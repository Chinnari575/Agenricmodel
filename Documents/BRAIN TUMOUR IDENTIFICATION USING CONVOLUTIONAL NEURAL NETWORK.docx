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footer18.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19.xml" ContentType="application/vnd.openxmlformats-officedocument.wordprocessingml.footer+xml"/>
  <Override PartName="/word/header29.xml" ContentType="application/vnd.openxmlformats-officedocument.wordprocessingml.header+xml"/>
  <Override PartName="/word/footer20.xml" ContentType="application/vnd.openxmlformats-officedocument.wordprocessingml.footer+xml"/>
  <Override PartName="/word/header30.xml" ContentType="application/vnd.openxmlformats-officedocument.wordprocessingml.header+xml"/>
  <Override PartName="/word/footer21.xml" ContentType="application/vnd.openxmlformats-officedocument.wordprocessingml.footer+xml"/>
  <Override PartName="/word/header31.xml" ContentType="application/vnd.openxmlformats-officedocument.wordprocessingml.header+xml"/>
  <Override PartName="/word/footer22.xml" ContentType="application/vnd.openxmlformats-officedocument.wordprocessingml.footer+xml"/>
  <Override PartName="/word/header32.xml" ContentType="application/vnd.openxmlformats-officedocument.wordprocessingml.header+xml"/>
  <Override PartName="/word/footer23.xml" ContentType="application/vnd.openxmlformats-officedocument.wordprocessingml.footer+xml"/>
  <Override PartName="/word/header33.xml" ContentType="application/vnd.openxmlformats-officedocument.wordprocessingml.header+xml"/>
  <Override PartName="/word/footer24.xml" ContentType="application/vnd.openxmlformats-officedocument.wordprocessingml.footer+xml"/>
  <Override PartName="/word/header34.xml" ContentType="application/vnd.openxmlformats-officedocument.wordprocessingml.header+xml"/>
  <Override PartName="/word/footer25.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footer26.xml" ContentType="application/vnd.openxmlformats-officedocument.wordprocessingml.footer+xml"/>
  <Override PartName="/word/header46.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3A442" w14:textId="77777777" w:rsidR="00433F0F" w:rsidRDefault="008B01BA">
      <w:pPr>
        <w:spacing w:before="59" w:line="256" w:lineRule="auto"/>
        <w:ind w:left="1493" w:right="930"/>
        <w:jc w:val="center"/>
        <w:rPr>
          <w:sz w:val="32"/>
          <w:szCs w:val="32"/>
        </w:rPr>
      </w:pPr>
      <w:r>
        <w:rPr>
          <w:b/>
          <w:sz w:val="32"/>
          <w:szCs w:val="32"/>
        </w:rPr>
        <w:t>BRA</w:t>
      </w:r>
      <w:r>
        <w:rPr>
          <w:b/>
          <w:spacing w:val="1"/>
          <w:sz w:val="32"/>
          <w:szCs w:val="32"/>
        </w:rPr>
        <w:t>I</w:t>
      </w:r>
      <w:r>
        <w:rPr>
          <w:b/>
          <w:sz w:val="32"/>
          <w:szCs w:val="32"/>
        </w:rPr>
        <w:t>N</w:t>
      </w:r>
      <w:r>
        <w:rPr>
          <w:b/>
          <w:spacing w:val="-10"/>
          <w:sz w:val="32"/>
          <w:szCs w:val="32"/>
        </w:rPr>
        <w:t xml:space="preserve"> </w:t>
      </w:r>
      <w:r>
        <w:rPr>
          <w:b/>
          <w:sz w:val="32"/>
          <w:szCs w:val="32"/>
        </w:rPr>
        <w:t>TU</w:t>
      </w:r>
      <w:r>
        <w:rPr>
          <w:b/>
          <w:spacing w:val="3"/>
          <w:sz w:val="32"/>
          <w:szCs w:val="32"/>
        </w:rPr>
        <w:t>M</w:t>
      </w:r>
      <w:r>
        <w:rPr>
          <w:b/>
          <w:spacing w:val="-1"/>
          <w:sz w:val="32"/>
          <w:szCs w:val="32"/>
        </w:rPr>
        <w:t>O</w:t>
      </w:r>
      <w:r>
        <w:rPr>
          <w:b/>
          <w:spacing w:val="2"/>
          <w:sz w:val="32"/>
          <w:szCs w:val="32"/>
        </w:rPr>
        <w:t>U</w:t>
      </w:r>
      <w:r>
        <w:rPr>
          <w:b/>
          <w:sz w:val="32"/>
          <w:szCs w:val="32"/>
        </w:rPr>
        <w:t>R</w:t>
      </w:r>
      <w:r>
        <w:rPr>
          <w:b/>
          <w:spacing w:val="-15"/>
          <w:sz w:val="32"/>
          <w:szCs w:val="32"/>
        </w:rPr>
        <w:t xml:space="preserve"> </w:t>
      </w:r>
      <w:r>
        <w:rPr>
          <w:b/>
          <w:sz w:val="32"/>
          <w:szCs w:val="32"/>
        </w:rPr>
        <w:t>IDEN</w:t>
      </w:r>
      <w:r>
        <w:rPr>
          <w:b/>
          <w:spacing w:val="1"/>
          <w:sz w:val="32"/>
          <w:szCs w:val="32"/>
        </w:rPr>
        <w:t>T</w:t>
      </w:r>
      <w:r>
        <w:rPr>
          <w:b/>
          <w:sz w:val="32"/>
          <w:szCs w:val="32"/>
        </w:rPr>
        <w:t>IF</w:t>
      </w:r>
      <w:r>
        <w:rPr>
          <w:b/>
          <w:spacing w:val="3"/>
          <w:sz w:val="32"/>
          <w:szCs w:val="32"/>
        </w:rPr>
        <w:t>I</w:t>
      </w:r>
      <w:r>
        <w:rPr>
          <w:b/>
          <w:sz w:val="32"/>
          <w:szCs w:val="32"/>
        </w:rPr>
        <w:t>CA</w:t>
      </w:r>
      <w:r>
        <w:rPr>
          <w:b/>
          <w:spacing w:val="3"/>
          <w:sz w:val="32"/>
          <w:szCs w:val="32"/>
        </w:rPr>
        <w:t>T</w:t>
      </w:r>
      <w:r>
        <w:rPr>
          <w:b/>
          <w:sz w:val="32"/>
          <w:szCs w:val="32"/>
        </w:rPr>
        <w:t>ION</w:t>
      </w:r>
      <w:r>
        <w:rPr>
          <w:b/>
          <w:spacing w:val="-23"/>
          <w:sz w:val="32"/>
          <w:szCs w:val="32"/>
        </w:rPr>
        <w:t xml:space="preserve"> </w:t>
      </w:r>
      <w:r>
        <w:rPr>
          <w:b/>
          <w:w w:val="99"/>
          <w:sz w:val="32"/>
          <w:szCs w:val="32"/>
        </w:rPr>
        <w:t>USI</w:t>
      </w:r>
      <w:r>
        <w:rPr>
          <w:b/>
          <w:spacing w:val="3"/>
          <w:w w:val="99"/>
          <w:sz w:val="32"/>
          <w:szCs w:val="32"/>
        </w:rPr>
        <w:t>N</w:t>
      </w:r>
      <w:r>
        <w:rPr>
          <w:b/>
          <w:w w:val="99"/>
          <w:sz w:val="32"/>
          <w:szCs w:val="32"/>
        </w:rPr>
        <w:t xml:space="preserve">G </w:t>
      </w:r>
      <w:r>
        <w:rPr>
          <w:b/>
          <w:sz w:val="32"/>
          <w:szCs w:val="32"/>
        </w:rPr>
        <w:t>C</w:t>
      </w:r>
      <w:r>
        <w:rPr>
          <w:b/>
          <w:spacing w:val="-1"/>
          <w:sz w:val="32"/>
          <w:szCs w:val="32"/>
        </w:rPr>
        <w:t>O</w:t>
      </w:r>
      <w:r>
        <w:rPr>
          <w:b/>
          <w:spacing w:val="2"/>
          <w:sz w:val="32"/>
          <w:szCs w:val="32"/>
        </w:rPr>
        <w:t>N</w:t>
      </w:r>
      <w:r>
        <w:rPr>
          <w:b/>
          <w:sz w:val="32"/>
          <w:szCs w:val="32"/>
        </w:rPr>
        <w:t>V</w:t>
      </w:r>
      <w:r>
        <w:rPr>
          <w:b/>
          <w:spacing w:val="-1"/>
          <w:sz w:val="32"/>
          <w:szCs w:val="32"/>
        </w:rPr>
        <w:t>O</w:t>
      </w:r>
      <w:r>
        <w:rPr>
          <w:b/>
          <w:spacing w:val="3"/>
          <w:sz w:val="32"/>
          <w:szCs w:val="32"/>
        </w:rPr>
        <w:t>L</w:t>
      </w:r>
      <w:r>
        <w:rPr>
          <w:b/>
          <w:sz w:val="32"/>
          <w:szCs w:val="32"/>
        </w:rPr>
        <w:t>UT</w:t>
      </w:r>
      <w:r>
        <w:rPr>
          <w:b/>
          <w:spacing w:val="1"/>
          <w:sz w:val="32"/>
          <w:szCs w:val="32"/>
        </w:rPr>
        <w:t>I</w:t>
      </w:r>
      <w:r>
        <w:rPr>
          <w:b/>
          <w:spacing w:val="-1"/>
          <w:sz w:val="32"/>
          <w:szCs w:val="32"/>
        </w:rPr>
        <w:t>O</w:t>
      </w:r>
      <w:r>
        <w:rPr>
          <w:b/>
          <w:spacing w:val="2"/>
          <w:sz w:val="32"/>
          <w:szCs w:val="32"/>
        </w:rPr>
        <w:t>N</w:t>
      </w:r>
      <w:r>
        <w:rPr>
          <w:b/>
          <w:sz w:val="32"/>
          <w:szCs w:val="32"/>
        </w:rPr>
        <w:t>AL</w:t>
      </w:r>
      <w:r>
        <w:rPr>
          <w:b/>
          <w:spacing w:val="-29"/>
          <w:sz w:val="32"/>
          <w:szCs w:val="32"/>
        </w:rPr>
        <w:t xml:space="preserve"> </w:t>
      </w:r>
      <w:r>
        <w:rPr>
          <w:b/>
          <w:sz w:val="32"/>
          <w:szCs w:val="32"/>
        </w:rPr>
        <w:t>NEU</w:t>
      </w:r>
      <w:r>
        <w:rPr>
          <w:b/>
          <w:spacing w:val="3"/>
          <w:sz w:val="32"/>
          <w:szCs w:val="32"/>
        </w:rPr>
        <w:t>R</w:t>
      </w:r>
      <w:r>
        <w:rPr>
          <w:b/>
          <w:sz w:val="32"/>
          <w:szCs w:val="32"/>
        </w:rPr>
        <w:t>AL</w:t>
      </w:r>
      <w:r>
        <w:rPr>
          <w:b/>
          <w:spacing w:val="-13"/>
          <w:sz w:val="32"/>
          <w:szCs w:val="32"/>
        </w:rPr>
        <w:t xml:space="preserve"> </w:t>
      </w:r>
      <w:r>
        <w:rPr>
          <w:b/>
          <w:w w:val="99"/>
          <w:sz w:val="32"/>
          <w:szCs w:val="32"/>
        </w:rPr>
        <w:t>N</w:t>
      </w:r>
      <w:r>
        <w:rPr>
          <w:b/>
          <w:spacing w:val="3"/>
          <w:w w:val="99"/>
          <w:sz w:val="32"/>
          <w:szCs w:val="32"/>
        </w:rPr>
        <w:t>E</w:t>
      </w:r>
      <w:r>
        <w:rPr>
          <w:b/>
          <w:w w:val="99"/>
          <w:sz w:val="32"/>
          <w:szCs w:val="32"/>
        </w:rPr>
        <w:t>TWO</w:t>
      </w:r>
      <w:r>
        <w:rPr>
          <w:b/>
          <w:spacing w:val="2"/>
          <w:w w:val="99"/>
          <w:sz w:val="32"/>
          <w:szCs w:val="32"/>
        </w:rPr>
        <w:t>R</w:t>
      </w:r>
      <w:r>
        <w:rPr>
          <w:b/>
          <w:w w:val="99"/>
          <w:sz w:val="32"/>
          <w:szCs w:val="32"/>
        </w:rPr>
        <w:t>K</w:t>
      </w:r>
    </w:p>
    <w:p w14:paraId="210158A3" w14:textId="77777777" w:rsidR="00433F0F" w:rsidRDefault="00433F0F">
      <w:pPr>
        <w:spacing w:before="1" w:line="240" w:lineRule="exact"/>
        <w:rPr>
          <w:sz w:val="24"/>
          <w:szCs w:val="24"/>
        </w:rPr>
      </w:pPr>
    </w:p>
    <w:p w14:paraId="4BB224D4" w14:textId="77777777" w:rsidR="00433F0F" w:rsidRDefault="008B01BA">
      <w:pPr>
        <w:spacing w:line="396" w:lineRule="auto"/>
        <w:ind w:left="1265" w:right="706"/>
        <w:jc w:val="center"/>
        <w:rPr>
          <w:sz w:val="24"/>
          <w:szCs w:val="24"/>
        </w:rPr>
      </w:pPr>
      <w:r>
        <w:rPr>
          <w:b/>
          <w:i/>
          <w:sz w:val="24"/>
          <w:szCs w:val="24"/>
        </w:rPr>
        <w:t>A</w:t>
      </w:r>
      <w:r>
        <w:rPr>
          <w:b/>
          <w:i/>
          <w:spacing w:val="1"/>
          <w:sz w:val="24"/>
          <w:szCs w:val="24"/>
        </w:rPr>
        <w:t xml:space="preserve"> </w:t>
      </w:r>
      <w:r>
        <w:rPr>
          <w:b/>
          <w:i/>
          <w:sz w:val="24"/>
          <w:szCs w:val="24"/>
        </w:rPr>
        <w:t>proje</w:t>
      </w:r>
      <w:r>
        <w:rPr>
          <w:b/>
          <w:i/>
          <w:spacing w:val="-1"/>
          <w:sz w:val="24"/>
          <w:szCs w:val="24"/>
        </w:rPr>
        <w:t>c</w:t>
      </w:r>
      <w:r>
        <w:rPr>
          <w:b/>
          <w:i/>
          <w:sz w:val="24"/>
          <w:szCs w:val="24"/>
        </w:rPr>
        <w:t>t report s</w:t>
      </w:r>
      <w:r>
        <w:rPr>
          <w:b/>
          <w:i/>
          <w:spacing w:val="1"/>
          <w:sz w:val="24"/>
          <w:szCs w:val="24"/>
        </w:rPr>
        <w:t>u</w:t>
      </w:r>
      <w:r>
        <w:rPr>
          <w:b/>
          <w:i/>
          <w:sz w:val="24"/>
          <w:szCs w:val="24"/>
        </w:rPr>
        <w:t>bm</w:t>
      </w:r>
      <w:r>
        <w:rPr>
          <w:b/>
          <w:i/>
          <w:spacing w:val="1"/>
          <w:sz w:val="24"/>
          <w:szCs w:val="24"/>
        </w:rPr>
        <w:t>i</w:t>
      </w:r>
      <w:r>
        <w:rPr>
          <w:b/>
          <w:i/>
          <w:sz w:val="24"/>
          <w:szCs w:val="24"/>
        </w:rPr>
        <w:t>t</w:t>
      </w:r>
      <w:r>
        <w:rPr>
          <w:b/>
          <w:i/>
          <w:spacing w:val="-1"/>
          <w:sz w:val="24"/>
          <w:szCs w:val="24"/>
        </w:rPr>
        <w:t>te</w:t>
      </w:r>
      <w:r>
        <w:rPr>
          <w:b/>
          <w:i/>
          <w:sz w:val="24"/>
          <w:szCs w:val="24"/>
        </w:rPr>
        <w:t>d in</w:t>
      </w:r>
      <w:r>
        <w:rPr>
          <w:b/>
          <w:i/>
          <w:spacing w:val="1"/>
          <w:sz w:val="24"/>
          <w:szCs w:val="24"/>
        </w:rPr>
        <w:t xml:space="preserve"> </w:t>
      </w:r>
      <w:r>
        <w:rPr>
          <w:b/>
          <w:i/>
          <w:sz w:val="24"/>
          <w:szCs w:val="24"/>
        </w:rPr>
        <w:t>partial</w:t>
      </w:r>
      <w:r>
        <w:rPr>
          <w:b/>
          <w:i/>
          <w:spacing w:val="3"/>
          <w:sz w:val="24"/>
          <w:szCs w:val="24"/>
        </w:rPr>
        <w:t xml:space="preserve"> </w:t>
      </w:r>
      <w:r>
        <w:rPr>
          <w:b/>
          <w:i/>
          <w:sz w:val="24"/>
          <w:szCs w:val="24"/>
        </w:rPr>
        <w:t>fulfi</w:t>
      </w:r>
      <w:r>
        <w:rPr>
          <w:b/>
          <w:i/>
          <w:spacing w:val="-1"/>
          <w:sz w:val="24"/>
          <w:szCs w:val="24"/>
        </w:rPr>
        <w:t>l</w:t>
      </w:r>
      <w:r>
        <w:rPr>
          <w:b/>
          <w:i/>
          <w:sz w:val="24"/>
          <w:szCs w:val="24"/>
        </w:rPr>
        <w:t>m</w:t>
      </w:r>
      <w:r>
        <w:rPr>
          <w:b/>
          <w:i/>
          <w:spacing w:val="-1"/>
          <w:sz w:val="24"/>
          <w:szCs w:val="24"/>
        </w:rPr>
        <w:t>e</w:t>
      </w:r>
      <w:r>
        <w:rPr>
          <w:b/>
          <w:i/>
          <w:spacing w:val="1"/>
          <w:sz w:val="24"/>
          <w:szCs w:val="24"/>
        </w:rPr>
        <w:t>n</w:t>
      </w:r>
      <w:r>
        <w:rPr>
          <w:b/>
          <w:i/>
          <w:sz w:val="24"/>
          <w:szCs w:val="24"/>
        </w:rPr>
        <w:t>t</w:t>
      </w:r>
      <w:r>
        <w:rPr>
          <w:b/>
          <w:i/>
          <w:spacing w:val="1"/>
          <w:sz w:val="24"/>
          <w:szCs w:val="24"/>
        </w:rPr>
        <w:t xml:space="preserve"> </w:t>
      </w:r>
      <w:r>
        <w:rPr>
          <w:b/>
          <w:i/>
          <w:spacing w:val="-2"/>
          <w:sz w:val="24"/>
          <w:szCs w:val="24"/>
        </w:rPr>
        <w:t>o</w:t>
      </w:r>
      <w:r>
        <w:rPr>
          <w:b/>
          <w:i/>
          <w:sz w:val="24"/>
          <w:szCs w:val="24"/>
        </w:rPr>
        <w:t>f the</w:t>
      </w:r>
      <w:r>
        <w:rPr>
          <w:b/>
          <w:i/>
          <w:spacing w:val="-1"/>
          <w:sz w:val="24"/>
          <w:szCs w:val="24"/>
        </w:rPr>
        <w:t xml:space="preserve"> </w:t>
      </w:r>
      <w:r>
        <w:rPr>
          <w:b/>
          <w:i/>
          <w:sz w:val="24"/>
          <w:szCs w:val="24"/>
        </w:rPr>
        <w:t>r</w:t>
      </w:r>
      <w:r>
        <w:rPr>
          <w:b/>
          <w:i/>
          <w:spacing w:val="-1"/>
          <w:sz w:val="24"/>
          <w:szCs w:val="24"/>
        </w:rPr>
        <w:t>e</w:t>
      </w:r>
      <w:r>
        <w:rPr>
          <w:b/>
          <w:i/>
          <w:sz w:val="24"/>
          <w:szCs w:val="24"/>
        </w:rPr>
        <w:t>q</w:t>
      </w:r>
      <w:r>
        <w:rPr>
          <w:b/>
          <w:i/>
          <w:spacing w:val="1"/>
          <w:sz w:val="24"/>
          <w:szCs w:val="24"/>
        </w:rPr>
        <w:t>u</w:t>
      </w:r>
      <w:r>
        <w:rPr>
          <w:b/>
          <w:i/>
          <w:sz w:val="24"/>
          <w:szCs w:val="24"/>
        </w:rPr>
        <w:t>irem</w:t>
      </w:r>
      <w:r>
        <w:rPr>
          <w:b/>
          <w:i/>
          <w:spacing w:val="-1"/>
          <w:sz w:val="24"/>
          <w:szCs w:val="24"/>
        </w:rPr>
        <w:t>e</w:t>
      </w:r>
      <w:r>
        <w:rPr>
          <w:b/>
          <w:i/>
          <w:spacing w:val="1"/>
          <w:sz w:val="24"/>
          <w:szCs w:val="24"/>
        </w:rPr>
        <w:t>n</w:t>
      </w:r>
      <w:r>
        <w:rPr>
          <w:b/>
          <w:i/>
          <w:sz w:val="24"/>
          <w:szCs w:val="24"/>
        </w:rPr>
        <w:t>ts for t</w:t>
      </w:r>
      <w:r>
        <w:rPr>
          <w:b/>
          <w:i/>
          <w:spacing w:val="1"/>
          <w:sz w:val="24"/>
          <w:szCs w:val="24"/>
        </w:rPr>
        <w:t>h</w:t>
      </w:r>
      <w:r>
        <w:rPr>
          <w:b/>
          <w:i/>
          <w:sz w:val="24"/>
          <w:szCs w:val="24"/>
        </w:rPr>
        <w:t>e</w:t>
      </w:r>
      <w:r>
        <w:rPr>
          <w:b/>
          <w:i/>
          <w:spacing w:val="-1"/>
          <w:sz w:val="24"/>
          <w:szCs w:val="24"/>
        </w:rPr>
        <w:t xml:space="preserve"> </w:t>
      </w:r>
      <w:r>
        <w:rPr>
          <w:b/>
          <w:i/>
          <w:sz w:val="24"/>
          <w:szCs w:val="24"/>
        </w:rPr>
        <w:t>award of t</w:t>
      </w:r>
      <w:r>
        <w:rPr>
          <w:b/>
          <w:i/>
          <w:spacing w:val="1"/>
          <w:sz w:val="24"/>
          <w:szCs w:val="24"/>
        </w:rPr>
        <w:t>h</w:t>
      </w:r>
      <w:r>
        <w:rPr>
          <w:b/>
          <w:i/>
          <w:sz w:val="24"/>
          <w:szCs w:val="24"/>
        </w:rPr>
        <w:t>e</w:t>
      </w:r>
      <w:r>
        <w:rPr>
          <w:b/>
          <w:i/>
          <w:spacing w:val="-1"/>
          <w:sz w:val="24"/>
          <w:szCs w:val="24"/>
        </w:rPr>
        <w:t xml:space="preserve"> </w:t>
      </w:r>
      <w:r>
        <w:rPr>
          <w:b/>
          <w:i/>
          <w:sz w:val="24"/>
          <w:szCs w:val="24"/>
        </w:rPr>
        <w:t>d</w:t>
      </w:r>
      <w:r>
        <w:rPr>
          <w:b/>
          <w:i/>
          <w:spacing w:val="-1"/>
          <w:sz w:val="24"/>
          <w:szCs w:val="24"/>
        </w:rPr>
        <w:t>e</w:t>
      </w:r>
      <w:r>
        <w:rPr>
          <w:b/>
          <w:i/>
          <w:sz w:val="24"/>
          <w:szCs w:val="24"/>
        </w:rPr>
        <w:t>gr</w:t>
      </w:r>
      <w:r>
        <w:rPr>
          <w:b/>
          <w:i/>
          <w:spacing w:val="-1"/>
          <w:sz w:val="24"/>
          <w:szCs w:val="24"/>
        </w:rPr>
        <w:t>e</w:t>
      </w:r>
      <w:r>
        <w:rPr>
          <w:b/>
          <w:i/>
          <w:sz w:val="24"/>
          <w:szCs w:val="24"/>
        </w:rPr>
        <w:t>e</w:t>
      </w:r>
      <w:r>
        <w:rPr>
          <w:b/>
          <w:i/>
          <w:spacing w:val="1"/>
          <w:sz w:val="24"/>
          <w:szCs w:val="24"/>
        </w:rPr>
        <w:t xml:space="preserve"> </w:t>
      </w:r>
      <w:r>
        <w:rPr>
          <w:b/>
          <w:i/>
          <w:sz w:val="24"/>
          <w:szCs w:val="24"/>
        </w:rPr>
        <w:t>of</w:t>
      </w:r>
    </w:p>
    <w:p w14:paraId="0C3BBB06" w14:textId="77777777" w:rsidR="00433F0F" w:rsidRDefault="00433F0F">
      <w:pPr>
        <w:spacing w:before="6" w:line="120" w:lineRule="exact"/>
        <w:rPr>
          <w:sz w:val="12"/>
          <w:szCs w:val="12"/>
        </w:rPr>
      </w:pPr>
    </w:p>
    <w:p w14:paraId="6A829F22" w14:textId="77777777" w:rsidR="00433F0F" w:rsidRDefault="008B01BA">
      <w:pPr>
        <w:spacing w:line="359" w:lineRule="auto"/>
        <w:ind w:left="3103" w:right="2541"/>
        <w:jc w:val="center"/>
        <w:rPr>
          <w:sz w:val="22"/>
          <w:szCs w:val="22"/>
        </w:rPr>
      </w:pPr>
      <w:r>
        <w:rPr>
          <w:b/>
          <w:spacing w:val="-1"/>
          <w:sz w:val="22"/>
          <w:szCs w:val="22"/>
        </w:rPr>
        <w:t>BAC</w:t>
      </w:r>
      <w:r>
        <w:rPr>
          <w:b/>
          <w:spacing w:val="1"/>
          <w:sz w:val="22"/>
          <w:szCs w:val="22"/>
        </w:rPr>
        <w:t>H</w:t>
      </w:r>
      <w:r>
        <w:rPr>
          <w:b/>
          <w:spacing w:val="-1"/>
          <w:sz w:val="22"/>
          <w:szCs w:val="22"/>
        </w:rPr>
        <w:t>EL</w:t>
      </w:r>
      <w:r>
        <w:rPr>
          <w:b/>
          <w:spacing w:val="1"/>
          <w:sz w:val="22"/>
          <w:szCs w:val="22"/>
        </w:rPr>
        <w:t>O</w:t>
      </w:r>
      <w:r>
        <w:rPr>
          <w:b/>
          <w:sz w:val="22"/>
          <w:szCs w:val="22"/>
        </w:rPr>
        <w:t>R</w:t>
      </w:r>
      <w:r>
        <w:rPr>
          <w:b/>
          <w:spacing w:val="-1"/>
          <w:sz w:val="22"/>
          <w:szCs w:val="22"/>
        </w:rPr>
        <w:t xml:space="preserve"> </w:t>
      </w:r>
      <w:r>
        <w:rPr>
          <w:b/>
          <w:spacing w:val="1"/>
          <w:sz w:val="22"/>
          <w:szCs w:val="22"/>
        </w:rPr>
        <w:t>O</w:t>
      </w:r>
      <w:r>
        <w:rPr>
          <w:b/>
          <w:sz w:val="22"/>
          <w:szCs w:val="22"/>
        </w:rPr>
        <w:t xml:space="preserve">F </w:t>
      </w:r>
      <w:r>
        <w:rPr>
          <w:b/>
          <w:spacing w:val="-1"/>
          <w:sz w:val="22"/>
          <w:szCs w:val="22"/>
        </w:rPr>
        <w:t>TECHN</w:t>
      </w:r>
      <w:r>
        <w:rPr>
          <w:b/>
          <w:spacing w:val="1"/>
          <w:sz w:val="22"/>
          <w:szCs w:val="22"/>
        </w:rPr>
        <w:t>O</w:t>
      </w:r>
      <w:r>
        <w:rPr>
          <w:b/>
          <w:spacing w:val="-1"/>
          <w:sz w:val="22"/>
          <w:szCs w:val="22"/>
        </w:rPr>
        <w:t>LO</w:t>
      </w:r>
      <w:r>
        <w:rPr>
          <w:b/>
          <w:spacing w:val="1"/>
          <w:sz w:val="22"/>
          <w:szCs w:val="22"/>
        </w:rPr>
        <w:t>G</w:t>
      </w:r>
      <w:r>
        <w:rPr>
          <w:b/>
          <w:sz w:val="22"/>
          <w:szCs w:val="22"/>
        </w:rPr>
        <w:t xml:space="preserve">Y </w:t>
      </w:r>
      <w:r>
        <w:rPr>
          <w:b/>
          <w:spacing w:val="1"/>
          <w:sz w:val="22"/>
          <w:szCs w:val="22"/>
        </w:rPr>
        <w:t>IN</w:t>
      </w:r>
    </w:p>
    <w:p w14:paraId="301FBFE8" w14:textId="77777777" w:rsidR="00433F0F" w:rsidRDefault="008B01BA">
      <w:pPr>
        <w:spacing w:before="4"/>
        <w:ind w:left="2740" w:right="2177"/>
        <w:jc w:val="center"/>
        <w:rPr>
          <w:sz w:val="22"/>
          <w:szCs w:val="22"/>
        </w:rPr>
      </w:pPr>
      <w:r>
        <w:rPr>
          <w:b/>
          <w:spacing w:val="-1"/>
          <w:sz w:val="22"/>
          <w:szCs w:val="22"/>
        </w:rPr>
        <w:t>C</w:t>
      </w:r>
      <w:r>
        <w:rPr>
          <w:b/>
          <w:spacing w:val="1"/>
          <w:sz w:val="22"/>
          <w:szCs w:val="22"/>
        </w:rPr>
        <w:t>O</w:t>
      </w:r>
      <w:r>
        <w:rPr>
          <w:b/>
          <w:sz w:val="22"/>
          <w:szCs w:val="22"/>
        </w:rPr>
        <w:t>MP</w:t>
      </w:r>
      <w:r>
        <w:rPr>
          <w:b/>
          <w:spacing w:val="-1"/>
          <w:sz w:val="22"/>
          <w:szCs w:val="22"/>
        </w:rPr>
        <w:t>UTE</w:t>
      </w:r>
      <w:r>
        <w:rPr>
          <w:b/>
          <w:sz w:val="22"/>
          <w:szCs w:val="22"/>
        </w:rPr>
        <w:t>R</w:t>
      </w:r>
      <w:r>
        <w:rPr>
          <w:b/>
          <w:spacing w:val="-1"/>
          <w:sz w:val="22"/>
          <w:szCs w:val="22"/>
        </w:rPr>
        <w:t xml:space="preserve"> </w:t>
      </w:r>
      <w:r>
        <w:rPr>
          <w:b/>
          <w:sz w:val="22"/>
          <w:szCs w:val="22"/>
        </w:rPr>
        <w:t>S</w:t>
      </w:r>
      <w:r>
        <w:rPr>
          <w:b/>
          <w:spacing w:val="-1"/>
          <w:sz w:val="22"/>
          <w:szCs w:val="22"/>
        </w:rPr>
        <w:t>C</w:t>
      </w:r>
      <w:r>
        <w:rPr>
          <w:b/>
          <w:sz w:val="22"/>
          <w:szCs w:val="22"/>
        </w:rPr>
        <w:t>IE</w:t>
      </w:r>
      <w:r>
        <w:rPr>
          <w:b/>
          <w:spacing w:val="-1"/>
          <w:sz w:val="22"/>
          <w:szCs w:val="22"/>
        </w:rPr>
        <w:t>NC</w:t>
      </w:r>
      <w:r>
        <w:rPr>
          <w:b/>
          <w:sz w:val="22"/>
          <w:szCs w:val="22"/>
        </w:rPr>
        <w:t>E</w:t>
      </w:r>
      <w:r>
        <w:rPr>
          <w:b/>
          <w:spacing w:val="-1"/>
          <w:sz w:val="22"/>
          <w:szCs w:val="22"/>
        </w:rPr>
        <w:t xml:space="preserve"> EN</w:t>
      </w:r>
      <w:r>
        <w:rPr>
          <w:b/>
          <w:spacing w:val="1"/>
          <w:sz w:val="22"/>
          <w:szCs w:val="22"/>
        </w:rPr>
        <w:t>G</w:t>
      </w:r>
      <w:r>
        <w:rPr>
          <w:b/>
          <w:sz w:val="22"/>
          <w:szCs w:val="22"/>
        </w:rPr>
        <w:t>IN</w:t>
      </w:r>
      <w:r>
        <w:rPr>
          <w:b/>
          <w:spacing w:val="-1"/>
          <w:sz w:val="22"/>
          <w:szCs w:val="22"/>
        </w:rPr>
        <w:t>EER</w:t>
      </w:r>
      <w:r>
        <w:rPr>
          <w:b/>
          <w:sz w:val="22"/>
          <w:szCs w:val="22"/>
        </w:rPr>
        <w:t>ING</w:t>
      </w:r>
    </w:p>
    <w:p w14:paraId="4D11F7FB" w14:textId="77777777" w:rsidR="00433F0F" w:rsidRDefault="00433F0F">
      <w:pPr>
        <w:spacing w:before="4" w:line="120" w:lineRule="exact"/>
        <w:rPr>
          <w:sz w:val="12"/>
          <w:szCs w:val="12"/>
        </w:rPr>
      </w:pPr>
    </w:p>
    <w:p w14:paraId="456323B6" w14:textId="77777777" w:rsidR="00433F0F" w:rsidRDefault="008B01BA">
      <w:pPr>
        <w:ind w:left="4080" w:right="3517"/>
        <w:jc w:val="center"/>
        <w:rPr>
          <w:sz w:val="24"/>
          <w:szCs w:val="24"/>
        </w:rPr>
      </w:pPr>
      <w:r>
        <w:rPr>
          <w:b/>
          <w:i/>
          <w:spacing w:val="1"/>
          <w:sz w:val="24"/>
          <w:szCs w:val="24"/>
        </w:rPr>
        <w:t>Su</w:t>
      </w:r>
      <w:r>
        <w:rPr>
          <w:b/>
          <w:i/>
          <w:sz w:val="24"/>
          <w:szCs w:val="24"/>
        </w:rPr>
        <w:t>bm</w:t>
      </w:r>
      <w:r>
        <w:rPr>
          <w:b/>
          <w:i/>
          <w:spacing w:val="1"/>
          <w:sz w:val="24"/>
          <w:szCs w:val="24"/>
        </w:rPr>
        <w:t>i</w:t>
      </w:r>
      <w:r>
        <w:rPr>
          <w:b/>
          <w:i/>
          <w:spacing w:val="-2"/>
          <w:sz w:val="24"/>
          <w:szCs w:val="24"/>
        </w:rPr>
        <w:t>t</w:t>
      </w:r>
      <w:r>
        <w:rPr>
          <w:b/>
          <w:i/>
          <w:sz w:val="24"/>
          <w:szCs w:val="24"/>
        </w:rPr>
        <w:t>ted by</w:t>
      </w:r>
    </w:p>
    <w:p w14:paraId="075DDA8E" w14:textId="77777777" w:rsidR="00433F0F" w:rsidRDefault="00433F0F">
      <w:pPr>
        <w:spacing w:before="18" w:line="280" w:lineRule="exact"/>
        <w:rPr>
          <w:sz w:val="28"/>
          <w:szCs w:val="28"/>
        </w:rPr>
      </w:pPr>
    </w:p>
    <w:p w14:paraId="3D340EFD" w14:textId="0AF41C6A" w:rsidR="00433F0F" w:rsidRDefault="008B01BA">
      <w:pPr>
        <w:spacing w:before="10" w:line="378" w:lineRule="auto"/>
        <w:ind w:left="3603" w:right="3043"/>
        <w:jc w:val="center"/>
        <w:rPr>
          <w:sz w:val="24"/>
          <w:szCs w:val="24"/>
        </w:rPr>
      </w:pPr>
      <w:r>
        <w:rPr>
          <w:b/>
          <w:sz w:val="24"/>
          <w:szCs w:val="24"/>
        </w:rPr>
        <w:t xml:space="preserve">P. </w:t>
      </w:r>
      <w:r>
        <w:rPr>
          <w:b/>
          <w:spacing w:val="-1"/>
          <w:sz w:val="24"/>
          <w:szCs w:val="24"/>
        </w:rPr>
        <w:t>N</w:t>
      </w:r>
      <w:r>
        <w:rPr>
          <w:b/>
          <w:sz w:val="24"/>
          <w:szCs w:val="24"/>
        </w:rPr>
        <w:t xml:space="preserve">aga </w:t>
      </w:r>
      <w:r>
        <w:rPr>
          <w:b/>
          <w:spacing w:val="1"/>
          <w:sz w:val="24"/>
          <w:szCs w:val="24"/>
        </w:rPr>
        <w:t>S</w:t>
      </w:r>
      <w:r>
        <w:rPr>
          <w:b/>
          <w:spacing w:val="-1"/>
          <w:sz w:val="24"/>
          <w:szCs w:val="24"/>
        </w:rPr>
        <w:t>r</w:t>
      </w:r>
      <w:r>
        <w:rPr>
          <w:b/>
          <w:sz w:val="24"/>
          <w:szCs w:val="24"/>
        </w:rPr>
        <w:t>i</w:t>
      </w:r>
      <w:r>
        <w:rPr>
          <w:b/>
          <w:spacing w:val="1"/>
          <w:sz w:val="24"/>
          <w:szCs w:val="24"/>
        </w:rPr>
        <w:t>n</w:t>
      </w:r>
      <w:r>
        <w:rPr>
          <w:b/>
          <w:sz w:val="24"/>
          <w:szCs w:val="24"/>
        </w:rPr>
        <w:t>ivasu Ass</w:t>
      </w:r>
      <w:r>
        <w:rPr>
          <w:b/>
          <w:spacing w:val="1"/>
          <w:sz w:val="24"/>
          <w:szCs w:val="24"/>
        </w:rPr>
        <w:t>i</w:t>
      </w:r>
      <w:r>
        <w:rPr>
          <w:b/>
          <w:sz w:val="24"/>
          <w:szCs w:val="24"/>
        </w:rPr>
        <w:t>stant P</w:t>
      </w:r>
      <w:r>
        <w:rPr>
          <w:b/>
          <w:spacing w:val="-1"/>
          <w:sz w:val="24"/>
          <w:szCs w:val="24"/>
        </w:rPr>
        <w:t>r</w:t>
      </w:r>
      <w:r>
        <w:rPr>
          <w:b/>
          <w:sz w:val="24"/>
          <w:szCs w:val="24"/>
        </w:rPr>
        <w:t>of</w:t>
      </w:r>
      <w:r>
        <w:rPr>
          <w:b/>
          <w:spacing w:val="-2"/>
          <w:sz w:val="24"/>
          <w:szCs w:val="24"/>
        </w:rPr>
        <w:t>e</w:t>
      </w:r>
      <w:r>
        <w:rPr>
          <w:b/>
          <w:sz w:val="24"/>
          <w:szCs w:val="24"/>
        </w:rPr>
        <w:t>ssor</w:t>
      </w:r>
    </w:p>
    <w:p w14:paraId="112FE01F" w14:textId="48BBA812" w:rsidR="00433F0F" w:rsidRDefault="005455F9">
      <w:pPr>
        <w:spacing w:before="6"/>
        <w:ind w:left="3620"/>
      </w:pPr>
      <w:r>
        <w:rPr>
          <w:noProof/>
        </w:rPr>
        <w:drawing>
          <wp:inline distT="0" distB="0" distL="0" distR="0" wp14:anchorId="2D43537D" wp14:editId="5CF1F11C">
            <wp:extent cx="1438275" cy="1381125"/>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8275" cy="1381125"/>
                    </a:xfrm>
                    <a:prstGeom prst="rect">
                      <a:avLst/>
                    </a:prstGeom>
                    <a:noFill/>
                    <a:ln>
                      <a:noFill/>
                    </a:ln>
                  </pic:spPr>
                </pic:pic>
              </a:graphicData>
            </a:graphic>
          </wp:inline>
        </w:drawing>
      </w:r>
    </w:p>
    <w:p w14:paraId="74B5C16D" w14:textId="77777777" w:rsidR="00433F0F" w:rsidRDefault="00433F0F">
      <w:pPr>
        <w:spacing w:before="2" w:line="100" w:lineRule="exact"/>
        <w:rPr>
          <w:sz w:val="11"/>
          <w:szCs w:val="11"/>
        </w:rPr>
      </w:pPr>
    </w:p>
    <w:p w14:paraId="7BCA6D54" w14:textId="77777777" w:rsidR="00433F0F" w:rsidRDefault="00433F0F">
      <w:pPr>
        <w:spacing w:line="200" w:lineRule="exact"/>
      </w:pPr>
    </w:p>
    <w:p w14:paraId="1FD11DBD" w14:textId="77777777" w:rsidR="00433F0F" w:rsidRDefault="008B01BA">
      <w:pPr>
        <w:ind w:left="1484" w:right="925"/>
        <w:jc w:val="center"/>
        <w:rPr>
          <w:sz w:val="22"/>
          <w:szCs w:val="22"/>
        </w:rPr>
      </w:pPr>
      <w:r>
        <w:rPr>
          <w:b/>
          <w:spacing w:val="-1"/>
          <w:sz w:val="22"/>
          <w:szCs w:val="22"/>
        </w:rPr>
        <w:t>DE</w:t>
      </w:r>
      <w:r>
        <w:rPr>
          <w:b/>
          <w:sz w:val="22"/>
          <w:szCs w:val="22"/>
        </w:rPr>
        <w:t>P</w:t>
      </w:r>
      <w:r>
        <w:rPr>
          <w:b/>
          <w:spacing w:val="-2"/>
          <w:sz w:val="22"/>
          <w:szCs w:val="22"/>
        </w:rPr>
        <w:t>A</w:t>
      </w:r>
      <w:r>
        <w:rPr>
          <w:b/>
          <w:spacing w:val="-1"/>
          <w:sz w:val="22"/>
          <w:szCs w:val="22"/>
        </w:rPr>
        <w:t>RT</w:t>
      </w:r>
      <w:r>
        <w:rPr>
          <w:b/>
          <w:sz w:val="22"/>
          <w:szCs w:val="22"/>
        </w:rPr>
        <w:t>ME</w:t>
      </w:r>
      <w:r>
        <w:rPr>
          <w:b/>
          <w:spacing w:val="-2"/>
          <w:sz w:val="22"/>
          <w:szCs w:val="22"/>
        </w:rPr>
        <w:t>N</w:t>
      </w:r>
      <w:r>
        <w:rPr>
          <w:b/>
          <w:sz w:val="22"/>
          <w:szCs w:val="22"/>
        </w:rPr>
        <w:t>T</w:t>
      </w:r>
      <w:r>
        <w:rPr>
          <w:b/>
          <w:spacing w:val="-1"/>
          <w:sz w:val="22"/>
          <w:szCs w:val="22"/>
        </w:rPr>
        <w:t xml:space="preserve"> </w:t>
      </w:r>
      <w:r>
        <w:rPr>
          <w:b/>
          <w:spacing w:val="1"/>
          <w:sz w:val="22"/>
          <w:szCs w:val="22"/>
        </w:rPr>
        <w:t>O</w:t>
      </w:r>
      <w:r>
        <w:rPr>
          <w:b/>
          <w:sz w:val="22"/>
          <w:szCs w:val="22"/>
        </w:rPr>
        <w:t xml:space="preserve">F </w:t>
      </w:r>
      <w:r>
        <w:rPr>
          <w:b/>
          <w:spacing w:val="-2"/>
          <w:sz w:val="22"/>
          <w:szCs w:val="22"/>
        </w:rPr>
        <w:t>C</w:t>
      </w:r>
      <w:r>
        <w:rPr>
          <w:b/>
          <w:spacing w:val="1"/>
          <w:sz w:val="22"/>
          <w:szCs w:val="22"/>
        </w:rPr>
        <w:t>O</w:t>
      </w:r>
      <w:r>
        <w:rPr>
          <w:b/>
          <w:sz w:val="22"/>
          <w:szCs w:val="22"/>
        </w:rPr>
        <w:t>MP</w:t>
      </w:r>
      <w:r>
        <w:rPr>
          <w:b/>
          <w:spacing w:val="-1"/>
          <w:sz w:val="22"/>
          <w:szCs w:val="22"/>
        </w:rPr>
        <w:t>UTE</w:t>
      </w:r>
      <w:r>
        <w:rPr>
          <w:b/>
          <w:sz w:val="22"/>
          <w:szCs w:val="22"/>
        </w:rPr>
        <w:t>R</w:t>
      </w:r>
      <w:r>
        <w:rPr>
          <w:b/>
          <w:spacing w:val="-1"/>
          <w:sz w:val="22"/>
          <w:szCs w:val="22"/>
        </w:rPr>
        <w:t xml:space="preserve"> </w:t>
      </w:r>
      <w:r>
        <w:rPr>
          <w:b/>
          <w:sz w:val="22"/>
          <w:szCs w:val="22"/>
        </w:rPr>
        <w:t>S</w:t>
      </w:r>
      <w:r>
        <w:rPr>
          <w:b/>
          <w:spacing w:val="-1"/>
          <w:sz w:val="22"/>
          <w:szCs w:val="22"/>
        </w:rPr>
        <w:t>C</w:t>
      </w:r>
      <w:r>
        <w:rPr>
          <w:b/>
          <w:sz w:val="22"/>
          <w:szCs w:val="22"/>
        </w:rPr>
        <w:t>IE</w:t>
      </w:r>
      <w:r>
        <w:rPr>
          <w:b/>
          <w:spacing w:val="-1"/>
          <w:sz w:val="22"/>
          <w:szCs w:val="22"/>
        </w:rPr>
        <w:t>NC</w:t>
      </w:r>
      <w:r>
        <w:rPr>
          <w:b/>
          <w:sz w:val="22"/>
          <w:szCs w:val="22"/>
        </w:rPr>
        <w:t>E</w:t>
      </w:r>
      <w:r>
        <w:rPr>
          <w:b/>
          <w:spacing w:val="-1"/>
          <w:sz w:val="22"/>
          <w:szCs w:val="22"/>
        </w:rPr>
        <w:t xml:space="preserve"> A</w:t>
      </w:r>
      <w:r>
        <w:rPr>
          <w:b/>
          <w:spacing w:val="1"/>
          <w:sz w:val="22"/>
          <w:szCs w:val="22"/>
        </w:rPr>
        <w:t>N</w:t>
      </w:r>
      <w:r>
        <w:rPr>
          <w:b/>
          <w:sz w:val="22"/>
          <w:szCs w:val="22"/>
        </w:rPr>
        <w:t>D</w:t>
      </w:r>
      <w:r>
        <w:rPr>
          <w:b/>
          <w:spacing w:val="-1"/>
          <w:sz w:val="22"/>
          <w:szCs w:val="22"/>
        </w:rPr>
        <w:t xml:space="preserve"> EN</w:t>
      </w:r>
      <w:r>
        <w:rPr>
          <w:b/>
          <w:spacing w:val="1"/>
          <w:sz w:val="22"/>
          <w:szCs w:val="22"/>
        </w:rPr>
        <w:t>G</w:t>
      </w:r>
      <w:r>
        <w:rPr>
          <w:b/>
          <w:sz w:val="22"/>
          <w:szCs w:val="22"/>
        </w:rPr>
        <w:t>IN</w:t>
      </w:r>
      <w:r>
        <w:rPr>
          <w:b/>
          <w:spacing w:val="-1"/>
          <w:sz w:val="22"/>
          <w:szCs w:val="22"/>
        </w:rPr>
        <w:t>EER</w:t>
      </w:r>
      <w:r>
        <w:rPr>
          <w:b/>
          <w:sz w:val="22"/>
          <w:szCs w:val="22"/>
        </w:rPr>
        <w:t>ING</w:t>
      </w:r>
    </w:p>
    <w:p w14:paraId="346E96A1" w14:textId="77777777" w:rsidR="00433F0F" w:rsidRDefault="00433F0F">
      <w:pPr>
        <w:spacing w:before="8" w:line="280" w:lineRule="exact"/>
        <w:rPr>
          <w:sz w:val="28"/>
          <w:szCs w:val="28"/>
        </w:rPr>
      </w:pPr>
    </w:p>
    <w:p w14:paraId="11957675" w14:textId="77777777" w:rsidR="00433F0F" w:rsidRDefault="008B01BA">
      <w:pPr>
        <w:spacing w:line="407" w:lineRule="auto"/>
        <w:ind w:left="1338" w:right="780"/>
        <w:jc w:val="center"/>
        <w:rPr>
          <w:sz w:val="22"/>
          <w:szCs w:val="22"/>
        </w:rPr>
      </w:pPr>
      <w:r>
        <w:rPr>
          <w:spacing w:val="-1"/>
          <w:sz w:val="22"/>
          <w:szCs w:val="22"/>
        </w:rPr>
        <w:t>AN</w:t>
      </w:r>
      <w:r>
        <w:rPr>
          <w:spacing w:val="-2"/>
          <w:sz w:val="22"/>
          <w:szCs w:val="22"/>
        </w:rPr>
        <w:t>I</w:t>
      </w:r>
      <w:r>
        <w:rPr>
          <w:sz w:val="22"/>
          <w:szCs w:val="22"/>
        </w:rPr>
        <w:t xml:space="preserve">L </w:t>
      </w:r>
      <w:r>
        <w:rPr>
          <w:spacing w:val="-2"/>
          <w:sz w:val="22"/>
          <w:szCs w:val="22"/>
        </w:rPr>
        <w:t>N</w:t>
      </w:r>
      <w:r>
        <w:rPr>
          <w:sz w:val="22"/>
          <w:szCs w:val="22"/>
        </w:rPr>
        <w:t>E</w:t>
      </w:r>
      <w:r>
        <w:rPr>
          <w:spacing w:val="-1"/>
          <w:sz w:val="22"/>
          <w:szCs w:val="22"/>
        </w:rPr>
        <w:t>ER</w:t>
      </w:r>
      <w:r>
        <w:rPr>
          <w:spacing w:val="1"/>
          <w:sz w:val="22"/>
          <w:szCs w:val="22"/>
        </w:rPr>
        <w:t>U</w:t>
      </w:r>
      <w:r>
        <w:rPr>
          <w:spacing w:val="-1"/>
          <w:sz w:val="22"/>
          <w:szCs w:val="22"/>
        </w:rPr>
        <w:t>KOND</w:t>
      </w:r>
      <w:r>
        <w:rPr>
          <w:sz w:val="22"/>
          <w:szCs w:val="22"/>
        </w:rPr>
        <w:t>A</w:t>
      </w:r>
      <w:r>
        <w:rPr>
          <w:spacing w:val="3"/>
          <w:sz w:val="22"/>
          <w:szCs w:val="22"/>
        </w:rPr>
        <w:t xml:space="preserve"> </w:t>
      </w:r>
      <w:r>
        <w:rPr>
          <w:spacing w:val="-2"/>
          <w:sz w:val="22"/>
          <w:szCs w:val="22"/>
        </w:rPr>
        <w:t>I</w:t>
      </w:r>
      <w:r>
        <w:rPr>
          <w:spacing w:val="1"/>
          <w:sz w:val="22"/>
          <w:szCs w:val="22"/>
        </w:rPr>
        <w:t>N</w:t>
      </w:r>
      <w:r>
        <w:rPr>
          <w:sz w:val="22"/>
          <w:szCs w:val="22"/>
        </w:rPr>
        <w:t>S</w:t>
      </w:r>
      <w:r>
        <w:rPr>
          <w:spacing w:val="-1"/>
          <w:sz w:val="22"/>
          <w:szCs w:val="22"/>
        </w:rPr>
        <w:t>T</w:t>
      </w:r>
      <w:r>
        <w:rPr>
          <w:spacing w:val="-2"/>
          <w:sz w:val="22"/>
          <w:szCs w:val="22"/>
        </w:rPr>
        <w:t>I</w:t>
      </w:r>
      <w:r>
        <w:rPr>
          <w:sz w:val="22"/>
          <w:szCs w:val="22"/>
        </w:rPr>
        <w:t>T</w:t>
      </w:r>
      <w:r>
        <w:rPr>
          <w:spacing w:val="-2"/>
          <w:sz w:val="22"/>
          <w:szCs w:val="22"/>
        </w:rPr>
        <w:t>U</w:t>
      </w:r>
      <w:r>
        <w:rPr>
          <w:sz w:val="22"/>
          <w:szCs w:val="22"/>
        </w:rPr>
        <w:t>TE</w:t>
      </w:r>
      <w:r>
        <w:rPr>
          <w:spacing w:val="-1"/>
          <w:sz w:val="22"/>
          <w:szCs w:val="22"/>
        </w:rPr>
        <w:t xml:space="preserve"> O</w:t>
      </w:r>
      <w:r>
        <w:rPr>
          <w:sz w:val="22"/>
          <w:szCs w:val="22"/>
        </w:rPr>
        <w:t xml:space="preserve">F </w:t>
      </w:r>
      <w:r>
        <w:rPr>
          <w:spacing w:val="-1"/>
          <w:sz w:val="22"/>
          <w:szCs w:val="22"/>
        </w:rPr>
        <w:t>T</w:t>
      </w:r>
      <w:r>
        <w:rPr>
          <w:sz w:val="22"/>
          <w:szCs w:val="22"/>
        </w:rPr>
        <w:t>E</w:t>
      </w:r>
      <w:r>
        <w:rPr>
          <w:spacing w:val="-1"/>
          <w:sz w:val="22"/>
          <w:szCs w:val="22"/>
        </w:rPr>
        <w:t>CHNO</w:t>
      </w:r>
      <w:r>
        <w:rPr>
          <w:spacing w:val="2"/>
          <w:sz w:val="22"/>
          <w:szCs w:val="22"/>
        </w:rPr>
        <w:t>L</w:t>
      </w:r>
      <w:r>
        <w:rPr>
          <w:spacing w:val="-1"/>
          <w:sz w:val="22"/>
          <w:szCs w:val="22"/>
        </w:rPr>
        <w:t>OG</w:t>
      </w:r>
      <w:r>
        <w:rPr>
          <w:sz w:val="22"/>
          <w:szCs w:val="22"/>
        </w:rPr>
        <w:t>Y</w:t>
      </w:r>
      <w:r>
        <w:rPr>
          <w:spacing w:val="-1"/>
          <w:sz w:val="22"/>
          <w:szCs w:val="22"/>
        </w:rPr>
        <w:t xml:space="preserve"> AN</w:t>
      </w:r>
      <w:r>
        <w:rPr>
          <w:sz w:val="22"/>
          <w:szCs w:val="22"/>
        </w:rPr>
        <w:t>D</w:t>
      </w:r>
      <w:r>
        <w:rPr>
          <w:spacing w:val="-1"/>
          <w:sz w:val="22"/>
          <w:szCs w:val="22"/>
        </w:rPr>
        <w:t xml:space="preserve"> </w:t>
      </w:r>
      <w:r>
        <w:rPr>
          <w:sz w:val="22"/>
          <w:szCs w:val="22"/>
        </w:rPr>
        <w:t>S</w:t>
      </w:r>
      <w:r>
        <w:rPr>
          <w:spacing w:val="1"/>
          <w:sz w:val="22"/>
          <w:szCs w:val="22"/>
        </w:rPr>
        <w:t>C</w:t>
      </w:r>
      <w:r>
        <w:rPr>
          <w:spacing w:val="-2"/>
          <w:sz w:val="22"/>
          <w:szCs w:val="22"/>
        </w:rPr>
        <w:t>I</w:t>
      </w:r>
      <w:r>
        <w:rPr>
          <w:sz w:val="22"/>
          <w:szCs w:val="22"/>
        </w:rPr>
        <w:t>E</w:t>
      </w:r>
      <w:r>
        <w:rPr>
          <w:spacing w:val="-2"/>
          <w:sz w:val="22"/>
          <w:szCs w:val="22"/>
        </w:rPr>
        <w:t>N</w:t>
      </w:r>
      <w:r>
        <w:rPr>
          <w:spacing w:val="-1"/>
          <w:sz w:val="22"/>
          <w:szCs w:val="22"/>
        </w:rPr>
        <w:t>C</w:t>
      </w:r>
      <w:r>
        <w:rPr>
          <w:sz w:val="22"/>
          <w:szCs w:val="22"/>
        </w:rPr>
        <w:t xml:space="preserve">ES </w:t>
      </w:r>
      <w:r>
        <w:rPr>
          <w:spacing w:val="1"/>
          <w:sz w:val="22"/>
          <w:szCs w:val="22"/>
        </w:rPr>
        <w:t>(</w:t>
      </w:r>
      <w:r>
        <w:rPr>
          <w:spacing w:val="-1"/>
          <w:sz w:val="22"/>
          <w:szCs w:val="22"/>
        </w:rPr>
        <w:t>UG</w:t>
      </w:r>
      <w:r>
        <w:rPr>
          <w:sz w:val="22"/>
          <w:szCs w:val="22"/>
        </w:rPr>
        <w:t>C</w:t>
      </w:r>
      <w:r>
        <w:rPr>
          <w:spacing w:val="-1"/>
          <w:sz w:val="22"/>
          <w:szCs w:val="22"/>
        </w:rPr>
        <w:t xml:space="preserve"> AU</w:t>
      </w:r>
      <w:r>
        <w:rPr>
          <w:sz w:val="22"/>
          <w:szCs w:val="22"/>
        </w:rPr>
        <w:t>T</w:t>
      </w:r>
      <w:r>
        <w:rPr>
          <w:spacing w:val="-2"/>
          <w:sz w:val="22"/>
          <w:szCs w:val="22"/>
        </w:rPr>
        <w:t>O</w:t>
      </w:r>
      <w:r>
        <w:rPr>
          <w:spacing w:val="-1"/>
          <w:sz w:val="22"/>
          <w:szCs w:val="22"/>
        </w:rPr>
        <w:t>NO</w:t>
      </w:r>
      <w:r>
        <w:rPr>
          <w:sz w:val="22"/>
          <w:szCs w:val="22"/>
        </w:rPr>
        <w:t>MO</w:t>
      </w:r>
      <w:r>
        <w:rPr>
          <w:spacing w:val="-2"/>
          <w:sz w:val="22"/>
          <w:szCs w:val="22"/>
        </w:rPr>
        <w:t>U</w:t>
      </w:r>
      <w:r>
        <w:rPr>
          <w:sz w:val="22"/>
          <w:szCs w:val="22"/>
        </w:rPr>
        <w:t>S)</w:t>
      </w:r>
    </w:p>
    <w:p w14:paraId="2DEE236C" w14:textId="77777777" w:rsidR="00433F0F" w:rsidRDefault="008B01BA">
      <w:pPr>
        <w:spacing w:before="6"/>
        <w:ind w:left="644" w:right="80"/>
        <w:jc w:val="center"/>
      </w:pPr>
      <w:r>
        <w:rPr>
          <w:spacing w:val="1"/>
        </w:rPr>
        <w:t>(</w:t>
      </w:r>
      <w:r>
        <w:rPr>
          <w:i/>
        </w:rPr>
        <w:t>Perm</w:t>
      </w:r>
      <w:r>
        <w:rPr>
          <w:i/>
          <w:spacing w:val="1"/>
        </w:rPr>
        <w:t>an</w:t>
      </w:r>
      <w:r>
        <w:rPr>
          <w:i/>
        </w:rPr>
        <w:t>e</w:t>
      </w:r>
      <w:r>
        <w:rPr>
          <w:i/>
          <w:spacing w:val="1"/>
        </w:rPr>
        <w:t>n</w:t>
      </w:r>
      <w:r>
        <w:rPr>
          <w:i/>
        </w:rPr>
        <w:t>tly</w:t>
      </w:r>
      <w:r>
        <w:rPr>
          <w:i/>
          <w:spacing w:val="-11"/>
        </w:rPr>
        <w:t xml:space="preserve"> </w:t>
      </w:r>
      <w:r>
        <w:rPr>
          <w:i/>
        </w:rPr>
        <w:t>Affi</w:t>
      </w:r>
      <w:r>
        <w:rPr>
          <w:i/>
          <w:spacing w:val="-1"/>
        </w:rPr>
        <w:t>l</w:t>
      </w:r>
      <w:r>
        <w:rPr>
          <w:i/>
        </w:rPr>
        <w:t>i</w:t>
      </w:r>
      <w:r>
        <w:rPr>
          <w:i/>
          <w:spacing w:val="1"/>
        </w:rPr>
        <w:t>a</w:t>
      </w:r>
      <w:r>
        <w:rPr>
          <w:i/>
        </w:rPr>
        <w:t>ted</w:t>
      </w:r>
      <w:r>
        <w:rPr>
          <w:i/>
          <w:spacing w:val="-6"/>
        </w:rPr>
        <w:t xml:space="preserve"> </w:t>
      </w:r>
      <w:r>
        <w:rPr>
          <w:i/>
        </w:rPr>
        <w:t>to</w:t>
      </w:r>
      <w:r>
        <w:rPr>
          <w:i/>
          <w:spacing w:val="-1"/>
        </w:rPr>
        <w:t xml:space="preserve"> </w:t>
      </w:r>
      <w:r>
        <w:rPr>
          <w:i/>
        </w:rPr>
        <w:t>AU,</w:t>
      </w:r>
      <w:r>
        <w:rPr>
          <w:i/>
          <w:spacing w:val="-4"/>
        </w:rPr>
        <w:t xml:space="preserve"> </w:t>
      </w:r>
      <w:r>
        <w:rPr>
          <w:i/>
        </w:rPr>
        <w:t>A</w:t>
      </w:r>
      <w:r>
        <w:rPr>
          <w:i/>
          <w:spacing w:val="1"/>
        </w:rPr>
        <w:t>pp</w:t>
      </w:r>
      <w:r>
        <w:rPr>
          <w:i/>
          <w:spacing w:val="-1"/>
        </w:rPr>
        <w:t>r</w:t>
      </w:r>
      <w:r>
        <w:rPr>
          <w:i/>
          <w:spacing w:val="1"/>
        </w:rPr>
        <w:t>o</w:t>
      </w:r>
      <w:r>
        <w:rPr>
          <w:i/>
        </w:rPr>
        <w:t>v</w:t>
      </w:r>
      <w:r>
        <w:rPr>
          <w:i/>
          <w:spacing w:val="1"/>
        </w:rPr>
        <w:t>e</w:t>
      </w:r>
      <w:r>
        <w:rPr>
          <w:i/>
        </w:rPr>
        <w:t>d</w:t>
      </w:r>
      <w:r>
        <w:rPr>
          <w:i/>
          <w:spacing w:val="-9"/>
        </w:rPr>
        <w:t xml:space="preserve"> </w:t>
      </w:r>
      <w:r>
        <w:rPr>
          <w:i/>
          <w:spacing w:val="1"/>
        </w:rPr>
        <w:t>b</w:t>
      </w:r>
      <w:r>
        <w:rPr>
          <w:i/>
        </w:rPr>
        <w:t>y</w:t>
      </w:r>
      <w:r>
        <w:rPr>
          <w:i/>
          <w:spacing w:val="-1"/>
        </w:rPr>
        <w:t xml:space="preserve"> </w:t>
      </w:r>
      <w:r>
        <w:rPr>
          <w:i/>
        </w:rPr>
        <w:t>A</w:t>
      </w:r>
      <w:r>
        <w:rPr>
          <w:i/>
          <w:spacing w:val="1"/>
        </w:rPr>
        <w:t>I</w:t>
      </w:r>
      <w:r>
        <w:rPr>
          <w:i/>
          <w:spacing w:val="-1"/>
        </w:rPr>
        <w:t>C</w:t>
      </w:r>
      <w:r>
        <w:rPr>
          <w:i/>
        </w:rPr>
        <w:t>TE</w:t>
      </w:r>
      <w:r>
        <w:rPr>
          <w:i/>
          <w:spacing w:val="-5"/>
        </w:rPr>
        <w:t xml:space="preserve"> </w:t>
      </w:r>
      <w:r>
        <w:rPr>
          <w:i/>
          <w:spacing w:val="1"/>
        </w:rPr>
        <w:t>an</w:t>
      </w:r>
      <w:r>
        <w:rPr>
          <w:i/>
        </w:rPr>
        <w:t>d</w:t>
      </w:r>
      <w:r>
        <w:rPr>
          <w:i/>
          <w:spacing w:val="-4"/>
        </w:rPr>
        <w:t xml:space="preserve"> </w:t>
      </w:r>
      <w:r>
        <w:rPr>
          <w:i/>
        </w:rPr>
        <w:t>Ac</w:t>
      </w:r>
      <w:r>
        <w:rPr>
          <w:i/>
          <w:spacing w:val="1"/>
        </w:rPr>
        <w:t>c</w:t>
      </w:r>
      <w:r>
        <w:rPr>
          <w:i/>
          <w:spacing w:val="-1"/>
        </w:rPr>
        <w:t>r</w:t>
      </w:r>
      <w:r>
        <w:rPr>
          <w:i/>
        </w:rPr>
        <w:t>e</w:t>
      </w:r>
      <w:r>
        <w:rPr>
          <w:i/>
          <w:spacing w:val="1"/>
        </w:rPr>
        <w:t>d</w:t>
      </w:r>
      <w:r>
        <w:rPr>
          <w:i/>
        </w:rPr>
        <w:t>ited</w:t>
      </w:r>
      <w:r>
        <w:rPr>
          <w:i/>
          <w:spacing w:val="-8"/>
        </w:rPr>
        <w:t xml:space="preserve"> </w:t>
      </w:r>
      <w:r>
        <w:rPr>
          <w:i/>
          <w:spacing w:val="1"/>
        </w:rPr>
        <w:t>b</w:t>
      </w:r>
      <w:r>
        <w:rPr>
          <w:i/>
        </w:rPr>
        <w:t>y</w:t>
      </w:r>
      <w:r>
        <w:rPr>
          <w:i/>
          <w:spacing w:val="-1"/>
        </w:rPr>
        <w:t xml:space="preserve"> N</w:t>
      </w:r>
      <w:r>
        <w:rPr>
          <w:i/>
        </w:rPr>
        <w:t>BA</w:t>
      </w:r>
      <w:r>
        <w:rPr>
          <w:i/>
          <w:spacing w:val="-3"/>
        </w:rPr>
        <w:t xml:space="preserve"> </w:t>
      </w:r>
      <w:r>
        <w:rPr>
          <w:i/>
        </w:rPr>
        <w:t>&amp;</w:t>
      </w:r>
      <w:r>
        <w:rPr>
          <w:i/>
          <w:spacing w:val="-1"/>
        </w:rPr>
        <w:t xml:space="preserve"> N</w:t>
      </w:r>
      <w:r>
        <w:rPr>
          <w:i/>
        </w:rPr>
        <w:t>AAC</w:t>
      </w:r>
      <w:r>
        <w:rPr>
          <w:i/>
          <w:spacing w:val="-6"/>
        </w:rPr>
        <w:t xml:space="preserve"> </w:t>
      </w:r>
      <w:r>
        <w:rPr>
          <w:i/>
          <w:spacing w:val="-1"/>
        </w:rPr>
        <w:t>w</w:t>
      </w:r>
      <w:r>
        <w:rPr>
          <w:i/>
        </w:rPr>
        <w:t>ith</w:t>
      </w:r>
      <w:r>
        <w:rPr>
          <w:i/>
          <w:spacing w:val="-2"/>
        </w:rPr>
        <w:t xml:space="preserve"> </w:t>
      </w:r>
      <w:r>
        <w:rPr>
          <w:i/>
          <w:spacing w:val="1"/>
        </w:rPr>
        <w:t>‘</w:t>
      </w:r>
      <w:r>
        <w:rPr>
          <w:i/>
        </w:rPr>
        <w:t>A’</w:t>
      </w:r>
      <w:r>
        <w:rPr>
          <w:i/>
          <w:spacing w:val="-2"/>
        </w:rPr>
        <w:t xml:space="preserve"> </w:t>
      </w:r>
      <w:r>
        <w:rPr>
          <w:i/>
          <w:w w:val="99"/>
        </w:rPr>
        <w:t>Gra</w:t>
      </w:r>
      <w:r>
        <w:rPr>
          <w:i/>
          <w:spacing w:val="1"/>
          <w:w w:val="99"/>
        </w:rPr>
        <w:t>d</w:t>
      </w:r>
      <w:r>
        <w:rPr>
          <w:i/>
          <w:spacing w:val="13"/>
          <w:w w:val="99"/>
        </w:rPr>
        <w:t>e</w:t>
      </w:r>
      <w:r>
        <w:rPr>
          <w:w w:val="99"/>
        </w:rPr>
        <w:t>)</w:t>
      </w:r>
    </w:p>
    <w:p w14:paraId="23D1B390" w14:textId="77777777" w:rsidR="00433F0F" w:rsidRDefault="00433F0F">
      <w:pPr>
        <w:spacing w:before="6" w:line="160" w:lineRule="exact"/>
        <w:rPr>
          <w:sz w:val="17"/>
          <w:szCs w:val="17"/>
        </w:rPr>
      </w:pPr>
    </w:p>
    <w:p w14:paraId="3EE2602C" w14:textId="77777777" w:rsidR="00433F0F" w:rsidRDefault="008B01BA">
      <w:pPr>
        <w:ind w:left="2130" w:right="1570"/>
        <w:jc w:val="center"/>
        <w:rPr>
          <w:sz w:val="22"/>
          <w:szCs w:val="22"/>
        </w:rPr>
      </w:pPr>
      <w:r>
        <w:rPr>
          <w:sz w:val="22"/>
          <w:szCs w:val="22"/>
        </w:rPr>
        <w:t>Sang</w:t>
      </w:r>
      <w:r>
        <w:rPr>
          <w:spacing w:val="1"/>
          <w:sz w:val="22"/>
          <w:szCs w:val="22"/>
        </w:rPr>
        <w:t>i</w:t>
      </w:r>
      <w:r>
        <w:rPr>
          <w:spacing w:val="-2"/>
          <w:sz w:val="22"/>
          <w:szCs w:val="22"/>
        </w:rPr>
        <w:t>v</w:t>
      </w:r>
      <w:r>
        <w:rPr>
          <w:sz w:val="22"/>
          <w:szCs w:val="22"/>
        </w:rPr>
        <w:t>a</w:t>
      </w:r>
      <w:r>
        <w:rPr>
          <w:spacing w:val="1"/>
          <w:sz w:val="22"/>
          <w:szCs w:val="22"/>
        </w:rPr>
        <w:t>l</w:t>
      </w:r>
      <w:r>
        <w:rPr>
          <w:spacing w:val="-2"/>
          <w:sz w:val="22"/>
          <w:szCs w:val="22"/>
        </w:rPr>
        <w:t>a</w:t>
      </w:r>
      <w:r>
        <w:rPr>
          <w:sz w:val="22"/>
          <w:szCs w:val="22"/>
        </w:rPr>
        <w:t>s</w:t>
      </w:r>
      <w:r>
        <w:rPr>
          <w:spacing w:val="1"/>
          <w:sz w:val="22"/>
          <w:szCs w:val="22"/>
        </w:rPr>
        <w:t>a</w:t>
      </w:r>
      <w:r>
        <w:rPr>
          <w:sz w:val="22"/>
          <w:szCs w:val="22"/>
        </w:rPr>
        <w:t xml:space="preserve">, </w:t>
      </w:r>
      <w:r>
        <w:rPr>
          <w:spacing w:val="-1"/>
          <w:sz w:val="22"/>
          <w:szCs w:val="22"/>
        </w:rPr>
        <w:t>B</w:t>
      </w:r>
      <w:r>
        <w:rPr>
          <w:spacing w:val="-2"/>
          <w:sz w:val="22"/>
          <w:szCs w:val="22"/>
        </w:rPr>
        <w:t>h</w:t>
      </w:r>
      <w:r>
        <w:rPr>
          <w:sz w:val="22"/>
          <w:szCs w:val="22"/>
        </w:rPr>
        <w:t>e</w:t>
      </w:r>
      <w:r>
        <w:rPr>
          <w:spacing w:val="-2"/>
          <w:sz w:val="22"/>
          <w:szCs w:val="22"/>
        </w:rPr>
        <w:t>e</w:t>
      </w:r>
      <w:r>
        <w:rPr>
          <w:spacing w:val="1"/>
          <w:sz w:val="22"/>
          <w:szCs w:val="22"/>
        </w:rPr>
        <w:t>m</w:t>
      </w:r>
      <w:r>
        <w:rPr>
          <w:spacing w:val="-1"/>
          <w:sz w:val="22"/>
          <w:szCs w:val="22"/>
        </w:rPr>
        <w:t>i</w:t>
      </w:r>
      <w:r>
        <w:rPr>
          <w:spacing w:val="1"/>
          <w:sz w:val="22"/>
          <w:szCs w:val="22"/>
        </w:rPr>
        <w:t>l</w:t>
      </w:r>
      <w:r>
        <w:rPr>
          <w:sz w:val="22"/>
          <w:szCs w:val="22"/>
        </w:rPr>
        <w:t>i</w:t>
      </w:r>
      <w:r>
        <w:rPr>
          <w:spacing w:val="-1"/>
          <w:sz w:val="22"/>
          <w:szCs w:val="22"/>
        </w:rPr>
        <w:t xml:space="preserve"> </w:t>
      </w:r>
      <w:r>
        <w:rPr>
          <w:sz w:val="22"/>
          <w:szCs w:val="22"/>
        </w:rPr>
        <w:t>M</w:t>
      </w:r>
      <w:r>
        <w:rPr>
          <w:spacing w:val="1"/>
          <w:sz w:val="22"/>
          <w:szCs w:val="22"/>
        </w:rPr>
        <w:t>a</w:t>
      </w:r>
      <w:r>
        <w:rPr>
          <w:spacing w:val="-2"/>
          <w:sz w:val="22"/>
          <w:szCs w:val="22"/>
        </w:rPr>
        <w:t>n</w:t>
      </w:r>
      <w:r>
        <w:rPr>
          <w:sz w:val="22"/>
          <w:szCs w:val="22"/>
        </w:rPr>
        <w:t>da</w:t>
      </w:r>
      <w:r>
        <w:rPr>
          <w:spacing w:val="1"/>
          <w:sz w:val="22"/>
          <w:szCs w:val="22"/>
        </w:rPr>
        <w:t>l</w:t>
      </w:r>
      <w:r>
        <w:rPr>
          <w:sz w:val="22"/>
          <w:szCs w:val="22"/>
        </w:rPr>
        <w:t xml:space="preserve">, </w:t>
      </w:r>
      <w:r>
        <w:rPr>
          <w:spacing w:val="-1"/>
          <w:sz w:val="22"/>
          <w:szCs w:val="22"/>
        </w:rPr>
        <w:t>Vi</w:t>
      </w:r>
      <w:r>
        <w:rPr>
          <w:sz w:val="22"/>
          <w:szCs w:val="22"/>
        </w:rPr>
        <w:t>s</w:t>
      </w:r>
      <w:r>
        <w:rPr>
          <w:spacing w:val="1"/>
          <w:sz w:val="22"/>
          <w:szCs w:val="22"/>
        </w:rPr>
        <w:t>a</w:t>
      </w:r>
      <w:r>
        <w:rPr>
          <w:sz w:val="22"/>
          <w:szCs w:val="22"/>
        </w:rPr>
        <w:t>k</w:t>
      </w:r>
      <w:r>
        <w:rPr>
          <w:spacing w:val="-2"/>
          <w:sz w:val="22"/>
          <w:szCs w:val="22"/>
        </w:rPr>
        <w:t>h</w:t>
      </w:r>
      <w:r>
        <w:rPr>
          <w:sz w:val="22"/>
          <w:szCs w:val="22"/>
        </w:rPr>
        <w:t>ap</w:t>
      </w:r>
      <w:r>
        <w:rPr>
          <w:spacing w:val="-2"/>
          <w:sz w:val="22"/>
          <w:szCs w:val="22"/>
        </w:rPr>
        <w:t>a</w:t>
      </w:r>
      <w:r>
        <w:rPr>
          <w:spacing w:val="1"/>
          <w:sz w:val="22"/>
          <w:szCs w:val="22"/>
        </w:rPr>
        <w:t>t</w:t>
      </w:r>
      <w:r>
        <w:rPr>
          <w:sz w:val="22"/>
          <w:szCs w:val="22"/>
        </w:rPr>
        <w:t>n</w:t>
      </w:r>
      <w:r>
        <w:rPr>
          <w:spacing w:val="-2"/>
          <w:sz w:val="22"/>
          <w:szCs w:val="22"/>
        </w:rPr>
        <w:t>a</w:t>
      </w:r>
      <w:r>
        <w:rPr>
          <w:sz w:val="22"/>
          <w:szCs w:val="22"/>
        </w:rPr>
        <w:t>m</w:t>
      </w:r>
      <w:r>
        <w:rPr>
          <w:spacing w:val="1"/>
          <w:sz w:val="22"/>
          <w:szCs w:val="22"/>
        </w:rPr>
        <w:t xml:space="preserve"> </w:t>
      </w:r>
      <w:r>
        <w:rPr>
          <w:spacing w:val="-1"/>
          <w:sz w:val="22"/>
          <w:szCs w:val="22"/>
        </w:rPr>
        <w:t>Di</w:t>
      </w:r>
      <w:r>
        <w:rPr>
          <w:sz w:val="22"/>
          <w:szCs w:val="22"/>
        </w:rPr>
        <w:t>s</w:t>
      </w:r>
      <w:r>
        <w:rPr>
          <w:spacing w:val="1"/>
          <w:sz w:val="22"/>
          <w:szCs w:val="22"/>
        </w:rPr>
        <w:t>t</w:t>
      </w:r>
      <w:r>
        <w:rPr>
          <w:sz w:val="22"/>
          <w:szCs w:val="22"/>
        </w:rPr>
        <w:t>.</w:t>
      </w:r>
      <w:r>
        <w:rPr>
          <w:spacing w:val="-2"/>
          <w:sz w:val="22"/>
          <w:szCs w:val="22"/>
        </w:rPr>
        <w:t xml:space="preserve"> (</w:t>
      </w:r>
      <w:r>
        <w:rPr>
          <w:spacing w:val="-1"/>
          <w:sz w:val="22"/>
          <w:szCs w:val="22"/>
        </w:rPr>
        <w:t>A</w:t>
      </w:r>
      <w:r>
        <w:rPr>
          <w:sz w:val="22"/>
          <w:szCs w:val="22"/>
        </w:rPr>
        <w:t>.P)</w:t>
      </w:r>
    </w:p>
    <w:p w14:paraId="0D904F0E" w14:textId="77777777" w:rsidR="00433F0F" w:rsidRDefault="00433F0F">
      <w:pPr>
        <w:spacing w:before="5" w:line="160" w:lineRule="exact"/>
        <w:rPr>
          <w:sz w:val="17"/>
          <w:szCs w:val="17"/>
        </w:rPr>
      </w:pPr>
    </w:p>
    <w:p w14:paraId="7435821B" w14:textId="77777777" w:rsidR="00433F0F" w:rsidRDefault="008B01BA">
      <w:pPr>
        <w:ind w:left="4123" w:right="3561"/>
        <w:jc w:val="center"/>
        <w:rPr>
          <w:sz w:val="24"/>
          <w:szCs w:val="24"/>
        </w:rPr>
        <w:sectPr w:rsidR="00433F0F">
          <w:footerReference w:type="default" r:id="rId8"/>
          <w:pgSz w:w="12240" w:h="15840"/>
          <w:pgMar w:top="1380" w:right="1560" w:bottom="280" w:left="1720" w:header="0" w:footer="1012" w:gutter="0"/>
          <w:cols w:space="720"/>
        </w:sectPr>
      </w:pPr>
      <w:r>
        <w:rPr>
          <w:sz w:val="24"/>
          <w:szCs w:val="24"/>
        </w:rPr>
        <w:t>2019 – 2020</w:t>
      </w:r>
    </w:p>
    <w:p w14:paraId="43CD4496" w14:textId="77777777" w:rsidR="00433F0F" w:rsidRDefault="008B01BA">
      <w:pPr>
        <w:spacing w:before="59"/>
        <w:ind w:left="1192" w:right="871"/>
        <w:jc w:val="center"/>
        <w:rPr>
          <w:sz w:val="24"/>
          <w:szCs w:val="24"/>
        </w:rPr>
      </w:pPr>
      <w:r>
        <w:rPr>
          <w:b/>
          <w:sz w:val="24"/>
          <w:szCs w:val="24"/>
        </w:rPr>
        <w:lastRenderedPageBreak/>
        <w:t>DEPA</w:t>
      </w:r>
      <w:r>
        <w:rPr>
          <w:b/>
          <w:spacing w:val="-1"/>
          <w:sz w:val="24"/>
          <w:szCs w:val="24"/>
        </w:rPr>
        <w:t>R</w:t>
      </w:r>
      <w:r>
        <w:rPr>
          <w:b/>
          <w:sz w:val="24"/>
          <w:szCs w:val="24"/>
        </w:rPr>
        <w:t>T</w:t>
      </w:r>
      <w:r>
        <w:rPr>
          <w:b/>
          <w:spacing w:val="-1"/>
          <w:sz w:val="24"/>
          <w:szCs w:val="24"/>
        </w:rPr>
        <w:t>M</w:t>
      </w:r>
      <w:r>
        <w:rPr>
          <w:b/>
          <w:sz w:val="24"/>
          <w:szCs w:val="24"/>
        </w:rPr>
        <w:t xml:space="preserve">ENT OF </w:t>
      </w:r>
      <w:r>
        <w:rPr>
          <w:b/>
          <w:spacing w:val="-1"/>
          <w:sz w:val="24"/>
          <w:szCs w:val="24"/>
        </w:rPr>
        <w:t>C</w:t>
      </w:r>
      <w:r>
        <w:rPr>
          <w:b/>
          <w:sz w:val="24"/>
          <w:szCs w:val="24"/>
        </w:rPr>
        <w:t>OM</w:t>
      </w:r>
      <w:r>
        <w:rPr>
          <w:b/>
          <w:spacing w:val="-1"/>
          <w:sz w:val="24"/>
          <w:szCs w:val="24"/>
        </w:rPr>
        <w:t>P</w:t>
      </w:r>
      <w:r>
        <w:rPr>
          <w:b/>
          <w:sz w:val="24"/>
          <w:szCs w:val="24"/>
        </w:rPr>
        <w:t>UT</w:t>
      </w:r>
      <w:r>
        <w:rPr>
          <w:b/>
          <w:spacing w:val="1"/>
          <w:sz w:val="24"/>
          <w:szCs w:val="24"/>
        </w:rPr>
        <w:t>E</w:t>
      </w:r>
      <w:r>
        <w:rPr>
          <w:b/>
          <w:sz w:val="24"/>
          <w:szCs w:val="24"/>
        </w:rPr>
        <w:t>R SCI</w:t>
      </w:r>
      <w:r>
        <w:rPr>
          <w:b/>
          <w:spacing w:val="1"/>
          <w:sz w:val="24"/>
          <w:szCs w:val="24"/>
        </w:rPr>
        <w:t>E</w:t>
      </w:r>
      <w:r>
        <w:rPr>
          <w:b/>
          <w:sz w:val="24"/>
          <w:szCs w:val="24"/>
        </w:rPr>
        <w:t>N</w:t>
      </w:r>
      <w:r>
        <w:rPr>
          <w:b/>
          <w:spacing w:val="-1"/>
          <w:sz w:val="24"/>
          <w:szCs w:val="24"/>
        </w:rPr>
        <w:t>C</w:t>
      </w:r>
      <w:r>
        <w:rPr>
          <w:b/>
          <w:sz w:val="24"/>
          <w:szCs w:val="24"/>
        </w:rPr>
        <w:t>E A</w:t>
      </w:r>
      <w:r>
        <w:rPr>
          <w:b/>
          <w:spacing w:val="-1"/>
          <w:sz w:val="24"/>
          <w:szCs w:val="24"/>
        </w:rPr>
        <w:t>N</w:t>
      </w:r>
      <w:r>
        <w:rPr>
          <w:b/>
          <w:sz w:val="24"/>
          <w:szCs w:val="24"/>
        </w:rPr>
        <w:t>D</w:t>
      </w:r>
      <w:r>
        <w:rPr>
          <w:b/>
          <w:spacing w:val="2"/>
          <w:sz w:val="24"/>
          <w:szCs w:val="24"/>
        </w:rPr>
        <w:t xml:space="preserve"> </w:t>
      </w:r>
      <w:r>
        <w:rPr>
          <w:b/>
          <w:sz w:val="24"/>
          <w:szCs w:val="24"/>
        </w:rPr>
        <w:t>ENGINE</w:t>
      </w:r>
      <w:r>
        <w:rPr>
          <w:b/>
          <w:spacing w:val="1"/>
          <w:sz w:val="24"/>
          <w:szCs w:val="24"/>
        </w:rPr>
        <w:t>E</w:t>
      </w:r>
      <w:r>
        <w:rPr>
          <w:b/>
          <w:sz w:val="24"/>
          <w:szCs w:val="24"/>
        </w:rPr>
        <w:t>RI</w:t>
      </w:r>
      <w:r>
        <w:rPr>
          <w:b/>
          <w:spacing w:val="-1"/>
          <w:sz w:val="24"/>
          <w:szCs w:val="24"/>
        </w:rPr>
        <w:t>N</w:t>
      </w:r>
      <w:r>
        <w:rPr>
          <w:b/>
          <w:sz w:val="24"/>
          <w:szCs w:val="24"/>
        </w:rPr>
        <w:t>G</w:t>
      </w:r>
    </w:p>
    <w:p w14:paraId="34CD1538" w14:textId="77777777" w:rsidR="00433F0F" w:rsidRDefault="00433F0F">
      <w:pPr>
        <w:spacing w:before="18" w:line="280" w:lineRule="exact"/>
        <w:rPr>
          <w:sz w:val="28"/>
          <w:szCs w:val="28"/>
        </w:rPr>
      </w:pPr>
    </w:p>
    <w:p w14:paraId="3AB3E04F" w14:textId="77777777" w:rsidR="00433F0F" w:rsidRDefault="008B01BA">
      <w:pPr>
        <w:spacing w:line="394" w:lineRule="auto"/>
        <w:ind w:left="837" w:right="523"/>
        <w:jc w:val="center"/>
        <w:rPr>
          <w:sz w:val="24"/>
          <w:szCs w:val="24"/>
        </w:rPr>
      </w:pPr>
      <w:r>
        <w:rPr>
          <w:b/>
          <w:sz w:val="24"/>
          <w:szCs w:val="24"/>
        </w:rPr>
        <w:t>A</w:t>
      </w:r>
      <w:r>
        <w:rPr>
          <w:b/>
          <w:spacing w:val="-1"/>
          <w:sz w:val="24"/>
          <w:szCs w:val="24"/>
        </w:rPr>
        <w:t>N</w:t>
      </w:r>
      <w:r>
        <w:rPr>
          <w:b/>
          <w:sz w:val="24"/>
          <w:szCs w:val="24"/>
        </w:rPr>
        <w:t>IL</w:t>
      </w:r>
      <w:r>
        <w:rPr>
          <w:b/>
          <w:spacing w:val="1"/>
          <w:sz w:val="24"/>
          <w:szCs w:val="24"/>
        </w:rPr>
        <w:t xml:space="preserve"> </w:t>
      </w:r>
      <w:r>
        <w:rPr>
          <w:b/>
          <w:sz w:val="24"/>
          <w:szCs w:val="24"/>
        </w:rPr>
        <w:t>NE</w:t>
      </w:r>
      <w:r>
        <w:rPr>
          <w:b/>
          <w:spacing w:val="1"/>
          <w:sz w:val="24"/>
          <w:szCs w:val="24"/>
        </w:rPr>
        <w:t>E</w:t>
      </w:r>
      <w:r>
        <w:rPr>
          <w:b/>
          <w:sz w:val="24"/>
          <w:szCs w:val="24"/>
        </w:rPr>
        <w:t>R</w:t>
      </w:r>
      <w:r>
        <w:rPr>
          <w:b/>
          <w:spacing w:val="-1"/>
          <w:sz w:val="24"/>
          <w:szCs w:val="24"/>
        </w:rPr>
        <w:t>U</w:t>
      </w:r>
      <w:r>
        <w:rPr>
          <w:b/>
          <w:sz w:val="24"/>
          <w:szCs w:val="24"/>
        </w:rPr>
        <w:t>K</w:t>
      </w:r>
      <w:r>
        <w:rPr>
          <w:b/>
          <w:spacing w:val="1"/>
          <w:sz w:val="24"/>
          <w:szCs w:val="24"/>
        </w:rPr>
        <w:t>O</w:t>
      </w:r>
      <w:r>
        <w:rPr>
          <w:b/>
          <w:sz w:val="24"/>
          <w:szCs w:val="24"/>
        </w:rPr>
        <w:t>N</w:t>
      </w:r>
      <w:r>
        <w:rPr>
          <w:b/>
          <w:spacing w:val="-1"/>
          <w:sz w:val="24"/>
          <w:szCs w:val="24"/>
        </w:rPr>
        <w:t>D</w:t>
      </w:r>
      <w:r>
        <w:rPr>
          <w:b/>
          <w:sz w:val="24"/>
          <w:szCs w:val="24"/>
        </w:rPr>
        <w:t>A I</w:t>
      </w:r>
      <w:r>
        <w:rPr>
          <w:b/>
          <w:spacing w:val="-1"/>
          <w:sz w:val="24"/>
          <w:szCs w:val="24"/>
        </w:rPr>
        <w:t>N</w:t>
      </w:r>
      <w:r>
        <w:rPr>
          <w:b/>
          <w:spacing w:val="1"/>
          <w:sz w:val="24"/>
          <w:szCs w:val="24"/>
        </w:rPr>
        <w:t>S</w:t>
      </w:r>
      <w:r>
        <w:rPr>
          <w:b/>
          <w:sz w:val="24"/>
          <w:szCs w:val="24"/>
        </w:rPr>
        <w:t>TI</w:t>
      </w:r>
      <w:r>
        <w:rPr>
          <w:b/>
          <w:spacing w:val="1"/>
          <w:sz w:val="24"/>
          <w:szCs w:val="24"/>
        </w:rPr>
        <w:t>T</w:t>
      </w:r>
      <w:r>
        <w:rPr>
          <w:b/>
          <w:sz w:val="24"/>
          <w:szCs w:val="24"/>
        </w:rPr>
        <w:t>UTE</w:t>
      </w:r>
      <w:r>
        <w:rPr>
          <w:b/>
          <w:spacing w:val="1"/>
          <w:sz w:val="24"/>
          <w:szCs w:val="24"/>
        </w:rPr>
        <w:t xml:space="preserve"> </w:t>
      </w:r>
      <w:r>
        <w:rPr>
          <w:b/>
          <w:sz w:val="24"/>
          <w:szCs w:val="24"/>
        </w:rPr>
        <w:t>OF</w:t>
      </w:r>
      <w:r>
        <w:rPr>
          <w:b/>
          <w:spacing w:val="-2"/>
          <w:sz w:val="24"/>
          <w:szCs w:val="24"/>
        </w:rPr>
        <w:t xml:space="preserve"> </w:t>
      </w:r>
      <w:r>
        <w:rPr>
          <w:b/>
          <w:sz w:val="24"/>
          <w:szCs w:val="24"/>
        </w:rPr>
        <w:t>TEC</w:t>
      </w:r>
      <w:r>
        <w:rPr>
          <w:b/>
          <w:spacing w:val="-2"/>
          <w:sz w:val="24"/>
          <w:szCs w:val="24"/>
        </w:rPr>
        <w:t>H</w:t>
      </w:r>
      <w:r>
        <w:rPr>
          <w:b/>
          <w:sz w:val="24"/>
          <w:szCs w:val="24"/>
        </w:rPr>
        <w:t>NOLO</w:t>
      </w:r>
      <w:r>
        <w:rPr>
          <w:b/>
          <w:spacing w:val="1"/>
          <w:sz w:val="24"/>
          <w:szCs w:val="24"/>
        </w:rPr>
        <w:t>G</w:t>
      </w:r>
      <w:r>
        <w:rPr>
          <w:b/>
          <w:sz w:val="24"/>
          <w:szCs w:val="24"/>
        </w:rPr>
        <w:t xml:space="preserve">Y </w:t>
      </w:r>
      <w:r>
        <w:rPr>
          <w:b/>
          <w:spacing w:val="-1"/>
          <w:sz w:val="24"/>
          <w:szCs w:val="24"/>
        </w:rPr>
        <w:t>A</w:t>
      </w:r>
      <w:r>
        <w:rPr>
          <w:b/>
          <w:sz w:val="24"/>
          <w:szCs w:val="24"/>
        </w:rPr>
        <w:t>ND</w:t>
      </w:r>
      <w:r>
        <w:rPr>
          <w:b/>
          <w:spacing w:val="-1"/>
          <w:sz w:val="24"/>
          <w:szCs w:val="24"/>
        </w:rPr>
        <w:t xml:space="preserve"> </w:t>
      </w:r>
      <w:r>
        <w:rPr>
          <w:b/>
          <w:spacing w:val="1"/>
          <w:sz w:val="24"/>
          <w:szCs w:val="24"/>
        </w:rPr>
        <w:t>S</w:t>
      </w:r>
      <w:r>
        <w:rPr>
          <w:b/>
          <w:sz w:val="24"/>
          <w:szCs w:val="24"/>
        </w:rPr>
        <w:t>CIENCES (</w:t>
      </w:r>
      <w:r>
        <w:rPr>
          <w:b/>
          <w:spacing w:val="-1"/>
          <w:sz w:val="24"/>
          <w:szCs w:val="24"/>
        </w:rPr>
        <w:t>U</w:t>
      </w:r>
      <w:r>
        <w:rPr>
          <w:b/>
          <w:sz w:val="24"/>
          <w:szCs w:val="24"/>
        </w:rPr>
        <w:t>GC A</w:t>
      </w:r>
      <w:r>
        <w:rPr>
          <w:b/>
          <w:spacing w:val="-1"/>
          <w:sz w:val="24"/>
          <w:szCs w:val="24"/>
        </w:rPr>
        <w:t>U</w:t>
      </w:r>
      <w:r>
        <w:rPr>
          <w:b/>
          <w:sz w:val="24"/>
          <w:szCs w:val="24"/>
        </w:rPr>
        <w:t>TONOMOU</w:t>
      </w:r>
      <w:r>
        <w:rPr>
          <w:b/>
          <w:spacing w:val="3"/>
          <w:sz w:val="24"/>
          <w:szCs w:val="24"/>
        </w:rPr>
        <w:t>S</w:t>
      </w:r>
      <w:r>
        <w:rPr>
          <w:b/>
          <w:sz w:val="24"/>
          <w:szCs w:val="24"/>
        </w:rPr>
        <w:t>)</w:t>
      </w:r>
    </w:p>
    <w:p w14:paraId="21B0FDCF" w14:textId="77777777" w:rsidR="00433F0F" w:rsidRDefault="008B01BA">
      <w:pPr>
        <w:spacing w:before="10"/>
        <w:ind w:left="517" w:right="198"/>
        <w:jc w:val="center"/>
      </w:pPr>
      <w:r>
        <w:rPr>
          <w:b/>
          <w:spacing w:val="1"/>
        </w:rPr>
        <w:t>(</w:t>
      </w:r>
      <w:r>
        <w:rPr>
          <w:b/>
          <w:i/>
        </w:rPr>
        <w:t>Perm</w:t>
      </w:r>
      <w:r>
        <w:rPr>
          <w:b/>
          <w:i/>
          <w:spacing w:val="1"/>
        </w:rPr>
        <w:t>a</w:t>
      </w:r>
      <w:r>
        <w:rPr>
          <w:b/>
          <w:i/>
        </w:rPr>
        <w:t>nent</w:t>
      </w:r>
      <w:r>
        <w:rPr>
          <w:b/>
          <w:i/>
          <w:spacing w:val="-1"/>
        </w:rPr>
        <w:t>l</w:t>
      </w:r>
      <w:r>
        <w:rPr>
          <w:b/>
          <w:i/>
        </w:rPr>
        <w:t>y</w:t>
      </w:r>
      <w:r>
        <w:rPr>
          <w:b/>
          <w:i/>
          <w:spacing w:val="-10"/>
        </w:rPr>
        <w:t xml:space="preserve"> </w:t>
      </w:r>
      <w:r>
        <w:rPr>
          <w:b/>
          <w:i/>
          <w:spacing w:val="-1"/>
        </w:rPr>
        <w:t>A</w:t>
      </w:r>
      <w:r>
        <w:rPr>
          <w:b/>
          <w:i/>
          <w:spacing w:val="1"/>
        </w:rPr>
        <w:t>ff</w:t>
      </w:r>
      <w:r>
        <w:rPr>
          <w:b/>
          <w:i/>
        </w:rPr>
        <w:t>iliated</w:t>
      </w:r>
      <w:r>
        <w:rPr>
          <w:b/>
          <w:i/>
          <w:spacing w:val="-7"/>
        </w:rPr>
        <w:t xml:space="preserve"> </w:t>
      </w:r>
      <w:r>
        <w:rPr>
          <w:b/>
          <w:i/>
        </w:rPr>
        <w:t>to</w:t>
      </w:r>
      <w:r>
        <w:rPr>
          <w:b/>
          <w:i/>
          <w:spacing w:val="-1"/>
        </w:rPr>
        <w:t xml:space="preserve"> </w:t>
      </w:r>
      <w:r>
        <w:rPr>
          <w:b/>
          <w:i/>
          <w:spacing w:val="1"/>
        </w:rPr>
        <w:t>A</w:t>
      </w:r>
      <w:r>
        <w:rPr>
          <w:b/>
          <w:i/>
        </w:rPr>
        <w:t>U,</w:t>
      </w:r>
      <w:r>
        <w:rPr>
          <w:b/>
          <w:i/>
          <w:spacing w:val="-2"/>
        </w:rPr>
        <w:t xml:space="preserve"> </w:t>
      </w:r>
      <w:r>
        <w:rPr>
          <w:b/>
          <w:i/>
          <w:spacing w:val="-1"/>
        </w:rPr>
        <w:t>A</w:t>
      </w:r>
      <w:r>
        <w:rPr>
          <w:b/>
          <w:i/>
          <w:spacing w:val="1"/>
        </w:rPr>
        <w:t>pp</w:t>
      </w:r>
      <w:r>
        <w:rPr>
          <w:b/>
          <w:i/>
          <w:spacing w:val="-1"/>
        </w:rPr>
        <w:t>r</w:t>
      </w:r>
      <w:r>
        <w:rPr>
          <w:b/>
          <w:i/>
          <w:spacing w:val="1"/>
        </w:rPr>
        <w:t>o</w:t>
      </w:r>
      <w:r>
        <w:rPr>
          <w:b/>
          <w:i/>
        </w:rPr>
        <w:t>v</w:t>
      </w:r>
      <w:r>
        <w:rPr>
          <w:b/>
          <w:i/>
          <w:spacing w:val="1"/>
        </w:rPr>
        <w:t>e</w:t>
      </w:r>
      <w:r>
        <w:rPr>
          <w:b/>
          <w:i/>
        </w:rPr>
        <w:t>d</w:t>
      </w:r>
      <w:r>
        <w:rPr>
          <w:b/>
          <w:i/>
          <w:spacing w:val="-7"/>
        </w:rPr>
        <w:t xml:space="preserve"> </w:t>
      </w:r>
      <w:r>
        <w:rPr>
          <w:b/>
          <w:i/>
          <w:spacing w:val="1"/>
        </w:rPr>
        <w:t>b</w:t>
      </w:r>
      <w:r>
        <w:rPr>
          <w:b/>
          <w:i/>
        </w:rPr>
        <w:t>y</w:t>
      </w:r>
      <w:r>
        <w:rPr>
          <w:b/>
          <w:i/>
          <w:spacing w:val="-1"/>
        </w:rPr>
        <w:t xml:space="preserve"> AIC</w:t>
      </w:r>
      <w:r>
        <w:rPr>
          <w:b/>
          <w:i/>
        </w:rPr>
        <w:t>TE</w:t>
      </w:r>
      <w:r>
        <w:rPr>
          <w:b/>
          <w:i/>
          <w:spacing w:val="-7"/>
        </w:rPr>
        <w:t xml:space="preserve"> </w:t>
      </w:r>
      <w:r>
        <w:rPr>
          <w:b/>
          <w:i/>
          <w:spacing w:val="1"/>
        </w:rPr>
        <w:t>a</w:t>
      </w:r>
      <w:r>
        <w:rPr>
          <w:b/>
          <w:i/>
        </w:rPr>
        <w:t>nd</w:t>
      </w:r>
      <w:r>
        <w:rPr>
          <w:b/>
          <w:i/>
          <w:spacing w:val="-2"/>
        </w:rPr>
        <w:t xml:space="preserve"> </w:t>
      </w:r>
      <w:r>
        <w:rPr>
          <w:b/>
          <w:i/>
          <w:spacing w:val="-1"/>
        </w:rPr>
        <w:t>A</w:t>
      </w:r>
      <w:r>
        <w:rPr>
          <w:b/>
          <w:i/>
        </w:rPr>
        <w:t>c</w:t>
      </w:r>
      <w:r>
        <w:rPr>
          <w:b/>
          <w:i/>
          <w:spacing w:val="1"/>
        </w:rPr>
        <w:t>c</w:t>
      </w:r>
      <w:r>
        <w:rPr>
          <w:b/>
          <w:i/>
          <w:spacing w:val="-1"/>
        </w:rPr>
        <w:t>r</w:t>
      </w:r>
      <w:r>
        <w:rPr>
          <w:b/>
          <w:i/>
        </w:rPr>
        <w:t>e</w:t>
      </w:r>
      <w:r>
        <w:rPr>
          <w:b/>
          <w:i/>
          <w:spacing w:val="1"/>
        </w:rPr>
        <w:t>d</w:t>
      </w:r>
      <w:r>
        <w:rPr>
          <w:b/>
          <w:i/>
        </w:rPr>
        <w:t>ited</w:t>
      </w:r>
      <w:r>
        <w:rPr>
          <w:b/>
          <w:i/>
          <w:spacing w:val="-8"/>
        </w:rPr>
        <w:t xml:space="preserve"> </w:t>
      </w:r>
      <w:r>
        <w:rPr>
          <w:b/>
          <w:i/>
          <w:spacing w:val="1"/>
        </w:rPr>
        <w:t>b</w:t>
      </w:r>
      <w:r>
        <w:rPr>
          <w:b/>
          <w:i/>
        </w:rPr>
        <w:t>y</w:t>
      </w:r>
      <w:r>
        <w:rPr>
          <w:b/>
          <w:i/>
          <w:spacing w:val="-1"/>
        </w:rPr>
        <w:t xml:space="preserve"> </w:t>
      </w:r>
      <w:r>
        <w:rPr>
          <w:b/>
          <w:i/>
        </w:rPr>
        <w:t>N</w:t>
      </w:r>
      <w:r>
        <w:rPr>
          <w:b/>
          <w:i/>
          <w:spacing w:val="-1"/>
        </w:rPr>
        <w:t>B</w:t>
      </w:r>
      <w:r>
        <w:rPr>
          <w:b/>
          <w:i/>
        </w:rPr>
        <w:t>A</w:t>
      </w:r>
      <w:r>
        <w:rPr>
          <w:b/>
          <w:i/>
          <w:spacing w:val="-5"/>
        </w:rPr>
        <w:t xml:space="preserve"> </w:t>
      </w:r>
      <w:r>
        <w:rPr>
          <w:b/>
          <w:i/>
        </w:rPr>
        <w:t>&amp;</w:t>
      </w:r>
      <w:r>
        <w:rPr>
          <w:b/>
          <w:i/>
          <w:spacing w:val="-1"/>
        </w:rPr>
        <w:t xml:space="preserve"> </w:t>
      </w:r>
      <w:r>
        <w:rPr>
          <w:b/>
          <w:i/>
          <w:spacing w:val="2"/>
        </w:rPr>
        <w:t>N</w:t>
      </w:r>
      <w:r>
        <w:rPr>
          <w:b/>
          <w:i/>
          <w:spacing w:val="-1"/>
        </w:rPr>
        <w:t>A</w:t>
      </w:r>
      <w:r>
        <w:rPr>
          <w:b/>
          <w:i/>
          <w:spacing w:val="1"/>
        </w:rPr>
        <w:t>A</w:t>
      </w:r>
      <w:r>
        <w:rPr>
          <w:b/>
          <w:i/>
        </w:rPr>
        <w:t>C</w:t>
      </w:r>
      <w:r>
        <w:rPr>
          <w:b/>
          <w:i/>
          <w:spacing w:val="-3"/>
        </w:rPr>
        <w:t xml:space="preserve"> </w:t>
      </w:r>
      <w:r>
        <w:rPr>
          <w:b/>
          <w:i/>
          <w:spacing w:val="-1"/>
        </w:rPr>
        <w:t>w</w:t>
      </w:r>
      <w:r>
        <w:rPr>
          <w:b/>
          <w:i/>
        </w:rPr>
        <w:t>ith</w:t>
      </w:r>
      <w:r>
        <w:rPr>
          <w:b/>
          <w:i/>
          <w:spacing w:val="-5"/>
        </w:rPr>
        <w:t xml:space="preserve"> </w:t>
      </w:r>
      <w:r>
        <w:rPr>
          <w:b/>
          <w:i/>
          <w:spacing w:val="1"/>
        </w:rPr>
        <w:t>‘</w:t>
      </w:r>
      <w:r>
        <w:rPr>
          <w:b/>
          <w:i/>
          <w:spacing w:val="-1"/>
        </w:rPr>
        <w:t>A</w:t>
      </w:r>
      <w:r>
        <w:rPr>
          <w:b/>
          <w:i/>
        </w:rPr>
        <w:t>’</w:t>
      </w:r>
      <w:r>
        <w:rPr>
          <w:b/>
          <w:i/>
          <w:spacing w:val="-2"/>
        </w:rPr>
        <w:t xml:space="preserve"> </w:t>
      </w:r>
      <w:r>
        <w:rPr>
          <w:b/>
          <w:i/>
          <w:spacing w:val="2"/>
          <w:w w:val="99"/>
        </w:rPr>
        <w:t>G</w:t>
      </w:r>
      <w:r>
        <w:rPr>
          <w:b/>
          <w:i/>
          <w:spacing w:val="-1"/>
          <w:w w:val="99"/>
        </w:rPr>
        <w:t>r</w:t>
      </w:r>
      <w:r>
        <w:rPr>
          <w:b/>
          <w:i/>
          <w:spacing w:val="1"/>
          <w:w w:val="99"/>
        </w:rPr>
        <w:t>ad</w:t>
      </w:r>
      <w:r>
        <w:rPr>
          <w:b/>
          <w:i/>
          <w:spacing w:val="10"/>
          <w:w w:val="99"/>
        </w:rPr>
        <w:t>e</w:t>
      </w:r>
      <w:r>
        <w:rPr>
          <w:b/>
          <w:w w:val="99"/>
        </w:rPr>
        <w:t>)</w:t>
      </w:r>
    </w:p>
    <w:p w14:paraId="1E05B023" w14:textId="77777777" w:rsidR="00433F0F" w:rsidRDefault="00433F0F">
      <w:pPr>
        <w:spacing w:before="4" w:line="160" w:lineRule="exact"/>
        <w:rPr>
          <w:sz w:val="17"/>
          <w:szCs w:val="17"/>
        </w:rPr>
      </w:pPr>
    </w:p>
    <w:p w14:paraId="5B43028F" w14:textId="77777777" w:rsidR="00433F0F" w:rsidRDefault="008B01BA">
      <w:pPr>
        <w:ind w:left="1732" w:right="1414"/>
        <w:jc w:val="center"/>
        <w:rPr>
          <w:sz w:val="24"/>
          <w:szCs w:val="24"/>
        </w:rPr>
      </w:pPr>
      <w:r>
        <w:rPr>
          <w:b/>
          <w:spacing w:val="1"/>
          <w:sz w:val="24"/>
          <w:szCs w:val="24"/>
        </w:rPr>
        <w:t>S</w:t>
      </w:r>
      <w:r>
        <w:rPr>
          <w:b/>
          <w:sz w:val="24"/>
          <w:szCs w:val="24"/>
        </w:rPr>
        <w:t>a</w:t>
      </w:r>
      <w:r>
        <w:rPr>
          <w:b/>
          <w:spacing w:val="1"/>
          <w:sz w:val="24"/>
          <w:szCs w:val="24"/>
        </w:rPr>
        <w:t>n</w:t>
      </w:r>
      <w:r>
        <w:rPr>
          <w:b/>
          <w:sz w:val="24"/>
          <w:szCs w:val="24"/>
        </w:rPr>
        <w:t>giva</w:t>
      </w:r>
      <w:r>
        <w:rPr>
          <w:b/>
          <w:spacing w:val="1"/>
          <w:sz w:val="24"/>
          <w:szCs w:val="24"/>
        </w:rPr>
        <w:t>l</w:t>
      </w:r>
      <w:r>
        <w:rPr>
          <w:b/>
          <w:sz w:val="24"/>
          <w:szCs w:val="24"/>
        </w:rPr>
        <w:t>asa,</w:t>
      </w:r>
      <w:r>
        <w:rPr>
          <w:b/>
          <w:spacing w:val="-2"/>
          <w:sz w:val="24"/>
          <w:szCs w:val="24"/>
        </w:rPr>
        <w:t xml:space="preserve"> </w:t>
      </w:r>
      <w:r>
        <w:rPr>
          <w:b/>
          <w:sz w:val="24"/>
          <w:szCs w:val="24"/>
        </w:rPr>
        <w:t>B</w:t>
      </w:r>
      <w:r>
        <w:rPr>
          <w:b/>
          <w:spacing w:val="1"/>
          <w:sz w:val="24"/>
          <w:szCs w:val="24"/>
        </w:rPr>
        <w:t>h</w:t>
      </w:r>
      <w:r>
        <w:rPr>
          <w:b/>
          <w:spacing w:val="-1"/>
          <w:sz w:val="24"/>
          <w:szCs w:val="24"/>
        </w:rPr>
        <w:t>ee</w:t>
      </w:r>
      <w:r>
        <w:rPr>
          <w:b/>
          <w:spacing w:val="1"/>
          <w:sz w:val="24"/>
          <w:szCs w:val="24"/>
        </w:rPr>
        <w:t>m</w:t>
      </w:r>
      <w:r>
        <w:rPr>
          <w:b/>
          <w:sz w:val="24"/>
          <w:szCs w:val="24"/>
        </w:rPr>
        <w:t>i</w:t>
      </w:r>
      <w:r>
        <w:rPr>
          <w:b/>
          <w:spacing w:val="1"/>
          <w:sz w:val="24"/>
          <w:szCs w:val="24"/>
        </w:rPr>
        <w:t>l</w:t>
      </w:r>
      <w:r>
        <w:rPr>
          <w:b/>
          <w:sz w:val="24"/>
          <w:szCs w:val="24"/>
        </w:rPr>
        <w:t>i</w:t>
      </w:r>
      <w:r>
        <w:rPr>
          <w:b/>
          <w:spacing w:val="-2"/>
          <w:sz w:val="24"/>
          <w:szCs w:val="24"/>
        </w:rPr>
        <w:t xml:space="preserve"> </w:t>
      </w:r>
      <w:r>
        <w:rPr>
          <w:b/>
          <w:spacing w:val="-1"/>
          <w:sz w:val="24"/>
          <w:szCs w:val="24"/>
        </w:rPr>
        <w:t>M</w:t>
      </w:r>
      <w:r>
        <w:rPr>
          <w:b/>
          <w:sz w:val="24"/>
          <w:szCs w:val="24"/>
        </w:rPr>
        <w:t>a</w:t>
      </w:r>
      <w:r>
        <w:rPr>
          <w:b/>
          <w:spacing w:val="1"/>
          <w:sz w:val="24"/>
          <w:szCs w:val="24"/>
        </w:rPr>
        <w:t>nd</w:t>
      </w:r>
      <w:r>
        <w:rPr>
          <w:b/>
          <w:sz w:val="24"/>
          <w:szCs w:val="24"/>
        </w:rPr>
        <w:t>al, Visa</w:t>
      </w:r>
      <w:r>
        <w:rPr>
          <w:b/>
          <w:spacing w:val="1"/>
          <w:sz w:val="24"/>
          <w:szCs w:val="24"/>
        </w:rPr>
        <w:t>kh</w:t>
      </w:r>
      <w:r>
        <w:rPr>
          <w:b/>
          <w:spacing w:val="-2"/>
          <w:sz w:val="24"/>
          <w:szCs w:val="24"/>
        </w:rPr>
        <w:t>a</w:t>
      </w:r>
      <w:r>
        <w:rPr>
          <w:b/>
          <w:spacing w:val="1"/>
          <w:sz w:val="24"/>
          <w:szCs w:val="24"/>
        </w:rPr>
        <w:t>p</w:t>
      </w:r>
      <w:r>
        <w:rPr>
          <w:b/>
          <w:sz w:val="24"/>
          <w:szCs w:val="24"/>
        </w:rPr>
        <w:t>atn</w:t>
      </w:r>
      <w:r>
        <w:rPr>
          <w:b/>
          <w:spacing w:val="-2"/>
          <w:sz w:val="24"/>
          <w:szCs w:val="24"/>
        </w:rPr>
        <w:t>a</w:t>
      </w:r>
      <w:r>
        <w:rPr>
          <w:b/>
          <w:sz w:val="24"/>
          <w:szCs w:val="24"/>
        </w:rPr>
        <w:t>m</w:t>
      </w:r>
      <w:r>
        <w:rPr>
          <w:b/>
          <w:spacing w:val="1"/>
          <w:sz w:val="24"/>
          <w:szCs w:val="24"/>
        </w:rPr>
        <w:t xml:space="preserve"> </w:t>
      </w:r>
      <w:r>
        <w:rPr>
          <w:b/>
          <w:sz w:val="24"/>
          <w:szCs w:val="24"/>
        </w:rPr>
        <w:t xml:space="preserve">Dist. </w:t>
      </w:r>
      <w:r>
        <w:rPr>
          <w:b/>
          <w:spacing w:val="-1"/>
          <w:sz w:val="24"/>
          <w:szCs w:val="24"/>
        </w:rPr>
        <w:t>(</w:t>
      </w:r>
      <w:r>
        <w:rPr>
          <w:b/>
          <w:sz w:val="24"/>
          <w:szCs w:val="24"/>
        </w:rPr>
        <w:t>A.</w:t>
      </w:r>
      <w:r>
        <w:rPr>
          <w:b/>
          <w:spacing w:val="-1"/>
          <w:sz w:val="24"/>
          <w:szCs w:val="24"/>
        </w:rPr>
        <w:t>P</w:t>
      </w:r>
      <w:r>
        <w:rPr>
          <w:b/>
          <w:sz w:val="24"/>
          <w:szCs w:val="24"/>
        </w:rPr>
        <w:t>)</w:t>
      </w:r>
    </w:p>
    <w:p w14:paraId="34C60B9B" w14:textId="77777777" w:rsidR="00433F0F" w:rsidRDefault="00433F0F">
      <w:pPr>
        <w:spacing w:before="8" w:line="160" w:lineRule="exact"/>
        <w:rPr>
          <w:sz w:val="17"/>
          <w:szCs w:val="17"/>
        </w:rPr>
      </w:pPr>
    </w:p>
    <w:p w14:paraId="2CB8031D" w14:textId="77777777" w:rsidR="00433F0F" w:rsidRDefault="008B01BA">
      <w:pPr>
        <w:ind w:left="4142" w:right="3822"/>
        <w:jc w:val="center"/>
        <w:rPr>
          <w:sz w:val="24"/>
          <w:szCs w:val="24"/>
        </w:rPr>
      </w:pPr>
      <w:r>
        <w:rPr>
          <w:b/>
          <w:sz w:val="24"/>
          <w:szCs w:val="24"/>
        </w:rPr>
        <w:t>2019 -</w:t>
      </w:r>
      <w:r>
        <w:rPr>
          <w:b/>
          <w:spacing w:val="-1"/>
          <w:sz w:val="24"/>
          <w:szCs w:val="24"/>
        </w:rPr>
        <w:t xml:space="preserve"> </w:t>
      </w:r>
      <w:r>
        <w:rPr>
          <w:b/>
          <w:sz w:val="24"/>
          <w:szCs w:val="24"/>
        </w:rPr>
        <w:t>2020</w:t>
      </w:r>
    </w:p>
    <w:p w14:paraId="2A5C4627" w14:textId="77777777" w:rsidR="00433F0F" w:rsidRDefault="00433F0F">
      <w:pPr>
        <w:spacing w:before="9" w:line="160" w:lineRule="exact"/>
        <w:rPr>
          <w:sz w:val="17"/>
          <w:szCs w:val="17"/>
        </w:rPr>
      </w:pPr>
    </w:p>
    <w:p w14:paraId="30FC1F1C" w14:textId="586A5489" w:rsidR="00433F0F" w:rsidRDefault="005455F9">
      <w:pPr>
        <w:ind w:left="3635"/>
      </w:pPr>
      <w:r>
        <w:rPr>
          <w:noProof/>
        </w:rPr>
        <w:drawing>
          <wp:inline distT="0" distB="0" distL="0" distR="0" wp14:anchorId="0AE6AF84" wp14:editId="4C89AACD">
            <wp:extent cx="1438275" cy="1466850"/>
            <wp:effectExtent l="0" t="0" r="0" b="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8275" cy="1466850"/>
                    </a:xfrm>
                    <a:prstGeom prst="rect">
                      <a:avLst/>
                    </a:prstGeom>
                    <a:noFill/>
                    <a:ln>
                      <a:noFill/>
                    </a:ln>
                  </pic:spPr>
                </pic:pic>
              </a:graphicData>
            </a:graphic>
          </wp:inline>
        </w:drawing>
      </w:r>
    </w:p>
    <w:p w14:paraId="53423FF3" w14:textId="77777777" w:rsidR="00433F0F" w:rsidRDefault="00433F0F">
      <w:pPr>
        <w:spacing w:line="200" w:lineRule="exact"/>
      </w:pPr>
    </w:p>
    <w:p w14:paraId="2F9C31C2" w14:textId="77777777" w:rsidR="00433F0F" w:rsidRDefault="00433F0F">
      <w:pPr>
        <w:spacing w:line="200" w:lineRule="exact"/>
      </w:pPr>
    </w:p>
    <w:p w14:paraId="162DA935" w14:textId="77777777" w:rsidR="00433F0F" w:rsidRDefault="00433F0F">
      <w:pPr>
        <w:spacing w:before="11" w:line="220" w:lineRule="exact"/>
        <w:rPr>
          <w:sz w:val="22"/>
          <w:szCs w:val="22"/>
        </w:rPr>
      </w:pPr>
    </w:p>
    <w:p w14:paraId="70C125E6" w14:textId="77777777" w:rsidR="00433F0F" w:rsidRDefault="008B01BA">
      <w:pPr>
        <w:ind w:left="2720" w:right="2403"/>
        <w:jc w:val="center"/>
        <w:rPr>
          <w:sz w:val="32"/>
          <w:szCs w:val="32"/>
        </w:rPr>
      </w:pPr>
      <w:r>
        <w:rPr>
          <w:b/>
          <w:sz w:val="32"/>
          <w:szCs w:val="32"/>
        </w:rPr>
        <w:t>BON</w:t>
      </w:r>
      <w:r>
        <w:rPr>
          <w:b/>
          <w:spacing w:val="2"/>
          <w:sz w:val="32"/>
          <w:szCs w:val="32"/>
        </w:rPr>
        <w:t>A</w:t>
      </w:r>
      <w:r>
        <w:rPr>
          <w:b/>
          <w:sz w:val="32"/>
          <w:szCs w:val="32"/>
        </w:rPr>
        <w:t>FIDE</w:t>
      </w:r>
      <w:r>
        <w:rPr>
          <w:b/>
          <w:spacing w:val="-17"/>
          <w:sz w:val="32"/>
          <w:szCs w:val="32"/>
        </w:rPr>
        <w:t xml:space="preserve"> </w:t>
      </w:r>
      <w:r>
        <w:rPr>
          <w:b/>
          <w:w w:val="99"/>
          <w:sz w:val="32"/>
          <w:szCs w:val="32"/>
        </w:rPr>
        <w:t>C</w:t>
      </w:r>
      <w:r>
        <w:rPr>
          <w:b/>
          <w:spacing w:val="3"/>
          <w:w w:val="99"/>
          <w:sz w:val="32"/>
          <w:szCs w:val="32"/>
        </w:rPr>
        <w:t>E</w:t>
      </w:r>
      <w:r>
        <w:rPr>
          <w:b/>
          <w:spacing w:val="2"/>
          <w:w w:val="99"/>
          <w:sz w:val="32"/>
          <w:szCs w:val="32"/>
        </w:rPr>
        <w:t>R</w:t>
      </w:r>
      <w:r>
        <w:rPr>
          <w:b/>
          <w:w w:val="99"/>
          <w:sz w:val="32"/>
          <w:szCs w:val="32"/>
        </w:rPr>
        <w:t>T</w:t>
      </w:r>
      <w:r>
        <w:rPr>
          <w:b/>
          <w:spacing w:val="1"/>
          <w:w w:val="99"/>
          <w:sz w:val="32"/>
          <w:szCs w:val="32"/>
        </w:rPr>
        <w:t>I</w:t>
      </w:r>
      <w:r>
        <w:rPr>
          <w:b/>
          <w:w w:val="99"/>
          <w:sz w:val="32"/>
          <w:szCs w:val="32"/>
        </w:rPr>
        <w:t>FICATE</w:t>
      </w:r>
    </w:p>
    <w:p w14:paraId="3CD7EBFB" w14:textId="77777777" w:rsidR="00433F0F" w:rsidRDefault="00433F0F">
      <w:pPr>
        <w:spacing w:line="200" w:lineRule="exact"/>
      </w:pPr>
    </w:p>
    <w:p w14:paraId="4284C6BD" w14:textId="77777777" w:rsidR="00433F0F" w:rsidRDefault="00433F0F">
      <w:pPr>
        <w:spacing w:line="200" w:lineRule="exact"/>
      </w:pPr>
    </w:p>
    <w:p w14:paraId="7AC9103B" w14:textId="77777777" w:rsidR="00433F0F" w:rsidRDefault="00433F0F">
      <w:pPr>
        <w:spacing w:before="1" w:line="240" w:lineRule="exact"/>
        <w:rPr>
          <w:sz w:val="24"/>
          <w:szCs w:val="24"/>
        </w:rPr>
      </w:pPr>
    </w:p>
    <w:p w14:paraId="0E80A3E5" w14:textId="77777777" w:rsidR="00433F0F" w:rsidRDefault="008B01BA">
      <w:pPr>
        <w:spacing w:line="360" w:lineRule="auto"/>
        <w:ind w:left="440" w:right="76"/>
        <w:jc w:val="both"/>
        <w:rPr>
          <w:sz w:val="24"/>
          <w:szCs w:val="24"/>
        </w:rPr>
      </w:pPr>
      <w:r>
        <w:rPr>
          <w:sz w:val="24"/>
          <w:szCs w:val="24"/>
        </w:rPr>
        <w:t>This</w:t>
      </w:r>
      <w:r>
        <w:rPr>
          <w:spacing w:val="-7"/>
          <w:sz w:val="24"/>
          <w:szCs w:val="24"/>
        </w:rPr>
        <w:t xml:space="preserve"> </w:t>
      </w:r>
      <w:r>
        <w:rPr>
          <w:sz w:val="24"/>
          <w:szCs w:val="24"/>
        </w:rPr>
        <w:t>is</w:t>
      </w:r>
      <w:r>
        <w:rPr>
          <w:spacing w:val="-6"/>
          <w:sz w:val="24"/>
          <w:szCs w:val="24"/>
        </w:rPr>
        <w:t xml:space="preserve"> </w:t>
      </w:r>
      <w:r>
        <w:rPr>
          <w:sz w:val="24"/>
          <w:szCs w:val="24"/>
        </w:rPr>
        <w:t>to</w:t>
      </w:r>
      <w:r>
        <w:rPr>
          <w:spacing w:val="-7"/>
          <w:sz w:val="24"/>
          <w:szCs w:val="24"/>
        </w:rPr>
        <w:t xml:space="preserve"> </w:t>
      </w:r>
      <w:r>
        <w:rPr>
          <w:spacing w:val="-1"/>
          <w:sz w:val="24"/>
          <w:szCs w:val="24"/>
        </w:rPr>
        <w:t>ce</w:t>
      </w:r>
      <w:r>
        <w:rPr>
          <w:sz w:val="24"/>
          <w:szCs w:val="24"/>
        </w:rPr>
        <w:t>rtify</w:t>
      </w:r>
      <w:r>
        <w:rPr>
          <w:spacing w:val="-8"/>
          <w:sz w:val="24"/>
          <w:szCs w:val="24"/>
        </w:rPr>
        <w:t xml:space="preserve"> </w:t>
      </w:r>
      <w:r>
        <w:rPr>
          <w:sz w:val="24"/>
          <w:szCs w:val="24"/>
        </w:rPr>
        <w:t>that</w:t>
      </w:r>
      <w:r>
        <w:rPr>
          <w:spacing w:val="-5"/>
          <w:sz w:val="24"/>
          <w:szCs w:val="24"/>
        </w:rPr>
        <w:t xml:space="preserve"> </w:t>
      </w:r>
      <w:r>
        <w:rPr>
          <w:sz w:val="24"/>
          <w:szCs w:val="24"/>
        </w:rPr>
        <w:t>the</w:t>
      </w:r>
      <w:r>
        <w:rPr>
          <w:spacing w:val="-5"/>
          <w:sz w:val="24"/>
          <w:szCs w:val="24"/>
        </w:rPr>
        <w:t xml:space="preserve"> </w:t>
      </w:r>
      <w:r>
        <w:rPr>
          <w:sz w:val="24"/>
          <w:szCs w:val="24"/>
        </w:rPr>
        <w:t>proj</w:t>
      </w:r>
      <w:r>
        <w:rPr>
          <w:spacing w:val="-1"/>
          <w:sz w:val="24"/>
          <w:szCs w:val="24"/>
        </w:rPr>
        <w:t>ec</w:t>
      </w:r>
      <w:r>
        <w:rPr>
          <w:sz w:val="24"/>
          <w:szCs w:val="24"/>
        </w:rPr>
        <w:t>t</w:t>
      </w:r>
      <w:r>
        <w:rPr>
          <w:spacing w:val="-7"/>
          <w:sz w:val="24"/>
          <w:szCs w:val="24"/>
        </w:rPr>
        <w:t xml:space="preserve"> </w:t>
      </w:r>
      <w:r>
        <w:rPr>
          <w:spacing w:val="1"/>
          <w:sz w:val="24"/>
          <w:szCs w:val="24"/>
        </w:rPr>
        <w:t>r</w:t>
      </w:r>
      <w:r>
        <w:rPr>
          <w:spacing w:val="-1"/>
          <w:sz w:val="24"/>
          <w:szCs w:val="24"/>
        </w:rPr>
        <w:t>e</w:t>
      </w:r>
      <w:r>
        <w:rPr>
          <w:sz w:val="24"/>
          <w:szCs w:val="24"/>
        </w:rPr>
        <w:t>port</w:t>
      </w:r>
      <w:r>
        <w:rPr>
          <w:spacing w:val="-7"/>
          <w:sz w:val="24"/>
          <w:szCs w:val="24"/>
        </w:rPr>
        <w:t xml:space="preserve"> </w:t>
      </w:r>
      <w:r>
        <w:rPr>
          <w:spacing w:val="-1"/>
          <w:sz w:val="24"/>
          <w:szCs w:val="24"/>
        </w:rPr>
        <w:t>e</w:t>
      </w:r>
      <w:r>
        <w:rPr>
          <w:sz w:val="24"/>
          <w:szCs w:val="24"/>
        </w:rPr>
        <w:t>nt</w:t>
      </w:r>
      <w:r>
        <w:rPr>
          <w:spacing w:val="1"/>
          <w:sz w:val="24"/>
          <w:szCs w:val="24"/>
        </w:rPr>
        <w:t>i</w:t>
      </w:r>
      <w:r>
        <w:rPr>
          <w:sz w:val="24"/>
          <w:szCs w:val="24"/>
        </w:rPr>
        <w:t>t</w:t>
      </w:r>
      <w:r>
        <w:rPr>
          <w:spacing w:val="1"/>
          <w:sz w:val="24"/>
          <w:szCs w:val="24"/>
        </w:rPr>
        <w:t>l</w:t>
      </w:r>
      <w:r>
        <w:rPr>
          <w:spacing w:val="-1"/>
          <w:sz w:val="24"/>
          <w:szCs w:val="24"/>
        </w:rPr>
        <w:t>e</w:t>
      </w:r>
      <w:r>
        <w:rPr>
          <w:sz w:val="24"/>
          <w:szCs w:val="24"/>
        </w:rPr>
        <w:t>d</w:t>
      </w:r>
      <w:r>
        <w:rPr>
          <w:spacing w:val="-5"/>
          <w:sz w:val="24"/>
          <w:szCs w:val="24"/>
        </w:rPr>
        <w:t xml:space="preserve"> </w:t>
      </w:r>
      <w:r>
        <w:rPr>
          <w:b/>
          <w:sz w:val="24"/>
          <w:szCs w:val="24"/>
        </w:rPr>
        <w:t>“</w:t>
      </w:r>
      <w:r>
        <w:rPr>
          <w:b/>
          <w:spacing w:val="3"/>
          <w:sz w:val="24"/>
          <w:szCs w:val="24"/>
        </w:rPr>
        <w:t>B</w:t>
      </w:r>
      <w:r>
        <w:rPr>
          <w:b/>
          <w:sz w:val="24"/>
          <w:szCs w:val="24"/>
        </w:rPr>
        <w:t>R</w:t>
      </w:r>
      <w:r>
        <w:rPr>
          <w:b/>
          <w:spacing w:val="-1"/>
          <w:sz w:val="24"/>
          <w:szCs w:val="24"/>
        </w:rPr>
        <w:t>A</w:t>
      </w:r>
      <w:r>
        <w:rPr>
          <w:b/>
          <w:sz w:val="24"/>
          <w:szCs w:val="24"/>
        </w:rPr>
        <w:t>IN</w:t>
      </w:r>
      <w:r>
        <w:rPr>
          <w:b/>
          <w:spacing w:val="-7"/>
          <w:sz w:val="24"/>
          <w:szCs w:val="24"/>
        </w:rPr>
        <w:t xml:space="preserve"> </w:t>
      </w:r>
      <w:r>
        <w:rPr>
          <w:b/>
          <w:sz w:val="24"/>
          <w:szCs w:val="24"/>
        </w:rPr>
        <w:t>TU</w:t>
      </w:r>
      <w:r>
        <w:rPr>
          <w:b/>
          <w:spacing w:val="-1"/>
          <w:sz w:val="24"/>
          <w:szCs w:val="24"/>
        </w:rPr>
        <w:t>M</w:t>
      </w:r>
      <w:r>
        <w:rPr>
          <w:b/>
          <w:sz w:val="24"/>
          <w:szCs w:val="24"/>
        </w:rPr>
        <w:t>OUR</w:t>
      </w:r>
      <w:r>
        <w:rPr>
          <w:b/>
          <w:spacing w:val="-6"/>
          <w:sz w:val="24"/>
          <w:szCs w:val="24"/>
        </w:rPr>
        <w:t xml:space="preserve"> </w:t>
      </w:r>
      <w:r>
        <w:rPr>
          <w:b/>
          <w:sz w:val="24"/>
          <w:szCs w:val="24"/>
        </w:rPr>
        <w:t>IDE</w:t>
      </w:r>
      <w:r>
        <w:rPr>
          <w:b/>
          <w:spacing w:val="2"/>
          <w:sz w:val="24"/>
          <w:szCs w:val="24"/>
        </w:rPr>
        <w:t>N</w:t>
      </w:r>
      <w:r>
        <w:rPr>
          <w:b/>
          <w:sz w:val="24"/>
          <w:szCs w:val="24"/>
        </w:rPr>
        <w:t>TIFIC</w:t>
      </w:r>
      <w:r>
        <w:rPr>
          <w:b/>
          <w:spacing w:val="-1"/>
          <w:sz w:val="24"/>
          <w:szCs w:val="24"/>
        </w:rPr>
        <w:t>A</w:t>
      </w:r>
      <w:r>
        <w:rPr>
          <w:b/>
          <w:sz w:val="24"/>
          <w:szCs w:val="24"/>
        </w:rPr>
        <w:t>TION USING</w:t>
      </w:r>
      <w:r>
        <w:rPr>
          <w:b/>
          <w:spacing w:val="3"/>
          <w:sz w:val="24"/>
          <w:szCs w:val="24"/>
        </w:rPr>
        <w:t xml:space="preserve"> </w:t>
      </w:r>
      <w:r>
        <w:rPr>
          <w:b/>
          <w:sz w:val="24"/>
          <w:szCs w:val="24"/>
        </w:rPr>
        <w:t>CON</w:t>
      </w:r>
      <w:r>
        <w:rPr>
          <w:b/>
          <w:spacing w:val="-1"/>
          <w:sz w:val="24"/>
          <w:szCs w:val="24"/>
        </w:rPr>
        <w:t>V</w:t>
      </w:r>
      <w:r>
        <w:rPr>
          <w:b/>
          <w:sz w:val="24"/>
          <w:szCs w:val="24"/>
        </w:rPr>
        <w:t>O</w:t>
      </w:r>
      <w:r>
        <w:rPr>
          <w:b/>
          <w:spacing w:val="1"/>
          <w:sz w:val="24"/>
          <w:szCs w:val="24"/>
        </w:rPr>
        <w:t>L</w:t>
      </w:r>
      <w:r>
        <w:rPr>
          <w:b/>
          <w:sz w:val="24"/>
          <w:szCs w:val="24"/>
        </w:rPr>
        <w:t>UT</w:t>
      </w:r>
      <w:r>
        <w:rPr>
          <w:b/>
          <w:spacing w:val="-2"/>
          <w:sz w:val="24"/>
          <w:szCs w:val="24"/>
        </w:rPr>
        <w:t>I</w:t>
      </w:r>
      <w:r>
        <w:rPr>
          <w:b/>
          <w:sz w:val="24"/>
          <w:szCs w:val="24"/>
        </w:rPr>
        <w:t>ONAL</w:t>
      </w:r>
      <w:r>
        <w:rPr>
          <w:b/>
          <w:spacing w:val="3"/>
          <w:sz w:val="24"/>
          <w:szCs w:val="24"/>
        </w:rPr>
        <w:t xml:space="preserve"> </w:t>
      </w:r>
      <w:r>
        <w:rPr>
          <w:b/>
          <w:sz w:val="24"/>
          <w:szCs w:val="24"/>
        </w:rPr>
        <w:t>NEU</w:t>
      </w:r>
      <w:r>
        <w:rPr>
          <w:b/>
          <w:spacing w:val="-1"/>
          <w:sz w:val="24"/>
          <w:szCs w:val="24"/>
        </w:rPr>
        <w:t>R</w:t>
      </w:r>
      <w:r>
        <w:rPr>
          <w:b/>
          <w:sz w:val="24"/>
          <w:szCs w:val="24"/>
        </w:rPr>
        <w:t>AL</w:t>
      </w:r>
      <w:r>
        <w:rPr>
          <w:b/>
          <w:spacing w:val="3"/>
          <w:sz w:val="24"/>
          <w:szCs w:val="24"/>
        </w:rPr>
        <w:t xml:space="preserve"> </w:t>
      </w:r>
      <w:r>
        <w:rPr>
          <w:b/>
          <w:sz w:val="24"/>
          <w:szCs w:val="24"/>
        </w:rPr>
        <w:t>NE</w:t>
      </w:r>
      <w:r>
        <w:rPr>
          <w:b/>
          <w:spacing w:val="-1"/>
          <w:sz w:val="24"/>
          <w:szCs w:val="24"/>
        </w:rPr>
        <w:t>T</w:t>
      </w:r>
      <w:r>
        <w:rPr>
          <w:b/>
          <w:sz w:val="24"/>
          <w:szCs w:val="24"/>
        </w:rPr>
        <w:t>WOR</w:t>
      </w:r>
      <w:r>
        <w:rPr>
          <w:b/>
          <w:spacing w:val="3"/>
          <w:sz w:val="24"/>
          <w:szCs w:val="24"/>
        </w:rPr>
        <w:t>K</w:t>
      </w:r>
      <w:r>
        <w:rPr>
          <w:b/>
          <w:sz w:val="24"/>
          <w:szCs w:val="24"/>
        </w:rPr>
        <w:t>”</w:t>
      </w:r>
      <w:r>
        <w:rPr>
          <w:b/>
          <w:spacing w:val="3"/>
          <w:sz w:val="24"/>
          <w:szCs w:val="24"/>
        </w:rPr>
        <w:t xml:space="preserve"> </w:t>
      </w:r>
      <w:r>
        <w:rPr>
          <w:sz w:val="24"/>
          <w:szCs w:val="24"/>
        </w:rPr>
        <w:t>submi</w:t>
      </w:r>
      <w:r>
        <w:rPr>
          <w:spacing w:val="1"/>
          <w:sz w:val="24"/>
          <w:szCs w:val="24"/>
        </w:rPr>
        <w:t>t</w:t>
      </w:r>
      <w:r>
        <w:rPr>
          <w:sz w:val="24"/>
          <w:szCs w:val="24"/>
        </w:rPr>
        <w:t>ted</w:t>
      </w:r>
      <w:r>
        <w:rPr>
          <w:spacing w:val="2"/>
          <w:sz w:val="24"/>
          <w:szCs w:val="24"/>
        </w:rPr>
        <w:t xml:space="preserve"> </w:t>
      </w:r>
      <w:r>
        <w:rPr>
          <w:sz w:val="24"/>
          <w:szCs w:val="24"/>
        </w:rPr>
        <w:t>by</w:t>
      </w:r>
      <w:r>
        <w:rPr>
          <w:spacing w:val="2"/>
          <w:sz w:val="24"/>
          <w:szCs w:val="24"/>
        </w:rPr>
        <w:t xml:space="preserve"> </w:t>
      </w:r>
      <w:r>
        <w:rPr>
          <w:b/>
          <w:spacing w:val="-2"/>
          <w:sz w:val="24"/>
          <w:szCs w:val="24"/>
        </w:rPr>
        <w:t>J</w:t>
      </w:r>
      <w:r>
        <w:rPr>
          <w:b/>
          <w:sz w:val="24"/>
          <w:szCs w:val="24"/>
        </w:rPr>
        <w:t>.</w:t>
      </w:r>
      <w:r>
        <w:rPr>
          <w:b/>
          <w:spacing w:val="3"/>
          <w:sz w:val="24"/>
          <w:szCs w:val="24"/>
        </w:rPr>
        <w:t xml:space="preserve"> </w:t>
      </w:r>
      <w:r>
        <w:rPr>
          <w:b/>
          <w:sz w:val="24"/>
          <w:szCs w:val="24"/>
        </w:rPr>
        <w:t>G.</w:t>
      </w:r>
      <w:r>
        <w:rPr>
          <w:b/>
          <w:spacing w:val="3"/>
          <w:sz w:val="24"/>
          <w:szCs w:val="24"/>
        </w:rPr>
        <w:t xml:space="preserve"> </w:t>
      </w:r>
      <w:r>
        <w:rPr>
          <w:b/>
          <w:spacing w:val="1"/>
          <w:sz w:val="24"/>
          <w:szCs w:val="24"/>
        </w:rPr>
        <w:t>S</w:t>
      </w:r>
      <w:r>
        <w:rPr>
          <w:b/>
          <w:sz w:val="24"/>
          <w:szCs w:val="24"/>
        </w:rPr>
        <w:t xml:space="preserve">IVA </w:t>
      </w:r>
      <w:r>
        <w:rPr>
          <w:b/>
          <w:spacing w:val="1"/>
          <w:sz w:val="24"/>
          <w:szCs w:val="24"/>
        </w:rPr>
        <w:t>S</w:t>
      </w:r>
      <w:r>
        <w:rPr>
          <w:b/>
          <w:sz w:val="24"/>
          <w:szCs w:val="24"/>
        </w:rPr>
        <w:t>AI (316</w:t>
      </w:r>
      <w:r>
        <w:rPr>
          <w:b/>
          <w:spacing w:val="-1"/>
          <w:sz w:val="24"/>
          <w:szCs w:val="24"/>
        </w:rPr>
        <w:t>1</w:t>
      </w:r>
      <w:r>
        <w:rPr>
          <w:b/>
          <w:sz w:val="24"/>
          <w:szCs w:val="24"/>
        </w:rPr>
        <w:t>26510085</w:t>
      </w:r>
      <w:r>
        <w:rPr>
          <w:b/>
          <w:spacing w:val="-1"/>
          <w:sz w:val="24"/>
          <w:szCs w:val="24"/>
        </w:rPr>
        <w:t>)</w:t>
      </w:r>
      <w:r>
        <w:rPr>
          <w:b/>
          <w:sz w:val="24"/>
          <w:szCs w:val="24"/>
        </w:rPr>
        <w:t>,</w:t>
      </w:r>
      <w:r>
        <w:rPr>
          <w:b/>
          <w:spacing w:val="-5"/>
          <w:sz w:val="24"/>
          <w:szCs w:val="24"/>
        </w:rPr>
        <w:t xml:space="preserve"> </w:t>
      </w:r>
      <w:r>
        <w:rPr>
          <w:b/>
          <w:sz w:val="24"/>
          <w:szCs w:val="24"/>
        </w:rPr>
        <w:t>ROH</w:t>
      </w:r>
      <w:r>
        <w:rPr>
          <w:b/>
          <w:spacing w:val="3"/>
          <w:sz w:val="24"/>
          <w:szCs w:val="24"/>
        </w:rPr>
        <w:t>I</w:t>
      </w:r>
      <w:r>
        <w:rPr>
          <w:b/>
          <w:sz w:val="24"/>
          <w:szCs w:val="24"/>
        </w:rPr>
        <w:t>THA.</w:t>
      </w:r>
      <w:r>
        <w:rPr>
          <w:b/>
          <w:spacing w:val="-5"/>
          <w:sz w:val="24"/>
          <w:szCs w:val="24"/>
        </w:rPr>
        <w:t xml:space="preserve"> </w:t>
      </w:r>
      <w:r>
        <w:rPr>
          <w:b/>
          <w:sz w:val="24"/>
          <w:szCs w:val="24"/>
        </w:rPr>
        <w:t>K</w:t>
      </w:r>
      <w:r>
        <w:rPr>
          <w:b/>
          <w:spacing w:val="-4"/>
          <w:sz w:val="24"/>
          <w:szCs w:val="24"/>
        </w:rPr>
        <w:t xml:space="preserve"> </w:t>
      </w:r>
      <w:r>
        <w:rPr>
          <w:b/>
          <w:sz w:val="24"/>
          <w:szCs w:val="24"/>
        </w:rPr>
        <w:t>(316</w:t>
      </w:r>
      <w:r>
        <w:rPr>
          <w:b/>
          <w:spacing w:val="-1"/>
          <w:sz w:val="24"/>
          <w:szCs w:val="24"/>
        </w:rPr>
        <w:t>1</w:t>
      </w:r>
      <w:r>
        <w:rPr>
          <w:b/>
          <w:sz w:val="24"/>
          <w:szCs w:val="24"/>
        </w:rPr>
        <w:t>26510108</w:t>
      </w:r>
      <w:r>
        <w:rPr>
          <w:b/>
          <w:spacing w:val="-1"/>
          <w:sz w:val="24"/>
          <w:szCs w:val="24"/>
        </w:rPr>
        <w:t>)</w:t>
      </w:r>
      <w:r>
        <w:rPr>
          <w:b/>
          <w:sz w:val="24"/>
          <w:szCs w:val="24"/>
        </w:rPr>
        <w:t>,</w:t>
      </w:r>
      <w:r>
        <w:rPr>
          <w:b/>
          <w:spacing w:val="-5"/>
          <w:sz w:val="24"/>
          <w:szCs w:val="24"/>
        </w:rPr>
        <w:t xml:space="preserve"> </w:t>
      </w:r>
      <w:r>
        <w:rPr>
          <w:b/>
          <w:spacing w:val="1"/>
          <w:sz w:val="24"/>
          <w:szCs w:val="24"/>
        </w:rPr>
        <w:t>S</w:t>
      </w:r>
      <w:r>
        <w:rPr>
          <w:b/>
          <w:sz w:val="24"/>
          <w:szCs w:val="24"/>
        </w:rPr>
        <w:t>.</w:t>
      </w:r>
      <w:r>
        <w:rPr>
          <w:b/>
          <w:spacing w:val="-5"/>
          <w:sz w:val="24"/>
          <w:szCs w:val="24"/>
        </w:rPr>
        <w:t xml:space="preserve"> </w:t>
      </w:r>
      <w:r>
        <w:rPr>
          <w:b/>
          <w:sz w:val="24"/>
          <w:szCs w:val="24"/>
        </w:rPr>
        <w:t>DE</w:t>
      </w:r>
      <w:r>
        <w:rPr>
          <w:b/>
          <w:spacing w:val="1"/>
          <w:sz w:val="24"/>
          <w:szCs w:val="24"/>
        </w:rPr>
        <w:t>E</w:t>
      </w:r>
      <w:r>
        <w:rPr>
          <w:b/>
          <w:sz w:val="24"/>
          <w:szCs w:val="24"/>
        </w:rPr>
        <w:t>PIKA</w:t>
      </w:r>
      <w:r>
        <w:rPr>
          <w:b/>
          <w:spacing w:val="-5"/>
          <w:sz w:val="24"/>
          <w:szCs w:val="24"/>
        </w:rPr>
        <w:t xml:space="preserve"> </w:t>
      </w:r>
      <w:r>
        <w:rPr>
          <w:b/>
          <w:sz w:val="24"/>
          <w:szCs w:val="24"/>
        </w:rPr>
        <w:t>(316</w:t>
      </w:r>
      <w:r>
        <w:rPr>
          <w:b/>
          <w:spacing w:val="-1"/>
          <w:sz w:val="24"/>
          <w:szCs w:val="24"/>
        </w:rPr>
        <w:t>1</w:t>
      </w:r>
      <w:r>
        <w:rPr>
          <w:b/>
          <w:sz w:val="24"/>
          <w:szCs w:val="24"/>
        </w:rPr>
        <w:t>2</w:t>
      </w:r>
      <w:r>
        <w:rPr>
          <w:b/>
          <w:spacing w:val="2"/>
          <w:sz w:val="24"/>
          <w:szCs w:val="24"/>
        </w:rPr>
        <w:t>6</w:t>
      </w:r>
      <w:r>
        <w:rPr>
          <w:b/>
          <w:sz w:val="24"/>
          <w:szCs w:val="24"/>
        </w:rPr>
        <w:t>510116</w:t>
      </w:r>
      <w:r>
        <w:rPr>
          <w:b/>
          <w:spacing w:val="-1"/>
          <w:sz w:val="24"/>
          <w:szCs w:val="24"/>
        </w:rPr>
        <w:t>)</w:t>
      </w:r>
      <w:r>
        <w:rPr>
          <w:b/>
          <w:sz w:val="24"/>
          <w:szCs w:val="24"/>
        </w:rPr>
        <w:t>,</w:t>
      </w:r>
      <w:r>
        <w:rPr>
          <w:b/>
          <w:spacing w:val="-5"/>
          <w:sz w:val="24"/>
          <w:szCs w:val="24"/>
        </w:rPr>
        <w:t xml:space="preserve"> </w:t>
      </w:r>
      <w:r>
        <w:rPr>
          <w:b/>
          <w:spacing w:val="-1"/>
          <w:sz w:val="24"/>
          <w:szCs w:val="24"/>
        </w:rPr>
        <w:t>M</w:t>
      </w:r>
      <w:r>
        <w:rPr>
          <w:b/>
          <w:sz w:val="24"/>
          <w:szCs w:val="24"/>
        </w:rPr>
        <w:t>.</w:t>
      </w:r>
      <w:r>
        <w:rPr>
          <w:b/>
          <w:spacing w:val="-5"/>
          <w:sz w:val="24"/>
          <w:szCs w:val="24"/>
        </w:rPr>
        <w:t xml:space="preserve"> </w:t>
      </w:r>
      <w:r>
        <w:rPr>
          <w:b/>
          <w:sz w:val="24"/>
          <w:szCs w:val="24"/>
        </w:rPr>
        <w:t xml:space="preserve">N. </w:t>
      </w:r>
      <w:r>
        <w:rPr>
          <w:b/>
          <w:spacing w:val="1"/>
          <w:sz w:val="24"/>
          <w:szCs w:val="24"/>
        </w:rPr>
        <w:t>S</w:t>
      </w:r>
      <w:r>
        <w:rPr>
          <w:b/>
          <w:sz w:val="24"/>
          <w:szCs w:val="24"/>
        </w:rPr>
        <w:t>IN</w:t>
      </w:r>
      <w:r>
        <w:rPr>
          <w:b/>
          <w:spacing w:val="-1"/>
          <w:sz w:val="24"/>
          <w:szCs w:val="24"/>
        </w:rPr>
        <w:t>D</w:t>
      </w:r>
      <w:r>
        <w:rPr>
          <w:b/>
          <w:sz w:val="24"/>
          <w:szCs w:val="24"/>
        </w:rPr>
        <w:t>HURI</w:t>
      </w:r>
      <w:r>
        <w:rPr>
          <w:b/>
          <w:spacing w:val="-3"/>
          <w:sz w:val="24"/>
          <w:szCs w:val="24"/>
        </w:rPr>
        <w:t xml:space="preserve"> </w:t>
      </w:r>
      <w:r>
        <w:rPr>
          <w:b/>
          <w:sz w:val="24"/>
          <w:szCs w:val="24"/>
        </w:rPr>
        <w:t>(316</w:t>
      </w:r>
      <w:r>
        <w:rPr>
          <w:b/>
          <w:spacing w:val="-1"/>
          <w:sz w:val="24"/>
          <w:szCs w:val="24"/>
        </w:rPr>
        <w:t>1</w:t>
      </w:r>
      <w:r>
        <w:rPr>
          <w:b/>
          <w:sz w:val="24"/>
          <w:szCs w:val="24"/>
        </w:rPr>
        <w:t>26510098)</w:t>
      </w:r>
      <w:r>
        <w:rPr>
          <w:b/>
          <w:spacing w:val="-2"/>
          <w:sz w:val="24"/>
          <w:szCs w:val="24"/>
        </w:rPr>
        <w:t xml:space="preserve"> </w:t>
      </w:r>
      <w:r>
        <w:rPr>
          <w:sz w:val="24"/>
          <w:szCs w:val="24"/>
        </w:rPr>
        <w:t>in</w:t>
      </w:r>
      <w:r>
        <w:rPr>
          <w:spacing w:val="-2"/>
          <w:sz w:val="24"/>
          <w:szCs w:val="24"/>
        </w:rPr>
        <w:t xml:space="preserve"> </w:t>
      </w:r>
      <w:r>
        <w:rPr>
          <w:sz w:val="24"/>
          <w:szCs w:val="24"/>
        </w:rPr>
        <w:t>p</w:t>
      </w:r>
      <w:r>
        <w:rPr>
          <w:spacing w:val="-1"/>
          <w:sz w:val="24"/>
          <w:szCs w:val="24"/>
        </w:rPr>
        <w:t>a</w:t>
      </w:r>
      <w:r>
        <w:rPr>
          <w:sz w:val="24"/>
          <w:szCs w:val="24"/>
        </w:rPr>
        <w:t>rti</w:t>
      </w:r>
      <w:r>
        <w:rPr>
          <w:spacing w:val="-1"/>
          <w:sz w:val="24"/>
          <w:szCs w:val="24"/>
        </w:rPr>
        <w:t>a</w:t>
      </w:r>
      <w:r>
        <w:rPr>
          <w:sz w:val="24"/>
          <w:szCs w:val="24"/>
        </w:rPr>
        <w:t>l</w:t>
      </w:r>
      <w:r>
        <w:rPr>
          <w:spacing w:val="-2"/>
          <w:sz w:val="24"/>
          <w:szCs w:val="24"/>
        </w:rPr>
        <w:t xml:space="preserve"> </w:t>
      </w:r>
      <w:r>
        <w:rPr>
          <w:sz w:val="24"/>
          <w:szCs w:val="24"/>
        </w:rPr>
        <w:t>ful</w:t>
      </w:r>
      <w:r>
        <w:rPr>
          <w:spacing w:val="-1"/>
          <w:sz w:val="24"/>
          <w:szCs w:val="24"/>
        </w:rPr>
        <w:t>f</w:t>
      </w:r>
      <w:r>
        <w:rPr>
          <w:sz w:val="24"/>
          <w:szCs w:val="24"/>
        </w:rPr>
        <w:t>i</w:t>
      </w:r>
      <w:r>
        <w:rPr>
          <w:spacing w:val="1"/>
          <w:sz w:val="24"/>
          <w:szCs w:val="24"/>
        </w:rPr>
        <w:t>l</w:t>
      </w:r>
      <w:r>
        <w:rPr>
          <w:sz w:val="24"/>
          <w:szCs w:val="24"/>
        </w:rPr>
        <w:t>ment</w:t>
      </w:r>
      <w:r>
        <w:rPr>
          <w:spacing w:val="-4"/>
          <w:sz w:val="24"/>
          <w:szCs w:val="24"/>
        </w:rPr>
        <w:t xml:space="preserve"> </w:t>
      </w:r>
      <w:r>
        <w:rPr>
          <w:sz w:val="24"/>
          <w:szCs w:val="24"/>
        </w:rPr>
        <w:t>of</w:t>
      </w:r>
      <w:r>
        <w:rPr>
          <w:spacing w:val="-3"/>
          <w:sz w:val="24"/>
          <w:szCs w:val="24"/>
        </w:rPr>
        <w:t xml:space="preserve"> </w:t>
      </w:r>
      <w:r>
        <w:rPr>
          <w:sz w:val="24"/>
          <w:szCs w:val="24"/>
        </w:rPr>
        <w:t>the</w:t>
      </w:r>
      <w:r>
        <w:rPr>
          <w:spacing w:val="-3"/>
          <w:sz w:val="24"/>
          <w:szCs w:val="24"/>
        </w:rPr>
        <w:t xml:space="preserve"> </w:t>
      </w:r>
      <w:r>
        <w:rPr>
          <w:sz w:val="24"/>
          <w:szCs w:val="24"/>
        </w:rPr>
        <w:t>r</w:t>
      </w:r>
      <w:r>
        <w:rPr>
          <w:spacing w:val="-2"/>
          <w:sz w:val="24"/>
          <w:szCs w:val="24"/>
        </w:rPr>
        <w:t>e</w:t>
      </w:r>
      <w:r>
        <w:rPr>
          <w:sz w:val="24"/>
          <w:szCs w:val="24"/>
        </w:rPr>
        <w:t>quir</w:t>
      </w:r>
      <w:r>
        <w:rPr>
          <w:spacing w:val="-1"/>
          <w:sz w:val="24"/>
          <w:szCs w:val="24"/>
        </w:rPr>
        <w:t>e</w:t>
      </w:r>
      <w:r>
        <w:rPr>
          <w:sz w:val="24"/>
          <w:szCs w:val="24"/>
        </w:rPr>
        <w:t>ments</w:t>
      </w:r>
      <w:r>
        <w:rPr>
          <w:spacing w:val="-2"/>
          <w:sz w:val="24"/>
          <w:szCs w:val="24"/>
        </w:rPr>
        <w:t xml:space="preserve"> </w:t>
      </w:r>
      <w:r>
        <w:rPr>
          <w:sz w:val="24"/>
          <w:szCs w:val="24"/>
        </w:rPr>
        <w:t>for</w:t>
      </w:r>
      <w:r>
        <w:rPr>
          <w:spacing w:val="-3"/>
          <w:sz w:val="24"/>
          <w:szCs w:val="24"/>
        </w:rPr>
        <w:t xml:space="preserve"> </w:t>
      </w:r>
      <w:r>
        <w:rPr>
          <w:sz w:val="24"/>
          <w:szCs w:val="24"/>
        </w:rPr>
        <w:t>t</w:t>
      </w:r>
      <w:r>
        <w:rPr>
          <w:spacing w:val="3"/>
          <w:sz w:val="24"/>
          <w:szCs w:val="24"/>
        </w:rPr>
        <w:t>h</w:t>
      </w:r>
      <w:r>
        <w:rPr>
          <w:sz w:val="24"/>
          <w:szCs w:val="24"/>
        </w:rPr>
        <w:t>e</w:t>
      </w:r>
      <w:r>
        <w:rPr>
          <w:spacing w:val="-3"/>
          <w:sz w:val="24"/>
          <w:szCs w:val="24"/>
        </w:rPr>
        <w:t xml:space="preserve"> </w:t>
      </w:r>
      <w:r>
        <w:rPr>
          <w:spacing w:val="-1"/>
          <w:sz w:val="24"/>
          <w:szCs w:val="24"/>
        </w:rPr>
        <w:t>a</w:t>
      </w:r>
      <w:r>
        <w:rPr>
          <w:sz w:val="24"/>
          <w:szCs w:val="24"/>
        </w:rPr>
        <w:t>w</w:t>
      </w:r>
      <w:r>
        <w:rPr>
          <w:spacing w:val="-1"/>
          <w:sz w:val="24"/>
          <w:szCs w:val="24"/>
        </w:rPr>
        <w:t>a</w:t>
      </w:r>
      <w:r>
        <w:rPr>
          <w:sz w:val="24"/>
          <w:szCs w:val="24"/>
        </w:rPr>
        <w:t>rd</w:t>
      </w:r>
      <w:r>
        <w:rPr>
          <w:spacing w:val="-3"/>
          <w:sz w:val="24"/>
          <w:szCs w:val="24"/>
        </w:rPr>
        <w:t xml:space="preserve"> </w:t>
      </w:r>
      <w:r>
        <w:rPr>
          <w:sz w:val="24"/>
          <w:szCs w:val="24"/>
        </w:rPr>
        <w:t>of</w:t>
      </w:r>
      <w:r>
        <w:rPr>
          <w:spacing w:val="-3"/>
          <w:sz w:val="24"/>
          <w:szCs w:val="24"/>
        </w:rPr>
        <w:t xml:space="preserve"> </w:t>
      </w:r>
      <w:r>
        <w:rPr>
          <w:sz w:val="24"/>
          <w:szCs w:val="24"/>
        </w:rPr>
        <w:t>the d</w:t>
      </w:r>
      <w:r>
        <w:rPr>
          <w:spacing w:val="-1"/>
          <w:sz w:val="24"/>
          <w:szCs w:val="24"/>
        </w:rPr>
        <w:t>e</w:t>
      </w:r>
      <w:r>
        <w:rPr>
          <w:sz w:val="24"/>
          <w:szCs w:val="24"/>
        </w:rPr>
        <w:t>gr</w:t>
      </w:r>
      <w:r>
        <w:rPr>
          <w:spacing w:val="-2"/>
          <w:sz w:val="24"/>
          <w:szCs w:val="24"/>
        </w:rPr>
        <w:t>e</w:t>
      </w:r>
      <w:r>
        <w:rPr>
          <w:sz w:val="24"/>
          <w:szCs w:val="24"/>
        </w:rPr>
        <w:t>e</w:t>
      </w:r>
      <w:r>
        <w:rPr>
          <w:spacing w:val="3"/>
          <w:sz w:val="24"/>
          <w:szCs w:val="24"/>
        </w:rPr>
        <w:t xml:space="preserve"> </w:t>
      </w:r>
      <w:r>
        <w:rPr>
          <w:sz w:val="24"/>
          <w:szCs w:val="24"/>
        </w:rPr>
        <w:t>of</w:t>
      </w:r>
      <w:r>
        <w:rPr>
          <w:spacing w:val="2"/>
          <w:sz w:val="24"/>
          <w:szCs w:val="24"/>
        </w:rPr>
        <w:t xml:space="preserve"> </w:t>
      </w:r>
      <w:r>
        <w:rPr>
          <w:b/>
          <w:sz w:val="24"/>
          <w:szCs w:val="24"/>
        </w:rPr>
        <w:t>Ba</w:t>
      </w:r>
      <w:r>
        <w:rPr>
          <w:b/>
          <w:spacing w:val="-1"/>
          <w:sz w:val="24"/>
          <w:szCs w:val="24"/>
        </w:rPr>
        <w:t>c</w:t>
      </w:r>
      <w:r>
        <w:rPr>
          <w:b/>
          <w:spacing w:val="1"/>
          <w:sz w:val="24"/>
          <w:szCs w:val="24"/>
        </w:rPr>
        <w:t>h</w:t>
      </w:r>
      <w:r>
        <w:rPr>
          <w:b/>
          <w:spacing w:val="-1"/>
          <w:sz w:val="24"/>
          <w:szCs w:val="24"/>
        </w:rPr>
        <w:t>e</w:t>
      </w:r>
      <w:r>
        <w:rPr>
          <w:b/>
          <w:sz w:val="24"/>
          <w:szCs w:val="24"/>
        </w:rPr>
        <w:t>l</w:t>
      </w:r>
      <w:r>
        <w:rPr>
          <w:b/>
          <w:spacing w:val="3"/>
          <w:sz w:val="24"/>
          <w:szCs w:val="24"/>
        </w:rPr>
        <w:t>o</w:t>
      </w:r>
      <w:r>
        <w:rPr>
          <w:b/>
          <w:sz w:val="24"/>
          <w:szCs w:val="24"/>
        </w:rPr>
        <w:t>r</w:t>
      </w:r>
      <w:r>
        <w:rPr>
          <w:b/>
          <w:spacing w:val="1"/>
          <w:sz w:val="24"/>
          <w:szCs w:val="24"/>
        </w:rPr>
        <w:t xml:space="preserve"> </w:t>
      </w:r>
      <w:r>
        <w:rPr>
          <w:b/>
          <w:sz w:val="24"/>
          <w:szCs w:val="24"/>
        </w:rPr>
        <w:t>of</w:t>
      </w:r>
      <w:r>
        <w:rPr>
          <w:b/>
          <w:spacing w:val="5"/>
          <w:sz w:val="24"/>
          <w:szCs w:val="24"/>
        </w:rPr>
        <w:t xml:space="preserve"> </w:t>
      </w:r>
      <w:r>
        <w:rPr>
          <w:b/>
          <w:sz w:val="24"/>
          <w:szCs w:val="24"/>
        </w:rPr>
        <w:t>T</w:t>
      </w:r>
      <w:r>
        <w:rPr>
          <w:b/>
          <w:spacing w:val="-1"/>
          <w:sz w:val="24"/>
          <w:szCs w:val="24"/>
        </w:rPr>
        <w:t>ec</w:t>
      </w:r>
      <w:r>
        <w:rPr>
          <w:b/>
          <w:spacing w:val="1"/>
          <w:sz w:val="24"/>
          <w:szCs w:val="24"/>
        </w:rPr>
        <w:t>hn</w:t>
      </w:r>
      <w:r>
        <w:rPr>
          <w:b/>
          <w:sz w:val="24"/>
          <w:szCs w:val="24"/>
        </w:rPr>
        <w:t>ology</w:t>
      </w:r>
      <w:r>
        <w:rPr>
          <w:b/>
          <w:spacing w:val="3"/>
          <w:sz w:val="24"/>
          <w:szCs w:val="24"/>
        </w:rPr>
        <w:t xml:space="preserve"> </w:t>
      </w:r>
      <w:r>
        <w:rPr>
          <w:sz w:val="24"/>
          <w:szCs w:val="24"/>
        </w:rPr>
        <w:t>in</w:t>
      </w:r>
      <w:r>
        <w:rPr>
          <w:spacing w:val="3"/>
          <w:sz w:val="24"/>
          <w:szCs w:val="24"/>
        </w:rPr>
        <w:t xml:space="preserve"> </w:t>
      </w:r>
      <w:r>
        <w:rPr>
          <w:b/>
          <w:sz w:val="24"/>
          <w:szCs w:val="24"/>
        </w:rPr>
        <w:t>Co</w:t>
      </w:r>
      <w:r>
        <w:rPr>
          <w:b/>
          <w:spacing w:val="1"/>
          <w:sz w:val="24"/>
          <w:szCs w:val="24"/>
        </w:rPr>
        <w:t>mpu</w:t>
      </w:r>
      <w:r>
        <w:rPr>
          <w:b/>
          <w:sz w:val="24"/>
          <w:szCs w:val="24"/>
        </w:rPr>
        <w:t>t</w:t>
      </w:r>
      <w:r>
        <w:rPr>
          <w:b/>
          <w:spacing w:val="-2"/>
          <w:sz w:val="24"/>
          <w:szCs w:val="24"/>
        </w:rPr>
        <w:t>e</w:t>
      </w:r>
      <w:r>
        <w:rPr>
          <w:b/>
          <w:sz w:val="24"/>
          <w:szCs w:val="24"/>
        </w:rPr>
        <w:t>r</w:t>
      </w:r>
      <w:r>
        <w:rPr>
          <w:b/>
          <w:spacing w:val="1"/>
          <w:sz w:val="24"/>
          <w:szCs w:val="24"/>
        </w:rPr>
        <w:t xml:space="preserve"> S</w:t>
      </w:r>
      <w:r>
        <w:rPr>
          <w:b/>
          <w:spacing w:val="-1"/>
          <w:sz w:val="24"/>
          <w:szCs w:val="24"/>
        </w:rPr>
        <w:t>c</w:t>
      </w:r>
      <w:r>
        <w:rPr>
          <w:b/>
          <w:sz w:val="24"/>
          <w:szCs w:val="24"/>
        </w:rPr>
        <w:t>ience E</w:t>
      </w:r>
      <w:r>
        <w:rPr>
          <w:b/>
          <w:spacing w:val="1"/>
          <w:sz w:val="24"/>
          <w:szCs w:val="24"/>
        </w:rPr>
        <w:t>n</w:t>
      </w:r>
      <w:r>
        <w:rPr>
          <w:b/>
          <w:sz w:val="24"/>
          <w:szCs w:val="24"/>
        </w:rPr>
        <w:t>gi</w:t>
      </w:r>
      <w:r>
        <w:rPr>
          <w:b/>
          <w:spacing w:val="1"/>
          <w:sz w:val="24"/>
          <w:szCs w:val="24"/>
        </w:rPr>
        <w:t>ne</w:t>
      </w:r>
      <w:r>
        <w:rPr>
          <w:b/>
          <w:spacing w:val="-1"/>
          <w:sz w:val="24"/>
          <w:szCs w:val="24"/>
        </w:rPr>
        <w:t>er</w:t>
      </w:r>
      <w:r>
        <w:rPr>
          <w:b/>
          <w:sz w:val="24"/>
          <w:szCs w:val="24"/>
        </w:rPr>
        <w:t>i</w:t>
      </w:r>
      <w:r>
        <w:rPr>
          <w:b/>
          <w:spacing w:val="1"/>
          <w:sz w:val="24"/>
          <w:szCs w:val="24"/>
        </w:rPr>
        <w:t>n</w:t>
      </w:r>
      <w:r>
        <w:rPr>
          <w:b/>
          <w:sz w:val="24"/>
          <w:szCs w:val="24"/>
        </w:rPr>
        <w:t>g</w:t>
      </w:r>
      <w:r>
        <w:rPr>
          <w:b/>
          <w:spacing w:val="5"/>
          <w:sz w:val="24"/>
          <w:szCs w:val="24"/>
        </w:rPr>
        <w:t xml:space="preserve"> </w:t>
      </w:r>
      <w:r>
        <w:rPr>
          <w:sz w:val="24"/>
          <w:szCs w:val="24"/>
        </w:rPr>
        <w:t>of</w:t>
      </w:r>
      <w:r>
        <w:rPr>
          <w:spacing w:val="1"/>
          <w:sz w:val="24"/>
          <w:szCs w:val="24"/>
        </w:rPr>
        <w:t xml:space="preserve"> </w:t>
      </w:r>
      <w:r>
        <w:rPr>
          <w:sz w:val="24"/>
          <w:szCs w:val="24"/>
        </w:rPr>
        <w:t>Anil N</w:t>
      </w:r>
      <w:r>
        <w:rPr>
          <w:spacing w:val="-1"/>
          <w:sz w:val="24"/>
          <w:szCs w:val="24"/>
        </w:rPr>
        <w:t>ee</w:t>
      </w:r>
      <w:r>
        <w:rPr>
          <w:sz w:val="24"/>
          <w:szCs w:val="24"/>
        </w:rPr>
        <w:t>ruko</w:t>
      </w:r>
      <w:r>
        <w:rPr>
          <w:spacing w:val="-1"/>
          <w:sz w:val="24"/>
          <w:szCs w:val="24"/>
        </w:rPr>
        <w:t>n</w:t>
      </w:r>
      <w:r>
        <w:rPr>
          <w:spacing w:val="2"/>
          <w:sz w:val="24"/>
          <w:szCs w:val="24"/>
        </w:rPr>
        <w:t>d</w:t>
      </w:r>
      <w:r>
        <w:rPr>
          <w:sz w:val="24"/>
          <w:szCs w:val="24"/>
        </w:rPr>
        <w:t>a</w:t>
      </w:r>
      <w:r>
        <w:rPr>
          <w:spacing w:val="2"/>
          <w:sz w:val="24"/>
          <w:szCs w:val="24"/>
        </w:rPr>
        <w:t xml:space="preserve"> </w:t>
      </w:r>
      <w:r>
        <w:rPr>
          <w:spacing w:val="-3"/>
          <w:sz w:val="24"/>
          <w:szCs w:val="24"/>
        </w:rPr>
        <w:t>I</w:t>
      </w:r>
      <w:r>
        <w:rPr>
          <w:sz w:val="24"/>
          <w:szCs w:val="24"/>
        </w:rPr>
        <w:t>nst</w:t>
      </w:r>
      <w:r>
        <w:rPr>
          <w:spacing w:val="1"/>
          <w:sz w:val="24"/>
          <w:szCs w:val="24"/>
        </w:rPr>
        <w:t>i</w:t>
      </w:r>
      <w:r>
        <w:rPr>
          <w:sz w:val="24"/>
          <w:szCs w:val="24"/>
        </w:rPr>
        <w:t>tu</w:t>
      </w:r>
      <w:r>
        <w:rPr>
          <w:spacing w:val="1"/>
          <w:sz w:val="24"/>
          <w:szCs w:val="24"/>
        </w:rPr>
        <w:t>t</w:t>
      </w:r>
      <w:r>
        <w:rPr>
          <w:sz w:val="24"/>
          <w:szCs w:val="24"/>
        </w:rPr>
        <w:t>e of</w:t>
      </w:r>
      <w:r>
        <w:rPr>
          <w:spacing w:val="2"/>
          <w:sz w:val="24"/>
          <w:szCs w:val="24"/>
        </w:rPr>
        <w:t xml:space="preserve"> </w:t>
      </w:r>
      <w:r>
        <w:rPr>
          <w:sz w:val="24"/>
          <w:szCs w:val="24"/>
        </w:rPr>
        <w:t>T</w:t>
      </w:r>
      <w:r>
        <w:rPr>
          <w:spacing w:val="-1"/>
          <w:sz w:val="24"/>
          <w:szCs w:val="24"/>
        </w:rPr>
        <w:t>ec</w:t>
      </w:r>
      <w:r>
        <w:rPr>
          <w:sz w:val="24"/>
          <w:szCs w:val="24"/>
        </w:rPr>
        <w:t>hnology</w:t>
      </w:r>
      <w:r>
        <w:rPr>
          <w:spacing w:val="1"/>
          <w:sz w:val="24"/>
          <w:szCs w:val="24"/>
        </w:rPr>
        <w:t xml:space="preserve"> </w:t>
      </w:r>
      <w:r>
        <w:rPr>
          <w:spacing w:val="-1"/>
          <w:sz w:val="24"/>
          <w:szCs w:val="24"/>
        </w:rPr>
        <w:t>a</w:t>
      </w:r>
      <w:r>
        <w:rPr>
          <w:sz w:val="24"/>
          <w:szCs w:val="24"/>
        </w:rPr>
        <w:t>nd</w:t>
      </w:r>
      <w:r>
        <w:rPr>
          <w:spacing w:val="1"/>
          <w:sz w:val="24"/>
          <w:szCs w:val="24"/>
        </w:rPr>
        <w:t xml:space="preserve"> S</w:t>
      </w:r>
      <w:r>
        <w:rPr>
          <w:spacing w:val="-1"/>
          <w:sz w:val="24"/>
          <w:szCs w:val="24"/>
        </w:rPr>
        <w:t>c</w:t>
      </w:r>
      <w:r>
        <w:rPr>
          <w:sz w:val="24"/>
          <w:szCs w:val="24"/>
        </w:rPr>
        <w:t>ien</w:t>
      </w:r>
      <w:r>
        <w:rPr>
          <w:spacing w:val="1"/>
          <w:sz w:val="24"/>
          <w:szCs w:val="24"/>
        </w:rPr>
        <w:t>c</w:t>
      </w:r>
      <w:r>
        <w:rPr>
          <w:spacing w:val="-1"/>
          <w:sz w:val="24"/>
          <w:szCs w:val="24"/>
        </w:rPr>
        <w:t>e</w:t>
      </w:r>
      <w:r>
        <w:rPr>
          <w:sz w:val="24"/>
          <w:szCs w:val="24"/>
        </w:rPr>
        <w:t>s</w:t>
      </w:r>
      <w:r>
        <w:rPr>
          <w:spacing w:val="1"/>
          <w:sz w:val="24"/>
          <w:szCs w:val="24"/>
        </w:rPr>
        <w:t xml:space="preserve"> </w:t>
      </w:r>
      <w:r>
        <w:rPr>
          <w:sz w:val="24"/>
          <w:szCs w:val="24"/>
        </w:rPr>
        <w:t>(</w:t>
      </w:r>
      <w:r>
        <w:rPr>
          <w:spacing w:val="-1"/>
          <w:sz w:val="24"/>
          <w:szCs w:val="24"/>
        </w:rPr>
        <w:t>A</w:t>
      </w:r>
      <w:r>
        <w:rPr>
          <w:sz w:val="24"/>
          <w:szCs w:val="24"/>
        </w:rPr>
        <w:t>),</w:t>
      </w:r>
      <w:r>
        <w:rPr>
          <w:spacing w:val="1"/>
          <w:sz w:val="24"/>
          <w:szCs w:val="24"/>
        </w:rPr>
        <w:t xml:space="preserve"> </w:t>
      </w:r>
      <w:r>
        <w:rPr>
          <w:sz w:val="24"/>
          <w:szCs w:val="24"/>
        </w:rPr>
        <w:t>Vis</w:t>
      </w:r>
      <w:r>
        <w:rPr>
          <w:spacing w:val="-1"/>
          <w:sz w:val="24"/>
          <w:szCs w:val="24"/>
        </w:rPr>
        <w:t>a</w:t>
      </w:r>
      <w:r>
        <w:rPr>
          <w:sz w:val="24"/>
          <w:szCs w:val="24"/>
        </w:rPr>
        <w:t>kh</w:t>
      </w:r>
      <w:r>
        <w:rPr>
          <w:spacing w:val="-1"/>
          <w:sz w:val="24"/>
          <w:szCs w:val="24"/>
        </w:rPr>
        <w:t>a</w:t>
      </w:r>
      <w:r>
        <w:rPr>
          <w:spacing w:val="2"/>
          <w:sz w:val="24"/>
          <w:szCs w:val="24"/>
        </w:rPr>
        <w:t>p</w:t>
      </w:r>
      <w:r>
        <w:rPr>
          <w:spacing w:val="-1"/>
          <w:sz w:val="24"/>
          <w:szCs w:val="24"/>
        </w:rPr>
        <w:t>a</w:t>
      </w:r>
      <w:r>
        <w:rPr>
          <w:sz w:val="24"/>
          <w:szCs w:val="24"/>
        </w:rPr>
        <w:t>tnam</w:t>
      </w:r>
      <w:r>
        <w:rPr>
          <w:spacing w:val="3"/>
          <w:sz w:val="24"/>
          <w:szCs w:val="24"/>
        </w:rPr>
        <w:t xml:space="preserve"> </w:t>
      </w:r>
      <w:r>
        <w:rPr>
          <w:sz w:val="24"/>
          <w:szCs w:val="24"/>
        </w:rPr>
        <w:t>is</w:t>
      </w:r>
      <w:r>
        <w:rPr>
          <w:spacing w:val="1"/>
          <w:sz w:val="24"/>
          <w:szCs w:val="24"/>
        </w:rPr>
        <w:t xml:space="preserve"> </w:t>
      </w:r>
      <w:r>
        <w:rPr>
          <w:sz w:val="24"/>
          <w:szCs w:val="24"/>
        </w:rPr>
        <w:t>a r</w:t>
      </w:r>
      <w:r>
        <w:rPr>
          <w:spacing w:val="-2"/>
          <w:sz w:val="24"/>
          <w:szCs w:val="24"/>
        </w:rPr>
        <w:t>e</w:t>
      </w:r>
      <w:r>
        <w:rPr>
          <w:spacing w:val="-1"/>
          <w:sz w:val="24"/>
          <w:szCs w:val="24"/>
        </w:rPr>
        <w:t>c</w:t>
      </w:r>
      <w:r>
        <w:rPr>
          <w:sz w:val="24"/>
          <w:szCs w:val="24"/>
        </w:rPr>
        <w:t>ord of bon</w:t>
      </w:r>
      <w:r>
        <w:rPr>
          <w:spacing w:val="-1"/>
          <w:sz w:val="24"/>
          <w:szCs w:val="24"/>
        </w:rPr>
        <w:t>a</w:t>
      </w:r>
      <w:r>
        <w:rPr>
          <w:sz w:val="24"/>
          <w:szCs w:val="24"/>
        </w:rPr>
        <w:t>fide</w:t>
      </w:r>
      <w:r>
        <w:rPr>
          <w:spacing w:val="-1"/>
          <w:sz w:val="24"/>
          <w:szCs w:val="24"/>
        </w:rPr>
        <w:t xml:space="preserve"> </w:t>
      </w:r>
      <w:r>
        <w:rPr>
          <w:sz w:val="24"/>
          <w:szCs w:val="24"/>
        </w:rPr>
        <w:t>wo</w:t>
      </w:r>
      <w:r>
        <w:rPr>
          <w:spacing w:val="-1"/>
          <w:sz w:val="24"/>
          <w:szCs w:val="24"/>
        </w:rPr>
        <w:t>r</w:t>
      </w:r>
      <w:r>
        <w:rPr>
          <w:sz w:val="24"/>
          <w:szCs w:val="24"/>
        </w:rPr>
        <w:t>k</w:t>
      </w:r>
      <w:r>
        <w:rPr>
          <w:spacing w:val="2"/>
          <w:sz w:val="24"/>
          <w:szCs w:val="24"/>
        </w:rPr>
        <w:t xml:space="preserve"> </w:t>
      </w:r>
      <w:r>
        <w:rPr>
          <w:spacing w:val="-1"/>
          <w:sz w:val="24"/>
          <w:szCs w:val="24"/>
        </w:rPr>
        <w:t>ca</w:t>
      </w:r>
      <w:r>
        <w:rPr>
          <w:spacing w:val="1"/>
          <w:sz w:val="24"/>
          <w:szCs w:val="24"/>
        </w:rPr>
        <w:t>r</w:t>
      </w:r>
      <w:r>
        <w:rPr>
          <w:sz w:val="24"/>
          <w:szCs w:val="24"/>
        </w:rPr>
        <w:t>ri</w:t>
      </w:r>
      <w:r>
        <w:rPr>
          <w:spacing w:val="-1"/>
          <w:sz w:val="24"/>
          <w:szCs w:val="24"/>
        </w:rPr>
        <w:t>e</w:t>
      </w:r>
      <w:r>
        <w:rPr>
          <w:sz w:val="24"/>
          <w:szCs w:val="24"/>
        </w:rPr>
        <w:t>d o</w:t>
      </w:r>
      <w:r>
        <w:rPr>
          <w:spacing w:val="2"/>
          <w:sz w:val="24"/>
          <w:szCs w:val="24"/>
        </w:rPr>
        <w:t>u</w:t>
      </w:r>
      <w:r>
        <w:rPr>
          <w:sz w:val="24"/>
          <w:szCs w:val="24"/>
        </w:rPr>
        <w:t>t under</w:t>
      </w:r>
      <w:r>
        <w:rPr>
          <w:spacing w:val="-1"/>
          <w:sz w:val="24"/>
          <w:szCs w:val="24"/>
        </w:rPr>
        <w:t xml:space="preserve"> </w:t>
      </w:r>
      <w:r>
        <w:rPr>
          <w:sz w:val="24"/>
          <w:szCs w:val="24"/>
        </w:rPr>
        <w:t>my gu</w:t>
      </w:r>
      <w:r>
        <w:rPr>
          <w:spacing w:val="1"/>
          <w:sz w:val="24"/>
          <w:szCs w:val="24"/>
        </w:rPr>
        <w:t>i</w:t>
      </w:r>
      <w:r>
        <w:rPr>
          <w:sz w:val="24"/>
          <w:szCs w:val="24"/>
        </w:rPr>
        <w:t>d</w:t>
      </w:r>
      <w:r>
        <w:rPr>
          <w:spacing w:val="-1"/>
          <w:sz w:val="24"/>
          <w:szCs w:val="24"/>
        </w:rPr>
        <w:t>a</w:t>
      </w:r>
      <w:r>
        <w:rPr>
          <w:sz w:val="24"/>
          <w:szCs w:val="24"/>
        </w:rPr>
        <w:t>n</w:t>
      </w:r>
      <w:r>
        <w:rPr>
          <w:spacing w:val="-1"/>
          <w:sz w:val="24"/>
          <w:szCs w:val="24"/>
        </w:rPr>
        <w:t>c</w:t>
      </w:r>
      <w:r>
        <w:rPr>
          <w:sz w:val="24"/>
          <w:szCs w:val="24"/>
        </w:rPr>
        <w:t>e</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sup</w:t>
      </w:r>
      <w:r>
        <w:rPr>
          <w:spacing w:val="-1"/>
          <w:sz w:val="24"/>
          <w:szCs w:val="24"/>
        </w:rPr>
        <w:t>e</w:t>
      </w:r>
      <w:r>
        <w:rPr>
          <w:sz w:val="24"/>
          <w:szCs w:val="24"/>
        </w:rPr>
        <w:t>rvision.</w:t>
      </w:r>
    </w:p>
    <w:p w14:paraId="781C306D" w14:textId="77777777" w:rsidR="00433F0F" w:rsidRDefault="00433F0F">
      <w:pPr>
        <w:spacing w:before="1" w:line="140" w:lineRule="exact"/>
        <w:rPr>
          <w:sz w:val="14"/>
          <w:szCs w:val="14"/>
        </w:rPr>
      </w:pPr>
    </w:p>
    <w:p w14:paraId="6C7AB430" w14:textId="3EC98723" w:rsidR="00433F0F" w:rsidRDefault="005455F9">
      <w:pPr>
        <w:ind w:left="720"/>
      </w:pPr>
      <w:r>
        <w:rPr>
          <w:noProof/>
        </w:rPr>
        <w:drawing>
          <wp:anchor distT="0" distB="0" distL="114300" distR="114300" simplePos="0" relativeHeight="503311398" behindDoc="1" locked="0" layoutInCell="1" allowOverlap="1" wp14:anchorId="4EE80AE8" wp14:editId="1DC23720">
            <wp:simplePos x="0" y="0"/>
            <wp:positionH relativeFrom="page">
              <wp:posOffset>5448300</wp:posOffset>
            </wp:positionH>
            <wp:positionV relativeFrom="page">
              <wp:posOffset>7328535</wp:posOffset>
            </wp:positionV>
            <wp:extent cx="525145" cy="177165"/>
            <wp:effectExtent l="0" t="0" r="0" b="0"/>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145" cy="1771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6F749B6" wp14:editId="078283D4">
            <wp:extent cx="476250" cy="381000"/>
            <wp:effectExtent l="0" t="0" r="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250" cy="381000"/>
                    </a:xfrm>
                    <a:prstGeom prst="rect">
                      <a:avLst/>
                    </a:prstGeom>
                    <a:noFill/>
                    <a:ln>
                      <a:noFill/>
                    </a:ln>
                  </pic:spPr>
                </pic:pic>
              </a:graphicData>
            </a:graphic>
          </wp:inline>
        </w:drawing>
      </w:r>
    </w:p>
    <w:p w14:paraId="3A5F9989" w14:textId="77777777" w:rsidR="00433F0F" w:rsidRDefault="008B01BA">
      <w:pPr>
        <w:spacing w:before="61"/>
        <w:ind w:left="440"/>
        <w:rPr>
          <w:sz w:val="24"/>
          <w:szCs w:val="24"/>
        </w:rPr>
      </w:pPr>
      <w:r>
        <w:rPr>
          <w:b/>
          <w:sz w:val="24"/>
          <w:szCs w:val="24"/>
        </w:rPr>
        <w:t>P</w:t>
      </w:r>
      <w:r>
        <w:rPr>
          <w:b/>
          <w:spacing w:val="-1"/>
          <w:sz w:val="24"/>
          <w:szCs w:val="24"/>
        </w:rPr>
        <w:t>r</w:t>
      </w:r>
      <w:r>
        <w:rPr>
          <w:b/>
          <w:sz w:val="24"/>
          <w:szCs w:val="24"/>
        </w:rPr>
        <w:t>oje</w:t>
      </w:r>
      <w:r>
        <w:rPr>
          <w:b/>
          <w:spacing w:val="-1"/>
          <w:sz w:val="24"/>
          <w:szCs w:val="24"/>
        </w:rPr>
        <w:t>c</w:t>
      </w:r>
      <w:r>
        <w:rPr>
          <w:b/>
          <w:sz w:val="24"/>
          <w:szCs w:val="24"/>
        </w:rPr>
        <w:t>t Gui</w:t>
      </w:r>
      <w:r>
        <w:rPr>
          <w:b/>
          <w:spacing w:val="1"/>
          <w:sz w:val="24"/>
          <w:szCs w:val="24"/>
        </w:rPr>
        <w:t>d</w:t>
      </w:r>
      <w:r>
        <w:rPr>
          <w:b/>
          <w:sz w:val="24"/>
          <w:szCs w:val="24"/>
        </w:rPr>
        <w:t xml:space="preserve">e                                                                       </w:t>
      </w:r>
      <w:r>
        <w:rPr>
          <w:b/>
          <w:spacing w:val="8"/>
          <w:sz w:val="24"/>
          <w:szCs w:val="24"/>
        </w:rPr>
        <w:t xml:space="preserve"> </w:t>
      </w:r>
      <w:r>
        <w:rPr>
          <w:b/>
          <w:sz w:val="24"/>
          <w:szCs w:val="24"/>
        </w:rPr>
        <w:t xml:space="preserve">Head of </w:t>
      </w:r>
      <w:r>
        <w:rPr>
          <w:b/>
          <w:spacing w:val="-1"/>
          <w:sz w:val="24"/>
          <w:szCs w:val="24"/>
        </w:rPr>
        <w:t>t</w:t>
      </w:r>
      <w:r>
        <w:rPr>
          <w:b/>
          <w:spacing w:val="1"/>
          <w:sz w:val="24"/>
          <w:szCs w:val="24"/>
        </w:rPr>
        <w:t>h</w:t>
      </w:r>
      <w:r>
        <w:rPr>
          <w:b/>
          <w:sz w:val="24"/>
          <w:szCs w:val="24"/>
        </w:rPr>
        <w:t>e</w:t>
      </w:r>
      <w:r>
        <w:rPr>
          <w:b/>
          <w:spacing w:val="-1"/>
          <w:sz w:val="24"/>
          <w:szCs w:val="24"/>
        </w:rPr>
        <w:t xml:space="preserve"> </w:t>
      </w:r>
      <w:r>
        <w:rPr>
          <w:b/>
          <w:sz w:val="24"/>
          <w:szCs w:val="24"/>
        </w:rPr>
        <w:t>D</w:t>
      </w:r>
      <w:r>
        <w:rPr>
          <w:b/>
          <w:spacing w:val="-1"/>
          <w:sz w:val="24"/>
          <w:szCs w:val="24"/>
        </w:rPr>
        <w:t>e</w:t>
      </w:r>
      <w:r>
        <w:rPr>
          <w:b/>
          <w:spacing w:val="1"/>
          <w:sz w:val="24"/>
          <w:szCs w:val="24"/>
        </w:rPr>
        <w:t>p</w:t>
      </w:r>
      <w:r>
        <w:rPr>
          <w:b/>
          <w:sz w:val="24"/>
          <w:szCs w:val="24"/>
        </w:rPr>
        <w:t>a</w:t>
      </w:r>
      <w:r>
        <w:rPr>
          <w:b/>
          <w:spacing w:val="-1"/>
          <w:sz w:val="24"/>
          <w:szCs w:val="24"/>
        </w:rPr>
        <w:t>r</w:t>
      </w:r>
      <w:r>
        <w:rPr>
          <w:b/>
          <w:sz w:val="24"/>
          <w:szCs w:val="24"/>
        </w:rPr>
        <w:t>t</w:t>
      </w:r>
      <w:r>
        <w:rPr>
          <w:b/>
          <w:spacing w:val="1"/>
          <w:sz w:val="24"/>
          <w:szCs w:val="24"/>
        </w:rPr>
        <w:t>m</w:t>
      </w:r>
      <w:r>
        <w:rPr>
          <w:b/>
          <w:spacing w:val="-1"/>
          <w:sz w:val="24"/>
          <w:szCs w:val="24"/>
        </w:rPr>
        <w:t>e</w:t>
      </w:r>
      <w:r>
        <w:rPr>
          <w:b/>
          <w:spacing w:val="3"/>
          <w:sz w:val="24"/>
          <w:szCs w:val="24"/>
        </w:rPr>
        <w:t>n</w:t>
      </w:r>
      <w:r>
        <w:rPr>
          <w:b/>
          <w:sz w:val="24"/>
          <w:szCs w:val="24"/>
        </w:rPr>
        <w:t>t</w:t>
      </w:r>
    </w:p>
    <w:p w14:paraId="0091FF9B" w14:textId="77777777" w:rsidR="00433F0F" w:rsidRDefault="00433F0F">
      <w:pPr>
        <w:spacing w:before="3" w:line="280" w:lineRule="exact"/>
        <w:rPr>
          <w:sz w:val="28"/>
          <w:szCs w:val="28"/>
        </w:rPr>
      </w:pPr>
    </w:p>
    <w:p w14:paraId="7C0780D2" w14:textId="77777777" w:rsidR="00433F0F" w:rsidRDefault="008B01BA">
      <w:pPr>
        <w:spacing w:line="275" w:lineRule="auto"/>
        <w:ind w:left="440" w:right="1065"/>
        <w:rPr>
          <w:sz w:val="24"/>
          <w:szCs w:val="24"/>
        </w:rPr>
        <w:sectPr w:rsidR="00433F0F">
          <w:footerReference w:type="default" r:id="rId11"/>
          <w:pgSz w:w="12240" w:h="15840"/>
          <w:pgMar w:top="1380" w:right="1320" w:bottom="280" w:left="1720" w:header="0" w:footer="1012" w:gutter="0"/>
          <w:cols w:space="720"/>
        </w:sectPr>
      </w:pPr>
      <w:r>
        <w:rPr>
          <w:b/>
          <w:sz w:val="24"/>
          <w:szCs w:val="24"/>
        </w:rPr>
        <w:t xml:space="preserve">P. </w:t>
      </w:r>
      <w:r>
        <w:rPr>
          <w:b/>
          <w:spacing w:val="-1"/>
          <w:sz w:val="24"/>
          <w:szCs w:val="24"/>
        </w:rPr>
        <w:t>N</w:t>
      </w:r>
      <w:r>
        <w:rPr>
          <w:b/>
          <w:sz w:val="24"/>
          <w:szCs w:val="24"/>
        </w:rPr>
        <w:t xml:space="preserve">aga </w:t>
      </w:r>
      <w:r>
        <w:rPr>
          <w:b/>
          <w:spacing w:val="1"/>
          <w:sz w:val="24"/>
          <w:szCs w:val="24"/>
        </w:rPr>
        <w:t>S</w:t>
      </w:r>
      <w:r>
        <w:rPr>
          <w:b/>
          <w:spacing w:val="-1"/>
          <w:sz w:val="24"/>
          <w:szCs w:val="24"/>
        </w:rPr>
        <w:t>r</w:t>
      </w:r>
      <w:r>
        <w:rPr>
          <w:b/>
          <w:sz w:val="24"/>
          <w:szCs w:val="24"/>
        </w:rPr>
        <w:t>i</w:t>
      </w:r>
      <w:r>
        <w:rPr>
          <w:b/>
          <w:spacing w:val="1"/>
          <w:sz w:val="24"/>
          <w:szCs w:val="24"/>
        </w:rPr>
        <w:t>n</w:t>
      </w:r>
      <w:r>
        <w:rPr>
          <w:b/>
          <w:sz w:val="24"/>
          <w:szCs w:val="24"/>
        </w:rPr>
        <w:t xml:space="preserve">ivasu                                                                </w:t>
      </w:r>
      <w:r>
        <w:rPr>
          <w:b/>
          <w:spacing w:val="27"/>
          <w:sz w:val="24"/>
          <w:szCs w:val="24"/>
        </w:rPr>
        <w:t xml:space="preserve"> </w:t>
      </w:r>
      <w:r>
        <w:rPr>
          <w:b/>
          <w:sz w:val="24"/>
          <w:szCs w:val="24"/>
        </w:rPr>
        <w:t>D</w:t>
      </w:r>
      <w:r>
        <w:rPr>
          <w:b/>
          <w:spacing w:val="-1"/>
          <w:sz w:val="24"/>
          <w:szCs w:val="24"/>
        </w:rPr>
        <w:t>r</w:t>
      </w:r>
      <w:r>
        <w:rPr>
          <w:b/>
          <w:sz w:val="24"/>
          <w:szCs w:val="24"/>
        </w:rPr>
        <w:t>. R. S</w:t>
      </w:r>
      <w:r>
        <w:rPr>
          <w:b/>
          <w:spacing w:val="1"/>
          <w:sz w:val="24"/>
          <w:szCs w:val="24"/>
        </w:rPr>
        <w:t>i</w:t>
      </w:r>
      <w:r>
        <w:rPr>
          <w:b/>
          <w:sz w:val="24"/>
          <w:szCs w:val="24"/>
        </w:rPr>
        <w:t>va</w:t>
      </w:r>
      <w:r>
        <w:rPr>
          <w:b/>
          <w:spacing w:val="-1"/>
          <w:sz w:val="24"/>
          <w:szCs w:val="24"/>
        </w:rPr>
        <w:t>r</w:t>
      </w:r>
      <w:r>
        <w:rPr>
          <w:b/>
          <w:sz w:val="24"/>
          <w:szCs w:val="24"/>
        </w:rPr>
        <w:t>a</w:t>
      </w:r>
      <w:r>
        <w:rPr>
          <w:b/>
          <w:spacing w:val="1"/>
          <w:sz w:val="24"/>
          <w:szCs w:val="24"/>
        </w:rPr>
        <w:t>n</w:t>
      </w:r>
      <w:r>
        <w:rPr>
          <w:b/>
          <w:sz w:val="24"/>
          <w:szCs w:val="24"/>
        </w:rPr>
        <w:t xml:space="preserve">jani </w:t>
      </w:r>
      <w:r>
        <w:rPr>
          <w:sz w:val="24"/>
          <w:szCs w:val="24"/>
        </w:rPr>
        <w:t>Assis</w:t>
      </w:r>
      <w:r>
        <w:rPr>
          <w:spacing w:val="1"/>
          <w:sz w:val="24"/>
          <w:szCs w:val="24"/>
        </w:rPr>
        <w:t>t</w:t>
      </w:r>
      <w:r>
        <w:rPr>
          <w:spacing w:val="-1"/>
          <w:sz w:val="24"/>
          <w:szCs w:val="24"/>
        </w:rPr>
        <w:t>a</w:t>
      </w:r>
      <w:r>
        <w:rPr>
          <w:sz w:val="24"/>
          <w:szCs w:val="24"/>
        </w:rPr>
        <w:t xml:space="preserve">nt </w:t>
      </w:r>
      <w:r>
        <w:rPr>
          <w:spacing w:val="1"/>
          <w:sz w:val="24"/>
          <w:szCs w:val="24"/>
        </w:rPr>
        <w:t>P</w:t>
      </w:r>
      <w:r>
        <w:rPr>
          <w:sz w:val="24"/>
          <w:szCs w:val="24"/>
        </w:rPr>
        <w:t>ro</w:t>
      </w:r>
      <w:r>
        <w:rPr>
          <w:spacing w:val="-1"/>
          <w:sz w:val="24"/>
          <w:szCs w:val="24"/>
        </w:rPr>
        <w:t>fe</w:t>
      </w:r>
      <w:r>
        <w:rPr>
          <w:sz w:val="24"/>
          <w:szCs w:val="24"/>
        </w:rPr>
        <w:t xml:space="preserve">ssor                                                                </w:t>
      </w:r>
      <w:r>
        <w:rPr>
          <w:spacing w:val="16"/>
          <w:sz w:val="24"/>
          <w:szCs w:val="24"/>
        </w:rPr>
        <w:t xml:space="preserve"> </w:t>
      </w:r>
      <w:r>
        <w:rPr>
          <w:spacing w:val="1"/>
          <w:sz w:val="24"/>
          <w:szCs w:val="24"/>
        </w:rPr>
        <w:t>P</w:t>
      </w:r>
      <w:r>
        <w:rPr>
          <w:sz w:val="24"/>
          <w:szCs w:val="24"/>
        </w:rPr>
        <w:t>ro</w:t>
      </w:r>
      <w:r>
        <w:rPr>
          <w:spacing w:val="-1"/>
          <w:sz w:val="24"/>
          <w:szCs w:val="24"/>
        </w:rPr>
        <w:t>fe</w:t>
      </w:r>
      <w:r>
        <w:rPr>
          <w:sz w:val="24"/>
          <w:szCs w:val="24"/>
        </w:rPr>
        <w:t>ssor D</w:t>
      </w:r>
      <w:r>
        <w:rPr>
          <w:spacing w:val="-1"/>
          <w:sz w:val="24"/>
          <w:szCs w:val="24"/>
        </w:rPr>
        <w:t>e</w:t>
      </w:r>
      <w:r>
        <w:rPr>
          <w:sz w:val="24"/>
          <w:szCs w:val="24"/>
        </w:rPr>
        <w:t>p</w:t>
      </w:r>
      <w:r>
        <w:rPr>
          <w:spacing w:val="-1"/>
          <w:sz w:val="24"/>
          <w:szCs w:val="24"/>
        </w:rPr>
        <w:t>a</w:t>
      </w:r>
      <w:r>
        <w:rPr>
          <w:sz w:val="24"/>
          <w:szCs w:val="24"/>
        </w:rPr>
        <w:t>rtm</w:t>
      </w:r>
      <w:r>
        <w:rPr>
          <w:spacing w:val="-1"/>
          <w:sz w:val="24"/>
          <w:szCs w:val="24"/>
        </w:rPr>
        <w:t>e</w:t>
      </w:r>
      <w:r>
        <w:rPr>
          <w:sz w:val="24"/>
          <w:szCs w:val="24"/>
        </w:rPr>
        <w:t>nt of C</w:t>
      </w:r>
      <w:r>
        <w:rPr>
          <w:spacing w:val="1"/>
          <w:sz w:val="24"/>
          <w:szCs w:val="24"/>
        </w:rPr>
        <w:t>S</w:t>
      </w:r>
      <w:r>
        <w:rPr>
          <w:sz w:val="24"/>
          <w:szCs w:val="24"/>
        </w:rPr>
        <w:t xml:space="preserve">E                                                               </w:t>
      </w:r>
      <w:r>
        <w:rPr>
          <w:spacing w:val="30"/>
          <w:sz w:val="24"/>
          <w:szCs w:val="24"/>
        </w:rPr>
        <w:t xml:space="preserve"> </w:t>
      </w:r>
      <w:r>
        <w:rPr>
          <w:sz w:val="24"/>
          <w:szCs w:val="24"/>
        </w:rPr>
        <w:t>D</w:t>
      </w:r>
      <w:r>
        <w:rPr>
          <w:spacing w:val="-1"/>
          <w:sz w:val="24"/>
          <w:szCs w:val="24"/>
        </w:rPr>
        <w:t>e</w:t>
      </w:r>
      <w:r>
        <w:rPr>
          <w:sz w:val="24"/>
          <w:szCs w:val="24"/>
        </w:rPr>
        <w:t>p</w:t>
      </w:r>
      <w:r>
        <w:rPr>
          <w:spacing w:val="-1"/>
          <w:sz w:val="24"/>
          <w:szCs w:val="24"/>
        </w:rPr>
        <w:t>a</w:t>
      </w:r>
      <w:r>
        <w:rPr>
          <w:sz w:val="24"/>
          <w:szCs w:val="24"/>
        </w:rPr>
        <w:t>rtm</w:t>
      </w:r>
      <w:r>
        <w:rPr>
          <w:spacing w:val="-1"/>
          <w:sz w:val="24"/>
          <w:szCs w:val="24"/>
        </w:rPr>
        <w:t>e</w:t>
      </w:r>
      <w:r>
        <w:rPr>
          <w:sz w:val="24"/>
          <w:szCs w:val="24"/>
        </w:rPr>
        <w:t>nt of C</w:t>
      </w:r>
      <w:r>
        <w:rPr>
          <w:spacing w:val="1"/>
          <w:sz w:val="24"/>
          <w:szCs w:val="24"/>
        </w:rPr>
        <w:t>S</w:t>
      </w:r>
      <w:r>
        <w:rPr>
          <w:sz w:val="24"/>
          <w:szCs w:val="24"/>
        </w:rPr>
        <w:t>E A</w:t>
      </w:r>
      <w:r>
        <w:rPr>
          <w:spacing w:val="1"/>
          <w:sz w:val="24"/>
          <w:szCs w:val="24"/>
        </w:rPr>
        <w:t>N</w:t>
      </w:r>
      <w:r>
        <w:rPr>
          <w:spacing w:val="-3"/>
          <w:sz w:val="24"/>
          <w:szCs w:val="24"/>
        </w:rPr>
        <w:t>I</w:t>
      </w:r>
      <w:r>
        <w:rPr>
          <w:sz w:val="24"/>
          <w:szCs w:val="24"/>
        </w:rPr>
        <w:t xml:space="preserve">TS                                                                                   </w:t>
      </w:r>
      <w:r>
        <w:rPr>
          <w:spacing w:val="16"/>
          <w:sz w:val="24"/>
          <w:szCs w:val="24"/>
        </w:rPr>
        <w:t xml:space="preserve"> </w:t>
      </w:r>
      <w:r>
        <w:rPr>
          <w:sz w:val="24"/>
          <w:szCs w:val="24"/>
        </w:rPr>
        <w:t>A</w:t>
      </w:r>
      <w:r>
        <w:rPr>
          <w:spacing w:val="1"/>
          <w:sz w:val="24"/>
          <w:szCs w:val="24"/>
        </w:rPr>
        <w:t>N</w:t>
      </w:r>
      <w:r>
        <w:rPr>
          <w:spacing w:val="-3"/>
          <w:sz w:val="24"/>
          <w:szCs w:val="24"/>
        </w:rPr>
        <w:t>I</w:t>
      </w:r>
      <w:r>
        <w:rPr>
          <w:sz w:val="24"/>
          <w:szCs w:val="24"/>
        </w:rPr>
        <w:t>TS</w:t>
      </w:r>
    </w:p>
    <w:p w14:paraId="46E5FC3D" w14:textId="77777777" w:rsidR="00433F0F" w:rsidRDefault="008B01BA">
      <w:pPr>
        <w:spacing w:before="59"/>
        <w:ind w:left="3517" w:right="3198"/>
        <w:jc w:val="center"/>
        <w:rPr>
          <w:sz w:val="32"/>
          <w:szCs w:val="32"/>
        </w:rPr>
      </w:pPr>
      <w:r>
        <w:rPr>
          <w:b/>
          <w:w w:val="99"/>
          <w:sz w:val="32"/>
          <w:szCs w:val="32"/>
        </w:rPr>
        <w:lastRenderedPageBreak/>
        <w:t>DEC</w:t>
      </w:r>
      <w:r>
        <w:rPr>
          <w:b/>
          <w:spacing w:val="1"/>
          <w:w w:val="99"/>
          <w:sz w:val="32"/>
          <w:szCs w:val="32"/>
        </w:rPr>
        <w:t>L</w:t>
      </w:r>
      <w:r>
        <w:rPr>
          <w:b/>
          <w:w w:val="99"/>
          <w:sz w:val="32"/>
          <w:szCs w:val="32"/>
        </w:rPr>
        <w:t>ARAT</w:t>
      </w:r>
      <w:r>
        <w:rPr>
          <w:b/>
          <w:spacing w:val="3"/>
          <w:w w:val="99"/>
          <w:sz w:val="32"/>
          <w:szCs w:val="32"/>
        </w:rPr>
        <w:t>I</w:t>
      </w:r>
      <w:r>
        <w:rPr>
          <w:b/>
          <w:spacing w:val="-1"/>
          <w:w w:val="99"/>
          <w:sz w:val="32"/>
          <w:szCs w:val="32"/>
        </w:rPr>
        <w:t>O</w:t>
      </w:r>
      <w:r>
        <w:rPr>
          <w:b/>
          <w:w w:val="99"/>
          <w:sz w:val="32"/>
          <w:szCs w:val="32"/>
        </w:rPr>
        <w:t>N</w:t>
      </w:r>
    </w:p>
    <w:p w14:paraId="000A9099" w14:textId="77777777" w:rsidR="00433F0F" w:rsidRDefault="00433F0F">
      <w:pPr>
        <w:spacing w:before="7" w:line="100" w:lineRule="exact"/>
        <w:rPr>
          <w:sz w:val="10"/>
          <w:szCs w:val="10"/>
        </w:rPr>
      </w:pPr>
    </w:p>
    <w:p w14:paraId="3059E84B" w14:textId="77777777" w:rsidR="00433F0F" w:rsidRDefault="00433F0F">
      <w:pPr>
        <w:spacing w:line="200" w:lineRule="exact"/>
      </w:pPr>
    </w:p>
    <w:p w14:paraId="04314D42" w14:textId="77777777" w:rsidR="00433F0F" w:rsidRDefault="00433F0F">
      <w:pPr>
        <w:spacing w:line="200" w:lineRule="exact"/>
      </w:pPr>
    </w:p>
    <w:p w14:paraId="726D8D14" w14:textId="77777777" w:rsidR="00433F0F" w:rsidRDefault="00433F0F">
      <w:pPr>
        <w:spacing w:line="200" w:lineRule="exact"/>
      </w:pPr>
    </w:p>
    <w:p w14:paraId="6FCA29A1" w14:textId="77777777" w:rsidR="00433F0F" w:rsidRDefault="00433F0F">
      <w:pPr>
        <w:spacing w:line="200" w:lineRule="exact"/>
      </w:pPr>
    </w:p>
    <w:p w14:paraId="39ABFEF3" w14:textId="77777777" w:rsidR="00433F0F" w:rsidRDefault="008B01BA">
      <w:pPr>
        <w:spacing w:line="359" w:lineRule="auto"/>
        <w:ind w:left="440" w:right="74" w:firstLine="720"/>
        <w:jc w:val="both"/>
        <w:rPr>
          <w:sz w:val="24"/>
          <w:szCs w:val="24"/>
        </w:rPr>
      </w:pPr>
      <w:r>
        <w:rPr>
          <w:spacing w:val="-1"/>
          <w:sz w:val="24"/>
          <w:szCs w:val="24"/>
        </w:rPr>
        <w:t>We</w:t>
      </w:r>
      <w:r>
        <w:rPr>
          <w:sz w:val="24"/>
          <w:szCs w:val="24"/>
        </w:rPr>
        <w:t>,</w:t>
      </w:r>
      <w:r>
        <w:rPr>
          <w:spacing w:val="1"/>
          <w:sz w:val="24"/>
          <w:szCs w:val="24"/>
        </w:rPr>
        <w:t xml:space="preserve"> </w:t>
      </w:r>
      <w:r>
        <w:rPr>
          <w:b/>
          <w:sz w:val="24"/>
          <w:szCs w:val="24"/>
        </w:rPr>
        <w:t>J.</w:t>
      </w:r>
      <w:r>
        <w:rPr>
          <w:b/>
          <w:spacing w:val="1"/>
          <w:sz w:val="24"/>
          <w:szCs w:val="24"/>
        </w:rPr>
        <w:t xml:space="preserve"> </w:t>
      </w:r>
      <w:r>
        <w:rPr>
          <w:b/>
          <w:sz w:val="24"/>
          <w:szCs w:val="24"/>
        </w:rPr>
        <w:t>G.</w:t>
      </w:r>
      <w:r>
        <w:rPr>
          <w:b/>
          <w:spacing w:val="2"/>
          <w:sz w:val="24"/>
          <w:szCs w:val="24"/>
        </w:rPr>
        <w:t xml:space="preserve"> </w:t>
      </w:r>
      <w:r>
        <w:rPr>
          <w:b/>
          <w:spacing w:val="1"/>
          <w:sz w:val="24"/>
          <w:szCs w:val="24"/>
        </w:rPr>
        <w:t>S</w:t>
      </w:r>
      <w:r>
        <w:rPr>
          <w:b/>
          <w:sz w:val="24"/>
          <w:szCs w:val="24"/>
        </w:rPr>
        <w:t xml:space="preserve">IVA </w:t>
      </w:r>
      <w:r>
        <w:rPr>
          <w:b/>
          <w:spacing w:val="1"/>
          <w:sz w:val="24"/>
          <w:szCs w:val="24"/>
        </w:rPr>
        <w:t>S</w:t>
      </w:r>
      <w:r>
        <w:rPr>
          <w:b/>
          <w:sz w:val="24"/>
          <w:szCs w:val="24"/>
        </w:rPr>
        <w:t>AI</w:t>
      </w:r>
      <w:r>
        <w:rPr>
          <w:b/>
          <w:spacing w:val="1"/>
          <w:sz w:val="24"/>
          <w:szCs w:val="24"/>
        </w:rPr>
        <w:t xml:space="preserve"> </w:t>
      </w:r>
      <w:r>
        <w:rPr>
          <w:b/>
          <w:sz w:val="24"/>
          <w:szCs w:val="24"/>
        </w:rPr>
        <w:t>(316</w:t>
      </w:r>
      <w:r>
        <w:rPr>
          <w:b/>
          <w:spacing w:val="-1"/>
          <w:sz w:val="24"/>
          <w:szCs w:val="24"/>
        </w:rPr>
        <w:t>1</w:t>
      </w:r>
      <w:r>
        <w:rPr>
          <w:b/>
          <w:sz w:val="24"/>
          <w:szCs w:val="24"/>
        </w:rPr>
        <w:t>26510085</w:t>
      </w:r>
      <w:r>
        <w:rPr>
          <w:b/>
          <w:spacing w:val="-1"/>
          <w:sz w:val="24"/>
          <w:szCs w:val="24"/>
        </w:rPr>
        <w:t>)</w:t>
      </w:r>
      <w:r>
        <w:rPr>
          <w:b/>
          <w:sz w:val="24"/>
          <w:szCs w:val="24"/>
        </w:rPr>
        <w:t>,</w:t>
      </w:r>
      <w:r>
        <w:rPr>
          <w:b/>
          <w:spacing w:val="1"/>
          <w:sz w:val="24"/>
          <w:szCs w:val="24"/>
        </w:rPr>
        <w:t xml:space="preserve"> </w:t>
      </w:r>
      <w:r>
        <w:rPr>
          <w:b/>
          <w:sz w:val="24"/>
          <w:szCs w:val="24"/>
        </w:rPr>
        <w:t>ROHITHA.</w:t>
      </w:r>
      <w:r>
        <w:rPr>
          <w:b/>
          <w:spacing w:val="1"/>
          <w:sz w:val="24"/>
          <w:szCs w:val="24"/>
        </w:rPr>
        <w:t xml:space="preserve"> </w:t>
      </w:r>
      <w:r>
        <w:rPr>
          <w:b/>
          <w:sz w:val="24"/>
          <w:szCs w:val="24"/>
        </w:rPr>
        <w:t>K</w:t>
      </w:r>
      <w:r>
        <w:rPr>
          <w:b/>
          <w:spacing w:val="2"/>
          <w:sz w:val="24"/>
          <w:szCs w:val="24"/>
        </w:rPr>
        <w:t xml:space="preserve"> </w:t>
      </w:r>
      <w:r>
        <w:rPr>
          <w:b/>
          <w:sz w:val="24"/>
          <w:szCs w:val="24"/>
        </w:rPr>
        <w:t>(316</w:t>
      </w:r>
      <w:r>
        <w:rPr>
          <w:b/>
          <w:spacing w:val="-1"/>
          <w:sz w:val="24"/>
          <w:szCs w:val="24"/>
        </w:rPr>
        <w:t>1</w:t>
      </w:r>
      <w:r>
        <w:rPr>
          <w:b/>
          <w:sz w:val="24"/>
          <w:szCs w:val="24"/>
        </w:rPr>
        <w:t>265</w:t>
      </w:r>
      <w:r>
        <w:rPr>
          <w:b/>
          <w:spacing w:val="-2"/>
          <w:sz w:val="24"/>
          <w:szCs w:val="24"/>
        </w:rPr>
        <w:t>1</w:t>
      </w:r>
      <w:r>
        <w:rPr>
          <w:b/>
          <w:sz w:val="24"/>
          <w:szCs w:val="24"/>
        </w:rPr>
        <w:t>0108</w:t>
      </w:r>
      <w:r>
        <w:rPr>
          <w:b/>
          <w:spacing w:val="-1"/>
          <w:sz w:val="24"/>
          <w:szCs w:val="24"/>
        </w:rPr>
        <w:t>)</w:t>
      </w:r>
      <w:r>
        <w:rPr>
          <w:b/>
          <w:sz w:val="24"/>
          <w:szCs w:val="24"/>
        </w:rPr>
        <w:t>,</w:t>
      </w:r>
      <w:r>
        <w:rPr>
          <w:b/>
          <w:spacing w:val="1"/>
          <w:sz w:val="24"/>
          <w:szCs w:val="24"/>
        </w:rPr>
        <w:t xml:space="preserve"> S</w:t>
      </w:r>
      <w:r>
        <w:rPr>
          <w:b/>
          <w:sz w:val="24"/>
          <w:szCs w:val="24"/>
        </w:rPr>
        <w:t>. DE</w:t>
      </w:r>
      <w:r>
        <w:rPr>
          <w:b/>
          <w:spacing w:val="1"/>
          <w:sz w:val="24"/>
          <w:szCs w:val="24"/>
        </w:rPr>
        <w:t>E</w:t>
      </w:r>
      <w:r>
        <w:rPr>
          <w:b/>
          <w:sz w:val="24"/>
          <w:szCs w:val="24"/>
        </w:rPr>
        <w:t>PIKA (316</w:t>
      </w:r>
      <w:r>
        <w:rPr>
          <w:b/>
          <w:spacing w:val="-1"/>
          <w:sz w:val="24"/>
          <w:szCs w:val="24"/>
        </w:rPr>
        <w:t>1</w:t>
      </w:r>
      <w:r>
        <w:rPr>
          <w:b/>
          <w:sz w:val="24"/>
          <w:szCs w:val="24"/>
        </w:rPr>
        <w:t>26510116</w:t>
      </w:r>
      <w:r>
        <w:rPr>
          <w:b/>
          <w:spacing w:val="-1"/>
          <w:sz w:val="24"/>
          <w:szCs w:val="24"/>
        </w:rPr>
        <w:t>)</w:t>
      </w:r>
      <w:r>
        <w:rPr>
          <w:b/>
          <w:sz w:val="24"/>
          <w:szCs w:val="24"/>
        </w:rPr>
        <w:t xml:space="preserve">, </w:t>
      </w:r>
      <w:r>
        <w:rPr>
          <w:b/>
          <w:spacing w:val="-1"/>
          <w:sz w:val="24"/>
          <w:szCs w:val="24"/>
        </w:rPr>
        <w:t>M</w:t>
      </w:r>
      <w:r>
        <w:rPr>
          <w:b/>
          <w:sz w:val="24"/>
          <w:szCs w:val="24"/>
        </w:rPr>
        <w:t xml:space="preserve">. N. </w:t>
      </w:r>
      <w:r>
        <w:rPr>
          <w:b/>
          <w:spacing w:val="1"/>
          <w:sz w:val="24"/>
          <w:szCs w:val="24"/>
        </w:rPr>
        <w:t>S</w:t>
      </w:r>
      <w:r>
        <w:rPr>
          <w:b/>
          <w:sz w:val="24"/>
          <w:szCs w:val="24"/>
        </w:rPr>
        <w:t>IN</w:t>
      </w:r>
      <w:r>
        <w:rPr>
          <w:b/>
          <w:spacing w:val="-1"/>
          <w:sz w:val="24"/>
          <w:szCs w:val="24"/>
        </w:rPr>
        <w:t>D</w:t>
      </w:r>
      <w:r>
        <w:rPr>
          <w:b/>
          <w:sz w:val="24"/>
          <w:szCs w:val="24"/>
        </w:rPr>
        <w:t>HURI (316</w:t>
      </w:r>
      <w:r>
        <w:rPr>
          <w:b/>
          <w:spacing w:val="-1"/>
          <w:sz w:val="24"/>
          <w:szCs w:val="24"/>
        </w:rPr>
        <w:t>1</w:t>
      </w:r>
      <w:r>
        <w:rPr>
          <w:b/>
          <w:sz w:val="24"/>
          <w:szCs w:val="24"/>
        </w:rPr>
        <w:t>26510098)</w:t>
      </w:r>
      <w:r>
        <w:rPr>
          <w:b/>
          <w:spacing w:val="3"/>
          <w:sz w:val="24"/>
          <w:szCs w:val="24"/>
        </w:rPr>
        <w:t xml:space="preserve"> </w:t>
      </w:r>
      <w:r>
        <w:rPr>
          <w:sz w:val="24"/>
          <w:szCs w:val="24"/>
        </w:rPr>
        <w:t xml:space="preserve">, of </w:t>
      </w:r>
      <w:r>
        <w:rPr>
          <w:spacing w:val="-1"/>
          <w:sz w:val="24"/>
          <w:szCs w:val="24"/>
        </w:rPr>
        <w:t>F</w:t>
      </w:r>
      <w:r>
        <w:rPr>
          <w:sz w:val="24"/>
          <w:szCs w:val="24"/>
        </w:rPr>
        <w:t>ourth Y</w:t>
      </w:r>
      <w:r>
        <w:rPr>
          <w:spacing w:val="-1"/>
          <w:sz w:val="24"/>
          <w:szCs w:val="24"/>
        </w:rPr>
        <w:t>ea</w:t>
      </w:r>
      <w:r>
        <w:rPr>
          <w:sz w:val="24"/>
          <w:szCs w:val="24"/>
        </w:rPr>
        <w:t>r B.T</w:t>
      </w:r>
      <w:r>
        <w:rPr>
          <w:spacing w:val="-1"/>
          <w:sz w:val="24"/>
          <w:szCs w:val="24"/>
        </w:rPr>
        <w:t>ec</w:t>
      </w:r>
      <w:r>
        <w:rPr>
          <w:sz w:val="24"/>
          <w:szCs w:val="24"/>
        </w:rPr>
        <w:t>h.,</w:t>
      </w:r>
      <w:r>
        <w:rPr>
          <w:spacing w:val="3"/>
          <w:sz w:val="24"/>
          <w:szCs w:val="24"/>
        </w:rPr>
        <w:t xml:space="preserve"> </w:t>
      </w:r>
      <w:r>
        <w:rPr>
          <w:sz w:val="24"/>
          <w:szCs w:val="24"/>
        </w:rPr>
        <w:t>in</w:t>
      </w:r>
      <w:r>
        <w:rPr>
          <w:spacing w:val="3"/>
          <w:sz w:val="24"/>
          <w:szCs w:val="24"/>
        </w:rPr>
        <w:t xml:space="preserve"> </w:t>
      </w:r>
      <w:r>
        <w:rPr>
          <w:sz w:val="24"/>
          <w:szCs w:val="24"/>
        </w:rPr>
        <w:t>the</w:t>
      </w:r>
      <w:r>
        <w:rPr>
          <w:spacing w:val="4"/>
          <w:sz w:val="24"/>
          <w:szCs w:val="24"/>
        </w:rPr>
        <w:t xml:space="preserve"> </w:t>
      </w:r>
      <w:r>
        <w:rPr>
          <w:sz w:val="24"/>
          <w:szCs w:val="24"/>
        </w:rPr>
        <w:t>D</w:t>
      </w:r>
      <w:r>
        <w:rPr>
          <w:spacing w:val="-1"/>
          <w:sz w:val="24"/>
          <w:szCs w:val="24"/>
        </w:rPr>
        <w:t>e</w:t>
      </w:r>
      <w:r>
        <w:rPr>
          <w:sz w:val="24"/>
          <w:szCs w:val="24"/>
        </w:rPr>
        <w:t>p</w:t>
      </w:r>
      <w:r>
        <w:rPr>
          <w:spacing w:val="-1"/>
          <w:sz w:val="24"/>
          <w:szCs w:val="24"/>
        </w:rPr>
        <w:t>a</w:t>
      </w:r>
      <w:r>
        <w:rPr>
          <w:sz w:val="24"/>
          <w:szCs w:val="24"/>
        </w:rPr>
        <w:t>rtm</w:t>
      </w:r>
      <w:r>
        <w:rPr>
          <w:spacing w:val="-1"/>
          <w:sz w:val="24"/>
          <w:szCs w:val="24"/>
        </w:rPr>
        <w:t>e</w:t>
      </w:r>
      <w:r>
        <w:rPr>
          <w:sz w:val="24"/>
          <w:szCs w:val="24"/>
        </w:rPr>
        <w:t>nt</w:t>
      </w:r>
      <w:r>
        <w:rPr>
          <w:spacing w:val="3"/>
          <w:sz w:val="24"/>
          <w:szCs w:val="24"/>
        </w:rPr>
        <w:t xml:space="preserve"> </w:t>
      </w:r>
      <w:r>
        <w:rPr>
          <w:sz w:val="24"/>
          <w:szCs w:val="24"/>
        </w:rPr>
        <w:t>of</w:t>
      </w:r>
      <w:r>
        <w:rPr>
          <w:spacing w:val="2"/>
          <w:sz w:val="24"/>
          <w:szCs w:val="24"/>
        </w:rPr>
        <w:t xml:space="preserve"> </w:t>
      </w:r>
      <w:r>
        <w:rPr>
          <w:sz w:val="24"/>
          <w:szCs w:val="24"/>
        </w:rPr>
        <w:t>Compu</w:t>
      </w:r>
      <w:r>
        <w:rPr>
          <w:spacing w:val="1"/>
          <w:sz w:val="24"/>
          <w:szCs w:val="24"/>
        </w:rPr>
        <w:t>t</w:t>
      </w:r>
      <w:r>
        <w:rPr>
          <w:spacing w:val="-1"/>
          <w:sz w:val="24"/>
          <w:szCs w:val="24"/>
        </w:rPr>
        <w:t>e</w:t>
      </w:r>
      <w:r>
        <w:rPr>
          <w:sz w:val="24"/>
          <w:szCs w:val="24"/>
        </w:rPr>
        <w:t xml:space="preserve">r </w:t>
      </w:r>
      <w:r>
        <w:rPr>
          <w:spacing w:val="1"/>
          <w:sz w:val="24"/>
          <w:szCs w:val="24"/>
        </w:rPr>
        <w:t>S</w:t>
      </w:r>
      <w:r>
        <w:rPr>
          <w:spacing w:val="-1"/>
          <w:sz w:val="24"/>
          <w:szCs w:val="24"/>
        </w:rPr>
        <w:t>c</w:t>
      </w:r>
      <w:r>
        <w:rPr>
          <w:sz w:val="24"/>
          <w:szCs w:val="24"/>
        </w:rPr>
        <w:t>ien</w:t>
      </w:r>
      <w:r>
        <w:rPr>
          <w:spacing w:val="-1"/>
          <w:sz w:val="24"/>
          <w:szCs w:val="24"/>
        </w:rPr>
        <w:t>c</w:t>
      </w:r>
      <w:r>
        <w:rPr>
          <w:sz w:val="24"/>
          <w:szCs w:val="24"/>
        </w:rPr>
        <w:t>e</w:t>
      </w:r>
      <w:r>
        <w:rPr>
          <w:spacing w:val="4"/>
          <w:sz w:val="24"/>
          <w:szCs w:val="24"/>
        </w:rPr>
        <w:t xml:space="preserve"> </w:t>
      </w:r>
      <w:r>
        <w:rPr>
          <w:spacing w:val="-1"/>
          <w:sz w:val="24"/>
          <w:szCs w:val="24"/>
        </w:rPr>
        <w:t>a</w:t>
      </w:r>
      <w:r>
        <w:rPr>
          <w:sz w:val="24"/>
          <w:szCs w:val="24"/>
        </w:rPr>
        <w:t>nd</w:t>
      </w:r>
      <w:r>
        <w:rPr>
          <w:spacing w:val="3"/>
          <w:sz w:val="24"/>
          <w:szCs w:val="24"/>
        </w:rPr>
        <w:t xml:space="preserve"> </w:t>
      </w:r>
      <w:r>
        <w:rPr>
          <w:sz w:val="24"/>
          <w:szCs w:val="24"/>
        </w:rPr>
        <w:t>Engin</w:t>
      </w:r>
      <w:r>
        <w:rPr>
          <w:spacing w:val="-1"/>
          <w:sz w:val="24"/>
          <w:szCs w:val="24"/>
        </w:rPr>
        <w:t>e</w:t>
      </w:r>
      <w:r>
        <w:rPr>
          <w:spacing w:val="1"/>
          <w:sz w:val="24"/>
          <w:szCs w:val="24"/>
        </w:rPr>
        <w:t>e</w:t>
      </w:r>
      <w:r>
        <w:rPr>
          <w:sz w:val="24"/>
          <w:szCs w:val="24"/>
        </w:rPr>
        <w:t>ring</w:t>
      </w:r>
      <w:r>
        <w:rPr>
          <w:spacing w:val="3"/>
          <w:sz w:val="24"/>
          <w:szCs w:val="24"/>
        </w:rPr>
        <w:t xml:space="preserve"> </w:t>
      </w:r>
      <w:r>
        <w:rPr>
          <w:sz w:val="24"/>
          <w:szCs w:val="24"/>
        </w:rPr>
        <w:t>f</w:t>
      </w:r>
      <w:r>
        <w:rPr>
          <w:spacing w:val="-1"/>
          <w:sz w:val="24"/>
          <w:szCs w:val="24"/>
        </w:rPr>
        <w:t>r</w:t>
      </w:r>
      <w:r>
        <w:rPr>
          <w:sz w:val="24"/>
          <w:szCs w:val="24"/>
        </w:rPr>
        <w:t>om</w:t>
      </w:r>
      <w:r>
        <w:rPr>
          <w:spacing w:val="3"/>
          <w:sz w:val="24"/>
          <w:szCs w:val="24"/>
        </w:rPr>
        <w:t xml:space="preserve"> </w:t>
      </w:r>
      <w:r>
        <w:rPr>
          <w:sz w:val="24"/>
          <w:szCs w:val="24"/>
        </w:rPr>
        <w:t>A</w:t>
      </w:r>
      <w:r>
        <w:rPr>
          <w:spacing w:val="1"/>
          <w:sz w:val="24"/>
          <w:szCs w:val="24"/>
        </w:rPr>
        <w:t>N</w:t>
      </w:r>
      <w:r>
        <w:rPr>
          <w:spacing w:val="-3"/>
          <w:sz w:val="24"/>
          <w:szCs w:val="24"/>
        </w:rPr>
        <w:t>I</w:t>
      </w:r>
      <w:r>
        <w:rPr>
          <w:sz w:val="24"/>
          <w:szCs w:val="24"/>
        </w:rPr>
        <w:t>TS, Vis</w:t>
      </w:r>
      <w:r>
        <w:rPr>
          <w:spacing w:val="-1"/>
          <w:sz w:val="24"/>
          <w:szCs w:val="24"/>
        </w:rPr>
        <w:t>a</w:t>
      </w:r>
      <w:r>
        <w:rPr>
          <w:sz w:val="24"/>
          <w:szCs w:val="24"/>
        </w:rPr>
        <w:t>kh</w:t>
      </w:r>
      <w:r>
        <w:rPr>
          <w:spacing w:val="-1"/>
          <w:sz w:val="24"/>
          <w:szCs w:val="24"/>
        </w:rPr>
        <w:t>a</w:t>
      </w:r>
      <w:r>
        <w:rPr>
          <w:sz w:val="24"/>
          <w:szCs w:val="24"/>
        </w:rPr>
        <w:t>p</w:t>
      </w:r>
      <w:r>
        <w:rPr>
          <w:spacing w:val="-1"/>
          <w:sz w:val="24"/>
          <w:szCs w:val="24"/>
        </w:rPr>
        <w:t>a</w:t>
      </w:r>
      <w:r>
        <w:rPr>
          <w:sz w:val="24"/>
          <w:szCs w:val="24"/>
        </w:rPr>
        <w:t>tnam,</w:t>
      </w:r>
      <w:r>
        <w:rPr>
          <w:spacing w:val="1"/>
          <w:sz w:val="24"/>
          <w:szCs w:val="24"/>
        </w:rPr>
        <w:t xml:space="preserve"> </w:t>
      </w:r>
      <w:r>
        <w:rPr>
          <w:sz w:val="24"/>
          <w:szCs w:val="24"/>
        </w:rPr>
        <w:t>h</w:t>
      </w:r>
      <w:r>
        <w:rPr>
          <w:spacing w:val="-1"/>
          <w:sz w:val="24"/>
          <w:szCs w:val="24"/>
        </w:rPr>
        <w:t>e</w:t>
      </w:r>
      <w:r>
        <w:rPr>
          <w:spacing w:val="1"/>
          <w:sz w:val="24"/>
          <w:szCs w:val="24"/>
        </w:rPr>
        <w:t>r</w:t>
      </w:r>
      <w:r>
        <w:rPr>
          <w:spacing w:val="-1"/>
          <w:sz w:val="24"/>
          <w:szCs w:val="24"/>
        </w:rPr>
        <w:t>e</w:t>
      </w:r>
      <w:r>
        <w:rPr>
          <w:sz w:val="24"/>
          <w:szCs w:val="24"/>
        </w:rPr>
        <w:t>by</w:t>
      </w:r>
      <w:r>
        <w:rPr>
          <w:spacing w:val="4"/>
          <w:sz w:val="24"/>
          <w:szCs w:val="24"/>
        </w:rPr>
        <w:t xml:space="preserve"> </w:t>
      </w:r>
      <w:r>
        <w:rPr>
          <w:sz w:val="24"/>
          <w:szCs w:val="24"/>
        </w:rPr>
        <w:t>d</w:t>
      </w:r>
      <w:r>
        <w:rPr>
          <w:spacing w:val="-1"/>
          <w:sz w:val="24"/>
          <w:szCs w:val="24"/>
        </w:rPr>
        <w:t>ec</w:t>
      </w:r>
      <w:r>
        <w:rPr>
          <w:sz w:val="24"/>
          <w:szCs w:val="24"/>
        </w:rPr>
        <w:t>la</w:t>
      </w:r>
      <w:r>
        <w:rPr>
          <w:spacing w:val="-1"/>
          <w:sz w:val="24"/>
          <w:szCs w:val="24"/>
        </w:rPr>
        <w:t>r</w:t>
      </w:r>
      <w:r>
        <w:rPr>
          <w:sz w:val="24"/>
          <w:szCs w:val="24"/>
        </w:rPr>
        <w:t>e that</w:t>
      </w:r>
      <w:r>
        <w:rPr>
          <w:spacing w:val="1"/>
          <w:sz w:val="24"/>
          <w:szCs w:val="24"/>
        </w:rPr>
        <w:t xml:space="preserve"> </w:t>
      </w:r>
      <w:r>
        <w:rPr>
          <w:sz w:val="24"/>
          <w:szCs w:val="24"/>
        </w:rPr>
        <w:t>the proj</w:t>
      </w:r>
      <w:r>
        <w:rPr>
          <w:spacing w:val="1"/>
          <w:sz w:val="24"/>
          <w:szCs w:val="24"/>
        </w:rPr>
        <w:t>e</w:t>
      </w:r>
      <w:r>
        <w:rPr>
          <w:spacing w:val="-1"/>
          <w:sz w:val="24"/>
          <w:szCs w:val="24"/>
        </w:rPr>
        <w:t>c</w:t>
      </w:r>
      <w:r>
        <w:rPr>
          <w:sz w:val="24"/>
          <w:szCs w:val="24"/>
        </w:rPr>
        <w:t>t</w:t>
      </w:r>
      <w:r>
        <w:rPr>
          <w:spacing w:val="1"/>
          <w:sz w:val="24"/>
          <w:szCs w:val="24"/>
        </w:rPr>
        <w:t xml:space="preserve"> </w:t>
      </w:r>
      <w:r>
        <w:rPr>
          <w:sz w:val="24"/>
          <w:szCs w:val="24"/>
        </w:rPr>
        <w:t>wo</w:t>
      </w:r>
      <w:r>
        <w:rPr>
          <w:spacing w:val="-1"/>
          <w:sz w:val="24"/>
          <w:szCs w:val="24"/>
        </w:rPr>
        <w:t>r</w:t>
      </w:r>
      <w:r>
        <w:rPr>
          <w:sz w:val="24"/>
          <w:szCs w:val="24"/>
        </w:rPr>
        <w:t>k</w:t>
      </w:r>
      <w:r>
        <w:rPr>
          <w:spacing w:val="1"/>
          <w:sz w:val="24"/>
          <w:szCs w:val="24"/>
        </w:rPr>
        <w:t xml:space="preserve"> </w:t>
      </w:r>
      <w:r>
        <w:rPr>
          <w:spacing w:val="-1"/>
          <w:sz w:val="24"/>
          <w:szCs w:val="24"/>
        </w:rPr>
        <w:t>e</w:t>
      </w:r>
      <w:r>
        <w:rPr>
          <w:sz w:val="24"/>
          <w:szCs w:val="24"/>
        </w:rPr>
        <w:t>nt</w:t>
      </w:r>
      <w:r>
        <w:rPr>
          <w:spacing w:val="1"/>
          <w:sz w:val="24"/>
          <w:szCs w:val="24"/>
        </w:rPr>
        <w:t>i</w:t>
      </w:r>
      <w:r>
        <w:rPr>
          <w:sz w:val="24"/>
          <w:szCs w:val="24"/>
        </w:rPr>
        <w:t>t</w:t>
      </w:r>
      <w:r>
        <w:rPr>
          <w:spacing w:val="1"/>
          <w:sz w:val="24"/>
          <w:szCs w:val="24"/>
        </w:rPr>
        <w:t>l</w:t>
      </w:r>
      <w:r>
        <w:rPr>
          <w:spacing w:val="-1"/>
          <w:sz w:val="24"/>
          <w:szCs w:val="24"/>
        </w:rPr>
        <w:t>e</w:t>
      </w:r>
      <w:r>
        <w:rPr>
          <w:sz w:val="24"/>
          <w:szCs w:val="24"/>
        </w:rPr>
        <w:t>d</w:t>
      </w:r>
      <w:r>
        <w:rPr>
          <w:spacing w:val="3"/>
          <w:sz w:val="24"/>
          <w:szCs w:val="24"/>
        </w:rPr>
        <w:t xml:space="preserve"> </w:t>
      </w:r>
      <w:r>
        <w:rPr>
          <w:b/>
          <w:sz w:val="24"/>
          <w:szCs w:val="24"/>
        </w:rPr>
        <w:t>“BR</w:t>
      </w:r>
      <w:r>
        <w:rPr>
          <w:b/>
          <w:spacing w:val="-1"/>
          <w:sz w:val="24"/>
          <w:szCs w:val="24"/>
        </w:rPr>
        <w:t>A</w:t>
      </w:r>
      <w:r>
        <w:rPr>
          <w:b/>
          <w:sz w:val="24"/>
          <w:szCs w:val="24"/>
        </w:rPr>
        <w:t>IN</w:t>
      </w:r>
      <w:r>
        <w:rPr>
          <w:b/>
          <w:spacing w:val="1"/>
          <w:sz w:val="24"/>
          <w:szCs w:val="24"/>
        </w:rPr>
        <w:t xml:space="preserve"> </w:t>
      </w:r>
      <w:r>
        <w:rPr>
          <w:b/>
          <w:sz w:val="24"/>
          <w:szCs w:val="24"/>
        </w:rPr>
        <w:t>TU</w:t>
      </w:r>
      <w:r>
        <w:rPr>
          <w:b/>
          <w:spacing w:val="-1"/>
          <w:sz w:val="24"/>
          <w:szCs w:val="24"/>
        </w:rPr>
        <w:t>M</w:t>
      </w:r>
      <w:r>
        <w:rPr>
          <w:b/>
          <w:sz w:val="24"/>
          <w:szCs w:val="24"/>
        </w:rPr>
        <w:t>OUR IDENTIFIC</w:t>
      </w:r>
      <w:r>
        <w:rPr>
          <w:b/>
          <w:spacing w:val="-1"/>
          <w:sz w:val="24"/>
          <w:szCs w:val="24"/>
        </w:rPr>
        <w:t>A</w:t>
      </w:r>
      <w:r>
        <w:rPr>
          <w:b/>
          <w:sz w:val="24"/>
          <w:szCs w:val="24"/>
        </w:rPr>
        <w:t>TION U</w:t>
      </w:r>
      <w:r>
        <w:rPr>
          <w:b/>
          <w:spacing w:val="-2"/>
          <w:sz w:val="24"/>
          <w:szCs w:val="24"/>
        </w:rPr>
        <w:t>S</w:t>
      </w:r>
      <w:r>
        <w:rPr>
          <w:b/>
          <w:sz w:val="24"/>
          <w:szCs w:val="24"/>
        </w:rPr>
        <w:t>ING CON</w:t>
      </w:r>
      <w:r>
        <w:rPr>
          <w:b/>
          <w:spacing w:val="-1"/>
          <w:sz w:val="24"/>
          <w:szCs w:val="24"/>
        </w:rPr>
        <w:t>V</w:t>
      </w:r>
      <w:r>
        <w:rPr>
          <w:b/>
          <w:sz w:val="24"/>
          <w:szCs w:val="24"/>
        </w:rPr>
        <w:t>O</w:t>
      </w:r>
      <w:r>
        <w:rPr>
          <w:b/>
          <w:spacing w:val="1"/>
          <w:sz w:val="24"/>
          <w:szCs w:val="24"/>
        </w:rPr>
        <w:t>L</w:t>
      </w:r>
      <w:r>
        <w:rPr>
          <w:b/>
          <w:sz w:val="24"/>
          <w:szCs w:val="24"/>
        </w:rPr>
        <w:t>UTI</w:t>
      </w:r>
      <w:r>
        <w:rPr>
          <w:b/>
          <w:spacing w:val="1"/>
          <w:sz w:val="24"/>
          <w:szCs w:val="24"/>
        </w:rPr>
        <w:t>O</w:t>
      </w:r>
      <w:r>
        <w:rPr>
          <w:b/>
          <w:spacing w:val="-3"/>
          <w:sz w:val="24"/>
          <w:szCs w:val="24"/>
        </w:rPr>
        <w:t>N</w:t>
      </w:r>
      <w:r>
        <w:rPr>
          <w:b/>
          <w:sz w:val="24"/>
          <w:szCs w:val="24"/>
        </w:rPr>
        <w:t>AL NEUR</w:t>
      </w:r>
      <w:r>
        <w:rPr>
          <w:b/>
          <w:spacing w:val="-1"/>
          <w:sz w:val="24"/>
          <w:szCs w:val="24"/>
        </w:rPr>
        <w:t>A</w:t>
      </w:r>
      <w:r>
        <w:rPr>
          <w:b/>
          <w:sz w:val="24"/>
          <w:szCs w:val="24"/>
        </w:rPr>
        <w:t>L NE</w:t>
      </w:r>
      <w:r>
        <w:rPr>
          <w:b/>
          <w:spacing w:val="1"/>
          <w:sz w:val="24"/>
          <w:szCs w:val="24"/>
        </w:rPr>
        <w:t>T</w:t>
      </w:r>
      <w:r>
        <w:rPr>
          <w:b/>
          <w:sz w:val="24"/>
          <w:szCs w:val="24"/>
        </w:rPr>
        <w:t>W</w:t>
      </w:r>
      <w:r>
        <w:rPr>
          <w:b/>
          <w:spacing w:val="-2"/>
          <w:sz w:val="24"/>
          <w:szCs w:val="24"/>
        </w:rPr>
        <w:t>O</w:t>
      </w:r>
      <w:r>
        <w:rPr>
          <w:b/>
          <w:sz w:val="24"/>
          <w:szCs w:val="24"/>
        </w:rPr>
        <w:t>R</w:t>
      </w:r>
      <w:r>
        <w:rPr>
          <w:b/>
          <w:spacing w:val="3"/>
          <w:sz w:val="24"/>
          <w:szCs w:val="24"/>
        </w:rPr>
        <w:t>K</w:t>
      </w:r>
      <w:r>
        <w:rPr>
          <w:b/>
          <w:sz w:val="24"/>
          <w:szCs w:val="24"/>
        </w:rPr>
        <w:t xml:space="preserve">”  </w:t>
      </w:r>
      <w:r>
        <w:rPr>
          <w:sz w:val="24"/>
          <w:szCs w:val="24"/>
        </w:rPr>
        <w:t>is</w:t>
      </w:r>
      <w:r>
        <w:rPr>
          <w:spacing w:val="-2"/>
          <w:sz w:val="24"/>
          <w:szCs w:val="24"/>
        </w:rPr>
        <w:t xml:space="preserve"> </w:t>
      </w:r>
      <w:r>
        <w:rPr>
          <w:spacing w:val="-1"/>
          <w:sz w:val="24"/>
          <w:szCs w:val="24"/>
        </w:rPr>
        <w:t>ca</w:t>
      </w:r>
      <w:r>
        <w:rPr>
          <w:sz w:val="24"/>
          <w:szCs w:val="24"/>
        </w:rPr>
        <w:t>r</w:t>
      </w:r>
      <w:r>
        <w:rPr>
          <w:spacing w:val="-1"/>
          <w:sz w:val="24"/>
          <w:szCs w:val="24"/>
        </w:rPr>
        <w:t>r</w:t>
      </w:r>
      <w:r>
        <w:rPr>
          <w:sz w:val="24"/>
          <w:szCs w:val="24"/>
        </w:rPr>
        <w:t>ied out</w:t>
      </w:r>
      <w:r>
        <w:rPr>
          <w:spacing w:val="-7"/>
          <w:sz w:val="24"/>
          <w:szCs w:val="24"/>
        </w:rPr>
        <w:t xml:space="preserve"> </w:t>
      </w:r>
      <w:r>
        <w:rPr>
          <w:sz w:val="24"/>
          <w:szCs w:val="24"/>
        </w:rPr>
        <w:t>by</w:t>
      </w:r>
      <w:r>
        <w:rPr>
          <w:spacing w:val="-7"/>
          <w:sz w:val="24"/>
          <w:szCs w:val="24"/>
        </w:rPr>
        <w:t xml:space="preserve"> </w:t>
      </w:r>
      <w:r>
        <w:rPr>
          <w:sz w:val="24"/>
          <w:szCs w:val="24"/>
        </w:rPr>
        <w:t>us</w:t>
      </w:r>
      <w:r>
        <w:rPr>
          <w:spacing w:val="-7"/>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submi</w:t>
      </w:r>
      <w:r>
        <w:rPr>
          <w:spacing w:val="1"/>
          <w:sz w:val="24"/>
          <w:szCs w:val="24"/>
        </w:rPr>
        <w:t>t</w:t>
      </w:r>
      <w:r>
        <w:rPr>
          <w:sz w:val="24"/>
          <w:szCs w:val="24"/>
        </w:rPr>
        <w:t>ted</w:t>
      </w:r>
      <w:r>
        <w:rPr>
          <w:spacing w:val="-8"/>
          <w:sz w:val="24"/>
          <w:szCs w:val="24"/>
        </w:rPr>
        <w:t xml:space="preserve"> </w:t>
      </w:r>
      <w:r>
        <w:rPr>
          <w:spacing w:val="3"/>
          <w:sz w:val="24"/>
          <w:szCs w:val="24"/>
        </w:rPr>
        <w:t>i</w:t>
      </w:r>
      <w:r>
        <w:rPr>
          <w:sz w:val="24"/>
          <w:szCs w:val="24"/>
        </w:rPr>
        <w:t>n</w:t>
      </w:r>
      <w:r>
        <w:rPr>
          <w:spacing w:val="-7"/>
          <w:sz w:val="24"/>
          <w:szCs w:val="24"/>
        </w:rPr>
        <w:t xml:space="preserve"> </w:t>
      </w:r>
      <w:r>
        <w:rPr>
          <w:sz w:val="24"/>
          <w:szCs w:val="24"/>
        </w:rPr>
        <w:t>p</w:t>
      </w:r>
      <w:r>
        <w:rPr>
          <w:spacing w:val="-1"/>
          <w:sz w:val="24"/>
          <w:szCs w:val="24"/>
        </w:rPr>
        <w:t>a</w:t>
      </w:r>
      <w:r>
        <w:rPr>
          <w:sz w:val="24"/>
          <w:szCs w:val="24"/>
        </w:rPr>
        <w:t>rti</w:t>
      </w:r>
      <w:r>
        <w:rPr>
          <w:spacing w:val="-1"/>
          <w:sz w:val="24"/>
          <w:szCs w:val="24"/>
        </w:rPr>
        <w:t>a</w:t>
      </w:r>
      <w:r>
        <w:rPr>
          <w:sz w:val="24"/>
          <w:szCs w:val="24"/>
        </w:rPr>
        <w:t>l</w:t>
      </w:r>
      <w:r>
        <w:rPr>
          <w:spacing w:val="-5"/>
          <w:sz w:val="24"/>
          <w:szCs w:val="24"/>
        </w:rPr>
        <w:t xml:space="preserve"> </w:t>
      </w:r>
      <w:r>
        <w:rPr>
          <w:sz w:val="24"/>
          <w:szCs w:val="24"/>
        </w:rPr>
        <w:t>ful</w:t>
      </w:r>
      <w:r>
        <w:rPr>
          <w:spacing w:val="-1"/>
          <w:sz w:val="24"/>
          <w:szCs w:val="24"/>
        </w:rPr>
        <w:t>f</w:t>
      </w:r>
      <w:r>
        <w:rPr>
          <w:sz w:val="24"/>
          <w:szCs w:val="24"/>
        </w:rPr>
        <w:t>i</w:t>
      </w:r>
      <w:r>
        <w:rPr>
          <w:spacing w:val="1"/>
          <w:sz w:val="24"/>
          <w:szCs w:val="24"/>
        </w:rPr>
        <w:t>l</w:t>
      </w:r>
      <w:r>
        <w:rPr>
          <w:sz w:val="24"/>
          <w:szCs w:val="24"/>
        </w:rPr>
        <w:t>ment</w:t>
      </w:r>
      <w:r>
        <w:rPr>
          <w:spacing w:val="-7"/>
          <w:sz w:val="24"/>
          <w:szCs w:val="24"/>
        </w:rPr>
        <w:t xml:space="preserve"> </w:t>
      </w:r>
      <w:r>
        <w:rPr>
          <w:spacing w:val="2"/>
          <w:sz w:val="24"/>
          <w:szCs w:val="24"/>
        </w:rPr>
        <w:t>o</w:t>
      </w:r>
      <w:r>
        <w:rPr>
          <w:sz w:val="24"/>
          <w:szCs w:val="24"/>
        </w:rPr>
        <w:t>f</w:t>
      </w:r>
      <w:r>
        <w:rPr>
          <w:spacing w:val="-8"/>
          <w:sz w:val="24"/>
          <w:szCs w:val="24"/>
        </w:rPr>
        <w:t xml:space="preserve"> </w:t>
      </w:r>
      <w:r>
        <w:rPr>
          <w:sz w:val="24"/>
          <w:szCs w:val="24"/>
        </w:rPr>
        <w:t>the</w:t>
      </w:r>
      <w:r>
        <w:rPr>
          <w:spacing w:val="-5"/>
          <w:sz w:val="24"/>
          <w:szCs w:val="24"/>
        </w:rPr>
        <w:t xml:space="preserve"> </w:t>
      </w:r>
      <w:r>
        <w:rPr>
          <w:sz w:val="24"/>
          <w:szCs w:val="24"/>
        </w:rPr>
        <w:t>r</w:t>
      </w:r>
      <w:r>
        <w:rPr>
          <w:spacing w:val="-2"/>
          <w:sz w:val="24"/>
          <w:szCs w:val="24"/>
        </w:rPr>
        <w:t>e</w:t>
      </w:r>
      <w:r>
        <w:rPr>
          <w:sz w:val="24"/>
          <w:szCs w:val="24"/>
        </w:rPr>
        <w:t>quir</w:t>
      </w:r>
      <w:r>
        <w:rPr>
          <w:spacing w:val="-1"/>
          <w:sz w:val="24"/>
          <w:szCs w:val="24"/>
        </w:rPr>
        <w:t>e</w:t>
      </w:r>
      <w:r>
        <w:rPr>
          <w:sz w:val="24"/>
          <w:szCs w:val="24"/>
        </w:rPr>
        <w:t>ments</w:t>
      </w:r>
      <w:r>
        <w:rPr>
          <w:spacing w:val="-5"/>
          <w:sz w:val="24"/>
          <w:szCs w:val="24"/>
        </w:rPr>
        <w:t xml:space="preserve"> </w:t>
      </w:r>
      <w:r>
        <w:rPr>
          <w:sz w:val="24"/>
          <w:szCs w:val="24"/>
        </w:rPr>
        <w:t>for</w:t>
      </w:r>
      <w:r>
        <w:rPr>
          <w:spacing w:val="-9"/>
          <w:sz w:val="24"/>
          <w:szCs w:val="24"/>
        </w:rPr>
        <w:t xml:space="preserve"> </w:t>
      </w:r>
      <w:r>
        <w:rPr>
          <w:sz w:val="24"/>
          <w:szCs w:val="24"/>
        </w:rPr>
        <w:t>the</w:t>
      </w:r>
      <w:r>
        <w:rPr>
          <w:spacing w:val="-6"/>
          <w:sz w:val="24"/>
          <w:szCs w:val="24"/>
        </w:rPr>
        <w:t xml:space="preserve"> </w:t>
      </w:r>
      <w:r>
        <w:rPr>
          <w:spacing w:val="-1"/>
          <w:sz w:val="24"/>
          <w:szCs w:val="24"/>
        </w:rPr>
        <w:t>a</w:t>
      </w:r>
      <w:r>
        <w:rPr>
          <w:spacing w:val="2"/>
          <w:sz w:val="24"/>
          <w:szCs w:val="24"/>
        </w:rPr>
        <w:t>w</w:t>
      </w:r>
      <w:r>
        <w:rPr>
          <w:spacing w:val="-1"/>
          <w:sz w:val="24"/>
          <w:szCs w:val="24"/>
        </w:rPr>
        <w:t>a</w:t>
      </w:r>
      <w:r>
        <w:rPr>
          <w:spacing w:val="1"/>
          <w:sz w:val="24"/>
          <w:szCs w:val="24"/>
        </w:rPr>
        <w:t>r</w:t>
      </w:r>
      <w:r>
        <w:rPr>
          <w:sz w:val="24"/>
          <w:szCs w:val="24"/>
        </w:rPr>
        <w:t>d</w:t>
      </w:r>
      <w:r>
        <w:rPr>
          <w:spacing w:val="-7"/>
          <w:sz w:val="24"/>
          <w:szCs w:val="24"/>
        </w:rPr>
        <w:t xml:space="preserve"> </w:t>
      </w:r>
      <w:r>
        <w:rPr>
          <w:sz w:val="24"/>
          <w:szCs w:val="24"/>
        </w:rPr>
        <w:t>of</w:t>
      </w:r>
      <w:r>
        <w:rPr>
          <w:spacing w:val="-6"/>
          <w:sz w:val="24"/>
          <w:szCs w:val="24"/>
        </w:rPr>
        <w:t xml:space="preserve"> </w:t>
      </w:r>
      <w:r>
        <w:rPr>
          <w:b/>
          <w:sz w:val="24"/>
          <w:szCs w:val="24"/>
        </w:rPr>
        <w:t>Ba</w:t>
      </w:r>
      <w:r>
        <w:rPr>
          <w:b/>
          <w:spacing w:val="-1"/>
          <w:sz w:val="24"/>
          <w:szCs w:val="24"/>
        </w:rPr>
        <w:t>c</w:t>
      </w:r>
      <w:r>
        <w:rPr>
          <w:b/>
          <w:spacing w:val="1"/>
          <w:sz w:val="24"/>
          <w:szCs w:val="24"/>
        </w:rPr>
        <w:t>h</w:t>
      </w:r>
      <w:r>
        <w:rPr>
          <w:b/>
          <w:spacing w:val="-1"/>
          <w:sz w:val="24"/>
          <w:szCs w:val="24"/>
        </w:rPr>
        <w:t>e</w:t>
      </w:r>
      <w:r>
        <w:rPr>
          <w:b/>
          <w:sz w:val="24"/>
          <w:szCs w:val="24"/>
        </w:rPr>
        <w:t>lor of T</w:t>
      </w:r>
      <w:r>
        <w:rPr>
          <w:b/>
          <w:spacing w:val="-1"/>
          <w:sz w:val="24"/>
          <w:szCs w:val="24"/>
        </w:rPr>
        <w:t>ec</w:t>
      </w:r>
      <w:r>
        <w:rPr>
          <w:b/>
          <w:spacing w:val="1"/>
          <w:sz w:val="24"/>
          <w:szCs w:val="24"/>
        </w:rPr>
        <w:t>hn</w:t>
      </w:r>
      <w:r>
        <w:rPr>
          <w:b/>
          <w:sz w:val="24"/>
          <w:szCs w:val="24"/>
        </w:rPr>
        <w:t>ology</w:t>
      </w:r>
      <w:r>
        <w:rPr>
          <w:b/>
          <w:spacing w:val="1"/>
          <w:sz w:val="24"/>
          <w:szCs w:val="24"/>
        </w:rPr>
        <w:t xml:space="preserve"> </w:t>
      </w:r>
      <w:r>
        <w:rPr>
          <w:b/>
          <w:sz w:val="24"/>
          <w:szCs w:val="24"/>
        </w:rPr>
        <w:t>in</w:t>
      </w:r>
      <w:r>
        <w:rPr>
          <w:b/>
          <w:spacing w:val="2"/>
          <w:sz w:val="24"/>
          <w:szCs w:val="24"/>
        </w:rPr>
        <w:t xml:space="preserve"> </w:t>
      </w:r>
      <w:r>
        <w:rPr>
          <w:b/>
          <w:sz w:val="24"/>
          <w:szCs w:val="24"/>
        </w:rPr>
        <w:t>Co</w:t>
      </w:r>
      <w:r>
        <w:rPr>
          <w:b/>
          <w:spacing w:val="1"/>
          <w:sz w:val="24"/>
          <w:szCs w:val="24"/>
        </w:rPr>
        <w:t>m</w:t>
      </w:r>
      <w:r>
        <w:rPr>
          <w:b/>
          <w:spacing w:val="-1"/>
          <w:sz w:val="24"/>
          <w:szCs w:val="24"/>
        </w:rPr>
        <w:t>p</w:t>
      </w:r>
      <w:r>
        <w:rPr>
          <w:b/>
          <w:spacing w:val="1"/>
          <w:sz w:val="24"/>
          <w:szCs w:val="24"/>
        </w:rPr>
        <w:t>u</w:t>
      </w:r>
      <w:r>
        <w:rPr>
          <w:b/>
          <w:sz w:val="24"/>
          <w:szCs w:val="24"/>
        </w:rPr>
        <w:t>t</w:t>
      </w:r>
      <w:r>
        <w:rPr>
          <w:b/>
          <w:spacing w:val="-2"/>
          <w:sz w:val="24"/>
          <w:szCs w:val="24"/>
        </w:rPr>
        <w:t>e</w:t>
      </w:r>
      <w:r>
        <w:rPr>
          <w:b/>
          <w:sz w:val="24"/>
          <w:szCs w:val="24"/>
        </w:rPr>
        <w:t xml:space="preserve">r </w:t>
      </w:r>
      <w:r>
        <w:rPr>
          <w:b/>
          <w:spacing w:val="1"/>
          <w:sz w:val="24"/>
          <w:szCs w:val="24"/>
        </w:rPr>
        <w:t>S</w:t>
      </w:r>
      <w:r>
        <w:rPr>
          <w:b/>
          <w:spacing w:val="-1"/>
          <w:sz w:val="24"/>
          <w:szCs w:val="24"/>
        </w:rPr>
        <w:t>c</w:t>
      </w:r>
      <w:r>
        <w:rPr>
          <w:b/>
          <w:sz w:val="24"/>
          <w:szCs w:val="24"/>
        </w:rPr>
        <w:t>ience</w:t>
      </w:r>
      <w:r>
        <w:rPr>
          <w:b/>
          <w:spacing w:val="3"/>
          <w:sz w:val="24"/>
          <w:szCs w:val="24"/>
        </w:rPr>
        <w:t xml:space="preserve"> </w:t>
      </w:r>
      <w:r>
        <w:rPr>
          <w:b/>
          <w:sz w:val="24"/>
          <w:szCs w:val="24"/>
        </w:rPr>
        <w:t>E</w:t>
      </w:r>
      <w:r>
        <w:rPr>
          <w:b/>
          <w:spacing w:val="1"/>
          <w:sz w:val="24"/>
          <w:szCs w:val="24"/>
        </w:rPr>
        <w:t>n</w:t>
      </w:r>
      <w:r>
        <w:rPr>
          <w:b/>
          <w:sz w:val="24"/>
          <w:szCs w:val="24"/>
        </w:rPr>
        <w:t>gi</w:t>
      </w:r>
      <w:r>
        <w:rPr>
          <w:b/>
          <w:spacing w:val="1"/>
          <w:sz w:val="24"/>
          <w:szCs w:val="24"/>
        </w:rPr>
        <w:t>n</w:t>
      </w:r>
      <w:r>
        <w:rPr>
          <w:b/>
          <w:spacing w:val="-1"/>
          <w:sz w:val="24"/>
          <w:szCs w:val="24"/>
        </w:rPr>
        <w:t>eer</w:t>
      </w:r>
      <w:r>
        <w:rPr>
          <w:b/>
          <w:spacing w:val="3"/>
          <w:sz w:val="24"/>
          <w:szCs w:val="24"/>
        </w:rPr>
        <w:t>i</w:t>
      </w:r>
      <w:r>
        <w:rPr>
          <w:b/>
          <w:spacing w:val="1"/>
          <w:sz w:val="24"/>
          <w:szCs w:val="24"/>
        </w:rPr>
        <w:t>n</w:t>
      </w:r>
      <w:r>
        <w:rPr>
          <w:b/>
          <w:sz w:val="24"/>
          <w:szCs w:val="24"/>
        </w:rPr>
        <w:t>g</w:t>
      </w:r>
      <w:r>
        <w:rPr>
          <w:b/>
          <w:spacing w:val="3"/>
          <w:sz w:val="24"/>
          <w:szCs w:val="24"/>
        </w:rPr>
        <w:t xml:space="preserve"> </w:t>
      </w:r>
      <w:r>
        <w:rPr>
          <w:sz w:val="24"/>
          <w:szCs w:val="24"/>
        </w:rPr>
        <w:t>,</w:t>
      </w:r>
      <w:r>
        <w:rPr>
          <w:spacing w:val="1"/>
          <w:sz w:val="24"/>
          <w:szCs w:val="24"/>
        </w:rPr>
        <w:t xml:space="preserve"> </w:t>
      </w:r>
      <w:r>
        <w:rPr>
          <w:sz w:val="24"/>
          <w:szCs w:val="24"/>
        </w:rPr>
        <w:t>und</w:t>
      </w:r>
      <w:r>
        <w:rPr>
          <w:spacing w:val="-1"/>
          <w:sz w:val="24"/>
          <w:szCs w:val="24"/>
        </w:rPr>
        <w:t>e</w:t>
      </w:r>
      <w:r>
        <w:rPr>
          <w:sz w:val="24"/>
          <w:szCs w:val="24"/>
        </w:rPr>
        <w:t>r Anil</w:t>
      </w:r>
      <w:r>
        <w:rPr>
          <w:spacing w:val="1"/>
          <w:sz w:val="24"/>
          <w:szCs w:val="24"/>
        </w:rPr>
        <w:t xml:space="preserve"> </w:t>
      </w:r>
      <w:r>
        <w:rPr>
          <w:sz w:val="24"/>
          <w:szCs w:val="24"/>
        </w:rPr>
        <w:t>N</w:t>
      </w:r>
      <w:r>
        <w:rPr>
          <w:spacing w:val="-1"/>
          <w:sz w:val="24"/>
          <w:szCs w:val="24"/>
        </w:rPr>
        <w:t>e</w:t>
      </w:r>
      <w:r>
        <w:rPr>
          <w:spacing w:val="1"/>
          <w:sz w:val="24"/>
          <w:szCs w:val="24"/>
        </w:rPr>
        <w:t>e</w:t>
      </w:r>
      <w:r>
        <w:rPr>
          <w:sz w:val="24"/>
          <w:szCs w:val="24"/>
        </w:rPr>
        <w:t>ruk</w:t>
      </w:r>
      <w:r>
        <w:rPr>
          <w:spacing w:val="1"/>
          <w:sz w:val="24"/>
          <w:szCs w:val="24"/>
        </w:rPr>
        <w:t>o</w:t>
      </w:r>
      <w:r>
        <w:rPr>
          <w:sz w:val="24"/>
          <w:szCs w:val="24"/>
        </w:rPr>
        <w:t>nda</w:t>
      </w:r>
      <w:r>
        <w:rPr>
          <w:spacing w:val="2"/>
          <w:sz w:val="24"/>
          <w:szCs w:val="24"/>
        </w:rPr>
        <w:t xml:space="preserve"> </w:t>
      </w:r>
      <w:r>
        <w:rPr>
          <w:spacing w:val="-3"/>
          <w:sz w:val="24"/>
          <w:szCs w:val="24"/>
        </w:rPr>
        <w:t>I</w:t>
      </w:r>
      <w:r>
        <w:rPr>
          <w:sz w:val="24"/>
          <w:szCs w:val="24"/>
        </w:rPr>
        <w:t>nst</w:t>
      </w:r>
      <w:r>
        <w:rPr>
          <w:spacing w:val="1"/>
          <w:sz w:val="24"/>
          <w:szCs w:val="24"/>
        </w:rPr>
        <w:t>i</w:t>
      </w:r>
      <w:r>
        <w:rPr>
          <w:sz w:val="24"/>
          <w:szCs w:val="24"/>
        </w:rPr>
        <w:t>tu</w:t>
      </w:r>
      <w:r>
        <w:rPr>
          <w:spacing w:val="1"/>
          <w:sz w:val="24"/>
          <w:szCs w:val="24"/>
        </w:rPr>
        <w:t>t</w:t>
      </w:r>
      <w:r>
        <w:rPr>
          <w:sz w:val="24"/>
          <w:szCs w:val="24"/>
        </w:rPr>
        <w:t>e of T</w:t>
      </w:r>
      <w:r>
        <w:rPr>
          <w:spacing w:val="-1"/>
          <w:sz w:val="24"/>
          <w:szCs w:val="24"/>
        </w:rPr>
        <w:t>ec</w:t>
      </w:r>
      <w:r>
        <w:rPr>
          <w:sz w:val="24"/>
          <w:szCs w:val="24"/>
        </w:rPr>
        <w:t>hnology</w:t>
      </w:r>
      <w:r>
        <w:rPr>
          <w:spacing w:val="2"/>
          <w:sz w:val="24"/>
          <w:szCs w:val="24"/>
        </w:rPr>
        <w:t xml:space="preserve"> </w:t>
      </w:r>
      <w:r>
        <w:rPr>
          <w:sz w:val="24"/>
          <w:szCs w:val="24"/>
        </w:rPr>
        <w:t>&amp;</w:t>
      </w:r>
      <w:r>
        <w:rPr>
          <w:spacing w:val="2"/>
          <w:sz w:val="24"/>
          <w:szCs w:val="24"/>
        </w:rPr>
        <w:t xml:space="preserve"> </w:t>
      </w:r>
      <w:r>
        <w:rPr>
          <w:spacing w:val="1"/>
          <w:sz w:val="24"/>
          <w:szCs w:val="24"/>
        </w:rPr>
        <w:t>S</w:t>
      </w:r>
      <w:r>
        <w:rPr>
          <w:spacing w:val="-1"/>
          <w:sz w:val="24"/>
          <w:szCs w:val="24"/>
        </w:rPr>
        <w:t>c</w:t>
      </w:r>
      <w:r>
        <w:rPr>
          <w:sz w:val="24"/>
          <w:szCs w:val="24"/>
        </w:rPr>
        <w:t>ien</w:t>
      </w:r>
      <w:r>
        <w:rPr>
          <w:spacing w:val="1"/>
          <w:sz w:val="24"/>
          <w:szCs w:val="24"/>
        </w:rPr>
        <w:t>c</w:t>
      </w:r>
      <w:r>
        <w:rPr>
          <w:spacing w:val="-1"/>
          <w:sz w:val="24"/>
          <w:szCs w:val="24"/>
        </w:rPr>
        <w:t>e</w:t>
      </w:r>
      <w:r>
        <w:rPr>
          <w:spacing w:val="4"/>
          <w:sz w:val="24"/>
          <w:szCs w:val="24"/>
        </w:rPr>
        <w:t>s</w:t>
      </w:r>
      <w:r>
        <w:rPr>
          <w:sz w:val="24"/>
          <w:szCs w:val="24"/>
        </w:rPr>
        <w:t>(</w:t>
      </w:r>
      <w:r>
        <w:rPr>
          <w:spacing w:val="-1"/>
          <w:sz w:val="24"/>
          <w:szCs w:val="24"/>
        </w:rPr>
        <w:t>A</w:t>
      </w:r>
      <w:r>
        <w:rPr>
          <w:sz w:val="24"/>
          <w:szCs w:val="24"/>
        </w:rPr>
        <w:t>)</w:t>
      </w:r>
      <w:r>
        <w:rPr>
          <w:spacing w:val="1"/>
          <w:sz w:val="24"/>
          <w:szCs w:val="24"/>
        </w:rPr>
        <w:t xml:space="preserve"> </w:t>
      </w:r>
      <w:r>
        <w:rPr>
          <w:sz w:val="24"/>
          <w:szCs w:val="24"/>
        </w:rPr>
        <w:t>during</w:t>
      </w:r>
      <w:r>
        <w:rPr>
          <w:spacing w:val="1"/>
          <w:sz w:val="24"/>
          <w:szCs w:val="24"/>
        </w:rPr>
        <w:t xml:space="preserve"> </w:t>
      </w:r>
      <w:r>
        <w:rPr>
          <w:sz w:val="24"/>
          <w:szCs w:val="24"/>
        </w:rPr>
        <w:t>the</w:t>
      </w:r>
      <w:r>
        <w:rPr>
          <w:spacing w:val="3"/>
          <w:sz w:val="24"/>
          <w:szCs w:val="24"/>
        </w:rPr>
        <w:t xml:space="preserve"> </w:t>
      </w:r>
      <w:r>
        <w:rPr>
          <w:spacing w:val="-1"/>
          <w:sz w:val="24"/>
          <w:szCs w:val="24"/>
        </w:rPr>
        <w:t>a</w:t>
      </w:r>
      <w:r>
        <w:rPr>
          <w:spacing w:val="1"/>
          <w:sz w:val="24"/>
          <w:szCs w:val="24"/>
        </w:rPr>
        <w:t>c</w:t>
      </w:r>
      <w:r>
        <w:rPr>
          <w:spacing w:val="-1"/>
          <w:sz w:val="24"/>
          <w:szCs w:val="24"/>
        </w:rPr>
        <w:t>a</w:t>
      </w:r>
      <w:r>
        <w:rPr>
          <w:sz w:val="24"/>
          <w:szCs w:val="24"/>
        </w:rPr>
        <w:t>d</w:t>
      </w:r>
      <w:r>
        <w:rPr>
          <w:spacing w:val="-1"/>
          <w:sz w:val="24"/>
          <w:szCs w:val="24"/>
        </w:rPr>
        <w:t>e</w:t>
      </w:r>
      <w:r>
        <w:rPr>
          <w:sz w:val="24"/>
          <w:szCs w:val="24"/>
        </w:rPr>
        <w:t>m</w:t>
      </w:r>
      <w:r>
        <w:rPr>
          <w:spacing w:val="3"/>
          <w:sz w:val="24"/>
          <w:szCs w:val="24"/>
        </w:rPr>
        <w:t>i</w:t>
      </w:r>
      <w:r>
        <w:rPr>
          <w:sz w:val="24"/>
          <w:szCs w:val="24"/>
        </w:rPr>
        <w:t>c y</w:t>
      </w:r>
      <w:r>
        <w:rPr>
          <w:spacing w:val="-1"/>
          <w:sz w:val="24"/>
          <w:szCs w:val="24"/>
        </w:rPr>
        <w:t>e</w:t>
      </w:r>
      <w:r>
        <w:rPr>
          <w:spacing w:val="1"/>
          <w:sz w:val="24"/>
          <w:szCs w:val="24"/>
        </w:rPr>
        <w:t>a</w:t>
      </w:r>
      <w:r>
        <w:rPr>
          <w:sz w:val="24"/>
          <w:szCs w:val="24"/>
        </w:rPr>
        <w:t>r</w:t>
      </w:r>
      <w:r>
        <w:rPr>
          <w:spacing w:val="1"/>
          <w:sz w:val="24"/>
          <w:szCs w:val="24"/>
        </w:rPr>
        <w:t xml:space="preserve"> </w:t>
      </w:r>
      <w:r>
        <w:rPr>
          <w:sz w:val="24"/>
          <w:szCs w:val="24"/>
        </w:rPr>
        <w:t>201</w:t>
      </w:r>
      <w:r>
        <w:rPr>
          <w:spacing w:val="2"/>
          <w:sz w:val="24"/>
          <w:szCs w:val="24"/>
        </w:rPr>
        <w:t>6</w:t>
      </w:r>
      <w:r>
        <w:rPr>
          <w:spacing w:val="-1"/>
          <w:sz w:val="24"/>
          <w:szCs w:val="24"/>
        </w:rPr>
        <w:t>-</w:t>
      </w:r>
      <w:r>
        <w:rPr>
          <w:sz w:val="24"/>
          <w:szCs w:val="24"/>
        </w:rPr>
        <w:t>2020</w:t>
      </w:r>
      <w:r>
        <w:rPr>
          <w:spacing w:val="4"/>
          <w:sz w:val="24"/>
          <w:szCs w:val="24"/>
        </w:rPr>
        <w:t xml:space="preserve"> </w:t>
      </w:r>
      <w:r>
        <w:rPr>
          <w:spacing w:val="-1"/>
          <w:sz w:val="24"/>
          <w:szCs w:val="24"/>
        </w:rPr>
        <w:t>a</w:t>
      </w:r>
      <w:r>
        <w:rPr>
          <w:sz w:val="24"/>
          <w:szCs w:val="24"/>
        </w:rPr>
        <w:t>nd</w:t>
      </w:r>
      <w:r>
        <w:rPr>
          <w:spacing w:val="4"/>
          <w:sz w:val="24"/>
          <w:szCs w:val="24"/>
        </w:rPr>
        <w:t xml:space="preserve"> </w:t>
      </w:r>
      <w:r>
        <w:rPr>
          <w:sz w:val="24"/>
          <w:szCs w:val="24"/>
        </w:rPr>
        <w:t>h</w:t>
      </w:r>
      <w:r>
        <w:rPr>
          <w:spacing w:val="-1"/>
          <w:sz w:val="24"/>
          <w:szCs w:val="24"/>
        </w:rPr>
        <w:t>a</w:t>
      </w:r>
      <w:r>
        <w:rPr>
          <w:sz w:val="24"/>
          <w:szCs w:val="24"/>
        </w:rPr>
        <w:t>s</w:t>
      </w:r>
      <w:r>
        <w:rPr>
          <w:spacing w:val="2"/>
          <w:sz w:val="24"/>
          <w:szCs w:val="24"/>
        </w:rPr>
        <w:t xml:space="preserve"> </w:t>
      </w:r>
      <w:r>
        <w:rPr>
          <w:sz w:val="24"/>
          <w:szCs w:val="24"/>
        </w:rPr>
        <w:t>not</w:t>
      </w:r>
      <w:r>
        <w:rPr>
          <w:spacing w:val="2"/>
          <w:sz w:val="24"/>
          <w:szCs w:val="24"/>
        </w:rPr>
        <w:t xml:space="preserve"> </w:t>
      </w:r>
      <w:r>
        <w:rPr>
          <w:sz w:val="24"/>
          <w:szCs w:val="24"/>
        </w:rPr>
        <w:t>b</w:t>
      </w:r>
      <w:r>
        <w:rPr>
          <w:spacing w:val="-1"/>
          <w:sz w:val="24"/>
          <w:szCs w:val="24"/>
        </w:rPr>
        <w:t>ee</w:t>
      </w:r>
      <w:r>
        <w:rPr>
          <w:sz w:val="24"/>
          <w:szCs w:val="24"/>
        </w:rPr>
        <w:t>n submi</w:t>
      </w:r>
      <w:r>
        <w:rPr>
          <w:spacing w:val="1"/>
          <w:sz w:val="24"/>
          <w:szCs w:val="24"/>
        </w:rPr>
        <w:t>t</w:t>
      </w:r>
      <w:r>
        <w:rPr>
          <w:sz w:val="24"/>
          <w:szCs w:val="24"/>
        </w:rPr>
        <w:t xml:space="preserve">ted to </w:t>
      </w:r>
      <w:r>
        <w:rPr>
          <w:spacing w:val="-1"/>
          <w:sz w:val="24"/>
          <w:szCs w:val="24"/>
        </w:rPr>
        <w:t>a</w:t>
      </w:r>
      <w:r>
        <w:rPr>
          <w:sz w:val="24"/>
          <w:szCs w:val="24"/>
        </w:rPr>
        <w:t>ny other</w:t>
      </w:r>
      <w:r>
        <w:rPr>
          <w:spacing w:val="-1"/>
          <w:sz w:val="24"/>
          <w:szCs w:val="24"/>
        </w:rPr>
        <w:t xml:space="preserve"> </w:t>
      </w:r>
      <w:r>
        <w:rPr>
          <w:sz w:val="24"/>
          <w:szCs w:val="24"/>
        </w:rPr>
        <w:t>unive</w:t>
      </w:r>
      <w:r>
        <w:rPr>
          <w:spacing w:val="-1"/>
          <w:sz w:val="24"/>
          <w:szCs w:val="24"/>
        </w:rPr>
        <w:t>r</w:t>
      </w:r>
      <w:r>
        <w:rPr>
          <w:sz w:val="24"/>
          <w:szCs w:val="24"/>
        </w:rPr>
        <w:t>si</w:t>
      </w:r>
      <w:r>
        <w:rPr>
          <w:spacing w:val="1"/>
          <w:sz w:val="24"/>
          <w:szCs w:val="24"/>
        </w:rPr>
        <w:t>t</w:t>
      </w:r>
      <w:r>
        <w:rPr>
          <w:sz w:val="24"/>
          <w:szCs w:val="24"/>
        </w:rPr>
        <w:t>y for</w:t>
      </w:r>
      <w:r>
        <w:rPr>
          <w:spacing w:val="-1"/>
          <w:sz w:val="24"/>
          <w:szCs w:val="24"/>
        </w:rPr>
        <w:t xml:space="preserve"> </w:t>
      </w:r>
      <w:r>
        <w:rPr>
          <w:sz w:val="24"/>
          <w:szCs w:val="24"/>
        </w:rPr>
        <w:t xml:space="preserve">the </w:t>
      </w:r>
      <w:r>
        <w:rPr>
          <w:spacing w:val="-1"/>
          <w:sz w:val="24"/>
          <w:szCs w:val="24"/>
        </w:rPr>
        <w:t>a</w:t>
      </w:r>
      <w:r>
        <w:rPr>
          <w:spacing w:val="2"/>
          <w:sz w:val="24"/>
          <w:szCs w:val="24"/>
        </w:rPr>
        <w:t>w</w:t>
      </w:r>
      <w:r>
        <w:rPr>
          <w:spacing w:val="-1"/>
          <w:sz w:val="24"/>
          <w:szCs w:val="24"/>
        </w:rPr>
        <w:t>a</w:t>
      </w:r>
      <w:r>
        <w:rPr>
          <w:sz w:val="24"/>
          <w:szCs w:val="24"/>
        </w:rPr>
        <w:t>rd of</w:t>
      </w:r>
      <w:r>
        <w:rPr>
          <w:spacing w:val="1"/>
          <w:sz w:val="24"/>
          <w:szCs w:val="24"/>
        </w:rPr>
        <w:t xml:space="preserve"> </w:t>
      </w:r>
      <w:r>
        <w:rPr>
          <w:spacing w:val="-1"/>
          <w:sz w:val="24"/>
          <w:szCs w:val="24"/>
        </w:rPr>
        <w:t>a</w:t>
      </w:r>
      <w:r>
        <w:rPr>
          <w:sz w:val="24"/>
          <w:szCs w:val="24"/>
        </w:rPr>
        <w:t>ny kind of d</w:t>
      </w:r>
      <w:r>
        <w:rPr>
          <w:spacing w:val="-1"/>
          <w:sz w:val="24"/>
          <w:szCs w:val="24"/>
        </w:rPr>
        <w:t>e</w:t>
      </w:r>
      <w:r>
        <w:rPr>
          <w:sz w:val="24"/>
          <w:szCs w:val="24"/>
        </w:rPr>
        <w:t>g</w:t>
      </w:r>
      <w:r>
        <w:rPr>
          <w:spacing w:val="1"/>
          <w:sz w:val="24"/>
          <w:szCs w:val="24"/>
        </w:rPr>
        <w:t>r</w:t>
      </w:r>
      <w:r>
        <w:rPr>
          <w:spacing w:val="-1"/>
          <w:sz w:val="24"/>
          <w:szCs w:val="24"/>
        </w:rPr>
        <w:t>ee</w:t>
      </w:r>
      <w:r>
        <w:rPr>
          <w:sz w:val="24"/>
          <w:szCs w:val="24"/>
        </w:rPr>
        <w:t>.</w:t>
      </w:r>
    </w:p>
    <w:p w14:paraId="166074B1" w14:textId="77777777" w:rsidR="00433F0F" w:rsidRDefault="00433F0F">
      <w:pPr>
        <w:spacing w:line="200" w:lineRule="exact"/>
      </w:pPr>
    </w:p>
    <w:p w14:paraId="0D695790" w14:textId="77777777" w:rsidR="00433F0F" w:rsidRDefault="00433F0F">
      <w:pPr>
        <w:spacing w:line="200" w:lineRule="exact"/>
      </w:pPr>
    </w:p>
    <w:p w14:paraId="1D50D7B4" w14:textId="77777777" w:rsidR="00433F0F" w:rsidRDefault="00433F0F">
      <w:pPr>
        <w:spacing w:line="200" w:lineRule="exact"/>
      </w:pPr>
    </w:p>
    <w:p w14:paraId="416FC432" w14:textId="77777777" w:rsidR="00433F0F" w:rsidRDefault="00433F0F">
      <w:pPr>
        <w:spacing w:before="10" w:line="220" w:lineRule="exact"/>
        <w:rPr>
          <w:sz w:val="22"/>
          <w:szCs w:val="22"/>
        </w:rPr>
      </w:pPr>
    </w:p>
    <w:tbl>
      <w:tblPr>
        <w:tblW w:w="0" w:type="auto"/>
        <w:tblInd w:w="2561" w:type="dxa"/>
        <w:tblLayout w:type="fixed"/>
        <w:tblCellMar>
          <w:left w:w="0" w:type="dxa"/>
          <w:right w:w="0" w:type="dxa"/>
        </w:tblCellMar>
        <w:tblLook w:val="01E0" w:firstRow="1" w:lastRow="1" w:firstColumn="1" w:lastColumn="1" w:noHBand="0" w:noVBand="0"/>
      </w:tblPr>
      <w:tblGrid>
        <w:gridCol w:w="2759"/>
        <w:gridCol w:w="2361"/>
      </w:tblGrid>
      <w:tr w:rsidR="00433F0F" w14:paraId="73E038FF" w14:textId="77777777">
        <w:trPr>
          <w:trHeight w:hRule="exact" w:val="508"/>
        </w:trPr>
        <w:tc>
          <w:tcPr>
            <w:tcW w:w="2759" w:type="dxa"/>
            <w:tcBorders>
              <w:top w:val="nil"/>
              <w:left w:val="nil"/>
              <w:bottom w:val="nil"/>
              <w:right w:val="nil"/>
            </w:tcBorders>
          </w:tcPr>
          <w:p w14:paraId="77C687A7" w14:textId="77777777" w:rsidR="00433F0F" w:rsidRDefault="008B01BA">
            <w:pPr>
              <w:spacing w:before="69"/>
              <w:ind w:left="40"/>
              <w:rPr>
                <w:sz w:val="24"/>
                <w:szCs w:val="24"/>
              </w:rPr>
            </w:pPr>
            <w:r>
              <w:rPr>
                <w:b/>
                <w:sz w:val="24"/>
                <w:szCs w:val="24"/>
              </w:rPr>
              <w:t xml:space="preserve">J. G. </w:t>
            </w:r>
            <w:r>
              <w:rPr>
                <w:b/>
                <w:spacing w:val="1"/>
                <w:sz w:val="24"/>
                <w:szCs w:val="24"/>
              </w:rPr>
              <w:t>S</w:t>
            </w:r>
            <w:r>
              <w:rPr>
                <w:b/>
                <w:sz w:val="24"/>
                <w:szCs w:val="24"/>
              </w:rPr>
              <w:t>IVA</w:t>
            </w:r>
            <w:r>
              <w:rPr>
                <w:b/>
                <w:spacing w:val="-1"/>
                <w:sz w:val="24"/>
                <w:szCs w:val="24"/>
              </w:rPr>
              <w:t xml:space="preserve"> </w:t>
            </w:r>
            <w:r>
              <w:rPr>
                <w:b/>
                <w:spacing w:val="1"/>
                <w:sz w:val="24"/>
                <w:szCs w:val="24"/>
              </w:rPr>
              <w:t>S</w:t>
            </w:r>
            <w:r>
              <w:rPr>
                <w:b/>
                <w:sz w:val="24"/>
                <w:szCs w:val="24"/>
              </w:rPr>
              <w:t>AI</w:t>
            </w:r>
          </w:p>
        </w:tc>
        <w:tc>
          <w:tcPr>
            <w:tcW w:w="2361" w:type="dxa"/>
            <w:tcBorders>
              <w:top w:val="nil"/>
              <w:left w:val="nil"/>
              <w:bottom w:val="nil"/>
              <w:right w:val="nil"/>
            </w:tcBorders>
          </w:tcPr>
          <w:p w14:paraId="164F1B8A" w14:textId="77777777" w:rsidR="00433F0F" w:rsidRDefault="008B01BA">
            <w:pPr>
              <w:spacing w:before="69"/>
              <w:ind w:left="881"/>
              <w:rPr>
                <w:sz w:val="24"/>
                <w:szCs w:val="24"/>
              </w:rPr>
            </w:pPr>
            <w:r>
              <w:rPr>
                <w:b/>
                <w:sz w:val="24"/>
                <w:szCs w:val="24"/>
              </w:rPr>
              <w:t>316126510085</w:t>
            </w:r>
          </w:p>
        </w:tc>
      </w:tr>
      <w:tr w:rsidR="00433F0F" w14:paraId="0F3FD53F" w14:textId="77777777">
        <w:trPr>
          <w:trHeight w:hRule="exact" w:val="575"/>
        </w:trPr>
        <w:tc>
          <w:tcPr>
            <w:tcW w:w="2759" w:type="dxa"/>
            <w:tcBorders>
              <w:top w:val="nil"/>
              <w:left w:val="nil"/>
              <w:bottom w:val="nil"/>
              <w:right w:val="nil"/>
            </w:tcBorders>
          </w:tcPr>
          <w:p w14:paraId="7BF793DB" w14:textId="77777777" w:rsidR="00433F0F" w:rsidRDefault="00433F0F">
            <w:pPr>
              <w:spacing w:before="7" w:line="120" w:lineRule="exact"/>
              <w:rPr>
                <w:sz w:val="13"/>
                <w:szCs w:val="13"/>
              </w:rPr>
            </w:pPr>
          </w:p>
          <w:p w14:paraId="63F03743" w14:textId="77777777" w:rsidR="00433F0F" w:rsidRDefault="008B01BA">
            <w:pPr>
              <w:ind w:left="40"/>
              <w:rPr>
                <w:sz w:val="24"/>
                <w:szCs w:val="24"/>
              </w:rPr>
            </w:pPr>
            <w:r>
              <w:rPr>
                <w:b/>
                <w:sz w:val="24"/>
                <w:szCs w:val="24"/>
              </w:rPr>
              <w:t>ROHITHA. K</w:t>
            </w:r>
          </w:p>
        </w:tc>
        <w:tc>
          <w:tcPr>
            <w:tcW w:w="2361" w:type="dxa"/>
            <w:tcBorders>
              <w:top w:val="nil"/>
              <w:left w:val="nil"/>
              <w:bottom w:val="nil"/>
              <w:right w:val="nil"/>
            </w:tcBorders>
          </w:tcPr>
          <w:p w14:paraId="1184E52D" w14:textId="77777777" w:rsidR="00433F0F" w:rsidRDefault="00433F0F">
            <w:pPr>
              <w:spacing w:before="7" w:line="120" w:lineRule="exact"/>
              <w:rPr>
                <w:sz w:val="13"/>
                <w:szCs w:val="13"/>
              </w:rPr>
            </w:pPr>
          </w:p>
          <w:p w14:paraId="3258AF0A" w14:textId="77777777" w:rsidR="00433F0F" w:rsidRDefault="008B01BA">
            <w:pPr>
              <w:ind w:left="881"/>
              <w:rPr>
                <w:sz w:val="24"/>
                <w:szCs w:val="24"/>
              </w:rPr>
            </w:pPr>
            <w:r>
              <w:rPr>
                <w:b/>
                <w:sz w:val="24"/>
                <w:szCs w:val="24"/>
              </w:rPr>
              <w:t>316126510108</w:t>
            </w:r>
          </w:p>
        </w:tc>
      </w:tr>
      <w:tr w:rsidR="00433F0F" w14:paraId="349BB807" w14:textId="77777777">
        <w:trPr>
          <w:trHeight w:hRule="exact" w:val="574"/>
        </w:trPr>
        <w:tc>
          <w:tcPr>
            <w:tcW w:w="2759" w:type="dxa"/>
            <w:tcBorders>
              <w:top w:val="nil"/>
              <w:left w:val="nil"/>
              <w:bottom w:val="nil"/>
              <w:right w:val="nil"/>
            </w:tcBorders>
          </w:tcPr>
          <w:p w14:paraId="1EE497B9" w14:textId="77777777" w:rsidR="00433F0F" w:rsidRDefault="00433F0F">
            <w:pPr>
              <w:spacing w:before="6" w:line="120" w:lineRule="exact"/>
              <w:rPr>
                <w:sz w:val="13"/>
                <w:szCs w:val="13"/>
              </w:rPr>
            </w:pPr>
          </w:p>
          <w:p w14:paraId="429D52C6" w14:textId="77777777" w:rsidR="00433F0F" w:rsidRDefault="008B01BA">
            <w:pPr>
              <w:ind w:left="40"/>
              <w:rPr>
                <w:sz w:val="24"/>
                <w:szCs w:val="24"/>
              </w:rPr>
            </w:pPr>
            <w:r>
              <w:rPr>
                <w:b/>
                <w:spacing w:val="1"/>
                <w:sz w:val="24"/>
                <w:szCs w:val="24"/>
              </w:rPr>
              <w:t>S</w:t>
            </w:r>
            <w:r>
              <w:rPr>
                <w:b/>
                <w:sz w:val="24"/>
                <w:szCs w:val="24"/>
              </w:rPr>
              <w:t>. DE</w:t>
            </w:r>
            <w:r>
              <w:rPr>
                <w:b/>
                <w:spacing w:val="1"/>
                <w:sz w:val="24"/>
                <w:szCs w:val="24"/>
              </w:rPr>
              <w:t>E</w:t>
            </w:r>
            <w:r>
              <w:rPr>
                <w:b/>
                <w:sz w:val="24"/>
                <w:szCs w:val="24"/>
              </w:rPr>
              <w:t>PIKA</w:t>
            </w:r>
          </w:p>
        </w:tc>
        <w:tc>
          <w:tcPr>
            <w:tcW w:w="2361" w:type="dxa"/>
            <w:tcBorders>
              <w:top w:val="nil"/>
              <w:left w:val="nil"/>
              <w:bottom w:val="nil"/>
              <w:right w:val="nil"/>
            </w:tcBorders>
          </w:tcPr>
          <w:p w14:paraId="287D431C" w14:textId="77777777" w:rsidR="00433F0F" w:rsidRDefault="00433F0F">
            <w:pPr>
              <w:spacing w:before="6" w:line="120" w:lineRule="exact"/>
              <w:rPr>
                <w:sz w:val="13"/>
                <w:szCs w:val="13"/>
              </w:rPr>
            </w:pPr>
          </w:p>
          <w:p w14:paraId="68844018" w14:textId="77777777" w:rsidR="00433F0F" w:rsidRDefault="008B01BA">
            <w:pPr>
              <w:ind w:left="881"/>
              <w:rPr>
                <w:sz w:val="24"/>
                <w:szCs w:val="24"/>
              </w:rPr>
            </w:pPr>
            <w:r>
              <w:rPr>
                <w:b/>
                <w:sz w:val="24"/>
                <w:szCs w:val="24"/>
              </w:rPr>
              <w:t>316126510116</w:t>
            </w:r>
          </w:p>
        </w:tc>
      </w:tr>
      <w:tr w:rsidR="00433F0F" w14:paraId="39FC5B90" w14:textId="77777777">
        <w:trPr>
          <w:trHeight w:hRule="exact" w:val="507"/>
        </w:trPr>
        <w:tc>
          <w:tcPr>
            <w:tcW w:w="2759" w:type="dxa"/>
            <w:tcBorders>
              <w:top w:val="nil"/>
              <w:left w:val="nil"/>
              <w:bottom w:val="nil"/>
              <w:right w:val="nil"/>
            </w:tcBorders>
          </w:tcPr>
          <w:p w14:paraId="54EFC02E" w14:textId="77777777" w:rsidR="00433F0F" w:rsidRDefault="00433F0F">
            <w:pPr>
              <w:spacing w:before="6" w:line="120" w:lineRule="exact"/>
              <w:rPr>
                <w:sz w:val="13"/>
                <w:szCs w:val="13"/>
              </w:rPr>
            </w:pPr>
          </w:p>
          <w:p w14:paraId="0CAC842C" w14:textId="77777777" w:rsidR="00433F0F" w:rsidRDefault="008B01BA">
            <w:pPr>
              <w:ind w:left="40"/>
              <w:rPr>
                <w:sz w:val="24"/>
                <w:szCs w:val="24"/>
              </w:rPr>
            </w:pPr>
            <w:r>
              <w:rPr>
                <w:b/>
                <w:spacing w:val="-1"/>
                <w:sz w:val="24"/>
                <w:szCs w:val="24"/>
              </w:rPr>
              <w:t>M</w:t>
            </w:r>
            <w:r>
              <w:rPr>
                <w:b/>
                <w:sz w:val="24"/>
                <w:szCs w:val="24"/>
              </w:rPr>
              <w:t>. N. SIN</w:t>
            </w:r>
            <w:r>
              <w:rPr>
                <w:b/>
                <w:spacing w:val="-1"/>
                <w:sz w:val="24"/>
                <w:szCs w:val="24"/>
              </w:rPr>
              <w:t>D</w:t>
            </w:r>
            <w:r>
              <w:rPr>
                <w:b/>
                <w:sz w:val="24"/>
                <w:szCs w:val="24"/>
              </w:rPr>
              <w:t>HURI</w:t>
            </w:r>
          </w:p>
        </w:tc>
        <w:tc>
          <w:tcPr>
            <w:tcW w:w="2361" w:type="dxa"/>
            <w:tcBorders>
              <w:top w:val="nil"/>
              <w:left w:val="nil"/>
              <w:bottom w:val="nil"/>
              <w:right w:val="nil"/>
            </w:tcBorders>
          </w:tcPr>
          <w:p w14:paraId="51574F32" w14:textId="77777777" w:rsidR="00433F0F" w:rsidRDefault="00433F0F">
            <w:pPr>
              <w:spacing w:before="6" w:line="120" w:lineRule="exact"/>
              <w:rPr>
                <w:sz w:val="13"/>
                <w:szCs w:val="13"/>
              </w:rPr>
            </w:pPr>
          </w:p>
          <w:p w14:paraId="1D860862" w14:textId="77777777" w:rsidR="00433F0F" w:rsidRDefault="008B01BA">
            <w:pPr>
              <w:ind w:left="881"/>
              <w:rPr>
                <w:sz w:val="24"/>
                <w:szCs w:val="24"/>
              </w:rPr>
            </w:pPr>
            <w:r>
              <w:rPr>
                <w:b/>
                <w:sz w:val="24"/>
                <w:szCs w:val="24"/>
              </w:rPr>
              <w:t>316126510098</w:t>
            </w:r>
          </w:p>
        </w:tc>
      </w:tr>
    </w:tbl>
    <w:p w14:paraId="2151737D" w14:textId="77777777" w:rsidR="00433F0F" w:rsidRDefault="00433F0F">
      <w:pPr>
        <w:sectPr w:rsidR="00433F0F">
          <w:footerReference w:type="default" r:id="rId12"/>
          <w:pgSz w:w="12240" w:h="15840"/>
          <w:pgMar w:top="1380" w:right="1320" w:bottom="280" w:left="1720" w:header="0" w:footer="1012" w:gutter="0"/>
          <w:pgNumType w:start="3"/>
          <w:cols w:space="720"/>
        </w:sectPr>
      </w:pPr>
    </w:p>
    <w:p w14:paraId="4CC84386" w14:textId="77777777" w:rsidR="00433F0F" w:rsidRDefault="008B01BA">
      <w:pPr>
        <w:spacing w:before="59"/>
        <w:ind w:left="2963"/>
        <w:rPr>
          <w:sz w:val="32"/>
          <w:szCs w:val="32"/>
        </w:rPr>
      </w:pPr>
      <w:r>
        <w:rPr>
          <w:b/>
          <w:sz w:val="32"/>
          <w:szCs w:val="32"/>
        </w:rPr>
        <w:lastRenderedPageBreak/>
        <w:t>AC</w:t>
      </w:r>
      <w:r>
        <w:rPr>
          <w:b/>
          <w:spacing w:val="1"/>
          <w:sz w:val="32"/>
          <w:szCs w:val="32"/>
        </w:rPr>
        <w:t>K</w:t>
      </w:r>
      <w:r>
        <w:rPr>
          <w:b/>
          <w:sz w:val="32"/>
          <w:szCs w:val="32"/>
        </w:rPr>
        <w:t>N</w:t>
      </w:r>
      <w:r>
        <w:rPr>
          <w:b/>
          <w:spacing w:val="1"/>
          <w:sz w:val="32"/>
          <w:szCs w:val="32"/>
        </w:rPr>
        <w:t>O</w:t>
      </w:r>
      <w:r>
        <w:rPr>
          <w:b/>
          <w:sz w:val="32"/>
          <w:szCs w:val="32"/>
        </w:rPr>
        <w:t>WL</w:t>
      </w:r>
      <w:r>
        <w:rPr>
          <w:b/>
          <w:spacing w:val="1"/>
          <w:sz w:val="32"/>
          <w:szCs w:val="32"/>
        </w:rPr>
        <w:t>E</w:t>
      </w:r>
      <w:r>
        <w:rPr>
          <w:b/>
          <w:spacing w:val="2"/>
          <w:sz w:val="32"/>
          <w:szCs w:val="32"/>
        </w:rPr>
        <w:t>D</w:t>
      </w:r>
      <w:r>
        <w:rPr>
          <w:b/>
          <w:spacing w:val="1"/>
          <w:sz w:val="32"/>
          <w:szCs w:val="32"/>
        </w:rPr>
        <w:t>G</w:t>
      </w:r>
      <w:r>
        <w:rPr>
          <w:b/>
          <w:sz w:val="32"/>
          <w:szCs w:val="32"/>
        </w:rPr>
        <w:t>E</w:t>
      </w:r>
      <w:r>
        <w:rPr>
          <w:b/>
          <w:spacing w:val="2"/>
          <w:sz w:val="32"/>
          <w:szCs w:val="32"/>
        </w:rPr>
        <w:t>M</w:t>
      </w:r>
      <w:r>
        <w:rPr>
          <w:b/>
          <w:sz w:val="32"/>
          <w:szCs w:val="32"/>
        </w:rPr>
        <w:t>ENT</w:t>
      </w:r>
    </w:p>
    <w:p w14:paraId="39D33F9A" w14:textId="77777777" w:rsidR="00433F0F" w:rsidRDefault="00433F0F">
      <w:pPr>
        <w:spacing w:line="200" w:lineRule="exact"/>
      </w:pPr>
    </w:p>
    <w:p w14:paraId="783BBB34" w14:textId="77777777" w:rsidR="00433F0F" w:rsidRDefault="00433F0F">
      <w:pPr>
        <w:spacing w:line="200" w:lineRule="exact"/>
      </w:pPr>
    </w:p>
    <w:p w14:paraId="2689A5F0" w14:textId="77777777" w:rsidR="00433F0F" w:rsidRDefault="00433F0F">
      <w:pPr>
        <w:spacing w:before="8" w:line="280" w:lineRule="exact"/>
        <w:rPr>
          <w:sz w:val="28"/>
          <w:szCs w:val="28"/>
        </w:rPr>
      </w:pPr>
    </w:p>
    <w:p w14:paraId="09AFBF55" w14:textId="77777777" w:rsidR="00433F0F" w:rsidRDefault="008B01BA">
      <w:pPr>
        <w:spacing w:line="359" w:lineRule="auto"/>
        <w:ind w:left="440" w:right="76" w:firstLine="720"/>
        <w:jc w:val="both"/>
        <w:rPr>
          <w:sz w:val="24"/>
          <w:szCs w:val="24"/>
        </w:rPr>
      </w:pPr>
      <w:r>
        <w:rPr>
          <w:spacing w:val="-1"/>
          <w:sz w:val="24"/>
          <w:szCs w:val="24"/>
        </w:rPr>
        <w:t>W</w:t>
      </w:r>
      <w:r>
        <w:rPr>
          <w:sz w:val="24"/>
          <w:szCs w:val="24"/>
        </w:rPr>
        <w:t>e would</w:t>
      </w:r>
      <w:r>
        <w:rPr>
          <w:spacing w:val="1"/>
          <w:sz w:val="24"/>
          <w:szCs w:val="24"/>
        </w:rPr>
        <w:t xml:space="preserve"> </w:t>
      </w:r>
      <w:r>
        <w:rPr>
          <w:sz w:val="24"/>
          <w:szCs w:val="24"/>
        </w:rPr>
        <w:t>l</w:t>
      </w:r>
      <w:r>
        <w:rPr>
          <w:spacing w:val="1"/>
          <w:sz w:val="24"/>
          <w:szCs w:val="24"/>
        </w:rPr>
        <w:t>i</w:t>
      </w:r>
      <w:r>
        <w:rPr>
          <w:sz w:val="24"/>
          <w:szCs w:val="24"/>
        </w:rPr>
        <w:t>ke to</w:t>
      </w:r>
      <w:r>
        <w:rPr>
          <w:spacing w:val="2"/>
          <w:sz w:val="24"/>
          <w:szCs w:val="24"/>
        </w:rPr>
        <w:t xml:space="preserve"> </w:t>
      </w:r>
      <w:r>
        <w:rPr>
          <w:spacing w:val="-1"/>
          <w:sz w:val="24"/>
          <w:szCs w:val="24"/>
        </w:rPr>
        <w:t>e</w:t>
      </w:r>
      <w:r>
        <w:rPr>
          <w:sz w:val="24"/>
          <w:szCs w:val="24"/>
        </w:rPr>
        <w:t>xpr</w:t>
      </w:r>
      <w:r>
        <w:rPr>
          <w:spacing w:val="-2"/>
          <w:sz w:val="24"/>
          <w:szCs w:val="24"/>
        </w:rPr>
        <w:t>e</w:t>
      </w:r>
      <w:r>
        <w:rPr>
          <w:sz w:val="24"/>
          <w:szCs w:val="24"/>
        </w:rPr>
        <w:t>ss</w:t>
      </w:r>
      <w:r>
        <w:rPr>
          <w:spacing w:val="2"/>
          <w:sz w:val="24"/>
          <w:szCs w:val="24"/>
        </w:rPr>
        <w:t xml:space="preserve"> </w:t>
      </w:r>
      <w:r>
        <w:rPr>
          <w:sz w:val="24"/>
          <w:szCs w:val="24"/>
        </w:rPr>
        <w:t>our d</w:t>
      </w:r>
      <w:r>
        <w:rPr>
          <w:spacing w:val="-1"/>
          <w:sz w:val="24"/>
          <w:szCs w:val="24"/>
        </w:rPr>
        <w:t>ee</w:t>
      </w:r>
      <w:r>
        <w:rPr>
          <w:sz w:val="24"/>
          <w:szCs w:val="24"/>
        </w:rPr>
        <w:t>p</w:t>
      </w:r>
      <w:r>
        <w:rPr>
          <w:spacing w:val="1"/>
          <w:sz w:val="24"/>
          <w:szCs w:val="24"/>
        </w:rPr>
        <w:t xml:space="preserve"> </w:t>
      </w:r>
      <w:r>
        <w:rPr>
          <w:sz w:val="24"/>
          <w:szCs w:val="24"/>
        </w:rPr>
        <w:t>gr</w:t>
      </w:r>
      <w:r>
        <w:rPr>
          <w:spacing w:val="-2"/>
          <w:sz w:val="24"/>
          <w:szCs w:val="24"/>
        </w:rPr>
        <w:t>a</w:t>
      </w:r>
      <w:r>
        <w:rPr>
          <w:sz w:val="24"/>
          <w:szCs w:val="24"/>
        </w:rPr>
        <w:t>t</w:t>
      </w:r>
      <w:r>
        <w:rPr>
          <w:spacing w:val="1"/>
          <w:sz w:val="24"/>
          <w:szCs w:val="24"/>
        </w:rPr>
        <w:t>i</w:t>
      </w:r>
      <w:r>
        <w:rPr>
          <w:sz w:val="24"/>
          <w:szCs w:val="24"/>
        </w:rPr>
        <w:t>tude</w:t>
      </w:r>
      <w:r>
        <w:rPr>
          <w:spacing w:val="1"/>
          <w:sz w:val="24"/>
          <w:szCs w:val="24"/>
        </w:rPr>
        <w:t xml:space="preserve"> </w:t>
      </w:r>
      <w:r>
        <w:rPr>
          <w:sz w:val="24"/>
          <w:szCs w:val="24"/>
        </w:rPr>
        <w:t>to</w:t>
      </w:r>
      <w:r>
        <w:rPr>
          <w:spacing w:val="2"/>
          <w:sz w:val="24"/>
          <w:szCs w:val="24"/>
        </w:rPr>
        <w:t xml:space="preserve"> </w:t>
      </w:r>
      <w:r>
        <w:rPr>
          <w:spacing w:val="-2"/>
          <w:sz w:val="24"/>
          <w:szCs w:val="24"/>
        </w:rPr>
        <w:t>o</w:t>
      </w:r>
      <w:r>
        <w:rPr>
          <w:sz w:val="24"/>
          <w:szCs w:val="24"/>
        </w:rPr>
        <w:t>ur proj</w:t>
      </w:r>
      <w:r>
        <w:rPr>
          <w:spacing w:val="-1"/>
          <w:sz w:val="24"/>
          <w:szCs w:val="24"/>
        </w:rPr>
        <w:t>ec</w:t>
      </w:r>
      <w:r>
        <w:rPr>
          <w:sz w:val="24"/>
          <w:szCs w:val="24"/>
        </w:rPr>
        <w:t>t</w:t>
      </w:r>
      <w:r>
        <w:rPr>
          <w:spacing w:val="2"/>
          <w:sz w:val="24"/>
          <w:szCs w:val="24"/>
        </w:rPr>
        <w:t xml:space="preserve"> </w:t>
      </w:r>
      <w:r>
        <w:rPr>
          <w:sz w:val="24"/>
          <w:szCs w:val="24"/>
        </w:rPr>
        <w:t>guid</w:t>
      </w:r>
      <w:r>
        <w:rPr>
          <w:spacing w:val="4"/>
          <w:sz w:val="24"/>
          <w:szCs w:val="24"/>
        </w:rPr>
        <w:t>e</w:t>
      </w:r>
      <w:r>
        <w:rPr>
          <w:sz w:val="24"/>
          <w:szCs w:val="24"/>
        </w:rPr>
        <w:t>,</w:t>
      </w:r>
      <w:r>
        <w:rPr>
          <w:spacing w:val="1"/>
          <w:sz w:val="24"/>
          <w:szCs w:val="24"/>
        </w:rPr>
        <w:t xml:space="preserve"> </w:t>
      </w:r>
      <w:r>
        <w:rPr>
          <w:b/>
          <w:spacing w:val="-1"/>
          <w:sz w:val="24"/>
          <w:szCs w:val="24"/>
        </w:rPr>
        <w:t>Mr</w:t>
      </w:r>
      <w:r>
        <w:rPr>
          <w:b/>
          <w:sz w:val="24"/>
          <w:szCs w:val="24"/>
        </w:rPr>
        <w:t>.</w:t>
      </w:r>
      <w:r>
        <w:rPr>
          <w:b/>
          <w:spacing w:val="1"/>
          <w:sz w:val="24"/>
          <w:szCs w:val="24"/>
        </w:rPr>
        <w:t xml:space="preserve"> </w:t>
      </w:r>
      <w:r>
        <w:rPr>
          <w:b/>
          <w:sz w:val="24"/>
          <w:szCs w:val="24"/>
        </w:rPr>
        <w:t>P.</w:t>
      </w:r>
      <w:r>
        <w:rPr>
          <w:b/>
          <w:spacing w:val="1"/>
          <w:sz w:val="24"/>
          <w:szCs w:val="24"/>
        </w:rPr>
        <w:t xml:space="preserve"> </w:t>
      </w:r>
      <w:r>
        <w:rPr>
          <w:b/>
          <w:sz w:val="24"/>
          <w:szCs w:val="24"/>
        </w:rPr>
        <w:t xml:space="preserve">Naga </w:t>
      </w:r>
      <w:r>
        <w:rPr>
          <w:b/>
          <w:spacing w:val="1"/>
          <w:sz w:val="24"/>
          <w:szCs w:val="24"/>
        </w:rPr>
        <w:t>S</w:t>
      </w:r>
      <w:r>
        <w:rPr>
          <w:b/>
          <w:spacing w:val="-1"/>
          <w:sz w:val="24"/>
          <w:szCs w:val="24"/>
        </w:rPr>
        <w:t>r</w:t>
      </w:r>
      <w:r>
        <w:rPr>
          <w:b/>
          <w:sz w:val="24"/>
          <w:szCs w:val="24"/>
        </w:rPr>
        <w:t>i</w:t>
      </w:r>
      <w:r>
        <w:rPr>
          <w:b/>
          <w:spacing w:val="1"/>
          <w:sz w:val="24"/>
          <w:szCs w:val="24"/>
        </w:rPr>
        <w:t>n</w:t>
      </w:r>
      <w:r>
        <w:rPr>
          <w:b/>
          <w:sz w:val="24"/>
          <w:szCs w:val="24"/>
        </w:rPr>
        <w:t>ivas</w:t>
      </w:r>
      <w:r>
        <w:rPr>
          <w:b/>
          <w:spacing w:val="2"/>
          <w:sz w:val="24"/>
          <w:szCs w:val="24"/>
        </w:rPr>
        <w:t>u</w:t>
      </w:r>
      <w:r>
        <w:rPr>
          <w:sz w:val="24"/>
          <w:szCs w:val="24"/>
        </w:rPr>
        <w:t>,</w:t>
      </w:r>
      <w:r>
        <w:rPr>
          <w:spacing w:val="1"/>
          <w:sz w:val="24"/>
          <w:szCs w:val="24"/>
        </w:rPr>
        <w:t xml:space="preserve"> </w:t>
      </w:r>
      <w:r>
        <w:rPr>
          <w:sz w:val="24"/>
          <w:szCs w:val="24"/>
        </w:rPr>
        <w:t>Assis</w:t>
      </w:r>
      <w:r>
        <w:rPr>
          <w:spacing w:val="1"/>
          <w:sz w:val="24"/>
          <w:szCs w:val="24"/>
        </w:rPr>
        <w:t>t</w:t>
      </w:r>
      <w:r>
        <w:rPr>
          <w:spacing w:val="-1"/>
          <w:sz w:val="24"/>
          <w:szCs w:val="24"/>
        </w:rPr>
        <w:t>a</w:t>
      </w:r>
      <w:r>
        <w:rPr>
          <w:sz w:val="24"/>
          <w:szCs w:val="24"/>
        </w:rPr>
        <w:t>nt</w:t>
      </w:r>
      <w:r>
        <w:rPr>
          <w:spacing w:val="2"/>
          <w:sz w:val="24"/>
          <w:szCs w:val="24"/>
        </w:rPr>
        <w:t xml:space="preserve"> </w:t>
      </w:r>
      <w:r>
        <w:rPr>
          <w:spacing w:val="1"/>
          <w:sz w:val="24"/>
          <w:szCs w:val="24"/>
        </w:rPr>
        <w:t>P</w:t>
      </w:r>
      <w:r>
        <w:rPr>
          <w:spacing w:val="-3"/>
          <w:sz w:val="24"/>
          <w:szCs w:val="24"/>
        </w:rPr>
        <w:t>r</w:t>
      </w:r>
      <w:r>
        <w:rPr>
          <w:sz w:val="24"/>
          <w:szCs w:val="24"/>
        </w:rPr>
        <w:t>of</w:t>
      </w:r>
      <w:r>
        <w:rPr>
          <w:spacing w:val="-2"/>
          <w:sz w:val="24"/>
          <w:szCs w:val="24"/>
        </w:rPr>
        <w:t>e</w:t>
      </w:r>
      <w:r>
        <w:rPr>
          <w:sz w:val="24"/>
          <w:szCs w:val="24"/>
        </w:rPr>
        <w:t>ssor,</w:t>
      </w:r>
      <w:r>
        <w:rPr>
          <w:spacing w:val="3"/>
          <w:sz w:val="24"/>
          <w:szCs w:val="24"/>
        </w:rPr>
        <w:t xml:space="preserve"> </w:t>
      </w:r>
      <w:r>
        <w:rPr>
          <w:sz w:val="24"/>
          <w:szCs w:val="24"/>
        </w:rPr>
        <w:t>D</w:t>
      </w:r>
      <w:r>
        <w:rPr>
          <w:spacing w:val="-1"/>
          <w:sz w:val="24"/>
          <w:szCs w:val="24"/>
        </w:rPr>
        <w:t>e</w:t>
      </w:r>
      <w:r>
        <w:rPr>
          <w:sz w:val="24"/>
          <w:szCs w:val="24"/>
        </w:rPr>
        <w:t>p</w:t>
      </w:r>
      <w:r>
        <w:rPr>
          <w:spacing w:val="1"/>
          <w:sz w:val="24"/>
          <w:szCs w:val="24"/>
        </w:rPr>
        <w:t>a</w:t>
      </w:r>
      <w:r>
        <w:rPr>
          <w:sz w:val="24"/>
          <w:szCs w:val="24"/>
        </w:rPr>
        <w:t>rtm</w:t>
      </w:r>
      <w:r>
        <w:rPr>
          <w:spacing w:val="-1"/>
          <w:sz w:val="24"/>
          <w:szCs w:val="24"/>
        </w:rPr>
        <w:t>e</w:t>
      </w:r>
      <w:r>
        <w:rPr>
          <w:sz w:val="24"/>
          <w:szCs w:val="24"/>
        </w:rPr>
        <w:t>nt</w:t>
      </w:r>
      <w:r>
        <w:rPr>
          <w:spacing w:val="1"/>
          <w:sz w:val="24"/>
          <w:szCs w:val="24"/>
        </w:rPr>
        <w:t xml:space="preserve"> </w:t>
      </w:r>
      <w:r>
        <w:rPr>
          <w:sz w:val="24"/>
          <w:szCs w:val="24"/>
        </w:rPr>
        <w:t>of</w:t>
      </w:r>
      <w:r>
        <w:rPr>
          <w:spacing w:val="2"/>
          <w:sz w:val="24"/>
          <w:szCs w:val="24"/>
        </w:rPr>
        <w:t xml:space="preserve"> </w:t>
      </w:r>
      <w:r>
        <w:rPr>
          <w:sz w:val="24"/>
          <w:szCs w:val="24"/>
        </w:rPr>
        <w:t>Compu</w:t>
      </w:r>
      <w:r>
        <w:rPr>
          <w:spacing w:val="1"/>
          <w:sz w:val="24"/>
          <w:szCs w:val="24"/>
        </w:rPr>
        <w:t>t</w:t>
      </w:r>
      <w:r>
        <w:rPr>
          <w:spacing w:val="-1"/>
          <w:sz w:val="24"/>
          <w:szCs w:val="24"/>
        </w:rPr>
        <w:t>e</w:t>
      </w:r>
      <w:r>
        <w:rPr>
          <w:sz w:val="24"/>
          <w:szCs w:val="24"/>
        </w:rPr>
        <w:t xml:space="preserve">r </w:t>
      </w:r>
      <w:r>
        <w:rPr>
          <w:spacing w:val="1"/>
          <w:sz w:val="24"/>
          <w:szCs w:val="24"/>
        </w:rPr>
        <w:t>S</w:t>
      </w:r>
      <w:r>
        <w:rPr>
          <w:spacing w:val="-1"/>
          <w:sz w:val="24"/>
          <w:szCs w:val="24"/>
        </w:rPr>
        <w:t>c</w:t>
      </w:r>
      <w:r>
        <w:rPr>
          <w:sz w:val="24"/>
          <w:szCs w:val="24"/>
        </w:rPr>
        <w:t>ien</w:t>
      </w:r>
      <w:r>
        <w:rPr>
          <w:spacing w:val="1"/>
          <w:sz w:val="24"/>
          <w:szCs w:val="24"/>
        </w:rPr>
        <w:t>c</w:t>
      </w:r>
      <w:r>
        <w:rPr>
          <w:sz w:val="24"/>
          <w:szCs w:val="24"/>
        </w:rPr>
        <w:t>e</w:t>
      </w:r>
      <w:r>
        <w:rPr>
          <w:spacing w:val="2"/>
          <w:sz w:val="24"/>
          <w:szCs w:val="24"/>
        </w:rPr>
        <w:t xml:space="preserve"> </w:t>
      </w:r>
      <w:r>
        <w:rPr>
          <w:spacing w:val="-1"/>
          <w:sz w:val="24"/>
          <w:szCs w:val="24"/>
        </w:rPr>
        <w:t>a</w:t>
      </w:r>
      <w:r>
        <w:rPr>
          <w:spacing w:val="2"/>
          <w:sz w:val="24"/>
          <w:szCs w:val="24"/>
        </w:rPr>
        <w:t>n</w:t>
      </w:r>
      <w:r>
        <w:rPr>
          <w:sz w:val="24"/>
          <w:szCs w:val="24"/>
        </w:rPr>
        <w:t>d</w:t>
      </w:r>
      <w:r>
        <w:rPr>
          <w:spacing w:val="4"/>
          <w:sz w:val="24"/>
          <w:szCs w:val="24"/>
        </w:rPr>
        <w:t xml:space="preserve"> </w:t>
      </w:r>
      <w:r>
        <w:rPr>
          <w:sz w:val="24"/>
          <w:szCs w:val="24"/>
        </w:rPr>
        <w:t>Engin</w:t>
      </w:r>
      <w:r>
        <w:rPr>
          <w:spacing w:val="-1"/>
          <w:sz w:val="24"/>
          <w:szCs w:val="24"/>
        </w:rPr>
        <w:t>ee</w:t>
      </w:r>
      <w:r>
        <w:rPr>
          <w:sz w:val="24"/>
          <w:szCs w:val="24"/>
        </w:rPr>
        <w:t>ring, A</w:t>
      </w:r>
      <w:r>
        <w:rPr>
          <w:spacing w:val="1"/>
          <w:sz w:val="24"/>
          <w:szCs w:val="24"/>
        </w:rPr>
        <w:t>N</w:t>
      </w:r>
      <w:r>
        <w:rPr>
          <w:spacing w:val="-3"/>
          <w:sz w:val="24"/>
          <w:szCs w:val="24"/>
        </w:rPr>
        <w:t>I</w:t>
      </w:r>
      <w:r>
        <w:rPr>
          <w:sz w:val="24"/>
          <w:szCs w:val="24"/>
        </w:rPr>
        <w:t>TS,</w:t>
      </w:r>
      <w:r>
        <w:rPr>
          <w:spacing w:val="2"/>
          <w:sz w:val="24"/>
          <w:szCs w:val="24"/>
        </w:rPr>
        <w:t xml:space="preserve"> </w:t>
      </w:r>
      <w:r>
        <w:rPr>
          <w:sz w:val="24"/>
          <w:szCs w:val="24"/>
        </w:rPr>
        <w:t xml:space="preserve">for </w:t>
      </w:r>
      <w:r>
        <w:rPr>
          <w:spacing w:val="1"/>
          <w:sz w:val="24"/>
          <w:szCs w:val="24"/>
        </w:rPr>
        <w:t>h</w:t>
      </w:r>
      <w:r>
        <w:rPr>
          <w:sz w:val="24"/>
          <w:szCs w:val="24"/>
        </w:rPr>
        <w:t>is</w:t>
      </w:r>
      <w:r>
        <w:rPr>
          <w:spacing w:val="2"/>
          <w:sz w:val="24"/>
          <w:szCs w:val="24"/>
        </w:rPr>
        <w:t xml:space="preserve"> </w:t>
      </w:r>
      <w:r>
        <w:rPr>
          <w:sz w:val="24"/>
          <w:szCs w:val="24"/>
        </w:rPr>
        <w:t>guida</w:t>
      </w:r>
      <w:r>
        <w:rPr>
          <w:spacing w:val="2"/>
          <w:sz w:val="24"/>
          <w:szCs w:val="24"/>
        </w:rPr>
        <w:t>n</w:t>
      </w:r>
      <w:r>
        <w:rPr>
          <w:spacing w:val="-1"/>
          <w:sz w:val="24"/>
          <w:szCs w:val="24"/>
        </w:rPr>
        <w:t>c</w:t>
      </w:r>
      <w:r>
        <w:rPr>
          <w:sz w:val="24"/>
          <w:szCs w:val="24"/>
        </w:rPr>
        <w:t>e</w:t>
      </w:r>
      <w:r>
        <w:rPr>
          <w:spacing w:val="3"/>
          <w:sz w:val="24"/>
          <w:szCs w:val="24"/>
        </w:rPr>
        <w:t xml:space="preserve"> </w:t>
      </w:r>
      <w:r>
        <w:rPr>
          <w:sz w:val="24"/>
          <w:szCs w:val="24"/>
        </w:rPr>
        <w:t>with</w:t>
      </w:r>
      <w:r>
        <w:rPr>
          <w:spacing w:val="2"/>
          <w:sz w:val="24"/>
          <w:szCs w:val="24"/>
        </w:rPr>
        <w:t xml:space="preserve"> </w:t>
      </w:r>
      <w:r>
        <w:rPr>
          <w:sz w:val="24"/>
          <w:szCs w:val="24"/>
        </w:rPr>
        <w:t>unsurp</w:t>
      </w:r>
      <w:r>
        <w:rPr>
          <w:spacing w:val="-1"/>
          <w:sz w:val="24"/>
          <w:szCs w:val="24"/>
        </w:rPr>
        <w:t>a</w:t>
      </w:r>
      <w:r>
        <w:rPr>
          <w:sz w:val="24"/>
          <w:szCs w:val="24"/>
        </w:rPr>
        <w:t>ssed</w:t>
      </w:r>
      <w:r>
        <w:rPr>
          <w:spacing w:val="1"/>
          <w:sz w:val="24"/>
          <w:szCs w:val="24"/>
        </w:rPr>
        <w:t xml:space="preserve"> </w:t>
      </w:r>
      <w:r>
        <w:rPr>
          <w:sz w:val="24"/>
          <w:szCs w:val="24"/>
        </w:rPr>
        <w:t>know</w:t>
      </w:r>
      <w:r>
        <w:rPr>
          <w:spacing w:val="2"/>
          <w:sz w:val="24"/>
          <w:szCs w:val="24"/>
        </w:rPr>
        <w:t>l</w:t>
      </w:r>
      <w:r>
        <w:rPr>
          <w:spacing w:val="-1"/>
          <w:sz w:val="24"/>
          <w:szCs w:val="24"/>
        </w:rPr>
        <w:t>e</w:t>
      </w:r>
      <w:r>
        <w:rPr>
          <w:sz w:val="24"/>
          <w:szCs w:val="24"/>
        </w:rPr>
        <w:t>dge</w:t>
      </w:r>
      <w:r>
        <w:rPr>
          <w:spacing w:val="1"/>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i</w:t>
      </w:r>
      <w:r>
        <w:rPr>
          <w:spacing w:val="1"/>
          <w:sz w:val="24"/>
          <w:szCs w:val="24"/>
        </w:rPr>
        <w:t>m</w:t>
      </w:r>
      <w:r>
        <w:rPr>
          <w:sz w:val="24"/>
          <w:szCs w:val="24"/>
        </w:rPr>
        <w:t>mense</w:t>
      </w:r>
      <w:r>
        <w:rPr>
          <w:spacing w:val="3"/>
          <w:sz w:val="24"/>
          <w:szCs w:val="24"/>
        </w:rPr>
        <w:t xml:space="preserve"> </w:t>
      </w:r>
      <w:r>
        <w:rPr>
          <w:spacing w:val="-1"/>
          <w:sz w:val="24"/>
          <w:szCs w:val="24"/>
        </w:rPr>
        <w:t>e</w:t>
      </w:r>
      <w:r>
        <w:rPr>
          <w:sz w:val="24"/>
          <w:szCs w:val="24"/>
        </w:rPr>
        <w:t>n</w:t>
      </w:r>
      <w:r>
        <w:rPr>
          <w:spacing w:val="-1"/>
          <w:sz w:val="24"/>
          <w:szCs w:val="24"/>
        </w:rPr>
        <w:t>c</w:t>
      </w:r>
      <w:r>
        <w:rPr>
          <w:sz w:val="24"/>
          <w:szCs w:val="24"/>
        </w:rPr>
        <w:t>o</w:t>
      </w:r>
      <w:r>
        <w:rPr>
          <w:spacing w:val="2"/>
          <w:sz w:val="24"/>
          <w:szCs w:val="24"/>
        </w:rPr>
        <w:t>u</w:t>
      </w:r>
      <w:r>
        <w:rPr>
          <w:sz w:val="24"/>
          <w:szCs w:val="24"/>
        </w:rPr>
        <w:t>r</w:t>
      </w:r>
      <w:r>
        <w:rPr>
          <w:spacing w:val="-2"/>
          <w:sz w:val="24"/>
          <w:szCs w:val="24"/>
        </w:rPr>
        <w:t>a</w:t>
      </w:r>
      <w:r>
        <w:rPr>
          <w:sz w:val="24"/>
          <w:szCs w:val="24"/>
        </w:rPr>
        <w:t>g</w:t>
      </w:r>
      <w:r>
        <w:rPr>
          <w:spacing w:val="-1"/>
          <w:sz w:val="24"/>
          <w:szCs w:val="24"/>
        </w:rPr>
        <w:t>e</w:t>
      </w:r>
      <w:r>
        <w:rPr>
          <w:sz w:val="24"/>
          <w:szCs w:val="24"/>
        </w:rPr>
        <w:t>ment.</w:t>
      </w:r>
      <w:r>
        <w:rPr>
          <w:spacing w:val="4"/>
          <w:sz w:val="24"/>
          <w:szCs w:val="24"/>
        </w:rPr>
        <w:t xml:space="preserve"> </w:t>
      </w:r>
      <w:r>
        <w:rPr>
          <w:spacing w:val="-1"/>
          <w:sz w:val="24"/>
          <w:szCs w:val="24"/>
        </w:rPr>
        <w:t>W</w:t>
      </w:r>
      <w:r>
        <w:rPr>
          <w:sz w:val="24"/>
          <w:szCs w:val="24"/>
        </w:rPr>
        <w:t xml:space="preserve">e </w:t>
      </w:r>
      <w:r>
        <w:rPr>
          <w:spacing w:val="-1"/>
          <w:sz w:val="24"/>
          <w:szCs w:val="24"/>
        </w:rPr>
        <w:t>a</w:t>
      </w:r>
      <w:r>
        <w:rPr>
          <w:sz w:val="24"/>
          <w:szCs w:val="24"/>
        </w:rPr>
        <w:t xml:space="preserve">re </w:t>
      </w:r>
      <w:r>
        <w:rPr>
          <w:spacing w:val="2"/>
          <w:sz w:val="24"/>
          <w:szCs w:val="24"/>
        </w:rPr>
        <w:t>g</w:t>
      </w:r>
      <w:r>
        <w:rPr>
          <w:sz w:val="24"/>
          <w:szCs w:val="24"/>
        </w:rPr>
        <w:t>r</w:t>
      </w:r>
      <w:r>
        <w:rPr>
          <w:spacing w:val="-2"/>
          <w:sz w:val="24"/>
          <w:szCs w:val="24"/>
        </w:rPr>
        <w:t>a</w:t>
      </w:r>
      <w:r>
        <w:rPr>
          <w:sz w:val="24"/>
          <w:szCs w:val="24"/>
        </w:rPr>
        <w:t>t</w:t>
      </w:r>
      <w:r>
        <w:rPr>
          <w:spacing w:val="2"/>
          <w:sz w:val="24"/>
          <w:szCs w:val="24"/>
        </w:rPr>
        <w:t>e</w:t>
      </w:r>
      <w:r>
        <w:rPr>
          <w:sz w:val="24"/>
          <w:szCs w:val="24"/>
        </w:rPr>
        <w:t>ful</w:t>
      </w:r>
      <w:r>
        <w:rPr>
          <w:spacing w:val="2"/>
          <w:sz w:val="24"/>
          <w:szCs w:val="24"/>
        </w:rPr>
        <w:t xml:space="preserve"> </w:t>
      </w:r>
      <w:r>
        <w:rPr>
          <w:sz w:val="24"/>
          <w:szCs w:val="24"/>
        </w:rPr>
        <w:t>to</w:t>
      </w:r>
      <w:r>
        <w:rPr>
          <w:spacing w:val="4"/>
          <w:sz w:val="24"/>
          <w:szCs w:val="24"/>
        </w:rPr>
        <w:t xml:space="preserve"> </w:t>
      </w:r>
      <w:r>
        <w:rPr>
          <w:b/>
          <w:spacing w:val="2"/>
          <w:sz w:val="24"/>
          <w:szCs w:val="24"/>
        </w:rPr>
        <w:t>D</w:t>
      </w:r>
      <w:r>
        <w:rPr>
          <w:b/>
          <w:spacing w:val="-1"/>
          <w:sz w:val="24"/>
          <w:szCs w:val="24"/>
        </w:rPr>
        <w:t>r</w:t>
      </w:r>
      <w:r>
        <w:rPr>
          <w:b/>
          <w:sz w:val="24"/>
          <w:szCs w:val="24"/>
        </w:rPr>
        <w:t>.</w:t>
      </w:r>
      <w:r>
        <w:rPr>
          <w:b/>
          <w:spacing w:val="2"/>
          <w:sz w:val="24"/>
          <w:szCs w:val="24"/>
        </w:rPr>
        <w:t xml:space="preserve"> </w:t>
      </w:r>
      <w:r>
        <w:rPr>
          <w:b/>
          <w:sz w:val="24"/>
          <w:szCs w:val="24"/>
        </w:rPr>
        <w:t>R.</w:t>
      </w:r>
      <w:r>
        <w:rPr>
          <w:b/>
          <w:spacing w:val="6"/>
          <w:sz w:val="24"/>
          <w:szCs w:val="24"/>
        </w:rPr>
        <w:t xml:space="preserve"> </w:t>
      </w:r>
      <w:r>
        <w:rPr>
          <w:b/>
          <w:spacing w:val="1"/>
          <w:sz w:val="24"/>
          <w:szCs w:val="24"/>
        </w:rPr>
        <w:t>S</w:t>
      </w:r>
      <w:r>
        <w:rPr>
          <w:b/>
          <w:sz w:val="24"/>
          <w:szCs w:val="24"/>
        </w:rPr>
        <w:t>ivaranjan</w:t>
      </w:r>
      <w:r>
        <w:rPr>
          <w:b/>
          <w:spacing w:val="3"/>
          <w:sz w:val="24"/>
          <w:szCs w:val="24"/>
        </w:rPr>
        <w:t>i</w:t>
      </w:r>
      <w:r>
        <w:rPr>
          <w:sz w:val="24"/>
          <w:szCs w:val="24"/>
        </w:rPr>
        <w:t>,</w:t>
      </w:r>
      <w:r>
        <w:rPr>
          <w:spacing w:val="2"/>
          <w:sz w:val="24"/>
          <w:szCs w:val="24"/>
        </w:rPr>
        <w:t xml:space="preserve"> </w:t>
      </w:r>
      <w:r>
        <w:rPr>
          <w:sz w:val="24"/>
          <w:szCs w:val="24"/>
        </w:rPr>
        <w:t>H</w:t>
      </w:r>
      <w:r>
        <w:rPr>
          <w:spacing w:val="-1"/>
          <w:sz w:val="24"/>
          <w:szCs w:val="24"/>
        </w:rPr>
        <w:t>ea</w:t>
      </w:r>
      <w:r>
        <w:rPr>
          <w:sz w:val="24"/>
          <w:szCs w:val="24"/>
        </w:rPr>
        <w:t>d</w:t>
      </w:r>
      <w:r>
        <w:rPr>
          <w:spacing w:val="2"/>
          <w:sz w:val="24"/>
          <w:szCs w:val="24"/>
        </w:rPr>
        <w:t xml:space="preserve"> </w:t>
      </w:r>
      <w:r>
        <w:rPr>
          <w:sz w:val="24"/>
          <w:szCs w:val="24"/>
        </w:rPr>
        <w:t>of</w:t>
      </w:r>
      <w:r>
        <w:rPr>
          <w:spacing w:val="4"/>
          <w:sz w:val="24"/>
          <w:szCs w:val="24"/>
        </w:rPr>
        <w:t xml:space="preserve"> </w:t>
      </w:r>
      <w:r>
        <w:rPr>
          <w:sz w:val="24"/>
          <w:szCs w:val="24"/>
        </w:rPr>
        <w:t>the</w:t>
      </w:r>
      <w:r>
        <w:rPr>
          <w:spacing w:val="2"/>
          <w:sz w:val="24"/>
          <w:szCs w:val="24"/>
        </w:rPr>
        <w:t xml:space="preserve"> </w:t>
      </w:r>
      <w:r>
        <w:rPr>
          <w:sz w:val="24"/>
          <w:szCs w:val="24"/>
        </w:rPr>
        <w:t>D</w:t>
      </w:r>
      <w:r>
        <w:rPr>
          <w:spacing w:val="-1"/>
          <w:sz w:val="24"/>
          <w:szCs w:val="24"/>
        </w:rPr>
        <w:t>e</w:t>
      </w:r>
      <w:r>
        <w:rPr>
          <w:spacing w:val="2"/>
          <w:sz w:val="24"/>
          <w:szCs w:val="24"/>
        </w:rPr>
        <w:t>p</w:t>
      </w:r>
      <w:r>
        <w:rPr>
          <w:spacing w:val="-1"/>
          <w:sz w:val="24"/>
          <w:szCs w:val="24"/>
        </w:rPr>
        <w:t>a</w:t>
      </w:r>
      <w:r>
        <w:rPr>
          <w:sz w:val="24"/>
          <w:szCs w:val="24"/>
        </w:rPr>
        <w:t>rtm</w:t>
      </w:r>
      <w:r>
        <w:rPr>
          <w:spacing w:val="-1"/>
          <w:sz w:val="24"/>
          <w:szCs w:val="24"/>
        </w:rPr>
        <w:t>e</w:t>
      </w:r>
      <w:r>
        <w:rPr>
          <w:sz w:val="24"/>
          <w:szCs w:val="24"/>
        </w:rPr>
        <w:t>nt,</w:t>
      </w:r>
      <w:r>
        <w:rPr>
          <w:spacing w:val="3"/>
          <w:sz w:val="24"/>
          <w:szCs w:val="24"/>
        </w:rPr>
        <w:t xml:space="preserve"> </w:t>
      </w:r>
      <w:r>
        <w:rPr>
          <w:sz w:val="24"/>
          <w:szCs w:val="24"/>
        </w:rPr>
        <w:t>Compu</w:t>
      </w:r>
      <w:r>
        <w:rPr>
          <w:spacing w:val="3"/>
          <w:sz w:val="24"/>
          <w:szCs w:val="24"/>
        </w:rPr>
        <w:t>t</w:t>
      </w:r>
      <w:r>
        <w:rPr>
          <w:spacing w:val="-1"/>
          <w:sz w:val="24"/>
          <w:szCs w:val="24"/>
        </w:rPr>
        <w:t>e</w:t>
      </w:r>
      <w:r>
        <w:rPr>
          <w:sz w:val="24"/>
          <w:szCs w:val="24"/>
        </w:rPr>
        <w:t>r</w:t>
      </w:r>
      <w:r>
        <w:rPr>
          <w:spacing w:val="1"/>
          <w:sz w:val="24"/>
          <w:szCs w:val="24"/>
        </w:rPr>
        <w:t xml:space="preserve"> S</w:t>
      </w:r>
      <w:r>
        <w:rPr>
          <w:spacing w:val="-1"/>
          <w:sz w:val="24"/>
          <w:szCs w:val="24"/>
        </w:rPr>
        <w:t>c</w:t>
      </w:r>
      <w:r>
        <w:rPr>
          <w:sz w:val="24"/>
          <w:szCs w:val="24"/>
        </w:rPr>
        <w:t>ie</w:t>
      </w:r>
      <w:r>
        <w:rPr>
          <w:spacing w:val="2"/>
          <w:sz w:val="24"/>
          <w:szCs w:val="24"/>
        </w:rPr>
        <w:t>n</w:t>
      </w:r>
      <w:r>
        <w:rPr>
          <w:spacing w:val="-1"/>
          <w:sz w:val="24"/>
          <w:szCs w:val="24"/>
        </w:rPr>
        <w:t>c</w:t>
      </w:r>
      <w:r>
        <w:rPr>
          <w:sz w:val="24"/>
          <w:szCs w:val="24"/>
        </w:rPr>
        <w:t>e</w:t>
      </w:r>
      <w:r>
        <w:rPr>
          <w:spacing w:val="4"/>
          <w:sz w:val="24"/>
          <w:szCs w:val="24"/>
        </w:rPr>
        <w:t xml:space="preserve"> </w:t>
      </w:r>
      <w:r>
        <w:rPr>
          <w:spacing w:val="-1"/>
          <w:sz w:val="24"/>
          <w:szCs w:val="24"/>
        </w:rPr>
        <w:t>a</w:t>
      </w:r>
      <w:r>
        <w:rPr>
          <w:sz w:val="24"/>
          <w:szCs w:val="24"/>
        </w:rPr>
        <w:t>nd Engin</w:t>
      </w:r>
      <w:r>
        <w:rPr>
          <w:spacing w:val="-1"/>
          <w:sz w:val="24"/>
          <w:szCs w:val="24"/>
        </w:rPr>
        <w:t>ee</w:t>
      </w:r>
      <w:r>
        <w:rPr>
          <w:sz w:val="24"/>
          <w:szCs w:val="24"/>
        </w:rPr>
        <w:t>ring,</w:t>
      </w:r>
      <w:r>
        <w:rPr>
          <w:spacing w:val="1"/>
          <w:sz w:val="24"/>
          <w:szCs w:val="24"/>
        </w:rPr>
        <w:t xml:space="preserve"> </w:t>
      </w:r>
      <w:r>
        <w:rPr>
          <w:sz w:val="24"/>
          <w:szCs w:val="24"/>
        </w:rPr>
        <w:t>f</w:t>
      </w:r>
      <w:r>
        <w:rPr>
          <w:spacing w:val="1"/>
          <w:sz w:val="24"/>
          <w:szCs w:val="24"/>
        </w:rPr>
        <w:t>o</w:t>
      </w:r>
      <w:r>
        <w:rPr>
          <w:sz w:val="24"/>
          <w:szCs w:val="24"/>
        </w:rPr>
        <w:t>r providi</w:t>
      </w:r>
      <w:r>
        <w:rPr>
          <w:spacing w:val="2"/>
          <w:sz w:val="24"/>
          <w:szCs w:val="24"/>
        </w:rPr>
        <w:t>n</w:t>
      </w:r>
      <w:r>
        <w:rPr>
          <w:sz w:val="24"/>
          <w:szCs w:val="24"/>
        </w:rPr>
        <w:t>g</w:t>
      </w:r>
      <w:r>
        <w:rPr>
          <w:spacing w:val="1"/>
          <w:sz w:val="24"/>
          <w:szCs w:val="24"/>
        </w:rPr>
        <w:t xml:space="preserve"> </w:t>
      </w:r>
      <w:r>
        <w:rPr>
          <w:sz w:val="24"/>
          <w:szCs w:val="24"/>
        </w:rPr>
        <w:t>us</w:t>
      </w:r>
      <w:r>
        <w:rPr>
          <w:spacing w:val="1"/>
          <w:sz w:val="24"/>
          <w:szCs w:val="24"/>
        </w:rPr>
        <w:t xml:space="preserve"> </w:t>
      </w:r>
      <w:r>
        <w:rPr>
          <w:sz w:val="24"/>
          <w:szCs w:val="24"/>
        </w:rPr>
        <w:t>with</w:t>
      </w:r>
      <w:r>
        <w:rPr>
          <w:spacing w:val="2"/>
          <w:sz w:val="24"/>
          <w:szCs w:val="24"/>
        </w:rPr>
        <w:t xml:space="preserve"> </w:t>
      </w:r>
      <w:r>
        <w:rPr>
          <w:sz w:val="24"/>
          <w:szCs w:val="24"/>
        </w:rPr>
        <w:t>the</w:t>
      </w:r>
      <w:r>
        <w:rPr>
          <w:spacing w:val="3"/>
          <w:sz w:val="24"/>
          <w:szCs w:val="24"/>
        </w:rPr>
        <w:t xml:space="preserve"> </w:t>
      </w:r>
      <w:r>
        <w:rPr>
          <w:sz w:val="24"/>
          <w:szCs w:val="24"/>
        </w:rPr>
        <w:t>r</w:t>
      </w:r>
      <w:r>
        <w:rPr>
          <w:spacing w:val="-2"/>
          <w:sz w:val="24"/>
          <w:szCs w:val="24"/>
        </w:rPr>
        <w:t>e</w:t>
      </w:r>
      <w:r>
        <w:rPr>
          <w:sz w:val="24"/>
          <w:szCs w:val="24"/>
        </w:rPr>
        <w:t>qui</w:t>
      </w:r>
      <w:r>
        <w:rPr>
          <w:spacing w:val="2"/>
          <w:sz w:val="24"/>
          <w:szCs w:val="24"/>
        </w:rPr>
        <w:t>r</w:t>
      </w:r>
      <w:r>
        <w:rPr>
          <w:spacing w:val="-1"/>
          <w:sz w:val="24"/>
          <w:szCs w:val="24"/>
        </w:rPr>
        <w:t>e</w:t>
      </w:r>
      <w:r>
        <w:rPr>
          <w:sz w:val="24"/>
          <w:szCs w:val="24"/>
        </w:rPr>
        <w:t>d</w:t>
      </w:r>
      <w:r>
        <w:rPr>
          <w:spacing w:val="1"/>
          <w:sz w:val="24"/>
          <w:szCs w:val="24"/>
        </w:rPr>
        <w:t xml:space="preserve"> fa</w:t>
      </w:r>
      <w:r>
        <w:rPr>
          <w:spacing w:val="-1"/>
          <w:sz w:val="24"/>
          <w:szCs w:val="24"/>
        </w:rPr>
        <w:t>c</w:t>
      </w:r>
      <w:r>
        <w:rPr>
          <w:sz w:val="24"/>
          <w:szCs w:val="24"/>
        </w:rPr>
        <w:t>i</w:t>
      </w:r>
      <w:r>
        <w:rPr>
          <w:spacing w:val="1"/>
          <w:sz w:val="24"/>
          <w:szCs w:val="24"/>
        </w:rPr>
        <w:t>l</w:t>
      </w:r>
      <w:r>
        <w:rPr>
          <w:sz w:val="24"/>
          <w:szCs w:val="24"/>
        </w:rPr>
        <w:t>i</w:t>
      </w:r>
      <w:r>
        <w:rPr>
          <w:spacing w:val="1"/>
          <w:sz w:val="24"/>
          <w:szCs w:val="24"/>
        </w:rPr>
        <w:t>t</w:t>
      </w:r>
      <w:r>
        <w:rPr>
          <w:sz w:val="24"/>
          <w:szCs w:val="24"/>
        </w:rPr>
        <w:t>ies</w:t>
      </w:r>
      <w:r>
        <w:rPr>
          <w:spacing w:val="1"/>
          <w:sz w:val="24"/>
          <w:szCs w:val="24"/>
        </w:rPr>
        <w:t xml:space="preserve"> </w:t>
      </w:r>
      <w:r>
        <w:rPr>
          <w:sz w:val="24"/>
          <w:szCs w:val="24"/>
        </w:rPr>
        <w:t>for the</w:t>
      </w:r>
      <w:r>
        <w:rPr>
          <w:spacing w:val="8"/>
          <w:sz w:val="24"/>
          <w:szCs w:val="24"/>
        </w:rPr>
        <w:t xml:space="preserve"> </w:t>
      </w:r>
      <w:r>
        <w:rPr>
          <w:spacing w:val="-1"/>
          <w:sz w:val="24"/>
          <w:szCs w:val="24"/>
        </w:rPr>
        <w:t>c</w:t>
      </w:r>
      <w:r>
        <w:rPr>
          <w:sz w:val="24"/>
          <w:szCs w:val="24"/>
        </w:rPr>
        <w:t>omp</w:t>
      </w:r>
      <w:r>
        <w:rPr>
          <w:spacing w:val="1"/>
          <w:sz w:val="24"/>
          <w:szCs w:val="24"/>
        </w:rPr>
        <w:t>l</w:t>
      </w:r>
      <w:r>
        <w:rPr>
          <w:spacing w:val="-1"/>
          <w:sz w:val="24"/>
          <w:szCs w:val="24"/>
        </w:rPr>
        <w:t>e</w:t>
      </w:r>
      <w:r>
        <w:rPr>
          <w:sz w:val="24"/>
          <w:szCs w:val="24"/>
        </w:rPr>
        <w:t>t</w:t>
      </w:r>
      <w:r>
        <w:rPr>
          <w:spacing w:val="1"/>
          <w:sz w:val="24"/>
          <w:szCs w:val="24"/>
        </w:rPr>
        <w:t>i</w:t>
      </w:r>
      <w:r>
        <w:rPr>
          <w:sz w:val="24"/>
          <w:szCs w:val="24"/>
        </w:rPr>
        <w:t>on</w:t>
      </w:r>
      <w:r>
        <w:rPr>
          <w:spacing w:val="1"/>
          <w:sz w:val="24"/>
          <w:szCs w:val="24"/>
        </w:rPr>
        <w:t xml:space="preserve"> </w:t>
      </w:r>
      <w:r>
        <w:rPr>
          <w:sz w:val="24"/>
          <w:szCs w:val="24"/>
        </w:rPr>
        <w:t>of the</w:t>
      </w:r>
      <w:r>
        <w:rPr>
          <w:spacing w:val="3"/>
          <w:sz w:val="24"/>
          <w:szCs w:val="24"/>
        </w:rPr>
        <w:t xml:space="preserve"> </w:t>
      </w:r>
      <w:r>
        <w:rPr>
          <w:sz w:val="24"/>
          <w:szCs w:val="24"/>
        </w:rPr>
        <w:t>proj</w:t>
      </w:r>
      <w:r>
        <w:rPr>
          <w:spacing w:val="-1"/>
          <w:sz w:val="24"/>
          <w:szCs w:val="24"/>
        </w:rPr>
        <w:t>ec</w:t>
      </w:r>
      <w:r>
        <w:rPr>
          <w:sz w:val="24"/>
          <w:szCs w:val="24"/>
        </w:rPr>
        <w:t>t wo</w:t>
      </w:r>
      <w:r>
        <w:rPr>
          <w:spacing w:val="-1"/>
          <w:sz w:val="24"/>
          <w:szCs w:val="24"/>
        </w:rPr>
        <w:t>r</w:t>
      </w:r>
      <w:r>
        <w:rPr>
          <w:sz w:val="24"/>
          <w:szCs w:val="24"/>
        </w:rPr>
        <w:t>k.</w:t>
      </w:r>
    </w:p>
    <w:p w14:paraId="364BDCDF" w14:textId="77777777" w:rsidR="00433F0F" w:rsidRDefault="00433F0F">
      <w:pPr>
        <w:spacing w:before="8" w:line="160" w:lineRule="exact"/>
        <w:rPr>
          <w:sz w:val="16"/>
          <w:szCs w:val="16"/>
        </w:rPr>
      </w:pPr>
    </w:p>
    <w:p w14:paraId="17652B4F" w14:textId="77777777" w:rsidR="00433F0F" w:rsidRDefault="008B01BA">
      <w:pPr>
        <w:spacing w:line="359" w:lineRule="auto"/>
        <w:ind w:left="440" w:right="80" w:firstLine="720"/>
        <w:jc w:val="both"/>
        <w:rPr>
          <w:sz w:val="24"/>
          <w:szCs w:val="24"/>
        </w:rPr>
      </w:pPr>
      <w:r>
        <w:rPr>
          <w:spacing w:val="-1"/>
          <w:sz w:val="24"/>
          <w:szCs w:val="24"/>
        </w:rPr>
        <w:t>W</w:t>
      </w:r>
      <w:r>
        <w:rPr>
          <w:sz w:val="24"/>
          <w:szCs w:val="24"/>
        </w:rPr>
        <w:t>e</w:t>
      </w:r>
      <w:r>
        <w:rPr>
          <w:spacing w:val="2"/>
          <w:sz w:val="24"/>
          <w:szCs w:val="24"/>
        </w:rPr>
        <w:t xml:space="preserve"> </w:t>
      </w:r>
      <w:r>
        <w:rPr>
          <w:spacing w:val="-1"/>
          <w:sz w:val="24"/>
          <w:szCs w:val="24"/>
        </w:rPr>
        <w:t>a</w:t>
      </w:r>
      <w:r>
        <w:rPr>
          <w:sz w:val="24"/>
          <w:szCs w:val="24"/>
        </w:rPr>
        <w:t>re</w:t>
      </w:r>
      <w:r>
        <w:rPr>
          <w:spacing w:val="1"/>
          <w:sz w:val="24"/>
          <w:szCs w:val="24"/>
        </w:rPr>
        <w:t xml:space="preserve"> </w:t>
      </w:r>
      <w:r>
        <w:rPr>
          <w:sz w:val="24"/>
          <w:szCs w:val="24"/>
        </w:rPr>
        <w:t>v</w:t>
      </w:r>
      <w:r>
        <w:rPr>
          <w:spacing w:val="-1"/>
          <w:sz w:val="24"/>
          <w:szCs w:val="24"/>
        </w:rPr>
        <w:t>e</w:t>
      </w:r>
      <w:r>
        <w:rPr>
          <w:sz w:val="24"/>
          <w:szCs w:val="24"/>
        </w:rPr>
        <w:t>ry</w:t>
      </w:r>
      <w:r>
        <w:rPr>
          <w:spacing w:val="2"/>
          <w:sz w:val="24"/>
          <w:szCs w:val="24"/>
        </w:rPr>
        <w:t xml:space="preserve"> </w:t>
      </w:r>
      <w:r>
        <w:rPr>
          <w:sz w:val="24"/>
          <w:szCs w:val="24"/>
        </w:rPr>
        <w:t>much t</w:t>
      </w:r>
      <w:r>
        <w:rPr>
          <w:spacing w:val="3"/>
          <w:sz w:val="24"/>
          <w:szCs w:val="24"/>
        </w:rPr>
        <w:t>h</w:t>
      </w:r>
      <w:r>
        <w:rPr>
          <w:spacing w:val="-1"/>
          <w:sz w:val="24"/>
          <w:szCs w:val="24"/>
        </w:rPr>
        <w:t>a</w:t>
      </w:r>
      <w:r>
        <w:rPr>
          <w:sz w:val="24"/>
          <w:szCs w:val="24"/>
        </w:rPr>
        <w:t>nkful</w:t>
      </w:r>
      <w:r>
        <w:rPr>
          <w:spacing w:val="1"/>
          <w:sz w:val="24"/>
          <w:szCs w:val="24"/>
        </w:rPr>
        <w:t xml:space="preserve"> </w:t>
      </w:r>
      <w:r>
        <w:rPr>
          <w:sz w:val="24"/>
          <w:szCs w:val="24"/>
        </w:rPr>
        <w:t>to</w:t>
      </w:r>
      <w:r>
        <w:rPr>
          <w:spacing w:val="1"/>
          <w:sz w:val="24"/>
          <w:szCs w:val="24"/>
        </w:rPr>
        <w:t xml:space="preserve"> </w:t>
      </w:r>
      <w:r>
        <w:rPr>
          <w:sz w:val="24"/>
          <w:szCs w:val="24"/>
        </w:rPr>
        <w:t>the</w:t>
      </w:r>
      <w:r>
        <w:rPr>
          <w:spacing w:val="6"/>
          <w:sz w:val="24"/>
          <w:szCs w:val="24"/>
        </w:rPr>
        <w:t xml:space="preserve"> </w:t>
      </w:r>
      <w:r>
        <w:rPr>
          <w:b/>
          <w:sz w:val="24"/>
          <w:szCs w:val="24"/>
        </w:rPr>
        <w:t>P</w:t>
      </w:r>
      <w:r>
        <w:rPr>
          <w:b/>
          <w:spacing w:val="-1"/>
          <w:sz w:val="24"/>
          <w:szCs w:val="24"/>
        </w:rPr>
        <w:t>r</w:t>
      </w:r>
      <w:r>
        <w:rPr>
          <w:b/>
          <w:sz w:val="24"/>
          <w:szCs w:val="24"/>
        </w:rPr>
        <w:t>i</w:t>
      </w:r>
      <w:r>
        <w:rPr>
          <w:b/>
          <w:spacing w:val="1"/>
          <w:sz w:val="24"/>
          <w:szCs w:val="24"/>
        </w:rPr>
        <w:t>n</w:t>
      </w:r>
      <w:r>
        <w:rPr>
          <w:b/>
          <w:spacing w:val="-1"/>
          <w:sz w:val="24"/>
          <w:szCs w:val="24"/>
        </w:rPr>
        <w:t>c</w:t>
      </w:r>
      <w:r>
        <w:rPr>
          <w:b/>
          <w:sz w:val="24"/>
          <w:szCs w:val="24"/>
        </w:rPr>
        <w:t>i</w:t>
      </w:r>
      <w:r>
        <w:rPr>
          <w:b/>
          <w:spacing w:val="1"/>
          <w:sz w:val="24"/>
          <w:szCs w:val="24"/>
        </w:rPr>
        <w:t>p</w:t>
      </w:r>
      <w:r>
        <w:rPr>
          <w:b/>
          <w:sz w:val="24"/>
          <w:szCs w:val="24"/>
        </w:rPr>
        <w:t>al</w:t>
      </w:r>
      <w:r>
        <w:rPr>
          <w:b/>
          <w:spacing w:val="1"/>
          <w:sz w:val="24"/>
          <w:szCs w:val="24"/>
        </w:rPr>
        <w:t xml:space="preserve"> </w:t>
      </w:r>
      <w:r>
        <w:rPr>
          <w:b/>
          <w:sz w:val="24"/>
          <w:szCs w:val="24"/>
        </w:rPr>
        <w:t>a</w:t>
      </w:r>
      <w:r>
        <w:rPr>
          <w:b/>
          <w:spacing w:val="1"/>
          <w:sz w:val="24"/>
          <w:szCs w:val="24"/>
        </w:rPr>
        <w:t>n</w:t>
      </w:r>
      <w:r>
        <w:rPr>
          <w:b/>
          <w:sz w:val="24"/>
          <w:szCs w:val="24"/>
        </w:rPr>
        <w:t>d</w:t>
      </w:r>
      <w:r>
        <w:rPr>
          <w:b/>
          <w:spacing w:val="2"/>
          <w:sz w:val="24"/>
          <w:szCs w:val="24"/>
        </w:rPr>
        <w:t xml:space="preserve"> </w:t>
      </w:r>
      <w:r>
        <w:rPr>
          <w:b/>
          <w:spacing w:val="-1"/>
          <w:sz w:val="24"/>
          <w:szCs w:val="24"/>
        </w:rPr>
        <w:t>M</w:t>
      </w:r>
      <w:r>
        <w:rPr>
          <w:b/>
          <w:sz w:val="24"/>
          <w:szCs w:val="24"/>
        </w:rPr>
        <w:t>a</w:t>
      </w:r>
      <w:r>
        <w:rPr>
          <w:b/>
          <w:spacing w:val="1"/>
          <w:sz w:val="24"/>
          <w:szCs w:val="24"/>
        </w:rPr>
        <w:t>n</w:t>
      </w:r>
      <w:r>
        <w:rPr>
          <w:b/>
          <w:sz w:val="24"/>
          <w:szCs w:val="24"/>
        </w:rPr>
        <w:t>ag</w:t>
      </w:r>
      <w:r>
        <w:rPr>
          <w:b/>
          <w:spacing w:val="-1"/>
          <w:sz w:val="24"/>
          <w:szCs w:val="24"/>
        </w:rPr>
        <w:t>e</w:t>
      </w:r>
      <w:r>
        <w:rPr>
          <w:b/>
          <w:spacing w:val="1"/>
          <w:sz w:val="24"/>
          <w:szCs w:val="24"/>
        </w:rPr>
        <w:t>m</w:t>
      </w:r>
      <w:r>
        <w:rPr>
          <w:b/>
          <w:spacing w:val="-1"/>
          <w:sz w:val="24"/>
          <w:szCs w:val="24"/>
        </w:rPr>
        <w:t>e</w:t>
      </w:r>
      <w:r>
        <w:rPr>
          <w:b/>
          <w:spacing w:val="1"/>
          <w:sz w:val="24"/>
          <w:szCs w:val="24"/>
        </w:rPr>
        <w:t>n</w:t>
      </w:r>
      <w:r>
        <w:rPr>
          <w:b/>
          <w:sz w:val="24"/>
          <w:szCs w:val="24"/>
        </w:rPr>
        <w:t>t, A</w:t>
      </w:r>
      <w:r>
        <w:rPr>
          <w:b/>
          <w:spacing w:val="-1"/>
          <w:sz w:val="24"/>
          <w:szCs w:val="24"/>
        </w:rPr>
        <w:t>N</w:t>
      </w:r>
      <w:r>
        <w:rPr>
          <w:b/>
          <w:sz w:val="24"/>
          <w:szCs w:val="24"/>
        </w:rPr>
        <w:t>I</w:t>
      </w:r>
      <w:r>
        <w:rPr>
          <w:b/>
          <w:spacing w:val="1"/>
          <w:sz w:val="24"/>
          <w:szCs w:val="24"/>
        </w:rPr>
        <w:t>TS</w:t>
      </w:r>
      <w:r>
        <w:rPr>
          <w:b/>
          <w:sz w:val="24"/>
          <w:szCs w:val="24"/>
        </w:rPr>
        <w:t xml:space="preserve">, </w:t>
      </w:r>
      <w:r>
        <w:rPr>
          <w:b/>
          <w:spacing w:val="1"/>
          <w:sz w:val="24"/>
          <w:szCs w:val="24"/>
        </w:rPr>
        <w:t>S</w:t>
      </w:r>
      <w:r>
        <w:rPr>
          <w:b/>
          <w:sz w:val="24"/>
          <w:szCs w:val="24"/>
        </w:rPr>
        <w:t>a</w:t>
      </w:r>
      <w:r>
        <w:rPr>
          <w:b/>
          <w:spacing w:val="1"/>
          <w:sz w:val="24"/>
          <w:szCs w:val="24"/>
        </w:rPr>
        <w:t>n</w:t>
      </w:r>
      <w:r>
        <w:rPr>
          <w:b/>
          <w:sz w:val="24"/>
          <w:szCs w:val="24"/>
        </w:rPr>
        <w:t>giva</w:t>
      </w:r>
      <w:r>
        <w:rPr>
          <w:b/>
          <w:spacing w:val="1"/>
          <w:sz w:val="24"/>
          <w:szCs w:val="24"/>
        </w:rPr>
        <w:t>l</w:t>
      </w:r>
      <w:r>
        <w:rPr>
          <w:b/>
          <w:sz w:val="24"/>
          <w:szCs w:val="24"/>
        </w:rPr>
        <w:t>asa,</w:t>
      </w:r>
      <w:r>
        <w:rPr>
          <w:b/>
          <w:spacing w:val="1"/>
          <w:sz w:val="24"/>
          <w:szCs w:val="24"/>
        </w:rPr>
        <w:t xml:space="preserve"> </w:t>
      </w:r>
      <w:r>
        <w:rPr>
          <w:sz w:val="24"/>
          <w:szCs w:val="24"/>
        </w:rPr>
        <w:t>for</w:t>
      </w:r>
      <w:r>
        <w:rPr>
          <w:spacing w:val="-1"/>
          <w:sz w:val="24"/>
          <w:szCs w:val="24"/>
        </w:rPr>
        <w:t xml:space="preserve"> </w:t>
      </w:r>
      <w:r>
        <w:rPr>
          <w:sz w:val="24"/>
          <w:szCs w:val="24"/>
        </w:rPr>
        <w:t>their</w:t>
      </w:r>
      <w:r>
        <w:rPr>
          <w:spacing w:val="-1"/>
          <w:sz w:val="24"/>
          <w:szCs w:val="24"/>
        </w:rPr>
        <w:t xml:space="preserve"> e</w:t>
      </w:r>
      <w:r>
        <w:rPr>
          <w:sz w:val="24"/>
          <w:szCs w:val="24"/>
        </w:rPr>
        <w:t>n</w:t>
      </w:r>
      <w:r>
        <w:rPr>
          <w:spacing w:val="-1"/>
          <w:sz w:val="24"/>
          <w:szCs w:val="24"/>
        </w:rPr>
        <w:t>c</w:t>
      </w:r>
      <w:r>
        <w:rPr>
          <w:sz w:val="24"/>
          <w:szCs w:val="24"/>
        </w:rPr>
        <w:t>our</w:t>
      </w:r>
      <w:r>
        <w:rPr>
          <w:spacing w:val="-2"/>
          <w:sz w:val="24"/>
          <w:szCs w:val="24"/>
        </w:rPr>
        <w:t>a</w:t>
      </w:r>
      <w:r>
        <w:rPr>
          <w:sz w:val="24"/>
          <w:szCs w:val="24"/>
        </w:rPr>
        <w:t>g</w:t>
      </w:r>
      <w:r>
        <w:rPr>
          <w:spacing w:val="-1"/>
          <w:sz w:val="24"/>
          <w:szCs w:val="24"/>
        </w:rPr>
        <w:t>e</w:t>
      </w:r>
      <w:r>
        <w:rPr>
          <w:spacing w:val="3"/>
          <w:sz w:val="24"/>
          <w:szCs w:val="24"/>
        </w:rPr>
        <w:t>m</w:t>
      </w:r>
      <w:r>
        <w:rPr>
          <w:spacing w:val="-1"/>
          <w:sz w:val="24"/>
          <w:szCs w:val="24"/>
        </w:rPr>
        <w:t>e</w:t>
      </w:r>
      <w:r>
        <w:rPr>
          <w:sz w:val="24"/>
          <w:szCs w:val="24"/>
        </w:rPr>
        <w:t xml:space="preserve">nt and </w:t>
      </w:r>
      <w:r>
        <w:rPr>
          <w:spacing w:val="-1"/>
          <w:sz w:val="24"/>
          <w:szCs w:val="24"/>
        </w:rPr>
        <w:t>c</w:t>
      </w:r>
      <w:r>
        <w:rPr>
          <w:sz w:val="24"/>
          <w:szCs w:val="24"/>
        </w:rPr>
        <w:t>oo</w:t>
      </w:r>
      <w:r>
        <w:rPr>
          <w:spacing w:val="2"/>
          <w:sz w:val="24"/>
          <w:szCs w:val="24"/>
        </w:rPr>
        <w:t>p</w:t>
      </w:r>
      <w:r>
        <w:rPr>
          <w:spacing w:val="-1"/>
          <w:sz w:val="24"/>
          <w:szCs w:val="24"/>
        </w:rPr>
        <w:t>e</w:t>
      </w:r>
      <w:r>
        <w:rPr>
          <w:spacing w:val="1"/>
          <w:sz w:val="24"/>
          <w:szCs w:val="24"/>
        </w:rPr>
        <w:t>r</w:t>
      </w:r>
      <w:r>
        <w:rPr>
          <w:spacing w:val="-1"/>
          <w:sz w:val="24"/>
          <w:szCs w:val="24"/>
        </w:rPr>
        <w:t>a</w:t>
      </w:r>
      <w:r>
        <w:rPr>
          <w:sz w:val="24"/>
          <w:szCs w:val="24"/>
        </w:rPr>
        <w:t>t</w:t>
      </w:r>
      <w:r>
        <w:rPr>
          <w:spacing w:val="1"/>
          <w:sz w:val="24"/>
          <w:szCs w:val="24"/>
        </w:rPr>
        <w:t>i</w:t>
      </w:r>
      <w:r>
        <w:rPr>
          <w:sz w:val="24"/>
          <w:szCs w:val="24"/>
        </w:rPr>
        <w:t>on to c</w:t>
      </w:r>
      <w:r>
        <w:rPr>
          <w:spacing w:val="-1"/>
          <w:sz w:val="24"/>
          <w:szCs w:val="24"/>
        </w:rPr>
        <w:t>a</w:t>
      </w:r>
      <w:r>
        <w:rPr>
          <w:sz w:val="24"/>
          <w:szCs w:val="24"/>
        </w:rPr>
        <w:t>r</w:t>
      </w:r>
      <w:r>
        <w:rPr>
          <w:spacing w:val="-1"/>
          <w:sz w:val="24"/>
          <w:szCs w:val="24"/>
        </w:rPr>
        <w:t>r</w:t>
      </w:r>
      <w:r>
        <w:rPr>
          <w:sz w:val="24"/>
          <w:szCs w:val="24"/>
        </w:rPr>
        <w:t xml:space="preserve">y out </w:t>
      </w:r>
      <w:r>
        <w:rPr>
          <w:spacing w:val="1"/>
          <w:sz w:val="24"/>
          <w:szCs w:val="24"/>
        </w:rPr>
        <w:t>t</w:t>
      </w:r>
      <w:r>
        <w:rPr>
          <w:sz w:val="24"/>
          <w:szCs w:val="24"/>
        </w:rPr>
        <w:t>his w</w:t>
      </w:r>
      <w:r>
        <w:rPr>
          <w:spacing w:val="2"/>
          <w:sz w:val="24"/>
          <w:szCs w:val="24"/>
        </w:rPr>
        <w:t>o</w:t>
      </w:r>
      <w:r>
        <w:rPr>
          <w:sz w:val="24"/>
          <w:szCs w:val="24"/>
        </w:rPr>
        <w:t>rk.</w:t>
      </w:r>
    </w:p>
    <w:p w14:paraId="1F3B3671" w14:textId="77777777" w:rsidR="00433F0F" w:rsidRDefault="00433F0F">
      <w:pPr>
        <w:spacing w:before="6" w:line="160" w:lineRule="exact"/>
        <w:rPr>
          <w:sz w:val="16"/>
          <w:szCs w:val="16"/>
        </w:rPr>
      </w:pPr>
    </w:p>
    <w:p w14:paraId="3DA43E21" w14:textId="77777777" w:rsidR="00433F0F" w:rsidRDefault="008B01BA">
      <w:pPr>
        <w:spacing w:line="360" w:lineRule="auto"/>
        <w:ind w:left="440" w:right="76" w:firstLine="720"/>
        <w:jc w:val="both"/>
        <w:rPr>
          <w:sz w:val="24"/>
          <w:szCs w:val="24"/>
        </w:rPr>
      </w:pPr>
      <w:r>
        <w:rPr>
          <w:spacing w:val="-1"/>
          <w:sz w:val="24"/>
          <w:szCs w:val="24"/>
        </w:rPr>
        <w:t>W</w:t>
      </w:r>
      <w:r>
        <w:rPr>
          <w:sz w:val="24"/>
          <w:szCs w:val="24"/>
        </w:rPr>
        <w:t xml:space="preserve">e </w:t>
      </w:r>
      <w:r>
        <w:rPr>
          <w:spacing w:val="-1"/>
          <w:sz w:val="24"/>
          <w:szCs w:val="24"/>
        </w:rPr>
        <w:t>a</w:t>
      </w:r>
      <w:r>
        <w:rPr>
          <w:sz w:val="24"/>
          <w:szCs w:val="24"/>
        </w:rPr>
        <w:t>lso</w:t>
      </w:r>
      <w:r>
        <w:rPr>
          <w:spacing w:val="2"/>
          <w:sz w:val="24"/>
          <w:szCs w:val="24"/>
        </w:rPr>
        <w:t xml:space="preserve"> </w:t>
      </w:r>
      <w:r>
        <w:rPr>
          <w:sz w:val="24"/>
          <w:szCs w:val="24"/>
        </w:rPr>
        <w:t>t</w:t>
      </w:r>
      <w:r>
        <w:rPr>
          <w:spacing w:val="3"/>
          <w:sz w:val="24"/>
          <w:szCs w:val="24"/>
        </w:rPr>
        <w:t>h</w:t>
      </w:r>
      <w:r>
        <w:rPr>
          <w:spacing w:val="-1"/>
          <w:sz w:val="24"/>
          <w:szCs w:val="24"/>
        </w:rPr>
        <w:t>a</w:t>
      </w:r>
      <w:r>
        <w:rPr>
          <w:sz w:val="24"/>
          <w:szCs w:val="24"/>
        </w:rPr>
        <w:t>nk</w:t>
      </w:r>
      <w:r>
        <w:rPr>
          <w:spacing w:val="1"/>
          <w:sz w:val="24"/>
          <w:szCs w:val="24"/>
        </w:rPr>
        <w:t xml:space="preserve"> </w:t>
      </w:r>
      <w:r>
        <w:rPr>
          <w:sz w:val="24"/>
          <w:szCs w:val="24"/>
        </w:rPr>
        <w:t>our</w:t>
      </w:r>
      <w:r>
        <w:rPr>
          <w:spacing w:val="1"/>
          <w:sz w:val="24"/>
          <w:szCs w:val="24"/>
        </w:rPr>
        <w:t xml:space="preserve"> P</w:t>
      </w:r>
      <w:r>
        <w:rPr>
          <w:sz w:val="24"/>
          <w:szCs w:val="24"/>
        </w:rPr>
        <w:t>roj</w:t>
      </w:r>
      <w:r>
        <w:rPr>
          <w:spacing w:val="1"/>
          <w:sz w:val="24"/>
          <w:szCs w:val="24"/>
        </w:rPr>
        <w:t>e</w:t>
      </w:r>
      <w:r>
        <w:rPr>
          <w:spacing w:val="-1"/>
          <w:sz w:val="24"/>
          <w:szCs w:val="24"/>
        </w:rPr>
        <w:t>c</w:t>
      </w:r>
      <w:r>
        <w:rPr>
          <w:sz w:val="24"/>
          <w:szCs w:val="24"/>
        </w:rPr>
        <w:t>t</w:t>
      </w:r>
      <w:r>
        <w:rPr>
          <w:spacing w:val="2"/>
          <w:sz w:val="24"/>
          <w:szCs w:val="24"/>
        </w:rPr>
        <w:t xml:space="preserve"> </w:t>
      </w:r>
      <w:r>
        <w:rPr>
          <w:sz w:val="24"/>
          <w:szCs w:val="24"/>
        </w:rPr>
        <w:t>Coordin</w:t>
      </w:r>
      <w:r>
        <w:rPr>
          <w:spacing w:val="-1"/>
          <w:sz w:val="24"/>
          <w:szCs w:val="24"/>
        </w:rPr>
        <w:t>a</w:t>
      </w:r>
      <w:r>
        <w:rPr>
          <w:sz w:val="24"/>
          <w:szCs w:val="24"/>
        </w:rPr>
        <w:t>tor</w:t>
      </w:r>
      <w:r>
        <w:rPr>
          <w:spacing w:val="5"/>
          <w:sz w:val="24"/>
          <w:szCs w:val="24"/>
        </w:rPr>
        <w:t xml:space="preserve"> </w:t>
      </w:r>
      <w:r>
        <w:rPr>
          <w:b/>
          <w:spacing w:val="1"/>
          <w:sz w:val="24"/>
          <w:szCs w:val="24"/>
        </w:rPr>
        <w:t>M</w:t>
      </w:r>
      <w:r>
        <w:rPr>
          <w:b/>
          <w:spacing w:val="-1"/>
          <w:sz w:val="24"/>
          <w:szCs w:val="24"/>
        </w:rPr>
        <w:t>r</w:t>
      </w:r>
      <w:r>
        <w:rPr>
          <w:b/>
          <w:sz w:val="24"/>
          <w:szCs w:val="24"/>
        </w:rPr>
        <w:t>s.</w:t>
      </w:r>
      <w:r>
        <w:rPr>
          <w:b/>
          <w:spacing w:val="2"/>
          <w:sz w:val="24"/>
          <w:szCs w:val="24"/>
        </w:rPr>
        <w:t xml:space="preserve"> </w:t>
      </w:r>
      <w:r>
        <w:rPr>
          <w:b/>
          <w:sz w:val="24"/>
          <w:szCs w:val="24"/>
        </w:rPr>
        <w:t>K.</w:t>
      </w:r>
      <w:r>
        <w:rPr>
          <w:b/>
          <w:spacing w:val="4"/>
          <w:sz w:val="24"/>
          <w:szCs w:val="24"/>
        </w:rPr>
        <w:t xml:space="preserve"> </w:t>
      </w:r>
      <w:r>
        <w:rPr>
          <w:b/>
          <w:spacing w:val="1"/>
          <w:sz w:val="24"/>
          <w:szCs w:val="24"/>
        </w:rPr>
        <w:t>S</w:t>
      </w:r>
      <w:r>
        <w:rPr>
          <w:b/>
          <w:sz w:val="24"/>
          <w:szCs w:val="24"/>
        </w:rPr>
        <w:t>.</w:t>
      </w:r>
      <w:r>
        <w:rPr>
          <w:b/>
          <w:spacing w:val="1"/>
          <w:sz w:val="24"/>
          <w:szCs w:val="24"/>
        </w:rPr>
        <w:t xml:space="preserve"> </w:t>
      </w:r>
      <w:r>
        <w:rPr>
          <w:b/>
          <w:sz w:val="24"/>
          <w:szCs w:val="24"/>
        </w:rPr>
        <w:t>D</w:t>
      </w:r>
      <w:r>
        <w:rPr>
          <w:b/>
          <w:spacing w:val="-1"/>
          <w:sz w:val="24"/>
          <w:szCs w:val="24"/>
        </w:rPr>
        <w:t>ee</w:t>
      </w:r>
      <w:r>
        <w:rPr>
          <w:b/>
          <w:spacing w:val="1"/>
          <w:sz w:val="24"/>
          <w:szCs w:val="24"/>
        </w:rPr>
        <w:t>p</w:t>
      </w:r>
      <w:r>
        <w:rPr>
          <w:b/>
          <w:sz w:val="24"/>
          <w:szCs w:val="24"/>
        </w:rPr>
        <w:t>th</w:t>
      </w:r>
      <w:r>
        <w:rPr>
          <w:b/>
          <w:spacing w:val="2"/>
          <w:sz w:val="24"/>
          <w:szCs w:val="24"/>
        </w:rPr>
        <w:t>i</w:t>
      </w:r>
      <w:r>
        <w:rPr>
          <w:sz w:val="24"/>
          <w:szCs w:val="24"/>
        </w:rPr>
        <w:t>,</w:t>
      </w:r>
      <w:r>
        <w:rPr>
          <w:spacing w:val="1"/>
          <w:sz w:val="24"/>
          <w:szCs w:val="24"/>
        </w:rPr>
        <w:t xml:space="preserve"> </w:t>
      </w:r>
      <w:r>
        <w:rPr>
          <w:sz w:val="24"/>
          <w:szCs w:val="24"/>
        </w:rPr>
        <w:t xml:space="preserve">for </w:t>
      </w:r>
      <w:r>
        <w:rPr>
          <w:spacing w:val="2"/>
          <w:sz w:val="24"/>
          <w:szCs w:val="24"/>
        </w:rPr>
        <w:t>h</w:t>
      </w:r>
      <w:r>
        <w:rPr>
          <w:spacing w:val="-1"/>
          <w:sz w:val="24"/>
          <w:szCs w:val="24"/>
        </w:rPr>
        <w:t>e</w:t>
      </w:r>
      <w:r>
        <w:rPr>
          <w:sz w:val="24"/>
          <w:szCs w:val="24"/>
        </w:rPr>
        <w:t>r</w:t>
      </w:r>
      <w:r>
        <w:rPr>
          <w:spacing w:val="1"/>
          <w:sz w:val="24"/>
          <w:szCs w:val="24"/>
        </w:rPr>
        <w:t xml:space="preserve"> </w:t>
      </w:r>
      <w:r>
        <w:rPr>
          <w:sz w:val="24"/>
          <w:szCs w:val="24"/>
        </w:rPr>
        <w:t>sup</w:t>
      </w:r>
      <w:r>
        <w:rPr>
          <w:spacing w:val="2"/>
          <w:sz w:val="24"/>
          <w:szCs w:val="24"/>
        </w:rPr>
        <w:t>p</w:t>
      </w:r>
      <w:r>
        <w:rPr>
          <w:sz w:val="24"/>
          <w:szCs w:val="24"/>
        </w:rPr>
        <w:t>ort</w:t>
      </w:r>
      <w:r>
        <w:rPr>
          <w:spacing w:val="1"/>
          <w:sz w:val="24"/>
          <w:szCs w:val="24"/>
        </w:rPr>
        <w:t xml:space="preserve"> </w:t>
      </w:r>
      <w:r>
        <w:rPr>
          <w:spacing w:val="-1"/>
          <w:sz w:val="24"/>
          <w:szCs w:val="24"/>
        </w:rPr>
        <w:t>a</w:t>
      </w:r>
      <w:r>
        <w:rPr>
          <w:sz w:val="24"/>
          <w:szCs w:val="24"/>
        </w:rPr>
        <w:t xml:space="preserve">nd </w:t>
      </w:r>
      <w:r>
        <w:rPr>
          <w:spacing w:val="-1"/>
          <w:sz w:val="24"/>
          <w:szCs w:val="24"/>
        </w:rPr>
        <w:t>e</w:t>
      </w:r>
      <w:r>
        <w:rPr>
          <w:sz w:val="24"/>
          <w:szCs w:val="24"/>
        </w:rPr>
        <w:t>n</w:t>
      </w:r>
      <w:r>
        <w:rPr>
          <w:spacing w:val="-1"/>
          <w:sz w:val="24"/>
          <w:szCs w:val="24"/>
        </w:rPr>
        <w:t>c</w:t>
      </w:r>
      <w:r>
        <w:rPr>
          <w:sz w:val="24"/>
          <w:szCs w:val="24"/>
        </w:rPr>
        <w:t>our</w:t>
      </w:r>
      <w:r>
        <w:rPr>
          <w:spacing w:val="-2"/>
          <w:sz w:val="24"/>
          <w:szCs w:val="24"/>
        </w:rPr>
        <w:t>a</w:t>
      </w:r>
      <w:r>
        <w:rPr>
          <w:spacing w:val="2"/>
          <w:sz w:val="24"/>
          <w:szCs w:val="24"/>
        </w:rPr>
        <w:t>g</w:t>
      </w:r>
      <w:r>
        <w:rPr>
          <w:spacing w:val="-1"/>
          <w:sz w:val="24"/>
          <w:szCs w:val="24"/>
        </w:rPr>
        <w:t>e</w:t>
      </w:r>
      <w:r>
        <w:rPr>
          <w:sz w:val="24"/>
          <w:szCs w:val="24"/>
        </w:rPr>
        <w:t>ment.</w:t>
      </w:r>
      <w:r>
        <w:rPr>
          <w:spacing w:val="1"/>
          <w:sz w:val="24"/>
          <w:szCs w:val="24"/>
        </w:rPr>
        <w:t xml:space="preserve"> </w:t>
      </w:r>
      <w:r>
        <w:rPr>
          <w:spacing w:val="-1"/>
          <w:sz w:val="24"/>
          <w:szCs w:val="24"/>
        </w:rPr>
        <w:t>W</w:t>
      </w:r>
      <w:r>
        <w:rPr>
          <w:sz w:val="24"/>
          <w:szCs w:val="24"/>
        </w:rPr>
        <w:t xml:space="preserve">e </w:t>
      </w:r>
      <w:r>
        <w:rPr>
          <w:spacing w:val="-1"/>
          <w:sz w:val="24"/>
          <w:szCs w:val="24"/>
        </w:rPr>
        <w:t>e</w:t>
      </w:r>
      <w:r>
        <w:rPr>
          <w:sz w:val="24"/>
          <w:szCs w:val="24"/>
        </w:rPr>
        <w:t>x</w:t>
      </w:r>
      <w:r>
        <w:rPr>
          <w:spacing w:val="2"/>
          <w:sz w:val="24"/>
          <w:szCs w:val="24"/>
        </w:rPr>
        <w:t>p</w:t>
      </w:r>
      <w:r>
        <w:rPr>
          <w:sz w:val="24"/>
          <w:szCs w:val="24"/>
        </w:rPr>
        <w:t>r</w:t>
      </w:r>
      <w:r>
        <w:rPr>
          <w:spacing w:val="-2"/>
          <w:sz w:val="24"/>
          <w:szCs w:val="24"/>
        </w:rPr>
        <w:t>e</w:t>
      </w:r>
      <w:r>
        <w:rPr>
          <w:sz w:val="24"/>
          <w:szCs w:val="24"/>
        </w:rPr>
        <w:t>ss</w:t>
      </w:r>
      <w:r>
        <w:rPr>
          <w:spacing w:val="1"/>
          <w:sz w:val="24"/>
          <w:szCs w:val="24"/>
        </w:rPr>
        <w:t xml:space="preserve"> </w:t>
      </w:r>
      <w:r>
        <w:rPr>
          <w:sz w:val="24"/>
          <w:szCs w:val="24"/>
        </w:rPr>
        <w:t>our thanks</w:t>
      </w:r>
      <w:r>
        <w:rPr>
          <w:spacing w:val="1"/>
          <w:sz w:val="24"/>
          <w:szCs w:val="24"/>
        </w:rPr>
        <w:t xml:space="preserve"> </w:t>
      </w:r>
      <w:r>
        <w:rPr>
          <w:sz w:val="24"/>
          <w:szCs w:val="24"/>
        </w:rPr>
        <w:t>to</w:t>
      </w:r>
      <w:r>
        <w:rPr>
          <w:spacing w:val="1"/>
          <w:sz w:val="24"/>
          <w:szCs w:val="24"/>
        </w:rPr>
        <w:t xml:space="preserve"> </w:t>
      </w:r>
      <w:r>
        <w:rPr>
          <w:spacing w:val="-1"/>
          <w:sz w:val="24"/>
          <w:szCs w:val="24"/>
        </w:rPr>
        <w:t>a</w:t>
      </w:r>
      <w:r>
        <w:rPr>
          <w:sz w:val="24"/>
          <w:szCs w:val="24"/>
        </w:rPr>
        <w:t>ll</w:t>
      </w:r>
      <w:r>
        <w:rPr>
          <w:spacing w:val="5"/>
          <w:sz w:val="24"/>
          <w:szCs w:val="24"/>
        </w:rPr>
        <w:t xml:space="preserve"> </w:t>
      </w:r>
      <w:r>
        <w:rPr>
          <w:b/>
          <w:sz w:val="24"/>
          <w:szCs w:val="24"/>
        </w:rPr>
        <w:t>t</w:t>
      </w:r>
      <w:r>
        <w:rPr>
          <w:b/>
          <w:spacing w:val="-4"/>
          <w:sz w:val="24"/>
          <w:szCs w:val="24"/>
        </w:rPr>
        <w:t>e</w:t>
      </w:r>
      <w:r>
        <w:rPr>
          <w:b/>
          <w:sz w:val="24"/>
          <w:szCs w:val="24"/>
        </w:rPr>
        <w:t>a</w:t>
      </w:r>
      <w:r>
        <w:rPr>
          <w:b/>
          <w:spacing w:val="-1"/>
          <w:sz w:val="24"/>
          <w:szCs w:val="24"/>
        </w:rPr>
        <w:t>c</w:t>
      </w:r>
      <w:r>
        <w:rPr>
          <w:b/>
          <w:spacing w:val="1"/>
          <w:sz w:val="24"/>
          <w:szCs w:val="24"/>
        </w:rPr>
        <w:t>h</w:t>
      </w:r>
      <w:r>
        <w:rPr>
          <w:b/>
          <w:sz w:val="24"/>
          <w:szCs w:val="24"/>
        </w:rPr>
        <w:t>i</w:t>
      </w:r>
      <w:r>
        <w:rPr>
          <w:b/>
          <w:spacing w:val="1"/>
          <w:sz w:val="24"/>
          <w:szCs w:val="24"/>
        </w:rPr>
        <w:t>n</w:t>
      </w:r>
      <w:r>
        <w:rPr>
          <w:b/>
          <w:sz w:val="24"/>
          <w:szCs w:val="24"/>
        </w:rPr>
        <w:t>g</w:t>
      </w:r>
      <w:r>
        <w:rPr>
          <w:b/>
          <w:spacing w:val="1"/>
          <w:sz w:val="24"/>
          <w:szCs w:val="24"/>
        </w:rPr>
        <w:t xml:space="preserve"> </w:t>
      </w:r>
      <w:r>
        <w:rPr>
          <w:b/>
          <w:sz w:val="24"/>
          <w:szCs w:val="24"/>
        </w:rPr>
        <w:t>fa</w:t>
      </w:r>
      <w:r>
        <w:rPr>
          <w:b/>
          <w:spacing w:val="-2"/>
          <w:sz w:val="24"/>
          <w:szCs w:val="24"/>
        </w:rPr>
        <w:t>c</w:t>
      </w:r>
      <w:r>
        <w:rPr>
          <w:b/>
          <w:spacing w:val="1"/>
          <w:sz w:val="24"/>
          <w:szCs w:val="24"/>
        </w:rPr>
        <w:t>u</w:t>
      </w:r>
      <w:r>
        <w:rPr>
          <w:b/>
          <w:sz w:val="24"/>
          <w:szCs w:val="24"/>
        </w:rPr>
        <w:t>lty</w:t>
      </w:r>
      <w:r>
        <w:rPr>
          <w:b/>
          <w:spacing w:val="2"/>
          <w:sz w:val="24"/>
          <w:szCs w:val="24"/>
        </w:rPr>
        <w:t xml:space="preserve"> </w:t>
      </w:r>
      <w:r>
        <w:rPr>
          <w:sz w:val="24"/>
          <w:szCs w:val="24"/>
        </w:rPr>
        <w:t>of D</w:t>
      </w:r>
      <w:r>
        <w:rPr>
          <w:spacing w:val="-1"/>
          <w:sz w:val="24"/>
          <w:szCs w:val="24"/>
        </w:rPr>
        <w:t>e</w:t>
      </w:r>
      <w:r>
        <w:rPr>
          <w:sz w:val="24"/>
          <w:szCs w:val="24"/>
        </w:rPr>
        <w:t>p</w:t>
      </w:r>
      <w:r>
        <w:rPr>
          <w:spacing w:val="-1"/>
          <w:sz w:val="24"/>
          <w:szCs w:val="24"/>
        </w:rPr>
        <w:t>a</w:t>
      </w:r>
      <w:r>
        <w:rPr>
          <w:sz w:val="24"/>
          <w:szCs w:val="24"/>
        </w:rPr>
        <w:t>rtm</w:t>
      </w:r>
      <w:r>
        <w:rPr>
          <w:spacing w:val="-1"/>
          <w:sz w:val="24"/>
          <w:szCs w:val="24"/>
        </w:rPr>
        <w:t>e</w:t>
      </w:r>
      <w:r>
        <w:rPr>
          <w:sz w:val="24"/>
          <w:szCs w:val="24"/>
        </w:rPr>
        <w:t>nt</w:t>
      </w:r>
      <w:r>
        <w:rPr>
          <w:spacing w:val="1"/>
          <w:sz w:val="24"/>
          <w:szCs w:val="24"/>
        </w:rPr>
        <w:t xml:space="preserve"> </w:t>
      </w:r>
      <w:r>
        <w:rPr>
          <w:sz w:val="24"/>
          <w:szCs w:val="24"/>
        </w:rPr>
        <w:t>of C</w:t>
      </w:r>
      <w:r>
        <w:rPr>
          <w:spacing w:val="1"/>
          <w:sz w:val="24"/>
          <w:szCs w:val="24"/>
        </w:rPr>
        <w:t>S</w:t>
      </w:r>
      <w:r>
        <w:rPr>
          <w:sz w:val="24"/>
          <w:szCs w:val="24"/>
        </w:rPr>
        <w:t>E, whose sugg</w:t>
      </w:r>
      <w:r>
        <w:rPr>
          <w:spacing w:val="-1"/>
          <w:sz w:val="24"/>
          <w:szCs w:val="24"/>
        </w:rPr>
        <w:t>e</w:t>
      </w:r>
      <w:r>
        <w:rPr>
          <w:sz w:val="24"/>
          <w:szCs w:val="24"/>
        </w:rPr>
        <w:t>st</w:t>
      </w:r>
      <w:r>
        <w:rPr>
          <w:spacing w:val="1"/>
          <w:sz w:val="24"/>
          <w:szCs w:val="24"/>
        </w:rPr>
        <w:t>i</w:t>
      </w:r>
      <w:r>
        <w:rPr>
          <w:sz w:val="24"/>
          <w:szCs w:val="24"/>
        </w:rPr>
        <w:t>ons</w:t>
      </w:r>
      <w:r>
        <w:rPr>
          <w:spacing w:val="1"/>
          <w:sz w:val="24"/>
          <w:szCs w:val="24"/>
        </w:rPr>
        <w:t xml:space="preserve"> </w:t>
      </w:r>
      <w:r>
        <w:rPr>
          <w:sz w:val="24"/>
          <w:szCs w:val="24"/>
        </w:rPr>
        <w:t>during</w:t>
      </w:r>
      <w:r>
        <w:rPr>
          <w:spacing w:val="1"/>
          <w:sz w:val="24"/>
          <w:szCs w:val="24"/>
        </w:rPr>
        <w:t xml:space="preserve"> </w:t>
      </w:r>
      <w:r>
        <w:rPr>
          <w:sz w:val="24"/>
          <w:szCs w:val="24"/>
        </w:rPr>
        <w:t>r</w:t>
      </w:r>
      <w:r>
        <w:rPr>
          <w:spacing w:val="-2"/>
          <w:sz w:val="24"/>
          <w:szCs w:val="24"/>
        </w:rPr>
        <w:t>e</w:t>
      </w:r>
      <w:r>
        <w:rPr>
          <w:sz w:val="24"/>
          <w:szCs w:val="24"/>
        </w:rPr>
        <w:t>vie</w:t>
      </w:r>
      <w:r>
        <w:rPr>
          <w:spacing w:val="-1"/>
          <w:sz w:val="24"/>
          <w:szCs w:val="24"/>
        </w:rPr>
        <w:t>w</w:t>
      </w:r>
      <w:r>
        <w:rPr>
          <w:sz w:val="24"/>
          <w:szCs w:val="24"/>
        </w:rPr>
        <w:t>s</w:t>
      </w:r>
      <w:r>
        <w:rPr>
          <w:spacing w:val="1"/>
          <w:sz w:val="24"/>
          <w:szCs w:val="24"/>
        </w:rPr>
        <w:t xml:space="preserve"> </w:t>
      </w:r>
      <w:r>
        <w:rPr>
          <w:sz w:val="24"/>
          <w:szCs w:val="24"/>
        </w:rPr>
        <w:t>h</w:t>
      </w:r>
      <w:r>
        <w:rPr>
          <w:spacing w:val="-1"/>
          <w:sz w:val="24"/>
          <w:szCs w:val="24"/>
        </w:rPr>
        <w:t>e</w:t>
      </w:r>
      <w:r>
        <w:rPr>
          <w:sz w:val="24"/>
          <w:szCs w:val="24"/>
        </w:rPr>
        <w:t>lped</w:t>
      </w:r>
      <w:r>
        <w:rPr>
          <w:spacing w:val="1"/>
          <w:sz w:val="24"/>
          <w:szCs w:val="24"/>
        </w:rPr>
        <w:t xml:space="preserve"> </w:t>
      </w:r>
      <w:r>
        <w:rPr>
          <w:sz w:val="24"/>
          <w:szCs w:val="24"/>
        </w:rPr>
        <w:t>us</w:t>
      </w:r>
      <w:r>
        <w:rPr>
          <w:spacing w:val="1"/>
          <w:sz w:val="24"/>
          <w:szCs w:val="24"/>
        </w:rPr>
        <w:t xml:space="preserve"> </w:t>
      </w:r>
      <w:r>
        <w:rPr>
          <w:sz w:val="24"/>
          <w:szCs w:val="24"/>
        </w:rPr>
        <w:t>in</w:t>
      </w:r>
      <w:r>
        <w:rPr>
          <w:spacing w:val="2"/>
          <w:sz w:val="24"/>
          <w:szCs w:val="24"/>
        </w:rPr>
        <w:t xml:space="preserve"> </w:t>
      </w:r>
      <w:r>
        <w:rPr>
          <w:spacing w:val="-1"/>
          <w:sz w:val="24"/>
          <w:szCs w:val="24"/>
        </w:rPr>
        <w:t>a</w:t>
      </w:r>
      <w:r>
        <w:rPr>
          <w:spacing w:val="1"/>
          <w:sz w:val="24"/>
          <w:szCs w:val="24"/>
        </w:rPr>
        <w:t>c</w:t>
      </w:r>
      <w:r>
        <w:rPr>
          <w:spacing w:val="-1"/>
          <w:sz w:val="24"/>
          <w:szCs w:val="24"/>
        </w:rPr>
        <w:t>c</w:t>
      </w:r>
      <w:r>
        <w:rPr>
          <w:sz w:val="24"/>
          <w:szCs w:val="24"/>
        </w:rPr>
        <w:t>omp</w:t>
      </w:r>
      <w:r>
        <w:rPr>
          <w:spacing w:val="1"/>
          <w:sz w:val="24"/>
          <w:szCs w:val="24"/>
        </w:rPr>
        <w:t>l</w:t>
      </w:r>
      <w:r>
        <w:rPr>
          <w:sz w:val="24"/>
          <w:szCs w:val="24"/>
        </w:rPr>
        <w:t>ish</w:t>
      </w:r>
      <w:r>
        <w:rPr>
          <w:spacing w:val="1"/>
          <w:sz w:val="24"/>
          <w:szCs w:val="24"/>
        </w:rPr>
        <w:t>m</w:t>
      </w:r>
      <w:r>
        <w:rPr>
          <w:spacing w:val="-1"/>
          <w:sz w:val="24"/>
          <w:szCs w:val="24"/>
        </w:rPr>
        <w:t>e</w:t>
      </w:r>
      <w:r>
        <w:rPr>
          <w:sz w:val="24"/>
          <w:szCs w:val="24"/>
        </w:rPr>
        <w:t>nt</w:t>
      </w:r>
      <w:r>
        <w:rPr>
          <w:spacing w:val="2"/>
          <w:sz w:val="24"/>
          <w:szCs w:val="24"/>
        </w:rPr>
        <w:t xml:space="preserve"> </w:t>
      </w:r>
      <w:r>
        <w:rPr>
          <w:sz w:val="24"/>
          <w:szCs w:val="24"/>
        </w:rPr>
        <w:t>of our proj</w:t>
      </w:r>
      <w:r>
        <w:rPr>
          <w:spacing w:val="-1"/>
          <w:sz w:val="24"/>
          <w:szCs w:val="24"/>
        </w:rPr>
        <w:t>ec</w:t>
      </w:r>
      <w:r>
        <w:rPr>
          <w:sz w:val="24"/>
          <w:szCs w:val="24"/>
        </w:rPr>
        <w:t>t.</w:t>
      </w:r>
      <w:r>
        <w:rPr>
          <w:spacing w:val="2"/>
          <w:sz w:val="24"/>
          <w:szCs w:val="24"/>
        </w:rPr>
        <w:t xml:space="preserve"> </w:t>
      </w:r>
      <w:r>
        <w:rPr>
          <w:spacing w:val="-1"/>
          <w:sz w:val="24"/>
          <w:szCs w:val="24"/>
        </w:rPr>
        <w:t>W</w:t>
      </w:r>
      <w:r>
        <w:rPr>
          <w:sz w:val="24"/>
          <w:szCs w:val="24"/>
        </w:rPr>
        <w:t>e would l</w:t>
      </w:r>
      <w:r>
        <w:rPr>
          <w:spacing w:val="1"/>
          <w:sz w:val="24"/>
          <w:szCs w:val="24"/>
        </w:rPr>
        <w:t>i</w:t>
      </w:r>
      <w:r>
        <w:rPr>
          <w:sz w:val="24"/>
          <w:szCs w:val="24"/>
        </w:rPr>
        <w:t>ke</w:t>
      </w:r>
      <w:r>
        <w:rPr>
          <w:spacing w:val="1"/>
          <w:sz w:val="24"/>
          <w:szCs w:val="24"/>
        </w:rPr>
        <w:t xml:space="preserve"> </w:t>
      </w:r>
      <w:r>
        <w:rPr>
          <w:sz w:val="24"/>
          <w:szCs w:val="24"/>
        </w:rPr>
        <w:t>to</w:t>
      </w:r>
      <w:r>
        <w:rPr>
          <w:spacing w:val="2"/>
          <w:sz w:val="24"/>
          <w:szCs w:val="24"/>
        </w:rPr>
        <w:t xml:space="preserve"> </w:t>
      </w:r>
      <w:r>
        <w:rPr>
          <w:sz w:val="24"/>
          <w:szCs w:val="24"/>
        </w:rPr>
        <w:t>thank</w:t>
      </w:r>
      <w:r>
        <w:rPr>
          <w:spacing w:val="2"/>
          <w:sz w:val="24"/>
          <w:szCs w:val="24"/>
        </w:rPr>
        <w:t xml:space="preserve"> </w:t>
      </w:r>
      <w:r>
        <w:rPr>
          <w:b/>
          <w:spacing w:val="-1"/>
          <w:sz w:val="24"/>
          <w:szCs w:val="24"/>
        </w:rPr>
        <w:t>Mr</w:t>
      </w:r>
      <w:r>
        <w:rPr>
          <w:b/>
          <w:sz w:val="24"/>
          <w:szCs w:val="24"/>
        </w:rPr>
        <w:t>s.</w:t>
      </w:r>
      <w:r>
        <w:rPr>
          <w:b/>
          <w:spacing w:val="4"/>
          <w:sz w:val="24"/>
          <w:szCs w:val="24"/>
        </w:rPr>
        <w:t xml:space="preserve"> </w:t>
      </w:r>
      <w:r>
        <w:rPr>
          <w:b/>
          <w:sz w:val="24"/>
          <w:szCs w:val="24"/>
        </w:rPr>
        <w:t>Udaya</w:t>
      </w:r>
      <w:r>
        <w:rPr>
          <w:b/>
          <w:spacing w:val="2"/>
          <w:sz w:val="24"/>
          <w:szCs w:val="24"/>
        </w:rPr>
        <w:t xml:space="preserve"> </w:t>
      </w:r>
      <w:r>
        <w:rPr>
          <w:b/>
          <w:sz w:val="24"/>
          <w:szCs w:val="24"/>
        </w:rPr>
        <w:t>La</w:t>
      </w:r>
      <w:r>
        <w:rPr>
          <w:b/>
          <w:spacing w:val="1"/>
          <w:sz w:val="24"/>
          <w:szCs w:val="24"/>
        </w:rPr>
        <w:t>k</w:t>
      </w:r>
      <w:r>
        <w:rPr>
          <w:b/>
          <w:sz w:val="24"/>
          <w:szCs w:val="24"/>
        </w:rPr>
        <w:t>s</w:t>
      </w:r>
      <w:r>
        <w:rPr>
          <w:b/>
          <w:spacing w:val="-1"/>
          <w:sz w:val="24"/>
          <w:szCs w:val="24"/>
        </w:rPr>
        <w:t>h</w:t>
      </w:r>
      <w:r>
        <w:rPr>
          <w:b/>
          <w:spacing w:val="1"/>
          <w:sz w:val="24"/>
          <w:szCs w:val="24"/>
        </w:rPr>
        <w:t>m</w:t>
      </w:r>
      <w:r>
        <w:rPr>
          <w:b/>
          <w:sz w:val="24"/>
          <w:szCs w:val="24"/>
        </w:rPr>
        <w:t>i</w:t>
      </w:r>
      <w:r>
        <w:rPr>
          <w:b/>
          <w:spacing w:val="4"/>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D</w:t>
      </w:r>
      <w:r>
        <w:rPr>
          <w:spacing w:val="-1"/>
          <w:sz w:val="24"/>
          <w:szCs w:val="24"/>
        </w:rPr>
        <w:t>e</w:t>
      </w:r>
      <w:r>
        <w:rPr>
          <w:sz w:val="24"/>
          <w:szCs w:val="24"/>
        </w:rPr>
        <w:t>p</w:t>
      </w:r>
      <w:r>
        <w:rPr>
          <w:spacing w:val="1"/>
          <w:sz w:val="24"/>
          <w:szCs w:val="24"/>
        </w:rPr>
        <w:t>ar</w:t>
      </w:r>
      <w:r>
        <w:rPr>
          <w:sz w:val="24"/>
          <w:szCs w:val="24"/>
        </w:rPr>
        <w:t>t</w:t>
      </w:r>
      <w:r>
        <w:rPr>
          <w:spacing w:val="1"/>
          <w:sz w:val="24"/>
          <w:szCs w:val="24"/>
        </w:rPr>
        <w:t>m</w:t>
      </w:r>
      <w:r>
        <w:rPr>
          <w:spacing w:val="-1"/>
          <w:sz w:val="24"/>
          <w:szCs w:val="24"/>
        </w:rPr>
        <w:t>e</w:t>
      </w:r>
      <w:r>
        <w:rPr>
          <w:sz w:val="24"/>
          <w:szCs w:val="24"/>
        </w:rPr>
        <w:t>nt</w:t>
      </w:r>
      <w:r>
        <w:rPr>
          <w:spacing w:val="2"/>
          <w:sz w:val="24"/>
          <w:szCs w:val="24"/>
        </w:rPr>
        <w:t xml:space="preserve"> </w:t>
      </w:r>
      <w:r>
        <w:rPr>
          <w:sz w:val="24"/>
          <w:szCs w:val="24"/>
        </w:rPr>
        <w:t>of</w:t>
      </w:r>
      <w:r>
        <w:rPr>
          <w:spacing w:val="1"/>
          <w:sz w:val="24"/>
          <w:szCs w:val="24"/>
        </w:rPr>
        <w:t xml:space="preserve"> </w:t>
      </w:r>
      <w:r>
        <w:rPr>
          <w:sz w:val="24"/>
          <w:szCs w:val="24"/>
        </w:rPr>
        <w:t>C</w:t>
      </w:r>
      <w:r>
        <w:rPr>
          <w:spacing w:val="1"/>
          <w:sz w:val="24"/>
          <w:szCs w:val="24"/>
        </w:rPr>
        <w:t>S</w:t>
      </w:r>
      <w:r>
        <w:rPr>
          <w:sz w:val="24"/>
          <w:szCs w:val="24"/>
        </w:rPr>
        <w:t>E,</w:t>
      </w:r>
      <w:r>
        <w:rPr>
          <w:spacing w:val="1"/>
          <w:sz w:val="24"/>
          <w:szCs w:val="24"/>
        </w:rPr>
        <w:t xml:space="preserve"> </w:t>
      </w:r>
      <w:r>
        <w:rPr>
          <w:sz w:val="24"/>
          <w:szCs w:val="24"/>
        </w:rPr>
        <w:t>for prov</w:t>
      </w:r>
      <w:r>
        <w:rPr>
          <w:spacing w:val="2"/>
          <w:sz w:val="24"/>
          <w:szCs w:val="24"/>
        </w:rPr>
        <w:t>i</w:t>
      </w:r>
      <w:r>
        <w:rPr>
          <w:sz w:val="24"/>
          <w:szCs w:val="24"/>
        </w:rPr>
        <w:t>ding</w:t>
      </w:r>
      <w:r>
        <w:rPr>
          <w:spacing w:val="2"/>
          <w:sz w:val="24"/>
          <w:szCs w:val="24"/>
        </w:rPr>
        <w:t xml:space="preserve"> </w:t>
      </w:r>
      <w:r>
        <w:rPr>
          <w:sz w:val="24"/>
          <w:szCs w:val="24"/>
        </w:rPr>
        <w:t>us</w:t>
      </w:r>
      <w:r>
        <w:rPr>
          <w:spacing w:val="2"/>
          <w:sz w:val="24"/>
          <w:szCs w:val="24"/>
        </w:rPr>
        <w:t xml:space="preserve"> </w:t>
      </w:r>
      <w:r>
        <w:rPr>
          <w:sz w:val="24"/>
          <w:szCs w:val="24"/>
        </w:rPr>
        <w:t>the</w:t>
      </w:r>
      <w:r>
        <w:rPr>
          <w:spacing w:val="1"/>
          <w:sz w:val="24"/>
          <w:szCs w:val="24"/>
        </w:rPr>
        <w:t xml:space="preserve"> </w:t>
      </w:r>
      <w:r>
        <w:rPr>
          <w:sz w:val="24"/>
          <w:szCs w:val="24"/>
        </w:rPr>
        <w:t>lab r</w:t>
      </w:r>
      <w:r>
        <w:rPr>
          <w:spacing w:val="-2"/>
          <w:sz w:val="24"/>
          <w:szCs w:val="24"/>
        </w:rPr>
        <w:t>e</w:t>
      </w:r>
      <w:r>
        <w:rPr>
          <w:sz w:val="24"/>
          <w:szCs w:val="24"/>
        </w:rPr>
        <w:t>sourc</w:t>
      </w:r>
      <w:r>
        <w:rPr>
          <w:spacing w:val="-1"/>
          <w:sz w:val="24"/>
          <w:szCs w:val="24"/>
        </w:rPr>
        <w:t>e</w:t>
      </w:r>
      <w:r>
        <w:rPr>
          <w:sz w:val="24"/>
          <w:szCs w:val="24"/>
        </w:rPr>
        <w:t>s in a</w:t>
      </w:r>
      <w:r>
        <w:rPr>
          <w:spacing w:val="1"/>
          <w:sz w:val="24"/>
          <w:szCs w:val="24"/>
        </w:rPr>
        <w:t>c</w:t>
      </w:r>
      <w:r>
        <w:rPr>
          <w:spacing w:val="-1"/>
          <w:sz w:val="24"/>
          <w:szCs w:val="24"/>
        </w:rPr>
        <w:t>c</w:t>
      </w:r>
      <w:r>
        <w:rPr>
          <w:sz w:val="24"/>
          <w:szCs w:val="24"/>
        </w:rPr>
        <w:t>omp</w:t>
      </w:r>
      <w:r>
        <w:rPr>
          <w:spacing w:val="1"/>
          <w:sz w:val="24"/>
          <w:szCs w:val="24"/>
        </w:rPr>
        <w:t>l</w:t>
      </w:r>
      <w:r>
        <w:rPr>
          <w:sz w:val="24"/>
          <w:szCs w:val="24"/>
        </w:rPr>
        <w:t>ish</w:t>
      </w:r>
      <w:r>
        <w:rPr>
          <w:spacing w:val="1"/>
          <w:sz w:val="24"/>
          <w:szCs w:val="24"/>
        </w:rPr>
        <w:t>m</w:t>
      </w:r>
      <w:r>
        <w:rPr>
          <w:spacing w:val="-1"/>
          <w:sz w:val="24"/>
          <w:szCs w:val="24"/>
        </w:rPr>
        <w:t>e</w:t>
      </w:r>
      <w:r>
        <w:rPr>
          <w:sz w:val="24"/>
          <w:szCs w:val="24"/>
        </w:rPr>
        <w:t>nt of our</w:t>
      </w:r>
      <w:r>
        <w:rPr>
          <w:spacing w:val="-1"/>
          <w:sz w:val="24"/>
          <w:szCs w:val="24"/>
        </w:rPr>
        <w:t xml:space="preserve"> </w:t>
      </w:r>
      <w:r>
        <w:rPr>
          <w:sz w:val="24"/>
          <w:szCs w:val="24"/>
        </w:rPr>
        <w:t>proj</w:t>
      </w:r>
      <w:r>
        <w:rPr>
          <w:spacing w:val="-1"/>
          <w:sz w:val="24"/>
          <w:szCs w:val="24"/>
        </w:rPr>
        <w:t>ec</w:t>
      </w:r>
      <w:r>
        <w:rPr>
          <w:sz w:val="24"/>
          <w:szCs w:val="24"/>
        </w:rPr>
        <w:t>t.</w:t>
      </w:r>
    </w:p>
    <w:p w14:paraId="60F050DA" w14:textId="77777777" w:rsidR="00433F0F" w:rsidRDefault="00433F0F">
      <w:pPr>
        <w:spacing w:before="5" w:line="160" w:lineRule="exact"/>
        <w:rPr>
          <w:sz w:val="16"/>
          <w:szCs w:val="16"/>
        </w:rPr>
      </w:pPr>
    </w:p>
    <w:p w14:paraId="7E5AA55D" w14:textId="77777777" w:rsidR="00433F0F" w:rsidRDefault="008B01BA">
      <w:pPr>
        <w:spacing w:line="360" w:lineRule="auto"/>
        <w:ind w:left="440" w:right="80" w:firstLine="720"/>
        <w:jc w:val="both"/>
        <w:rPr>
          <w:sz w:val="24"/>
          <w:szCs w:val="24"/>
        </w:rPr>
      </w:pPr>
      <w:r>
        <w:rPr>
          <w:spacing w:val="-1"/>
          <w:sz w:val="24"/>
          <w:szCs w:val="24"/>
        </w:rPr>
        <w:t>W</w:t>
      </w:r>
      <w:r>
        <w:rPr>
          <w:sz w:val="24"/>
          <w:szCs w:val="24"/>
        </w:rPr>
        <w:t>e</w:t>
      </w:r>
      <w:r>
        <w:rPr>
          <w:spacing w:val="-15"/>
          <w:sz w:val="24"/>
          <w:szCs w:val="24"/>
        </w:rPr>
        <w:t xml:space="preserve"> </w:t>
      </w:r>
      <w:r>
        <w:rPr>
          <w:sz w:val="24"/>
          <w:szCs w:val="24"/>
        </w:rPr>
        <w:t>would</w:t>
      </w:r>
      <w:r>
        <w:rPr>
          <w:spacing w:val="-14"/>
          <w:sz w:val="24"/>
          <w:szCs w:val="24"/>
        </w:rPr>
        <w:t xml:space="preserve"> </w:t>
      </w:r>
      <w:r>
        <w:rPr>
          <w:sz w:val="24"/>
          <w:szCs w:val="24"/>
        </w:rPr>
        <w:t>l</w:t>
      </w:r>
      <w:r>
        <w:rPr>
          <w:spacing w:val="1"/>
          <w:sz w:val="24"/>
          <w:szCs w:val="24"/>
        </w:rPr>
        <w:t>i</w:t>
      </w:r>
      <w:r>
        <w:rPr>
          <w:sz w:val="24"/>
          <w:szCs w:val="24"/>
        </w:rPr>
        <w:t>ke</w:t>
      </w:r>
      <w:r>
        <w:rPr>
          <w:spacing w:val="-15"/>
          <w:sz w:val="24"/>
          <w:szCs w:val="24"/>
        </w:rPr>
        <w:t xml:space="preserve"> </w:t>
      </w:r>
      <w:r>
        <w:rPr>
          <w:sz w:val="24"/>
          <w:szCs w:val="24"/>
        </w:rPr>
        <w:t>to</w:t>
      </w:r>
      <w:r>
        <w:rPr>
          <w:spacing w:val="-14"/>
          <w:sz w:val="24"/>
          <w:szCs w:val="24"/>
        </w:rPr>
        <w:t xml:space="preserve"> </w:t>
      </w:r>
      <w:r>
        <w:rPr>
          <w:sz w:val="24"/>
          <w:szCs w:val="24"/>
        </w:rPr>
        <w:t>thank</w:t>
      </w:r>
      <w:r>
        <w:rPr>
          <w:spacing w:val="-15"/>
          <w:sz w:val="24"/>
          <w:szCs w:val="24"/>
        </w:rPr>
        <w:t xml:space="preserve"> </w:t>
      </w:r>
      <w:r>
        <w:rPr>
          <w:spacing w:val="2"/>
          <w:sz w:val="24"/>
          <w:szCs w:val="24"/>
        </w:rPr>
        <w:t>o</w:t>
      </w:r>
      <w:r>
        <w:rPr>
          <w:sz w:val="24"/>
          <w:szCs w:val="24"/>
        </w:rPr>
        <w:t>ur</w:t>
      </w:r>
      <w:r>
        <w:rPr>
          <w:spacing w:val="-15"/>
          <w:sz w:val="24"/>
          <w:szCs w:val="24"/>
        </w:rPr>
        <w:t xml:space="preserve"> </w:t>
      </w:r>
      <w:r>
        <w:rPr>
          <w:sz w:val="24"/>
          <w:szCs w:val="24"/>
        </w:rPr>
        <w:t>p</w:t>
      </w:r>
      <w:r>
        <w:rPr>
          <w:spacing w:val="-1"/>
          <w:sz w:val="24"/>
          <w:szCs w:val="24"/>
        </w:rPr>
        <w:t>a</w:t>
      </w:r>
      <w:r>
        <w:rPr>
          <w:sz w:val="24"/>
          <w:szCs w:val="24"/>
        </w:rPr>
        <w:t>r</w:t>
      </w:r>
      <w:r>
        <w:rPr>
          <w:spacing w:val="-2"/>
          <w:sz w:val="24"/>
          <w:szCs w:val="24"/>
        </w:rPr>
        <w:t>e</w:t>
      </w:r>
      <w:r>
        <w:rPr>
          <w:sz w:val="24"/>
          <w:szCs w:val="24"/>
        </w:rPr>
        <w:t>nts,</w:t>
      </w:r>
      <w:r>
        <w:rPr>
          <w:spacing w:val="-11"/>
          <w:sz w:val="24"/>
          <w:szCs w:val="24"/>
        </w:rPr>
        <w:t xml:space="preserve"> </w:t>
      </w:r>
      <w:r>
        <w:rPr>
          <w:sz w:val="24"/>
          <w:szCs w:val="24"/>
        </w:rPr>
        <w:t>f</w:t>
      </w:r>
      <w:r>
        <w:rPr>
          <w:spacing w:val="-1"/>
          <w:sz w:val="24"/>
          <w:szCs w:val="24"/>
        </w:rPr>
        <w:t>r</w:t>
      </w:r>
      <w:r>
        <w:rPr>
          <w:sz w:val="24"/>
          <w:szCs w:val="24"/>
        </w:rPr>
        <w:t>iends,</w:t>
      </w:r>
      <w:r>
        <w:rPr>
          <w:spacing w:val="-15"/>
          <w:sz w:val="24"/>
          <w:szCs w:val="24"/>
        </w:rPr>
        <w:t xml:space="preserve"> </w:t>
      </w:r>
      <w:r>
        <w:rPr>
          <w:spacing w:val="-1"/>
          <w:sz w:val="24"/>
          <w:szCs w:val="24"/>
        </w:rPr>
        <w:t>a</w:t>
      </w:r>
      <w:r>
        <w:rPr>
          <w:sz w:val="24"/>
          <w:szCs w:val="24"/>
        </w:rPr>
        <w:t>nd</w:t>
      </w:r>
      <w:r>
        <w:rPr>
          <w:spacing w:val="-12"/>
          <w:sz w:val="24"/>
          <w:szCs w:val="24"/>
        </w:rPr>
        <w:t xml:space="preserve"> </w:t>
      </w:r>
      <w:r>
        <w:rPr>
          <w:spacing w:val="-1"/>
          <w:sz w:val="24"/>
          <w:szCs w:val="24"/>
        </w:rPr>
        <w:t>c</w:t>
      </w:r>
      <w:r>
        <w:rPr>
          <w:spacing w:val="3"/>
          <w:sz w:val="24"/>
          <w:szCs w:val="24"/>
        </w:rPr>
        <w:t>l</w:t>
      </w:r>
      <w:r>
        <w:rPr>
          <w:spacing w:val="-1"/>
          <w:sz w:val="24"/>
          <w:szCs w:val="24"/>
        </w:rPr>
        <w:t>a</w:t>
      </w:r>
      <w:r>
        <w:rPr>
          <w:sz w:val="24"/>
          <w:szCs w:val="24"/>
        </w:rPr>
        <w:t>ss</w:t>
      </w:r>
      <w:r>
        <w:rPr>
          <w:spacing w:val="1"/>
          <w:sz w:val="24"/>
          <w:szCs w:val="24"/>
        </w:rPr>
        <w:t>m</w:t>
      </w:r>
      <w:r>
        <w:rPr>
          <w:spacing w:val="-1"/>
          <w:sz w:val="24"/>
          <w:szCs w:val="24"/>
        </w:rPr>
        <w:t>a</w:t>
      </w:r>
      <w:r>
        <w:rPr>
          <w:sz w:val="24"/>
          <w:szCs w:val="24"/>
        </w:rPr>
        <w:t>tes</w:t>
      </w:r>
      <w:r>
        <w:rPr>
          <w:spacing w:val="-15"/>
          <w:sz w:val="24"/>
          <w:szCs w:val="24"/>
        </w:rPr>
        <w:t xml:space="preserve"> </w:t>
      </w:r>
      <w:r>
        <w:rPr>
          <w:sz w:val="24"/>
          <w:szCs w:val="24"/>
        </w:rPr>
        <w:t>for</w:t>
      </w:r>
      <w:r>
        <w:rPr>
          <w:spacing w:val="-16"/>
          <w:sz w:val="24"/>
          <w:szCs w:val="24"/>
        </w:rPr>
        <w:t xml:space="preserve"> </w:t>
      </w:r>
      <w:r>
        <w:rPr>
          <w:sz w:val="24"/>
          <w:szCs w:val="24"/>
        </w:rPr>
        <w:t>the</w:t>
      </w:r>
      <w:r>
        <w:rPr>
          <w:spacing w:val="2"/>
          <w:sz w:val="24"/>
          <w:szCs w:val="24"/>
        </w:rPr>
        <w:t>i</w:t>
      </w:r>
      <w:r>
        <w:rPr>
          <w:sz w:val="24"/>
          <w:szCs w:val="24"/>
        </w:rPr>
        <w:t>r</w:t>
      </w:r>
      <w:r>
        <w:rPr>
          <w:spacing w:val="-15"/>
          <w:sz w:val="24"/>
          <w:szCs w:val="24"/>
        </w:rPr>
        <w:t xml:space="preserve"> </w:t>
      </w:r>
      <w:r>
        <w:rPr>
          <w:spacing w:val="-1"/>
          <w:sz w:val="24"/>
          <w:szCs w:val="24"/>
        </w:rPr>
        <w:t>e</w:t>
      </w:r>
      <w:r>
        <w:rPr>
          <w:sz w:val="24"/>
          <w:szCs w:val="24"/>
        </w:rPr>
        <w:t>n</w:t>
      </w:r>
      <w:r>
        <w:rPr>
          <w:spacing w:val="-1"/>
          <w:sz w:val="24"/>
          <w:szCs w:val="24"/>
        </w:rPr>
        <w:t>c</w:t>
      </w:r>
      <w:r>
        <w:rPr>
          <w:sz w:val="24"/>
          <w:szCs w:val="24"/>
        </w:rPr>
        <w:t>o</w:t>
      </w:r>
      <w:r>
        <w:rPr>
          <w:spacing w:val="2"/>
          <w:sz w:val="24"/>
          <w:szCs w:val="24"/>
        </w:rPr>
        <w:t>u</w:t>
      </w:r>
      <w:r>
        <w:rPr>
          <w:spacing w:val="1"/>
          <w:sz w:val="24"/>
          <w:szCs w:val="24"/>
        </w:rPr>
        <w:t>r</w:t>
      </w:r>
      <w:r>
        <w:rPr>
          <w:spacing w:val="-1"/>
          <w:sz w:val="24"/>
          <w:szCs w:val="24"/>
        </w:rPr>
        <w:t>a</w:t>
      </w:r>
      <w:r>
        <w:rPr>
          <w:sz w:val="24"/>
          <w:szCs w:val="24"/>
        </w:rPr>
        <w:t>g</w:t>
      </w:r>
      <w:r>
        <w:rPr>
          <w:spacing w:val="-1"/>
          <w:sz w:val="24"/>
          <w:szCs w:val="24"/>
        </w:rPr>
        <w:t>e</w:t>
      </w:r>
      <w:r>
        <w:rPr>
          <w:sz w:val="24"/>
          <w:szCs w:val="24"/>
        </w:rPr>
        <w:t>ment throughout</w:t>
      </w:r>
      <w:r>
        <w:rPr>
          <w:spacing w:val="1"/>
          <w:sz w:val="24"/>
          <w:szCs w:val="24"/>
        </w:rPr>
        <w:t xml:space="preserve"> </w:t>
      </w:r>
      <w:r>
        <w:rPr>
          <w:sz w:val="24"/>
          <w:szCs w:val="24"/>
        </w:rPr>
        <w:t>our proj</w:t>
      </w:r>
      <w:r>
        <w:rPr>
          <w:spacing w:val="1"/>
          <w:sz w:val="24"/>
          <w:szCs w:val="24"/>
        </w:rPr>
        <w:t>e</w:t>
      </w:r>
      <w:r>
        <w:rPr>
          <w:spacing w:val="-1"/>
          <w:sz w:val="24"/>
          <w:szCs w:val="24"/>
        </w:rPr>
        <w:t>c</w:t>
      </w:r>
      <w:r>
        <w:rPr>
          <w:sz w:val="24"/>
          <w:szCs w:val="24"/>
        </w:rPr>
        <w:t>t</w:t>
      </w:r>
      <w:r>
        <w:rPr>
          <w:spacing w:val="1"/>
          <w:sz w:val="24"/>
          <w:szCs w:val="24"/>
        </w:rPr>
        <w:t xml:space="preserve"> </w:t>
      </w:r>
      <w:r>
        <w:rPr>
          <w:spacing w:val="2"/>
          <w:sz w:val="24"/>
          <w:szCs w:val="24"/>
        </w:rPr>
        <w:t>p</w:t>
      </w:r>
      <w:r>
        <w:rPr>
          <w:spacing w:val="-1"/>
          <w:sz w:val="24"/>
          <w:szCs w:val="24"/>
        </w:rPr>
        <w:t>e</w:t>
      </w:r>
      <w:r>
        <w:rPr>
          <w:sz w:val="24"/>
          <w:szCs w:val="24"/>
        </w:rPr>
        <w:t>riod.</w:t>
      </w:r>
      <w:r>
        <w:rPr>
          <w:spacing w:val="1"/>
          <w:sz w:val="24"/>
          <w:szCs w:val="24"/>
        </w:rPr>
        <w:t xml:space="preserve"> </w:t>
      </w:r>
      <w:r>
        <w:rPr>
          <w:sz w:val="24"/>
          <w:szCs w:val="24"/>
        </w:rPr>
        <w:t>At</w:t>
      </w:r>
      <w:r>
        <w:rPr>
          <w:spacing w:val="1"/>
          <w:sz w:val="24"/>
          <w:szCs w:val="24"/>
        </w:rPr>
        <w:t xml:space="preserve"> </w:t>
      </w:r>
      <w:r>
        <w:rPr>
          <w:sz w:val="24"/>
          <w:szCs w:val="24"/>
        </w:rPr>
        <w:t>last</w:t>
      </w:r>
      <w:r>
        <w:rPr>
          <w:spacing w:val="1"/>
          <w:sz w:val="24"/>
          <w:szCs w:val="24"/>
        </w:rPr>
        <w:t xml:space="preserve"> </w:t>
      </w:r>
      <w:r>
        <w:rPr>
          <w:sz w:val="24"/>
          <w:szCs w:val="24"/>
        </w:rPr>
        <w:t>but</w:t>
      </w:r>
      <w:r>
        <w:rPr>
          <w:spacing w:val="1"/>
          <w:sz w:val="24"/>
          <w:szCs w:val="24"/>
        </w:rPr>
        <w:t xml:space="preserve"> </w:t>
      </w:r>
      <w:r>
        <w:rPr>
          <w:sz w:val="24"/>
          <w:szCs w:val="24"/>
        </w:rPr>
        <w:t>not</w:t>
      </w:r>
      <w:r>
        <w:rPr>
          <w:spacing w:val="1"/>
          <w:sz w:val="24"/>
          <w:szCs w:val="24"/>
        </w:rPr>
        <w:t xml:space="preserve"> </w:t>
      </w:r>
      <w:r>
        <w:rPr>
          <w:sz w:val="24"/>
          <w:szCs w:val="24"/>
        </w:rPr>
        <w:t>the</w:t>
      </w:r>
      <w:r>
        <w:rPr>
          <w:spacing w:val="5"/>
          <w:sz w:val="24"/>
          <w:szCs w:val="24"/>
        </w:rPr>
        <w:t xml:space="preserve"> </w:t>
      </w:r>
      <w:r>
        <w:rPr>
          <w:sz w:val="24"/>
          <w:szCs w:val="24"/>
        </w:rPr>
        <w:t>le</w:t>
      </w:r>
      <w:r>
        <w:rPr>
          <w:spacing w:val="-1"/>
          <w:sz w:val="24"/>
          <w:szCs w:val="24"/>
        </w:rPr>
        <w:t>a</w:t>
      </w:r>
      <w:r>
        <w:rPr>
          <w:sz w:val="24"/>
          <w:szCs w:val="24"/>
        </w:rPr>
        <w:t>st,</w:t>
      </w:r>
      <w:r>
        <w:rPr>
          <w:spacing w:val="2"/>
          <w:sz w:val="24"/>
          <w:szCs w:val="24"/>
        </w:rPr>
        <w:t xml:space="preserve"> </w:t>
      </w:r>
      <w:r>
        <w:rPr>
          <w:sz w:val="24"/>
          <w:szCs w:val="24"/>
        </w:rPr>
        <w:t>we t</w:t>
      </w:r>
      <w:r>
        <w:rPr>
          <w:spacing w:val="3"/>
          <w:sz w:val="24"/>
          <w:szCs w:val="24"/>
        </w:rPr>
        <w:t>h</w:t>
      </w:r>
      <w:r>
        <w:rPr>
          <w:spacing w:val="-1"/>
          <w:sz w:val="24"/>
          <w:szCs w:val="24"/>
        </w:rPr>
        <w:t>a</w:t>
      </w:r>
      <w:r>
        <w:rPr>
          <w:sz w:val="24"/>
          <w:szCs w:val="24"/>
        </w:rPr>
        <w:t>nk</w:t>
      </w:r>
      <w:r>
        <w:rPr>
          <w:spacing w:val="1"/>
          <w:sz w:val="24"/>
          <w:szCs w:val="24"/>
        </w:rPr>
        <w:t xml:space="preserve"> </w:t>
      </w:r>
      <w:r>
        <w:rPr>
          <w:spacing w:val="-1"/>
          <w:sz w:val="24"/>
          <w:szCs w:val="24"/>
        </w:rPr>
        <w:t>e</w:t>
      </w:r>
      <w:r>
        <w:rPr>
          <w:spacing w:val="2"/>
          <w:sz w:val="24"/>
          <w:szCs w:val="24"/>
        </w:rPr>
        <w:t>v</w:t>
      </w:r>
      <w:r>
        <w:rPr>
          <w:spacing w:val="-1"/>
          <w:sz w:val="24"/>
          <w:szCs w:val="24"/>
        </w:rPr>
        <w:t>e</w:t>
      </w:r>
      <w:r>
        <w:rPr>
          <w:sz w:val="24"/>
          <w:szCs w:val="24"/>
        </w:rPr>
        <w:t>ryone</w:t>
      </w:r>
      <w:r>
        <w:rPr>
          <w:spacing w:val="1"/>
          <w:sz w:val="24"/>
          <w:szCs w:val="24"/>
        </w:rPr>
        <w:t xml:space="preserve"> </w:t>
      </w:r>
      <w:r>
        <w:rPr>
          <w:sz w:val="24"/>
          <w:szCs w:val="24"/>
        </w:rPr>
        <w:t>for supporting us dir</w:t>
      </w:r>
      <w:r>
        <w:rPr>
          <w:spacing w:val="-2"/>
          <w:sz w:val="24"/>
          <w:szCs w:val="24"/>
        </w:rPr>
        <w:t>e</w:t>
      </w:r>
      <w:r>
        <w:rPr>
          <w:spacing w:val="-1"/>
          <w:sz w:val="24"/>
          <w:szCs w:val="24"/>
        </w:rPr>
        <w:t>c</w:t>
      </w:r>
      <w:r>
        <w:rPr>
          <w:sz w:val="24"/>
          <w:szCs w:val="24"/>
        </w:rPr>
        <w:t>t</w:t>
      </w:r>
      <w:r>
        <w:rPr>
          <w:spacing w:val="1"/>
          <w:sz w:val="24"/>
          <w:szCs w:val="24"/>
        </w:rPr>
        <w:t>l</w:t>
      </w:r>
      <w:r>
        <w:rPr>
          <w:sz w:val="24"/>
          <w:szCs w:val="24"/>
        </w:rPr>
        <w:t>y or indir</w:t>
      </w:r>
      <w:r>
        <w:rPr>
          <w:spacing w:val="-1"/>
          <w:sz w:val="24"/>
          <w:szCs w:val="24"/>
        </w:rPr>
        <w:t>ec</w:t>
      </w:r>
      <w:r>
        <w:rPr>
          <w:sz w:val="24"/>
          <w:szCs w:val="24"/>
        </w:rPr>
        <w:t>t</w:t>
      </w:r>
      <w:r>
        <w:rPr>
          <w:spacing w:val="1"/>
          <w:sz w:val="24"/>
          <w:szCs w:val="24"/>
        </w:rPr>
        <w:t>l</w:t>
      </w:r>
      <w:r>
        <w:rPr>
          <w:sz w:val="24"/>
          <w:szCs w:val="24"/>
        </w:rPr>
        <w:t xml:space="preserve">y </w:t>
      </w:r>
      <w:r>
        <w:rPr>
          <w:spacing w:val="3"/>
          <w:sz w:val="24"/>
          <w:szCs w:val="24"/>
        </w:rPr>
        <w:t>i</w:t>
      </w:r>
      <w:r>
        <w:rPr>
          <w:sz w:val="24"/>
          <w:szCs w:val="24"/>
        </w:rPr>
        <w:t xml:space="preserve">n </w:t>
      </w:r>
      <w:r>
        <w:rPr>
          <w:spacing w:val="-1"/>
          <w:sz w:val="24"/>
          <w:szCs w:val="24"/>
        </w:rPr>
        <w:t>c</w:t>
      </w:r>
      <w:r>
        <w:rPr>
          <w:sz w:val="24"/>
          <w:szCs w:val="24"/>
        </w:rPr>
        <w:t>omp</w:t>
      </w:r>
      <w:r>
        <w:rPr>
          <w:spacing w:val="1"/>
          <w:sz w:val="24"/>
          <w:szCs w:val="24"/>
        </w:rPr>
        <w:t>l</w:t>
      </w:r>
      <w:r>
        <w:rPr>
          <w:spacing w:val="-1"/>
          <w:sz w:val="24"/>
          <w:szCs w:val="24"/>
        </w:rPr>
        <w:t>e</w:t>
      </w:r>
      <w:r>
        <w:rPr>
          <w:sz w:val="24"/>
          <w:szCs w:val="24"/>
        </w:rPr>
        <w:t>t</w:t>
      </w:r>
      <w:r>
        <w:rPr>
          <w:spacing w:val="1"/>
          <w:sz w:val="24"/>
          <w:szCs w:val="24"/>
        </w:rPr>
        <w:t>i</w:t>
      </w:r>
      <w:r>
        <w:rPr>
          <w:sz w:val="24"/>
          <w:szCs w:val="24"/>
        </w:rPr>
        <w:t>ng t</w:t>
      </w:r>
      <w:r>
        <w:rPr>
          <w:spacing w:val="3"/>
          <w:sz w:val="24"/>
          <w:szCs w:val="24"/>
        </w:rPr>
        <w:t>h</w:t>
      </w:r>
      <w:r>
        <w:rPr>
          <w:sz w:val="24"/>
          <w:szCs w:val="24"/>
        </w:rPr>
        <w:t>is proje</w:t>
      </w:r>
      <w:r>
        <w:rPr>
          <w:spacing w:val="-1"/>
          <w:sz w:val="24"/>
          <w:szCs w:val="24"/>
        </w:rPr>
        <w:t>c</w:t>
      </w:r>
      <w:r>
        <w:rPr>
          <w:sz w:val="24"/>
          <w:szCs w:val="24"/>
        </w:rPr>
        <w:t>t suc</w:t>
      </w:r>
      <w:r>
        <w:rPr>
          <w:spacing w:val="-1"/>
          <w:sz w:val="24"/>
          <w:szCs w:val="24"/>
        </w:rPr>
        <w:t>ce</w:t>
      </w:r>
      <w:r>
        <w:rPr>
          <w:sz w:val="24"/>
          <w:szCs w:val="24"/>
        </w:rPr>
        <w:t>ssfully.</w:t>
      </w:r>
    </w:p>
    <w:p w14:paraId="7686EFBF" w14:textId="77777777" w:rsidR="00433F0F" w:rsidRDefault="00433F0F">
      <w:pPr>
        <w:spacing w:line="200" w:lineRule="exact"/>
      </w:pPr>
    </w:p>
    <w:p w14:paraId="31A8621B" w14:textId="77777777" w:rsidR="00433F0F" w:rsidRDefault="00433F0F">
      <w:pPr>
        <w:spacing w:line="200" w:lineRule="exact"/>
      </w:pPr>
    </w:p>
    <w:p w14:paraId="23C8790E" w14:textId="77777777" w:rsidR="00433F0F" w:rsidRDefault="00433F0F">
      <w:pPr>
        <w:spacing w:before="12" w:line="260" w:lineRule="exact"/>
        <w:rPr>
          <w:sz w:val="26"/>
          <w:szCs w:val="26"/>
        </w:rPr>
      </w:pPr>
    </w:p>
    <w:p w14:paraId="2021E94E" w14:textId="77777777" w:rsidR="00433F0F" w:rsidRDefault="00433F0F">
      <w:pPr>
        <w:sectPr w:rsidR="00433F0F">
          <w:pgSz w:w="12240" w:h="15840"/>
          <w:pgMar w:top="1380" w:right="1320" w:bottom="280" w:left="1720" w:header="0" w:footer="1012" w:gutter="0"/>
          <w:cols w:space="720"/>
        </w:sectPr>
      </w:pPr>
    </w:p>
    <w:p w14:paraId="500005F7" w14:textId="77777777" w:rsidR="00433F0F" w:rsidRDefault="00433F0F">
      <w:pPr>
        <w:spacing w:line="200" w:lineRule="exact"/>
      </w:pPr>
    </w:p>
    <w:p w14:paraId="2BF1AA26" w14:textId="77777777" w:rsidR="00433F0F" w:rsidRDefault="00433F0F">
      <w:pPr>
        <w:spacing w:before="2" w:line="200" w:lineRule="exact"/>
      </w:pPr>
    </w:p>
    <w:p w14:paraId="7A0738A3" w14:textId="120EF5A5" w:rsidR="00433F0F" w:rsidRDefault="00433F0F">
      <w:pPr>
        <w:spacing w:line="360" w:lineRule="auto"/>
        <w:ind w:left="440" w:right="85"/>
        <w:rPr>
          <w:sz w:val="24"/>
          <w:szCs w:val="24"/>
        </w:rPr>
        <w:sectPr w:rsidR="00433F0F">
          <w:headerReference w:type="default" r:id="rId13"/>
          <w:pgSz w:w="12240" w:h="15840"/>
          <w:pgMar w:top="1800" w:right="1320" w:bottom="280" w:left="1720" w:header="1481" w:footer="1012" w:gutter="0"/>
          <w:cols w:space="720"/>
        </w:sectPr>
      </w:pPr>
    </w:p>
    <w:p w14:paraId="0214AEF1" w14:textId="77777777" w:rsidR="00433F0F" w:rsidRDefault="00433F0F">
      <w:pPr>
        <w:spacing w:before="3" w:line="140" w:lineRule="exact"/>
        <w:rPr>
          <w:sz w:val="15"/>
          <w:szCs w:val="15"/>
        </w:rPr>
      </w:pPr>
    </w:p>
    <w:p w14:paraId="6E88126A" w14:textId="77777777" w:rsidR="00433F0F" w:rsidRDefault="00433F0F">
      <w:pPr>
        <w:spacing w:line="200" w:lineRule="exact"/>
      </w:pPr>
    </w:p>
    <w:p w14:paraId="7537558F" w14:textId="77777777" w:rsidR="00433F0F" w:rsidRDefault="00433F0F">
      <w:pPr>
        <w:spacing w:line="200" w:lineRule="exact"/>
      </w:pPr>
    </w:p>
    <w:tbl>
      <w:tblPr>
        <w:tblW w:w="0" w:type="auto"/>
        <w:tblInd w:w="439" w:type="dxa"/>
        <w:tblLayout w:type="fixed"/>
        <w:tblCellMar>
          <w:left w:w="0" w:type="dxa"/>
          <w:right w:w="0" w:type="dxa"/>
        </w:tblCellMar>
        <w:tblLook w:val="01E0" w:firstRow="1" w:lastRow="1" w:firstColumn="1" w:lastColumn="1" w:noHBand="0" w:noVBand="0"/>
      </w:tblPr>
      <w:tblGrid>
        <w:gridCol w:w="1899"/>
        <w:gridCol w:w="4901"/>
        <w:gridCol w:w="1702"/>
      </w:tblGrid>
      <w:tr w:rsidR="00433F0F" w14:paraId="07043C9C" w14:textId="77777777">
        <w:trPr>
          <w:trHeight w:hRule="exact" w:val="494"/>
        </w:trPr>
        <w:tc>
          <w:tcPr>
            <w:tcW w:w="1899" w:type="dxa"/>
            <w:tcBorders>
              <w:top w:val="single" w:sz="5" w:space="0" w:color="000000"/>
              <w:left w:val="single" w:sz="5" w:space="0" w:color="000000"/>
              <w:bottom w:val="single" w:sz="5" w:space="0" w:color="000000"/>
              <w:right w:val="single" w:sz="5" w:space="0" w:color="000000"/>
            </w:tcBorders>
          </w:tcPr>
          <w:p w14:paraId="66DA32D4" w14:textId="77777777" w:rsidR="00433F0F" w:rsidRDefault="008B01BA">
            <w:pPr>
              <w:spacing w:line="320" w:lineRule="exact"/>
              <w:ind w:left="306"/>
              <w:rPr>
                <w:sz w:val="28"/>
                <w:szCs w:val="28"/>
              </w:rPr>
            </w:pPr>
            <w:r>
              <w:rPr>
                <w:b/>
                <w:spacing w:val="1"/>
                <w:sz w:val="28"/>
                <w:szCs w:val="28"/>
              </w:rPr>
              <w:t>F</w:t>
            </w:r>
            <w:r>
              <w:rPr>
                <w:b/>
                <w:spacing w:val="-1"/>
                <w:sz w:val="28"/>
                <w:szCs w:val="28"/>
              </w:rPr>
              <w:t>i</w:t>
            </w:r>
            <w:r>
              <w:rPr>
                <w:b/>
                <w:spacing w:val="1"/>
                <w:sz w:val="28"/>
                <w:szCs w:val="28"/>
              </w:rPr>
              <w:t>g</w:t>
            </w:r>
            <w:r>
              <w:rPr>
                <w:b/>
                <w:sz w:val="28"/>
                <w:szCs w:val="28"/>
              </w:rPr>
              <w:t>u</w:t>
            </w:r>
            <w:r>
              <w:rPr>
                <w:b/>
                <w:spacing w:val="-3"/>
                <w:sz w:val="28"/>
                <w:szCs w:val="28"/>
              </w:rPr>
              <w:t>r</w:t>
            </w:r>
            <w:r>
              <w:rPr>
                <w:b/>
                <w:sz w:val="28"/>
                <w:szCs w:val="28"/>
              </w:rPr>
              <w:t xml:space="preserve">e </w:t>
            </w:r>
            <w:r>
              <w:rPr>
                <w:b/>
                <w:spacing w:val="-2"/>
                <w:sz w:val="28"/>
                <w:szCs w:val="28"/>
              </w:rPr>
              <w:t>N</w:t>
            </w:r>
            <w:r>
              <w:rPr>
                <w:b/>
                <w:spacing w:val="1"/>
                <w:sz w:val="28"/>
                <w:szCs w:val="28"/>
              </w:rPr>
              <w:t>o</w:t>
            </w:r>
            <w:r>
              <w:rPr>
                <w:b/>
                <w:sz w:val="28"/>
                <w:szCs w:val="28"/>
              </w:rPr>
              <w:t>.</w:t>
            </w:r>
          </w:p>
        </w:tc>
        <w:tc>
          <w:tcPr>
            <w:tcW w:w="4901" w:type="dxa"/>
            <w:tcBorders>
              <w:top w:val="single" w:sz="5" w:space="0" w:color="000000"/>
              <w:left w:val="single" w:sz="5" w:space="0" w:color="000000"/>
              <w:bottom w:val="single" w:sz="5" w:space="0" w:color="000000"/>
              <w:right w:val="single" w:sz="5" w:space="0" w:color="000000"/>
            </w:tcBorders>
          </w:tcPr>
          <w:p w14:paraId="5BDCCDCC" w14:textId="77777777" w:rsidR="00433F0F" w:rsidRDefault="008B01BA">
            <w:pPr>
              <w:spacing w:line="320" w:lineRule="exact"/>
              <w:ind w:left="1115"/>
              <w:rPr>
                <w:sz w:val="28"/>
                <w:szCs w:val="28"/>
              </w:rPr>
            </w:pPr>
            <w:r>
              <w:rPr>
                <w:b/>
                <w:spacing w:val="1"/>
                <w:sz w:val="28"/>
                <w:szCs w:val="28"/>
              </w:rPr>
              <w:t>D</w:t>
            </w:r>
            <w:r>
              <w:rPr>
                <w:b/>
                <w:spacing w:val="-2"/>
                <w:sz w:val="28"/>
                <w:szCs w:val="28"/>
              </w:rPr>
              <w:t>e</w:t>
            </w:r>
            <w:r>
              <w:rPr>
                <w:b/>
                <w:spacing w:val="1"/>
                <w:sz w:val="28"/>
                <w:szCs w:val="28"/>
              </w:rPr>
              <w:t>s</w:t>
            </w:r>
            <w:r>
              <w:rPr>
                <w:b/>
                <w:sz w:val="28"/>
                <w:szCs w:val="28"/>
              </w:rPr>
              <w:t>c</w:t>
            </w:r>
            <w:r>
              <w:rPr>
                <w:b/>
                <w:spacing w:val="-2"/>
                <w:sz w:val="28"/>
                <w:szCs w:val="28"/>
              </w:rPr>
              <w:t>r</w:t>
            </w:r>
            <w:r>
              <w:rPr>
                <w:b/>
                <w:spacing w:val="1"/>
                <w:sz w:val="28"/>
                <w:szCs w:val="28"/>
              </w:rPr>
              <w:t>i</w:t>
            </w:r>
            <w:r>
              <w:rPr>
                <w:b/>
                <w:sz w:val="28"/>
                <w:szCs w:val="28"/>
              </w:rPr>
              <w:t>pt</w:t>
            </w:r>
            <w:r>
              <w:rPr>
                <w:b/>
                <w:spacing w:val="-1"/>
                <w:sz w:val="28"/>
                <w:szCs w:val="28"/>
              </w:rPr>
              <w:t>i</w:t>
            </w:r>
            <w:r>
              <w:rPr>
                <w:b/>
                <w:spacing w:val="1"/>
                <w:sz w:val="28"/>
                <w:szCs w:val="28"/>
              </w:rPr>
              <w:t>o</w:t>
            </w:r>
            <w:r>
              <w:rPr>
                <w:b/>
                <w:sz w:val="28"/>
                <w:szCs w:val="28"/>
              </w:rPr>
              <w:t>n</w:t>
            </w:r>
            <w:r>
              <w:rPr>
                <w:b/>
                <w:spacing w:val="-3"/>
                <w:sz w:val="28"/>
                <w:szCs w:val="28"/>
              </w:rPr>
              <w:t xml:space="preserve"> </w:t>
            </w:r>
            <w:r>
              <w:rPr>
                <w:b/>
                <w:spacing w:val="1"/>
                <w:sz w:val="28"/>
                <w:szCs w:val="28"/>
              </w:rPr>
              <w:t>o</w:t>
            </w:r>
            <w:r>
              <w:rPr>
                <w:b/>
                <w:sz w:val="28"/>
                <w:szCs w:val="28"/>
              </w:rPr>
              <w:t xml:space="preserve">f </w:t>
            </w:r>
            <w:r>
              <w:rPr>
                <w:b/>
                <w:spacing w:val="-2"/>
                <w:sz w:val="28"/>
                <w:szCs w:val="28"/>
              </w:rPr>
              <w:t>F</w:t>
            </w:r>
            <w:r>
              <w:rPr>
                <w:b/>
                <w:spacing w:val="-1"/>
                <w:sz w:val="28"/>
                <w:szCs w:val="28"/>
              </w:rPr>
              <w:t>i</w:t>
            </w:r>
            <w:r>
              <w:rPr>
                <w:b/>
                <w:spacing w:val="1"/>
                <w:sz w:val="28"/>
                <w:szCs w:val="28"/>
              </w:rPr>
              <w:t>g</w:t>
            </w:r>
            <w:r>
              <w:rPr>
                <w:b/>
                <w:sz w:val="28"/>
                <w:szCs w:val="28"/>
              </w:rPr>
              <w:t>u</w:t>
            </w:r>
            <w:r>
              <w:rPr>
                <w:b/>
                <w:spacing w:val="-3"/>
                <w:sz w:val="28"/>
                <w:szCs w:val="28"/>
              </w:rPr>
              <w:t>r</w:t>
            </w:r>
            <w:r>
              <w:rPr>
                <w:b/>
                <w:spacing w:val="3"/>
                <w:sz w:val="28"/>
                <w:szCs w:val="28"/>
              </w:rPr>
              <w:t>e</w:t>
            </w:r>
            <w:r>
              <w:rPr>
                <w:b/>
                <w:sz w:val="28"/>
                <w:szCs w:val="28"/>
              </w:rPr>
              <w:t>s</w:t>
            </w:r>
          </w:p>
        </w:tc>
        <w:tc>
          <w:tcPr>
            <w:tcW w:w="1702" w:type="dxa"/>
            <w:tcBorders>
              <w:top w:val="single" w:sz="5" w:space="0" w:color="000000"/>
              <w:left w:val="single" w:sz="5" w:space="0" w:color="000000"/>
              <w:bottom w:val="single" w:sz="5" w:space="0" w:color="000000"/>
              <w:right w:val="single" w:sz="5" w:space="0" w:color="000000"/>
            </w:tcBorders>
          </w:tcPr>
          <w:p w14:paraId="40D002B2" w14:textId="77777777" w:rsidR="00433F0F" w:rsidRDefault="008B01BA">
            <w:pPr>
              <w:spacing w:line="320" w:lineRule="exact"/>
              <w:ind w:left="316"/>
              <w:rPr>
                <w:sz w:val="28"/>
                <w:szCs w:val="28"/>
              </w:rPr>
            </w:pPr>
            <w:r>
              <w:rPr>
                <w:b/>
                <w:spacing w:val="1"/>
                <w:sz w:val="28"/>
                <w:szCs w:val="28"/>
              </w:rPr>
              <w:t>P</w:t>
            </w:r>
            <w:r>
              <w:rPr>
                <w:b/>
                <w:spacing w:val="-1"/>
                <w:sz w:val="28"/>
                <w:szCs w:val="28"/>
              </w:rPr>
              <w:t>a</w:t>
            </w:r>
            <w:r>
              <w:rPr>
                <w:b/>
                <w:spacing w:val="1"/>
                <w:sz w:val="28"/>
                <w:szCs w:val="28"/>
              </w:rPr>
              <w:t>g</w:t>
            </w:r>
            <w:r>
              <w:rPr>
                <w:b/>
                <w:sz w:val="28"/>
                <w:szCs w:val="28"/>
              </w:rPr>
              <w:t>e</w:t>
            </w:r>
            <w:r>
              <w:rPr>
                <w:b/>
                <w:spacing w:val="-3"/>
                <w:sz w:val="28"/>
                <w:szCs w:val="28"/>
              </w:rPr>
              <w:t xml:space="preserve"> </w:t>
            </w:r>
            <w:r>
              <w:rPr>
                <w:b/>
                <w:spacing w:val="-1"/>
                <w:sz w:val="28"/>
                <w:szCs w:val="28"/>
              </w:rPr>
              <w:t>N</w:t>
            </w:r>
            <w:r>
              <w:rPr>
                <w:b/>
                <w:spacing w:val="1"/>
                <w:sz w:val="28"/>
                <w:szCs w:val="28"/>
              </w:rPr>
              <w:t>o</w:t>
            </w:r>
            <w:r>
              <w:rPr>
                <w:b/>
                <w:sz w:val="28"/>
                <w:szCs w:val="28"/>
              </w:rPr>
              <w:t>.</w:t>
            </w:r>
          </w:p>
        </w:tc>
      </w:tr>
      <w:tr w:rsidR="00433F0F" w14:paraId="20B51FD4" w14:textId="77777777">
        <w:trPr>
          <w:trHeight w:hRule="exact" w:val="422"/>
        </w:trPr>
        <w:tc>
          <w:tcPr>
            <w:tcW w:w="1899" w:type="dxa"/>
            <w:tcBorders>
              <w:top w:val="single" w:sz="5" w:space="0" w:color="000000"/>
              <w:left w:val="single" w:sz="5" w:space="0" w:color="000000"/>
              <w:bottom w:val="single" w:sz="5" w:space="0" w:color="000000"/>
              <w:right w:val="single" w:sz="5" w:space="0" w:color="000000"/>
            </w:tcBorders>
          </w:tcPr>
          <w:p w14:paraId="4895ED43" w14:textId="77777777" w:rsidR="00433F0F" w:rsidRDefault="008B01BA">
            <w:pPr>
              <w:spacing w:line="260" w:lineRule="exact"/>
              <w:ind w:left="604"/>
              <w:rPr>
                <w:sz w:val="24"/>
                <w:szCs w:val="24"/>
              </w:rPr>
            </w:pPr>
            <w:r>
              <w:rPr>
                <w:spacing w:val="-1"/>
                <w:sz w:val="24"/>
                <w:szCs w:val="24"/>
              </w:rPr>
              <w:t>F</w:t>
            </w:r>
            <w:r>
              <w:rPr>
                <w:sz w:val="24"/>
                <w:szCs w:val="24"/>
              </w:rPr>
              <w:t>ig 3.1</w:t>
            </w:r>
          </w:p>
        </w:tc>
        <w:tc>
          <w:tcPr>
            <w:tcW w:w="4901" w:type="dxa"/>
            <w:tcBorders>
              <w:top w:val="single" w:sz="5" w:space="0" w:color="000000"/>
              <w:left w:val="single" w:sz="5" w:space="0" w:color="000000"/>
              <w:bottom w:val="single" w:sz="5" w:space="0" w:color="000000"/>
              <w:right w:val="single" w:sz="5" w:space="0" w:color="000000"/>
            </w:tcBorders>
          </w:tcPr>
          <w:p w14:paraId="3ABBECD8" w14:textId="77777777" w:rsidR="00433F0F" w:rsidRDefault="008B01BA">
            <w:pPr>
              <w:spacing w:line="260" w:lineRule="exact"/>
              <w:ind w:left="318"/>
              <w:rPr>
                <w:sz w:val="24"/>
                <w:szCs w:val="24"/>
              </w:rPr>
            </w:pPr>
            <w:r>
              <w:rPr>
                <w:sz w:val="24"/>
                <w:szCs w:val="24"/>
              </w:rPr>
              <w:t>Lo</w:t>
            </w:r>
            <w:r>
              <w:rPr>
                <w:spacing w:val="-1"/>
                <w:sz w:val="24"/>
                <w:szCs w:val="24"/>
              </w:rPr>
              <w:t>ca</w:t>
            </w:r>
            <w:r>
              <w:rPr>
                <w:sz w:val="24"/>
                <w:szCs w:val="24"/>
              </w:rPr>
              <w:t>t</w:t>
            </w:r>
            <w:r>
              <w:rPr>
                <w:spacing w:val="1"/>
                <w:sz w:val="24"/>
                <w:szCs w:val="24"/>
              </w:rPr>
              <w:t>i</w:t>
            </w:r>
            <w:r>
              <w:rPr>
                <w:sz w:val="24"/>
                <w:szCs w:val="24"/>
              </w:rPr>
              <w:t>on of</w:t>
            </w:r>
            <w:r>
              <w:rPr>
                <w:spacing w:val="-1"/>
                <w:sz w:val="24"/>
                <w:szCs w:val="24"/>
              </w:rPr>
              <w:t xml:space="preserve"> </w:t>
            </w:r>
            <w:r>
              <w:rPr>
                <w:sz w:val="24"/>
                <w:szCs w:val="24"/>
              </w:rPr>
              <w:t>tu</w:t>
            </w:r>
            <w:r>
              <w:rPr>
                <w:spacing w:val="1"/>
                <w:sz w:val="24"/>
                <w:szCs w:val="24"/>
              </w:rPr>
              <w:t>m</w:t>
            </w:r>
            <w:r>
              <w:rPr>
                <w:sz w:val="24"/>
                <w:szCs w:val="24"/>
              </w:rPr>
              <w:t xml:space="preserve">ors in </w:t>
            </w:r>
            <w:r>
              <w:rPr>
                <w:spacing w:val="-1"/>
                <w:sz w:val="24"/>
                <w:szCs w:val="24"/>
              </w:rPr>
              <w:t>e</w:t>
            </w:r>
            <w:r>
              <w:rPr>
                <w:sz w:val="24"/>
                <w:szCs w:val="24"/>
              </w:rPr>
              <w:t>i</w:t>
            </w:r>
            <w:r>
              <w:rPr>
                <w:spacing w:val="3"/>
                <w:sz w:val="24"/>
                <w:szCs w:val="24"/>
              </w:rPr>
              <w:t>g</w:t>
            </w:r>
            <w:r>
              <w:rPr>
                <w:sz w:val="24"/>
                <w:szCs w:val="24"/>
              </w:rPr>
              <w:t>ht d</w:t>
            </w:r>
            <w:r>
              <w:rPr>
                <w:spacing w:val="1"/>
                <w:sz w:val="24"/>
                <w:szCs w:val="24"/>
              </w:rPr>
              <w:t>i</w:t>
            </w:r>
            <w:r>
              <w:rPr>
                <w:sz w:val="24"/>
                <w:szCs w:val="24"/>
              </w:rPr>
              <w:t>f</w:t>
            </w:r>
            <w:r>
              <w:rPr>
                <w:spacing w:val="-1"/>
                <w:sz w:val="24"/>
                <w:szCs w:val="24"/>
              </w:rPr>
              <w:t>fe</w:t>
            </w:r>
            <w:r>
              <w:rPr>
                <w:sz w:val="24"/>
                <w:szCs w:val="24"/>
              </w:rPr>
              <w:t>r</w:t>
            </w:r>
            <w:r>
              <w:rPr>
                <w:spacing w:val="-2"/>
                <w:sz w:val="24"/>
                <w:szCs w:val="24"/>
              </w:rPr>
              <w:t>e</w:t>
            </w:r>
            <w:r>
              <w:rPr>
                <w:sz w:val="24"/>
                <w:szCs w:val="24"/>
              </w:rPr>
              <w:t xml:space="preserve">nt </w:t>
            </w:r>
            <w:r>
              <w:rPr>
                <w:spacing w:val="1"/>
                <w:sz w:val="24"/>
                <w:szCs w:val="24"/>
              </w:rPr>
              <w:t>i</w:t>
            </w:r>
            <w:r>
              <w:rPr>
                <w:sz w:val="24"/>
                <w:szCs w:val="24"/>
              </w:rPr>
              <w:t>mag</w:t>
            </w:r>
            <w:r>
              <w:rPr>
                <w:spacing w:val="-1"/>
                <w:sz w:val="24"/>
                <w:szCs w:val="24"/>
              </w:rPr>
              <w:t>e</w:t>
            </w:r>
            <w:r>
              <w:rPr>
                <w:sz w:val="24"/>
                <w:szCs w:val="24"/>
              </w:rPr>
              <w:t>s</w:t>
            </w:r>
          </w:p>
        </w:tc>
        <w:tc>
          <w:tcPr>
            <w:tcW w:w="1702" w:type="dxa"/>
            <w:tcBorders>
              <w:top w:val="single" w:sz="5" w:space="0" w:color="000000"/>
              <w:left w:val="single" w:sz="5" w:space="0" w:color="000000"/>
              <w:bottom w:val="single" w:sz="5" w:space="0" w:color="000000"/>
              <w:right w:val="single" w:sz="5" w:space="0" w:color="000000"/>
            </w:tcBorders>
          </w:tcPr>
          <w:p w14:paraId="5679FB93" w14:textId="77777777" w:rsidR="00433F0F" w:rsidRDefault="008B01BA">
            <w:pPr>
              <w:spacing w:line="260" w:lineRule="exact"/>
              <w:ind w:left="686" w:right="688"/>
              <w:jc w:val="center"/>
              <w:rPr>
                <w:sz w:val="24"/>
                <w:szCs w:val="24"/>
              </w:rPr>
            </w:pPr>
            <w:r>
              <w:rPr>
                <w:sz w:val="24"/>
                <w:szCs w:val="24"/>
              </w:rPr>
              <w:t>17</w:t>
            </w:r>
          </w:p>
        </w:tc>
      </w:tr>
      <w:tr w:rsidR="00433F0F" w14:paraId="071E8012" w14:textId="77777777">
        <w:trPr>
          <w:trHeight w:hRule="exact" w:val="425"/>
        </w:trPr>
        <w:tc>
          <w:tcPr>
            <w:tcW w:w="1899" w:type="dxa"/>
            <w:tcBorders>
              <w:top w:val="single" w:sz="5" w:space="0" w:color="000000"/>
              <w:left w:val="single" w:sz="5" w:space="0" w:color="000000"/>
              <w:bottom w:val="single" w:sz="5" w:space="0" w:color="000000"/>
              <w:right w:val="single" w:sz="5" w:space="0" w:color="000000"/>
            </w:tcBorders>
          </w:tcPr>
          <w:p w14:paraId="5F92D14B" w14:textId="77777777" w:rsidR="00433F0F" w:rsidRDefault="008B01BA">
            <w:pPr>
              <w:ind w:left="604"/>
              <w:rPr>
                <w:sz w:val="24"/>
                <w:szCs w:val="24"/>
              </w:rPr>
            </w:pPr>
            <w:r>
              <w:rPr>
                <w:spacing w:val="-1"/>
                <w:sz w:val="24"/>
                <w:szCs w:val="24"/>
              </w:rPr>
              <w:t>F</w:t>
            </w:r>
            <w:r>
              <w:rPr>
                <w:sz w:val="24"/>
                <w:szCs w:val="24"/>
              </w:rPr>
              <w:t>ig 4.1</w:t>
            </w:r>
          </w:p>
        </w:tc>
        <w:tc>
          <w:tcPr>
            <w:tcW w:w="4901" w:type="dxa"/>
            <w:tcBorders>
              <w:top w:val="single" w:sz="5" w:space="0" w:color="000000"/>
              <w:left w:val="single" w:sz="5" w:space="0" w:color="000000"/>
              <w:bottom w:val="single" w:sz="5" w:space="0" w:color="000000"/>
              <w:right w:val="single" w:sz="5" w:space="0" w:color="000000"/>
            </w:tcBorders>
          </w:tcPr>
          <w:p w14:paraId="1E741CD0" w14:textId="77777777" w:rsidR="00433F0F" w:rsidRDefault="008B01BA">
            <w:pPr>
              <w:ind w:left="1626"/>
              <w:rPr>
                <w:sz w:val="24"/>
                <w:szCs w:val="24"/>
              </w:rPr>
            </w:pPr>
            <w:r>
              <w:rPr>
                <w:sz w:val="24"/>
                <w:szCs w:val="24"/>
              </w:rPr>
              <w:t>Module Division</w:t>
            </w:r>
          </w:p>
        </w:tc>
        <w:tc>
          <w:tcPr>
            <w:tcW w:w="1702" w:type="dxa"/>
            <w:tcBorders>
              <w:top w:val="single" w:sz="5" w:space="0" w:color="000000"/>
              <w:left w:val="single" w:sz="5" w:space="0" w:color="000000"/>
              <w:bottom w:val="single" w:sz="5" w:space="0" w:color="000000"/>
              <w:right w:val="single" w:sz="5" w:space="0" w:color="000000"/>
            </w:tcBorders>
          </w:tcPr>
          <w:p w14:paraId="678226FC" w14:textId="77777777" w:rsidR="00433F0F" w:rsidRDefault="008B01BA">
            <w:pPr>
              <w:ind w:left="686" w:right="688"/>
              <w:jc w:val="center"/>
              <w:rPr>
                <w:sz w:val="24"/>
                <w:szCs w:val="24"/>
              </w:rPr>
            </w:pPr>
            <w:r>
              <w:rPr>
                <w:sz w:val="24"/>
                <w:szCs w:val="24"/>
              </w:rPr>
              <w:t>19</w:t>
            </w:r>
          </w:p>
        </w:tc>
      </w:tr>
      <w:tr w:rsidR="00433F0F" w14:paraId="38A7015E" w14:textId="77777777">
        <w:trPr>
          <w:trHeight w:hRule="exact" w:val="425"/>
        </w:trPr>
        <w:tc>
          <w:tcPr>
            <w:tcW w:w="1899" w:type="dxa"/>
            <w:tcBorders>
              <w:top w:val="single" w:sz="5" w:space="0" w:color="000000"/>
              <w:left w:val="single" w:sz="5" w:space="0" w:color="000000"/>
              <w:bottom w:val="single" w:sz="5" w:space="0" w:color="000000"/>
              <w:right w:val="single" w:sz="5" w:space="0" w:color="000000"/>
            </w:tcBorders>
          </w:tcPr>
          <w:p w14:paraId="3823E2F2" w14:textId="77777777" w:rsidR="00433F0F" w:rsidRDefault="008B01BA">
            <w:pPr>
              <w:spacing w:line="260" w:lineRule="exact"/>
              <w:ind w:left="604"/>
              <w:rPr>
                <w:sz w:val="24"/>
                <w:szCs w:val="24"/>
              </w:rPr>
            </w:pPr>
            <w:r>
              <w:rPr>
                <w:spacing w:val="-1"/>
                <w:sz w:val="24"/>
                <w:szCs w:val="24"/>
              </w:rPr>
              <w:t>F</w:t>
            </w:r>
            <w:r>
              <w:rPr>
                <w:sz w:val="24"/>
                <w:szCs w:val="24"/>
              </w:rPr>
              <w:t>ig 5.1</w:t>
            </w:r>
          </w:p>
        </w:tc>
        <w:tc>
          <w:tcPr>
            <w:tcW w:w="4901" w:type="dxa"/>
            <w:tcBorders>
              <w:top w:val="single" w:sz="5" w:space="0" w:color="000000"/>
              <w:left w:val="single" w:sz="5" w:space="0" w:color="000000"/>
              <w:bottom w:val="single" w:sz="5" w:space="0" w:color="000000"/>
              <w:right w:val="single" w:sz="5" w:space="0" w:color="000000"/>
            </w:tcBorders>
          </w:tcPr>
          <w:p w14:paraId="53C61E6D" w14:textId="77777777" w:rsidR="00433F0F" w:rsidRDefault="008B01BA">
            <w:pPr>
              <w:spacing w:line="260" w:lineRule="exact"/>
              <w:ind w:left="1823" w:right="1826"/>
              <w:jc w:val="center"/>
              <w:rPr>
                <w:sz w:val="24"/>
                <w:szCs w:val="24"/>
              </w:rPr>
            </w:pPr>
            <w:r>
              <w:rPr>
                <w:spacing w:val="-3"/>
                <w:sz w:val="24"/>
                <w:szCs w:val="24"/>
              </w:rPr>
              <w:t>I</w:t>
            </w:r>
            <w:r>
              <w:rPr>
                <w:sz w:val="24"/>
                <w:szCs w:val="24"/>
              </w:rPr>
              <w:t>nput</w:t>
            </w:r>
            <w:r>
              <w:rPr>
                <w:spacing w:val="3"/>
                <w:sz w:val="24"/>
                <w:szCs w:val="24"/>
              </w:rPr>
              <w:t xml:space="preserve"> </w:t>
            </w:r>
            <w:r>
              <w:rPr>
                <w:spacing w:val="-3"/>
                <w:sz w:val="24"/>
                <w:szCs w:val="24"/>
              </w:rPr>
              <w:t>I</w:t>
            </w:r>
            <w:r>
              <w:rPr>
                <w:spacing w:val="3"/>
                <w:sz w:val="24"/>
                <w:szCs w:val="24"/>
              </w:rPr>
              <w:t>m</w:t>
            </w:r>
            <w:r>
              <w:rPr>
                <w:spacing w:val="-1"/>
                <w:sz w:val="24"/>
                <w:szCs w:val="24"/>
              </w:rPr>
              <w:t>a</w:t>
            </w:r>
            <w:r>
              <w:rPr>
                <w:sz w:val="24"/>
                <w:szCs w:val="24"/>
              </w:rPr>
              <w:t>ge</w:t>
            </w:r>
          </w:p>
        </w:tc>
        <w:tc>
          <w:tcPr>
            <w:tcW w:w="1702" w:type="dxa"/>
            <w:tcBorders>
              <w:top w:val="single" w:sz="5" w:space="0" w:color="000000"/>
              <w:left w:val="single" w:sz="5" w:space="0" w:color="000000"/>
              <w:bottom w:val="single" w:sz="5" w:space="0" w:color="000000"/>
              <w:right w:val="single" w:sz="5" w:space="0" w:color="000000"/>
            </w:tcBorders>
          </w:tcPr>
          <w:p w14:paraId="728A247F" w14:textId="77777777" w:rsidR="00433F0F" w:rsidRDefault="008B01BA">
            <w:pPr>
              <w:spacing w:line="260" w:lineRule="exact"/>
              <w:ind w:left="686" w:right="688"/>
              <w:jc w:val="center"/>
              <w:rPr>
                <w:sz w:val="24"/>
                <w:szCs w:val="24"/>
              </w:rPr>
            </w:pPr>
            <w:r>
              <w:rPr>
                <w:sz w:val="24"/>
                <w:szCs w:val="24"/>
              </w:rPr>
              <w:t>32</w:t>
            </w:r>
          </w:p>
        </w:tc>
      </w:tr>
      <w:tr w:rsidR="00433F0F" w14:paraId="2CACA5E8" w14:textId="77777777">
        <w:trPr>
          <w:trHeight w:hRule="exact" w:val="422"/>
        </w:trPr>
        <w:tc>
          <w:tcPr>
            <w:tcW w:w="1899" w:type="dxa"/>
            <w:tcBorders>
              <w:top w:val="single" w:sz="5" w:space="0" w:color="000000"/>
              <w:left w:val="single" w:sz="5" w:space="0" w:color="000000"/>
              <w:bottom w:val="single" w:sz="5" w:space="0" w:color="000000"/>
              <w:right w:val="single" w:sz="5" w:space="0" w:color="000000"/>
            </w:tcBorders>
          </w:tcPr>
          <w:p w14:paraId="79EC35E8" w14:textId="77777777" w:rsidR="00433F0F" w:rsidRDefault="008B01BA">
            <w:pPr>
              <w:spacing w:line="260" w:lineRule="exact"/>
              <w:ind w:left="604"/>
              <w:rPr>
                <w:sz w:val="24"/>
                <w:szCs w:val="24"/>
              </w:rPr>
            </w:pPr>
            <w:r>
              <w:rPr>
                <w:spacing w:val="-1"/>
                <w:sz w:val="24"/>
                <w:szCs w:val="24"/>
              </w:rPr>
              <w:t>F</w:t>
            </w:r>
            <w:r>
              <w:rPr>
                <w:sz w:val="24"/>
                <w:szCs w:val="24"/>
              </w:rPr>
              <w:t>ig 5.2</w:t>
            </w:r>
          </w:p>
        </w:tc>
        <w:tc>
          <w:tcPr>
            <w:tcW w:w="4901" w:type="dxa"/>
            <w:tcBorders>
              <w:top w:val="single" w:sz="5" w:space="0" w:color="000000"/>
              <w:left w:val="single" w:sz="5" w:space="0" w:color="000000"/>
              <w:bottom w:val="single" w:sz="5" w:space="0" w:color="000000"/>
              <w:right w:val="single" w:sz="5" w:space="0" w:color="000000"/>
            </w:tcBorders>
          </w:tcPr>
          <w:p w14:paraId="75DCFF69" w14:textId="77777777" w:rsidR="00433F0F" w:rsidRDefault="008B01BA">
            <w:pPr>
              <w:spacing w:line="260" w:lineRule="exact"/>
              <w:ind w:left="1595"/>
              <w:rPr>
                <w:sz w:val="24"/>
                <w:szCs w:val="24"/>
              </w:rPr>
            </w:pPr>
            <w:r>
              <w:rPr>
                <w:sz w:val="24"/>
                <w:szCs w:val="24"/>
              </w:rPr>
              <w:t>G</w:t>
            </w:r>
            <w:r>
              <w:rPr>
                <w:spacing w:val="-1"/>
                <w:sz w:val="24"/>
                <w:szCs w:val="24"/>
              </w:rPr>
              <w:t>ra</w:t>
            </w:r>
            <w:r>
              <w:rPr>
                <w:sz w:val="24"/>
                <w:szCs w:val="24"/>
              </w:rPr>
              <w:t>y</w:t>
            </w:r>
            <w:r>
              <w:rPr>
                <w:spacing w:val="-1"/>
                <w:sz w:val="24"/>
                <w:szCs w:val="24"/>
              </w:rPr>
              <w:t>-</w:t>
            </w:r>
            <w:r>
              <w:rPr>
                <w:spacing w:val="2"/>
                <w:sz w:val="24"/>
                <w:szCs w:val="24"/>
              </w:rPr>
              <w:t>s</w:t>
            </w:r>
            <w:r>
              <w:rPr>
                <w:spacing w:val="-1"/>
                <w:sz w:val="24"/>
                <w:szCs w:val="24"/>
              </w:rPr>
              <w:t>ca</w:t>
            </w:r>
            <w:r>
              <w:rPr>
                <w:sz w:val="24"/>
                <w:szCs w:val="24"/>
              </w:rPr>
              <w:t>le</w:t>
            </w:r>
            <w:r>
              <w:rPr>
                <w:spacing w:val="2"/>
                <w:sz w:val="24"/>
                <w:szCs w:val="24"/>
              </w:rPr>
              <w:t xml:space="preserve"> </w:t>
            </w:r>
            <w:r>
              <w:rPr>
                <w:spacing w:val="-3"/>
                <w:sz w:val="24"/>
                <w:szCs w:val="24"/>
              </w:rPr>
              <w:t>I</w:t>
            </w:r>
            <w:r>
              <w:rPr>
                <w:spacing w:val="3"/>
                <w:sz w:val="24"/>
                <w:szCs w:val="24"/>
              </w:rPr>
              <w:t>m</w:t>
            </w:r>
            <w:r>
              <w:rPr>
                <w:spacing w:val="-1"/>
                <w:sz w:val="24"/>
                <w:szCs w:val="24"/>
              </w:rPr>
              <w:t>a</w:t>
            </w:r>
            <w:r>
              <w:rPr>
                <w:sz w:val="24"/>
                <w:szCs w:val="24"/>
              </w:rPr>
              <w:t>ge</w:t>
            </w:r>
          </w:p>
        </w:tc>
        <w:tc>
          <w:tcPr>
            <w:tcW w:w="1702" w:type="dxa"/>
            <w:tcBorders>
              <w:top w:val="single" w:sz="5" w:space="0" w:color="000000"/>
              <w:left w:val="single" w:sz="5" w:space="0" w:color="000000"/>
              <w:bottom w:val="single" w:sz="5" w:space="0" w:color="000000"/>
              <w:right w:val="single" w:sz="5" w:space="0" w:color="000000"/>
            </w:tcBorders>
          </w:tcPr>
          <w:p w14:paraId="3A3F6258" w14:textId="77777777" w:rsidR="00433F0F" w:rsidRDefault="008B01BA">
            <w:pPr>
              <w:spacing w:line="260" w:lineRule="exact"/>
              <w:ind w:left="686" w:right="688"/>
              <w:jc w:val="center"/>
              <w:rPr>
                <w:sz w:val="24"/>
                <w:szCs w:val="24"/>
              </w:rPr>
            </w:pPr>
            <w:r>
              <w:rPr>
                <w:sz w:val="24"/>
                <w:szCs w:val="24"/>
              </w:rPr>
              <w:t>33</w:t>
            </w:r>
          </w:p>
        </w:tc>
      </w:tr>
      <w:tr w:rsidR="00433F0F" w14:paraId="1228C1E6" w14:textId="77777777">
        <w:trPr>
          <w:trHeight w:hRule="exact" w:val="425"/>
        </w:trPr>
        <w:tc>
          <w:tcPr>
            <w:tcW w:w="1899" w:type="dxa"/>
            <w:tcBorders>
              <w:top w:val="single" w:sz="5" w:space="0" w:color="000000"/>
              <w:left w:val="single" w:sz="5" w:space="0" w:color="000000"/>
              <w:bottom w:val="single" w:sz="5" w:space="0" w:color="000000"/>
              <w:right w:val="single" w:sz="5" w:space="0" w:color="000000"/>
            </w:tcBorders>
          </w:tcPr>
          <w:p w14:paraId="76658A3F" w14:textId="77777777" w:rsidR="00433F0F" w:rsidRDefault="008B01BA">
            <w:pPr>
              <w:spacing w:line="260" w:lineRule="exact"/>
              <w:ind w:left="604"/>
              <w:rPr>
                <w:sz w:val="24"/>
                <w:szCs w:val="24"/>
              </w:rPr>
            </w:pPr>
            <w:r>
              <w:rPr>
                <w:spacing w:val="-1"/>
                <w:sz w:val="24"/>
                <w:szCs w:val="24"/>
              </w:rPr>
              <w:t>F</w:t>
            </w:r>
            <w:r>
              <w:rPr>
                <w:sz w:val="24"/>
                <w:szCs w:val="24"/>
              </w:rPr>
              <w:t>ig 5.3</w:t>
            </w:r>
          </w:p>
        </w:tc>
        <w:tc>
          <w:tcPr>
            <w:tcW w:w="4901" w:type="dxa"/>
            <w:tcBorders>
              <w:top w:val="single" w:sz="5" w:space="0" w:color="000000"/>
              <w:left w:val="single" w:sz="5" w:space="0" w:color="000000"/>
              <w:bottom w:val="single" w:sz="5" w:space="0" w:color="000000"/>
              <w:right w:val="single" w:sz="5" w:space="0" w:color="000000"/>
            </w:tcBorders>
          </w:tcPr>
          <w:p w14:paraId="30759257" w14:textId="77777777" w:rsidR="00433F0F" w:rsidRDefault="008B01BA">
            <w:pPr>
              <w:spacing w:line="260" w:lineRule="exact"/>
              <w:ind w:left="1703" w:right="1706"/>
              <w:jc w:val="center"/>
              <w:rPr>
                <w:sz w:val="24"/>
                <w:szCs w:val="24"/>
              </w:rPr>
            </w:pPr>
            <w:r>
              <w:rPr>
                <w:spacing w:val="-1"/>
                <w:sz w:val="24"/>
                <w:szCs w:val="24"/>
              </w:rPr>
              <w:t>F</w:t>
            </w:r>
            <w:r>
              <w:rPr>
                <w:sz w:val="24"/>
                <w:szCs w:val="24"/>
              </w:rPr>
              <w:t>i</w:t>
            </w:r>
            <w:r>
              <w:rPr>
                <w:spacing w:val="1"/>
                <w:sz w:val="24"/>
                <w:szCs w:val="24"/>
              </w:rPr>
              <w:t>l</w:t>
            </w:r>
            <w:r>
              <w:rPr>
                <w:sz w:val="24"/>
                <w:szCs w:val="24"/>
              </w:rPr>
              <w:t>te</w:t>
            </w:r>
            <w:r>
              <w:rPr>
                <w:spacing w:val="-1"/>
                <w:sz w:val="24"/>
                <w:szCs w:val="24"/>
              </w:rPr>
              <w:t>re</w:t>
            </w:r>
            <w:r>
              <w:rPr>
                <w:sz w:val="24"/>
                <w:szCs w:val="24"/>
              </w:rPr>
              <w:t>d</w:t>
            </w:r>
            <w:r>
              <w:rPr>
                <w:spacing w:val="2"/>
                <w:sz w:val="24"/>
                <w:szCs w:val="24"/>
              </w:rPr>
              <w:t xml:space="preserve"> </w:t>
            </w:r>
            <w:r>
              <w:rPr>
                <w:spacing w:val="-3"/>
                <w:sz w:val="24"/>
                <w:szCs w:val="24"/>
              </w:rPr>
              <w:t>I</w:t>
            </w:r>
            <w:r>
              <w:rPr>
                <w:spacing w:val="3"/>
                <w:sz w:val="24"/>
                <w:szCs w:val="24"/>
              </w:rPr>
              <w:t>m</w:t>
            </w:r>
            <w:r>
              <w:rPr>
                <w:spacing w:val="-1"/>
                <w:sz w:val="24"/>
                <w:szCs w:val="24"/>
              </w:rPr>
              <w:t>a</w:t>
            </w:r>
            <w:r>
              <w:rPr>
                <w:sz w:val="24"/>
                <w:szCs w:val="24"/>
              </w:rPr>
              <w:t>ge</w:t>
            </w:r>
          </w:p>
        </w:tc>
        <w:tc>
          <w:tcPr>
            <w:tcW w:w="1702" w:type="dxa"/>
            <w:tcBorders>
              <w:top w:val="single" w:sz="5" w:space="0" w:color="000000"/>
              <w:left w:val="single" w:sz="5" w:space="0" w:color="000000"/>
              <w:bottom w:val="single" w:sz="5" w:space="0" w:color="000000"/>
              <w:right w:val="single" w:sz="5" w:space="0" w:color="000000"/>
            </w:tcBorders>
          </w:tcPr>
          <w:p w14:paraId="297BEC66" w14:textId="77777777" w:rsidR="00433F0F" w:rsidRDefault="008B01BA">
            <w:pPr>
              <w:spacing w:line="260" w:lineRule="exact"/>
              <w:ind w:left="686" w:right="688"/>
              <w:jc w:val="center"/>
              <w:rPr>
                <w:sz w:val="24"/>
                <w:szCs w:val="24"/>
              </w:rPr>
            </w:pPr>
            <w:r>
              <w:rPr>
                <w:sz w:val="24"/>
                <w:szCs w:val="24"/>
              </w:rPr>
              <w:t>33</w:t>
            </w:r>
          </w:p>
        </w:tc>
      </w:tr>
      <w:tr w:rsidR="00433F0F" w14:paraId="275AD6DB" w14:textId="77777777">
        <w:trPr>
          <w:trHeight w:hRule="exact" w:val="425"/>
        </w:trPr>
        <w:tc>
          <w:tcPr>
            <w:tcW w:w="1899" w:type="dxa"/>
            <w:tcBorders>
              <w:top w:val="single" w:sz="5" w:space="0" w:color="000000"/>
              <w:left w:val="single" w:sz="5" w:space="0" w:color="000000"/>
              <w:bottom w:val="single" w:sz="5" w:space="0" w:color="000000"/>
              <w:right w:val="single" w:sz="5" w:space="0" w:color="000000"/>
            </w:tcBorders>
          </w:tcPr>
          <w:p w14:paraId="40A35AEA" w14:textId="77777777" w:rsidR="00433F0F" w:rsidRDefault="008B01BA">
            <w:pPr>
              <w:spacing w:line="260" w:lineRule="exact"/>
              <w:ind w:left="604"/>
              <w:rPr>
                <w:sz w:val="24"/>
                <w:szCs w:val="24"/>
              </w:rPr>
            </w:pPr>
            <w:r>
              <w:rPr>
                <w:spacing w:val="-1"/>
                <w:sz w:val="24"/>
                <w:szCs w:val="24"/>
              </w:rPr>
              <w:t>F</w:t>
            </w:r>
            <w:r>
              <w:rPr>
                <w:sz w:val="24"/>
                <w:szCs w:val="24"/>
              </w:rPr>
              <w:t>ig 5.4</w:t>
            </w:r>
          </w:p>
        </w:tc>
        <w:tc>
          <w:tcPr>
            <w:tcW w:w="4901" w:type="dxa"/>
            <w:tcBorders>
              <w:top w:val="single" w:sz="5" w:space="0" w:color="000000"/>
              <w:left w:val="single" w:sz="5" w:space="0" w:color="000000"/>
              <w:bottom w:val="single" w:sz="5" w:space="0" w:color="000000"/>
              <w:right w:val="single" w:sz="5" w:space="0" w:color="000000"/>
            </w:tcBorders>
          </w:tcPr>
          <w:p w14:paraId="55E38BFD" w14:textId="77777777" w:rsidR="00433F0F" w:rsidRDefault="008B01BA">
            <w:pPr>
              <w:spacing w:line="260" w:lineRule="exact"/>
              <w:ind w:left="1168"/>
              <w:rPr>
                <w:sz w:val="24"/>
                <w:szCs w:val="24"/>
              </w:rPr>
            </w:pPr>
            <w:r>
              <w:rPr>
                <w:spacing w:val="-3"/>
                <w:sz w:val="24"/>
                <w:szCs w:val="24"/>
              </w:rPr>
              <w:t>I</w:t>
            </w:r>
            <w:r>
              <w:rPr>
                <w:sz w:val="24"/>
                <w:szCs w:val="24"/>
              </w:rPr>
              <w:t>ma</w:t>
            </w:r>
            <w:r>
              <w:rPr>
                <w:spacing w:val="2"/>
                <w:sz w:val="24"/>
                <w:szCs w:val="24"/>
              </w:rPr>
              <w:t>g</w:t>
            </w:r>
            <w:r>
              <w:rPr>
                <w:sz w:val="24"/>
                <w:szCs w:val="24"/>
              </w:rPr>
              <w:t>e</w:t>
            </w:r>
            <w:r>
              <w:rPr>
                <w:spacing w:val="-1"/>
                <w:sz w:val="24"/>
                <w:szCs w:val="24"/>
              </w:rPr>
              <w:t xml:space="preserve"> </w:t>
            </w:r>
            <w:r>
              <w:rPr>
                <w:spacing w:val="1"/>
                <w:sz w:val="24"/>
                <w:szCs w:val="24"/>
              </w:rPr>
              <w:t>a</w:t>
            </w:r>
            <w:r>
              <w:rPr>
                <w:sz w:val="24"/>
                <w:szCs w:val="24"/>
              </w:rPr>
              <w:t>ft</w:t>
            </w:r>
            <w:r>
              <w:rPr>
                <w:spacing w:val="-1"/>
                <w:sz w:val="24"/>
                <w:szCs w:val="24"/>
              </w:rPr>
              <w:t>e</w:t>
            </w:r>
            <w:r>
              <w:rPr>
                <w:sz w:val="24"/>
                <w:szCs w:val="24"/>
              </w:rPr>
              <w:t xml:space="preserve">r </w:t>
            </w:r>
            <w:r>
              <w:rPr>
                <w:spacing w:val="-2"/>
                <w:sz w:val="24"/>
                <w:szCs w:val="24"/>
              </w:rPr>
              <w:t>e</w:t>
            </w:r>
            <w:r>
              <w:rPr>
                <w:sz w:val="24"/>
                <w:szCs w:val="24"/>
              </w:rPr>
              <w:t>d</w:t>
            </w:r>
            <w:r>
              <w:rPr>
                <w:spacing w:val="2"/>
                <w:sz w:val="24"/>
                <w:szCs w:val="24"/>
              </w:rPr>
              <w:t>g</w:t>
            </w:r>
            <w:r>
              <w:rPr>
                <w:sz w:val="24"/>
                <w:szCs w:val="24"/>
              </w:rPr>
              <w:t>e</w:t>
            </w:r>
            <w:r>
              <w:rPr>
                <w:spacing w:val="-1"/>
                <w:sz w:val="24"/>
                <w:szCs w:val="24"/>
              </w:rPr>
              <w:t xml:space="preserve"> </w:t>
            </w:r>
            <w:r>
              <w:rPr>
                <w:sz w:val="24"/>
                <w:szCs w:val="24"/>
              </w:rPr>
              <w:t>d</w:t>
            </w:r>
            <w:r>
              <w:rPr>
                <w:spacing w:val="-1"/>
                <w:sz w:val="24"/>
                <w:szCs w:val="24"/>
              </w:rPr>
              <w:t>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on</w:t>
            </w:r>
          </w:p>
        </w:tc>
        <w:tc>
          <w:tcPr>
            <w:tcW w:w="1702" w:type="dxa"/>
            <w:tcBorders>
              <w:top w:val="single" w:sz="5" w:space="0" w:color="000000"/>
              <w:left w:val="single" w:sz="5" w:space="0" w:color="000000"/>
              <w:bottom w:val="single" w:sz="5" w:space="0" w:color="000000"/>
              <w:right w:val="single" w:sz="5" w:space="0" w:color="000000"/>
            </w:tcBorders>
          </w:tcPr>
          <w:p w14:paraId="157E3F9B" w14:textId="77777777" w:rsidR="00433F0F" w:rsidRDefault="008B01BA">
            <w:pPr>
              <w:spacing w:line="260" w:lineRule="exact"/>
              <w:ind w:left="686" w:right="688"/>
              <w:jc w:val="center"/>
              <w:rPr>
                <w:sz w:val="24"/>
                <w:szCs w:val="24"/>
              </w:rPr>
            </w:pPr>
            <w:r>
              <w:rPr>
                <w:sz w:val="24"/>
                <w:szCs w:val="24"/>
              </w:rPr>
              <w:t>34</w:t>
            </w:r>
          </w:p>
        </w:tc>
      </w:tr>
      <w:tr w:rsidR="00433F0F" w14:paraId="39FDC6AF" w14:textId="77777777">
        <w:trPr>
          <w:trHeight w:hRule="exact" w:val="422"/>
        </w:trPr>
        <w:tc>
          <w:tcPr>
            <w:tcW w:w="1899" w:type="dxa"/>
            <w:tcBorders>
              <w:top w:val="single" w:sz="5" w:space="0" w:color="000000"/>
              <w:left w:val="single" w:sz="5" w:space="0" w:color="000000"/>
              <w:bottom w:val="single" w:sz="5" w:space="0" w:color="000000"/>
              <w:right w:val="single" w:sz="5" w:space="0" w:color="000000"/>
            </w:tcBorders>
          </w:tcPr>
          <w:p w14:paraId="62F15637" w14:textId="77777777" w:rsidR="00433F0F" w:rsidRDefault="008B01BA">
            <w:pPr>
              <w:spacing w:line="260" w:lineRule="exact"/>
              <w:ind w:left="604"/>
              <w:rPr>
                <w:sz w:val="24"/>
                <w:szCs w:val="24"/>
              </w:rPr>
            </w:pPr>
            <w:r>
              <w:rPr>
                <w:spacing w:val="-1"/>
                <w:sz w:val="24"/>
                <w:szCs w:val="24"/>
              </w:rPr>
              <w:t>F</w:t>
            </w:r>
            <w:r>
              <w:rPr>
                <w:sz w:val="24"/>
                <w:szCs w:val="24"/>
              </w:rPr>
              <w:t>ig 5.5</w:t>
            </w:r>
          </w:p>
        </w:tc>
        <w:tc>
          <w:tcPr>
            <w:tcW w:w="4901" w:type="dxa"/>
            <w:tcBorders>
              <w:top w:val="single" w:sz="5" w:space="0" w:color="000000"/>
              <w:left w:val="single" w:sz="5" w:space="0" w:color="000000"/>
              <w:bottom w:val="single" w:sz="5" w:space="0" w:color="000000"/>
              <w:right w:val="single" w:sz="5" w:space="0" w:color="000000"/>
            </w:tcBorders>
          </w:tcPr>
          <w:p w14:paraId="5F8560D5" w14:textId="77777777" w:rsidR="00433F0F" w:rsidRDefault="008B01BA">
            <w:pPr>
              <w:spacing w:line="260" w:lineRule="exact"/>
              <w:ind w:left="954"/>
              <w:rPr>
                <w:sz w:val="24"/>
                <w:szCs w:val="24"/>
              </w:rPr>
            </w:pPr>
            <w:r>
              <w:rPr>
                <w:sz w:val="24"/>
                <w:szCs w:val="24"/>
              </w:rPr>
              <w:t>Th</w:t>
            </w:r>
            <w:r>
              <w:rPr>
                <w:spacing w:val="-1"/>
                <w:sz w:val="24"/>
                <w:szCs w:val="24"/>
              </w:rPr>
              <w:t>re</w:t>
            </w:r>
            <w:r>
              <w:rPr>
                <w:sz w:val="24"/>
                <w:szCs w:val="24"/>
              </w:rPr>
              <w:t>shold</w:t>
            </w:r>
            <w:r>
              <w:rPr>
                <w:spacing w:val="-1"/>
                <w:sz w:val="24"/>
                <w:szCs w:val="24"/>
              </w:rPr>
              <w:t>e</w:t>
            </w:r>
            <w:r>
              <w:rPr>
                <w:sz w:val="24"/>
                <w:szCs w:val="24"/>
              </w:rPr>
              <w:t xml:space="preserve">d </w:t>
            </w:r>
            <w:r>
              <w:rPr>
                <w:spacing w:val="-1"/>
                <w:sz w:val="24"/>
                <w:szCs w:val="24"/>
              </w:rPr>
              <w:t>a</w:t>
            </w:r>
            <w:r>
              <w:rPr>
                <w:sz w:val="24"/>
                <w:szCs w:val="24"/>
              </w:rPr>
              <w:t>nd Bina</w:t>
            </w:r>
            <w:r>
              <w:rPr>
                <w:spacing w:val="-1"/>
                <w:sz w:val="24"/>
                <w:szCs w:val="24"/>
              </w:rPr>
              <w:t>r</w:t>
            </w:r>
            <w:r>
              <w:rPr>
                <w:sz w:val="24"/>
                <w:szCs w:val="24"/>
              </w:rPr>
              <w:t>y</w:t>
            </w:r>
            <w:r>
              <w:rPr>
                <w:spacing w:val="2"/>
                <w:sz w:val="24"/>
                <w:szCs w:val="24"/>
              </w:rPr>
              <w:t xml:space="preserve"> </w:t>
            </w:r>
            <w:r>
              <w:rPr>
                <w:spacing w:val="-3"/>
                <w:sz w:val="24"/>
                <w:szCs w:val="24"/>
              </w:rPr>
              <w:t>I</w:t>
            </w:r>
            <w:r>
              <w:rPr>
                <w:sz w:val="24"/>
                <w:szCs w:val="24"/>
              </w:rPr>
              <w:t>ma</w:t>
            </w:r>
            <w:r>
              <w:rPr>
                <w:spacing w:val="2"/>
                <w:sz w:val="24"/>
                <w:szCs w:val="24"/>
              </w:rPr>
              <w:t>g</w:t>
            </w:r>
            <w:r>
              <w:rPr>
                <w:sz w:val="24"/>
                <w:szCs w:val="24"/>
              </w:rPr>
              <w:t>e</w:t>
            </w:r>
          </w:p>
        </w:tc>
        <w:tc>
          <w:tcPr>
            <w:tcW w:w="1702" w:type="dxa"/>
            <w:tcBorders>
              <w:top w:val="single" w:sz="5" w:space="0" w:color="000000"/>
              <w:left w:val="single" w:sz="5" w:space="0" w:color="000000"/>
              <w:bottom w:val="single" w:sz="5" w:space="0" w:color="000000"/>
              <w:right w:val="single" w:sz="5" w:space="0" w:color="000000"/>
            </w:tcBorders>
          </w:tcPr>
          <w:p w14:paraId="1AE0B7F4" w14:textId="77777777" w:rsidR="00433F0F" w:rsidRDefault="008B01BA">
            <w:pPr>
              <w:spacing w:line="260" w:lineRule="exact"/>
              <w:ind w:left="686" w:right="688"/>
              <w:jc w:val="center"/>
              <w:rPr>
                <w:sz w:val="24"/>
                <w:szCs w:val="24"/>
              </w:rPr>
            </w:pPr>
            <w:r>
              <w:rPr>
                <w:sz w:val="24"/>
                <w:szCs w:val="24"/>
              </w:rPr>
              <w:t>35</w:t>
            </w:r>
          </w:p>
        </w:tc>
      </w:tr>
      <w:tr w:rsidR="00433F0F" w14:paraId="70976075" w14:textId="77777777">
        <w:trPr>
          <w:trHeight w:hRule="exact" w:val="425"/>
        </w:trPr>
        <w:tc>
          <w:tcPr>
            <w:tcW w:w="1899" w:type="dxa"/>
            <w:tcBorders>
              <w:top w:val="single" w:sz="5" w:space="0" w:color="000000"/>
              <w:left w:val="single" w:sz="5" w:space="0" w:color="000000"/>
              <w:bottom w:val="single" w:sz="5" w:space="0" w:color="000000"/>
              <w:right w:val="single" w:sz="5" w:space="0" w:color="000000"/>
            </w:tcBorders>
          </w:tcPr>
          <w:p w14:paraId="57BC0682" w14:textId="77777777" w:rsidR="00433F0F" w:rsidRDefault="008B01BA">
            <w:pPr>
              <w:spacing w:line="260" w:lineRule="exact"/>
              <w:ind w:left="604"/>
              <w:rPr>
                <w:sz w:val="24"/>
                <w:szCs w:val="24"/>
              </w:rPr>
            </w:pPr>
            <w:r>
              <w:rPr>
                <w:spacing w:val="-1"/>
                <w:sz w:val="24"/>
                <w:szCs w:val="24"/>
              </w:rPr>
              <w:t>F</w:t>
            </w:r>
            <w:r>
              <w:rPr>
                <w:sz w:val="24"/>
                <w:szCs w:val="24"/>
              </w:rPr>
              <w:t>ig 5.6</w:t>
            </w:r>
          </w:p>
        </w:tc>
        <w:tc>
          <w:tcPr>
            <w:tcW w:w="4901" w:type="dxa"/>
            <w:tcBorders>
              <w:top w:val="single" w:sz="5" w:space="0" w:color="000000"/>
              <w:left w:val="single" w:sz="5" w:space="0" w:color="000000"/>
              <w:bottom w:val="single" w:sz="5" w:space="0" w:color="000000"/>
              <w:right w:val="single" w:sz="5" w:space="0" w:color="000000"/>
            </w:tcBorders>
          </w:tcPr>
          <w:p w14:paraId="63528862" w14:textId="77777777" w:rsidR="00433F0F" w:rsidRDefault="008B01BA">
            <w:pPr>
              <w:spacing w:line="260" w:lineRule="exact"/>
              <w:ind w:left="1401"/>
              <w:rPr>
                <w:sz w:val="24"/>
                <w:szCs w:val="24"/>
              </w:rPr>
            </w:pPr>
            <w:r>
              <w:rPr>
                <w:sz w:val="24"/>
                <w:szCs w:val="24"/>
              </w:rPr>
              <w:t>Morphologic</w:t>
            </w:r>
            <w:r>
              <w:rPr>
                <w:spacing w:val="-1"/>
                <w:sz w:val="24"/>
                <w:szCs w:val="24"/>
              </w:rPr>
              <w:t>a</w:t>
            </w:r>
            <w:r>
              <w:rPr>
                <w:sz w:val="24"/>
                <w:szCs w:val="24"/>
              </w:rPr>
              <w:t>l</w:t>
            </w:r>
            <w:r>
              <w:rPr>
                <w:spacing w:val="3"/>
                <w:sz w:val="24"/>
                <w:szCs w:val="24"/>
              </w:rPr>
              <w:t xml:space="preserve"> </w:t>
            </w:r>
            <w:r>
              <w:rPr>
                <w:spacing w:val="-3"/>
                <w:sz w:val="24"/>
                <w:szCs w:val="24"/>
              </w:rPr>
              <w:t>I</w:t>
            </w:r>
            <w:r>
              <w:rPr>
                <w:sz w:val="24"/>
                <w:szCs w:val="24"/>
              </w:rPr>
              <w:t>mage</w:t>
            </w:r>
          </w:p>
        </w:tc>
        <w:tc>
          <w:tcPr>
            <w:tcW w:w="1702" w:type="dxa"/>
            <w:tcBorders>
              <w:top w:val="single" w:sz="5" w:space="0" w:color="000000"/>
              <w:left w:val="single" w:sz="5" w:space="0" w:color="000000"/>
              <w:bottom w:val="single" w:sz="5" w:space="0" w:color="000000"/>
              <w:right w:val="single" w:sz="5" w:space="0" w:color="000000"/>
            </w:tcBorders>
          </w:tcPr>
          <w:p w14:paraId="70470BAA" w14:textId="77777777" w:rsidR="00433F0F" w:rsidRDefault="008B01BA">
            <w:pPr>
              <w:spacing w:line="260" w:lineRule="exact"/>
              <w:ind w:left="686" w:right="688"/>
              <w:jc w:val="center"/>
              <w:rPr>
                <w:sz w:val="24"/>
                <w:szCs w:val="24"/>
              </w:rPr>
            </w:pPr>
            <w:r>
              <w:rPr>
                <w:sz w:val="24"/>
                <w:szCs w:val="24"/>
              </w:rPr>
              <w:t>35</w:t>
            </w:r>
          </w:p>
        </w:tc>
      </w:tr>
      <w:tr w:rsidR="00433F0F" w14:paraId="1E3F39A3" w14:textId="77777777">
        <w:trPr>
          <w:trHeight w:hRule="exact" w:val="425"/>
        </w:trPr>
        <w:tc>
          <w:tcPr>
            <w:tcW w:w="1899" w:type="dxa"/>
            <w:tcBorders>
              <w:top w:val="single" w:sz="5" w:space="0" w:color="000000"/>
              <w:left w:val="single" w:sz="5" w:space="0" w:color="000000"/>
              <w:bottom w:val="single" w:sz="5" w:space="0" w:color="000000"/>
              <w:right w:val="single" w:sz="5" w:space="0" w:color="000000"/>
            </w:tcBorders>
          </w:tcPr>
          <w:p w14:paraId="7A5C5153" w14:textId="77777777" w:rsidR="00433F0F" w:rsidRDefault="008B01BA">
            <w:pPr>
              <w:spacing w:line="260" w:lineRule="exact"/>
              <w:ind w:left="604"/>
              <w:rPr>
                <w:sz w:val="24"/>
                <w:szCs w:val="24"/>
              </w:rPr>
            </w:pPr>
            <w:r>
              <w:rPr>
                <w:spacing w:val="-1"/>
                <w:sz w:val="24"/>
                <w:szCs w:val="24"/>
              </w:rPr>
              <w:t>F</w:t>
            </w:r>
            <w:r>
              <w:rPr>
                <w:sz w:val="24"/>
                <w:szCs w:val="24"/>
              </w:rPr>
              <w:t>ig 5.7</w:t>
            </w:r>
          </w:p>
        </w:tc>
        <w:tc>
          <w:tcPr>
            <w:tcW w:w="4901" w:type="dxa"/>
            <w:tcBorders>
              <w:top w:val="single" w:sz="5" w:space="0" w:color="000000"/>
              <w:left w:val="single" w:sz="5" w:space="0" w:color="000000"/>
              <w:bottom w:val="single" w:sz="5" w:space="0" w:color="000000"/>
              <w:right w:val="single" w:sz="5" w:space="0" w:color="000000"/>
            </w:tcBorders>
          </w:tcPr>
          <w:p w14:paraId="42A8E1DA" w14:textId="77777777" w:rsidR="00433F0F" w:rsidRDefault="008B01BA">
            <w:pPr>
              <w:spacing w:line="260" w:lineRule="exact"/>
              <w:ind w:left="1723" w:right="1727"/>
              <w:jc w:val="center"/>
              <w:rPr>
                <w:sz w:val="24"/>
                <w:szCs w:val="24"/>
              </w:rPr>
            </w:pPr>
            <w:r>
              <w:rPr>
                <w:sz w:val="24"/>
                <w:szCs w:val="24"/>
              </w:rPr>
              <w:t>Dilat</w:t>
            </w:r>
            <w:r>
              <w:rPr>
                <w:spacing w:val="-1"/>
                <w:sz w:val="24"/>
                <w:szCs w:val="24"/>
              </w:rPr>
              <w:t>e</w:t>
            </w:r>
            <w:r>
              <w:rPr>
                <w:sz w:val="24"/>
                <w:szCs w:val="24"/>
              </w:rPr>
              <w:t>d</w:t>
            </w:r>
            <w:r>
              <w:rPr>
                <w:spacing w:val="2"/>
                <w:sz w:val="24"/>
                <w:szCs w:val="24"/>
              </w:rPr>
              <w:t xml:space="preserve"> </w:t>
            </w:r>
            <w:r>
              <w:rPr>
                <w:spacing w:val="-3"/>
                <w:sz w:val="24"/>
                <w:szCs w:val="24"/>
              </w:rPr>
              <w:t>I</w:t>
            </w:r>
            <w:r>
              <w:rPr>
                <w:sz w:val="24"/>
                <w:szCs w:val="24"/>
              </w:rPr>
              <w:t>mage</w:t>
            </w:r>
          </w:p>
        </w:tc>
        <w:tc>
          <w:tcPr>
            <w:tcW w:w="1702" w:type="dxa"/>
            <w:tcBorders>
              <w:top w:val="single" w:sz="5" w:space="0" w:color="000000"/>
              <w:left w:val="single" w:sz="5" w:space="0" w:color="000000"/>
              <w:bottom w:val="single" w:sz="5" w:space="0" w:color="000000"/>
              <w:right w:val="single" w:sz="5" w:space="0" w:color="000000"/>
            </w:tcBorders>
          </w:tcPr>
          <w:p w14:paraId="63ED360B" w14:textId="77777777" w:rsidR="00433F0F" w:rsidRDefault="008B01BA">
            <w:pPr>
              <w:spacing w:line="260" w:lineRule="exact"/>
              <w:ind w:left="686" w:right="688"/>
              <w:jc w:val="center"/>
              <w:rPr>
                <w:sz w:val="24"/>
                <w:szCs w:val="24"/>
              </w:rPr>
            </w:pPr>
            <w:r>
              <w:rPr>
                <w:sz w:val="24"/>
                <w:szCs w:val="24"/>
              </w:rPr>
              <w:t>36</w:t>
            </w:r>
          </w:p>
        </w:tc>
      </w:tr>
      <w:tr w:rsidR="00433F0F" w14:paraId="07B4E263" w14:textId="77777777">
        <w:trPr>
          <w:trHeight w:hRule="exact" w:val="422"/>
        </w:trPr>
        <w:tc>
          <w:tcPr>
            <w:tcW w:w="1899" w:type="dxa"/>
            <w:tcBorders>
              <w:top w:val="single" w:sz="5" w:space="0" w:color="000000"/>
              <w:left w:val="single" w:sz="5" w:space="0" w:color="000000"/>
              <w:bottom w:val="single" w:sz="5" w:space="0" w:color="000000"/>
              <w:right w:val="single" w:sz="5" w:space="0" w:color="000000"/>
            </w:tcBorders>
          </w:tcPr>
          <w:p w14:paraId="7A92DC6E" w14:textId="77777777" w:rsidR="00433F0F" w:rsidRDefault="008B01BA">
            <w:pPr>
              <w:spacing w:line="260" w:lineRule="exact"/>
              <w:ind w:left="604"/>
              <w:rPr>
                <w:sz w:val="24"/>
                <w:szCs w:val="24"/>
              </w:rPr>
            </w:pPr>
            <w:r>
              <w:rPr>
                <w:spacing w:val="-1"/>
                <w:sz w:val="24"/>
                <w:szCs w:val="24"/>
              </w:rPr>
              <w:t>F</w:t>
            </w:r>
            <w:r>
              <w:rPr>
                <w:sz w:val="24"/>
                <w:szCs w:val="24"/>
              </w:rPr>
              <w:t>ig 5.8</w:t>
            </w:r>
          </w:p>
        </w:tc>
        <w:tc>
          <w:tcPr>
            <w:tcW w:w="4901" w:type="dxa"/>
            <w:tcBorders>
              <w:top w:val="single" w:sz="5" w:space="0" w:color="000000"/>
              <w:left w:val="single" w:sz="5" w:space="0" w:color="000000"/>
              <w:bottom w:val="single" w:sz="5" w:space="0" w:color="000000"/>
              <w:right w:val="single" w:sz="5" w:space="0" w:color="000000"/>
            </w:tcBorders>
          </w:tcPr>
          <w:p w14:paraId="6F1F6D55" w14:textId="77777777" w:rsidR="00433F0F" w:rsidRDefault="008B01BA">
            <w:pPr>
              <w:spacing w:line="260" w:lineRule="exact"/>
              <w:ind w:left="1437"/>
              <w:rPr>
                <w:sz w:val="24"/>
                <w:szCs w:val="24"/>
              </w:rPr>
            </w:pPr>
            <w:r>
              <w:rPr>
                <w:sz w:val="24"/>
                <w:szCs w:val="24"/>
              </w:rPr>
              <w:t>T</w:t>
            </w:r>
            <w:r>
              <w:rPr>
                <w:spacing w:val="-1"/>
                <w:sz w:val="24"/>
                <w:szCs w:val="24"/>
              </w:rPr>
              <w:t>ra</w:t>
            </w:r>
            <w:r>
              <w:rPr>
                <w:sz w:val="24"/>
                <w:szCs w:val="24"/>
              </w:rPr>
              <w:t>in</w:t>
            </w:r>
            <w:r>
              <w:rPr>
                <w:spacing w:val="1"/>
                <w:sz w:val="24"/>
                <w:szCs w:val="24"/>
              </w:rPr>
              <w:t>i</w:t>
            </w:r>
            <w:r>
              <w:rPr>
                <w:sz w:val="24"/>
                <w:szCs w:val="24"/>
              </w:rPr>
              <w:t>ng d</w:t>
            </w:r>
            <w:r>
              <w:rPr>
                <w:spacing w:val="-1"/>
                <w:sz w:val="24"/>
                <w:szCs w:val="24"/>
              </w:rPr>
              <w:t>a</w:t>
            </w:r>
            <w:r>
              <w:rPr>
                <w:sz w:val="24"/>
                <w:szCs w:val="24"/>
              </w:rPr>
              <w:t>ta his</w:t>
            </w:r>
            <w:r>
              <w:rPr>
                <w:spacing w:val="1"/>
                <w:sz w:val="24"/>
                <w:szCs w:val="24"/>
              </w:rPr>
              <w:t>t</w:t>
            </w:r>
            <w:r>
              <w:rPr>
                <w:sz w:val="24"/>
                <w:szCs w:val="24"/>
              </w:rPr>
              <w:t>ory</w:t>
            </w:r>
          </w:p>
        </w:tc>
        <w:tc>
          <w:tcPr>
            <w:tcW w:w="1702" w:type="dxa"/>
            <w:tcBorders>
              <w:top w:val="single" w:sz="5" w:space="0" w:color="000000"/>
              <w:left w:val="single" w:sz="5" w:space="0" w:color="000000"/>
              <w:bottom w:val="single" w:sz="5" w:space="0" w:color="000000"/>
              <w:right w:val="single" w:sz="5" w:space="0" w:color="000000"/>
            </w:tcBorders>
          </w:tcPr>
          <w:p w14:paraId="23B23C02" w14:textId="77777777" w:rsidR="00433F0F" w:rsidRDefault="008B01BA">
            <w:pPr>
              <w:spacing w:line="260" w:lineRule="exact"/>
              <w:ind w:left="686" w:right="688"/>
              <w:jc w:val="center"/>
              <w:rPr>
                <w:sz w:val="24"/>
                <w:szCs w:val="24"/>
              </w:rPr>
            </w:pPr>
            <w:r>
              <w:rPr>
                <w:sz w:val="24"/>
                <w:szCs w:val="24"/>
              </w:rPr>
              <w:t>37</w:t>
            </w:r>
          </w:p>
        </w:tc>
      </w:tr>
      <w:tr w:rsidR="00433F0F" w14:paraId="5390F65F" w14:textId="77777777">
        <w:trPr>
          <w:trHeight w:hRule="exact" w:val="425"/>
        </w:trPr>
        <w:tc>
          <w:tcPr>
            <w:tcW w:w="1899" w:type="dxa"/>
            <w:tcBorders>
              <w:top w:val="single" w:sz="5" w:space="0" w:color="000000"/>
              <w:left w:val="single" w:sz="5" w:space="0" w:color="000000"/>
              <w:bottom w:val="single" w:sz="5" w:space="0" w:color="000000"/>
              <w:right w:val="single" w:sz="5" w:space="0" w:color="000000"/>
            </w:tcBorders>
          </w:tcPr>
          <w:p w14:paraId="415D9248" w14:textId="77777777" w:rsidR="00433F0F" w:rsidRDefault="008B01BA">
            <w:pPr>
              <w:spacing w:line="260" w:lineRule="exact"/>
              <w:ind w:left="604"/>
              <w:rPr>
                <w:sz w:val="24"/>
                <w:szCs w:val="24"/>
              </w:rPr>
            </w:pPr>
            <w:r>
              <w:rPr>
                <w:spacing w:val="-1"/>
                <w:sz w:val="24"/>
                <w:szCs w:val="24"/>
              </w:rPr>
              <w:t>F</w:t>
            </w:r>
            <w:r>
              <w:rPr>
                <w:sz w:val="24"/>
                <w:szCs w:val="24"/>
              </w:rPr>
              <w:t>ig 5.9</w:t>
            </w:r>
          </w:p>
        </w:tc>
        <w:tc>
          <w:tcPr>
            <w:tcW w:w="4901" w:type="dxa"/>
            <w:tcBorders>
              <w:top w:val="single" w:sz="5" w:space="0" w:color="000000"/>
              <w:left w:val="single" w:sz="5" w:space="0" w:color="000000"/>
              <w:bottom w:val="single" w:sz="5" w:space="0" w:color="000000"/>
              <w:right w:val="single" w:sz="5" w:space="0" w:color="000000"/>
            </w:tcBorders>
          </w:tcPr>
          <w:p w14:paraId="3DC1B557" w14:textId="77777777" w:rsidR="00433F0F" w:rsidRDefault="008B01BA">
            <w:pPr>
              <w:spacing w:line="260" w:lineRule="exact"/>
              <w:ind w:left="275"/>
              <w:rPr>
                <w:sz w:val="24"/>
                <w:szCs w:val="24"/>
              </w:rPr>
            </w:pPr>
            <w:r>
              <w:rPr>
                <w:sz w:val="24"/>
                <w:szCs w:val="24"/>
              </w:rPr>
              <w:t>R</w:t>
            </w:r>
            <w:r>
              <w:rPr>
                <w:spacing w:val="-1"/>
                <w:sz w:val="24"/>
                <w:szCs w:val="24"/>
              </w:rPr>
              <w:t>e</w:t>
            </w:r>
            <w:r>
              <w:rPr>
                <w:sz w:val="24"/>
                <w:szCs w:val="24"/>
              </w:rPr>
              <w:t>pr</w:t>
            </w:r>
            <w:r>
              <w:rPr>
                <w:spacing w:val="-2"/>
                <w:sz w:val="24"/>
                <w:szCs w:val="24"/>
              </w:rPr>
              <w:t>e</w:t>
            </w:r>
            <w:r>
              <w:rPr>
                <w:sz w:val="24"/>
                <w:szCs w:val="24"/>
              </w:rPr>
              <w:t>s</w:t>
            </w:r>
            <w:r>
              <w:rPr>
                <w:spacing w:val="-1"/>
                <w:sz w:val="24"/>
                <w:szCs w:val="24"/>
              </w:rPr>
              <w:t>e</w:t>
            </w:r>
            <w:r>
              <w:rPr>
                <w:sz w:val="24"/>
                <w:szCs w:val="24"/>
              </w:rPr>
              <w:t xml:space="preserve">nts </w:t>
            </w:r>
            <w:r>
              <w:rPr>
                <w:spacing w:val="1"/>
                <w:sz w:val="24"/>
                <w:szCs w:val="24"/>
              </w:rPr>
              <w:t>t</w:t>
            </w:r>
            <w:r>
              <w:rPr>
                <w:sz w:val="24"/>
                <w:szCs w:val="24"/>
              </w:rPr>
              <w:t>he</w:t>
            </w:r>
            <w:r>
              <w:rPr>
                <w:spacing w:val="-1"/>
                <w:sz w:val="24"/>
                <w:szCs w:val="24"/>
              </w:rPr>
              <w:t xml:space="preserve"> </w:t>
            </w:r>
            <w:r>
              <w:rPr>
                <w:sz w:val="24"/>
                <w:szCs w:val="24"/>
              </w:rPr>
              <w:t>p</w:t>
            </w:r>
            <w:r>
              <w:rPr>
                <w:spacing w:val="1"/>
                <w:sz w:val="24"/>
                <w:szCs w:val="24"/>
              </w:rPr>
              <w:t>e</w:t>
            </w:r>
            <w:r>
              <w:rPr>
                <w:sz w:val="24"/>
                <w:szCs w:val="24"/>
              </w:rPr>
              <w:t>r</w:t>
            </w:r>
            <w:r>
              <w:rPr>
                <w:spacing w:val="-1"/>
                <w:sz w:val="24"/>
                <w:szCs w:val="24"/>
              </w:rPr>
              <w:t>f</w:t>
            </w:r>
            <w:r>
              <w:rPr>
                <w:sz w:val="24"/>
                <w:szCs w:val="24"/>
              </w:rPr>
              <w:t>orm</w:t>
            </w:r>
            <w:r>
              <w:rPr>
                <w:spacing w:val="1"/>
                <w:sz w:val="24"/>
                <w:szCs w:val="24"/>
              </w:rPr>
              <w:t>a</w:t>
            </w:r>
            <w:r>
              <w:rPr>
                <w:sz w:val="24"/>
                <w:szCs w:val="24"/>
              </w:rPr>
              <w:t>n</w:t>
            </w:r>
            <w:r>
              <w:rPr>
                <w:spacing w:val="-1"/>
                <w:sz w:val="24"/>
                <w:szCs w:val="24"/>
              </w:rPr>
              <w:t>c</w:t>
            </w:r>
            <w:r>
              <w:rPr>
                <w:sz w:val="24"/>
                <w:szCs w:val="24"/>
              </w:rPr>
              <w:t xml:space="preserve">e </w:t>
            </w:r>
            <w:r>
              <w:rPr>
                <w:spacing w:val="-1"/>
                <w:sz w:val="24"/>
                <w:szCs w:val="24"/>
              </w:rPr>
              <w:t>a</w:t>
            </w:r>
            <w:r>
              <w:rPr>
                <w:spacing w:val="2"/>
                <w:sz w:val="24"/>
                <w:szCs w:val="24"/>
              </w:rPr>
              <w:t>n</w:t>
            </w:r>
            <w:r>
              <w:rPr>
                <w:spacing w:val="-1"/>
                <w:sz w:val="24"/>
                <w:szCs w:val="24"/>
              </w:rPr>
              <w:t>a</w:t>
            </w:r>
            <w:r>
              <w:rPr>
                <w:sz w:val="24"/>
                <w:szCs w:val="24"/>
              </w:rPr>
              <w:t>lys</w:t>
            </w:r>
            <w:r>
              <w:rPr>
                <w:spacing w:val="1"/>
                <w:sz w:val="24"/>
                <w:szCs w:val="24"/>
              </w:rPr>
              <w:t>i</w:t>
            </w:r>
            <w:r>
              <w:rPr>
                <w:sz w:val="24"/>
                <w:szCs w:val="24"/>
              </w:rPr>
              <w:t>s</w:t>
            </w:r>
            <w:r>
              <w:rPr>
                <w:spacing w:val="1"/>
                <w:sz w:val="24"/>
                <w:szCs w:val="24"/>
              </w:rPr>
              <w:t xml:space="preserve"> </w:t>
            </w:r>
            <w:r>
              <w:rPr>
                <w:sz w:val="24"/>
                <w:szCs w:val="24"/>
              </w:rPr>
              <w:t>of</w:t>
            </w:r>
            <w:r>
              <w:rPr>
                <w:spacing w:val="-1"/>
                <w:sz w:val="24"/>
                <w:szCs w:val="24"/>
              </w:rPr>
              <w:t xml:space="preserve"> </w:t>
            </w:r>
            <w:r>
              <w:rPr>
                <w:spacing w:val="1"/>
                <w:sz w:val="24"/>
                <w:szCs w:val="24"/>
              </w:rPr>
              <w:t>C</w:t>
            </w:r>
            <w:r>
              <w:rPr>
                <w:sz w:val="24"/>
                <w:szCs w:val="24"/>
              </w:rPr>
              <w:t>NN</w:t>
            </w:r>
          </w:p>
        </w:tc>
        <w:tc>
          <w:tcPr>
            <w:tcW w:w="1702" w:type="dxa"/>
            <w:tcBorders>
              <w:top w:val="single" w:sz="5" w:space="0" w:color="000000"/>
              <w:left w:val="single" w:sz="5" w:space="0" w:color="000000"/>
              <w:bottom w:val="single" w:sz="5" w:space="0" w:color="000000"/>
              <w:right w:val="single" w:sz="5" w:space="0" w:color="000000"/>
            </w:tcBorders>
          </w:tcPr>
          <w:p w14:paraId="4B5694A2" w14:textId="77777777" w:rsidR="00433F0F" w:rsidRDefault="008B01BA">
            <w:pPr>
              <w:spacing w:line="260" w:lineRule="exact"/>
              <w:ind w:left="686" w:right="688"/>
              <w:jc w:val="center"/>
              <w:rPr>
                <w:sz w:val="24"/>
                <w:szCs w:val="24"/>
              </w:rPr>
            </w:pPr>
            <w:r>
              <w:rPr>
                <w:sz w:val="24"/>
                <w:szCs w:val="24"/>
              </w:rPr>
              <w:t>45</w:t>
            </w:r>
          </w:p>
        </w:tc>
      </w:tr>
      <w:tr w:rsidR="00433F0F" w14:paraId="488BA528" w14:textId="77777777">
        <w:trPr>
          <w:trHeight w:hRule="exact" w:val="425"/>
        </w:trPr>
        <w:tc>
          <w:tcPr>
            <w:tcW w:w="1899" w:type="dxa"/>
            <w:tcBorders>
              <w:top w:val="single" w:sz="5" w:space="0" w:color="000000"/>
              <w:left w:val="single" w:sz="5" w:space="0" w:color="000000"/>
              <w:bottom w:val="single" w:sz="5" w:space="0" w:color="000000"/>
              <w:right w:val="single" w:sz="5" w:space="0" w:color="000000"/>
            </w:tcBorders>
          </w:tcPr>
          <w:p w14:paraId="7B488D73" w14:textId="77777777" w:rsidR="00433F0F" w:rsidRDefault="008B01BA">
            <w:pPr>
              <w:spacing w:line="260" w:lineRule="exact"/>
              <w:ind w:left="544"/>
              <w:rPr>
                <w:sz w:val="24"/>
                <w:szCs w:val="24"/>
              </w:rPr>
            </w:pPr>
            <w:r>
              <w:rPr>
                <w:spacing w:val="-1"/>
                <w:sz w:val="24"/>
                <w:szCs w:val="24"/>
              </w:rPr>
              <w:t>F</w:t>
            </w:r>
            <w:r>
              <w:rPr>
                <w:sz w:val="24"/>
                <w:szCs w:val="24"/>
              </w:rPr>
              <w:t>ig 5.10</w:t>
            </w:r>
          </w:p>
        </w:tc>
        <w:tc>
          <w:tcPr>
            <w:tcW w:w="4901" w:type="dxa"/>
            <w:tcBorders>
              <w:top w:val="single" w:sz="5" w:space="0" w:color="000000"/>
              <w:left w:val="single" w:sz="5" w:space="0" w:color="000000"/>
              <w:bottom w:val="single" w:sz="5" w:space="0" w:color="000000"/>
              <w:right w:val="single" w:sz="5" w:space="0" w:color="000000"/>
            </w:tcBorders>
          </w:tcPr>
          <w:p w14:paraId="2967670B" w14:textId="77777777" w:rsidR="00433F0F" w:rsidRDefault="008B01BA">
            <w:pPr>
              <w:spacing w:line="260" w:lineRule="exact"/>
              <w:ind w:left="222"/>
              <w:rPr>
                <w:sz w:val="24"/>
                <w:szCs w:val="24"/>
              </w:rPr>
            </w:pPr>
            <w:r>
              <w:rPr>
                <w:sz w:val="24"/>
                <w:szCs w:val="24"/>
              </w:rPr>
              <w:t>R</w:t>
            </w:r>
            <w:r>
              <w:rPr>
                <w:spacing w:val="-1"/>
                <w:sz w:val="24"/>
                <w:szCs w:val="24"/>
              </w:rPr>
              <w:t>e</w:t>
            </w:r>
            <w:r>
              <w:rPr>
                <w:sz w:val="24"/>
                <w:szCs w:val="24"/>
              </w:rPr>
              <w:t>pr</w:t>
            </w:r>
            <w:r>
              <w:rPr>
                <w:spacing w:val="-2"/>
                <w:sz w:val="24"/>
                <w:szCs w:val="24"/>
              </w:rPr>
              <w:t>e</w:t>
            </w:r>
            <w:r>
              <w:rPr>
                <w:sz w:val="24"/>
                <w:szCs w:val="24"/>
              </w:rPr>
              <w:t>s</w:t>
            </w:r>
            <w:r>
              <w:rPr>
                <w:spacing w:val="-1"/>
                <w:sz w:val="24"/>
                <w:szCs w:val="24"/>
              </w:rPr>
              <w:t>e</w:t>
            </w:r>
            <w:r>
              <w:rPr>
                <w:sz w:val="24"/>
                <w:szCs w:val="24"/>
              </w:rPr>
              <w:t xml:space="preserve">nts </w:t>
            </w:r>
            <w:r>
              <w:rPr>
                <w:spacing w:val="1"/>
                <w:sz w:val="24"/>
                <w:szCs w:val="24"/>
              </w:rPr>
              <w:t>t</w:t>
            </w:r>
            <w:r>
              <w:rPr>
                <w:sz w:val="24"/>
                <w:szCs w:val="24"/>
              </w:rPr>
              <w:t>he</w:t>
            </w:r>
            <w:r>
              <w:rPr>
                <w:spacing w:val="-1"/>
                <w:sz w:val="24"/>
                <w:szCs w:val="24"/>
              </w:rPr>
              <w:t xml:space="preserve"> </w:t>
            </w:r>
            <w:r>
              <w:rPr>
                <w:sz w:val="24"/>
                <w:szCs w:val="24"/>
              </w:rPr>
              <w:t>p</w:t>
            </w:r>
            <w:r>
              <w:rPr>
                <w:spacing w:val="1"/>
                <w:sz w:val="24"/>
                <w:szCs w:val="24"/>
              </w:rPr>
              <w:t>e</w:t>
            </w:r>
            <w:r>
              <w:rPr>
                <w:sz w:val="24"/>
                <w:szCs w:val="24"/>
              </w:rPr>
              <w:t>r</w:t>
            </w:r>
            <w:r>
              <w:rPr>
                <w:spacing w:val="-1"/>
                <w:sz w:val="24"/>
                <w:szCs w:val="24"/>
              </w:rPr>
              <w:t>f</w:t>
            </w:r>
            <w:r>
              <w:rPr>
                <w:sz w:val="24"/>
                <w:szCs w:val="24"/>
              </w:rPr>
              <w:t>orm</w:t>
            </w:r>
            <w:r>
              <w:rPr>
                <w:spacing w:val="1"/>
                <w:sz w:val="24"/>
                <w:szCs w:val="24"/>
              </w:rPr>
              <w:t>a</w:t>
            </w:r>
            <w:r>
              <w:rPr>
                <w:sz w:val="24"/>
                <w:szCs w:val="24"/>
              </w:rPr>
              <w:t>n</w:t>
            </w:r>
            <w:r>
              <w:rPr>
                <w:spacing w:val="-1"/>
                <w:sz w:val="24"/>
                <w:szCs w:val="24"/>
              </w:rPr>
              <w:t>c</w:t>
            </w:r>
            <w:r>
              <w:rPr>
                <w:sz w:val="24"/>
                <w:szCs w:val="24"/>
              </w:rPr>
              <w:t>e</w:t>
            </w:r>
            <w:r>
              <w:rPr>
                <w:spacing w:val="-1"/>
                <w:sz w:val="24"/>
                <w:szCs w:val="24"/>
              </w:rPr>
              <w:t xml:space="preserve"> </w:t>
            </w:r>
            <w:r>
              <w:rPr>
                <w:sz w:val="24"/>
                <w:szCs w:val="24"/>
              </w:rPr>
              <w:t>of p</w:t>
            </w:r>
            <w:r>
              <w:rPr>
                <w:spacing w:val="-1"/>
                <w:sz w:val="24"/>
                <w:szCs w:val="24"/>
              </w:rPr>
              <w:t>r</w:t>
            </w:r>
            <w:r>
              <w:rPr>
                <w:sz w:val="24"/>
                <w:szCs w:val="24"/>
              </w:rPr>
              <w:t>opo</w:t>
            </w:r>
            <w:r>
              <w:rPr>
                <w:spacing w:val="2"/>
                <w:sz w:val="24"/>
                <w:szCs w:val="24"/>
              </w:rPr>
              <w:t>s</w:t>
            </w:r>
            <w:r>
              <w:rPr>
                <w:spacing w:val="-1"/>
                <w:sz w:val="24"/>
                <w:szCs w:val="24"/>
              </w:rPr>
              <w:t>e</w:t>
            </w:r>
            <w:r>
              <w:rPr>
                <w:sz w:val="24"/>
                <w:szCs w:val="24"/>
              </w:rPr>
              <w:t>d</w:t>
            </w:r>
            <w:r>
              <w:rPr>
                <w:spacing w:val="2"/>
                <w:sz w:val="24"/>
                <w:szCs w:val="24"/>
              </w:rPr>
              <w:t xml:space="preserve"> </w:t>
            </w:r>
            <w:r>
              <w:rPr>
                <w:spacing w:val="1"/>
                <w:sz w:val="24"/>
                <w:szCs w:val="24"/>
              </w:rPr>
              <w:t>C</w:t>
            </w:r>
            <w:r>
              <w:rPr>
                <w:sz w:val="24"/>
                <w:szCs w:val="24"/>
              </w:rPr>
              <w:t>NN</w:t>
            </w:r>
          </w:p>
        </w:tc>
        <w:tc>
          <w:tcPr>
            <w:tcW w:w="1702" w:type="dxa"/>
            <w:tcBorders>
              <w:top w:val="single" w:sz="5" w:space="0" w:color="000000"/>
              <w:left w:val="single" w:sz="5" w:space="0" w:color="000000"/>
              <w:bottom w:val="single" w:sz="5" w:space="0" w:color="000000"/>
              <w:right w:val="single" w:sz="5" w:space="0" w:color="000000"/>
            </w:tcBorders>
          </w:tcPr>
          <w:p w14:paraId="7EE8EAFB" w14:textId="77777777" w:rsidR="00433F0F" w:rsidRDefault="008B01BA">
            <w:pPr>
              <w:spacing w:line="260" w:lineRule="exact"/>
              <w:ind w:left="686" w:right="688"/>
              <w:jc w:val="center"/>
              <w:rPr>
                <w:sz w:val="24"/>
                <w:szCs w:val="24"/>
              </w:rPr>
            </w:pPr>
            <w:r>
              <w:rPr>
                <w:sz w:val="24"/>
                <w:szCs w:val="24"/>
              </w:rPr>
              <w:t>46</w:t>
            </w:r>
          </w:p>
        </w:tc>
      </w:tr>
    </w:tbl>
    <w:p w14:paraId="304BC0AE" w14:textId="77777777" w:rsidR="00433F0F" w:rsidRDefault="00433F0F">
      <w:pPr>
        <w:spacing w:line="200" w:lineRule="exact"/>
      </w:pPr>
    </w:p>
    <w:p w14:paraId="652BA22F" w14:textId="77777777" w:rsidR="00433F0F" w:rsidRDefault="00433F0F">
      <w:pPr>
        <w:spacing w:line="200" w:lineRule="exact"/>
      </w:pPr>
    </w:p>
    <w:p w14:paraId="55F9D025" w14:textId="77777777" w:rsidR="00433F0F" w:rsidRDefault="00433F0F">
      <w:pPr>
        <w:spacing w:line="200" w:lineRule="exact"/>
      </w:pPr>
    </w:p>
    <w:p w14:paraId="6BB30AEF" w14:textId="77777777" w:rsidR="00433F0F" w:rsidRDefault="00433F0F">
      <w:pPr>
        <w:spacing w:line="200" w:lineRule="exact"/>
      </w:pPr>
    </w:p>
    <w:p w14:paraId="4EB75774" w14:textId="77777777" w:rsidR="00433F0F" w:rsidRDefault="00433F0F">
      <w:pPr>
        <w:spacing w:before="19" w:line="260" w:lineRule="exact"/>
        <w:rPr>
          <w:sz w:val="26"/>
          <w:szCs w:val="26"/>
        </w:rPr>
      </w:pPr>
    </w:p>
    <w:p w14:paraId="6AA2D4E1" w14:textId="77777777" w:rsidR="00433F0F" w:rsidRDefault="008B01BA">
      <w:pPr>
        <w:spacing w:before="18"/>
        <w:ind w:left="440"/>
        <w:rPr>
          <w:sz w:val="32"/>
          <w:szCs w:val="32"/>
        </w:rPr>
      </w:pPr>
      <w:r>
        <w:rPr>
          <w:b/>
          <w:sz w:val="32"/>
          <w:szCs w:val="32"/>
        </w:rPr>
        <w:t>L</w:t>
      </w:r>
      <w:r>
        <w:rPr>
          <w:b/>
          <w:spacing w:val="1"/>
          <w:sz w:val="32"/>
          <w:szCs w:val="32"/>
        </w:rPr>
        <w:t>I</w:t>
      </w:r>
      <w:r>
        <w:rPr>
          <w:b/>
          <w:sz w:val="32"/>
          <w:szCs w:val="32"/>
        </w:rPr>
        <w:t>ST</w:t>
      </w:r>
      <w:r>
        <w:rPr>
          <w:b/>
          <w:spacing w:val="-7"/>
          <w:sz w:val="32"/>
          <w:szCs w:val="32"/>
        </w:rPr>
        <w:t xml:space="preserve"> </w:t>
      </w:r>
      <w:r>
        <w:rPr>
          <w:b/>
          <w:sz w:val="32"/>
          <w:szCs w:val="32"/>
        </w:rPr>
        <w:t>OF</w:t>
      </w:r>
      <w:r>
        <w:rPr>
          <w:b/>
          <w:spacing w:val="-4"/>
          <w:sz w:val="32"/>
          <w:szCs w:val="32"/>
        </w:rPr>
        <w:t xml:space="preserve"> </w:t>
      </w:r>
      <w:r>
        <w:rPr>
          <w:b/>
          <w:sz w:val="32"/>
          <w:szCs w:val="32"/>
        </w:rPr>
        <w:t>TA</w:t>
      </w:r>
      <w:r>
        <w:rPr>
          <w:b/>
          <w:spacing w:val="1"/>
          <w:sz w:val="32"/>
          <w:szCs w:val="32"/>
        </w:rPr>
        <w:t>B</w:t>
      </w:r>
      <w:r>
        <w:rPr>
          <w:b/>
          <w:sz w:val="32"/>
          <w:szCs w:val="32"/>
        </w:rPr>
        <w:t>L</w:t>
      </w:r>
      <w:r>
        <w:rPr>
          <w:b/>
          <w:spacing w:val="4"/>
          <w:sz w:val="32"/>
          <w:szCs w:val="32"/>
        </w:rPr>
        <w:t>E</w:t>
      </w:r>
      <w:r>
        <w:rPr>
          <w:b/>
          <w:sz w:val="32"/>
          <w:szCs w:val="32"/>
        </w:rPr>
        <w:t>S:</w:t>
      </w:r>
    </w:p>
    <w:p w14:paraId="03CDB07B" w14:textId="77777777" w:rsidR="00433F0F" w:rsidRDefault="00433F0F">
      <w:pPr>
        <w:spacing w:before="2" w:line="160" w:lineRule="exact"/>
        <w:rPr>
          <w:sz w:val="16"/>
          <w:szCs w:val="16"/>
        </w:rPr>
      </w:pPr>
    </w:p>
    <w:p w14:paraId="04F81203" w14:textId="77777777" w:rsidR="00433F0F" w:rsidRDefault="00433F0F">
      <w:pPr>
        <w:spacing w:line="200" w:lineRule="exact"/>
      </w:pPr>
    </w:p>
    <w:tbl>
      <w:tblPr>
        <w:tblW w:w="0" w:type="auto"/>
        <w:tblInd w:w="439" w:type="dxa"/>
        <w:tblLayout w:type="fixed"/>
        <w:tblCellMar>
          <w:left w:w="0" w:type="dxa"/>
          <w:right w:w="0" w:type="dxa"/>
        </w:tblCellMar>
        <w:tblLook w:val="01E0" w:firstRow="1" w:lastRow="1" w:firstColumn="1" w:lastColumn="1" w:noHBand="0" w:noVBand="0"/>
      </w:tblPr>
      <w:tblGrid>
        <w:gridCol w:w="1981"/>
        <w:gridCol w:w="4820"/>
        <w:gridCol w:w="1832"/>
      </w:tblGrid>
      <w:tr w:rsidR="00433F0F" w14:paraId="2287F26F" w14:textId="77777777">
        <w:trPr>
          <w:trHeight w:hRule="exact" w:val="494"/>
        </w:trPr>
        <w:tc>
          <w:tcPr>
            <w:tcW w:w="1981" w:type="dxa"/>
            <w:tcBorders>
              <w:top w:val="single" w:sz="5" w:space="0" w:color="000000"/>
              <w:left w:val="single" w:sz="5" w:space="0" w:color="000000"/>
              <w:bottom w:val="single" w:sz="5" w:space="0" w:color="000000"/>
              <w:right w:val="single" w:sz="5" w:space="0" w:color="000000"/>
            </w:tcBorders>
          </w:tcPr>
          <w:p w14:paraId="3BD7C0D3" w14:textId="77777777" w:rsidR="00433F0F" w:rsidRDefault="008B01BA">
            <w:pPr>
              <w:spacing w:line="320" w:lineRule="exact"/>
              <w:ind w:left="400"/>
              <w:rPr>
                <w:sz w:val="28"/>
                <w:szCs w:val="28"/>
              </w:rPr>
            </w:pPr>
            <w:r>
              <w:rPr>
                <w:b/>
                <w:sz w:val="28"/>
                <w:szCs w:val="28"/>
              </w:rPr>
              <w:t>T</w:t>
            </w:r>
            <w:r>
              <w:rPr>
                <w:b/>
                <w:spacing w:val="1"/>
                <w:sz w:val="28"/>
                <w:szCs w:val="28"/>
              </w:rPr>
              <w:t>a</w:t>
            </w:r>
            <w:r>
              <w:rPr>
                <w:b/>
                <w:spacing w:val="-3"/>
                <w:sz w:val="28"/>
                <w:szCs w:val="28"/>
              </w:rPr>
              <w:t>b</w:t>
            </w:r>
            <w:r>
              <w:rPr>
                <w:b/>
                <w:spacing w:val="1"/>
                <w:sz w:val="28"/>
                <w:szCs w:val="28"/>
              </w:rPr>
              <w:t>l</w:t>
            </w:r>
            <w:r>
              <w:rPr>
                <w:b/>
                <w:sz w:val="28"/>
                <w:szCs w:val="28"/>
              </w:rPr>
              <w:t xml:space="preserve">e </w:t>
            </w:r>
            <w:r>
              <w:rPr>
                <w:b/>
                <w:spacing w:val="-2"/>
                <w:sz w:val="28"/>
                <w:szCs w:val="28"/>
              </w:rPr>
              <w:t>N</w:t>
            </w:r>
            <w:r>
              <w:rPr>
                <w:b/>
                <w:spacing w:val="1"/>
                <w:sz w:val="28"/>
                <w:szCs w:val="28"/>
              </w:rPr>
              <w:t>o</w:t>
            </w:r>
            <w:r>
              <w:rPr>
                <w:b/>
                <w:sz w:val="28"/>
                <w:szCs w:val="28"/>
              </w:rPr>
              <w:t>.</w:t>
            </w:r>
          </w:p>
        </w:tc>
        <w:tc>
          <w:tcPr>
            <w:tcW w:w="4820" w:type="dxa"/>
            <w:tcBorders>
              <w:top w:val="single" w:sz="5" w:space="0" w:color="000000"/>
              <w:left w:val="single" w:sz="5" w:space="0" w:color="000000"/>
              <w:bottom w:val="single" w:sz="5" w:space="0" w:color="000000"/>
              <w:right w:val="single" w:sz="5" w:space="0" w:color="000000"/>
            </w:tcBorders>
          </w:tcPr>
          <w:p w14:paraId="5F0D4048" w14:textId="77777777" w:rsidR="00433F0F" w:rsidRDefault="008B01BA">
            <w:pPr>
              <w:spacing w:line="320" w:lineRule="exact"/>
              <w:ind w:left="1127"/>
              <w:rPr>
                <w:sz w:val="28"/>
                <w:szCs w:val="28"/>
              </w:rPr>
            </w:pPr>
            <w:r>
              <w:rPr>
                <w:b/>
                <w:spacing w:val="1"/>
                <w:sz w:val="28"/>
                <w:szCs w:val="28"/>
              </w:rPr>
              <w:t>D</w:t>
            </w:r>
            <w:r>
              <w:rPr>
                <w:b/>
                <w:spacing w:val="-2"/>
                <w:sz w:val="28"/>
                <w:szCs w:val="28"/>
              </w:rPr>
              <w:t>e</w:t>
            </w:r>
            <w:r>
              <w:rPr>
                <w:b/>
                <w:spacing w:val="1"/>
                <w:sz w:val="28"/>
                <w:szCs w:val="28"/>
              </w:rPr>
              <w:t>s</w:t>
            </w:r>
            <w:r>
              <w:rPr>
                <w:b/>
                <w:sz w:val="28"/>
                <w:szCs w:val="28"/>
              </w:rPr>
              <w:t>c</w:t>
            </w:r>
            <w:r>
              <w:rPr>
                <w:b/>
                <w:spacing w:val="-2"/>
                <w:sz w:val="28"/>
                <w:szCs w:val="28"/>
              </w:rPr>
              <w:t>r</w:t>
            </w:r>
            <w:r>
              <w:rPr>
                <w:b/>
                <w:spacing w:val="1"/>
                <w:sz w:val="28"/>
                <w:szCs w:val="28"/>
              </w:rPr>
              <w:t>i</w:t>
            </w:r>
            <w:r>
              <w:rPr>
                <w:b/>
                <w:sz w:val="28"/>
                <w:szCs w:val="28"/>
              </w:rPr>
              <w:t>pt</w:t>
            </w:r>
            <w:r>
              <w:rPr>
                <w:b/>
                <w:spacing w:val="-1"/>
                <w:sz w:val="28"/>
                <w:szCs w:val="28"/>
              </w:rPr>
              <w:t>i</w:t>
            </w:r>
            <w:r>
              <w:rPr>
                <w:b/>
                <w:spacing w:val="1"/>
                <w:sz w:val="28"/>
                <w:szCs w:val="28"/>
              </w:rPr>
              <w:t>o</w:t>
            </w:r>
            <w:r>
              <w:rPr>
                <w:b/>
                <w:sz w:val="28"/>
                <w:szCs w:val="28"/>
              </w:rPr>
              <w:t>n</w:t>
            </w:r>
            <w:r>
              <w:rPr>
                <w:b/>
                <w:spacing w:val="-3"/>
                <w:sz w:val="28"/>
                <w:szCs w:val="28"/>
              </w:rPr>
              <w:t xml:space="preserve"> </w:t>
            </w:r>
            <w:r>
              <w:rPr>
                <w:b/>
                <w:spacing w:val="1"/>
                <w:sz w:val="28"/>
                <w:szCs w:val="28"/>
              </w:rPr>
              <w:t>o</w:t>
            </w:r>
            <w:r>
              <w:rPr>
                <w:b/>
                <w:sz w:val="28"/>
                <w:szCs w:val="28"/>
              </w:rPr>
              <w:t>f T</w:t>
            </w:r>
            <w:r>
              <w:rPr>
                <w:b/>
                <w:spacing w:val="-2"/>
                <w:sz w:val="28"/>
                <w:szCs w:val="28"/>
              </w:rPr>
              <w:t>a</w:t>
            </w:r>
            <w:r>
              <w:rPr>
                <w:b/>
                <w:sz w:val="28"/>
                <w:szCs w:val="28"/>
              </w:rPr>
              <w:t>b</w:t>
            </w:r>
            <w:r>
              <w:rPr>
                <w:b/>
                <w:spacing w:val="1"/>
                <w:sz w:val="28"/>
                <w:szCs w:val="28"/>
              </w:rPr>
              <w:t>l</w:t>
            </w:r>
            <w:r>
              <w:rPr>
                <w:b/>
                <w:spacing w:val="-2"/>
                <w:sz w:val="28"/>
                <w:szCs w:val="28"/>
              </w:rPr>
              <w:t>e</w:t>
            </w:r>
            <w:r>
              <w:rPr>
                <w:b/>
                <w:sz w:val="28"/>
                <w:szCs w:val="28"/>
              </w:rPr>
              <w:t>s</w:t>
            </w:r>
          </w:p>
        </w:tc>
        <w:tc>
          <w:tcPr>
            <w:tcW w:w="1832" w:type="dxa"/>
            <w:tcBorders>
              <w:top w:val="single" w:sz="5" w:space="0" w:color="000000"/>
              <w:left w:val="single" w:sz="5" w:space="0" w:color="000000"/>
              <w:bottom w:val="single" w:sz="5" w:space="0" w:color="000000"/>
              <w:right w:val="single" w:sz="5" w:space="0" w:color="000000"/>
            </w:tcBorders>
          </w:tcPr>
          <w:p w14:paraId="1A67FDFF" w14:textId="77777777" w:rsidR="00433F0F" w:rsidRDefault="008B01BA">
            <w:pPr>
              <w:spacing w:line="320" w:lineRule="exact"/>
              <w:ind w:left="381"/>
              <w:rPr>
                <w:sz w:val="28"/>
                <w:szCs w:val="28"/>
              </w:rPr>
            </w:pPr>
            <w:r>
              <w:rPr>
                <w:b/>
                <w:spacing w:val="1"/>
                <w:sz w:val="28"/>
                <w:szCs w:val="28"/>
              </w:rPr>
              <w:t>P</w:t>
            </w:r>
            <w:r>
              <w:rPr>
                <w:b/>
                <w:spacing w:val="-1"/>
                <w:sz w:val="28"/>
                <w:szCs w:val="28"/>
              </w:rPr>
              <w:t>a</w:t>
            </w:r>
            <w:r>
              <w:rPr>
                <w:b/>
                <w:spacing w:val="1"/>
                <w:sz w:val="28"/>
                <w:szCs w:val="28"/>
              </w:rPr>
              <w:t>g</w:t>
            </w:r>
            <w:r>
              <w:rPr>
                <w:b/>
                <w:sz w:val="28"/>
                <w:szCs w:val="28"/>
              </w:rPr>
              <w:t>e</w:t>
            </w:r>
            <w:r>
              <w:rPr>
                <w:b/>
                <w:spacing w:val="-3"/>
                <w:sz w:val="28"/>
                <w:szCs w:val="28"/>
              </w:rPr>
              <w:t xml:space="preserve"> </w:t>
            </w:r>
            <w:r>
              <w:rPr>
                <w:b/>
                <w:spacing w:val="-1"/>
                <w:sz w:val="28"/>
                <w:szCs w:val="28"/>
              </w:rPr>
              <w:t>N</w:t>
            </w:r>
            <w:r>
              <w:rPr>
                <w:b/>
                <w:spacing w:val="1"/>
                <w:sz w:val="28"/>
                <w:szCs w:val="28"/>
              </w:rPr>
              <w:t>o</w:t>
            </w:r>
            <w:r>
              <w:rPr>
                <w:b/>
                <w:sz w:val="28"/>
                <w:szCs w:val="28"/>
              </w:rPr>
              <w:t>.</w:t>
            </w:r>
          </w:p>
        </w:tc>
      </w:tr>
      <w:tr w:rsidR="00433F0F" w14:paraId="2890F6A4" w14:textId="77777777">
        <w:trPr>
          <w:trHeight w:hRule="exact" w:val="1250"/>
        </w:trPr>
        <w:tc>
          <w:tcPr>
            <w:tcW w:w="1981" w:type="dxa"/>
            <w:tcBorders>
              <w:top w:val="single" w:sz="5" w:space="0" w:color="000000"/>
              <w:left w:val="single" w:sz="5" w:space="0" w:color="000000"/>
              <w:bottom w:val="single" w:sz="5" w:space="0" w:color="000000"/>
              <w:right w:val="single" w:sz="5" w:space="0" w:color="000000"/>
            </w:tcBorders>
          </w:tcPr>
          <w:p w14:paraId="546C5B26" w14:textId="77777777" w:rsidR="00433F0F" w:rsidRDefault="008B01BA">
            <w:pPr>
              <w:spacing w:line="260" w:lineRule="exact"/>
              <w:ind w:left="621"/>
              <w:rPr>
                <w:sz w:val="24"/>
                <w:szCs w:val="24"/>
              </w:rPr>
            </w:pPr>
            <w:r>
              <w:rPr>
                <w:sz w:val="24"/>
                <w:szCs w:val="24"/>
              </w:rPr>
              <w:t>T</w:t>
            </w:r>
            <w:r>
              <w:rPr>
                <w:spacing w:val="-1"/>
                <w:sz w:val="24"/>
                <w:szCs w:val="24"/>
              </w:rPr>
              <w:t>a</w:t>
            </w:r>
            <w:r>
              <w:rPr>
                <w:sz w:val="24"/>
                <w:szCs w:val="24"/>
              </w:rPr>
              <w:t>ble 1</w:t>
            </w:r>
          </w:p>
        </w:tc>
        <w:tc>
          <w:tcPr>
            <w:tcW w:w="4820" w:type="dxa"/>
            <w:tcBorders>
              <w:top w:val="single" w:sz="5" w:space="0" w:color="000000"/>
              <w:left w:val="single" w:sz="5" w:space="0" w:color="000000"/>
              <w:bottom w:val="single" w:sz="5" w:space="0" w:color="000000"/>
              <w:right w:val="single" w:sz="5" w:space="0" w:color="000000"/>
            </w:tcBorders>
          </w:tcPr>
          <w:p w14:paraId="5BF19DF0" w14:textId="77777777" w:rsidR="00433F0F" w:rsidRDefault="008B01BA">
            <w:pPr>
              <w:spacing w:line="260" w:lineRule="exact"/>
              <w:ind w:left="67" w:right="70"/>
              <w:jc w:val="center"/>
              <w:rPr>
                <w:sz w:val="24"/>
                <w:szCs w:val="24"/>
              </w:rPr>
            </w:pPr>
            <w:r>
              <w:rPr>
                <w:sz w:val="24"/>
                <w:szCs w:val="24"/>
              </w:rPr>
              <w:t>R</w:t>
            </w:r>
            <w:r>
              <w:rPr>
                <w:spacing w:val="-1"/>
                <w:sz w:val="24"/>
                <w:szCs w:val="24"/>
              </w:rPr>
              <w:t>e</w:t>
            </w:r>
            <w:r>
              <w:rPr>
                <w:sz w:val="24"/>
                <w:szCs w:val="24"/>
              </w:rPr>
              <w:t>pr</w:t>
            </w:r>
            <w:r>
              <w:rPr>
                <w:spacing w:val="-2"/>
                <w:sz w:val="24"/>
                <w:szCs w:val="24"/>
              </w:rPr>
              <w:t>e</w:t>
            </w:r>
            <w:r>
              <w:rPr>
                <w:sz w:val="24"/>
                <w:szCs w:val="24"/>
              </w:rPr>
              <w:t>s</w:t>
            </w:r>
            <w:r>
              <w:rPr>
                <w:spacing w:val="-1"/>
                <w:sz w:val="24"/>
                <w:szCs w:val="24"/>
              </w:rPr>
              <w:t>e</w:t>
            </w:r>
            <w:r>
              <w:rPr>
                <w:sz w:val="24"/>
                <w:szCs w:val="24"/>
              </w:rPr>
              <w:t xml:space="preserve">nts </w:t>
            </w:r>
            <w:r>
              <w:rPr>
                <w:spacing w:val="1"/>
                <w:sz w:val="24"/>
                <w:szCs w:val="24"/>
              </w:rPr>
              <w:t>t</w:t>
            </w:r>
            <w:r>
              <w:rPr>
                <w:sz w:val="24"/>
                <w:szCs w:val="24"/>
              </w:rPr>
              <w:t>he true</w:t>
            </w:r>
            <w:r>
              <w:rPr>
                <w:spacing w:val="-1"/>
                <w:sz w:val="24"/>
                <w:szCs w:val="24"/>
              </w:rPr>
              <w:t xml:space="preserve"> </w:t>
            </w:r>
            <w:r>
              <w:rPr>
                <w:sz w:val="24"/>
                <w:szCs w:val="24"/>
              </w:rPr>
              <w:t>posit</w:t>
            </w:r>
            <w:r>
              <w:rPr>
                <w:spacing w:val="3"/>
                <w:sz w:val="24"/>
                <w:szCs w:val="24"/>
              </w:rPr>
              <w:t>i</w:t>
            </w:r>
            <w:r>
              <w:rPr>
                <w:sz w:val="24"/>
                <w:szCs w:val="24"/>
              </w:rPr>
              <w:t>v</w:t>
            </w:r>
            <w:r>
              <w:rPr>
                <w:spacing w:val="-1"/>
                <w:sz w:val="24"/>
                <w:szCs w:val="24"/>
              </w:rPr>
              <w:t>e</w:t>
            </w:r>
            <w:r>
              <w:rPr>
                <w:sz w:val="24"/>
                <w:szCs w:val="24"/>
              </w:rPr>
              <w:t>, true</w:t>
            </w:r>
            <w:r>
              <w:rPr>
                <w:spacing w:val="-1"/>
                <w:sz w:val="24"/>
                <w:szCs w:val="24"/>
              </w:rPr>
              <w:t xml:space="preserve"> </w:t>
            </w:r>
            <w:r>
              <w:rPr>
                <w:sz w:val="24"/>
                <w:szCs w:val="24"/>
              </w:rPr>
              <w:t>n</w:t>
            </w:r>
            <w:r>
              <w:rPr>
                <w:spacing w:val="-1"/>
                <w:sz w:val="24"/>
                <w:szCs w:val="24"/>
              </w:rPr>
              <w:t>e</w:t>
            </w:r>
            <w:r>
              <w:rPr>
                <w:spacing w:val="2"/>
                <w:sz w:val="24"/>
                <w:szCs w:val="24"/>
              </w:rPr>
              <w:t>g</w:t>
            </w:r>
            <w:r>
              <w:rPr>
                <w:spacing w:val="-1"/>
                <w:sz w:val="24"/>
                <w:szCs w:val="24"/>
              </w:rPr>
              <w:t>a</w:t>
            </w:r>
            <w:r>
              <w:rPr>
                <w:sz w:val="24"/>
                <w:szCs w:val="24"/>
              </w:rPr>
              <w:t>t</w:t>
            </w:r>
            <w:r>
              <w:rPr>
                <w:spacing w:val="1"/>
                <w:sz w:val="24"/>
                <w:szCs w:val="24"/>
              </w:rPr>
              <w:t>i</w:t>
            </w:r>
            <w:r>
              <w:rPr>
                <w:sz w:val="24"/>
                <w:szCs w:val="24"/>
              </w:rPr>
              <w:t>v</w:t>
            </w:r>
            <w:r>
              <w:rPr>
                <w:spacing w:val="-1"/>
                <w:sz w:val="24"/>
                <w:szCs w:val="24"/>
              </w:rPr>
              <w:t>e</w:t>
            </w:r>
            <w:r>
              <w:rPr>
                <w:sz w:val="24"/>
                <w:szCs w:val="24"/>
              </w:rPr>
              <w:t>, f</w:t>
            </w:r>
            <w:r>
              <w:rPr>
                <w:spacing w:val="-2"/>
                <w:sz w:val="24"/>
                <w:szCs w:val="24"/>
              </w:rPr>
              <w:t>a</w:t>
            </w:r>
            <w:r>
              <w:rPr>
                <w:sz w:val="24"/>
                <w:szCs w:val="24"/>
              </w:rPr>
              <w:t>lse</w:t>
            </w:r>
          </w:p>
          <w:p w14:paraId="5F44F7EC" w14:textId="77777777" w:rsidR="00433F0F" w:rsidRDefault="00433F0F">
            <w:pPr>
              <w:spacing w:before="7" w:line="120" w:lineRule="exact"/>
              <w:rPr>
                <w:sz w:val="13"/>
                <w:szCs w:val="13"/>
              </w:rPr>
            </w:pPr>
          </w:p>
          <w:p w14:paraId="73E7FC9C" w14:textId="77777777" w:rsidR="00433F0F" w:rsidRDefault="008B01BA">
            <w:pPr>
              <w:spacing w:line="360" w:lineRule="auto"/>
              <w:ind w:left="166" w:right="170" w:firstLine="6"/>
              <w:jc w:val="center"/>
              <w:rPr>
                <w:sz w:val="24"/>
                <w:szCs w:val="24"/>
              </w:rPr>
            </w:pPr>
            <w:r>
              <w:rPr>
                <w:sz w:val="24"/>
                <w:szCs w:val="24"/>
              </w:rPr>
              <w:t>posit</w:t>
            </w:r>
            <w:r>
              <w:rPr>
                <w:spacing w:val="1"/>
                <w:sz w:val="24"/>
                <w:szCs w:val="24"/>
              </w:rPr>
              <w:t>i</w:t>
            </w:r>
            <w:r>
              <w:rPr>
                <w:sz w:val="24"/>
                <w:szCs w:val="24"/>
              </w:rPr>
              <w:t>ve</w:t>
            </w:r>
            <w:r>
              <w:rPr>
                <w:spacing w:val="-1"/>
                <w:sz w:val="24"/>
                <w:szCs w:val="24"/>
              </w:rPr>
              <w:t xml:space="preserve"> a</w:t>
            </w:r>
            <w:r>
              <w:rPr>
                <w:sz w:val="24"/>
                <w:szCs w:val="24"/>
              </w:rPr>
              <w:t>nd f</w:t>
            </w:r>
            <w:r>
              <w:rPr>
                <w:spacing w:val="-2"/>
                <w:sz w:val="24"/>
                <w:szCs w:val="24"/>
              </w:rPr>
              <w:t>a</w:t>
            </w:r>
            <w:r>
              <w:rPr>
                <w:sz w:val="24"/>
                <w:szCs w:val="24"/>
              </w:rPr>
              <w:t>lse n</w:t>
            </w:r>
            <w:r>
              <w:rPr>
                <w:spacing w:val="-1"/>
                <w:sz w:val="24"/>
                <w:szCs w:val="24"/>
              </w:rPr>
              <w:t>e</w:t>
            </w:r>
            <w:r>
              <w:rPr>
                <w:spacing w:val="2"/>
                <w:sz w:val="24"/>
                <w:szCs w:val="24"/>
              </w:rPr>
              <w:t>g</w:t>
            </w:r>
            <w:r>
              <w:rPr>
                <w:spacing w:val="-1"/>
                <w:sz w:val="24"/>
                <w:szCs w:val="24"/>
              </w:rPr>
              <w:t>a</w:t>
            </w:r>
            <w:r>
              <w:rPr>
                <w:sz w:val="24"/>
                <w:szCs w:val="24"/>
              </w:rPr>
              <w:t>t</w:t>
            </w:r>
            <w:r>
              <w:rPr>
                <w:spacing w:val="1"/>
                <w:sz w:val="24"/>
                <w:szCs w:val="24"/>
              </w:rPr>
              <w:t>i</w:t>
            </w:r>
            <w:r>
              <w:rPr>
                <w:sz w:val="24"/>
                <w:szCs w:val="24"/>
              </w:rPr>
              <w:t>ve</w:t>
            </w:r>
            <w:r>
              <w:rPr>
                <w:spacing w:val="-1"/>
                <w:sz w:val="24"/>
                <w:szCs w:val="24"/>
              </w:rPr>
              <w:t xml:space="preserve"> </w:t>
            </w:r>
            <w:r>
              <w:rPr>
                <w:sz w:val="24"/>
                <w:szCs w:val="24"/>
              </w:rPr>
              <w:t>v</w:t>
            </w:r>
            <w:r>
              <w:rPr>
                <w:spacing w:val="-1"/>
                <w:sz w:val="24"/>
                <w:szCs w:val="24"/>
              </w:rPr>
              <w:t>a</w:t>
            </w:r>
            <w:r>
              <w:rPr>
                <w:sz w:val="24"/>
                <w:szCs w:val="24"/>
              </w:rPr>
              <w:t>lues</w:t>
            </w:r>
            <w:r>
              <w:rPr>
                <w:spacing w:val="1"/>
                <w:sz w:val="24"/>
                <w:szCs w:val="24"/>
              </w:rPr>
              <w:t xml:space="preserve"> </w:t>
            </w:r>
            <w:r>
              <w:rPr>
                <w:sz w:val="24"/>
                <w:szCs w:val="24"/>
              </w:rPr>
              <w:t>of the prop</w:t>
            </w:r>
            <w:r>
              <w:rPr>
                <w:spacing w:val="-1"/>
                <w:sz w:val="24"/>
                <w:szCs w:val="24"/>
              </w:rPr>
              <w:t>o</w:t>
            </w:r>
            <w:r>
              <w:rPr>
                <w:sz w:val="24"/>
                <w:szCs w:val="24"/>
              </w:rPr>
              <w:t>s</w:t>
            </w:r>
            <w:r>
              <w:rPr>
                <w:spacing w:val="-1"/>
                <w:sz w:val="24"/>
                <w:szCs w:val="24"/>
              </w:rPr>
              <w:t>e</w:t>
            </w:r>
            <w:r>
              <w:rPr>
                <w:sz w:val="24"/>
                <w:szCs w:val="24"/>
              </w:rPr>
              <w:t xml:space="preserve">d </w:t>
            </w:r>
            <w:r>
              <w:rPr>
                <w:spacing w:val="-1"/>
                <w:sz w:val="24"/>
                <w:szCs w:val="24"/>
              </w:rPr>
              <w:t>a</w:t>
            </w:r>
            <w:r>
              <w:rPr>
                <w:sz w:val="24"/>
                <w:szCs w:val="24"/>
              </w:rPr>
              <w:t>ppr</w:t>
            </w:r>
            <w:r>
              <w:rPr>
                <w:spacing w:val="1"/>
                <w:sz w:val="24"/>
                <w:szCs w:val="24"/>
              </w:rPr>
              <w:t>o</w:t>
            </w:r>
            <w:r>
              <w:rPr>
                <w:spacing w:val="-1"/>
                <w:sz w:val="24"/>
                <w:szCs w:val="24"/>
              </w:rPr>
              <w:t>ac</w:t>
            </w:r>
            <w:r>
              <w:rPr>
                <w:sz w:val="24"/>
                <w:szCs w:val="24"/>
              </w:rPr>
              <w:t>h f</w:t>
            </w:r>
            <w:r>
              <w:rPr>
                <w:spacing w:val="1"/>
                <w:sz w:val="24"/>
                <w:szCs w:val="24"/>
              </w:rPr>
              <w:t>o</w:t>
            </w:r>
            <w:r>
              <w:rPr>
                <w:sz w:val="24"/>
                <w:szCs w:val="24"/>
              </w:rPr>
              <w:t>r d</w:t>
            </w:r>
            <w:r>
              <w:rPr>
                <w:spacing w:val="2"/>
                <w:sz w:val="24"/>
                <w:szCs w:val="24"/>
              </w:rPr>
              <w:t>i</w:t>
            </w:r>
            <w:r>
              <w:rPr>
                <w:sz w:val="24"/>
                <w:szCs w:val="24"/>
              </w:rPr>
              <w:t>f</w:t>
            </w:r>
            <w:r>
              <w:rPr>
                <w:spacing w:val="-1"/>
                <w:sz w:val="24"/>
                <w:szCs w:val="24"/>
              </w:rPr>
              <w:t>fe</w:t>
            </w:r>
            <w:r>
              <w:rPr>
                <w:spacing w:val="1"/>
                <w:sz w:val="24"/>
                <w:szCs w:val="24"/>
              </w:rPr>
              <w:t>r</w:t>
            </w:r>
            <w:r>
              <w:rPr>
                <w:spacing w:val="-1"/>
                <w:sz w:val="24"/>
                <w:szCs w:val="24"/>
              </w:rPr>
              <w:t>e</w:t>
            </w:r>
            <w:r>
              <w:rPr>
                <w:sz w:val="24"/>
                <w:szCs w:val="24"/>
              </w:rPr>
              <w:t>nt set of imag</w:t>
            </w:r>
            <w:r>
              <w:rPr>
                <w:spacing w:val="-1"/>
                <w:sz w:val="24"/>
                <w:szCs w:val="24"/>
              </w:rPr>
              <w:t>e</w:t>
            </w:r>
            <w:r>
              <w:rPr>
                <w:spacing w:val="1"/>
                <w:sz w:val="24"/>
                <w:szCs w:val="24"/>
              </w:rPr>
              <w:t>s</w:t>
            </w:r>
            <w:r>
              <w:rPr>
                <w:sz w:val="24"/>
                <w:szCs w:val="24"/>
              </w:rPr>
              <w:t>.</w:t>
            </w:r>
          </w:p>
        </w:tc>
        <w:tc>
          <w:tcPr>
            <w:tcW w:w="1832" w:type="dxa"/>
            <w:tcBorders>
              <w:top w:val="single" w:sz="5" w:space="0" w:color="000000"/>
              <w:left w:val="single" w:sz="5" w:space="0" w:color="000000"/>
              <w:bottom w:val="single" w:sz="5" w:space="0" w:color="000000"/>
              <w:right w:val="single" w:sz="5" w:space="0" w:color="000000"/>
            </w:tcBorders>
          </w:tcPr>
          <w:p w14:paraId="25D2F1BF" w14:textId="77777777" w:rsidR="00433F0F" w:rsidRDefault="008B01BA">
            <w:pPr>
              <w:spacing w:line="260" w:lineRule="exact"/>
              <w:ind w:left="751" w:right="753"/>
              <w:jc w:val="center"/>
              <w:rPr>
                <w:sz w:val="24"/>
                <w:szCs w:val="24"/>
              </w:rPr>
            </w:pPr>
            <w:r>
              <w:rPr>
                <w:sz w:val="24"/>
                <w:szCs w:val="24"/>
              </w:rPr>
              <w:t>45</w:t>
            </w:r>
          </w:p>
        </w:tc>
      </w:tr>
      <w:tr w:rsidR="00433F0F" w14:paraId="6A51A3C8" w14:textId="77777777">
        <w:trPr>
          <w:trHeight w:hRule="exact" w:val="1253"/>
        </w:trPr>
        <w:tc>
          <w:tcPr>
            <w:tcW w:w="1981" w:type="dxa"/>
            <w:tcBorders>
              <w:top w:val="single" w:sz="5" w:space="0" w:color="000000"/>
              <w:left w:val="single" w:sz="5" w:space="0" w:color="000000"/>
              <w:bottom w:val="single" w:sz="5" w:space="0" w:color="000000"/>
              <w:right w:val="single" w:sz="5" w:space="0" w:color="000000"/>
            </w:tcBorders>
          </w:tcPr>
          <w:p w14:paraId="5C52CBA4" w14:textId="77777777" w:rsidR="00433F0F" w:rsidRDefault="008B01BA">
            <w:pPr>
              <w:spacing w:line="260" w:lineRule="exact"/>
              <w:ind w:left="621"/>
              <w:rPr>
                <w:sz w:val="24"/>
                <w:szCs w:val="24"/>
              </w:rPr>
            </w:pPr>
            <w:r>
              <w:rPr>
                <w:sz w:val="24"/>
                <w:szCs w:val="24"/>
              </w:rPr>
              <w:t>T</w:t>
            </w:r>
            <w:r>
              <w:rPr>
                <w:spacing w:val="-1"/>
                <w:sz w:val="24"/>
                <w:szCs w:val="24"/>
              </w:rPr>
              <w:t>a</w:t>
            </w:r>
            <w:r>
              <w:rPr>
                <w:sz w:val="24"/>
                <w:szCs w:val="24"/>
              </w:rPr>
              <w:t>ble 2</w:t>
            </w:r>
          </w:p>
        </w:tc>
        <w:tc>
          <w:tcPr>
            <w:tcW w:w="4820" w:type="dxa"/>
            <w:tcBorders>
              <w:top w:val="single" w:sz="5" w:space="0" w:color="000000"/>
              <w:left w:val="single" w:sz="5" w:space="0" w:color="000000"/>
              <w:bottom w:val="single" w:sz="5" w:space="0" w:color="000000"/>
              <w:right w:val="single" w:sz="5" w:space="0" w:color="000000"/>
            </w:tcBorders>
          </w:tcPr>
          <w:p w14:paraId="6F5B3927" w14:textId="77777777" w:rsidR="00433F0F" w:rsidRDefault="008B01BA">
            <w:pPr>
              <w:spacing w:line="260" w:lineRule="exact"/>
              <w:ind w:left="395" w:right="337"/>
              <w:jc w:val="center"/>
              <w:rPr>
                <w:sz w:val="24"/>
                <w:szCs w:val="24"/>
              </w:rPr>
            </w:pPr>
            <w:r>
              <w:rPr>
                <w:sz w:val="24"/>
                <w:szCs w:val="24"/>
              </w:rPr>
              <w:t>R</w:t>
            </w:r>
            <w:r>
              <w:rPr>
                <w:spacing w:val="-1"/>
                <w:sz w:val="24"/>
                <w:szCs w:val="24"/>
              </w:rPr>
              <w:t>e</w:t>
            </w:r>
            <w:r>
              <w:rPr>
                <w:sz w:val="24"/>
                <w:szCs w:val="24"/>
              </w:rPr>
              <w:t>pr</w:t>
            </w:r>
            <w:r>
              <w:rPr>
                <w:spacing w:val="-2"/>
                <w:sz w:val="24"/>
                <w:szCs w:val="24"/>
              </w:rPr>
              <w:t>e</w:t>
            </w:r>
            <w:r>
              <w:rPr>
                <w:sz w:val="24"/>
                <w:szCs w:val="24"/>
              </w:rPr>
              <w:t>s</w:t>
            </w:r>
            <w:r>
              <w:rPr>
                <w:spacing w:val="-1"/>
                <w:sz w:val="24"/>
                <w:szCs w:val="24"/>
              </w:rPr>
              <w:t>e</w:t>
            </w:r>
            <w:r>
              <w:rPr>
                <w:sz w:val="24"/>
                <w:szCs w:val="24"/>
              </w:rPr>
              <w:t xml:space="preserve">nts </w:t>
            </w:r>
            <w:r>
              <w:rPr>
                <w:spacing w:val="1"/>
                <w:sz w:val="24"/>
                <w:szCs w:val="24"/>
              </w:rPr>
              <w:t>t</w:t>
            </w:r>
            <w:r>
              <w:rPr>
                <w:sz w:val="24"/>
                <w:szCs w:val="24"/>
              </w:rPr>
              <w:t>he</w:t>
            </w:r>
            <w:r>
              <w:rPr>
                <w:spacing w:val="-1"/>
                <w:sz w:val="24"/>
                <w:szCs w:val="24"/>
              </w:rPr>
              <w:t xml:space="preserve"> </w:t>
            </w:r>
            <w:r>
              <w:rPr>
                <w:spacing w:val="2"/>
                <w:sz w:val="24"/>
                <w:szCs w:val="24"/>
              </w:rPr>
              <w:t>A</w:t>
            </w:r>
            <w:r>
              <w:rPr>
                <w:spacing w:val="-1"/>
                <w:sz w:val="24"/>
                <w:szCs w:val="24"/>
              </w:rPr>
              <w:t>cc</w:t>
            </w:r>
            <w:r>
              <w:rPr>
                <w:sz w:val="24"/>
                <w:szCs w:val="24"/>
              </w:rPr>
              <w:t>u</w:t>
            </w:r>
            <w:r>
              <w:rPr>
                <w:spacing w:val="1"/>
                <w:sz w:val="24"/>
                <w:szCs w:val="24"/>
              </w:rPr>
              <w:t>r</w:t>
            </w:r>
            <w:r>
              <w:rPr>
                <w:spacing w:val="-1"/>
                <w:sz w:val="24"/>
                <w:szCs w:val="24"/>
              </w:rPr>
              <w:t>ac</w:t>
            </w:r>
            <w:r>
              <w:rPr>
                <w:spacing w:val="2"/>
                <w:sz w:val="24"/>
                <w:szCs w:val="24"/>
              </w:rPr>
              <w:t>y</w:t>
            </w:r>
            <w:r>
              <w:rPr>
                <w:sz w:val="24"/>
                <w:szCs w:val="24"/>
              </w:rPr>
              <w:t xml:space="preserve">, </w:t>
            </w:r>
            <w:r>
              <w:rPr>
                <w:spacing w:val="1"/>
                <w:sz w:val="24"/>
                <w:szCs w:val="24"/>
              </w:rPr>
              <w:t>S</w:t>
            </w:r>
            <w:r>
              <w:rPr>
                <w:spacing w:val="-1"/>
                <w:sz w:val="24"/>
                <w:szCs w:val="24"/>
              </w:rPr>
              <w:t>e</w:t>
            </w:r>
            <w:r>
              <w:rPr>
                <w:sz w:val="24"/>
                <w:szCs w:val="24"/>
              </w:rPr>
              <w:t>nsi</w:t>
            </w:r>
            <w:r>
              <w:rPr>
                <w:spacing w:val="1"/>
                <w:sz w:val="24"/>
                <w:szCs w:val="24"/>
              </w:rPr>
              <w:t>t</w:t>
            </w:r>
            <w:r>
              <w:rPr>
                <w:sz w:val="24"/>
                <w:szCs w:val="24"/>
              </w:rPr>
              <w:t>iv</w:t>
            </w:r>
            <w:r>
              <w:rPr>
                <w:spacing w:val="1"/>
                <w:sz w:val="24"/>
                <w:szCs w:val="24"/>
              </w:rPr>
              <w:t>i</w:t>
            </w:r>
            <w:r>
              <w:rPr>
                <w:sz w:val="24"/>
                <w:szCs w:val="24"/>
              </w:rPr>
              <w:t>ty, and</w:t>
            </w:r>
          </w:p>
          <w:p w14:paraId="19AC808F" w14:textId="77777777" w:rsidR="00433F0F" w:rsidRDefault="00433F0F">
            <w:pPr>
              <w:spacing w:before="9" w:line="120" w:lineRule="exact"/>
              <w:rPr>
                <w:sz w:val="13"/>
                <w:szCs w:val="13"/>
              </w:rPr>
            </w:pPr>
          </w:p>
          <w:p w14:paraId="09CCBD4D" w14:textId="77777777" w:rsidR="00433F0F" w:rsidRDefault="008B01BA">
            <w:pPr>
              <w:spacing w:line="359" w:lineRule="auto"/>
              <w:ind w:left="449" w:right="449"/>
              <w:jc w:val="center"/>
              <w:rPr>
                <w:sz w:val="24"/>
                <w:szCs w:val="24"/>
              </w:rPr>
            </w:pPr>
            <w:r>
              <w:rPr>
                <w:spacing w:val="1"/>
                <w:sz w:val="24"/>
                <w:szCs w:val="24"/>
              </w:rPr>
              <w:t>S</w:t>
            </w:r>
            <w:r>
              <w:rPr>
                <w:sz w:val="24"/>
                <w:szCs w:val="24"/>
              </w:rPr>
              <w:t>p</w:t>
            </w:r>
            <w:r>
              <w:rPr>
                <w:spacing w:val="-1"/>
                <w:sz w:val="24"/>
                <w:szCs w:val="24"/>
              </w:rPr>
              <w:t>ec</w:t>
            </w:r>
            <w:r>
              <w:rPr>
                <w:sz w:val="24"/>
                <w:szCs w:val="24"/>
              </w:rPr>
              <w:t>ifi</w:t>
            </w:r>
            <w:r>
              <w:rPr>
                <w:spacing w:val="-1"/>
                <w:sz w:val="24"/>
                <w:szCs w:val="24"/>
              </w:rPr>
              <w:t>c</w:t>
            </w:r>
            <w:r>
              <w:rPr>
                <w:sz w:val="24"/>
                <w:szCs w:val="24"/>
              </w:rPr>
              <w:t>i</w:t>
            </w:r>
            <w:r>
              <w:rPr>
                <w:spacing w:val="1"/>
                <w:sz w:val="24"/>
                <w:szCs w:val="24"/>
              </w:rPr>
              <w:t>t</w:t>
            </w:r>
            <w:r>
              <w:rPr>
                <w:sz w:val="24"/>
                <w:szCs w:val="24"/>
              </w:rPr>
              <w:t>y of the</w:t>
            </w:r>
            <w:r>
              <w:rPr>
                <w:spacing w:val="-1"/>
                <w:sz w:val="24"/>
                <w:szCs w:val="24"/>
              </w:rPr>
              <w:t xml:space="preserve"> </w:t>
            </w:r>
            <w:r>
              <w:rPr>
                <w:sz w:val="24"/>
                <w:szCs w:val="24"/>
              </w:rPr>
              <w:t>pro</w:t>
            </w:r>
            <w:r>
              <w:rPr>
                <w:spacing w:val="-1"/>
                <w:sz w:val="24"/>
                <w:szCs w:val="24"/>
              </w:rPr>
              <w:t>p</w:t>
            </w:r>
            <w:r>
              <w:rPr>
                <w:sz w:val="24"/>
                <w:szCs w:val="24"/>
              </w:rPr>
              <w:t>o</w:t>
            </w:r>
            <w:r>
              <w:rPr>
                <w:spacing w:val="2"/>
                <w:sz w:val="24"/>
                <w:szCs w:val="24"/>
              </w:rPr>
              <w:t>s</w:t>
            </w:r>
            <w:r>
              <w:rPr>
                <w:spacing w:val="-1"/>
                <w:sz w:val="24"/>
                <w:szCs w:val="24"/>
              </w:rPr>
              <w:t>e</w:t>
            </w:r>
            <w:r>
              <w:rPr>
                <w:sz w:val="24"/>
                <w:szCs w:val="24"/>
              </w:rPr>
              <w:t xml:space="preserve">d </w:t>
            </w:r>
            <w:r>
              <w:rPr>
                <w:spacing w:val="-1"/>
                <w:sz w:val="24"/>
                <w:szCs w:val="24"/>
              </w:rPr>
              <w:t>a</w:t>
            </w:r>
            <w:r>
              <w:rPr>
                <w:sz w:val="24"/>
                <w:szCs w:val="24"/>
              </w:rPr>
              <w:t>pproa</w:t>
            </w:r>
            <w:r>
              <w:rPr>
                <w:spacing w:val="-1"/>
                <w:sz w:val="24"/>
                <w:szCs w:val="24"/>
              </w:rPr>
              <w:t>c</w:t>
            </w:r>
            <w:r>
              <w:rPr>
                <w:sz w:val="24"/>
                <w:szCs w:val="24"/>
              </w:rPr>
              <w:t>h for dif</w:t>
            </w:r>
            <w:r>
              <w:rPr>
                <w:spacing w:val="-1"/>
                <w:sz w:val="24"/>
                <w:szCs w:val="24"/>
              </w:rPr>
              <w:t>fe</w:t>
            </w:r>
            <w:r>
              <w:rPr>
                <w:sz w:val="24"/>
                <w:szCs w:val="24"/>
              </w:rPr>
              <w:t>r</w:t>
            </w:r>
            <w:r>
              <w:rPr>
                <w:spacing w:val="-2"/>
                <w:sz w:val="24"/>
                <w:szCs w:val="24"/>
              </w:rPr>
              <w:t>e</w:t>
            </w:r>
            <w:r>
              <w:rPr>
                <w:sz w:val="24"/>
                <w:szCs w:val="24"/>
              </w:rPr>
              <w:t xml:space="preserve">nt </w:t>
            </w:r>
            <w:r>
              <w:rPr>
                <w:spacing w:val="3"/>
                <w:sz w:val="24"/>
                <w:szCs w:val="24"/>
              </w:rPr>
              <w:t>s</w:t>
            </w:r>
            <w:r>
              <w:rPr>
                <w:spacing w:val="-1"/>
                <w:sz w:val="24"/>
                <w:szCs w:val="24"/>
              </w:rPr>
              <w:t>e</w:t>
            </w:r>
            <w:r>
              <w:rPr>
                <w:sz w:val="24"/>
                <w:szCs w:val="24"/>
              </w:rPr>
              <w:t>t of im</w:t>
            </w:r>
            <w:r>
              <w:rPr>
                <w:spacing w:val="-1"/>
                <w:sz w:val="24"/>
                <w:szCs w:val="24"/>
              </w:rPr>
              <w:t>a</w:t>
            </w:r>
            <w:r>
              <w:rPr>
                <w:sz w:val="24"/>
                <w:szCs w:val="24"/>
              </w:rPr>
              <w:t>g</w:t>
            </w:r>
            <w:r>
              <w:rPr>
                <w:spacing w:val="-1"/>
                <w:sz w:val="24"/>
                <w:szCs w:val="24"/>
              </w:rPr>
              <w:t>e</w:t>
            </w:r>
            <w:r>
              <w:rPr>
                <w:sz w:val="24"/>
                <w:szCs w:val="24"/>
              </w:rPr>
              <w:t>s.</w:t>
            </w:r>
          </w:p>
        </w:tc>
        <w:tc>
          <w:tcPr>
            <w:tcW w:w="1832" w:type="dxa"/>
            <w:tcBorders>
              <w:top w:val="single" w:sz="5" w:space="0" w:color="000000"/>
              <w:left w:val="single" w:sz="5" w:space="0" w:color="000000"/>
              <w:bottom w:val="single" w:sz="5" w:space="0" w:color="000000"/>
              <w:right w:val="single" w:sz="5" w:space="0" w:color="000000"/>
            </w:tcBorders>
          </w:tcPr>
          <w:p w14:paraId="0E86F42A" w14:textId="77777777" w:rsidR="00433F0F" w:rsidRDefault="008B01BA">
            <w:pPr>
              <w:spacing w:line="260" w:lineRule="exact"/>
              <w:ind w:left="751" w:right="753"/>
              <w:jc w:val="center"/>
              <w:rPr>
                <w:sz w:val="24"/>
                <w:szCs w:val="24"/>
              </w:rPr>
            </w:pPr>
            <w:r>
              <w:rPr>
                <w:sz w:val="24"/>
                <w:szCs w:val="24"/>
              </w:rPr>
              <w:t>46</w:t>
            </w:r>
          </w:p>
        </w:tc>
      </w:tr>
    </w:tbl>
    <w:p w14:paraId="59051628" w14:textId="77777777" w:rsidR="00433F0F" w:rsidRDefault="00433F0F">
      <w:pPr>
        <w:sectPr w:rsidR="00433F0F">
          <w:headerReference w:type="default" r:id="rId14"/>
          <w:pgSz w:w="12240" w:h="15840"/>
          <w:pgMar w:top="1800" w:right="1340" w:bottom="280" w:left="1720" w:header="1481" w:footer="1012" w:gutter="0"/>
          <w:cols w:space="720"/>
        </w:sectPr>
      </w:pPr>
    </w:p>
    <w:p w14:paraId="332FE8F4" w14:textId="77777777" w:rsidR="00433F0F" w:rsidRDefault="008B01BA">
      <w:pPr>
        <w:spacing w:before="59"/>
        <w:ind w:left="3429" w:right="3049"/>
        <w:jc w:val="center"/>
        <w:rPr>
          <w:sz w:val="24"/>
          <w:szCs w:val="24"/>
        </w:rPr>
      </w:pPr>
      <w:r>
        <w:rPr>
          <w:b/>
          <w:sz w:val="24"/>
          <w:szCs w:val="24"/>
        </w:rPr>
        <w:lastRenderedPageBreak/>
        <w:t>TAB</w:t>
      </w:r>
      <w:r>
        <w:rPr>
          <w:b/>
          <w:spacing w:val="1"/>
          <w:sz w:val="24"/>
          <w:szCs w:val="24"/>
        </w:rPr>
        <w:t>L</w:t>
      </w:r>
      <w:r>
        <w:rPr>
          <w:b/>
          <w:sz w:val="24"/>
          <w:szCs w:val="24"/>
        </w:rPr>
        <w:t>E OF CONT</w:t>
      </w:r>
      <w:r>
        <w:rPr>
          <w:b/>
          <w:spacing w:val="1"/>
          <w:sz w:val="24"/>
          <w:szCs w:val="24"/>
        </w:rPr>
        <w:t>E</w:t>
      </w:r>
      <w:r>
        <w:rPr>
          <w:b/>
          <w:spacing w:val="-3"/>
          <w:sz w:val="24"/>
          <w:szCs w:val="24"/>
        </w:rPr>
        <w:t>N</w:t>
      </w:r>
      <w:r>
        <w:rPr>
          <w:b/>
          <w:spacing w:val="-2"/>
          <w:sz w:val="24"/>
          <w:szCs w:val="24"/>
        </w:rPr>
        <w:t>T</w:t>
      </w:r>
      <w:r>
        <w:rPr>
          <w:b/>
          <w:sz w:val="24"/>
          <w:szCs w:val="24"/>
        </w:rPr>
        <w:t>S</w:t>
      </w:r>
    </w:p>
    <w:p w14:paraId="5008AC1C" w14:textId="77777777" w:rsidR="00433F0F" w:rsidRDefault="00433F0F">
      <w:pPr>
        <w:spacing w:before="2" w:line="140" w:lineRule="exact"/>
        <w:rPr>
          <w:sz w:val="15"/>
          <w:szCs w:val="15"/>
        </w:rPr>
      </w:pPr>
    </w:p>
    <w:p w14:paraId="77BF9558" w14:textId="77777777" w:rsidR="00433F0F" w:rsidRDefault="00433F0F">
      <w:pPr>
        <w:spacing w:line="200" w:lineRule="exact"/>
      </w:pPr>
    </w:p>
    <w:p w14:paraId="0BD155BF" w14:textId="77777777" w:rsidR="00433F0F" w:rsidRDefault="00433F0F">
      <w:pPr>
        <w:spacing w:line="200" w:lineRule="exact"/>
      </w:pPr>
    </w:p>
    <w:p w14:paraId="78D32EC4" w14:textId="77777777" w:rsidR="00433F0F" w:rsidRDefault="008B01BA">
      <w:pPr>
        <w:ind w:left="440" w:right="70"/>
        <w:jc w:val="both"/>
        <w:rPr>
          <w:sz w:val="24"/>
          <w:szCs w:val="24"/>
        </w:rPr>
      </w:pPr>
      <w:r>
        <w:rPr>
          <w:b/>
          <w:sz w:val="24"/>
          <w:szCs w:val="24"/>
        </w:rPr>
        <w:t>CHA</w:t>
      </w:r>
      <w:r>
        <w:rPr>
          <w:b/>
          <w:spacing w:val="-1"/>
          <w:sz w:val="24"/>
          <w:szCs w:val="24"/>
        </w:rPr>
        <w:t>P</w:t>
      </w:r>
      <w:r>
        <w:rPr>
          <w:b/>
          <w:sz w:val="24"/>
          <w:szCs w:val="24"/>
        </w:rPr>
        <w:t xml:space="preserve">TER </w:t>
      </w:r>
      <w:r>
        <w:rPr>
          <w:b/>
          <w:spacing w:val="-1"/>
          <w:sz w:val="24"/>
          <w:szCs w:val="24"/>
        </w:rPr>
        <w:t>N</w:t>
      </w:r>
      <w:r>
        <w:rPr>
          <w:b/>
          <w:sz w:val="24"/>
          <w:szCs w:val="24"/>
        </w:rPr>
        <w:t xml:space="preserve">O.                               </w:t>
      </w:r>
      <w:r>
        <w:rPr>
          <w:b/>
          <w:spacing w:val="28"/>
          <w:sz w:val="24"/>
          <w:szCs w:val="24"/>
        </w:rPr>
        <w:t xml:space="preserve"> </w:t>
      </w:r>
      <w:r>
        <w:rPr>
          <w:b/>
          <w:sz w:val="24"/>
          <w:szCs w:val="24"/>
        </w:rPr>
        <w:t>TI</w:t>
      </w:r>
      <w:r>
        <w:rPr>
          <w:b/>
          <w:spacing w:val="1"/>
          <w:sz w:val="24"/>
          <w:szCs w:val="24"/>
        </w:rPr>
        <w:t>T</w:t>
      </w:r>
      <w:r>
        <w:rPr>
          <w:b/>
          <w:sz w:val="24"/>
          <w:szCs w:val="24"/>
        </w:rPr>
        <w:t xml:space="preserve">LE                                                  </w:t>
      </w:r>
      <w:r>
        <w:rPr>
          <w:b/>
          <w:spacing w:val="46"/>
          <w:sz w:val="24"/>
          <w:szCs w:val="24"/>
        </w:rPr>
        <w:t xml:space="preserve"> </w:t>
      </w:r>
      <w:r>
        <w:rPr>
          <w:b/>
          <w:sz w:val="24"/>
          <w:szCs w:val="24"/>
        </w:rPr>
        <w:t>P</w:t>
      </w:r>
      <w:r>
        <w:rPr>
          <w:b/>
          <w:spacing w:val="-1"/>
          <w:sz w:val="24"/>
          <w:szCs w:val="24"/>
        </w:rPr>
        <w:t>A</w:t>
      </w:r>
      <w:r>
        <w:rPr>
          <w:b/>
          <w:sz w:val="24"/>
          <w:szCs w:val="24"/>
        </w:rPr>
        <w:t>GE</w:t>
      </w:r>
      <w:r>
        <w:rPr>
          <w:b/>
          <w:spacing w:val="1"/>
          <w:sz w:val="24"/>
          <w:szCs w:val="24"/>
        </w:rPr>
        <w:t xml:space="preserve"> </w:t>
      </w:r>
      <w:r>
        <w:rPr>
          <w:b/>
          <w:sz w:val="24"/>
          <w:szCs w:val="24"/>
        </w:rPr>
        <w:t>NO.</w:t>
      </w:r>
    </w:p>
    <w:p w14:paraId="58B5FFC0" w14:textId="77777777" w:rsidR="00433F0F" w:rsidRDefault="00433F0F">
      <w:pPr>
        <w:spacing w:before="2" w:line="140" w:lineRule="exact"/>
        <w:rPr>
          <w:sz w:val="15"/>
          <w:szCs w:val="15"/>
        </w:rPr>
      </w:pPr>
    </w:p>
    <w:p w14:paraId="59214DFA" w14:textId="77777777" w:rsidR="00433F0F" w:rsidRDefault="00433F0F">
      <w:pPr>
        <w:spacing w:line="200" w:lineRule="exact"/>
      </w:pPr>
    </w:p>
    <w:p w14:paraId="6DB958DE" w14:textId="77777777" w:rsidR="00433F0F" w:rsidRDefault="00433F0F">
      <w:pPr>
        <w:spacing w:line="200" w:lineRule="exact"/>
      </w:pPr>
    </w:p>
    <w:p w14:paraId="7A932FCF" w14:textId="77777777" w:rsidR="00433F0F" w:rsidRDefault="008B01BA">
      <w:pPr>
        <w:spacing w:line="359" w:lineRule="auto"/>
        <w:ind w:left="440" w:right="550"/>
        <w:jc w:val="both"/>
        <w:rPr>
          <w:sz w:val="24"/>
          <w:szCs w:val="24"/>
        </w:rPr>
      </w:pPr>
      <w:r>
        <w:rPr>
          <w:sz w:val="24"/>
          <w:szCs w:val="24"/>
        </w:rPr>
        <w:t>Abstr</w:t>
      </w:r>
      <w:r>
        <w:rPr>
          <w:spacing w:val="-1"/>
          <w:sz w:val="24"/>
          <w:szCs w:val="24"/>
        </w:rPr>
        <w:t>ac</w:t>
      </w:r>
      <w:r>
        <w:rPr>
          <w:sz w:val="24"/>
          <w:szCs w:val="24"/>
        </w:rPr>
        <w:t>t                                                                                                                      v K</w:t>
      </w:r>
      <w:r>
        <w:rPr>
          <w:spacing w:val="-1"/>
          <w:sz w:val="24"/>
          <w:szCs w:val="24"/>
        </w:rPr>
        <w:t>e</w:t>
      </w:r>
      <w:r>
        <w:rPr>
          <w:sz w:val="24"/>
          <w:szCs w:val="24"/>
        </w:rPr>
        <w:t>ywo</w:t>
      </w:r>
      <w:r>
        <w:rPr>
          <w:spacing w:val="-1"/>
          <w:sz w:val="24"/>
          <w:szCs w:val="24"/>
        </w:rPr>
        <w:t>r</w:t>
      </w:r>
      <w:r>
        <w:rPr>
          <w:sz w:val="24"/>
          <w:szCs w:val="24"/>
        </w:rPr>
        <w:t>ds                                                                                                                   v List</w:t>
      </w:r>
      <w:r>
        <w:rPr>
          <w:spacing w:val="1"/>
          <w:sz w:val="24"/>
          <w:szCs w:val="24"/>
        </w:rPr>
        <w:t xml:space="preserve"> </w:t>
      </w:r>
      <w:r>
        <w:rPr>
          <w:sz w:val="24"/>
          <w:szCs w:val="24"/>
        </w:rPr>
        <w:t xml:space="preserve">of </w:t>
      </w:r>
      <w:r>
        <w:rPr>
          <w:spacing w:val="-1"/>
          <w:sz w:val="24"/>
          <w:szCs w:val="24"/>
        </w:rPr>
        <w:t>f</w:t>
      </w:r>
      <w:r>
        <w:rPr>
          <w:sz w:val="24"/>
          <w:szCs w:val="24"/>
        </w:rPr>
        <w:t>igur</w:t>
      </w:r>
      <w:r>
        <w:rPr>
          <w:spacing w:val="-1"/>
          <w:sz w:val="24"/>
          <w:szCs w:val="24"/>
        </w:rPr>
        <w:t>e</w:t>
      </w:r>
      <w:r>
        <w:rPr>
          <w:sz w:val="24"/>
          <w:szCs w:val="24"/>
        </w:rPr>
        <w:t xml:space="preserve">s                                                                                                            </w:t>
      </w:r>
      <w:r>
        <w:rPr>
          <w:spacing w:val="23"/>
          <w:sz w:val="24"/>
          <w:szCs w:val="24"/>
        </w:rPr>
        <w:t xml:space="preserve"> </w:t>
      </w:r>
      <w:r>
        <w:rPr>
          <w:sz w:val="24"/>
          <w:szCs w:val="24"/>
        </w:rPr>
        <w:t>vi List</w:t>
      </w:r>
      <w:r>
        <w:rPr>
          <w:spacing w:val="1"/>
          <w:sz w:val="24"/>
          <w:szCs w:val="24"/>
        </w:rPr>
        <w:t xml:space="preserve"> </w:t>
      </w:r>
      <w:r>
        <w:rPr>
          <w:sz w:val="24"/>
          <w:szCs w:val="24"/>
        </w:rPr>
        <w:t>of t</w:t>
      </w:r>
      <w:r>
        <w:rPr>
          <w:spacing w:val="-1"/>
          <w:sz w:val="24"/>
          <w:szCs w:val="24"/>
        </w:rPr>
        <w:t>a</w:t>
      </w:r>
      <w:r>
        <w:rPr>
          <w:sz w:val="24"/>
          <w:szCs w:val="24"/>
        </w:rPr>
        <w:t xml:space="preserve">bles                                                                                                              </w:t>
      </w:r>
      <w:r>
        <w:rPr>
          <w:spacing w:val="9"/>
          <w:sz w:val="24"/>
          <w:szCs w:val="24"/>
        </w:rPr>
        <w:t xml:space="preserve"> </w:t>
      </w:r>
      <w:r>
        <w:rPr>
          <w:sz w:val="24"/>
          <w:szCs w:val="24"/>
        </w:rPr>
        <w:t>vi</w:t>
      </w:r>
    </w:p>
    <w:p w14:paraId="7B9E1F71" w14:textId="77777777" w:rsidR="00433F0F" w:rsidRDefault="00433F0F">
      <w:pPr>
        <w:spacing w:before="1" w:line="140" w:lineRule="exact"/>
        <w:rPr>
          <w:sz w:val="15"/>
          <w:szCs w:val="15"/>
        </w:rPr>
      </w:pPr>
    </w:p>
    <w:p w14:paraId="7C292D01" w14:textId="77777777" w:rsidR="00433F0F" w:rsidRDefault="00433F0F">
      <w:pPr>
        <w:spacing w:line="200" w:lineRule="exact"/>
      </w:pPr>
    </w:p>
    <w:tbl>
      <w:tblPr>
        <w:tblW w:w="0" w:type="auto"/>
        <w:tblInd w:w="400" w:type="dxa"/>
        <w:tblLayout w:type="fixed"/>
        <w:tblCellMar>
          <w:left w:w="0" w:type="dxa"/>
          <w:right w:w="0" w:type="dxa"/>
        </w:tblCellMar>
        <w:tblLook w:val="01E0" w:firstRow="1" w:lastRow="1" w:firstColumn="1" w:lastColumn="1" w:noHBand="0" w:noVBand="0"/>
      </w:tblPr>
      <w:tblGrid>
        <w:gridCol w:w="310"/>
        <w:gridCol w:w="5414"/>
        <w:gridCol w:w="2397"/>
      </w:tblGrid>
      <w:tr w:rsidR="00433F0F" w14:paraId="3E02DE7A" w14:textId="77777777">
        <w:trPr>
          <w:trHeight w:hRule="exact" w:val="842"/>
        </w:trPr>
        <w:tc>
          <w:tcPr>
            <w:tcW w:w="310" w:type="dxa"/>
            <w:tcBorders>
              <w:top w:val="nil"/>
              <w:left w:val="nil"/>
              <w:bottom w:val="nil"/>
              <w:right w:val="nil"/>
            </w:tcBorders>
          </w:tcPr>
          <w:p w14:paraId="52B08269" w14:textId="77777777" w:rsidR="00433F0F" w:rsidRDefault="008B01BA">
            <w:pPr>
              <w:spacing w:before="69"/>
              <w:ind w:left="40"/>
              <w:rPr>
                <w:sz w:val="24"/>
                <w:szCs w:val="24"/>
              </w:rPr>
            </w:pPr>
            <w:r>
              <w:rPr>
                <w:sz w:val="24"/>
                <w:szCs w:val="24"/>
              </w:rPr>
              <w:t>1.</w:t>
            </w:r>
          </w:p>
        </w:tc>
        <w:tc>
          <w:tcPr>
            <w:tcW w:w="5414" w:type="dxa"/>
            <w:tcBorders>
              <w:top w:val="nil"/>
              <w:left w:val="nil"/>
              <w:bottom w:val="nil"/>
              <w:right w:val="nil"/>
            </w:tcBorders>
          </w:tcPr>
          <w:p w14:paraId="5887EA82" w14:textId="77777777" w:rsidR="00433F0F" w:rsidRDefault="008B01BA">
            <w:pPr>
              <w:spacing w:before="69"/>
              <w:ind w:left="90"/>
              <w:rPr>
                <w:sz w:val="24"/>
                <w:szCs w:val="24"/>
              </w:rPr>
            </w:pPr>
            <w:r>
              <w:rPr>
                <w:sz w:val="24"/>
                <w:szCs w:val="24"/>
              </w:rPr>
              <w:t>I</w:t>
            </w:r>
            <w:r>
              <w:rPr>
                <w:spacing w:val="-1"/>
                <w:sz w:val="24"/>
                <w:szCs w:val="24"/>
              </w:rPr>
              <w:t>N</w:t>
            </w:r>
            <w:r>
              <w:rPr>
                <w:sz w:val="24"/>
                <w:szCs w:val="24"/>
              </w:rPr>
              <w:t>TROD</w:t>
            </w:r>
            <w:r>
              <w:rPr>
                <w:spacing w:val="-1"/>
                <w:sz w:val="24"/>
                <w:szCs w:val="24"/>
              </w:rPr>
              <w:t>U</w:t>
            </w:r>
            <w:r>
              <w:rPr>
                <w:sz w:val="24"/>
                <w:szCs w:val="24"/>
              </w:rPr>
              <w:t>C</w:t>
            </w:r>
            <w:r>
              <w:rPr>
                <w:spacing w:val="2"/>
                <w:sz w:val="24"/>
                <w:szCs w:val="24"/>
              </w:rPr>
              <w:t>T</w:t>
            </w:r>
            <w:r>
              <w:rPr>
                <w:spacing w:val="-3"/>
                <w:sz w:val="24"/>
                <w:szCs w:val="24"/>
              </w:rPr>
              <w:t>I</w:t>
            </w:r>
            <w:r>
              <w:rPr>
                <w:spacing w:val="2"/>
                <w:sz w:val="24"/>
                <w:szCs w:val="24"/>
              </w:rPr>
              <w:t>O</w:t>
            </w:r>
            <w:r>
              <w:rPr>
                <w:sz w:val="24"/>
                <w:szCs w:val="24"/>
              </w:rPr>
              <w:t>N</w:t>
            </w:r>
          </w:p>
          <w:p w14:paraId="713C5A6F" w14:textId="77777777" w:rsidR="00433F0F" w:rsidRDefault="00433F0F">
            <w:pPr>
              <w:spacing w:before="9" w:line="120" w:lineRule="exact"/>
              <w:rPr>
                <w:sz w:val="13"/>
                <w:szCs w:val="13"/>
              </w:rPr>
            </w:pPr>
          </w:p>
          <w:p w14:paraId="33665307" w14:textId="77777777" w:rsidR="00433F0F" w:rsidRDefault="008B01BA">
            <w:pPr>
              <w:ind w:left="450"/>
              <w:rPr>
                <w:sz w:val="24"/>
                <w:szCs w:val="24"/>
              </w:rPr>
            </w:pPr>
            <w:r>
              <w:rPr>
                <w:sz w:val="24"/>
                <w:szCs w:val="24"/>
              </w:rPr>
              <w:t>1.1 Br</w:t>
            </w:r>
            <w:r>
              <w:rPr>
                <w:spacing w:val="-2"/>
                <w:sz w:val="24"/>
                <w:szCs w:val="24"/>
              </w:rPr>
              <w:t>a</w:t>
            </w:r>
            <w:r>
              <w:rPr>
                <w:sz w:val="24"/>
                <w:szCs w:val="24"/>
              </w:rPr>
              <w:t>in an</w:t>
            </w:r>
            <w:r>
              <w:rPr>
                <w:spacing w:val="-1"/>
                <w:sz w:val="24"/>
                <w:szCs w:val="24"/>
              </w:rPr>
              <w:t>a</w:t>
            </w:r>
            <w:r>
              <w:rPr>
                <w:sz w:val="24"/>
                <w:szCs w:val="24"/>
              </w:rPr>
              <w:t>to</w:t>
            </w:r>
            <w:r>
              <w:rPr>
                <w:spacing w:val="1"/>
                <w:sz w:val="24"/>
                <w:szCs w:val="24"/>
              </w:rPr>
              <w:t>m</w:t>
            </w:r>
            <w:r>
              <w:rPr>
                <w:sz w:val="24"/>
                <w:szCs w:val="24"/>
              </w:rPr>
              <w:t>y</w:t>
            </w:r>
          </w:p>
        </w:tc>
        <w:tc>
          <w:tcPr>
            <w:tcW w:w="2397" w:type="dxa"/>
            <w:tcBorders>
              <w:top w:val="nil"/>
              <w:left w:val="nil"/>
              <w:bottom w:val="nil"/>
              <w:right w:val="nil"/>
            </w:tcBorders>
          </w:tcPr>
          <w:p w14:paraId="778C1360" w14:textId="77777777" w:rsidR="00433F0F" w:rsidRDefault="008B01BA">
            <w:pPr>
              <w:spacing w:before="69"/>
              <w:ind w:right="40"/>
              <w:jc w:val="right"/>
              <w:rPr>
                <w:sz w:val="24"/>
                <w:szCs w:val="24"/>
              </w:rPr>
            </w:pPr>
            <w:r>
              <w:rPr>
                <w:sz w:val="24"/>
                <w:szCs w:val="24"/>
              </w:rPr>
              <w:t>1</w:t>
            </w:r>
          </w:p>
          <w:p w14:paraId="53D02FED" w14:textId="77777777" w:rsidR="00433F0F" w:rsidRDefault="00433F0F">
            <w:pPr>
              <w:spacing w:before="9" w:line="120" w:lineRule="exact"/>
              <w:rPr>
                <w:sz w:val="13"/>
                <w:szCs w:val="13"/>
              </w:rPr>
            </w:pPr>
          </w:p>
          <w:p w14:paraId="74CB8038" w14:textId="77777777" w:rsidR="00433F0F" w:rsidRDefault="008B01BA">
            <w:pPr>
              <w:ind w:right="40"/>
              <w:jc w:val="right"/>
              <w:rPr>
                <w:sz w:val="24"/>
                <w:szCs w:val="24"/>
              </w:rPr>
            </w:pPr>
            <w:r>
              <w:rPr>
                <w:sz w:val="24"/>
                <w:szCs w:val="24"/>
              </w:rPr>
              <w:t>2</w:t>
            </w:r>
          </w:p>
        </w:tc>
      </w:tr>
      <w:tr w:rsidR="00433F0F" w14:paraId="4FD9B483" w14:textId="77777777">
        <w:trPr>
          <w:trHeight w:hRule="exact" w:val="414"/>
        </w:trPr>
        <w:tc>
          <w:tcPr>
            <w:tcW w:w="310" w:type="dxa"/>
            <w:tcBorders>
              <w:top w:val="nil"/>
              <w:left w:val="nil"/>
              <w:bottom w:val="nil"/>
              <w:right w:val="nil"/>
            </w:tcBorders>
          </w:tcPr>
          <w:p w14:paraId="0F1DCB29" w14:textId="77777777" w:rsidR="00433F0F" w:rsidRDefault="00433F0F"/>
        </w:tc>
        <w:tc>
          <w:tcPr>
            <w:tcW w:w="5414" w:type="dxa"/>
            <w:tcBorders>
              <w:top w:val="nil"/>
              <w:left w:val="nil"/>
              <w:bottom w:val="nil"/>
              <w:right w:val="nil"/>
            </w:tcBorders>
          </w:tcPr>
          <w:p w14:paraId="05079966" w14:textId="77777777" w:rsidR="00433F0F" w:rsidRDefault="008B01BA">
            <w:pPr>
              <w:spacing w:before="55"/>
              <w:ind w:left="450"/>
              <w:rPr>
                <w:sz w:val="24"/>
                <w:szCs w:val="24"/>
              </w:rPr>
            </w:pPr>
            <w:r>
              <w:rPr>
                <w:sz w:val="24"/>
                <w:szCs w:val="24"/>
              </w:rPr>
              <w:t>1.2 Motivation for</w:t>
            </w:r>
            <w:r>
              <w:rPr>
                <w:spacing w:val="-1"/>
                <w:sz w:val="24"/>
                <w:szCs w:val="24"/>
              </w:rPr>
              <w:t xml:space="preserve"> </w:t>
            </w:r>
            <w:r>
              <w:rPr>
                <w:sz w:val="24"/>
                <w:szCs w:val="24"/>
              </w:rPr>
              <w:t xml:space="preserve">the </w:t>
            </w:r>
            <w:r>
              <w:rPr>
                <w:spacing w:val="1"/>
                <w:sz w:val="24"/>
                <w:szCs w:val="24"/>
              </w:rPr>
              <w:t>W</w:t>
            </w:r>
            <w:r>
              <w:rPr>
                <w:sz w:val="24"/>
                <w:szCs w:val="24"/>
              </w:rPr>
              <w:t>ork</w:t>
            </w:r>
          </w:p>
        </w:tc>
        <w:tc>
          <w:tcPr>
            <w:tcW w:w="2397" w:type="dxa"/>
            <w:tcBorders>
              <w:top w:val="nil"/>
              <w:left w:val="nil"/>
              <w:bottom w:val="nil"/>
              <w:right w:val="nil"/>
            </w:tcBorders>
          </w:tcPr>
          <w:p w14:paraId="0F9485B2" w14:textId="77777777" w:rsidR="00433F0F" w:rsidRDefault="008B01BA">
            <w:pPr>
              <w:spacing w:before="55"/>
              <w:ind w:right="40"/>
              <w:jc w:val="right"/>
              <w:rPr>
                <w:sz w:val="24"/>
                <w:szCs w:val="24"/>
              </w:rPr>
            </w:pPr>
            <w:r>
              <w:rPr>
                <w:sz w:val="24"/>
                <w:szCs w:val="24"/>
              </w:rPr>
              <w:t>3</w:t>
            </w:r>
          </w:p>
        </w:tc>
      </w:tr>
      <w:tr w:rsidR="00433F0F" w14:paraId="281F0483" w14:textId="77777777">
        <w:trPr>
          <w:trHeight w:hRule="exact" w:val="414"/>
        </w:trPr>
        <w:tc>
          <w:tcPr>
            <w:tcW w:w="310" w:type="dxa"/>
            <w:tcBorders>
              <w:top w:val="nil"/>
              <w:left w:val="nil"/>
              <w:bottom w:val="nil"/>
              <w:right w:val="nil"/>
            </w:tcBorders>
          </w:tcPr>
          <w:p w14:paraId="6DEEDDEE" w14:textId="77777777" w:rsidR="00433F0F" w:rsidRDefault="00433F0F"/>
        </w:tc>
        <w:tc>
          <w:tcPr>
            <w:tcW w:w="5414" w:type="dxa"/>
            <w:tcBorders>
              <w:top w:val="nil"/>
              <w:left w:val="nil"/>
              <w:bottom w:val="nil"/>
              <w:right w:val="nil"/>
            </w:tcBorders>
          </w:tcPr>
          <w:p w14:paraId="7FC4D337" w14:textId="77777777" w:rsidR="00433F0F" w:rsidRDefault="008B01BA">
            <w:pPr>
              <w:spacing w:before="56"/>
              <w:ind w:left="450"/>
              <w:rPr>
                <w:sz w:val="24"/>
                <w:szCs w:val="24"/>
              </w:rPr>
            </w:pPr>
            <w:r>
              <w:rPr>
                <w:sz w:val="24"/>
                <w:szCs w:val="24"/>
              </w:rPr>
              <w:t xml:space="preserve">1.3 </w:t>
            </w:r>
            <w:r>
              <w:rPr>
                <w:spacing w:val="1"/>
                <w:sz w:val="24"/>
                <w:szCs w:val="24"/>
              </w:rPr>
              <w:t>P</w:t>
            </w:r>
            <w:r>
              <w:rPr>
                <w:sz w:val="24"/>
                <w:szCs w:val="24"/>
              </w:rPr>
              <w:t>robl</w:t>
            </w:r>
            <w:r>
              <w:rPr>
                <w:spacing w:val="-1"/>
                <w:sz w:val="24"/>
                <w:szCs w:val="24"/>
              </w:rPr>
              <w:t>e</w:t>
            </w:r>
            <w:r>
              <w:rPr>
                <w:sz w:val="24"/>
                <w:szCs w:val="24"/>
              </w:rPr>
              <w:t xml:space="preserve">m </w:t>
            </w:r>
            <w:r>
              <w:rPr>
                <w:spacing w:val="1"/>
                <w:sz w:val="24"/>
                <w:szCs w:val="24"/>
              </w:rPr>
              <w:t>S</w:t>
            </w:r>
            <w:r>
              <w:rPr>
                <w:sz w:val="24"/>
                <w:szCs w:val="24"/>
              </w:rPr>
              <w:t>tat</w:t>
            </w:r>
            <w:r>
              <w:rPr>
                <w:spacing w:val="-1"/>
                <w:sz w:val="24"/>
                <w:szCs w:val="24"/>
              </w:rPr>
              <w:t>e</w:t>
            </w:r>
            <w:r>
              <w:rPr>
                <w:sz w:val="24"/>
                <w:szCs w:val="24"/>
              </w:rPr>
              <w:t>ment</w:t>
            </w:r>
          </w:p>
        </w:tc>
        <w:tc>
          <w:tcPr>
            <w:tcW w:w="2397" w:type="dxa"/>
            <w:tcBorders>
              <w:top w:val="nil"/>
              <w:left w:val="nil"/>
              <w:bottom w:val="nil"/>
              <w:right w:val="nil"/>
            </w:tcBorders>
          </w:tcPr>
          <w:p w14:paraId="3CE7EA94" w14:textId="77777777" w:rsidR="00433F0F" w:rsidRDefault="008B01BA">
            <w:pPr>
              <w:spacing w:before="56"/>
              <w:ind w:right="40"/>
              <w:jc w:val="right"/>
              <w:rPr>
                <w:sz w:val="24"/>
                <w:szCs w:val="24"/>
              </w:rPr>
            </w:pPr>
            <w:r>
              <w:rPr>
                <w:sz w:val="24"/>
                <w:szCs w:val="24"/>
              </w:rPr>
              <w:t>4</w:t>
            </w:r>
          </w:p>
        </w:tc>
      </w:tr>
      <w:tr w:rsidR="00433F0F" w14:paraId="24AF4E27" w14:textId="77777777">
        <w:trPr>
          <w:trHeight w:hRule="exact" w:val="414"/>
        </w:trPr>
        <w:tc>
          <w:tcPr>
            <w:tcW w:w="310" w:type="dxa"/>
            <w:tcBorders>
              <w:top w:val="nil"/>
              <w:left w:val="nil"/>
              <w:bottom w:val="nil"/>
              <w:right w:val="nil"/>
            </w:tcBorders>
          </w:tcPr>
          <w:p w14:paraId="48FCD9C6" w14:textId="77777777" w:rsidR="00433F0F" w:rsidRDefault="00433F0F"/>
        </w:tc>
        <w:tc>
          <w:tcPr>
            <w:tcW w:w="5414" w:type="dxa"/>
            <w:tcBorders>
              <w:top w:val="nil"/>
              <w:left w:val="nil"/>
              <w:bottom w:val="nil"/>
              <w:right w:val="nil"/>
            </w:tcBorders>
          </w:tcPr>
          <w:p w14:paraId="273B6603" w14:textId="77777777" w:rsidR="00433F0F" w:rsidRDefault="008B01BA">
            <w:pPr>
              <w:spacing w:before="55"/>
              <w:ind w:left="450"/>
              <w:rPr>
                <w:sz w:val="24"/>
                <w:szCs w:val="24"/>
              </w:rPr>
            </w:pPr>
            <w:r>
              <w:rPr>
                <w:sz w:val="24"/>
                <w:szCs w:val="24"/>
              </w:rPr>
              <w:t xml:space="preserve">1.4 </w:t>
            </w:r>
            <w:r>
              <w:rPr>
                <w:spacing w:val="1"/>
                <w:sz w:val="24"/>
                <w:szCs w:val="24"/>
              </w:rPr>
              <w:t>S</w:t>
            </w:r>
            <w:r>
              <w:rPr>
                <w:spacing w:val="-1"/>
                <w:sz w:val="24"/>
                <w:szCs w:val="24"/>
              </w:rPr>
              <w:t>c</w:t>
            </w:r>
            <w:r>
              <w:rPr>
                <w:sz w:val="24"/>
                <w:szCs w:val="24"/>
              </w:rPr>
              <w:t>ope</w:t>
            </w:r>
          </w:p>
        </w:tc>
        <w:tc>
          <w:tcPr>
            <w:tcW w:w="2397" w:type="dxa"/>
            <w:tcBorders>
              <w:top w:val="nil"/>
              <w:left w:val="nil"/>
              <w:bottom w:val="nil"/>
              <w:right w:val="nil"/>
            </w:tcBorders>
          </w:tcPr>
          <w:p w14:paraId="2CC535D7" w14:textId="77777777" w:rsidR="00433F0F" w:rsidRDefault="008B01BA">
            <w:pPr>
              <w:spacing w:before="55"/>
              <w:ind w:right="40"/>
              <w:jc w:val="right"/>
              <w:rPr>
                <w:sz w:val="24"/>
                <w:szCs w:val="24"/>
              </w:rPr>
            </w:pPr>
            <w:r>
              <w:rPr>
                <w:sz w:val="24"/>
                <w:szCs w:val="24"/>
              </w:rPr>
              <w:t>4</w:t>
            </w:r>
          </w:p>
        </w:tc>
      </w:tr>
      <w:tr w:rsidR="00433F0F" w14:paraId="7CE36C85" w14:textId="77777777">
        <w:trPr>
          <w:trHeight w:hRule="exact" w:val="428"/>
        </w:trPr>
        <w:tc>
          <w:tcPr>
            <w:tcW w:w="310" w:type="dxa"/>
            <w:tcBorders>
              <w:top w:val="nil"/>
              <w:left w:val="nil"/>
              <w:bottom w:val="nil"/>
              <w:right w:val="nil"/>
            </w:tcBorders>
          </w:tcPr>
          <w:p w14:paraId="7455E7DC" w14:textId="77777777" w:rsidR="00433F0F" w:rsidRDefault="00433F0F"/>
        </w:tc>
        <w:tc>
          <w:tcPr>
            <w:tcW w:w="5414" w:type="dxa"/>
            <w:tcBorders>
              <w:top w:val="nil"/>
              <w:left w:val="nil"/>
              <w:bottom w:val="nil"/>
              <w:right w:val="nil"/>
            </w:tcBorders>
          </w:tcPr>
          <w:p w14:paraId="1EACDDE2" w14:textId="77777777" w:rsidR="00433F0F" w:rsidRDefault="008B01BA">
            <w:pPr>
              <w:spacing w:before="56"/>
              <w:ind w:left="450"/>
              <w:rPr>
                <w:sz w:val="24"/>
                <w:szCs w:val="24"/>
              </w:rPr>
            </w:pPr>
            <w:r>
              <w:rPr>
                <w:sz w:val="24"/>
                <w:szCs w:val="24"/>
              </w:rPr>
              <w:t>1.5 O</w:t>
            </w:r>
            <w:r>
              <w:rPr>
                <w:spacing w:val="-1"/>
                <w:sz w:val="24"/>
                <w:szCs w:val="24"/>
              </w:rPr>
              <w:t>r</w:t>
            </w:r>
            <w:r>
              <w:rPr>
                <w:sz w:val="24"/>
                <w:szCs w:val="24"/>
              </w:rPr>
              <w:t>g</w:t>
            </w:r>
            <w:r>
              <w:rPr>
                <w:spacing w:val="-1"/>
                <w:sz w:val="24"/>
                <w:szCs w:val="24"/>
              </w:rPr>
              <w:t>a</w:t>
            </w:r>
            <w:r>
              <w:rPr>
                <w:sz w:val="24"/>
                <w:szCs w:val="24"/>
              </w:rPr>
              <w:t>niz</w:t>
            </w:r>
            <w:r>
              <w:rPr>
                <w:spacing w:val="-1"/>
                <w:sz w:val="24"/>
                <w:szCs w:val="24"/>
              </w:rPr>
              <w:t>a</w:t>
            </w:r>
            <w:r>
              <w:rPr>
                <w:sz w:val="24"/>
                <w:szCs w:val="24"/>
              </w:rPr>
              <w:t>t</w:t>
            </w:r>
            <w:r>
              <w:rPr>
                <w:spacing w:val="1"/>
                <w:sz w:val="24"/>
                <w:szCs w:val="24"/>
              </w:rPr>
              <w:t>i</w:t>
            </w:r>
            <w:r>
              <w:rPr>
                <w:sz w:val="24"/>
                <w:szCs w:val="24"/>
              </w:rPr>
              <w:t>on of</w:t>
            </w:r>
            <w:r>
              <w:rPr>
                <w:spacing w:val="-1"/>
                <w:sz w:val="24"/>
                <w:szCs w:val="24"/>
              </w:rPr>
              <w:t xml:space="preserve"> </w:t>
            </w:r>
            <w:r>
              <w:rPr>
                <w:sz w:val="24"/>
                <w:szCs w:val="24"/>
              </w:rPr>
              <w:t>T</w:t>
            </w:r>
            <w:r>
              <w:rPr>
                <w:spacing w:val="2"/>
                <w:sz w:val="24"/>
                <w:szCs w:val="24"/>
              </w:rPr>
              <w:t>h</w:t>
            </w:r>
            <w:r>
              <w:rPr>
                <w:spacing w:val="-1"/>
                <w:sz w:val="24"/>
                <w:szCs w:val="24"/>
              </w:rPr>
              <w:t>e</w:t>
            </w:r>
            <w:r>
              <w:rPr>
                <w:spacing w:val="2"/>
                <w:sz w:val="24"/>
                <w:szCs w:val="24"/>
              </w:rPr>
              <w:t>s</w:t>
            </w:r>
            <w:r>
              <w:rPr>
                <w:sz w:val="24"/>
                <w:szCs w:val="24"/>
              </w:rPr>
              <w:t>is</w:t>
            </w:r>
          </w:p>
        </w:tc>
        <w:tc>
          <w:tcPr>
            <w:tcW w:w="2397" w:type="dxa"/>
            <w:tcBorders>
              <w:top w:val="nil"/>
              <w:left w:val="nil"/>
              <w:bottom w:val="nil"/>
              <w:right w:val="nil"/>
            </w:tcBorders>
          </w:tcPr>
          <w:p w14:paraId="68C8DD6C" w14:textId="77777777" w:rsidR="00433F0F" w:rsidRDefault="008B01BA">
            <w:pPr>
              <w:spacing w:before="56"/>
              <w:ind w:right="40"/>
              <w:jc w:val="right"/>
              <w:rPr>
                <w:sz w:val="24"/>
                <w:szCs w:val="24"/>
              </w:rPr>
            </w:pPr>
            <w:r>
              <w:rPr>
                <w:sz w:val="24"/>
                <w:szCs w:val="24"/>
              </w:rPr>
              <w:t>5</w:t>
            </w:r>
          </w:p>
        </w:tc>
      </w:tr>
    </w:tbl>
    <w:p w14:paraId="3BC726EC" w14:textId="77777777" w:rsidR="00433F0F" w:rsidRDefault="00433F0F">
      <w:pPr>
        <w:spacing w:before="8" w:line="180" w:lineRule="exact"/>
        <w:rPr>
          <w:sz w:val="18"/>
          <w:szCs w:val="18"/>
        </w:rPr>
      </w:pPr>
    </w:p>
    <w:p w14:paraId="622D0845" w14:textId="77777777" w:rsidR="00433F0F" w:rsidRDefault="00433F0F">
      <w:pPr>
        <w:spacing w:line="200" w:lineRule="exact"/>
      </w:pPr>
    </w:p>
    <w:tbl>
      <w:tblPr>
        <w:tblW w:w="0" w:type="auto"/>
        <w:tblInd w:w="400" w:type="dxa"/>
        <w:tblLayout w:type="fixed"/>
        <w:tblCellMar>
          <w:left w:w="0" w:type="dxa"/>
          <w:right w:w="0" w:type="dxa"/>
        </w:tblCellMar>
        <w:tblLook w:val="01E0" w:firstRow="1" w:lastRow="1" w:firstColumn="1" w:lastColumn="1" w:noHBand="0" w:noVBand="0"/>
      </w:tblPr>
      <w:tblGrid>
        <w:gridCol w:w="310"/>
        <w:gridCol w:w="7596"/>
        <w:gridCol w:w="336"/>
      </w:tblGrid>
      <w:tr w:rsidR="00433F0F" w14:paraId="1BA0E181" w14:textId="77777777">
        <w:trPr>
          <w:trHeight w:hRule="exact" w:val="840"/>
        </w:trPr>
        <w:tc>
          <w:tcPr>
            <w:tcW w:w="310" w:type="dxa"/>
            <w:tcBorders>
              <w:top w:val="nil"/>
              <w:left w:val="nil"/>
              <w:bottom w:val="nil"/>
              <w:right w:val="nil"/>
            </w:tcBorders>
          </w:tcPr>
          <w:p w14:paraId="74A3256A" w14:textId="77777777" w:rsidR="00433F0F" w:rsidRDefault="008B01BA">
            <w:pPr>
              <w:spacing w:before="69"/>
              <w:ind w:left="40"/>
              <w:rPr>
                <w:sz w:val="24"/>
                <w:szCs w:val="24"/>
              </w:rPr>
            </w:pPr>
            <w:r>
              <w:rPr>
                <w:sz w:val="24"/>
                <w:szCs w:val="24"/>
              </w:rPr>
              <w:t>2.</w:t>
            </w:r>
          </w:p>
        </w:tc>
        <w:tc>
          <w:tcPr>
            <w:tcW w:w="7596" w:type="dxa"/>
            <w:tcBorders>
              <w:top w:val="nil"/>
              <w:left w:val="nil"/>
              <w:bottom w:val="nil"/>
              <w:right w:val="nil"/>
            </w:tcBorders>
          </w:tcPr>
          <w:p w14:paraId="31DF585B" w14:textId="77777777" w:rsidR="00433F0F" w:rsidRDefault="008B01BA">
            <w:pPr>
              <w:spacing w:before="69"/>
              <w:ind w:left="90"/>
              <w:rPr>
                <w:sz w:val="24"/>
                <w:szCs w:val="24"/>
              </w:rPr>
            </w:pPr>
            <w:r>
              <w:rPr>
                <w:sz w:val="24"/>
                <w:szCs w:val="24"/>
              </w:rPr>
              <w:t>L</w:t>
            </w:r>
            <w:r>
              <w:rPr>
                <w:spacing w:val="-3"/>
                <w:sz w:val="24"/>
                <w:szCs w:val="24"/>
              </w:rPr>
              <w:t>I</w:t>
            </w:r>
            <w:r>
              <w:rPr>
                <w:spacing w:val="2"/>
                <w:sz w:val="24"/>
                <w:szCs w:val="24"/>
              </w:rPr>
              <w:t>T</w:t>
            </w:r>
            <w:r>
              <w:rPr>
                <w:sz w:val="24"/>
                <w:szCs w:val="24"/>
              </w:rPr>
              <w:t>ERAT</w:t>
            </w:r>
            <w:r>
              <w:rPr>
                <w:spacing w:val="-1"/>
                <w:sz w:val="24"/>
                <w:szCs w:val="24"/>
              </w:rPr>
              <w:t>U</w:t>
            </w:r>
            <w:r>
              <w:rPr>
                <w:sz w:val="24"/>
                <w:szCs w:val="24"/>
              </w:rPr>
              <w:t>RE SURVEY</w:t>
            </w:r>
          </w:p>
          <w:p w14:paraId="604D76D8" w14:textId="77777777" w:rsidR="00433F0F" w:rsidRDefault="00433F0F">
            <w:pPr>
              <w:spacing w:before="7" w:line="120" w:lineRule="exact"/>
              <w:rPr>
                <w:sz w:val="13"/>
                <w:szCs w:val="13"/>
              </w:rPr>
            </w:pPr>
          </w:p>
          <w:p w14:paraId="16D529DE" w14:textId="77777777" w:rsidR="00433F0F" w:rsidRDefault="008B01BA">
            <w:pPr>
              <w:ind w:left="450"/>
              <w:rPr>
                <w:sz w:val="24"/>
                <w:szCs w:val="24"/>
              </w:rPr>
            </w:pPr>
            <w:r>
              <w:rPr>
                <w:sz w:val="24"/>
                <w:szCs w:val="24"/>
              </w:rPr>
              <w:t>2.1 Extr</w:t>
            </w:r>
            <w:r>
              <w:rPr>
                <w:spacing w:val="-1"/>
                <w:sz w:val="24"/>
                <w:szCs w:val="24"/>
              </w:rPr>
              <w:t>ac</w:t>
            </w:r>
            <w:r>
              <w:rPr>
                <w:sz w:val="24"/>
                <w:szCs w:val="24"/>
              </w:rPr>
              <w:t>t</w:t>
            </w:r>
            <w:r>
              <w:rPr>
                <w:spacing w:val="1"/>
                <w:sz w:val="24"/>
                <w:szCs w:val="24"/>
              </w:rPr>
              <w:t>i</w:t>
            </w:r>
            <w:r>
              <w:rPr>
                <w:sz w:val="24"/>
                <w:szCs w:val="24"/>
              </w:rPr>
              <w:t>on of</w:t>
            </w:r>
            <w:r>
              <w:rPr>
                <w:spacing w:val="-1"/>
                <w:sz w:val="24"/>
                <w:szCs w:val="24"/>
              </w:rPr>
              <w:t xml:space="preserve"> </w:t>
            </w:r>
            <w:r>
              <w:rPr>
                <w:sz w:val="24"/>
                <w:szCs w:val="24"/>
              </w:rPr>
              <w:t>Br</w:t>
            </w:r>
            <w:r>
              <w:rPr>
                <w:spacing w:val="-2"/>
                <w:sz w:val="24"/>
                <w:szCs w:val="24"/>
              </w:rPr>
              <w:t>a</w:t>
            </w:r>
            <w:r>
              <w:rPr>
                <w:sz w:val="24"/>
                <w:szCs w:val="24"/>
              </w:rPr>
              <w:t xml:space="preserve">in </w:t>
            </w:r>
            <w:r>
              <w:rPr>
                <w:spacing w:val="2"/>
                <w:sz w:val="24"/>
                <w:szCs w:val="24"/>
              </w:rPr>
              <w:t>T</w:t>
            </w:r>
            <w:r>
              <w:rPr>
                <w:sz w:val="24"/>
                <w:szCs w:val="24"/>
              </w:rPr>
              <w:t xml:space="preserve">umor </w:t>
            </w:r>
            <w:r>
              <w:rPr>
                <w:spacing w:val="-1"/>
                <w:sz w:val="24"/>
                <w:szCs w:val="24"/>
              </w:rPr>
              <w:t>U</w:t>
            </w:r>
            <w:r>
              <w:rPr>
                <w:sz w:val="24"/>
                <w:szCs w:val="24"/>
              </w:rPr>
              <w:t xml:space="preserve">sing </w:t>
            </w:r>
            <w:r>
              <w:rPr>
                <w:spacing w:val="1"/>
                <w:sz w:val="24"/>
                <w:szCs w:val="24"/>
              </w:rPr>
              <w:t>S</w:t>
            </w:r>
            <w:r>
              <w:rPr>
                <w:sz w:val="24"/>
                <w:szCs w:val="24"/>
              </w:rPr>
              <w:t>oft Co</w:t>
            </w:r>
            <w:r>
              <w:rPr>
                <w:spacing w:val="1"/>
                <w:sz w:val="24"/>
                <w:szCs w:val="24"/>
              </w:rPr>
              <w:t>m</w:t>
            </w:r>
            <w:r>
              <w:rPr>
                <w:sz w:val="24"/>
                <w:szCs w:val="24"/>
              </w:rPr>
              <w:t>pu</w:t>
            </w:r>
            <w:r>
              <w:rPr>
                <w:spacing w:val="-2"/>
                <w:sz w:val="24"/>
                <w:szCs w:val="24"/>
              </w:rPr>
              <w:t>t</w:t>
            </w:r>
            <w:r>
              <w:rPr>
                <w:sz w:val="24"/>
                <w:szCs w:val="24"/>
              </w:rPr>
              <w:t>ing T</w:t>
            </w:r>
            <w:r>
              <w:rPr>
                <w:spacing w:val="-1"/>
                <w:sz w:val="24"/>
                <w:szCs w:val="24"/>
              </w:rPr>
              <w:t>ec</w:t>
            </w:r>
            <w:r>
              <w:rPr>
                <w:sz w:val="24"/>
                <w:szCs w:val="24"/>
              </w:rPr>
              <w:t>hniques</w:t>
            </w:r>
          </w:p>
        </w:tc>
        <w:tc>
          <w:tcPr>
            <w:tcW w:w="336" w:type="dxa"/>
            <w:tcBorders>
              <w:top w:val="nil"/>
              <w:left w:val="nil"/>
              <w:bottom w:val="nil"/>
              <w:right w:val="nil"/>
            </w:tcBorders>
          </w:tcPr>
          <w:p w14:paraId="0AB3E49F" w14:textId="77777777" w:rsidR="00433F0F" w:rsidRDefault="008B01BA">
            <w:pPr>
              <w:spacing w:before="69"/>
              <w:ind w:left="56"/>
              <w:rPr>
                <w:sz w:val="24"/>
                <w:szCs w:val="24"/>
              </w:rPr>
            </w:pPr>
            <w:r>
              <w:rPr>
                <w:sz w:val="24"/>
                <w:szCs w:val="24"/>
              </w:rPr>
              <w:t>6</w:t>
            </w:r>
          </w:p>
          <w:p w14:paraId="3256595E" w14:textId="77777777" w:rsidR="00433F0F" w:rsidRDefault="00433F0F">
            <w:pPr>
              <w:spacing w:before="7" w:line="120" w:lineRule="exact"/>
              <w:rPr>
                <w:sz w:val="13"/>
                <w:szCs w:val="13"/>
              </w:rPr>
            </w:pPr>
          </w:p>
          <w:p w14:paraId="35AF2811" w14:textId="77777777" w:rsidR="00433F0F" w:rsidRDefault="008B01BA">
            <w:pPr>
              <w:ind w:left="56"/>
              <w:rPr>
                <w:sz w:val="24"/>
                <w:szCs w:val="24"/>
              </w:rPr>
            </w:pPr>
            <w:r>
              <w:rPr>
                <w:sz w:val="24"/>
                <w:szCs w:val="24"/>
              </w:rPr>
              <w:t>6</w:t>
            </w:r>
          </w:p>
        </w:tc>
      </w:tr>
      <w:tr w:rsidR="00433F0F" w14:paraId="3E0DBD57" w14:textId="77777777">
        <w:trPr>
          <w:trHeight w:hRule="exact" w:val="414"/>
        </w:trPr>
        <w:tc>
          <w:tcPr>
            <w:tcW w:w="310" w:type="dxa"/>
            <w:tcBorders>
              <w:top w:val="nil"/>
              <w:left w:val="nil"/>
              <w:bottom w:val="nil"/>
              <w:right w:val="nil"/>
            </w:tcBorders>
          </w:tcPr>
          <w:p w14:paraId="05F7D6BA" w14:textId="77777777" w:rsidR="00433F0F" w:rsidRDefault="00433F0F"/>
        </w:tc>
        <w:tc>
          <w:tcPr>
            <w:tcW w:w="7596" w:type="dxa"/>
            <w:tcBorders>
              <w:top w:val="nil"/>
              <w:left w:val="nil"/>
              <w:bottom w:val="nil"/>
              <w:right w:val="nil"/>
            </w:tcBorders>
          </w:tcPr>
          <w:p w14:paraId="0FF54E47" w14:textId="77777777" w:rsidR="00433F0F" w:rsidRDefault="008B01BA">
            <w:pPr>
              <w:spacing w:before="56"/>
              <w:ind w:left="450"/>
              <w:rPr>
                <w:sz w:val="24"/>
                <w:szCs w:val="24"/>
              </w:rPr>
            </w:pPr>
            <w:r>
              <w:rPr>
                <w:sz w:val="24"/>
                <w:szCs w:val="24"/>
              </w:rPr>
              <w:t xml:space="preserve">2.2 </w:t>
            </w:r>
            <w:r>
              <w:rPr>
                <w:spacing w:val="-3"/>
                <w:sz w:val="24"/>
                <w:szCs w:val="24"/>
              </w:rPr>
              <w:t>I</w:t>
            </w:r>
            <w:r>
              <w:rPr>
                <w:sz w:val="24"/>
                <w:szCs w:val="24"/>
              </w:rPr>
              <w:t>mpro</w:t>
            </w:r>
            <w:r>
              <w:rPr>
                <w:spacing w:val="2"/>
                <w:sz w:val="24"/>
                <w:szCs w:val="24"/>
              </w:rPr>
              <w:t>v</w:t>
            </w:r>
            <w:r>
              <w:rPr>
                <w:spacing w:val="-1"/>
                <w:sz w:val="24"/>
                <w:szCs w:val="24"/>
              </w:rPr>
              <w:t>e</w:t>
            </w:r>
            <w:r>
              <w:rPr>
                <w:sz w:val="24"/>
                <w:szCs w:val="24"/>
              </w:rPr>
              <w:t>d Edge</w:t>
            </w:r>
            <w:r>
              <w:rPr>
                <w:spacing w:val="1"/>
                <w:sz w:val="24"/>
                <w:szCs w:val="24"/>
              </w:rPr>
              <w:t xml:space="preserve"> </w:t>
            </w:r>
            <w:r>
              <w:rPr>
                <w:sz w:val="24"/>
                <w:szCs w:val="24"/>
              </w:rPr>
              <w:t>D</w:t>
            </w:r>
            <w:r>
              <w:rPr>
                <w:spacing w:val="-1"/>
                <w:sz w:val="24"/>
                <w:szCs w:val="24"/>
              </w:rPr>
              <w:t>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on f</w:t>
            </w:r>
            <w:r>
              <w:rPr>
                <w:spacing w:val="-1"/>
                <w:sz w:val="24"/>
                <w:szCs w:val="24"/>
              </w:rPr>
              <w:t>o</w:t>
            </w:r>
            <w:r>
              <w:rPr>
                <w:sz w:val="24"/>
                <w:szCs w:val="24"/>
              </w:rPr>
              <w:t>r Br</w:t>
            </w:r>
            <w:r>
              <w:rPr>
                <w:spacing w:val="-2"/>
                <w:sz w:val="24"/>
                <w:szCs w:val="24"/>
              </w:rPr>
              <w:t>a</w:t>
            </w:r>
            <w:r>
              <w:rPr>
                <w:sz w:val="24"/>
                <w:szCs w:val="24"/>
              </w:rPr>
              <w:t xml:space="preserve">in Tumor </w:t>
            </w:r>
            <w:r>
              <w:rPr>
                <w:spacing w:val="1"/>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p>
        </w:tc>
        <w:tc>
          <w:tcPr>
            <w:tcW w:w="336" w:type="dxa"/>
            <w:tcBorders>
              <w:top w:val="nil"/>
              <w:left w:val="nil"/>
              <w:bottom w:val="nil"/>
              <w:right w:val="nil"/>
            </w:tcBorders>
          </w:tcPr>
          <w:p w14:paraId="50C8AFD1" w14:textId="77777777" w:rsidR="00433F0F" w:rsidRDefault="008B01BA">
            <w:pPr>
              <w:spacing w:before="56"/>
              <w:ind w:left="56"/>
              <w:rPr>
                <w:sz w:val="24"/>
                <w:szCs w:val="24"/>
              </w:rPr>
            </w:pPr>
            <w:r>
              <w:rPr>
                <w:sz w:val="24"/>
                <w:szCs w:val="24"/>
              </w:rPr>
              <w:t>6</w:t>
            </w:r>
          </w:p>
        </w:tc>
      </w:tr>
      <w:tr w:rsidR="00433F0F" w14:paraId="6DDDECB3" w14:textId="77777777">
        <w:trPr>
          <w:trHeight w:hRule="exact" w:val="414"/>
        </w:trPr>
        <w:tc>
          <w:tcPr>
            <w:tcW w:w="310" w:type="dxa"/>
            <w:tcBorders>
              <w:top w:val="nil"/>
              <w:left w:val="nil"/>
              <w:bottom w:val="nil"/>
              <w:right w:val="nil"/>
            </w:tcBorders>
          </w:tcPr>
          <w:p w14:paraId="30259955" w14:textId="77777777" w:rsidR="00433F0F" w:rsidRDefault="00433F0F"/>
        </w:tc>
        <w:tc>
          <w:tcPr>
            <w:tcW w:w="7596" w:type="dxa"/>
            <w:tcBorders>
              <w:top w:val="nil"/>
              <w:left w:val="nil"/>
              <w:bottom w:val="nil"/>
              <w:right w:val="nil"/>
            </w:tcBorders>
          </w:tcPr>
          <w:p w14:paraId="2D782CD8" w14:textId="77777777" w:rsidR="00433F0F" w:rsidRDefault="008B01BA">
            <w:pPr>
              <w:spacing w:before="55"/>
              <w:ind w:left="450"/>
              <w:rPr>
                <w:sz w:val="24"/>
                <w:szCs w:val="24"/>
              </w:rPr>
            </w:pPr>
            <w:r>
              <w:rPr>
                <w:sz w:val="24"/>
                <w:szCs w:val="24"/>
              </w:rPr>
              <w:t xml:space="preserve">2.3 </w:t>
            </w:r>
            <w:r>
              <w:rPr>
                <w:spacing w:val="-3"/>
                <w:sz w:val="24"/>
                <w:szCs w:val="24"/>
              </w:rPr>
              <w:t>I</w:t>
            </w:r>
            <w:r>
              <w:rPr>
                <w:sz w:val="24"/>
                <w:szCs w:val="24"/>
              </w:rPr>
              <w:t>ma</w:t>
            </w:r>
            <w:r>
              <w:rPr>
                <w:spacing w:val="2"/>
                <w:sz w:val="24"/>
                <w:szCs w:val="24"/>
              </w:rPr>
              <w:t>g</w:t>
            </w:r>
            <w:r>
              <w:rPr>
                <w:sz w:val="24"/>
                <w:szCs w:val="24"/>
              </w:rPr>
              <w:t xml:space="preserve">e </w:t>
            </w:r>
            <w:r>
              <w:rPr>
                <w:spacing w:val="1"/>
                <w:sz w:val="24"/>
                <w:szCs w:val="24"/>
              </w:rPr>
              <w:t>S</w:t>
            </w:r>
            <w:r>
              <w:rPr>
                <w:spacing w:val="-1"/>
                <w:sz w:val="24"/>
                <w:szCs w:val="24"/>
              </w:rPr>
              <w:t>e</w:t>
            </w:r>
            <w:r>
              <w:rPr>
                <w:sz w:val="24"/>
                <w:szCs w:val="24"/>
              </w:rPr>
              <w:t>gment</w:t>
            </w:r>
            <w:r>
              <w:rPr>
                <w:spacing w:val="-1"/>
                <w:sz w:val="24"/>
                <w:szCs w:val="24"/>
              </w:rPr>
              <w:t>a</w:t>
            </w:r>
            <w:r>
              <w:rPr>
                <w:sz w:val="24"/>
                <w:szCs w:val="24"/>
              </w:rPr>
              <w:t>t</w:t>
            </w:r>
            <w:r>
              <w:rPr>
                <w:spacing w:val="1"/>
                <w:sz w:val="24"/>
                <w:szCs w:val="24"/>
              </w:rPr>
              <w:t>i</w:t>
            </w:r>
            <w:r>
              <w:rPr>
                <w:sz w:val="24"/>
                <w:szCs w:val="24"/>
              </w:rPr>
              <w:t>on</w:t>
            </w:r>
            <w:r>
              <w:rPr>
                <w:spacing w:val="2"/>
                <w:sz w:val="24"/>
                <w:szCs w:val="24"/>
              </w:rPr>
              <w:t xml:space="preserve"> </w:t>
            </w:r>
            <w:r>
              <w:rPr>
                <w:sz w:val="24"/>
                <w:szCs w:val="24"/>
              </w:rPr>
              <w:t>by Clus</w:t>
            </w:r>
            <w:r>
              <w:rPr>
                <w:spacing w:val="1"/>
                <w:sz w:val="24"/>
                <w:szCs w:val="24"/>
              </w:rPr>
              <w:t>t</w:t>
            </w:r>
            <w:r>
              <w:rPr>
                <w:spacing w:val="-1"/>
                <w:sz w:val="24"/>
                <w:szCs w:val="24"/>
              </w:rPr>
              <w:t>e</w:t>
            </w:r>
            <w:r>
              <w:rPr>
                <w:sz w:val="24"/>
                <w:szCs w:val="24"/>
              </w:rPr>
              <w:t>ring T</w:t>
            </w:r>
            <w:r>
              <w:rPr>
                <w:spacing w:val="-1"/>
                <w:sz w:val="24"/>
                <w:szCs w:val="24"/>
              </w:rPr>
              <w:t>ec</w:t>
            </w:r>
            <w:r>
              <w:rPr>
                <w:sz w:val="24"/>
                <w:szCs w:val="24"/>
              </w:rPr>
              <w:t>hniqu</w:t>
            </w:r>
            <w:r>
              <w:rPr>
                <w:spacing w:val="2"/>
                <w:sz w:val="24"/>
                <w:szCs w:val="24"/>
              </w:rPr>
              <w:t>e</w:t>
            </w:r>
            <w:r>
              <w:rPr>
                <w:sz w:val="24"/>
                <w:szCs w:val="24"/>
              </w:rPr>
              <w:t>s</w:t>
            </w:r>
          </w:p>
        </w:tc>
        <w:tc>
          <w:tcPr>
            <w:tcW w:w="336" w:type="dxa"/>
            <w:tcBorders>
              <w:top w:val="nil"/>
              <w:left w:val="nil"/>
              <w:bottom w:val="nil"/>
              <w:right w:val="nil"/>
            </w:tcBorders>
          </w:tcPr>
          <w:p w14:paraId="765D2193" w14:textId="77777777" w:rsidR="00433F0F" w:rsidRDefault="008B01BA">
            <w:pPr>
              <w:spacing w:before="55"/>
              <w:ind w:left="56"/>
              <w:rPr>
                <w:sz w:val="24"/>
                <w:szCs w:val="24"/>
              </w:rPr>
            </w:pPr>
            <w:r>
              <w:rPr>
                <w:sz w:val="24"/>
                <w:szCs w:val="24"/>
              </w:rPr>
              <w:t>7</w:t>
            </w:r>
          </w:p>
        </w:tc>
      </w:tr>
      <w:tr w:rsidR="00433F0F" w14:paraId="3B2D594B" w14:textId="77777777">
        <w:trPr>
          <w:trHeight w:hRule="exact" w:val="414"/>
        </w:trPr>
        <w:tc>
          <w:tcPr>
            <w:tcW w:w="310" w:type="dxa"/>
            <w:tcBorders>
              <w:top w:val="nil"/>
              <w:left w:val="nil"/>
              <w:bottom w:val="nil"/>
              <w:right w:val="nil"/>
            </w:tcBorders>
          </w:tcPr>
          <w:p w14:paraId="75CE893C" w14:textId="77777777" w:rsidR="00433F0F" w:rsidRDefault="00433F0F"/>
        </w:tc>
        <w:tc>
          <w:tcPr>
            <w:tcW w:w="7596" w:type="dxa"/>
            <w:tcBorders>
              <w:top w:val="nil"/>
              <w:left w:val="nil"/>
              <w:bottom w:val="nil"/>
              <w:right w:val="nil"/>
            </w:tcBorders>
          </w:tcPr>
          <w:p w14:paraId="0F73A688" w14:textId="77777777" w:rsidR="00433F0F" w:rsidRDefault="008B01BA">
            <w:pPr>
              <w:spacing w:before="56"/>
              <w:ind w:left="450"/>
              <w:rPr>
                <w:sz w:val="24"/>
                <w:szCs w:val="24"/>
              </w:rPr>
            </w:pPr>
            <w:r>
              <w:rPr>
                <w:sz w:val="24"/>
                <w:szCs w:val="24"/>
              </w:rPr>
              <w:t xml:space="preserve">2.4 </w:t>
            </w:r>
            <w:r>
              <w:rPr>
                <w:spacing w:val="-3"/>
                <w:sz w:val="24"/>
                <w:szCs w:val="24"/>
              </w:rPr>
              <w:t>I</w:t>
            </w:r>
            <w:r>
              <w:rPr>
                <w:sz w:val="24"/>
                <w:szCs w:val="24"/>
              </w:rPr>
              <w:t>ma</w:t>
            </w:r>
            <w:r>
              <w:rPr>
                <w:spacing w:val="2"/>
                <w:sz w:val="24"/>
                <w:szCs w:val="24"/>
              </w:rPr>
              <w:t>g</w:t>
            </w:r>
            <w:r>
              <w:rPr>
                <w:sz w:val="24"/>
                <w:szCs w:val="24"/>
              </w:rPr>
              <w:t>e</w:t>
            </w:r>
            <w:r>
              <w:rPr>
                <w:spacing w:val="-1"/>
                <w:sz w:val="24"/>
                <w:szCs w:val="24"/>
              </w:rPr>
              <w:t xml:space="preserve"> </w:t>
            </w:r>
            <w:r>
              <w:rPr>
                <w:spacing w:val="1"/>
                <w:sz w:val="24"/>
                <w:szCs w:val="24"/>
              </w:rPr>
              <w:t>S</w:t>
            </w:r>
            <w:r>
              <w:rPr>
                <w:spacing w:val="-1"/>
                <w:sz w:val="24"/>
                <w:szCs w:val="24"/>
              </w:rPr>
              <w:t>e</w:t>
            </w:r>
            <w:r>
              <w:rPr>
                <w:sz w:val="24"/>
                <w:szCs w:val="24"/>
              </w:rPr>
              <w:t>gment</w:t>
            </w:r>
            <w:r>
              <w:rPr>
                <w:spacing w:val="-1"/>
                <w:sz w:val="24"/>
                <w:szCs w:val="24"/>
              </w:rPr>
              <w:t>a</w:t>
            </w:r>
            <w:r>
              <w:rPr>
                <w:sz w:val="24"/>
                <w:szCs w:val="24"/>
              </w:rPr>
              <w:t>t</w:t>
            </w:r>
            <w:r>
              <w:rPr>
                <w:spacing w:val="1"/>
                <w:sz w:val="24"/>
                <w:szCs w:val="24"/>
              </w:rPr>
              <w:t>i</w:t>
            </w:r>
            <w:r>
              <w:rPr>
                <w:sz w:val="24"/>
                <w:szCs w:val="24"/>
              </w:rPr>
              <w:t>on</w:t>
            </w:r>
            <w:r>
              <w:rPr>
                <w:spacing w:val="2"/>
                <w:sz w:val="24"/>
                <w:szCs w:val="24"/>
              </w:rPr>
              <w:t xml:space="preserve"> </w:t>
            </w:r>
            <w:r>
              <w:rPr>
                <w:sz w:val="24"/>
                <w:szCs w:val="24"/>
              </w:rPr>
              <w:t>by Using Morphologi</w:t>
            </w:r>
            <w:r>
              <w:rPr>
                <w:spacing w:val="-1"/>
                <w:sz w:val="24"/>
                <w:szCs w:val="24"/>
              </w:rPr>
              <w:t>ca</w:t>
            </w:r>
            <w:r>
              <w:rPr>
                <w:sz w:val="24"/>
                <w:szCs w:val="24"/>
              </w:rPr>
              <w:t>l 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z w:val="24"/>
                <w:szCs w:val="24"/>
              </w:rPr>
              <w:t>ons</w:t>
            </w:r>
          </w:p>
        </w:tc>
        <w:tc>
          <w:tcPr>
            <w:tcW w:w="336" w:type="dxa"/>
            <w:tcBorders>
              <w:top w:val="nil"/>
              <w:left w:val="nil"/>
              <w:bottom w:val="nil"/>
              <w:right w:val="nil"/>
            </w:tcBorders>
          </w:tcPr>
          <w:p w14:paraId="62C859E4" w14:textId="77777777" w:rsidR="00433F0F" w:rsidRDefault="008B01BA">
            <w:pPr>
              <w:spacing w:before="56"/>
              <w:ind w:left="56"/>
              <w:rPr>
                <w:sz w:val="24"/>
                <w:szCs w:val="24"/>
              </w:rPr>
            </w:pPr>
            <w:r>
              <w:rPr>
                <w:sz w:val="24"/>
                <w:szCs w:val="24"/>
              </w:rPr>
              <w:t>7</w:t>
            </w:r>
          </w:p>
        </w:tc>
      </w:tr>
      <w:tr w:rsidR="00433F0F" w14:paraId="212A1B76" w14:textId="77777777">
        <w:trPr>
          <w:trHeight w:hRule="exact" w:val="414"/>
        </w:trPr>
        <w:tc>
          <w:tcPr>
            <w:tcW w:w="310" w:type="dxa"/>
            <w:tcBorders>
              <w:top w:val="nil"/>
              <w:left w:val="nil"/>
              <w:bottom w:val="nil"/>
              <w:right w:val="nil"/>
            </w:tcBorders>
          </w:tcPr>
          <w:p w14:paraId="55C76770" w14:textId="77777777" w:rsidR="00433F0F" w:rsidRDefault="00433F0F"/>
        </w:tc>
        <w:tc>
          <w:tcPr>
            <w:tcW w:w="7596" w:type="dxa"/>
            <w:tcBorders>
              <w:top w:val="nil"/>
              <w:left w:val="nil"/>
              <w:bottom w:val="nil"/>
              <w:right w:val="nil"/>
            </w:tcBorders>
          </w:tcPr>
          <w:p w14:paraId="5DD821AE" w14:textId="77777777" w:rsidR="00433F0F" w:rsidRDefault="008B01BA">
            <w:pPr>
              <w:spacing w:before="55"/>
              <w:ind w:left="450"/>
              <w:rPr>
                <w:sz w:val="24"/>
                <w:szCs w:val="24"/>
              </w:rPr>
            </w:pPr>
            <w:r>
              <w:rPr>
                <w:sz w:val="24"/>
                <w:szCs w:val="24"/>
              </w:rPr>
              <w:t>2.5 Br</w:t>
            </w:r>
            <w:r>
              <w:rPr>
                <w:spacing w:val="-2"/>
                <w:sz w:val="24"/>
                <w:szCs w:val="24"/>
              </w:rPr>
              <w:t>a</w:t>
            </w:r>
            <w:r>
              <w:rPr>
                <w:sz w:val="24"/>
                <w:szCs w:val="24"/>
              </w:rPr>
              <w:t>in Tumor Classifi</w:t>
            </w:r>
            <w:r>
              <w:rPr>
                <w:spacing w:val="-1"/>
                <w:sz w:val="24"/>
                <w:szCs w:val="24"/>
              </w:rPr>
              <w:t>ca</w:t>
            </w:r>
            <w:r>
              <w:rPr>
                <w:sz w:val="24"/>
                <w:szCs w:val="24"/>
              </w:rPr>
              <w:t>t</w:t>
            </w:r>
            <w:r>
              <w:rPr>
                <w:spacing w:val="1"/>
                <w:sz w:val="24"/>
                <w:szCs w:val="24"/>
              </w:rPr>
              <w:t>i</w:t>
            </w:r>
            <w:r>
              <w:rPr>
                <w:sz w:val="24"/>
                <w:szCs w:val="24"/>
              </w:rPr>
              <w:t xml:space="preserve">on &amp; </w:t>
            </w:r>
            <w:r>
              <w:rPr>
                <w:spacing w:val="-3"/>
                <w:sz w:val="24"/>
                <w:szCs w:val="24"/>
              </w:rPr>
              <w:t>I</w:t>
            </w:r>
            <w:r>
              <w:rPr>
                <w:spacing w:val="2"/>
                <w:sz w:val="24"/>
                <w:szCs w:val="24"/>
              </w:rPr>
              <w:t>d</w:t>
            </w:r>
            <w:r>
              <w:rPr>
                <w:spacing w:val="-1"/>
                <w:sz w:val="24"/>
                <w:szCs w:val="24"/>
              </w:rPr>
              <w:t>e</w:t>
            </w:r>
            <w:r>
              <w:rPr>
                <w:sz w:val="24"/>
                <w:szCs w:val="24"/>
              </w:rPr>
              <w:t>nt</w:t>
            </w:r>
            <w:r>
              <w:rPr>
                <w:spacing w:val="1"/>
                <w:sz w:val="24"/>
                <w:szCs w:val="24"/>
              </w:rPr>
              <w:t>i</w:t>
            </w:r>
            <w:r>
              <w:rPr>
                <w:sz w:val="24"/>
                <w:szCs w:val="24"/>
              </w:rPr>
              <w:t>fi</w:t>
            </w:r>
            <w:r>
              <w:rPr>
                <w:spacing w:val="-1"/>
                <w:sz w:val="24"/>
                <w:szCs w:val="24"/>
              </w:rPr>
              <w:t>ca</w:t>
            </w:r>
            <w:r>
              <w:rPr>
                <w:sz w:val="24"/>
                <w:szCs w:val="24"/>
              </w:rPr>
              <w:t>t</w:t>
            </w:r>
            <w:r>
              <w:rPr>
                <w:spacing w:val="1"/>
                <w:sz w:val="24"/>
                <w:szCs w:val="24"/>
              </w:rPr>
              <w:t>i</w:t>
            </w:r>
            <w:r>
              <w:rPr>
                <w:sz w:val="24"/>
                <w:szCs w:val="24"/>
              </w:rPr>
              <w:t xml:space="preserve">on </w:t>
            </w:r>
            <w:r>
              <w:rPr>
                <w:spacing w:val="2"/>
                <w:sz w:val="24"/>
                <w:szCs w:val="24"/>
              </w:rPr>
              <w:t>U</w:t>
            </w:r>
            <w:r>
              <w:rPr>
                <w:sz w:val="24"/>
                <w:szCs w:val="24"/>
              </w:rPr>
              <w:t>sing KNN</w:t>
            </w:r>
            <w:r>
              <w:rPr>
                <w:spacing w:val="-1"/>
                <w:sz w:val="24"/>
                <w:szCs w:val="24"/>
              </w:rPr>
              <w:t xml:space="preserve"> </w:t>
            </w:r>
            <w:r>
              <w:rPr>
                <w:sz w:val="24"/>
                <w:szCs w:val="24"/>
              </w:rPr>
              <w:t>T</w:t>
            </w:r>
            <w:r>
              <w:rPr>
                <w:spacing w:val="-1"/>
                <w:sz w:val="24"/>
                <w:szCs w:val="24"/>
              </w:rPr>
              <w:t>ec</w:t>
            </w:r>
            <w:r>
              <w:rPr>
                <w:sz w:val="24"/>
                <w:szCs w:val="24"/>
              </w:rPr>
              <w:t>hnique</w:t>
            </w:r>
          </w:p>
        </w:tc>
        <w:tc>
          <w:tcPr>
            <w:tcW w:w="336" w:type="dxa"/>
            <w:tcBorders>
              <w:top w:val="nil"/>
              <w:left w:val="nil"/>
              <w:bottom w:val="nil"/>
              <w:right w:val="nil"/>
            </w:tcBorders>
          </w:tcPr>
          <w:p w14:paraId="479102ED" w14:textId="77777777" w:rsidR="00433F0F" w:rsidRDefault="008B01BA">
            <w:pPr>
              <w:spacing w:before="55"/>
              <w:ind w:left="56"/>
              <w:rPr>
                <w:sz w:val="24"/>
                <w:szCs w:val="24"/>
              </w:rPr>
            </w:pPr>
            <w:r>
              <w:rPr>
                <w:sz w:val="24"/>
                <w:szCs w:val="24"/>
              </w:rPr>
              <w:t>7</w:t>
            </w:r>
          </w:p>
        </w:tc>
      </w:tr>
      <w:tr w:rsidR="00433F0F" w14:paraId="50DAF3FA" w14:textId="77777777">
        <w:trPr>
          <w:trHeight w:hRule="exact" w:val="414"/>
        </w:trPr>
        <w:tc>
          <w:tcPr>
            <w:tcW w:w="310" w:type="dxa"/>
            <w:tcBorders>
              <w:top w:val="nil"/>
              <w:left w:val="nil"/>
              <w:bottom w:val="nil"/>
              <w:right w:val="nil"/>
            </w:tcBorders>
          </w:tcPr>
          <w:p w14:paraId="676C3DC7" w14:textId="77777777" w:rsidR="00433F0F" w:rsidRDefault="00433F0F"/>
        </w:tc>
        <w:tc>
          <w:tcPr>
            <w:tcW w:w="7596" w:type="dxa"/>
            <w:tcBorders>
              <w:top w:val="nil"/>
              <w:left w:val="nil"/>
              <w:bottom w:val="nil"/>
              <w:right w:val="nil"/>
            </w:tcBorders>
          </w:tcPr>
          <w:p w14:paraId="3E8AF92C" w14:textId="77777777" w:rsidR="00433F0F" w:rsidRDefault="008B01BA">
            <w:pPr>
              <w:spacing w:before="56"/>
              <w:ind w:left="450"/>
              <w:rPr>
                <w:sz w:val="24"/>
                <w:szCs w:val="24"/>
              </w:rPr>
            </w:pPr>
            <w:r>
              <w:rPr>
                <w:sz w:val="24"/>
                <w:szCs w:val="24"/>
              </w:rPr>
              <w:t>2.6 Compa</w:t>
            </w:r>
            <w:r>
              <w:rPr>
                <w:spacing w:val="-1"/>
                <w:sz w:val="24"/>
                <w:szCs w:val="24"/>
              </w:rPr>
              <w:t>ra</w:t>
            </w:r>
            <w:r>
              <w:rPr>
                <w:sz w:val="24"/>
                <w:szCs w:val="24"/>
              </w:rPr>
              <w:t>t</w:t>
            </w:r>
            <w:r>
              <w:rPr>
                <w:spacing w:val="1"/>
                <w:sz w:val="24"/>
                <w:szCs w:val="24"/>
              </w:rPr>
              <w:t>i</w:t>
            </w:r>
            <w:r>
              <w:rPr>
                <w:sz w:val="24"/>
                <w:szCs w:val="24"/>
              </w:rPr>
              <w:t>ve</w:t>
            </w:r>
            <w:r>
              <w:rPr>
                <w:spacing w:val="-1"/>
                <w:sz w:val="24"/>
                <w:szCs w:val="24"/>
              </w:rPr>
              <w:t xml:space="preserve"> </w:t>
            </w:r>
            <w:r>
              <w:rPr>
                <w:sz w:val="24"/>
                <w:szCs w:val="24"/>
              </w:rPr>
              <w:t>An</w:t>
            </w:r>
            <w:r>
              <w:rPr>
                <w:spacing w:val="-1"/>
                <w:sz w:val="24"/>
                <w:szCs w:val="24"/>
              </w:rPr>
              <w:t>a</w:t>
            </w:r>
            <w:r>
              <w:rPr>
                <w:sz w:val="24"/>
                <w:szCs w:val="24"/>
              </w:rPr>
              <w:t>lys</w:t>
            </w:r>
            <w:r>
              <w:rPr>
                <w:spacing w:val="3"/>
                <w:sz w:val="24"/>
                <w:szCs w:val="24"/>
              </w:rPr>
              <w:t>i</w:t>
            </w:r>
            <w:r>
              <w:rPr>
                <w:sz w:val="24"/>
                <w:szCs w:val="24"/>
              </w:rPr>
              <w:t xml:space="preserve">s of </w:t>
            </w:r>
            <w:r>
              <w:rPr>
                <w:spacing w:val="-1"/>
                <w:sz w:val="24"/>
                <w:szCs w:val="24"/>
              </w:rPr>
              <w:t>T</w:t>
            </w:r>
            <w:r>
              <w:rPr>
                <w:sz w:val="24"/>
                <w:szCs w:val="24"/>
              </w:rPr>
              <w:t>hr</w:t>
            </w:r>
            <w:r>
              <w:rPr>
                <w:spacing w:val="-2"/>
                <w:sz w:val="24"/>
                <w:szCs w:val="24"/>
              </w:rPr>
              <w:t>e</w:t>
            </w:r>
            <w:r>
              <w:rPr>
                <w:sz w:val="24"/>
                <w:szCs w:val="24"/>
              </w:rPr>
              <w:t>sholding &amp;</w:t>
            </w:r>
            <w:r>
              <w:rPr>
                <w:spacing w:val="1"/>
                <w:sz w:val="24"/>
                <w:szCs w:val="24"/>
              </w:rPr>
              <w:t xml:space="preserve"> </w:t>
            </w:r>
            <w:r>
              <w:rPr>
                <w:sz w:val="24"/>
                <w:szCs w:val="24"/>
              </w:rPr>
              <w:t>Edge</w:t>
            </w:r>
            <w:r>
              <w:rPr>
                <w:spacing w:val="-1"/>
                <w:sz w:val="24"/>
                <w:szCs w:val="24"/>
              </w:rPr>
              <w:t xml:space="preserve"> </w:t>
            </w:r>
            <w:r>
              <w:rPr>
                <w:sz w:val="24"/>
                <w:szCs w:val="24"/>
              </w:rPr>
              <w:t>D</w:t>
            </w:r>
            <w:r>
              <w:rPr>
                <w:spacing w:val="-1"/>
                <w:sz w:val="24"/>
                <w:szCs w:val="24"/>
              </w:rPr>
              <w:t>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on T</w:t>
            </w:r>
            <w:r>
              <w:rPr>
                <w:spacing w:val="-1"/>
                <w:sz w:val="24"/>
                <w:szCs w:val="24"/>
              </w:rPr>
              <w:t>ec</w:t>
            </w:r>
            <w:r>
              <w:rPr>
                <w:sz w:val="24"/>
                <w:szCs w:val="24"/>
              </w:rPr>
              <w:t>hniques</w:t>
            </w:r>
          </w:p>
        </w:tc>
        <w:tc>
          <w:tcPr>
            <w:tcW w:w="336" w:type="dxa"/>
            <w:tcBorders>
              <w:top w:val="nil"/>
              <w:left w:val="nil"/>
              <w:bottom w:val="nil"/>
              <w:right w:val="nil"/>
            </w:tcBorders>
          </w:tcPr>
          <w:p w14:paraId="7485ECD1" w14:textId="77777777" w:rsidR="00433F0F" w:rsidRDefault="008B01BA">
            <w:pPr>
              <w:spacing w:before="56"/>
              <w:ind w:left="56"/>
              <w:rPr>
                <w:sz w:val="24"/>
                <w:szCs w:val="24"/>
              </w:rPr>
            </w:pPr>
            <w:r>
              <w:rPr>
                <w:sz w:val="24"/>
                <w:szCs w:val="24"/>
              </w:rPr>
              <w:t>7</w:t>
            </w:r>
          </w:p>
        </w:tc>
      </w:tr>
      <w:tr w:rsidR="00433F0F" w14:paraId="2FD2E302" w14:textId="77777777">
        <w:trPr>
          <w:trHeight w:hRule="exact" w:val="414"/>
        </w:trPr>
        <w:tc>
          <w:tcPr>
            <w:tcW w:w="310" w:type="dxa"/>
            <w:tcBorders>
              <w:top w:val="nil"/>
              <w:left w:val="nil"/>
              <w:bottom w:val="nil"/>
              <w:right w:val="nil"/>
            </w:tcBorders>
          </w:tcPr>
          <w:p w14:paraId="7ACEA6F1" w14:textId="77777777" w:rsidR="00433F0F" w:rsidRDefault="00433F0F"/>
        </w:tc>
        <w:tc>
          <w:tcPr>
            <w:tcW w:w="7596" w:type="dxa"/>
            <w:tcBorders>
              <w:top w:val="nil"/>
              <w:left w:val="nil"/>
              <w:bottom w:val="nil"/>
              <w:right w:val="nil"/>
            </w:tcBorders>
          </w:tcPr>
          <w:p w14:paraId="64E765AF" w14:textId="77777777" w:rsidR="00433F0F" w:rsidRDefault="008B01BA">
            <w:pPr>
              <w:spacing w:before="55"/>
              <w:ind w:left="450"/>
              <w:rPr>
                <w:sz w:val="24"/>
                <w:szCs w:val="24"/>
              </w:rPr>
            </w:pPr>
            <w:r>
              <w:rPr>
                <w:sz w:val="24"/>
                <w:szCs w:val="24"/>
              </w:rPr>
              <w:t xml:space="preserve">2.7 </w:t>
            </w:r>
            <w:r>
              <w:rPr>
                <w:spacing w:val="-1"/>
                <w:sz w:val="24"/>
                <w:szCs w:val="24"/>
              </w:rPr>
              <w:t>F</w:t>
            </w:r>
            <w:r>
              <w:rPr>
                <w:sz w:val="24"/>
                <w:szCs w:val="24"/>
              </w:rPr>
              <w:t>usi</w:t>
            </w:r>
            <w:r>
              <w:rPr>
                <w:spacing w:val="1"/>
                <w:sz w:val="24"/>
                <w:szCs w:val="24"/>
              </w:rPr>
              <w:t>n</w:t>
            </w:r>
            <w:r>
              <w:rPr>
                <w:sz w:val="24"/>
                <w:szCs w:val="24"/>
              </w:rPr>
              <w:t>g</w:t>
            </w:r>
            <w:r>
              <w:rPr>
                <w:spacing w:val="2"/>
                <w:sz w:val="24"/>
                <w:szCs w:val="24"/>
              </w:rPr>
              <w:t xml:space="preserve"> </w:t>
            </w:r>
            <w:r>
              <w:rPr>
                <w:spacing w:val="-3"/>
                <w:sz w:val="24"/>
                <w:szCs w:val="24"/>
              </w:rPr>
              <w:t>I</w:t>
            </w:r>
            <w:r>
              <w:rPr>
                <w:sz w:val="24"/>
                <w:szCs w:val="24"/>
              </w:rPr>
              <w:t>mag</w:t>
            </w:r>
            <w:r>
              <w:rPr>
                <w:spacing w:val="-1"/>
                <w:sz w:val="24"/>
                <w:szCs w:val="24"/>
              </w:rPr>
              <w:t>e</w:t>
            </w:r>
            <w:r>
              <w:rPr>
                <w:sz w:val="24"/>
                <w:szCs w:val="24"/>
              </w:rPr>
              <w:t xml:space="preserve">s with </w:t>
            </w:r>
            <w:r>
              <w:rPr>
                <w:spacing w:val="3"/>
                <w:sz w:val="24"/>
                <w:szCs w:val="24"/>
              </w:rPr>
              <w:t>d</w:t>
            </w:r>
            <w:r>
              <w:rPr>
                <w:sz w:val="24"/>
                <w:szCs w:val="24"/>
              </w:rPr>
              <w:t>if</w:t>
            </w:r>
            <w:r>
              <w:rPr>
                <w:spacing w:val="-1"/>
                <w:sz w:val="24"/>
                <w:szCs w:val="24"/>
              </w:rPr>
              <w:t>fe</w:t>
            </w:r>
            <w:r>
              <w:rPr>
                <w:sz w:val="24"/>
                <w:szCs w:val="24"/>
              </w:rPr>
              <w:t>r</w:t>
            </w:r>
            <w:r>
              <w:rPr>
                <w:spacing w:val="-2"/>
                <w:sz w:val="24"/>
                <w:szCs w:val="24"/>
              </w:rPr>
              <w:t>e</w:t>
            </w:r>
            <w:r>
              <w:rPr>
                <w:sz w:val="24"/>
                <w:szCs w:val="24"/>
              </w:rPr>
              <w:t>nt</w:t>
            </w:r>
            <w:r>
              <w:rPr>
                <w:spacing w:val="3"/>
                <w:sz w:val="24"/>
                <w:szCs w:val="24"/>
              </w:rPr>
              <w:t xml:space="preserve"> </w:t>
            </w:r>
            <w:r>
              <w:rPr>
                <w:sz w:val="24"/>
                <w:szCs w:val="24"/>
              </w:rPr>
              <w:t>fo</w:t>
            </w:r>
            <w:r>
              <w:rPr>
                <w:spacing w:val="-2"/>
                <w:sz w:val="24"/>
                <w:szCs w:val="24"/>
              </w:rPr>
              <w:t>c</w:t>
            </w:r>
            <w:r>
              <w:rPr>
                <w:sz w:val="24"/>
                <w:szCs w:val="24"/>
              </w:rPr>
              <w:t>us</w:t>
            </w:r>
            <w:r>
              <w:rPr>
                <w:spacing w:val="-1"/>
                <w:sz w:val="24"/>
                <w:szCs w:val="24"/>
              </w:rPr>
              <w:t>e</w:t>
            </w:r>
            <w:r>
              <w:rPr>
                <w:sz w:val="24"/>
                <w:szCs w:val="24"/>
              </w:rPr>
              <w:t>s us</w:t>
            </w:r>
            <w:r>
              <w:rPr>
                <w:spacing w:val="1"/>
                <w:sz w:val="24"/>
                <w:szCs w:val="24"/>
              </w:rPr>
              <w:t>i</w:t>
            </w:r>
            <w:r>
              <w:rPr>
                <w:sz w:val="24"/>
                <w:szCs w:val="24"/>
              </w:rPr>
              <w:t xml:space="preserve">ng </w:t>
            </w:r>
            <w:r>
              <w:rPr>
                <w:spacing w:val="1"/>
                <w:sz w:val="24"/>
                <w:szCs w:val="24"/>
              </w:rPr>
              <w:t>S</w:t>
            </w:r>
            <w:r>
              <w:rPr>
                <w:spacing w:val="2"/>
                <w:sz w:val="24"/>
                <w:szCs w:val="24"/>
              </w:rPr>
              <w:t>V</w:t>
            </w:r>
            <w:r>
              <w:rPr>
                <w:sz w:val="24"/>
                <w:szCs w:val="24"/>
              </w:rPr>
              <w:t>M</w:t>
            </w:r>
          </w:p>
        </w:tc>
        <w:tc>
          <w:tcPr>
            <w:tcW w:w="336" w:type="dxa"/>
            <w:tcBorders>
              <w:top w:val="nil"/>
              <w:left w:val="nil"/>
              <w:bottom w:val="nil"/>
              <w:right w:val="nil"/>
            </w:tcBorders>
          </w:tcPr>
          <w:p w14:paraId="1C34C76A" w14:textId="77777777" w:rsidR="00433F0F" w:rsidRDefault="008B01BA">
            <w:pPr>
              <w:spacing w:before="55"/>
              <w:ind w:left="56"/>
              <w:rPr>
                <w:sz w:val="24"/>
                <w:szCs w:val="24"/>
              </w:rPr>
            </w:pPr>
            <w:r>
              <w:rPr>
                <w:sz w:val="24"/>
                <w:szCs w:val="24"/>
              </w:rPr>
              <w:t>8</w:t>
            </w:r>
          </w:p>
        </w:tc>
      </w:tr>
      <w:tr w:rsidR="00433F0F" w14:paraId="747A1778" w14:textId="77777777">
        <w:trPr>
          <w:trHeight w:hRule="exact" w:val="414"/>
        </w:trPr>
        <w:tc>
          <w:tcPr>
            <w:tcW w:w="310" w:type="dxa"/>
            <w:tcBorders>
              <w:top w:val="nil"/>
              <w:left w:val="nil"/>
              <w:bottom w:val="nil"/>
              <w:right w:val="nil"/>
            </w:tcBorders>
          </w:tcPr>
          <w:p w14:paraId="485B91BA" w14:textId="77777777" w:rsidR="00433F0F" w:rsidRDefault="00433F0F"/>
        </w:tc>
        <w:tc>
          <w:tcPr>
            <w:tcW w:w="7596" w:type="dxa"/>
            <w:tcBorders>
              <w:top w:val="nil"/>
              <w:left w:val="nil"/>
              <w:bottom w:val="nil"/>
              <w:right w:val="nil"/>
            </w:tcBorders>
          </w:tcPr>
          <w:p w14:paraId="7BF269C7" w14:textId="77777777" w:rsidR="00433F0F" w:rsidRDefault="008B01BA">
            <w:pPr>
              <w:spacing w:before="56"/>
              <w:ind w:left="450"/>
              <w:rPr>
                <w:sz w:val="24"/>
                <w:szCs w:val="24"/>
              </w:rPr>
            </w:pPr>
            <w:r>
              <w:rPr>
                <w:sz w:val="24"/>
                <w:szCs w:val="24"/>
              </w:rPr>
              <w:t>2.8 T</w:t>
            </w:r>
            <w:r>
              <w:rPr>
                <w:spacing w:val="-1"/>
                <w:sz w:val="24"/>
                <w:szCs w:val="24"/>
              </w:rPr>
              <w:t>e</w:t>
            </w:r>
            <w:r>
              <w:rPr>
                <w:sz w:val="24"/>
                <w:szCs w:val="24"/>
              </w:rPr>
              <w:t>xture</w:t>
            </w:r>
            <w:r>
              <w:rPr>
                <w:spacing w:val="-1"/>
                <w:sz w:val="24"/>
                <w:szCs w:val="24"/>
              </w:rPr>
              <w:t xml:space="preserve"> </w:t>
            </w:r>
            <w:r>
              <w:rPr>
                <w:sz w:val="24"/>
                <w:szCs w:val="24"/>
              </w:rPr>
              <w:t>b</w:t>
            </w:r>
            <w:r>
              <w:rPr>
                <w:spacing w:val="-1"/>
                <w:sz w:val="24"/>
                <w:szCs w:val="24"/>
              </w:rPr>
              <w:t>a</w:t>
            </w:r>
            <w:r>
              <w:rPr>
                <w:spacing w:val="2"/>
                <w:sz w:val="24"/>
                <w:szCs w:val="24"/>
              </w:rPr>
              <w:t>s</w:t>
            </w:r>
            <w:r>
              <w:rPr>
                <w:spacing w:val="-1"/>
                <w:sz w:val="24"/>
                <w:szCs w:val="24"/>
              </w:rPr>
              <w:t>e</w:t>
            </w:r>
            <w:r>
              <w:rPr>
                <w:sz w:val="24"/>
                <w:szCs w:val="24"/>
              </w:rPr>
              <w:t>d tu</w:t>
            </w:r>
            <w:r>
              <w:rPr>
                <w:spacing w:val="1"/>
                <w:sz w:val="24"/>
                <w:szCs w:val="24"/>
              </w:rPr>
              <w:t>m</w:t>
            </w:r>
            <w:r>
              <w:rPr>
                <w:sz w:val="24"/>
                <w:szCs w:val="24"/>
              </w:rPr>
              <w:t>or</w:t>
            </w:r>
            <w:r>
              <w:rPr>
                <w:spacing w:val="1"/>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 xml:space="preserve">on using </w:t>
            </w:r>
            <w:r>
              <w:rPr>
                <w:spacing w:val="1"/>
                <w:sz w:val="24"/>
                <w:szCs w:val="24"/>
              </w:rPr>
              <w:t>S</w:t>
            </w:r>
            <w:r>
              <w:rPr>
                <w:spacing w:val="-1"/>
                <w:sz w:val="24"/>
                <w:szCs w:val="24"/>
              </w:rPr>
              <w:t>ee</w:t>
            </w:r>
            <w:r>
              <w:rPr>
                <w:sz w:val="24"/>
                <w:szCs w:val="24"/>
              </w:rPr>
              <w:t>d</w:t>
            </w:r>
            <w:r>
              <w:rPr>
                <w:spacing w:val="-1"/>
                <w:sz w:val="24"/>
                <w:szCs w:val="24"/>
              </w:rPr>
              <w:t>e</w:t>
            </w:r>
            <w:r>
              <w:rPr>
                <w:sz w:val="24"/>
                <w:szCs w:val="24"/>
              </w:rPr>
              <w:t xml:space="preserve">d </w:t>
            </w:r>
            <w:r>
              <w:rPr>
                <w:spacing w:val="3"/>
                <w:sz w:val="24"/>
                <w:szCs w:val="24"/>
              </w:rPr>
              <w:t>R</w:t>
            </w:r>
            <w:r>
              <w:rPr>
                <w:spacing w:val="-1"/>
                <w:sz w:val="24"/>
                <w:szCs w:val="24"/>
              </w:rPr>
              <w:t>e</w:t>
            </w:r>
            <w:r>
              <w:rPr>
                <w:sz w:val="24"/>
                <w:szCs w:val="24"/>
              </w:rPr>
              <w:t>gion G</w:t>
            </w:r>
            <w:r>
              <w:rPr>
                <w:spacing w:val="-1"/>
                <w:sz w:val="24"/>
                <w:szCs w:val="24"/>
              </w:rPr>
              <w:t>r</w:t>
            </w:r>
            <w:r>
              <w:rPr>
                <w:sz w:val="24"/>
                <w:szCs w:val="24"/>
              </w:rPr>
              <w:t>owing M</w:t>
            </w:r>
            <w:r>
              <w:rPr>
                <w:spacing w:val="-1"/>
                <w:sz w:val="24"/>
                <w:szCs w:val="24"/>
              </w:rPr>
              <w:t>e</w:t>
            </w:r>
            <w:r>
              <w:rPr>
                <w:sz w:val="24"/>
                <w:szCs w:val="24"/>
              </w:rPr>
              <w:t>thod</w:t>
            </w:r>
          </w:p>
        </w:tc>
        <w:tc>
          <w:tcPr>
            <w:tcW w:w="336" w:type="dxa"/>
            <w:tcBorders>
              <w:top w:val="nil"/>
              <w:left w:val="nil"/>
              <w:bottom w:val="nil"/>
              <w:right w:val="nil"/>
            </w:tcBorders>
          </w:tcPr>
          <w:p w14:paraId="1DD0F600" w14:textId="77777777" w:rsidR="00433F0F" w:rsidRDefault="008B01BA">
            <w:pPr>
              <w:spacing w:before="56"/>
              <w:ind w:left="56"/>
              <w:rPr>
                <w:sz w:val="24"/>
                <w:szCs w:val="24"/>
              </w:rPr>
            </w:pPr>
            <w:r>
              <w:rPr>
                <w:sz w:val="24"/>
                <w:szCs w:val="24"/>
              </w:rPr>
              <w:t>8</w:t>
            </w:r>
          </w:p>
        </w:tc>
      </w:tr>
      <w:tr w:rsidR="00433F0F" w14:paraId="2014CA9A" w14:textId="77777777">
        <w:trPr>
          <w:trHeight w:hRule="exact" w:val="414"/>
        </w:trPr>
        <w:tc>
          <w:tcPr>
            <w:tcW w:w="310" w:type="dxa"/>
            <w:tcBorders>
              <w:top w:val="nil"/>
              <w:left w:val="nil"/>
              <w:bottom w:val="nil"/>
              <w:right w:val="nil"/>
            </w:tcBorders>
          </w:tcPr>
          <w:p w14:paraId="0AE33CA6" w14:textId="77777777" w:rsidR="00433F0F" w:rsidRDefault="00433F0F"/>
        </w:tc>
        <w:tc>
          <w:tcPr>
            <w:tcW w:w="7596" w:type="dxa"/>
            <w:tcBorders>
              <w:top w:val="nil"/>
              <w:left w:val="nil"/>
              <w:bottom w:val="nil"/>
              <w:right w:val="nil"/>
            </w:tcBorders>
          </w:tcPr>
          <w:p w14:paraId="4A9A6F11" w14:textId="77777777" w:rsidR="00433F0F" w:rsidRDefault="008B01BA">
            <w:pPr>
              <w:spacing w:before="55"/>
              <w:ind w:left="450"/>
              <w:rPr>
                <w:sz w:val="24"/>
                <w:szCs w:val="24"/>
              </w:rPr>
            </w:pPr>
            <w:r>
              <w:rPr>
                <w:sz w:val="24"/>
                <w:szCs w:val="24"/>
              </w:rPr>
              <w:t>2.9 Br</w:t>
            </w:r>
            <w:r>
              <w:rPr>
                <w:spacing w:val="-2"/>
                <w:sz w:val="24"/>
                <w:szCs w:val="24"/>
              </w:rPr>
              <w:t>a</w:t>
            </w:r>
            <w:r>
              <w:rPr>
                <w:sz w:val="24"/>
                <w:szCs w:val="24"/>
              </w:rPr>
              <w:t xml:space="preserve">in Tumor </w:t>
            </w:r>
            <w:r>
              <w:rPr>
                <w:spacing w:val="-1"/>
                <w:sz w:val="24"/>
                <w:szCs w:val="24"/>
              </w:rPr>
              <w:t>De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on Using A</w:t>
            </w:r>
            <w:r>
              <w:rPr>
                <w:spacing w:val="-1"/>
                <w:sz w:val="24"/>
                <w:szCs w:val="24"/>
              </w:rPr>
              <w:t>r</w:t>
            </w:r>
            <w:r>
              <w:rPr>
                <w:sz w:val="24"/>
                <w:szCs w:val="24"/>
              </w:rPr>
              <w:t>t</w:t>
            </w:r>
            <w:r>
              <w:rPr>
                <w:spacing w:val="1"/>
                <w:sz w:val="24"/>
                <w:szCs w:val="24"/>
              </w:rPr>
              <w:t>i</w:t>
            </w:r>
            <w:r>
              <w:rPr>
                <w:sz w:val="24"/>
                <w:szCs w:val="24"/>
              </w:rPr>
              <w:t>fi</w:t>
            </w:r>
            <w:r>
              <w:rPr>
                <w:spacing w:val="-1"/>
                <w:sz w:val="24"/>
                <w:szCs w:val="24"/>
              </w:rPr>
              <w:t>c</w:t>
            </w:r>
            <w:r>
              <w:rPr>
                <w:sz w:val="24"/>
                <w:szCs w:val="24"/>
              </w:rPr>
              <w:t>ial N</w:t>
            </w:r>
            <w:r>
              <w:rPr>
                <w:spacing w:val="-1"/>
                <w:sz w:val="24"/>
                <w:szCs w:val="24"/>
              </w:rPr>
              <w:t>e</w:t>
            </w:r>
            <w:r>
              <w:rPr>
                <w:sz w:val="24"/>
                <w:szCs w:val="24"/>
              </w:rPr>
              <w:t>u</w:t>
            </w:r>
            <w:r>
              <w:rPr>
                <w:spacing w:val="1"/>
                <w:sz w:val="24"/>
                <w:szCs w:val="24"/>
              </w:rPr>
              <w:t>r</w:t>
            </w:r>
            <w:r>
              <w:rPr>
                <w:spacing w:val="-1"/>
                <w:sz w:val="24"/>
                <w:szCs w:val="24"/>
              </w:rPr>
              <w:t>a</w:t>
            </w:r>
            <w:r>
              <w:rPr>
                <w:sz w:val="24"/>
                <w:szCs w:val="24"/>
              </w:rPr>
              <w:t>l N</w:t>
            </w:r>
            <w:r>
              <w:rPr>
                <w:spacing w:val="-1"/>
                <w:sz w:val="24"/>
                <w:szCs w:val="24"/>
              </w:rPr>
              <w:t>e</w:t>
            </w:r>
            <w:r>
              <w:rPr>
                <w:sz w:val="24"/>
                <w:szCs w:val="24"/>
              </w:rPr>
              <w:t>twor</w:t>
            </w:r>
            <w:r>
              <w:rPr>
                <w:spacing w:val="-1"/>
                <w:sz w:val="24"/>
                <w:szCs w:val="24"/>
              </w:rPr>
              <w:t>k</w:t>
            </w:r>
            <w:r>
              <w:rPr>
                <w:sz w:val="24"/>
                <w:szCs w:val="24"/>
              </w:rPr>
              <w:t>s</w:t>
            </w:r>
          </w:p>
        </w:tc>
        <w:tc>
          <w:tcPr>
            <w:tcW w:w="336" w:type="dxa"/>
            <w:tcBorders>
              <w:top w:val="nil"/>
              <w:left w:val="nil"/>
              <w:bottom w:val="nil"/>
              <w:right w:val="nil"/>
            </w:tcBorders>
          </w:tcPr>
          <w:p w14:paraId="21A3B2F3" w14:textId="77777777" w:rsidR="00433F0F" w:rsidRDefault="008B01BA">
            <w:pPr>
              <w:spacing w:before="55"/>
              <w:ind w:left="56"/>
              <w:rPr>
                <w:sz w:val="24"/>
                <w:szCs w:val="24"/>
              </w:rPr>
            </w:pPr>
            <w:r>
              <w:rPr>
                <w:sz w:val="24"/>
                <w:szCs w:val="24"/>
              </w:rPr>
              <w:t>8</w:t>
            </w:r>
          </w:p>
        </w:tc>
      </w:tr>
      <w:tr w:rsidR="00433F0F" w14:paraId="1A2A024A" w14:textId="77777777">
        <w:trPr>
          <w:trHeight w:hRule="exact" w:val="414"/>
        </w:trPr>
        <w:tc>
          <w:tcPr>
            <w:tcW w:w="310" w:type="dxa"/>
            <w:tcBorders>
              <w:top w:val="nil"/>
              <w:left w:val="nil"/>
              <w:bottom w:val="nil"/>
              <w:right w:val="nil"/>
            </w:tcBorders>
          </w:tcPr>
          <w:p w14:paraId="58AD43DF" w14:textId="77777777" w:rsidR="00433F0F" w:rsidRDefault="00433F0F"/>
        </w:tc>
        <w:tc>
          <w:tcPr>
            <w:tcW w:w="7596" w:type="dxa"/>
            <w:tcBorders>
              <w:top w:val="nil"/>
              <w:left w:val="nil"/>
              <w:bottom w:val="nil"/>
              <w:right w:val="nil"/>
            </w:tcBorders>
          </w:tcPr>
          <w:p w14:paraId="0A119842" w14:textId="77777777" w:rsidR="00433F0F" w:rsidRDefault="008B01BA">
            <w:pPr>
              <w:spacing w:before="56"/>
              <w:ind w:left="450"/>
              <w:rPr>
                <w:sz w:val="24"/>
                <w:szCs w:val="24"/>
              </w:rPr>
            </w:pPr>
            <w:r>
              <w:rPr>
                <w:sz w:val="24"/>
                <w:szCs w:val="24"/>
              </w:rPr>
              <w:t xml:space="preserve">2.10 An </w:t>
            </w:r>
            <w:r>
              <w:rPr>
                <w:spacing w:val="-1"/>
                <w:sz w:val="24"/>
                <w:szCs w:val="24"/>
              </w:rPr>
              <w:t>Acc</w:t>
            </w:r>
            <w:r>
              <w:rPr>
                <w:spacing w:val="2"/>
                <w:sz w:val="24"/>
                <w:szCs w:val="24"/>
              </w:rPr>
              <w:t>u</w:t>
            </w:r>
            <w:r>
              <w:rPr>
                <w:sz w:val="24"/>
                <w:szCs w:val="24"/>
              </w:rPr>
              <w:t>r</w:t>
            </w:r>
            <w:r>
              <w:rPr>
                <w:spacing w:val="-2"/>
                <w:sz w:val="24"/>
                <w:szCs w:val="24"/>
              </w:rPr>
              <w:t>a</w:t>
            </w:r>
            <w:r>
              <w:rPr>
                <w:sz w:val="24"/>
                <w:szCs w:val="24"/>
              </w:rPr>
              <w:t>te B</w:t>
            </w:r>
            <w:r>
              <w:rPr>
                <w:spacing w:val="-1"/>
                <w:sz w:val="24"/>
                <w:szCs w:val="24"/>
              </w:rPr>
              <w:t>a</w:t>
            </w:r>
            <w:r>
              <w:rPr>
                <w:spacing w:val="2"/>
                <w:sz w:val="24"/>
                <w:szCs w:val="24"/>
              </w:rPr>
              <w:t>y</w:t>
            </w:r>
            <w:r>
              <w:rPr>
                <w:spacing w:val="-1"/>
                <w:sz w:val="24"/>
                <w:szCs w:val="24"/>
              </w:rPr>
              <w:t>e</w:t>
            </w:r>
            <w:r>
              <w:rPr>
                <w:sz w:val="24"/>
                <w:szCs w:val="24"/>
              </w:rPr>
              <w:t>sian M</w:t>
            </w:r>
            <w:r>
              <w:rPr>
                <w:spacing w:val="-1"/>
                <w:sz w:val="24"/>
                <w:szCs w:val="24"/>
              </w:rPr>
              <w:t>e</w:t>
            </w:r>
            <w:r>
              <w:rPr>
                <w:sz w:val="24"/>
                <w:szCs w:val="24"/>
              </w:rPr>
              <w:t>thod for</w:t>
            </w:r>
            <w:r>
              <w:rPr>
                <w:spacing w:val="-1"/>
                <w:sz w:val="24"/>
                <w:szCs w:val="24"/>
              </w:rPr>
              <w:t xml:space="preserve"> </w:t>
            </w:r>
            <w:r>
              <w:rPr>
                <w:sz w:val="24"/>
                <w:szCs w:val="24"/>
              </w:rPr>
              <w:t>Automatic</w:t>
            </w:r>
            <w:r>
              <w:rPr>
                <w:spacing w:val="2"/>
                <w:sz w:val="24"/>
                <w:szCs w:val="24"/>
              </w:rPr>
              <w:t xml:space="preserve"> </w:t>
            </w:r>
            <w:r>
              <w:rPr>
                <w:spacing w:val="1"/>
                <w:sz w:val="24"/>
                <w:szCs w:val="24"/>
              </w:rPr>
              <w:t>S</w:t>
            </w:r>
            <w:r>
              <w:rPr>
                <w:spacing w:val="-1"/>
                <w:sz w:val="24"/>
                <w:szCs w:val="24"/>
              </w:rPr>
              <w:t>e</w:t>
            </w:r>
            <w:r>
              <w:rPr>
                <w:sz w:val="24"/>
                <w:szCs w:val="24"/>
              </w:rPr>
              <w:t>gment</w:t>
            </w:r>
            <w:r>
              <w:rPr>
                <w:spacing w:val="-1"/>
                <w:sz w:val="24"/>
                <w:szCs w:val="24"/>
              </w:rPr>
              <w:t>a</w:t>
            </w:r>
            <w:r>
              <w:rPr>
                <w:sz w:val="24"/>
                <w:szCs w:val="24"/>
              </w:rPr>
              <w:t>t</w:t>
            </w:r>
            <w:r>
              <w:rPr>
                <w:spacing w:val="1"/>
                <w:sz w:val="24"/>
                <w:szCs w:val="24"/>
              </w:rPr>
              <w:t>i</w:t>
            </w:r>
            <w:r>
              <w:rPr>
                <w:sz w:val="24"/>
                <w:szCs w:val="24"/>
              </w:rPr>
              <w:t>on</w:t>
            </w:r>
          </w:p>
        </w:tc>
        <w:tc>
          <w:tcPr>
            <w:tcW w:w="336" w:type="dxa"/>
            <w:tcBorders>
              <w:top w:val="nil"/>
              <w:left w:val="nil"/>
              <w:bottom w:val="nil"/>
              <w:right w:val="nil"/>
            </w:tcBorders>
          </w:tcPr>
          <w:p w14:paraId="600AD213" w14:textId="77777777" w:rsidR="00433F0F" w:rsidRDefault="008B01BA">
            <w:pPr>
              <w:spacing w:before="56"/>
              <w:ind w:left="56"/>
              <w:rPr>
                <w:sz w:val="24"/>
                <w:szCs w:val="24"/>
              </w:rPr>
            </w:pPr>
            <w:r>
              <w:rPr>
                <w:sz w:val="24"/>
                <w:szCs w:val="24"/>
              </w:rPr>
              <w:t>9</w:t>
            </w:r>
          </w:p>
        </w:tc>
      </w:tr>
      <w:tr w:rsidR="00433F0F" w14:paraId="128A5920" w14:textId="77777777">
        <w:trPr>
          <w:trHeight w:hRule="exact" w:val="414"/>
        </w:trPr>
        <w:tc>
          <w:tcPr>
            <w:tcW w:w="310" w:type="dxa"/>
            <w:tcBorders>
              <w:top w:val="nil"/>
              <w:left w:val="nil"/>
              <w:bottom w:val="nil"/>
              <w:right w:val="nil"/>
            </w:tcBorders>
          </w:tcPr>
          <w:p w14:paraId="58A68D20" w14:textId="77777777" w:rsidR="00433F0F" w:rsidRDefault="00433F0F"/>
        </w:tc>
        <w:tc>
          <w:tcPr>
            <w:tcW w:w="7596" w:type="dxa"/>
            <w:tcBorders>
              <w:top w:val="nil"/>
              <w:left w:val="nil"/>
              <w:bottom w:val="nil"/>
              <w:right w:val="nil"/>
            </w:tcBorders>
          </w:tcPr>
          <w:p w14:paraId="0880DFF7" w14:textId="77777777" w:rsidR="00433F0F" w:rsidRDefault="008B01BA">
            <w:pPr>
              <w:spacing w:before="55"/>
              <w:ind w:left="450"/>
              <w:rPr>
                <w:sz w:val="24"/>
                <w:szCs w:val="24"/>
              </w:rPr>
            </w:pPr>
            <w:r>
              <w:rPr>
                <w:sz w:val="24"/>
                <w:szCs w:val="24"/>
              </w:rPr>
              <w:t>2.11 MR</w:t>
            </w:r>
            <w:r>
              <w:rPr>
                <w:spacing w:val="1"/>
                <w:sz w:val="24"/>
                <w:szCs w:val="24"/>
              </w:rPr>
              <w:t xml:space="preserve"> </w:t>
            </w:r>
            <w:r>
              <w:rPr>
                <w:spacing w:val="-3"/>
                <w:sz w:val="24"/>
                <w:szCs w:val="24"/>
              </w:rPr>
              <w:t>I</w:t>
            </w:r>
            <w:r>
              <w:rPr>
                <w:sz w:val="24"/>
                <w:szCs w:val="24"/>
              </w:rPr>
              <w:t>ma</w:t>
            </w:r>
            <w:r>
              <w:rPr>
                <w:spacing w:val="2"/>
                <w:sz w:val="24"/>
                <w:szCs w:val="24"/>
              </w:rPr>
              <w:t>g</w:t>
            </w:r>
            <w:r>
              <w:rPr>
                <w:sz w:val="24"/>
                <w:szCs w:val="24"/>
              </w:rPr>
              <w:t>e</w:t>
            </w:r>
            <w:r>
              <w:rPr>
                <w:spacing w:val="-1"/>
                <w:sz w:val="24"/>
                <w:szCs w:val="24"/>
              </w:rPr>
              <w:t xml:space="preserve"> </w:t>
            </w:r>
            <w:r>
              <w:rPr>
                <w:sz w:val="24"/>
                <w:szCs w:val="24"/>
              </w:rPr>
              <w:t>Classifi</w:t>
            </w:r>
            <w:r>
              <w:rPr>
                <w:spacing w:val="-1"/>
                <w:sz w:val="24"/>
                <w:szCs w:val="24"/>
              </w:rPr>
              <w:t>ca</w:t>
            </w:r>
            <w:r>
              <w:rPr>
                <w:sz w:val="24"/>
                <w:szCs w:val="24"/>
              </w:rPr>
              <w:t>t</w:t>
            </w:r>
            <w:r>
              <w:rPr>
                <w:spacing w:val="1"/>
                <w:sz w:val="24"/>
                <w:szCs w:val="24"/>
              </w:rPr>
              <w:t>i</w:t>
            </w:r>
            <w:r>
              <w:rPr>
                <w:sz w:val="24"/>
                <w:szCs w:val="24"/>
              </w:rPr>
              <w:t>on Using Ad</w:t>
            </w:r>
            <w:r>
              <w:rPr>
                <w:spacing w:val="-1"/>
                <w:sz w:val="24"/>
                <w:szCs w:val="24"/>
              </w:rPr>
              <w:t>a</w:t>
            </w:r>
            <w:r>
              <w:rPr>
                <w:sz w:val="24"/>
                <w:szCs w:val="24"/>
              </w:rPr>
              <w:t>boost for</w:t>
            </w:r>
            <w:r>
              <w:rPr>
                <w:spacing w:val="1"/>
                <w:sz w:val="24"/>
                <w:szCs w:val="24"/>
              </w:rPr>
              <w:t xml:space="preserve"> </w:t>
            </w:r>
            <w:r>
              <w:rPr>
                <w:sz w:val="24"/>
                <w:szCs w:val="24"/>
              </w:rPr>
              <w:t>Br</w:t>
            </w:r>
            <w:r>
              <w:rPr>
                <w:spacing w:val="-2"/>
                <w:sz w:val="24"/>
                <w:szCs w:val="24"/>
              </w:rPr>
              <w:t>a</w:t>
            </w:r>
            <w:r>
              <w:rPr>
                <w:sz w:val="24"/>
                <w:szCs w:val="24"/>
              </w:rPr>
              <w:t xml:space="preserve">in Tumor </w:t>
            </w:r>
            <w:r>
              <w:rPr>
                <w:spacing w:val="-1"/>
                <w:sz w:val="24"/>
                <w:szCs w:val="24"/>
              </w:rPr>
              <w:t>T</w:t>
            </w:r>
            <w:r>
              <w:rPr>
                <w:sz w:val="24"/>
                <w:szCs w:val="24"/>
              </w:rPr>
              <w:t>ype</w:t>
            </w:r>
          </w:p>
        </w:tc>
        <w:tc>
          <w:tcPr>
            <w:tcW w:w="336" w:type="dxa"/>
            <w:tcBorders>
              <w:top w:val="nil"/>
              <w:left w:val="nil"/>
              <w:bottom w:val="nil"/>
              <w:right w:val="nil"/>
            </w:tcBorders>
          </w:tcPr>
          <w:p w14:paraId="531CCA51" w14:textId="77777777" w:rsidR="00433F0F" w:rsidRDefault="008B01BA">
            <w:pPr>
              <w:spacing w:before="55"/>
              <w:ind w:left="56"/>
              <w:rPr>
                <w:sz w:val="24"/>
                <w:szCs w:val="24"/>
              </w:rPr>
            </w:pPr>
            <w:r>
              <w:rPr>
                <w:sz w:val="24"/>
                <w:szCs w:val="24"/>
              </w:rPr>
              <w:t>9</w:t>
            </w:r>
          </w:p>
        </w:tc>
      </w:tr>
      <w:tr w:rsidR="00433F0F" w14:paraId="3A9B74F5" w14:textId="77777777">
        <w:trPr>
          <w:trHeight w:hRule="exact" w:val="414"/>
        </w:trPr>
        <w:tc>
          <w:tcPr>
            <w:tcW w:w="310" w:type="dxa"/>
            <w:tcBorders>
              <w:top w:val="nil"/>
              <w:left w:val="nil"/>
              <w:bottom w:val="nil"/>
              <w:right w:val="nil"/>
            </w:tcBorders>
          </w:tcPr>
          <w:p w14:paraId="6089CFFA" w14:textId="77777777" w:rsidR="00433F0F" w:rsidRDefault="00433F0F"/>
        </w:tc>
        <w:tc>
          <w:tcPr>
            <w:tcW w:w="7596" w:type="dxa"/>
            <w:tcBorders>
              <w:top w:val="nil"/>
              <w:left w:val="nil"/>
              <w:bottom w:val="nil"/>
              <w:right w:val="nil"/>
            </w:tcBorders>
          </w:tcPr>
          <w:p w14:paraId="21FCA23B" w14:textId="77777777" w:rsidR="00433F0F" w:rsidRDefault="008B01BA">
            <w:pPr>
              <w:spacing w:before="56"/>
              <w:ind w:left="450"/>
              <w:rPr>
                <w:sz w:val="24"/>
                <w:szCs w:val="24"/>
              </w:rPr>
            </w:pPr>
            <w:r>
              <w:rPr>
                <w:sz w:val="24"/>
                <w:szCs w:val="24"/>
              </w:rPr>
              <w:t>2.12 Br</w:t>
            </w:r>
            <w:r>
              <w:rPr>
                <w:spacing w:val="-2"/>
                <w:sz w:val="24"/>
                <w:szCs w:val="24"/>
              </w:rPr>
              <w:t>a</w:t>
            </w:r>
            <w:r>
              <w:rPr>
                <w:sz w:val="24"/>
                <w:szCs w:val="24"/>
              </w:rPr>
              <w:t>in MR</w:t>
            </w:r>
            <w:r>
              <w:rPr>
                <w:spacing w:val="1"/>
                <w:sz w:val="24"/>
                <w:szCs w:val="24"/>
              </w:rPr>
              <w:t xml:space="preserve"> </w:t>
            </w:r>
            <w:r>
              <w:rPr>
                <w:spacing w:val="-3"/>
                <w:sz w:val="24"/>
                <w:szCs w:val="24"/>
              </w:rPr>
              <w:t>I</w:t>
            </w:r>
            <w:r>
              <w:rPr>
                <w:sz w:val="24"/>
                <w:szCs w:val="24"/>
              </w:rPr>
              <w:t>ma</w:t>
            </w:r>
            <w:r>
              <w:rPr>
                <w:spacing w:val="2"/>
                <w:sz w:val="24"/>
                <w:szCs w:val="24"/>
              </w:rPr>
              <w:t>g</w:t>
            </w:r>
            <w:r>
              <w:rPr>
                <w:sz w:val="24"/>
                <w:szCs w:val="24"/>
              </w:rPr>
              <w:t>e</w:t>
            </w:r>
            <w:r>
              <w:rPr>
                <w:spacing w:val="-1"/>
                <w:sz w:val="24"/>
                <w:szCs w:val="24"/>
              </w:rPr>
              <w:t xml:space="preserve"> </w:t>
            </w:r>
            <w:r>
              <w:rPr>
                <w:spacing w:val="1"/>
                <w:sz w:val="24"/>
                <w:szCs w:val="24"/>
              </w:rPr>
              <w:t>Se</w:t>
            </w:r>
            <w:r>
              <w:rPr>
                <w:sz w:val="24"/>
                <w:szCs w:val="24"/>
              </w:rPr>
              <w:t>gment</w:t>
            </w:r>
            <w:r>
              <w:rPr>
                <w:spacing w:val="-1"/>
                <w:sz w:val="24"/>
                <w:szCs w:val="24"/>
              </w:rPr>
              <w:t>a</w:t>
            </w:r>
            <w:r>
              <w:rPr>
                <w:sz w:val="24"/>
                <w:szCs w:val="24"/>
              </w:rPr>
              <w:t>t</w:t>
            </w:r>
            <w:r>
              <w:rPr>
                <w:spacing w:val="1"/>
                <w:sz w:val="24"/>
                <w:szCs w:val="24"/>
              </w:rPr>
              <w:t>i</w:t>
            </w:r>
            <w:r>
              <w:rPr>
                <w:sz w:val="24"/>
                <w:szCs w:val="24"/>
              </w:rPr>
              <w:t>on f</w:t>
            </w:r>
            <w:r>
              <w:rPr>
                <w:spacing w:val="-1"/>
                <w:sz w:val="24"/>
                <w:szCs w:val="24"/>
              </w:rPr>
              <w:t>o</w:t>
            </w:r>
            <w:r>
              <w:rPr>
                <w:sz w:val="24"/>
                <w:szCs w:val="24"/>
              </w:rPr>
              <w:t xml:space="preserve">r </w:t>
            </w:r>
            <w:r>
              <w:rPr>
                <w:spacing w:val="-1"/>
                <w:sz w:val="24"/>
                <w:szCs w:val="24"/>
              </w:rPr>
              <w:t>T</w:t>
            </w:r>
            <w:r>
              <w:rPr>
                <w:sz w:val="24"/>
                <w:szCs w:val="24"/>
              </w:rPr>
              <w:t xml:space="preserve">umor </w:t>
            </w:r>
            <w:r>
              <w:rPr>
                <w:spacing w:val="1"/>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 using A</w:t>
            </w:r>
            <w:r>
              <w:rPr>
                <w:spacing w:val="-1"/>
                <w:sz w:val="24"/>
                <w:szCs w:val="24"/>
              </w:rPr>
              <w:t>N</w:t>
            </w:r>
            <w:r>
              <w:rPr>
                <w:sz w:val="24"/>
                <w:szCs w:val="24"/>
              </w:rPr>
              <w:t>N</w:t>
            </w:r>
          </w:p>
        </w:tc>
        <w:tc>
          <w:tcPr>
            <w:tcW w:w="336" w:type="dxa"/>
            <w:tcBorders>
              <w:top w:val="nil"/>
              <w:left w:val="nil"/>
              <w:bottom w:val="nil"/>
              <w:right w:val="nil"/>
            </w:tcBorders>
          </w:tcPr>
          <w:p w14:paraId="73E8874C" w14:textId="77777777" w:rsidR="00433F0F" w:rsidRDefault="008B01BA">
            <w:pPr>
              <w:spacing w:before="56"/>
              <w:ind w:left="56"/>
              <w:rPr>
                <w:sz w:val="24"/>
                <w:szCs w:val="24"/>
              </w:rPr>
            </w:pPr>
            <w:r>
              <w:rPr>
                <w:sz w:val="24"/>
                <w:szCs w:val="24"/>
              </w:rPr>
              <w:t>9</w:t>
            </w:r>
          </w:p>
        </w:tc>
      </w:tr>
      <w:tr w:rsidR="00433F0F" w14:paraId="67A0C2F8" w14:textId="77777777">
        <w:trPr>
          <w:trHeight w:hRule="exact" w:val="414"/>
        </w:trPr>
        <w:tc>
          <w:tcPr>
            <w:tcW w:w="310" w:type="dxa"/>
            <w:tcBorders>
              <w:top w:val="nil"/>
              <w:left w:val="nil"/>
              <w:bottom w:val="nil"/>
              <w:right w:val="nil"/>
            </w:tcBorders>
          </w:tcPr>
          <w:p w14:paraId="78E2A8B4" w14:textId="77777777" w:rsidR="00433F0F" w:rsidRDefault="00433F0F"/>
        </w:tc>
        <w:tc>
          <w:tcPr>
            <w:tcW w:w="7596" w:type="dxa"/>
            <w:tcBorders>
              <w:top w:val="nil"/>
              <w:left w:val="nil"/>
              <w:bottom w:val="nil"/>
              <w:right w:val="nil"/>
            </w:tcBorders>
          </w:tcPr>
          <w:p w14:paraId="2A6EE918" w14:textId="77777777" w:rsidR="00433F0F" w:rsidRDefault="008B01BA">
            <w:pPr>
              <w:spacing w:before="55"/>
              <w:ind w:left="450"/>
              <w:rPr>
                <w:sz w:val="24"/>
                <w:szCs w:val="24"/>
              </w:rPr>
            </w:pPr>
            <w:r>
              <w:rPr>
                <w:sz w:val="24"/>
                <w:szCs w:val="24"/>
              </w:rPr>
              <w:t>2.13 Br</w:t>
            </w:r>
            <w:r>
              <w:rPr>
                <w:spacing w:val="-2"/>
                <w:sz w:val="24"/>
                <w:szCs w:val="24"/>
              </w:rPr>
              <w:t>a</w:t>
            </w:r>
            <w:r>
              <w:rPr>
                <w:sz w:val="24"/>
                <w:szCs w:val="24"/>
              </w:rPr>
              <w:t>in</w:t>
            </w:r>
            <w:r>
              <w:rPr>
                <w:spacing w:val="3"/>
                <w:sz w:val="24"/>
                <w:szCs w:val="24"/>
              </w:rPr>
              <w:t xml:space="preserve"> </w:t>
            </w:r>
            <w:r>
              <w:rPr>
                <w:spacing w:val="-3"/>
                <w:sz w:val="24"/>
                <w:szCs w:val="24"/>
              </w:rPr>
              <w:t>I</w:t>
            </w:r>
            <w:r>
              <w:rPr>
                <w:sz w:val="24"/>
                <w:szCs w:val="24"/>
              </w:rPr>
              <w:t>mage</w:t>
            </w:r>
            <w:r>
              <w:rPr>
                <w:spacing w:val="-1"/>
                <w:sz w:val="24"/>
                <w:szCs w:val="24"/>
              </w:rPr>
              <w:t xml:space="preserve"> </w:t>
            </w:r>
            <w:r>
              <w:rPr>
                <w:spacing w:val="1"/>
                <w:sz w:val="24"/>
                <w:szCs w:val="24"/>
              </w:rPr>
              <w:t>S</w:t>
            </w:r>
            <w:r>
              <w:rPr>
                <w:spacing w:val="-1"/>
                <w:sz w:val="24"/>
                <w:szCs w:val="24"/>
              </w:rPr>
              <w:t>e</w:t>
            </w:r>
            <w:r>
              <w:rPr>
                <w:sz w:val="24"/>
                <w:szCs w:val="24"/>
              </w:rPr>
              <w:t>gm</w:t>
            </w:r>
            <w:r>
              <w:rPr>
                <w:spacing w:val="2"/>
                <w:sz w:val="24"/>
                <w:szCs w:val="24"/>
              </w:rPr>
              <w:t>e</w:t>
            </w:r>
            <w:r>
              <w:rPr>
                <w:sz w:val="24"/>
                <w:szCs w:val="24"/>
              </w:rPr>
              <w:t>ntation us</w:t>
            </w:r>
            <w:r>
              <w:rPr>
                <w:spacing w:val="1"/>
                <w:sz w:val="24"/>
                <w:szCs w:val="24"/>
              </w:rPr>
              <w:t>i</w:t>
            </w:r>
            <w:r>
              <w:rPr>
                <w:sz w:val="24"/>
                <w:szCs w:val="24"/>
              </w:rPr>
              <w:t xml:space="preserve">ng </w:t>
            </w:r>
            <w:r>
              <w:rPr>
                <w:spacing w:val="1"/>
                <w:sz w:val="24"/>
                <w:szCs w:val="24"/>
              </w:rPr>
              <w:t>S</w:t>
            </w:r>
            <w:r>
              <w:rPr>
                <w:sz w:val="24"/>
                <w:szCs w:val="24"/>
              </w:rPr>
              <w:t>VM</w:t>
            </w:r>
          </w:p>
        </w:tc>
        <w:tc>
          <w:tcPr>
            <w:tcW w:w="336" w:type="dxa"/>
            <w:tcBorders>
              <w:top w:val="nil"/>
              <w:left w:val="nil"/>
              <w:bottom w:val="nil"/>
              <w:right w:val="nil"/>
            </w:tcBorders>
          </w:tcPr>
          <w:p w14:paraId="7BF1002D" w14:textId="77777777" w:rsidR="00433F0F" w:rsidRDefault="008B01BA">
            <w:pPr>
              <w:spacing w:before="55"/>
              <w:ind w:left="56"/>
              <w:rPr>
                <w:sz w:val="24"/>
                <w:szCs w:val="24"/>
              </w:rPr>
            </w:pPr>
            <w:r>
              <w:rPr>
                <w:sz w:val="24"/>
                <w:szCs w:val="24"/>
              </w:rPr>
              <w:t>10</w:t>
            </w:r>
          </w:p>
        </w:tc>
      </w:tr>
      <w:tr w:rsidR="00433F0F" w14:paraId="4504DDFD" w14:textId="77777777">
        <w:trPr>
          <w:trHeight w:hRule="exact" w:val="428"/>
        </w:trPr>
        <w:tc>
          <w:tcPr>
            <w:tcW w:w="310" w:type="dxa"/>
            <w:tcBorders>
              <w:top w:val="nil"/>
              <w:left w:val="nil"/>
              <w:bottom w:val="nil"/>
              <w:right w:val="nil"/>
            </w:tcBorders>
          </w:tcPr>
          <w:p w14:paraId="1D64916B" w14:textId="77777777" w:rsidR="00433F0F" w:rsidRDefault="00433F0F"/>
        </w:tc>
        <w:tc>
          <w:tcPr>
            <w:tcW w:w="7596" w:type="dxa"/>
            <w:tcBorders>
              <w:top w:val="nil"/>
              <w:left w:val="nil"/>
              <w:bottom w:val="nil"/>
              <w:right w:val="nil"/>
            </w:tcBorders>
          </w:tcPr>
          <w:p w14:paraId="362B69DF" w14:textId="77777777" w:rsidR="00433F0F" w:rsidRDefault="008B01BA">
            <w:pPr>
              <w:spacing w:before="56"/>
              <w:ind w:left="450"/>
              <w:rPr>
                <w:sz w:val="24"/>
                <w:szCs w:val="24"/>
              </w:rPr>
            </w:pPr>
            <w:r>
              <w:rPr>
                <w:sz w:val="24"/>
                <w:szCs w:val="24"/>
              </w:rPr>
              <w:t xml:space="preserve">2.14 </w:t>
            </w:r>
            <w:r>
              <w:rPr>
                <w:spacing w:val="1"/>
                <w:sz w:val="24"/>
                <w:szCs w:val="24"/>
              </w:rPr>
              <w:t>S</w:t>
            </w:r>
            <w:r>
              <w:rPr>
                <w:spacing w:val="-1"/>
                <w:sz w:val="24"/>
                <w:szCs w:val="24"/>
              </w:rPr>
              <w:t>e</w:t>
            </w:r>
            <w:r>
              <w:rPr>
                <w:sz w:val="24"/>
                <w:szCs w:val="24"/>
              </w:rPr>
              <w:t>gment</w:t>
            </w:r>
            <w:r>
              <w:rPr>
                <w:spacing w:val="-1"/>
                <w:sz w:val="24"/>
                <w:szCs w:val="24"/>
              </w:rPr>
              <w:t>a</w:t>
            </w:r>
            <w:r>
              <w:rPr>
                <w:sz w:val="24"/>
                <w:szCs w:val="24"/>
              </w:rPr>
              <w:t>t</w:t>
            </w:r>
            <w:r>
              <w:rPr>
                <w:spacing w:val="1"/>
                <w:sz w:val="24"/>
                <w:szCs w:val="24"/>
              </w:rPr>
              <w:t>i</w:t>
            </w:r>
            <w:r>
              <w:rPr>
                <w:sz w:val="24"/>
                <w:szCs w:val="24"/>
              </w:rPr>
              <w:t>on b</w:t>
            </w:r>
            <w:r>
              <w:rPr>
                <w:spacing w:val="-1"/>
                <w:sz w:val="24"/>
                <w:szCs w:val="24"/>
              </w:rPr>
              <w:t>a</w:t>
            </w:r>
            <w:r>
              <w:rPr>
                <w:sz w:val="24"/>
                <w:szCs w:val="24"/>
              </w:rPr>
              <w:t>s</w:t>
            </w:r>
            <w:r>
              <w:rPr>
                <w:spacing w:val="-1"/>
                <w:sz w:val="24"/>
                <w:szCs w:val="24"/>
              </w:rPr>
              <w:t>e</w:t>
            </w:r>
            <w:r>
              <w:rPr>
                <w:sz w:val="24"/>
                <w:szCs w:val="24"/>
              </w:rPr>
              <w:t>d</w:t>
            </w:r>
            <w:r>
              <w:rPr>
                <w:spacing w:val="2"/>
                <w:sz w:val="24"/>
                <w:szCs w:val="24"/>
              </w:rPr>
              <w:t xml:space="preserve"> </w:t>
            </w:r>
            <w:r>
              <w:rPr>
                <w:spacing w:val="-1"/>
                <w:sz w:val="24"/>
                <w:szCs w:val="24"/>
              </w:rPr>
              <w:t>F</w:t>
            </w:r>
            <w:r>
              <w:rPr>
                <w:sz w:val="24"/>
                <w:szCs w:val="24"/>
              </w:rPr>
              <w:t>u</w:t>
            </w:r>
            <w:r>
              <w:rPr>
                <w:spacing w:val="-1"/>
                <w:sz w:val="24"/>
                <w:szCs w:val="24"/>
              </w:rPr>
              <w:t>zz</w:t>
            </w:r>
            <w:r>
              <w:rPr>
                <w:sz w:val="24"/>
                <w:szCs w:val="24"/>
              </w:rPr>
              <w:t xml:space="preserve">y </w:t>
            </w:r>
            <w:r>
              <w:rPr>
                <w:spacing w:val="1"/>
                <w:sz w:val="24"/>
                <w:szCs w:val="24"/>
              </w:rPr>
              <w:t>Pa</w:t>
            </w:r>
            <w:r>
              <w:rPr>
                <w:sz w:val="24"/>
                <w:szCs w:val="24"/>
              </w:rPr>
              <w:t>rtit</w:t>
            </w:r>
            <w:r>
              <w:rPr>
                <w:spacing w:val="1"/>
                <w:sz w:val="24"/>
                <w:szCs w:val="24"/>
              </w:rPr>
              <w:t>i</w:t>
            </w:r>
            <w:r>
              <w:rPr>
                <w:sz w:val="24"/>
                <w:szCs w:val="24"/>
              </w:rPr>
              <w:t>on Entropy &amp; G</w:t>
            </w:r>
            <w:r>
              <w:rPr>
                <w:spacing w:val="-1"/>
                <w:sz w:val="24"/>
                <w:szCs w:val="24"/>
              </w:rPr>
              <w:t>e</w:t>
            </w:r>
            <w:r>
              <w:rPr>
                <w:sz w:val="24"/>
                <w:szCs w:val="24"/>
              </w:rPr>
              <w:t>n</w:t>
            </w:r>
            <w:r>
              <w:rPr>
                <w:spacing w:val="-1"/>
                <w:sz w:val="24"/>
                <w:szCs w:val="24"/>
              </w:rPr>
              <w:t>e</w:t>
            </w:r>
            <w:r>
              <w:rPr>
                <w:sz w:val="24"/>
                <w:szCs w:val="24"/>
              </w:rPr>
              <w:t>t</w:t>
            </w:r>
            <w:r>
              <w:rPr>
                <w:spacing w:val="1"/>
                <w:sz w:val="24"/>
                <w:szCs w:val="24"/>
              </w:rPr>
              <w:t>i</w:t>
            </w:r>
            <w:r>
              <w:rPr>
                <w:sz w:val="24"/>
                <w:szCs w:val="24"/>
              </w:rPr>
              <w:t>c</w:t>
            </w:r>
            <w:r>
              <w:rPr>
                <w:spacing w:val="-1"/>
                <w:sz w:val="24"/>
                <w:szCs w:val="24"/>
              </w:rPr>
              <w:t xml:space="preserve"> </w:t>
            </w:r>
            <w:r>
              <w:rPr>
                <w:sz w:val="24"/>
                <w:szCs w:val="24"/>
              </w:rPr>
              <w:t>Algo</w:t>
            </w:r>
            <w:r>
              <w:rPr>
                <w:spacing w:val="-1"/>
                <w:sz w:val="24"/>
                <w:szCs w:val="24"/>
              </w:rPr>
              <w:t>r</w:t>
            </w:r>
            <w:r>
              <w:rPr>
                <w:sz w:val="24"/>
                <w:szCs w:val="24"/>
              </w:rPr>
              <w:t>i</w:t>
            </w:r>
            <w:r>
              <w:rPr>
                <w:spacing w:val="1"/>
                <w:sz w:val="24"/>
                <w:szCs w:val="24"/>
              </w:rPr>
              <w:t>t</w:t>
            </w:r>
            <w:r>
              <w:rPr>
                <w:sz w:val="24"/>
                <w:szCs w:val="24"/>
              </w:rPr>
              <w:t>hm</w:t>
            </w:r>
          </w:p>
        </w:tc>
        <w:tc>
          <w:tcPr>
            <w:tcW w:w="336" w:type="dxa"/>
            <w:tcBorders>
              <w:top w:val="nil"/>
              <w:left w:val="nil"/>
              <w:bottom w:val="nil"/>
              <w:right w:val="nil"/>
            </w:tcBorders>
          </w:tcPr>
          <w:p w14:paraId="3A896C19" w14:textId="77777777" w:rsidR="00433F0F" w:rsidRDefault="008B01BA">
            <w:pPr>
              <w:spacing w:before="56"/>
              <w:ind w:left="56"/>
              <w:rPr>
                <w:sz w:val="24"/>
                <w:szCs w:val="24"/>
              </w:rPr>
            </w:pPr>
            <w:r>
              <w:rPr>
                <w:sz w:val="24"/>
                <w:szCs w:val="24"/>
              </w:rPr>
              <w:t>10</w:t>
            </w:r>
          </w:p>
        </w:tc>
      </w:tr>
    </w:tbl>
    <w:p w14:paraId="66C503C1" w14:textId="77777777" w:rsidR="00433F0F" w:rsidRDefault="00433F0F">
      <w:pPr>
        <w:sectPr w:rsidR="00433F0F">
          <w:headerReference w:type="default" r:id="rId15"/>
          <w:footerReference w:type="default" r:id="rId16"/>
          <w:pgSz w:w="12240" w:h="15840"/>
          <w:pgMar w:top="1380" w:right="1380" w:bottom="280" w:left="1720" w:header="0" w:footer="1012" w:gutter="0"/>
          <w:cols w:space="720"/>
        </w:sectPr>
      </w:pPr>
    </w:p>
    <w:p w14:paraId="2F2E02F1" w14:textId="77777777" w:rsidR="00433F0F" w:rsidRDefault="00433F0F">
      <w:pPr>
        <w:spacing w:line="80" w:lineRule="exact"/>
        <w:rPr>
          <w:sz w:val="9"/>
          <w:szCs w:val="9"/>
        </w:rPr>
      </w:pPr>
    </w:p>
    <w:tbl>
      <w:tblPr>
        <w:tblW w:w="0" w:type="auto"/>
        <w:tblInd w:w="1120" w:type="dxa"/>
        <w:tblLayout w:type="fixed"/>
        <w:tblCellMar>
          <w:left w:w="0" w:type="dxa"/>
          <w:right w:w="0" w:type="dxa"/>
        </w:tblCellMar>
        <w:tblLook w:val="01E0" w:firstRow="1" w:lastRow="1" w:firstColumn="1" w:lastColumn="1" w:noHBand="0" w:noVBand="0"/>
      </w:tblPr>
      <w:tblGrid>
        <w:gridCol w:w="7156"/>
        <w:gridCol w:w="365"/>
      </w:tblGrid>
      <w:tr w:rsidR="00433F0F" w14:paraId="2BF0032B" w14:textId="77777777">
        <w:trPr>
          <w:trHeight w:hRule="exact" w:val="426"/>
        </w:trPr>
        <w:tc>
          <w:tcPr>
            <w:tcW w:w="7156" w:type="dxa"/>
            <w:tcBorders>
              <w:top w:val="nil"/>
              <w:left w:val="nil"/>
              <w:bottom w:val="nil"/>
              <w:right w:val="nil"/>
            </w:tcBorders>
          </w:tcPr>
          <w:p w14:paraId="1333ACBF" w14:textId="77777777" w:rsidR="00433F0F" w:rsidRDefault="008B01BA">
            <w:pPr>
              <w:spacing w:before="69"/>
              <w:ind w:left="40"/>
              <w:rPr>
                <w:sz w:val="24"/>
                <w:szCs w:val="24"/>
              </w:rPr>
            </w:pPr>
            <w:r>
              <w:rPr>
                <w:sz w:val="24"/>
                <w:szCs w:val="24"/>
              </w:rPr>
              <w:t xml:space="preserve">2.15 </w:t>
            </w:r>
            <w:r>
              <w:rPr>
                <w:spacing w:val="1"/>
                <w:sz w:val="24"/>
                <w:szCs w:val="24"/>
              </w:rPr>
              <w:t>S</w:t>
            </w:r>
            <w:r>
              <w:rPr>
                <w:spacing w:val="-1"/>
                <w:sz w:val="24"/>
                <w:szCs w:val="24"/>
              </w:rPr>
              <w:t>e</w:t>
            </w:r>
            <w:r>
              <w:rPr>
                <w:sz w:val="24"/>
                <w:szCs w:val="24"/>
              </w:rPr>
              <w:t>gmentation and Cl</w:t>
            </w:r>
            <w:r>
              <w:rPr>
                <w:spacing w:val="-1"/>
                <w:sz w:val="24"/>
                <w:szCs w:val="24"/>
              </w:rPr>
              <w:t>a</w:t>
            </w:r>
            <w:r>
              <w:rPr>
                <w:sz w:val="24"/>
                <w:szCs w:val="24"/>
              </w:rPr>
              <w:t>ss</w:t>
            </w:r>
            <w:r>
              <w:rPr>
                <w:spacing w:val="1"/>
                <w:sz w:val="24"/>
                <w:szCs w:val="24"/>
              </w:rPr>
              <w:t>i</w:t>
            </w:r>
            <w:r>
              <w:rPr>
                <w:sz w:val="24"/>
                <w:szCs w:val="24"/>
              </w:rPr>
              <w:t>fi</w:t>
            </w:r>
            <w:r>
              <w:rPr>
                <w:spacing w:val="-1"/>
                <w:sz w:val="24"/>
                <w:szCs w:val="24"/>
              </w:rPr>
              <w:t>ca</w:t>
            </w:r>
            <w:r>
              <w:rPr>
                <w:sz w:val="24"/>
                <w:szCs w:val="24"/>
              </w:rPr>
              <w:t>t</w:t>
            </w:r>
            <w:r>
              <w:rPr>
                <w:spacing w:val="1"/>
                <w:sz w:val="24"/>
                <w:szCs w:val="24"/>
              </w:rPr>
              <w:t>i</w:t>
            </w:r>
            <w:r>
              <w:rPr>
                <w:sz w:val="24"/>
                <w:szCs w:val="24"/>
              </w:rPr>
              <w:t>on of</w:t>
            </w:r>
            <w:r>
              <w:rPr>
                <w:spacing w:val="-1"/>
                <w:sz w:val="24"/>
                <w:szCs w:val="24"/>
              </w:rPr>
              <w:t xml:space="preserve"> </w:t>
            </w:r>
            <w:r>
              <w:rPr>
                <w:sz w:val="24"/>
                <w:szCs w:val="24"/>
              </w:rPr>
              <w:t>M</w:t>
            </w:r>
            <w:r>
              <w:rPr>
                <w:spacing w:val="1"/>
                <w:sz w:val="24"/>
                <w:szCs w:val="24"/>
              </w:rPr>
              <w:t>R</w:t>
            </w:r>
            <w:r>
              <w:rPr>
                <w:sz w:val="24"/>
                <w:szCs w:val="24"/>
              </w:rPr>
              <w:t>I</w:t>
            </w:r>
            <w:r>
              <w:rPr>
                <w:spacing w:val="-3"/>
                <w:sz w:val="24"/>
                <w:szCs w:val="24"/>
              </w:rPr>
              <w:t xml:space="preserve"> </w:t>
            </w:r>
            <w:r>
              <w:rPr>
                <w:sz w:val="24"/>
                <w:szCs w:val="24"/>
              </w:rPr>
              <w:t>B</w:t>
            </w:r>
            <w:r>
              <w:rPr>
                <w:spacing w:val="1"/>
                <w:sz w:val="24"/>
                <w:szCs w:val="24"/>
              </w:rPr>
              <w:t>r</w:t>
            </w:r>
            <w:r>
              <w:rPr>
                <w:spacing w:val="-1"/>
                <w:sz w:val="24"/>
                <w:szCs w:val="24"/>
              </w:rPr>
              <w:t>a</w:t>
            </w:r>
            <w:r>
              <w:rPr>
                <w:spacing w:val="3"/>
                <w:sz w:val="24"/>
                <w:szCs w:val="24"/>
              </w:rPr>
              <w:t>i</w:t>
            </w:r>
            <w:r>
              <w:rPr>
                <w:sz w:val="24"/>
                <w:szCs w:val="24"/>
              </w:rPr>
              <w:t>n Tumor</w:t>
            </w:r>
          </w:p>
        </w:tc>
        <w:tc>
          <w:tcPr>
            <w:tcW w:w="365" w:type="dxa"/>
            <w:tcBorders>
              <w:top w:val="nil"/>
              <w:left w:val="nil"/>
              <w:bottom w:val="nil"/>
              <w:right w:val="nil"/>
            </w:tcBorders>
          </w:tcPr>
          <w:p w14:paraId="4076E305" w14:textId="77777777" w:rsidR="00433F0F" w:rsidRDefault="008B01BA">
            <w:pPr>
              <w:spacing w:before="69"/>
              <w:ind w:left="85"/>
              <w:rPr>
                <w:sz w:val="24"/>
                <w:szCs w:val="24"/>
              </w:rPr>
            </w:pPr>
            <w:r>
              <w:rPr>
                <w:sz w:val="24"/>
                <w:szCs w:val="24"/>
              </w:rPr>
              <w:t>11</w:t>
            </w:r>
          </w:p>
        </w:tc>
      </w:tr>
      <w:tr w:rsidR="00433F0F" w14:paraId="07B06A63" w14:textId="77777777">
        <w:trPr>
          <w:trHeight w:hRule="exact" w:val="414"/>
        </w:trPr>
        <w:tc>
          <w:tcPr>
            <w:tcW w:w="7156" w:type="dxa"/>
            <w:tcBorders>
              <w:top w:val="nil"/>
              <w:left w:val="nil"/>
              <w:bottom w:val="nil"/>
              <w:right w:val="nil"/>
            </w:tcBorders>
          </w:tcPr>
          <w:p w14:paraId="31B665FC" w14:textId="77777777" w:rsidR="00433F0F" w:rsidRDefault="008B01BA">
            <w:pPr>
              <w:spacing w:before="55"/>
              <w:ind w:left="40"/>
              <w:rPr>
                <w:sz w:val="24"/>
                <w:szCs w:val="24"/>
              </w:rPr>
            </w:pPr>
            <w:r>
              <w:rPr>
                <w:sz w:val="24"/>
                <w:szCs w:val="24"/>
              </w:rPr>
              <w:t>2.16 Br</w:t>
            </w:r>
            <w:r>
              <w:rPr>
                <w:spacing w:val="-2"/>
                <w:sz w:val="24"/>
                <w:szCs w:val="24"/>
              </w:rPr>
              <w:t>a</w:t>
            </w:r>
            <w:r>
              <w:rPr>
                <w:sz w:val="24"/>
                <w:szCs w:val="24"/>
              </w:rPr>
              <w:t xml:space="preserve">in </w:t>
            </w:r>
            <w:r>
              <w:rPr>
                <w:spacing w:val="1"/>
                <w:sz w:val="24"/>
                <w:szCs w:val="24"/>
              </w:rPr>
              <w:t>t</w:t>
            </w:r>
            <w:r>
              <w:rPr>
                <w:sz w:val="24"/>
                <w:szCs w:val="24"/>
              </w:rPr>
              <w:t>umor g</w:t>
            </w:r>
            <w:r>
              <w:rPr>
                <w:spacing w:val="-1"/>
                <w:sz w:val="24"/>
                <w:szCs w:val="24"/>
              </w:rPr>
              <w:t>ra</w:t>
            </w:r>
            <w:r>
              <w:rPr>
                <w:sz w:val="24"/>
                <w:szCs w:val="24"/>
              </w:rPr>
              <w:t>ding</w:t>
            </w:r>
            <w:r>
              <w:rPr>
                <w:spacing w:val="3"/>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z w:val="24"/>
                <w:szCs w:val="24"/>
              </w:rPr>
              <w:t>d on N</w:t>
            </w:r>
            <w:r>
              <w:rPr>
                <w:spacing w:val="-1"/>
                <w:sz w:val="24"/>
                <w:szCs w:val="24"/>
              </w:rPr>
              <w:t>e</w:t>
            </w:r>
            <w:r>
              <w:rPr>
                <w:spacing w:val="2"/>
                <w:sz w:val="24"/>
                <w:szCs w:val="24"/>
              </w:rPr>
              <w:t>u</w:t>
            </w:r>
            <w:r>
              <w:rPr>
                <w:sz w:val="24"/>
                <w:szCs w:val="24"/>
              </w:rPr>
              <w:t>r</w:t>
            </w:r>
            <w:r>
              <w:rPr>
                <w:spacing w:val="-2"/>
                <w:sz w:val="24"/>
                <w:szCs w:val="24"/>
              </w:rPr>
              <w:t>a</w:t>
            </w:r>
            <w:r>
              <w:rPr>
                <w:sz w:val="24"/>
                <w:szCs w:val="24"/>
              </w:rPr>
              <w:t>l N</w:t>
            </w:r>
            <w:r>
              <w:rPr>
                <w:spacing w:val="-1"/>
                <w:sz w:val="24"/>
                <w:szCs w:val="24"/>
              </w:rPr>
              <w:t>e</w:t>
            </w:r>
            <w:r>
              <w:rPr>
                <w:sz w:val="24"/>
                <w:szCs w:val="24"/>
              </w:rPr>
              <w:t>tw</w:t>
            </w:r>
            <w:r>
              <w:rPr>
                <w:spacing w:val="2"/>
                <w:sz w:val="24"/>
                <w:szCs w:val="24"/>
              </w:rPr>
              <w:t>o</w:t>
            </w:r>
            <w:r>
              <w:rPr>
                <w:spacing w:val="1"/>
                <w:sz w:val="24"/>
                <w:szCs w:val="24"/>
              </w:rPr>
              <w:t>r</w:t>
            </w:r>
            <w:r>
              <w:rPr>
                <w:sz w:val="24"/>
                <w:szCs w:val="24"/>
              </w:rPr>
              <w:t xml:space="preserve">ks </w:t>
            </w:r>
            <w:r>
              <w:rPr>
                <w:spacing w:val="-1"/>
                <w:sz w:val="24"/>
                <w:szCs w:val="24"/>
              </w:rPr>
              <w:t>a</w:t>
            </w:r>
            <w:r>
              <w:rPr>
                <w:sz w:val="24"/>
                <w:szCs w:val="24"/>
              </w:rPr>
              <w:t>nd CNN</w:t>
            </w:r>
          </w:p>
        </w:tc>
        <w:tc>
          <w:tcPr>
            <w:tcW w:w="365" w:type="dxa"/>
            <w:tcBorders>
              <w:top w:val="nil"/>
              <w:left w:val="nil"/>
              <w:bottom w:val="nil"/>
              <w:right w:val="nil"/>
            </w:tcBorders>
          </w:tcPr>
          <w:p w14:paraId="3D733476" w14:textId="77777777" w:rsidR="00433F0F" w:rsidRDefault="008B01BA">
            <w:pPr>
              <w:spacing w:before="55"/>
              <w:ind w:left="85"/>
              <w:rPr>
                <w:sz w:val="24"/>
                <w:szCs w:val="24"/>
              </w:rPr>
            </w:pPr>
            <w:r>
              <w:rPr>
                <w:sz w:val="24"/>
                <w:szCs w:val="24"/>
              </w:rPr>
              <w:t>11</w:t>
            </w:r>
          </w:p>
        </w:tc>
      </w:tr>
      <w:tr w:rsidR="00433F0F" w14:paraId="007E0CDB" w14:textId="77777777">
        <w:trPr>
          <w:trHeight w:hRule="exact" w:val="414"/>
        </w:trPr>
        <w:tc>
          <w:tcPr>
            <w:tcW w:w="7156" w:type="dxa"/>
            <w:tcBorders>
              <w:top w:val="nil"/>
              <w:left w:val="nil"/>
              <w:bottom w:val="nil"/>
              <w:right w:val="nil"/>
            </w:tcBorders>
          </w:tcPr>
          <w:p w14:paraId="15EE1170" w14:textId="77777777" w:rsidR="00433F0F" w:rsidRDefault="008B01BA">
            <w:pPr>
              <w:spacing w:before="56"/>
              <w:ind w:left="40"/>
              <w:rPr>
                <w:sz w:val="24"/>
                <w:szCs w:val="24"/>
              </w:rPr>
            </w:pPr>
            <w:r>
              <w:rPr>
                <w:sz w:val="24"/>
                <w:szCs w:val="24"/>
              </w:rPr>
              <w:t>2.17 Br</w:t>
            </w:r>
            <w:r>
              <w:rPr>
                <w:spacing w:val="-2"/>
                <w:sz w:val="24"/>
                <w:szCs w:val="24"/>
              </w:rPr>
              <w:t>a</w:t>
            </w:r>
            <w:r>
              <w:rPr>
                <w:sz w:val="24"/>
                <w:szCs w:val="24"/>
              </w:rPr>
              <w:t>in Tumor Segm</w:t>
            </w:r>
            <w:r>
              <w:rPr>
                <w:spacing w:val="1"/>
                <w:sz w:val="24"/>
                <w:szCs w:val="24"/>
              </w:rPr>
              <w:t>e</w:t>
            </w:r>
            <w:r>
              <w:rPr>
                <w:sz w:val="24"/>
                <w:szCs w:val="24"/>
              </w:rPr>
              <w:t>ntation Using CNN</w:t>
            </w:r>
            <w:r>
              <w:rPr>
                <w:spacing w:val="-1"/>
                <w:sz w:val="24"/>
                <w:szCs w:val="24"/>
              </w:rPr>
              <w:t xml:space="preserve"> </w:t>
            </w:r>
            <w:r>
              <w:rPr>
                <w:sz w:val="24"/>
                <w:szCs w:val="24"/>
              </w:rPr>
              <w:t>in MR</w:t>
            </w:r>
            <w:r>
              <w:rPr>
                <w:spacing w:val="1"/>
                <w:sz w:val="24"/>
                <w:szCs w:val="24"/>
              </w:rPr>
              <w:t xml:space="preserve"> </w:t>
            </w:r>
            <w:r>
              <w:rPr>
                <w:spacing w:val="-3"/>
                <w:sz w:val="24"/>
                <w:szCs w:val="24"/>
              </w:rPr>
              <w:t>I</w:t>
            </w:r>
            <w:r>
              <w:rPr>
                <w:sz w:val="24"/>
                <w:szCs w:val="24"/>
              </w:rPr>
              <w:t>ma</w:t>
            </w:r>
            <w:r>
              <w:rPr>
                <w:spacing w:val="2"/>
                <w:sz w:val="24"/>
                <w:szCs w:val="24"/>
              </w:rPr>
              <w:t>g</w:t>
            </w:r>
            <w:r>
              <w:rPr>
                <w:spacing w:val="-1"/>
                <w:sz w:val="24"/>
                <w:szCs w:val="24"/>
              </w:rPr>
              <w:t>e</w:t>
            </w:r>
            <w:r>
              <w:rPr>
                <w:sz w:val="24"/>
                <w:szCs w:val="24"/>
              </w:rPr>
              <w:t>s</w:t>
            </w:r>
          </w:p>
        </w:tc>
        <w:tc>
          <w:tcPr>
            <w:tcW w:w="365" w:type="dxa"/>
            <w:tcBorders>
              <w:top w:val="nil"/>
              <w:left w:val="nil"/>
              <w:bottom w:val="nil"/>
              <w:right w:val="nil"/>
            </w:tcBorders>
          </w:tcPr>
          <w:p w14:paraId="691FB560" w14:textId="77777777" w:rsidR="00433F0F" w:rsidRDefault="008B01BA">
            <w:pPr>
              <w:spacing w:before="56"/>
              <w:ind w:left="85"/>
              <w:rPr>
                <w:sz w:val="24"/>
                <w:szCs w:val="24"/>
              </w:rPr>
            </w:pPr>
            <w:r>
              <w:rPr>
                <w:sz w:val="24"/>
                <w:szCs w:val="24"/>
              </w:rPr>
              <w:t>11</w:t>
            </w:r>
          </w:p>
        </w:tc>
      </w:tr>
      <w:tr w:rsidR="00433F0F" w14:paraId="12E67CC0" w14:textId="77777777">
        <w:trPr>
          <w:trHeight w:hRule="exact" w:val="414"/>
        </w:trPr>
        <w:tc>
          <w:tcPr>
            <w:tcW w:w="7156" w:type="dxa"/>
            <w:tcBorders>
              <w:top w:val="nil"/>
              <w:left w:val="nil"/>
              <w:bottom w:val="nil"/>
              <w:right w:val="nil"/>
            </w:tcBorders>
          </w:tcPr>
          <w:p w14:paraId="7EBFCD06" w14:textId="77777777" w:rsidR="00433F0F" w:rsidRDefault="008B01BA">
            <w:pPr>
              <w:spacing w:before="55"/>
              <w:ind w:left="40"/>
              <w:rPr>
                <w:sz w:val="24"/>
                <w:szCs w:val="24"/>
              </w:rPr>
            </w:pPr>
            <w:r>
              <w:rPr>
                <w:sz w:val="24"/>
                <w:szCs w:val="24"/>
              </w:rPr>
              <w:t>2.18 Qu</w:t>
            </w:r>
            <w:r>
              <w:rPr>
                <w:spacing w:val="-1"/>
                <w:sz w:val="24"/>
                <w:szCs w:val="24"/>
              </w:rPr>
              <w:t>a</w:t>
            </w:r>
            <w:r>
              <w:rPr>
                <w:sz w:val="24"/>
                <w:szCs w:val="24"/>
              </w:rPr>
              <w:t>nt</w:t>
            </w:r>
            <w:r>
              <w:rPr>
                <w:spacing w:val="1"/>
                <w:sz w:val="24"/>
                <w:szCs w:val="24"/>
              </w:rPr>
              <w:t>i</w:t>
            </w:r>
            <w:r>
              <w:rPr>
                <w:sz w:val="24"/>
                <w:szCs w:val="24"/>
              </w:rPr>
              <w:t>fi</w:t>
            </w:r>
            <w:r>
              <w:rPr>
                <w:spacing w:val="-1"/>
                <w:sz w:val="24"/>
                <w:szCs w:val="24"/>
              </w:rPr>
              <w:t>ca</w:t>
            </w:r>
            <w:r>
              <w:rPr>
                <w:sz w:val="24"/>
                <w:szCs w:val="24"/>
              </w:rPr>
              <w:t>t</w:t>
            </w:r>
            <w:r>
              <w:rPr>
                <w:spacing w:val="1"/>
                <w:sz w:val="24"/>
                <w:szCs w:val="24"/>
              </w:rPr>
              <w:t>i</w:t>
            </w:r>
            <w:r>
              <w:rPr>
                <w:sz w:val="24"/>
                <w:szCs w:val="24"/>
              </w:rPr>
              <w:t>on of</w:t>
            </w:r>
            <w:r>
              <w:rPr>
                <w:spacing w:val="-1"/>
                <w:sz w:val="24"/>
                <w:szCs w:val="24"/>
              </w:rPr>
              <w:t xml:space="preserve"> </w:t>
            </w:r>
            <w:r>
              <w:rPr>
                <w:sz w:val="24"/>
                <w:szCs w:val="24"/>
              </w:rPr>
              <w:t>B</w:t>
            </w:r>
            <w:r>
              <w:rPr>
                <w:spacing w:val="1"/>
                <w:sz w:val="24"/>
                <w:szCs w:val="24"/>
              </w:rPr>
              <w:t>r</w:t>
            </w:r>
            <w:r>
              <w:rPr>
                <w:spacing w:val="-1"/>
                <w:sz w:val="24"/>
                <w:szCs w:val="24"/>
              </w:rPr>
              <w:t>a</w:t>
            </w:r>
            <w:r>
              <w:rPr>
                <w:sz w:val="24"/>
                <w:szCs w:val="24"/>
              </w:rPr>
              <w:t xml:space="preserve">in Tumor </w:t>
            </w:r>
            <w:r>
              <w:rPr>
                <w:spacing w:val="-2"/>
                <w:sz w:val="24"/>
                <w:szCs w:val="24"/>
              </w:rPr>
              <w:t>a</w:t>
            </w:r>
            <w:r>
              <w:rPr>
                <w:sz w:val="24"/>
                <w:szCs w:val="24"/>
              </w:rPr>
              <w:t>nd i</w:t>
            </w:r>
            <w:r>
              <w:rPr>
                <w:spacing w:val="1"/>
                <w:sz w:val="24"/>
                <w:szCs w:val="24"/>
              </w:rPr>
              <w:t>t</w:t>
            </w:r>
            <w:r>
              <w:rPr>
                <w:sz w:val="24"/>
                <w:szCs w:val="24"/>
              </w:rPr>
              <w:t>’s Sy</w:t>
            </w:r>
            <w:r>
              <w:rPr>
                <w:spacing w:val="1"/>
                <w:sz w:val="24"/>
                <w:szCs w:val="24"/>
              </w:rPr>
              <w:t>m</w:t>
            </w:r>
            <w:r>
              <w:rPr>
                <w:sz w:val="24"/>
                <w:szCs w:val="24"/>
              </w:rPr>
              <w:t>met</w:t>
            </w:r>
            <w:r>
              <w:rPr>
                <w:spacing w:val="-1"/>
                <w:sz w:val="24"/>
                <w:szCs w:val="24"/>
              </w:rPr>
              <w:t>r</w:t>
            </w:r>
            <w:r>
              <w:rPr>
                <w:sz w:val="24"/>
                <w:szCs w:val="24"/>
              </w:rPr>
              <w:t xml:space="preserve">ic </w:t>
            </w:r>
            <w:r>
              <w:rPr>
                <w:spacing w:val="-1"/>
                <w:sz w:val="24"/>
                <w:szCs w:val="24"/>
              </w:rPr>
              <w:t>A</w:t>
            </w:r>
            <w:r>
              <w:rPr>
                <w:sz w:val="24"/>
                <w:szCs w:val="24"/>
              </w:rPr>
              <w:t>n</w:t>
            </w:r>
            <w:r>
              <w:rPr>
                <w:spacing w:val="-1"/>
                <w:sz w:val="24"/>
                <w:szCs w:val="24"/>
              </w:rPr>
              <w:t>a</w:t>
            </w:r>
            <w:r>
              <w:rPr>
                <w:sz w:val="24"/>
                <w:szCs w:val="24"/>
              </w:rPr>
              <w:t>lys</w:t>
            </w:r>
            <w:r>
              <w:rPr>
                <w:spacing w:val="1"/>
                <w:sz w:val="24"/>
                <w:szCs w:val="24"/>
              </w:rPr>
              <w:t>i</w:t>
            </w:r>
            <w:r>
              <w:rPr>
                <w:sz w:val="24"/>
                <w:szCs w:val="24"/>
              </w:rPr>
              <w:t>s</w:t>
            </w:r>
          </w:p>
        </w:tc>
        <w:tc>
          <w:tcPr>
            <w:tcW w:w="365" w:type="dxa"/>
            <w:tcBorders>
              <w:top w:val="nil"/>
              <w:left w:val="nil"/>
              <w:bottom w:val="nil"/>
              <w:right w:val="nil"/>
            </w:tcBorders>
          </w:tcPr>
          <w:p w14:paraId="1F296A7A" w14:textId="77777777" w:rsidR="00433F0F" w:rsidRDefault="008B01BA">
            <w:pPr>
              <w:spacing w:before="55"/>
              <w:ind w:left="85"/>
              <w:rPr>
                <w:sz w:val="24"/>
                <w:szCs w:val="24"/>
              </w:rPr>
            </w:pPr>
            <w:r>
              <w:rPr>
                <w:sz w:val="24"/>
                <w:szCs w:val="24"/>
              </w:rPr>
              <w:t>12</w:t>
            </w:r>
          </w:p>
        </w:tc>
      </w:tr>
      <w:tr w:rsidR="00433F0F" w14:paraId="57ECADBF" w14:textId="77777777">
        <w:trPr>
          <w:trHeight w:hRule="exact" w:val="414"/>
        </w:trPr>
        <w:tc>
          <w:tcPr>
            <w:tcW w:w="7156" w:type="dxa"/>
            <w:tcBorders>
              <w:top w:val="nil"/>
              <w:left w:val="nil"/>
              <w:bottom w:val="nil"/>
              <w:right w:val="nil"/>
            </w:tcBorders>
          </w:tcPr>
          <w:p w14:paraId="2F4C8E98" w14:textId="77777777" w:rsidR="00433F0F" w:rsidRDefault="008B01BA">
            <w:pPr>
              <w:spacing w:before="56"/>
              <w:ind w:left="40"/>
              <w:rPr>
                <w:sz w:val="24"/>
                <w:szCs w:val="24"/>
              </w:rPr>
            </w:pPr>
            <w:r>
              <w:rPr>
                <w:sz w:val="24"/>
                <w:szCs w:val="24"/>
              </w:rPr>
              <w:t>2.19 Automatic s</w:t>
            </w:r>
            <w:r>
              <w:rPr>
                <w:spacing w:val="-1"/>
                <w:sz w:val="24"/>
                <w:szCs w:val="24"/>
              </w:rPr>
              <w:t>e</w:t>
            </w:r>
            <w:r>
              <w:rPr>
                <w:sz w:val="24"/>
                <w:szCs w:val="24"/>
              </w:rPr>
              <w:t>gment</w:t>
            </w:r>
            <w:r>
              <w:rPr>
                <w:spacing w:val="-1"/>
                <w:sz w:val="24"/>
                <w:szCs w:val="24"/>
              </w:rPr>
              <w:t>a</w:t>
            </w:r>
            <w:r>
              <w:rPr>
                <w:sz w:val="24"/>
                <w:szCs w:val="24"/>
              </w:rPr>
              <w:t>t</w:t>
            </w:r>
            <w:r>
              <w:rPr>
                <w:spacing w:val="1"/>
                <w:sz w:val="24"/>
                <w:szCs w:val="24"/>
              </w:rPr>
              <w:t>i</w:t>
            </w:r>
            <w:r>
              <w:rPr>
                <w:sz w:val="24"/>
                <w:szCs w:val="24"/>
              </w:rPr>
              <w:t>on using Convolu</w:t>
            </w:r>
            <w:r>
              <w:rPr>
                <w:spacing w:val="1"/>
                <w:sz w:val="24"/>
                <w:szCs w:val="24"/>
              </w:rPr>
              <w:t>t</w:t>
            </w:r>
            <w:r>
              <w:rPr>
                <w:sz w:val="24"/>
                <w:szCs w:val="24"/>
              </w:rPr>
              <w:t>ion</w:t>
            </w:r>
            <w:r>
              <w:rPr>
                <w:spacing w:val="-3"/>
                <w:sz w:val="24"/>
                <w:szCs w:val="24"/>
              </w:rPr>
              <w:t>a</w:t>
            </w:r>
            <w:r>
              <w:rPr>
                <w:sz w:val="24"/>
                <w:szCs w:val="24"/>
              </w:rPr>
              <w:t>l N</w:t>
            </w:r>
            <w:r>
              <w:rPr>
                <w:spacing w:val="-1"/>
                <w:sz w:val="24"/>
                <w:szCs w:val="24"/>
              </w:rPr>
              <w:t>e</w:t>
            </w:r>
            <w:r>
              <w:rPr>
                <w:sz w:val="24"/>
                <w:szCs w:val="24"/>
              </w:rPr>
              <w:t>ur</w:t>
            </w:r>
            <w:r>
              <w:rPr>
                <w:spacing w:val="-2"/>
                <w:sz w:val="24"/>
                <w:szCs w:val="24"/>
              </w:rPr>
              <w:t>a</w:t>
            </w:r>
            <w:r>
              <w:rPr>
                <w:sz w:val="24"/>
                <w:szCs w:val="24"/>
              </w:rPr>
              <w:t>l N</w:t>
            </w:r>
            <w:r>
              <w:rPr>
                <w:spacing w:val="-1"/>
                <w:sz w:val="24"/>
                <w:szCs w:val="24"/>
              </w:rPr>
              <w:t>e</w:t>
            </w:r>
            <w:r>
              <w:rPr>
                <w:sz w:val="24"/>
                <w:szCs w:val="24"/>
              </w:rPr>
              <w:t>t</w:t>
            </w:r>
            <w:r>
              <w:rPr>
                <w:spacing w:val="2"/>
                <w:sz w:val="24"/>
                <w:szCs w:val="24"/>
              </w:rPr>
              <w:t>w</w:t>
            </w:r>
            <w:r>
              <w:rPr>
                <w:sz w:val="24"/>
                <w:szCs w:val="24"/>
              </w:rPr>
              <w:t>orks</w:t>
            </w:r>
          </w:p>
        </w:tc>
        <w:tc>
          <w:tcPr>
            <w:tcW w:w="365" w:type="dxa"/>
            <w:tcBorders>
              <w:top w:val="nil"/>
              <w:left w:val="nil"/>
              <w:bottom w:val="nil"/>
              <w:right w:val="nil"/>
            </w:tcBorders>
          </w:tcPr>
          <w:p w14:paraId="27072394" w14:textId="77777777" w:rsidR="00433F0F" w:rsidRDefault="008B01BA">
            <w:pPr>
              <w:spacing w:before="56"/>
              <w:ind w:left="85"/>
              <w:rPr>
                <w:sz w:val="24"/>
                <w:szCs w:val="24"/>
              </w:rPr>
            </w:pPr>
            <w:r>
              <w:rPr>
                <w:sz w:val="24"/>
                <w:szCs w:val="24"/>
              </w:rPr>
              <w:t>12</w:t>
            </w:r>
          </w:p>
        </w:tc>
      </w:tr>
      <w:tr w:rsidR="00433F0F" w14:paraId="7A648F00" w14:textId="77777777">
        <w:trPr>
          <w:trHeight w:hRule="exact" w:val="414"/>
        </w:trPr>
        <w:tc>
          <w:tcPr>
            <w:tcW w:w="7156" w:type="dxa"/>
            <w:tcBorders>
              <w:top w:val="nil"/>
              <w:left w:val="nil"/>
              <w:bottom w:val="nil"/>
              <w:right w:val="nil"/>
            </w:tcBorders>
          </w:tcPr>
          <w:p w14:paraId="2DD24F15" w14:textId="77777777" w:rsidR="00433F0F" w:rsidRDefault="008B01BA">
            <w:pPr>
              <w:spacing w:before="55"/>
              <w:ind w:left="40"/>
              <w:rPr>
                <w:sz w:val="24"/>
                <w:szCs w:val="24"/>
              </w:rPr>
            </w:pPr>
            <w:r>
              <w:rPr>
                <w:sz w:val="24"/>
                <w:szCs w:val="24"/>
              </w:rPr>
              <w:t xml:space="preserve">2.20 </w:t>
            </w:r>
            <w:r>
              <w:rPr>
                <w:spacing w:val="1"/>
                <w:sz w:val="24"/>
                <w:szCs w:val="24"/>
              </w:rPr>
              <w:t>S</w:t>
            </w:r>
            <w:r>
              <w:rPr>
                <w:spacing w:val="-1"/>
                <w:sz w:val="24"/>
                <w:szCs w:val="24"/>
              </w:rPr>
              <w:t>e</w:t>
            </w:r>
            <w:r>
              <w:rPr>
                <w:sz w:val="24"/>
                <w:szCs w:val="24"/>
              </w:rPr>
              <w:t>gment</w:t>
            </w:r>
            <w:r>
              <w:rPr>
                <w:spacing w:val="-1"/>
                <w:sz w:val="24"/>
                <w:szCs w:val="24"/>
              </w:rPr>
              <w:t>a</w:t>
            </w:r>
            <w:r>
              <w:rPr>
                <w:sz w:val="24"/>
                <w:szCs w:val="24"/>
              </w:rPr>
              <w:t>t</w:t>
            </w:r>
            <w:r>
              <w:rPr>
                <w:spacing w:val="1"/>
                <w:sz w:val="24"/>
                <w:szCs w:val="24"/>
              </w:rPr>
              <w:t>i</w:t>
            </w:r>
            <w:r>
              <w:rPr>
                <w:sz w:val="24"/>
                <w:szCs w:val="24"/>
              </w:rPr>
              <w:t>on of</w:t>
            </w:r>
            <w:r>
              <w:rPr>
                <w:spacing w:val="-1"/>
                <w:sz w:val="24"/>
                <w:szCs w:val="24"/>
              </w:rPr>
              <w:t xml:space="preserve"> </w:t>
            </w:r>
            <w:r>
              <w:rPr>
                <w:sz w:val="24"/>
                <w:szCs w:val="24"/>
              </w:rPr>
              <w:t>K – M</w:t>
            </w:r>
            <w:r>
              <w:rPr>
                <w:spacing w:val="-1"/>
                <w:sz w:val="24"/>
                <w:szCs w:val="24"/>
              </w:rPr>
              <w:t>ea</w:t>
            </w:r>
            <w:r>
              <w:rPr>
                <w:sz w:val="24"/>
                <w:szCs w:val="24"/>
              </w:rPr>
              <w:t xml:space="preserve">ns with </w:t>
            </w:r>
            <w:r>
              <w:rPr>
                <w:spacing w:val="-1"/>
                <w:sz w:val="24"/>
                <w:szCs w:val="24"/>
              </w:rPr>
              <w:t>a</w:t>
            </w:r>
            <w:r>
              <w:rPr>
                <w:sz w:val="24"/>
                <w:szCs w:val="24"/>
              </w:rPr>
              <w:t>dv</w:t>
            </w:r>
            <w:r>
              <w:rPr>
                <w:spacing w:val="-1"/>
                <w:sz w:val="24"/>
                <w:szCs w:val="24"/>
              </w:rPr>
              <w:t>a</w:t>
            </w:r>
            <w:r>
              <w:rPr>
                <w:spacing w:val="2"/>
                <w:sz w:val="24"/>
                <w:szCs w:val="24"/>
              </w:rPr>
              <w:t>n</w:t>
            </w:r>
            <w:r>
              <w:rPr>
                <w:spacing w:val="-1"/>
                <w:sz w:val="24"/>
                <w:szCs w:val="24"/>
              </w:rPr>
              <w:t>ce</w:t>
            </w:r>
            <w:r>
              <w:rPr>
                <w:sz w:val="24"/>
                <w:szCs w:val="24"/>
              </w:rPr>
              <w:t>d</w:t>
            </w:r>
            <w:r>
              <w:rPr>
                <w:spacing w:val="2"/>
                <w:sz w:val="24"/>
                <w:szCs w:val="24"/>
              </w:rPr>
              <w:t xml:space="preserve"> </w:t>
            </w:r>
            <w:r>
              <w:rPr>
                <w:sz w:val="24"/>
                <w:szCs w:val="24"/>
              </w:rPr>
              <w:t>Du</w:t>
            </w:r>
            <w:r>
              <w:rPr>
                <w:spacing w:val="-1"/>
                <w:sz w:val="24"/>
                <w:szCs w:val="24"/>
              </w:rPr>
              <w:t>a</w:t>
            </w:r>
            <w:r>
              <w:rPr>
                <w:sz w:val="24"/>
                <w:szCs w:val="24"/>
              </w:rPr>
              <w:t>l Lo</w:t>
            </w:r>
            <w:r>
              <w:rPr>
                <w:spacing w:val="-1"/>
                <w:sz w:val="24"/>
                <w:szCs w:val="24"/>
              </w:rPr>
              <w:t>ca</w:t>
            </w:r>
            <w:r>
              <w:rPr>
                <w:sz w:val="24"/>
                <w:szCs w:val="24"/>
              </w:rPr>
              <w:t>l</w:t>
            </w:r>
            <w:r>
              <w:rPr>
                <w:spacing w:val="1"/>
                <w:sz w:val="24"/>
                <w:szCs w:val="24"/>
              </w:rPr>
              <w:t>iz</w:t>
            </w:r>
            <w:r>
              <w:rPr>
                <w:spacing w:val="-1"/>
                <w:sz w:val="24"/>
                <w:szCs w:val="24"/>
              </w:rPr>
              <w:t>a</w:t>
            </w:r>
            <w:r>
              <w:rPr>
                <w:sz w:val="24"/>
                <w:szCs w:val="24"/>
              </w:rPr>
              <w:t>t</w:t>
            </w:r>
            <w:r>
              <w:rPr>
                <w:spacing w:val="1"/>
                <w:sz w:val="24"/>
                <w:szCs w:val="24"/>
              </w:rPr>
              <w:t>i</w:t>
            </w:r>
            <w:r>
              <w:rPr>
                <w:sz w:val="24"/>
                <w:szCs w:val="24"/>
              </w:rPr>
              <w:t>on</w:t>
            </w:r>
          </w:p>
        </w:tc>
        <w:tc>
          <w:tcPr>
            <w:tcW w:w="365" w:type="dxa"/>
            <w:tcBorders>
              <w:top w:val="nil"/>
              <w:left w:val="nil"/>
              <w:bottom w:val="nil"/>
              <w:right w:val="nil"/>
            </w:tcBorders>
          </w:tcPr>
          <w:p w14:paraId="7830922C" w14:textId="77777777" w:rsidR="00433F0F" w:rsidRDefault="008B01BA">
            <w:pPr>
              <w:spacing w:before="55"/>
              <w:ind w:left="85"/>
              <w:rPr>
                <w:sz w:val="24"/>
                <w:szCs w:val="24"/>
              </w:rPr>
            </w:pPr>
            <w:r>
              <w:rPr>
                <w:sz w:val="24"/>
                <w:szCs w:val="24"/>
              </w:rPr>
              <w:t>13</w:t>
            </w:r>
          </w:p>
        </w:tc>
      </w:tr>
      <w:tr w:rsidR="00433F0F" w14:paraId="6862FC77" w14:textId="77777777">
        <w:trPr>
          <w:trHeight w:hRule="exact" w:val="414"/>
        </w:trPr>
        <w:tc>
          <w:tcPr>
            <w:tcW w:w="7156" w:type="dxa"/>
            <w:tcBorders>
              <w:top w:val="nil"/>
              <w:left w:val="nil"/>
              <w:bottom w:val="nil"/>
              <w:right w:val="nil"/>
            </w:tcBorders>
          </w:tcPr>
          <w:p w14:paraId="7ECEFE4A" w14:textId="77777777" w:rsidR="00433F0F" w:rsidRDefault="008B01BA">
            <w:pPr>
              <w:spacing w:before="56"/>
              <w:ind w:left="40"/>
              <w:rPr>
                <w:sz w:val="24"/>
                <w:szCs w:val="24"/>
              </w:rPr>
            </w:pPr>
            <w:r>
              <w:rPr>
                <w:sz w:val="24"/>
                <w:szCs w:val="24"/>
              </w:rPr>
              <w:t xml:space="preserve">2.21 </w:t>
            </w:r>
            <w:r>
              <w:rPr>
                <w:spacing w:val="-1"/>
                <w:sz w:val="24"/>
                <w:szCs w:val="24"/>
              </w:rPr>
              <w:t>Wa</w:t>
            </w:r>
            <w:r>
              <w:rPr>
                <w:sz w:val="24"/>
                <w:szCs w:val="24"/>
              </w:rPr>
              <w:t>v</w:t>
            </w:r>
            <w:r>
              <w:rPr>
                <w:spacing w:val="-1"/>
                <w:sz w:val="24"/>
                <w:szCs w:val="24"/>
              </w:rPr>
              <w:t>e</w:t>
            </w:r>
            <w:r>
              <w:rPr>
                <w:sz w:val="24"/>
                <w:szCs w:val="24"/>
              </w:rPr>
              <w:t>le</w:t>
            </w:r>
            <w:r>
              <w:rPr>
                <w:spacing w:val="1"/>
                <w:sz w:val="24"/>
                <w:szCs w:val="24"/>
              </w:rPr>
              <w:t>t</w:t>
            </w:r>
            <w:r>
              <w:rPr>
                <w:spacing w:val="-1"/>
                <w:sz w:val="24"/>
                <w:szCs w:val="24"/>
              </w:rPr>
              <w:t>-</w:t>
            </w:r>
            <w:r>
              <w:rPr>
                <w:spacing w:val="2"/>
                <w:sz w:val="24"/>
                <w:szCs w:val="24"/>
              </w:rPr>
              <w:t>b</w:t>
            </w:r>
            <w:r>
              <w:rPr>
                <w:spacing w:val="-1"/>
                <w:sz w:val="24"/>
                <w:szCs w:val="24"/>
              </w:rPr>
              <w:t>a</w:t>
            </w:r>
            <w:r>
              <w:rPr>
                <w:sz w:val="24"/>
                <w:szCs w:val="24"/>
              </w:rPr>
              <w:t>s</w:t>
            </w:r>
            <w:r>
              <w:rPr>
                <w:spacing w:val="-1"/>
                <w:sz w:val="24"/>
                <w:szCs w:val="24"/>
              </w:rPr>
              <w:t>e</w:t>
            </w:r>
            <w:r>
              <w:rPr>
                <w:sz w:val="24"/>
                <w:szCs w:val="24"/>
              </w:rPr>
              <w:t xml:space="preserve">d </w:t>
            </w:r>
            <w:r>
              <w:rPr>
                <w:spacing w:val="1"/>
                <w:sz w:val="24"/>
                <w:szCs w:val="24"/>
              </w:rPr>
              <w:t>f</w:t>
            </w:r>
            <w:r>
              <w:rPr>
                <w:spacing w:val="-1"/>
                <w:sz w:val="24"/>
                <w:szCs w:val="24"/>
              </w:rPr>
              <w:t>ea</w:t>
            </w:r>
            <w:r>
              <w:rPr>
                <w:sz w:val="24"/>
                <w:szCs w:val="24"/>
              </w:rPr>
              <w:t>t</w:t>
            </w:r>
            <w:r>
              <w:rPr>
                <w:spacing w:val="3"/>
                <w:sz w:val="24"/>
                <w:szCs w:val="24"/>
              </w:rPr>
              <w:t>u</w:t>
            </w:r>
            <w:r>
              <w:rPr>
                <w:sz w:val="24"/>
                <w:szCs w:val="24"/>
              </w:rPr>
              <w:t>re</w:t>
            </w:r>
            <w:r>
              <w:rPr>
                <w:spacing w:val="-2"/>
                <w:sz w:val="24"/>
                <w:szCs w:val="24"/>
              </w:rPr>
              <w:t xml:space="preserve"> </w:t>
            </w:r>
            <w:r>
              <w:rPr>
                <w:spacing w:val="-1"/>
                <w:sz w:val="24"/>
                <w:szCs w:val="24"/>
              </w:rPr>
              <w:t>e</w:t>
            </w:r>
            <w:r>
              <w:rPr>
                <w:sz w:val="24"/>
                <w:szCs w:val="24"/>
              </w:rPr>
              <w:t>xt</w:t>
            </w:r>
            <w:r>
              <w:rPr>
                <w:spacing w:val="2"/>
                <w:sz w:val="24"/>
                <w:szCs w:val="24"/>
              </w:rPr>
              <w:t>r</w:t>
            </w:r>
            <w:r>
              <w:rPr>
                <w:spacing w:val="-1"/>
                <w:sz w:val="24"/>
                <w:szCs w:val="24"/>
              </w:rPr>
              <w:t>ac</w:t>
            </w:r>
            <w:r>
              <w:rPr>
                <w:sz w:val="24"/>
                <w:szCs w:val="24"/>
              </w:rPr>
              <w:t>t</w:t>
            </w:r>
            <w:r>
              <w:rPr>
                <w:spacing w:val="1"/>
                <w:sz w:val="24"/>
                <w:szCs w:val="24"/>
              </w:rPr>
              <w:t>i</w:t>
            </w:r>
            <w:r>
              <w:rPr>
                <w:sz w:val="24"/>
                <w:szCs w:val="24"/>
              </w:rPr>
              <w:t>on f</w:t>
            </w:r>
            <w:r>
              <w:rPr>
                <w:spacing w:val="-1"/>
                <w:sz w:val="24"/>
                <w:szCs w:val="24"/>
              </w:rPr>
              <w:t>o</w:t>
            </w:r>
            <w:r>
              <w:rPr>
                <w:sz w:val="24"/>
                <w:szCs w:val="24"/>
              </w:rPr>
              <w:t>r b</w:t>
            </w:r>
            <w:r>
              <w:rPr>
                <w:spacing w:val="1"/>
                <w:sz w:val="24"/>
                <w:szCs w:val="24"/>
              </w:rPr>
              <w:t>r</w:t>
            </w:r>
            <w:r>
              <w:rPr>
                <w:spacing w:val="-1"/>
                <w:sz w:val="24"/>
                <w:szCs w:val="24"/>
              </w:rPr>
              <w:t>a</w:t>
            </w:r>
            <w:r>
              <w:rPr>
                <w:sz w:val="24"/>
                <w:szCs w:val="24"/>
              </w:rPr>
              <w:t xml:space="preserve">in </w:t>
            </w:r>
            <w:r>
              <w:rPr>
                <w:spacing w:val="1"/>
                <w:sz w:val="24"/>
                <w:szCs w:val="24"/>
              </w:rPr>
              <w:t>t</w:t>
            </w:r>
            <w:r>
              <w:rPr>
                <w:sz w:val="24"/>
                <w:szCs w:val="24"/>
              </w:rPr>
              <w:t>umor di</w:t>
            </w:r>
            <w:r>
              <w:rPr>
                <w:spacing w:val="-1"/>
                <w:sz w:val="24"/>
                <w:szCs w:val="24"/>
              </w:rPr>
              <w:t>a</w:t>
            </w:r>
            <w:r>
              <w:rPr>
                <w:sz w:val="24"/>
                <w:szCs w:val="24"/>
              </w:rPr>
              <w:t>gnosis</w:t>
            </w:r>
          </w:p>
        </w:tc>
        <w:tc>
          <w:tcPr>
            <w:tcW w:w="365" w:type="dxa"/>
            <w:tcBorders>
              <w:top w:val="nil"/>
              <w:left w:val="nil"/>
              <w:bottom w:val="nil"/>
              <w:right w:val="nil"/>
            </w:tcBorders>
          </w:tcPr>
          <w:p w14:paraId="65FE507F" w14:textId="77777777" w:rsidR="00433F0F" w:rsidRDefault="008B01BA">
            <w:pPr>
              <w:spacing w:before="56"/>
              <w:ind w:left="85"/>
              <w:rPr>
                <w:sz w:val="24"/>
                <w:szCs w:val="24"/>
              </w:rPr>
            </w:pPr>
            <w:r>
              <w:rPr>
                <w:sz w:val="24"/>
                <w:szCs w:val="24"/>
              </w:rPr>
              <w:t>13</w:t>
            </w:r>
          </w:p>
        </w:tc>
      </w:tr>
      <w:tr w:rsidR="00433F0F" w14:paraId="23F121DF" w14:textId="77777777">
        <w:trPr>
          <w:trHeight w:hRule="exact" w:val="414"/>
        </w:trPr>
        <w:tc>
          <w:tcPr>
            <w:tcW w:w="7156" w:type="dxa"/>
            <w:tcBorders>
              <w:top w:val="nil"/>
              <w:left w:val="nil"/>
              <w:bottom w:val="nil"/>
              <w:right w:val="nil"/>
            </w:tcBorders>
          </w:tcPr>
          <w:p w14:paraId="387C4363" w14:textId="77777777" w:rsidR="00433F0F" w:rsidRDefault="008B01BA">
            <w:pPr>
              <w:spacing w:before="55"/>
              <w:ind w:left="40"/>
              <w:rPr>
                <w:sz w:val="24"/>
                <w:szCs w:val="24"/>
              </w:rPr>
            </w:pPr>
            <w:r>
              <w:rPr>
                <w:sz w:val="24"/>
                <w:szCs w:val="24"/>
              </w:rPr>
              <w:t xml:space="preserve">2.22 </w:t>
            </w:r>
            <w:r>
              <w:rPr>
                <w:spacing w:val="-3"/>
                <w:sz w:val="24"/>
                <w:szCs w:val="24"/>
              </w:rPr>
              <w:t>I</w:t>
            </w:r>
            <w:r>
              <w:rPr>
                <w:spacing w:val="2"/>
                <w:sz w:val="24"/>
                <w:szCs w:val="24"/>
              </w:rPr>
              <w:t>d</w:t>
            </w:r>
            <w:r>
              <w:rPr>
                <w:spacing w:val="-1"/>
                <w:sz w:val="24"/>
                <w:szCs w:val="24"/>
              </w:rPr>
              <w:t>e</w:t>
            </w:r>
            <w:r>
              <w:rPr>
                <w:sz w:val="24"/>
                <w:szCs w:val="24"/>
              </w:rPr>
              <w:t>nt</w:t>
            </w:r>
            <w:r>
              <w:rPr>
                <w:spacing w:val="1"/>
                <w:sz w:val="24"/>
                <w:szCs w:val="24"/>
              </w:rPr>
              <w:t>i</w:t>
            </w:r>
            <w:r>
              <w:rPr>
                <w:sz w:val="24"/>
                <w:szCs w:val="24"/>
              </w:rPr>
              <w:t>fi</w:t>
            </w:r>
            <w:r>
              <w:rPr>
                <w:spacing w:val="-1"/>
                <w:sz w:val="24"/>
                <w:szCs w:val="24"/>
              </w:rPr>
              <w:t>ca</w:t>
            </w:r>
            <w:r>
              <w:rPr>
                <w:sz w:val="24"/>
                <w:szCs w:val="24"/>
              </w:rPr>
              <w:t>t</w:t>
            </w:r>
            <w:r>
              <w:rPr>
                <w:spacing w:val="1"/>
                <w:sz w:val="24"/>
                <w:szCs w:val="24"/>
              </w:rPr>
              <w:t>i</w:t>
            </w:r>
            <w:r>
              <w:rPr>
                <w:sz w:val="24"/>
                <w:szCs w:val="24"/>
              </w:rPr>
              <w:t>on of</w:t>
            </w:r>
            <w:r>
              <w:rPr>
                <w:spacing w:val="-1"/>
                <w:sz w:val="24"/>
                <w:szCs w:val="24"/>
              </w:rPr>
              <w:t xml:space="preserve"> </w:t>
            </w:r>
            <w:r>
              <w:rPr>
                <w:sz w:val="24"/>
                <w:szCs w:val="24"/>
              </w:rPr>
              <w:t>t</w:t>
            </w:r>
            <w:r>
              <w:rPr>
                <w:spacing w:val="3"/>
                <w:sz w:val="24"/>
                <w:szCs w:val="24"/>
              </w:rPr>
              <w:t>u</w:t>
            </w:r>
            <w:r>
              <w:rPr>
                <w:sz w:val="24"/>
                <w:szCs w:val="24"/>
              </w:rPr>
              <w:t xml:space="preserve">mor </w:t>
            </w:r>
            <w:r>
              <w:rPr>
                <w:spacing w:val="-1"/>
                <w:sz w:val="24"/>
                <w:szCs w:val="24"/>
              </w:rPr>
              <w:t>w</w:t>
            </w:r>
            <w:r>
              <w:rPr>
                <w:sz w:val="24"/>
                <w:szCs w:val="24"/>
              </w:rPr>
              <w:t>i</w:t>
            </w:r>
            <w:r>
              <w:rPr>
                <w:spacing w:val="1"/>
                <w:sz w:val="24"/>
                <w:szCs w:val="24"/>
              </w:rPr>
              <w:t>t</w:t>
            </w:r>
            <w:r>
              <w:rPr>
                <w:sz w:val="24"/>
                <w:szCs w:val="24"/>
              </w:rPr>
              <w:t>h f</w:t>
            </w:r>
            <w:r>
              <w:rPr>
                <w:spacing w:val="-2"/>
                <w:sz w:val="24"/>
                <w:szCs w:val="24"/>
              </w:rPr>
              <w:t>e</w:t>
            </w:r>
            <w:r>
              <w:rPr>
                <w:spacing w:val="-1"/>
                <w:sz w:val="24"/>
                <w:szCs w:val="24"/>
              </w:rPr>
              <w:t>a</w:t>
            </w:r>
            <w:r>
              <w:rPr>
                <w:sz w:val="24"/>
                <w:szCs w:val="24"/>
              </w:rPr>
              <w:t>ture</w:t>
            </w:r>
            <w:r>
              <w:rPr>
                <w:spacing w:val="1"/>
                <w:sz w:val="24"/>
                <w:szCs w:val="24"/>
              </w:rPr>
              <w:t xml:space="preserve"> </w:t>
            </w:r>
            <w:r>
              <w:rPr>
                <w:spacing w:val="-1"/>
                <w:sz w:val="24"/>
                <w:szCs w:val="24"/>
              </w:rPr>
              <w:t>e</w:t>
            </w:r>
            <w:r>
              <w:rPr>
                <w:sz w:val="24"/>
                <w:szCs w:val="24"/>
              </w:rPr>
              <w:t>xtr</w:t>
            </w:r>
            <w:r>
              <w:rPr>
                <w:spacing w:val="1"/>
                <w:sz w:val="24"/>
                <w:szCs w:val="24"/>
              </w:rPr>
              <w:t>a</w:t>
            </w:r>
            <w:r>
              <w:rPr>
                <w:spacing w:val="-1"/>
                <w:sz w:val="24"/>
                <w:szCs w:val="24"/>
              </w:rPr>
              <w:t>c</w:t>
            </w:r>
            <w:r>
              <w:rPr>
                <w:sz w:val="24"/>
                <w:szCs w:val="24"/>
              </w:rPr>
              <w:t>t</w:t>
            </w:r>
            <w:r>
              <w:rPr>
                <w:spacing w:val="1"/>
                <w:sz w:val="24"/>
                <w:szCs w:val="24"/>
              </w:rPr>
              <w:t>i</w:t>
            </w:r>
            <w:r>
              <w:rPr>
                <w:sz w:val="24"/>
                <w:szCs w:val="24"/>
              </w:rPr>
              <w:t>on using</w:t>
            </w:r>
            <w:r>
              <w:rPr>
                <w:spacing w:val="3"/>
                <w:sz w:val="24"/>
                <w:szCs w:val="24"/>
              </w:rPr>
              <w:t xml:space="preserve"> </w:t>
            </w:r>
            <w:r>
              <w:rPr>
                <w:sz w:val="24"/>
                <w:szCs w:val="24"/>
              </w:rPr>
              <w:t>D</w:t>
            </w:r>
            <w:r>
              <w:rPr>
                <w:spacing w:val="-1"/>
                <w:sz w:val="24"/>
                <w:szCs w:val="24"/>
              </w:rPr>
              <w:t>W</w:t>
            </w:r>
            <w:r>
              <w:rPr>
                <w:sz w:val="24"/>
                <w:szCs w:val="24"/>
              </w:rPr>
              <w:t xml:space="preserve">T </w:t>
            </w:r>
            <w:r>
              <w:rPr>
                <w:spacing w:val="-1"/>
                <w:sz w:val="24"/>
                <w:szCs w:val="24"/>
              </w:rPr>
              <w:t>a</w:t>
            </w:r>
            <w:r>
              <w:rPr>
                <w:sz w:val="24"/>
                <w:szCs w:val="24"/>
              </w:rPr>
              <w:t xml:space="preserve">nd </w:t>
            </w:r>
            <w:r>
              <w:rPr>
                <w:spacing w:val="1"/>
                <w:sz w:val="24"/>
                <w:szCs w:val="24"/>
              </w:rPr>
              <w:t>P</w:t>
            </w:r>
            <w:r>
              <w:rPr>
                <w:sz w:val="24"/>
                <w:szCs w:val="24"/>
              </w:rPr>
              <w:t>NN</w:t>
            </w:r>
          </w:p>
        </w:tc>
        <w:tc>
          <w:tcPr>
            <w:tcW w:w="365" w:type="dxa"/>
            <w:tcBorders>
              <w:top w:val="nil"/>
              <w:left w:val="nil"/>
              <w:bottom w:val="nil"/>
              <w:right w:val="nil"/>
            </w:tcBorders>
          </w:tcPr>
          <w:p w14:paraId="123204DC" w14:textId="77777777" w:rsidR="00433F0F" w:rsidRDefault="008B01BA">
            <w:pPr>
              <w:spacing w:before="55"/>
              <w:ind w:left="85"/>
              <w:rPr>
                <w:sz w:val="24"/>
                <w:szCs w:val="24"/>
              </w:rPr>
            </w:pPr>
            <w:r>
              <w:rPr>
                <w:sz w:val="24"/>
                <w:szCs w:val="24"/>
              </w:rPr>
              <w:t>13</w:t>
            </w:r>
          </w:p>
        </w:tc>
      </w:tr>
      <w:tr w:rsidR="00433F0F" w14:paraId="0052DF70" w14:textId="77777777">
        <w:trPr>
          <w:trHeight w:hRule="exact" w:val="414"/>
        </w:trPr>
        <w:tc>
          <w:tcPr>
            <w:tcW w:w="7156" w:type="dxa"/>
            <w:tcBorders>
              <w:top w:val="nil"/>
              <w:left w:val="nil"/>
              <w:bottom w:val="nil"/>
              <w:right w:val="nil"/>
            </w:tcBorders>
          </w:tcPr>
          <w:p w14:paraId="74AD3975" w14:textId="77777777" w:rsidR="00433F0F" w:rsidRDefault="008B01BA">
            <w:pPr>
              <w:spacing w:before="57"/>
              <w:ind w:left="40"/>
              <w:rPr>
                <w:sz w:val="24"/>
                <w:szCs w:val="24"/>
              </w:rPr>
            </w:pPr>
            <w:r>
              <w:rPr>
                <w:sz w:val="24"/>
                <w:szCs w:val="24"/>
              </w:rPr>
              <w:t>2.23 Br</w:t>
            </w:r>
            <w:r>
              <w:rPr>
                <w:spacing w:val="-2"/>
                <w:sz w:val="24"/>
                <w:szCs w:val="24"/>
              </w:rPr>
              <w:t>a</w:t>
            </w:r>
            <w:r>
              <w:rPr>
                <w:sz w:val="24"/>
                <w:szCs w:val="24"/>
              </w:rPr>
              <w:t xml:space="preserve">in Tumor </w:t>
            </w:r>
            <w:r>
              <w:rPr>
                <w:spacing w:val="-1"/>
                <w:sz w:val="24"/>
                <w:szCs w:val="24"/>
              </w:rPr>
              <w:t>De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on Using His</w:t>
            </w:r>
            <w:r>
              <w:rPr>
                <w:spacing w:val="1"/>
                <w:sz w:val="24"/>
                <w:szCs w:val="24"/>
              </w:rPr>
              <w:t>t</w:t>
            </w:r>
            <w:r>
              <w:rPr>
                <w:sz w:val="24"/>
                <w:szCs w:val="24"/>
              </w:rPr>
              <w:t>ogr</w:t>
            </w:r>
            <w:r>
              <w:rPr>
                <w:spacing w:val="-2"/>
                <w:sz w:val="24"/>
                <w:szCs w:val="24"/>
              </w:rPr>
              <w:t>a</w:t>
            </w:r>
            <w:r>
              <w:rPr>
                <w:sz w:val="24"/>
                <w:szCs w:val="24"/>
              </w:rPr>
              <w:t>m Equ</w:t>
            </w:r>
            <w:r>
              <w:rPr>
                <w:spacing w:val="-1"/>
                <w:sz w:val="24"/>
                <w:szCs w:val="24"/>
              </w:rPr>
              <w:t>a</w:t>
            </w:r>
            <w:r>
              <w:rPr>
                <w:sz w:val="24"/>
                <w:szCs w:val="24"/>
              </w:rPr>
              <w:t>l</w:t>
            </w:r>
            <w:r>
              <w:rPr>
                <w:spacing w:val="1"/>
                <w:sz w:val="24"/>
                <w:szCs w:val="24"/>
              </w:rPr>
              <w:t>i</w:t>
            </w:r>
            <w:r>
              <w:rPr>
                <w:spacing w:val="-1"/>
                <w:sz w:val="24"/>
                <w:szCs w:val="24"/>
              </w:rPr>
              <w:t>za</w:t>
            </w:r>
            <w:r>
              <w:rPr>
                <w:sz w:val="24"/>
                <w:szCs w:val="24"/>
              </w:rPr>
              <w:t>t</w:t>
            </w:r>
            <w:r>
              <w:rPr>
                <w:spacing w:val="1"/>
                <w:sz w:val="24"/>
                <w:szCs w:val="24"/>
              </w:rPr>
              <w:t>i</w:t>
            </w:r>
            <w:r>
              <w:rPr>
                <w:sz w:val="24"/>
                <w:szCs w:val="24"/>
              </w:rPr>
              <w:t xml:space="preserve">on </w:t>
            </w:r>
            <w:r>
              <w:rPr>
                <w:spacing w:val="-1"/>
                <w:sz w:val="24"/>
                <w:szCs w:val="24"/>
              </w:rPr>
              <w:t>a</w:t>
            </w:r>
            <w:r>
              <w:rPr>
                <w:sz w:val="24"/>
                <w:szCs w:val="24"/>
              </w:rPr>
              <w:t xml:space="preserve">nd </w:t>
            </w:r>
            <w:r>
              <w:rPr>
                <w:spacing w:val="-1"/>
                <w:sz w:val="24"/>
                <w:szCs w:val="24"/>
              </w:rPr>
              <w:t>F</w:t>
            </w:r>
            <w:r>
              <w:rPr>
                <w:spacing w:val="1"/>
                <w:sz w:val="24"/>
                <w:szCs w:val="24"/>
              </w:rPr>
              <w:t>S</w:t>
            </w:r>
            <w:r>
              <w:rPr>
                <w:sz w:val="24"/>
                <w:szCs w:val="24"/>
              </w:rPr>
              <w:t>VM</w:t>
            </w:r>
          </w:p>
        </w:tc>
        <w:tc>
          <w:tcPr>
            <w:tcW w:w="365" w:type="dxa"/>
            <w:tcBorders>
              <w:top w:val="nil"/>
              <w:left w:val="nil"/>
              <w:bottom w:val="nil"/>
              <w:right w:val="nil"/>
            </w:tcBorders>
          </w:tcPr>
          <w:p w14:paraId="3482285A" w14:textId="77777777" w:rsidR="00433F0F" w:rsidRDefault="008B01BA">
            <w:pPr>
              <w:spacing w:before="57"/>
              <w:ind w:left="85"/>
              <w:rPr>
                <w:sz w:val="24"/>
                <w:szCs w:val="24"/>
              </w:rPr>
            </w:pPr>
            <w:r>
              <w:rPr>
                <w:sz w:val="24"/>
                <w:szCs w:val="24"/>
              </w:rPr>
              <w:t>14</w:t>
            </w:r>
          </w:p>
        </w:tc>
      </w:tr>
      <w:tr w:rsidR="00433F0F" w14:paraId="14256D16" w14:textId="77777777">
        <w:trPr>
          <w:trHeight w:hRule="exact" w:val="414"/>
        </w:trPr>
        <w:tc>
          <w:tcPr>
            <w:tcW w:w="7156" w:type="dxa"/>
            <w:tcBorders>
              <w:top w:val="nil"/>
              <w:left w:val="nil"/>
              <w:bottom w:val="nil"/>
              <w:right w:val="nil"/>
            </w:tcBorders>
          </w:tcPr>
          <w:p w14:paraId="06527DE5" w14:textId="77777777" w:rsidR="00433F0F" w:rsidRDefault="008B01BA">
            <w:pPr>
              <w:spacing w:before="55"/>
              <w:ind w:left="40"/>
              <w:rPr>
                <w:sz w:val="24"/>
                <w:szCs w:val="24"/>
              </w:rPr>
            </w:pPr>
            <w:r>
              <w:rPr>
                <w:sz w:val="24"/>
                <w:szCs w:val="24"/>
              </w:rPr>
              <w:t xml:space="preserve">2.24 </w:t>
            </w:r>
            <w:r>
              <w:rPr>
                <w:spacing w:val="-3"/>
                <w:sz w:val="24"/>
                <w:szCs w:val="24"/>
              </w:rPr>
              <w:t>I</w:t>
            </w:r>
            <w:r>
              <w:rPr>
                <w:sz w:val="24"/>
                <w:szCs w:val="24"/>
              </w:rPr>
              <w:t>mpro</w:t>
            </w:r>
            <w:r>
              <w:rPr>
                <w:spacing w:val="2"/>
                <w:sz w:val="24"/>
                <w:szCs w:val="24"/>
              </w:rPr>
              <w:t>v</w:t>
            </w:r>
            <w:r>
              <w:rPr>
                <w:spacing w:val="-1"/>
                <w:sz w:val="24"/>
                <w:szCs w:val="24"/>
              </w:rPr>
              <w:t>e</w:t>
            </w:r>
            <w:r>
              <w:rPr>
                <w:sz w:val="24"/>
                <w:szCs w:val="24"/>
              </w:rPr>
              <w:t>d K</w:t>
            </w:r>
            <w:r>
              <w:rPr>
                <w:spacing w:val="-1"/>
                <w:sz w:val="24"/>
                <w:szCs w:val="24"/>
              </w:rPr>
              <w:t>-</w:t>
            </w:r>
            <w:r>
              <w:rPr>
                <w:spacing w:val="3"/>
                <w:sz w:val="24"/>
                <w:szCs w:val="24"/>
              </w:rPr>
              <w:t>m</w:t>
            </w:r>
            <w:r>
              <w:rPr>
                <w:spacing w:val="-1"/>
                <w:sz w:val="24"/>
                <w:szCs w:val="24"/>
              </w:rPr>
              <w:t>ea</w:t>
            </w:r>
            <w:r>
              <w:rPr>
                <w:sz w:val="24"/>
                <w:szCs w:val="24"/>
              </w:rPr>
              <w:t>ns</w:t>
            </w:r>
            <w:r>
              <w:rPr>
                <w:spacing w:val="2"/>
                <w:sz w:val="24"/>
                <w:szCs w:val="24"/>
              </w:rPr>
              <w:t xml:space="preserve"> </w:t>
            </w:r>
            <w:r>
              <w:rPr>
                <w:spacing w:val="-1"/>
                <w:sz w:val="24"/>
                <w:szCs w:val="24"/>
              </w:rPr>
              <w:t>a</w:t>
            </w:r>
            <w:r>
              <w:rPr>
                <w:sz w:val="24"/>
                <w:szCs w:val="24"/>
              </w:rPr>
              <w:t xml:space="preserve">lgorithm </w:t>
            </w:r>
            <w:r>
              <w:rPr>
                <w:spacing w:val="1"/>
                <w:sz w:val="24"/>
                <w:szCs w:val="24"/>
              </w:rPr>
              <w:t>i</w:t>
            </w:r>
            <w:r>
              <w:rPr>
                <w:sz w:val="24"/>
                <w:szCs w:val="24"/>
              </w:rPr>
              <w:t>n the d</w:t>
            </w:r>
            <w:r>
              <w:rPr>
                <w:spacing w:val="-1"/>
                <w:sz w:val="24"/>
                <w:szCs w:val="24"/>
              </w:rPr>
              <w:t>e</w:t>
            </w:r>
            <w:r>
              <w:rPr>
                <w:sz w:val="24"/>
                <w:szCs w:val="24"/>
              </w:rPr>
              <w:t>sign of RBF</w:t>
            </w:r>
            <w:r>
              <w:rPr>
                <w:spacing w:val="-1"/>
                <w:sz w:val="24"/>
                <w:szCs w:val="24"/>
              </w:rPr>
              <w:t xml:space="preserve"> </w:t>
            </w:r>
            <w:r>
              <w:rPr>
                <w:sz w:val="24"/>
                <w:szCs w:val="24"/>
              </w:rPr>
              <w:t>n</w:t>
            </w:r>
            <w:r>
              <w:rPr>
                <w:spacing w:val="-1"/>
                <w:sz w:val="24"/>
                <w:szCs w:val="24"/>
              </w:rPr>
              <w:t>e</w:t>
            </w:r>
            <w:r>
              <w:rPr>
                <w:sz w:val="24"/>
                <w:szCs w:val="24"/>
              </w:rPr>
              <w:t>ur</w:t>
            </w:r>
            <w:r>
              <w:rPr>
                <w:spacing w:val="-2"/>
                <w:sz w:val="24"/>
                <w:szCs w:val="24"/>
              </w:rPr>
              <w:t>a</w:t>
            </w:r>
            <w:r>
              <w:rPr>
                <w:sz w:val="24"/>
                <w:szCs w:val="24"/>
              </w:rPr>
              <w:t xml:space="preserve">l </w:t>
            </w:r>
            <w:r>
              <w:rPr>
                <w:spacing w:val="3"/>
                <w:sz w:val="24"/>
                <w:szCs w:val="24"/>
              </w:rPr>
              <w:t>n</w:t>
            </w:r>
            <w:r>
              <w:rPr>
                <w:spacing w:val="-1"/>
                <w:sz w:val="24"/>
                <w:szCs w:val="24"/>
              </w:rPr>
              <w:t>e</w:t>
            </w:r>
            <w:r>
              <w:rPr>
                <w:sz w:val="24"/>
                <w:szCs w:val="24"/>
              </w:rPr>
              <w:t>twor</w:t>
            </w:r>
            <w:r>
              <w:rPr>
                <w:spacing w:val="-1"/>
                <w:sz w:val="24"/>
                <w:szCs w:val="24"/>
              </w:rPr>
              <w:t>k</w:t>
            </w:r>
            <w:r>
              <w:rPr>
                <w:sz w:val="24"/>
                <w:szCs w:val="24"/>
              </w:rPr>
              <w:t>s</w:t>
            </w:r>
          </w:p>
        </w:tc>
        <w:tc>
          <w:tcPr>
            <w:tcW w:w="365" w:type="dxa"/>
            <w:tcBorders>
              <w:top w:val="nil"/>
              <w:left w:val="nil"/>
              <w:bottom w:val="nil"/>
              <w:right w:val="nil"/>
            </w:tcBorders>
          </w:tcPr>
          <w:p w14:paraId="25B46222" w14:textId="77777777" w:rsidR="00433F0F" w:rsidRDefault="008B01BA">
            <w:pPr>
              <w:spacing w:before="55"/>
              <w:ind w:left="85"/>
              <w:rPr>
                <w:sz w:val="24"/>
                <w:szCs w:val="24"/>
              </w:rPr>
            </w:pPr>
            <w:r>
              <w:rPr>
                <w:sz w:val="24"/>
                <w:szCs w:val="24"/>
              </w:rPr>
              <w:t>14</w:t>
            </w:r>
          </w:p>
        </w:tc>
      </w:tr>
      <w:tr w:rsidR="00433F0F" w14:paraId="509986DD" w14:textId="77777777">
        <w:trPr>
          <w:trHeight w:hRule="exact" w:val="428"/>
        </w:trPr>
        <w:tc>
          <w:tcPr>
            <w:tcW w:w="7156" w:type="dxa"/>
            <w:tcBorders>
              <w:top w:val="nil"/>
              <w:left w:val="nil"/>
              <w:bottom w:val="nil"/>
              <w:right w:val="nil"/>
            </w:tcBorders>
          </w:tcPr>
          <w:p w14:paraId="7AD69129" w14:textId="77777777" w:rsidR="00433F0F" w:rsidRDefault="008B01BA">
            <w:pPr>
              <w:spacing w:before="56"/>
              <w:ind w:left="40"/>
              <w:rPr>
                <w:sz w:val="24"/>
                <w:szCs w:val="24"/>
              </w:rPr>
            </w:pPr>
            <w:r>
              <w:rPr>
                <w:sz w:val="24"/>
                <w:szCs w:val="24"/>
              </w:rPr>
              <w:t xml:space="preserve">2.25 </w:t>
            </w:r>
            <w:r>
              <w:rPr>
                <w:spacing w:val="1"/>
                <w:sz w:val="24"/>
                <w:szCs w:val="24"/>
              </w:rPr>
              <w:t>S</w:t>
            </w:r>
            <w:r>
              <w:rPr>
                <w:sz w:val="24"/>
                <w:szCs w:val="24"/>
              </w:rPr>
              <w:t>urv</w:t>
            </w:r>
            <w:r>
              <w:rPr>
                <w:spacing w:val="-2"/>
                <w:sz w:val="24"/>
                <w:szCs w:val="24"/>
              </w:rPr>
              <w:t>e</w:t>
            </w:r>
            <w:r>
              <w:rPr>
                <w:sz w:val="24"/>
                <w:szCs w:val="24"/>
              </w:rPr>
              <w:t>y on N</w:t>
            </w:r>
            <w:r>
              <w:rPr>
                <w:spacing w:val="-1"/>
                <w:sz w:val="24"/>
                <w:szCs w:val="24"/>
              </w:rPr>
              <w:t>e</w:t>
            </w:r>
            <w:r>
              <w:rPr>
                <w:sz w:val="24"/>
                <w:szCs w:val="24"/>
              </w:rPr>
              <w:t>u</w:t>
            </w:r>
            <w:r>
              <w:rPr>
                <w:spacing w:val="1"/>
                <w:sz w:val="24"/>
                <w:szCs w:val="24"/>
              </w:rPr>
              <w:t>r</w:t>
            </w:r>
            <w:r>
              <w:rPr>
                <w:spacing w:val="-1"/>
                <w:sz w:val="24"/>
                <w:szCs w:val="24"/>
              </w:rPr>
              <w:t>a</w:t>
            </w:r>
            <w:r>
              <w:rPr>
                <w:sz w:val="24"/>
                <w:szCs w:val="24"/>
              </w:rPr>
              <w:t xml:space="preserve">l </w:t>
            </w:r>
            <w:r>
              <w:rPr>
                <w:spacing w:val="2"/>
                <w:sz w:val="24"/>
                <w:szCs w:val="24"/>
              </w:rPr>
              <w:t>N</w:t>
            </w:r>
            <w:r>
              <w:rPr>
                <w:spacing w:val="-1"/>
                <w:sz w:val="24"/>
                <w:szCs w:val="24"/>
              </w:rPr>
              <w:t>e</w:t>
            </w:r>
            <w:r>
              <w:rPr>
                <w:sz w:val="24"/>
                <w:szCs w:val="24"/>
              </w:rPr>
              <w:t>twor</w:t>
            </w:r>
            <w:r>
              <w:rPr>
                <w:spacing w:val="-1"/>
                <w:sz w:val="24"/>
                <w:szCs w:val="24"/>
              </w:rPr>
              <w:t>k</w:t>
            </w:r>
            <w:r>
              <w:rPr>
                <w:sz w:val="24"/>
                <w:szCs w:val="24"/>
              </w:rPr>
              <w:t>s Us</w:t>
            </w:r>
            <w:r>
              <w:rPr>
                <w:spacing w:val="-1"/>
                <w:sz w:val="24"/>
                <w:szCs w:val="24"/>
              </w:rPr>
              <w:t>e</w:t>
            </w:r>
            <w:r>
              <w:rPr>
                <w:sz w:val="24"/>
                <w:szCs w:val="24"/>
              </w:rPr>
              <w:t>d f</w:t>
            </w:r>
            <w:r>
              <w:rPr>
                <w:spacing w:val="1"/>
                <w:sz w:val="24"/>
                <w:szCs w:val="24"/>
              </w:rPr>
              <w:t>o</w:t>
            </w:r>
            <w:r>
              <w:rPr>
                <w:sz w:val="24"/>
                <w:szCs w:val="24"/>
              </w:rPr>
              <w:t>r M</w:t>
            </w:r>
            <w:r>
              <w:rPr>
                <w:spacing w:val="-1"/>
                <w:sz w:val="24"/>
                <w:szCs w:val="24"/>
              </w:rPr>
              <w:t>e</w:t>
            </w:r>
            <w:r>
              <w:rPr>
                <w:sz w:val="24"/>
                <w:szCs w:val="24"/>
              </w:rPr>
              <w:t>di</w:t>
            </w:r>
            <w:r>
              <w:rPr>
                <w:spacing w:val="2"/>
                <w:sz w:val="24"/>
                <w:szCs w:val="24"/>
              </w:rPr>
              <w:t>c</w:t>
            </w:r>
            <w:r>
              <w:rPr>
                <w:spacing w:val="1"/>
                <w:sz w:val="24"/>
                <w:szCs w:val="24"/>
              </w:rPr>
              <w:t>a</w:t>
            </w:r>
            <w:r>
              <w:rPr>
                <w:sz w:val="24"/>
                <w:szCs w:val="24"/>
              </w:rPr>
              <w:t xml:space="preserve">l </w:t>
            </w:r>
            <w:r>
              <w:rPr>
                <w:spacing w:val="-3"/>
                <w:sz w:val="24"/>
                <w:szCs w:val="24"/>
              </w:rPr>
              <w:t>I</w:t>
            </w:r>
            <w:r>
              <w:rPr>
                <w:sz w:val="24"/>
                <w:szCs w:val="24"/>
              </w:rPr>
              <w:t>ma</w:t>
            </w:r>
            <w:r>
              <w:rPr>
                <w:spacing w:val="2"/>
                <w:sz w:val="24"/>
                <w:szCs w:val="24"/>
              </w:rPr>
              <w:t>g</w:t>
            </w:r>
            <w:r>
              <w:rPr>
                <w:sz w:val="24"/>
                <w:szCs w:val="24"/>
              </w:rPr>
              <w:t>e</w:t>
            </w:r>
            <w:r>
              <w:rPr>
                <w:spacing w:val="-1"/>
                <w:sz w:val="24"/>
                <w:szCs w:val="24"/>
              </w:rPr>
              <w:t xml:space="preserve"> </w:t>
            </w:r>
            <w:r>
              <w:rPr>
                <w:spacing w:val="1"/>
                <w:sz w:val="24"/>
                <w:szCs w:val="24"/>
              </w:rPr>
              <w:t>P</w:t>
            </w:r>
            <w:r>
              <w:rPr>
                <w:sz w:val="24"/>
                <w:szCs w:val="24"/>
              </w:rPr>
              <w:t>ro</w:t>
            </w:r>
            <w:r>
              <w:rPr>
                <w:spacing w:val="-2"/>
                <w:sz w:val="24"/>
                <w:szCs w:val="24"/>
              </w:rPr>
              <w:t>c</w:t>
            </w:r>
            <w:r>
              <w:rPr>
                <w:spacing w:val="-1"/>
                <w:sz w:val="24"/>
                <w:szCs w:val="24"/>
              </w:rPr>
              <w:t>e</w:t>
            </w:r>
            <w:r>
              <w:rPr>
                <w:sz w:val="24"/>
                <w:szCs w:val="24"/>
              </w:rPr>
              <w:t>ss</w:t>
            </w:r>
            <w:r>
              <w:rPr>
                <w:spacing w:val="1"/>
                <w:sz w:val="24"/>
                <w:szCs w:val="24"/>
              </w:rPr>
              <w:t>i</w:t>
            </w:r>
            <w:r>
              <w:rPr>
                <w:sz w:val="24"/>
                <w:szCs w:val="24"/>
              </w:rPr>
              <w:t>ng</w:t>
            </w:r>
          </w:p>
        </w:tc>
        <w:tc>
          <w:tcPr>
            <w:tcW w:w="365" w:type="dxa"/>
            <w:tcBorders>
              <w:top w:val="nil"/>
              <w:left w:val="nil"/>
              <w:bottom w:val="nil"/>
              <w:right w:val="nil"/>
            </w:tcBorders>
          </w:tcPr>
          <w:p w14:paraId="148BC1E1" w14:textId="77777777" w:rsidR="00433F0F" w:rsidRDefault="008B01BA">
            <w:pPr>
              <w:spacing w:before="56"/>
              <w:ind w:left="85"/>
              <w:rPr>
                <w:sz w:val="24"/>
                <w:szCs w:val="24"/>
              </w:rPr>
            </w:pPr>
            <w:r>
              <w:rPr>
                <w:sz w:val="24"/>
                <w:szCs w:val="24"/>
              </w:rPr>
              <w:t>15</w:t>
            </w:r>
          </w:p>
        </w:tc>
      </w:tr>
    </w:tbl>
    <w:p w14:paraId="2CD7B9FB" w14:textId="77777777" w:rsidR="00433F0F" w:rsidRDefault="00433F0F">
      <w:pPr>
        <w:spacing w:line="200" w:lineRule="exact"/>
      </w:pPr>
    </w:p>
    <w:p w14:paraId="6B06A906" w14:textId="77777777" w:rsidR="00433F0F" w:rsidRDefault="00433F0F">
      <w:pPr>
        <w:spacing w:before="8" w:line="220" w:lineRule="exact"/>
        <w:rPr>
          <w:sz w:val="22"/>
          <w:szCs w:val="22"/>
        </w:rPr>
      </w:pPr>
    </w:p>
    <w:p w14:paraId="798F3905" w14:textId="77777777" w:rsidR="00433F0F" w:rsidRDefault="008B01BA">
      <w:pPr>
        <w:spacing w:before="29"/>
        <w:ind w:left="440"/>
        <w:rPr>
          <w:sz w:val="24"/>
          <w:szCs w:val="24"/>
        </w:rPr>
      </w:pPr>
      <w:r>
        <w:rPr>
          <w:sz w:val="24"/>
          <w:szCs w:val="24"/>
        </w:rPr>
        <w:t>3.   CH</w:t>
      </w:r>
      <w:r>
        <w:rPr>
          <w:spacing w:val="-1"/>
          <w:sz w:val="24"/>
          <w:szCs w:val="24"/>
        </w:rPr>
        <w:t>A</w:t>
      </w:r>
      <w:r>
        <w:rPr>
          <w:sz w:val="24"/>
          <w:szCs w:val="24"/>
        </w:rPr>
        <w:t>LLE</w:t>
      </w:r>
      <w:r>
        <w:rPr>
          <w:spacing w:val="-1"/>
          <w:sz w:val="24"/>
          <w:szCs w:val="24"/>
        </w:rPr>
        <w:t>N</w:t>
      </w:r>
      <w:r>
        <w:rPr>
          <w:sz w:val="24"/>
          <w:szCs w:val="24"/>
        </w:rPr>
        <w:t>G</w:t>
      </w:r>
      <w:r>
        <w:rPr>
          <w:spacing w:val="-1"/>
          <w:sz w:val="24"/>
          <w:szCs w:val="24"/>
        </w:rPr>
        <w:t>E</w:t>
      </w:r>
      <w:r>
        <w:rPr>
          <w:sz w:val="24"/>
          <w:szCs w:val="24"/>
        </w:rPr>
        <w:t>S</w:t>
      </w:r>
      <w:r>
        <w:rPr>
          <w:spacing w:val="3"/>
          <w:sz w:val="24"/>
          <w:szCs w:val="24"/>
        </w:rPr>
        <w:t xml:space="preserve"> </w:t>
      </w:r>
      <w:r>
        <w:rPr>
          <w:spacing w:val="-3"/>
          <w:sz w:val="24"/>
          <w:szCs w:val="24"/>
        </w:rPr>
        <w:t>I</w:t>
      </w:r>
      <w:r>
        <w:rPr>
          <w:sz w:val="24"/>
          <w:szCs w:val="24"/>
        </w:rPr>
        <w:t>N B</w:t>
      </w:r>
      <w:r>
        <w:rPr>
          <w:spacing w:val="1"/>
          <w:sz w:val="24"/>
          <w:szCs w:val="24"/>
        </w:rPr>
        <w:t>R</w:t>
      </w:r>
      <w:r>
        <w:rPr>
          <w:spacing w:val="2"/>
          <w:sz w:val="24"/>
          <w:szCs w:val="24"/>
        </w:rPr>
        <w:t>A</w:t>
      </w:r>
      <w:r>
        <w:rPr>
          <w:sz w:val="24"/>
          <w:szCs w:val="24"/>
        </w:rPr>
        <w:t>IN</w:t>
      </w:r>
      <w:r>
        <w:rPr>
          <w:spacing w:val="-1"/>
          <w:sz w:val="24"/>
          <w:szCs w:val="24"/>
        </w:rPr>
        <w:t xml:space="preserve"> </w:t>
      </w:r>
      <w:r>
        <w:rPr>
          <w:sz w:val="24"/>
          <w:szCs w:val="24"/>
        </w:rPr>
        <w:t>T</w:t>
      </w:r>
      <w:r>
        <w:rPr>
          <w:spacing w:val="-1"/>
          <w:sz w:val="24"/>
          <w:szCs w:val="24"/>
        </w:rPr>
        <w:t>U</w:t>
      </w:r>
      <w:r>
        <w:rPr>
          <w:sz w:val="24"/>
          <w:szCs w:val="24"/>
        </w:rPr>
        <w:t xml:space="preserve">MOR </w:t>
      </w:r>
      <w:r>
        <w:rPr>
          <w:spacing w:val="1"/>
          <w:sz w:val="24"/>
          <w:szCs w:val="24"/>
        </w:rPr>
        <w:t>C</w:t>
      </w:r>
      <w:r>
        <w:rPr>
          <w:sz w:val="24"/>
          <w:szCs w:val="24"/>
        </w:rPr>
        <w:t>L</w:t>
      </w:r>
      <w:r>
        <w:rPr>
          <w:spacing w:val="-1"/>
          <w:sz w:val="24"/>
          <w:szCs w:val="24"/>
        </w:rPr>
        <w:t>A</w:t>
      </w:r>
      <w:r>
        <w:rPr>
          <w:spacing w:val="1"/>
          <w:sz w:val="24"/>
          <w:szCs w:val="24"/>
        </w:rPr>
        <w:t>SS</w:t>
      </w:r>
      <w:r>
        <w:rPr>
          <w:spacing w:val="2"/>
          <w:sz w:val="24"/>
          <w:szCs w:val="24"/>
        </w:rPr>
        <w:t>I</w:t>
      </w:r>
      <w:r>
        <w:rPr>
          <w:spacing w:val="1"/>
          <w:sz w:val="24"/>
          <w:szCs w:val="24"/>
        </w:rPr>
        <w:t>F</w:t>
      </w:r>
      <w:r>
        <w:rPr>
          <w:spacing w:val="-3"/>
          <w:sz w:val="24"/>
          <w:szCs w:val="24"/>
        </w:rPr>
        <w:t>I</w:t>
      </w:r>
      <w:r>
        <w:rPr>
          <w:spacing w:val="3"/>
          <w:sz w:val="24"/>
          <w:szCs w:val="24"/>
        </w:rPr>
        <w:t>C</w:t>
      </w:r>
      <w:r>
        <w:rPr>
          <w:sz w:val="24"/>
          <w:szCs w:val="24"/>
        </w:rPr>
        <w:t>A</w:t>
      </w:r>
      <w:r>
        <w:rPr>
          <w:spacing w:val="1"/>
          <w:sz w:val="24"/>
          <w:szCs w:val="24"/>
        </w:rPr>
        <w:t>T</w:t>
      </w:r>
      <w:r>
        <w:rPr>
          <w:spacing w:val="-3"/>
          <w:sz w:val="24"/>
          <w:szCs w:val="24"/>
        </w:rPr>
        <w:t>I</w:t>
      </w:r>
      <w:r>
        <w:rPr>
          <w:sz w:val="24"/>
          <w:szCs w:val="24"/>
        </w:rPr>
        <w:t xml:space="preserve">ON                               </w:t>
      </w:r>
      <w:r>
        <w:rPr>
          <w:spacing w:val="15"/>
          <w:sz w:val="24"/>
          <w:szCs w:val="24"/>
        </w:rPr>
        <w:t xml:space="preserve"> </w:t>
      </w:r>
      <w:r>
        <w:rPr>
          <w:sz w:val="24"/>
          <w:szCs w:val="24"/>
        </w:rPr>
        <w:t>17</w:t>
      </w:r>
    </w:p>
    <w:p w14:paraId="068B801D" w14:textId="77777777" w:rsidR="00433F0F" w:rsidRDefault="00433F0F">
      <w:pPr>
        <w:spacing w:before="2" w:line="140" w:lineRule="exact"/>
        <w:rPr>
          <w:sz w:val="15"/>
          <w:szCs w:val="15"/>
        </w:rPr>
      </w:pPr>
    </w:p>
    <w:p w14:paraId="30BE7F6D" w14:textId="77777777" w:rsidR="00433F0F" w:rsidRDefault="00433F0F">
      <w:pPr>
        <w:spacing w:line="200" w:lineRule="exact"/>
      </w:pPr>
    </w:p>
    <w:p w14:paraId="172B367E" w14:textId="77777777" w:rsidR="00433F0F" w:rsidRDefault="00433F0F">
      <w:pPr>
        <w:spacing w:line="200" w:lineRule="exact"/>
      </w:pPr>
    </w:p>
    <w:p w14:paraId="6FD63498" w14:textId="77777777" w:rsidR="00433F0F" w:rsidRDefault="008B01BA">
      <w:pPr>
        <w:ind w:left="440"/>
        <w:rPr>
          <w:sz w:val="24"/>
          <w:szCs w:val="24"/>
        </w:rPr>
      </w:pPr>
      <w:r>
        <w:rPr>
          <w:sz w:val="24"/>
          <w:szCs w:val="24"/>
        </w:rPr>
        <w:t>4.   MO</w:t>
      </w:r>
      <w:r>
        <w:rPr>
          <w:spacing w:val="-1"/>
          <w:sz w:val="24"/>
          <w:szCs w:val="24"/>
        </w:rPr>
        <w:t>D</w:t>
      </w:r>
      <w:r>
        <w:rPr>
          <w:sz w:val="24"/>
          <w:szCs w:val="24"/>
        </w:rPr>
        <w:t>U</w:t>
      </w:r>
      <w:r>
        <w:rPr>
          <w:spacing w:val="-1"/>
          <w:sz w:val="24"/>
          <w:szCs w:val="24"/>
        </w:rPr>
        <w:t>L</w:t>
      </w:r>
      <w:r>
        <w:rPr>
          <w:sz w:val="24"/>
          <w:szCs w:val="24"/>
        </w:rPr>
        <w:t xml:space="preserve">E </w:t>
      </w:r>
      <w:r>
        <w:rPr>
          <w:spacing w:val="1"/>
          <w:sz w:val="24"/>
          <w:szCs w:val="24"/>
        </w:rPr>
        <w:t>D</w:t>
      </w:r>
      <w:r>
        <w:rPr>
          <w:sz w:val="24"/>
          <w:szCs w:val="24"/>
        </w:rPr>
        <w:t>I</w:t>
      </w:r>
      <w:r>
        <w:rPr>
          <w:spacing w:val="1"/>
          <w:sz w:val="24"/>
          <w:szCs w:val="24"/>
        </w:rPr>
        <w:t>V</w:t>
      </w:r>
      <w:r>
        <w:rPr>
          <w:spacing w:val="-3"/>
          <w:sz w:val="24"/>
          <w:szCs w:val="24"/>
        </w:rPr>
        <w:t>I</w:t>
      </w:r>
      <w:r>
        <w:rPr>
          <w:spacing w:val="3"/>
          <w:sz w:val="24"/>
          <w:szCs w:val="24"/>
        </w:rPr>
        <w:t>S</w:t>
      </w:r>
      <w:r>
        <w:rPr>
          <w:spacing w:val="-3"/>
          <w:sz w:val="24"/>
          <w:szCs w:val="24"/>
        </w:rPr>
        <w:t>I</w:t>
      </w:r>
      <w:r>
        <w:rPr>
          <w:sz w:val="24"/>
          <w:szCs w:val="24"/>
        </w:rPr>
        <w:t xml:space="preserve">ON                                                                                         </w:t>
      </w:r>
      <w:r>
        <w:rPr>
          <w:spacing w:val="11"/>
          <w:sz w:val="24"/>
          <w:szCs w:val="24"/>
        </w:rPr>
        <w:t xml:space="preserve"> </w:t>
      </w:r>
      <w:r>
        <w:rPr>
          <w:sz w:val="24"/>
          <w:szCs w:val="24"/>
        </w:rPr>
        <w:t>18</w:t>
      </w:r>
    </w:p>
    <w:p w14:paraId="07ACAD99" w14:textId="77777777" w:rsidR="00433F0F" w:rsidRDefault="00433F0F">
      <w:pPr>
        <w:spacing w:before="7" w:line="120" w:lineRule="exact"/>
        <w:rPr>
          <w:sz w:val="13"/>
          <w:szCs w:val="13"/>
        </w:rPr>
      </w:pPr>
    </w:p>
    <w:p w14:paraId="068C7C29" w14:textId="77777777" w:rsidR="00433F0F" w:rsidRDefault="008B01BA">
      <w:pPr>
        <w:ind w:left="1160"/>
        <w:rPr>
          <w:sz w:val="24"/>
          <w:szCs w:val="24"/>
        </w:rPr>
      </w:pPr>
      <w:r>
        <w:rPr>
          <w:sz w:val="24"/>
          <w:szCs w:val="24"/>
        </w:rPr>
        <w:t xml:space="preserve">4.1 </w:t>
      </w:r>
      <w:r>
        <w:rPr>
          <w:spacing w:val="-3"/>
          <w:sz w:val="24"/>
          <w:szCs w:val="24"/>
        </w:rPr>
        <w:t>I</w:t>
      </w:r>
      <w:r>
        <w:rPr>
          <w:sz w:val="24"/>
          <w:szCs w:val="24"/>
        </w:rPr>
        <w:t>ma</w:t>
      </w:r>
      <w:r>
        <w:rPr>
          <w:spacing w:val="2"/>
          <w:sz w:val="24"/>
          <w:szCs w:val="24"/>
        </w:rPr>
        <w:t>g</w:t>
      </w:r>
      <w:r>
        <w:rPr>
          <w:sz w:val="24"/>
          <w:szCs w:val="24"/>
        </w:rPr>
        <w:t>e</w:t>
      </w:r>
      <w:r>
        <w:rPr>
          <w:spacing w:val="-1"/>
          <w:sz w:val="24"/>
          <w:szCs w:val="24"/>
        </w:rPr>
        <w:t xml:space="preserve"> </w:t>
      </w:r>
      <w:r>
        <w:rPr>
          <w:sz w:val="24"/>
          <w:szCs w:val="24"/>
        </w:rPr>
        <w:t>p</w:t>
      </w:r>
      <w:r>
        <w:rPr>
          <w:spacing w:val="1"/>
          <w:sz w:val="24"/>
          <w:szCs w:val="24"/>
        </w:rPr>
        <w:t>r</w:t>
      </w:r>
      <w:r>
        <w:rPr>
          <w:sz w:val="24"/>
          <w:szCs w:val="24"/>
        </w:rPr>
        <w:t>e</w:t>
      </w:r>
      <w:r>
        <w:rPr>
          <w:spacing w:val="-1"/>
          <w:sz w:val="24"/>
          <w:szCs w:val="24"/>
        </w:rPr>
        <w:t>-</w:t>
      </w:r>
      <w:r>
        <w:rPr>
          <w:sz w:val="24"/>
          <w:szCs w:val="24"/>
        </w:rPr>
        <w:t>pr</w:t>
      </w:r>
      <w:r>
        <w:rPr>
          <w:spacing w:val="1"/>
          <w:sz w:val="24"/>
          <w:szCs w:val="24"/>
        </w:rPr>
        <w:t>o</w:t>
      </w:r>
      <w:r>
        <w:rPr>
          <w:spacing w:val="-1"/>
          <w:sz w:val="24"/>
          <w:szCs w:val="24"/>
        </w:rPr>
        <w:t>ce</w:t>
      </w:r>
      <w:r>
        <w:rPr>
          <w:sz w:val="24"/>
          <w:szCs w:val="24"/>
        </w:rPr>
        <w:t>ss</w:t>
      </w:r>
      <w:r>
        <w:rPr>
          <w:spacing w:val="1"/>
          <w:sz w:val="24"/>
          <w:szCs w:val="24"/>
        </w:rPr>
        <w:t>i</w:t>
      </w:r>
      <w:r>
        <w:rPr>
          <w:sz w:val="24"/>
          <w:szCs w:val="24"/>
        </w:rPr>
        <w:t>ng</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pacing w:val="-3"/>
          <w:sz w:val="24"/>
          <w:szCs w:val="24"/>
        </w:rPr>
        <w:t>I</w:t>
      </w:r>
      <w:r>
        <w:rPr>
          <w:sz w:val="24"/>
          <w:szCs w:val="24"/>
        </w:rPr>
        <w:t>mage</w:t>
      </w:r>
      <w:r>
        <w:rPr>
          <w:spacing w:val="-1"/>
          <w:sz w:val="24"/>
          <w:szCs w:val="24"/>
        </w:rPr>
        <w:t xml:space="preserve"> </w:t>
      </w:r>
      <w:r>
        <w:rPr>
          <w:sz w:val="24"/>
          <w:szCs w:val="24"/>
        </w:rPr>
        <w:t>En</w:t>
      </w:r>
      <w:r>
        <w:rPr>
          <w:spacing w:val="2"/>
          <w:sz w:val="24"/>
          <w:szCs w:val="24"/>
        </w:rPr>
        <w:t>h</w:t>
      </w:r>
      <w:r>
        <w:rPr>
          <w:spacing w:val="-1"/>
          <w:sz w:val="24"/>
          <w:szCs w:val="24"/>
        </w:rPr>
        <w:t>a</w:t>
      </w:r>
      <w:r>
        <w:rPr>
          <w:sz w:val="24"/>
          <w:szCs w:val="24"/>
        </w:rPr>
        <w:t>n</w:t>
      </w:r>
      <w:r>
        <w:rPr>
          <w:spacing w:val="1"/>
          <w:sz w:val="24"/>
          <w:szCs w:val="24"/>
        </w:rPr>
        <w:t>c</w:t>
      </w:r>
      <w:r>
        <w:rPr>
          <w:spacing w:val="-1"/>
          <w:sz w:val="24"/>
          <w:szCs w:val="24"/>
        </w:rPr>
        <w:t>e</w:t>
      </w:r>
      <w:r>
        <w:rPr>
          <w:sz w:val="24"/>
          <w:szCs w:val="24"/>
        </w:rPr>
        <w:t xml:space="preserve">ment                                     </w:t>
      </w:r>
      <w:r>
        <w:rPr>
          <w:spacing w:val="58"/>
          <w:sz w:val="24"/>
          <w:szCs w:val="24"/>
        </w:rPr>
        <w:t xml:space="preserve"> </w:t>
      </w:r>
      <w:r>
        <w:rPr>
          <w:sz w:val="24"/>
          <w:szCs w:val="24"/>
        </w:rPr>
        <w:t>19</w:t>
      </w:r>
    </w:p>
    <w:p w14:paraId="5683DF80" w14:textId="77777777" w:rsidR="00433F0F" w:rsidRDefault="00433F0F">
      <w:pPr>
        <w:spacing w:before="1" w:line="60" w:lineRule="exact"/>
        <w:rPr>
          <w:sz w:val="7"/>
          <w:szCs w:val="7"/>
        </w:rPr>
      </w:pPr>
    </w:p>
    <w:tbl>
      <w:tblPr>
        <w:tblW w:w="0" w:type="auto"/>
        <w:tblInd w:w="1120" w:type="dxa"/>
        <w:tblLayout w:type="fixed"/>
        <w:tblCellMar>
          <w:left w:w="0" w:type="dxa"/>
          <w:right w:w="0" w:type="dxa"/>
        </w:tblCellMar>
        <w:tblLook w:val="01E0" w:firstRow="1" w:lastRow="1" w:firstColumn="1" w:lastColumn="1" w:noHBand="0" w:noVBand="0"/>
      </w:tblPr>
      <w:tblGrid>
        <w:gridCol w:w="7150"/>
        <w:gridCol w:w="372"/>
      </w:tblGrid>
      <w:tr w:rsidR="00433F0F" w14:paraId="69178C46" w14:textId="77777777">
        <w:trPr>
          <w:trHeight w:hRule="exact" w:val="426"/>
        </w:trPr>
        <w:tc>
          <w:tcPr>
            <w:tcW w:w="7150" w:type="dxa"/>
            <w:tcBorders>
              <w:top w:val="nil"/>
              <w:left w:val="nil"/>
              <w:bottom w:val="nil"/>
              <w:right w:val="nil"/>
            </w:tcBorders>
          </w:tcPr>
          <w:p w14:paraId="1C220A98" w14:textId="77777777" w:rsidR="00433F0F" w:rsidRDefault="008B01BA">
            <w:pPr>
              <w:spacing w:before="69"/>
              <w:ind w:left="760"/>
              <w:rPr>
                <w:sz w:val="24"/>
                <w:szCs w:val="24"/>
              </w:rPr>
            </w:pPr>
            <w:r>
              <w:rPr>
                <w:sz w:val="24"/>
                <w:szCs w:val="24"/>
              </w:rPr>
              <w:t xml:space="preserve">4.1.1 </w:t>
            </w:r>
            <w:r>
              <w:rPr>
                <w:spacing w:val="-3"/>
                <w:sz w:val="24"/>
                <w:szCs w:val="24"/>
              </w:rPr>
              <w:t>I</w:t>
            </w:r>
            <w:r>
              <w:rPr>
                <w:sz w:val="24"/>
                <w:szCs w:val="24"/>
              </w:rPr>
              <w:t>m</w:t>
            </w:r>
            <w:r>
              <w:rPr>
                <w:spacing w:val="2"/>
                <w:sz w:val="24"/>
                <w:szCs w:val="24"/>
              </w:rPr>
              <w:t>a</w:t>
            </w:r>
            <w:r>
              <w:rPr>
                <w:sz w:val="24"/>
                <w:szCs w:val="24"/>
              </w:rPr>
              <w:t>ge</w:t>
            </w:r>
            <w:r>
              <w:rPr>
                <w:spacing w:val="-1"/>
                <w:sz w:val="24"/>
                <w:szCs w:val="24"/>
              </w:rPr>
              <w:t xml:space="preserve"> </w:t>
            </w:r>
            <w:r>
              <w:rPr>
                <w:spacing w:val="1"/>
                <w:sz w:val="24"/>
                <w:szCs w:val="24"/>
              </w:rPr>
              <w:t>P</w:t>
            </w:r>
            <w:r>
              <w:rPr>
                <w:sz w:val="24"/>
                <w:szCs w:val="24"/>
              </w:rPr>
              <w:t>r</w:t>
            </w:r>
            <w:r>
              <w:rPr>
                <w:spacing w:val="1"/>
                <w:sz w:val="24"/>
                <w:szCs w:val="24"/>
              </w:rPr>
              <w:t>e</w:t>
            </w:r>
            <w:r>
              <w:rPr>
                <w:spacing w:val="-1"/>
                <w:sz w:val="24"/>
                <w:szCs w:val="24"/>
              </w:rPr>
              <w:t>-</w:t>
            </w:r>
            <w:r>
              <w:rPr>
                <w:sz w:val="24"/>
                <w:szCs w:val="24"/>
              </w:rPr>
              <w:t>proc</w:t>
            </w:r>
            <w:r>
              <w:rPr>
                <w:spacing w:val="-1"/>
                <w:sz w:val="24"/>
                <w:szCs w:val="24"/>
              </w:rPr>
              <w:t>e</w:t>
            </w:r>
            <w:r>
              <w:rPr>
                <w:sz w:val="24"/>
                <w:szCs w:val="24"/>
              </w:rPr>
              <w:t>ss</w:t>
            </w:r>
            <w:r>
              <w:rPr>
                <w:spacing w:val="1"/>
                <w:sz w:val="24"/>
                <w:szCs w:val="24"/>
              </w:rPr>
              <w:t>i</w:t>
            </w:r>
            <w:r>
              <w:rPr>
                <w:sz w:val="24"/>
                <w:szCs w:val="24"/>
              </w:rPr>
              <w:t>ng</w:t>
            </w:r>
          </w:p>
        </w:tc>
        <w:tc>
          <w:tcPr>
            <w:tcW w:w="372" w:type="dxa"/>
            <w:tcBorders>
              <w:top w:val="nil"/>
              <w:left w:val="nil"/>
              <w:bottom w:val="nil"/>
              <w:right w:val="nil"/>
            </w:tcBorders>
          </w:tcPr>
          <w:p w14:paraId="60FD1B92" w14:textId="77777777" w:rsidR="00433F0F" w:rsidRDefault="008B01BA">
            <w:pPr>
              <w:spacing w:before="69"/>
              <w:ind w:left="92"/>
              <w:rPr>
                <w:sz w:val="24"/>
                <w:szCs w:val="24"/>
              </w:rPr>
            </w:pPr>
            <w:r>
              <w:rPr>
                <w:sz w:val="24"/>
                <w:szCs w:val="24"/>
              </w:rPr>
              <w:t>19</w:t>
            </w:r>
          </w:p>
        </w:tc>
      </w:tr>
      <w:tr w:rsidR="00433F0F" w14:paraId="6157BB7B" w14:textId="77777777">
        <w:trPr>
          <w:trHeight w:hRule="exact" w:val="414"/>
        </w:trPr>
        <w:tc>
          <w:tcPr>
            <w:tcW w:w="7150" w:type="dxa"/>
            <w:tcBorders>
              <w:top w:val="nil"/>
              <w:left w:val="nil"/>
              <w:bottom w:val="nil"/>
              <w:right w:val="nil"/>
            </w:tcBorders>
          </w:tcPr>
          <w:p w14:paraId="476D4A46" w14:textId="77777777" w:rsidR="00433F0F" w:rsidRDefault="008B01BA">
            <w:pPr>
              <w:spacing w:before="55"/>
              <w:ind w:left="1481"/>
              <w:rPr>
                <w:sz w:val="24"/>
                <w:szCs w:val="24"/>
              </w:rPr>
            </w:pPr>
            <w:r>
              <w:rPr>
                <w:sz w:val="24"/>
                <w:szCs w:val="24"/>
              </w:rPr>
              <w:t xml:space="preserve">4.1.1.1 </w:t>
            </w:r>
            <w:r>
              <w:rPr>
                <w:spacing w:val="-3"/>
                <w:sz w:val="24"/>
                <w:szCs w:val="24"/>
              </w:rPr>
              <w:t>I</w:t>
            </w:r>
            <w:r>
              <w:rPr>
                <w:spacing w:val="3"/>
                <w:sz w:val="24"/>
                <w:szCs w:val="24"/>
              </w:rPr>
              <w:t>m</w:t>
            </w:r>
            <w:r>
              <w:rPr>
                <w:spacing w:val="-1"/>
                <w:sz w:val="24"/>
                <w:szCs w:val="24"/>
              </w:rPr>
              <w:t>a</w:t>
            </w:r>
            <w:r>
              <w:rPr>
                <w:sz w:val="24"/>
                <w:szCs w:val="24"/>
              </w:rPr>
              <w:t>ge</w:t>
            </w:r>
            <w:r>
              <w:rPr>
                <w:spacing w:val="-1"/>
                <w:sz w:val="24"/>
                <w:szCs w:val="24"/>
              </w:rPr>
              <w:t xml:space="preserve"> </w:t>
            </w:r>
            <w:r>
              <w:rPr>
                <w:spacing w:val="2"/>
                <w:sz w:val="24"/>
                <w:szCs w:val="24"/>
              </w:rPr>
              <w:t>A</w:t>
            </w:r>
            <w:r>
              <w:rPr>
                <w:spacing w:val="-1"/>
                <w:sz w:val="24"/>
                <w:szCs w:val="24"/>
              </w:rPr>
              <w:t>c</w:t>
            </w:r>
            <w:r>
              <w:rPr>
                <w:sz w:val="24"/>
                <w:szCs w:val="24"/>
              </w:rPr>
              <w:t>quis</w:t>
            </w:r>
            <w:r>
              <w:rPr>
                <w:spacing w:val="1"/>
                <w:sz w:val="24"/>
                <w:szCs w:val="24"/>
              </w:rPr>
              <w:t>i</w:t>
            </w:r>
            <w:r>
              <w:rPr>
                <w:sz w:val="24"/>
                <w:szCs w:val="24"/>
              </w:rPr>
              <w:t>t</w:t>
            </w:r>
            <w:r>
              <w:rPr>
                <w:spacing w:val="1"/>
                <w:sz w:val="24"/>
                <w:szCs w:val="24"/>
              </w:rPr>
              <w:t>i</w:t>
            </w:r>
            <w:r>
              <w:rPr>
                <w:sz w:val="24"/>
                <w:szCs w:val="24"/>
              </w:rPr>
              <w:t>on f</w:t>
            </w:r>
            <w:r>
              <w:rPr>
                <w:spacing w:val="-1"/>
                <w:sz w:val="24"/>
                <w:szCs w:val="24"/>
              </w:rPr>
              <w:t>r</w:t>
            </w:r>
            <w:r>
              <w:rPr>
                <w:sz w:val="24"/>
                <w:szCs w:val="24"/>
              </w:rPr>
              <w:t>om D</w:t>
            </w:r>
            <w:r>
              <w:rPr>
                <w:spacing w:val="-1"/>
                <w:sz w:val="24"/>
                <w:szCs w:val="24"/>
              </w:rPr>
              <w:t>a</w:t>
            </w:r>
            <w:r>
              <w:rPr>
                <w:sz w:val="24"/>
                <w:szCs w:val="24"/>
              </w:rPr>
              <w:t>tas</w:t>
            </w:r>
            <w:r>
              <w:rPr>
                <w:spacing w:val="-1"/>
                <w:sz w:val="24"/>
                <w:szCs w:val="24"/>
              </w:rPr>
              <w:t>e</w:t>
            </w:r>
            <w:r>
              <w:rPr>
                <w:sz w:val="24"/>
                <w:szCs w:val="24"/>
              </w:rPr>
              <w:t>t</w:t>
            </w:r>
          </w:p>
        </w:tc>
        <w:tc>
          <w:tcPr>
            <w:tcW w:w="372" w:type="dxa"/>
            <w:tcBorders>
              <w:top w:val="nil"/>
              <w:left w:val="nil"/>
              <w:bottom w:val="nil"/>
              <w:right w:val="nil"/>
            </w:tcBorders>
          </w:tcPr>
          <w:p w14:paraId="46C72809" w14:textId="77777777" w:rsidR="00433F0F" w:rsidRDefault="008B01BA">
            <w:pPr>
              <w:spacing w:before="55"/>
              <w:ind w:left="92"/>
              <w:rPr>
                <w:sz w:val="24"/>
                <w:szCs w:val="24"/>
              </w:rPr>
            </w:pPr>
            <w:r>
              <w:rPr>
                <w:sz w:val="24"/>
                <w:szCs w:val="24"/>
              </w:rPr>
              <w:t>20</w:t>
            </w:r>
          </w:p>
        </w:tc>
      </w:tr>
      <w:tr w:rsidR="00433F0F" w14:paraId="5FA3544F" w14:textId="77777777">
        <w:trPr>
          <w:trHeight w:hRule="exact" w:val="414"/>
        </w:trPr>
        <w:tc>
          <w:tcPr>
            <w:tcW w:w="7150" w:type="dxa"/>
            <w:tcBorders>
              <w:top w:val="nil"/>
              <w:left w:val="nil"/>
              <w:bottom w:val="nil"/>
              <w:right w:val="nil"/>
            </w:tcBorders>
          </w:tcPr>
          <w:p w14:paraId="7DC05232" w14:textId="6EC6E06F" w:rsidR="00433F0F" w:rsidRDefault="008B01BA">
            <w:pPr>
              <w:spacing w:before="56"/>
              <w:ind w:left="1481"/>
              <w:rPr>
                <w:sz w:val="24"/>
                <w:szCs w:val="24"/>
              </w:rPr>
            </w:pPr>
            <w:r>
              <w:rPr>
                <w:sz w:val="24"/>
                <w:szCs w:val="24"/>
              </w:rPr>
              <w:t>4.1.1.2 Conv</w:t>
            </w:r>
            <w:r>
              <w:rPr>
                <w:spacing w:val="-1"/>
                <w:sz w:val="24"/>
                <w:szCs w:val="24"/>
              </w:rPr>
              <w:t>e</w:t>
            </w:r>
            <w:r>
              <w:rPr>
                <w:sz w:val="24"/>
                <w:szCs w:val="24"/>
              </w:rPr>
              <w:t>rt im</w:t>
            </w:r>
            <w:r>
              <w:rPr>
                <w:spacing w:val="-1"/>
                <w:sz w:val="24"/>
                <w:szCs w:val="24"/>
              </w:rPr>
              <w:t>a</w:t>
            </w:r>
            <w:r>
              <w:rPr>
                <w:sz w:val="24"/>
                <w:szCs w:val="24"/>
              </w:rPr>
              <w:t>ge</w:t>
            </w:r>
            <w:r>
              <w:rPr>
                <w:spacing w:val="-1"/>
                <w:sz w:val="24"/>
                <w:szCs w:val="24"/>
              </w:rPr>
              <w:t xml:space="preserve"> </w:t>
            </w:r>
            <w:r>
              <w:rPr>
                <w:sz w:val="24"/>
                <w:szCs w:val="24"/>
              </w:rPr>
              <w:t>f</w:t>
            </w:r>
            <w:r>
              <w:rPr>
                <w:spacing w:val="1"/>
                <w:sz w:val="24"/>
                <w:szCs w:val="24"/>
              </w:rPr>
              <w:t>r</w:t>
            </w:r>
            <w:r>
              <w:rPr>
                <w:sz w:val="24"/>
                <w:szCs w:val="24"/>
              </w:rPr>
              <w:t>om One</w:t>
            </w:r>
            <w:r>
              <w:rPr>
                <w:spacing w:val="-1"/>
                <w:sz w:val="24"/>
                <w:szCs w:val="24"/>
              </w:rPr>
              <w:t xml:space="preserve"> </w:t>
            </w:r>
            <w:r w:rsidR="00020E62">
              <w:rPr>
                <w:sz w:val="24"/>
                <w:szCs w:val="24"/>
              </w:rPr>
              <w:t>Color</w:t>
            </w:r>
            <w:r>
              <w:rPr>
                <w:sz w:val="24"/>
                <w:szCs w:val="24"/>
              </w:rPr>
              <w:t xml:space="preserve"> Spa</w:t>
            </w:r>
            <w:r>
              <w:rPr>
                <w:spacing w:val="-1"/>
                <w:sz w:val="24"/>
                <w:szCs w:val="24"/>
              </w:rPr>
              <w:t>c</w:t>
            </w:r>
            <w:r>
              <w:rPr>
                <w:sz w:val="24"/>
                <w:szCs w:val="24"/>
              </w:rPr>
              <w:t>e</w:t>
            </w:r>
            <w:r>
              <w:rPr>
                <w:spacing w:val="-1"/>
                <w:sz w:val="24"/>
                <w:szCs w:val="24"/>
              </w:rPr>
              <w:t xml:space="preserve"> </w:t>
            </w:r>
            <w:r>
              <w:rPr>
                <w:sz w:val="24"/>
                <w:szCs w:val="24"/>
              </w:rPr>
              <w:t>to</w:t>
            </w:r>
            <w:r>
              <w:rPr>
                <w:spacing w:val="3"/>
                <w:sz w:val="24"/>
                <w:szCs w:val="24"/>
              </w:rPr>
              <w:t xml:space="preserve"> </w:t>
            </w:r>
            <w:r>
              <w:rPr>
                <w:sz w:val="24"/>
                <w:szCs w:val="24"/>
              </w:rPr>
              <w:t>Anoth</w:t>
            </w:r>
            <w:r>
              <w:rPr>
                <w:spacing w:val="-1"/>
                <w:sz w:val="24"/>
                <w:szCs w:val="24"/>
              </w:rPr>
              <w:t>e</w:t>
            </w:r>
            <w:r>
              <w:rPr>
                <w:sz w:val="24"/>
                <w:szCs w:val="24"/>
              </w:rPr>
              <w:t>r</w:t>
            </w:r>
          </w:p>
        </w:tc>
        <w:tc>
          <w:tcPr>
            <w:tcW w:w="372" w:type="dxa"/>
            <w:tcBorders>
              <w:top w:val="nil"/>
              <w:left w:val="nil"/>
              <w:bottom w:val="nil"/>
              <w:right w:val="nil"/>
            </w:tcBorders>
          </w:tcPr>
          <w:p w14:paraId="561E334F" w14:textId="77777777" w:rsidR="00433F0F" w:rsidRDefault="008B01BA">
            <w:pPr>
              <w:spacing w:before="56"/>
              <w:ind w:left="92"/>
              <w:rPr>
                <w:sz w:val="24"/>
                <w:szCs w:val="24"/>
              </w:rPr>
            </w:pPr>
            <w:r>
              <w:rPr>
                <w:sz w:val="24"/>
                <w:szCs w:val="24"/>
              </w:rPr>
              <w:t>20</w:t>
            </w:r>
          </w:p>
        </w:tc>
      </w:tr>
      <w:tr w:rsidR="00433F0F" w14:paraId="68F76F28" w14:textId="77777777">
        <w:trPr>
          <w:trHeight w:hRule="exact" w:val="414"/>
        </w:trPr>
        <w:tc>
          <w:tcPr>
            <w:tcW w:w="7150" w:type="dxa"/>
            <w:tcBorders>
              <w:top w:val="nil"/>
              <w:left w:val="nil"/>
              <w:bottom w:val="nil"/>
              <w:right w:val="nil"/>
            </w:tcBorders>
          </w:tcPr>
          <w:p w14:paraId="17E64925" w14:textId="77777777" w:rsidR="00433F0F" w:rsidRDefault="008B01BA">
            <w:pPr>
              <w:spacing w:before="55"/>
              <w:ind w:left="1481"/>
              <w:rPr>
                <w:sz w:val="24"/>
                <w:szCs w:val="24"/>
              </w:rPr>
            </w:pPr>
            <w:r>
              <w:rPr>
                <w:sz w:val="24"/>
                <w:szCs w:val="24"/>
              </w:rPr>
              <w:t xml:space="preserve">4.1.1.3 </w:t>
            </w:r>
            <w:r>
              <w:rPr>
                <w:spacing w:val="-1"/>
                <w:sz w:val="24"/>
                <w:szCs w:val="24"/>
              </w:rPr>
              <w:t>F</w:t>
            </w:r>
            <w:r>
              <w:rPr>
                <w:sz w:val="24"/>
                <w:szCs w:val="24"/>
              </w:rPr>
              <w:t>i</w:t>
            </w:r>
            <w:r>
              <w:rPr>
                <w:spacing w:val="1"/>
                <w:sz w:val="24"/>
                <w:szCs w:val="24"/>
              </w:rPr>
              <w:t>l</w:t>
            </w:r>
            <w:r>
              <w:rPr>
                <w:sz w:val="24"/>
                <w:szCs w:val="24"/>
              </w:rPr>
              <w:t>te</w:t>
            </w:r>
            <w:r>
              <w:rPr>
                <w:spacing w:val="-1"/>
                <w:sz w:val="24"/>
                <w:szCs w:val="24"/>
              </w:rPr>
              <w:t>r</w:t>
            </w:r>
            <w:r>
              <w:rPr>
                <w:sz w:val="24"/>
                <w:szCs w:val="24"/>
              </w:rPr>
              <w:t>s</w:t>
            </w:r>
          </w:p>
        </w:tc>
        <w:tc>
          <w:tcPr>
            <w:tcW w:w="372" w:type="dxa"/>
            <w:tcBorders>
              <w:top w:val="nil"/>
              <w:left w:val="nil"/>
              <w:bottom w:val="nil"/>
              <w:right w:val="nil"/>
            </w:tcBorders>
          </w:tcPr>
          <w:p w14:paraId="7890E03D" w14:textId="77777777" w:rsidR="00433F0F" w:rsidRDefault="008B01BA">
            <w:pPr>
              <w:spacing w:before="55"/>
              <w:ind w:left="92"/>
              <w:rPr>
                <w:sz w:val="24"/>
                <w:szCs w:val="24"/>
              </w:rPr>
            </w:pPr>
            <w:r>
              <w:rPr>
                <w:sz w:val="24"/>
                <w:szCs w:val="24"/>
              </w:rPr>
              <w:t>20</w:t>
            </w:r>
          </w:p>
        </w:tc>
      </w:tr>
      <w:tr w:rsidR="00433F0F" w14:paraId="11B5D030" w14:textId="77777777">
        <w:trPr>
          <w:trHeight w:hRule="exact" w:val="414"/>
        </w:trPr>
        <w:tc>
          <w:tcPr>
            <w:tcW w:w="7150" w:type="dxa"/>
            <w:tcBorders>
              <w:top w:val="nil"/>
              <w:left w:val="nil"/>
              <w:bottom w:val="nil"/>
              <w:right w:val="nil"/>
            </w:tcBorders>
          </w:tcPr>
          <w:p w14:paraId="77703A0E" w14:textId="77777777" w:rsidR="00433F0F" w:rsidRDefault="008B01BA">
            <w:pPr>
              <w:spacing w:before="56"/>
              <w:ind w:left="760"/>
              <w:rPr>
                <w:sz w:val="24"/>
                <w:szCs w:val="24"/>
              </w:rPr>
            </w:pPr>
            <w:r>
              <w:rPr>
                <w:sz w:val="24"/>
                <w:szCs w:val="24"/>
              </w:rPr>
              <w:t xml:space="preserve">4.1.2 </w:t>
            </w:r>
            <w:r>
              <w:rPr>
                <w:spacing w:val="-3"/>
                <w:sz w:val="24"/>
                <w:szCs w:val="24"/>
              </w:rPr>
              <w:t>I</w:t>
            </w:r>
            <w:r>
              <w:rPr>
                <w:sz w:val="24"/>
                <w:szCs w:val="24"/>
              </w:rPr>
              <w:t>m</w:t>
            </w:r>
            <w:r>
              <w:rPr>
                <w:spacing w:val="2"/>
                <w:sz w:val="24"/>
                <w:szCs w:val="24"/>
              </w:rPr>
              <w:t>a</w:t>
            </w:r>
            <w:r>
              <w:rPr>
                <w:sz w:val="24"/>
                <w:szCs w:val="24"/>
              </w:rPr>
              <w:t>ge</w:t>
            </w:r>
            <w:r>
              <w:rPr>
                <w:spacing w:val="-1"/>
                <w:sz w:val="24"/>
                <w:szCs w:val="24"/>
              </w:rPr>
              <w:t xml:space="preserve"> </w:t>
            </w:r>
            <w:r>
              <w:rPr>
                <w:sz w:val="24"/>
                <w:szCs w:val="24"/>
              </w:rPr>
              <w:t>Enh</w:t>
            </w:r>
            <w:r>
              <w:rPr>
                <w:spacing w:val="-1"/>
                <w:sz w:val="24"/>
                <w:szCs w:val="24"/>
              </w:rPr>
              <w:t>a</w:t>
            </w:r>
            <w:r>
              <w:rPr>
                <w:spacing w:val="2"/>
                <w:sz w:val="24"/>
                <w:szCs w:val="24"/>
              </w:rPr>
              <w:t>n</w:t>
            </w:r>
            <w:r>
              <w:rPr>
                <w:spacing w:val="-1"/>
                <w:sz w:val="24"/>
                <w:szCs w:val="24"/>
              </w:rPr>
              <w:t>ce</w:t>
            </w:r>
            <w:r>
              <w:rPr>
                <w:sz w:val="24"/>
                <w:szCs w:val="24"/>
              </w:rPr>
              <w:t>me</w:t>
            </w:r>
            <w:r>
              <w:rPr>
                <w:spacing w:val="2"/>
                <w:sz w:val="24"/>
                <w:szCs w:val="24"/>
              </w:rPr>
              <w:t>n</w:t>
            </w:r>
            <w:r>
              <w:rPr>
                <w:sz w:val="24"/>
                <w:szCs w:val="24"/>
              </w:rPr>
              <w:t>t</w:t>
            </w:r>
          </w:p>
        </w:tc>
        <w:tc>
          <w:tcPr>
            <w:tcW w:w="372" w:type="dxa"/>
            <w:tcBorders>
              <w:top w:val="nil"/>
              <w:left w:val="nil"/>
              <w:bottom w:val="nil"/>
              <w:right w:val="nil"/>
            </w:tcBorders>
          </w:tcPr>
          <w:p w14:paraId="277013D6" w14:textId="77777777" w:rsidR="00433F0F" w:rsidRDefault="008B01BA">
            <w:pPr>
              <w:spacing w:before="56"/>
              <w:ind w:left="92"/>
              <w:rPr>
                <w:sz w:val="24"/>
                <w:szCs w:val="24"/>
              </w:rPr>
            </w:pPr>
            <w:r>
              <w:rPr>
                <w:sz w:val="24"/>
                <w:szCs w:val="24"/>
              </w:rPr>
              <w:t>21</w:t>
            </w:r>
          </w:p>
        </w:tc>
      </w:tr>
      <w:tr w:rsidR="00433F0F" w14:paraId="5E83BA05" w14:textId="77777777">
        <w:trPr>
          <w:trHeight w:hRule="exact" w:val="414"/>
        </w:trPr>
        <w:tc>
          <w:tcPr>
            <w:tcW w:w="7150" w:type="dxa"/>
            <w:tcBorders>
              <w:top w:val="nil"/>
              <w:left w:val="nil"/>
              <w:bottom w:val="nil"/>
              <w:right w:val="nil"/>
            </w:tcBorders>
          </w:tcPr>
          <w:p w14:paraId="070073F1" w14:textId="77777777" w:rsidR="00433F0F" w:rsidRDefault="008B01BA">
            <w:pPr>
              <w:spacing w:before="55"/>
              <w:ind w:left="1481"/>
              <w:rPr>
                <w:sz w:val="24"/>
                <w:szCs w:val="24"/>
              </w:rPr>
            </w:pPr>
            <w:r>
              <w:rPr>
                <w:sz w:val="24"/>
                <w:szCs w:val="24"/>
              </w:rPr>
              <w:t xml:space="preserve">4.1.2.1 </w:t>
            </w:r>
            <w:r>
              <w:rPr>
                <w:spacing w:val="1"/>
                <w:sz w:val="24"/>
                <w:szCs w:val="24"/>
              </w:rPr>
              <w:t>S</w:t>
            </w:r>
            <w:r>
              <w:rPr>
                <w:sz w:val="24"/>
                <w:szCs w:val="24"/>
              </w:rPr>
              <w:t>ob</w:t>
            </w:r>
            <w:r>
              <w:rPr>
                <w:spacing w:val="-1"/>
                <w:sz w:val="24"/>
                <w:szCs w:val="24"/>
              </w:rPr>
              <w:t>e</w:t>
            </w:r>
            <w:r>
              <w:rPr>
                <w:sz w:val="24"/>
                <w:szCs w:val="24"/>
              </w:rPr>
              <w:t xml:space="preserve">l </w:t>
            </w:r>
            <w:r>
              <w:rPr>
                <w:spacing w:val="-1"/>
                <w:sz w:val="24"/>
                <w:szCs w:val="24"/>
              </w:rPr>
              <w:t>F</w:t>
            </w:r>
            <w:r>
              <w:rPr>
                <w:sz w:val="24"/>
                <w:szCs w:val="24"/>
              </w:rPr>
              <w:t>i</w:t>
            </w:r>
            <w:r>
              <w:rPr>
                <w:spacing w:val="1"/>
                <w:sz w:val="24"/>
                <w:szCs w:val="24"/>
              </w:rPr>
              <w:t>l</w:t>
            </w:r>
            <w:r>
              <w:rPr>
                <w:sz w:val="24"/>
                <w:szCs w:val="24"/>
              </w:rPr>
              <w:t>ter</w:t>
            </w:r>
          </w:p>
        </w:tc>
        <w:tc>
          <w:tcPr>
            <w:tcW w:w="372" w:type="dxa"/>
            <w:tcBorders>
              <w:top w:val="nil"/>
              <w:left w:val="nil"/>
              <w:bottom w:val="nil"/>
              <w:right w:val="nil"/>
            </w:tcBorders>
          </w:tcPr>
          <w:p w14:paraId="376CA85D" w14:textId="77777777" w:rsidR="00433F0F" w:rsidRDefault="008B01BA">
            <w:pPr>
              <w:spacing w:before="55"/>
              <w:ind w:left="92"/>
              <w:rPr>
                <w:sz w:val="24"/>
                <w:szCs w:val="24"/>
              </w:rPr>
            </w:pPr>
            <w:r>
              <w:rPr>
                <w:sz w:val="24"/>
                <w:szCs w:val="24"/>
              </w:rPr>
              <w:t>21</w:t>
            </w:r>
          </w:p>
        </w:tc>
      </w:tr>
      <w:tr w:rsidR="00433F0F" w14:paraId="627EA400" w14:textId="77777777">
        <w:trPr>
          <w:trHeight w:hRule="exact" w:val="414"/>
        </w:trPr>
        <w:tc>
          <w:tcPr>
            <w:tcW w:w="7150" w:type="dxa"/>
            <w:tcBorders>
              <w:top w:val="nil"/>
              <w:left w:val="nil"/>
              <w:bottom w:val="nil"/>
              <w:right w:val="nil"/>
            </w:tcBorders>
          </w:tcPr>
          <w:p w14:paraId="7E844188" w14:textId="77777777" w:rsidR="00433F0F" w:rsidRDefault="008B01BA">
            <w:pPr>
              <w:spacing w:before="56"/>
              <w:ind w:left="40"/>
              <w:rPr>
                <w:sz w:val="24"/>
                <w:szCs w:val="24"/>
              </w:rPr>
            </w:pPr>
            <w:r>
              <w:rPr>
                <w:sz w:val="24"/>
                <w:szCs w:val="24"/>
              </w:rPr>
              <w:t xml:space="preserve">4.2 </w:t>
            </w:r>
            <w:r>
              <w:rPr>
                <w:spacing w:val="-3"/>
                <w:sz w:val="24"/>
                <w:szCs w:val="24"/>
              </w:rPr>
              <w:t>I</w:t>
            </w:r>
            <w:r>
              <w:rPr>
                <w:sz w:val="24"/>
                <w:szCs w:val="24"/>
              </w:rPr>
              <w:t>ma</w:t>
            </w:r>
            <w:r>
              <w:rPr>
                <w:spacing w:val="2"/>
                <w:sz w:val="24"/>
                <w:szCs w:val="24"/>
              </w:rPr>
              <w:t>g</w:t>
            </w:r>
            <w:r>
              <w:rPr>
                <w:sz w:val="24"/>
                <w:szCs w:val="24"/>
              </w:rPr>
              <w:t>e</w:t>
            </w:r>
            <w:r>
              <w:rPr>
                <w:spacing w:val="-1"/>
                <w:sz w:val="24"/>
                <w:szCs w:val="24"/>
              </w:rPr>
              <w:t xml:space="preserve"> </w:t>
            </w:r>
            <w:r>
              <w:rPr>
                <w:spacing w:val="1"/>
                <w:sz w:val="24"/>
                <w:szCs w:val="24"/>
              </w:rPr>
              <w:t>S</w:t>
            </w:r>
            <w:r>
              <w:rPr>
                <w:spacing w:val="-1"/>
                <w:sz w:val="24"/>
                <w:szCs w:val="24"/>
              </w:rPr>
              <w:t>e</w:t>
            </w:r>
            <w:r>
              <w:rPr>
                <w:sz w:val="24"/>
                <w:szCs w:val="24"/>
              </w:rPr>
              <w:t>gment</w:t>
            </w:r>
            <w:r>
              <w:rPr>
                <w:spacing w:val="-1"/>
                <w:sz w:val="24"/>
                <w:szCs w:val="24"/>
              </w:rPr>
              <w:t>a</w:t>
            </w:r>
            <w:r>
              <w:rPr>
                <w:sz w:val="24"/>
                <w:szCs w:val="24"/>
              </w:rPr>
              <w:t>t</w:t>
            </w:r>
            <w:r>
              <w:rPr>
                <w:spacing w:val="1"/>
                <w:sz w:val="24"/>
                <w:szCs w:val="24"/>
              </w:rPr>
              <w:t>i</w:t>
            </w:r>
            <w:r>
              <w:rPr>
                <w:sz w:val="24"/>
                <w:szCs w:val="24"/>
              </w:rPr>
              <w:t>on</w:t>
            </w:r>
          </w:p>
        </w:tc>
        <w:tc>
          <w:tcPr>
            <w:tcW w:w="372" w:type="dxa"/>
            <w:tcBorders>
              <w:top w:val="nil"/>
              <w:left w:val="nil"/>
              <w:bottom w:val="nil"/>
              <w:right w:val="nil"/>
            </w:tcBorders>
          </w:tcPr>
          <w:p w14:paraId="32D2F7F1" w14:textId="77777777" w:rsidR="00433F0F" w:rsidRDefault="008B01BA">
            <w:pPr>
              <w:spacing w:before="56"/>
              <w:ind w:left="92"/>
              <w:rPr>
                <w:sz w:val="24"/>
                <w:szCs w:val="24"/>
              </w:rPr>
            </w:pPr>
            <w:r>
              <w:rPr>
                <w:sz w:val="24"/>
                <w:szCs w:val="24"/>
              </w:rPr>
              <w:t>22</w:t>
            </w:r>
          </w:p>
        </w:tc>
      </w:tr>
      <w:tr w:rsidR="00433F0F" w14:paraId="7D34B09E" w14:textId="77777777">
        <w:trPr>
          <w:trHeight w:hRule="exact" w:val="414"/>
        </w:trPr>
        <w:tc>
          <w:tcPr>
            <w:tcW w:w="7150" w:type="dxa"/>
            <w:tcBorders>
              <w:top w:val="nil"/>
              <w:left w:val="nil"/>
              <w:bottom w:val="nil"/>
              <w:right w:val="nil"/>
            </w:tcBorders>
          </w:tcPr>
          <w:p w14:paraId="2F6690D5" w14:textId="77777777" w:rsidR="00433F0F" w:rsidRDefault="008B01BA">
            <w:pPr>
              <w:spacing w:before="55"/>
              <w:ind w:left="760"/>
              <w:rPr>
                <w:sz w:val="24"/>
                <w:szCs w:val="24"/>
              </w:rPr>
            </w:pPr>
            <w:r>
              <w:rPr>
                <w:sz w:val="24"/>
                <w:szCs w:val="24"/>
              </w:rPr>
              <w:t>4.2.1 Th</w:t>
            </w:r>
            <w:r>
              <w:rPr>
                <w:spacing w:val="-1"/>
                <w:sz w:val="24"/>
                <w:szCs w:val="24"/>
              </w:rPr>
              <w:t>re</w:t>
            </w:r>
            <w:r>
              <w:rPr>
                <w:sz w:val="24"/>
                <w:szCs w:val="24"/>
              </w:rPr>
              <w:t>sholding</w:t>
            </w:r>
          </w:p>
        </w:tc>
        <w:tc>
          <w:tcPr>
            <w:tcW w:w="372" w:type="dxa"/>
            <w:tcBorders>
              <w:top w:val="nil"/>
              <w:left w:val="nil"/>
              <w:bottom w:val="nil"/>
              <w:right w:val="nil"/>
            </w:tcBorders>
          </w:tcPr>
          <w:p w14:paraId="0CCF0663" w14:textId="77777777" w:rsidR="00433F0F" w:rsidRDefault="008B01BA">
            <w:pPr>
              <w:spacing w:before="55"/>
              <w:ind w:left="92"/>
              <w:rPr>
                <w:sz w:val="24"/>
                <w:szCs w:val="24"/>
              </w:rPr>
            </w:pPr>
            <w:r>
              <w:rPr>
                <w:sz w:val="24"/>
                <w:szCs w:val="24"/>
              </w:rPr>
              <w:t>23</w:t>
            </w:r>
          </w:p>
        </w:tc>
      </w:tr>
      <w:tr w:rsidR="00433F0F" w14:paraId="498A763A" w14:textId="77777777">
        <w:trPr>
          <w:trHeight w:hRule="exact" w:val="414"/>
        </w:trPr>
        <w:tc>
          <w:tcPr>
            <w:tcW w:w="7150" w:type="dxa"/>
            <w:tcBorders>
              <w:top w:val="nil"/>
              <w:left w:val="nil"/>
              <w:bottom w:val="nil"/>
              <w:right w:val="nil"/>
            </w:tcBorders>
          </w:tcPr>
          <w:p w14:paraId="6968A77D" w14:textId="77777777" w:rsidR="00433F0F" w:rsidRDefault="008B01BA">
            <w:pPr>
              <w:spacing w:before="56"/>
              <w:ind w:left="760"/>
              <w:rPr>
                <w:sz w:val="24"/>
                <w:szCs w:val="24"/>
              </w:rPr>
            </w:pPr>
            <w:r>
              <w:rPr>
                <w:sz w:val="24"/>
                <w:szCs w:val="24"/>
              </w:rPr>
              <w:t>4.2.2 Morphologic</w:t>
            </w:r>
            <w:r>
              <w:rPr>
                <w:spacing w:val="-1"/>
                <w:sz w:val="24"/>
                <w:szCs w:val="24"/>
              </w:rPr>
              <w:t>a</w:t>
            </w:r>
            <w:r>
              <w:rPr>
                <w:sz w:val="24"/>
                <w:szCs w:val="24"/>
              </w:rPr>
              <w:t>l 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z w:val="24"/>
                <w:szCs w:val="24"/>
              </w:rPr>
              <w:t>ons</w:t>
            </w:r>
          </w:p>
        </w:tc>
        <w:tc>
          <w:tcPr>
            <w:tcW w:w="372" w:type="dxa"/>
            <w:tcBorders>
              <w:top w:val="nil"/>
              <w:left w:val="nil"/>
              <w:bottom w:val="nil"/>
              <w:right w:val="nil"/>
            </w:tcBorders>
          </w:tcPr>
          <w:p w14:paraId="6EEE5D9E" w14:textId="77777777" w:rsidR="00433F0F" w:rsidRDefault="008B01BA">
            <w:pPr>
              <w:spacing w:before="56"/>
              <w:ind w:left="92"/>
              <w:rPr>
                <w:sz w:val="24"/>
                <w:szCs w:val="24"/>
              </w:rPr>
            </w:pPr>
            <w:r>
              <w:rPr>
                <w:sz w:val="24"/>
                <w:szCs w:val="24"/>
              </w:rPr>
              <w:t>24</w:t>
            </w:r>
          </w:p>
        </w:tc>
      </w:tr>
      <w:tr w:rsidR="00433F0F" w14:paraId="37871F60" w14:textId="77777777">
        <w:trPr>
          <w:trHeight w:hRule="exact" w:val="414"/>
        </w:trPr>
        <w:tc>
          <w:tcPr>
            <w:tcW w:w="7150" w:type="dxa"/>
            <w:tcBorders>
              <w:top w:val="nil"/>
              <w:left w:val="nil"/>
              <w:bottom w:val="nil"/>
              <w:right w:val="nil"/>
            </w:tcBorders>
          </w:tcPr>
          <w:p w14:paraId="5FE66469" w14:textId="77777777" w:rsidR="00433F0F" w:rsidRDefault="008B01BA">
            <w:pPr>
              <w:spacing w:before="55"/>
              <w:ind w:left="40"/>
              <w:rPr>
                <w:sz w:val="24"/>
                <w:szCs w:val="24"/>
              </w:rPr>
            </w:pPr>
            <w:r>
              <w:rPr>
                <w:sz w:val="24"/>
                <w:szCs w:val="24"/>
              </w:rPr>
              <w:t xml:space="preserve">4.3 </w:t>
            </w:r>
            <w:r>
              <w:rPr>
                <w:spacing w:val="-3"/>
                <w:sz w:val="24"/>
                <w:szCs w:val="24"/>
              </w:rPr>
              <w:t>I</w:t>
            </w:r>
            <w:r>
              <w:rPr>
                <w:sz w:val="24"/>
                <w:szCs w:val="24"/>
              </w:rPr>
              <w:t>ma</w:t>
            </w:r>
            <w:r>
              <w:rPr>
                <w:spacing w:val="2"/>
                <w:sz w:val="24"/>
                <w:szCs w:val="24"/>
              </w:rPr>
              <w:t>g</w:t>
            </w:r>
            <w:r>
              <w:rPr>
                <w:sz w:val="24"/>
                <w:szCs w:val="24"/>
              </w:rPr>
              <w:t>e</w:t>
            </w:r>
            <w:r>
              <w:rPr>
                <w:spacing w:val="-1"/>
                <w:sz w:val="24"/>
                <w:szCs w:val="24"/>
              </w:rPr>
              <w:t xml:space="preserve"> </w:t>
            </w:r>
            <w:r>
              <w:rPr>
                <w:sz w:val="24"/>
                <w:szCs w:val="24"/>
              </w:rPr>
              <w:t>Classifi</w:t>
            </w:r>
            <w:r>
              <w:rPr>
                <w:spacing w:val="-1"/>
                <w:sz w:val="24"/>
                <w:szCs w:val="24"/>
              </w:rPr>
              <w:t>ca</w:t>
            </w:r>
            <w:r>
              <w:rPr>
                <w:sz w:val="24"/>
                <w:szCs w:val="24"/>
              </w:rPr>
              <w:t>t</w:t>
            </w:r>
            <w:r>
              <w:rPr>
                <w:spacing w:val="1"/>
                <w:sz w:val="24"/>
                <w:szCs w:val="24"/>
              </w:rPr>
              <w:t>i</w:t>
            </w:r>
            <w:r>
              <w:rPr>
                <w:sz w:val="24"/>
                <w:szCs w:val="24"/>
              </w:rPr>
              <w:t>on</w:t>
            </w:r>
          </w:p>
        </w:tc>
        <w:tc>
          <w:tcPr>
            <w:tcW w:w="372" w:type="dxa"/>
            <w:tcBorders>
              <w:top w:val="nil"/>
              <w:left w:val="nil"/>
              <w:bottom w:val="nil"/>
              <w:right w:val="nil"/>
            </w:tcBorders>
          </w:tcPr>
          <w:p w14:paraId="24A70C14" w14:textId="77777777" w:rsidR="00433F0F" w:rsidRDefault="008B01BA">
            <w:pPr>
              <w:spacing w:before="55"/>
              <w:ind w:left="92"/>
              <w:rPr>
                <w:sz w:val="24"/>
                <w:szCs w:val="24"/>
              </w:rPr>
            </w:pPr>
            <w:r>
              <w:rPr>
                <w:sz w:val="24"/>
                <w:szCs w:val="24"/>
              </w:rPr>
              <w:t>25</w:t>
            </w:r>
          </w:p>
        </w:tc>
      </w:tr>
      <w:tr w:rsidR="00433F0F" w14:paraId="5A1C8253" w14:textId="77777777">
        <w:trPr>
          <w:trHeight w:hRule="exact" w:val="414"/>
        </w:trPr>
        <w:tc>
          <w:tcPr>
            <w:tcW w:w="7150" w:type="dxa"/>
            <w:tcBorders>
              <w:top w:val="nil"/>
              <w:left w:val="nil"/>
              <w:bottom w:val="nil"/>
              <w:right w:val="nil"/>
            </w:tcBorders>
          </w:tcPr>
          <w:p w14:paraId="55CB83FC" w14:textId="77777777" w:rsidR="00433F0F" w:rsidRDefault="008B01BA">
            <w:pPr>
              <w:spacing w:before="56"/>
              <w:ind w:left="760"/>
              <w:rPr>
                <w:sz w:val="24"/>
                <w:szCs w:val="24"/>
              </w:rPr>
            </w:pPr>
            <w:r>
              <w:rPr>
                <w:sz w:val="24"/>
                <w:szCs w:val="24"/>
              </w:rPr>
              <w:t xml:space="preserve">4.3.1 </w:t>
            </w:r>
            <w:r>
              <w:rPr>
                <w:spacing w:val="1"/>
                <w:sz w:val="24"/>
                <w:szCs w:val="24"/>
              </w:rPr>
              <w:t>S</w:t>
            </w:r>
            <w:r>
              <w:rPr>
                <w:spacing w:val="-1"/>
                <w:sz w:val="24"/>
                <w:szCs w:val="24"/>
              </w:rPr>
              <w:t>e</w:t>
            </w:r>
            <w:r>
              <w:rPr>
                <w:sz w:val="24"/>
                <w:szCs w:val="24"/>
              </w:rPr>
              <w:t>qu</w:t>
            </w:r>
            <w:r>
              <w:rPr>
                <w:spacing w:val="-1"/>
                <w:sz w:val="24"/>
                <w:szCs w:val="24"/>
              </w:rPr>
              <w:t>e</w:t>
            </w:r>
            <w:r>
              <w:rPr>
                <w:sz w:val="24"/>
                <w:szCs w:val="24"/>
              </w:rPr>
              <w:t>nt</w:t>
            </w:r>
            <w:r>
              <w:rPr>
                <w:spacing w:val="1"/>
                <w:sz w:val="24"/>
                <w:szCs w:val="24"/>
              </w:rPr>
              <w:t>i</w:t>
            </w:r>
            <w:r>
              <w:rPr>
                <w:spacing w:val="-1"/>
                <w:sz w:val="24"/>
                <w:szCs w:val="24"/>
              </w:rPr>
              <w:t>a</w:t>
            </w:r>
            <w:r>
              <w:rPr>
                <w:sz w:val="24"/>
                <w:szCs w:val="24"/>
              </w:rPr>
              <w:t>l</w:t>
            </w:r>
          </w:p>
        </w:tc>
        <w:tc>
          <w:tcPr>
            <w:tcW w:w="372" w:type="dxa"/>
            <w:tcBorders>
              <w:top w:val="nil"/>
              <w:left w:val="nil"/>
              <w:bottom w:val="nil"/>
              <w:right w:val="nil"/>
            </w:tcBorders>
          </w:tcPr>
          <w:p w14:paraId="7B9339C7" w14:textId="77777777" w:rsidR="00433F0F" w:rsidRDefault="008B01BA">
            <w:pPr>
              <w:spacing w:before="56"/>
              <w:ind w:left="92"/>
              <w:rPr>
                <w:sz w:val="24"/>
                <w:szCs w:val="24"/>
              </w:rPr>
            </w:pPr>
            <w:r>
              <w:rPr>
                <w:sz w:val="24"/>
                <w:szCs w:val="24"/>
              </w:rPr>
              <w:t>26</w:t>
            </w:r>
          </w:p>
        </w:tc>
      </w:tr>
      <w:tr w:rsidR="00433F0F" w14:paraId="7D3F4EDE" w14:textId="77777777">
        <w:trPr>
          <w:trHeight w:hRule="exact" w:val="414"/>
        </w:trPr>
        <w:tc>
          <w:tcPr>
            <w:tcW w:w="7150" w:type="dxa"/>
            <w:tcBorders>
              <w:top w:val="nil"/>
              <w:left w:val="nil"/>
              <w:bottom w:val="nil"/>
              <w:right w:val="nil"/>
            </w:tcBorders>
          </w:tcPr>
          <w:p w14:paraId="12C08DE3" w14:textId="77777777" w:rsidR="00433F0F" w:rsidRDefault="008B01BA">
            <w:pPr>
              <w:spacing w:before="55"/>
              <w:ind w:left="760"/>
              <w:rPr>
                <w:sz w:val="24"/>
                <w:szCs w:val="24"/>
              </w:rPr>
            </w:pPr>
            <w:r>
              <w:rPr>
                <w:sz w:val="24"/>
                <w:szCs w:val="24"/>
              </w:rPr>
              <w:t>4.3.2 Convolu</w:t>
            </w:r>
            <w:r>
              <w:rPr>
                <w:spacing w:val="1"/>
                <w:sz w:val="24"/>
                <w:szCs w:val="24"/>
              </w:rPr>
              <w:t>t</w:t>
            </w:r>
            <w:r>
              <w:rPr>
                <w:sz w:val="24"/>
                <w:szCs w:val="24"/>
              </w:rPr>
              <w:t>ion</w:t>
            </w:r>
          </w:p>
        </w:tc>
        <w:tc>
          <w:tcPr>
            <w:tcW w:w="372" w:type="dxa"/>
            <w:tcBorders>
              <w:top w:val="nil"/>
              <w:left w:val="nil"/>
              <w:bottom w:val="nil"/>
              <w:right w:val="nil"/>
            </w:tcBorders>
          </w:tcPr>
          <w:p w14:paraId="000FE7E1" w14:textId="77777777" w:rsidR="00433F0F" w:rsidRDefault="008B01BA">
            <w:pPr>
              <w:spacing w:before="55"/>
              <w:ind w:left="92"/>
              <w:rPr>
                <w:sz w:val="24"/>
                <w:szCs w:val="24"/>
              </w:rPr>
            </w:pPr>
            <w:r>
              <w:rPr>
                <w:sz w:val="24"/>
                <w:szCs w:val="24"/>
              </w:rPr>
              <w:t>26</w:t>
            </w:r>
          </w:p>
        </w:tc>
      </w:tr>
      <w:tr w:rsidR="00433F0F" w14:paraId="25F41703" w14:textId="77777777">
        <w:trPr>
          <w:trHeight w:hRule="exact" w:val="414"/>
        </w:trPr>
        <w:tc>
          <w:tcPr>
            <w:tcW w:w="7150" w:type="dxa"/>
            <w:tcBorders>
              <w:top w:val="nil"/>
              <w:left w:val="nil"/>
              <w:bottom w:val="nil"/>
              <w:right w:val="nil"/>
            </w:tcBorders>
          </w:tcPr>
          <w:p w14:paraId="00C19A55" w14:textId="77777777" w:rsidR="00433F0F" w:rsidRDefault="008B01BA">
            <w:pPr>
              <w:spacing w:before="56"/>
              <w:ind w:left="760"/>
              <w:rPr>
                <w:sz w:val="24"/>
                <w:szCs w:val="24"/>
              </w:rPr>
            </w:pPr>
            <w:r>
              <w:rPr>
                <w:sz w:val="24"/>
                <w:szCs w:val="24"/>
              </w:rPr>
              <w:t xml:space="preserve">4.3.3 </w:t>
            </w:r>
            <w:r>
              <w:rPr>
                <w:spacing w:val="1"/>
                <w:sz w:val="24"/>
                <w:szCs w:val="24"/>
              </w:rPr>
              <w:t>P</w:t>
            </w:r>
            <w:r>
              <w:rPr>
                <w:sz w:val="24"/>
                <w:szCs w:val="24"/>
              </w:rPr>
              <w:t>ool</w:t>
            </w:r>
            <w:r>
              <w:rPr>
                <w:spacing w:val="1"/>
                <w:sz w:val="24"/>
                <w:szCs w:val="24"/>
              </w:rPr>
              <w:t>i</w:t>
            </w:r>
            <w:r>
              <w:rPr>
                <w:sz w:val="24"/>
                <w:szCs w:val="24"/>
              </w:rPr>
              <w:t>ng</w:t>
            </w:r>
          </w:p>
        </w:tc>
        <w:tc>
          <w:tcPr>
            <w:tcW w:w="372" w:type="dxa"/>
            <w:tcBorders>
              <w:top w:val="nil"/>
              <w:left w:val="nil"/>
              <w:bottom w:val="nil"/>
              <w:right w:val="nil"/>
            </w:tcBorders>
          </w:tcPr>
          <w:p w14:paraId="1E4A5D90" w14:textId="77777777" w:rsidR="00433F0F" w:rsidRDefault="008B01BA">
            <w:pPr>
              <w:spacing w:before="56"/>
              <w:ind w:left="92"/>
              <w:rPr>
                <w:sz w:val="24"/>
                <w:szCs w:val="24"/>
              </w:rPr>
            </w:pPr>
            <w:r>
              <w:rPr>
                <w:sz w:val="24"/>
                <w:szCs w:val="24"/>
              </w:rPr>
              <w:t>27</w:t>
            </w:r>
          </w:p>
        </w:tc>
      </w:tr>
      <w:tr w:rsidR="00433F0F" w14:paraId="4083DE98" w14:textId="77777777">
        <w:trPr>
          <w:trHeight w:hRule="exact" w:val="414"/>
        </w:trPr>
        <w:tc>
          <w:tcPr>
            <w:tcW w:w="7150" w:type="dxa"/>
            <w:tcBorders>
              <w:top w:val="nil"/>
              <w:left w:val="nil"/>
              <w:bottom w:val="nil"/>
              <w:right w:val="nil"/>
            </w:tcBorders>
          </w:tcPr>
          <w:p w14:paraId="202387D3" w14:textId="77777777" w:rsidR="00433F0F" w:rsidRDefault="008B01BA">
            <w:pPr>
              <w:spacing w:before="55"/>
              <w:ind w:left="760"/>
              <w:rPr>
                <w:sz w:val="24"/>
                <w:szCs w:val="24"/>
              </w:rPr>
            </w:pPr>
            <w:r>
              <w:rPr>
                <w:sz w:val="24"/>
                <w:szCs w:val="24"/>
              </w:rPr>
              <w:t xml:space="preserve">4.3.4 </w:t>
            </w:r>
            <w:r>
              <w:rPr>
                <w:spacing w:val="-1"/>
                <w:sz w:val="24"/>
                <w:szCs w:val="24"/>
              </w:rPr>
              <w:t>F</w:t>
            </w:r>
            <w:r>
              <w:rPr>
                <w:sz w:val="24"/>
                <w:szCs w:val="24"/>
              </w:rPr>
              <w:t>lattening</w:t>
            </w:r>
          </w:p>
        </w:tc>
        <w:tc>
          <w:tcPr>
            <w:tcW w:w="372" w:type="dxa"/>
            <w:tcBorders>
              <w:top w:val="nil"/>
              <w:left w:val="nil"/>
              <w:bottom w:val="nil"/>
              <w:right w:val="nil"/>
            </w:tcBorders>
          </w:tcPr>
          <w:p w14:paraId="0E1E6E8D" w14:textId="77777777" w:rsidR="00433F0F" w:rsidRDefault="008B01BA">
            <w:pPr>
              <w:spacing w:before="55"/>
              <w:ind w:left="92"/>
              <w:rPr>
                <w:sz w:val="24"/>
                <w:szCs w:val="24"/>
              </w:rPr>
            </w:pPr>
            <w:r>
              <w:rPr>
                <w:sz w:val="24"/>
                <w:szCs w:val="24"/>
              </w:rPr>
              <w:t>27</w:t>
            </w:r>
          </w:p>
        </w:tc>
      </w:tr>
      <w:tr w:rsidR="00433F0F" w14:paraId="3048C6FF" w14:textId="77777777">
        <w:trPr>
          <w:trHeight w:hRule="exact" w:val="428"/>
        </w:trPr>
        <w:tc>
          <w:tcPr>
            <w:tcW w:w="7150" w:type="dxa"/>
            <w:tcBorders>
              <w:top w:val="nil"/>
              <w:left w:val="nil"/>
              <w:bottom w:val="nil"/>
              <w:right w:val="nil"/>
            </w:tcBorders>
          </w:tcPr>
          <w:p w14:paraId="1DFF345E" w14:textId="77777777" w:rsidR="00433F0F" w:rsidRDefault="008B01BA">
            <w:pPr>
              <w:spacing w:before="56"/>
              <w:ind w:left="760"/>
              <w:rPr>
                <w:sz w:val="24"/>
                <w:szCs w:val="24"/>
              </w:rPr>
            </w:pPr>
            <w:r>
              <w:rPr>
                <w:sz w:val="24"/>
                <w:szCs w:val="24"/>
              </w:rPr>
              <w:t xml:space="preserve">4.3.5 </w:t>
            </w:r>
            <w:r>
              <w:rPr>
                <w:spacing w:val="-1"/>
                <w:sz w:val="24"/>
                <w:szCs w:val="24"/>
              </w:rPr>
              <w:t>F</w:t>
            </w:r>
            <w:r>
              <w:rPr>
                <w:sz w:val="24"/>
                <w:szCs w:val="24"/>
              </w:rPr>
              <w:t>ul</w:t>
            </w:r>
            <w:r>
              <w:rPr>
                <w:spacing w:val="1"/>
                <w:sz w:val="24"/>
                <w:szCs w:val="24"/>
              </w:rPr>
              <w:t>l</w:t>
            </w:r>
            <w:r>
              <w:rPr>
                <w:sz w:val="24"/>
                <w:szCs w:val="24"/>
              </w:rPr>
              <w:t>y Conn</w:t>
            </w:r>
            <w:r>
              <w:rPr>
                <w:spacing w:val="-1"/>
                <w:sz w:val="24"/>
                <w:szCs w:val="24"/>
              </w:rPr>
              <w:t>ec</w:t>
            </w:r>
            <w:r>
              <w:rPr>
                <w:sz w:val="24"/>
                <w:szCs w:val="24"/>
              </w:rPr>
              <w:t>t</w:t>
            </w:r>
            <w:r>
              <w:rPr>
                <w:spacing w:val="1"/>
                <w:sz w:val="24"/>
                <w:szCs w:val="24"/>
              </w:rPr>
              <w:t>i</w:t>
            </w:r>
            <w:r>
              <w:rPr>
                <w:sz w:val="24"/>
                <w:szCs w:val="24"/>
              </w:rPr>
              <w:t>on</w:t>
            </w:r>
          </w:p>
        </w:tc>
        <w:tc>
          <w:tcPr>
            <w:tcW w:w="372" w:type="dxa"/>
            <w:tcBorders>
              <w:top w:val="nil"/>
              <w:left w:val="nil"/>
              <w:bottom w:val="nil"/>
              <w:right w:val="nil"/>
            </w:tcBorders>
          </w:tcPr>
          <w:p w14:paraId="6288AC59" w14:textId="77777777" w:rsidR="00433F0F" w:rsidRDefault="008B01BA">
            <w:pPr>
              <w:spacing w:before="56"/>
              <w:ind w:left="92"/>
              <w:rPr>
                <w:sz w:val="24"/>
                <w:szCs w:val="24"/>
              </w:rPr>
            </w:pPr>
            <w:r>
              <w:rPr>
                <w:sz w:val="24"/>
                <w:szCs w:val="24"/>
              </w:rPr>
              <w:t>27</w:t>
            </w:r>
          </w:p>
        </w:tc>
      </w:tr>
    </w:tbl>
    <w:p w14:paraId="7306F75B" w14:textId="77777777" w:rsidR="00433F0F" w:rsidRDefault="00433F0F">
      <w:pPr>
        <w:sectPr w:rsidR="00433F0F">
          <w:headerReference w:type="default" r:id="rId17"/>
          <w:footerReference w:type="default" r:id="rId18"/>
          <w:pgSz w:w="12240" w:h="15840"/>
          <w:pgMar w:top="1280" w:right="1720" w:bottom="280" w:left="1720" w:header="0" w:footer="1012" w:gutter="0"/>
          <w:pgNumType w:start="8"/>
          <w:cols w:space="720"/>
        </w:sectPr>
      </w:pPr>
    </w:p>
    <w:p w14:paraId="6D4C4C47" w14:textId="77777777" w:rsidR="00433F0F" w:rsidRDefault="00433F0F">
      <w:pPr>
        <w:spacing w:before="3" w:line="140" w:lineRule="exact"/>
        <w:rPr>
          <w:sz w:val="14"/>
          <w:szCs w:val="14"/>
        </w:rPr>
      </w:pPr>
    </w:p>
    <w:p w14:paraId="23172120" w14:textId="77777777" w:rsidR="00433F0F" w:rsidRDefault="00433F0F">
      <w:pPr>
        <w:spacing w:line="200" w:lineRule="exact"/>
      </w:pPr>
    </w:p>
    <w:p w14:paraId="495EA0AA" w14:textId="77777777" w:rsidR="00433F0F" w:rsidRDefault="008B01BA">
      <w:pPr>
        <w:spacing w:before="29" w:line="260" w:lineRule="exact"/>
        <w:ind w:left="440"/>
        <w:rPr>
          <w:sz w:val="24"/>
          <w:szCs w:val="24"/>
        </w:rPr>
      </w:pPr>
      <w:r>
        <w:rPr>
          <w:position w:val="-1"/>
          <w:sz w:val="24"/>
          <w:szCs w:val="24"/>
        </w:rPr>
        <w:t>5. E</w:t>
      </w:r>
      <w:r>
        <w:rPr>
          <w:spacing w:val="-1"/>
          <w:position w:val="-1"/>
          <w:sz w:val="24"/>
          <w:szCs w:val="24"/>
        </w:rPr>
        <w:t>X</w:t>
      </w:r>
      <w:r>
        <w:rPr>
          <w:spacing w:val="1"/>
          <w:position w:val="-1"/>
          <w:sz w:val="24"/>
          <w:szCs w:val="24"/>
        </w:rPr>
        <w:t>P</w:t>
      </w:r>
      <w:r>
        <w:rPr>
          <w:position w:val="-1"/>
          <w:sz w:val="24"/>
          <w:szCs w:val="24"/>
        </w:rPr>
        <w:t>ER</w:t>
      </w:r>
      <w:r>
        <w:rPr>
          <w:spacing w:val="-3"/>
          <w:position w:val="-1"/>
          <w:sz w:val="24"/>
          <w:szCs w:val="24"/>
        </w:rPr>
        <w:t>I</w:t>
      </w:r>
      <w:r>
        <w:rPr>
          <w:position w:val="-1"/>
          <w:sz w:val="24"/>
          <w:szCs w:val="24"/>
        </w:rPr>
        <w:t>MEN</w:t>
      </w:r>
      <w:r>
        <w:rPr>
          <w:spacing w:val="1"/>
          <w:position w:val="-1"/>
          <w:sz w:val="24"/>
          <w:szCs w:val="24"/>
        </w:rPr>
        <w:t>T</w:t>
      </w:r>
      <w:r>
        <w:rPr>
          <w:position w:val="-1"/>
          <w:sz w:val="24"/>
          <w:szCs w:val="24"/>
        </w:rPr>
        <w:t>AL</w:t>
      </w:r>
      <w:r>
        <w:rPr>
          <w:spacing w:val="-1"/>
          <w:position w:val="-1"/>
          <w:sz w:val="24"/>
          <w:szCs w:val="24"/>
        </w:rPr>
        <w:t xml:space="preserve"> </w:t>
      </w:r>
      <w:r>
        <w:rPr>
          <w:spacing w:val="2"/>
          <w:position w:val="-1"/>
          <w:sz w:val="24"/>
          <w:szCs w:val="24"/>
        </w:rPr>
        <w:t>A</w:t>
      </w:r>
      <w:r>
        <w:rPr>
          <w:position w:val="-1"/>
          <w:sz w:val="24"/>
          <w:szCs w:val="24"/>
        </w:rPr>
        <w:t>N</w:t>
      </w:r>
      <w:r>
        <w:rPr>
          <w:spacing w:val="-1"/>
          <w:position w:val="-1"/>
          <w:sz w:val="24"/>
          <w:szCs w:val="24"/>
        </w:rPr>
        <w:t>A</w:t>
      </w:r>
      <w:r>
        <w:rPr>
          <w:position w:val="-1"/>
          <w:sz w:val="24"/>
          <w:szCs w:val="24"/>
        </w:rPr>
        <w:t>L</w:t>
      </w:r>
      <w:r>
        <w:rPr>
          <w:spacing w:val="-1"/>
          <w:position w:val="-1"/>
          <w:sz w:val="24"/>
          <w:szCs w:val="24"/>
        </w:rPr>
        <w:t>Y</w:t>
      </w:r>
      <w:r>
        <w:rPr>
          <w:spacing w:val="3"/>
          <w:position w:val="-1"/>
          <w:sz w:val="24"/>
          <w:szCs w:val="24"/>
        </w:rPr>
        <w:t>S</w:t>
      </w:r>
      <w:r>
        <w:rPr>
          <w:spacing w:val="-3"/>
          <w:position w:val="-1"/>
          <w:sz w:val="24"/>
          <w:szCs w:val="24"/>
        </w:rPr>
        <w:t>I</w:t>
      </w:r>
      <w:r>
        <w:rPr>
          <w:position w:val="-1"/>
          <w:sz w:val="24"/>
          <w:szCs w:val="24"/>
        </w:rPr>
        <w:t>S</w:t>
      </w:r>
      <w:r>
        <w:rPr>
          <w:spacing w:val="1"/>
          <w:position w:val="-1"/>
          <w:sz w:val="24"/>
          <w:szCs w:val="24"/>
        </w:rPr>
        <w:t xml:space="preserve"> </w:t>
      </w:r>
      <w:r>
        <w:rPr>
          <w:position w:val="-1"/>
          <w:sz w:val="24"/>
          <w:szCs w:val="24"/>
        </w:rPr>
        <w:t>A</w:t>
      </w:r>
      <w:r>
        <w:rPr>
          <w:spacing w:val="-1"/>
          <w:position w:val="-1"/>
          <w:sz w:val="24"/>
          <w:szCs w:val="24"/>
        </w:rPr>
        <w:t>N</w:t>
      </w:r>
      <w:r>
        <w:rPr>
          <w:position w:val="-1"/>
          <w:sz w:val="24"/>
          <w:szCs w:val="24"/>
        </w:rPr>
        <w:t xml:space="preserve">D </w:t>
      </w:r>
      <w:r>
        <w:rPr>
          <w:spacing w:val="2"/>
          <w:position w:val="-1"/>
          <w:sz w:val="24"/>
          <w:szCs w:val="24"/>
        </w:rPr>
        <w:t>R</w:t>
      </w:r>
      <w:r>
        <w:rPr>
          <w:position w:val="-1"/>
          <w:sz w:val="24"/>
          <w:szCs w:val="24"/>
        </w:rPr>
        <w:t>ESU</w:t>
      </w:r>
      <w:r>
        <w:rPr>
          <w:spacing w:val="1"/>
          <w:position w:val="-1"/>
          <w:sz w:val="24"/>
          <w:szCs w:val="24"/>
        </w:rPr>
        <w:t>L</w:t>
      </w:r>
      <w:r>
        <w:rPr>
          <w:position w:val="-1"/>
          <w:sz w:val="24"/>
          <w:szCs w:val="24"/>
        </w:rPr>
        <w:t xml:space="preserve">TS                                               </w:t>
      </w:r>
      <w:r>
        <w:rPr>
          <w:spacing w:val="33"/>
          <w:position w:val="-1"/>
          <w:sz w:val="24"/>
          <w:szCs w:val="24"/>
        </w:rPr>
        <w:t xml:space="preserve"> </w:t>
      </w:r>
      <w:r>
        <w:rPr>
          <w:position w:val="-1"/>
          <w:sz w:val="24"/>
          <w:szCs w:val="24"/>
        </w:rPr>
        <w:t>29</w:t>
      </w:r>
    </w:p>
    <w:p w14:paraId="4E468401" w14:textId="77777777" w:rsidR="00433F0F" w:rsidRDefault="00433F0F">
      <w:pPr>
        <w:spacing w:before="5" w:line="60" w:lineRule="exact"/>
        <w:rPr>
          <w:sz w:val="7"/>
          <w:szCs w:val="7"/>
        </w:rPr>
      </w:pPr>
    </w:p>
    <w:tbl>
      <w:tblPr>
        <w:tblW w:w="0" w:type="auto"/>
        <w:tblInd w:w="1120" w:type="dxa"/>
        <w:tblLayout w:type="fixed"/>
        <w:tblCellMar>
          <w:left w:w="0" w:type="dxa"/>
          <w:right w:w="0" w:type="dxa"/>
        </w:tblCellMar>
        <w:tblLook w:val="01E0" w:firstRow="1" w:lastRow="1" w:firstColumn="1" w:lastColumn="1" w:noHBand="0" w:noVBand="0"/>
      </w:tblPr>
      <w:tblGrid>
        <w:gridCol w:w="5447"/>
        <w:gridCol w:w="2075"/>
      </w:tblGrid>
      <w:tr w:rsidR="00433F0F" w14:paraId="2D40A200" w14:textId="77777777">
        <w:trPr>
          <w:trHeight w:hRule="exact" w:val="426"/>
        </w:trPr>
        <w:tc>
          <w:tcPr>
            <w:tcW w:w="5447" w:type="dxa"/>
            <w:tcBorders>
              <w:top w:val="nil"/>
              <w:left w:val="nil"/>
              <w:bottom w:val="nil"/>
              <w:right w:val="nil"/>
            </w:tcBorders>
          </w:tcPr>
          <w:p w14:paraId="024309F0" w14:textId="77777777" w:rsidR="00433F0F" w:rsidRDefault="008B01BA">
            <w:pPr>
              <w:spacing w:before="69"/>
              <w:ind w:left="40"/>
              <w:rPr>
                <w:sz w:val="24"/>
                <w:szCs w:val="24"/>
              </w:rPr>
            </w:pPr>
            <w:r>
              <w:rPr>
                <w:sz w:val="24"/>
                <w:szCs w:val="24"/>
              </w:rPr>
              <w:t xml:space="preserve">5.1 </w:t>
            </w:r>
            <w:r>
              <w:rPr>
                <w:spacing w:val="1"/>
                <w:sz w:val="24"/>
                <w:szCs w:val="24"/>
              </w:rPr>
              <w:t>S</w:t>
            </w:r>
            <w:r>
              <w:rPr>
                <w:sz w:val="24"/>
                <w:szCs w:val="24"/>
              </w:rPr>
              <w:t xml:space="preserve">ystem </w:t>
            </w:r>
            <w:r>
              <w:rPr>
                <w:spacing w:val="1"/>
                <w:sz w:val="24"/>
                <w:szCs w:val="24"/>
              </w:rPr>
              <w:t>C</w:t>
            </w:r>
            <w:r>
              <w:rPr>
                <w:sz w:val="24"/>
                <w:szCs w:val="24"/>
              </w:rPr>
              <w:t>onfigu</w:t>
            </w:r>
            <w:r>
              <w:rPr>
                <w:spacing w:val="-1"/>
                <w:sz w:val="24"/>
                <w:szCs w:val="24"/>
              </w:rPr>
              <w:t>ra</w:t>
            </w:r>
            <w:r>
              <w:rPr>
                <w:sz w:val="24"/>
                <w:szCs w:val="24"/>
              </w:rPr>
              <w:t>t</w:t>
            </w:r>
            <w:r>
              <w:rPr>
                <w:spacing w:val="1"/>
                <w:sz w:val="24"/>
                <w:szCs w:val="24"/>
              </w:rPr>
              <w:t>i</w:t>
            </w:r>
            <w:r>
              <w:rPr>
                <w:sz w:val="24"/>
                <w:szCs w:val="24"/>
              </w:rPr>
              <w:t>on</w:t>
            </w:r>
          </w:p>
        </w:tc>
        <w:tc>
          <w:tcPr>
            <w:tcW w:w="2075" w:type="dxa"/>
            <w:tcBorders>
              <w:top w:val="nil"/>
              <w:left w:val="nil"/>
              <w:bottom w:val="nil"/>
              <w:right w:val="nil"/>
            </w:tcBorders>
          </w:tcPr>
          <w:p w14:paraId="60E0DB0E" w14:textId="77777777" w:rsidR="00433F0F" w:rsidRDefault="008B01BA">
            <w:pPr>
              <w:spacing w:before="69"/>
              <w:ind w:right="40"/>
              <w:jc w:val="right"/>
              <w:rPr>
                <w:sz w:val="24"/>
                <w:szCs w:val="24"/>
              </w:rPr>
            </w:pPr>
            <w:r>
              <w:rPr>
                <w:sz w:val="24"/>
                <w:szCs w:val="24"/>
              </w:rPr>
              <w:t>29</w:t>
            </w:r>
          </w:p>
        </w:tc>
      </w:tr>
      <w:tr w:rsidR="00433F0F" w14:paraId="124F0073" w14:textId="77777777">
        <w:trPr>
          <w:trHeight w:hRule="exact" w:val="414"/>
        </w:trPr>
        <w:tc>
          <w:tcPr>
            <w:tcW w:w="5447" w:type="dxa"/>
            <w:tcBorders>
              <w:top w:val="nil"/>
              <w:left w:val="nil"/>
              <w:bottom w:val="nil"/>
              <w:right w:val="nil"/>
            </w:tcBorders>
          </w:tcPr>
          <w:p w14:paraId="2393926C" w14:textId="77777777" w:rsidR="00433F0F" w:rsidRDefault="008B01BA">
            <w:pPr>
              <w:spacing w:before="55"/>
              <w:ind w:left="760"/>
              <w:rPr>
                <w:sz w:val="24"/>
                <w:szCs w:val="24"/>
              </w:rPr>
            </w:pPr>
            <w:r>
              <w:rPr>
                <w:sz w:val="24"/>
                <w:szCs w:val="24"/>
              </w:rPr>
              <w:t xml:space="preserve">5.1.1 </w:t>
            </w:r>
            <w:r>
              <w:rPr>
                <w:spacing w:val="1"/>
                <w:sz w:val="24"/>
                <w:szCs w:val="24"/>
              </w:rPr>
              <w:t>S</w:t>
            </w:r>
            <w:r>
              <w:rPr>
                <w:sz w:val="24"/>
                <w:szCs w:val="24"/>
              </w:rPr>
              <w:t>oft</w:t>
            </w:r>
            <w:r>
              <w:rPr>
                <w:spacing w:val="-1"/>
                <w:sz w:val="24"/>
                <w:szCs w:val="24"/>
              </w:rPr>
              <w:t>wa</w:t>
            </w:r>
            <w:r>
              <w:rPr>
                <w:sz w:val="24"/>
                <w:szCs w:val="24"/>
              </w:rPr>
              <w:t>re</w:t>
            </w:r>
            <w:r>
              <w:rPr>
                <w:spacing w:val="-2"/>
                <w:sz w:val="24"/>
                <w:szCs w:val="24"/>
              </w:rPr>
              <w:t xml:space="preserve"> </w:t>
            </w:r>
            <w:r>
              <w:rPr>
                <w:sz w:val="24"/>
                <w:szCs w:val="24"/>
              </w:rPr>
              <w:t>R</w:t>
            </w:r>
            <w:r>
              <w:rPr>
                <w:spacing w:val="-1"/>
                <w:sz w:val="24"/>
                <w:szCs w:val="24"/>
              </w:rPr>
              <w:t>e</w:t>
            </w:r>
            <w:r>
              <w:rPr>
                <w:sz w:val="24"/>
                <w:szCs w:val="24"/>
              </w:rPr>
              <w:t>qui</w:t>
            </w:r>
            <w:r>
              <w:rPr>
                <w:spacing w:val="2"/>
                <w:sz w:val="24"/>
                <w:szCs w:val="24"/>
              </w:rPr>
              <w:t>r</w:t>
            </w:r>
            <w:r>
              <w:rPr>
                <w:spacing w:val="-1"/>
                <w:sz w:val="24"/>
                <w:szCs w:val="24"/>
              </w:rPr>
              <w:t>e</w:t>
            </w:r>
            <w:r>
              <w:rPr>
                <w:sz w:val="24"/>
                <w:szCs w:val="24"/>
              </w:rPr>
              <w:t>ments</w:t>
            </w:r>
          </w:p>
        </w:tc>
        <w:tc>
          <w:tcPr>
            <w:tcW w:w="2075" w:type="dxa"/>
            <w:tcBorders>
              <w:top w:val="nil"/>
              <w:left w:val="nil"/>
              <w:bottom w:val="nil"/>
              <w:right w:val="nil"/>
            </w:tcBorders>
          </w:tcPr>
          <w:p w14:paraId="6F650A74" w14:textId="77777777" w:rsidR="00433F0F" w:rsidRDefault="008B01BA">
            <w:pPr>
              <w:spacing w:before="55"/>
              <w:ind w:right="40"/>
              <w:jc w:val="right"/>
              <w:rPr>
                <w:sz w:val="24"/>
                <w:szCs w:val="24"/>
              </w:rPr>
            </w:pPr>
            <w:r>
              <w:rPr>
                <w:sz w:val="24"/>
                <w:szCs w:val="24"/>
              </w:rPr>
              <w:t>29</w:t>
            </w:r>
          </w:p>
        </w:tc>
      </w:tr>
      <w:tr w:rsidR="00433F0F" w14:paraId="646B30D0" w14:textId="77777777">
        <w:trPr>
          <w:trHeight w:hRule="exact" w:val="414"/>
        </w:trPr>
        <w:tc>
          <w:tcPr>
            <w:tcW w:w="5447" w:type="dxa"/>
            <w:tcBorders>
              <w:top w:val="nil"/>
              <w:left w:val="nil"/>
              <w:bottom w:val="nil"/>
              <w:right w:val="nil"/>
            </w:tcBorders>
          </w:tcPr>
          <w:p w14:paraId="7BD0FC70" w14:textId="77777777" w:rsidR="00433F0F" w:rsidRDefault="008B01BA">
            <w:pPr>
              <w:spacing w:before="56"/>
              <w:ind w:left="760"/>
              <w:rPr>
                <w:sz w:val="24"/>
                <w:szCs w:val="24"/>
              </w:rPr>
            </w:pPr>
            <w:r>
              <w:rPr>
                <w:sz w:val="24"/>
                <w:szCs w:val="24"/>
              </w:rPr>
              <w:t>5.1.2 H</w:t>
            </w:r>
            <w:r>
              <w:rPr>
                <w:spacing w:val="-1"/>
                <w:sz w:val="24"/>
                <w:szCs w:val="24"/>
              </w:rPr>
              <w:t>a</w:t>
            </w:r>
            <w:r>
              <w:rPr>
                <w:sz w:val="24"/>
                <w:szCs w:val="24"/>
              </w:rPr>
              <w:t>rd</w:t>
            </w:r>
            <w:r>
              <w:rPr>
                <w:spacing w:val="1"/>
                <w:sz w:val="24"/>
                <w:szCs w:val="24"/>
              </w:rPr>
              <w:t>w</w:t>
            </w:r>
            <w:r>
              <w:rPr>
                <w:spacing w:val="-1"/>
                <w:sz w:val="24"/>
                <w:szCs w:val="24"/>
              </w:rPr>
              <w:t>a</w:t>
            </w:r>
            <w:r>
              <w:rPr>
                <w:sz w:val="24"/>
                <w:szCs w:val="24"/>
              </w:rPr>
              <w:t>re</w:t>
            </w:r>
            <w:r>
              <w:rPr>
                <w:spacing w:val="-2"/>
                <w:sz w:val="24"/>
                <w:szCs w:val="24"/>
              </w:rPr>
              <w:t xml:space="preserve"> </w:t>
            </w:r>
            <w:r>
              <w:rPr>
                <w:sz w:val="24"/>
                <w:szCs w:val="24"/>
              </w:rPr>
              <w:t>Configu</w:t>
            </w:r>
            <w:r>
              <w:rPr>
                <w:spacing w:val="3"/>
                <w:sz w:val="24"/>
                <w:szCs w:val="24"/>
              </w:rPr>
              <w:t>r</w:t>
            </w:r>
            <w:r>
              <w:rPr>
                <w:spacing w:val="-1"/>
                <w:sz w:val="24"/>
                <w:szCs w:val="24"/>
              </w:rPr>
              <w:t>a</w:t>
            </w:r>
            <w:r>
              <w:rPr>
                <w:sz w:val="24"/>
                <w:szCs w:val="24"/>
              </w:rPr>
              <w:t>t</w:t>
            </w:r>
            <w:r>
              <w:rPr>
                <w:spacing w:val="1"/>
                <w:sz w:val="24"/>
                <w:szCs w:val="24"/>
              </w:rPr>
              <w:t>i</w:t>
            </w:r>
            <w:r>
              <w:rPr>
                <w:sz w:val="24"/>
                <w:szCs w:val="24"/>
              </w:rPr>
              <w:t>on</w:t>
            </w:r>
          </w:p>
        </w:tc>
        <w:tc>
          <w:tcPr>
            <w:tcW w:w="2075" w:type="dxa"/>
            <w:tcBorders>
              <w:top w:val="nil"/>
              <w:left w:val="nil"/>
              <w:bottom w:val="nil"/>
              <w:right w:val="nil"/>
            </w:tcBorders>
          </w:tcPr>
          <w:p w14:paraId="1B714B87" w14:textId="77777777" w:rsidR="00433F0F" w:rsidRDefault="008B01BA">
            <w:pPr>
              <w:spacing w:before="56"/>
              <w:ind w:right="40"/>
              <w:jc w:val="right"/>
              <w:rPr>
                <w:sz w:val="24"/>
                <w:szCs w:val="24"/>
              </w:rPr>
            </w:pPr>
            <w:r>
              <w:rPr>
                <w:sz w:val="24"/>
                <w:szCs w:val="24"/>
              </w:rPr>
              <w:t>31</w:t>
            </w:r>
          </w:p>
        </w:tc>
      </w:tr>
      <w:tr w:rsidR="00433F0F" w14:paraId="5991D031" w14:textId="77777777">
        <w:trPr>
          <w:trHeight w:hRule="exact" w:val="414"/>
        </w:trPr>
        <w:tc>
          <w:tcPr>
            <w:tcW w:w="5447" w:type="dxa"/>
            <w:tcBorders>
              <w:top w:val="nil"/>
              <w:left w:val="nil"/>
              <w:bottom w:val="nil"/>
              <w:right w:val="nil"/>
            </w:tcBorders>
          </w:tcPr>
          <w:p w14:paraId="7F3C934B" w14:textId="287C2122" w:rsidR="00433F0F" w:rsidRDefault="008B01BA">
            <w:pPr>
              <w:spacing w:before="55"/>
              <w:ind w:left="40"/>
              <w:rPr>
                <w:sz w:val="24"/>
                <w:szCs w:val="24"/>
              </w:rPr>
            </w:pPr>
            <w:r>
              <w:rPr>
                <w:sz w:val="24"/>
                <w:szCs w:val="24"/>
              </w:rPr>
              <w:t xml:space="preserve">5.2 </w:t>
            </w:r>
            <w:r>
              <w:rPr>
                <w:spacing w:val="1"/>
                <w:sz w:val="24"/>
                <w:szCs w:val="24"/>
              </w:rPr>
              <w:t>S</w:t>
            </w:r>
            <w:r>
              <w:rPr>
                <w:spacing w:val="-1"/>
                <w:sz w:val="24"/>
                <w:szCs w:val="24"/>
              </w:rPr>
              <w:t>a</w:t>
            </w:r>
            <w:r>
              <w:rPr>
                <w:sz w:val="24"/>
                <w:szCs w:val="24"/>
              </w:rPr>
              <w:t>mp</w:t>
            </w:r>
            <w:r>
              <w:rPr>
                <w:spacing w:val="1"/>
                <w:sz w:val="24"/>
                <w:szCs w:val="24"/>
              </w:rPr>
              <w:t>l</w:t>
            </w:r>
            <w:r>
              <w:rPr>
                <w:sz w:val="24"/>
                <w:szCs w:val="24"/>
              </w:rPr>
              <w:t>e</w:t>
            </w:r>
            <w:r>
              <w:rPr>
                <w:spacing w:val="-1"/>
                <w:sz w:val="24"/>
                <w:szCs w:val="24"/>
              </w:rPr>
              <w:t xml:space="preserve"> </w:t>
            </w:r>
            <w:r>
              <w:rPr>
                <w:sz w:val="24"/>
                <w:szCs w:val="24"/>
              </w:rPr>
              <w:t>Code</w:t>
            </w:r>
            <w:r>
              <w:rPr>
                <w:spacing w:val="-1"/>
                <w:sz w:val="24"/>
                <w:szCs w:val="24"/>
              </w:rPr>
              <w:t xml:space="preserve"> </w:t>
            </w:r>
          </w:p>
        </w:tc>
        <w:tc>
          <w:tcPr>
            <w:tcW w:w="2075" w:type="dxa"/>
            <w:tcBorders>
              <w:top w:val="nil"/>
              <w:left w:val="nil"/>
              <w:bottom w:val="nil"/>
              <w:right w:val="nil"/>
            </w:tcBorders>
          </w:tcPr>
          <w:p w14:paraId="51EBAE7D" w14:textId="77777777" w:rsidR="00433F0F" w:rsidRDefault="008B01BA">
            <w:pPr>
              <w:spacing w:before="55"/>
              <w:ind w:right="40"/>
              <w:jc w:val="right"/>
              <w:rPr>
                <w:sz w:val="24"/>
                <w:szCs w:val="24"/>
              </w:rPr>
            </w:pPr>
            <w:r>
              <w:rPr>
                <w:sz w:val="24"/>
                <w:szCs w:val="24"/>
              </w:rPr>
              <w:t>32</w:t>
            </w:r>
          </w:p>
        </w:tc>
      </w:tr>
      <w:tr w:rsidR="00433F0F" w14:paraId="5C3CE13B" w14:textId="77777777">
        <w:trPr>
          <w:trHeight w:hRule="exact" w:val="414"/>
        </w:trPr>
        <w:tc>
          <w:tcPr>
            <w:tcW w:w="5447" w:type="dxa"/>
            <w:tcBorders>
              <w:top w:val="nil"/>
              <w:left w:val="nil"/>
              <w:bottom w:val="nil"/>
              <w:right w:val="nil"/>
            </w:tcBorders>
          </w:tcPr>
          <w:p w14:paraId="49ECDF63" w14:textId="77777777" w:rsidR="00433F0F" w:rsidRDefault="008B01BA">
            <w:pPr>
              <w:spacing w:before="56"/>
              <w:ind w:left="40"/>
              <w:rPr>
                <w:sz w:val="24"/>
                <w:szCs w:val="24"/>
              </w:rPr>
            </w:pPr>
            <w:r>
              <w:rPr>
                <w:sz w:val="24"/>
                <w:szCs w:val="24"/>
              </w:rPr>
              <w:t>5.3 Exp</w:t>
            </w:r>
            <w:r>
              <w:rPr>
                <w:spacing w:val="-1"/>
                <w:sz w:val="24"/>
                <w:szCs w:val="24"/>
              </w:rPr>
              <w:t>e</w:t>
            </w:r>
            <w:r>
              <w:rPr>
                <w:sz w:val="24"/>
                <w:szCs w:val="24"/>
              </w:rPr>
              <w:t>rim</w:t>
            </w:r>
            <w:r>
              <w:rPr>
                <w:spacing w:val="-1"/>
                <w:sz w:val="24"/>
                <w:szCs w:val="24"/>
              </w:rPr>
              <w:t>e</w:t>
            </w:r>
            <w:r>
              <w:rPr>
                <w:sz w:val="24"/>
                <w:szCs w:val="24"/>
              </w:rPr>
              <w:t>ntal Resul</w:t>
            </w:r>
            <w:r>
              <w:rPr>
                <w:spacing w:val="1"/>
                <w:sz w:val="24"/>
                <w:szCs w:val="24"/>
              </w:rPr>
              <w:t>t</w:t>
            </w:r>
            <w:r>
              <w:rPr>
                <w:sz w:val="24"/>
                <w:szCs w:val="24"/>
              </w:rPr>
              <w:t>s</w:t>
            </w:r>
          </w:p>
        </w:tc>
        <w:tc>
          <w:tcPr>
            <w:tcW w:w="2075" w:type="dxa"/>
            <w:tcBorders>
              <w:top w:val="nil"/>
              <w:left w:val="nil"/>
              <w:bottom w:val="nil"/>
              <w:right w:val="nil"/>
            </w:tcBorders>
          </w:tcPr>
          <w:p w14:paraId="1F42AEE9" w14:textId="77777777" w:rsidR="00433F0F" w:rsidRDefault="008B01BA">
            <w:pPr>
              <w:spacing w:before="56"/>
              <w:ind w:right="40"/>
              <w:jc w:val="right"/>
              <w:rPr>
                <w:sz w:val="24"/>
                <w:szCs w:val="24"/>
              </w:rPr>
            </w:pPr>
            <w:r>
              <w:rPr>
                <w:sz w:val="24"/>
                <w:szCs w:val="24"/>
              </w:rPr>
              <w:t>42</w:t>
            </w:r>
          </w:p>
        </w:tc>
      </w:tr>
      <w:tr w:rsidR="00433F0F" w14:paraId="33CD6BB1" w14:textId="77777777">
        <w:trPr>
          <w:trHeight w:hRule="exact" w:val="414"/>
        </w:trPr>
        <w:tc>
          <w:tcPr>
            <w:tcW w:w="5447" w:type="dxa"/>
            <w:tcBorders>
              <w:top w:val="nil"/>
              <w:left w:val="nil"/>
              <w:bottom w:val="nil"/>
              <w:right w:val="nil"/>
            </w:tcBorders>
          </w:tcPr>
          <w:p w14:paraId="2699844E" w14:textId="77777777" w:rsidR="00433F0F" w:rsidRDefault="008B01BA">
            <w:pPr>
              <w:spacing w:before="55"/>
              <w:ind w:left="40"/>
              <w:rPr>
                <w:sz w:val="24"/>
                <w:szCs w:val="24"/>
              </w:rPr>
            </w:pPr>
            <w:r>
              <w:rPr>
                <w:sz w:val="24"/>
                <w:szCs w:val="24"/>
              </w:rPr>
              <w:t xml:space="preserve">5.4 </w:t>
            </w:r>
            <w:r>
              <w:rPr>
                <w:spacing w:val="1"/>
                <w:sz w:val="24"/>
                <w:szCs w:val="24"/>
              </w:rPr>
              <w:t>P</w:t>
            </w:r>
            <w:r>
              <w:rPr>
                <w:spacing w:val="-1"/>
                <w:sz w:val="24"/>
                <w:szCs w:val="24"/>
              </w:rPr>
              <w:t>e</w:t>
            </w:r>
            <w:r>
              <w:rPr>
                <w:sz w:val="24"/>
                <w:szCs w:val="24"/>
              </w:rPr>
              <w:t>r</w:t>
            </w:r>
            <w:r>
              <w:rPr>
                <w:spacing w:val="-1"/>
                <w:sz w:val="24"/>
                <w:szCs w:val="24"/>
              </w:rPr>
              <w:t>f</w:t>
            </w:r>
            <w:r>
              <w:rPr>
                <w:sz w:val="24"/>
                <w:szCs w:val="24"/>
              </w:rPr>
              <w:t>orm</w:t>
            </w:r>
            <w:r>
              <w:rPr>
                <w:spacing w:val="-1"/>
                <w:sz w:val="24"/>
                <w:szCs w:val="24"/>
              </w:rPr>
              <w:t>a</w:t>
            </w:r>
            <w:r>
              <w:rPr>
                <w:spacing w:val="2"/>
                <w:sz w:val="24"/>
                <w:szCs w:val="24"/>
              </w:rPr>
              <w:t>n</w:t>
            </w:r>
            <w:r>
              <w:rPr>
                <w:spacing w:val="-1"/>
                <w:sz w:val="24"/>
                <w:szCs w:val="24"/>
              </w:rPr>
              <w:t>c</w:t>
            </w:r>
            <w:r>
              <w:rPr>
                <w:sz w:val="24"/>
                <w:szCs w:val="24"/>
              </w:rPr>
              <w:t>e</w:t>
            </w:r>
            <w:r>
              <w:rPr>
                <w:spacing w:val="-1"/>
                <w:sz w:val="24"/>
                <w:szCs w:val="24"/>
              </w:rPr>
              <w:t xml:space="preserve"> </w:t>
            </w:r>
            <w:r>
              <w:rPr>
                <w:sz w:val="24"/>
                <w:szCs w:val="24"/>
              </w:rPr>
              <w:t>M</w:t>
            </w:r>
            <w:r>
              <w:rPr>
                <w:spacing w:val="1"/>
                <w:sz w:val="24"/>
                <w:szCs w:val="24"/>
              </w:rPr>
              <w:t>e</w:t>
            </w:r>
            <w:r>
              <w:rPr>
                <w:spacing w:val="-1"/>
                <w:sz w:val="24"/>
                <w:szCs w:val="24"/>
              </w:rPr>
              <w:t>a</w:t>
            </w:r>
            <w:r>
              <w:rPr>
                <w:sz w:val="24"/>
                <w:szCs w:val="24"/>
              </w:rPr>
              <w:t>su</w:t>
            </w:r>
            <w:r>
              <w:rPr>
                <w:spacing w:val="2"/>
                <w:sz w:val="24"/>
                <w:szCs w:val="24"/>
              </w:rPr>
              <w:t>r</w:t>
            </w:r>
            <w:r>
              <w:rPr>
                <w:spacing w:val="-1"/>
                <w:sz w:val="24"/>
                <w:szCs w:val="24"/>
              </w:rPr>
              <w:t>e</w:t>
            </w:r>
            <w:r>
              <w:rPr>
                <w:sz w:val="24"/>
                <w:szCs w:val="24"/>
              </w:rPr>
              <w:t>s</w:t>
            </w:r>
          </w:p>
        </w:tc>
        <w:tc>
          <w:tcPr>
            <w:tcW w:w="2075" w:type="dxa"/>
            <w:tcBorders>
              <w:top w:val="nil"/>
              <w:left w:val="nil"/>
              <w:bottom w:val="nil"/>
              <w:right w:val="nil"/>
            </w:tcBorders>
          </w:tcPr>
          <w:p w14:paraId="6A755F14" w14:textId="77777777" w:rsidR="00433F0F" w:rsidRDefault="008B01BA">
            <w:pPr>
              <w:spacing w:before="55"/>
              <w:ind w:right="40"/>
              <w:jc w:val="right"/>
              <w:rPr>
                <w:sz w:val="24"/>
                <w:szCs w:val="24"/>
              </w:rPr>
            </w:pPr>
            <w:r>
              <w:rPr>
                <w:sz w:val="24"/>
                <w:szCs w:val="24"/>
              </w:rPr>
              <w:t>44</w:t>
            </w:r>
          </w:p>
        </w:tc>
      </w:tr>
      <w:tr w:rsidR="00433F0F" w14:paraId="25674A4E" w14:textId="77777777">
        <w:trPr>
          <w:trHeight w:hRule="exact" w:val="428"/>
        </w:trPr>
        <w:tc>
          <w:tcPr>
            <w:tcW w:w="5447" w:type="dxa"/>
            <w:tcBorders>
              <w:top w:val="nil"/>
              <w:left w:val="nil"/>
              <w:bottom w:val="nil"/>
              <w:right w:val="nil"/>
            </w:tcBorders>
          </w:tcPr>
          <w:p w14:paraId="6AA92E94" w14:textId="77777777" w:rsidR="00433F0F" w:rsidRDefault="008B01BA">
            <w:pPr>
              <w:spacing w:before="57"/>
              <w:ind w:left="40"/>
              <w:rPr>
                <w:sz w:val="24"/>
                <w:szCs w:val="24"/>
              </w:rPr>
            </w:pPr>
            <w:r>
              <w:rPr>
                <w:sz w:val="24"/>
                <w:szCs w:val="24"/>
              </w:rPr>
              <w:t xml:space="preserve">5.5 </w:t>
            </w:r>
            <w:r>
              <w:rPr>
                <w:spacing w:val="1"/>
                <w:sz w:val="24"/>
                <w:szCs w:val="24"/>
              </w:rPr>
              <w:t>P</w:t>
            </w:r>
            <w:r>
              <w:rPr>
                <w:spacing w:val="-1"/>
                <w:sz w:val="24"/>
                <w:szCs w:val="24"/>
              </w:rPr>
              <w:t>e</w:t>
            </w:r>
            <w:r>
              <w:rPr>
                <w:sz w:val="24"/>
                <w:szCs w:val="24"/>
              </w:rPr>
              <w:t>r</w:t>
            </w:r>
            <w:r>
              <w:rPr>
                <w:spacing w:val="-1"/>
                <w:sz w:val="24"/>
                <w:szCs w:val="24"/>
              </w:rPr>
              <w:t>f</w:t>
            </w:r>
            <w:r>
              <w:rPr>
                <w:sz w:val="24"/>
                <w:szCs w:val="24"/>
              </w:rPr>
              <w:t>orm</w:t>
            </w:r>
            <w:r>
              <w:rPr>
                <w:spacing w:val="-1"/>
                <w:sz w:val="24"/>
                <w:szCs w:val="24"/>
              </w:rPr>
              <w:t>a</w:t>
            </w:r>
            <w:r>
              <w:rPr>
                <w:spacing w:val="2"/>
                <w:sz w:val="24"/>
                <w:szCs w:val="24"/>
              </w:rPr>
              <w:t>n</w:t>
            </w:r>
            <w:r>
              <w:rPr>
                <w:spacing w:val="-1"/>
                <w:sz w:val="24"/>
                <w:szCs w:val="24"/>
              </w:rPr>
              <w:t>c</w:t>
            </w:r>
            <w:r>
              <w:rPr>
                <w:sz w:val="24"/>
                <w:szCs w:val="24"/>
              </w:rPr>
              <w:t>e</w:t>
            </w:r>
            <w:r>
              <w:rPr>
                <w:spacing w:val="-1"/>
                <w:sz w:val="24"/>
                <w:szCs w:val="24"/>
              </w:rPr>
              <w:t xml:space="preserve"> </w:t>
            </w:r>
            <w:r>
              <w:rPr>
                <w:sz w:val="24"/>
                <w:szCs w:val="24"/>
              </w:rPr>
              <w:t>Ev</w:t>
            </w:r>
            <w:r>
              <w:rPr>
                <w:spacing w:val="-1"/>
                <w:sz w:val="24"/>
                <w:szCs w:val="24"/>
              </w:rPr>
              <w:t>a</w:t>
            </w:r>
            <w:r>
              <w:rPr>
                <w:sz w:val="24"/>
                <w:szCs w:val="24"/>
              </w:rPr>
              <w:t>l</w:t>
            </w:r>
            <w:r>
              <w:rPr>
                <w:spacing w:val="3"/>
                <w:sz w:val="24"/>
                <w:szCs w:val="24"/>
              </w:rPr>
              <w:t>u</w:t>
            </w:r>
            <w:r>
              <w:rPr>
                <w:spacing w:val="-1"/>
                <w:sz w:val="24"/>
                <w:szCs w:val="24"/>
              </w:rPr>
              <w:t>a</w:t>
            </w:r>
            <w:r>
              <w:rPr>
                <w:sz w:val="24"/>
                <w:szCs w:val="24"/>
              </w:rPr>
              <w:t>t</w:t>
            </w:r>
            <w:r>
              <w:rPr>
                <w:spacing w:val="1"/>
                <w:sz w:val="24"/>
                <w:szCs w:val="24"/>
              </w:rPr>
              <w:t>i</w:t>
            </w:r>
            <w:r>
              <w:rPr>
                <w:sz w:val="24"/>
                <w:szCs w:val="24"/>
              </w:rPr>
              <w:t>on</w:t>
            </w:r>
          </w:p>
        </w:tc>
        <w:tc>
          <w:tcPr>
            <w:tcW w:w="2075" w:type="dxa"/>
            <w:tcBorders>
              <w:top w:val="nil"/>
              <w:left w:val="nil"/>
              <w:bottom w:val="nil"/>
              <w:right w:val="nil"/>
            </w:tcBorders>
          </w:tcPr>
          <w:p w14:paraId="776CD654" w14:textId="77777777" w:rsidR="00433F0F" w:rsidRDefault="008B01BA">
            <w:pPr>
              <w:spacing w:before="57"/>
              <w:ind w:right="40"/>
              <w:jc w:val="right"/>
              <w:rPr>
                <w:sz w:val="24"/>
                <w:szCs w:val="24"/>
              </w:rPr>
            </w:pPr>
            <w:r>
              <w:rPr>
                <w:sz w:val="24"/>
                <w:szCs w:val="24"/>
              </w:rPr>
              <w:t>45</w:t>
            </w:r>
          </w:p>
        </w:tc>
      </w:tr>
    </w:tbl>
    <w:p w14:paraId="069A5A7F" w14:textId="77777777" w:rsidR="00433F0F" w:rsidRDefault="00433F0F">
      <w:pPr>
        <w:spacing w:before="8" w:line="180" w:lineRule="exact"/>
        <w:rPr>
          <w:sz w:val="18"/>
          <w:szCs w:val="18"/>
        </w:rPr>
      </w:pPr>
    </w:p>
    <w:p w14:paraId="6A8E6A8A" w14:textId="77777777" w:rsidR="00433F0F" w:rsidRDefault="00433F0F">
      <w:pPr>
        <w:spacing w:line="200" w:lineRule="exact"/>
      </w:pPr>
    </w:p>
    <w:tbl>
      <w:tblPr>
        <w:tblW w:w="0" w:type="auto"/>
        <w:tblInd w:w="400" w:type="dxa"/>
        <w:tblLayout w:type="fixed"/>
        <w:tblCellMar>
          <w:left w:w="0" w:type="dxa"/>
          <w:right w:w="0" w:type="dxa"/>
        </w:tblCellMar>
        <w:tblLook w:val="01E0" w:firstRow="1" w:lastRow="1" w:firstColumn="1" w:lastColumn="1" w:noHBand="0" w:noVBand="0"/>
      </w:tblPr>
      <w:tblGrid>
        <w:gridCol w:w="6083"/>
        <w:gridCol w:w="2159"/>
      </w:tblGrid>
      <w:tr w:rsidR="00433F0F" w14:paraId="5DC62F5A" w14:textId="77777777">
        <w:trPr>
          <w:trHeight w:hRule="exact" w:val="426"/>
        </w:trPr>
        <w:tc>
          <w:tcPr>
            <w:tcW w:w="6083" w:type="dxa"/>
            <w:tcBorders>
              <w:top w:val="nil"/>
              <w:left w:val="nil"/>
              <w:bottom w:val="nil"/>
              <w:right w:val="nil"/>
            </w:tcBorders>
          </w:tcPr>
          <w:p w14:paraId="749A1702" w14:textId="77777777" w:rsidR="00433F0F" w:rsidRDefault="008B01BA">
            <w:pPr>
              <w:spacing w:before="69"/>
              <w:ind w:left="40"/>
              <w:rPr>
                <w:sz w:val="24"/>
                <w:szCs w:val="24"/>
              </w:rPr>
            </w:pPr>
            <w:r>
              <w:rPr>
                <w:sz w:val="24"/>
                <w:szCs w:val="24"/>
              </w:rPr>
              <w:t>6. CO</w:t>
            </w:r>
            <w:r>
              <w:rPr>
                <w:spacing w:val="-1"/>
                <w:sz w:val="24"/>
                <w:szCs w:val="24"/>
              </w:rPr>
              <w:t>N</w:t>
            </w:r>
            <w:r>
              <w:rPr>
                <w:sz w:val="24"/>
                <w:szCs w:val="24"/>
              </w:rPr>
              <w:t>CL</w:t>
            </w:r>
            <w:r>
              <w:rPr>
                <w:spacing w:val="-1"/>
                <w:sz w:val="24"/>
                <w:szCs w:val="24"/>
              </w:rPr>
              <w:t>U</w:t>
            </w:r>
            <w:r>
              <w:rPr>
                <w:spacing w:val="1"/>
                <w:sz w:val="24"/>
                <w:szCs w:val="24"/>
              </w:rPr>
              <w:t>S</w:t>
            </w:r>
            <w:r>
              <w:rPr>
                <w:spacing w:val="-3"/>
                <w:sz w:val="24"/>
                <w:szCs w:val="24"/>
              </w:rPr>
              <w:t>I</w:t>
            </w:r>
            <w:r>
              <w:rPr>
                <w:spacing w:val="2"/>
                <w:sz w:val="24"/>
                <w:szCs w:val="24"/>
              </w:rPr>
              <w:t>O</w:t>
            </w:r>
            <w:r>
              <w:rPr>
                <w:sz w:val="24"/>
                <w:szCs w:val="24"/>
              </w:rPr>
              <w:t xml:space="preserve">N </w:t>
            </w:r>
            <w:r>
              <w:rPr>
                <w:spacing w:val="-1"/>
                <w:sz w:val="24"/>
                <w:szCs w:val="24"/>
              </w:rPr>
              <w:t>A</w:t>
            </w:r>
            <w:r>
              <w:rPr>
                <w:sz w:val="24"/>
                <w:szCs w:val="24"/>
              </w:rPr>
              <w:t>ND</w:t>
            </w:r>
            <w:r>
              <w:rPr>
                <w:spacing w:val="1"/>
                <w:sz w:val="24"/>
                <w:szCs w:val="24"/>
              </w:rPr>
              <w:t xml:space="preserve"> </w:t>
            </w:r>
            <w:r>
              <w:rPr>
                <w:spacing w:val="-1"/>
                <w:sz w:val="24"/>
                <w:szCs w:val="24"/>
              </w:rPr>
              <w:t>F</w:t>
            </w:r>
            <w:r>
              <w:rPr>
                <w:sz w:val="24"/>
                <w:szCs w:val="24"/>
              </w:rPr>
              <w:t>U</w:t>
            </w:r>
            <w:r>
              <w:rPr>
                <w:spacing w:val="-1"/>
                <w:sz w:val="24"/>
                <w:szCs w:val="24"/>
              </w:rPr>
              <w:t>T</w:t>
            </w:r>
            <w:r>
              <w:rPr>
                <w:sz w:val="24"/>
                <w:szCs w:val="24"/>
              </w:rPr>
              <w:t xml:space="preserve">URE </w:t>
            </w:r>
            <w:r>
              <w:rPr>
                <w:spacing w:val="1"/>
                <w:sz w:val="24"/>
                <w:szCs w:val="24"/>
              </w:rPr>
              <w:t>S</w:t>
            </w:r>
            <w:r>
              <w:rPr>
                <w:sz w:val="24"/>
                <w:szCs w:val="24"/>
              </w:rPr>
              <w:t>COPE</w:t>
            </w:r>
          </w:p>
        </w:tc>
        <w:tc>
          <w:tcPr>
            <w:tcW w:w="2159" w:type="dxa"/>
            <w:tcBorders>
              <w:top w:val="nil"/>
              <w:left w:val="nil"/>
              <w:bottom w:val="nil"/>
              <w:right w:val="nil"/>
            </w:tcBorders>
          </w:tcPr>
          <w:p w14:paraId="567190A0" w14:textId="77777777" w:rsidR="00433F0F" w:rsidRDefault="008B01BA">
            <w:pPr>
              <w:spacing w:before="69"/>
              <w:ind w:right="40"/>
              <w:jc w:val="right"/>
              <w:rPr>
                <w:sz w:val="24"/>
                <w:szCs w:val="24"/>
              </w:rPr>
            </w:pPr>
            <w:r>
              <w:rPr>
                <w:sz w:val="24"/>
                <w:szCs w:val="24"/>
              </w:rPr>
              <w:t>47</w:t>
            </w:r>
          </w:p>
        </w:tc>
      </w:tr>
      <w:tr w:rsidR="00433F0F" w14:paraId="2509863F" w14:textId="77777777">
        <w:trPr>
          <w:trHeight w:hRule="exact" w:val="414"/>
        </w:trPr>
        <w:tc>
          <w:tcPr>
            <w:tcW w:w="6083" w:type="dxa"/>
            <w:tcBorders>
              <w:top w:val="nil"/>
              <w:left w:val="nil"/>
              <w:bottom w:val="nil"/>
              <w:right w:val="nil"/>
            </w:tcBorders>
          </w:tcPr>
          <w:p w14:paraId="171378BF" w14:textId="77777777" w:rsidR="00433F0F" w:rsidRDefault="008B01BA">
            <w:pPr>
              <w:spacing w:before="55"/>
              <w:ind w:left="760"/>
              <w:rPr>
                <w:sz w:val="24"/>
                <w:szCs w:val="24"/>
              </w:rPr>
            </w:pPr>
            <w:r>
              <w:rPr>
                <w:sz w:val="24"/>
                <w:szCs w:val="24"/>
              </w:rPr>
              <w:t>6.1 Con</w:t>
            </w:r>
            <w:r>
              <w:rPr>
                <w:spacing w:val="-1"/>
                <w:sz w:val="24"/>
                <w:szCs w:val="24"/>
              </w:rPr>
              <w:t>c</w:t>
            </w:r>
            <w:r>
              <w:rPr>
                <w:sz w:val="24"/>
                <w:szCs w:val="24"/>
              </w:rPr>
              <w:t>lus</w:t>
            </w:r>
            <w:r>
              <w:rPr>
                <w:spacing w:val="1"/>
                <w:sz w:val="24"/>
                <w:szCs w:val="24"/>
              </w:rPr>
              <w:t>i</w:t>
            </w:r>
            <w:r>
              <w:rPr>
                <w:sz w:val="24"/>
                <w:szCs w:val="24"/>
              </w:rPr>
              <w:t>on</w:t>
            </w:r>
          </w:p>
        </w:tc>
        <w:tc>
          <w:tcPr>
            <w:tcW w:w="2159" w:type="dxa"/>
            <w:tcBorders>
              <w:top w:val="nil"/>
              <w:left w:val="nil"/>
              <w:bottom w:val="nil"/>
              <w:right w:val="nil"/>
            </w:tcBorders>
          </w:tcPr>
          <w:p w14:paraId="610C0430" w14:textId="77777777" w:rsidR="00433F0F" w:rsidRDefault="008B01BA">
            <w:pPr>
              <w:spacing w:before="55"/>
              <w:ind w:right="40"/>
              <w:jc w:val="right"/>
              <w:rPr>
                <w:sz w:val="24"/>
                <w:szCs w:val="24"/>
              </w:rPr>
            </w:pPr>
            <w:r>
              <w:rPr>
                <w:sz w:val="24"/>
                <w:szCs w:val="24"/>
              </w:rPr>
              <w:t>47</w:t>
            </w:r>
          </w:p>
        </w:tc>
      </w:tr>
      <w:tr w:rsidR="00433F0F" w14:paraId="690A52FE" w14:textId="77777777">
        <w:trPr>
          <w:trHeight w:hRule="exact" w:val="428"/>
        </w:trPr>
        <w:tc>
          <w:tcPr>
            <w:tcW w:w="6083" w:type="dxa"/>
            <w:tcBorders>
              <w:top w:val="nil"/>
              <w:left w:val="nil"/>
              <w:bottom w:val="nil"/>
              <w:right w:val="nil"/>
            </w:tcBorders>
          </w:tcPr>
          <w:p w14:paraId="796FEC6F" w14:textId="77777777" w:rsidR="00433F0F" w:rsidRDefault="008B01BA">
            <w:pPr>
              <w:spacing w:before="56"/>
              <w:ind w:left="760"/>
              <w:rPr>
                <w:sz w:val="24"/>
                <w:szCs w:val="24"/>
              </w:rPr>
            </w:pPr>
            <w:r>
              <w:rPr>
                <w:sz w:val="24"/>
                <w:szCs w:val="24"/>
              </w:rPr>
              <w:t xml:space="preserve">6.2 </w:t>
            </w:r>
            <w:r>
              <w:rPr>
                <w:spacing w:val="-1"/>
                <w:sz w:val="24"/>
                <w:szCs w:val="24"/>
              </w:rPr>
              <w:t>F</w:t>
            </w:r>
            <w:r>
              <w:rPr>
                <w:sz w:val="24"/>
                <w:szCs w:val="24"/>
              </w:rPr>
              <w:t>uture</w:t>
            </w:r>
            <w:r>
              <w:rPr>
                <w:spacing w:val="-1"/>
                <w:sz w:val="24"/>
                <w:szCs w:val="24"/>
              </w:rPr>
              <w:t xml:space="preserve"> </w:t>
            </w:r>
            <w:r>
              <w:rPr>
                <w:spacing w:val="1"/>
                <w:sz w:val="24"/>
                <w:szCs w:val="24"/>
              </w:rPr>
              <w:t>S</w:t>
            </w:r>
            <w:r>
              <w:rPr>
                <w:spacing w:val="-1"/>
                <w:sz w:val="24"/>
                <w:szCs w:val="24"/>
              </w:rPr>
              <w:t>c</w:t>
            </w:r>
            <w:r>
              <w:rPr>
                <w:sz w:val="24"/>
                <w:szCs w:val="24"/>
              </w:rPr>
              <w:t>o</w:t>
            </w:r>
            <w:r>
              <w:rPr>
                <w:spacing w:val="2"/>
                <w:sz w:val="24"/>
                <w:szCs w:val="24"/>
              </w:rPr>
              <w:t>p</w:t>
            </w:r>
            <w:r>
              <w:rPr>
                <w:sz w:val="24"/>
                <w:szCs w:val="24"/>
              </w:rPr>
              <w:t>e</w:t>
            </w:r>
          </w:p>
        </w:tc>
        <w:tc>
          <w:tcPr>
            <w:tcW w:w="2159" w:type="dxa"/>
            <w:tcBorders>
              <w:top w:val="nil"/>
              <w:left w:val="nil"/>
              <w:bottom w:val="nil"/>
              <w:right w:val="nil"/>
            </w:tcBorders>
          </w:tcPr>
          <w:p w14:paraId="55CE5E73" w14:textId="77777777" w:rsidR="00433F0F" w:rsidRDefault="008B01BA">
            <w:pPr>
              <w:spacing w:before="56"/>
              <w:ind w:right="40"/>
              <w:jc w:val="right"/>
              <w:rPr>
                <w:sz w:val="24"/>
                <w:szCs w:val="24"/>
              </w:rPr>
            </w:pPr>
            <w:r>
              <w:rPr>
                <w:sz w:val="24"/>
                <w:szCs w:val="24"/>
              </w:rPr>
              <w:t>47</w:t>
            </w:r>
          </w:p>
        </w:tc>
      </w:tr>
    </w:tbl>
    <w:p w14:paraId="4C1EC5B8" w14:textId="77777777" w:rsidR="00433F0F" w:rsidRDefault="00433F0F">
      <w:pPr>
        <w:spacing w:line="200" w:lineRule="exact"/>
      </w:pPr>
    </w:p>
    <w:p w14:paraId="53940FD1" w14:textId="77777777" w:rsidR="00433F0F" w:rsidRDefault="00433F0F">
      <w:pPr>
        <w:spacing w:before="8" w:line="220" w:lineRule="exact"/>
        <w:rPr>
          <w:sz w:val="22"/>
          <w:szCs w:val="22"/>
        </w:rPr>
      </w:pPr>
    </w:p>
    <w:p w14:paraId="722F94F2" w14:textId="77777777" w:rsidR="00433F0F" w:rsidRDefault="008B01BA">
      <w:pPr>
        <w:spacing w:before="29"/>
        <w:ind w:left="440"/>
        <w:rPr>
          <w:sz w:val="24"/>
          <w:szCs w:val="24"/>
        </w:rPr>
        <w:sectPr w:rsidR="00433F0F">
          <w:headerReference w:type="default" r:id="rId19"/>
          <w:footerReference w:type="default" r:id="rId20"/>
          <w:pgSz w:w="12240" w:h="15840"/>
          <w:pgMar w:top="1480" w:right="1720" w:bottom="280" w:left="1720" w:header="0" w:footer="1012" w:gutter="0"/>
          <w:pgNumType w:start="9"/>
          <w:cols w:space="720"/>
        </w:sectPr>
      </w:pPr>
      <w:r>
        <w:rPr>
          <w:sz w:val="24"/>
          <w:szCs w:val="24"/>
        </w:rPr>
        <w:t>RE</w:t>
      </w:r>
      <w:r>
        <w:rPr>
          <w:spacing w:val="-2"/>
          <w:sz w:val="24"/>
          <w:szCs w:val="24"/>
        </w:rPr>
        <w:t>F</w:t>
      </w:r>
      <w:r>
        <w:rPr>
          <w:sz w:val="24"/>
          <w:szCs w:val="24"/>
        </w:rPr>
        <w:t xml:space="preserve">ERNCES                                                                                                            </w:t>
      </w:r>
      <w:r>
        <w:rPr>
          <w:spacing w:val="22"/>
          <w:sz w:val="24"/>
          <w:szCs w:val="24"/>
        </w:rPr>
        <w:t xml:space="preserve"> </w:t>
      </w:r>
      <w:r>
        <w:rPr>
          <w:sz w:val="24"/>
          <w:szCs w:val="24"/>
        </w:rPr>
        <w:t>48</w:t>
      </w:r>
    </w:p>
    <w:p w14:paraId="267207D2" w14:textId="77777777" w:rsidR="00433F0F" w:rsidRDefault="008B01BA">
      <w:pPr>
        <w:spacing w:before="61"/>
        <w:ind w:left="447"/>
        <w:rPr>
          <w:sz w:val="32"/>
          <w:szCs w:val="32"/>
        </w:rPr>
      </w:pPr>
      <w:r>
        <w:rPr>
          <w:b/>
          <w:sz w:val="32"/>
          <w:szCs w:val="32"/>
        </w:rPr>
        <w:lastRenderedPageBreak/>
        <w:t xml:space="preserve">1 </w:t>
      </w:r>
      <w:r>
        <w:rPr>
          <w:b/>
          <w:spacing w:val="39"/>
          <w:sz w:val="32"/>
          <w:szCs w:val="32"/>
        </w:rPr>
        <w:t xml:space="preserve"> </w:t>
      </w:r>
      <w:r>
        <w:rPr>
          <w:b/>
          <w:sz w:val="32"/>
          <w:szCs w:val="32"/>
        </w:rPr>
        <w:t>I</w:t>
      </w:r>
      <w:r>
        <w:rPr>
          <w:b/>
          <w:spacing w:val="-2"/>
          <w:sz w:val="32"/>
          <w:szCs w:val="32"/>
        </w:rPr>
        <w:t>N</w:t>
      </w:r>
      <w:r>
        <w:rPr>
          <w:b/>
          <w:spacing w:val="1"/>
          <w:sz w:val="32"/>
          <w:szCs w:val="32"/>
        </w:rPr>
        <w:t>T</w:t>
      </w:r>
      <w:r>
        <w:rPr>
          <w:b/>
          <w:spacing w:val="-2"/>
          <w:sz w:val="32"/>
          <w:szCs w:val="32"/>
        </w:rPr>
        <w:t>R</w:t>
      </w:r>
      <w:r>
        <w:rPr>
          <w:b/>
          <w:sz w:val="32"/>
          <w:szCs w:val="32"/>
        </w:rPr>
        <w:t>O</w:t>
      </w:r>
      <w:r>
        <w:rPr>
          <w:b/>
          <w:spacing w:val="-2"/>
          <w:sz w:val="32"/>
          <w:szCs w:val="32"/>
        </w:rPr>
        <w:t>DUC</w:t>
      </w:r>
      <w:r>
        <w:rPr>
          <w:b/>
          <w:spacing w:val="1"/>
          <w:sz w:val="32"/>
          <w:szCs w:val="32"/>
        </w:rPr>
        <w:t>T</w:t>
      </w:r>
      <w:r>
        <w:rPr>
          <w:b/>
          <w:sz w:val="32"/>
          <w:szCs w:val="32"/>
        </w:rPr>
        <w:t>ION</w:t>
      </w:r>
    </w:p>
    <w:p w14:paraId="7FA2B929" w14:textId="77777777" w:rsidR="00433F0F" w:rsidRDefault="00433F0F">
      <w:pPr>
        <w:spacing w:line="200" w:lineRule="exact"/>
      </w:pPr>
    </w:p>
    <w:p w14:paraId="20A64ABD" w14:textId="77777777" w:rsidR="00433F0F" w:rsidRDefault="00433F0F">
      <w:pPr>
        <w:spacing w:before="17" w:line="200" w:lineRule="exact"/>
      </w:pPr>
    </w:p>
    <w:p w14:paraId="268DFD6B" w14:textId="77777777" w:rsidR="00433F0F" w:rsidRDefault="008B01BA">
      <w:pPr>
        <w:spacing w:line="360" w:lineRule="auto"/>
        <w:ind w:left="447" w:right="74" w:firstLine="720"/>
        <w:jc w:val="both"/>
        <w:rPr>
          <w:sz w:val="24"/>
          <w:szCs w:val="24"/>
        </w:rPr>
      </w:pPr>
      <w:r>
        <w:rPr>
          <w:spacing w:val="-2"/>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2"/>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pacing w:val="-4"/>
          <w:sz w:val="24"/>
          <w:szCs w:val="24"/>
        </w:rPr>
        <w:t>i</w:t>
      </w:r>
      <w:r>
        <w:rPr>
          <w:sz w:val="24"/>
          <w:szCs w:val="24"/>
        </w:rPr>
        <w:t>ng</w:t>
      </w:r>
      <w:r>
        <w:rPr>
          <w:spacing w:val="9"/>
          <w:sz w:val="24"/>
          <w:szCs w:val="24"/>
        </w:rPr>
        <w:t xml:space="preserve"> </w:t>
      </w:r>
      <w:r>
        <w:rPr>
          <w:spacing w:val="-4"/>
          <w:sz w:val="24"/>
          <w:szCs w:val="24"/>
        </w:rPr>
        <w:t>i</w:t>
      </w:r>
      <w:r>
        <w:rPr>
          <w:sz w:val="24"/>
          <w:szCs w:val="24"/>
        </w:rPr>
        <w:t xml:space="preserve">s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que</w:t>
      </w:r>
      <w:r>
        <w:rPr>
          <w:spacing w:val="1"/>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z w:val="24"/>
          <w:szCs w:val="24"/>
        </w:rPr>
        <w:t>s</w:t>
      </w:r>
      <w:r>
        <w:rPr>
          <w:spacing w:val="-5"/>
          <w:sz w:val="24"/>
          <w:szCs w:val="24"/>
        </w:rPr>
        <w:t xml:space="preserve"> </w:t>
      </w:r>
      <w:r>
        <w:rPr>
          <w:spacing w:val="5"/>
          <w:sz w:val="24"/>
          <w:szCs w:val="24"/>
        </w:rPr>
        <w:t>o</w:t>
      </w:r>
      <w:r>
        <w:rPr>
          <w:sz w:val="24"/>
          <w:szCs w:val="24"/>
        </w:rPr>
        <w:t>f</w:t>
      </w:r>
      <w:r>
        <w:rPr>
          <w:spacing w:val="-6"/>
          <w:sz w:val="24"/>
          <w:szCs w:val="24"/>
        </w:rPr>
        <w:t xml:space="preserve"> </w:t>
      </w:r>
      <w:r>
        <w:rPr>
          <w:spacing w:val="-1"/>
          <w:sz w:val="24"/>
          <w:szCs w:val="24"/>
        </w:rPr>
        <w:t>c</w:t>
      </w:r>
      <w:r>
        <w:rPr>
          <w:spacing w:val="1"/>
          <w:sz w:val="24"/>
          <w:szCs w:val="24"/>
        </w:rPr>
        <w:t>r</w:t>
      </w:r>
      <w:r>
        <w:rPr>
          <w:spacing w:val="-1"/>
          <w:sz w:val="24"/>
          <w:szCs w:val="24"/>
        </w:rPr>
        <w:t>ea</w:t>
      </w:r>
      <w:r>
        <w:rPr>
          <w:spacing w:val="5"/>
          <w:sz w:val="24"/>
          <w:szCs w:val="24"/>
        </w:rPr>
        <w:t>t</w:t>
      </w:r>
      <w:r>
        <w:rPr>
          <w:spacing w:val="-4"/>
          <w:sz w:val="24"/>
          <w:szCs w:val="24"/>
        </w:rPr>
        <w:t>i</w:t>
      </w:r>
      <w:r>
        <w:rPr>
          <w:spacing w:val="-5"/>
          <w:sz w:val="24"/>
          <w:szCs w:val="24"/>
        </w:rPr>
        <w:t>n</w:t>
      </w:r>
      <w:r>
        <w:rPr>
          <w:sz w:val="24"/>
          <w:szCs w:val="24"/>
        </w:rPr>
        <w:t>g</w:t>
      </w:r>
      <w:r>
        <w:rPr>
          <w:spacing w:val="7"/>
          <w:sz w:val="24"/>
          <w:szCs w:val="24"/>
        </w:rPr>
        <w:t xml:space="preserve"> </w:t>
      </w:r>
      <w:r>
        <w:rPr>
          <w:sz w:val="24"/>
          <w:szCs w:val="24"/>
        </w:rPr>
        <w:t>v</w:t>
      </w:r>
      <w:r>
        <w:rPr>
          <w:spacing w:val="-4"/>
          <w:sz w:val="24"/>
          <w:szCs w:val="24"/>
        </w:rPr>
        <w:t>i</w:t>
      </w:r>
      <w:r>
        <w:rPr>
          <w:spacing w:val="-2"/>
          <w:sz w:val="24"/>
          <w:szCs w:val="24"/>
        </w:rPr>
        <w:t>s</w:t>
      </w:r>
      <w:r>
        <w:rPr>
          <w:sz w:val="24"/>
          <w:szCs w:val="24"/>
        </w:rPr>
        <w:t>u</w:t>
      </w:r>
      <w:r>
        <w:rPr>
          <w:spacing w:val="4"/>
          <w:sz w:val="24"/>
          <w:szCs w:val="24"/>
        </w:rPr>
        <w:t>a</w:t>
      </w:r>
      <w:r>
        <w:rPr>
          <w:sz w:val="24"/>
          <w:szCs w:val="24"/>
        </w:rPr>
        <w:t>l</w:t>
      </w:r>
      <w:r>
        <w:rPr>
          <w:spacing w:val="-7"/>
          <w:sz w:val="24"/>
          <w:szCs w:val="24"/>
        </w:rPr>
        <w:t xml:space="preserve"> </w:t>
      </w:r>
      <w:r>
        <w:rPr>
          <w:spacing w:val="1"/>
          <w:sz w:val="24"/>
          <w:szCs w:val="24"/>
        </w:rPr>
        <w:t>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 xml:space="preserve">ns </w:t>
      </w:r>
      <w:r>
        <w:rPr>
          <w:spacing w:val="5"/>
          <w:sz w:val="24"/>
          <w:szCs w:val="24"/>
        </w:rPr>
        <w:t>o</w:t>
      </w:r>
      <w:r>
        <w:rPr>
          <w:sz w:val="24"/>
          <w:szCs w:val="24"/>
        </w:rPr>
        <w:t>f</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e</w:t>
      </w:r>
      <w:r>
        <w:rPr>
          <w:spacing w:val="6"/>
          <w:sz w:val="24"/>
          <w:szCs w:val="24"/>
        </w:rPr>
        <w:t>r</w:t>
      </w:r>
      <w:r>
        <w:rPr>
          <w:spacing w:val="-9"/>
          <w:sz w:val="24"/>
          <w:szCs w:val="24"/>
        </w:rPr>
        <w:t>i</w:t>
      </w:r>
      <w:r>
        <w:rPr>
          <w:spacing w:val="5"/>
          <w:sz w:val="24"/>
          <w:szCs w:val="24"/>
        </w:rPr>
        <w:t>o</w:t>
      </w:r>
      <w:r>
        <w:rPr>
          <w:sz w:val="24"/>
          <w:szCs w:val="24"/>
        </w:rPr>
        <w:t>r</w:t>
      </w:r>
      <w:r>
        <w:rPr>
          <w:spacing w:val="-1"/>
          <w:sz w:val="24"/>
          <w:szCs w:val="24"/>
        </w:rPr>
        <w:t xml:space="preserve"> </w:t>
      </w:r>
      <w:r>
        <w:rPr>
          <w:spacing w:val="5"/>
          <w:sz w:val="24"/>
          <w:szCs w:val="24"/>
        </w:rPr>
        <w:t>o</w:t>
      </w:r>
      <w:r>
        <w:rPr>
          <w:sz w:val="24"/>
          <w:szCs w:val="24"/>
        </w:rPr>
        <w:t>f</w:t>
      </w:r>
      <w:r>
        <w:rPr>
          <w:spacing w:val="-6"/>
          <w:sz w:val="24"/>
          <w:szCs w:val="24"/>
        </w:rPr>
        <w:t xml:space="preserve"> </w:t>
      </w:r>
      <w:r>
        <w:rPr>
          <w:sz w:val="24"/>
          <w:szCs w:val="24"/>
        </w:rPr>
        <w:t>a</w:t>
      </w:r>
      <w:r>
        <w:rPr>
          <w:spacing w:val="1"/>
          <w:sz w:val="24"/>
          <w:szCs w:val="24"/>
        </w:rPr>
        <w:t xml:space="preserve"> </w:t>
      </w:r>
      <w:r>
        <w:rPr>
          <w:spacing w:val="-5"/>
          <w:sz w:val="24"/>
          <w:szCs w:val="24"/>
        </w:rPr>
        <w:t>b</w:t>
      </w:r>
      <w:r>
        <w:rPr>
          <w:spacing w:val="5"/>
          <w:sz w:val="24"/>
          <w:szCs w:val="24"/>
        </w:rPr>
        <w:t>o</w:t>
      </w:r>
      <w:r>
        <w:rPr>
          <w:sz w:val="24"/>
          <w:szCs w:val="24"/>
        </w:rPr>
        <w:t>dy</w:t>
      </w:r>
      <w:r>
        <w:rPr>
          <w:spacing w:val="-3"/>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pacing w:val="-1"/>
          <w:sz w:val="24"/>
          <w:szCs w:val="24"/>
        </w:rPr>
        <w:t>c</w:t>
      </w:r>
      <w:r>
        <w:rPr>
          <w:spacing w:val="-4"/>
          <w:sz w:val="24"/>
          <w:szCs w:val="24"/>
        </w:rPr>
        <w:t>li</w:t>
      </w:r>
      <w:r>
        <w:rPr>
          <w:spacing w:val="5"/>
          <w:sz w:val="24"/>
          <w:szCs w:val="24"/>
        </w:rPr>
        <w:t>n</w:t>
      </w:r>
      <w:r>
        <w:rPr>
          <w:spacing w:val="-4"/>
          <w:sz w:val="24"/>
          <w:szCs w:val="24"/>
        </w:rPr>
        <w:t>i</w:t>
      </w:r>
      <w:r>
        <w:rPr>
          <w:spacing w:val="-1"/>
          <w:sz w:val="24"/>
          <w:szCs w:val="24"/>
        </w:rPr>
        <w:t>c</w:t>
      </w:r>
      <w:r>
        <w:rPr>
          <w:spacing w:val="4"/>
          <w:sz w:val="24"/>
          <w:szCs w:val="24"/>
        </w:rPr>
        <w:t>a</w:t>
      </w:r>
      <w:r>
        <w:rPr>
          <w:sz w:val="24"/>
          <w:szCs w:val="24"/>
        </w:rPr>
        <w:t>l</w:t>
      </w:r>
      <w:r>
        <w:rPr>
          <w:spacing w:val="-7"/>
          <w:sz w:val="24"/>
          <w:szCs w:val="24"/>
        </w:rPr>
        <w:t xml:space="preserve"> </w:t>
      </w:r>
      <w:r>
        <w:rPr>
          <w:spacing w:val="4"/>
          <w:sz w:val="24"/>
          <w:szCs w:val="24"/>
        </w:rPr>
        <w:t>a</w:t>
      </w:r>
      <w:r>
        <w:rPr>
          <w:sz w:val="24"/>
          <w:szCs w:val="24"/>
        </w:rPr>
        <w:t>n</w:t>
      </w:r>
      <w:r>
        <w:rPr>
          <w:spacing w:val="4"/>
          <w:sz w:val="24"/>
          <w:szCs w:val="24"/>
        </w:rPr>
        <w:t>a</w:t>
      </w:r>
      <w:r>
        <w:rPr>
          <w:spacing w:val="-4"/>
          <w:sz w:val="24"/>
          <w:szCs w:val="24"/>
        </w:rPr>
        <w:t>l</w:t>
      </w:r>
      <w:r>
        <w:rPr>
          <w:spacing w:val="-5"/>
          <w:sz w:val="24"/>
          <w:szCs w:val="24"/>
        </w:rPr>
        <w:t>y</w:t>
      </w:r>
      <w:r>
        <w:rPr>
          <w:spacing w:val="7"/>
          <w:sz w:val="24"/>
          <w:szCs w:val="24"/>
        </w:rPr>
        <w:t>s</w:t>
      </w:r>
      <w:r>
        <w:rPr>
          <w:spacing w:val="-4"/>
          <w:sz w:val="24"/>
          <w:szCs w:val="24"/>
        </w:rPr>
        <w:t>i</w:t>
      </w:r>
      <w:r>
        <w:rPr>
          <w:sz w:val="24"/>
          <w:szCs w:val="24"/>
        </w:rPr>
        <w:t xml:space="preserve">s </w:t>
      </w:r>
      <w:r>
        <w:rPr>
          <w:spacing w:val="4"/>
          <w:sz w:val="24"/>
          <w:szCs w:val="24"/>
        </w:rPr>
        <w:t>a</w:t>
      </w:r>
      <w:r>
        <w:rPr>
          <w:spacing w:val="-5"/>
          <w:sz w:val="24"/>
          <w:szCs w:val="24"/>
        </w:rPr>
        <w:t>n</w:t>
      </w:r>
      <w:r>
        <w:rPr>
          <w:sz w:val="24"/>
          <w:szCs w:val="24"/>
        </w:rPr>
        <w:t>d</w:t>
      </w:r>
      <w:r>
        <w:rPr>
          <w:spacing w:val="7"/>
          <w:sz w:val="24"/>
          <w:szCs w:val="24"/>
        </w:rPr>
        <w:t xml:space="preserve"> </w:t>
      </w:r>
      <w:r>
        <w:rPr>
          <w:spacing w:val="-4"/>
          <w:sz w:val="24"/>
          <w:szCs w:val="24"/>
        </w:rPr>
        <w:t>m</w:t>
      </w:r>
      <w:r>
        <w:rPr>
          <w:spacing w:val="-1"/>
          <w:sz w:val="24"/>
          <w:szCs w:val="24"/>
        </w:rPr>
        <w:t>e</w:t>
      </w:r>
      <w:r>
        <w:rPr>
          <w:spacing w:val="5"/>
          <w:sz w:val="24"/>
          <w:szCs w:val="24"/>
        </w:rPr>
        <w:t>d</w:t>
      </w:r>
      <w:r>
        <w:rPr>
          <w:spacing w:val="-9"/>
          <w:sz w:val="24"/>
          <w:szCs w:val="24"/>
        </w:rPr>
        <w:t>i</w:t>
      </w:r>
      <w:r>
        <w:rPr>
          <w:spacing w:val="-1"/>
          <w:sz w:val="24"/>
          <w:szCs w:val="24"/>
        </w:rPr>
        <w:t>c</w:t>
      </w:r>
      <w:r>
        <w:rPr>
          <w:spacing w:val="4"/>
          <w:sz w:val="24"/>
          <w:szCs w:val="24"/>
        </w:rPr>
        <w:t>a</w:t>
      </w:r>
      <w:r>
        <w:rPr>
          <w:sz w:val="24"/>
          <w:szCs w:val="24"/>
        </w:rPr>
        <w:t>l</w:t>
      </w:r>
      <w:r>
        <w:rPr>
          <w:spacing w:val="3"/>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v</w:t>
      </w:r>
      <w:r>
        <w:rPr>
          <w:spacing w:val="4"/>
          <w:sz w:val="24"/>
          <w:szCs w:val="24"/>
        </w:rPr>
        <w:t>e</w:t>
      </w:r>
      <w:r>
        <w:rPr>
          <w:spacing w:val="-5"/>
          <w:sz w:val="24"/>
          <w:szCs w:val="24"/>
        </w:rPr>
        <w:t>n</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4"/>
          <w:sz w:val="24"/>
          <w:szCs w:val="24"/>
        </w:rPr>
        <w:t xml:space="preserve"> </w:t>
      </w:r>
      <w:r>
        <w:rPr>
          <w:spacing w:val="-1"/>
          <w:sz w:val="24"/>
          <w:szCs w:val="24"/>
        </w:rPr>
        <w:t>a</w:t>
      </w:r>
      <w:r>
        <w:rPr>
          <w:sz w:val="24"/>
          <w:szCs w:val="24"/>
        </w:rPr>
        <w:t>s w</w:t>
      </w:r>
      <w:r>
        <w:rPr>
          <w:spacing w:val="3"/>
          <w:sz w:val="24"/>
          <w:szCs w:val="24"/>
        </w:rPr>
        <w:t>e</w:t>
      </w:r>
      <w:r>
        <w:rPr>
          <w:spacing w:val="-4"/>
          <w:sz w:val="24"/>
          <w:szCs w:val="24"/>
        </w:rPr>
        <w:t>l</w:t>
      </w:r>
      <w:r>
        <w:rPr>
          <w:sz w:val="24"/>
          <w:szCs w:val="24"/>
        </w:rPr>
        <w:t>l</w:t>
      </w:r>
      <w:r>
        <w:rPr>
          <w:spacing w:val="-7"/>
          <w:sz w:val="24"/>
          <w:szCs w:val="24"/>
        </w:rPr>
        <w:t xml:space="preserve"> </w:t>
      </w:r>
      <w:r>
        <w:rPr>
          <w:spacing w:val="4"/>
          <w:sz w:val="24"/>
          <w:szCs w:val="24"/>
        </w:rPr>
        <w:t>a</w:t>
      </w:r>
      <w:r>
        <w:rPr>
          <w:sz w:val="24"/>
          <w:szCs w:val="24"/>
        </w:rPr>
        <w:t>s v</w:t>
      </w:r>
      <w:r>
        <w:rPr>
          <w:spacing w:val="-4"/>
          <w:sz w:val="24"/>
          <w:szCs w:val="24"/>
        </w:rPr>
        <w:t>i</w:t>
      </w:r>
      <w:r>
        <w:rPr>
          <w:spacing w:val="-2"/>
          <w:sz w:val="24"/>
          <w:szCs w:val="24"/>
        </w:rPr>
        <w:t>s</w:t>
      </w:r>
      <w:r>
        <w:rPr>
          <w:spacing w:val="5"/>
          <w:sz w:val="24"/>
          <w:szCs w:val="24"/>
        </w:rPr>
        <w:t>u</w:t>
      </w:r>
      <w:r>
        <w:rPr>
          <w:spacing w:val="8"/>
          <w:sz w:val="24"/>
          <w:szCs w:val="24"/>
        </w:rPr>
        <w:t>a</w:t>
      </w:r>
      <w:r>
        <w:rPr>
          <w:sz w:val="24"/>
          <w:szCs w:val="24"/>
        </w:rPr>
        <w:t xml:space="preserve">l </w:t>
      </w:r>
      <w:r>
        <w:rPr>
          <w:spacing w:val="1"/>
          <w:sz w:val="24"/>
          <w:szCs w:val="24"/>
        </w:rPr>
        <w:t>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 xml:space="preserve">f </w:t>
      </w:r>
      <w:r>
        <w:rPr>
          <w:spacing w:val="-2"/>
          <w:sz w:val="24"/>
          <w:szCs w:val="24"/>
        </w:rPr>
        <w:t>s</w:t>
      </w:r>
      <w:r>
        <w:rPr>
          <w:spacing w:val="5"/>
          <w:sz w:val="24"/>
          <w:szCs w:val="24"/>
        </w:rPr>
        <w:t>o</w:t>
      </w:r>
      <w:r>
        <w:rPr>
          <w:spacing w:val="-9"/>
          <w:sz w:val="24"/>
          <w:szCs w:val="24"/>
        </w:rPr>
        <w:t>m</w:t>
      </w:r>
      <w:r>
        <w:rPr>
          <w:sz w:val="24"/>
          <w:szCs w:val="24"/>
        </w:rPr>
        <w:t>e</w:t>
      </w:r>
      <w:r>
        <w:rPr>
          <w:spacing w:val="7"/>
          <w:sz w:val="24"/>
          <w:szCs w:val="24"/>
        </w:rPr>
        <w:t xml:space="preserve"> </w:t>
      </w:r>
      <w:r>
        <w:rPr>
          <w:spacing w:val="5"/>
          <w:sz w:val="24"/>
          <w:szCs w:val="24"/>
        </w:rPr>
        <w:t>o</w:t>
      </w:r>
      <w:r>
        <w:rPr>
          <w:spacing w:val="1"/>
          <w:sz w:val="24"/>
          <w:szCs w:val="24"/>
        </w:rPr>
        <w:t>r</w:t>
      </w:r>
      <w:r>
        <w:rPr>
          <w:sz w:val="24"/>
          <w:szCs w:val="24"/>
        </w:rPr>
        <w:t>g</w:t>
      </w:r>
      <w:r>
        <w:rPr>
          <w:spacing w:val="-1"/>
          <w:sz w:val="24"/>
          <w:szCs w:val="24"/>
        </w:rPr>
        <w:t>a</w:t>
      </w:r>
      <w:r>
        <w:rPr>
          <w:spacing w:val="-5"/>
          <w:sz w:val="24"/>
          <w:szCs w:val="24"/>
        </w:rPr>
        <w:t>n</w:t>
      </w:r>
      <w:r>
        <w:rPr>
          <w:sz w:val="24"/>
          <w:szCs w:val="24"/>
        </w:rPr>
        <w:t>s</w:t>
      </w:r>
      <w:r>
        <w:rPr>
          <w:spacing w:val="5"/>
          <w:sz w:val="24"/>
          <w:szCs w:val="24"/>
        </w:rPr>
        <w:t xml:space="preserve"> o</w:t>
      </w:r>
      <w:r>
        <w:rPr>
          <w:sz w:val="24"/>
          <w:szCs w:val="24"/>
        </w:rPr>
        <w:t xml:space="preserve">r </w:t>
      </w:r>
      <w:r>
        <w:rPr>
          <w:spacing w:val="5"/>
          <w:sz w:val="24"/>
          <w:szCs w:val="24"/>
        </w:rPr>
        <w:t>t</w:t>
      </w:r>
      <w:r>
        <w:rPr>
          <w:spacing w:val="-9"/>
          <w:sz w:val="24"/>
          <w:szCs w:val="24"/>
        </w:rPr>
        <w:t>i</w:t>
      </w:r>
      <w:r>
        <w:rPr>
          <w:spacing w:val="2"/>
          <w:sz w:val="24"/>
          <w:szCs w:val="24"/>
        </w:rPr>
        <w:t>s</w:t>
      </w:r>
      <w:r>
        <w:rPr>
          <w:spacing w:val="-2"/>
          <w:sz w:val="24"/>
          <w:szCs w:val="24"/>
        </w:rPr>
        <w:t>s</w:t>
      </w:r>
      <w:r>
        <w:rPr>
          <w:sz w:val="24"/>
          <w:szCs w:val="24"/>
        </w:rPr>
        <w:t>u</w:t>
      </w:r>
      <w:r>
        <w:rPr>
          <w:spacing w:val="-1"/>
          <w:sz w:val="24"/>
          <w:szCs w:val="24"/>
        </w:rPr>
        <w:t>e</w:t>
      </w:r>
      <w:r>
        <w:rPr>
          <w:spacing w:val="-2"/>
          <w:sz w:val="24"/>
          <w:szCs w:val="24"/>
        </w:rPr>
        <w:t>s</w:t>
      </w:r>
      <w:r>
        <w:rPr>
          <w:sz w:val="24"/>
          <w:szCs w:val="24"/>
        </w:rPr>
        <w:t>.</w:t>
      </w:r>
      <w:r>
        <w:rPr>
          <w:spacing w:val="10"/>
          <w:sz w:val="24"/>
          <w:szCs w:val="24"/>
        </w:rPr>
        <w:t xml:space="preserve"> </w:t>
      </w:r>
      <w:r>
        <w:rPr>
          <w:spacing w:val="-2"/>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13"/>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pacing w:val="-4"/>
          <w:sz w:val="24"/>
          <w:szCs w:val="24"/>
        </w:rPr>
        <w:t>i</w:t>
      </w:r>
      <w:r>
        <w:rPr>
          <w:sz w:val="24"/>
          <w:szCs w:val="24"/>
        </w:rPr>
        <w:t>ng</w:t>
      </w:r>
      <w:r>
        <w:rPr>
          <w:spacing w:val="8"/>
          <w:sz w:val="24"/>
          <w:szCs w:val="24"/>
        </w:rPr>
        <w:t xml:space="preserve"> </w:t>
      </w:r>
      <w:r>
        <w:rPr>
          <w:spacing w:val="-2"/>
          <w:sz w:val="24"/>
          <w:szCs w:val="24"/>
        </w:rPr>
        <w:t>s</w:t>
      </w:r>
      <w:r>
        <w:rPr>
          <w:spacing w:val="-1"/>
          <w:sz w:val="24"/>
          <w:szCs w:val="24"/>
        </w:rPr>
        <w:t>ee</w:t>
      </w:r>
      <w:r>
        <w:rPr>
          <w:sz w:val="24"/>
          <w:szCs w:val="24"/>
        </w:rPr>
        <w:t>ks</w:t>
      </w:r>
      <w:r>
        <w:rPr>
          <w:spacing w:val="5"/>
          <w:sz w:val="24"/>
          <w:szCs w:val="24"/>
        </w:rPr>
        <w:t xml:space="preserve"> </w:t>
      </w:r>
      <w:r>
        <w:rPr>
          <w:sz w:val="24"/>
          <w:szCs w:val="24"/>
        </w:rPr>
        <w:t xml:space="preserve">to </w:t>
      </w:r>
      <w:r>
        <w:rPr>
          <w:spacing w:val="1"/>
          <w:sz w:val="24"/>
          <w:szCs w:val="24"/>
        </w:rPr>
        <w:t>r</w:t>
      </w:r>
      <w:r>
        <w:rPr>
          <w:spacing w:val="-1"/>
          <w:sz w:val="24"/>
          <w:szCs w:val="24"/>
        </w:rPr>
        <w:t>e</w:t>
      </w:r>
      <w:r>
        <w:rPr>
          <w:spacing w:val="-5"/>
          <w:sz w:val="24"/>
          <w:szCs w:val="24"/>
        </w:rPr>
        <w:t>v</w:t>
      </w:r>
      <w:r>
        <w:rPr>
          <w:spacing w:val="-1"/>
          <w:sz w:val="24"/>
          <w:szCs w:val="24"/>
        </w:rPr>
        <w:t>e</w:t>
      </w:r>
      <w:r>
        <w:rPr>
          <w:spacing w:val="4"/>
          <w:sz w:val="24"/>
          <w:szCs w:val="24"/>
        </w:rPr>
        <w:t>a</w:t>
      </w:r>
      <w:r>
        <w:rPr>
          <w:sz w:val="24"/>
          <w:szCs w:val="24"/>
        </w:rPr>
        <w:t>l</w:t>
      </w:r>
      <w:r>
        <w:rPr>
          <w:spacing w:val="36"/>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e</w:t>
      </w:r>
      <w:r>
        <w:rPr>
          <w:spacing w:val="6"/>
          <w:sz w:val="24"/>
          <w:szCs w:val="24"/>
        </w:rPr>
        <w:t>r</w:t>
      </w:r>
      <w:r>
        <w:rPr>
          <w:spacing w:val="-5"/>
          <w:sz w:val="24"/>
          <w:szCs w:val="24"/>
        </w:rPr>
        <w:t>n</w:t>
      </w:r>
      <w:r>
        <w:rPr>
          <w:spacing w:val="4"/>
          <w:sz w:val="24"/>
          <w:szCs w:val="24"/>
        </w:rPr>
        <w:t>a</w:t>
      </w:r>
      <w:r>
        <w:rPr>
          <w:sz w:val="24"/>
          <w:szCs w:val="24"/>
        </w:rPr>
        <w:t>l</w:t>
      </w:r>
      <w:r>
        <w:rPr>
          <w:spacing w:val="31"/>
          <w:sz w:val="24"/>
          <w:szCs w:val="24"/>
        </w:rPr>
        <w:t xml:space="preserve"> </w:t>
      </w:r>
      <w:r>
        <w:rPr>
          <w:spacing w:val="-2"/>
          <w:sz w:val="24"/>
          <w:szCs w:val="24"/>
        </w:rPr>
        <w:t>s</w:t>
      </w:r>
      <w:r>
        <w:rPr>
          <w:spacing w:val="5"/>
          <w:sz w:val="24"/>
          <w:szCs w:val="24"/>
        </w:rPr>
        <w:t>t</w:t>
      </w:r>
      <w:r>
        <w:rPr>
          <w:spacing w:val="1"/>
          <w:sz w:val="24"/>
          <w:szCs w:val="24"/>
        </w:rPr>
        <w:t>r</w:t>
      </w:r>
      <w:r>
        <w:rPr>
          <w:sz w:val="24"/>
          <w:szCs w:val="24"/>
        </w:rPr>
        <w:t>u</w:t>
      </w:r>
      <w:r>
        <w:rPr>
          <w:spacing w:val="-1"/>
          <w:sz w:val="24"/>
          <w:szCs w:val="24"/>
        </w:rPr>
        <w:t>c</w:t>
      </w:r>
      <w:r>
        <w:rPr>
          <w:spacing w:val="5"/>
          <w:sz w:val="24"/>
          <w:szCs w:val="24"/>
        </w:rPr>
        <w:t>t</w:t>
      </w:r>
      <w:r>
        <w:rPr>
          <w:spacing w:val="-5"/>
          <w:sz w:val="24"/>
          <w:szCs w:val="24"/>
        </w:rPr>
        <w:t>u</w:t>
      </w:r>
      <w:r>
        <w:rPr>
          <w:spacing w:val="1"/>
          <w:sz w:val="24"/>
          <w:szCs w:val="24"/>
        </w:rPr>
        <w:t>r</w:t>
      </w:r>
      <w:r>
        <w:rPr>
          <w:spacing w:val="-1"/>
          <w:sz w:val="24"/>
          <w:szCs w:val="24"/>
        </w:rPr>
        <w:t>e</w:t>
      </w:r>
      <w:r>
        <w:rPr>
          <w:sz w:val="24"/>
          <w:szCs w:val="24"/>
        </w:rPr>
        <w:t>s</w:t>
      </w:r>
      <w:r>
        <w:rPr>
          <w:spacing w:val="34"/>
          <w:sz w:val="24"/>
          <w:szCs w:val="24"/>
        </w:rPr>
        <w:t xml:space="preserve"> </w:t>
      </w:r>
      <w:r>
        <w:rPr>
          <w:sz w:val="24"/>
          <w:szCs w:val="24"/>
        </w:rPr>
        <w:t>h</w:t>
      </w:r>
      <w:r>
        <w:rPr>
          <w:spacing w:val="-4"/>
          <w:sz w:val="24"/>
          <w:szCs w:val="24"/>
        </w:rPr>
        <w:t>i</w:t>
      </w:r>
      <w:r>
        <w:rPr>
          <w:sz w:val="24"/>
          <w:szCs w:val="24"/>
        </w:rPr>
        <w:t>dd</w:t>
      </w:r>
      <w:r>
        <w:rPr>
          <w:spacing w:val="4"/>
          <w:sz w:val="24"/>
          <w:szCs w:val="24"/>
        </w:rPr>
        <w:t>e</w:t>
      </w:r>
      <w:r>
        <w:rPr>
          <w:sz w:val="24"/>
          <w:szCs w:val="24"/>
        </w:rPr>
        <w:t>n</w:t>
      </w:r>
      <w:r>
        <w:rPr>
          <w:spacing w:val="36"/>
          <w:sz w:val="24"/>
          <w:szCs w:val="24"/>
        </w:rPr>
        <w:t xml:space="preserve"> </w:t>
      </w:r>
      <w:r>
        <w:rPr>
          <w:sz w:val="24"/>
          <w:szCs w:val="24"/>
        </w:rPr>
        <w:t>by</w:t>
      </w:r>
      <w:r>
        <w:rPr>
          <w:spacing w:val="31"/>
          <w:sz w:val="24"/>
          <w:szCs w:val="24"/>
        </w:rPr>
        <w:t xml:space="preserve"> </w:t>
      </w:r>
      <w:r>
        <w:rPr>
          <w:spacing w:val="5"/>
          <w:sz w:val="24"/>
          <w:szCs w:val="24"/>
        </w:rPr>
        <w:t>t</w:t>
      </w:r>
      <w:r>
        <w:rPr>
          <w:spacing w:val="-5"/>
          <w:sz w:val="24"/>
          <w:szCs w:val="24"/>
        </w:rPr>
        <w:t>h</w:t>
      </w:r>
      <w:r>
        <w:rPr>
          <w:sz w:val="24"/>
          <w:szCs w:val="24"/>
        </w:rPr>
        <w:t>e</w:t>
      </w:r>
      <w:r>
        <w:rPr>
          <w:spacing w:val="35"/>
          <w:sz w:val="24"/>
          <w:szCs w:val="24"/>
        </w:rPr>
        <w:t xml:space="preserve"> </w:t>
      </w:r>
      <w:r>
        <w:rPr>
          <w:spacing w:val="-2"/>
          <w:sz w:val="24"/>
          <w:szCs w:val="24"/>
        </w:rPr>
        <w:t>s</w:t>
      </w:r>
      <w:r>
        <w:rPr>
          <w:spacing w:val="5"/>
          <w:sz w:val="24"/>
          <w:szCs w:val="24"/>
        </w:rPr>
        <w:t>k</w:t>
      </w:r>
      <w:r>
        <w:rPr>
          <w:spacing w:val="-4"/>
          <w:sz w:val="24"/>
          <w:szCs w:val="24"/>
        </w:rPr>
        <w:t>i</w:t>
      </w:r>
      <w:r>
        <w:rPr>
          <w:sz w:val="24"/>
          <w:szCs w:val="24"/>
        </w:rPr>
        <w:t>n</w:t>
      </w:r>
      <w:r>
        <w:rPr>
          <w:spacing w:val="36"/>
          <w:sz w:val="24"/>
          <w:szCs w:val="24"/>
        </w:rPr>
        <w:t xml:space="preserve"> </w:t>
      </w:r>
      <w:r>
        <w:rPr>
          <w:spacing w:val="4"/>
          <w:sz w:val="24"/>
          <w:szCs w:val="24"/>
        </w:rPr>
        <w:t>a</w:t>
      </w:r>
      <w:r>
        <w:rPr>
          <w:spacing w:val="-5"/>
          <w:sz w:val="24"/>
          <w:szCs w:val="24"/>
        </w:rPr>
        <w:t>n</w:t>
      </w:r>
      <w:r>
        <w:rPr>
          <w:sz w:val="24"/>
          <w:szCs w:val="24"/>
        </w:rPr>
        <w:t>d</w:t>
      </w:r>
      <w:r>
        <w:rPr>
          <w:spacing w:val="40"/>
          <w:sz w:val="24"/>
          <w:szCs w:val="24"/>
        </w:rPr>
        <w:t xml:space="preserve"> </w:t>
      </w:r>
      <w:r>
        <w:rPr>
          <w:spacing w:val="-5"/>
          <w:sz w:val="24"/>
          <w:szCs w:val="24"/>
        </w:rPr>
        <w:t>b</w:t>
      </w:r>
      <w:r>
        <w:rPr>
          <w:spacing w:val="5"/>
          <w:sz w:val="24"/>
          <w:szCs w:val="24"/>
        </w:rPr>
        <w:t>o</w:t>
      </w:r>
      <w:r>
        <w:rPr>
          <w:spacing w:val="-5"/>
          <w:sz w:val="24"/>
          <w:szCs w:val="24"/>
        </w:rPr>
        <w:t>n</w:t>
      </w:r>
      <w:r>
        <w:rPr>
          <w:spacing w:val="4"/>
          <w:sz w:val="24"/>
          <w:szCs w:val="24"/>
        </w:rPr>
        <w:t>e</w:t>
      </w:r>
      <w:r>
        <w:rPr>
          <w:spacing w:val="-2"/>
          <w:sz w:val="24"/>
          <w:szCs w:val="24"/>
        </w:rPr>
        <w:t>s</w:t>
      </w:r>
      <w:r>
        <w:rPr>
          <w:sz w:val="24"/>
          <w:szCs w:val="24"/>
        </w:rPr>
        <w:t>,</w:t>
      </w:r>
      <w:r>
        <w:rPr>
          <w:spacing w:val="38"/>
          <w:sz w:val="24"/>
          <w:szCs w:val="24"/>
        </w:rPr>
        <w:t xml:space="preserve"> </w:t>
      </w:r>
      <w:r>
        <w:rPr>
          <w:spacing w:val="-1"/>
          <w:sz w:val="24"/>
          <w:szCs w:val="24"/>
        </w:rPr>
        <w:t>a</w:t>
      </w:r>
      <w:r>
        <w:rPr>
          <w:sz w:val="24"/>
          <w:szCs w:val="24"/>
        </w:rPr>
        <w:t>s</w:t>
      </w:r>
      <w:r>
        <w:rPr>
          <w:spacing w:val="34"/>
          <w:sz w:val="24"/>
          <w:szCs w:val="24"/>
        </w:rPr>
        <w:t xml:space="preserve"> </w:t>
      </w:r>
      <w:r>
        <w:rPr>
          <w:sz w:val="24"/>
          <w:szCs w:val="24"/>
        </w:rPr>
        <w:t>w</w:t>
      </w:r>
      <w:r>
        <w:rPr>
          <w:spacing w:val="3"/>
          <w:sz w:val="24"/>
          <w:szCs w:val="24"/>
        </w:rPr>
        <w:t>e</w:t>
      </w:r>
      <w:r>
        <w:rPr>
          <w:spacing w:val="-4"/>
          <w:sz w:val="24"/>
          <w:szCs w:val="24"/>
        </w:rPr>
        <w:t>l</w:t>
      </w:r>
      <w:r>
        <w:rPr>
          <w:sz w:val="24"/>
          <w:szCs w:val="24"/>
        </w:rPr>
        <w:t>l</w:t>
      </w:r>
      <w:r>
        <w:rPr>
          <w:spacing w:val="36"/>
          <w:sz w:val="24"/>
          <w:szCs w:val="24"/>
        </w:rPr>
        <w:t xml:space="preserve"> </w:t>
      </w:r>
      <w:r>
        <w:rPr>
          <w:spacing w:val="-1"/>
          <w:sz w:val="24"/>
          <w:szCs w:val="24"/>
        </w:rPr>
        <w:t>a</w:t>
      </w:r>
      <w:r>
        <w:rPr>
          <w:sz w:val="24"/>
          <w:szCs w:val="24"/>
        </w:rPr>
        <w:t>s</w:t>
      </w:r>
      <w:r>
        <w:rPr>
          <w:spacing w:val="34"/>
          <w:sz w:val="24"/>
          <w:szCs w:val="24"/>
        </w:rPr>
        <w:t xml:space="preserve"> </w:t>
      </w:r>
      <w:r>
        <w:rPr>
          <w:spacing w:val="5"/>
          <w:sz w:val="24"/>
          <w:szCs w:val="24"/>
        </w:rPr>
        <w:t>t</w:t>
      </w:r>
      <w:r>
        <w:rPr>
          <w:sz w:val="24"/>
          <w:szCs w:val="24"/>
        </w:rPr>
        <w:t>o</w:t>
      </w:r>
      <w:r>
        <w:rPr>
          <w:spacing w:val="40"/>
          <w:sz w:val="24"/>
          <w:szCs w:val="24"/>
        </w:rPr>
        <w:t xml:space="preserve"> </w:t>
      </w:r>
      <w:r>
        <w:rPr>
          <w:sz w:val="24"/>
          <w:szCs w:val="24"/>
        </w:rPr>
        <w:t>d</w:t>
      </w:r>
      <w:r>
        <w:rPr>
          <w:spacing w:val="-9"/>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z w:val="24"/>
          <w:szCs w:val="24"/>
        </w:rPr>
        <w:t>e</w:t>
      </w:r>
      <w:r>
        <w:rPr>
          <w:spacing w:val="35"/>
          <w:sz w:val="24"/>
          <w:szCs w:val="24"/>
        </w:rPr>
        <w:t xml:space="preserve"> </w:t>
      </w:r>
      <w:r>
        <w:rPr>
          <w:spacing w:val="-1"/>
          <w:sz w:val="24"/>
          <w:szCs w:val="24"/>
        </w:rPr>
        <w:t>a</w:t>
      </w:r>
      <w:r>
        <w:rPr>
          <w:sz w:val="24"/>
          <w:szCs w:val="24"/>
        </w:rPr>
        <w:t xml:space="preserve">nd </w:t>
      </w:r>
      <w:r>
        <w:rPr>
          <w:spacing w:val="5"/>
          <w:sz w:val="24"/>
          <w:szCs w:val="24"/>
        </w:rPr>
        <w:t>t</w:t>
      </w:r>
      <w:r>
        <w:rPr>
          <w:spacing w:val="1"/>
          <w:sz w:val="24"/>
          <w:szCs w:val="24"/>
        </w:rPr>
        <w:t>r</w:t>
      </w:r>
      <w:r>
        <w:rPr>
          <w:spacing w:val="-1"/>
          <w:sz w:val="24"/>
          <w:szCs w:val="24"/>
        </w:rPr>
        <w:t>e</w:t>
      </w:r>
      <w:r>
        <w:rPr>
          <w:spacing w:val="-6"/>
          <w:sz w:val="24"/>
          <w:szCs w:val="24"/>
        </w:rPr>
        <w:t>a</w:t>
      </w:r>
      <w:r>
        <w:rPr>
          <w:sz w:val="24"/>
          <w:szCs w:val="24"/>
        </w:rPr>
        <w:t xml:space="preserve">t </w:t>
      </w:r>
      <w:hyperlink r:id="rId21">
        <w:r>
          <w:rPr>
            <w:sz w:val="24"/>
            <w:szCs w:val="24"/>
          </w:rPr>
          <w:t>d</w:t>
        </w:r>
        <w:r>
          <w:rPr>
            <w:spacing w:val="-4"/>
            <w:sz w:val="24"/>
            <w:szCs w:val="24"/>
          </w:rPr>
          <w:t>i</w:t>
        </w:r>
        <w:r>
          <w:rPr>
            <w:spacing w:val="-2"/>
            <w:sz w:val="24"/>
            <w:szCs w:val="24"/>
          </w:rPr>
          <w:t>s</w:t>
        </w:r>
        <w:r>
          <w:rPr>
            <w:spacing w:val="-1"/>
            <w:sz w:val="24"/>
            <w:szCs w:val="24"/>
          </w:rPr>
          <w:t>ea</w:t>
        </w:r>
        <w:r>
          <w:rPr>
            <w:spacing w:val="2"/>
            <w:sz w:val="24"/>
            <w:szCs w:val="24"/>
          </w:rPr>
          <w:t>s</w:t>
        </w:r>
        <w:r>
          <w:rPr>
            <w:sz w:val="24"/>
            <w:szCs w:val="24"/>
          </w:rPr>
          <w:t xml:space="preserve">e.      </w:t>
        </w:r>
        <w:r>
          <w:rPr>
            <w:spacing w:val="6"/>
            <w:sz w:val="24"/>
            <w:szCs w:val="24"/>
          </w:rPr>
          <w:t xml:space="preserve"> </w:t>
        </w:r>
        <w:r>
          <w:rPr>
            <w:spacing w:val="-2"/>
            <w:sz w:val="24"/>
            <w:szCs w:val="24"/>
          </w:rPr>
          <w:t>M</w:t>
        </w:r>
      </w:hyperlink>
      <w:r>
        <w:rPr>
          <w:spacing w:val="-1"/>
          <w:sz w:val="24"/>
          <w:szCs w:val="24"/>
        </w:rPr>
        <w:t>e</w:t>
      </w:r>
      <w:r>
        <w:rPr>
          <w:spacing w:val="5"/>
          <w:sz w:val="24"/>
          <w:szCs w:val="24"/>
        </w:rPr>
        <w:t>d</w:t>
      </w:r>
      <w:r>
        <w:rPr>
          <w:spacing w:val="-9"/>
          <w:sz w:val="24"/>
          <w:szCs w:val="24"/>
        </w:rPr>
        <w:t>i</w:t>
      </w:r>
      <w:r>
        <w:rPr>
          <w:spacing w:val="-1"/>
          <w:sz w:val="24"/>
          <w:szCs w:val="24"/>
        </w:rPr>
        <w:t>c</w:t>
      </w:r>
      <w:r>
        <w:rPr>
          <w:spacing w:val="4"/>
          <w:sz w:val="24"/>
          <w:szCs w:val="24"/>
        </w:rPr>
        <w:t>a</w:t>
      </w:r>
      <w:r>
        <w:rPr>
          <w:sz w:val="24"/>
          <w:szCs w:val="24"/>
        </w:rPr>
        <w:t xml:space="preserve">l      </w:t>
      </w:r>
      <w:r>
        <w:rPr>
          <w:spacing w:val="4"/>
          <w:sz w:val="24"/>
          <w:szCs w:val="24"/>
        </w:rPr>
        <w:t xml:space="preserve"> </w:t>
      </w:r>
      <w:r>
        <w:rPr>
          <w:spacing w:val="-4"/>
          <w:sz w:val="24"/>
          <w:szCs w:val="24"/>
        </w:rPr>
        <w:t>im</w:t>
      </w:r>
      <w:r>
        <w:rPr>
          <w:spacing w:val="4"/>
          <w:sz w:val="24"/>
          <w:szCs w:val="24"/>
        </w:rPr>
        <w:t>a</w:t>
      </w:r>
      <w:r>
        <w:rPr>
          <w:spacing w:val="5"/>
          <w:sz w:val="24"/>
          <w:szCs w:val="24"/>
        </w:rPr>
        <w:t>g</w:t>
      </w:r>
      <w:r>
        <w:rPr>
          <w:spacing w:val="-4"/>
          <w:sz w:val="24"/>
          <w:szCs w:val="24"/>
        </w:rPr>
        <w:t>i</w:t>
      </w:r>
      <w:r>
        <w:rPr>
          <w:spacing w:val="-5"/>
          <w:sz w:val="24"/>
          <w:szCs w:val="24"/>
        </w:rPr>
        <w:t>n</w:t>
      </w:r>
      <w:r>
        <w:rPr>
          <w:sz w:val="24"/>
          <w:szCs w:val="24"/>
        </w:rPr>
        <w:t xml:space="preserve">g      </w:t>
      </w:r>
      <w:r>
        <w:rPr>
          <w:spacing w:val="4"/>
          <w:sz w:val="24"/>
          <w:szCs w:val="24"/>
        </w:rPr>
        <w:t xml:space="preserve"> a</w:t>
      </w:r>
      <w:r>
        <w:rPr>
          <w:spacing w:val="-4"/>
          <w:sz w:val="24"/>
          <w:szCs w:val="24"/>
        </w:rPr>
        <w:t>l</w:t>
      </w:r>
      <w:r>
        <w:rPr>
          <w:spacing w:val="-2"/>
          <w:sz w:val="24"/>
          <w:szCs w:val="24"/>
        </w:rPr>
        <w:t>s</w:t>
      </w:r>
      <w:r>
        <w:rPr>
          <w:sz w:val="24"/>
          <w:szCs w:val="24"/>
        </w:rPr>
        <w:t xml:space="preserve">o      </w:t>
      </w:r>
      <w:r>
        <w:rPr>
          <w:spacing w:val="9"/>
          <w:sz w:val="24"/>
          <w:szCs w:val="24"/>
        </w:rPr>
        <w:t xml:space="preserve"> </w:t>
      </w:r>
      <w:r>
        <w:rPr>
          <w:spacing w:val="-1"/>
          <w:sz w:val="24"/>
          <w:szCs w:val="24"/>
        </w:rPr>
        <w:t>e</w:t>
      </w:r>
      <w:r>
        <w:rPr>
          <w:spacing w:val="-2"/>
          <w:sz w:val="24"/>
          <w:szCs w:val="24"/>
        </w:rPr>
        <w:t>s</w:t>
      </w:r>
      <w:r>
        <w:rPr>
          <w:spacing w:val="5"/>
          <w:sz w:val="24"/>
          <w:szCs w:val="24"/>
        </w:rPr>
        <w:t>t</w:t>
      </w:r>
      <w:r>
        <w:rPr>
          <w:spacing w:val="-1"/>
          <w:sz w:val="24"/>
          <w:szCs w:val="24"/>
        </w:rPr>
        <w:t>a</w:t>
      </w:r>
      <w:r>
        <w:rPr>
          <w:sz w:val="24"/>
          <w:szCs w:val="24"/>
        </w:rPr>
        <w:t>b</w:t>
      </w:r>
      <w:r>
        <w:rPr>
          <w:spacing w:val="-4"/>
          <w:sz w:val="24"/>
          <w:szCs w:val="24"/>
        </w:rPr>
        <w:t>li</w:t>
      </w:r>
      <w:r>
        <w:rPr>
          <w:spacing w:val="2"/>
          <w:sz w:val="24"/>
          <w:szCs w:val="24"/>
        </w:rPr>
        <w:t>s</w:t>
      </w:r>
      <w:r>
        <w:rPr>
          <w:sz w:val="24"/>
          <w:szCs w:val="24"/>
        </w:rPr>
        <w:t>h</w:t>
      </w:r>
      <w:r>
        <w:rPr>
          <w:spacing w:val="4"/>
          <w:sz w:val="24"/>
          <w:szCs w:val="24"/>
        </w:rPr>
        <w:t>e</w:t>
      </w:r>
      <w:r>
        <w:rPr>
          <w:sz w:val="24"/>
          <w:szCs w:val="24"/>
        </w:rPr>
        <w:t xml:space="preserve">s      </w:t>
      </w:r>
      <w:r>
        <w:rPr>
          <w:spacing w:val="2"/>
          <w:sz w:val="24"/>
          <w:szCs w:val="24"/>
        </w:rPr>
        <w:t xml:space="preserve"> </w:t>
      </w:r>
      <w:r>
        <w:rPr>
          <w:sz w:val="24"/>
          <w:szCs w:val="24"/>
        </w:rPr>
        <w:t xml:space="preserve">a      </w:t>
      </w:r>
      <w:r>
        <w:rPr>
          <w:spacing w:val="3"/>
          <w:sz w:val="24"/>
          <w:szCs w:val="24"/>
        </w:rPr>
        <w:t xml:space="preserve"> </w:t>
      </w:r>
      <w:r>
        <w:rPr>
          <w:sz w:val="24"/>
          <w:szCs w:val="24"/>
        </w:rPr>
        <w:t>d</w:t>
      </w:r>
      <w:r>
        <w:rPr>
          <w:spacing w:val="-1"/>
          <w:sz w:val="24"/>
          <w:szCs w:val="24"/>
        </w:rPr>
        <w:t>a</w:t>
      </w:r>
      <w:r>
        <w:rPr>
          <w:spacing w:val="5"/>
          <w:sz w:val="24"/>
          <w:szCs w:val="24"/>
        </w:rPr>
        <w:t>t</w:t>
      </w:r>
      <w:r>
        <w:rPr>
          <w:spacing w:val="-1"/>
          <w:sz w:val="24"/>
          <w:szCs w:val="24"/>
        </w:rPr>
        <w:t>a</w:t>
      </w:r>
      <w:r>
        <w:rPr>
          <w:spacing w:val="-5"/>
          <w:sz w:val="24"/>
          <w:szCs w:val="24"/>
        </w:rPr>
        <w:t>b</w:t>
      </w:r>
      <w:r>
        <w:rPr>
          <w:spacing w:val="-1"/>
          <w:sz w:val="24"/>
          <w:szCs w:val="24"/>
        </w:rPr>
        <w:t>a</w:t>
      </w:r>
      <w:r>
        <w:rPr>
          <w:spacing w:val="-2"/>
          <w:sz w:val="24"/>
          <w:szCs w:val="24"/>
        </w:rPr>
        <w:t>s</w:t>
      </w:r>
      <w:r>
        <w:rPr>
          <w:sz w:val="24"/>
          <w:szCs w:val="24"/>
        </w:rPr>
        <w:t xml:space="preserve">e      </w:t>
      </w:r>
      <w:r>
        <w:rPr>
          <w:spacing w:val="3"/>
          <w:sz w:val="24"/>
          <w:szCs w:val="24"/>
        </w:rPr>
        <w:t xml:space="preserve"> </w:t>
      </w:r>
      <w:r>
        <w:rPr>
          <w:spacing w:val="5"/>
          <w:sz w:val="24"/>
          <w:szCs w:val="24"/>
        </w:rPr>
        <w:t>o</w:t>
      </w:r>
      <w:r>
        <w:rPr>
          <w:sz w:val="24"/>
          <w:szCs w:val="24"/>
        </w:rPr>
        <w:t xml:space="preserve">f </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z w:val="24"/>
          <w:szCs w:val="24"/>
        </w:rPr>
        <w:t>l</w:t>
      </w:r>
      <w:r>
        <w:rPr>
          <w:spacing w:val="-6"/>
          <w:sz w:val="24"/>
          <w:szCs w:val="24"/>
        </w:rPr>
        <w:t xml:space="preserve"> </w:t>
      </w:r>
      <w:hyperlink r:id="rId22">
        <w:r>
          <w:rPr>
            <w:spacing w:val="4"/>
            <w:sz w:val="24"/>
            <w:szCs w:val="24"/>
          </w:rPr>
          <w:t>a</w:t>
        </w:r>
        <w:r>
          <w:rPr>
            <w:spacing w:val="-5"/>
            <w:sz w:val="24"/>
            <w:szCs w:val="24"/>
          </w:rPr>
          <w:t>n</w:t>
        </w:r>
        <w:r>
          <w:rPr>
            <w:spacing w:val="-1"/>
            <w:sz w:val="24"/>
            <w:szCs w:val="24"/>
          </w:rPr>
          <w:t>a</w:t>
        </w:r>
        <w:r>
          <w:rPr>
            <w:spacing w:val="5"/>
            <w:sz w:val="24"/>
            <w:szCs w:val="24"/>
          </w:rPr>
          <w:t>to</w:t>
        </w:r>
        <w:r>
          <w:rPr>
            <w:spacing w:val="-4"/>
            <w:sz w:val="24"/>
            <w:szCs w:val="24"/>
          </w:rPr>
          <w:t>m</w:t>
        </w:r>
        <w:r>
          <w:rPr>
            <w:sz w:val="24"/>
            <w:szCs w:val="24"/>
          </w:rPr>
          <w:t>y</w:t>
        </w:r>
        <w:r>
          <w:rPr>
            <w:spacing w:val="-1"/>
            <w:sz w:val="24"/>
            <w:szCs w:val="24"/>
          </w:rPr>
          <w:t xml:space="preserve"> </w:t>
        </w:r>
        <w:r>
          <w:rPr>
            <w:spacing w:val="4"/>
            <w:sz w:val="24"/>
            <w:szCs w:val="24"/>
          </w:rPr>
          <w:t>a</w:t>
        </w:r>
      </w:hyperlink>
      <w:r>
        <w:rPr>
          <w:spacing w:val="-5"/>
          <w:sz w:val="24"/>
          <w:szCs w:val="24"/>
        </w:rPr>
        <w:t>n</w:t>
      </w:r>
      <w:r>
        <w:rPr>
          <w:sz w:val="24"/>
          <w:szCs w:val="24"/>
        </w:rPr>
        <w:t>d</w:t>
      </w:r>
      <w:r>
        <w:rPr>
          <w:spacing w:val="3"/>
          <w:sz w:val="24"/>
          <w:szCs w:val="24"/>
        </w:rPr>
        <w:t xml:space="preserve"> </w:t>
      </w:r>
      <w:hyperlink r:id="rId23">
        <w:r>
          <w:rPr>
            <w:sz w:val="24"/>
            <w:szCs w:val="24"/>
          </w:rPr>
          <w:t>ph</w:t>
        </w:r>
        <w:r>
          <w:rPr>
            <w:spacing w:val="-5"/>
            <w:sz w:val="24"/>
            <w:szCs w:val="24"/>
          </w:rPr>
          <w:t>y</w:t>
        </w:r>
        <w:r>
          <w:rPr>
            <w:spacing w:val="7"/>
            <w:sz w:val="24"/>
            <w:szCs w:val="24"/>
          </w:rPr>
          <w:t>s</w:t>
        </w:r>
        <w:r>
          <w:rPr>
            <w:spacing w:val="-9"/>
            <w:sz w:val="24"/>
            <w:szCs w:val="24"/>
          </w:rPr>
          <w:t>i</w:t>
        </w:r>
        <w:r>
          <w:rPr>
            <w:spacing w:val="9"/>
            <w:sz w:val="24"/>
            <w:szCs w:val="24"/>
          </w:rPr>
          <w:t>o</w:t>
        </w:r>
        <w:r>
          <w:rPr>
            <w:spacing w:val="-9"/>
            <w:sz w:val="24"/>
            <w:szCs w:val="24"/>
          </w:rPr>
          <w:t>l</w:t>
        </w:r>
        <w:r>
          <w:rPr>
            <w:spacing w:val="5"/>
            <w:sz w:val="24"/>
            <w:szCs w:val="24"/>
          </w:rPr>
          <w:t>og</w:t>
        </w:r>
        <w:r>
          <w:rPr>
            <w:sz w:val="24"/>
            <w:szCs w:val="24"/>
          </w:rPr>
          <w:t>y</w:t>
        </w:r>
        <w:r>
          <w:rPr>
            <w:spacing w:val="-6"/>
            <w:sz w:val="24"/>
            <w:szCs w:val="24"/>
          </w:rPr>
          <w:t xml:space="preserve"> </w:t>
        </w:r>
        <w:r>
          <w:rPr>
            <w:spacing w:val="5"/>
            <w:sz w:val="24"/>
            <w:szCs w:val="24"/>
          </w:rPr>
          <w:t>t</w:t>
        </w:r>
      </w:hyperlink>
      <w:r>
        <w:rPr>
          <w:sz w:val="24"/>
          <w:szCs w:val="24"/>
        </w:rPr>
        <w:t>o</w:t>
      </w:r>
      <w:r>
        <w:rPr>
          <w:spacing w:val="7"/>
          <w:sz w:val="24"/>
          <w:szCs w:val="24"/>
        </w:rPr>
        <w:t xml:space="preserve"> </w:t>
      </w:r>
      <w:r>
        <w:rPr>
          <w:spacing w:val="-9"/>
          <w:sz w:val="24"/>
          <w:szCs w:val="24"/>
        </w:rPr>
        <w:t>m</w:t>
      </w:r>
      <w:r>
        <w:rPr>
          <w:spacing w:val="-1"/>
          <w:sz w:val="24"/>
          <w:szCs w:val="24"/>
        </w:rPr>
        <w:t>a</w:t>
      </w:r>
      <w:r>
        <w:rPr>
          <w:sz w:val="24"/>
          <w:szCs w:val="24"/>
        </w:rPr>
        <w:t>ke</w:t>
      </w:r>
      <w:r>
        <w:rPr>
          <w:spacing w:val="6"/>
          <w:sz w:val="24"/>
          <w:szCs w:val="24"/>
        </w:rPr>
        <w:t xml:space="preserve"> </w:t>
      </w:r>
      <w:r>
        <w:rPr>
          <w:spacing w:val="-9"/>
          <w:sz w:val="24"/>
          <w:szCs w:val="24"/>
        </w:rPr>
        <w:t>i</w:t>
      </w:r>
      <w:r>
        <w:rPr>
          <w:sz w:val="24"/>
          <w:szCs w:val="24"/>
        </w:rPr>
        <w:t>t</w:t>
      </w:r>
      <w:r>
        <w:rPr>
          <w:spacing w:val="7"/>
          <w:sz w:val="24"/>
          <w:szCs w:val="24"/>
        </w:rPr>
        <w:t xml:space="preserve"> </w:t>
      </w:r>
      <w:r>
        <w:rPr>
          <w:sz w:val="24"/>
          <w:szCs w:val="24"/>
        </w:rPr>
        <w:t>p</w:t>
      </w:r>
      <w:r>
        <w:rPr>
          <w:spacing w:val="5"/>
          <w:sz w:val="24"/>
          <w:szCs w:val="24"/>
        </w:rPr>
        <w:t>o</w:t>
      </w:r>
      <w:r>
        <w:rPr>
          <w:spacing w:val="-2"/>
          <w:sz w:val="24"/>
          <w:szCs w:val="24"/>
        </w:rPr>
        <w:t>ss</w:t>
      </w:r>
      <w:r>
        <w:rPr>
          <w:spacing w:val="-4"/>
          <w:sz w:val="24"/>
          <w:szCs w:val="24"/>
        </w:rPr>
        <w:t>i</w:t>
      </w:r>
      <w:r>
        <w:rPr>
          <w:sz w:val="24"/>
          <w:szCs w:val="24"/>
        </w:rPr>
        <w:t>ble</w:t>
      </w:r>
      <w:r>
        <w:rPr>
          <w:spacing w:val="2"/>
          <w:sz w:val="24"/>
          <w:szCs w:val="24"/>
        </w:rPr>
        <w:t xml:space="preserve"> </w:t>
      </w:r>
      <w:r>
        <w:rPr>
          <w:sz w:val="24"/>
          <w:szCs w:val="24"/>
        </w:rPr>
        <w:t>to</w:t>
      </w:r>
      <w:r>
        <w:rPr>
          <w:spacing w:val="3"/>
          <w:sz w:val="24"/>
          <w:szCs w:val="24"/>
        </w:rPr>
        <w:t xml:space="preserve"> </w:t>
      </w:r>
      <w:r>
        <w:rPr>
          <w:spacing w:val="-9"/>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1"/>
          <w:sz w:val="24"/>
          <w:szCs w:val="24"/>
        </w:rPr>
        <w:t>f</w:t>
      </w:r>
      <w:r>
        <w:rPr>
          <w:sz w:val="24"/>
          <w:szCs w:val="24"/>
        </w:rPr>
        <w:t>y</w:t>
      </w:r>
      <w:r>
        <w:rPr>
          <w:spacing w:val="-7"/>
          <w:sz w:val="24"/>
          <w:szCs w:val="24"/>
        </w:rPr>
        <w:t xml:space="preserve"> </w:t>
      </w:r>
      <w:r>
        <w:rPr>
          <w:spacing w:val="4"/>
          <w:sz w:val="24"/>
          <w:szCs w:val="24"/>
        </w:rPr>
        <w:t>a</w:t>
      </w:r>
      <w:r>
        <w:rPr>
          <w:sz w:val="24"/>
          <w:szCs w:val="24"/>
        </w:rPr>
        <w:t>b</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z w:val="24"/>
          <w:szCs w:val="24"/>
        </w:rPr>
        <w:t>l</w:t>
      </w:r>
      <w:r>
        <w:rPr>
          <w:spacing w:val="-9"/>
          <w:sz w:val="24"/>
          <w:szCs w:val="24"/>
        </w:rPr>
        <w:t>i</w:t>
      </w:r>
      <w:r>
        <w:rPr>
          <w:spacing w:val="10"/>
          <w:sz w:val="24"/>
          <w:szCs w:val="24"/>
        </w:rPr>
        <w:t>t</w:t>
      </w:r>
      <w:r>
        <w:rPr>
          <w:spacing w:val="-4"/>
          <w:sz w:val="24"/>
          <w:szCs w:val="24"/>
        </w:rPr>
        <w:t>i</w:t>
      </w:r>
      <w:r>
        <w:rPr>
          <w:spacing w:val="-1"/>
          <w:sz w:val="24"/>
          <w:szCs w:val="24"/>
        </w:rPr>
        <w:t>e</w:t>
      </w:r>
      <w:r>
        <w:rPr>
          <w:spacing w:val="-2"/>
          <w:sz w:val="24"/>
          <w:szCs w:val="24"/>
        </w:rPr>
        <w:t>s</w:t>
      </w:r>
      <w:r>
        <w:rPr>
          <w:sz w:val="24"/>
          <w:szCs w:val="24"/>
        </w:rPr>
        <w:t>.</w:t>
      </w:r>
    </w:p>
    <w:p w14:paraId="303FB3A9" w14:textId="77777777" w:rsidR="00433F0F" w:rsidRDefault="00433F0F">
      <w:pPr>
        <w:spacing w:before="4" w:line="240" w:lineRule="exact"/>
        <w:rPr>
          <w:sz w:val="24"/>
          <w:szCs w:val="24"/>
        </w:rPr>
      </w:pPr>
    </w:p>
    <w:p w14:paraId="16DC204E" w14:textId="77777777" w:rsidR="00433F0F" w:rsidRDefault="008B01BA">
      <w:pPr>
        <w:spacing w:line="360" w:lineRule="auto"/>
        <w:ind w:left="447" w:right="74" w:firstLine="720"/>
        <w:jc w:val="both"/>
        <w:rPr>
          <w:sz w:val="24"/>
          <w:szCs w:val="24"/>
        </w:rPr>
      </w:pPr>
      <w:r>
        <w:rPr>
          <w:spacing w:val="2"/>
          <w:sz w:val="24"/>
          <w:szCs w:val="24"/>
        </w:rPr>
        <w:t>T</w:t>
      </w:r>
      <w:r>
        <w:rPr>
          <w:spacing w:val="-5"/>
          <w:sz w:val="24"/>
          <w:szCs w:val="24"/>
        </w:rPr>
        <w:t>h</w:t>
      </w:r>
      <w:r>
        <w:rPr>
          <w:sz w:val="24"/>
          <w:szCs w:val="24"/>
        </w:rPr>
        <w:t>e</w:t>
      </w:r>
      <w:r>
        <w:rPr>
          <w:spacing w:val="9"/>
          <w:sz w:val="24"/>
          <w:szCs w:val="24"/>
        </w:rPr>
        <w:t xml:space="preserve"> </w:t>
      </w:r>
      <w:r>
        <w:rPr>
          <w:spacing w:val="-9"/>
          <w:sz w:val="24"/>
          <w:szCs w:val="24"/>
        </w:rPr>
        <w:t>m</w:t>
      </w:r>
      <w:r>
        <w:rPr>
          <w:spacing w:val="-1"/>
          <w:sz w:val="24"/>
          <w:szCs w:val="24"/>
        </w:rPr>
        <w:t>e</w:t>
      </w:r>
      <w:r>
        <w:rPr>
          <w:spacing w:val="5"/>
          <w:sz w:val="24"/>
          <w:szCs w:val="24"/>
        </w:rPr>
        <w:t>d</w:t>
      </w:r>
      <w:r>
        <w:rPr>
          <w:spacing w:val="-4"/>
          <w:sz w:val="24"/>
          <w:szCs w:val="24"/>
        </w:rPr>
        <w:t>i</w:t>
      </w:r>
      <w:r>
        <w:rPr>
          <w:spacing w:val="4"/>
          <w:sz w:val="24"/>
          <w:szCs w:val="24"/>
        </w:rPr>
        <w:t>ca</w:t>
      </w:r>
      <w:r>
        <w:rPr>
          <w:sz w:val="24"/>
          <w:szCs w:val="24"/>
        </w:rPr>
        <w:t>l</w:t>
      </w:r>
      <w:r>
        <w:rPr>
          <w:spacing w:val="1"/>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pacing w:val="-4"/>
          <w:sz w:val="24"/>
          <w:szCs w:val="24"/>
        </w:rPr>
        <w:t>i</w:t>
      </w:r>
      <w:r>
        <w:rPr>
          <w:sz w:val="24"/>
          <w:szCs w:val="24"/>
        </w:rPr>
        <w:t>ng</w:t>
      </w:r>
      <w:r>
        <w:rPr>
          <w:spacing w:val="5"/>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5"/>
          <w:sz w:val="24"/>
          <w:szCs w:val="24"/>
        </w:rPr>
        <w:t xml:space="preserve"> </w:t>
      </w:r>
      <w:r>
        <w:rPr>
          <w:spacing w:val="1"/>
          <w:sz w:val="24"/>
          <w:szCs w:val="24"/>
        </w:rPr>
        <w:t>r</w:t>
      </w:r>
      <w:r>
        <w:rPr>
          <w:spacing w:val="4"/>
          <w:sz w:val="24"/>
          <w:szCs w:val="24"/>
        </w:rPr>
        <w:t>e</w:t>
      </w:r>
      <w:r>
        <w:rPr>
          <w:spacing w:val="-8"/>
          <w:sz w:val="24"/>
          <w:szCs w:val="24"/>
        </w:rPr>
        <w:t>f</w:t>
      </w:r>
      <w:r>
        <w:rPr>
          <w:spacing w:val="-1"/>
          <w:sz w:val="24"/>
          <w:szCs w:val="24"/>
        </w:rPr>
        <w:t>e</w:t>
      </w:r>
      <w:r>
        <w:rPr>
          <w:spacing w:val="1"/>
          <w:sz w:val="24"/>
          <w:szCs w:val="24"/>
        </w:rPr>
        <w:t>r</w:t>
      </w:r>
      <w:r>
        <w:rPr>
          <w:sz w:val="24"/>
          <w:szCs w:val="24"/>
        </w:rPr>
        <w:t>s</w:t>
      </w:r>
      <w:r>
        <w:rPr>
          <w:spacing w:val="3"/>
          <w:sz w:val="24"/>
          <w:szCs w:val="24"/>
        </w:rPr>
        <w:t xml:space="preserve"> </w:t>
      </w:r>
      <w:r>
        <w:rPr>
          <w:spacing w:val="5"/>
          <w:sz w:val="24"/>
          <w:szCs w:val="24"/>
        </w:rPr>
        <w:t>t</w:t>
      </w:r>
      <w:r>
        <w:rPr>
          <w:sz w:val="24"/>
          <w:szCs w:val="24"/>
        </w:rPr>
        <w:t>o</w:t>
      </w:r>
      <w:r>
        <w:rPr>
          <w:spacing w:val="5"/>
          <w:sz w:val="24"/>
          <w:szCs w:val="24"/>
        </w:rPr>
        <w:t xml:space="preserve"> </w:t>
      </w:r>
      <w:r>
        <w:rPr>
          <w:spacing w:val="-5"/>
          <w:sz w:val="24"/>
          <w:szCs w:val="24"/>
        </w:rPr>
        <w:t>h</w:t>
      </w:r>
      <w:r>
        <w:rPr>
          <w:spacing w:val="-1"/>
          <w:sz w:val="24"/>
          <w:szCs w:val="24"/>
        </w:rPr>
        <w:t>a</w:t>
      </w:r>
      <w:r>
        <w:rPr>
          <w:sz w:val="24"/>
          <w:szCs w:val="24"/>
        </w:rPr>
        <w:t>n</w:t>
      </w:r>
      <w:r>
        <w:rPr>
          <w:spacing w:val="5"/>
          <w:sz w:val="24"/>
          <w:szCs w:val="24"/>
        </w:rPr>
        <w:t>d</w:t>
      </w:r>
      <w:r>
        <w:rPr>
          <w:spacing w:val="-4"/>
          <w:sz w:val="24"/>
          <w:szCs w:val="24"/>
        </w:rPr>
        <w:t>li</w:t>
      </w:r>
      <w:r>
        <w:rPr>
          <w:sz w:val="24"/>
          <w:szCs w:val="24"/>
        </w:rPr>
        <w:t>ng</w:t>
      </w:r>
      <w:r>
        <w:rPr>
          <w:spacing w:val="10"/>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3"/>
          <w:sz w:val="24"/>
          <w:szCs w:val="24"/>
        </w:rPr>
        <w:t xml:space="preserve"> </w:t>
      </w:r>
      <w:r>
        <w:rPr>
          <w:sz w:val="24"/>
          <w:szCs w:val="24"/>
        </w:rPr>
        <w:t>by u</w:t>
      </w:r>
      <w:r>
        <w:rPr>
          <w:spacing w:val="2"/>
          <w:sz w:val="24"/>
          <w:szCs w:val="24"/>
        </w:rPr>
        <w:t>s</w:t>
      </w:r>
      <w:r>
        <w:rPr>
          <w:spacing w:val="-4"/>
          <w:sz w:val="24"/>
          <w:szCs w:val="24"/>
        </w:rPr>
        <w:t>i</w:t>
      </w:r>
      <w:r>
        <w:rPr>
          <w:sz w:val="24"/>
          <w:szCs w:val="24"/>
        </w:rPr>
        <w:t>ng</w:t>
      </w:r>
      <w:r>
        <w:rPr>
          <w:spacing w:val="14"/>
          <w:sz w:val="24"/>
          <w:szCs w:val="24"/>
        </w:rPr>
        <w:t xml:space="preserve"> </w:t>
      </w:r>
      <w:r>
        <w:rPr>
          <w:spacing w:val="5"/>
          <w:sz w:val="24"/>
          <w:szCs w:val="24"/>
        </w:rPr>
        <w:t>t</w:t>
      </w:r>
      <w:r>
        <w:rPr>
          <w:sz w:val="24"/>
          <w:szCs w:val="24"/>
        </w:rPr>
        <w:t xml:space="preserve">he </w:t>
      </w:r>
      <w:r>
        <w:rPr>
          <w:spacing w:val="-1"/>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pacing w:val="1"/>
          <w:sz w:val="24"/>
          <w:szCs w:val="24"/>
        </w:rPr>
        <w:t>r</w:t>
      </w:r>
      <w:r>
        <w:rPr>
          <w:sz w:val="24"/>
          <w:szCs w:val="24"/>
        </w:rPr>
        <w:t>.</w:t>
      </w:r>
      <w:r>
        <w:rPr>
          <w:spacing w:val="6"/>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6"/>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13"/>
          <w:sz w:val="24"/>
          <w:szCs w:val="24"/>
        </w:rPr>
        <w:t xml:space="preserve"> </w:t>
      </w:r>
      <w:r>
        <w:rPr>
          <w:spacing w:val="-4"/>
          <w:sz w:val="24"/>
          <w:szCs w:val="24"/>
        </w:rPr>
        <w:t>i</w:t>
      </w:r>
      <w:r>
        <w:rPr>
          <w:spacing w:val="-5"/>
          <w:sz w:val="24"/>
          <w:szCs w:val="24"/>
        </w:rPr>
        <w:t>n</w:t>
      </w:r>
      <w:r>
        <w:rPr>
          <w:spacing w:val="4"/>
          <w:sz w:val="24"/>
          <w:szCs w:val="24"/>
        </w:rPr>
        <w:t>c</w:t>
      </w:r>
      <w:r>
        <w:rPr>
          <w:spacing w:val="-4"/>
          <w:sz w:val="24"/>
          <w:szCs w:val="24"/>
        </w:rPr>
        <w:t>l</w:t>
      </w:r>
      <w:r>
        <w:rPr>
          <w:sz w:val="24"/>
          <w:szCs w:val="24"/>
        </w:rPr>
        <w:t>ud</w:t>
      </w:r>
      <w:r>
        <w:rPr>
          <w:spacing w:val="4"/>
          <w:sz w:val="24"/>
          <w:szCs w:val="24"/>
        </w:rPr>
        <w:t>e</w:t>
      </w:r>
      <w:r>
        <w:rPr>
          <w:sz w:val="24"/>
          <w:szCs w:val="24"/>
        </w:rPr>
        <w:t>s</w:t>
      </w:r>
      <w:r>
        <w:rPr>
          <w:spacing w:val="11"/>
          <w:sz w:val="24"/>
          <w:szCs w:val="24"/>
        </w:rPr>
        <w:t xml:space="preserve"> </w:t>
      </w:r>
      <w:r>
        <w:rPr>
          <w:spacing w:val="-9"/>
          <w:sz w:val="24"/>
          <w:szCs w:val="24"/>
        </w:rPr>
        <w:t>m</w:t>
      </w:r>
      <w:r>
        <w:rPr>
          <w:spacing w:val="4"/>
          <w:sz w:val="24"/>
          <w:szCs w:val="24"/>
        </w:rPr>
        <w:t>a</w:t>
      </w:r>
      <w:r>
        <w:rPr>
          <w:sz w:val="24"/>
          <w:szCs w:val="24"/>
        </w:rPr>
        <w:t>ny</w:t>
      </w:r>
      <w:r>
        <w:rPr>
          <w:spacing w:val="4"/>
          <w:sz w:val="24"/>
          <w:szCs w:val="24"/>
        </w:rPr>
        <w:t xml:space="preserve"> </w:t>
      </w:r>
      <w:r>
        <w:rPr>
          <w:spacing w:val="10"/>
          <w:sz w:val="24"/>
          <w:szCs w:val="24"/>
        </w:rPr>
        <w:t>t</w:t>
      </w:r>
      <w:r>
        <w:rPr>
          <w:spacing w:val="-10"/>
          <w:sz w:val="24"/>
          <w:szCs w:val="24"/>
        </w:rPr>
        <w:t>y</w:t>
      </w:r>
      <w:r>
        <w:rPr>
          <w:sz w:val="24"/>
          <w:szCs w:val="24"/>
        </w:rPr>
        <w:t>p</w:t>
      </w:r>
      <w:r>
        <w:rPr>
          <w:spacing w:val="-1"/>
          <w:sz w:val="24"/>
          <w:szCs w:val="24"/>
        </w:rPr>
        <w:t>e</w:t>
      </w:r>
      <w:r>
        <w:rPr>
          <w:sz w:val="24"/>
          <w:szCs w:val="24"/>
        </w:rPr>
        <w:t>s</w:t>
      </w:r>
      <w:r>
        <w:rPr>
          <w:spacing w:val="6"/>
          <w:sz w:val="24"/>
          <w:szCs w:val="24"/>
        </w:rPr>
        <w:t xml:space="preserve"> </w:t>
      </w:r>
      <w:r>
        <w:rPr>
          <w:spacing w:val="5"/>
          <w:sz w:val="24"/>
          <w:szCs w:val="24"/>
        </w:rPr>
        <w:t>o</w:t>
      </w:r>
      <w:r>
        <w:rPr>
          <w:sz w:val="24"/>
          <w:szCs w:val="24"/>
        </w:rPr>
        <w:t xml:space="preserve">f </w:t>
      </w:r>
      <w:r>
        <w:rPr>
          <w:spacing w:val="5"/>
          <w:sz w:val="24"/>
          <w:szCs w:val="24"/>
        </w:rPr>
        <w:t>t</w:t>
      </w:r>
      <w:r>
        <w:rPr>
          <w:spacing w:val="-1"/>
          <w:sz w:val="24"/>
          <w:szCs w:val="24"/>
        </w:rPr>
        <w:t>ec</w:t>
      </w:r>
      <w:r>
        <w:rPr>
          <w:sz w:val="24"/>
          <w:szCs w:val="24"/>
        </w:rPr>
        <w:t>hn</w:t>
      </w:r>
      <w:r>
        <w:rPr>
          <w:spacing w:val="-4"/>
          <w:sz w:val="24"/>
          <w:szCs w:val="24"/>
        </w:rPr>
        <w:t>i</w:t>
      </w:r>
      <w:r>
        <w:rPr>
          <w:sz w:val="24"/>
          <w:szCs w:val="24"/>
        </w:rPr>
        <w:t>qu</w:t>
      </w:r>
      <w:r>
        <w:rPr>
          <w:spacing w:val="4"/>
          <w:sz w:val="24"/>
          <w:szCs w:val="24"/>
        </w:rPr>
        <w:t>e</w:t>
      </w:r>
      <w:r>
        <w:rPr>
          <w:sz w:val="24"/>
          <w:szCs w:val="24"/>
        </w:rPr>
        <w:t>s</w:t>
      </w:r>
      <w:r>
        <w:rPr>
          <w:spacing w:val="6"/>
          <w:sz w:val="24"/>
          <w:szCs w:val="24"/>
        </w:rPr>
        <w:t xml:space="preserve"> </w:t>
      </w:r>
      <w:r>
        <w:rPr>
          <w:spacing w:val="4"/>
          <w:sz w:val="24"/>
          <w:szCs w:val="24"/>
        </w:rPr>
        <w:t>a</w:t>
      </w:r>
      <w:r>
        <w:rPr>
          <w:spacing w:val="-5"/>
          <w:sz w:val="24"/>
          <w:szCs w:val="24"/>
        </w:rPr>
        <w:t>n</w:t>
      </w:r>
      <w:r>
        <w:rPr>
          <w:sz w:val="24"/>
          <w:szCs w:val="24"/>
        </w:rPr>
        <w:t>d</w:t>
      </w:r>
      <w:r>
        <w:rPr>
          <w:spacing w:val="8"/>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6"/>
          <w:sz w:val="24"/>
          <w:szCs w:val="24"/>
        </w:rPr>
        <w:t xml:space="preserve"> </w:t>
      </w:r>
      <w:r>
        <w:rPr>
          <w:spacing w:val="-2"/>
          <w:sz w:val="24"/>
          <w:szCs w:val="24"/>
        </w:rPr>
        <w:t>s</w:t>
      </w:r>
      <w:r>
        <w:rPr>
          <w:sz w:val="24"/>
          <w:szCs w:val="24"/>
        </w:rPr>
        <w:t>u</w:t>
      </w:r>
      <w:r>
        <w:rPr>
          <w:spacing w:val="4"/>
          <w:sz w:val="24"/>
          <w:szCs w:val="24"/>
        </w:rPr>
        <w:t>c</w:t>
      </w:r>
      <w:r>
        <w:rPr>
          <w:sz w:val="24"/>
          <w:szCs w:val="24"/>
        </w:rPr>
        <w:t>h</w:t>
      </w:r>
      <w:r>
        <w:rPr>
          <w:spacing w:val="4"/>
          <w:sz w:val="24"/>
          <w:szCs w:val="24"/>
        </w:rPr>
        <w:t xml:space="preserve"> a</w:t>
      </w:r>
      <w:r>
        <w:rPr>
          <w:sz w:val="24"/>
          <w:szCs w:val="24"/>
        </w:rPr>
        <w:t>s i</w:t>
      </w:r>
      <w:r>
        <w:rPr>
          <w:spacing w:val="-4"/>
          <w:sz w:val="24"/>
          <w:szCs w:val="24"/>
        </w:rPr>
        <w:t>m</w:t>
      </w:r>
      <w:r>
        <w:rPr>
          <w:spacing w:val="-1"/>
          <w:sz w:val="24"/>
          <w:szCs w:val="24"/>
        </w:rPr>
        <w:t>a</w:t>
      </w:r>
      <w:r>
        <w:rPr>
          <w:sz w:val="24"/>
          <w:szCs w:val="24"/>
        </w:rPr>
        <w:t>ge</w:t>
      </w:r>
      <w:r>
        <w:rPr>
          <w:spacing w:val="38"/>
          <w:sz w:val="24"/>
          <w:szCs w:val="24"/>
        </w:rPr>
        <w:t xml:space="preserve"> </w:t>
      </w:r>
      <w:r>
        <w:rPr>
          <w:sz w:val="24"/>
          <w:szCs w:val="24"/>
        </w:rPr>
        <w:t>g</w:t>
      </w:r>
      <w:r>
        <w:rPr>
          <w:spacing w:val="4"/>
          <w:sz w:val="24"/>
          <w:szCs w:val="24"/>
        </w:rPr>
        <w:t>a</w:t>
      </w:r>
      <w:r>
        <w:rPr>
          <w:spacing w:val="-4"/>
          <w:sz w:val="24"/>
          <w:szCs w:val="24"/>
        </w:rPr>
        <w:t>i</w:t>
      </w:r>
      <w:r>
        <w:rPr>
          <w:sz w:val="24"/>
          <w:szCs w:val="24"/>
        </w:rPr>
        <w:t>n</w:t>
      </w:r>
      <w:r>
        <w:rPr>
          <w:spacing w:val="-4"/>
          <w:sz w:val="24"/>
          <w:szCs w:val="24"/>
        </w:rPr>
        <w:t>i</w:t>
      </w:r>
      <w:r>
        <w:rPr>
          <w:sz w:val="24"/>
          <w:szCs w:val="24"/>
        </w:rPr>
        <w:t>ng,</w:t>
      </w:r>
      <w:r>
        <w:rPr>
          <w:spacing w:val="41"/>
          <w:sz w:val="24"/>
          <w:szCs w:val="24"/>
        </w:rPr>
        <w:t xml:space="preserve"> </w:t>
      </w:r>
      <w:r>
        <w:rPr>
          <w:spacing w:val="-2"/>
          <w:sz w:val="24"/>
          <w:szCs w:val="24"/>
        </w:rPr>
        <w:t>s</w:t>
      </w:r>
      <w:r>
        <w:rPr>
          <w:sz w:val="24"/>
          <w:szCs w:val="24"/>
        </w:rPr>
        <w:t>t</w:t>
      </w:r>
      <w:r>
        <w:rPr>
          <w:spacing w:val="5"/>
          <w:sz w:val="24"/>
          <w:szCs w:val="24"/>
        </w:rPr>
        <w:t>o</w:t>
      </w:r>
      <w:r>
        <w:rPr>
          <w:spacing w:val="1"/>
          <w:sz w:val="24"/>
          <w:szCs w:val="24"/>
        </w:rPr>
        <w:t>r</w:t>
      </w:r>
      <w:r>
        <w:rPr>
          <w:spacing w:val="-1"/>
          <w:sz w:val="24"/>
          <w:szCs w:val="24"/>
        </w:rPr>
        <w:t>a</w:t>
      </w:r>
      <w:r>
        <w:rPr>
          <w:sz w:val="24"/>
          <w:szCs w:val="24"/>
        </w:rPr>
        <w:t>g</w:t>
      </w:r>
      <w:r>
        <w:rPr>
          <w:spacing w:val="-1"/>
          <w:sz w:val="24"/>
          <w:szCs w:val="24"/>
        </w:rPr>
        <w:t>e</w:t>
      </w:r>
      <w:r>
        <w:rPr>
          <w:sz w:val="24"/>
          <w:szCs w:val="24"/>
        </w:rPr>
        <w:t>,</w:t>
      </w:r>
      <w:r>
        <w:rPr>
          <w:spacing w:val="37"/>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41"/>
          <w:sz w:val="24"/>
          <w:szCs w:val="24"/>
        </w:rPr>
        <w:t xml:space="preserve"> </w:t>
      </w:r>
      <w:r>
        <w:rPr>
          <w:spacing w:val="-1"/>
          <w:sz w:val="24"/>
          <w:szCs w:val="24"/>
        </w:rPr>
        <w:t>a</w:t>
      </w:r>
      <w:r>
        <w:rPr>
          <w:spacing w:val="-5"/>
          <w:sz w:val="24"/>
          <w:szCs w:val="24"/>
        </w:rPr>
        <w:t>n</w:t>
      </w:r>
      <w:r>
        <w:rPr>
          <w:sz w:val="24"/>
          <w:szCs w:val="24"/>
        </w:rPr>
        <w:t>d</w:t>
      </w:r>
      <w:r>
        <w:rPr>
          <w:spacing w:val="39"/>
          <w:sz w:val="24"/>
          <w:szCs w:val="24"/>
        </w:rPr>
        <w:t xml:space="preserve"> </w:t>
      </w:r>
      <w:r>
        <w:rPr>
          <w:spacing w:val="-1"/>
          <w:sz w:val="24"/>
          <w:szCs w:val="24"/>
        </w:rPr>
        <w:t>c</w:t>
      </w:r>
      <w:r>
        <w:rPr>
          <w:spacing w:val="5"/>
          <w:sz w:val="24"/>
          <w:szCs w:val="24"/>
        </w:rPr>
        <w:t>o</w:t>
      </w:r>
      <w:r>
        <w:rPr>
          <w:spacing w:val="-4"/>
          <w:sz w:val="24"/>
          <w:szCs w:val="24"/>
        </w:rPr>
        <w:t>m</w:t>
      </w:r>
      <w:r>
        <w:rPr>
          <w:sz w:val="24"/>
          <w:szCs w:val="24"/>
        </w:rPr>
        <w:t>mun</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37"/>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z w:val="24"/>
          <w:szCs w:val="24"/>
        </w:rPr>
        <w:t>s</w:t>
      </w:r>
      <w:r>
        <w:rPr>
          <w:spacing w:val="37"/>
          <w:sz w:val="24"/>
          <w:szCs w:val="24"/>
        </w:rPr>
        <w:t xml:space="preserve"> </w:t>
      </w:r>
      <w:r>
        <w:rPr>
          <w:sz w:val="24"/>
          <w:szCs w:val="24"/>
        </w:rPr>
        <w:t>pu</w:t>
      </w:r>
      <w:r>
        <w:rPr>
          <w:spacing w:val="1"/>
          <w:sz w:val="24"/>
          <w:szCs w:val="24"/>
        </w:rPr>
        <w:t>r</w:t>
      </w:r>
      <w:r>
        <w:rPr>
          <w:spacing w:val="-2"/>
          <w:sz w:val="24"/>
          <w:szCs w:val="24"/>
        </w:rPr>
        <w:t>s</w:t>
      </w:r>
      <w:r>
        <w:rPr>
          <w:sz w:val="24"/>
          <w:szCs w:val="24"/>
        </w:rPr>
        <w:t>u</w:t>
      </w:r>
      <w:r>
        <w:rPr>
          <w:spacing w:val="-1"/>
          <w:sz w:val="24"/>
          <w:szCs w:val="24"/>
        </w:rPr>
        <w:t>e</w:t>
      </w:r>
      <w:r>
        <w:rPr>
          <w:sz w:val="24"/>
          <w:szCs w:val="24"/>
        </w:rPr>
        <w:t>s</w:t>
      </w:r>
      <w:r>
        <w:rPr>
          <w:spacing w:val="32"/>
          <w:sz w:val="24"/>
          <w:szCs w:val="24"/>
        </w:rPr>
        <w:t xml:space="preserve"> </w:t>
      </w:r>
      <w:r>
        <w:rPr>
          <w:spacing w:val="5"/>
          <w:sz w:val="24"/>
          <w:szCs w:val="24"/>
        </w:rPr>
        <w:t>t</w:t>
      </w:r>
      <w:r>
        <w:rPr>
          <w:spacing w:val="-5"/>
          <w:sz w:val="24"/>
          <w:szCs w:val="24"/>
        </w:rPr>
        <w:t>h</w:t>
      </w:r>
      <w:r>
        <w:rPr>
          <w:sz w:val="24"/>
          <w:szCs w:val="24"/>
        </w:rPr>
        <w:t xml:space="preserve">e </w:t>
      </w:r>
      <w:r>
        <w:rPr>
          <w:spacing w:val="5"/>
          <w:sz w:val="24"/>
          <w:szCs w:val="24"/>
        </w:rPr>
        <w:t>d</w:t>
      </w:r>
      <w:r>
        <w:rPr>
          <w:spacing w:val="-9"/>
          <w:sz w:val="24"/>
          <w:szCs w:val="24"/>
        </w:rPr>
        <w:t>i</w:t>
      </w:r>
      <w:r>
        <w:rPr>
          <w:spacing w:val="-2"/>
          <w:sz w:val="24"/>
          <w:szCs w:val="24"/>
        </w:rPr>
        <w:t>s</w:t>
      </w:r>
      <w:r>
        <w:rPr>
          <w:spacing w:val="5"/>
          <w:sz w:val="24"/>
          <w:szCs w:val="24"/>
        </w:rPr>
        <w:t>o</w:t>
      </w:r>
      <w:r>
        <w:rPr>
          <w:spacing w:val="1"/>
          <w:sz w:val="24"/>
          <w:szCs w:val="24"/>
        </w:rPr>
        <w:t>r</w:t>
      </w:r>
      <w:r>
        <w:rPr>
          <w:sz w:val="24"/>
          <w:szCs w:val="24"/>
        </w:rPr>
        <w:t>d</w:t>
      </w:r>
      <w:r>
        <w:rPr>
          <w:spacing w:val="-1"/>
          <w:sz w:val="24"/>
          <w:szCs w:val="24"/>
        </w:rPr>
        <w:t>e</w:t>
      </w:r>
      <w:r>
        <w:rPr>
          <w:sz w:val="24"/>
          <w:szCs w:val="24"/>
        </w:rPr>
        <w:t>r</w:t>
      </w:r>
      <w:r>
        <w:rPr>
          <w:spacing w:val="4"/>
          <w:sz w:val="24"/>
          <w:szCs w:val="24"/>
        </w:rPr>
        <w:t xml:space="preserve"> </w:t>
      </w:r>
      <w:r>
        <w:rPr>
          <w:spacing w:val="-9"/>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4"/>
          <w:sz w:val="24"/>
          <w:szCs w:val="24"/>
        </w:rPr>
        <w:t>m</w:t>
      </w:r>
      <w:r>
        <w:rPr>
          <w:spacing w:val="4"/>
          <w:sz w:val="24"/>
          <w:szCs w:val="24"/>
        </w:rPr>
        <w:t>a</w:t>
      </w:r>
      <w:r>
        <w:rPr>
          <w:spacing w:val="-5"/>
          <w:sz w:val="24"/>
          <w:szCs w:val="24"/>
        </w:rPr>
        <w:t>n</w:t>
      </w:r>
      <w:r>
        <w:rPr>
          <w:spacing w:val="-1"/>
          <w:sz w:val="24"/>
          <w:szCs w:val="24"/>
        </w:rPr>
        <w:t>a</w:t>
      </w:r>
      <w:r>
        <w:rPr>
          <w:spacing w:val="5"/>
          <w:sz w:val="24"/>
          <w:szCs w:val="24"/>
        </w:rPr>
        <w:t>g</w:t>
      </w:r>
      <w:r>
        <w:rPr>
          <w:spacing w:val="4"/>
          <w:sz w:val="24"/>
          <w:szCs w:val="24"/>
        </w:rPr>
        <w:t>e</w:t>
      </w:r>
      <w:r>
        <w:rPr>
          <w:spacing w:val="-4"/>
          <w:sz w:val="24"/>
          <w:szCs w:val="24"/>
        </w:rPr>
        <w:t>m</w:t>
      </w:r>
      <w:r>
        <w:rPr>
          <w:spacing w:val="4"/>
          <w:sz w:val="24"/>
          <w:szCs w:val="24"/>
        </w:rPr>
        <w:t>e</w:t>
      </w:r>
      <w:r>
        <w:rPr>
          <w:spacing w:val="-5"/>
          <w:sz w:val="24"/>
          <w:szCs w:val="24"/>
        </w:rPr>
        <w:t>n</w:t>
      </w:r>
      <w:r>
        <w:rPr>
          <w:spacing w:val="5"/>
          <w:sz w:val="24"/>
          <w:szCs w:val="24"/>
        </w:rPr>
        <w:t>t</w:t>
      </w:r>
      <w:r>
        <w:rPr>
          <w:sz w:val="24"/>
          <w:szCs w:val="24"/>
        </w:rPr>
        <w:t>.</w:t>
      </w:r>
      <w:r>
        <w:rPr>
          <w:spacing w:val="-5"/>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5"/>
          <w:sz w:val="24"/>
          <w:szCs w:val="24"/>
        </w:rPr>
        <w:t xml:space="preserve"> </w:t>
      </w:r>
      <w:r>
        <w:rPr>
          <w:sz w:val="24"/>
          <w:szCs w:val="24"/>
        </w:rPr>
        <w:t>p</w:t>
      </w:r>
      <w:r>
        <w:rPr>
          <w:spacing w:val="1"/>
          <w:sz w:val="24"/>
          <w:szCs w:val="24"/>
        </w:rPr>
        <w:t>r</w:t>
      </w:r>
      <w:r>
        <w:rPr>
          <w:spacing w:val="5"/>
          <w:sz w:val="24"/>
          <w:szCs w:val="24"/>
        </w:rPr>
        <w:t>o</w:t>
      </w:r>
      <w:r>
        <w:rPr>
          <w:spacing w:val="-6"/>
          <w:sz w:val="24"/>
          <w:szCs w:val="24"/>
        </w:rPr>
        <w:t>c</w:t>
      </w:r>
      <w:r>
        <w:rPr>
          <w:spacing w:val="-1"/>
          <w:sz w:val="24"/>
          <w:szCs w:val="24"/>
        </w:rPr>
        <w:t>e</w:t>
      </w:r>
      <w:r>
        <w:rPr>
          <w:spacing w:val="-2"/>
          <w:sz w:val="24"/>
          <w:szCs w:val="24"/>
        </w:rPr>
        <w:t>s</w:t>
      </w:r>
      <w:r>
        <w:rPr>
          <w:sz w:val="24"/>
          <w:szCs w:val="24"/>
        </w:rPr>
        <w:t>s</w:t>
      </w:r>
      <w:r>
        <w:rPr>
          <w:spacing w:val="-5"/>
          <w:sz w:val="24"/>
          <w:szCs w:val="24"/>
        </w:rPr>
        <w:t xml:space="preserve"> </w:t>
      </w:r>
      <w:r>
        <w:rPr>
          <w:spacing w:val="-1"/>
          <w:sz w:val="24"/>
          <w:szCs w:val="24"/>
        </w:rPr>
        <w:t>c</w:t>
      </w:r>
      <w:r>
        <w:rPr>
          <w:spacing w:val="1"/>
          <w:sz w:val="24"/>
          <w:szCs w:val="24"/>
        </w:rPr>
        <w:t>r</w:t>
      </w:r>
      <w:r>
        <w:rPr>
          <w:spacing w:val="-1"/>
          <w:sz w:val="24"/>
          <w:szCs w:val="24"/>
        </w:rPr>
        <w:t>ea</w:t>
      </w:r>
      <w:r>
        <w:rPr>
          <w:spacing w:val="5"/>
          <w:sz w:val="24"/>
          <w:szCs w:val="24"/>
        </w:rPr>
        <w:t>t</w:t>
      </w:r>
      <w:r>
        <w:rPr>
          <w:spacing w:val="-1"/>
          <w:sz w:val="24"/>
          <w:szCs w:val="24"/>
        </w:rPr>
        <w:t>e</w:t>
      </w:r>
      <w:r>
        <w:rPr>
          <w:sz w:val="24"/>
          <w:szCs w:val="24"/>
        </w:rPr>
        <w:t>s</w:t>
      </w:r>
      <w:r>
        <w:rPr>
          <w:spacing w:val="-5"/>
          <w:sz w:val="24"/>
          <w:szCs w:val="24"/>
        </w:rPr>
        <w:t xml:space="preserve"> </w:t>
      </w:r>
      <w:r>
        <w:rPr>
          <w:sz w:val="24"/>
          <w:szCs w:val="24"/>
        </w:rPr>
        <w:t>a</w:t>
      </w:r>
      <w:r>
        <w:rPr>
          <w:spacing w:val="-3"/>
          <w:sz w:val="24"/>
          <w:szCs w:val="24"/>
        </w:rPr>
        <w:t xml:space="preserve"> </w:t>
      </w:r>
      <w:r>
        <w:rPr>
          <w:sz w:val="24"/>
          <w:szCs w:val="24"/>
        </w:rPr>
        <w:t>d</w:t>
      </w:r>
      <w:r>
        <w:rPr>
          <w:spacing w:val="-1"/>
          <w:sz w:val="24"/>
          <w:szCs w:val="24"/>
        </w:rPr>
        <w:t>a</w:t>
      </w:r>
      <w:r>
        <w:rPr>
          <w:spacing w:val="5"/>
          <w:sz w:val="24"/>
          <w:szCs w:val="24"/>
        </w:rPr>
        <w:t>t</w:t>
      </w:r>
      <w:r>
        <w:rPr>
          <w:sz w:val="24"/>
          <w:szCs w:val="24"/>
        </w:rPr>
        <w:t>a</w:t>
      </w:r>
      <w:r>
        <w:rPr>
          <w:spacing w:val="-3"/>
          <w:sz w:val="24"/>
          <w:szCs w:val="24"/>
        </w:rPr>
        <w:t xml:space="preserve"> </w:t>
      </w:r>
      <w:r>
        <w:rPr>
          <w:spacing w:val="-5"/>
          <w:sz w:val="24"/>
          <w:szCs w:val="24"/>
        </w:rPr>
        <w:t>b</w:t>
      </w:r>
      <w:r>
        <w:rPr>
          <w:spacing w:val="4"/>
          <w:sz w:val="24"/>
          <w:szCs w:val="24"/>
        </w:rPr>
        <w:t>a</w:t>
      </w:r>
      <w:r>
        <w:rPr>
          <w:spacing w:val="-5"/>
          <w:sz w:val="24"/>
          <w:szCs w:val="24"/>
        </w:rPr>
        <w:t>n</w:t>
      </w:r>
      <w:r>
        <w:rPr>
          <w:sz w:val="24"/>
          <w:szCs w:val="24"/>
        </w:rPr>
        <w:t>k</w:t>
      </w:r>
      <w:r>
        <w:rPr>
          <w:spacing w:val="-2"/>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1"/>
          <w:sz w:val="24"/>
          <w:szCs w:val="24"/>
        </w:rPr>
        <w:t>r</w:t>
      </w:r>
      <w:r>
        <w:rPr>
          <w:spacing w:val="-1"/>
          <w:sz w:val="24"/>
          <w:szCs w:val="24"/>
        </w:rPr>
        <w:t>e</w:t>
      </w:r>
      <w:r>
        <w:rPr>
          <w:sz w:val="24"/>
          <w:szCs w:val="24"/>
        </w:rPr>
        <w:t>g</w:t>
      </w:r>
      <w:r>
        <w:rPr>
          <w:spacing w:val="5"/>
          <w:sz w:val="24"/>
          <w:szCs w:val="24"/>
        </w:rPr>
        <w:t>u</w:t>
      </w:r>
      <w:r>
        <w:rPr>
          <w:spacing w:val="-4"/>
          <w:sz w:val="24"/>
          <w:szCs w:val="24"/>
        </w:rPr>
        <w:t>l</w:t>
      </w:r>
      <w:r>
        <w:rPr>
          <w:spacing w:val="13"/>
          <w:sz w:val="24"/>
          <w:szCs w:val="24"/>
        </w:rPr>
        <w:t>a</w:t>
      </w:r>
      <w:r>
        <w:rPr>
          <w:sz w:val="24"/>
          <w:szCs w:val="24"/>
        </w:rPr>
        <w:t xml:space="preserve">r </w:t>
      </w:r>
      <w:r>
        <w:rPr>
          <w:spacing w:val="-2"/>
          <w:sz w:val="24"/>
          <w:szCs w:val="24"/>
        </w:rPr>
        <w:t>s</w:t>
      </w:r>
      <w:r>
        <w:rPr>
          <w:spacing w:val="5"/>
          <w:sz w:val="24"/>
          <w:szCs w:val="24"/>
        </w:rPr>
        <w:t>t</w:t>
      </w:r>
      <w:r>
        <w:rPr>
          <w:spacing w:val="1"/>
          <w:sz w:val="24"/>
          <w:szCs w:val="24"/>
        </w:rPr>
        <w:t>r</w:t>
      </w:r>
      <w:r>
        <w:rPr>
          <w:sz w:val="24"/>
          <w:szCs w:val="24"/>
        </w:rPr>
        <w:t>u</w:t>
      </w:r>
      <w:r>
        <w:rPr>
          <w:spacing w:val="-6"/>
          <w:sz w:val="24"/>
          <w:szCs w:val="24"/>
        </w:rPr>
        <w:t>c</w:t>
      </w:r>
      <w:r>
        <w:rPr>
          <w:spacing w:val="5"/>
          <w:sz w:val="24"/>
          <w:szCs w:val="24"/>
        </w:rPr>
        <w:t>t</w:t>
      </w:r>
      <w:r>
        <w:rPr>
          <w:sz w:val="24"/>
          <w:szCs w:val="24"/>
        </w:rPr>
        <w:t>u</w:t>
      </w:r>
      <w:r>
        <w:rPr>
          <w:spacing w:val="1"/>
          <w:sz w:val="24"/>
          <w:szCs w:val="24"/>
        </w:rPr>
        <w:t>r</w:t>
      </w:r>
      <w:r>
        <w:rPr>
          <w:sz w:val="24"/>
          <w:szCs w:val="24"/>
        </w:rPr>
        <w:t>e</w:t>
      </w:r>
      <w:r>
        <w:rPr>
          <w:spacing w:val="4"/>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n</w:t>
      </w:r>
      <w:r>
        <w:rPr>
          <w:spacing w:val="5"/>
          <w:sz w:val="24"/>
          <w:szCs w:val="24"/>
        </w:rPr>
        <w:t xml:space="preserve"> 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o</w:t>
      </w:r>
      <w:r>
        <w:rPr>
          <w:spacing w:val="1"/>
          <w:sz w:val="24"/>
          <w:szCs w:val="24"/>
        </w:rPr>
        <w:t>r</w:t>
      </w:r>
      <w:r>
        <w:rPr>
          <w:sz w:val="24"/>
          <w:szCs w:val="24"/>
        </w:rPr>
        <w:t>g</w:t>
      </w:r>
      <w:r>
        <w:rPr>
          <w:spacing w:val="-1"/>
          <w:sz w:val="24"/>
          <w:szCs w:val="24"/>
        </w:rPr>
        <w:t>a</w:t>
      </w:r>
      <w:r>
        <w:rPr>
          <w:spacing w:val="-5"/>
          <w:sz w:val="24"/>
          <w:szCs w:val="24"/>
        </w:rPr>
        <w:t>n</w:t>
      </w:r>
      <w:r>
        <w:rPr>
          <w:sz w:val="24"/>
          <w:szCs w:val="24"/>
        </w:rPr>
        <w:t>s</w:t>
      </w:r>
      <w:r>
        <w:rPr>
          <w:spacing w:val="2"/>
          <w:sz w:val="24"/>
          <w:szCs w:val="24"/>
        </w:rPr>
        <w:t xml:space="preserve"> </w:t>
      </w:r>
      <w:r>
        <w:rPr>
          <w:sz w:val="24"/>
          <w:szCs w:val="24"/>
        </w:rPr>
        <w:t>to</w:t>
      </w:r>
      <w:r>
        <w:rPr>
          <w:spacing w:val="10"/>
          <w:sz w:val="24"/>
          <w:szCs w:val="24"/>
        </w:rPr>
        <w:t xml:space="preserve"> </w:t>
      </w:r>
      <w:r>
        <w:rPr>
          <w:spacing w:val="-9"/>
          <w:sz w:val="24"/>
          <w:szCs w:val="24"/>
        </w:rPr>
        <w:t>m</w:t>
      </w:r>
      <w:r>
        <w:rPr>
          <w:spacing w:val="-1"/>
          <w:sz w:val="24"/>
          <w:szCs w:val="24"/>
        </w:rPr>
        <w:t>a</w:t>
      </w:r>
      <w:r>
        <w:rPr>
          <w:spacing w:val="5"/>
          <w:sz w:val="24"/>
          <w:szCs w:val="24"/>
        </w:rPr>
        <w:t>k</w:t>
      </w:r>
      <w:r>
        <w:rPr>
          <w:sz w:val="24"/>
          <w:szCs w:val="24"/>
        </w:rPr>
        <w:t>e</w:t>
      </w:r>
      <w:r>
        <w:rPr>
          <w:spacing w:val="13"/>
          <w:sz w:val="24"/>
          <w:szCs w:val="24"/>
        </w:rPr>
        <w:t xml:space="preserve"> </w:t>
      </w:r>
      <w:r>
        <w:rPr>
          <w:spacing w:val="-9"/>
          <w:sz w:val="24"/>
          <w:szCs w:val="24"/>
        </w:rPr>
        <w:t>i</w:t>
      </w:r>
      <w:r>
        <w:rPr>
          <w:sz w:val="24"/>
          <w:szCs w:val="24"/>
        </w:rPr>
        <w:t>t</w:t>
      </w:r>
      <w:r>
        <w:rPr>
          <w:spacing w:val="14"/>
          <w:sz w:val="24"/>
          <w:szCs w:val="24"/>
        </w:rPr>
        <w:t xml:space="preserve"> </w:t>
      </w:r>
      <w:r>
        <w:rPr>
          <w:spacing w:val="-1"/>
          <w:sz w:val="24"/>
          <w:szCs w:val="24"/>
        </w:rPr>
        <w:t>e</w:t>
      </w:r>
      <w:r>
        <w:rPr>
          <w:spacing w:val="-6"/>
          <w:sz w:val="24"/>
          <w:szCs w:val="24"/>
        </w:rPr>
        <w:t>a</w:t>
      </w:r>
      <w:r>
        <w:rPr>
          <w:spacing w:val="2"/>
          <w:sz w:val="24"/>
          <w:szCs w:val="24"/>
        </w:rPr>
        <w:t>s</w:t>
      </w:r>
      <w:r>
        <w:rPr>
          <w:sz w:val="24"/>
          <w:szCs w:val="24"/>
        </w:rPr>
        <w:t>y to</w:t>
      </w:r>
      <w:r>
        <w:rPr>
          <w:spacing w:val="10"/>
          <w:sz w:val="24"/>
          <w:szCs w:val="24"/>
        </w:rPr>
        <w:t xml:space="preserve"> </w:t>
      </w:r>
      <w:r>
        <w:rPr>
          <w:spacing w:val="1"/>
          <w:sz w:val="24"/>
          <w:szCs w:val="24"/>
        </w:rPr>
        <w:t>r</w:t>
      </w:r>
      <w:r>
        <w:rPr>
          <w:spacing w:val="-1"/>
          <w:sz w:val="24"/>
          <w:szCs w:val="24"/>
        </w:rPr>
        <w:t>ec</w:t>
      </w:r>
      <w:r>
        <w:rPr>
          <w:spacing w:val="5"/>
          <w:sz w:val="24"/>
          <w:szCs w:val="24"/>
        </w:rPr>
        <w:t>o</w:t>
      </w:r>
      <w:r>
        <w:rPr>
          <w:sz w:val="24"/>
          <w:szCs w:val="24"/>
        </w:rPr>
        <w:t>g</w:t>
      </w:r>
      <w:r>
        <w:rPr>
          <w:spacing w:val="-5"/>
          <w:sz w:val="24"/>
          <w:szCs w:val="24"/>
        </w:rPr>
        <w:t>n</w:t>
      </w:r>
      <w:r>
        <w:rPr>
          <w:spacing w:val="-4"/>
          <w:sz w:val="24"/>
          <w:szCs w:val="24"/>
        </w:rPr>
        <w:t>i</w:t>
      </w:r>
      <w:r>
        <w:rPr>
          <w:spacing w:val="-1"/>
          <w:sz w:val="24"/>
          <w:szCs w:val="24"/>
        </w:rPr>
        <w:t>z</w:t>
      </w:r>
      <w:r>
        <w:rPr>
          <w:sz w:val="24"/>
          <w:szCs w:val="24"/>
        </w:rPr>
        <w:t>e</w:t>
      </w:r>
      <w:r>
        <w:rPr>
          <w:spacing w:val="8"/>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1"/>
          <w:sz w:val="24"/>
          <w:szCs w:val="24"/>
        </w:rPr>
        <w:t>a</w:t>
      </w:r>
      <w:r>
        <w:rPr>
          <w:spacing w:val="-5"/>
          <w:sz w:val="24"/>
          <w:szCs w:val="24"/>
        </w:rPr>
        <w:t>n</w:t>
      </w:r>
      <w:r>
        <w:rPr>
          <w:spacing w:val="5"/>
          <w:sz w:val="24"/>
          <w:szCs w:val="24"/>
        </w:rPr>
        <w:t>o</w:t>
      </w:r>
      <w:r>
        <w:rPr>
          <w:spacing w:val="-9"/>
          <w:sz w:val="24"/>
          <w:szCs w:val="24"/>
        </w:rPr>
        <w:t>m</w:t>
      </w:r>
      <w:r>
        <w:rPr>
          <w:spacing w:val="4"/>
          <w:sz w:val="24"/>
          <w:szCs w:val="24"/>
        </w:rPr>
        <w:t>a</w:t>
      </w:r>
      <w:r>
        <w:rPr>
          <w:sz w:val="24"/>
          <w:szCs w:val="24"/>
        </w:rPr>
        <w:t>l</w:t>
      </w:r>
      <w:r>
        <w:rPr>
          <w:spacing w:val="-4"/>
          <w:sz w:val="24"/>
          <w:szCs w:val="24"/>
        </w:rPr>
        <w:t>i</w:t>
      </w:r>
      <w:r>
        <w:rPr>
          <w:spacing w:val="4"/>
          <w:sz w:val="24"/>
          <w:szCs w:val="24"/>
        </w:rPr>
        <w:t>e</w:t>
      </w:r>
      <w:r>
        <w:rPr>
          <w:spacing w:val="-2"/>
          <w:sz w:val="24"/>
          <w:szCs w:val="24"/>
        </w:rPr>
        <w:t>s</w:t>
      </w:r>
      <w:r>
        <w:rPr>
          <w:sz w:val="24"/>
          <w:szCs w:val="24"/>
        </w:rPr>
        <w:t>.</w:t>
      </w:r>
      <w:r>
        <w:rPr>
          <w:spacing w:val="12"/>
          <w:sz w:val="24"/>
          <w:szCs w:val="24"/>
        </w:rPr>
        <w:t xml:space="preserve"> </w:t>
      </w:r>
      <w:r>
        <w:rPr>
          <w:spacing w:val="2"/>
          <w:sz w:val="24"/>
          <w:szCs w:val="24"/>
        </w:rPr>
        <w:t>T</w:t>
      </w:r>
      <w:r>
        <w:rPr>
          <w:sz w:val="24"/>
          <w:szCs w:val="24"/>
        </w:rPr>
        <w:t>h</w:t>
      </w:r>
      <w:r>
        <w:rPr>
          <w:spacing w:val="-4"/>
          <w:sz w:val="24"/>
          <w:szCs w:val="24"/>
        </w:rPr>
        <w:t>i</w:t>
      </w:r>
      <w:r>
        <w:rPr>
          <w:sz w:val="24"/>
          <w:szCs w:val="24"/>
        </w:rPr>
        <w:t>s p</w:t>
      </w:r>
      <w:r>
        <w:rPr>
          <w:spacing w:val="1"/>
          <w:sz w:val="24"/>
          <w:szCs w:val="24"/>
        </w:rPr>
        <w:t>r</w:t>
      </w:r>
      <w:r>
        <w:rPr>
          <w:spacing w:val="5"/>
          <w:sz w:val="24"/>
          <w:szCs w:val="24"/>
        </w:rPr>
        <w:t>o</w:t>
      </w:r>
      <w:r>
        <w:rPr>
          <w:spacing w:val="-1"/>
          <w:sz w:val="24"/>
          <w:szCs w:val="24"/>
        </w:rPr>
        <w:t>ce</w:t>
      </w:r>
      <w:r>
        <w:rPr>
          <w:spacing w:val="-2"/>
          <w:sz w:val="24"/>
          <w:szCs w:val="24"/>
        </w:rPr>
        <w:t>s</w:t>
      </w:r>
      <w:r>
        <w:rPr>
          <w:sz w:val="24"/>
          <w:szCs w:val="24"/>
        </w:rPr>
        <w:t>s</w:t>
      </w:r>
      <w:r>
        <w:rPr>
          <w:spacing w:val="8"/>
          <w:sz w:val="24"/>
          <w:szCs w:val="24"/>
        </w:rPr>
        <w:t xml:space="preserve"> </w:t>
      </w:r>
      <w:r>
        <w:rPr>
          <w:spacing w:val="-4"/>
          <w:sz w:val="24"/>
          <w:szCs w:val="24"/>
        </w:rPr>
        <w:t>i</w:t>
      </w:r>
      <w:r>
        <w:rPr>
          <w:spacing w:val="-5"/>
          <w:sz w:val="24"/>
          <w:szCs w:val="24"/>
        </w:rPr>
        <w:t>n</w:t>
      </w:r>
      <w:r>
        <w:rPr>
          <w:spacing w:val="4"/>
          <w:sz w:val="24"/>
          <w:szCs w:val="24"/>
        </w:rPr>
        <w:t>c</w:t>
      </w:r>
      <w:r>
        <w:rPr>
          <w:spacing w:val="-4"/>
          <w:sz w:val="24"/>
          <w:szCs w:val="24"/>
        </w:rPr>
        <w:t>l</w:t>
      </w:r>
      <w:r>
        <w:rPr>
          <w:sz w:val="24"/>
          <w:szCs w:val="24"/>
        </w:rPr>
        <w:t>ud</w:t>
      </w:r>
      <w:r>
        <w:rPr>
          <w:spacing w:val="4"/>
          <w:sz w:val="24"/>
          <w:szCs w:val="24"/>
        </w:rPr>
        <w:t>e</w:t>
      </w:r>
      <w:r>
        <w:rPr>
          <w:sz w:val="24"/>
          <w:szCs w:val="24"/>
        </w:rPr>
        <w:t>s</w:t>
      </w:r>
      <w:r>
        <w:rPr>
          <w:spacing w:val="8"/>
          <w:sz w:val="24"/>
          <w:szCs w:val="24"/>
        </w:rPr>
        <w:t xml:space="preserve"> </w:t>
      </w:r>
      <w:r>
        <w:rPr>
          <w:spacing w:val="-5"/>
          <w:sz w:val="24"/>
          <w:szCs w:val="24"/>
        </w:rPr>
        <w:t>b</w:t>
      </w:r>
      <w:r>
        <w:rPr>
          <w:spacing w:val="5"/>
          <w:sz w:val="24"/>
          <w:szCs w:val="24"/>
        </w:rPr>
        <w:t>ot</w:t>
      </w:r>
      <w:r>
        <w:rPr>
          <w:sz w:val="24"/>
          <w:szCs w:val="24"/>
        </w:rPr>
        <w:t xml:space="preserve">h </w:t>
      </w:r>
      <w:r>
        <w:rPr>
          <w:spacing w:val="5"/>
          <w:sz w:val="24"/>
          <w:szCs w:val="24"/>
        </w:rPr>
        <w:t>o</w:t>
      </w:r>
      <w:r>
        <w:rPr>
          <w:spacing w:val="1"/>
          <w:sz w:val="24"/>
          <w:szCs w:val="24"/>
        </w:rPr>
        <w:t>r</w:t>
      </w:r>
      <w:r>
        <w:rPr>
          <w:sz w:val="24"/>
          <w:szCs w:val="24"/>
        </w:rPr>
        <w:t>g</w:t>
      </w:r>
      <w:r>
        <w:rPr>
          <w:spacing w:val="-1"/>
          <w:sz w:val="24"/>
          <w:szCs w:val="24"/>
        </w:rPr>
        <w:t>a</w:t>
      </w:r>
      <w:r>
        <w:rPr>
          <w:sz w:val="24"/>
          <w:szCs w:val="24"/>
        </w:rPr>
        <w:t>n</w:t>
      </w:r>
      <w:r>
        <w:rPr>
          <w:spacing w:val="-9"/>
          <w:sz w:val="24"/>
          <w:szCs w:val="24"/>
        </w:rPr>
        <w:t>i</w:t>
      </w:r>
      <w:r>
        <w:rPr>
          <w:sz w:val="24"/>
          <w:szCs w:val="24"/>
        </w:rPr>
        <w:t>c</w:t>
      </w:r>
      <w:r>
        <w:rPr>
          <w:spacing w:val="9"/>
          <w:sz w:val="24"/>
          <w:szCs w:val="24"/>
        </w:rPr>
        <w:t xml:space="preserve"> </w:t>
      </w:r>
      <w:r>
        <w:rPr>
          <w:spacing w:val="4"/>
          <w:sz w:val="24"/>
          <w:szCs w:val="24"/>
        </w:rPr>
        <w:t>a</w:t>
      </w:r>
      <w:r>
        <w:rPr>
          <w:spacing w:val="-5"/>
          <w:sz w:val="24"/>
          <w:szCs w:val="24"/>
        </w:rPr>
        <w:t>n</w:t>
      </w:r>
      <w:r>
        <w:rPr>
          <w:sz w:val="24"/>
          <w:szCs w:val="24"/>
        </w:rPr>
        <w:t>d</w:t>
      </w:r>
      <w:r>
        <w:rPr>
          <w:spacing w:val="10"/>
          <w:sz w:val="24"/>
          <w:szCs w:val="24"/>
        </w:rPr>
        <w:t xml:space="preserve"> </w:t>
      </w:r>
      <w:r>
        <w:rPr>
          <w:spacing w:val="1"/>
          <w:sz w:val="24"/>
          <w:szCs w:val="24"/>
        </w:rPr>
        <w:t>r</w:t>
      </w:r>
      <w:r>
        <w:rPr>
          <w:spacing w:val="-1"/>
          <w:sz w:val="24"/>
          <w:szCs w:val="24"/>
        </w:rPr>
        <w:t>a</w:t>
      </w:r>
      <w:r>
        <w:rPr>
          <w:spacing w:val="5"/>
          <w:sz w:val="24"/>
          <w:szCs w:val="24"/>
        </w:rPr>
        <w:t>d</w:t>
      </w:r>
      <w:r>
        <w:rPr>
          <w:spacing w:val="-9"/>
          <w:sz w:val="24"/>
          <w:szCs w:val="24"/>
        </w:rPr>
        <w:t>i</w:t>
      </w:r>
      <w:r>
        <w:rPr>
          <w:spacing w:val="9"/>
          <w:sz w:val="24"/>
          <w:szCs w:val="24"/>
        </w:rPr>
        <w:t>o</w:t>
      </w:r>
      <w:r>
        <w:rPr>
          <w:spacing w:val="-9"/>
          <w:sz w:val="24"/>
          <w:szCs w:val="24"/>
        </w:rPr>
        <w:t>l</w:t>
      </w:r>
      <w:r>
        <w:rPr>
          <w:spacing w:val="5"/>
          <w:sz w:val="24"/>
          <w:szCs w:val="24"/>
        </w:rPr>
        <w:t>og</w:t>
      </w:r>
      <w:r>
        <w:rPr>
          <w:spacing w:val="-9"/>
          <w:sz w:val="24"/>
          <w:szCs w:val="24"/>
        </w:rPr>
        <w:t>i</w:t>
      </w:r>
      <w:r>
        <w:rPr>
          <w:spacing w:val="-1"/>
          <w:sz w:val="24"/>
          <w:szCs w:val="24"/>
        </w:rPr>
        <w:t>c</w:t>
      </w:r>
      <w:r>
        <w:rPr>
          <w:spacing w:val="4"/>
          <w:sz w:val="24"/>
          <w:szCs w:val="24"/>
        </w:rPr>
        <w:t>a</w:t>
      </w:r>
      <w:r>
        <w:rPr>
          <w:sz w:val="24"/>
          <w:szCs w:val="24"/>
        </w:rPr>
        <w:t>l</w:t>
      </w:r>
      <w:r>
        <w:rPr>
          <w:spacing w:val="5"/>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pacing w:val="-4"/>
          <w:sz w:val="24"/>
          <w:szCs w:val="24"/>
        </w:rPr>
        <w:t>i</w:t>
      </w:r>
      <w:r>
        <w:rPr>
          <w:sz w:val="24"/>
          <w:szCs w:val="24"/>
        </w:rPr>
        <w:t>ng</w:t>
      </w:r>
      <w:r>
        <w:rPr>
          <w:spacing w:val="10"/>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5"/>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10"/>
          <w:sz w:val="24"/>
          <w:szCs w:val="24"/>
        </w:rPr>
        <w:t xml:space="preserve"> </w:t>
      </w:r>
      <w:r>
        <w:rPr>
          <w:spacing w:val="4"/>
          <w:sz w:val="24"/>
          <w:szCs w:val="24"/>
        </w:rPr>
        <w:t>e</w:t>
      </w:r>
      <w:r>
        <w:rPr>
          <w:spacing w:val="-4"/>
          <w:sz w:val="24"/>
          <w:szCs w:val="24"/>
        </w:rPr>
        <w:t>l</w:t>
      </w:r>
      <w:r>
        <w:rPr>
          <w:spacing w:val="-1"/>
          <w:sz w:val="24"/>
          <w:szCs w:val="24"/>
        </w:rPr>
        <w:t>ec</w:t>
      </w:r>
      <w:r>
        <w:rPr>
          <w:spacing w:val="5"/>
          <w:sz w:val="24"/>
          <w:szCs w:val="24"/>
        </w:rPr>
        <w:t>t</w:t>
      </w:r>
      <w:r>
        <w:rPr>
          <w:spacing w:val="1"/>
          <w:sz w:val="24"/>
          <w:szCs w:val="24"/>
        </w:rPr>
        <w:t>r</w:t>
      </w:r>
      <w:r>
        <w:rPr>
          <w:spacing w:val="5"/>
          <w:sz w:val="24"/>
          <w:szCs w:val="24"/>
        </w:rPr>
        <w:t>o</w:t>
      </w:r>
      <w:r>
        <w:rPr>
          <w:spacing w:val="-9"/>
          <w:sz w:val="24"/>
          <w:szCs w:val="24"/>
        </w:rPr>
        <w:t>m</w:t>
      </w:r>
      <w:r>
        <w:rPr>
          <w:spacing w:val="-1"/>
          <w:sz w:val="24"/>
          <w:szCs w:val="24"/>
        </w:rPr>
        <w:t>a</w:t>
      </w:r>
      <w:r>
        <w:rPr>
          <w:spacing w:val="5"/>
          <w:sz w:val="24"/>
          <w:szCs w:val="24"/>
        </w:rPr>
        <w:t>g</w:t>
      </w:r>
      <w:r>
        <w:rPr>
          <w:spacing w:val="-5"/>
          <w:sz w:val="24"/>
          <w:szCs w:val="24"/>
        </w:rPr>
        <w:t>n</w:t>
      </w:r>
      <w:r>
        <w:rPr>
          <w:spacing w:val="-1"/>
          <w:sz w:val="24"/>
          <w:szCs w:val="24"/>
        </w:rPr>
        <w:t>e</w:t>
      </w:r>
      <w:r>
        <w:rPr>
          <w:spacing w:val="10"/>
          <w:sz w:val="24"/>
          <w:szCs w:val="24"/>
        </w:rPr>
        <w:t>t</w:t>
      </w:r>
      <w:r>
        <w:rPr>
          <w:spacing w:val="-4"/>
          <w:sz w:val="24"/>
          <w:szCs w:val="24"/>
        </w:rPr>
        <w:t>i</w:t>
      </w:r>
      <w:r>
        <w:rPr>
          <w:sz w:val="24"/>
          <w:szCs w:val="24"/>
        </w:rPr>
        <w:t xml:space="preserve">c </w:t>
      </w:r>
      <w:r>
        <w:rPr>
          <w:spacing w:val="-1"/>
          <w:sz w:val="24"/>
          <w:szCs w:val="24"/>
        </w:rPr>
        <w:t>e</w:t>
      </w:r>
      <w:r>
        <w:rPr>
          <w:spacing w:val="-5"/>
          <w:sz w:val="24"/>
          <w:szCs w:val="24"/>
        </w:rPr>
        <w:t>n</w:t>
      </w:r>
      <w:r>
        <w:rPr>
          <w:spacing w:val="-1"/>
          <w:sz w:val="24"/>
          <w:szCs w:val="24"/>
        </w:rPr>
        <w:t>e</w:t>
      </w:r>
      <w:r>
        <w:rPr>
          <w:spacing w:val="1"/>
          <w:sz w:val="24"/>
          <w:szCs w:val="24"/>
        </w:rPr>
        <w:t>r</w:t>
      </w:r>
      <w:r>
        <w:rPr>
          <w:spacing w:val="5"/>
          <w:sz w:val="24"/>
          <w:szCs w:val="24"/>
        </w:rPr>
        <w:t>g</w:t>
      </w:r>
      <w:r>
        <w:rPr>
          <w:spacing w:val="-4"/>
          <w:sz w:val="24"/>
          <w:szCs w:val="24"/>
        </w:rPr>
        <w:t>i</w:t>
      </w:r>
      <w:r>
        <w:rPr>
          <w:spacing w:val="4"/>
          <w:sz w:val="24"/>
          <w:szCs w:val="24"/>
        </w:rPr>
        <w:t>e</w:t>
      </w:r>
      <w:r>
        <w:rPr>
          <w:sz w:val="24"/>
          <w:szCs w:val="24"/>
        </w:rPr>
        <w:t>s</w:t>
      </w:r>
      <w:r>
        <w:rPr>
          <w:spacing w:val="3"/>
          <w:sz w:val="24"/>
          <w:szCs w:val="24"/>
        </w:rPr>
        <w:t xml:space="preserve"> </w:t>
      </w:r>
      <w:r>
        <w:rPr>
          <w:spacing w:val="1"/>
          <w:sz w:val="24"/>
          <w:szCs w:val="24"/>
        </w:rPr>
        <w:t>(X</w:t>
      </w:r>
      <w:r>
        <w:rPr>
          <w:spacing w:val="2"/>
          <w:sz w:val="24"/>
          <w:szCs w:val="24"/>
        </w:rPr>
        <w:t>-</w:t>
      </w:r>
      <w:r>
        <w:rPr>
          <w:spacing w:val="1"/>
          <w:sz w:val="24"/>
          <w:szCs w:val="24"/>
        </w:rPr>
        <w:t>r</w:t>
      </w:r>
      <w:r>
        <w:rPr>
          <w:spacing w:val="-1"/>
          <w:sz w:val="24"/>
          <w:szCs w:val="24"/>
        </w:rPr>
        <w:t>a</w:t>
      </w:r>
      <w:r>
        <w:rPr>
          <w:spacing w:val="-10"/>
          <w:sz w:val="24"/>
          <w:szCs w:val="24"/>
        </w:rPr>
        <w:t>y</w:t>
      </w:r>
      <w:r>
        <w:rPr>
          <w:sz w:val="24"/>
          <w:szCs w:val="24"/>
        </w:rPr>
        <w:t>s</w:t>
      </w:r>
      <w:r>
        <w:rPr>
          <w:spacing w:val="3"/>
          <w:sz w:val="24"/>
          <w:szCs w:val="24"/>
        </w:rPr>
        <w:t xml:space="preserve"> </w:t>
      </w:r>
      <w:r>
        <w:rPr>
          <w:spacing w:val="4"/>
          <w:sz w:val="24"/>
          <w:szCs w:val="24"/>
        </w:rPr>
        <w:t>a</w:t>
      </w:r>
      <w:r>
        <w:rPr>
          <w:spacing w:val="-5"/>
          <w:sz w:val="24"/>
          <w:szCs w:val="24"/>
        </w:rPr>
        <w:t>n</w:t>
      </w:r>
      <w:r>
        <w:rPr>
          <w:sz w:val="24"/>
          <w:szCs w:val="24"/>
        </w:rPr>
        <w:t>d</w:t>
      </w:r>
      <w:r>
        <w:rPr>
          <w:spacing w:val="5"/>
          <w:sz w:val="24"/>
          <w:szCs w:val="24"/>
        </w:rPr>
        <w:t xml:space="preserve"> </w:t>
      </w:r>
      <w:r>
        <w:rPr>
          <w:sz w:val="24"/>
          <w:szCs w:val="24"/>
        </w:rPr>
        <w:t>g</w:t>
      </w:r>
      <w:r>
        <w:rPr>
          <w:spacing w:val="4"/>
          <w:sz w:val="24"/>
          <w:szCs w:val="24"/>
        </w:rPr>
        <w:t>a</w:t>
      </w:r>
      <w:r>
        <w:rPr>
          <w:spacing w:val="-4"/>
          <w:sz w:val="24"/>
          <w:szCs w:val="24"/>
        </w:rPr>
        <w:t>mm</w:t>
      </w:r>
      <w:r>
        <w:rPr>
          <w:spacing w:val="-1"/>
          <w:sz w:val="24"/>
          <w:szCs w:val="24"/>
        </w:rPr>
        <w:t>a</w:t>
      </w:r>
      <w:r>
        <w:rPr>
          <w:spacing w:val="1"/>
          <w:sz w:val="24"/>
          <w:szCs w:val="24"/>
        </w:rPr>
        <w:t>)</w:t>
      </w:r>
      <w:r>
        <w:rPr>
          <w:sz w:val="24"/>
          <w:szCs w:val="24"/>
        </w:rPr>
        <w:t>,</w:t>
      </w:r>
      <w:r>
        <w:rPr>
          <w:spacing w:val="7"/>
          <w:sz w:val="24"/>
          <w:szCs w:val="24"/>
        </w:rPr>
        <w:t xml:space="preserve"> </w:t>
      </w:r>
      <w:r>
        <w:rPr>
          <w:spacing w:val="-7"/>
          <w:sz w:val="24"/>
          <w:szCs w:val="24"/>
        </w:rPr>
        <w:t>s</w:t>
      </w:r>
      <w:r>
        <w:rPr>
          <w:spacing w:val="5"/>
          <w:sz w:val="24"/>
          <w:szCs w:val="24"/>
        </w:rPr>
        <w:t>o</w:t>
      </w:r>
      <w:r>
        <w:rPr>
          <w:spacing w:val="-5"/>
          <w:sz w:val="24"/>
          <w:szCs w:val="24"/>
        </w:rPr>
        <w:t>n</w:t>
      </w:r>
      <w:r>
        <w:rPr>
          <w:spacing w:val="5"/>
          <w:sz w:val="24"/>
          <w:szCs w:val="24"/>
        </w:rPr>
        <w:t>o</w:t>
      </w:r>
      <w:r>
        <w:rPr>
          <w:sz w:val="24"/>
          <w:szCs w:val="24"/>
        </w:rPr>
        <w:t>g</w:t>
      </w:r>
      <w:r>
        <w:rPr>
          <w:spacing w:val="1"/>
          <w:sz w:val="24"/>
          <w:szCs w:val="24"/>
        </w:rPr>
        <w:t>r</w:t>
      </w:r>
      <w:r>
        <w:rPr>
          <w:spacing w:val="-1"/>
          <w:sz w:val="24"/>
          <w:szCs w:val="24"/>
        </w:rPr>
        <w:t>a</w:t>
      </w:r>
      <w:r>
        <w:rPr>
          <w:sz w:val="24"/>
          <w:szCs w:val="24"/>
        </w:rPr>
        <w:t>ph</w:t>
      </w:r>
      <w:r>
        <w:rPr>
          <w:spacing w:val="-10"/>
          <w:sz w:val="24"/>
          <w:szCs w:val="24"/>
        </w:rPr>
        <w:t>y</w:t>
      </w:r>
      <w:r>
        <w:rPr>
          <w:sz w:val="24"/>
          <w:szCs w:val="24"/>
        </w:rPr>
        <w:t>,</w:t>
      </w:r>
      <w:r>
        <w:rPr>
          <w:spacing w:val="12"/>
          <w:sz w:val="24"/>
          <w:szCs w:val="24"/>
        </w:rPr>
        <w:t xml:space="preserve"> </w:t>
      </w:r>
      <w:r>
        <w:rPr>
          <w:spacing w:val="-9"/>
          <w:sz w:val="24"/>
          <w:szCs w:val="24"/>
        </w:rPr>
        <w:t>m</w:t>
      </w:r>
      <w:r>
        <w:rPr>
          <w:spacing w:val="-1"/>
          <w:sz w:val="24"/>
          <w:szCs w:val="24"/>
        </w:rPr>
        <w:t>a</w:t>
      </w:r>
      <w:r>
        <w:rPr>
          <w:spacing w:val="5"/>
          <w:sz w:val="24"/>
          <w:szCs w:val="24"/>
        </w:rPr>
        <w:t>g</w:t>
      </w:r>
      <w:r>
        <w:rPr>
          <w:spacing w:val="-5"/>
          <w:sz w:val="24"/>
          <w:szCs w:val="24"/>
        </w:rPr>
        <w:t>n</w:t>
      </w:r>
      <w:r>
        <w:rPr>
          <w:spacing w:val="4"/>
          <w:sz w:val="24"/>
          <w:szCs w:val="24"/>
        </w:rPr>
        <w:t>e</w:t>
      </w:r>
      <w:r>
        <w:rPr>
          <w:spacing w:val="5"/>
          <w:sz w:val="24"/>
          <w:szCs w:val="24"/>
        </w:rPr>
        <w:t>t</w:t>
      </w:r>
      <w:r>
        <w:rPr>
          <w:spacing w:val="-9"/>
          <w:sz w:val="24"/>
          <w:szCs w:val="24"/>
        </w:rPr>
        <w:t>i</w:t>
      </w:r>
      <w:r>
        <w:rPr>
          <w:spacing w:val="-1"/>
          <w:sz w:val="24"/>
          <w:szCs w:val="24"/>
        </w:rPr>
        <w:t>c</w:t>
      </w:r>
      <w:r>
        <w:rPr>
          <w:sz w:val="24"/>
          <w:szCs w:val="24"/>
        </w:rPr>
        <w:t>,</w:t>
      </w:r>
      <w:r>
        <w:rPr>
          <w:spacing w:val="7"/>
          <w:sz w:val="24"/>
          <w:szCs w:val="24"/>
        </w:rPr>
        <w:t xml:space="preserve"> </w:t>
      </w:r>
      <w:r>
        <w:rPr>
          <w:spacing w:val="-2"/>
          <w:sz w:val="24"/>
          <w:szCs w:val="24"/>
        </w:rPr>
        <w:t>s</w:t>
      </w:r>
      <w:r>
        <w:rPr>
          <w:spacing w:val="-1"/>
          <w:sz w:val="24"/>
          <w:szCs w:val="24"/>
        </w:rPr>
        <w:t>c</w:t>
      </w:r>
      <w:r>
        <w:rPr>
          <w:spacing w:val="5"/>
          <w:sz w:val="24"/>
          <w:szCs w:val="24"/>
        </w:rPr>
        <w:t>o</w:t>
      </w:r>
      <w:r>
        <w:rPr>
          <w:sz w:val="24"/>
          <w:szCs w:val="24"/>
        </w:rPr>
        <w:t>p</w:t>
      </w:r>
      <w:r>
        <w:rPr>
          <w:spacing w:val="-1"/>
          <w:sz w:val="24"/>
          <w:szCs w:val="24"/>
        </w:rPr>
        <w:t>e</w:t>
      </w:r>
      <w:r>
        <w:rPr>
          <w:spacing w:val="-2"/>
          <w:sz w:val="24"/>
          <w:szCs w:val="24"/>
        </w:rPr>
        <w:t>s</w:t>
      </w:r>
      <w:r>
        <w:rPr>
          <w:sz w:val="24"/>
          <w:szCs w:val="24"/>
        </w:rPr>
        <w:t>,</w:t>
      </w:r>
      <w:r>
        <w:rPr>
          <w:spacing w:val="2"/>
          <w:sz w:val="24"/>
          <w:szCs w:val="24"/>
        </w:rPr>
        <w:t xml:space="preserve"> </w:t>
      </w:r>
      <w:r>
        <w:rPr>
          <w:spacing w:val="-1"/>
          <w:sz w:val="24"/>
          <w:szCs w:val="24"/>
        </w:rPr>
        <w:t>a</w:t>
      </w:r>
      <w:r>
        <w:rPr>
          <w:spacing w:val="-5"/>
          <w:sz w:val="24"/>
          <w:szCs w:val="24"/>
        </w:rPr>
        <w:t>n</w:t>
      </w:r>
      <w:r>
        <w:rPr>
          <w:sz w:val="24"/>
          <w:szCs w:val="24"/>
        </w:rPr>
        <w:t>d</w:t>
      </w:r>
      <w:r>
        <w:rPr>
          <w:spacing w:val="5"/>
          <w:sz w:val="24"/>
          <w:szCs w:val="24"/>
        </w:rPr>
        <w:t xml:space="preserve"> t</w:t>
      </w:r>
      <w:r>
        <w:rPr>
          <w:spacing w:val="-5"/>
          <w:sz w:val="24"/>
          <w:szCs w:val="24"/>
        </w:rPr>
        <w:t>h</w:t>
      </w:r>
      <w:r>
        <w:rPr>
          <w:spacing w:val="-1"/>
          <w:sz w:val="24"/>
          <w:szCs w:val="24"/>
        </w:rPr>
        <w:t>e</w:t>
      </w:r>
      <w:r>
        <w:rPr>
          <w:spacing w:val="1"/>
          <w:sz w:val="24"/>
          <w:szCs w:val="24"/>
        </w:rPr>
        <w:t>r</w:t>
      </w:r>
      <w:r>
        <w:rPr>
          <w:spacing w:val="-9"/>
          <w:sz w:val="24"/>
          <w:szCs w:val="24"/>
        </w:rPr>
        <w:t>m</w:t>
      </w:r>
      <w:r>
        <w:rPr>
          <w:spacing w:val="4"/>
          <w:sz w:val="24"/>
          <w:szCs w:val="24"/>
        </w:rPr>
        <w:t>a</w:t>
      </w:r>
      <w:r>
        <w:rPr>
          <w:sz w:val="24"/>
          <w:szCs w:val="24"/>
        </w:rPr>
        <w:t xml:space="preserve">l </w:t>
      </w:r>
      <w:r>
        <w:rPr>
          <w:spacing w:val="4"/>
          <w:sz w:val="24"/>
          <w:szCs w:val="24"/>
        </w:rPr>
        <w:t>a</w:t>
      </w:r>
      <w:r>
        <w:rPr>
          <w:spacing w:val="-5"/>
          <w:sz w:val="24"/>
          <w:szCs w:val="24"/>
        </w:rPr>
        <w:t>n</w:t>
      </w:r>
      <w:r>
        <w:rPr>
          <w:sz w:val="24"/>
          <w:szCs w:val="24"/>
        </w:rPr>
        <w:t>d</w:t>
      </w:r>
      <w:r>
        <w:rPr>
          <w:spacing w:val="10"/>
          <w:sz w:val="24"/>
          <w:szCs w:val="24"/>
        </w:rPr>
        <w:t xml:space="preserve"> </w:t>
      </w:r>
      <w:r>
        <w:rPr>
          <w:spacing w:val="-9"/>
          <w:sz w:val="24"/>
          <w:szCs w:val="24"/>
        </w:rPr>
        <w:t>i</w:t>
      </w:r>
      <w:r>
        <w:rPr>
          <w:spacing w:val="-2"/>
          <w:sz w:val="24"/>
          <w:szCs w:val="24"/>
        </w:rPr>
        <w:t>s</w:t>
      </w:r>
      <w:r>
        <w:rPr>
          <w:spacing w:val="5"/>
          <w:sz w:val="24"/>
          <w:szCs w:val="24"/>
        </w:rPr>
        <w:t>o</w:t>
      </w:r>
      <w:r>
        <w:rPr>
          <w:sz w:val="24"/>
          <w:szCs w:val="24"/>
        </w:rPr>
        <w:t>t</w:t>
      </w:r>
      <w:r>
        <w:rPr>
          <w:spacing w:val="5"/>
          <w:sz w:val="24"/>
          <w:szCs w:val="24"/>
        </w:rPr>
        <w:t>o</w:t>
      </w:r>
      <w:r>
        <w:rPr>
          <w:sz w:val="24"/>
          <w:szCs w:val="24"/>
        </w:rPr>
        <w:t>pe i</w:t>
      </w:r>
      <w:r>
        <w:rPr>
          <w:spacing w:val="-4"/>
          <w:sz w:val="24"/>
          <w:szCs w:val="24"/>
        </w:rPr>
        <w:t>m</w:t>
      </w:r>
      <w:r>
        <w:rPr>
          <w:spacing w:val="-1"/>
          <w:sz w:val="24"/>
          <w:szCs w:val="24"/>
        </w:rPr>
        <w:t>a</w:t>
      </w:r>
      <w:r>
        <w:rPr>
          <w:spacing w:val="5"/>
          <w:sz w:val="24"/>
          <w:szCs w:val="24"/>
        </w:rPr>
        <w:t>g</w:t>
      </w:r>
      <w:r>
        <w:rPr>
          <w:spacing w:val="-4"/>
          <w:sz w:val="24"/>
          <w:szCs w:val="24"/>
        </w:rPr>
        <w:t>i</w:t>
      </w:r>
      <w:r>
        <w:rPr>
          <w:sz w:val="24"/>
          <w:szCs w:val="24"/>
        </w:rPr>
        <w:t>ng.</w:t>
      </w:r>
      <w:r>
        <w:rPr>
          <w:spacing w:val="7"/>
          <w:sz w:val="24"/>
          <w:szCs w:val="24"/>
        </w:rPr>
        <w:t xml:space="preserve"> </w:t>
      </w:r>
      <w:r>
        <w:rPr>
          <w:spacing w:val="2"/>
          <w:sz w:val="24"/>
          <w:szCs w:val="24"/>
        </w:rPr>
        <w:t>T</w:t>
      </w:r>
      <w:r>
        <w:rPr>
          <w:spacing w:val="-5"/>
          <w:sz w:val="24"/>
          <w:szCs w:val="24"/>
        </w:rPr>
        <w:t>h</w:t>
      </w:r>
      <w:r>
        <w:rPr>
          <w:spacing w:val="-1"/>
          <w:sz w:val="24"/>
          <w:szCs w:val="24"/>
        </w:rPr>
        <w:t>e</w:t>
      </w:r>
      <w:r>
        <w:rPr>
          <w:spacing w:val="1"/>
          <w:sz w:val="24"/>
          <w:szCs w:val="24"/>
        </w:rPr>
        <w:t>r</w:t>
      </w:r>
      <w:r>
        <w:rPr>
          <w:sz w:val="24"/>
          <w:szCs w:val="24"/>
        </w:rPr>
        <w:t>e</w:t>
      </w:r>
      <w:r>
        <w:rPr>
          <w:spacing w:val="4"/>
          <w:sz w:val="24"/>
          <w:szCs w:val="24"/>
        </w:rPr>
        <w:t xml:space="preserve"> </w:t>
      </w:r>
      <w:r>
        <w:rPr>
          <w:spacing w:val="-1"/>
          <w:sz w:val="24"/>
          <w:szCs w:val="24"/>
        </w:rPr>
        <w:t>a</w:t>
      </w:r>
      <w:r>
        <w:rPr>
          <w:spacing w:val="1"/>
          <w:sz w:val="24"/>
          <w:szCs w:val="24"/>
        </w:rPr>
        <w:t>r</w:t>
      </w:r>
      <w:r>
        <w:rPr>
          <w:sz w:val="24"/>
          <w:szCs w:val="24"/>
        </w:rPr>
        <w:t>e</w:t>
      </w:r>
      <w:r>
        <w:rPr>
          <w:spacing w:val="9"/>
          <w:sz w:val="24"/>
          <w:szCs w:val="24"/>
        </w:rPr>
        <w:t xml:space="preserve"> </w:t>
      </w:r>
      <w:r>
        <w:rPr>
          <w:spacing w:val="-9"/>
          <w:sz w:val="24"/>
          <w:szCs w:val="24"/>
        </w:rPr>
        <w:t>m</w:t>
      </w:r>
      <w:r>
        <w:rPr>
          <w:spacing w:val="4"/>
          <w:sz w:val="24"/>
          <w:szCs w:val="24"/>
        </w:rPr>
        <w:t>a</w:t>
      </w:r>
      <w:r>
        <w:rPr>
          <w:sz w:val="24"/>
          <w:szCs w:val="24"/>
        </w:rPr>
        <w:t xml:space="preserve">ny </w:t>
      </w:r>
      <w:r>
        <w:rPr>
          <w:spacing w:val="5"/>
          <w:sz w:val="24"/>
          <w:szCs w:val="24"/>
        </w:rPr>
        <w:t>ot</w:t>
      </w:r>
      <w:r>
        <w:rPr>
          <w:spacing w:val="-5"/>
          <w:sz w:val="24"/>
          <w:szCs w:val="24"/>
        </w:rPr>
        <w:t>h</w:t>
      </w:r>
      <w:r>
        <w:rPr>
          <w:spacing w:val="-1"/>
          <w:sz w:val="24"/>
          <w:szCs w:val="24"/>
        </w:rPr>
        <w:t>e</w:t>
      </w:r>
      <w:r>
        <w:rPr>
          <w:sz w:val="24"/>
          <w:szCs w:val="24"/>
        </w:rPr>
        <w:t>r</w:t>
      </w:r>
      <w:r>
        <w:rPr>
          <w:spacing w:val="2"/>
          <w:sz w:val="24"/>
          <w:szCs w:val="24"/>
        </w:rPr>
        <w:t xml:space="preserve"> </w:t>
      </w:r>
      <w:r>
        <w:rPr>
          <w:spacing w:val="5"/>
          <w:sz w:val="24"/>
          <w:szCs w:val="24"/>
        </w:rPr>
        <w:t>t</w:t>
      </w:r>
      <w:r>
        <w:rPr>
          <w:spacing w:val="-1"/>
          <w:sz w:val="24"/>
          <w:szCs w:val="24"/>
        </w:rPr>
        <w:t>ec</w:t>
      </w:r>
      <w:r>
        <w:rPr>
          <w:sz w:val="24"/>
          <w:szCs w:val="24"/>
        </w:rPr>
        <w:t>h</w:t>
      </w:r>
      <w:r>
        <w:rPr>
          <w:spacing w:val="-5"/>
          <w:sz w:val="24"/>
          <w:szCs w:val="24"/>
        </w:rPr>
        <w:t>n</w:t>
      </w:r>
      <w:r>
        <w:rPr>
          <w:spacing w:val="9"/>
          <w:sz w:val="24"/>
          <w:szCs w:val="24"/>
        </w:rPr>
        <w:t>o</w:t>
      </w:r>
      <w:r>
        <w:rPr>
          <w:spacing w:val="-9"/>
          <w:sz w:val="24"/>
          <w:szCs w:val="24"/>
        </w:rPr>
        <w:t>l</w:t>
      </w:r>
      <w:r>
        <w:rPr>
          <w:spacing w:val="5"/>
          <w:sz w:val="24"/>
          <w:szCs w:val="24"/>
        </w:rPr>
        <w:t>og</w:t>
      </w:r>
      <w:r>
        <w:rPr>
          <w:spacing w:val="-9"/>
          <w:sz w:val="24"/>
          <w:szCs w:val="24"/>
        </w:rPr>
        <w:t>i</w:t>
      </w:r>
      <w:r>
        <w:rPr>
          <w:spacing w:val="-1"/>
          <w:sz w:val="24"/>
          <w:szCs w:val="24"/>
        </w:rPr>
        <w:t>e</w:t>
      </w:r>
      <w:r>
        <w:rPr>
          <w:sz w:val="24"/>
          <w:szCs w:val="24"/>
        </w:rPr>
        <w:t>s</w:t>
      </w:r>
      <w:r>
        <w:rPr>
          <w:spacing w:val="3"/>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5"/>
          <w:sz w:val="24"/>
          <w:szCs w:val="24"/>
        </w:rPr>
        <w:t xml:space="preserve"> </w:t>
      </w:r>
      <w:r>
        <w:rPr>
          <w:sz w:val="24"/>
          <w:szCs w:val="24"/>
        </w:rPr>
        <w:t>to</w:t>
      </w:r>
      <w:r>
        <w:rPr>
          <w:spacing w:val="5"/>
          <w:sz w:val="24"/>
          <w:szCs w:val="24"/>
        </w:rPr>
        <w:t xml:space="preserve"> </w:t>
      </w:r>
      <w:r>
        <w:rPr>
          <w:spacing w:val="1"/>
          <w:sz w:val="24"/>
          <w:szCs w:val="24"/>
        </w:rPr>
        <w:t>r</w:t>
      </w:r>
      <w:r>
        <w:rPr>
          <w:spacing w:val="-1"/>
          <w:sz w:val="24"/>
          <w:szCs w:val="24"/>
        </w:rPr>
        <w:t>ec</w:t>
      </w:r>
      <w:r>
        <w:rPr>
          <w:sz w:val="24"/>
          <w:szCs w:val="24"/>
        </w:rPr>
        <w:t>o</w:t>
      </w:r>
      <w:r>
        <w:rPr>
          <w:spacing w:val="1"/>
          <w:sz w:val="24"/>
          <w:szCs w:val="24"/>
        </w:rPr>
        <w:t>r</w:t>
      </w:r>
      <w:r>
        <w:rPr>
          <w:sz w:val="24"/>
          <w:szCs w:val="24"/>
        </w:rPr>
        <w:t>d</w:t>
      </w:r>
      <w:r>
        <w:rPr>
          <w:spacing w:val="5"/>
          <w:sz w:val="24"/>
          <w:szCs w:val="24"/>
        </w:rPr>
        <w:t xml:space="preserve"> </w:t>
      </w:r>
      <w:r>
        <w:rPr>
          <w:spacing w:val="-4"/>
          <w:sz w:val="24"/>
          <w:szCs w:val="24"/>
        </w:rPr>
        <w:t>i</w:t>
      </w:r>
      <w:r>
        <w:rPr>
          <w:sz w:val="24"/>
          <w:szCs w:val="24"/>
        </w:rPr>
        <w:t>n</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 xml:space="preserve">n </w:t>
      </w:r>
      <w:r>
        <w:rPr>
          <w:spacing w:val="4"/>
          <w:sz w:val="24"/>
          <w:szCs w:val="24"/>
        </w:rPr>
        <w:t>a</w:t>
      </w:r>
      <w:r>
        <w:rPr>
          <w:spacing w:val="-5"/>
          <w:sz w:val="24"/>
          <w:szCs w:val="24"/>
        </w:rPr>
        <w:t>b</w:t>
      </w:r>
      <w:r>
        <w:rPr>
          <w:spacing w:val="5"/>
          <w:sz w:val="24"/>
          <w:szCs w:val="24"/>
        </w:rPr>
        <w:t>o</w:t>
      </w:r>
      <w:r>
        <w:rPr>
          <w:sz w:val="24"/>
          <w:szCs w:val="24"/>
        </w:rPr>
        <w:t>ut</w:t>
      </w:r>
      <w:r>
        <w:rPr>
          <w:spacing w:val="5"/>
          <w:sz w:val="24"/>
          <w:szCs w:val="24"/>
        </w:rPr>
        <w:t xml:space="preserve"> t</w:t>
      </w:r>
      <w:r>
        <w:rPr>
          <w:spacing w:val="-5"/>
          <w:sz w:val="24"/>
          <w:szCs w:val="24"/>
        </w:rPr>
        <w:t>h</w:t>
      </w:r>
      <w:r>
        <w:rPr>
          <w:sz w:val="24"/>
          <w:szCs w:val="24"/>
        </w:rPr>
        <w:t xml:space="preserve">e </w:t>
      </w:r>
      <w:r>
        <w:rPr>
          <w:spacing w:val="-9"/>
          <w:sz w:val="24"/>
          <w:szCs w:val="24"/>
        </w:rPr>
        <w:t>l</w:t>
      </w:r>
      <w:r>
        <w:rPr>
          <w:spacing w:val="5"/>
          <w:sz w:val="24"/>
          <w:szCs w:val="24"/>
        </w:rPr>
        <w:t>o</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4"/>
          <w:sz w:val="24"/>
          <w:szCs w:val="24"/>
        </w:rPr>
        <w:t>a</w:t>
      </w:r>
      <w:r>
        <w:rPr>
          <w:spacing w:val="-5"/>
          <w:sz w:val="24"/>
          <w:szCs w:val="24"/>
        </w:rPr>
        <w:t>n</w:t>
      </w:r>
      <w:r>
        <w:rPr>
          <w:sz w:val="24"/>
          <w:szCs w:val="24"/>
        </w:rPr>
        <w:t>d</w:t>
      </w:r>
      <w:r>
        <w:rPr>
          <w:spacing w:val="21"/>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5"/>
          <w:sz w:val="24"/>
          <w:szCs w:val="24"/>
        </w:rPr>
        <w:t>o</w:t>
      </w:r>
      <w:r>
        <w:rPr>
          <w:sz w:val="24"/>
          <w:szCs w:val="24"/>
        </w:rPr>
        <w:t>f</w:t>
      </w:r>
      <w:r>
        <w:rPr>
          <w:spacing w:val="9"/>
          <w:sz w:val="24"/>
          <w:szCs w:val="24"/>
        </w:rPr>
        <w:t xml:space="preserve"> </w:t>
      </w:r>
      <w:r>
        <w:rPr>
          <w:spacing w:val="5"/>
          <w:sz w:val="24"/>
          <w:szCs w:val="24"/>
        </w:rPr>
        <w:t>t</w:t>
      </w:r>
      <w:r>
        <w:rPr>
          <w:spacing w:val="-5"/>
          <w:sz w:val="24"/>
          <w:szCs w:val="24"/>
        </w:rPr>
        <w:t>h</w:t>
      </w:r>
      <w:r>
        <w:rPr>
          <w:sz w:val="24"/>
          <w:szCs w:val="24"/>
        </w:rPr>
        <w:t>e</w:t>
      </w:r>
      <w:r>
        <w:rPr>
          <w:spacing w:val="16"/>
          <w:sz w:val="24"/>
          <w:szCs w:val="24"/>
        </w:rPr>
        <w:t xml:space="preserve"> </w:t>
      </w:r>
      <w:r>
        <w:rPr>
          <w:spacing w:val="-5"/>
          <w:sz w:val="24"/>
          <w:szCs w:val="24"/>
        </w:rPr>
        <w:t>b</w:t>
      </w:r>
      <w:r>
        <w:rPr>
          <w:spacing w:val="5"/>
          <w:sz w:val="24"/>
          <w:szCs w:val="24"/>
        </w:rPr>
        <w:t>od</w:t>
      </w:r>
      <w:r>
        <w:rPr>
          <w:spacing w:val="-10"/>
          <w:sz w:val="24"/>
          <w:szCs w:val="24"/>
        </w:rPr>
        <w:t>y</w:t>
      </w:r>
      <w:r>
        <w:rPr>
          <w:sz w:val="24"/>
          <w:szCs w:val="24"/>
        </w:rPr>
        <w:t>.</w:t>
      </w:r>
      <w:r>
        <w:rPr>
          <w:spacing w:val="19"/>
          <w:sz w:val="24"/>
          <w:szCs w:val="24"/>
        </w:rPr>
        <w:t xml:space="preserve"> </w:t>
      </w:r>
      <w:r>
        <w:rPr>
          <w:spacing w:val="2"/>
          <w:sz w:val="24"/>
          <w:szCs w:val="24"/>
        </w:rPr>
        <w:t>T</w:t>
      </w:r>
      <w:r>
        <w:rPr>
          <w:spacing w:val="-5"/>
          <w:sz w:val="24"/>
          <w:szCs w:val="24"/>
        </w:rPr>
        <w:t>h</w:t>
      </w:r>
      <w:r>
        <w:rPr>
          <w:spacing w:val="5"/>
          <w:sz w:val="24"/>
          <w:szCs w:val="24"/>
        </w:rPr>
        <w:t>o</w:t>
      </w:r>
      <w:r>
        <w:rPr>
          <w:spacing w:val="-2"/>
          <w:sz w:val="24"/>
          <w:szCs w:val="24"/>
        </w:rPr>
        <w:t>s</w:t>
      </w:r>
      <w:r>
        <w:rPr>
          <w:sz w:val="24"/>
          <w:szCs w:val="24"/>
        </w:rPr>
        <w:t>e</w:t>
      </w:r>
      <w:r>
        <w:rPr>
          <w:spacing w:val="11"/>
          <w:sz w:val="24"/>
          <w:szCs w:val="24"/>
        </w:rPr>
        <w:t xml:space="preserve"> </w:t>
      </w:r>
      <w:r>
        <w:rPr>
          <w:spacing w:val="5"/>
          <w:sz w:val="24"/>
          <w:szCs w:val="24"/>
        </w:rPr>
        <w:t>t</w:t>
      </w:r>
      <w:r>
        <w:rPr>
          <w:spacing w:val="-1"/>
          <w:sz w:val="24"/>
          <w:szCs w:val="24"/>
        </w:rPr>
        <w:t>ec</w:t>
      </w:r>
      <w:r>
        <w:rPr>
          <w:sz w:val="24"/>
          <w:szCs w:val="24"/>
        </w:rPr>
        <w:t>hn</w:t>
      </w:r>
      <w:r>
        <w:rPr>
          <w:spacing w:val="-9"/>
          <w:sz w:val="24"/>
          <w:szCs w:val="24"/>
        </w:rPr>
        <w:t>i</w:t>
      </w:r>
      <w:r>
        <w:rPr>
          <w:sz w:val="24"/>
          <w:szCs w:val="24"/>
        </w:rPr>
        <w:t>q</w:t>
      </w:r>
      <w:r>
        <w:rPr>
          <w:spacing w:val="5"/>
          <w:sz w:val="24"/>
          <w:szCs w:val="24"/>
        </w:rPr>
        <w:t>u</w:t>
      </w:r>
      <w:r>
        <w:rPr>
          <w:spacing w:val="-1"/>
          <w:sz w:val="24"/>
          <w:szCs w:val="24"/>
        </w:rPr>
        <w:t>e</w:t>
      </w:r>
      <w:r>
        <w:rPr>
          <w:sz w:val="24"/>
          <w:szCs w:val="24"/>
        </w:rPr>
        <w:t>s</w:t>
      </w:r>
      <w:r>
        <w:rPr>
          <w:spacing w:val="14"/>
          <w:sz w:val="24"/>
          <w:szCs w:val="24"/>
        </w:rPr>
        <w:t xml:space="preserve"> </w:t>
      </w:r>
      <w:r>
        <w:rPr>
          <w:spacing w:val="-5"/>
          <w:sz w:val="24"/>
          <w:szCs w:val="24"/>
        </w:rPr>
        <w:t>h</w:t>
      </w:r>
      <w:r>
        <w:rPr>
          <w:spacing w:val="4"/>
          <w:sz w:val="24"/>
          <w:szCs w:val="24"/>
        </w:rPr>
        <w:t>a</w:t>
      </w:r>
      <w:r>
        <w:rPr>
          <w:spacing w:val="-5"/>
          <w:sz w:val="24"/>
          <w:szCs w:val="24"/>
        </w:rPr>
        <w:t>v</w:t>
      </w:r>
      <w:r>
        <w:rPr>
          <w:sz w:val="24"/>
          <w:szCs w:val="24"/>
        </w:rPr>
        <w:t>e</w:t>
      </w:r>
      <w:r>
        <w:rPr>
          <w:spacing w:val="20"/>
          <w:sz w:val="24"/>
          <w:szCs w:val="24"/>
        </w:rPr>
        <w:t xml:space="preserve"> </w:t>
      </w:r>
      <w:r>
        <w:rPr>
          <w:spacing w:val="-4"/>
          <w:sz w:val="24"/>
          <w:szCs w:val="24"/>
        </w:rPr>
        <w:t>m</w:t>
      </w:r>
      <w:r>
        <w:rPr>
          <w:spacing w:val="4"/>
          <w:sz w:val="24"/>
          <w:szCs w:val="24"/>
        </w:rPr>
        <w:t>a</w:t>
      </w:r>
      <w:r>
        <w:rPr>
          <w:sz w:val="24"/>
          <w:szCs w:val="24"/>
        </w:rPr>
        <w:t>ny</w:t>
      </w:r>
      <w:r>
        <w:rPr>
          <w:spacing w:val="12"/>
          <w:sz w:val="24"/>
          <w:szCs w:val="24"/>
        </w:rPr>
        <w:t xml:space="preserve"> </w:t>
      </w:r>
      <w:r>
        <w:rPr>
          <w:sz w:val="24"/>
          <w:szCs w:val="24"/>
        </w:rPr>
        <w:t>l</w:t>
      </w:r>
      <w:r>
        <w:rPr>
          <w:spacing w:val="1"/>
          <w:sz w:val="24"/>
          <w:szCs w:val="24"/>
        </w:rPr>
        <w:t>i</w:t>
      </w:r>
      <w:r>
        <w:rPr>
          <w:sz w:val="24"/>
          <w:szCs w:val="24"/>
        </w:rPr>
        <w:t>m</w:t>
      </w:r>
      <w:r>
        <w:rPr>
          <w:spacing w:val="-9"/>
          <w:sz w:val="24"/>
          <w:szCs w:val="24"/>
        </w:rPr>
        <w:t>i</w:t>
      </w:r>
      <w:r>
        <w:rPr>
          <w:spacing w:val="5"/>
          <w:sz w:val="24"/>
          <w:szCs w:val="24"/>
        </w:rPr>
        <w:t>t</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14"/>
          <w:sz w:val="24"/>
          <w:szCs w:val="24"/>
        </w:rPr>
        <w:t xml:space="preserve"> </w:t>
      </w:r>
      <w:r>
        <w:rPr>
          <w:spacing w:val="-1"/>
          <w:sz w:val="24"/>
          <w:szCs w:val="24"/>
        </w:rPr>
        <w:t>c</w:t>
      </w:r>
      <w:r>
        <w:rPr>
          <w:spacing w:val="9"/>
          <w:sz w:val="24"/>
          <w:szCs w:val="24"/>
        </w:rPr>
        <w:t>o</w:t>
      </w:r>
      <w:r>
        <w:rPr>
          <w:spacing w:val="-9"/>
          <w:sz w:val="24"/>
          <w:szCs w:val="24"/>
        </w:rPr>
        <w:t>m</w:t>
      </w:r>
      <w:r>
        <w:rPr>
          <w:sz w:val="24"/>
          <w:szCs w:val="24"/>
        </w:rPr>
        <w:t>p</w:t>
      </w:r>
      <w:r>
        <w:rPr>
          <w:spacing w:val="-1"/>
          <w:sz w:val="24"/>
          <w:szCs w:val="24"/>
        </w:rPr>
        <w:t>a</w:t>
      </w:r>
      <w:r>
        <w:rPr>
          <w:spacing w:val="1"/>
          <w:sz w:val="24"/>
          <w:szCs w:val="24"/>
        </w:rPr>
        <w:t>r</w:t>
      </w:r>
      <w:r>
        <w:rPr>
          <w:spacing w:val="4"/>
          <w:sz w:val="24"/>
          <w:szCs w:val="24"/>
        </w:rPr>
        <w:t>e</w:t>
      </w:r>
      <w:r>
        <w:rPr>
          <w:sz w:val="24"/>
          <w:szCs w:val="24"/>
        </w:rPr>
        <w:t>d to</w:t>
      </w:r>
      <w:r>
        <w:rPr>
          <w:spacing w:val="-2"/>
          <w:sz w:val="24"/>
          <w:szCs w:val="24"/>
        </w:rPr>
        <w:t xml:space="preserve"> </w:t>
      </w:r>
      <w:r>
        <w:rPr>
          <w:spacing w:val="5"/>
          <w:sz w:val="24"/>
          <w:szCs w:val="24"/>
        </w:rPr>
        <w:t>t</w:t>
      </w:r>
      <w:r>
        <w:rPr>
          <w:spacing w:val="-5"/>
          <w:sz w:val="24"/>
          <w:szCs w:val="24"/>
        </w:rPr>
        <w:t>h</w:t>
      </w:r>
      <w:r>
        <w:rPr>
          <w:spacing w:val="5"/>
          <w:sz w:val="24"/>
          <w:szCs w:val="24"/>
        </w:rPr>
        <w:t>o</w:t>
      </w:r>
      <w:r>
        <w:rPr>
          <w:spacing w:val="-2"/>
          <w:sz w:val="24"/>
          <w:szCs w:val="24"/>
        </w:rPr>
        <w:t>s</w:t>
      </w:r>
      <w:r>
        <w:rPr>
          <w:sz w:val="24"/>
          <w:szCs w:val="24"/>
        </w:rPr>
        <w:t>e</w:t>
      </w:r>
      <w:r>
        <w:rPr>
          <w:spacing w:val="1"/>
          <w:sz w:val="24"/>
          <w:szCs w:val="24"/>
        </w:rPr>
        <w:t xml:space="preserve"> </w:t>
      </w:r>
      <w:r>
        <w:rPr>
          <w:spacing w:val="-9"/>
          <w:sz w:val="24"/>
          <w:szCs w:val="24"/>
        </w:rPr>
        <w:t>m</w:t>
      </w:r>
      <w:r>
        <w:rPr>
          <w:spacing w:val="5"/>
          <w:sz w:val="24"/>
          <w:szCs w:val="24"/>
        </w:rPr>
        <w:t>o</w:t>
      </w:r>
      <w:r>
        <w:rPr>
          <w:sz w:val="24"/>
          <w:szCs w:val="24"/>
        </w:rPr>
        <w:t>d</w:t>
      </w:r>
      <w:r>
        <w:rPr>
          <w:spacing w:val="5"/>
          <w:sz w:val="24"/>
          <w:szCs w:val="24"/>
        </w:rPr>
        <w:t>u</w:t>
      </w:r>
      <w:r>
        <w:rPr>
          <w:spacing w:val="-9"/>
          <w:sz w:val="24"/>
          <w:szCs w:val="24"/>
        </w:rPr>
        <w:t>l</w:t>
      </w:r>
      <w:r>
        <w:rPr>
          <w:spacing w:val="-1"/>
          <w:sz w:val="24"/>
          <w:szCs w:val="24"/>
        </w:rPr>
        <w:t>a</w:t>
      </w:r>
      <w:r>
        <w:rPr>
          <w:spacing w:val="5"/>
          <w:sz w:val="24"/>
          <w:szCs w:val="24"/>
        </w:rPr>
        <w:t>t</w:t>
      </w:r>
      <w:r>
        <w:rPr>
          <w:spacing w:val="-1"/>
          <w:sz w:val="24"/>
          <w:szCs w:val="24"/>
        </w:rPr>
        <w:t>e</w:t>
      </w:r>
      <w:r>
        <w:rPr>
          <w:sz w:val="24"/>
          <w:szCs w:val="24"/>
        </w:rPr>
        <w:t>s wh</w:t>
      </w:r>
      <w:r>
        <w:rPr>
          <w:spacing w:val="-5"/>
          <w:sz w:val="24"/>
          <w:szCs w:val="24"/>
        </w:rPr>
        <w:t>i</w:t>
      </w:r>
      <w:r>
        <w:rPr>
          <w:spacing w:val="4"/>
          <w:sz w:val="24"/>
          <w:szCs w:val="24"/>
        </w:rPr>
        <w:t>c</w:t>
      </w:r>
      <w:r>
        <w:rPr>
          <w:sz w:val="24"/>
          <w:szCs w:val="24"/>
        </w:rPr>
        <w:t>h</w:t>
      </w:r>
      <w:r>
        <w:rPr>
          <w:spacing w:val="-3"/>
          <w:sz w:val="24"/>
          <w:szCs w:val="24"/>
        </w:rPr>
        <w:t xml:space="preserve"> </w:t>
      </w:r>
      <w:r>
        <w:rPr>
          <w:sz w:val="24"/>
          <w:szCs w:val="24"/>
        </w:rPr>
        <w:t>p</w:t>
      </w:r>
      <w:r>
        <w:rPr>
          <w:spacing w:val="1"/>
          <w:sz w:val="24"/>
          <w:szCs w:val="24"/>
        </w:rPr>
        <w:t>r</w:t>
      </w:r>
      <w:r>
        <w:rPr>
          <w:spacing w:val="5"/>
          <w:sz w:val="24"/>
          <w:szCs w:val="24"/>
        </w:rPr>
        <w:t>o</w:t>
      </w:r>
      <w:r>
        <w:rPr>
          <w:sz w:val="24"/>
          <w:szCs w:val="24"/>
        </w:rPr>
        <w:t>du</w:t>
      </w:r>
      <w:r>
        <w:rPr>
          <w:spacing w:val="-1"/>
          <w:sz w:val="24"/>
          <w:szCs w:val="24"/>
        </w:rPr>
        <w:t>c</w:t>
      </w:r>
      <w:r>
        <w:rPr>
          <w:sz w:val="24"/>
          <w:szCs w:val="24"/>
        </w:rPr>
        <w:t>e</w:t>
      </w:r>
      <w:r>
        <w:rPr>
          <w:spacing w:val="1"/>
          <w:sz w:val="24"/>
          <w:szCs w:val="24"/>
        </w:rPr>
        <w:t xml:space="preserve"> </w:t>
      </w:r>
      <w:r>
        <w:rPr>
          <w:spacing w:val="-4"/>
          <w:sz w:val="24"/>
          <w:szCs w:val="24"/>
        </w:rPr>
        <w:t>im</w:t>
      </w:r>
      <w:r>
        <w:rPr>
          <w:spacing w:val="4"/>
          <w:sz w:val="24"/>
          <w:szCs w:val="24"/>
        </w:rPr>
        <w:t>a</w:t>
      </w:r>
      <w:r>
        <w:rPr>
          <w:sz w:val="24"/>
          <w:szCs w:val="24"/>
        </w:rPr>
        <w:t>g</w:t>
      </w:r>
      <w:r>
        <w:rPr>
          <w:spacing w:val="-1"/>
          <w:sz w:val="24"/>
          <w:szCs w:val="24"/>
        </w:rPr>
        <w:t>e</w:t>
      </w:r>
      <w:r>
        <w:rPr>
          <w:spacing w:val="-2"/>
          <w:sz w:val="24"/>
          <w:szCs w:val="24"/>
        </w:rPr>
        <w:t>s</w:t>
      </w:r>
      <w:r>
        <w:rPr>
          <w:sz w:val="24"/>
          <w:szCs w:val="24"/>
        </w:rPr>
        <w:t>.</w:t>
      </w:r>
    </w:p>
    <w:p w14:paraId="15D015DF" w14:textId="77777777" w:rsidR="00433F0F" w:rsidRDefault="00433F0F">
      <w:pPr>
        <w:spacing w:before="4" w:line="240" w:lineRule="exact"/>
        <w:rPr>
          <w:sz w:val="24"/>
          <w:szCs w:val="24"/>
        </w:rPr>
      </w:pPr>
    </w:p>
    <w:p w14:paraId="6AE3D511" w14:textId="77777777" w:rsidR="00433F0F" w:rsidRDefault="008B01BA">
      <w:pPr>
        <w:spacing w:line="360" w:lineRule="auto"/>
        <w:ind w:left="447" w:right="73" w:firstLine="720"/>
        <w:jc w:val="both"/>
        <w:rPr>
          <w:sz w:val="24"/>
          <w:szCs w:val="24"/>
        </w:rPr>
        <w:sectPr w:rsidR="00433F0F">
          <w:headerReference w:type="default" r:id="rId24"/>
          <w:footerReference w:type="default" r:id="rId25"/>
          <w:pgSz w:w="11920" w:h="16840"/>
          <w:pgMar w:top="1360" w:right="1320" w:bottom="280" w:left="1680" w:header="0" w:footer="947" w:gutter="0"/>
          <w:pgNumType w:start="1"/>
          <w:cols w:space="720"/>
        </w:sectPr>
      </w:pPr>
      <w:r>
        <w:rPr>
          <w:sz w:val="24"/>
          <w:szCs w:val="24"/>
        </w:rPr>
        <w:t>An</w:t>
      </w:r>
      <w:r>
        <w:rPr>
          <w:spacing w:val="8"/>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7"/>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z w:val="24"/>
          <w:szCs w:val="24"/>
        </w:rPr>
        <w:t>ng</w:t>
      </w:r>
      <w:r>
        <w:rPr>
          <w:spacing w:val="8"/>
          <w:sz w:val="24"/>
          <w:szCs w:val="24"/>
        </w:rPr>
        <w:t xml:space="preserve"> </w:t>
      </w:r>
      <w:r>
        <w:rPr>
          <w:spacing w:val="5"/>
          <w:sz w:val="24"/>
          <w:szCs w:val="24"/>
        </w:rPr>
        <w:t>t</w:t>
      </w:r>
      <w:r>
        <w:rPr>
          <w:spacing w:val="-1"/>
          <w:sz w:val="24"/>
          <w:szCs w:val="24"/>
        </w:rPr>
        <w:t>ec</w:t>
      </w:r>
      <w:r>
        <w:rPr>
          <w:sz w:val="24"/>
          <w:szCs w:val="24"/>
        </w:rPr>
        <w:t>hn</w:t>
      </w:r>
      <w:r>
        <w:rPr>
          <w:spacing w:val="-9"/>
          <w:sz w:val="24"/>
          <w:szCs w:val="24"/>
        </w:rPr>
        <w:t>i</w:t>
      </w:r>
      <w:r>
        <w:rPr>
          <w:sz w:val="24"/>
          <w:szCs w:val="24"/>
        </w:rPr>
        <w:t>q</w:t>
      </w:r>
      <w:r>
        <w:rPr>
          <w:spacing w:val="5"/>
          <w:sz w:val="24"/>
          <w:szCs w:val="24"/>
        </w:rPr>
        <w:t>u</w:t>
      </w:r>
      <w:r>
        <w:rPr>
          <w:sz w:val="24"/>
          <w:szCs w:val="24"/>
        </w:rPr>
        <w:t>e</w:t>
      </w:r>
      <w:r>
        <w:rPr>
          <w:spacing w:val="12"/>
          <w:sz w:val="24"/>
          <w:szCs w:val="24"/>
        </w:rPr>
        <w:t xml:space="preserve"> </w:t>
      </w:r>
      <w:r>
        <w:rPr>
          <w:spacing w:val="-4"/>
          <w:sz w:val="24"/>
          <w:szCs w:val="24"/>
        </w:rPr>
        <w:t>i</w:t>
      </w:r>
      <w:r>
        <w:rPr>
          <w:sz w:val="24"/>
          <w:szCs w:val="24"/>
        </w:rPr>
        <w:t>s</w:t>
      </w:r>
      <w:r>
        <w:rPr>
          <w:spacing w:val="6"/>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u</w:t>
      </w:r>
      <w:r>
        <w:rPr>
          <w:spacing w:val="-2"/>
          <w:sz w:val="24"/>
          <w:szCs w:val="24"/>
        </w:rPr>
        <w:t>s</w:t>
      </w:r>
      <w:r>
        <w:rPr>
          <w:spacing w:val="-1"/>
          <w:sz w:val="24"/>
          <w:szCs w:val="24"/>
        </w:rPr>
        <w:t>a</w:t>
      </w:r>
      <w:r>
        <w:rPr>
          <w:sz w:val="24"/>
          <w:szCs w:val="24"/>
        </w:rPr>
        <w:t>ge</w:t>
      </w:r>
      <w:r>
        <w:rPr>
          <w:spacing w:val="7"/>
          <w:sz w:val="24"/>
          <w:szCs w:val="24"/>
        </w:rPr>
        <w:t xml:space="preserve"> </w:t>
      </w:r>
      <w:r>
        <w:rPr>
          <w:spacing w:val="5"/>
          <w:sz w:val="24"/>
          <w:szCs w:val="24"/>
        </w:rPr>
        <w:t>o</w:t>
      </w:r>
      <w:r>
        <w:rPr>
          <w:sz w:val="24"/>
          <w:szCs w:val="24"/>
        </w:rPr>
        <w:t>f a</w:t>
      </w:r>
      <w:r>
        <w:rPr>
          <w:spacing w:val="12"/>
          <w:sz w:val="24"/>
          <w:szCs w:val="24"/>
        </w:rPr>
        <w:t xml:space="preserve"> </w:t>
      </w:r>
      <w:r>
        <w:rPr>
          <w:spacing w:val="-1"/>
          <w:sz w:val="24"/>
          <w:szCs w:val="24"/>
        </w:rPr>
        <w:t>c</w:t>
      </w:r>
      <w:r>
        <w:rPr>
          <w:spacing w:val="5"/>
          <w:sz w:val="24"/>
          <w:szCs w:val="24"/>
        </w:rPr>
        <w:t>o</w:t>
      </w:r>
      <w:r>
        <w:rPr>
          <w:spacing w:val="-9"/>
          <w:sz w:val="24"/>
          <w:szCs w:val="24"/>
        </w:rPr>
        <w:t>m</w:t>
      </w:r>
      <w:r>
        <w:rPr>
          <w:sz w:val="24"/>
          <w:szCs w:val="24"/>
        </w:rPr>
        <w:t>pu</w:t>
      </w:r>
      <w:r>
        <w:rPr>
          <w:spacing w:val="12"/>
          <w:sz w:val="24"/>
          <w:szCs w:val="24"/>
        </w:rPr>
        <w:t>t</w:t>
      </w:r>
      <w:r>
        <w:rPr>
          <w:spacing w:val="-1"/>
          <w:sz w:val="24"/>
          <w:szCs w:val="24"/>
        </w:rPr>
        <w:t>e</w:t>
      </w:r>
      <w:r>
        <w:rPr>
          <w:sz w:val="24"/>
          <w:szCs w:val="24"/>
        </w:rPr>
        <w:t>r</w:t>
      </w:r>
      <w:r>
        <w:rPr>
          <w:spacing w:val="5"/>
          <w:sz w:val="24"/>
          <w:szCs w:val="24"/>
        </w:rPr>
        <w:t xml:space="preserve"> </w:t>
      </w:r>
      <w:r>
        <w:rPr>
          <w:sz w:val="24"/>
          <w:szCs w:val="24"/>
        </w:rPr>
        <w:t>to</w:t>
      </w:r>
      <w:r>
        <w:rPr>
          <w:spacing w:val="13"/>
          <w:sz w:val="24"/>
          <w:szCs w:val="24"/>
        </w:rPr>
        <w:t xml:space="preserve"> </w:t>
      </w:r>
      <w:r>
        <w:rPr>
          <w:spacing w:val="-9"/>
          <w:sz w:val="24"/>
          <w:szCs w:val="24"/>
        </w:rPr>
        <w:t>m</w:t>
      </w:r>
      <w:r>
        <w:rPr>
          <w:spacing w:val="4"/>
          <w:sz w:val="24"/>
          <w:szCs w:val="24"/>
        </w:rPr>
        <w:t>a</w:t>
      </w:r>
      <w:r>
        <w:rPr>
          <w:sz w:val="24"/>
          <w:szCs w:val="24"/>
        </w:rPr>
        <w:t>n</w:t>
      </w:r>
      <w:r>
        <w:rPr>
          <w:spacing w:val="-4"/>
          <w:sz w:val="24"/>
          <w:szCs w:val="24"/>
        </w:rPr>
        <w:t>i</w:t>
      </w:r>
      <w:r>
        <w:rPr>
          <w:sz w:val="24"/>
          <w:szCs w:val="24"/>
        </w:rPr>
        <w:t>p</w:t>
      </w:r>
      <w:r>
        <w:rPr>
          <w:spacing w:val="5"/>
          <w:sz w:val="24"/>
          <w:szCs w:val="24"/>
        </w:rPr>
        <w:t>u</w:t>
      </w:r>
      <w:r>
        <w:rPr>
          <w:spacing w:val="-4"/>
          <w:sz w:val="24"/>
          <w:szCs w:val="24"/>
        </w:rPr>
        <w:t>l</w:t>
      </w:r>
      <w:r>
        <w:rPr>
          <w:spacing w:val="-1"/>
          <w:sz w:val="24"/>
          <w:szCs w:val="24"/>
        </w:rPr>
        <w:t>a</w:t>
      </w:r>
      <w:r>
        <w:rPr>
          <w:spacing w:val="5"/>
          <w:sz w:val="24"/>
          <w:szCs w:val="24"/>
        </w:rPr>
        <w:t>t</w:t>
      </w:r>
      <w:r>
        <w:rPr>
          <w:sz w:val="24"/>
          <w:szCs w:val="24"/>
        </w:rPr>
        <w:t>e</w:t>
      </w:r>
      <w:r>
        <w:rPr>
          <w:spacing w:val="7"/>
          <w:sz w:val="24"/>
          <w:szCs w:val="24"/>
        </w:rPr>
        <w:t xml:space="preserve"> </w:t>
      </w:r>
      <w:r>
        <w:rPr>
          <w:spacing w:val="5"/>
          <w:sz w:val="24"/>
          <w:szCs w:val="24"/>
        </w:rPr>
        <w:t>t</w:t>
      </w:r>
      <w:r>
        <w:rPr>
          <w:spacing w:val="-5"/>
          <w:sz w:val="24"/>
          <w:szCs w:val="24"/>
        </w:rPr>
        <w:t>h</w:t>
      </w:r>
      <w:r>
        <w:rPr>
          <w:sz w:val="24"/>
          <w:szCs w:val="24"/>
        </w:rPr>
        <w:t xml:space="preserve">e </w:t>
      </w:r>
      <w:r>
        <w:rPr>
          <w:spacing w:val="5"/>
          <w:sz w:val="24"/>
          <w:szCs w:val="24"/>
        </w:rPr>
        <w:t>d</w:t>
      </w:r>
      <w:r>
        <w:rPr>
          <w:spacing w:val="-9"/>
          <w:sz w:val="24"/>
          <w:szCs w:val="24"/>
        </w:rPr>
        <w:t>i</w:t>
      </w:r>
      <w:r>
        <w:rPr>
          <w:spacing w:val="5"/>
          <w:sz w:val="24"/>
          <w:szCs w:val="24"/>
        </w:rPr>
        <w:t>g</w:t>
      </w:r>
      <w:r>
        <w:rPr>
          <w:spacing w:val="-9"/>
          <w:sz w:val="24"/>
          <w:szCs w:val="24"/>
        </w:rPr>
        <w:t>i</w:t>
      </w:r>
      <w:r>
        <w:rPr>
          <w:spacing w:val="5"/>
          <w:sz w:val="24"/>
          <w:szCs w:val="24"/>
        </w:rPr>
        <w:t>t</w:t>
      </w:r>
      <w:r>
        <w:rPr>
          <w:spacing w:val="4"/>
          <w:sz w:val="24"/>
          <w:szCs w:val="24"/>
        </w:rPr>
        <w:t>a</w:t>
      </w:r>
      <w:r>
        <w:rPr>
          <w:sz w:val="24"/>
          <w:szCs w:val="24"/>
        </w:rPr>
        <w:t>l</w:t>
      </w:r>
      <w:r>
        <w:rPr>
          <w:spacing w:val="6"/>
          <w:sz w:val="24"/>
          <w:szCs w:val="24"/>
        </w:rPr>
        <w:t xml:space="preserve"> </w:t>
      </w:r>
      <w:r>
        <w:rPr>
          <w:spacing w:val="-4"/>
          <w:sz w:val="24"/>
          <w:szCs w:val="24"/>
        </w:rPr>
        <w:t>im</w:t>
      </w:r>
      <w:r>
        <w:rPr>
          <w:spacing w:val="4"/>
          <w:sz w:val="24"/>
          <w:szCs w:val="24"/>
        </w:rPr>
        <w:t>a</w:t>
      </w:r>
      <w:r>
        <w:rPr>
          <w:sz w:val="24"/>
          <w:szCs w:val="24"/>
        </w:rPr>
        <w:t>g</w:t>
      </w:r>
      <w:r>
        <w:rPr>
          <w:spacing w:val="-1"/>
          <w:sz w:val="24"/>
          <w:szCs w:val="24"/>
        </w:rPr>
        <w:t>e</w:t>
      </w:r>
      <w:r>
        <w:rPr>
          <w:sz w:val="24"/>
          <w:szCs w:val="24"/>
        </w:rPr>
        <w:t>.</w:t>
      </w:r>
      <w:r>
        <w:rPr>
          <w:spacing w:val="7"/>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3"/>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w:t>
      </w:r>
      <w:r>
        <w:rPr>
          <w:spacing w:val="5"/>
          <w:sz w:val="24"/>
          <w:szCs w:val="24"/>
        </w:rPr>
        <w:t>u</w:t>
      </w:r>
      <w:r>
        <w:rPr>
          <w:sz w:val="24"/>
          <w:szCs w:val="24"/>
        </w:rPr>
        <w:t>e</w:t>
      </w:r>
      <w:r>
        <w:rPr>
          <w:spacing w:val="4"/>
          <w:sz w:val="24"/>
          <w:szCs w:val="24"/>
        </w:rPr>
        <w:t xml:space="preserve"> </w:t>
      </w:r>
      <w:r>
        <w:rPr>
          <w:sz w:val="24"/>
          <w:szCs w:val="24"/>
        </w:rPr>
        <w:t>h</w:t>
      </w:r>
      <w:r>
        <w:rPr>
          <w:spacing w:val="-1"/>
          <w:sz w:val="24"/>
          <w:szCs w:val="24"/>
        </w:rPr>
        <w:t>a</w:t>
      </w:r>
      <w:r>
        <w:rPr>
          <w:sz w:val="24"/>
          <w:szCs w:val="24"/>
        </w:rPr>
        <w:t>s</w:t>
      </w:r>
      <w:r>
        <w:rPr>
          <w:spacing w:val="8"/>
          <w:sz w:val="24"/>
          <w:szCs w:val="24"/>
        </w:rPr>
        <w:t xml:space="preserve"> </w:t>
      </w:r>
      <w:r>
        <w:rPr>
          <w:spacing w:val="-4"/>
          <w:sz w:val="24"/>
          <w:szCs w:val="24"/>
        </w:rPr>
        <w:t>m</w:t>
      </w:r>
      <w:r>
        <w:rPr>
          <w:spacing w:val="4"/>
          <w:sz w:val="24"/>
          <w:szCs w:val="24"/>
        </w:rPr>
        <w:t>a</w:t>
      </w:r>
      <w:r>
        <w:rPr>
          <w:sz w:val="24"/>
          <w:szCs w:val="24"/>
        </w:rPr>
        <w:t>ny</w:t>
      </w:r>
      <w:r>
        <w:rPr>
          <w:spacing w:val="5"/>
          <w:sz w:val="24"/>
          <w:szCs w:val="24"/>
        </w:rPr>
        <w:t xml:space="preserve"> </w:t>
      </w:r>
      <w:r>
        <w:rPr>
          <w:spacing w:val="-5"/>
          <w:sz w:val="24"/>
          <w:szCs w:val="24"/>
        </w:rPr>
        <w:t>b</w:t>
      </w:r>
      <w:r>
        <w:rPr>
          <w:spacing w:val="4"/>
          <w:sz w:val="24"/>
          <w:szCs w:val="24"/>
        </w:rPr>
        <w:t>e</w:t>
      </w:r>
      <w:r>
        <w:rPr>
          <w:spacing w:val="-5"/>
          <w:sz w:val="24"/>
          <w:szCs w:val="24"/>
        </w:rPr>
        <w:t>n</w:t>
      </w:r>
      <w:r>
        <w:rPr>
          <w:spacing w:val="4"/>
          <w:sz w:val="24"/>
          <w:szCs w:val="24"/>
        </w:rPr>
        <w:t>e</w:t>
      </w:r>
      <w:r>
        <w:rPr>
          <w:spacing w:val="1"/>
          <w:sz w:val="24"/>
          <w:szCs w:val="24"/>
        </w:rPr>
        <w:t>f</w:t>
      </w:r>
      <w:r>
        <w:rPr>
          <w:spacing w:val="-9"/>
          <w:sz w:val="24"/>
          <w:szCs w:val="24"/>
        </w:rPr>
        <w:t>i</w:t>
      </w:r>
      <w:r>
        <w:rPr>
          <w:spacing w:val="5"/>
          <w:sz w:val="24"/>
          <w:szCs w:val="24"/>
        </w:rPr>
        <w:t>t</w:t>
      </w:r>
      <w:r>
        <w:rPr>
          <w:sz w:val="24"/>
          <w:szCs w:val="24"/>
        </w:rPr>
        <w:t>s</w:t>
      </w:r>
      <w:r>
        <w:rPr>
          <w:spacing w:val="8"/>
          <w:sz w:val="24"/>
          <w:szCs w:val="24"/>
        </w:rPr>
        <w:t xml:space="preserve"> </w:t>
      </w:r>
      <w:r>
        <w:rPr>
          <w:spacing w:val="-2"/>
          <w:sz w:val="24"/>
          <w:szCs w:val="24"/>
        </w:rPr>
        <w:t>s</w:t>
      </w:r>
      <w:r>
        <w:rPr>
          <w:sz w:val="24"/>
          <w:szCs w:val="24"/>
        </w:rPr>
        <w:t>u</w:t>
      </w:r>
      <w:r>
        <w:rPr>
          <w:spacing w:val="4"/>
          <w:sz w:val="24"/>
          <w:szCs w:val="24"/>
        </w:rPr>
        <w:t>c</w:t>
      </w:r>
      <w:r>
        <w:rPr>
          <w:sz w:val="24"/>
          <w:szCs w:val="24"/>
        </w:rPr>
        <w:t xml:space="preserve">h </w:t>
      </w:r>
      <w:r>
        <w:rPr>
          <w:spacing w:val="-1"/>
          <w:sz w:val="24"/>
          <w:szCs w:val="24"/>
        </w:rPr>
        <w:t>a</w:t>
      </w:r>
      <w:r>
        <w:rPr>
          <w:sz w:val="24"/>
          <w:szCs w:val="24"/>
        </w:rPr>
        <w:t>s</w:t>
      </w:r>
      <w:r>
        <w:rPr>
          <w:spacing w:val="3"/>
          <w:sz w:val="24"/>
          <w:szCs w:val="24"/>
        </w:rPr>
        <w:t xml:space="preserve"> </w:t>
      </w:r>
      <w:r>
        <w:rPr>
          <w:spacing w:val="4"/>
          <w:sz w:val="24"/>
          <w:szCs w:val="24"/>
        </w:rPr>
        <w:t>e</w:t>
      </w:r>
      <w:r>
        <w:rPr>
          <w:spacing w:val="-4"/>
          <w:sz w:val="24"/>
          <w:szCs w:val="24"/>
        </w:rPr>
        <w:t>l</w:t>
      </w:r>
      <w:r>
        <w:rPr>
          <w:spacing w:val="4"/>
          <w:sz w:val="24"/>
          <w:szCs w:val="24"/>
        </w:rPr>
        <w:t>a</w:t>
      </w:r>
      <w:r>
        <w:rPr>
          <w:spacing w:val="-2"/>
          <w:sz w:val="24"/>
          <w:szCs w:val="24"/>
        </w:rPr>
        <w:t>s</w:t>
      </w:r>
      <w:r>
        <w:rPr>
          <w:spacing w:val="10"/>
          <w:sz w:val="24"/>
          <w:szCs w:val="24"/>
        </w:rPr>
        <w:t>t</w:t>
      </w:r>
      <w:r>
        <w:rPr>
          <w:spacing w:val="-9"/>
          <w:sz w:val="24"/>
          <w:szCs w:val="24"/>
        </w:rPr>
        <w:t>i</w:t>
      </w:r>
      <w:r>
        <w:rPr>
          <w:spacing w:val="4"/>
          <w:sz w:val="24"/>
          <w:szCs w:val="24"/>
        </w:rPr>
        <w:t>c</w:t>
      </w:r>
      <w:r>
        <w:rPr>
          <w:spacing w:val="-9"/>
          <w:sz w:val="24"/>
          <w:szCs w:val="24"/>
        </w:rPr>
        <w:t>i</w:t>
      </w:r>
      <w:r>
        <w:rPr>
          <w:spacing w:val="10"/>
          <w:sz w:val="24"/>
          <w:szCs w:val="24"/>
        </w:rPr>
        <w:t>t</w:t>
      </w:r>
      <w:r>
        <w:rPr>
          <w:spacing w:val="-10"/>
          <w:sz w:val="24"/>
          <w:szCs w:val="24"/>
        </w:rPr>
        <w:t>y</w:t>
      </w:r>
      <w:r>
        <w:rPr>
          <w:sz w:val="24"/>
          <w:szCs w:val="24"/>
        </w:rPr>
        <w:t>,</w:t>
      </w:r>
      <w:r>
        <w:rPr>
          <w:spacing w:val="7"/>
          <w:sz w:val="24"/>
          <w:szCs w:val="24"/>
        </w:rPr>
        <w:t xml:space="preserve"> </w:t>
      </w:r>
      <w:r>
        <w:rPr>
          <w:spacing w:val="-1"/>
          <w:sz w:val="24"/>
          <w:szCs w:val="24"/>
        </w:rPr>
        <w:t>a</w:t>
      </w:r>
      <w:r>
        <w:rPr>
          <w:spacing w:val="5"/>
          <w:sz w:val="24"/>
          <w:szCs w:val="24"/>
        </w:rPr>
        <w:t>d</w:t>
      </w:r>
      <w:r>
        <w:rPr>
          <w:spacing w:val="-1"/>
          <w:sz w:val="24"/>
          <w:szCs w:val="24"/>
        </w:rPr>
        <w:t>a</w:t>
      </w:r>
      <w:r>
        <w:rPr>
          <w:sz w:val="24"/>
          <w:szCs w:val="24"/>
        </w:rPr>
        <w:t>p</w:t>
      </w:r>
      <w:r>
        <w:rPr>
          <w:spacing w:val="5"/>
          <w:sz w:val="24"/>
          <w:szCs w:val="24"/>
        </w:rPr>
        <w:t>t</w:t>
      </w:r>
      <w:r>
        <w:rPr>
          <w:spacing w:val="-1"/>
          <w:sz w:val="24"/>
          <w:szCs w:val="24"/>
        </w:rPr>
        <w:t>a</w:t>
      </w:r>
      <w:r>
        <w:rPr>
          <w:sz w:val="24"/>
          <w:szCs w:val="24"/>
        </w:rPr>
        <w:t>b</w:t>
      </w:r>
      <w:r>
        <w:rPr>
          <w:spacing w:val="-4"/>
          <w:sz w:val="24"/>
          <w:szCs w:val="24"/>
        </w:rPr>
        <w:t>i</w:t>
      </w:r>
      <w:r>
        <w:rPr>
          <w:sz w:val="24"/>
          <w:szCs w:val="24"/>
        </w:rPr>
        <w:t>l</w:t>
      </w:r>
      <w:r>
        <w:rPr>
          <w:spacing w:val="-9"/>
          <w:sz w:val="24"/>
          <w:szCs w:val="24"/>
        </w:rPr>
        <w:t>i</w:t>
      </w:r>
      <w:r>
        <w:rPr>
          <w:spacing w:val="10"/>
          <w:sz w:val="24"/>
          <w:szCs w:val="24"/>
        </w:rPr>
        <w:t>t</w:t>
      </w:r>
      <w:r>
        <w:rPr>
          <w:spacing w:val="-5"/>
          <w:sz w:val="24"/>
          <w:szCs w:val="24"/>
        </w:rPr>
        <w:t>y</w:t>
      </w:r>
      <w:r>
        <w:rPr>
          <w:sz w:val="24"/>
          <w:szCs w:val="24"/>
        </w:rPr>
        <w:t>,</w:t>
      </w:r>
      <w:r>
        <w:rPr>
          <w:spacing w:val="7"/>
          <w:sz w:val="24"/>
          <w:szCs w:val="24"/>
        </w:rPr>
        <w:t xml:space="preserve"> </w:t>
      </w:r>
      <w:r>
        <w:rPr>
          <w:sz w:val="24"/>
          <w:szCs w:val="24"/>
        </w:rPr>
        <w:t>d</w:t>
      </w:r>
      <w:r>
        <w:rPr>
          <w:spacing w:val="-1"/>
          <w:sz w:val="24"/>
          <w:szCs w:val="24"/>
        </w:rPr>
        <w:t>a</w:t>
      </w:r>
      <w:r>
        <w:rPr>
          <w:spacing w:val="5"/>
          <w:sz w:val="24"/>
          <w:szCs w:val="24"/>
        </w:rPr>
        <w:t>t</w:t>
      </w:r>
      <w:r>
        <w:rPr>
          <w:sz w:val="24"/>
          <w:szCs w:val="24"/>
        </w:rPr>
        <w:t xml:space="preserve">a </w:t>
      </w:r>
      <w:r>
        <w:rPr>
          <w:spacing w:val="-2"/>
          <w:sz w:val="24"/>
          <w:szCs w:val="24"/>
        </w:rPr>
        <w:t>s</w:t>
      </w:r>
      <w:r>
        <w:rPr>
          <w:sz w:val="24"/>
          <w:szCs w:val="24"/>
        </w:rPr>
        <w:t>t</w:t>
      </w:r>
      <w:r>
        <w:rPr>
          <w:spacing w:val="5"/>
          <w:sz w:val="24"/>
          <w:szCs w:val="24"/>
        </w:rPr>
        <w:t>o</w:t>
      </w:r>
      <w:r>
        <w:rPr>
          <w:spacing w:val="1"/>
          <w:sz w:val="24"/>
          <w:szCs w:val="24"/>
        </w:rPr>
        <w:t>r</w:t>
      </w:r>
      <w:r>
        <w:rPr>
          <w:spacing w:val="-4"/>
          <w:sz w:val="24"/>
          <w:szCs w:val="24"/>
        </w:rPr>
        <w:t>i</w:t>
      </w:r>
      <w:r>
        <w:rPr>
          <w:spacing w:val="-5"/>
          <w:sz w:val="24"/>
          <w:szCs w:val="24"/>
        </w:rPr>
        <w:t>n</w:t>
      </w:r>
      <w:r>
        <w:rPr>
          <w:sz w:val="24"/>
          <w:szCs w:val="24"/>
        </w:rPr>
        <w:t>g,</w:t>
      </w:r>
      <w:r>
        <w:rPr>
          <w:spacing w:val="11"/>
          <w:sz w:val="24"/>
          <w:szCs w:val="24"/>
        </w:rPr>
        <w:t xml:space="preserve"> </w:t>
      </w:r>
      <w:r>
        <w:rPr>
          <w:spacing w:val="-1"/>
          <w:sz w:val="24"/>
          <w:szCs w:val="24"/>
        </w:rPr>
        <w:t>a</w:t>
      </w:r>
      <w:r>
        <w:rPr>
          <w:spacing w:val="-5"/>
          <w:sz w:val="24"/>
          <w:szCs w:val="24"/>
        </w:rPr>
        <w:t>n</w:t>
      </w:r>
      <w:r>
        <w:rPr>
          <w:sz w:val="24"/>
          <w:szCs w:val="24"/>
        </w:rPr>
        <w:t>d</w:t>
      </w:r>
      <w:r>
        <w:rPr>
          <w:spacing w:val="8"/>
          <w:sz w:val="24"/>
          <w:szCs w:val="24"/>
        </w:rPr>
        <w:t xml:space="preserve"> </w:t>
      </w:r>
      <w:r>
        <w:rPr>
          <w:spacing w:val="-1"/>
          <w:sz w:val="24"/>
          <w:szCs w:val="24"/>
        </w:rPr>
        <w:t>c</w:t>
      </w:r>
      <w:r>
        <w:rPr>
          <w:spacing w:val="9"/>
          <w:sz w:val="24"/>
          <w:szCs w:val="24"/>
        </w:rPr>
        <w:t>o</w:t>
      </w:r>
      <w:r>
        <w:rPr>
          <w:spacing w:val="-4"/>
          <w:sz w:val="24"/>
          <w:szCs w:val="24"/>
        </w:rPr>
        <w:t>mm</w:t>
      </w:r>
      <w:r>
        <w:rPr>
          <w:spacing w:val="5"/>
          <w:sz w:val="24"/>
          <w:szCs w:val="24"/>
        </w:rPr>
        <w:t>u</w:t>
      </w:r>
      <w:r>
        <w:rPr>
          <w:sz w:val="24"/>
          <w:szCs w:val="24"/>
        </w:rPr>
        <w:t>n</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1"/>
          <w:sz w:val="24"/>
          <w:szCs w:val="24"/>
        </w:rPr>
        <w:t xml:space="preserve"> </w:t>
      </w:r>
      <w:r>
        <w:rPr>
          <w:spacing w:val="-1"/>
          <w:sz w:val="24"/>
          <w:szCs w:val="24"/>
        </w:rPr>
        <w:t>W</w:t>
      </w:r>
      <w:r>
        <w:rPr>
          <w:spacing w:val="-9"/>
          <w:sz w:val="24"/>
          <w:szCs w:val="24"/>
        </w:rPr>
        <w:t>i</w:t>
      </w:r>
      <w:r>
        <w:rPr>
          <w:spacing w:val="10"/>
          <w:sz w:val="24"/>
          <w:szCs w:val="24"/>
        </w:rPr>
        <w:t>t</w:t>
      </w:r>
      <w:r>
        <w:rPr>
          <w:sz w:val="24"/>
          <w:szCs w:val="24"/>
        </w:rPr>
        <w:t>h</w:t>
      </w:r>
      <w:r>
        <w:rPr>
          <w:spacing w:val="4"/>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g</w:t>
      </w:r>
      <w:r>
        <w:rPr>
          <w:spacing w:val="1"/>
          <w:sz w:val="24"/>
          <w:szCs w:val="24"/>
        </w:rPr>
        <w:t>r</w:t>
      </w:r>
      <w:r>
        <w:rPr>
          <w:spacing w:val="5"/>
          <w:sz w:val="24"/>
          <w:szCs w:val="24"/>
        </w:rPr>
        <w:t>o</w:t>
      </w:r>
      <w:r>
        <w:rPr>
          <w:spacing w:val="-5"/>
          <w:sz w:val="24"/>
          <w:szCs w:val="24"/>
        </w:rPr>
        <w:t>w</w:t>
      </w:r>
      <w:r>
        <w:rPr>
          <w:spacing w:val="5"/>
          <w:sz w:val="24"/>
          <w:szCs w:val="24"/>
        </w:rPr>
        <w:t>t</w:t>
      </w:r>
      <w:r>
        <w:rPr>
          <w:sz w:val="24"/>
          <w:szCs w:val="24"/>
        </w:rPr>
        <w:t>h</w:t>
      </w:r>
      <w:r>
        <w:rPr>
          <w:spacing w:val="4"/>
          <w:sz w:val="24"/>
          <w:szCs w:val="24"/>
        </w:rPr>
        <w:t xml:space="preserve"> </w:t>
      </w:r>
      <w:r>
        <w:rPr>
          <w:spacing w:val="5"/>
          <w:sz w:val="24"/>
          <w:szCs w:val="24"/>
        </w:rPr>
        <w:t>o</w:t>
      </w:r>
      <w:r>
        <w:rPr>
          <w:sz w:val="24"/>
          <w:szCs w:val="24"/>
        </w:rPr>
        <w:t xml:space="preserve">f </w:t>
      </w:r>
      <w:r>
        <w:rPr>
          <w:spacing w:val="5"/>
          <w:sz w:val="24"/>
          <w:szCs w:val="24"/>
        </w:rPr>
        <w:t>d</w:t>
      </w:r>
      <w:r>
        <w:rPr>
          <w:spacing w:val="-4"/>
          <w:sz w:val="24"/>
          <w:szCs w:val="24"/>
        </w:rPr>
        <w:t>i</w:t>
      </w:r>
      <w:r>
        <w:rPr>
          <w:spacing w:val="-3"/>
          <w:sz w:val="24"/>
          <w:szCs w:val="24"/>
        </w:rPr>
        <w:t>ff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18"/>
          <w:sz w:val="24"/>
          <w:szCs w:val="24"/>
        </w:rPr>
        <w:t xml:space="preserve"> </w:t>
      </w:r>
      <w:r>
        <w:rPr>
          <w:spacing w:val="-4"/>
          <w:sz w:val="24"/>
          <w:szCs w:val="24"/>
        </w:rPr>
        <w:t>im</w:t>
      </w:r>
      <w:r>
        <w:rPr>
          <w:spacing w:val="-1"/>
          <w:sz w:val="24"/>
          <w:szCs w:val="24"/>
        </w:rPr>
        <w:t>a</w:t>
      </w:r>
      <w:r>
        <w:rPr>
          <w:sz w:val="24"/>
          <w:szCs w:val="24"/>
        </w:rPr>
        <w:t>ge</w:t>
      </w:r>
      <w:r>
        <w:rPr>
          <w:spacing w:val="7"/>
          <w:sz w:val="24"/>
          <w:szCs w:val="24"/>
        </w:rPr>
        <w:t xml:space="preserve"> </w:t>
      </w:r>
      <w:r>
        <w:rPr>
          <w:spacing w:val="1"/>
          <w:sz w:val="24"/>
          <w:szCs w:val="24"/>
        </w:rPr>
        <w:t>r</w:t>
      </w:r>
      <w:r>
        <w:rPr>
          <w:spacing w:val="-1"/>
          <w:sz w:val="24"/>
          <w:szCs w:val="24"/>
        </w:rPr>
        <w:t>e</w:t>
      </w:r>
      <w:r>
        <w:rPr>
          <w:spacing w:val="2"/>
          <w:sz w:val="24"/>
          <w:szCs w:val="24"/>
        </w:rPr>
        <w:t>s</w:t>
      </w:r>
      <w:r>
        <w:rPr>
          <w:spacing w:val="-4"/>
          <w:sz w:val="24"/>
          <w:szCs w:val="24"/>
        </w:rPr>
        <w:t>i</w:t>
      </w:r>
      <w:r>
        <w:rPr>
          <w:spacing w:val="4"/>
          <w:sz w:val="24"/>
          <w:szCs w:val="24"/>
        </w:rPr>
        <w:t>z</w:t>
      </w:r>
      <w:r>
        <w:rPr>
          <w:spacing w:val="-4"/>
          <w:sz w:val="24"/>
          <w:szCs w:val="24"/>
        </w:rPr>
        <w:t>i</w:t>
      </w:r>
      <w:r>
        <w:rPr>
          <w:sz w:val="24"/>
          <w:szCs w:val="24"/>
        </w:rPr>
        <w:t>ng</w:t>
      </w:r>
      <w:r>
        <w:rPr>
          <w:spacing w:val="8"/>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w:t>
      </w:r>
      <w:r>
        <w:rPr>
          <w:spacing w:val="-1"/>
          <w:sz w:val="24"/>
          <w:szCs w:val="24"/>
        </w:rPr>
        <w:t>e</w:t>
      </w:r>
      <w:r>
        <w:rPr>
          <w:spacing w:val="2"/>
          <w:sz w:val="24"/>
          <w:szCs w:val="24"/>
        </w:rPr>
        <w:t>s</w:t>
      </w:r>
      <w:r>
        <w:rPr>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z w:val="24"/>
          <w:szCs w:val="24"/>
        </w:rPr>
        <w:t>s</w:t>
      </w:r>
      <w:r>
        <w:rPr>
          <w:spacing w:val="5"/>
          <w:sz w:val="24"/>
          <w:szCs w:val="24"/>
        </w:rPr>
        <w:t xml:space="preserve"> </w:t>
      </w:r>
      <w:r>
        <w:rPr>
          <w:spacing w:val="-1"/>
          <w:sz w:val="24"/>
          <w:szCs w:val="24"/>
        </w:rPr>
        <w:t>c</w:t>
      </w:r>
      <w:r>
        <w:rPr>
          <w:spacing w:val="4"/>
          <w:sz w:val="24"/>
          <w:szCs w:val="24"/>
        </w:rPr>
        <w:t>a</w:t>
      </w:r>
      <w:r>
        <w:rPr>
          <w:sz w:val="24"/>
          <w:szCs w:val="24"/>
        </w:rPr>
        <w:t>n</w:t>
      </w:r>
      <w:r>
        <w:rPr>
          <w:spacing w:val="2"/>
          <w:sz w:val="24"/>
          <w:szCs w:val="24"/>
        </w:rPr>
        <w:t xml:space="preserve"> </w:t>
      </w:r>
      <w:r>
        <w:rPr>
          <w:spacing w:val="-5"/>
          <w:sz w:val="24"/>
          <w:szCs w:val="24"/>
        </w:rPr>
        <w:t>b</w:t>
      </w:r>
      <w:r>
        <w:rPr>
          <w:sz w:val="24"/>
          <w:szCs w:val="24"/>
        </w:rPr>
        <w:t>e</w:t>
      </w:r>
      <w:r>
        <w:rPr>
          <w:spacing w:val="6"/>
          <w:sz w:val="24"/>
          <w:szCs w:val="24"/>
        </w:rPr>
        <w:t xml:space="preserve"> </w:t>
      </w:r>
      <w:r>
        <w:rPr>
          <w:sz w:val="24"/>
          <w:szCs w:val="24"/>
        </w:rPr>
        <w:t>k</w:t>
      </w:r>
      <w:r>
        <w:rPr>
          <w:spacing w:val="-1"/>
          <w:sz w:val="24"/>
          <w:szCs w:val="24"/>
        </w:rPr>
        <w:t>e</w:t>
      </w:r>
      <w:r>
        <w:rPr>
          <w:sz w:val="24"/>
          <w:szCs w:val="24"/>
        </w:rPr>
        <w:t>pt</w:t>
      </w:r>
      <w:r>
        <w:rPr>
          <w:spacing w:val="12"/>
          <w:sz w:val="24"/>
          <w:szCs w:val="24"/>
        </w:rPr>
        <w:t xml:space="preserve"> </w:t>
      </w:r>
      <w:r>
        <w:rPr>
          <w:spacing w:val="-1"/>
          <w:sz w:val="24"/>
          <w:szCs w:val="24"/>
        </w:rPr>
        <w:t>e</w:t>
      </w:r>
      <w:r>
        <w:rPr>
          <w:spacing w:val="-3"/>
          <w:sz w:val="24"/>
          <w:szCs w:val="24"/>
        </w:rPr>
        <w:t>f</w:t>
      </w:r>
      <w:r>
        <w:rPr>
          <w:spacing w:val="1"/>
          <w:sz w:val="24"/>
          <w:szCs w:val="24"/>
        </w:rPr>
        <w:t>f</w:t>
      </w:r>
      <w:r>
        <w:rPr>
          <w:spacing w:val="-4"/>
          <w:sz w:val="24"/>
          <w:szCs w:val="24"/>
        </w:rPr>
        <w:t>i</w:t>
      </w:r>
      <w:r>
        <w:rPr>
          <w:spacing w:val="4"/>
          <w:sz w:val="24"/>
          <w:szCs w:val="24"/>
        </w:rPr>
        <w:t>c</w:t>
      </w:r>
      <w:r>
        <w:rPr>
          <w:spacing w:val="-4"/>
          <w:sz w:val="24"/>
          <w:szCs w:val="24"/>
        </w:rPr>
        <w:t>i</w:t>
      </w:r>
      <w:r>
        <w:rPr>
          <w:spacing w:val="4"/>
          <w:sz w:val="24"/>
          <w:szCs w:val="24"/>
        </w:rPr>
        <w:t>e</w:t>
      </w:r>
      <w:r>
        <w:rPr>
          <w:spacing w:val="-5"/>
          <w:sz w:val="24"/>
          <w:szCs w:val="24"/>
        </w:rPr>
        <w:t>n</w:t>
      </w:r>
      <w:r>
        <w:rPr>
          <w:spacing w:val="10"/>
          <w:sz w:val="24"/>
          <w:szCs w:val="24"/>
        </w:rPr>
        <w:t>t</w:t>
      </w:r>
      <w:r>
        <w:rPr>
          <w:spacing w:val="-4"/>
          <w:sz w:val="24"/>
          <w:szCs w:val="24"/>
        </w:rPr>
        <w:t>l</w:t>
      </w:r>
      <w:r>
        <w:rPr>
          <w:spacing w:val="-10"/>
          <w:sz w:val="24"/>
          <w:szCs w:val="24"/>
        </w:rPr>
        <w:t>y</w:t>
      </w:r>
      <w:r>
        <w:rPr>
          <w:sz w:val="24"/>
          <w:szCs w:val="24"/>
        </w:rPr>
        <w:t>.</w:t>
      </w:r>
      <w:r>
        <w:rPr>
          <w:spacing w:val="9"/>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5"/>
          <w:sz w:val="24"/>
          <w:szCs w:val="24"/>
        </w:rPr>
        <w:t xml:space="preserve"> t</w:t>
      </w:r>
      <w:r>
        <w:rPr>
          <w:spacing w:val="-1"/>
          <w:sz w:val="24"/>
          <w:szCs w:val="24"/>
        </w:rPr>
        <w:t>ec</w:t>
      </w:r>
      <w:r>
        <w:rPr>
          <w:sz w:val="24"/>
          <w:szCs w:val="24"/>
        </w:rPr>
        <w:t>hn</w:t>
      </w:r>
      <w:r>
        <w:rPr>
          <w:spacing w:val="-4"/>
          <w:sz w:val="24"/>
          <w:szCs w:val="24"/>
        </w:rPr>
        <w:t>i</w:t>
      </w:r>
      <w:r>
        <w:rPr>
          <w:sz w:val="24"/>
          <w:szCs w:val="24"/>
        </w:rPr>
        <w:t>que</w:t>
      </w:r>
      <w:r>
        <w:rPr>
          <w:spacing w:val="6"/>
          <w:sz w:val="24"/>
          <w:szCs w:val="24"/>
        </w:rPr>
        <w:t xml:space="preserve"> </w:t>
      </w:r>
      <w:r>
        <w:rPr>
          <w:spacing w:val="-5"/>
          <w:sz w:val="24"/>
          <w:szCs w:val="24"/>
        </w:rPr>
        <w:t>h</w:t>
      </w:r>
      <w:r>
        <w:rPr>
          <w:spacing w:val="4"/>
          <w:sz w:val="24"/>
          <w:szCs w:val="24"/>
        </w:rPr>
        <w:t>a</w:t>
      </w:r>
      <w:r>
        <w:rPr>
          <w:sz w:val="24"/>
          <w:szCs w:val="24"/>
        </w:rPr>
        <w:t>s</w:t>
      </w:r>
      <w:r>
        <w:rPr>
          <w:spacing w:val="10"/>
          <w:sz w:val="24"/>
          <w:szCs w:val="24"/>
        </w:rPr>
        <w:t xml:space="preserve"> </w:t>
      </w:r>
      <w:r>
        <w:rPr>
          <w:spacing w:val="-9"/>
          <w:sz w:val="24"/>
          <w:szCs w:val="24"/>
        </w:rPr>
        <w:t>m</w:t>
      </w:r>
      <w:r>
        <w:rPr>
          <w:spacing w:val="4"/>
          <w:sz w:val="24"/>
          <w:szCs w:val="24"/>
        </w:rPr>
        <w:t>a</w:t>
      </w:r>
      <w:r>
        <w:rPr>
          <w:sz w:val="24"/>
          <w:szCs w:val="24"/>
        </w:rPr>
        <w:t>ny</w:t>
      </w:r>
      <w:r>
        <w:rPr>
          <w:spacing w:val="2"/>
          <w:sz w:val="24"/>
          <w:szCs w:val="24"/>
        </w:rPr>
        <w:t xml:space="preserve"> </w:t>
      </w:r>
      <w:r>
        <w:rPr>
          <w:spacing w:val="-2"/>
          <w:sz w:val="24"/>
          <w:szCs w:val="24"/>
        </w:rPr>
        <w:t>s</w:t>
      </w:r>
      <w:r>
        <w:rPr>
          <w:spacing w:val="-1"/>
          <w:sz w:val="24"/>
          <w:szCs w:val="24"/>
        </w:rPr>
        <w:t>e</w:t>
      </w:r>
      <w:r>
        <w:rPr>
          <w:spacing w:val="5"/>
          <w:sz w:val="24"/>
          <w:szCs w:val="24"/>
        </w:rPr>
        <w:t>t</w:t>
      </w:r>
      <w:r>
        <w:rPr>
          <w:sz w:val="24"/>
          <w:szCs w:val="24"/>
        </w:rPr>
        <w:t>s</w:t>
      </w:r>
      <w:r>
        <w:rPr>
          <w:spacing w:val="13"/>
          <w:sz w:val="24"/>
          <w:szCs w:val="24"/>
        </w:rPr>
        <w:t xml:space="preserve"> </w:t>
      </w:r>
      <w:r>
        <w:rPr>
          <w:spacing w:val="5"/>
          <w:sz w:val="24"/>
          <w:szCs w:val="24"/>
        </w:rPr>
        <w:t>o</w:t>
      </w:r>
      <w:r>
        <w:rPr>
          <w:sz w:val="24"/>
          <w:szCs w:val="24"/>
        </w:rPr>
        <w:t>f</w:t>
      </w:r>
      <w:r>
        <w:rPr>
          <w:spacing w:val="-1"/>
          <w:sz w:val="24"/>
          <w:szCs w:val="24"/>
        </w:rPr>
        <w:t xml:space="preserve"> </w:t>
      </w:r>
      <w:r>
        <w:rPr>
          <w:spacing w:val="1"/>
          <w:sz w:val="24"/>
          <w:szCs w:val="24"/>
        </w:rPr>
        <w:t>r</w:t>
      </w:r>
      <w:r>
        <w:rPr>
          <w:sz w:val="24"/>
          <w:szCs w:val="24"/>
        </w:rPr>
        <w:t>u</w:t>
      </w:r>
      <w:r>
        <w:rPr>
          <w:spacing w:val="-4"/>
          <w:sz w:val="24"/>
          <w:szCs w:val="24"/>
        </w:rPr>
        <w:t>l</w:t>
      </w:r>
      <w:r>
        <w:rPr>
          <w:spacing w:val="-1"/>
          <w:sz w:val="24"/>
          <w:szCs w:val="24"/>
        </w:rPr>
        <w:t>e</w:t>
      </w:r>
      <w:r>
        <w:rPr>
          <w:sz w:val="24"/>
          <w:szCs w:val="24"/>
        </w:rPr>
        <w:t>s</w:t>
      </w:r>
      <w:r>
        <w:rPr>
          <w:spacing w:val="5"/>
          <w:sz w:val="24"/>
          <w:szCs w:val="24"/>
        </w:rPr>
        <w:t xml:space="preserve"> </w:t>
      </w:r>
      <w:r>
        <w:rPr>
          <w:sz w:val="24"/>
          <w:szCs w:val="24"/>
        </w:rPr>
        <w:t>to</w:t>
      </w:r>
      <w:r>
        <w:rPr>
          <w:spacing w:val="12"/>
          <w:sz w:val="24"/>
          <w:szCs w:val="24"/>
        </w:rPr>
        <w:t xml:space="preserve"> </w:t>
      </w:r>
      <w:r>
        <w:rPr>
          <w:sz w:val="24"/>
          <w:szCs w:val="24"/>
        </w:rPr>
        <w:t>p</w:t>
      </w:r>
      <w:r>
        <w:rPr>
          <w:spacing w:val="-6"/>
          <w:sz w:val="24"/>
          <w:szCs w:val="24"/>
        </w:rPr>
        <w:t>e</w:t>
      </w:r>
      <w:r>
        <w:rPr>
          <w:spacing w:val="1"/>
          <w:sz w:val="24"/>
          <w:szCs w:val="24"/>
        </w:rPr>
        <w:t>r</w:t>
      </w:r>
      <w:r>
        <w:rPr>
          <w:spacing w:val="-8"/>
          <w:sz w:val="24"/>
          <w:szCs w:val="24"/>
        </w:rPr>
        <w:t>f</w:t>
      </w:r>
      <w:r>
        <w:rPr>
          <w:spacing w:val="5"/>
          <w:sz w:val="24"/>
          <w:szCs w:val="24"/>
        </w:rPr>
        <w:t>o</w:t>
      </w:r>
      <w:r>
        <w:rPr>
          <w:spacing w:val="6"/>
          <w:sz w:val="24"/>
          <w:szCs w:val="24"/>
        </w:rPr>
        <w:t>r</w:t>
      </w:r>
      <w:r>
        <w:rPr>
          <w:sz w:val="24"/>
          <w:szCs w:val="24"/>
        </w:rPr>
        <w:t>m</w:t>
      </w:r>
      <w:r>
        <w:rPr>
          <w:spacing w:val="3"/>
          <w:sz w:val="24"/>
          <w:szCs w:val="24"/>
        </w:rPr>
        <w:t xml:space="preserve"> </w:t>
      </w:r>
      <w:r>
        <w:rPr>
          <w:sz w:val="24"/>
          <w:szCs w:val="24"/>
        </w:rPr>
        <w:t xml:space="preserve">in </w:t>
      </w:r>
      <w:r>
        <w:rPr>
          <w:spacing w:val="5"/>
          <w:sz w:val="24"/>
          <w:szCs w:val="24"/>
        </w:rPr>
        <w:t>t</w:t>
      </w:r>
      <w:r>
        <w:rPr>
          <w:spacing w:val="-5"/>
          <w:sz w:val="24"/>
          <w:szCs w:val="24"/>
        </w:rPr>
        <w:t>h</w:t>
      </w:r>
      <w:r>
        <w:rPr>
          <w:sz w:val="24"/>
          <w:szCs w:val="24"/>
        </w:rPr>
        <w:t xml:space="preserve">e </w:t>
      </w:r>
      <w:r>
        <w:rPr>
          <w:spacing w:val="4"/>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 xml:space="preserve">s </w:t>
      </w:r>
      <w:r>
        <w:rPr>
          <w:spacing w:val="2"/>
          <w:sz w:val="24"/>
          <w:szCs w:val="24"/>
        </w:rPr>
        <w:t xml:space="preserve"> s</w:t>
      </w:r>
      <w:r>
        <w:rPr>
          <w:spacing w:val="-5"/>
          <w:sz w:val="24"/>
          <w:szCs w:val="24"/>
        </w:rPr>
        <w:t>y</w:t>
      </w:r>
      <w:r>
        <w:rPr>
          <w:sz w:val="24"/>
          <w:szCs w:val="24"/>
        </w:rPr>
        <w:t>n</w:t>
      </w:r>
      <w:r>
        <w:rPr>
          <w:spacing w:val="4"/>
          <w:sz w:val="24"/>
          <w:szCs w:val="24"/>
        </w:rPr>
        <w:t>c</w:t>
      </w:r>
      <w:r>
        <w:rPr>
          <w:spacing w:val="-5"/>
          <w:sz w:val="24"/>
          <w:szCs w:val="24"/>
        </w:rPr>
        <w:t>h</w:t>
      </w:r>
      <w:r>
        <w:rPr>
          <w:spacing w:val="1"/>
          <w:sz w:val="24"/>
          <w:szCs w:val="24"/>
        </w:rPr>
        <w:t>r</w:t>
      </w:r>
      <w:r>
        <w:rPr>
          <w:spacing w:val="5"/>
          <w:sz w:val="24"/>
          <w:szCs w:val="24"/>
        </w:rPr>
        <w:t>o</w:t>
      </w:r>
      <w:r>
        <w:rPr>
          <w:spacing w:val="-5"/>
          <w:sz w:val="24"/>
          <w:szCs w:val="24"/>
        </w:rPr>
        <w:t>n</w:t>
      </w:r>
      <w:r>
        <w:rPr>
          <w:spacing w:val="5"/>
          <w:sz w:val="24"/>
          <w:szCs w:val="24"/>
        </w:rPr>
        <w:t>o</w:t>
      </w:r>
      <w:r>
        <w:rPr>
          <w:sz w:val="24"/>
          <w:szCs w:val="24"/>
        </w:rPr>
        <w:t>u</w:t>
      </w:r>
      <w:r>
        <w:rPr>
          <w:spacing w:val="2"/>
          <w:sz w:val="24"/>
          <w:szCs w:val="24"/>
        </w:rPr>
        <w:t>s</w:t>
      </w:r>
      <w:r>
        <w:rPr>
          <w:spacing w:val="-4"/>
          <w:sz w:val="24"/>
          <w:szCs w:val="24"/>
        </w:rPr>
        <w:t>l</w:t>
      </w:r>
      <w:r>
        <w:rPr>
          <w:spacing w:val="-10"/>
          <w:sz w:val="24"/>
          <w:szCs w:val="24"/>
        </w:rPr>
        <w:t>y</w:t>
      </w:r>
      <w:r>
        <w:rPr>
          <w:sz w:val="24"/>
          <w:szCs w:val="24"/>
        </w:rPr>
        <w:t xml:space="preserve">. </w:t>
      </w:r>
      <w:r>
        <w:rPr>
          <w:spacing w:val="2"/>
          <w:sz w:val="24"/>
          <w:szCs w:val="24"/>
        </w:rPr>
        <w:t xml:space="preserve"> </w:t>
      </w:r>
      <w:r>
        <w:rPr>
          <w:spacing w:val="7"/>
          <w:sz w:val="24"/>
          <w:szCs w:val="24"/>
        </w:rPr>
        <w:t>T</w:t>
      </w:r>
      <w:r>
        <w:rPr>
          <w:spacing w:val="-5"/>
          <w:sz w:val="24"/>
          <w:szCs w:val="24"/>
        </w:rPr>
        <w:t>h</w:t>
      </w:r>
      <w:r>
        <w:rPr>
          <w:sz w:val="24"/>
          <w:szCs w:val="24"/>
        </w:rPr>
        <w:t>e</w:t>
      </w:r>
      <w:r>
        <w:rPr>
          <w:spacing w:val="59"/>
          <w:sz w:val="24"/>
          <w:szCs w:val="24"/>
        </w:rPr>
        <w:t xml:space="preserve"> </w:t>
      </w:r>
      <w:r>
        <w:rPr>
          <w:sz w:val="24"/>
          <w:szCs w:val="24"/>
        </w:rPr>
        <w:t>2D</w:t>
      </w:r>
      <w:r>
        <w:rPr>
          <w:spacing w:val="59"/>
          <w:sz w:val="24"/>
          <w:szCs w:val="24"/>
        </w:rPr>
        <w:t xml:space="preserve"> </w:t>
      </w:r>
      <w:r>
        <w:rPr>
          <w:spacing w:val="4"/>
          <w:sz w:val="24"/>
          <w:szCs w:val="24"/>
        </w:rPr>
        <w:t>a</w:t>
      </w:r>
      <w:r>
        <w:rPr>
          <w:spacing w:val="-5"/>
          <w:sz w:val="24"/>
          <w:szCs w:val="24"/>
        </w:rPr>
        <w:t>n</w:t>
      </w:r>
      <w:r>
        <w:rPr>
          <w:sz w:val="24"/>
          <w:szCs w:val="24"/>
        </w:rPr>
        <w:t xml:space="preserve">d  3D </w:t>
      </w:r>
      <w:r>
        <w:rPr>
          <w:spacing w:val="4"/>
          <w:sz w:val="24"/>
          <w:szCs w:val="24"/>
        </w:rPr>
        <w:t xml:space="preserve"> </w:t>
      </w:r>
      <w:r>
        <w:rPr>
          <w:spacing w:val="-4"/>
          <w:sz w:val="24"/>
          <w:szCs w:val="24"/>
        </w:rPr>
        <w:t>i</w:t>
      </w:r>
      <w:r>
        <w:rPr>
          <w:sz w:val="24"/>
          <w:szCs w:val="24"/>
        </w:rPr>
        <w:t>mag</w:t>
      </w:r>
      <w:r>
        <w:rPr>
          <w:spacing w:val="-1"/>
          <w:sz w:val="24"/>
          <w:szCs w:val="24"/>
        </w:rPr>
        <w:t>e</w:t>
      </w:r>
      <w:r>
        <w:rPr>
          <w:sz w:val="24"/>
          <w:szCs w:val="24"/>
        </w:rPr>
        <w:t>s</w:t>
      </w:r>
      <w:r>
        <w:rPr>
          <w:spacing w:val="58"/>
          <w:sz w:val="24"/>
          <w:szCs w:val="24"/>
        </w:rPr>
        <w:t xml:space="preserve"> </w:t>
      </w:r>
      <w:r>
        <w:rPr>
          <w:spacing w:val="-1"/>
          <w:sz w:val="24"/>
          <w:szCs w:val="24"/>
        </w:rPr>
        <w:t>c</w:t>
      </w:r>
      <w:r>
        <w:rPr>
          <w:spacing w:val="4"/>
          <w:sz w:val="24"/>
          <w:szCs w:val="24"/>
        </w:rPr>
        <w:t>a</w:t>
      </w:r>
      <w:r>
        <w:rPr>
          <w:sz w:val="24"/>
          <w:szCs w:val="24"/>
        </w:rPr>
        <w:t xml:space="preserve">n  </w:t>
      </w:r>
      <w:r>
        <w:rPr>
          <w:spacing w:val="-5"/>
          <w:sz w:val="24"/>
          <w:szCs w:val="24"/>
        </w:rPr>
        <w:t>b</w:t>
      </w:r>
      <w:r>
        <w:rPr>
          <w:sz w:val="24"/>
          <w:szCs w:val="24"/>
        </w:rPr>
        <w:t>e</w:t>
      </w:r>
      <w:r>
        <w:rPr>
          <w:spacing w:val="59"/>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ss</w:t>
      </w:r>
      <w:r>
        <w:rPr>
          <w:spacing w:val="-1"/>
          <w:sz w:val="24"/>
          <w:szCs w:val="24"/>
        </w:rPr>
        <w:t>e</w:t>
      </w:r>
      <w:r>
        <w:rPr>
          <w:sz w:val="24"/>
          <w:szCs w:val="24"/>
        </w:rPr>
        <w:t xml:space="preserve">d </w:t>
      </w:r>
      <w:r>
        <w:rPr>
          <w:spacing w:val="5"/>
          <w:sz w:val="24"/>
          <w:szCs w:val="24"/>
        </w:rPr>
        <w:t xml:space="preserve"> </w:t>
      </w:r>
      <w:r>
        <w:rPr>
          <w:spacing w:val="-4"/>
          <w:sz w:val="24"/>
          <w:szCs w:val="24"/>
        </w:rPr>
        <w:t>i</w:t>
      </w:r>
      <w:r>
        <w:rPr>
          <w:sz w:val="24"/>
          <w:szCs w:val="24"/>
        </w:rPr>
        <w:t xml:space="preserve">n  </w:t>
      </w:r>
      <w:r>
        <w:rPr>
          <w:spacing w:val="-4"/>
          <w:sz w:val="24"/>
          <w:szCs w:val="24"/>
        </w:rPr>
        <w:t>m</w:t>
      </w:r>
      <w:r>
        <w:rPr>
          <w:spacing w:val="5"/>
          <w:sz w:val="24"/>
          <w:szCs w:val="24"/>
        </w:rPr>
        <w:t>u</w:t>
      </w:r>
      <w:r>
        <w:rPr>
          <w:spacing w:val="-9"/>
          <w:sz w:val="24"/>
          <w:szCs w:val="24"/>
        </w:rPr>
        <w:t>l</w:t>
      </w:r>
      <w:r>
        <w:rPr>
          <w:spacing w:val="10"/>
          <w:sz w:val="24"/>
          <w:szCs w:val="24"/>
        </w:rPr>
        <w:t>t</w:t>
      </w:r>
      <w:r>
        <w:rPr>
          <w:spacing w:val="-4"/>
          <w:sz w:val="24"/>
          <w:szCs w:val="24"/>
        </w:rPr>
        <w:t>i</w:t>
      </w:r>
      <w:r>
        <w:rPr>
          <w:spacing w:val="5"/>
          <w:sz w:val="24"/>
          <w:szCs w:val="24"/>
        </w:rPr>
        <w:t>p</w:t>
      </w:r>
      <w:r>
        <w:rPr>
          <w:sz w:val="24"/>
          <w:szCs w:val="24"/>
        </w:rPr>
        <w:t xml:space="preserve">le </w:t>
      </w:r>
      <w:r>
        <w:rPr>
          <w:spacing w:val="5"/>
          <w:sz w:val="24"/>
          <w:szCs w:val="24"/>
        </w:rPr>
        <w:t>d</w:t>
      </w:r>
      <w:r>
        <w:rPr>
          <w:spacing w:val="-4"/>
          <w:sz w:val="24"/>
          <w:szCs w:val="24"/>
        </w:rPr>
        <w:t>im</w:t>
      </w:r>
      <w:r>
        <w:rPr>
          <w:spacing w:val="4"/>
          <w:sz w:val="24"/>
          <w:szCs w:val="24"/>
        </w:rPr>
        <w:t>e</w:t>
      </w:r>
      <w:r>
        <w:rPr>
          <w:spacing w:val="-5"/>
          <w:sz w:val="24"/>
          <w:szCs w:val="24"/>
        </w:rPr>
        <w:t>n</w:t>
      </w:r>
      <w:r>
        <w:rPr>
          <w:spacing w:val="2"/>
          <w:sz w:val="24"/>
          <w:szCs w:val="24"/>
        </w:rPr>
        <w:t>s</w:t>
      </w:r>
      <w:r>
        <w:rPr>
          <w:spacing w:val="-9"/>
          <w:sz w:val="24"/>
          <w:szCs w:val="24"/>
        </w:rPr>
        <w:t>i</w:t>
      </w:r>
      <w:r>
        <w:rPr>
          <w:spacing w:val="9"/>
          <w:sz w:val="24"/>
          <w:szCs w:val="24"/>
        </w:rPr>
        <w:t>o</w:t>
      </w:r>
      <w:r>
        <w:rPr>
          <w:sz w:val="24"/>
          <w:szCs w:val="24"/>
        </w:rPr>
        <w:t>n</w:t>
      </w:r>
      <w:r>
        <w:rPr>
          <w:spacing w:val="-2"/>
          <w:sz w:val="24"/>
          <w:szCs w:val="24"/>
        </w:rPr>
        <w:t>s</w:t>
      </w:r>
      <w:r>
        <w:rPr>
          <w:sz w:val="24"/>
          <w:szCs w:val="24"/>
        </w:rPr>
        <w:t>.</w:t>
      </w:r>
    </w:p>
    <w:p w14:paraId="4171CAD6" w14:textId="77777777" w:rsidR="00433F0F" w:rsidRDefault="00433F0F">
      <w:pPr>
        <w:spacing w:before="4" w:line="160" w:lineRule="exact"/>
        <w:rPr>
          <w:sz w:val="17"/>
          <w:szCs w:val="17"/>
        </w:rPr>
      </w:pPr>
    </w:p>
    <w:p w14:paraId="457F4FAE" w14:textId="77777777" w:rsidR="00433F0F" w:rsidRDefault="00433F0F">
      <w:pPr>
        <w:spacing w:line="200" w:lineRule="exact"/>
      </w:pPr>
    </w:p>
    <w:p w14:paraId="40209B2E" w14:textId="77777777" w:rsidR="00433F0F" w:rsidRDefault="008B01BA">
      <w:pPr>
        <w:spacing w:before="29" w:line="359" w:lineRule="auto"/>
        <w:ind w:left="447" w:right="77" w:firstLine="720"/>
        <w:jc w:val="both"/>
        <w:rPr>
          <w:sz w:val="24"/>
          <w:szCs w:val="24"/>
        </w:rPr>
      </w:pPr>
      <w:r>
        <w:rPr>
          <w:spacing w:val="2"/>
          <w:sz w:val="24"/>
          <w:szCs w:val="24"/>
        </w:rPr>
        <w:t>T</w:t>
      </w:r>
      <w:r>
        <w:rPr>
          <w:spacing w:val="-5"/>
          <w:sz w:val="24"/>
          <w:szCs w:val="24"/>
        </w:rPr>
        <w:t>h</w:t>
      </w:r>
      <w:r>
        <w:rPr>
          <w:sz w:val="24"/>
          <w:szCs w:val="24"/>
        </w:rPr>
        <w:t>e</w:t>
      </w:r>
      <w:r>
        <w:rPr>
          <w:spacing w:val="8"/>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5"/>
          <w:sz w:val="24"/>
          <w:szCs w:val="24"/>
        </w:rPr>
        <w:t>tu</w:t>
      </w:r>
      <w:r>
        <w:rPr>
          <w:spacing w:val="-9"/>
          <w:sz w:val="24"/>
          <w:szCs w:val="24"/>
        </w:rPr>
        <w:t>m</w:t>
      </w:r>
      <w:r>
        <w:rPr>
          <w:spacing w:val="5"/>
          <w:sz w:val="24"/>
          <w:szCs w:val="24"/>
        </w:rPr>
        <w:t>o</w:t>
      </w:r>
      <w:r>
        <w:rPr>
          <w:sz w:val="24"/>
          <w:szCs w:val="24"/>
        </w:rPr>
        <w:t>r</w:t>
      </w:r>
      <w:r>
        <w:rPr>
          <w:spacing w:val="6"/>
          <w:sz w:val="24"/>
          <w:szCs w:val="24"/>
        </w:rPr>
        <w:t xml:space="preserve"> </w:t>
      </w:r>
      <w:r>
        <w:rPr>
          <w:spacing w:val="-4"/>
          <w:sz w:val="24"/>
          <w:szCs w:val="24"/>
        </w:rPr>
        <w:t>i</w:t>
      </w:r>
      <w:r>
        <w:rPr>
          <w:sz w:val="24"/>
          <w:szCs w:val="24"/>
        </w:rPr>
        <w:t>s</w:t>
      </w:r>
      <w:r>
        <w:rPr>
          <w:spacing w:val="2"/>
          <w:sz w:val="24"/>
          <w:szCs w:val="24"/>
        </w:rPr>
        <w:t xml:space="preserve"> </w:t>
      </w:r>
      <w:r>
        <w:rPr>
          <w:spacing w:val="5"/>
          <w:sz w:val="24"/>
          <w:szCs w:val="24"/>
        </w:rPr>
        <w:t>o</w:t>
      </w:r>
      <w:r>
        <w:rPr>
          <w:spacing w:val="-5"/>
          <w:sz w:val="24"/>
          <w:szCs w:val="24"/>
        </w:rPr>
        <w:t>n</w:t>
      </w:r>
      <w:r>
        <w:rPr>
          <w:sz w:val="24"/>
          <w:szCs w:val="24"/>
        </w:rPr>
        <w:t>e</w:t>
      </w:r>
      <w:r>
        <w:rPr>
          <w:spacing w:val="3"/>
          <w:sz w:val="24"/>
          <w:szCs w:val="24"/>
        </w:rPr>
        <w:t xml:space="preserve"> </w:t>
      </w:r>
      <w:r>
        <w:rPr>
          <w:spacing w:val="4"/>
          <w:sz w:val="24"/>
          <w:szCs w:val="24"/>
        </w:rPr>
        <w:t>a</w:t>
      </w:r>
      <w:r>
        <w:rPr>
          <w:spacing w:val="-4"/>
          <w:sz w:val="24"/>
          <w:szCs w:val="24"/>
        </w:rPr>
        <w:t>l</w:t>
      </w:r>
      <w:r>
        <w:rPr>
          <w:sz w:val="24"/>
          <w:szCs w:val="24"/>
        </w:rPr>
        <w:t xml:space="preserve">l </w:t>
      </w:r>
      <w:r>
        <w:rPr>
          <w:spacing w:val="5"/>
          <w:sz w:val="24"/>
          <w:szCs w:val="24"/>
        </w:rPr>
        <w:t>t</w:t>
      </w:r>
      <w:r>
        <w:rPr>
          <w:spacing w:val="-5"/>
          <w:sz w:val="24"/>
          <w:szCs w:val="24"/>
        </w:rPr>
        <w:t>h</w:t>
      </w:r>
      <w:r>
        <w:rPr>
          <w:sz w:val="24"/>
          <w:szCs w:val="24"/>
        </w:rPr>
        <w:t>e</w:t>
      </w:r>
      <w:r>
        <w:rPr>
          <w:spacing w:val="8"/>
          <w:sz w:val="24"/>
          <w:szCs w:val="24"/>
        </w:rPr>
        <w:t xml:space="preserve"> </w:t>
      </w:r>
      <w:r>
        <w:rPr>
          <w:spacing w:val="-8"/>
          <w:sz w:val="24"/>
          <w:szCs w:val="24"/>
        </w:rPr>
        <w:t>f</w:t>
      </w:r>
      <w:r>
        <w:rPr>
          <w:spacing w:val="5"/>
          <w:sz w:val="24"/>
          <w:szCs w:val="24"/>
        </w:rPr>
        <w:t>o</w:t>
      </w:r>
      <w:r>
        <w:rPr>
          <w:spacing w:val="1"/>
          <w:sz w:val="24"/>
          <w:szCs w:val="24"/>
        </w:rPr>
        <w:t>r</w:t>
      </w:r>
      <w:r>
        <w:rPr>
          <w:spacing w:val="4"/>
          <w:sz w:val="24"/>
          <w:szCs w:val="24"/>
        </w:rPr>
        <w:t>e</w:t>
      </w:r>
      <w:r>
        <w:rPr>
          <w:spacing w:val="-9"/>
          <w:sz w:val="24"/>
          <w:szCs w:val="24"/>
        </w:rPr>
        <w:t>m</w:t>
      </w:r>
      <w:r>
        <w:rPr>
          <w:spacing w:val="5"/>
          <w:sz w:val="24"/>
          <w:szCs w:val="24"/>
        </w:rPr>
        <w:t>o</w:t>
      </w:r>
      <w:r>
        <w:rPr>
          <w:spacing w:val="-2"/>
          <w:sz w:val="24"/>
          <w:szCs w:val="24"/>
        </w:rPr>
        <w:t>s</w:t>
      </w:r>
      <w:r>
        <w:rPr>
          <w:sz w:val="24"/>
          <w:szCs w:val="24"/>
        </w:rPr>
        <w:t>t</w:t>
      </w:r>
      <w:r>
        <w:rPr>
          <w:spacing w:val="9"/>
          <w:sz w:val="24"/>
          <w:szCs w:val="24"/>
        </w:rPr>
        <w:t xml:space="preserve"> </w:t>
      </w:r>
      <w:r>
        <w:rPr>
          <w:spacing w:val="-1"/>
          <w:sz w:val="24"/>
          <w:szCs w:val="24"/>
        </w:rPr>
        <w:t>c</w:t>
      </w:r>
      <w:r>
        <w:rPr>
          <w:spacing w:val="5"/>
          <w:sz w:val="24"/>
          <w:szCs w:val="24"/>
        </w:rPr>
        <w:t>o</w:t>
      </w:r>
      <w:r>
        <w:rPr>
          <w:spacing w:val="-4"/>
          <w:sz w:val="24"/>
          <w:szCs w:val="24"/>
        </w:rPr>
        <w:t>m</w:t>
      </w:r>
      <w:r>
        <w:rPr>
          <w:spacing w:val="-9"/>
          <w:sz w:val="24"/>
          <w:szCs w:val="24"/>
        </w:rPr>
        <w:t>m</w:t>
      </w:r>
      <w:r>
        <w:rPr>
          <w:spacing w:val="9"/>
          <w:sz w:val="24"/>
          <w:szCs w:val="24"/>
        </w:rPr>
        <w:t>o</w:t>
      </w:r>
      <w:r>
        <w:rPr>
          <w:sz w:val="24"/>
          <w:szCs w:val="24"/>
        </w:rPr>
        <w:t xml:space="preserve">n </w:t>
      </w:r>
      <w:r>
        <w:rPr>
          <w:spacing w:val="-1"/>
          <w:sz w:val="24"/>
          <w:szCs w:val="24"/>
        </w:rPr>
        <w:t>a</w:t>
      </w:r>
      <w:r>
        <w:rPr>
          <w:spacing w:val="-5"/>
          <w:sz w:val="24"/>
          <w:szCs w:val="24"/>
        </w:rPr>
        <w:t>n</w:t>
      </w:r>
      <w:r>
        <w:rPr>
          <w:sz w:val="24"/>
          <w:szCs w:val="24"/>
        </w:rPr>
        <w:t>d,</w:t>
      </w:r>
      <w:r>
        <w:rPr>
          <w:spacing w:val="7"/>
          <w:sz w:val="24"/>
          <w:szCs w:val="24"/>
        </w:rPr>
        <w:t xml:space="preserve"> </w:t>
      </w:r>
      <w:r>
        <w:rPr>
          <w:spacing w:val="5"/>
          <w:sz w:val="24"/>
          <w:szCs w:val="24"/>
        </w:rPr>
        <w:t>t</w:t>
      </w:r>
      <w:r>
        <w:rPr>
          <w:spacing w:val="-5"/>
          <w:sz w:val="24"/>
          <w:szCs w:val="24"/>
        </w:rPr>
        <w:t>h</w:t>
      </w:r>
      <w:r>
        <w:rPr>
          <w:spacing w:val="-1"/>
          <w:sz w:val="24"/>
          <w:szCs w:val="24"/>
        </w:rPr>
        <w:t>e</w:t>
      </w:r>
      <w:r>
        <w:rPr>
          <w:spacing w:val="1"/>
          <w:sz w:val="24"/>
          <w:szCs w:val="24"/>
        </w:rPr>
        <w:t>r</w:t>
      </w:r>
      <w:r>
        <w:rPr>
          <w:spacing w:val="4"/>
          <w:sz w:val="24"/>
          <w:szCs w:val="24"/>
        </w:rPr>
        <w:t>e</w:t>
      </w:r>
      <w:r>
        <w:rPr>
          <w:spacing w:val="-8"/>
          <w:sz w:val="24"/>
          <w:szCs w:val="24"/>
        </w:rPr>
        <w:t>f</w:t>
      </w:r>
      <w:r>
        <w:rPr>
          <w:spacing w:val="5"/>
          <w:sz w:val="24"/>
          <w:szCs w:val="24"/>
        </w:rPr>
        <w:t>o</w:t>
      </w:r>
      <w:r>
        <w:rPr>
          <w:spacing w:val="1"/>
          <w:sz w:val="24"/>
          <w:szCs w:val="24"/>
        </w:rPr>
        <w:t>r</w:t>
      </w:r>
      <w:r>
        <w:rPr>
          <w:spacing w:val="-1"/>
          <w:sz w:val="24"/>
          <w:szCs w:val="24"/>
        </w:rPr>
        <w:t>e</w:t>
      </w:r>
      <w:r>
        <w:rPr>
          <w:sz w:val="24"/>
          <w:szCs w:val="24"/>
        </w:rPr>
        <w:t>,</w:t>
      </w:r>
      <w:r>
        <w:rPr>
          <w:spacing w:val="2"/>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z w:val="24"/>
          <w:szCs w:val="24"/>
        </w:rPr>
        <w:t>d</w:t>
      </w:r>
      <w:r>
        <w:rPr>
          <w:spacing w:val="-1"/>
          <w:sz w:val="24"/>
          <w:szCs w:val="24"/>
        </w:rPr>
        <w:t>ea</w:t>
      </w:r>
      <w:r>
        <w:rPr>
          <w:spacing w:val="5"/>
          <w:sz w:val="24"/>
          <w:szCs w:val="24"/>
        </w:rPr>
        <w:t>d</w:t>
      </w:r>
      <w:r>
        <w:rPr>
          <w:spacing w:val="-4"/>
          <w:sz w:val="24"/>
          <w:szCs w:val="24"/>
        </w:rPr>
        <w:t>li</w:t>
      </w:r>
      <w:r>
        <w:rPr>
          <w:spacing w:val="4"/>
          <w:sz w:val="24"/>
          <w:szCs w:val="24"/>
        </w:rPr>
        <w:t>e</w:t>
      </w:r>
      <w:r>
        <w:rPr>
          <w:spacing w:val="-2"/>
          <w:sz w:val="24"/>
          <w:szCs w:val="24"/>
        </w:rPr>
        <w:t>s</w:t>
      </w:r>
      <w:r>
        <w:rPr>
          <w:sz w:val="24"/>
          <w:szCs w:val="24"/>
        </w:rPr>
        <w:t xml:space="preserve">t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d</w:t>
      </w:r>
      <w:r>
        <w:rPr>
          <w:spacing w:val="-4"/>
          <w:sz w:val="24"/>
          <w:szCs w:val="24"/>
        </w:rPr>
        <w:t>i</w:t>
      </w:r>
      <w:r>
        <w:rPr>
          <w:spacing w:val="-2"/>
          <w:sz w:val="24"/>
          <w:szCs w:val="24"/>
        </w:rPr>
        <w:t>s</w:t>
      </w:r>
      <w:r>
        <w:rPr>
          <w:spacing w:val="-1"/>
          <w:sz w:val="24"/>
          <w:szCs w:val="24"/>
        </w:rPr>
        <w:t>e</w:t>
      </w:r>
      <w:r>
        <w:rPr>
          <w:spacing w:val="4"/>
          <w:sz w:val="24"/>
          <w:szCs w:val="24"/>
        </w:rPr>
        <w:t>a</w:t>
      </w:r>
      <w:r>
        <w:rPr>
          <w:spacing w:val="-2"/>
          <w:sz w:val="24"/>
          <w:szCs w:val="24"/>
        </w:rPr>
        <w:t>s</w:t>
      </w:r>
      <w:r>
        <w:rPr>
          <w:spacing w:val="-1"/>
          <w:sz w:val="24"/>
          <w:szCs w:val="24"/>
        </w:rPr>
        <w:t>e</w:t>
      </w:r>
      <w:r>
        <w:rPr>
          <w:sz w:val="24"/>
          <w:szCs w:val="24"/>
        </w:rPr>
        <w:t>s</w:t>
      </w:r>
      <w:r>
        <w:rPr>
          <w:spacing w:val="3"/>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0"/>
          <w:sz w:val="24"/>
          <w:szCs w:val="24"/>
        </w:rPr>
        <w:t xml:space="preserve"> </w:t>
      </w:r>
      <w:r>
        <w:rPr>
          <w:spacing w:val="-5"/>
          <w:sz w:val="24"/>
          <w:szCs w:val="24"/>
        </w:rPr>
        <w:t>h</w:t>
      </w:r>
      <w:r>
        <w:rPr>
          <w:spacing w:val="4"/>
          <w:sz w:val="24"/>
          <w:szCs w:val="24"/>
        </w:rPr>
        <w:t>a</w:t>
      </w:r>
      <w:r>
        <w:rPr>
          <w:sz w:val="24"/>
          <w:szCs w:val="24"/>
        </w:rPr>
        <w:t>ve</w:t>
      </w:r>
      <w:r>
        <w:rPr>
          <w:spacing w:val="4"/>
          <w:sz w:val="24"/>
          <w:szCs w:val="24"/>
        </w:rPr>
        <w:t xml:space="preserve"> a</w:t>
      </w:r>
      <w:r>
        <w:rPr>
          <w:spacing w:val="-3"/>
          <w:sz w:val="24"/>
          <w:szCs w:val="24"/>
        </w:rPr>
        <w:t>ff</w:t>
      </w:r>
      <w:r>
        <w:rPr>
          <w:spacing w:val="-1"/>
          <w:sz w:val="24"/>
          <w:szCs w:val="24"/>
        </w:rPr>
        <w:t>ec</w:t>
      </w:r>
      <w:r>
        <w:rPr>
          <w:spacing w:val="5"/>
          <w:sz w:val="24"/>
          <w:szCs w:val="24"/>
        </w:rPr>
        <w:t>t</w:t>
      </w:r>
      <w:r>
        <w:rPr>
          <w:spacing w:val="-1"/>
          <w:sz w:val="24"/>
          <w:szCs w:val="24"/>
        </w:rPr>
        <w:t>e</w:t>
      </w:r>
      <w:r>
        <w:rPr>
          <w:sz w:val="24"/>
          <w:szCs w:val="24"/>
        </w:rPr>
        <w:t>d</w:t>
      </w:r>
      <w:r>
        <w:rPr>
          <w:spacing w:val="5"/>
          <w:sz w:val="24"/>
          <w:szCs w:val="24"/>
        </w:rPr>
        <w:t xml:space="preserve"> </w:t>
      </w:r>
      <w:r>
        <w:rPr>
          <w:spacing w:val="-1"/>
          <w:sz w:val="24"/>
          <w:szCs w:val="24"/>
        </w:rPr>
        <w:t>a</w:t>
      </w:r>
      <w:r>
        <w:rPr>
          <w:spacing w:val="-5"/>
          <w:sz w:val="24"/>
          <w:szCs w:val="24"/>
        </w:rPr>
        <w:t>n</w:t>
      </w:r>
      <w:r>
        <w:rPr>
          <w:sz w:val="24"/>
          <w:szCs w:val="24"/>
        </w:rPr>
        <w:t>d</w:t>
      </w:r>
      <w:r>
        <w:rPr>
          <w:spacing w:val="5"/>
          <w:sz w:val="24"/>
          <w:szCs w:val="24"/>
        </w:rPr>
        <w:t xml:space="preserve"> </w:t>
      </w:r>
      <w:r>
        <w:rPr>
          <w:spacing w:val="1"/>
          <w:sz w:val="24"/>
          <w:szCs w:val="24"/>
        </w:rPr>
        <w:t>r</w:t>
      </w:r>
      <w:r>
        <w:rPr>
          <w:spacing w:val="5"/>
          <w:sz w:val="24"/>
          <w:szCs w:val="24"/>
        </w:rPr>
        <w:t>u</w:t>
      </w:r>
      <w:r>
        <w:rPr>
          <w:spacing w:val="-4"/>
          <w:sz w:val="24"/>
          <w:szCs w:val="24"/>
        </w:rPr>
        <w:t>i</w:t>
      </w:r>
      <w:r>
        <w:rPr>
          <w:sz w:val="24"/>
          <w:szCs w:val="24"/>
        </w:rPr>
        <w:t>n</w:t>
      </w:r>
      <w:r>
        <w:rPr>
          <w:spacing w:val="5"/>
          <w:sz w:val="24"/>
          <w:szCs w:val="24"/>
        </w:rPr>
        <w:t>e</w:t>
      </w:r>
      <w:r>
        <w:rPr>
          <w:sz w:val="24"/>
          <w:szCs w:val="24"/>
        </w:rPr>
        <w:t>d</w:t>
      </w:r>
      <w:r>
        <w:rPr>
          <w:spacing w:val="5"/>
          <w:sz w:val="24"/>
          <w:szCs w:val="24"/>
        </w:rPr>
        <w:t xml:space="preserve"> </w:t>
      </w:r>
      <w:r>
        <w:rPr>
          <w:spacing w:val="2"/>
          <w:sz w:val="24"/>
          <w:szCs w:val="24"/>
        </w:rPr>
        <w:t>s</w:t>
      </w:r>
      <w:r>
        <w:rPr>
          <w:spacing w:val="4"/>
          <w:sz w:val="24"/>
          <w:szCs w:val="24"/>
        </w:rPr>
        <w:t>e</w:t>
      </w:r>
      <w:r>
        <w:rPr>
          <w:sz w:val="24"/>
          <w:szCs w:val="24"/>
        </w:rPr>
        <w:t>v</w:t>
      </w:r>
      <w:r>
        <w:rPr>
          <w:spacing w:val="-1"/>
          <w:sz w:val="24"/>
          <w:szCs w:val="24"/>
        </w:rPr>
        <w:t>e</w:t>
      </w:r>
      <w:r>
        <w:rPr>
          <w:spacing w:val="1"/>
          <w:sz w:val="24"/>
          <w:szCs w:val="24"/>
        </w:rPr>
        <w:t>r</w:t>
      </w:r>
      <w:r>
        <w:rPr>
          <w:spacing w:val="4"/>
          <w:sz w:val="24"/>
          <w:szCs w:val="24"/>
        </w:rPr>
        <w:t>a</w:t>
      </w:r>
      <w:r>
        <w:rPr>
          <w:sz w:val="24"/>
          <w:szCs w:val="24"/>
        </w:rPr>
        <w:t>l l</w:t>
      </w:r>
      <w:r>
        <w:rPr>
          <w:spacing w:val="-4"/>
          <w:sz w:val="24"/>
          <w:szCs w:val="24"/>
        </w:rPr>
        <w:t>i</w:t>
      </w:r>
      <w:r>
        <w:rPr>
          <w:sz w:val="24"/>
          <w:szCs w:val="24"/>
        </w:rPr>
        <w:t>v</w:t>
      </w:r>
      <w:r>
        <w:rPr>
          <w:spacing w:val="-1"/>
          <w:sz w:val="24"/>
          <w:szCs w:val="24"/>
        </w:rPr>
        <w:t>e</w:t>
      </w:r>
      <w:r>
        <w:rPr>
          <w:sz w:val="24"/>
          <w:szCs w:val="24"/>
        </w:rPr>
        <w:t>s</w:t>
      </w:r>
      <w:r>
        <w:rPr>
          <w:spacing w:val="7"/>
          <w:sz w:val="24"/>
          <w:szCs w:val="24"/>
        </w:rPr>
        <w:t xml:space="preserve"> </w:t>
      </w:r>
      <w:r>
        <w:rPr>
          <w:spacing w:val="-4"/>
          <w:sz w:val="24"/>
          <w:szCs w:val="24"/>
        </w:rPr>
        <w:t>i</w:t>
      </w:r>
      <w:r>
        <w:rPr>
          <w:sz w:val="24"/>
          <w:szCs w:val="24"/>
        </w:rPr>
        <w:t>n</w:t>
      </w:r>
      <w:r>
        <w:rPr>
          <w:spacing w:val="5"/>
          <w:sz w:val="24"/>
          <w:szCs w:val="24"/>
        </w:rPr>
        <w:t xml:space="preserve"> t</w:t>
      </w:r>
      <w:r>
        <w:rPr>
          <w:spacing w:val="-5"/>
          <w:sz w:val="24"/>
          <w:szCs w:val="24"/>
        </w:rPr>
        <w:t>h</w:t>
      </w:r>
      <w:r>
        <w:rPr>
          <w:sz w:val="24"/>
          <w:szCs w:val="24"/>
        </w:rPr>
        <w:t>e</w:t>
      </w:r>
      <w:r>
        <w:rPr>
          <w:spacing w:val="4"/>
          <w:sz w:val="24"/>
          <w:szCs w:val="24"/>
        </w:rPr>
        <w:t xml:space="preserve"> </w:t>
      </w:r>
      <w:r>
        <w:rPr>
          <w:sz w:val="24"/>
          <w:szCs w:val="24"/>
        </w:rPr>
        <w:t>w</w:t>
      </w:r>
      <w:r>
        <w:rPr>
          <w:spacing w:val="4"/>
          <w:sz w:val="24"/>
          <w:szCs w:val="24"/>
        </w:rPr>
        <w:t>o</w:t>
      </w:r>
      <w:r>
        <w:rPr>
          <w:spacing w:val="1"/>
          <w:sz w:val="24"/>
          <w:szCs w:val="24"/>
        </w:rPr>
        <w:t>r</w:t>
      </w:r>
      <w:r>
        <w:rPr>
          <w:spacing w:val="-9"/>
          <w:sz w:val="24"/>
          <w:szCs w:val="24"/>
        </w:rPr>
        <w:t>l</w:t>
      </w:r>
      <w:r>
        <w:rPr>
          <w:sz w:val="24"/>
          <w:szCs w:val="24"/>
        </w:rPr>
        <w:t>d.</w:t>
      </w:r>
      <w:r>
        <w:rPr>
          <w:spacing w:val="7"/>
          <w:sz w:val="24"/>
          <w:szCs w:val="24"/>
        </w:rPr>
        <w:t xml:space="preserve"> </w:t>
      </w:r>
      <w:r>
        <w:rPr>
          <w:spacing w:val="-2"/>
          <w:sz w:val="24"/>
          <w:szCs w:val="24"/>
        </w:rPr>
        <w:t>C</w:t>
      </w:r>
      <w:r>
        <w:rPr>
          <w:spacing w:val="4"/>
          <w:sz w:val="24"/>
          <w:szCs w:val="24"/>
        </w:rPr>
        <w:t>a</w:t>
      </w:r>
      <w:r>
        <w:rPr>
          <w:sz w:val="24"/>
          <w:szCs w:val="24"/>
        </w:rPr>
        <w:t>n</w:t>
      </w:r>
      <w:r>
        <w:rPr>
          <w:spacing w:val="-1"/>
          <w:sz w:val="24"/>
          <w:szCs w:val="24"/>
        </w:rPr>
        <w:t>ce</w:t>
      </w:r>
      <w:r>
        <w:rPr>
          <w:sz w:val="24"/>
          <w:szCs w:val="24"/>
        </w:rPr>
        <w:t>r</w:t>
      </w:r>
      <w:r>
        <w:rPr>
          <w:spacing w:val="11"/>
          <w:sz w:val="24"/>
          <w:szCs w:val="24"/>
        </w:rPr>
        <w:t xml:space="preserve"> </w:t>
      </w:r>
      <w:r>
        <w:rPr>
          <w:spacing w:val="-4"/>
          <w:sz w:val="24"/>
          <w:szCs w:val="24"/>
        </w:rPr>
        <w:t>i</w:t>
      </w:r>
      <w:r>
        <w:rPr>
          <w:sz w:val="24"/>
          <w:szCs w:val="24"/>
        </w:rPr>
        <w:t>s</w:t>
      </w:r>
      <w:r>
        <w:rPr>
          <w:spacing w:val="3"/>
          <w:sz w:val="24"/>
          <w:szCs w:val="24"/>
        </w:rPr>
        <w:t xml:space="preserve"> </w:t>
      </w:r>
      <w:r>
        <w:rPr>
          <w:sz w:val="24"/>
          <w:szCs w:val="24"/>
        </w:rPr>
        <w:t xml:space="preserve">a </w:t>
      </w:r>
      <w:r>
        <w:rPr>
          <w:spacing w:val="5"/>
          <w:sz w:val="24"/>
          <w:szCs w:val="24"/>
        </w:rPr>
        <w:t>d</w:t>
      </w:r>
      <w:r>
        <w:rPr>
          <w:spacing w:val="-9"/>
          <w:sz w:val="24"/>
          <w:szCs w:val="24"/>
        </w:rPr>
        <w:t>i</w:t>
      </w:r>
      <w:r>
        <w:rPr>
          <w:spacing w:val="2"/>
          <w:sz w:val="24"/>
          <w:szCs w:val="24"/>
        </w:rPr>
        <w:t>s</w:t>
      </w:r>
      <w:r>
        <w:rPr>
          <w:spacing w:val="-1"/>
          <w:sz w:val="24"/>
          <w:szCs w:val="24"/>
        </w:rPr>
        <w:t>ea</w:t>
      </w:r>
      <w:r>
        <w:rPr>
          <w:spacing w:val="-2"/>
          <w:sz w:val="24"/>
          <w:szCs w:val="24"/>
        </w:rPr>
        <w:t>s</w:t>
      </w:r>
      <w:r>
        <w:rPr>
          <w:sz w:val="24"/>
          <w:szCs w:val="24"/>
        </w:rPr>
        <w:t>e</w:t>
      </w:r>
      <w:r>
        <w:rPr>
          <w:spacing w:val="10"/>
          <w:sz w:val="24"/>
          <w:szCs w:val="24"/>
        </w:rPr>
        <w:t xml:space="preserve"> </w:t>
      </w:r>
      <w:r>
        <w:rPr>
          <w:spacing w:val="-4"/>
          <w:sz w:val="24"/>
          <w:szCs w:val="24"/>
        </w:rPr>
        <w:t>i</w:t>
      </w:r>
      <w:r>
        <w:rPr>
          <w:sz w:val="24"/>
          <w:szCs w:val="24"/>
        </w:rPr>
        <w:t>n</w:t>
      </w:r>
      <w:r>
        <w:rPr>
          <w:spacing w:val="1"/>
          <w:sz w:val="24"/>
          <w:szCs w:val="24"/>
        </w:rPr>
        <w:t xml:space="preserve"> </w:t>
      </w:r>
      <w:r>
        <w:rPr>
          <w:spacing w:val="5"/>
          <w:sz w:val="24"/>
          <w:szCs w:val="24"/>
        </w:rPr>
        <w:t>t</w:t>
      </w:r>
      <w:r>
        <w:rPr>
          <w:spacing w:val="-5"/>
          <w:sz w:val="24"/>
          <w:szCs w:val="24"/>
        </w:rPr>
        <w:t>h</w:t>
      </w:r>
      <w:r>
        <w:rPr>
          <w:sz w:val="24"/>
          <w:szCs w:val="24"/>
        </w:rPr>
        <w:t>e</w:t>
      </w:r>
      <w:r>
        <w:rPr>
          <w:spacing w:val="5"/>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1"/>
          <w:sz w:val="24"/>
          <w:szCs w:val="24"/>
        </w:rPr>
        <w:t xml:space="preserve"> </w:t>
      </w:r>
      <w:r>
        <w:rPr>
          <w:spacing w:val="-4"/>
          <w:sz w:val="24"/>
          <w:szCs w:val="24"/>
        </w:rPr>
        <w:t>i</w:t>
      </w:r>
      <w:r>
        <w:rPr>
          <w:sz w:val="24"/>
          <w:szCs w:val="24"/>
        </w:rPr>
        <w:t>n</w:t>
      </w:r>
      <w:r>
        <w:rPr>
          <w:spacing w:val="1"/>
          <w:sz w:val="24"/>
          <w:szCs w:val="24"/>
        </w:rPr>
        <w:t xml:space="preserve"> </w:t>
      </w:r>
      <w:r>
        <w:rPr>
          <w:spacing w:val="4"/>
          <w:sz w:val="24"/>
          <w:szCs w:val="24"/>
        </w:rPr>
        <w:t>w</w:t>
      </w:r>
      <w:r>
        <w:rPr>
          <w:sz w:val="24"/>
          <w:szCs w:val="24"/>
        </w:rPr>
        <w:t>h</w:t>
      </w:r>
      <w:r>
        <w:rPr>
          <w:spacing w:val="-4"/>
          <w:sz w:val="24"/>
          <w:szCs w:val="24"/>
        </w:rPr>
        <w:t>i</w:t>
      </w:r>
      <w:r>
        <w:rPr>
          <w:spacing w:val="4"/>
          <w:sz w:val="24"/>
          <w:szCs w:val="24"/>
        </w:rPr>
        <w:t>c</w:t>
      </w:r>
      <w:r>
        <w:rPr>
          <w:sz w:val="24"/>
          <w:szCs w:val="24"/>
        </w:rPr>
        <w:t>h</w:t>
      </w:r>
      <w:r>
        <w:rPr>
          <w:spacing w:val="1"/>
          <w:sz w:val="24"/>
          <w:szCs w:val="24"/>
        </w:rPr>
        <w:t xml:space="preserve"> </w:t>
      </w:r>
      <w:r>
        <w:rPr>
          <w:spacing w:val="-1"/>
          <w:sz w:val="24"/>
          <w:szCs w:val="24"/>
        </w:rPr>
        <w:t>c</w:t>
      </w:r>
      <w:r>
        <w:rPr>
          <w:spacing w:val="4"/>
          <w:sz w:val="24"/>
          <w:szCs w:val="24"/>
        </w:rPr>
        <w:t>a</w:t>
      </w:r>
      <w:r>
        <w:rPr>
          <w:spacing w:val="-5"/>
          <w:sz w:val="24"/>
          <w:szCs w:val="24"/>
        </w:rPr>
        <w:t>n</w:t>
      </w:r>
      <w:r>
        <w:rPr>
          <w:spacing w:val="-1"/>
          <w:sz w:val="24"/>
          <w:szCs w:val="24"/>
        </w:rPr>
        <w:t>ce</w:t>
      </w:r>
      <w:r>
        <w:rPr>
          <w:sz w:val="24"/>
          <w:szCs w:val="24"/>
        </w:rPr>
        <w:t>r</w:t>
      </w:r>
      <w:r>
        <w:rPr>
          <w:spacing w:val="7"/>
          <w:sz w:val="24"/>
          <w:szCs w:val="24"/>
        </w:rPr>
        <w:t xml:space="preserve"> </w:t>
      </w:r>
      <w:r>
        <w:rPr>
          <w:spacing w:val="-1"/>
          <w:sz w:val="24"/>
          <w:szCs w:val="24"/>
        </w:rPr>
        <w:t>c</w:t>
      </w:r>
      <w:r>
        <w:rPr>
          <w:spacing w:val="4"/>
          <w:sz w:val="24"/>
          <w:szCs w:val="24"/>
        </w:rPr>
        <w:t>e</w:t>
      </w:r>
      <w:r>
        <w:rPr>
          <w:spacing w:val="-4"/>
          <w:sz w:val="24"/>
          <w:szCs w:val="24"/>
        </w:rPr>
        <w:t>ll</w:t>
      </w:r>
      <w:r>
        <w:rPr>
          <w:sz w:val="24"/>
          <w:szCs w:val="24"/>
        </w:rPr>
        <w:t>s</w:t>
      </w:r>
      <w:r>
        <w:rPr>
          <w:spacing w:val="4"/>
          <w:sz w:val="24"/>
          <w:szCs w:val="24"/>
        </w:rPr>
        <w:t xml:space="preserve"> a</w:t>
      </w:r>
      <w:r>
        <w:rPr>
          <w:spacing w:val="-2"/>
          <w:sz w:val="24"/>
          <w:szCs w:val="24"/>
        </w:rPr>
        <w:t>s</w:t>
      </w:r>
      <w:r>
        <w:rPr>
          <w:spacing w:val="-1"/>
          <w:sz w:val="24"/>
          <w:szCs w:val="24"/>
        </w:rPr>
        <w:t>c</w:t>
      </w:r>
      <w:r>
        <w:rPr>
          <w:spacing w:val="4"/>
          <w:sz w:val="24"/>
          <w:szCs w:val="24"/>
        </w:rPr>
        <w:t>e</w:t>
      </w:r>
      <w:r>
        <w:rPr>
          <w:spacing w:val="-5"/>
          <w:sz w:val="24"/>
          <w:szCs w:val="24"/>
        </w:rPr>
        <w:t>n</w:t>
      </w:r>
      <w:r>
        <w:rPr>
          <w:spacing w:val="5"/>
          <w:sz w:val="24"/>
          <w:szCs w:val="24"/>
        </w:rPr>
        <w:t>d</w:t>
      </w:r>
      <w:r>
        <w:rPr>
          <w:sz w:val="24"/>
          <w:szCs w:val="24"/>
        </w:rPr>
        <w:t>s</w:t>
      </w:r>
      <w:r>
        <w:rPr>
          <w:spacing w:val="9"/>
          <w:sz w:val="24"/>
          <w:szCs w:val="24"/>
        </w:rPr>
        <w:t xml:space="preserve"> </w:t>
      </w:r>
      <w:r>
        <w:rPr>
          <w:spacing w:val="-4"/>
          <w:sz w:val="24"/>
          <w:szCs w:val="24"/>
        </w:rPr>
        <w:t>i</w:t>
      </w:r>
      <w:r>
        <w:rPr>
          <w:sz w:val="24"/>
          <w:szCs w:val="24"/>
        </w:rPr>
        <w:t>n</w:t>
      </w:r>
      <w:r>
        <w:rPr>
          <w:spacing w:val="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
          <w:sz w:val="24"/>
          <w:szCs w:val="24"/>
        </w:rPr>
        <w:t xml:space="preserve"> </w:t>
      </w:r>
      <w:r>
        <w:rPr>
          <w:spacing w:val="10"/>
          <w:sz w:val="24"/>
          <w:szCs w:val="24"/>
        </w:rPr>
        <w:t>t</w:t>
      </w:r>
      <w:r>
        <w:rPr>
          <w:spacing w:val="-4"/>
          <w:sz w:val="24"/>
          <w:szCs w:val="24"/>
        </w:rPr>
        <w:t>i</w:t>
      </w:r>
      <w:r>
        <w:rPr>
          <w:spacing w:val="-2"/>
          <w:sz w:val="24"/>
          <w:szCs w:val="24"/>
        </w:rPr>
        <w:t>ss</w:t>
      </w:r>
      <w:r>
        <w:rPr>
          <w:sz w:val="24"/>
          <w:szCs w:val="24"/>
        </w:rPr>
        <w:t>u</w:t>
      </w:r>
      <w:r>
        <w:rPr>
          <w:spacing w:val="4"/>
          <w:sz w:val="24"/>
          <w:szCs w:val="24"/>
        </w:rPr>
        <w:t>e</w:t>
      </w:r>
      <w:r>
        <w:rPr>
          <w:spacing w:val="-2"/>
          <w:sz w:val="24"/>
          <w:szCs w:val="24"/>
        </w:rPr>
        <w:t>s</w:t>
      </w:r>
      <w:r>
        <w:rPr>
          <w:sz w:val="24"/>
          <w:szCs w:val="24"/>
        </w:rPr>
        <w:t>.</w:t>
      </w:r>
      <w:r>
        <w:rPr>
          <w:spacing w:val="8"/>
          <w:sz w:val="24"/>
          <w:szCs w:val="24"/>
        </w:rPr>
        <w:t xml:space="preserve"> </w:t>
      </w:r>
      <w:r>
        <w:rPr>
          <w:spacing w:val="-2"/>
          <w:sz w:val="24"/>
          <w:szCs w:val="24"/>
        </w:rPr>
        <w:t>C</w:t>
      </w:r>
      <w:r>
        <w:rPr>
          <w:spacing w:val="5"/>
          <w:sz w:val="24"/>
          <w:szCs w:val="24"/>
        </w:rPr>
        <w:t>o</w:t>
      </w:r>
      <w:r>
        <w:rPr>
          <w:sz w:val="24"/>
          <w:szCs w:val="24"/>
        </w:rPr>
        <w:t>n</w:t>
      </w:r>
      <w:r>
        <w:rPr>
          <w:spacing w:val="-8"/>
          <w:sz w:val="24"/>
          <w:szCs w:val="24"/>
        </w:rPr>
        <w:t>f</w:t>
      </w:r>
      <w:r>
        <w:rPr>
          <w:spacing w:val="-1"/>
          <w:sz w:val="24"/>
          <w:szCs w:val="24"/>
        </w:rPr>
        <w:t>e</w:t>
      </w:r>
      <w:r>
        <w:rPr>
          <w:spacing w:val="1"/>
          <w:sz w:val="24"/>
          <w:szCs w:val="24"/>
        </w:rPr>
        <w:t>r</w:t>
      </w:r>
      <w:r>
        <w:rPr>
          <w:spacing w:val="6"/>
          <w:sz w:val="24"/>
          <w:szCs w:val="24"/>
        </w:rPr>
        <w:t>r</w:t>
      </w:r>
      <w:r>
        <w:rPr>
          <w:spacing w:val="-4"/>
          <w:sz w:val="24"/>
          <w:szCs w:val="24"/>
        </w:rPr>
        <w:t>i</w:t>
      </w:r>
      <w:r>
        <w:rPr>
          <w:spacing w:val="-5"/>
          <w:sz w:val="24"/>
          <w:szCs w:val="24"/>
        </w:rPr>
        <w:t>n</w:t>
      </w:r>
      <w:r>
        <w:rPr>
          <w:sz w:val="24"/>
          <w:szCs w:val="24"/>
        </w:rPr>
        <w:t>g</w:t>
      </w:r>
      <w:r>
        <w:rPr>
          <w:spacing w:val="6"/>
          <w:sz w:val="24"/>
          <w:szCs w:val="24"/>
        </w:rPr>
        <w:t xml:space="preserve"> </w:t>
      </w:r>
      <w:r>
        <w:rPr>
          <w:sz w:val="24"/>
          <w:szCs w:val="24"/>
        </w:rPr>
        <w:t>to</w:t>
      </w:r>
      <w:r>
        <w:rPr>
          <w:spacing w:val="11"/>
          <w:sz w:val="24"/>
          <w:szCs w:val="24"/>
        </w:rPr>
        <w:t xml:space="preserve"> </w:t>
      </w:r>
      <w:r>
        <w:rPr>
          <w:sz w:val="24"/>
          <w:szCs w:val="24"/>
        </w:rPr>
        <w:t xml:space="preserve">a </w:t>
      </w:r>
      <w:r>
        <w:rPr>
          <w:spacing w:val="-5"/>
          <w:sz w:val="24"/>
          <w:szCs w:val="24"/>
        </w:rPr>
        <w:t>n</w:t>
      </w:r>
      <w:r>
        <w:rPr>
          <w:spacing w:val="-1"/>
          <w:sz w:val="24"/>
          <w:szCs w:val="24"/>
        </w:rPr>
        <w:t>e</w:t>
      </w:r>
      <w:r>
        <w:rPr>
          <w:sz w:val="24"/>
          <w:szCs w:val="24"/>
        </w:rPr>
        <w:t xml:space="preserve">w </w:t>
      </w:r>
      <w:r>
        <w:rPr>
          <w:spacing w:val="-2"/>
          <w:sz w:val="24"/>
          <w:szCs w:val="24"/>
        </w:rPr>
        <w:t>s</w:t>
      </w:r>
      <w:r>
        <w:rPr>
          <w:spacing w:val="5"/>
          <w:sz w:val="24"/>
          <w:szCs w:val="24"/>
        </w:rPr>
        <w:t>t</w:t>
      </w:r>
      <w:r>
        <w:rPr>
          <w:sz w:val="24"/>
          <w:szCs w:val="24"/>
        </w:rPr>
        <w:t>udy</w:t>
      </w:r>
      <w:r>
        <w:rPr>
          <w:spacing w:val="-12"/>
          <w:sz w:val="24"/>
          <w:szCs w:val="24"/>
        </w:rPr>
        <w:t xml:space="preserve"> </w:t>
      </w:r>
      <w:r>
        <w:rPr>
          <w:spacing w:val="5"/>
          <w:sz w:val="24"/>
          <w:szCs w:val="24"/>
        </w:rPr>
        <w:t>o</w:t>
      </w:r>
      <w:r>
        <w:rPr>
          <w:sz w:val="24"/>
          <w:szCs w:val="24"/>
        </w:rPr>
        <w:t>n</w:t>
      </w:r>
      <w:r>
        <w:rPr>
          <w:spacing w:val="-7"/>
          <w:sz w:val="24"/>
          <w:szCs w:val="24"/>
        </w:rPr>
        <w:t xml:space="preserve"> </w:t>
      </w:r>
      <w:r>
        <w:rPr>
          <w:spacing w:val="-1"/>
          <w:sz w:val="24"/>
          <w:szCs w:val="24"/>
        </w:rPr>
        <w:t>c</w:t>
      </w:r>
      <w:r>
        <w:rPr>
          <w:spacing w:val="4"/>
          <w:sz w:val="24"/>
          <w:szCs w:val="24"/>
        </w:rPr>
        <w:t>a</w:t>
      </w:r>
      <w:r>
        <w:rPr>
          <w:spacing w:val="-5"/>
          <w:sz w:val="24"/>
          <w:szCs w:val="24"/>
        </w:rPr>
        <w:t>n</w:t>
      </w:r>
      <w:r>
        <w:rPr>
          <w:spacing w:val="4"/>
          <w:sz w:val="24"/>
          <w:szCs w:val="24"/>
        </w:rPr>
        <w:t>c</w:t>
      </w:r>
      <w:r>
        <w:rPr>
          <w:spacing w:val="-1"/>
          <w:sz w:val="24"/>
          <w:szCs w:val="24"/>
        </w:rPr>
        <w:t>e</w:t>
      </w:r>
      <w:r>
        <w:rPr>
          <w:spacing w:val="1"/>
          <w:sz w:val="24"/>
          <w:szCs w:val="24"/>
        </w:rPr>
        <w:t>r</w:t>
      </w:r>
      <w:r>
        <w:rPr>
          <w:sz w:val="24"/>
          <w:szCs w:val="24"/>
        </w:rPr>
        <w:t xml:space="preserve">, </w:t>
      </w:r>
      <w:r>
        <w:rPr>
          <w:spacing w:val="-9"/>
          <w:sz w:val="24"/>
          <w:szCs w:val="24"/>
        </w:rPr>
        <w:t>m</w:t>
      </w:r>
      <w:r>
        <w:rPr>
          <w:spacing w:val="5"/>
          <w:sz w:val="24"/>
          <w:szCs w:val="24"/>
        </w:rPr>
        <w:t>o</w:t>
      </w:r>
      <w:r>
        <w:rPr>
          <w:spacing w:val="1"/>
          <w:sz w:val="24"/>
          <w:szCs w:val="24"/>
        </w:rPr>
        <w:t>r</w:t>
      </w:r>
      <w:r>
        <w:rPr>
          <w:sz w:val="24"/>
          <w:szCs w:val="24"/>
        </w:rPr>
        <w:t>e</w:t>
      </w:r>
      <w:r>
        <w:rPr>
          <w:spacing w:val="-3"/>
          <w:sz w:val="24"/>
          <w:szCs w:val="24"/>
        </w:rPr>
        <w:t xml:space="preserve"> </w:t>
      </w:r>
      <w:r>
        <w:rPr>
          <w:spacing w:val="5"/>
          <w:sz w:val="24"/>
          <w:szCs w:val="24"/>
        </w:rPr>
        <w:t>t</w:t>
      </w:r>
      <w:r>
        <w:rPr>
          <w:spacing w:val="-5"/>
          <w:sz w:val="24"/>
          <w:szCs w:val="24"/>
        </w:rPr>
        <w:t>h</w:t>
      </w:r>
      <w:r>
        <w:rPr>
          <w:spacing w:val="-1"/>
          <w:sz w:val="24"/>
          <w:szCs w:val="24"/>
        </w:rPr>
        <w:t>a</w:t>
      </w:r>
      <w:r>
        <w:rPr>
          <w:sz w:val="24"/>
          <w:szCs w:val="24"/>
        </w:rPr>
        <w:t>n</w:t>
      </w:r>
      <w:r>
        <w:rPr>
          <w:spacing w:val="-7"/>
          <w:sz w:val="24"/>
          <w:szCs w:val="24"/>
        </w:rPr>
        <w:t xml:space="preserve"> </w:t>
      </w:r>
      <w:r>
        <w:rPr>
          <w:spacing w:val="5"/>
          <w:sz w:val="24"/>
          <w:szCs w:val="24"/>
        </w:rPr>
        <w:t>o</w:t>
      </w:r>
      <w:r>
        <w:rPr>
          <w:spacing w:val="-5"/>
          <w:sz w:val="24"/>
          <w:szCs w:val="24"/>
        </w:rPr>
        <w:t>n</w:t>
      </w:r>
      <w:r>
        <w:rPr>
          <w:sz w:val="24"/>
          <w:szCs w:val="24"/>
        </w:rPr>
        <w:t>e</w:t>
      </w:r>
      <w:r>
        <w:rPr>
          <w:spacing w:val="1"/>
          <w:sz w:val="24"/>
          <w:szCs w:val="24"/>
        </w:rPr>
        <w:t xml:space="preserve"> </w:t>
      </w:r>
      <w:r>
        <w:rPr>
          <w:spacing w:val="-4"/>
          <w:sz w:val="24"/>
          <w:szCs w:val="24"/>
        </w:rPr>
        <w:t>l</w:t>
      </w:r>
      <w:r>
        <w:rPr>
          <w:spacing w:val="-1"/>
          <w:sz w:val="24"/>
          <w:szCs w:val="24"/>
        </w:rPr>
        <w:t>a</w:t>
      </w:r>
      <w:r>
        <w:rPr>
          <w:spacing w:val="5"/>
          <w:sz w:val="24"/>
          <w:szCs w:val="24"/>
        </w:rPr>
        <w:t>k</w:t>
      </w:r>
      <w:r>
        <w:rPr>
          <w:sz w:val="24"/>
          <w:szCs w:val="24"/>
        </w:rPr>
        <w:t>h</w:t>
      </w:r>
      <w:r>
        <w:rPr>
          <w:spacing w:val="-7"/>
          <w:sz w:val="24"/>
          <w:szCs w:val="24"/>
        </w:rPr>
        <w:t xml:space="preserve"> </w:t>
      </w:r>
      <w:r>
        <w:rPr>
          <w:sz w:val="24"/>
          <w:szCs w:val="24"/>
        </w:rPr>
        <w:t>p</w:t>
      </w:r>
      <w:r>
        <w:rPr>
          <w:spacing w:val="-1"/>
          <w:sz w:val="24"/>
          <w:szCs w:val="24"/>
        </w:rPr>
        <w:t>e</w:t>
      </w:r>
      <w:r>
        <w:rPr>
          <w:spacing w:val="5"/>
          <w:sz w:val="24"/>
          <w:szCs w:val="24"/>
        </w:rPr>
        <w:t>op</w:t>
      </w:r>
      <w:r>
        <w:rPr>
          <w:spacing w:val="-9"/>
          <w:sz w:val="24"/>
          <w:szCs w:val="24"/>
        </w:rPr>
        <w:t>l</w:t>
      </w:r>
      <w:r>
        <w:rPr>
          <w:sz w:val="24"/>
          <w:szCs w:val="24"/>
        </w:rPr>
        <w:t>e</w:t>
      </w:r>
      <w:r>
        <w:rPr>
          <w:spacing w:val="-3"/>
          <w:sz w:val="24"/>
          <w:szCs w:val="24"/>
        </w:rPr>
        <w:t xml:space="preserve"> </w:t>
      </w:r>
      <w:r>
        <w:rPr>
          <w:spacing w:val="-1"/>
          <w:sz w:val="24"/>
          <w:szCs w:val="24"/>
        </w:rPr>
        <w:t>a</w:t>
      </w:r>
      <w:r>
        <w:rPr>
          <w:spacing w:val="1"/>
          <w:sz w:val="24"/>
          <w:szCs w:val="24"/>
        </w:rPr>
        <w:t>r</w:t>
      </w:r>
      <w:r>
        <w:rPr>
          <w:sz w:val="24"/>
          <w:szCs w:val="24"/>
        </w:rPr>
        <w:t>e</w:t>
      </w:r>
      <w:r>
        <w:rPr>
          <w:spacing w:val="-3"/>
          <w:sz w:val="24"/>
          <w:szCs w:val="24"/>
        </w:rPr>
        <w:t xml:space="preserve"> </w:t>
      </w:r>
      <w:r>
        <w:rPr>
          <w:spacing w:val="5"/>
          <w:sz w:val="24"/>
          <w:szCs w:val="24"/>
        </w:rPr>
        <w:t>d</w:t>
      </w:r>
      <w:r>
        <w:rPr>
          <w:spacing w:val="-9"/>
          <w:sz w:val="24"/>
          <w:szCs w:val="24"/>
        </w:rPr>
        <w:t>i</w:t>
      </w:r>
      <w:r>
        <w:rPr>
          <w:spacing w:val="4"/>
          <w:sz w:val="24"/>
          <w:szCs w:val="24"/>
        </w:rPr>
        <w:t>a</w:t>
      </w:r>
      <w:r>
        <w:rPr>
          <w:sz w:val="24"/>
          <w:szCs w:val="24"/>
        </w:rPr>
        <w:t>g</w:t>
      </w:r>
      <w:r>
        <w:rPr>
          <w:spacing w:val="-5"/>
          <w:sz w:val="24"/>
          <w:szCs w:val="24"/>
        </w:rPr>
        <w:t>n</w:t>
      </w:r>
      <w:r>
        <w:rPr>
          <w:spacing w:val="5"/>
          <w:sz w:val="24"/>
          <w:szCs w:val="24"/>
        </w:rPr>
        <w:t>o</w:t>
      </w:r>
      <w:r>
        <w:rPr>
          <w:spacing w:val="-2"/>
          <w:sz w:val="24"/>
          <w:szCs w:val="24"/>
        </w:rPr>
        <w:t>s</w:t>
      </w:r>
      <w:r>
        <w:rPr>
          <w:spacing w:val="-1"/>
          <w:sz w:val="24"/>
          <w:szCs w:val="24"/>
        </w:rPr>
        <w:t>e</w:t>
      </w:r>
      <w:r>
        <w:rPr>
          <w:sz w:val="24"/>
          <w:szCs w:val="24"/>
        </w:rPr>
        <w:t>d</w:t>
      </w:r>
      <w:r>
        <w:rPr>
          <w:spacing w:val="-2"/>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3"/>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pacing w:val="5"/>
          <w:sz w:val="24"/>
          <w:szCs w:val="24"/>
        </w:rPr>
        <w:t>tu</w:t>
      </w:r>
      <w:r>
        <w:rPr>
          <w:spacing w:val="-9"/>
          <w:sz w:val="24"/>
          <w:szCs w:val="24"/>
        </w:rPr>
        <w:t>m</w:t>
      </w:r>
      <w:r>
        <w:rPr>
          <w:spacing w:val="5"/>
          <w:sz w:val="24"/>
          <w:szCs w:val="24"/>
        </w:rPr>
        <w:t>o</w:t>
      </w:r>
      <w:r>
        <w:rPr>
          <w:spacing w:val="1"/>
          <w:sz w:val="24"/>
          <w:szCs w:val="24"/>
        </w:rPr>
        <w:t>r</w:t>
      </w:r>
      <w:r>
        <w:rPr>
          <w:sz w:val="24"/>
          <w:szCs w:val="24"/>
        </w:rPr>
        <w:t>s</w:t>
      </w:r>
      <w:r>
        <w:rPr>
          <w:spacing w:val="-5"/>
          <w:sz w:val="24"/>
          <w:szCs w:val="24"/>
        </w:rPr>
        <w:t xml:space="preserve"> </w:t>
      </w:r>
      <w:r>
        <w:rPr>
          <w:spacing w:val="-1"/>
          <w:sz w:val="24"/>
          <w:szCs w:val="24"/>
        </w:rPr>
        <w:t>e</w:t>
      </w:r>
      <w:r>
        <w:rPr>
          <w:spacing w:val="-5"/>
          <w:sz w:val="24"/>
          <w:szCs w:val="24"/>
        </w:rPr>
        <w:t>v</w:t>
      </w:r>
      <w:r>
        <w:rPr>
          <w:spacing w:val="-1"/>
          <w:sz w:val="24"/>
          <w:szCs w:val="24"/>
        </w:rPr>
        <w:t>e</w:t>
      </w:r>
      <w:r>
        <w:rPr>
          <w:spacing w:val="6"/>
          <w:sz w:val="24"/>
          <w:szCs w:val="24"/>
        </w:rPr>
        <w:t>r</w:t>
      </w:r>
      <w:r>
        <w:rPr>
          <w:sz w:val="24"/>
          <w:szCs w:val="24"/>
        </w:rPr>
        <w:t>y</w:t>
      </w:r>
      <w:r>
        <w:rPr>
          <w:spacing w:val="-3"/>
          <w:sz w:val="24"/>
          <w:szCs w:val="24"/>
        </w:rPr>
        <w:t xml:space="preserve"> </w:t>
      </w:r>
      <w:r>
        <w:rPr>
          <w:spacing w:val="-5"/>
          <w:sz w:val="24"/>
          <w:szCs w:val="24"/>
        </w:rPr>
        <w:t>y</w:t>
      </w:r>
      <w:r>
        <w:rPr>
          <w:spacing w:val="-1"/>
          <w:sz w:val="24"/>
          <w:szCs w:val="24"/>
        </w:rPr>
        <w:t>e</w:t>
      </w:r>
      <w:r>
        <w:rPr>
          <w:spacing w:val="4"/>
          <w:sz w:val="24"/>
          <w:szCs w:val="24"/>
        </w:rPr>
        <w:t>a</w:t>
      </w:r>
      <w:r>
        <w:rPr>
          <w:sz w:val="24"/>
          <w:szCs w:val="24"/>
        </w:rPr>
        <w:t xml:space="preserve">r </w:t>
      </w:r>
      <w:r>
        <w:rPr>
          <w:spacing w:val="-1"/>
          <w:sz w:val="24"/>
          <w:szCs w:val="24"/>
        </w:rPr>
        <w:t>a</w:t>
      </w:r>
      <w:r>
        <w:rPr>
          <w:spacing w:val="1"/>
          <w:sz w:val="24"/>
          <w:szCs w:val="24"/>
        </w:rPr>
        <w:t>r</w:t>
      </w:r>
      <w:r>
        <w:rPr>
          <w:spacing w:val="5"/>
          <w:sz w:val="24"/>
          <w:szCs w:val="24"/>
        </w:rPr>
        <w:t>o</w:t>
      </w:r>
      <w:r>
        <w:rPr>
          <w:sz w:val="24"/>
          <w:szCs w:val="24"/>
        </w:rPr>
        <w:t>u</w:t>
      </w:r>
      <w:r>
        <w:rPr>
          <w:spacing w:val="-5"/>
          <w:sz w:val="24"/>
          <w:szCs w:val="24"/>
        </w:rPr>
        <w:t>n</w:t>
      </w:r>
      <w:r>
        <w:rPr>
          <w:sz w:val="24"/>
          <w:szCs w:val="24"/>
        </w:rPr>
        <w:t>d</w:t>
      </w:r>
      <w:r>
        <w:rPr>
          <w:spacing w:val="3"/>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g</w:t>
      </w:r>
      <w:r>
        <w:rPr>
          <w:spacing w:val="-9"/>
          <w:sz w:val="24"/>
          <w:szCs w:val="24"/>
        </w:rPr>
        <w:t>l</w:t>
      </w:r>
      <w:r>
        <w:rPr>
          <w:spacing w:val="5"/>
          <w:sz w:val="24"/>
          <w:szCs w:val="24"/>
        </w:rPr>
        <w:t>o</w:t>
      </w:r>
      <w:r>
        <w:rPr>
          <w:sz w:val="24"/>
          <w:szCs w:val="24"/>
        </w:rPr>
        <w:t>b</w:t>
      </w:r>
      <w:r>
        <w:rPr>
          <w:spacing w:val="-1"/>
          <w:sz w:val="24"/>
          <w:szCs w:val="24"/>
        </w:rPr>
        <w:t>e</w:t>
      </w:r>
      <w:r>
        <w:rPr>
          <w:sz w:val="24"/>
          <w:szCs w:val="24"/>
        </w:rPr>
        <w:t>.</w:t>
      </w:r>
      <w:r>
        <w:rPr>
          <w:spacing w:val="10"/>
          <w:sz w:val="24"/>
          <w:szCs w:val="24"/>
        </w:rPr>
        <w:t xml:space="preserve"> </w:t>
      </w:r>
      <w:r>
        <w:rPr>
          <w:spacing w:val="-2"/>
          <w:sz w:val="24"/>
          <w:szCs w:val="24"/>
        </w:rPr>
        <w:t>R</w:t>
      </w:r>
      <w:r>
        <w:rPr>
          <w:spacing w:val="-1"/>
          <w:sz w:val="24"/>
          <w:szCs w:val="24"/>
        </w:rPr>
        <w:t>e</w:t>
      </w:r>
      <w:r>
        <w:rPr>
          <w:sz w:val="24"/>
          <w:szCs w:val="24"/>
        </w:rPr>
        <w:t>g</w:t>
      </w:r>
      <w:r>
        <w:rPr>
          <w:spacing w:val="-1"/>
          <w:sz w:val="24"/>
          <w:szCs w:val="24"/>
        </w:rPr>
        <w:t>a</w:t>
      </w:r>
      <w:r>
        <w:rPr>
          <w:spacing w:val="1"/>
          <w:sz w:val="24"/>
          <w:szCs w:val="24"/>
        </w:rPr>
        <w:t>r</w:t>
      </w:r>
      <w:r>
        <w:rPr>
          <w:spacing w:val="5"/>
          <w:sz w:val="24"/>
          <w:szCs w:val="24"/>
        </w:rPr>
        <w:t>d</w:t>
      </w:r>
      <w:r>
        <w:rPr>
          <w:spacing w:val="-9"/>
          <w:sz w:val="24"/>
          <w:szCs w:val="24"/>
        </w:rPr>
        <w:t>l</w:t>
      </w:r>
      <w:r>
        <w:rPr>
          <w:spacing w:val="-1"/>
          <w:sz w:val="24"/>
          <w:szCs w:val="24"/>
        </w:rPr>
        <w:t>e</w:t>
      </w:r>
      <w:r>
        <w:rPr>
          <w:spacing w:val="2"/>
          <w:sz w:val="24"/>
          <w:szCs w:val="24"/>
        </w:rPr>
        <w:t>s</w:t>
      </w:r>
      <w:r>
        <w:rPr>
          <w:sz w:val="24"/>
          <w:szCs w:val="24"/>
        </w:rPr>
        <w:t>s</w:t>
      </w:r>
      <w:r>
        <w:rPr>
          <w:spacing w:val="5"/>
          <w:sz w:val="24"/>
          <w:szCs w:val="24"/>
        </w:rPr>
        <w:t xml:space="preserve"> o</w:t>
      </w:r>
      <w:r>
        <w:rPr>
          <w:sz w:val="24"/>
          <w:szCs w:val="24"/>
        </w:rPr>
        <w:t xml:space="preserve">f </w:t>
      </w:r>
      <w:r>
        <w:rPr>
          <w:spacing w:val="-2"/>
          <w:sz w:val="24"/>
          <w:szCs w:val="24"/>
        </w:rPr>
        <w:t>s</w:t>
      </w:r>
      <w:r>
        <w:rPr>
          <w:spacing w:val="5"/>
          <w:sz w:val="24"/>
          <w:szCs w:val="24"/>
        </w:rPr>
        <w:t>t</w:t>
      </w:r>
      <w:r>
        <w:rPr>
          <w:spacing w:val="-1"/>
          <w:sz w:val="24"/>
          <w:szCs w:val="24"/>
        </w:rPr>
        <w:t>a</w:t>
      </w:r>
      <w:r>
        <w:rPr>
          <w:sz w:val="24"/>
          <w:szCs w:val="24"/>
        </w:rPr>
        <w:t>b</w:t>
      </w:r>
      <w:r>
        <w:rPr>
          <w:spacing w:val="-4"/>
          <w:sz w:val="24"/>
          <w:szCs w:val="24"/>
        </w:rPr>
        <w:t>l</w:t>
      </w:r>
      <w:r>
        <w:rPr>
          <w:sz w:val="24"/>
          <w:szCs w:val="24"/>
        </w:rPr>
        <w:t>e</w:t>
      </w:r>
      <w:r>
        <w:rPr>
          <w:spacing w:val="12"/>
          <w:sz w:val="24"/>
          <w:szCs w:val="24"/>
        </w:rPr>
        <w:t xml:space="preserve"> </w:t>
      </w:r>
      <w:r>
        <w:rPr>
          <w:spacing w:val="4"/>
          <w:sz w:val="24"/>
          <w:szCs w:val="24"/>
        </w:rPr>
        <w:t>e</w:t>
      </w:r>
      <w:r>
        <w:rPr>
          <w:spacing w:val="-3"/>
          <w:sz w:val="24"/>
          <w:szCs w:val="24"/>
        </w:rPr>
        <w:t>f</w:t>
      </w:r>
      <w:r>
        <w:rPr>
          <w:spacing w:val="-8"/>
          <w:sz w:val="24"/>
          <w:szCs w:val="24"/>
        </w:rPr>
        <w:t>f</w:t>
      </w:r>
      <w:r>
        <w:rPr>
          <w:spacing w:val="5"/>
          <w:sz w:val="24"/>
          <w:szCs w:val="24"/>
        </w:rPr>
        <w:t>o</w:t>
      </w:r>
      <w:r>
        <w:rPr>
          <w:spacing w:val="1"/>
          <w:sz w:val="24"/>
          <w:szCs w:val="24"/>
        </w:rPr>
        <w:t>r</w:t>
      </w:r>
      <w:r>
        <w:rPr>
          <w:spacing w:val="5"/>
          <w:sz w:val="24"/>
          <w:szCs w:val="24"/>
        </w:rPr>
        <w:t>t</w:t>
      </w:r>
      <w:r>
        <w:rPr>
          <w:sz w:val="24"/>
          <w:szCs w:val="24"/>
        </w:rPr>
        <w:t>s</w:t>
      </w:r>
      <w:r>
        <w:rPr>
          <w:spacing w:val="1"/>
          <w:sz w:val="24"/>
          <w:szCs w:val="24"/>
        </w:rPr>
        <w:t xml:space="preserve"> </w:t>
      </w:r>
      <w:r>
        <w:rPr>
          <w:sz w:val="24"/>
          <w:szCs w:val="24"/>
        </w:rPr>
        <w:t>to</w:t>
      </w:r>
      <w:r>
        <w:rPr>
          <w:spacing w:val="3"/>
          <w:sz w:val="24"/>
          <w:szCs w:val="24"/>
        </w:rPr>
        <w:t xml:space="preserve"> </w:t>
      </w:r>
      <w:r>
        <w:rPr>
          <w:sz w:val="24"/>
          <w:szCs w:val="24"/>
        </w:rPr>
        <w:t>o</w:t>
      </w:r>
      <w:r>
        <w:rPr>
          <w:spacing w:val="-5"/>
          <w:sz w:val="24"/>
          <w:szCs w:val="24"/>
        </w:rPr>
        <w:t>v</w:t>
      </w:r>
      <w:r>
        <w:rPr>
          <w:spacing w:val="-1"/>
          <w:sz w:val="24"/>
          <w:szCs w:val="24"/>
        </w:rPr>
        <w:t>e</w:t>
      </w:r>
      <w:r>
        <w:rPr>
          <w:spacing w:val="1"/>
          <w:sz w:val="24"/>
          <w:szCs w:val="24"/>
        </w:rPr>
        <w:t>r</w:t>
      </w:r>
      <w:r>
        <w:rPr>
          <w:spacing w:val="-1"/>
          <w:sz w:val="24"/>
          <w:szCs w:val="24"/>
        </w:rPr>
        <w:t>c</w:t>
      </w:r>
      <w:r>
        <w:rPr>
          <w:spacing w:val="9"/>
          <w:sz w:val="24"/>
          <w:szCs w:val="24"/>
        </w:rPr>
        <w:t>o</w:t>
      </w:r>
      <w:r>
        <w:rPr>
          <w:spacing w:val="-9"/>
          <w:sz w:val="24"/>
          <w:szCs w:val="24"/>
        </w:rPr>
        <w:t>m</w:t>
      </w:r>
      <w:r>
        <w:rPr>
          <w:sz w:val="24"/>
          <w:szCs w:val="24"/>
        </w:rPr>
        <w:t>e</w:t>
      </w:r>
      <w:r>
        <w:rPr>
          <w:spacing w:val="7"/>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c</w:t>
      </w:r>
      <w:r>
        <w:rPr>
          <w:spacing w:val="5"/>
          <w:sz w:val="24"/>
          <w:szCs w:val="24"/>
        </w:rPr>
        <w:t>o</w:t>
      </w:r>
      <w:r>
        <w:rPr>
          <w:spacing w:val="-9"/>
          <w:sz w:val="24"/>
          <w:szCs w:val="24"/>
        </w:rPr>
        <w:t>m</w:t>
      </w:r>
      <w:r>
        <w:rPr>
          <w:spacing w:val="5"/>
          <w:sz w:val="24"/>
          <w:szCs w:val="24"/>
        </w:rPr>
        <w:t>p</w:t>
      </w:r>
      <w:r>
        <w:rPr>
          <w:sz w:val="24"/>
          <w:szCs w:val="24"/>
        </w:rPr>
        <w:t>l</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5"/>
          <w:sz w:val="24"/>
          <w:szCs w:val="24"/>
        </w:rPr>
        <w:t xml:space="preserve"> o</w:t>
      </w:r>
      <w:r>
        <w:rPr>
          <w:sz w:val="24"/>
          <w:szCs w:val="24"/>
        </w:rPr>
        <w:t>f</w:t>
      </w:r>
      <w:r>
        <w:rPr>
          <w:spacing w:val="4"/>
          <w:sz w:val="24"/>
          <w:szCs w:val="24"/>
        </w:rPr>
        <w:t xml:space="preserve"> </w:t>
      </w:r>
      <w:r>
        <w:rPr>
          <w:spacing w:val="-5"/>
          <w:sz w:val="24"/>
          <w:szCs w:val="24"/>
        </w:rPr>
        <w:t>b</w:t>
      </w:r>
      <w:r>
        <w:rPr>
          <w:spacing w:val="1"/>
          <w:sz w:val="24"/>
          <w:szCs w:val="24"/>
        </w:rPr>
        <w:t>r</w:t>
      </w:r>
      <w:r>
        <w:rPr>
          <w:spacing w:val="4"/>
          <w:sz w:val="24"/>
          <w:szCs w:val="24"/>
        </w:rPr>
        <w:t>a</w:t>
      </w:r>
      <w:r>
        <w:rPr>
          <w:sz w:val="24"/>
          <w:szCs w:val="24"/>
        </w:rPr>
        <w:t xml:space="preserve">in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pacing w:val="-2"/>
          <w:sz w:val="24"/>
          <w:szCs w:val="24"/>
        </w:rPr>
        <w:t>s</w:t>
      </w:r>
      <w:r>
        <w:rPr>
          <w:sz w:val="24"/>
          <w:szCs w:val="24"/>
        </w:rPr>
        <w:t xml:space="preserve">, </w:t>
      </w:r>
      <w:r>
        <w:rPr>
          <w:spacing w:val="-3"/>
          <w:sz w:val="24"/>
          <w:szCs w:val="24"/>
        </w:rPr>
        <w:t>f</w:t>
      </w:r>
      <w:r>
        <w:rPr>
          <w:spacing w:val="-4"/>
          <w:sz w:val="24"/>
          <w:szCs w:val="24"/>
        </w:rPr>
        <w:t>i</w:t>
      </w:r>
      <w:r>
        <w:rPr>
          <w:sz w:val="24"/>
          <w:szCs w:val="24"/>
        </w:rPr>
        <w:t>gu</w:t>
      </w:r>
      <w:r>
        <w:rPr>
          <w:spacing w:val="1"/>
          <w:sz w:val="24"/>
          <w:szCs w:val="24"/>
        </w:rPr>
        <w:t>r</w:t>
      </w:r>
      <w:r>
        <w:rPr>
          <w:spacing w:val="-1"/>
          <w:sz w:val="24"/>
          <w:szCs w:val="24"/>
        </w:rPr>
        <w:t>e</w:t>
      </w:r>
      <w:r>
        <w:rPr>
          <w:sz w:val="24"/>
          <w:szCs w:val="24"/>
        </w:rPr>
        <w:t>s</w:t>
      </w:r>
      <w:r>
        <w:rPr>
          <w:spacing w:val="-5"/>
          <w:sz w:val="24"/>
          <w:szCs w:val="24"/>
        </w:rPr>
        <w:t xml:space="preserve"> </w:t>
      </w:r>
      <w:r>
        <w:rPr>
          <w:spacing w:val="2"/>
          <w:sz w:val="24"/>
          <w:szCs w:val="24"/>
        </w:rPr>
        <w:t>s</w:t>
      </w:r>
      <w:r>
        <w:rPr>
          <w:spacing w:val="-5"/>
          <w:sz w:val="24"/>
          <w:szCs w:val="24"/>
        </w:rPr>
        <w:t>h</w:t>
      </w:r>
      <w:r>
        <w:rPr>
          <w:spacing w:val="5"/>
          <w:sz w:val="24"/>
          <w:szCs w:val="24"/>
        </w:rPr>
        <w:t>o</w:t>
      </w:r>
      <w:r>
        <w:rPr>
          <w:sz w:val="24"/>
          <w:szCs w:val="24"/>
        </w:rPr>
        <w:t>w</w:t>
      </w:r>
      <w:r>
        <w:rPr>
          <w:spacing w:val="-3"/>
          <w:sz w:val="24"/>
          <w:szCs w:val="24"/>
        </w:rPr>
        <w:t xml:space="preserve"> </w:t>
      </w:r>
      <w:r>
        <w:rPr>
          <w:sz w:val="24"/>
          <w:szCs w:val="24"/>
        </w:rPr>
        <w:t>u</w:t>
      </w:r>
      <w:r>
        <w:rPr>
          <w:spacing w:val="-5"/>
          <w:sz w:val="24"/>
          <w:szCs w:val="24"/>
        </w:rPr>
        <w:t>n</w:t>
      </w:r>
      <w:r>
        <w:rPr>
          <w:spacing w:val="5"/>
          <w:sz w:val="24"/>
          <w:szCs w:val="24"/>
        </w:rPr>
        <w:t>p</w:t>
      </w:r>
      <w:r>
        <w:rPr>
          <w:spacing w:val="-4"/>
          <w:sz w:val="24"/>
          <w:szCs w:val="24"/>
        </w:rPr>
        <w:t>l</w:t>
      </w:r>
      <w:r>
        <w:rPr>
          <w:spacing w:val="-1"/>
          <w:sz w:val="24"/>
          <w:szCs w:val="24"/>
        </w:rPr>
        <w:t>e</w:t>
      </w:r>
      <w:r>
        <w:rPr>
          <w:spacing w:val="4"/>
          <w:sz w:val="24"/>
          <w:szCs w:val="24"/>
        </w:rPr>
        <w:t>a</w:t>
      </w:r>
      <w:r>
        <w:rPr>
          <w:spacing w:val="2"/>
          <w:sz w:val="24"/>
          <w:szCs w:val="24"/>
        </w:rPr>
        <w:t>s</w:t>
      </w:r>
      <w:r>
        <w:rPr>
          <w:spacing w:val="-4"/>
          <w:sz w:val="24"/>
          <w:szCs w:val="24"/>
        </w:rPr>
        <w:t>i</w:t>
      </w:r>
      <w:r>
        <w:rPr>
          <w:sz w:val="24"/>
          <w:szCs w:val="24"/>
        </w:rPr>
        <w:t>ng</w:t>
      </w:r>
      <w:r>
        <w:rPr>
          <w:spacing w:val="-2"/>
          <w:sz w:val="24"/>
          <w:szCs w:val="24"/>
        </w:rPr>
        <w:t xml:space="preserve"> </w:t>
      </w:r>
      <w:r>
        <w:rPr>
          <w:spacing w:val="1"/>
          <w:sz w:val="24"/>
          <w:szCs w:val="24"/>
        </w:rPr>
        <w:t>r</w:t>
      </w:r>
      <w:r>
        <w:rPr>
          <w:spacing w:val="-1"/>
          <w:sz w:val="24"/>
          <w:szCs w:val="24"/>
        </w:rPr>
        <w:t>e</w:t>
      </w:r>
      <w:r>
        <w:rPr>
          <w:spacing w:val="-2"/>
          <w:sz w:val="24"/>
          <w:szCs w:val="24"/>
        </w:rPr>
        <w:t>s</w:t>
      </w:r>
      <w:r>
        <w:rPr>
          <w:spacing w:val="5"/>
          <w:sz w:val="24"/>
          <w:szCs w:val="24"/>
        </w:rPr>
        <w:t>u</w:t>
      </w:r>
      <w:r>
        <w:rPr>
          <w:spacing w:val="-9"/>
          <w:sz w:val="24"/>
          <w:szCs w:val="24"/>
        </w:rPr>
        <w:t>l</w:t>
      </w:r>
      <w:r>
        <w:rPr>
          <w:spacing w:val="5"/>
          <w:sz w:val="24"/>
          <w:szCs w:val="24"/>
        </w:rPr>
        <w:t>t</w:t>
      </w:r>
      <w:r>
        <w:rPr>
          <w:sz w:val="24"/>
          <w:szCs w:val="24"/>
        </w:rPr>
        <w:t xml:space="preserve">s </w:t>
      </w:r>
      <w:r>
        <w:rPr>
          <w:spacing w:val="-8"/>
          <w:sz w:val="24"/>
          <w:szCs w:val="24"/>
        </w:rPr>
        <w:t>f</w:t>
      </w:r>
      <w:r>
        <w:rPr>
          <w:spacing w:val="5"/>
          <w:sz w:val="24"/>
          <w:szCs w:val="24"/>
        </w:rPr>
        <w:t>o</w:t>
      </w:r>
      <w:r>
        <w:rPr>
          <w:sz w:val="24"/>
          <w:szCs w:val="24"/>
        </w:rPr>
        <w:t>r</w:t>
      </w:r>
      <w:r>
        <w:rPr>
          <w:spacing w:val="-1"/>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6"/>
          <w:sz w:val="24"/>
          <w:szCs w:val="24"/>
        </w:rPr>
        <w:t xml:space="preserve"> </w:t>
      </w:r>
      <w:r>
        <w:rPr>
          <w:sz w:val="24"/>
          <w:szCs w:val="24"/>
        </w:rPr>
        <w:t>p</w:t>
      </w:r>
      <w:r>
        <w:rPr>
          <w:spacing w:val="-1"/>
          <w:sz w:val="24"/>
          <w:szCs w:val="24"/>
        </w:rPr>
        <w:t>a</w:t>
      </w:r>
      <w:r>
        <w:rPr>
          <w:spacing w:val="5"/>
          <w:sz w:val="24"/>
          <w:szCs w:val="24"/>
        </w:rPr>
        <w:t>t</w:t>
      </w:r>
      <w:r>
        <w:rPr>
          <w:spacing w:val="-9"/>
          <w:sz w:val="24"/>
          <w:szCs w:val="24"/>
        </w:rPr>
        <w:t>i</w:t>
      </w:r>
      <w:r>
        <w:rPr>
          <w:spacing w:val="4"/>
          <w:sz w:val="24"/>
          <w:szCs w:val="24"/>
        </w:rPr>
        <w:t>e</w:t>
      </w:r>
      <w:r>
        <w:rPr>
          <w:spacing w:val="-5"/>
          <w:sz w:val="24"/>
          <w:szCs w:val="24"/>
        </w:rPr>
        <w:t>n</w:t>
      </w:r>
      <w:r>
        <w:rPr>
          <w:spacing w:val="5"/>
          <w:sz w:val="24"/>
          <w:szCs w:val="24"/>
        </w:rPr>
        <w:t>t</w:t>
      </w:r>
      <w:r>
        <w:rPr>
          <w:spacing w:val="-2"/>
          <w:sz w:val="24"/>
          <w:szCs w:val="24"/>
        </w:rPr>
        <w:t>s</w:t>
      </w:r>
      <w:r>
        <w:rPr>
          <w:sz w:val="24"/>
          <w:szCs w:val="24"/>
        </w:rPr>
        <w:t xml:space="preserve">. </w:t>
      </w:r>
      <w:r>
        <w:rPr>
          <w:spacing w:val="-3"/>
          <w:sz w:val="24"/>
          <w:szCs w:val="24"/>
        </w:rPr>
        <w:t>T</w:t>
      </w:r>
      <w:r>
        <w:rPr>
          <w:sz w:val="24"/>
          <w:szCs w:val="24"/>
        </w:rPr>
        <w:t>o</w:t>
      </w:r>
      <w:r>
        <w:rPr>
          <w:spacing w:val="2"/>
          <w:sz w:val="24"/>
          <w:szCs w:val="24"/>
        </w:rPr>
        <w:t xml:space="preserve"> </w:t>
      </w:r>
      <w:r>
        <w:rPr>
          <w:spacing w:val="-6"/>
          <w:sz w:val="24"/>
          <w:szCs w:val="24"/>
        </w:rPr>
        <w:t>c</w:t>
      </w:r>
      <w:r>
        <w:rPr>
          <w:spacing w:val="5"/>
          <w:sz w:val="24"/>
          <w:szCs w:val="24"/>
        </w:rPr>
        <w:t>o</w:t>
      </w:r>
      <w:r>
        <w:rPr>
          <w:spacing w:val="-5"/>
          <w:sz w:val="24"/>
          <w:szCs w:val="24"/>
        </w:rPr>
        <w:t>n</w:t>
      </w:r>
      <w:r>
        <w:rPr>
          <w:spacing w:val="5"/>
          <w:sz w:val="24"/>
          <w:szCs w:val="24"/>
        </w:rPr>
        <w:t>t</w:t>
      </w:r>
      <w:r>
        <w:rPr>
          <w:spacing w:val="-1"/>
          <w:sz w:val="24"/>
          <w:szCs w:val="24"/>
        </w:rPr>
        <w:t>e</w:t>
      </w:r>
      <w:r>
        <w:rPr>
          <w:spacing w:val="-2"/>
          <w:sz w:val="24"/>
          <w:szCs w:val="24"/>
        </w:rPr>
        <w:t>s</w:t>
      </w:r>
      <w:r>
        <w:rPr>
          <w:sz w:val="24"/>
          <w:szCs w:val="24"/>
        </w:rPr>
        <w:t>t</w:t>
      </w:r>
      <w:r>
        <w:rPr>
          <w:spacing w:val="-2"/>
          <w:sz w:val="24"/>
          <w:szCs w:val="24"/>
        </w:rPr>
        <w:t xml:space="preserve"> </w:t>
      </w:r>
      <w:r>
        <w:rPr>
          <w:spacing w:val="5"/>
          <w:sz w:val="24"/>
          <w:szCs w:val="24"/>
        </w:rPr>
        <w:t>t</w:t>
      </w:r>
      <w:r>
        <w:rPr>
          <w:spacing w:val="-5"/>
          <w:sz w:val="24"/>
          <w:szCs w:val="24"/>
        </w:rPr>
        <w:t>h</w:t>
      </w:r>
      <w:r>
        <w:rPr>
          <w:spacing w:val="-4"/>
          <w:sz w:val="24"/>
          <w:szCs w:val="24"/>
        </w:rPr>
        <w:t>i</w:t>
      </w:r>
      <w:r>
        <w:rPr>
          <w:spacing w:val="-2"/>
          <w:sz w:val="24"/>
          <w:szCs w:val="24"/>
        </w:rPr>
        <w:t>s</w:t>
      </w:r>
      <w:r>
        <w:rPr>
          <w:sz w:val="24"/>
          <w:szCs w:val="24"/>
        </w:rPr>
        <w:t xml:space="preserve">, </w:t>
      </w:r>
      <w:r>
        <w:rPr>
          <w:spacing w:val="-2"/>
          <w:sz w:val="24"/>
          <w:szCs w:val="24"/>
        </w:rPr>
        <w:t>s</w:t>
      </w:r>
      <w:r>
        <w:rPr>
          <w:spacing w:val="4"/>
          <w:sz w:val="24"/>
          <w:szCs w:val="24"/>
        </w:rPr>
        <w:t>c</w:t>
      </w:r>
      <w:r>
        <w:rPr>
          <w:spacing w:val="-5"/>
          <w:sz w:val="24"/>
          <w:szCs w:val="24"/>
        </w:rPr>
        <w:t>h</w:t>
      </w:r>
      <w:r>
        <w:rPr>
          <w:spacing w:val="9"/>
          <w:sz w:val="24"/>
          <w:szCs w:val="24"/>
        </w:rPr>
        <w:t>o</w:t>
      </w:r>
      <w:r>
        <w:rPr>
          <w:spacing w:val="-9"/>
          <w:sz w:val="24"/>
          <w:szCs w:val="24"/>
        </w:rPr>
        <w:t>l</w:t>
      </w:r>
      <w:r>
        <w:rPr>
          <w:spacing w:val="-1"/>
          <w:sz w:val="24"/>
          <w:szCs w:val="24"/>
        </w:rPr>
        <w:t>a</w:t>
      </w:r>
      <w:r>
        <w:rPr>
          <w:spacing w:val="1"/>
          <w:sz w:val="24"/>
          <w:szCs w:val="24"/>
        </w:rPr>
        <w:t>r</w:t>
      </w:r>
      <w:r>
        <w:rPr>
          <w:sz w:val="24"/>
          <w:szCs w:val="24"/>
        </w:rPr>
        <w:t>s</w:t>
      </w:r>
      <w:r>
        <w:rPr>
          <w:spacing w:val="-5"/>
          <w:sz w:val="24"/>
          <w:szCs w:val="24"/>
        </w:rPr>
        <w:t xml:space="preserve"> </w:t>
      </w:r>
      <w:r>
        <w:rPr>
          <w:spacing w:val="-1"/>
          <w:sz w:val="24"/>
          <w:szCs w:val="24"/>
        </w:rPr>
        <w:t>a</w:t>
      </w:r>
      <w:r>
        <w:rPr>
          <w:spacing w:val="6"/>
          <w:sz w:val="24"/>
          <w:szCs w:val="24"/>
        </w:rPr>
        <w:t>r</w:t>
      </w:r>
      <w:r>
        <w:rPr>
          <w:sz w:val="24"/>
          <w:szCs w:val="24"/>
        </w:rPr>
        <w:t>e w</w:t>
      </w:r>
      <w:r>
        <w:rPr>
          <w:spacing w:val="4"/>
          <w:sz w:val="24"/>
          <w:szCs w:val="24"/>
        </w:rPr>
        <w:t>o</w:t>
      </w:r>
      <w:r>
        <w:rPr>
          <w:spacing w:val="1"/>
          <w:sz w:val="24"/>
          <w:szCs w:val="24"/>
        </w:rPr>
        <w:t>r</w:t>
      </w:r>
      <w:r>
        <w:rPr>
          <w:sz w:val="24"/>
          <w:szCs w:val="24"/>
        </w:rPr>
        <w:t>k</w:t>
      </w:r>
      <w:r>
        <w:rPr>
          <w:spacing w:val="-4"/>
          <w:sz w:val="24"/>
          <w:szCs w:val="24"/>
        </w:rPr>
        <w:t>i</w:t>
      </w:r>
      <w:r>
        <w:rPr>
          <w:spacing w:val="-5"/>
          <w:sz w:val="24"/>
          <w:szCs w:val="24"/>
        </w:rPr>
        <w:t>n</w:t>
      </w:r>
      <w:r>
        <w:rPr>
          <w:sz w:val="24"/>
          <w:szCs w:val="24"/>
        </w:rPr>
        <w:t>g</w:t>
      </w:r>
      <w:r>
        <w:rPr>
          <w:spacing w:val="-2"/>
          <w:sz w:val="24"/>
          <w:szCs w:val="24"/>
        </w:rPr>
        <w:t xml:space="preserve"> </w:t>
      </w:r>
      <w:r>
        <w:rPr>
          <w:spacing w:val="5"/>
          <w:sz w:val="24"/>
          <w:szCs w:val="24"/>
        </w:rPr>
        <w:t>o</w:t>
      </w:r>
      <w:r>
        <w:rPr>
          <w:sz w:val="24"/>
          <w:szCs w:val="24"/>
        </w:rPr>
        <w:t>n</w:t>
      </w:r>
      <w:r>
        <w:rPr>
          <w:spacing w:val="-7"/>
          <w:sz w:val="24"/>
          <w:szCs w:val="24"/>
        </w:rPr>
        <w:t xml:space="preserve"> </w:t>
      </w:r>
      <w:r>
        <w:rPr>
          <w:spacing w:val="-6"/>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r</w:t>
      </w:r>
      <w:r>
        <w:rPr>
          <w:spacing w:val="-1"/>
          <w:sz w:val="24"/>
          <w:szCs w:val="24"/>
        </w:rPr>
        <w:t xml:space="preserve"> </w:t>
      </w:r>
      <w:r>
        <w:rPr>
          <w:spacing w:val="-5"/>
          <w:sz w:val="24"/>
          <w:szCs w:val="24"/>
        </w:rPr>
        <w:t>v</w:t>
      </w:r>
      <w:r>
        <w:rPr>
          <w:spacing w:val="-4"/>
          <w:sz w:val="24"/>
          <w:szCs w:val="24"/>
        </w:rPr>
        <w:t>i</w:t>
      </w:r>
      <w:r>
        <w:rPr>
          <w:spacing w:val="2"/>
          <w:sz w:val="24"/>
          <w:szCs w:val="24"/>
        </w:rPr>
        <w:t>s</w:t>
      </w:r>
      <w:r>
        <w:rPr>
          <w:spacing w:val="-9"/>
          <w:sz w:val="24"/>
          <w:szCs w:val="24"/>
        </w:rPr>
        <w:t>i</w:t>
      </w:r>
      <w:r>
        <w:rPr>
          <w:spacing w:val="9"/>
          <w:sz w:val="24"/>
          <w:szCs w:val="24"/>
        </w:rPr>
        <w:t>o</w:t>
      </w:r>
      <w:r>
        <w:rPr>
          <w:sz w:val="24"/>
          <w:szCs w:val="24"/>
        </w:rPr>
        <w:t>n</w:t>
      </w:r>
      <w:r>
        <w:rPr>
          <w:spacing w:val="-7"/>
          <w:sz w:val="24"/>
          <w:szCs w:val="24"/>
        </w:rPr>
        <w:t xml:space="preserve"> </w:t>
      </w:r>
      <w:r>
        <w:rPr>
          <w:spacing w:val="-8"/>
          <w:sz w:val="24"/>
          <w:szCs w:val="24"/>
        </w:rPr>
        <w:t>f</w:t>
      </w:r>
      <w:r>
        <w:rPr>
          <w:spacing w:val="5"/>
          <w:sz w:val="24"/>
          <w:szCs w:val="24"/>
        </w:rPr>
        <w:t>o</w:t>
      </w:r>
      <w:r>
        <w:rPr>
          <w:sz w:val="24"/>
          <w:szCs w:val="24"/>
        </w:rPr>
        <w:t>r</w:t>
      </w:r>
      <w:r>
        <w:rPr>
          <w:spacing w:val="-1"/>
          <w:sz w:val="24"/>
          <w:szCs w:val="24"/>
        </w:rPr>
        <w:t xml:space="preserve"> </w:t>
      </w:r>
      <w:r>
        <w:rPr>
          <w:sz w:val="24"/>
          <w:szCs w:val="24"/>
        </w:rPr>
        <w:t>a</w:t>
      </w:r>
      <w:r>
        <w:rPr>
          <w:spacing w:val="-8"/>
          <w:sz w:val="24"/>
          <w:szCs w:val="24"/>
        </w:rPr>
        <w:t xml:space="preserve"> </w:t>
      </w:r>
      <w:r>
        <w:rPr>
          <w:spacing w:val="-5"/>
          <w:sz w:val="24"/>
          <w:szCs w:val="24"/>
        </w:rPr>
        <w:t>b</w:t>
      </w:r>
      <w:r>
        <w:rPr>
          <w:spacing w:val="-1"/>
          <w:sz w:val="24"/>
          <w:szCs w:val="24"/>
        </w:rPr>
        <w:t>e</w:t>
      </w:r>
      <w:r>
        <w:rPr>
          <w:sz w:val="24"/>
          <w:szCs w:val="24"/>
        </w:rPr>
        <w:t>t</w:t>
      </w:r>
      <w:r>
        <w:rPr>
          <w:spacing w:val="6"/>
          <w:sz w:val="24"/>
          <w:szCs w:val="24"/>
        </w:rPr>
        <w:t>t</w:t>
      </w:r>
      <w:r>
        <w:rPr>
          <w:spacing w:val="-1"/>
          <w:sz w:val="24"/>
          <w:szCs w:val="24"/>
        </w:rPr>
        <w:t>e</w:t>
      </w:r>
      <w:r>
        <w:rPr>
          <w:sz w:val="24"/>
          <w:szCs w:val="24"/>
        </w:rPr>
        <w:t>r</w:t>
      </w:r>
      <w:r>
        <w:rPr>
          <w:spacing w:val="-6"/>
          <w:sz w:val="24"/>
          <w:szCs w:val="24"/>
        </w:rPr>
        <w:t xml:space="preserve"> </w:t>
      </w:r>
      <w:r>
        <w:rPr>
          <w:sz w:val="24"/>
          <w:szCs w:val="24"/>
        </w:rPr>
        <w:t>u</w:t>
      </w:r>
      <w:r>
        <w:rPr>
          <w:spacing w:val="-5"/>
          <w:sz w:val="24"/>
          <w:szCs w:val="24"/>
        </w:rPr>
        <w:t>n</w:t>
      </w:r>
      <w:r>
        <w:rPr>
          <w:sz w:val="24"/>
          <w:szCs w:val="24"/>
        </w:rPr>
        <w:t>d</w:t>
      </w:r>
      <w:r>
        <w:rPr>
          <w:spacing w:val="-1"/>
          <w:sz w:val="24"/>
          <w:szCs w:val="24"/>
        </w:rPr>
        <w:t>e</w:t>
      </w:r>
      <w:r>
        <w:rPr>
          <w:spacing w:val="1"/>
          <w:sz w:val="24"/>
          <w:szCs w:val="24"/>
        </w:rPr>
        <w:t>r</w:t>
      </w:r>
      <w:r>
        <w:rPr>
          <w:spacing w:val="-2"/>
          <w:sz w:val="24"/>
          <w:szCs w:val="24"/>
        </w:rPr>
        <w:t>s</w:t>
      </w:r>
      <w:r>
        <w:rPr>
          <w:spacing w:val="5"/>
          <w:sz w:val="24"/>
          <w:szCs w:val="24"/>
        </w:rPr>
        <w:t>t</w:t>
      </w:r>
      <w:r>
        <w:rPr>
          <w:spacing w:val="-1"/>
          <w:sz w:val="24"/>
          <w:szCs w:val="24"/>
        </w:rPr>
        <w:t>a</w:t>
      </w:r>
      <w:r>
        <w:rPr>
          <w:spacing w:val="-5"/>
          <w:sz w:val="24"/>
          <w:szCs w:val="24"/>
        </w:rPr>
        <w:t>n</w:t>
      </w:r>
      <w:r>
        <w:rPr>
          <w:spacing w:val="5"/>
          <w:sz w:val="24"/>
          <w:szCs w:val="24"/>
        </w:rPr>
        <w:t>d</w:t>
      </w:r>
      <w:r>
        <w:rPr>
          <w:spacing w:val="-4"/>
          <w:sz w:val="24"/>
          <w:szCs w:val="24"/>
        </w:rPr>
        <w:t>i</w:t>
      </w:r>
      <w:r>
        <w:rPr>
          <w:sz w:val="24"/>
          <w:szCs w:val="24"/>
        </w:rPr>
        <w:t>ng</w:t>
      </w:r>
      <w:r>
        <w:rPr>
          <w:spacing w:val="-2"/>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1"/>
          <w:sz w:val="24"/>
          <w:szCs w:val="24"/>
        </w:rPr>
        <w:t>ea</w:t>
      </w:r>
      <w:r>
        <w:rPr>
          <w:spacing w:val="1"/>
          <w:sz w:val="24"/>
          <w:szCs w:val="24"/>
        </w:rPr>
        <w:t>r</w:t>
      </w:r>
      <w:r>
        <w:rPr>
          <w:spacing w:val="-4"/>
          <w:sz w:val="24"/>
          <w:szCs w:val="24"/>
        </w:rPr>
        <w:t>l</w:t>
      </w:r>
      <w:r>
        <w:rPr>
          <w:sz w:val="24"/>
          <w:szCs w:val="24"/>
        </w:rPr>
        <w:t>y</w:t>
      </w:r>
      <w:r>
        <w:rPr>
          <w:spacing w:val="-12"/>
          <w:sz w:val="24"/>
          <w:szCs w:val="24"/>
        </w:rPr>
        <w:t xml:space="preserve"> </w:t>
      </w:r>
      <w:r>
        <w:rPr>
          <w:spacing w:val="-2"/>
          <w:sz w:val="24"/>
          <w:szCs w:val="24"/>
        </w:rPr>
        <w:t>s</w:t>
      </w:r>
      <w:r>
        <w:rPr>
          <w:spacing w:val="5"/>
          <w:sz w:val="24"/>
          <w:szCs w:val="24"/>
        </w:rPr>
        <w:t>t</w:t>
      </w:r>
      <w:r>
        <w:rPr>
          <w:spacing w:val="-1"/>
          <w:sz w:val="24"/>
          <w:szCs w:val="24"/>
        </w:rPr>
        <w:t>a</w:t>
      </w:r>
      <w:r>
        <w:rPr>
          <w:sz w:val="24"/>
          <w:szCs w:val="24"/>
        </w:rPr>
        <w:t>g</w:t>
      </w:r>
      <w:r>
        <w:rPr>
          <w:spacing w:val="-1"/>
          <w:sz w:val="24"/>
          <w:szCs w:val="24"/>
        </w:rPr>
        <w:t>e</w:t>
      </w:r>
      <w:r>
        <w:rPr>
          <w:sz w:val="24"/>
          <w:szCs w:val="24"/>
        </w:rPr>
        <w:t>s</w:t>
      </w:r>
      <w:r>
        <w:rPr>
          <w:spacing w:val="-5"/>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s</w:t>
      </w:r>
      <w:r>
        <w:rPr>
          <w:spacing w:val="-5"/>
          <w:sz w:val="24"/>
          <w:szCs w:val="24"/>
        </w:rPr>
        <w:t xml:space="preserve"> </w:t>
      </w:r>
      <w:r>
        <w:rPr>
          <w:spacing w:val="-1"/>
          <w:sz w:val="24"/>
          <w:szCs w:val="24"/>
        </w:rPr>
        <w:t>a</w:t>
      </w:r>
      <w:r>
        <w:rPr>
          <w:spacing w:val="-5"/>
          <w:sz w:val="24"/>
          <w:szCs w:val="24"/>
        </w:rPr>
        <w:t>n</w:t>
      </w:r>
      <w:r>
        <w:rPr>
          <w:sz w:val="24"/>
          <w:szCs w:val="24"/>
        </w:rPr>
        <w:t xml:space="preserve">d </w:t>
      </w:r>
      <w:r>
        <w:rPr>
          <w:spacing w:val="-5"/>
          <w:sz w:val="24"/>
          <w:szCs w:val="24"/>
        </w:rPr>
        <w:t>h</w:t>
      </w:r>
      <w:r>
        <w:rPr>
          <w:spacing w:val="5"/>
          <w:sz w:val="24"/>
          <w:szCs w:val="24"/>
        </w:rPr>
        <w:t>o</w:t>
      </w:r>
      <w:r>
        <w:rPr>
          <w:sz w:val="24"/>
          <w:szCs w:val="24"/>
        </w:rPr>
        <w:t>w</w:t>
      </w:r>
      <w:r>
        <w:rPr>
          <w:spacing w:val="-3"/>
          <w:sz w:val="24"/>
          <w:szCs w:val="24"/>
        </w:rPr>
        <w:t xml:space="preserve"> </w:t>
      </w:r>
      <w:r>
        <w:rPr>
          <w:sz w:val="24"/>
          <w:szCs w:val="24"/>
        </w:rPr>
        <w:t>to</w:t>
      </w:r>
      <w:r>
        <w:rPr>
          <w:spacing w:val="3"/>
          <w:sz w:val="24"/>
          <w:szCs w:val="24"/>
        </w:rPr>
        <w:t xml:space="preserve"> </w:t>
      </w:r>
      <w:r>
        <w:rPr>
          <w:spacing w:val="5"/>
          <w:sz w:val="24"/>
          <w:szCs w:val="24"/>
        </w:rPr>
        <w:t>o</w:t>
      </w:r>
      <w:r>
        <w:rPr>
          <w:spacing w:val="-5"/>
          <w:sz w:val="24"/>
          <w:szCs w:val="24"/>
        </w:rPr>
        <w:t>v</w:t>
      </w:r>
      <w:r>
        <w:rPr>
          <w:spacing w:val="-1"/>
          <w:sz w:val="24"/>
          <w:szCs w:val="24"/>
        </w:rPr>
        <w:t>e</w:t>
      </w:r>
      <w:r>
        <w:rPr>
          <w:spacing w:val="1"/>
          <w:sz w:val="24"/>
          <w:szCs w:val="24"/>
        </w:rPr>
        <w:t>r</w:t>
      </w:r>
      <w:r>
        <w:rPr>
          <w:spacing w:val="-1"/>
          <w:sz w:val="24"/>
          <w:szCs w:val="24"/>
        </w:rPr>
        <w:t>c</w:t>
      </w:r>
      <w:r>
        <w:rPr>
          <w:spacing w:val="5"/>
          <w:sz w:val="24"/>
          <w:szCs w:val="24"/>
        </w:rPr>
        <w:t>o</w:t>
      </w:r>
      <w:r>
        <w:rPr>
          <w:spacing w:val="-9"/>
          <w:sz w:val="24"/>
          <w:szCs w:val="24"/>
        </w:rPr>
        <w:t>m</w:t>
      </w:r>
      <w:r>
        <w:rPr>
          <w:sz w:val="24"/>
          <w:szCs w:val="24"/>
        </w:rPr>
        <w:t>e</w:t>
      </w:r>
      <w:r>
        <w:rPr>
          <w:spacing w:val="1"/>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2"/>
          <w:sz w:val="24"/>
          <w:szCs w:val="24"/>
        </w:rPr>
        <w:t xml:space="preserve"> </w:t>
      </w:r>
      <w:r>
        <w:rPr>
          <w:spacing w:val="-1"/>
          <w:sz w:val="24"/>
          <w:szCs w:val="24"/>
        </w:rPr>
        <w:t>a</w:t>
      </w:r>
      <w:r>
        <w:rPr>
          <w:spacing w:val="5"/>
          <w:sz w:val="24"/>
          <w:szCs w:val="24"/>
        </w:rPr>
        <w:t>d</w:t>
      </w:r>
      <w:r>
        <w:rPr>
          <w:spacing w:val="-5"/>
          <w:sz w:val="24"/>
          <w:szCs w:val="24"/>
        </w:rPr>
        <w:t>v</w:t>
      </w:r>
      <w:r>
        <w:rPr>
          <w:spacing w:val="4"/>
          <w:sz w:val="24"/>
          <w:szCs w:val="24"/>
        </w:rPr>
        <w:t>a</w:t>
      </w:r>
      <w:r>
        <w:rPr>
          <w:spacing w:val="-5"/>
          <w:sz w:val="24"/>
          <w:szCs w:val="24"/>
        </w:rPr>
        <w:t>n</w:t>
      </w:r>
      <w:r>
        <w:rPr>
          <w:spacing w:val="-1"/>
          <w:sz w:val="24"/>
          <w:szCs w:val="24"/>
        </w:rPr>
        <w:t>ce</w:t>
      </w:r>
      <w:r>
        <w:rPr>
          <w:sz w:val="24"/>
          <w:szCs w:val="24"/>
        </w:rPr>
        <w:t>d</w:t>
      </w:r>
      <w:r>
        <w:rPr>
          <w:spacing w:val="6"/>
          <w:sz w:val="24"/>
          <w:szCs w:val="24"/>
        </w:rPr>
        <w:t xml:space="preserve"> </w:t>
      </w:r>
      <w:r>
        <w:rPr>
          <w:spacing w:val="5"/>
          <w:sz w:val="24"/>
          <w:szCs w:val="24"/>
        </w:rPr>
        <w:t>t</w:t>
      </w:r>
      <w:r>
        <w:rPr>
          <w:spacing w:val="1"/>
          <w:sz w:val="24"/>
          <w:szCs w:val="24"/>
        </w:rPr>
        <w:t>r</w:t>
      </w:r>
      <w:r>
        <w:rPr>
          <w:spacing w:val="-1"/>
          <w:sz w:val="24"/>
          <w:szCs w:val="24"/>
        </w:rPr>
        <w:t>e</w:t>
      </w:r>
      <w:r>
        <w:rPr>
          <w:spacing w:val="-6"/>
          <w:sz w:val="24"/>
          <w:szCs w:val="24"/>
        </w:rPr>
        <w:t>a</w:t>
      </w:r>
      <w:r>
        <w:rPr>
          <w:spacing w:val="5"/>
          <w:sz w:val="24"/>
          <w:szCs w:val="24"/>
        </w:rPr>
        <w:t>t</w:t>
      </w:r>
      <w:r>
        <w:rPr>
          <w:spacing w:val="-4"/>
          <w:sz w:val="24"/>
          <w:szCs w:val="24"/>
        </w:rPr>
        <w:t>m</w:t>
      </w:r>
      <w:r>
        <w:rPr>
          <w:spacing w:val="4"/>
          <w:sz w:val="24"/>
          <w:szCs w:val="24"/>
        </w:rPr>
        <w:t>e</w:t>
      </w:r>
      <w:r>
        <w:rPr>
          <w:spacing w:val="-5"/>
          <w:sz w:val="24"/>
          <w:szCs w:val="24"/>
        </w:rPr>
        <w:t>n</w:t>
      </w:r>
      <w:r>
        <w:rPr>
          <w:sz w:val="24"/>
          <w:szCs w:val="24"/>
        </w:rPr>
        <w:t>t</w:t>
      </w:r>
      <w:r>
        <w:rPr>
          <w:spacing w:val="3"/>
          <w:sz w:val="24"/>
          <w:szCs w:val="24"/>
        </w:rPr>
        <w:t xml:space="preserve"> </w:t>
      </w:r>
      <w:r>
        <w:rPr>
          <w:spacing w:val="5"/>
          <w:sz w:val="24"/>
          <w:szCs w:val="24"/>
        </w:rPr>
        <w:t>o</w:t>
      </w:r>
      <w:r>
        <w:rPr>
          <w:spacing w:val="-5"/>
          <w:sz w:val="24"/>
          <w:szCs w:val="24"/>
        </w:rPr>
        <w:t>p</w:t>
      </w:r>
      <w:r>
        <w:rPr>
          <w:spacing w:val="5"/>
          <w:sz w:val="24"/>
          <w:szCs w:val="24"/>
        </w:rPr>
        <w:t>t</w:t>
      </w:r>
      <w:r>
        <w:rPr>
          <w:spacing w:val="-9"/>
          <w:sz w:val="24"/>
          <w:szCs w:val="24"/>
        </w:rPr>
        <w:t>i</w:t>
      </w:r>
      <w:r>
        <w:rPr>
          <w:spacing w:val="5"/>
          <w:sz w:val="24"/>
          <w:szCs w:val="24"/>
        </w:rPr>
        <w:t>o</w:t>
      </w:r>
      <w:r>
        <w:rPr>
          <w:sz w:val="24"/>
          <w:szCs w:val="24"/>
        </w:rPr>
        <w:t>n</w:t>
      </w:r>
      <w:r>
        <w:rPr>
          <w:spacing w:val="-2"/>
          <w:sz w:val="24"/>
          <w:szCs w:val="24"/>
        </w:rPr>
        <w:t>s</w:t>
      </w:r>
      <w:r>
        <w:rPr>
          <w:sz w:val="24"/>
          <w:szCs w:val="24"/>
        </w:rPr>
        <w:t>.</w:t>
      </w:r>
    </w:p>
    <w:p w14:paraId="3DEE0CCD" w14:textId="77777777" w:rsidR="00433F0F" w:rsidRDefault="00433F0F">
      <w:pPr>
        <w:spacing w:before="10" w:line="240" w:lineRule="exact"/>
        <w:rPr>
          <w:sz w:val="24"/>
          <w:szCs w:val="24"/>
        </w:rPr>
      </w:pPr>
    </w:p>
    <w:p w14:paraId="706DED2F" w14:textId="77777777" w:rsidR="00433F0F" w:rsidRDefault="008B01BA">
      <w:pPr>
        <w:spacing w:line="359" w:lineRule="auto"/>
        <w:ind w:left="447" w:right="70" w:firstLine="720"/>
        <w:jc w:val="both"/>
        <w:rPr>
          <w:sz w:val="24"/>
          <w:szCs w:val="24"/>
        </w:rPr>
      </w:pPr>
      <w:r>
        <w:rPr>
          <w:spacing w:val="-2"/>
          <w:sz w:val="24"/>
          <w:szCs w:val="24"/>
        </w:rPr>
        <w:t>M</w:t>
      </w:r>
      <w:r>
        <w:rPr>
          <w:spacing w:val="-1"/>
          <w:sz w:val="24"/>
          <w:szCs w:val="24"/>
        </w:rPr>
        <w:t>a</w:t>
      </w:r>
      <w:r>
        <w:rPr>
          <w:spacing w:val="5"/>
          <w:sz w:val="24"/>
          <w:szCs w:val="24"/>
        </w:rPr>
        <w:t>g</w:t>
      </w:r>
      <w:r>
        <w:rPr>
          <w:spacing w:val="-5"/>
          <w:sz w:val="24"/>
          <w:szCs w:val="24"/>
        </w:rPr>
        <w:t>n</w:t>
      </w:r>
      <w:r>
        <w:rPr>
          <w:spacing w:val="-1"/>
          <w:sz w:val="24"/>
          <w:szCs w:val="24"/>
        </w:rPr>
        <w:t>e</w:t>
      </w:r>
      <w:r>
        <w:rPr>
          <w:spacing w:val="10"/>
          <w:sz w:val="24"/>
          <w:szCs w:val="24"/>
        </w:rPr>
        <w:t>t</w:t>
      </w:r>
      <w:r>
        <w:rPr>
          <w:spacing w:val="-9"/>
          <w:sz w:val="24"/>
          <w:szCs w:val="24"/>
        </w:rPr>
        <w:t>i</w:t>
      </w:r>
      <w:r>
        <w:rPr>
          <w:sz w:val="24"/>
          <w:szCs w:val="24"/>
        </w:rPr>
        <w:t>c</w:t>
      </w:r>
      <w:r>
        <w:rPr>
          <w:spacing w:val="-8"/>
          <w:sz w:val="24"/>
          <w:szCs w:val="24"/>
        </w:rPr>
        <w:t xml:space="preserve"> </w:t>
      </w:r>
      <w:r>
        <w:rPr>
          <w:spacing w:val="1"/>
          <w:sz w:val="24"/>
          <w:szCs w:val="24"/>
        </w:rPr>
        <w:t>r</w:t>
      </w:r>
      <w:r>
        <w:rPr>
          <w:spacing w:val="-1"/>
          <w:sz w:val="24"/>
          <w:szCs w:val="24"/>
        </w:rPr>
        <w:t>e</w:t>
      </w:r>
      <w:r>
        <w:rPr>
          <w:spacing w:val="-2"/>
          <w:sz w:val="24"/>
          <w:szCs w:val="24"/>
        </w:rPr>
        <w:t>s</w:t>
      </w:r>
      <w:r>
        <w:rPr>
          <w:spacing w:val="5"/>
          <w:sz w:val="24"/>
          <w:szCs w:val="24"/>
        </w:rPr>
        <w:t>o</w:t>
      </w:r>
      <w:r>
        <w:rPr>
          <w:spacing w:val="-5"/>
          <w:sz w:val="24"/>
          <w:szCs w:val="24"/>
        </w:rPr>
        <w:t>n</w:t>
      </w:r>
      <w:r>
        <w:rPr>
          <w:spacing w:val="4"/>
          <w:sz w:val="24"/>
          <w:szCs w:val="24"/>
        </w:rPr>
        <w:t>a</w:t>
      </w:r>
      <w:r>
        <w:rPr>
          <w:spacing w:val="-5"/>
          <w:sz w:val="24"/>
          <w:szCs w:val="24"/>
        </w:rPr>
        <w:t>n</w:t>
      </w:r>
      <w:r>
        <w:rPr>
          <w:spacing w:val="-1"/>
          <w:sz w:val="24"/>
          <w:szCs w:val="24"/>
        </w:rPr>
        <w:t>c</w:t>
      </w:r>
      <w:r>
        <w:rPr>
          <w:sz w:val="24"/>
          <w:szCs w:val="24"/>
        </w:rPr>
        <w:t>e</w:t>
      </w:r>
      <w:r>
        <w:rPr>
          <w:spacing w:val="-8"/>
          <w:sz w:val="24"/>
          <w:szCs w:val="24"/>
        </w:rPr>
        <w:t xml:space="preserve"> </w:t>
      </w:r>
      <w:r>
        <w:rPr>
          <w:spacing w:val="1"/>
          <w:sz w:val="24"/>
          <w:szCs w:val="24"/>
        </w:rPr>
        <w:t>(</w:t>
      </w:r>
      <w:r>
        <w:rPr>
          <w:spacing w:val="-2"/>
          <w:sz w:val="24"/>
          <w:szCs w:val="24"/>
        </w:rPr>
        <w:t>MR</w:t>
      </w:r>
      <w:r>
        <w:rPr>
          <w:sz w:val="24"/>
          <w:szCs w:val="24"/>
        </w:rPr>
        <w:t>)</w:t>
      </w:r>
      <w:r>
        <w:rPr>
          <w:spacing w:val="-1"/>
          <w:sz w:val="24"/>
          <w:szCs w:val="24"/>
        </w:rPr>
        <w:t xml:space="preserve"> </w:t>
      </w:r>
      <w:r>
        <w:rPr>
          <w:spacing w:val="-4"/>
          <w:sz w:val="24"/>
          <w:szCs w:val="24"/>
        </w:rPr>
        <w:t>im</w:t>
      </w:r>
      <w:r>
        <w:rPr>
          <w:spacing w:val="-1"/>
          <w:sz w:val="24"/>
          <w:szCs w:val="24"/>
        </w:rPr>
        <w:t>a</w:t>
      </w:r>
      <w:r>
        <w:rPr>
          <w:spacing w:val="5"/>
          <w:sz w:val="24"/>
          <w:szCs w:val="24"/>
        </w:rPr>
        <w:t>g</w:t>
      </w:r>
      <w:r>
        <w:rPr>
          <w:spacing w:val="-4"/>
          <w:sz w:val="24"/>
          <w:szCs w:val="24"/>
        </w:rPr>
        <w:t>i</w:t>
      </w:r>
      <w:r>
        <w:rPr>
          <w:sz w:val="24"/>
          <w:szCs w:val="24"/>
        </w:rPr>
        <w:t>ng</w:t>
      </w:r>
      <w:r>
        <w:rPr>
          <w:spacing w:val="-7"/>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1"/>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d</w:t>
      </w:r>
      <w:r>
        <w:rPr>
          <w:spacing w:val="-7"/>
          <w:sz w:val="24"/>
          <w:szCs w:val="24"/>
        </w:rPr>
        <w:t xml:space="preserve"> </w:t>
      </w:r>
      <w:r>
        <w:rPr>
          <w:sz w:val="24"/>
          <w:szCs w:val="24"/>
        </w:rPr>
        <w:t>t</w:t>
      </w:r>
      <w:r>
        <w:rPr>
          <w:spacing w:val="5"/>
          <w:sz w:val="24"/>
          <w:szCs w:val="24"/>
        </w:rPr>
        <w:t>o</w:t>
      </w:r>
      <w:r>
        <w:rPr>
          <w:spacing w:val="-9"/>
          <w:sz w:val="24"/>
          <w:szCs w:val="24"/>
        </w:rPr>
        <w:t>m</w:t>
      </w:r>
      <w:r>
        <w:rPr>
          <w:spacing w:val="5"/>
          <w:sz w:val="24"/>
          <w:szCs w:val="24"/>
        </w:rPr>
        <w:t>o</w:t>
      </w:r>
      <w:r>
        <w:rPr>
          <w:sz w:val="24"/>
          <w:szCs w:val="24"/>
        </w:rPr>
        <w:t>g</w:t>
      </w:r>
      <w:r>
        <w:rPr>
          <w:spacing w:val="1"/>
          <w:sz w:val="24"/>
          <w:szCs w:val="24"/>
        </w:rPr>
        <w:t>r</w:t>
      </w:r>
      <w:r>
        <w:rPr>
          <w:spacing w:val="-1"/>
          <w:sz w:val="24"/>
          <w:szCs w:val="24"/>
        </w:rPr>
        <w:t>a</w:t>
      </w:r>
      <w:r>
        <w:rPr>
          <w:sz w:val="24"/>
          <w:szCs w:val="24"/>
        </w:rPr>
        <w:t>phy</w:t>
      </w:r>
      <w:r>
        <w:rPr>
          <w:spacing w:val="-17"/>
          <w:sz w:val="24"/>
          <w:szCs w:val="24"/>
        </w:rPr>
        <w:t xml:space="preserve"> </w:t>
      </w:r>
      <w:r>
        <w:rPr>
          <w:spacing w:val="1"/>
          <w:sz w:val="24"/>
          <w:szCs w:val="24"/>
        </w:rPr>
        <w:t>(</w:t>
      </w:r>
      <w:r>
        <w:rPr>
          <w:spacing w:val="-2"/>
          <w:sz w:val="24"/>
          <w:szCs w:val="24"/>
        </w:rPr>
        <w:t>C</w:t>
      </w:r>
      <w:r>
        <w:rPr>
          <w:spacing w:val="2"/>
          <w:sz w:val="24"/>
          <w:szCs w:val="24"/>
        </w:rPr>
        <w:t>T</w:t>
      </w:r>
      <w:r>
        <w:rPr>
          <w:sz w:val="24"/>
          <w:szCs w:val="24"/>
        </w:rPr>
        <w:t>)</w:t>
      </w:r>
      <w:r>
        <w:rPr>
          <w:spacing w:val="-6"/>
          <w:sz w:val="24"/>
          <w:szCs w:val="24"/>
        </w:rPr>
        <w:t xml:space="preserve"> </w:t>
      </w:r>
      <w:r>
        <w:rPr>
          <w:spacing w:val="-2"/>
          <w:sz w:val="24"/>
          <w:szCs w:val="24"/>
        </w:rPr>
        <w:t>s</w:t>
      </w:r>
      <w:r>
        <w:rPr>
          <w:spacing w:val="-1"/>
          <w:sz w:val="24"/>
          <w:szCs w:val="24"/>
        </w:rPr>
        <w:t>c</w:t>
      </w:r>
      <w:r>
        <w:rPr>
          <w:spacing w:val="4"/>
          <w:sz w:val="24"/>
          <w:szCs w:val="24"/>
        </w:rPr>
        <w:t>a</w:t>
      </w:r>
      <w:r>
        <w:rPr>
          <w:spacing w:val="-5"/>
          <w:sz w:val="24"/>
          <w:szCs w:val="24"/>
        </w:rPr>
        <w:t>n</w:t>
      </w:r>
      <w:r>
        <w:rPr>
          <w:sz w:val="24"/>
          <w:szCs w:val="24"/>
        </w:rPr>
        <w:t>s</w:t>
      </w:r>
      <w:r>
        <w:rPr>
          <w:spacing w:val="-9"/>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t</w:t>
      </w:r>
      <w:r>
        <w:rPr>
          <w:spacing w:val="-5"/>
          <w:sz w:val="24"/>
          <w:szCs w:val="24"/>
        </w:rPr>
        <w:t>h</w:t>
      </w:r>
      <w:r>
        <w:rPr>
          <w:sz w:val="24"/>
          <w:szCs w:val="24"/>
        </w:rPr>
        <w:t xml:space="preserve">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2"/>
          <w:sz w:val="24"/>
          <w:szCs w:val="24"/>
        </w:rPr>
        <w:t xml:space="preserve"> </w:t>
      </w:r>
      <w:r>
        <w:rPr>
          <w:spacing w:val="-1"/>
          <w:sz w:val="24"/>
          <w:szCs w:val="24"/>
        </w:rPr>
        <w:t>a</w:t>
      </w:r>
      <w:r>
        <w:rPr>
          <w:spacing w:val="1"/>
          <w:sz w:val="24"/>
          <w:szCs w:val="24"/>
        </w:rPr>
        <w:t>r</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t</w:t>
      </w:r>
      <w:r>
        <w:rPr>
          <w:spacing w:val="-5"/>
          <w:sz w:val="24"/>
          <w:szCs w:val="24"/>
        </w:rPr>
        <w:t>w</w:t>
      </w:r>
      <w:r>
        <w:rPr>
          <w:sz w:val="24"/>
          <w:szCs w:val="24"/>
        </w:rPr>
        <w:t>o</w:t>
      </w:r>
      <w:r>
        <w:rPr>
          <w:spacing w:val="7"/>
          <w:sz w:val="24"/>
          <w:szCs w:val="24"/>
        </w:rPr>
        <w:t xml:space="preserve"> </w:t>
      </w:r>
      <w:r>
        <w:rPr>
          <w:spacing w:val="-9"/>
          <w:sz w:val="24"/>
          <w:szCs w:val="24"/>
        </w:rPr>
        <w:t>m</w:t>
      </w:r>
      <w:r>
        <w:rPr>
          <w:spacing w:val="5"/>
          <w:sz w:val="24"/>
          <w:szCs w:val="24"/>
        </w:rPr>
        <w:t>o</w:t>
      </w:r>
      <w:r>
        <w:rPr>
          <w:spacing w:val="-2"/>
          <w:sz w:val="24"/>
          <w:szCs w:val="24"/>
        </w:rPr>
        <w:t>s</w:t>
      </w:r>
      <w:r>
        <w:rPr>
          <w:sz w:val="24"/>
          <w:szCs w:val="24"/>
        </w:rPr>
        <w:t>t</w:t>
      </w:r>
      <w:r>
        <w:rPr>
          <w:spacing w:val="7"/>
          <w:sz w:val="24"/>
          <w:szCs w:val="24"/>
        </w:rPr>
        <w:t xml:space="preserve"> </w:t>
      </w:r>
      <w:r>
        <w:rPr>
          <w:sz w:val="24"/>
          <w:szCs w:val="24"/>
        </w:rPr>
        <w:t>g</w:t>
      </w:r>
      <w:r>
        <w:rPr>
          <w:spacing w:val="-1"/>
          <w:sz w:val="24"/>
          <w:szCs w:val="24"/>
        </w:rPr>
        <w:t>e</w:t>
      </w:r>
      <w:r>
        <w:rPr>
          <w:spacing w:val="-5"/>
          <w:sz w:val="24"/>
          <w:szCs w:val="24"/>
        </w:rPr>
        <w:t>n</w:t>
      </w:r>
      <w:r>
        <w:rPr>
          <w:spacing w:val="-1"/>
          <w:sz w:val="24"/>
          <w:szCs w:val="24"/>
        </w:rPr>
        <w:t>e</w:t>
      </w:r>
      <w:r>
        <w:rPr>
          <w:spacing w:val="1"/>
          <w:sz w:val="24"/>
          <w:szCs w:val="24"/>
        </w:rPr>
        <w:t>r</w:t>
      </w:r>
      <w:r>
        <w:rPr>
          <w:spacing w:val="4"/>
          <w:sz w:val="24"/>
          <w:szCs w:val="24"/>
        </w:rPr>
        <w:t>a</w:t>
      </w:r>
      <w:r>
        <w:rPr>
          <w:sz w:val="24"/>
          <w:szCs w:val="24"/>
        </w:rPr>
        <w:t>l</w:t>
      </w:r>
      <w:r>
        <w:rPr>
          <w:spacing w:val="-7"/>
          <w:sz w:val="24"/>
          <w:szCs w:val="24"/>
        </w:rPr>
        <w:t xml:space="preserve"> </w:t>
      </w:r>
      <w:r>
        <w:rPr>
          <w:spacing w:val="5"/>
          <w:sz w:val="24"/>
          <w:szCs w:val="24"/>
        </w:rPr>
        <w:t>t</w:t>
      </w:r>
      <w:r>
        <w:rPr>
          <w:spacing w:val="-1"/>
          <w:sz w:val="24"/>
          <w:szCs w:val="24"/>
        </w:rPr>
        <w:t>e</w:t>
      </w:r>
      <w:r>
        <w:rPr>
          <w:spacing w:val="-2"/>
          <w:sz w:val="24"/>
          <w:szCs w:val="24"/>
        </w:rPr>
        <w:t>s</w:t>
      </w:r>
      <w:r>
        <w:rPr>
          <w:spacing w:val="5"/>
          <w:sz w:val="24"/>
          <w:szCs w:val="24"/>
        </w:rPr>
        <w:t>t</w:t>
      </w:r>
      <w:r>
        <w:rPr>
          <w:sz w:val="24"/>
          <w:szCs w:val="24"/>
        </w:rPr>
        <w:t>s</w:t>
      </w:r>
      <w:r>
        <w:rPr>
          <w:spacing w:val="-5"/>
          <w:sz w:val="24"/>
          <w:szCs w:val="24"/>
        </w:rPr>
        <w:t xml:space="preserve"> </w:t>
      </w:r>
      <w:r>
        <w:rPr>
          <w:sz w:val="24"/>
          <w:szCs w:val="24"/>
        </w:rPr>
        <w:t>to</w:t>
      </w:r>
      <w:r>
        <w:rPr>
          <w:spacing w:val="7"/>
          <w:sz w:val="24"/>
          <w:szCs w:val="24"/>
        </w:rPr>
        <w:t xml:space="preserve"> </w:t>
      </w:r>
      <w:r>
        <w:rPr>
          <w:spacing w:val="-1"/>
          <w:sz w:val="24"/>
          <w:szCs w:val="24"/>
        </w:rPr>
        <w:t>c</w:t>
      </w:r>
      <w:r>
        <w:rPr>
          <w:spacing w:val="-5"/>
          <w:sz w:val="24"/>
          <w:szCs w:val="24"/>
        </w:rPr>
        <w:t>h</w:t>
      </w:r>
      <w:r>
        <w:rPr>
          <w:spacing w:val="-1"/>
          <w:sz w:val="24"/>
          <w:szCs w:val="24"/>
        </w:rPr>
        <w:t>ec</w:t>
      </w:r>
      <w:r>
        <w:rPr>
          <w:sz w:val="24"/>
          <w:szCs w:val="24"/>
        </w:rPr>
        <w:t>k</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e</w:t>
      </w:r>
      <w:r>
        <w:rPr>
          <w:sz w:val="24"/>
          <w:szCs w:val="24"/>
        </w:rPr>
        <w:t>x</w:t>
      </w:r>
      <w:r>
        <w:rPr>
          <w:spacing w:val="-4"/>
          <w:sz w:val="24"/>
          <w:szCs w:val="24"/>
        </w:rPr>
        <w:t>i</w:t>
      </w:r>
      <w:r>
        <w:rPr>
          <w:spacing w:val="-2"/>
          <w:sz w:val="24"/>
          <w:szCs w:val="24"/>
        </w:rPr>
        <w:t>s</w:t>
      </w:r>
      <w:r>
        <w:rPr>
          <w:spacing w:val="5"/>
          <w:sz w:val="24"/>
          <w:szCs w:val="24"/>
        </w:rPr>
        <w:t>t</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pacing w:val="5"/>
          <w:sz w:val="24"/>
          <w:szCs w:val="24"/>
        </w:rPr>
        <w:t>o</w:t>
      </w:r>
      <w:r>
        <w:rPr>
          <w:sz w:val="24"/>
          <w:szCs w:val="24"/>
        </w:rPr>
        <w:t>f</w:t>
      </w:r>
      <w:r>
        <w:rPr>
          <w:spacing w:val="-6"/>
          <w:sz w:val="24"/>
          <w:szCs w:val="24"/>
        </w:rPr>
        <w:t xml:space="preserve"> </w:t>
      </w:r>
      <w:r>
        <w:rPr>
          <w:sz w:val="24"/>
          <w:szCs w:val="24"/>
        </w:rPr>
        <w:t>a</w:t>
      </w:r>
      <w:r>
        <w:rPr>
          <w:spacing w:val="1"/>
          <w:sz w:val="24"/>
          <w:szCs w:val="24"/>
        </w:rPr>
        <w:t xml:space="preserve"> </w:t>
      </w:r>
      <w:r>
        <w:rPr>
          <w:spacing w:val="5"/>
          <w:sz w:val="24"/>
          <w:szCs w:val="24"/>
        </w:rPr>
        <w:t>tu</w:t>
      </w:r>
      <w:r>
        <w:rPr>
          <w:spacing w:val="-9"/>
          <w:sz w:val="24"/>
          <w:szCs w:val="24"/>
        </w:rPr>
        <w:t>m</w:t>
      </w:r>
      <w:r>
        <w:rPr>
          <w:spacing w:val="5"/>
          <w:sz w:val="24"/>
          <w:szCs w:val="24"/>
        </w:rPr>
        <w:t>o</w:t>
      </w:r>
      <w:r>
        <w:rPr>
          <w:sz w:val="24"/>
          <w:szCs w:val="24"/>
        </w:rPr>
        <w:t>r</w:t>
      </w:r>
      <w:r>
        <w:rPr>
          <w:spacing w:val="4"/>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1"/>
          <w:sz w:val="24"/>
          <w:szCs w:val="24"/>
        </w:rPr>
        <w:t>r</w:t>
      </w:r>
      <w:r>
        <w:rPr>
          <w:spacing w:val="-1"/>
          <w:sz w:val="24"/>
          <w:szCs w:val="24"/>
        </w:rPr>
        <w:t>ec</w:t>
      </w:r>
      <w:r>
        <w:rPr>
          <w:spacing w:val="5"/>
          <w:sz w:val="24"/>
          <w:szCs w:val="24"/>
        </w:rPr>
        <w:t>o</w:t>
      </w:r>
      <w:r>
        <w:rPr>
          <w:sz w:val="24"/>
          <w:szCs w:val="24"/>
        </w:rPr>
        <w:t>gn</w:t>
      </w:r>
      <w:r>
        <w:rPr>
          <w:spacing w:val="-9"/>
          <w:sz w:val="24"/>
          <w:szCs w:val="24"/>
        </w:rPr>
        <w:t>i</w:t>
      </w:r>
      <w:r>
        <w:rPr>
          <w:spacing w:val="-1"/>
          <w:sz w:val="24"/>
          <w:szCs w:val="24"/>
        </w:rPr>
        <w:t>z</w:t>
      </w:r>
      <w:r>
        <w:rPr>
          <w:sz w:val="24"/>
          <w:szCs w:val="24"/>
        </w:rPr>
        <w:t>e</w:t>
      </w:r>
      <w:r>
        <w:rPr>
          <w:spacing w:val="6"/>
          <w:sz w:val="24"/>
          <w:szCs w:val="24"/>
        </w:rPr>
        <w:t xml:space="preserve"> </w:t>
      </w:r>
      <w:r>
        <w:rPr>
          <w:spacing w:val="-9"/>
          <w:sz w:val="24"/>
          <w:szCs w:val="24"/>
        </w:rPr>
        <w:t>i</w:t>
      </w:r>
      <w:r>
        <w:rPr>
          <w:spacing w:val="10"/>
          <w:sz w:val="24"/>
          <w:szCs w:val="24"/>
        </w:rPr>
        <w:t>t</w:t>
      </w:r>
      <w:r>
        <w:rPr>
          <w:sz w:val="24"/>
          <w:szCs w:val="24"/>
        </w:rPr>
        <w:t>s p</w:t>
      </w:r>
      <w:r>
        <w:rPr>
          <w:spacing w:val="5"/>
          <w:sz w:val="24"/>
          <w:szCs w:val="24"/>
        </w:rPr>
        <w:t>o</w:t>
      </w:r>
      <w:r>
        <w:rPr>
          <w:spacing w:val="-2"/>
          <w:sz w:val="24"/>
          <w:szCs w:val="24"/>
        </w:rPr>
        <w:t>s</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z w:val="24"/>
          <w:szCs w:val="24"/>
        </w:rPr>
        <w:t>p</w:t>
      </w:r>
      <w:r>
        <w:rPr>
          <w:spacing w:val="1"/>
          <w:sz w:val="24"/>
          <w:szCs w:val="24"/>
        </w:rPr>
        <w:t>r</w:t>
      </w:r>
      <w:r>
        <w:rPr>
          <w:spacing w:val="5"/>
          <w:sz w:val="24"/>
          <w:szCs w:val="24"/>
        </w:rPr>
        <w:t>o</w:t>
      </w:r>
      <w:r>
        <w:rPr>
          <w:sz w:val="24"/>
          <w:szCs w:val="24"/>
        </w:rPr>
        <w:t>g</w:t>
      </w:r>
      <w:r>
        <w:rPr>
          <w:spacing w:val="1"/>
          <w:sz w:val="24"/>
          <w:szCs w:val="24"/>
        </w:rPr>
        <w:t>r</w:t>
      </w:r>
      <w:r>
        <w:rPr>
          <w:spacing w:val="-1"/>
          <w:sz w:val="24"/>
          <w:szCs w:val="24"/>
        </w:rPr>
        <w:t>e</w:t>
      </w:r>
      <w:r>
        <w:rPr>
          <w:spacing w:val="-2"/>
          <w:sz w:val="24"/>
          <w:szCs w:val="24"/>
        </w:rPr>
        <w:t>s</w:t>
      </w:r>
      <w:r>
        <w:rPr>
          <w:spacing w:val="2"/>
          <w:sz w:val="24"/>
          <w:szCs w:val="24"/>
        </w:rPr>
        <w:t>s</w:t>
      </w:r>
      <w:r>
        <w:rPr>
          <w:spacing w:val="-9"/>
          <w:sz w:val="24"/>
          <w:szCs w:val="24"/>
        </w:rPr>
        <w:t>i</w:t>
      </w:r>
      <w:r>
        <w:rPr>
          <w:sz w:val="24"/>
          <w:szCs w:val="24"/>
        </w:rPr>
        <w:t>ve</w:t>
      </w:r>
      <w:r>
        <w:rPr>
          <w:spacing w:val="1"/>
          <w:sz w:val="24"/>
          <w:szCs w:val="24"/>
        </w:rPr>
        <w:t xml:space="preserve"> </w:t>
      </w:r>
      <w:r>
        <w:rPr>
          <w:spacing w:val="5"/>
          <w:sz w:val="24"/>
          <w:szCs w:val="24"/>
        </w:rPr>
        <w:t>t</w:t>
      </w:r>
      <w:r>
        <w:rPr>
          <w:spacing w:val="1"/>
          <w:sz w:val="24"/>
          <w:szCs w:val="24"/>
        </w:rPr>
        <w:t>r</w:t>
      </w:r>
      <w:r>
        <w:rPr>
          <w:spacing w:val="-1"/>
          <w:sz w:val="24"/>
          <w:szCs w:val="24"/>
        </w:rPr>
        <w:t>e</w:t>
      </w:r>
      <w:r>
        <w:rPr>
          <w:spacing w:val="-6"/>
          <w:sz w:val="24"/>
          <w:szCs w:val="24"/>
        </w:rPr>
        <w:t>a</w:t>
      </w:r>
      <w:r>
        <w:rPr>
          <w:spacing w:val="5"/>
          <w:sz w:val="24"/>
          <w:szCs w:val="24"/>
        </w:rPr>
        <w:t>t</w:t>
      </w:r>
      <w:r>
        <w:rPr>
          <w:spacing w:val="-9"/>
          <w:sz w:val="24"/>
          <w:szCs w:val="24"/>
        </w:rPr>
        <w:t>m</w:t>
      </w:r>
      <w:r>
        <w:rPr>
          <w:spacing w:val="4"/>
          <w:sz w:val="24"/>
          <w:szCs w:val="24"/>
        </w:rPr>
        <w:t>e</w:t>
      </w:r>
      <w:r>
        <w:rPr>
          <w:spacing w:val="-5"/>
          <w:sz w:val="24"/>
          <w:szCs w:val="24"/>
        </w:rPr>
        <w:t>n</w:t>
      </w:r>
      <w:r>
        <w:rPr>
          <w:sz w:val="24"/>
          <w:szCs w:val="24"/>
        </w:rPr>
        <w:t>t</w:t>
      </w:r>
      <w:r>
        <w:rPr>
          <w:spacing w:val="7"/>
          <w:sz w:val="24"/>
          <w:szCs w:val="24"/>
        </w:rPr>
        <w:t xml:space="preserve"> </w:t>
      </w:r>
      <w:r>
        <w:rPr>
          <w:sz w:val="24"/>
          <w:szCs w:val="24"/>
        </w:rPr>
        <w:t>d</w:t>
      </w:r>
      <w:r>
        <w:rPr>
          <w:spacing w:val="-1"/>
          <w:sz w:val="24"/>
          <w:szCs w:val="24"/>
        </w:rPr>
        <w:t>e</w:t>
      </w:r>
      <w:r>
        <w:rPr>
          <w:spacing w:val="4"/>
          <w:sz w:val="24"/>
          <w:szCs w:val="24"/>
        </w:rPr>
        <w:t>c</w:t>
      </w:r>
      <w:r>
        <w:rPr>
          <w:spacing w:val="-4"/>
          <w:sz w:val="24"/>
          <w:szCs w:val="24"/>
        </w:rPr>
        <w:t>i</w:t>
      </w:r>
      <w:r>
        <w:rPr>
          <w:spacing w:val="2"/>
          <w:sz w:val="24"/>
          <w:szCs w:val="24"/>
        </w:rPr>
        <w:t>s</w:t>
      </w:r>
      <w:r>
        <w:rPr>
          <w:spacing w:val="-9"/>
          <w:sz w:val="24"/>
          <w:szCs w:val="24"/>
        </w:rPr>
        <w:t>i</w:t>
      </w:r>
      <w:r>
        <w:rPr>
          <w:spacing w:val="9"/>
          <w:sz w:val="24"/>
          <w:szCs w:val="24"/>
        </w:rPr>
        <w:t>o</w:t>
      </w:r>
      <w:r>
        <w:rPr>
          <w:spacing w:val="-5"/>
          <w:sz w:val="24"/>
          <w:szCs w:val="24"/>
        </w:rPr>
        <w:t>n</w:t>
      </w:r>
      <w:r>
        <w:rPr>
          <w:spacing w:val="-2"/>
          <w:sz w:val="24"/>
          <w:szCs w:val="24"/>
        </w:rPr>
        <w:t>s</w:t>
      </w:r>
      <w:r>
        <w:rPr>
          <w:sz w:val="24"/>
          <w:szCs w:val="24"/>
        </w:rPr>
        <w:t>.</w:t>
      </w:r>
      <w:r>
        <w:rPr>
          <w:spacing w:val="4"/>
          <w:sz w:val="24"/>
          <w:szCs w:val="24"/>
        </w:rPr>
        <w:t xml:space="preserve"> </w:t>
      </w:r>
      <w:r>
        <w:rPr>
          <w:spacing w:val="2"/>
          <w:sz w:val="24"/>
          <w:szCs w:val="24"/>
        </w:rPr>
        <w:t>T</w:t>
      </w:r>
      <w:r>
        <w:rPr>
          <w:spacing w:val="-5"/>
          <w:sz w:val="24"/>
          <w:szCs w:val="24"/>
        </w:rPr>
        <w:t>h</w:t>
      </w:r>
      <w:r>
        <w:rPr>
          <w:spacing w:val="4"/>
          <w:sz w:val="24"/>
          <w:szCs w:val="24"/>
        </w:rPr>
        <w:t>e</w:t>
      </w:r>
      <w:r>
        <w:rPr>
          <w:spacing w:val="-2"/>
          <w:sz w:val="24"/>
          <w:szCs w:val="24"/>
        </w:rPr>
        <w:t>s</w:t>
      </w:r>
      <w:r>
        <w:rPr>
          <w:sz w:val="24"/>
          <w:szCs w:val="24"/>
        </w:rPr>
        <w:t>e</w:t>
      </w:r>
      <w:r>
        <w:rPr>
          <w:spacing w:val="6"/>
          <w:sz w:val="24"/>
          <w:szCs w:val="24"/>
        </w:rPr>
        <w:t xml:space="preserve"> </w:t>
      </w:r>
      <w:r>
        <w:rPr>
          <w:spacing w:val="5"/>
          <w:sz w:val="24"/>
          <w:szCs w:val="24"/>
        </w:rPr>
        <w:t>t</w:t>
      </w:r>
      <w:r>
        <w:rPr>
          <w:spacing w:val="-5"/>
          <w:sz w:val="24"/>
          <w:szCs w:val="24"/>
        </w:rPr>
        <w:t>w</w:t>
      </w:r>
      <w:r>
        <w:rPr>
          <w:sz w:val="24"/>
          <w:szCs w:val="24"/>
        </w:rPr>
        <w:t>o</w:t>
      </w:r>
      <w:r>
        <w:rPr>
          <w:spacing w:val="7"/>
          <w:sz w:val="24"/>
          <w:szCs w:val="24"/>
        </w:rPr>
        <w:t xml:space="preserve"> </w:t>
      </w:r>
      <w:r>
        <w:rPr>
          <w:spacing w:val="-2"/>
          <w:sz w:val="24"/>
          <w:szCs w:val="24"/>
        </w:rPr>
        <w:t>s</w:t>
      </w:r>
      <w:r>
        <w:rPr>
          <w:spacing w:val="-1"/>
          <w:sz w:val="24"/>
          <w:szCs w:val="24"/>
        </w:rPr>
        <w:t>ca</w:t>
      </w:r>
      <w:r>
        <w:rPr>
          <w:spacing w:val="-5"/>
          <w:sz w:val="24"/>
          <w:szCs w:val="24"/>
        </w:rPr>
        <w:t>n</w:t>
      </w:r>
      <w:r>
        <w:rPr>
          <w:sz w:val="24"/>
          <w:szCs w:val="24"/>
        </w:rPr>
        <w:t xml:space="preserve">s </w:t>
      </w:r>
      <w:r>
        <w:rPr>
          <w:spacing w:val="-1"/>
          <w:sz w:val="24"/>
          <w:szCs w:val="24"/>
        </w:rPr>
        <w:t>a</w:t>
      </w:r>
      <w:r>
        <w:rPr>
          <w:spacing w:val="1"/>
          <w:sz w:val="24"/>
          <w:szCs w:val="24"/>
        </w:rPr>
        <w:t>r</w:t>
      </w:r>
      <w:r>
        <w:rPr>
          <w:sz w:val="24"/>
          <w:szCs w:val="24"/>
        </w:rPr>
        <w:t>e</w:t>
      </w:r>
      <w:r>
        <w:rPr>
          <w:spacing w:val="1"/>
          <w:sz w:val="24"/>
          <w:szCs w:val="24"/>
        </w:rPr>
        <w:t xml:space="preserve"> </w:t>
      </w:r>
      <w:r>
        <w:rPr>
          <w:spacing w:val="-2"/>
          <w:sz w:val="24"/>
          <w:szCs w:val="24"/>
        </w:rPr>
        <w:t>s</w:t>
      </w:r>
      <w:r>
        <w:rPr>
          <w:spacing w:val="10"/>
          <w:sz w:val="24"/>
          <w:szCs w:val="24"/>
        </w:rPr>
        <w:t>t</w:t>
      </w:r>
      <w:r>
        <w:rPr>
          <w:spacing w:val="-4"/>
          <w:sz w:val="24"/>
          <w:szCs w:val="24"/>
        </w:rPr>
        <w:t>i</w:t>
      </w:r>
      <w:r>
        <w:rPr>
          <w:sz w:val="24"/>
          <w:szCs w:val="24"/>
        </w:rPr>
        <w:t>ll</w:t>
      </w:r>
      <w:r>
        <w:rPr>
          <w:spacing w:val="9"/>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2"/>
          <w:sz w:val="24"/>
          <w:szCs w:val="24"/>
        </w:rPr>
        <w:t xml:space="preserve"> </w:t>
      </w:r>
      <w:r>
        <w:rPr>
          <w:spacing w:val="4"/>
          <w:sz w:val="24"/>
          <w:szCs w:val="24"/>
        </w:rPr>
        <w:t>e</w:t>
      </w:r>
      <w:r>
        <w:rPr>
          <w:spacing w:val="-5"/>
          <w:sz w:val="24"/>
          <w:szCs w:val="24"/>
        </w:rPr>
        <w:t>x</w:t>
      </w:r>
      <w:r>
        <w:rPr>
          <w:spacing w:val="5"/>
          <w:sz w:val="24"/>
          <w:szCs w:val="24"/>
        </w:rPr>
        <w:t>t</w:t>
      </w:r>
      <w:r>
        <w:rPr>
          <w:spacing w:val="-1"/>
          <w:sz w:val="24"/>
          <w:szCs w:val="24"/>
        </w:rPr>
        <w:t>e</w:t>
      </w:r>
      <w:r>
        <w:rPr>
          <w:spacing w:val="-5"/>
          <w:sz w:val="24"/>
          <w:szCs w:val="24"/>
        </w:rPr>
        <w:t>n</w:t>
      </w:r>
      <w:r>
        <w:rPr>
          <w:spacing w:val="2"/>
          <w:sz w:val="24"/>
          <w:szCs w:val="24"/>
        </w:rPr>
        <w:t>s</w:t>
      </w:r>
      <w:r>
        <w:rPr>
          <w:spacing w:val="-4"/>
          <w:sz w:val="24"/>
          <w:szCs w:val="24"/>
        </w:rPr>
        <w:t>i</w:t>
      </w:r>
      <w:r>
        <w:rPr>
          <w:sz w:val="24"/>
          <w:szCs w:val="24"/>
        </w:rPr>
        <w:t>v</w:t>
      </w:r>
      <w:r>
        <w:rPr>
          <w:spacing w:val="4"/>
          <w:sz w:val="24"/>
          <w:szCs w:val="24"/>
        </w:rPr>
        <w:t>e</w:t>
      </w:r>
      <w:r>
        <w:rPr>
          <w:spacing w:val="5"/>
          <w:sz w:val="24"/>
          <w:szCs w:val="24"/>
        </w:rPr>
        <w:t>l</w:t>
      </w:r>
      <w:r>
        <w:rPr>
          <w:sz w:val="24"/>
          <w:szCs w:val="24"/>
        </w:rPr>
        <w:t xml:space="preserve">y </w:t>
      </w:r>
      <w:r>
        <w:rPr>
          <w:spacing w:val="-8"/>
          <w:sz w:val="24"/>
          <w:szCs w:val="24"/>
        </w:rPr>
        <w:t>f</w:t>
      </w:r>
      <w:r>
        <w:rPr>
          <w:spacing w:val="5"/>
          <w:sz w:val="24"/>
          <w:szCs w:val="24"/>
        </w:rPr>
        <w:t>o</w:t>
      </w:r>
      <w:r>
        <w:rPr>
          <w:sz w:val="24"/>
          <w:szCs w:val="24"/>
        </w:rPr>
        <w:t>r</w:t>
      </w:r>
      <w:r>
        <w:rPr>
          <w:spacing w:val="6"/>
          <w:sz w:val="24"/>
          <w:szCs w:val="24"/>
        </w:rPr>
        <w:t xml:space="preserve"> </w:t>
      </w:r>
      <w:r>
        <w:rPr>
          <w:spacing w:val="5"/>
          <w:sz w:val="24"/>
          <w:szCs w:val="24"/>
        </w:rPr>
        <w:t>t</w:t>
      </w:r>
      <w:r>
        <w:rPr>
          <w:spacing w:val="-5"/>
          <w:sz w:val="24"/>
          <w:szCs w:val="24"/>
        </w:rPr>
        <w:t>h</w:t>
      </w:r>
      <w:r>
        <w:rPr>
          <w:spacing w:val="4"/>
          <w:sz w:val="24"/>
          <w:szCs w:val="24"/>
        </w:rPr>
        <w:t>e</w:t>
      </w:r>
      <w:r>
        <w:rPr>
          <w:spacing w:val="-9"/>
          <w:sz w:val="24"/>
          <w:szCs w:val="24"/>
        </w:rPr>
        <w:t>i</w:t>
      </w:r>
      <w:r>
        <w:rPr>
          <w:sz w:val="24"/>
          <w:szCs w:val="24"/>
        </w:rPr>
        <w:t>r</w:t>
      </w:r>
      <w:r>
        <w:rPr>
          <w:spacing w:val="11"/>
          <w:sz w:val="24"/>
          <w:szCs w:val="24"/>
        </w:rPr>
        <w:t xml:space="preserve"> </w:t>
      </w:r>
      <w:r>
        <w:rPr>
          <w:spacing w:val="-5"/>
          <w:sz w:val="24"/>
          <w:szCs w:val="24"/>
        </w:rPr>
        <w:t>h</w:t>
      </w:r>
      <w:r>
        <w:rPr>
          <w:spacing w:val="4"/>
          <w:sz w:val="24"/>
          <w:szCs w:val="24"/>
        </w:rPr>
        <w:t>a</w:t>
      </w:r>
      <w:r>
        <w:rPr>
          <w:spacing w:val="-5"/>
          <w:sz w:val="24"/>
          <w:szCs w:val="24"/>
        </w:rPr>
        <w:t>n</w:t>
      </w:r>
      <w:r>
        <w:rPr>
          <w:spacing w:val="5"/>
          <w:sz w:val="24"/>
          <w:szCs w:val="24"/>
        </w:rPr>
        <w:t>d</w:t>
      </w:r>
      <w:r>
        <w:rPr>
          <w:spacing w:val="-4"/>
          <w:sz w:val="24"/>
          <w:szCs w:val="24"/>
        </w:rPr>
        <w:t>i</w:t>
      </w:r>
      <w:r>
        <w:rPr>
          <w:sz w:val="24"/>
          <w:szCs w:val="24"/>
        </w:rPr>
        <w:t>n</w:t>
      </w:r>
      <w:r>
        <w:rPr>
          <w:spacing w:val="4"/>
          <w:sz w:val="24"/>
          <w:szCs w:val="24"/>
        </w:rPr>
        <w:t>e</w:t>
      </w:r>
      <w:r>
        <w:rPr>
          <w:spacing w:val="-2"/>
          <w:sz w:val="24"/>
          <w:szCs w:val="24"/>
        </w:rPr>
        <w:t>ss</w:t>
      </w:r>
      <w:r>
        <w:rPr>
          <w:sz w:val="24"/>
          <w:szCs w:val="24"/>
        </w:rPr>
        <w:t>,</w:t>
      </w:r>
      <w:r>
        <w:rPr>
          <w:spacing w:val="12"/>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1"/>
          <w:sz w:val="24"/>
          <w:szCs w:val="24"/>
        </w:rPr>
        <w:t>ca</w:t>
      </w:r>
      <w:r>
        <w:rPr>
          <w:sz w:val="24"/>
          <w:szCs w:val="24"/>
        </w:rPr>
        <w:t>p</w:t>
      </w:r>
      <w:r>
        <w:rPr>
          <w:spacing w:val="-1"/>
          <w:sz w:val="24"/>
          <w:szCs w:val="24"/>
        </w:rPr>
        <w:t>a</w:t>
      </w:r>
      <w:r>
        <w:rPr>
          <w:sz w:val="24"/>
          <w:szCs w:val="24"/>
        </w:rPr>
        <w:t>bi</w:t>
      </w:r>
      <w:r>
        <w:rPr>
          <w:spacing w:val="1"/>
          <w:sz w:val="24"/>
          <w:szCs w:val="24"/>
        </w:rPr>
        <w:t>l</w:t>
      </w:r>
      <w:r>
        <w:rPr>
          <w:spacing w:val="-9"/>
          <w:sz w:val="24"/>
          <w:szCs w:val="24"/>
        </w:rPr>
        <w:t>i</w:t>
      </w:r>
      <w:r>
        <w:rPr>
          <w:spacing w:val="10"/>
          <w:sz w:val="24"/>
          <w:szCs w:val="24"/>
        </w:rPr>
        <w:t>t</w:t>
      </w:r>
      <w:r>
        <w:rPr>
          <w:sz w:val="24"/>
          <w:szCs w:val="24"/>
        </w:rPr>
        <w:t xml:space="preserve">y </w:t>
      </w:r>
      <w:r>
        <w:rPr>
          <w:spacing w:val="5"/>
          <w:sz w:val="24"/>
          <w:szCs w:val="24"/>
        </w:rPr>
        <w:t>t</w:t>
      </w:r>
      <w:r>
        <w:rPr>
          <w:sz w:val="24"/>
          <w:szCs w:val="24"/>
        </w:rPr>
        <w:t>o</w:t>
      </w:r>
      <w:r>
        <w:rPr>
          <w:spacing w:val="9"/>
          <w:sz w:val="24"/>
          <w:szCs w:val="24"/>
        </w:rPr>
        <w:t xml:space="preserve"> </w:t>
      </w:r>
      <w:r>
        <w:rPr>
          <w:spacing w:val="-5"/>
          <w:sz w:val="24"/>
          <w:szCs w:val="24"/>
        </w:rPr>
        <w:t>y</w:t>
      </w:r>
      <w:r>
        <w:rPr>
          <w:spacing w:val="-4"/>
          <w:sz w:val="24"/>
          <w:szCs w:val="24"/>
        </w:rPr>
        <w:t>i</w:t>
      </w:r>
      <w:r>
        <w:rPr>
          <w:spacing w:val="4"/>
          <w:sz w:val="24"/>
          <w:szCs w:val="24"/>
        </w:rPr>
        <w:t>e</w:t>
      </w:r>
      <w:r>
        <w:rPr>
          <w:spacing w:val="-4"/>
          <w:sz w:val="24"/>
          <w:szCs w:val="24"/>
        </w:rPr>
        <w:t>l</w:t>
      </w:r>
      <w:r>
        <w:rPr>
          <w:sz w:val="24"/>
          <w:szCs w:val="24"/>
        </w:rPr>
        <w:t>d</w:t>
      </w:r>
      <w:r>
        <w:rPr>
          <w:spacing w:val="9"/>
          <w:sz w:val="24"/>
          <w:szCs w:val="24"/>
        </w:rPr>
        <w:t xml:space="preserve"> </w:t>
      </w:r>
      <w:r>
        <w:rPr>
          <w:sz w:val="24"/>
          <w:szCs w:val="24"/>
        </w:rPr>
        <w:t>h</w:t>
      </w:r>
      <w:r>
        <w:rPr>
          <w:spacing w:val="-4"/>
          <w:sz w:val="24"/>
          <w:szCs w:val="24"/>
        </w:rPr>
        <w:t>i</w:t>
      </w:r>
      <w:r>
        <w:rPr>
          <w:spacing w:val="5"/>
          <w:sz w:val="24"/>
          <w:szCs w:val="24"/>
        </w:rPr>
        <w:t>g</w:t>
      </w:r>
      <w:r>
        <w:rPr>
          <w:spacing w:val="3"/>
          <w:sz w:val="24"/>
          <w:szCs w:val="24"/>
        </w:rPr>
        <w:t>h</w:t>
      </w:r>
      <w:r>
        <w:rPr>
          <w:spacing w:val="2"/>
          <w:sz w:val="24"/>
          <w:szCs w:val="24"/>
        </w:rPr>
        <w:t>-</w:t>
      </w:r>
      <w:r>
        <w:rPr>
          <w:sz w:val="24"/>
          <w:szCs w:val="24"/>
        </w:rPr>
        <w:t>d</w:t>
      </w:r>
      <w:r>
        <w:rPr>
          <w:spacing w:val="4"/>
          <w:sz w:val="24"/>
          <w:szCs w:val="24"/>
        </w:rPr>
        <w:t>e</w:t>
      </w:r>
      <w:r>
        <w:rPr>
          <w:spacing w:val="-3"/>
          <w:sz w:val="24"/>
          <w:szCs w:val="24"/>
        </w:rPr>
        <w:t>f</w:t>
      </w:r>
      <w:r>
        <w:rPr>
          <w:spacing w:val="-4"/>
          <w:sz w:val="24"/>
          <w:szCs w:val="24"/>
        </w:rPr>
        <w:t>i</w:t>
      </w:r>
      <w:r>
        <w:rPr>
          <w:spacing w:val="5"/>
          <w:sz w:val="24"/>
          <w:szCs w:val="24"/>
        </w:rPr>
        <w:t>n</w:t>
      </w:r>
      <w:r>
        <w:rPr>
          <w:spacing w:val="-9"/>
          <w:sz w:val="24"/>
          <w:szCs w:val="24"/>
        </w:rPr>
        <w:t>i</w:t>
      </w:r>
      <w:r>
        <w:rPr>
          <w:spacing w:val="10"/>
          <w:sz w:val="24"/>
          <w:szCs w:val="24"/>
        </w:rPr>
        <w:t>t</w:t>
      </w:r>
      <w:r>
        <w:rPr>
          <w:spacing w:val="-9"/>
          <w:sz w:val="24"/>
          <w:szCs w:val="24"/>
        </w:rPr>
        <w:t>i</w:t>
      </w:r>
      <w:r>
        <w:rPr>
          <w:spacing w:val="9"/>
          <w:sz w:val="24"/>
          <w:szCs w:val="24"/>
        </w:rPr>
        <w:t>o</w:t>
      </w:r>
      <w:r>
        <w:rPr>
          <w:sz w:val="24"/>
          <w:szCs w:val="24"/>
        </w:rPr>
        <w:t>n</w:t>
      </w:r>
      <w:r>
        <w:rPr>
          <w:spacing w:val="9"/>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7"/>
          <w:sz w:val="24"/>
          <w:szCs w:val="24"/>
        </w:rPr>
        <w:t xml:space="preserve"> </w:t>
      </w:r>
      <w:r>
        <w:rPr>
          <w:spacing w:val="5"/>
          <w:sz w:val="24"/>
          <w:szCs w:val="24"/>
        </w:rPr>
        <w:t>o</w:t>
      </w:r>
      <w:r>
        <w:rPr>
          <w:sz w:val="24"/>
          <w:szCs w:val="24"/>
        </w:rPr>
        <w:t>f</w:t>
      </w:r>
      <w:r>
        <w:rPr>
          <w:spacing w:val="1"/>
          <w:sz w:val="24"/>
          <w:szCs w:val="24"/>
        </w:rPr>
        <w:t xml:space="preserve"> </w:t>
      </w:r>
      <w:r>
        <w:rPr>
          <w:sz w:val="24"/>
          <w:szCs w:val="24"/>
        </w:rPr>
        <w:t>p</w:t>
      </w:r>
      <w:r>
        <w:rPr>
          <w:spacing w:val="-1"/>
          <w:sz w:val="24"/>
          <w:szCs w:val="24"/>
        </w:rPr>
        <w:t>a</w:t>
      </w:r>
      <w:r>
        <w:rPr>
          <w:spacing w:val="5"/>
          <w:sz w:val="24"/>
          <w:szCs w:val="24"/>
        </w:rPr>
        <w:t>t</w:t>
      </w:r>
      <w:r>
        <w:rPr>
          <w:spacing w:val="-5"/>
          <w:sz w:val="24"/>
          <w:szCs w:val="24"/>
        </w:rPr>
        <w:t>h</w:t>
      </w:r>
      <w:r>
        <w:rPr>
          <w:spacing w:val="5"/>
          <w:sz w:val="24"/>
          <w:szCs w:val="24"/>
        </w:rPr>
        <w:t>o</w:t>
      </w:r>
      <w:r>
        <w:rPr>
          <w:spacing w:val="-9"/>
          <w:sz w:val="24"/>
          <w:szCs w:val="24"/>
        </w:rPr>
        <w:t>l</w:t>
      </w:r>
      <w:r>
        <w:rPr>
          <w:spacing w:val="5"/>
          <w:sz w:val="24"/>
          <w:szCs w:val="24"/>
        </w:rPr>
        <w:t>og</w:t>
      </w:r>
      <w:r>
        <w:rPr>
          <w:spacing w:val="-9"/>
          <w:sz w:val="24"/>
          <w:szCs w:val="24"/>
        </w:rPr>
        <w:t>i</w:t>
      </w:r>
      <w:r>
        <w:rPr>
          <w:spacing w:val="4"/>
          <w:sz w:val="24"/>
          <w:szCs w:val="24"/>
        </w:rPr>
        <w:t>c</w:t>
      </w:r>
      <w:r>
        <w:rPr>
          <w:spacing w:val="8"/>
          <w:sz w:val="24"/>
          <w:szCs w:val="24"/>
        </w:rPr>
        <w:t>a</w:t>
      </w:r>
      <w:r>
        <w:rPr>
          <w:sz w:val="24"/>
          <w:szCs w:val="24"/>
        </w:rPr>
        <w:t xml:space="preserve">l </w:t>
      </w:r>
      <w:r>
        <w:rPr>
          <w:spacing w:val="5"/>
          <w:sz w:val="24"/>
          <w:szCs w:val="24"/>
        </w:rPr>
        <w:t>t</w:t>
      </w:r>
      <w:r>
        <w:rPr>
          <w:spacing w:val="-9"/>
          <w:sz w:val="24"/>
          <w:szCs w:val="24"/>
        </w:rPr>
        <w:t>i</w:t>
      </w:r>
      <w:r>
        <w:rPr>
          <w:spacing w:val="2"/>
          <w:sz w:val="24"/>
          <w:szCs w:val="24"/>
        </w:rPr>
        <w:t>s</w:t>
      </w:r>
      <w:r>
        <w:rPr>
          <w:spacing w:val="-2"/>
          <w:sz w:val="24"/>
          <w:szCs w:val="24"/>
        </w:rPr>
        <w:t>s</w:t>
      </w:r>
      <w:r>
        <w:rPr>
          <w:sz w:val="24"/>
          <w:szCs w:val="24"/>
        </w:rPr>
        <w:t>u</w:t>
      </w:r>
      <w:r>
        <w:rPr>
          <w:spacing w:val="-1"/>
          <w:sz w:val="24"/>
          <w:szCs w:val="24"/>
        </w:rPr>
        <w:t>e</w:t>
      </w:r>
      <w:r>
        <w:rPr>
          <w:sz w:val="24"/>
          <w:szCs w:val="24"/>
        </w:rPr>
        <w:t>s</w:t>
      </w:r>
      <w:r>
        <w:rPr>
          <w:spacing w:val="11"/>
          <w:sz w:val="24"/>
          <w:szCs w:val="24"/>
        </w:rPr>
        <w:t xml:space="preserve"> </w:t>
      </w:r>
      <w:r>
        <w:rPr>
          <w:spacing w:val="-4"/>
          <w:sz w:val="24"/>
          <w:szCs w:val="24"/>
        </w:rPr>
        <w:t>i</w:t>
      </w:r>
      <w:r>
        <w:rPr>
          <w:sz w:val="24"/>
          <w:szCs w:val="24"/>
        </w:rPr>
        <w:t>s</w:t>
      </w:r>
      <w:r>
        <w:rPr>
          <w:spacing w:val="11"/>
          <w:sz w:val="24"/>
          <w:szCs w:val="24"/>
        </w:rPr>
        <w:t xml:space="preserve"> </w:t>
      </w:r>
      <w:r>
        <w:rPr>
          <w:spacing w:val="-9"/>
          <w:sz w:val="24"/>
          <w:szCs w:val="24"/>
        </w:rPr>
        <w:t>m</w:t>
      </w:r>
      <w:r>
        <w:rPr>
          <w:spacing w:val="5"/>
          <w:sz w:val="24"/>
          <w:szCs w:val="24"/>
        </w:rPr>
        <w:t>o</w:t>
      </w:r>
      <w:r>
        <w:rPr>
          <w:spacing w:val="1"/>
          <w:sz w:val="24"/>
          <w:szCs w:val="24"/>
        </w:rPr>
        <w:t>r</w:t>
      </w:r>
      <w:r>
        <w:rPr>
          <w:spacing w:val="-1"/>
          <w:sz w:val="24"/>
          <w:szCs w:val="24"/>
        </w:rPr>
        <w:t>e</w:t>
      </w:r>
      <w:r>
        <w:rPr>
          <w:sz w:val="24"/>
          <w:szCs w:val="24"/>
        </w:rPr>
        <w:t>.</w:t>
      </w:r>
      <w:r>
        <w:rPr>
          <w:spacing w:val="11"/>
          <w:sz w:val="24"/>
          <w:szCs w:val="24"/>
        </w:rPr>
        <w:t xml:space="preserve"> </w:t>
      </w:r>
      <w:r>
        <w:rPr>
          <w:spacing w:val="-5"/>
          <w:sz w:val="24"/>
          <w:szCs w:val="24"/>
        </w:rPr>
        <w:t>A</w:t>
      </w:r>
      <w:r>
        <w:rPr>
          <w:sz w:val="24"/>
          <w:szCs w:val="24"/>
        </w:rPr>
        <w:t>t</w:t>
      </w:r>
      <w:r>
        <w:rPr>
          <w:spacing w:val="14"/>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z w:val="24"/>
          <w:szCs w:val="24"/>
        </w:rPr>
        <w:t>,</w:t>
      </w:r>
      <w:r>
        <w:rPr>
          <w:spacing w:val="6"/>
          <w:sz w:val="24"/>
          <w:szCs w:val="24"/>
        </w:rPr>
        <w:t xml:space="preserve"> </w:t>
      </w:r>
      <w:r>
        <w:rPr>
          <w:spacing w:val="5"/>
          <w:sz w:val="24"/>
          <w:szCs w:val="24"/>
        </w:rPr>
        <w:t>t</w:t>
      </w:r>
      <w:r>
        <w:rPr>
          <w:spacing w:val="-5"/>
          <w:sz w:val="24"/>
          <w:szCs w:val="24"/>
        </w:rPr>
        <w:t>h</w:t>
      </w:r>
      <w:r>
        <w:rPr>
          <w:spacing w:val="-1"/>
          <w:sz w:val="24"/>
          <w:szCs w:val="24"/>
        </w:rPr>
        <w:t>e</w:t>
      </w:r>
      <w:r>
        <w:rPr>
          <w:spacing w:val="1"/>
          <w:sz w:val="24"/>
          <w:szCs w:val="24"/>
        </w:rPr>
        <w:t>r</w:t>
      </w:r>
      <w:r>
        <w:rPr>
          <w:sz w:val="24"/>
          <w:szCs w:val="24"/>
        </w:rPr>
        <w:t>e</w:t>
      </w:r>
      <w:r>
        <w:rPr>
          <w:spacing w:val="8"/>
          <w:sz w:val="24"/>
          <w:szCs w:val="24"/>
        </w:rPr>
        <w:t xml:space="preserve"> </w:t>
      </w:r>
      <w:r>
        <w:rPr>
          <w:spacing w:val="-1"/>
          <w:sz w:val="24"/>
          <w:szCs w:val="24"/>
        </w:rPr>
        <w:t>a</w:t>
      </w:r>
      <w:r>
        <w:rPr>
          <w:spacing w:val="1"/>
          <w:sz w:val="24"/>
          <w:szCs w:val="24"/>
        </w:rPr>
        <w:t>r</w:t>
      </w:r>
      <w:r>
        <w:rPr>
          <w:sz w:val="24"/>
          <w:szCs w:val="24"/>
        </w:rPr>
        <w:t>e</w:t>
      </w:r>
      <w:r>
        <w:rPr>
          <w:spacing w:val="8"/>
          <w:sz w:val="24"/>
          <w:szCs w:val="24"/>
        </w:rPr>
        <w:t xml:space="preserve"> </w:t>
      </w:r>
      <w:r>
        <w:rPr>
          <w:spacing w:val="-2"/>
          <w:sz w:val="24"/>
          <w:szCs w:val="24"/>
        </w:rPr>
        <w:t>s</w:t>
      </w:r>
      <w:r>
        <w:rPr>
          <w:spacing w:val="-1"/>
          <w:sz w:val="24"/>
          <w:szCs w:val="24"/>
        </w:rPr>
        <w:t>e</w:t>
      </w:r>
      <w:r>
        <w:rPr>
          <w:spacing w:val="-5"/>
          <w:sz w:val="24"/>
          <w:szCs w:val="24"/>
        </w:rPr>
        <w:t>v</w:t>
      </w:r>
      <w:r>
        <w:rPr>
          <w:spacing w:val="-1"/>
          <w:sz w:val="24"/>
          <w:szCs w:val="24"/>
        </w:rPr>
        <w:t>e</w:t>
      </w:r>
      <w:r>
        <w:rPr>
          <w:spacing w:val="1"/>
          <w:sz w:val="24"/>
          <w:szCs w:val="24"/>
        </w:rPr>
        <w:t>r</w:t>
      </w:r>
      <w:r>
        <w:rPr>
          <w:spacing w:val="4"/>
          <w:sz w:val="24"/>
          <w:szCs w:val="24"/>
        </w:rPr>
        <w:t>a</w:t>
      </w:r>
      <w:r>
        <w:rPr>
          <w:sz w:val="24"/>
          <w:szCs w:val="24"/>
        </w:rPr>
        <w:t xml:space="preserve">l </w:t>
      </w:r>
      <w:r>
        <w:rPr>
          <w:spacing w:val="5"/>
          <w:sz w:val="24"/>
          <w:szCs w:val="24"/>
        </w:rPr>
        <w:t>ot</w:t>
      </w:r>
      <w:r>
        <w:rPr>
          <w:spacing w:val="-5"/>
          <w:sz w:val="24"/>
          <w:szCs w:val="24"/>
        </w:rPr>
        <w:t>h</w:t>
      </w:r>
      <w:r>
        <w:rPr>
          <w:spacing w:val="-1"/>
          <w:sz w:val="24"/>
          <w:szCs w:val="24"/>
        </w:rPr>
        <w:t>e</w:t>
      </w:r>
      <w:r>
        <w:rPr>
          <w:sz w:val="24"/>
          <w:szCs w:val="24"/>
        </w:rPr>
        <w:t>r</w:t>
      </w:r>
      <w:r>
        <w:rPr>
          <w:spacing w:val="10"/>
          <w:sz w:val="24"/>
          <w:szCs w:val="24"/>
        </w:rPr>
        <w:t xml:space="preserve"> </w:t>
      </w:r>
      <w:r>
        <w:rPr>
          <w:spacing w:val="-1"/>
          <w:sz w:val="24"/>
          <w:szCs w:val="24"/>
        </w:rPr>
        <w:t>c</w:t>
      </w:r>
      <w:r>
        <w:rPr>
          <w:spacing w:val="5"/>
          <w:sz w:val="24"/>
          <w:szCs w:val="24"/>
        </w:rPr>
        <w:t>o</w:t>
      </w:r>
      <w:r>
        <w:rPr>
          <w:spacing w:val="-5"/>
          <w:sz w:val="24"/>
          <w:szCs w:val="24"/>
        </w:rPr>
        <w:t>n</w:t>
      </w:r>
      <w:r>
        <w:rPr>
          <w:sz w:val="24"/>
          <w:szCs w:val="24"/>
        </w:rPr>
        <w:t>du</w:t>
      </w:r>
      <w:r>
        <w:rPr>
          <w:spacing w:val="-1"/>
          <w:sz w:val="24"/>
          <w:szCs w:val="24"/>
        </w:rPr>
        <w:t>c</w:t>
      </w:r>
      <w:r>
        <w:rPr>
          <w:spacing w:val="5"/>
          <w:sz w:val="24"/>
          <w:szCs w:val="24"/>
        </w:rPr>
        <w:t>t</w:t>
      </w:r>
      <w:r>
        <w:rPr>
          <w:sz w:val="24"/>
          <w:szCs w:val="24"/>
        </w:rPr>
        <w:t>s</w:t>
      </w:r>
      <w:r>
        <w:rPr>
          <w:spacing w:val="2"/>
          <w:sz w:val="24"/>
          <w:szCs w:val="24"/>
        </w:rPr>
        <w:t xml:space="preserve"> </w:t>
      </w:r>
      <w:r>
        <w:rPr>
          <w:spacing w:val="5"/>
          <w:sz w:val="24"/>
          <w:szCs w:val="24"/>
        </w:rPr>
        <w:t>o</w:t>
      </w:r>
      <w:r>
        <w:rPr>
          <w:spacing w:val="-3"/>
          <w:sz w:val="24"/>
          <w:szCs w:val="24"/>
        </w:rPr>
        <w:t>f</w:t>
      </w:r>
      <w:r>
        <w:rPr>
          <w:spacing w:val="-8"/>
          <w:sz w:val="24"/>
          <w:szCs w:val="24"/>
        </w:rPr>
        <w:t>f</w:t>
      </w:r>
      <w:r>
        <w:rPr>
          <w:spacing w:val="-1"/>
          <w:sz w:val="24"/>
          <w:szCs w:val="24"/>
        </w:rPr>
        <w:t>e</w:t>
      </w:r>
      <w:r>
        <w:rPr>
          <w:spacing w:val="1"/>
          <w:sz w:val="24"/>
          <w:szCs w:val="24"/>
        </w:rPr>
        <w:t>r</w:t>
      </w:r>
      <w:r>
        <w:rPr>
          <w:spacing w:val="-1"/>
          <w:sz w:val="24"/>
          <w:szCs w:val="24"/>
        </w:rPr>
        <w:t>e</w:t>
      </w:r>
      <w:r>
        <w:rPr>
          <w:sz w:val="24"/>
          <w:szCs w:val="24"/>
        </w:rPr>
        <w:t>d</w:t>
      </w:r>
      <w:r>
        <w:rPr>
          <w:spacing w:val="14"/>
          <w:sz w:val="24"/>
          <w:szCs w:val="24"/>
        </w:rPr>
        <w:t xml:space="preserve"> </w:t>
      </w:r>
      <w:r>
        <w:rPr>
          <w:spacing w:val="-8"/>
          <w:sz w:val="24"/>
          <w:szCs w:val="24"/>
        </w:rPr>
        <w:t>f</w:t>
      </w:r>
      <w:r>
        <w:rPr>
          <w:spacing w:val="5"/>
          <w:sz w:val="24"/>
          <w:szCs w:val="24"/>
        </w:rPr>
        <w:t>o</w:t>
      </w:r>
      <w:r>
        <w:rPr>
          <w:sz w:val="24"/>
          <w:szCs w:val="24"/>
        </w:rPr>
        <w:t>r</w:t>
      </w:r>
      <w:r>
        <w:rPr>
          <w:spacing w:val="5"/>
          <w:sz w:val="24"/>
          <w:szCs w:val="24"/>
        </w:rPr>
        <w:t xml:space="preserve"> t</w:t>
      </w:r>
      <w:r>
        <w:rPr>
          <w:sz w:val="24"/>
          <w:szCs w:val="24"/>
        </w:rPr>
        <w:t>u</w:t>
      </w:r>
      <w:r>
        <w:rPr>
          <w:spacing w:val="-9"/>
          <w:sz w:val="24"/>
          <w:szCs w:val="24"/>
        </w:rPr>
        <w:t>m</w:t>
      </w:r>
      <w:r>
        <w:rPr>
          <w:spacing w:val="5"/>
          <w:sz w:val="24"/>
          <w:szCs w:val="24"/>
        </w:rPr>
        <w:t>o</w:t>
      </w:r>
      <w:r>
        <w:rPr>
          <w:spacing w:val="1"/>
          <w:sz w:val="24"/>
          <w:szCs w:val="24"/>
        </w:rPr>
        <w:t>r</w:t>
      </w:r>
      <w:r>
        <w:rPr>
          <w:spacing w:val="-2"/>
          <w:sz w:val="24"/>
          <w:szCs w:val="24"/>
        </w:rPr>
        <w:t>s</w:t>
      </w:r>
      <w:r>
        <w:rPr>
          <w:sz w:val="24"/>
          <w:szCs w:val="24"/>
        </w:rPr>
        <w:t>,</w:t>
      </w:r>
      <w:r>
        <w:rPr>
          <w:spacing w:val="11"/>
          <w:sz w:val="24"/>
          <w:szCs w:val="24"/>
        </w:rPr>
        <w:t xml:space="preserve"> </w:t>
      </w:r>
      <w:r>
        <w:rPr>
          <w:sz w:val="24"/>
          <w:szCs w:val="24"/>
        </w:rPr>
        <w:t>wh</w:t>
      </w:r>
      <w:r>
        <w:rPr>
          <w:spacing w:val="-5"/>
          <w:sz w:val="24"/>
          <w:szCs w:val="24"/>
        </w:rPr>
        <w:t>i</w:t>
      </w:r>
      <w:r>
        <w:rPr>
          <w:spacing w:val="4"/>
          <w:sz w:val="24"/>
          <w:szCs w:val="24"/>
        </w:rPr>
        <w:t>c</w:t>
      </w:r>
      <w:r>
        <w:rPr>
          <w:sz w:val="24"/>
          <w:szCs w:val="24"/>
        </w:rPr>
        <w:t xml:space="preserve">h </w:t>
      </w:r>
      <w:r>
        <w:rPr>
          <w:spacing w:val="-4"/>
          <w:sz w:val="24"/>
          <w:szCs w:val="24"/>
        </w:rPr>
        <w:t>i</w:t>
      </w:r>
      <w:r>
        <w:rPr>
          <w:sz w:val="24"/>
          <w:szCs w:val="24"/>
        </w:rPr>
        <w:t>n</w:t>
      </w:r>
      <w:r>
        <w:rPr>
          <w:spacing w:val="4"/>
          <w:sz w:val="24"/>
          <w:szCs w:val="24"/>
        </w:rPr>
        <w:t>c</w:t>
      </w:r>
      <w:r>
        <w:rPr>
          <w:spacing w:val="-4"/>
          <w:sz w:val="24"/>
          <w:szCs w:val="24"/>
        </w:rPr>
        <w:t>l</w:t>
      </w:r>
      <w:r>
        <w:rPr>
          <w:sz w:val="24"/>
          <w:szCs w:val="24"/>
        </w:rPr>
        <w:t>ude</w:t>
      </w:r>
      <w:r>
        <w:rPr>
          <w:spacing w:val="3"/>
          <w:sz w:val="24"/>
          <w:szCs w:val="24"/>
        </w:rPr>
        <w:t xml:space="preserve"> </w:t>
      </w:r>
      <w:r>
        <w:rPr>
          <w:spacing w:val="-2"/>
          <w:sz w:val="24"/>
          <w:szCs w:val="24"/>
        </w:rPr>
        <w:t>s</w:t>
      </w:r>
      <w:r>
        <w:rPr>
          <w:sz w:val="24"/>
          <w:szCs w:val="24"/>
        </w:rPr>
        <w:t>u</w:t>
      </w:r>
      <w:r>
        <w:rPr>
          <w:spacing w:val="1"/>
          <w:sz w:val="24"/>
          <w:szCs w:val="24"/>
        </w:rPr>
        <w:t>r</w:t>
      </w:r>
      <w:r>
        <w:rPr>
          <w:sz w:val="24"/>
          <w:szCs w:val="24"/>
        </w:rPr>
        <w:t>g</w:t>
      </w:r>
      <w:r>
        <w:rPr>
          <w:spacing w:val="-1"/>
          <w:sz w:val="24"/>
          <w:szCs w:val="24"/>
        </w:rPr>
        <w:t>e</w:t>
      </w:r>
      <w:r>
        <w:rPr>
          <w:spacing w:val="6"/>
          <w:sz w:val="24"/>
          <w:szCs w:val="24"/>
        </w:rPr>
        <w:t>r</w:t>
      </w:r>
      <w:r>
        <w:rPr>
          <w:spacing w:val="-10"/>
          <w:sz w:val="24"/>
          <w:szCs w:val="24"/>
        </w:rPr>
        <w:t>y</w:t>
      </w:r>
      <w:r>
        <w:rPr>
          <w:sz w:val="24"/>
          <w:szCs w:val="24"/>
        </w:rPr>
        <w:t>,</w:t>
      </w:r>
      <w:r>
        <w:rPr>
          <w:spacing w:val="7"/>
          <w:sz w:val="24"/>
          <w:szCs w:val="24"/>
        </w:rPr>
        <w:t xml:space="preserve"> </w:t>
      </w:r>
      <w:r>
        <w:rPr>
          <w:spacing w:val="5"/>
          <w:sz w:val="24"/>
          <w:szCs w:val="24"/>
        </w:rPr>
        <w:t>t</w:t>
      </w:r>
      <w:r>
        <w:rPr>
          <w:spacing w:val="-5"/>
          <w:sz w:val="24"/>
          <w:szCs w:val="24"/>
        </w:rPr>
        <w:t>h</w:t>
      </w:r>
      <w:r>
        <w:rPr>
          <w:spacing w:val="-1"/>
          <w:sz w:val="24"/>
          <w:szCs w:val="24"/>
        </w:rPr>
        <w:t>e</w:t>
      </w:r>
      <w:r>
        <w:rPr>
          <w:spacing w:val="1"/>
          <w:sz w:val="24"/>
          <w:szCs w:val="24"/>
        </w:rPr>
        <w:t>r</w:t>
      </w:r>
      <w:r>
        <w:rPr>
          <w:spacing w:val="-1"/>
          <w:sz w:val="24"/>
          <w:szCs w:val="24"/>
        </w:rPr>
        <w:t>a</w:t>
      </w:r>
      <w:r>
        <w:rPr>
          <w:spacing w:val="5"/>
          <w:sz w:val="24"/>
          <w:szCs w:val="24"/>
        </w:rPr>
        <w:t>p</w:t>
      </w:r>
      <w:r>
        <w:rPr>
          <w:spacing w:val="-9"/>
          <w:sz w:val="24"/>
          <w:szCs w:val="24"/>
        </w:rPr>
        <w:t>i</w:t>
      </w:r>
      <w:r>
        <w:rPr>
          <w:spacing w:val="-1"/>
          <w:sz w:val="24"/>
          <w:szCs w:val="24"/>
        </w:rPr>
        <w:t>e</w:t>
      </w:r>
      <w:r>
        <w:rPr>
          <w:sz w:val="24"/>
          <w:szCs w:val="24"/>
        </w:rPr>
        <w:t>s</w:t>
      </w:r>
      <w:r>
        <w:rPr>
          <w:spacing w:val="2"/>
          <w:sz w:val="24"/>
          <w:szCs w:val="24"/>
        </w:rPr>
        <w:t xml:space="preserve"> </w:t>
      </w:r>
      <w:r>
        <w:rPr>
          <w:spacing w:val="-2"/>
          <w:sz w:val="24"/>
          <w:szCs w:val="24"/>
        </w:rPr>
        <w:t>s</w:t>
      </w:r>
      <w:r>
        <w:rPr>
          <w:sz w:val="24"/>
          <w:szCs w:val="24"/>
        </w:rPr>
        <w:t>u</w:t>
      </w:r>
      <w:r>
        <w:rPr>
          <w:spacing w:val="4"/>
          <w:sz w:val="24"/>
          <w:szCs w:val="24"/>
        </w:rPr>
        <w:t>c</w:t>
      </w:r>
      <w:r>
        <w:rPr>
          <w:sz w:val="24"/>
          <w:szCs w:val="24"/>
        </w:rPr>
        <w:t xml:space="preserve">h </w:t>
      </w:r>
      <w:r>
        <w:rPr>
          <w:spacing w:val="-1"/>
          <w:sz w:val="24"/>
          <w:szCs w:val="24"/>
        </w:rPr>
        <w:t>a</w:t>
      </w:r>
      <w:r>
        <w:rPr>
          <w:sz w:val="24"/>
          <w:szCs w:val="24"/>
        </w:rPr>
        <w:t>s</w:t>
      </w:r>
      <w:r>
        <w:rPr>
          <w:spacing w:val="2"/>
          <w:sz w:val="24"/>
          <w:szCs w:val="24"/>
        </w:rPr>
        <w:t xml:space="preserve"> </w:t>
      </w:r>
      <w:r>
        <w:rPr>
          <w:spacing w:val="1"/>
          <w:sz w:val="24"/>
          <w:szCs w:val="24"/>
        </w:rPr>
        <w:t>r</w:t>
      </w:r>
      <w:r>
        <w:rPr>
          <w:spacing w:val="-1"/>
          <w:sz w:val="24"/>
          <w:szCs w:val="24"/>
        </w:rPr>
        <w:t>a</w:t>
      </w:r>
      <w:r>
        <w:rPr>
          <w:spacing w:val="5"/>
          <w:sz w:val="24"/>
          <w:szCs w:val="24"/>
        </w:rPr>
        <w:t>d</w:t>
      </w:r>
      <w:r>
        <w:rPr>
          <w:spacing w:val="-9"/>
          <w:sz w:val="24"/>
          <w:szCs w:val="24"/>
        </w:rPr>
        <w:t>i</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 xml:space="preserve">n </w:t>
      </w:r>
      <w:r>
        <w:rPr>
          <w:spacing w:val="5"/>
          <w:sz w:val="24"/>
          <w:szCs w:val="24"/>
        </w:rPr>
        <w:t>t</w:t>
      </w:r>
      <w:r>
        <w:rPr>
          <w:spacing w:val="-5"/>
          <w:sz w:val="24"/>
          <w:szCs w:val="24"/>
        </w:rPr>
        <w:t>h</w:t>
      </w:r>
      <w:r>
        <w:rPr>
          <w:spacing w:val="-1"/>
          <w:sz w:val="24"/>
          <w:szCs w:val="24"/>
        </w:rPr>
        <w:t>e</w:t>
      </w:r>
      <w:r>
        <w:rPr>
          <w:spacing w:val="1"/>
          <w:sz w:val="24"/>
          <w:szCs w:val="24"/>
        </w:rPr>
        <w:t>r</w:t>
      </w:r>
      <w:r>
        <w:rPr>
          <w:spacing w:val="-1"/>
          <w:sz w:val="24"/>
          <w:szCs w:val="24"/>
        </w:rPr>
        <w:t>a</w:t>
      </w:r>
      <w:r>
        <w:rPr>
          <w:sz w:val="24"/>
          <w:szCs w:val="24"/>
        </w:rPr>
        <w:t>p</w:t>
      </w:r>
      <w:r>
        <w:rPr>
          <w:spacing w:val="-10"/>
          <w:sz w:val="24"/>
          <w:szCs w:val="24"/>
        </w:rPr>
        <w:t>y</w:t>
      </w:r>
      <w:r>
        <w:rPr>
          <w:sz w:val="24"/>
          <w:szCs w:val="24"/>
        </w:rPr>
        <w:t>,</w:t>
      </w:r>
      <w:r>
        <w:rPr>
          <w:spacing w:val="7"/>
          <w:sz w:val="24"/>
          <w:szCs w:val="24"/>
        </w:rPr>
        <w:t xml:space="preserve"> </w:t>
      </w:r>
      <w:r>
        <w:rPr>
          <w:spacing w:val="4"/>
          <w:sz w:val="24"/>
          <w:szCs w:val="24"/>
        </w:rPr>
        <w:t>a</w:t>
      </w:r>
      <w:r>
        <w:rPr>
          <w:spacing w:val="-5"/>
          <w:sz w:val="24"/>
          <w:szCs w:val="24"/>
        </w:rPr>
        <w:t>n</w:t>
      </w:r>
      <w:r>
        <w:rPr>
          <w:sz w:val="24"/>
          <w:szCs w:val="24"/>
        </w:rPr>
        <w:t>d</w:t>
      </w:r>
      <w:r>
        <w:rPr>
          <w:spacing w:val="4"/>
          <w:sz w:val="24"/>
          <w:szCs w:val="24"/>
        </w:rPr>
        <w:t xml:space="preserve"> </w:t>
      </w:r>
      <w:r>
        <w:rPr>
          <w:spacing w:val="-1"/>
          <w:sz w:val="24"/>
          <w:szCs w:val="24"/>
        </w:rPr>
        <w:t>c</w:t>
      </w:r>
      <w:r>
        <w:rPr>
          <w:spacing w:val="-5"/>
          <w:sz w:val="24"/>
          <w:szCs w:val="24"/>
        </w:rPr>
        <w:t>h</w:t>
      </w:r>
      <w:r>
        <w:rPr>
          <w:spacing w:val="4"/>
          <w:sz w:val="24"/>
          <w:szCs w:val="24"/>
        </w:rPr>
        <w:t>e</w:t>
      </w:r>
      <w:r>
        <w:rPr>
          <w:spacing w:val="-9"/>
          <w:sz w:val="24"/>
          <w:szCs w:val="24"/>
        </w:rPr>
        <w:t>m</w:t>
      </w:r>
      <w:r>
        <w:rPr>
          <w:spacing w:val="13"/>
          <w:sz w:val="24"/>
          <w:szCs w:val="24"/>
        </w:rPr>
        <w:t>o</w:t>
      </w:r>
      <w:r>
        <w:rPr>
          <w:spacing w:val="5"/>
          <w:sz w:val="24"/>
          <w:szCs w:val="24"/>
        </w:rPr>
        <w:t>t</w:t>
      </w:r>
      <w:r>
        <w:rPr>
          <w:spacing w:val="-5"/>
          <w:sz w:val="24"/>
          <w:szCs w:val="24"/>
        </w:rPr>
        <w:t>h</w:t>
      </w:r>
      <w:r>
        <w:rPr>
          <w:spacing w:val="-1"/>
          <w:sz w:val="24"/>
          <w:szCs w:val="24"/>
        </w:rPr>
        <w:t>e</w:t>
      </w:r>
      <w:r>
        <w:rPr>
          <w:spacing w:val="1"/>
          <w:sz w:val="24"/>
          <w:szCs w:val="24"/>
        </w:rPr>
        <w:t>r</w:t>
      </w:r>
      <w:r>
        <w:rPr>
          <w:spacing w:val="-1"/>
          <w:sz w:val="24"/>
          <w:szCs w:val="24"/>
        </w:rPr>
        <w:t>a</w:t>
      </w:r>
      <w:r>
        <w:rPr>
          <w:spacing w:val="5"/>
          <w:sz w:val="24"/>
          <w:szCs w:val="24"/>
        </w:rPr>
        <w:t>p</w:t>
      </w:r>
      <w:r>
        <w:rPr>
          <w:spacing w:val="-5"/>
          <w:sz w:val="24"/>
          <w:szCs w:val="24"/>
        </w:rPr>
        <w:t>y</w:t>
      </w:r>
      <w:r>
        <w:rPr>
          <w:sz w:val="24"/>
          <w:szCs w:val="24"/>
        </w:rPr>
        <w:t>.</w:t>
      </w:r>
      <w:r>
        <w:rPr>
          <w:spacing w:val="7"/>
          <w:sz w:val="24"/>
          <w:szCs w:val="24"/>
        </w:rPr>
        <w:t xml:space="preserve"> </w:t>
      </w:r>
      <w:r>
        <w:rPr>
          <w:spacing w:val="2"/>
          <w:sz w:val="24"/>
          <w:szCs w:val="24"/>
        </w:rPr>
        <w:t>T</w:t>
      </w:r>
      <w:r>
        <w:rPr>
          <w:spacing w:val="-5"/>
          <w:sz w:val="24"/>
          <w:szCs w:val="24"/>
        </w:rPr>
        <w:t>h</w:t>
      </w:r>
      <w:r>
        <w:rPr>
          <w:sz w:val="24"/>
          <w:szCs w:val="24"/>
        </w:rPr>
        <w:t>e</w:t>
      </w:r>
      <w:r>
        <w:rPr>
          <w:spacing w:val="3"/>
          <w:sz w:val="24"/>
          <w:szCs w:val="24"/>
        </w:rPr>
        <w:t xml:space="preserve"> </w:t>
      </w:r>
      <w:r>
        <w:rPr>
          <w:sz w:val="24"/>
          <w:szCs w:val="24"/>
        </w:rPr>
        <w:t>d</w:t>
      </w:r>
      <w:r>
        <w:rPr>
          <w:spacing w:val="-1"/>
          <w:sz w:val="24"/>
          <w:szCs w:val="24"/>
        </w:rPr>
        <w:t>e</w:t>
      </w:r>
      <w:r>
        <w:rPr>
          <w:spacing w:val="4"/>
          <w:sz w:val="24"/>
          <w:szCs w:val="24"/>
        </w:rPr>
        <w:t>c</w:t>
      </w:r>
      <w:r>
        <w:rPr>
          <w:spacing w:val="-9"/>
          <w:sz w:val="24"/>
          <w:szCs w:val="24"/>
        </w:rPr>
        <w:t>i</w:t>
      </w:r>
      <w:r>
        <w:rPr>
          <w:spacing w:val="2"/>
          <w:sz w:val="24"/>
          <w:szCs w:val="24"/>
        </w:rPr>
        <w:t>s</w:t>
      </w:r>
      <w:r>
        <w:rPr>
          <w:spacing w:val="-9"/>
          <w:sz w:val="24"/>
          <w:szCs w:val="24"/>
        </w:rPr>
        <w:t>i</w:t>
      </w:r>
      <w:r>
        <w:rPr>
          <w:spacing w:val="14"/>
          <w:sz w:val="24"/>
          <w:szCs w:val="24"/>
        </w:rPr>
        <w:t>o</w:t>
      </w:r>
      <w:r>
        <w:rPr>
          <w:sz w:val="24"/>
          <w:szCs w:val="24"/>
        </w:rPr>
        <w:t xml:space="preserve">n </w:t>
      </w:r>
      <w:r>
        <w:rPr>
          <w:spacing w:val="-8"/>
          <w:sz w:val="24"/>
          <w:szCs w:val="24"/>
        </w:rPr>
        <w:t>f</w:t>
      </w:r>
      <w:r>
        <w:rPr>
          <w:spacing w:val="5"/>
          <w:sz w:val="24"/>
          <w:szCs w:val="24"/>
        </w:rPr>
        <w:t>o</w:t>
      </w:r>
      <w:r>
        <w:rPr>
          <w:sz w:val="24"/>
          <w:szCs w:val="24"/>
        </w:rPr>
        <w:t>r</w:t>
      </w:r>
      <w:r>
        <w:rPr>
          <w:spacing w:val="-6"/>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12"/>
          <w:sz w:val="24"/>
          <w:szCs w:val="24"/>
        </w:rPr>
        <w:t xml:space="preserve"> </w:t>
      </w:r>
      <w:r>
        <w:rPr>
          <w:spacing w:val="5"/>
          <w:sz w:val="24"/>
          <w:szCs w:val="24"/>
        </w:rPr>
        <w:t>t</w:t>
      </w:r>
      <w:r>
        <w:rPr>
          <w:spacing w:val="1"/>
          <w:sz w:val="24"/>
          <w:szCs w:val="24"/>
        </w:rPr>
        <w:t>r</w:t>
      </w:r>
      <w:r>
        <w:rPr>
          <w:spacing w:val="-1"/>
          <w:sz w:val="24"/>
          <w:szCs w:val="24"/>
        </w:rPr>
        <w:t>ea</w:t>
      </w:r>
      <w:r>
        <w:rPr>
          <w:spacing w:val="5"/>
          <w:sz w:val="24"/>
          <w:szCs w:val="24"/>
        </w:rPr>
        <w:t>t</w:t>
      </w:r>
      <w:r>
        <w:rPr>
          <w:spacing w:val="-9"/>
          <w:sz w:val="24"/>
          <w:szCs w:val="24"/>
        </w:rPr>
        <w:t>m</w:t>
      </w:r>
      <w:r>
        <w:rPr>
          <w:spacing w:val="4"/>
          <w:sz w:val="24"/>
          <w:szCs w:val="24"/>
        </w:rPr>
        <w:t>e</w:t>
      </w:r>
      <w:r>
        <w:rPr>
          <w:spacing w:val="-5"/>
          <w:sz w:val="24"/>
          <w:szCs w:val="24"/>
        </w:rPr>
        <w:t>n</w:t>
      </w:r>
      <w:r>
        <w:rPr>
          <w:sz w:val="24"/>
          <w:szCs w:val="24"/>
        </w:rPr>
        <w:t>t</w:t>
      </w:r>
      <w:r>
        <w:rPr>
          <w:spacing w:val="-2"/>
          <w:sz w:val="24"/>
          <w:szCs w:val="24"/>
        </w:rPr>
        <w:t xml:space="preserve"> </w:t>
      </w:r>
      <w:r>
        <w:rPr>
          <w:spacing w:val="1"/>
          <w:sz w:val="24"/>
          <w:szCs w:val="24"/>
        </w:rPr>
        <w:t>r</w:t>
      </w:r>
      <w:r>
        <w:rPr>
          <w:spacing w:val="-1"/>
          <w:sz w:val="24"/>
          <w:szCs w:val="24"/>
        </w:rPr>
        <w:t>e</w:t>
      </w:r>
      <w:r>
        <w:rPr>
          <w:spacing w:val="-4"/>
          <w:sz w:val="24"/>
          <w:szCs w:val="24"/>
        </w:rPr>
        <w:t>li</w:t>
      </w:r>
      <w:r>
        <w:rPr>
          <w:spacing w:val="4"/>
          <w:sz w:val="24"/>
          <w:szCs w:val="24"/>
        </w:rPr>
        <w:t>e</w:t>
      </w:r>
      <w:r>
        <w:rPr>
          <w:sz w:val="24"/>
          <w:szCs w:val="24"/>
        </w:rPr>
        <w:t>s</w:t>
      </w:r>
      <w:r>
        <w:rPr>
          <w:spacing w:val="-9"/>
          <w:sz w:val="24"/>
          <w:szCs w:val="24"/>
        </w:rPr>
        <w:t xml:space="preserve"> </w:t>
      </w:r>
      <w:r>
        <w:rPr>
          <w:spacing w:val="5"/>
          <w:sz w:val="24"/>
          <w:szCs w:val="24"/>
        </w:rPr>
        <w:t>o</w:t>
      </w:r>
      <w:r>
        <w:rPr>
          <w:sz w:val="24"/>
          <w:szCs w:val="24"/>
        </w:rPr>
        <w:t>n</w:t>
      </w:r>
      <w:r>
        <w:rPr>
          <w:spacing w:val="-12"/>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9"/>
          <w:sz w:val="24"/>
          <w:szCs w:val="24"/>
        </w:rPr>
        <w:t>m</w:t>
      </w:r>
      <w:r>
        <w:rPr>
          <w:spacing w:val="4"/>
          <w:sz w:val="24"/>
          <w:szCs w:val="24"/>
        </w:rPr>
        <w:t>a</w:t>
      </w:r>
      <w:r>
        <w:rPr>
          <w:sz w:val="24"/>
          <w:szCs w:val="24"/>
        </w:rPr>
        <w:t>ny</w:t>
      </w:r>
      <w:r>
        <w:rPr>
          <w:spacing w:val="-7"/>
          <w:sz w:val="24"/>
          <w:szCs w:val="24"/>
        </w:rPr>
        <w:t xml:space="preserve"> </w:t>
      </w:r>
      <w:r>
        <w:rPr>
          <w:spacing w:val="-8"/>
          <w:sz w:val="24"/>
          <w:szCs w:val="24"/>
        </w:rPr>
        <w:t>f</w:t>
      </w:r>
      <w:r>
        <w:rPr>
          <w:spacing w:val="4"/>
          <w:sz w:val="24"/>
          <w:szCs w:val="24"/>
        </w:rPr>
        <w:t>a</w:t>
      </w:r>
      <w:r>
        <w:rPr>
          <w:spacing w:val="-1"/>
          <w:sz w:val="24"/>
          <w:szCs w:val="24"/>
        </w:rPr>
        <w:t>c</w:t>
      </w:r>
      <w:r>
        <w:rPr>
          <w:spacing w:val="5"/>
          <w:sz w:val="24"/>
          <w:szCs w:val="24"/>
        </w:rPr>
        <w:t>t</w:t>
      </w:r>
      <w:r>
        <w:rPr>
          <w:sz w:val="24"/>
          <w:szCs w:val="24"/>
        </w:rPr>
        <w:t>o</w:t>
      </w:r>
      <w:r>
        <w:rPr>
          <w:spacing w:val="1"/>
          <w:sz w:val="24"/>
          <w:szCs w:val="24"/>
        </w:rPr>
        <w:t>r</w:t>
      </w:r>
      <w:r>
        <w:rPr>
          <w:sz w:val="24"/>
          <w:szCs w:val="24"/>
        </w:rPr>
        <w:t>s</w:t>
      </w:r>
      <w:r>
        <w:rPr>
          <w:spacing w:val="-9"/>
          <w:sz w:val="24"/>
          <w:szCs w:val="24"/>
        </w:rPr>
        <w:t xml:space="preserve"> </w:t>
      </w:r>
      <w:r>
        <w:rPr>
          <w:spacing w:val="-2"/>
          <w:sz w:val="24"/>
          <w:szCs w:val="24"/>
        </w:rPr>
        <w:t>s</w:t>
      </w:r>
      <w:r>
        <w:rPr>
          <w:sz w:val="24"/>
          <w:szCs w:val="24"/>
        </w:rPr>
        <w:t>u</w:t>
      </w:r>
      <w:r>
        <w:rPr>
          <w:spacing w:val="-1"/>
          <w:sz w:val="24"/>
          <w:szCs w:val="24"/>
        </w:rPr>
        <w:t>c</w:t>
      </w:r>
      <w:r>
        <w:rPr>
          <w:sz w:val="24"/>
          <w:szCs w:val="24"/>
        </w:rPr>
        <w:t>h</w:t>
      </w:r>
      <w:r>
        <w:rPr>
          <w:spacing w:val="-7"/>
          <w:sz w:val="24"/>
          <w:szCs w:val="24"/>
        </w:rPr>
        <w:t xml:space="preserve"> </w:t>
      </w:r>
      <w:r>
        <w:rPr>
          <w:spacing w:val="-1"/>
          <w:sz w:val="24"/>
          <w:szCs w:val="24"/>
        </w:rPr>
        <w:t>a</w:t>
      </w:r>
      <w:r>
        <w:rPr>
          <w:sz w:val="24"/>
          <w:szCs w:val="24"/>
        </w:rPr>
        <w:t>s</w:t>
      </w:r>
      <w:r>
        <w:rPr>
          <w:spacing w:val="-9"/>
          <w:sz w:val="24"/>
          <w:szCs w:val="24"/>
        </w:rPr>
        <w:t xml:space="preserve"> </w:t>
      </w:r>
      <w:r>
        <w:rPr>
          <w:spacing w:val="2"/>
          <w:sz w:val="24"/>
          <w:szCs w:val="24"/>
        </w:rPr>
        <w:t>s</w:t>
      </w:r>
      <w:r>
        <w:rPr>
          <w:spacing w:val="-4"/>
          <w:sz w:val="24"/>
          <w:szCs w:val="24"/>
        </w:rPr>
        <w:t>i</w:t>
      </w:r>
      <w:r>
        <w:rPr>
          <w:spacing w:val="-1"/>
          <w:sz w:val="24"/>
          <w:szCs w:val="24"/>
        </w:rPr>
        <w:t>ze</w:t>
      </w:r>
      <w:r>
        <w:rPr>
          <w:sz w:val="24"/>
          <w:szCs w:val="24"/>
        </w:rPr>
        <w:t>,</w:t>
      </w:r>
      <w:r>
        <w:rPr>
          <w:spacing w:val="-5"/>
          <w:sz w:val="24"/>
          <w:szCs w:val="24"/>
        </w:rPr>
        <w:t xml:space="preserve"> </w:t>
      </w:r>
      <w:r>
        <w:rPr>
          <w:spacing w:val="5"/>
          <w:sz w:val="24"/>
          <w:szCs w:val="24"/>
        </w:rPr>
        <w:t>k</w:t>
      </w:r>
      <w:r>
        <w:rPr>
          <w:spacing w:val="-4"/>
          <w:sz w:val="24"/>
          <w:szCs w:val="24"/>
        </w:rPr>
        <w:t>i</w:t>
      </w:r>
      <w:r>
        <w:rPr>
          <w:spacing w:val="-5"/>
          <w:sz w:val="24"/>
          <w:szCs w:val="24"/>
        </w:rPr>
        <w:t>n</w:t>
      </w:r>
      <w:r>
        <w:rPr>
          <w:sz w:val="24"/>
          <w:szCs w:val="24"/>
        </w:rPr>
        <w:t>d,</w:t>
      </w:r>
      <w:r>
        <w:rPr>
          <w:spacing w:val="-5"/>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z w:val="24"/>
          <w:szCs w:val="24"/>
        </w:rPr>
        <w:t>g</w:t>
      </w:r>
      <w:r>
        <w:rPr>
          <w:spacing w:val="1"/>
          <w:sz w:val="24"/>
          <w:szCs w:val="24"/>
        </w:rPr>
        <w:t>r</w:t>
      </w:r>
      <w:r>
        <w:rPr>
          <w:spacing w:val="-1"/>
          <w:sz w:val="24"/>
          <w:szCs w:val="24"/>
        </w:rPr>
        <w:t>a</w:t>
      </w:r>
      <w:r>
        <w:rPr>
          <w:sz w:val="24"/>
          <w:szCs w:val="24"/>
        </w:rPr>
        <w:t>de</w:t>
      </w:r>
      <w:r>
        <w:rPr>
          <w:spacing w:val="-8"/>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tu</w:t>
      </w:r>
      <w:r>
        <w:rPr>
          <w:spacing w:val="-9"/>
          <w:sz w:val="24"/>
          <w:szCs w:val="24"/>
        </w:rPr>
        <w:t>m</w:t>
      </w:r>
      <w:r>
        <w:rPr>
          <w:spacing w:val="5"/>
          <w:sz w:val="24"/>
          <w:szCs w:val="24"/>
        </w:rPr>
        <w:t>o</w:t>
      </w:r>
      <w:r>
        <w:rPr>
          <w:sz w:val="24"/>
          <w:szCs w:val="24"/>
        </w:rPr>
        <w:t>r 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z w:val="24"/>
          <w:szCs w:val="24"/>
        </w:rPr>
        <w:t>t</w:t>
      </w:r>
      <w:r>
        <w:rPr>
          <w:spacing w:val="14"/>
          <w:sz w:val="24"/>
          <w:szCs w:val="24"/>
        </w:rPr>
        <w:t xml:space="preserve"> </w:t>
      </w:r>
      <w:r>
        <w:rPr>
          <w:spacing w:val="-4"/>
          <w:sz w:val="24"/>
          <w:szCs w:val="24"/>
        </w:rPr>
        <w:t>i</w:t>
      </w:r>
      <w:r>
        <w:rPr>
          <w:sz w:val="24"/>
          <w:szCs w:val="24"/>
        </w:rPr>
        <w:t xml:space="preserve">n </w:t>
      </w:r>
      <w:r>
        <w:rPr>
          <w:spacing w:val="5"/>
          <w:sz w:val="24"/>
          <w:szCs w:val="24"/>
        </w:rPr>
        <w:t>t</w:t>
      </w:r>
      <w:r>
        <w:rPr>
          <w:spacing w:val="-5"/>
          <w:sz w:val="24"/>
          <w:szCs w:val="24"/>
        </w:rPr>
        <w:t>h</w:t>
      </w:r>
      <w:r>
        <w:rPr>
          <w:sz w:val="24"/>
          <w:szCs w:val="24"/>
        </w:rPr>
        <w:t>e</w:t>
      </w:r>
      <w:r>
        <w:rPr>
          <w:spacing w:val="8"/>
          <w:sz w:val="24"/>
          <w:szCs w:val="24"/>
        </w:rPr>
        <w:t xml:space="preserve"> </w:t>
      </w:r>
      <w:r>
        <w:rPr>
          <w:spacing w:val="-2"/>
          <w:sz w:val="24"/>
          <w:szCs w:val="24"/>
        </w:rPr>
        <w:t>M</w:t>
      </w:r>
      <w:r>
        <w:rPr>
          <w:sz w:val="24"/>
          <w:szCs w:val="24"/>
        </w:rPr>
        <w:t>R</w:t>
      </w:r>
      <w:r>
        <w:rPr>
          <w:spacing w:val="8"/>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1"/>
          <w:sz w:val="24"/>
          <w:szCs w:val="24"/>
        </w:rPr>
        <w:t>e</w:t>
      </w:r>
      <w:r>
        <w:rPr>
          <w:sz w:val="24"/>
          <w:szCs w:val="24"/>
        </w:rPr>
        <w:t>.</w:t>
      </w:r>
      <w:r>
        <w:rPr>
          <w:spacing w:val="7"/>
          <w:sz w:val="24"/>
          <w:szCs w:val="24"/>
        </w:rPr>
        <w:t xml:space="preserve"> </w:t>
      </w:r>
      <w:r>
        <w:rPr>
          <w:spacing w:val="1"/>
          <w:sz w:val="24"/>
          <w:szCs w:val="24"/>
        </w:rPr>
        <w:t>I</w:t>
      </w:r>
      <w:r>
        <w:rPr>
          <w:spacing w:val="5"/>
          <w:sz w:val="24"/>
          <w:szCs w:val="24"/>
        </w:rPr>
        <w:t>t</w:t>
      </w:r>
      <w:r>
        <w:rPr>
          <w:spacing w:val="-3"/>
          <w:sz w:val="24"/>
          <w:szCs w:val="24"/>
        </w:rPr>
        <w:t>’</w:t>
      </w:r>
      <w:r>
        <w:rPr>
          <w:sz w:val="24"/>
          <w:szCs w:val="24"/>
        </w:rPr>
        <w:t>s</w:t>
      </w:r>
      <w:r>
        <w:rPr>
          <w:spacing w:val="2"/>
          <w:sz w:val="24"/>
          <w:szCs w:val="24"/>
        </w:rPr>
        <w:t xml:space="preserve"> </w:t>
      </w:r>
      <w:r>
        <w:rPr>
          <w:spacing w:val="-1"/>
          <w:sz w:val="24"/>
          <w:szCs w:val="24"/>
        </w:rPr>
        <w:t>c</w:t>
      </w:r>
      <w:r>
        <w:rPr>
          <w:spacing w:val="5"/>
          <w:sz w:val="24"/>
          <w:szCs w:val="24"/>
        </w:rPr>
        <w:t>o</w:t>
      </w:r>
      <w:r>
        <w:rPr>
          <w:sz w:val="24"/>
          <w:szCs w:val="24"/>
        </w:rPr>
        <w:t>n</w:t>
      </w:r>
      <w:r>
        <w:rPr>
          <w:spacing w:val="-9"/>
          <w:sz w:val="24"/>
          <w:szCs w:val="24"/>
        </w:rPr>
        <w:t>j</w:t>
      </w:r>
      <w:r>
        <w:rPr>
          <w:spacing w:val="9"/>
          <w:sz w:val="24"/>
          <w:szCs w:val="24"/>
        </w:rPr>
        <w:t>o</w:t>
      </w:r>
      <w:r>
        <w:rPr>
          <w:spacing w:val="-4"/>
          <w:sz w:val="24"/>
          <w:szCs w:val="24"/>
        </w:rPr>
        <w:t>i</w:t>
      </w:r>
      <w:r>
        <w:rPr>
          <w:spacing w:val="-5"/>
          <w:sz w:val="24"/>
          <w:szCs w:val="24"/>
        </w:rPr>
        <w:t>n</w:t>
      </w:r>
      <w:r>
        <w:rPr>
          <w:spacing w:val="10"/>
          <w:sz w:val="24"/>
          <w:szCs w:val="24"/>
        </w:rPr>
        <w:t>t</w:t>
      </w:r>
      <w:r>
        <w:rPr>
          <w:spacing w:val="-4"/>
          <w:sz w:val="24"/>
          <w:szCs w:val="24"/>
        </w:rPr>
        <w:t>l</w:t>
      </w:r>
      <w:r>
        <w:rPr>
          <w:sz w:val="24"/>
          <w:szCs w:val="24"/>
        </w:rPr>
        <w:t xml:space="preserve">y </w:t>
      </w:r>
      <w:r>
        <w:rPr>
          <w:spacing w:val="4"/>
          <w:sz w:val="24"/>
          <w:szCs w:val="24"/>
        </w:rPr>
        <w:t>c</w:t>
      </w:r>
      <w:r>
        <w:rPr>
          <w:spacing w:val="-5"/>
          <w:sz w:val="24"/>
          <w:szCs w:val="24"/>
        </w:rPr>
        <w:t>h</w:t>
      </w:r>
      <w:r>
        <w:rPr>
          <w:spacing w:val="-1"/>
          <w:sz w:val="24"/>
          <w:szCs w:val="24"/>
        </w:rPr>
        <w:t>a</w:t>
      </w:r>
      <w:r>
        <w:rPr>
          <w:spacing w:val="1"/>
          <w:sz w:val="24"/>
          <w:szCs w:val="24"/>
        </w:rPr>
        <w:t>r</w:t>
      </w:r>
      <w:r>
        <w:rPr>
          <w:sz w:val="24"/>
          <w:szCs w:val="24"/>
        </w:rPr>
        <w:t>g</w:t>
      </w:r>
      <w:r>
        <w:rPr>
          <w:spacing w:val="4"/>
          <w:sz w:val="24"/>
          <w:szCs w:val="24"/>
        </w:rPr>
        <w:t>e</w:t>
      </w:r>
      <w:r>
        <w:rPr>
          <w:spacing w:val="-1"/>
          <w:sz w:val="24"/>
          <w:szCs w:val="24"/>
        </w:rPr>
        <w:t>a</w:t>
      </w:r>
      <w:r>
        <w:rPr>
          <w:sz w:val="24"/>
          <w:szCs w:val="24"/>
        </w:rPr>
        <w:t>b</w:t>
      </w:r>
      <w:r>
        <w:rPr>
          <w:spacing w:val="-4"/>
          <w:sz w:val="24"/>
          <w:szCs w:val="24"/>
        </w:rPr>
        <w:t>l</w:t>
      </w:r>
      <w:r>
        <w:rPr>
          <w:sz w:val="24"/>
          <w:szCs w:val="24"/>
        </w:rPr>
        <w:t>e</w:t>
      </w:r>
      <w:r>
        <w:rPr>
          <w:spacing w:val="8"/>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pacing w:val="4"/>
          <w:sz w:val="24"/>
          <w:szCs w:val="24"/>
        </w:rPr>
        <w:t>w</w:t>
      </w:r>
      <w:r>
        <w:rPr>
          <w:spacing w:val="-5"/>
          <w:sz w:val="24"/>
          <w:szCs w:val="24"/>
        </w:rPr>
        <w:t>h</w:t>
      </w:r>
      <w:r>
        <w:rPr>
          <w:spacing w:val="-1"/>
          <w:sz w:val="24"/>
          <w:szCs w:val="24"/>
        </w:rPr>
        <w:t>e</w:t>
      </w:r>
      <w:r>
        <w:rPr>
          <w:spacing w:val="5"/>
          <w:sz w:val="24"/>
          <w:szCs w:val="24"/>
        </w:rPr>
        <w:t>t</w:t>
      </w:r>
      <w:r>
        <w:rPr>
          <w:spacing w:val="-5"/>
          <w:sz w:val="24"/>
          <w:szCs w:val="24"/>
        </w:rPr>
        <w:t>h</w:t>
      </w:r>
      <w:r>
        <w:rPr>
          <w:spacing w:val="-1"/>
          <w:sz w:val="24"/>
          <w:szCs w:val="24"/>
        </w:rPr>
        <w:t>e</w:t>
      </w:r>
      <w:r>
        <w:rPr>
          <w:sz w:val="24"/>
          <w:szCs w:val="24"/>
        </w:rPr>
        <w:t>r</w:t>
      </w:r>
      <w:r>
        <w:rPr>
          <w:spacing w:val="6"/>
          <w:sz w:val="24"/>
          <w:szCs w:val="24"/>
        </w:rPr>
        <w:t xml:space="preserve"> </w:t>
      </w:r>
      <w:r>
        <w:rPr>
          <w:spacing w:val="5"/>
          <w:sz w:val="24"/>
          <w:szCs w:val="24"/>
        </w:rPr>
        <w:t>o</w:t>
      </w:r>
      <w:r>
        <w:rPr>
          <w:sz w:val="24"/>
          <w:szCs w:val="24"/>
        </w:rPr>
        <w:t>r</w:t>
      </w:r>
      <w:r>
        <w:rPr>
          <w:spacing w:val="6"/>
          <w:sz w:val="24"/>
          <w:szCs w:val="24"/>
        </w:rPr>
        <w:t xml:space="preserve"> </w:t>
      </w:r>
      <w:r>
        <w:rPr>
          <w:spacing w:val="-5"/>
          <w:sz w:val="24"/>
          <w:szCs w:val="24"/>
        </w:rPr>
        <w:t>n</w:t>
      </w:r>
      <w:r>
        <w:rPr>
          <w:sz w:val="24"/>
          <w:szCs w:val="24"/>
        </w:rPr>
        <w:t>ot</w:t>
      </w:r>
      <w:r>
        <w:rPr>
          <w:spacing w:val="10"/>
          <w:sz w:val="24"/>
          <w:szCs w:val="24"/>
        </w:rPr>
        <w:t xml:space="preserve"> </w:t>
      </w:r>
      <w:r>
        <w:rPr>
          <w:spacing w:val="-1"/>
          <w:sz w:val="24"/>
          <w:szCs w:val="24"/>
        </w:rPr>
        <w:t>ca</w:t>
      </w:r>
      <w:r>
        <w:rPr>
          <w:spacing w:val="-5"/>
          <w:sz w:val="24"/>
          <w:szCs w:val="24"/>
        </w:rPr>
        <w:t>n</w:t>
      </w:r>
      <w:r>
        <w:rPr>
          <w:spacing w:val="-1"/>
          <w:sz w:val="24"/>
          <w:szCs w:val="24"/>
        </w:rPr>
        <w:t>ce</w:t>
      </w:r>
      <w:r>
        <w:rPr>
          <w:sz w:val="24"/>
          <w:szCs w:val="24"/>
        </w:rPr>
        <w:t>r</w:t>
      </w:r>
      <w:r>
        <w:rPr>
          <w:spacing w:val="6"/>
          <w:sz w:val="24"/>
          <w:szCs w:val="24"/>
        </w:rPr>
        <w:t xml:space="preserve"> </w:t>
      </w:r>
      <w:r>
        <w:rPr>
          <w:sz w:val="24"/>
          <w:szCs w:val="24"/>
        </w:rPr>
        <w:t>h</w:t>
      </w:r>
      <w:r>
        <w:rPr>
          <w:spacing w:val="4"/>
          <w:sz w:val="24"/>
          <w:szCs w:val="24"/>
        </w:rPr>
        <w:t>a</w:t>
      </w:r>
      <w:r>
        <w:rPr>
          <w:sz w:val="24"/>
          <w:szCs w:val="24"/>
        </w:rPr>
        <w:t xml:space="preserve">s </w:t>
      </w:r>
      <w:r>
        <w:rPr>
          <w:spacing w:val="1"/>
          <w:sz w:val="24"/>
          <w:szCs w:val="24"/>
        </w:rPr>
        <w:t>r</w:t>
      </w:r>
      <w:r>
        <w:rPr>
          <w:spacing w:val="-1"/>
          <w:sz w:val="24"/>
          <w:szCs w:val="24"/>
        </w:rPr>
        <w:t>eac</w:t>
      </w:r>
      <w:r>
        <w:rPr>
          <w:spacing w:val="-5"/>
          <w:sz w:val="24"/>
          <w:szCs w:val="24"/>
        </w:rPr>
        <w:t>h</w:t>
      </w:r>
      <w:r>
        <w:rPr>
          <w:spacing w:val="-1"/>
          <w:sz w:val="24"/>
          <w:szCs w:val="24"/>
        </w:rPr>
        <w:t>e</w:t>
      </w:r>
      <w:r>
        <w:rPr>
          <w:sz w:val="24"/>
          <w:szCs w:val="24"/>
        </w:rPr>
        <w:t>d</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o</w:t>
      </w:r>
      <w:r>
        <w:rPr>
          <w:spacing w:val="5"/>
          <w:sz w:val="24"/>
          <w:szCs w:val="24"/>
        </w:rPr>
        <w:t>t</w:t>
      </w:r>
      <w:r>
        <w:rPr>
          <w:spacing w:val="-5"/>
          <w:sz w:val="24"/>
          <w:szCs w:val="24"/>
        </w:rPr>
        <w:t>h</w:t>
      </w:r>
      <w:r>
        <w:rPr>
          <w:spacing w:val="-1"/>
          <w:sz w:val="24"/>
          <w:szCs w:val="24"/>
        </w:rPr>
        <w:t>e</w:t>
      </w:r>
      <w:r>
        <w:rPr>
          <w:sz w:val="24"/>
          <w:szCs w:val="24"/>
        </w:rPr>
        <w:t>r</w:t>
      </w:r>
      <w:r>
        <w:rPr>
          <w:spacing w:val="4"/>
          <w:sz w:val="24"/>
          <w:szCs w:val="24"/>
        </w:rPr>
        <w:t xml:space="preserve"> </w:t>
      </w:r>
      <w:r>
        <w:rPr>
          <w:sz w:val="24"/>
          <w:szCs w:val="24"/>
        </w:rPr>
        <w:t>po</w:t>
      </w:r>
      <w:r>
        <w:rPr>
          <w:spacing w:val="-3"/>
          <w:sz w:val="24"/>
          <w:szCs w:val="24"/>
        </w:rPr>
        <w:t>r</w:t>
      </w:r>
      <w:r>
        <w:rPr>
          <w:spacing w:val="5"/>
          <w:sz w:val="24"/>
          <w:szCs w:val="24"/>
        </w:rPr>
        <w:t>t</w:t>
      </w:r>
      <w:r>
        <w:rPr>
          <w:spacing w:val="-9"/>
          <w:sz w:val="24"/>
          <w:szCs w:val="24"/>
        </w:rPr>
        <w:t>i</w:t>
      </w:r>
      <w:r>
        <w:rPr>
          <w:spacing w:val="5"/>
          <w:sz w:val="24"/>
          <w:szCs w:val="24"/>
        </w:rPr>
        <w:t>o</w:t>
      </w:r>
      <w:r>
        <w:rPr>
          <w:sz w:val="24"/>
          <w:szCs w:val="24"/>
        </w:rPr>
        <w:t xml:space="preserve">ns </w:t>
      </w:r>
      <w:r>
        <w:rPr>
          <w:spacing w:val="5"/>
          <w:sz w:val="24"/>
          <w:szCs w:val="24"/>
        </w:rPr>
        <w:t>o</w:t>
      </w:r>
      <w:r>
        <w:rPr>
          <w:sz w:val="24"/>
          <w:szCs w:val="24"/>
        </w:rPr>
        <w:t>f</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b</w:t>
      </w:r>
      <w:r>
        <w:rPr>
          <w:spacing w:val="5"/>
          <w:sz w:val="24"/>
          <w:szCs w:val="24"/>
        </w:rPr>
        <w:t>od</w:t>
      </w:r>
      <w:r>
        <w:rPr>
          <w:spacing w:val="-10"/>
          <w:sz w:val="24"/>
          <w:szCs w:val="24"/>
        </w:rPr>
        <w:t>y</w:t>
      </w:r>
      <w:r>
        <w:rPr>
          <w:sz w:val="24"/>
          <w:szCs w:val="24"/>
        </w:rPr>
        <w:t>.</w:t>
      </w:r>
    </w:p>
    <w:p w14:paraId="443126AD" w14:textId="77777777" w:rsidR="00433F0F" w:rsidRDefault="00433F0F">
      <w:pPr>
        <w:spacing w:before="9" w:line="240" w:lineRule="exact"/>
        <w:rPr>
          <w:sz w:val="24"/>
          <w:szCs w:val="24"/>
        </w:rPr>
      </w:pPr>
    </w:p>
    <w:p w14:paraId="2CA58567" w14:textId="77777777" w:rsidR="00433F0F" w:rsidRDefault="008B01BA">
      <w:pPr>
        <w:spacing w:line="360" w:lineRule="auto"/>
        <w:ind w:left="447" w:right="78" w:firstLine="720"/>
        <w:jc w:val="both"/>
        <w:rPr>
          <w:sz w:val="24"/>
          <w:szCs w:val="24"/>
        </w:rPr>
        <w:sectPr w:rsidR="00433F0F">
          <w:headerReference w:type="default" r:id="rId26"/>
          <w:pgSz w:w="11920" w:h="16840"/>
          <w:pgMar w:top="1740" w:right="1320" w:bottom="280" w:left="1680" w:header="1476" w:footer="947" w:gutter="0"/>
          <w:cols w:space="720"/>
        </w:sectPr>
      </w:pPr>
      <w:r>
        <w:rPr>
          <w:spacing w:val="1"/>
          <w:sz w:val="24"/>
          <w:szCs w:val="24"/>
        </w:rPr>
        <w:t>Pr</w:t>
      </w:r>
      <w:r>
        <w:rPr>
          <w:spacing w:val="-1"/>
          <w:sz w:val="24"/>
          <w:szCs w:val="24"/>
        </w:rPr>
        <w:t>e</w:t>
      </w:r>
      <w:r>
        <w:rPr>
          <w:spacing w:val="4"/>
          <w:sz w:val="24"/>
          <w:szCs w:val="24"/>
        </w:rPr>
        <w:t>c</w:t>
      </w:r>
      <w:r>
        <w:rPr>
          <w:spacing w:val="-9"/>
          <w:sz w:val="24"/>
          <w:szCs w:val="24"/>
        </w:rPr>
        <w:t>i</w:t>
      </w:r>
      <w:r>
        <w:rPr>
          <w:spacing w:val="-2"/>
          <w:sz w:val="24"/>
          <w:szCs w:val="24"/>
        </w:rPr>
        <w:t>s</w:t>
      </w:r>
      <w:r>
        <w:rPr>
          <w:sz w:val="24"/>
          <w:szCs w:val="24"/>
        </w:rPr>
        <w:t>e</w:t>
      </w:r>
      <w:r>
        <w:rPr>
          <w:spacing w:val="7"/>
          <w:sz w:val="24"/>
          <w:szCs w:val="24"/>
        </w:rPr>
        <w:t xml:space="preserve"> </w:t>
      </w:r>
      <w:r>
        <w:rPr>
          <w:spacing w:val="2"/>
          <w:sz w:val="24"/>
          <w:szCs w:val="24"/>
        </w:rPr>
        <w:t>s</w:t>
      </w:r>
      <w:r>
        <w:rPr>
          <w:spacing w:val="-4"/>
          <w:sz w:val="24"/>
          <w:szCs w:val="24"/>
        </w:rPr>
        <w:t>i</w:t>
      </w:r>
      <w:r>
        <w:rPr>
          <w:spacing w:val="5"/>
          <w:sz w:val="24"/>
          <w:szCs w:val="24"/>
        </w:rPr>
        <w:t>g</w:t>
      </w:r>
      <w:r>
        <w:rPr>
          <w:spacing w:val="-5"/>
          <w:sz w:val="24"/>
          <w:szCs w:val="24"/>
        </w:rPr>
        <w:t>h</w:t>
      </w:r>
      <w:r>
        <w:rPr>
          <w:spacing w:val="10"/>
          <w:sz w:val="24"/>
          <w:szCs w:val="24"/>
        </w:rPr>
        <w:t>t</w:t>
      </w:r>
      <w:r>
        <w:rPr>
          <w:spacing w:val="-4"/>
          <w:sz w:val="24"/>
          <w:szCs w:val="24"/>
        </w:rPr>
        <w:t>i</w:t>
      </w:r>
      <w:r>
        <w:rPr>
          <w:spacing w:val="-5"/>
          <w:sz w:val="24"/>
          <w:szCs w:val="24"/>
        </w:rPr>
        <w:t>n</w:t>
      </w:r>
      <w:r>
        <w:rPr>
          <w:sz w:val="24"/>
          <w:szCs w:val="24"/>
        </w:rPr>
        <w:t>g</w:t>
      </w:r>
      <w:r>
        <w:rPr>
          <w:spacing w:val="8"/>
          <w:sz w:val="24"/>
          <w:szCs w:val="24"/>
        </w:rPr>
        <w:t xml:space="preserve"> </w:t>
      </w:r>
      <w:r>
        <w:rPr>
          <w:spacing w:val="5"/>
          <w:sz w:val="24"/>
          <w:szCs w:val="24"/>
        </w:rPr>
        <w:t>o</w:t>
      </w:r>
      <w:r>
        <w:rPr>
          <w:sz w:val="24"/>
          <w:szCs w:val="24"/>
        </w:rPr>
        <w:t xml:space="preserve">f </w:t>
      </w:r>
      <w:r>
        <w:rPr>
          <w:spacing w:val="5"/>
          <w:sz w:val="24"/>
          <w:szCs w:val="24"/>
        </w:rPr>
        <w:t>t</w:t>
      </w:r>
      <w:r>
        <w:rPr>
          <w:spacing w:val="-1"/>
          <w:sz w:val="24"/>
          <w:szCs w:val="24"/>
        </w:rPr>
        <w:t>h</w:t>
      </w:r>
      <w:r>
        <w:rPr>
          <w:sz w:val="24"/>
          <w:szCs w:val="24"/>
        </w:rPr>
        <w:t>e</w:t>
      </w:r>
      <w:r>
        <w:rPr>
          <w:spacing w:val="7"/>
          <w:sz w:val="24"/>
          <w:szCs w:val="24"/>
        </w:rPr>
        <w:t xml:space="preserve"> </w:t>
      </w:r>
      <w:r>
        <w:rPr>
          <w:spacing w:val="5"/>
          <w:sz w:val="24"/>
          <w:szCs w:val="24"/>
        </w:rPr>
        <w:t>k</w:t>
      </w:r>
      <w:r>
        <w:rPr>
          <w:spacing w:val="-4"/>
          <w:sz w:val="24"/>
          <w:szCs w:val="24"/>
        </w:rPr>
        <w:t>i</w:t>
      </w:r>
      <w:r>
        <w:rPr>
          <w:spacing w:val="-5"/>
          <w:sz w:val="24"/>
          <w:szCs w:val="24"/>
        </w:rPr>
        <w:t>n</w:t>
      </w:r>
      <w:r>
        <w:rPr>
          <w:sz w:val="24"/>
          <w:szCs w:val="24"/>
        </w:rPr>
        <w:t>d</w:t>
      </w:r>
      <w:r>
        <w:rPr>
          <w:spacing w:val="8"/>
          <w:sz w:val="24"/>
          <w:szCs w:val="24"/>
        </w:rPr>
        <w:t xml:space="preserve"> </w:t>
      </w:r>
      <w:r>
        <w:rPr>
          <w:spacing w:val="5"/>
          <w:sz w:val="24"/>
          <w:szCs w:val="24"/>
        </w:rPr>
        <w:t>o</w:t>
      </w:r>
      <w:r>
        <w:rPr>
          <w:sz w:val="24"/>
          <w:szCs w:val="24"/>
        </w:rPr>
        <w:t xml:space="preserve">f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4"/>
          <w:sz w:val="24"/>
          <w:szCs w:val="24"/>
        </w:rPr>
        <w:t xml:space="preserve"> a</w:t>
      </w:r>
      <w:r>
        <w:rPr>
          <w:sz w:val="24"/>
          <w:szCs w:val="24"/>
        </w:rPr>
        <w:t>b</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z w:val="24"/>
          <w:szCs w:val="24"/>
        </w:rPr>
        <w:t>l</w:t>
      </w:r>
      <w:r>
        <w:rPr>
          <w:spacing w:val="-9"/>
          <w:sz w:val="24"/>
          <w:szCs w:val="24"/>
        </w:rPr>
        <w:t>i</w:t>
      </w:r>
      <w:r>
        <w:rPr>
          <w:spacing w:val="10"/>
          <w:sz w:val="24"/>
          <w:szCs w:val="24"/>
        </w:rPr>
        <w:t>t</w:t>
      </w:r>
      <w:r>
        <w:rPr>
          <w:sz w:val="24"/>
          <w:szCs w:val="24"/>
        </w:rPr>
        <w:t>y</w:t>
      </w:r>
      <w:r>
        <w:rPr>
          <w:spacing w:val="4"/>
          <w:sz w:val="24"/>
          <w:szCs w:val="24"/>
        </w:rPr>
        <w:t xml:space="preserve"> </w:t>
      </w:r>
      <w:r>
        <w:rPr>
          <w:spacing w:val="-4"/>
          <w:sz w:val="24"/>
          <w:szCs w:val="24"/>
        </w:rPr>
        <w:t>i</w:t>
      </w:r>
      <w:r>
        <w:rPr>
          <w:sz w:val="24"/>
          <w:szCs w:val="24"/>
        </w:rPr>
        <w:t>s</w:t>
      </w:r>
      <w:r>
        <w:rPr>
          <w:spacing w:val="6"/>
          <w:sz w:val="24"/>
          <w:szCs w:val="24"/>
        </w:rPr>
        <w:t xml:space="preserve"> </w:t>
      </w:r>
      <w:r>
        <w:rPr>
          <w:spacing w:val="4"/>
          <w:sz w:val="24"/>
          <w:szCs w:val="24"/>
        </w:rPr>
        <w:t>e</w:t>
      </w:r>
      <w:r>
        <w:rPr>
          <w:spacing w:val="-5"/>
          <w:sz w:val="24"/>
          <w:szCs w:val="24"/>
        </w:rPr>
        <w:t>n</w:t>
      </w:r>
      <w:r>
        <w:rPr>
          <w:spacing w:val="5"/>
          <w:sz w:val="24"/>
          <w:szCs w:val="24"/>
        </w:rPr>
        <w:t>o</w:t>
      </w:r>
      <w:r>
        <w:rPr>
          <w:spacing w:val="6"/>
          <w:sz w:val="24"/>
          <w:szCs w:val="24"/>
        </w:rPr>
        <w:t>r</w:t>
      </w:r>
      <w:r>
        <w:rPr>
          <w:spacing w:val="-9"/>
          <w:sz w:val="24"/>
          <w:szCs w:val="24"/>
        </w:rPr>
        <w:t>m</w:t>
      </w:r>
      <w:r>
        <w:rPr>
          <w:spacing w:val="5"/>
          <w:sz w:val="24"/>
          <w:szCs w:val="24"/>
        </w:rPr>
        <w:t>o</w:t>
      </w:r>
      <w:r>
        <w:rPr>
          <w:sz w:val="24"/>
          <w:szCs w:val="24"/>
        </w:rPr>
        <w:t>u</w:t>
      </w:r>
      <w:r>
        <w:rPr>
          <w:spacing w:val="2"/>
          <w:sz w:val="24"/>
          <w:szCs w:val="24"/>
        </w:rPr>
        <w:t>s</w:t>
      </w:r>
      <w:r>
        <w:rPr>
          <w:spacing w:val="-4"/>
          <w:sz w:val="24"/>
          <w:szCs w:val="24"/>
        </w:rPr>
        <w:t>l</w:t>
      </w:r>
      <w:r>
        <w:rPr>
          <w:sz w:val="24"/>
          <w:szCs w:val="24"/>
        </w:rPr>
        <w:t>y</w:t>
      </w:r>
      <w:r>
        <w:rPr>
          <w:spacing w:val="4"/>
          <w:sz w:val="24"/>
          <w:szCs w:val="24"/>
        </w:rPr>
        <w:t xml:space="preserve"> </w:t>
      </w:r>
      <w:r>
        <w:rPr>
          <w:sz w:val="24"/>
          <w:szCs w:val="24"/>
        </w:rPr>
        <w:t>n</w:t>
      </w:r>
      <w:r>
        <w:rPr>
          <w:spacing w:val="-1"/>
          <w:sz w:val="24"/>
          <w:szCs w:val="24"/>
        </w:rPr>
        <w:t>ee</w:t>
      </w:r>
      <w:r>
        <w:rPr>
          <w:sz w:val="24"/>
          <w:szCs w:val="24"/>
        </w:rPr>
        <w:t>d</w:t>
      </w:r>
      <w:r>
        <w:rPr>
          <w:spacing w:val="-1"/>
          <w:sz w:val="24"/>
          <w:szCs w:val="24"/>
        </w:rPr>
        <w:t>e</w:t>
      </w:r>
      <w:r>
        <w:rPr>
          <w:sz w:val="24"/>
          <w:szCs w:val="24"/>
        </w:rPr>
        <w:t>d</w:t>
      </w:r>
      <w:r>
        <w:rPr>
          <w:spacing w:val="13"/>
          <w:sz w:val="24"/>
          <w:szCs w:val="24"/>
        </w:rPr>
        <w:t xml:space="preserve"> </w:t>
      </w:r>
      <w:r>
        <w:rPr>
          <w:spacing w:val="-8"/>
          <w:sz w:val="24"/>
          <w:szCs w:val="24"/>
        </w:rPr>
        <w:t>f</w:t>
      </w:r>
      <w:r>
        <w:rPr>
          <w:spacing w:val="5"/>
          <w:sz w:val="24"/>
          <w:szCs w:val="24"/>
        </w:rPr>
        <w:t>o</w:t>
      </w:r>
      <w:r>
        <w:rPr>
          <w:sz w:val="24"/>
          <w:szCs w:val="24"/>
        </w:rPr>
        <w:t xml:space="preserve">r </w:t>
      </w:r>
      <w:r>
        <w:rPr>
          <w:spacing w:val="5"/>
          <w:sz w:val="24"/>
          <w:szCs w:val="24"/>
        </w:rPr>
        <w:t>t</w:t>
      </w:r>
      <w:r>
        <w:rPr>
          <w:spacing w:val="1"/>
          <w:sz w:val="24"/>
          <w:szCs w:val="24"/>
        </w:rPr>
        <w:t>r</w:t>
      </w:r>
      <w:r>
        <w:rPr>
          <w:spacing w:val="-1"/>
          <w:sz w:val="24"/>
          <w:szCs w:val="24"/>
        </w:rPr>
        <w:t>e</w:t>
      </w:r>
      <w:r>
        <w:rPr>
          <w:spacing w:val="-6"/>
          <w:sz w:val="24"/>
          <w:szCs w:val="24"/>
        </w:rPr>
        <w:t>a</w:t>
      </w:r>
      <w:r>
        <w:rPr>
          <w:spacing w:val="5"/>
          <w:sz w:val="24"/>
          <w:szCs w:val="24"/>
        </w:rPr>
        <w:t>t</w:t>
      </w:r>
      <w:r>
        <w:rPr>
          <w:spacing w:val="-9"/>
          <w:sz w:val="24"/>
          <w:szCs w:val="24"/>
        </w:rPr>
        <w:t>m</w:t>
      </w:r>
      <w:r>
        <w:rPr>
          <w:spacing w:val="4"/>
          <w:sz w:val="24"/>
          <w:szCs w:val="24"/>
        </w:rPr>
        <w:t>e</w:t>
      </w:r>
      <w:r>
        <w:rPr>
          <w:spacing w:val="-5"/>
          <w:sz w:val="24"/>
          <w:szCs w:val="24"/>
        </w:rPr>
        <w:t>n</w:t>
      </w:r>
      <w:r>
        <w:rPr>
          <w:sz w:val="24"/>
          <w:szCs w:val="24"/>
        </w:rPr>
        <w:t>t</w:t>
      </w:r>
      <w:r>
        <w:rPr>
          <w:spacing w:val="9"/>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2"/>
          <w:sz w:val="24"/>
          <w:szCs w:val="24"/>
        </w:rPr>
        <w:t xml:space="preserve"> </w:t>
      </w:r>
      <w:r>
        <w:rPr>
          <w:spacing w:val="4"/>
          <w:sz w:val="24"/>
          <w:szCs w:val="24"/>
        </w:rPr>
        <w:t>w</w:t>
      </w:r>
      <w:r>
        <w:rPr>
          <w:spacing w:val="-9"/>
          <w:sz w:val="24"/>
          <w:szCs w:val="24"/>
        </w:rPr>
        <w:t>i</w:t>
      </w:r>
      <w:r>
        <w:rPr>
          <w:spacing w:val="10"/>
          <w:sz w:val="24"/>
          <w:szCs w:val="24"/>
        </w:rPr>
        <w:t>t</w:t>
      </w:r>
      <w:r>
        <w:rPr>
          <w:sz w:val="24"/>
          <w:szCs w:val="24"/>
        </w:rPr>
        <w:t>h a</w:t>
      </w:r>
      <w:r>
        <w:rPr>
          <w:spacing w:val="3"/>
          <w:sz w:val="24"/>
          <w:szCs w:val="24"/>
        </w:rPr>
        <w:t xml:space="preserve"> </w:t>
      </w:r>
      <w:r>
        <w:rPr>
          <w:spacing w:val="1"/>
          <w:sz w:val="24"/>
          <w:szCs w:val="24"/>
        </w:rPr>
        <w:t>r</w:t>
      </w:r>
      <w:r>
        <w:rPr>
          <w:spacing w:val="-1"/>
          <w:sz w:val="24"/>
          <w:szCs w:val="24"/>
        </w:rPr>
        <w:t>e</w:t>
      </w:r>
      <w:r>
        <w:rPr>
          <w:spacing w:val="-2"/>
          <w:sz w:val="24"/>
          <w:szCs w:val="24"/>
        </w:rPr>
        <w:t>s</w:t>
      </w:r>
      <w:r>
        <w:rPr>
          <w:spacing w:val="9"/>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z w:val="24"/>
          <w:szCs w:val="24"/>
        </w:rPr>
        <w:t xml:space="preserve">n </w:t>
      </w:r>
      <w:r>
        <w:rPr>
          <w:spacing w:val="5"/>
          <w:sz w:val="24"/>
          <w:szCs w:val="24"/>
        </w:rPr>
        <w:t>t</w:t>
      </w:r>
      <w:r>
        <w:rPr>
          <w:sz w:val="24"/>
          <w:szCs w:val="24"/>
        </w:rPr>
        <w:t>o</w:t>
      </w:r>
      <w:r>
        <w:rPr>
          <w:spacing w:val="9"/>
          <w:sz w:val="24"/>
          <w:szCs w:val="24"/>
        </w:rPr>
        <w:t xml:space="preserve"> </w:t>
      </w:r>
      <w:r>
        <w:rPr>
          <w:sz w:val="24"/>
          <w:szCs w:val="24"/>
        </w:rPr>
        <w:t>d</w:t>
      </w:r>
      <w:r>
        <w:rPr>
          <w:spacing w:val="-4"/>
          <w:sz w:val="24"/>
          <w:szCs w:val="24"/>
        </w:rPr>
        <w:t>imi</w:t>
      </w:r>
      <w:r>
        <w:rPr>
          <w:spacing w:val="5"/>
          <w:sz w:val="24"/>
          <w:szCs w:val="24"/>
        </w:rPr>
        <w:t>n</w:t>
      </w:r>
      <w:r>
        <w:rPr>
          <w:spacing w:val="-4"/>
          <w:sz w:val="24"/>
          <w:szCs w:val="24"/>
        </w:rPr>
        <w:t>i</w:t>
      </w:r>
      <w:r>
        <w:rPr>
          <w:spacing w:val="7"/>
          <w:sz w:val="24"/>
          <w:szCs w:val="24"/>
        </w:rPr>
        <w:t>s</w:t>
      </w:r>
      <w:r>
        <w:rPr>
          <w:sz w:val="24"/>
          <w:szCs w:val="24"/>
        </w:rPr>
        <w:t xml:space="preserve">h </w:t>
      </w:r>
      <w:r>
        <w:rPr>
          <w:spacing w:val="5"/>
          <w:sz w:val="24"/>
          <w:szCs w:val="24"/>
        </w:rPr>
        <w:t>d</w:t>
      </w:r>
      <w:r>
        <w:rPr>
          <w:spacing w:val="-4"/>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5"/>
          <w:sz w:val="24"/>
          <w:szCs w:val="24"/>
        </w:rPr>
        <w:t>t</w:t>
      </w:r>
      <w:r>
        <w:rPr>
          <w:spacing w:val="-9"/>
          <w:sz w:val="24"/>
          <w:szCs w:val="24"/>
        </w:rPr>
        <w:t>i</w:t>
      </w:r>
      <w:r>
        <w:rPr>
          <w:sz w:val="24"/>
          <w:szCs w:val="24"/>
        </w:rPr>
        <w:t>c</w:t>
      </w:r>
      <w:r>
        <w:rPr>
          <w:spacing w:val="8"/>
          <w:sz w:val="24"/>
          <w:szCs w:val="24"/>
        </w:rPr>
        <w:t xml:space="preserve"> </w:t>
      </w:r>
      <w:r>
        <w:rPr>
          <w:spacing w:val="-1"/>
          <w:sz w:val="24"/>
          <w:szCs w:val="24"/>
        </w:rPr>
        <w:t>e</w:t>
      </w:r>
      <w:r>
        <w:rPr>
          <w:spacing w:val="1"/>
          <w:sz w:val="24"/>
          <w:szCs w:val="24"/>
        </w:rPr>
        <w:t>rr</w:t>
      </w:r>
      <w:r>
        <w:rPr>
          <w:spacing w:val="5"/>
          <w:sz w:val="24"/>
          <w:szCs w:val="24"/>
        </w:rPr>
        <w:t>o</w:t>
      </w:r>
      <w:r>
        <w:rPr>
          <w:spacing w:val="1"/>
          <w:sz w:val="24"/>
          <w:szCs w:val="24"/>
        </w:rPr>
        <w:t>r</w:t>
      </w:r>
      <w:r>
        <w:rPr>
          <w:spacing w:val="-7"/>
          <w:sz w:val="24"/>
          <w:szCs w:val="24"/>
        </w:rPr>
        <w:t>s</w:t>
      </w:r>
      <w:r>
        <w:rPr>
          <w:sz w:val="24"/>
          <w:szCs w:val="24"/>
        </w:rPr>
        <w:t>.</w:t>
      </w:r>
      <w:r>
        <w:rPr>
          <w:spacing w:val="7"/>
          <w:sz w:val="24"/>
          <w:szCs w:val="24"/>
        </w:rPr>
        <w:t xml:space="preserve"> </w:t>
      </w:r>
      <w:r>
        <w:rPr>
          <w:spacing w:val="2"/>
          <w:sz w:val="24"/>
          <w:szCs w:val="24"/>
        </w:rPr>
        <w:t>T</w:t>
      </w:r>
      <w:r>
        <w:rPr>
          <w:spacing w:val="-5"/>
          <w:sz w:val="24"/>
          <w:szCs w:val="24"/>
        </w:rPr>
        <w:t>h</w:t>
      </w:r>
      <w:r>
        <w:rPr>
          <w:sz w:val="24"/>
          <w:szCs w:val="24"/>
        </w:rPr>
        <w:t>e</w:t>
      </w:r>
      <w:r>
        <w:rPr>
          <w:spacing w:val="3"/>
          <w:sz w:val="24"/>
          <w:szCs w:val="24"/>
        </w:rPr>
        <w:t xml:space="preserve"> </w:t>
      </w:r>
      <w:r>
        <w:rPr>
          <w:sz w:val="24"/>
          <w:szCs w:val="24"/>
        </w:rPr>
        <w:t>p</w:t>
      </w:r>
      <w:r>
        <w:rPr>
          <w:spacing w:val="1"/>
          <w:sz w:val="24"/>
          <w:szCs w:val="24"/>
        </w:rPr>
        <w:t>r</w:t>
      </w:r>
      <w:r>
        <w:rPr>
          <w:spacing w:val="-1"/>
          <w:sz w:val="24"/>
          <w:szCs w:val="24"/>
        </w:rPr>
        <w:t>e</w:t>
      </w:r>
      <w:r>
        <w:rPr>
          <w:spacing w:val="4"/>
          <w:sz w:val="24"/>
          <w:szCs w:val="24"/>
        </w:rPr>
        <w:t>c</w:t>
      </w:r>
      <w:r>
        <w:rPr>
          <w:spacing w:val="-9"/>
          <w:sz w:val="24"/>
          <w:szCs w:val="24"/>
        </w:rPr>
        <w:t>i</w:t>
      </w:r>
      <w:r>
        <w:rPr>
          <w:spacing w:val="2"/>
          <w:sz w:val="24"/>
          <w:szCs w:val="24"/>
        </w:rPr>
        <w:t>s</w:t>
      </w:r>
      <w:r>
        <w:rPr>
          <w:spacing w:val="-9"/>
          <w:sz w:val="24"/>
          <w:szCs w:val="24"/>
        </w:rPr>
        <w:t>i</w:t>
      </w:r>
      <w:r>
        <w:rPr>
          <w:spacing w:val="9"/>
          <w:sz w:val="24"/>
          <w:szCs w:val="24"/>
        </w:rPr>
        <w:t>o</w:t>
      </w:r>
      <w:r>
        <w:rPr>
          <w:sz w:val="24"/>
          <w:szCs w:val="24"/>
        </w:rPr>
        <w:t>n</w:t>
      </w:r>
      <w:r>
        <w:rPr>
          <w:spacing w:val="4"/>
          <w:sz w:val="24"/>
          <w:szCs w:val="24"/>
        </w:rPr>
        <w:t xml:space="preserve"> </w:t>
      </w:r>
      <w:r>
        <w:rPr>
          <w:sz w:val="24"/>
          <w:szCs w:val="24"/>
        </w:rPr>
        <w:t xml:space="preserve">is </w:t>
      </w:r>
      <w:r>
        <w:rPr>
          <w:spacing w:val="5"/>
          <w:sz w:val="24"/>
          <w:szCs w:val="24"/>
        </w:rPr>
        <w:t>o</w:t>
      </w:r>
      <w:r>
        <w:rPr>
          <w:spacing w:val="-8"/>
          <w:sz w:val="24"/>
          <w:szCs w:val="24"/>
        </w:rPr>
        <w:t>f</w:t>
      </w:r>
      <w:r>
        <w:rPr>
          <w:spacing w:val="5"/>
          <w:sz w:val="24"/>
          <w:szCs w:val="24"/>
        </w:rPr>
        <w:t>t</w:t>
      </w:r>
      <w:r>
        <w:rPr>
          <w:spacing w:val="-1"/>
          <w:sz w:val="24"/>
          <w:szCs w:val="24"/>
        </w:rPr>
        <w:t>e</w:t>
      </w:r>
      <w:r>
        <w:rPr>
          <w:sz w:val="24"/>
          <w:szCs w:val="24"/>
        </w:rPr>
        <w:t>n</w:t>
      </w:r>
      <w:r>
        <w:rPr>
          <w:spacing w:val="7"/>
          <w:sz w:val="24"/>
          <w:szCs w:val="24"/>
        </w:rPr>
        <w:t xml:space="preserve"> </w:t>
      </w:r>
      <w:r>
        <w:rPr>
          <w:spacing w:val="-9"/>
          <w:sz w:val="24"/>
          <w:szCs w:val="24"/>
        </w:rPr>
        <w:t>m</w:t>
      </w:r>
      <w:r>
        <w:rPr>
          <w:spacing w:val="-1"/>
          <w:sz w:val="24"/>
          <w:szCs w:val="24"/>
        </w:rPr>
        <w:t>a</w:t>
      </w:r>
      <w:r>
        <w:rPr>
          <w:spacing w:val="5"/>
          <w:sz w:val="24"/>
          <w:szCs w:val="24"/>
        </w:rPr>
        <w:t>k</w:t>
      </w:r>
      <w:r>
        <w:rPr>
          <w:spacing w:val="-1"/>
          <w:sz w:val="24"/>
          <w:szCs w:val="24"/>
        </w:rPr>
        <w:t>e</w:t>
      </w:r>
      <w:r>
        <w:rPr>
          <w:spacing w:val="2"/>
          <w:sz w:val="24"/>
          <w:szCs w:val="24"/>
        </w:rPr>
        <w:t>s</w:t>
      </w:r>
      <w:r>
        <w:rPr>
          <w:sz w:val="24"/>
          <w:szCs w:val="24"/>
        </w:rPr>
        <w:t>hi</w:t>
      </w:r>
      <w:r>
        <w:rPr>
          <w:spacing w:val="-7"/>
          <w:sz w:val="24"/>
          <w:szCs w:val="24"/>
        </w:rPr>
        <w:t>f</w:t>
      </w:r>
      <w:r>
        <w:rPr>
          <w:sz w:val="24"/>
          <w:szCs w:val="24"/>
        </w:rPr>
        <w:t>t</w:t>
      </w:r>
      <w:r>
        <w:rPr>
          <w:spacing w:val="12"/>
          <w:sz w:val="24"/>
          <w:szCs w:val="24"/>
        </w:rPr>
        <w:t xml:space="preserve"> </w:t>
      </w:r>
      <w:r>
        <w:rPr>
          <w:sz w:val="24"/>
          <w:szCs w:val="24"/>
        </w:rPr>
        <w:t>u</w:t>
      </w:r>
      <w:r>
        <w:rPr>
          <w:spacing w:val="5"/>
          <w:sz w:val="24"/>
          <w:szCs w:val="24"/>
        </w:rPr>
        <w:t>t</w:t>
      </w:r>
      <w:r>
        <w:rPr>
          <w:spacing w:val="-4"/>
          <w:sz w:val="24"/>
          <w:szCs w:val="24"/>
        </w:rPr>
        <w:t>i</w:t>
      </w:r>
      <w:r>
        <w:rPr>
          <w:sz w:val="24"/>
          <w:szCs w:val="24"/>
        </w:rPr>
        <w:t>l</w:t>
      </w:r>
      <w:r>
        <w:rPr>
          <w:spacing w:val="-4"/>
          <w:sz w:val="24"/>
          <w:szCs w:val="24"/>
        </w:rPr>
        <w:t>i</w:t>
      </w:r>
      <w:r>
        <w:rPr>
          <w:spacing w:val="4"/>
          <w:sz w:val="24"/>
          <w:szCs w:val="24"/>
        </w:rPr>
        <w:t>z</w:t>
      </w:r>
      <w:r>
        <w:rPr>
          <w:spacing w:val="-4"/>
          <w:sz w:val="24"/>
          <w:szCs w:val="24"/>
        </w:rPr>
        <w:t>i</w:t>
      </w:r>
      <w:r>
        <w:rPr>
          <w:sz w:val="24"/>
          <w:szCs w:val="24"/>
        </w:rPr>
        <w:t>ng</w:t>
      </w:r>
      <w:r>
        <w:rPr>
          <w:spacing w:val="7"/>
          <w:sz w:val="24"/>
          <w:szCs w:val="24"/>
        </w:rPr>
        <w:t xml:space="preserve"> </w:t>
      </w:r>
      <w:r>
        <w:rPr>
          <w:spacing w:val="-1"/>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pacing w:val="6"/>
          <w:sz w:val="24"/>
          <w:szCs w:val="24"/>
        </w:rPr>
        <w:t>r</w:t>
      </w:r>
      <w:r>
        <w:rPr>
          <w:spacing w:val="2"/>
          <w:sz w:val="24"/>
          <w:szCs w:val="24"/>
        </w:rPr>
        <w:t>-</w:t>
      </w:r>
      <w:r>
        <w:rPr>
          <w:spacing w:val="4"/>
          <w:sz w:val="24"/>
          <w:szCs w:val="24"/>
        </w:rPr>
        <w:t>a</w:t>
      </w:r>
      <w:r>
        <w:rPr>
          <w:spacing w:val="-9"/>
          <w:sz w:val="24"/>
          <w:szCs w:val="24"/>
        </w:rPr>
        <w:t>i</w:t>
      </w:r>
      <w:r>
        <w:rPr>
          <w:sz w:val="24"/>
          <w:szCs w:val="24"/>
        </w:rPr>
        <w:t>d</w:t>
      </w:r>
      <w:r>
        <w:rPr>
          <w:spacing w:val="-1"/>
          <w:sz w:val="24"/>
          <w:szCs w:val="24"/>
        </w:rPr>
        <w:t>e</w:t>
      </w:r>
      <w:r>
        <w:rPr>
          <w:sz w:val="24"/>
          <w:szCs w:val="24"/>
        </w:rPr>
        <w:t>d</w:t>
      </w:r>
      <w:r>
        <w:rPr>
          <w:spacing w:val="7"/>
          <w:sz w:val="24"/>
          <w:szCs w:val="24"/>
        </w:rPr>
        <w:t xml:space="preserve"> </w:t>
      </w:r>
      <w:r>
        <w:rPr>
          <w:spacing w:val="5"/>
          <w:sz w:val="24"/>
          <w:szCs w:val="24"/>
        </w:rPr>
        <w:t>d</w:t>
      </w:r>
      <w:r>
        <w:rPr>
          <w:spacing w:val="-4"/>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4"/>
          <w:sz w:val="24"/>
          <w:szCs w:val="24"/>
        </w:rPr>
        <w:t>i</w:t>
      </w:r>
      <w:r>
        <w:rPr>
          <w:sz w:val="24"/>
          <w:szCs w:val="24"/>
        </w:rPr>
        <w:t>s</w:t>
      </w:r>
      <w:r>
        <w:rPr>
          <w:spacing w:val="5"/>
          <w:sz w:val="24"/>
          <w:szCs w:val="24"/>
        </w:rPr>
        <w:t xml:space="preserve"> </w:t>
      </w:r>
      <w:r>
        <w:rPr>
          <w:spacing w:val="1"/>
          <w:sz w:val="24"/>
          <w:szCs w:val="24"/>
        </w:rPr>
        <w:t>(</w:t>
      </w:r>
      <w:r>
        <w:rPr>
          <w:spacing w:val="-2"/>
          <w:sz w:val="24"/>
          <w:szCs w:val="24"/>
        </w:rPr>
        <w:t>C</w:t>
      </w:r>
      <w:r>
        <w:rPr>
          <w:spacing w:val="-5"/>
          <w:sz w:val="24"/>
          <w:szCs w:val="24"/>
        </w:rPr>
        <w:t>A</w:t>
      </w:r>
      <w:r>
        <w:rPr>
          <w:sz w:val="24"/>
          <w:szCs w:val="24"/>
        </w:rPr>
        <w:t>D)</w:t>
      </w:r>
      <w:r>
        <w:rPr>
          <w:spacing w:val="8"/>
          <w:sz w:val="24"/>
          <w:szCs w:val="24"/>
        </w:rPr>
        <w:t xml:space="preserve">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pacing w:val="-4"/>
          <w:sz w:val="24"/>
          <w:szCs w:val="24"/>
        </w:rPr>
        <w:t>m</w:t>
      </w:r>
      <w:r>
        <w:rPr>
          <w:spacing w:val="-2"/>
          <w:sz w:val="24"/>
          <w:szCs w:val="24"/>
        </w:rPr>
        <w:t>s</w:t>
      </w:r>
      <w:r>
        <w:rPr>
          <w:sz w:val="24"/>
          <w:szCs w:val="24"/>
        </w:rPr>
        <w:t>.</w:t>
      </w:r>
      <w:r>
        <w:rPr>
          <w:spacing w:val="9"/>
          <w:sz w:val="24"/>
          <w:szCs w:val="24"/>
        </w:rPr>
        <w:t xml:space="preserve"> </w:t>
      </w:r>
      <w:r>
        <w:rPr>
          <w:spacing w:val="2"/>
          <w:sz w:val="24"/>
          <w:szCs w:val="24"/>
        </w:rPr>
        <w:t>T</w:t>
      </w:r>
      <w:r>
        <w:rPr>
          <w:spacing w:val="-5"/>
          <w:sz w:val="24"/>
          <w:szCs w:val="24"/>
        </w:rPr>
        <w:t>h</w:t>
      </w:r>
      <w:r>
        <w:rPr>
          <w:sz w:val="24"/>
          <w:szCs w:val="24"/>
        </w:rPr>
        <w:t>e</w:t>
      </w:r>
      <w:r>
        <w:rPr>
          <w:spacing w:val="6"/>
          <w:sz w:val="24"/>
          <w:szCs w:val="24"/>
        </w:rPr>
        <w:t xml:space="preserve"> </w:t>
      </w:r>
      <w:r>
        <w:rPr>
          <w:spacing w:val="-1"/>
          <w:sz w:val="24"/>
          <w:szCs w:val="24"/>
        </w:rPr>
        <w:t>e</w:t>
      </w:r>
      <w:r>
        <w:rPr>
          <w:spacing w:val="-2"/>
          <w:sz w:val="24"/>
          <w:szCs w:val="24"/>
        </w:rPr>
        <w:t>s</w:t>
      </w:r>
      <w:r>
        <w:rPr>
          <w:spacing w:val="2"/>
          <w:sz w:val="24"/>
          <w:szCs w:val="24"/>
        </w:rPr>
        <w:t>s</w:t>
      </w:r>
      <w:r>
        <w:rPr>
          <w:spacing w:val="4"/>
          <w:sz w:val="24"/>
          <w:szCs w:val="24"/>
        </w:rPr>
        <w:t>e</w:t>
      </w:r>
      <w:r>
        <w:rPr>
          <w:spacing w:val="-5"/>
          <w:sz w:val="24"/>
          <w:szCs w:val="24"/>
        </w:rPr>
        <w:t>n</w:t>
      </w:r>
      <w:r>
        <w:rPr>
          <w:spacing w:val="5"/>
          <w:sz w:val="24"/>
          <w:szCs w:val="24"/>
        </w:rPr>
        <w:t>t</w:t>
      </w:r>
      <w:r>
        <w:rPr>
          <w:spacing w:val="-4"/>
          <w:sz w:val="24"/>
          <w:szCs w:val="24"/>
        </w:rPr>
        <w:t>i</w:t>
      </w:r>
      <w:r>
        <w:rPr>
          <w:spacing w:val="4"/>
          <w:sz w:val="24"/>
          <w:szCs w:val="24"/>
        </w:rPr>
        <w:t>a</w:t>
      </w:r>
      <w:r>
        <w:rPr>
          <w:sz w:val="24"/>
          <w:szCs w:val="24"/>
        </w:rPr>
        <w:t>l</w:t>
      </w:r>
      <w:r>
        <w:rPr>
          <w:spacing w:val="-2"/>
          <w:sz w:val="24"/>
          <w:szCs w:val="24"/>
        </w:rPr>
        <w:t xml:space="preserve"> </w:t>
      </w:r>
      <w:r>
        <w:rPr>
          <w:spacing w:val="5"/>
          <w:sz w:val="24"/>
          <w:szCs w:val="24"/>
        </w:rPr>
        <w:t>p</w:t>
      </w:r>
      <w:r>
        <w:rPr>
          <w:spacing w:val="-4"/>
          <w:sz w:val="24"/>
          <w:szCs w:val="24"/>
        </w:rPr>
        <w:t>l</w:t>
      </w:r>
      <w:r>
        <w:rPr>
          <w:spacing w:val="8"/>
          <w:sz w:val="24"/>
          <w:szCs w:val="24"/>
        </w:rPr>
        <w:t>a</w:t>
      </w:r>
      <w:r>
        <w:rPr>
          <w:sz w:val="24"/>
          <w:szCs w:val="24"/>
        </w:rPr>
        <w:t xml:space="preserve">n </w:t>
      </w:r>
      <w:r>
        <w:rPr>
          <w:spacing w:val="5"/>
          <w:sz w:val="24"/>
          <w:szCs w:val="24"/>
        </w:rPr>
        <w:t>o</w:t>
      </w:r>
      <w:r>
        <w:rPr>
          <w:sz w:val="24"/>
          <w:szCs w:val="24"/>
        </w:rPr>
        <w:t xml:space="preserve">f </w:t>
      </w:r>
      <w:r>
        <w:rPr>
          <w:spacing w:val="-1"/>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r</w:t>
      </w:r>
      <w:r>
        <w:rPr>
          <w:spacing w:val="9"/>
          <w:sz w:val="24"/>
          <w:szCs w:val="24"/>
        </w:rPr>
        <w:t xml:space="preserve"> </w:t>
      </w:r>
      <w:r>
        <w:rPr>
          <w:sz w:val="24"/>
          <w:szCs w:val="24"/>
        </w:rPr>
        <w:t>v</w:t>
      </w:r>
      <w:r>
        <w:rPr>
          <w:spacing w:val="-4"/>
          <w:sz w:val="24"/>
          <w:szCs w:val="24"/>
        </w:rPr>
        <w:t>i</w:t>
      </w:r>
      <w:r>
        <w:rPr>
          <w:spacing w:val="2"/>
          <w:sz w:val="24"/>
          <w:szCs w:val="24"/>
        </w:rPr>
        <w:t>s</w:t>
      </w:r>
      <w:r>
        <w:rPr>
          <w:spacing w:val="-9"/>
          <w:sz w:val="24"/>
          <w:szCs w:val="24"/>
        </w:rPr>
        <w:t>i</w:t>
      </w:r>
      <w:r>
        <w:rPr>
          <w:spacing w:val="5"/>
          <w:sz w:val="24"/>
          <w:szCs w:val="24"/>
        </w:rPr>
        <w:t>o</w:t>
      </w:r>
      <w:r>
        <w:rPr>
          <w:sz w:val="24"/>
          <w:szCs w:val="24"/>
        </w:rPr>
        <w:t>n</w:t>
      </w:r>
      <w:r>
        <w:rPr>
          <w:spacing w:val="8"/>
          <w:sz w:val="24"/>
          <w:szCs w:val="24"/>
        </w:rPr>
        <w:t xml:space="preserve"> </w:t>
      </w:r>
      <w:r>
        <w:rPr>
          <w:spacing w:val="-4"/>
          <w:sz w:val="24"/>
          <w:szCs w:val="24"/>
        </w:rPr>
        <w:t>i</w:t>
      </w:r>
      <w:r>
        <w:rPr>
          <w:sz w:val="24"/>
          <w:szCs w:val="24"/>
        </w:rPr>
        <w:t>s</w:t>
      </w:r>
      <w:r>
        <w:rPr>
          <w:spacing w:val="10"/>
          <w:sz w:val="24"/>
          <w:szCs w:val="24"/>
        </w:rPr>
        <w:t xml:space="preserve"> </w:t>
      </w:r>
      <w:r>
        <w:rPr>
          <w:spacing w:val="5"/>
          <w:sz w:val="24"/>
          <w:szCs w:val="24"/>
        </w:rPr>
        <w:t>t</w:t>
      </w:r>
      <w:r>
        <w:rPr>
          <w:sz w:val="24"/>
          <w:szCs w:val="24"/>
        </w:rPr>
        <w:t>o</w:t>
      </w:r>
      <w:r>
        <w:rPr>
          <w:spacing w:val="8"/>
          <w:sz w:val="24"/>
          <w:szCs w:val="24"/>
        </w:rPr>
        <w:t xml:space="preserve"> </w:t>
      </w:r>
      <w:r>
        <w:rPr>
          <w:sz w:val="24"/>
          <w:szCs w:val="24"/>
        </w:rPr>
        <w:t>p</w:t>
      </w:r>
      <w:r>
        <w:rPr>
          <w:spacing w:val="-3"/>
          <w:sz w:val="24"/>
          <w:szCs w:val="24"/>
        </w:rPr>
        <w:t>r</w:t>
      </w:r>
      <w:r>
        <w:rPr>
          <w:spacing w:val="5"/>
          <w:sz w:val="24"/>
          <w:szCs w:val="24"/>
        </w:rPr>
        <w:t>o</w:t>
      </w:r>
      <w:r>
        <w:rPr>
          <w:sz w:val="24"/>
          <w:szCs w:val="24"/>
        </w:rPr>
        <w:t>du</w:t>
      </w:r>
      <w:r>
        <w:rPr>
          <w:spacing w:val="3"/>
          <w:sz w:val="24"/>
          <w:szCs w:val="24"/>
        </w:rPr>
        <w:t>c</w:t>
      </w:r>
      <w:r>
        <w:rPr>
          <w:sz w:val="24"/>
          <w:szCs w:val="24"/>
        </w:rPr>
        <w:t>e</w:t>
      </w:r>
      <w:r>
        <w:rPr>
          <w:spacing w:val="7"/>
          <w:sz w:val="24"/>
          <w:szCs w:val="24"/>
        </w:rPr>
        <w:t xml:space="preserve"> </w:t>
      </w:r>
      <w:r>
        <w:rPr>
          <w:sz w:val="24"/>
          <w:szCs w:val="24"/>
        </w:rPr>
        <w:t>a</w:t>
      </w:r>
      <w:r>
        <w:rPr>
          <w:spacing w:val="7"/>
          <w:sz w:val="24"/>
          <w:szCs w:val="24"/>
        </w:rPr>
        <w:t xml:space="preserve"> </w:t>
      </w:r>
      <w:r>
        <w:rPr>
          <w:spacing w:val="1"/>
          <w:sz w:val="24"/>
          <w:szCs w:val="24"/>
        </w:rPr>
        <w:t>r</w:t>
      </w:r>
      <w:r>
        <w:rPr>
          <w:spacing w:val="-1"/>
          <w:sz w:val="24"/>
          <w:szCs w:val="24"/>
        </w:rPr>
        <w:t>e</w:t>
      </w:r>
      <w:r>
        <w:rPr>
          <w:spacing w:val="-4"/>
          <w:sz w:val="24"/>
          <w:szCs w:val="24"/>
        </w:rPr>
        <w:t>li</w:t>
      </w:r>
      <w:r>
        <w:rPr>
          <w:spacing w:val="4"/>
          <w:sz w:val="24"/>
          <w:szCs w:val="24"/>
        </w:rPr>
        <w:t>a</w:t>
      </w:r>
      <w:r>
        <w:rPr>
          <w:sz w:val="24"/>
          <w:szCs w:val="24"/>
        </w:rPr>
        <w:t>b</w:t>
      </w:r>
      <w:r>
        <w:rPr>
          <w:spacing w:val="-4"/>
          <w:sz w:val="24"/>
          <w:szCs w:val="24"/>
        </w:rPr>
        <w:t>l</w:t>
      </w:r>
      <w:r>
        <w:rPr>
          <w:sz w:val="24"/>
          <w:szCs w:val="24"/>
        </w:rPr>
        <w:t>e</w:t>
      </w:r>
      <w:r>
        <w:rPr>
          <w:spacing w:val="7"/>
          <w:sz w:val="24"/>
          <w:szCs w:val="24"/>
        </w:rPr>
        <w:t xml:space="preserve"> </w:t>
      </w:r>
      <w:r>
        <w:rPr>
          <w:spacing w:val="5"/>
          <w:sz w:val="24"/>
          <w:szCs w:val="24"/>
        </w:rPr>
        <w:t>o</w:t>
      </w:r>
      <w:r>
        <w:rPr>
          <w:sz w:val="24"/>
          <w:szCs w:val="24"/>
        </w:rPr>
        <w:t>u</w:t>
      </w:r>
      <w:r>
        <w:rPr>
          <w:spacing w:val="5"/>
          <w:sz w:val="24"/>
          <w:szCs w:val="24"/>
        </w:rPr>
        <w:t>t</w:t>
      </w:r>
      <w:r>
        <w:rPr>
          <w:sz w:val="24"/>
          <w:szCs w:val="24"/>
        </w:rPr>
        <w:t>p</w:t>
      </w:r>
      <w:r>
        <w:rPr>
          <w:spacing w:val="-5"/>
          <w:sz w:val="24"/>
          <w:szCs w:val="24"/>
        </w:rPr>
        <w:t>u</w:t>
      </w:r>
      <w:r>
        <w:rPr>
          <w:sz w:val="24"/>
          <w:szCs w:val="24"/>
        </w:rPr>
        <w:t>t,</w:t>
      </w:r>
      <w:r>
        <w:rPr>
          <w:spacing w:val="6"/>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8"/>
          <w:sz w:val="24"/>
          <w:szCs w:val="24"/>
        </w:rPr>
        <w:t xml:space="preserve"> </w:t>
      </w:r>
      <w:r>
        <w:rPr>
          <w:spacing w:val="-4"/>
          <w:sz w:val="24"/>
          <w:szCs w:val="24"/>
        </w:rPr>
        <w:t>i</w:t>
      </w:r>
      <w:r>
        <w:rPr>
          <w:sz w:val="24"/>
          <w:szCs w:val="24"/>
        </w:rPr>
        <w:t>s</w:t>
      </w:r>
      <w:r>
        <w:rPr>
          <w:spacing w:val="6"/>
          <w:sz w:val="24"/>
          <w:szCs w:val="24"/>
        </w:rPr>
        <w:t xml:space="preserve"> </w:t>
      </w:r>
      <w:r>
        <w:rPr>
          <w:spacing w:val="4"/>
          <w:sz w:val="24"/>
          <w:szCs w:val="24"/>
        </w:rPr>
        <w:t>a</w:t>
      </w:r>
      <w:r>
        <w:rPr>
          <w:sz w:val="24"/>
          <w:szCs w:val="24"/>
        </w:rPr>
        <w:t>n</w:t>
      </w:r>
      <w:r>
        <w:rPr>
          <w:spacing w:val="8"/>
          <w:sz w:val="24"/>
          <w:szCs w:val="24"/>
        </w:rPr>
        <w:t xml:space="preserve"> </w:t>
      </w:r>
      <w:r>
        <w:rPr>
          <w:spacing w:val="-1"/>
          <w:sz w:val="24"/>
          <w:szCs w:val="24"/>
        </w:rPr>
        <w:t>a</w:t>
      </w:r>
      <w:r>
        <w:rPr>
          <w:spacing w:val="-2"/>
          <w:sz w:val="24"/>
          <w:szCs w:val="24"/>
        </w:rPr>
        <w:t>ss</w:t>
      </w:r>
      <w:r>
        <w:rPr>
          <w:spacing w:val="5"/>
          <w:sz w:val="24"/>
          <w:szCs w:val="24"/>
        </w:rPr>
        <w:t>o</w:t>
      </w:r>
      <w:r>
        <w:rPr>
          <w:spacing w:val="4"/>
          <w:sz w:val="24"/>
          <w:szCs w:val="24"/>
        </w:rPr>
        <w:t>c</w:t>
      </w:r>
      <w:r>
        <w:rPr>
          <w:spacing w:val="-4"/>
          <w:sz w:val="24"/>
          <w:szCs w:val="24"/>
        </w:rPr>
        <w:t>i</w:t>
      </w:r>
      <w:r>
        <w:rPr>
          <w:spacing w:val="-1"/>
          <w:sz w:val="24"/>
          <w:szCs w:val="24"/>
        </w:rPr>
        <w:t>a</w:t>
      </w:r>
      <w:r>
        <w:rPr>
          <w:spacing w:val="5"/>
          <w:sz w:val="24"/>
          <w:szCs w:val="24"/>
        </w:rPr>
        <w:t>t</w:t>
      </w:r>
      <w:r>
        <w:rPr>
          <w:sz w:val="24"/>
          <w:szCs w:val="24"/>
        </w:rPr>
        <w:t>e</w:t>
      </w:r>
      <w:r>
        <w:rPr>
          <w:spacing w:val="7"/>
          <w:sz w:val="24"/>
          <w:szCs w:val="24"/>
        </w:rPr>
        <w:t xml:space="preserve"> </w:t>
      </w:r>
      <w:r>
        <w:rPr>
          <w:spacing w:val="-1"/>
          <w:sz w:val="24"/>
          <w:szCs w:val="24"/>
        </w:rPr>
        <w:t>e</w:t>
      </w:r>
      <w:r>
        <w:rPr>
          <w:spacing w:val="-2"/>
          <w:sz w:val="24"/>
          <w:szCs w:val="24"/>
        </w:rPr>
        <w:t>s</w:t>
      </w:r>
      <w:r>
        <w:rPr>
          <w:spacing w:val="5"/>
          <w:sz w:val="24"/>
          <w:szCs w:val="24"/>
        </w:rPr>
        <w:t>t</w:t>
      </w:r>
      <w:r>
        <w:rPr>
          <w:spacing w:val="-4"/>
          <w:sz w:val="24"/>
          <w:szCs w:val="24"/>
        </w:rPr>
        <w:t>im</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t</w:t>
      </w:r>
      <w:r>
        <w:rPr>
          <w:sz w:val="24"/>
          <w:szCs w:val="24"/>
        </w:rPr>
        <w:t xml:space="preserve">o </w:t>
      </w:r>
      <w:r>
        <w:rPr>
          <w:spacing w:val="-1"/>
          <w:sz w:val="24"/>
          <w:szCs w:val="24"/>
        </w:rPr>
        <w:t>a</w:t>
      </w:r>
      <w:r>
        <w:rPr>
          <w:spacing w:val="-2"/>
          <w:sz w:val="24"/>
          <w:szCs w:val="24"/>
        </w:rPr>
        <w:t>s</w:t>
      </w:r>
      <w:r>
        <w:rPr>
          <w:spacing w:val="2"/>
          <w:sz w:val="24"/>
          <w:szCs w:val="24"/>
        </w:rPr>
        <w:t>s</w:t>
      </w:r>
      <w:r>
        <w:rPr>
          <w:spacing w:val="-4"/>
          <w:sz w:val="24"/>
          <w:szCs w:val="24"/>
        </w:rPr>
        <w:t>i</w:t>
      </w:r>
      <w:r>
        <w:rPr>
          <w:spacing w:val="-2"/>
          <w:sz w:val="24"/>
          <w:szCs w:val="24"/>
        </w:rPr>
        <w:t>s</w:t>
      </w:r>
      <w:r>
        <w:rPr>
          <w:sz w:val="24"/>
          <w:szCs w:val="24"/>
        </w:rPr>
        <w:t>t</w:t>
      </w:r>
      <w:r>
        <w:rPr>
          <w:spacing w:val="12"/>
          <w:sz w:val="24"/>
          <w:szCs w:val="24"/>
        </w:rPr>
        <w:t xml:space="preserve"> </w:t>
      </w:r>
      <w:r>
        <w:rPr>
          <w:spacing w:val="-9"/>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2"/>
          <w:sz w:val="24"/>
          <w:szCs w:val="24"/>
        </w:rPr>
        <w:t xml:space="preserve"> </w:t>
      </w:r>
      <w:r>
        <w:rPr>
          <w:sz w:val="24"/>
          <w:szCs w:val="24"/>
        </w:rPr>
        <w:t>d</w:t>
      </w:r>
      <w:r>
        <w:rPr>
          <w:spacing w:val="5"/>
          <w:sz w:val="24"/>
          <w:szCs w:val="24"/>
        </w:rPr>
        <w:t>o</w:t>
      </w:r>
      <w:r>
        <w:rPr>
          <w:spacing w:val="-1"/>
          <w:sz w:val="24"/>
          <w:szCs w:val="24"/>
        </w:rPr>
        <w:t>c</w:t>
      </w:r>
      <w:r>
        <w:rPr>
          <w:sz w:val="24"/>
          <w:szCs w:val="24"/>
        </w:rPr>
        <w:t>t</w:t>
      </w:r>
      <w:r>
        <w:rPr>
          <w:spacing w:val="5"/>
          <w:sz w:val="24"/>
          <w:szCs w:val="24"/>
        </w:rPr>
        <w:t>o</w:t>
      </w:r>
      <w:r>
        <w:rPr>
          <w:spacing w:val="1"/>
          <w:sz w:val="24"/>
          <w:szCs w:val="24"/>
        </w:rPr>
        <w:t>r</w:t>
      </w:r>
      <w:r>
        <w:rPr>
          <w:sz w:val="24"/>
          <w:szCs w:val="24"/>
        </w:rPr>
        <w:t xml:space="preserve">s </w:t>
      </w:r>
      <w:r>
        <w:rPr>
          <w:spacing w:val="-4"/>
          <w:sz w:val="24"/>
          <w:szCs w:val="24"/>
        </w:rPr>
        <w:t>i</w:t>
      </w:r>
      <w:r>
        <w:rPr>
          <w:sz w:val="24"/>
          <w:szCs w:val="24"/>
        </w:rPr>
        <w:t>n</w:t>
      </w:r>
      <w:r>
        <w:rPr>
          <w:spacing w:val="2"/>
          <w:sz w:val="24"/>
          <w:szCs w:val="24"/>
        </w:rPr>
        <w:t xml:space="preserve"> </w:t>
      </w:r>
      <w:r>
        <w:rPr>
          <w:spacing w:val="-4"/>
          <w:sz w:val="24"/>
          <w:szCs w:val="24"/>
        </w:rPr>
        <w:t>im</w:t>
      </w:r>
      <w:r>
        <w:rPr>
          <w:spacing w:val="4"/>
          <w:sz w:val="24"/>
          <w:szCs w:val="24"/>
        </w:rPr>
        <w:t>a</w:t>
      </w:r>
      <w:r>
        <w:rPr>
          <w:sz w:val="24"/>
          <w:szCs w:val="24"/>
        </w:rPr>
        <w:t>ge</w:t>
      </w:r>
      <w:r>
        <w:rPr>
          <w:spacing w:val="1"/>
          <w:sz w:val="24"/>
          <w:szCs w:val="24"/>
        </w:rPr>
        <w:t xml:space="preserve"> </w:t>
      </w:r>
      <w:r>
        <w:rPr>
          <w:spacing w:val="5"/>
          <w:sz w:val="24"/>
          <w:szCs w:val="24"/>
        </w:rPr>
        <w:t>u</w:t>
      </w:r>
      <w:r>
        <w:rPr>
          <w:spacing w:val="-5"/>
          <w:sz w:val="24"/>
          <w:szCs w:val="24"/>
        </w:rPr>
        <w:t>n</w:t>
      </w:r>
      <w:r>
        <w:rPr>
          <w:sz w:val="24"/>
          <w:szCs w:val="24"/>
        </w:rPr>
        <w:t>d</w:t>
      </w:r>
      <w:r>
        <w:rPr>
          <w:spacing w:val="-1"/>
          <w:sz w:val="24"/>
          <w:szCs w:val="24"/>
        </w:rPr>
        <w:t>e</w:t>
      </w:r>
      <w:r>
        <w:rPr>
          <w:spacing w:val="1"/>
          <w:sz w:val="24"/>
          <w:szCs w:val="24"/>
        </w:rPr>
        <w:t>r</w:t>
      </w:r>
      <w:r>
        <w:rPr>
          <w:spacing w:val="-2"/>
          <w:sz w:val="24"/>
          <w:szCs w:val="24"/>
        </w:rPr>
        <w:t>s</w:t>
      </w:r>
      <w:r>
        <w:rPr>
          <w:spacing w:val="5"/>
          <w:sz w:val="24"/>
          <w:szCs w:val="24"/>
        </w:rPr>
        <w:t>t</w:t>
      </w:r>
      <w:r>
        <w:rPr>
          <w:spacing w:val="-1"/>
          <w:sz w:val="24"/>
          <w:szCs w:val="24"/>
        </w:rPr>
        <w:t>a</w:t>
      </w:r>
      <w:r>
        <w:rPr>
          <w:spacing w:val="-5"/>
          <w:sz w:val="24"/>
          <w:szCs w:val="24"/>
        </w:rPr>
        <w:t>n</w:t>
      </w:r>
      <w:r>
        <w:rPr>
          <w:spacing w:val="5"/>
          <w:sz w:val="24"/>
          <w:szCs w:val="24"/>
        </w:rPr>
        <w:t>d</w:t>
      </w:r>
      <w:r>
        <w:rPr>
          <w:spacing w:val="-4"/>
          <w:sz w:val="24"/>
          <w:szCs w:val="24"/>
        </w:rPr>
        <w:t>i</w:t>
      </w:r>
      <w:r>
        <w:rPr>
          <w:sz w:val="24"/>
          <w:szCs w:val="24"/>
        </w:rPr>
        <w:t>ng</w:t>
      </w:r>
      <w:r>
        <w:rPr>
          <w:spacing w:val="2"/>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z w:val="24"/>
          <w:szCs w:val="24"/>
        </w:rPr>
        <w:t>to</w:t>
      </w:r>
      <w:r>
        <w:rPr>
          <w:spacing w:val="7"/>
          <w:sz w:val="24"/>
          <w:szCs w:val="24"/>
        </w:rPr>
        <w:t xml:space="preserve"> </w:t>
      </w:r>
      <w:r>
        <w:rPr>
          <w:spacing w:val="-9"/>
          <w:sz w:val="24"/>
          <w:szCs w:val="24"/>
        </w:rPr>
        <w:t>l</w:t>
      </w:r>
      <w:r>
        <w:rPr>
          <w:spacing w:val="-1"/>
          <w:sz w:val="24"/>
          <w:szCs w:val="24"/>
        </w:rPr>
        <w:t>e</w:t>
      </w:r>
      <w:r>
        <w:rPr>
          <w:spacing w:val="2"/>
          <w:sz w:val="24"/>
          <w:szCs w:val="24"/>
        </w:rPr>
        <w:t>s</w:t>
      </w:r>
      <w:r>
        <w:rPr>
          <w:spacing w:val="-2"/>
          <w:sz w:val="24"/>
          <w:szCs w:val="24"/>
        </w:rPr>
        <w:t>s</w:t>
      </w:r>
      <w:r>
        <w:rPr>
          <w:spacing w:val="4"/>
          <w:sz w:val="24"/>
          <w:szCs w:val="24"/>
        </w:rPr>
        <w:t>e</w:t>
      </w:r>
      <w:r>
        <w:rPr>
          <w:sz w:val="24"/>
          <w:szCs w:val="24"/>
        </w:rPr>
        <w:t>n</w:t>
      </w:r>
      <w:r>
        <w:rPr>
          <w:spacing w:val="2"/>
          <w:sz w:val="24"/>
          <w:szCs w:val="24"/>
        </w:rPr>
        <w:t xml:space="preserve"> </w:t>
      </w:r>
      <w:r>
        <w:rPr>
          <w:spacing w:val="-4"/>
          <w:sz w:val="24"/>
          <w:szCs w:val="24"/>
        </w:rPr>
        <w:t>im</w:t>
      </w:r>
      <w:r>
        <w:rPr>
          <w:spacing w:val="4"/>
          <w:sz w:val="24"/>
          <w:szCs w:val="24"/>
        </w:rPr>
        <w:t>a</w:t>
      </w:r>
      <w:r>
        <w:rPr>
          <w:sz w:val="24"/>
          <w:szCs w:val="24"/>
        </w:rPr>
        <w:t>ge</w:t>
      </w:r>
      <w:r>
        <w:rPr>
          <w:spacing w:val="1"/>
          <w:sz w:val="24"/>
          <w:szCs w:val="24"/>
        </w:rPr>
        <w:t xml:space="preserve"> r</w:t>
      </w:r>
      <w:r>
        <w:rPr>
          <w:spacing w:val="-1"/>
          <w:sz w:val="24"/>
          <w:szCs w:val="24"/>
        </w:rPr>
        <w:t>ea</w:t>
      </w:r>
      <w:r>
        <w:rPr>
          <w:spacing w:val="5"/>
          <w:sz w:val="24"/>
          <w:szCs w:val="24"/>
        </w:rPr>
        <w:t>d</w:t>
      </w:r>
      <w:r>
        <w:rPr>
          <w:spacing w:val="-4"/>
          <w:sz w:val="24"/>
          <w:szCs w:val="24"/>
        </w:rPr>
        <w:t>i</w:t>
      </w:r>
      <w:r>
        <w:rPr>
          <w:spacing w:val="-5"/>
          <w:sz w:val="24"/>
          <w:szCs w:val="24"/>
        </w:rPr>
        <w:t>n</w:t>
      </w:r>
      <w:r>
        <w:rPr>
          <w:sz w:val="24"/>
          <w:szCs w:val="24"/>
        </w:rPr>
        <w:t>g</w:t>
      </w:r>
      <w:r>
        <w:rPr>
          <w:spacing w:val="2"/>
          <w:sz w:val="24"/>
          <w:szCs w:val="24"/>
        </w:rPr>
        <w:t xml:space="preserve"> </w:t>
      </w:r>
      <w:r>
        <w:rPr>
          <w:spacing w:val="10"/>
          <w:sz w:val="24"/>
          <w:szCs w:val="24"/>
        </w:rPr>
        <w:t>t</w:t>
      </w:r>
      <w:r>
        <w:rPr>
          <w:spacing w:val="-4"/>
          <w:sz w:val="24"/>
          <w:szCs w:val="24"/>
        </w:rPr>
        <w:t>im</w:t>
      </w:r>
      <w:r>
        <w:rPr>
          <w:spacing w:val="-1"/>
          <w:sz w:val="24"/>
          <w:szCs w:val="24"/>
        </w:rPr>
        <w:t>e</w:t>
      </w:r>
      <w:r>
        <w:rPr>
          <w:sz w:val="24"/>
          <w:szCs w:val="24"/>
        </w:rPr>
        <w:t>.</w:t>
      </w:r>
      <w:r>
        <w:rPr>
          <w:spacing w:val="4"/>
          <w:sz w:val="24"/>
          <w:szCs w:val="24"/>
        </w:rPr>
        <w:t xml:space="preserve"> </w:t>
      </w:r>
      <w:r>
        <w:rPr>
          <w:spacing w:val="2"/>
          <w:sz w:val="24"/>
          <w:szCs w:val="24"/>
        </w:rPr>
        <w:t>T</w:t>
      </w:r>
      <w:r>
        <w:rPr>
          <w:spacing w:val="-5"/>
          <w:sz w:val="24"/>
          <w:szCs w:val="24"/>
        </w:rPr>
        <w:t>h</w:t>
      </w:r>
      <w:r>
        <w:rPr>
          <w:spacing w:val="-1"/>
          <w:sz w:val="24"/>
          <w:szCs w:val="24"/>
        </w:rPr>
        <w:t>e</w:t>
      </w:r>
      <w:r>
        <w:rPr>
          <w:spacing w:val="2"/>
          <w:sz w:val="24"/>
          <w:szCs w:val="24"/>
        </w:rPr>
        <w:t>s</w:t>
      </w:r>
      <w:r>
        <w:rPr>
          <w:sz w:val="24"/>
          <w:szCs w:val="24"/>
        </w:rPr>
        <w:t xml:space="preserve">e </w:t>
      </w:r>
      <w:r>
        <w:rPr>
          <w:spacing w:val="-1"/>
          <w:sz w:val="24"/>
          <w:szCs w:val="24"/>
        </w:rPr>
        <w:t>a</w:t>
      </w:r>
      <w:r>
        <w:rPr>
          <w:sz w:val="24"/>
          <w:szCs w:val="24"/>
        </w:rPr>
        <w:t>d</w:t>
      </w:r>
      <w:r>
        <w:rPr>
          <w:spacing w:val="-5"/>
          <w:sz w:val="24"/>
          <w:szCs w:val="24"/>
        </w:rPr>
        <w:t>v</w:t>
      </w:r>
      <w:r>
        <w:rPr>
          <w:spacing w:val="4"/>
          <w:sz w:val="24"/>
          <w:szCs w:val="24"/>
        </w:rPr>
        <w:t>a</w:t>
      </w:r>
      <w:r>
        <w:rPr>
          <w:sz w:val="24"/>
          <w:szCs w:val="24"/>
        </w:rPr>
        <w:t>n</w:t>
      </w:r>
      <w:r>
        <w:rPr>
          <w:spacing w:val="-1"/>
          <w:sz w:val="24"/>
          <w:szCs w:val="24"/>
        </w:rPr>
        <w:t>c</w:t>
      </w:r>
      <w:r>
        <w:rPr>
          <w:spacing w:val="4"/>
          <w:sz w:val="24"/>
          <w:szCs w:val="24"/>
        </w:rPr>
        <w:t>e</w:t>
      </w:r>
      <w:r>
        <w:rPr>
          <w:spacing w:val="-4"/>
          <w:sz w:val="24"/>
          <w:szCs w:val="24"/>
        </w:rPr>
        <w:t>m</w:t>
      </w:r>
      <w:r>
        <w:rPr>
          <w:spacing w:val="4"/>
          <w:sz w:val="24"/>
          <w:szCs w:val="24"/>
        </w:rPr>
        <w:t>e</w:t>
      </w:r>
      <w:r>
        <w:rPr>
          <w:spacing w:val="-5"/>
          <w:sz w:val="24"/>
          <w:szCs w:val="24"/>
        </w:rPr>
        <w:t>n</w:t>
      </w:r>
      <w:r>
        <w:rPr>
          <w:spacing w:val="5"/>
          <w:sz w:val="24"/>
          <w:szCs w:val="24"/>
        </w:rPr>
        <w:t>t</w:t>
      </w:r>
      <w:r>
        <w:rPr>
          <w:sz w:val="24"/>
          <w:szCs w:val="24"/>
        </w:rPr>
        <w:t>s</w:t>
      </w:r>
      <w:r>
        <w:rPr>
          <w:spacing w:val="-5"/>
          <w:sz w:val="24"/>
          <w:szCs w:val="24"/>
        </w:rPr>
        <w:t xml:space="preserve"> </w:t>
      </w:r>
      <w:r>
        <w:rPr>
          <w:spacing w:val="-4"/>
          <w:sz w:val="24"/>
          <w:szCs w:val="24"/>
        </w:rPr>
        <w:t>i</w:t>
      </w:r>
      <w:r>
        <w:rPr>
          <w:spacing w:val="-5"/>
          <w:sz w:val="24"/>
          <w:szCs w:val="24"/>
        </w:rPr>
        <w:t>n</w:t>
      </w:r>
      <w:r>
        <w:rPr>
          <w:spacing w:val="-1"/>
          <w:sz w:val="24"/>
          <w:szCs w:val="24"/>
        </w:rPr>
        <w:t>c</w:t>
      </w:r>
      <w:r>
        <w:rPr>
          <w:spacing w:val="1"/>
          <w:sz w:val="24"/>
          <w:szCs w:val="24"/>
        </w:rPr>
        <w:t>r</w:t>
      </w:r>
      <w:r>
        <w:rPr>
          <w:spacing w:val="-1"/>
          <w:sz w:val="24"/>
          <w:szCs w:val="24"/>
        </w:rPr>
        <w:t>ea</w:t>
      </w:r>
      <w:r>
        <w:rPr>
          <w:spacing w:val="2"/>
          <w:sz w:val="24"/>
          <w:szCs w:val="24"/>
        </w:rPr>
        <w:t>s</w:t>
      </w:r>
      <w:r>
        <w:rPr>
          <w:sz w:val="24"/>
          <w:szCs w:val="24"/>
        </w:rPr>
        <w:t>e</w:t>
      </w:r>
      <w:r>
        <w:rPr>
          <w:spacing w:val="-8"/>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2"/>
          <w:sz w:val="24"/>
          <w:szCs w:val="24"/>
        </w:rPr>
        <w:t>s</w:t>
      </w:r>
      <w:r>
        <w:rPr>
          <w:spacing w:val="5"/>
          <w:sz w:val="24"/>
          <w:szCs w:val="24"/>
        </w:rPr>
        <w:t>t</w:t>
      </w:r>
      <w:r>
        <w:rPr>
          <w:spacing w:val="-1"/>
          <w:sz w:val="24"/>
          <w:szCs w:val="24"/>
        </w:rPr>
        <w:t>ea</w:t>
      </w:r>
      <w:r>
        <w:rPr>
          <w:sz w:val="24"/>
          <w:szCs w:val="24"/>
        </w:rPr>
        <w:t>d</w:t>
      </w:r>
      <w:r>
        <w:rPr>
          <w:spacing w:val="-4"/>
          <w:sz w:val="24"/>
          <w:szCs w:val="24"/>
        </w:rPr>
        <w:t>i</w:t>
      </w:r>
      <w:r>
        <w:rPr>
          <w:sz w:val="24"/>
          <w:szCs w:val="24"/>
        </w:rPr>
        <w:t>n</w:t>
      </w:r>
      <w:r>
        <w:rPr>
          <w:spacing w:val="-1"/>
          <w:sz w:val="24"/>
          <w:szCs w:val="24"/>
        </w:rPr>
        <w:t>e</w:t>
      </w:r>
      <w:r>
        <w:rPr>
          <w:spacing w:val="2"/>
          <w:sz w:val="24"/>
          <w:szCs w:val="24"/>
        </w:rPr>
        <w:t>s</w:t>
      </w:r>
      <w:r>
        <w:rPr>
          <w:sz w:val="24"/>
          <w:szCs w:val="24"/>
        </w:rPr>
        <w:t>s</w:t>
      </w:r>
      <w:r>
        <w:rPr>
          <w:spacing w:val="-9"/>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1"/>
          <w:sz w:val="24"/>
          <w:szCs w:val="24"/>
        </w:rPr>
        <w:t>c</w:t>
      </w:r>
      <w:r>
        <w:rPr>
          <w:spacing w:val="5"/>
          <w:sz w:val="24"/>
          <w:szCs w:val="24"/>
        </w:rPr>
        <w:t>o</w:t>
      </w:r>
      <w:r>
        <w:rPr>
          <w:spacing w:val="1"/>
          <w:sz w:val="24"/>
          <w:szCs w:val="24"/>
        </w:rPr>
        <w:t>rr</w:t>
      </w:r>
      <w:r>
        <w:rPr>
          <w:spacing w:val="-1"/>
          <w:sz w:val="24"/>
          <w:szCs w:val="24"/>
        </w:rPr>
        <w:t>ec</w:t>
      </w:r>
      <w:r>
        <w:rPr>
          <w:spacing w:val="5"/>
          <w:sz w:val="24"/>
          <w:szCs w:val="24"/>
        </w:rPr>
        <w:t>t</w:t>
      </w:r>
      <w:r>
        <w:rPr>
          <w:spacing w:val="-5"/>
          <w:sz w:val="24"/>
          <w:szCs w:val="24"/>
        </w:rPr>
        <w:t>n</w:t>
      </w:r>
      <w:r>
        <w:rPr>
          <w:spacing w:val="-1"/>
          <w:sz w:val="24"/>
          <w:szCs w:val="24"/>
        </w:rPr>
        <w:t>e</w:t>
      </w:r>
      <w:r>
        <w:rPr>
          <w:spacing w:val="-2"/>
          <w:sz w:val="24"/>
          <w:szCs w:val="24"/>
        </w:rPr>
        <w:t>s</w:t>
      </w:r>
      <w:r>
        <w:rPr>
          <w:sz w:val="24"/>
          <w:szCs w:val="24"/>
        </w:rPr>
        <w:t>s</w:t>
      </w:r>
      <w:r>
        <w:rPr>
          <w:spacing w:val="-9"/>
          <w:sz w:val="24"/>
          <w:szCs w:val="24"/>
        </w:rPr>
        <w:t xml:space="preserve"> </w:t>
      </w:r>
      <w:r>
        <w:rPr>
          <w:spacing w:val="5"/>
          <w:sz w:val="24"/>
          <w:szCs w:val="24"/>
        </w:rPr>
        <w:t>o</w:t>
      </w:r>
      <w:r>
        <w:rPr>
          <w:sz w:val="24"/>
          <w:szCs w:val="24"/>
        </w:rPr>
        <w:t>f</w:t>
      </w:r>
      <w:r>
        <w:rPr>
          <w:spacing w:val="-10"/>
          <w:sz w:val="24"/>
          <w:szCs w:val="24"/>
        </w:rPr>
        <w:t xml:space="preserve"> </w:t>
      </w:r>
      <w:r>
        <w:rPr>
          <w:spacing w:val="-4"/>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12"/>
          <w:sz w:val="24"/>
          <w:szCs w:val="24"/>
        </w:rPr>
        <w:t xml:space="preserve"> </w:t>
      </w:r>
      <w:r>
        <w:rPr>
          <w:spacing w:val="5"/>
          <w:sz w:val="24"/>
          <w:szCs w:val="24"/>
        </w:rPr>
        <w:t>d</w:t>
      </w:r>
      <w:r>
        <w:rPr>
          <w:spacing w:val="-4"/>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9"/>
          <w:sz w:val="24"/>
          <w:szCs w:val="24"/>
        </w:rPr>
        <w:t>i</w:t>
      </w:r>
      <w:r>
        <w:rPr>
          <w:sz w:val="24"/>
          <w:szCs w:val="24"/>
        </w:rPr>
        <w:t>s</w:t>
      </w:r>
      <w:r>
        <w:rPr>
          <w:spacing w:val="-2"/>
          <w:sz w:val="24"/>
          <w:szCs w:val="24"/>
        </w:rPr>
        <w:t xml:space="preserve"> </w:t>
      </w:r>
      <w:r>
        <w:rPr>
          <w:sz w:val="24"/>
          <w:szCs w:val="24"/>
        </w:rPr>
        <w:t>—</w:t>
      </w:r>
      <w:r>
        <w:rPr>
          <w:spacing w:val="-2"/>
          <w:sz w:val="24"/>
          <w:szCs w:val="24"/>
        </w:rPr>
        <w:t xml:space="preserve"> </w:t>
      </w:r>
      <w:r>
        <w:rPr>
          <w:spacing w:val="-5"/>
          <w:sz w:val="24"/>
          <w:szCs w:val="24"/>
        </w:rPr>
        <w:t>h</w:t>
      </w:r>
      <w:r>
        <w:rPr>
          <w:spacing w:val="5"/>
          <w:sz w:val="24"/>
          <w:szCs w:val="24"/>
        </w:rPr>
        <w:t>o</w:t>
      </w:r>
      <w:r>
        <w:rPr>
          <w:sz w:val="24"/>
          <w:szCs w:val="24"/>
        </w:rPr>
        <w:t>w</w:t>
      </w:r>
      <w:r>
        <w:rPr>
          <w:spacing w:val="-1"/>
          <w:sz w:val="24"/>
          <w:szCs w:val="24"/>
        </w:rPr>
        <w:t>e</w:t>
      </w:r>
      <w:r>
        <w:rPr>
          <w:spacing w:val="-5"/>
          <w:sz w:val="24"/>
          <w:szCs w:val="24"/>
        </w:rPr>
        <w:t>v</w:t>
      </w:r>
      <w:r>
        <w:rPr>
          <w:spacing w:val="-1"/>
          <w:sz w:val="24"/>
          <w:szCs w:val="24"/>
        </w:rPr>
        <w:t>e</w:t>
      </w:r>
      <w:r>
        <w:rPr>
          <w:spacing w:val="1"/>
          <w:sz w:val="24"/>
          <w:szCs w:val="24"/>
        </w:rPr>
        <w:t>r</w:t>
      </w:r>
      <w:r>
        <w:rPr>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4"/>
          <w:sz w:val="24"/>
          <w:szCs w:val="24"/>
        </w:rPr>
        <w:t>i</w:t>
      </w:r>
      <w:r>
        <w:rPr>
          <w:spacing w:val="-5"/>
          <w:sz w:val="24"/>
          <w:szCs w:val="24"/>
        </w:rPr>
        <w:t>n</w:t>
      </w:r>
      <w:r>
        <w:rPr>
          <w:sz w:val="24"/>
          <w:szCs w:val="24"/>
        </w:rPr>
        <w:t>g</w:t>
      </w:r>
      <w:r>
        <w:rPr>
          <w:spacing w:val="10"/>
          <w:sz w:val="24"/>
          <w:szCs w:val="24"/>
        </w:rPr>
        <w:t xml:space="preserve"> </w:t>
      </w:r>
      <w:r>
        <w:rPr>
          <w:spacing w:val="4"/>
          <w:sz w:val="24"/>
          <w:szCs w:val="24"/>
        </w:rPr>
        <w:t>a</w:t>
      </w:r>
      <w:r>
        <w:rPr>
          <w:sz w:val="24"/>
          <w:szCs w:val="24"/>
        </w:rPr>
        <w:t>n</w:t>
      </w:r>
      <w:r>
        <w:rPr>
          <w:spacing w:val="5"/>
          <w:sz w:val="24"/>
          <w:szCs w:val="24"/>
        </w:rPr>
        <w:t xml:space="preserve"> </w:t>
      </w:r>
      <w:r>
        <w:rPr>
          <w:spacing w:val="-2"/>
          <w:sz w:val="24"/>
          <w:szCs w:val="24"/>
        </w:rPr>
        <w:t>M</w:t>
      </w:r>
      <w:r>
        <w:rPr>
          <w:sz w:val="24"/>
          <w:szCs w:val="24"/>
        </w:rPr>
        <w:t>R</w:t>
      </w:r>
      <w:r>
        <w:rPr>
          <w:spacing w:val="13"/>
          <w:sz w:val="24"/>
          <w:szCs w:val="24"/>
        </w:rPr>
        <w:t xml:space="preserve"> </w:t>
      </w:r>
      <w:r>
        <w:rPr>
          <w:spacing w:val="-4"/>
          <w:sz w:val="24"/>
          <w:szCs w:val="24"/>
        </w:rPr>
        <w:t>im</w:t>
      </w:r>
      <w:r>
        <w:rPr>
          <w:spacing w:val="4"/>
          <w:sz w:val="24"/>
          <w:szCs w:val="24"/>
        </w:rPr>
        <w:t>a</w:t>
      </w:r>
      <w:r>
        <w:rPr>
          <w:sz w:val="24"/>
          <w:szCs w:val="24"/>
        </w:rPr>
        <w:t>ge</w:t>
      </w:r>
      <w:r>
        <w:rPr>
          <w:spacing w:val="9"/>
          <w:sz w:val="24"/>
          <w:szCs w:val="24"/>
        </w:rPr>
        <w:t xml:space="preserve"> </w:t>
      </w:r>
      <w:r>
        <w:rPr>
          <w:spacing w:val="5"/>
          <w:sz w:val="24"/>
          <w:szCs w:val="24"/>
        </w:rPr>
        <w:t>o</w:t>
      </w:r>
      <w:r>
        <w:rPr>
          <w:sz w:val="24"/>
          <w:szCs w:val="24"/>
        </w:rPr>
        <w:t>f</w:t>
      </w:r>
      <w:r>
        <w:rPr>
          <w:spacing w:val="2"/>
          <w:sz w:val="24"/>
          <w:szCs w:val="24"/>
        </w:rPr>
        <w:t xml:space="preserve"> </w:t>
      </w:r>
      <w:r>
        <w:rPr>
          <w:spacing w:val="5"/>
          <w:sz w:val="24"/>
          <w:szCs w:val="24"/>
        </w:rPr>
        <w:t>t</w:t>
      </w:r>
      <w:r>
        <w:rPr>
          <w:spacing w:val="-1"/>
          <w:sz w:val="24"/>
          <w:szCs w:val="24"/>
        </w:rPr>
        <w:t>h</w:t>
      </w:r>
      <w:r>
        <w:rPr>
          <w:sz w:val="24"/>
          <w:szCs w:val="24"/>
        </w:rPr>
        <w:t>e</w:t>
      </w:r>
      <w:r>
        <w:rPr>
          <w:spacing w:val="9"/>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11"/>
          <w:sz w:val="24"/>
          <w:szCs w:val="24"/>
        </w:rPr>
        <w:t xml:space="preserve"> </w:t>
      </w:r>
      <w:r>
        <w:rPr>
          <w:spacing w:val="-1"/>
          <w:sz w:val="24"/>
          <w:szCs w:val="24"/>
        </w:rPr>
        <w:t>a</w:t>
      </w:r>
      <w:r>
        <w:rPr>
          <w:spacing w:val="-5"/>
          <w:sz w:val="24"/>
          <w:szCs w:val="24"/>
        </w:rPr>
        <w:t>n</w:t>
      </w:r>
      <w:r>
        <w:rPr>
          <w:sz w:val="24"/>
          <w:szCs w:val="24"/>
        </w:rPr>
        <w:t>d</w:t>
      </w:r>
      <w:r>
        <w:rPr>
          <w:spacing w:val="10"/>
          <w:sz w:val="24"/>
          <w:szCs w:val="24"/>
        </w:rPr>
        <w:t xml:space="preserve"> </w:t>
      </w:r>
      <w:r>
        <w:rPr>
          <w:spacing w:val="-9"/>
          <w:sz w:val="24"/>
          <w:szCs w:val="24"/>
        </w:rPr>
        <w:t>i</w:t>
      </w:r>
      <w:r>
        <w:rPr>
          <w:spacing w:val="5"/>
          <w:sz w:val="24"/>
          <w:szCs w:val="24"/>
        </w:rPr>
        <w:t>t</w:t>
      </w:r>
      <w:r>
        <w:rPr>
          <w:sz w:val="24"/>
          <w:szCs w:val="24"/>
        </w:rPr>
        <w:t>s</w:t>
      </w:r>
      <w:r>
        <w:rPr>
          <w:spacing w:val="7"/>
          <w:sz w:val="24"/>
          <w:szCs w:val="24"/>
        </w:rPr>
        <w:t xml:space="preserve"> </w:t>
      </w:r>
      <w:r>
        <w:rPr>
          <w:spacing w:val="-1"/>
          <w:sz w:val="24"/>
          <w:szCs w:val="24"/>
        </w:rPr>
        <w:t>a</w:t>
      </w:r>
      <w:r>
        <w:rPr>
          <w:spacing w:val="1"/>
          <w:sz w:val="24"/>
          <w:szCs w:val="24"/>
        </w:rPr>
        <w:t>r</w:t>
      </w:r>
      <w:r>
        <w:rPr>
          <w:spacing w:val="-1"/>
          <w:sz w:val="24"/>
          <w:szCs w:val="24"/>
        </w:rPr>
        <w:t>e</w:t>
      </w:r>
      <w:r>
        <w:rPr>
          <w:sz w:val="24"/>
          <w:szCs w:val="24"/>
        </w:rPr>
        <w:t>a</w:t>
      </w:r>
      <w:r>
        <w:rPr>
          <w:spacing w:val="9"/>
          <w:sz w:val="24"/>
          <w:szCs w:val="24"/>
        </w:rPr>
        <w:t xml:space="preserve"> </w:t>
      </w:r>
      <w:r>
        <w:rPr>
          <w:spacing w:val="-9"/>
          <w:sz w:val="24"/>
          <w:szCs w:val="24"/>
        </w:rPr>
        <w:t>i</w:t>
      </w:r>
      <w:r>
        <w:rPr>
          <w:spacing w:val="5"/>
          <w:sz w:val="24"/>
          <w:szCs w:val="24"/>
        </w:rPr>
        <w:t>t</w:t>
      </w:r>
      <w:r>
        <w:rPr>
          <w:spacing w:val="-2"/>
          <w:sz w:val="24"/>
          <w:szCs w:val="24"/>
        </w:rPr>
        <w:t>s</w:t>
      </w:r>
      <w:r>
        <w:rPr>
          <w:spacing w:val="4"/>
          <w:sz w:val="24"/>
          <w:szCs w:val="24"/>
        </w:rPr>
        <w:t>e</w:t>
      </w:r>
      <w:r>
        <w:rPr>
          <w:sz w:val="24"/>
          <w:szCs w:val="24"/>
        </w:rPr>
        <w:t>lf</w:t>
      </w:r>
      <w:r>
        <w:rPr>
          <w:spacing w:val="2"/>
          <w:sz w:val="24"/>
          <w:szCs w:val="24"/>
        </w:rPr>
        <w:t xml:space="preserve"> </w:t>
      </w:r>
      <w:r>
        <w:rPr>
          <w:sz w:val="24"/>
          <w:szCs w:val="24"/>
        </w:rPr>
        <w:t>a</w:t>
      </w:r>
      <w:r>
        <w:rPr>
          <w:spacing w:val="13"/>
          <w:sz w:val="24"/>
          <w:szCs w:val="24"/>
        </w:rPr>
        <w:t xml:space="preserve"> </w:t>
      </w:r>
      <w:r>
        <w:rPr>
          <w:spacing w:val="-5"/>
          <w:sz w:val="24"/>
          <w:szCs w:val="24"/>
        </w:rPr>
        <w:t>v</w:t>
      </w:r>
      <w:r>
        <w:rPr>
          <w:spacing w:val="-1"/>
          <w:sz w:val="24"/>
          <w:szCs w:val="24"/>
        </w:rPr>
        <w:t>e</w:t>
      </w:r>
      <w:r>
        <w:rPr>
          <w:spacing w:val="6"/>
          <w:sz w:val="24"/>
          <w:szCs w:val="24"/>
        </w:rPr>
        <w:t>r</w:t>
      </w:r>
      <w:r>
        <w:rPr>
          <w:sz w:val="24"/>
          <w:szCs w:val="24"/>
        </w:rPr>
        <w:t>y p</w:t>
      </w:r>
      <w:r>
        <w:rPr>
          <w:spacing w:val="1"/>
          <w:sz w:val="24"/>
          <w:szCs w:val="24"/>
        </w:rPr>
        <w:t>r</w:t>
      </w:r>
      <w:r>
        <w:rPr>
          <w:spacing w:val="5"/>
          <w:sz w:val="24"/>
          <w:szCs w:val="24"/>
        </w:rPr>
        <w:t>o</w:t>
      </w:r>
      <w:r>
        <w:rPr>
          <w:sz w:val="24"/>
          <w:szCs w:val="24"/>
        </w:rPr>
        <w:t>b</w:t>
      </w:r>
      <w:r>
        <w:rPr>
          <w:spacing w:val="-9"/>
          <w:sz w:val="24"/>
          <w:szCs w:val="24"/>
        </w:rPr>
        <w:t>l</w:t>
      </w:r>
      <w:r>
        <w:rPr>
          <w:spacing w:val="4"/>
          <w:sz w:val="24"/>
          <w:szCs w:val="24"/>
        </w:rPr>
        <w:t>e</w:t>
      </w:r>
      <w:r>
        <w:rPr>
          <w:spacing w:val="-4"/>
          <w:sz w:val="24"/>
          <w:szCs w:val="24"/>
        </w:rPr>
        <w:t>m</w:t>
      </w:r>
      <w:r>
        <w:rPr>
          <w:spacing w:val="-1"/>
          <w:sz w:val="24"/>
          <w:szCs w:val="24"/>
        </w:rPr>
        <w:t>a</w:t>
      </w:r>
      <w:r>
        <w:rPr>
          <w:spacing w:val="10"/>
          <w:sz w:val="24"/>
          <w:szCs w:val="24"/>
        </w:rPr>
        <w:t>t</w:t>
      </w:r>
      <w:r>
        <w:rPr>
          <w:spacing w:val="-4"/>
          <w:sz w:val="24"/>
          <w:szCs w:val="24"/>
        </w:rPr>
        <w:t>i</w:t>
      </w:r>
      <w:r>
        <w:rPr>
          <w:sz w:val="24"/>
          <w:szCs w:val="24"/>
        </w:rPr>
        <w:t>c</w:t>
      </w:r>
      <w:r>
        <w:rPr>
          <w:spacing w:val="13"/>
          <w:sz w:val="24"/>
          <w:szCs w:val="24"/>
        </w:rPr>
        <w:t xml:space="preserve"> </w:t>
      </w:r>
      <w:r>
        <w:rPr>
          <w:spacing w:val="-9"/>
          <w:sz w:val="24"/>
          <w:szCs w:val="24"/>
        </w:rPr>
        <w:t>j</w:t>
      </w:r>
      <w:r>
        <w:rPr>
          <w:spacing w:val="5"/>
          <w:sz w:val="24"/>
          <w:szCs w:val="24"/>
        </w:rPr>
        <w:t>o</w:t>
      </w:r>
      <w:r>
        <w:rPr>
          <w:spacing w:val="-5"/>
          <w:sz w:val="24"/>
          <w:szCs w:val="24"/>
        </w:rPr>
        <w:t>b</w:t>
      </w:r>
      <w:r>
        <w:rPr>
          <w:sz w:val="24"/>
          <w:szCs w:val="24"/>
        </w:rPr>
        <w:t>.</w:t>
      </w:r>
      <w:r>
        <w:rPr>
          <w:spacing w:val="12"/>
          <w:sz w:val="24"/>
          <w:szCs w:val="24"/>
        </w:rPr>
        <w:t xml:space="preserve"> </w:t>
      </w:r>
      <w:r>
        <w:rPr>
          <w:spacing w:val="2"/>
          <w:sz w:val="24"/>
          <w:szCs w:val="24"/>
        </w:rPr>
        <w:t>T</w:t>
      </w:r>
      <w:r>
        <w:rPr>
          <w:spacing w:val="-5"/>
          <w:sz w:val="24"/>
          <w:szCs w:val="24"/>
        </w:rPr>
        <w:t>h</w:t>
      </w:r>
      <w:r>
        <w:rPr>
          <w:sz w:val="24"/>
          <w:szCs w:val="24"/>
        </w:rPr>
        <w:t xml:space="preserve">e </w:t>
      </w:r>
      <w:r>
        <w:rPr>
          <w:spacing w:val="5"/>
          <w:sz w:val="24"/>
          <w:szCs w:val="24"/>
        </w:rPr>
        <w:t>o</w:t>
      </w:r>
      <w:r>
        <w:rPr>
          <w:spacing w:val="-1"/>
          <w:sz w:val="24"/>
          <w:szCs w:val="24"/>
        </w:rPr>
        <w:t>cc</w:t>
      </w:r>
      <w:r>
        <w:rPr>
          <w:sz w:val="24"/>
          <w:szCs w:val="24"/>
        </w:rPr>
        <w:t>u</w:t>
      </w:r>
      <w:r>
        <w:rPr>
          <w:spacing w:val="1"/>
          <w:sz w:val="24"/>
          <w:szCs w:val="24"/>
        </w:rPr>
        <w:t>rr</w:t>
      </w:r>
      <w:r>
        <w:rPr>
          <w:spacing w:val="-1"/>
          <w:sz w:val="24"/>
          <w:szCs w:val="24"/>
        </w:rPr>
        <w:t>e</w:t>
      </w:r>
      <w:r>
        <w:rPr>
          <w:spacing w:val="-5"/>
          <w:sz w:val="24"/>
          <w:szCs w:val="24"/>
        </w:rPr>
        <w:t>n</w:t>
      </w:r>
      <w:r>
        <w:rPr>
          <w:spacing w:val="-1"/>
          <w:sz w:val="24"/>
          <w:szCs w:val="24"/>
        </w:rPr>
        <w:t>c</w:t>
      </w:r>
      <w:r>
        <w:rPr>
          <w:sz w:val="24"/>
          <w:szCs w:val="24"/>
        </w:rPr>
        <w:t>e</w:t>
      </w:r>
      <w:r>
        <w:rPr>
          <w:spacing w:val="-13"/>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s</w:t>
      </w:r>
      <w:r>
        <w:rPr>
          <w:spacing w:val="-9"/>
          <w:sz w:val="24"/>
          <w:szCs w:val="24"/>
        </w:rPr>
        <w:t xml:space="preserve"> </w:t>
      </w:r>
      <w:r>
        <w:rPr>
          <w:spacing w:val="-4"/>
          <w:sz w:val="24"/>
          <w:szCs w:val="24"/>
        </w:rPr>
        <w:t>i</w:t>
      </w:r>
      <w:r>
        <w:rPr>
          <w:sz w:val="24"/>
          <w:szCs w:val="24"/>
        </w:rPr>
        <w:t>n</w:t>
      </w:r>
      <w:r>
        <w:rPr>
          <w:spacing w:val="-12"/>
          <w:sz w:val="24"/>
          <w:szCs w:val="24"/>
        </w:rPr>
        <w:t xml:space="preserve"> </w:t>
      </w:r>
      <w:r>
        <w:rPr>
          <w:spacing w:val="-2"/>
          <w:sz w:val="24"/>
          <w:szCs w:val="24"/>
        </w:rPr>
        <w:t>s</w:t>
      </w:r>
      <w:r>
        <w:rPr>
          <w:sz w:val="24"/>
          <w:szCs w:val="24"/>
        </w:rPr>
        <w:t>p</w:t>
      </w:r>
      <w:r>
        <w:rPr>
          <w:spacing w:val="-1"/>
          <w:sz w:val="24"/>
          <w:szCs w:val="24"/>
        </w:rPr>
        <w:t>e</w:t>
      </w:r>
      <w:r>
        <w:rPr>
          <w:spacing w:val="4"/>
          <w:sz w:val="24"/>
          <w:szCs w:val="24"/>
        </w:rPr>
        <w:t>c</w:t>
      </w:r>
      <w:r>
        <w:rPr>
          <w:sz w:val="24"/>
          <w:szCs w:val="24"/>
        </w:rPr>
        <w:t>i</w:t>
      </w:r>
      <w:r>
        <w:rPr>
          <w:spacing w:val="2"/>
          <w:sz w:val="24"/>
          <w:szCs w:val="24"/>
        </w:rPr>
        <w:t>f</w:t>
      </w:r>
      <w:r>
        <w:rPr>
          <w:spacing w:val="-4"/>
          <w:sz w:val="24"/>
          <w:szCs w:val="24"/>
        </w:rPr>
        <w:t>i</w:t>
      </w:r>
      <w:r>
        <w:rPr>
          <w:sz w:val="24"/>
          <w:szCs w:val="24"/>
        </w:rPr>
        <w:t>c</w:t>
      </w:r>
      <w:r>
        <w:rPr>
          <w:spacing w:val="-8"/>
          <w:sz w:val="24"/>
          <w:szCs w:val="24"/>
        </w:rPr>
        <w:t xml:space="preserve"> </w:t>
      </w:r>
      <w:r>
        <w:rPr>
          <w:sz w:val="24"/>
          <w:szCs w:val="24"/>
        </w:rPr>
        <w:t>p</w:t>
      </w:r>
      <w:r>
        <w:rPr>
          <w:spacing w:val="5"/>
          <w:sz w:val="24"/>
          <w:szCs w:val="24"/>
        </w:rPr>
        <w:t>o</w:t>
      </w:r>
      <w:r>
        <w:rPr>
          <w:spacing w:val="2"/>
          <w:sz w:val="24"/>
          <w:szCs w:val="24"/>
        </w:rPr>
        <w:t>s</w:t>
      </w:r>
      <w:r>
        <w:rPr>
          <w:spacing w:val="-9"/>
          <w:sz w:val="24"/>
          <w:szCs w:val="24"/>
        </w:rPr>
        <w:t>i</w:t>
      </w:r>
      <w:r>
        <w:rPr>
          <w:spacing w:val="5"/>
          <w:sz w:val="24"/>
          <w:szCs w:val="24"/>
        </w:rPr>
        <w:t>t</w:t>
      </w:r>
      <w:r>
        <w:rPr>
          <w:spacing w:val="-9"/>
          <w:sz w:val="24"/>
          <w:szCs w:val="24"/>
        </w:rPr>
        <w:t>i</w:t>
      </w:r>
      <w:r>
        <w:rPr>
          <w:spacing w:val="5"/>
          <w:sz w:val="24"/>
          <w:szCs w:val="24"/>
        </w:rPr>
        <w:t>o</w:t>
      </w:r>
      <w:r>
        <w:rPr>
          <w:sz w:val="24"/>
          <w:szCs w:val="24"/>
        </w:rPr>
        <w:t>ns</w:t>
      </w:r>
      <w:r>
        <w:rPr>
          <w:spacing w:val="-9"/>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4"/>
          <w:sz w:val="24"/>
          <w:szCs w:val="24"/>
        </w:rPr>
        <w:t>i</w:t>
      </w:r>
      <w:r>
        <w:rPr>
          <w:sz w:val="24"/>
          <w:szCs w:val="24"/>
        </w:rPr>
        <w:t>n</w:t>
      </w:r>
      <w:r>
        <w:rPr>
          <w:spacing w:val="-12"/>
          <w:sz w:val="24"/>
          <w:szCs w:val="24"/>
        </w:rPr>
        <w:t xml:space="preserve"> </w:t>
      </w:r>
      <w:r>
        <w:rPr>
          <w:spacing w:val="5"/>
          <w:sz w:val="24"/>
          <w:szCs w:val="24"/>
        </w:rPr>
        <w:t>t</w:t>
      </w:r>
      <w:r>
        <w:rPr>
          <w:sz w:val="24"/>
          <w:szCs w:val="24"/>
        </w:rPr>
        <w:t>he</w:t>
      </w:r>
      <w:r>
        <w:rPr>
          <w:spacing w:val="-8"/>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pacing w:val="-4"/>
          <w:sz w:val="24"/>
          <w:szCs w:val="24"/>
        </w:rPr>
        <w:t>im</w:t>
      </w:r>
      <w:r>
        <w:rPr>
          <w:spacing w:val="-1"/>
          <w:sz w:val="24"/>
          <w:szCs w:val="24"/>
        </w:rPr>
        <w:t>a</w:t>
      </w:r>
      <w:r>
        <w:rPr>
          <w:spacing w:val="5"/>
          <w:sz w:val="24"/>
          <w:szCs w:val="24"/>
        </w:rPr>
        <w:t>g</w:t>
      </w:r>
      <w:r>
        <w:rPr>
          <w:sz w:val="24"/>
          <w:szCs w:val="24"/>
        </w:rPr>
        <w:t>e</w:t>
      </w:r>
      <w:r>
        <w:rPr>
          <w:spacing w:val="-8"/>
          <w:sz w:val="24"/>
          <w:szCs w:val="24"/>
        </w:rPr>
        <w:t xml:space="preserve"> </w:t>
      </w:r>
      <w:r>
        <w:rPr>
          <w:spacing w:val="4"/>
          <w:sz w:val="24"/>
          <w:szCs w:val="24"/>
        </w:rPr>
        <w:t>w</w:t>
      </w:r>
      <w:r>
        <w:rPr>
          <w:spacing w:val="-9"/>
          <w:sz w:val="24"/>
          <w:szCs w:val="24"/>
        </w:rPr>
        <w:t>i</w:t>
      </w:r>
      <w:r>
        <w:rPr>
          <w:spacing w:val="5"/>
          <w:sz w:val="24"/>
          <w:szCs w:val="24"/>
        </w:rPr>
        <w:t>t</w:t>
      </w:r>
      <w:r>
        <w:rPr>
          <w:spacing w:val="-5"/>
          <w:sz w:val="24"/>
          <w:szCs w:val="24"/>
        </w:rPr>
        <w:t>h</w:t>
      </w:r>
      <w:r>
        <w:rPr>
          <w:spacing w:val="5"/>
          <w:sz w:val="24"/>
          <w:szCs w:val="24"/>
        </w:rPr>
        <w:t>o</w:t>
      </w:r>
      <w:r>
        <w:rPr>
          <w:sz w:val="24"/>
          <w:szCs w:val="24"/>
        </w:rPr>
        <w:t>ut</w:t>
      </w:r>
      <w:r>
        <w:rPr>
          <w:spacing w:val="-7"/>
          <w:sz w:val="24"/>
          <w:szCs w:val="24"/>
        </w:rPr>
        <w:t xml:space="preserve"> </w:t>
      </w:r>
      <w:r>
        <w:rPr>
          <w:sz w:val="24"/>
          <w:szCs w:val="24"/>
        </w:rPr>
        <w:t>d</w:t>
      </w:r>
      <w:r>
        <w:rPr>
          <w:spacing w:val="-9"/>
          <w:sz w:val="24"/>
          <w:szCs w:val="24"/>
        </w:rPr>
        <w:t>i</w:t>
      </w:r>
      <w:r>
        <w:rPr>
          <w:spacing w:val="-2"/>
          <w:sz w:val="24"/>
          <w:szCs w:val="24"/>
        </w:rPr>
        <w:t>s</w:t>
      </w:r>
      <w:r>
        <w:rPr>
          <w:spacing w:val="10"/>
          <w:sz w:val="24"/>
          <w:szCs w:val="24"/>
        </w:rPr>
        <w:t>t</w:t>
      </w:r>
      <w:r>
        <w:rPr>
          <w:spacing w:val="-4"/>
          <w:sz w:val="24"/>
          <w:szCs w:val="24"/>
        </w:rPr>
        <w:t>i</w:t>
      </w:r>
      <w:r>
        <w:rPr>
          <w:spacing w:val="-5"/>
          <w:sz w:val="24"/>
          <w:szCs w:val="24"/>
        </w:rPr>
        <w:t>n</w:t>
      </w:r>
      <w:r>
        <w:rPr>
          <w:sz w:val="24"/>
          <w:szCs w:val="24"/>
        </w:rPr>
        <w:t>g</w:t>
      </w:r>
      <w:r>
        <w:rPr>
          <w:spacing w:val="5"/>
          <w:sz w:val="24"/>
          <w:szCs w:val="24"/>
        </w:rPr>
        <w:t>u</w:t>
      </w:r>
      <w:r>
        <w:rPr>
          <w:spacing w:val="-4"/>
          <w:sz w:val="24"/>
          <w:szCs w:val="24"/>
        </w:rPr>
        <w:t>i</w:t>
      </w:r>
      <w:r>
        <w:rPr>
          <w:spacing w:val="2"/>
          <w:sz w:val="24"/>
          <w:szCs w:val="24"/>
        </w:rPr>
        <w:t>s</w:t>
      </w:r>
      <w:r>
        <w:rPr>
          <w:sz w:val="24"/>
          <w:szCs w:val="24"/>
        </w:rPr>
        <w:t>h</w:t>
      </w:r>
      <w:r>
        <w:rPr>
          <w:spacing w:val="-4"/>
          <w:sz w:val="24"/>
          <w:szCs w:val="24"/>
        </w:rPr>
        <w:t>i</w:t>
      </w:r>
      <w:r>
        <w:rPr>
          <w:spacing w:val="5"/>
          <w:sz w:val="24"/>
          <w:szCs w:val="24"/>
        </w:rPr>
        <w:t>n</w:t>
      </w:r>
      <w:r>
        <w:rPr>
          <w:sz w:val="24"/>
          <w:szCs w:val="24"/>
        </w:rPr>
        <w:t xml:space="preserve">g </w:t>
      </w:r>
      <w:r>
        <w:rPr>
          <w:spacing w:val="5"/>
          <w:sz w:val="24"/>
          <w:szCs w:val="24"/>
        </w:rPr>
        <w:t>p</w:t>
      </w:r>
      <w:r>
        <w:rPr>
          <w:spacing w:val="-9"/>
          <w:sz w:val="24"/>
          <w:szCs w:val="24"/>
        </w:rPr>
        <w:t>i</w:t>
      </w:r>
      <w:r>
        <w:rPr>
          <w:spacing w:val="-1"/>
          <w:sz w:val="24"/>
          <w:szCs w:val="24"/>
        </w:rPr>
        <w:t>c</w:t>
      </w:r>
      <w:r>
        <w:rPr>
          <w:spacing w:val="5"/>
          <w:sz w:val="24"/>
          <w:szCs w:val="24"/>
        </w:rPr>
        <w:t>t</w:t>
      </w:r>
      <w:r>
        <w:rPr>
          <w:sz w:val="24"/>
          <w:szCs w:val="24"/>
        </w:rPr>
        <w:t>u</w:t>
      </w:r>
      <w:r>
        <w:rPr>
          <w:spacing w:val="1"/>
          <w:sz w:val="24"/>
          <w:szCs w:val="24"/>
        </w:rPr>
        <w:t>r</w:t>
      </w:r>
      <w:r>
        <w:rPr>
          <w:sz w:val="24"/>
          <w:szCs w:val="24"/>
        </w:rPr>
        <w:t>e</w:t>
      </w:r>
      <w:r>
        <w:rPr>
          <w:spacing w:val="8"/>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e</w:t>
      </w:r>
      <w:r>
        <w:rPr>
          <w:spacing w:val="-5"/>
          <w:sz w:val="24"/>
          <w:szCs w:val="24"/>
        </w:rPr>
        <w:t>n</w:t>
      </w:r>
      <w:r>
        <w:rPr>
          <w:spacing w:val="2"/>
          <w:sz w:val="24"/>
          <w:szCs w:val="24"/>
        </w:rPr>
        <w:t>s</w:t>
      </w:r>
      <w:r>
        <w:rPr>
          <w:spacing w:val="-9"/>
          <w:sz w:val="24"/>
          <w:szCs w:val="24"/>
        </w:rPr>
        <w:t>i</w:t>
      </w:r>
      <w:r>
        <w:rPr>
          <w:spacing w:val="10"/>
          <w:sz w:val="24"/>
          <w:szCs w:val="24"/>
        </w:rPr>
        <w:t>t</w:t>
      </w:r>
      <w:r>
        <w:rPr>
          <w:spacing w:val="-4"/>
          <w:sz w:val="24"/>
          <w:szCs w:val="24"/>
        </w:rPr>
        <w:t>i</w:t>
      </w:r>
      <w:r>
        <w:rPr>
          <w:spacing w:val="-1"/>
          <w:sz w:val="24"/>
          <w:szCs w:val="24"/>
        </w:rPr>
        <w:t>e</w:t>
      </w:r>
      <w:r>
        <w:rPr>
          <w:sz w:val="24"/>
          <w:szCs w:val="24"/>
        </w:rPr>
        <w:t>s</w:t>
      </w:r>
      <w:r>
        <w:rPr>
          <w:spacing w:val="7"/>
          <w:sz w:val="24"/>
          <w:szCs w:val="24"/>
        </w:rPr>
        <w:t xml:space="preserve"> </w:t>
      </w:r>
      <w:r>
        <w:rPr>
          <w:spacing w:val="-4"/>
          <w:sz w:val="24"/>
          <w:szCs w:val="24"/>
        </w:rPr>
        <w:t>i</w:t>
      </w:r>
      <w:r>
        <w:rPr>
          <w:sz w:val="24"/>
          <w:szCs w:val="24"/>
        </w:rPr>
        <w:t>s</w:t>
      </w:r>
      <w:r>
        <w:rPr>
          <w:spacing w:val="7"/>
          <w:sz w:val="24"/>
          <w:szCs w:val="24"/>
        </w:rPr>
        <w:t xml:space="preserve"> </w:t>
      </w:r>
      <w:r>
        <w:rPr>
          <w:spacing w:val="4"/>
          <w:sz w:val="24"/>
          <w:szCs w:val="24"/>
        </w:rPr>
        <w:t>a</w:t>
      </w:r>
      <w:r>
        <w:rPr>
          <w:sz w:val="24"/>
          <w:szCs w:val="24"/>
        </w:rPr>
        <w:t xml:space="preserve">n </w:t>
      </w:r>
      <w:r>
        <w:rPr>
          <w:spacing w:val="-1"/>
          <w:sz w:val="24"/>
          <w:szCs w:val="24"/>
        </w:rPr>
        <w:t>a</w:t>
      </w:r>
      <w:r>
        <w:rPr>
          <w:sz w:val="24"/>
          <w:szCs w:val="24"/>
        </w:rPr>
        <w:t>d</w:t>
      </w:r>
      <w:r>
        <w:rPr>
          <w:spacing w:val="5"/>
          <w:sz w:val="24"/>
          <w:szCs w:val="24"/>
        </w:rPr>
        <w:t>d</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n</w:t>
      </w:r>
      <w:r>
        <w:rPr>
          <w:spacing w:val="4"/>
          <w:sz w:val="24"/>
          <w:szCs w:val="24"/>
        </w:rPr>
        <w:t>a</w:t>
      </w:r>
      <w:r>
        <w:rPr>
          <w:sz w:val="24"/>
          <w:szCs w:val="24"/>
        </w:rPr>
        <w:t xml:space="preserve">l </w:t>
      </w:r>
      <w:r>
        <w:rPr>
          <w:spacing w:val="-4"/>
          <w:sz w:val="24"/>
          <w:szCs w:val="24"/>
        </w:rPr>
        <w:t>i</w:t>
      </w:r>
      <w:r>
        <w:rPr>
          <w:spacing w:val="2"/>
          <w:sz w:val="24"/>
          <w:szCs w:val="24"/>
        </w:rPr>
        <w:t>s</w:t>
      </w:r>
      <w:r>
        <w:rPr>
          <w:spacing w:val="-2"/>
          <w:sz w:val="24"/>
          <w:szCs w:val="24"/>
        </w:rPr>
        <w:t>s</w:t>
      </w:r>
      <w:r>
        <w:rPr>
          <w:sz w:val="24"/>
          <w:szCs w:val="24"/>
        </w:rPr>
        <w:t>ue</w:t>
      </w:r>
      <w:r>
        <w:rPr>
          <w:spacing w:val="4"/>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4"/>
          <w:sz w:val="24"/>
          <w:szCs w:val="24"/>
        </w:rPr>
        <w:t xml:space="preserve"> </w:t>
      </w:r>
      <w:r>
        <w:rPr>
          <w:spacing w:val="-9"/>
          <w:sz w:val="24"/>
          <w:szCs w:val="24"/>
        </w:rPr>
        <w:t>m</w:t>
      </w:r>
      <w:r>
        <w:rPr>
          <w:spacing w:val="-1"/>
          <w:sz w:val="24"/>
          <w:szCs w:val="24"/>
        </w:rPr>
        <w:t>a</w:t>
      </w:r>
      <w:r>
        <w:rPr>
          <w:sz w:val="24"/>
          <w:szCs w:val="24"/>
        </w:rPr>
        <w:t>k</w:t>
      </w:r>
      <w:r>
        <w:rPr>
          <w:spacing w:val="4"/>
          <w:sz w:val="24"/>
          <w:szCs w:val="24"/>
        </w:rPr>
        <w:t>e</w:t>
      </w:r>
      <w:r>
        <w:rPr>
          <w:sz w:val="24"/>
          <w:szCs w:val="24"/>
        </w:rPr>
        <w:t>s</w:t>
      </w:r>
      <w:r>
        <w:rPr>
          <w:spacing w:val="2"/>
          <w:sz w:val="24"/>
          <w:szCs w:val="24"/>
        </w:rPr>
        <w:t xml:space="preserve"> </w:t>
      </w:r>
      <w:r>
        <w:rPr>
          <w:sz w:val="24"/>
          <w:szCs w:val="24"/>
        </w:rPr>
        <w:t>a</w:t>
      </w:r>
      <w:r>
        <w:rPr>
          <w:spacing w:val="4"/>
          <w:sz w:val="24"/>
          <w:szCs w:val="24"/>
        </w:rPr>
        <w:t xml:space="preserve"> </w:t>
      </w:r>
      <w:r>
        <w:rPr>
          <w:spacing w:val="-1"/>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pacing w:val="1"/>
          <w:sz w:val="24"/>
          <w:szCs w:val="24"/>
        </w:rPr>
        <w:t>r</w:t>
      </w:r>
      <w:r>
        <w:rPr>
          <w:spacing w:val="-9"/>
          <w:sz w:val="24"/>
          <w:szCs w:val="24"/>
        </w:rPr>
        <w:t>i</w:t>
      </w:r>
      <w:r>
        <w:rPr>
          <w:spacing w:val="-1"/>
          <w:sz w:val="24"/>
          <w:szCs w:val="24"/>
        </w:rPr>
        <w:t>ze</w:t>
      </w:r>
      <w:r>
        <w:rPr>
          <w:sz w:val="24"/>
          <w:szCs w:val="24"/>
        </w:rPr>
        <w:t>d</w:t>
      </w:r>
      <w:r>
        <w:rPr>
          <w:spacing w:val="5"/>
          <w:sz w:val="24"/>
          <w:szCs w:val="24"/>
        </w:rPr>
        <w:t xml:space="preserve"> 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 xml:space="preserve">n </w:t>
      </w:r>
      <w:r>
        <w:rPr>
          <w:spacing w:val="5"/>
          <w:sz w:val="24"/>
          <w:szCs w:val="24"/>
        </w:rPr>
        <w:t>o</w:t>
      </w:r>
      <w:r>
        <w:rPr>
          <w:sz w:val="24"/>
          <w:szCs w:val="24"/>
        </w:rPr>
        <w:t>f</w:t>
      </w:r>
      <w:r>
        <w:rPr>
          <w:spacing w:val="1"/>
          <w:sz w:val="24"/>
          <w:szCs w:val="24"/>
        </w:rPr>
        <w:t xml:space="preserve"> </w:t>
      </w:r>
      <w:r>
        <w:rPr>
          <w:spacing w:val="-5"/>
          <w:sz w:val="24"/>
          <w:szCs w:val="24"/>
        </w:rPr>
        <w:t>b</w:t>
      </w:r>
      <w:r>
        <w:rPr>
          <w:spacing w:val="1"/>
          <w:sz w:val="24"/>
          <w:szCs w:val="24"/>
        </w:rPr>
        <w:t>r</w:t>
      </w:r>
      <w:r>
        <w:rPr>
          <w:spacing w:val="8"/>
          <w:sz w:val="24"/>
          <w:szCs w:val="24"/>
        </w:rPr>
        <w:t>a</w:t>
      </w:r>
      <w:r>
        <w:rPr>
          <w:sz w:val="24"/>
          <w:szCs w:val="24"/>
        </w:rPr>
        <w:t xml:space="preserve">in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4"/>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r</w:t>
      </w:r>
      <w:r>
        <w:rPr>
          <w:spacing w:val="5"/>
          <w:sz w:val="24"/>
          <w:szCs w:val="24"/>
        </w:rPr>
        <w:t>o</w:t>
      </w:r>
      <w:r>
        <w:rPr>
          <w:sz w:val="24"/>
          <w:szCs w:val="24"/>
        </w:rPr>
        <w:t>b</w:t>
      </w:r>
      <w:r>
        <w:rPr>
          <w:spacing w:val="-9"/>
          <w:sz w:val="24"/>
          <w:szCs w:val="24"/>
        </w:rPr>
        <w:t>l</w:t>
      </w:r>
      <w:r>
        <w:rPr>
          <w:spacing w:val="4"/>
          <w:sz w:val="24"/>
          <w:szCs w:val="24"/>
        </w:rPr>
        <w:t>e</w:t>
      </w:r>
      <w:r>
        <w:rPr>
          <w:spacing w:val="-4"/>
          <w:sz w:val="24"/>
          <w:szCs w:val="24"/>
        </w:rPr>
        <w:t>m</w:t>
      </w:r>
      <w:r>
        <w:rPr>
          <w:spacing w:val="-1"/>
          <w:sz w:val="24"/>
          <w:szCs w:val="24"/>
        </w:rPr>
        <w:t>a</w:t>
      </w:r>
      <w:r>
        <w:rPr>
          <w:spacing w:val="10"/>
          <w:sz w:val="24"/>
          <w:szCs w:val="24"/>
        </w:rPr>
        <w:t>t</w:t>
      </w:r>
      <w:r>
        <w:rPr>
          <w:spacing w:val="-9"/>
          <w:sz w:val="24"/>
          <w:szCs w:val="24"/>
        </w:rPr>
        <w:t>i</w:t>
      </w:r>
      <w:r>
        <w:rPr>
          <w:sz w:val="24"/>
          <w:szCs w:val="24"/>
        </w:rPr>
        <w:t>c</w:t>
      </w:r>
      <w:r>
        <w:rPr>
          <w:spacing w:val="6"/>
          <w:sz w:val="24"/>
          <w:szCs w:val="24"/>
        </w:rPr>
        <w:t xml:space="preserve"> </w:t>
      </w:r>
      <w:r>
        <w:rPr>
          <w:spacing w:val="-9"/>
          <w:sz w:val="24"/>
          <w:szCs w:val="24"/>
        </w:rPr>
        <w:t>j</w:t>
      </w:r>
      <w:r>
        <w:rPr>
          <w:spacing w:val="5"/>
          <w:sz w:val="24"/>
          <w:szCs w:val="24"/>
        </w:rPr>
        <w:t>o</w:t>
      </w:r>
      <w:r>
        <w:rPr>
          <w:spacing w:val="-5"/>
          <w:sz w:val="24"/>
          <w:szCs w:val="24"/>
        </w:rPr>
        <w:t>b</w:t>
      </w:r>
      <w:r>
        <w:rPr>
          <w:sz w:val="24"/>
          <w:szCs w:val="24"/>
        </w:rPr>
        <w:t>.</w:t>
      </w:r>
    </w:p>
    <w:p w14:paraId="64FB8FFD" w14:textId="77777777" w:rsidR="00433F0F" w:rsidRDefault="00433F0F">
      <w:pPr>
        <w:spacing w:before="4" w:line="160" w:lineRule="exact"/>
        <w:rPr>
          <w:sz w:val="17"/>
          <w:szCs w:val="17"/>
        </w:rPr>
      </w:pPr>
    </w:p>
    <w:p w14:paraId="21CFD95E" w14:textId="77777777" w:rsidR="00433F0F" w:rsidRDefault="00433F0F">
      <w:pPr>
        <w:spacing w:line="200" w:lineRule="exact"/>
      </w:pPr>
    </w:p>
    <w:p w14:paraId="3DD2B9AC" w14:textId="77777777" w:rsidR="00433F0F" w:rsidRDefault="008B01BA">
      <w:pPr>
        <w:spacing w:before="29" w:line="360" w:lineRule="auto"/>
        <w:ind w:left="447" w:right="66" w:firstLine="720"/>
        <w:jc w:val="both"/>
        <w:rPr>
          <w:sz w:val="24"/>
          <w:szCs w:val="24"/>
        </w:rPr>
      </w:pPr>
      <w:bookmarkStart w:id="0" w:name="_Hlk132102395"/>
      <w:r>
        <w:rPr>
          <w:sz w:val="24"/>
          <w:szCs w:val="24"/>
        </w:rPr>
        <w:t>A</w:t>
      </w:r>
      <w:r>
        <w:rPr>
          <w:spacing w:val="-3"/>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5"/>
          <w:sz w:val="24"/>
          <w:szCs w:val="24"/>
        </w:rPr>
        <w:t>tu</w:t>
      </w:r>
      <w:r>
        <w:rPr>
          <w:spacing w:val="-9"/>
          <w:sz w:val="24"/>
          <w:szCs w:val="24"/>
        </w:rPr>
        <w:t>m</w:t>
      </w:r>
      <w:r>
        <w:rPr>
          <w:spacing w:val="5"/>
          <w:sz w:val="24"/>
          <w:szCs w:val="24"/>
        </w:rPr>
        <w:t>o</w:t>
      </w:r>
      <w:r>
        <w:rPr>
          <w:sz w:val="24"/>
          <w:szCs w:val="24"/>
        </w:rPr>
        <w:t>r</w:t>
      </w:r>
      <w:r>
        <w:rPr>
          <w:spacing w:val="4"/>
          <w:sz w:val="24"/>
          <w:szCs w:val="24"/>
        </w:rPr>
        <w:t xml:space="preserve"> </w:t>
      </w:r>
      <w:r>
        <w:rPr>
          <w:spacing w:val="-9"/>
          <w:sz w:val="24"/>
          <w:szCs w:val="24"/>
        </w:rPr>
        <w:t>i</w:t>
      </w:r>
      <w:r>
        <w:rPr>
          <w:sz w:val="24"/>
          <w:szCs w:val="24"/>
        </w:rPr>
        <w:t>s d</w:t>
      </w:r>
      <w:r>
        <w:rPr>
          <w:spacing w:val="4"/>
          <w:sz w:val="24"/>
          <w:szCs w:val="24"/>
        </w:rPr>
        <w:t>e</w:t>
      </w:r>
      <w:r>
        <w:rPr>
          <w:spacing w:val="-3"/>
          <w:sz w:val="24"/>
          <w:szCs w:val="24"/>
        </w:rPr>
        <w:t>f</w:t>
      </w:r>
      <w:r>
        <w:rPr>
          <w:spacing w:val="-4"/>
          <w:sz w:val="24"/>
          <w:szCs w:val="24"/>
        </w:rPr>
        <w:t>i</w:t>
      </w:r>
      <w:r>
        <w:rPr>
          <w:sz w:val="24"/>
          <w:szCs w:val="24"/>
        </w:rPr>
        <w:t>n</w:t>
      </w:r>
      <w:r>
        <w:rPr>
          <w:spacing w:val="-1"/>
          <w:sz w:val="24"/>
          <w:szCs w:val="24"/>
        </w:rPr>
        <w:t>e</w:t>
      </w:r>
      <w:r>
        <w:rPr>
          <w:sz w:val="24"/>
          <w:szCs w:val="24"/>
        </w:rPr>
        <w:t>d</w:t>
      </w:r>
      <w:r>
        <w:rPr>
          <w:spacing w:val="2"/>
          <w:sz w:val="24"/>
          <w:szCs w:val="24"/>
        </w:rPr>
        <w:t xml:space="preserve"> </w:t>
      </w:r>
      <w:r>
        <w:rPr>
          <w:spacing w:val="-1"/>
          <w:sz w:val="24"/>
          <w:szCs w:val="24"/>
        </w:rPr>
        <w:t>a</w:t>
      </w:r>
      <w:r>
        <w:rPr>
          <w:sz w:val="24"/>
          <w:szCs w:val="24"/>
        </w:rPr>
        <w:t xml:space="preserve">s </w:t>
      </w:r>
      <w:r>
        <w:rPr>
          <w:spacing w:val="4"/>
          <w:sz w:val="24"/>
          <w:szCs w:val="24"/>
        </w:rPr>
        <w:t>a</w:t>
      </w:r>
      <w:r>
        <w:rPr>
          <w:sz w:val="24"/>
          <w:szCs w:val="24"/>
        </w:rPr>
        <w:t>b</w:t>
      </w:r>
      <w:r>
        <w:rPr>
          <w:spacing w:val="-5"/>
          <w:sz w:val="24"/>
          <w:szCs w:val="24"/>
        </w:rPr>
        <w:t>n</w:t>
      </w:r>
      <w:r>
        <w:rPr>
          <w:spacing w:val="5"/>
          <w:sz w:val="24"/>
          <w:szCs w:val="24"/>
        </w:rPr>
        <w:t>o</w:t>
      </w:r>
      <w:r>
        <w:rPr>
          <w:spacing w:val="1"/>
          <w:sz w:val="24"/>
          <w:szCs w:val="24"/>
        </w:rPr>
        <w:t>r</w:t>
      </w:r>
      <w:r>
        <w:rPr>
          <w:spacing w:val="-9"/>
          <w:sz w:val="24"/>
          <w:szCs w:val="24"/>
        </w:rPr>
        <w:t>m</w:t>
      </w:r>
      <w:r>
        <w:rPr>
          <w:spacing w:val="4"/>
          <w:sz w:val="24"/>
          <w:szCs w:val="24"/>
        </w:rPr>
        <w:t>a</w:t>
      </w:r>
      <w:r>
        <w:rPr>
          <w:sz w:val="24"/>
          <w:szCs w:val="24"/>
        </w:rPr>
        <w:t>l</w:t>
      </w:r>
      <w:r>
        <w:rPr>
          <w:spacing w:val="-2"/>
          <w:sz w:val="24"/>
          <w:szCs w:val="24"/>
        </w:rPr>
        <w:t xml:space="preserve"> </w:t>
      </w:r>
      <w:r>
        <w:rPr>
          <w:sz w:val="24"/>
          <w:szCs w:val="24"/>
        </w:rPr>
        <w:t>g</w:t>
      </w:r>
      <w:r>
        <w:rPr>
          <w:spacing w:val="1"/>
          <w:sz w:val="24"/>
          <w:szCs w:val="24"/>
        </w:rPr>
        <w:t>r</w:t>
      </w:r>
      <w:r>
        <w:rPr>
          <w:spacing w:val="5"/>
          <w:sz w:val="24"/>
          <w:szCs w:val="24"/>
        </w:rPr>
        <w:t>o</w:t>
      </w:r>
      <w:r>
        <w:rPr>
          <w:spacing w:val="-5"/>
          <w:sz w:val="24"/>
          <w:szCs w:val="24"/>
        </w:rPr>
        <w:t>w</w:t>
      </w:r>
      <w:r>
        <w:rPr>
          <w:spacing w:val="5"/>
          <w:sz w:val="24"/>
          <w:szCs w:val="24"/>
        </w:rPr>
        <w:t>t</w:t>
      </w:r>
      <w:r>
        <w:rPr>
          <w:sz w:val="24"/>
          <w:szCs w:val="24"/>
        </w:rPr>
        <w:t>h</w:t>
      </w:r>
      <w:r>
        <w:rPr>
          <w:spacing w:val="-7"/>
          <w:sz w:val="24"/>
          <w:szCs w:val="24"/>
        </w:rPr>
        <w:t xml:space="preserve"> </w:t>
      </w:r>
      <w:r>
        <w:rPr>
          <w:spacing w:val="5"/>
          <w:sz w:val="24"/>
          <w:szCs w:val="24"/>
        </w:rPr>
        <w:t>o</w:t>
      </w:r>
      <w:r>
        <w:rPr>
          <w:sz w:val="24"/>
          <w:szCs w:val="24"/>
        </w:rPr>
        <w:t>f</w:t>
      </w:r>
      <w:r>
        <w:rPr>
          <w:spacing w:val="-6"/>
          <w:sz w:val="24"/>
          <w:szCs w:val="24"/>
        </w:rPr>
        <w:t xml:space="preserve"> </w:t>
      </w:r>
      <w:r>
        <w:rPr>
          <w:spacing w:val="-1"/>
          <w:sz w:val="24"/>
          <w:szCs w:val="24"/>
        </w:rPr>
        <w:t>c</w:t>
      </w:r>
      <w:r>
        <w:rPr>
          <w:spacing w:val="4"/>
          <w:sz w:val="24"/>
          <w:szCs w:val="24"/>
        </w:rPr>
        <w:t>e</w:t>
      </w:r>
      <w:r>
        <w:rPr>
          <w:sz w:val="24"/>
          <w:szCs w:val="24"/>
        </w:rPr>
        <w:t>l</w:t>
      </w:r>
      <w:r>
        <w:rPr>
          <w:spacing w:val="-4"/>
          <w:sz w:val="24"/>
          <w:szCs w:val="24"/>
        </w:rPr>
        <w:t>l</w:t>
      </w:r>
      <w:r>
        <w:rPr>
          <w:sz w:val="24"/>
          <w:szCs w:val="24"/>
        </w:rPr>
        <w:t xml:space="preserve">s </w:t>
      </w:r>
      <w:r>
        <w:rPr>
          <w:spacing w:val="4"/>
          <w:sz w:val="24"/>
          <w:szCs w:val="24"/>
        </w:rPr>
        <w:t>w</w:t>
      </w:r>
      <w:r>
        <w:rPr>
          <w:spacing w:val="-9"/>
          <w:sz w:val="24"/>
          <w:szCs w:val="24"/>
        </w:rPr>
        <w:t>i</w:t>
      </w:r>
      <w:r>
        <w:rPr>
          <w:spacing w:val="5"/>
          <w:sz w:val="24"/>
          <w:szCs w:val="24"/>
        </w:rPr>
        <w:t>t</w:t>
      </w:r>
      <w:r>
        <w:rPr>
          <w:sz w:val="24"/>
          <w:szCs w:val="24"/>
        </w:rPr>
        <w:t>h</w:t>
      </w:r>
      <w:r>
        <w:rPr>
          <w:spacing w:val="-4"/>
          <w:sz w:val="24"/>
          <w:szCs w:val="24"/>
        </w:rPr>
        <w:t>i</w:t>
      </w:r>
      <w:r>
        <w:rPr>
          <w:sz w:val="24"/>
          <w:szCs w:val="24"/>
        </w:rPr>
        <w:t>n</w:t>
      </w:r>
      <w:r>
        <w:rPr>
          <w:spacing w:val="-3"/>
          <w:sz w:val="24"/>
          <w:szCs w:val="24"/>
        </w:rPr>
        <w:t xml:space="preserve"> </w:t>
      </w:r>
      <w:r>
        <w:rPr>
          <w:spacing w:val="5"/>
          <w:sz w:val="24"/>
          <w:szCs w:val="24"/>
        </w:rPr>
        <w:t>t</w:t>
      </w:r>
      <w:r>
        <w:rPr>
          <w:sz w:val="24"/>
          <w:szCs w:val="24"/>
        </w:rPr>
        <w:t>he</w:t>
      </w:r>
      <w:r>
        <w:rPr>
          <w:spacing w:val="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5"/>
          <w:sz w:val="24"/>
          <w:szCs w:val="24"/>
        </w:rPr>
        <w:t>o</w:t>
      </w:r>
      <w:r>
        <w:rPr>
          <w:sz w:val="24"/>
          <w:szCs w:val="24"/>
        </w:rPr>
        <w:t>r</w:t>
      </w:r>
      <w:r>
        <w:rPr>
          <w:spacing w:val="4"/>
          <w:sz w:val="24"/>
          <w:szCs w:val="24"/>
        </w:rPr>
        <w:t xml:space="preserve"> </w:t>
      </w:r>
      <w:r>
        <w:rPr>
          <w:spacing w:val="-1"/>
          <w:sz w:val="24"/>
          <w:szCs w:val="24"/>
        </w:rPr>
        <w:t>ce</w:t>
      </w:r>
      <w:r>
        <w:rPr>
          <w:spacing w:val="-5"/>
          <w:sz w:val="24"/>
          <w:szCs w:val="24"/>
        </w:rPr>
        <w:t>n</w:t>
      </w:r>
      <w:r>
        <w:rPr>
          <w:spacing w:val="5"/>
          <w:sz w:val="24"/>
          <w:szCs w:val="24"/>
        </w:rPr>
        <w:t>t</w:t>
      </w:r>
      <w:r>
        <w:rPr>
          <w:spacing w:val="1"/>
          <w:sz w:val="24"/>
          <w:szCs w:val="24"/>
        </w:rPr>
        <w:t>r</w:t>
      </w:r>
      <w:r>
        <w:rPr>
          <w:spacing w:val="-1"/>
          <w:sz w:val="24"/>
          <w:szCs w:val="24"/>
        </w:rPr>
        <w:t>a</w:t>
      </w:r>
      <w:r>
        <w:rPr>
          <w:sz w:val="24"/>
          <w:szCs w:val="24"/>
        </w:rPr>
        <w:t xml:space="preserve">l </w:t>
      </w:r>
      <w:r>
        <w:rPr>
          <w:spacing w:val="-2"/>
          <w:sz w:val="24"/>
          <w:szCs w:val="24"/>
        </w:rPr>
        <w:t>s</w:t>
      </w:r>
      <w:r>
        <w:rPr>
          <w:spacing w:val="5"/>
          <w:sz w:val="24"/>
          <w:szCs w:val="24"/>
        </w:rPr>
        <w:t>p</w:t>
      </w:r>
      <w:r>
        <w:rPr>
          <w:spacing w:val="-4"/>
          <w:sz w:val="24"/>
          <w:szCs w:val="24"/>
        </w:rPr>
        <w:t>i</w:t>
      </w:r>
      <w:r>
        <w:rPr>
          <w:sz w:val="24"/>
          <w:szCs w:val="24"/>
        </w:rPr>
        <w:t>n</w:t>
      </w:r>
      <w:r>
        <w:rPr>
          <w:spacing w:val="4"/>
          <w:sz w:val="24"/>
          <w:szCs w:val="24"/>
        </w:rPr>
        <w:t>a</w:t>
      </w:r>
      <w:r>
        <w:rPr>
          <w:sz w:val="24"/>
          <w:szCs w:val="24"/>
        </w:rPr>
        <w:t>l</w:t>
      </w:r>
      <w:r>
        <w:rPr>
          <w:spacing w:val="-7"/>
          <w:sz w:val="24"/>
          <w:szCs w:val="24"/>
        </w:rPr>
        <w:t xml:space="preserve"> </w:t>
      </w:r>
      <w:r>
        <w:rPr>
          <w:spacing w:val="4"/>
          <w:sz w:val="24"/>
          <w:szCs w:val="24"/>
        </w:rPr>
        <w:t>ca</w:t>
      </w:r>
      <w:r>
        <w:rPr>
          <w:spacing w:val="-5"/>
          <w:sz w:val="24"/>
          <w:szCs w:val="24"/>
        </w:rPr>
        <w:t>n</w:t>
      </w:r>
      <w:r>
        <w:rPr>
          <w:spacing w:val="4"/>
          <w:sz w:val="24"/>
          <w:szCs w:val="24"/>
        </w:rPr>
        <w:t>a</w:t>
      </w:r>
      <w:r>
        <w:rPr>
          <w:spacing w:val="-9"/>
          <w:sz w:val="24"/>
          <w:szCs w:val="24"/>
        </w:rPr>
        <w:t>l</w:t>
      </w:r>
      <w:r>
        <w:rPr>
          <w:sz w:val="24"/>
          <w:szCs w:val="24"/>
        </w:rPr>
        <w:t>.</w:t>
      </w:r>
      <w:r>
        <w:rPr>
          <w:spacing w:val="4"/>
          <w:sz w:val="24"/>
          <w:szCs w:val="24"/>
        </w:rPr>
        <w:t xml:space="preserve"> </w:t>
      </w:r>
      <w:r>
        <w:rPr>
          <w:spacing w:val="1"/>
          <w:sz w:val="24"/>
          <w:szCs w:val="24"/>
        </w:rPr>
        <w:t>S</w:t>
      </w:r>
      <w:r>
        <w:rPr>
          <w:spacing w:val="9"/>
          <w:sz w:val="24"/>
          <w:szCs w:val="24"/>
        </w:rPr>
        <w:t>o</w:t>
      </w:r>
      <w:r>
        <w:rPr>
          <w:spacing w:val="-9"/>
          <w:sz w:val="24"/>
          <w:szCs w:val="24"/>
        </w:rPr>
        <w:t>m</w:t>
      </w:r>
      <w:r>
        <w:rPr>
          <w:sz w:val="24"/>
          <w:szCs w:val="24"/>
        </w:rPr>
        <w:t>e</w:t>
      </w:r>
      <w:r>
        <w:rPr>
          <w:spacing w:val="1"/>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 xml:space="preserve">s </w:t>
      </w:r>
      <w:r>
        <w:rPr>
          <w:spacing w:val="-1"/>
          <w:sz w:val="24"/>
          <w:szCs w:val="24"/>
        </w:rPr>
        <w:t>c</w:t>
      </w:r>
      <w:r>
        <w:rPr>
          <w:spacing w:val="4"/>
          <w:sz w:val="24"/>
          <w:szCs w:val="24"/>
        </w:rPr>
        <w:t>a</w:t>
      </w:r>
      <w:r>
        <w:rPr>
          <w:sz w:val="24"/>
          <w:szCs w:val="24"/>
        </w:rPr>
        <w:t>n</w:t>
      </w:r>
      <w:r>
        <w:rPr>
          <w:spacing w:val="2"/>
          <w:sz w:val="24"/>
          <w:szCs w:val="24"/>
        </w:rPr>
        <w:t xml:space="preserve"> </w:t>
      </w:r>
      <w:r>
        <w:rPr>
          <w:spacing w:val="-5"/>
          <w:sz w:val="24"/>
          <w:szCs w:val="24"/>
        </w:rPr>
        <w:t>b</w:t>
      </w:r>
      <w:r>
        <w:rPr>
          <w:sz w:val="24"/>
          <w:szCs w:val="24"/>
        </w:rPr>
        <w:t>e</w:t>
      </w:r>
      <w:r>
        <w:rPr>
          <w:spacing w:val="1"/>
          <w:sz w:val="24"/>
          <w:szCs w:val="24"/>
        </w:rPr>
        <w:t xml:space="preserve"> </w:t>
      </w:r>
      <w:r>
        <w:rPr>
          <w:spacing w:val="-1"/>
          <w:sz w:val="24"/>
          <w:szCs w:val="24"/>
        </w:rPr>
        <w:t>c</w:t>
      </w:r>
      <w:r>
        <w:rPr>
          <w:spacing w:val="4"/>
          <w:sz w:val="24"/>
          <w:szCs w:val="24"/>
        </w:rPr>
        <w:t>a</w:t>
      </w:r>
      <w:r>
        <w:rPr>
          <w:spacing w:val="-5"/>
          <w:sz w:val="24"/>
          <w:szCs w:val="24"/>
        </w:rPr>
        <w:t>n</w:t>
      </w:r>
      <w:r>
        <w:rPr>
          <w:spacing w:val="-1"/>
          <w:sz w:val="24"/>
          <w:szCs w:val="24"/>
        </w:rPr>
        <w:t>ce</w:t>
      </w:r>
      <w:r>
        <w:rPr>
          <w:spacing w:val="1"/>
          <w:sz w:val="24"/>
          <w:szCs w:val="24"/>
        </w:rPr>
        <w:t>r</w:t>
      </w:r>
      <w:r>
        <w:rPr>
          <w:spacing w:val="5"/>
          <w:sz w:val="24"/>
          <w:szCs w:val="24"/>
        </w:rPr>
        <w:t>o</w:t>
      </w:r>
      <w:r>
        <w:rPr>
          <w:sz w:val="24"/>
          <w:szCs w:val="24"/>
        </w:rPr>
        <w:t xml:space="preserve">us </w:t>
      </w:r>
      <w:r>
        <w:rPr>
          <w:spacing w:val="5"/>
          <w:sz w:val="24"/>
          <w:szCs w:val="24"/>
        </w:rPr>
        <w:t>t</w:t>
      </w:r>
      <w:r>
        <w:rPr>
          <w:spacing w:val="-5"/>
          <w:sz w:val="24"/>
          <w:szCs w:val="24"/>
        </w:rPr>
        <w:t>h</w:t>
      </w:r>
      <w:r>
        <w:rPr>
          <w:sz w:val="24"/>
          <w:szCs w:val="24"/>
        </w:rPr>
        <w:t>us t</w:t>
      </w:r>
      <w:r>
        <w:rPr>
          <w:spacing w:val="-4"/>
          <w:sz w:val="24"/>
          <w:szCs w:val="24"/>
        </w:rPr>
        <w:t>h</w:t>
      </w:r>
      <w:r>
        <w:rPr>
          <w:spacing w:val="4"/>
          <w:sz w:val="24"/>
          <w:szCs w:val="24"/>
        </w:rPr>
        <w:t>e</w:t>
      </w:r>
      <w:r>
        <w:rPr>
          <w:sz w:val="24"/>
          <w:szCs w:val="24"/>
        </w:rPr>
        <w:t>y</w:t>
      </w:r>
      <w:r>
        <w:rPr>
          <w:spacing w:val="2"/>
          <w:sz w:val="24"/>
          <w:szCs w:val="24"/>
        </w:rPr>
        <w:t xml:space="preserve"> </w:t>
      </w:r>
      <w:r>
        <w:rPr>
          <w:spacing w:val="-5"/>
          <w:sz w:val="24"/>
          <w:szCs w:val="24"/>
        </w:rPr>
        <w:t>n</w:t>
      </w:r>
      <w:r>
        <w:rPr>
          <w:spacing w:val="-1"/>
          <w:sz w:val="24"/>
          <w:szCs w:val="24"/>
        </w:rPr>
        <w:t>ee</w:t>
      </w:r>
      <w:r>
        <w:rPr>
          <w:sz w:val="24"/>
          <w:szCs w:val="24"/>
        </w:rPr>
        <w:t>d</w:t>
      </w:r>
      <w:r>
        <w:rPr>
          <w:spacing w:val="2"/>
          <w:sz w:val="24"/>
          <w:szCs w:val="24"/>
        </w:rPr>
        <w:t xml:space="preserve"> </w:t>
      </w:r>
      <w:r>
        <w:rPr>
          <w:spacing w:val="5"/>
          <w:sz w:val="24"/>
          <w:szCs w:val="24"/>
        </w:rPr>
        <w:t>t</w:t>
      </w:r>
      <w:r>
        <w:rPr>
          <w:sz w:val="24"/>
          <w:szCs w:val="24"/>
        </w:rPr>
        <w:t>o</w:t>
      </w:r>
      <w:r>
        <w:rPr>
          <w:spacing w:val="7"/>
          <w:sz w:val="24"/>
          <w:szCs w:val="24"/>
        </w:rPr>
        <w:t xml:space="preserve"> </w:t>
      </w:r>
      <w:r>
        <w:rPr>
          <w:spacing w:val="-5"/>
          <w:sz w:val="24"/>
          <w:szCs w:val="24"/>
        </w:rPr>
        <w:t>b</w:t>
      </w:r>
      <w:r>
        <w:rPr>
          <w:sz w:val="24"/>
          <w:szCs w:val="24"/>
        </w:rPr>
        <w:t>e</w:t>
      </w:r>
      <w:r>
        <w:rPr>
          <w:spacing w:val="1"/>
          <w:sz w:val="24"/>
          <w:szCs w:val="24"/>
        </w:rPr>
        <w:t xml:space="preserve"> </w:t>
      </w:r>
      <w:r>
        <w:rPr>
          <w:sz w:val="24"/>
          <w:szCs w:val="24"/>
        </w:rPr>
        <w:t>d</w:t>
      </w:r>
      <w:r>
        <w:rPr>
          <w:spacing w:val="-1"/>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1"/>
          <w:sz w:val="24"/>
          <w:szCs w:val="24"/>
        </w:rPr>
        <w:t>e</w:t>
      </w:r>
      <w:r>
        <w:rPr>
          <w:sz w:val="24"/>
          <w:szCs w:val="24"/>
        </w:rPr>
        <w:t>d</w:t>
      </w:r>
      <w:r>
        <w:rPr>
          <w:spacing w:val="2"/>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1"/>
          <w:sz w:val="24"/>
          <w:szCs w:val="24"/>
        </w:rPr>
        <w:t>c</w:t>
      </w:r>
      <w:r>
        <w:rPr>
          <w:sz w:val="24"/>
          <w:szCs w:val="24"/>
        </w:rPr>
        <w:t>u</w:t>
      </w:r>
      <w:r>
        <w:rPr>
          <w:spacing w:val="1"/>
          <w:sz w:val="24"/>
          <w:szCs w:val="24"/>
        </w:rPr>
        <w:t>r</w:t>
      </w:r>
      <w:r>
        <w:rPr>
          <w:spacing w:val="-1"/>
          <w:sz w:val="24"/>
          <w:szCs w:val="24"/>
        </w:rPr>
        <w:t>e</w:t>
      </w:r>
      <w:r>
        <w:rPr>
          <w:sz w:val="24"/>
          <w:szCs w:val="24"/>
        </w:rPr>
        <w:t>d</w:t>
      </w:r>
      <w:r>
        <w:rPr>
          <w:spacing w:val="7"/>
          <w:sz w:val="24"/>
          <w:szCs w:val="24"/>
        </w:rPr>
        <w:t xml:space="preserve"> </w:t>
      </w:r>
      <w:r>
        <w:rPr>
          <w:sz w:val="24"/>
          <w:szCs w:val="24"/>
        </w:rPr>
        <w:t xml:space="preserve">in </w:t>
      </w:r>
      <w:r>
        <w:rPr>
          <w:spacing w:val="5"/>
          <w:sz w:val="24"/>
          <w:szCs w:val="24"/>
        </w:rPr>
        <w:t>t</w:t>
      </w:r>
      <w:r>
        <w:rPr>
          <w:spacing w:val="-4"/>
          <w:sz w:val="24"/>
          <w:szCs w:val="24"/>
        </w:rPr>
        <w:t>im</w:t>
      </w:r>
      <w:r>
        <w:rPr>
          <w:spacing w:val="-1"/>
          <w:sz w:val="24"/>
          <w:szCs w:val="24"/>
        </w:rPr>
        <w:t>e</w:t>
      </w:r>
      <w:r>
        <w:rPr>
          <w:sz w:val="24"/>
          <w:szCs w:val="24"/>
        </w:rPr>
        <w:t>.</w:t>
      </w:r>
      <w:r>
        <w:rPr>
          <w:spacing w:val="9"/>
          <w:sz w:val="24"/>
          <w:szCs w:val="24"/>
        </w:rPr>
        <w:t xml:space="preserve"> </w:t>
      </w:r>
      <w:r>
        <w:rPr>
          <w:spacing w:val="2"/>
          <w:sz w:val="24"/>
          <w:szCs w:val="24"/>
        </w:rPr>
        <w:t>T</w:t>
      </w:r>
      <w:r>
        <w:rPr>
          <w:spacing w:val="-5"/>
          <w:sz w:val="24"/>
          <w:szCs w:val="24"/>
        </w:rPr>
        <w:t>h</w:t>
      </w:r>
      <w:r>
        <w:rPr>
          <w:sz w:val="24"/>
          <w:szCs w:val="24"/>
        </w:rPr>
        <w:t>e</w:t>
      </w:r>
      <w:r>
        <w:rPr>
          <w:spacing w:val="6"/>
          <w:sz w:val="24"/>
          <w:szCs w:val="24"/>
        </w:rPr>
        <w:t xml:space="preserve"> </w:t>
      </w:r>
      <w:r>
        <w:rPr>
          <w:spacing w:val="-1"/>
          <w:sz w:val="24"/>
          <w:szCs w:val="24"/>
        </w:rPr>
        <w:t>e</w:t>
      </w:r>
      <w:r>
        <w:rPr>
          <w:spacing w:val="-5"/>
          <w:sz w:val="24"/>
          <w:szCs w:val="24"/>
        </w:rPr>
        <w:t>x</w:t>
      </w:r>
      <w:r>
        <w:rPr>
          <w:spacing w:val="-1"/>
          <w:sz w:val="24"/>
          <w:szCs w:val="24"/>
        </w:rPr>
        <w:t>ac</w:t>
      </w:r>
      <w:r>
        <w:rPr>
          <w:sz w:val="24"/>
          <w:szCs w:val="24"/>
        </w:rPr>
        <w:t>t</w:t>
      </w:r>
      <w:r>
        <w:rPr>
          <w:spacing w:val="12"/>
          <w:sz w:val="24"/>
          <w:szCs w:val="24"/>
        </w:rPr>
        <w:t xml:space="preserve"> </w:t>
      </w:r>
      <w:r>
        <w:rPr>
          <w:spacing w:val="-1"/>
          <w:sz w:val="24"/>
          <w:szCs w:val="24"/>
        </w:rPr>
        <w:t>ca</w:t>
      </w:r>
      <w:r>
        <w:rPr>
          <w:sz w:val="24"/>
          <w:szCs w:val="24"/>
        </w:rPr>
        <w:t>u</w:t>
      </w:r>
      <w:r>
        <w:rPr>
          <w:spacing w:val="-2"/>
          <w:sz w:val="24"/>
          <w:szCs w:val="24"/>
        </w:rPr>
        <w:t>s</w:t>
      </w:r>
      <w:r>
        <w:rPr>
          <w:sz w:val="24"/>
          <w:szCs w:val="24"/>
        </w:rPr>
        <w:t>e</w:t>
      </w:r>
      <w:r>
        <w:rPr>
          <w:spacing w:val="1"/>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2"/>
          <w:sz w:val="24"/>
          <w:szCs w:val="24"/>
        </w:rPr>
        <w:t xml:space="preserve"> </w:t>
      </w:r>
      <w:r>
        <w:rPr>
          <w:spacing w:val="5"/>
          <w:sz w:val="24"/>
          <w:szCs w:val="24"/>
        </w:rPr>
        <w:t>tu</w:t>
      </w:r>
      <w:r>
        <w:rPr>
          <w:spacing w:val="-9"/>
          <w:sz w:val="24"/>
          <w:szCs w:val="24"/>
        </w:rPr>
        <w:t>m</w:t>
      </w:r>
      <w:r>
        <w:rPr>
          <w:spacing w:val="5"/>
          <w:sz w:val="24"/>
          <w:szCs w:val="24"/>
        </w:rPr>
        <w:t>o</w:t>
      </w:r>
      <w:r>
        <w:rPr>
          <w:spacing w:val="1"/>
          <w:sz w:val="24"/>
          <w:szCs w:val="24"/>
        </w:rPr>
        <w:t>r</w:t>
      </w:r>
      <w:r>
        <w:rPr>
          <w:sz w:val="24"/>
          <w:szCs w:val="24"/>
        </w:rPr>
        <w:t>s</w:t>
      </w:r>
      <w:r>
        <w:rPr>
          <w:spacing w:val="11"/>
          <w:sz w:val="24"/>
          <w:szCs w:val="24"/>
        </w:rPr>
        <w:t xml:space="preserve"> </w:t>
      </w:r>
      <w:r>
        <w:rPr>
          <w:spacing w:val="-4"/>
          <w:sz w:val="24"/>
          <w:szCs w:val="24"/>
        </w:rPr>
        <w:t>i</w:t>
      </w:r>
      <w:r>
        <w:rPr>
          <w:sz w:val="24"/>
          <w:szCs w:val="24"/>
        </w:rPr>
        <w:t>s</w:t>
      </w:r>
      <w:r>
        <w:rPr>
          <w:spacing w:val="5"/>
          <w:sz w:val="24"/>
          <w:szCs w:val="24"/>
        </w:rPr>
        <w:t xml:space="preserve"> </w:t>
      </w:r>
      <w:r>
        <w:rPr>
          <w:spacing w:val="-5"/>
          <w:sz w:val="24"/>
          <w:szCs w:val="24"/>
        </w:rPr>
        <w:t>n</w:t>
      </w:r>
      <w:r>
        <w:rPr>
          <w:spacing w:val="5"/>
          <w:sz w:val="24"/>
          <w:szCs w:val="24"/>
        </w:rPr>
        <w:t>o</w:t>
      </w:r>
      <w:r>
        <w:rPr>
          <w:sz w:val="24"/>
          <w:szCs w:val="24"/>
        </w:rPr>
        <w:t>t</w:t>
      </w:r>
      <w:r>
        <w:rPr>
          <w:spacing w:val="7"/>
          <w:sz w:val="24"/>
          <w:szCs w:val="24"/>
        </w:rPr>
        <w:t xml:space="preserve"> </w:t>
      </w:r>
      <w:r>
        <w:rPr>
          <w:spacing w:val="-1"/>
          <w:sz w:val="24"/>
          <w:szCs w:val="24"/>
        </w:rPr>
        <w:t>c</w:t>
      </w:r>
      <w:r>
        <w:rPr>
          <w:spacing w:val="-9"/>
          <w:sz w:val="24"/>
          <w:szCs w:val="24"/>
        </w:rPr>
        <w:t>l</w:t>
      </w:r>
      <w:r>
        <w:rPr>
          <w:spacing w:val="-1"/>
          <w:sz w:val="24"/>
          <w:szCs w:val="24"/>
        </w:rPr>
        <w:t>ea</w:t>
      </w:r>
      <w:r>
        <w:rPr>
          <w:sz w:val="24"/>
          <w:szCs w:val="24"/>
        </w:rPr>
        <w:t>r</w:t>
      </w:r>
      <w:r>
        <w:rPr>
          <w:spacing w:val="8"/>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z w:val="24"/>
          <w:szCs w:val="24"/>
        </w:rPr>
        <w:t>n</w:t>
      </w:r>
      <w:r>
        <w:rPr>
          <w:spacing w:val="4"/>
          <w:sz w:val="24"/>
          <w:szCs w:val="24"/>
        </w:rPr>
        <w:t>e</w:t>
      </w:r>
      <w:r>
        <w:rPr>
          <w:spacing w:val="-9"/>
          <w:sz w:val="24"/>
          <w:szCs w:val="24"/>
        </w:rPr>
        <w:t>i</w:t>
      </w:r>
      <w:r>
        <w:rPr>
          <w:spacing w:val="5"/>
          <w:sz w:val="24"/>
          <w:szCs w:val="24"/>
        </w:rPr>
        <w:t>t</w:t>
      </w:r>
      <w:r>
        <w:rPr>
          <w:sz w:val="24"/>
          <w:szCs w:val="24"/>
        </w:rPr>
        <w:t>h</w:t>
      </w:r>
      <w:r>
        <w:rPr>
          <w:spacing w:val="-1"/>
          <w:sz w:val="24"/>
          <w:szCs w:val="24"/>
        </w:rPr>
        <w:t>e</w:t>
      </w:r>
      <w:r>
        <w:rPr>
          <w:sz w:val="24"/>
          <w:szCs w:val="24"/>
        </w:rPr>
        <w:t>r</w:t>
      </w:r>
      <w:r>
        <w:rPr>
          <w:spacing w:val="8"/>
          <w:sz w:val="24"/>
          <w:szCs w:val="24"/>
        </w:rPr>
        <w:t xml:space="preserve"> </w:t>
      </w:r>
      <w:r>
        <w:rPr>
          <w:spacing w:val="-4"/>
          <w:sz w:val="24"/>
          <w:szCs w:val="24"/>
        </w:rPr>
        <w:t>i</w:t>
      </w:r>
      <w:r>
        <w:rPr>
          <w:sz w:val="24"/>
          <w:szCs w:val="24"/>
        </w:rPr>
        <w:t>s</w:t>
      </w:r>
      <w:r>
        <w:rPr>
          <w:spacing w:val="5"/>
          <w:sz w:val="24"/>
          <w:szCs w:val="24"/>
        </w:rPr>
        <w:t xml:space="preserve"> </w:t>
      </w:r>
      <w:r>
        <w:rPr>
          <w:spacing w:val="-1"/>
          <w:sz w:val="24"/>
          <w:szCs w:val="24"/>
        </w:rPr>
        <w:t>e</w:t>
      </w:r>
      <w:r>
        <w:rPr>
          <w:spacing w:val="-5"/>
          <w:sz w:val="24"/>
          <w:szCs w:val="24"/>
        </w:rPr>
        <w:t>x</w:t>
      </w:r>
      <w:r>
        <w:rPr>
          <w:spacing w:val="4"/>
          <w:sz w:val="24"/>
          <w:szCs w:val="24"/>
        </w:rPr>
        <w:t>a</w:t>
      </w:r>
      <w:r>
        <w:rPr>
          <w:spacing w:val="-1"/>
          <w:sz w:val="24"/>
          <w:szCs w:val="24"/>
        </w:rPr>
        <w:t>c</w:t>
      </w:r>
      <w:r>
        <w:rPr>
          <w:sz w:val="24"/>
          <w:szCs w:val="24"/>
        </w:rPr>
        <w:t>t</w:t>
      </w:r>
      <w:r>
        <w:rPr>
          <w:spacing w:val="12"/>
          <w:sz w:val="24"/>
          <w:szCs w:val="24"/>
        </w:rPr>
        <w:t xml:space="preserve"> </w:t>
      </w:r>
      <w:r>
        <w:rPr>
          <w:spacing w:val="-2"/>
          <w:sz w:val="24"/>
          <w:szCs w:val="24"/>
        </w:rPr>
        <w:t>s</w:t>
      </w:r>
      <w:r>
        <w:rPr>
          <w:spacing w:val="-6"/>
          <w:sz w:val="24"/>
          <w:szCs w:val="24"/>
        </w:rPr>
        <w:t>e</w:t>
      </w:r>
      <w:r>
        <w:rPr>
          <w:sz w:val="24"/>
          <w:szCs w:val="24"/>
        </w:rPr>
        <w:t>t</w:t>
      </w:r>
      <w:r>
        <w:rPr>
          <w:spacing w:val="3"/>
          <w:sz w:val="24"/>
          <w:szCs w:val="24"/>
        </w:rPr>
        <w:t xml:space="preserve"> </w:t>
      </w:r>
      <w:r>
        <w:rPr>
          <w:spacing w:val="5"/>
          <w:sz w:val="24"/>
          <w:szCs w:val="24"/>
        </w:rPr>
        <w:t>o</w:t>
      </w:r>
      <w:r>
        <w:rPr>
          <w:sz w:val="24"/>
          <w:szCs w:val="24"/>
        </w:rPr>
        <w:t>f</w:t>
      </w:r>
      <w:r>
        <w:rPr>
          <w:spacing w:val="-1"/>
          <w:sz w:val="24"/>
          <w:szCs w:val="24"/>
        </w:rPr>
        <w:t xml:space="preserve"> </w:t>
      </w:r>
      <w:r>
        <w:rPr>
          <w:spacing w:val="2"/>
          <w:sz w:val="24"/>
          <w:szCs w:val="24"/>
        </w:rPr>
        <w:t>s</w:t>
      </w:r>
      <w:r>
        <w:rPr>
          <w:sz w:val="24"/>
          <w:szCs w:val="24"/>
        </w:rPr>
        <w:t>y</w:t>
      </w:r>
      <w:r>
        <w:rPr>
          <w:spacing w:val="-4"/>
          <w:sz w:val="24"/>
          <w:szCs w:val="24"/>
        </w:rPr>
        <w:t>m</w:t>
      </w:r>
      <w:r>
        <w:rPr>
          <w:sz w:val="24"/>
          <w:szCs w:val="24"/>
        </w:rPr>
        <w:t>p</w:t>
      </w:r>
      <w:r>
        <w:rPr>
          <w:spacing w:val="5"/>
          <w:sz w:val="24"/>
          <w:szCs w:val="24"/>
        </w:rPr>
        <w:t>to</w:t>
      </w:r>
      <w:r>
        <w:rPr>
          <w:spacing w:val="-4"/>
          <w:sz w:val="24"/>
          <w:szCs w:val="24"/>
        </w:rPr>
        <w:t>m</w:t>
      </w:r>
      <w:r>
        <w:rPr>
          <w:sz w:val="24"/>
          <w:szCs w:val="24"/>
        </w:rPr>
        <w:t>s d</w:t>
      </w:r>
      <w:r>
        <w:rPr>
          <w:spacing w:val="4"/>
          <w:sz w:val="24"/>
          <w:szCs w:val="24"/>
        </w:rPr>
        <w:t>e</w:t>
      </w:r>
      <w:r>
        <w:rPr>
          <w:spacing w:val="-3"/>
          <w:sz w:val="24"/>
          <w:szCs w:val="24"/>
        </w:rPr>
        <w:t>f</w:t>
      </w:r>
      <w:r>
        <w:rPr>
          <w:spacing w:val="-4"/>
          <w:sz w:val="24"/>
          <w:szCs w:val="24"/>
        </w:rPr>
        <w:t>i</w:t>
      </w:r>
      <w:r>
        <w:rPr>
          <w:sz w:val="24"/>
          <w:szCs w:val="24"/>
        </w:rPr>
        <w:t>n</w:t>
      </w:r>
      <w:r>
        <w:rPr>
          <w:spacing w:val="-1"/>
          <w:sz w:val="24"/>
          <w:szCs w:val="24"/>
        </w:rPr>
        <w:t>e</w:t>
      </w:r>
      <w:r>
        <w:rPr>
          <w:sz w:val="24"/>
          <w:szCs w:val="24"/>
        </w:rPr>
        <w:t>d,</w:t>
      </w:r>
      <w:r>
        <w:rPr>
          <w:spacing w:val="7"/>
          <w:sz w:val="24"/>
          <w:szCs w:val="24"/>
        </w:rPr>
        <w:t xml:space="preserve"> </w:t>
      </w:r>
      <w:r>
        <w:rPr>
          <w:spacing w:val="5"/>
          <w:sz w:val="24"/>
          <w:szCs w:val="24"/>
        </w:rPr>
        <w:t>t</w:t>
      </w:r>
      <w:r>
        <w:rPr>
          <w:spacing w:val="-5"/>
          <w:sz w:val="24"/>
          <w:szCs w:val="24"/>
        </w:rPr>
        <w:t>h</w:t>
      </w:r>
      <w:r>
        <w:rPr>
          <w:sz w:val="24"/>
          <w:szCs w:val="24"/>
        </w:rPr>
        <w:t>u</w:t>
      </w:r>
      <w:r>
        <w:rPr>
          <w:spacing w:val="-2"/>
          <w:sz w:val="24"/>
          <w:szCs w:val="24"/>
        </w:rPr>
        <w:t>s</w:t>
      </w:r>
      <w:r>
        <w:rPr>
          <w:sz w:val="24"/>
          <w:szCs w:val="24"/>
        </w:rPr>
        <w:t>,</w:t>
      </w:r>
      <w:r>
        <w:rPr>
          <w:spacing w:val="7"/>
          <w:sz w:val="24"/>
          <w:szCs w:val="24"/>
        </w:rPr>
        <w:t xml:space="preserve"> </w:t>
      </w:r>
      <w:r>
        <w:rPr>
          <w:sz w:val="24"/>
          <w:szCs w:val="24"/>
        </w:rPr>
        <w:t>p</w:t>
      </w:r>
      <w:r>
        <w:rPr>
          <w:spacing w:val="-6"/>
          <w:sz w:val="24"/>
          <w:szCs w:val="24"/>
        </w:rPr>
        <w:t>e</w:t>
      </w:r>
      <w:r>
        <w:rPr>
          <w:spacing w:val="5"/>
          <w:sz w:val="24"/>
          <w:szCs w:val="24"/>
        </w:rPr>
        <w:t>o</w:t>
      </w:r>
      <w:r>
        <w:rPr>
          <w:sz w:val="24"/>
          <w:szCs w:val="24"/>
        </w:rPr>
        <w:t>p</w:t>
      </w:r>
      <w:r>
        <w:rPr>
          <w:spacing w:val="-9"/>
          <w:sz w:val="24"/>
          <w:szCs w:val="24"/>
        </w:rPr>
        <w:t>l</w:t>
      </w:r>
      <w:r>
        <w:rPr>
          <w:sz w:val="24"/>
          <w:szCs w:val="24"/>
        </w:rPr>
        <w:t>e</w:t>
      </w:r>
      <w:r>
        <w:rPr>
          <w:spacing w:val="9"/>
          <w:sz w:val="24"/>
          <w:szCs w:val="24"/>
        </w:rPr>
        <w:t xml:space="preserve"> </w:t>
      </w:r>
      <w:r>
        <w:rPr>
          <w:spacing w:val="-4"/>
          <w:sz w:val="24"/>
          <w:szCs w:val="24"/>
        </w:rPr>
        <w:t>m</w:t>
      </w:r>
      <w:r>
        <w:rPr>
          <w:spacing w:val="4"/>
          <w:sz w:val="24"/>
          <w:szCs w:val="24"/>
        </w:rPr>
        <w:t>a</w:t>
      </w:r>
      <w:r>
        <w:rPr>
          <w:sz w:val="24"/>
          <w:szCs w:val="24"/>
        </w:rPr>
        <w:t xml:space="preserve">y </w:t>
      </w:r>
      <w:r>
        <w:rPr>
          <w:spacing w:val="-5"/>
          <w:sz w:val="24"/>
          <w:szCs w:val="24"/>
        </w:rPr>
        <w:t>b</w:t>
      </w:r>
      <w:r>
        <w:rPr>
          <w:sz w:val="24"/>
          <w:szCs w:val="24"/>
        </w:rPr>
        <w:t>e</w:t>
      </w:r>
      <w:r>
        <w:rPr>
          <w:spacing w:val="4"/>
          <w:sz w:val="24"/>
          <w:szCs w:val="24"/>
        </w:rPr>
        <w:t xml:space="preserve"> </w:t>
      </w:r>
      <w:r>
        <w:rPr>
          <w:spacing w:val="-2"/>
          <w:sz w:val="24"/>
          <w:szCs w:val="24"/>
        </w:rPr>
        <w:t>s</w:t>
      </w:r>
      <w:r>
        <w:rPr>
          <w:spacing w:val="5"/>
          <w:sz w:val="24"/>
          <w:szCs w:val="24"/>
        </w:rPr>
        <w:t>u</w:t>
      </w:r>
      <w:r>
        <w:rPr>
          <w:spacing w:val="-3"/>
          <w:sz w:val="24"/>
          <w:szCs w:val="24"/>
        </w:rPr>
        <w:t>ff</w:t>
      </w:r>
      <w:r>
        <w:rPr>
          <w:spacing w:val="-1"/>
          <w:sz w:val="24"/>
          <w:szCs w:val="24"/>
        </w:rPr>
        <w:t>e</w:t>
      </w:r>
      <w:r>
        <w:rPr>
          <w:spacing w:val="6"/>
          <w:sz w:val="24"/>
          <w:szCs w:val="24"/>
        </w:rPr>
        <w:t>r</w:t>
      </w:r>
      <w:r>
        <w:rPr>
          <w:spacing w:val="-4"/>
          <w:sz w:val="24"/>
          <w:szCs w:val="24"/>
        </w:rPr>
        <w:t>i</w:t>
      </w:r>
      <w:r>
        <w:rPr>
          <w:sz w:val="24"/>
          <w:szCs w:val="24"/>
        </w:rPr>
        <w:t>ng</w:t>
      </w:r>
      <w:r>
        <w:rPr>
          <w:spacing w:val="10"/>
          <w:sz w:val="24"/>
          <w:szCs w:val="24"/>
        </w:rPr>
        <w:t xml:space="preserve"> </w:t>
      </w:r>
      <w:r>
        <w:rPr>
          <w:spacing w:val="-8"/>
          <w:sz w:val="24"/>
          <w:szCs w:val="24"/>
        </w:rPr>
        <w:t>f</w:t>
      </w:r>
      <w:r>
        <w:rPr>
          <w:spacing w:val="1"/>
          <w:sz w:val="24"/>
          <w:szCs w:val="24"/>
        </w:rPr>
        <w:t>r</w:t>
      </w:r>
      <w:r>
        <w:rPr>
          <w:spacing w:val="9"/>
          <w:sz w:val="24"/>
          <w:szCs w:val="24"/>
        </w:rPr>
        <w:t>o</w:t>
      </w:r>
      <w:r>
        <w:rPr>
          <w:sz w:val="24"/>
          <w:szCs w:val="24"/>
        </w:rPr>
        <w:t>m</w:t>
      </w:r>
      <w:r>
        <w:rPr>
          <w:spacing w:val="1"/>
          <w:sz w:val="24"/>
          <w:szCs w:val="24"/>
        </w:rPr>
        <w:t xml:space="preserve"> </w:t>
      </w:r>
      <w:r>
        <w:rPr>
          <w:spacing w:val="-9"/>
          <w:sz w:val="24"/>
          <w:szCs w:val="24"/>
        </w:rPr>
        <w:t>i</w:t>
      </w:r>
      <w:r>
        <w:rPr>
          <w:sz w:val="24"/>
          <w:szCs w:val="24"/>
        </w:rPr>
        <w:t>t</w:t>
      </w:r>
      <w:r>
        <w:rPr>
          <w:spacing w:val="10"/>
          <w:sz w:val="24"/>
          <w:szCs w:val="24"/>
        </w:rPr>
        <w:t xml:space="preserve"> </w:t>
      </w:r>
      <w:r>
        <w:rPr>
          <w:sz w:val="24"/>
          <w:szCs w:val="24"/>
        </w:rPr>
        <w:t>w</w:t>
      </w:r>
      <w:r>
        <w:rPr>
          <w:spacing w:val="-5"/>
          <w:sz w:val="24"/>
          <w:szCs w:val="24"/>
        </w:rPr>
        <w:t>i</w:t>
      </w:r>
      <w:r>
        <w:rPr>
          <w:spacing w:val="5"/>
          <w:sz w:val="24"/>
          <w:szCs w:val="24"/>
        </w:rPr>
        <w:t>t</w:t>
      </w:r>
      <w:r>
        <w:rPr>
          <w:spacing w:val="-5"/>
          <w:sz w:val="24"/>
          <w:szCs w:val="24"/>
        </w:rPr>
        <w:t>h</w:t>
      </w:r>
      <w:r>
        <w:rPr>
          <w:spacing w:val="5"/>
          <w:sz w:val="24"/>
          <w:szCs w:val="24"/>
        </w:rPr>
        <w:t>o</w:t>
      </w:r>
      <w:r>
        <w:rPr>
          <w:spacing w:val="-5"/>
          <w:sz w:val="24"/>
          <w:szCs w:val="24"/>
        </w:rPr>
        <w:t>u</w:t>
      </w:r>
      <w:r>
        <w:rPr>
          <w:sz w:val="24"/>
          <w:szCs w:val="24"/>
        </w:rPr>
        <w:t>t</w:t>
      </w:r>
      <w:r>
        <w:rPr>
          <w:spacing w:val="6"/>
          <w:sz w:val="24"/>
          <w:szCs w:val="24"/>
        </w:rPr>
        <w:t xml:space="preserve"> </w:t>
      </w:r>
      <w:r>
        <w:rPr>
          <w:spacing w:val="1"/>
          <w:sz w:val="24"/>
          <w:szCs w:val="24"/>
        </w:rPr>
        <w:t>r</w:t>
      </w:r>
      <w:r>
        <w:rPr>
          <w:spacing w:val="-1"/>
          <w:sz w:val="24"/>
          <w:szCs w:val="24"/>
        </w:rPr>
        <w:t>ea</w:t>
      </w:r>
      <w:r>
        <w:rPr>
          <w:spacing w:val="-4"/>
          <w:sz w:val="24"/>
          <w:szCs w:val="24"/>
        </w:rPr>
        <w:t>li</w:t>
      </w:r>
      <w:r>
        <w:rPr>
          <w:spacing w:val="4"/>
          <w:sz w:val="24"/>
          <w:szCs w:val="24"/>
        </w:rPr>
        <w:t>z</w:t>
      </w:r>
      <w:r>
        <w:rPr>
          <w:spacing w:val="-4"/>
          <w:sz w:val="24"/>
          <w:szCs w:val="24"/>
        </w:rPr>
        <w:t>i</w:t>
      </w:r>
      <w:r>
        <w:rPr>
          <w:sz w:val="24"/>
          <w:szCs w:val="24"/>
        </w:rPr>
        <w:t>ng</w:t>
      </w:r>
      <w:r>
        <w:rPr>
          <w:spacing w:val="5"/>
          <w:sz w:val="24"/>
          <w:szCs w:val="24"/>
        </w:rPr>
        <w:t xml:space="preserve"> t</w:t>
      </w:r>
      <w:r>
        <w:rPr>
          <w:spacing w:val="-5"/>
          <w:sz w:val="24"/>
          <w:szCs w:val="24"/>
        </w:rPr>
        <w:t>h</w:t>
      </w:r>
      <w:r>
        <w:rPr>
          <w:sz w:val="24"/>
          <w:szCs w:val="24"/>
        </w:rPr>
        <w:t>e</w:t>
      </w:r>
      <w:r>
        <w:rPr>
          <w:spacing w:val="4"/>
          <w:sz w:val="24"/>
          <w:szCs w:val="24"/>
        </w:rPr>
        <w:t xml:space="preserve"> </w:t>
      </w:r>
      <w:r>
        <w:rPr>
          <w:sz w:val="24"/>
          <w:szCs w:val="24"/>
        </w:rPr>
        <w:t>d</w:t>
      </w:r>
      <w:r>
        <w:rPr>
          <w:spacing w:val="-1"/>
          <w:sz w:val="24"/>
          <w:szCs w:val="24"/>
        </w:rPr>
        <w:t>a</w:t>
      </w:r>
      <w:r>
        <w:rPr>
          <w:spacing w:val="-5"/>
          <w:sz w:val="24"/>
          <w:szCs w:val="24"/>
        </w:rPr>
        <w:t>n</w:t>
      </w:r>
      <w:r>
        <w:rPr>
          <w:sz w:val="24"/>
          <w:szCs w:val="24"/>
        </w:rPr>
        <w:t>g</w:t>
      </w:r>
      <w:r>
        <w:rPr>
          <w:spacing w:val="-1"/>
          <w:sz w:val="24"/>
          <w:szCs w:val="24"/>
        </w:rPr>
        <w:t>e</w:t>
      </w:r>
      <w:r>
        <w:rPr>
          <w:spacing w:val="1"/>
          <w:sz w:val="24"/>
          <w:szCs w:val="24"/>
        </w:rPr>
        <w:t>r</w:t>
      </w:r>
      <w:r>
        <w:rPr>
          <w:sz w:val="24"/>
          <w:szCs w:val="24"/>
        </w:rPr>
        <w:t>.</w:t>
      </w:r>
      <w:r>
        <w:rPr>
          <w:spacing w:val="17"/>
          <w:sz w:val="24"/>
          <w:szCs w:val="24"/>
        </w:rPr>
        <w:t xml:space="preserve"> </w:t>
      </w:r>
      <w:r>
        <w:rPr>
          <w:spacing w:val="1"/>
          <w:sz w:val="24"/>
          <w:szCs w:val="24"/>
        </w:rPr>
        <w:t>Pr</w:t>
      </w:r>
      <w:r>
        <w:rPr>
          <w:spacing w:val="-4"/>
          <w:sz w:val="24"/>
          <w:szCs w:val="24"/>
        </w:rPr>
        <w:t>im</w:t>
      </w:r>
      <w:r>
        <w:rPr>
          <w:spacing w:val="4"/>
          <w:sz w:val="24"/>
          <w:szCs w:val="24"/>
        </w:rPr>
        <w:t>a</w:t>
      </w:r>
      <w:r>
        <w:rPr>
          <w:spacing w:val="11"/>
          <w:sz w:val="24"/>
          <w:szCs w:val="24"/>
        </w:rPr>
        <w:t>r</w:t>
      </w:r>
      <w:r>
        <w:rPr>
          <w:sz w:val="24"/>
          <w:szCs w:val="24"/>
        </w:rPr>
        <w:t xml:space="preserve">y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3"/>
          <w:sz w:val="24"/>
          <w:szCs w:val="24"/>
        </w:rPr>
        <w:t xml:space="preserve"> </w:t>
      </w:r>
      <w:r>
        <w:rPr>
          <w:spacing w:val="5"/>
          <w:sz w:val="24"/>
          <w:szCs w:val="24"/>
        </w:rPr>
        <w:t>tu</w:t>
      </w:r>
      <w:r>
        <w:rPr>
          <w:spacing w:val="-9"/>
          <w:sz w:val="24"/>
          <w:szCs w:val="24"/>
        </w:rPr>
        <w:t>m</w:t>
      </w:r>
      <w:r>
        <w:rPr>
          <w:spacing w:val="5"/>
          <w:sz w:val="24"/>
          <w:szCs w:val="24"/>
        </w:rPr>
        <w:t>o</w:t>
      </w:r>
      <w:r>
        <w:rPr>
          <w:spacing w:val="1"/>
          <w:sz w:val="24"/>
          <w:szCs w:val="24"/>
        </w:rPr>
        <w:t>r</w:t>
      </w:r>
      <w:r>
        <w:rPr>
          <w:sz w:val="24"/>
          <w:szCs w:val="24"/>
        </w:rPr>
        <w:t>s</w:t>
      </w:r>
      <w:r>
        <w:rPr>
          <w:spacing w:val="15"/>
          <w:sz w:val="24"/>
          <w:szCs w:val="24"/>
        </w:rPr>
        <w:t xml:space="preserve"> </w:t>
      </w:r>
      <w:r>
        <w:rPr>
          <w:spacing w:val="-1"/>
          <w:sz w:val="24"/>
          <w:szCs w:val="24"/>
        </w:rPr>
        <w:t>ca</w:t>
      </w:r>
      <w:r>
        <w:rPr>
          <w:sz w:val="24"/>
          <w:szCs w:val="24"/>
        </w:rPr>
        <w:t>n</w:t>
      </w:r>
      <w:r>
        <w:rPr>
          <w:spacing w:val="17"/>
          <w:sz w:val="24"/>
          <w:szCs w:val="24"/>
        </w:rPr>
        <w:t xml:space="preserve"> </w:t>
      </w:r>
      <w:r>
        <w:rPr>
          <w:spacing w:val="-5"/>
          <w:sz w:val="24"/>
          <w:szCs w:val="24"/>
        </w:rPr>
        <w:t>b</w:t>
      </w:r>
      <w:r>
        <w:rPr>
          <w:sz w:val="24"/>
          <w:szCs w:val="24"/>
        </w:rPr>
        <w:t>e</w:t>
      </w:r>
      <w:r>
        <w:rPr>
          <w:spacing w:val="16"/>
          <w:sz w:val="24"/>
          <w:szCs w:val="24"/>
        </w:rPr>
        <w:t xml:space="preserve"> </w:t>
      </w:r>
      <w:r>
        <w:rPr>
          <w:spacing w:val="4"/>
          <w:sz w:val="24"/>
          <w:szCs w:val="24"/>
        </w:rPr>
        <w:t>e</w:t>
      </w:r>
      <w:r>
        <w:rPr>
          <w:spacing w:val="-9"/>
          <w:sz w:val="24"/>
          <w:szCs w:val="24"/>
        </w:rPr>
        <w:t>i</w:t>
      </w:r>
      <w:r>
        <w:rPr>
          <w:spacing w:val="5"/>
          <w:sz w:val="24"/>
          <w:szCs w:val="24"/>
        </w:rPr>
        <w:t>t</w:t>
      </w:r>
      <w:r>
        <w:rPr>
          <w:sz w:val="24"/>
          <w:szCs w:val="24"/>
        </w:rPr>
        <w:t>h</w:t>
      </w:r>
      <w:r>
        <w:rPr>
          <w:spacing w:val="-1"/>
          <w:sz w:val="24"/>
          <w:szCs w:val="24"/>
        </w:rPr>
        <w:t>e</w:t>
      </w:r>
      <w:r>
        <w:rPr>
          <w:sz w:val="24"/>
          <w:szCs w:val="24"/>
        </w:rPr>
        <w:t>r</w:t>
      </w:r>
      <w:r>
        <w:rPr>
          <w:spacing w:val="24"/>
          <w:sz w:val="24"/>
          <w:szCs w:val="24"/>
        </w:rPr>
        <w:t xml:space="preserve"> </w:t>
      </w:r>
      <w:r>
        <w:rPr>
          <w:spacing w:val="-9"/>
          <w:sz w:val="24"/>
          <w:szCs w:val="24"/>
        </w:rPr>
        <w:t>m</w:t>
      </w:r>
      <w:r>
        <w:rPr>
          <w:spacing w:val="4"/>
          <w:sz w:val="24"/>
          <w:szCs w:val="24"/>
        </w:rPr>
        <w:t>a</w:t>
      </w:r>
      <w:r>
        <w:rPr>
          <w:sz w:val="24"/>
          <w:szCs w:val="24"/>
        </w:rPr>
        <w:t>l</w:t>
      </w:r>
      <w:r>
        <w:rPr>
          <w:spacing w:val="-4"/>
          <w:sz w:val="24"/>
          <w:szCs w:val="24"/>
        </w:rPr>
        <w:t>i</w:t>
      </w:r>
      <w:r>
        <w:rPr>
          <w:spacing w:val="5"/>
          <w:sz w:val="24"/>
          <w:szCs w:val="24"/>
        </w:rPr>
        <w:t>g</w:t>
      </w:r>
      <w:r>
        <w:rPr>
          <w:spacing w:val="-5"/>
          <w:sz w:val="24"/>
          <w:szCs w:val="24"/>
        </w:rPr>
        <w:t>n</w:t>
      </w:r>
      <w:r>
        <w:rPr>
          <w:spacing w:val="4"/>
          <w:sz w:val="24"/>
          <w:szCs w:val="24"/>
        </w:rPr>
        <w:t>a</w:t>
      </w:r>
      <w:r>
        <w:rPr>
          <w:spacing w:val="-5"/>
          <w:sz w:val="24"/>
          <w:szCs w:val="24"/>
        </w:rPr>
        <w:t>n</w:t>
      </w:r>
      <w:r>
        <w:rPr>
          <w:sz w:val="24"/>
          <w:szCs w:val="24"/>
        </w:rPr>
        <w:t>t</w:t>
      </w:r>
      <w:r>
        <w:rPr>
          <w:spacing w:val="22"/>
          <w:sz w:val="24"/>
          <w:szCs w:val="24"/>
        </w:rPr>
        <w:t xml:space="preserve"> </w:t>
      </w:r>
      <w:r>
        <w:rPr>
          <w:spacing w:val="1"/>
          <w:sz w:val="24"/>
          <w:szCs w:val="24"/>
        </w:rPr>
        <w:t>(</w:t>
      </w:r>
      <w:r>
        <w:rPr>
          <w:spacing w:val="-6"/>
          <w:sz w:val="24"/>
          <w:szCs w:val="24"/>
        </w:rPr>
        <w:t>c</w:t>
      </w:r>
      <w:r>
        <w:rPr>
          <w:spacing w:val="5"/>
          <w:sz w:val="24"/>
          <w:szCs w:val="24"/>
        </w:rPr>
        <w:t>o</w:t>
      </w:r>
      <w:r>
        <w:rPr>
          <w:spacing w:val="-5"/>
          <w:sz w:val="24"/>
          <w:szCs w:val="24"/>
        </w:rPr>
        <w:t>n</w:t>
      </w:r>
      <w:r>
        <w:rPr>
          <w:spacing w:val="5"/>
          <w:sz w:val="24"/>
          <w:szCs w:val="24"/>
        </w:rPr>
        <w:t>t</w:t>
      </w:r>
      <w:r>
        <w:rPr>
          <w:spacing w:val="-1"/>
          <w:sz w:val="24"/>
          <w:szCs w:val="24"/>
        </w:rPr>
        <w:t>a</w:t>
      </w:r>
      <w:r>
        <w:rPr>
          <w:spacing w:val="-4"/>
          <w:sz w:val="24"/>
          <w:szCs w:val="24"/>
        </w:rPr>
        <w:t>i</w:t>
      </w:r>
      <w:r>
        <w:rPr>
          <w:sz w:val="24"/>
          <w:szCs w:val="24"/>
        </w:rPr>
        <w:t xml:space="preserve">n </w:t>
      </w:r>
      <w:r>
        <w:rPr>
          <w:spacing w:val="-1"/>
          <w:sz w:val="24"/>
          <w:szCs w:val="24"/>
        </w:rPr>
        <w:t>c</w:t>
      </w:r>
      <w:r>
        <w:rPr>
          <w:spacing w:val="4"/>
          <w:sz w:val="24"/>
          <w:szCs w:val="24"/>
        </w:rPr>
        <w:t>a</w:t>
      </w:r>
      <w:r>
        <w:rPr>
          <w:sz w:val="24"/>
          <w:szCs w:val="24"/>
        </w:rPr>
        <w:t>n</w:t>
      </w:r>
      <w:r>
        <w:rPr>
          <w:spacing w:val="-1"/>
          <w:sz w:val="24"/>
          <w:szCs w:val="24"/>
        </w:rPr>
        <w:t>ce</w:t>
      </w:r>
      <w:r>
        <w:rPr>
          <w:sz w:val="24"/>
          <w:szCs w:val="24"/>
        </w:rPr>
        <w:t>r</w:t>
      </w:r>
      <w:r>
        <w:rPr>
          <w:spacing w:val="1"/>
          <w:sz w:val="24"/>
          <w:szCs w:val="24"/>
        </w:rPr>
        <w:t xml:space="preserve"> </w:t>
      </w:r>
      <w:r>
        <w:rPr>
          <w:spacing w:val="-1"/>
          <w:sz w:val="24"/>
          <w:szCs w:val="24"/>
        </w:rPr>
        <w:t>c</w:t>
      </w:r>
      <w:r>
        <w:rPr>
          <w:spacing w:val="4"/>
          <w:sz w:val="24"/>
          <w:szCs w:val="24"/>
        </w:rPr>
        <w:t>e</w:t>
      </w:r>
      <w:r>
        <w:rPr>
          <w:spacing w:val="-4"/>
          <w:sz w:val="24"/>
          <w:szCs w:val="24"/>
        </w:rPr>
        <w:t>ll</w:t>
      </w:r>
      <w:r>
        <w:rPr>
          <w:spacing w:val="-2"/>
          <w:sz w:val="24"/>
          <w:szCs w:val="24"/>
        </w:rPr>
        <w:t>s</w:t>
      </w:r>
      <w:r>
        <w:rPr>
          <w:sz w:val="24"/>
          <w:szCs w:val="24"/>
        </w:rPr>
        <w:t>)</w:t>
      </w:r>
      <w:r>
        <w:rPr>
          <w:spacing w:val="19"/>
          <w:sz w:val="24"/>
          <w:szCs w:val="24"/>
        </w:rPr>
        <w:t xml:space="preserve"> </w:t>
      </w:r>
      <w:r>
        <w:rPr>
          <w:spacing w:val="5"/>
          <w:sz w:val="24"/>
          <w:szCs w:val="24"/>
        </w:rPr>
        <w:t>o</w:t>
      </w:r>
      <w:r>
        <w:rPr>
          <w:sz w:val="24"/>
          <w:szCs w:val="24"/>
        </w:rPr>
        <w:t>r</w:t>
      </w:r>
      <w:r>
        <w:rPr>
          <w:spacing w:val="19"/>
          <w:sz w:val="24"/>
          <w:szCs w:val="24"/>
        </w:rPr>
        <w:t xml:space="preserve"> </w:t>
      </w:r>
      <w:r>
        <w:rPr>
          <w:spacing w:val="-5"/>
          <w:sz w:val="24"/>
          <w:szCs w:val="24"/>
        </w:rPr>
        <w:t>b</w:t>
      </w:r>
      <w:r>
        <w:rPr>
          <w:spacing w:val="-1"/>
          <w:sz w:val="24"/>
          <w:szCs w:val="24"/>
        </w:rPr>
        <w:t>e</w:t>
      </w:r>
      <w:r>
        <w:rPr>
          <w:sz w:val="24"/>
          <w:szCs w:val="24"/>
        </w:rPr>
        <w:t>n</w:t>
      </w:r>
      <w:r>
        <w:rPr>
          <w:spacing w:val="-4"/>
          <w:sz w:val="24"/>
          <w:szCs w:val="24"/>
        </w:rPr>
        <w:t>i</w:t>
      </w:r>
      <w:r>
        <w:rPr>
          <w:spacing w:val="5"/>
          <w:sz w:val="24"/>
          <w:szCs w:val="24"/>
        </w:rPr>
        <w:t>g</w:t>
      </w:r>
      <w:r>
        <w:rPr>
          <w:sz w:val="24"/>
          <w:szCs w:val="24"/>
        </w:rPr>
        <w:t>n</w:t>
      </w:r>
      <w:r>
        <w:rPr>
          <w:spacing w:val="13"/>
          <w:sz w:val="24"/>
          <w:szCs w:val="24"/>
        </w:rPr>
        <w:t xml:space="preserve"> </w:t>
      </w:r>
      <w:r>
        <w:rPr>
          <w:spacing w:val="1"/>
          <w:sz w:val="24"/>
          <w:szCs w:val="24"/>
        </w:rPr>
        <w:t>(</w:t>
      </w:r>
      <w:r>
        <w:rPr>
          <w:sz w:val="24"/>
          <w:szCs w:val="24"/>
        </w:rPr>
        <w:t>do</w:t>
      </w:r>
      <w:r>
        <w:rPr>
          <w:spacing w:val="22"/>
          <w:sz w:val="24"/>
          <w:szCs w:val="24"/>
        </w:rPr>
        <w:t xml:space="preserve"> </w:t>
      </w:r>
      <w:r>
        <w:rPr>
          <w:spacing w:val="-5"/>
          <w:sz w:val="24"/>
          <w:szCs w:val="24"/>
        </w:rPr>
        <w:t>n</w:t>
      </w:r>
      <w:r>
        <w:rPr>
          <w:sz w:val="24"/>
          <w:szCs w:val="24"/>
        </w:rPr>
        <w:t>ot</w:t>
      </w:r>
      <w:r>
        <w:rPr>
          <w:spacing w:val="18"/>
          <w:sz w:val="24"/>
          <w:szCs w:val="24"/>
        </w:rPr>
        <w:t xml:space="preserve"> </w:t>
      </w:r>
      <w:r>
        <w:rPr>
          <w:spacing w:val="-6"/>
          <w:sz w:val="24"/>
          <w:szCs w:val="24"/>
        </w:rPr>
        <w:t>c</w:t>
      </w:r>
      <w:r>
        <w:rPr>
          <w:spacing w:val="5"/>
          <w:sz w:val="24"/>
          <w:szCs w:val="24"/>
        </w:rPr>
        <w:t>o</w:t>
      </w:r>
      <w:r>
        <w:rPr>
          <w:spacing w:val="-5"/>
          <w:sz w:val="24"/>
          <w:szCs w:val="24"/>
        </w:rPr>
        <w:t>n</w:t>
      </w:r>
      <w:r>
        <w:rPr>
          <w:spacing w:val="5"/>
          <w:sz w:val="24"/>
          <w:szCs w:val="24"/>
        </w:rPr>
        <w:t>t</w:t>
      </w:r>
      <w:r>
        <w:rPr>
          <w:spacing w:val="-1"/>
          <w:sz w:val="24"/>
          <w:szCs w:val="24"/>
        </w:rPr>
        <w:t>a</w:t>
      </w:r>
      <w:r>
        <w:rPr>
          <w:sz w:val="24"/>
          <w:szCs w:val="24"/>
        </w:rPr>
        <w:t xml:space="preserve">in </w:t>
      </w:r>
      <w:r>
        <w:rPr>
          <w:spacing w:val="-1"/>
          <w:sz w:val="24"/>
          <w:szCs w:val="24"/>
        </w:rPr>
        <w:t>ca</w:t>
      </w:r>
      <w:r>
        <w:rPr>
          <w:sz w:val="24"/>
          <w:szCs w:val="24"/>
        </w:rPr>
        <w:t>n</w:t>
      </w:r>
      <w:r>
        <w:rPr>
          <w:spacing w:val="-1"/>
          <w:sz w:val="24"/>
          <w:szCs w:val="24"/>
        </w:rPr>
        <w:t>ce</w:t>
      </w:r>
      <w:r>
        <w:rPr>
          <w:sz w:val="24"/>
          <w:szCs w:val="24"/>
        </w:rPr>
        <w:t>r</w:t>
      </w:r>
      <w:r>
        <w:rPr>
          <w:spacing w:val="4"/>
          <w:sz w:val="24"/>
          <w:szCs w:val="24"/>
        </w:rPr>
        <w:t xml:space="preserve"> </w:t>
      </w:r>
      <w:r>
        <w:rPr>
          <w:spacing w:val="-1"/>
          <w:sz w:val="24"/>
          <w:szCs w:val="24"/>
        </w:rPr>
        <w:t>c</w:t>
      </w:r>
      <w:r>
        <w:rPr>
          <w:spacing w:val="4"/>
          <w:sz w:val="24"/>
          <w:szCs w:val="24"/>
        </w:rPr>
        <w:t>e</w:t>
      </w:r>
      <w:r>
        <w:rPr>
          <w:spacing w:val="-4"/>
          <w:sz w:val="24"/>
          <w:szCs w:val="24"/>
        </w:rPr>
        <w:t>ll</w:t>
      </w:r>
      <w:r>
        <w:rPr>
          <w:spacing w:val="-2"/>
          <w:sz w:val="24"/>
          <w:szCs w:val="24"/>
        </w:rPr>
        <w:t>s</w:t>
      </w:r>
      <w:r>
        <w:rPr>
          <w:spacing w:val="1"/>
          <w:sz w:val="24"/>
          <w:szCs w:val="24"/>
        </w:rPr>
        <w:t>)</w:t>
      </w:r>
      <w:r>
        <w:rPr>
          <w:sz w:val="24"/>
          <w:szCs w:val="24"/>
        </w:rPr>
        <w:t>.</w:t>
      </w:r>
    </w:p>
    <w:p w14:paraId="5829E31C" w14:textId="77777777" w:rsidR="00433F0F" w:rsidRDefault="00433F0F">
      <w:pPr>
        <w:spacing w:before="4" w:line="240" w:lineRule="exact"/>
        <w:rPr>
          <w:sz w:val="24"/>
          <w:szCs w:val="24"/>
        </w:rPr>
      </w:pPr>
    </w:p>
    <w:p w14:paraId="59FA8B07" w14:textId="77777777" w:rsidR="00433F0F" w:rsidRDefault="008B01BA">
      <w:pPr>
        <w:spacing w:line="360" w:lineRule="auto"/>
        <w:ind w:left="447" w:right="82" w:firstLine="720"/>
        <w:jc w:val="both"/>
        <w:rPr>
          <w:sz w:val="24"/>
          <w:szCs w:val="24"/>
        </w:rPr>
      </w:pP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2"/>
          <w:sz w:val="24"/>
          <w:szCs w:val="24"/>
        </w:rPr>
        <w:t xml:space="preserve"> </w:t>
      </w:r>
      <w:r>
        <w:rPr>
          <w:spacing w:val="5"/>
          <w:sz w:val="24"/>
          <w:szCs w:val="24"/>
        </w:rPr>
        <w:t>o</w:t>
      </w:r>
      <w:r>
        <w:rPr>
          <w:spacing w:val="-1"/>
          <w:sz w:val="24"/>
          <w:szCs w:val="24"/>
        </w:rPr>
        <w:t>cc</w:t>
      </w:r>
      <w:r>
        <w:rPr>
          <w:sz w:val="24"/>
          <w:szCs w:val="24"/>
        </w:rPr>
        <w:t>u</w:t>
      </w:r>
      <w:r>
        <w:rPr>
          <w:spacing w:val="1"/>
          <w:sz w:val="24"/>
          <w:szCs w:val="24"/>
        </w:rPr>
        <w:t>rr</w:t>
      </w:r>
      <w:r>
        <w:rPr>
          <w:spacing w:val="-1"/>
          <w:sz w:val="24"/>
          <w:szCs w:val="24"/>
        </w:rPr>
        <w:t>e</w:t>
      </w:r>
      <w:r>
        <w:rPr>
          <w:sz w:val="24"/>
          <w:szCs w:val="24"/>
        </w:rPr>
        <w:t>d</w:t>
      </w:r>
      <w:r>
        <w:rPr>
          <w:spacing w:val="9"/>
          <w:sz w:val="24"/>
          <w:szCs w:val="24"/>
        </w:rPr>
        <w:t xml:space="preserve"> </w:t>
      </w:r>
      <w:r>
        <w:rPr>
          <w:sz w:val="24"/>
          <w:szCs w:val="24"/>
        </w:rPr>
        <w:t>w</w:t>
      </w:r>
      <w:r>
        <w:rPr>
          <w:spacing w:val="-5"/>
          <w:sz w:val="24"/>
          <w:szCs w:val="24"/>
        </w:rPr>
        <w:t>h</w:t>
      </w:r>
      <w:r>
        <w:rPr>
          <w:spacing w:val="-1"/>
          <w:sz w:val="24"/>
          <w:szCs w:val="24"/>
        </w:rPr>
        <w:t>e</w:t>
      </w:r>
      <w:r>
        <w:rPr>
          <w:sz w:val="24"/>
          <w:szCs w:val="24"/>
        </w:rPr>
        <w:t xml:space="preserve">n </w:t>
      </w:r>
      <w:r>
        <w:rPr>
          <w:spacing w:val="5"/>
          <w:sz w:val="24"/>
          <w:szCs w:val="24"/>
        </w:rPr>
        <w:t>t</w:t>
      </w:r>
      <w:r>
        <w:rPr>
          <w:spacing w:val="-5"/>
          <w:sz w:val="24"/>
          <w:szCs w:val="24"/>
        </w:rPr>
        <w:t>h</w:t>
      </w:r>
      <w:r>
        <w:rPr>
          <w:sz w:val="24"/>
          <w:szCs w:val="24"/>
        </w:rPr>
        <w:t>e</w:t>
      </w:r>
      <w:r>
        <w:rPr>
          <w:spacing w:val="4"/>
          <w:sz w:val="24"/>
          <w:szCs w:val="24"/>
        </w:rPr>
        <w:t xml:space="preserve"> </w:t>
      </w:r>
      <w:r>
        <w:rPr>
          <w:spacing w:val="-1"/>
          <w:sz w:val="24"/>
          <w:szCs w:val="24"/>
        </w:rPr>
        <w:t>c</w:t>
      </w:r>
      <w:r>
        <w:rPr>
          <w:spacing w:val="4"/>
          <w:sz w:val="24"/>
          <w:szCs w:val="24"/>
        </w:rPr>
        <w:t>e</w:t>
      </w:r>
      <w:r>
        <w:rPr>
          <w:spacing w:val="-4"/>
          <w:sz w:val="24"/>
          <w:szCs w:val="24"/>
        </w:rPr>
        <w:t>ll</w:t>
      </w:r>
      <w:r>
        <w:rPr>
          <w:sz w:val="24"/>
          <w:szCs w:val="24"/>
        </w:rPr>
        <w:t>s</w:t>
      </w:r>
      <w:r>
        <w:rPr>
          <w:spacing w:val="3"/>
          <w:sz w:val="24"/>
          <w:szCs w:val="24"/>
        </w:rPr>
        <w:t xml:space="preserve"> </w:t>
      </w:r>
      <w:r>
        <w:rPr>
          <w:sz w:val="24"/>
          <w:szCs w:val="24"/>
        </w:rPr>
        <w:t>w</w:t>
      </w:r>
      <w:r>
        <w:rPr>
          <w:spacing w:val="-1"/>
          <w:sz w:val="24"/>
          <w:szCs w:val="24"/>
        </w:rPr>
        <w:t>e</w:t>
      </w:r>
      <w:r>
        <w:rPr>
          <w:spacing w:val="1"/>
          <w:sz w:val="24"/>
          <w:szCs w:val="24"/>
        </w:rPr>
        <w:t>r</w:t>
      </w:r>
      <w:r>
        <w:rPr>
          <w:sz w:val="24"/>
          <w:szCs w:val="24"/>
        </w:rPr>
        <w:t>e</w:t>
      </w:r>
      <w:r>
        <w:rPr>
          <w:spacing w:val="4"/>
          <w:sz w:val="24"/>
          <w:szCs w:val="24"/>
        </w:rPr>
        <w:t xml:space="preserve"> </w:t>
      </w:r>
      <w:r>
        <w:rPr>
          <w:spacing w:val="5"/>
          <w:sz w:val="24"/>
          <w:szCs w:val="24"/>
        </w:rPr>
        <w:t>d</w:t>
      </w:r>
      <w:r>
        <w:rPr>
          <w:spacing w:val="-4"/>
          <w:sz w:val="24"/>
          <w:szCs w:val="24"/>
        </w:rPr>
        <w:t>i</w:t>
      </w:r>
      <w:r>
        <w:rPr>
          <w:sz w:val="24"/>
          <w:szCs w:val="24"/>
        </w:rPr>
        <w:t>v</w:t>
      </w:r>
      <w:r>
        <w:rPr>
          <w:spacing w:val="-4"/>
          <w:sz w:val="24"/>
          <w:szCs w:val="24"/>
        </w:rPr>
        <w:t>i</w:t>
      </w:r>
      <w:r>
        <w:rPr>
          <w:spacing w:val="5"/>
          <w:sz w:val="24"/>
          <w:szCs w:val="24"/>
        </w:rPr>
        <w:t>d</w:t>
      </w:r>
      <w:r>
        <w:rPr>
          <w:spacing w:val="-4"/>
          <w:sz w:val="24"/>
          <w:szCs w:val="24"/>
        </w:rPr>
        <w:t>i</w:t>
      </w:r>
      <w:r>
        <w:rPr>
          <w:spacing w:val="5"/>
          <w:sz w:val="24"/>
          <w:szCs w:val="24"/>
        </w:rPr>
        <w:t>n</w:t>
      </w:r>
      <w:r>
        <w:rPr>
          <w:sz w:val="24"/>
          <w:szCs w:val="24"/>
        </w:rPr>
        <w:t>g</w:t>
      </w:r>
      <w:r>
        <w:rPr>
          <w:spacing w:val="5"/>
          <w:sz w:val="24"/>
          <w:szCs w:val="24"/>
        </w:rPr>
        <w:t xml:space="preserve"> </w:t>
      </w:r>
      <w:r>
        <w:rPr>
          <w:spacing w:val="-1"/>
          <w:sz w:val="24"/>
          <w:szCs w:val="24"/>
        </w:rPr>
        <w:t>a</w:t>
      </w:r>
      <w:r>
        <w:rPr>
          <w:spacing w:val="-5"/>
          <w:sz w:val="24"/>
          <w:szCs w:val="24"/>
        </w:rPr>
        <w:t>n</w:t>
      </w:r>
      <w:r>
        <w:rPr>
          <w:sz w:val="24"/>
          <w:szCs w:val="24"/>
        </w:rPr>
        <w:t>d</w:t>
      </w:r>
      <w:r>
        <w:rPr>
          <w:spacing w:val="5"/>
          <w:sz w:val="24"/>
          <w:szCs w:val="24"/>
        </w:rPr>
        <w:t xml:space="preserve"> </w:t>
      </w:r>
      <w:r>
        <w:rPr>
          <w:sz w:val="24"/>
          <w:szCs w:val="24"/>
        </w:rPr>
        <w:t>g</w:t>
      </w:r>
      <w:r>
        <w:rPr>
          <w:spacing w:val="1"/>
          <w:sz w:val="24"/>
          <w:szCs w:val="24"/>
        </w:rPr>
        <w:t>r</w:t>
      </w:r>
      <w:r>
        <w:rPr>
          <w:spacing w:val="5"/>
          <w:sz w:val="24"/>
          <w:szCs w:val="24"/>
        </w:rPr>
        <w:t>o</w:t>
      </w:r>
      <w:r>
        <w:rPr>
          <w:sz w:val="24"/>
          <w:szCs w:val="24"/>
        </w:rPr>
        <w:t>w</w:t>
      </w:r>
      <w:r>
        <w:rPr>
          <w:spacing w:val="-5"/>
          <w:sz w:val="24"/>
          <w:szCs w:val="24"/>
        </w:rPr>
        <w:t>in</w:t>
      </w:r>
      <w:r>
        <w:rPr>
          <w:sz w:val="24"/>
          <w:szCs w:val="24"/>
        </w:rPr>
        <w:t>g</w:t>
      </w:r>
      <w:r>
        <w:rPr>
          <w:spacing w:val="5"/>
          <w:sz w:val="24"/>
          <w:szCs w:val="24"/>
        </w:rPr>
        <w:t xml:space="preserve"> </w:t>
      </w:r>
      <w:r>
        <w:rPr>
          <w:spacing w:val="-1"/>
          <w:sz w:val="24"/>
          <w:szCs w:val="24"/>
        </w:rPr>
        <w:t>a</w:t>
      </w:r>
      <w:r>
        <w:rPr>
          <w:sz w:val="24"/>
          <w:szCs w:val="24"/>
        </w:rPr>
        <w:t>b</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z w:val="24"/>
          <w:szCs w:val="24"/>
        </w:rPr>
        <w:t>l</w:t>
      </w:r>
      <w:r>
        <w:rPr>
          <w:spacing w:val="1"/>
          <w:sz w:val="24"/>
          <w:szCs w:val="24"/>
        </w:rPr>
        <w:t>l</w:t>
      </w:r>
      <w:r>
        <w:rPr>
          <w:spacing w:val="-10"/>
          <w:sz w:val="24"/>
          <w:szCs w:val="24"/>
        </w:rPr>
        <w:t>y</w:t>
      </w:r>
      <w:r>
        <w:rPr>
          <w:sz w:val="24"/>
          <w:szCs w:val="24"/>
        </w:rPr>
        <w:t>.</w:t>
      </w:r>
      <w:r>
        <w:rPr>
          <w:spacing w:val="7"/>
          <w:sz w:val="24"/>
          <w:szCs w:val="24"/>
        </w:rPr>
        <w:t xml:space="preserve"> </w:t>
      </w:r>
      <w:r>
        <w:rPr>
          <w:spacing w:val="1"/>
          <w:sz w:val="24"/>
          <w:szCs w:val="24"/>
        </w:rPr>
        <w:t>I</w:t>
      </w:r>
      <w:r>
        <w:rPr>
          <w:sz w:val="24"/>
          <w:szCs w:val="24"/>
        </w:rPr>
        <w:t xml:space="preserve">t </w:t>
      </w:r>
      <w:r>
        <w:rPr>
          <w:spacing w:val="-4"/>
          <w:sz w:val="24"/>
          <w:szCs w:val="24"/>
        </w:rPr>
        <w:t>i</w:t>
      </w:r>
      <w:r>
        <w:rPr>
          <w:sz w:val="24"/>
          <w:szCs w:val="24"/>
        </w:rPr>
        <w:t>s</w:t>
      </w:r>
      <w:r>
        <w:rPr>
          <w:spacing w:val="3"/>
          <w:sz w:val="24"/>
          <w:szCs w:val="24"/>
        </w:rPr>
        <w:t xml:space="preserve"> </w:t>
      </w:r>
      <w:r>
        <w:rPr>
          <w:spacing w:val="-1"/>
          <w:sz w:val="24"/>
          <w:szCs w:val="24"/>
        </w:rPr>
        <w:t>a</w:t>
      </w:r>
      <w:r>
        <w:rPr>
          <w:sz w:val="24"/>
          <w:szCs w:val="24"/>
        </w:rPr>
        <w:t>p</w:t>
      </w:r>
      <w:r>
        <w:rPr>
          <w:spacing w:val="5"/>
          <w:sz w:val="24"/>
          <w:szCs w:val="24"/>
        </w:rPr>
        <w:t>p</w:t>
      </w:r>
      <w:r>
        <w:rPr>
          <w:spacing w:val="-1"/>
          <w:sz w:val="24"/>
          <w:szCs w:val="24"/>
        </w:rPr>
        <w:t>ea</w:t>
      </w:r>
      <w:r>
        <w:rPr>
          <w:spacing w:val="6"/>
          <w:sz w:val="24"/>
          <w:szCs w:val="24"/>
        </w:rPr>
        <w:t>r</w:t>
      </w:r>
      <w:r>
        <w:rPr>
          <w:spacing w:val="-4"/>
          <w:sz w:val="24"/>
          <w:szCs w:val="24"/>
        </w:rPr>
        <w:t>i</w:t>
      </w:r>
      <w:r>
        <w:rPr>
          <w:spacing w:val="-5"/>
          <w:sz w:val="24"/>
          <w:szCs w:val="24"/>
        </w:rPr>
        <w:t>n</w:t>
      </w:r>
      <w:r>
        <w:rPr>
          <w:sz w:val="24"/>
          <w:szCs w:val="24"/>
        </w:rPr>
        <w:t>g</w:t>
      </w:r>
      <w:r>
        <w:rPr>
          <w:spacing w:val="5"/>
          <w:sz w:val="24"/>
          <w:szCs w:val="24"/>
        </w:rPr>
        <w:t xml:space="preserve"> t</w:t>
      </w:r>
      <w:r>
        <w:rPr>
          <w:sz w:val="24"/>
          <w:szCs w:val="24"/>
        </w:rPr>
        <w:t>o</w:t>
      </w:r>
      <w:r>
        <w:rPr>
          <w:spacing w:val="10"/>
          <w:sz w:val="24"/>
          <w:szCs w:val="24"/>
        </w:rPr>
        <w:t xml:space="preserve"> </w:t>
      </w:r>
      <w:r>
        <w:rPr>
          <w:spacing w:val="-5"/>
          <w:sz w:val="24"/>
          <w:szCs w:val="24"/>
        </w:rPr>
        <w:t>b</w:t>
      </w:r>
      <w:r>
        <w:rPr>
          <w:sz w:val="24"/>
          <w:szCs w:val="24"/>
        </w:rPr>
        <w:t>e</w:t>
      </w:r>
      <w:r>
        <w:rPr>
          <w:spacing w:val="4"/>
          <w:sz w:val="24"/>
          <w:szCs w:val="24"/>
        </w:rPr>
        <w:t xml:space="preserve"> </w:t>
      </w:r>
      <w:r>
        <w:rPr>
          <w:sz w:val="24"/>
          <w:szCs w:val="24"/>
        </w:rPr>
        <w:t>a</w:t>
      </w:r>
      <w:r>
        <w:rPr>
          <w:spacing w:val="4"/>
          <w:sz w:val="24"/>
          <w:szCs w:val="24"/>
        </w:rPr>
        <w:t xml:space="preserve"> </w:t>
      </w:r>
      <w:r>
        <w:rPr>
          <w:spacing w:val="-2"/>
          <w:sz w:val="24"/>
          <w:szCs w:val="24"/>
        </w:rPr>
        <w:t>s</w:t>
      </w:r>
      <w:r>
        <w:rPr>
          <w:spacing w:val="9"/>
          <w:sz w:val="24"/>
          <w:szCs w:val="24"/>
        </w:rPr>
        <w:t>o</w:t>
      </w:r>
      <w:r>
        <w:rPr>
          <w:spacing w:val="-4"/>
          <w:sz w:val="24"/>
          <w:szCs w:val="24"/>
        </w:rPr>
        <w:t>li</w:t>
      </w:r>
      <w:r>
        <w:rPr>
          <w:sz w:val="24"/>
          <w:szCs w:val="24"/>
        </w:rPr>
        <w:t>d</w:t>
      </w:r>
      <w:r>
        <w:rPr>
          <w:spacing w:val="10"/>
          <w:sz w:val="24"/>
          <w:szCs w:val="24"/>
        </w:rPr>
        <w:t xml:space="preserve"> </w:t>
      </w:r>
      <w:r>
        <w:rPr>
          <w:spacing w:val="-4"/>
          <w:sz w:val="24"/>
          <w:szCs w:val="24"/>
        </w:rPr>
        <w:t>m</w:t>
      </w:r>
      <w:r>
        <w:rPr>
          <w:spacing w:val="-1"/>
          <w:sz w:val="24"/>
          <w:szCs w:val="24"/>
        </w:rPr>
        <w:t>a</w:t>
      </w:r>
      <w:r>
        <w:rPr>
          <w:spacing w:val="-2"/>
          <w:sz w:val="24"/>
          <w:szCs w:val="24"/>
        </w:rPr>
        <w:t>s</w:t>
      </w:r>
      <w:r>
        <w:rPr>
          <w:sz w:val="24"/>
          <w:szCs w:val="24"/>
        </w:rPr>
        <w:t>s</w:t>
      </w:r>
      <w:r>
        <w:rPr>
          <w:spacing w:val="8"/>
          <w:sz w:val="24"/>
          <w:szCs w:val="24"/>
        </w:rPr>
        <w:t xml:space="preserve"> </w:t>
      </w:r>
      <w:r>
        <w:rPr>
          <w:spacing w:val="4"/>
          <w:sz w:val="24"/>
          <w:szCs w:val="24"/>
        </w:rPr>
        <w:t>w</w:t>
      </w:r>
      <w:r>
        <w:rPr>
          <w:spacing w:val="-5"/>
          <w:sz w:val="24"/>
          <w:szCs w:val="24"/>
        </w:rPr>
        <w:t>h</w:t>
      </w:r>
      <w:r>
        <w:rPr>
          <w:spacing w:val="4"/>
          <w:sz w:val="24"/>
          <w:szCs w:val="24"/>
        </w:rPr>
        <w:t>e</w:t>
      </w:r>
      <w:r>
        <w:rPr>
          <w:sz w:val="24"/>
          <w:szCs w:val="24"/>
        </w:rPr>
        <w:t>n</w:t>
      </w:r>
      <w:r>
        <w:rPr>
          <w:spacing w:val="5"/>
          <w:sz w:val="24"/>
          <w:szCs w:val="24"/>
        </w:rPr>
        <w:t xml:space="preserve"> </w:t>
      </w:r>
      <w:r>
        <w:rPr>
          <w:spacing w:val="-9"/>
          <w:sz w:val="24"/>
          <w:szCs w:val="24"/>
        </w:rPr>
        <w:t>i</w:t>
      </w:r>
      <w:r>
        <w:rPr>
          <w:sz w:val="24"/>
          <w:szCs w:val="24"/>
        </w:rPr>
        <w:t>t</w:t>
      </w:r>
      <w:r>
        <w:rPr>
          <w:spacing w:val="10"/>
          <w:sz w:val="24"/>
          <w:szCs w:val="24"/>
        </w:rPr>
        <w:t xml:space="preserve"> </w:t>
      </w:r>
      <w:r>
        <w:rPr>
          <w:spacing w:val="5"/>
          <w:sz w:val="24"/>
          <w:szCs w:val="24"/>
        </w:rPr>
        <w:t>d</w:t>
      </w:r>
      <w:r>
        <w:rPr>
          <w:spacing w:val="-9"/>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4"/>
          <w:sz w:val="24"/>
          <w:szCs w:val="24"/>
        </w:rPr>
        <w:t>e</w:t>
      </w:r>
      <w:r>
        <w:rPr>
          <w:sz w:val="24"/>
          <w:szCs w:val="24"/>
        </w:rPr>
        <w:t>d</w:t>
      </w:r>
      <w:r>
        <w:rPr>
          <w:spacing w:val="5"/>
          <w:sz w:val="24"/>
          <w:szCs w:val="24"/>
        </w:rPr>
        <w:t xml:space="preserve"> </w:t>
      </w:r>
      <w:r>
        <w:rPr>
          <w:spacing w:val="4"/>
          <w:sz w:val="24"/>
          <w:szCs w:val="24"/>
        </w:rPr>
        <w:t>w</w:t>
      </w:r>
      <w:r>
        <w:rPr>
          <w:spacing w:val="-9"/>
          <w:sz w:val="24"/>
          <w:szCs w:val="24"/>
        </w:rPr>
        <w:t>i</w:t>
      </w:r>
      <w:r>
        <w:rPr>
          <w:spacing w:val="5"/>
          <w:sz w:val="24"/>
          <w:szCs w:val="24"/>
        </w:rPr>
        <w:t>t</w:t>
      </w:r>
      <w:r>
        <w:rPr>
          <w:sz w:val="24"/>
          <w:szCs w:val="24"/>
        </w:rPr>
        <w:t xml:space="preserve">h </w:t>
      </w:r>
      <w:r>
        <w:rPr>
          <w:spacing w:val="5"/>
          <w:sz w:val="24"/>
          <w:szCs w:val="24"/>
        </w:rPr>
        <w:t>d</w:t>
      </w:r>
      <w:r>
        <w:rPr>
          <w:spacing w:val="-4"/>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5"/>
          <w:sz w:val="24"/>
          <w:szCs w:val="24"/>
        </w:rPr>
        <w:t>t</w:t>
      </w:r>
      <w:r>
        <w:rPr>
          <w:spacing w:val="-9"/>
          <w:sz w:val="24"/>
          <w:szCs w:val="24"/>
        </w:rPr>
        <w:t>i</w:t>
      </w:r>
      <w:r>
        <w:rPr>
          <w:sz w:val="24"/>
          <w:szCs w:val="24"/>
        </w:rPr>
        <w:t>c</w:t>
      </w:r>
      <w:r>
        <w:rPr>
          <w:spacing w:val="9"/>
          <w:sz w:val="24"/>
          <w:szCs w:val="24"/>
        </w:rPr>
        <w:t xml:space="preserve"> </w:t>
      </w:r>
      <w:r>
        <w:rPr>
          <w:spacing w:val="-4"/>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5"/>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pacing w:val="-4"/>
          <w:sz w:val="24"/>
          <w:szCs w:val="24"/>
        </w:rPr>
        <w:t>i</w:t>
      </w:r>
      <w:r>
        <w:rPr>
          <w:spacing w:val="5"/>
          <w:sz w:val="24"/>
          <w:szCs w:val="24"/>
        </w:rPr>
        <w:t>n</w:t>
      </w:r>
      <w:r>
        <w:rPr>
          <w:sz w:val="24"/>
          <w:szCs w:val="24"/>
        </w:rPr>
        <w:t xml:space="preserve">g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w:t>
      </w:r>
      <w:r>
        <w:rPr>
          <w:spacing w:val="4"/>
          <w:sz w:val="24"/>
          <w:szCs w:val="24"/>
        </w:rPr>
        <w:t>e</w:t>
      </w:r>
      <w:r>
        <w:rPr>
          <w:spacing w:val="-2"/>
          <w:sz w:val="24"/>
          <w:szCs w:val="24"/>
        </w:rPr>
        <w:t>s</w:t>
      </w:r>
      <w:r>
        <w:rPr>
          <w:sz w:val="24"/>
          <w:szCs w:val="24"/>
        </w:rPr>
        <w:t>.</w:t>
      </w:r>
      <w:r>
        <w:rPr>
          <w:spacing w:val="7"/>
          <w:sz w:val="24"/>
          <w:szCs w:val="24"/>
        </w:rPr>
        <w:t xml:space="preserve"> </w:t>
      </w:r>
      <w:r>
        <w:rPr>
          <w:spacing w:val="2"/>
          <w:sz w:val="24"/>
          <w:szCs w:val="24"/>
        </w:rPr>
        <w:t>T</w:t>
      </w:r>
      <w:r>
        <w:rPr>
          <w:spacing w:val="-5"/>
          <w:sz w:val="24"/>
          <w:szCs w:val="24"/>
        </w:rPr>
        <w:t>h</w:t>
      </w:r>
      <w:r>
        <w:rPr>
          <w:spacing w:val="-1"/>
          <w:sz w:val="24"/>
          <w:szCs w:val="24"/>
        </w:rPr>
        <w:t>e</w:t>
      </w:r>
      <w:r>
        <w:rPr>
          <w:spacing w:val="1"/>
          <w:sz w:val="24"/>
          <w:szCs w:val="24"/>
        </w:rPr>
        <w:t>r</w:t>
      </w:r>
      <w:r>
        <w:rPr>
          <w:sz w:val="24"/>
          <w:szCs w:val="24"/>
        </w:rPr>
        <w:t>e</w:t>
      </w:r>
      <w:r>
        <w:rPr>
          <w:spacing w:val="3"/>
          <w:sz w:val="24"/>
          <w:szCs w:val="24"/>
        </w:rPr>
        <w:t xml:space="preserve"> </w:t>
      </w:r>
      <w:r>
        <w:rPr>
          <w:spacing w:val="-1"/>
          <w:sz w:val="24"/>
          <w:szCs w:val="24"/>
        </w:rPr>
        <w:t>a</w:t>
      </w:r>
      <w:r>
        <w:rPr>
          <w:spacing w:val="1"/>
          <w:sz w:val="24"/>
          <w:szCs w:val="24"/>
        </w:rPr>
        <w:t>r</w:t>
      </w:r>
      <w:r>
        <w:rPr>
          <w:sz w:val="24"/>
          <w:szCs w:val="24"/>
        </w:rPr>
        <w:t>e</w:t>
      </w:r>
      <w:r>
        <w:rPr>
          <w:spacing w:val="3"/>
          <w:sz w:val="24"/>
          <w:szCs w:val="24"/>
        </w:rPr>
        <w:t xml:space="preserve"> </w:t>
      </w:r>
      <w:r>
        <w:rPr>
          <w:spacing w:val="5"/>
          <w:sz w:val="24"/>
          <w:szCs w:val="24"/>
        </w:rPr>
        <w:t>t</w:t>
      </w:r>
      <w:r>
        <w:rPr>
          <w:spacing w:val="-5"/>
          <w:sz w:val="24"/>
          <w:szCs w:val="24"/>
        </w:rPr>
        <w:t>w</w:t>
      </w:r>
      <w:r>
        <w:rPr>
          <w:sz w:val="24"/>
          <w:szCs w:val="24"/>
        </w:rPr>
        <w:t xml:space="preserve">o </w:t>
      </w:r>
      <w:r>
        <w:rPr>
          <w:spacing w:val="5"/>
          <w:sz w:val="24"/>
          <w:szCs w:val="24"/>
        </w:rPr>
        <w:t>t</w:t>
      </w:r>
      <w:r>
        <w:rPr>
          <w:spacing w:val="-10"/>
          <w:sz w:val="24"/>
          <w:szCs w:val="24"/>
        </w:rPr>
        <w:t>y</w:t>
      </w:r>
      <w:r>
        <w:rPr>
          <w:sz w:val="24"/>
          <w:szCs w:val="24"/>
        </w:rPr>
        <w:t>p</w:t>
      </w:r>
      <w:r>
        <w:rPr>
          <w:spacing w:val="4"/>
          <w:sz w:val="24"/>
          <w:szCs w:val="24"/>
        </w:rPr>
        <w:t>e</w:t>
      </w:r>
      <w:r>
        <w:rPr>
          <w:sz w:val="24"/>
          <w:szCs w:val="24"/>
        </w:rPr>
        <w:t>s</w:t>
      </w:r>
      <w:r>
        <w:rPr>
          <w:spacing w:val="2"/>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5"/>
          <w:sz w:val="24"/>
          <w:szCs w:val="24"/>
        </w:rPr>
        <w:t>tu</w:t>
      </w:r>
      <w:r>
        <w:rPr>
          <w:spacing w:val="-9"/>
          <w:sz w:val="24"/>
          <w:szCs w:val="24"/>
        </w:rPr>
        <w:t>m</w:t>
      </w:r>
      <w:r>
        <w:rPr>
          <w:spacing w:val="5"/>
          <w:sz w:val="24"/>
          <w:szCs w:val="24"/>
        </w:rPr>
        <w:t>o</w:t>
      </w:r>
      <w:r>
        <w:rPr>
          <w:sz w:val="24"/>
          <w:szCs w:val="24"/>
        </w:rPr>
        <w:t>r</w:t>
      </w:r>
      <w:r>
        <w:rPr>
          <w:spacing w:val="1"/>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4"/>
          <w:sz w:val="24"/>
          <w:szCs w:val="24"/>
        </w:rPr>
        <w:t xml:space="preserve"> </w:t>
      </w:r>
      <w:r>
        <w:rPr>
          <w:spacing w:val="-4"/>
          <w:sz w:val="24"/>
          <w:szCs w:val="24"/>
        </w:rPr>
        <w:t>i</w:t>
      </w:r>
      <w:r>
        <w:rPr>
          <w:sz w:val="24"/>
          <w:szCs w:val="24"/>
        </w:rPr>
        <w:t>s</w:t>
      </w:r>
      <w:r>
        <w:rPr>
          <w:spacing w:val="2"/>
          <w:sz w:val="24"/>
          <w:szCs w:val="24"/>
        </w:rPr>
        <w:t xml:space="preserve"> </w:t>
      </w:r>
      <w:r>
        <w:rPr>
          <w:sz w:val="24"/>
          <w:szCs w:val="24"/>
        </w:rPr>
        <w:t>p</w:t>
      </w:r>
      <w:r>
        <w:rPr>
          <w:spacing w:val="6"/>
          <w:sz w:val="24"/>
          <w:szCs w:val="24"/>
        </w:rPr>
        <w:t>r</w:t>
      </w:r>
      <w:r>
        <w:rPr>
          <w:spacing w:val="-4"/>
          <w:sz w:val="24"/>
          <w:szCs w:val="24"/>
        </w:rPr>
        <w:t>im</w:t>
      </w:r>
      <w:r>
        <w:rPr>
          <w:spacing w:val="-1"/>
          <w:sz w:val="24"/>
          <w:szCs w:val="24"/>
        </w:rPr>
        <w:t>a</w:t>
      </w:r>
      <w:r>
        <w:rPr>
          <w:spacing w:val="6"/>
          <w:sz w:val="24"/>
          <w:szCs w:val="24"/>
        </w:rPr>
        <w:t>r</w:t>
      </w:r>
      <w:r>
        <w:rPr>
          <w:sz w:val="24"/>
          <w:szCs w:val="24"/>
        </w:rPr>
        <w:t>y</w:t>
      </w:r>
      <w:r>
        <w:rPr>
          <w:spacing w:val="4"/>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5"/>
          <w:sz w:val="24"/>
          <w:szCs w:val="24"/>
        </w:rPr>
        <w:t>tu</w:t>
      </w:r>
      <w:r>
        <w:rPr>
          <w:spacing w:val="-9"/>
          <w:sz w:val="24"/>
          <w:szCs w:val="24"/>
        </w:rPr>
        <w:t>m</w:t>
      </w:r>
      <w:r>
        <w:rPr>
          <w:spacing w:val="5"/>
          <w:sz w:val="24"/>
          <w:szCs w:val="24"/>
        </w:rPr>
        <w:t>o</w:t>
      </w:r>
      <w:r>
        <w:rPr>
          <w:sz w:val="24"/>
          <w:szCs w:val="24"/>
        </w:rPr>
        <w:t>r</w:t>
      </w:r>
      <w:r>
        <w:rPr>
          <w:spacing w:val="6"/>
          <w:sz w:val="24"/>
          <w:szCs w:val="24"/>
        </w:rPr>
        <w:t xml:space="preserve"> </w:t>
      </w:r>
      <w:r>
        <w:rPr>
          <w:spacing w:val="-1"/>
          <w:sz w:val="24"/>
          <w:szCs w:val="24"/>
        </w:rPr>
        <w:t>a</w:t>
      </w:r>
      <w:r>
        <w:rPr>
          <w:spacing w:val="-5"/>
          <w:sz w:val="24"/>
          <w:szCs w:val="24"/>
        </w:rPr>
        <w:t>n</w:t>
      </w:r>
      <w:r>
        <w:rPr>
          <w:sz w:val="24"/>
          <w:szCs w:val="24"/>
        </w:rPr>
        <w:t xml:space="preserve">d </w:t>
      </w:r>
      <w:r>
        <w:rPr>
          <w:spacing w:val="-4"/>
          <w:sz w:val="24"/>
          <w:szCs w:val="24"/>
        </w:rPr>
        <w:t>m</w:t>
      </w:r>
      <w:r>
        <w:rPr>
          <w:spacing w:val="-1"/>
          <w:sz w:val="24"/>
          <w:szCs w:val="24"/>
        </w:rPr>
        <w:t>e</w:t>
      </w:r>
      <w:r>
        <w:rPr>
          <w:spacing w:val="5"/>
          <w:sz w:val="24"/>
          <w:szCs w:val="24"/>
        </w:rPr>
        <w:t>t</w:t>
      </w:r>
      <w:r>
        <w:rPr>
          <w:spacing w:val="-1"/>
          <w:sz w:val="24"/>
          <w:szCs w:val="24"/>
        </w:rPr>
        <w:t>a</w:t>
      </w:r>
      <w:r>
        <w:rPr>
          <w:spacing w:val="-2"/>
          <w:sz w:val="24"/>
          <w:szCs w:val="24"/>
        </w:rPr>
        <w:t>s</w:t>
      </w:r>
      <w:r>
        <w:rPr>
          <w:spacing w:val="5"/>
          <w:sz w:val="24"/>
          <w:szCs w:val="24"/>
        </w:rPr>
        <w:t>t</w:t>
      </w:r>
      <w:r>
        <w:rPr>
          <w:spacing w:val="-1"/>
          <w:sz w:val="24"/>
          <w:szCs w:val="24"/>
        </w:rPr>
        <w:t>a</w:t>
      </w:r>
      <w:r>
        <w:rPr>
          <w:spacing w:val="5"/>
          <w:sz w:val="24"/>
          <w:szCs w:val="24"/>
        </w:rPr>
        <w:t>t</w:t>
      </w:r>
      <w:r>
        <w:rPr>
          <w:spacing w:val="-9"/>
          <w:sz w:val="24"/>
          <w:szCs w:val="24"/>
        </w:rPr>
        <w:t>i</w:t>
      </w:r>
      <w:r>
        <w:rPr>
          <w:sz w:val="24"/>
          <w:szCs w:val="24"/>
        </w:rPr>
        <w:t>c</w:t>
      </w:r>
      <w:r>
        <w:rPr>
          <w:spacing w:val="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2"/>
          <w:sz w:val="24"/>
          <w:szCs w:val="24"/>
        </w:rPr>
        <w:t xml:space="preserve"> </w:t>
      </w:r>
      <w:r>
        <w:rPr>
          <w:spacing w:val="5"/>
          <w:sz w:val="24"/>
          <w:szCs w:val="24"/>
        </w:rPr>
        <w:t>tu</w:t>
      </w:r>
      <w:r>
        <w:rPr>
          <w:spacing w:val="-9"/>
          <w:sz w:val="24"/>
          <w:szCs w:val="24"/>
        </w:rPr>
        <w:t>m</w:t>
      </w:r>
      <w:r>
        <w:rPr>
          <w:spacing w:val="5"/>
          <w:sz w:val="24"/>
          <w:szCs w:val="24"/>
        </w:rPr>
        <w:t>o</w:t>
      </w:r>
      <w:r>
        <w:rPr>
          <w:spacing w:val="1"/>
          <w:sz w:val="24"/>
          <w:szCs w:val="24"/>
        </w:rPr>
        <w:t>r</w:t>
      </w:r>
      <w:r>
        <w:rPr>
          <w:sz w:val="24"/>
          <w:szCs w:val="24"/>
        </w:rPr>
        <w:t>.</w:t>
      </w:r>
      <w:r>
        <w:rPr>
          <w:spacing w:val="4"/>
          <w:sz w:val="24"/>
          <w:szCs w:val="24"/>
        </w:rPr>
        <w:t xml:space="preserve"> </w:t>
      </w:r>
      <w:r>
        <w:rPr>
          <w:spacing w:val="-4"/>
          <w:sz w:val="24"/>
          <w:szCs w:val="24"/>
        </w:rPr>
        <w:t>P</w:t>
      </w:r>
      <w:r>
        <w:rPr>
          <w:spacing w:val="1"/>
          <w:sz w:val="24"/>
          <w:szCs w:val="24"/>
        </w:rPr>
        <w:t>r</w:t>
      </w:r>
      <w:r>
        <w:rPr>
          <w:spacing w:val="-4"/>
          <w:sz w:val="24"/>
          <w:szCs w:val="24"/>
        </w:rPr>
        <w:t>im</w:t>
      </w:r>
      <w:r>
        <w:rPr>
          <w:spacing w:val="-1"/>
          <w:sz w:val="24"/>
          <w:szCs w:val="24"/>
        </w:rPr>
        <w:t>a</w:t>
      </w:r>
      <w:r>
        <w:rPr>
          <w:spacing w:val="6"/>
          <w:sz w:val="24"/>
          <w:szCs w:val="24"/>
        </w:rPr>
        <w:t>r</w:t>
      </w:r>
      <w:r>
        <w:rPr>
          <w:sz w:val="24"/>
          <w:szCs w:val="24"/>
        </w:rPr>
        <w:t>y</w:t>
      </w:r>
      <w:r>
        <w:rPr>
          <w:spacing w:val="2"/>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5"/>
          <w:sz w:val="24"/>
          <w:szCs w:val="24"/>
        </w:rPr>
        <w:t>tu</w:t>
      </w:r>
      <w:r>
        <w:rPr>
          <w:spacing w:val="-9"/>
          <w:sz w:val="24"/>
          <w:szCs w:val="24"/>
        </w:rPr>
        <w:t>m</w:t>
      </w:r>
      <w:r>
        <w:rPr>
          <w:spacing w:val="5"/>
          <w:sz w:val="24"/>
          <w:szCs w:val="24"/>
        </w:rPr>
        <w:t>o</w:t>
      </w:r>
      <w:r>
        <w:rPr>
          <w:sz w:val="24"/>
          <w:szCs w:val="24"/>
        </w:rPr>
        <w:t>r</w:t>
      </w:r>
      <w:r>
        <w:rPr>
          <w:spacing w:val="4"/>
          <w:sz w:val="24"/>
          <w:szCs w:val="24"/>
        </w:rPr>
        <w:t xml:space="preserve"> </w:t>
      </w:r>
      <w:r>
        <w:rPr>
          <w:spacing w:val="-4"/>
          <w:sz w:val="24"/>
          <w:szCs w:val="24"/>
        </w:rPr>
        <w:t>i</w:t>
      </w:r>
      <w:r>
        <w:rPr>
          <w:sz w:val="24"/>
          <w:szCs w:val="24"/>
        </w:rPr>
        <w:t xml:space="preserve">s </w:t>
      </w:r>
      <w:r>
        <w:rPr>
          <w:spacing w:val="5"/>
          <w:sz w:val="24"/>
          <w:szCs w:val="24"/>
        </w:rPr>
        <w:t>t</w:t>
      </w:r>
      <w:r>
        <w:rPr>
          <w:spacing w:val="-5"/>
          <w:sz w:val="24"/>
          <w:szCs w:val="24"/>
        </w:rPr>
        <w:t>h</w:t>
      </w:r>
      <w:r>
        <w:rPr>
          <w:sz w:val="24"/>
          <w:szCs w:val="24"/>
        </w:rPr>
        <w:t>e</w:t>
      </w:r>
      <w:r>
        <w:rPr>
          <w:spacing w:val="6"/>
          <w:sz w:val="24"/>
          <w:szCs w:val="24"/>
        </w:rPr>
        <w:t xml:space="preserve"> </w:t>
      </w:r>
      <w:r>
        <w:rPr>
          <w:spacing w:val="-1"/>
          <w:sz w:val="24"/>
          <w:szCs w:val="24"/>
        </w:rPr>
        <w:t>c</w:t>
      </w:r>
      <w:r>
        <w:rPr>
          <w:spacing w:val="5"/>
          <w:sz w:val="24"/>
          <w:szCs w:val="24"/>
        </w:rPr>
        <w:t>o</w:t>
      </w:r>
      <w:r>
        <w:rPr>
          <w:spacing w:val="-5"/>
          <w:sz w:val="24"/>
          <w:szCs w:val="24"/>
        </w:rPr>
        <w:t>n</w:t>
      </w:r>
      <w:r>
        <w:rPr>
          <w:spacing w:val="5"/>
          <w:sz w:val="24"/>
          <w:szCs w:val="24"/>
        </w:rPr>
        <w:t>d</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4"/>
          <w:sz w:val="24"/>
          <w:szCs w:val="24"/>
        </w:rPr>
        <w:t>w</w:t>
      </w:r>
      <w:r>
        <w:rPr>
          <w:spacing w:val="-5"/>
          <w:sz w:val="24"/>
          <w:szCs w:val="24"/>
        </w:rPr>
        <w:t>h</w:t>
      </w:r>
      <w:r>
        <w:rPr>
          <w:spacing w:val="4"/>
          <w:sz w:val="24"/>
          <w:szCs w:val="24"/>
        </w:rPr>
        <w:t>e</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tu</w:t>
      </w:r>
      <w:r>
        <w:rPr>
          <w:spacing w:val="-9"/>
          <w:sz w:val="24"/>
          <w:szCs w:val="24"/>
        </w:rPr>
        <w:t>m</w:t>
      </w:r>
      <w:r>
        <w:rPr>
          <w:spacing w:val="5"/>
          <w:sz w:val="24"/>
          <w:szCs w:val="24"/>
        </w:rPr>
        <w:t>o</w:t>
      </w:r>
      <w:r>
        <w:rPr>
          <w:sz w:val="24"/>
          <w:szCs w:val="24"/>
        </w:rPr>
        <w:t>r</w:t>
      </w:r>
      <w:r>
        <w:rPr>
          <w:spacing w:val="4"/>
          <w:sz w:val="24"/>
          <w:szCs w:val="24"/>
        </w:rPr>
        <w:t xml:space="preserve"> </w:t>
      </w:r>
      <w:r>
        <w:rPr>
          <w:spacing w:val="-9"/>
          <w:sz w:val="24"/>
          <w:szCs w:val="24"/>
        </w:rPr>
        <w:t>i</w:t>
      </w:r>
      <w:r>
        <w:rPr>
          <w:sz w:val="24"/>
          <w:szCs w:val="24"/>
        </w:rPr>
        <w:t>s</w:t>
      </w:r>
      <w:r>
        <w:rPr>
          <w:spacing w:val="5"/>
          <w:sz w:val="24"/>
          <w:szCs w:val="24"/>
        </w:rPr>
        <w:t xml:space="preserve"> </w:t>
      </w:r>
      <w:r>
        <w:rPr>
          <w:spacing w:val="-8"/>
          <w:sz w:val="24"/>
          <w:szCs w:val="24"/>
        </w:rPr>
        <w:t>f</w:t>
      </w:r>
      <w:r>
        <w:rPr>
          <w:spacing w:val="5"/>
          <w:sz w:val="24"/>
          <w:szCs w:val="24"/>
        </w:rPr>
        <w:t>o</w:t>
      </w:r>
      <w:r>
        <w:rPr>
          <w:spacing w:val="6"/>
          <w:sz w:val="24"/>
          <w:szCs w:val="24"/>
        </w:rPr>
        <w:t>r</w:t>
      </w:r>
      <w:r>
        <w:rPr>
          <w:spacing w:val="-4"/>
          <w:sz w:val="24"/>
          <w:szCs w:val="24"/>
        </w:rPr>
        <w:t>m</w:t>
      </w:r>
      <w:r>
        <w:rPr>
          <w:spacing w:val="-1"/>
          <w:sz w:val="24"/>
          <w:szCs w:val="24"/>
        </w:rPr>
        <w:t>e</w:t>
      </w:r>
      <w:r>
        <w:rPr>
          <w:sz w:val="24"/>
          <w:szCs w:val="24"/>
        </w:rPr>
        <w:t xml:space="preserve">d </w:t>
      </w:r>
      <w:r>
        <w:rPr>
          <w:spacing w:val="-4"/>
          <w:sz w:val="24"/>
          <w:szCs w:val="24"/>
        </w:rPr>
        <w:t>i</w:t>
      </w:r>
      <w:r>
        <w:rPr>
          <w:sz w:val="24"/>
          <w:szCs w:val="24"/>
        </w:rPr>
        <w:t>n</w:t>
      </w:r>
      <w:r>
        <w:rPr>
          <w:spacing w:val="7"/>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pacing w:val="4"/>
          <w:sz w:val="24"/>
          <w:szCs w:val="24"/>
        </w:rPr>
        <w:t>a</w:t>
      </w:r>
      <w:r>
        <w:rPr>
          <w:spacing w:val="-5"/>
          <w:sz w:val="24"/>
          <w:szCs w:val="24"/>
        </w:rPr>
        <w:t>n</w:t>
      </w:r>
      <w:r>
        <w:rPr>
          <w:sz w:val="24"/>
          <w:szCs w:val="24"/>
        </w:rPr>
        <w:t>d</w:t>
      </w:r>
      <w:r>
        <w:rPr>
          <w:spacing w:val="12"/>
          <w:sz w:val="24"/>
          <w:szCs w:val="24"/>
        </w:rPr>
        <w:t xml:space="preserve"> </w:t>
      </w:r>
      <w:r>
        <w:rPr>
          <w:spacing w:val="5"/>
          <w:sz w:val="24"/>
          <w:szCs w:val="24"/>
        </w:rPr>
        <w:t>t</w:t>
      </w:r>
      <w:r>
        <w:rPr>
          <w:spacing w:val="-1"/>
          <w:sz w:val="24"/>
          <w:szCs w:val="24"/>
        </w:rPr>
        <w:t>e</w:t>
      </w:r>
      <w:r>
        <w:rPr>
          <w:spacing w:val="-5"/>
          <w:sz w:val="24"/>
          <w:szCs w:val="24"/>
        </w:rPr>
        <w:t>n</w:t>
      </w:r>
      <w:r>
        <w:rPr>
          <w:sz w:val="24"/>
          <w:szCs w:val="24"/>
        </w:rPr>
        <w:t>d</w:t>
      </w:r>
      <w:r>
        <w:rPr>
          <w:spacing w:val="-1"/>
          <w:sz w:val="24"/>
          <w:szCs w:val="24"/>
        </w:rPr>
        <w:t>e</w:t>
      </w:r>
      <w:r>
        <w:rPr>
          <w:sz w:val="24"/>
          <w:szCs w:val="24"/>
        </w:rPr>
        <w:t>d</w:t>
      </w:r>
      <w:r>
        <w:rPr>
          <w:spacing w:val="7"/>
          <w:sz w:val="24"/>
          <w:szCs w:val="24"/>
        </w:rPr>
        <w:t xml:space="preserve"> </w:t>
      </w:r>
      <w:r>
        <w:rPr>
          <w:sz w:val="24"/>
          <w:szCs w:val="24"/>
        </w:rPr>
        <w:t>to</w:t>
      </w:r>
      <w:r>
        <w:rPr>
          <w:spacing w:val="12"/>
          <w:sz w:val="24"/>
          <w:szCs w:val="24"/>
        </w:rPr>
        <w:t xml:space="preserve"> </w:t>
      </w:r>
      <w:r>
        <w:rPr>
          <w:spacing w:val="-7"/>
          <w:sz w:val="24"/>
          <w:szCs w:val="24"/>
        </w:rPr>
        <w:t>s</w:t>
      </w:r>
      <w:r>
        <w:rPr>
          <w:spacing w:val="5"/>
          <w:sz w:val="24"/>
          <w:szCs w:val="24"/>
        </w:rPr>
        <w:t>t</w:t>
      </w:r>
      <w:r>
        <w:rPr>
          <w:spacing w:val="4"/>
          <w:sz w:val="24"/>
          <w:szCs w:val="24"/>
        </w:rPr>
        <w:t>a</w:t>
      </w:r>
      <w:r>
        <w:rPr>
          <w:sz w:val="24"/>
          <w:szCs w:val="24"/>
        </w:rPr>
        <w:t>y</w:t>
      </w:r>
      <w:r>
        <w:rPr>
          <w:spacing w:val="-3"/>
          <w:sz w:val="24"/>
          <w:szCs w:val="24"/>
        </w:rPr>
        <w:t xml:space="preserve"> </w:t>
      </w:r>
      <w:r>
        <w:rPr>
          <w:spacing w:val="5"/>
          <w:sz w:val="24"/>
          <w:szCs w:val="24"/>
        </w:rPr>
        <w:t>t</w:t>
      </w:r>
      <w:r>
        <w:rPr>
          <w:spacing w:val="-5"/>
          <w:sz w:val="24"/>
          <w:szCs w:val="24"/>
        </w:rPr>
        <w:t>h</w:t>
      </w:r>
      <w:r>
        <w:rPr>
          <w:spacing w:val="-1"/>
          <w:sz w:val="24"/>
          <w:szCs w:val="24"/>
        </w:rPr>
        <w:t>e</w:t>
      </w:r>
      <w:r>
        <w:rPr>
          <w:spacing w:val="1"/>
          <w:sz w:val="24"/>
          <w:szCs w:val="24"/>
        </w:rPr>
        <w:t>r</w:t>
      </w:r>
      <w:r>
        <w:rPr>
          <w:sz w:val="24"/>
          <w:szCs w:val="24"/>
        </w:rPr>
        <w:t>e</w:t>
      </w:r>
      <w:r>
        <w:rPr>
          <w:spacing w:val="11"/>
          <w:sz w:val="24"/>
          <w:szCs w:val="24"/>
        </w:rPr>
        <w:t xml:space="preserve"> </w:t>
      </w:r>
      <w:r>
        <w:rPr>
          <w:sz w:val="24"/>
          <w:szCs w:val="24"/>
        </w:rPr>
        <w:t>wh</w:t>
      </w:r>
      <w:r>
        <w:rPr>
          <w:spacing w:val="-5"/>
          <w:sz w:val="24"/>
          <w:szCs w:val="24"/>
        </w:rPr>
        <w:t>i</w:t>
      </w:r>
      <w:r>
        <w:rPr>
          <w:spacing w:val="-4"/>
          <w:sz w:val="24"/>
          <w:szCs w:val="24"/>
        </w:rPr>
        <w:t>l</w:t>
      </w:r>
      <w:r>
        <w:rPr>
          <w:sz w:val="24"/>
          <w:szCs w:val="24"/>
        </w:rPr>
        <w:t>e</w:t>
      </w:r>
      <w:r>
        <w:rPr>
          <w:spacing w:val="11"/>
          <w:sz w:val="24"/>
          <w:szCs w:val="24"/>
        </w:rPr>
        <w:t xml:space="preserve"> </w:t>
      </w:r>
      <w:r>
        <w:rPr>
          <w:spacing w:val="5"/>
          <w:sz w:val="24"/>
          <w:szCs w:val="24"/>
        </w:rPr>
        <w:t>t</w:t>
      </w:r>
      <w:r>
        <w:rPr>
          <w:spacing w:val="-5"/>
          <w:sz w:val="24"/>
          <w:szCs w:val="24"/>
        </w:rPr>
        <w:t>h</w:t>
      </w:r>
      <w:r>
        <w:rPr>
          <w:sz w:val="24"/>
          <w:szCs w:val="24"/>
        </w:rPr>
        <w:t>e</w:t>
      </w:r>
      <w:r>
        <w:rPr>
          <w:spacing w:val="16"/>
          <w:sz w:val="24"/>
          <w:szCs w:val="24"/>
        </w:rPr>
        <w:t xml:space="preserve"> </w:t>
      </w:r>
      <w:r>
        <w:rPr>
          <w:spacing w:val="-9"/>
          <w:sz w:val="24"/>
          <w:szCs w:val="24"/>
        </w:rPr>
        <w:t>m</w:t>
      </w:r>
      <w:r>
        <w:rPr>
          <w:spacing w:val="-1"/>
          <w:sz w:val="24"/>
          <w:szCs w:val="24"/>
        </w:rPr>
        <w:t>e</w:t>
      </w:r>
      <w:r>
        <w:rPr>
          <w:spacing w:val="5"/>
          <w:sz w:val="24"/>
          <w:szCs w:val="24"/>
        </w:rPr>
        <w:t>t</w:t>
      </w:r>
      <w:r>
        <w:rPr>
          <w:spacing w:val="-1"/>
          <w:sz w:val="24"/>
          <w:szCs w:val="24"/>
        </w:rPr>
        <w:t>a</w:t>
      </w:r>
      <w:r>
        <w:rPr>
          <w:spacing w:val="-2"/>
          <w:sz w:val="24"/>
          <w:szCs w:val="24"/>
        </w:rPr>
        <w:t>s</w:t>
      </w:r>
      <w:r>
        <w:rPr>
          <w:spacing w:val="5"/>
          <w:sz w:val="24"/>
          <w:szCs w:val="24"/>
        </w:rPr>
        <w:t>t</w:t>
      </w:r>
      <w:r>
        <w:rPr>
          <w:spacing w:val="-1"/>
          <w:sz w:val="24"/>
          <w:szCs w:val="24"/>
        </w:rPr>
        <w:t>a</w:t>
      </w:r>
      <w:r>
        <w:rPr>
          <w:spacing w:val="5"/>
          <w:sz w:val="24"/>
          <w:szCs w:val="24"/>
        </w:rPr>
        <w:t>t</w:t>
      </w:r>
      <w:r>
        <w:rPr>
          <w:spacing w:val="-9"/>
          <w:sz w:val="24"/>
          <w:szCs w:val="24"/>
        </w:rPr>
        <w:t>i</w:t>
      </w:r>
      <w:r>
        <w:rPr>
          <w:sz w:val="24"/>
          <w:szCs w:val="24"/>
        </w:rPr>
        <w:t>c</w:t>
      </w:r>
      <w:r>
        <w:rPr>
          <w:spacing w:val="1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13"/>
          <w:sz w:val="24"/>
          <w:szCs w:val="24"/>
        </w:rPr>
        <w:t xml:space="preserve"> </w:t>
      </w:r>
      <w:r>
        <w:rPr>
          <w:spacing w:val="-9"/>
          <w:sz w:val="24"/>
          <w:szCs w:val="24"/>
        </w:rPr>
        <w:t>i</w:t>
      </w:r>
      <w:r>
        <w:rPr>
          <w:sz w:val="24"/>
          <w:szCs w:val="24"/>
        </w:rPr>
        <w:t>s</w:t>
      </w:r>
      <w:r>
        <w:rPr>
          <w:spacing w:val="10"/>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8"/>
          <w:sz w:val="24"/>
          <w:szCs w:val="24"/>
        </w:rPr>
        <w:t xml:space="preserve"> </w:t>
      </w:r>
      <w:r>
        <w:rPr>
          <w:spacing w:val="5"/>
          <w:sz w:val="24"/>
          <w:szCs w:val="24"/>
        </w:rPr>
        <w:t>t</w:t>
      </w:r>
      <w:r>
        <w:rPr>
          <w:spacing w:val="-5"/>
          <w:sz w:val="24"/>
          <w:szCs w:val="24"/>
        </w:rPr>
        <w:t>h</w:t>
      </w:r>
      <w:r>
        <w:rPr>
          <w:spacing w:val="-1"/>
          <w:sz w:val="24"/>
          <w:szCs w:val="24"/>
        </w:rPr>
        <w:t>a</w:t>
      </w:r>
      <w:r>
        <w:rPr>
          <w:sz w:val="24"/>
          <w:szCs w:val="24"/>
        </w:rPr>
        <w:t xml:space="preserve">t </w:t>
      </w:r>
      <w:r>
        <w:rPr>
          <w:spacing w:val="-4"/>
          <w:sz w:val="24"/>
          <w:szCs w:val="24"/>
        </w:rPr>
        <w:t>i</w:t>
      </w:r>
      <w:r>
        <w:rPr>
          <w:sz w:val="24"/>
          <w:szCs w:val="24"/>
        </w:rPr>
        <w:t>s</w:t>
      </w:r>
      <w:r>
        <w:rPr>
          <w:spacing w:val="5"/>
          <w:sz w:val="24"/>
          <w:szCs w:val="24"/>
        </w:rPr>
        <w:t xml:space="preserve"> </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e</w:t>
      </w:r>
      <w:r>
        <w:rPr>
          <w:sz w:val="24"/>
          <w:szCs w:val="24"/>
        </w:rPr>
        <w:t>d</w:t>
      </w:r>
      <w:r>
        <w:rPr>
          <w:spacing w:val="2"/>
          <w:sz w:val="24"/>
          <w:szCs w:val="24"/>
        </w:rPr>
        <w:t xml:space="preserve"> </w:t>
      </w:r>
      <w:r>
        <w:rPr>
          <w:spacing w:val="4"/>
          <w:sz w:val="24"/>
          <w:szCs w:val="24"/>
        </w:rPr>
        <w:t>e</w:t>
      </w:r>
      <w:r>
        <w:rPr>
          <w:spacing w:val="-4"/>
          <w:sz w:val="24"/>
          <w:szCs w:val="24"/>
        </w:rPr>
        <w:t>l</w:t>
      </w:r>
      <w:r>
        <w:rPr>
          <w:spacing w:val="-2"/>
          <w:sz w:val="24"/>
          <w:szCs w:val="24"/>
        </w:rPr>
        <w:t>s</w:t>
      </w:r>
      <w:r>
        <w:rPr>
          <w:spacing w:val="4"/>
          <w:sz w:val="24"/>
          <w:szCs w:val="24"/>
        </w:rPr>
        <w:t>ew</w:t>
      </w:r>
      <w:r>
        <w:rPr>
          <w:spacing w:val="-5"/>
          <w:sz w:val="24"/>
          <w:szCs w:val="24"/>
        </w:rPr>
        <w:t>h</w:t>
      </w:r>
      <w:r>
        <w:rPr>
          <w:spacing w:val="-1"/>
          <w:sz w:val="24"/>
          <w:szCs w:val="24"/>
        </w:rPr>
        <w:t>e</w:t>
      </w:r>
      <w:r>
        <w:rPr>
          <w:spacing w:val="1"/>
          <w:sz w:val="24"/>
          <w:szCs w:val="24"/>
        </w:rPr>
        <w:t>r</w:t>
      </w:r>
      <w:r>
        <w:rPr>
          <w:sz w:val="24"/>
          <w:szCs w:val="24"/>
        </w:rPr>
        <w:t>e</w:t>
      </w:r>
      <w:r>
        <w:rPr>
          <w:spacing w:val="6"/>
          <w:sz w:val="24"/>
          <w:szCs w:val="24"/>
        </w:rPr>
        <w:t xml:space="preserve"> </w:t>
      </w:r>
      <w:r>
        <w:rPr>
          <w:spacing w:val="-4"/>
          <w:sz w:val="24"/>
          <w:szCs w:val="24"/>
        </w:rPr>
        <w:t>i</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b</w:t>
      </w:r>
      <w:r>
        <w:rPr>
          <w:spacing w:val="5"/>
          <w:sz w:val="24"/>
          <w:szCs w:val="24"/>
        </w:rPr>
        <w:t>od</w:t>
      </w:r>
      <w:r>
        <w:rPr>
          <w:sz w:val="24"/>
          <w:szCs w:val="24"/>
        </w:rPr>
        <w:t>y</w:t>
      </w:r>
      <w:r>
        <w:rPr>
          <w:spacing w:val="-7"/>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2"/>
          <w:sz w:val="24"/>
          <w:szCs w:val="24"/>
        </w:rPr>
        <w:t>s</w:t>
      </w:r>
      <w:r>
        <w:rPr>
          <w:sz w:val="24"/>
          <w:szCs w:val="24"/>
        </w:rPr>
        <w:t>p</w:t>
      </w:r>
      <w:r>
        <w:rPr>
          <w:spacing w:val="1"/>
          <w:sz w:val="24"/>
          <w:szCs w:val="24"/>
        </w:rPr>
        <w:t>r</w:t>
      </w:r>
      <w:r>
        <w:rPr>
          <w:spacing w:val="-1"/>
          <w:sz w:val="24"/>
          <w:szCs w:val="24"/>
        </w:rPr>
        <w:t>ea</w:t>
      </w:r>
      <w:r>
        <w:rPr>
          <w:sz w:val="24"/>
          <w:szCs w:val="24"/>
        </w:rPr>
        <w:t>d</w:t>
      </w:r>
      <w:r>
        <w:rPr>
          <w:spacing w:val="2"/>
          <w:sz w:val="24"/>
          <w:szCs w:val="24"/>
        </w:rPr>
        <w:t xml:space="preserve"> </w:t>
      </w:r>
      <w:r>
        <w:rPr>
          <w:spacing w:val="5"/>
          <w:sz w:val="24"/>
          <w:szCs w:val="24"/>
        </w:rPr>
        <w:t>t</w:t>
      </w:r>
      <w:r>
        <w:rPr>
          <w:spacing w:val="-5"/>
          <w:sz w:val="24"/>
          <w:szCs w:val="24"/>
        </w:rPr>
        <w:t>h</w:t>
      </w:r>
      <w:r>
        <w:rPr>
          <w:spacing w:val="1"/>
          <w:sz w:val="24"/>
          <w:szCs w:val="24"/>
        </w:rPr>
        <w:t>r</w:t>
      </w:r>
      <w:r>
        <w:rPr>
          <w:spacing w:val="5"/>
          <w:sz w:val="24"/>
          <w:szCs w:val="24"/>
        </w:rPr>
        <w:t>o</w:t>
      </w:r>
      <w:r>
        <w:rPr>
          <w:sz w:val="24"/>
          <w:szCs w:val="24"/>
        </w:rPr>
        <w:t>u</w:t>
      </w:r>
      <w:r>
        <w:rPr>
          <w:spacing w:val="-5"/>
          <w:sz w:val="24"/>
          <w:szCs w:val="24"/>
        </w:rPr>
        <w:t>g</w:t>
      </w:r>
      <w:r>
        <w:rPr>
          <w:sz w:val="24"/>
          <w:szCs w:val="24"/>
        </w:rPr>
        <w:t>h</w:t>
      </w:r>
      <w:r>
        <w:rPr>
          <w:spacing w:val="-3"/>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pacing w:val="-5"/>
          <w:sz w:val="24"/>
          <w:szCs w:val="24"/>
        </w:rPr>
        <w:t>n</w:t>
      </w:r>
      <w:r>
        <w:rPr>
          <w:sz w:val="24"/>
          <w:szCs w:val="24"/>
        </w:rPr>
        <w:t>.</w:t>
      </w:r>
    </w:p>
    <w:p w14:paraId="7BB46DEC" w14:textId="77777777" w:rsidR="00433F0F" w:rsidRDefault="00433F0F">
      <w:pPr>
        <w:spacing w:before="9" w:line="240" w:lineRule="exact"/>
        <w:rPr>
          <w:sz w:val="24"/>
          <w:szCs w:val="24"/>
        </w:rPr>
      </w:pPr>
    </w:p>
    <w:p w14:paraId="53E9E388" w14:textId="77777777" w:rsidR="00433F0F" w:rsidRDefault="008B01BA">
      <w:pPr>
        <w:spacing w:line="359" w:lineRule="auto"/>
        <w:ind w:left="447" w:right="69" w:firstLine="720"/>
        <w:jc w:val="both"/>
        <w:rPr>
          <w:sz w:val="24"/>
          <w:szCs w:val="24"/>
        </w:rPr>
      </w:pPr>
      <w:r>
        <w:rPr>
          <w:spacing w:val="2"/>
          <w:sz w:val="24"/>
          <w:szCs w:val="24"/>
        </w:rPr>
        <w:t>T</w:t>
      </w:r>
      <w:r>
        <w:rPr>
          <w:spacing w:val="-5"/>
          <w:sz w:val="24"/>
          <w:szCs w:val="24"/>
        </w:rPr>
        <w:t>h</w:t>
      </w:r>
      <w:r>
        <w:rPr>
          <w:sz w:val="24"/>
          <w:szCs w:val="24"/>
        </w:rPr>
        <w:t>e</w:t>
      </w:r>
      <w:r>
        <w:rPr>
          <w:spacing w:val="9"/>
          <w:sz w:val="24"/>
          <w:szCs w:val="24"/>
        </w:rPr>
        <w:t xml:space="preserve"> </w:t>
      </w:r>
      <w:r>
        <w:rPr>
          <w:spacing w:val="2"/>
          <w:sz w:val="24"/>
          <w:szCs w:val="24"/>
        </w:rPr>
        <w:t>s</w:t>
      </w:r>
      <w:r>
        <w:rPr>
          <w:spacing w:val="-5"/>
          <w:sz w:val="24"/>
          <w:szCs w:val="24"/>
        </w:rPr>
        <w:t>y</w:t>
      </w:r>
      <w:r>
        <w:rPr>
          <w:spacing w:val="-4"/>
          <w:sz w:val="24"/>
          <w:szCs w:val="24"/>
        </w:rPr>
        <w:t>m</w:t>
      </w:r>
      <w:r>
        <w:rPr>
          <w:sz w:val="24"/>
          <w:szCs w:val="24"/>
        </w:rPr>
        <w:t>p</w:t>
      </w:r>
      <w:r>
        <w:rPr>
          <w:spacing w:val="5"/>
          <w:sz w:val="24"/>
          <w:szCs w:val="24"/>
        </w:rPr>
        <w:t>to</w:t>
      </w:r>
      <w:r>
        <w:rPr>
          <w:sz w:val="24"/>
          <w:szCs w:val="24"/>
        </w:rPr>
        <w:t xml:space="preserve">m </w:t>
      </w:r>
      <w:r>
        <w:rPr>
          <w:spacing w:val="-5"/>
          <w:sz w:val="24"/>
          <w:szCs w:val="24"/>
        </w:rPr>
        <w:t>h</w:t>
      </w:r>
      <w:r>
        <w:rPr>
          <w:spacing w:val="4"/>
          <w:sz w:val="24"/>
          <w:szCs w:val="24"/>
        </w:rPr>
        <w:t>a</w:t>
      </w:r>
      <w:r>
        <w:rPr>
          <w:sz w:val="24"/>
          <w:szCs w:val="24"/>
        </w:rPr>
        <w:t>v</w:t>
      </w:r>
      <w:r>
        <w:rPr>
          <w:spacing w:val="-4"/>
          <w:sz w:val="24"/>
          <w:szCs w:val="24"/>
        </w:rPr>
        <w:t>i</w:t>
      </w:r>
      <w:r>
        <w:rPr>
          <w:sz w:val="24"/>
          <w:szCs w:val="24"/>
        </w:rPr>
        <w:t>ng</w:t>
      </w:r>
      <w:r>
        <w:rPr>
          <w:spacing w:val="10"/>
          <w:sz w:val="24"/>
          <w:szCs w:val="24"/>
        </w:rPr>
        <w:t xml:space="preserve"> </w:t>
      </w:r>
      <w:r>
        <w:rPr>
          <w:spacing w:val="5"/>
          <w:sz w:val="24"/>
          <w:szCs w:val="24"/>
        </w:rPr>
        <w:t>o</w:t>
      </w:r>
      <w:r>
        <w:rPr>
          <w:sz w:val="24"/>
          <w:szCs w:val="24"/>
        </w:rPr>
        <w:t>f</w:t>
      </w:r>
      <w:r>
        <w:rPr>
          <w:spacing w:val="2"/>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tu</w:t>
      </w:r>
      <w:r>
        <w:rPr>
          <w:spacing w:val="-9"/>
          <w:sz w:val="24"/>
          <w:szCs w:val="24"/>
        </w:rPr>
        <w:t>m</w:t>
      </w:r>
      <w:r>
        <w:rPr>
          <w:spacing w:val="5"/>
          <w:sz w:val="24"/>
          <w:szCs w:val="24"/>
        </w:rPr>
        <w:t>o</w:t>
      </w:r>
      <w:r>
        <w:rPr>
          <w:sz w:val="24"/>
          <w:szCs w:val="24"/>
        </w:rPr>
        <w:t>r</w:t>
      </w:r>
      <w:r>
        <w:rPr>
          <w:spacing w:val="11"/>
          <w:sz w:val="24"/>
          <w:szCs w:val="24"/>
        </w:rPr>
        <w:t xml:space="preserve"> </w:t>
      </w:r>
      <w:r>
        <w:rPr>
          <w:sz w:val="24"/>
          <w:szCs w:val="24"/>
        </w:rPr>
        <w:t>d</w:t>
      </w:r>
      <w:r>
        <w:rPr>
          <w:spacing w:val="-1"/>
          <w:sz w:val="24"/>
          <w:szCs w:val="24"/>
        </w:rPr>
        <w:t>e</w:t>
      </w:r>
      <w:r>
        <w:rPr>
          <w:sz w:val="24"/>
          <w:szCs w:val="24"/>
        </w:rPr>
        <w:t>p</w:t>
      </w:r>
      <w:r>
        <w:rPr>
          <w:spacing w:val="-1"/>
          <w:sz w:val="24"/>
          <w:szCs w:val="24"/>
        </w:rPr>
        <w:t>e</w:t>
      </w:r>
      <w:r>
        <w:rPr>
          <w:spacing w:val="-5"/>
          <w:sz w:val="24"/>
          <w:szCs w:val="24"/>
        </w:rPr>
        <w:t>n</w:t>
      </w:r>
      <w:r>
        <w:rPr>
          <w:sz w:val="24"/>
          <w:szCs w:val="24"/>
        </w:rPr>
        <w:t>ds</w:t>
      </w:r>
      <w:r>
        <w:rPr>
          <w:spacing w:val="7"/>
          <w:sz w:val="24"/>
          <w:szCs w:val="24"/>
        </w:rPr>
        <w:t xml:space="preserve"> </w:t>
      </w:r>
      <w:r>
        <w:rPr>
          <w:spacing w:val="5"/>
          <w:sz w:val="24"/>
          <w:szCs w:val="24"/>
        </w:rPr>
        <w:t>o</w:t>
      </w:r>
      <w:r>
        <w:rPr>
          <w:sz w:val="24"/>
          <w:szCs w:val="24"/>
        </w:rPr>
        <w:t>n t</w:t>
      </w:r>
      <w:r>
        <w:rPr>
          <w:spacing w:val="-4"/>
          <w:sz w:val="24"/>
          <w:szCs w:val="24"/>
        </w:rPr>
        <w:t>h</w:t>
      </w:r>
      <w:r>
        <w:rPr>
          <w:sz w:val="24"/>
          <w:szCs w:val="24"/>
        </w:rPr>
        <w:t>e</w:t>
      </w:r>
      <w:r>
        <w:rPr>
          <w:spacing w:val="13"/>
          <w:sz w:val="24"/>
          <w:szCs w:val="24"/>
        </w:rPr>
        <w:t xml:space="preserve"> </w:t>
      </w:r>
      <w:r>
        <w:rPr>
          <w:spacing w:val="-9"/>
          <w:sz w:val="24"/>
          <w:szCs w:val="24"/>
        </w:rPr>
        <w:t>l</w:t>
      </w:r>
      <w:r>
        <w:rPr>
          <w:spacing w:val="5"/>
          <w:sz w:val="24"/>
          <w:szCs w:val="24"/>
        </w:rPr>
        <w:t>o</w:t>
      </w:r>
      <w:r>
        <w:rPr>
          <w:spacing w:val="-1"/>
          <w:sz w:val="24"/>
          <w:szCs w:val="24"/>
        </w:rPr>
        <w:t>ca</w:t>
      </w:r>
      <w:r>
        <w:rPr>
          <w:spacing w:val="5"/>
          <w:sz w:val="24"/>
          <w:szCs w:val="24"/>
        </w:rPr>
        <w:t>t</w:t>
      </w:r>
      <w:r>
        <w:rPr>
          <w:spacing w:val="-9"/>
          <w:sz w:val="24"/>
          <w:szCs w:val="24"/>
        </w:rPr>
        <w:t>i</w:t>
      </w:r>
      <w:r>
        <w:rPr>
          <w:spacing w:val="13"/>
          <w:sz w:val="24"/>
          <w:szCs w:val="24"/>
        </w:rPr>
        <w:t>o</w:t>
      </w:r>
      <w:r>
        <w:rPr>
          <w:spacing w:val="-5"/>
          <w:sz w:val="24"/>
          <w:szCs w:val="24"/>
        </w:rPr>
        <w:t>n</w:t>
      </w:r>
      <w:r>
        <w:rPr>
          <w:sz w:val="24"/>
          <w:szCs w:val="24"/>
        </w:rPr>
        <w:t>,</w:t>
      </w:r>
      <w:r>
        <w:rPr>
          <w:spacing w:val="12"/>
          <w:sz w:val="24"/>
          <w:szCs w:val="24"/>
        </w:rPr>
        <w:t xml:space="preserve"> </w:t>
      </w:r>
      <w:r>
        <w:rPr>
          <w:spacing w:val="2"/>
          <w:sz w:val="24"/>
          <w:szCs w:val="24"/>
        </w:rPr>
        <w:t>s</w:t>
      </w:r>
      <w:r>
        <w:rPr>
          <w:spacing w:val="-4"/>
          <w:sz w:val="24"/>
          <w:szCs w:val="24"/>
        </w:rPr>
        <w:t>i</w:t>
      </w:r>
      <w:r>
        <w:rPr>
          <w:spacing w:val="-1"/>
          <w:sz w:val="24"/>
          <w:szCs w:val="24"/>
        </w:rPr>
        <w:t>z</w:t>
      </w:r>
      <w:r>
        <w:rPr>
          <w:sz w:val="24"/>
          <w:szCs w:val="24"/>
        </w:rPr>
        <w:t>e</w:t>
      </w:r>
      <w:r>
        <w:rPr>
          <w:spacing w:val="9"/>
          <w:sz w:val="24"/>
          <w:szCs w:val="24"/>
        </w:rPr>
        <w:t xml:space="preserve"> </w:t>
      </w:r>
      <w:r>
        <w:rPr>
          <w:spacing w:val="-1"/>
          <w:sz w:val="24"/>
          <w:szCs w:val="24"/>
        </w:rPr>
        <w:t>a</w:t>
      </w:r>
      <w:r>
        <w:rPr>
          <w:spacing w:val="-5"/>
          <w:sz w:val="24"/>
          <w:szCs w:val="24"/>
        </w:rPr>
        <w:t>n</w:t>
      </w:r>
      <w:r>
        <w:rPr>
          <w:sz w:val="24"/>
          <w:szCs w:val="24"/>
        </w:rPr>
        <w:t>d</w:t>
      </w:r>
      <w:r>
        <w:rPr>
          <w:spacing w:val="10"/>
          <w:sz w:val="24"/>
          <w:szCs w:val="24"/>
        </w:rPr>
        <w:t xml:space="preserve"> </w:t>
      </w:r>
      <w:r>
        <w:rPr>
          <w:spacing w:val="5"/>
          <w:sz w:val="24"/>
          <w:szCs w:val="24"/>
        </w:rPr>
        <w:t>t</w:t>
      </w:r>
      <w:r>
        <w:rPr>
          <w:spacing w:val="-10"/>
          <w:sz w:val="24"/>
          <w:szCs w:val="24"/>
        </w:rPr>
        <w:t>y</w:t>
      </w:r>
      <w:r>
        <w:rPr>
          <w:sz w:val="24"/>
          <w:szCs w:val="24"/>
        </w:rPr>
        <w:t>pe</w:t>
      </w:r>
      <w:r>
        <w:rPr>
          <w:spacing w:val="9"/>
          <w:sz w:val="24"/>
          <w:szCs w:val="24"/>
        </w:rPr>
        <w:t xml:space="preserve"> o</w:t>
      </w:r>
      <w:r>
        <w:rPr>
          <w:sz w:val="24"/>
          <w:szCs w:val="24"/>
        </w:rPr>
        <w:t xml:space="preserve">f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w:t>
      </w:r>
      <w:r>
        <w:rPr>
          <w:spacing w:val="2"/>
          <w:sz w:val="24"/>
          <w:szCs w:val="24"/>
        </w:rPr>
        <w:t xml:space="preserve"> </w:t>
      </w:r>
      <w:r>
        <w:rPr>
          <w:spacing w:val="-3"/>
          <w:sz w:val="24"/>
          <w:szCs w:val="24"/>
        </w:rPr>
        <w:t>I</w:t>
      </w:r>
      <w:r>
        <w:rPr>
          <w:sz w:val="24"/>
          <w:szCs w:val="24"/>
        </w:rPr>
        <w:t>t</w:t>
      </w:r>
      <w:r>
        <w:rPr>
          <w:spacing w:val="5"/>
          <w:sz w:val="24"/>
          <w:szCs w:val="24"/>
        </w:rPr>
        <w:t xml:space="preserve"> o</w:t>
      </w:r>
      <w:r>
        <w:rPr>
          <w:spacing w:val="-1"/>
          <w:sz w:val="24"/>
          <w:szCs w:val="24"/>
        </w:rPr>
        <w:t>cc</w:t>
      </w:r>
      <w:r>
        <w:rPr>
          <w:sz w:val="24"/>
          <w:szCs w:val="24"/>
        </w:rPr>
        <w:t>u</w:t>
      </w:r>
      <w:r>
        <w:rPr>
          <w:spacing w:val="1"/>
          <w:sz w:val="24"/>
          <w:szCs w:val="24"/>
        </w:rPr>
        <w:t>r</w:t>
      </w:r>
      <w:r>
        <w:rPr>
          <w:sz w:val="24"/>
          <w:szCs w:val="24"/>
        </w:rPr>
        <w:t>s</w:t>
      </w:r>
      <w:r>
        <w:rPr>
          <w:spacing w:val="2"/>
          <w:sz w:val="24"/>
          <w:szCs w:val="24"/>
        </w:rPr>
        <w:t xml:space="preserve"> </w:t>
      </w:r>
      <w:r>
        <w:rPr>
          <w:sz w:val="24"/>
          <w:szCs w:val="24"/>
        </w:rPr>
        <w:t>w</w:t>
      </w:r>
      <w:r>
        <w:rPr>
          <w:spacing w:val="-5"/>
          <w:sz w:val="24"/>
          <w:szCs w:val="24"/>
        </w:rPr>
        <w:t>h</w:t>
      </w:r>
      <w:r>
        <w:rPr>
          <w:spacing w:val="4"/>
          <w:sz w:val="24"/>
          <w:szCs w:val="24"/>
        </w:rPr>
        <w:t>e</w:t>
      </w:r>
      <w:r>
        <w:rPr>
          <w:sz w:val="24"/>
          <w:szCs w:val="24"/>
        </w:rPr>
        <w:t xml:space="preserve">n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6"/>
          <w:sz w:val="24"/>
          <w:szCs w:val="24"/>
        </w:rPr>
        <w:t xml:space="preserve"> </w:t>
      </w:r>
      <w:r>
        <w:rPr>
          <w:spacing w:val="-1"/>
          <w:sz w:val="24"/>
          <w:szCs w:val="24"/>
        </w:rPr>
        <w:t>c</w:t>
      </w:r>
      <w:r>
        <w:rPr>
          <w:spacing w:val="5"/>
          <w:sz w:val="24"/>
          <w:szCs w:val="24"/>
        </w:rPr>
        <w:t>o</w:t>
      </w:r>
      <w:r>
        <w:rPr>
          <w:spacing w:val="-9"/>
          <w:sz w:val="24"/>
          <w:szCs w:val="24"/>
        </w:rPr>
        <w:t>m</w:t>
      </w:r>
      <w:r>
        <w:rPr>
          <w:sz w:val="24"/>
          <w:szCs w:val="24"/>
        </w:rPr>
        <w:t>p</w:t>
      </w:r>
      <w:r>
        <w:rPr>
          <w:spacing w:val="1"/>
          <w:sz w:val="24"/>
          <w:szCs w:val="24"/>
        </w:rPr>
        <w:t>r</w:t>
      </w:r>
      <w:r>
        <w:rPr>
          <w:spacing w:val="-1"/>
          <w:sz w:val="24"/>
          <w:szCs w:val="24"/>
        </w:rPr>
        <w:t>e</w:t>
      </w:r>
      <w:r>
        <w:rPr>
          <w:spacing w:val="-2"/>
          <w:sz w:val="24"/>
          <w:szCs w:val="24"/>
        </w:rPr>
        <w:t>s</w:t>
      </w:r>
      <w:r>
        <w:rPr>
          <w:spacing w:val="2"/>
          <w:sz w:val="24"/>
          <w:szCs w:val="24"/>
        </w:rPr>
        <w:t>s</w:t>
      </w:r>
      <w:r>
        <w:rPr>
          <w:spacing w:val="-4"/>
          <w:sz w:val="24"/>
          <w:szCs w:val="24"/>
        </w:rPr>
        <w:t>i</w:t>
      </w:r>
      <w:r>
        <w:rPr>
          <w:sz w:val="24"/>
          <w:szCs w:val="24"/>
        </w:rPr>
        <w:t>ng</w:t>
      </w:r>
      <w:r>
        <w:rPr>
          <w:spacing w:val="9"/>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2"/>
          <w:sz w:val="24"/>
          <w:szCs w:val="24"/>
        </w:rPr>
        <w:t>s</w:t>
      </w:r>
      <w:r>
        <w:rPr>
          <w:sz w:val="24"/>
          <w:szCs w:val="24"/>
        </w:rPr>
        <w:t>u</w:t>
      </w:r>
      <w:r>
        <w:rPr>
          <w:spacing w:val="1"/>
          <w:sz w:val="24"/>
          <w:szCs w:val="24"/>
        </w:rPr>
        <w:t>rr</w:t>
      </w:r>
      <w:r>
        <w:rPr>
          <w:spacing w:val="5"/>
          <w:sz w:val="24"/>
          <w:szCs w:val="24"/>
        </w:rPr>
        <w:t>o</w:t>
      </w:r>
      <w:r>
        <w:rPr>
          <w:sz w:val="24"/>
          <w:szCs w:val="24"/>
        </w:rPr>
        <w:t>u</w:t>
      </w:r>
      <w:r>
        <w:rPr>
          <w:spacing w:val="-5"/>
          <w:sz w:val="24"/>
          <w:szCs w:val="24"/>
        </w:rPr>
        <w:t>n</w:t>
      </w:r>
      <w:r>
        <w:rPr>
          <w:spacing w:val="5"/>
          <w:sz w:val="24"/>
          <w:szCs w:val="24"/>
        </w:rPr>
        <w:t>d</w:t>
      </w:r>
      <w:r>
        <w:rPr>
          <w:spacing w:val="-4"/>
          <w:sz w:val="24"/>
          <w:szCs w:val="24"/>
        </w:rPr>
        <w:t>i</w:t>
      </w:r>
      <w:r>
        <w:rPr>
          <w:spacing w:val="-5"/>
          <w:sz w:val="24"/>
          <w:szCs w:val="24"/>
        </w:rPr>
        <w:t>n</w:t>
      </w:r>
      <w:r>
        <w:rPr>
          <w:sz w:val="24"/>
          <w:szCs w:val="24"/>
        </w:rPr>
        <w:t>g</w:t>
      </w:r>
      <w:r>
        <w:rPr>
          <w:spacing w:val="5"/>
          <w:sz w:val="24"/>
          <w:szCs w:val="24"/>
        </w:rPr>
        <w:t xml:space="preserve"> </w:t>
      </w:r>
      <w:r>
        <w:rPr>
          <w:spacing w:val="-1"/>
          <w:sz w:val="24"/>
          <w:szCs w:val="24"/>
        </w:rPr>
        <w:t>c</w:t>
      </w:r>
      <w:r>
        <w:rPr>
          <w:spacing w:val="4"/>
          <w:sz w:val="24"/>
          <w:szCs w:val="24"/>
        </w:rPr>
        <w:t>e</w:t>
      </w:r>
      <w:r>
        <w:rPr>
          <w:sz w:val="24"/>
          <w:szCs w:val="24"/>
        </w:rPr>
        <w:t>l</w:t>
      </w:r>
      <w:r>
        <w:rPr>
          <w:spacing w:val="-4"/>
          <w:sz w:val="24"/>
          <w:szCs w:val="24"/>
        </w:rPr>
        <w:t>l</w:t>
      </w:r>
      <w:r>
        <w:rPr>
          <w:sz w:val="24"/>
          <w:szCs w:val="24"/>
        </w:rPr>
        <w:t>s</w:t>
      </w:r>
      <w:r>
        <w:rPr>
          <w:spacing w:val="2"/>
          <w:sz w:val="24"/>
          <w:szCs w:val="24"/>
        </w:rPr>
        <w:t xml:space="preserve"> </w:t>
      </w:r>
      <w:r>
        <w:rPr>
          <w:spacing w:val="4"/>
          <w:sz w:val="24"/>
          <w:szCs w:val="24"/>
        </w:rPr>
        <w:t>a</w:t>
      </w:r>
      <w:r>
        <w:rPr>
          <w:spacing w:val="-5"/>
          <w:sz w:val="24"/>
          <w:szCs w:val="24"/>
        </w:rPr>
        <w:t>n</w:t>
      </w:r>
      <w:r>
        <w:rPr>
          <w:sz w:val="24"/>
          <w:szCs w:val="24"/>
        </w:rPr>
        <w:t>d</w:t>
      </w:r>
      <w:r>
        <w:rPr>
          <w:spacing w:val="5"/>
          <w:sz w:val="24"/>
          <w:szCs w:val="24"/>
        </w:rPr>
        <w:t xml:space="preserve"> g</w:t>
      </w:r>
      <w:r>
        <w:rPr>
          <w:spacing w:val="-4"/>
          <w:sz w:val="24"/>
          <w:szCs w:val="24"/>
        </w:rPr>
        <w:t>i</w:t>
      </w:r>
      <w:r>
        <w:rPr>
          <w:sz w:val="24"/>
          <w:szCs w:val="24"/>
        </w:rPr>
        <w:t>v</w:t>
      </w:r>
      <w:r>
        <w:rPr>
          <w:spacing w:val="-1"/>
          <w:sz w:val="24"/>
          <w:szCs w:val="24"/>
        </w:rPr>
        <w:t>e</w:t>
      </w:r>
      <w:r>
        <w:rPr>
          <w:sz w:val="24"/>
          <w:szCs w:val="24"/>
        </w:rPr>
        <w:t>s</w:t>
      </w:r>
      <w:r>
        <w:rPr>
          <w:spacing w:val="2"/>
          <w:sz w:val="24"/>
          <w:szCs w:val="24"/>
        </w:rPr>
        <w:t xml:space="preserve"> </w:t>
      </w:r>
      <w:r>
        <w:rPr>
          <w:spacing w:val="5"/>
          <w:sz w:val="24"/>
          <w:szCs w:val="24"/>
        </w:rPr>
        <w:t>o</w:t>
      </w:r>
      <w:r>
        <w:rPr>
          <w:sz w:val="24"/>
          <w:szCs w:val="24"/>
        </w:rPr>
        <w:t>ut p</w:t>
      </w:r>
      <w:r>
        <w:rPr>
          <w:spacing w:val="1"/>
          <w:sz w:val="24"/>
          <w:szCs w:val="24"/>
        </w:rPr>
        <w:t>r</w:t>
      </w:r>
      <w:r>
        <w:rPr>
          <w:spacing w:val="-1"/>
          <w:sz w:val="24"/>
          <w:szCs w:val="24"/>
        </w:rPr>
        <w:t>e</w:t>
      </w:r>
      <w:r>
        <w:rPr>
          <w:spacing w:val="-2"/>
          <w:sz w:val="24"/>
          <w:szCs w:val="24"/>
        </w:rPr>
        <w:t>ss</w:t>
      </w:r>
      <w:r>
        <w:rPr>
          <w:sz w:val="24"/>
          <w:szCs w:val="24"/>
        </w:rPr>
        <w:t>u</w:t>
      </w:r>
      <w:r>
        <w:rPr>
          <w:spacing w:val="1"/>
          <w:sz w:val="24"/>
          <w:szCs w:val="24"/>
        </w:rPr>
        <w:t>r</w:t>
      </w:r>
      <w:r>
        <w:rPr>
          <w:spacing w:val="-1"/>
          <w:sz w:val="24"/>
          <w:szCs w:val="24"/>
        </w:rPr>
        <w:t>e</w:t>
      </w:r>
      <w:r>
        <w:rPr>
          <w:sz w:val="24"/>
          <w:szCs w:val="24"/>
        </w:rPr>
        <w:t>.</w:t>
      </w:r>
      <w:r>
        <w:rPr>
          <w:spacing w:val="52"/>
          <w:sz w:val="24"/>
          <w:szCs w:val="24"/>
        </w:rPr>
        <w:t xml:space="preserve"> </w:t>
      </w:r>
      <w:r>
        <w:rPr>
          <w:spacing w:val="-2"/>
          <w:sz w:val="24"/>
          <w:szCs w:val="24"/>
        </w:rPr>
        <w:t>B</w:t>
      </w:r>
      <w:r>
        <w:rPr>
          <w:spacing w:val="-1"/>
          <w:sz w:val="24"/>
          <w:szCs w:val="24"/>
        </w:rPr>
        <w:t>e</w:t>
      </w:r>
      <w:r>
        <w:rPr>
          <w:spacing w:val="2"/>
          <w:sz w:val="24"/>
          <w:szCs w:val="24"/>
        </w:rPr>
        <w:t>s</w:t>
      </w:r>
      <w:r>
        <w:rPr>
          <w:spacing w:val="-4"/>
          <w:sz w:val="24"/>
          <w:szCs w:val="24"/>
        </w:rPr>
        <w:t>i</w:t>
      </w:r>
      <w:r>
        <w:rPr>
          <w:sz w:val="24"/>
          <w:szCs w:val="24"/>
        </w:rPr>
        <w:t>d</w:t>
      </w:r>
      <w:r>
        <w:rPr>
          <w:spacing w:val="-1"/>
          <w:sz w:val="24"/>
          <w:szCs w:val="24"/>
        </w:rPr>
        <w:t>e</w:t>
      </w:r>
      <w:r>
        <w:rPr>
          <w:spacing w:val="-2"/>
          <w:sz w:val="24"/>
          <w:szCs w:val="24"/>
        </w:rPr>
        <w:t>s</w:t>
      </w:r>
      <w:r>
        <w:rPr>
          <w:sz w:val="24"/>
          <w:szCs w:val="24"/>
        </w:rPr>
        <w:t>,</w:t>
      </w:r>
      <w:r>
        <w:rPr>
          <w:spacing w:val="57"/>
          <w:sz w:val="24"/>
          <w:szCs w:val="24"/>
        </w:rPr>
        <w:t xml:space="preserve"> </w:t>
      </w:r>
      <w:r>
        <w:rPr>
          <w:spacing w:val="-9"/>
          <w:sz w:val="24"/>
          <w:szCs w:val="24"/>
        </w:rPr>
        <w:t>i</w:t>
      </w:r>
      <w:r>
        <w:rPr>
          <w:sz w:val="24"/>
          <w:szCs w:val="24"/>
        </w:rPr>
        <w:t xml:space="preserve">t  </w:t>
      </w:r>
      <w:r>
        <w:rPr>
          <w:spacing w:val="-4"/>
          <w:sz w:val="24"/>
          <w:szCs w:val="24"/>
        </w:rPr>
        <w:t>i</w:t>
      </w:r>
      <w:r>
        <w:rPr>
          <w:sz w:val="24"/>
          <w:szCs w:val="24"/>
        </w:rPr>
        <w:t>s</w:t>
      </w:r>
      <w:r>
        <w:rPr>
          <w:spacing w:val="48"/>
          <w:sz w:val="24"/>
          <w:szCs w:val="24"/>
        </w:rPr>
        <w:t xml:space="preserve"> </w:t>
      </w:r>
      <w:r>
        <w:rPr>
          <w:spacing w:val="4"/>
          <w:sz w:val="24"/>
          <w:szCs w:val="24"/>
        </w:rPr>
        <w:t>a</w:t>
      </w:r>
      <w:r>
        <w:rPr>
          <w:spacing w:val="-4"/>
          <w:sz w:val="24"/>
          <w:szCs w:val="24"/>
        </w:rPr>
        <w:t>l</w:t>
      </w:r>
      <w:r>
        <w:rPr>
          <w:spacing w:val="-2"/>
          <w:sz w:val="24"/>
          <w:szCs w:val="24"/>
        </w:rPr>
        <w:t>s</w:t>
      </w:r>
      <w:r>
        <w:rPr>
          <w:sz w:val="24"/>
          <w:szCs w:val="24"/>
        </w:rPr>
        <w:t>o</w:t>
      </w:r>
      <w:r>
        <w:rPr>
          <w:spacing w:val="55"/>
          <w:sz w:val="24"/>
          <w:szCs w:val="24"/>
        </w:rPr>
        <w:t xml:space="preserve"> </w:t>
      </w:r>
      <w:r>
        <w:rPr>
          <w:spacing w:val="5"/>
          <w:sz w:val="24"/>
          <w:szCs w:val="24"/>
        </w:rPr>
        <w:t>o</w:t>
      </w:r>
      <w:r>
        <w:rPr>
          <w:spacing w:val="-1"/>
          <w:sz w:val="24"/>
          <w:szCs w:val="24"/>
        </w:rPr>
        <w:t>cc</w:t>
      </w:r>
      <w:r>
        <w:rPr>
          <w:sz w:val="24"/>
          <w:szCs w:val="24"/>
        </w:rPr>
        <w:t>u</w:t>
      </w:r>
      <w:r>
        <w:rPr>
          <w:spacing w:val="-3"/>
          <w:sz w:val="24"/>
          <w:szCs w:val="24"/>
        </w:rPr>
        <w:t>r</w:t>
      </w:r>
      <w:r>
        <w:rPr>
          <w:spacing w:val="1"/>
          <w:sz w:val="24"/>
          <w:szCs w:val="24"/>
        </w:rPr>
        <w:t>r</w:t>
      </w:r>
      <w:r>
        <w:rPr>
          <w:spacing w:val="-4"/>
          <w:sz w:val="24"/>
          <w:szCs w:val="24"/>
        </w:rPr>
        <w:t>i</w:t>
      </w:r>
      <w:r>
        <w:rPr>
          <w:spacing w:val="-5"/>
          <w:sz w:val="24"/>
          <w:szCs w:val="24"/>
        </w:rPr>
        <w:t>n</w:t>
      </w:r>
      <w:r>
        <w:rPr>
          <w:sz w:val="24"/>
          <w:szCs w:val="24"/>
        </w:rPr>
        <w:t>g</w:t>
      </w:r>
      <w:r>
        <w:rPr>
          <w:spacing w:val="50"/>
          <w:sz w:val="24"/>
          <w:szCs w:val="24"/>
        </w:rPr>
        <w:t xml:space="preserve"> </w:t>
      </w:r>
      <w:r>
        <w:rPr>
          <w:spacing w:val="4"/>
          <w:sz w:val="24"/>
          <w:szCs w:val="24"/>
        </w:rPr>
        <w:t>w</w:t>
      </w:r>
      <w:r>
        <w:rPr>
          <w:spacing w:val="-5"/>
          <w:sz w:val="24"/>
          <w:szCs w:val="24"/>
        </w:rPr>
        <w:t>h</w:t>
      </w:r>
      <w:r>
        <w:rPr>
          <w:spacing w:val="4"/>
          <w:sz w:val="24"/>
          <w:szCs w:val="24"/>
        </w:rPr>
        <w:t>e</w:t>
      </w:r>
      <w:r>
        <w:rPr>
          <w:sz w:val="24"/>
          <w:szCs w:val="24"/>
        </w:rPr>
        <w:t>n</w:t>
      </w:r>
      <w:r>
        <w:rPr>
          <w:spacing w:val="45"/>
          <w:sz w:val="24"/>
          <w:szCs w:val="24"/>
        </w:rPr>
        <w:t xml:space="preserve"> </w:t>
      </w:r>
      <w:r>
        <w:rPr>
          <w:spacing w:val="5"/>
          <w:sz w:val="24"/>
          <w:szCs w:val="24"/>
        </w:rPr>
        <w:t>t</w:t>
      </w:r>
      <w:r>
        <w:rPr>
          <w:spacing w:val="-5"/>
          <w:sz w:val="24"/>
          <w:szCs w:val="24"/>
        </w:rPr>
        <w:t>h</w:t>
      </w:r>
      <w:r>
        <w:rPr>
          <w:sz w:val="24"/>
          <w:szCs w:val="24"/>
        </w:rPr>
        <w:t>e</w:t>
      </w:r>
      <w:r>
        <w:rPr>
          <w:spacing w:val="54"/>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52"/>
          <w:sz w:val="24"/>
          <w:szCs w:val="24"/>
        </w:rPr>
        <w:t xml:space="preserve"> </w:t>
      </w:r>
      <w:r>
        <w:rPr>
          <w:sz w:val="24"/>
          <w:szCs w:val="24"/>
        </w:rPr>
        <w:t>b</w:t>
      </w:r>
      <w:r>
        <w:rPr>
          <w:spacing w:val="-9"/>
          <w:sz w:val="24"/>
          <w:szCs w:val="24"/>
        </w:rPr>
        <w:t>l</w:t>
      </w:r>
      <w:r>
        <w:rPr>
          <w:spacing w:val="5"/>
          <w:sz w:val="24"/>
          <w:szCs w:val="24"/>
        </w:rPr>
        <w:t>o</w:t>
      </w:r>
      <w:r>
        <w:rPr>
          <w:spacing w:val="-1"/>
          <w:sz w:val="24"/>
          <w:szCs w:val="24"/>
        </w:rPr>
        <w:t>c</w:t>
      </w:r>
      <w:r>
        <w:rPr>
          <w:sz w:val="24"/>
          <w:szCs w:val="24"/>
        </w:rPr>
        <w:t>ks</w:t>
      </w:r>
      <w:r>
        <w:rPr>
          <w:spacing w:val="48"/>
          <w:sz w:val="24"/>
          <w:szCs w:val="24"/>
        </w:rPr>
        <w:t xml:space="preserve"> </w:t>
      </w:r>
      <w:r>
        <w:rPr>
          <w:spacing w:val="5"/>
          <w:sz w:val="24"/>
          <w:szCs w:val="24"/>
        </w:rPr>
        <w:t>t</w:t>
      </w:r>
      <w:r>
        <w:rPr>
          <w:spacing w:val="-5"/>
          <w:sz w:val="24"/>
          <w:szCs w:val="24"/>
        </w:rPr>
        <w:t>h</w:t>
      </w:r>
      <w:r>
        <w:rPr>
          <w:sz w:val="24"/>
          <w:szCs w:val="24"/>
        </w:rPr>
        <w:t>e</w:t>
      </w:r>
      <w:r>
        <w:rPr>
          <w:spacing w:val="54"/>
          <w:sz w:val="24"/>
          <w:szCs w:val="24"/>
        </w:rPr>
        <w:t xml:space="preserve"> </w:t>
      </w:r>
      <w:r>
        <w:rPr>
          <w:spacing w:val="-3"/>
          <w:sz w:val="24"/>
          <w:szCs w:val="24"/>
        </w:rPr>
        <w:t>f</w:t>
      </w:r>
      <w:r>
        <w:rPr>
          <w:spacing w:val="-4"/>
          <w:sz w:val="24"/>
          <w:szCs w:val="24"/>
        </w:rPr>
        <w:t>l</w:t>
      </w:r>
      <w:r>
        <w:rPr>
          <w:spacing w:val="5"/>
          <w:sz w:val="24"/>
          <w:szCs w:val="24"/>
        </w:rPr>
        <w:t>u</w:t>
      </w:r>
      <w:r>
        <w:rPr>
          <w:spacing w:val="-4"/>
          <w:sz w:val="24"/>
          <w:szCs w:val="24"/>
        </w:rPr>
        <w:t>i</w:t>
      </w:r>
      <w:r>
        <w:rPr>
          <w:sz w:val="24"/>
          <w:szCs w:val="24"/>
        </w:rPr>
        <w:t>d</w:t>
      </w:r>
      <w:r>
        <w:rPr>
          <w:spacing w:val="50"/>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55"/>
          <w:sz w:val="24"/>
          <w:szCs w:val="24"/>
        </w:rPr>
        <w:t xml:space="preserve"> </w:t>
      </w:r>
      <w:r>
        <w:rPr>
          <w:spacing w:val="-3"/>
          <w:sz w:val="24"/>
          <w:szCs w:val="24"/>
        </w:rPr>
        <w:t>f</w:t>
      </w:r>
      <w:r>
        <w:rPr>
          <w:spacing w:val="-9"/>
          <w:sz w:val="24"/>
          <w:szCs w:val="24"/>
        </w:rPr>
        <w:t>l</w:t>
      </w:r>
      <w:r>
        <w:rPr>
          <w:spacing w:val="5"/>
          <w:sz w:val="24"/>
          <w:szCs w:val="24"/>
        </w:rPr>
        <w:t>o</w:t>
      </w:r>
      <w:r>
        <w:rPr>
          <w:spacing w:val="4"/>
          <w:sz w:val="24"/>
          <w:szCs w:val="24"/>
        </w:rPr>
        <w:t>w</w:t>
      </w:r>
      <w:r>
        <w:rPr>
          <w:sz w:val="24"/>
          <w:szCs w:val="24"/>
        </w:rPr>
        <w:t xml:space="preserve">s </w:t>
      </w:r>
      <w:r>
        <w:rPr>
          <w:spacing w:val="5"/>
          <w:sz w:val="24"/>
          <w:szCs w:val="24"/>
        </w:rPr>
        <w:t>t</w:t>
      </w:r>
      <w:r>
        <w:rPr>
          <w:spacing w:val="-5"/>
          <w:sz w:val="24"/>
          <w:szCs w:val="24"/>
        </w:rPr>
        <w:t>h</w:t>
      </w:r>
      <w:r>
        <w:rPr>
          <w:spacing w:val="1"/>
          <w:sz w:val="24"/>
          <w:szCs w:val="24"/>
        </w:rPr>
        <w:t>r</w:t>
      </w:r>
      <w:r>
        <w:rPr>
          <w:spacing w:val="5"/>
          <w:sz w:val="24"/>
          <w:szCs w:val="24"/>
        </w:rPr>
        <w:t>o</w:t>
      </w:r>
      <w:r>
        <w:rPr>
          <w:sz w:val="24"/>
          <w:szCs w:val="24"/>
        </w:rPr>
        <w:t>ug</w:t>
      </w:r>
      <w:r>
        <w:rPr>
          <w:spacing w:val="-5"/>
          <w:sz w:val="24"/>
          <w:szCs w:val="24"/>
        </w:rPr>
        <w:t>h</w:t>
      </w:r>
      <w:r>
        <w:rPr>
          <w:spacing w:val="5"/>
          <w:sz w:val="24"/>
          <w:szCs w:val="24"/>
        </w:rPr>
        <w:t>o</w:t>
      </w:r>
      <w:r>
        <w:rPr>
          <w:spacing w:val="-5"/>
          <w:sz w:val="24"/>
          <w:szCs w:val="24"/>
        </w:rPr>
        <w:t>u</w:t>
      </w:r>
      <w:r>
        <w:rPr>
          <w:sz w:val="24"/>
          <w:szCs w:val="24"/>
        </w:rPr>
        <w:t xml:space="preserve">t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6"/>
          <w:sz w:val="24"/>
          <w:szCs w:val="24"/>
        </w:rPr>
        <w:t xml:space="preserve"> </w:t>
      </w:r>
      <w:r>
        <w:rPr>
          <w:spacing w:val="2"/>
          <w:sz w:val="24"/>
          <w:szCs w:val="24"/>
        </w:rPr>
        <w:t>T</w:t>
      </w:r>
      <w:r>
        <w:rPr>
          <w:spacing w:val="-5"/>
          <w:sz w:val="24"/>
          <w:szCs w:val="24"/>
        </w:rPr>
        <w:t>h</w:t>
      </w:r>
      <w:r>
        <w:rPr>
          <w:sz w:val="24"/>
          <w:szCs w:val="24"/>
        </w:rPr>
        <w:t>e</w:t>
      </w:r>
      <w:r>
        <w:rPr>
          <w:spacing w:val="3"/>
          <w:sz w:val="24"/>
          <w:szCs w:val="24"/>
        </w:rPr>
        <w:t xml:space="preserve"> </w:t>
      </w:r>
      <w:r>
        <w:rPr>
          <w:spacing w:val="-1"/>
          <w:sz w:val="24"/>
          <w:szCs w:val="24"/>
        </w:rPr>
        <w:t>c</w:t>
      </w:r>
      <w:r>
        <w:rPr>
          <w:spacing w:val="9"/>
          <w:sz w:val="24"/>
          <w:szCs w:val="24"/>
        </w:rPr>
        <w:t>o</w:t>
      </w:r>
      <w:r>
        <w:rPr>
          <w:spacing w:val="-4"/>
          <w:sz w:val="24"/>
          <w:szCs w:val="24"/>
        </w:rPr>
        <w:t>m</w:t>
      </w:r>
      <w:r>
        <w:rPr>
          <w:spacing w:val="-9"/>
          <w:sz w:val="24"/>
          <w:szCs w:val="24"/>
        </w:rPr>
        <w:t>m</w:t>
      </w:r>
      <w:r>
        <w:rPr>
          <w:spacing w:val="9"/>
          <w:sz w:val="24"/>
          <w:szCs w:val="24"/>
        </w:rPr>
        <w:t>o</w:t>
      </w:r>
      <w:r>
        <w:rPr>
          <w:sz w:val="24"/>
          <w:szCs w:val="24"/>
        </w:rPr>
        <w:t>n</w:t>
      </w:r>
      <w:r>
        <w:rPr>
          <w:spacing w:val="4"/>
          <w:sz w:val="24"/>
          <w:szCs w:val="24"/>
        </w:rPr>
        <w:t xml:space="preserve"> </w:t>
      </w:r>
      <w:r>
        <w:rPr>
          <w:spacing w:val="2"/>
          <w:sz w:val="24"/>
          <w:szCs w:val="24"/>
        </w:rPr>
        <w:t>s</w:t>
      </w:r>
      <w:r>
        <w:rPr>
          <w:spacing w:val="-5"/>
          <w:sz w:val="24"/>
          <w:szCs w:val="24"/>
        </w:rPr>
        <w:t>y</w:t>
      </w:r>
      <w:r>
        <w:rPr>
          <w:spacing w:val="-4"/>
          <w:sz w:val="24"/>
          <w:szCs w:val="24"/>
        </w:rPr>
        <w:t>m</w:t>
      </w:r>
      <w:r>
        <w:rPr>
          <w:sz w:val="24"/>
          <w:szCs w:val="24"/>
        </w:rPr>
        <w:t>p</w:t>
      </w:r>
      <w:r>
        <w:rPr>
          <w:spacing w:val="5"/>
          <w:sz w:val="24"/>
          <w:szCs w:val="24"/>
        </w:rPr>
        <w:t>to</w:t>
      </w:r>
      <w:r>
        <w:rPr>
          <w:spacing w:val="-4"/>
          <w:sz w:val="24"/>
          <w:szCs w:val="24"/>
        </w:rPr>
        <w:t>m</w:t>
      </w:r>
      <w:r>
        <w:rPr>
          <w:sz w:val="24"/>
          <w:szCs w:val="24"/>
        </w:rPr>
        <w:t>s</w:t>
      </w:r>
      <w:r>
        <w:rPr>
          <w:spacing w:val="7"/>
          <w:sz w:val="24"/>
          <w:szCs w:val="24"/>
        </w:rPr>
        <w:t xml:space="preserve"> </w:t>
      </w:r>
      <w:r>
        <w:rPr>
          <w:spacing w:val="-1"/>
          <w:sz w:val="24"/>
          <w:szCs w:val="24"/>
        </w:rPr>
        <w:t>a</w:t>
      </w:r>
      <w:r>
        <w:rPr>
          <w:spacing w:val="1"/>
          <w:sz w:val="24"/>
          <w:szCs w:val="24"/>
        </w:rPr>
        <w:t>r</w:t>
      </w:r>
      <w:r>
        <w:rPr>
          <w:sz w:val="24"/>
          <w:szCs w:val="24"/>
        </w:rPr>
        <w:t>e</w:t>
      </w:r>
      <w:r>
        <w:rPr>
          <w:spacing w:val="3"/>
          <w:sz w:val="24"/>
          <w:szCs w:val="24"/>
        </w:rPr>
        <w:t xml:space="preserve"> </w:t>
      </w:r>
      <w:r>
        <w:rPr>
          <w:spacing w:val="-5"/>
          <w:sz w:val="24"/>
          <w:szCs w:val="24"/>
        </w:rPr>
        <w:t>h</w:t>
      </w:r>
      <w:r>
        <w:rPr>
          <w:spacing w:val="4"/>
          <w:sz w:val="24"/>
          <w:szCs w:val="24"/>
        </w:rPr>
        <w:t>a</w:t>
      </w:r>
      <w:r>
        <w:rPr>
          <w:sz w:val="24"/>
          <w:szCs w:val="24"/>
        </w:rPr>
        <w:t>v</w:t>
      </w:r>
      <w:r>
        <w:rPr>
          <w:spacing w:val="-4"/>
          <w:sz w:val="24"/>
          <w:szCs w:val="24"/>
        </w:rPr>
        <w:t>i</w:t>
      </w:r>
      <w:r>
        <w:rPr>
          <w:sz w:val="24"/>
          <w:szCs w:val="24"/>
        </w:rPr>
        <w:t>ng</w:t>
      </w:r>
      <w:r>
        <w:rPr>
          <w:spacing w:val="9"/>
          <w:sz w:val="24"/>
          <w:szCs w:val="24"/>
        </w:rPr>
        <w:t xml:space="preserve"> </w:t>
      </w:r>
      <w:r>
        <w:rPr>
          <w:spacing w:val="-5"/>
          <w:sz w:val="24"/>
          <w:szCs w:val="24"/>
        </w:rPr>
        <w:t>h</w:t>
      </w:r>
      <w:r>
        <w:rPr>
          <w:spacing w:val="-1"/>
          <w:sz w:val="24"/>
          <w:szCs w:val="24"/>
        </w:rPr>
        <w:t>ea</w:t>
      </w:r>
      <w:r>
        <w:rPr>
          <w:spacing w:val="5"/>
          <w:sz w:val="24"/>
          <w:szCs w:val="24"/>
        </w:rPr>
        <w:t>d</w:t>
      </w:r>
      <w:r>
        <w:rPr>
          <w:spacing w:val="-1"/>
          <w:sz w:val="24"/>
          <w:szCs w:val="24"/>
        </w:rPr>
        <w:t>a</w:t>
      </w:r>
      <w:r>
        <w:rPr>
          <w:spacing w:val="4"/>
          <w:sz w:val="24"/>
          <w:szCs w:val="24"/>
        </w:rPr>
        <w:t>c</w:t>
      </w:r>
      <w:r>
        <w:rPr>
          <w:spacing w:val="-5"/>
          <w:sz w:val="24"/>
          <w:szCs w:val="24"/>
        </w:rPr>
        <w:t>h</w:t>
      </w:r>
      <w:r>
        <w:rPr>
          <w:spacing w:val="-1"/>
          <w:sz w:val="24"/>
          <w:szCs w:val="24"/>
        </w:rPr>
        <w:t>e</w:t>
      </w:r>
      <w:r>
        <w:rPr>
          <w:sz w:val="24"/>
          <w:szCs w:val="24"/>
        </w:rPr>
        <w:t>,</w:t>
      </w:r>
      <w:r>
        <w:rPr>
          <w:spacing w:val="6"/>
          <w:sz w:val="24"/>
          <w:szCs w:val="24"/>
        </w:rPr>
        <w:t xml:space="preserve"> </w:t>
      </w:r>
      <w:r>
        <w:rPr>
          <w:sz w:val="24"/>
          <w:szCs w:val="24"/>
        </w:rPr>
        <w:t>n</w:t>
      </w:r>
      <w:r>
        <w:rPr>
          <w:spacing w:val="-1"/>
          <w:sz w:val="24"/>
          <w:szCs w:val="24"/>
        </w:rPr>
        <w:t>a</w:t>
      </w:r>
      <w:r>
        <w:rPr>
          <w:sz w:val="24"/>
          <w:szCs w:val="24"/>
        </w:rPr>
        <w:t>u</w:t>
      </w:r>
      <w:r>
        <w:rPr>
          <w:spacing w:val="-2"/>
          <w:sz w:val="24"/>
          <w:szCs w:val="24"/>
        </w:rPr>
        <w:t>s</w:t>
      </w:r>
      <w:r>
        <w:rPr>
          <w:spacing w:val="-1"/>
          <w:sz w:val="24"/>
          <w:szCs w:val="24"/>
        </w:rPr>
        <w:t>e</w:t>
      </w:r>
      <w:r>
        <w:rPr>
          <w:sz w:val="24"/>
          <w:szCs w:val="24"/>
        </w:rPr>
        <w:t>a</w:t>
      </w:r>
      <w:r>
        <w:rPr>
          <w:spacing w:val="18"/>
          <w:sz w:val="24"/>
          <w:szCs w:val="24"/>
        </w:rPr>
        <w:t xml:space="preserve"> </w:t>
      </w:r>
      <w:r>
        <w:rPr>
          <w:spacing w:val="4"/>
          <w:sz w:val="24"/>
          <w:szCs w:val="24"/>
        </w:rPr>
        <w:t>a</w:t>
      </w:r>
      <w:r>
        <w:rPr>
          <w:spacing w:val="-5"/>
          <w:sz w:val="24"/>
          <w:szCs w:val="24"/>
        </w:rPr>
        <w:t>n</w:t>
      </w:r>
      <w:r>
        <w:rPr>
          <w:sz w:val="24"/>
          <w:szCs w:val="24"/>
        </w:rPr>
        <w:t xml:space="preserve">d </w:t>
      </w:r>
      <w:r>
        <w:rPr>
          <w:spacing w:val="-5"/>
          <w:sz w:val="24"/>
          <w:szCs w:val="24"/>
        </w:rPr>
        <w:t>v</w:t>
      </w:r>
      <w:r>
        <w:rPr>
          <w:spacing w:val="9"/>
          <w:sz w:val="24"/>
          <w:szCs w:val="24"/>
        </w:rPr>
        <w:t>o</w:t>
      </w:r>
      <w:r>
        <w:rPr>
          <w:spacing w:val="-4"/>
          <w:sz w:val="24"/>
          <w:szCs w:val="24"/>
        </w:rPr>
        <w:t>m</w:t>
      </w:r>
      <w:r>
        <w:rPr>
          <w:spacing w:val="-9"/>
          <w:sz w:val="24"/>
          <w:szCs w:val="24"/>
        </w:rPr>
        <w:t>i</w:t>
      </w:r>
      <w:r>
        <w:rPr>
          <w:spacing w:val="10"/>
          <w:sz w:val="24"/>
          <w:szCs w:val="24"/>
        </w:rPr>
        <w:t>t</w:t>
      </w:r>
      <w:r>
        <w:rPr>
          <w:spacing w:val="-4"/>
          <w:sz w:val="24"/>
          <w:szCs w:val="24"/>
        </w:rPr>
        <w:t>i</w:t>
      </w:r>
      <w:r>
        <w:rPr>
          <w:sz w:val="24"/>
          <w:szCs w:val="24"/>
        </w:rPr>
        <w:t>ng,</w:t>
      </w:r>
      <w:r>
        <w:rPr>
          <w:spacing w:val="7"/>
          <w:sz w:val="24"/>
          <w:szCs w:val="24"/>
        </w:rPr>
        <w:t xml:space="preserve"> </w:t>
      </w:r>
      <w:r>
        <w:rPr>
          <w:spacing w:val="-1"/>
          <w:sz w:val="24"/>
          <w:szCs w:val="24"/>
        </w:rPr>
        <w:t>a</w:t>
      </w:r>
      <w:r>
        <w:rPr>
          <w:spacing w:val="-5"/>
          <w:sz w:val="24"/>
          <w:szCs w:val="24"/>
        </w:rPr>
        <w:t>n</w:t>
      </w:r>
      <w:r>
        <w:rPr>
          <w:sz w:val="24"/>
          <w:szCs w:val="24"/>
        </w:rPr>
        <w:t>d</w:t>
      </w:r>
      <w:r>
        <w:rPr>
          <w:spacing w:val="10"/>
          <w:sz w:val="24"/>
          <w:szCs w:val="24"/>
        </w:rPr>
        <w:t xml:space="preserve"> </w:t>
      </w:r>
      <w:r>
        <w:rPr>
          <w:spacing w:val="-5"/>
          <w:sz w:val="24"/>
          <w:szCs w:val="24"/>
        </w:rPr>
        <w:t>h</w:t>
      </w:r>
      <w:r>
        <w:rPr>
          <w:spacing w:val="4"/>
          <w:sz w:val="24"/>
          <w:szCs w:val="24"/>
        </w:rPr>
        <w:t>a</w:t>
      </w:r>
      <w:r>
        <w:rPr>
          <w:sz w:val="24"/>
          <w:szCs w:val="24"/>
        </w:rPr>
        <w:t>v</w:t>
      </w:r>
      <w:r>
        <w:rPr>
          <w:spacing w:val="-4"/>
          <w:sz w:val="24"/>
          <w:szCs w:val="24"/>
        </w:rPr>
        <w:t>i</w:t>
      </w:r>
      <w:r>
        <w:rPr>
          <w:sz w:val="24"/>
          <w:szCs w:val="24"/>
        </w:rPr>
        <w:t>ng</w:t>
      </w:r>
      <w:r>
        <w:rPr>
          <w:spacing w:val="5"/>
          <w:sz w:val="24"/>
          <w:szCs w:val="24"/>
        </w:rPr>
        <w:t xml:space="preserve"> </w:t>
      </w:r>
      <w:r>
        <w:rPr>
          <w:sz w:val="24"/>
          <w:szCs w:val="24"/>
        </w:rPr>
        <w:t>p</w:t>
      </w:r>
      <w:r>
        <w:rPr>
          <w:spacing w:val="1"/>
          <w:sz w:val="24"/>
          <w:szCs w:val="24"/>
        </w:rPr>
        <w:t>r</w:t>
      </w:r>
      <w:r>
        <w:rPr>
          <w:spacing w:val="5"/>
          <w:sz w:val="24"/>
          <w:szCs w:val="24"/>
        </w:rPr>
        <w:t>o</w:t>
      </w:r>
      <w:r>
        <w:rPr>
          <w:sz w:val="24"/>
          <w:szCs w:val="24"/>
        </w:rPr>
        <w:t>b</w:t>
      </w:r>
      <w:r>
        <w:rPr>
          <w:spacing w:val="-9"/>
          <w:sz w:val="24"/>
          <w:szCs w:val="24"/>
        </w:rPr>
        <w:t>l</w:t>
      </w:r>
      <w:r>
        <w:rPr>
          <w:spacing w:val="4"/>
          <w:sz w:val="24"/>
          <w:szCs w:val="24"/>
        </w:rPr>
        <w:t>e</w:t>
      </w:r>
      <w:r>
        <w:rPr>
          <w:sz w:val="24"/>
          <w:szCs w:val="24"/>
        </w:rPr>
        <w:t>m</w:t>
      </w:r>
      <w:r>
        <w:rPr>
          <w:spacing w:val="5"/>
          <w:sz w:val="24"/>
          <w:szCs w:val="24"/>
        </w:rPr>
        <w:t xml:space="preserve"> </w:t>
      </w:r>
      <w:r>
        <w:rPr>
          <w:spacing w:val="-4"/>
          <w:sz w:val="24"/>
          <w:szCs w:val="24"/>
        </w:rPr>
        <w:t>i</w:t>
      </w:r>
      <w:r>
        <w:rPr>
          <w:sz w:val="24"/>
          <w:szCs w:val="24"/>
        </w:rPr>
        <w:t>n</w:t>
      </w:r>
      <w:r>
        <w:rPr>
          <w:spacing w:val="5"/>
          <w:sz w:val="24"/>
          <w:szCs w:val="24"/>
        </w:rPr>
        <w:t xml:space="preserve"> </w:t>
      </w:r>
      <w:r>
        <w:rPr>
          <w:sz w:val="24"/>
          <w:szCs w:val="24"/>
        </w:rPr>
        <w:t>b</w:t>
      </w:r>
      <w:r>
        <w:rPr>
          <w:spacing w:val="4"/>
          <w:sz w:val="24"/>
          <w:szCs w:val="24"/>
        </w:rPr>
        <w:t>a</w:t>
      </w:r>
      <w:r>
        <w:rPr>
          <w:spacing w:val="-4"/>
          <w:sz w:val="24"/>
          <w:szCs w:val="24"/>
        </w:rPr>
        <w:t>l</w:t>
      </w:r>
      <w:r>
        <w:rPr>
          <w:spacing w:val="4"/>
          <w:sz w:val="24"/>
          <w:szCs w:val="24"/>
        </w:rPr>
        <w:t>a</w:t>
      </w:r>
      <w:r>
        <w:rPr>
          <w:spacing w:val="-5"/>
          <w:sz w:val="24"/>
          <w:szCs w:val="24"/>
        </w:rPr>
        <w:t>n</w:t>
      </w:r>
      <w:r>
        <w:rPr>
          <w:spacing w:val="4"/>
          <w:sz w:val="24"/>
          <w:szCs w:val="24"/>
        </w:rPr>
        <w:t>c</w:t>
      </w:r>
      <w:r>
        <w:rPr>
          <w:spacing w:val="-4"/>
          <w:sz w:val="24"/>
          <w:szCs w:val="24"/>
        </w:rPr>
        <w:t>i</w:t>
      </w:r>
      <w:r>
        <w:rPr>
          <w:sz w:val="24"/>
          <w:szCs w:val="24"/>
        </w:rPr>
        <w:t>ng</w:t>
      </w:r>
      <w:r>
        <w:rPr>
          <w:spacing w:val="5"/>
          <w:sz w:val="24"/>
          <w:szCs w:val="24"/>
        </w:rPr>
        <w:t xml:space="preserve"> </w:t>
      </w:r>
      <w:r>
        <w:rPr>
          <w:spacing w:val="4"/>
          <w:sz w:val="24"/>
          <w:szCs w:val="24"/>
        </w:rPr>
        <w:t>a</w:t>
      </w:r>
      <w:r>
        <w:rPr>
          <w:spacing w:val="-5"/>
          <w:sz w:val="24"/>
          <w:szCs w:val="24"/>
        </w:rPr>
        <w:t>n</w:t>
      </w:r>
      <w:r>
        <w:rPr>
          <w:sz w:val="24"/>
          <w:szCs w:val="24"/>
        </w:rPr>
        <w:t>d</w:t>
      </w:r>
      <w:r>
        <w:rPr>
          <w:spacing w:val="5"/>
          <w:sz w:val="24"/>
          <w:szCs w:val="24"/>
        </w:rPr>
        <w:t xml:space="preserve"> </w:t>
      </w:r>
      <w:r>
        <w:rPr>
          <w:spacing w:val="4"/>
          <w:sz w:val="24"/>
          <w:szCs w:val="24"/>
        </w:rPr>
        <w:t>wa</w:t>
      </w:r>
      <w:r>
        <w:rPr>
          <w:spacing w:val="-9"/>
          <w:sz w:val="24"/>
          <w:szCs w:val="24"/>
        </w:rPr>
        <w:t>l</w:t>
      </w:r>
      <w:r>
        <w:rPr>
          <w:spacing w:val="5"/>
          <w:sz w:val="24"/>
          <w:szCs w:val="24"/>
        </w:rPr>
        <w:t>k</w:t>
      </w:r>
      <w:r>
        <w:rPr>
          <w:spacing w:val="-4"/>
          <w:sz w:val="24"/>
          <w:szCs w:val="24"/>
        </w:rPr>
        <w:t>i</w:t>
      </w:r>
      <w:r>
        <w:rPr>
          <w:sz w:val="24"/>
          <w:szCs w:val="24"/>
        </w:rPr>
        <w:t>ng.</w:t>
      </w:r>
      <w:r>
        <w:rPr>
          <w:spacing w:val="7"/>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5"/>
          <w:sz w:val="24"/>
          <w:szCs w:val="24"/>
        </w:rPr>
        <w:t>tu</w:t>
      </w:r>
      <w:r>
        <w:rPr>
          <w:spacing w:val="-9"/>
          <w:sz w:val="24"/>
          <w:szCs w:val="24"/>
        </w:rPr>
        <w:t>m</w:t>
      </w:r>
      <w:r>
        <w:rPr>
          <w:spacing w:val="5"/>
          <w:sz w:val="24"/>
          <w:szCs w:val="24"/>
        </w:rPr>
        <w:t>o</w:t>
      </w:r>
      <w:r>
        <w:rPr>
          <w:sz w:val="24"/>
          <w:szCs w:val="24"/>
        </w:rPr>
        <w:t>r</w:t>
      </w:r>
      <w:r>
        <w:rPr>
          <w:spacing w:val="6"/>
          <w:sz w:val="24"/>
          <w:szCs w:val="24"/>
        </w:rPr>
        <w:t xml:space="preserve"> </w:t>
      </w:r>
      <w:r>
        <w:rPr>
          <w:spacing w:val="-1"/>
          <w:sz w:val="24"/>
          <w:szCs w:val="24"/>
        </w:rPr>
        <w:t>ca</w:t>
      </w:r>
      <w:r>
        <w:rPr>
          <w:sz w:val="24"/>
          <w:szCs w:val="24"/>
        </w:rPr>
        <w:t xml:space="preserve">n </w:t>
      </w:r>
      <w:r>
        <w:rPr>
          <w:spacing w:val="-5"/>
          <w:sz w:val="24"/>
          <w:szCs w:val="24"/>
        </w:rPr>
        <w:t>b</w:t>
      </w:r>
      <w:r>
        <w:rPr>
          <w:sz w:val="24"/>
          <w:szCs w:val="24"/>
        </w:rPr>
        <w:t>e</w:t>
      </w:r>
      <w:r>
        <w:rPr>
          <w:spacing w:val="4"/>
          <w:sz w:val="24"/>
          <w:szCs w:val="24"/>
        </w:rPr>
        <w:t xml:space="preserve"> </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1"/>
          <w:sz w:val="24"/>
          <w:szCs w:val="24"/>
        </w:rPr>
        <w:t>e</w:t>
      </w:r>
      <w:r>
        <w:rPr>
          <w:sz w:val="24"/>
          <w:szCs w:val="24"/>
        </w:rPr>
        <w:t>d by</w:t>
      </w:r>
      <w:r>
        <w:rPr>
          <w:spacing w:val="-3"/>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d</w:t>
      </w:r>
      <w:r>
        <w:rPr>
          <w:spacing w:val="-9"/>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5"/>
          <w:sz w:val="24"/>
          <w:szCs w:val="24"/>
        </w:rPr>
        <w:t>t</w:t>
      </w:r>
      <w:r>
        <w:rPr>
          <w:spacing w:val="-4"/>
          <w:sz w:val="24"/>
          <w:szCs w:val="24"/>
        </w:rPr>
        <w:t>i</w:t>
      </w:r>
      <w:r>
        <w:rPr>
          <w:sz w:val="24"/>
          <w:szCs w:val="24"/>
        </w:rPr>
        <w:t>c</w:t>
      </w:r>
      <w:r>
        <w:rPr>
          <w:spacing w:val="6"/>
          <w:sz w:val="24"/>
          <w:szCs w:val="24"/>
        </w:rPr>
        <w:t xml:space="preserve"> </w:t>
      </w:r>
      <w:r>
        <w:rPr>
          <w:spacing w:val="-4"/>
          <w:sz w:val="24"/>
          <w:szCs w:val="24"/>
        </w:rPr>
        <w:t>im</w:t>
      </w:r>
      <w:r>
        <w:rPr>
          <w:spacing w:val="-1"/>
          <w:sz w:val="24"/>
          <w:szCs w:val="24"/>
        </w:rPr>
        <w:t>a</w:t>
      </w:r>
      <w:r>
        <w:rPr>
          <w:spacing w:val="5"/>
          <w:sz w:val="24"/>
          <w:szCs w:val="24"/>
        </w:rPr>
        <w:t>g</w:t>
      </w:r>
      <w:r>
        <w:rPr>
          <w:spacing w:val="-4"/>
          <w:sz w:val="24"/>
          <w:szCs w:val="24"/>
        </w:rPr>
        <w:t>i</w:t>
      </w:r>
      <w:r>
        <w:rPr>
          <w:sz w:val="24"/>
          <w:szCs w:val="24"/>
        </w:rPr>
        <w:t>ng</w:t>
      </w:r>
      <w:r>
        <w:rPr>
          <w:spacing w:val="7"/>
          <w:sz w:val="24"/>
          <w:szCs w:val="24"/>
        </w:rPr>
        <w:t xml:space="preserve"> </w:t>
      </w:r>
      <w:r>
        <w:rPr>
          <w:spacing w:val="-9"/>
          <w:sz w:val="24"/>
          <w:szCs w:val="24"/>
        </w:rPr>
        <w:t>m</w:t>
      </w:r>
      <w:r>
        <w:rPr>
          <w:spacing w:val="5"/>
          <w:sz w:val="24"/>
          <w:szCs w:val="24"/>
        </w:rPr>
        <w:t>o</w:t>
      </w:r>
      <w:r>
        <w:rPr>
          <w:sz w:val="24"/>
          <w:szCs w:val="24"/>
        </w:rPr>
        <w:t>d</w:t>
      </w:r>
      <w:r>
        <w:rPr>
          <w:spacing w:val="4"/>
          <w:sz w:val="24"/>
          <w:szCs w:val="24"/>
        </w:rPr>
        <w:t>a</w:t>
      </w:r>
      <w:r>
        <w:rPr>
          <w:spacing w:val="-4"/>
          <w:sz w:val="24"/>
          <w:szCs w:val="24"/>
        </w:rPr>
        <w:t>l</w:t>
      </w:r>
      <w:r>
        <w:rPr>
          <w:spacing w:val="-9"/>
          <w:sz w:val="24"/>
          <w:szCs w:val="24"/>
        </w:rPr>
        <w:t>i</w:t>
      </w:r>
      <w:r>
        <w:rPr>
          <w:spacing w:val="10"/>
          <w:sz w:val="24"/>
          <w:szCs w:val="24"/>
        </w:rPr>
        <w:t>t</w:t>
      </w:r>
      <w:r>
        <w:rPr>
          <w:spacing w:val="-4"/>
          <w:sz w:val="24"/>
          <w:szCs w:val="24"/>
        </w:rPr>
        <w:t>i</w:t>
      </w:r>
      <w:r>
        <w:rPr>
          <w:spacing w:val="4"/>
          <w:sz w:val="24"/>
          <w:szCs w:val="24"/>
        </w:rPr>
        <w:t>e</w:t>
      </w:r>
      <w:r>
        <w:rPr>
          <w:sz w:val="24"/>
          <w:szCs w:val="24"/>
        </w:rPr>
        <w:t xml:space="preserve">s </w:t>
      </w:r>
      <w:r>
        <w:rPr>
          <w:spacing w:val="-2"/>
          <w:sz w:val="24"/>
          <w:szCs w:val="24"/>
        </w:rPr>
        <w:t>s</w:t>
      </w:r>
      <w:r>
        <w:rPr>
          <w:sz w:val="24"/>
          <w:szCs w:val="24"/>
        </w:rPr>
        <w:t>u</w:t>
      </w:r>
      <w:r>
        <w:rPr>
          <w:spacing w:val="4"/>
          <w:sz w:val="24"/>
          <w:szCs w:val="24"/>
        </w:rPr>
        <w:t>c</w:t>
      </w:r>
      <w:r>
        <w:rPr>
          <w:sz w:val="24"/>
          <w:szCs w:val="24"/>
        </w:rPr>
        <w:t>h</w:t>
      </w:r>
      <w:r>
        <w:rPr>
          <w:spacing w:val="-3"/>
          <w:sz w:val="24"/>
          <w:szCs w:val="24"/>
        </w:rPr>
        <w:t xml:space="preserve"> </w:t>
      </w:r>
      <w:r>
        <w:rPr>
          <w:spacing w:val="-1"/>
          <w:sz w:val="24"/>
          <w:szCs w:val="24"/>
        </w:rPr>
        <w:t>a</w:t>
      </w:r>
      <w:r>
        <w:rPr>
          <w:sz w:val="24"/>
          <w:szCs w:val="24"/>
        </w:rPr>
        <w:t xml:space="preserve">s </w:t>
      </w:r>
      <w:r>
        <w:rPr>
          <w:spacing w:val="-2"/>
          <w:sz w:val="24"/>
          <w:szCs w:val="24"/>
        </w:rPr>
        <w:t>C</w:t>
      </w:r>
      <w:r>
        <w:rPr>
          <w:sz w:val="24"/>
          <w:szCs w:val="24"/>
        </w:rPr>
        <w:t>T</w:t>
      </w:r>
      <w:r>
        <w:rPr>
          <w:spacing w:val="4"/>
          <w:sz w:val="24"/>
          <w:szCs w:val="24"/>
        </w:rPr>
        <w:t xml:space="preserve"> </w:t>
      </w:r>
      <w:r>
        <w:rPr>
          <w:spacing w:val="-2"/>
          <w:sz w:val="24"/>
          <w:szCs w:val="24"/>
        </w:rPr>
        <w:t>s</w:t>
      </w:r>
      <w:r>
        <w:rPr>
          <w:spacing w:val="-1"/>
          <w:sz w:val="24"/>
          <w:szCs w:val="24"/>
        </w:rPr>
        <w:t>ca</w:t>
      </w:r>
      <w:r>
        <w:rPr>
          <w:sz w:val="24"/>
          <w:szCs w:val="24"/>
        </w:rPr>
        <w:t>n</w:t>
      </w:r>
      <w:r>
        <w:rPr>
          <w:spacing w:val="-3"/>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2"/>
          <w:sz w:val="24"/>
          <w:szCs w:val="24"/>
        </w:rPr>
        <w:t>MR</w:t>
      </w:r>
      <w:r>
        <w:rPr>
          <w:spacing w:val="1"/>
          <w:sz w:val="24"/>
          <w:szCs w:val="24"/>
        </w:rPr>
        <w:t>I</w:t>
      </w:r>
      <w:r>
        <w:rPr>
          <w:sz w:val="24"/>
          <w:szCs w:val="24"/>
        </w:rPr>
        <w:t>.</w:t>
      </w:r>
      <w:r>
        <w:rPr>
          <w:spacing w:val="4"/>
          <w:sz w:val="24"/>
          <w:szCs w:val="24"/>
        </w:rPr>
        <w:t xml:space="preserve"> </w:t>
      </w:r>
      <w:r>
        <w:rPr>
          <w:spacing w:val="-2"/>
          <w:sz w:val="24"/>
          <w:szCs w:val="24"/>
        </w:rPr>
        <w:t>B</w:t>
      </w:r>
      <w:r>
        <w:rPr>
          <w:sz w:val="24"/>
          <w:szCs w:val="24"/>
        </w:rPr>
        <w:t>o</w:t>
      </w:r>
      <w:r>
        <w:rPr>
          <w:spacing w:val="5"/>
          <w:sz w:val="24"/>
          <w:szCs w:val="24"/>
        </w:rPr>
        <w:t>t</w:t>
      </w:r>
      <w:r>
        <w:rPr>
          <w:sz w:val="24"/>
          <w:szCs w:val="24"/>
        </w:rPr>
        <w:t>h</w:t>
      </w:r>
      <w:r>
        <w:rPr>
          <w:spacing w:val="-3"/>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9"/>
          <w:sz w:val="24"/>
          <w:szCs w:val="24"/>
        </w:rPr>
        <w:t>m</w:t>
      </w:r>
      <w:r>
        <w:rPr>
          <w:spacing w:val="5"/>
          <w:sz w:val="24"/>
          <w:szCs w:val="24"/>
        </w:rPr>
        <w:t>o</w:t>
      </w:r>
      <w:r>
        <w:rPr>
          <w:sz w:val="24"/>
          <w:szCs w:val="24"/>
        </w:rPr>
        <w:t>d</w:t>
      </w:r>
      <w:r>
        <w:rPr>
          <w:spacing w:val="4"/>
          <w:sz w:val="24"/>
          <w:szCs w:val="24"/>
        </w:rPr>
        <w:t>a</w:t>
      </w:r>
      <w:r>
        <w:rPr>
          <w:spacing w:val="-4"/>
          <w:sz w:val="24"/>
          <w:szCs w:val="24"/>
        </w:rPr>
        <w:t>l</w:t>
      </w:r>
      <w:r>
        <w:rPr>
          <w:spacing w:val="-9"/>
          <w:sz w:val="24"/>
          <w:szCs w:val="24"/>
        </w:rPr>
        <w:t>i</w:t>
      </w:r>
      <w:r>
        <w:rPr>
          <w:spacing w:val="10"/>
          <w:sz w:val="24"/>
          <w:szCs w:val="24"/>
        </w:rPr>
        <w:t>t</w:t>
      </w:r>
      <w:r>
        <w:rPr>
          <w:spacing w:val="-4"/>
          <w:sz w:val="24"/>
          <w:szCs w:val="24"/>
        </w:rPr>
        <w:t>i</w:t>
      </w:r>
      <w:r>
        <w:rPr>
          <w:spacing w:val="8"/>
          <w:sz w:val="24"/>
          <w:szCs w:val="24"/>
        </w:rPr>
        <w:t>e</w:t>
      </w:r>
      <w:r>
        <w:rPr>
          <w:sz w:val="24"/>
          <w:szCs w:val="24"/>
        </w:rPr>
        <w:t xml:space="preserve">s </w:t>
      </w:r>
      <w:r>
        <w:rPr>
          <w:spacing w:val="-5"/>
          <w:sz w:val="24"/>
          <w:szCs w:val="24"/>
        </w:rPr>
        <w:t>h</w:t>
      </w:r>
      <w:r>
        <w:rPr>
          <w:spacing w:val="4"/>
          <w:sz w:val="24"/>
          <w:szCs w:val="24"/>
        </w:rPr>
        <w:t>a</w:t>
      </w:r>
      <w:r>
        <w:rPr>
          <w:spacing w:val="-5"/>
          <w:sz w:val="24"/>
          <w:szCs w:val="24"/>
        </w:rPr>
        <w:t>v</w:t>
      </w:r>
      <w:r>
        <w:rPr>
          <w:sz w:val="24"/>
          <w:szCs w:val="24"/>
        </w:rPr>
        <w:t>e</w:t>
      </w:r>
      <w:r>
        <w:rPr>
          <w:spacing w:val="59"/>
          <w:sz w:val="24"/>
          <w:szCs w:val="24"/>
        </w:rPr>
        <w:t xml:space="preserve"> </w:t>
      </w:r>
      <w:r>
        <w:rPr>
          <w:spacing w:val="-1"/>
          <w:sz w:val="24"/>
          <w:szCs w:val="24"/>
        </w:rPr>
        <w:t>a</w:t>
      </w:r>
      <w:r>
        <w:rPr>
          <w:spacing w:val="5"/>
          <w:sz w:val="24"/>
          <w:szCs w:val="24"/>
        </w:rPr>
        <w:t>d</w:t>
      </w:r>
      <w:r>
        <w:rPr>
          <w:sz w:val="24"/>
          <w:szCs w:val="24"/>
        </w:rPr>
        <w:t>v</w:t>
      </w:r>
      <w:r>
        <w:rPr>
          <w:spacing w:val="4"/>
          <w:sz w:val="24"/>
          <w:szCs w:val="24"/>
        </w:rPr>
        <w:t>a</w:t>
      </w:r>
      <w:r>
        <w:rPr>
          <w:spacing w:val="-5"/>
          <w:sz w:val="24"/>
          <w:szCs w:val="24"/>
        </w:rPr>
        <w:t>n</w:t>
      </w:r>
      <w:r>
        <w:rPr>
          <w:spacing w:val="5"/>
          <w:sz w:val="24"/>
          <w:szCs w:val="24"/>
        </w:rPr>
        <w:t>t</w:t>
      </w:r>
      <w:r>
        <w:rPr>
          <w:spacing w:val="-1"/>
          <w:sz w:val="24"/>
          <w:szCs w:val="24"/>
        </w:rPr>
        <w:t>a</w:t>
      </w:r>
      <w:r>
        <w:rPr>
          <w:sz w:val="24"/>
          <w:szCs w:val="24"/>
        </w:rPr>
        <w:t>g</w:t>
      </w:r>
      <w:r>
        <w:rPr>
          <w:spacing w:val="-1"/>
          <w:sz w:val="24"/>
          <w:szCs w:val="24"/>
        </w:rPr>
        <w:t>e</w:t>
      </w:r>
      <w:r>
        <w:rPr>
          <w:sz w:val="24"/>
          <w:szCs w:val="24"/>
        </w:rPr>
        <w:t xml:space="preserve">s </w:t>
      </w:r>
      <w:r>
        <w:rPr>
          <w:spacing w:val="2"/>
          <w:sz w:val="24"/>
          <w:szCs w:val="24"/>
        </w:rPr>
        <w:t xml:space="preserve"> </w:t>
      </w:r>
      <w:r>
        <w:rPr>
          <w:spacing w:val="-4"/>
          <w:sz w:val="24"/>
          <w:szCs w:val="24"/>
        </w:rPr>
        <w:t>i</w:t>
      </w:r>
      <w:r>
        <w:rPr>
          <w:sz w:val="24"/>
          <w:szCs w:val="24"/>
        </w:rPr>
        <w:t>n</w:t>
      </w:r>
      <w:r>
        <w:rPr>
          <w:spacing w:val="55"/>
          <w:sz w:val="24"/>
          <w:szCs w:val="24"/>
        </w:rPr>
        <w:t xml:space="preserve"> </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4"/>
          <w:sz w:val="24"/>
          <w:szCs w:val="24"/>
        </w:rPr>
        <w:t>i</w:t>
      </w:r>
      <w:r>
        <w:rPr>
          <w:spacing w:val="-5"/>
          <w:sz w:val="24"/>
          <w:szCs w:val="24"/>
        </w:rPr>
        <w:t>n</w:t>
      </w:r>
      <w:r>
        <w:rPr>
          <w:sz w:val="24"/>
          <w:szCs w:val="24"/>
        </w:rPr>
        <w:t>g  d</w:t>
      </w:r>
      <w:r>
        <w:rPr>
          <w:spacing w:val="-1"/>
          <w:sz w:val="24"/>
          <w:szCs w:val="24"/>
        </w:rPr>
        <w:t>e</w:t>
      </w:r>
      <w:r>
        <w:rPr>
          <w:spacing w:val="5"/>
          <w:sz w:val="24"/>
          <w:szCs w:val="24"/>
        </w:rPr>
        <w:t>p</w:t>
      </w:r>
      <w:r>
        <w:rPr>
          <w:spacing w:val="4"/>
          <w:sz w:val="24"/>
          <w:szCs w:val="24"/>
        </w:rPr>
        <w:t>e</w:t>
      </w:r>
      <w:r>
        <w:rPr>
          <w:spacing w:val="-5"/>
          <w:sz w:val="24"/>
          <w:szCs w:val="24"/>
        </w:rPr>
        <w:t>n</w:t>
      </w:r>
      <w:r>
        <w:rPr>
          <w:spacing w:val="5"/>
          <w:sz w:val="24"/>
          <w:szCs w:val="24"/>
        </w:rPr>
        <w:t>d</w:t>
      </w:r>
      <w:r>
        <w:rPr>
          <w:spacing w:val="-4"/>
          <w:sz w:val="24"/>
          <w:szCs w:val="24"/>
        </w:rPr>
        <w:t>i</w:t>
      </w:r>
      <w:r>
        <w:rPr>
          <w:spacing w:val="-5"/>
          <w:sz w:val="24"/>
          <w:szCs w:val="24"/>
        </w:rPr>
        <w:t>n</w:t>
      </w:r>
      <w:r>
        <w:rPr>
          <w:sz w:val="24"/>
          <w:szCs w:val="24"/>
        </w:rPr>
        <w:t xml:space="preserve">g  </w:t>
      </w:r>
      <w:r>
        <w:rPr>
          <w:spacing w:val="5"/>
          <w:sz w:val="24"/>
          <w:szCs w:val="24"/>
        </w:rPr>
        <w:t>o</w:t>
      </w:r>
      <w:r>
        <w:rPr>
          <w:sz w:val="24"/>
          <w:szCs w:val="24"/>
        </w:rPr>
        <w:t>n</w:t>
      </w:r>
      <w:r>
        <w:rPr>
          <w:spacing w:val="55"/>
          <w:sz w:val="24"/>
          <w:szCs w:val="24"/>
        </w:rPr>
        <w:t xml:space="preserve"> </w:t>
      </w:r>
      <w:r>
        <w:rPr>
          <w:spacing w:val="5"/>
          <w:sz w:val="24"/>
          <w:szCs w:val="24"/>
        </w:rPr>
        <w:t>t</w:t>
      </w:r>
      <w:r>
        <w:rPr>
          <w:spacing w:val="-5"/>
          <w:sz w:val="24"/>
          <w:szCs w:val="24"/>
        </w:rPr>
        <w:t>h</w:t>
      </w:r>
      <w:r>
        <w:rPr>
          <w:sz w:val="24"/>
          <w:szCs w:val="24"/>
        </w:rPr>
        <w:t xml:space="preserve">e </w:t>
      </w:r>
      <w:r>
        <w:rPr>
          <w:spacing w:val="8"/>
          <w:sz w:val="24"/>
          <w:szCs w:val="24"/>
        </w:rPr>
        <w:t xml:space="preserve"> </w:t>
      </w:r>
      <w:r>
        <w:rPr>
          <w:spacing w:val="-9"/>
          <w:sz w:val="24"/>
          <w:szCs w:val="24"/>
        </w:rPr>
        <w:t>l</w:t>
      </w:r>
      <w:r>
        <w:rPr>
          <w:spacing w:val="5"/>
          <w:sz w:val="24"/>
          <w:szCs w:val="24"/>
        </w:rPr>
        <w:t>o</w:t>
      </w:r>
      <w:r>
        <w:rPr>
          <w:spacing w:val="-1"/>
          <w:sz w:val="24"/>
          <w:szCs w:val="24"/>
        </w:rPr>
        <w:t>ca</w:t>
      </w:r>
      <w:r>
        <w:rPr>
          <w:spacing w:val="5"/>
          <w:sz w:val="24"/>
          <w:szCs w:val="24"/>
        </w:rPr>
        <w:t>t</w:t>
      </w:r>
      <w:r>
        <w:rPr>
          <w:spacing w:val="-9"/>
          <w:sz w:val="24"/>
          <w:szCs w:val="24"/>
        </w:rPr>
        <w:t>i</w:t>
      </w:r>
      <w:r>
        <w:rPr>
          <w:spacing w:val="5"/>
          <w:sz w:val="24"/>
          <w:szCs w:val="24"/>
        </w:rPr>
        <w:t>o</w:t>
      </w:r>
      <w:r>
        <w:rPr>
          <w:sz w:val="24"/>
          <w:szCs w:val="24"/>
        </w:rPr>
        <w:t>n</w:t>
      </w:r>
      <w:r>
        <w:rPr>
          <w:spacing w:val="55"/>
          <w:sz w:val="24"/>
          <w:szCs w:val="24"/>
        </w:rPr>
        <w:t xml:space="preserve"> </w:t>
      </w:r>
      <w:r>
        <w:rPr>
          <w:spacing w:val="10"/>
          <w:sz w:val="24"/>
          <w:szCs w:val="24"/>
        </w:rPr>
        <w:t>t</w:t>
      </w:r>
      <w:r>
        <w:rPr>
          <w:spacing w:val="-10"/>
          <w:sz w:val="24"/>
          <w:szCs w:val="24"/>
        </w:rPr>
        <w:t>y</w:t>
      </w:r>
      <w:r>
        <w:rPr>
          <w:sz w:val="24"/>
          <w:szCs w:val="24"/>
        </w:rPr>
        <w:t>pe</w:t>
      </w:r>
      <w:r>
        <w:rPr>
          <w:spacing w:val="59"/>
          <w:sz w:val="24"/>
          <w:szCs w:val="24"/>
        </w:rPr>
        <w:t xml:space="preserve"> </w:t>
      </w:r>
      <w:r>
        <w:rPr>
          <w:spacing w:val="4"/>
          <w:sz w:val="24"/>
          <w:szCs w:val="24"/>
        </w:rPr>
        <w:t>a</w:t>
      </w:r>
      <w:r>
        <w:rPr>
          <w:spacing w:val="-5"/>
          <w:sz w:val="24"/>
          <w:szCs w:val="24"/>
        </w:rPr>
        <w:t>n</w:t>
      </w:r>
      <w:r>
        <w:rPr>
          <w:sz w:val="24"/>
          <w:szCs w:val="24"/>
        </w:rPr>
        <w:t xml:space="preserve">d  </w:t>
      </w:r>
      <w:r>
        <w:rPr>
          <w:spacing w:val="5"/>
          <w:sz w:val="24"/>
          <w:szCs w:val="24"/>
        </w:rPr>
        <w:t>t</w:t>
      </w:r>
      <w:r>
        <w:rPr>
          <w:spacing w:val="-5"/>
          <w:sz w:val="24"/>
          <w:szCs w:val="24"/>
        </w:rPr>
        <w:t>h</w:t>
      </w:r>
      <w:r>
        <w:rPr>
          <w:sz w:val="24"/>
          <w:szCs w:val="24"/>
        </w:rPr>
        <w:t>e</w:t>
      </w:r>
      <w:r>
        <w:rPr>
          <w:spacing w:val="59"/>
          <w:sz w:val="24"/>
          <w:szCs w:val="24"/>
        </w:rPr>
        <w:t xml:space="preserve"> </w:t>
      </w:r>
      <w:r>
        <w:rPr>
          <w:sz w:val="24"/>
          <w:szCs w:val="24"/>
        </w:rPr>
        <w:t>pu</w:t>
      </w:r>
      <w:r>
        <w:rPr>
          <w:spacing w:val="1"/>
          <w:sz w:val="24"/>
          <w:szCs w:val="24"/>
        </w:rPr>
        <w:t>r</w:t>
      </w:r>
      <w:r>
        <w:rPr>
          <w:sz w:val="24"/>
          <w:szCs w:val="24"/>
        </w:rPr>
        <w:t>p</w:t>
      </w:r>
      <w:r>
        <w:rPr>
          <w:spacing w:val="5"/>
          <w:sz w:val="24"/>
          <w:szCs w:val="24"/>
        </w:rPr>
        <w:t>o</w:t>
      </w:r>
      <w:r>
        <w:rPr>
          <w:spacing w:val="-2"/>
          <w:sz w:val="24"/>
          <w:szCs w:val="24"/>
        </w:rPr>
        <w:t>s</w:t>
      </w:r>
      <w:r>
        <w:rPr>
          <w:sz w:val="24"/>
          <w:szCs w:val="24"/>
        </w:rPr>
        <w:t>e</w:t>
      </w:r>
      <w:r>
        <w:rPr>
          <w:spacing w:val="59"/>
          <w:sz w:val="24"/>
          <w:szCs w:val="24"/>
        </w:rPr>
        <w:t xml:space="preserve"> </w:t>
      </w:r>
      <w:r>
        <w:rPr>
          <w:spacing w:val="9"/>
          <w:sz w:val="24"/>
          <w:szCs w:val="24"/>
        </w:rPr>
        <w:t>o</w:t>
      </w:r>
      <w:r>
        <w:rPr>
          <w:sz w:val="24"/>
          <w:szCs w:val="24"/>
        </w:rPr>
        <w:t xml:space="preserve">f </w:t>
      </w:r>
      <w:r>
        <w:rPr>
          <w:spacing w:val="-1"/>
          <w:sz w:val="24"/>
          <w:szCs w:val="24"/>
        </w:rPr>
        <w:t>e</w:t>
      </w:r>
      <w:r>
        <w:rPr>
          <w:spacing w:val="-5"/>
          <w:sz w:val="24"/>
          <w:szCs w:val="24"/>
        </w:rPr>
        <w:t>x</w:t>
      </w:r>
      <w:r>
        <w:rPr>
          <w:spacing w:val="4"/>
          <w:sz w:val="24"/>
          <w:szCs w:val="24"/>
        </w:rPr>
        <w:t>a</w:t>
      </w:r>
      <w:r>
        <w:rPr>
          <w:spacing w:val="1"/>
          <w:sz w:val="24"/>
          <w:szCs w:val="24"/>
        </w:rPr>
        <w:t>m</w:t>
      </w:r>
      <w:r>
        <w:rPr>
          <w:spacing w:val="-4"/>
          <w:sz w:val="24"/>
          <w:szCs w:val="24"/>
        </w:rPr>
        <w:t>i</w:t>
      </w:r>
      <w:r>
        <w:rPr>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5"/>
          <w:sz w:val="24"/>
          <w:szCs w:val="24"/>
        </w:rPr>
        <w:t>n</w:t>
      </w:r>
      <w:r>
        <w:rPr>
          <w:spacing w:val="-1"/>
          <w:sz w:val="24"/>
          <w:szCs w:val="24"/>
        </w:rPr>
        <w:t>ee</w:t>
      </w:r>
      <w:r>
        <w:rPr>
          <w:spacing w:val="5"/>
          <w:sz w:val="24"/>
          <w:szCs w:val="24"/>
        </w:rPr>
        <w:t>d</w:t>
      </w:r>
      <w:r>
        <w:rPr>
          <w:spacing w:val="-1"/>
          <w:sz w:val="24"/>
          <w:szCs w:val="24"/>
        </w:rPr>
        <w:t>e</w:t>
      </w:r>
      <w:r>
        <w:rPr>
          <w:sz w:val="24"/>
          <w:szCs w:val="24"/>
        </w:rPr>
        <w:t>d.</w:t>
      </w:r>
      <w:r>
        <w:rPr>
          <w:spacing w:val="14"/>
          <w:sz w:val="24"/>
          <w:szCs w:val="24"/>
        </w:rPr>
        <w:t xml:space="preserve"> </w:t>
      </w:r>
      <w:r>
        <w:rPr>
          <w:spacing w:val="1"/>
          <w:sz w:val="24"/>
          <w:szCs w:val="24"/>
        </w:rPr>
        <w:t>I</w:t>
      </w:r>
      <w:r>
        <w:rPr>
          <w:sz w:val="24"/>
          <w:szCs w:val="24"/>
        </w:rPr>
        <w:t>n</w:t>
      </w:r>
      <w:r>
        <w:rPr>
          <w:spacing w:val="2"/>
          <w:sz w:val="24"/>
          <w:szCs w:val="24"/>
        </w:rPr>
        <w:t xml:space="preserve"> </w:t>
      </w:r>
      <w:r>
        <w:rPr>
          <w:spacing w:val="5"/>
          <w:sz w:val="24"/>
          <w:szCs w:val="24"/>
        </w:rPr>
        <w:t>t</w:t>
      </w:r>
      <w:r>
        <w:rPr>
          <w:sz w:val="24"/>
          <w:szCs w:val="24"/>
        </w:rPr>
        <w:t>h</w:t>
      </w:r>
      <w:r>
        <w:rPr>
          <w:spacing w:val="-9"/>
          <w:sz w:val="24"/>
          <w:szCs w:val="24"/>
        </w:rPr>
        <w:t>i</w:t>
      </w:r>
      <w:r>
        <w:rPr>
          <w:sz w:val="24"/>
          <w:szCs w:val="24"/>
        </w:rPr>
        <w:t>s</w:t>
      </w:r>
      <w:r>
        <w:rPr>
          <w:spacing w:val="10"/>
          <w:sz w:val="24"/>
          <w:szCs w:val="24"/>
        </w:rPr>
        <w:t xml:space="preserve"> </w:t>
      </w:r>
      <w:r>
        <w:rPr>
          <w:sz w:val="24"/>
          <w:szCs w:val="24"/>
        </w:rPr>
        <w:t>p</w:t>
      </w:r>
      <w:r>
        <w:rPr>
          <w:spacing w:val="-1"/>
          <w:sz w:val="24"/>
          <w:szCs w:val="24"/>
        </w:rPr>
        <w:t>a</w:t>
      </w:r>
      <w:r>
        <w:rPr>
          <w:sz w:val="24"/>
          <w:szCs w:val="24"/>
        </w:rPr>
        <w:t>p</w:t>
      </w:r>
      <w:r>
        <w:rPr>
          <w:spacing w:val="-1"/>
          <w:sz w:val="24"/>
          <w:szCs w:val="24"/>
        </w:rPr>
        <w:t>e</w:t>
      </w:r>
      <w:r>
        <w:rPr>
          <w:spacing w:val="1"/>
          <w:sz w:val="24"/>
          <w:szCs w:val="24"/>
        </w:rPr>
        <w:t>r</w:t>
      </w:r>
      <w:r>
        <w:rPr>
          <w:sz w:val="24"/>
          <w:szCs w:val="24"/>
        </w:rPr>
        <w:t>,</w:t>
      </w:r>
      <w:r>
        <w:rPr>
          <w:spacing w:val="14"/>
          <w:sz w:val="24"/>
          <w:szCs w:val="24"/>
        </w:rPr>
        <w:t xml:space="preserve"> </w:t>
      </w:r>
      <w:r>
        <w:rPr>
          <w:sz w:val="24"/>
          <w:szCs w:val="24"/>
        </w:rPr>
        <w:t>we</w:t>
      </w:r>
      <w:r>
        <w:rPr>
          <w:spacing w:val="6"/>
          <w:sz w:val="24"/>
          <w:szCs w:val="24"/>
        </w:rPr>
        <w:t xml:space="preserve"> </w:t>
      </w:r>
      <w:r>
        <w:rPr>
          <w:sz w:val="24"/>
          <w:szCs w:val="24"/>
        </w:rPr>
        <w:t>p</w:t>
      </w:r>
      <w:r>
        <w:rPr>
          <w:spacing w:val="1"/>
          <w:sz w:val="24"/>
          <w:szCs w:val="24"/>
        </w:rPr>
        <w:t>r</w:t>
      </w:r>
      <w:r>
        <w:rPr>
          <w:spacing w:val="-1"/>
          <w:sz w:val="24"/>
          <w:szCs w:val="24"/>
        </w:rPr>
        <w:t>e</w:t>
      </w:r>
      <w:r>
        <w:rPr>
          <w:spacing w:val="-8"/>
          <w:sz w:val="24"/>
          <w:szCs w:val="24"/>
        </w:rPr>
        <w:t>f</w:t>
      </w:r>
      <w:r>
        <w:rPr>
          <w:spacing w:val="-1"/>
          <w:sz w:val="24"/>
          <w:szCs w:val="24"/>
        </w:rPr>
        <w:t>e</w:t>
      </w:r>
      <w:r>
        <w:rPr>
          <w:sz w:val="24"/>
          <w:szCs w:val="24"/>
        </w:rPr>
        <w:t>r</w:t>
      </w:r>
      <w:r>
        <w:rPr>
          <w:spacing w:val="8"/>
          <w:sz w:val="24"/>
          <w:szCs w:val="24"/>
        </w:rPr>
        <w:t xml:space="preserve"> </w:t>
      </w:r>
      <w:r>
        <w:rPr>
          <w:sz w:val="24"/>
          <w:szCs w:val="24"/>
        </w:rPr>
        <w:t>to</w:t>
      </w:r>
      <w:r>
        <w:rPr>
          <w:spacing w:val="12"/>
          <w:sz w:val="24"/>
          <w:szCs w:val="24"/>
        </w:rPr>
        <w:t xml:space="preserve"> </w:t>
      </w:r>
      <w:r>
        <w:rPr>
          <w:sz w:val="24"/>
          <w:szCs w:val="24"/>
        </w:rPr>
        <w:t>u</w:t>
      </w:r>
      <w:r>
        <w:rPr>
          <w:spacing w:val="-2"/>
          <w:sz w:val="24"/>
          <w:szCs w:val="24"/>
        </w:rPr>
        <w:t>s</w:t>
      </w:r>
      <w:r>
        <w:rPr>
          <w:sz w:val="24"/>
          <w:szCs w:val="24"/>
        </w:rPr>
        <w:t>e</w:t>
      </w:r>
      <w:r>
        <w:rPr>
          <w:spacing w:val="6"/>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pacing w:val="-2"/>
          <w:sz w:val="24"/>
          <w:szCs w:val="24"/>
        </w:rPr>
        <w:t>MR</w:t>
      </w:r>
      <w:r>
        <w:rPr>
          <w:sz w:val="24"/>
          <w:szCs w:val="24"/>
        </w:rPr>
        <w:t>I</w:t>
      </w:r>
      <w:r>
        <w:rPr>
          <w:spacing w:val="13"/>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s</w:t>
      </w:r>
      <w:r>
        <w:rPr>
          <w:spacing w:val="10"/>
          <w:sz w:val="24"/>
          <w:szCs w:val="24"/>
        </w:rPr>
        <w:t xml:space="preserve"> </w:t>
      </w:r>
      <w:r>
        <w:rPr>
          <w:sz w:val="24"/>
          <w:szCs w:val="24"/>
        </w:rPr>
        <w:t>b</w:t>
      </w:r>
      <w:r>
        <w:rPr>
          <w:spacing w:val="-1"/>
          <w:sz w:val="24"/>
          <w:szCs w:val="24"/>
        </w:rPr>
        <w:t>eca</w:t>
      </w:r>
      <w:r>
        <w:rPr>
          <w:sz w:val="24"/>
          <w:szCs w:val="24"/>
        </w:rPr>
        <w:t>u</w:t>
      </w:r>
      <w:r>
        <w:rPr>
          <w:spacing w:val="2"/>
          <w:sz w:val="24"/>
          <w:szCs w:val="24"/>
        </w:rPr>
        <w:t>s</w:t>
      </w:r>
      <w:r>
        <w:rPr>
          <w:sz w:val="24"/>
          <w:szCs w:val="24"/>
        </w:rPr>
        <w:t>e</w:t>
      </w:r>
      <w:r>
        <w:rPr>
          <w:spacing w:val="11"/>
          <w:sz w:val="24"/>
          <w:szCs w:val="24"/>
        </w:rPr>
        <w:t xml:space="preserve"> </w:t>
      </w:r>
      <w:r>
        <w:rPr>
          <w:spacing w:val="-9"/>
          <w:sz w:val="24"/>
          <w:szCs w:val="24"/>
        </w:rPr>
        <w:t>i</w:t>
      </w:r>
      <w:r>
        <w:rPr>
          <w:sz w:val="24"/>
          <w:szCs w:val="24"/>
        </w:rPr>
        <w:t>t</w:t>
      </w:r>
      <w:r>
        <w:rPr>
          <w:spacing w:val="17"/>
          <w:sz w:val="24"/>
          <w:szCs w:val="24"/>
        </w:rPr>
        <w:t xml:space="preserve"> </w:t>
      </w:r>
      <w:r>
        <w:rPr>
          <w:spacing w:val="-4"/>
          <w:sz w:val="24"/>
          <w:szCs w:val="24"/>
        </w:rPr>
        <w:t>i</w:t>
      </w:r>
      <w:r>
        <w:rPr>
          <w:sz w:val="24"/>
          <w:szCs w:val="24"/>
        </w:rPr>
        <w:t>s</w:t>
      </w:r>
      <w:r>
        <w:rPr>
          <w:spacing w:val="10"/>
          <w:sz w:val="24"/>
          <w:szCs w:val="24"/>
        </w:rPr>
        <w:t xml:space="preserve"> </w:t>
      </w:r>
      <w:r>
        <w:rPr>
          <w:spacing w:val="-1"/>
          <w:sz w:val="24"/>
          <w:szCs w:val="24"/>
        </w:rPr>
        <w:t>ea</w:t>
      </w:r>
      <w:r>
        <w:rPr>
          <w:spacing w:val="7"/>
          <w:sz w:val="24"/>
          <w:szCs w:val="24"/>
        </w:rPr>
        <w:t>s</w:t>
      </w:r>
      <w:r>
        <w:rPr>
          <w:sz w:val="24"/>
          <w:szCs w:val="24"/>
        </w:rPr>
        <w:t>y to</w:t>
      </w:r>
      <w:r>
        <w:rPr>
          <w:spacing w:val="3"/>
          <w:sz w:val="24"/>
          <w:szCs w:val="24"/>
        </w:rPr>
        <w:t xml:space="preserve"> </w:t>
      </w:r>
      <w:r>
        <w:rPr>
          <w:spacing w:val="-1"/>
          <w:sz w:val="24"/>
          <w:szCs w:val="24"/>
        </w:rPr>
        <w:t>e</w:t>
      </w:r>
      <w:r>
        <w:rPr>
          <w:spacing w:val="-5"/>
          <w:sz w:val="24"/>
          <w:szCs w:val="24"/>
        </w:rPr>
        <w:t>x</w:t>
      </w:r>
      <w:r>
        <w:rPr>
          <w:spacing w:val="4"/>
          <w:sz w:val="24"/>
          <w:szCs w:val="24"/>
        </w:rPr>
        <w:t>a</w:t>
      </w:r>
      <w:r>
        <w:rPr>
          <w:sz w:val="24"/>
          <w:szCs w:val="24"/>
        </w:rPr>
        <w:t>m</w:t>
      </w:r>
      <w:r>
        <w:rPr>
          <w:spacing w:val="-4"/>
          <w:sz w:val="24"/>
          <w:szCs w:val="24"/>
        </w:rPr>
        <w:t>i</w:t>
      </w:r>
      <w:r>
        <w:rPr>
          <w:sz w:val="24"/>
          <w:szCs w:val="24"/>
        </w:rPr>
        <w:t>ne</w:t>
      </w:r>
      <w:r>
        <w:rPr>
          <w:spacing w:val="1"/>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5"/>
          <w:sz w:val="24"/>
          <w:szCs w:val="24"/>
        </w:rPr>
        <w:t>g</w:t>
      </w:r>
      <w:r>
        <w:rPr>
          <w:spacing w:val="-4"/>
          <w:sz w:val="24"/>
          <w:szCs w:val="24"/>
        </w:rPr>
        <w:t>i</w:t>
      </w:r>
      <w:r>
        <w:rPr>
          <w:sz w:val="24"/>
          <w:szCs w:val="24"/>
        </w:rPr>
        <w:t>v</w:t>
      </w:r>
      <w:r>
        <w:rPr>
          <w:spacing w:val="-1"/>
          <w:sz w:val="24"/>
          <w:szCs w:val="24"/>
        </w:rPr>
        <w:t>e</w:t>
      </w:r>
      <w:r>
        <w:rPr>
          <w:sz w:val="24"/>
          <w:szCs w:val="24"/>
        </w:rPr>
        <w:t xml:space="preserve">s </w:t>
      </w:r>
      <w:r>
        <w:rPr>
          <w:spacing w:val="5"/>
          <w:sz w:val="24"/>
          <w:szCs w:val="24"/>
        </w:rPr>
        <w:t>o</w:t>
      </w:r>
      <w:r>
        <w:rPr>
          <w:sz w:val="24"/>
          <w:szCs w:val="24"/>
        </w:rPr>
        <w:t>ut</w:t>
      </w:r>
      <w:r>
        <w:rPr>
          <w:spacing w:val="3"/>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5"/>
          <w:sz w:val="24"/>
          <w:szCs w:val="24"/>
        </w:rPr>
        <w:t>t</w:t>
      </w:r>
      <w:r>
        <w:rPr>
          <w:sz w:val="24"/>
          <w:szCs w:val="24"/>
        </w:rPr>
        <w:t>e</w:t>
      </w:r>
      <w:r>
        <w:rPr>
          <w:spacing w:val="-4"/>
          <w:sz w:val="24"/>
          <w:szCs w:val="24"/>
        </w:rPr>
        <w:t xml:space="preserve"> </w:t>
      </w:r>
      <w:r>
        <w:rPr>
          <w:spacing w:val="-1"/>
          <w:sz w:val="24"/>
          <w:szCs w:val="24"/>
        </w:rPr>
        <w:t>c</w:t>
      </w:r>
      <w:r>
        <w:rPr>
          <w:spacing w:val="4"/>
          <w:sz w:val="24"/>
          <w:szCs w:val="24"/>
        </w:rPr>
        <w:t>a</w:t>
      </w:r>
      <w:r>
        <w:rPr>
          <w:spacing w:val="-9"/>
          <w:sz w:val="24"/>
          <w:szCs w:val="24"/>
        </w:rPr>
        <w:t>l</w:t>
      </w:r>
      <w:r>
        <w:rPr>
          <w:spacing w:val="4"/>
          <w:sz w:val="24"/>
          <w:szCs w:val="24"/>
        </w:rPr>
        <w:t>c</w:t>
      </w:r>
      <w:r>
        <w:rPr>
          <w:spacing w:val="-4"/>
          <w:sz w:val="24"/>
          <w:szCs w:val="24"/>
        </w:rPr>
        <w:t>i</w:t>
      </w:r>
      <w:r>
        <w:rPr>
          <w:spacing w:val="1"/>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8"/>
          <w:sz w:val="24"/>
          <w:szCs w:val="24"/>
        </w:rPr>
        <w:t>f</w:t>
      </w:r>
      <w:r>
        <w:rPr>
          <w:spacing w:val="5"/>
          <w:sz w:val="24"/>
          <w:szCs w:val="24"/>
        </w:rPr>
        <w:t>o</w:t>
      </w:r>
      <w:r>
        <w:rPr>
          <w:spacing w:val="1"/>
          <w:sz w:val="24"/>
          <w:szCs w:val="24"/>
        </w:rPr>
        <w:t>r</w:t>
      </w:r>
      <w:r>
        <w:rPr>
          <w:spacing w:val="4"/>
          <w:sz w:val="24"/>
          <w:szCs w:val="24"/>
        </w:rPr>
        <w:t>e</w:t>
      </w:r>
      <w:r>
        <w:rPr>
          <w:spacing w:val="-9"/>
          <w:sz w:val="24"/>
          <w:szCs w:val="24"/>
        </w:rPr>
        <w:t>i</w:t>
      </w:r>
      <w:r>
        <w:rPr>
          <w:spacing w:val="5"/>
          <w:sz w:val="24"/>
          <w:szCs w:val="24"/>
        </w:rPr>
        <w:t>g</w:t>
      </w:r>
      <w:r>
        <w:rPr>
          <w:sz w:val="24"/>
          <w:szCs w:val="24"/>
        </w:rPr>
        <w:t>n</w:t>
      </w:r>
      <w:r>
        <w:rPr>
          <w:spacing w:val="2"/>
          <w:sz w:val="24"/>
          <w:szCs w:val="24"/>
        </w:rPr>
        <w:t xml:space="preserve"> </w:t>
      </w:r>
      <w:r>
        <w:rPr>
          <w:spacing w:val="-9"/>
          <w:sz w:val="24"/>
          <w:szCs w:val="24"/>
        </w:rPr>
        <w:t>m</w:t>
      </w:r>
      <w:r>
        <w:rPr>
          <w:spacing w:val="4"/>
          <w:sz w:val="24"/>
          <w:szCs w:val="24"/>
        </w:rPr>
        <w:t>a</w:t>
      </w:r>
      <w:r>
        <w:rPr>
          <w:spacing w:val="-2"/>
          <w:sz w:val="24"/>
          <w:szCs w:val="24"/>
        </w:rPr>
        <w:t>s</w:t>
      </w:r>
      <w:r>
        <w:rPr>
          <w:sz w:val="24"/>
          <w:szCs w:val="24"/>
        </w:rPr>
        <w:t>s</w:t>
      </w:r>
      <w:r>
        <w:rPr>
          <w:spacing w:val="5"/>
          <w:sz w:val="24"/>
          <w:szCs w:val="24"/>
        </w:rPr>
        <w:t xml:space="preserve"> </w:t>
      </w:r>
      <w:r>
        <w:rPr>
          <w:spacing w:val="-9"/>
          <w:sz w:val="24"/>
          <w:szCs w:val="24"/>
        </w:rPr>
        <w:t>l</w:t>
      </w:r>
      <w:r>
        <w:rPr>
          <w:spacing w:val="5"/>
          <w:sz w:val="24"/>
          <w:szCs w:val="24"/>
        </w:rPr>
        <w:t>o</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4ECAA85B" w14:textId="77777777" w:rsidR="00433F0F" w:rsidRDefault="00433F0F">
      <w:pPr>
        <w:spacing w:before="9" w:line="240" w:lineRule="exact"/>
        <w:rPr>
          <w:sz w:val="24"/>
          <w:szCs w:val="24"/>
        </w:rPr>
      </w:pPr>
    </w:p>
    <w:p w14:paraId="4FA97DA1" w14:textId="77777777" w:rsidR="00433F0F" w:rsidRDefault="008B01BA">
      <w:pPr>
        <w:spacing w:line="360" w:lineRule="auto"/>
        <w:ind w:left="447" w:right="78" w:firstLine="720"/>
        <w:jc w:val="both"/>
        <w:rPr>
          <w:sz w:val="24"/>
          <w:szCs w:val="24"/>
        </w:rPr>
        <w:sectPr w:rsidR="00433F0F">
          <w:headerReference w:type="default" r:id="rId27"/>
          <w:pgSz w:w="11920" w:h="16840"/>
          <w:pgMar w:top="1740" w:right="1320" w:bottom="280" w:left="1680" w:header="1476" w:footer="947" w:gutter="0"/>
          <w:cols w:space="720"/>
        </w:sectPr>
      </w:pPr>
      <w:r>
        <w:rPr>
          <w:spacing w:val="2"/>
          <w:sz w:val="24"/>
          <w:szCs w:val="24"/>
        </w:rPr>
        <w:t>T</w:t>
      </w:r>
      <w:r>
        <w:rPr>
          <w:spacing w:val="-5"/>
          <w:sz w:val="24"/>
          <w:szCs w:val="24"/>
        </w:rPr>
        <w:t>h</w:t>
      </w:r>
      <w:r>
        <w:rPr>
          <w:sz w:val="24"/>
          <w:szCs w:val="24"/>
        </w:rPr>
        <w:t>e</w:t>
      </w:r>
      <w:r>
        <w:rPr>
          <w:spacing w:val="-8"/>
          <w:sz w:val="24"/>
          <w:szCs w:val="24"/>
        </w:rPr>
        <w:t xml:space="preserve"> </w:t>
      </w:r>
      <w:r>
        <w:rPr>
          <w:spacing w:val="-2"/>
          <w:sz w:val="24"/>
          <w:szCs w:val="24"/>
        </w:rPr>
        <w:t>MR</w:t>
      </w:r>
      <w:r>
        <w:rPr>
          <w:sz w:val="24"/>
          <w:szCs w:val="24"/>
        </w:rPr>
        <w:t>I</w:t>
      </w:r>
      <w:r>
        <w:rPr>
          <w:spacing w:val="-1"/>
          <w:sz w:val="24"/>
          <w:szCs w:val="24"/>
        </w:rPr>
        <w:t xml:space="preserve"> </w:t>
      </w:r>
      <w:r>
        <w:rPr>
          <w:spacing w:val="-4"/>
          <w:sz w:val="24"/>
          <w:szCs w:val="24"/>
        </w:rPr>
        <w:t>i</w:t>
      </w:r>
      <w:r>
        <w:rPr>
          <w:sz w:val="24"/>
          <w:szCs w:val="24"/>
        </w:rPr>
        <w:t>s</w:t>
      </w:r>
      <w:r>
        <w:rPr>
          <w:spacing w:val="-9"/>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9"/>
          <w:sz w:val="24"/>
          <w:szCs w:val="24"/>
        </w:rPr>
        <w:t>m</w:t>
      </w:r>
      <w:r>
        <w:rPr>
          <w:spacing w:val="5"/>
          <w:sz w:val="24"/>
          <w:szCs w:val="24"/>
        </w:rPr>
        <w:t>o</w:t>
      </w:r>
      <w:r>
        <w:rPr>
          <w:spacing w:val="-2"/>
          <w:sz w:val="24"/>
          <w:szCs w:val="24"/>
        </w:rPr>
        <w:t>s</w:t>
      </w:r>
      <w:r>
        <w:rPr>
          <w:sz w:val="24"/>
          <w:szCs w:val="24"/>
        </w:rPr>
        <w:t>t</w:t>
      </w:r>
      <w:r>
        <w:rPr>
          <w:spacing w:val="-7"/>
          <w:sz w:val="24"/>
          <w:szCs w:val="24"/>
        </w:rPr>
        <w:t xml:space="preserve"> </w:t>
      </w:r>
      <w:r>
        <w:rPr>
          <w:spacing w:val="1"/>
          <w:sz w:val="24"/>
          <w:szCs w:val="24"/>
        </w:rPr>
        <w:t>r</w:t>
      </w:r>
      <w:r>
        <w:rPr>
          <w:spacing w:val="-1"/>
          <w:sz w:val="24"/>
          <w:szCs w:val="24"/>
        </w:rPr>
        <w:t>e</w:t>
      </w:r>
      <w:r>
        <w:rPr>
          <w:sz w:val="24"/>
          <w:szCs w:val="24"/>
        </w:rPr>
        <w:t>g</w:t>
      </w:r>
      <w:r>
        <w:rPr>
          <w:spacing w:val="5"/>
          <w:sz w:val="24"/>
          <w:szCs w:val="24"/>
        </w:rPr>
        <w:t>u</w:t>
      </w:r>
      <w:r>
        <w:rPr>
          <w:spacing w:val="-9"/>
          <w:sz w:val="24"/>
          <w:szCs w:val="24"/>
        </w:rPr>
        <w:t>l</w:t>
      </w:r>
      <w:r>
        <w:rPr>
          <w:spacing w:val="-1"/>
          <w:sz w:val="24"/>
          <w:szCs w:val="24"/>
        </w:rPr>
        <w:t>a</w:t>
      </w:r>
      <w:r>
        <w:rPr>
          <w:spacing w:val="6"/>
          <w:sz w:val="24"/>
          <w:szCs w:val="24"/>
        </w:rPr>
        <w:t>r</w:t>
      </w:r>
      <w:r>
        <w:rPr>
          <w:spacing w:val="-4"/>
          <w:sz w:val="24"/>
          <w:szCs w:val="24"/>
        </w:rPr>
        <w:t>l</w:t>
      </w:r>
      <w:r>
        <w:rPr>
          <w:sz w:val="24"/>
          <w:szCs w:val="24"/>
        </w:rPr>
        <w:t>y</w:t>
      </w:r>
      <w:r>
        <w:rPr>
          <w:spacing w:val="-12"/>
          <w:sz w:val="24"/>
          <w:szCs w:val="24"/>
        </w:rPr>
        <w:t xml:space="preserve"> </w:t>
      </w:r>
      <w:r>
        <w:rPr>
          <w:sz w:val="24"/>
          <w:szCs w:val="24"/>
        </w:rPr>
        <w:t>u</w:t>
      </w:r>
      <w:r>
        <w:rPr>
          <w:spacing w:val="10"/>
          <w:sz w:val="24"/>
          <w:szCs w:val="24"/>
        </w:rPr>
        <w:t>t</w:t>
      </w:r>
      <w:r>
        <w:rPr>
          <w:spacing w:val="-4"/>
          <w:sz w:val="24"/>
          <w:szCs w:val="24"/>
        </w:rPr>
        <w:t>ili</w:t>
      </w:r>
      <w:r>
        <w:rPr>
          <w:spacing w:val="4"/>
          <w:sz w:val="24"/>
          <w:szCs w:val="24"/>
        </w:rPr>
        <w:t>z</w:t>
      </w:r>
      <w:r>
        <w:rPr>
          <w:spacing w:val="-1"/>
          <w:sz w:val="24"/>
          <w:szCs w:val="24"/>
        </w:rPr>
        <w:t>e</w:t>
      </w:r>
      <w:r>
        <w:rPr>
          <w:sz w:val="24"/>
          <w:szCs w:val="24"/>
        </w:rPr>
        <w:t>d</w:t>
      </w:r>
      <w:r>
        <w:rPr>
          <w:spacing w:val="-7"/>
          <w:sz w:val="24"/>
          <w:szCs w:val="24"/>
        </w:rPr>
        <w:t xml:space="preserve"> </w:t>
      </w:r>
      <w:r>
        <w:rPr>
          <w:spacing w:val="-2"/>
          <w:sz w:val="24"/>
          <w:szCs w:val="24"/>
        </w:rPr>
        <w:t>s</w:t>
      </w:r>
      <w:r>
        <w:rPr>
          <w:spacing w:val="5"/>
          <w:sz w:val="24"/>
          <w:szCs w:val="24"/>
        </w:rPr>
        <w:t>t</w:t>
      </w:r>
      <w:r>
        <w:rPr>
          <w:spacing w:val="1"/>
          <w:sz w:val="24"/>
          <w:szCs w:val="24"/>
        </w:rPr>
        <w:t>r</w:t>
      </w:r>
      <w:r>
        <w:rPr>
          <w:spacing w:val="-6"/>
          <w:sz w:val="24"/>
          <w:szCs w:val="24"/>
        </w:rPr>
        <w:t>a</w:t>
      </w:r>
      <w:r>
        <w:rPr>
          <w:spacing w:val="5"/>
          <w:sz w:val="24"/>
          <w:szCs w:val="24"/>
        </w:rPr>
        <w:t>t</w:t>
      </w:r>
      <w:r>
        <w:rPr>
          <w:spacing w:val="-1"/>
          <w:sz w:val="24"/>
          <w:szCs w:val="24"/>
        </w:rPr>
        <w:t>e</w:t>
      </w:r>
      <w:r>
        <w:rPr>
          <w:spacing w:val="5"/>
          <w:sz w:val="24"/>
          <w:szCs w:val="24"/>
        </w:rPr>
        <w:t>g</w:t>
      </w:r>
      <w:r>
        <w:rPr>
          <w:sz w:val="24"/>
          <w:szCs w:val="24"/>
        </w:rPr>
        <w:t>y</w:t>
      </w:r>
      <w:r>
        <w:rPr>
          <w:spacing w:val="-12"/>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pacing w:val="-4"/>
          <w:sz w:val="24"/>
          <w:szCs w:val="24"/>
        </w:rPr>
        <w:t>im</w:t>
      </w:r>
      <w:r>
        <w:rPr>
          <w:spacing w:val="-1"/>
          <w:sz w:val="24"/>
          <w:szCs w:val="24"/>
        </w:rPr>
        <w:t>a</w:t>
      </w:r>
      <w:r>
        <w:rPr>
          <w:spacing w:val="5"/>
          <w:sz w:val="24"/>
          <w:szCs w:val="24"/>
        </w:rPr>
        <w:t>g</w:t>
      </w:r>
      <w:r>
        <w:rPr>
          <w:spacing w:val="-4"/>
          <w:sz w:val="24"/>
          <w:szCs w:val="24"/>
        </w:rPr>
        <w:t>i</w:t>
      </w:r>
      <w:r>
        <w:rPr>
          <w:sz w:val="24"/>
          <w:szCs w:val="24"/>
        </w:rPr>
        <w:t>ng</w:t>
      </w:r>
      <w:r>
        <w:rPr>
          <w:spacing w:val="-2"/>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2"/>
          <w:sz w:val="24"/>
          <w:szCs w:val="24"/>
        </w:rPr>
        <w:t xml:space="preserve"> </w:t>
      </w:r>
      <w:r>
        <w:rPr>
          <w:spacing w:val="5"/>
          <w:sz w:val="24"/>
          <w:szCs w:val="24"/>
        </w:rPr>
        <w:t>tu</w:t>
      </w:r>
      <w:r>
        <w:rPr>
          <w:spacing w:val="-9"/>
          <w:sz w:val="24"/>
          <w:szCs w:val="24"/>
        </w:rPr>
        <w:t>m</w:t>
      </w:r>
      <w:r>
        <w:rPr>
          <w:spacing w:val="5"/>
          <w:sz w:val="24"/>
          <w:szCs w:val="24"/>
        </w:rPr>
        <w:t>o</w:t>
      </w:r>
      <w:r>
        <w:rPr>
          <w:spacing w:val="1"/>
          <w:sz w:val="24"/>
          <w:szCs w:val="24"/>
        </w:rPr>
        <w:t>r</w:t>
      </w:r>
      <w:r>
        <w:rPr>
          <w:sz w:val="24"/>
          <w:szCs w:val="24"/>
        </w:rPr>
        <w:t>s</w:t>
      </w:r>
      <w:r>
        <w:rPr>
          <w:spacing w:val="-9"/>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5"/>
          <w:sz w:val="24"/>
          <w:szCs w:val="24"/>
        </w:rPr>
        <w:t>t</w:t>
      </w:r>
      <w:r>
        <w:rPr>
          <w:spacing w:val="-5"/>
          <w:sz w:val="24"/>
          <w:szCs w:val="24"/>
        </w:rPr>
        <w:t>h</w:t>
      </w:r>
      <w:r>
        <w:rPr>
          <w:sz w:val="24"/>
          <w:szCs w:val="24"/>
        </w:rPr>
        <w:t xml:space="preserve">e </w:t>
      </w:r>
      <w:r>
        <w:rPr>
          <w:spacing w:val="-4"/>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pacing w:val="-4"/>
          <w:sz w:val="24"/>
          <w:szCs w:val="24"/>
        </w:rPr>
        <w:t>i</w:t>
      </w:r>
      <w:r>
        <w:rPr>
          <w:spacing w:val="4"/>
          <w:sz w:val="24"/>
          <w:szCs w:val="24"/>
        </w:rPr>
        <w:t>c</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 xml:space="preserve">n </w:t>
      </w:r>
      <w:r>
        <w:rPr>
          <w:spacing w:val="5"/>
          <w:sz w:val="24"/>
          <w:szCs w:val="24"/>
        </w:rPr>
        <w:t>o</w:t>
      </w:r>
      <w:r>
        <w:rPr>
          <w:sz w:val="24"/>
          <w:szCs w:val="24"/>
        </w:rPr>
        <w:t>f</w:t>
      </w:r>
      <w:r>
        <w:rPr>
          <w:spacing w:val="4"/>
          <w:sz w:val="24"/>
          <w:szCs w:val="24"/>
        </w:rPr>
        <w:t xml:space="preserve"> </w:t>
      </w:r>
      <w:r>
        <w:rPr>
          <w:spacing w:val="-9"/>
          <w:sz w:val="24"/>
          <w:szCs w:val="24"/>
        </w:rPr>
        <w:t>i</w:t>
      </w:r>
      <w:r>
        <w:rPr>
          <w:spacing w:val="5"/>
          <w:sz w:val="24"/>
          <w:szCs w:val="24"/>
        </w:rPr>
        <w:t>t</w:t>
      </w:r>
      <w:r>
        <w:rPr>
          <w:sz w:val="24"/>
          <w:szCs w:val="24"/>
        </w:rPr>
        <w:t>s</w:t>
      </w:r>
      <w:r>
        <w:rPr>
          <w:spacing w:val="2"/>
          <w:sz w:val="24"/>
          <w:szCs w:val="24"/>
        </w:rPr>
        <w:t xml:space="preserve"> </w:t>
      </w:r>
      <w:r>
        <w:rPr>
          <w:sz w:val="24"/>
          <w:szCs w:val="24"/>
        </w:rPr>
        <w:t>v</w:t>
      </w:r>
      <w:r>
        <w:rPr>
          <w:spacing w:val="-4"/>
          <w:sz w:val="24"/>
          <w:szCs w:val="24"/>
        </w:rPr>
        <w:t>i</w:t>
      </w:r>
      <w:r>
        <w:rPr>
          <w:spacing w:val="4"/>
          <w:sz w:val="24"/>
          <w:szCs w:val="24"/>
        </w:rPr>
        <w:t>c</w:t>
      </w:r>
      <w:r>
        <w:rPr>
          <w:spacing w:val="-4"/>
          <w:sz w:val="24"/>
          <w:szCs w:val="24"/>
        </w:rPr>
        <w:t>i</w:t>
      </w:r>
      <w:r>
        <w:rPr>
          <w:spacing w:val="5"/>
          <w:sz w:val="24"/>
          <w:szCs w:val="24"/>
        </w:rPr>
        <w:t>n</w:t>
      </w:r>
      <w:r>
        <w:rPr>
          <w:spacing w:val="-9"/>
          <w:sz w:val="24"/>
          <w:szCs w:val="24"/>
        </w:rPr>
        <w:t>i</w:t>
      </w:r>
      <w:r>
        <w:rPr>
          <w:spacing w:val="10"/>
          <w:sz w:val="24"/>
          <w:szCs w:val="24"/>
        </w:rPr>
        <w:t>t</w:t>
      </w:r>
      <w:r>
        <w:rPr>
          <w:spacing w:val="-10"/>
          <w:sz w:val="24"/>
          <w:szCs w:val="24"/>
        </w:rPr>
        <w:t>y</w:t>
      </w:r>
      <w:r>
        <w:rPr>
          <w:sz w:val="24"/>
          <w:szCs w:val="24"/>
        </w:rPr>
        <w:t>.</w:t>
      </w:r>
      <w:r>
        <w:rPr>
          <w:spacing w:val="7"/>
          <w:sz w:val="24"/>
          <w:szCs w:val="24"/>
        </w:rPr>
        <w:t xml:space="preserve"> </w:t>
      </w:r>
      <w:r>
        <w:rPr>
          <w:spacing w:val="2"/>
          <w:sz w:val="24"/>
          <w:szCs w:val="24"/>
        </w:rPr>
        <w:t>T</w:t>
      </w:r>
      <w:r>
        <w:rPr>
          <w:sz w:val="24"/>
          <w:szCs w:val="24"/>
        </w:rPr>
        <w:t>he</w:t>
      </w:r>
      <w:r>
        <w:rPr>
          <w:spacing w:val="3"/>
          <w:sz w:val="24"/>
          <w:szCs w:val="24"/>
        </w:rPr>
        <w:t xml:space="preserve"> </w:t>
      </w:r>
      <w:r>
        <w:rPr>
          <w:spacing w:val="-1"/>
          <w:sz w:val="24"/>
          <w:szCs w:val="24"/>
        </w:rPr>
        <w:t>c</w:t>
      </w:r>
      <w:r>
        <w:rPr>
          <w:spacing w:val="5"/>
          <w:sz w:val="24"/>
          <w:szCs w:val="24"/>
        </w:rPr>
        <w:t>o</w:t>
      </w:r>
      <w:r>
        <w:rPr>
          <w:spacing w:val="-5"/>
          <w:sz w:val="24"/>
          <w:szCs w:val="24"/>
        </w:rPr>
        <w:t>nv</w:t>
      </w:r>
      <w:r>
        <w:rPr>
          <w:spacing w:val="4"/>
          <w:sz w:val="24"/>
          <w:szCs w:val="24"/>
        </w:rPr>
        <w:t>e</w:t>
      </w:r>
      <w:r>
        <w:rPr>
          <w:spacing w:val="-5"/>
          <w:sz w:val="24"/>
          <w:szCs w:val="24"/>
        </w:rPr>
        <w:t>n</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5"/>
          <w:sz w:val="24"/>
          <w:szCs w:val="24"/>
        </w:rPr>
        <w:t xml:space="preserve"> t</w:t>
      </w:r>
      <w:r>
        <w:rPr>
          <w:spacing w:val="-1"/>
          <w:sz w:val="24"/>
          <w:szCs w:val="24"/>
        </w:rPr>
        <w:t>ec</w:t>
      </w:r>
      <w:r>
        <w:rPr>
          <w:spacing w:val="-5"/>
          <w:sz w:val="24"/>
          <w:szCs w:val="24"/>
        </w:rPr>
        <w:t>h</w:t>
      </w:r>
      <w:r>
        <w:rPr>
          <w:sz w:val="24"/>
          <w:szCs w:val="24"/>
        </w:rPr>
        <w:t>n</w:t>
      </w:r>
      <w:r>
        <w:rPr>
          <w:spacing w:val="-4"/>
          <w:sz w:val="24"/>
          <w:szCs w:val="24"/>
        </w:rPr>
        <w:t>i</w:t>
      </w:r>
      <w:r>
        <w:rPr>
          <w:sz w:val="24"/>
          <w:szCs w:val="24"/>
        </w:rPr>
        <w:t>que</w:t>
      </w:r>
      <w:r>
        <w:rPr>
          <w:spacing w:val="8"/>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pacing w:val="-2"/>
          <w:sz w:val="24"/>
          <w:szCs w:val="24"/>
        </w:rPr>
        <w:t>C</w:t>
      </w:r>
      <w:r>
        <w:rPr>
          <w:sz w:val="24"/>
          <w:szCs w:val="24"/>
        </w:rPr>
        <w:t>T</w:t>
      </w:r>
      <w:r>
        <w:rPr>
          <w:spacing w:val="6"/>
          <w:sz w:val="24"/>
          <w:szCs w:val="24"/>
        </w:rPr>
        <w:t xml:space="preserve"> </w:t>
      </w:r>
      <w:r>
        <w:rPr>
          <w:spacing w:val="-1"/>
          <w:sz w:val="24"/>
          <w:szCs w:val="24"/>
        </w:rPr>
        <w:t>a</w:t>
      </w:r>
      <w:r>
        <w:rPr>
          <w:spacing w:val="-5"/>
          <w:sz w:val="24"/>
          <w:szCs w:val="24"/>
        </w:rPr>
        <w:t>n</w:t>
      </w:r>
      <w:r>
        <w:rPr>
          <w:sz w:val="24"/>
          <w:szCs w:val="24"/>
        </w:rPr>
        <w:t>d</w:t>
      </w:r>
      <w:r>
        <w:rPr>
          <w:spacing w:val="4"/>
          <w:sz w:val="24"/>
          <w:szCs w:val="24"/>
        </w:rPr>
        <w:t xml:space="preserve"> </w:t>
      </w:r>
      <w:r>
        <w:rPr>
          <w:spacing w:val="-2"/>
          <w:sz w:val="24"/>
          <w:szCs w:val="24"/>
        </w:rPr>
        <w:t>M</w:t>
      </w:r>
      <w:r>
        <w:rPr>
          <w:sz w:val="24"/>
          <w:szCs w:val="24"/>
        </w:rPr>
        <w:t>R</w:t>
      </w:r>
      <w:r>
        <w:rPr>
          <w:spacing w:val="7"/>
          <w:sz w:val="24"/>
          <w:szCs w:val="24"/>
        </w:rPr>
        <w:t xml:space="preserve"> </w:t>
      </w:r>
      <w:r>
        <w:rPr>
          <w:spacing w:val="-4"/>
          <w:sz w:val="24"/>
          <w:szCs w:val="24"/>
        </w:rPr>
        <w:t>im</w:t>
      </w:r>
      <w:r>
        <w:rPr>
          <w:spacing w:val="-1"/>
          <w:sz w:val="24"/>
          <w:szCs w:val="24"/>
        </w:rPr>
        <w:t>a</w:t>
      </w:r>
      <w:r>
        <w:rPr>
          <w:spacing w:val="5"/>
          <w:sz w:val="24"/>
          <w:szCs w:val="24"/>
        </w:rPr>
        <w:t>g</w:t>
      </w:r>
      <w:r>
        <w:rPr>
          <w:sz w:val="24"/>
          <w:szCs w:val="24"/>
        </w:rPr>
        <w:t xml:space="preserve">e </w:t>
      </w:r>
      <w:r>
        <w:rPr>
          <w:spacing w:val="4"/>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4"/>
          <w:sz w:val="24"/>
          <w:szCs w:val="24"/>
        </w:rPr>
        <w:t>a</w:t>
      </w:r>
      <w:r>
        <w:rPr>
          <w:spacing w:val="-5"/>
          <w:sz w:val="24"/>
          <w:szCs w:val="24"/>
        </w:rPr>
        <w:t>n</w:t>
      </w:r>
      <w:r>
        <w:rPr>
          <w:sz w:val="24"/>
          <w:szCs w:val="24"/>
        </w:rPr>
        <w:t>d</w:t>
      </w:r>
      <w:r>
        <w:rPr>
          <w:spacing w:val="8"/>
          <w:sz w:val="24"/>
          <w:szCs w:val="24"/>
        </w:rPr>
        <w:t xml:space="preserve"> </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 xml:space="preserve">f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9"/>
          <w:sz w:val="24"/>
          <w:szCs w:val="24"/>
        </w:rPr>
        <w:t xml:space="preserve"> </w:t>
      </w:r>
      <w:r>
        <w:rPr>
          <w:spacing w:val="-1"/>
          <w:sz w:val="24"/>
          <w:szCs w:val="24"/>
        </w:rPr>
        <w:t>c</w:t>
      </w:r>
      <w:r>
        <w:rPr>
          <w:spacing w:val="4"/>
          <w:sz w:val="24"/>
          <w:szCs w:val="24"/>
        </w:rPr>
        <w:t>e</w:t>
      </w:r>
      <w:r>
        <w:rPr>
          <w:spacing w:val="-4"/>
          <w:sz w:val="24"/>
          <w:szCs w:val="24"/>
        </w:rPr>
        <w:t>ll</w:t>
      </w:r>
      <w:r>
        <w:rPr>
          <w:sz w:val="24"/>
          <w:szCs w:val="24"/>
        </w:rPr>
        <w:t>s</w:t>
      </w:r>
      <w:r>
        <w:rPr>
          <w:spacing w:val="6"/>
          <w:sz w:val="24"/>
          <w:szCs w:val="24"/>
        </w:rPr>
        <w:t xml:space="preserve"> </w:t>
      </w:r>
      <w:r>
        <w:rPr>
          <w:spacing w:val="1"/>
          <w:sz w:val="24"/>
          <w:szCs w:val="24"/>
        </w:rPr>
        <w:t>r</w:t>
      </w:r>
      <w:r>
        <w:rPr>
          <w:spacing w:val="4"/>
          <w:sz w:val="24"/>
          <w:szCs w:val="24"/>
        </w:rPr>
        <w:t>e</w:t>
      </w:r>
      <w:r>
        <w:rPr>
          <w:spacing w:val="-9"/>
          <w:sz w:val="24"/>
          <w:szCs w:val="24"/>
        </w:rPr>
        <w:t>m</w:t>
      </w:r>
      <w:r>
        <w:rPr>
          <w:spacing w:val="4"/>
          <w:sz w:val="24"/>
          <w:szCs w:val="24"/>
        </w:rPr>
        <w:t>a</w:t>
      </w:r>
      <w:r>
        <w:rPr>
          <w:sz w:val="24"/>
          <w:szCs w:val="24"/>
        </w:rPr>
        <w:t>i</w:t>
      </w:r>
      <w:r>
        <w:rPr>
          <w:spacing w:val="-4"/>
          <w:sz w:val="24"/>
          <w:szCs w:val="24"/>
        </w:rPr>
        <w:t>n</w:t>
      </w:r>
      <w:r>
        <w:rPr>
          <w:sz w:val="24"/>
          <w:szCs w:val="24"/>
        </w:rPr>
        <w:t>s</w:t>
      </w:r>
      <w:r>
        <w:rPr>
          <w:spacing w:val="10"/>
          <w:sz w:val="24"/>
          <w:szCs w:val="24"/>
        </w:rPr>
        <w:t xml:space="preserve"> </w:t>
      </w:r>
      <w:r>
        <w:rPr>
          <w:spacing w:val="-4"/>
          <w:sz w:val="24"/>
          <w:szCs w:val="24"/>
        </w:rPr>
        <w:t>l</w:t>
      </w:r>
      <w:r>
        <w:rPr>
          <w:spacing w:val="-1"/>
          <w:sz w:val="24"/>
          <w:szCs w:val="24"/>
        </w:rPr>
        <w:t>a</w:t>
      </w:r>
      <w:r>
        <w:rPr>
          <w:spacing w:val="1"/>
          <w:sz w:val="24"/>
          <w:szCs w:val="24"/>
        </w:rPr>
        <w:t>r</w:t>
      </w:r>
      <w:r>
        <w:rPr>
          <w:sz w:val="24"/>
          <w:szCs w:val="24"/>
        </w:rPr>
        <w:t>g</w:t>
      </w:r>
      <w:r>
        <w:rPr>
          <w:spacing w:val="4"/>
          <w:sz w:val="24"/>
          <w:szCs w:val="24"/>
        </w:rPr>
        <w:t>e</w:t>
      </w:r>
      <w:r>
        <w:rPr>
          <w:sz w:val="24"/>
          <w:szCs w:val="24"/>
        </w:rPr>
        <w:t>ly</w:t>
      </w:r>
      <w:r>
        <w:rPr>
          <w:spacing w:val="3"/>
          <w:sz w:val="24"/>
          <w:szCs w:val="24"/>
        </w:rPr>
        <w:t xml:space="preserve"> </w:t>
      </w:r>
      <w:r>
        <w:rPr>
          <w:spacing w:val="-2"/>
          <w:sz w:val="24"/>
          <w:szCs w:val="24"/>
        </w:rPr>
        <w:t>s</w:t>
      </w:r>
      <w:r>
        <w:rPr>
          <w:sz w:val="24"/>
          <w:szCs w:val="24"/>
        </w:rPr>
        <w:t>upp</w:t>
      </w:r>
      <w:r>
        <w:rPr>
          <w:spacing w:val="5"/>
          <w:sz w:val="24"/>
          <w:szCs w:val="24"/>
        </w:rPr>
        <w:t>o</w:t>
      </w:r>
      <w:r>
        <w:rPr>
          <w:spacing w:val="-3"/>
          <w:sz w:val="24"/>
          <w:szCs w:val="24"/>
        </w:rPr>
        <w:t>r</w:t>
      </w:r>
      <w:r>
        <w:rPr>
          <w:spacing w:val="5"/>
          <w:sz w:val="24"/>
          <w:szCs w:val="24"/>
        </w:rPr>
        <w:t>t</w:t>
      </w:r>
      <w:r>
        <w:rPr>
          <w:spacing w:val="-1"/>
          <w:sz w:val="24"/>
          <w:szCs w:val="24"/>
        </w:rPr>
        <w:t>e</w:t>
      </w:r>
      <w:r>
        <w:rPr>
          <w:sz w:val="24"/>
          <w:szCs w:val="24"/>
        </w:rPr>
        <w:t>d</w:t>
      </w:r>
      <w:r>
        <w:rPr>
          <w:spacing w:val="8"/>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5"/>
          <w:sz w:val="24"/>
          <w:szCs w:val="24"/>
        </w:rPr>
        <w:t>h</w:t>
      </w:r>
      <w:r>
        <w:rPr>
          <w:spacing w:val="5"/>
          <w:sz w:val="24"/>
          <w:szCs w:val="24"/>
        </w:rPr>
        <w:t>u</w:t>
      </w:r>
      <w:r>
        <w:rPr>
          <w:spacing w:val="-4"/>
          <w:sz w:val="24"/>
          <w:szCs w:val="24"/>
        </w:rPr>
        <w:t>m</w:t>
      </w:r>
      <w:r>
        <w:rPr>
          <w:spacing w:val="8"/>
          <w:sz w:val="24"/>
          <w:szCs w:val="24"/>
        </w:rPr>
        <w:t>a</w:t>
      </w:r>
      <w:r>
        <w:rPr>
          <w:sz w:val="24"/>
          <w:szCs w:val="24"/>
        </w:rPr>
        <w:t xml:space="preserve">n </w:t>
      </w:r>
      <w:r>
        <w:rPr>
          <w:spacing w:val="1"/>
          <w:sz w:val="24"/>
          <w:szCs w:val="24"/>
        </w:rPr>
        <w:t>r</w:t>
      </w:r>
      <w:r>
        <w:rPr>
          <w:spacing w:val="-1"/>
          <w:sz w:val="24"/>
          <w:szCs w:val="24"/>
        </w:rPr>
        <w:t>e</w:t>
      </w:r>
      <w:r>
        <w:rPr>
          <w:sz w:val="24"/>
          <w:szCs w:val="24"/>
        </w:rPr>
        <w:t>v</w:t>
      </w:r>
      <w:r>
        <w:rPr>
          <w:spacing w:val="-4"/>
          <w:sz w:val="24"/>
          <w:szCs w:val="24"/>
        </w:rPr>
        <w:t>i</w:t>
      </w:r>
      <w:r>
        <w:rPr>
          <w:spacing w:val="-1"/>
          <w:sz w:val="24"/>
          <w:szCs w:val="24"/>
        </w:rPr>
        <w:t>e</w:t>
      </w:r>
      <w:r>
        <w:rPr>
          <w:spacing w:val="4"/>
          <w:sz w:val="24"/>
          <w:szCs w:val="24"/>
        </w:rPr>
        <w:t>w</w:t>
      </w:r>
      <w:r>
        <w:rPr>
          <w:spacing w:val="-4"/>
          <w:sz w:val="24"/>
          <w:szCs w:val="24"/>
        </w:rPr>
        <w:t>i</w:t>
      </w:r>
      <w:r>
        <w:rPr>
          <w:sz w:val="24"/>
          <w:szCs w:val="24"/>
        </w:rPr>
        <w:t>ng</w:t>
      </w:r>
      <w:r>
        <w:rPr>
          <w:spacing w:val="-12"/>
          <w:sz w:val="24"/>
          <w:szCs w:val="24"/>
        </w:rPr>
        <w:t xml:space="preserve"> </w:t>
      </w:r>
      <w:r>
        <w:rPr>
          <w:spacing w:val="-1"/>
          <w:sz w:val="24"/>
          <w:szCs w:val="24"/>
        </w:rPr>
        <w:t>a</w:t>
      </w:r>
      <w:r>
        <w:rPr>
          <w:sz w:val="24"/>
          <w:szCs w:val="24"/>
        </w:rPr>
        <w:t>p</w:t>
      </w:r>
      <w:r>
        <w:rPr>
          <w:spacing w:val="-1"/>
          <w:sz w:val="24"/>
          <w:szCs w:val="24"/>
        </w:rPr>
        <w:t>a</w:t>
      </w:r>
      <w:r>
        <w:rPr>
          <w:spacing w:val="1"/>
          <w:sz w:val="24"/>
          <w:szCs w:val="24"/>
        </w:rPr>
        <w:t>r</w:t>
      </w:r>
      <w:r>
        <w:rPr>
          <w:sz w:val="24"/>
          <w:szCs w:val="24"/>
        </w:rPr>
        <w:t>t</w:t>
      </w:r>
      <w:r>
        <w:rPr>
          <w:spacing w:val="-7"/>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21"/>
          <w:sz w:val="24"/>
          <w:szCs w:val="24"/>
        </w:rPr>
        <w:t xml:space="preserve"> </w:t>
      </w:r>
      <w:r>
        <w:rPr>
          <w:spacing w:val="5"/>
          <w:sz w:val="24"/>
          <w:szCs w:val="24"/>
        </w:rPr>
        <w:t>d</w:t>
      </w:r>
      <w:r>
        <w:rPr>
          <w:spacing w:val="-4"/>
          <w:sz w:val="24"/>
          <w:szCs w:val="24"/>
        </w:rPr>
        <w:t>i</w:t>
      </w:r>
      <w:r>
        <w:rPr>
          <w:spacing w:val="1"/>
          <w:sz w:val="24"/>
          <w:szCs w:val="24"/>
        </w:rPr>
        <w:t>f</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12"/>
          <w:sz w:val="24"/>
          <w:szCs w:val="24"/>
        </w:rPr>
        <w:t xml:space="preserve"> </w:t>
      </w:r>
      <w:r>
        <w:rPr>
          <w:sz w:val="24"/>
          <w:szCs w:val="24"/>
        </w:rPr>
        <w:t>o</w:t>
      </w:r>
      <w:r>
        <w:rPr>
          <w:spacing w:val="5"/>
          <w:sz w:val="24"/>
          <w:szCs w:val="24"/>
        </w:rPr>
        <w:t>t</w:t>
      </w:r>
      <w:r>
        <w:rPr>
          <w:spacing w:val="-5"/>
          <w:sz w:val="24"/>
          <w:szCs w:val="24"/>
        </w:rPr>
        <w:t>h</w:t>
      </w:r>
      <w:r>
        <w:rPr>
          <w:spacing w:val="-1"/>
          <w:sz w:val="24"/>
          <w:szCs w:val="24"/>
        </w:rPr>
        <w:t>e</w:t>
      </w:r>
      <w:r>
        <w:rPr>
          <w:sz w:val="24"/>
          <w:szCs w:val="24"/>
        </w:rPr>
        <w:t>r</w:t>
      </w:r>
      <w:r>
        <w:rPr>
          <w:spacing w:val="-11"/>
          <w:sz w:val="24"/>
          <w:szCs w:val="24"/>
        </w:rPr>
        <w:t xml:space="preserve">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2"/>
          <w:sz w:val="24"/>
          <w:szCs w:val="24"/>
        </w:rPr>
        <w:t>s</w:t>
      </w:r>
      <w:r>
        <w:rPr>
          <w:sz w:val="24"/>
          <w:szCs w:val="24"/>
        </w:rPr>
        <w:t>.</w:t>
      </w:r>
      <w:r>
        <w:rPr>
          <w:spacing w:val="-10"/>
          <w:sz w:val="24"/>
          <w:szCs w:val="24"/>
        </w:rPr>
        <w:t xml:space="preserve"> </w:t>
      </w:r>
      <w:r>
        <w:rPr>
          <w:spacing w:val="-2"/>
          <w:sz w:val="24"/>
          <w:szCs w:val="24"/>
        </w:rPr>
        <w:t>M</w:t>
      </w:r>
      <w:r>
        <w:rPr>
          <w:sz w:val="24"/>
          <w:szCs w:val="24"/>
        </w:rPr>
        <w:t>R</w:t>
      </w:r>
      <w:r>
        <w:rPr>
          <w:spacing w:val="-14"/>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14"/>
          <w:sz w:val="24"/>
          <w:szCs w:val="24"/>
        </w:rPr>
        <w:t xml:space="preserve"> </w:t>
      </w:r>
      <w:r>
        <w:rPr>
          <w:spacing w:val="-1"/>
          <w:sz w:val="24"/>
          <w:szCs w:val="24"/>
        </w:rPr>
        <w:t>a</w:t>
      </w:r>
      <w:r>
        <w:rPr>
          <w:spacing w:val="1"/>
          <w:sz w:val="24"/>
          <w:szCs w:val="24"/>
        </w:rPr>
        <w:t>r</w:t>
      </w:r>
      <w:r>
        <w:rPr>
          <w:sz w:val="24"/>
          <w:szCs w:val="24"/>
        </w:rPr>
        <w:t>e</w:t>
      </w:r>
      <w:r>
        <w:rPr>
          <w:spacing w:val="-8"/>
          <w:sz w:val="24"/>
          <w:szCs w:val="24"/>
        </w:rPr>
        <w:t xml:space="preserve"> </w:t>
      </w:r>
      <w:r>
        <w:rPr>
          <w:spacing w:val="-9"/>
          <w:sz w:val="24"/>
          <w:szCs w:val="24"/>
        </w:rPr>
        <w:t>m</w:t>
      </w:r>
      <w:r>
        <w:rPr>
          <w:spacing w:val="4"/>
          <w:sz w:val="24"/>
          <w:szCs w:val="24"/>
        </w:rPr>
        <w:t>a</w:t>
      </w:r>
      <w:r>
        <w:rPr>
          <w:spacing w:val="-4"/>
          <w:sz w:val="24"/>
          <w:szCs w:val="24"/>
        </w:rPr>
        <w:t>i</w:t>
      </w:r>
      <w:r>
        <w:rPr>
          <w:spacing w:val="5"/>
          <w:sz w:val="24"/>
          <w:szCs w:val="24"/>
        </w:rPr>
        <w:t>n</w:t>
      </w:r>
      <w:r>
        <w:rPr>
          <w:sz w:val="24"/>
          <w:szCs w:val="24"/>
        </w:rPr>
        <w:t>ly</w:t>
      </w:r>
      <w:r>
        <w:rPr>
          <w:spacing w:val="-21"/>
          <w:sz w:val="24"/>
          <w:szCs w:val="24"/>
        </w:rPr>
        <w:t xml:space="preserve"> </w:t>
      </w:r>
      <w:r>
        <w:rPr>
          <w:spacing w:val="5"/>
          <w:sz w:val="24"/>
          <w:szCs w:val="24"/>
        </w:rPr>
        <w:t>u</w:t>
      </w:r>
      <w:r>
        <w:rPr>
          <w:spacing w:val="-2"/>
          <w:sz w:val="24"/>
          <w:szCs w:val="24"/>
        </w:rPr>
        <w:t>s</w:t>
      </w:r>
      <w:r>
        <w:rPr>
          <w:spacing w:val="-1"/>
          <w:sz w:val="24"/>
          <w:szCs w:val="24"/>
        </w:rPr>
        <w:t>e</w:t>
      </w:r>
      <w:r>
        <w:rPr>
          <w:sz w:val="24"/>
          <w:szCs w:val="24"/>
        </w:rPr>
        <w:t>d</w:t>
      </w:r>
      <w:r>
        <w:rPr>
          <w:spacing w:val="-12"/>
          <w:sz w:val="24"/>
          <w:szCs w:val="24"/>
        </w:rPr>
        <w:t xml:space="preserve"> </w:t>
      </w:r>
      <w:r>
        <w:rPr>
          <w:sz w:val="24"/>
          <w:szCs w:val="24"/>
        </w:rPr>
        <w:t>b</w:t>
      </w:r>
      <w:r>
        <w:rPr>
          <w:spacing w:val="-1"/>
          <w:sz w:val="24"/>
          <w:szCs w:val="24"/>
        </w:rPr>
        <w:t>eca</w:t>
      </w:r>
      <w:r>
        <w:rPr>
          <w:sz w:val="24"/>
          <w:szCs w:val="24"/>
        </w:rPr>
        <w:t>u</w:t>
      </w:r>
      <w:r>
        <w:rPr>
          <w:spacing w:val="2"/>
          <w:sz w:val="24"/>
          <w:szCs w:val="24"/>
        </w:rPr>
        <w:t>s</w:t>
      </w:r>
      <w:r>
        <w:rPr>
          <w:sz w:val="24"/>
          <w:szCs w:val="24"/>
        </w:rPr>
        <w:t>e</w:t>
      </w:r>
      <w:r>
        <w:rPr>
          <w:spacing w:val="-13"/>
          <w:sz w:val="24"/>
          <w:szCs w:val="24"/>
        </w:rPr>
        <w:t xml:space="preserve"> </w:t>
      </w:r>
      <w:r>
        <w:rPr>
          <w:spacing w:val="5"/>
          <w:sz w:val="24"/>
          <w:szCs w:val="24"/>
        </w:rPr>
        <w:t>t</w:t>
      </w:r>
      <w:r>
        <w:rPr>
          <w:spacing w:val="-5"/>
          <w:sz w:val="24"/>
          <w:szCs w:val="24"/>
        </w:rPr>
        <w:t>h</w:t>
      </w:r>
      <w:r>
        <w:rPr>
          <w:spacing w:val="-1"/>
          <w:sz w:val="24"/>
          <w:szCs w:val="24"/>
        </w:rPr>
        <w:t>e</w:t>
      </w:r>
      <w:r>
        <w:rPr>
          <w:spacing w:val="1"/>
          <w:sz w:val="24"/>
          <w:szCs w:val="24"/>
        </w:rPr>
        <w:t>r</w:t>
      </w:r>
      <w:r>
        <w:rPr>
          <w:sz w:val="24"/>
          <w:szCs w:val="24"/>
        </w:rPr>
        <w:t xml:space="preserve">e </w:t>
      </w:r>
      <w:r>
        <w:rPr>
          <w:spacing w:val="-1"/>
          <w:sz w:val="24"/>
          <w:szCs w:val="24"/>
        </w:rPr>
        <w:t>a</w:t>
      </w:r>
      <w:r>
        <w:rPr>
          <w:spacing w:val="1"/>
          <w:sz w:val="24"/>
          <w:szCs w:val="24"/>
        </w:rPr>
        <w:t>r</w:t>
      </w:r>
      <w:r>
        <w:rPr>
          <w:sz w:val="24"/>
          <w:szCs w:val="24"/>
        </w:rPr>
        <w:t>e</w:t>
      </w:r>
      <w:r>
        <w:rPr>
          <w:spacing w:val="4"/>
          <w:sz w:val="24"/>
          <w:szCs w:val="24"/>
        </w:rPr>
        <w:t xml:space="preserve"> </w:t>
      </w:r>
      <w:r>
        <w:rPr>
          <w:spacing w:val="-5"/>
          <w:sz w:val="24"/>
          <w:szCs w:val="24"/>
        </w:rPr>
        <w:t>n</w:t>
      </w:r>
      <w:r>
        <w:rPr>
          <w:spacing w:val="5"/>
          <w:sz w:val="24"/>
          <w:szCs w:val="24"/>
        </w:rPr>
        <w:t>o</w:t>
      </w:r>
      <w:r>
        <w:rPr>
          <w:spacing w:val="-4"/>
          <w:sz w:val="24"/>
          <w:szCs w:val="24"/>
        </w:rPr>
        <w:t>n</w:t>
      </w:r>
      <w:r>
        <w:rPr>
          <w:spacing w:val="2"/>
          <w:sz w:val="24"/>
          <w:szCs w:val="24"/>
        </w:rPr>
        <w:t>-</w:t>
      </w:r>
      <w:r>
        <w:rPr>
          <w:sz w:val="24"/>
          <w:szCs w:val="24"/>
        </w:rPr>
        <w:t>d</w:t>
      </w:r>
      <w:r>
        <w:rPr>
          <w:spacing w:val="-1"/>
          <w:sz w:val="24"/>
          <w:szCs w:val="24"/>
        </w:rPr>
        <w:t>e</w:t>
      </w:r>
      <w:r>
        <w:rPr>
          <w:spacing w:val="-2"/>
          <w:sz w:val="24"/>
          <w:szCs w:val="24"/>
        </w:rPr>
        <w:t>s</w:t>
      </w:r>
      <w:r>
        <w:rPr>
          <w:spacing w:val="5"/>
          <w:sz w:val="24"/>
          <w:szCs w:val="24"/>
        </w:rPr>
        <w:t>t</w:t>
      </w:r>
      <w:r>
        <w:rPr>
          <w:spacing w:val="1"/>
          <w:sz w:val="24"/>
          <w:szCs w:val="24"/>
        </w:rPr>
        <w:t>r</w:t>
      </w:r>
      <w:r>
        <w:rPr>
          <w:sz w:val="24"/>
          <w:szCs w:val="24"/>
        </w:rPr>
        <w:t>u</w:t>
      </w:r>
      <w:r>
        <w:rPr>
          <w:spacing w:val="-1"/>
          <w:sz w:val="24"/>
          <w:szCs w:val="24"/>
        </w:rPr>
        <w:t>c</w:t>
      </w:r>
      <w:r>
        <w:rPr>
          <w:spacing w:val="5"/>
          <w:sz w:val="24"/>
          <w:szCs w:val="24"/>
        </w:rPr>
        <w:t>t</w:t>
      </w:r>
      <w:r>
        <w:rPr>
          <w:spacing w:val="-4"/>
          <w:sz w:val="24"/>
          <w:szCs w:val="24"/>
        </w:rPr>
        <w:t>i</w:t>
      </w:r>
      <w:r>
        <w:rPr>
          <w:spacing w:val="-5"/>
          <w:sz w:val="24"/>
          <w:szCs w:val="24"/>
        </w:rPr>
        <w:t>v</w:t>
      </w:r>
      <w:r>
        <w:rPr>
          <w:sz w:val="24"/>
          <w:szCs w:val="24"/>
        </w:rPr>
        <w:t>e</w:t>
      </w:r>
      <w:r>
        <w:rPr>
          <w:spacing w:val="4"/>
          <w:sz w:val="24"/>
          <w:szCs w:val="24"/>
        </w:rPr>
        <w:t xml:space="preserve"> a</w:t>
      </w:r>
      <w:r>
        <w:rPr>
          <w:spacing w:val="-5"/>
          <w:sz w:val="24"/>
          <w:szCs w:val="24"/>
        </w:rPr>
        <w:t>n</w:t>
      </w:r>
      <w:r>
        <w:rPr>
          <w:sz w:val="24"/>
          <w:szCs w:val="24"/>
        </w:rPr>
        <w:t>d</w:t>
      </w:r>
      <w:r>
        <w:rPr>
          <w:spacing w:val="10"/>
          <w:sz w:val="24"/>
          <w:szCs w:val="24"/>
        </w:rPr>
        <w:t xml:space="preserve"> </w:t>
      </w:r>
      <w:r>
        <w:rPr>
          <w:spacing w:val="-2"/>
          <w:sz w:val="24"/>
          <w:szCs w:val="24"/>
        </w:rPr>
        <w:t>n</w:t>
      </w:r>
      <w:r>
        <w:rPr>
          <w:spacing w:val="5"/>
          <w:sz w:val="24"/>
          <w:szCs w:val="24"/>
        </w:rPr>
        <w:t>o</w:t>
      </w:r>
      <w:r>
        <w:rPr>
          <w:spacing w:val="-5"/>
          <w:sz w:val="24"/>
          <w:szCs w:val="24"/>
        </w:rPr>
        <w:t>n</w:t>
      </w:r>
      <w:r>
        <w:rPr>
          <w:spacing w:val="6"/>
          <w:sz w:val="24"/>
          <w:szCs w:val="24"/>
        </w:rPr>
        <w:t>-</w:t>
      </w:r>
      <w:r>
        <w:rPr>
          <w:spacing w:val="-9"/>
          <w:sz w:val="24"/>
          <w:szCs w:val="24"/>
        </w:rPr>
        <w:t>i</w:t>
      </w:r>
      <w:r>
        <w:rPr>
          <w:spacing w:val="5"/>
          <w:sz w:val="24"/>
          <w:szCs w:val="24"/>
        </w:rPr>
        <w:t>o</w:t>
      </w:r>
      <w:r>
        <w:rPr>
          <w:sz w:val="24"/>
          <w:szCs w:val="24"/>
        </w:rPr>
        <w:t>n</w:t>
      </w:r>
      <w:r>
        <w:rPr>
          <w:spacing w:val="-4"/>
          <w:sz w:val="24"/>
          <w:szCs w:val="24"/>
        </w:rPr>
        <w:t>i</w:t>
      </w:r>
      <w:r>
        <w:rPr>
          <w:spacing w:val="4"/>
          <w:sz w:val="24"/>
          <w:szCs w:val="24"/>
        </w:rPr>
        <w:t>z</w:t>
      </w:r>
      <w:r>
        <w:rPr>
          <w:spacing w:val="-4"/>
          <w:sz w:val="24"/>
          <w:szCs w:val="24"/>
        </w:rPr>
        <w:t>i</w:t>
      </w:r>
      <w:r>
        <w:rPr>
          <w:sz w:val="24"/>
          <w:szCs w:val="24"/>
        </w:rPr>
        <w:t>ng.</w:t>
      </w:r>
      <w:r>
        <w:rPr>
          <w:spacing w:val="7"/>
          <w:sz w:val="24"/>
          <w:szCs w:val="24"/>
        </w:rPr>
        <w:t xml:space="preserve"> </w:t>
      </w:r>
      <w:r>
        <w:rPr>
          <w:spacing w:val="-2"/>
          <w:sz w:val="24"/>
          <w:szCs w:val="24"/>
        </w:rPr>
        <w:t>M</w:t>
      </w:r>
      <w:r>
        <w:rPr>
          <w:sz w:val="24"/>
          <w:szCs w:val="24"/>
        </w:rPr>
        <w:t>R</w:t>
      </w:r>
      <w:r>
        <w:rPr>
          <w:spacing w:val="8"/>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pacing w:val="-4"/>
          <w:sz w:val="24"/>
          <w:szCs w:val="24"/>
        </w:rPr>
        <w:t>i</w:t>
      </w:r>
      <w:r>
        <w:rPr>
          <w:spacing w:val="5"/>
          <w:sz w:val="24"/>
          <w:szCs w:val="24"/>
        </w:rPr>
        <w:t>n</w:t>
      </w:r>
      <w:r>
        <w:rPr>
          <w:sz w:val="24"/>
          <w:szCs w:val="24"/>
        </w:rPr>
        <w:t>g</w:t>
      </w:r>
      <w:r>
        <w:rPr>
          <w:spacing w:val="5"/>
          <w:sz w:val="24"/>
          <w:szCs w:val="24"/>
        </w:rPr>
        <w:t xml:space="preserve"> o</w:t>
      </w:r>
      <w:r>
        <w:rPr>
          <w:spacing w:val="-3"/>
          <w:sz w:val="24"/>
          <w:szCs w:val="24"/>
        </w:rPr>
        <w:t>f</w:t>
      </w:r>
      <w:r>
        <w:rPr>
          <w:spacing w:val="-8"/>
          <w:sz w:val="24"/>
          <w:szCs w:val="24"/>
        </w:rPr>
        <w:t>f</w:t>
      </w:r>
      <w:r>
        <w:rPr>
          <w:spacing w:val="-1"/>
          <w:sz w:val="24"/>
          <w:szCs w:val="24"/>
        </w:rPr>
        <w:t>e</w:t>
      </w:r>
      <w:r>
        <w:rPr>
          <w:spacing w:val="1"/>
          <w:sz w:val="24"/>
          <w:szCs w:val="24"/>
        </w:rPr>
        <w:t>r</w:t>
      </w:r>
      <w:r>
        <w:rPr>
          <w:sz w:val="24"/>
          <w:szCs w:val="24"/>
        </w:rPr>
        <w:t>s</w:t>
      </w:r>
      <w:r>
        <w:rPr>
          <w:spacing w:val="7"/>
          <w:sz w:val="24"/>
          <w:szCs w:val="24"/>
        </w:rPr>
        <w:t xml:space="preserve"> </w:t>
      </w:r>
      <w:r>
        <w:rPr>
          <w:sz w:val="24"/>
          <w:szCs w:val="24"/>
        </w:rPr>
        <w:t>h</w:t>
      </w:r>
      <w:r>
        <w:rPr>
          <w:spacing w:val="-4"/>
          <w:sz w:val="24"/>
          <w:szCs w:val="24"/>
        </w:rPr>
        <w:t>i</w:t>
      </w:r>
      <w:r>
        <w:rPr>
          <w:spacing w:val="5"/>
          <w:sz w:val="24"/>
          <w:szCs w:val="24"/>
        </w:rPr>
        <w:t>g</w:t>
      </w:r>
      <w:r>
        <w:rPr>
          <w:spacing w:val="-1"/>
          <w:sz w:val="24"/>
          <w:szCs w:val="24"/>
        </w:rPr>
        <w:t>h</w:t>
      </w:r>
      <w:r>
        <w:rPr>
          <w:spacing w:val="2"/>
          <w:sz w:val="24"/>
          <w:szCs w:val="24"/>
        </w:rPr>
        <w:t>-</w:t>
      </w:r>
      <w:r>
        <w:rPr>
          <w:sz w:val="24"/>
          <w:szCs w:val="24"/>
        </w:rPr>
        <w:t>d</w:t>
      </w:r>
      <w:r>
        <w:rPr>
          <w:spacing w:val="4"/>
          <w:sz w:val="24"/>
          <w:szCs w:val="24"/>
        </w:rPr>
        <w:t>e</w:t>
      </w:r>
      <w:r>
        <w:rPr>
          <w:spacing w:val="1"/>
          <w:sz w:val="24"/>
          <w:szCs w:val="24"/>
        </w:rPr>
        <w:t>f</w:t>
      </w:r>
      <w:r>
        <w:rPr>
          <w:spacing w:val="-4"/>
          <w:sz w:val="24"/>
          <w:szCs w:val="24"/>
        </w:rPr>
        <w:t>i</w:t>
      </w:r>
      <w:r>
        <w:rPr>
          <w:sz w:val="24"/>
          <w:szCs w:val="24"/>
        </w:rPr>
        <w:t>n</w:t>
      </w:r>
      <w:r>
        <w:rPr>
          <w:spacing w:val="-9"/>
          <w:sz w:val="24"/>
          <w:szCs w:val="24"/>
        </w:rPr>
        <w:t>i</w:t>
      </w:r>
      <w:r>
        <w:rPr>
          <w:spacing w:val="10"/>
          <w:sz w:val="24"/>
          <w:szCs w:val="24"/>
        </w:rPr>
        <w:t>t</w:t>
      </w:r>
      <w:r>
        <w:rPr>
          <w:spacing w:val="-9"/>
          <w:sz w:val="24"/>
          <w:szCs w:val="24"/>
        </w:rPr>
        <w:t>i</w:t>
      </w:r>
      <w:r>
        <w:rPr>
          <w:spacing w:val="9"/>
          <w:sz w:val="24"/>
          <w:szCs w:val="24"/>
        </w:rPr>
        <w:t>o</w:t>
      </w:r>
      <w:r>
        <w:rPr>
          <w:sz w:val="24"/>
          <w:szCs w:val="24"/>
        </w:rPr>
        <w:t xml:space="preserve">n </w:t>
      </w:r>
      <w:r>
        <w:rPr>
          <w:spacing w:val="5"/>
          <w:sz w:val="24"/>
          <w:szCs w:val="24"/>
        </w:rPr>
        <w:t>p</w:t>
      </w:r>
      <w:r>
        <w:rPr>
          <w:spacing w:val="-4"/>
          <w:sz w:val="24"/>
          <w:szCs w:val="24"/>
        </w:rPr>
        <w:t>i</w:t>
      </w:r>
      <w:r>
        <w:rPr>
          <w:spacing w:val="-1"/>
          <w:sz w:val="24"/>
          <w:szCs w:val="24"/>
        </w:rPr>
        <w:t>c</w:t>
      </w:r>
      <w:r>
        <w:rPr>
          <w:spacing w:val="5"/>
          <w:sz w:val="24"/>
          <w:szCs w:val="24"/>
        </w:rPr>
        <w:t>t</w:t>
      </w:r>
      <w:r>
        <w:rPr>
          <w:sz w:val="24"/>
          <w:szCs w:val="24"/>
        </w:rPr>
        <w:t>u</w:t>
      </w:r>
      <w:r>
        <w:rPr>
          <w:spacing w:val="1"/>
          <w:sz w:val="24"/>
          <w:szCs w:val="24"/>
        </w:rPr>
        <w:t>r</w:t>
      </w:r>
      <w:r>
        <w:rPr>
          <w:spacing w:val="-1"/>
          <w:sz w:val="24"/>
          <w:szCs w:val="24"/>
        </w:rPr>
        <w:t>e</w:t>
      </w:r>
      <w:r>
        <w:rPr>
          <w:sz w:val="24"/>
          <w:szCs w:val="24"/>
        </w:rPr>
        <w:t>s</w:t>
      </w:r>
      <w:r>
        <w:rPr>
          <w:spacing w:val="3"/>
          <w:sz w:val="24"/>
          <w:szCs w:val="24"/>
        </w:rPr>
        <w:t xml:space="preserve"> </w:t>
      </w:r>
      <w:r>
        <w:rPr>
          <w:spacing w:val="5"/>
          <w:sz w:val="24"/>
          <w:szCs w:val="24"/>
        </w:rPr>
        <w:t>t</w:t>
      </w:r>
      <w:r>
        <w:rPr>
          <w:spacing w:val="-5"/>
          <w:sz w:val="24"/>
          <w:szCs w:val="24"/>
        </w:rPr>
        <w:t>h</w:t>
      </w:r>
      <w:r>
        <w:rPr>
          <w:spacing w:val="-1"/>
          <w:sz w:val="24"/>
          <w:szCs w:val="24"/>
        </w:rPr>
        <w:t>a</w:t>
      </w:r>
      <w:r>
        <w:rPr>
          <w:sz w:val="24"/>
          <w:szCs w:val="24"/>
        </w:rPr>
        <w:t xml:space="preserve">t </w:t>
      </w:r>
      <w:r>
        <w:rPr>
          <w:spacing w:val="-1"/>
          <w:sz w:val="24"/>
          <w:szCs w:val="24"/>
        </w:rPr>
        <w:t>a</w:t>
      </w:r>
      <w:r>
        <w:rPr>
          <w:spacing w:val="1"/>
          <w:sz w:val="24"/>
          <w:szCs w:val="24"/>
        </w:rPr>
        <w:t>r</w:t>
      </w:r>
      <w:r>
        <w:rPr>
          <w:sz w:val="24"/>
          <w:szCs w:val="24"/>
        </w:rPr>
        <w:t>e</w:t>
      </w:r>
      <w:r>
        <w:rPr>
          <w:spacing w:val="4"/>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e</w:t>
      </w:r>
      <w:r>
        <w:rPr>
          <w:spacing w:val="-5"/>
          <w:sz w:val="24"/>
          <w:szCs w:val="24"/>
        </w:rPr>
        <w:t>n</w:t>
      </w:r>
      <w:r>
        <w:rPr>
          <w:spacing w:val="2"/>
          <w:sz w:val="24"/>
          <w:szCs w:val="24"/>
        </w:rPr>
        <w:t>s</w:t>
      </w:r>
      <w:r>
        <w:rPr>
          <w:spacing w:val="-4"/>
          <w:sz w:val="24"/>
          <w:szCs w:val="24"/>
        </w:rPr>
        <w:t>i</w:t>
      </w:r>
      <w:r>
        <w:rPr>
          <w:sz w:val="24"/>
          <w:szCs w:val="24"/>
        </w:rPr>
        <w:t>v</w:t>
      </w:r>
      <w:r>
        <w:rPr>
          <w:spacing w:val="4"/>
          <w:sz w:val="24"/>
          <w:szCs w:val="24"/>
        </w:rPr>
        <w:t>e</w:t>
      </w:r>
      <w:r>
        <w:rPr>
          <w:sz w:val="24"/>
          <w:szCs w:val="24"/>
        </w:rPr>
        <w:t>ly</w:t>
      </w:r>
      <w:r>
        <w:rPr>
          <w:spacing w:val="1"/>
          <w:sz w:val="24"/>
          <w:szCs w:val="24"/>
        </w:rPr>
        <w:t xml:space="preserve"> </w:t>
      </w:r>
      <w:r>
        <w:rPr>
          <w:sz w:val="24"/>
          <w:szCs w:val="24"/>
        </w:rPr>
        <w:t>u</w:t>
      </w:r>
      <w:r>
        <w:rPr>
          <w:spacing w:val="10"/>
          <w:sz w:val="24"/>
          <w:szCs w:val="24"/>
        </w:rPr>
        <w:t>t</w:t>
      </w:r>
      <w:r>
        <w:rPr>
          <w:spacing w:val="-4"/>
          <w:sz w:val="24"/>
          <w:szCs w:val="24"/>
        </w:rPr>
        <w:t>i</w:t>
      </w:r>
      <w:r>
        <w:rPr>
          <w:sz w:val="24"/>
          <w:szCs w:val="24"/>
        </w:rPr>
        <w:t>l</w:t>
      </w:r>
      <w:r>
        <w:rPr>
          <w:spacing w:val="-4"/>
          <w:sz w:val="24"/>
          <w:szCs w:val="24"/>
        </w:rPr>
        <w:t>i</w:t>
      </w:r>
      <w:r>
        <w:rPr>
          <w:spacing w:val="-1"/>
          <w:sz w:val="24"/>
          <w:szCs w:val="24"/>
        </w:rPr>
        <w:t>ze</w:t>
      </w:r>
      <w:r>
        <w:rPr>
          <w:sz w:val="24"/>
          <w:szCs w:val="24"/>
        </w:rPr>
        <w:t>d</w:t>
      </w:r>
      <w:r>
        <w:rPr>
          <w:spacing w:val="10"/>
          <w:sz w:val="24"/>
          <w:szCs w:val="24"/>
        </w:rPr>
        <w:t xml:space="preserve"> </w:t>
      </w:r>
      <w:r>
        <w:rPr>
          <w:spacing w:val="-4"/>
          <w:sz w:val="24"/>
          <w:szCs w:val="24"/>
        </w:rPr>
        <w:t>i</w:t>
      </w:r>
      <w:r>
        <w:rPr>
          <w:sz w:val="24"/>
          <w:szCs w:val="24"/>
        </w:rPr>
        <w:t xml:space="preserve">n </w:t>
      </w:r>
      <w:r>
        <w:rPr>
          <w:spacing w:val="5"/>
          <w:sz w:val="24"/>
          <w:szCs w:val="24"/>
        </w:rPr>
        <w:t>d</w:t>
      </w:r>
      <w:r>
        <w:rPr>
          <w:spacing w:val="-4"/>
          <w:sz w:val="24"/>
          <w:szCs w:val="24"/>
        </w:rPr>
        <w:t>i</w:t>
      </w:r>
      <w:r>
        <w:rPr>
          <w:spacing w:val="2"/>
          <w:sz w:val="24"/>
          <w:szCs w:val="24"/>
        </w:rPr>
        <w:t>s</w:t>
      </w:r>
      <w:r>
        <w:rPr>
          <w:spacing w:val="-1"/>
          <w:sz w:val="24"/>
          <w:szCs w:val="24"/>
        </w:rPr>
        <w:t>c</w:t>
      </w:r>
      <w:r>
        <w:rPr>
          <w:spacing w:val="5"/>
          <w:sz w:val="24"/>
          <w:szCs w:val="24"/>
        </w:rPr>
        <w:t>o</w:t>
      </w:r>
      <w:r>
        <w:rPr>
          <w:spacing w:val="-5"/>
          <w:sz w:val="24"/>
          <w:szCs w:val="24"/>
        </w:rPr>
        <w:t>v</w:t>
      </w:r>
      <w:r>
        <w:rPr>
          <w:spacing w:val="-1"/>
          <w:sz w:val="24"/>
          <w:szCs w:val="24"/>
        </w:rPr>
        <w:t>e</w:t>
      </w:r>
      <w:r>
        <w:rPr>
          <w:spacing w:val="6"/>
          <w:sz w:val="24"/>
          <w:szCs w:val="24"/>
        </w:rPr>
        <w:t>r</w:t>
      </w:r>
      <w:r>
        <w:rPr>
          <w:spacing w:val="-4"/>
          <w:sz w:val="24"/>
          <w:szCs w:val="24"/>
        </w:rPr>
        <w:t>i</w:t>
      </w:r>
      <w:r>
        <w:rPr>
          <w:sz w:val="24"/>
          <w:szCs w:val="24"/>
        </w:rPr>
        <w:t>ng</w:t>
      </w:r>
      <w:r>
        <w:rPr>
          <w:spacing w:val="5"/>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t</w:t>
      </w:r>
      <w:r>
        <w:rPr>
          <w:sz w:val="24"/>
          <w:szCs w:val="24"/>
        </w:rPr>
        <w:t>u</w:t>
      </w:r>
      <w:r>
        <w:rPr>
          <w:spacing w:val="-9"/>
          <w:sz w:val="24"/>
          <w:szCs w:val="24"/>
        </w:rPr>
        <w:t>m</w:t>
      </w:r>
      <w:r>
        <w:rPr>
          <w:spacing w:val="5"/>
          <w:sz w:val="24"/>
          <w:szCs w:val="24"/>
        </w:rPr>
        <w:t>o</w:t>
      </w:r>
      <w:r>
        <w:rPr>
          <w:spacing w:val="1"/>
          <w:sz w:val="24"/>
          <w:szCs w:val="24"/>
        </w:rPr>
        <w:t>r</w:t>
      </w:r>
      <w:r>
        <w:rPr>
          <w:spacing w:val="-2"/>
          <w:sz w:val="24"/>
          <w:szCs w:val="24"/>
        </w:rPr>
        <w:t>s</w:t>
      </w:r>
      <w:r>
        <w:rPr>
          <w:sz w:val="24"/>
          <w:szCs w:val="24"/>
        </w:rPr>
        <w:t>.</w:t>
      </w:r>
      <w:r>
        <w:rPr>
          <w:spacing w:val="7"/>
          <w:sz w:val="24"/>
          <w:szCs w:val="24"/>
        </w:rPr>
        <w:t xml:space="preserve"> </w:t>
      </w:r>
      <w:r>
        <w:rPr>
          <w:spacing w:val="-2"/>
          <w:sz w:val="24"/>
          <w:szCs w:val="24"/>
        </w:rPr>
        <w:t>MR</w:t>
      </w:r>
      <w:r>
        <w:rPr>
          <w:sz w:val="24"/>
          <w:szCs w:val="24"/>
        </w:rPr>
        <w:t>I</w:t>
      </w:r>
      <w:r>
        <w:rPr>
          <w:spacing w:val="6"/>
          <w:sz w:val="24"/>
          <w:szCs w:val="24"/>
        </w:rPr>
        <w:t xml:space="preserve"> </w:t>
      </w:r>
      <w:r>
        <w:rPr>
          <w:spacing w:val="-5"/>
          <w:sz w:val="24"/>
          <w:szCs w:val="24"/>
        </w:rPr>
        <w:t>h</w:t>
      </w:r>
      <w:r>
        <w:rPr>
          <w:spacing w:val="-1"/>
          <w:sz w:val="24"/>
          <w:szCs w:val="24"/>
        </w:rPr>
        <w:t>a</w:t>
      </w:r>
      <w:r>
        <w:rPr>
          <w:sz w:val="24"/>
          <w:szCs w:val="24"/>
        </w:rPr>
        <w:t>s</w:t>
      </w:r>
      <w:r>
        <w:rPr>
          <w:spacing w:val="3"/>
          <w:sz w:val="24"/>
          <w:szCs w:val="24"/>
        </w:rPr>
        <w:t xml:space="preserve"> </w:t>
      </w:r>
      <w:r>
        <w:rPr>
          <w:spacing w:val="5"/>
          <w:sz w:val="24"/>
          <w:szCs w:val="24"/>
        </w:rPr>
        <w:t>d</w:t>
      </w:r>
      <w:r>
        <w:rPr>
          <w:spacing w:val="-4"/>
          <w:sz w:val="24"/>
          <w:szCs w:val="24"/>
        </w:rPr>
        <w:t>i</w:t>
      </w:r>
      <w:r>
        <w:rPr>
          <w:sz w:val="24"/>
          <w:szCs w:val="24"/>
        </w:rPr>
        <w:t>v</w:t>
      </w:r>
      <w:r>
        <w:rPr>
          <w:spacing w:val="-1"/>
          <w:sz w:val="24"/>
          <w:szCs w:val="24"/>
        </w:rPr>
        <w:t>e</w:t>
      </w:r>
      <w:r>
        <w:rPr>
          <w:spacing w:val="1"/>
          <w:sz w:val="24"/>
          <w:szCs w:val="24"/>
        </w:rPr>
        <w:t>r</w:t>
      </w:r>
      <w:r>
        <w:rPr>
          <w:spacing w:val="-2"/>
          <w:sz w:val="24"/>
          <w:szCs w:val="24"/>
        </w:rPr>
        <w:t>s</w:t>
      </w:r>
      <w:r>
        <w:rPr>
          <w:sz w:val="24"/>
          <w:szCs w:val="24"/>
        </w:rPr>
        <w:t>e</w:t>
      </w:r>
      <w:r>
        <w:rPr>
          <w:spacing w:val="9"/>
          <w:sz w:val="24"/>
          <w:szCs w:val="24"/>
        </w:rPr>
        <w:t xml:space="preserve"> </w:t>
      </w:r>
      <w:r>
        <w:rPr>
          <w:spacing w:val="-2"/>
          <w:sz w:val="24"/>
          <w:szCs w:val="24"/>
        </w:rPr>
        <w:t>s</w:t>
      </w:r>
      <w:r>
        <w:rPr>
          <w:spacing w:val="4"/>
          <w:sz w:val="24"/>
          <w:szCs w:val="24"/>
        </w:rPr>
        <w:t>c</w:t>
      </w:r>
      <w:r>
        <w:rPr>
          <w:spacing w:val="-5"/>
          <w:sz w:val="24"/>
          <w:szCs w:val="24"/>
        </w:rPr>
        <w:t>h</w:t>
      </w:r>
      <w:r>
        <w:rPr>
          <w:spacing w:val="4"/>
          <w:sz w:val="24"/>
          <w:szCs w:val="24"/>
        </w:rPr>
        <w:t>e</w:t>
      </w:r>
      <w:r>
        <w:rPr>
          <w:spacing w:val="-4"/>
          <w:sz w:val="24"/>
          <w:szCs w:val="24"/>
        </w:rPr>
        <w:t>m</w:t>
      </w:r>
      <w:r>
        <w:rPr>
          <w:spacing w:val="4"/>
          <w:sz w:val="24"/>
          <w:szCs w:val="24"/>
        </w:rPr>
        <w:t>e</w:t>
      </w:r>
      <w:r>
        <w:rPr>
          <w:sz w:val="24"/>
          <w:szCs w:val="24"/>
        </w:rPr>
        <w:t>s</w:t>
      </w:r>
      <w:r>
        <w:rPr>
          <w:spacing w:val="3"/>
          <w:sz w:val="24"/>
          <w:szCs w:val="24"/>
        </w:rPr>
        <w:t xml:space="preserve"> </w:t>
      </w:r>
      <w:r>
        <w:rPr>
          <w:spacing w:val="-2"/>
          <w:sz w:val="24"/>
          <w:szCs w:val="24"/>
        </w:rPr>
        <w:t>s</w:t>
      </w:r>
      <w:r>
        <w:rPr>
          <w:sz w:val="24"/>
          <w:szCs w:val="24"/>
        </w:rPr>
        <w:t>u</w:t>
      </w:r>
      <w:r>
        <w:rPr>
          <w:spacing w:val="4"/>
          <w:sz w:val="24"/>
          <w:szCs w:val="24"/>
        </w:rPr>
        <w:t>c</w:t>
      </w:r>
      <w:r>
        <w:rPr>
          <w:sz w:val="24"/>
          <w:szCs w:val="24"/>
        </w:rPr>
        <w:t xml:space="preserve">h </w:t>
      </w:r>
      <w:r>
        <w:rPr>
          <w:spacing w:val="4"/>
          <w:sz w:val="24"/>
          <w:szCs w:val="24"/>
        </w:rPr>
        <w:t>a</w:t>
      </w:r>
      <w:r>
        <w:rPr>
          <w:sz w:val="24"/>
          <w:szCs w:val="24"/>
        </w:rPr>
        <w:t xml:space="preserve">s </w:t>
      </w:r>
      <w:r>
        <w:rPr>
          <w:spacing w:val="1"/>
          <w:sz w:val="24"/>
          <w:szCs w:val="24"/>
        </w:rPr>
        <w:t>f</w:t>
      </w:r>
      <w:r>
        <w:rPr>
          <w:spacing w:val="-4"/>
          <w:sz w:val="24"/>
          <w:szCs w:val="24"/>
        </w:rPr>
        <w:t>l</w:t>
      </w:r>
      <w:r>
        <w:rPr>
          <w:spacing w:val="4"/>
          <w:sz w:val="24"/>
          <w:szCs w:val="24"/>
        </w:rPr>
        <w:t>a</w:t>
      </w:r>
      <w:r>
        <w:rPr>
          <w:spacing w:val="-9"/>
          <w:sz w:val="24"/>
          <w:szCs w:val="24"/>
        </w:rPr>
        <w:t>i</w:t>
      </w:r>
      <w:r>
        <w:rPr>
          <w:spacing w:val="1"/>
          <w:sz w:val="24"/>
          <w:szCs w:val="24"/>
        </w:rPr>
        <w:t>r</w:t>
      </w:r>
      <w:r>
        <w:rPr>
          <w:sz w:val="24"/>
          <w:szCs w:val="24"/>
        </w:rPr>
        <w:t>,</w:t>
      </w:r>
      <w:r>
        <w:rPr>
          <w:spacing w:val="3"/>
          <w:sz w:val="24"/>
          <w:szCs w:val="24"/>
        </w:rPr>
        <w:t xml:space="preserve"> </w:t>
      </w:r>
      <w:r>
        <w:rPr>
          <w:spacing w:val="2"/>
          <w:sz w:val="24"/>
          <w:szCs w:val="24"/>
        </w:rPr>
        <w:t>T</w:t>
      </w:r>
      <w:r>
        <w:rPr>
          <w:spacing w:val="1"/>
          <w:sz w:val="24"/>
          <w:szCs w:val="24"/>
        </w:rPr>
        <w:t>1</w:t>
      </w:r>
      <w:r>
        <w:rPr>
          <w:spacing w:val="2"/>
          <w:sz w:val="24"/>
          <w:szCs w:val="24"/>
        </w:rPr>
        <w:t>-</w:t>
      </w:r>
      <w:r>
        <w:rPr>
          <w:sz w:val="24"/>
          <w:szCs w:val="24"/>
        </w:rPr>
        <w:t>w</w:t>
      </w:r>
      <w:r>
        <w:rPr>
          <w:spacing w:val="3"/>
          <w:sz w:val="24"/>
          <w:szCs w:val="24"/>
        </w:rPr>
        <w:t>e</w:t>
      </w:r>
      <w:r>
        <w:rPr>
          <w:spacing w:val="-9"/>
          <w:sz w:val="24"/>
          <w:szCs w:val="24"/>
        </w:rPr>
        <w:t>i</w:t>
      </w:r>
      <w:r>
        <w:rPr>
          <w:spacing w:val="5"/>
          <w:sz w:val="24"/>
          <w:szCs w:val="24"/>
        </w:rPr>
        <w:t>g</w:t>
      </w:r>
      <w:r>
        <w:rPr>
          <w:spacing w:val="-5"/>
          <w:sz w:val="24"/>
          <w:szCs w:val="24"/>
        </w:rPr>
        <w:t>h</w:t>
      </w:r>
      <w:r>
        <w:rPr>
          <w:spacing w:val="5"/>
          <w:sz w:val="24"/>
          <w:szCs w:val="24"/>
        </w:rPr>
        <w:t>t</w:t>
      </w:r>
      <w:r>
        <w:rPr>
          <w:spacing w:val="-1"/>
          <w:sz w:val="24"/>
          <w:szCs w:val="24"/>
        </w:rPr>
        <w:t>e</w:t>
      </w:r>
      <w:r>
        <w:rPr>
          <w:sz w:val="24"/>
          <w:szCs w:val="24"/>
        </w:rPr>
        <w:t>d,</w:t>
      </w:r>
      <w:r>
        <w:rPr>
          <w:spacing w:val="3"/>
          <w:sz w:val="24"/>
          <w:szCs w:val="24"/>
        </w:rPr>
        <w:t xml:space="preserve"> </w:t>
      </w:r>
      <w:r>
        <w:rPr>
          <w:spacing w:val="2"/>
          <w:sz w:val="24"/>
          <w:szCs w:val="24"/>
        </w:rPr>
        <w:t>T2-</w:t>
      </w:r>
      <w:r>
        <w:rPr>
          <w:sz w:val="24"/>
          <w:szCs w:val="24"/>
        </w:rPr>
        <w:t>w</w:t>
      </w:r>
      <w:r>
        <w:rPr>
          <w:spacing w:val="-1"/>
          <w:sz w:val="24"/>
          <w:szCs w:val="24"/>
        </w:rPr>
        <w:t>e</w:t>
      </w:r>
      <w:r>
        <w:rPr>
          <w:spacing w:val="-9"/>
          <w:sz w:val="24"/>
          <w:szCs w:val="24"/>
        </w:rPr>
        <w:t>i</w:t>
      </w:r>
      <w:r>
        <w:rPr>
          <w:spacing w:val="5"/>
          <w:sz w:val="24"/>
          <w:szCs w:val="24"/>
        </w:rPr>
        <w:t>g</w:t>
      </w:r>
      <w:r>
        <w:rPr>
          <w:spacing w:val="-5"/>
          <w:sz w:val="24"/>
          <w:szCs w:val="24"/>
        </w:rPr>
        <w:t>h</w:t>
      </w:r>
      <w:r>
        <w:rPr>
          <w:spacing w:val="5"/>
          <w:sz w:val="24"/>
          <w:szCs w:val="24"/>
        </w:rPr>
        <w:t>t</w:t>
      </w:r>
      <w:r>
        <w:rPr>
          <w:spacing w:val="-1"/>
          <w:sz w:val="24"/>
          <w:szCs w:val="24"/>
        </w:rPr>
        <w:t>e</w:t>
      </w:r>
      <w:r>
        <w:rPr>
          <w:sz w:val="24"/>
          <w:szCs w:val="24"/>
        </w:rPr>
        <w:t>d</w:t>
      </w:r>
      <w:r>
        <w:rPr>
          <w:spacing w:val="6"/>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r>
        <w:rPr>
          <w:spacing w:val="3"/>
          <w:sz w:val="24"/>
          <w:szCs w:val="24"/>
        </w:rPr>
        <w:t xml:space="preserve"> </w:t>
      </w:r>
      <w:r>
        <w:rPr>
          <w:spacing w:val="2"/>
          <w:sz w:val="24"/>
          <w:szCs w:val="24"/>
        </w:rPr>
        <w:t>T</w:t>
      </w:r>
      <w:r>
        <w:rPr>
          <w:spacing w:val="-5"/>
          <w:sz w:val="24"/>
          <w:szCs w:val="24"/>
        </w:rPr>
        <w:t>h</w:t>
      </w:r>
      <w:r>
        <w:rPr>
          <w:spacing w:val="-1"/>
          <w:sz w:val="24"/>
          <w:szCs w:val="24"/>
        </w:rPr>
        <w:t>e</w:t>
      </w:r>
      <w:r>
        <w:rPr>
          <w:spacing w:val="1"/>
          <w:sz w:val="24"/>
          <w:szCs w:val="24"/>
        </w:rPr>
        <w:t>r</w:t>
      </w:r>
      <w:r>
        <w:rPr>
          <w:sz w:val="24"/>
          <w:szCs w:val="24"/>
        </w:rPr>
        <w:t xml:space="preserve">e </w:t>
      </w:r>
      <w:r>
        <w:rPr>
          <w:spacing w:val="-1"/>
          <w:sz w:val="24"/>
          <w:szCs w:val="24"/>
        </w:rPr>
        <w:t>a</w:t>
      </w:r>
      <w:r>
        <w:rPr>
          <w:spacing w:val="1"/>
          <w:sz w:val="24"/>
          <w:szCs w:val="24"/>
        </w:rPr>
        <w:t>r</w:t>
      </w:r>
      <w:r>
        <w:rPr>
          <w:sz w:val="24"/>
          <w:szCs w:val="24"/>
        </w:rPr>
        <w:t>e</w:t>
      </w:r>
      <w:r>
        <w:rPr>
          <w:spacing w:val="9"/>
          <w:sz w:val="24"/>
          <w:szCs w:val="24"/>
        </w:rPr>
        <w:t xml:space="preserve"> </w:t>
      </w:r>
      <w:r>
        <w:rPr>
          <w:spacing w:val="-9"/>
          <w:sz w:val="24"/>
          <w:szCs w:val="24"/>
        </w:rPr>
        <w:t>m</w:t>
      </w:r>
      <w:r>
        <w:rPr>
          <w:spacing w:val="4"/>
          <w:sz w:val="24"/>
          <w:szCs w:val="24"/>
        </w:rPr>
        <w:t>a</w:t>
      </w:r>
      <w:r>
        <w:rPr>
          <w:sz w:val="24"/>
          <w:szCs w:val="24"/>
        </w:rPr>
        <w:t>ny</w:t>
      </w:r>
      <w:r>
        <w:rPr>
          <w:spacing w:val="1"/>
          <w:sz w:val="24"/>
          <w:szCs w:val="24"/>
        </w:rPr>
        <w:t xml:space="preserve"> </w:t>
      </w:r>
      <w:r>
        <w:rPr>
          <w:sz w:val="24"/>
          <w:szCs w:val="24"/>
        </w:rPr>
        <w:t>i</w:t>
      </w:r>
      <w:r>
        <w:rPr>
          <w:spacing w:val="-4"/>
          <w:sz w:val="24"/>
          <w:szCs w:val="24"/>
        </w:rPr>
        <w:t>m</w:t>
      </w:r>
      <w:r>
        <w:rPr>
          <w:spacing w:val="-1"/>
          <w:sz w:val="24"/>
          <w:szCs w:val="24"/>
        </w:rPr>
        <w:t>a</w:t>
      </w:r>
      <w:r>
        <w:rPr>
          <w:sz w:val="24"/>
          <w:szCs w:val="24"/>
        </w:rPr>
        <w:t>ge 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z w:val="24"/>
          <w:szCs w:val="24"/>
        </w:rPr>
        <w:t>ng</w:t>
      </w:r>
      <w:r>
        <w:rPr>
          <w:spacing w:val="1"/>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w:t>
      </w:r>
      <w:r>
        <w:rPr>
          <w:spacing w:val="4"/>
          <w:sz w:val="24"/>
          <w:szCs w:val="24"/>
        </w:rPr>
        <w:t>e</w:t>
      </w:r>
      <w:r>
        <w:rPr>
          <w:sz w:val="24"/>
          <w:szCs w:val="24"/>
        </w:rPr>
        <w:t xml:space="preserve">s </w:t>
      </w:r>
      <w:r>
        <w:rPr>
          <w:spacing w:val="-2"/>
          <w:sz w:val="24"/>
          <w:szCs w:val="24"/>
        </w:rPr>
        <w:t>s</w:t>
      </w:r>
      <w:r>
        <w:rPr>
          <w:sz w:val="24"/>
          <w:szCs w:val="24"/>
        </w:rPr>
        <w:t>u</w:t>
      </w:r>
      <w:r>
        <w:rPr>
          <w:spacing w:val="4"/>
          <w:sz w:val="24"/>
          <w:szCs w:val="24"/>
        </w:rPr>
        <w:t>c</w:t>
      </w:r>
      <w:r>
        <w:rPr>
          <w:sz w:val="24"/>
          <w:szCs w:val="24"/>
        </w:rPr>
        <w:t xml:space="preserve">h </w:t>
      </w:r>
      <w:r>
        <w:rPr>
          <w:spacing w:val="-1"/>
          <w:sz w:val="24"/>
          <w:szCs w:val="24"/>
        </w:rPr>
        <w:t>a</w:t>
      </w:r>
      <w:r>
        <w:rPr>
          <w:sz w:val="24"/>
          <w:szCs w:val="24"/>
        </w:rPr>
        <w:t>s</w:t>
      </w:r>
      <w:r>
        <w:rPr>
          <w:spacing w:val="3"/>
          <w:sz w:val="24"/>
          <w:szCs w:val="24"/>
        </w:rPr>
        <w:t xml:space="preserve"> </w:t>
      </w:r>
      <w:r>
        <w:rPr>
          <w:sz w:val="24"/>
          <w:szCs w:val="24"/>
        </w:rPr>
        <w:t>p</w:t>
      </w:r>
      <w:r>
        <w:rPr>
          <w:spacing w:val="1"/>
          <w:sz w:val="24"/>
          <w:szCs w:val="24"/>
        </w:rPr>
        <w:t>r</w:t>
      </w:r>
      <w:r>
        <w:rPr>
          <w:sz w:val="24"/>
          <w:szCs w:val="24"/>
        </w:rPr>
        <w:t>e</w:t>
      </w:r>
      <w:r>
        <w:rPr>
          <w:spacing w:val="2"/>
          <w:sz w:val="24"/>
          <w:szCs w:val="24"/>
        </w:rPr>
        <w:t>-</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7"/>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 xml:space="preserve">n </w:t>
      </w:r>
      <w:r>
        <w:rPr>
          <w:spacing w:val="5"/>
          <w:sz w:val="24"/>
          <w:szCs w:val="24"/>
        </w:rPr>
        <w:t>o</w:t>
      </w:r>
      <w:r>
        <w:rPr>
          <w:sz w:val="24"/>
          <w:szCs w:val="24"/>
        </w:rPr>
        <w:t>f</w:t>
      </w:r>
      <w:r>
        <w:rPr>
          <w:spacing w:val="2"/>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pacing w:val="-2"/>
          <w:sz w:val="24"/>
          <w:szCs w:val="24"/>
        </w:rPr>
        <w:t>s</w:t>
      </w:r>
      <w:r>
        <w:rPr>
          <w:sz w:val="24"/>
          <w:szCs w:val="24"/>
        </w:rPr>
        <w:t>,</w:t>
      </w:r>
      <w:r>
        <w:rPr>
          <w:spacing w:val="7"/>
          <w:sz w:val="24"/>
          <w:szCs w:val="24"/>
        </w:rPr>
        <w:t xml:space="preserve"> </w:t>
      </w:r>
      <w:r>
        <w:rPr>
          <w:spacing w:val="-4"/>
          <w:sz w:val="24"/>
          <w:szCs w:val="24"/>
        </w:rPr>
        <w:t>im</w:t>
      </w:r>
      <w:r>
        <w:rPr>
          <w:spacing w:val="4"/>
          <w:sz w:val="24"/>
          <w:szCs w:val="24"/>
        </w:rPr>
        <w:t>a</w:t>
      </w:r>
      <w:r>
        <w:rPr>
          <w:sz w:val="24"/>
          <w:szCs w:val="24"/>
        </w:rPr>
        <w:t>ge</w:t>
      </w:r>
      <w:r>
        <w:rPr>
          <w:spacing w:val="9"/>
          <w:sz w:val="24"/>
          <w:szCs w:val="24"/>
        </w:rPr>
        <w:t xml:space="preserve"> </w:t>
      </w:r>
      <w:r>
        <w:rPr>
          <w:spacing w:val="-4"/>
          <w:sz w:val="24"/>
          <w:szCs w:val="24"/>
        </w:rPr>
        <w:t>im</w:t>
      </w:r>
      <w:r>
        <w:rPr>
          <w:sz w:val="24"/>
          <w:szCs w:val="24"/>
        </w:rPr>
        <w:t>p</w:t>
      </w:r>
      <w:r>
        <w:rPr>
          <w:spacing w:val="1"/>
          <w:sz w:val="24"/>
          <w:szCs w:val="24"/>
        </w:rPr>
        <w:t>r</w:t>
      </w:r>
      <w:r>
        <w:rPr>
          <w:spacing w:val="5"/>
          <w:sz w:val="24"/>
          <w:szCs w:val="24"/>
        </w:rPr>
        <w:t>o</w:t>
      </w:r>
      <w:r>
        <w:rPr>
          <w:spacing w:val="-5"/>
          <w:sz w:val="24"/>
          <w:szCs w:val="24"/>
        </w:rPr>
        <w:t>v</w:t>
      </w:r>
      <w:r>
        <w:rPr>
          <w:spacing w:val="4"/>
          <w:sz w:val="24"/>
          <w:szCs w:val="24"/>
        </w:rPr>
        <w:t>e</w:t>
      </w:r>
      <w:r>
        <w:rPr>
          <w:spacing w:val="-4"/>
          <w:sz w:val="24"/>
          <w:szCs w:val="24"/>
        </w:rPr>
        <w:t>m</w:t>
      </w:r>
      <w:r>
        <w:rPr>
          <w:spacing w:val="4"/>
          <w:sz w:val="24"/>
          <w:szCs w:val="24"/>
        </w:rPr>
        <w:t>e</w:t>
      </w:r>
      <w:r>
        <w:rPr>
          <w:spacing w:val="-5"/>
          <w:sz w:val="24"/>
          <w:szCs w:val="24"/>
        </w:rPr>
        <w:t>n</w:t>
      </w:r>
      <w:r>
        <w:rPr>
          <w:spacing w:val="5"/>
          <w:sz w:val="24"/>
          <w:szCs w:val="24"/>
        </w:rPr>
        <w:t>t</w:t>
      </w:r>
      <w:r>
        <w:rPr>
          <w:spacing w:val="-2"/>
          <w:sz w:val="24"/>
          <w:szCs w:val="24"/>
        </w:rPr>
        <w:t>s</w:t>
      </w:r>
      <w:r>
        <w:rPr>
          <w:sz w:val="24"/>
          <w:szCs w:val="24"/>
        </w:rPr>
        <w:t>,</w:t>
      </w:r>
      <w:r>
        <w:rPr>
          <w:spacing w:val="7"/>
          <w:sz w:val="24"/>
          <w:szCs w:val="24"/>
        </w:rPr>
        <w:t xml:space="preserve">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 xml:space="preserve">e </w:t>
      </w:r>
      <w:r>
        <w:rPr>
          <w:spacing w:val="-1"/>
          <w:sz w:val="24"/>
          <w:szCs w:val="24"/>
        </w:rPr>
        <w:t>e</w:t>
      </w:r>
      <w:r>
        <w:rPr>
          <w:spacing w:val="-5"/>
          <w:sz w:val="24"/>
          <w:szCs w:val="24"/>
        </w:rPr>
        <w:t>x</w:t>
      </w:r>
      <w:r>
        <w:rPr>
          <w:spacing w:val="5"/>
          <w:sz w:val="24"/>
          <w:szCs w:val="24"/>
        </w:rPr>
        <w:t>t</w:t>
      </w:r>
      <w:r>
        <w:rPr>
          <w:spacing w:val="1"/>
          <w:sz w:val="24"/>
          <w:szCs w:val="24"/>
        </w:rPr>
        <w:t>r</w:t>
      </w:r>
      <w:r>
        <w:rPr>
          <w:spacing w:val="-1"/>
          <w:sz w:val="24"/>
          <w:szCs w:val="24"/>
        </w:rPr>
        <w:t>ac</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4"/>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4"/>
          <w:sz w:val="24"/>
          <w:szCs w:val="24"/>
        </w:rPr>
        <w:t>c</w:t>
      </w:r>
      <w:r>
        <w:rPr>
          <w:spacing w:val="-4"/>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1"/>
          <w:sz w:val="24"/>
          <w:szCs w:val="24"/>
        </w:rPr>
        <w:t>e</w:t>
      </w:r>
      <w:r>
        <w:rPr>
          <w:spacing w:val="1"/>
          <w:sz w:val="24"/>
          <w:szCs w:val="24"/>
        </w:rPr>
        <w:t>r</w:t>
      </w:r>
      <w:r>
        <w:rPr>
          <w:spacing w:val="-2"/>
          <w:sz w:val="24"/>
          <w:szCs w:val="24"/>
        </w:rPr>
        <w:t>s</w:t>
      </w:r>
      <w:r>
        <w:rPr>
          <w:sz w:val="24"/>
          <w:szCs w:val="24"/>
        </w:rPr>
        <w:t>.</w:t>
      </w:r>
    </w:p>
    <w:bookmarkEnd w:id="0"/>
    <w:p w14:paraId="344569C6" w14:textId="77777777" w:rsidR="00433F0F" w:rsidRDefault="00433F0F">
      <w:pPr>
        <w:spacing w:before="4" w:line="160" w:lineRule="exact"/>
        <w:rPr>
          <w:sz w:val="17"/>
          <w:szCs w:val="17"/>
        </w:rPr>
      </w:pPr>
    </w:p>
    <w:p w14:paraId="65F79410" w14:textId="77777777" w:rsidR="00433F0F" w:rsidRDefault="00433F0F">
      <w:pPr>
        <w:spacing w:line="200" w:lineRule="exact"/>
      </w:pPr>
    </w:p>
    <w:p w14:paraId="65F8206C" w14:textId="77777777" w:rsidR="00433F0F" w:rsidRDefault="008B01BA">
      <w:pPr>
        <w:spacing w:before="29" w:line="359" w:lineRule="auto"/>
        <w:ind w:left="447" w:right="67" w:firstLine="720"/>
        <w:jc w:val="both"/>
        <w:rPr>
          <w:sz w:val="24"/>
          <w:szCs w:val="24"/>
        </w:rPr>
      </w:pPr>
      <w:r>
        <w:rPr>
          <w:sz w:val="24"/>
          <w:szCs w:val="24"/>
        </w:rPr>
        <w:t>Our</w:t>
      </w:r>
      <w:r>
        <w:rPr>
          <w:spacing w:val="10"/>
          <w:sz w:val="24"/>
          <w:szCs w:val="24"/>
        </w:rPr>
        <w:t xml:space="preserve"> </w:t>
      </w:r>
      <w:r>
        <w:rPr>
          <w:spacing w:val="-2"/>
          <w:sz w:val="24"/>
          <w:szCs w:val="24"/>
        </w:rPr>
        <w:t>s</w:t>
      </w:r>
      <w:r>
        <w:rPr>
          <w:spacing w:val="5"/>
          <w:sz w:val="24"/>
          <w:szCs w:val="24"/>
        </w:rPr>
        <w:t>t</w:t>
      </w:r>
      <w:r>
        <w:rPr>
          <w:sz w:val="24"/>
          <w:szCs w:val="24"/>
        </w:rPr>
        <w:t>udy d</w:t>
      </w:r>
      <w:r>
        <w:rPr>
          <w:spacing w:val="-1"/>
          <w:sz w:val="24"/>
          <w:szCs w:val="24"/>
        </w:rPr>
        <w:t>e</w:t>
      </w:r>
      <w:r>
        <w:rPr>
          <w:spacing w:val="4"/>
          <w:sz w:val="24"/>
          <w:szCs w:val="24"/>
        </w:rPr>
        <w:t>a</w:t>
      </w:r>
      <w:r>
        <w:rPr>
          <w:spacing w:val="-4"/>
          <w:sz w:val="24"/>
          <w:szCs w:val="24"/>
        </w:rPr>
        <w:t>l</w:t>
      </w:r>
      <w:r>
        <w:rPr>
          <w:sz w:val="24"/>
          <w:szCs w:val="24"/>
        </w:rPr>
        <w:t>s</w:t>
      </w:r>
      <w:r>
        <w:rPr>
          <w:spacing w:val="7"/>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4"/>
          <w:sz w:val="24"/>
          <w:szCs w:val="24"/>
        </w:rPr>
        <w:t xml:space="preserve"> </w:t>
      </w:r>
      <w:r>
        <w:rPr>
          <w:spacing w:val="-1"/>
          <w:sz w:val="24"/>
          <w:szCs w:val="24"/>
        </w:rPr>
        <w:t>a</w:t>
      </w:r>
      <w:r>
        <w:rPr>
          <w:sz w:val="24"/>
          <w:szCs w:val="24"/>
        </w:rPr>
        <w:t>u</w:t>
      </w:r>
      <w:r>
        <w:rPr>
          <w:spacing w:val="5"/>
          <w:sz w:val="24"/>
          <w:szCs w:val="24"/>
        </w:rPr>
        <w:t>to</w:t>
      </w:r>
      <w:r>
        <w:rPr>
          <w:spacing w:val="-9"/>
          <w:sz w:val="24"/>
          <w:szCs w:val="24"/>
        </w:rPr>
        <w:t>m</w:t>
      </w:r>
      <w:r>
        <w:rPr>
          <w:spacing w:val="-1"/>
          <w:sz w:val="24"/>
          <w:szCs w:val="24"/>
        </w:rPr>
        <w:t>a</w:t>
      </w:r>
      <w:r>
        <w:rPr>
          <w:spacing w:val="5"/>
          <w:sz w:val="24"/>
          <w:szCs w:val="24"/>
        </w:rPr>
        <w:t>t</w:t>
      </w:r>
      <w:r>
        <w:rPr>
          <w:spacing w:val="-1"/>
          <w:sz w:val="24"/>
          <w:szCs w:val="24"/>
        </w:rPr>
        <w:t>e</w:t>
      </w:r>
      <w:r>
        <w:rPr>
          <w:sz w:val="24"/>
          <w:szCs w:val="24"/>
        </w:rPr>
        <w:t>d</w:t>
      </w:r>
      <w:r>
        <w:rPr>
          <w:spacing w:val="9"/>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4"/>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11"/>
          <w:sz w:val="24"/>
          <w:szCs w:val="24"/>
        </w:rPr>
        <w:t xml:space="preserve"> </w:t>
      </w:r>
      <w:r>
        <w:rPr>
          <w:sz w:val="24"/>
          <w:szCs w:val="24"/>
        </w:rPr>
        <w:t>d</w:t>
      </w:r>
      <w:r>
        <w:rPr>
          <w:spacing w:val="-1"/>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 xml:space="preserve"> a</w:t>
      </w:r>
      <w:r>
        <w:rPr>
          <w:spacing w:val="-5"/>
          <w:sz w:val="24"/>
          <w:szCs w:val="24"/>
        </w:rPr>
        <w:t>n</w:t>
      </w:r>
      <w:r>
        <w:rPr>
          <w:sz w:val="24"/>
          <w:szCs w:val="24"/>
        </w:rPr>
        <w:t>d</w:t>
      </w:r>
      <w:r>
        <w:rPr>
          <w:spacing w:val="9"/>
          <w:sz w:val="24"/>
          <w:szCs w:val="24"/>
        </w:rPr>
        <w:t xml:space="preserve"> </w:t>
      </w:r>
      <w:r>
        <w:rPr>
          <w:spacing w:val="4"/>
          <w:sz w:val="24"/>
          <w:szCs w:val="24"/>
        </w:rPr>
        <w:t>c</w:t>
      </w:r>
      <w:r>
        <w:rPr>
          <w:spacing w:val="-4"/>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 N</w:t>
      </w:r>
      <w:r>
        <w:rPr>
          <w:spacing w:val="4"/>
          <w:sz w:val="24"/>
          <w:szCs w:val="24"/>
        </w:rPr>
        <w:t>o</w:t>
      </w:r>
      <w:r>
        <w:rPr>
          <w:spacing w:val="1"/>
          <w:sz w:val="24"/>
          <w:szCs w:val="24"/>
        </w:rPr>
        <w:t>r</w:t>
      </w:r>
      <w:r>
        <w:rPr>
          <w:spacing w:val="-9"/>
          <w:sz w:val="24"/>
          <w:szCs w:val="24"/>
        </w:rPr>
        <w:t>m</w:t>
      </w:r>
      <w:r>
        <w:rPr>
          <w:spacing w:val="4"/>
          <w:sz w:val="24"/>
          <w:szCs w:val="24"/>
        </w:rPr>
        <w:t>a</w:t>
      </w:r>
      <w:r>
        <w:rPr>
          <w:sz w:val="24"/>
          <w:szCs w:val="24"/>
        </w:rPr>
        <w:t>l</w:t>
      </w:r>
      <w:r>
        <w:rPr>
          <w:spacing w:val="1"/>
          <w:sz w:val="24"/>
          <w:szCs w:val="24"/>
        </w:rPr>
        <w:t>l</w:t>
      </w:r>
      <w:r>
        <w:rPr>
          <w:sz w:val="24"/>
          <w:szCs w:val="24"/>
        </w:rPr>
        <w:t>y</w:t>
      </w:r>
      <w:r>
        <w:rPr>
          <w:spacing w:val="2"/>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4"/>
          <w:sz w:val="24"/>
          <w:szCs w:val="24"/>
        </w:rPr>
        <w:t>a</w:t>
      </w:r>
      <w:r>
        <w:rPr>
          <w:spacing w:val="-5"/>
          <w:sz w:val="24"/>
          <w:szCs w:val="24"/>
        </w:rPr>
        <w:t>n</w:t>
      </w:r>
      <w:r>
        <w:rPr>
          <w:spacing w:val="-1"/>
          <w:sz w:val="24"/>
          <w:szCs w:val="24"/>
        </w:rPr>
        <w:t>a</w:t>
      </w:r>
      <w:r>
        <w:rPr>
          <w:spacing w:val="5"/>
          <w:sz w:val="24"/>
          <w:szCs w:val="24"/>
        </w:rPr>
        <w:t>to</w:t>
      </w:r>
      <w:r>
        <w:rPr>
          <w:spacing w:val="-4"/>
          <w:sz w:val="24"/>
          <w:szCs w:val="24"/>
        </w:rPr>
        <w:t>m</w:t>
      </w:r>
      <w:r>
        <w:rPr>
          <w:sz w:val="24"/>
          <w:szCs w:val="24"/>
        </w:rPr>
        <w:t>y</w:t>
      </w:r>
      <w:r>
        <w:rPr>
          <w:spacing w:val="2"/>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2"/>
          <w:sz w:val="24"/>
          <w:szCs w:val="24"/>
        </w:rPr>
        <w:t xml:space="preserve"> </w:t>
      </w:r>
      <w:r>
        <w:rPr>
          <w:spacing w:val="-4"/>
          <w:sz w:val="24"/>
          <w:szCs w:val="24"/>
        </w:rPr>
        <w:t>i</w:t>
      </w:r>
      <w:r>
        <w:rPr>
          <w:sz w:val="24"/>
          <w:szCs w:val="24"/>
        </w:rPr>
        <w:t>s</w:t>
      </w:r>
      <w:r>
        <w:rPr>
          <w:spacing w:val="5"/>
          <w:sz w:val="24"/>
          <w:szCs w:val="24"/>
        </w:rPr>
        <w:t xml:space="preserve"> </w:t>
      </w:r>
      <w:r>
        <w:rPr>
          <w:spacing w:val="4"/>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4"/>
          <w:sz w:val="24"/>
          <w:szCs w:val="24"/>
        </w:rPr>
        <w:t>z</w:t>
      </w:r>
      <w:r>
        <w:rPr>
          <w:spacing w:val="-1"/>
          <w:sz w:val="24"/>
          <w:szCs w:val="24"/>
        </w:rPr>
        <w:t>e</w:t>
      </w:r>
      <w:r>
        <w:rPr>
          <w:sz w:val="24"/>
          <w:szCs w:val="24"/>
        </w:rPr>
        <w:t>d</w:t>
      </w:r>
      <w:r>
        <w:rPr>
          <w:spacing w:val="12"/>
          <w:sz w:val="24"/>
          <w:szCs w:val="24"/>
        </w:rPr>
        <w:t xml:space="preserve"> </w:t>
      </w:r>
      <w:r>
        <w:rPr>
          <w:sz w:val="24"/>
          <w:szCs w:val="24"/>
        </w:rPr>
        <w:t>by</w:t>
      </w:r>
      <w:r>
        <w:rPr>
          <w:spacing w:val="2"/>
          <w:sz w:val="24"/>
          <w:szCs w:val="24"/>
        </w:rPr>
        <w:t xml:space="preserve"> </w:t>
      </w:r>
      <w:r>
        <w:rPr>
          <w:spacing w:val="-2"/>
          <w:sz w:val="24"/>
          <w:szCs w:val="24"/>
        </w:rPr>
        <w:t>MR</w:t>
      </w:r>
      <w:r>
        <w:rPr>
          <w:sz w:val="24"/>
          <w:szCs w:val="24"/>
        </w:rPr>
        <w:t>I</w:t>
      </w:r>
      <w:r>
        <w:rPr>
          <w:spacing w:val="8"/>
          <w:sz w:val="24"/>
          <w:szCs w:val="24"/>
        </w:rPr>
        <w:t xml:space="preserve"> </w:t>
      </w:r>
      <w:r>
        <w:rPr>
          <w:spacing w:val="-2"/>
          <w:sz w:val="24"/>
          <w:szCs w:val="24"/>
        </w:rPr>
        <w:t>s</w:t>
      </w:r>
      <w:r>
        <w:rPr>
          <w:spacing w:val="-1"/>
          <w:sz w:val="24"/>
          <w:szCs w:val="24"/>
        </w:rPr>
        <w:t>c</w:t>
      </w:r>
      <w:r>
        <w:rPr>
          <w:spacing w:val="4"/>
          <w:sz w:val="24"/>
          <w:szCs w:val="24"/>
        </w:rPr>
        <w:t>a</w:t>
      </w:r>
      <w:r>
        <w:rPr>
          <w:sz w:val="24"/>
          <w:szCs w:val="24"/>
        </w:rPr>
        <w:t>ns</w:t>
      </w:r>
      <w:r>
        <w:rPr>
          <w:spacing w:val="5"/>
          <w:sz w:val="24"/>
          <w:szCs w:val="24"/>
        </w:rPr>
        <w:t xml:space="preserve"> o</w:t>
      </w:r>
      <w:r>
        <w:rPr>
          <w:sz w:val="24"/>
          <w:szCs w:val="24"/>
        </w:rPr>
        <w:t>r</w:t>
      </w:r>
      <w:r>
        <w:rPr>
          <w:spacing w:val="8"/>
          <w:sz w:val="24"/>
          <w:szCs w:val="24"/>
        </w:rPr>
        <w:t xml:space="preserve"> </w:t>
      </w:r>
      <w:r>
        <w:rPr>
          <w:spacing w:val="-2"/>
          <w:sz w:val="24"/>
          <w:szCs w:val="24"/>
        </w:rPr>
        <w:t>C</w:t>
      </w:r>
      <w:r>
        <w:rPr>
          <w:sz w:val="24"/>
          <w:szCs w:val="24"/>
        </w:rPr>
        <w:t>T</w:t>
      </w:r>
      <w:r>
        <w:rPr>
          <w:spacing w:val="9"/>
          <w:sz w:val="24"/>
          <w:szCs w:val="24"/>
        </w:rPr>
        <w:t xml:space="preserve"> </w:t>
      </w:r>
      <w:r>
        <w:rPr>
          <w:spacing w:val="-2"/>
          <w:sz w:val="24"/>
          <w:szCs w:val="24"/>
        </w:rPr>
        <w:t>s</w:t>
      </w:r>
      <w:r>
        <w:rPr>
          <w:spacing w:val="-1"/>
          <w:sz w:val="24"/>
          <w:szCs w:val="24"/>
        </w:rPr>
        <w:t>ca</w:t>
      </w:r>
      <w:r>
        <w:rPr>
          <w:spacing w:val="-5"/>
          <w:sz w:val="24"/>
          <w:szCs w:val="24"/>
        </w:rPr>
        <w:t>n</w:t>
      </w:r>
      <w:r>
        <w:rPr>
          <w:spacing w:val="-2"/>
          <w:sz w:val="24"/>
          <w:szCs w:val="24"/>
        </w:rPr>
        <w:t>s</w:t>
      </w:r>
      <w:r>
        <w:rPr>
          <w:sz w:val="24"/>
          <w:szCs w:val="24"/>
        </w:rPr>
        <w:t>.</w:t>
      </w:r>
      <w:r>
        <w:rPr>
          <w:spacing w:val="9"/>
          <w:sz w:val="24"/>
          <w:szCs w:val="24"/>
        </w:rPr>
        <w:t xml:space="preserve"> </w:t>
      </w:r>
      <w:r>
        <w:rPr>
          <w:spacing w:val="2"/>
          <w:sz w:val="24"/>
          <w:szCs w:val="24"/>
        </w:rPr>
        <w:t>T</w:t>
      </w:r>
      <w:r>
        <w:rPr>
          <w:spacing w:val="-5"/>
          <w:sz w:val="24"/>
          <w:szCs w:val="24"/>
        </w:rPr>
        <w:t>h</w:t>
      </w:r>
      <w:r>
        <w:rPr>
          <w:sz w:val="24"/>
          <w:szCs w:val="24"/>
        </w:rPr>
        <w:t>e</w:t>
      </w:r>
      <w:r>
        <w:rPr>
          <w:spacing w:val="6"/>
          <w:sz w:val="24"/>
          <w:szCs w:val="24"/>
        </w:rPr>
        <w:t xml:space="preserve"> </w:t>
      </w:r>
      <w:r>
        <w:rPr>
          <w:spacing w:val="4"/>
          <w:sz w:val="24"/>
          <w:szCs w:val="24"/>
        </w:rPr>
        <w:t>a</w:t>
      </w:r>
      <w:r>
        <w:rPr>
          <w:sz w:val="24"/>
          <w:szCs w:val="24"/>
        </w:rPr>
        <w:t>im</w:t>
      </w:r>
      <w:r>
        <w:rPr>
          <w:spacing w:val="15"/>
          <w:sz w:val="24"/>
          <w:szCs w:val="24"/>
        </w:rPr>
        <w:t xml:space="preserve"> </w:t>
      </w:r>
      <w:r>
        <w:rPr>
          <w:spacing w:val="14"/>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p</w:t>
      </w:r>
      <w:r>
        <w:rPr>
          <w:spacing w:val="-1"/>
          <w:sz w:val="24"/>
          <w:szCs w:val="24"/>
        </w:rPr>
        <w:t>a</w:t>
      </w:r>
      <w:r>
        <w:rPr>
          <w:sz w:val="24"/>
          <w:szCs w:val="24"/>
        </w:rPr>
        <w:t>p</w:t>
      </w:r>
      <w:r>
        <w:rPr>
          <w:spacing w:val="-1"/>
          <w:sz w:val="24"/>
          <w:szCs w:val="24"/>
        </w:rPr>
        <w:t>e</w:t>
      </w:r>
      <w:r>
        <w:rPr>
          <w:sz w:val="24"/>
          <w:szCs w:val="24"/>
        </w:rPr>
        <w:t>r</w:t>
      </w:r>
      <w:r>
        <w:rPr>
          <w:spacing w:val="8"/>
          <w:sz w:val="24"/>
          <w:szCs w:val="24"/>
        </w:rPr>
        <w:t xml:space="preserve"> </w:t>
      </w:r>
      <w:r>
        <w:rPr>
          <w:spacing w:val="-9"/>
          <w:sz w:val="24"/>
          <w:szCs w:val="24"/>
        </w:rPr>
        <w:t>i</w:t>
      </w:r>
      <w:r>
        <w:rPr>
          <w:sz w:val="24"/>
          <w:szCs w:val="24"/>
        </w:rPr>
        <w:t xml:space="preserve">s </w:t>
      </w:r>
      <w:r>
        <w:rPr>
          <w:spacing w:val="5"/>
          <w:sz w:val="24"/>
          <w:szCs w:val="24"/>
        </w:rPr>
        <w:t>tu</w:t>
      </w:r>
      <w:r>
        <w:rPr>
          <w:spacing w:val="-9"/>
          <w:sz w:val="24"/>
          <w:szCs w:val="24"/>
        </w:rPr>
        <w:t>m</w:t>
      </w:r>
      <w:r>
        <w:rPr>
          <w:spacing w:val="5"/>
          <w:sz w:val="24"/>
          <w:szCs w:val="24"/>
        </w:rPr>
        <w:t>o</w:t>
      </w:r>
      <w:r>
        <w:rPr>
          <w:sz w:val="24"/>
          <w:szCs w:val="24"/>
        </w:rPr>
        <w:t>r</w:t>
      </w:r>
      <w:r>
        <w:rPr>
          <w:spacing w:val="4"/>
          <w:sz w:val="24"/>
          <w:szCs w:val="24"/>
        </w:rPr>
        <w:t xml:space="preserve"> </w:t>
      </w:r>
      <w:r>
        <w:rPr>
          <w:spacing w:val="-9"/>
          <w:sz w:val="24"/>
          <w:szCs w:val="24"/>
        </w:rPr>
        <w:t>i</w:t>
      </w:r>
      <w:r>
        <w:rPr>
          <w:spacing w:val="5"/>
          <w:sz w:val="24"/>
          <w:szCs w:val="24"/>
        </w:rPr>
        <w:t>d</w:t>
      </w:r>
      <w:r>
        <w:rPr>
          <w:spacing w:val="4"/>
          <w:sz w:val="24"/>
          <w:szCs w:val="24"/>
        </w:rPr>
        <w:t>e</w:t>
      </w:r>
      <w:r>
        <w:rPr>
          <w:spacing w:val="-5"/>
          <w:sz w:val="24"/>
          <w:szCs w:val="24"/>
        </w:rPr>
        <w:t>n</w:t>
      </w:r>
      <w:r>
        <w:rPr>
          <w:spacing w:val="5"/>
          <w:sz w:val="24"/>
          <w:szCs w:val="24"/>
        </w:rPr>
        <w:t>t</w:t>
      </w:r>
      <w:r>
        <w:rPr>
          <w:spacing w:val="-4"/>
          <w:sz w:val="24"/>
          <w:szCs w:val="24"/>
        </w:rPr>
        <w:t>i</w:t>
      </w:r>
      <w:r>
        <w:rPr>
          <w:spacing w:val="1"/>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4"/>
          <w:sz w:val="24"/>
          <w:szCs w:val="24"/>
        </w:rPr>
        <w:t>i</w:t>
      </w:r>
      <w:r>
        <w:rPr>
          <w:sz w:val="24"/>
          <w:szCs w:val="24"/>
        </w:rPr>
        <w:t>n</w:t>
      </w:r>
      <w:r>
        <w:rPr>
          <w:spacing w:val="7"/>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2"/>
          <w:sz w:val="24"/>
          <w:szCs w:val="24"/>
        </w:rPr>
        <w:t xml:space="preserve"> </w:t>
      </w:r>
      <w:r>
        <w:rPr>
          <w:spacing w:val="-2"/>
          <w:sz w:val="24"/>
          <w:szCs w:val="24"/>
        </w:rPr>
        <w:t>M</w:t>
      </w:r>
      <w:r>
        <w:rPr>
          <w:sz w:val="24"/>
          <w:szCs w:val="24"/>
        </w:rPr>
        <w:t>R</w:t>
      </w:r>
      <w:r>
        <w:rPr>
          <w:spacing w:val="5"/>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pacing w:val="-1"/>
          <w:sz w:val="24"/>
          <w:szCs w:val="24"/>
        </w:rPr>
        <w:t>e</w:t>
      </w:r>
      <w:r>
        <w:rPr>
          <w:spacing w:val="-2"/>
          <w:sz w:val="24"/>
          <w:szCs w:val="24"/>
        </w:rPr>
        <w:t>s</w:t>
      </w:r>
      <w:r>
        <w:rPr>
          <w:sz w:val="24"/>
          <w:szCs w:val="24"/>
        </w:rPr>
        <w:t>.</w:t>
      </w:r>
      <w:r>
        <w:rPr>
          <w:spacing w:val="4"/>
          <w:sz w:val="24"/>
          <w:szCs w:val="24"/>
        </w:rPr>
        <w:t xml:space="preserve"> </w:t>
      </w:r>
      <w:r>
        <w:rPr>
          <w:spacing w:val="2"/>
          <w:sz w:val="24"/>
          <w:szCs w:val="24"/>
        </w:rPr>
        <w:t>T</w:t>
      </w:r>
      <w:r>
        <w:rPr>
          <w:spacing w:val="-5"/>
          <w:sz w:val="24"/>
          <w:szCs w:val="24"/>
        </w:rPr>
        <w:t>h</w:t>
      </w:r>
      <w:r>
        <w:rPr>
          <w:sz w:val="24"/>
          <w:szCs w:val="24"/>
        </w:rPr>
        <w:t>e</w:t>
      </w:r>
      <w:r>
        <w:rPr>
          <w:spacing w:val="6"/>
          <w:sz w:val="24"/>
          <w:szCs w:val="24"/>
        </w:rPr>
        <w:t xml:space="preserve"> </w:t>
      </w:r>
      <w:r>
        <w:rPr>
          <w:spacing w:val="-4"/>
          <w:sz w:val="24"/>
          <w:szCs w:val="24"/>
        </w:rPr>
        <w:t>m</w:t>
      </w:r>
      <w:r>
        <w:rPr>
          <w:spacing w:val="4"/>
          <w:sz w:val="24"/>
          <w:szCs w:val="24"/>
        </w:rPr>
        <w:t>a</w:t>
      </w:r>
      <w:r>
        <w:rPr>
          <w:spacing w:val="-4"/>
          <w:sz w:val="24"/>
          <w:szCs w:val="24"/>
        </w:rPr>
        <w:t>i</w:t>
      </w:r>
      <w:r>
        <w:rPr>
          <w:sz w:val="24"/>
          <w:szCs w:val="24"/>
        </w:rPr>
        <w:t>n</w:t>
      </w:r>
      <w:r>
        <w:rPr>
          <w:spacing w:val="2"/>
          <w:sz w:val="24"/>
          <w:szCs w:val="24"/>
        </w:rPr>
        <w:t xml:space="preserve"> </w:t>
      </w:r>
      <w:r>
        <w:rPr>
          <w:spacing w:val="1"/>
          <w:sz w:val="24"/>
          <w:szCs w:val="24"/>
        </w:rPr>
        <w:t>r</w:t>
      </w:r>
      <w:r>
        <w:rPr>
          <w:spacing w:val="-1"/>
          <w:sz w:val="24"/>
          <w:szCs w:val="24"/>
        </w:rPr>
        <w:t>ea</w:t>
      </w:r>
      <w:r>
        <w:rPr>
          <w:spacing w:val="-2"/>
          <w:sz w:val="24"/>
          <w:szCs w:val="24"/>
        </w:rPr>
        <w:t>s</w:t>
      </w:r>
      <w:r>
        <w:rPr>
          <w:spacing w:val="5"/>
          <w:sz w:val="24"/>
          <w:szCs w:val="24"/>
        </w:rPr>
        <w:t>o</w:t>
      </w:r>
      <w:r>
        <w:rPr>
          <w:sz w:val="24"/>
          <w:szCs w:val="24"/>
        </w:rPr>
        <w:t>n</w:t>
      </w:r>
      <w:r>
        <w:rPr>
          <w:spacing w:val="2"/>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9"/>
          <w:sz w:val="24"/>
          <w:szCs w:val="24"/>
        </w:rPr>
        <w:t>o</w:t>
      </w:r>
      <w:r>
        <w:rPr>
          <w:sz w:val="24"/>
          <w:szCs w:val="24"/>
        </w:rPr>
        <w:t xml:space="preserve">f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5"/>
          <w:sz w:val="24"/>
          <w:szCs w:val="24"/>
        </w:rPr>
        <w:t>tu</w:t>
      </w:r>
      <w:r>
        <w:rPr>
          <w:spacing w:val="-9"/>
          <w:sz w:val="24"/>
          <w:szCs w:val="24"/>
        </w:rPr>
        <w:t>m</w:t>
      </w:r>
      <w:r>
        <w:rPr>
          <w:spacing w:val="5"/>
          <w:sz w:val="24"/>
          <w:szCs w:val="24"/>
        </w:rPr>
        <w:t>o</w:t>
      </w:r>
      <w:r>
        <w:rPr>
          <w:spacing w:val="1"/>
          <w:sz w:val="24"/>
          <w:szCs w:val="24"/>
        </w:rPr>
        <w:t>r</w:t>
      </w:r>
      <w:r>
        <w:rPr>
          <w:sz w:val="24"/>
          <w:szCs w:val="24"/>
        </w:rPr>
        <w:t>s</w:t>
      </w:r>
      <w:r>
        <w:rPr>
          <w:spacing w:val="8"/>
          <w:sz w:val="24"/>
          <w:szCs w:val="24"/>
        </w:rPr>
        <w:t xml:space="preserve"> </w:t>
      </w:r>
      <w:r>
        <w:rPr>
          <w:spacing w:val="-9"/>
          <w:sz w:val="24"/>
          <w:szCs w:val="24"/>
        </w:rPr>
        <w:t>i</w:t>
      </w:r>
      <w:r>
        <w:rPr>
          <w:sz w:val="24"/>
          <w:szCs w:val="24"/>
        </w:rPr>
        <w:t>s</w:t>
      </w:r>
      <w:r>
        <w:rPr>
          <w:spacing w:val="3"/>
          <w:sz w:val="24"/>
          <w:szCs w:val="24"/>
        </w:rPr>
        <w:t xml:space="preserve"> </w:t>
      </w:r>
      <w:r>
        <w:rPr>
          <w:sz w:val="24"/>
          <w:szCs w:val="24"/>
        </w:rPr>
        <w:t>to</w:t>
      </w:r>
      <w:r>
        <w:rPr>
          <w:spacing w:val="10"/>
          <w:sz w:val="24"/>
          <w:szCs w:val="24"/>
        </w:rPr>
        <w:t xml:space="preserve"> </w:t>
      </w:r>
      <w:r>
        <w:rPr>
          <w:sz w:val="24"/>
          <w:szCs w:val="24"/>
        </w:rPr>
        <w:t>p</w:t>
      </w:r>
      <w:r>
        <w:rPr>
          <w:spacing w:val="-3"/>
          <w:sz w:val="24"/>
          <w:szCs w:val="24"/>
        </w:rPr>
        <w:t>r</w:t>
      </w:r>
      <w:r>
        <w:rPr>
          <w:spacing w:val="5"/>
          <w:sz w:val="24"/>
          <w:szCs w:val="24"/>
        </w:rPr>
        <w:t>o</w:t>
      </w:r>
      <w:r>
        <w:rPr>
          <w:spacing w:val="-5"/>
          <w:sz w:val="24"/>
          <w:szCs w:val="24"/>
        </w:rPr>
        <w:t>v</w:t>
      </w:r>
      <w:r>
        <w:rPr>
          <w:spacing w:val="-9"/>
          <w:sz w:val="24"/>
          <w:szCs w:val="24"/>
        </w:rPr>
        <w:t>i</w:t>
      </w:r>
      <w:r>
        <w:rPr>
          <w:spacing w:val="5"/>
          <w:sz w:val="24"/>
          <w:szCs w:val="24"/>
        </w:rPr>
        <w:t>d</w:t>
      </w:r>
      <w:r>
        <w:rPr>
          <w:sz w:val="24"/>
          <w:szCs w:val="24"/>
        </w:rPr>
        <w:t>e</w:t>
      </w:r>
      <w:r>
        <w:rPr>
          <w:spacing w:val="4"/>
          <w:sz w:val="24"/>
          <w:szCs w:val="24"/>
        </w:rPr>
        <w:t xml:space="preserve"> a</w:t>
      </w:r>
      <w:r>
        <w:rPr>
          <w:spacing w:val="-9"/>
          <w:sz w:val="24"/>
          <w:szCs w:val="24"/>
        </w:rPr>
        <w:t>i</w:t>
      </w:r>
      <w:r>
        <w:rPr>
          <w:sz w:val="24"/>
          <w:szCs w:val="24"/>
        </w:rPr>
        <w:t>d</w:t>
      </w:r>
      <w:r>
        <w:rPr>
          <w:spacing w:val="5"/>
          <w:sz w:val="24"/>
          <w:szCs w:val="24"/>
        </w:rPr>
        <w:t xml:space="preserve"> t</w:t>
      </w:r>
      <w:r>
        <w:rPr>
          <w:sz w:val="24"/>
          <w:szCs w:val="24"/>
        </w:rPr>
        <w:t>o</w:t>
      </w:r>
      <w:r>
        <w:rPr>
          <w:spacing w:val="5"/>
          <w:sz w:val="24"/>
          <w:szCs w:val="24"/>
        </w:rPr>
        <w:t xml:space="preserve"> </w:t>
      </w:r>
      <w:r>
        <w:rPr>
          <w:spacing w:val="-1"/>
          <w:sz w:val="24"/>
          <w:szCs w:val="24"/>
        </w:rPr>
        <w:t>c</w:t>
      </w:r>
      <w:r>
        <w:rPr>
          <w:spacing w:val="-4"/>
          <w:sz w:val="24"/>
          <w:szCs w:val="24"/>
        </w:rPr>
        <w:t>li</w:t>
      </w:r>
      <w:r>
        <w:rPr>
          <w:spacing w:val="5"/>
          <w:sz w:val="24"/>
          <w:szCs w:val="24"/>
        </w:rPr>
        <w:t>n</w:t>
      </w:r>
      <w:r>
        <w:rPr>
          <w:spacing w:val="-4"/>
          <w:sz w:val="24"/>
          <w:szCs w:val="24"/>
        </w:rPr>
        <w:t>i</w:t>
      </w:r>
      <w:r>
        <w:rPr>
          <w:spacing w:val="-1"/>
          <w:sz w:val="24"/>
          <w:szCs w:val="24"/>
        </w:rPr>
        <w:t>c</w:t>
      </w:r>
      <w:r>
        <w:rPr>
          <w:spacing w:val="4"/>
          <w:sz w:val="24"/>
          <w:szCs w:val="24"/>
        </w:rPr>
        <w:t>a</w:t>
      </w:r>
      <w:r>
        <w:rPr>
          <w:sz w:val="24"/>
          <w:szCs w:val="24"/>
        </w:rPr>
        <w:t>l</w:t>
      </w:r>
      <w:r>
        <w:rPr>
          <w:spacing w:val="1"/>
          <w:sz w:val="24"/>
          <w:szCs w:val="24"/>
        </w:rPr>
        <w:t xml:space="preserve"> </w:t>
      </w:r>
      <w:r>
        <w:rPr>
          <w:spacing w:val="5"/>
          <w:sz w:val="24"/>
          <w:szCs w:val="24"/>
        </w:rPr>
        <w:t>d</w:t>
      </w:r>
      <w:r>
        <w:rPr>
          <w:spacing w:val="-4"/>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4"/>
          <w:sz w:val="24"/>
          <w:szCs w:val="24"/>
        </w:rPr>
        <w:t>i</w:t>
      </w:r>
      <w:r>
        <w:rPr>
          <w:spacing w:val="-2"/>
          <w:sz w:val="24"/>
          <w:szCs w:val="24"/>
        </w:rPr>
        <w:t>s</w:t>
      </w:r>
      <w:r>
        <w:rPr>
          <w:sz w:val="24"/>
          <w:szCs w:val="24"/>
        </w:rPr>
        <w:t>.</w:t>
      </w:r>
      <w:r>
        <w:rPr>
          <w:spacing w:val="7"/>
          <w:sz w:val="24"/>
          <w:szCs w:val="24"/>
        </w:rPr>
        <w:t xml:space="preserve"> </w:t>
      </w:r>
      <w:r>
        <w:rPr>
          <w:spacing w:val="2"/>
          <w:sz w:val="24"/>
          <w:szCs w:val="24"/>
        </w:rPr>
        <w:t>T</w:t>
      </w:r>
      <w:r>
        <w:rPr>
          <w:spacing w:val="-5"/>
          <w:sz w:val="24"/>
          <w:szCs w:val="24"/>
        </w:rPr>
        <w:t>h</w:t>
      </w:r>
      <w:r>
        <w:rPr>
          <w:sz w:val="24"/>
          <w:szCs w:val="24"/>
        </w:rPr>
        <w:t>e</w:t>
      </w:r>
      <w:r>
        <w:rPr>
          <w:spacing w:val="4"/>
          <w:sz w:val="24"/>
          <w:szCs w:val="24"/>
        </w:rPr>
        <w:t xml:space="preserve"> a</w:t>
      </w:r>
      <w:r>
        <w:rPr>
          <w:spacing w:val="-4"/>
          <w:sz w:val="24"/>
          <w:szCs w:val="24"/>
        </w:rPr>
        <w:t>i</w:t>
      </w:r>
      <w:r>
        <w:rPr>
          <w:sz w:val="24"/>
          <w:szCs w:val="24"/>
        </w:rPr>
        <w:t>m</w:t>
      </w:r>
      <w:r>
        <w:rPr>
          <w:spacing w:val="1"/>
          <w:sz w:val="24"/>
          <w:szCs w:val="24"/>
        </w:rPr>
        <w:t xml:space="preserve"> </w:t>
      </w:r>
      <w:r>
        <w:rPr>
          <w:spacing w:val="-4"/>
          <w:sz w:val="24"/>
          <w:szCs w:val="24"/>
        </w:rPr>
        <w:t>i</w:t>
      </w:r>
      <w:r>
        <w:rPr>
          <w:sz w:val="24"/>
          <w:szCs w:val="24"/>
        </w:rPr>
        <w:t>s</w:t>
      </w:r>
      <w:r>
        <w:rPr>
          <w:spacing w:val="3"/>
          <w:sz w:val="24"/>
          <w:szCs w:val="24"/>
        </w:rPr>
        <w:t xml:space="preserve"> </w:t>
      </w:r>
      <w:r>
        <w:rPr>
          <w:spacing w:val="5"/>
          <w:sz w:val="24"/>
          <w:szCs w:val="24"/>
        </w:rPr>
        <w:t>t</w:t>
      </w:r>
      <w:r>
        <w:rPr>
          <w:sz w:val="24"/>
          <w:szCs w:val="24"/>
        </w:rPr>
        <w:t>o</w:t>
      </w:r>
      <w:r>
        <w:rPr>
          <w:spacing w:val="10"/>
          <w:sz w:val="24"/>
          <w:szCs w:val="24"/>
        </w:rPr>
        <w:t xml:space="preserve"> </w:t>
      </w:r>
      <w:r>
        <w:rPr>
          <w:spacing w:val="-5"/>
          <w:sz w:val="24"/>
          <w:szCs w:val="24"/>
        </w:rPr>
        <w:t>p</w:t>
      </w:r>
      <w:r>
        <w:rPr>
          <w:spacing w:val="-3"/>
          <w:sz w:val="24"/>
          <w:szCs w:val="24"/>
        </w:rPr>
        <w:t>r</w:t>
      </w:r>
      <w:r>
        <w:rPr>
          <w:spacing w:val="5"/>
          <w:sz w:val="24"/>
          <w:szCs w:val="24"/>
        </w:rPr>
        <w:t>o</w:t>
      </w:r>
      <w:r>
        <w:rPr>
          <w:sz w:val="24"/>
          <w:szCs w:val="24"/>
        </w:rPr>
        <w:t>v</w:t>
      </w:r>
      <w:r>
        <w:rPr>
          <w:spacing w:val="-9"/>
          <w:sz w:val="24"/>
          <w:szCs w:val="24"/>
        </w:rPr>
        <w:t>i</w:t>
      </w:r>
      <w:r>
        <w:rPr>
          <w:sz w:val="24"/>
          <w:szCs w:val="24"/>
        </w:rPr>
        <w:t>de</w:t>
      </w:r>
      <w:r>
        <w:rPr>
          <w:spacing w:val="4"/>
          <w:sz w:val="24"/>
          <w:szCs w:val="24"/>
        </w:rPr>
        <w:t xml:space="preserve"> a</w:t>
      </w:r>
      <w:r>
        <w:rPr>
          <w:sz w:val="24"/>
          <w:szCs w:val="24"/>
        </w:rPr>
        <w:t xml:space="preserve">n </w:t>
      </w:r>
      <w:r>
        <w:rPr>
          <w:spacing w:val="4"/>
          <w:sz w:val="24"/>
          <w:szCs w:val="24"/>
        </w:rPr>
        <w:t>a</w:t>
      </w:r>
      <w:r>
        <w:rPr>
          <w:spacing w:val="-4"/>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10"/>
          <w:sz w:val="24"/>
          <w:szCs w:val="24"/>
        </w:rPr>
        <w:t>t</w:t>
      </w:r>
      <w:r>
        <w:rPr>
          <w:spacing w:val="5"/>
          <w:sz w:val="24"/>
          <w:szCs w:val="24"/>
        </w:rPr>
        <w:t>h</w:t>
      </w:r>
      <w:r>
        <w:rPr>
          <w:sz w:val="24"/>
          <w:szCs w:val="24"/>
        </w:rPr>
        <w:t xml:space="preserve">m </w:t>
      </w:r>
      <w:r>
        <w:rPr>
          <w:spacing w:val="5"/>
          <w:sz w:val="24"/>
          <w:szCs w:val="24"/>
        </w:rPr>
        <w:t>t</w:t>
      </w:r>
      <w:r>
        <w:rPr>
          <w:spacing w:val="-5"/>
          <w:sz w:val="24"/>
          <w:szCs w:val="24"/>
        </w:rPr>
        <w:t>h</w:t>
      </w:r>
      <w:r>
        <w:rPr>
          <w:spacing w:val="-1"/>
          <w:sz w:val="24"/>
          <w:szCs w:val="24"/>
        </w:rPr>
        <w:t>a</w:t>
      </w:r>
      <w:r>
        <w:rPr>
          <w:sz w:val="24"/>
          <w:szCs w:val="24"/>
        </w:rPr>
        <w:t>t</w:t>
      </w:r>
      <w:r>
        <w:rPr>
          <w:spacing w:val="13"/>
          <w:sz w:val="24"/>
          <w:szCs w:val="24"/>
        </w:rPr>
        <w:t xml:space="preserve"> </w:t>
      </w:r>
      <w:r>
        <w:rPr>
          <w:sz w:val="24"/>
          <w:szCs w:val="24"/>
        </w:rPr>
        <w:t>gu</w:t>
      </w:r>
      <w:r>
        <w:rPr>
          <w:spacing w:val="-6"/>
          <w:sz w:val="24"/>
          <w:szCs w:val="24"/>
        </w:rPr>
        <w:t>a</w:t>
      </w:r>
      <w:r>
        <w:rPr>
          <w:spacing w:val="1"/>
          <w:sz w:val="24"/>
          <w:szCs w:val="24"/>
        </w:rPr>
        <w:t>r</w:t>
      </w:r>
      <w:r>
        <w:rPr>
          <w:spacing w:val="-1"/>
          <w:sz w:val="24"/>
          <w:szCs w:val="24"/>
        </w:rPr>
        <w:t>a</w:t>
      </w:r>
      <w:r>
        <w:rPr>
          <w:spacing w:val="-5"/>
          <w:sz w:val="24"/>
          <w:szCs w:val="24"/>
        </w:rPr>
        <w:t>n</w:t>
      </w:r>
      <w:r>
        <w:rPr>
          <w:spacing w:val="5"/>
          <w:sz w:val="24"/>
          <w:szCs w:val="24"/>
        </w:rPr>
        <w:t>t</w:t>
      </w:r>
      <w:r>
        <w:rPr>
          <w:spacing w:val="-1"/>
          <w:sz w:val="24"/>
          <w:szCs w:val="24"/>
        </w:rPr>
        <w:t>ee</w:t>
      </w:r>
      <w:r>
        <w:rPr>
          <w:sz w:val="24"/>
          <w:szCs w:val="24"/>
        </w:rPr>
        <w:t>s</w:t>
      </w:r>
      <w:r>
        <w:rPr>
          <w:spacing w:val="6"/>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4"/>
          <w:sz w:val="24"/>
          <w:szCs w:val="24"/>
        </w:rPr>
        <w:t>c</w:t>
      </w:r>
      <w:r>
        <w:rPr>
          <w:sz w:val="24"/>
          <w:szCs w:val="24"/>
        </w:rPr>
        <w:t>e</w:t>
      </w:r>
      <w:r>
        <w:rPr>
          <w:spacing w:val="7"/>
          <w:sz w:val="24"/>
          <w:szCs w:val="24"/>
        </w:rPr>
        <w:t xml:space="preserve"> </w:t>
      </w:r>
      <w:r>
        <w:rPr>
          <w:spacing w:val="5"/>
          <w:sz w:val="24"/>
          <w:szCs w:val="24"/>
        </w:rPr>
        <w:t>o</w:t>
      </w:r>
      <w:r>
        <w:rPr>
          <w:sz w:val="24"/>
          <w:szCs w:val="24"/>
        </w:rPr>
        <w:t>f a</w:t>
      </w:r>
      <w:r>
        <w:rPr>
          <w:spacing w:val="7"/>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9"/>
          <w:sz w:val="24"/>
          <w:szCs w:val="24"/>
        </w:rPr>
        <w:t xml:space="preserve"> </w:t>
      </w:r>
      <w:r>
        <w:rPr>
          <w:sz w:val="24"/>
          <w:szCs w:val="24"/>
        </w:rPr>
        <w:t>by</w:t>
      </w:r>
      <w:r>
        <w:rPr>
          <w:spacing w:val="3"/>
          <w:sz w:val="24"/>
          <w:szCs w:val="24"/>
        </w:rPr>
        <w:t xml:space="preserve"> </w:t>
      </w:r>
      <w:r>
        <w:rPr>
          <w:spacing w:val="-1"/>
          <w:sz w:val="24"/>
          <w:szCs w:val="24"/>
        </w:rPr>
        <w:t>c</w:t>
      </w:r>
      <w:r>
        <w:rPr>
          <w:spacing w:val="5"/>
          <w:sz w:val="24"/>
          <w:szCs w:val="24"/>
        </w:rPr>
        <w:t>o</w:t>
      </w:r>
      <w:r>
        <w:rPr>
          <w:spacing w:val="-4"/>
          <w:sz w:val="24"/>
          <w:szCs w:val="24"/>
        </w:rPr>
        <w:t>m</w:t>
      </w:r>
      <w:r>
        <w:rPr>
          <w:sz w:val="24"/>
          <w:szCs w:val="24"/>
        </w:rPr>
        <w:t>bin</w:t>
      </w:r>
      <w:r>
        <w:rPr>
          <w:spacing w:val="-4"/>
          <w:sz w:val="24"/>
          <w:szCs w:val="24"/>
        </w:rPr>
        <w:t>i</w:t>
      </w:r>
      <w:r>
        <w:rPr>
          <w:sz w:val="24"/>
          <w:szCs w:val="24"/>
        </w:rPr>
        <w:t>ng</w:t>
      </w:r>
      <w:r>
        <w:rPr>
          <w:spacing w:val="8"/>
          <w:sz w:val="24"/>
          <w:szCs w:val="24"/>
        </w:rPr>
        <w:t xml:space="preserve"> </w:t>
      </w:r>
      <w:r>
        <w:rPr>
          <w:spacing w:val="-2"/>
          <w:sz w:val="24"/>
          <w:szCs w:val="24"/>
        </w:rPr>
        <w:t>s</w:t>
      </w:r>
      <w:r>
        <w:rPr>
          <w:spacing w:val="4"/>
          <w:sz w:val="24"/>
          <w:szCs w:val="24"/>
        </w:rPr>
        <w:t>e</w:t>
      </w:r>
      <w:r>
        <w:rPr>
          <w:spacing w:val="-5"/>
          <w:sz w:val="24"/>
          <w:szCs w:val="24"/>
        </w:rPr>
        <w:t>v</w:t>
      </w:r>
      <w:r>
        <w:rPr>
          <w:spacing w:val="-1"/>
          <w:sz w:val="24"/>
          <w:szCs w:val="24"/>
        </w:rPr>
        <w:t>e</w:t>
      </w:r>
      <w:r>
        <w:rPr>
          <w:spacing w:val="1"/>
          <w:sz w:val="24"/>
          <w:szCs w:val="24"/>
        </w:rPr>
        <w:t>r</w:t>
      </w:r>
      <w:r>
        <w:rPr>
          <w:spacing w:val="4"/>
          <w:sz w:val="24"/>
          <w:szCs w:val="24"/>
        </w:rPr>
        <w:t>a</w:t>
      </w:r>
      <w:r>
        <w:rPr>
          <w:sz w:val="24"/>
          <w:szCs w:val="24"/>
        </w:rPr>
        <w:t>l</w:t>
      </w:r>
      <w:r>
        <w:rPr>
          <w:spacing w:val="3"/>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z w:val="24"/>
          <w:szCs w:val="24"/>
        </w:rPr>
        <w:t>du</w:t>
      </w:r>
      <w:r>
        <w:rPr>
          <w:spacing w:val="1"/>
          <w:sz w:val="24"/>
          <w:szCs w:val="24"/>
        </w:rPr>
        <w:t>r</w:t>
      </w:r>
      <w:r>
        <w:rPr>
          <w:spacing w:val="-1"/>
          <w:sz w:val="24"/>
          <w:szCs w:val="24"/>
        </w:rPr>
        <w:t>e</w:t>
      </w:r>
      <w:r>
        <w:rPr>
          <w:sz w:val="24"/>
          <w:szCs w:val="24"/>
        </w:rPr>
        <w:t>s</w:t>
      </w:r>
      <w:r>
        <w:rPr>
          <w:spacing w:val="6"/>
          <w:sz w:val="24"/>
          <w:szCs w:val="24"/>
        </w:rPr>
        <w:t xml:space="preserve"> </w:t>
      </w:r>
      <w:r>
        <w:rPr>
          <w:sz w:val="24"/>
          <w:szCs w:val="24"/>
        </w:rPr>
        <w:t>to</w:t>
      </w:r>
      <w:r>
        <w:rPr>
          <w:spacing w:val="8"/>
          <w:sz w:val="24"/>
          <w:szCs w:val="24"/>
        </w:rPr>
        <w:t xml:space="preserve"> </w:t>
      </w:r>
      <w:r>
        <w:rPr>
          <w:sz w:val="24"/>
          <w:szCs w:val="24"/>
        </w:rPr>
        <w:t>p</w:t>
      </w:r>
      <w:r>
        <w:rPr>
          <w:spacing w:val="7"/>
          <w:sz w:val="24"/>
          <w:szCs w:val="24"/>
        </w:rPr>
        <w:t>r</w:t>
      </w:r>
      <w:r>
        <w:rPr>
          <w:spacing w:val="5"/>
          <w:sz w:val="24"/>
          <w:szCs w:val="24"/>
        </w:rPr>
        <w:t>o</w:t>
      </w:r>
      <w:r>
        <w:rPr>
          <w:sz w:val="24"/>
          <w:szCs w:val="24"/>
        </w:rPr>
        <w:t>v</w:t>
      </w:r>
      <w:r>
        <w:rPr>
          <w:spacing w:val="-9"/>
          <w:sz w:val="24"/>
          <w:szCs w:val="24"/>
        </w:rPr>
        <w:t>i</w:t>
      </w:r>
      <w:r>
        <w:rPr>
          <w:sz w:val="24"/>
          <w:szCs w:val="24"/>
        </w:rPr>
        <w:t>de</w:t>
      </w:r>
      <w:r>
        <w:rPr>
          <w:spacing w:val="12"/>
          <w:sz w:val="24"/>
          <w:szCs w:val="24"/>
        </w:rPr>
        <w:t xml:space="preserve"> </w:t>
      </w:r>
      <w:r>
        <w:rPr>
          <w:sz w:val="24"/>
          <w:szCs w:val="24"/>
        </w:rPr>
        <w:t xml:space="preserve">a </w:t>
      </w:r>
      <w:r>
        <w:rPr>
          <w:spacing w:val="-8"/>
          <w:sz w:val="24"/>
          <w:szCs w:val="24"/>
        </w:rPr>
        <w:t>f</w:t>
      </w:r>
      <w:r>
        <w:rPr>
          <w:spacing w:val="5"/>
          <w:sz w:val="24"/>
          <w:szCs w:val="24"/>
        </w:rPr>
        <w:t>o</w:t>
      </w:r>
      <w:r>
        <w:rPr>
          <w:spacing w:val="9"/>
          <w:sz w:val="24"/>
          <w:szCs w:val="24"/>
        </w:rPr>
        <w:t>o</w:t>
      </w:r>
      <w:r>
        <w:rPr>
          <w:spacing w:val="-9"/>
          <w:sz w:val="24"/>
          <w:szCs w:val="24"/>
        </w:rPr>
        <w:t>l</w:t>
      </w:r>
      <w:r>
        <w:rPr>
          <w:sz w:val="24"/>
          <w:szCs w:val="24"/>
        </w:rPr>
        <w:t>p</w:t>
      </w:r>
      <w:r>
        <w:rPr>
          <w:spacing w:val="1"/>
          <w:sz w:val="24"/>
          <w:szCs w:val="24"/>
        </w:rPr>
        <w:t>r</w:t>
      </w:r>
      <w:r>
        <w:rPr>
          <w:sz w:val="24"/>
          <w:szCs w:val="24"/>
        </w:rPr>
        <w:t>o</w:t>
      </w:r>
      <w:r>
        <w:rPr>
          <w:spacing w:val="5"/>
          <w:sz w:val="24"/>
          <w:szCs w:val="24"/>
        </w:rPr>
        <w:t>o</w:t>
      </w:r>
      <w:r>
        <w:rPr>
          <w:sz w:val="24"/>
          <w:szCs w:val="24"/>
        </w:rPr>
        <w:t>f</w:t>
      </w:r>
      <w:r>
        <w:rPr>
          <w:spacing w:val="5"/>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8"/>
          <w:sz w:val="24"/>
          <w:szCs w:val="24"/>
        </w:rPr>
        <w:t xml:space="preserve"> </w:t>
      </w:r>
      <w:r>
        <w:rPr>
          <w:spacing w:val="5"/>
          <w:sz w:val="24"/>
          <w:szCs w:val="24"/>
        </w:rPr>
        <w:t>o</w:t>
      </w:r>
      <w:r>
        <w:rPr>
          <w:sz w:val="24"/>
          <w:szCs w:val="24"/>
        </w:rPr>
        <w:t xml:space="preserve">f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9"/>
          <w:sz w:val="24"/>
          <w:szCs w:val="24"/>
        </w:rPr>
        <w:t xml:space="preserve"> </w:t>
      </w:r>
      <w:r>
        <w:rPr>
          <w:sz w:val="24"/>
          <w:szCs w:val="24"/>
        </w:rPr>
        <w:t>d</w:t>
      </w:r>
      <w:r>
        <w:rPr>
          <w:spacing w:val="-6"/>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8"/>
          <w:sz w:val="24"/>
          <w:szCs w:val="24"/>
        </w:rPr>
        <w:t xml:space="preserve"> </w:t>
      </w:r>
      <w:r>
        <w:rPr>
          <w:spacing w:val="-4"/>
          <w:sz w:val="24"/>
          <w:szCs w:val="24"/>
        </w:rPr>
        <w:t>i</w:t>
      </w:r>
      <w:r>
        <w:rPr>
          <w:sz w:val="24"/>
          <w:szCs w:val="24"/>
        </w:rPr>
        <w:t>n</w:t>
      </w:r>
      <w:r>
        <w:rPr>
          <w:spacing w:val="8"/>
          <w:sz w:val="24"/>
          <w:szCs w:val="24"/>
        </w:rPr>
        <w:t xml:space="preserve"> </w:t>
      </w:r>
      <w:r>
        <w:rPr>
          <w:spacing w:val="-2"/>
          <w:sz w:val="24"/>
          <w:szCs w:val="24"/>
        </w:rPr>
        <w:t>M</w:t>
      </w:r>
      <w:r>
        <w:rPr>
          <w:sz w:val="24"/>
          <w:szCs w:val="24"/>
        </w:rPr>
        <w:t>R</w:t>
      </w:r>
      <w:r>
        <w:rPr>
          <w:spacing w:val="1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8"/>
          <w:sz w:val="24"/>
          <w:szCs w:val="24"/>
        </w:rPr>
        <w:t xml:space="preserve"> </w:t>
      </w:r>
      <w:r>
        <w:rPr>
          <w:spacing w:val="-4"/>
          <w:sz w:val="24"/>
          <w:szCs w:val="24"/>
        </w:rPr>
        <w:t>im</w:t>
      </w:r>
      <w:r>
        <w:rPr>
          <w:spacing w:val="4"/>
          <w:sz w:val="24"/>
          <w:szCs w:val="24"/>
        </w:rPr>
        <w:t>a</w:t>
      </w:r>
      <w:r>
        <w:rPr>
          <w:sz w:val="24"/>
          <w:szCs w:val="24"/>
        </w:rPr>
        <w:t>g</w:t>
      </w:r>
      <w:r>
        <w:rPr>
          <w:spacing w:val="-1"/>
          <w:sz w:val="24"/>
          <w:szCs w:val="24"/>
        </w:rPr>
        <w:t>e</w:t>
      </w:r>
      <w:r>
        <w:rPr>
          <w:spacing w:val="-2"/>
          <w:sz w:val="24"/>
          <w:szCs w:val="24"/>
        </w:rPr>
        <w:t>s</w:t>
      </w:r>
      <w:r>
        <w:rPr>
          <w:sz w:val="24"/>
          <w:szCs w:val="24"/>
        </w:rPr>
        <w:t>.</w:t>
      </w:r>
      <w:r>
        <w:rPr>
          <w:spacing w:val="10"/>
          <w:sz w:val="24"/>
          <w:szCs w:val="24"/>
        </w:rPr>
        <w:t xml:space="preserve"> </w:t>
      </w:r>
      <w:r>
        <w:rPr>
          <w:spacing w:val="2"/>
          <w:sz w:val="24"/>
          <w:szCs w:val="24"/>
        </w:rPr>
        <w:t>T</w:t>
      </w:r>
      <w:r>
        <w:rPr>
          <w:spacing w:val="-5"/>
          <w:sz w:val="24"/>
          <w:szCs w:val="24"/>
        </w:rPr>
        <w:t>h</w:t>
      </w:r>
      <w:r>
        <w:rPr>
          <w:sz w:val="24"/>
          <w:szCs w:val="24"/>
        </w:rPr>
        <w:t>e</w:t>
      </w:r>
      <w:r>
        <w:rPr>
          <w:spacing w:val="12"/>
          <w:sz w:val="24"/>
          <w:szCs w:val="24"/>
        </w:rPr>
        <w:t xml:space="preserve">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ds</w:t>
      </w:r>
      <w:r>
        <w:rPr>
          <w:spacing w:val="6"/>
          <w:sz w:val="24"/>
          <w:szCs w:val="24"/>
        </w:rPr>
        <w:t xml:space="preserve"> </w:t>
      </w:r>
      <w:r>
        <w:rPr>
          <w:spacing w:val="-5"/>
          <w:sz w:val="24"/>
          <w:szCs w:val="24"/>
        </w:rPr>
        <w:t>u</w:t>
      </w:r>
      <w:r>
        <w:rPr>
          <w:spacing w:val="5"/>
          <w:sz w:val="24"/>
          <w:szCs w:val="24"/>
        </w:rPr>
        <w:t>t</w:t>
      </w:r>
      <w:r>
        <w:rPr>
          <w:spacing w:val="-4"/>
          <w:sz w:val="24"/>
          <w:szCs w:val="24"/>
        </w:rPr>
        <w:t>i</w:t>
      </w:r>
      <w:r>
        <w:rPr>
          <w:sz w:val="24"/>
          <w:szCs w:val="24"/>
        </w:rPr>
        <w:t>l</w:t>
      </w:r>
      <w:r>
        <w:rPr>
          <w:spacing w:val="-4"/>
          <w:sz w:val="24"/>
          <w:szCs w:val="24"/>
        </w:rPr>
        <w:t>i</w:t>
      </w:r>
      <w:r>
        <w:rPr>
          <w:spacing w:val="-1"/>
          <w:sz w:val="24"/>
          <w:szCs w:val="24"/>
        </w:rPr>
        <w:t>ze</w:t>
      </w:r>
      <w:r>
        <w:rPr>
          <w:sz w:val="24"/>
          <w:szCs w:val="24"/>
        </w:rPr>
        <w:t>d</w:t>
      </w:r>
      <w:r>
        <w:rPr>
          <w:spacing w:val="8"/>
          <w:sz w:val="24"/>
          <w:szCs w:val="24"/>
        </w:rPr>
        <w:t xml:space="preserve"> </w:t>
      </w:r>
      <w:r>
        <w:rPr>
          <w:spacing w:val="-1"/>
          <w:sz w:val="24"/>
          <w:szCs w:val="24"/>
        </w:rPr>
        <w:t>a</w:t>
      </w:r>
      <w:r>
        <w:rPr>
          <w:spacing w:val="6"/>
          <w:sz w:val="24"/>
          <w:szCs w:val="24"/>
        </w:rPr>
        <w:t>r</w:t>
      </w:r>
      <w:r>
        <w:rPr>
          <w:sz w:val="24"/>
          <w:szCs w:val="24"/>
        </w:rPr>
        <w:t xml:space="preserve">e </w:t>
      </w:r>
      <w:r>
        <w:rPr>
          <w:spacing w:val="1"/>
          <w:sz w:val="24"/>
          <w:szCs w:val="24"/>
        </w:rPr>
        <w:t>f</w:t>
      </w:r>
      <w:r>
        <w:rPr>
          <w:spacing w:val="-4"/>
          <w:sz w:val="24"/>
          <w:szCs w:val="24"/>
        </w:rPr>
        <w:t>i</w:t>
      </w:r>
      <w:r>
        <w:rPr>
          <w:spacing w:val="-9"/>
          <w:sz w:val="24"/>
          <w:szCs w:val="24"/>
        </w:rPr>
        <w:t>l</w:t>
      </w:r>
      <w:r>
        <w:rPr>
          <w:spacing w:val="10"/>
          <w:sz w:val="24"/>
          <w:szCs w:val="24"/>
        </w:rPr>
        <w:t>t</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 xml:space="preserve">g, </w:t>
      </w:r>
      <w:r>
        <w:rPr>
          <w:spacing w:val="-1"/>
          <w:sz w:val="24"/>
          <w:szCs w:val="24"/>
        </w:rPr>
        <w:t>e</w:t>
      </w:r>
      <w:r>
        <w:rPr>
          <w:spacing w:val="1"/>
          <w:sz w:val="24"/>
          <w:szCs w:val="24"/>
        </w:rPr>
        <w:t>r</w:t>
      </w:r>
      <w:r>
        <w:rPr>
          <w:spacing w:val="5"/>
          <w:sz w:val="24"/>
          <w:szCs w:val="24"/>
        </w:rPr>
        <w:t>o</w:t>
      </w:r>
      <w:r>
        <w:rPr>
          <w:spacing w:val="2"/>
          <w:sz w:val="24"/>
          <w:szCs w:val="24"/>
        </w:rPr>
        <w:t>s</w:t>
      </w:r>
      <w:r>
        <w:rPr>
          <w:spacing w:val="-9"/>
          <w:sz w:val="24"/>
          <w:szCs w:val="24"/>
        </w:rPr>
        <w:t>i</w:t>
      </w:r>
      <w:r>
        <w:rPr>
          <w:spacing w:val="5"/>
          <w:sz w:val="24"/>
          <w:szCs w:val="24"/>
        </w:rPr>
        <w:t>o</w:t>
      </w:r>
      <w:r>
        <w:rPr>
          <w:spacing w:val="-5"/>
          <w:sz w:val="24"/>
          <w:szCs w:val="24"/>
        </w:rPr>
        <w:t>n</w:t>
      </w:r>
      <w:r>
        <w:rPr>
          <w:sz w:val="24"/>
          <w:szCs w:val="24"/>
        </w:rPr>
        <w:t xml:space="preserve">, </w:t>
      </w:r>
      <w:r>
        <w:rPr>
          <w:spacing w:val="5"/>
          <w:sz w:val="24"/>
          <w:szCs w:val="24"/>
        </w:rPr>
        <w:t>d</w:t>
      </w:r>
      <w:r>
        <w:rPr>
          <w:spacing w:val="-4"/>
          <w:sz w:val="24"/>
          <w:szCs w:val="24"/>
        </w:rPr>
        <w:t>il</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z w:val="24"/>
          <w:szCs w:val="24"/>
        </w:rPr>
        <w:t xml:space="preserve">d, </w:t>
      </w:r>
      <w:r>
        <w:rPr>
          <w:spacing w:val="4"/>
          <w:sz w:val="24"/>
          <w:szCs w:val="24"/>
        </w:rPr>
        <w:t>a</w:t>
      </w:r>
      <w:r>
        <w:rPr>
          <w:spacing w:val="-5"/>
          <w:sz w:val="24"/>
          <w:szCs w:val="24"/>
        </w:rPr>
        <w:t>n</w:t>
      </w:r>
      <w:r>
        <w:rPr>
          <w:sz w:val="24"/>
          <w:szCs w:val="24"/>
        </w:rPr>
        <w:t>d</w:t>
      </w:r>
      <w:r>
        <w:rPr>
          <w:spacing w:val="-2"/>
          <w:sz w:val="24"/>
          <w:szCs w:val="24"/>
        </w:rPr>
        <w:t xml:space="preserve"> </w:t>
      </w:r>
      <w:r>
        <w:rPr>
          <w:spacing w:val="5"/>
          <w:sz w:val="24"/>
          <w:szCs w:val="24"/>
        </w:rPr>
        <w:t>o</w:t>
      </w:r>
      <w:r>
        <w:rPr>
          <w:spacing w:val="-5"/>
          <w:sz w:val="24"/>
          <w:szCs w:val="24"/>
        </w:rPr>
        <w:t>u</w:t>
      </w:r>
      <w:r>
        <w:rPr>
          <w:spacing w:val="5"/>
          <w:sz w:val="24"/>
          <w:szCs w:val="24"/>
        </w:rPr>
        <w:t>t</w:t>
      </w:r>
      <w:r>
        <w:rPr>
          <w:spacing w:val="-4"/>
          <w:sz w:val="24"/>
          <w:szCs w:val="24"/>
        </w:rPr>
        <w:t>li</w:t>
      </w:r>
      <w:r>
        <w:rPr>
          <w:spacing w:val="5"/>
          <w:sz w:val="24"/>
          <w:szCs w:val="24"/>
        </w:rPr>
        <w:t>n</w:t>
      </w:r>
      <w:r>
        <w:rPr>
          <w:spacing w:val="-4"/>
          <w:sz w:val="24"/>
          <w:szCs w:val="24"/>
        </w:rPr>
        <w:t>i</w:t>
      </w:r>
      <w:r>
        <w:rPr>
          <w:sz w:val="24"/>
          <w:szCs w:val="24"/>
        </w:rPr>
        <w:t>ng</w:t>
      </w:r>
      <w:r>
        <w:rPr>
          <w:spacing w:val="2"/>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1"/>
          <w:sz w:val="24"/>
          <w:szCs w:val="24"/>
        </w:rPr>
        <w:t xml:space="preserve"> </w:t>
      </w:r>
      <w:r>
        <w:rPr>
          <w:spacing w:val="-2"/>
          <w:sz w:val="24"/>
          <w:szCs w:val="24"/>
        </w:rPr>
        <w:t>s</w:t>
      </w:r>
      <w:r>
        <w:rPr>
          <w:sz w:val="24"/>
          <w:szCs w:val="24"/>
        </w:rPr>
        <w:t>u</w:t>
      </w:r>
      <w:r>
        <w:rPr>
          <w:spacing w:val="-1"/>
          <w:sz w:val="24"/>
          <w:szCs w:val="24"/>
        </w:rPr>
        <w:t>c</w:t>
      </w:r>
      <w:r>
        <w:rPr>
          <w:sz w:val="24"/>
          <w:szCs w:val="24"/>
        </w:rPr>
        <w:t>h</w:t>
      </w:r>
      <w:r>
        <w:rPr>
          <w:spacing w:val="-7"/>
          <w:sz w:val="24"/>
          <w:szCs w:val="24"/>
        </w:rPr>
        <w:t xml:space="preserve"> </w:t>
      </w:r>
      <w:r>
        <w:rPr>
          <w:spacing w:val="4"/>
          <w:sz w:val="24"/>
          <w:szCs w:val="24"/>
        </w:rPr>
        <w:t>a</w:t>
      </w:r>
      <w:r>
        <w:rPr>
          <w:sz w:val="24"/>
          <w:szCs w:val="24"/>
        </w:rPr>
        <w:t>s</w:t>
      </w:r>
      <w:r>
        <w:rPr>
          <w:spacing w:val="-5"/>
          <w:sz w:val="24"/>
          <w:szCs w:val="24"/>
        </w:rPr>
        <w:t xml:space="preserve"> </w:t>
      </w:r>
      <w:r>
        <w:rPr>
          <w:spacing w:val="-1"/>
          <w:sz w:val="24"/>
          <w:szCs w:val="24"/>
        </w:rPr>
        <w:t>e</w:t>
      </w:r>
      <w:r>
        <w:rPr>
          <w:sz w:val="24"/>
          <w:szCs w:val="24"/>
        </w:rPr>
        <w:t>dge</w:t>
      </w:r>
      <w:r>
        <w:rPr>
          <w:spacing w:val="-3"/>
          <w:sz w:val="24"/>
          <w:szCs w:val="24"/>
        </w:rPr>
        <w:t xml:space="preserve"> </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7B00BDAD" w14:textId="77777777" w:rsidR="00433F0F" w:rsidRDefault="00433F0F">
      <w:pPr>
        <w:spacing w:before="4" w:line="240" w:lineRule="exact"/>
        <w:rPr>
          <w:sz w:val="24"/>
          <w:szCs w:val="24"/>
        </w:rPr>
      </w:pPr>
    </w:p>
    <w:p w14:paraId="66798C02" w14:textId="77777777" w:rsidR="00433F0F" w:rsidRDefault="008B01BA">
      <w:pPr>
        <w:spacing w:line="360" w:lineRule="auto"/>
        <w:ind w:left="447" w:right="71" w:firstLine="720"/>
        <w:jc w:val="both"/>
        <w:rPr>
          <w:sz w:val="24"/>
          <w:szCs w:val="24"/>
        </w:rPr>
      </w:pPr>
      <w:r>
        <w:rPr>
          <w:spacing w:val="2"/>
          <w:sz w:val="24"/>
          <w:szCs w:val="24"/>
        </w:rPr>
        <w:t>T</w:t>
      </w:r>
      <w:r>
        <w:rPr>
          <w:spacing w:val="-5"/>
          <w:sz w:val="24"/>
          <w:szCs w:val="24"/>
        </w:rPr>
        <w:t>h</w:t>
      </w:r>
      <w:r>
        <w:rPr>
          <w:sz w:val="24"/>
          <w:szCs w:val="24"/>
        </w:rPr>
        <w:t>e</w:t>
      </w:r>
      <w:r>
        <w:rPr>
          <w:spacing w:val="12"/>
          <w:sz w:val="24"/>
          <w:szCs w:val="24"/>
        </w:rPr>
        <w:t xml:space="preserve"> </w:t>
      </w:r>
      <w:r>
        <w:rPr>
          <w:spacing w:val="-8"/>
          <w:sz w:val="24"/>
          <w:szCs w:val="24"/>
        </w:rPr>
        <w:t>f</w:t>
      </w:r>
      <w:r>
        <w:rPr>
          <w:spacing w:val="5"/>
          <w:sz w:val="24"/>
          <w:szCs w:val="24"/>
        </w:rPr>
        <w:t>o</w:t>
      </w:r>
      <w:r>
        <w:rPr>
          <w:spacing w:val="-1"/>
          <w:sz w:val="24"/>
          <w:szCs w:val="24"/>
        </w:rPr>
        <w:t>c</w:t>
      </w:r>
      <w:r>
        <w:rPr>
          <w:sz w:val="24"/>
          <w:szCs w:val="24"/>
        </w:rPr>
        <w:t>us</w:t>
      </w:r>
      <w:r>
        <w:rPr>
          <w:spacing w:val="6"/>
          <w:sz w:val="24"/>
          <w:szCs w:val="24"/>
        </w:rPr>
        <w:t xml:space="preserve"> </w:t>
      </w:r>
      <w:r>
        <w:rPr>
          <w:spacing w:val="5"/>
          <w:sz w:val="24"/>
          <w:szCs w:val="24"/>
        </w:rPr>
        <w:t>o</w:t>
      </w:r>
      <w:r>
        <w:rPr>
          <w:sz w:val="24"/>
          <w:szCs w:val="24"/>
        </w:rPr>
        <w:t xml:space="preserve">f </w:t>
      </w:r>
      <w:r>
        <w:rPr>
          <w:spacing w:val="5"/>
          <w:sz w:val="24"/>
          <w:szCs w:val="24"/>
        </w:rPr>
        <w:t>t</w:t>
      </w:r>
      <w:r>
        <w:rPr>
          <w:sz w:val="24"/>
          <w:szCs w:val="24"/>
        </w:rPr>
        <w:t>h</w:t>
      </w:r>
      <w:r>
        <w:rPr>
          <w:spacing w:val="-9"/>
          <w:sz w:val="24"/>
          <w:szCs w:val="24"/>
        </w:rPr>
        <w:t>i</w:t>
      </w:r>
      <w:r>
        <w:rPr>
          <w:sz w:val="24"/>
          <w:szCs w:val="24"/>
        </w:rPr>
        <w:t>s</w:t>
      </w:r>
      <w:r>
        <w:rPr>
          <w:spacing w:val="6"/>
          <w:sz w:val="24"/>
          <w:szCs w:val="24"/>
        </w:rPr>
        <w:t xml:space="preserve"> </w:t>
      </w:r>
      <w:r>
        <w:rPr>
          <w:sz w:val="24"/>
          <w:szCs w:val="24"/>
        </w:rPr>
        <w:t>p</w:t>
      </w:r>
      <w:r>
        <w:rPr>
          <w:spacing w:val="1"/>
          <w:sz w:val="24"/>
          <w:szCs w:val="24"/>
        </w:rPr>
        <w:t>r</w:t>
      </w:r>
      <w:r>
        <w:rPr>
          <w:spacing w:val="9"/>
          <w:sz w:val="24"/>
          <w:szCs w:val="24"/>
        </w:rPr>
        <w:t>o</w:t>
      </w:r>
      <w:r>
        <w:rPr>
          <w:spacing w:val="-9"/>
          <w:sz w:val="24"/>
          <w:szCs w:val="24"/>
        </w:rPr>
        <w:t>j</w:t>
      </w:r>
      <w:r>
        <w:rPr>
          <w:spacing w:val="-1"/>
          <w:sz w:val="24"/>
          <w:szCs w:val="24"/>
        </w:rPr>
        <w:t>ec</w:t>
      </w:r>
      <w:r>
        <w:rPr>
          <w:sz w:val="24"/>
          <w:szCs w:val="24"/>
        </w:rPr>
        <w:t>t</w:t>
      </w:r>
      <w:r>
        <w:rPr>
          <w:spacing w:val="13"/>
          <w:sz w:val="24"/>
          <w:szCs w:val="24"/>
        </w:rPr>
        <w:t xml:space="preserve"> </w:t>
      </w:r>
      <w:r>
        <w:rPr>
          <w:spacing w:val="-4"/>
          <w:sz w:val="24"/>
          <w:szCs w:val="24"/>
        </w:rPr>
        <w:t>i</w:t>
      </w:r>
      <w:r>
        <w:rPr>
          <w:sz w:val="24"/>
          <w:szCs w:val="24"/>
        </w:rPr>
        <w:t>s</w:t>
      </w:r>
      <w:r>
        <w:rPr>
          <w:spacing w:val="6"/>
          <w:sz w:val="24"/>
          <w:szCs w:val="24"/>
        </w:rPr>
        <w:t xml:space="preserve"> </w:t>
      </w:r>
      <w:r>
        <w:rPr>
          <w:spacing w:val="-2"/>
          <w:sz w:val="24"/>
          <w:szCs w:val="24"/>
        </w:rPr>
        <w:t>M</w:t>
      </w:r>
      <w:r>
        <w:rPr>
          <w:sz w:val="24"/>
          <w:szCs w:val="24"/>
        </w:rPr>
        <w:t>R</w:t>
      </w:r>
      <w:r>
        <w:rPr>
          <w:spacing w:val="1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8"/>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4"/>
          <w:sz w:val="24"/>
          <w:szCs w:val="24"/>
        </w:rPr>
        <w:t>e</w:t>
      </w:r>
      <w:r>
        <w:rPr>
          <w:sz w:val="24"/>
          <w:szCs w:val="24"/>
        </w:rPr>
        <w:t>s</w:t>
      </w:r>
      <w:r>
        <w:rPr>
          <w:spacing w:val="6"/>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9"/>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4"/>
          <w:sz w:val="24"/>
          <w:szCs w:val="24"/>
        </w:rPr>
        <w:t>a</w:t>
      </w:r>
      <w:r>
        <w:rPr>
          <w:spacing w:val="-5"/>
          <w:sz w:val="24"/>
          <w:szCs w:val="24"/>
        </w:rPr>
        <w:t>n</w:t>
      </w:r>
      <w:r>
        <w:rPr>
          <w:sz w:val="24"/>
          <w:szCs w:val="24"/>
        </w:rPr>
        <w:t>d</w:t>
      </w:r>
      <w:r>
        <w:rPr>
          <w:spacing w:val="13"/>
          <w:sz w:val="24"/>
          <w:szCs w:val="24"/>
        </w:rPr>
        <w:t xml:space="preserve"> </w:t>
      </w:r>
      <w:r>
        <w:rPr>
          <w:spacing w:val="-9"/>
          <w:sz w:val="24"/>
          <w:szCs w:val="24"/>
        </w:rPr>
        <w:t>i</w:t>
      </w:r>
      <w:r>
        <w:rPr>
          <w:spacing w:val="5"/>
          <w:sz w:val="24"/>
          <w:szCs w:val="24"/>
        </w:rPr>
        <w:t>t</w:t>
      </w:r>
      <w:r>
        <w:rPr>
          <w:sz w:val="24"/>
          <w:szCs w:val="24"/>
        </w:rPr>
        <w:t xml:space="preserve">s </w:t>
      </w:r>
      <w:r>
        <w:rPr>
          <w:spacing w:val="1"/>
          <w:sz w:val="24"/>
          <w:szCs w:val="24"/>
        </w:rPr>
        <w:t>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4"/>
          <w:sz w:val="24"/>
          <w:szCs w:val="24"/>
        </w:rPr>
        <w:t>i</w:t>
      </w:r>
      <w:r>
        <w:rPr>
          <w:sz w:val="24"/>
          <w:szCs w:val="24"/>
        </w:rPr>
        <w:t>n</w:t>
      </w:r>
      <w:r>
        <w:rPr>
          <w:spacing w:val="-7"/>
          <w:sz w:val="24"/>
          <w:szCs w:val="24"/>
        </w:rPr>
        <w:t xml:space="preserve"> </w:t>
      </w:r>
      <w:r>
        <w:rPr>
          <w:spacing w:val="2"/>
          <w:sz w:val="24"/>
          <w:szCs w:val="24"/>
        </w:rPr>
        <w:t>s</w:t>
      </w:r>
      <w:r>
        <w:rPr>
          <w:sz w:val="24"/>
          <w:szCs w:val="24"/>
        </w:rPr>
        <w:t>i</w:t>
      </w:r>
      <w:r>
        <w:rPr>
          <w:spacing w:val="-4"/>
          <w:sz w:val="24"/>
          <w:szCs w:val="24"/>
        </w:rPr>
        <w:t>m</w:t>
      </w:r>
      <w:r>
        <w:rPr>
          <w:spacing w:val="5"/>
          <w:sz w:val="24"/>
          <w:szCs w:val="24"/>
        </w:rPr>
        <w:t>p</w:t>
      </w:r>
      <w:r>
        <w:rPr>
          <w:spacing w:val="-4"/>
          <w:sz w:val="24"/>
          <w:szCs w:val="24"/>
        </w:rPr>
        <w:t>l</w:t>
      </w:r>
      <w:r>
        <w:rPr>
          <w:spacing w:val="-1"/>
          <w:sz w:val="24"/>
          <w:szCs w:val="24"/>
        </w:rPr>
        <w:t>e</w:t>
      </w:r>
      <w:r>
        <w:rPr>
          <w:sz w:val="24"/>
          <w:szCs w:val="24"/>
        </w:rPr>
        <w:t>r</w:t>
      </w:r>
      <w:r>
        <w:rPr>
          <w:spacing w:val="-1"/>
          <w:sz w:val="24"/>
          <w:szCs w:val="24"/>
        </w:rPr>
        <w:t xml:space="preserve"> </w:t>
      </w:r>
      <w:r>
        <w:rPr>
          <w:spacing w:val="-8"/>
          <w:sz w:val="24"/>
          <w:szCs w:val="24"/>
        </w:rPr>
        <w:t>f</w:t>
      </w:r>
      <w:r>
        <w:rPr>
          <w:spacing w:val="5"/>
          <w:sz w:val="24"/>
          <w:szCs w:val="24"/>
        </w:rPr>
        <w:t>o</w:t>
      </w:r>
      <w:r>
        <w:rPr>
          <w:spacing w:val="6"/>
          <w:sz w:val="24"/>
          <w:szCs w:val="24"/>
        </w:rPr>
        <w:t>r</w:t>
      </w:r>
      <w:r>
        <w:rPr>
          <w:sz w:val="24"/>
          <w:szCs w:val="24"/>
        </w:rPr>
        <w:t>m</w:t>
      </w:r>
      <w:r>
        <w:rPr>
          <w:spacing w:val="-16"/>
          <w:sz w:val="24"/>
          <w:szCs w:val="24"/>
        </w:rPr>
        <w:t xml:space="preserve"> </w:t>
      </w:r>
      <w:r>
        <w:rPr>
          <w:spacing w:val="-2"/>
          <w:sz w:val="24"/>
          <w:szCs w:val="24"/>
        </w:rPr>
        <w:t>s</w:t>
      </w:r>
      <w:r>
        <w:rPr>
          <w:spacing w:val="5"/>
          <w:sz w:val="24"/>
          <w:szCs w:val="24"/>
        </w:rPr>
        <w:t>u</w:t>
      </w:r>
      <w:r>
        <w:rPr>
          <w:spacing w:val="4"/>
          <w:sz w:val="24"/>
          <w:szCs w:val="24"/>
        </w:rPr>
        <w:t>c</w:t>
      </w:r>
      <w:r>
        <w:rPr>
          <w:sz w:val="24"/>
          <w:szCs w:val="24"/>
        </w:rPr>
        <w:t>h</w:t>
      </w:r>
      <w:r>
        <w:rPr>
          <w:spacing w:val="-12"/>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2"/>
          <w:sz w:val="24"/>
          <w:szCs w:val="24"/>
        </w:rPr>
        <w:t xml:space="preserve"> </w:t>
      </w:r>
      <w:r>
        <w:rPr>
          <w:spacing w:val="-9"/>
          <w:sz w:val="24"/>
          <w:szCs w:val="24"/>
        </w:rPr>
        <w:t>i</w:t>
      </w:r>
      <w:r>
        <w:rPr>
          <w:sz w:val="24"/>
          <w:szCs w:val="24"/>
        </w:rPr>
        <w:t>t</w:t>
      </w:r>
      <w:r>
        <w:rPr>
          <w:spacing w:val="3"/>
          <w:sz w:val="24"/>
          <w:szCs w:val="24"/>
        </w:rPr>
        <w:t xml:space="preserve"> </w:t>
      </w:r>
      <w:r>
        <w:rPr>
          <w:spacing w:val="-9"/>
          <w:sz w:val="24"/>
          <w:szCs w:val="24"/>
        </w:rPr>
        <w:t>i</w:t>
      </w:r>
      <w:r>
        <w:rPr>
          <w:sz w:val="24"/>
          <w:szCs w:val="24"/>
        </w:rPr>
        <w:t>s</w:t>
      </w:r>
      <w:r>
        <w:rPr>
          <w:spacing w:val="-9"/>
          <w:sz w:val="24"/>
          <w:szCs w:val="24"/>
        </w:rPr>
        <w:t xml:space="preserve"> </w:t>
      </w:r>
      <w:r>
        <w:rPr>
          <w:spacing w:val="5"/>
          <w:sz w:val="24"/>
          <w:szCs w:val="24"/>
        </w:rPr>
        <w:t>u</w:t>
      </w:r>
      <w:r>
        <w:rPr>
          <w:spacing w:val="-5"/>
          <w:sz w:val="24"/>
          <w:szCs w:val="24"/>
        </w:rPr>
        <w:t>n</w:t>
      </w:r>
      <w:r>
        <w:rPr>
          <w:sz w:val="24"/>
          <w:szCs w:val="24"/>
        </w:rPr>
        <w:t>d</w:t>
      </w:r>
      <w:r>
        <w:rPr>
          <w:spacing w:val="-1"/>
          <w:sz w:val="24"/>
          <w:szCs w:val="24"/>
        </w:rPr>
        <w:t>e</w:t>
      </w:r>
      <w:r>
        <w:rPr>
          <w:spacing w:val="6"/>
          <w:sz w:val="24"/>
          <w:szCs w:val="24"/>
        </w:rPr>
        <w:t>r</w:t>
      </w:r>
      <w:r>
        <w:rPr>
          <w:spacing w:val="2"/>
          <w:sz w:val="24"/>
          <w:szCs w:val="24"/>
        </w:rPr>
        <w:t>s</w:t>
      </w:r>
      <w:r>
        <w:rPr>
          <w:spacing w:val="5"/>
          <w:sz w:val="24"/>
          <w:szCs w:val="24"/>
        </w:rPr>
        <w:t>t</w:t>
      </w:r>
      <w:r>
        <w:rPr>
          <w:spacing w:val="-1"/>
          <w:sz w:val="24"/>
          <w:szCs w:val="24"/>
        </w:rPr>
        <w:t>a</w:t>
      </w:r>
      <w:r>
        <w:rPr>
          <w:spacing w:val="-5"/>
          <w:sz w:val="24"/>
          <w:szCs w:val="24"/>
        </w:rPr>
        <w:t>n</w:t>
      </w:r>
      <w:r>
        <w:rPr>
          <w:sz w:val="24"/>
          <w:szCs w:val="24"/>
        </w:rPr>
        <w:t>d</w:t>
      </w:r>
      <w:r>
        <w:rPr>
          <w:spacing w:val="-1"/>
          <w:sz w:val="24"/>
          <w:szCs w:val="24"/>
        </w:rPr>
        <w:t>a</w:t>
      </w:r>
      <w:r>
        <w:rPr>
          <w:sz w:val="24"/>
          <w:szCs w:val="24"/>
        </w:rPr>
        <w:t>b</w:t>
      </w:r>
      <w:r>
        <w:rPr>
          <w:spacing w:val="-4"/>
          <w:sz w:val="24"/>
          <w:szCs w:val="24"/>
        </w:rPr>
        <w:t>l</w:t>
      </w:r>
      <w:r>
        <w:rPr>
          <w:sz w:val="24"/>
          <w:szCs w:val="24"/>
        </w:rPr>
        <w:t>e</w:t>
      </w:r>
      <w:r>
        <w:rPr>
          <w:spacing w:val="-3"/>
          <w:sz w:val="24"/>
          <w:szCs w:val="24"/>
        </w:rPr>
        <w:t xml:space="preserve"> </w:t>
      </w:r>
      <w:r>
        <w:rPr>
          <w:sz w:val="24"/>
          <w:szCs w:val="24"/>
        </w:rPr>
        <w:t>by</w:t>
      </w:r>
      <w:r>
        <w:rPr>
          <w:spacing w:val="-12"/>
          <w:sz w:val="24"/>
          <w:szCs w:val="24"/>
        </w:rPr>
        <w:t xml:space="preserve"> </w:t>
      </w:r>
      <w:r>
        <w:rPr>
          <w:spacing w:val="4"/>
          <w:sz w:val="24"/>
          <w:szCs w:val="24"/>
        </w:rPr>
        <w:t>e</w:t>
      </w:r>
      <w:r>
        <w:rPr>
          <w:sz w:val="24"/>
          <w:szCs w:val="24"/>
        </w:rPr>
        <w:t>v</w:t>
      </w:r>
      <w:r>
        <w:rPr>
          <w:spacing w:val="-1"/>
          <w:sz w:val="24"/>
          <w:szCs w:val="24"/>
        </w:rPr>
        <w:t>e</w:t>
      </w:r>
      <w:r>
        <w:rPr>
          <w:spacing w:val="6"/>
          <w:sz w:val="24"/>
          <w:szCs w:val="24"/>
        </w:rPr>
        <w:t>r</w:t>
      </w:r>
      <w:r>
        <w:rPr>
          <w:spacing w:val="-10"/>
          <w:sz w:val="24"/>
          <w:szCs w:val="24"/>
        </w:rPr>
        <w:t>y</w:t>
      </w:r>
      <w:r>
        <w:rPr>
          <w:spacing w:val="5"/>
          <w:sz w:val="24"/>
          <w:szCs w:val="24"/>
        </w:rPr>
        <w:t>o</w:t>
      </w:r>
      <w:r>
        <w:rPr>
          <w:spacing w:val="-5"/>
          <w:sz w:val="24"/>
          <w:szCs w:val="24"/>
        </w:rPr>
        <w:t>n</w:t>
      </w:r>
      <w:r>
        <w:rPr>
          <w:spacing w:val="-1"/>
          <w:sz w:val="24"/>
          <w:szCs w:val="24"/>
        </w:rPr>
        <w:t>e</w:t>
      </w:r>
      <w:r>
        <w:rPr>
          <w:sz w:val="24"/>
          <w:szCs w:val="24"/>
        </w:rPr>
        <w:t>.</w:t>
      </w:r>
      <w:r>
        <w:rPr>
          <w:spacing w:val="-5"/>
          <w:sz w:val="24"/>
          <w:szCs w:val="24"/>
        </w:rPr>
        <w:t xml:space="preserve"> </w:t>
      </w:r>
      <w:r>
        <w:rPr>
          <w:spacing w:val="2"/>
          <w:sz w:val="24"/>
          <w:szCs w:val="24"/>
        </w:rPr>
        <w:t>T</w:t>
      </w:r>
      <w:r>
        <w:rPr>
          <w:sz w:val="24"/>
          <w:szCs w:val="24"/>
        </w:rPr>
        <w:t>he</w:t>
      </w:r>
      <w:r>
        <w:rPr>
          <w:spacing w:val="-8"/>
          <w:sz w:val="24"/>
          <w:szCs w:val="24"/>
        </w:rPr>
        <w:t xml:space="preserve"> </w:t>
      </w:r>
      <w:r>
        <w:rPr>
          <w:spacing w:val="5"/>
          <w:sz w:val="24"/>
          <w:szCs w:val="24"/>
        </w:rPr>
        <w:t>o</w:t>
      </w:r>
      <w:r>
        <w:rPr>
          <w:sz w:val="24"/>
          <w:szCs w:val="24"/>
        </w:rPr>
        <w:t>b</w:t>
      </w:r>
      <w:r>
        <w:rPr>
          <w:spacing w:val="-4"/>
          <w:sz w:val="24"/>
          <w:szCs w:val="24"/>
        </w:rPr>
        <w:t>j</w:t>
      </w:r>
      <w:r>
        <w:rPr>
          <w:spacing w:val="-1"/>
          <w:sz w:val="24"/>
          <w:szCs w:val="24"/>
        </w:rPr>
        <w:t>ec</w:t>
      </w:r>
      <w:r>
        <w:rPr>
          <w:spacing w:val="5"/>
          <w:sz w:val="24"/>
          <w:szCs w:val="24"/>
        </w:rPr>
        <w:t>t</w:t>
      </w:r>
      <w:r>
        <w:rPr>
          <w:spacing w:val="-4"/>
          <w:sz w:val="24"/>
          <w:szCs w:val="24"/>
        </w:rPr>
        <w:t>i</w:t>
      </w:r>
      <w:r>
        <w:rPr>
          <w:sz w:val="24"/>
          <w:szCs w:val="24"/>
        </w:rPr>
        <w:t xml:space="preserve">ve </w:t>
      </w:r>
      <w:r>
        <w:rPr>
          <w:spacing w:val="5"/>
          <w:sz w:val="24"/>
          <w:szCs w:val="24"/>
        </w:rPr>
        <w:t>o</w:t>
      </w:r>
      <w:r>
        <w:rPr>
          <w:sz w:val="24"/>
          <w:szCs w:val="24"/>
        </w:rPr>
        <w:t xml:space="preserve">f </w:t>
      </w:r>
      <w:r>
        <w:rPr>
          <w:spacing w:val="5"/>
          <w:sz w:val="24"/>
          <w:szCs w:val="24"/>
        </w:rPr>
        <w:t>t</w:t>
      </w:r>
      <w:r>
        <w:rPr>
          <w:sz w:val="24"/>
          <w:szCs w:val="24"/>
        </w:rPr>
        <w:t>h</w:t>
      </w:r>
      <w:r>
        <w:rPr>
          <w:spacing w:val="-4"/>
          <w:sz w:val="24"/>
          <w:szCs w:val="24"/>
        </w:rPr>
        <w:t>i</w:t>
      </w:r>
      <w:r>
        <w:rPr>
          <w:sz w:val="24"/>
          <w:szCs w:val="24"/>
        </w:rPr>
        <w:t>s</w:t>
      </w:r>
      <w:r>
        <w:rPr>
          <w:spacing w:val="6"/>
          <w:sz w:val="24"/>
          <w:szCs w:val="24"/>
        </w:rPr>
        <w:t xml:space="preserve"> </w:t>
      </w:r>
      <w:r>
        <w:rPr>
          <w:sz w:val="24"/>
          <w:szCs w:val="24"/>
        </w:rPr>
        <w:t>w</w:t>
      </w:r>
      <w:r>
        <w:rPr>
          <w:spacing w:val="4"/>
          <w:sz w:val="24"/>
          <w:szCs w:val="24"/>
        </w:rPr>
        <w:t>o</w:t>
      </w:r>
      <w:r>
        <w:rPr>
          <w:spacing w:val="1"/>
          <w:sz w:val="24"/>
          <w:szCs w:val="24"/>
        </w:rPr>
        <w:t>r</w:t>
      </w:r>
      <w:r>
        <w:rPr>
          <w:sz w:val="24"/>
          <w:szCs w:val="24"/>
        </w:rPr>
        <w:t>k</w:t>
      </w:r>
      <w:r>
        <w:rPr>
          <w:spacing w:val="8"/>
          <w:sz w:val="24"/>
          <w:szCs w:val="24"/>
        </w:rPr>
        <w:t xml:space="preserve"> </w:t>
      </w:r>
      <w:r>
        <w:rPr>
          <w:spacing w:val="-4"/>
          <w:sz w:val="24"/>
          <w:szCs w:val="24"/>
        </w:rPr>
        <w:t>i</w:t>
      </w:r>
      <w:r>
        <w:rPr>
          <w:sz w:val="24"/>
          <w:szCs w:val="24"/>
        </w:rPr>
        <w:t>s</w:t>
      </w:r>
      <w:r>
        <w:rPr>
          <w:spacing w:val="6"/>
          <w:sz w:val="24"/>
          <w:szCs w:val="24"/>
        </w:rPr>
        <w:t xml:space="preserve"> </w:t>
      </w:r>
      <w:r>
        <w:rPr>
          <w:spacing w:val="5"/>
          <w:sz w:val="24"/>
          <w:szCs w:val="24"/>
        </w:rPr>
        <w:t>t</w:t>
      </w:r>
      <w:r>
        <w:rPr>
          <w:sz w:val="24"/>
          <w:szCs w:val="24"/>
        </w:rPr>
        <w:t>o</w:t>
      </w:r>
      <w:r>
        <w:rPr>
          <w:spacing w:val="12"/>
          <w:sz w:val="24"/>
          <w:szCs w:val="24"/>
        </w:rPr>
        <w:t xml:space="preserve"> </w:t>
      </w:r>
      <w:r>
        <w:rPr>
          <w:spacing w:val="-5"/>
          <w:sz w:val="24"/>
          <w:szCs w:val="24"/>
        </w:rPr>
        <w:t>b</w:t>
      </w:r>
      <w:r>
        <w:rPr>
          <w:spacing w:val="1"/>
          <w:sz w:val="24"/>
          <w:szCs w:val="24"/>
        </w:rPr>
        <w:t>r</w:t>
      </w:r>
      <w:r>
        <w:rPr>
          <w:spacing w:val="-4"/>
          <w:sz w:val="24"/>
          <w:szCs w:val="24"/>
        </w:rPr>
        <w:t>i</w:t>
      </w:r>
      <w:r>
        <w:rPr>
          <w:spacing w:val="-5"/>
          <w:sz w:val="24"/>
          <w:szCs w:val="24"/>
        </w:rPr>
        <w:t>n</w:t>
      </w:r>
      <w:r>
        <w:rPr>
          <w:sz w:val="24"/>
          <w:szCs w:val="24"/>
        </w:rPr>
        <w:t>g</w:t>
      </w:r>
      <w:r>
        <w:rPr>
          <w:spacing w:val="8"/>
          <w:sz w:val="24"/>
          <w:szCs w:val="24"/>
        </w:rPr>
        <w:t xml:space="preserve"> </w:t>
      </w:r>
      <w:r>
        <w:rPr>
          <w:spacing w:val="-2"/>
          <w:sz w:val="24"/>
          <w:szCs w:val="24"/>
        </w:rPr>
        <w:t>s</w:t>
      </w:r>
      <w:r>
        <w:rPr>
          <w:spacing w:val="9"/>
          <w:sz w:val="24"/>
          <w:szCs w:val="24"/>
        </w:rPr>
        <w:t>o</w:t>
      </w:r>
      <w:r>
        <w:rPr>
          <w:spacing w:val="-4"/>
          <w:sz w:val="24"/>
          <w:szCs w:val="24"/>
        </w:rPr>
        <w:t>m</w:t>
      </w:r>
      <w:r>
        <w:rPr>
          <w:sz w:val="24"/>
          <w:szCs w:val="24"/>
        </w:rPr>
        <w:t>e</w:t>
      </w:r>
      <w:r>
        <w:rPr>
          <w:spacing w:val="7"/>
          <w:sz w:val="24"/>
          <w:szCs w:val="24"/>
        </w:rPr>
        <w:t xml:space="preserve"> </w:t>
      </w:r>
      <w:r>
        <w:rPr>
          <w:sz w:val="24"/>
          <w:szCs w:val="24"/>
        </w:rPr>
        <w:t>u</w:t>
      </w:r>
      <w:r>
        <w:rPr>
          <w:spacing w:val="-2"/>
          <w:sz w:val="24"/>
          <w:szCs w:val="24"/>
        </w:rPr>
        <w:t>s</w:t>
      </w:r>
      <w:r>
        <w:rPr>
          <w:spacing w:val="4"/>
          <w:sz w:val="24"/>
          <w:szCs w:val="24"/>
        </w:rPr>
        <w:t>e</w:t>
      </w:r>
      <w:r>
        <w:rPr>
          <w:spacing w:val="-3"/>
          <w:sz w:val="24"/>
          <w:szCs w:val="24"/>
        </w:rPr>
        <w:t>f</w:t>
      </w:r>
      <w:r>
        <w:rPr>
          <w:spacing w:val="5"/>
          <w:sz w:val="24"/>
          <w:szCs w:val="24"/>
        </w:rPr>
        <w:t>u</w:t>
      </w:r>
      <w:r>
        <w:rPr>
          <w:sz w:val="24"/>
          <w:szCs w:val="24"/>
        </w:rPr>
        <w:t>l</w:t>
      </w:r>
      <w:r>
        <w:rPr>
          <w:spacing w:val="8"/>
          <w:sz w:val="24"/>
          <w:szCs w:val="24"/>
        </w:rPr>
        <w:t xml:space="preserve"> </w:t>
      </w:r>
      <w:r>
        <w:rPr>
          <w:spacing w:val="-4"/>
          <w:sz w:val="24"/>
          <w:szCs w:val="24"/>
        </w:rPr>
        <w:t>i</w:t>
      </w:r>
      <w:r>
        <w:rPr>
          <w:sz w:val="24"/>
          <w:szCs w:val="24"/>
        </w:rPr>
        <w:t>n</w:t>
      </w:r>
      <w:r>
        <w:rPr>
          <w:spacing w:val="-8"/>
          <w:sz w:val="24"/>
          <w:szCs w:val="24"/>
        </w:rPr>
        <w:t>f</w:t>
      </w:r>
      <w:r>
        <w:rPr>
          <w:spacing w:val="5"/>
          <w:sz w:val="24"/>
          <w:szCs w:val="24"/>
        </w:rPr>
        <w:t>o</w:t>
      </w:r>
      <w:r>
        <w:rPr>
          <w:spacing w:val="6"/>
          <w:sz w:val="24"/>
          <w:szCs w:val="24"/>
        </w:rPr>
        <w:t>r</w:t>
      </w:r>
      <w:r>
        <w:rPr>
          <w:spacing w:val="-4"/>
          <w:sz w:val="24"/>
          <w:szCs w:val="24"/>
        </w:rPr>
        <w:t>m</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8"/>
          <w:sz w:val="24"/>
          <w:szCs w:val="24"/>
        </w:rPr>
        <w:t xml:space="preserve"> </w:t>
      </w:r>
      <w:r>
        <w:rPr>
          <w:spacing w:val="-4"/>
          <w:sz w:val="24"/>
          <w:szCs w:val="24"/>
        </w:rPr>
        <w:t>i</w:t>
      </w:r>
      <w:r>
        <w:rPr>
          <w:sz w:val="24"/>
          <w:szCs w:val="24"/>
        </w:rPr>
        <w:t>n</w:t>
      </w:r>
      <w:r>
        <w:rPr>
          <w:spacing w:val="3"/>
          <w:sz w:val="24"/>
          <w:szCs w:val="24"/>
        </w:rPr>
        <w:t xml:space="preserve"> </w:t>
      </w:r>
      <w:r>
        <w:rPr>
          <w:spacing w:val="2"/>
          <w:sz w:val="24"/>
          <w:szCs w:val="24"/>
        </w:rPr>
        <w:t>s</w:t>
      </w:r>
      <w:r>
        <w:rPr>
          <w:sz w:val="24"/>
          <w:szCs w:val="24"/>
        </w:rPr>
        <w:t>i</w:t>
      </w:r>
      <w:r>
        <w:rPr>
          <w:spacing w:val="-4"/>
          <w:sz w:val="24"/>
          <w:szCs w:val="24"/>
        </w:rPr>
        <w:t>m</w:t>
      </w:r>
      <w:r>
        <w:rPr>
          <w:spacing w:val="5"/>
          <w:sz w:val="24"/>
          <w:szCs w:val="24"/>
        </w:rPr>
        <w:t>p</w:t>
      </w:r>
      <w:r>
        <w:rPr>
          <w:spacing w:val="-4"/>
          <w:sz w:val="24"/>
          <w:szCs w:val="24"/>
        </w:rPr>
        <w:t>l</w:t>
      </w:r>
      <w:r>
        <w:rPr>
          <w:spacing w:val="-1"/>
          <w:sz w:val="24"/>
          <w:szCs w:val="24"/>
        </w:rPr>
        <w:t>e</w:t>
      </w:r>
      <w:r>
        <w:rPr>
          <w:sz w:val="24"/>
          <w:szCs w:val="24"/>
        </w:rPr>
        <w:t>r</w:t>
      </w:r>
      <w:r>
        <w:rPr>
          <w:spacing w:val="14"/>
          <w:sz w:val="24"/>
          <w:szCs w:val="24"/>
        </w:rPr>
        <w:t xml:space="preserve"> </w:t>
      </w:r>
      <w:r>
        <w:rPr>
          <w:spacing w:val="-8"/>
          <w:sz w:val="24"/>
          <w:szCs w:val="24"/>
        </w:rPr>
        <w:t>f</w:t>
      </w:r>
      <w:r>
        <w:rPr>
          <w:spacing w:val="5"/>
          <w:sz w:val="24"/>
          <w:szCs w:val="24"/>
        </w:rPr>
        <w:t>o</w:t>
      </w:r>
      <w:r>
        <w:rPr>
          <w:spacing w:val="6"/>
          <w:sz w:val="24"/>
          <w:szCs w:val="24"/>
        </w:rPr>
        <w:t>r</w:t>
      </w:r>
      <w:r>
        <w:rPr>
          <w:sz w:val="24"/>
          <w:szCs w:val="24"/>
        </w:rPr>
        <w:t>m</w:t>
      </w:r>
      <w:r>
        <w:rPr>
          <w:spacing w:val="3"/>
          <w:sz w:val="24"/>
          <w:szCs w:val="24"/>
        </w:rPr>
        <w:t xml:space="preserve"> </w:t>
      </w:r>
      <w:r>
        <w:rPr>
          <w:spacing w:val="-4"/>
          <w:sz w:val="24"/>
          <w:szCs w:val="24"/>
        </w:rPr>
        <w:t>i</w:t>
      </w:r>
      <w:r>
        <w:rPr>
          <w:sz w:val="24"/>
          <w:szCs w:val="24"/>
        </w:rPr>
        <w:t>n</w:t>
      </w:r>
      <w:r>
        <w:rPr>
          <w:spacing w:val="13"/>
          <w:sz w:val="24"/>
          <w:szCs w:val="24"/>
        </w:rPr>
        <w:t xml:space="preserve"> </w:t>
      </w:r>
      <w:r>
        <w:rPr>
          <w:spacing w:val="-8"/>
          <w:sz w:val="24"/>
          <w:szCs w:val="24"/>
        </w:rPr>
        <w:t>f</w:t>
      </w:r>
      <w:r>
        <w:rPr>
          <w:spacing w:val="1"/>
          <w:sz w:val="24"/>
          <w:szCs w:val="24"/>
        </w:rPr>
        <w:t>r</w:t>
      </w:r>
      <w:r>
        <w:rPr>
          <w:spacing w:val="5"/>
          <w:sz w:val="24"/>
          <w:szCs w:val="24"/>
        </w:rPr>
        <w:t>o</w:t>
      </w:r>
      <w:r>
        <w:rPr>
          <w:spacing w:val="-5"/>
          <w:sz w:val="24"/>
          <w:szCs w:val="24"/>
        </w:rPr>
        <w:t>n</w:t>
      </w:r>
      <w:r>
        <w:rPr>
          <w:sz w:val="24"/>
          <w:szCs w:val="24"/>
        </w:rPr>
        <w:t>t</w:t>
      </w:r>
      <w:r>
        <w:rPr>
          <w:spacing w:val="13"/>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u</w:t>
      </w:r>
      <w:r>
        <w:rPr>
          <w:spacing w:val="-2"/>
          <w:sz w:val="24"/>
          <w:szCs w:val="24"/>
        </w:rPr>
        <w:t>s</w:t>
      </w:r>
      <w:r>
        <w:rPr>
          <w:spacing w:val="-1"/>
          <w:sz w:val="24"/>
          <w:szCs w:val="24"/>
        </w:rPr>
        <w:t>e</w:t>
      </w:r>
      <w:r>
        <w:rPr>
          <w:spacing w:val="1"/>
          <w:sz w:val="24"/>
          <w:szCs w:val="24"/>
        </w:rPr>
        <w:t>r</w:t>
      </w:r>
      <w:r>
        <w:rPr>
          <w:spacing w:val="2"/>
          <w:sz w:val="24"/>
          <w:szCs w:val="24"/>
        </w:rPr>
        <w:t>s</w:t>
      </w:r>
      <w:r>
        <w:rPr>
          <w:sz w:val="24"/>
          <w:szCs w:val="24"/>
        </w:rPr>
        <w:t xml:space="preserve">, </w:t>
      </w:r>
      <w:r>
        <w:rPr>
          <w:spacing w:val="-1"/>
          <w:sz w:val="24"/>
          <w:szCs w:val="24"/>
        </w:rPr>
        <w:t>e</w:t>
      </w:r>
      <w:r>
        <w:rPr>
          <w:spacing w:val="-2"/>
          <w:sz w:val="24"/>
          <w:szCs w:val="24"/>
        </w:rPr>
        <w:t>s</w:t>
      </w:r>
      <w:r>
        <w:rPr>
          <w:sz w:val="24"/>
          <w:szCs w:val="24"/>
        </w:rPr>
        <w:t>p</w:t>
      </w:r>
      <w:r>
        <w:rPr>
          <w:spacing w:val="-1"/>
          <w:sz w:val="24"/>
          <w:szCs w:val="24"/>
        </w:rPr>
        <w:t>e</w:t>
      </w:r>
      <w:r>
        <w:rPr>
          <w:spacing w:val="4"/>
          <w:sz w:val="24"/>
          <w:szCs w:val="24"/>
        </w:rPr>
        <w:t>c</w:t>
      </w:r>
      <w:r>
        <w:rPr>
          <w:spacing w:val="-4"/>
          <w:sz w:val="24"/>
          <w:szCs w:val="24"/>
        </w:rPr>
        <w:t>i</w:t>
      </w:r>
      <w:r>
        <w:rPr>
          <w:spacing w:val="4"/>
          <w:sz w:val="24"/>
          <w:szCs w:val="24"/>
        </w:rPr>
        <w:t>a</w:t>
      </w:r>
      <w:r>
        <w:rPr>
          <w:sz w:val="24"/>
          <w:szCs w:val="24"/>
        </w:rPr>
        <w:t>l</w:t>
      </w:r>
      <w:r>
        <w:rPr>
          <w:spacing w:val="1"/>
          <w:sz w:val="24"/>
          <w:szCs w:val="24"/>
        </w:rPr>
        <w:t>l</w:t>
      </w:r>
      <w:r>
        <w:rPr>
          <w:sz w:val="24"/>
          <w:szCs w:val="24"/>
        </w:rPr>
        <w:t>y</w:t>
      </w:r>
      <w:r>
        <w:rPr>
          <w:spacing w:val="-3"/>
          <w:sz w:val="24"/>
          <w:szCs w:val="24"/>
        </w:rPr>
        <w:t xml:space="preserve"> </w:t>
      </w:r>
      <w:r>
        <w:rPr>
          <w:spacing w:val="-8"/>
          <w:sz w:val="24"/>
          <w:szCs w:val="24"/>
        </w:rPr>
        <w:t>f</w:t>
      </w:r>
      <w:r>
        <w:rPr>
          <w:spacing w:val="5"/>
          <w:sz w:val="24"/>
          <w:szCs w:val="24"/>
        </w:rPr>
        <w:t>o</w:t>
      </w:r>
      <w:r>
        <w:rPr>
          <w:sz w:val="24"/>
          <w:szCs w:val="24"/>
        </w:rPr>
        <w:t>r</w:t>
      </w:r>
      <w:r>
        <w:rPr>
          <w:spacing w:val="-1"/>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9"/>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2"/>
          <w:sz w:val="24"/>
          <w:szCs w:val="24"/>
        </w:rPr>
        <w:t xml:space="preserve"> s</w:t>
      </w:r>
      <w:r>
        <w:rPr>
          <w:spacing w:val="5"/>
          <w:sz w:val="24"/>
          <w:szCs w:val="24"/>
        </w:rPr>
        <w:t>t</w:t>
      </w:r>
      <w:r>
        <w:rPr>
          <w:spacing w:val="-1"/>
          <w:sz w:val="24"/>
          <w:szCs w:val="24"/>
        </w:rPr>
        <w:t>a</w:t>
      </w:r>
      <w:r>
        <w:rPr>
          <w:spacing w:val="-3"/>
          <w:sz w:val="24"/>
          <w:szCs w:val="24"/>
        </w:rPr>
        <w:t>f</w:t>
      </w:r>
      <w:r>
        <w:rPr>
          <w:sz w:val="24"/>
          <w:szCs w:val="24"/>
        </w:rPr>
        <w:t>f</w:t>
      </w:r>
      <w:r>
        <w:rPr>
          <w:spacing w:val="-6"/>
          <w:sz w:val="24"/>
          <w:szCs w:val="24"/>
        </w:rPr>
        <w:t xml:space="preserve"> </w:t>
      </w:r>
      <w:r>
        <w:rPr>
          <w:spacing w:val="5"/>
          <w:sz w:val="24"/>
          <w:szCs w:val="24"/>
        </w:rPr>
        <w:t>t</w:t>
      </w:r>
      <w:r>
        <w:rPr>
          <w:spacing w:val="1"/>
          <w:sz w:val="24"/>
          <w:szCs w:val="24"/>
        </w:rPr>
        <w:t>r</w:t>
      </w:r>
      <w:r>
        <w:rPr>
          <w:spacing w:val="-1"/>
          <w:sz w:val="24"/>
          <w:szCs w:val="24"/>
        </w:rPr>
        <w:t>ea</w:t>
      </w:r>
      <w:r>
        <w:rPr>
          <w:spacing w:val="5"/>
          <w:sz w:val="24"/>
          <w:szCs w:val="24"/>
        </w:rPr>
        <w:t>t</w:t>
      </w:r>
      <w:r>
        <w:rPr>
          <w:spacing w:val="-4"/>
          <w:sz w:val="24"/>
          <w:szCs w:val="24"/>
        </w:rPr>
        <w:t>i</w:t>
      </w:r>
      <w:r>
        <w:rPr>
          <w:spacing w:val="-5"/>
          <w:sz w:val="24"/>
          <w:szCs w:val="24"/>
        </w:rPr>
        <w:t>n</w:t>
      </w:r>
      <w:r>
        <w:rPr>
          <w:sz w:val="24"/>
          <w:szCs w:val="24"/>
        </w:rPr>
        <w:t>g</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p</w:t>
      </w:r>
      <w:r>
        <w:rPr>
          <w:spacing w:val="-6"/>
          <w:sz w:val="24"/>
          <w:szCs w:val="24"/>
        </w:rPr>
        <w:t>a</w:t>
      </w:r>
      <w:r>
        <w:rPr>
          <w:spacing w:val="5"/>
          <w:sz w:val="24"/>
          <w:szCs w:val="24"/>
        </w:rPr>
        <w:t>t</w:t>
      </w:r>
      <w:r>
        <w:rPr>
          <w:spacing w:val="-4"/>
          <w:sz w:val="24"/>
          <w:szCs w:val="24"/>
        </w:rPr>
        <w:t>i</w:t>
      </w:r>
      <w:r>
        <w:rPr>
          <w:spacing w:val="4"/>
          <w:sz w:val="24"/>
          <w:szCs w:val="24"/>
        </w:rPr>
        <w:t>e</w:t>
      </w:r>
      <w:r>
        <w:rPr>
          <w:spacing w:val="-5"/>
          <w:sz w:val="24"/>
          <w:szCs w:val="24"/>
        </w:rPr>
        <w:t>n</w:t>
      </w:r>
      <w:r>
        <w:rPr>
          <w:spacing w:val="5"/>
          <w:sz w:val="24"/>
          <w:szCs w:val="24"/>
        </w:rPr>
        <w:t>t</w:t>
      </w:r>
      <w:r>
        <w:rPr>
          <w:sz w:val="24"/>
          <w:szCs w:val="24"/>
        </w:rPr>
        <w:t xml:space="preserve">. </w:t>
      </w:r>
      <w:r>
        <w:rPr>
          <w:spacing w:val="2"/>
          <w:sz w:val="24"/>
          <w:szCs w:val="24"/>
        </w:rPr>
        <w:t>T</w:t>
      </w:r>
      <w:r>
        <w:rPr>
          <w:spacing w:val="-5"/>
          <w:sz w:val="24"/>
          <w:szCs w:val="24"/>
        </w:rPr>
        <w:t>h</w:t>
      </w:r>
      <w:r>
        <w:rPr>
          <w:sz w:val="24"/>
          <w:szCs w:val="24"/>
        </w:rPr>
        <w:t>e</w:t>
      </w:r>
      <w:r>
        <w:rPr>
          <w:spacing w:val="1"/>
          <w:sz w:val="24"/>
          <w:szCs w:val="24"/>
        </w:rPr>
        <w:t xml:space="preserve"> </w:t>
      </w:r>
      <w:r>
        <w:rPr>
          <w:spacing w:val="-1"/>
          <w:sz w:val="24"/>
          <w:szCs w:val="24"/>
        </w:rPr>
        <w:t>a</w:t>
      </w:r>
      <w:r>
        <w:rPr>
          <w:spacing w:val="-4"/>
          <w:sz w:val="24"/>
          <w:szCs w:val="24"/>
        </w:rPr>
        <w:t>i</w:t>
      </w:r>
      <w:r>
        <w:rPr>
          <w:sz w:val="24"/>
          <w:szCs w:val="24"/>
        </w:rPr>
        <w:t>m</w:t>
      </w:r>
      <w:r>
        <w:rPr>
          <w:spacing w:val="-7"/>
          <w:sz w:val="24"/>
          <w:szCs w:val="24"/>
        </w:rPr>
        <w:t xml:space="preserve"> </w:t>
      </w:r>
      <w:r>
        <w:rPr>
          <w:spacing w:val="9"/>
          <w:sz w:val="24"/>
          <w:szCs w:val="24"/>
        </w:rPr>
        <w:t>o</w:t>
      </w:r>
      <w:r>
        <w:rPr>
          <w:sz w:val="24"/>
          <w:szCs w:val="24"/>
        </w:rPr>
        <w:t>f</w:t>
      </w:r>
      <w:r>
        <w:rPr>
          <w:spacing w:val="-6"/>
          <w:sz w:val="24"/>
          <w:szCs w:val="24"/>
        </w:rPr>
        <w:t xml:space="preserve"> </w:t>
      </w:r>
      <w:r>
        <w:rPr>
          <w:spacing w:val="5"/>
          <w:sz w:val="24"/>
          <w:szCs w:val="24"/>
        </w:rPr>
        <w:t>t</w:t>
      </w:r>
      <w:r>
        <w:rPr>
          <w:sz w:val="24"/>
          <w:szCs w:val="24"/>
        </w:rPr>
        <w:t>h</w:t>
      </w:r>
      <w:r>
        <w:rPr>
          <w:spacing w:val="-9"/>
          <w:sz w:val="24"/>
          <w:szCs w:val="24"/>
        </w:rPr>
        <w:t>i</w:t>
      </w:r>
      <w:r>
        <w:rPr>
          <w:sz w:val="24"/>
          <w:szCs w:val="24"/>
        </w:rPr>
        <w:t>s w</w:t>
      </w:r>
      <w:r>
        <w:rPr>
          <w:spacing w:val="4"/>
          <w:sz w:val="24"/>
          <w:szCs w:val="24"/>
        </w:rPr>
        <w:t>o</w:t>
      </w:r>
      <w:r>
        <w:rPr>
          <w:spacing w:val="1"/>
          <w:sz w:val="24"/>
          <w:szCs w:val="24"/>
        </w:rPr>
        <w:t>r</w:t>
      </w:r>
      <w:r>
        <w:rPr>
          <w:sz w:val="24"/>
          <w:szCs w:val="24"/>
        </w:rPr>
        <w:t>k</w:t>
      </w:r>
      <w:r>
        <w:rPr>
          <w:spacing w:val="-3"/>
          <w:sz w:val="24"/>
          <w:szCs w:val="24"/>
        </w:rPr>
        <w:t xml:space="preserve"> </w:t>
      </w:r>
      <w:r>
        <w:rPr>
          <w:spacing w:val="-4"/>
          <w:sz w:val="24"/>
          <w:szCs w:val="24"/>
        </w:rPr>
        <w:t>i</w:t>
      </w:r>
      <w:r>
        <w:rPr>
          <w:sz w:val="24"/>
          <w:szCs w:val="24"/>
        </w:rPr>
        <w:t>s</w:t>
      </w:r>
      <w:r>
        <w:rPr>
          <w:spacing w:val="11"/>
          <w:sz w:val="24"/>
          <w:szCs w:val="24"/>
        </w:rPr>
        <w:t xml:space="preserve"> </w:t>
      </w:r>
      <w:r>
        <w:rPr>
          <w:sz w:val="24"/>
          <w:szCs w:val="24"/>
        </w:rPr>
        <w:t>to</w:t>
      </w:r>
      <w:r>
        <w:rPr>
          <w:spacing w:val="3"/>
          <w:sz w:val="24"/>
          <w:szCs w:val="24"/>
        </w:rPr>
        <w:t xml:space="preserve"> </w:t>
      </w:r>
      <w:r>
        <w:rPr>
          <w:sz w:val="24"/>
          <w:szCs w:val="24"/>
        </w:rPr>
        <w:t>d</w:t>
      </w:r>
      <w:r>
        <w:rPr>
          <w:spacing w:val="-1"/>
          <w:sz w:val="24"/>
          <w:szCs w:val="24"/>
        </w:rPr>
        <w:t>e</w:t>
      </w:r>
      <w:r>
        <w:rPr>
          <w:spacing w:val="-3"/>
          <w:sz w:val="24"/>
          <w:szCs w:val="24"/>
        </w:rPr>
        <w:t>f</w:t>
      </w:r>
      <w:r>
        <w:rPr>
          <w:spacing w:val="-4"/>
          <w:sz w:val="24"/>
          <w:szCs w:val="24"/>
        </w:rPr>
        <w:t>i</w:t>
      </w:r>
      <w:r>
        <w:rPr>
          <w:sz w:val="24"/>
          <w:szCs w:val="24"/>
        </w:rPr>
        <w:t>ne</w:t>
      </w:r>
      <w:r>
        <w:rPr>
          <w:spacing w:val="1"/>
          <w:sz w:val="24"/>
          <w:szCs w:val="24"/>
        </w:rPr>
        <w:t xml:space="preserve"> </w:t>
      </w:r>
      <w:r>
        <w:rPr>
          <w:spacing w:val="4"/>
          <w:sz w:val="24"/>
          <w:szCs w:val="24"/>
        </w:rPr>
        <w:t>a</w:t>
      </w:r>
      <w:r>
        <w:rPr>
          <w:sz w:val="24"/>
          <w:szCs w:val="24"/>
        </w:rPr>
        <w:t xml:space="preserve">n </w:t>
      </w:r>
      <w:r>
        <w:rPr>
          <w:spacing w:val="4"/>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hm</w:t>
      </w:r>
      <w:r>
        <w:rPr>
          <w:spacing w:val="-16"/>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2"/>
          <w:sz w:val="24"/>
          <w:szCs w:val="24"/>
        </w:rPr>
        <w:t xml:space="preserve"> </w:t>
      </w:r>
      <w:r>
        <w:rPr>
          <w:spacing w:val="4"/>
          <w:sz w:val="24"/>
          <w:szCs w:val="24"/>
        </w:rPr>
        <w:t>w</w:t>
      </w:r>
      <w:r>
        <w:rPr>
          <w:spacing w:val="-4"/>
          <w:sz w:val="24"/>
          <w:szCs w:val="24"/>
        </w:rPr>
        <w:t>i</w:t>
      </w:r>
      <w:r>
        <w:rPr>
          <w:sz w:val="24"/>
          <w:szCs w:val="24"/>
        </w:rPr>
        <w:t>ll</w:t>
      </w:r>
      <w:r>
        <w:rPr>
          <w:spacing w:val="-16"/>
          <w:sz w:val="24"/>
          <w:szCs w:val="24"/>
        </w:rPr>
        <w:t xml:space="preserve"> </w:t>
      </w:r>
      <w:r>
        <w:rPr>
          <w:spacing w:val="1"/>
          <w:sz w:val="24"/>
          <w:szCs w:val="24"/>
        </w:rPr>
        <w:t>r</w:t>
      </w:r>
      <w:r>
        <w:rPr>
          <w:spacing w:val="4"/>
          <w:sz w:val="24"/>
          <w:szCs w:val="24"/>
        </w:rPr>
        <w:t>e</w:t>
      </w:r>
      <w:r>
        <w:rPr>
          <w:spacing w:val="-2"/>
          <w:sz w:val="24"/>
          <w:szCs w:val="24"/>
        </w:rPr>
        <w:t>s</w:t>
      </w:r>
      <w:r>
        <w:rPr>
          <w:spacing w:val="5"/>
          <w:sz w:val="24"/>
          <w:szCs w:val="24"/>
        </w:rPr>
        <w:t>u</w:t>
      </w:r>
      <w:r>
        <w:rPr>
          <w:spacing w:val="-9"/>
          <w:sz w:val="24"/>
          <w:szCs w:val="24"/>
        </w:rPr>
        <w:t>l</w:t>
      </w:r>
      <w:r>
        <w:rPr>
          <w:sz w:val="24"/>
          <w:szCs w:val="24"/>
        </w:rPr>
        <w:t>t</w:t>
      </w:r>
      <w:r>
        <w:rPr>
          <w:spacing w:val="3"/>
          <w:sz w:val="24"/>
          <w:szCs w:val="24"/>
        </w:rPr>
        <w:t xml:space="preserve"> </w:t>
      </w:r>
      <w:r>
        <w:rPr>
          <w:spacing w:val="-4"/>
          <w:sz w:val="24"/>
          <w:szCs w:val="24"/>
        </w:rPr>
        <w:t>i</w:t>
      </w:r>
      <w:r>
        <w:rPr>
          <w:sz w:val="24"/>
          <w:szCs w:val="24"/>
        </w:rPr>
        <w:t>n</w:t>
      </w:r>
      <w:r>
        <w:rPr>
          <w:spacing w:val="-12"/>
          <w:sz w:val="24"/>
          <w:szCs w:val="24"/>
        </w:rPr>
        <w:t xml:space="preserve"> </w:t>
      </w:r>
      <w:r>
        <w:rPr>
          <w:spacing w:val="4"/>
          <w:sz w:val="24"/>
          <w:szCs w:val="24"/>
        </w:rPr>
        <w:t>e</w:t>
      </w:r>
      <w:r>
        <w:rPr>
          <w:spacing w:val="-5"/>
          <w:sz w:val="24"/>
          <w:szCs w:val="24"/>
        </w:rPr>
        <w:t>x</w:t>
      </w:r>
      <w:r>
        <w:rPr>
          <w:spacing w:val="5"/>
          <w:sz w:val="24"/>
          <w:szCs w:val="24"/>
        </w:rPr>
        <w:t>t</w:t>
      </w:r>
      <w:r>
        <w:rPr>
          <w:spacing w:val="1"/>
          <w:sz w:val="24"/>
          <w:szCs w:val="24"/>
        </w:rPr>
        <w:t>r</w:t>
      </w:r>
      <w:r>
        <w:rPr>
          <w:spacing w:val="-1"/>
          <w:sz w:val="24"/>
          <w:szCs w:val="24"/>
        </w:rPr>
        <w:t>ac</w:t>
      </w:r>
      <w:r>
        <w:rPr>
          <w:spacing w:val="5"/>
          <w:sz w:val="24"/>
          <w:szCs w:val="24"/>
        </w:rPr>
        <w:t>t</w:t>
      </w:r>
      <w:r>
        <w:rPr>
          <w:spacing w:val="-1"/>
          <w:sz w:val="24"/>
          <w:szCs w:val="24"/>
        </w:rPr>
        <w:t>e</w:t>
      </w:r>
      <w:r>
        <w:rPr>
          <w:sz w:val="24"/>
          <w:szCs w:val="24"/>
        </w:rPr>
        <w:t>d</w:t>
      </w:r>
      <w:r>
        <w:rPr>
          <w:spacing w:val="-7"/>
          <w:sz w:val="24"/>
          <w:szCs w:val="24"/>
        </w:rPr>
        <w:t xml:space="preserve"> </w:t>
      </w:r>
      <w:r>
        <w:rPr>
          <w:spacing w:val="-4"/>
          <w:sz w:val="24"/>
          <w:szCs w:val="24"/>
        </w:rPr>
        <w:t>im</w:t>
      </w:r>
      <w:r>
        <w:rPr>
          <w:spacing w:val="-1"/>
          <w:sz w:val="24"/>
          <w:szCs w:val="24"/>
        </w:rPr>
        <w:t>a</w:t>
      </w:r>
      <w:r>
        <w:rPr>
          <w:sz w:val="24"/>
          <w:szCs w:val="24"/>
        </w:rPr>
        <w:t>ge</w:t>
      </w:r>
      <w:r>
        <w:rPr>
          <w:spacing w:val="-8"/>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tu</w:t>
      </w:r>
      <w:r>
        <w:rPr>
          <w:spacing w:val="-9"/>
          <w:sz w:val="24"/>
          <w:szCs w:val="24"/>
        </w:rPr>
        <w:t>m</w:t>
      </w:r>
      <w:r>
        <w:rPr>
          <w:spacing w:val="5"/>
          <w:sz w:val="24"/>
          <w:szCs w:val="24"/>
        </w:rPr>
        <w:t>o</w:t>
      </w:r>
      <w:r>
        <w:rPr>
          <w:sz w:val="24"/>
          <w:szCs w:val="24"/>
        </w:rPr>
        <w:t>r</w:t>
      </w:r>
      <w:r>
        <w:rPr>
          <w:spacing w:val="-6"/>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16"/>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2"/>
          <w:sz w:val="24"/>
          <w:szCs w:val="24"/>
        </w:rPr>
        <w:t>M</w:t>
      </w:r>
      <w:r>
        <w:rPr>
          <w:sz w:val="24"/>
          <w:szCs w:val="24"/>
        </w:rPr>
        <w:t>R</w:t>
      </w:r>
      <w:r>
        <w:rPr>
          <w:spacing w:val="-4"/>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1"/>
          <w:sz w:val="24"/>
          <w:szCs w:val="24"/>
        </w:rPr>
        <w:t>e</w:t>
      </w:r>
      <w:r>
        <w:rPr>
          <w:sz w:val="24"/>
          <w:szCs w:val="24"/>
        </w:rPr>
        <w:t>.</w:t>
      </w:r>
      <w:r>
        <w:rPr>
          <w:spacing w:val="-5"/>
          <w:sz w:val="24"/>
          <w:szCs w:val="24"/>
        </w:rPr>
        <w:t xml:space="preserve"> </w:t>
      </w:r>
      <w:r>
        <w:rPr>
          <w:spacing w:val="2"/>
          <w:sz w:val="24"/>
          <w:szCs w:val="24"/>
        </w:rPr>
        <w:t>T</w:t>
      </w:r>
      <w:r>
        <w:rPr>
          <w:sz w:val="24"/>
          <w:szCs w:val="24"/>
        </w:rPr>
        <w:t xml:space="preserve">he </w:t>
      </w:r>
      <w:r>
        <w:rPr>
          <w:spacing w:val="1"/>
          <w:sz w:val="24"/>
          <w:szCs w:val="24"/>
        </w:rPr>
        <w:t>r</w:t>
      </w:r>
      <w:r>
        <w:rPr>
          <w:spacing w:val="-1"/>
          <w:sz w:val="24"/>
          <w:szCs w:val="24"/>
        </w:rPr>
        <w:t>e</w:t>
      </w:r>
      <w:r>
        <w:rPr>
          <w:spacing w:val="-2"/>
          <w:sz w:val="24"/>
          <w:szCs w:val="24"/>
        </w:rPr>
        <w:t>s</w:t>
      </w:r>
      <w:r>
        <w:rPr>
          <w:spacing w:val="5"/>
          <w:sz w:val="24"/>
          <w:szCs w:val="24"/>
        </w:rPr>
        <w:t>u</w:t>
      </w:r>
      <w:r>
        <w:rPr>
          <w:spacing w:val="-9"/>
          <w:sz w:val="24"/>
          <w:szCs w:val="24"/>
        </w:rPr>
        <w:t>l</w:t>
      </w:r>
      <w:r>
        <w:rPr>
          <w:spacing w:val="5"/>
          <w:sz w:val="24"/>
          <w:szCs w:val="24"/>
        </w:rPr>
        <w:t>t</w:t>
      </w:r>
      <w:r>
        <w:rPr>
          <w:spacing w:val="-1"/>
          <w:sz w:val="24"/>
          <w:szCs w:val="24"/>
        </w:rPr>
        <w:t>a</w:t>
      </w:r>
      <w:r>
        <w:rPr>
          <w:spacing w:val="-5"/>
          <w:sz w:val="24"/>
          <w:szCs w:val="24"/>
        </w:rPr>
        <w:t>n</w:t>
      </w:r>
      <w:r>
        <w:rPr>
          <w:sz w:val="24"/>
          <w:szCs w:val="24"/>
        </w:rPr>
        <w:t>t</w:t>
      </w:r>
      <w:r>
        <w:rPr>
          <w:spacing w:val="7"/>
          <w:sz w:val="24"/>
          <w:szCs w:val="24"/>
        </w:rPr>
        <w:t xml:space="preserve"> </w:t>
      </w:r>
      <w:r>
        <w:rPr>
          <w:spacing w:val="-4"/>
          <w:sz w:val="24"/>
          <w:szCs w:val="24"/>
        </w:rPr>
        <w:t>im</w:t>
      </w:r>
      <w:r>
        <w:rPr>
          <w:spacing w:val="-1"/>
          <w:sz w:val="24"/>
          <w:szCs w:val="24"/>
        </w:rPr>
        <w:t>a</w:t>
      </w:r>
      <w:r>
        <w:rPr>
          <w:sz w:val="24"/>
          <w:szCs w:val="24"/>
        </w:rPr>
        <w:t>ge</w:t>
      </w:r>
      <w:r>
        <w:rPr>
          <w:spacing w:val="1"/>
          <w:sz w:val="24"/>
          <w:szCs w:val="24"/>
        </w:rPr>
        <w:t xml:space="preserve"> </w:t>
      </w:r>
      <w:r>
        <w:rPr>
          <w:spacing w:val="4"/>
          <w:sz w:val="24"/>
          <w:szCs w:val="24"/>
        </w:rPr>
        <w:t>w</w:t>
      </w:r>
      <w:r>
        <w:rPr>
          <w:sz w:val="24"/>
          <w:szCs w:val="24"/>
        </w:rPr>
        <w:t>i</w:t>
      </w:r>
      <w:r>
        <w:rPr>
          <w:spacing w:val="-4"/>
          <w:sz w:val="24"/>
          <w:szCs w:val="24"/>
        </w:rPr>
        <w:t>l</w:t>
      </w:r>
      <w:r>
        <w:rPr>
          <w:sz w:val="24"/>
          <w:szCs w:val="24"/>
        </w:rPr>
        <w:t>l</w:t>
      </w:r>
      <w:r>
        <w:rPr>
          <w:spacing w:val="3"/>
          <w:sz w:val="24"/>
          <w:szCs w:val="24"/>
        </w:rPr>
        <w:t xml:space="preserve"> </w:t>
      </w:r>
      <w:r>
        <w:rPr>
          <w:spacing w:val="-5"/>
          <w:sz w:val="24"/>
          <w:szCs w:val="24"/>
        </w:rPr>
        <w:t>b</w:t>
      </w:r>
      <w:r>
        <w:rPr>
          <w:sz w:val="24"/>
          <w:szCs w:val="24"/>
        </w:rPr>
        <w:t>e</w:t>
      </w:r>
      <w:r>
        <w:rPr>
          <w:spacing w:val="1"/>
          <w:sz w:val="24"/>
          <w:szCs w:val="24"/>
        </w:rPr>
        <w:t xml:space="preserve"> </w:t>
      </w:r>
      <w:r>
        <w:rPr>
          <w:spacing w:val="-1"/>
          <w:sz w:val="24"/>
          <w:szCs w:val="24"/>
        </w:rPr>
        <w:t>a</w:t>
      </w:r>
      <w:r>
        <w:rPr>
          <w:sz w:val="24"/>
          <w:szCs w:val="24"/>
        </w:rPr>
        <w:t>b</w:t>
      </w:r>
      <w:r>
        <w:rPr>
          <w:spacing w:val="-4"/>
          <w:sz w:val="24"/>
          <w:szCs w:val="24"/>
        </w:rPr>
        <w:t>l</w:t>
      </w:r>
      <w:r>
        <w:rPr>
          <w:sz w:val="24"/>
          <w:szCs w:val="24"/>
        </w:rPr>
        <w:t>e</w:t>
      </w:r>
      <w:r>
        <w:rPr>
          <w:spacing w:val="1"/>
          <w:sz w:val="24"/>
          <w:szCs w:val="24"/>
        </w:rPr>
        <w:t xml:space="preserve"> </w:t>
      </w:r>
      <w:r>
        <w:rPr>
          <w:sz w:val="24"/>
          <w:szCs w:val="24"/>
        </w:rPr>
        <w:t>to</w:t>
      </w:r>
      <w:r>
        <w:rPr>
          <w:spacing w:val="7"/>
          <w:sz w:val="24"/>
          <w:szCs w:val="24"/>
        </w:rPr>
        <w:t xml:space="preserve"> </w:t>
      </w:r>
      <w:r>
        <w:rPr>
          <w:spacing w:val="-5"/>
          <w:sz w:val="24"/>
          <w:szCs w:val="24"/>
        </w:rPr>
        <w:t>p</w:t>
      </w:r>
      <w:r>
        <w:rPr>
          <w:spacing w:val="-3"/>
          <w:sz w:val="24"/>
          <w:szCs w:val="24"/>
        </w:rPr>
        <w:t>r</w:t>
      </w:r>
      <w:r>
        <w:rPr>
          <w:spacing w:val="5"/>
          <w:sz w:val="24"/>
          <w:szCs w:val="24"/>
        </w:rPr>
        <w:t>o</w:t>
      </w:r>
      <w:r>
        <w:rPr>
          <w:sz w:val="24"/>
          <w:szCs w:val="24"/>
        </w:rPr>
        <w:t>v</w:t>
      </w:r>
      <w:r>
        <w:rPr>
          <w:spacing w:val="-9"/>
          <w:sz w:val="24"/>
          <w:szCs w:val="24"/>
        </w:rPr>
        <w:t>i</w:t>
      </w:r>
      <w:r>
        <w:rPr>
          <w:sz w:val="24"/>
          <w:szCs w:val="24"/>
        </w:rPr>
        <w:t>de</w:t>
      </w:r>
      <w:r>
        <w:rPr>
          <w:spacing w:val="6"/>
          <w:sz w:val="24"/>
          <w:szCs w:val="24"/>
        </w:rPr>
        <w:t xml:space="preserve"> </w:t>
      </w:r>
      <w:r>
        <w:rPr>
          <w:spacing w:val="-4"/>
          <w:sz w:val="24"/>
          <w:szCs w:val="24"/>
        </w:rPr>
        <w:t>i</w:t>
      </w:r>
      <w:r>
        <w:rPr>
          <w:sz w:val="24"/>
          <w:szCs w:val="24"/>
        </w:rPr>
        <w:t>n</w:t>
      </w:r>
      <w:r>
        <w:rPr>
          <w:spacing w:val="-8"/>
          <w:sz w:val="24"/>
          <w:szCs w:val="24"/>
        </w:rPr>
        <w:t>f</w:t>
      </w:r>
      <w:r>
        <w:rPr>
          <w:spacing w:val="5"/>
          <w:sz w:val="24"/>
          <w:szCs w:val="24"/>
        </w:rPr>
        <w:t>o</w:t>
      </w:r>
      <w:r>
        <w:rPr>
          <w:spacing w:val="6"/>
          <w:sz w:val="24"/>
          <w:szCs w:val="24"/>
        </w:rPr>
        <w:t>r</w:t>
      </w:r>
      <w:r>
        <w:rPr>
          <w:spacing w:val="-4"/>
          <w:sz w:val="24"/>
          <w:szCs w:val="24"/>
        </w:rPr>
        <w:t>m</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4"/>
          <w:sz w:val="24"/>
          <w:szCs w:val="24"/>
        </w:rPr>
        <w:t>li</w:t>
      </w:r>
      <w:r>
        <w:rPr>
          <w:sz w:val="24"/>
          <w:szCs w:val="24"/>
        </w:rPr>
        <w:t>ke</w:t>
      </w:r>
      <w:r>
        <w:rPr>
          <w:spacing w:val="1"/>
          <w:sz w:val="24"/>
          <w:szCs w:val="24"/>
        </w:rPr>
        <w:t xml:space="preserve"> </w:t>
      </w:r>
      <w:r>
        <w:rPr>
          <w:spacing w:val="2"/>
          <w:sz w:val="24"/>
          <w:szCs w:val="24"/>
        </w:rPr>
        <w:t>s</w:t>
      </w:r>
      <w:r>
        <w:rPr>
          <w:spacing w:val="-4"/>
          <w:sz w:val="24"/>
          <w:szCs w:val="24"/>
        </w:rPr>
        <w:t>i</w:t>
      </w:r>
      <w:r>
        <w:rPr>
          <w:spacing w:val="-1"/>
          <w:sz w:val="24"/>
          <w:szCs w:val="24"/>
        </w:rPr>
        <w:t>ze</w:t>
      </w:r>
      <w:r>
        <w:rPr>
          <w:sz w:val="24"/>
          <w:szCs w:val="24"/>
        </w:rPr>
        <w:t>,</w:t>
      </w:r>
      <w:r>
        <w:rPr>
          <w:spacing w:val="4"/>
          <w:sz w:val="24"/>
          <w:szCs w:val="24"/>
        </w:rPr>
        <w:t xml:space="preserve"> </w:t>
      </w:r>
      <w:r>
        <w:rPr>
          <w:spacing w:val="5"/>
          <w:sz w:val="24"/>
          <w:szCs w:val="24"/>
        </w:rPr>
        <w:t>d</w:t>
      </w:r>
      <w:r>
        <w:rPr>
          <w:spacing w:val="-4"/>
          <w:sz w:val="24"/>
          <w:szCs w:val="24"/>
        </w:rPr>
        <w:t>im</w:t>
      </w:r>
      <w:r>
        <w:rPr>
          <w:spacing w:val="4"/>
          <w:sz w:val="24"/>
          <w:szCs w:val="24"/>
        </w:rPr>
        <w:t>e</w:t>
      </w:r>
      <w:r>
        <w:rPr>
          <w:spacing w:val="-5"/>
          <w:sz w:val="24"/>
          <w:szCs w:val="24"/>
        </w:rPr>
        <w:t>n</w:t>
      </w:r>
      <w:r>
        <w:rPr>
          <w:spacing w:val="2"/>
          <w:sz w:val="24"/>
          <w:szCs w:val="24"/>
        </w:rPr>
        <w:t>s</w:t>
      </w:r>
      <w:r>
        <w:rPr>
          <w:spacing w:val="-9"/>
          <w:sz w:val="24"/>
          <w:szCs w:val="24"/>
        </w:rPr>
        <w:t>i</w:t>
      </w:r>
      <w:r>
        <w:rPr>
          <w:spacing w:val="9"/>
          <w:sz w:val="24"/>
          <w:szCs w:val="24"/>
        </w:rPr>
        <w:t>o</w:t>
      </w:r>
      <w:r>
        <w:rPr>
          <w:sz w:val="24"/>
          <w:szCs w:val="24"/>
        </w:rPr>
        <w:t>n</w:t>
      </w:r>
      <w:r>
        <w:rPr>
          <w:spacing w:val="-3"/>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z w:val="24"/>
          <w:szCs w:val="24"/>
        </w:rPr>
        <w:t>p</w:t>
      </w:r>
      <w:r>
        <w:rPr>
          <w:spacing w:val="5"/>
          <w:sz w:val="24"/>
          <w:szCs w:val="24"/>
        </w:rPr>
        <w:t>o</w:t>
      </w:r>
      <w:r>
        <w:rPr>
          <w:spacing w:val="2"/>
          <w:sz w:val="24"/>
          <w:szCs w:val="24"/>
        </w:rPr>
        <w:t>s</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w:t>
      </w:r>
      <w:r>
        <w:rPr>
          <w:spacing w:val="9"/>
          <w:sz w:val="24"/>
          <w:szCs w:val="24"/>
        </w:rPr>
        <w:t xml:space="preserve"> </w:t>
      </w:r>
      <w:r>
        <w:rPr>
          <w:spacing w:val="-1"/>
          <w:sz w:val="24"/>
          <w:szCs w:val="24"/>
        </w:rPr>
        <w:t>a</w:t>
      </w:r>
      <w:r>
        <w:rPr>
          <w:spacing w:val="-5"/>
          <w:sz w:val="24"/>
          <w:szCs w:val="24"/>
        </w:rPr>
        <w:t>n</w:t>
      </w:r>
      <w:r>
        <w:rPr>
          <w:sz w:val="24"/>
          <w:szCs w:val="24"/>
        </w:rPr>
        <w:t>d</w:t>
      </w:r>
      <w:r>
        <w:rPr>
          <w:spacing w:val="10"/>
          <w:sz w:val="24"/>
          <w:szCs w:val="24"/>
        </w:rPr>
        <w:t xml:space="preserve"> </w:t>
      </w:r>
      <w:r>
        <w:rPr>
          <w:spacing w:val="-9"/>
          <w:sz w:val="24"/>
          <w:szCs w:val="24"/>
        </w:rPr>
        <w:t>i</w:t>
      </w:r>
      <w:r>
        <w:rPr>
          <w:spacing w:val="5"/>
          <w:sz w:val="24"/>
          <w:szCs w:val="24"/>
        </w:rPr>
        <w:t>t</w:t>
      </w:r>
      <w:r>
        <w:rPr>
          <w:sz w:val="24"/>
          <w:szCs w:val="24"/>
        </w:rPr>
        <w:t>s</w:t>
      </w:r>
      <w:r>
        <w:rPr>
          <w:spacing w:val="3"/>
          <w:sz w:val="24"/>
          <w:szCs w:val="24"/>
        </w:rPr>
        <w:t xml:space="preserve"> </w:t>
      </w:r>
      <w:r>
        <w:rPr>
          <w:spacing w:val="-5"/>
          <w:sz w:val="24"/>
          <w:szCs w:val="24"/>
        </w:rPr>
        <w:t>b</w:t>
      </w:r>
      <w:r>
        <w:rPr>
          <w:spacing w:val="5"/>
          <w:sz w:val="24"/>
          <w:szCs w:val="24"/>
        </w:rPr>
        <w:t>o</w:t>
      </w:r>
      <w:r>
        <w:rPr>
          <w:sz w:val="24"/>
          <w:szCs w:val="24"/>
        </w:rPr>
        <w:t>u</w:t>
      </w:r>
      <w:r>
        <w:rPr>
          <w:spacing w:val="-5"/>
          <w:sz w:val="24"/>
          <w:szCs w:val="24"/>
        </w:rPr>
        <w:t>n</w:t>
      </w:r>
      <w:r>
        <w:rPr>
          <w:sz w:val="24"/>
          <w:szCs w:val="24"/>
        </w:rPr>
        <w:t>d</w:t>
      </w:r>
      <w:r>
        <w:rPr>
          <w:spacing w:val="-1"/>
          <w:sz w:val="24"/>
          <w:szCs w:val="24"/>
        </w:rPr>
        <w:t>a</w:t>
      </w:r>
      <w:r>
        <w:rPr>
          <w:spacing w:val="6"/>
          <w:sz w:val="24"/>
          <w:szCs w:val="24"/>
        </w:rPr>
        <w:t>r</w:t>
      </w:r>
      <w:r>
        <w:rPr>
          <w:sz w:val="24"/>
          <w:szCs w:val="24"/>
        </w:rPr>
        <w:t>y p</w:t>
      </w:r>
      <w:r>
        <w:rPr>
          <w:spacing w:val="1"/>
          <w:sz w:val="24"/>
          <w:szCs w:val="24"/>
        </w:rPr>
        <w:t>r</w:t>
      </w:r>
      <w:r>
        <w:rPr>
          <w:spacing w:val="5"/>
          <w:sz w:val="24"/>
          <w:szCs w:val="24"/>
        </w:rPr>
        <w:t>o</w:t>
      </w:r>
      <w:r>
        <w:rPr>
          <w:sz w:val="24"/>
          <w:szCs w:val="24"/>
        </w:rPr>
        <w:t>v</w:t>
      </w:r>
      <w:r>
        <w:rPr>
          <w:spacing w:val="-9"/>
          <w:sz w:val="24"/>
          <w:szCs w:val="24"/>
        </w:rPr>
        <w:t>i</w:t>
      </w:r>
      <w:r>
        <w:rPr>
          <w:sz w:val="24"/>
          <w:szCs w:val="24"/>
        </w:rPr>
        <w:t>d</w:t>
      </w:r>
      <w:r>
        <w:rPr>
          <w:spacing w:val="4"/>
          <w:sz w:val="24"/>
          <w:szCs w:val="24"/>
        </w:rPr>
        <w:t>e</w:t>
      </w:r>
      <w:r>
        <w:rPr>
          <w:sz w:val="24"/>
          <w:szCs w:val="24"/>
        </w:rPr>
        <w:t>s</w:t>
      </w:r>
      <w:r>
        <w:rPr>
          <w:spacing w:val="3"/>
          <w:sz w:val="24"/>
          <w:szCs w:val="24"/>
        </w:rPr>
        <w:t xml:space="preserve"> </w:t>
      </w:r>
      <w:r>
        <w:rPr>
          <w:sz w:val="24"/>
          <w:szCs w:val="24"/>
        </w:rPr>
        <w:t>us</w:t>
      </w:r>
      <w:r>
        <w:rPr>
          <w:spacing w:val="3"/>
          <w:sz w:val="24"/>
          <w:szCs w:val="24"/>
        </w:rPr>
        <w:t xml:space="preserve"> </w:t>
      </w:r>
      <w:r>
        <w:rPr>
          <w:spacing w:val="4"/>
          <w:sz w:val="24"/>
          <w:szCs w:val="24"/>
        </w:rPr>
        <w:t>w</w:t>
      </w:r>
      <w:r>
        <w:rPr>
          <w:spacing w:val="-9"/>
          <w:sz w:val="24"/>
          <w:szCs w:val="24"/>
        </w:rPr>
        <w:t>i</w:t>
      </w:r>
      <w:r>
        <w:rPr>
          <w:spacing w:val="10"/>
          <w:sz w:val="24"/>
          <w:szCs w:val="24"/>
        </w:rPr>
        <w:t>t</w:t>
      </w:r>
      <w:r>
        <w:rPr>
          <w:sz w:val="24"/>
          <w:szCs w:val="24"/>
        </w:rPr>
        <w:t>h</w:t>
      </w:r>
      <w:r>
        <w:rPr>
          <w:spacing w:val="5"/>
          <w:sz w:val="24"/>
          <w:szCs w:val="24"/>
        </w:rPr>
        <w:t xml:space="preserve"> </w:t>
      </w:r>
      <w:r>
        <w:rPr>
          <w:spacing w:val="-4"/>
          <w:sz w:val="24"/>
          <w:szCs w:val="24"/>
        </w:rPr>
        <w:t>i</w:t>
      </w:r>
      <w:r>
        <w:rPr>
          <w:spacing w:val="5"/>
          <w:sz w:val="24"/>
          <w:szCs w:val="24"/>
        </w:rPr>
        <w:t>n</w:t>
      </w:r>
      <w:r>
        <w:rPr>
          <w:spacing w:val="-8"/>
          <w:sz w:val="24"/>
          <w:szCs w:val="24"/>
        </w:rPr>
        <w:t>f</w:t>
      </w:r>
      <w:r>
        <w:rPr>
          <w:spacing w:val="5"/>
          <w:sz w:val="24"/>
          <w:szCs w:val="24"/>
        </w:rPr>
        <w:t>o</w:t>
      </w:r>
      <w:r>
        <w:rPr>
          <w:spacing w:val="1"/>
          <w:sz w:val="24"/>
          <w:szCs w:val="24"/>
        </w:rPr>
        <w:t>r</w:t>
      </w:r>
      <w:r>
        <w:rPr>
          <w:spacing w:val="-4"/>
          <w:sz w:val="24"/>
          <w:szCs w:val="24"/>
        </w:rPr>
        <w:t>m</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 xml:space="preserve">n </w:t>
      </w:r>
      <w:r>
        <w:rPr>
          <w:spacing w:val="1"/>
          <w:sz w:val="24"/>
          <w:szCs w:val="24"/>
        </w:rPr>
        <w:t>r</w:t>
      </w:r>
      <w:r>
        <w:rPr>
          <w:spacing w:val="4"/>
          <w:sz w:val="24"/>
          <w:szCs w:val="24"/>
        </w:rPr>
        <w:t>e</w:t>
      </w:r>
      <w:r>
        <w:rPr>
          <w:spacing w:val="-4"/>
          <w:sz w:val="24"/>
          <w:szCs w:val="24"/>
        </w:rPr>
        <w:t>l</w:t>
      </w:r>
      <w:r>
        <w:rPr>
          <w:spacing w:val="-1"/>
          <w:sz w:val="24"/>
          <w:szCs w:val="24"/>
        </w:rPr>
        <w:t>a</w:t>
      </w:r>
      <w:r>
        <w:rPr>
          <w:spacing w:val="5"/>
          <w:sz w:val="24"/>
          <w:szCs w:val="24"/>
        </w:rPr>
        <w:t>t</w:t>
      </w:r>
      <w:r>
        <w:rPr>
          <w:spacing w:val="-1"/>
          <w:sz w:val="24"/>
          <w:szCs w:val="24"/>
        </w:rPr>
        <w:t>e</w:t>
      </w:r>
      <w:r>
        <w:rPr>
          <w:sz w:val="24"/>
          <w:szCs w:val="24"/>
        </w:rPr>
        <w:t>d</w:t>
      </w:r>
      <w:r>
        <w:rPr>
          <w:spacing w:val="5"/>
          <w:sz w:val="24"/>
          <w:szCs w:val="24"/>
        </w:rPr>
        <w:t xml:space="preserve"> </w:t>
      </w:r>
      <w:r>
        <w:rPr>
          <w:spacing w:val="8"/>
          <w:sz w:val="24"/>
          <w:szCs w:val="24"/>
        </w:rPr>
        <w:t>t</w:t>
      </w:r>
      <w:r>
        <w:rPr>
          <w:sz w:val="24"/>
          <w:szCs w:val="24"/>
        </w:rPr>
        <w:t xml:space="preserve">o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6"/>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0"/>
          <w:sz w:val="24"/>
          <w:szCs w:val="24"/>
        </w:rPr>
        <w:t xml:space="preserve"> </w:t>
      </w:r>
      <w:r>
        <w:rPr>
          <w:spacing w:val="-1"/>
          <w:sz w:val="24"/>
          <w:szCs w:val="24"/>
        </w:rPr>
        <w:t>ca</w:t>
      </w:r>
      <w:r>
        <w:rPr>
          <w:sz w:val="24"/>
          <w:szCs w:val="24"/>
        </w:rPr>
        <w:t>n p</w:t>
      </w:r>
      <w:r>
        <w:rPr>
          <w:spacing w:val="1"/>
          <w:sz w:val="24"/>
          <w:szCs w:val="24"/>
        </w:rPr>
        <w:t>r</w:t>
      </w:r>
      <w:r>
        <w:rPr>
          <w:spacing w:val="5"/>
          <w:sz w:val="24"/>
          <w:szCs w:val="24"/>
        </w:rPr>
        <w:t>o</w:t>
      </w:r>
      <w:r>
        <w:rPr>
          <w:spacing w:val="-5"/>
          <w:sz w:val="24"/>
          <w:szCs w:val="24"/>
        </w:rPr>
        <w:t>v</w:t>
      </w:r>
      <w:r>
        <w:rPr>
          <w:sz w:val="24"/>
          <w:szCs w:val="24"/>
        </w:rPr>
        <w:t>e</w:t>
      </w:r>
      <w:r>
        <w:rPr>
          <w:spacing w:val="4"/>
          <w:sz w:val="24"/>
          <w:szCs w:val="24"/>
        </w:rPr>
        <w:t xml:space="preserve"> </w:t>
      </w:r>
      <w:r>
        <w:rPr>
          <w:sz w:val="24"/>
          <w:szCs w:val="24"/>
        </w:rPr>
        <w:t>u</w:t>
      </w:r>
      <w:r>
        <w:rPr>
          <w:spacing w:val="-2"/>
          <w:sz w:val="24"/>
          <w:szCs w:val="24"/>
        </w:rPr>
        <w:t>s</w:t>
      </w:r>
      <w:r>
        <w:rPr>
          <w:spacing w:val="4"/>
          <w:sz w:val="24"/>
          <w:szCs w:val="24"/>
        </w:rPr>
        <w:t>e</w:t>
      </w:r>
      <w:r>
        <w:rPr>
          <w:spacing w:val="-8"/>
          <w:sz w:val="24"/>
          <w:szCs w:val="24"/>
        </w:rPr>
        <w:t>f</w:t>
      </w:r>
      <w:r>
        <w:rPr>
          <w:spacing w:val="5"/>
          <w:sz w:val="24"/>
          <w:szCs w:val="24"/>
        </w:rPr>
        <w:t>u</w:t>
      </w:r>
      <w:r>
        <w:rPr>
          <w:sz w:val="24"/>
          <w:szCs w:val="24"/>
        </w:rPr>
        <w:t>l</w:t>
      </w:r>
      <w:r>
        <w:rPr>
          <w:spacing w:val="5"/>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pacing w:val="-5"/>
          <w:sz w:val="24"/>
          <w:szCs w:val="24"/>
        </w:rPr>
        <w:t>v</w:t>
      </w:r>
      <w:r>
        <w:rPr>
          <w:spacing w:val="-1"/>
          <w:sz w:val="24"/>
          <w:szCs w:val="24"/>
        </w:rPr>
        <w:t>a</w:t>
      </w:r>
      <w:r>
        <w:rPr>
          <w:spacing w:val="6"/>
          <w:sz w:val="24"/>
          <w:szCs w:val="24"/>
        </w:rPr>
        <w:t>r</w:t>
      </w:r>
      <w:r>
        <w:rPr>
          <w:spacing w:val="-9"/>
          <w:sz w:val="24"/>
          <w:szCs w:val="24"/>
        </w:rPr>
        <w:t>i</w:t>
      </w:r>
      <w:r>
        <w:rPr>
          <w:spacing w:val="5"/>
          <w:sz w:val="24"/>
          <w:szCs w:val="24"/>
        </w:rPr>
        <w:t>o</w:t>
      </w:r>
      <w:r>
        <w:rPr>
          <w:sz w:val="24"/>
          <w:szCs w:val="24"/>
        </w:rPr>
        <w:t>us</w:t>
      </w:r>
      <w:r>
        <w:rPr>
          <w:spacing w:val="3"/>
          <w:sz w:val="24"/>
          <w:szCs w:val="24"/>
        </w:rPr>
        <w:t xml:space="preserve"> </w:t>
      </w:r>
      <w:r>
        <w:rPr>
          <w:spacing w:val="-1"/>
          <w:sz w:val="24"/>
          <w:szCs w:val="24"/>
        </w:rPr>
        <w:t>c</w:t>
      </w:r>
      <w:r>
        <w:rPr>
          <w:spacing w:val="4"/>
          <w:sz w:val="24"/>
          <w:szCs w:val="24"/>
        </w:rPr>
        <w:t>a</w:t>
      </w:r>
      <w:r>
        <w:rPr>
          <w:spacing w:val="-2"/>
          <w:sz w:val="24"/>
          <w:szCs w:val="24"/>
        </w:rPr>
        <w:t>s</w:t>
      </w:r>
      <w:r>
        <w:rPr>
          <w:spacing w:val="-1"/>
          <w:sz w:val="24"/>
          <w:szCs w:val="24"/>
        </w:rPr>
        <w:t>e</w:t>
      </w:r>
      <w:r>
        <w:rPr>
          <w:spacing w:val="-2"/>
          <w:sz w:val="24"/>
          <w:szCs w:val="24"/>
        </w:rPr>
        <w:t>s</w:t>
      </w:r>
      <w:r>
        <w:rPr>
          <w:sz w:val="24"/>
          <w:szCs w:val="24"/>
        </w:rPr>
        <w:t>,</w:t>
      </w:r>
      <w:r>
        <w:rPr>
          <w:spacing w:val="12"/>
          <w:sz w:val="24"/>
          <w:szCs w:val="24"/>
        </w:rPr>
        <w:t xml:space="preserve"> </w:t>
      </w:r>
      <w:r>
        <w:rPr>
          <w:spacing w:val="4"/>
          <w:sz w:val="24"/>
          <w:szCs w:val="24"/>
        </w:rPr>
        <w:t>w</w:t>
      </w:r>
      <w:r>
        <w:rPr>
          <w:sz w:val="24"/>
          <w:szCs w:val="24"/>
        </w:rPr>
        <w:t>h</w:t>
      </w:r>
      <w:r>
        <w:rPr>
          <w:spacing w:val="-4"/>
          <w:sz w:val="24"/>
          <w:szCs w:val="24"/>
        </w:rPr>
        <w:t>i</w:t>
      </w:r>
      <w:r>
        <w:rPr>
          <w:spacing w:val="4"/>
          <w:sz w:val="24"/>
          <w:szCs w:val="24"/>
        </w:rPr>
        <w:t>c</w:t>
      </w:r>
      <w:r>
        <w:rPr>
          <w:sz w:val="24"/>
          <w:szCs w:val="24"/>
        </w:rPr>
        <w:t xml:space="preserve">h </w:t>
      </w:r>
      <w:r>
        <w:rPr>
          <w:spacing w:val="4"/>
          <w:sz w:val="24"/>
          <w:szCs w:val="24"/>
        </w:rPr>
        <w:t>w</w:t>
      </w:r>
      <w:r>
        <w:rPr>
          <w:sz w:val="24"/>
          <w:szCs w:val="24"/>
        </w:rPr>
        <w:t>i</w:t>
      </w:r>
      <w:r>
        <w:rPr>
          <w:spacing w:val="-4"/>
          <w:sz w:val="24"/>
          <w:szCs w:val="24"/>
        </w:rPr>
        <w:t>l</w:t>
      </w:r>
      <w:r>
        <w:rPr>
          <w:sz w:val="24"/>
          <w:szCs w:val="24"/>
        </w:rPr>
        <w:t>l p</w:t>
      </w:r>
      <w:r>
        <w:rPr>
          <w:spacing w:val="1"/>
          <w:sz w:val="24"/>
          <w:szCs w:val="24"/>
        </w:rPr>
        <w:t>r</w:t>
      </w:r>
      <w:r>
        <w:rPr>
          <w:spacing w:val="5"/>
          <w:sz w:val="24"/>
          <w:szCs w:val="24"/>
        </w:rPr>
        <w:t>o</w:t>
      </w:r>
      <w:r>
        <w:rPr>
          <w:sz w:val="24"/>
          <w:szCs w:val="24"/>
        </w:rPr>
        <w:t>v</w:t>
      </w:r>
      <w:r>
        <w:rPr>
          <w:spacing w:val="-4"/>
          <w:sz w:val="24"/>
          <w:szCs w:val="24"/>
        </w:rPr>
        <w:t>i</w:t>
      </w:r>
      <w:r>
        <w:rPr>
          <w:sz w:val="24"/>
          <w:szCs w:val="24"/>
        </w:rPr>
        <w:t>de</w:t>
      </w:r>
      <w:r>
        <w:rPr>
          <w:spacing w:val="8"/>
          <w:sz w:val="24"/>
          <w:szCs w:val="24"/>
        </w:rPr>
        <w:t xml:space="preserve"> </w:t>
      </w:r>
      <w:r>
        <w:rPr>
          <w:sz w:val="24"/>
          <w:szCs w:val="24"/>
        </w:rPr>
        <w:t>a</w:t>
      </w:r>
      <w:r>
        <w:rPr>
          <w:spacing w:val="4"/>
          <w:sz w:val="24"/>
          <w:szCs w:val="24"/>
        </w:rPr>
        <w:t xml:space="preserve"> </w:t>
      </w:r>
      <w:r>
        <w:rPr>
          <w:spacing w:val="-5"/>
          <w:sz w:val="24"/>
          <w:szCs w:val="24"/>
        </w:rPr>
        <w:t>b</w:t>
      </w:r>
      <w:r>
        <w:rPr>
          <w:spacing w:val="-1"/>
          <w:sz w:val="24"/>
          <w:szCs w:val="24"/>
        </w:rPr>
        <w:t>e</w:t>
      </w:r>
      <w:r>
        <w:rPr>
          <w:spacing w:val="5"/>
          <w:sz w:val="24"/>
          <w:szCs w:val="24"/>
        </w:rPr>
        <w:t>tt</w:t>
      </w:r>
      <w:r>
        <w:rPr>
          <w:spacing w:val="-1"/>
          <w:sz w:val="24"/>
          <w:szCs w:val="24"/>
        </w:rPr>
        <w:t>e</w:t>
      </w:r>
      <w:r>
        <w:rPr>
          <w:sz w:val="24"/>
          <w:szCs w:val="24"/>
        </w:rPr>
        <w:t>r</w:t>
      </w:r>
      <w:r>
        <w:rPr>
          <w:spacing w:val="6"/>
          <w:sz w:val="24"/>
          <w:szCs w:val="24"/>
        </w:rPr>
        <w:t xml:space="preserve"> </w:t>
      </w:r>
      <w:r>
        <w:rPr>
          <w:spacing w:val="-5"/>
          <w:sz w:val="24"/>
          <w:szCs w:val="24"/>
        </w:rPr>
        <w:t>b</w:t>
      </w:r>
      <w:r>
        <w:rPr>
          <w:spacing w:val="-1"/>
          <w:sz w:val="24"/>
          <w:szCs w:val="24"/>
        </w:rPr>
        <w:t>a</w:t>
      </w:r>
      <w:r>
        <w:rPr>
          <w:spacing w:val="-2"/>
          <w:sz w:val="24"/>
          <w:szCs w:val="24"/>
        </w:rPr>
        <w:t>s</w:t>
      </w:r>
      <w:r>
        <w:rPr>
          <w:sz w:val="24"/>
          <w:szCs w:val="24"/>
        </w:rPr>
        <w:t>e</w:t>
      </w:r>
      <w:r>
        <w:rPr>
          <w:spacing w:val="9"/>
          <w:sz w:val="24"/>
          <w:szCs w:val="24"/>
        </w:rPr>
        <w:t xml:space="preserve"> </w:t>
      </w:r>
      <w:r>
        <w:rPr>
          <w:spacing w:val="-8"/>
          <w:sz w:val="24"/>
          <w:szCs w:val="24"/>
        </w:rPr>
        <w:t>f</w:t>
      </w:r>
      <w:r>
        <w:rPr>
          <w:spacing w:val="5"/>
          <w:sz w:val="24"/>
          <w:szCs w:val="24"/>
        </w:rPr>
        <w:t>o</w:t>
      </w:r>
      <w:r>
        <w:rPr>
          <w:sz w:val="24"/>
          <w:szCs w:val="24"/>
        </w:rPr>
        <w:t>r</w:t>
      </w:r>
      <w:r>
        <w:rPr>
          <w:spacing w:val="1"/>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2"/>
          <w:sz w:val="24"/>
          <w:szCs w:val="24"/>
        </w:rPr>
        <w:t>s</w:t>
      </w:r>
      <w:r>
        <w:rPr>
          <w:spacing w:val="5"/>
          <w:sz w:val="24"/>
          <w:szCs w:val="24"/>
        </w:rPr>
        <w:t>t</w:t>
      </w:r>
      <w:r>
        <w:rPr>
          <w:spacing w:val="-1"/>
          <w:sz w:val="24"/>
          <w:szCs w:val="24"/>
        </w:rPr>
        <w:t>a</w:t>
      </w:r>
      <w:r>
        <w:rPr>
          <w:spacing w:val="-3"/>
          <w:sz w:val="24"/>
          <w:szCs w:val="24"/>
        </w:rPr>
        <w:t>f</w:t>
      </w:r>
      <w:r>
        <w:rPr>
          <w:sz w:val="24"/>
          <w:szCs w:val="24"/>
        </w:rPr>
        <w:t>f</w:t>
      </w:r>
      <w:r>
        <w:rPr>
          <w:spacing w:val="2"/>
          <w:sz w:val="24"/>
          <w:szCs w:val="24"/>
        </w:rPr>
        <w:t xml:space="preserve"> </w:t>
      </w:r>
      <w:r>
        <w:rPr>
          <w:spacing w:val="5"/>
          <w:sz w:val="24"/>
          <w:szCs w:val="24"/>
        </w:rPr>
        <w:t>t</w:t>
      </w:r>
      <w:r>
        <w:rPr>
          <w:sz w:val="24"/>
          <w:szCs w:val="24"/>
        </w:rPr>
        <w:t>o</w:t>
      </w:r>
      <w:r>
        <w:rPr>
          <w:spacing w:val="9"/>
          <w:sz w:val="24"/>
          <w:szCs w:val="24"/>
        </w:rPr>
        <w:t xml:space="preserve"> </w:t>
      </w:r>
      <w:r>
        <w:rPr>
          <w:sz w:val="24"/>
          <w:szCs w:val="24"/>
        </w:rPr>
        <w:t>d</w:t>
      </w:r>
      <w:r>
        <w:rPr>
          <w:spacing w:val="-1"/>
          <w:sz w:val="24"/>
          <w:szCs w:val="24"/>
        </w:rPr>
        <w:t>ec</w:t>
      </w:r>
      <w:r>
        <w:rPr>
          <w:spacing w:val="-9"/>
          <w:sz w:val="24"/>
          <w:szCs w:val="24"/>
        </w:rPr>
        <w:t>i</w:t>
      </w:r>
      <w:r>
        <w:rPr>
          <w:spacing w:val="5"/>
          <w:sz w:val="24"/>
          <w:szCs w:val="24"/>
        </w:rPr>
        <w:t>d</w:t>
      </w:r>
      <w:r>
        <w:rPr>
          <w:sz w:val="24"/>
          <w:szCs w:val="24"/>
        </w:rPr>
        <w:t xml:space="preserve">e </w:t>
      </w:r>
      <w:r>
        <w:rPr>
          <w:spacing w:val="5"/>
          <w:sz w:val="24"/>
          <w:szCs w:val="24"/>
        </w:rPr>
        <w:t>t</w:t>
      </w:r>
      <w:r>
        <w:rPr>
          <w:spacing w:val="-5"/>
          <w:sz w:val="24"/>
          <w:szCs w:val="24"/>
        </w:rPr>
        <w:t>h</w:t>
      </w:r>
      <w:r>
        <w:rPr>
          <w:sz w:val="24"/>
          <w:szCs w:val="24"/>
        </w:rPr>
        <w:t>e</w:t>
      </w:r>
      <w:r>
        <w:rPr>
          <w:spacing w:val="4"/>
          <w:sz w:val="24"/>
          <w:szCs w:val="24"/>
        </w:rPr>
        <w:t xml:space="preserve"> </w:t>
      </w:r>
      <w:r>
        <w:rPr>
          <w:spacing w:val="-1"/>
          <w:sz w:val="24"/>
          <w:szCs w:val="24"/>
        </w:rPr>
        <w:t>c</w:t>
      </w:r>
      <w:r>
        <w:rPr>
          <w:sz w:val="24"/>
          <w:szCs w:val="24"/>
        </w:rPr>
        <w:t>u</w:t>
      </w:r>
      <w:r>
        <w:rPr>
          <w:spacing w:val="1"/>
          <w:sz w:val="24"/>
          <w:szCs w:val="24"/>
        </w:rPr>
        <w:t>r</w:t>
      </w:r>
      <w:r>
        <w:rPr>
          <w:spacing w:val="-4"/>
          <w:sz w:val="24"/>
          <w:szCs w:val="24"/>
        </w:rPr>
        <w:t>i</w:t>
      </w:r>
      <w:r>
        <w:rPr>
          <w:spacing w:val="-5"/>
          <w:sz w:val="24"/>
          <w:szCs w:val="24"/>
        </w:rPr>
        <w:t>n</w:t>
      </w:r>
      <w:r>
        <w:rPr>
          <w:sz w:val="24"/>
          <w:szCs w:val="24"/>
        </w:rPr>
        <w:t>g</w:t>
      </w:r>
      <w:r>
        <w:rPr>
          <w:spacing w:val="5"/>
          <w:sz w:val="24"/>
          <w:szCs w:val="24"/>
        </w:rPr>
        <w:t xml:space="preserve"> </w:t>
      </w:r>
      <w:r>
        <w:rPr>
          <w:sz w:val="24"/>
          <w:szCs w:val="24"/>
        </w:rPr>
        <w:t>p</w:t>
      </w:r>
      <w:r>
        <w:rPr>
          <w:spacing w:val="-3"/>
          <w:sz w:val="24"/>
          <w:szCs w:val="24"/>
        </w:rPr>
        <w:t>r</w:t>
      </w:r>
      <w:r>
        <w:rPr>
          <w:spacing w:val="5"/>
          <w:sz w:val="24"/>
          <w:szCs w:val="24"/>
        </w:rPr>
        <w:t>o</w:t>
      </w:r>
      <w:r>
        <w:rPr>
          <w:spacing w:val="-1"/>
          <w:sz w:val="24"/>
          <w:szCs w:val="24"/>
        </w:rPr>
        <w:t>ce</w:t>
      </w:r>
      <w:r>
        <w:rPr>
          <w:sz w:val="24"/>
          <w:szCs w:val="24"/>
        </w:rPr>
        <w:t>du</w:t>
      </w:r>
      <w:r>
        <w:rPr>
          <w:spacing w:val="1"/>
          <w:sz w:val="24"/>
          <w:szCs w:val="24"/>
        </w:rPr>
        <w:t>r</w:t>
      </w:r>
      <w:r>
        <w:rPr>
          <w:spacing w:val="-1"/>
          <w:sz w:val="24"/>
          <w:szCs w:val="24"/>
        </w:rPr>
        <w:t>e</w:t>
      </w:r>
      <w:r>
        <w:rPr>
          <w:sz w:val="24"/>
          <w:szCs w:val="24"/>
        </w:rPr>
        <w:t>.</w:t>
      </w:r>
      <w:r>
        <w:rPr>
          <w:spacing w:val="2"/>
          <w:sz w:val="24"/>
          <w:szCs w:val="24"/>
        </w:rPr>
        <w:t xml:space="preserve"> </w:t>
      </w:r>
      <w:r>
        <w:rPr>
          <w:spacing w:val="1"/>
          <w:sz w:val="24"/>
          <w:szCs w:val="24"/>
        </w:rPr>
        <w:t>F</w:t>
      </w:r>
      <w:r>
        <w:rPr>
          <w:spacing w:val="-4"/>
          <w:sz w:val="24"/>
          <w:szCs w:val="24"/>
        </w:rPr>
        <w:t>i</w:t>
      </w:r>
      <w:r>
        <w:rPr>
          <w:spacing w:val="-5"/>
          <w:sz w:val="24"/>
          <w:szCs w:val="24"/>
        </w:rPr>
        <w:t>n</w:t>
      </w:r>
      <w:r>
        <w:rPr>
          <w:spacing w:val="4"/>
          <w:sz w:val="24"/>
          <w:szCs w:val="24"/>
        </w:rPr>
        <w:t>a</w:t>
      </w:r>
      <w:r>
        <w:rPr>
          <w:sz w:val="24"/>
          <w:szCs w:val="24"/>
        </w:rPr>
        <w:t>l</w:t>
      </w:r>
      <w:r>
        <w:rPr>
          <w:spacing w:val="1"/>
          <w:sz w:val="24"/>
          <w:szCs w:val="24"/>
        </w:rPr>
        <w:t>l</w:t>
      </w:r>
      <w:r>
        <w:rPr>
          <w:spacing w:val="-10"/>
          <w:sz w:val="24"/>
          <w:szCs w:val="24"/>
        </w:rPr>
        <w:t>y</w:t>
      </w:r>
      <w:r>
        <w:rPr>
          <w:sz w:val="24"/>
          <w:szCs w:val="24"/>
        </w:rPr>
        <w:t>,</w:t>
      </w:r>
      <w:r>
        <w:rPr>
          <w:spacing w:val="7"/>
          <w:sz w:val="24"/>
          <w:szCs w:val="24"/>
        </w:rPr>
        <w:t xml:space="preserve"> </w:t>
      </w:r>
      <w:r>
        <w:rPr>
          <w:sz w:val="24"/>
          <w:szCs w:val="24"/>
        </w:rPr>
        <w:t>we</w:t>
      </w:r>
      <w:r>
        <w:rPr>
          <w:spacing w:val="3"/>
          <w:sz w:val="24"/>
          <w:szCs w:val="24"/>
        </w:rPr>
        <w:t xml:space="preserve"> </w:t>
      </w:r>
      <w:r>
        <w:rPr>
          <w:sz w:val="24"/>
          <w:szCs w:val="24"/>
        </w:rPr>
        <w:t>d</w:t>
      </w:r>
      <w:r>
        <w:rPr>
          <w:spacing w:val="-1"/>
          <w:sz w:val="24"/>
          <w:szCs w:val="24"/>
        </w:rPr>
        <w:t>e</w:t>
      </w:r>
      <w:r>
        <w:rPr>
          <w:spacing w:val="5"/>
          <w:sz w:val="24"/>
          <w:szCs w:val="24"/>
        </w:rPr>
        <w:t>t</w:t>
      </w:r>
      <w:r>
        <w:rPr>
          <w:spacing w:val="-1"/>
          <w:sz w:val="24"/>
          <w:szCs w:val="24"/>
        </w:rPr>
        <w:t>e</w:t>
      </w:r>
      <w:r>
        <w:rPr>
          <w:spacing w:val="-6"/>
          <w:sz w:val="24"/>
          <w:szCs w:val="24"/>
        </w:rPr>
        <w:t>c</w:t>
      </w:r>
      <w:r>
        <w:rPr>
          <w:sz w:val="24"/>
          <w:szCs w:val="24"/>
        </w:rPr>
        <w:t>t</w:t>
      </w:r>
      <w:r>
        <w:rPr>
          <w:spacing w:val="5"/>
          <w:sz w:val="24"/>
          <w:szCs w:val="24"/>
        </w:rPr>
        <w:t xml:space="preserve"> </w:t>
      </w:r>
      <w:r>
        <w:rPr>
          <w:sz w:val="24"/>
          <w:szCs w:val="24"/>
        </w:rPr>
        <w:t>w</w:t>
      </w:r>
      <w:r>
        <w:rPr>
          <w:spacing w:val="-5"/>
          <w:sz w:val="24"/>
          <w:szCs w:val="24"/>
        </w:rPr>
        <w:t>h</w:t>
      </w:r>
      <w:r>
        <w:rPr>
          <w:spacing w:val="-1"/>
          <w:sz w:val="24"/>
          <w:szCs w:val="24"/>
        </w:rPr>
        <w:t>e</w:t>
      </w:r>
      <w:r>
        <w:rPr>
          <w:spacing w:val="5"/>
          <w:sz w:val="24"/>
          <w:szCs w:val="24"/>
        </w:rPr>
        <w:t>t</w:t>
      </w:r>
      <w:r>
        <w:rPr>
          <w:spacing w:val="-5"/>
          <w:sz w:val="24"/>
          <w:szCs w:val="24"/>
        </w:rPr>
        <w:t>h</w:t>
      </w:r>
      <w:r>
        <w:rPr>
          <w:spacing w:val="-1"/>
          <w:sz w:val="24"/>
          <w:szCs w:val="24"/>
        </w:rPr>
        <w:t>e</w:t>
      </w:r>
      <w:r>
        <w:rPr>
          <w:sz w:val="24"/>
          <w:szCs w:val="24"/>
        </w:rPr>
        <w:t>r</w:t>
      </w:r>
      <w:r>
        <w:rPr>
          <w:spacing w:val="1"/>
          <w:sz w:val="24"/>
          <w:szCs w:val="24"/>
        </w:rPr>
        <w:t xml:space="preserve"> </w:t>
      </w:r>
      <w:r>
        <w:rPr>
          <w:sz w:val="24"/>
          <w:szCs w:val="24"/>
        </w:rPr>
        <w:t>t</w:t>
      </w:r>
      <w:r>
        <w:rPr>
          <w:spacing w:val="-4"/>
          <w:sz w:val="24"/>
          <w:szCs w:val="24"/>
        </w:rPr>
        <w:t>h</w:t>
      </w:r>
      <w:r>
        <w:rPr>
          <w:sz w:val="24"/>
          <w:szCs w:val="24"/>
        </w:rPr>
        <w:t>e</w:t>
      </w:r>
      <w:r>
        <w:rPr>
          <w:spacing w:val="4"/>
          <w:sz w:val="24"/>
          <w:szCs w:val="24"/>
        </w:rPr>
        <w:t xml:space="preserve"> </w:t>
      </w:r>
      <w:r>
        <w:rPr>
          <w:spacing w:val="5"/>
          <w:sz w:val="24"/>
          <w:szCs w:val="24"/>
        </w:rPr>
        <w:t>g</w:t>
      </w:r>
      <w:r>
        <w:rPr>
          <w:spacing w:val="-4"/>
          <w:sz w:val="24"/>
          <w:szCs w:val="24"/>
        </w:rPr>
        <w:t>i</w:t>
      </w:r>
      <w:r>
        <w:rPr>
          <w:spacing w:val="-5"/>
          <w:sz w:val="24"/>
          <w:szCs w:val="24"/>
        </w:rPr>
        <w:t>v</w:t>
      </w:r>
      <w:r>
        <w:rPr>
          <w:spacing w:val="4"/>
          <w:sz w:val="24"/>
          <w:szCs w:val="24"/>
        </w:rPr>
        <w:t>e</w:t>
      </w:r>
      <w:r>
        <w:rPr>
          <w:sz w:val="24"/>
          <w:szCs w:val="24"/>
        </w:rPr>
        <w:t xml:space="preserve">n </w:t>
      </w:r>
      <w:r>
        <w:rPr>
          <w:spacing w:val="-2"/>
          <w:sz w:val="24"/>
          <w:szCs w:val="24"/>
        </w:rPr>
        <w:t>M</w:t>
      </w:r>
      <w:r>
        <w:rPr>
          <w:sz w:val="24"/>
          <w:szCs w:val="24"/>
        </w:rPr>
        <w:t>R</w:t>
      </w:r>
      <w:r>
        <w:rPr>
          <w:spacing w:val="3"/>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4"/>
          <w:sz w:val="24"/>
          <w:szCs w:val="24"/>
        </w:rPr>
        <w:t xml:space="preserve"> </w:t>
      </w:r>
      <w:r>
        <w:rPr>
          <w:spacing w:val="-5"/>
          <w:sz w:val="24"/>
          <w:szCs w:val="24"/>
        </w:rPr>
        <w:t>h</w:t>
      </w:r>
      <w:r>
        <w:rPr>
          <w:spacing w:val="4"/>
          <w:sz w:val="24"/>
          <w:szCs w:val="24"/>
        </w:rPr>
        <w:t>a</w:t>
      </w:r>
      <w:r>
        <w:rPr>
          <w:sz w:val="24"/>
          <w:szCs w:val="24"/>
        </w:rPr>
        <w:t>s</w:t>
      </w:r>
      <w:r>
        <w:rPr>
          <w:spacing w:val="3"/>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 xml:space="preserve">r </w:t>
      </w:r>
      <w:r>
        <w:rPr>
          <w:spacing w:val="5"/>
          <w:sz w:val="24"/>
          <w:szCs w:val="24"/>
        </w:rPr>
        <w:t>o</w:t>
      </w:r>
      <w:r>
        <w:rPr>
          <w:sz w:val="24"/>
          <w:szCs w:val="24"/>
        </w:rPr>
        <w:t>r</w:t>
      </w:r>
      <w:r>
        <w:rPr>
          <w:spacing w:val="-1"/>
          <w:sz w:val="24"/>
          <w:szCs w:val="24"/>
        </w:rPr>
        <w:t xml:space="preserve"> </w:t>
      </w:r>
      <w:r>
        <w:rPr>
          <w:spacing w:val="-5"/>
          <w:sz w:val="24"/>
          <w:szCs w:val="24"/>
        </w:rPr>
        <w:t>n</w:t>
      </w:r>
      <w:r>
        <w:rPr>
          <w:sz w:val="24"/>
          <w:szCs w:val="24"/>
        </w:rPr>
        <w:t>ot</w:t>
      </w:r>
      <w:r>
        <w:rPr>
          <w:spacing w:val="7"/>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2"/>
          <w:sz w:val="24"/>
          <w:szCs w:val="24"/>
        </w:rPr>
        <w:t xml:space="preserve"> </w:t>
      </w:r>
      <w:r>
        <w:rPr>
          <w:spacing w:val="-2"/>
          <w:sz w:val="24"/>
          <w:szCs w:val="24"/>
        </w:rPr>
        <w:t>C</w:t>
      </w:r>
      <w:r>
        <w:rPr>
          <w:spacing w:val="5"/>
          <w:sz w:val="24"/>
          <w:szCs w:val="24"/>
        </w:rPr>
        <w:t>o</w:t>
      </w:r>
      <w:r>
        <w:rPr>
          <w:sz w:val="24"/>
          <w:szCs w:val="24"/>
        </w:rPr>
        <w:t>n</w:t>
      </w:r>
      <w:r>
        <w:rPr>
          <w:spacing w:val="-5"/>
          <w:sz w:val="24"/>
          <w:szCs w:val="24"/>
        </w:rPr>
        <w:t>v</w:t>
      </w:r>
      <w:r>
        <w:rPr>
          <w:spacing w:val="9"/>
          <w:sz w:val="24"/>
          <w:szCs w:val="24"/>
        </w:rPr>
        <w:t>o</w:t>
      </w:r>
      <w:r>
        <w:rPr>
          <w:spacing w:val="-9"/>
          <w:sz w:val="24"/>
          <w:szCs w:val="24"/>
        </w:rPr>
        <w:t>l</w:t>
      </w:r>
      <w:r>
        <w:rPr>
          <w:sz w:val="24"/>
          <w:szCs w:val="24"/>
        </w:rPr>
        <w:t>u</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7"/>
          <w:sz w:val="24"/>
          <w:szCs w:val="24"/>
        </w:rPr>
        <w:t xml:space="preserve"> </w:t>
      </w:r>
      <w:r>
        <w:rPr>
          <w:spacing w:val="4"/>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p>
    <w:p w14:paraId="5FFD13CC" w14:textId="77777777" w:rsidR="00433F0F" w:rsidRDefault="00433F0F">
      <w:pPr>
        <w:spacing w:before="15" w:line="240" w:lineRule="exact"/>
        <w:rPr>
          <w:sz w:val="24"/>
          <w:szCs w:val="24"/>
        </w:rPr>
      </w:pPr>
    </w:p>
    <w:p w14:paraId="0AED689B" w14:textId="77777777" w:rsidR="00433F0F" w:rsidRDefault="008B01BA">
      <w:pPr>
        <w:ind w:left="447"/>
        <w:rPr>
          <w:sz w:val="28"/>
          <w:szCs w:val="28"/>
        </w:rPr>
      </w:pPr>
      <w:r>
        <w:rPr>
          <w:b/>
          <w:sz w:val="28"/>
          <w:szCs w:val="28"/>
        </w:rPr>
        <w:t>1</w:t>
      </w:r>
      <w:r>
        <w:rPr>
          <w:b/>
          <w:spacing w:val="2"/>
          <w:sz w:val="28"/>
          <w:szCs w:val="28"/>
        </w:rPr>
        <w:t>.</w:t>
      </w:r>
      <w:r>
        <w:rPr>
          <w:b/>
          <w:sz w:val="28"/>
          <w:szCs w:val="28"/>
        </w:rPr>
        <w:t>4</w:t>
      </w:r>
      <w:r>
        <w:rPr>
          <w:b/>
          <w:spacing w:val="-2"/>
          <w:sz w:val="28"/>
          <w:szCs w:val="28"/>
        </w:rPr>
        <w:t xml:space="preserve"> </w:t>
      </w:r>
      <w:r>
        <w:rPr>
          <w:b/>
          <w:spacing w:val="-1"/>
          <w:sz w:val="28"/>
          <w:szCs w:val="28"/>
        </w:rPr>
        <w:t>S</w:t>
      </w:r>
      <w:r>
        <w:rPr>
          <w:b/>
          <w:sz w:val="28"/>
          <w:szCs w:val="28"/>
        </w:rPr>
        <w:t>CO</w:t>
      </w:r>
      <w:r>
        <w:rPr>
          <w:b/>
          <w:spacing w:val="3"/>
          <w:sz w:val="28"/>
          <w:szCs w:val="28"/>
        </w:rPr>
        <w:t>P</w:t>
      </w:r>
      <w:r>
        <w:rPr>
          <w:b/>
          <w:spacing w:val="1"/>
          <w:sz w:val="28"/>
          <w:szCs w:val="28"/>
        </w:rPr>
        <w:t>E</w:t>
      </w:r>
      <w:r>
        <w:rPr>
          <w:b/>
          <w:sz w:val="28"/>
          <w:szCs w:val="28"/>
        </w:rPr>
        <w:t>:</w:t>
      </w:r>
    </w:p>
    <w:p w14:paraId="50D2C093" w14:textId="77777777" w:rsidR="00433F0F" w:rsidRDefault="00433F0F">
      <w:pPr>
        <w:spacing w:before="2" w:line="180" w:lineRule="exact"/>
        <w:rPr>
          <w:sz w:val="19"/>
          <w:szCs w:val="19"/>
        </w:rPr>
      </w:pPr>
    </w:p>
    <w:p w14:paraId="40329F12" w14:textId="77777777" w:rsidR="00433F0F" w:rsidRDefault="00433F0F">
      <w:pPr>
        <w:spacing w:line="200" w:lineRule="exact"/>
      </w:pPr>
    </w:p>
    <w:p w14:paraId="710D3CF1" w14:textId="77777777" w:rsidR="00433F0F" w:rsidRDefault="008B01BA">
      <w:pPr>
        <w:spacing w:line="360" w:lineRule="auto"/>
        <w:ind w:left="447" w:right="70" w:firstLine="720"/>
        <w:jc w:val="both"/>
        <w:rPr>
          <w:sz w:val="24"/>
          <w:szCs w:val="24"/>
        </w:rPr>
        <w:sectPr w:rsidR="00433F0F">
          <w:headerReference w:type="default" r:id="rId28"/>
          <w:pgSz w:w="11920" w:h="16840"/>
          <w:pgMar w:top="1740" w:right="1320" w:bottom="280" w:left="1680" w:header="1476" w:footer="947" w:gutter="0"/>
          <w:cols w:space="720"/>
        </w:sectPr>
      </w:pPr>
      <w:r>
        <w:rPr>
          <w:sz w:val="24"/>
          <w:szCs w:val="24"/>
        </w:rPr>
        <w:t>Our</w:t>
      </w:r>
      <w:r>
        <w:rPr>
          <w:spacing w:val="3"/>
          <w:sz w:val="24"/>
          <w:szCs w:val="24"/>
        </w:rPr>
        <w:t xml:space="preserve"> </w:t>
      </w:r>
      <w:r>
        <w:rPr>
          <w:spacing w:val="-1"/>
          <w:sz w:val="24"/>
          <w:szCs w:val="24"/>
        </w:rPr>
        <w:t>a</w:t>
      </w:r>
      <w:r>
        <w:rPr>
          <w:spacing w:val="-4"/>
          <w:sz w:val="24"/>
          <w:szCs w:val="24"/>
        </w:rPr>
        <w:t>i</w:t>
      </w:r>
      <w:r>
        <w:rPr>
          <w:sz w:val="24"/>
          <w:szCs w:val="24"/>
        </w:rPr>
        <w:t>m</w:t>
      </w:r>
      <w:r>
        <w:rPr>
          <w:spacing w:val="3"/>
          <w:sz w:val="24"/>
          <w:szCs w:val="24"/>
        </w:rPr>
        <w:t xml:space="preserve"> </w:t>
      </w:r>
      <w:r>
        <w:rPr>
          <w:spacing w:val="-3"/>
          <w:sz w:val="24"/>
          <w:szCs w:val="24"/>
        </w:rPr>
        <w:t>i</w:t>
      </w:r>
      <w:r>
        <w:rPr>
          <w:sz w:val="24"/>
          <w:szCs w:val="24"/>
        </w:rPr>
        <w:t>s to</w:t>
      </w:r>
      <w:r>
        <w:rPr>
          <w:spacing w:val="7"/>
          <w:sz w:val="24"/>
          <w:szCs w:val="24"/>
        </w:rPr>
        <w:t xml:space="preserve"> </w:t>
      </w:r>
      <w:r>
        <w:rPr>
          <w:sz w:val="24"/>
          <w:szCs w:val="24"/>
        </w:rPr>
        <w:t>d</w:t>
      </w:r>
      <w:r>
        <w:rPr>
          <w:spacing w:val="-1"/>
          <w:sz w:val="24"/>
          <w:szCs w:val="24"/>
        </w:rPr>
        <w:t>e</w:t>
      </w:r>
      <w:r>
        <w:rPr>
          <w:spacing w:val="-5"/>
          <w:sz w:val="24"/>
          <w:szCs w:val="24"/>
        </w:rPr>
        <w:t>v</w:t>
      </w:r>
      <w:r>
        <w:rPr>
          <w:spacing w:val="4"/>
          <w:sz w:val="24"/>
          <w:szCs w:val="24"/>
        </w:rPr>
        <w:t>e</w:t>
      </w:r>
      <w:r>
        <w:rPr>
          <w:spacing w:val="-9"/>
          <w:sz w:val="24"/>
          <w:szCs w:val="24"/>
        </w:rPr>
        <w:t>l</w:t>
      </w:r>
      <w:r>
        <w:rPr>
          <w:spacing w:val="5"/>
          <w:sz w:val="24"/>
          <w:szCs w:val="24"/>
        </w:rPr>
        <w:t>o</w:t>
      </w:r>
      <w:r>
        <w:rPr>
          <w:sz w:val="24"/>
          <w:szCs w:val="24"/>
        </w:rPr>
        <w:t>p</w:t>
      </w:r>
      <w:r>
        <w:rPr>
          <w:spacing w:val="2"/>
          <w:sz w:val="24"/>
          <w:szCs w:val="24"/>
        </w:rPr>
        <w:t xml:space="preserve"> </w:t>
      </w:r>
      <w:r>
        <w:rPr>
          <w:spacing w:val="-1"/>
          <w:sz w:val="24"/>
          <w:szCs w:val="24"/>
        </w:rPr>
        <w:t>a</w:t>
      </w:r>
      <w:r>
        <w:rPr>
          <w:sz w:val="24"/>
          <w:szCs w:val="24"/>
        </w:rPr>
        <w:t>n</w:t>
      </w:r>
      <w:r>
        <w:rPr>
          <w:spacing w:val="-3"/>
          <w:sz w:val="24"/>
          <w:szCs w:val="24"/>
        </w:rPr>
        <w:t xml:space="preserve"> </w:t>
      </w:r>
      <w:r>
        <w:rPr>
          <w:spacing w:val="-1"/>
          <w:sz w:val="24"/>
          <w:szCs w:val="24"/>
        </w:rPr>
        <w:t>a</w:t>
      </w:r>
      <w:r>
        <w:rPr>
          <w:sz w:val="24"/>
          <w:szCs w:val="24"/>
        </w:rPr>
        <w:t>ut</w:t>
      </w:r>
      <w:r>
        <w:rPr>
          <w:spacing w:val="5"/>
          <w:sz w:val="24"/>
          <w:szCs w:val="24"/>
        </w:rPr>
        <w:t>o</w:t>
      </w:r>
      <w:r>
        <w:rPr>
          <w:spacing w:val="-9"/>
          <w:sz w:val="24"/>
          <w:szCs w:val="24"/>
        </w:rPr>
        <w:t>m</w:t>
      </w:r>
      <w:r>
        <w:rPr>
          <w:spacing w:val="-1"/>
          <w:sz w:val="24"/>
          <w:szCs w:val="24"/>
        </w:rPr>
        <w:t>a</w:t>
      </w:r>
      <w:r>
        <w:rPr>
          <w:spacing w:val="5"/>
          <w:sz w:val="24"/>
          <w:szCs w:val="24"/>
        </w:rPr>
        <w:t>t</w:t>
      </w:r>
      <w:r>
        <w:rPr>
          <w:spacing w:val="-1"/>
          <w:sz w:val="24"/>
          <w:szCs w:val="24"/>
        </w:rPr>
        <w:t>e</w:t>
      </w:r>
      <w:r>
        <w:rPr>
          <w:sz w:val="24"/>
          <w:szCs w:val="24"/>
        </w:rPr>
        <w:t>d</w:t>
      </w:r>
      <w:r>
        <w:rPr>
          <w:spacing w:val="2"/>
          <w:sz w:val="24"/>
          <w:szCs w:val="24"/>
        </w:rPr>
        <w:t xml:space="preserve"> s</w:t>
      </w:r>
      <w:r>
        <w:rPr>
          <w:spacing w:val="-10"/>
          <w:sz w:val="24"/>
          <w:szCs w:val="24"/>
        </w:rPr>
        <w:t>y</w:t>
      </w:r>
      <w:r>
        <w:rPr>
          <w:spacing w:val="-2"/>
          <w:sz w:val="24"/>
          <w:szCs w:val="24"/>
        </w:rPr>
        <w:t>s</w:t>
      </w:r>
      <w:r>
        <w:rPr>
          <w:spacing w:val="5"/>
          <w:sz w:val="24"/>
          <w:szCs w:val="24"/>
        </w:rPr>
        <w:t>t</w:t>
      </w:r>
      <w:r>
        <w:rPr>
          <w:spacing w:val="4"/>
          <w:sz w:val="24"/>
          <w:szCs w:val="24"/>
        </w:rPr>
        <w:t>e</w:t>
      </w:r>
      <w:r>
        <w:rPr>
          <w:sz w:val="24"/>
          <w:szCs w:val="24"/>
        </w:rPr>
        <w:t>m</w:t>
      </w:r>
      <w:r>
        <w:rPr>
          <w:spacing w:val="-2"/>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pacing w:val="-1"/>
          <w:sz w:val="24"/>
          <w:szCs w:val="24"/>
        </w:rPr>
        <w:t>e</w:t>
      </w:r>
      <w:r>
        <w:rPr>
          <w:sz w:val="24"/>
          <w:szCs w:val="24"/>
        </w:rPr>
        <w:t>nh</w:t>
      </w:r>
      <w:r>
        <w:rPr>
          <w:spacing w:val="-1"/>
          <w:sz w:val="24"/>
          <w:szCs w:val="24"/>
        </w:rPr>
        <w:t>a</w:t>
      </w:r>
      <w:r>
        <w:rPr>
          <w:spacing w:val="-5"/>
          <w:sz w:val="24"/>
          <w:szCs w:val="24"/>
        </w:rPr>
        <w:t>n</w:t>
      </w:r>
      <w:r>
        <w:rPr>
          <w:spacing w:val="4"/>
          <w:sz w:val="24"/>
          <w:szCs w:val="24"/>
        </w:rPr>
        <w:t>ce</w:t>
      </w:r>
      <w:r>
        <w:rPr>
          <w:spacing w:val="-4"/>
          <w:sz w:val="24"/>
          <w:szCs w:val="24"/>
        </w:rPr>
        <w:t>m</w:t>
      </w:r>
      <w:r>
        <w:rPr>
          <w:spacing w:val="4"/>
          <w:sz w:val="24"/>
          <w:szCs w:val="24"/>
        </w:rPr>
        <w:t>e</w:t>
      </w:r>
      <w:r>
        <w:rPr>
          <w:spacing w:val="-5"/>
          <w:sz w:val="24"/>
          <w:szCs w:val="24"/>
        </w:rPr>
        <w:t>n</w:t>
      </w:r>
      <w:r>
        <w:rPr>
          <w:spacing w:val="5"/>
          <w:sz w:val="24"/>
          <w:szCs w:val="24"/>
        </w:rPr>
        <w:t>t</w:t>
      </w:r>
      <w:r>
        <w:rPr>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4"/>
          <w:sz w:val="24"/>
          <w:szCs w:val="24"/>
        </w:rPr>
        <w:t>a</w:t>
      </w:r>
      <w:r>
        <w:rPr>
          <w:spacing w:val="-5"/>
          <w:sz w:val="24"/>
          <w:szCs w:val="24"/>
        </w:rPr>
        <w:t>n</w:t>
      </w:r>
      <w:r>
        <w:rPr>
          <w:sz w:val="24"/>
          <w:szCs w:val="24"/>
        </w:rPr>
        <w:t xml:space="preserve">d </w:t>
      </w:r>
      <w:r>
        <w:rPr>
          <w:spacing w:val="4"/>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pacing w:val="-2"/>
          <w:sz w:val="24"/>
          <w:szCs w:val="24"/>
        </w:rPr>
        <w:t>s</w:t>
      </w:r>
      <w:r>
        <w:rPr>
          <w:sz w:val="24"/>
          <w:szCs w:val="24"/>
        </w:rPr>
        <w:t xml:space="preserve">. </w:t>
      </w:r>
      <w:r>
        <w:rPr>
          <w:spacing w:val="2"/>
          <w:sz w:val="24"/>
          <w:szCs w:val="24"/>
        </w:rPr>
        <w:t>T</w:t>
      </w:r>
      <w:r>
        <w:rPr>
          <w:spacing w:val="-5"/>
          <w:sz w:val="24"/>
          <w:szCs w:val="24"/>
        </w:rPr>
        <w:t>h</w:t>
      </w:r>
      <w:r>
        <w:rPr>
          <w:sz w:val="24"/>
          <w:szCs w:val="24"/>
        </w:rPr>
        <w:t>e</w:t>
      </w:r>
      <w:r>
        <w:rPr>
          <w:spacing w:val="-3"/>
          <w:sz w:val="24"/>
          <w:szCs w:val="24"/>
        </w:rPr>
        <w:t xml:space="preserve">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z w:val="24"/>
          <w:szCs w:val="24"/>
        </w:rPr>
        <w:t>m</w:t>
      </w:r>
      <w:r>
        <w:rPr>
          <w:spacing w:val="-12"/>
          <w:sz w:val="24"/>
          <w:szCs w:val="24"/>
        </w:rPr>
        <w:t xml:space="preserve"> </w:t>
      </w:r>
      <w:r>
        <w:rPr>
          <w:spacing w:val="-1"/>
          <w:sz w:val="24"/>
          <w:szCs w:val="24"/>
        </w:rPr>
        <w:t>ca</w:t>
      </w:r>
      <w:r>
        <w:rPr>
          <w:sz w:val="24"/>
          <w:szCs w:val="24"/>
        </w:rPr>
        <w:t>n</w:t>
      </w:r>
      <w:r>
        <w:rPr>
          <w:spacing w:val="-3"/>
          <w:sz w:val="24"/>
          <w:szCs w:val="24"/>
        </w:rPr>
        <w:t xml:space="preserve"> </w:t>
      </w:r>
      <w:r>
        <w:rPr>
          <w:spacing w:val="-5"/>
          <w:sz w:val="24"/>
          <w:szCs w:val="24"/>
        </w:rPr>
        <w:t>b</w:t>
      </w:r>
      <w:r>
        <w:rPr>
          <w:sz w:val="24"/>
          <w:szCs w:val="24"/>
        </w:rPr>
        <w:t>e</w:t>
      </w:r>
      <w:r>
        <w:rPr>
          <w:spacing w:val="-3"/>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2"/>
          <w:sz w:val="24"/>
          <w:szCs w:val="24"/>
        </w:rPr>
        <w:t xml:space="preserve"> </w:t>
      </w:r>
      <w:r>
        <w:rPr>
          <w:sz w:val="24"/>
          <w:szCs w:val="24"/>
        </w:rPr>
        <w:t>by</w:t>
      </w:r>
      <w:r>
        <w:rPr>
          <w:spacing w:val="-7"/>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5"/>
          <w:sz w:val="24"/>
          <w:szCs w:val="24"/>
        </w:rPr>
        <w:t>o</w:t>
      </w:r>
      <w:r>
        <w:rPr>
          <w:spacing w:val="-2"/>
          <w:sz w:val="24"/>
          <w:szCs w:val="24"/>
        </w:rPr>
        <w:t>s</w:t>
      </w:r>
      <w:r>
        <w:rPr>
          <w:sz w:val="24"/>
          <w:szCs w:val="24"/>
        </w:rPr>
        <w:t>u</w:t>
      </w:r>
      <w:r>
        <w:rPr>
          <w:spacing w:val="1"/>
          <w:sz w:val="24"/>
          <w:szCs w:val="24"/>
        </w:rPr>
        <w:t>r</w:t>
      </w:r>
      <w:r>
        <w:rPr>
          <w:sz w:val="24"/>
          <w:szCs w:val="24"/>
        </w:rPr>
        <w:t>g</w:t>
      </w:r>
      <w:r>
        <w:rPr>
          <w:spacing w:val="-1"/>
          <w:sz w:val="24"/>
          <w:szCs w:val="24"/>
        </w:rPr>
        <w:t>e</w:t>
      </w:r>
      <w:r>
        <w:rPr>
          <w:spacing w:val="5"/>
          <w:sz w:val="24"/>
          <w:szCs w:val="24"/>
        </w:rPr>
        <w:t>o</w:t>
      </w:r>
      <w:r>
        <w:rPr>
          <w:spacing w:val="-5"/>
          <w:sz w:val="24"/>
          <w:szCs w:val="24"/>
        </w:rPr>
        <w:t>n</w:t>
      </w:r>
      <w:r>
        <w:rPr>
          <w:sz w:val="24"/>
          <w:szCs w:val="24"/>
        </w:rPr>
        <w:t>s</w:t>
      </w:r>
      <w:r>
        <w:rPr>
          <w:spacing w:val="-5"/>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5"/>
          <w:sz w:val="24"/>
          <w:szCs w:val="24"/>
        </w:rPr>
        <w:t>h</w:t>
      </w:r>
      <w:r>
        <w:rPr>
          <w:spacing w:val="-1"/>
          <w:sz w:val="24"/>
          <w:szCs w:val="24"/>
        </w:rPr>
        <w:t>e</w:t>
      </w:r>
      <w:r>
        <w:rPr>
          <w:spacing w:val="4"/>
          <w:sz w:val="24"/>
          <w:szCs w:val="24"/>
        </w:rPr>
        <w:t>a</w:t>
      </w:r>
      <w:r>
        <w:rPr>
          <w:spacing w:val="-9"/>
          <w:sz w:val="24"/>
          <w:szCs w:val="24"/>
        </w:rPr>
        <w:t>l</w:t>
      </w:r>
      <w:r>
        <w:rPr>
          <w:spacing w:val="10"/>
          <w:sz w:val="24"/>
          <w:szCs w:val="24"/>
        </w:rPr>
        <w:t>t</w:t>
      </w:r>
      <w:r>
        <w:rPr>
          <w:spacing w:val="-5"/>
          <w:sz w:val="24"/>
          <w:szCs w:val="24"/>
        </w:rPr>
        <w:t>h</w:t>
      </w:r>
      <w:r>
        <w:rPr>
          <w:spacing w:val="4"/>
          <w:sz w:val="24"/>
          <w:szCs w:val="24"/>
        </w:rPr>
        <w:t>c</w:t>
      </w:r>
      <w:r>
        <w:rPr>
          <w:spacing w:val="-1"/>
          <w:sz w:val="24"/>
          <w:szCs w:val="24"/>
        </w:rPr>
        <w:t>a</w:t>
      </w:r>
      <w:r>
        <w:rPr>
          <w:spacing w:val="1"/>
          <w:sz w:val="24"/>
          <w:szCs w:val="24"/>
        </w:rPr>
        <w:t>r</w:t>
      </w:r>
      <w:r>
        <w:rPr>
          <w:sz w:val="24"/>
          <w:szCs w:val="24"/>
        </w:rPr>
        <w:t xml:space="preserve">e </w:t>
      </w:r>
      <w:r>
        <w:rPr>
          <w:spacing w:val="-2"/>
          <w:sz w:val="24"/>
          <w:szCs w:val="24"/>
        </w:rPr>
        <w:t>s</w:t>
      </w:r>
      <w:r>
        <w:rPr>
          <w:sz w:val="24"/>
          <w:szCs w:val="24"/>
        </w:rPr>
        <w:t>p</w:t>
      </w:r>
      <w:r>
        <w:rPr>
          <w:spacing w:val="-1"/>
          <w:sz w:val="24"/>
          <w:szCs w:val="24"/>
        </w:rPr>
        <w:t>e</w:t>
      </w:r>
      <w:r>
        <w:rPr>
          <w:spacing w:val="4"/>
          <w:sz w:val="24"/>
          <w:szCs w:val="24"/>
        </w:rPr>
        <w:t>c</w:t>
      </w:r>
      <w:r>
        <w:rPr>
          <w:spacing w:val="-4"/>
          <w:sz w:val="24"/>
          <w:szCs w:val="24"/>
        </w:rPr>
        <w:t>i</w:t>
      </w:r>
      <w:r>
        <w:rPr>
          <w:spacing w:val="4"/>
          <w:sz w:val="24"/>
          <w:szCs w:val="24"/>
        </w:rPr>
        <w:t>a</w:t>
      </w:r>
      <w:r>
        <w:rPr>
          <w:sz w:val="24"/>
          <w:szCs w:val="24"/>
        </w:rPr>
        <w:t>l</w:t>
      </w:r>
      <w:r>
        <w:rPr>
          <w:spacing w:val="-4"/>
          <w:sz w:val="24"/>
          <w:szCs w:val="24"/>
        </w:rPr>
        <w:t>i</w:t>
      </w:r>
      <w:r>
        <w:rPr>
          <w:spacing w:val="-2"/>
          <w:sz w:val="24"/>
          <w:szCs w:val="24"/>
        </w:rPr>
        <w:t>s</w:t>
      </w:r>
      <w:r>
        <w:rPr>
          <w:spacing w:val="5"/>
          <w:sz w:val="24"/>
          <w:szCs w:val="24"/>
        </w:rPr>
        <w:t>t</w:t>
      </w:r>
      <w:r>
        <w:rPr>
          <w:spacing w:val="-2"/>
          <w:sz w:val="24"/>
          <w:szCs w:val="24"/>
        </w:rPr>
        <w:t>s</w:t>
      </w:r>
      <w:r>
        <w:rPr>
          <w:sz w:val="24"/>
          <w:szCs w:val="24"/>
        </w:rPr>
        <w:t>.</w:t>
      </w:r>
      <w:r>
        <w:rPr>
          <w:spacing w:val="7"/>
          <w:sz w:val="24"/>
          <w:szCs w:val="24"/>
        </w:rPr>
        <w:t xml:space="preserve"> </w:t>
      </w:r>
      <w:r>
        <w:rPr>
          <w:spacing w:val="2"/>
          <w:sz w:val="24"/>
          <w:szCs w:val="24"/>
        </w:rPr>
        <w:t>T</w:t>
      </w:r>
      <w:r>
        <w:rPr>
          <w:spacing w:val="-5"/>
          <w:sz w:val="24"/>
          <w:szCs w:val="24"/>
        </w:rPr>
        <w:t>h</w:t>
      </w:r>
      <w:r>
        <w:rPr>
          <w:sz w:val="24"/>
          <w:szCs w:val="24"/>
        </w:rPr>
        <w:t>e</w:t>
      </w:r>
      <w:r>
        <w:rPr>
          <w:spacing w:val="4"/>
          <w:sz w:val="24"/>
          <w:szCs w:val="24"/>
        </w:rPr>
        <w:t xml:space="preserve">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z w:val="24"/>
          <w:szCs w:val="24"/>
        </w:rPr>
        <w:t xml:space="preserve">m </w:t>
      </w:r>
      <w:r>
        <w:rPr>
          <w:spacing w:val="-4"/>
          <w:sz w:val="24"/>
          <w:szCs w:val="24"/>
        </w:rPr>
        <w:t>i</w:t>
      </w:r>
      <w:r>
        <w:rPr>
          <w:sz w:val="24"/>
          <w:szCs w:val="24"/>
        </w:rPr>
        <w:t>n</w:t>
      </w:r>
      <w:r>
        <w:rPr>
          <w:spacing w:val="-1"/>
          <w:sz w:val="24"/>
          <w:szCs w:val="24"/>
        </w:rPr>
        <w:t>c</w:t>
      </w:r>
      <w:r>
        <w:rPr>
          <w:spacing w:val="5"/>
          <w:sz w:val="24"/>
          <w:szCs w:val="24"/>
        </w:rPr>
        <w:t>o</w:t>
      </w:r>
      <w:r>
        <w:rPr>
          <w:spacing w:val="1"/>
          <w:sz w:val="24"/>
          <w:szCs w:val="24"/>
        </w:rPr>
        <w:t>r</w:t>
      </w:r>
      <w:r>
        <w:rPr>
          <w:sz w:val="24"/>
          <w:szCs w:val="24"/>
        </w:rPr>
        <w:t>p</w:t>
      </w:r>
      <w:r>
        <w:rPr>
          <w:spacing w:val="5"/>
          <w:sz w:val="24"/>
          <w:szCs w:val="24"/>
        </w:rPr>
        <w:t>o</w:t>
      </w:r>
      <w:r>
        <w:rPr>
          <w:spacing w:val="1"/>
          <w:sz w:val="24"/>
          <w:szCs w:val="24"/>
        </w:rPr>
        <w:t>r</w:t>
      </w:r>
      <w:r>
        <w:rPr>
          <w:spacing w:val="-6"/>
          <w:sz w:val="24"/>
          <w:szCs w:val="24"/>
        </w:rPr>
        <w:t>a</w:t>
      </w:r>
      <w:r>
        <w:rPr>
          <w:spacing w:val="5"/>
          <w:sz w:val="24"/>
          <w:szCs w:val="24"/>
        </w:rPr>
        <w:t>t</w:t>
      </w:r>
      <w:r>
        <w:rPr>
          <w:spacing w:val="-1"/>
          <w:sz w:val="24"/>
          <w:szCs w:val="24"/>
        </w:rPr>
        <w:t>e</w:t>
      </w:r>
      <w:r>
        <w:rPr>
          <w:sz w:val="24"/>
          <w:szCs w:val="24"/>
        </w:rPr>
        <w:t>s</w:t>
      </w:r>
      <w:r>
        <w:rPr>
          <w:spacing w:val="3"/>
          <w:sz w:val="24"/>
          <w:szCs w:val="24"/>
        </w:rPr>
        <w:t xml:space="preserve"> </w:t>
      </w:r>
      <w:r>
        <w:rPr>
          <w:spacing w:val="-4"/>
          <w:sz w:val="24"/>
          <w:szCs w:val="24"/>
        </w:rPr>
        <w:t>im</w:t>
      </w:r>
      <w:r>
        <w:rPr>
          <w:spacing w:val="-1"/>
          <w:sz w:val="24"/>
          <w:szCs w:val="24"/>
        </w:rPr>
        <w:t>a</w:t>
      </w:r>
      <w:r>
        <w:rPr>
          <w:sz w:val="24"/>
          <w:szCs w:val="24"/>
        </w:rPr>
        <w:t>ge</w:t>
      </w:r>
      <w:r>
        <w:rPr>
          <w:spacing w:val="4"/>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ss</w:t>
      </w:r>
      <w:r>
        <w:rPr>
          <w:spacing w:val="-4"/>
          <w:sz w:val="24"/>
          <w:szCs w:val="24"/>
        </w:rPr>
        <w:t>i</w:t>
      </w:r>
      <w:r>
        <w:rPr>
          <w:spacing w:val="-5"/>
          <w:sz w:val="24"/>
          <w:szCs w:val="24"/>
        </w:rPr>
        <w:t>n</w:t>
      </w:r>
      <w:r>
        <w:rPr>
          <w:sz w:val="24"/>
          <w:szCs w:val="24"/>
        </w:rPr>
        <w:t>g,</w:t>
      </w:r>
      <w:r>
        <w:rPr>
          <w:spacing w:val="7"/>
          <w:sz w:val="24"/>
          <w:szCs w:val="24"/>
        </w:rPr>
        <w:t xml:space="preserve"> </w:t>
      </w:r>
      <w:r>
        <w:rPr>
          <w:sz w:val="24"/>
          <w:szCs w:val="24"/>
        </w:rPr>
        <w:t>p</w:t>
      </w:r>
      <w:r>
        <w:rPr>
          <w:spacing w:val="-1"/>
          <w:sz w:val="24"/>
          <w:szCs w:val="24"/>
        </w:rPr>
        <w:t>a</w:t>
      </w:r>
      <w:r>
        <w:rPr>
          <w:spacing w:val="5"/>
          <w:sz w:val="24"/>
          <w:szCs w:val="24"/>
        </w:rPr>
        <w:t>tt</w:t>
      </w:r>
      <w:r>
        <w:rPr>
          <w:spacing w:val="-1"/>
          <w:sz w:val="24"/>
          <w:szCs w:val="24"/>
        </w:rPr>
        <w:t>e</w:t>
      </w:r>
      <w:r>
        <w:rPr>
          <w:spacing w:val="1"/>
          <w:sz w:val="24"/>
          <w:szCs w:val="24"/>
        </w:rPr>
        <w:t>r</w:t>
      </w:r>
      <w:r>
        <w:rPr>
          <w:sz w:val="24"/>
          <w:szCs w:val="24"/>
        </w:rPr>
        <w:t xml:space="preserve">n </w:t>
      </w:r>
      <w:r>
        <w:rPr>
          <w:spacing w:val="-1"/>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2"/>
          <w:sz w:val="24"/>
          <w:szCs w:val="24"/>
        </w:rPr>
        <w:t>s</w:t>
      </w:r>
      <w:r>
        <w:rPr>
          <w:spacing w:val="-4"/>
          <w:sz w:val="24"/>
          <w:szCs w:val="24"/>
        </w:rPr>
        <w:t>i</w:t>
      </w:r>
      <w:r>
        <w:rPr>
          <w:spacing w:val="-2"/>
          <w:sz w:val="24"/>
          <w:szCs w:val="24"/>
        </w:rPr>
        <w:t>s</w:t>
      </w:r>
      <w:r>
        <w:rPr>
          <w:sz w:val="24"/>
          <w:szCs w:val="24"/>
        </w:rPr>
        <w:t>,</w:t>
      </w:r>
      <w:r>
        <w:rPr>
          <w:spacing w:val="7"/>
          <w:sz w:val="24"/>
          <w:szCs w:val="24"/>
        </w:rPr>
        <w:t xml:space="preserve"> </w:t>
      </w:r>
      <w:r>
        <w:rPr>
          <w:spacing w:val="4"/>
          <w:sz w:val="24"/>
          <w:szCs w:val="24"/>
        </w:rPr>
        <w:t>a</w:t>
      </w:r>
      <w:r>
        <w:rPr>
          <w:spacing w:val="-5"/>
          <w:sz w:val="24"/>
          <w:szCs w:val="24"/>
        </w:rPr>
        <w:t>n</w:t>
      </w:r>
      <w:r>
        <w:rPr>
          <w:sz w:val="24"/>
          <w:szCs w:val="24"/>
        </w:rPr>
        <w:t>d</w:t>
      </w:r>
      <w:r>
        <w:rPr>
          <w:spacing w:val="5"/>
          <w:sz w:val="24"/>
          <w:szCs w:val="24"/>
        </w:rPr>
        <w:t xml:space="preserve"> </w:t>
      </w:r>
      <w:r>
        <w:rPr>
          <w:spacing w:val="-1"/>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r v</w:t>
      </w:r>
      <w:r>
        <w:rPr>
          <w:spacing w:val="-4"/>
          <w:sz w:val="24"/>
          <w:szCs w:val="24"/>
        </w:rPr>
        <w:t>i</w:t>
      </w:r>
      <w:r>
        <w:rPr>
          <w:spacing w:val="2"/>
          <w:sz w:val="24"/>
          <w:szCs w:val="24"/>
        </w:rPr>
        <w:t>s</w:t>
      </w:r>
      <w:r>
        <w:rPr>
          <w:spacing w:val="-9"/>
          <w:sz w:val="24"/>
          <w:szCs w:val="24"/>
        </w:rPr>
        <w:t>i</w:t>
      </w:r>
      <w:r>
        <w:rPr>
          <w:spacing w:val="9"/>
          <w:sz w:val="24"/>
          <w:szCs w:val="24"/>
        </w:rPr>
        <w:t>o</w:t>
      </w:r>
      <w:r>
        <w:rPr>
          <w:sz w:val="24"/>
          <w:szCs w:val="24"/>
        </w:rPr>
        <w:t>n</w:t>
      </w:r>
      <w:r>
        <w:rPr>
          <w:spacing w:val="-3"/>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w:t>
      </w:r>
      <w:r>
        <w:rPr>
          <w:spacing w:val="5"/>
          <w:sz w:val="24"/>
          <w:szCs w:val="24"/>
        </w:rPr>
        <w:t>e</w:t>
      </w:r>
      <w:r>
        <w:rPr>
          <w:sz w:val="24"/>
          <w:szCs w:val="24"/>
        </w:rPr>
        <w:t xml:space="preserve">s </w:t>
      </w:r>
      <w:r>
        <w:rPr>
          <w:spacing w:val="4"/>
          <w:sz w:val="24"/>
          <w:szCs w:val="24"/>
        </w:rPr>
        <w:t>a</w:t>
      </w:r>
      <w:r>
        <w:rPr>
          <w:spacing w:val="-5"/>
          <w:sz w:val="24"/>
          <w:szCs w:val="24"/>
        </w:rPr>
        <w:t>n</w:t>
      </w:r>
      <w:r>
        <w:rPr>
          <w:sz w:val="24"/>
          <w:szCs w:val="24"/>
        </w:rPr>
        <w:t>d</w:t>
      </w:r>
      <w:r>
        <w:rPr>
          <w:spacing w:val="7"/>
          <w:sz w:val="24"/>
          <w:szCs w:val="24"/>
        </w:rPr>
        <w:t xml:space="preserve"> </w:t>
      </w:r>
      <w:r>
        <w:rPr>
          <w:spacing w:val="-4"/>
          <w:sz w:val="24"/>
          <w:szCs w:val="24"/>
        </w:rPr>
        <w:t>i</w:t>
      </w:r>
      <w:r>
        <w:rPr>
          <w:sz w:val="24"/>
          <w:szCs w:val="24"/>
        </w:rPr>
        <w:t xml:space="preserve">s </w:t>
      </w:r>
      <w:r>
        <w:rPr>
          <w:spacing w:val="4"/>
          <w:sz w:val="24"/>
          <w:szCs w:val="24"/>
        </w:rPr>
        <w:t>e</w:t>
      </w:r>
      <w:r>
        <w:rPr>
          <w:spacing w:val="-5"/>
          <w:sz w:val="24"/>
          <w:szCs w:val="24"/>
        </w:rPr>
        <w:t>x</w:t>
      </w:r>
      <w:r>
        <w:rPr>
          <w:sz w:val="24"/>
          <w:szCs w:val="24"/>
        </w:rPr>
        <w:t>p</w:t>
      </w:r>
      <w:r>
        <w:rPr>
          <w:spacing w:val="-1"/>
          <w:sz w:val="24"/>
          <w:szCs w:val="24"/>
        </w:rPr>
        <w:t>ec</w:t>
      </w:r>
      <w:r>
        <w:rPr>
          <w:spacing w:val="5"/>
          <w:sz w:val="24"/>
          <w:szCs w:val="24"/>
        </w:rPr>
        <w:t>t</w:t>
      </w:r>
      <w:r>
        <w:rPr>
          <w:spacing w:val="-1"/>
          <w:sz w:val="24"/>
          <w:szCs w:val="24"/>
        </w:rPr>
        <w:t>e</w:t>
      </w:r>
      <w:r>
        <w:rPr>
          <w:sz w:val="24"/>
          <w:szCs w:val="24"/>
        </w:rPr>
        <w:t>d</w:t>
      </w:r>
      <w:r>
        <w:rPr>
          <w:spacing w:val="2"/>
          <w:sz w:val="24"/>
          <w:szCs w:val="24"/>
        </w:rPr>
        <w:t xml:space="preserve"> </w:t>
      </w:r>
      <w:r>
        <w:rPr>
          <w:sz w:val="24"/>
          <w:szCs w:val="24"/>
        </w:rPr>
        <w:t>to</w:t>
      </w:r>
      <w:r>
        <w:rPr>
          <w:spacing w:val="7"/>
          <w:sz w:val="24"/>
          <w:szCs w:val="24"/>
        </w:rPr>
        <w:t xml:space="preserve"> </w:t>
      </w:r>
      <w:r>
        <w:rPr>
          <w:spacing w:val="-4"/>
          <w:sz w:val="24"/>
          <w:szCs w:val="24"/>
        </w:rPr>
        <w:t>im</w:t>
      </w:r>
      <w:r>
        <w:rPr>
          <w:sz w:val="24"/>
          <w:szCs w:val="24"/>
        </w:rPr>
        <w:t>p</w:t>
      </w:r>
      <w:r>
        <w:rPr>
          <w:spacing w:val="1"/>
          <w:sz w:val="24"/>
          <w:szCs w:val="24"/>
        </w:rPr>
        <w:t>r</w:t>
      </w:r>
      <w:r>
        <w:rPr>
          <w:spacing w:val="5"/>
          <w:sz w:val="24"/>
          <w:szCs w:val="24"/>
        </w:rPr>
        <w:t>o</w:t>
      </w:r>
      <w:r>
        <w:rPr>
          <w:spacing w:val="-5"/>
          <w:sz w:val="24"/>
          <w:szCs w:val="24"/>
        </w:rPr>
        <w:t>v</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2"/>
          <w:sz w:val="24"/>
          <w:szCs w:val="24"/>
        </w:rPr>
        <w:t>s</w:t>
      </w:r>
      <w:r>
        <w:rPr>
          <w:spacing w:val="-1"/>
          <w:sz w:val="24"/>
          <w:szCs w:val="24"/>
        </w:rPr>
        <w:t>e</w:t>
      </w:r>
      <w:r>
        <w:rPr>
          <w:sz w:val="24"/>
          <w:szCs w:val="24"/>
        </w:rPr>
        <w:t>n</w:t>
      </w:r>
      <w:r>
        <w:rPr>
          <w:spacing w:val="2"/>
          <w:sz w:val="24"/>
          <w:szCs w:val="24"/>
        </w:rPr>
        <w:t>s</w:t>
      </w:r>
      <w:r>
        <w:rPr>
          <w:spacing w:val="-9"/>
          <w:sz w:val="24"/>
          <w:szCs w:val="24"/>
        </w:rPr>
        <w:t>i</w:t>
      </w:r>
      <w:r>
        <w:rPr>
          <w:spacing w:val="10"/>
          <w:sz w:val="24"/>
          <w:szCs w:val="24"/>
        </w:rPr>
        <w:t>t</w:t>
      </w:r>
      <w:r>
        <w:rPr>
          <w:spacing w:val="-4"/>
          <w:sz w:val="24"/>
          <w:szCs w:val="24"/>
        </w:rPr>
        <w:t>i</w:t>
      </w:r>
      <w:r>
        <w:rPr>
          <w:sz w:val="24"/>
          <w:szCs w:val="24"/>
        </w:rPr>
        <w:t>v</w:t>
      </w:r>
      <w:r>
        <w:rPr>
          <w:spacing w:val="-9"/>
          <w:sz w:val="24"/>
          <w:szCs w:val="24"/>
        </w:rPr>
        <w:t>i</w:t>
      </w:r>
      <w:r>
        <w:rPr>
          <w:spacing w:val="10"/>
          <w:sz w:val="24"/>
          <w:szCs w:val="24"/>
        </w:rPr>
        <w:t>t</w:t>
      </w:r>
      <w:r>
        <w:rPr>
          <w:spacing w:val="-5"/>
          <w:sz w:val="24"/>
          <w:szCs w:val="24"/>
        </w:rPr>
        <w:t>y</w:t>
      </w:r>
      <w:r>
        <w:rPr>
          <w:sz w:val="24"/>
          <w:szCs w:val="24"/>
        </w:rPr>
        <w:t>,</w:t>
      </w:r>
      <w:r>
        <w:rPr>
          <w:spacing w:val="4"/>
          <w:sz w:val="24"/>
          <w:szCs w:val="24"/>
        </w:rPr>
        <w:t xml:space="preserve"> </w:t>
      </w:r>
      <w:r>
        <w:rPr>
          <w:spacing w:val="-2"/>
          <w:sz w:val="24"/>
          <w:szCs w:val="24"/>
        </w:rPr>
        <w:t>s</w:t>
      </w:r>
      <w:r>
        <w:rPr>
          <w:sz w:val="24"/>
          <w:szCs w:val="24"/>
        </w:rPr>
        <w:t>p</w:t>
      </w:r>
      <w:r>
        <w:rPr>
          <w:spacing w:val="-1"/>
          <w:sz w:val="24"/>
          <w:szCs w:val="24"/>
        </w:rPr>
        <w:t>e</w:t>
      </w:r>
      <w:r>
        <w:rPr>
          <w:spacing w:val="4"/>
          <w:sz w:val="24"/>
          <w:szCs w:val="24"/>
        </w:rPr>
        <w:t>c</w:t>
      </w:r>
      <w:r>
        <w:rPr>
          <w:sz w:val="24"/>
          <w:szCs w:val="24"/>
        </w:rPr>
        <w:t>i</w:t>
      </w:r>
      <w:r>
        <w:rPr>
          <w:spacing w:val="2"/>
          <w:sz w:val="24"/>
          <w:szCs w:val="24"/>
        </w:rPr>
        <w:t>f</w:t>
      </w:r>
      <w:r>
        <w:rPr>
          <w:spacing w:val="-4"/>
          <w:sz w:val="24"/>
          <w:szCs w:val="24"/>
        </w:rPr>
        <w:t>i</w:t>
      </w:r>
      <w:r>
        <w:rPr>
          <w:spacing w:val="4"/>
          <w:sz w:val="24"/>
          <w:szCs w:val="24"/>
        </w:rPr>
        <w:t>c</w:t>
      </w:r>
      <w:r>
        <w:rPr>
          <w:spacing w:val="-9"/>
          <w:sz w:val="24"/>
          <w:szCs w:val="24"/>
        </w:rPr>
        <w:t>i</w:t>
      </w:r>
      <w:r>
        <w:rPr>
          <w:spacing w:val="10"/>
          <w:sz w:val="24"/>
          <w:szCs w:val="24"/>
        </w:rPr>
        <w:t>t</w:t>
      </w:r>
      <w:r>
        <w:rPr>
          <w:spacing w:val="-10"/>
          <w:sz w:val="24"/>
          <w:szCs w:val="24"/>
        </w:rPr>
        <w:t>y</w:t>
      </w:r>
      <w:r>
        <w:rPr>
          <w:sz w:val="24"/>
          <w:szCs w:val="24"/>
        </w:rPr>
        <w:t>,</w:t>
      </w:r>
      <w:r>
        <w:rPr>
          <w:spacing w:val="4"/>
          <w:sz w:val="24"/>
          <w:szCs w:val="24"/>
        </w:rPr>
        <w:t xml:space="preserve"> a</w:t>
      </w:r>
      <w:r>
        <w:rPr>
          <w:spacing w:val="-5"/>
          <w:sz w:val="24"/>
          <w:szCs w:val="24"/>
        </w:rPr>
        <w:t>n</w:t>
      </w:r>
      <w:r>
        <w:rPr>
          <w:sz w:val="24"/>
          <w:szCs w:val="24"/>
        </w:rPr>
        <w:t>d</w:t>
      </w:r>
      <w:r>
        <w:rPr>
          <w:spacing w:val="2"/>
          <w:sz w:val="24"/>
          <w:szCs w:val="24"/>
        </w:rPr>
        <w:t xml:space="preserve"> </w:t>
      </w:r>
      <w:r>
        <w:rPr>
          <w:spacing w:val="4"/>
          <w:sz w:val="24"/>
          <w:szCs w:val="24"/>
        </w:rPr>
        <w:t>e</w:t>
      </w:r>
      <w:r>
        <w:rPr>
          <w:spacing w:val="-3"/>
          <w:sz w:val="24"/>
          <w:szCs w:val="24"/>
        </w:rPr>
        <w:t>f</w:t>
      </w:r>
      <w:r>
        <w:rPr>
          <w:spacing w:val="1"/>
          <w:sz w:val="24"/>
          <w:szCs w:val="24"/>
        </w:rPr>
        <w:t>f</w:t>
      </w:r>
      <w:r>
        <w:rPr>
          <w:spacing w:val="-4"/>
          <w:sz w:val="24"/>
          <w:szCs w:val="24"/>
        </w:rPr>
        <w:t>i</w:t>
      </w:r>
      <w:r>
        <w:rPr>
          <w:spacing w:val="4"/>
          <w:sz w:val="24"/>
          <w:szCs w:val="24"/>
        </w:rPr>
        <w:t>c</w:t>
      </w:r>
      <w:r>
        <w:rPr>
          <w:spacing w:val="-4"/>
          <w:sz w:val="24"/>
          <w:szCs w:val="24"/>
        </w:rPr>
        <w:t>i</w:t>
      </w:r>
      <w:r>
        <w:rPr>
          <w:spacing w:val="4"/>
          <w:sz w:val="24"/>
          <w:szCs w:val="24"/>
        </w:rPr>
        <w:t>e</w:t>
      </w:r>
      <w:r>
        <w:rPr>
          <w:sz w:val="24"/>
          <w:szCs w:val="24"/>
        </w:rPr>
        <w:t>n</w:t>
      </w:r>
      <w:r>
        <w:rPr>
          <w:spacing w:val="8"/>
          <w:sz w:val="24"/>
          <w:szCs w:val="24"/>
        </w:rPr>
        <w:t>c</w:t>
      </w:r>
      <w:r>
        <w:rPr>
          <w:sz w:val="24"/>
          <w:szCs w:val="24"/>
        </w:rPr>
        <w:t xml:space="preserve">y </w:t>
      </w:r>
      <w:r>
        <w:rPr>
          <w:spacing w:val="5"/>
          <w:sz w:val="24"/>
          <w:szCs w:val="24"/>
        </w:rPr>
        <w:t>o</w:t>
      </w:r>
      <w:r>
        <w:rPr>
          <w:sz w:val="24"/>
          <w:szCs w:val="24"/>
        </w:rPr>
        <w:t>f</w:t>
      </w:r>
      <w:r>
        <w:rPr>
          <w:spacing w:val="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9"/>
          <w:sz w:val="24"/>
          <w:szCs w:val="24"/>
        </w:rPr>
        <w:t xml:space="preserve"> </w:t>
      </w:r>
      <w:r>
        <w:rPr>
          <w:spacing w:val="5"/>
          <w:sz w:val="24"/>
          <w:szCs w:val="24"/>
        </w:rPr>
        <w:t>tu</w:t>
      </w:r>
      <w:r>
        <w:rPr>
          <w:spacing w:val="-9"/>
          <w:sz w:val="24"/>
          <w:szCs w:val="24"/>
        </w:rPr>
        <w:t>m</w:t>
      </w:r>
      <w:r>
        <w:rPr>
          <w:spacing w:val="5"/>
          <w:sz w:val="24"/>
          <w:szCs w:val="24"/>
        </w:rPr>
        <w:t>o</w:t>
      </w:r>
      <w:r>
        <w:rPr>
          <w:sz w:val="24"/>
          <w:szCs w:val="24"/>
        </w:rPr>
        <w:t>r</w:t>
      </w:r>
      <w:r>
        <w:rPr>
          <w:spacing w:val="11"/>
          <w:sz w:val="24"/>
          <w:szCs w:val="24"/>
        </w:rPr>
        <w:t xml:space="preserve"> </w:t>
      </w:r>
      <w:r>
        <w:rPr>
          <w:spacing w:val="-2"/>
          <w:sz w:val="24"/>
          <w:szCs w:val="24"/>
        </w:rPr>
        <w:t>s</w:t>
      </w:r>
      <w:r>
        <w:rPr>
          <w:spacing w:val="-1"/>
          <w:sz w:val="24"/>
          <w:szCs w:val="24"/>
        </w:rPr>
        <w:t>c</w:t>
      </w:r>
      <w:r>
        <w:rPr>
          <w:spacing w:val="1"/>
          <w:sz w:val="24"/>
          <w:szCs w:val="24"/>
        </w:rPr>
        <w:t>r</w:t>
      </w:r>
      <w:r>
        <w:rPr>
          <w:spacing w:val="-1"/>
          <w:sz w:val="24"/>
          <w:szCs w:val="24"/>
        </w:rPr>
        <w:t>ee</w:t>
      </w:r>
      <w:r>
        <w:rPr>
          <w:sz w:val="24"/>
          <w:szCs w:val="24"/>
        </w:rPr>
        <w:t>n</w:t>
      </w:r>
      <w:r>
        <w:rPr>
          <w:spacing w:val="-4"/>
          <w:sz w:val="24"/>
          <w:szCs w:val="24"/>
        </w:rPr>
        <w:t>i</w:t>
      </w:r>
      <w:r>
        <w:rPr>
          <w:spacing w:val="-5"/>
          <w:sz w:val="24"/>
          <w:szCs w:val="24"/>
        </w:rPr>
        <w:t>n</w:t>
      </w:r>
      <w:r>
        <w:rPr>
          <w:sz w:val="24"/>
          <w:szCs w:val="24"/>
        </w:rPr>
        <w:t>g.</w:t>
      </w:r>
      <w:r>
        <w:rPr>
          <w:spacing w:val="16"/>
          <w:sz w:val="24"/>
          <w:szCs w:val="24"/>
        </w:rPr>
        <w:t xml:space="preserve"> </w:t>
      </w:r>
      <w:r>
        <w:rPr>
          <w:spacing w:val="2"/>
          <w:sz w:val="24"/>
          <w:szCs w:val="24"/>
        </w:rPr>
        <w:t>T</w:t>
      </w:r>
      <w:r>
        <w:rPr>
          <w:spacing w:val="-5"/>
          <w:sz w:val="24"/>
          <w:szCs w:val="24"/>
        </w:rPr>
        <w:t>h</w:t>
      </w:r>
      <w:r>
        <w:rPr>
          <w:sz w:val="24"/>
          <w:szCs w:val="24"/>
        </w:rPr>
        <w:t>e</w:t>
      </w:r>
      <w:r>
        <w:rPr>
          <w:spacing w:val="8"/>
          <w:sz w:val="24"/>
          <w:szCs w:val="24"/>
        </w:rPr>
        <w:t xml:space="preserve"> </w:t>
      </w:r>
      <w:r>
        <w:rPr>
          <w:sz w:val="24"/>
          <w:szCs w:val="24"/>
        </w:rPr>
        <w:t>p</w:t>
      </w:r>
      <w:r>
        <w:rPr>
          <w:spacing w:val="6"/>
          <w:sz w:val="24"/>
          <w:szCs w:val="24"/>
        </w:rPr>
        <w:t>r</w:t>
      </w:r>
      <w:r>
        <w:rPr>
          <w:spacing w:val="-4"/>
          <w:sz w:val="24"/>
          <w:szCs w:val="24"/>
        </w:rPr>
        <w:t>im</w:t>
      </w:r>
      <w:r>
        <w:rPr>
          <w:spacing w:val="-1"/>
          <w:sz w:val="24"/>
          <w:szCs w:val="24"/>
        </w:rPr>
        <w:t>a</w:t>
      </w:r>
      <w:r>
        <w:rPr>
          <w:spacing w:val="6"/>
          <w:sz w:val="24"/>
          <w:szCs w:val="24"/>
        </w:rPr>
        <w:t>r</w:t>
      </w:r>
      <w:r>
        <w:rPr>
          <w:sz w:val="24"/>
          <w:szCs w:val="24"/>
        </w:rPr>
        <w:t>y</w:t>
      </w:r>
      <w:r>
        <w:rPr>
          <w:spacing w:val="5"/>
          <w:sz w:val="24"/>
          <w:szCs w:val="24"/>
        </w:rPr>
        <w:t xml:space="preserve"> </w:t>
      </w:r>
      <w:r>
        <w:rPr>
          <w:sz w:val="24"/>
          <w:szCs w:val="24"/>
        </w:rPr>
        <w:t>g</w:t>
      </w:r>
      <w:r>
        <w:rPr>
          <w:spacing w:val="5"/>
          <w:sz w:val="24"/>
          <w:szCs w:val="24"/>
        </w:rPr>
        <w:t>o</w:t>
      </w:r>
      <w:r>
        <w:rPr>
          <w:spacing w:val="4"/>
          <w:sz w:val="24"/>
          <w:szCs w:val="24"/>
        </w:rPr>
        <w:t>a</w:t>
      </w:r>
      <w:r>
        <w:rPr>
          <w:sz w:val="24"/>
          <w:szCs w:val="24"/>
        </w:rPr>
        <w:t xml:space="preserve">l </w:t>
      </w:r>
      <w:r>
        <w:rPr>
          <w:spacing w:val="5"/>
          <w:sz w:val="24"/>
          <w:szCs w:val="24"/>
        </w:rPr>
        <w:t>o</w:t>
      </w:r>
      <w:r>
        <w:rPr>
          <w:sz w:val="24"/>
          <w:szCs w:val="24"/>
        </w:rPr>
        <w:t>f</w:t>
      </w:r>
      <w:r>
        <w:rPr>
          <w:spacing w:val="6"/>
          <w:sz w:val="24"/>
          <w:szCs w:val="24"/>
        </w:rPr>
        <w:t xml:space="preserve"> </w:t>
      </w:r>
      <w:r>
        <w:rPr>
          <w:sz w:val="24"/>
          <w:szCs w:val="24"/>
        </w:rPr>
        <w:t>me</w:t>
      </w:r>
      <w:r>
        <w:rPr>
          <w:spacing w:val="4"/>
          <w:sz w:val="24"/>
          <w:szCs w:val="24"/>
        </w:rPr>
        <w:t>d</w:t>
      </w:r>
      <w:r>
        <w:rPr>
          <w:spacing w:val="-9"/>
          <w:sz w:val="24"/>
          <w:szCs w:val="24"/>
        </w:rPr>
        <w:t>i</w:t>
      </w:r>
      <w:r>
        <w:rPr>
          <w:spacing w:val="-1"/>
          <w:sz w:val="24"/>
          <w:szCs w:val="24"/>
        </w:rPr>
        <w:t>c</w:t>
      </w:r>
      <w:r>
        <w:rPr>
          <w:spacing w:val="4"/>
          <w:sz w:val="24"/>
          <w:szCs w:val="24"/>
        </w:rPr>
        <w:t>a</w:t>
      </w:r>
      <w:r>
        <w:rPr>
          <w:sz w:val="24"/>
          <w:szCs w:val="24"/>
        </w:rPr>
        <w:t>l</w:t>
      </w:r>
      <w:r>
        <w:rPr>
          <w:spacing w:val="10"/>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pacing w:val="-4"/>
          <w:sz w:val="24"/>
          <w:szCs w:val="24"/>
        </w:rPr>
        <w:t>i</w:t>
      </w:r>
      <w:r>
        <w:rPr>
          <w:sz w:val="24"/>
          <w:szCs w:val="24"/>
        </w:rPr>
        <w:t>ng</w:t>
      </w:r>
      <w:r>
        <w:rPr>
          <w:spacing w:val="14"/>
          <w:sz w:val="24"/>
          <w:szCs w:val="24"/>
        </w:rPr>
        <w:t xml:space="preserve"> </w:t>
      </w:r>
      <w:r>
        <w:rPr>
          <w:sz w:val="24"/>
          <w:szCs w:val="24"/>
        </w:rPr>
        <w:t>p</w:t>
      </w:r>
      <w:r>
        <w:rPr>
          <w:spacing w:val="1"/>
          <w:sz w:val="24"/>
          <w:szCs w:val="24"/>
        </w:rPr>
        <w:t>r</w:t>
      </w:r>
      <w:r>
        <w:rPr>
          <w:spacing w:val="5"/>
          <w:sz w:val="24"/>
          <w:szCs w:val="24"/>
        </w:rPr>
        <w:t>o</w:t>
      </w:r>
      <w:r>
        <w:rPr>
          <w:spacing w:val="-9"/>
          <w:sz w:val="24"/>
          <w:szCs w:val="24"/>
        </w:rPr>
        <w:t>j</w:t>
      </w:r>
      <w:r>
        <w:rPr>
          <w:spacing w:val="4"/>
          <w:sz w:val="24"/>
          <w:szCs w:val="24"/>
        </w:rPr>
        <w:t>e</w:t>
      </w:r>
      <w:r>
        <w:rPr>
          <w:spacing w:val="-1"/>
          <w:sz w:val="24"/>
          <w:szCs w:val="24"/>
        </w:rPr>
        <w:t>c</w:t>
      </w:r>
      <w:r>
        <w:rPr>
          <w:spacing w:val="5"/>
          <w:sz w:val="24"/>
          <w:szCs w:val="24"/>
        </w:rPr>
        <w:t>t</w:t>
      </w:r>
      <w:r>
        <w:rPr>
          <w:sz w:val="24"/>
          <w:szCs w:val="24"/>
        </w:rPr>
        <w:t>s</w:t>
      </w:r>
      <w:r>
        <w:rPr>
          <w:spacing w:val="8"/>
          <w:sz w:val="24"/>
          <w:szCs w:val="24"/>
        </w:rPr>
        <w:t xml:space="preserve"> </w:t>
      </w:r>
      <w:r>
        <w:rPr>
          <w:spacing w:val="-4"/>
          <w:sz w:val="24"/>
          <w:szCs w:val="24"/>
        </w:rPr>
        <w:t>i</w:t>
      </w:r>
      <w:r>
        <w:rPr>
          <w:sz w:val="24"/>
          <w:szCs w:val="24"/>
        </w:rPr>
        <w:t>s</w:t>
      </w:r>
      <w:r>
        <w:rPr>
          <w:spacing w:val="7"/>
          <w:sz w:val="24"/>
          <w:szCs w:val="24"/>
        </w:rPr>
        <w:t xml:space="preserve"> </w:t>
      </w:r>
      <w:r>
        <w:rPr>
          <w:sz w:val="24"/>
          <w:szCs w:val="24"/>
        </w:rPr>
        <w:t>to</w:t>
      </w:r>
      <w:r>
        <w:rPr>
          <w:spacing w:val="14"/>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z w:val="24"/>
          <w:szCs w:val="24"/>
        </w:rPr>
        <w:t xml:space="preserve">t </w:t>
      </w:r>
      <w:r>
        <w:rPr>
          <w:spacing w:val="-4"/>
          <w:sz w:val="24"/>
          <w:szCs w:val="24"/>
        </w:rPr>
        <w:t>m</w:t>
      </w:r>
      <w:r>
        <w:rPr>
          <w:spacing w:val="-1"/>
          <w:sz w:val="24"/>
          <w:szCs w:val="24"/>
        </w:rPr>
        <w:t>e</w:t>
      </w:r>
      <w:r>
        <w:rPr>
          <w:spacing w:val="4"/>
          <w:sz w:val="24"/>
          <w:szCs w:val="24"/>
        </w:rPr>
        <w:t>a</w:t>
      </w:r>
      <w:r>
        <w:rPr>
          <w:sz w:val="24"/>
          <w:szCs w:val="24"/>
        </w:rPr>
        <w:t>n</w:t>
      </w:r>
      <w:r>
        <w:rPr>
          <w:spacing w:val="-4"/>
          <w:sz w:val="24"/>
          <w:szCs w:val="24"/>
        </w:rPr>
        <w:t>i</w:t>
      </w:r>
      <w:r>
        <w:rPr>
          <w:sz w:val="24"/>
          <w:szCs w:val="24"/>
        </w:rPr>
        <w:t>n</w:t>
      </w:r>
      <w:r>
        <w:rPr>
          <w:spacing w:val="5"/>
          <w:sz w:val="24"/>
          <w:szCs w:val="24"/>
        </w:rPr>
        <w:t>g</w:t>
      </w:r>
      <w:r>
        <w:rPr>
          <w:spacing w:val="-3"/>
          <w:sz w:val="24"/>
          <w:szCs w:val="24"/>
        </w:rPr>
        <w:t>f</w:t>
      </w:r>
      <w:r>
        <w:rPr>
          <w:spacing w:val="5"/>
          <w:sz w:val="24"/>
          <w:szCs w:val="24"/>
        </w:rPr>
        <w:t>u</w:t>
      </w:r>
      <w:r>
        <w:rPr>
          <w:sz w:val="24"/>
          <w:szCs w:val="24"/>
        </w:rPr>
        <w:t xml:space="preserve">l </w:t>
      </w:r>
      <w:r>
        <w:rPr>
          <w:spacing w:val="4"/>
          <w:sz w:val="24"/>
          <w:szCs w:val="24"/>
        </w:rPr>
        <w:t>a</w:t>
      </w:r>
      <w:r>
        <w:rPr>
          <w:spacing w:val="-5"/>
          <w:sz w:val="24"/>
          <w:szCs w:val="24"/>
        </w:rPr>
        <w:t>n</w:t>
      </w:r>
      <w:r>
        <w:rPr>
          <w:sz w:val="24"/>
          <w:szCs w:val="24"/>
        </w:rPr>
        <w:t>d</w:t>
      </w:r>
      <w:r>
        <w:rPr>
          <w:spacing w:val="9"/>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5"/>
          <w:sz w:val="24"/>
          <w:szCs w:val="24"/>
        </w:rPr>
        <w:t>t</w:t>
      </w:r>
      <w:r>
        <w:rPr>
          <w:sz w:val="24"/>
          <w:szCs w:val="24"/>
        </w:rPr>
        <w:t>e</w:t>
      </w:r>
      <w:r>
        <w:rPr>
          <w:spacing w:val="8"/>
          <w:sz w:val="24"/>
          <w:szCs w:val="24"/>
        </w:rPr>
        <w:t xml:space="preserve"> </w:t>
      </w:r>
      <w:r>
        <w:rPr>
          <w:spacing w:val="-4"/>
          <w:sz w:val="24"/>
          <w:szCs w:val="24"/>
        </w:rPr>
        <w:t>i</w:t>
      </w:r>
      <w:r>
        <w:rPr>
          <w:sz w:val="24"/>
          <w:szCs w:val="24"/>
        </w:rPr>
        <w:t>n</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9"/>
          <w:sz w:val="24"/>
          <w:szCs w:val="24"/>
        </w:rPr>
        <w:t xml:space="preserve"> </w:t>
      </w:r>
      <w:r>
        <w:rPr>
          <w:spacing w:val="-8"/>
          <w:sz w:val="24"/>
          <w:szCs w:val="24"/>
        </w:rPr>
        <w:t>f</w:t>
      </w:r>
      <w:r>
        <w:rPr>
          <w:spacing w:val="1"/>
          <w:sz w:val="24"/>
          <w:szCs w:val="24"/>
        </w:rPr>
        <w:t>r</w:t>
      </w:r>
      <w:r>
        <w:rPr>
          <w:spacing w:val="5"/>
          <w:sz w:val="24"/>
          <w:szCs w:val="24"/>
        </w:rPr>
        <w:t>o</w:t>
      </w:r>
      <w:r>
        <w:rPr>
          <w:sz w:val="24"/>
          <w:szCs w:val="24"/>
        </w:rPr>
        <w:t xml:space="preserve">m </w:t>
      </w:r>
      <w:r>
        <w:rPr>
          <w:spacing w:val="5"/>
          <w:sz w:val="24"/>
          <w:szCs w:val="24"/>
        </w:rPr>
        <w:t>t</w:t>
      </w:r>
      <w:r>
        <w:rPr>
          <w:spacing w:val="-5"/>
          <w:sz w:val="24"/>
          <w:szCs w:val="24"/>
        </w:rPr>
        <w:t>h</w:t>
      </w:r>
      <w:r>
        <w:rPr>
          <w:spacing w:val="-1"/>
          <w:sz w:val="24"/>
          <w:szCs w:val="24"/>
        </w:rPr>
        <w:t>e</w:t>
      </w:r>
      <w:r>
        <w:rPr>
          <w:spacing w:val="-2"/>
          <w:sz w:val="24"/>
          <w:szCs w:val="24"/>
        </w:rPr>
        <w:t>s</w:t>
      </w:r>
      <w:r>
        <w:rPr>
          <w:sz w:val="24"/>
          <w:szCs w:val="24"/>
        </w:rPr>
        <w:t>e</w:t>
      </w:r>
      <w:r>
        <w:rPr>
          <w:spacing w:val="13"/>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7"/>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5"/>
          <w:sz w:val="24"/>
          <w:szCs w:val="24"/>
        </w:rPr>
        <w:t xml:space="preserve"> t</w:t>
      </w:r>
      <w:r>
        <w:rPr>
          <w:spacing w:val="-5"/>
          <w:sz w:val="24"/>
          <w:szCs w:val="24"/>
        </w:rPr>
        <w:t>h</w:t>
      </w:r>
      <w:r>
        <w:rPr>
          <w:sz w:val="24"/>
          <w:szCs w:val="24"/>
        </w:rPr>
        <w:t>e</w:t>
      </w:r>
      <w:r>
        <w:rPr>
          <w:spacing w:val="8"/>
          <w:sz w:val="24"/>
          <w:szCs w:val="24"/>
        </w:rPr>
        <w:t xml:space="preserve"> </w:t>
      </w:r>
      <w:r>
        <w:rPr>
          <w:spacing w:val="-9"/>
          <w:sz w:val="24"/>
          <w:szCs w:val="24"/>
        </w:rPr>
        <w:t>l</w:t>
      </w:r>
      <w:r>
        <w:rPr>
          <w:spacing w:val="4"/>
          <w:sz w:val="24"/>
          <w:szCs w:val="24"/>
        </w:rPr>
        <w:t>e</w:t>
      </w:r>
      <w:r>
        <w:rPr>
          <w:spacing w:val="-1"/>
          <w:sz w:val="24"/>
          <w:szCs w:val="24"/>
        </w:rPr>
        <w:t>a</w:t>
      </w:r>
      <w:r>
        <w:rPr>
          <w:spacing w:val="-2"/>
          <w:sz w:val="24"/>
          <w:szCs w:val="24"/>
        </w:rPr>
        <w:t>s</w:t>
      </w:r>
      <w:r>
        <w:rPr>
          <w:sz w:val="24"/>
          <w:szCs w:val="24"/>
        </w:rPr>
        <w:t>t</w:t>
      </w:r>
      <w:r>
        <w:rPr>
          <w:spacing w:val="14"/>
          <w:sz w:val="24"/>
          <w:szCs w:val="24"/>
        </w:rPr>
        <w:t xml:space="preserve"> </w:t>
      </w:r>
      <w:r>
        <w:rPr>
          <w:spacing w:val="-1"/>
          <w:sz w:val="24"/>
          <w:szCs w:val="24"/>
        </w:rPr>
        <w:t>e</w:t>
      </w:r>
      <w:r>
        <w:rPr>
          <w:spacing w:val="1"/>
          <w:sz w:val="24"/>
          <w:szCs w:val="24"/>
        </w:rPr>
        <w:t>r</w:t>
      </w:r>
      <w:r>
        <w:rPr>
          <w:spacing w:val="-3"/>
          <w:sz w:val="24"/>
          <w:szCs w:val="24"/>
        </w:rPr>
        <w:t>r</w:t>
      </w:r>
      <w:r>
        <w:rPr>
          <w:sz w:val="24"/>
          <w:szCs w:val="24"/>
        </w:rPr>
        <w:t>or</w:t>
      </w:r>
      <w:r>
        <w:rPr>
          <w:spacing w:val="6"/>
          <w:sz w:val="24"/>
          <w:szCs w:val="24"/>
        </w:rPr>
        <w:t xml:space="preserve"> </w:t>
      </w:r>
      <w:r>
        <w:rPr>
          <w:spacing w:val="-5"/>
          <w:sz w:val="24"/>
          <w:szCs w:val="24"/>
        </w:rPr>
        <w:t>p</w:t>
      </w:r>
      <w:r>
        <w:rPr>
          <w:spacing w:val="5"/>
          <w:sz w:val="24"/>
          <w:szCs w:val="24"/>
        </w:rPr>
        <w:t>o</w:t>
      </w:r>
      <w:r>
        <w:rPr>
          <w:spacing w:val="-2"/>
          <w:sz w:val="24"/>
          <w:szCs w:val="24"/>
        </w:rPr>
        <w:t>s</w:t>
      </w:r>
      <w:r>
        <w:rPr>
          <w:spacing w:val="2"/>
          <w:sz w:val="24"/>
          <w:szCs w:val="24"/>
        </w:rPr>
        <w:t>s</w:t>
      </w:r>
      <w:r>
        <w:rPr>
          <w:spacing w:val="-4"/>
          <w:sz w:val="24"/>
          <w:szCs w:val="24"/>
        </w:rPr>
        <w:t>i</w:t>
      </w:r>
      <w:r>
        <w:rPr>
          <w:sz w:val="24"/>
          <w:szCs w:val="24"/>
        </w:rPr>
        <w:t>b</w:t>
      </w:r>
      <w:r>
        <w:rPr>
          <w:spacing w:val="-4"/>
          <w:sz w:val="24"/>
          <w:szCs w:val="24"/>
        </w:rPr>
        <w:t>l</w:t>
      </w:r>
      <w:r>
        <w:rPr>
          <w:spacing w:val="4"/>
          <w:sz w:val="24"/>
          <w:szCs w:val="24"/>
        </w:rPr>
        <w:t>e</w:t>
      </w:r>
      <w:r>
        <w:rPr>
          <w:sz w:val="24"/>
          <w:szCs w:val="24"/>
        </w:rPr>
        <w:t xml:space="preserve">. </w:t>
      </w:r>
      <w:r>
        <w:rPr>
          <w:spacing w:val="2"/>
          <w:sz w:val="24"/>
          <w:szCs w:val="24"/>
        </w:rPr>
        <w:t>T</w:t>
      </w:r>
      <w:r>
        <w:rPr>
          <w:spacing w:val="-5"/>
          <w:sz w:val="24"/>
          <w:szCs w:val="24"/>
        </w:rPr>
        <w:t>h</w:t>
      </w:r>
      <w:r>
        <w:rPr>
          <w:sz w:val="24"/>
          <w:szCs w:val="24"/>
        </w:rPr>
        <w:t>e</w:t>
      </w:r>
      <w:r>
        <w:rPr>
          <w:spacing w:val="-3"/>
          <w:sz w:val="24"/>
          <w:szCs w:val="24"/>
        </w:rPr>
        <w:t xml:space="preserve"> </w:t>
      </w:r>
      <w:r>
        <w:rPr>
          <w:sz w:val="24"/>
          <w:szCs w:val="24"/>
        </w:rPr>
        <w:t>p</w:t>
      </w:r>
      <w:r>
        <w:rPr>
          <w:spacing w:val="1"/>
          <w:sz w:val="24"/>
          <w:szCs w:val="24"/>
        </w:rPr>
        <w:t>r</w:t>
      </w:r>
      <w:r>
        <w:rPr>
          <w:spacing w:val="5"/>
          <w:sz w:val="24"/>
          <w:szCs w:val="24"/>
        </w:rPr>
        <w:t>o</w:t>
      </w:r>
      <w:r>
        <w:rPr>
          <w:sz w:val="24"/>
          <w:szCs w:val="24"/>
        </w:rPr>
        <w:t>p</w:t>
      </w:r>
      <w:r>
        <w:rPr>
          <w:spacing w:val="-6"/>
          <w:sz w:val="24"/>
          <w:szCs w:val="24"/>
        </w:rPr>
        <w:t>e</w:t>
      </w:r>
      <w:r>
        <w:rPr>
          <w:sz w:val="24"/>
          <w:szCs w:val="24"/>
        </w:rPr>
        <w:t>r</w:t>
      </w:r>
      <w:r>
        <w:rPr>
          <w:spacing w:val="-1"/>
          <w:sz w:val="24"/>
          <w:szCs w:val="24"/>
        </w:rPr>
        <w:t xml:space="preserve"> </w:t>
      </w:r>
      <w:r>
        <w:rPr>
          <w:spacing w:val="-5"/>
          <w:sz w:val="24"/>
          <w:szCs w:val="24"/>
        </w:rPr>
        <w:t>c</w:t>
      </w:r>
      <w:r>
        <w:rPr>
          <w:spacing w:val="5"/>
          <w:sz w:val="24"/>
          <w:szCs w:val="24"/>
        </w:rPr>
        <w:t>o</w:t>
      </w:r>
      <w:r>
        <w:rPr>
          <w:spacing w:val="-4"/>
          <w:sz w:val="24"/>
          <w:szCs w:val="24"/>
        </w:rPr>
        <w:t>m</w:t>
      </w:r>
      <w:r>
        <w:rPr>
          <w:sz w:val="24"/>
          <w:szCs w:val="24"/>
        </w:rPr>
        <w:t>b</w:t>
      </w:r>
      <w:r>
        <w:rPr>
          <w:spacing w:val="-4"/>
          <w:sz w:val="24"/>
          <w:szCs w:val="24"/>
        </w:rPr>
        <w:t>i</w:t>
      </w:r>
      <w:r>
        <w:rPr>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z w:val="24"/>
          <w:szCs w:val="24"/>
        </w:rPr>
        <w:t>p</w:t>
      </w:r>
      <w:r>
        <w:rPr>
          <w:spacing w:val="-1"/>
          <w:sz w:val="24"/>
          <w:szCs w:val="24"/>
        </w:rPr>
        <w:t>a</w:t>
      </w:r>
      <w:r>
        <w:rPr>
          <w:spacing w:val="1"/>
          <w:sz w:val="24"/>
          <w:szCs w:val="24"/>
        </w:rPr>
        <w:t>r</w:t>
      </w:r>
      <w:r>
        <w:rPr>
          <w:spacing w:val="4"/>
          <w:sz w:val="24"/>
          <w:szCs w:val="24"/>
        </w:rPr>
        <w:t>a</w:t>
      </w:r>
      <w:r>
        <w:rPr>
          <w:spacing w:val="-4"/>
          <w:sz w:val="24"/>
          <w:szCs w:val="24"/>
        </w:rPr>
        <w:t>m</w:t>
      </w:r>
      <w:r>
        <w:rPr>
          <w:spacing w:val="-1"/>
          <w:sz w:val="24"/>
          <w:szCs w:val="24"/>
        </w:rPr>
        <w:t>e</w:t>
      </w:r>
      <w:r>
        <w:rPr>
          <w:spacing w:val="5"/>
          <w:sz w:val="24"/>
          <w:szCs w:val="24"/>
        </w:rPr>
        <w:t>t</w:t>
      </w:r>
      <w:r>
        <w:rPr>
          <w:spacing w:val="-1"/>
          <w:sz w:val="24"/>
          <w:szCs w:val="24"/>
        </w:rPr>
        <w:t>e</w:t>
      </w:r>
      <w:r>
        <w:rPr>
          <w:spacing w:val="1"/>
          <w:sz w:val="24"/>
          <w:szCs w:val="24"/>
        </w:rPr>
        <w:t>r</w:t>
      </w:r>
      <w:r>
        <w:rPr>
          <w:spacing w:val="-9"/>
          <w:sz w:val="24"/>
          <w:szCs w:val="24"/>
        </w:rPr>
        <w:t>i</w:t>
      </w:r>
      <w:r>
        <w:rPr>
          <w:spacing w:val="4"/>
          <w:sz w:val="24"/>
          <w:szCs w:val="24"/>
        </w:rPr>
        <w:t>z</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5"/>
          <w:sz w:val="24"/>
          <w:szCs w:val="24"/>
        </w:rPr>
        <w:t>o</w:t>
      </w:r>
      <w:r>
        <w:rPr>
          <w:sz w:val="24"/>
          <w:szCs w:val="24"/>
        </w:rPr>
        <w:t>f</w:t>
      </w:r>
      <w:r>
        <w:rPr>
          <w:spacing w:val="-7"/>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z w:val="24"/>
          <w:szCs w:val="24"/>
        </w:rPr>
        <w:t>p</w:t>
      </w:r>
      <w:r>
        <w:rPr>
          <w:spacing w:val="-5"/>
          <w:sz w:val="24"/>
          <w:szCs w:val="24"/>
        </w:rPr>
        <w:t>h</w:t>
      </w:r>
      <w:r>
        <w:rPr>
          <w:spacing w:val="-1"/>
          <w:sz w:val="24"/>
          <w:szCs w:val="24"/>
        </w:rPr>
        <w:t>a</w:t>
      </w:r>
      <w:r>
        <w:rPr>
          <w:spacing w:val="-2"/>
          <w:sz w:val="24"/>
          <w:szCs w:val="24"/>
        </w:rPr>
        <w:t>s</w:t>
      </w:r>
      <w:r>
        <w:rPr>
          <w:spacing w:val="4"/>
          <w:sz w:val="24"/>
          <w:szCs w:val="24"/>
        </w:rPr>
        <w:t>e</w:t>
      </w:r>
      <w:r>
        <w:rPr>
          <w:sz w:val="24"/>
          <w:szCs w:val="24"/>
        </w:rPr>
        <w:t>s</w:t>
      </w:r>
      <w:r>
        <w:rPr>
          <w:spacing w:val="-5"/>
          <w:sz w:val="24"/>
          <w:szCs w:val="24"/>
        </w:rPr>
        <w:t xml:space="preserve"> </w:t>
      </w:r>
      <w:r>
        <w:rPr>
          <w:spacing w:val="-1"/>
          <w:sz w:val="24"/>
          <w:szCs w:val="24"/>
        </w:rPr>
        <w:t>e</w:t>
      </w:r>
      <w:r>
        <w:rPr>
          <w:spacing w:val="-5"/>
          <w:sz w:val="24"/>
          <w:szCs w:val="24"/>
        </w:rPr>
        <w:t>n</w:t>
      </w:r>
      <w:r>
        <w:rPr>
          <w:spacing w:val="4"/>
          <w:sz w:val="24"/>
          <w:szCs w:val="24"/>
        </w:rPr>
        <w:t>a</w:t>
      </w:r>
      <w:r>
        <w:rPr>
          <w:sz w:val="24"/>
          <w:szCs w:val="24"/>
        </w:rPr>
        <w:t>b</w:t>
      </w:r>
      <w:r>
        <w:rPr>
          <w:spacing w:val="-4"/>
          <w:sz w:val="24"/>
          <w:szCs w:val="24"/>
        </w:rPr>
        <w:t>l</w:t>
      </w:r>
      <w:r>
        <w:rPr>
          <w:spacing w:val="4"/>
          <w:sz w:val="24"/>
          <w:szCs w:val="24"/>
        </w:rPr>
        <w:t>e</w:t>
      </w:r>
      <w:r>
        <w:rPr>
          <w:sz w:val="24"/>
          <w:szCs w:val="24"/>
        </w:rPr>
        <w:t>s</w:t>
      </w:r>
      <w:r>
        <w:rPr>
          <w:spacing w:val="-5"/>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z w:val="24"/>
          <w:szCs w:val="24"/>
        </w:rPr>
        <w:t>d</w:t>
      </w:r>
      <w:r>
        <w:rPr>
          <w:spacing w:val="-1"/>
          <w:sz w:val="24"/>
          <w:szCs w:val="24"/>
        </w:rPr>
        <w:t>e</w:t>
      </w:r>
      <w:r>
        <w:rPr>
          <w:spacing w:val="-5"/>
          <w:sz w:val="24"/>
          <w:szCs w:val="24"/>
        </w:rPr>
        <w:t>v</w:t>
      </w:r>
      <w:r>
        <w:rPr>
          <w:spacing w:val="4"/>
          <w:sz w:val="24"/>
          <w:szCs w:val="24"/>
        </w:rPr>
        <w:t>e</w:t>
      </w:r>
      <w:r>
        <w:rPr>
          <w:spacing w:val="-9"/>
          <w:sz w:val="24"/>
          <w:szCs w:val="24"/>
        </w:rPr>
        <w:t>l</w:t>
      </w:r>
      <w:r>
        <w:rPr>
          <w:spacing w:val="5"/>
          <w:sz w:val="24"/>
          <w:szCs w:val="24"/>
        </w:rPr>
        <w:t>op</w:t>
      </w:r>
      <w:r>
        <w:rPr>
          <w:spacing w:val="-4"/>
          <w:sz w:val="24"/>
          <w:szCs w:val="24"/>
        </w:rPr>
        <w:t>m</w:t>
      </w:r>
      <w:r>
        <w:rPr>
          <w:spacing w:val="4"/>
          <w:sz w:val="24"/>
          <w:szCs w:val="24"/>
        </w:rPr>
        <w:t>e</w:t>
      </w:r>
      <w:r>
        <w:rPr>
          <w:spacing w:val="-5"/>
          <w:sz w:val="24"/>
          <w:szCs w:val="24"/>
        </w:rPr>
        <w:t>n</w:t>
      </w:r>
      <w:r>
        <w:rPr>
          <w:sz w:val="24"/>
          <w:szCs w:val="24"/>
        </w:rPr>
        <w:t>t</w:t>
      </w:r>
      <w:r>
        <w:rPr>
          <w:spacing w:val="-2"/>
          <w:sz w:val="24"/>
          <w:szCs w:val="24"/>
        </w:rPr>
        <w:t xml:space="preserve"> </w:t>
      </w:r>
      <w:r>
        <w:rPr>
          <w:spacing w:val="9"/>
          <w:sz w:val="24"/>
          <w:szCs w:val="24"/>
        </w:rPr>
        <w:t>o</w:t>
      </w:r>
      <w:r>
        <w:rPr>
          <w:sz w:val="24"/>
          <w:szCs w:val="24"/>
        </w:rPr>
        <w:t xml:space="preserve">f </w:t>
      </w:r>
      <w:r>
        <w:rPr>
          <w:spacing w:val="-1"/>
          <w:sz w:val="24"/>
          <w:szCs w:val="24"/>
        </w:rPr>
        <w:t>a</w:t>
      </w:r>
      <w:r>
        <w:rPr>
          <w:spacing w:val="5"/>
          <w:sz w:val="24"/>
          <w:szCs w:val="24"/>
        </w:rPr>
        <w:t>d</w:t>
      </w:r>
      <w:r>
        <w:rPr>
          <w:spacing w:val="-9"/>
          <w:sz w:val="24"/>
          <w:szCs w:val="24"/>
        </w:rPr>
        <w:t>j</w:t>
      </w:r>
      <w:r>
        <w:rPr>
          <w:spacing w:val="5"/>
          <w:sz w:val="24"/>
          <w:szCs w:val="24"/>
        </w:rPr>
        <w:t>u</w:t>
      </w:r>
      <w:r>
        <w:rPr>
          <w:spacing w:val="-5"/>
          <w:sz w:val="24"/>
          <w:szCs w:val="24"/>
        </w:rPr>
        <w:t>n</w:t>
      </w:r>
      <w:r>
        <w:rPr>
          <w:spacing w:val="-1"/>
          <w:sz w:val="24"/>
          <w:szCs w:val="24"/>
        </w:rPr>
        <w:t>c</w:t>
      </w:r>
      <w:r>
        <w:rPr>
          <w:sz w:val="24"/>
          <w:szCs w:val="24"/>
        </w:rPr>
        <w:t>t</w:t>
      </w:r>
      <w:r>
        <w:rPr>
          <w:spacing w:val="14"/>
          <w:sz w:val="24"/>
          <w:szCs w:val="24"/>
        </w:rPr>
        <w:t xml:space="preserve"> </w:t>
      </w:r>
      <w:r>
        <w:rPr>
          <w:sz w:val="24"/>
          <w:szCs w:val="24"/>
        </w:rPr>
        <w:t>to</w:t>
      </w:r>
      <w:r>
        <w:rPr>
          <w:spacing w:val="5"/>
          <w:sz w:val="24"/>
          <w:szCs w:val="24"/>
        </w:rPr>
        <w:t>o</w:t>
      </w:r>
      <w:r>
        <w:rPr>
          <w:spacing w:val="-9"/>
          <w:sz w:val="24"/>
          <w:szCs w:val="24"/>
        </w:rPr>
        <w:t>l</w:t>
      </w:r>
      <w:r>
        <w:rPr>
          <w:sz w:val="24"/>
          <w:szCs w:val="24"/>
        </w:rPr>
        <w:t>s</w:t>
      </w:r>
      <w:r>
        <w:rPr>
          <w:spacing w:val="7"/>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4"/>
          <w:sz w:val="24"/>
          <w:szCs w:val="24"/>
        </w:rPr>
        <w:t xml:space="preserve"> </w:t>
      </w:r>
      <w:r>
        <w:rPr>
          <w:spacing w:val="-1"/>
          <w:sz w:val="24"/>
          <w:szCs w:val="24"/>
        </w:rPr>
        <w:t>ca</w:t>
      </w:r>
      <w:r>
        <w:rPr>
          <w:sz w:val="24"/>
          <w:szCs w:val="24"/>
        </w:rPr>
        <w:t>n</w:t>
      </w:r>
      <w:r>
        <w:rPr>
          <w:spacing w:val="4"/>
          <w:sz w:val="24"/>
          <w:szCs w:val="24"/>
        </w:rPr>
        <w:t xml:space="preserve"> </w:t>
      </w:r>
      <w:r>
        <w:rPr>
          <w:spacing w:val="-5"/>
          <w:sz w:val="24"/>
          <w:szCs w:val="24"/>
        </w:rPr>
        <w:t>h</w:t>
      </w:r>
      <w:r>
        <w:rPr>
          <w:spacing w:val="4"/>
          <w:sz w:val="24"/>
          <w:szCs w:val="24"/>
        </w:rPr>
        <w:t>e</w:t>
      </w:r>
      <w:r>
        <w:rPr>
          <w:spacing w:val="-4"/>
          <w:sz w:val="24"/>
          <w:szCs w:val="24"/>
        </w:rPr>
        <w:t>l</w:t>
      </w:r>
      <w:r>
        <w:rPr>
          <w:sz w:val="24"/>
          <w:szCs w:val="24"/>
        </w:rPr>
        <w:t>p</w:t>
      </w:r>
      <w:r>
        <w:rPr>
          <w:spacing w:val="9"/>
          <w:sz w:val="24"/>
          <w:szCs w:val="24"/>
        </w:rPr>
        <w:t xml:space="preserve"> </w:t>
      </w:r>
      <w:r>
        <w:rPr>
          <w:spacing w:val="5"/>
          <w:sz w:val="24"/>
          <w:szCs w:val="24"/>
        </w:rPr>
        <w:t>o</w:t>
      </w:r>
      <w:r>
        <w:rPr>
          <w:sz w:val="24"/>
          <w:szCs w:val="24"/>
        </w:rPr>
        <w:t>n</w:t>
      </w:r>
      <w:r>
        <w:rPr>
          <w:spacing w:val="4"/>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1"/>
          <w:sz w:val="24"/>
          <w:szCs w:val="24"/>
        </w:rPr>
        <w:t>ea</w:t>
      </w:r>
      <w:r>
        <w:rPr>
          <w:spacing w:val="6"/>
          <w:sz w:val="24"/>
          <w:szCs w:val="24"/>
        </w:rPr>
        <w:t>r</w:t>
      </w:r>
      <w:r>
        <w:rPr>
          <w:spacing w:val="-4"/>
          <w:sz w:val="24"/>
          <w:szCs w:val="24"/>
        </w:rPr>
        <w:t>l</w:t>
      </w:r>
      <w:r>
        <w:rPr>
          <w:sz w:val="24"/>
          <w:szCs w:val="24"/>
        </w:rPr>
        <w:t xml:space="preserve">y </w:t>
      </w:r>
      <w:r>
        <w:rPr>
          <w:spacing w:val="5"/>
          <w:sz w:val="24"/>
          <w:szCs w:val="24"/>
        </w:rPr>
        <w:t>d</w:t>
      </w:r>
      <w:r>
        <w:rPr>
          <w:spacing w:val="-4"/>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4"/>
          <w:sz w:val="24"/>
          <w:szCs w:val="24"/>
        </w:rPr>
        <w:t>i</w:t>
      </w:r>
      <w:r>
        <w:rPr>
          <w:sz w:val="24"/>
          <w:szCs w:val="24"/>
        </w:rPr>
        <w:t>s</w:t>
      </w:r>
      <w:r>
        <w:rPr>
          <w:spacing w:val="7"/>
          <w:sz w:val="24"/>
          <w:szCs w:val="24"/>
        </w:rPr>
        <w:t xml:space="preserve"> </w:t>
      </w:r>
      <w:r>
        <w:rPr>
          <w:spacing w:val="5"/>
          <w:sz w:val="24"/>
          <w:szCs w:val="24"/>
        </w:rPr>
        <w:t>o</w:t>
      </w:r>
      <w:r>
        <w:rPr>
          <w:sz w:val="24"/>
          <w:szCs w:val="24"/>
        </w:rPr>
        <w:t>r</w:t>
      </w:r>
      <w:r>
        <w:rPr>
          <w:spacing w:val="6"/>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9"/>
          <w:sz w:val="24"/>
          <w:szCs w:val="24"/>
        </w:rPr>
        <w:t>m</w:t>
      </w:r>
      <w:r>
        <w:rPr>
          <w:spacing w:val="5"/>
          <w:sz w:val="24"/>
          <w:szCs w:val="24"/>
        </w:rPr>
        <w:t>o</w:t>
      </w:r>
      <w:r>
        <w:rPr>
          <w:sz w:val="24"/>
          <w:szCs w:val="24"/>
        </w:rPr>
        <w:t>n</w:t>
      </w:r>
      <w:r>
        <w:rPr>
          <w:spacing w:val="-9"/>
          <w:sz w:val="24"/>
          <w:szCs w:val="24"/>
        </w:rPr>
        <w:t>i</w:t>
      </w:r>
      <w:r>
        <w:rPr>
          <w:spacing w:val="5"/>
          <w:sz w:val="24"/>
          <w:szCs w:val="24"/>
        </w:rPr>
        <w:t>to</w:t>
      </w:r>
      <w:r>
        <w:rPr>
          <w:spacing w:val="1"/>
          <w:sz w:val="24"/>
          <w:szCs w:val="24"/>
        </w:rPr>
        <w:t>r</w:t>
      </w:r>
      <w:r>
        <w:rPr>
          <w:spacing w:val="-4"/>
          <w:sz w:val="24"/>
          <w:szCs w:val="24"/>
        </w:rPr>
        <w:t>i</w:t>
      </w:r>
      <w:r>
        <w:rPr>
          <w:spacing w:val="-5"/>
          <w:sz w:val="24"/>
          <w:szCs w:val="24"/>
        </w:rPr>
        <w:t>n</w:t>
      </w:r>
      <w:r>
        <w:rPr>
          <w:sz w:val="24"/>
          <w:szCs w:val="24"/>
        </w:rPr>
        <w:t>g</w:t>
      </w:r>
      <w:r>
        <w:rPr>
          <w:spacing w:val="9"/>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17"/>
          <w:sz w:val="24"/>
          <w:szCs w:val="24"/>
        </w:rPr>
        <w:t>t</w:t>
      </w:r>
      <w:r>
        <w:rPr>
          <w:sz w:val="24"/>
          <w:szCs w:val="24"/>
        </w:rPr>
        <w:t>u</w:t>
      </w:r>
      <w:r>
        <w:rPr>
          <w:spacing w:val="-9"/>
          <w:sz w:val="24"/>
          <w:szCs w:val="24"/>
        </w:rPr>
        <w:t>m</w:t>
      </w:r>
      <w:r>
        <w:rPr>
          <w:spacing w:val="5"/>
          <w:sz w:val="24"/>
          <w:szCs w:val="24"/>
        </w:rPr>
        <w:t>o</w:t>
      </w:r>
      <w:r>
        <w:rPr>
          <w:sz w:val="24"/>
          <w:szCs w:val="24"/>
        </w:rPr>
        <w:t xml:space="preserve">r </w:t>
      </w:r>
      <w:r>
        <w:rPr>
          <w:spacing w:val="-4"/>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pacing w:val="-4"/>
          <w:sz w:val="24"/>
          <w:szCs w:val="24"/>
        </w:rPr>
        <w:t>i</w:t>
      </w:r>
      <w:r>
        <w:rPr>
          <w:spacing w:val="4"/>
          <w:sz w:val="24"/>
          <w:szCs w:val="24"/>
        </w:rPr>
        <w:t>c</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9"/>
          <w:sz w:val="24"/>
          <w:szCs w:val="24"/>
        </w:rPr>
        <w:t>l</w:t>
      </w:r>
      <w:r>
        <w:rPr>
          <w:spacing w:val="5"/>
          <w:sz w:val="24"/>
          <w:szCs w:val="24"/>
        </w:rPr>
        <w:t>o</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pacing w:val="1"/>
          <w:sz w:val="24"/>
          <w:szCs w:val="24"/>
        </w:rPr>
        <w:t>s</w:t>
      </w:r>
      <w:r>
        <w:rPr>
          <w:sz w:val="24"/>
          <w:szCs w:val="24"/>
        </w:rPr>
        <w:t>.</w:t>
      </w:r>
    </w:p>
    <w:p w14:paraId="23E7EDBA" w14:textId="77777777" w:rsidR="00433F0F" w:rsidRDefault="008B01BA">
      <w:pPr>
        <w:spacing w:before="59"/>
        <w:ind w:left="447"/>
        <w:rPr>
          <w:sz w:val="28"/>
          <w:szCs w:val="28"/>
        </w:rPr>
      </w:pPr>
      <w:r>
        <w:rPr>
          <w:b/>
          <w:sz w:val="28"/>
          <w:szCs w:val="28"/>
        </w:rPr>
        <w:lastRenderedPageBreak/>
        <w:t>1</w:t>
      </w:r>
      <w:r>
        <w:rPr>
          <w:b/>
          <w:spacing w:val="2"/>
          <w:sz w:val="28"/>
          <w:szCs w:val="28"/>
        </w:rPr>
        <w:t>.</w:t>
      </w:r>
      <w:r>
        <w:rPr>
          <w:b/>
          <w:sz w:val="28"/>
          <w:szCs w:val="28"/>
        </w:rPr>
        <w:t>5</w:t>
      </w:r>
      <w:r>
        <w:rPr>
          <w:b/>
          <w:spacing w:val="-2"/>
          <w:sz w:val="28"/>
          <w:szCs w:val="28"/>
        </w:rPr>
        <w:t xml:space="preserve"> </w:t>
      </w:r>
      <w:r>
        <w:rPr>
          <w:b/>
          <w:sz w:val="28"/>
          <w:szCs w:val="28"/>
        </w:rPr>
        <w:t>ORGAN</w:t>
      </w:r>
      <w:r>
        <w:rPr>
          <w:b/>
          <w:spacing w:val="3"/>
          <w:sz w:val="28"/>
          <w:szCs w:val="28"/>
        </w:rPr>
        <w:t>I</w:t>
      </w:r>
      <w:r>
        <w:rPr>
          <w:b/>
          <w:spacing w:val="-3"/>
          <w:sz w:val="28"/>
          <w:szCs w:val="28"/>
        </w:rPr>
        <w:t>Z</w:t>
      </w:r>
      <w:r>
        <w:rPr>
          <w:b/>
          <w:sz w:val="28"/>
          <w:szCs w:val="28"/>
        </w:rPr>
        <w:t>A</w:t>
      </w:r>
      <w:r>
        <w:rPr>
          <w:b/>
          <w:spacing w:val="2"/>
          <w:sz w:val="28"/>
          <w:szCs w:val="28"/>
        </w:rPr>
        <w:t>TI</w:t>
      </w:r>
      <w:r>
        <w:rPr>
          <w:b/>
          <w:sz w:val="28"/>
          <w:szCs w:val="28"/>
        </w:rPr>
        <w:t>ON</w:t>
      </w:r>
      <w:r>
        <w:rPr>
          <w:b/>
          <w:spacing w:val="-21"/>
          <w:sz w:val="28"/>
          <w:szCs w:val="28"/>
        </w:rPr>
        <w:t xml:space="preserve"> </w:t>
      </w:r>
      <w:r>
        <w:rPr>
          <w:b/>
          <w:sz w:val="28"/>
          <w:szCs w:val="28"/>
        </w:rPr>
        <w:t xml:space="preserve">OF </w:t>
      </w:r>
      <w:r>
        <w:rPr>
          <w:b/>
          <w:spacing w:val="1"/>
          <w:sz w:val="28"/>
          <w:szCs w:val="28"/>
        </w:rPr>
        <w:t>T</w:t>
      </w:r>
      <w:r>
        <w:rPr>
          <w:b/>
          <w:sz w:val="28"/>
          <w:szCs w:val="28"/>
        </w:rPr>
        <w:t>H</w:t>
      </w:r>
      <w:r>
        <w:rPr>
          <w:b/>
          <w:spacing w:val="1"/>
          <w:sz w:val="28"/>
          <w:szCs w:val="28"/>
        </w:rPr>
        <w:t>E</w:t>
      </w:r>
      <w:r>
        <w:rPr>
          <w:b/>
          <w:spacing w:val="-1"/>
          <w:sz w:val="28"/>
          <w:szCs w:val="28"/>
        </w:rPr>
        <w:t>S</w:t>
      </w:r>
      <w:r>
        <w:rPr>
          <w:b/>
          <w:spacing w:val="2"/>
          <w:sz w:val="28"/>
          <w:szCs w:val="28"/>
        </w:rPr>
        <w:t>I</w:t>
      </w:r>
      <w:r>
        <w:rPr>
          <w:b/>
          <w:spacing w:val="3"/>
          <w:sz w:val="28"/>
          <w:szCs w:val="28"/>
        </w:rPr>
        <w:t>S</w:t>
      </w:r>
      <w:r>
        <w:rPr>
          <w:b/>
          <w:sz w:val="28"/>
          <w:szCs w:val="28"/>
        </w:rPr>
        <w:t>:</w:t>
      </w:r>
    </w:p>
    <w:p w14:paraId="1397BBEF" w14:textId="77777777" w:rsidR="00433F0F" w:rsidRDefault="00433F0F">
      <w:pPr>
        <w:spacing w:before="12" w:line="260" w:lineRule="exact"/>
        <w:rPr>
          <w:sz w:val="26"/>
          <w:szCs w:val="26"/>
        </w:rPr>
      </w:pPr>
    </w:p>
    <w:p w14:paraId="3F117E9D" w14:textId="77777777" w:rsidR="00433F0F" w:rsidRDefault="008B01BA">
      <w:pPr>
        <w:spacing w:line="360" w:lineRule="auto"/>
        <w:ind w:left="447" w:right="70" w:firstLine="720"/>
        <w:jc w:val="both"/>
        <w:rPr>
          <w:sz w:val="24"/>
          <w:szCs w:val="24"/>
        </w:rPr>
        <w:sectPr w:rsidR="00433F0F">
          <w:headerReference w:type="default" r:id="rId29"/>
          <w:pgSz w:w="11920" w:h="16840"/>
          <w:pgMar w:top="1360" w:right="1320" w:bottom="280" w:left="1680" w:header="0" w:footer="947" w:gutter="0"/>
          <w:cols w:space="720"/>
        </w:sectPr>
      </w:pPr>
      <w:r>
        <w:rPr>
          <w:spacing w:val="1"/>
          <w:sz w:val="24"/>
          <w:szCs w:val="24"/>
        </w:rPr>
        <w:t>I</w:t>
      </w:r>
      <w:r>
        <w:rPr>
          <w:sz w:val="24"/>
          <w:szCs w:val="24"/>
        </w:rPr>
        <w:t>n</w:t>
      </w:r>
      <w:r>
        <w:rPr>
          <w:spacing w:val="-17"/>
          <w:sz w:val="24"/>
          <w:szCs w:val="24"/>
        </w:rPr>
        <w:t xml:space="preserve"> </w:t>
      </w:r>
      <w:r>
        <w:rPr>
          <w:spacing w:val="5"/>
          <w:sz w:val="24"/>
          <w:szCs w:val="24"/>
        </w:rPr>
        <w:t>t</w:t>
      </w:r>
      <w:r>
        <w:rPr>
          <w:sz w:val="24"/>
          <w:szCs w:val="24"/>
        </w:rPr>
        <w:t>h</w:t>
      </w:r>
      <w:r>
        <w:rPr>
          <w:spacing w:val="-9"/>
          <w:sz w:val="24"/>
          <w:szCs w:val="24"/>
        </w:rPr>
        <w:t>i</w:t>
      </w:r>
      <w:r>
        <w:rPr>
          <w:sz w:val="24"/>
          <w:szCs w:val="24"/>
        </w:rPr>
        <w:t>s</w:t>
      </w:r>
      <w:r>
        <w:rPr>
          <w:spacing w:val="-14"/>
          <w:sz w:val="24"/>
          <w:szCs w:val="24"/>
        </w:rPr>
        <w:t xml:space="preserve"> </w:t>
      </w:r>
      <w:r>
        <w:rPr>
          <w:sz w:val="24"/>
          <w:szCs w:val="24"/>
        </w:rPr>
        <w:t>d</w:t>
      </w:r>
      <w:r>
        <w:rPr>
          <w:spacing w:val="5"/>
          <w:sz w:val="24"/>
          <w:szCs w:val="24"/>
        </w:rPr>
        <w:t>o</w:t>
      </w:r>
      <w:r>
        <w:rPr>
          <w:spacing w:val="-1"/>
          <w:sz w:val="24"/>
          <w:szCs w:val="24"/>
        </w:rPr>
        <w:t>c</w:t>
      </w:r>
      <w:r>
        <w:rPr>
          <w:spacing w:val="5"/>
          <w:sz w:val="24"/>
          <w:szCs w:val="24"/>
        </w:rPr>
        <w:t>u</w:t>
      </w:r>
      <w:r>
        <w:rPr>
          <w:spacing w:val="-9"/>
          <w:sz w:val="24"/>
          <w:szCs w:val="24"/>
        </w:rPr>
        <w:t>m</w:t>
      </w:r>
      <w:r>
        <w:rPr>
          <w:spacing w:val="4"/>
          <w:sz w:val="24"/>
          <w:szCs w:val="24"/>
        </w:rPr>
        <w:t>e</w:t>
      </w:r>
      <w:r>
        <w:rPr>
          <w:spacing w:val="-5"/>
          <w:sz w:val="24"/>
          <w:szCs w:val="24"/>
        </w:rPr>
        <w:t>n</w:t>
      </w:r>
      <w:r>
        <w:rPr>
          <w:spacing w:val="5"/>
          <w:sz w:val="24"/>
          <w:szCs w:val="24"/>
        </w:rPr>
        <w:t>t</w:t>
      </w:r>
      <w:r>
        <w:rPr>
          <w:sz w:val="24"/>
          <w:szCs w:val="24"/>
        </w:rPr>
        <w:t>,</w:t>
      </w:r>
      <w:r>
        <w:rPr>
          <w:spacing w:val="-10"/>
          <w:sz w:val="24"/>
          <w:szCs w:val="24"/>
        </w:rPr>
        <w:t xml:space="preserve"> </w:t>
      </w:r>
      <w:r>
        <w:rPr>
          <w:spacing w:val="-1"/>
          <w:sz w:val="24"/>
          <w:szCs w:val="24"/>
        </w:rPr>
        <w:t>c</w:t>
      </w:r>
      <w:r>
        <w:rPr>
          <w:spacing w:val="-5"/>
          <w:sz w:val="24"/>
          <w:szCs w:val="24"/>
        </w:rPr>
        <w:t>h</w:t>
      </w:r>
      <w:r>
        <w:rPr>
          <w:spacing w:val="-1"/>
          <w:sz w:val="24"/>
          <w:szCs w:val="24"/>
        </w:rPr>
        <w:t>a</w:t>
      </w:r>
      <w:r>
        <w:rPr>
          <w:sz w:val="24"/>
          <w:szCs w:val="24"/>
        </w:rPr>
        <w:t>p</w:t>
      </w:r>
      <w:r>
        <w:rPr>
          <w:spacing w:val="5"/>
          <w:sz w:val="24"/>
          <w:szCs w:val="24"/>
        </w:rPr>
        <w:t>t</w:t>
      </w:r>
      <w:r>
        <w:rPr>
          <w:spacing w:val="-1"/>
          <w:sz w:val="24"/>
          <w:szCs w:val="24"/>
        </w:rPr>
        <w:t>e</w:t>
      </w:r>
      <w:r>
        <w:rPr>
          <w:sz w:val="24"/>
          <w:szCs w:val="24"/>
        </w:rPr>
        <w:t>r</w:t>
      </w:r>
      <w:r>
        <w:rPr>
          <w:spacing w:val="-11"/>
          <w:sz w:val="24"/>
          <w:szCs w:val="24"/>
        </w:rPr>
        <w:t xml:space="preserve"> </w:t>
      </w:r>
      <w:r>
        <w:rPr>
          <w:sz w:val="24"/>
          <w:szCs w:val="24"/>
        </w:rPr>
        <w:t>2</w:t>
      </w:r>
      <w:r>
        <w:rPr>
          <w:spacing w:val="-17"/>
          <w:sz w:val="24"/>
          <w:szCs w:val="24"/>
        </w:rPr>
        <w:t xml:space="preserve"> </w:t>
      </w:r>
      <w:r>
        <w:rPr>
          <w:spacing w:val="-6"/>
          <w:sz w:val="24"/>
          <w:szCs w:val="24"/>
        </w:rPr>
        <w:t>c</w:t>
      </w:r>
      <w:r>
        <w:rPr>
          <w:spacing w:val="5"/>
          <w:sz w:val="24"/>
          <w:szCs w:val="24"/>
        </w:rPr>
        <w:t>o</w:t>
      </w:r>
      <w:r>
        <w:rPr>
          <w:spacing w:val="-5"/>
          <w:sz w:val="24"/>
          <w:szCs w:val="24"/>
        </w:rPr>
        <w:t>n</w:t>
      </w:r>
      <w:r>
        <w:rPr>
          <w:spacing w:val="2"/>
          <w:sz w:val="24"/>
          <w:szCs w:val="24"/>
        </w:rPr>
        <w:t>s</w:t>
      </w:r>
      <w:r>
        <w:rPr>
          <w:spacing w:val="-4"/>
          <w:sz w:val="24"/>
          <w:szCs w:val="24"/>
        </w:rPr>
        <w:t>i</w:t>
      </w:r>
      <w:r>
        <w:rPr>
          <w:spacing w:val="-2"/>
          <w:sz w:val="24"/>
          <w:szCs w:val="24"/>
        </w:rPr>
        <w:t>s</w:t>
      </w:r>
      <w:r>
        <w:rPr>
          <w:spacing w:val="5"/>
          <w:sz w:val="24"/>
          <w:szCs w:val="24"/>
        </w:rPr>
        <w:t>t</w:t>
      </w:r>
      <w:r>
        <w:rPr>
          <w:sz w:val="24"/>
          <w:szCs w:val="24"/>
        </w:rPr>
        <w:t>s</w:t>
      </w:r>
      <w:r>
        <w:rPr>
          <w:spacing w:val="-10"/>
          <w:sz w:val="24"/>
          <w:szCs w:val="24"/>
        </w:rPr>
        <w:t xml:space="preserve"> </w:t>
      </w:r>
      <w:r>
        <w:rPr>
          <w:spacing w:val="-1"/>
          <w:sz w:val="24"/>
          <w:szCs w:val="24"/>
        </w:rPr>
        <w:t>a</w:t>
      </w:r>
      <w:r>
        <w:rPr>
          <w:spacing w:val="-5"/>
          <w:sz w:val="24"/>
          <w:szCs w:val="24"/>
        </w:rPr>
        <w:t>b</w:t>
      </w:r>
      <w:r>
        <w:rPr>
          <w:spacing w:val="5"/>
          <w:sz w:val="24"/>
          <w:szCs w:val="24"/>
        </w:rPr>
        <w:t>o</w:t>
      </w:r>
      <w:r>
        <w:rPr>
          <w:sz w:val="24"/>
          <w:szCs w:val="24"/>
        </w:rPr>
        <w:t>ut</w:t>
      </w:r>
      <w:r>
        <w:rPr>
          <w:spacing w:val="-7"/>
          <w:sz w:val="24"/>
          <w:szCs w:val="24"/>
        </w:rPr>
        <w:t xml:space="preserve"> </w:t>
      </w:r>
      <w:r>
        <w:rPr>
          <w:spacing w:val="-4"/>
          <w:sz w:val="24"/>
          <w:szCs w:val="24"/>
        </w:rPr>
        <w:t>l</w:t>
      </w:r>
      <w:r>
        <w:rPr>
          <w:spacing w:val="-9"/>
          <w:sz w:val="24"/>
          <w:szCs w:val="24"/>
        </w:rPr>
        <w:t>i</w:t>
      </w:r>
      <w:r>
        <w:rPr>
          <w:spacing w:val="5"/>
          <w:sz w:val="24"/>
          <w:szCs w:val="24"/>
        </w:rPr>
        <w:t>t</w:t>
      </w:r>
      <w:r>
        <w:rPr>
          <w:spacing w:val="-1"/>
          <w:sz w:val="24"/>
          <w:szCs w:val="24"/>
        </w:rPr>
        <w:t>e</w:t>
      </w:r>
      <w:r>
        <w:rPr>
          <w:spacing w:val="1"/>
          <w:sz w:val="24"/>
          <w:szCs w:val="24"/>
        </w:rPr>
        <w:t>r</w:t>
      </w:r>
      <w:r>
        <w:rPr>
          <w:spacing w:val="-1"/>
          <w:sz w:val="24"/>
          <w:szCs w:val="24"/>
        </w:rPr>
        <w:t>a</w:t>
      </w:r>
      <w:r>
        <w:rPr>
          <w:spacing w:val="5"/>
          <w:sz w:val="24"/>
          <w:szCs w:val="24"/>
        </w:rPr>
        <w:t>t</w:t>
      </w:r>
      <w:r>
        <w:rPr>
          <w:sz w:val="24"/>
          <w:szCs w:val="24"/>
        </w:rPr>
        <w:t>u</w:t>
      </w:r>
      <w:r>
        <w:rPr>
          <w:spacing w:val="1"/>
          <w:sz w:val="24"/>
          <w:szCs w:val="24"/>
        </w:rPr>
        <w:t>r</w:t>
      </w:r>
      <w:r>
        <w:rPr>
          <w:sz w:val="24"/>
          <w:szCs w:val="24"/>
        </w:rPr>
        <w:t>e</w:t>
      </w:r>
      <w:r>
        <w:rPr>
          <w:spacing w:val="-18"/>
          <w:sz w:val="24"/>
          <w:szCs w:val="24"/>
        </w:rPr>
        <w:t xml:space="preserve"> </w:t>
      </w:r>
      <w:r>
        <w:rPr>
          <w:spacing w:val="-2"/>
          <w:sz w:val="24"/>
          <w:szCs w:val="24"/>
        </w:rPr>
        <w:t>s</w:t>
      </w:r>
      <w:r>
        <w:rPr>
          <w:sz w:val="24"/>
          <w:szCs w:val="24"/>
        </w:rPr>
        <w:t>u</w:t>
      </w:r>
      <w:r>
        <w:rPr>
          <w:spacing w:val="1"/>
          <w:sz w:val="24"/>
          <w:szCs w:val="24"/>
        </w:rPr>
        <w:t>r</w:t>
      </w:r>
      <w:r>
        <w:rPr>
          <w:spacing w:val="-5"/>
          <w:sz w:val="24"/>
          <w:szCs w:val="24"/>
        </w:rPr>
        <w:t>v</w:t>
      </w:r>
      <w:r>
        <w:rPr>
          <w:spacing w:val="4"/>
          <w:sz w:val="24"/>
          <w:szCs w:val="24"/>
        </w:rPr>
        <w:t>e</w:t>
      </w:r>
      <w:r>
        <w:rPr>
          <w:spacing w:val="-5"/>
          <w:sz w:val="24"/>
          <w:szCs w:val="24"/>
        </w:rPr>
        <w:t>y</w:t>
      </w:r>
      <w:r>
        <w:rPr>
          <w:sz w:val="24"/>
          <w:szCs w:val="24"/>
        </w:rPr>
        <w:t>.</w:t>
      </w:r>
      <w:r>
        <w:rPr>
          <w:spacing w:val="-10"/>
          <w:sz w:val="24"/>
          <w:szCs w:val="24"/>
        </w:rPr>
        <w:t xml:space="preserve"> </w:t>
      </w:r>
      <w:r>
        <w:rPr>
          <w:spacing w:val="2"/>
          <w:sz w:val="24"/>
          <w:szCs w:val="24"/>
        </w:rPr>
        <w:t>T</w:t>
      </w:r>
      <w:r>
        <w:rPr>
          <w:spacing w:val="-5"/>
          <w:sz w:val="24"/>
          <w:szCs w:val="24"/>
        </w:rPr>
        <w:t>h</w:t>
      </w:r>
      <w:r>
        <w:rPr>
          <w:sz w:val="24"/>
          <w:szCs w:val="24"/>
        </w:rPr>
        <w:t>e</w:t>
      </w:r>
      <w:r>
        <w:rPr>
          <w:spacing w:val="-8"/>
          <w:sz w:val="24"/>
          <w:szCs w:val="24"/>
        </w:rPr>
        <w:t xml:space="preserve"> </w:t>
      </w:r>
      <w:r>
        <w:rPr>
          <w:spacing w:val="-4"/>
          <w:sz w:val="24"/>
          <w:szCs w:val="24"/>
        </w:rPr>
        <w:t>l</w:t>
      </w:r>
      <w:r>
        <w:rPr>
          <w:spacing w:val="-9"/>
          <w:sz w:val="24"/>
          <w:szCs w:val="24"/>
        </w:rPr>
        <w:t>i</w:t>
      </w:r>
      <w:r>
        <w:rPr>
          <w:spacing w:val="5"/>
          <w:sz w:val="24"/>
          <w:szCs w:val="24"/>
        </w:rPr>
        <w:t>t</w:t>
      </w:r>
      <w:r>
        <w:rPr>
          <w:spacing w:val="-1"/>
          <w:sz w:val="24"/>
          <w:szCs w:val="24"/>
        </w:rPr>
        <w:t>e</w:t>
      </w:r>
      <w:r>
        <w:rPr>
          <w:spacing w:val="1"/>
          <w:sz w:val="24"/>
          <w:szCs w:val="24"/>
        </w:rPr>
        <w:t>r</w:t>
      </w:r>
      <w:r>
        <w:rPr>
          <w:spacing w:val="-1"/>
          <w:sz w:val="24"/>
          <w:szCs w:val="24"/>
        </w:rPr>
        <w:t>a</w:t>
      </w:r>
      <w:r>
        <w:rPr>
          <w:spacing w:val="5"/>
          <w:sz w:val="24"/>
          <w:szCs w:val="24"/>
        </w:rPr>
        <w:t>t</w:t>
      </w:r>
      <w:r>
        <w:rPr>
          <w:sz w:val="24"/>
          <w:szCs w:val="24"/>
        </w:rPr>
        <w:t>u</w:t>
      </w:r>
      <w:r>
        <w:rPr>
          <w:spacing w:val="1"/>
          <w:sz w:val="24"/>
          <w:szCs w:val="24"/>
        </w:rPr>
        <w:t>r</w:t>
      </w:r>
      <w:r>
        <w:rPr>
          <w:sz w:val="24"/>
          <w:szCs w:val="24"/>
        </w:rPr>
        <w:t>e</w:t>
      </w:r>
      <w:r>
        <w:rPr>
          <w:spacing w:val="-13"/>
          <w:sz w:val="24"/>
          <w:szCs w:val="24"/>
        </w:rPr>
        <w:t xml:space="preserve"> </w:t>
      </w:r>
      <w:r>
        <w:rPr>
          <w:spacing w:val="-2"/>
          <w:sz w:val="24"/>
          <w:szCs w:val="24"/>
        </w:rPr>
        <w:t>s</w:t>
      </w:r>
      <w:r>
        <w:rPr>
          <w:sz w:val="24"/>
          <w:szCs w:val="24"/>
        </w:rPr>
        <w:t>u</w:t>
      </w:r>
      <w:r>
        <w:rPr>
          <w:spacing w:val="1"/>
          <w:sz w:val="24"/>
          <w:szCs w:val="24"/>
        </w:rPr>
        <w:t>r</w:t>
      </w:r>
      <w:r>
        <w:rPr>
          <w:spacing w:val="-5"/>
          <w:sz w:val="24"/>
          <w:szCs w:val="24"/>
        </w:rPr>
        <w:t>v</w:t>
      </w:r>
      <w:r>
        <w:rPr>
          <w:spacing w:val="8"/>
          <w:sz w:val="24"/>
          <w:szCs w:val="24"/>
        </w:rPr>
        <w:t>e</w:t>
      </w:r>
      <w:r>
        <w:rPr>
          <w:sz w:val="24"/>
          <w:szCs w:val="24"/>
        </w:rPr>
        <w:t xml:space="preserve">y </w:t>
      </w:r>
      <w:r>
        <w:rPr>
          <w:spacing w:val="5"/>
          <w:sz w:val="24"/>
          <w:szCs w:val="24"/>
        </w:rPr>
        <w:t>t</w:t>
      </w:r>
      <w:r>
        <w:rPr>
          <w:spacing w:val="-1"/>
          <w:sz w:val="24"/>
          <w:szCs w:val="24"/>
        </w:rPr>
        <w:t>e</w:t>
      </w:r>
      <w:r>
        <w:rPr>
          <w:spacing w:val="-4"/>
          <w:sz w:val="24"/>
          <w:szCs w:val="24"/>
        </w:rPr>
        <w:t>ll</w:t>
      </w:r>
      <w:r>
        <w:rPr>
          <w:sz w:val="24"/>
          <w:szCs w:val="24"/>
        </w:rPr>
        <w:t>s</w:t>
      </w:r>
      <w:r>
        <w:rPr>
          <w:spacing w:val="7"/>
          <w:sz w:val="24"/>
          <w:szCs w:val="24"/>
        </w:rPr>
        <w:t xml:space="preserve"> </w:t>
      </w:r>
      <w:r>
        <w:rPr>
          <w:spacing w:val="4"/>
          <w:sz w:val="24"/>
          <w:szCs w:val="24"/>
        </w:rPr>
        <w:t>a</w:t>
      </w:r>
      <w:r>
        <w:rPr>
          <w:spacing w:val="-5"/>
          <w:sz w:val="24"/>
          <w:szCs w:val="24"/>
        </w:rPr>
        <w:t>b</w:t>
      </w:r>
      <w:r>
        <w:rPr>
          <w:spacing w:val="5"/>
          <w:sz w:val="24"/>
          <w:szCs w:val="24"/>
        </w:rPr>
        <w:t>o</w:t>
      </w:r>
      <w:r>
        <w:rPr>
          <w:sz w:val="24"/>
          <w:szCs w:val="24"/>
        </w:rPr>
        <w:t>ut</w:t>
      </w:r>
      <w:r>
        <w:rPr>
          <w:spacing w:val="5"/>
          <w:sz w:val="24"/>
          <w:szCs w:val="24"/>
        </w:rPr>
        <w:t xml:space="preserve"> t</w:t>
      </w:r>
      <w:r>
        <w:rPr>
          <w:spacing w:val="-5"/>
          <w:sz w:val="24"/>
          <w:szCs w:val="24"/>
        </w:rPr>
        <w:t>h</w:t>
      </w:r>
      <w:r>
        <w:rPr>
          <w:sz w:val="24"/>
          <w:szCs w:val="24"/>
        </w:rPr>
        <w:t>e</w:t>
      </w:r>
      <w:r>
        <w:rPr>
          <w:spacing w:val="8"/>
          <w:sz w:val="24"/>
          <w:szCs w:val="24"/>
        </w:rPr>
        <w:t xml:space="preserve"> </w:t>
      </w:r>
      <w:r>
        <w:rPr>
          <w:spacing w:val="1"/>
          <w:sz w:val="24"/>
          <w:szCs w:val="24"/>
        </w:rPr>
        <w:t>r</w:t>
      </w:r>
      <w:r>
        <w:rPr>
          <w:spacing w:val="-1"/>
          <w:sz w:val="24"/>
          <w:szCs w:val="24"/>
        </w:rPr>
        <w:t>e</w:t>
      </w:r>
      <w:r>
        <w:rPr>
          <w:spacing w:val="-2"/>
          <w:sz w:val="24"/>
          <w:szCs w:val="24"/>
        </w:rPr>
        <w:t>s</w:t>
      </w:r>
      <w:r>
        <w:rPr>
          <w:spacing w:val="-1"/>
          <w:sz w:val="24"/>
          <w:szCs w:val="24"/>
        </w:rPr>
        <w:t>ea</w:t>
      </w:r>
      <w:r>
        <w:rPr>
          <w:spacing w:val="1"/>
          <w:sz w:val="24"/>
          <w:szCs w:val="24"/>
        </w:rPr>
        <w:t>r</w:t>
      </w:r>
      <w:r>
        <w:rPr>
          <w:spacing w:val="-1"/>
          <w:sz w:val="24"/>
          <w:szCs w:val="24"/>
        </w:rPr>
        <w:t>c</w:t>
      </w:r>
      <w:r>
        <w:rPr>
          <w:sz w:val="24"/>
          <w:szCs w:val="24"/>
        </w:rPr>
        <w:t>h</w:t>
      </w:r>
      <w:r>
        <w:rPr>
          <w:spacing w:val="5"/>
          <w:sz w:val="24"/>
          <w:szCs w:val="24"/>
        </w:rPr>
        <w:t xml:space="preserve"> </w:t>
      </w:r>
      <w:r>
        <w:rPr>
          <w:sz w:val="24"/>
          <w:szCs w:val="24"/>
        </w:rPr>
        <w:t>d</w:t>
      </w:r>
      <w:r>
        <w:rPr>
          <w:spacing w:val="5"/>
          <w:sz w:val="24"/>
          <w:szCs w:val="24"/>
        </w:rPr>
        <w:t>o</w:t>
      </w:r>
      <w:r>
        <w:rPr>
          <w:spacing w:val="-5"/>
          <w:sz w:val="24"/>
          <w:szCs w:val="24"/>
        </w:rPr>
        <w:t>n</w:t>
      </w:r>
      <w:r>
        <w:rPr>
          <w:sz w:val="24"/>
          <w:szCs w:val="24"/>
        </w:rPr>
        <w:t>e</w:t>
      </w:r>
      <w:r>
        <w:rPr>
          <w:spacing w:val="4"/>
          <w:sz w:val="24"/>
          <w:szCs w:val="24"/>
        </w:rPr>
        <w:t xml:space="preserve"> </w:t>
      </w:r>
      <w:r>
        <w:rPr>
          <w:sz w:val="24"/>
          <w:szCs w:val="24"/>
        </w:rPr>
        <w:t>to</w:t>
      </w:r>
      <w:r>
        <w:rPr>
          <w:spacing w:val="10"/>
          <w:sz w:val="24"/>
          <w:szCs w:val="24"/>
        </w:rPr>
        <w:t xml:space="preserve"> </w:t>
      </w:r>
      <w:r>
        <w:rPr>
          <w:sz w:val="24"/>
          <w:szCs w:val="24"/>
        </w:rPr>
        <w:t>wo</w:t>
      </w:r>
      <w:r>
        <w:rPr>
          <w:spacing w:val="1"/>
          <w:sz w:val="24"/>
          <w:szCs w:val="24"/>
        </w:rPr>
        <w:t>r</w:t>
      </w:r>
      <w:r>
        <w:rPr>
          <w:sz w:val="24"/>
          <w:szCs w:val="24"/>
        </w:rPr>
        <w:t xml:space="preserve">k </w:t>
      </w:r>
      <w:r>
        <w:rPr>
          <w:spacing w:val="5"/>
          <w:sz w:val="24"/>
          <w:szCs w:val="24"/>
        </w:rPr>
        <w:t>o</w:t>
      </w:r>
      <w:r>
        <w:rPr>
          <w:sz w:val="24"/>
          <w:szCs w:val="24"/>
        </w:rPr>
        <w:t>n</w:t>
      </w:r>
      <w:r>
        <w:rPr>
          <w:spacing w:val="5"/>
          <w:sz w:val="24"/>
          <w:szCs w:val="24"/>
        </w:rPr>
        <w:t xml:space="preserve"> t</w:t>
      </w:r>
      <w:r>
        <w:rPr>
          <w:spacing w:val="-5"/>
          <w:sz w:val="24"/>
          <w:szCs w:val="24"/>
        </w:rPr>
        <w:t>h</w:t>
      </w:r>
      <w:r>
        <w:rPr>
          <w:sz w:val="24"/>
          <w:szCs w:val="24"/>
        </w:rPr>
        <w:t>e</w:t>
      </w:r>
      <w:r>
        <w:rPr>
          <w:spacing w:val="8"/>
          <w:sz w:val="24"/>
          <w:szCs w:val="24"/>
        </w:rPr>
        <w:t xml:space="preserve"> </w:t>
      </w:r>
      <w:r>
        <w:rPr>
          <w:sz w:val="24"/>
          <w:szCs w:val="24"/>
        </w:rPr>
        <w:t>p</w:t>
      </w:r>
      <w:r>
        <w:rPr>
          <w:spacing w:val="-3"/>
          <w:sz w:val="24"/>
          <w:szCs w:val="24"/>
        </w:rPr>
        <w:t>r</w:t>
      </w:r>
      <w:r>
        <w:rPr>
          <w:spacing w:val="5"/>
          <w:sz w:val="24"/>
          <w:szCs w:val="24"/>
        </w:rPr>
        <w:t>o</w:t>
      </w:r>
      <w:r>
        <w:rPr>
          <w:spacing w:val="-9"/>
          <w:sz w:val="24"/>
          <w:szCs w:val="24"/>
        </w:rPr>
        <w:t>j</w:t>
      </w:r>
      <w:r>
        <w:rPr>
          <w:spacing w:val="4"/>
          <w:sz w:val="24"/>
          <w:szCs w:val="24"/>
        </w:rPr>
        <w:t>e</w:t>
      </w:r>
      <w:r>
        <w:rPr>
          <w:spacing w:val="-1"/>
          <w:sz w:val="24"/>
          <w:szCs w:val="24"/>
        </w:rPr>
        <w:t>c</w:t>
      </w:r>
      <w:r>
        <w:rPr>
          <w:spacing w:val="5"/>
          <w:sz w:val="24"/>
          <w:szCs w:val="24"/>
        </w:rPr>
        <w:t>t</w:t>
      </w:r>
      <w:r>
        <w:rPr>
          <w:sz w:val="24"/>
          <w:szCs w:val="24"/>
        </w:rPr>
        <w:t>.</w:t>
      </w:r>
      <w:r>
        <w:rPr>
          <w:spacing w:val="7"/>
          <w:sz w:val="24"/>
          <w:szCs w:val="24"/>
        </w:rPr>
        <w:t xml:space="preserve"> </w:t>
      </w:r>
      <w:r>
        <w:rPr>
          <w:sz w:val="24"/>
          <w:szCs w:val="24"/>
        </w:rPr>
        <w:t>A</w:t>
      </w:r>
      <w:r>
        <w:rPr>
          <w:spacing w:val="-5"/>
          <w:sz w:val="24"/>
          <w:szCs w:val="24"/>
        </w:rPr>
        <w:t>l</w:t>
      </w:r>
      <w:r>
        <w:rPr>
          <w:sz w:val="24"/>
          <w:szCs w:val="24"/>
        </w:rPr>
        <w:t xml:space="preserve">l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d</w:t>
      </w:r>
      <w:r>
        <w:rPr>
          <w:spacing w:val="-1"/>
          <w:sz w:val="24"/>
          <w:szCs w:val="24"/>
        </w:rPr>
        <w:t>e</w:t>
      </w:r>
      <w:r>
        <w:rPr>
          <w:spacing w:val="5"/>
          <w:sz w:val="24"/>
          <w:szCs w:val="24"/>
        </w:rPr>
        <w:t>t</w:t>
      </w:r>
      <w:r>
        <w:rPr>
          <w:spacing w:val="-1"/>
          <w:sz w:val="24"/>
          <w:szCs w:val="24"/>
        </w:rPr>
        <w:t>a</w:t>
      </w:r>
      <w:r>
        <w:rPr>
          <w:spacing w:val="-4"/>
          <w:sz w:val="24"/>
          <w:szCs w:val="24"/>
        </w:rPr>
        <w:t>il</w:t>
      </w:r>
      <w:r>
        <w:rPr>
          <w:sz w:val="24"/>
          <w:szCs w:val="24"/>
        </w:rPr>
        <w:t>s</w:t>
      </w:r>
      <w:r>
        <w:rPr>
          <w:spacing w:val="7"/>
          <w:sz w:val="24"/>
          <w:szCs w:val="24"/>
        </w:rPr>
        <w:t xml:space="preserve"> </w:t>
      </w:r>
      <w:r>
        <w:rPr>
          <w:spacing w:val="4"/>
          <w:sz w:val="24"/>
          <w:szCs w:val="24"/>
        </w:rPr>
        <w:t>a</w:t>
      </w:r>
      <w:r>
        <w:rPr>
          <w:spacing w:val="-5"/>
          <w:sz w:val="24"/>
          <w:szCs w:val="24"/>
        </w:rPr>
        <w:t>b</w:t>
      </w:r>
      <w:r>
        <w:rPr>
          <w:spacing w:val="5"/>
          <w:sz w:val="24"/>
          <w:szCs w:val="24"/>
        </w:rPr>
        <w:t>o</w:t>
      </w:r>
      <w:r>
        <w:rPr>
          <w:sz w:val="24"/>
          <w:szCs w:val="24"/>
        </w:rPr>
        <w:t>ut</w:t>
      </w:r>
      <w:r>
        <w:rPr>
          <w:spacing w:val="5"/>
          <w:sz w:val="24"/>
          <w:szCs w:val="24"/>
        </w:rPr>
        <w:t xml:space="preserve"> t</w:t>
      </w:r>
      <w:r>
        <w:rPr>
          <w:spacing w:val="-5"/>
          <w:sz w:val="24"/>
          <w:szCs w:val="24"/>
        </w:rPr>
        <w:t>h</w:t>
      </w:r>
      <w:r>
        <w:rPr>
          <w:sz w:val="24"/>
          <w:szCs w:val="24"/>
        </w:rPr>
        <w:t>e</w:t>
      </w:r>
      <w:r>
        <w:rPr>
          <w:spacing w:val="8"/>
          <w:sz w:val="24"/>
          <w:szCs w:val="24"/>
        </w:rPr>
        <w:t xml:space="preserve"> </w:t>
      </w:r>
      <w:r>
        <w:rPr>
          <w:sz w:val="24"/>
          <w:szCs w:val="24"/>
        </w:rPr>
        <w:t>p</w:t>
      </w:r>
      <w:r>
        <w:rPr>
          <w:spacing w:val="-1"/>
          <w:sz w:val="24"/>
          <w:szCs w:val="24"/>
        </w:rPr>
        <w:t>a</w:t>
      </w:r>
      <w:r>
        <w:rPr>
          <w:sz w:val="24"/>
          <w:szCs w:val="24"/>
        </w:rPr>
        <w:t>p</w:t>
      </w:r>
      <w:r>
        <w:rPr>
          <w:spacing w:val="-1"/>
          <w:sz w:val="24"/>
          <w:szCs w:val="24"/>
        </w:rPr>
        <w:t>e</w:t>
      </w:r>
      <w:r>
        <w:rPr>
          <w:spacing w:val="1"/>
          <w:sz w:val="24"/>
          <w:szCs w:val="24"/>
        </w:rPr>
        <w:t>r</w:t>
      </w:r>
      <w:r>
        <w:rPr>
          <w:spacing w:val="-2"/>
          <w:sz w:val="24"/>
          <w:szCs w:val="24"/>
        </w:rPr>
        <w:t>s</w:t>
      </w:r>
      <w:r>
        <w:rPr>
          <w:sz w:val="24"/>
          <w:szCs w:val="24"/>
        </w:rPr>
        <w:t>, w</w:t>
      </w:r>
      <w:r>
        <w:rPr>
          <w:spacing w:val="-1"/>
          <w:sz w:val="24"/>
          <w:szCs w:val="24"/>
        </w:rPr>
        <w:t>e</w:t>
      </w:r>
      <w:r>
        <w:rPr>
          <w:sz w:val="24"/>
          <w:szCs w:val="24"/>
        </w:rPr>
        <w:t>b</w:t>
      </w:r>
      <w:r>
        <w:rPr>
          <w:spacing w:val="2"/>
          <w:sz w:val="24"/>
          <w:szCs w:val="24"/>
        </w:rPr>
        <w:t>s</w:t>
      </w:r>
      <w:r>
        <w:rPr>
          <w:spacing w:val="-9"/>
          <w:sz w:val="24"/>
          <w:szCs w:val="24"/>
        </w:rPr>
        <w:t>i</w:t>
      </w:r>
      <w:r>
        <w:rPr>
          <w:spacing w:val="5"/>
          <w:sz w:val="24"/>
          <w:szCs w:val="24"/>
        </w:rPr>
        <w:t>t</w:t>
      </w:r>
      <w:r>
        <w:rPr>
          <w:spacing w:val="-1"/>
          <w:sz w:val="24"/>
          <w:szCs w:val="24"/>
        </w:rPr>
        <w:t>e</w:t>
      </w:r>
      <w:r>
        <w:rPr>
          <w:sz w:val="24"/>
          <w:szCs w:val="24"/>
        </w:rPr>
        <w:t>s</w:t>
      </w:r>
      <w:r>
        <w:rPr>
          <w:spacing w:val="-5"/>
          <w:sz w:val="24"/>
          <w:szCs w:val="24"/>
        </w:rPr>
        <w:t xml:space="preserve"> </w:t>
      </w:r>
      <w:r>
        <w:rPr>
          <w:spacing w:val="5"/>
          <w:sz w:val="24"/>
          <w:szCs w:val="24"/>
        </w:rPr>
        <w:t>o</w:t>
      </w:r>
      <w:r>
        <w:rPr>
          <w:sz w:val="24"/>
          <w:szCs w:val="24"/>
        </w:rPr>
        <w:t>n</w:t>
      </w:r>
      <w:r>
        <w:rPr>
          <w:spacing w:val="-7"/>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7"/>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1"/>
          <w:sz w:val="24"/>
          <w:szCs w:val="24"/>
        </w:rPr>
        <w:t>r</w:t>
      </w:r>
      <w:r>
        <w:rPr>
          <w:spacing w:val="-1"/>
          <w:sz w:val="24"/>
          <w:szCs w:val="24"/>
        </w:rPr>
        <w:t>e</w:t>
      </w:r>
      <w:r>
        <w:rPr>
          <w:spacing w:val="-2"/>
          <w:sz w:val="24"/>
          <w:szCs w:val="24"/>
        </w:rPr>
        <w:t>s</w:t>
      </w:r>
      <w:r>
        <w:rPr>
          <w:spacing w:val="-1"/>
          <w:sz w:val="24"/>
          <w:szCs w:val="24"/>
        </w:rPr>
        <w:t>ea</w:t>
      </w:r>
      <w:r>
        <w:rPr>
          <w:spacing w:val="1"/>
          <w:sz w:val="24"/>
          <w:szCs w:val="24"/>
        </w:rPr>
        <w:t>r</w:t>
      </w:r>
      <w:r>
        <w:rPr>
          <w:spacing w:val="4"/>
          <w:sz w:val="24"/>
          <w:szCs w:val="24"/>
        </w:rPr>
        <w:t>c</w:t>
      </w:r>
      <w:r>
        <w:rPr>
          <w:sz w:val="24"/>
          <w:szCs w:val="24"/>
        </w:rPr>
        <w:t>h</w:t>
      </w:r>
      <w:r>
        <w:rPr>
          <w:spacing w:val="-7"/>
          <w:sz w:val="24"/>
          <w:szCs w:val="24"/>
        </w:rPr>
        <w:t xml:space="preserve"> </w:t>
      </w:r>
      <w:r>
        <w:rPr>
          <w:sz w:val="24"/>
          <w:szCs w:val="24"/>
        </w:rPr>
        <w:t>w</w:t>
      </w:r>
      <w:r>
        <w:rPr>
          <w:spacing w:val="4"/>
          <w:sz w:val="24"/>
          <w:szCs w:val="24"/>
        </w:rPr>
        <w:t>o</w:t>
      </w:r>
      <w:r>
        <w:rPr>
          <w:spacing w:val="1"/>
          <w:sz w:val="24"/>
          <w:szCs w:val="24"/>
        </w:rPr>
        <w:t>r</w:t>
      </w:r>
      <w:r>
        <w:rPr>
          <w:sz w:val="24"/>
          <w:szCs w:val="24"/>
        </w:rPr>
        <w:t>k</w:t>
      </w:r>
      <w:r>
        <w:rPr>
          <w:spacing w:val="-2"/>
          <w:sz w:val="24"/>
          <w:szCs w:val="24"/>
        </w:rPr>
        <w:t xml:space="preserve"> </w:t>
      </w:r>
      <w:r>
        <w:rPr>
          <w:spacing w:val="-9"/>
          <w:sz w:val="24"/>
          <w:szCs w:val="24"/>
        </w:rPr>
        <w:t>i</w:t>
      </w:r>
      <w:r>
        <w:rPr>
          <w:sz w:val="24"/>
          <w:szCs w:val="24"/>
        </w:rPr>
        <w:t>s</w:t>
      </w:r>
      <w:r>
        <w:rPr>
          <w:spacing w:val="-5"/>
          <w:sz w:val="24"/>
          <w:szCs w:val="24"/>
        </w:rPr>
        <w:t xml:space="preserve"> </w:t>
      </w:r>
      <w:r>
        <w:rPr>
          <w:sz w:val="24"/>
          <w:szCs w:val="24"/>
        </w:rPr>
        <w:t>d</w:t>
      </w:r>
      <w:r>
        <w:rPr>
          <w:spacing w:val="5"/>
          <w:sz w:val="24"/>
          <w:szCs w:val="24"/>
        </w:rPr>
        <w:t>o</w:t>
      </w:r>
      <w:r>
        <w:rPr>
          <w:spacing w:val="-5"/>
          <w:sz w:val="24"/>
          <w:szCs w:val="24"/>
        </w:rPr>
        <w:t>n</w:t>
      </w:r>
      <w:r>
        <w:rPr>
          <w:sz w:val="24"/>
          <w:szCs w:val="24"/>
        </w:rPr>
        <w:t>e</w:t>
      </w:r>
      <w:r>
        <w:rPr>
          <w:spacing w:val="1"/>
          <w:sz w:val="24"/>
          <w:szCs w:val="24"/>
        </w:rPr>
        <w:t xml:space="preserve"> </w:t>
      </w:r>
      <w:r>
        <w:rPr>
          <w:spacing w:val="-4"/>
          <w:sz w:val="24"/>
          <w:szCs w:val="24"/>
        </w:rPr>
        <w:t>i</w:t>
      </w:r>
      <w:r>
        <w:rPr>
          <w:sz w:val="24"/>
          <w:szCs w:val="24"/>
        </w:rPr>
        <w:t>n</w:t>
      </w:r>
      <w:r>
        <w:rPr>
          <w:spacing w:val="-7"/>
          <w:sz w:val="24"/>
          <w:szCs w:val="24"/>
        </w:rPr>
        <w:t xml:space="preserve"> </w:t>
      </w:r>
      <w:r>
        <w:rPr>
          <w:spacing w:val="5"/>
          <w:sz w:val="24"/>
          <w:szCs w:val="24"/>
        </w:rPr>
        <w:t>o</w:t>
      </w:r>
      <w:r>
        <w:rPr>
          <w:spacing w:val="1"/>
          <w:sz w:val="24"/>
          <w:szCs w:val="24"/>
        </w:rPr>
        <w:t>r</w:t>
      </w:r>
      <w:r>
        <w:rPr>
          <w:sz w:val="24"/>
          <w:szCs w:val="24"/>
        </w:rPr>
        <w:t>d</w:t>
      </w:r>
      <w:r>
        <w:rPr>
          <w:spacing w:val="-1"/>
          <w:sz w:val="24"/>
          <w:szCs w:val="24"/>
        </w:rPr>
        <w:t>e</w:t>
      </w:r>
      <w:r>
        <w:rPr>
          <w:sz w:val="24"/>
          <w:szCs w:val="24"/>
        </w:rPr>
        <w:t>r</w:t>
      </w:r>
      <w:r>
        <w:rPr>
          <w:spacing w:val="-6"/>
          <w:sz w:val="24"/>
          <w:szCs w:val="24"/>
        </w:rPr>
        <w:t xml:space="preserve"> </w:t>
      </w:r>
      <w:r>
        <w:rPr>
          <w:sz w:val="24"/>
          <w:szCs w:val="24"/>
        </w:rPr>
        <w:t>to</w:t>
      </w:r>
      <w:r>
        <w:rPr>
          <w:spacing w:val="3"/>
          <w:sz w:val="24"/>
          <w:szCs w:val="24"/>
        </w:rPr>
        <w:t xml:space="preserve"> </w:t>
      </w:r>
      <w:r>
        <w:rPr>
          <w:spacing w:val="-5"/>
          <w:sz w:val="24"/>
          <w:szCs w:val="24"/>
        </w:rPr>
        <w:t>w</w:t>
      </w:r>
      <w:r>
        <w:rPr>
          <w:spacing w:val="5"/>
          <w:sz w:val="24"/>
          <w:szCs w:val="24"/>
        </w:rPr>
        <w:t>o</w:t>
      </w:r>
      <w:r>
        <w:rPr>
          <w:spacing w:val="1"/>
          <w:sz w:val="24"/>
          <w:szCs w:val="24"/>
        </w:rPr>
        <w:t>r</w:t>
      </w:r>
      <w:r>
        <w:rPr>
          <w:sz w:val="24"/>
          <w:szCs w:val="24"/>
        </w:rPr>
        <w:t>k</w:t>
      </w:r>
      <w:r>
        <w:rPr>
          <w:spacing w:val="-12"/>
          <w:sz w:val="24"/>
          <w:szCs w:val="24"/>
        </w:rPr>
        <w:t xml:space="preserve"> </w:t>
      </w:r>
      <w:r>
        <w:rPr>
          <w:spacing w:val="5"/>
          <w:sz w:val="24"/>
          <w:szCs w:val="24"/>
        </w:rPr>
        <w:t>o</w:t>
      </w:r>
      <w:r>
        <w:rPr>
          <w:sz w:val="24"/>
          <w:szCs w:val="24"/>
        </w:rPr>
        <w:t>n</w:t>
      </w:r>
      <w:r>
        <w:rPr>
          <w:spacing w:val="-7"/>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z w:val="24"/>
          <w:szCs w:val="24"/>
        </w:rPr>
        <w:t>p</w:t>
      </w:r>
      <w:r>
        <w:rPr>
          <w:spacing w:val="-3"/>
          <w:sz w:val="24"/>
          <w:szCs w:val="24"/>
        </w:rPr>
        <w:t>r</w:t>
      </w:r>
      <w:r>
        <w:rPr>
          <w:spacing w:val="5"/>
          <w:sz w:val="24"/>
          <w:szCs w:val="24"/>
        </w:rPr>
        <w:t>o</w:t>
      </w:r>
      <w:r>
        <w:rPr>
          <w:spacing w:val="-9"/>
          <w:sz w:val="24"/>
          <w:szCs w:val="24"/>
        </w:rPr>
        <w:t>j</w:t>
      </w:r>
      <w:r>
        <w:rPr>
          <w:spacing w:val="-1"/>
          <w:sz w:val="24"/>
          <w:szCs w:val="24"/>
        </w:rPr>
        <w:t>ec</w:t>
      </w:r>
      <w:r>
        <w:rPr>
          <w:sz w:val="24"/>
          <w:szCs w:val="24"/>
        </w:rPr>
        <w:t>t</w:t>
      </w:r>
      <w:r>
        <w:rPr>
          <w:spacing w:val="7"/>
          <w:sz w:val="24"/>
          <w:szCs w:val="24"/>
        </w:rPr>
        <w:t xml:space="preserve"> </w:t>
      </w:r>
      <w:r>
        <w:rPr>
          <w:spacing w:val="-9"/>
          <w:sz w:val="24"/>
          <w:szCs w:val="24"/>
        </w:rPr>
        <w:t>i</w:t>
      </w:r>
      <w:r>
        <w:rPr>
          <w:sz w:val="24"/>
          <w:szCs w:val="24"/>
        </w:rPr>
        <w:t>s</w:t>
      </w:r>
      <w:r>
        <w:rPr>
          <w:spacing w:val="-5"/>
          <w:sz w:val="24"/>
          <w:szCs w:val="24"/>
        </w:rPr>
        <w:t xml:space="preserve"> </w:t>
      </w:r>
      <w:r>
        <w:rPr>
          <w:sz w:val="24"/>
          <w:szCs w:val="24"/>
        </w:rPr>
        <w:t>p</w:t>
      </w:r>
      <w:r>
        <w:rPr>
          <w:spacing w:val="1"/>
          <w:sz w:val="24"/>
          <w:szCs w:val="24"/>
        </w:rPr>
        <w:t>r</w:t>
      </w:r>
      <w:r>
        <w:rPr>
          <w:spacing w:val="5"/>
          <w:sz w:val="24"/>
          <w:szCs w:val="24"/>
        </w:rPr>
        <w:t>o</w:t>
      </w:r>
      <w:r>
        <w:rPr>
          <w:sz w:val="24"/>
          <w:szCs w:val="24"/>
        </w:rPr>
        <w:t>v</w:t>
      </w:r>
      <w:r>
        <w:rPr>
          <w:spacing w:val="-9"/>
          <w:sz w:val="24"/>
          <w:szCs w:val="24"/>
        </w:rPr>
        <w:t>i</w:t>
      </w:r>
      <w:r>
        <w:rPr>
          <w:sz w:val="24"/>
          <w:szCs w:val="24"/>
        </w:rPr>
        <w:t>d</w:t>
      </w:r>
      <w:r>
        <w:rPr>
          <w:spacing w:val="4"/>
          <w:sz w:val="24"/>
          <w:szCs w:val="24"/>
        </w:rPr>
        <w:t>e</w:t>
      </w:r>
      <w:r>
        <w:rPr>
          <w:sz w:val="24"/>
          <w:szCs w:val="24"/>
        </w:rPr>
        <w:t xml:space="preserve">d </w:t>
      </w:r>
      <w:r>
        <w:rPr>
          <w:spacing w:val="-4"/>
          <w:sz w:val="24"/>
          <w:szCs w:val="24"/>
        </w:rPr>
        <w:t>i</w:t>
      </w:r>
      <w:r>
        <w:rPr>
          <w:sz w:val="24"/>
          <w:szCs w:val="24"/>
        </w:rPr>
        <w:t>n</w:t>
      </w:r>
      <w:r>
        <w:rPr>
          <w:spacing w:val="1"/>
          <w:sz w:val="24"/>
          <w:szCs w:val="24"/>
        </w:rPr>
        <w:t xml:space="preserve"> </w:t>
      </w:r>
      <w:r>
        <w:rPr>
          <w:spacing w:val="5"/>
          <w:sz w:val="24"/>
          <w:szCs w:val="24"/>
        </w:rPr>
        <w:t>t</w:t>
      </w:r>
      <w:r>
        <w:rPr>
          <w:sz w:val="24"/>
          <w:szCs w:val="24"/>
        </w:rPr>
        <w:t>he</w:t>
      </w:r>
      <w:r>
        <w:rPr>
          <w:spacing w:val="10"/>
          <w:sz w:val="24"/>
          <w:szCs w:val="24"/>
        </w:rPr>
        <w:t xml:space="preserve"> </w:t>
      </w:r>
      <w:r>
        <w:rPr>
          <w:spacing w:val="-4"/>
          <w:sz w:val="24"/>
          <w:szCs w:val="24"/>
        </w:rPr>
        <w:t>l</w:t>
      </w:r>
      <w:r>
        <w:rPr>
          <w:spacing w:val="-9"/>
          <w:sz w:val="24"/>
          <w:szCs w:val="24"/>
        </w:rPr>
        <w:t>i</w:t>
      </w:r>
      <w:r>
        <w:rPr>
          <w:spacing w:val="5"/>
          <w:sz w:val="24"/>
          <w:szCs w:val="24"/>
        </w:rPr>
        <w:t>t</w:t>
      </w:r>
      <w:r>
        <w:rPr>
          <w:spacing w:val="-1"/>
          <w:sz w:val="24"/>
          <w:szCs w:val="24"/>
        </w:rPr>
        <w:t>e</w:t>
      </w:r>
      <w:r>
        <w:rPr>
          <w:spacing w:val="1"/>
          <w:sz w:val="24"/>
          <w:szCs w:val="24"/>
        </w:rPr>
        <w:t>r</w:t>
      </w:r>
      <w:r>
        <w:rPr>
          <w:spacing w:val="-1"/>
          <w:sz w:val="24"/>
          <w:szCs w:val="24"/>
        </w:rPr>
        <w:t>a</w:t>
      </w:r>
      <w:r>
        <w:rPr>
          <w:spacing w:val="5"/>
          <w:sz w:val="24"/>
          <w:szCs w:val="24"/>
        </w:rPr>
        <w:t>t</w:t>
      </w:r>
      <w:r>
        <w:rPr>
          <w:sz w:val="24"/>
          <w:szCs w:val="24"/>
        </w:rPr>
        <w:t>u</w:t>
      </w:r>
      <w:r>
        <w:rPr>
          <w:spacing w:val="1"/>
          <w:sz w:val="24"/>
          <w:szCs w:val="24"/>
        </w:rPr>
        <w:t>r</w:t>
      </w:r>
      <w:r>
        <w:rPr>
          <w:sz w:val="24"/>
          <w:szCs w:val="24"/>
        </w:rPr>
        <w:t>e</w:t>
      </w:r>
      <w:r>
        <w:rPr>
          <w:spacing w:val="5"/>
          <w:sz w:val="24"/>
          <w:szCs w:val="24"/>
        </w:rPr>
        <w:t xml:space="preserve"> </w:t>
      </w:r>
      <w:r>
        <w:rPr>
          <w:spacing w:val="-2"/>
          <w:sz w:val="24"/>
          <w:szCs w:val="24"/>
        </w:rPr>
        <w:t>s</w:t>
      </w:r>
      <w:r>
        <w:rPr>
          <w:sz w:val="24"/>
          <w:szCs w:val="24"/>
        </w:rPr>
        <w:t>u</w:t>
      </w:r>
      <w:r>
        <w:rPr>
          <w:spacing w:val="1"/>
          <w:sz w:val="24"/>
          <w:szCs w:val="24"/>
        </w:rPr>
        <w:t>r</w:t>
      </w:r>
      <w:r>
        <w:rPr>
          <w:spacing w:val="-5"/>
          <w:sz w:val="24"/>
          <w:szCs w:val="24"/>
        </w:rPr>
        <w:t>v</w:t>
      </w:r>
      <w:r>
        <w:rPr>
          <w:spacing w:val="4"/>
          <w:sz w:val="24"/>
          <w:szCs w:val="24"/>
        </w:rPr>
        <w:t>e</w:t>
      </w:r>
      <w:r>
        <w:rPr>
          <w:spacing w:val="-10"/>
          <w:sz w:val="24"/>
          <w:szCs w:val="24"/>
        </w:rPr>
        <w:t>y</w:t>
      </w:r>
      <w:r>
        <w:rPr>
          <w:sz w:val="24"/>
          <w:szCs w:val="24"/>
        </w:rPr>
        <w:t>.</w:t>
      </w:r>
      <w:r>
        <w:rPr>
          <w:spacing w:val="8"/>
          <w:sz w:val="24"/>
          <w:szCs w:val="24"/>
        </w:rPr>
        <w:t xml:space="preserve"> </w:t>
      </w:r>
      <w:r>
        <w:rPr>
          <w:spacing w:val="1"/>
          <w:sz w:val="24"/>
          <w:szCs w:val="24"/>
        </w:rPr>
        <w:t>I</w:t>
      </w:r>
      <w:r>
        <w:rPr>
          <w:sz w:val="24"/>
          <w:szCs w:val="24"/>
        </w:rPr>
        <w:t>n</w:t>
      </w:r>
      <w:r>
        <w:rPr>
          <w:spacing w:val="1"/>
          <w:sz w:val="24"/>
          <w:szCs w:val="24"/>
        </w:rPr>
        <w:t xml:space="preserve"> </w:t>
      </w:r>
      <w:r>
        <w:rPr>
          <w:spacing w:val="4"/>
          <w:sz w:val="24"/>
          <w:szCs w:val="24"/>
        </w:rPr>
        <w:t>c</w:t>
      </w:r>
      <w:r>
        <w:rPr>
          <w:spacing w:val="-5"/>
          <w:sz w:val="24"/>
          <w:szCs w:val="24"/>
        </w:rPr>
        <w:t>h</w:t>
      </w:r>
      <w:r>
        <w:rPr>
          <w:spacing w:val="-1"/>
          <w:sz w:val="24"/>
          <w:szCs w:val="24"/>
        </w:rPr>
        <w:t>a</w:t>
      </w:r>
      <w:r>
        <w:rPr>
          <w:spacing w:val="5"/>
          <w:sz w:val="24"/>
          <w:szCs w:val="24"/>
        </w:rPr>
        <w:t>pt</w:t>
      </w:r>
      <w:r>
        <w:rPr>
          <w:spacing w:val="-1"/>
          <w:sz w:val="24"/>
          <w:szCs w:val="24"/>
        </w:rPr>
        <w:t>e</w:t>
      </w:r>
      <w:r>
        <w:rPr>
          <w:sz w:val="24"/>
          <w:szCs w:val="24"/>
        </w:rPr>
        <w:t>r</w:t>
      </w:r>
      <w:r>
        <w:rPr>
          <w:spacing w:val="7"/>
          <w:sz w:val="24"/>
          <w:szCs w:val="24"/>
        </w:rPr>
        <w:t xml:space="preserve"> </w:t>
      </w:r>
      <w:r>
        <w:rPr>
          <w:sz w:val="24"/>
          <w:szCs w:val="24"/>
        </w:rPr>
        <w:t>4,</w:t>
      </w:r>
      <w:r>
        <w:rPr>
          <w:spacing w:val="8"/>
          <w:sz w:val="24"/>
          <w:szCs w:val="24"/>
        </w:rPr>
        <w:t xml:space="preserve"> </w:t>
      </w:r>
      <w:r>
        <w:rPr>
          <w:sz w:val="24"/>
          <w:szCs w:val="24"/>
        </w:rPr>
        <w:t>we d</w:t>
      </w:r>
      <w:r>
        <w:rPr>
          <w:spacing w:val="-4"/>
          <w:sz w:val="24"/>
          <w:szCs w:val="24"/>
        </w:rPr>
        <w:t>i</w:t>
      </w:r>
      <w:r>
        <w:rPr>
          <w:spacing w:val="-2"/>
          <w:sz w:val="24"/>
          <w:szCs w:val="24"/>
        </w:rPr>
        <w:t>s</w:t>
      </w:r>
      <w:r>
        <w:rPr>
          <w:spacing w:val="-1"/>
          <w:sz w:val="24"/>
          <w:szCs w:val="24"/>
        </w:rPr>
        <w:t>c</w:t>
      </w:r>
      <w:r>
        <w:rPr>
          <w:sz w:val="24"/>
          <w:szCs w:val="24"/>
        </w:rPr>
        <w:t>u</w:t>
      </w:r>
      <w:r>
        <w:rPr>
          <w:spacing w:val="2"/>
          <w:sz w:val="24"/>
          <w:szCs w:val="24"/>
        </w:rPr>
        <w:t>s</w:t>
      </w:r>
      <w:r>
        <w:rPr>
          <w:sz w:val="24"/>
          <w:szCs w:val="24"/>
        </w:rPr>
        <w:t>s</w:t>
      </w:r>
      <w:r>
        <w:rPr>
          <w:spacing w:val="4"/>
          <w:sz w:val="24"/>
          <w:szCs w:val="24"/>
        </w:rPr>
        <w:t xml:space="preserve"> a</w:t>
      </w:r>
      <w:r>
        <w:rPr>
          <w:spacing w:val="-5"/>
          <w:sz w:val="24"/>
          <w:szCs w:val="24"/>
        </w:rPr>
        <w:t>b</w:t>
      </w:r>
      <w:r>
        <w:rPr>
          <w:spacing w:val="5"/>
          <w:sz w:val="24"/>
          <w:szCs w:val="24"/>
        </w:rPr>
        <w:t>o</w:t>
      </w:r>
      <w:r>
        <w:rPr>
          <w:sz w:val="24"/>
          <w:szCs w:val="24"/>
        </w:rPr>
        <w:t>ut</w:t>
      </w:r>
      <w:r>
        <w:rPr>
          <w:spacing w:val="2"/>
          <w:sz w:val="24"/>
          <w:szCs w:val="24"/>
        </w:rPr>
        <w:t xml:space="preserve"> </w:t>
      </w:r>
      <w:r>
        <w:rPr>
          <w:spacing w:val="5"/>
          <w:sz w:val="24"/>
          <w:szCs w:val="24"/>
        </w:rPr>
        <w:t>t</w:t>
      </w:r>
      <w:r>
        <w:rPr>
          <w:spacing w:val="-5"/>
          <w:sz w:val="24"/>
          <w:szCs w:val="24"/>
        </w:rPr>
        <w:t>h</w:t>
      </w:r>
      <w:r>
        <w:rPr>
          <w:sz w:val="24"/>
          <w:szCs w:val="24"/>
        </w:rPr>
        <w:t>e</w:t>
      </w:r>
      <w:r>
        <w:rPr>
          <w:spacing w:val="5"/>
          <w:sz w:val="24"/>
          <w:szCs w:val="24"/>
        </w:rPr>
        <w:t xml:space="preserve"> </w:t>
      </w:r>
      <w:r>
        <w:rPr>
          <w:spacing w:val="-5"/>
          <w:sz w:val="24"/>
          <w:szCs w:val="24"/>
        </w:rPr>
        <w:t>v</w:t>
      </w:r>
      <w:r>
        <w:rPr>
          <w:spacing w:val="-1"/>
          <w:sz w:val="24"/>
          <w:szCs w:val="24"/>
        </w:rPr>
        <w:t>a</w:t>
      </w:r>
      <w:r>
        <w:rPr>
          <w:spacing w:val="6"/>
          <w:sz w:val="24"/>
          <w:szCs w:val="24"/>
        </w:rPr>
        <w:t>r</w:t>
      </w:r>
      <w:r>
        <w:rPr>
          <w:spacing w:val="-9"/>
          <w:sz w:val="24"/>
          <w:szCs w:val="24"/>
        </w:rPr>
        <w:t>i</w:t>
      </w:r>
      <w:r>
        <w:rPr>
          <w:spacing w:val="5"/>
          <w:sz w:val="24"/>
          <w:szCs w:val="24"/>
        </w:rPr>
        <w:t>o</w:t>
      </w:r>
      <w:r>
        <w:rPr>
          <w:sz w:val="24"/>
          <w:szCs w:val="24"/>
        </w:rPr>
        <w:t>us</w:t>
      </w:r>
      <w:r>
        <w:rPr>
          <w:spacing w:val="9"/>
          <w:sz w:val="24"/>
          <w:szCs w:val="24"/>
        </w:rPr>
        <w:t xml:space="preserve">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5"/>
          <w:sz w:val="24"/>
          <w:szCs w:val="24"/>
        </w:rPr>
        <w:t>o</w:t>
      </w:r>
      <w:r>
        <w:rPr>
          <w:spacing w:val="-9"/>
          <w:sz w:val="24"/>
          <w:szCs w:val="24"/>
        </w:rPr>
        <w:t>l</w:t>
      </w:r>
      <w:r>
        <w:rPr>
          <w:spacing w:val="5"/>
          <w:sz w:val="24"/>
          <w:szCs w:val="24"/>
        </w:rPr>
        <w:t>og</w:t>
      </w:r>
      <w:r>
        <w:rPr>
          <w:spacing w:val="-9"/>
          <w:sz w:val="24"/>
          <w:szCs w:val="24"/>
        </w:rPr>
        <w:t>i</w:t>
      </w:r>
      <w:r>
        <w:rPr>
          <w:spacing w:val="-1"/>
          <w:sz w:val="24"/>
          <w:szCs w:val="24"/>
        </w:rPr>
        <w:t>e</w:t>
      </w:r>
      <w:r>
        <w:rPr>
          <w:sz w:val="24"/>
          <w:szCs w:val="24"/>
        </w:rPr>
        <w:t>s</w:t>
      </w:r>
      <w:r>
        <w:rPr>
          <w:spacing w:val="4"/>
          <w:sz w:val="24"/>
          <w:szCs w:val="24"/>
        </w:rPr>
        <w:t xml:space="preserve"> </w:t>
      </w:r>
      <w:r>
        <w:rPr>
          <w:sz w:val="24"/>
          <w:szCs w:val="24"/>
        </w:rPr>
        <w:t>u</w:t>
      </w:r>
      <w:r>
        <w:rPr>
          <w:spacing w:val="2"/>
          <w:sz w:val="24"/>
          <w:szCs w:val="24"/>
        </w:rPr>
        <w:t>s</w:t>
      </w:r>
      <w:r>
        <w:rPr>
          <w:spacing w:val="-1"/>
          <w:sz w:val="24"/>
          <w:szCs w:val="24"/>
        </w:rPr>
        <w:t>e</w:t>
      </w:r>
      <w:r>
        <w:rPr>
          <w:sz w:val="24"/>
          <w:szCs w:val="24"/>
        </w:rPr>
        <w:t xml:space="preserve">d </w:t>
      </w:r>
      <w:r>
        <w:rPr>
          <w:spacing w:val="-4"/>
          <w:sz w:val="24"/>
          <w:szCs w:val="24"/>
        </w:rPr>
        <w:t>i</w:t>
      </w:r>
      <w:r>
        <w:rPr>
          <w:sz w:val="24"/>
          <w:szCs w:val="24"/>
        </w:rPr>
        <w:t>n</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p</w:t>
      </w:r>
      <w:r>
        <w:rPr>
          <w:spacing w:val="1"/>
          <w:sz w:val="24"/>
          <w:szCs w:val="24"/>
        </w:rPr>
        <w:t>r</w:t>
      </w:r>
      <w:r>
        <w:rPr>
          <w:spacing w:val="5"/>
          <w:sz w:val="24"/>
          <w:szCs w:val="24"/>
        </w:rPr>
        <w:t>o</w:t>
      </w:r>
      <w:r>
        <w:rPr>
          <w:spacing w:val="-4"/>
          <w:sz w:val="24"/>
          <w:szCs w:val="24"/>
        </w:rPr>
        <w:t>j</w:t>
      </w:r>
      <w:r>
        <w:rPr>
          <w:spacing w:val="-1"/>
          <w:sz w:val="24"/>
          <w:szCs w:val="24"/>
        </w:rPr>
        <w:t>ec</w:t>
      </w:r>
      <w:r>
        <w:rPr>
          <w:spacing w:val="5"/>
          <w:sz w:val="24"/>
          <w:szCs w:val="24"/>
        </w:rPr>
        <w:t>t</w:t>
      </w:r>
      <w:r>
        <w:rPr>
          <w:sz w:val="24"/>
          <w:szCs w:val="24"/>
        </w:rPr>
        <w:t>.</w:t>
      </w:r>
      <w:r>
        <w:rPr>
          <w:spacing w:val="12"/>
          <w:sz w:val="24"/>
          <w:szCs w:val="24"/>
        </w:rPr>
        <w:t xml:space="preserve"> </w:t>
      </w:r>
      <w:r>
        <w:rPr>
          <w:spacing w:val="1"/>
          <w:sz w:val="24"/>
          <w:szCs w:val="24"/>
        </w:rPr>
        <w:t>I</w:t>
      </w:r>
      <w:r>
        <w:rPr>
          <w:sz w:val="24"/>
          <w:szCs w:val="24"/>
        </w:rPr>
        <w:t>n</w:t>
      </w:r>
      <w:r>
        <w:rPr>
          <w:spacing w:val="5"/>
          <w:sz w:val="24"/>
          <w:szCs w:val="24"/>
        </w:rPr>
        <w:t xml:space="preserve"> </w:t>
      </w:r>
      <w:r>
        <w:rPr>
          <w:spacing w:val="-1"/>
          <w:sz w:val="24"/>
          <w:szCs w:val="24"/>
        </w:rPr>
        <w:t>c</w:t>
      </w:r>
      <w:r>
        <w:rPr>
          <w:spacing w:val="-5"/>
          <w:sz w:val="24"/>
          <w:szCs w:val="24"/>
        </w:rPr>
        <w:t>h</w:t>
      </w:r>
      <w:r>
        <w:rPr>
          <w:spacing w:val="-1"/>
          <w:sz w:val="24"/>
          <w:szCs w:val="24"/>
        </w:rPr>
        <w:t>a</w:t>
      </w:r>
      <w:r>
        <w:rPr>
          <w:sz w:val="24"/>
          <w:szCs w:val="24"/>
        </w:rPr>
        <w:t>p</w:t>
      </w:r>
      <w:r>
        <w:rPr>
          <w:spacing w:val="5"/>
          <w:sz w:val="24"/>
          <w:szCs w:val="24"/>
        </w:rPr>
        <w:t>t</w:t>
      </w:r>
      <w:r>
        <w:rPr>
          <w:spacing w:val="-1"/>
          <w:sz w:val="24"/>
          <w:szCs w:val="24"/>
        </w:rPr>
        <w:t>e</w:t>
      </w:r>
      <w:r>
        <w:rPr>
          <w:sz w:val="24"/>
          <w:szCs w:val="24"/>
        </w:rPr>
        <w:t>r</w:t>
      </w:r>
      <w:r>
        <w:rPr>
          <w:spacing w:val="11"/>
          <w:sz w:val="24"/>
          <w:szCs w:val="24"/>
        </w:rPr>
        <w:t xml:space="preserve"> </w:t>
      </w:r>
      <w:r>
        <w:rPr>
          <w:sz w:val="24"/>
          <w:szCs w:val="24"/>
        </w:rPr>
        <w:t>5,</w:t>
      </w:r>
      <w:r>
        <w:rPr>
          <w:spacing w:val="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d</w:t>
      </w:r>
      <w:r>
        <w:rPr>
          <w:spacing w:val="-1"/>
          <w:sz w:val="24"/>
          <w:szCs w:val="24"/>
        </w:rPr>
        <w:t>e</w:t>
      </w:r>
      <w:r>
        <w:rPr>
          <w:spacing w:val="5"/>
          <w:sz w:val="24"/>
          <w:szCs w:val="24"/>
        </w:rPr>
        <w:t>t</w:t>
      </w:r>
      <w:r>
        <w:rPr>
          <w:spacing w:val="-1"/>
          <w:sz w:val="24"/>
          <w:szCs w:val="24"/>
        </w:rPr>
        <w:t>a</w:t>
      </w:r>
      <w:r>
        <w:rPr>
          <w:spacing w:val="-4"/>
          <w:sz w:val="24"/>
          <w:szCs w:val="24"/>
        </w:rPr>
        <w:t>il</w:t>
      </w:r>
      <w:r>
        <w:rPr>
          <w:sz w:val="24"/>
          <w:szCs w:val="24"/>
        </w:rPr>
        <w:t>s</w:t>
      </w:r>
      <w:r>
        <w:rPr>
          <w:spacing w:val="12"/>
          <w:sz w:val="24"/>
          <w:szCs w:val="24"/>
        </w:rPr>
        <w:t xml:space="preserve"> </w:t>
      </w:r>
      <w:r>
        <w:rPr>
          <w:spacing w:val="4"/>
          <w:sz w:val="24"/>
          <w:szCs w:val="24"/>
        </w:rPr>
        <w:t>a</w:t>
      </w:r>
      <w:r>
        <w:rPr>
          <w:spacing w:val="-5"/>
          <w:sz w:val="24"/>
          <w:szCs w:val="24"/>
        </w:rPr>
        <w:t>b</w:t>
      </w:r>
      <w:r>
        <w:rPr>
          <w:spacing w:val="5"/>
          <w:sz w:val="24"/>
          <w:szCs w:val="24"/>
        </w:rPr>
        <w:t>o</w:t>
      </w:r>
      <w:r>
        <w:rPr>
          <w:spacing w:val="-5"/>
          <w:sz w:val="24"/>
          <w:szCs w:val="24"/>
        </w:rPr>
        <w:t>u</w:t>
      </w:r>
      <w:r>
        <w:rPr>
          <w:sz w:val="24"/>
          <w:szCs w:val="24"/>
        </w:rPr>
        <w:t>t</w:t>
      </w:r>
      <w:r>
        <w:rPr>
          <w:spacing w:val="14"/>
          <w:sz w:val="24"/>
          <w:szCs w:val="24"/>
        </w:rPr>
        <w:t xml:space="preserve"> </w:t>
      </w:r>
      <w:r>
        <w:rPr>
          <w:spacing w:val="-1"/>
          <w:sz w:val="24"/>
          <w:szCs w:val="24"/>
        </w:rPr>
        <w:t>e</w:t>
      </w:r>
      <w:r>
        <w:rPr>
          <w:spacing w:val="-5"/>
          <w:sz w:val="24"/>
          <w:szCs w:val="24"/>
        </w:rPr>
        <w:t>x</w:t>
      </w:r>
      <w:r>
        <w:rPr>
          <w:spacing w:val="5"/>
          <w:sz w:val="24"/>
          <w:szCs w:val="24"/>
        </w:rPr>
        <w:t>p</w:t>
      </w:r>
      <w:r>
        <w:rPr>
          <w:spacing w:val="-1"/>
          <w:sz w:val="24"/>
          <w:szCs w:val="24"/>
        </w:rPr>
        <w:t>e</w:t>
      </w:r>
      <w:r>
        <w:rPr>
          <w:spacing w:val="6"/>
          <w:sz w:val="24"/>
          <w:szCs w:val="24"/>
        </w:rPr>
        <w:t>r</w:t>
      </w:r>
      <w:r>
        <w:rPr>
          <w:spacing w:val="-4"/>
          <w:sz w:val="24"/>
          <w:szCs w:val="24"/>
        </w:rPr>
        <w:t>im</w:t>
      </w:r>
      <w:r>
        <w:rPr>
          <w:spacing w:val="4"/>
          <w:sz w:val="24"/>
          <w:szCs w:val="24"/>
        </w:rPr>
        <w:t>e</w:t>
      </w:r>
      <w:r>
        <w:rPr>
          <w:spacing w:val="-5"/>
          <w:sz w:val="24"/>
          <w:szCs w:val="24"/>
        </w:rPr>
        <w:t>n</w:t>
      </w:r>
      <w:r>
        <w:rPr>
          <w:spacing w:val="5"/>
          <w:sz w:val="24"/>
          <w:szCs w:val="24"/>
        </w:rPr>
        <w:t>t</w:t>
      </w:r>
      <w:r>
        <w:rPr>
          <w:spacing w:val="4"/>
          <w:sz w:val="24"/>
          <w:szCs w:val="24"/>
        </w:rPr>
        <w:t>a</w:t>
      </w:r>
      <w:r>
        <w:rPr>
          <w:sz w:val="24"/>
          <w:szCs w:val="24"/>
        </w:rPr>
        <w:t xml:space="preserve">l </w:t>
      </w:r>
      <w:r>
        <w:rPr>
          <w:spacing w:val="4"/>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2"/>
          <w:sz w:val="24"/>
          <w:szCs w:val="24"/>
        </w:rPr>
        <w:t>s</w:t>
      </w:r>
      <w:r>
        <w:rPr>
          <w:spacing w:val="-4"/>
          <w:sz w:val="24"/>
          <w:szCs w:val="24"/>
        </w:rPr>
        <w:t>i</w:t>
      </w:r>
      <w:r>
        <w:rPr>
          <w:sz w:val="24"/>
          <w:szCs w:val="24"/>
        </w:rPr>
        <w:t>s</w:t>
      </w:r>
      <w:r>
        <w:rPr>
          <w:spacing w:val="17"/>
          <w:sz w:val="24"/>
          <w:szCs w:val="24"/>
        </w:rPr>
        <w:t xml:space="preserve"> </w:t>
      </w:r>
      <w:r>
        <w:rPr>
          <w:spacing w:val="-4"/>
          <w:sz w:val="24"/>
          <w:szCs w:val="24"/>
        </w:rPr>
        <w:t>i</w:t>
      </w:r>
      <w:r>
        <w:rPr>
          <w:sz w:val="24"/>
          <w:szCs w:val="24"/>
        </w:rPr>
        <w:t>s</w:t>
      </w:r>
      <w:r>
        <w:rPr>
          <w:spacing w:val="7"/>
          <w:sz w:val="24"/>
          <w:szCs w:val="24"/>
        </w:rPr>
        <w:t xml:space="preserve"> </w:t>
      </w:r>
      <w:r>
        <w:rPr>
          <w:spacing w:val="5"/>
          <w:sz w:val="24"/>
          <w:szCs w:val="24"/>
        </w:rPr>
        <w:t>d</w:t>
      </w:r>
      <w:r>
        <w:rPr>
          <w:spacing w:val="-4"/>
          <w:sz w:val="24"/>
          <w:szCs w:val="24"/>
        </w:rPr>
        <w:t>i</w:t>
      </w:r>
      <w:r>
        <w:rPr>
          <w:spacing w:val="-2"/>
          <w:sz w:val="24"/>
          <w:szCs w:val="24"/>
        </w:rPr>
        <w:t>s</w:t>
      </w:r>
      <w:r>
        <w:rPr>
          <w:spacing w:val="-1"/>
          <w:sz w:val="24"/>
          <w:szCs w:val="24"/>
        </w:rPr>
        <w:t>c</w:t>
      </w:r>
      <w:r>
        <w:rPr>
          <w:spacing w:val="5"/>
          <w:sz w:val="24"/>
          <w:szCs w:val="24"/>
        </w:rPr>
        <w:t>u</w:t>
      </w:r>
      <w:r>
        <w:rPr>
          <w:spacing w:val="-2"/>
          <w:sz w:val="24"/>
          <w:szCs w:val="24"/>
        </w:rPr>
        <w:t>s</w:t>
      </w:r>
      <w:r>
        <w:rPr>
          <w:spacing w:val="2"/>
          <w:sz w:val="24"/>
          <w:szCs w:val="24"/>
        </w:rPr>
        <w:t>s</w:t>
      </w:r>
      <w:r>
        <w:rPr>
          <w:spacing w:val="-1"/>
          <w:sz w:val="24"/>
          <w:szCs w:val="24"/>
        </w:rPr>
        <w:t>e</w:t>
      </w:r>
      <w:r>
        <w:rPr>
          <w:sz w:val="24"/>
          <w:szCs w:val="24"/>
        </w:rPr>
        <w:t>d.</w:t>
      </w:r>
      <w:r>
        <w:rPr>
          <w:spacing w:val="12"/>
          <w:sz w:val="24"/>
          <w:szCs w:val="24"/>
        </w:rPr>
        <w:t xml:space="preserve"> </w:t>
      </w:r>
      <w:r>
        <w:rPr>
          <w:spacing w:val="2"/>
          <w:sz w:val="24"/>
          <w:szCs w:val="24"/>
        </w:rPr>
        <w:t>T</w:t>
      </w:r>
      <w:r>
        <w:rPr>
          <w:spacing w:val="-5"/>
          <w:sz w:val="24"/>
          <w:szCs w:val="24"/>
        </w:rPr>
        <w:t>h</w:t>
      </w:r>
      <w:r>
        <w:rPr>
          <w:sz w:val="24"/>
          <w:szCs w:val="24"/>
        </w:rPr>
        <w:t xml:space="preserve">e </w:t>
      </w:r>
      <w:r>
        <w:rPr>
          <w:spacing w:val="-1"/>
          <w:sz w:val="24"/>
          <w:szCs w:val="24"/>
        </w:rPr>
        <w:t>e</w:t>
      </w:r>
      <w:r>
        <w:rPr>
          <w:spacing w:val="-5"/>
          <w:sz w:val="24"/>
          <w:szCs w:val="24"/>
        </w:rPr>
        <w:t>x</w:t>
      </w:r>
      <w:r>
        <w:rPr>
          <w:sz w:val="24"/>
          <w:szCs w:val="24"/>
        </w:rPr>
        <w:t>p</w:t>
      </w:r>
      <w:r>
        <w:rPr>
          <w:spacing w:val="-1"/>
          <w:sz w:val="24"/>
          <w:szCs w:val="24"/>
        </w:rPr>
        <w:t>e</w:t>
      </w:r>
      <w:r>
        <w:rPr>
          <w:spacing w:val="6"/>
          <w:sz w:val="24"/>
          <w:szCs w:val="24"/>
        </w:rPr>
        <w:t>r</w:t>
      </w:r>
      <w:r>
        <w:rPr>
          <w:sz w:val="24"/>
          <w:szCs w:val="24"/>
        </w:rPr>
        <w:t>i</w:t>
      </w:r>
      <w:r>
        <w:rPr>
          <w:spacing w:val="-4"/>
          <w:sz w:val="24"/>
          <w:szCs w:val="24"/>
        </w:rPr>
        <w:t>m</w:t>
      </w:r>
      <w:r>
        <w:rPr>
          <w:spacing w:val="4"/>
          <w:sz w:val="24"/>
          <w:szCs w:val="24"/>
        </w:rPr>
        <w:t>e</w:t>
      </w:r>
      <w:r>
        <w:rPr>
          <w:spacing w:val="-5"/>
          <w:sz w:val="24"/>
          <w:szCs w:val="24"/>
        </w:rPr>
        <w:t>n</w:t>
      </w:r>
      <w:r>
        <w:rPr>
          <w:spacing w:val="5"/>
          <w:sz w:val="24"/>
          <w:szCs w:val="24"/>
        </w:rPr>
        <w:t>t</w:t>
      </w:r>
      <w:r>
        <w:rPr>
          <w:spacing w:val="4"/>
          <w:sz w:val="24"/>
          <w:szCs w:val="24"/>
        </w:rPr>
        <w:t>a</w:t>
      </w:r>
      <w:r>
        <w:rPr>
          <w:sz w:val="24"/>
          <w:szCs w:val="24"/>
        </w:rPr>
        <w:t>l</w:t>
      </w:r>
      <w:r>
        <w:rPr>
          <w:spacing w:val="-12"/>
          <w:sz w:val="24"/>
          <w:szCs w:val="24"/>
        </w:rPr>
        <w:t xml:space="preserve"> </w:t>
      </w:r>
      <w:r>
        <w:rPr>
          <w:spacing w:val="-1"/>
          <w:sz w:val="24"/>
          <w:szCs w:val="24"/>
        </w:rPr>
        <w:t>a</w:t>
      </w:r>
      <w:r>
        <w:rPr>
          <w:sz w:val="24"/>
          <w:szCs w:val="24"/>
        </w:rPr>
        <w:t>n</w:t>
      </w:r>
      <w:r>
        <w:rPr>
          <w:spacing w:val="4"/>
          <w:sz w:val="24"/>
          <w:szCs w:val="24"/>
        </w:rPr>
        <w:t>a</w:t>
      </w:r>
      <w:r>
        <w:rPr>
          <w:spacing w:val="-4"/>
          <w:sz w:val="24"/>
          <w:szCs w:val="24"/>
        </w:rPr>
        <w:t>l</w:t>
      </w:r>
      <w:r>
        <w:rPr>
          <w:spacing w:val="-5"/>
          <w:sz w:val="24"/>
          <w:szCs w:val="24"/>
        </w:rPr>
        <w:t>y</w:t>
      </w:r>
      <w:r>
        <w:rPr>
          <w:spacing w:val="7"/>
          <w:sz w:val="24"/>
          <w:szCs w:val="24"/>
        </w:rPr>
        <w:t>s</w:t>
      </w:r>
      <w:r>
        <w:rPr>
          <w:spacing w:val="-4"/>
          <w:sz w:val="24"/>
          <w:szCs w:val="24"/>
        </w:rPr>
        <w:t>i</w:t>
      </w:r>
      <w:r>
        <w:rPr>
          <w:sz w:val="24"/>
          <w:szCs w:val="24"/>
        </w:rPr>
        <w:t xml:space="preserve">s </w:t>
      </w:r>
      <w:r>
        <w:rPr>
          <w:spacing w:val="-4"/>
          <w:sz w:val="24"/>
          <w:szCs w:val="24"/>
        </w:rPr>
        <w:t>i</w:t>
      </w:r>
      <w:r>
        <w:rPr>
          <w:sz w:val="24"/>
          <w:szCs w:val="24"/>
        </w:rPr>
        <w:t>n</w:t>
      </w:r>
      <w:r>
        <w:rPr>
          <w:spacing w:val="4"/>
          <w:sz w:val="24"/>
          <w:szCs w:val="24"/>
        </w:rPr>
        <w:t>c</w:t>
      </w:r>
      <w:r>
        <w:rPr>
          <w:spacing w:val="-4"/>
          <w:sz w:val="24"/>
          <w:szCs w:val="24"/>
        </w:rPr>
        <w:t>l</w:t>
      </w:r>
      <w:r>
        <w:rPr>
          <w:sz w:val="24"/>
          <w:szCs w:val="24"/>
        </w:rPr>
        <w:t>ud</w:t>
      </w:r>
      <w:r>
        <w:rPr>
          <w:spacing w:val="-1"/>
          <w:sz w:val="24"/>
          <w:szCs w:val="24"/>
        </w:rPr>
        <w:t>e</w:t>
      </w:r>
      <w:r>
        <w:rPr>
          <w:sz w:val="24"/>
          <w:szCs w:val="24"/>
        </w:rPr>
        <w:t>s</w:t>
      </w:r>
      <w:r>
        <w:rPr>
          <w:spacing w:val="-5"/>
          <w:sz w:val="24"/>
          <w:szCs w:val="24"/>
        </w:rPr>
        <w:t xml:space="preserve"> </w:t>
      </w:r>
      <w:r>
        <w:rPr>
          <w:spacing w:val="-2"/>
          <w:sz w:val="24"/>
          <w:szCs w:val="24"/>
        </w:rPr>
        <w:t>s</w:t>
      </w:r>
      <w:r>
        <w:rPr>
          <w:spacing w:val="4"/>
          <w:sz w:val="24"/>
          <w:szCs w:val="24"/>
        </w:rPr>
        <w:t>a</w:t>
      </w:r>
      <w:r>
        <w:rPr>
          <w:spacing w:val="-4"/>
          <w:sz w:val="24"/>
          <w:szCs w:val="24"/>
        </w:rPr>
        <w:t>m</w:t>
      </w:r>
      <w:r>
        <w:rPr>
          <w:spacing w:val="5"/>
          <w:sz w:val="24"/>
          <w:szCs w:val="24"/>
        </w:rPr>
        <w:t>p</w:t>
      </w:r>
      <w:r>
        <w:rPr>
          <w:spacing w:val="-4"/>
          <w:sz w:val="24"/>
          <w:szCs w:val="24"/>
        </w:rPr>
        <w:t>l</w:t>
      </w:r>
      <w:r>
        <w:rPr>
          <w:sz w:val="24"/>
          <w:szCs w:val="24"/>
        </w:rPr>
        <w:t>e</w:t>
      </w:r>
      <w:r>
        <w:rPr>
          <w:spacing w:val="-3"/>
          <w:sz w:val="24"/>
          <w:szCs w:val="24"/>
        </w:rPr>
        <w:t xml:space="preserve"> </w:t>
      </w:r>
      <w:r>
        <w:rPr>
          <w:spacing w:val="-1"/>
          <w:sz w:val="24"/>
          <w:szCs w:val="24"/>
        </w:rPr>
        <w:t>c</w:t>
      </w:r>
      <w:r>
        <w:rPr>
          <w:spacing w:val="5"/>
          <w:sz w:val="24"/>
          <w:szCs w:val="24"/>
        </w:rPr>
        <w:t>o</w:t>
      </w:r>
      <w:r>
        <w:rPr>
          <w:sz w:val="24"/>
          <w:szCs w:val="24"/>
        </w:rPr>
        <w:t>d</w:t>
      </w:r>
      <w:r>
        <w:rPr>
          <w:spacing w:val="-1"/>
          <w:sz w:val="24"/>
          <w:szCs w:val="24"/>
        </w:rPr>
        <w:t>e</w:t>
      </w:r>
      <w:r>
        <w:rPr>
          <w:sz w:val="24"/>
          <w:szCs w:val="24"/>
        </w:rPr>
        <w:t>,</w:t>
      </w:r>
      <w:r>
        <w:rPr>
          <w:spacing w:val="-5"/>
          <w:sz w:val="24"/>
          <w:szCs w:val="24"/>
        </w:rPr>
        <w:t xml:space="preserve"> </w:t>
      </w:r>
      <w:r>
        <w:rPr>
          <w:spacing w:val="1"/>
          <w:sz w:val="24"/>
          <w:szCs w:val="24"/>
        </w:rPr>
        <w:t>r</w:t>
      </w:r>
      <w:r>
        <w:rPr>
          <w:spacing w:val="-1"/>
          <w:sz w:val="24"/>
          <w:szCs w:val="24"/>
        </w:rPr>
        <w:t>e</w:t>
      </w:r>
      <w:r>
        <w:rPr>
          <w:spacing w:val="-2"/>
          <w:sz w:val="24"/>
          <w:szCs w:val="24"/>
        </w:rPr>
        <w:t>s</w:t>
      </w:r>
      <w:r>
        <w:rPr>
          <w:spacing w:val="5"/>
          <w:sz w:val="24"/>
          <w:szCs w:val="24"/>
        </w:rPr>
        <w:t>u</w:t>
      </w:r>
      <w:r>
        <w:rPr>
          <w:spacing w:val="-9"/>
          <w:sz w:val="24"/>
          <w:szCs w:val="24"/>
        </w:rPr>
        <w:t>l</w:t>
      </w:r>
      <w:r>
        <w:rPr>
          <w:sz w:val="24"/>
          <w:szCs w:val="24"/>
        </w:rPr>
        <w:t>t</w:t>
      </w:r>
      <w:r>
        <w:rPr>
          <w:spacing w:val="-2"/>
          <w:sz w:val="24"/>
          <w:szCs w:val="24"/>
        </w:rPr>
        <w:t xml:space="preserve"> s</w:t>
      </w:r>
      <w:r>
        <w:rPr>
          <w:spacing w:val="-1"/>
          <w:sz w:val="24"/>
          <w:szCs w:val="24"/>
        </w:rPr>
        <w:t>c</w:t>
      </w:r>
      <w:r>
        <w:rPr>
          <w:spacing w:val="1"/>
          <w:sz w:val="24"/>
          <w:szCs w:val="24"/>
        </w:rPr>
        <w:t>r</w:t>
      </w:r>
      <w:r>
        <w:rPr>
          <w:spacing w:val="-1"/>
          <w:sz w:val="24"/>
          <w:szCs w:val="24"/>
        </w:rPr>
        <w:t>e</w:t>
      </w:r>
      <w:r>
        <w:rPr>
          <w:spacing w:val="4"/>
          <w:sz w:val="24"/>
          <w:szCs w:val="24"/>
        </w:rPr>
        <w:t>e</w:t>
      </w:r>
      <w:r>
        <w:rPr>
          <w:spacing w:val="-5"/>
          <w:sz w:val="24"/>
          <w:szCs w:val="24"/>
        </w:rPr>
        <w:t>n</w:t>
      </w:r>
      <w:r>
        <w:rPr>
          <w:spacing w:val="2"/>
          <w:sz w:val="24"/>
          <w:szCs w:val="24"/>
        </w:rPr>
        <w:t>s</w:t>
      </w:r>
      <w:r>
        <w:rPr>
          <w:spacing w:val="-5"/>
          <w:sz w:val="24"/>
          <w:szCs w:val="24"/>
        </w:rPr>
        <w:t>h</w:t>
      </w:r>
      <w:r>
        <w:rPr>
          <w:spacing w:val="5"/>
          <w:sz w:val="24"/>
          <w:szCs w:val="24"/>
        </w:rPr>
        <w:t>ot</w:t>
      </w:r>
      <w:r>
        <w:rPr>
          <w:sz w:val="24"/>
          <w:szCs w:val="24"/>
        </w:rPr>
        <w:t>s</w:t>
      </w:r>
      <w:r>
        <w:rPr>
          <w:spacing w:val="-5"/>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z w:val="24"/>
          <w:szCs w:val="24"/>
        </w:rPr>
        <w:t>a</w:t>
      </w:r>
      <w:r>
        <w:rPr>
          <w:spacing w:val="-8"/>
          <w:sz w:val="24"/>
          <w:szCs w:val="24"/>
        </w:rPr>
        <w:t xml:space="preserve"> </w:t>
      </w:r>
      <w:r>
        <w:rPr>
          <w:spacing w:val="5"/>
          <w:sz w:val="24"/>
          <w:szCs w:val="24"/>
        </w:rPr>
        <w:t>t</w:t>
      </w:r>
      <w:r>
        <w:rPr>
          <w:spacing w:val="-1"/>
          <w:sz w:val="24"/>
          <w:szCs w:val="24"/>
        </w:rPr>
        <w:t>e</w:t>
      </w:r>
      <w:r>
        <w:rPr>
          <w:spacing w:val="-7"/>
          <w:sz w:val="24"/>
          <w:szCs w:val="24"/>
        </w:rPr>
        <w:t>s</w:t>
      </w:r>
      <w:r>
        <w:rPr>
          <w:spacing w:val="5"/>
          <w:sz w:val="24"/>
          <w:szCs w:val="24"/>
        </w:rPr>
        <w:t>t</w:t>
      </w:r>
      <w:r>
        <w:rPr>
          <w:spacing w:val="-1"/>
          <w:sz w:val="24"/>
          <w:szCs w:val="24"/>
        </w:rPr>
        <w:t>e</w:t>
      </w:r>
      <w:r>
        <w:rPr>
          <w:sz w:val="24"/>
          <w:szCs w:val="24"/>
        </w:rPr>
        <w:t>d</w:t>
      </w:r>
      <w:r>
        <w:rPr>
          <w:spacing w:val="-2"/>
          <w:sz w:val="24"/>
          <w:szCs w:val="24"/>
        </w:rPr>
        <w:t xml:space="preserve"> </w:t>
      </w:r>
      <w:r>
        <w:rPr>
          <w:spacing w:val="-4"/>
          <w:sz w:val="24"/>
          <w:szCs w:val="24"/>
        </w:rPr>
        <w:t>i</w:t>
      </w:r>
      <w:r>
        <w:rPr>
          <w:spacing w:val="-5"/>
          <w:sz w:val="24"/>
          <w:szCs w:val="24"/>
        </w:rPr>
        <w:t>n</w:t>
      </w:r>
      <w:r>
        <w:rPr>
          <w:sz w:val="24"/>
          <w:szCs w:val="24"/>
        </w:rPr>
        <w:t>put</w:t>
      </w:r>
      <w:r>
        <w:rPr>
          <w:spacing w:val="3"/>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 xml:space="preserve">. </w:t>
      </w:r>
      <w:r>
        <w:rPr>
          <w:spacing w:val="1"/>
          <w:sz w:val="24"/>
          <w:szCs w:val="24"/>
        </w:rPr>
        <w:t>I</w:t>
      </w:r>
      <w:r>
        <w:rPr>
          <w:sz w:val="24"/>
          <w:szCs w:val="24"/>
        </w:rPr>
        <w:t xml:space="preserve">n </w:t>
      </w:r>
      <w:r>
        <w:rPr>
          <w:spacing w:val="5"/>
          <w:sz w:val="24"/>
          <w:szCs w:val="24"/>
        </w:rPr>
        <w:t>t</w:t>
      </w:r>
      <w:r>
        <w:rPr>
          <w:spacing w:val="-5"/>
          <w:sz w:val="24"/>
          <w:szCs w:val="24"/>
        </w:rPr>
        <w:t>h</w:t>
      </w:r>
      <w:r>
        <w:rPr>
          <w:sz w:val="24"/>
          <w:szCs w:val="24"/>
        </w:rPr>
        <w:t>e</w:t>
      </w:r>
      <w:r>
        <w:rPr>
          <w:spacing w:val="9"/>
          <w:sz w:val="24"/>
          <w:szCs w:val="24"/>
        </w:rPr>
        <w:t xml:space="preserve"> </w:t>
      </w:r>
      <w:r>
        <w:rPr>
          <w:spacing w:val="-5"/>
          <w:sz w:val="24"/>
          <w:szCs w:val="24"/>
        </w:rPr>
        <w:t>n</w:t>
      </w:r>
      <w:r>
        <w:rPr>
          <w:spacing w:val="4"/>
          <w:sz w:val="24"/>
          <w:szCs w:val="24"/>
        </w:rPr>
        <w:t>e</w:t>
      </w:r>
      <w:r>
        <w:rPr>
          <w:spacing w:val="-5"/>
          <w:sz w:val="24"/>
          <w:szCs w:val="24"/>
        </w:rPr>
        <w:t>x</w:t>
      </w:r>
      <w:r>
        <w:rPr>
          <w:sz w:val="24"/>
          <w:szCs w:val="24"/>
        </w:rPr>
        <w:t>t</w:t>
      </w:r>
      <w:r>
        <w:rPr>
          <w:spacing w:val="10"/>
          <w:sz w:val="24"/>
          <w:szCs w:val="24"/>
        </w:rPr>
        <w:t xml:space="preserve"> </w:t>
      </w:r>
      <w:r>
        <w:rPr>
          <w:spacing w:val="-1"/>
          <w:sz w:val="24"/>
          <w:szCs w:val="24"/>
        </w:rPr>
        <w:t>c</w:t>
      </w:r>
      <w:r>
        <w:rPr>
          <w:spacing w:val="-5"/>
          <w:sz w:val="24"/>
          <w:szCs w:val="24"/>
        </w:rPr>
        <w:t>h</w:t>
      </w:r>
      <w:r>
        <w:rPr>
          <w:spacing w:val="-1"/>
          <w:sz w:val="24"/>
          <w:szCs w:val="24"/>
        </w:rPr>
        <w:t>a</w:t>
      </w:r>
      <w:r>
        <w:rPr>
          <w:sz w:val="24"/>
          <w:szCs w:val="24"/>
        </w:rPr>
        <w:t>p</w:t>
      </w:r>
      <w:r>
        <w:rPr>
          <w:spacing w:val="5"/>
          <w:sz w:val="24"/>
          <w:szCs w:val="24"/>
        </w:rPr>
        <w:t>t</w:t>
      </w:r>
      <w:r>
        <w:rPr>
          <w:spacing w:val="-1"/>
          <w:sz w:val="24"/>
          <w:szCs w:val="24"/>
        </w:rPr>
        <w:t>e</w:t>
      </w:r>
      <w:r>
        <w:rPr>
          <w:sz w:val="24"/>
          <w:szCs w:val="24"/>
        </w:rPr>
        <w:t>r</w:t>
      </w:r>
      <w:r>
        <w:rPr>
          <w:spacing w:val="7"/>
          <w:sz w:val="24"/>
          <w:szCs w:val="24"/>
        </w:rPr>
        <w:t xml:space="preserve"> </w:t>
      </w:r>
      <w:r>
        <w:rPr>
          <w:sz w:val="24"/>
          <w:szCs w:val="24"/>
        </w:rPr>
        <w:t>we</w:t>
      </w:r>
      <w:r>
        <w:rPr>
          <w:spacing w:val="4"/>
          <w:sz w:val="24"/>
          <w:szCs w:val="24"/>
        </w:rPr>
        <w:t xml:space="preserve"> </w:t>
      </w:r>
      <w:r>
        <w:rPr>
          <w:spacing w:val="8"/>
          <w:sz w:val="24"/>
          <w:szCs w:val="24"/>
        </w:rPr>
        <w:t>g</w:t>
      </w:r>
      <w:r>
        <w:rPr>
          <w:spacing w:val="-4"/>
          <w:sz w:val="24"/>
          <w:szCs w:val="24"/>
        </w:rPr>
        <w:t>i</w:t>
      </w:r>
      <w:r>
        <w:rPr>
          <w:spacing w:val="-5"/>
          <w:sz w:val="24"/>
          <w:szCs w:val="24"/>
        </w:rPr>
        <w:t>v</w:t>
      </w:r>
      <w:r>
        <w:rPr>
          <w:sz w:val="24"/>
          <w:szCs w:val="24"/>
        </w:rPr>
        <w:t>e</w:t>
      </w:r>
      <w:r>
        <w:rPr>
          <w:spacing w:val="4"/>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1"/>
          <w:sz w:val="24"/>
          <w:szCs w:val="24"/>
        </w:rPr>
        <w:t>c</w:t>
      </w:r>
      <w:r>
        <w:rPr>
          <w:spacing w:val="5"/>
          <w:sz w:val="24"/>
          <w:szCs w:val="24"/>
        </w:rPr>
        <w:t>o</w:t>
      </w:r>
      <w:r>
        <w:rPr>
          <w:spacing w:val="-5"/>
          <w:sz w:val="24"/>
          <w:szCs w:val="24"/>
        </w:rPr>
        <w:t>n</w:t>
      </w:r>
      <w:r>
        <w:rPr>
          <w:spacing w:val="4"/>
          <w:sz w:val="24"/>
          <w:szCs w:val="24"/>
        </w:rPr>
        <w:t>c</w:t>
      </w:r>
      <w:r>
        <w:rPr>
          <w:spacing w:val="-4"/>
          <w:sz w:val="24"/>
          <w:szCs w:val="24"/>
        </w:rPr>
        <w:t>l</w:t>
      </w:r>
      <w:r>
        <w:rPr>
          <w:sz w:val="24"/>
          <w:szCs w:val="24"/>
        </w:rPr>
        <w:t>u</w:t>
      </w:r>
      <w:r>
        <w:rPr>
          <w:spacing w:val="2"/>
          <w:sz w:val="24"/>
          <w:szCs w:val="24"/>
        </w:rPr>
        <w:t>s</w:t>
      </w:r>
      <w:r>
        <w:rPr>
          <w:spacing w:val="-9"/>
          <w:sz w:val="24"/>
          <w:szCs w:val="24"/>
        </w:rPr>
        <w:t>i</w:t>
      </w:r>
      <w:r>
        <w:rPr>
          <w:spacing w:val="9"/>
          <w:sz w:val="24"/>
          <w:szCs w:val="24"/>
        </w:rPr>
        <w:t>o</w:t>
      </w:r>
      <w:r>
        <w:rPr>
          <w:sz w:val="24"/>
          <w:szCs w:val="24"/>
        </w:rPr>
        <w:t xml:space="preserve">n </w:t>
      </w:r>
      <w:r>
        <w:rPr>
          <w:spacing w:val="4"/>
          <w:sz w:val="24"/>
          <w:szCs w:val="24"/>
        </w:rPr>
        <w:t>a</w:t>
      </w:r>
      <w:r>
        <w:rPr>
          <w:spacing w:val="-5"/>
          <w:sz w:val="24"/>
          <w:szCs w:val="24"/>
        </w:rPr>
        <w:t>b</w:t>
      </w:r>
      <w:r>
        <w:rPr>
          <w:spacing w:val="5"/>
          <w:sz w:val="24"/>
          <w:szCs w:val="24"/>
        </w:rPr>
        <w:t>o</w:t>
      </w:r>
      <w:r>
        <w:rPr>
          <w:sz w:val="24"/>
          <w:szCs w:val="24"/>
        </w:rPr>
        <w:t>ut</w:t>
      </w:r>
      <w:r>
        <w:rPr>
          <w:spacing w:val="5"/>
          <w:sz w:val="24"/>
          <w:szCs w:val="24"/>
        </w:rPr>
        <w:t xml:space="preserve"> t</w:t>
      </w:r>
      <w:r>
        <w:rPr>
          <w:spacing w:val="-5"/>
          <w:sz w:val="24"/>
          <w:szCs w:val="24"/>
        </w:rPr>
        <w:t>h</w:t>
      </w:r>
      <w:r>
        <w:rPr>
          <w:sz w:val="24"/>
          <w:szCs w:val="24"/>
        </w:rPr>
        <w:t>e</w:t>
      </w:r>
      <w:r>
        <w:rPr>
          <w:spacing w:val="4"/>
          <w:sz w:val="24"/>
          <w:szCs w:val="24"/>
        </w:rPr>
        <w:t xml:space="preserve"> </w:t>
      </w:r>
      <w:r>
        <w:rPr>
          <w:sz w:val="24"/>
          <w:szCs w:val="24"/>
        </w:rPr>
        <w:t>p</w:t>
      </w:r>
      <w:r>
        <w:rPr>
          <w:spacing w:val="-3"/>
          <w:sz w:val="24"/>
          <w:szCs w:val="24"/>
        </w:rPr>
        <w:t>r</w:t>
      </w:r>
      <w:r>
        <w:rPr>
          <w:spacing w:val="5"/>
          <w:sz w:val="24"/>
          <w:szCs w:val="24"/>
        </w:rPr>
        <w:t>o</w:t>
      </w:r>
      <w:r>
        <w:rPr>
          <w:spacing w:val="-4"/>
          <w:sz w:val="24"/>
          <w:szCs w:val="24"/>
        </w:rPr>
        <w:t>j</w:t>
      </w:r>
      <w:r>
        <w:rPr>
          <w:spacing w:val="-1"/>
          <w:sz w:val="24"/>
          <w:szCs w:val="24"/>
        </w:rPr>
        <w:t>ec</w:t>
      </w:r>
      <w:r>
        <w:rPr>
          <w:sz w:val="24"/>
          <w:szCs w:val="24"/>
        </w:rPr>
        <w:t>t</w:t>
      </w:r>
      <w:r>
        <w:rPr>
          <w:spacing w:val="10"/>
          <w:sz w:val="24"/>
          <w:szCs w:val="24"/>
        </w:rPr>
        <w:t xml:space="preserve"> </w:t>
      </w:r>
      <w:r>
        <w:rPr>
          <w:spacing w:val="-1"/>
          <w:sz w:val="24"/>
          <w:szCs w:val="24"/>
        </w:rPr>
        <w:t>a</w:t>
      </w:r>
      <w:r>
        <w:rPr>
          <w:spacing w:val="-5"/>
          <w:sz w:val="24"/>
          <w:szCs w:val="24"/>
        </w:rPr>
        <w:t>n</w:t>
      </w:r>
      <w:r>
        <w:rPr>
          <w:sz w:val="24"/>
          <w:szCs w:val="24"/>
        </w:rPr>
        <w:t>d</w:t>
      </w:r>
      <w:r>
        <w:rPr>
          <w:spacing w:val="5"/>
          <w:sz w:val="24"/>
          <w:szCs w:val="24"/>
        </w:rPr>
        <w:t xml:space="preserve"> </w:t>
      </w:r>
      <w:r>
        <w:rPr>
          <w:spacing w:val="4"/>
          <w:sz w:val="24"/>
          <w:szCs w:val="24"/>
        </w:rPr>
        <w:t>a</w:t>
      </w:r>
      <w:r>
        <w:rPr>
          <w:spacing w:val="-4"/>
          <w:sz w:val="24"/>
          <w:szCs w:val="24"/>
        </w:rPr>
        <w:t>l</w:t>
      </w:r>
      <w:r>
        <w:rPr>
          <w:spacing w:val="-2"/>
          <w:sz w:val="24"/>
          <w:szCs w:val="24"/>
        </w:rPr>
        <w:t>s</w:t>
      </w:r>
      <w:r>
        <w:rPr>
          <w:sz w:val="24"/>
          <w:szCs w:val="24"/>
        </w:rPr>
        <w:t>o</w:t>
      </w:r>
      <w:r>
        <w:rPr>
          <w:spacing w:val="10"/>
          <w:sz w:val="24"/>
          <w:szCs w:val="24"/>
        </w:rPr>
        <w:t xml:space="preserve"> </w:t>
      </w:r>
      <w:r>
        <w:rPr>
          <w:sz w:val="24"/>
          <w:szCs w:val="24"/>
        </w:rPr>
        <w:t>p</w:t>
      </w:r>
      <w:r>
        <w:rPr>
          <w:spacing w:val="1"/>
          <w:sz w:val="24"/>
          <w:szCs w:val="24"/>
        </w:rPr>
        <w:t>r</w:t>
      </w:r>
      <w:r>
        <w:rPr>
          <w:spacing w:val="5"/>
          <w:sz w:val="24"/>
          <w:szCs w:val="24"/>
        </w:rPr>
        <w:t>o</w:t>
      </w:r>
      <w:r>
        <w:rPr>
          <w:sz w:val="24"/>
          <w:szCs w:val="24"/>
        </w:rPr>
        <w:t>v</w:t>
      </w:r>
      <w:r>
        <w:rPr>
          <w:spacing w:val="-9"/>
          <w:sz w:val="24"/>
          <w:szCs w:val="24"/>
        </w:rPr>
        <w:t>i</w:t>
      </w:r>
      <w:r>
        <w:rPr>
          <w:spacing w:val="5"/>
          <w:sz w:val="24"/>
          <w:szCs w:val="24"/>
        </w:rPr>
        <w:t>d</w:t>
      </w:r>
      <w:r>
        <w:rPr>
          <w:sz w:val="24"/>
          <w:szCs w:val="24"/>
        </w:rPr>
        <w:t xml:space="preserve">e </w:t>
      </w:r>
      <w:r>
        <w:rPr>
          <w:spacing w:val="-4"/>
          <w:sz w:val="24"/>
          <w:szCs w:val="24"/>
        </w:rPr>
        <w:t>i</w:t>
      </w:r>
      <w:r>
        <w:rPr>
          <w:spacing w:val="5"/>
          <w:sz w:val="24"/>
          <w:szCs w:val="24"/>
        </w:rPr>
        <w:t>n</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9"/>
          <w:sz w:val="24"/>
          <w:szCs w:val="24"/>
        </w:rPr>
        <w:t xml:space="preserve"> </w:t>
      </w:r>
      <w:r>
        <w:rPr>
          <w:spacing w:val="-4"/>
          <w:sz w:val="24"/>
          <w:szCs w:val="24"/>
        </w:rPr>
        <w:t>i</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p</w:t>
      </w:r>
      <w:r>
        <w:rPr>
          <w:spacing w:val="1"/>
          <w:sz w:val="24"/>
          <w:szCs w:val="24"/>
        </w:rPr>
        <w:t>r</w:t>
      </w:r>
      <w:r>
        <w:rPr>
          <w:spacing w:val="5"/>
          <w:sz w:val="24"/>
          <w:szCs w:val="24"/>
        </w:rPr>
        <w:t>o</w:t>
      </w:r>
      <w:r>
        <w:rPr>
          <w:spacing w:val="-9"/>
          <w:sz w:val="24"/>
          <w:szCs w:val="24"/>
        </w:rPr>
        <w:t>j</w:t>
      </w:r>
      <w:r>
        <w:rPr>
          <w:spacing w:val="-1"/>
          <w:sz w:val="24"/>
          <w:szCs w:val="24"/>
        </w:rPr>
        <w:t>ec</w:t>
      </w:r>
      <w:r>
        <w:rPr>
          <w:sz w:val="24"/>
          <w:szCs w:val="24"/>
        </w:rPr>
        <w:t>t</w:t>
      </w:r>
      <w:r>
        <w:rPr>
          <w:spacing w:val="14"/>
          <w:sz w:val="24"/>
          <w:szCs w:val="24"/>
        </w:rPr>
        <w:t xml:space="preserve"> </w:t>
      </w:r>
      <w:r>
        <w:rPr>
          <w:spacing w:val="-1"/>
          <w:sz w:val="24"/>
          <w:szCs w:val="24"/>
        </w:rPr>
        <w:t>ca</w:t>
      </w:r>
      <w:r>
        <w:rPr>
          <w:sz w:val="24"/>
          <w:szCs w:val="24"/>
        </w:rPr>
        <w:t>n</w:t>
      </w:r>
      <w:r>
        <w:rPr>
          <w:spacing w:val="4"/>
          <w:sz w:val="24"/>
          <w:szCs w:val="24"/>
        </w:rPr>
        <w:t xml:space="preserve"> </w:t>
      </w:r>
      <w:r>
        <w:rPr>
          <w:spacing w:val="-5"/>
          <w:sz w:val="24"/>
          <w:szCs w:val="24"/>
        </w:rPr>
        <w:t>b</w:t>
      </w:r>
      <w:r>
        <w:rPr>
          <w:sz w:val="24"/>
          <w:szCs w:val="24"/>
        </w:rPr>
        <w:t>e</w:t>
      </w:r>
      <w:r>
        <w:rPr>
          <w:spacing w:val="13"/>
          <w:sz w:val="24"/>
          <w:szCs w:val="24"/>
        </w:rPr>
        <w:t xml:space="preserve"> </w:t>
      </w:r>
      <w:r>
        <w:rPr>
          <w:spacing w:val="-4"/>
          <w:sz w:val="24"/>
          <w:szCs w:val="24"/>
        </w:rPr>
        <w:t>i</w:t>
      </w:r>
      <w:r>
        <w:rPr>
          <w:spacing w:val="-9"/>
          <w:sz w:val="24"/>
          <w:szCs w:val="24"/>
        </w:rPr>
        <w:t>m</w:t>
      </w:r>
      <w:r>
        <w:rPr>
          <w:spacing w:val="5"/>
          <w:sz w:val="24"/>
          <w:szCs w:val="24"/>
        </w:rPr>
        <w:t>p</w:t>
      </w:r>
      <w:r>
        <w:rPr>
          <w:spacing w:val="-4"/>
          <w:sz w:val="24"/>
          <w:szCs w:val="24"/>
        </w:rPr>
        <w:t>l</w:t>
      </w:r>
      <w:r>
        <w:rPr>
          <w:spacing w:val="4"/>
          <w:sz w:val="24"/>
          <w:szCs w:val="24"/>
        </w:rPr>
        <w:t>e</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9"/>
          <w:sz w:val="24"/>
          <w:szCs w:val="24"/>
        </w:rPr>
        <w:t xml:space="preserve"> </w:t>
      </w:r>
      <w:r>
        <w:rPr>
          <w:spacing w:val="-8"/>
          <w:sz w:val="24"/>
          <w:szCs w:val="24"/>
        </w:rPr>
        <w:t>f</w:t>
      </w:r>
      <w:r>
        <w:rPr>
          <w:sz w:val="24"/>
          <w:szCs w:val="24"/>
        </w:rPr>
        <w:t>u</w:t>
      </w:r>
      <w:r>
        <w:rPr>
          <w:spacing w:val="6"/>
          <w:sz w:val="24"/>
          <w:szCs w:val="24"/>
        </w:rPr>
        <w:t>r</w:t>
      </w:r>
      <w:r>
        <w:rPr>
          <w:spacing w:val="5"/>
          <w:sz w:val="24"/>
          <w:szCs w:val="24"/>
        </w:rPr>
        <w:t>t</w:t>
      </w:r>
      <w:r>
        <w:rPr>
          <w:spacing w:val="-5"/>
          <w:sz w:val="24"/>
          <w:szCs w:val="24"/>
        </w:rPr>
        <w:t>h</w:t>
      </w:r>
      <w:r>
        <w:rPr>
          <w:spacing w:val="-1"/>
          <w:sz w:val="24"/>
          <w:szCs w:val="24"/>
        </w:rPr>
        <w:t>e</w:t>
      </w:r>
      <w:r>
        <w:rPr>
          <w:sz w:val="24"/>
          <w:szCs w:val="24"/>
        </w:rPr>
        <w:t>r</w:t>
      </w:r>
      <w:r>
        <w:rPr>
          <w:spacing w:val="6"/>
          <w:sz w:val="24"/>
          <w:szCs w:val="24"/>
        </w:rPr>
        <w:t xml:space="preserve"> </w:t>
      </w:r>
      <w:r>
        <w:rPr>
          <w:sz w:val="24"/>
          <w:szCs w:val="24"/>
        </w:rPr>
        <w:t>or</w:t>
      </w:r>
      <w:r>
        <w:rPr>
          <w:spacing w:val="11"/>
          <w:sz w:val="24"/>
          <w:szCs w:val="24"/>
        </w:rPr>
        <w:t xml:space="preserve"> </w:t>
      </w:r>
      <w:r>
        <w:rPr>
          <w:spacing w:val="-5"/>
          <w:sz w:val="24"/>
          <w:szCs w:val="24"/>
        </w:rPr>
        <w:t>n</w:t>
      </w:r>
      <w:r>
        <w:rPr>
          <w:sz w:val="24"/>
          <w:szCs w:val="24"/>
        </w:rPr>
        <w:t>ot.</w:t>
      </w:r>
      <w:r>
        <w:rPr>
          <w:spacing w:val="7"/>
          <w:sz w:val="24"/>
          <w:szCs w:val="24"/>
        </w:rPr>
        <w:t xml:space="preserve"> </w:t>
      </w:r>
      <w:r>
        <w:rPr>
          <w:spacing w:val="1"/>
          <w:sz w:val="24"/>
          <w:szCs w:val="24"/>
        </w:rPr>
        <w:t>I</w:t>
      </w:r>
      <w:r>
        <w:rPr>
          <w:sz w:val="24"/>
          <w:szCs w:val="24"/>
        </w:rPr>
        <w:t xml:space="preserve">n </w:t>
      </w:r>
      <w:r>
        <w:rPr>
          <w:spacing w:val="5"/>
          <w:sz w:val="24"/>
          <w:szCs w:val="24"/>
        </w:rPr>
        <w:t>t</w:t>
      </w:r>
      <w:r>
        <w:rPr>
          <w:spacing w:val="-5"/>
          <w:sz w:val="24"/>
          <w:szCs w:val="24"/>
        </w:rPr>
        <w:t>h</w:t>
      </w:r>
      <w:r>
        <w:rPr>
          <w:sz w:val="24"/>
          <w:szCs w:val="24"/>
        </w:rPr>
        <w:t>e</w:t>
      </w:r>
      <w:r>
        <w:rPr>
          <w:spacing w:val="8"/>
          <w:sz w:val="24"/>
          <w:szCs w:val="24"/>
        </w:rPr>
        <w:t xml:space="preserve"> </w:t>
      </w:r>
      <w:r>
        <w:rPr>
          <w:spacing w:val="-3"/>
          <w:sz w:val="24"/>
          <w:szCs w:val="24"/>
        </w:rPr>
        <w:t>f</w:t>
      </w:r>
      <w:r>
        <w:rPr>
          <w:spacing w:val="-4"/>
          <w:sz w:val="24"/>
          <w:szCs w:val="24"/>
        </w:rPr>
        <w:t>i</w:t>
      </w:r>
      <w:r>
        <w:rPr>
          <w:sz w:val="24"/>
          <w:szCs w:val="24"/>
        </w:rPr>
        <w:t>n</w:t>
      </w:r>
      <w:r>
        <w:rPr>
          <w:spacing w:val="4"/>
          <w:sz w:val="24"/>
          <w:szCs w:val="24"/>
        </w:rPr>
        <w:t>a</w:t>
      </w:r>
      <w:r>
        <w:rPr>
          <w:sz w:val="24"/>
          <w:szCs w:val="24"/>
        </w:rPr>
        <w:t xml:space="preserve">l </w:t>
      </w:r>
      <w:r>
        <w:rPr>
          <w:spacing w:val="4"/>
          <w:sz w:val="24"/>
          <w:szCs w:val="24"/>
        </w:rPr>
        <w:t>c</w:t>
      </w:r>
      <w:r>
        <w:rPr>
          <w:spacing w:val="-5"/>
          <w:sz w:val="24"/>
          <w:szCs w:val="24"/>
        </w:rPr>
        <w:t>h</w:t>
      </w:r>
      <w:r>
        <w:rPr>
          <w:spacing w:val="-1"/>
          <w:sz w:val="24"/>
          <w:szCs w:val="24"/>
        </w:rPr>
        <w:t>a</w:t>
      </w:r>
      <w:r>
        <w:rPr>
          <w:sz w:val="24"/>
          <w:szCs w:val="24"/>
        </w:rPr>
        <w:t>p</w:t>
      </w:r>
      <w:r>
        <w:rPr>
          <w:spacing w:val="5"/>
          <w:sz w:val="24"/>
          <w:szCs w:val="24"/>
        </w:rPr>
        <w:t>t</w:t>
      </w:r>
      <w:r>
        <w:rPr>
          <w:spacing w:val="-1"/>
          <w:sz w:val="24"/>
          <w:szCs w:val="24"/>
        </w:rPr>
        <w:t>e</w:t>
      </w:r>
      <w:r>
        <w:rPr>
          <w:sz w:val="24"/>
          <w:szCs w:val="24"/>
        </w:rPr>
        <w:t>r</w:t>
      </w:r>
      <w:r>
        <w:rPr>
          <w:spacing w:val="11"/>
          <w:sz w:val="24"/>
          <w:szCs w:val="24"/>
        </w:rPr>
        <w:t xml:space="preserve"> </w:t>
      </w:r>
      <w:r>
        <w:rPr>
          <w:sz w:val="24"/>
          <w:szCs w:val="24"/>
        </w:rPr>
        <w:t>we p</w:t>
      </w:r>
      <w:r>
        <w:rPr>
          <w:spacing w:val="1"/>
          <w:sz w:val="24"/>
          <w:szCs w:val="24"/>
        </w:rPr>
        <w:t>r</w:t>
      </w:r>
      <w:r>
        <w:rPr>
          <w:spacing w:val="5"/>
          <w:sz w:val="24"/>
          <w:szCs w:val="24"/>
        </w:rPr>
        <w:t>o</w:t>
      </w:r>
      <w:r>
        <w:rPr>
          <w:sz w:val="24"/>
          <w:szCs w:val="24"/>
        </w:rPr>
        <w:t>v</w:t>
      </w:r>
      <w:r>
        <w:rPr>
          <w:spacing w:val="-9"/>
          <w:sz w:val="24"/>
          <w:szCs w:val="24"/>
        </w:rPr>
        <w:t>i</w:t>
      </w:r>
      <w:r>
        <w:rPr>
          <w:sz w:val="24"/>
          <w:szCs w:val="24"/>
        </w:rPr>
        <w:t>de</w:t>
      </w:r>
      <w:r>
        <w:rPr>
          <w:spacing w:val="1"/>
          <w:sz w:val="24"/>
          <w:szCs w:val="24"/>
        </w:rPr>
        <w:t xml:space="preserve"> </w:t>
      </w:r>
      <w:r>
        <w:rPr>
          <w:spacing w:val="4"/>
          <w:sz w:val="24"/>
          <w:szCs w:val="24"/>
        </w:rPr>
        <w:t>a</w:t>
      </w:r>
      <w:r>
        <w:rPr>
          <w:spacing w:val="-4"/>
          <w:sz w:val="24"/>
          <w:szCs w:val="24"/>
        </w:rPr>
        <w:t>l</w:t>
      </w:r>
      <w:r>
        <w:rPr>
          <w:sz w:val="24"/>
          <w:szCs w:val="24"/>
        </w:rPr>
        <w:t>l</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r</w:t>
      </w:r>
      <w:r>
        <w:rPr>
          <w:spacing w:val="4"/>
          <w:sz w:val="24"/>
          <w:szCs w:val="24"/>
        </w:rPr>
        <w:t>e</w:t>
      </w:r>
      <w:r>
        <w:rPr>
          <w:spacing w:val="-8"/>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pacing w:val="-1"/>
          <w:sz w:val="24"/>
          <w:szCs w:val="24"/>
        </w:rPr>
        <w:t>c</w:t>
      </w:r>
      <w:r>
        <w:rPr>
          <w:spacing w:val="4"/>
          <w:sz w:val="24"/>
          <w:szCs w:val="24"/>
        </w:rPr>
        <w:t>e</w:t>
      </w:r>
      <w:r>
        <w:rPr>
          <w:sz w:val="24"/>
          <w:szCs w:val="24"/>
        </w:rPr>
        <w:t>s</w:t>
      </w:r>
      <w:r>
        <w:rPr>
          <w:spacing w:val="5"/>
          <w:sz w:val="24"/>
          <w:szCs w:val="24"/>
        </w:rPr>
        <w:t xml:space="preserve"> </w:t>
      </w:r>
      <w:r>
        <w:rPr>
          <w:spacing w:val="-8"/>
          <w:sz w:val="24"/>
          <w:szCs w:val="24"/>
        </w:rPr>
        <w:t>f</w:t>
      </w:r>
      <w:r>
        <w:rPr>
          <w:spacing w:val="5"/>
          <w:sz w:val="24"/>
          <w:szCs w:val="24"/>
        </w:rPr>
        <w:t>o</w:t>
      </w:r>
      <w:r>
        <w:rPr>
          <w:sz w:val="24"/>
          <w:szCs w:val="24"/>
        </w:rPr>
        <w:t>r</w:t>
      </w:r>
      <w:r>
        <w:rPr>
          <w:spacing w:val="-1"/>
          <w:sz w:val="24"/>
          <w:szCs w:val="24"/>
        </w:rPr>
        <w:t xml:space="preserve"> </w:t>
      </w:r>
      <w:r>
        <w:rPr>
          <w:spacing w:val="5"/>
          <w:sz w:val="24"/>
          <w:szCs w:val="24"/>
        </w:rPr>
        <w:t>t</w:t>
      </w:r>
      <w:r>
        <w:rPr>
          <w:sz w:val="24"/>
          <w:szCs w:val="24"/>
        </w:rPr>
        <w:t>h</w:t>
      </w:r>
      <w:r>
        <w:rPr>
          <w:spacing w:val="-9"/>
          <w:sz w:val="24"/>
          <w:szCs w:val="24"/>
        </w:rPr>
        <w:t>i</w:t>
      </w:r>
      <w:r>
        <w:rPr>
          <w:sz w:val="24"/>
          <w:szCs w:val="24"/>
        </w:rPr>
        <w:t>s p</w:t>
      </w:r>
      <w:r>
        <w:rPr>
          <w:spacing w:val="1"/>
          <w:sz w:val="24"/>
          <w:szCs w:val="24"/>
        </w:rPr>
        <w:t>r</w:t>
      </w:r>
      <w:r>
        <w:rPr>
          <w:spacing w:val="5"/>
          <w:sz w:val="24"/>
          <w:szCs w:val="24"/>
        </w:rPr>
        <w:t>o</w:t>
      </w:r>
      <w:r>
        <w:rPr>
          <w:spacing w:val="-9"/>
          <w:sz w:val="24"/>
          <w:szCs w:val="24"/>
        </w:rPr>
        <w:t>j</w:t>
      </w:r>
      <w:r>
        <w:rPr>
          <w:spacing w:val="4"/>
          <w:sz w:val="24"/>
          <w:szCs w:val="24"/>
        </w:rPr>
        <w:t>e</w:t>
      </w:r>
      <w:r>
        <w:rPr>
          <w:spacing w:val="-1"/>
          <w:sz w:val="24"/>
          <w:szCs w:val="24"/>
        </w:rPr>
        <w:t>c</w:t>
      </w:r>
      <w:r>
        <w:rPr>
          <w:spacing w:val="5"/>
          <w:sz w:val="24"/>
          <w:szCs w:val="24"/>
        </w:rPr>
        <w:t>t</w:t>
      </w:r>
      <w:r>
        <w:rPr>
          <w:sz w:val="24"/>
          <w:szCs w:val="24"/>
        </w:rPr>
        <w:t>.</w:t>
      </w:r>
    </w:p>
    <w:p w14:paraId="1D332F1E" w14:textId="77777777" w:rsidR="00433F0F" w:rsidRDefault="008B01BA">
      <w:pPr>
        <w:spacing w:before="61"/>
        <w:ind w:left="447" w:right="4574"/>
        <w:jc w:val="both"/>
        <w:rPr>
          <w:sz w:val="32"/>
          <w:szCs w:val="32"/>
        </w:rPr>
      </w:pPr>
      <w:r>
        <w:rPr>
          <w:b/>
          <w:spacing w:val="2"/>
          <w:sz w:val="32"/>
          <w:szCs w:val="32"/>
        </w:rPr>
        <w:lastRenderedPageBreak/>
        <w:t>2</w:t>
      </w:r>
      <w:r>
        <w:rPr>
          <w:b/>
          <w:sz w:val="32"/>
          <w:szCs w:val="32"/>
        </w:rPr>
        <w:t>.</w:t>
      </w:r>
      <w:r>
        <w:rPr>
          <w:b/>
          <w:spacing w:val="-2"/>
          <w:sz w:val="32"/>
          <w:szCs w:val="32"/>
        </w:rPr>
        <w:t xml:space="preserve"> </w:t>
      </w:r>
      <w:r>
        <w:rPr>
          <w:b/>
          <w:spacing w:val="1"/>
          <w:sz w:val="32"/>
          <w:szCs w:val="32"/>
        </w:rPr>
        <w:t>L</w:t>
      </w:r>
      <w:r>
        <w:rPr>
          <w:b/>
          <w:sz w:val="32"/>
          <w:szCs w:val="32"/>
        </w:rPr>
        <w:t>I</w:t>
      </w:r>
      <w:r>
        <w:rPr>
          <w:b/>
          <w:spacing w:val="-4"/>
          <w:sz w:val="32"/>
          <w:szCs w:val="32"/>
        </w:rPr>
        <w:t>T</w:t>
      </w:r>
      <w:r>
        <w:rPr>
          <w:b/>
          <w:spacing w:val="1"/>
          <w:sz w:val="32"/>
          <w:szCs w:val="32"/>
        </w:rPr>
        <w:t>E</w:t>
      </w:r>
      <w:r>
        <w:rPr>
          <w:b/>
          <w:spacing w:val="-2"/>
          <w:sz w:val="32"/>
          <w:szCs w:val="32"/>
        </w:rPr>
        <w:t>RA</w:t>
      </w:r>
      <w:r>
        <w:rPr>
          <w:b/>
          <w:spacing w:val="1"/>
          <w:sz w:val="32"/>
          <w:szCs w:val="32"/>
        </w:rPr>
        <w:t>T</w:t>
      </w:r>
      <w:r>
        <w:rPr>
          <w:b/>
          <w:spacing w:val="-2"/>
          <w:sz w:val="32"/>
          <w:szCs w:val="32"/>
        </w:rPr>
        <w:t>U</w:t>
      </w:r>
      <w:r>
        <w:rPr>
          <w:b/>
          <w:spacing w:val="-7"/>
          <w:sz w:val="32"/>
          <w:szCs w:val="32"/>
        </w:rPr>
        <w:t>R</w:t>
      </w:r>
      <w:r>
        <w:rPr>
          <w:b/>
          <w:sz w:val="32"/>
          <w:szCs w:val="32"/>
        </w:rPr>
        <w:t>E</w:t>
      </w:r>
      <w:r>
        <w:rPr>
          <w:b/>
          <w:spacing w:val="3"/>
          <w:sz w:val="32"/>
          <w:szCs w:val="32"/>
        </w:rPr>
        <w:t xml:space="preserve"> </w:t>
      </w:r>
      <w:r>
        <w:rPr>
          <w:b/>
          <w:spacing w:val="-1"/>
          <w:sz w:val="32"/>
          <w:szCs w:val="32"/>
        </w:rPr>
        <w:t>S</w:t>
      </w:r>
      <w:r>
        <w:rPr>
          <w:b/>
          <w:spacing w:val="-2"/>
          <w:sz w:val="32"/>
          <w:szCs w:val="32"/>
        </w:rPr>
        <w:t>URV</w:t>
      </w:r>
      <w:r>
        <w:rPr>
          <w:b/>
          <w:spacing w:val="1"/>
          <w:sz w:val="32"/>
          <w:szCs w:val="32"/>
        </w:rPr>
        <w:t>E</w:t>
      </w:r>
      <w:r>
        <w:rPr>
          <w:b/>
          <w:sz w:val="32"/>
          <w:szCs w:val="32"/>
        </w:rPr>
        <w:t>Y</w:t>
      </w:r>
    </w:p>
    <w:p w14:paraId="4FA362D2" w14:textId="77777777" w:rsidR="00433F0F" w:rsidRDefault="00433F0F">
      <w:pPr>
        <w:spacing w:line="200" w:lineRule="exact"/>
      </w:pPr>
    </w:p>
    <w:p w14:paraId="4A12F2B9" w14:textId="77777777" w:rsidR="00433F0F" w:rsidRDefault="00433F0F">
      <w:pPr>
        <w:spacing w:before="17" w:line="200" w:lineRule="exact"/>
      </w:pPr>
    </w:p>
    <w:p w14:paraId="53F67447" w14:textId="77777777" w:rsidR="00433F0F" w:rsidRDefault="008B01BA">
      <w:pPr>
        <w:spacing w:line="359" w:lineRule="auto"/>
        <w:ind w:left="447" w:right="75" w:firstLine="720"/>
        <w:jc w:val="both"/>
        <w:rPr>
          <w:sz w:val="24"/>
          <w:szCs w:val="24"/>
        </w:rPr>
      </w:pPr>
      <w:r>
        <w:rPr>
          <w:spacing w:val="1"/>
          <w:sz w:val="24"/>
          <w:szCs w:val="24"/>
        </w:rPr>
        <w:t>I</w:t>
      </w:r>
      <w:r>
        <w:rPr>
          <w:sz w:val="24"/>
          <w:szCs w:val="24"/>
        </w:rPr>
        <w:t>n</w:t>
      </w:r>
      <w:r>
        <w:rPr>
          <w:spacing w:val="2"/>
          <w:sz w:val="24"/>
          <w:szCs w:val="24"/>
        </w:rPr>
        <w:t xml:space="preserve"> </w:t>
      </w:r>
      <w:r>
        <w:rPr>
          <w:spacing w:val="-2"/>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3"/>
          <w:sz w:val="24"/>
          <w:szCs w:val="24"/>
        </w:rPr>
        <w:t xml:space="preserve"> </w:t>
      </w:r>
      <w:r>
        <w:rPr>
          <w:spacing w:val="5"/>
          <w:sz w:val="24"/>
          <w:szCs w:val="24"/>
        </w:rPr>
        <w:t>d</w:t>
      </w:r>
      <w:r>
        <w:rPr>
          <w:spacing w:val="-4"/>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4"/>
          <w:sz w:val="24"/>
          <w:szCs w:val="24"/>
        </w:rPr>
        <w:t>i</w:t>
      </w:r>
      <w:r>
        <w:rPr>
          <w:spacing w:val="-2"/>
          <w:sz w:val="24"/>
          <w:szCs w:val="24"/>
        </w:rPr>
        <w:t>s</w:t>
      </w:r>
      <w:r>
        <w:rPr>
          <w:sz w:val="24"/>
          <w:szCs w:val="24"/>
        </w:rPr>
        <w:t>,</w:t>
      </w:r>
      <w:r>
        <w:rPr>
          <w:spacing w:val="9"/>
          <w:sz w:val="24"/>
          <w:szCs w:val="24"/>
        </w:rPr>
        <w:t xml:space="preserve"> </w:t>
      </w:r>
      <w:r>
        <w:rPr>
          <w:spacing w:val="1"/>
          <w:sz w:val="24"/>
          <w:szCs w:val="24"/>
        </w:rPr>
        <w:t>r</w:t>
      </w:r>
      <w:r>
        <w:rPr>
          <w:spacing w:val="5"/>
          <w:sz w:val="24"/>
          <w:szCs w:val="24"/>
        </w:rPr>
        <w:t>o</w:t>
      </w:r>
      <w:r>
        <w:rPr>
          <w:spacing w:val="-5"/>
          <w:sz w:val="24"/>
          <w:szCs w:val="24"/>
        </w:rPr>
        <w:t>b</w:t>
      </w:r>
      <w:r>
        <w:rPr>
          <w:sz w:val="24"/>
          <w:szCs w:val="24"/>
        </w:rPr>
        <w:t>u</w:t>
      </w:r>
      <w:r>
        <w:rPr>
          <w:spacing w:val="-2"/>
          <w:sz w:val="24"/>
          <w:szCs w:val="24"/>
        </w:rPr>
        <w:t>s</w:t>
      </w:r>
      <w:r>
        <w:rPr>
          <w:spacing w:val="5"/>
          <w:sz w:val="24"/>
          <w:szCs w:val="24"/>
        </w:rPr>
        <w:t>t</w:t>
      </w:r>
      <w:r>
        <w:rPr>
          <w:spacing w:val="-5"/>
          <w:sz w:val="24"/>
          <w:szCs w:val="24"/>
        </w:rPr>
        <w:t>n</w:t>
      </w:r>
      <w:r>
        <w:rPr>
          <w:spacing w:val="-1"/>
          <w:sz w:val="24"/>
          <w:szCs w:val="24"/>
        </w:rPr>
        <w:t>e</w:t>
      </w:r>
      <w:r>
        <w:rPr>
          <w:spacing w:val="2"/>
          <w:sz w:val="24"/>
          <w:szCs w:val="24"/>
        </w:rPr>
        <w:t>s</w:t>
      </w:r>
      <w:r>
        <w:rPr>
          <w:sz w:val="24"/>
          <w:szCs w:val="24"/>
        </w:rPr>
        <w:t>s</w:t>
      </w:r>
      <w:r>
        <w:rPr>
          <w:spacing w:val="10"/>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2"/>
          <w:sz w:val="24"/>
          <w:szCs w:val="24"/>
        </w:rPr>
        <w:t xml:space="preserve"> </w:t>
      </w:r>
      <w:r>
        <w:rPr>
          <w:spacing w:val="9"/>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z w:val="24"/>
          <w:szCs w:val="24"/>
        </w:rPr>
        <w:t>p</w:t>
      </w:r>
      <w:r>
        <w:rPr>
          <w:spacing w:val="1"/>
          <w:sz w:val="24"/>
          <w:szCs w:val="24"/>
        </w:rPr>
        <w:t>r</w:t>
      </w:r>
      <w:r>
        <w:rPr>
          <w:spacing w:val="-1"/>
          <w:sz w:val="24"/>
          <w:szCs w:val="24"/>
        </w:rPr>
        <w:t>e</w:t>
      </w:r>
      <w:r>
        <w:rPr>
          <w:spacing w:val="5"/>
          <w:sz w:val="24"/>
          <w:szCs w:val="24"/>
        </w:rPr>
        <w:t>d</w:t>
      </w:r>
      <w:r>
        <w:rPr>
          <w:spacing w:val="-4"/>
          <w:sz w:val="24"/>
          <w:szCs w:val="24"/>
        </w:rPr>
        <w:t>i</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4"/>
          <w:sz w:val="24"/>
          <w:szCs w:val="24"/>
        </w:rPr>
        <w:t>a</w:t>
      </w:r>
      <w:r>
        <w:rPr>
          <w:spacing w:val="-4"/>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w:t>
      </w:r>
      <w:r>
        <w:rPr>
          <w:spacing w:val="-4"/>
          <w:sz w:val="24"/>
          <w:szCs w:val="24"/>
        </w:rPr>
        <w:t>m</w:t>
      </w:r>
      <w:r>
        <w:rPr>
          <w:sz w:val="24"/>
          <w:szCs w:val="24"/>
        </w:rPr>
        <w:t>s</w:t>
      </w:r>
      <w:r>
        <w:rPr>
          <w:spacing w:val="9"/>
          <w:sz w:val="24"/>
          <w:szCs w:val="24"/>
        </w:rPr>
        <w:t xml:space="preserve"> </w:t>
      </w:r>
      <w:r>
        <w:rPr>
          <w:spacing w:val="-1"/>
          <w:sz w:val="24"/>
          <w:szCs w:val="24"/>
        </w:rPr>
        <w:t>a</w:t>
      </w:r>
      <w:r>
        <w:rPr>
          <w:spacing w:val="1"/>
          <w:sz w:val="24"/>
          <w:szCs w:val="24"/>
        </w:rPr>
        <w:t>r</w:t>
      </w:r>
      <w:r>
        <w:rPr>
          <w:sz w:val="24"/>
          <w:szCs w:val="24"/>
        </w:rPr>
        <w:t xml:space="preserve">e </w:t>
      </w:r>
      <w:r>
        <w:rPr>
          <w:spacing w:val="-5"/>
          <w:sz w:val="24"/>
          <w:szCs w:val="24"/>
        </w:rPr>
        <w:t>v</w:t>
      </w:r>
      <w:r>
        <w:rPr>
          <w:spacing w:val="-1"/>
          <w:sz w:val="24"/>
          <w:szCs w:val="24"/>
        </w:rPr>
        <w:t>e</w:t>
      </w:r>
      <w:r>
        <w:rPr>
          <w:spacing w:val="6"/>
          <w:sz w:val="24"/>
          <w:szCs w:val="24"/>
        </w:rPr>
        <w:t>r</w:t>
      </w:r>
      <w:r>
        <w:rPr>
          <w:sz w:val="24"/>
          <w:szCs w:val="24"/>
        </w:rPr>
        <w:t>y</w:t>
      </w:r>
      <w:r>
        <w:rPr>
          <w:spacing w:val="3"/>
          <w:sz w:val="24"/>
          <w:szCs w:val="24"/>
        </w:rPr>
        <w:t xml:space="preserve"> </w:t>
      </w:r>
      <w:r>
        <w:rPr>
          <w:sz w:val="24"/>
          <w:szCs w:val="24"/>
        </w:rPr>
        <w:t>i</w:t>
      </w:r>
      <w:r>
        <w:rPr>
          <w:spacing w:val="-4"/>
          <w:sz w:val="24"/>
          <w:szCs w:val="24"/>
        </w:rPr>
        <w:t>m</w:t>
      </w:r>
      <w:r>
        <w:rPr>
          <w:sz w:val="24"/>
          <w:szCs w:val="24"/>
        </w:rPr>
        <w:t>p</w:t>
      </w:r>
      <w:r>
        <w:rPr>
          <w:spacing w:val="5"/>
          <w:sz w:val="24"/>
          <w:szCs w:val="24"/>
        </w:rPr>
        <w:t>o</w:t>
      </w:r>
      <w:r>
        <w:rPr>
          <w:spacing w:val="-3"/>
          <w:sz w:val="24"/>
          <w:szCs w:val="24"/>
        </w:rPr>
        <w:t>r</w:t>
      </w:r>
      <w:r>
        <w:rPr>
          <w:spacing w:val="5"/>
          <w:sz w:val="24"/>
          <w:szCs w:val="24"/>
        </w:rPr>
        <w:t>t</w:t>
      </w:r>
      <w:r>
        <w:rPr>
          <w:spacing w:val="-1"/>
          <w:sz w:val="24"/>
          <w:szCs w:val="24"/>
        </w:rPr>
        <w:t>a</w:t>
      </w:r>
      <w:r>
        <w:rPr>
          <w:spacing w:val="-5"/>
          <w:sz w:val="24"/>
          <w:szCs w:val="24"/>
        </w:rPr>
        <w:t>n</w:t>
      </w:r>
      <w:r>
        <w:rPr>
          <w:spacing w:val="5"/>
          <w:sz w:val="24"/>
          <w:szCs w:val="24"/>
        </w:rPr>
        <w:t>t</w:t>
      </w:r>
      <w:r>
        <w:rPr>
          <w:sz w:val="24"/>
          <w:szCs w:val="24"/>
        </w:rPr>
        <w:t>,</w:t>
      </w:r>
      <w:r>
        <w:rPr>
          <w:spacing w:val="5"/>
          <w:sz w:val="24"/>
          <w:szCs w:val="24"/>
        </w:rPr>
        <w:t xml:space="preserve"> </w:t>
      </w:r>
      <w:r>
        <w:rPr>
          <w:spacing w:val="-5"/>
          <w:sz w:val="24"/>
          <w:szCs w:val="24"/>
        </w:rPr>
        <w:t>b</w:t>
      </w:r>
      <w:r>
        <w:rPr>
          <w:spacing w:val="-1"/>
          <w:sz w:val="24"/>
          <w:szCs w:val="24"/>
        </w:rPr>
        <w:t>eca</w:t>
      </w:r>
      <w:r>
        <w:rPr>
          <w:sz w:val="24"/>
          <w:szCs w:val="24"/>
        </w:rPr>
        <w:t>u</w:t>
      </w:r>
      <w:r>
        <w:rPr>
          <w:spacing w:val="-2"/>
          <w:sz w:val="24"/>
          <w:szCs w:val="24"/>
        </w:rPr>
        <w:t>s</w:t>
      </w:r>
      <w:r>
        <w:rPr>
          <w:sz w:val="24"/>
          <w:szCs w:val="24"/>
        </w:rPr>
        <w:t>e</w:t>
      </w:r>
      <w:r>
        <w:rPr>
          <w:spacing w:val="7"/>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r</w:t>
      </w:r>
      <w:r>
        <w:rPr>
          <w:spacing w:val="-1"/>
          <w:sz w:val="24"/>
          <w:szCs w:val="24"/>
        </w:rPr>
        <w:t>e</w:t>
      </w:r>
      <w:r>
        <w:rPr>
          <w:spacing w:val="-2"/>
          <w:sz w:val="24"/>
          <w:szCs w:val="24"/>
        </w:rPr>
        <w:t>s</w:t>
      </w:r>
      <w:r>
        <w:rPr>
          <w:spacing w:val="5"/>
          <w:sz w:val="24"/>
          <w:szCs w:val="24"/>
        </w:rPr>
        <w:t>u</w:t>
      </w:r>
      <w:r>
        <w:rPr>
          <w:spacing w:val="-9"/>
          <w:sz w:val="24"/>
          <w:szCs w:val="24"/>
        </w:rPr>
        <w:t>l</w:t>
      </w:r>
      <w:r>
        <w:rPr>
          <w:sz w:val="24"/>
          <w:szCs w:val="24"/>
        </w:rPr>
        <w:t>t</w:t>
      </w:r>
      <w:r>
        <w:rPr>
          <w:spacing w:val="13"/>
          <w:sz w:val="24"/>
          <w:szCs w:val="24"/>
        </w:rPr>
        <w:t xml:space="preserve"> </w:t>
      </w:r>
      <w:r>
        <w:rPr>
          <w:spacing w:val="-9"/>
          <w:sz w:val="24"/>
          <w:szCs w:val="24"/>
        </w:rPr>
        <w:t>i</w:t>
      </w:r>
      <w:r>
        <w:rPr>
          <w:sz w:val="24"/>
          <w:szCs w:val="24"/>
        </w:rPr>
        <w:t>s</w:t>
      </w:r>
      <w:r>
        <w:rPr>
          <w:spacing w:val="5"/>
          <w:sz w:val="24"/>
          <w:szCs w:val="24"/>
        </w:rPr>
        <w:t xml:space="preserve"> </w:t>
      </w:r>
      <w:r>
        <w:rPr>
          <w:spacing w:val="-1"/>
          <w:sz w:val="24"/>
          <w:szCs w:val="24"/>
        </w:rPr>
        <w:t>c</w:t>
      </w:r>
      <w:r>
        <w:rPr>
          <w:spacing w:val="1"/>
          <w:sz w:val="24"/>
          <w:szCs w:val="24"/>
        </w:rPr>
        <w:t>r</w:t>
      </w:r>
      <w:r>
        <w:rPr>
          <w:sz w:val="24"/>
          <w:szCs w:val="24"/>
        </w:rPr>
        <w:t>u</w:t>
      </w:r>
      <w:r>
        <w:rPr>
          <w:spacing w:val="4"/>
          <w:sz w:val="24"/>
          <w:szCs w:val="24"/>
        </w:rPr>
        <w:t>c</w:t>
      </w:r>
      <w:r>
        <w:rPr>
          <w:spacing w:val="-9"/>
          <w:sz w:val="24"/>
          <w:szCs w:val="24"/>
        </w:rPr>
        <w:t>i</w:t>
      </w:r>
      <w:r>
        <w:rPr>
          <w:spacing w:val="4"/>
          <w:sz w:val="24"/>
          <w:szCs w:val="24"/>
        </w:rPr>
        <w:t>a</w:t>
      </w:r>
      <w:r>
        <w:rPr>
          <w:sz w:val="24"/>
          <w:szCs w:val="24"/>
        </w:rPr>
        <w:t>l</w:t>
      </w:r>
      <w:r>
        <w:rPr>
          <w:spacing w:val="3"/>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pacing w:val="5"/>
          <w:sz w:val="24"/>
          <w:szCs w:val="24"/>
        </w:rPr>
        <w:t>t</w:t>
      </w:r>
      <w:r>
        <w:rPr>
          <w:spacing w:val="-3"/>
          <w:sz w:val="24"/>
          <w:szCs w:val="24"/>
        </w:rPr>
        <w:t>r</w:t>
      </w:r>
      <w:r>
        <w:rPr>
          <w:spacing w:val="-1"/>
          <w:sz w:val="24"/>
          <w:szCs w:val="24"/>
        </w:rPr>
        <w:t>ea</w:t>
      </w:r>
      <w:r>
        <w:rPr>
          <w:spacing w:val="5"/>
          <w:sz w:val="24"/>
          <w:szCs w:val="24"/>
        </w:rPr>
        <w:t>t</w:t>
      </w:r>
      <w:r>
        <w:rPr>
          <w:spacing w:val="-9"/>
          <w:sz w:val="24"/>
          <w:szCs w:val="24"/>
        </w:rPr>
        <w:t>m</w:t>
      </w:r>
      <w:r>
        <w:rPr>
          <w:spacing w:val="4"/>
          <w:sz w:val="24"/>
          <w:szCs w:val="24"/>
        </w:rPr>
        <w:t>e</w:t>
      </w:r>
      <w:r>
        <w:rPr>
          <w:spacing w:val="-5"/>
          <w:sz w:val="24"/>
          <w:szCs w:val="24"/>
        </w:rPr>
        <w:t>n</w:t>
      </w:r>
      <w:r>
        <w:rPr>
          <w:sz w:val="24"/>
          <w:szCs w:val="24"/>
        </w:rPr>
        <w:t>t</w:t>
      </w:r>
      <w:r>
        <w:rPr>
          <w:spacing w:val="8"/>
          <w:sz w:val="24"/>
          <w:szCs w:val="24"/>
        </w:rPr>
        <w:t xml:space="preserve"> </w:t>
      </w:r>
      <w:r>
        <w:rPr>
          <w:spacing w:val="5"/>
          <w:sz w:val="24"/>
          <w:szCs w:val="24"/>
        </w:rPr>
        <w:t>o</w:t>
      </w:r>
      <w:r>
        <w:rPr>
          <w:sz w:val="24"/>
          <w:szCs w:val="24"/>
        </w:rPr>
        <w:t>f p</w:t>
      </w:r>
      <w:r>
        <w:rPr>
          <w:spacing w:val="-1"/>
          <w:sz w:val="24"/>
          <w:szCs w:val="24"/>
        </w:rPr>
        <w:t>a</w:t>
      </w:r>
      <w:r>
        <w:rPr>
          <w:spacing w:val="5"/>
          <w:sz w:val="24"/>
          <w:szCs w:val="24"/>
        </w:rPr>
        <w:t>t</w:t>
      </w:r>
      <w:r>
        <w:rPr>
          <w:spacing w:val="-9"/>
          <w:sz w:val="24"/>
          <w:szCs w:val="24"/>
        </w:rPr>
        <w:t>i</w:t>
      </w:r>
      <w:r>
        <w:rPr>
          <w:spacing w:val="4"/>
          <w:sz w:val="24"/>
          <w:szCs w:val="24"/>
        </w:rPr>
        <w:t>e</w:t>
      </w:r>
      <w:r>
        <w:rPr>
          <w:spacing w:val="-5"/>
          <w:sz w:val="24"/>
          <w:szCs w:val="24"/>
        </w:rPr>
        <w:t>n</w:t>
      </w:r>
      <w:r>
        <w:rPr>
          <w:spacing w:val="5"/>
          <w:sz w:val="24"/>
          <w:szCs w:val="24"/>
        </w:rPr>
        <w:t>t</w:t>
      </w:r>
      <w:r>
        <w:rPr>
          <w:spacing w:val="-2"/>
          <w:sz w:val="24"/>
          <w:szCs w:val="24"/>
        </w:rPr>
        <w:t>s</w:t>
      </w:r>
      <w:r>
        <w:rPr>
          <w:sz w:val="24"/>
          <w:szCs w:val="24"/>
        </w:rPr>
        <w:t>.</w:t>
      </w:r>
      <w:r>
        <w:rPr>
          <w:spacing w:val="10"/>
          <w:sz w:val="24"/>
          <w:szCs w:val="24"/>
        </w:rPr>
        <w:t xml:space="preserve"> </w:t>
      </w:r>
      <w:r>
        <w:rPr>
          <w:spacing w:val="2"/>
          <w:sz w:val="24"/>
          <w:szCs w:val="24"/>
        </w:rPr>
        <w:t>T</w:t>
      </w:r>
      <w:r>
        <w:rPr>
          <w:spacing w:val="-5"/>
          <w:sz w:val="24"/>
          <w:szCs w:val="24"/>
        </w:rPr>
        <w:t>h</w:t>
      </w:r>
      <w:r>
        <w:rPr>
          <w:spacing w:val="-1"/>
          <w:sz w:val="24"/>
          <w:szCs w:val="24"/>
        </w:rPr>
        <w:t>e</w:t>
      </w:r>
      <w:r>
        <w:rPr>
          <w:spacing w:val="1"/>
          <w:sz w:val="24"/>
          <w:szCs w:val="24"/>
        </w:rPr>
        <w:t>r</w:t>
      </w:r>
      <w:r>
        <w:rPr>
          <w:sz w:val="24"/>
          <w:szCs w:val="24"/>
        </w:rPr>
        <w:t>e</w:t>
      </w:r>
      <w:r>
        <w:rPr>
          <w:spacing w:val="7"/>
          <w:sz w:val="24"/>
          <w:szCs w:val="24"/>
        </w:rPr>
        <w:t xml:space="preserve"> </w:t>
      </w:r>
      <w:r>
        <w:rPr>
          <w:spacing w:val="-1"/>
          <w:sz w:val="24"/>
          <w:szCs w:val="24"/>
        </w:rPr>
        <w:t>a</w:t>
      </w:r>
      <w:r>
        <w:rPr>
          <w:spacing w:val="1"/>
          <w:sz w:val="24"/>
          <w:szCs w:val="24"/>
        </w:rPr>
        <w:t>r</w:t>
      </w:r>
      <w:r>
        <w:rPr>
          <w:sz w:val="24"/>
          <w:szCs w:val="24"/>
        </w:rPr>
        <w:t>e</w:t>
      </w:r>
      <w:r>
        <w:rPr>
          <w:spacing w:val="2"/>
          <w:sz w:val="24"/>
          <w:szCs w:val="24"/>
        </w:rPr>
        <w:t xml:space="preserve"> </w:t>
      </w:r>
      <w:r>
        <w:rPr>
          <w:spacing w:val="-9"/>
          <w:sz w:val="24"/>
          <w:szCs w:val="24"/>
        </w:rPr>
        <w:t>m</w:t>
      </w:r>
      <w:r>
        <w:rPr>
          <w:spacing w:val="4"/>
          <w:sz w:val="24"/>
          <w:szCs w:val="24"/>
        </w:rPr>
        <w:t>a</w:t>
      </w:r>
      <w:r>
        <w:rPr>
          <w:spacing w:val="5"/>
          <w:sz w:val="24"/>
          <w:szCs w:val="24"/>
        </w:rPr>
        <w:t>n</w:t>
      </w:r>
      <w:r>
        <w:rPr>
          <w:sz w:val="24"/>
          <w:szCs w:val="24"/>
        </w:rPr>
        <w:t>y p</w:t>
      </w:r>
      <w:r>
        <w:rPr>
          <w:spacing w:val="5"/>
          <w:sz w:val="24"/>
          <w:szCs w:val="24"/>
        </w:rPr>
        <w:t>o</w:t>
      </w:r>
      <w:r>
        <w:rPr>
          <w:sz w:val="24"/>
          <w:szCs w:val="24"/>
        </w:rPr>
        <w:t>pu</w:t>
      </w:r>
      <w:r>
        <w:rPr>
          <w:spacing w:val="-9"/>
          <w:sz w:val="24"/>
          <w:szCs w:val="24"/>
        </w:rPr>
        <w:t>l</w:t>
      </w:r>
      <w:r>
        <w:rPr>
          <w:spacing w:val="-1"/>
          <w:sz w:val="24"/>
          <w:szCs w:val="24"/>
        </w:rPr>
        <w:t>a</w:t>
      </w:r>
      <w:r>
        <w:rPr>
          <w:sz w:val="24"/>
          <w:szCs w:val="24"/>
        </w:rPr>
        <w:t>r</w:t>
      </w:r>
      <w:r>
        <w:rPr>
          <w:spacing w:val="11"/>
          <w:sz w:val="24"/>
          <w:szCs w:val="24"/>
        </w:rPr>
        <w:t xml:space="preserve"> </w:t>
      </w:r>
      <w:r>
        <w:rPr>
          <w:spacing w:val="4"/>
          <w:sz w:val="24"/>
          <w:szCs w:val="24"/>
        </w:rPr>
        <w:t>c</w:t>
      </w:r>
      <w:r>
        <w:rPr>
          <w:spacing w:val="-4"/>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pacing w:val="4"/>
          <w:sz w:val="24"/>
          <w:szCs w:val="24"/>
        </w:rPr>
        <w:t>a</w:t>
      </w:r>
      <w:r>
        <w:rPr>
          <w:spacing w:val="-5"/>
          <w:sz w:val="24"/>
          <w:szCs w:val="24"/>
        </w:rPr>
        <w:t>n</w:t>
      </w:r>
      <w:r>
        <w:rPr>
          <w:sz w:val="24"/>
          <w:szCs w:val="24"/>
        </w:rPr>
        <w:t>d</w:t>
      </w:r>
      <w:r>
        <w:rPr>
          <w:spacing w:val="9"/>
          <w:sz w:val="24"/>
          <w:szCs w:val="24"/>
        </w:rPr>
        <w:t xml:space="preserve"> </w:t>
      </w:r>
      <w:r>
        <w:rPr>
          <w:spacing w:val="4"/>
          <w:sz w:val="24"/>
          <w:szCs w:val="24"/>
        </w:rPr>
        <w:t>c</w:t>
      </w:r>
      <w:r>
        <w:rPr>
          <w:spacing w:val="-4"/>
          <w:sz w:val="24"/>
          <w:szCs w:val="24"/>
        </w:rPr>
        <w:t>l</w:t>
      </w:r>
      <w:r>
        <w:rPr>
          <w:sz w:val="24"/>
          <w:szCs w:val="24"/>
        </w:rPr>
        <w:t>u</w:t>
      </w:r>
      <w:r>
        <w:rPr>
          <w:spacing w:val="-2"/>
          <w:sz w:val="24"/>
          <w:szCs w:val="24"/>
        </w:rPr>
        <w:t>s</w:t>
      </w:r>
      <w:r>
        <w:rPr>
          <w:spacing w:val="5"/>
          <w:sz w:val="24"/>
          <w:szCs w:val="24"/>
        </w:rPr>
        <w:t>t</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g</w:t>
      </w:r>
      <w:r>
        <w:rPr>
          <w:spacing w:val="9"/>
          <w:sz w:val="24"/>
          <w:szCs w:val="24"/>
        </w:rPr>
        <w:t xml:space="preserve"> </w:t>
      </w:r>
      <w:r>
        <w:rPr>
          <w:spacing w:val="4"/>
          <w:sz w:val="24"/>
          <w:szCs w:val="24"/>
        </w:rPr>
        <w:t>a</w:t>
      </w:r>
      <w:r>
        <w:rPr>
          <w:spacing w:val="-4"/>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w:t>
      </w:r>
      <w:r>
        <w:rPr>
          <w:spacing w:val="-4"/>
          <w:sz w:val="24"/>
          <w:szCs w:val="24"/>
        </w:rPr>
        <w:t>m</w:t>
      </w:r>
      <w:r>
        <w:rPr>
          <w:sz w:val="24"/>
          <w:szCs w:val="24"/>
        </w:rPr>
        <w:t>s</w:t>
      </w:r>
      <w:r>
        <w:rPr>
          <w:spacing w:val="12"/>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14"/>
          <w:sz w:val="24"/>
          <w:szCs w:val="24"/>
        </w:rPr>
        <w:t xml:space="preserve"> </w:t>
      </w:r>
      <w:r>
        <w:rPr>
          <w:spacing w:val="-8"/>
          <w:sz w:val="24"/>
          <w:szCs w:val="24"/>
        </w:rPr>
        <w:t>f</w:t>
      </w:r>
      <w:r>
        <w:rPr>
          <w:spacing w:val="5"/>
          <w:sz w:val="24"/>
          <w:szCs w:val="24"/>
        </w:rPr>
        <w:t>o</w:t>
      </w:r>
      <w:r>
        <w:rPr>
          <w:sz w:val="24"/>
          <w:szCs w:val="24"/>
        </w:rPr>
        <w:t>r</w:t>
      </w:r>
      <w:r>
        <w:rPr>
          <w:spacing w:val="11"/>
          <w:sz w:val="24"/>
          <w:szCs w:val="24"/>
        </w:rPr>
        <w:t xml:space="preserve"> </w:t>
      </w:r>
      <w:r>
        <w:rPr>
          <w:sz w:val="24"/>
          <w:szCs w:val="24"/>
        </w:rPr>
        <w:t>p</w:t>
      </w:r>
      <w:r>
        <w:rPr>
          <w:spacing w:val="1"/>
          <w:sz w:val="24"/>
          <w:szCs w:val="24"/>
        </w:rPr>
        <w:t>r</w:t>
      </w:r>
      <w:r>
        <w:rPr>
          <w:spacing w:val="-1"/>
          <w:sz w:val="24"/>
          <w:szCs w:val="24"/>
        </w:rPr>
        <w:t>e</w:t>
      </w:r>
      <w:r>
        <w:rPr>
          <w:sz w:val="24"/>
          <w:szCs w:val="24"/>
        </w:rPr>
        <w:t>d</w:t>
      </w:r>
      <w:r>
        <w:rPr>
          <w:spacing w:val="-9"/>
          <w:sz w:val="24"/>
          <w:szCs w:val="24"/>
        </w:rPr>
        <w:t>i</w:t>
      </w:r>
      <w:r>
        <w:rPr>
          <w:spacing w:val="-1"/>
          <w:sz w:val="24"/>
          <w:szCs w:val="24"/>
        </w:rPr>
        <w:t>c</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2"/>
          <w:sz w:val="24"/>
          <w:szCs w:val="24"/>
        </w:rPr>
        <w:t xml:space="preserve"> </w:t>
      </w:r>
      <w:r>
        <w:rPr>
          <w:spacing w:val="2"/>
          <w:sz w:val="24"/>
          <w:szCs w:val="24"/>
        </w:rPr>
        <w:t>T</w:t>
      </w:r>
      <w:r>
        <w:rPr>
          <w:spacing w:val="-5"/>
          <w:sz w:val="24"/>
          <w:szCs w:val="24"/>
        </w:rPr>
        <w:t>h</w:t>
      </w:r>
      <w:r>
        <w:rPr>
          <w:sz w:val="24"/>
          <w:szCs w:val="24"/>
        </w:rPr>
        <w:t>e</w:t>
      </w:r>
      <w:r>
        <w:rPr>
          <w:spacing w:val="8"/>
          <w:sz w:val="24"/>
          <w:szCs w:val="24"/>
        </w:rPr>
        <w:t xml:space="preserve"> </w:t>
      </w:r>
      <w:r>
        <w:rPr>
          <w:sz w:val="24"/>
          <w:szCs w:val="24"/>
        </w:rPr>
        <w:t>g</w:t>
      </w:r>
      <w:r>
        <w:rPr>
          <w:spacing w:val="5"/>
          <w:sz w:val="24"/>
          <w:szCs w:val="24"/>
        </w:rPr>
        <w:t>o</w:t>
      </w:r>
      <w:r>
        <w:rPr>
          <w:spacing w:val="-1"/>
          <w:sz w:val="24"/>
          <w:szCs w:val="24"/>
        </w:rPr>
        <w:t>a</w:t>
      </w:r>
      <w:r>
        <w:rPr>
          <w:sz w:val="24"/>
          <w:szCs w:val="24"/>
        </w:rPr>
        <w:t xml:space="preserve">l </w:t>
      </w:r>
      <w:r>
        <w:rPr>
          <w:spacing w:val="14"/>
          <w:sz w:val="24"/>
          <w:szCs w:val="24"/>
        </w:rPr>
        <w:t>o</w:t>
      </w:r>
      <w:r>
        <w:rPr>
          <w:sz w:val="24"/>
          <w:szCs w:val="24"/>
        </w:rPr>
        <w:t xml:space="preserve">f </w:t>
      </w:r>
      <w:r>
        <w:rPr>
          <w:spacing w:val="4"/>
          <w:sz w:val="24"/>
          <w:szCs w:val="24"/>
        </w:rPr>
        <w:t>c</w:t>
      </w:r>
      <w:r>
        <w:rPr>
          <w:spacing w:val="-9"/>
          <w:sz w:val="24"/>
          <w:szCs w:val="24"/>
        </w:rPr>
        <w:t>l</w:t>
      </w:r>
      <w:r>
        <w:rPr>
          <w:spacing w:val="5"/>
          <w:sz w:val="24"/>
          <w:szCs w:val="24"/>
        </w:rPr>
        <w:t>u</w:t>
      </w:r>
      <w:r>
        <w:rPr>
          <w:spacing w:val="-2"/>
          <w:sz w:val="24"/>
          <w:szCs w:val="24"/>
        </w:rPr>
        <w:t>s</w:t>
      </w:r>
      <w:r>
        <w:rPr>
          <w:spacing w:val="5"/>
          <w:sz w:val="24"/>
          <w:szCs w:val="24"/>
        </w:rPr>
        <w:t>t</w:t>
      </w:r>
      <w:r>
        <w:rPr>
          <w:spacing w:val="-1"/>
          <w:sz w:val="24"/>
          <w:szCs w:val="24"/>
        </w:rPr>
        <w:t>e</w:t>
      </w:r>
      <w:r>
        <w:rPr>
          <w:spacing w:val="1"/>
          <w:sz w:val="24"/>
          <w:szCs w:val="24"/>
        </w:rPr>
        <w:t>r</w:t>
      </w:r>
      <w:r>
        <w:rPr>
          <w:spacing w:val="-4"/>
          <w:sz w:val="24"/>
          <w:szCs w:val="24"/>
        </w:rPr>
        <w:t>i</w:t>
      </w:r>
      <w:r>
        <w:rPr>
          <w:spacing w:val="-5"/>
          <w:sz w:val="24"/>
          <w:szCs w:val="24"/>
        </w:rPr>
        <w:t>n</w:t>
      </w:r>
      <w:r>
        <w:rPr>
          <w:sz w:val="24"/>
          <w:szCs w:val="24"/>
        </w:rPr>
        <w:t>g</w:t>
      </w:r>
      <w:r>
        <w:rPr>
          <w:spacing w:val="8"/>
          <w:sz w:val="24"/>
          <w:szCs w:val="24"/>
        </w:rPr>
        <w:t xml:space="preserve"> </w:t>
      </w:r>
      <w:r>
        <w:rPr>
          <w:sz w:val="24"/>
          <w:szCs w:val="24"/>
        </w:rPr>
        <w:t>a</w:t>
      </w:r>
      <w:r>
        <w:rPr>
          <w:spacing w:val="12"/>
          <w:sz w:val="24"/>
          <w:szCs w:val="24"/>
        </w:rPr>
        <w:t xml:space="preserve"> </w:t>
      </w:r>
      <w:r>
        <w:rPr>
          <w:spacing w:val="-9"/>
          <w:sz w:val="24"/>
          <w:szCs w:val="24"/>
        </w:rPr>
        <w:t>m</w:t>
      </w:r>
      <w:r>
        <w:rPr>
          <w:spacing w:val="-1"/>
          <w:sz w:val="24"/>
          <w:szCs w:val="24"/>
        </w:rPr>
        <w:t>e</w:t>
      </w:r>
      <w:r>
        <w:rPr>
          <w:spacing w:val="5"/>
          <w:sz w:val="24"/>
          <w:szCs w:val="24"/>
        </w:rPr>
        <w:t>d</w:t>
      </w:r>
      <w:r>
        <w:rPr>
          <w:spacing w:val="-4"/>
          <w:sz w:val="24"/>
          <w:szCs w:val="24"/>
        </w:rPr>
        <w:t>i</w:t>
      </w:r>
      <w:r>
        <w:rPr>
          <w:spacing w:val="4"/>
          <w:sz w:val="24"/>
          <w:szCs w:val="24"/>
        </w:rPr>
        <w:t>ca</w:t>
      </w:r>
      <w:r>
        <w:rPr>
          <w:sz w:val="24"/>
          <w:szCs w:val="24"/>
        </w:rPr>
        <w:t>l</w:t>
      </w:r>
      <w:r>
        <w:rPr>
          <w:spacing w:val="4"/>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12"/>
          <w:sz w:val="24"/>
          <w:szCs w:val="24"/>
        </w:rPr>
        <w:t xml:space="preserve"> </w:t>
      </w:r>
      <w:r>
        <w:rPr>
          <w:spacing w:val="-4"/>
          <w:sz w:val="24"/>
          <w:szCs w:val="24"/>
        </w:rPr>
        <w:t>i</w:t>
      </w:r>
      <w:r>
        <w:rPr>
          <w:sz w:val="24"/>
          <w:szCs w:val="24"/>
        </w:rPr>
        <w:t>s</w:t>
      </w:r>
      <w:r>
        <w:rPr>
          <w:spacing w:val="6"/>
          <w:sz w:val="24"/>
          <w:szCs w:val="24"/>
        </w:rPr>
        <w:t xml:space="preserve"> </w:t>
      </w:r>
      <w:r>
        <w:rPr>
          <w:sz w:val="24"/>
          <w:szCs w:val="24"/>
        </w:rPr>
        <w:t>to</w:t>
      </w:r>
      <w:r>
        <w:rPr>
          <w:spacing w:val="9"/>
          <w:sz w:val="24"/>
          <w:szCs w:val="24"/>
        </w:rPr>
        <w:t xml:space="preserve"> </w:t>
      </w:r>
      <w:r>
        <w:rPr>
          <w:spacing w:val="2"/>
          <w:sz w:val="24"/>
          <w:szCs w:val="24"/>
        </w:rPr>
        <w:t>s</w:t>
      </w:r>
      <w:r>
        <w:rPr>
          <w:spacing w:val="-4"/>
          <w:sz w:val="24"/>
          <w:szCs w:val="24"/>
        </w:rPr>
        <w:t>im</w:t>
      </w:r>
      <w:r>
        <w:rPr>
          <w:spacing w:val="5"/>
          <w:sz w:val="24"/>
          <w:szCs w:val="24"/>
        </w:rPr>
        <w:t>p</w:t>
      </w:r>
      <w:r>
        <w:rPr>
          <w:spacing w:val="-4"/>
          <w:sz w:val="24"/>
          <w:szCs w:val="24"/>
        </w:rPr>
        <w:t>l</w:t>
      </w:r>
      <w:r>
        <w:rPr>
          <w:sz w:val="24"/>
          <w:szCs w:val="24"/>
        </w:rPr>
        <w:t>i</w:t>
      </w:r>
      <w:r>
        <w:rPr>
          <w:spacing w:val="7"/>
          <w:sz w:val="24"/>
          <w:szCs w:val="24"/>
        </w:rPr>
        <w:t>f</w:t>
      </w:r>
      <w:r>
        <w:rPr>
          <w:sz w:val="24"/>
          <w:szCs w:val="24"/>
        </w:rPr>
        <w:t>y</w:t>
      </w:r>
      <w:r>
        <w:rPr>
          <w:spacing w:val="4"/>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5"/>
          <w:sz w:val="24"/>
          <w:szCs w:val="24"/>
        </w:rPr>
        <w:t>o</w:t>
      </w:r>
      <w:r>
        <w:rPr>
          <w:sz w:val="24"/>
          <w:szCs w:val="24"/>
        </w:rPr>
        <w:t xml:space="preserve">f </w:t>
      </w:r>
      <w:r>
        <w:rPr>
          <w:spacing w:val="4"/>
          <w:sz w:val="24"/>
          <w:szCs w:val="24"/>
        </w:rPr>
        <w:t>a</w:t>
      </w:r>
      <w:r>
        <w:rPr>
          <w:sz w:val="24"/>
          <w:szCs w:val="24"/>
        </w:rPr>
        <w:t>n</w:t>
      </w:r>
      <w:r>
        <w:rPr>
          <w:spacing w:val="8"/>
          <w:sz w:val="24"/>
          <w:szCs w:val="24"/>
        </w:rPr>
        <w:t xml:space="preserve"> </w:t>
      </w:r>
      <w:r>
        <w:rPr>
          <w:spacing w:val="-4"/>
          <w:sz w:val="24"/>
          <w:szCs w:val="24"/>
        </w:rPr>
        <w:t>im</w:t>
      </w:r>
      <w:r>
        <w:rPr>
          <w:spacing w:val="-1"/>
          <w:sz w:val="24"/>
          <w:szCs w:val="24"/>
        </w:rPr>
        <w:t>a</w:t>
      </w:r>
      <w:r>
        <w:rPr>
          <w:sz w:val="24"/>
          <w:szCs w:val="24"/>
        </w:rPr>
        <w:t>ge</w:t>
      </w:r>
      <w:r>
        <w:rPr>
          <w:spacing w:val="12"/>
          <w:sz w:val="24"/>
          <w:szCs w:val="24"/>
        </w:rPr>
        <w:t xml:space="preserve"> </w:t>
      </w:r>
      <w:r>
        <w:rPr>
          <w:spacing w:val="-4"/>
          <w:sz w:val="24"/>
          <w:szCs w:val="24"/>
        </w:rPr>
        <w:t>i</w:t>
      </w:r>
      <w:r>
        <w:rPr>
          <w:spacing w:val="-5"/>
          <w:sz w:val="24"/>
          <w:szCs w:val="24"/>
        </w:rPr>
        <w:t>n</w:t>
      </w:r>
      <w:r>
        <w:rPr>
          <w:spacing w:val="5"/>
          <w:sz w:val="24"/>
          <w:szCs w:val="24"/>
        </w:rPr>
        <w:t>t</w:t>
      </w:r>
      <w:r>
        <w:rPr>
          <w:sz w:val="24"/>
          <w:szCs w:val="24"/>
        </w:rPr>
        <w:t>o</w:t>
      </w:r>
      <w:r>
        <w:rPr>
          <w:spacing w:val="13"/>
          <w:sz w:val="24"/>
          <w:szCs w:val="24"/>
        </w:rPr>
        <w:t xml:space="preserve"> </w:t>
      </w:r>
      <w:r>
        <w:rPr>
          <w:sz w:val="24"/>
          <w:szCs w:val="24"/>
        </w:rPr>
        <w:t xml:space="preserve">a </w:t>
      </w:r>
      <w:r>
        <w:rPr>
          <w:spacing w:val="-4"/>
          <w:sz w:val="24"/>
          <w:szCs w:val="24"/>
        </w:rPr>
        <w:t>m</w:t>
      </w:r>
      <w:r>
        <w:rPr>
          <w:spacing w:val="-1"/>
          <w:sz w:val="24"/>
          <w:szCs w:val="24"/>
        </w:rPr>
        <w:t>e</w:t>
      </w:r>
      <w:r>
        <w:rPr>
          <w:spacing w:val="4"/>
          <w:sz w:val="24"/>
          <w:szCs w:val="24"/>
        </w:rPr>
        <w:t>a</w:t>
      </w:r>
      <w:r>
        <w:rPr>
          <w:sz w:val="24"/>
          <w:szCs w:val="24"/>
        </w:rPr>
        <w:t>n</w:t>
      </w:r>
      <w:r>
        <w:rPr>
          <w:spacing w:val="-4"/>
          <w:sz w:val="24"/>
          <w:szCs w:val="24"/>
        </w:rPr>
        <w:t>i</w:t>
      </w:r>
      <w:r>
        <w:rPr>
          <w:sz w:val="24"/>
          <w:szCs w:val="24"/>
        </w:rPr>
        <w:t>n</w:t>
      </w:r>
      <w:r>
        <w:rPr>
          <w:spacing w:val="5"/>
          <w:sz w:val="24"/>
          <w:szCs w:val="24"/>
        </w:rPr>
        <w:t>g</w:t>
      </w:r>
      <w:r>
        <w:rPr>
          <w:spacing w:val="-3"/>
          <w:sz w:val="24"/>
          <w:szCs w:val="24"/>
        </w:rPr>
        <w:t>f</w:t>
      </w:r>
      <w:r>
        <w:rPr>
          <w:spacing w:val="5"/>
          <w:sz w:val="24"/>
          <w:szCs w:val="24"/>
        </w:rPr>
        <w:t>u</w:t>
      </w:r>
      <w:r>
        <w:rPr>
          <w:sz w:val="24"/>
          <w:szCs w:val="24"/>
        </w:rPr>
        <w:t>l</w:t>
      </w:r>
      <w:r>
        <w:rPr>
          <w:spacing w:val="4"/>
          <w:sz w:val="24"/>
          <w:szCs w:val="24"/>
        </w:rPr>
        <w:t xml:space="preserve"> </w:t>
      </w:r>
      <w:r>
        <w:rPr>
          <w:spacing w:val="-4"/>
          <w:sz w:val="24"/>
          <w:szCs w:val="24"/>
        </w:rPr>
        <w:t>im</w:t>
      </w:r>
      <w:r>
        <w:rPr>
          <w:spacing w:val="4"/>
          <w:sz w:val="24"/>
          <w:szCs w:val="24"/>
        </w:rPr>
        <w:t>a</w:t>
      </w:r>
      <w:r>
        <w:rPr>
          <w:sz w:val="24"/>
          <w:szCs w:val="24"/>
        </w:rPr>
        <w:t>ge</w:t>
      </w:r>
      <w:r>
        <w:rPr>
          <w:spacing w:val="3"/>
          <w:sz w:val="24"/>
          <w:szCs w:val="24"/>
        </w:rPr>
        <w:t xml:space="preserve"> </w:t>
      </w:r>
      <w:r>
        <w:rPr>
          <w:spacing w:val="4"/>
          <w:sz w:val="24"/>
          <w:szCs w:val="24"/>
        </w:rPr>
        <w:t>a</w:t>
      </w:r>
      <w:r>
        <w:rPr>
          <w:spacing w:val="-5"/>
          <w:sz w:val="24"/>
          <w:szCs w:val="24"/>
        </w:rPr>
        <w:t>n</w:t>
      </w:r>
      <w:r>
        <w:rPr>
          <w:sz w:val="24"/>
          <w:szCs w:val="24"/>
        </w:rPr>
        <w:t>d</w:t>
      </w:r>
      <w:r>
        <w:rPr>
          <w:spacing w:val="9"/>
          <w:sz w:val="24"/>
          <w:szCs w:val="24"/>
        </w:rPr>
        <w:t xml:space="preserve"> </w:t>
      </w:r>
      <w:r>
        <w:rPr>
          <w:spacing w:val="-4"/>
          <w:sz w:val="24"/>
          <w:szCs w:val="24"/>
        </w:rPr>
        <w:t>m</w:t>
      </w:r>
      <w:r>
        <w:rPr>
          <w:spacing w:val="-1"/>
          <w:sz w:val="24"/>
          <w:szCs w:val="24"/>
        </w:rPr>
        <w:t>a</w:t>
      </w:r>
      <w:r>
        <w:rPr>
          <w:sz w:val="24"/>
          <w:szCs w:val="24"/>
        </w:rPr>
        <w:t>ke</w:t>
      </w:r>
      <w:r>
        <w:rPr>
          <w:spacing w:val="8"/>
          <w:sz w:val="24"/>
          <w:szCs w:val="24"/>
        </w:rPr>
        <w:t xml:space="preserve"> </w:t>
      </w:r>
      <w:r>
        <w:rPr>
          <w:spacing w:val="-9"/>
          <w:sz w:val="24"/>
          <w:szCs w:val="24"/>
        </w:rPr>
        <w:t>i</w:t>
      </w:r>
      <w:r>
        <w:rPr>
          <w:sz w:val="24"/>
          <w:szCs w:val="24"/>
        </w:rPr>
        <w:t>t</w:t>
      </w:r>
      <w:r>
        <w:rPr>
          <w:spacing w:val="9"/>
          <w:sz w:val="24"/>
          <w:szCs w:val="24"/>
        </w:rPr>
        <w:t xml:space="preserve"> </w:t>
      </w:r>
      <w:r>
        <w:rPr>
          <w:spacing w:val="-1"/>
          <w:sz w:val="24"/>
          <w:szCs w:val="24"/>
        </w:rPr>
        <w:t>e</w:t>
      </w:r>
      <w:r>
        <w:rPr>
          <w:spacing w:val="4"/>
          <w:sz w:val="24"/>
          <w:szCs w:val="24"/>
        </w:rPr>
        <w:t>a</w:t>
      </w:r>
      <w:r>
        <w:rPr>
          <w:spacing w:val="2"/>
          <w:sz w:val="24"/>
          <w:szCs w:val="24"/>
        </w:rPr>
        <w:t>s</w:t>
      </w:r>
      <w:r>
        <w:rPr>
          <w:spacing w:val="-4"/>
          <w:sz w:val="24"/>
          <w:szCs w:val="24"/>
        </w:rPr>
        <w:t>i</w:t>
      </w:r>
      <w:r>
        <w:rPr>
          <w:spacing w:val="-1"/>
          <w:sz w:val="24"/>
          <w:szCs w:val="24"/>
        </w:rPr>
        <w:t>e</w:t>
      </w:r>
      <w:r>
        <w:rPr>
          <w:sz w:val="24"/>
          <w:szCs w:val="24"/>
        </w:rPr>
        <w:t>r</w:t>
      </w:r>
      <w:r>
        <w:rPr>
          <w:spacing w:val="5"/>
          <w:sz w:val="24"/>
          <w:szCs w:val="24"/>
        </w:rPr>
        <w:t xml:space="preserve"> </w:t>
      </w:r>
      <w:r>
        <w:rPr>
          <w:sz w:val="24"/>
          <w:szCs w:val="24"/>
        </w:rPr>
        <w:t>to</w:t>
      </w:r>
      <w:r>
        <w:rPr>
          <w:spacing w:val="9"/>
          <w:sz w:val="24"/>
          <w:szCs w:val="24"/>
        </w:rPr>
        <w:t xml:space="preserve"> </w:t>
      </w:r>
      <w:r>
        <w:rPr>
          <w:spacing w:val="-1"/>
          <w:sz w:val="24"/>
          <w:szCs w:val="24"/>
        </w:rPr>
        <w:t>a</w:t>
      </w:r>
      <w:r>
        <w:rPr>
          <w:spacing w:val="-5"/>
          <w:sz w:val="24"/>
          <w:szCs w:val="24"/>
        </w:rPr>
        <w:t>n</w:t>
      </w:r>
      <w:r>
        <w:rPr>
          <w:spacing w:val="4"/>
          <w:sz w:val="24"/>
          <w:szCs w:val="24"/>
        </w:rPr>
        <w:t>a</w:t>
      </w:r>
      <w:r>
        <w:rPr>
          <w:spacing w:val="-4"/>
          <w:sz w:val="24"/>
          <w:szCs w:val="24"/>
        </w:rPr>
        <w:t>l</w:t>
      </w:r>
      <w:r>
        <w:rPr>
          <w:spacing w:val="-5"/>
          <w:sz w:val="24"/>
          <w:szCs w:val="24"/>
        </w:rPr>
        <w:t>y</w:t>
      </w:r>
      <w:r>
        <w:rPr>
          <w:spacing w:val="4"/>
          <w:sz w:val="24"/>
          <w:szCs w:val="24"/>
        </w:rPr>
        <w:t>z</w:t>
      </w:r>
      <w:r>
        <w:rPr>
          <w:spacing w:val="-1"/>
          <w:sz w:val="24"/>
          <w:szCs w:val="24"/>
        </w:rPr>
        <w:t>e</w:t>
      </w:r>
      <w:r>
        <w:rPr>
          <w:sz w:val="24"/>
          <w:szCs w:val="24"/>
        </w:rPr>
        <w:t>.</w:t>
      </w:r>
      <w:r>
        <w:rPr>
          <w:spacing w:val="6"/>
          <w:sz w:val="24"/>
          <w:szCs w:val="24"/>
        </w:rPr>
        <w:t xml:space="preserve"> </w:t>
      </w:r>
      <w:r>
        <w:rPr>
          <w:spacing w:val="1"/>
          <w:sz w:val="24"/>
          <w:szCs w:val="24"/>
        </w:rPr>
        <w:t>S</w:t>
      </w:r>
      <w:r>
        <w:rPr>
          <w:spacing w:val="-1"/>
          <w:sz w:val="24"/>
          <w:szCs w:val="24"/>
        </w:rPr>
        <w:t>e</w:t>
      </w:r>
      <w:r>
        <w:rPr>
          <w:spacing w:val="-5"/>
          <w:sz w:val="24"/>
          <w:szCs w:val="24"/>
        </w:rPr>
        <w:t>v</w:t>
      </w:r>
      <w:r>
        <w:rPr>
          <w:spacing w:val="-1"/>
          <w:sz w:val="24"/>
          <w:szCs w:val="24"/>
        </w:rPr>
        <w:t>e</w:t>
      </w:r>
      <w:r>
        <w:rPr>
          <w:spacing w:val="1"/>
          <w:sz w:val="24"/>
          <w:szCs w:val="24"/>
        </w:rPr>
        <w:t>r</w:t>
      </w:r>
      <w:r>
        <w:rPr>
          <w:spacing w:val="4"/>
          <w:sz w:val="24"/>
          <w:szCs w:val="24"/>
        </w:rPr>
        <w:t>a</w:t>
      </w:r>
      <w:r>
        <w:rPr>
          <w:sz w:val="24"/>
          <w:szCs w:val="24"/>
        </w:rPr>
        <w:t xml:space="preserve">l </w:t>
      </w:r>
      <w:r>
        <w:rPr>
          <w:spacing w:val="3"/>
          <w:sz w:val="24"/>
          <w:szCs w:val="24"/>
        </w:rPr>
        <w:t>C</w:t>
      </w:r>
      <w:r>
        <w:rPr>
          <w:spacing w:val="-4"/>
          <w:sz w:val="24"/>
          <w:szCs w:val="24"/>
        </w:rPr>
        <w:t>l</w:t>
      </w:r>
      <w:r>
        <w:rPr>
          <w:spacing w:val="5"/>
          <w:sz w:val="24"/>
          <w:szCs w:val="24"/>
        </w:rPr>
        <w:t>u</w:t>
      </w:r>
      <w:r>
        <w:rPr>
          <w:spacing w:val="-2"/>
          <w:sz w:val="24"/>
          <w:szCs w:val="24"/>
        </w:rPr>
        <w:t>s</w:t>
      </w:r>
      <w:r>
        <w:rPr>
          <w:spacing w:val="5"/>
          <w:sz w:val="24"/>
          <w:szCs w:val="24"/>
        </w:rPr>
        <w:t>t</w:t>
      </w:r>
      <w:r>
        <w:rPr>
          <w:spacing w:val="-1"/>
          <w:sz w:val="24"/>
          <w:szCs w:val="24"/>
        </w:rPr>
        <w:t>e</w:t>
      </w:r>
      <w:r>
        <w:rPr>
          <w:spacing w:val="1"/>
          <w:sz w:val="24"/>
          <w:szCs w:val="24"/>
        </w:rPr>
        <w:t>r</w:t>
      </w:r>
      <w:r>
        <w:rPr>
          <w:spacing w:val="-4"/>
          <w:sz w:val="24"/>
          <w:szCs w:val="24"/>
        </w:rPr>
        <w:t>i</w:t>
      </w:r>
      <w:r>
        <w:rPr>
          <w:spacing w:val="-5"/>
          <w:sz w:val="24"/>
          <w:szCs w:val="24"/>
        </w:rPr>
        <w:t>n</w:t>
      </w:r>
      <w:r>
        <w:rPr>
          <w:sz w:val="24"/>
          <w:szCs w:val="24"/>
        </w:rPr>
        <w:t>g</w:t>
      </w:r>
      <w:r>
        <w:rPr>
          <w:spacing w:val="4"/>
          <w:sz w:val="24"/>
          <w:szCs w:val="24"/>
        </w:rPr>
        <w:t xml:space="preserve"> a</w:t>
      </w:r>
      <w:r>
        <w:rPr>
          <w:spacing w:val="-5"/>
          <w:sz w:val="24"/>
          <w:szCs w:val="24"/>
        </w:rPr>
        <w:t>n</w:t>
      </w:r>
      <w:r>
        <w:rPr>
          <w:sz w:val="24"/>
          <w:szCs w:val="24"/>
        </w:rPr>
        <w:t>d</w:t>
      </w:r>
      <w:r>
        <w:rPr>
          <w:spacing w:val="9"/>
          <w:sz w:val="24"/>
          <w:szCs w:val="24"/>
        </w:rPr>
        <w:t xml:space="preserve"> </w:t>
      </w:r>
      <w:r>
        <w:rPr>
          <w:spacing w:val="3"/>
          <w:sz w:val="24"/>
          <w:szCs w:val="24"/>
        </w:rPr>
        <w:t>C</w:t>
      </w:r>
      <w:r>
        <w:rPr>
          <w:spacing w:val="-4"/>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9"/>
          <w:sz w:val="24"/>
          <w:szCs w:val="24"/>
        </w:rPr>
        <w:t>o</w:t>
      </w:r>
      <w:r>
        <w:rPr>
          <w:sz w:val="24"/>
          <w:szCs w:val="24"/>
        </w:rPr>
        <w:t xml:space="preserve">n </w:t>
      </w:r>
      <w:r>
        <w:rPr>
          <w:spacing w:val="4"/>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w:t>
      </w:r>
      <w:r>
        <w:rPr>
          <w:spacing w:val="-4"/>
          <w:sz w:val="24"/>
          <w:szCs w:val="24"/>
        </w:rPr>
        <w:t>m</w:t>
      </w:r>
      <w:r>
        <w:rPr>
          <w:sz w:val="24"/>
          <w:szCs w:val="24"/>
        </w:rPr>
        <w:t>s</w:t>
      </w:r>
      <w:r>
        <w:rPr>
          <w:spacing w:val="6"/>
          <w:sz w:val="24"/>
          <w:szCs w:val="24"/>
        </w:rPr>
        <w:t xml:space="preserve"> </w:t>
      </w:r>
      <w:r>
        <w:rPr>
          <w:spacing w:val="-1"/>
          <w:sz w:val="24"/>
          <w:szCs w:val="24"/>
        </w:rPr>
        <w:t>a</w:t>
      </w:r>
      <w:r>
        <w:rPr>
          <w:spacing w:val="1"/>
          <w:sz w:val="24"/>
          <w:szCs w:val="24"/>
        </w:rPr>
        <w:t>r</w:t>
      </w:r>
      <w:r>
        <w:rPr>
          <w:sz w:val="24"/>
          <w:szCs w:val="24"/>
        </w:rPr>
        <w:t>e</w:t>
      </w:r>
      <w:r>
        <w:rPr>
          <w:spacing w:val="7"/>
          <w:sz w:val="24"/>
          <w:szCs w:val="24"/>
        </w:rPr>
        <w:t xml:space="preserve"> </w:t>
      </w:r>
      <w:r>
        <w:rPr>
          <w:spacing w:val="4"/>
          <w:sz w:val="24"/>
          <w:szCs w:val="24"/>
        </w:rPr>
        <w:t>a</w:t>
      </w:r>
      <w:r>
        <w:rPr>
          <w:spacing w:val="-4"/>
          <w:sz w:val="24"/>
          <w:szCs w:val="24"/>
        </w:rPr>
        <w:t>im</w:t>
      </w:r>
      <w:r>
        <w:rPr>
          <w:spacing w:val="-1"/>
          <w:sz w:val="24"/>
          <w:szCs w:val="24"/>
        </w:rPr>
        <w:t>e</w:t>
      </w:r>
      <w:r>
        <w:rPr>
          <w:sz w:val="24"/>
          <w:szCs w:val="24"/>
        </w:rPr>
        <w:t>d</w:t>
      </w:r>
      <w:r>
        <w:rPr>
          <w:spacing w:val="8"/>
          <w:sz w:val="24"/>
          <w:szCs w:val="24"/>
        </w:rPr>
        <w:t xml:space="preserve"> </w:t>
      </w:r>
      <w:r>
        <w:rPr>
          <w:spacing w:val="-1"/>
          <w:sz w:val="24"/>
          <w:szCs w:val="24"/>
        </w:rPr>
        <w:t>a</w:t>
      </w:r>
      <w:r>
        <w:rPr>
          <w:sz w:val="24"/>
          <w:szCs w:val="24"/>
        </w:rPr>
        <w:t>t</w:t>
      </w:r>
      <w:r>
        <w:rPr>
          <w:spacing w:val="13"/>
          <w:sz w:val="24"/>
          <w:szCs w:val="24"/>
        </w:rPr>
        <w:t xml:space="preserve"> </w:t>
      </w:r>
      <w:r>
        <w:rPr>
          <w:spacing w:val="-1"/>
          <w:sz w:val="24"/>
          <w:szCs w:val="24"/>
        </w:rPr>
        <w:t>e</w:t>
      </w:r>
      <w:r>
        <w:rPr>
          <w:sz w:val="24"/>
          <w:szCs w:val="24"/>
        </w:rPr>
        <w:t>n</w:t>
      </w:r>
      <w:r>
        <w:rPr>
          <w:spacing w:val="-5"/>
          <w:sz w:val="24"/>
          <w:szCs w:val="24"/>
        </w:rPr>
        <w:t>h</w:t>
      </w:r>
      <w:r>
        <w:rPr>
          <w:spacing w:val="4"/>
          <w:sz w:val="24"/>
          <w:szCs w:val="24"/>
        </w:rPr>
        <w:t>a</w:t>
      </w:r>
      <w:r>
        <w:rPr>
          <w:spacing w:val="-5"/>
          <w:sz w:val="24"/>
          <w:szCs w:val="24"/>
        </w:rPr>
        <w:t>n</w:t>
      </w:r>
      <w:r>
        <w:rPr>
          <w:spacing w:val="4"/>
          <w:sz w:val="24"/>
          <w:szCs w:val="24"/>
        </w:rPr>
        <w:t>c</w:t>
      </w:r>
      <w:r>
        <w:rPr>
          <w:spacing w:val="-4"/>
          <w:sz w:val="24"/>
          <w:szCs w:val="24"/>
        </w:rPr>
        <w:t>i</w:t>
      </w:r>
      <w:r>
        <w:rPr>
          <w:sz w:val="24"/>
          <w:szCs w:val="24"/>
        </w:rPr>
        <w:t>ng</w:t>
      </w:r>
      <w:r>
        <w:rPr>
          <w:spacing w:val="8"/>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p</w:t>
      </w:r>
      <w:r>
        <w:rPr>
          <w:spacing w:val="1"/>
          <w:sz w:val="24"/>
          <w:szCs w:val="24"/>
        </w:rPr>
        <w:t>r</w:t>
      </w:r>
      <w:r>
        <w:rPr>
          <w:spacing w:val="-1"/>
          <w:sz w:val="24"/>
          <w:szCs w:val="24"/>
        </w:rPr>
        <w:t>e</w:t>
      </w:r>
      <w:r>
        <w:rPr>
          <w:spacing w:val="5"/>
          <w:sz w:val="24"/>
          <w:szCs w:val="24"/>
        </w:rPr>
        <w:t>d</w:t>
      </w:r>
      <w:r>
        <w:rPr>
          <w:spacing w:val="-9"/>
          <w:sz w:val="24"/>
          <w:szCs w:val="24"/>
        </w:rPr>
        <w:t>i</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4"/>
          <w:sz w:val="24"/>
          <w:szCs w:val="24"/>
        </w:rPr>
        <w:t xml:space="preserve"> </w:t>
      </w:r>
      <w:r>
        <w:rPr>
          <w:spacing w:val="9"/>
          <w:sz w:val="24"/>
          <w:szCs w:val="24"/>
        </w:rPr>
        <w:t>o</w:t>
      </w:r>
      <w:r>
        <w:rPr>
          <w:sz w:val="24"/>
          <w:szCs w:val="24"/>
        </w:rPr>
        <w:t xml:space="preserve">f </w:t>
      </w:r>
      <w:r>
        <w:rPr>
          <w:spacing w:val="5"/>
          <w:sz w:val="24"/>
          <w:szCs w:val="24"/>
        </w:rPr>
        <w:t>d</w:t>
      </w:r>
      <w:r>
        <w:rPr>
          <w:spacing w:val="-9"/>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4"/>
          <w:sz w:val="24"/>
          <w:szCs w:val="24"/>
        </w:rPr>
        <w:t>i</w:t>
      </w:r>
      <w:r>
        <w:rPr>
          <w:sz w:val="24"/>
          <w:szCs w:val="24"/>
        </w:rPr>
        <w:t>s</w:t>
      </w:r>
      <w:r>
        <w:rPr>
          <w:spacing w:val="6"/>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z w:val="24"/>
          <w:szCs w:val="24"/>
        </w:rPr>
        <w:t>s</w:t>
      </w:r>
      <w:r>
        <w:rPr>
          <w:spacing w:val="11"/>
          <w:sz w:val="24"/>
          <w:szCs w:val="24"/>
        </w:rPr>
        <w:t xml:space="preserve"> </w:t>
      </w:r>
      <w:r>
        <w:rPr>
          <w:sz w:val="24"/>
          <w:szCs w:val="24"/>
        </w:rPr>
        <w:t>in d</w:t>
      </w:r>
      <w:r>
        <w:rPr>
          <w:spacing w:val="-1"/>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4"/>
          <w:sz w:val="24"/>
          <w:szCs w:val="24"/>
        </w:rPr>
        <w:t>i</w:t>
      </w:r>
      <w:r>
        <w:rPr>
          <w:spacing w:val="-5"/>
          <w:sz w:val="24"/>
          <w:szCs w:val="24"/>
        </w:rPr>
        <w:t>n</w:t>
      </w:r>
      <w:r>
        <w:rPr>
          <w:sz w:val="24"/>
          <w:szCs w:val="24"/>
        </w:rPr>
        <w:t>g</w:t>
      </w:r>
      <w:r>
        <w:rPr>
          <w:spacing w:val="2"/>
          <w:sz w:val="24"/>
          <w:szCs w:val="24"/>
        </w:rPr>
        <w:t xml:space="preserve"> </w:t>
      </w:r>
      <w:r>
        <w:rPr>
          <w:spacing w:val="4"/>
          <w:sz w:val="24"/>
          <w:szCs w:val="24"/>
        </w:rPr>
        <w:t>a</w:t>
      </w:r>
      <w:r>
        <w:rPr>
          <w:sz w:val="24"/>
          <w:szCs w:val="24"/>
        </w:rPr>
        <w:t>b</w:t>
      </w:r>
      <w:r>
        <w:rPr>
          <w:spacing w:val="-5"/>
          <w:sz w:val="24"/>
          <w:szCs w:val="24"/>
        </w:rPr>
        <w:t>n</w:t>
      </w:r>
      <w:r>
        <w:rPr>
          <w:spacing w:val="5"/>
          <w:sz w:val="24"/>
          <w:szCs w:val="24"/>
        </w:rPr>
        <w:t>o</w:t>
      </w:r>
      <w:r>
        <w:rPr>
          <w:spacing w:val="1"/>
          <w:sz w:val="24"/>
          <w:szCs w:val="24"/>
        </w:rPr>
        <w:t>r</w:t>
      </w:r>
      <w:r>
        <w:rPr>
          <w:spacing w:val="-4"/>
          <w:sz w:val="24"/>
          <w:szCs w:val="24"/>
        </w:rPr>
        <w:t>m</w:t>
      </w:r>
      <w:r>
        <w:rPr>
          <w:spacing w:val="4"/>
          <w:sz w:val="24"/>
          <w:szCs w:val="24"/>
        </w:rPr>
        <w:t>a</w:t>
      </w:r>
      <w:r>
        <w:rPr>
          <w:spacing w:val="-4"/>
          <w:sz w:val="24"/>
          <w:szCs w:val="24"/>
        </w:rPr>
        <w:t>l</w:t>
      </w:r>
      <w:r>
        <w:rPr>
          <w:spacing w:val="-9"/>
          <w:sz w:val="24"/>
          <w:szCs w:val="24"/>
        </w:rPr>
        <w:t>i</w:t>
      </w:r>
      <w:r>
        <w:rPr>
          <w:spacing w:val="10"/>
          <w:sz w:val="24"/>
          <w:szCs w:val="24"/>
        </w:rPr>
        <w:t>t</w:t>
      </w:r>
      <w:r>
        <w:rPr>
          <w:spacing w:val="-4"/>
          <w:sz w:val="24"/>
          <w:szCs w:val="24"/>
        </w:rPr>
        <w:t>i</w:t>
      </w:r>
      <w:r>
        <w:rPr>
          <w:spacing w:val="4"/>
          <w:sz w:val="24"/>
          <w:szCs w:val="24"/>
        </w:rPr>
        <w:t>e</w:t>
      </w:r>
      <w:r>
        <w:rPr>
          <w:spacing w:val="-2"/>
          <w:sz w:val="24"/>
          <w:szCs w:val="24"/>
        </w:rPr>
        <w:t>s</w:t>
      </w:r>
      <w:r>
        <w:rPr>
          <w:sz w:val="24"/>
          <w:szCs w:val="24"/>
        </w:rPr>
        <w:t>.</w:t>
      </w:r>
    </w:p>
    <w:p w14:paraId="30D7B62A" w14:textId="77777777" w:rsidR="00433F0F" w:rsidRDefault="00433F0F">
      <w:pPr>
        <w:spacing w:before="9" w:line="240" w:lineRule="exact"/>
        <w:rPr>
          <w:sz w:val="24"/>
          <w:szCs w:val="24"/>
        </w:rPr>
      </w:pPr>
    </w:p>
    <w:p w14:paraId="5E743216" w14:textId="77777777" w:rsidR="00433F0F" w:rsidRDefault="008B01BA">
      <w:pPr>
        <w:spacing w:line="359" w:lineRule="auto"/>
        <w:ind w:left="447" w:right="77" w:firstLine="720"/>
        <w:jc w:val="both"/>
        <w:rPr>
          <w:sz w:val="24"/>
          <w:szCs w:val="24"/>
        </w:rPr>
      </w:pPr>
      <w:r>
        <w:rPr>
          <w:spacing w:val="1"/>
          <w:sz w:val="24"/>
          <w:szCs w:val="24"/>
        </w:rPr>
        <w:t>I</w:t>
      </w:r>
      <w:r>
        <w:rPr>
          <w:sz w:val="24"/>
          <w:szCs w:val="24"/>
        </w:rPr>
        <w:t>n</w:t>
      </w:r>
      <w:r>
        <w:rPr>
          <w:spacing w:val="-12"/>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4"/>
          <w:sz w:val="24"/>
          <w:szCs w:val="24"/>
        </w:rPr>
        <w:t>l</w:t>
      </w:r>
      <w:r>
        <w:rPr>
          <w:spacing w:val="-9"/>
          <w:sz w:val="24"/>
          <w:szCs w:val="24"/>
        </w:rPr>
        <w:t>i</w:t>
      </w:r>
      <w:r>
        <w:rPr>
          <w:spacing w:val="5"/>
          <w:sz w:val="24"/>
          <w:szCs w:val="24"/>
        </w:rPr>
        <w:t>t</w:t>
      </w:r>
      <w:r>
        <w:rPr>
          <w:spacing w:val="-1"/>
          <w:sz w:val="24"/>
          <w:szCs w:val="24"/>
        </w:rPr>
        <w:t>e</w:t>
      </w:r>
      <w:r>
        <w:rPr>
          <w:spacing w:val="1"/>
          <w:sz w:val="24"/>
          <w:szCs w:val="24"/>
        </w:rPr>
        <w:t>r</w:t>
      </w:r>
      <w:r>
        <w:rPr>
          <w:spacing w:val="-1"/>
          <w:sz w:val="24"/>
          <w:szCs w:val="24"/>
        </w:rPr>
        <w:t>a</w:t>
      </w:r>
      <w:r>
        <w:rPr>
          <w:spacing w:val="5"/>
          <w:sz w:val="24"/>
          <w:szCs w:val="24"/>
        </w:rPr>
        <w:t>t</w:t>
      </w:r>
      <w:r>
        <w:rPr>
          <w:sz w:val="24"/>
          <w:szCs w:val="24"/>
        </w:rPr>
        <w:t>u</w:t>
      </w:r>
      <w:r>
        <w:rPr>
          <w:spacing w:val="1"/>
          <w:sz w:val="24"/>
          <w:szCs w:val="24"/>
        </w:rPr>
        <w:t>r</w:t>
      </w:r>
      <w:r>
        <w:rPr>
          <w:sz w:val="24"/>
          <w:szCs w:val="24"/>
        </w:rPr>
        <w:t>e</w:t>
      </w:r>
      <w:r>
        <w:rPr>
          <w:spacing w:val="-8"/>
          <w:sz w:val="24"/>
          <w:szCs w:val="24"/>
        </w:rPr>
        <w:t xml:space="preserve"> </w:t>
      </w:r>
      <w:r>
        <w:rPr>
          <w:spacing w:val="-2"/>
          <w:sz w:val="24"/>
          <w:szCs w:val="24"/>
        </w:rPr>
        <w:t>s</w:t>
      </w:r>
      <w:r>
        <w:rPr>
          <w:sz w:val="24"/>
          <w:szCs w:val="24"/>
        </w:rPr>
        <w:t>u</w:t>
      </w:r>
      <w:r>
        <w:rPr>
          <w:spacing w:val="1"/>
          <w:sz w:val="24"/>
          <w:szCs w:val="24"/>
        </w:rPr>
        <w:t>r</w:t>
      </w:r>
      <w:r>
        <w:rPr>
          <w:spacing w:val="-5"/>
          <w:sz w:val="24"/>
          <w:szCs w:val="24"/>
        </w:rPr>
        <w:t>v</w:t>
      </w:r>
      <w:r>
        <w:rPr>
          <w:spacing w:val="7"/>
          <w:sz w:val="24"/>
          <w:szCs w:val="24"/>
        </w:rPr>
        <w:t>e</w:t>
      </w:r>
      <w:r>
        <w:rPr>
          <w:sz w:val="24"/>
          <w:szCs w:val="24"/>
        </w:rPr>
        <w:t>y</w:t>
      </w:r>
      <w:r>
        <w:rPr>
          <w:spacing w:val="-17"/>
          <w:sz w:val="24"/>
          <w:szCs w:val="24"/>
        </w:rPr>
        <w:t xml:space="preserve"> </w:t>
      </w:r>
      <w:r>
        <w:rPr>
          <w:sz w:val="24"/>
          <w:szCs w:val="24"/>
        </w:rPr>
        <w:t>we</w:t>
      </w:r>
      <w:r>
        <w:rPr>
          <w:spacing w:val="-9"/>
          <w:sz w:val="24"/>
          <w:szCs w:val="24"/>
        </w:rPr>
        <w:t xml:space="preserve"> </w:t>
      </w:r>
      <w:r>
        <w:rPr>
          <w:sz w:val="24"/>
          <w:szCs w:val="24"/>
        </w:rPr>
        <w:t>p</w:t>
      </w:r>
      <w:r>
        <w:rPr>
          <w:spacing w:val="1"/>
          <w:sz w:val="24"/>
          <w:szCs w:val="24"/>
        </w:rPr>
        <w:t>r</w:t>
      </w:r>
      <w:r>
        <w:rPr>
          <w:spacing w:val="5"/>
          <w:sz w:val="24"/>
          <w:szCs w:val="24"/>
        </w:rPr>
        <w:t>o</w:t>
      </w:r>
      <w:r>
        <w:rPr>
          <w:sz w:val="24"/>
          <w:szCs w:val="24"/>
        </w:rPr>
        <w:t>v</w:t>
      </w:r>
      <w:r>
        <w:rPr>
          <w:spacing w:val="-9"/>
          <w:sz w:val="24"/>
          <w:szCs w:val="24"/>
        </w:rPr>
        <w:t>i</w:t>
      </w:r>
      <w:r>
        <w:rPr>
          <w:spacing w:val="5"/>
          <w:sz w:val="24"/>
          <w:szCs w:val="24"/>
        </w:rPr>
        <w:t>d</w:t>
      </w:r>
      <w:r>
        <w:rPr>
          <w:sz w:val="24"/>
          <w:szCs w:val="24"/>
        </w:rPr>
        <w:t>e</w:t>
      </w:r>
      <w:r>
        <w:rPr>
          <w:spacing w:val="-8"/>
          <w:sz w:val="24"/>
          <w:szCs w:val="24"/>
        </w:rPr>
        <w:t xml:space="preserve"> </w:t>
      </w:r>
      <w:r>
        <w:rPr>
          <w:sz w:val="24"/>
          <w:szCs w:val="24"/>
        </w:rPr>
        <w:t>a</w:t>
      </w:r>
      <w:r>
        <w:rPr>
          <w:spacing w:val="-8"/>
          <w:sz w:val="24"/>
          <w:szCs w:val="24"/>
        </w:rPr>
        <w:t xml:space="preserve"> </w:t>
      </w:r>
      <w:r>
        <w:rPr>
          <w:spacing w:val="-5"/>
          <w:sz w:val="24"/>
          <w:szCs w:val="24"/>
        </w:rPr>
        <w:t>b</w:t>
      </w:r>
      <w:r>
        <w:rPr>
          <w:spacing w:val="6"/>
          <w:sz w:val="24"/>
          <w:szCs w:val="24"/>
        </w:rPr>
        <w:t>r</w:t>
      </w:r>
      <w:r>
        <w:rPr>
          <w:spacing w:val="-4"/>
          <w:sz w:val="24"/>
          <w:szCs w:val="24"/>
        </w:rPr>
        <w:t>i</w:t>
      </w:r>
      <w:r>
        <w:rPr>
          <w:spacing w:val="4"/>
          <w:sz w:val="24"/>
          <w:szCs w:val="24"/>
        </w:rPr>
        <w:t>e</w:t>
      </w:r>
      <w:r>
        <w:rPr>
          <w:sz w:val="24"/>
          <w:szCs w:val="24"/>
        </w:rPr>
        <w:t>f</w:t>
      </w:r>
      <w:r>
        <w:rPr>
          <w:spacing w:val="-15"/>
          <w:sz w:val="24"/>
          <w:szCs w:val="24"/>
        </w:rPr>
        <w:t xml:space="preserve"> </w:t>
      </w:r>
      <w:r>
        <w:rPr>
          <w:spacing w:val="-2"/>
          <w:sz w:val="24"/>
          <w:szCs w:val="24"/>
        </w:rPr>
        <w:t>s</w:t>
      </w:r>
      <w:r>
        <w:rPr>
          <w:spacing w:val="5"/>
          <w:sz w:val="24"/>
          <w:szCs w:val="24"/>
        </w:rPr>
        <w:t>u</w:t>
      </w:r>
      <w:r>
        <w:rPr>
          <w:sz w:val="24"/>
          <w:szCs w:val="24"/>
        </w:rPr>
        <w:t>m</w:t>
      </w:r>
      <w:r>
        <w:rPr>
          <w:spacing w:val="-4"/>
          <w:sz w:val="24"/>
          <w:szCs w:val="24"/>
        </w:rPr>
        <w:t>m</w:t>
      </w:r>
      <w:r>
        <w:rPr>
          <w:spacing w:val="-1"/>
          <w:sz w:val="24"/>
          <w:szCs w:val="24"/>
        </w:rPr>
        <w:t>a</w:t>
      </w:r>
      <w:r>
        <w:rPr>
          <w:spacing w:val="6"/>
          <w:sz w:val="24"/>
          <w:szCs w:val="24"/>
        </w:rPr>
        <w:t>r</w:t>
      </w:r>
      <w:r>
        <w:rPr>
          <w:sz w:val="24"/>
          <w:szCs w:val="24"/>
        </w:rPr>
        <w:t>y</w:t>
      </w:r>
      <w:r>
        <w:rPr>
          <w:spacing w:val="-7"/>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d</w:t>
      </w:r>
      <w:r>
        <w:rPr>
          <w:spacing w:val="-4"/>
          <w:sz w:val="24"/>
          <w:szCs w:val="24"/>
        </w:rPr>
        <w:t>i</w:t>
      </w:r>
      <w:r>
        <w:rPr>
          <w:spacing w:val="1"/>
          <w:sz w:val="24"/>
          <w:szCs w:val="24"/>
        </w:rPr>
        <w:t>f</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2"/>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ds</w:t>
      </w:r>
      <w:r>
        <w:rPr>
          <w:spacing w:val="-9"/>
          <w:sz w:val="24"/>
          <w:szCs w:val="24"/>
        </w:rPr>
        <w:t xml:space="preserve"> </w:t>
      </w:r>
      <w:r>
        <w:rPr>
          <w:spacing w:val="5"/>
          <w:sz w:val="24"/>
          <w:szCs w:val="24"/>
        </w:rPr>
        <w:t>t</w:t>
      </w:r>
      <w:r>
        <w:rPr>
          <w:spacing w:val="-5"/>
          <w:sz w:val="24"/>
          <w:szCs w:val="24"/>
        </w:rPr>
        <w:t>h</w:t>
      </w:r>
      <w:r>
        <w:rPr>
          <w:spacing w:val="-1"/>
          <w:sz w:val="24"/>
          <w:szCs w:val="24"/>
        </w:rPr>
        <w:t>a</w:t>
      </w:r>
      <w:r>
        <w:rPr>
          <w:sz w:val="24"/>
          <w:szCs w:val="24"/>
        </w:rPr>
        <w:t xml:space="preserve">t </w:t>
      </w:r>
      <w:r>
        <w:rPr>
          <w:spacing w:val="-5"/>
          <w:sz w:val="24"/>
          <w:szCs w:val="24"/>
        </w:rPr>
        <w:t>h</w:t>
      </w:r>
      <w:r>
        <w:rPr>
          <w:spacing w:val="4"/>
          <w:sz w:val="24"/>
          <w:szCs w:val="24"/>
        </w:rPr>
        <w:t>a</w:t>
      </w:r>
      <w:r>
        <w:rPr>
          <w:spacing w:val="-5"/>
          <w:sz w:val="24"/>
          <w:szCs w:val="24"/>
        </w:rPr>
        <w:t>v</w:t>
      </w:r>
      <w:r>
        <w:rPr>
          <w:sz w:val="24"/>
          <w:szCs w:val="24"/>
        </w:rPr>
        <w:t>e</w:t>
      </w:r>
      <w:r>
        <w:rPr>
          <w:spacing w:val="-3"/>
          <w:sz w:val="24"/>
          <w:szCs w:val="24"/>
        </w:rPr>
        <w:t xml:space="preserve"> </w:t>
      </w:r>
      <w:r>
        <w:rPr>
          <w:spacing w:val="-5"/>
          <w:sz w:val="24"/>
          <w:szCs w:val="24"/>
        </w:rPr>
        <w:t>b</w:t>
      </w:r>
      <w:r>
        <w:rPr>
          <w:spacing w:val="-1"/>
          <w:sz w:val="24"/>
          <w:szCs w:val="24"/>
        </w:rPr>
        <w:t>e</w:t>
      </w:r>
      <w:r>
        <w:rPr>
          <w:spacing w:val="4"/>
          <w:sz w:val="24"/>
          <w:szCs w:val="24"/>
        </w:rPr>
        <w:t>e</w:t>
      </w:r>
      <w:r>
        <w:rPr>
          <w:sz w:val="24"/>
          <w:szCs w:val="24"/>
        </w:rPr>
        <w:t>n</w:t>
      </w:r>
      <w:r>
        <w:rPr>
          <w:spacing w:val="-12"/>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12"/>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pacing w:val="-1"/>
          <w:sz w:val="24"/>
          <w:szCs w:val="24"/>
        </w:rPr>
        <w:t>c</w:t>
      </w:r>
      <w:r>
        <w:rPr>
          <w:spacing w:val="-9"/>
          <w:sz w:val="24"/>
          <w:szCs w:val="24"/>
        </w:rPr>
        <w:t>l</w:t>
      </w:r>
      <w:r>
        <w:rPr>
          <w:sz w:val="24"/>
          <w:szCs w:val="24"/>
        </w:rPr>
        <w:t>u</w:t>
      </w:r>
      <w:r>
        <w:rPr>
          <w:spacing w:val="-2"/>
          <w:sz w:val="24"/>
          <w:szCs w:val="24"/>
        </w:rPr>
        <w:t>s</w:t>
      </w:r>
      <w:r>
        <w:rPr>
          <w:spacing w:val="5"/>
          <w:sz w:val="24"/>
          <w:szCs w:val="24"/>
        </w:rPr>
        <w:t>t</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g</w:t>
      </w:r>
      <w:r>
        <w:rPr>
          <w:spacing w:val="-7"/>
          <w:sz w:val="24"/>
          <w:szCs w:val="24"/>
        </w:rPr>
        <w:t xml:space="preserve"> </w:t>
      </w:r>
      <w:r>
        <w:rPr>
          <w:spacing w:val="5"/>
          <w:sz w:val="24"/>
          <w:szCs w:val="24"/>
        </w:rPr>
        <w:t>o</w:t>
      </w:r>
      <w:r>
        <w:rPr>
          <w:spacing w:val="-5"/>
          <w:sz w:val="24"/>
          <w:szCs w:val="24"/>
        </w:rPr>
        <w:t>v</w:t>
      </w:r>
      <w:r>
        <w:rPr>
          <w:spacing w:val="-1"/>
          <w:sz w:val="24"/>
          <w:szCs w:val="24"/>
        </w:rPr>
        <w:t>e</w:t>
      </w:r>
      <w:r>
        <w:rPr>
          <w:sz w:val="24"/>
          <w:szCs w:val="24"/>
        </w:rPr>
        <w:t>r</w:t>
      </w:r>
      <w:r>
        <w:rPr>
          <w:spacing w:val="-11"/>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p</w:t>
      </w:r>
      <w:r>
        <w:rPr>
          <w:spacing w:val="-1"/>
          <w:sz w:val="24"/>
          <w:szCs w:val="24"/>
        </w:rPr>
        <w:t>e</w:t>
      </w:r>
      <w:r>
        <w:rPr>
          <w:spacing w:val="1"/>
          <w:sz w:val="24"/>
          <w:szCs w:val="24"/>
        </w:rPr>
        <w:t>r</w:t>
      </w:r>
      <w:r>
        <w:rPr>
          <w:spacing w:val="-9"/>
          <w:sz w:val="24"/>
          <w:szCs w:val="24"/>
        </w:rPr>
        <w:t>i</w:t>
      </w:r>
      <w:r>
        <w:rPr>
          <w:spacing w:val="5"/>
          <w:sz w:val="24"/>
          <w:szCs w:val="24"/>
        </w:rPr>
        <w:t>o</w:t>
      </w:r>
      <w:r>
        <w:rPr>
          <w:sz w:val="24"/>
          <w:szCs w:val="24"/>
        </w:rPr>
        <w:t>d</w:t>
      </w:r>
      <w:r>
        <w:rPr>
          <w:spacing w:val="-12"/>
          <w:sz w:val="24"/>
          <w:szCs w:val="24"/>
        </w:rPr>
        <w:t xml:space="preserve"> </w:t>
      </w:r>
      <w:r>
        <w:rPr>
          <w:sz w:val="24"/>
          <w:szCs w:val="24"/>
        </w:rPr>
        <w:t>of</w:t>
      </w:r>
      <w:r>
        <w:rPr>
          <w:spacing w:val="-15"/>
          <w:sz w:val="24"/>
          <w:szCs w:val="24"/>
        </w:rPr>
        <w:t xml:space="preserve"> </w:t>
      </w:r>
      <w:r>
        <w:rPr>
          <w:sz w:val="24"/>
          <w:szCs w:val="24"/>
        </w:rPr>
        <w:t>2002</w:t>
      </w:r>
      <w:r>
        <w:rPr>
          <w:spacing w:val="-7"/>
          <w:sz w:val="24"/>
          <w:szCs w:val="24"/>
        </w:rPr>
        <w:t xml:space="preserve"> </w:t>
      </w:r>
      <w:r>
        <w:rPr>
          <w:sz w:val="24"/>
          <w:szCs w:val="24"/>
        </w:rPr>
        <w:t>to</w:t>
      </w:r>
      <w:r>
        <w:rPr>
          <w:spacing w:val="-7"/>
          <w:sz w:val="24"/>
          <w:szCs w:val="24"/>
        </w:rPr>
        <w:t xml:space="preserve"> </w:t>
      </w:r>
      <w:r>
        <w:rPr>
          <w:sz w:val="24"/>
          <w:szCs w:val="24"/>
        </w:rPr>
        <w:t>201</w:t>
      </w:r>
      <w:r>
        <w:rPr>
          <w:spacing w:val="-5"/>
          <w:sz w:val="24"/>
          <w:szCs w:val="24"/>
        </w:rPr>
        <w:t>8</w:t>
      </w:r>
      <w:r>
        <w:rPr>
          <w:spacing w:val="2"/>
          <w:sz w:val="24"/>
          <w:szCs w:val="24"/>
        </w:rPr>
        <w:t>.</w:t>
      </w:r>
      <w:r>
        <w:rPr>
          <w:spacing w:val="-6"/>
          <w:sz w:val="24"/>
          <w:szCs w:val="24"/>
        </w:rPr>
        <w:t>W</w:t>
      </w:r>
      <w:r>
        <w:rPr>
          <w:sz w:val="24"/>
          <w:szCs w:val="24"/>
        </w:rPr>
        <w:t>e</w:t>
      </w:r>
      <w:r>
        <w:rPr>
          <w:spacing w:val="-8"/>
          <w:sz w:val="24"/>
          <w:szCs w:val="24"/>
        </w:rPr>
        <w:t xml:space="preserve"> </w:t>
      </w:r>
      <w:r>
        <w:rPr>
          <w:spacing w:val="-5"/>
          <w:sz w:val="24"/>
          <w:szCs w:val="24"/>
        </w:rPr>
        <w:t>h</w:t>
      </w:r>
      <w:r>
        <w:rPr>
          <w:spacing w:val="4"/>
          <w:sz w:val="24"/>
          <w:szCs w:val="24"/>
        </w:rPr>
        <w:t>a</w:t>
      </w:r>
      <w:r>
        <w:rPr>
          <w:spacing w:val="-5"/>
          <w:sz w:val="24"/>
          <w:szCs w:val="24"/>
        </w:rPr>
        <w:t>v</w:t>
      </w:r>
      <w:r>
        <w:rPr>
          <w:sz w:val="24"/>
          <w:szCs w:val="24"/>
        </w:rPr>
        <w:t>e</w:t>
      </w:r>
      <w:r>
        <w:rPr>
          <w:spacing w:val="-3"/>
          <w:sz w:val="24"/>
          <w:szCs w:val="24"/>
        </w:rPr>
        <w:t xml:space="preserve"> </w:t>
      </w:r>
      <w:r>
        <w:rPr>
          <w:spacing w:val="-5"/>
          <w:sz w:val="24"/>
          <w:szCs w:val="24"/>
        </w:rPr>
        <w:t>b</w:t>
      </w:r>
      <w:r>
        <w:rPr>
          <w:spacing w:val="-1"/>
          <w:sz w:val="24"/>
          <w:szCs w:val="24"/>
        </w:rPr>
        <w:t>e</w:t>
      </w:r>
      <w:r>
        <w:rPr>
          <w:spacing w:val="4"/>
          <w:sz w:val="24"/>
          <w:szCs w:val="24"/>
        </w:rPr>
        <w:t>e</w:t>
      </w:r>
      <w:r>
        <w:rPr>
          <w:sz w:val="24"/>
          <w:szCs w:val="24"/>
        </w:rPr>
        <w:t>n</w:t>
      </w:r>
      <w:r>
        <w:rPr>
          <w:spacing w:val="-12"/>
          <w:sz w:val="24"/>
          <w:szCs w:val="24"/>
        </w:rPr>
        <w:t xml:space="preserve"> </w:t>
      </w:r>
      <w:r>
        <w:rPr>
          <w:spacing w:val="5"/>
          <w:sz w:val="24"/>
          <w:szCs w:val="24"/>
        </w:rPr>
        <w:t>t</w:t>
      </w:r>
      <w:r>
        <w:rPr>
          <w:spacing w:val="-5"/>
          <w:sz w:val="24"/>
          <w:szCs w:val="24"/>
        </w:rPr>
        <w:t>h</w:t>
      </w:r>
      <w:r>
        <w:rPr>
          <w:spacing w:val="5"/>
          <w:sz w:val="24"/>
          <w:szCs w:val="24"/>
        </w:rPr>
        <w:t>o</w:t>
      </w:r>
      <w:r>
        <w:rPr>
          <w:sz w:val="24"/>
          <w:szCs w:val="24"/>
        </w:rPr>
        <w:t>ugh</w:t>
      </w:r>
    </w:p>
    <w:p w14:paraId="2AB2651D" w14:textId="77777777" w:rsidR="00433F0F" w:rsidRDefault="008B01BA">
      <w:pPr>
        <w:spacing w:before="4" w:line="359" w:lineRule="auto"/>
        <w:ind w:left="447" w:right="73"/>
        <w:jc w:val="both"/>
        <w:rPr>
          <w:sz w:val="24"/>
          <w:szCs w:val="24"/>
        </w:rPr>
      </w:pPr>
      <w:r>
        <w:rPr>
          <w:sz w:val="24"/>
          <w:szCs w:val="24"/>
        </w:rPr>
        <w:t>25</w:t>
      </w:r>
      <w:r>
        <w:rPr>
          <w:spacing w:val="-12"/>
          <w:sz w:val="24"/>
          <w:szCs w:val="24"/>
        </w:rPr>
        <w:t xml:space="preserve"> </w:t>
      </w:r>
      <w:r>
        <w:rPr>
          <w:sz w:val="24"/>
          <w:szCs w:val="24"/>
        </w:rPr>
        <w:t>p</w:t>
      </w:r>
      <w:r>
        <w:rPr>
          <w:spacing w:val="-1"/>
          <w:sz w:val="24"/>
          <w:szCs w:val="24"/>
        </w:rPr>
        <w:t>a</w:t>
      </w:r>
      <w:r>
        <w:rPr>
          <w:sz w:val="24"/>
          <w:szCs w:val="24"/>
        </w:rPr>
        <w:t>p</w:t>
      </w:r>
      <w:r>
        <w:rPr>
          <w:spacing w:val="-1"/>
          <w:sz w:val="24"/>
          <w:szCs w:val="24"/>
        </w:rPr>
        <w:t>e</w:t>
      </w:r>
      <w:r>
        <w:rPr>
          <w:spacing w:val="1"/>
          <w:sz w:val="24"/>
          <w:szCs w:val="24"/>
        </w:rPr>
        <w:t>r</w:t>
      </w:r>
      <w:r>
        <w:rPr>
          <w:sz w:val="24"/>
          <w:szCs w:val="24"/>
        </w:rPr>
        <w:t>s</w:t>
      </w:r>
      <w:r>
        <w:rPr>
          <w:spacing w:val="-14"/>
          <w:sz w:val="24"/>
          <w:szCs w:val="24"/>
        </w:rPr>
        <w:t xml:space="preserve"> </w:t>
      </w:r>
      <w:r>
        <w:rPr>
          <w:spacing w:val="-1"/>
          <w:sz w:val="24"/>
          <w:szCs w:val="24"/>
        </w:rPr>
        <w:t>eac</w:t>
      </w:r>
      <w:r>
        <w:rPr>
          <w:sz w:val="24"/>
          <w:szCs w:val="24"/>
        </w:rPr>
        <w:t>h</w:t>
      </w:r>
      <w:r>
        <w:rPr>
          <w:spacing w:val="-17"/>
          <w:sz w:val="24"/>
          <w:szCs w:val="24"/>
        </w:rPr>
        <w:t xml:space="preserve"> </w:t>
      </w:r>
      <w:r>
        <w:rPr>
          <w:spacing w:val="5"/>
          <w:sz w:val="24"/>
          <w:szCs w:val="24"/>
        </w:rPr>
        <w:t>o</w:t>
      </w:r>
      <w:r>
        <w:rPr>
          <w:sz w:val="24"/>
          <w:szCs w:val="24"/>
        </w:rPr>
        <w:t>f</w:t>
      </w:r>
      <w:r>
        <w:rPr>
          <w:spacing w:val="-20"/>
          <w:sz w:val="24"/>
          <w:szCs w:val="24"/>
        </w:rPr>
        <w:t xml:space="preserve"> </w:t>
      </w:r>
      <w:r>
        <w:rPr>
          <w:spacing w:val="4"/>
          <w:sz w:val="24"/>
          <w:szCs w:val="24"/>
        </w:rPr>
        <w:t>w</w:t>
      </w:r>
      <w:r>
        <w:rPr>
          <w:sz w:val="24"/>
          <w:szCs w:val="24"/>
        </w:rPr>
        <w:t>h</w:t>
      </w:r>
      <w:r>
        <w:rPr>
          <w:spacing w:val="-4"/>
          <w:sz w:val="24"/>
          <w:szCs w:val="24"/>
        </w:rPr>
        <w:t>i</w:t>
      </w:r>
      <w:r>
        <w:rPr>
          <w:spacing w:val="4"/>
          <w:sz w:val="24"/>
          <w:szCs w:val="24"/>
        </w:rPr>
        <w:t>c</w:t>
      </w:r>
      <w:r>
        <w:rPr>
          <w:sz w:val="24"/>
          <w:szCs w:val="24"/>
        </w:rPr>
        <w:t>h</w:t>
      </w:r>
      <w:r>
        <w:rPr>
          <w:spacing w:val="-12"/>
          <w:sz w:val="24"/>
          <w:szCs w:val="24"/>
        </w:rPr>
        <w:t xml:space="preserve"> </w:t>
      </w:r>
      <w:r>
        <w:rPr>
          <w:spacing w:val="-5"/>
          <w:sz w:val="24"/>
          <w:szCs w:val="24"/>
        </w:rPr>
        <w:t>h</w:t>
      </w:r>
      <w:r>
        <w:rPr>
          <w:spacing w:val="-1"/>
          <w:sz w:val="24"/>
          <w:szCs w:val="24"/>
        </w:rPr>
        <w:t>a</w:t>
      </w:r>
      <w:r>
        <w:rPr>
          <w:sz w:val="24"/>
          <w:szCs w:val="24"/>
        </w:rPr>
        <w:t>s</w:t>
      </w:r>
      <w:r>
        <w:rPr>
          <w:spacing w:val="-14"/>
          <w:sz w:val="24"/>
          <w:szCs w:val="24"/>
        </w:rPr>
        <w:t xml:space="preserve"> </w:t>
      </w:r>
      <w:r>
        <w:rPr>
          <w:sz w:val="24"/>
          <w:szCs w:val="24"/>
        </w:rPr>
        <w:t>a</w:t>
      </w:r>
      <w:r>
        <w:rPr>
          <w:spacing w:val="-13"/>
          <w:sz w:val="24"/>
          <w:szCs w:val="24"/>
        </w:rPr>
        <w:t xml:space="preserve"> </w:t>
      </w:r>
      <w:r>
        <w:rPr>
          <w:spacing w:val="5"/>
          <w:sz w:val="24"/>
          <w:szCs w:val="24"/>
        </w:rPr>
        <w:t>u</w:t>
      </w:r>
      <w:r>
        <w:rPr>
          <w:sz w:val="24"/>
          <w:szCs w:val="24"/>
        </w:rPr>
        <w:t>n</w:t>
      </w:r>
      <w:r>
        <w:rPr>
          <w:spacing w:val="-9"/>
          <w:sz w:val="24"/>
          <w:szCs w:val="24"/>
        </w:rPr>
        <w:t>i</w:t>
      </w:r>
      <w:r>
        <w:rPr>
          <w:sz w:val="24"/>
          <w:szCs w:val="24"/>
        </w:rPr>
        <w:t>q</w:t>
      </w:r>
      <w:r>
        <w:rPr>
          <w:spacing w:val="5"/>
          <w:sz w:val="24"/>
          <w:szCs w:val="24"/>
        </w:rPr>
        <w:t>u</w:t>
      </w:r>
      <w:r>
        <w:rPr>
          <w:sz w:val="24"/>
          <w:szCs w:val="24"/>
        </w:rPr>
        <w:t>e</w:t>
      </w:r>
      <w:r>
        <w:rPr>
          <w:spacing w:val="-13"/>
          <w:sz w:val="24"/>
          <w:szCs w:val="24"/>
        </w:rPr>
        <w:t xml:space="preserve">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17"/>
          <w:sz w:val="24"/>
          <w:szCs w:val="24"/>
        </w:rPr>
        <w:t xml:space="preserve"> </w:t>
      </w:r>
      <w:r>
        <w:rPr>
          <w:sz w:val="24"/>
          <w:szCs w:val="24"/>
        </w:rPr>
        <w:t>t</w:t>
      </w:r>
      <w:r>
        <w:rPr>
          <w:spacing w:val="5"/>
          <w:sz w:val="24"/>
          <w:szCs w:val="24"/>
        </w:rPr>
        <w:t>o</w:t>
      </w:r>
      <w:r>
        <w:rPr>
          <w:spacing w:val="-5"/>
          <w:sz w:val="24"/>
          <w:szCs w:val="24"/>
        </w:rPr>
        <w:t>w</w:t>
      </w:r>
      <w:r>
        <w:rPr>
          <w:spacing w:val="-1"/>
          <w:sz w:val="24"/>
          <w:szCs w:val="24"/>
        </w:rPr>
        <w:t>a</w:t>
      </w:r>
      <w:r>
        <w:rPr>
          <w:spacing w:val="1"/>
          <w:sz w:val="24"/>
          <w:szCs w:val="24"/>
        </w:rPr>
        <w:t>r</w:t>
      </w:r>
      <w:r>
        <w:rPr>
          <w:sz w:val="24"/>
          <w:szCs w:val="24"/>
        </w:rPr>
        <w:t>ds</w:t>
      </w:r>
      <w:r>
        <w:rPr>
          <w:spacing w:val="-10"/>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0"/>
          <w:sz w:val="24"/>
          <w:szCs w:val="24"/>
        </w:rPr>
        <w:t xml:space="preserve"> </w:t>
      </w:r>
      <w:r>
        <w:rPr>
          <w:spacing w:val="-4"/>
          <w:sz w:val="24"/>
          <w:szCs w:val="24"/>
        </w:rPr>
        <w:t>i</w:t>
      </w:r>
      <w:r>
        <w:rPr>
          <w:sz w:val="24"/>
          <w:szCs w:val="24"/>
        </w:rPr>
        <w:t>n</w:t>
      </w:r>
      <w:r>
        <w:rPr>
          <w:spacing w:val="-17"/>
          <w:sz w:val="24"/>
          <w:szCs w:val="24"/>
        </w:rPr>
        <w:t xml:space="preserve"> </w:t>
      </w:r>
      <w:r>
        <w:rPr>
          <w:spacing w:val="-2"/>
          <w:sz w:val="24"/>
          <w:szCs w:val="24"/>
        </w:rPr>
        <w:t>s</w:t>
      </w:r>
      <w:r>
        <w:rPr>
          <w:spacing w:val="9"/>
          <w:sz w:val="24"/>
          <w:szCs w:val="24"/>
        </w:rPr>
        <w:t>o</w:t>
      </w:r>
      <w:r>
        <w:rPr>
          <w:spacing w:val="-9"/>
          <w:sz w:val="24"/>
          <w:szCs w:val="24"/>
        </w:rPr>
        <w:t>m</w:t>
      </w:r>
      <w:r>
        <w:rPr>
          <w:sz w:val="24"/>
          <w:szCs w:val="24"/>
        </w:rPr>
        <w:t>e</w:t>
      </w:r>
      <w:r>
        <w:rPr>
          <w:spacing w:val="-13"/>
          <w:sz w:val="24"/>
          <w:szCs w:val="24"/>
        </w:rPr>
        <w:t xml:space="preserve"> </w:t>
      </w:r>
      <w:r>
        <w:rPr>
          <w:sz w:val="24"/>
          <w:szCs w:val="24"/>
        </w:rPr>
        <w:t>p</w:t>
      </w:r>
      <w:r>
        <w:rPr>
          <w:spacing w:val="-1"/>
          <w:sz w:val="24"/>
          <w:szCs w:val="24"/>
        </w:rPr>
        <w:t>a</w:t>
      </w:r>
      <w:r>
        <w:rPr>
          <w:spacing w:val="1"/>
          <w:sz w:val="24"/>
          <w:szCs w:val="24"/>
        </w:rPr>
        <w:t>r</w:t>
      </w:r>
      <w:r>
        <w:rPr>
          <w:spacing w:val="4"/>
          <w:sz w:val="24"/>
          <w:szCs w:val="24"/>
        </w:rPr>
        <w:t>a</w:t>
      </w:r>
      <w:r>
        <w:rPr>
          <w:spacing w:val="-4"/>
          <w:sz w:val="24"/>
          <w:szCs w:val="24"/>
        </w:rPr>
        <w:t>m</w:t>
      </w:r>
      <w:r>
        <w:rPr>
          <w:spacing w:val="-1"/>
          <w:sz w:val="24"/>
          <w:szCs w:val="24"/>
        </w:rPr>
        <w:t>e</w:t>
      </w:r>
      <w:r>
        <w:rPr>
          <w:spacing w:val="5"/>
          <w:sz w:val="24"/>
          <w:szCs w:val="24"/>
        </w:rPr>
        <w:t>t</w:t>
      </w:r>
      <w:r>
        <w:rPr>
          <w:spacing w:val="-1"/>
          <w:sz w:val="24"/>
          <w:szCs w:val="24"/>
        </w:rPr>
        <w:t>e</w:t>
      </w:r>
      <w:r>
        <w:rPr>
          <w:sz w:val="24"/>
          <w:szCs w:val="24"/>
        </w:rPr>
        <w:t xml:space="preserve">r </w:t>
      </w:r>
      <w:r>
        <w:rPr>
          <w:spacing w:val="5"/>
          <w:sz w:val="24"/>
          <w:szCs w:val="24"/>
        </w:rPr>
        <w:t>o</w:t>
      </w:r>
      <w:r>
        <w:rPr>
          <w:sz w:val="24"/>
          <w:szCs w:val="24"/>
        </w:rPr>
        <w:t>r</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o</w:t>
      </w:r>
      <w:r>
        <w:rPr>
          <w:spacing w:val="5"/>
          <w:sz w:val="24"/>
          <w:szCs w:val="24"/>
        </w:rPr>
        <w:t>t</w:t>
      </w:r>
      <w:r>
        <w:rPr>
          <w:spacing w:val="-5"/>
          <w:sz w:val="24"/>
          <w:szCs w:val="24"/>
        </w:rPr>
        <w:t>h</w:t>
      </w:r>
      <w:r>
        <w:rPr>
          <w:spacing w:val="-1"/>
          <w:sz w:val="24"/>
          <w:szCs w:val="24"/>
        </w:rPr>
        <w:t>e</w:t>
      </w:r>
      <w:r>
        <w:rPr>
          <w:spacing w:val="1"/>
          <w:sz w:val="24"/>
          <w:szCs w:val="24"/>
        </w:rPr>
        <w:t>r</w:t>
      </w:r>
      <w:r>
        <w:rPr>
          <w:sz w:val="24"/>
          <w:szCs w:val="24"/>
        </w:rPr>
        <w:t xml:space="preserve">. </w:t>
      </w:r>
      <w:r>
        <w:rPr>
          <w:spacing w:val="2"/>
          <w:sz w:val="24"/>
          <w:szCs w:val="24"/>
        </w:rPr>
        <w:t>T</w:t>
      </w:r>
      <w:r>
        <w:rPr>
          <w:spacing w:val="-5"/>
          <w:sz w:val="24"/>
          <w:szCs w:val="24"/>
        </w:rPr>
        <w:t>h</w:t>
      </w:r>
      <w:r>
        <w:rPr>
          <w:sz w:val="24"/>
          <w:szCs w:val="24"/>
        </w:rPr>
        <w:t>e</w:t>
      </w:r>
      <w:r>
        <w:rPr>
          <w:spacing w:val="1"/>
          <w:sz w:val="24"/>
          <w:szCs w:val="24"/>
        </w:rPr>
        <w:t xml:space="preserve"> </w:t>
      </w:r>
      <w:r>
        <w:rPr>
          <w:spacing w:val="-2"/>
          <w:sz w:val="24"/>
          <w:szCs w:val="24"/>
        </w:rPr>
        <w:t>s</w:t>
      </w:r>
      <w:r>
        <w:rPr>
          <w:spacing w:val="5"/>
          <w:sz w:val="24"/>
          <w:szCs w:val="24"/>
        </w:rPr>
        <w:t>u</w:t>
      </w:r>
      <w:r>
        <w:rPr>
          <w:spacing w:val="-4"/>
          <w:sz w:val="24"/>
          <w:szCs w:val="24"/>
        </w:rPr>
        <w:t>mm</w:t>
      </w:r>
      <w:r>
        <w:rPr>
          <w:spacing w:val="-1"/>
          <w:sz w:val="24"/>
          <w:szCs w:val="24"/>
        </w:rPr>
        <w:t>a</w:t>
      </w:r>
      <w:r>
        <w:rPr>
          <w:spacing w:val="6"/>
          <w:sz w:val="24"/>
          <w:szCs w:val="24"/>
        </w:rPr>
        <w:t>r</w:t>
      </w:r>
      <w:r>
        <w:rPr>
          <w:spacing w:val="-4"/>
          <w:sz w:val="24"/>
          <w:szCs w:val="24"/>
        </w:rPr>
        <w:t>i</w:t>
      </w:r>
      <w:r>
        <w:rPr>
          <w:spacing w:val="-1"/>
          <w:sz w:val="24"/>
          <w:szCs w:val="24"/>
        </w:rPr>
        <w:t>e</w:t>
      </w:r>
      <w:r>
        <w:rPr>
          <w:sz w:val="24"/>
          <w:szCs w:val="24"/>
        </w:rPr>
        <w:t xml:space="preserve">s </w:t>
      </w:r>
      <w:r>
        <w:rPr>
          <w:spacing w:val="5"/>
          <w:sz w:val="24"/>
          <w:szCs w:val="24"/>
        </w:rPr>
        <w:t>o</w:t>
      </w:r>
      <w:r>
        <w:rPr>
          <w:sz w:val="24"/>
          <w:szCs w:val="24"/>
        </w:rPr>
        <w:t>f</w:t>
      </w:r>
      <w:r>
        <w:rPr>
          <w:spacing w:val="-6"/>
          <w:sz w:val="24"/>
          <w:szCs w:val="24"/>
        </w:rPr>
        <w:t xml:space="preserve"> </w:t>
      </w:r>
      <w:r>
        <w:rPr>
          <w:spacing w:val="-1"/>
          <w:sz w:val="24"/>
          <w:szCs w:val="24"/>
        </w:rPr>
        <w:t>ea</w:t>
      </w:r>
      <w:r>
        <w:rPr>
          <w:spacing w:val="4"/>
          <w:sz w:val="24"/>
          <w:szCs w:val="24"/>
        </w:rPr>
        <w:t>c</w:t>
      </w:r>
      <w:r>
        <w:rPr>
          <w:sz w:val="24"/>
          <w:szCs w:val="24"/>
        </w:rPr>
        <w:t>h</w:t>
      </w:r>
      <w:r>
        <w:rPr>
          <w:spacing w:val="-3"/>
          <w:sz w:val="24"/>
          <w:szCs w:val="24"/>
        </w:rPr>
        <w:t xml:space="preserve"> </w:t>
      </w:r>
      <w:r>
        <w:rPr>
          <w:spacing w:val="9"/>
          <w:sz w:val="24"/>
          <w:szCs w:val="24"/>
        </w:rPr>
        <w:t>o</w:t>
      </w:r>
      <w:r>
        <w:rPr>
          <w:sz w:val="24"/>
          <w:szCs w:val="24"/>
        </w:rPr>
        <w:t>f</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p</w:t>
      </w:r>
      <w:r>
        <w:rPr>
          <w:spacing w:val="-1"/>
          <w:sz w:val="24"/>
          <w:szCs w:val="24"/>
        </w:rPr>
        <w:t>a</w:t>
      </w:r>
      <w:r>
        <w:rPr>
          <w:sz w:val="24"/>
          <w:szCs w:val="24"/>
        </w:rPr>
        <w:t>p</w:t>
      </w:r>
      <w:r>
        <w:rPr>
          <w:spacing w:val="-1"/>
          <w:sz w:val="24"/>
          <w:szCs w:val="24"/>
        </w:rPr>
        <w:t>e</w:t>
      </w:r>
      <w:r>
        <w:rPr>
          <w:spacing w:val="1"/>
          <w:sz w:val="24"/>
          <w:szCs w:val="24"/>
        </w:rPr>
        <w:t>r</w:t>
      </w:r>
      <w:r>
        <w:rPr>
          <w:sz w:val="24"/>
          <w:szCs w:val="24"/>
        </w:rPr>
        <w:t xml:space="preserve">s </w:t>
      </w:r>
      <w:r>
        <w:rPr>
          <w:spacing w:val="-1"/>
          <w:sz w:val="24"/>
          <w:szCs w:val="24"/>
        </w:rPr>
        <w:t>a</w:t>
      </w:r>
      <w:r>
        <w:rPr>
          <w:spacing w:val="1"/>
          <w:sz w:val="24"/>
          <w:szCs w:val="24"/>
        </w:rPr>
        <w:t>r</w:t>
      </w:r>
      <w:r>
        <w:rPr>
          <w:sz w:val="24"/>
          <w:szCs w:val="24"/>
        </w:rPr>
        <w:t>e</w:t>
      </w:r>
      <w:r>
        <w:rPr>
          <w:spacing w:val="1"/>
          <w:sz w:val="24"/>
          <w:szCs w:val="24"/>
        </w:rPr>
        <w:t xml:space="preserve"> </w:t>
      </w:r>
      <w:r>
        <w:rPr>
          <w:sz w:val="24"/>
          <w:szCs w:val="24"/>
        </w:rPr>
        <w:t>p</w:t>
      </w:r>
      <w:r>
        <w:rPr>
          <w:spacing w:val="-3"/>
          <w:sz w:val="24"/>
          <w:szCs w:val="24"/>
        </w:rPr>
        <w:t>r</w:t>
      </w:r>
      <w:r>
        <w:rPr>
          <w:spacing w:val="5"/>
          <w:sz w:val="24"/>
          <w:szCs w:val="24"/>
        </w:rPr>
        <w:t>o</w:t>
      </w:r>
      <w:r>
        <w:rPr>
          <w:sz w:val="24"/>
          <w:szCs w:val="24"/>
        </w:rPr>
        <w:t>v</w:t>
      </w:r>
      <w:r>
        <w:rPr>
          <w:spacing w:val="-9"/>
          <w:sz w:val="24"/>
          <w:szCs w:val="24"/>
        </w:rPr>
        <w:t>i</w:t>
      </w:r>
      <w:r>
        <w:rPr>
          <w:sz w:val="24"/>
          <w:szCs w:val="24"/>
        </w:rPr>
        <w:t>d</w:t>
      </w:r>
      <w:r>
        <w:rPr>
          <w:spacing w:val="-1"/>
          <w:sz w:val="24"/>
          <w:szCs w:val="24"/>
        </w:rPr>
        <w:t>e</w:t>
      </w:r>
      <w:r>
        <w:rPr>
          <w:sz w:val="24"/>
          <w:szCs w:val="24"/>
        </w:rPr>
        <w:t>d</w:t>
      </w:r>
      <w:r>
        <w:rPr>
          <w:spacing w:val="7"/>
          <w:sz w:val="24"/>
          <w:szCs w:val="24"/>
        </w:rPr>
        <w:t xml:space="preserve"> </w:t>
      </w:r>
      <w:r>
        <w:rPr>
          <w:spacing w:val="-5"/>
          <w:sz w:val="24"/>
          <w:szCs w:val="24"/>
        </w:rPr>
        <w:t>b</w:t>
      </w:r>
      <w:r>
        <w:rPr>
          <w:spacing w:val="4"/>
          <w:sz w:val="24"/>
          <w:szCs w:val="24"/>
        </w:rPr>
        <w:t>e</w:t>
      </w:r>
      <w:r>
        <w:rPr>
          <w:spacing w:val="-9"/>
          <w:sz w:val="24"/>
          <w:szCs w:val="24"/>
        </w:rPr>
        <w:t>l</w:t>
      </w:r>
      <w:r>
        <w:rPr>
          <w:spacing w:val="5"/>
          <w:sz w:val="24"/>
          <w:szCs w:val="24"/>
        </w:rPr>
        <w:t>o</w:t>
      </w:r>
      <w:r>
        <w:rPr>
          <w:sz w:val="24"/>
          <w:szCs w:val="24"/>
        </w:rPr>
        <w:t>w.</w:t>
      </w:r>
    </w:p>
    <w:p w14:paraId="18DDCB53" w14:textId="77777777" w:rsidR="00433F0F" w:rsidRDefault="00433F0F">
      <w:pPr>
        <w:spacing w:before="18" w:line="240" w:lineRule="exact"/>
        <w:rPr>
          <w:sz w:val="24"/>
          <w:szCs w:val="24"/>
        </w:rPr>
      </w:pPr>
    </w:p>
    <w:p w14:paraId="0FCDF510" w14:textId="77777777" w:rsidR="00433F0F" w:rsidRDefault="008B01BA">
      <w:pPr>
        <w:tabs>
          <w:tab w:val="left" w:pos="1220"/>
        </w:tabs>
        <w:spacing w:line="357" w:lineRule="auto"/>
        <w:ind w:left="1230" w:right="73"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z w:val="24"/>
          <w:szCs w:val="24"/>
        </w:rPr>
        <w:t>A.</w:t>
      </w:r>
      <w:r>
        <w:rPr>
          <w:b/>
          <w:spacing w:val="18"/>
          <w:sz w:val="24"/>
          <w:szCs w:val="24"/>
        </w:rPr>
        <w:t xml:space="preserve"> </w:t>
      </w:r>
      <w:r>
        <w:rPr>
          <w:b/>
          <w:spacing w:val="-4"/>
          <w:sz w:val="24"/>
          <w:szCs w:val="24"/>
        </w:rPr>
        <w:t>S</w:t>
      </w:r>
      <w:r>
        <w:rPr>
          <w:b/>
          <w:sz w:val="24"/>
          <w:szCs w:val="24"/>
        </w:rPr>
        <w:t>iva</w:t>
      </w:r>
      <w:r>
        <w:rPr>
          <w:b/>
          <w:spacing w:val="-5"/>
          <w:sz w:val="24"/>
          <w:szCs w:val="24"/>
        </w:rPr>
        <w:t>r</w:t>
      </w:r>
      <w:r>
        <w:rPr>
          <w:b/>
          <w:sz w:val="24"/>
          <w:szCs w:val="24"/>
        </w:rPr>
        <w:t>a</w:t>
      </w:r>
      <w:r>
        <w:rPr>
          <w:b/>
          <w:spacing w:val="-3"/>
          <w:sz w:val="24"/>
          <w:szCs w:val="24"/>
        </w:rPr>
        <w:t>m</w:t>
      </w:r>
      <w:r>
        <w:rPr>
          <w:b/>
          <w:spacing w:val="5"/>
          <w:sz w:val="24"/>
          <w:szCs w:val="24"/>
        </w:rPr>
        <w:t>a</w:t>
      </w:r>
      <w:r>
        <w:rPr>
          <w:b/>
          <w:spacing w:val="1"/>
          <w:sz w:val="24"/>
          <w:szCs w:val="24"/>
        </w:rPr>
        <w:t>k</w:t>
      </w:r>
      <w:r>
        <w:rPr>
          <w:b/>
          <w:spacing w:val="-6"/>
          <w:sz w:val="24"/>
          <w:szCs w:val="24"/>
        </w:rPr>
        <w:t>r</w:t>
      </w:r>
      <w:r>
        <w:rPr>
          <w:b/>
          <w:spacing w:val="5"/>
          <w:sz w:val="24"/>
          <w:szCs w:val="24"/>
        </w:rPr>
        <w:t>i</w:t>
      </w:r>
      <w:r>
        <w:rPr>
          <w:b/>
          <w:spacing w:val="-2"/>
          <w:sz w:val="24"/>
          <w:szCs w:val="24"/>
        </w:rPr>
        <w:t>s</w:t>
      </w:r>
      <w:r>
        <w:rPr>
          <w:b/>
          <w:spacing w:val="1"/>
          <w:sz w:val="24"/>
          <w:szCs w:val="24"/>
        </w:rPr>
        <w:t>hn</w:t>
      </w:r>
      <w:r>
        <w:rPr>
          <w:b/>
          <w:sz w:val="24"/>
          <w:szCs w:val="24"/>
        </w:rPr>
        <w:t>an</w:t>
      </w:r>
      <w:r>
        <w:rPr>
          <w:b/>
          <w:spacing w:val="17"/>
          <w:sz w:val="24"/>
          <w:szCs w:val="24"/>
        </w:rPr>
        <w:t xml:space="preserve"> </w:t>
      </w:r>
      <w:r>
        <w:rPr>
          <w:b/>
          <w:sz w:val="24"/>
          <w:szCs w:val="24"/>
        </w:rPr>
        <w:t>And</w:t>
      </w:r>
      <w:r>
        <w:rPr>
          <w:b/>
          <w:spacing w:val="13"/>
          <w:sz w:val="24"/>
          <w:szCs w:val="24"/>
        </w:rPr>
        <w:t xml:space="preserve"> </w:t>
      </w:r>
      <w:r>
        <w:rPr>
          <w:b/>
          <w:sz w:val="24"/>
          <w:szCs w:val="24"/>
        </w:rPr>
        <w:t>D</w:t>
      </w:r>
      <w:r>
        <w:rPr>
          <w:b/>
          <w:spacing w:val="-6"/>
          <w:sz w:val="24"/>
          <w:szCs w:val="24"/>
        </w:rPr>
        <w:t>r</w:t>
      </w:r>
      <w:r>
        <w:rPr>
          <w:b/>
          <w:sz w:val="24"/>
          <w:szCs w:val="24"/>
        </w:rPr>
        <w:t>.</w:t>
      </w:r>
      <w:r>
        <w:rPr>
          <w:b/>
          <w:spacing w:val="14"/>
          <w:sz w:val="24"/>
          <w:szCs w:val="24"/>
        </w:rPr>
        <w:t xml:space="preserve"> </w:t>
      </w:r>
      <w:r>
        <w:rPr>
          <w:b/>
          <w:spacing w:val="4"/>
          <w:sz w:val="24"/>
          <w:szCs w:val="24"/>
        </w:rPr>
        <w:t>M</w:t>
      </w:r>
      <w:r>
        <w:rPr>
          <w:b/>
          <w:sz w:val="24"/>
          <w:szCs w:val="24"/>
        </w:rPr>
        <w:t>.</w:t>
      </w:r>
      <w:r>
        <w:rPr>
          <w:b/>
          <w:spacing w:val="9"/>
          <w:sz w:val="24"/>
          <w:szCs w:val="24"/>
        </w:rPr>
        <w:t xml:space="preserve"> </w:t>
      </w:r>
      <w:r>
        <w:rPr>
          <w:b/>
          <w:spacing w:val="5"/>
          <w:sz w:val="24"/>
          <w:szCs w:val="24"/>
        </w:rPr>
        <w:t>K</w:t>
      </w:r>
      <w:r>
        <w:rPr>
          <w:b/>
          <w:sz w:val="24"/>
          <w:szCs w:val="24"/>
        </w:rPr>
        <w:t>a</w:t>
      </w:r>
      <w:r>
        <w:rPr>
          <w:b/>
          <w:spacing w:val="-6"/>
          <w:sz w:val="24"/>
          <w:szCs w:val="24"/>
        </w:rPr>
        <w:t>r</w:t>
      </w:r>
      <w:r>
        <w:rPr>
          <w:b/>
          <w:spacing w:val="1"/>
          <w:sz w:val="24"/>
          <w:szCs w:val="24"/>
        </w:rPr>
        <w:t>n</w:t>
      </w:r>
      <w:r>
        <w:rPr>
          <w:b/>
          <w:sz w:val="24"/>
          <w:szCs w:val="24"/>
        </w:rPr>
        <w:t>an</w:t>
      </w:r>
      <w:r>
        <w:rPr>
          <w:b/>
          <w:spacing w:val="13"/>
          <w:sz w:val="24"/>
          <w:szCs w:val="24"/>
        </w:rPr>
        <w:t xml:space="preserve"> </w:t>
      </w:r>
      <w:r>
        <w:rPr>
          <w:b/>
          <w:sz w:val="24"/>
          <w:szCs w:val="24"/>
        </w:rPr>
        <w:t>“A</w:t>
      </w:r>
      <w:r>
        <w:rPr>
          <w:b/>
          <w:spacing w:val="11"/>
          <w:sz w:val="24"/>
          <w:szCs w:val="24"/>
        </w:rPr>
        <w:t xml:space="preserve"> </w:t>
      </w:r>
      <w:r>
        <w:rPr>
          <w:b/>
          <w:sz w:val="24"/>
          <w:szCs w:val="24"/>
        </w:rPr>
        <w:t>Nov</w:t>
      </w:r>
      <w:r>
        <w:rPr>
          <w:b/>
          <w:spacing w:val="-1"/>
          <w:sz w:val="24"/>
          <w:szCs w:val="24"/>
        </w:rPr>
        <w:t>e</w:t>
      </w:r>
      <w:r>
        <w:rPr>
          <w:b/>
          <w:sz w:val="24"/>
          <w:szCs w:val="24"/>
        </w:rPr>
        <w:t>l</w:t>
      </w:r>
      <w:r>
        <w:rPr>
          <w:b/>
          <w:spacing w:val="12"/>
          <w:sz w:val="24"/>
          <w:szCs w:val="24"/>
        </w:rPr>
        <w:t xml:space="preserve"> </w:t>
      </w:r>
      <w:r>
        <w:rPr>
          <w:b/>
          <w:spacing w:val="3"/>
          <w:sz w:val="24"/>
          <w:szCs w:val="24"/>
        </w:rPr>
        <w:t>B</w:t>
      </w:r>
      <w:r>
        <w:rPr>
          <w:b/>
          <w:sz w:val="24"/>
          <w:szCs w:val="24"/>
        </w:rPr>
        <w:t>a</w:t>
      </w:r>
      <w:r>
        <w:rPr>
          <w:b/>
          <w:spacing w:val="-2"/>
          <w:sz w:val="24"/>
          <w:szCs w:val="24"/>
        </w:rPr>
        <w:t>s</w:t>
      </w:r>
      <w:r>
        <w:rPr>
          <w:b/>
          <w:spacing w:val="-1"/>
          <w:sz w:val="24"/>
          <w:szCs w:val="24"/>
        </w:rPr>
        <w:t>e</w:t>
      </w:r>
      <w:r>
        <w:rPr>
          <w:b/>
          <w:sz w:val="24"/>
          <w:szCs w:val="24"/>
        </w:rPr>
        <w:t>d</w:t>
      </w:r>
      <w:r>
        <w:rPr>
          <w:b/>
          <w:spacing w:val="17"/>
          <w:sz w:val="24"/>
          <w:szCs w:val="24"/>
        </w:rPr>
        <w:t xml:space="preserve"> </w:t>
      </w:r>
      <w:r>
        <w:rPr>
          <w:b/>
          <w:sz w:val="24"/>
          <w:szCs w:val="24"/>
        </w:rPr>
        <w:t>Ap</w:t>
      </w:r>
      <w:r>
        <w:rPr>
          <w:b/>
          <w:spacing w:val="1"/>
          <w:sz w:val="24"/>
          <w:szCs w:val="24"/>
        </w:rPr>
        <w:t>p</w:t>
      </w:r>
      <w:r>
        <w:rPr>
          <w:b/>
          <w:spacing w:val="-6"/>
          <w:sz w:val="24"/>
          <w:szCs w:val="24"/>
        </w:rPr>
        <w:t>r</w:t>
      </w:r>
      <w:r>
        <w:rPr>
          <w:b/>
          <w:sz w:val="24"/>
          <w:szCs w:val="24"/>
        </w:rPr>
        <w:t>oa</w:t>
      </w:r>
      <w:r>
        <w:rPr>
          <w:b/>
          <w:spacing w:val="-1"/>
          <w:sz w:val="24"/>
          <w:szCs w:val="24"/>
        </w:rPr>
        <w:t>c</w:t>
      </w:r>
      <w:r>
        <w:rPr>
          <w:b/>
          <w:sz w:val="24"/>
          <w:szCs w:val="24"/>
        </w:rPr>
        <w:t>h</w:t>
      </w:r>
      <w:r>
        <w:rPr>
          <w:b/>
          <w:spacing w:val="17"/>
          <w:sz w:val="24"/>
          <w:szCs w:val="24"/>
        </w:rPr>
        <w:t xml:space="preserve"> </w:t>
      </w:r>
      <w:r>
        <w:rPr>
          <w:b/>
          <w:spacing w:val="-3"/>
          <w:sz w:val="24"/>
          <w:szCs w:val="24"/>
        </w:rPr>
        <w:t>f</w:t>
      </w:r>
      <w:r>
        <w:rPr>
          <w:b/>
          <w:sz w:val="24"/>
          <w:szCs w:val="24"/>
        </w:rPr>
        <w:t xml:space="preserve">or </w:t>
      </w:r>
      <w:r>
        <w:rPr>
          <w:b/>
          <w:spacing w:val="-2"/>
          <w:sz w:val="24"/>
          <w:szCs w:val="24"/>
        </w:rPr>
        <w:t>E</w:t>
      </w:r>
      <w:r>
        <w:rPr>
          <w:b/>
          <w:spacing w:val="-5"/>
          <w:sz w:val="24"/>
          <w:szCs w:val="24"/>
        </w:rPr>
        <w:t>x</w:t>
      </w:r>
      <w:r>
        <w:rPr>
          <w:b/>
          <w:spacing w:val="6"/>
          <w:sz w:val="24"/>
          <w:szCs w:val="24"/>
        </w:rPr>
        <w:t>t</w:t>
      </w:r>
      <w:r>
        <w:rPr>
          <w:b/>
          <w:spacing w:val="-6"/>
          <w:sz w:val="24"/>
          <w:szCs w:val="24"/>
        </w:rPr>
        <w:t>r</w:t>
      </w:r>
      <w:r>
        <w:rPr>
          <w:b/>
          <w:sz w:val="24"/>
          <w:szCs w:val="24"/>
        </w:rPr>
        <w:t>a</w:t>
      </w:r>
      <w:r>
        <w:rPr>
          <w:b/>
          <w:spacing w:val="-1"/>
          <w:sz w:val="24"/>
          <w:szCs w:val="24"/>
        </w:rPr>
        <w:t>c</w:t>
      </w:r>
      <w:r>
        <w:rPr>
          <w:b/>
          <w:spacing w:val="1"/>
          <w:sz w:val="24"/>
          <w:szCs w:val="24"/>
        </w:rPr>
        <w:t>t</w:t>
      </w:r>
      <w:r>
        <w:rPr>
          <w:b/>
          <w:sz w:val="24"/>
          <w:szCs w:val="24"/>
        </w:rPr>
        <w:t>ion</w:t>
      </w:r>
      <w:r>
        <w:rPr>
          <w:b/>
          <w:spacing w:val="7"/>
          <w:sz w:val="24"/>
          <w:szCs w:val="24"/>
        </w:rPr>
        <w:t xml:space="preserve"> </w:t>
      </w:r>
      <w:r>
        <w:rPr>
          <w:b/>
          <w:sz w:val="24"/>
          <w:szCs w:val="24"/>
        </w:rPr>
        <w:t>Of</w:t>
      </w:r>
      <w:r>
        <w:rPr>
          <w:b/>
          <w:spacing w:val="3"/>
          <w:sz w:val="24"/>
          <w:szCs w:val="24"/>
        </w:rPr>
        <w:t xml:space="preserve"> B</w:t>
      </w:r>
      <w:r>
        <w:rPr>
          <w:b/>
          <w:spacing w:val="-6"/>
          <w:sz w:val="24"/>
          <w:szCs w:val="24"/>
        </w:rPr>
        <w:t>r</w:t>
      </w:r>
      <w:r>
        <w:rPr>
          <w:b/>
          <w:sz w:val="24"/>
          <w:szCs w:val="24"/>
        </w:rPr>
        <w:t>ain</w:t>
      </w:r>
      <w:r>
        <w:rPr>
          <w:b/>
          <w:spacing w:val="7"/>
          <w:sz w:val="24"/>
          <w:szCs w:val="24"/>
        </w:rPr>
        <w:t xml:space="preserve"> </w:t>
      </w:r>
      <w:r>
        <w:rPr>
          <w:b/>
          <w:spacing w:val="-2"/>
          <w:sz w:val="24"/>
          <w:szCs w:val="24"/>
        </w:rPr>
        <w:t>T</w:t>
      </w:r>
      <w:r>
        <w:rPr>
          <w:b/>
          <w:spacing w:val="1"/>
          <w:sz w:val="24"/>
          <w:szCs w:val="24"/>
        </w:rPr>
        <w:t>u</w:t>
      </w:r>
      <w:r>
        <w:rPr>
          <w:b/>
          <w:spacing w:val="-3"/>
          <w:sz w:val="24"/>
          <w:szCs w:val="24"/>
        </w:rPr>
        <w:t>m</w:t>
      </w:r>
      <w:r>
        <w:rPr>
          <w:b/>
          <w:spacing w:val="5"/>
          <w:sz w:val="24"/>
          <w:szCs w:val="24"/>
        </w:rPr>
        <w:t>o</w:t>
      </w:r>
      <w:r>
        <w:rPr>
          <w:b/>
          <w:sz w:val="24"/>
          <w:szCs w:val="24"/>
        </w:rPr>
        <w:t xml:space="preserve">r </w:t>
      </w:r>
      <w:r>
        <w:rPr>
          <w:b/>
          <w:spacing w:val="-2"/>
          <w:sz w:val="24"/>
          <w:szCs w:val="24"/>
        </w:rPr>
        <w:t>I</w:t>
      </w:r>
      <w:r>
        <w:rPr>
          <w:b/>
          <w:sz w:val="24"/>
          <w:szCs w:val="24"/>
        </w:rPr>
        <w:t>n</w:t>
      </w:r>
      <w:r>
        <w:rPr>
          <w:b/>
          <w:spacing w:val="6"/>
          <w:sz w:val="24"/>
          <w:szCs w:val="24"/>
        </w:rPr>
        <w:t xml:space="preserve"> </w:t>
      </w:r>
      <w:r>
        <w:rPr>
          <w:b/>
          <w:spacing w:val="4"/>
          <w:sz w:val="24"/>
          <w:szCs w:val="24"/>
        </w:rPr>
        <w:t>M</w:t>
      </w:r>
      <w:r>
        <w:rPr>
          <w:b/>
          <w:sz w:val="24"/>
          <w:szCs w:val="24"/>
        </w:rPr>
        <w:t>RI</w:t>
      </w:r>
      <w:r>
        <w:rPr>
          <w:b/>
          <w:spacing w:val="3"/>
          <w:sz w:val="24"/>
          <w:szCs w:val="24"/>
        </w:rPr>
        <w:t xml:space="preserve"> </w:t>
      </w:r>
      <w:r>
        <w:rPr>
          <w:b/>
          <w:spacing w:val="-2"/>
          <w:sz w:val="24"/>
          <w:szCs w:val="24"/>
        </w:rPr>
        <w:t>I</w:t>
      </w:r>
      <w:r>
        <w:rPr>
          <w:b/>
          <w:spacing w:val="-3"/>
          <w:sz w:val="24"/>
          <w:szCs w:val="24"/>
        </w:rPr>
        <w:t>m</w:t>
      </w:r>
      <w:r>
        <w:rPr>
          <w:b/>
          <w:sz w:val="24"/>
          <w:szCs w:val="24"/>
        </w:rPr>
        <w:t>ag</w:t>
      </w:r>
      <w:r>
        <w:rPr>
          <w:b/>
          <w:spacing w:val="4"/>
          <w:sz w:val="24"/>
          <w:szCs w:val="24"/>
        </w:rPr>
        <w:t>e</w:t>
      </w:r>
      <w:r>
        <w:rPr>
          <w:b/>
          <w:sz w:val="24"/>
          <w:szCs w:val="24"/>
        </w:rPr>
        <w:t>s</w:t>
      </w:r>
      <w:r>
        <w:rPr>
          <w:b/>
          <w:spacing w:val="4"/>
          <w:sz w:val="24"/>
          <w:szCs w:val="24"/>
        </w:rPr>
        <w:t xml:space="preserve"> </w:t>
      </w:r>
      <w:r>
        <w:rPr>
          <w:b/>
          <w:sz w:val="24"/>
          <w:szCs w:val="24"/>
        </w:rPr>
        <w:t>U</w:t>
      </w:r>
      <w:r>
        <w:rPr>
          <w:b/>
          <w:spacing w:val="-3"/>
          <w:sz w:val="24"/>
          <w:szCs w:val="24"/>
        </w:rPr>
        <w:t>s</w:t>
      </w:r>
      <w:r>
        <w:rPr>
          <w:b/>
          <w:sz w:val="24"/>
          <w:szCs w:val="24"/>
        </w:rPr>
        <w:t>i</w:t>
      </w:r>
      <w:r>
        <w:rPr>
          <w:b/>
          <w:spacing w:val="1"/>
          <w:sz w:val="24"/>
          <w:szCs w:val="24"/>
        </w:rPr>
        <w:t>n</w:t>
      </w:r>
      <w:r>
        <w:rPr>
          <w:b/>
          <w:sz w:val="24"/>
          <w:szCs w:val="24"/>
        </w:rPr>
        <w:t>g</w:t>
      </w:r>
      <w:r>
        <w:rPr>
          <w:b/>
          <w:spacing w:val="6"/>
          <w:sz w:val="24"/>
          <w:szCs w:val="24"/>
        </w:rPr>
        <w:t xml:space="preserve"> </w:t>
      </w:r>
      <w:r>
        <w:rPr>
          <w:b/>
          <w:spacing w:val="1"/>
          <w:sz w:val="24"/>
          <w:szCs w:val="24"/>
        </w:rPr>
        <w:t>S</w:t>
      </w:r>
      <w:r>
        <w:rPr>
          <w:b/>
          <w:sz w:val="24"/>
          <w:szCs w:val="24"/>
        </w:rPr>
        <w:t>o</w:t>
      </w:r>
      <w:r>
        <w:rPr>
          <w:b/>
          <w:spacing w:val="-3"/>
          <w:sz w:val="24"/>
          <w:szCs w:val="24"/>
        </w:rPr>
        <w:t>f</w:t>
      </w:r>
      <w:r>
        <w:rPr>
          <w:b/>
          <w:sz w:val="24"/>
          <w:szCs w:val="24"/>
        </w:rPr>
        <w:t>t</w:t>
      </w:r>
      <w:r>
        <w:rPr>
          <w:b/>
          <w:spacing w:val="7"/>
          <w:sz w:val="24"/>
          <w:szCs w:val="24"/>
        </w:rPr>
        <w:t xml:space="preserve"> </w:t>
      </w:r>
      <w:r>
        <w:rPr>
          <w:b/>
          <w:sz w:val="24"/>
          <w:szCs w:val="24"/>
        </w:rPr>
        <w:t>Co</w:t>
      </w:r>
      <w:r>
        <w:rPr>
          <w:b/>
          <w:spacing w:val="-4"/>
          <w:sz w:val="24"/>
          <w:szCs w:val="24"/>
        </w:rPr>
        <w:t>m</w:t>
      </w:r>
      <w:r>
        <w:rPr>
          <w:b/>
          <w:spacing w:val="1"/>
          <w:sz w:val="24"/>
          <w:szCs w:val="24"/>
        </w:rPr>
        <w:t>put</w:t>
      </w:r>
      <w:r>
        <w:rPr>
          <w:b/>
          <w:sz w:val="24"/>
          <w:szCs w:val="24"/>
        </w:rPr>
        <w:t>i</w:t>
      </w:r>
      <w:r>
        <w:rPr>
          <w:b/>
          <w:spacing w:val="1"/>
          <w:sz w:val="24"/>
          <w:szCs w:val="24"/>
        </w:rPr>
        <w:t>n</w:t>
      </w:r>
      <w:r>
        <w:rPr>
          <w:b/>
          <w:sz w:val="24"/>
          <w:szCs w:val="24"/>
        </w:rPr>
        <w:t xml:space="preserve">g </w:t>
      </w:r>
      <w:r>
        <w:rPr>
          <w:b/>
          <w:spacing w:val="-2"/>
          <w:sz w:val="24"/>
          <w:szCs w:val="24"/>
        </w:rPr>
        <w:t>T</w:t>
      </w:r>
      <w:r>
        <w:rPr>
          <w:b/>
          <w:spacing w:val="-1"/>
          <w:sz w:val="24"/>
          <w:szCs w:val="24"/>
        </w:rPr>
        <w:t>ec</w:t>
      </w:r>
      <w:r>
        <w:rPr>
          <w:b/>
          <w:spacing w:val="1"/>
          <w:sz w:val="24"/>
          <w:szCs w:val="24"/>
        </w:rPr>
        <w:t>hn</w:t>
      </w:r>
      <w:r>
        <w:rPr>
          <w:b/>
          <w:sz w:val="24"/>
          <w:szCs w:val="24"/>
        </w:rPr>
        <w:t>i</w:t>
      </w:r>
      <w:r>
        <w:rPr>
          <w:b/>
          <w:spacing w:val="1"/>
          <w:sz w:val="24"/>
          <w:szCs w:val="24"/>
        </w:rPr>
        <w:t>qu</w:t>
      </w:r>
      <w:r>
        <w:rPr>
          <w:b/>
          <w:spacing w:val="-1"/>
          <w:sz w:val="24"/>
          <w:szCs w:val="24"/>
        </w:rPr>
        <w:t>e</w:t>
      </w:r>
      <w:r>
        <w:rPr>
          <w:b/>
          <w:spacing w:val="-2"/>
          <w:sz w:val="24"/>
          <w:szCs w:val="24"/>
        </w:rPr>
        <w:t>s</w:t>
      </w:r>
      <w:r>
        <w:rPr>
          <w:b/>
          <w:spacing w:val="2"/>
          <w:sz w:val="24"/>
          <w:szCs w:val="24"/>
        </w:rPr>
        <w:t>,</w:t>
      </w:r>
      <w:r>
        <w:rPr>
          <w:b/>
          <w:sz w:val="24"/>
          <w:szCs w:val="24"/>
        </w:rPr>
        <w:t>”</w:t>
      </w:r>
      <w:r>
        <w:rPr>
          <w:b/>
          <w:spacing w:val="5"/>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al Jo</w:t>
      </w:r>
      <w:r>
        <w:rPr>
          <w:b/>
          <w:spacing w:val="6"/>
          <w:sz w:val="24"/>
          <w:szCs w:val="24"/>
        </w:rPr>
        <w:t>u</w:t>
      </w:r>
      <w:r>
        <w:rPr>
          <w:b/>
          <w:spacing w:val="-6"/>
          <w:sz w:val="24"/>
          <w:szCs w:val="24"/>
        </w:rPr>
        <w:t>r</w:t>
      </w:r>
      <w:r>
        <w:rPr>
          <w:b/>
          <w:spacing w:val="1"/>
          <w:sz w:val="24"/>
          <w:szCs w:val="24"/>
        </w:rPr>
        <w:t>n</w:t>
      </w:r>
      <w:r>
        <w:rPr>
          <w:b/>
          <w:sz w:val="24"/>
          <w:szCs w:val="24"/>
        </w:rPr>
        <w:t>al Of</w:t>
      </w:r>
      <w:r>
        <w:rPr>
          <w:b/>
          <w:spacing w:val="2"/>
          <w:sz w:val="24"/>
          <w:szCs w:val="24"/>
        </w:rPr>
        <w:t xml:space="preserve"> </w:t>
      </w:r>
      <w:r>
        <w:rPr>
          <w:b/>
          <w:sz w:val="24"/>
          <w:szCs w:val="24"/>
        </w:rPr>
        <w:t>A</w:t>
      </w:r>
      <w:r>
        <w:rPr>
          <w:b/>
          <w:spacing w:val="6"/>
          <w:sz w:val="24"/>
          <w:szCs w:val="24"/>
        </w:rPr>
        <w:t>d</w:t>
      </w:r>
      <w:r>
        <w:rPr>
          <w:b/>
          <w:sz w:val="24"/>
          <w:szCs w:val="24"/>
        </w:rPr>
        <w:t>va</w:t>
      </w:r>
      <w:r>
        <w:rPr>
          <w:b/>
          <w:spacing w:val="1"/>
          <w:sz w:val="24"/>
          <w:szCs w:val="24"/>
        </w:rPr>
        <w:t>n</w:t>
      </w:r>
      <w:r>
        <w:rPr>
          <w:b/>
          <w:spacing w:val="4"/>
          <w:sz w:val="24"/>
          <w:szCs w:val="24"/>
        </w:rPr>
        <w:t>c</w:t>
      </w:r>
      <w:r>
        <w:rPr>
          <w:b/>
          <w:spacing w:val="-1"/>
          <w:sz w:val="24"/>
          <w:szCs w:val="24"/>
        </w:rPr>
        <w:t>e</w:t>
      </w:r>
      <w:r>
        <w:rPr>
          <w:b/>
          <w:sz w:val="24"/>
          <w:szCs w:val="24"/>
        </w:rPr>
        <w:t>d</w:t>
      </w:r>
      <w:r>
        <w:rPr>
          <w:b/>
          <w:spacing w:val="5"/>
          <w:sz w:val="24"/>
          <w:szCs w:val="24"/>
        </w:rPr>
        <w:t xml:space="preserve"> </w:t>
      </w:r>
      <w:r>
        <w:rPr>
          <w:b/>
          <w:sz w:val="24"/>
          <w:szCs w:val="24"/>
        </w:rPr>
        <w:t>R</w:t>
      </w:r>
      <w:r>
        <w:rPr>
          <w:b/>
          <w:spacing w:val="-1"/>
          <w:sz w:val="24"/>
          <w:szCs w:val="24"/>
        </w:rPr>
        <w:t>e</w:t>
      </w:r>
      <w:r>
        <w:rPr>
          <w:b/>
          <w:spacing w:val="-2"/>
          <w:sz w:val="24"/>
          <w:szCs w:val="24"/>
        </w:rPr>
        <w:t>s</w:t>
      </w:r>
      <w:r>
        <w:rPr>
          <w:b/>
          <w:spacing w:val="-1"/>
          <w:sz w:val="24"/>
          <w:szCs w:val="24"/>
        </w:rPr>
        <w:t>e</w:t>
      </w:r>
      <w:r>
        <w:rPr>
          <w:b/>
          <w:spacing w:val="5"/>
          <w:sz w:val="24"/>
          <w:szCs w:val="24"/>
        </w:rPr>
        <w:t>a</w:t>
      </w:r>
      <w:r>
        <w:rPr>
          <w:b/>
          <w:spacing w:val="-6"/>
          <w:sz w:val="24"/>
          <w:szCs w:val="24"/>
        </w:rPr>
        <w:t>r</w:t>
      </w:r>
      <w:r>
        <w:rPr>
          <w:b/>
          <w:spacing w:val="-1"/>
          <w:sz w:val="24"/>
          <w:szCs w:val="24"/>
        </w:rPr>
        <w:t>c</w:t>
      </w:r>
      <w:r>
        <w:rPr>
          <w:b/>
          <w:sz w:val="24"/>
          <w:szCs w:val="24"/>
        </w:rPr>
        <w:t>h</w:t>
      </w:r>
      <w:r>
        <w:rPr>
          <w:b/>
          <w:spacing w:val="5"/>
          <w:sz w:val="24"/>
          <w:szCs w:val="24"/>
        </w:rPr>
        <w:t xml:space="preserve"> </w:t>
      </w:r>
      <w:r>
        <w:rPr>
          <w:b/>
          <w:spacing w:val="-2"/>
          <w:sz w:val="24"/>
          <w:szCs w:val="24"/>
        </w:rPr>
        <w:t>I</w:t>
      </w:r>
      <w:r>
        <w:rPr>
          <w:b/>
          <w:sz w:val="24"/>
          <w:szCs w:val="24"/>
        </w:rPr>
        <w:t>n</w:t>
      </w:r>
      <w:r>
        <w:rPr>
          <w:b/>
          <w:spacing w:val="5"/>
          <w:sz w:val="24"/>
          <w:szCs w:val="24"/>
        </w:rPr>
        <w:t xml:space="preserve"> </w:t>
      </w:r>
      <w:r>
        <w:rPr>
          <w:b/>
          <w:sz w:val="24"/>
          <w:szCs w:val="24"/>
        </w:rPr>
        <w:t>Co</w:t>
      </w:r>
      <w:r>
        <w:rPr>
          <w:b/>
          <w:spacing w:val="-4"/>
          <w:sz w:val="24"/>
          <w:szCs w:val="24"/>
        </w:rPr>
        <w:t>m</w:t>
      </w:r>
      <w:r>
        <w:rPr>
          <w:b/>
          <w:spacing w:val="1"/>
          <w:sz w:val="24"/>
          <w:szCs w:val="24"/>
        </w:rPr>
        <w:t>put</w:t>
      </w:r>
      <w:r>
        <w:rPr>
          <w:b/>
          <w:spacing w:val="4"/>
          <w:sz w:val="24"/>
          <w:szCs w:val="24"/>
        </w:rPr>
        <w:t>e</w:t>
      </w:r>
      <w:r>
        <w:rPr>
          <w:b/>
          <w:sz w:val="24"/>
          <w:szCs w:val="24"/>
        </w:rPr>
        <w:t>r And</w:t>
      </w:r>
      <w:r>
        <w:rPr>
          <w:b/>
          <w:spacing w:val="3"/>
          <w:sz w:val="24"/>
          <w:szCs w:val="24"/>
        </w:rPr>
        <w:t xml:space="preserve"> </w:t>
      </w:r>
      <w:r>
        <w:rPr>
          <w:b/>
          <w:sz w:val="24"/>
          <w:szCs w:val="24"/>
        </w:rPr>
        <w:t>Co</w:t>
      </w:r>
      <w:r>
        <w:rPr>
          <w:b/>
          <w:spacing w:val="-4"/>
          <w:sz w:val="24"/>
          <w:szCs w:val="24"/>
        </w:rPr>
        <w:t>m</w:t>
      </w:r>
      <w:r>
        <w:rPr>
          <w:b/>
          <w:spacing w:val="-3"/>
          <w:sz w:val="24"/>
          <w:szCs w:val="24"/>
        </w:rPr>
        <w:t>m</w:t>
      </w:r>
      <w:r>
        <w:rPr>
          <w:b/>
          <w:spacing w:val="1"/>
          <w:sz w:val="24"/>
          <w:szCs w:val="24"/>
        </w:rPr>
        <w:t>un</w:t>
      </w:r>
      <w:r>
        <w:rPr>
          <w:b/>
          <w:sz w:val="24"/>
          <w:szCs w:val="24"/>
        </w:rPr>
        <w:t>ica</w:t>
      </w:r>
      <w:r>
        <w:rPr>
          <w:b/>
          <w:spacing w:val="1"/>
          <w:sz w:val="24"/>
          <w:szCs w:val="24"/>
        </w:rPr>
        <w:t>t</w:t>
      </w:r>
      <w:r>
        <w:rPr>
          <w:b/>
          <w:sz w:val="24"/>
          <w:szCs w:val="24"/>
        </w:rPr>
        <w:t>ion</w:t>
      </w:r>
      <w:r>
        <w:rPr>
          <w:b/>
          <w:spacing w:val="3"/>
          <w:sz w:val="24"/>
          <w:szCs w:val="24"/>
        </w:rPr>
        <w:t xml:space="preserve"> </w:t>
      </w:r>
      <w:r>
        <w:rPr>
          <w:b/>
          <w:spacing w:val="-2"/>
          <w:sz w:val="24"/>
          <w:szCs w:val="24"/>
        </w:rPr>
        <w:t>E</w:t>
      </w:r>
      <w:r>
        <w:rPr>
          <w:b/>
          <w:spacing w:val="1"/>
          <w:sz w:val="24"/>
          <w:szCs w:val="24"/>
        </w:rPr>
        <w:t>n</w:t>
      </w:r>
      <w:r>
        <w:rPr>
          <w:b/>
          <w:sz w:val="24"/>
          <w:szCs w:val="24"/>
        </w:rPr>
        <w:t>gi</w:t>
      </w:r>
      <w:r>
        <w:rPr>
          <w:b/>
          <w:spacing w:val="1"/>
          <w:sz w:val="24"/>
          <w:szCs w:val="24"/>
        </w:rPr>
        <w:t>n</w:t>
      </w:r>
      <w:r>
        <w:rPr>
          <w:b/>
          <w:spacing w:val="-1"/>
          <w:sz w:val="24"/>
          <w:szCs w:val="24"/>
        </w:rPr>
        <w:t>ee</w:t>
      </w:r>
      <w:r>
        <w:rPr>
          <w:b/>
          <w:spacing w:val="-6"/>
          <w:sz w:val="24"/>
          <w:szCs w:val="24"/>
        </w:rPr>
        <w:t>r</w:t>
      </w:r>
      <w:r>
        <w:rPr>
          <w:b/>
          <w:sz w:val="24"/>
          <w:szCs w:val="24"/>
        </w:rPr>
        <w:t>i</w:t>
      </w:r>
      <w:r>
        <w:rPr>
          <w:b/>
          <w:spacing w:val="1"/>
          <w:sz w:val="24"/>
          <w:szCs w:val="24"/>
        </w:rPr>
        <w:t>n</w:t>
      </w:r>
      <w:r>
        <w:rPr>
          <w:b/>
          <w:sz w:val="24"/>
          <w:szCs w:val="24"/>
        </w:rPr>
        <w:t>g,</w:t>
      </w:r>
      <w:r>
        <w:rPr>
          <w:b/>
          <w:spacing w:val="4"/>
          <w:sz w:val="24"/>
          <w:szCs w:val="24"/>
        </w:rPr>
        <w:t xml:space="preserve"> </w:t>
      </w:r>
      <w:r>
        <w:rPr>
          <w:b/>
          <w:sz w:val="24"/>
          <w:szCs w:val="24"/>
        </w:rPr>
        <w:t>Vo</w:t>
      </w:r>
      <w:r>
        <w:rPr>
          <w:b/>
          <w:spacing w:val="-5"/>
          <w:sz w:val="24"/>
          <w:szCs w:val="24"/>
        </w:rPr>
        <w:t>l</w:t>
      </w:r>
      <w:r>
        <w:rPr>
          <w:b/>
          <w:sz w:val="24"/>
          <w:szCs w:val="24"/>
        </w:rPr>
        <w:t>.</w:t>
      </w:r>
      <w:r>
        <w:rPr>
          <w:b/>
          <w:spacing w:val="4"/>
          <w:sz w:val="24"/>
          <w:szCs w:val="24"/>
        </w:rPr>
        <w:t xml:space="preserve"> </w:t>
      </w:r>
      <w:r>
        <w:rPr>
          <w:b/>
          <w:sz w:val="24"/>
          <w:szCs w:val="24"/>
        </w:rPr>
        <w:t xml:space="preserve">2, </w:t>
      </w:r>
      <w:r>
        <w:rPr>
          <w:b/>
          <w:spacing w:val="-2"/>
          <w:sz w:val="24"/>
          <w:szCs w:val="24"/>
        </w:rPr>
        <w:t>Iss</w:t>
      </w:r>
      <w:r>
        <w:rPr>
          <w:b/>
          <w:spacing w:val="1"/>
          <w:sz w:val="24"/>
          <w:szCs w:val="24"/>
        </w:rPr>
        <w:t>u</w:t>
      </w:r>
      <w:r>
        <w:rPr>
          <w:b/>
          <w:sz w:val="24"/>
          <w:szCs w:val="24"/>
        </w:rPr>
        <w:t>e</w:t>
      </w:r>
      <w:r>
        <w:rPr>
          <w:b/>
          <w:spacing w:val="1"/>
          <w:sz w:val="24"/>
          <w:szCs w:val="24"/>
        </w:rPr>
        <w:t xml:space="preserve"> </w:t>
      </w:r>
      <w:r>
        <w:rPr>
          <w:b/>
          <w:sz w:val="24"/>
          <w:szCs w:val="24"/>
        </w:rPr>
        <w:t>4,</w:t>
      </w:r>
      <w:r>
        <w:rPr>
          <w:b/>
          <w:spacing w:val="4"/>
          <w:sz w:val="24"/>
          <w:szCs w:val="24"/>
        </w:rPr>
        <w:t xml:space="preserve"> </w:t>
      </w:r>
      <w:r>
        <w:rPr>
          <w:b/>
          <w:sz w:val="24"/>
          <w:szCs w:val="24"/>
        </w:rPr>
        <w:t>Ap</w:t>
      </w:r>
      <w:r>
        <w:rPr>
          <w:b/>
          <w:spacing w:val="-5"/>
          <w:sz w:val="24"/>
          <w:szCs w:val="24"/>
        </w:rPr>
        <w:t>r</w:t>
      </w:r>
      <w:r>
        <w:rPr>
          <w:b/>
          <w:sz w:val="24"/>
          <w:szCs w:val="24"/>
        </w:rPr>
        <w:t>il</w:t>
      </w:r>
      <w:r>
        <w:rPr>
          <w:b/>
          <w:spacing w:val="-2"/>
          <w:sz w:val="24"/>
          <w:szCs w:val="24"/>
        </w:rPr>
        <w:t xml:space="preserve"> </w:t>
      </w:r>
      <w:r>
        <w:rPr>
          <w:b/>
          <w:sz w:val="24"/>
          <w:szCs w:val="24"/>
        </w:rPr>
        <w:t>2013.</w:t>
      </w:r>
    </w:p>
    <w:p w14:paraId="6B3F2C58" w14:textId="77777777" w:rsidR="00433F0F" w:rsidRDefault="00433F0F">
      <w:pPr>
        <w:spacing w:before="3" w:line="240" w:lineRule="exact"/>
        <w:rPr>
          <w:sz w:val="24"/>
          <w:szCs w:val="24"/>
        </w:rPr>
      </w:pPr>
    </w:p>
    <w:p w14:paraId="71951B62" w14:textId="77777777" w:rsidR="00433F0F" w:rsidRDefault="008B01BA">
      <w:pPr>
        <w:spacing w:line="360" w:lineRule="auto"/>
        <w:ind w:left="447" w:right="71"/>
        <w:jc w:val="both"/>
        <w:rPr>
          <w:sz w:val="24"/>
          <w:szCs w:val="24"/>
        </w:rPr>
      </w:pPr>
      <w:r>
        <w:rPr>
          <w:spacing w:val="-5"/>
          <w:sz w:val="24"/>
          <w:szCs w:val="24"/>
        </w:rPr>
        <w:t>A</w:t>
      </w:r>
      <w:r>
        <w:rPr>
          <w:sz w:val="24"/>
          <w:szCs w:val="24"/>
        </w:rPr>
        <w:t xml:space="preserve">. </w:t>
      </w:r>
      <w:r>
        <w:rPr>
          <w:spacing w:val="1"/>
          <w:sz w:val="24"/>
          <w:szCs w:val="24"/>
        </w:rPr>
        <w:t>S</w:t>
      </w:r>
      <w:r>
        <w:rPr>
          <w:spacing w:val="-4"/>
          <w:sz w:val="24"/>
          <w:szCs w:val="24"/>
        </w:rPr>
        <w:t>i</w:t>
      </w:r>
      <w:r>
        <w:rPr>
          <w:sz w:val="24"/>
          <w:szCs w:val="24"/>
        </w:rPr>
        <w:t>v</w:t>
      </w:r>
      <w:r>
        <w:rPr>
          <w:spacing w:val="-1"/>
          <w:sz w:val="24"/>
          <w:szCs w:val="24"/>
        </w:rPr>
        <w:t>a</w:t>
      </w:r>
      <w:r>
        <w:rPr>
          <w:spacing w:val="1"/>
          <w:sz w:val="24"/>
          <w:szCs w:val="24"/>
        </w:rPr>
        <w:t>r</w:t>
      </w:r>
      <w:r>
        <w:rPr>
          <w:spacing w:val="4"/>
          <w:sz w:val="24"/>
          <w:szCs w:val="24"/>
        </w:rPr>
        <w:t>a</w:t>
      </w:r>
      <w:r>
        <w:rPr>
          <w:spacing w:val="-9"/>
          <w:sz w:val="24"/>
          <w:szCs w:val="24"/>
        </w:rPr>
        <w:t>m</w:t>
      </w:r>
      <w:r>
        <w:rPr>
          <w:spacing w:val="-1"/>
          <w:sz w:val="24"/>
          <w:szCs w:val="24"/>
        </w:rPr>
        <w:t>a</w:t>
      </w:r>
      <w:r>
        <w:rPr>
          <w:sz w:val="24"/>
          <w:szCs w:val="24"/>
        </w:rPr>
        <w:t>k</w:t>
      </w:r>
      <w:r>
        <w:rPr>
          <w:spacing w:val="6"/>
          <w:sz w:val="24"/>
          <w:szCs w:val="24"/>
        </w:rPr>
        <w:t>r</w:t>
      </w:r>
      <w:r>
        <w:rPr>
          <w:spacing w:val="-4"/>
          <w:sz w:val="24"/>
          <w:szCs w:val="24"/>
        </w:rPr>
        <w:t>i</w:t>
      </w:r>
      <w:r>
        <w:rPr>
          <w:spacing w:val="2"/>
          <w:sz w:val="24"/>
          <w:szCs w:val="24"/>
        </w:rPr>
        <w:t>s</w:t>
      </w:r>
      <w:r>
        <w:rPr>
          <w:sz w:val="24"/>
          <w:szCs w:val="24"/>
        </w:rPr>
        <w:t>hn</w:t>
      </w:r>
      <w:r>
        <w:rPr>
          <w:spacing w:val="4"/>
          <w:sz w:val="24"/>
          <w:szCs w:val="24"/>
        </w:rPr>
        <w:t>a</w:t>
      </w:r>
      <w:r>
        <w:rPr>
          <w:sz w:val="24"/>
          <w:szCs w:val="24"/>
        </w:rPr>
        <w:t>n</w:t>
      </w:r>
      <w:r>
        <w:rPr>
          <w:spacing w:val="-7"/>
          <w:sz w:val="24"/>
          <w:szCs w:val="24"/>
        </w:rPr>
        <w:t xml:space="preserve"> </w:t>
      </w:r>
      <w:r>
        <w:rPr>
          <w:spacing w:val="-1"/>
          <w:sz w:val="24"/>
          <w:szCs w:val="24"/>
        </w:rPr>
        <w:t>e</w:t>
      </w:r>
      <w:r>
        <w:rPr>
          <w:sz w:val="24"/>
          <w:szCs w:val="24"/>
        </w:rPr>
        <w:t>t</w:t>
      </w:r>
      <w:r>
        <w:rPr>
          <w:spacing w:val="-2"/>
          <w:sz w:val="24"/>
          <w:szCs w:val="24"/>
        </w:rPr>
        <w:t xml:space="preserve"> </w:t>
      </w:r>
      <w:r>
        <w:rPr>
          <w:spacing w:val="-1"/>
          <w:sz w:val="24"/>
          <w:szCs w:val="24"/>
        </w:rPr>
        <w:t>a</w:t>
      </w:r>
      <w:r>
        <w:rPr>
          <w:spacing w:val="-9"/>
          <w:sz w:val="24"/>
          <w:szCs w:val="24"/>
        </w:rPr>
        <w:t>l</w:t>
      </w:r>
      <w:r>
        <w:rPr>
          <w:sz w:val="24"/>
          <w:szCs w:val="24"/>
        </w:rPr>
        <w:t xml:space="preserve">. </w:t>
      </w:r>
      <w:r>
        <w:rPr>
          <w:spacing w:val="1"/>
          <w:sz w:val="24"/>
          <w:szCs w:val="24"/>
        </w:rPr>
        <w:t>(</w:t>
      </w:r>
      <w:r>
        <w:rPr>
          <w:sz w:val="24"/>
          <w:szCs w:val="24"/>
        </w:rPr>
        <w:t>2013)</w:t>
      </w:r>
      <w:r>
        <w:rPr>
          <w:spacing w:val="-10"/>
          <w:sz w:val="24"/>
          <w:szCs w:val="24"/>
        </w:rPr>
        <w:t xml:space="preserve"> </w:t>
      </w:r>
      <w:r>
        <w:rPr>
          <w:spacing w:val="1"/>
          <w:sz w:val="24"/>
          <w:szCs w:val="24"/>
        </w:rPr>
        <w:t>[</w:t>
      </w:r>
      <w:r>
        <w:rPr>
          <w:sz w:val="24"/>
          <w:szCs w:val="24"/>
        </w:rPr>
        <w:t>1]</w:t>
      </w:r>
      <w:r>
        <w:rPr>
          <w:spacing w:val="-6"/>
          <w:sz w:val="24"/>
          <w:szCs w:val="24"/>
        </w:rPr>
        <w:t xml:space="preserve"> </w:t>
      </w:r>
      <w:r>
        <w:rPr>
          <w:sz w:val="24"/>
          <w:szCs w:val="24"/>
        </w:rPr>
        <w:t>p</w:t>
      </w:r>
      <w:r>
        <w:rPr>
          <w:spacing w:val="-3"/>
          <w:sz w:val="24"/>
          <w:szCs w:val="24"/>
        </w:rPr>
        <w:t>r</w:t>
      </w:r>
      <w:r>
        <w:rPr>
          <w:spacing w:val="5"/>
          <w:sz w:val="24"/>
          <w:szCs w:val="24"/>
        </w:rPr>
        <w:t>o</w:t>
      </w:r>
      <w:r>
        <w:rPr>
          <w:spacing w:val="-9"/>
          <w:sz w:val="24"/>
          <w:szCs w:val="24"/>
        </w:rPr>
        <w:t>j</w:t>
      </w:r>
      <w:r>
        <w:rPr>
          <w:spacing w:val="-1"/>
          <w:sz w:val="24"/>
          <w:szCs w:val="24"/>
        </w:rPr>
        <w:t>ec</w:t>
      </w:r>
      <w:r>
        <w:rPr>
          <w:spacing w:val="5"/>
          <w:sz w:val="24"/>
          <w:szCs w:val="24"/>
        </w:rPr>
        <w:t>t</w:t>
      </w:r>
      <w:r>
        <w:rPr>
          <w:spacing w:val="-1"/>
          <w:sz w:val="24"/>
          <w:szCs w:val="24"/>
        </w:rPr>
        <w:t>e</w:t>
      </w:r>
      <w:r>
        <w:rPr>
          <w:sz w:val="24"/>
          <w:szCs w:val="24"/>
        </w:rPr>
        <w:t>d</w:t>
      </w:r>
      <w:r>
        <w:rPr>
          <w:spacing w:val="-2"/>
          <w:sz w:val="24"/>
          <w:szCs w:val="24"/>
        </w:rPr>
        <w:t xml:space="preserve"> </w:t>
      </w:r>
      <w:r>
        <w:rPr>
          <w:spacing w:val="-1"/>
          <w:sz w:val="24"/>
          <w:szCs w:val="24"/>
        </w:rPr>
        <w:t>a</w:t>
      </w:r>
      <w:r>
        <w:rPr>
          <w:sz w:val="24"/>
          <w:szCs w:val="24"/>
        </w:rPr>
        <w:t>n</w:t>
      </w:r>
      <w:r>
        <w:rPr>
          <w:spacing w:val="-12"/>
          <w:sz w:val="24"/>
          <w:szCs w:val="24"/>
        </w:rPr>
        <w:t xml:space="preserve"> </w:t>
      </w:r>
      <w:r>
        <w:rPr>
          <w:spacing w:val="4"/>
          <w:sz w:val="24"/>
          <w:szCs w:val="24"/>
        </w:rPr>
        <w:t>e</w:t>
      </w:r>
      <w:r>
        <w:rPr>
          <w:spacing w:val="-3"/>
          <w:sz w:val="24"/>
          <w:szCs w:val="24"/>
        </w:rPr>
        <w:t>ff</w:t>
      </w:r>
      <w:r>
        <w:rPr>
          <w:spacing w:val="-4"/>
          <w:sz w:val="24"/>
          <w:szCs w:val="24"/>
        </w:rPr>
        <w:t>i</w:t>
      </w:r>
      <w:r>
        <w:rPr>
          <w:spacing w:val="4"/>
          <w:sz w:val="24"/>
          <w:szCs w:val="24"/>
        </w:rPr>
        <w:t>c</w:t>
      </w:r>
      <w:r>
        <w:rPr>
          <w:spacing w:val="-4"/>
          <w:sz w:val="24"/>
          <w:szCs w:val="24"/>
        </w:rPr>
        <w:t>i</w:t>
      </w:r>
      <w:r>
        <w:rPr>
          <w:spacing w:val="4"/>
          <w:sz w:val="24"/>
          <w:szCs w:val="24"/>
        </w:rPr>
        <w:t>e</w:t>
      </w:r>
      <w:r>
        <w:rPr>
          <w:spacing w:val="-5"/>
          <w:sz w:val="24"/>
          <w:szCs w:val="24"/>
        </w:rPr>
        <w:t>n</w:t>
      </w:r>
      <w:r>
        <w:rPr>
          <w:sz w:val="24"/>
          <w:szCs w:val="24"/>
        </w:rPr>
        <w:t>t</w:t>
      </w:r>
      <w:r>
        <w:rPr>
          <w:spacing w:val="3"/>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4"/>
          <w:sz w:val="24"/>
          <w:szCs w:val="24"/>
        </w:rPr>
        <w:t>i</w:t>
      </w:r>
      <w:r>
        <w:rPr>
          <w:sz w:val="24"/>
          <w:szCs w:val="24"/>
        </w:rPr>
        <w:t>n</w:t>
      </w:r>
      <w:r>
        <w:rPr>
          <w:spacing w:val="-5"/>
          <w:sz w:val="24"/>
          <w:szCs w:val="24"/>
        </w:rPr>
        <w:t>n</w:t>
      </w:r>
      <w:r>
        <w:rPr>
          <w:spacing w:val="5"/>
          <w:sz w:val="24"/>
          <w:szCs w:val="24"/>
        </w:rPr>
        <w:t>o</w:t>
      </w:r>
      <w:r>
        <w:rPr>
          <w:spacing w:val="-5"/>
          <w:sz w:val="24"/>
          <w:szCs w:val="24"/>
        </w:rPr>
        <w:t>v</w:t>
      </w:r>
      <w:r>
        <w:rPr>
          <w:spacing w:val="-1"/>
          <w:sz w:val="24"/>
          <w:szCs w:val="24"/>
        </w:rPr>
        <w:t>a</w:t>
      </w:r>
      <w:r>
        <w:rPr>
          <w:spacing w:val="10"/>
          <w:sz w:val="24"/>
          <w:szCs w:val="24"/>
        </w:rPr>
        <w:t>t</w:t>
      </w:r>
      <w:r>
        <w:rPr>
          <w:spacing w:val="-4"/>
          <w:sz w:val="24"/>
          <w:szCs w:val="24"/>
        </w:rPr>
        <w:t>i</w:t>
      </w:r>
      <w:r>
        <w:rPr>
          <w:spacing w:val="-5"/>
          <w:sz w:val="24"/>
          <w:szCs w:val="24"/>
        </w:rPr>
        <w:t>v</w:t>
      </w:r>
      <w:r>
        <w:rPr>
          <w:sz w:val="24"/>
          <w:szCs w:val="24"/>
        </w:rPr>
        <w:t>e</w:t>
      </w:r>
      <w:r>
        <w:rPr>
          <w:spacing w:val="-3"/>
          <w:sz w:val="24"/>
          <w:szCs w:val="24"/>
        </w:rPr>
        <w:t xml:space="preserve"> </w:t>
      </w:r>
      <w:r>
        <w:rPr>
          <w:spacing w:val="5"/>
          <w:sz w:val="24"/>
          <w:szCs w:val="24"/>
        </w:rPr>
        <w:t>d</w:t>
      </w:r>
      <w:r>
        <w:rPr>
          <w:spacing w:val="-9"/>
          <w:sz w:val="24"/>
          <w:szCs w:val="24"/>
        </w:rPr>
        <w:t>i</w:t>
      </w:r>
      <w:r>
        <w:rPr>
          <w:spacing w:val="-2"/>
          <w:sz w:val="24"/>
          <w:szCs w:val="24"/>
        </w:rPr>
        <w:t>s</w:t>
      </w:r>
      <w:r>
        <w:rPr>
          <w:spacing w:val="-1"/>
          <w:sz w:val="24"/>
          <w:szCs w:val="24"/>
        </w:rPr>
        <w:t>c</w:t>
      </w:r>
      <w:r>
        <w:rPr>
          <w:spacing w:val="5"/>
          <w:sz w:val="24"/>
          <w:szCs w:val="24"/>
        </w:rPr>
        <w:t>o</w:t>
      </w:r>
      <w:r>
        <w:rPr>
          <w:sz w:val="24"/>
          <w:szCs w:val="24"/>
        </w:rPr>
        <w:t>v</w:t>
      </w:r>
      <w:r>
        <w:rPr>
          <w:spacing w:val="-1"/>
          <w:sz w:val="24"/>
          <w:szCs w:val="24"/>
        </w:rPr>
        <w:t>e</w:t>
      </w:r>
      <w:r>
        <w:rPr>
          <w:spacing w:val="6"/>
          <w:sz w:val="24"/>
          <w:szCs w:val="24"/>
        </w:rPr>
        <w:t>r</w:t>
      </w:r>
      <w:r>
        <w:rPr>
          <w:sz w:val="24"/>
          <w:szCs w:val="24"/>
        </w:rPr>
        <w:t>y</w:t>
      </w:r>
      <w:r>
        <w:rPr>
          <w:spacing w:val="-12"/>
          <w:sz w:val="24"/>
          <w:szCs w:val="24"/>
        </w:rPr>
        <w:t xml:space="preserve"> </w:t>
      </w:r>
      <w:r>
        <w:rPr>
          <w:spacing w:val="9"/>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9"/>
          <w:sz w:val="24"/>
          <w:szCs w:val="24"/>
        </w:rPr>
        <w:t xml:space="preserve"> </w:t>
      </w:r>
      <w:r>
        <w:rPr>
          <w:spacing w:val="5"/>
          <w:sz w:val="24"/>
          <w:szCs w:val="24"/>
        </w:rPr>
        <w:t>tu</w:t>
      </w:r>
      <w:r>
        <w:rPr>
          <w:spacing w:val="-9"/>
          <w:sz w:val="24"/>
          <w:szCs w:val="24"/>
        </w:rPr>
        <w:t>m</w:t>
      </w:r>
      <w:r>
        <w:rPr>
          <w:spacing w:val="5"/>
          <w:sz w:val="24"/>
          <w:szCs w:val="24"/>
        </w:rPr>
        <w:t>o</w:t>
      </w:r>
      <w:r>
        <w:rPr>
          <w:sz w:val="24"/>
          <w:szCs w:val="24"/>
        </w:rPr>
        <w:t>r</w:t>
      </w:r>
      <w:r>
        <w:rPr>
          <w:spacing w:val="11"/>
          <w:sz w:val="24"/>
          <w:szCs w:val="24"/>
        </w:rPr>
        <w:t xml:space="preserve"> </w:t>
      </w:r>
      <w:r>
        <w:rPr>
          <w:sz w:val="24"/>
          <w:szCs w:val="24"/>
        </w:rPr>
        <w:t>v</w:t>
      </w:r>
      <w:r>
        <w:rPr>
          <w:spacing w:val="-9"/>
          <w:sz w:val="24"/>
          <w:szCs w:val="24"/>
        </w:rPr>
        <w:t>i</w:t>
      </w:r>
      <w:r>
        <w:rPr>
          <w:spacing w:val="4"/>
          <w:sz w:val="24"/>
          <w:szCs w:val="24"/>
        </w:rPr>
        <w:t>c</w:t>
      </w:r>
      <w:r>
        <w:rPr>
          <w:spacing w:val="-4"/>
          <w:sz w:val="24"/>
          <w:szCs w:val="24"/>
        </w:rPr>
        <w:t>i</w:t>
      </w:r>
      <w:r>
        <w:rPr>
          <w:spacing w:val="5"/>
          <w:sz w:val="24"/>
          <w:szCs w:val="24"/>
        </w:rPr>
        <w:t>n</w:t>
      </w:r>
      <w:r>
        <w:rPr>
          <w:spacing w:val="-9"/>
          <w:sz w:val="24"/>
          <w:szCs w:val="24"/>
        </w:rPr>
        <w:t>i</w:t>
      </w:r>
      <w:r>
        <w:rPr>
          <w:spacing w:val="10"/>
          <w:sz w:val="24"/>
          <w:szCs w:val="24"/>
        </w:rPr>
        <w:t>t</w:t>
      </w:r>
      <w:r>
        <w:rPr>
          <w:sz w:val="24"/>
          <w:szCs w:val="24"/>
        </w:rPr>
        <w:t>y</w:t>
      </w:r>
      <w:r>
        <w:rPr>
          <w:spacing w:val="9"/>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4"/>
          <w:sz w:val="24"/>
          <w:szCs w:val="24"/>
        </w:rPr>
        <w:t>a</w:t>
      </w:r>
      <w:r>
        <w:rPr>
          <w:sz w:val="24"/>
          <w:szCs w:val="24"/>
        </w:rPr>
        <w:t>n</w:t>
      </w:r>
      <w:r>
        <w:rPr>
          <w:spacing w:val="9"/>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8"/>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4"/>
          <w:sz w:val="24"/>
          <w:szCs w:val="24"/>
        </w:rPr>
        <w:t xml:space="preserve"> </w:t>
      </w:r>
      <w:r>
        <w:rPr>
          <w:spacing w:val="5"/>
          <w:sz w:val="24"/>
          <w:szCs w:val="24"/>
        </w:rPr>
        <w:t>t</w:t>
      </w:r>
      <w:r>
        <w:rPr>
          <w:sz w:val="24"/>
          <w:szCs w:val="24"/>
        </w:rPr>
        <w:t>u</w:t>
      </w:r>
      <w:r>
        <w:rPr>
          <w:spacing w:val="1"/>
          <w:sz w:val="24"/>
          <w:szCs w:val="24"/>
        </w:rPr>
        <w:t>r</w:t>
      </w:r>
      <w:r>
        <w:rPr>
          <w:spacing w:val="-5"/>
          <w:sz w:val="24"/>
          <w:szCs w:val="24"/>
        </w:rPr>
        <w:t>n</w:t>
      </w:r>
      <w:r>
        <w:rPr>
          <w:spacing w:val="-1"/>
          <w:sz w:val="24"/>
          <w:szCs w:val="24"/>
        </w:rPr>
        <w:t>e</w:t>
      </w:r>
      <w:r>
        <w:rPr>
          <w:sz w:val="24"/>
          <w:szCs w:val="24"/>
        </w:rPr>
        <w:t>d</w:t>
      </w:r>
      <w:r>
        <w:rPr>
          <w:spacing w:val="14"/>
          <w:sz w:val="24"/>
          <w:szCs w:val="24"/>
        </w:rPr>
        <w:t xml:space="preserve"> </w:t>
      </w:r>
      <w:r>
        <w:rPr>
          <w:spacing w:val="-4"/>
          <w:sz w:val="24"/>
          <w:szCs w:val="24"/>
        </w:rPr>
        <w:t>i</w:t>
      </w:r>
      <w:r>
        <w:rPr>
          <w:spacing w:val="-5"/>
          <w:sz w:val="24"/>
          <w:szCs w:val="24"/>
        </w:rPr>
        <w:t>n</w:t>
      </w:r>
      <w:r>
        <w:rPr>
          <w:spacing w:val="5"/>
          <w:sz w:val="24"/>
          <w:szCs w:val="24"/>
        </w:rPr>
        <w:t>t</w:t>
      </w:r>
      <w:r>
        <w:rPr>
          <w:sz w:val="24"/>
          <w:szCs w:val="24"/>
        </w:rPr>
        <w:t>o</w:t>
      </w:r>
      <w:r>
        <w:rPr>
          <w:spacing w:val="14"/>
          <w:sz w:val="24"/>
          <w:szCs w:val="24"/>
        </w:rPr>
        <w:t xml:space="preserve"> </w:t>
      </w:r>
      <w:r>
        <w:rPr>
          <w:spacing w:val="-3"/>
          <w:sz w:val="24"/>
          <w:szCs w:val="24"/>
        </w:rPr>
        <w:t>f</w:t>
      </w:r>
      <w:r>
        <w:rPr>
          <w:spacing w:val="-4"/>
          <w:sz w:val="24"/>
          <w:szCs w:val="24"/>
        </w:rPr>
        <w:t>i</w:t>
      </w:r>
      <w:r>
        <w:rPr>
          <w:sz w:val="24"/>
          <w:szCs w:val="24"/>
        </w:rPr>
        <w:t>n</w:t>
      </w:r>
      <w:r>
        <w:rPr>
          <w:spacing w:val="-4"/>
          <w:sz w:val="24"/>
          <w:szCs w:val="24"/>
        </w:rPr>
        <w:t>i</w:t>
      </w:r>
      <w:r>
        <w:rPr>
          <w:spacing w:val="2"/>
          <w:sz w:val="24"/>
          <w:szCs w:val="24"/>
        </w:rPr>
        <w:t>s</w:t>
      </w:r>
      <w:r>
        <w:rPr>
          <w:sz w:val="24"/>
          <w:szCs w:val="24"/>
        </w:rPr>
        <w:t>h</w:t>
      </w:r>
      <w:r>
        <w:rPr>
          <w:spacing w:val="-1"/>
          <w:sz w:val="24"/>
          <w:szCs w:val="24"/>
        </w:rPr>
        <w:t>e</w:t>
      </w:r>
      <w:r>
        <w:rPr>
          <w:sz w:val="24"/>
          <w:szCs w:val="24"/>
        </w:rPr>
        <w:t>d</w:t>
      </w:r>
      <w:r>
        <w:rPr>
          <w:spacing w:val="9"/>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9"/>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4"/>
          <w:sz w:val="24"/>
          <w:szCs w:val="24"/>
        </w:rPr>
        <w:t>F</w:t>
      </w:r>
      <w:r>
        <w:rPr>
          <w:sz w:val="24"/>
          <w:szCs w:val="24"/>
        </w:rPr>
        <w:t>u</w:t>
      </w:r>
      <w:r>
        <w:rPr>
          <w:spacing w:val="10"/>
          <w:sz w:val="24"/>
          <w:szCs w:val="24"/>
        </w:rPr>
        <w:t>z</w:t>
      </w:r>
      <w:r>
        <w:rPr>
          <w:spacing w:val="4"/>
          <w:sz w:val="24"/>
          <w:szCs w:val="24"/>
        </w:rPr>
        <w:t>z</w:t>
      </w:r>
      <w:r>
        <w:rPr>
          <w:sz w:val="24"/>
          <w:szCs w:val="24"/>
        </w:rPr>
        <w:t>y</w:t>
      </w:r>
      <w:r>
        <w:rPr>
          <w:spacing w:val="9"/>
          <w:sz w:val="24"/>
          <w:szCs w:val="24"/>
        </w:rPr>
        <w:t xml:space="preserve"> </w:t>
      </w:r>
      <w:r>
        <w:rPr>
          <w:spacing w:val="-1"/>
          <w:sz w:val="24"/>
          <w:szCs w:val="24"/>
        </w:rPr>
        <w:t>C</w:t>
      </w:r>
      <w:r>
        <w:rPr>
          <w:sz w:val="24"/>
          <w:szCs w:val="24"/>
        </w:rPr>
        <w:t xml:space="preserve">-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3"/>
          <w:sz w:val="24"/>
          <w:szCs w:val="24"/>
        </w:rPr>
        <w:t xml:space="preserve"> </w:t>
      </w:r>
      <w:r>
        <w:rPr>
          <w:sz w:val="24"/>
          <w:szCs w:val="24"/>
        </w:rPr>
        <w:t>g</w:t>
      </w:r>
      <w:r>
        <w:rPr>
          <w:spacing w:val="1"/>
          <w:sz w:val="24"/>
          <w:szCs w:val="24"/>
        </w:rPr>
        <w:t>r</w:t>
      </w:r>
      <w:r>
        <w:rPr>
          <w:spacing w:val="5"/>
          <w:sz w:val="24"/>
          <w:szCs w:val="24"/>
        </w:rPr>
        <w:t>o</w:t>
      </w:r>
      <w:r>
        <w:rPr>
          <w:sz w:val="24"/>
          <w:szCs w:val="24"/>
        </w:rPr>
        <w:t>up</w:t>
      </w:r>
      <w:r>
        <w:rPr>
          <w:spacing w:val="-9"/>
          <w:sz w:val="24"/>
          <w:szCs w:val="24"/>
        </w:rPr>
        <w:t>i</w:t>
      </w:r>
      <w:r>
        <w:rPr>
          <w:spacing w:val="-5"/>
          <w:sz w:val="24"/>
          <w:szCs w:val="24"/>
        </w:rPr>
        <w:t>n</w:t>
      </w:r>
      <w:r>
        <w:rPr>
          <w:sz w:val="24"/>
          <w:szCs w:val="24"/>
        </w:rPr>
        <w:t>g</w:t>
      </w:r>
      <w:r>
        <w:rPr>
          <w:spacing w:val="2"/>
          <w:sz w:val="24"/>
          <w:szCs w:val="24"/>
        </w:rPr>
        <w:t xml:space="preserve"> </w:t>
      </w:r>
      <w:r>
        <w:rPr>
          <w:spacing w:val="4"/>
          <w:sz w:val="24"/>
          <w:szCs w:val="24"/>
        </w:rPr>
        <w:t>a</w:t>
      </w:r>
      <w:r>
        <w:rPr>
          <w:spacing w:val="-4"/>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hm</w:t>
      </w:r>
      <w:r>
        <w:rPr>
          <w:spacing w:val="-7"/>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z w:val="24"/>
          <w:szCs w:val="24"/>
        </w:rPr>
        <w:t>h</w:t>
      </w:r>
      <w:r>
        <w:rPr>
          <w:spacing w:val="-4"/>
          <w:sz w:val="24"/>
          <w:szCs w:val="24"/>
        </w:rPr>
        <w:t>i</w:t>
      </w:r>
      <w:r>
        <w:rPr>
          <w:spacing w:val="-2"/>
          <w:sz w:val="24"/>
          <w:szCs w:val="24"/>
        </w:rPr>
        <w:t>s</w:t>
      </w:r>
      <w:r>
        <w:rPr>
          <w:spacing w:val="5"/>
          <w:sz w:val="24"/>
          <w:szCs w:val="24"/>
        </w:rPr>
        <w:t>to</w:t>
      </w:r>
      <w:r>
        <w:rPr>
          <w:sz w:val="24"/>
          <w:szCs w:val="24"/>
        </w:rPr>
        <w:t>g</w:t>
      </w:r>
      <w:r>
        <w:rPr>
          <w:spacing w:val="1"/>
          <w:sz w:val="24"/>
          <w:szCs w:val="24"/>
        </w:rPr>
        <w:t>r</w:t>
      </w:r>
      <w:r>
        <w:rPr>
          <w:spacing w:val="-1"/>
          <w:sz w:val="24"/>
          <w:szCs w:val="24"/>
        </w:rPr>
        <w:t>a</w:t>
      </w:r>
      <w:r>
        <w:rPr>
          <w:sz w:val="24"/>
          <w:szCs w:val="24"/>
        </w:rPr>
        <w:t>m</w:t>
      </w:r>
      <w:r>
        <w:rPr>
          <w:spacing w:val="-7"/>
          <w:sz w:val="24"/>
          <w:szCs w:val="24"/>
        </w:rPr>
        <w:t xml:space="preserve"> </w:t>
      </w:r>
      <w:r>
        <w:rPr>
          <w:spacing w:val="-1"/>
          <w:sz w:val="24"/>
          <w:szCs w:val="24"/>
        </w:rPr>
        <w:t>e</w:t>
      </w:r>
      <w:r>
        <w:rPr>
          <w:sz w:val="24"/>
          <w:szCs w:val="24"/>
        </w:rPr>
        <w:t>qu</w:t>
      </w:r>
      <w:r>
        <w:rPr>
          <w:spacing w:val="4"/>
          <w:sz w:val="24"/>
          <w:szCs w:val="24"/>
        </w:rPr>
        <w:t>a</w:t>
      </w:r>
      <w:r>
        <w:rPr>
          <w:sz w:val="24"/>
          <w:szCs w:val="24"/>
        </w:rPr>
        <w:t>l</w:t>
      </w:r>
      <w:r>
        <w:rPr>
          <w:spacing w:val="1"/>
          <w:sz w:val="24"/>
          <w:szCs w:val="24"/>
        </w:rPr>
        <w:t>i</w:t>
      </w:r>
      <w:r>
        <w:rPr>
          <w:spacing w:val="-1"/>
          <w:sz w:val="24"/>
          <w:szCs w:val="24"/>
        </w:rPr>
        <w:t>za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4"/>
          <w:sz w:val="24"/>
          <w:szCs w:val="24"/>
        </w:rPr>
        <w:t xml:space="preserve"> </w:t>
      </w:r>
      <w:r>
        <w:rPr>
          <w:spacing w:val="2"/>
          <w:sz w:val="24"/>
          <w:szCs w:val="24"/>
        </w:rPr>
        <w:t>T</w:t>
      </w:r>
      <w:r>
        <w:rPr>
          <w:spacing w:val="-5"/>
          <w:sz w:val="24"/>
          <w:szCs w:val="24"/>
        </w:rPr>
        <w:t>h</w:t>
      </w:r>
      <w:r>
        <w:rPr>
          <w:sz w:val="24"/>
          <w:szCs w:val="24"/>
        </w:rPr>
        <w:t>e</w:t>
      </w:r>
      <w:r>
        <w:rPr>
          <w:spacing w:val="1"/>
          <w:sz w:val="24"/>
          <w:szCs w:val="24"/>
        </w:rPr>
        <w:t xml:space="preserve"> </w:t>
      </w:r>
      <w:r>
        <w:rPr>
          <w:spacing w:val="5"/>
          <w:sz w:val="24"/>
          <w:szCs w:val="24"/>
        </w:rPr>
        <w:t>d</w:t>
      </w:r>
      <w:r>
        <w:rPr>
          <w:spacing w:val="-4"/>
          <w:sz w:val="24"/>
          <w:szCs w:val="24"/>
        </w:rPr>
        <w:t>i</w:t>
      </w:r>
      <w:r>
        <w:rPr>
          <w:spacing w:val="2"/>
          <w:sz w:val="24"/>
          <w:szCs w:val="24"/>
        </w:rPr>
        <w:t>s</w:t>
      </w:r>
      <w:r>
        <w:rPr>
          <w:spacing w:val="-4"/>
          <w:sz w:val="24"/>
          <w:szCs w:val="24"/>
        </w:rPr>
        <w:t>i</w:t>
      </w:r>
      <w:r>
        <w:rPr>
          <w:spacing w:val="-5"/>
          <w:sz w:val="24"/>
          <w:szCs w:val="24"/>
        </w:rPr>
        <w:t>n</w:t>
      </w:r>
      <w:r>
        <w:rPr>
          <w:spacing w:val="5"/>
          <w:sz w:val="24"/>
          <w:szCs w:val="24"/>
        </w:rPr>
        <w:t>t</w:t>
      </w:r>
      <w:r>
        <w:rPr>
          <w:spacing w:val="-1"/>
          <w:sz w:val="24"/>
          <w:szCs w:val="24"/>
        </w:rPr>
        <w:t>e</w:t>
      </w:r>
      <w:r>
        <w:rPr>
          <w:sz w:val="24"/>
          <w:szCs w:val="24"/>
        </w:rPr>
        <w:t>g</w:t>
      </w:r>
      <w:r>
        <w:rPr>
          <w:spacing w:val="1"/>
          <w:sz w:val="24"/>
          <w:szCs w:val="24"/>
        </w:rPr>
        <w:t>r</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f</w:t>
      </w:r>
      <w:r>
        <w:rPr>
          <w:spacing w:val="-1"/>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4"/>
          <w:sz w:val="24"/>
          <w:szCs w:val="24"/>
        </w:rPr>
        <w:t>e</w:t>
      </w:r>
      <w:r>
        <w:rPr>
          <w:sz w:val="24"/>
          <w:szCs w:val="24"/>
        </w:rPr>
        <w:t xml:space="preserve">s </w:t>
      </w:r>
      <w:r>
        <w:rPr>
          <w:spacing w:val="-4"/>
          <w:sz w:val="24"/>
          <w:szCs w:val="24"/>
        </w:rPr>
        <w:t>i</w:t>
      </w:r>
      <w:r>
        <w:rPr>
          <w:sz w:val="24"/>
          <w:szCs w:val="24"/>
        </w:rPr>
        <w:t>s</w:t>
      </w:r>
      <w:r>
        <w:rPr>
          <w:spacing w:val="7"/>
          <w:sz w:val="24"/>
          <w:szCs w:val="24"/>
        </w:rPr>
        <w:t xml:space="preserve"> </w:t>
      </w:r>
      <w:r>
        <w:rPr>
          <w:spacing w:val="-1"/>
          <w:sz w:val="24"/>
          <w:szCs w:val="24"/>
        </w:rPr>
        <w:t>a</w:t>
      </w:r>
      <w:r>
        <w:rPr>
          <w:spacing w:val="4"/>
          <w:sz w:val="24"/>
          <w:szCs w:val="24"/>
        </w:rPr>
        <w:t>c</w:t>
      </w:r>
      <w:r>
        <w:rPr>
          <w:sz w:val="24"/>
          <w:szCs w:val="24"/>
        </w:rPr>
        <w:t>h</w:t>
      </w:r>
      <w:r>
        <w:rPr>
          <w:spacing w:val="-4"/>
          <w:sz w:val="24"/>
          <w:szCs w:val="24"/>
        </w:rPr>
        <w:t>i</w:t>
      </w:r>
      <w:r>
        <w:rPr>
          <w:spacing w:val="4"/>
          <w:sz w:val="24"/>
          <w:szCs w:val="24"/>
        </w:rPr>
        <w:t>e</w:t>
      </w:r>
      <w:r>
        <w:rPr>
          <w:spacing w:val="-5"/>
          <w:sz w:val="24"/>
          <w:szCs w:val="24"/>
        </w:rPr>
        <w:t>v</w:t>
      </w:r>
      <w:r>
        <w:rPr>
          <w:spacing w:val="-1"/>
          <w:sz w:val="24"/>
          <w:szCs w:val="24"/>
        </w:rPr>
        <w:t>e</w:t>
      </w:r>
      <w:r>
        <w:rPr>
          <w:sz w:val="24"/>
          <w:szCs w:val="24"/>
        </w:rPr>
        <w:t>d</w:t>
      </w:r>
      <w:r>
        <w:rPr>
          <w:spacing w:val="14"/>
          <w:sz w:val="24"/>
          <w:szCs w:val="24"/>
        </w:rPr>
        <w:t xml:space="preserve"> </w:t>
      </w:r>
      <w:r>
        <w:rPr>
          <w:sz w:val="24"/>
          <w:szCs w:val="24"/>
        </w:rPr>
        <w:t xml:space="preserve">by </w:t>
      </w:r>
      <w:r>
        <w:rPr>
          <w:spacing w:val="5"/>
          <w:sz w:val="24"/>
          <w:szCs w:val="24"/>
        </w:rPr>
        <w:t>t</w:t>
      </w:r>
      <w:r>
        <w:rPr>
          <w:spacing w:val="-5"/>
          <w:sz w:val="24"/>
          <w:szCs w:val="24"/>
        </w:rPr>
        <w:t>h</w:t>
      </w:r>
      <w:r>
        <w:rPr>
          <w:sz w:val="24"/>
          <w:szCs w:val="24"/>
        </w:rPr>
        <w:t>e</w:t>
      </w:r>
      <w:r>
        <w:rPr>
          <w:spacing w:val="9"/>
          <w:sz w:val="24"/>
          <w:szCs w:val="24"/>
        </w:rPr>
        <w:t xml:space="preserve"> </w:t>
      </w:r>
      <w:r>
        <w:rPr>
          <w:sz w:val="24"/>
          <w:szCs w:val="24"/>
        </w:rPr>
        <w:t>u</w:t>
      </w:r>
      <w:r>
        <w:rPr>
          <w:spacing w:val="-2"/>
          <w:sz w:val="24"/>
          <w:szCs w:val="24"/>
        </w:rPr>
        <w:t>s</w:t>
      </w:r>
      <w:r>
        <w:rPr>
          <w:spacing w:val="-1"/>
          <w:sz w:val="24"/>
          <w:szCs w:val="24"/>
        </w:rPr>
        <w:t>a</w:t>
      </w:r>
      <w:r>
        <w:rPr>
          <w:sz w:val="24"/>
          <w:szCs w:val="24"/>
        </w:rPr>
        <w:t>ge</w:t>
      </w:r>
      <w:r>
        <w:rPr>
          <w:spacing w:val="9"/>
          <w:sz w:val="24"/>
          <w:szCs w:val="24"/>
        </w:rPr>
        <w:t xml:space="preserve"> </w:t>
      </w:r>
      <w:r>
        <w:rPr>
          <w:spacing w:val="5"/>
          <w:sz w:val="24"/>
          <w:szCs w:val="24"/>
        </w:rPr>
        <w:t>o</w:t>
      </w:r>
      <w:r>
        <w:rPr>
          <w:sz w:val="24"/>
          <w:szCs w:val="24"/>
        </w:rPr>
        <w:t>f</w:t>
      </w:r>
      <w:r>
        <w:rPr>
          <w:spacing w:val="2"/>
          <w:sz w:val="24"/>
          <w:szCs w:val="24"/>
        </w:rPr>
        <w:t xml:space="preserve"> </w:t>
      </w:r>
      <w:r>
        <w:rPr>
          <w:sz w:val="24"/>
          <w:szCs w:val="24"/>
        </w:rPr>
        <w:t>p</w:t>
      </w:r>
      <w:r>
        <w:rPr>
          <w:spacing w:val="6"/>
          <w:sz w:val="24"/>
          <w:szCs w:val="24"/>
        </w:rPr>
        <w:t>r</w:t>
      </w:r>
      <w:r>
        <w:rPr>
          <w:spacing w:val="-4"/>
          <w:sz w:val="24"/>
          <w:szCs w:val="24"/>
        </w:rPr>
        <w:t>i</w:t>
      </w:r>
      <w:r>
        <w:rPr>
          <w:spacing w:val="-5"/>
          <w:sz w:val="24"/>
          <w:szCs w:val="24"/>
        </w:rPr>
        <w:t>n</w:t>
      </w:r>
      <w:r>
        <w:rPr>
          <w:spacing w:val="4"/>
          <w:sz w:val="24"/>
          <w:szCs w:val="24"/>
        </w:rPr>
        <w:t>c</w:t>
      </w:r>
      <w:r>
        <w:rPr>
          <w:spacing w:val="-4"/>
          <w:sz w:val="24"/>
          <w:szCs w:val="24"/>
        </w:rPr>
        <w:t>i</w:t>
      </w:r>
      <w:r>
        <w:rPr>
          <w:sz w:val="24"/>
          <w:szCs w:val="24"/>
        </w:rPr>
        <w:t>p</w:t>
      </w:r>
      <w:r>
        <w:rPr>
          <w:spacing w:val="4"/>
          <w:sz w:val="24"/>
          <w:szCs w:val="24"/>
        </w:rPr>
        <w:t>a</w:t>
      </w:r>
      <w:r>
        <w:rPr>
          <w:sz w:val="24"/>
          <w:szCs w:val="24"/>
        </w:rPr>
        <w:t>l</w:t>
      </w:r>
      <w:r>
        <w:rPr>
          <w:spacing w:val="5"/>
          <w:sz w:val="24"/>
          <w:szCs w:val="24"/>
        </w:rPr>
        <w:t xml:space="preserve"> </w:t>
      </w:r>
      <w:r>
        <w:rPr>
          <w:spacing w:val="-3"/>
          <w:sz w:val="24"/>
          <w:szCs w:val="24"/>
        </w:rPr>
        <w:t>f</w:t>
      </w:r>
      <w:r>
        <w:rPr>
          <w:spacing w:val="-1"/>
          <w:sz w:val="24"/>
          <w:szCs w:val="24"/>
        </w:rPr>
        <w:t>ac</w:t>
      </w:r>
      <w:r>
        <w:rPr>
          <w:spacing w:val="5"/>
          <w:sz w:val="24"/>
          <w:szCs w:val="24"/>
        </w:rPr>
        <w:t>to</w:t>
      </w:r>
      <w:r>
        <w:rPr>
          <w:sz w:val="24"/>
          <w:szCs w:val="24"/>
        </w:rPr>
        <w:t>r</w:t>
      </w:r>
      <w:r>
        <w:rPr>
          <w:spacing w:val="6"/>
          <w:sz w:val="24"/>
          <w:szCs w:val="24"/>
        </w:rPr>
        <w:t xml:space="preserve"> </w:t>
      </w:r>
      <w:r>
        <w:rPr>
          <w:spacing w:val="-1"/>
          <w:sz w:val="24"/>
          <w:szCs w:val="24"/>
        </w:rPr>
        <w:t>e</w:t>
      </w:r>
      <w:r>
        <w:rPr>
          <w:spacing w:val="-5"/>
          <w:sz w:val="24"/>
          <w:szCs w:val="24"/>
        </w:rPr>
        <w:t>v</w:t>
      </w:r>
      <w:r>
        <w:rPr>
          <w:spacing w:val="4"/>
          <w:sz w:val="24"/>
          <w:szCs w:val="24"/>
        </w:rPr>
        <w:t>a</w:t>
      </w:r>
      <w:r>
        <w:rPr>
          <w:spacing w:val="-4"/>
          <w:sz w:val="24"/>
          <w:szCs w:val="24"/>
        </w:rPr>
        <w:t>l</w:t>
      </w:r>
      <w:r>
        <w:rPr>
          <w:spacing w:val="5"/>
          <w:sz w:val="24"/>
          <w:szCs w:val="24"/>
        </w:rPr>
        <w:t>u</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0"/>
          <w:sz w:val="24"/>
          <w:szCs w:val="24"/>
        </w:rPr>
        <w:t xml:space="preserve"> </w:t>
      </w:r>
      <w:r>
        <w:rPr>
          <w:spacing w:val="-4"/>
          <w:sz w:val="24"/>
          <w:szCs w:val="24"/>
        </w:rPr>
        <w:t>i</w:t>
      </w:r>
      <w:r>
        <w:rPr>
          <w:sz w:val="24"/>
          <w:szCs w:val="24"/>
        </w:rPr>
        <w:t>s</w:t>
      </w:r>
      <w:r>
        <w:rPr>
          <w:spacing w:val="7"/>
          <w:sz w:val="24"/>
          <w:szCs w:val="24"/>
        </w:rPr>
        <w:t xml:space="preserve"> </w:t>
      </w:r>
      <w:r>
        <w:rPr>
          <w:sz w:val="24"/>
          <w:szCs w:val="24"/>
        </w:rPr>
        <w:t>d</w:t>
      </w:r>
      <w:r>
        <w:rPr>
          <w:spacing w:val="5"/>
          <w:sz w:val="24"/>
          <w:szCs w:val="24"/>
        </w:rPr>
        <w:t>o</w:t>
      </w:r>
      <w:r>
        <w:rPr>
          <w:spacing w:val="-5"/>
          <w:sz w:val="24"/>
          <w:szCs w:val="24"/>
        </w:rPr>
        <w:t>n</w:t>
      </w:r>
      <w:r>
        <w:rPr>
          <w:sz w:val="24"/>
          <w:szCs w:val="24"/>
        </w:rPr>
        <w:t>e</w:t>
      </w:r>
      <w:r>
        <w:rPr>
          <w:spacing w:val="4"/>
          <w:sz w:val="24"/>
          <w:szCs w:val="24"/>
        </w:rPr>
        <w:t xml:space="preserve"> </w:t>
      </w:r>
      <w:r>
        <w:rPr>
          <w:sz w:val="24"/>
          <w:szCs w:val="24"/>
        </w:rPr>
        <w:t>to</w:t>
      </w:r>
      <w:r>
        <w:rPr>
          <w:spacing w:val="10"/>
          <w:sz w:val="24"/>
          <w:szCs w:val="24"/>
        </w:rPr>
        <w:t xml:space="preserve"> </w:t>
      </w:r>
      <w:r>
        <w:rPr>
          <w:spacing w:val="1"/>
          <w:sz w:val="24"/>
          <w:szCs w:val="24"/>
        </w:rPr>
        <w:t>r</w:t>
      </w:r>
      <w:r>
        <w:rPr>
          <w:spacing w:val="-1"/>
          <w:sz w:val="24"/>
          <w:szCs w:val="24"/>
        </w:rPr>
        <w:t>e</w:t>
      </w:r>
      <w:r>
        <w:rPr>
          <w:sz w:val="24"/>
          <w:szCs w:val="24"/>
        </w:rPr>
        <w:t>du</w:t>
      </w:r>
      <w:r>
        <w:rPr>
          <w:spacing w:val="-1"/>
          <w:sz w:val="24"/>
          <w:szCs w:val="24"/>
        </w:rPr>
        <w:t>c</w:t>
      </w:r>
      <w:r>
        <w:rPr>
          <w:sz w:val="24"/>
          <w:szCs w:val="24"/>
        </w:rPr>
        <w:t>e</w:t>
      </w:r>
      <w:r>
        <w:rPr>
          <w:spacing w:val="4"/>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e</w:t>
      </w:r>
      <w:r>
        <w:rPr>
          <w:spacing w:val="-5"/>
          <w:sz w:val="24"/>
          <w:szCs w:val="24"/>
        </w:rPr>
        <w:t>n</w:t>
      </w:r>
      <w:r>
        <w:rPr>
          <w:sz w:val="24"/>
          <w:szCs w:val="24"/>
        </w:rPr>
        <w:t>t</w:t>
      </w:r>
      <w:r>
        <w:rPr>
          <w:spacing w:val="10"/>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w</w:t>
      </w:r>
      <w:r>
        <w:rPr>
          <w:spacing w:val="-1"/>
          <w:sz w:val="24"/>
          <w:szCs w:val="24"/>
        </w:rPr>
        <w:t>a</w:t>
      </w:r>
      <w:r>
        <w:rPr>
          <w:spacing w:val="-5"/>
          <w:sz w:val="24"/>
          <w:szCs w:val="24"/>
        </w:rPr>
        <w:t>v</w:t>
      </w:r>
      <w:r>
        <w:rPr>
          <w:spacing w:val="4"/>
          <w:sz w:val="24"/>
          <w:szCs w:val="24"/>
        </w:rPr>
        <w:t>e</w:t>
      </w:r>
      <w:r>
        <w:rPr>
          <w:spacing w:val="-4"/>
          <w:sz w:val="24"/>
          <w:szCs w:val="24"/>
        </w:rPr>
        <w:t>l</w:t>
      </w:r>
      <w:r>
        <w:rPr>
          <w:spacing w:val="-1"/>
          <w:sz w:val="24"/>
          <w:szCs w:val="24"/>
        </w:rPr>
        <w:t>e</w:t>
      </w:r>
      <w:r>
        <w:rPr>
          <w:sz w:val="24"/>
          <w:szCs w:val="24"/>
        </w:rPr>
        <w:t>t</w:t>
      </w:r>
      <w:r>
        <w:rPr>
          <w:spacing w:val="13"/>
          <w:sz w:val="24"/>
          <w:szCs w:val="24"/>
        </w:rPr>
        <w:t xml:space="preserve"> </w:t>
      </w:r>
      <w:r>
        <w:rPr>
          <w:spacing w:val="-1"/>
          <w:sz w:val="24"/>
          <w:szCs w:val="24"/>
        </w:rPr>
        <w:t>c</w:t>
      </w:r>
      <w:r>
        <w:rPr>
          <w:spacing w:val="5"/>
          <w:sz w:val="24"/>
          <w:szCs w:val="24"/>
        </w:rPr>
        <w:t>o</w:t>
      </w:r>
      <w:r>
        <w:rPr>
          <w:spacing w:val="-1"/>
          <w:sz w:val="24"/>
          <w:szCs w:val="24"/>
        </w:rPr>
        <w:t>e</w:t>
      </w:r>
      <w:r>
        <w:rPr>
          <w:spacing w:val="-3"/>
          <w:sz w:val="24"/>
          <w:szCs w:val="24"/>
        </w:rPr>
        <w:t>ff</w:t>
      </w:r>
      <w:r>
        <w:rPr>
          <w:spacing w:val="-4"/>
          <w:sz w:val="24"/>
          <w:szCs w:val="24"/>
        </w:rPr>
        <w:t>i</w:t>
      </w:r>
      <w:r>
        <w:rPr>
          <w:spacing w:val="4"/>
          <w:sz w:val="24"/>
          <w:szCs w:val="24"/>
        </w:rPr>
        <w:t>c</w:t>
      </w:r>
      <w:r>
        <w:rPr>
          <w:spacing w:val="-4"/>
          <w:sz w:val="24"/>
          <w:szCs w:val="24"/>
        </w:rPr>
        <w:t>i</w:t>
      </w:r>
      <w:r>
        <w:rPr>
          <w:spacing w:val="4"/>
          <w:sz w:val="24"/>
          <w:szCs w:val="24"/>
        </w:rPr>
        <w:t>e</w:t>
      </w:r>
      <w:r>
        <w:rPr>
          <w:spacing w:val="-5"/>
          <w:sz w:val="24"/>
          <w:szCs w:val="24"/>
        </w:rPr>
        <w:t>n</w:t>
      </w:r>
      <w:r>
        <w:rPr>
          <w:spacing w:val="5"/>
          <w:sz w:val="24"/>
          <w:szCs w:val="24"/>
        </w:rPr>
        <w:t>t</w:t>
      </w:r>
      <w:r>
        <w:rPr>
          <w:sz w:val="24"/>
          <w:szCs w:val="24"/>
        </w:rPr>
        <w:t>.</w:t>
      </w:r>
      <w:r>
        <w:rPr>
          <w:spacing w:val="10"/>
          <w:sz w:val="24"/>
          <w:szCs w:val="24"/>
        </w:rPr>
        <w:t xml:space="preserve"> </w:t>
      </w:r>
      <w:r>
        <w:rPr>
          <w:spacing w:val="2"/>
          <w:sz w:val="24"/>
          <w:szCs w:val="24"/>
        </w:rPr>
        <w:t>T</w:t>
      </w:r>
      <w:r>
        <w:rPr>
          <w:spacing w:val="-5"/>
          <w:sz w:val="24"/>
          <w:szCs w:val="24"/>
        </w:rPr>
        <w:t>h</w:t>
      </w:r>
      <w:r>
        <w:rPr>
          <w:sz w:val="24"/>
          <w:szCs w:val="24"/>
        </w:rPr>
        <w:t>e</w:t>
      </w:r>
      <w:r>
        <w:rPr>
          <w:spacing w:val="7"/>
          <w:sz w:val="24"/>
          <w:szCs w:val="24"/>
        </w:rPr>
        <w:t xml:space="preserve"> </w:t>
      </w:r>
      <w:r>
        <w:rPr>
          <w:spacing w:val="5"/>
          <w:sz w:val="24"/>
          <w:szCs w:val="24"/>
        </w:rPr>
        <w:t>o</w:t>
      </w:r>
      <w:r>
        <w:rPr>
          <w:spacing w:val="-5"/>
          <w:sz w:val="24"/>
          <w:szCs w:val="24"/>
        </w:rPr>
        <w:t>u</w:t>
      </w:r>
      <w:r>
        <w:rPr>
          <w:spacing w:val="5"/>
          <w:sz w:val="24"/>
          <w:szCs w:val="24"/>
        </w:rPr>
        <w:t>t</w:t>
      </w:r>
      <w:r>
        <w:rPr>
          <w:spacing w:val="-6"/>
          <w:sz w:val="24"/>
          <w:szCs w:val="24"/>
        </w:rPr>
        <w:t>c</w:t>
      </w:r>
      <w:r>
        <w:rPr>
          <w:spacing w:val="5"/>
          <w:sz w:val="24"/>
          <w:szCs w:val="24"/>
        </w:rPr>
        <w:t>o</w:t>
      </w:r>
      <w:r>
        <w:rPr>
          <w:spacing w:val="-9"/>
          <w:sz w:val="24"/>
          <w:szCs w:val="24"/>
        </w:rPr>
        <w:t>m</w:t>
      </w:r>
      <w:r>
        <w:rPr>
          <w:spacing w:val="-1"/>
          <w:sz w:val="24"/>
          <w:szCs w:val="24"/>
        </w:rPr>
        <w:t>e</w:t>
      </w:r>
      <w:r>
        <w:rPr>
          <w:sz w:val="24"/>
          <w:szCs w:val="24"/>
        </w:rPr>
        <w:t>s</w:t>
      </w:r>
      <w:r>
        <w:rPr>
          <w:spacing w:val="5"/>
          <w:sz w:val="24"/>
          <w:szCs w:val="24"/>
        </w:rPr>
        <w:t xml:space="preserve"> </w:t>
      </w:r>
      <w:r>
        <w:rPr>
          <w:spacing w:val="9"/>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a</w:t>
      </w:r>
      <w:r>
        <w:rPr>
          <w:spacing w:val="-5"/>
          <w:sz w:val="24"/>
          <w:szCs w:val="24"/>
        </w:rPr>
        <w:t>n</w:t>
      </w:r>
      <w:r>
        <w:rPr>
          <w:spacing w:val="5"/>
          <w:sz w:val="24"/>
          <w:szCs w:val="24"/>
        </w:rPr>
        <w:t>t</w:t>
      </w:r>
      <w:r>
        <w:rPr>
          <w:spacing w:val="-4"/>
          <w:sz w:val="24"/>
          <w:szCs w:val="24"/>
        </w:rPr>
        <w:t>i</w:t>
      </w:r>
      <w:r>
        <w:rPr>
          <w:spacing w:val="4"/>
          <w:sz w:val="24"/>
          <w:szCs w:val="24"/>
        </w:rPr>
        <w:t>c</w:t>
      </w:r>
      <w:r>
        <w:rPr>
          <w:spacing w:val="-4"/>
          <w:sz w:val="24"/>
          <w:szCs w:val="24"/>
        </w:rPr>
        <w:t>i</w:t>
      </w:r>
      <w:r>
        <w:rPr>
          <w:sz w:val="24"/>
          <w:szCs w:val="24"/>
        </w:rPr>
        <w:t>p</w:t>
      </w:r>
      <w:r>
        <w:rPr>
          <w:spacing w:val="-1"/>
          <w:sz w:val="24"/>
          <w:szCs w:val="24"/>
        </w:rPr>
        <w:t>a</w:t>
      </w:r>
      <w:r>
        <w:rPr>
          <w:spacing w:val="5"/>
          <w:sz w:val="24"/>
          <w:szCs w:val="24"/>
        </w:rPr>
        <w:t>t</w:t>
      </w:r>
      <w:r>
        <w:rPr>
          <w:spacing w:val="-1"/>
          <w:sz w:val="24"/>
          <w:szCs w:val="24"/>
        </w:rPr>
        <w:t>e</w:t>
      </w:r>
      <w:r>
        <w:rPr>
          <w:sz w:val="24"/>
          <w:szCs w:val="24"/>
        </w:rPr>
        <w:t>d</w:t>
      </w:r>
      <w:r>
        <w:rPr>
          <w:spacing w:val="8"/>
          <w:sz w:val="24"/>
          <w:szCs w:val="24"/>
        </w:rPr>
        <w:t xml:space="preserve"> </w:t>
      </w:r>
      <w:r>
        <w:rPr>
          <w:spacing w:val="-4"/>
          <w:sz w:val="24"/>
          <w:szCs w:val="24"/>
        </w:rPr>
        <w:t>F</w:t>
      </w:r>
      <w:r>
        <w:rPr>
          <w:spacing w:val="-2"/>
          <w:sz w:val="24"/>
          <w:szCs w:val="24"/>
        </w:rPr>
        <w:t>C</w:t>
      </w:r>
      <w:r>
        <w:rPr>
          <w:sz w:val="24"/>
          <w:szCs w:val="24"/>
        </w:rPr>
        <w:t>M</w:t>
      </w:r>
      <w:r>
        <w:rPr>
          <w:spacing w:val="5"/>
          <w:sz w:val="24"/>
          <w:szCs w:val="24"/>
        </w:rPr>
        <w:t xml:space="preserve"> </w:t>
      </w:r>
      <w:r>
        <w:rPr>
          <w:spacing w:val="4"/>
          <w:sz w:val="24"/>
          <w:szCs w:val="24"/>
        </w:rPr>
        <w:t>c</w:t>
      </w:r>
      <w:r>
        <w:rPr>
          <w:spacing w:val="-4"/>
          <w:sz w:val="24"/>
          <w:szCs w:val="24"/>
        </w:rPr>
        <w:t>l</w:t>
      </w:r>
      <w:r>
        <w:rPr>
          <w:spacing w:val="5"/>
          <w:sz w:val="24"/>
          <w:szCs w:val="24"/>
        </w:rPr>
        <w:t>u</w:t>
      </w:r>
      <w:r>
        <w:rPr>
          <w:spacing w:val="-2"/>
          <w:sz w:val="24"/>
          <w:szCs w:val="24"/>
        </w:rPr>
        <w:t>s</w:t>
      </w:r>
      <w:r>
        <w:rPr>
          <w:spacing w:val="5"/>
          <w:sz w:val="24"/>
          <w:szCs w:val="24"/>
        </w:rPr>
        <w:t>t</w:t>
      </w:r>
      <w:r>
        <w:rPr>
          <w:spacing w:val="-1"/>
          <w:sz w:val="24"/>
          <w:szCs w:val="24"/>
        </w:rPr>
        <w:t>e</w:t>
      </w:r>
      <w:r>
        <w:rPr>
          <w:spacing w:val="1"/>
          <w:sz w:val="24"/>
          <w:szCs w:val="24"/>
        </w:rPr>
        <w:t>r</w:t>
      </w:r>
      <w:r>
        <w:rPr>
          <w:spacing w:val="-4"/>
          <w:sz w:val="24"/>
          <w:szCs w:val="24"/>
        </w:rPr>
        <w:t>i</w:t>
      </w:r>
      <w:r>
        <w:rPr>
          <w:spacing w:val="-5"/>
          <w:sz w:val="24"/>
          <w:szCs w:val="24"/>
        </w:rPr>
        <w:t>n</w:t>
      </w:r>
      <w:r>
        <w:rPr>
          <w:sz w:val="24"/>
          <w:szCs w:val="24"/>
        </w:rPr>
        <w:t>g</w:t>
      </w:r>
      <w:r>
        <w:rPr>
          <w:spacing w:val="8"/>
          <w:sz w:val="24"/>
          <w:szCs w:val="24"/>
        </w:rPr>
        <w:t xml:space="preserve"> </w:t>
      </w:r>
      <w:r>
        <w:rPr>
          <w:spacing w:val="4"/>
          <w:sz w:val="24"/>
          <w:szCs w:val="24"/>
        </w:rPr>
        <w:t>a</w:t>
      </w:r>
      <w:r>
        <w:rPr>
          <w:spacing w:val="-4"/>
          <w:sz w:val="24"/>
          <w:szCs w:val="24"/>
        </w:rPr>
        <w:t>l</w:t>
      </w:r>
      <w:r>
        <w:rPr>
          <w:sz w:val="24"/>
          <w:szCs w:val="24"/>
        </w:rPr>
        <w:t>g</w:t>
      </w:r>
      <w:r>
        <w:rPr>
          <w:spacing w:val="5"/>
          <w:sz w:val="24"/>
          <w:szCs w:val="24"/>
        </w:rPr>
        <w:t>o</w:t>
      </w:r>
      <w:r>
        <w:rPr>
          <w:spacing w:val="1"/>
          <w:sz w:val="24"/>
          <w:szCs w:val="24"/>
        </w:rPr>
        <w:t>r</w:t>
      </w:r>
      <w:r>
        <w:rPr>
          <w:spacing w:val="2"/>
          <w:sz w:val="24"/>
          <w:szCs w:val="24"/>
        </w:rPr>
        <w:t>i</w:t>
      </w:r>
      <w:r>
        <w:rPr>
          <w:spacing w:val="5"/>
          <w:sz w:val="24"/>
          <w:szCs w:val="24"/>
        </w:rPr>
        <w:t>th</w:t>
      </w:r>
      <w:r>
        <w:rPr>
          <w:sz w:val="24"/>
          <w:szCs w:val="24"/>
        </w:rPr>
        <w:t xml:space="preserve">m </w:t>
      </w:r>
      <w:r>
        <w:rPr>
          <w:spacing w:val="-1"/>
          <w:sz w:val="24"/>
          <w:szCs w:val="24"/>
        </w:rPr>
        <w:t>acc</w:t>
      </w:r>
      <w:r>
        <w:rPr>
          <w:sz w:val="24"/>
          <w:szCs w:val="24"/>
        </w:rPr>
        <w:t>u</w:t>
      </w:r>
      <w:r>
        <w:rPr>
          <w:spacing w:val="1"/>
          <w:sz w:val="24"/>
          <w:szCs w:val="24"/>
        </w:rPr>
        <w:t>r</w:t>
      </w:r>
      <w:r>
        <w:rPr>
          <w:spacing w:val="-1"/>
          <w:sz w:val="24"/>
          <w:szCs w:val="24"/>
        </w:rPr>
        <w:t>a</w:t>
      </w:r>
      <w:r>
        <w:rPr>
          <w:spacing w:val="5"/>
          <w:sz w:val="24"/>
          <w:szCs w:val="24"/>
        </w:rPr>
        <w:t>t</w:t>
      </w:r>
      <w:r>
        <w:rPr>
          <w:spacing w:val="-1"/>
          <w:sz w:val="24"/>
          <w:szCs w:val="24"/>
        </w:rPr>
        <w:t>e</w:t>
      </w:r>
      <w:r>
        <w:rPr>
          <w:spacing w:val="-4"/>
          <w:sz w:val="24"/>
          <w:szCs w:val="24"/>
        </w:rPr>
        <w:t>l</w:t>
      </w:r>
      <w:r>
        <w:rPr>
          <w:sz w:val="24"/>
          <w:szCs w:val="24"/>
        </w:rPr>
        <w:t>y</w:t>
      </w:r>
      <w:r>
        <w:rPr>
          <w:spacing w:val="-3"/>
          <w:sz w:val="24"/>
          <w:szCs w:val="24"/>
        </w:rPr>
        <w:t xml:space="preserve"> </w:t>
      </w:r>
      <w:r>
        <w:rPr>
          <w:spacing w:val="4"/>
          <w:sz w:val="24"/>
          <w:szCs w:val="24"/>
        </w:rPr>
        <w:t>w</w:t>
      </w:r>
      <w:r>
        <w:rPr>
          <w:spacing w:val="-9"/>
          <w:sz w:val="24"/>
          <w:szCs w:val="24"/>
        </w:rPr>
        <w:t>i</w:t>
      </w:r>
      <w:r>
        <w:rPr>
          <w:spacing w:val="10"/>
          <w:sz w:val="24"/>
          <w:szCs w:val="24"/>
        </w:rPr>
        <w:t>t</w:t>
      </w:r>
      <w:r>
        <w:rPr>
          <w:spacing w:val="-5"/>
          <w:sz w:val="24"/>
          <w:szCs w:val="24"/>
        </w:rPr>
        <w:t>h</w:t>
      </w:r>
      <w:r>
        <w:rPr>
          <w:sz w:val="24"/>
          <w:szCs w:val="24"/>
        </w:rPr>
        <w:t>d</w:t>
      </w:r>
      <w:r>
        <w:rPr>
          <w:spacing w:val="1"/>
          <w:sz w:val="24"/>
          <w:szCs w:val="24"/>
        </w:rPr>
        <w:t>r</w:t>
      </w:r>
      <w:r>
        <w:rPr>
          <w:spacing w:val="-1"/>
          <w:sz w:val="24"/>
          <w:szCs w:val="24"/>
        </w:rPr>
        <w:t>a</w:t>
      </w:r>
      <w:r>
        <w:rPr>
          <w:spacing w:val="4"/>
          <w:sz w:val="24"/>
          <w:szCs w:val="24"/>
        </w:rPr>
        <w:t>w</w:t>
      </w:r>
      <w:r>
        <w:rPr>
          <w:sz w:val="24"/>
          <w:szCs w:val="24"/>
        </w:rPr>
        <w:t>n</w:t>
      </w:r>
      <w:r>
        <w:rPr>
          <w:spacing w:val="-3"/>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4"/>
          <w:sz w:val="24"/>
          <w:szCs w:val="24"/>
        </w:rPr>
        <w:t xml:space="preserve"> </w:t>
      </w:r>
      <w:r>
        <w:rPr>
          <w:spacing w:val="-1"/>
          <w:sz w:val="24"/>
          <w:szCs w:val="24"/>
        </w:rPr>
        <w:t>a</w:t>
      </w:r>
      <w:r>
        <w:rPr>
          <w:spacing w:val="1"/>
          <w:sz w:val="24"/>
          <w:szCs w:val="24"/>
        </w:rPr>
        <w:t>r</w:t>
      </w:r>
      <w:r>
        <w:rPr>
          <w:spacing w:val="-1"/>
          <w:sz w:val="24"/>
          <w:szCs w:val="24"/>
        </w:rPr>
        <w:t>e</w:t>
      </w:r>
      <w:r>
        <w:rPr>
          <w:sz w:val="24"/>
          <w:szCs w:val="24"/>
        </w:rPr>
        <w:t>a</w:t>
      </w:r>
      <w:r>
        <w:rPr>
          <w:spacing w:val="1"/>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7"/>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2"/>
          <w:sz w:val="24"/>
          <w:szCs w:val="24"/>
        </w:rPr>
        <w:t>M</w:t>
      </w:r>
      <w:r>
        <w:rPr>
          <w:sz w:val="24"/>
          <w:szCs w:val="24"/>
        </w:rPr>
        <w:t>R</w:t>
      </w:r>
      <w:r>
        <w:rPr>
          <w:spacing w:val="5"/>
          <w:sz w:val="24"/>
          <w:szCs w:val="24"/>
        </w:rPr>
        <w:t xml:space="preserve"> </w:t>
      </w:r>
      <w:r>
        <w:rPr>
          <w:spacing w:val="-4"/>
          <w:sz w:val="24"/>
          <w:szCs w:val="24"/>
        </w:rPr>
        <w:t>im</w:t>
      </w:r>
      <w:r>
        <w:rPr>
          <w:spacing w:val="4"/>
          <w:sz w:val="24"/>
          <w:szCs w:val="24"/>
        </w:rPr>
        <w:t>a</w:t>
      </w:r>
      <w:r>
        <w:rPr>
          <w:sz w:val="24"/>
          <w:szCs w:val="24"/>
        </w:rPr>
        <w:t>g</w:t>
      </w:r>
      <w:r>
        <w:rPr>
          <w:spacing w:val="-1"/>
          <w:sz w:val="24"/>
          <w:szCs w:val="24"/>
        </w:rPr>
        <w:t>e</w:t>
      </w:r>
      <w:r>
        <w:rPr>
          <w:spacing w:val="-2"/>
          <w:sz w:val="24"/>
          <w:szCs w:val="24"/>
        </w:rPr>
        <w:t>s</w:t>
      </w:r>
      <w:r>
        <w:rPr>
          <w:sz w:val="24"/>
          <w:szCs w:val="24"/>
        </w:rPr>
        <w:t>.</w:t>
      </w:r>
    </w:p>
    <w:p w14:paraId="004882B4" w14:textId="77777777" w:rsidR="00433F0F" w:rsidRDefault="00433F0F">
      <w:pPr>
        <w:spacing w:before="17" w:line="240" w:lineRule="exact"/>
        <w:rPr>
          <w:sz w:val="24"/>
          <w:szCs w:val="24"/>
        </w:rPr>
      </w:pPr>
    </w:p>
    <w:p w14:paraId="78CAEFDB" w14:textId="77777777" w:rsidR="00433F0F" w:rsidRDefault="008B01BA">
      <w:pPr>
        <w:tabs>
          <w:tab w:val="left" w:pos="1220"/>
        </w:tabs>
        <w:spacing w:line="355" w:lineRule="auto"/>
        <w:ind w:left="1230" w:right="81"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z w:val="24"/>
          <w:szCs w:val="24"/>
        </w:rPr>
        <w:t>A</w:t>
      </w:r>
      <w:r>
        <w:rPr>
          <w:b/>
          <w:spacing w:val="2"/>
          <w:sz w:val="24"/>
          <w:szCs w:val="24"/>
        </w:rPr>
        <w:t>s</w:t>
      </w:r>
      <w:r>
        <w:rPr>
          <w:b/>
          <w:spacing w:val="-6"/>
          <w:sz w:val="24"/>
          <w:szCs w:val="24"/>
        </w:rPr>
        <w:t>r</w:t>
      </w:r>
      <w:r>
        <w:rPr>
          <w:b/>
          <w:sz w:val="24"/>
          <w:szCs w:val="24"/>
        </w:rPr>
        <w:t>a</w:t>
      </w:r>
      <w:r>
        <w:rPr>
          <w:b/>
          <w:spacing w:val="26"/>
          <w:sz w:val="24"/>
          <w:szCs w:val="24"/>
        </w:rPr>
        <w:t xml:space="preserve"> </w:t>
      </w:r>
      <w:r>
        <w:rPr>
          <w:b/>
          <w:sz w:val="24"/>
          <w:szCs w:val="24"/>
        </w:rPr>
        <w:t>A</w:t>
      </w:r>
      <w:r>
        <w:rPr>
          <w:b/>
          <w:spacing w:val="2"/>
          <w:sz w:val="24"/>
          <w:szCs w:val="24"/>
        </w:rPr>
        <w:t>s</w:t>
      </w:r>
      <w:r>
        <w:rPr>
          <w:b/>
          <w:spacing w:val="-4"/>
          <w:sz w:val="24"/>
          <w:szCs w:val="24"/>
        </w:rPr>
        <w:t>l</w:t>
      </w:r>
      <w:r>
        <w:rPr>
          <w:b/>
          <w:sz w:val="24"/>
          <w:szCs w:val="24"/>
        </w:rPr>
        <w:t>a</w:t>
      </w:r>
      <w:r>
        <w:rPr>
          <w:b/>
          <w:spacing w:val="-3"/>
          <w:sz w:val="24"/>
          <w:szCs w:val="24"/>
        </w:rPr>
        <w:t>m</w:t>
      </w:r>
      <w:r>
        <w:rPr>
          <w:b/>
          <w:sz w:val="24"/>
          <w:szCs w:val="24"/>
        </w:rPr>
        <w:t>,</w:t>
      </w:r>
      <w:r>
        <w:rPr>
          <w:b/>
          <w:spacing w:val="28"/>
          <w:sz w:val="24"/>
          <w:szCs w:val="24"/>
        </w:rPr>
        <w:t xml:space="preserve"> </w:t>
      </w:r>
      <w:r>
        <w:rPr>
          <w:b/>
          <w:spacing w:val="-2"/>
          <w:sz w:val="24"/>
          <w:szCs w:val="24"/>
        </w:rPr>
        <w:t>E</w:t>
      </w:r>
      <w:r>
        <w:rPr>
          <w:b/>
          <w:spacing w:val="1"/>
          <w:sz w:val="24"/>
          <w:szCs w:val="24"/>
        </w:rPr>
        <w:t>k</w:t>
      </w:r>
      <w:r>
        <w:rPr>
          <w:b/>
          <w:spacing w:val="-1"/>
          <w:sz w:val="24"/>
          <w:szCs w:val="24"/>
        </w:rPr>
        <w:t>r</w:t>
      </w:r>
      <w:r>
        <w:rPr>
          <w:b/>
          <w:sz w:val="24"/>
          <w:szCs w:val="24"/>
        </w:rPr>
        <w:t>am</w:t>
      </w:r>
      <w:r>
        <w:rPr>
          <w:b/>
          <w:spacing w:val="23"/>
          <w:sz w:val="24"/>
          <w:szCs w:val="24"/>
        </w:rPr>
        <w:t xml:space="preserve"> </w:t>
      </w:r>
      <w:r>
        <w:rPr>
          <w:b/>
          <w:spacing w:val="5"/>
          <w:sz w:val="24"/>
          <w:szCs w:val="24"/>
        </w:rPr>
        <w:t>K</w:t>
      </w:r>
      <w:r>
        <w:rPr>
          <w:b/>
          <w:spacing w:val="1"/>
          <w:sz w:val="24"/>
          <w:szCs w:val="24"/>
        </w:rPr>
        <w:t>h</w:t>
      </w:r>
      <w:r>
        <w:rPr>
          <w:b/>
          <w:sz w:val="24"/>
          <w:szCs w:val="24"/>
        </w:rPr>
        <w:t>a</w:t>
      </w:r>
      <w:r>
        <w:rPr>
          <w:b/>
          <w:spacing w:val="1"/>
          <w:sz w:val="24"/>
          <w:szCs w:val="24"/>
        </w:rPr>
        <w:t>n</w:t>
      </w:r>
      <w:r>
        <w:rPr>
          <w:b/>
          <w:sz w:val="24"/>
          <w:szCs w:val="24"/>
        </w:rPr>
        <w:t>,</w:t>
      </w:r>
      <w:r>
        <w:rPr>
          <w:b/>
          <w:spacing w:val="19"/>
          <w:sz w:val="24"/>
          <w:szCs w:val="24"/>
        </w:rPr>
        <w:t xml:space="preserve"> </w:t>
      </w:r>
      <w:r>
        <w:rPr>
          <w:b/>
          <w:spacing w:val="4"/>
          <w:sz w:val="24"/>
          <w:szCs w:val="24"/>
        </w:rPr>
        <w:t>M</w:t>
      </w:r>
      <w:r>
        <w:rPr>
          <w:b/>
          <w:spacing w:val="-2"/>
          <w:sz w:val="24"/>
          <w:szCs w:val="24"/>
        </w:rPr>
        <w:t>.</w:t>
      </w:r>
      <w:r>
        <w:rPr>
          <w:b/>
          <w:spacing w:val="-1"/>
          <w:sz w:val="24"/>
          <w:szCs w:val="24"/>
        </w:rPr>
        <w:t>M</w:t>
      </w:r>
      <w:r>
        <w:rPr>
          <w:b/>
          <w:sz w:val="24"/>
          <w:szCs w:val="24"/>
        </w:rPr>
        <w:t>.</w:t>
      </w:r>
      <w:r>
        <w:rPr>
          <w:b/>
          <w:spacing w:val="28"/>
          <w:sz w:val="24"/>
          <w:szCs w:val="24"/>
        </w:rPr>
        <w:t xml:space="preserve"> </w:t>
      </w:r>
      <w:r>
        <w:rPr>
          <w:b/>
          <w:spacing w:val="-4"/>
          <w:sz w:val="24"/>
          <w:szCs w:val="24"/>
        </w:rPr>
        <w:t>S</w:t>
      </w:r>
      <w:r>
        <w:rPr>
          <w:b/>
          <w:spacing w:val="1"/>
          <w:sz w:val="24"/>
          <w:szCs w:val="24"/>
        </w:rPr>
        <w:t>u</w:t>
      </w:r>
      <w:r>
        <w:rPr>
          <w:b/>
          <w:spacing w:val="-3"/>
          <w:sz w:val="24"/>
          <w:szCs w:val="24"/>
        </w:rPr>
        <w:t>f</w:t>
      </w:r>
      <w:r>
        <w:rPr>
          <w:b/>
          <w:sz w:val="24"/>
          <w:szCs w:val="24"/>
        </w:rPr>
        <w:t>yan</w:t>
      </w:r>
      <w:r>
        <w:rPr>
          <w:b/>
          <w:spacing w:val="27"/>
          <w:sz w:val="24"/>
          <w:szCs w:val="24"/>
        </w:rPr>
        <w:t xml:space="preserve"> </w:t>
      </w:r>
      <w:r>
        <w:rPr>
          <w:b/>
          <w:spacing w:val="3"/>
          <w:sz w:val="24"/>
          <w:szCs w:val="24"/>
        </w:rPr>
        <w:t>B</w:t>
      </w:r>
      <w:r>
        <w:rPr>
          <w:b/>
          <w:spacing w:val="-1"/>
          <w:sz w:val="24"/>
          <w:szCs w:val="24"/>
        </w:rPr>
        <w:t>e</w:t>
      </w:r>
      <w:r>
        <w:rPr>
          <w:b/>
          <w:spacing w:val="-5"/>
          <w:sz w:val="24"/>
          <w:szCs w:val="24"/>
        </w:rPr>
        <w:t>g</w:t>
      </w:r>
      <w:r>
        <w:rPr>
          <w:b/>
          <w:sz w:val="24"/>
          <w:szCs w:val="24"/>
        </w:rPr>
        <w:t>,</w:t>
      </w:r>
      <w:r>
        <w:rPr>
          <w:b/>
          <w:spacing w:val="24"/>
          <w:sz w:val="24"/>
          <w:szCs w:val="24"/>
        </w:rPr>
        <w:t xml:space="preserve"> </w:t>
      </w:r>
      <w:r>
        <w:rPr>
          <w:b/>
          <w:spacing w:val="-2"/>
          <w:sz w:val="24"/>
          <w:szCs w:val="24"/>
        </w:rPr>
        <w:t>I</w:t>
      </w:r>
      <w:r>
        <w:rPr>
          <w:b/>
          <w:spacing w:val="-3"/>
          <w:sz w:val="24"/>
          <w:szCs w:val="24"/>
        </w:rPr>
        <w:t>m</w:t>
      </w:r>
      <w:r>
        <w:rPr>
          <w:b/>
          <w:spacing w:val="6"/>
          <w:sz w:val="24"/>
          <w:szCs w:val="24"/>
        </w:rPr>
        <w:t>p</w:t>
      </w:r>
      <w:r>
        <w:rPr>
          <w:b/>
          <w:spacing w:val="-6"/>
          <w:sz w:val="24"/>
          <w:szCs w:val="24"/>
        </w:rPr>
        <w:t>r</w:t>
      </w:r>
      <w:r>
        <w:rPr>
          <w:b/>
          <w:sz w:val="24"/>
          <w:szCs w:val="24"/>
        </w:rPr>
        <w:t>ov</w:t>
      </w:r>
      <w:r>
        <w:rPr>
          <w:b/>
          <w:spacing w:val="-1"/>
          <w:sz w:val="24"/>
          <w:szCs w:val="24"/>
        </w:rPr>
        <w:t>e</w:t>
      </w:r>
      <w:r>
        <w:rPr>
          <w:b/>
          <w:sz w:val="24"/>
          <w:szCs w:val="24"/>
        </w:rPr>
        <w:t>d</w:t>
      </w:r>
      <w:r>
        <w:rPr>
          <w:b/>
          <w:spacing w:val="27"/>
          <w:sz w:val="24"/>
          <w:szCs w:val="24"/>
        </w:rPr>
        <w:t xml:space="preserve"> </w:t>
      </w:r>
      <w:r>
        <w:rPr>
          <w:b/>
          <w:spacing w:val="-2"/>
          <w:sz w:val="24"/>
          <w:szCs w:val="24"/>
        </w:rPr>
        <w:t>E</w:t>
      </w:r>
      <w:r>
        <w:rPr>
          <w:b/>
          <w:spacing w:val="1"/>
          <w:sz w:val="24"/>
          <w:szCs w:val="24"/>
        </w:rPr>
        <w:t>d</w:t>
      </w:r>
      <w:r>
        <w:rPr>
          <w:b/>
          <w:sz w:val="24"/>
          <w:szCs w:val="24"/>
        </w:rPr>
        <w:t>ge</w:t>
      </w:r>
      <w:r>
        <w:rPr>
          <w:b/>
          <w:spacing w:val="25"/>
          <w:sz w:val="24"/>
          <w:szCs w:val="24"/>
        </w:rPr>
        <w:t xml:space="preserve"> </w:t>
      </w:r>
      <w:r>
        <w:rPr>
          <w:b/>
          <w:sz w:val="24"/>
          <w:szCs w:val="24"/>
        </w:rPr>
        <w:t>D</w:t>
      </w:r>
      <w:r>
        <w:rPr>
          <w:b/>
          <w:spacing w:val="-1"/>
          <w:sz w:val="24"/>
          <w:szCs w:val="24"/>
        </w:rPr>
        <w:t>e</w:t>
      </w:r>
      <w:r>
        <w:rPr>
          <w:b/>
          <w:spacing w:val="1"/>
          <w:sz w:val="24"/>
          <w:szCs w:val="24"/>
        </w:rPr>
        <w:t>t</w:t>
      </w:r>
      <w:r>
        <w:rPr>
          <w:b/>
          <w:spacing w:val="-1"/>
          <w:sz w:val="24"/>
          <w:szCs w:val="24"/>
        </w:rPr>
        <w:t>ec</w:t>
      </w:r>
      <w:r>
        <w:rPr>
          <w:b/>
          <w:spacing w:val="1"/>
          <w:sz w:val="24"/>
          <w:szCs w:val="24"/>
        </w:rPr>
        <w:t>t</w:t>
      </w:r>
      <w:r>
        <w:rPr>
          <w:b/>
          <w:sz w:val="24"/>
          <w:szCs w:val="24"/>
        </w:rPr>
        <w:t>ion A</w:t>
      </w:r>
      <w:r>
        <w:rPr>
          <w:b/>
          <w:spacing w:val="-5"/>
          <w:sz w:val="24"/>
          <w:szCs w:val="24"/>
        </w:rPr>
        <w:t>l</w:t>
      </w:r>
      <w:r>
        <w:rPr>
          <w:b/>
          <w:sz w:val="24"/>
          <w:szCs w:val="24"/>
        </w:rPr>
        <w:t>g</w:t>
      </w:r>
      <w:r>
        <w:rPr>
          <w:b/>
          <w:spacing w:val="5"/>
          <w:sz w:val="24"/>
          <w:szCs w:val="24"/>
        </w:rPr>
        <w:t>o</w:t>
      </w:r>
      <w:r>
        <w:rPr>
          <w:b/>
          <w:spacing w:val="-6"/>
          <w:sz w:val="24"/>
          <w:szCs w:val="24"/>
        </w:rPr>
        <w:t>r</w:t>
      </w:r>
      <w:r>
        <w:rPr>
          <w:b/>
          <w:sz w:val="24"/>
          <w:szCs w:val="24"/>
        </w:rPr>
        <w:t>i</w:t>
      </w:r>
      <w:r>
        <w:rPr>
          <w:b/>
          <w:spacing w:val="2"/>
          <w:sz w:val="24"/>
          <w:szCs w:val="24"/>
        </w:rPr>
        <w:t>t</w:t>
      </w:r>
      <w:r>
        <w:rPr>
          <w:b/>
          <w:spacing w:val="1"/>
          <w:sz w:val="24"/>
          <w:szCs w:val="24"/>
        </w:rPr>
        <w:t>h</w:t>
      </w:r>
      <w:r>
        <w:rPr>
          <w:b/>
          <w:sz w:val="24"/>
          <w:szCs w:val="24"/>
        </w:rPr>
        <w:t>m</w:t>
      </w:r>
      <w:r>
        <w:rPr>
          <w:b/>
          <w:spacing w:val="3"/>
          <w:sz w:val="24"/>
          <w:szCs w:val="24"/>
        </w:rPr>
        <w:t xml:space="preserve"> </w:t>
      </w:r>
      <w:r>
        <w:rPr>
          <w:b/>
          <w:spacing w:val="-3"/>
          <w:sz w:val="24"/>
          <w:szCs w:val="24"/>
        </w:rPr>
        <w:t>f</w:t>
      </w:r>
      <w:r>
        <w:rPr>
          <w:b/>
          <w:spacing w:val="5"/>
          <w:sz w:val="24"/>
          <w:szCs w:val="24"/>
        </w:rPr>
        <w:t>o</w:t>
      </w:r>
      <w:r>
        <w:rPr>
          <w:b/>
          <w:sz w:val="24"/>
          <w:szCs w:val="24"/>
        </w:rPr>
        <w:t xml:space="preserve">r </w:t>
      </w:r>
      <w:r>
        <w:rPr>
          <w:b/>
          <w:spacing w:val="3"/>
          <w:sz w:val="24"/>
          <w:szCs w:val="24"/>
        </w:rPr>
        <w:t>B</w:t>
      </w:r>
      <w:r>
        <w:rPr>
          <w:b/>
          <w:spacing w:val="-6"/>
          <w:sz w:val="24"/>
          <w:szCs w:val="24"/>
        </w:rPr>
        <w:t>r</w:t>
      </w:r>
      <w:r>
        <w:rPr>
          <w:b/>
          <w:sz w:val="24"/>
          <w:szCs w:val="24"/>
        </w:rPr>
        <w:t>ain</w:t>
      </w:r>
      <w:r>
        <w:rPr>
          <w:b/>
          <w:spacing w:val="7"/>
          <w:sz w:val="24"/>
          <w:szCs w:val="24"/>
        </w:rPr>
        <w:t xml:space="preserve"> </w:t>
      </w:r>
      <w:r>
        <w:rPr>
          <w:b/>
          <w:spacing w:val="-2"/>
          <w:sz w:val="24"/>
          <w:szCs w:val="24"/>
        </w:rPr>
        <w:t>T</w:t>
      </w:r>
      <w:r>
        <w:rPr>
          <w:b/>
          <w:spacing w:val="1"/>
          <w:sz w:val="24"/>
          <w:szCs w:val="24"/>
        </w:rPr>
        <w:t>u</w:t>
      </w:r>
      <w:r>
        <w:rPr>
          <w:b/>
          <w:spacing w:val="-3"/>
          <w:sz w:val="24"/>
          <w:szCs w:val="24"/>
        </w:rPr>
        <w:t>m</w:t>
      </w:r>
      <w:r>
        <w:rPr>
          <w:b/>
          <w:sz w:val="24"/>
          <w:szCs w:val="24"/>
        </w:rPr>
        <w:t xml:space="preserve">or </w:t>
      </w:r>
      <w:r>
        <w:rPr>
          <w:b/>
          <w:spacing w:val="1"/>
          <w:sz w:val="24"/>
          <w:szCs w:val="24"/>
        </w:rPr>
        <w:t>S</w:t>
      </w:r>
      <w:r>
        <w:rPr>
          <w:b/>
          <w:spacing w:val="-1"/>
          <w:sz w:val="24"/>
          <w:szCs w:val="24"/>
        </w:rPr>
        <w:t>e</w:t>
      </w:r>
      <w:r>
        <w:rPr>
          <w:b/>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w:t>
      </w:r>
      <w:r>
        <w:rPr>
          <w:b/>
          <w:spacing w:val="1"/>
          <w:sz w:val="24"/>
          <w:szCs w:val="24"/>
        </w:rPr>
        <w:t>n</w:t>
      </w:r>
      <w:r>
        <w:rPr>
          <w:b/>
          <w:sz w:val="24"/>
          <w:szCs w:val="24"/>
        </w:rPr>
        <w:t>,</w:t>
      </w:r>
      <w:r>
        <w:rPr>
          <w:b/>
          <w:spacing w:val="8"/>
          <w:sz w:val="24"/>
          <w:szCs w:val="24"/>
        </w:rPr>
        <w:t xml:space="preserve"> </w:t>
      </w:r>
      <w:r>
        <w:rPr>
          <w:b/>
          <w:spacing w:val="-3"/>
          <w:sz w:val="24"/>
          <w:szCs w:val="24"/>
        </w:rPr>
        <w:t>P</w:t>
      </w:r>
      <w:r>
        <w:rPr>
          <w:b/>
          <w:spacing w:val="-6"/>
          <w:sz w:val="24"/>
          <w:szCs w:val="24"/>
        </w:rPr>
        <w:t>r</w:t>
      </w:r>
      <w:r>
        <w:rPr>
          <w:b/>
          <w:sz w:val="24"/>
          <w:szCs w:val="24"/>
        </w:rPr>
        <w:t>o</w:t>
      </w:r>
      <w:r>
        <w:rPr>
          <w:b/>
          <w:spacing w:val="-1"/>
          <w:sz w:val="24"/>
          <w:szCs w:val="24"/>
        </w:rPr>
        <w:t>ce</w:t>
      </w:r>
      <w:r>
        <w:rPr>
          <w:b/>
          <w:spacing w:val="1"/>
          <w:sz w:val="24"/>
          <w:szCs w:val="24"/>
        </w:rPr>
        <w:t>d</w:t>
      </w:r>
      <w:r>
        <w:rPr>
          <w:b/>
          <w:sz w:val="24"/>
          <w:szCs w:val="24"/>
        </w:rPr>
        <w:t>ia</w:t>
      </w:r>
      <w:r>
        <w:rPr>
          <w:b/>
          <w:spacing w:val="6"/>
          <w:sz w:val="24"/>
          <w:szCs w:val="24"/>
        </w:rPr>
        <w:t xml:space="preserve"> </w:t>
      </w:r>
      <w:r>
        <w:rPr>
          <w:b/>
          <w:sz w:val="24"/>
          <w:szCs w:val="24"/>
        </w:rPr>
        <w:t>Co</w:t>
      </w:r>
      <w:r>
        <w:rPr>
          <w:b/>
          <w:spacing w:val="-4"/>
          <w:sz w:val="24"/>
          <w:szCs w:val="24"/>
        </w:rPr>
        <w:t>m</w:t>
      </w:r>
      <w:r>
        <w:rPr>
          <w:b/>
          <w:spacing w:val="1"/>
          <w:sz w:val="24"/>
          <w:szCs w:val="24"/>
        </w:rPr>
        <w:t>put</w:t>
      </w:r>
      <w:r>
        <w:rPr>
          <w:b/>
          <w:spacing w:val="-1"/>
          <w:sz w:val="24"/>
          <w:szCs w:val="24"/>
        </w:rPr>
        <w:t>e</w:t>
      </w:r>
      <w:r>
        <w:rPr>
          <w:b/>
          <w:sz w:val="24"/>
          <w:szCs w:val="24"/>
        </w:rPr>
        <w:t xml:space="preserve">r </w:t>
      </w:r>
      <w:r>
        <w:rPr>
          <w:b/>
          <w:spacing w:val="1"/>
          <w:sz w:val="24"/>
          <w:szCs w:val="24"/>
        </w:rPr>
        <w:t>S</w:t>
      </w:r>
      <w:r>
        <w:rPr>
          <w:b/>
          <w:spacing w:val="-1"/>
          <w:sz w:val="24"/>
          <w:szCs w:val="24"/>
        </w:rPr>
        <w:t>c</w:t>
      </w:r>
      <w:r>
        <w:rPr>
          <w:b/>
          <w:sz w:val="24"/>
          <w:szCs w:val="24"/>
        </w:rPr>
        <w:t>ienc</w:t>
      </w:r>
      <w:r>
        <w:rPr>
          <w:b/>
          <w:spacing w:val="-1"/>
          <w:sz w:val="24"/>
          <w:szCs w:val="24"/>
        </w:rPr>
        <w:t>e</w:t>
      </w:r>
      <w:r>
        <w:rPr>
          <w:b/>
          <w:sz w:val="24"/>
          <w:szCs w:val="24"/>
        </w:rPr>
        <w:t>, Vo</w:t>
      </w:r>
      <w:r>
        <w:rPr>
          <w:b/>
          <w:spacing w:val="-5"/>
          <w:sz w:val="24"/>
          <w:szCs w:val="24"/>
        </w:rPr>
        <w:t>l</w:t>
      </w:r>
      <w:r>
        <w:rPr>
          <w:b/>
          <w:spacing w:val="1"/>
          <w:sz w:val="24"/>
          <w:szCs w:val="24"/>
        </w:rPr>
        <w:t>um</w:t>
      </w:r>
      <w:r>
        <w:rPr>
          <w:b/>
          <w:sz w:val="24"/>
          <w:szCs w:val="24"/>
        </w:rPr>
        <w:t>e</w:t>
      </w:r>
      <w:r>
        <w:rPr>
          <w:b/>
          <w:spacing w:val="1"/>
          <w:sz w:val="24"/>
          <w:szCs w:val="24"/>
        </w:rPr>
        <w:t xml:space="preserve"> </w:t>
      </w:r>
      <w:r>
        <w:rPr>
          <w:b/>
          <w:sz w:val="24"/>
          <w:szCs w:val="24"/>
        </w:rPr>
        <w:t>58</w:t>
      </w:r>
      <w:r>
        <w:rPr>
          <w:b/>
          <w:spacing w:val="2"/>
          <w:sz w:val="24"/>
          <w:szCs w:val="24"/>
        </w:rPr>
        <w:t>,</w:t>
      </w:r>
      <w:r>
        <w:rPr>
          <w:b/>
          <w:sz w:val="24"/>
          <w:szCs w:val="24"/>
        </w:rPr>
        <w:t>2015,</w:t>
      </w:r>
      <w:r>
        <w:rPr>
          <w:b/>
          <w:spacing w:val="4"/>
          <w:sz w:val="24"/>
          <w:szCs w:val="24"/>
        </w:rPr>
        <w:t xml:space="preserve"> </w:t>
      </w:r>
      <w:r>
        <w:rPr>
          <w:b/>
          <w:spacing w:val="-3"/>
          <w:sz w:val="24"/>
          <w:szCs w:val="24"/>
        </w:rPr>
        <w:t>P</w:t>
      </w:r>
      <w:r>
        <w:rPr>
          <w:b/>
          <w:sz w:val="24"/>
          <w:szCs w:val="24"/>
        </w:rPr>
        <w:t>p</w:t>
      </w:r>
      <w:r>
        <w:rPr>
          <w:b/>
          <w:spacing w:val="-2"/>
          <w:sz w:val="24"/>
          <w:szCs w:val="24"/>
        </w:rPr>
        <w:t xml:space="preserve"> </w:t>
      </w:r>
      <w:r>
        <w:rPr>
          <w:b/>
          <w:sz w:val="24"/>
          <w:szCs w:val="24"/>
        </w:rPr>
        <w:t>43</w:t>
      </w:r>
      <w:r>
        <w:rPr>
          <w:b/>
          <w:spacing w:val="3"/>
          <w:sz w:val="24"/>
          <w:szCs w:val="24"/>
        </w:rPr>
        <w:t>0</w:t>
      </w:r>
      <w:r>
        <w:rPr>
          <w:b/>
          <w:spacing w:val="2"/>
          <w:sz w:val="24"/>
          <w:szCs w:val="24"/>
        </w:rPr>
        <w:t>-</w:t>
      </w:r>
      <w:r>
        <w:rPr>
          <w:b/>
          <w:sz w:val="24"/>
          <w:szCs w:val="24"/>
        </w:rPr>
        <w:t xml:space="preserve">437, </w:t>
      </w:r>
      <w:r>
        <w:rPr>
          <w:b/>
          <w:spacing w:val="-2"/>
          <w:sz w:val="24"/>
          <w:szCs w:val="24"/>
        </w:rPr>
        <w:t>I</w:t>
      </w:r>
      <w:r>
        <w:rPr>
          <w:b/>
          <w:spacing w:val="1"/>
          <w:sz w:val="24"/>
          <w:szCs w:val="24"/>
        </w:rPr>
        <w:t>SS</w:t>
      </w:r>
      <w:r>
        <w:rPr>
          <w:b/>
          <w:sz w:val="24"/>
          <w:szCs w:val="24"/>
        </w:rPr>
        <w:t>N</w:t>
      </w:r>
      <w:r>
        <w:rPr>
          <w:b/>
          <w:spacing w:val="2"/>
          <w:sz w:val="24"/>
          <w:szCs w:val="24"/>
        </w:rPr>
        <w:t xml:space="preserve"> </w:t>
      </w:r>
      <w:r>
        <w:rPr>
          <w:b/>
          <w:sz w:val="24"/>
          <w:szCs w:val="24"/>
        </w:rPr>
        <w:t>187</w:t>
      </w:r>
      <w:r>
        <w:rPr>
          <w:b/>
          <w:spacing w:val="-3"/>
          <w:sz w:val="24"/>
          <w:szCs w:val="24"/>
        </w:rPr>
        <w:t>7</w:t>
      </w:r>
      <w:r>
        <w:rPr>
          <w:b/>
          <w:spacing w:val="2"/>
          <w:sz w:val="24"/>
          <w:szCs w:val="24"/>
        </w:rPr>
        <w:t>-</w:t>
      </w:r>
      <w:r>
        <w:rPr>
          <w:b/>
          <w:sz w:val="24"/>
          <w:szCs w:val="24"/>
        </w:rPr>
        <w:t>0509.</w:t>
      </w:r>
    </w:p>
    <w:p w14:paraId="1C6094CE" w14:textId="77777777" w:rsidR="00433F0F" w:rsidRDefault="00433F0F">
      <w:pPr>
        <w:spacing w:before="4" w:line="240" w:lineRule="exact"/>
        <w:rPr>
          <w:sz w:val="24"/>
          <w:szCs w:val="24"/>
        </w:rPr>
      </w:pPr>
    </w:p>
    <w:p w14:paraId="40396872" w14:textId="77777777" w:rsidR="00433F0F" w:rsidRDefault="008B01BA">
      <w:pPr>
        <w:spacing w:line="360" w:lineRule="auto"/>
        <w:ind w:left="447" w:right="78"/>
        <w:jc w:val="both"/>
        <w:rPr>
          <w:sz w:val="24"/>
          <w:szCs w:val="24"/>
        </w:rPr>
        <w:sectPr w:rsidR="00433F0F">
          <w:headerReference w:type="default" r:id="rId30"/>
          <w:footerReference w:type="default" r:id="rId31"/>
          <w:pgSz w:w="11920" w:h="16840"/>
          <w:pgMar w:top="1360" w:right="1320" w:bottom="280" w:left="1680" w:header="0" w:footer="947" w:gutter="0"/>
          <w:pgNumType w:start="6"/>
          <w:cols w:space="720"/>
        </w:sectPr>
      </w:pPr>
      <w:r>
        <w:rPr>
          <w:spacing w:val="-2"/>
          <w:sz w:val="24"/>
          <w:szCs w:val="24"/>
        </w:rPr>
        <w:t>M</w:t>
      </w:r>
      <w:r>
        <w:rPr>
          <w:sz w:val="24"/>
          <w:szCs w:val="24"/>
        </w:rPr>
        <w:t>.</w:t>
      </w:r>
      <w:r>
        <w:rPr>
          <w:spacing w:val="7"/>
          <w:sz w:val="24"/>
          <w:szCs w:val="24"/>
        </w:rPr>
        <w:t xml:space="preserve"> </w:t>
      </w:r>
      <w:r>
        <w:rPr>
          <w:spacing w:val="-2"/>
          <w:sz w:val="24"/>
          <w:szCs w:val="24"/>
        </w:rPr>
        <w:t>M</w:t>
      </w:r>
      <w:r>
        <w:rPr>
          <w:sz w:val="24"/>
          <w:szCs w:val="24"/>
        </w:rPr>
        <w:t>.</w:t>
      </w:r>
      <w:r>
        <w:rPr>
          <w:spacing w:val="7"/>
          <w:sz w:val="24"/>
          <w:szCs w:val="24"/>
        </w:rPr>
        <w:t xml:space="preserve"> </w:t>
      </w:r>
      <w:r>
        <w:rPr>
          <w:spacing w:val="1"/>
          <w:sz w:val="24"/>
          <w:szCs w:val="24"/>
        </w:rPr>
        <w:t>S</w:t>
      </w:r>
      <w:r>
        <w:rPr>
          <w:sz w:val="24"/>
          <w:szCs w:val="24"/>
        </w:rPr>
        <w:t>u</w:t>
      </w:r>
      <w:r>
        <w:rPr>
          <w:spacing w:val="-3"/>
          <w:sz w:val="24"/>
          <w:szCs w:val="24"/>
        </w:rPr>
        <w:t>f</w:t>
      </w:r>
      <w:r>
        <w:rPr>
          <w:spacing w:val="-5"/>
          <w:sz w:val="24"/>
          <w:szCs w:val="24"/>
        </w:rPr>
        <w:t>y</w:t>
      </w:r>
      <w:r>
        <w:rPr>
          <w:spacing w:val="4"/>
          <w:sz w:val="24"/>
          <w:szCs w:val="24"/>
        </w:rPr>
        <w:t>a</w:t>
      </w:r>
      <w:r>
        <w:rPr>
          <w:sz w:val="24"/>
          <w:szCs w:val="24"/>
        </w:rPr>
        <w:t xml:space="preserve">n </w:t>
      </w:r>
      <w:r>
        <w:rPr>
          <w:spacing w:val="-1"/>
          <w:sz w:val="24"/>
          <w:szCs w:val="24"/>
        </w:rPr>
        <w:t>e</w:t>
      </w:r>
      <w:r>
        <w:rPr>
          <w:sz w:val="24"/>
          <w:szCs w:val="24"/>
        </w:rPr>
        <w:t>t</w:t>
      </w:r>
      <w:r>
        <w:rPr>
          <w:spacing w:val="9"/>
          <w:sz w:val="24"/>
          <w:szCs w:val="24"/>
        </w:rPr>
        <w:t xml:space="preserve"> </w:t>
      </w:r>
      <w:r>
        <w:rPr>
          <w:spacing w:val="-1"/>
          <w:sz w:val="24"/>
          <w:szCs w:val="24"/>
        </w:rPr>
        <w:t>a</w:t>
      </w:r>
      <w:r>
        <w:rPr>
          <w:spacing w:val="-9"/>
          <w:sz w:val="24"/>
          <w:szCs w:val="24"/>
        </w:rPr>
        <w:t>l</w:t>
      </w:r>
      <w:r>
        <w:rPr>
          <w:sz w:val="24"/>
          <w:szCs w:val="24"/>
        </w:rPr>
        <w:t>.</w:t>
      </w:r>
      <w:r>
        <w:rPr>
          <w:spacing w:val="7"/>
          <w:sz w:val="24"/>
          <w:szCs w:val="24"/>
        </w:rPr>
        <w:t xml:space="preserve"> </w:t>
      </w:r>
      <w:r>
        <w:rPr>
          <w:spacing w:val="1"/>
          <w:sz w:val="24"/>
          <w:szCs w:val="24"/>
        </w:rPr>
        <w:t>[</w:t>
      </w:r>
      <w:r>
        <w:rPr>
          <w:sz w:val="24"/>
          <w:szCs w:val="24"/>
        </w:rPr>
        <w:t>2]</w:t>
      </w:r>
      <w:r>
        <w:rPr>
          <w:spacing w:val="10"/>
          <w:sz w:val="24"/>
          <w:szCs w:val="24"/>
        </w:rPr>
        <w:t xml:space="preserve"> </w:t>
      </w:r>
      <w:r>
        <w:rPr>
          <w:spacing w:val="-5"/>
          <w:sz w:val="24"/>
          <w:szCs w:val="24"/>
        </w:rPr>
        <w:t>h</w:t>
      </w:r>
      <w:r>
        <w:rPr>
          <w:spacing w:val="-1"/>
          <w:sz w:val="24"/>
          <w:szCs w:val="24"/>
        </w:rPr>
        <w:t>a</w:t>
      </w:r>
      <w:r>
        <w:rPr>
          <w:sz w:val="24"/>
          <w:szCs w:val="24"/>
        </w:rPr>
        <w:t>s</w:t>
      </w:r>
      <w:r>
        <w:rPr>
          <w:spacing w:val="2"/>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4"/>
          <w:sz w:val="24"/>
          <w:szCs w:val="24"/>
        </w:rPr>
        <w:t xml:space="preserve"> </w:t>
      </w:r>
      <w:r>
        <w:rPr>
          <w:sz w:val="24"/>
          <w:szCs w:val="24"/>
        </w:rPr>
        <w:t>a</w:t>
      </w:r>
      <w:r>
        <w:rPr>
          <w:spacing w:val="3"/>
          <w:sz w:val="24"/>
          <w:szCs w:val="24"/>
        </w:rPr>
        <w:t xml:space="preserve"> </w:t>
      </w:r>
      <w:r>
        <w:rPr>
          <w:sz w:val="24"/>
          <w:szCs w:val="24"/>
        </w:rPr>
        <w:t>d</w:t>
      </w:r>
      <w:r>
        <w:rPr>
          <w:spacing w:val="-6"/>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4"/>
          <w:sz w:val="24"/>
          <w:szCs w:val="24"/>
        </w:rPr>
        <w:t xml:space="preserve"> e</w:t>
      </w:r>
      <w:r>
        <w:rPr>
          <w:sz w:val="24"/>
          <w:szCs w:val="24"/>
        </w:rPr>
        <w:t>n</w:t>
      </w:r>
      <w:r>
        <w:rPr>
          <w:spacing w:val="-5"/>
          <w:sz w:val="24"/>
          <w:szCs w:val="24"/>
        </w:rPr>
        <w:t>h</w:t>
      </w:r>
      <w:r>
        <w:rPr>
          <w:spacing w:val="4"/>
          <w:sz w:val="24"/>
          <w:szCs w:val="24"/>
        </w:rPr>
        <w:t>a</w:t>
      </w:r>
      <w:r>
        <w:rPr>
          <w:spacing w:val="-5"/>
          <w:sz w:val="24"/>
          <w:szCs w:val="24"/>
        </w:rPr>
        <w:t>n</w:t>
      </w:r>
      <w:r>
        <w:rPr>
          <w:spacing w:val="-1"/>
          <w:sz w:val="24"/>
          <w:szCs w:val="24"/>
        </w:rPr>
        <w:t>ce</w:t>
      </w:r>
      <w:r>
        <w:rPr>
          <w:sz w:val="24"/>
          <w:szCs w:val="24"/>
        </w:rPr>
        <w:t>d</w:t>
      </w:r>
      <w:r>
        <w:rPr>
          <w:spacing w:val="4"/>
          <w:sz w:val="24"/>
          <w:szCs w:val="24"/>
        </w:rPr>
        <w:t xml:space="preserve"> </w:t>
      </w:r>
      <w:r>
        <w:rPr>
          <w:spacing w:val="-1"/>
          <w:sz w:val="24"/>
          <w:szCs w:val="24"/>
        </w:rPr>
        <w:t>e</w:t>
      </w:r>
      <w:r>
        <w:rPr>
          <w:sz w:val="24"/>
          <w:szCs w:val="24"/>
        </w:rPr>
        <w:t>dge</w:t>
      </w:r>
      <w:r>
        <w:rPr>
          <w:spacing w:val="3"/>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que</w:t>
      </w:r>
      <w:r>
        <w:rPr>
          <w:spacing w:val="8"/>
          <w:sz w:val="24"/>
          <w:szCs w:val="24"/>
        </w:rPr>
        <w:t xml:space="preserve"> </w:t>
      </w:r>
      <w:r>
        <w:rPr>
          <w:spacing w:val="-8"/>
          <w:sz w:val="24"/>
          <w:szCs w:val="24"/>
        </w:rPr>
        <w:t>f</w:t>
      </w:r>
      <w:r>
        <w:rPr>
          <w:spacing w:val="5"/>
          <w:sz w:val="24"/>
          <w:szCs w:val="24"/>
        </w:rPr>
        <w:t>o</w:t>
      </w:r>
      <w:r>
        <w:rPr>
          <w:sz w:val="24"/>
          <w:szCs w:val="24"/>
        </w:rPr>
        <w:t xml:space="preserve">r </w:t>
      </w:r>
      <w:r>
        <w:rPr>
          <w:spacing w:val="-5"/>
          <w:sz w:val="24"/>
          <w:szCs w:val="24"/>
        </w:rPr>
        <w:t>b</w:t>
      </w:r>
      <w:r>
        <w:rPr>
          <w:spacing w:val="1"/>
          <w:sz w:val="24"/>
          <w:szCs w:val="24"/>
        </w:rPr>
        <w:t>r</w:t>
      </w:r>
      <w:r>
        <w:rPr>
          <w:spacing w:val="4"/>
          <w:sz w:val="24"/>
          <w:szCs w:val="24"/>
        </w:rPr>
        <w:t>a</w:t>
      </w:r>
      <w:r>
        <w:rPr>
          <w:spacing w:val="-4"/>
          <w:sz w:val="24"/>
          <w:szCs w:val="24"/>
        </w:rPr>
        <w:t>in</w:t>
      </w:r>
      <w:r>
        <w:rPr>
          <w:spacing w:val="2"/>
          <w:sz w:val="24"/>
          <w:szCs w:val="24"/>
        </w:rPr>
        <w:t>-</w:t>
      </w:r>
      <w:r>
        <w:rPr>
          <w:spacing w:val="5"/>
          <w:sz w:val="24"/>
          <w:szCs w:val="24"/>
        </w:rPr>
        <w:t>tu</w:t>
      </w:r>
      <w:r>
        <w:rPr>
          <w:spacing w:val="-9"/>
          <w:sz w:val="24"/>
          <w:szCs w:val="24"/>
        </w:rPr>
        <w:t>m</w:t>
      </w:r>
      <w:r>
        <w:rPr>
          <w:spacing w:val="5"/>
          <w:sz w:val="24"/>
          <w:szCs w:val="24"/>
        </w:rPr>
        <w:t>o</w:t>
      </w:r>
      <w:r>
        <w:rPr>
          <w:sz w:val="24"/>
          <w:szCs w:val="24"/>
        </w:rPr>
        <w:t>r</w:t>
      </w:r>
      <w:r>
        <w:rPr>
          <w:spacing w:val="-6"/>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2"/>
          <w:sz w:val="24"/>
          <w:szCs w:val="24"/>
        </w:rPr>
        <w:t xml:space="preserve"> </w:t>
      </w:r>
      <w:r>
        <w:rPr>
          <w:spacing w:val="-9"/>
          <w:sz w:val="24"/>
          <w:szCs w:val="24"/>
        </w:rPr>
        <w:t>m</w:t>
      </w:r>
      <w:r>
        <w:rPr>
          <w:spacing w:val="4"/>
          <w:sz w:val="24"/>
          <w:szCs w:val="24"/>
        </w:rPr>
        <w:t>a</w:t>
      </w:r>
      <w:r>
        <w:rPr>
          <w:spacing w:val="-4"/>
          <w:sz w:val="24"/>
          <w:szCs w:val="24"/>
        </w:rPr>
        <w:t>i</w:t>
      </w:r>
      <w:r>
        <w:rPr>
          <w:spacing w:val="5"/>
          <w:sz w:val="24"/>
          <w:szCs w:val="24"/>
        </w:rPr>
        <w:t>n</w:t>
      </w:r>
      <w:r>
        <w:rPr>
          <w:sz w:val="24"/>
          <w:szCs w:val="24"/>
        </w:rPr>
        <w:t>ly</w:t>
      </w:r>
      <w:r>
        <w:rPr>
          <w:spacing w:val="-12"/>
          <w:sz w:val="24"/>
          <w:szCs w:val="24"/>
        </w:rPr>
        <w:t xml:space="preserve"> </w:t>
      </w:r>
      <w:r>
        <w:rPr>
          <w:spacing w:val="1"/>
          <w:sz w:val="24"/>
          <w:szCs w:val="24"/>
        </w:rPr>
        <w:t>r</w:t>
      </w:r>
      <w:r>
        <w:rPr>
          <w:spacing w:val="4"/>
          <w:sz w:val="24"/>
          <w:szCs w:val="24"/>
        </w:rPr>
        <w:t>e</w:t>
      </w:r>
      <w:r>
        <w:rPr>
          <w:spacing w:val="-4"/>
          <w:sz w:val="24"/>
          <w:szCs w:val="24"/>
        </w:rPr>
        <w:t>li</w:t>
      </w:r>
      <w:r>
        <w:rPr>
          <w:spacing w:val="-1"/>
          <w:sz w:val="24"/>
          <w:szCs w:val="24"/>
        </w:rPr>
        <w:t>e</w:t>
      </w:r>
      <w:r>
        <w:rPr>
          <w:sz w:val="24"/>
          <w:szCs w:val="24"/>
        </w:rPr>
        <w:t>d</w:t>
      </w:r>
      <w:r>
        <w:rPr>
          <w:spacing w:val="-7"/>
          <w:sz w:val="24"/>
          <w:szCs w:val="24"/>
        </w:rPr>
        <w:t xml:space="preserve"> </w:t>
      </w:r>
      <w:r>
        <w:rPr>
          <w:spacing w:val="5"/>
          <w:sz w:val="24"/>
          <w:szCs w:val="24"/>
        </w:rPr>
        <w:t>o</w:t>
      </w:r>
      <w:r>
        <w:rPr>
          <w:sz w:val="24"/>
          <w:szCs w:val="24"/>
        </w:rPr>
        <w:t>n</w:t>
      </w:r>
      <w:r>
        <w:rPr>
          <w:spacing w:val="-12"/>
          <w:sz w:val="24"/>
          <w:szCs w:val="24"/>
        </w:rPr>
        <w:t xml:space="preserve"> </w:t>
      </w:r>
      <w:r>
        <w:rPr>
          <w:spacing w:val="1"/>
          <w:sz w:val="24"/>
          <w:szCs w:val="24"/>
        </w:rPr>
        <w:t>S</w:t>
      </w:r>
      <w:r>
        <w:rPr>
          <w:sz w:val="24"/>
          <w:szCs w:val="24"/>
        </w:rPr>
        <w:t>o</w:t>
      </w:r>
      <w:r>
        <w:rPr>
          <w:spacing w:val="-5"/>
          <w:sz w:val="24"/>
          <w:szCs w:val="24"/>
        </w:rPr>
        <w:t>b</w:t>
      </w:r>
      <w:r>
        <w:rPr>
          <w:spacing w:val="4"/>
          <w:sz w:val="24"/>
          <w:szCs w:val="24"/>
        </w:rPr>
        <w:t>e</w:t>
      </w:r>
      <w:r>
        <w:rPr>
          <w:sz w:val="24"/>
          <w:szCs w:val="24"/>
        </w:rPr>
        <w:t>l</w:t>
      </w:r>
      <w:r>
        <w:rPr>
          <w:spacing w:val="-7"/>
          <w:sz w:val="24"/>
          <w:szCs w:val="24"/>
        </w:rPr>
        <w:t xml:space="preserve"> </w:t>
      </w:r>
      <w:r>
        <w:rPr>
          <w:spacing w:val="-3"/>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8"/>
          <w:sz w:val="24"/>
          <w:szCs w:val="24"/>
        </w:rPr>
        <w:t xml:space="preserve"> </w:t>
      </w:r>
      <w:r>
        <w:rPr>
          <w:sz w:val="24"/>
          <w:szCs w:val="24"/>
        </w:rPr>
        <w:t>d</w:t>
      </w:r>
      <w:r>
        <w:rPr>
          <w:spacing w:val="-6"/>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5"/>
          <w:sz w:val="24"/>
          <w:szCs w:val="24"/>
        </w:rPr>
        <w:t xml:space="preserve"> </w:t>
      </w:r>
      <w:r>
        <w:rPr>
          <w:spacing w:val="2"/>
          <w:sz w:val="24"/>
          <w:szCs w:val="24"/>
        </w:rPr>
        <w:t>T</w:t>
      </w:r>
      <w:r>
        <w:rPr>
          <w:spacing w:val="-5"/>
          <w:sz w:val="24"/>
          <w:szCs w:val="24"/>
        </w:rPr>
        <w:t>h</w:t>
      </w:r>
      <w:r>
        <w:rPr>
          <w:spacing w:val="4"/>
          <w:sz w:val="24"/>
          <w:szCs w:val="24"/>
        </w:rPr>
        <w:t>e</w:t>
      </w:r>
      <w:r>
        <w:rPr>
          <w:spacing w:val="-4"/>
          <w:sz w:val="24"/>
          <w:szCs w:val="24"/>
        </w:rPr>
        <w:t>i</w:t>
      </w:r>
      <w:r>
        <w:rPr>
          <w:sz w:val="24"/>
          <w:szCs w:val="24"/>
        </w:rPr>
        <w:t>r</w:t>
      </w:r>
      <w:r>
        <w:rPr>
          <w:spacing w:val="-6"/>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4"/>
          <w:sz w:val="24"/>
          <w:szCs w:val="24"/>
        </w:rPr>
        <w:t>e</w:t>
      </w:r>
      <w:r>
        <w:rPr>
          <w:spacing w:val="-5"/>
          <w:sz w:val="24"/>
          <w:szCs w:val="24"/>
        </w:rPr>
        <w:t>n</w:t>
      </w:r>
      <w:r>
        <w:rPr>
          <w:spacing w:val="5"/>
          <w:sz w:val="24"/>
          <w:szCs w:val="24"/>
        </w:rPr>
        <w:t>t</w:t>
      </w:r>
      <w:r>
        <w:rPr>
          <w:spacing w:val="-1"/>
          <w:sz w:val="24"/>
          <w:szCs w:val="24"/>
        </w:rPr>
        <w:t>e</w:t>
      </w:r>
      <w:r>
        <w:rPr>
          <w:sz w:val="24"/>
          <w:szCs w:val="24"/>
        </w:rPr>
        <w:t>d w</w:t>
      </w:r>
      <w:r>
        <w:rPr>
          <w:spacing w:val="4"/>
          <w:sz w:val="24"/>
          <w:szCs w:val="24"/>
        </w:rPr>
        <w:t>o</w:t>
      </w:r>
      <w:r>
        <w:rPr>
          <w:spacing w:val="1"/>
          <w:sz w:val="24"/>
          <w:szCs w:val="24"/>
        </w:rPr>
        <w:t>r</w:t>
      </w:r>
      <w:r>
        <w:rPr>
          <w:sz w:val="24"/>
          <w:szCs w:val="24"/>
        </w:rPr>
        <w:t>k</w:t>
      </w:r>
      <w:r>
        <w:rPr>
          <w:spacing w:val="9"/>
          <w:sz w:val="24"/>
          <w:szCs w:val="24"/>
        </w:rPr>
        <w:t xml:space="preserve"> </w:t>
      </w:r>
      <w:r>
        <w:rPr>
          <w:spacing w:val="-1"/>
          <w:sz w:val="24"/>
          <w:szCs w:val="24"/>
        </w:rPr>
        <w:t>a</w:t>
      </w:r>
      <w:r>
        <w:rPr>
          <w:spacing w:val="-2"/>
          <w:sz w:val="24"/>
          <w:szCs w:val="24"/>
        </w:rPr>
        <w:t>ss</w:t>
      </w:r>
      <w:r>
        <w:rPr>
          <w:spacing w:val="5"/>
          <w:sz w:val="24"/>
          <w:szCs w:val="24"/>
        </w:rPr>
        <w:t>o</w:t>
      </w:r>
      <w:r>
        <w:rPr>
          <w:spacing w:val="-1"/>
          <w:sz w:val="24"/>
          <w:szCs w:val="24"/>
        </w:rPr>
        <w:t>c</w:t>
      </w:r>
      <w:r>
        <w:rPr>
          <w:spacing w:val="-9"/>
          <w:sz w:val="24"/>
          <w:szCs w:val="24"/>
        </w:rPr>
        <w:t>i</w:t>
      </w:r>
      <w:r>
        <w:rPr>
          <w:spacing w:val="-1"/>
          <w:sz w:val="24"/>
          <w:szCs w:val="24"/>
        </w:rPr>
        <w:t>a</w:t>
      </w:r>
      <w:r>
        <w:rPr>
          <w:spacing w:val="5"/>
          <w:sz w:val="24"/>
          <w:szCs w:val="24"/>
        </w:rPr>
        <w:t>t</w:t>
      </w:r>
      <w:r>
        <w:rPr>
          <w:spacing w:val="-1"/>
          <w:sz w:val="24"/>
          <w:szCs w:val="24"/>
        </w:rPr>
        <w:t>e</w:t>
      </w:r>
      <w:r>
        <w:rPr>
          <w:sz w:val="24"/>
          <w:szCs w:val="24"/>
        </w:rPr>
        <w:t>s</w:t>
      </w:r>
      <w:r>
        <w:rPr>
          <w:spacing w:val="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b</w:t>
      </w:r>
      <w:r>
        <w:rPr>
          <w:spacing w:val="-4"/>
          <w:sz w:val="24"/>
          <w:szCs w:val="24"/>
        </w:rPr>
        <w:t>i</w:t>
      </w:r>
      <w:r>
        <w:rPr>
          <w:sz w:val="24"/>
          <w:szCs w:val="24"/>
        </w:rPr>
        <w:t>n</w:t>
      </w:r>
      <w:r>
        <w:rPr>
          <w:spacing w:val="-1"/>
          <w:sz w:val="24"/>
          <w:szCs w:val="24"/>
        </w:rPr>
        <w:t>a</w:t>
      </w:r>
      <w:r>
        <w:rPr>
          <w:spacing w:val="6"/>
          <w:sz w:val="24"/>
          <w:szCs w:val="24"/>
        </w:rPr>
        <w:t>r</w:t>
      </w:r>
      <w:r>
        <w:rPr>
          <w:sz w:val="24"/>
          <w:szCs w:val="24"/>
        </w:rPr>
        <w:t>y</w:t>
      </w:r>
      <w:r>
        <w:rPr>
          <w:spacing w:val="4"/>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pacing w:val="5"/>
          <w:sz w:val="24"/>
          <w:szCs w:val="24"/>
        </w:rPr>
        <w:t>d</w:t>
      </w:r>
      <w:r>
        <w:rPr>
          <w:spacing w:val="-4"/>
          <w:sz w:val="24"/>
          <w:szCs w:val="24"/>
        </w:rPr>
        <w:t>i</w:t>
      </w:r>
      <w:r>
        <w:rPr>
          <w:sz w:val="24"/>
          <w:szCs w:val="24"/>
        </w:rPr>
        <w:t>ng</w:t>
      </w:r>
      <w:r>
        <w:rPr>
          <w:spacing w:val="9"/>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z w:val="24"/>
          <w:szCs w:val="24"/>
        </w:rPr>
        <w:t>t</w:t>
      </w:r>
      <w:r>
        <w:rPr>
          <w:spacing w:val="-9"/>
          <w:sz w:val="24"/>
          <w:szCs w:val="24"/>
        </w:rPr>
        <w:t>i</w:t>
      </w:r>
      <w:r>
        <w:rPr>
          <w:spacing w:val="9"/>
          <w:sz w:val="24"/>
          <w:szCs w:val="24"/>
        </w:rPr>
        <w:t>o</w:t>
      </w:r>
      <w:r>
        <w:rPr>
          <w:sz w:val="24"/>
          <w:szCs w:val="24"/>
        </w:rPr>
        <w:t>n</w:t>
      </w:r>
      <w:r>
        <w:rPr>
          <w:spacing w:val="4"/>
          <w:sz w:val="24"/>
          <w:szCs w:val="24"/>
        </w:rPr>
        <w:t xml:space="preserve"> w</w:t>
      </w:r>
      <w:r>
        <w:rPr>
          <w:spacing w:val="-9"/>
          <w:sz w:val="24"/>
          <w:szCs w:val="24"/>
        </w:rPr>
        <w:t>i</w:t>
      </w:r>
      <w:r>
        <w:rPr>
          <w:spacing w:val="10"/>
          <w:sz w:val="24"/>
          <w:szCs w:val="24"/>
        </w:rPr>
        <w:t>t</w:t>
      </w:r>
      <w:r>
        <w:rPr>
          <w:sz w:val="24"/>
          <w:szCs w:val="24"/>
        </w:rPr>
        <w:t>h</w:t>
      </w:r>
      <w:r>
        <w:rPr>
          <w:spacing w:val="4"/>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1"/>
          <w:sz w:val="24"/>
          <w:szCs w:val="24"/>
        </w:rPr>
        <w:t>S</w:t>
      </w:r>
      <w:r>
        <w:rPr>
          <w:spacing w:val="5"/>
          <w:sz w:val="24"/>
          <w:szCs w:val="24"/>
        </w:rPr>
        <w:t>o</w:t>
      </w:r>
      <w:r>
        <w:rPr>
          <w:spacing w:val="-5"/>
          <w:sz w:val="24"/>
          <w:szCs w:val="24"/>
        </w:rPr>
        <w:t>b</w:t>
      </w:r>
      <w:r>
        <w:rPr>
          <w:spacing w:val="4"/>
          <w:sz w:val="24"/>
          <w:szCs w:val="24"/>
        </w:rPr>
        <w:t>e</w:t>
      </w:r>
      <w:r>
        <w:rPr>
          <w:sz w:val="24"/>
          <w:szCs w:val="24"/>
        </w:rPr>
        <w:t xml:space="preserve">l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4"/>
          <w:sz w:val="24"/>
          <w:szCs w:val="24"/>
        </w:rPr>
        <w:t xml:space="preserve"> a</w:t>
      </w:r>
      <w:r>
        <w:rPr>
          <w:sz w:val="24"/>
          <w:szCs w:val="24"/>
        </w:rPr>
        <w:t xml:space="preserve">nd </w:t>
      </w:r>
      <w:r>
        <w:rPr>
          <w:spacing w:val="-1"/>
          <w:sz w:val="24"/>
          <w:szCs w:val="24"/>
        </w:rPr>
        <w:t>e</w:t>
      </w:r>
      <w:r>
        <w:rPr>
          <w:spacing w:val="-5"/>
          <w:sz w:val="24"/>
          <w:szCs w:val="24"/>
        </w:rPr>
        <w:t>x</w:t>
      </w:r>
      <w:r>
        <w:rPr>
          <w:spacing w:val="4"/>
          <w:sz w:val="24"/>
          <w:szCs w:val="24"/>
        </w:rPr>
        <w:t>ca</w:t>
      </w:r>
      <w:r>
        <w:rPr>
          <w:spacing w:val="-5"/>
          <w:sz w:val="24"/>
          <w:szCs w:val="24"/>
        </w:rPr>
        <w:t>v</w:t>
      </w:r>
      <w:r>
        <w:rPr>
          <w:spacing w:val="-1"/>
          <w:sz w:val="24"/>
          <w:szCs w:val="24"/>
        </w:rPr>
        <w:t>a</w:t>
      </w:r>
      <w:r>
        <w:rPr>
          <w:spacing w:val="5"/>
          <w:sz w:val="24"/>
          <w:szCs w:val="24"/>
        </w:rPr>
        <w:t>t</w:t>
      </w:r>
      <w:r>
        <w:rPr>
          <w:spacing w:val="-1"/>
          <w:sz w:val="24"/>
          <w:szCs w:val="24"/>
        </w:rPr>
        <w:t>e</w:t>
      </w:r>
      <w:r>
        <w:rPr>
          <w:sz w:val="24"/>
          <w:szCs w:val="24"/>
        </w:rPr>
        <w:t>s</w:t>
      </w:r>
      <w:r>
        <w:rPr>
          <w:spacing w:val="6"/>
          <w:sz w:val="24"/>
          <w:szCs w:val="24"/>
        </w:rPr>
        <w:t xml:space="preserve"> </w:t>
      </w:r>
      <w:r>
        <w:rPr>
          <w:spacing w:val="5"/>
          <w:sz w:val="24"/>
          <w:szCs w:val="24"/>
        </w:rPr>
        <w:t>d</w:t>
      </w:r>
      <w:r>
        <w:rPr>
          <w:spacing w:val="-4"/>
          <w:sz w:val="24"/>
          <w:szCs w:val="24"/>
        </w:rPr>
        <w:t>i</w:t>
      </w:r>
      <w:r>
        <w:rPr>
          <w:spacing w:val="-5"/>
          <w:sz w:val="24"/>
          <w:szCs w:val="24"/>
        </w:rPr>
        <w:t>v</w:t>
      </w:r>
      <w:r>
        <w:rPr>
          <w:spacing w:val="-1"/>
          <w:sz w:val="24"/>
          <w:szCs w:val="24"/>
        </w:rPr>
        <w:t>e</w:t>
      </w:r>
      <w:r>
        <w:rPr>
          <w:spacing w:val="1"/>
          <w:sz w:val="24"/>
          <w:szCs w:val="24"/>
        </w:rPr>
        <w:t>r</w:t>
      </w:r>
      <w:r>
        <w:rPr>
          <w:spacing w:val="-2"/>
          <w:sz w:val="24"/>
          <w:szCs w:val="24"/>
        </w:rPr>
        <w:t>s</w:t>
      </w:r>
      <w:r>
        <w:rPr>
          <w:sz w:val="24"/>
          <w:szCs w:val="24"/>
        </w:rPr>
        <w:t>e</w:t>
      </w:r>
      <w:r>
        <w:rPr>
          <w:spacing w:val="7"/>
          <w:sz w:val="24"/>
          <w:szCs w:val="24"/>
        </w:rPr>
        <w:t xml:space="preserve"> </w:t>
      </w:r>
      <w:r>
        <w:rPr>
          <w:spacing w:val="4"/>
          <w:sz w:val="24"/>
          <w:szCs w:val="24"/>
        </w:rPr>
        <w:t>e</w:t>
      </w:r>
      <w:r>
        <w:rPr>
          <w:spacing w:val="-5"/>
          <w:sz w:val="24"/>
          <w:szCs w:val="24"/>
        </w:rPr>
        <w:t>x</w:t>
      </w:r>
      <w:r>
        <w:rPr>
          <w:spacing w:val="5"/>
          <w:sz w:val="24"/>
          <w:szCs w:val="24"/>
        </w:rPr>
        <w:t>t</w:t>
      </w:r>
      <w:r>
        <w:rPr>
          <w:spacing w:val="-1"/>
          <w:sz w:val="24"/>
          <w:szCs w:val="24"/>
        </w:rPr>
        <w:t>e</w:t>
      </w:r>
      <w:r>
        <w:rPr>
          <w:spacing w:val="-5"/>
          <w:sz w:val="24"/>
          <w:szCs w:val="24"/>
        </w:rPr>
        <w:t>n</w:t>
      </w:r>
      <w:r>
        <w:rPr>
          <w:spacing w:val="5"/>
          <w:sz w:val="24"/>
          <w:szCs w:val="24"/>
        </w:rPr>
        <w:t>t</w:t>
      </w:r>
      <w:r>
        <w:rPr>
          <w:sz w:val="24"/>
          <w:szCs w:val="24"/>
        </w:rPr>
        <w:t>s</w:t>
      </w:r>
      <w:r>
        <w:rPr>
          <w:spacing w:val="6"/>
          <w:sz w:val="24"/>
          <w:szCs w:val="24"/>
        </w:rPr>
        <w:t xml:space="preserve"> </w:t>
      </w:r>
      <w:r>
        <w:rPr>
          <w:sz w:val="24"/>
          <w:szCs w:val="24"/>
        </w:rPr>
        <w:t>u</w:t>
      </w:r>
      <w:r>
        <w:rPr>
          <w:spacing w:val="2"/>
          <w:sz w:val="24"/>
          <w:szCs w:val="24"/>
        </w:rPr>
        <w:t>s</w:t>
      </w:r>
      <w:r>
        <w:rPr>
          <w:spacing w:val="-4"/>
          <w:sz w:val="24"/>
          <w:szCs w:val="24"/>
        </w:rPr>
        <w:t>i</w:t>
      </w:r>
      <w:r>
        <w:rPr>
          <w:spacing w:val="-1"/>
          <w:sz w:val="24"/>
          <w:szCs w:val="24"/>
        </w:rPr>
        <w:t>n</w:t>
      </w:r>
      <w:r>
        <w:rPr>
          <w:sz w:val="24"/>
          <w:szCs w:val="24"/>
        </w:rPr>
        <w:t>g</w:t>
      </w:r>
      <w:r>
        <w:rPr>
          <w:spacing w:val="8"/>
          <w:sz w:val="24"/>
          <w:szCs w:val="24"/>
        </w:rPr>
        <w:t xml:space="preserve"> </w:t>
      </w:r>
      <w:r>
        <w:rPr>
          <w:sz w:val="24"/>
          <w:szCs w:val="24"/>
        </w:rPr>
        <w:t>a</w:t>
      </w:r>
      <w:r>
        <w:rPr>
          <w:spacing w:val="7"/>
          <w:sz w:val="24"/>
          <w:szCs w:val="24"/>
        </w:rPr>
        <w:t xml:space="preserve"> </w:t>
      </w:r>
      <w:r>
        <w:rPr>
          <w:spacing w:val="2"/>
          <w:sz w:val="24"/>
          <w:szCs w:val="24"/>
        </w:rPr>
        <w:t>s</w:t>
      </w:r>
      <w:r>
        <w:rPr>
          <w:spacing w:val="-1"/>
          <w:sz w:val="24"/>
          <w:szCs w:val="24"/>
        </w:rPr>
        <w:t>ec</w:t>
      </w:r>
      <w:r>
        <w:rPr>
          <w:sz w:val="24"/>
          <w:szCs w:val="24"/>
        </w:rPr>
        <w:t>u</w:t>
      </w:r>
      <w:r>
        <w:rPr>
          <w:spacing w:val="1"/>
          <w:sz w:val="24"/>
          <w:szCs w:val="24"/>
        </w:rPr>
        <w:t>r</w:t>
      </w:r>
      <w:r>
        <w:rPr>
          <w:sz w:val="24"/>
          <w:szCs w:val="24"/>
        </w:rPr>
        <w:t>e</w:t>
      </w:r>
      <w:r>
        <w:rPr>
          <w:spacing w:val="7"/>
          <w:sz w:val="24"/>
          <w:szCs w:val="24"/>
        </w:rPr>
        <w:t xml:space="preserve"> </w:t>
      </w:r>
      <w:r>
        <w:rPr>
          <w:spacing w:val="-1"/>
          <w:sz w:val="24"/>
          <w:szCs w:val="24"/>
        </w:rPr>
        <w:t>c</w:t>
      </w:r>
      <w:r>
        <w:rPr>
          <w:spacing w:val="5"/>
          <w:sz w:val="24"/>
          <w:szCs w:val="24"/>
        </w:rPr>
        <w:t>o</w:t>
      </w:r>
      <w:r>
        <w:rPr>
          <w:spacing w:val="-5"/>
          <w:sz w:val="24"/>
          <w:szCs w:val="24"/>
        </w:rPr>
        <w:t>n</w:t>
      </w:r>
      <w:r>
        <w:rPr>
          <w:sz w:val="24"/>
          <w:szCs w:val="24"/>
        </w:rPr>
        <w:t>t</w:t>
      </w:r>
      <w:r>
        <w:rPr>
          <w:spacing w:val="5"/>
          <w:sz w:val="24"/>
          <w:szCs w:val="24"/>
        </w:rPr>
        <w:t>o</w:t>
      </w:r>
      <w:r>
        <w:rPr>
          <w:sz w:val="24"/>
          <w:szCs w:val="24"/>
        </w:rPr>
        <w:t>ur</w:t>
      </w:r>
      <w:r>
        <w:rPr>
          <w:spacing w:val="9"/>
          <w:sz w:val="24"/>
          <w:szCs w:val="24"/>
        </w:rPr>
        <w:t xml:space="preserve"> </w:t>
      </w:r>
      <w:r>
        <w:rPr>
          <w:spacing w:val="-5"/>
          <w:sz w:val="24"/>
          <w:szCs w:val="24"/>
        </w:rPr>
        <w:t>p</w:t>
      </w:r>
      <w:r>
        <w:rPr>
          <w:spacing w:val="1"/>
          <w:sz w:val="24"/>
          <w:szCs w:val="24"/>
        </w:rPr>
        <w:t>r</w:t>
      </w:r>
      <w:r>
        <w:rPr>
          <w:spacing w:val="5"/>
          <w:sz w:val="24"/>
          <w:szCs w:val="24"/>
        </w:rPr>
        <w:t>o</w:t>
      </w:r>
      <w:r>
        <w:rPr>
          <w:spacing w:val="-1"/>
          <w:sz w:val="24"/>
          <w:szCs w:val="24"/>
        </w:rPr>
        <w:t>ce</w:t>
      </w:r>
      <w:r>
        <w:rPr>
          <w:spacing w:val="-2"/>
          <w:sz w:val="24"/>
          <w:szCs w:val="24"/>
        </w:rPr>
        <w:t>ss</w:t>
      </w:r>
      <w:r>
        <w:rPr>
          <w:sz w:val="24"/>
          <w:szCs w:val="24"/>
        </w:rPr>
        <w:t>.</w:t>
      </w:r>
      <w:r>
        <w:rPr>
          <w:spacing w:val="10"/>
          <w:sz w:val="24"/>
          <w:szCs w:val="24"/>
        </w:rPr>
        <w:t xml:space="preserve"> </w:t>
      </w:r>
      <w:r>
        <w:rPr>
          <w:sz w:val="24"/>
          <w:szCs w:val="24"/>
        </w:rPr>
        <w:t>A</w:t>
      </w:r>
      <w:r>
        <w:rPr>
          <w:spacing w:val="-8"/>
          <w:sz w:val="24"/>
          <w:szCs w:val="24"/>
        </w:rPr>
        <w:t>f</w:t>
      </w:r>
      <w:r>
        <w:rPr>
          <w:spacing w:val="5"/>
          <w:sz w:val="24"/>
          <w:szCs w:val="24"/>
        </w:rPr>
        <w:t>t</w:t>
      </w:r>
      <w:r>
        <w:rPr>
          <w:spacing w:val="-1"/>
          <w:sz w:val="24"/>
          <w:szCs w:val="24"/>
        </w:rPr>
        <w:t>e</w:t>
      </w:r>
      <w:r>
        <w:rPr>
          <w:sz w:val="24"/>
          <w:szCs w:val="24"/>
        </w:rPr>
        <w:t>r</w:t>
      </w:r>
      <w:r>
        <w:rPr>
          <w:spacing w:val="4"/>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c</w:t>
      </w:r>
      <w:r>
        <w:rPr>
          <w:spacing w:val="5"/>
          <w:sz w:val="24"/>
          <w:szCs w:val="24"/>
        </w:rPr>
        <w:t>o</w:t>
      </w:r>
      <w:r>
        <w:rPr>
          <w:spacing w:val="-9"/>
          <w:sz w:val="24"/>
          <w:szCs w:val="24"/>
        </w:rPr>
        <w:t>m</w:t>
      </w:r>
      <w:r>
        <w:rPr>
          <w:spacing w:val="5"/>
          <w:sz w:val="24"/>
          <w:szCs w:val="24"/>
        </w:rPr>
        <w:t>p</w:t>
      </w:r>
      <w:r>
        <w:rPr>
          <w:spacing w:val="-4"/>
          <w:sz w:val="24"/>
          <w:szCs w:val="24"/>
        </w:rPr>
        <w:t>l</w:t>
      </w:r>
      <w:r>
        <w:rPr>
          <w:spacing w:val="-1"/>
          <w:sz w:val="24"/>
          <w:szCs w:val="24"/>
        </w:rPr>
        <w:t>e</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pacing w:val="-1"/>
          <w:sz w:val="24"/>
          <w:szCs w:val="24"/>
        </w:rPr>
        <w:t>a</w:t>
      </w:r>
      <w:r>
        <w:rPr>
          <w:sz w:val="24"/>
          <w:szCs w:val="24"/>
        </w:rPr>
        <w:t>t p</w:t>
      </w:r>
      <w:r>
        <w:rPr>
          <w:spacing w:val="1"/>
          <w:sz w:val="24"/>
          <w:szCs w:val="24"/>
        </w:rPr>
        <w:t>r</w:t>
      </w:r>
      <w:r>
        <w:rPr>
          <w:spacing w:val="5"/>
          <w:sz w:val="24"/>
          <w:szCs w:val="24"/>
        </w:rPr>
        <w:t>o</w:t>
      </w:r>
      <w:r>
        <w:rPr>
          <w:spacing w:val="-1"/>
          <w:sz w:val="24"/>
          <w:szCs w:val="24"/>
        </w:rPr>
        <w:t>ce</w:t>
      </w:r>
      <w:r>
        <w:rPr>
          <w:spacing w:val="-2"/>
          <w:sz w:val="24"/>
          <w:szCs w:val="24"/>
        </w:rPr>
        <w:t>ss</w:t>
      </w:r>
      <w:r>
        <w:rPr>
          <w:sz w:val="24"/>
          <w:szCs w:val="24"/>
        </w:rPr>
        <w:t>,</w:t>
      </w:r>
      <w:r>
        <w:rPr>
          <w:spacing w:val="4"/>
          <w:sz w:val="24"/>
          <w:szCs w:val="24"/>
        </w:rPr>
        <w:t xml:space="preserve"> </w:t>
      </w:r>
      <w:r>
        <w:rPr>
          <w:spacing w:val="-1"/>
          <w:sz w:val="24"/>
          <w:szCs w:val="24"/>
        </w:rPr>
        <w:t>ca</w:t>
      </w:r>
      <w:r>
        <w:rPr>
          <w:spacing w:val="-5"/>
          <w:sz w:val="24"/>
          <w:szCs w:val="24"/>
        </w:rPr>
        <w:t>n</w:t>
      </w:r>
      <w:r>
        <w:rPr>
          <w:spacing w:val="-1"/>
          <w:sz w:val="24"/>
          <w:szCs w:val="24"/>
        </w:rPr>
        <w:t>ce</w:t>
      </w:r>
      <w:r>
        <w:rPr>
          <w:sz w:val="24"/>
          <w:szCs w:val="24"/>
        </w:rPr>
        <w:t>r</w:t>
      </w:r>
      <w:r>
        <w:rPr>
          <w:spacing w:val="4"/>
          <w:sz w:val="24"/>
          <w:szCs w:val="24"/>
        </w:rPr>
        <w:t xml:space="preserve"> </w:t>
      </w:r>
      <w:r>
        <w:rPr>
          <w:spacing w:val="-1"/>
          <w:sz w:val="24"/>
          <w:szCs w:val="24"/>
        </w:rPr>
        <w:t>c</w:t>
      </w:r>
      <w:r>
        <w:rPr>
          <w:spacing w:val="4"/>
          <w:sz w:val="24"/>
          <w:szCs w:val="24"/>
        </w:rPr>
        <w:t>e</w:t>
      </w:r>
      <w:r>
        <w:rPr>
          <w:spacing w:val="-4"/>
          <w:sz w:val="24"/>
          <w:szCs w:val="24"/>
        </w:rPr>
        <w:t>ll</w:t>
      </w:r>
      <w:r>
        <w:rPr>
          <w:sz w:val="24"/>
          <w:szCs w:val="24"/>
        </w:rPr>
        <w:t xml:space="preserve">s </w:t>
      </w:r>
      <w:r>
        <w:rPr>
          <w:spacing w:val="-1"/>
          <w:sz w:val="24"/>
          <w:szCs w:val="24"/>
        </w:rPr>
        <w:t>a</w:t>
      </w:r>
      <w:r>
        <w:rPr>
          <w:spacing w:val="1"/>
          <w:sz w:val="24"/>
          <w:szCs w:val="24"/>
        </w:rPr>
        <w:t>r</w:t>
      </w:r>
      <w:r>
        <w:rPr>
          <w:sz w:val="24"/>
          <w:szCs w:val="24"/>
        </w:rPr>
        <w:t>e</w:t>
      </w:r>
      <w:r>
        <w:rPr>
          <w:spacing w:val="1"/>
          <w:sz w:val="24"/>
          <w:szCs w:val="24"/>
        </w:rPr>
        <w:t xml:space="preserve"> </w:t>
      </w:r>
      <w:r>
        <w:rPr>
          <w:spacing w:val="4"/>
          <w:sz w:val="24"/>
          <w:szCs w:val="24"/>
        </w:rPr>
        <w:t>e</w:t>
      </w:r>
      <w:r>
        <w:rPr>
          <w:spacing w:val="-5"/>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pacing w:val="5"/>
          <w:sz w:val="24"/>
          <w:szCs w:val="24"/>
        </w:rPr>
        <w:t>t</w:t>
      </w:r>
      <w:r>
        <w:rPr>
          <w:spacing w:val="-1"/>
          <w:sz w:val="24"/>
          <w:szCs w:val="24"/>
        </w:rPr>
        <w:t>e</w:t>
      </w:r>
      <w:r>
        <w:rPr>
          <w:sz w:val="24"/>
          <w:szCs w:val="24"/>
        </w:rPr>
        <w:t>d</w:t>
      </w:r>
      <w:r>
        <w:rPr>
          <w:spacing w:val="2"/>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7"/>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o</w:t>
      </w:r>
      <w:r>
        <w:rPr>
          <w:spacing w:val="-5"/>
          <w:sz w:val="24"/>
          <w:szCs w:val="24"/>
        </w:rPr>
        <w:t>b</w:t>
      </w:r>
      <w:r>
        <w:rPr>
          <w:spacing w:val="5"/>
          <w:sz w:val="24"/>
          <w:szCs w:val="24"/>
        </w:rPr>
        <w:t>t</w:t>
      </w:r>
      <w:r>
        <w:rPr>
          <w:spacing w:val="-1"/>
          <w:sz w:val="24"/>
          <w:szCs w:val="24"/>
        </w:rPr>
        <w:t>a</w:t>
      </w:r>
      <w:r>
        <w:rPr>
          <w:spacing w:val="-4"/>
          <w:sz w:val="24"/>
          <w:szCs w:val="24"/>
        </w:rPr>
        <w:t>i</w:t>
      </w:r>
      <w:r>
        <w:rPr>
          <w:sz w:val="24"/>
          <w:szCs w:val="24"/>
        </w:rPr>
        <w:t>n</w:t>
      </w:r>
      <w:r>
        <w:rPr>
          <w:spacing w:val="4"/>
          <w:sz w:val="24"/>
          <w:szCs w:val="24"/>
        </w:rPr>
        <w:t>e</w:t>
      </w:r>
      <w:r>
        <w:rPr>
          <w:sz w:val="24"/>
          <w:szCs w:val="24"/>
        </w:rPr>
        <w:t>d</w:t>
      </w:r>
      <w:r>
        <w:rPr>
          <w:spacing w:val="2"/>
          <w:sz w:val="24"/>
          <w:szCs w:val="24"/>
        </w:rPr>
        <w:t xml:space="preserve"> </w:t>
      </w:r>
      <w:r>
        <w:rPr>
          <w:sz w:val="24"/>
          <w:szCs w:val="24"/>
        </w:rPr>
        <w:t>p</w:t>
      </w:r>
      <w:r>
        <w:rPr>
          <w:spacing w:val="-4"/>
          <w:sz w:val="24"/>
          <w:szCs w:val="24"/>
        </w:rPr>
        <w:t>i</w:t>
      </w:r>
      <w:r>
        <w:rPr>
          <w:spacing w:val="-1"/>
          <w:sz w:val="24"/>
          <w:szCs w:val="24"/>
        </w:rPr>
        <w:t>c</w:t>
      </w:r>
      <w:r>
        <w:rPr>
          <w:spacing w:val="5"/>
          <w:sz w:val="24"/>
          <w:szCs w:val="24"/>
        </w:rPr>
        <w:t>t</w:t>
      </w:r>
      <w:r>
        <w:rPr>
          <w:sz w:val="24"/>
          <w:szCs w:val="24"/>
        </w:rPr>
        <w:t>u</w:t>
      </w:r>
      <w:r>
        <w:rPr>
          <w:spacing w:val="1"/>
          <w:sz w:val="24"/>
          <w:szCs w:val="24"/>
        </w:rPr>
        <w:t>r</w:t>
      </w:r>
      <w:r>
        <w:rPr>
          <w:sz w:val="24"/>
          <w:szCs w:val="24"/>
        </w:rPr>
        <w:t>e</w:t>
      </w:r>
      <w:r>
        <w:rPr>
          <w:spacing w:val="1"/>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7"/>
          <w:sz w:val="24"/>
          <w:szCs w:val="24"/>
        </w:rPr>
        <w:t xml:space="preserve"> </w:t>
      </w:r>
      <w:r>
        <w:rPr>
          <w:spacing w:val="-4"/>
          <w:sz w:val="24"/>
          <w:szCs w:val="24"/>
        </w:rPr>
        <w:t>i</w:t>
      </w:r>
      <w:r>
        <w:rPr>
          <w:spacing w:val="-5"/>
          <w:sz w:val="24"/>
          <w:szCs w:val="24"/>
        </w:rPr>
        <w:t>n</w:t>
      </w:r>
      <w:r>
        <w:rPr>
          <w:spacing w:val="5"/>
          <w:sz w:val="24"/>
          <w:szCs w:val="24"/>
        </w:rPr>
        <w:t>t</w:t>
      </w:r>
      <w:r>
        <w:rPr>
          <w:spacing w:val="4"/>
          <w:sz w:val="24"/>
          <w:szCs w:val="24"/>
        </w:rPr>
        <w:t>e</w:t>
      </w:r>
      <w:r>
        <w:rPr>
          <w:spacing w:val="-5"/>
          <w:sz w:val="24"/>
          <w:szCs w:val="24"/>
        </w:rPr>
        <w:t>n</w:t>
      </w:r>
      <w:r>
        <w:rPr>
          <w:spacing w:val="2"/>
          <w:sz w:val="24"/>
          <w:szCs w:val="24"/>
        </w:rPr>
        <w:t>s</w:t>
      </w:r>
      <w:r>
        <w:rPr>
          <w:spacing w:val="-9"/>
          <w:sz w:val="24"/>
          <w:szCs w:val="24"/>
        </w:rPr>
        <w:t>i</w:t>
      </w:r>
      <w:r>
        <w:rPr>
          <w:spacing w:val="10"/>
          <w:sz w:val="24"/>
          <w:szCs w:val="24"/>
        </w:rPr>
        <w:t>t</w:t>
      </w:r>
      <w:r>
        <w:rPr>
          <w:sz w:val="24"/>
          <w:szCs w:val="24"/>
        </w:rPr>
        <w:t>y</w:t>
      </w:r>
      <w:r>
        <w:rPr>
          <w:spacing w:val="-3"/>
          <w:sz w:val="24"/>
          <w:szCs w:val="24"/>
        </w:rPr>
        <w:t xml:space="preserve"> </w:t>
      </w:r>
      <w:r>
        <w:rPr>
          <w:spacing w:val="-5"/>
          <w:sz w:val="24"/>
          <w:szCs w:val="24"/>
        </w:rPr>
        <w:t>v</w:t>
      </w:r>
      <w:r>
        <w:rPr>
          <w:spacing w:val="4"/>
          <w:sz w:val="24"/>
          <w:szCs w:val="24"/>
        </w:rPr>
        <w:t>a</w:t>
      </w:r>
      <w:r>
        <w:rPr>
          <w:spacing w:val="-4"/>
          <w:sz w:val="24"/>
          <w:szCs w:val="24"/>
        </w:rPr>
        <w:t>l</w:t>
      </w:r>
      <w:r>
        <w:rPr>
          <w:spacing w:val="5"/>
          <w:sz w:val="24"/>
          <w:szCs w:val="24"/>
        </w:rPr>
        <w:t>u</w:t>
      </w:r>
      <w:r>
        <w:rPr>
          <w:spacing w:val="-1"/>
          <w:sz w:val="24"/>
          <w:szCs w:val="24"/>
        </w:rPr>
        <w:t>e</w:t>
      </w:r>
      <w:r>
        <w:rPr>
          <w:spacing w:val="-2"/>
          <w:sz w:val="24"/>
          <w:szCs w:val="24"/>
        </w:rPr>
        <w:t>s</w:t>
      </w:r>
      <w:r>
        <w:rPr>
          <w:sz w:val="24"/>
          <w:szCs w:val="24"/>
        </w:rPr>
        <w:t>.</w:t>
      </w:r>
    </w:p>
    <w:p w14:paraId="7568AD6F" w14:textId="77777777" w:rsidR="00433F0F" w:rsidRDefault="008B01BA">
      <w:pPr>
        <w:tabs>
          <w:tab w:val="left" w:pos="1220"/>
        </w:tabs>
        <w:spacing w:before="62" w:line="355" w:lineRule="auto"/>
        <w:ind w:left="1230" w:right="76" w:hanging="360"/>
        <w:jc w:val="both"/>
        <w:rPr>
          <w:sz w:val="24"/>
          <w:szCs w:val="24"/>
        </w:rPr>
      </w:pPr>
      <w:r>
        <w:rPr>
          <w:rFonts w:ascii="Segoe MDL2 Assets" w:eastAsia="Segoe MDL2 Assets" w:hAnsi="Segoe MDL2 Assets" w:cs="Segoe MDL2 Assets"/>
          <w:w w:val="46"/>
          <w:sz w:val="24"/>
          <w:szCs w:val="24"/>
        </w:rPr>
        <w:lastRenderedPageBreak/>
        <w:t></w:t>
      </w:r>
      <w:r>
        <w:rPr>
          <w:rFonts w:ascii="Segoe MDL2 Assets" w:eastAsia="Segoe MDL2 Assets" w:hAnsi="Segoe MDL2 Assets" w:cs="Segoe MDL2 Assets"/>
          <w:sz w:val="24"/>
          <w:szCs w:val="24"/>
        </w:rPr>
        <w:tab/>
      </w:r>
      <w:r>
        <w:rPr>
          <w:b/>
          <w:spacing w:val="3"/>
          <w:sz w:val="24"/>
          <w:szCs w:val="24"/>
        </w:rPr>
        <w:t>B</w:t>
      </w:r>
      <w:r>
        <w:rPr>
          <w:b/>
          <w:spacing w:val="2"/>
          <w:sz w:val="24"/>
          <w:szCs w:val="24"/>
        </w:rPr>
        <w:t>.</w:t>
      </w:r>
      <w:r>
        <w:rPr>
          <w:b/>
          <w:spacing w:val="1"/>
          <w:sz w:val="24"/>
          <w:szCs w:val="24"/>
        </w:rPr>
        <w:t>S</w:t>
      </w:r>
      <w:r>
        <w:rPr>
          <w:b/>
          <w:spacing w:val="-5"/>
          <w:sz w:val="24"/>
          <w:szCs w:val="24"/>
        </w:rPr>
        <w:t>a</w:t>
      </w:r>
      <w:r>
        <w:rPr>
          <w:b/>
          <w:spacing w:val="1"/>
          <w:sz w:val="24"/>
          <w:szCs w:val="24"/>
        </w:rPr>
        <w:t>th</w:t>
      </w:r>
      <w:r>
        <w:rPr>
          <w:b/>
          <w:sz w:val="24"/>
          <w:szCs w:val="24"/>
        </w:rPr>
        <w:t>ya</w:t>
      </w:r>
      <w:r>
        <w:rPr>
          <w:b/>
          <w:spacing w:val="2"/>
          <w:sz w:val="24"/>
          <w:szCs w:val="24"/>
        </w:rPr>
        <w:t xml:space="preserve"> </w:t>
      </w:r>
      <w:r>
        <w:rPr>
          <w:b/>
          <w:sz w:val="24"/>
          <w:szCs w:val="24"/>
        </w:rPr>
        <w:t>a</w:t>
      </w:r>
      <w:r>
        <w:rPr>
          <w:b/>
          <w:spacing w:val="1"/>
          <w:sz w:val="24"/>
          <w:szCs w:val="24"/>
        </w:rPr>
        <w:t>n</w:t>
      </w:r>
      <w:r>
        <w:rPr>
          <w:b/>
          <w:sz w:val="24"/>
          <w:szCs w:val="24"/>
        </w:rPr>
        <w:t>d</w:t>
      </w:r>
      <w:r>
        <w:rPr>
          <w:b/>
          <w:spacing w:val="3"/>
          <w:sz w:val="24"/>
          <w:szCs w:val="24"/>
        </w:rPr>
        <w:t xml:space="preserve"> </w:t>
      </w:r>
      <w:r>
        <w:rPr>
          <w:b/>
          <w:sz w:val="24"/>
          <w:szCs w:val="24"/>
        </w:rPr>
        <w:t>R</w:t>
      </w:r>
      <w:r>
        <w:rPr>
          <w:b/>
          <w:spacing w:val="-3"/>
          <w:sz w:val="24"/>
          <w:szCs w:val="24"/>
        </w:rPr>
        <w:t>.</w:t>
      </w:r>
      <w:r>
        <w:rPr>
          <w:b/>
          <w:spacing w:val="4"/>
          <w:sz w:val="24"/>
          <w:szCs w:val="24"/>
        </w:rPr>
        <w:t>M</w:t>
      </w:r>
      <w:r>
        <w:rPr>
          <w:b/>
          <w:sz w:val="24"/>
          <w:szCs w:val="24"/>
        </w:rPr>
        <w:t>a</w:t>
      </w:r>
      <w:r>
        <w:rPr>
          <w:b/>
          <w:spacing w:val="1"/>
          <w:sz w:val="24"/>
          <w:szCs w:val="24"/>
        </w:rPr>
        <w:t>n</w:t>
      </w:r>
      <w:r>
        <w:rPr>
          <w:b/>
          <w:sz w:val="24"/>
          <w:szCs w:val="24"/>
        </w:rPr>
        <w:t>ava</w:t>
      </w:r>
      <w:r>
        <w:rPr>
          <w:b/>
          <w:spacing w:val="-4"/>
          <w:sz w:val="24"/>
          <w:szCs w:val="24"/>
        </w:rPr>
        <w:t>l</w:t>
      </w:r>
      <w:r>
        <w:rPr>
          <w:b/>
          <w:sz w:val="24"/>
          <w:szCs w:val="24"/>
        </w:rPr>
        <w:t>a</w:t>
      </w:r>
      <w:r>
        <w:rPr>
          <w:b/>
          <w:spacing w:val="1"/>
          <w:sz w:val="24"/>
          <w:szCs w:val="24"/>
        </w:rPr>
        <w:t>n</w:t>
      </w:r>
      <w:r>
        <w:rPr>
          <w:b/>
          <w:sz w:val="24"/>
          <w:szCs w:val="24"/>
        </w:rPr>
        <w:t>,</w:t>
      </w:r>
      <w:r>
        <w:rPr>
          <w:b/>
          <w:spacing w:val="5"/>
          <w:sz w:val="24"/>
          <w:szCs w:val="24"/>
        </w:rPr>
        <w:t xml:space="preserve"> </w:t>
      </w:r>
      <w:r>
        <w:rPr>
          <w:b/>
          <w:spacing w:val="-2"/>
          <w:sz w:val="24"/>
          <w:szCs w:val="24"/>
        </w:rPr>
        <w:t>I</w:t>
      </w:r>
      <w:r>
        <w:rPr>
          <w:b/>
          <w:spacing w:val="-3"/>
          <w:sz w:val="24"/>
          <w:szCs w:val="24"/>
        </w:rPr>
        <w:t>m</w:t>
      </w:r>
      <w:r>
        <w:rPr>
          <w:b/>
          <w:sz w:val="24"/>
          <w:szCs w:val="24"/>
        </w:rPr>
        <w:t>age</w:t>
      </w:r>
      <w:r>
        <w:rPr>
          <w:b/>
          <w:spacing w:val="6"/>
          <w:sz w:val="24"/>
          <w:szCs w:val="24"/>
        </w:rPr>
        <w:t xml:space="preserve"> </w:t>
      </w:r>
      <w:r>
        <w:rPr>
          <w:b/>
          <w:spacing w:val="1"/>
          <w:sz w:val="24"/>
          <w:szCs w:val="24"/>
        </w:rPr>
        <w:t>S</w:t>
      </w:r>
      <w:r>
        <w:rPr>
          <w:b/>
          <w:spacing w:val="-1"/>
          <w:sz w:val="24"/>
          <w:szCs w:val="24"/>
        </w:rPr>
        <w:t>e</w:t>
      </w:r>
      <w:r>
        <w:rPr>
          <w:b/>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ion</w:t>
      </w:r>
      <w:r>
        <w:rPr>
          <w:b/>
          <w:spacing w:val="8"/>
          <w:sz w:val="24"/>
          <w:szCs w:val="24"/>
        </w:rPr>
        <w:t xml:space="preserve"> </w:t>
      </w:r>
      <w:r>
        <w:rPr>
          <w:b/>
          <w:spacing w:val="1"/>
          <w:sz w:val="24"/>
          <w:szCs w:val="24"/>
        </w:rPr>
        <w:t>b</w:t>
      </w:r>
      <w:r>
        <w:rPr>
          <w:b/>
          <w:sz w:val="24"/>
          <w:szCs w:val="24"/>
        </w:rPr>
        <w:t>y</w:t>
      </w:r>
      <w:r>
        <w:rPr>
          <w:b/>
          <w:spacing w:val="2"/>
          <w:sz w:val="24"/>
          <w:szCs w:val="24"/>
        </w:rPr>
        <w:t xml:space="preserve"> </w:t>
      </w:r>
      <w:r>
        <w:rPr>
          <w:b/>
          <w:sz w:val="24"/>
          <w:szCs w:val="24"/>
        </w:rPr>
        <w:t>C</w:t>
      </w:r>
      <w:r>
        <w:rPr>
          <w:b/>
          <w:spacing w:val="-5"/>
          <w:sz w:val="24"/>
          <w:szCs w:val="24"/>
        </w:rPr>
        <w:t>l</w:t>
      </w:r>
      <w:r>
        <w:rPr>
          <w:b/>
          <w:spacing w:val="1"/>
          <w:sz w:val="24"/>
          <w:szCs w:val="24"/>
        </w:rPr>
        <w:t>u</w:t>
      </w:r>
      <w:r>
        <w:rPr>
          <w:b/>
          <w:spacing w:val="-2"/>
          <w:sz w:val="24"/>
          <w:szCs w:val="24"/>
        </w:rPr>
        <w:t>s</w:t>
      </w:r>
      <w:r>
        <w:rPr>
          <w:b/>
          <w:spacing w:val="1"/>
          <w:sz w:val="24"/>
          <w:szCs w:val="24"/>
        </w:rPr>
        <w:t>t</w:t>
      </w:r>
      <w:r>
        <w:rPr>
          <w:b/>
          <w:spacing w:val="-1"/>
          <w:sz w:val="24"/>
          <w:szCs w:val="24"/>
        </w:rPr>
        <w:t>e</w:t>
      </w:r>
      <w:r>
        <w:rPr>
          <w:b/>
          <w:spacing w:val="-6"/>
          <w:sz w:val="24"/>
          <w:szCs w:val="24"/>
        </w:rPr>
        <w:t>r</w:t>
      </w:r>
      <w:r>
        <w:rPr>
          <w:b/>
          <w:sz w:val="24"/>
          <w:szCs w:val="24"/>
        </w:rPr>
        <w:t>i</w:t>
      </w:r>
      <w:r>
        <w:rPr>
          <w:b/>
          <w:spacing w:val="1"/>
          <w:sz w:val="24"/>
          <w:szCs w:val="24"/>
        </w:rPr>
        <w:t>n</w:t>
      </w:r>
      <w:r>
        <w:rPr>
          <w:b/>
          <w:sz w:val="24"/>
          <w:szCs w:val="24"/>
        </w:rPr>
        <w:t>g</w:t>
      </w:r>
      <w:r>
        <w:rPr>
          <w:b/>
          <w:spacing w:val="7"/>
          <w:sz w:val="24"/>
          <w:szCs w:val="24"/>
        </w:rPr>
        <w:t xml:space="preserve"> </w:t>
      </w:r>
      <w:r>
        <w:rPr>
          <w:b/>
          <w:spacing w:val="4"/>
          <w:sz w:val="24"/>
          <w:szCs w:val="24"/>
        </w:rPr>
        <w:t>M</w:t>
      </w:r>
      <w:r>
        <w:rPr>
          <w:b/>
          <w:spacing w:val="-1"/>
          <w:sz w:val="24"/>
          <w:szCs w:val="24"/>
        </w:rPr>
        <w:t>e</w:t>
      </w:r>
      <w:r>
        <w:rPr>
          <w:b/>
          <w:spacing w:val="1"/>
          <w:sz w:val="24"/>
          <w:szCs w:val="24"/>
        </w:rPr>
        <w:t>th</w:t>
      </w:r>
      <w:r>
        <w:rPr>
          <w:b/>
          <w:sz w:val="24"/>
          <w:szCs w:val="24"/>
        </w:rPr>
        <w:t>o</w:t>
      </w:r>
      <w:r>
        <w:rPr>
          <w:b/>
          <w:spacing w:val="1"/>
          <w:sz w:val="24"/>
          <w:szCs w:val="24"/>
        </w:rPr>
        <w:t>d</w:t>
      </w:r>
      <w:r>
        <w:rPr>
          <w:b/>
          <w:spacing w:val="-2"/>
          <w:sz w:val="24"/>
          <w:szCs w:val="24"/>
        </w:rPr>
        <w:t>s</w:t>
      </w:r>
      <w:r>
        <w:rPr>
          <w:b/>
          <w:sz w:val="24"/>
          <w:szCs w:val="24"/>
        </w:rPr>
        <w:t xml:space="preserve">: </w:t>
      </w:r>
      <w:r>
        <w:rPr>
          <w:b/>
          <w:spacing w:val="-3"/>
          <w:sz w:val="24"/>
          <w:szCs w:val="24"/>
        </w:rPr>
        <w:t>P</w:t>
      </w:r>
      <w:r>
        <w:rPr>
          <w:b/>
          <w:spacing w:val="4"/>
          <w:sz w:val="24"/>
          <w:szCs w:val="24"/>
        </w:rPr>
        <w:t>e</w:t>
      </w:r>
      <w:r>
        <w:rPr>
          <w:b/>
          <w:spacing w:val="-1"/>
          <w:sz w:val="24"/>
          <w:szCs w:val="24"/>
        </w:rPr>
        <w:t>r</w:t>
      </w:r>
      <w:r>
        <w:rPr>
          <w:b/>
          <w:spacing w:val="-3"/>
          <w:sz w:val="24"/>
          <w:szCs w:val="24"/>
        </w:rPr>
        <w:t>f</w:t>
      </w:r>
      <w:r>
        <w:rPr>
          <w:b/>
          <w:spacing w:val="5"/>
          <w:sz w:val="24"/>
          <w:szCs w:val="24"/>
        </w:rPr>
        <w:t>o</w:t>
      </w:r>
      <w:r>
        <w:rPr>
          <w:b/>
          <w:spacing w:val="-6"/>
          <w:sz w:val="24"/>
          <w:szCs w:val="24"/>
        </w:rPr>
        <w:t>r</w:t>
      </w:r>
      <w:r>
        <w:rPr>
          <w:b/>
          <w:spacing w:val="-3"/>
          <w:sz w:val="24"/>
          <w:szCs w:val="24"/>
        </w:rPr>
        <w:t>m</w:t>
      </w:r>
      <w:r>
        <w:rPr>
          <w:b/>
          <w:sz w:val="24"/>
          <w:szCs w:val="24"/>
        </w:rPr>
        <w:t>a</w:t>
      </w:r>
      <w:r>
        <w:rPr>
          <w:b/>
          <w:spacing w:val="1"/>
          <w:sz w:val="24"/>
          <w:szCs w:val="24"/>
        </w:rPr>
        <w:t>n</w:t>
      </w:r>
      <w:r>
        <w:rPr>
          <w:b/>
          <w:spacing w:val="4"/>
          <w:sz w:val="24"/>
          <w:szCs w:val="24"/>
        </w:rPr>
        <w:t>c</w:t>
      </w:r>
      <w:r>
        <w:rPr>
          <w:b/>
          <w:sz w:val="24"/>
          <w:szCs w:val="24"/>
        </w:rPr>
        <w:t>e</w:t>
      </w:r>
      <w:r>
        <w:rPr>
          <w:b/>
          <w:spacing w:val="5"/>
          <w:sz w:val="24"/>
          <w:szCs w:val="24"/>
        </w:rPr>
        <w:t xml:space="preserve"> </w:t>
      </w:r>
      <w:r>
        <w:rPr>
          <w:b/>
          <w:sz w:val="24"/>
          <w:szCs w:val="24"/>
        </w:rPr>
        <w:t>Ana</w:t>
      </w:r>
      <w:r>
        <w:rPr>
          <w:b/>
          <w:spacing w:val="-4"/>
          <w:sz w:val="24"/>
          <w:szCs w:val="24"/>
        </w:rPr>
        <w:t>l</w:t>
      </w:r>
      <w:r>
        <w:rPr>
          <w:b/>
          <w:sz w:val="24"/>
          <w:szCs w:val="24"/>
        </w:rPr>
        <w:t>y</w:t>
      </w:r>
      <w:r>
        <w:rPr>
          <w:b/>
          <w:spacing w:val="-2"/>
          <w:sz w:val="24"/>
          <w:szCs w:val="24"/>
        </w:rPr>
        <w:t>s</w:t>
      </w:r>
      <w:r>
        <w:rPr>
          <w:b/>
          <w:spacing w:val="5"/>
          <w:sz w:val="24"/>
          <w:szCs w:val="24"/>
        </w:rPr>
        <w:t>i</w:t>
      </w:r>
      <w:r>
        <w:rPr>
          <w:b/>
          <w:spacing w:val="-2"/>
          <w:sz w:val="24"/>
          <w:szCs w:val="24"/>
        </w:rPr>
        <w:t>s</w:t>
      </w:r>
      <w:r>
        <w:rPr>
          <w:b/>
          <w:sz w:val="24"/>
          <w:szCs w:val="24"/>
        </w:rPr>
        <w:t>,</w:t>
      </w:r>
      <w:r>
        <w:rPr>
          <w:b/>
          <w:spacing w:val="8"/>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al</w:t>
      </w:r>
      <w:r>
        <w:rPr>
          <w:b/>
          <w:spacing w:val="1"/>
          <w:sz w:val="24"/>
          <w:szCs w:val="24"/>
        </w:rPr>
        <w:t xml:space="preserve"> </w:t>
      </w:r>
      <w:r>
        <w:rPr>
          <w:b/>
          <w:sz w:val="24"/>
          <w:szCs w:val="24"/>
        </w:rPr>
        <w:t>Jo</w:t>
      </w:r>
      <w:r>
        <w:rPr>
          <w:b/>
          <w:spacing w:val="6"/>
          <w:sz w:val="24"/>
          <w:szCs w:val="24"/>
        </w:rPr>
        <w:t>u</w:t>
      </w:r>
      <w:r>
        <w:rPr>
          <w:b/>
          <w:spacing w:val="-6"/>
          <w:sz w:val="24"/>
          <w:szCs w:val="24"/>
        </w:rPr>
        <w:t>r</w:t>
      </w:r>
      <w:r>
        <w:rPr>
          <w:b/>
          <w:spacing w:val="1"/>
          <w:sz w:val="24"/>
          <w:szCs w:val="24"/>
        </w:rPr>
        <w:t>n</w:t>
      </w:r>
      <w:r>
        <w:rPr>
          <w:b/>
          <w:sz w:val="24"/>
          <w:szCs w:val="24"/>
        </w:rPr>
        <w:t>al</w:t>
      </w:r>
      <w:r>
        <w:rPr>
          <w:b/>
          <w:spacing w:val="6"/>
          <w:sz w:val="24"/>
          <w:szCs w:val="24"/>
        </w:rPr>
        <w:t xml:space="preserve"> o</w:t>
      </w:r>
      <w:r>
        <w:rPr>
          <w:b/>
          <w:sz w:val="24"/>
          <w:szCs w:val="24"/>
        </w:rPr>
        <w:t>f</w:t>
      </w:r>
      <w:r>
        <w:rPr>
          <w:b/>
          <w:spacing w:val="2"/>
          <w:sz w:val="24"/>
          <w:szCs w:val="24"/>
        </w:rPr>
        <w:t xml:space="preserve"> </w:t>
      </w:r>
      <w:r>
        <w:rPr>
          <w:b/>
          <w:sz w:val="24"/>
          <w:szCs w:val="24"/>
        </w:rPr>
        <w:t>Co</w:t>
      </w:r>
      <w:r>
        <w:rPr>
          <w:b/>
          <w:spacing w:val="-4"/>
          <w:sz w:val="24"/>
          <w:szCs w:val="24"/>
        </w:rPr>
        <w:t>m</w:t>
      </w:r>
      <w:r>
        <w:rPr>
          <w:b/>
          <w:spacing w:val="1"/>
          <w:sz w:val="24"/>
          <w:szCs w:val="24"/>
        </w:rPr>
        <w:t>put</w:t>
      </w:r>
      <w:r>
        <w:rPr>
          <w:b/>
          <w:spacing w:val="4"/>
          <w:sz w:val="24"/>
          <w:szCs w:val="24"/>
        </w:rPr>
        <w:t>e</w:t>
      </w:r>
      <w:r>
        <w:rPr>
          <w:b/>
          <w:sz w:val="24"/>
          <w:szCs w:val="24"/>
        </w:rPr>
        <w:t>r Ap</w:t>
      </w:r>
      <w:r>
        <w:rPr>
          <w:b/>
          <w:spacing w:val="1"/>
          <w:sz w:val="24"/>
          <w:szCs w:val="24"/>
        </w:rPr>
        <w:t>p</w:t>
      </w:r>
      <w:r>
        <w:rPr>
          <w:b/>
          <w:spacing w:val="-4"/>
          <w:sz w:val="24"/>
          <w:szCs w:val="24"/>
        </w:rPr>
        <w:t>l</w:t>
      </w:r>
      <w:r>
        <w:rPr>
          <w:b/>
          <w:sz w:val="24"/>
          <w:szCs w:val="24"/>
        </w:rPr>
        <w:t>ica</w:t>
      </w:r>
      <w:r>
        <w:rPr>
          <w:b/>
          <w:spacing w:val="1"/>
          <w:sz w:val="24"/>
          <w:szCs w:val="24"/>
        </w:rPr>
        <w:t>t</w:t>
      </w:r>
      <w:r>
        <w:rPr>
          <w:b/>
          <w:sz w:val="24"/>
          <w:szCs w:val="24"/>
        </w:rPr>
        <w:t>io</w:t>
      </w:r>
      <w:r>
        <w:rPr>
          <w:b/>
          <w:spacing w:val="1"/>
          <w:sz w:val="24"/>
          <w:szCs w:val="24"/>
        </w:rPr>
        <w:t>n</w:t>
      </w:r>
      <w:r>
        <w:rPr>
          <w:b/>
          <w:sz w:val="24"/>
          <w:szCs w:val="24"/>
        </w:rPr>
        <w:t xml:space="preserve">s </w:t>
      </w:r>
      <w:r>
        <w:rPr>
          <w:b/>
          <w:spacing w:val="1"/>
          <w:sz w:val="24"/>
          <w:szCs w:val="24"/>
        </w:rPr>
        <w:t>(</w:t>
      </w:r>
      <w:r>
        <w:rPr>
          <w:b/>
          <w:sz w:val="24"/>
          <w:szCs w:val="24"/>
        </w:rPr>
        <w:t>0975</w:t>
      </w:r>
      <w:r>
        <w:rPr>
          <w:b/>
          <w:spacing w:val="3"/>
          <w:sz w:val="24"/>
          <w:szCs w:val="24"/>
        </w:rPr>
        <w:t xml:space="preserve"> </w:t>
      </w:r>
      <w:r>
        <w:rPr>
          <w:b/>
          <w:sz w:val="24"/>
          <w:szCs w:val="24"/>
        </w:rPr>
        <w:t>–</w:t>
      </w:r>
      <w:r>
        <w:rPr>
          <w:b/>
          <w:spacing w:val="2"/>
          <w:sz w:val="24"/>
          <w:szCs w:val="24"/>
        </w:rPr>
        <w:t xml:space="preserve"> </w:t>
      </w:r>
      <w:r>
        <w:rPr>
          <w:b/>
          <w:sz w:val="24"/>
          <w:szCs w:val="24"/>
        </w:rPr>
        <w:t>888</w:t>
      </w:r>
      <w:r>
        <w:rPr>
          <w:b/>
          <w:spacing w:val="-5"/>
          <w:sz w:val="24"/>
          <w:szCs w:val="24"/>
        </w:rPr>
        <w:t>7</w:t>
      </w:r>
      <w:r>
        <w:rPr>
          <w:b/>
          <w:sz w:val="24"/>
          <w:szCs w:val="24"/>
        </w:rPr>
        <w:t>)</w:t>
      </w:r>
      <w:r>
        <w:rPr>
          <w:b/>
          <w:spacing w:val="4"/>
          <w:sz w:val="24"/>
          <w:szCs w:val="24"/>
        </w:rPr>
        <w:t xml:space="preserve"> </w:t>
      </w:r>
      <w:r>
        <w:rPr>
          <w:b/>
          <w:sz w:val="24"/>
          <w:szCs w:val="24"/>
        </w:rPr>
        <w:t>Vo</w:t>
      </w:r>
      <w:r>
        <w:rPr>
          <w:b/>
          <w:spacing w:val="-5"/>
          <w:sz w:val="24"/>
          <w:szCs w:val="24"/>
        </w:rPr>
        <w:t>l</w:t>
      </w:r>
      <w:r>
        <w:rPr>
          <w:b/>
          <w:spacing w:val="1"/>
          <w:sz w:val="24"/>
          <w:szCs w:val="24"/>
        </w:rPr>
        <w:t>u</w:t>
      </w:r>
      <w:r>
        <w:rPr>
          <w:b/>
          <w:spacing w:val="-3"/>
          <w:sz w:val="24"/>
          <w:szCs w:val="24"/>
        </w:rPr>
        <w:t>m</w:t>
      </w:r>
      <w:r>
        <w:rPr>
          <w:b/>
          <w:sz w:val="24"/>
          <w:szCs w:val="24"/>
        </w:rPr>
        <w:t>e</w:t>
      </w:r>
      <w:r>
        <w:rPr>
          <w:b/>
          <w:spacing w:val="1"/>
          <w:sz w:val="24"/>
          <w:szCs w:val="24"/>
        </w:rPr>
        <w:t xml:space="preserve"> </w:t>
      </w:r>
      <w:r>
        <w:rPr>
          <w:b/>
          <w:sz w:val="24"/>
          <w:szCs w:val="24"/>
        </w:rPr>
        <w:t>2</w:t>
      </w:r>
      <w:r>
        <w:rPr>
          <w:b/>
          <w:spacing w:val="2"/>
          <w:sz w:val="24"/>
          <w:szCs w:val="24"/>
        </w:rPr>
        <w:t>9</w:t>
      </w:r>
      <w:r>
        <w:rPr>
          <w:b/>
          <w:sz w:val="24"/>
          <w:szCs w:val="24"/>
        </w:rPr>
        <w:t>–</w:t>
      </w:r>
      <w:r>
        <w:rPr>
          <w:b/>
          <w:spacing w:val="2"/>
          <w:sz w:val="24"/>
          <w:szCs w:val="24"/>
        </w:rPr>
        <w:t xml:space="preserve"> </w:t>
      </w:r>
      <w:r>
        <w:rPr>
          <w:b/>
          <w:sz w:val="24"/>
          <w:szCs w:val="24"/>
        </w:rPr>
        <w:t>No</w:t>
      </w:r>
      <w:r>
        <w:rPr>
          <w:b/>
          <w:spacing w:val="2"/>
          <w:sz w:val="24"/>
          <w:szCs w:val="24"/>
        </w:rPr>
        <w:t>.</w:t>
      </w:r>
      <w:r>
        <w:rPr>
          <w:b/>
          <w:sz w:val="24"/>
          <w:szCs w:val="24"/>
        </w:rPr>
        <w:t>1</w:t>
      </w:r>
      <w:r>
        <w:rPr>
          <w:b/>
          <w:spacing w:val="-5"/>
          <w:sz w:val="24"/>
          <w:szCs w:val="24"/>
        </w:rPr>
        <w:t>1</w:t>
      </w:r>
      <w:r>
        <w:rPr>
          <w:b/>
          <w:sz w:val="24"/>
          <w:szCs w:val="24"/>
        </w:rPr>
        <w:t>,</w:t>
      </w:r>
      <w:r>
        <w:rPr>
          <w:b/>
          <w:spacing w:val="4"/>
          <w:sz w:val="24"/>
          <w:szCs w:val="24"/>
        </w:rPr>
        <w:t xml:space="preserve"> </w:t>
      </w:r>
      <w:r>
        <w:rPr>
          <w:b/>
          <w:spacing w:val="1"/>
          <w:sz w:val="24"/>
          <w:szCs w:val="24"/>
        </w:rPr>
        <w:t>S</w:t>
      </w:r>
      <w:r>
        <w:rPr>
          <w:b/>
          <w:spacing w:val="-1"/>
          <w:sz w:val="24"/>
          <w:szCs w:val="24"/>
        </w:rPr>
        <w:t>e</w:t>
      </w:r>
      <w:r>
        <w:rPr>
          <w:b/>
          <w:spacing w:val="-4"/>
          <w:sz w:val="24"/>
          <w:szCs w:val="24"/>
        </w:rPr>
        <w:t>p</w:t>
      </w:r>
      <w:r>
        <w:rPr>
          <w:b/>
          <w:spacing w:val="1"/>
          <w:sz w:val="24"/>
          <w:szCs w:val="24"/>
        </w:rPr>
        <w:t>t</w:t>
      </w:r>
      <w:r>
        <w:rPr>
          <w:b/>
          <w:spacing w:val="-1"/>
          <w:sz w:val="24"/>
          <w:szCs w:val="24"/>
        </w:rPr>
        <w:t>e</w:t>
      </w:r>
      <w:r>
        <w:rPr>
          <w:b/>
          <w:spacing w:val="-3"/>
          <w:sz w:val="24"/>
          <w:szCs w:val="24"/>
        </w:rPr>
        <w:t>m</w:t>
      </w:r>
      <w:r>
        <w:rPr>
          <w:b/>
          <w:spacing w:val="1"/>
          <w:sz w:val="24"/>
          <w:szCs w:val="24"/>
        </w:rPr>
        <w:t>b</w:t>
      </w:r>
      <w:r>
        <w:rPr>
          <w:b/>
          <w:spacing w:val="-1"/>
          <w:sz w:val="24"/>
          <w:szCs w:val="24"/>
        </w:rPr>
        <w:t>e</w:t>
      </w:r>
      <w:r>
        <w:rPr>
          <w:b/>
          <w:sz w:val="24"/>
          <w:szCs w:val="24"/>
        </w:rPr>
        <w:t>r</w:t>
      </w:r>
      <w:r>
        <w:rPr>
          <w:b/>
          <w:spacing w:val="-4"/>
          <w:sz w:val="24"/>
          <w:szCs w:val="24"/>
        </w:rPr>
        <w:t xml:space="preserve"> </w:t>
      </w:r>
      <w:r>
        <w:rPr>
          <w:b/>
          <w:sz w:val="24"/>
          <w:szCs w:val="24"/>
        </w:rPr>
        <w:t>2</w:t>
      </w:r>
      <w:r>
        <w:rPr>
          <w:b/>
          <w:spacing w:val="5"/>
          <w:sz w:val="24"/>
          <w:szCs w:val="24"/>
        </w:rPr>
        <w:t>0</w:t>
      </w:r>
      <w:r>
        <w:rPr>
          <w:b/>
          <w:sz w:val="24"/>
          <w:szCs w:val="24"/>
        </w:rPr>
        <w:t>11.</w:t>
      </w:r>
    </w:p>
    <w:p w14:paraId="4BD27B3A" w14:textId="77777777" w:rsidR="00433F0F" w:rsidRDefault="00433F0F">
      <w:pPr>
        <w:spacing w:before="4" w:line="240" w:lineRule="exact"/>
        <w:rPr>
          <w:sz w:val="24"/>
          <w:szCs w:val="24"/>
        </w:rPr>
      </w:pPr>
    </w:p>
    <w:p w14:paraId="64CE3C4E" w14:textId="77777777" w:rsidR="00433F0F" w:rsidRDefault="008B01BA">
      <w:pPr>
        <w:spacing w:line="360" w:lineRule="auto"/>
        <w:ind w:left="447" w:right="77"/>
        <w:jc w:val="both"/>
        <w:rPr>
          <w:sz w:val="24"/>
          <w:szCs w:val="24"/>
        </w:rPr>
      </w:pPr>
      <w:r>
        <w:rPr>
          <w:spacing w:val="1"/>
          <w:sz w:val="24"/>
          <w:szCs w:val="24"/>
        </w:rPr>
        <w:t>S</w:t>
      </w:r>
      <w:r>
        <w:rPr>
          <w:spacing w:val="-1"/>
          <w:sz w:val="24"/>
          <w:szCs w:val="24"/>
        </w:rPr>
        <w:t>a</w:t>
      </w:r>
      <w:r>
        <w:rPr>
          <w:spacing w:val="5"/>
          <w:sz w:val="24"/>
          <w:szCs w:val="24"/>
        </w:rPr>
        <w:t>t</w:t>
      </w:r>
      <w:r>
        <w:rPr>
          <w:sz w:val="24"/>
          <w:szCs w:val="24"/>
        </w:rPr>
        <w:t>h</w:t>
      </w:r>
      <w:r>
        <w:rPr>
          <w:spacing w:val="-10"/>
          <w:sz w:val="24"/>
          <w:szCs w:val="24"/>
        </w:rPr>
        <w:t>y</w:t>
      </w:r>
      <w:r>
        <w:rPr>
          <w:sz w:val="24"/>
          <w:szCs w:val="24"/>
        </w:rPr>
        <w:t>a</w:t>
      </w:r>
      <w:r>
        <w:rPr>
          <w:spacing w:val="4"/>
          <w:sz w:val="24"/>
          <w:szCs w:val="24"/>
        </w:rPr>
        <w:t xml:space="preserve"> </w:t>
      </w:r>
      <w:r>
        <w:rPr>
          <w:spacing w:val="-1"/>
          <w:sz w:val="24"/>
          <w:szCs w:val="24"/>
        </w:rPr>
        <w:t>e</w:t>
      </w:r>
      <w:r>
        <w:rPr>
          <w:sz w:val="24"/>
          <w:szCs w:val="24"/>
        </w:rPr>
        <w:t>t</w:t>
      </w:r>
      <w:r>
        <w:rPr>
          <w:spacing w:val="10"/>
          <w:sz w:val="24"/>
          <w:szCs w:val="24"/>
        </w:rPr>
        <w:t xml:space="preserve"> </w:t>
      </w:r>
      <w:r>
        <w:rPr>
          <w:spacing w:val="-1"/>
          <w:sz w:val="24"/>
          <w:szCs w:val="24"/>
        </w:rPr>
        <w:t>a</w:t>
      </w:r>
      <w:r>
        <w:rPr>
          <w:spacing w:val="-9"/>
          <w:sz w:val="24"/>
          <w:szCs w:val="24"/>
        </w:rPr>
        <w:t>l</w:t>
      </w:r>
      <w:r>
        <w:rPr>
          <w:sz w:val="24"/>
          <w:szCs w:val="24"/>
        </w:rPr>
        <w:t>.</w:t>
      </w:r>
      <w:r>
        <w:rPr>
          <w:spacing w:val="7"/>
          <w:sz w:val="24"/>
          <w:szCs w:val="24"/>
        </w:rPr>
        <w:t xml:space="preserve"> </w:t>
      </w:r>
      <w:r>
        <w:rPr>
          <w:spacing w:val="1"/>
          <w:sz w:val="24"/>
          <w:szCs w:val="24"/>
        </w:rPr>
        <w:t>(</w:t>
      </w:r>
      <w:r>
        <w:rPr>
          <w:sz w:val="24"/>
          <w:szCs w:val="24"/>
        </w:rPr>
        <w:t>2011)</w:t>
      </w:r>
      <w:r>
        <w:rPr>
          <w:spacing w:val="6"/>
          <w:sz w:val="24"/>
          <w:szCs w:val="24"/>
        </w:rPr>
        <w:t xml:space="preserve"> </w:t>
      </w:r>
      <w:r>
        <w:rPr>
          <w:spacing w:val="1"/>
          <w:sz w:val="24"/>
          <w:szCs w:val="24"/>
        </w:rPr>
        <w:t>[</w:t>
      </w:r>
      <w:r>
        <w:rPr>
          <w:sz w:val="24"/>
          <w:szCs w:val="24"/>
        </w:rPr>
        <w:t>3</w:t>
      </w:r>
      <w:r>
        <w:rPr>
          <w:spacing w:val="-3"/>
          <w:sz w:val="24"/>
          <w:szCs w:val="24"/>
        </w:rPr>
        <w:t>]</w:t>
      </w:r>
      <w:r>
        <w:rPr>
          <w:sz w:val="24"/>
          <w:szCs w:val="24"/>
        </w:rPr>
        <w:t>,</w:t>
      </w:r>
      <w:r>
        <w:rPr>
          <w:spacing w:val="7"/>
          <w:sz w:val="24"/>
          <w:szCs w:val="24"/>
        </w:rPr>
        <w:t xml:space="preserve"> </w:t>
      </w:r>
      <w:r>
        <w:rPr>
          <w:spacing w:val="-5"/>
          <w:sz w:val="24"/>
          <w:szCs w:val="24"/>
        </w:rPr>
        <w:t>p</w:t>
      </w:r>
      <w:r>
        <w:rPr>
          <w:spacing w:val="-3"/>
          <w:sz w:val="24"/>
          <w:szCs w:val="24"/>
        </w:rPr>
        <w:t>r</w:t>
      </w:r>
      <w:r>
        <w:rPr>
          <w:spacing w:val="5"/>
          <w:sz w:val="24"/>
          <w:szCs w:val="24"/>
        </w:rPr>
        <w:t>o</w:t>
      </w:r>
      <w:r>
        <w:rPr>
          <w:sz w:val="24"/>
          <w:szCs w:val="24"/>
        </w:rPr>
        <w:t>v</w:t>
      </w:r>
      <w:r>
        <w:rPr>
          <w:spacing w:val="-9"/>
          <w:sz w:val="24"/>
          <w:szCs w:val="24"/>
        </w:rPr>
        <w:t>i</w:t>
      </w:r>
      <w:r>
        <w:rPr>
          <w:sz w:val="24"/>
          <w:szCs w:val="24"/>
        </w:rPr>
        <w:t>d</w:t>
      </w:r>
      <w:r>
        <w:rPr>
          <w:spacing w:val="-1"/>
          <w:sz w:val="24"/>
          <w:szCs w:val="24"/>
        </w:rPr>
        <w:t>e</w:t>
      </w:r>
      <w:r>
        <w:rPr>
          <w:sz w:val="24"/>
          <w:szCs w:val="24"/>
        </w:rPr>
        <w:t>d</w:t>
      </w:r>
      <w:r>
        <w:rPr>
          <w:spacing w:val="5"/>
          <w:sz w:val="24"/>
          <w:szCs w:val="24"/>
        </w:rPr>
        <w:t xml:space="preserve"> </w:t>
      </w:r>
      <w:r>
        <w:rPr>
          <w:sz w:val="24"/>
          <w:szCs w:val="24"/>
        </w:rPr>
        <w:t>a</w:t>
      </w:r>
      <w:r>
        <w:rPr>
          <w:spacing w:val="4"/>
          <w:sz w:val="24"/>
          <w:szCs w:val="24"/>
        </w:rPr>
        <w:t xml:space="preserve"> </w:t>
      </w:r>
      <w:r>
        <w:rPr>
          <w:spacing w:val="5"/>
          <w:sz w:val="24"/>
          <w:szCs w:val="24"/>
        </w:rPr>
        <w:t>d</w:t>
      </w:r>
      <w:r>
        <w:rPr>
          <w:spacing w:val="-4"/>
          <w:sz w:val="24"/>
          <w:szCs w:val="24"/>
        </w:rPr>
        <w:t>i</w:t>
      </w:r>
      <w:r>
        <w:rPr>
          <w:spacing w:val="1"/>
          <w:sz w:val="24"/>
          <w:szCs w:val="24"/>
        </w:rPr>
        <w:t>f</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10"/>
          <w:sz w:val="24"/>
          <w:szCs w:val="24"/>
        </w:rPr>
        <w:t xml:space="preserve"> </w:t>
      </w:r>
      <w:r>
        <w:rPr>
          <w:spacing w:val="-1"/>
          <w:sz w:val="24"/>
          <w:szCs w:val="24"/>
        </w:rPr>
        <w:t>c</w:t>
      </w:r>
      <w:r>
        <w:rPr>
          <w:spacing w:val="-9"/>
          <w:sz w:val="24"/>
          <w:szCs w:val="24"/>
        </w:rPr>
        <w:t>l</w:t>
      </w:r>
      <w:r>
        <w:rPr>
          <w:spacing w:val="5"/>
          <w:sz w:val="24"/>
          <w:szCs w:val="24"/>
        </w:rPr>
        <w:t>u</w:t>
      </w:r>
      <w:r>
        <w:rPr>
          <w:spacing w:val="-2"/>
          <w:sz w:val="24"/>
          <w:szCs w:val="24"/>
        </w:rPr>
        <w:t>s</w:t>
      </w:r>
      <w:r>
        <w:rPr>
          <w:spacing w:val="5"/>
          <w:sz w:val="24"/>
          <w:szCs w:val="24"/>
        </w:rPr>
        <w:t>t</w:t>
      </w:r>
      <w:r>
        <w:rPr>
          <w:spacing w:val="-1"/>
          <w:sz w:val="24"/>
          <w:szCs w:val="24"/>
        </w:rPr>
        <w:t>e</w:t>
      </w:r>
      <w:r>
        <w:rPr>
          <w:spacing w:val="1"/>
          <w:sz w:val="24"/>
          <w:szCs w:val="24"/>
        </w:rPr>
        <w:t>r</w:t>
      </w:r>
      <w:r>
        <w:rPr>
          <w:spacing w:val="-4"/>
          <w:sz w:val="24"/>
          <w:szCs w:val="24"/>
        </w:rPr>
        <w:t>i</w:t>
      </w:r>
      <w:r>
        <w:rPr>
          <w:spacing w:val="-5"/>
          <w:sz w:val="24"/>
          <w:szCs w:val="24"/>
        </w:rPr>
        <w:t>n</w:t>
      </w:r>
      <w:r>
        <w:rPr>
          <w:sz w:val="24"/>
          <w:szCs w:val="24"/>
        </w:rPr>
        <w:t>g</w:t>
      </w:r>
      <w:r>
        <w:rPr>
          <w:spacing w:val="5"/>
          <w:sz w:val="24"/>
          <w:szCs w:val="24"/>
        </w:rPr>
        <w:t xml:space="preserve"> </w:t>
      </w:r>
      <w:r>
        <w:rPr>
          <w:spacing w:val="4"/>
          <w:sz w:val="24"/>
          <w:szCs w:val="24"/>
        </w:rPr>
        <w:t>a</w:t>
      </w:r>
      <w:r>
        <w:rPr>
          <w:spacing w:val="-4"/>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hm</w:t>
      </w:r>
      <w:r>
        <w:rPr>
          <w:spacing w:val="1"/>
          <w:sz w:val="24"/>
          <w:szCs w:val="24"/>
        </w:rPr>
        <w:t xml:space="preserve"> </w:t>
      </w:r>
      <w:r>
        <w:rPr>
          <w:spacing w:val="-2"/>
          <w:sz w:val="24"/>
          <w:szCs w:val="24"/>
        </w:rPr>
        <w:t>s</w:t>
      </w:r>
      <w:r>
        <w:rPr>
          <w:sz w:val="24"/>
          <w:szCs w:val="24"/>
        </w:rPr>
        <w:t>u</w:t>
      </w:r>
      <w:r>
        <w:rPr>
          <w:spacing w:val="4"/>
          <w:sz w:val="24"/>
          <w:szCs w:val="24"/>
        </w:rPr>
        <w:t>c</w:t>
      </w:r>
      <w:r>
        <w:rPr>
          <w:sz w:val="24"/>
          <w:szCs w:val="24"/>
        </w:rPr>
        <w:t xml:space="preserve">h </w:t>
      </w:r>
      <w:r>
        <w:rPr>
          <w:spacing w:val="-1"/>
          <w:sz w:val="24"/>
          <w:szCs w:val="24"/>
        </w:rPr>
        <w:t>a</w:t>
      </w:r>
      <w:r>
        <w:rPr>
          <w:sz w:val="24"/>
          <w:szCs w:val="24"/>
        </w:rPr>
        <w:t>s</w:t>
      </w:r>
      <w:r>
        <w:rPr>
          <w:spacing w:val="8"/>
          <w:sz w:val="24"/>
          <w:szCs w:val="24"/>
        </w:rPr>
        <w:t xml:space="preserve"> </w:t>
      </w:r>
      <w:r>
        <w:rPr>
          <w:spacing w:val="6"/>
          <w:sz w:val="24"/>
          <w:szCs w:val="24"/>
        </w:rPr>
        <w:t>K-</w:t>
      </w:r>
      <w:r>
        <w:rPr>
          <w:spacing w:val="-4"/>
          <w:sz w:val="24"/>
          <w:szCs w:val="24"/>
        </w:rPr>
        <w:t>m</w:t>
      </w:r>
      <w:r>
        <w:rPr>
          <w:spacing w:val="-1"/>
          <w:sz w:val="24"/>
          <w:szCs w:val="24"/>
        </w:rPr>
        <w:t>e</w:t>
      </w:r>
      <w:r>
        <w:rPr>
          <w:spacing w:val="4"/>
          <w:sz w:val="24"/>
          <w:szCs w:val="24"/>
        </w:rPr>
        <w:t>a</w:t>
      </w:r>
      <w:r>
        <w:rPr>
          <w:spacing w:val="-5"/>
          <w:sz w:val="24"/>
          <w:szCs w:val="24"/>
        </w:rPr>
        <w:t>n</w:t>
      </w:r>
      <w:r>
        <w:rPr>
          <w:spacing w:val="2"/>
          <w:sz w:val="24"/>
          <w:szCs w:val="24"/>
        </w:rPr>
        <w:t>s</w:t>
      </w:r>
      <w:r>
        <w:rPr>
          <w:sz w:val="24"/>
          <w:szCs w:val="24"/>
        </w:rPr>
        <w:t xml:space="preserve">, </w:t>
      </w:r>
      <w:r>
        <w:rPr>
          <w:spacing w:val="6"/>
          <w:sz w:val="24"/>
          <w:szCs w:val="24"/>
        </w:rPr>
        <w:t>I</w:t>
      </w:r>
      <w:r>
        <w:rPr>
          <w:spacing w:val="-9"/>
          <w:sz w:val="24"/>
          <w:szCs w:val="24"/>
        </w:rPr>
        <w:t>m</w:t>
      </w:r>
      <w:r>
        <w:rPr>
          <w:sz w:val="24"/>
          <w:szCs w:val="24"/>
        </w:rPr>
        <w:t>p</w:t>
      </w:r>
      <w:r>
        <w:rPr>
          <w:spacing w:val="1"/>
          <w:sz w:val="24"/>
          <w:szCs w:val="24"/>
        </w:rPr>
        <w:t>r</w:t>
      </w:r>
      <w:r>
        <w:rPr>
          <w:spacing w:val="5"/>
          <w:sz w:val="24"/>
          <w:szCs w:val="24"/>
        </w:rPr>
        <w:t>o</w:t>
      </w:r>
      <w:r>
        <w:rPr>
          <w:sz w:val="24"/>
          <w:szCs w:val="24"/>
        </w:rPr>
        <w:t>v</w:t>
      </w:r>
      <w:r>
        <w:rPr>
          <w:spacing w:val="-4"/>
          <w:sz w:val="24"/>
          <w:szCs w:val="24"/>
        </w:rPr>
        <w:t>i</w:t>
      </w:r>
      <w:r>
        <w:rPr>
          <w:spacing w:val="-2"/>
          <w:sz w:val="24"/>
          <w:szCs w:val="24"/>
        </w:rPr>
        <w:t>s</w:t>
      </w:r>
      <w:r>
        <w:rPr>
          <w:spacing w:val="-1"/>
          <w:sz w:val="24"/>
          <w:szCs w:val="24"/>
        </w:rPr>
        <w:t>e</w:t>
      </w:r>
      <w:r>
        <w:rPr>
          <w:sz w:val="24"/>
          <w:szCs w:val="24"/>
        </w:rPr>
        <w:t>d</w:t>
      </w:r>
      <w:r>
        <w:rPr>
          <w:spacing w:val="7"/>
          <w:sz w:val="24"/>
          <w:szCs w:val="24"/>
        </w:rPr>
        <w:t xml:space="preserve"> </w:t>
      </w:r>
      <w:r>
        <w:rPr>
          <w:spacing w:val="-4"/>
          <w:sz w:val="24"/>
          <w:szCs w:val="24"/>
        </w:rPr>
        <w:t>K</w:t>
      </w:r>
      <w:r>
        <w:rPr>
          <w:spacing w:val="6"/>
          <w:sz w:val="24"/>
          <w:szCs w:val="24"/>
        </w:rPr>
        <w:t>-</w:t>
      </w:r>
      <w:r>
        <w:rPr>
          <w:spacing w:val="-9"/>
          <w:sz w:val="24"/>
          <w:szCs w:val="24"/>
        </w:rPr>
        <w:t>m</w:t>
      </w:r>
      <w:r>
        <w:rPr>
          <w:spacing w:val="-1"/>
          <w:sz w:val="24"/>
          <w:szCs w:val="24"/>
        </w:rPr>
        <w:t>e</w:t>
      </w:r>
      <w:r>
        <w:rPr>
          <w:spacing w:val="4"/>
          <w:sz w:val="24"/>
          <w:szCs w:val="24"/>
        </w:rPr>
        <w:t>a</w:t>
      </w:r>
      <w:r>
        <w:rPr>
          <w:sz w:val="24"/>
          <w:szCs w:val="24"/>
        </w:rPr>
        <w:t>n</w:t>
      </w:r>
      <w:r>
        <w:rPr>
          <w:spacing w:val="-2"/>
          <w:sz w:val="24"/>
          <w:szCs w:val="24"/>
        </w:rPr>
        <w:t>s</w:t>
      </w:r>
      <w:r>
        <w:rPr>
          <w:sz w:val="24"/>
          <w:szCs w:val="24"/>
        </w:rPr>
        <w:t>,</w:t>
      </w:r>
      <w:r>
        <w:rPr>
          <w:spacing w:val="5"/>
          <w:sz w:val="24"/>
          <w:szCs w:val="24"/>
        </w:rPr>
        <w:t xml:space="preserve"> </w:t>
      </w:r>
      <w:r>
        <w:rPr>
          <w:sz w:val="24"/>
          <w:szCs w:val="24"/>
        </w:rPr>
        <w:t>C</w:t>
      </w:r>
      <w:r>
        <w:rPr>
          <w:spacing w:val="6"/>
          <w:sz w:val="24"/>
          <w:szCs w:val="24"/>
        </w:rPr>
        <w:t>-</w:t>
      </w:r>
      <w:r>
        <w:rPr>
          <w:spacing w:val="-9"/>
          <w:sz w:val="24"/>
          <w:szCs w:val="24"/>
        </w:rPr>
        <w:t>m</w:t>
      </w:r>
      <w:r>
        <w:rPr>
          <w:spacing w:val="-1"/>
          <w:sz w:val="24"/>
          <w:szCs w:val="24"/>
        </w:rPr>
        <w:t>e</w:t>
      </w:r>
      <w:r>
        <w:rPr>
          <w:spacing w:val="4"/>
          <w:sz w:val="24"/>
          <w:szCs w:val="24"/>
        </w:rPr>
        <w:t>a</w:t>
      </w:r>
      <w:r>
        <w:rPr>
          <w:sz w:val="24"/>
          <w:szCs w:val="24"/>
        </w:rPr>
        <w:t>n</w:t>
      </w:r>
      <w:r>
        <w:rPr>
          <w:spacing w:val="-2"/>
          <w:sz w:val="24"/>
          <w:szCs w:val="24"/>
        </w:rPr>
        <w:t>s</w:t>
      </w:r>
      <w:r>
        <w:rPr>
          <w:sz w:val="24"/>
          <w:szCs w:val="24"/>
        </w:rPr>
        <w:t>,</w:t>
      </w:r>
      <w:r>
        <w:rPr>
          <w:spacing w:val="5"/>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z w:val="24"/>
          <w:szCs w:val="24"/>
        </w:rPr>
        <w:t>i</w:t>
      </w:r>
      <w:r>
        <w:rPr>
          <w:spacing w:val="-4"/>
          <w:sz w:val="24"/>
          <w:szCs w:val="24"/>
        </w:rPr>
        <w:t>m</w:t>
      </w:r>
      <w:r>
        <w:rPr>
          <w:sz w:val="24"/>
          <w:szCs w:val="24"/>
        </w:rPr>
        <w:t>p</w:t>
      </w:r>
      <w:r>
        <w:rPr>
          <w:spacing w:val="1"/>
          <w:sz w:val="24"/>
          <w:szCs w:val="24"/>
        </w:rPr>
        <w:t>r</w:t>
      </w:r>
      <w:r>
        <w:rPr>
          <w:spacing w:val="5"/>
          <w:sz w:val="24"/>
          <w:szCs w:val="24"/>
        </w:rPr>
        <w:t>o</w:t>
      </w:r>
      <w:r>
        <w:rPr>
          <w:sz w:val="24"/>
          <w:szCs w:val="24"/>
        </w:rPr>
        <w:t>v</w:t>
      </w:r>
      <w:r>
        <w:rPr>
          <w:spacing w:val="-4"/>
          <w:sz w:val="24"/>
          <w:szCs w:val="24"/>
        </w:rPr>
        <w:t>i</w:t>
      </w:r>
      <w:r>
        <w:rPr>
          <w:spacing w:val="-2"/>
          <w:sz w:val="24"/>
          <w:szCs w:val="24"/>
        </w:rPr>
        <w:t>s</w:t>
      </w:r>
      <w:r>
        <w:rPr>
          <w:spacing w:val="-1"/>
          <w:sz w:val="24"/>
          <w:szCs w:val="24"/>
        </w:rPr>
        <w:t>e</w:t>
      </w:r>
      <w:r>
        <w:rPr>
          <w:sz w:val="24"/>
          <w:szCs w:val="24"/>
        </w:rPr>
        <w:t>d</w:t>
      </w:r>
      <w:r>
        <w:rPr>
          <w:spacing w:val="7"/>
          <w:sz w:val="24"/>
          <w:szCs w:val="24"/>
        </w:rPr>
        <w:t xml:space="preserve"> </w:t>
      </w:r>
      <w:r>
        <w:rPr>
          <w:spacing w:val="1"/>
          <w:sz w:val="24"/>
          <w:szCs w:val="24"/>
        </w:rPr>
        <w:t>C</w:t>
      </w:r>
      <w:r>
        <w:rPr>
          <w:spacing w:val="6"/>
          <w:sz w:val="24"/>
          <w:szCs w:val="24"/>
        </w:rPr>
        <w:t>-</w:t>
      </w:r>
      <w:r>
        <w:rPr>
          <w:spacing w:val="-9"/>
          <w:sz w:val="24"/>
          <w:szCs w:val="24"/>
        </w:rPr>
        <w:t>m</w:t>
      </w:r>
      <w:r>
        <w:rPr>
          <w:spacing w:val="-1"/>
          <w:sz w:val="24"/>
          <w:szCs w:val="24"/>
        </w:rPr>
        <w:t>e</w:t>
      </w:r>
      <w:r>
        <w:rPr>
          <w:spacing w:val="4"/>
          <w:sz w:val="24"/>
          <w:szCs w:val="24"/>
        </w:rPr>
        <w:t>a</w:t>
      </w:r>
      <w:r>
        <w:rPr>
          <w:spacing w:val="-5"/>
          <w:sz w:val="24"/>
          <w:szCs w:val="24"/>
        </w:rPr>
        <w:t>n</w:t>
      </w:r>
      <w:r>
        <w:rPr>
          <w:sz w:val="24"/>
          <w:szCs w:val="24"/>
        </w:rPr>
        <w:t xml:space="preserve">s </w:t>
      </w:r>
      <w:r>
        <w:rPr>
          <w:spacing w:val="4"/>
          <w:sz w:val="24"/>
          <w:szCs w:val="24"/>
        </w:rPr>
        <w:t>a</w:t>
      </w:r>
      <w:r>
        <w:rPr>
          <w:spacing w:val="-4"/>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w:t>
      </w:r>
      <w:r>
        <w:rPr>
          <w:spacing w:val="-4"/>
          <w:sz w:val="24"/>
          <w:szCs w:val="24"/>
        </w:rPr>
        <w:t>m</w:t>
      </w:r>
      <w:r>
        <w:rPr>
          <w:spacing w:val="-2"/>
          <w:sz w:val="24"/>
          <w:szCs w:val="24"/>
        </w:rPr>
        <w:t>s</w:t>
      </w:r>
      <w:r>
        <w:rPr>
          <w:sz w:val="24"/>
          <w:szCs w:val="24"/>
        </w:rPr>
        <w:t>.</w:t>
      </w:r>
      <w:r>
        <w:rPr>
          <w:spacing w:val="5"/>
          <w:sz w:val="24"/>
          <w:szCs w:val="24"/>
        </w:rPr>
        <w:t xml:space="preserve"> </w:t>
      </w:r>
      <w:r>
        <w:rPr>
          <w:spacing w:val="2"/>
          <w:sz w:val="24"/>
          <w:szCs w:val="24"/>
        </w:rPr>
        <w:t>T</w:t>
      </w:r>
      <w:r>
        <w:rPr>
          <w:spacing w:val="-5"/>
          <w:sz w:val="24"/>
          <w:szCs w:val="24"/>
        </w:rPr>
        <w:t>h</w:t>
      </w:r>
      <w:r>
        <w:rPr>
          <w:spacing w:val="4"/>
          <w:sz w:val="24"/>
          <w:szCs w:val="24"/>
        </w:rPr>
        <w:t>e</w:t>
      </w:r>
      <w:r>
        <w:rPr>
          <w:spacing w:val="-4"/>
          <w:sz w:val="24"/>
          <w:szCs w:val="24"/>
        </w:rPr>
        <w:t>i</w:t>
      </w:r>
      <w:r>
        <w:rPr>
          <w:sz w:val="24"/>
          <w:szCs w:val="24"/>
        </w:rPr>
        <w:t>r</w:t>
      </w:r>
      <w:r>
        <w:rPr>
          <w:spacing w:val="4"/>
          <w:sz w:val="24"/>
          <w:szCs w:val="24"/>
        </w:rPr>
        <w:t xml:space="preserve"> </w:t>
      </w:r>
      <w:r>
        <w:rPr>
          <w:sz w:val="24"/>
          <w:szCs w:val="24"/>
        </w:rPr>
        <w:t>p</w:t>
      </w:r>
      <w:r>
        <w:rPr>
          <w:spacing w:val="-1"/>
          <w:sz w:val="24"/>
          <w:szCs w:val="24"/>
        </w:rPr>
        <w:t>a</w:t>
      </w:r>
      <w:r>
        <w:rPr>
          <w:sz w:val="24"/>
          <w:szCs w:val="24"/>
        </w:rPr>
        <w:t>p</w:t>
      </w:r>
      <w:r>
        <w:rPr>
          <w:spacing w:val="-1"/>
          <w:sz w:val="24"/>
          <w:szCs w:val="24"/>
        </w:rPr>
        <w:t>e</w:t>
      </w:r>
      <w:r>
        <w:rPr>
          <w:sz w:val="24"/>
          <w:szCs w:val="24"/>
        </w:rPr>
        <w:t>r 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9"/>
          <w:sz w:val="24"/>
          <w:szCs w:val="24"/>
        </w:rPr>
        <w:t xml:space="preserve"> </w:t>
      </w:r>
      <w:r>
        <w:rPr>
          <w:spacing w:val="-1"/>
          <w:sz w:val="24"/>
          <w:szCs w:val="24"/>
        </w:rPr>
        <w:t>a</w:t>
      </w:r>
      <w:r>
        <w:rPr>
          <w:sz w:val="24"/>
          <w:szCs w:val="24"/>
        </w:rPr>
        <w:t>n</w:t>
      </w:r>
      <w:r>
        <w:rPr>
          <w:spacing w:val="4"/>
          <w:sz w:val="24"/>
          <w:szCs w:val="24"/>
        </w:rPr>
        <w:t xml:space="preserve"> </w:t>
      </w:r>
      <w:r>
        <w:rPr>
          <w:spacing w:val="-1"/>
          <w:sz w:val="24"/>
          <w:szCs w:val="24"/>
        </w:rPr>
        <w:t>e</w:t>
      </w:r>
      <w:r>
        <w:rPr>
          <w:spacing w:val="-5"/>
          <w:sz w:val="24"/>
          <w:szCs w:val="24"/>
        </w:rPr>
        <w:t>x</w:t>
      </w:r>
      <w:r>
        <w:rPr>
          <w:spacing w:val="5"/>
          <w:sz w:val="24"/>
          <w:szCs w:val="24"/>
        </w:rPr>
        <w:t>p</w:t>
      </w:r>
      <w:r>
        <w:rPr>
          <w:spacing w:val="-1"/>
          <w:sz w:val="24"/>
          <w:szCs w:val="24"/>
        </w:rPr>
        <w:t>e</w:t>
      </w:r>
      <w:r>
        <w:rPr>
          <w:spacing w:val="6"/>
          <w:sz w:val="24"/>
          <w:szCs w:val="24"/>
        </w:rPr>
        <w:t>r</w:t>
      </w:r>
      <w:r>
        <w:rPr>
          <w:spacing w:val="-4"/>
          <w:sz w:val="24"/>
          <w:szCs w:val="24"/>
        </w:rPr>
        <w:t>im</w:t>
      </w:r>
      <w:r>
        <w:rPr>
          <w:spacing w:val="4"/>
          <w:sz w:val="24"/>
          <w:szCs w:val="24"/>
        </w:rPr>
        <w:t>e</w:t>
      </w:r>
      <w:r>
        <w:rPr>
          <w:spacing w:val="-5"/>
          <w:sz w:val="24"/>
          <w:szCs w:val="24"/>
        </w:rPr>
        <w:t>n</w:t>
      </w:r>
      <w:r>
        <w:rPr>
          <w:spacing w:val="8"/>
          <w:sz w:val="24"/>
          <w:szCs w:val="24"/>
        </w:rPr>
        <w:t>t</w:t>
      </w:r>
      <w:r>
        <w:rPr>
          <w:spacing w:val="4"/>
          <w:sz w:val="24"/>
          <w:szCs w:val="24"/>
        </w:rPr>
        <w:t>a</w:t>
      </w:r>
      <w:r>
        <w:rPr>
          <w:sz w:val="24"/>
          <w:szCs w:val="24"/>
        </w:rPr>
        <w:t xml:space="preserve">l </w:t>
      </w:r>
      <w:r>
        <w:rPr>
          <w:spacing w:val="4"/>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2"/>
          <w:sz w:val="24"/>
          <w:szCs w:val="24"/>
        </w:rPr>
        <w:t>s</w:t>
      </w:r>
      <w:r>
        <w:rPr>
          <w:spacing w:val="-4"/>
          <w:sz w:val="24"/>
          <w:szCs w:val="24"/>
        </w:rPr>
        <w:t>i</w:t>
      </w:r>
      <w:r>
        <w:rPr>
          <w:sz w:val="24"/>
          <w:szCs w:val="24"/>
        </w:rPr>
        <w:t>s</w:t>
      </w:r>
      <w:r>
        <w:rPr>
          <w:spacing w:val="12"/>
          <w:sz w:val="24"/>
          <w:szCs w:val="24"/>
        </w:rPr>
        <w:t xml:space="preserve"> </w:t>
      </w:r>
      <w:r>
        <w:rPr>
          <w:spacing w:val="-8"/>
          <w:sz w:val="24"/>
          <w:szCs w:val="24"/>
        </w:rPr>
        <w:t>f</w:t>
      </w:r>
      <w:r>
        <w:rPr>
          <w:spacing w:val="5"/>
          <w:sz w:val="24"/>
          <w:szCs w:val="24"/>
        </w:rPr>
        <w:t>o</w:t>
      </w:r>
      <w:r>
        <w:rPr>
          <w:sz w:val="24"/>
          <w:szCs w:val="24"/>
        </w:rPr>
        <w:t>r</w:t>
      </w:r>
      <w:r>
        <w:rPr>
          <w:spacing w:val="11"/>
          <w:sz w:val="24"/>
          <w:szCs w:val="24"/>
        </w:rPr>
        <w:t xml:space="preserve"> </w:t>
      </w:r>
      <w:r>
        <w:rPr>
          <w:spacing w:val="-9"/>
          <w:sz w:val="24"/>
          <w:szCs w:val="24"/>
        </w:rPr>
        <w:t>m</w:t>
      </w:r>
      <w:r>
        <w:rPr>
          <w:spacing w:val="4"/>
          <w:sz w:val="24"/>
          <w:szCs w:val="24"/>
        </w:rPr>
        <w:t>a</w:t>
      </w:r>
      <w:r>
        <w:rPr>
          <w:spacing w:val="-2"/>
          <w:sz w:val="24"/>
          <w:szCs w:val="24"/>
        </w:rPr>
        <w:t>s</w:t>
      </w:r>
      <w:r>
        <w:rPr>
          <w:spacing w:val="2"/>
          <w:sz w:val="24"/>
          <w:szCs w:val="24"/>
        </w:rPr>
        <w:t>s</w:t>
      </w:r>
      <w:r>
        <w:rPr>
          <w:spacing w:val="-4"/>
          <w:sz w:val="24"/>
          <w:szCs w:val="24"/>
        </w:rPr>
        <w:t>i</w:t>
      </w:r>
      <w:r>
        <w:rPr>
          <w:spacing w:val="5"/>
          <w:sz w:val="24"/>
          <w:szCs w:val="24"/>
        </w:rPr>
        <w:t>v</w:t>
      </w:r>
      <w:r>
        <w:rPr>
          <w:sz w:val="24"/>
          <w:szCs w:val="24"/>
        </w:rPr>
        <w:t>e</w:t>
      </w:r>
      <w:r>
        <w:rPr>
          <w:spacing w:val="8"/>
          <w:sz w:val="24"/>
          <w:szCs w:val="24"/>
        </w:rPr>
        <w:t xml:space="preserve"> </w:t>
      </w:r>
      <w:r>
        <w:rPr>
          <w:sz w:val="24"/>
          <w:szCs w:val="24"/>
        </w:rPr>
        <w:t>d</w:t>
      </w:r>
      <w:r>
        <w:rPr>
          <w:spacing w:val="-1"/>
          <w:sz w:val="24"/>
          <w:szCs w:val="24"/>
        </w:rPr>
        <w:t>a</w:t>
      </w:r>
      <w:r>
        <w:rPr>
          <w:spacing w:val="9"/>
          <w:sz w:val="24"/>
          <w:szCs w:val="24"/>
        </w:rPr>
        <w:t>t</w:t>
      </w:r>
      <w:r>
        <w:rPr>
          <w:spacing w:val="-1"/>
          <w:sz w:val="24"/>
          <w:szCs w:val="24"/>
        </w:rPr>
        <w:t>=a</w:t>
      </w:r>
      <w:r>
        <w:rPr>
          <w:spacing w:val="-2"/>
          <w:sz w:val="24"/>
          <w:szCs w:val="24"/>
        </w:rPr>
        <w:t>s</w:t>
      </w:r>
      <w:r>
        <w:rPr>
          <w:spacing w:val="-6"/>
          <w:sz w:val="24"/>
          <w:szCs w:val="24"/>
        </w:rPr>
        <w:t>e</w:t>
      </w:r>
      <w:r>
        <w:rPr>
          <w:spacing w:val="5"/>
          <w:sz w:val="24"/>
          <w:szCs w:val="24"/>
        </w:rPr>
        <w:t>t</w:t>
      </w:r>
      <w:r>
        <w:rPr>
          <w:sz w:val="24"/>
          <w:szCs w:val="24"/>
        </w:rPr>
        <w:t>s</w:t>
      </w:r>
      <w:r>
        <w:rPr>
          <w:spacing w:val="7"/>
          <w:sz w:val="24"/>
          <w:szCs w:val="24"/>
        </w:rPr>
        <w:t xml:space="preserve"> </w:t>
      </w:r>
      <w:r>
        <w:rPr>
          <w:spacing w:val="-6"/>
          <w:sz w:val="24"/>
          <w:szCs w:val="24"/>
        </w:rPr>
        <w:t>c</w:t>
      </w:r>
      <w:r>
        <w:rPr>
          <w:spacing w:val="5"/>
          <w:sz w:val="24"/>
          <w:szCs w:val="24"/>
        </w:rPr>
        <w:t>o</w:t>
      </w:r>
      <w:r>
        <w:rPr>
          <w:spacing w:val="-5"/>
          <w:sz w:val="24"/>
          <w:szCs w:val="24"/>
        </w:rPr>
        <w:t>n</w:t>
      </w:r>
      <w:r>
        <w:rPr>
          <w:spacing w:val="2"/>
          <w:sz w:val="24"/>
          <w:szCs w:val="24"/>
        </w:rPr>
        <w:t>s</w:t>
      </w:r>
      <w:r>
        <w:rPr>
          <w:spacing w:val="-4"/>
          <w:sz w:val="24"/>
          <w:szCs w:val="24"/>
        </w:rPr>
        <w:t>i</w:t>
      </w:r>
      <w:r>
        <w:rPr>
          <w:spacing w:val="-2"/>
          <w:sz w:val="24"/>
          <w:szCs w:val="24"/>
        </w:rPr>
        <w:t>s</w:t>
      </w:r>
      <w:r>
        <w:rPr>
          <w:spacing w:val="10"/>
          <w:sz w:val="24"/>
          <w:szCs w:val="24"/>
        </w:rPr>
        <w:t>t</w:t>
      </w:r>
      <w:r>
        <w:rPr>
          <w:spacing w:val="-4"/>
          <w:sz w:val="24"/>
          <w:szCs w:val="24"/>
        </w:rPr>
        <w:t>i</w:t>
      </w:r>
      <w:r>
        <w:rPr>
          <w:spacing w:val="-5"/>
          <w:sz w:val="24"/>
          <w:szCs w:val="24"/>
        </w:rPr>
        <w:t>n</w:t>
      </w:r>
      <w:r>
        <w:rPr>
          <w:sz w:val="24"/>
          <w:szCs w:val="24"/>
        </w:rPr>
        <w:t>g</w:t>
      </w:r>
      <w:r>
        <w:rPr>
          <w:spacing w:val="9"/>
          <w:sz w:val="24"/>
          <w:szCs w:val="24"/>
        </w:rPr>
        <w:t xml:space="preserve"> </w:t>
      </w:r>
      <w:r>
        <w:rPr>
          <w:spacing w:val="5"/>
          <w:sz w:val="24"/>
          <w:szCs w:val="24"/>
        </w:rPr>
        <w:t>o</w:t>
      </w:r>
      <w:r>
        <w:rPr>
          <w:sz w:val="24"/>
          <w:szCs w:val="24"/>
        </w:rPr>
        <w:t>f</w:t>
      </w:r>
      <w:r>
        <w:rPr>
          <w:spacing w:val="1"/>
          <w:sz w:val="24"/>
          <w:szCs w:val="24"/>
        </w:rPr>
        <w:t xml:space="preserve"> </w:t>
      </w:r>
      <w:r>
        <w:rPr>
          <w:sz w:val="24"/>
          <w:szCs w:val="24"/>
        </w:rPr>
        <w:t>un</w:t>
      </w:r>
      <w:r>
        <w:rPr>
          <w:spacing w:val="-4"/>
          <w:sz w:val="24"/>
          <w:szCs w:val="24"/>
        </w:rPr>
        <w:t>i</w:t>
      </w:r>
      <w:r>
        <w:rPr>
          <w:sz w:val="24"/>
          <w:szCs w:val="24"/>
        </w:rPr>
        <w:t>q</w:t>
      </w:r>
      <w:r>
        <w:rPr>
          <w:spacing w:val="5"/>
          <w:sz w:val="24"/>
          <w:szCs w:val="24"/>
        </w:rPr>
        <w:t>u</w:t>
      </w:r>
      <w:r>
        <w:rPr>
          <w:sz w:val="24"/>
          <w:szCs w:val="24"/>
        </w:rPr>
        <w:t>e p</w:t>
      </w:r>
      <w:r>
        <w:rPr>
          <w:spacing w:val="-5"/>
          <w:sz w:val="24"/>
          <w:szCs w:val="24"/>
        </w:rPr>
        <w:t>h</w:t>
      </w:r>
      <w:r>
        <w:rPr>
          <w:spacing w:val="5"/>
          <w:sz w:val="24"/>
          <w:szCs w:val="24"/>
        </w:rPr>
        <w:t>o</w:t>
      </w:r>
      <w:r>
        <w:rPr>
          <w:sz w:val="24"/>
          <w:szCs w:val="24"/>
        </w:rPr>
        <w:t>t</w:t>
      </w:r>
      <w:r>
        <w:rPr>
          <w:spacing w:val="5"/>
          <w:sz w:val="24"/>
          <w:szCs w:val="24"/>
        </w:rPr>
        <w:t>o</w:t>
      </w:r>
      <w:r>
        <w:rPr>
          <w:sz w:val="24"/>
          <w:szCs w:val="24"/>
        </w:rPr>
        <w:t>g</w:t>
      </w:r>
      <w:r>
        <w:rPr>
          <w:spacing w:val="1"/>
          <w:sz w:val="24"/>
          <w:szCs w:val="24"/>
        </w:rPr>
        <w:t>r</w:t>
      </w:r>
      <w:r>
        <w:rPr>
          <w:spacing w:val="-1"/>
          <w:sz w:val="24"/>
          <w:szCs w:val="24"/>
        </w:rPr>
        <w:t>a</w:t>
      </w:r>
      <w:r>
        <w:rPr>
          <w:sz w:val="24"/>
          <w:szCs w:val="24"/>
        </w:rPr>
        <w:t>p</w:t>
      </w:r>
      <w:r>
        <w:rPr>
          <w:spacing w:val="-5"/>
          <w:sz w:val="24"/>
          <w:szCs w:val="24"/>
        </w:rPr>
        <w:t>h</w:t>
      </w:r>
      <w:r>
        <w:rPr>
          <w:spacing w:val="-2"/>
          <w:sz w:val="24"/>
          <w:szCs w:val="24"/>
        </w:rPr>
        <w:t>s</w:t>
      </w:r>
      <w:r>
        <w:rPr>
          <w:sz w:val="24"/>
          <w:szCs w:val="24"/>
        </w:rPr>
        <w:t>.</w:t>
      </w:r>
      <w:r>
        <w:rPr>
          <w:spacing w:val="12"/>
          <w:sz w:val="24"/>
          <w:szCs w:val="24"/>
        </w:rPr>
        <w:t xml:space="preserve"> </w:t>
      </w:r>
      <w:r>
        <w:rPr>
          <w:spacing w:val="2"/>
          <w:sz w:val="24"/>
          <w:szCs w:val="24"/>
        </w:rPr>
        <w:t>T</w:t>
      </w:r>
      <w:r>
        <w:rPr>
          <w:spacing w:val="-5"/>
          <w:sz w:val="24"/>
          <w:szCs w:val="24"/>
        </w:rPr>
        <w:t>h</w:t>
      </w:r>
      <w:r>
        <w:rPr>
          <w:spacing w:val="4"/>
          <w:sz w:val="24"/>
          <w:szCs w:val="24"/>
        </w:rPr>
        <w:t>e</w:t>
      </w:r>
      <w:r>
        <w:rPr>
          <w:sz w:val="24"/>
          <w:szCs w:val="24"/>
        </w:rPr>
        <w:t xml:space="preserve">y </w:t>
      </w:r>
      <w:r>
        <w:rPr>
          <w:spacing w:val="4"/>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1"/>
          <w:sz w:val="24"/>
          <w:szCs w:val="24"/>
        </w:rPr>
        <w:t>ze</w:t>
      </w:r>
      <w:r>
        <w:rPr>
          <w:sz w:val="24"/>
          <w:szCs w:val="24"/>
        </w:rPr>
        <w:t>d</w:t>
      </w:r>
      <w:r>
        <w:rPr>
          <w:spacing w:val="10"/>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5"/>
          <w:sz w:val="24"/>
          <w:szCs w:val="24"/>
        </w:rPr>
        <w:t>d</w:t>
      </w:r>
      <w:r>
        <w:rPr>
          <w:spacing w:val="-4"/>
          <w:sz w:val="24"/>
          <w:szCs w:val="24"/>
        </w:rPr>
        <w:t>i</w:t>
      </w:r>
      <w:r>
        <w:rPr>
          <w:spacing w:val="-2"/>
          <w:sz w:val="24"/>
          <w:szCs w:val="24"/>
        </w:rPr>
        <w:t>s</w:t>
      </w:r>
      <w:r>
        <w:rPr>
          <w:spacing w:val="-1"/>
          <w:sz w:val="24"/>
          <w:szCs w:val="24"/>
        </w:rPr>
        <w:t>c</w:t>
      </w:r>
      <w:r>
        <w:rPr>
          <w:spacing w:val="5"/>
          <w:sz w:val="24"/>
          <w:szCs w:val="24"/>
        </w:rPr>
        <w:t>o</w:t>
      </w:r>
      <w:r>
        <w:rPr>
          <w:sz w:val="24"/>
          <w:szCs w:val="24"/>
        </w:rPr>
        <w:t>v</w:t>
      </w:r>
      <w:r>
        <w:rPr>
          <w:spacing w:val="-1"/>
          <w:sz w:val="24"/>
          <w:szCs w:val="24"/>
        </w:rPr>
        <w:t>e</w:t>
      </w:r>
      <w:r>
        <w:rPr>
          <w:spacing w:val="1"/>
          <w:sz w:val="24"/>
          <w:szCs w:val="24"/>
        </w:rPr>
        <w:t>r</w:t>
      </w:r>
      <w:r>
        <w:rPr>
          <w:spacing w:val="-1"/>
          <w:sz w:val="24"/>
          <w:szCs w:val="24"/>
        </w:rPr>
        <w:t>e</w:t>
      </w:r>
      <w:r>
        <w:rPr>
          <w:sz w:val="24"/>
          <w:szCs w:val="24"/>
        </w:rPr>
        <w:t>d</w:t>
      </w:r>
      <w:r>
        <w:rPr>
          <w:spacing w:val="10"/>
          <w:sz w:val="24"/>
          <w:szCs w:val="24"/>
        </w:rPr>
        <w:t xml:space="preserve"> </w:t>
      </w:r>
      <w:r>
        <w:rPr>
          <w:spacing w:val="-1"/>
          <w:sz w:val="24"/>
          <w:szCs w:val="24"/>
        </w:rPr>
        <w:t>c</w:t>
      </w:r>
      <w:r>
        <w:rPr>
          <w:spacing w:val="5"/>
          <w:sz w:val="24"/>
          <w:szCs w:val="24"/>
        </w:rPr>
        <w:t>o</w:t>
      </w:r>
      <w:r>
        <w:rPr>
          <w:spacing w:val="-5"/>
          <w:sz w:val="24"/>
          <w:szCs w:val="24"/>
        </w:rPr>
        <w:t>n</w:t>
      </w:r>
      <w:r>
        <w:rPr>
          <w:spacing w:val="-2"/>
          <w:sz w:val="24"/>
          <w:szCs w:val="24"/>
        </w:rPr>
        <w:t>s</w:t>
      </w:r>
      <w:r>
        <w:rPr>
          <w:spacing w:val="4"/>
          <w:sz w:val="24"/>
          <w:szCs w:val="24"/>
        </w:rPr>
        <w:t>e</w:t>
      </w:r>
      <w:r>
        <w:rPr>
          <w:sz w:val="24"/>
          <w:szCs w:val="24"/>
        </w:rPr>
        <w:t>qu</w:t>
      </w:r>
      <w:r>
        <w:rPr>
          <w:spacing w:val="-1"/>
          <w:sz w:val="24"/>
          <w:szCs w:val="24"/>
        </w:rPr>
        <w:t>e</w:t>
      </w:r>
      <w:r>
        <w:rPr>
          <w:spacing w:val="-5"/>
          <w:sz w:val="24"/>
          <w:szCs w:val="24"/>
        </w:rPr>
        <w:t>n</w:t>
      </w:r>
      <w:r>
        <w:rPr>
          <w:spacing w:val="4"/>
          <w:sz w:val="24"/>
          <w:szCs w:val="24"/>
        </w:rPr>
        <w:t>c</w:t>
      </w:r>
      <w:r>
        <w:rPr>
          <w:spacing w:val="-1"/>
          <w:sz w:val="24"/>
          <w:szCs w:val="24"/>
        </w:rPr>
        <w:t>e</w:t>
      </w:r>
      <w:r>
        <w:rPr>
          <w:sz w:val="24"/>
          <w:szCs w:val="24"/>
        </w:rPr>
        <w:t>s</w:t>
      </w:r>
      <w:r>
        <w:rPr>
          <w:spacing w:val="7"/>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14"/>
          <w:sz w:val="24"/>
          <w:szCs w:val="24"/>
        </w:rPr>
        <w:t xml:space="preserve"> </w:t>
      </w:r>
      <w:r>
        <w:rPr>
          <w:spacing w:val="-5"/>
          <w:sz w:val="24"/>
          <w:szCs w:val="24"/>
        </w:rPr>
        <w:t>n</w:t>
      </w:r>
      <w:r>
        <w:rPr>
          <w:spacing w:val="5"/>
          <w:sz w:val="24"/>
          <w:szCs w:val="24"/>
        </w:rPr>
        <w:t>u</w:t>
      </w:r>
      <w:r>
        <w:rPr>
          <w:spacing w:val="-4"/>
          <w:sz w:val="24"/>
          <w:szCs w:val="24"/>
        </w:rPr>
        <w:t>m</w:t>
      </w:r>
      <w:r>
        <w:rPr>
          <w:spacing w:val="-1"/>
          <w:sz w:val="24"/>
          <w:szCs w:val="24"/>
        </w:rPr>
        <w:t>e</w:t>
      </w:r>
      <w:r>
        <w:rPr>
          <w:spacing w:val="1"/>
          <w:sz w:val="24"/>
          <w:szCs w:val="24"/>
        </w:rPr>
        <w:t>r</w:t>
      </w:r>
      <w:r>
        <w:rPr>
          <w:spacing w:val="5"/>
          <w:sz w:val="24"/>
          <w:szCs w:val="24"/>
        </w:rPr>
        <w:t>o</w:t>
      </w:r>
      <w:r>
        <w:rPr>
          <w:sz w:val="24"/>
          <w:szCs w:val="24"/>
        </w:rPr>
        <w:t>us</w:t>
      </w:r>
      <w:r>
        <w:rPr>
          <w:spacing w:val="7"/>
          <w:sz w:val="24"/>
          <w:szCs w:val="24"/>
        </w:rPr>
        <w:t xml:space="preserve"> </w:t>
      </w:r>
      <w:r>
        <w:rPr>
          <w:sz w:val="24"/>
          <w:szCs w:val="24"/>
        </w:rPr>
        <w:t>p</w:t>
      </w:r>
      <w:r>
        <w:rPr>
          <w:spacing w:val="-1"/>
          <w:sz w:val="24"/>
          <w:szCs w:val="24"/>
        </w:rPr>
        <w:t>a</w:t>
      </w:r>
      <w:r>
        <w:rPr>
          <w:spacing w:val="1"/>
          <w:sz w:val="24"/>
          <w:szCs w:val="24"/>
        </w:rPr>
        <w:t>r</w:t>
      </w:r>
      <w:r>
        <w:rPr>
          <w:spacing w:val="-1"/>
          <w:sz w:val="24"/>
          <w:szCs w:val="24"/>
        </w:rPr>
        <w:t>a</w:t>
      </w:r>
      <w:r>
        <w:rPr>
          <w:spacing w:val="-4"/>
          <w:sz w:val="24"/>
          <w:szCs w:val="24"/>
        </w:rPr>
        <w:t>m</w:t>
      </w:r>
      <w:r>
        <w:rPr>
          <w:spacing w:val="-1"/>
          <w:sz w:val="24"/>
          <w:szCs w:val="24"/>
        </w:rPr>
        <w:t>e</w:t>
      </w:r>
      <w:r>
        <w:rPr>
          <w:spacing w:val="5"/>
          <w:sz w:val="24"/>
          <w:szCs w:val="24"/>
        </w:rPr>
        <w:t>t</w:t>
      </w:r>
      <w:r>
        <w:rPr>
          <w:spacing w:val="1"/>
          <w:sz w:val="24"/>
          <w:szCs w:val="24"/>
        </w:rPr>
        <w:t>r</w:t>
      </w:r>
      <w:r>
        <w:rPr>
          <w:spacing w:val="-4"/>
          <w:sz w:val="24"/>
          <w:szCs w:val="24"/>
        </w:rPr>
        <w:t>i</w:t>
      </w:r>
      <w:r>
        <w:rPr>
          <w:sz w:val="24"/>
          <w:szCs w:val="24"/>
        </w:rPr>
        <w:t xml:space="preserve">c </w:t>
      </w:r>
      <w:r>
        <w:rPr>
          <w:spacing w:val="5"/>
          <w:sz w:val="24"/>
          <w:szCs w:val="24"/>
        </w:rPr>
        <w:t>t</w:t>
      </w:r>
      <w:r>
        <w:rPr>
          <w:spacing w:val="-1"/>
          <w:sz w:val="24"/>
          <w:szCs w:val="24"/>
        </w:rPr>
        <w:t>e</w:t>
      </w:r>
      <w:r>
        <w:rPr>
          <w:spacing w:val="-7"/>
          <w:sz w:val="24"/>
          <w:szCs w:val="24"/>
        </w:rPr>
        <w:t>s</w:t>
      </w:r>
      <w:r>
        <w:rPr>
          <w:spacing w:val="5"/>
          <w:sz w:val="24"/>
          <w:szCs w:val="24"/>
        </w:rPr>
        <w:t>t</w:t>
      </w:r>
      <w:r>
        <w:rPr>
          <w:spacing w:val="-2"/>
          <w:sz w:val="24"/>
          <w:szCs w:val="24"/>
        </w:rPr>
        <w:t>s</w:t>
      </w:r>
      <w:r>
        <w:rPr>
          <w:sz w:val="24"/>
          <w:szCs w:val="24"/>
        </w:rPr>
        <w:t>.</w:t>
      </w:r>
    </w:p>
    <w:p w14:paraId="56EC6D2D" w14:textId="77777777" w:rsidR="00433F0F" w:rsidRDefault="00433F0F">
      <w:pPr>
        <w:spacing w:before="17" w:line="240" w:lineRule="exact"/>
        <w:rPr>
          <w:sz w:val="24"/>
          <w:szCs w:val="24"/>
        </w:rPr>
      </w:pPr>
    </w:p>
    <w:p w14:paraId="47254651" w14:textId="77777777" w:rsidR="00433F0F" w:rsidRDefault="008B01BA">
      <w:pPr>
        <w:tabs>
          <w:tab w:val="left" w:pos="1220"/>
        </w:tabs>
        <w:spacing w:line="357" w:lineRule="auto"/>
        <w:ind w:left="1230" w:right="71"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z w:val="24"/>
          <w:szCs w:val="24"/>
        </w:rPr>
        <w:t>D</w:t>
      </w:r>
      <w:r>
        <w:rPr>
          <w:b/>
          <w:spacing w:val="-1"/>
          <w:sz w:val="24"/>
          <w:szCs w:val="24"/>
        </w:rPr>
        <w:t>e</w:t>
      </w:r>
      <w:r>
        <w:rPr>
          <w:b/>
          <w:sz w:val="24"/>
          <w:szCs w:val="24"/>
        </w:rPr>
        <w:t>v</w:t>
      </w:r>
      <w:r>
        <w:rPr>
          <w:b/>
          <w:spacing w:val="-4"/>
          <w:sz w:val="24"/>
          <w:szCs w:val="24"/>
        </w:rPr>
        <w:t>k</w:t>
      </w:r>
      <w:r>
        <w:rPr>
          <w:b/>
          <w:sz w:val="24"/>
          <w:szCs w:val="24"/>
        </w:rPr>
        <w:t>o</w:t>
      </w:r>
      <w:r>
        <w:rPr>
          <w:b/>
          <w:spacing w:val="1"/>
          <w:sz w:val="24"/>
          <w:szCs w:val="24"/>
        </w:rPr>
        <w:t>t</w:t>
      </w:r>
      <w:r>
        <w:rPr>
          <w:b/>
          <w:sz w:val="24"/>
          <w:szCs w:val="24"/>
        </w:rPr>
        <w:t xml:space="preserve">a, </w:t>
      </w:r>
      <w:r>
        <w:rPr>
          <w:b/>
          <w:spacing w:val="7"/>
          <w:sz w:val="24"/>
          <w:szCs w:val="24"/>
        </w:rPr>
        <w:t xml:space="preserve"> </w:t>
      </w:r>
      <w:r>
        <w:rPr>
          <w:b/>
          <w:spacing w:val="-2"/>
          <w:sz w:val="24"/>
          <w:szCs w:val="24"/>
        </w:rPr>
        <w:t>B</w:t>
      </w:r>
      <w:r>
        <w:rPr>
          <w:b/>
          <w:sz w:val="24"/>
          <w:szCs w:val="24"/>
        </w:rPr>
        <w:t xml:space="preserve">. </w:t>
      </w:r>
      <w:r>
        <w:rPr>
          <w:b/>
          <w:spacing w:val="2"/>
          <w:sz w:val="24"/>
          <w:szCs w:val="24"/>
        </w:rPr>
        <w:t xml:space="preserve"> </w:t>
      </w:r>
      <w:r>
        <w:rPr>
          <w:b/>
          <w:sz w:val="24"/>
          <w:szCs w:val="24"/>
        </w:rPr>
        <w:t xml:space="preserve">&amp; </w:t>
      </w:r>
      <w:r>
        <w:rPr>
          <w:b/>
          <w:spacing w:val="1"/>
          <w:sz w:val="24"/>
          <w:szCs w:val="24"/>
        </w:rPr>
        <w:t xml:space="preserve"> </w:t>
      </w:r>
      <w:r>
        <w:rPr>
          <w:b/>
          <w:sz w:val="24"/>
          <w:szCs w:val="24"/>
        </w:rPr>
        <w:t>A</w:t>
      </w:r>
      <w:r>
        <w:rPr>
          <w:b/>
          <w:spacing w:val="-5"/>
          <w:sz w:val="24"/>
          <w:szCs w:val="24"/>
        </w:rPr>
        <w:t>l</w:t>
      </w:r>
      <w:r>
        <w:rPr>
          <w:b/>
          <w:spacing w:val="-2"/>
          <w:sz w:val="24"/>
          <w:szCs w:val="24"/>
        </w:rPr>
        <w:t>s</w:t>
      </w:r>
      <w:r>
        <w:rPr>
          <w:b/>
          <w:sz w:val="24"/>
          <w:szCs w:val="24"/>
        </w:rPr>
        <w:t>a</w:t>
      </w:r>
      <w:r>
        <w:rPr>
          <w:b/>
          <w:spacing w:val="1"/>
          <w:sz w:val="24"/>
          <w:szCs w:val="24"/>
        </w:rPr>
        <w:t>d</w:t>
      </w:r>
      <w:r>
        <w:rPr>
          <w:b/>
          <w:sz w:val="24"/>
          <w:szCs w:val="24"/>
        </w:rPr>
        <w:t>oo</w:t>
      </w:r>
      <w:r>
        <w:rPr>
          <w:b/>
          <w:spacing w:val="1"/>
          <w:sz w:val="24"/>
          <w:szCs w:val="24"/>
        </w:rPr>
        <w:t>n</w:t>
      </w:r>
      <w:r>
        <w:rPr>
          <w:b/>
          <w:sz w:val="24"/>
          <w:szCs w:val="24"/>
        </w:rPr>
        <w:t xml:space="preserve">, </w:t>
      </w:r>
      <w:r>
        <w:rPr>
          <w:b/>
          <w:spacing w:val="7"/>
          <w:sz w:val="24"/>
          <w:szCs w:val="24"/>
        </w:rPr>
        <w:t xml:space="preserve"> </w:t>
      </w:r>
      <w:r>
        <w:rPr>
          <w:b/>
          <w:sz w:val="24"/>
          <w:szCs w:val="24"/>
        </w:rPr>
        <w:t>Abe</w:t>
      </w:r>
      <w:r>
        <w:rPr>
          <w:b/>
          <w:spacing w:val="-1"/>
          <w:sz w:val="24"/>
          <w:szCs w:val="24"/>
        </w:rPr>
        <w:t>e</w:t>
      </w:r>
      <w:r>
        <w:rPr>
          <w:b/>
          <w:sz w:val="24"/>
          <w:szCs w:val="24"/>
        </w:rPr>
        <w:t>r</w:t>
      </w:r>
      <w:r>
        <w:rPr>
          <w:b/>
          <w:spacing w:val="59"/>
          <w:sz w:val="24"/>
          <w:szCs w:val="24"/>
        </w:rPr>
        <w:t xml:space="preserve"> </w:t>
      </w:r>
      <w:r>
        <w:rPr>
          <w:b/>
          <w:sz w:val="24"/>
          <w:szCs w:val="24"/>
        </w:rPr>
        <w:t xml:space="preserve">&amp; </w:t>
      </w:r>
      <w:r>
        <w:rPr>
          <w:b/>
          <w:spacing w:val="6"/>
          <w:sz w:val="24"/>
          <w:szCs w:val="24"/>
        </w:rPr>
        <w:t xml:space="preserve"> </w:t>
      </w:r>
      <w:r>
        <w:rPr>
          <w:b/>
          <w:spacing w:val="-3"/>
          <w:sz w:val="24"/>
          <w:szCs w:val="24"/>
        </w:rPr>
        <w:t>P</w:t>
      </w:r>
      <w:r>
        <w:rPr>
          <w:b/>
          <w:spacing w:val="-6"/>
          <w:sz w:val="24"/>
          <w:szCs w:val="24"/>
        </w:rPr>
        <w:t>r</w:t>
      </w:r>
      <w:r>
        <w:rPr>
          <w:b/>
          <w:sz w:val="24"/>
          <w:szCs w:val="24"/>
        </w:rPr>
        <w:t>a</w:t>
      </w:r>
      <w:r>
        <w:rPr>
          <w:b/>
          <w:spacing w:val="-2"/>
          <w:sz w:val="24"/>
          <w:szCs w:val="24"/>
        </w:rPr>
        <w:t>s</w:t>
      </w:r>
      <w:r>
        <w:rPr>
          <w:b/>
          <w:sz w:val="24"/>
          <w:szCs w:val="24"/>
        </w:rPr>
        <w:t>a</w:t>
      </w:r>
      <w:r>
        <w:rPr>
          <w:b/>
          <w:spacing w:val="1"/>
          <w:sz w:val="24"/>
          <w:szCs w:val="24"/>
        </w:rPr>
        <w:t>d</w:t>
      </w:r>
      <w:r>
        <w:rPr>
          <w:b/>
          <w:sz w:val="24"/>
          <w:szCs w:val="24"/>
        </w:rPr>
        <w:t xml:space="preserve">, </w:t>
      </w:r>
      <w:r>
        <w:rPr>
          <w:b/>
          <w:spacing w:val="7"/>
          <w:sz w:val="24"/>
          <w:szCs w:val="24"/>
        </w:rPr>
        <w:t xml:space="preserve"> </w:t>
      </w:r>
      <w:r>
        <w:rPr>
          <w:b/>
          <w:spacing w:val="-3"/>
          <w:sz w:val="24"/>
          <w:szCs w:val="24"/>
        </w:rPr>
        <w:t>P</w:t>
      </w:r>
      <w:r>
        <w:rPr>
          <w:b/>
          <w:spacing w:val="2"/>
          <w:sz w:val="24"/>
          <w:szCs w:val="24"/>
        </w:rPr>
        <w:t>.</w:t>
      </w:r>
      <w:r>
        <w:rPr>
          <w:b/>
          <w:sz w:val="24"/>
          <w:szCs w:val="24"/>
        </w:rPr>
        <w:t>W</w:t>
      </w:r>
      <w:r>
        <w:rPr>
          <w:b/>
          <w:spacing w:val="2"/>
          <w:sz w:val="24"/>
          <w:szCs w:val="24"/>
        </w:rPr>
        <w:t>.</w:t>
      </w:r>
      <w:r>
        <w:rPr>
          <w:b/>
          <w:sz w:val="24"/>
          <w:szCs w:val="24"/>
        </w:rPr>
        <w:t xml:space="preserve">C. </w:t>
      </w:r>
      <w:r>
        <w:rPr>
          <w:b/>
          <w:spacing w:val="2"/>
          <w:sz w:val="24"/>
          <w:szCs w:val="24"/>
        </w:rPr>
        <w:t xml:space="preserve"> </w:t>
      </w:r>
      <w:r>
        <w:rPr>
          <w:b/>
          <w:sz w:val="24"/>
          <w:szCs w:val="24"/>
        </w:rPr>
        <w:t xml:space="preserve">&amp; </w:t>
      </w:r>
      <w:r>
        <w:rPr>
          <w:b/>
          <w:spacing w:val="1"/>
          <w:sz w:val="24"/>
          <w:szCs w:val="24"/>
        </w:rPr>
        <w:t xml:space="preserve"> S</w:t>
      </w:r>
      <w:r>
        <w:rPr>
          <w:b/>
          <w:sz w:val="24"/>
          <w:szCs w:val="24"/>
        </w:rPr>
        <w:t>i</w:t>
      </w:r>
      <w:r>
        <w:rPr>
          <w:b/>
          <w:spacing w:val="1"/>
          <w:sz w:val="24"/>
          <w:szCs w:val="24"/>
        </w:rPr>
        <w:t>n</w:t>
      </w:r>
      <w:r>
        <w:rPr>
          <w:b/>
          <w:sz w:val="24"/>
          <w:szCs w:val="24"/>
        </w:rPr>
        <w:t>g</w:t>
      </w:r>
      <w:r>
        <w:rPr>
          <w:b/>
          <w:spacing w:val="-4"/>
          <w:sz w:val="24"/>
          <w:szCs w:val="24"/>
        </w:rPr>
        <w:t>h</w:t>
      </w:r>
      <w:r>
        <w:rPr>
          <w:b/>
          <w:sz w:val="24"/>
          <w:szCs w:val="24"/>
        </w:rPr>
        <w:t xml:space="preserve">, </w:t>
      </w:r>
      <w:r>
        <w:rPr>
          <w:b/>
          <w:spacing w:val="2"/>
          <w:sz w:val="24"/>
          <w:szCs w:val="24"/>
        </w:rPr>
        <w:t xml:space="preserve"> </w:t>
      </w:r>
      <w:r>
        <w:rPr>
          <w:b/>
          <w:sz w:val="24"/>
          <w:szCs w:val="24"/>
        </w:rPr>
        <w:t>A</w:t>
      </w:r>
      <w:r>
        <w:rPr>
          <w:b/>
          <w:spacing w:val="-3"/>
          <w:sz w:val="24"/>
          <w:szCs w:val="24"/>
        </w:rPr>
        <w:t>.</w:t>
      </w:r>
      <w:r>
        <w:rPr>
          <w:b/>
          <w:sz w:val="24"/>
          <w:szCs w:val="24"/>
        </w:rPr>
        <w:t xml:space="preserve">K. </w:t>
      </w:r>
      <w:r>
        <w:rPr>
          <w:b/>
          <w:spacing w:val="2"/>
          <w:sz w:val="24"/>
          <w:szCs w:val="24"/>
        </w:rPr>
        <w:t xml:space="preserve"> </w:t>
      </w:r>
      <w:r>
        <w:rPr>
          <w:b/>
          <w:sz w:val="24"/>
          <w:szCs w:val="24"/>
        </w:rPr>
        <w:t xml:space="preserve">&amp; </w:t>
      </w:r>
      <w:r>
        <w:rPr>
          <w:b/>
          <w:spacing w:val="-2"/>
          <w:sz w:val="24"/>
          <w:szCs w:val="24"/>
        </w:rPr>
        <w:t>E</w:t>
      </w:r>
      <w:r>
        <w:rPr>
          <w:b/>
          <w:spacing w:val="-4"/>
          <w:sz w:val="24"/>
          <w:szCs w:val="24"/>
        </w:rPr>
        <w:t>l</w:t>
      </w:r>
      <w:r>
        <w:rPr>
          <w:b/>
          <w:spacing w:val="-1"/>
          <w:sz w:val="24"/>
          <w:szCs w:val="24"/>
        </w:rPr>
        <w:t>c</w:t>
      </w:r>
      <w:r>
        <w:rPr>
          <w:b/>
          <w:spacing w:val="1"/>
          <w:sz w:val="24"/>
          <w:szCs w:val="24"/>
        </w:rPr>
        <w:t>h</w:t>
      </w:r>
      <w:r>
        <w:rPr>
          <w:b/>
          <w:sz w:val="24"/>
          <w:szCs w:val="24"/>
        </w:rPr>
        <w:t>o</w:t>
      </w:r>
      <w:r>
        <w:rPr>
          <w:b/>
          <w:spacing w:val="1"/>
          <w:sz w:val="24"/>
          <w:szCs w:val="24"/>
        </w:rPr>
        <w:t>u</w:t>
      </w:r>
      <w:r>
        <w:rPr>
          <w:b/>
          <w:spacing w:val="4"/>
          <w:sz w:val="24"/>
          <w:szCs w:val="24"/>
        </w:rPr>
        <w:t>e</w:t>
      </w:r>
      <w:r>
        <w:rPr>
          <w:b/>
          <w:spacing w:val="-3"/>
          <w:sz w:val="24"/>
          <w:szCs w:val="24"/>
        </w:rPr>
        <w:t>m</w:t>
      </w:r>
      <w:r>
        <w:rPr>
          <w:b/>
          <w:sz w:val="24"/>
          <w:szCs w:val="24"/>
        </w:rPr>
        <w:t>i,</w:t>
      </w:r>
      <w:r>
        <w:rPr>
          <w:b/>
          <w:spacing w:val="3"/>
          <w:sz w:val="24"/>
          <w:szCs w:val="24"/>
        </w:rPr>
        <w:t xml:space="preserve"> </w:t>
      </w:r>
      <w:r>
        <w:rPr>
          <w:b/>
          <w:sz w:val="24"/>
          <w:szCs w:val="24"/>
        </w:rPr>
        <w:t>A.</w:t>
      </w:r>
      <w:r>
        <w:rPr>
          <w:b/>
          <w:spacing w:val="2"/>
          <w:sz w:val="24"/>
          <w:szCs w:val="24"/>
        </w:rPr>
        <w:t xml:space="preserve"> </w:t>
      </w:r>
      <w:r>
        <w:rPr>
          <w:b/>
          <w:spacing w:val="1"/>
          <w:sz w:val="24"/>
          <w:szCs w:val="24"/>
        </w:rPr>
        <w:t>(</w:t>
      </w:r>
      <w:r>
        <w:rPr>
          <w:b/>
          <w:sz w:val="24"/>
          <w:szCs w:val="24"/>
        </w:rPr>
        <w:t>2018</w:t>
      </w:r>
      <w:r>
        <w:rPr>
          <w:b/>
          <w:spacing w:val="-3"/>
          <w:sz w:val="24"/>
          <w:szCs w:val="24"/>
        </w:rPr>
        <w:t>)</w:t>
      </w:r>
      <w:r>
        <w:rPr>
          <w:b/>
          <w:sz w:val="24"/>
          <w:szCs w:val="24"/>
        </w:rPr>
        <w:t>.</w:t>
      </w:r>
      <w:r>
        <w:rPr>
          <w:b/>
          <w:spacing w:val="3"/>
          <w:sz w:val="24"/>
          <w:szCs w:val="24"/>
        </w:rPr>
        <w:t xml:space="preserve"> </w:t>
      </w:r>
      <w:r>
        <w:rPr>
          <w:b/>
          <w:spacing w:val="-2"/>
          <w:sz w:val="24"/>
          <w:szCs w:val="24"/>
        </w:rPr>
        <w:t>I</w:t>
      </w:r>
      <w:r>
        <w:rPr>
          <w:b/>
          <w:spacing w:val="-3"/>
          <w:sz w:val="24"/>
          <w:szCs w:val="24"/>
        </w:rPr>
        <w:t>m</w:t>
      </w:r>
      <w:r>
        <w:rPr>
          <w:b/>
          <w:sz w:val="24"/>
          <w:szCs w:val="24"/>
        </w:rPr>
        <w:t xml:space="preserve">age </w:t>
      </w:r>
      <w:r>
        <w:rPr>
          <w:b/>
          <w:spacing w:val="1"/>
          <w:sz w:val="24"/>
          <w:szCs w:val="24"/>
        </w:rPr>
        <w:t>S</w:t>
      </w:r>
      <w:r>
        <w:rPr>
          <w:b/>
          <w:spacing w:val="-1"/>
          <w:sz w:val="24"/>
          <w:szCs w:val="24"/>
        </w:rPr>
        <w:t>e</w:t>
      </w:r>
      <w:r>
        <w:rPr>
          <w:b/>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ion</w:t>
      </w:r>
      <w:r>
        <w:rPr>
          <w:b/>
          <w:spacing w:val="2"/>
          <w:sz w:val="24"/>
          <w:szCs w:val="24"/>
        </w:rPr>
        <w:t xml:space="preserve"> </w:t>
      </w:r>
      <w:r>
        <w:rPr>
          <w:b/>
          <w:spacing w:val="-3"/>
          <w:sz w:val="24"/>
          <w:szCs w:val="24"/>
        </w:rPr>
        <w:t>f</w:t>
      </w:r>
      <w:r>
        <w:rPr>
          <w:b/>
          <w:spacing w:val="5"/>
          <w:sz w:val="24"/>
          <w:szCs w:val="24"/>
        </w:rPr>
        <w:t>o</w:t>
      </w:r>
      <w:r>
        <w:rPr>
          <w:b/>
          <w:sz w:val="24"/>
          <w:szCs w:val="24"/>
        </w:rPr>
        <w:t xml:space="preserve">r </w:t>
      </w:r>
      <w:r>
        <w:rPr>
          <w:b/>
          <w:spacing w:val="-2"/>
          <w:sz w:val="24"/>
          <w:szCs w:val="24"/>
        </w:rPr>
        <w:t>E</w:t>
      </w:r>
      <w:r>
        <w:rPr>
          <w:b/>
          <w:spacing w:val="5"/>
          <w:sz w:val="24"/>
          <w:szCs w:val="24"/>
        </w:rPr>
        <w:t>a</w:t>
      </w:r>
      <w:r>
        <w:rPr>
          <w:b/>
          <w:spacing w:val="-6"/>
          <w:sz w:val="24"/>
          <w:szCs w:val="24"/>
        </w:rPr>
        <w:t>r</w:t>
      </w:r>
      <w:r>
        <w:rPr>
          <w:b/>
          <w:spacing w:val="-4"/>
          <w:sz w:val="24"/>
          <w:szCs w:val="24"/>
        </w:rPr>
        <w:t>l</w:t>
      </w:r>
      <w:r>
        <w:rPr>
          <w:b/>
          <w:sz w:val="24"/>
          <w:szCs w:val="24"/>
        </w:rPr>
        <w:t>y</w:t>
      </w:r>
      <w:r>
        <w:rPr>
          <w:b/>
          <w:spacing w:val="8"/>
          <w:sz w:val="24"/>
          <w:szCs w:val="24"/>
        </w:rPr>
        <w:t xml:space="preserve"> </w:t>
      </w:r>
      <w:r>
        <w:rPr>
          <w:b/>
          <w:spacing w:val="1"/>
          <w:sz w:val="24"/>
          <w:szCs w:val="24"/>
        </w:rPr>
        <w:t>St</w:t>
      </w:r>
      <w:r>
        <w:rPr>
          <w:b/>
          <w:sz w:val="24"/>
          <w:szCs w:val="24"/>
        </w:rPr>
        <w:t xml:space="preserve">age </w:t>
      </w:r>
      <w:r>
        <w:rPr>
          <w:b/>
          <w:spacing w:val="3"/>
          <w:sz w:val="24"/>
          <w:szCs w:val="24"/>
        </w:rPr>
        <w:t>B</w:t>
      </w:r>
      <w:r>
        <w:rPr>
          <w:b/>
          <w:spacing w:val="-6"/>
          <w:sz w:val="24"/>
          <w:szCs w:val="24"/>
        </w:rPr>
        <w:t>r</w:t>
      </w:r>
      <w:r>
        <w:rPr>
          <w:b/>
          <w:sz w:val="24"/>
          <w:szCs w:val="24"/>
        </w:rPr>
        <w:t>ain</w:t>
      </w:r>
      <w:r>
        <w:rPr>
          <w:b/>
          <w:spacing w:val="2"/>
          <w:sz w:val="24"/>
          <w:szCs w:val="24"/>
        </w:rPr>
        <w:t xml:space="preserve"> </w:t>
      </w:r>
      <w:r>
        <w:rPr>
          <w:b/>
          <w:spacing w:val="-2"/>
          <w:sz w:val="24"/>
          <w:szCs w:val="24"/>
        </w:rPr>
        <w:t>T</w:t>
      </w:r>
      <w:r>
        <w:rPr>
          <w:b/>
          <w:spacing w:val="6"/>
          <w:sz w:val="24"/>
          <w:szCs w:val="24"/>
        </w:rPr>
        <w:t>u</w:t>
      </w:r>
      <w:r>
        <w:rPr>
          <w:b/>
          <w:spacing w:val="-3"/>
          <w:sz w:val="24"/>
          <w:szCs w:val="24"/>
        </w:rPr>
        <w:t>m</w:t>
      </w:r>
      <w:r>
        <w:rPr>
          <w:b/>
          <w:spacing w:val="5"/>
          <w:sz w:val="24"/>
          <w:szCs w:val="24"/>
        </w:rPr>
        <w:t>o</w:t>
      </w:r>
      <w:r>
        <w:rPr>
          <w:b/>
          <w:sz w:val="24"/>
          <w:szCs w:val="24"/>
        </w:rPr>
        <w:t>r D</w:t>
      </w:r>
      <w:r>
        <w:rPr>
          <w:b/>
          <w:spacing w:val="-1"/>
          <w:sz w:val="24"/>
          <w:szCs w:val="24"/>
        </w:rPr>
        <w:t>e</w:t>
      </w:r>
      <w:r>
        <w:rPr>
          <w:b/>
          <w:spacing w:val="1"/>
          <w:sz w:val="24"/>
          <w:szCs w:val="24"/>
        </w:rPr>
        <w:t>t</w:t>
      </w:r>
      <w:r>
        <w:rPr>
          <w:b/>
          <w:spacing w:val="-1"/>
          <w:sz w:val="24"/>
          <w:szCs w:val="24"/>
        </w:rPr>
        <w:t>ec</w:t>
      </w:r>
      <w:r>
        <w:rPr>
          <w:b/>
          <w:spacing w:val="1"/>
          <w:sz w:val="24"/>
          <w:szCs w:val="24"/>
        </w:rPr>
        <w:t>t</w:t>
      </w:r>
      <w:r>
        <w:rPr>
          <w:b/>
          <w:sz w:val="24"/>
          <w:szCs w:val="24"/>
        </w:rPr>
        <w:t xml:space="preserve">ion </w:t>
      </w:r>
      <w:r>
        <w:rPr>
          <w:b/>
          <w:spacing w:val="1"/>
          <w:sz w:val="24"/>
          <w:szCs w:val="24"/>
        </w:rPr>
        <w:t xml:space="preserve"> u</w:t>
      </w:r>
      <w:r>
        <w:rPr>
          <w:b/>
          <w:spacing w:val="-2"/>
          <w:sz w:val="24"/>
          <w:szCs w:val="24"/>
        </w:rPr>
        <w:t>s</w:t>
      </w:r>
      <w:r>
        <w:rPr>
          <w:b/>
          <w:sz w:val="24"/>
          <w:szCs w:val="24"/>
        </w:rPr>
        <w:t>i</w:t>
      </w:r>
      <w:r>
        <w:rPr>
          <w:b/>
          <w:spacing w:val="1"/>
          <w:sz w:val="24"/>
          <w:szCs w:val="24"/>
        </w:rPr>
        <w:t>n</w:t>
      </w:r>
      <w:r>
        <w:rPr>
          <w:b/>
          <w:sz w:val="24"/>
          <w:szCs w:val="24"/>
        </w:rPr>
        <w:t>g</w:t>
      </w:r>
      <w:r>
        <w:rPr>
          <w:b/>
          <w:spacing w:val="50"/>
          <w:sz w:val="24"/>
          <w:szCs w:val="24"/>
        </w:rPr>
        <w:t xml:space="preserve"> </w:t>
      </w:r>
      <w:r>
        <w:rPr>
          <w:b/>
          <w:spacing w:val="4"/>
          <w:sz w:val="24"/>
          <w:szCs w:val="24"/>
        </w:rPr>
        <w:t>M</w:t>
      </w:r>
      <w:r>
        <w:rPr>
          <w:b/>
          <w:sz w:val="24"/>
          <w:szCs w:val="24"/>
        </w:rPr>
        <w:t>a</w:t>
      </w:r>
      <w:r>
        <w:rPr>
          <w:b/>
          <w:spacing w:val="1"/>
          <w:sz w:val="24"/>
          <w:szCs w:val="24"/>
        </w:rPr>
        <w:t>th</w:t>
      </w:r>
      <w:r>
        <w:rPr>
          <w:b/>
          <w:spacing w:val="-1"/>
          <w:sz w:val="24"/>
          <w:szCs w:val="24"/>
        </w:rPr>
        <w:t>e</w:t>
      </w:r>
      <w:r>
        <w:rPr>
          <w:b/>
          <w:spacing w:val="-3"/>
          <w:sz w:val="24"/>
          <w:szCs w:val="24"/>
        </w:rPr>
        <w:t>m</w:t>
      </w:r>
      <w:r>
        <w:rPr>
          <w:b/>
          <w:sz w:val="24"/>
          <w:szCs w:val="24"/>
        </w:rPr>
        <w:t>a</w:t>
      </w:r>
      <w:r>
        <w:rPr>
          <w:b/>
          <w:spacing w:val="1"/>
          <w:sz w:val="24"/>
          <w:szCs w:val="24"/>
        </w:rPr>
        <w:t>t</w:t>
      </w:r>
      <w:r>
        <w:rPr>
          <w:b/>
          <w:sz w:val="24"/>
          <w:szCs w:val="24"/>
        </w:rPr>
        <w:t>ical</w:t>
      </w:r>
      <w:r>
        <w:rPr>
          <w:b/>
          <w:spacing w:val="55"/>
          <w:sz w:val="24"/>
          <w:szCs w:val="24"/>
        </w:rPr>
        <w:t xml:space="preserve"> </w:t>
      </w:r>
      <w:r>
        <w:rPr>
          <w:b/>
          <w:spacing w:val="-1"/>
          <w:sz w:val="24"/>
          <w:szCs w:val="24"/>
        </w:rPr>
        <w:t>M</w:t>
      </w:r>
      <w:r>
        <w:rPr>
          <w:b/>
          <w:sz w:val="24"/>
          <w:szCs w:val="24"/>
        </w:rPr>
        <w:t>o</w:t>
      </w:r>
      <w:r>
        <w:rPr>
          <w:b/>
          <w:spacing w:val="-6"/>
          <w:sz w:val="24"/>
          <w:szCs w:val="24"/>
        </w:rPr>
        <w:t>r</w:t>
      </w:r>
      <w:r>
        <w:rPr>
          <w:b/>
          <w:spacing w:val="1"/>
          <w:sz w:val="24"/>
          <w:szCs w:val="24"/>
        </w:rPr>
        <w:t>ph</w:t>
      </w:r>
      <w:r>
        <w:rPr>
          <w:b/>
          <w:sz w:val="24"/>
          <w:szCs w:val="24"/>
        </w:rPr>
        <w:t>o</w:t>
      </w:r>
      <w:r>
        <w:rPr>
          <w:b/>
          <w:spacing w:val="-4"/>
          <w:sz w:val="24"/>
          <w:szCs w:val="24"/>
        </w:rPr>
        <w:t>l</w:t>
      </w:r>
      <w:r>
        <w:rPr>
          <w:b/>
          <w:sz w:val="24"/>
          <w:szCs w:val="24"/>
        </w:rPr>
        <w:t>ogic</w:t>
      </w:r>
      <w:r>
        <w:rPr>
          <w:b/>
          <w:spacing w:val="4"/>
          <w:sz w:val="24"/>
          <w:szCs w:val="24"/>
        </w:rPr>
        <w:t>a</w:t>
      </w:r>
      <w:r>
        <w:rPr>
          <w:b/>
          <w:sz w:val="24"/>
          <w:szCs w:val="24"/>
        </w:rPr>
        <w:t>l  R</w:t>
      </w:r>
      <w:r>
        <w:rPr>
          <w:b/>
          <w:spacing w:val="-1"/>
          <w:sz w:val="24"/>
          <w:szCs w:val="24"/>
        </w:rPr>
        <w:t>ec</w:t>
      </w:r>
      <w:r>
        <w:rPr>
          <w:b/>
          <w:sz w:val="24"/>
          <w:szCs w:val="24"/>
        </w:rPr>
        <w:t>o</w:t>
      </w:r>
      <w:r>
        <w:rPr>
          <w:b/>
          <w:spacing w:val="1"/>
          <w:sz w:val="24"/>
          <w:szCs w:val="24"/>
        </w:rPr>
        <w:t>n</w:t>
      </w:r>
      <w:r>
        <w:rPr>
          <w:b/>
          <w:spacing w:val="-2"/>
          <w:sz w:val="24"/>
          <w:szCs w:val="24"/>
        </w:rPr>
        <w:t>s</w:t>
      </w:r>
      <w:r>
        <w:rPr>
          <w:b/>
          <w:spacing w:val="1"/>
          <w:sz w:val="24"/>
          <w:szCs w:val="24"/>
        </w:rPr>
        <w:t>t</w:t>
      </w:r>
      <w:r>
        <w:rPr>
          <w:b/>
          <w:spacing w:val="-6"/>
          <w:sz w:val="24"/>
          <w:szCs w:val="24"/>
        </w:rPr>
        <w:t>r</w:t>
      </w:r>
      <w:r>
        <w:rPr>
          <w:b/>
          <w:spacing w:val="1"/>
          <w:sz w:val="24"/>
          <w:szCs w:val="24"/>
        </w:rPr>
        <w:t>u</w:t>
      </w:r>
      <w:r>
        <w:rPr>
          <w:b/>
          <w:spacing w:val="-1"/>
          <w:sz w:val="24"/>
          <w:szCs w:val="24"/>
        </w:rPr>
        <w:t>c</w:t>
      </w:r>
      <w:r>
        <w:rPr>
          <w:b/>
          <w:spacing w:val="1"/>
          <w:sz w:val="24"/>
          <w:szCs w:val="24"/>
        </w:rPr>
        <w:t>t</w:t>
      </w:r>
      <w:r>
        <w:rPr>
          <w:b/>
          <w:sz w:val="24"/>
          <w:szCs w:val="24"/>
        </w:rPr>
        <w:t>io</w:t>
      </w:r>
      <w:r>
        <w:rPr>
          <w:b/>
          <w:spacing w:val="1"/>
          <w:sz w:val="24"/>
          <w:szCs w:val="24"/>
        </w:rPr>
        <w:t>n</w:t>
      </w:r>
      <w:r>
        <w:rPr>
          <w:b/>
          <w:sz w:val="24"/>
          <w:szCs w:val="24"/>
        </w:rPr>
        <w:t xml:space="preserve">. </w:t>
      </w:r>
      <w:r>
        <w:rPr>
          <w:b/>
          <w:spacing w:val="2"/>
          <w:sz w:val="24"/>
          <w:szCs w:val="24"/>
        </w:rPr>
        <w:t xml:space="preserve"> </w:t>
      </w:r>
      <w:r>
        <w:rPr>
          <w:b/>
          <w:spacing w:val="-3"/>
          <w:sz w:val="24"/>
          <w:szCs w:val="24"/>
        </w:rPr>
        <w:t>P</w:t>
      </w:r>
      <w:r>
        <w:rPr>
          <w:b/>
          <w:spacing w:val="-6"/>
          <w:sz w:val="24"/>
          <w:szCs w:val="24"/>
        </w:rPr>
        <w:t>r</w:t>
      </w:r>
      <w:r>
        <w:rPr>
          <w:b/>
          <w:sz w:val="24"/>
          <w:szCs w:val="24"/>
        </w:rPr>
        <w:t>o</w:t>
      </w:r>
      <w:r>
        <w:rPr>
          <w:b/>
          <w:spacing w:val="-1"/>
          <w:sz w:val="24"/>
          <w:szCs w:val="24"/>
        </w:rPr>
        <w:t>ce</w:t>
      </w:r>
      <w:r>
        <w:rPr>
          <w:b/>
          <w:spacing w:val="1"/>
          <w:sz w:val="24"/>
          <w:szCs w:val="24"/>
        </w:rPr>
        <w:t>d</w:t>
      </w:r>
      <w:r>
        <w:rPr>
          <w:b/>
          <w:sz w:val="24"/>
          <w:szCs w:val="24"/>
        </w:rPr>
        <w:t>ia Co</w:t>
      </w:r>
      <w:r>
        <w:rPr>
          <w:b/>
          <w:spacing w:val="-4"/>
          <w:sz w:val="24"/>
          <w:szCs w:val="24"/>
        </w:rPr>
        <w:t>m</w:t>
      </w:r>
      <w:r>
        <w:rPr>
          <w:b/>
          <w:spacing w:val="1"/>
          <w:sz w:val="24"/>
          <w:szCs w:val="24"/>
        </w:rPr>
        <w:t>put</w:t>
      </w:r>
      <w:r>
        <w:rPr>
          <w:b/>
          <w:spacing w:val="-1"/>
          <w:sz w:val="24"/>
          <w:szCs w:val="24"/>
        </w:rPr>
        <w:t>e</w:t>
      </w:r>
      <w:r>
        <w:rPr>
          <w:b/>
          <w:sz w:val="24"/>
          <w:szCs w:val="24"/>
        </w:rPr>
        <w:t>r</w:t>
      </w:r>
      <w:r>
        <w:rPr>
          <w:b/>
          <w:spacing w:val="-4"/>
          <w:sz w:val="24"/>
          <w:szCs w:val="24"/>
        </w:rPr>
        <w:t xml:space="preserve"> </w:t>
      </w:r>
      <w:r>
        <w:rPr>
          <w:b/>
          <w:spacing w:val="1"/>
          <w:sz w:val="24"/>
          <w:szCs w:val="24"/>
        </w:rPr>
        <w:t>S</w:t>
      </w:r>
      <w:r>
        <w:rPr>
          <w:b/>
          <w:spacing w:val="-1"/>
          <w:sz w:val="24"/>
          <w:szCs w:val="24"/>
        </w:rPr>
        <w:t>c</w:t>
      </w:r>
      <w:r>
        <w:rPr>
          <w:b/>
          <w:sz w:val="24"/>
          <w:szCs w:val="24"/>
        </w:rPr>
        <w:t>ienc</w:t>
      </w:r>
      <w:r>
        <w:rPr>
          <w:b/>
          <w:spacing w:val="-1"/>
          <w:sz w:val="24"/>
          <w:szCs w:val="24"/>
        </w:rPr>
        <w:t>e</w:t>
      </w:r>
      <w:r>
        <w:rPr>
          <w:b/>
          <w:sz w:val="24"/>
          <w:szCs w:val="24"/>
        </w:rPr>
        <w:t>.</w:t>
      </w:r>
      <w:r>
        <w:rPr>
          <w:b/>
          <w:spacing w:val="4"/>
          <w:sz w:val="24"/>
          <w:szCs w:val="24"/>
        </w:rPr>
        <w:t xml:space="preserve"> </w:t>
      </w:r>
      <w:r>
        <w:rPr>
          <w:b/>
          <w:sz w:val="24"/>
          <w:szCs w:val="24"/>
        </w:rPr>
        <w:t>125.</w:t>
      </w:r>
      <w:r>
        <w:rPr>
          <w:b/>
          <w:spacing w:val="4"/>
          <w:sz w:val="24"/>
          <w:szCs w:val="24"/>
        </w:rPr>
        <w:t xml:space="preserve"> </w:t>
      </w:r>
      <w:r>
        <w:rPr>
          <w:b/>
          <w:sz w:val="24"/>
          <w:szCs w:val="24"/>
        </w:rPr>
        <w:t>11</w:t>
      </w:r>
      <w:r>
        <w:rPr>
          <w:b/>
          <w:spacing w:val="4"/>
          <w:sz w:val="24"/>
          <w:szCs w:val="24"/>
        </w:rPr>
        <w:t>5</w:t>
      </w:r>
      <w:r>
        <w:rPr>
          <w:b/>
          <w:spacing w:val="2"/>
          <w:sz w:val="24"/>
          <w:szCs w:val="24"/>
        </w:rPr>
        <w:t>-</w:t>
      </w:r>
      <w:r>
        <w:rPr>
          <w:b/>
          <w:sz w:val="24"/>
          <w:szCs w:val="24"/>
        </w:rPr>
        <w:t>12</w:t>
      </w:r>
      <w:r>
        <w:rPr>
          <w:b/>
          <w:spacing w:val="-5"/>
          <w:sz w:val="24"/>
          <w:szCs w:val="24"/>
        </w:rPr>
        <w:t>3</w:t>
      </w:r>
      <w:r>
        <w:rPr>
          <w:b/>
          <w:sz w:val="24"/>
          <w:szCs w:val="24"/>
        </w:rPr>
        <w:t>.</w:t>
      </w:r>
      <w:r>
        <w:rPr>
          <w:b/>
          <w:spacing w:val="4"/>
          <w:sz w:val="24"/>
          <w:szCs w:val="24"/>
        </w:rPr>
        <w:t xml:space="preserve"> </w:t>
      </w:r>
      <w:r>
        <w:rPr>
          <w:b/>
          <w:sz w:val="24"/>
          <w:szCs w:val="24"/>
        </w:rPr>
        <w:t>1</w:t>
      </w:r>
      <w:r>
        <w:rPr>
          <w:b/>
          <w:spacing w:val="-5"/>
          <w:sz w:val="24"/>
          <w:szCs w:val="24"/>
        </w:rPr>
        <w:t>0</w:t>
      </w:r>
      <w:r>
        <w:rPr>
          <w:b/>
          <w:spacing w:val="2"/>
          <w:sz w:val="24"/>
          <w:szCs w:val="24"/>
        </w:rPr>
        <w:t>.</w:t>
      </w:r>
      <w:r>
        <w:rPr>
          <w:b/>
          <w:sz w:val="24"/>
          <w:szCs w:val="24"/>
        </w:rPr>
        <w:t>1016/</w:t>
      </w:r>
      <w:r>
        <w:rPr>
          <w:b/>
          <w:spacing w:val="-3"/>
          <w:sz w:val="24"/>
          <w:szCs w:val="24"/>
        </w:rPr>
        <w:t>j</w:t>
      </w:r>
      <w:r>
        <w:rPr>
          <w:b/>
          <w:spacing w:val="2"/>
          <w:sz w:val="24"/>
          <w:szCs w:val="24"/>
        </w:rPr>
        <w:t>.</w:t>
      </w:r>
      <w:r>
        <w:rPr>
          <w:b/>
          <w:spacing w:val="1"/>
          <w:sz w:val="24"/>
          <w:szCs w:val="24"/>
        </w:rPr>
        <w:t>p</w:t>
      </w:r>
      <w:r>
        <w:rPr>
          <w:b/>
          <w:spacing w:val="-6"/>
          <w:sz w:val="24"/>
          <w:szCs w:val="24"/>
        </w:rPr>
        <w:t>r</w:t>
      </w:r>
      <w:r>
        <w:rPr>
          <w:b/>
          <w:sz w:val="24"/>
          <w:szCs w:val="24"/>
        </w:rPr>
        <w:t>o</w:t>
      </w:r>
      <w:r>
        <w:rPr>
          <w:b/>
          <w:spacing w:val="-1"/>
          <w:sz w:val="24"/>
          <w:szCs w:val="24"/>
        </w:rPr>
        <w:t>c</w:t>
      </w:r>
      <w:r>
        <w:rPr>
          <w:b/>
          <w:spacing w:val="-2"/>
          <w:sz w:val="24"/>
          <w:szCs w:val="24"/>
        </w:rPr>
        <w:t>s</w:t>
      </w:r>
      <w:r>
        <w:rPr>
          <w:b/>
          <w:spacing w:val="2"/>
          <w:sz w:val="24"/>
          <w:szCs w:val="24"/>
        </w:rPr>
        <w:t>.</w:t>
      </w:r>
      <w:r>
        <w:rPr>
          <w:b/>
          <w:sz w:val="24"/>
          <w:szCs w:val="24"/>
        </w:rPr>
        <w:t>2017</w:t>
      </w:r>
      <w:r>
        <w:rPr>
          <w:b/>
          <w:spacing w:val="2"/>
          <w:sz w:val="24"/>
          <w:szCs w:val="24"/>
        </w:rPr>
        <w:t>.</w:t>
      </w:r>
      <w:r>
        <w:rPr>
          <w:b/>
          <w:sz w:val="24"/>
          <w:szCs w:val="24"/>
        </w:rPr>
        <w:t>12</w:t>
      </w:r>
      <w:r>
        <w:rPr>
          <w:b/>
          <w:spacing w:val="2"/>
          <w:sz w:val="24"/>
          <w:szCs w:val="24"/>
        </w:rPr>
        <w:t>.</w:t>
      </w:r>
      <w:r>
        <w:rPr>
          <w:b/>
          <w:sz w:val="24"/>
          <w:szCs w:val="24"/>
        </w:rPr>
        <w:t>01</w:t>
      </w:r>
      <w:r>
        <w:rPr>
          <w:b/>
          <w:spacing w:val="-5"/>
          <w:sz w:val="24"/>
          <w:szCs w:val="24"/>
        </w:rPr>
        <w:t>7</w:t>
      </w:r>
      <w:r>
        <w:rPr>
          <w:b/>
          <w:sz w:val="24"/>
          <w:szCs w:val="24"/>
        </w:rPr>
        <w:t>.</w:t>
      </w:r>
    </w:p>
    <w:p w14:paraId="7C076BA3" w14:textId="77777777" w:rsidR="00433F0F" w:rsidRDefault="00433F0F">
      <w:pPr>
        <w:spacing w:before="2" w:line="240" w:lineRule="exact"/>
        <w:rPr>
          <w:sz w:val="24"/>
          <w:szCs w:val="24"/>
        </w:rPr>
      </w:pPr>
    </w:p>
    <w:p w14:paraId="43B940BA" w14:textId="77777777" w:rsidR="00433F0F" w:rsidRDefault="008B01BA">
      <w:pPr>
        <w:spacing w:line="360" w:lineRule="auto"/>
        <w:ind w:left="447" w:right="76"/>
        <w:jc w:val="both"/>
        <w:rPr>
          <w:sz w:val="24"/>
          <w:szCs w:val="24"/>
        </w:rPr>
      </w:pPr>
      <w:r>
        <w:rPr>
          <w:spacing w:val="-2"/>
          <w:sz w:val="24"/>
          <w:szCs w:val="24"/>
        </w:rPr>
        <w:t>B</w:t>
      </w:r>
      <w:r>
        <w:rPr>
          <w:sz w:val="24"/>
          <w:szCs w:val="24"/>
        </w:rPr>
        <w:t>. D</w:t>
      </w:r>
      <w:r>
        <w:rPr>
          <w:spacing w:val="-1"/>
          <w:sz w:val="24"/>
          <w:szCs w:val="24"/>
        </w:rPr>
        <w:t>e</w:t>
      </w:r>
      <w:r>
        <w:rPr>
          <w:spacing w:val="-5"/>
          <w:sz w:val="24"/>
          <w:szCs w:val="24"/>
        </w:rPr>
        <w:t>v</w:t>
      </w:r>
      <w:r>
        <w:rPr>
          <w:sz w:val="24"/>
          <w:szCs w:val="24"/>
        </w:rPr>
        <w:t>k</w:t>
      </w:r>
      <w:r>
        <w:rPr>
          <w:spacing w:val="5"/>
          <w:sz w:val="24"/>
          <w:szCs w:val="24"/>
        </w:rPr>
        <w:t>ot</w:t>
      </w:r>
      <w:r>
        <w:rPr>
          <w:sz w:val="24"/>
          <w:szCs w:val="24"/>
        </w:rPr>
        <w:t>a</w:t>
      </w:r>
      <w:r>
        <w:rPr>
          <w:spacing w:val="-2"/>
          <w:sz w:val="24"/>
          <w:szCs w:val="24"/>
        </w:rPr>
        <w:t xml:space="preserve"> </w:t>
      </w:r>
      <w:r>
        <w:rPr>
          <w:spacing w:val="-6"/>
          <w:sz w:val="24"/>
          <w:szCs w:val="24"/>
        </w:rPr>
        <w:t>e</w:t>
      </w:r>
      <w:r>
        <w:rPr>
          <w:sz w:val="24"/>
          <w:szCs w:val="24"/>
        </w:rPr>
        <w:t>t</w:t>
      </w:r>
      <w:r>
        <w:rPr>
          <w:spacing w:val="-2"/>
          <w:sz w:val="24"/>
          <w:szCs w:val="24"/>
        </w:rPr>
        <w:t xml:space="preserve"> </w:t>
      </w:r>
      <w:r>
        <w:rPr>
          <w:spacing w:val="-1"/>
          <w:sz w:val="24"/>
          <w:szCs w:val="24"/>
        </w:rPr>
        <w:t>a</w:t>
      </w:r>
      <w:r>
        <w:rPr>
          <w:spacing w:val="-9"/>
          <w:sz w:val="24"/>
          <w:szCs w:val="24"/>
        </w:rPr>
        <w:t>l</w:t>
      </w:r>
      <w:r>
        <w:rPr>
          <w:sz w:val="24"/>
          <w:szCs w:val="24"/>
        </w:rPr>
        <w:t xml:space="preserve">. </w:t>
      </w:r>
      <w:r>
        <w:rPr>
          <w:spacing w:val="1"/>
          <w:sz w:val="24"/>
          <w:szCs w:val="24"/>
        </w:rPr>
        <w:t>[</w:t>
      </w:r>
      <w:r>
        <w:rPr>
          <w:sz w:val="24"/>
          <w:szCs w:val="24"/>
        </w:rPr>
        <w:t>4]</w:t>
      </w:r>
      <w:r>
        <w:rPr>
          <w:spacing w:val="-1"/>
          <w:sz w:val="24"/>
          <w:szCs w:val="24"/>
        </w:rPr>
        <w:t xml:space="preserve"> </w:t>
      </w:r>
      <w:r>
        <w:rPr>
          <w:spacing w:val="-5"/>
          <w:sz w:val="24"/>
          <w:szCs w:val="24"/>
        </w:rPr>
        <w:t>h</w:t>
      </w:r>
      <w:r>
        <w:rPr>
          <w:spacing w:val="4"/>
          <w:sz w:val="24"/>
          <w:szCs w:val="24"/>
        </w:rPr>
        <w:t>a</w:t>
      </w:r>
      <w:r>
        <w:rPr>
          <w:spacing w:val="-5"/>
          <w:sz w:val="24"/>
          <w:szCs w:val="24"/>
        </w:rPr>
        <w:t>v</w:t>
      </w:r>
      <w:r>
        <w:rPr>
          <w:sz w:val="24"/>
          <w:szCs w:val="24"/>
        </w:rPr>
        <w:t>e</w:t>
      </w:r>
      <w:r>
        <w:rPr>
          <w:spacing w:val="-3"/>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2"/>
          <w:sz w:val="24"/>
          <w:szCs w:val="24"/>
        </w:rPr>
        <w:t xml:space="preserve"> </w:t>
      </w:r>
      <w:r>
        <w:rPr>
          <w:sz w:val="24"/>
          <w:szCs w:val="24"/>
        </w:rPr>
        <w:t>a</w:t>
      </w:r>
      <w:r>
        <w:rPr>
          <w:spacing w:val="-3"/>
          <w:sz w:val="24"/>
          <w:szCs w:val="24"/>
        </w:rPr>
        <w:t xml:space="preserve"> </w:t>
      </w:r>
      <w:r>
        <w:rPr>
          <w:spacing w:val="-6"/>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pacing w:val="5"/>
          <w:sz w:val="24"/>
          <w:szCs w:val="24"/>
        </w:rPr>
        <w:t>r</w:t>
      </w:r>
      <w:r>
        <w:rPr>
          <w:spacing w:val="2"/>
          <w:sz w:val="24"/>
          <w:szCs w:val="24"/>
        </w:rPr>
        <w:t>-</w:t>
      </w:r>
      <w:r>
        <w:rPr>
          <w:spacing w:val="-1"/>
          <w:sz w:val="24"/>
          <w:szCs w:val="24"/>
        </w:rPr>
        <w:t>a</w:t>
      </w:r>
      <w:r>
        <w:rPr>
          <w:spacing w:val="-9"/>
          <w:sz w:val="24"/>
          <w:szCs w:val="24"/>
        </w:rPr>
        <w:t>i</w:t>
      </w:r>
      <w:r>
        <w:rPr>
          <w:spacing w:val="5"/>
          <w:sz w:val="24"/>
          <w:szCs w:val="24"/>
        </w:rPr>
        <w:t>d</w:t>
      </w:r>
      <w:r>
        <w:rPr>
          <w:spacing w:val="-1"/>
          <w:sz w:val="24"/>
          <w:szCs w:val="24"/>
        </w:rPr>
        <w:t>e</w:t>
      </w:r>
      <w:r>
        <w:rPr>
          <w:sz w:val="24"/>
          <w:szCs w:val="24"/>
        </w:rPr>
        <w:t>d</w:t>
      </w:r>
      <w:r>
        <w:rPr>
          <w:spacing w:val="-2"/>
          <w:sz w:val="24"/>
          <w:szCs w:val="24"/>
        </w:rPr>
        <w:t xml:space="preserve"> </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1"/>
          <w:sz w:val="24"/>
          <w:szCs w:val="24"/>
        </w:rPr>
        <w:t>(</w:t>
      </w:r>
      <w:r>
        <w:rPr>
          <w:spacing w:val="-2"/>
          <w:sz w:val="24"/>
          <w:szCs w:val="24"/>
        </w:rPr>
        <w:t>C</w:t>
      </w:r>
      <w:r>
        <w:rPr>
          <w:spacing w:val="-5"/>
          <w:sz w:val="24"/>
          <w:szCs w:val="24"/>
        </w:rPr>
        <w:t>A</w:t>
      </w:r>
      <w:r>
        <w:rPr>
          <w:sz w:val="24"/>
          <w:szCs w:val="24"/>
        </w:rPr>
        <w:t>D)</w:t>
      </w:r>
      <w:r>
        <w:rPr>
          <w:spacing w:val="-1"/>
          <w:sz w:val="24"/>
          <w:szCs w:val="24"/>
        </w:rPr>
        <w:t xml:space="preserve"> 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3"/>
          <w:sz w:val="24"/>
          <w:szCs w:val="24"/>
        </w:rPr>
        <w:t xml:space="preserve"> </w:t>
      </w:r>
      <w:r>
        <w:rPr>
          <w:sz w:val="24"/>
          <w:szCs w:val="24"/>
        </w:rPr>
        <w:t>is u</w:t>
      </w:r>
      <w:r>
        <w:rPr>
          <w:spacing w:val="-2"/>
          <w:sz w:val="24"/>
          <w:szCs w:val="24"/>
        </w:rPr>
        <w:t>s</w:t>
      </w:r>
      <w:r>
        <w:rPr>
          <w:spacing w:val="-1"/>
          <w:sz w:val="24"/>
          <w:szCs w:val="24"/>
        </w:rPr>
        <w:t>e</w:t>
      </w:r>
      <w:r>
        <w:rPr>
          <w:sz w:val="24"/>
          <w:szCs w:val="24"/>
        </w:rPr>
        <w:t>d</w:t>
      </w:r>
      <w:r>
        <w:rPr>
          <w:spacing w:val="9"/>
          <w:sz w:val="24"/>
          <w:szCs w:val="24"/>
        </w:rPr>
        <w:t xml:space="preserve"> </w:t>
      </w:r>
      <w:r>
        <w:rPr>
          <w:sz w:val="24"/>
          <w:szCs w:val="24"/>
        </w:rPr>
        <w:t>to</w:t>
      </w:r>
      <w:r>
        <w:rPr>
          <w:spacing w:val="14"/>
          <w:sz w:val="24"/>
          <w:szCs w:val="24"/>
        </w:rPr>
        <w:t xml:space="preserve"> </w:t>
      </w:r>
      <w:r>
        <w:rPr>
          <w:spacing w:val="-2"/>
          <w:sz w:val="24"/>
          <w:szCs w:val="24"/>
        </w:rPr>
        <w:t>s</w:t>
      </w:r>
      <w:r>
        <w:rPr>
          <w:spacing w:val="-5"/>
          <w:sz w:val="24"/>
          <w:szCs w:val="24"/>
        </w:rPr>
        <w:t>p</w:t>
      </w:r>
      <w:r>
        <w:rPr>
          <w:sz w:val="24"/>
          <w:szCs w:val="24"/>
        </w:rPr>
        <w:t>ot</w:t>
      </w:r>
      <w:r>
        <w:rPr>
          <w:spacing w:val="14"/>
          <w:sz w:val="24"/>
          <w:szCs w:val="24"/>
        </w:rPr>
        <w:t xml:space="preserve"> </w:t>
      </w:r>
      <w:r>
        <w:rPr>
          <w:spacing w:val="-1"/>
          <w:sz w:val="24"/>
          <w:szCs w:val="24"/>
        </w:rPr>
        <w:t>a</w:t>
      </w:r>
      <w:r>
        <w:rPr>
          <w:spacing w:val="-5"/>
          <w:sz w:val="24"/>
          <w:szCs w:val="24"/>
        </w:rPr>
        <w:t>bn</w:t>
      </w:r>
      <w:r>
        <w:rPr>
          <w:spacing w:val="5"/>
          <w:sz w:val="24"/>
          <w:szCs w:val="24"/>
        </w:rPr>
        <w:t>o</w:t>
      </w:r>
      <w:r>
        <w:rPr>
          <w:spacing w:val="6"/>
          <w:sz w:val="24"/>
          <w:szCs w:val="24"/>
        </w:rPr>
        <w:t>r</w:t>
      </w:r>
      <w:r>
        <w:rPr>
          <w:spacing w:val="-9"/>
          <w:sz w:val="24"/>
          <w:szCs w:val="24"/>
        </w:rPr>
        <w:t>m</w:t>
      </w:r>
      <w:r>
        <w:rPr>
          <w:spacing w:val="4"/>
          <w:sz w:val="24"/>
          <w:szCs w:val="24"/>
        </w:rPr>
        <w:t>a</w:t>
      </w:r>
      <w:r>
        <w:rPr>
          <w:sz w:val="24"/>
          <w:szCs w:val="24"/>
        </w:rPr>
        <w:t xml:space="preserve">l </w:t>
      </w:r>
      <w:r>
        <w:rPr>
          <w:spacing w:val="10"/>
          <w:sz w:val="24"/>
          <w:szCs w:val="24"/>
        </w:rPr>
        <w:t>t</w:t>
      </w:r>
      <w:r>
        <w:rPr>
          <w:spacing w:val="-4"/>
          <w:sz w:val="24"/>
          <w:szCs w:val="24"/>
        </w:rPr>
        <w:t>i</w:t>
      </w:r>
      <w:r>
        <w:rPr>
          <w:spacing w:val="-2"/>
          <w:sz w:val="24"/>
          <w:szCs w:val="24"/>
        </w:rPr>
        <w:t>ss</w:t>
      </w:r>
      <w:r>
        <w:rPr>
          <w:sz w:val="24"/>
          <w:szCs w:val="24"/>
        </w:rPr>
        <w:t>u</w:t>
      </w:r>
      <w:r>
        <w:rPr>
          <w:spacing w:val="4"/>
          <w:sz w:val="24"/>
          <w:szCs w:val="24"/>
        </w:rPr>
        <w:t>e</w:t>
      </w:r>
      <w:r>
        <w:rPr>
          <w:sz w:val="24"/>
          <w:szCs w:val="24"/>
        </w:rPr>
        <w:t>s</w:t>
      </w:r>
      <w:r>
        <w:rPr>
          <w:spacing w:val="7"/>
          <w:sz w:val="24"/>
          <w:szCs w:val="24"/>
        </w:rPr>
        <w:t xml:space="preserve"> </w:t>
      </w:r>
      <w:r>
        <w:rPr>
          <w:sz w:val="24"/>
          <w:szCs w:val="24"/>
        </w:rPr>
        <w:t>v</w:t>
      </w:r>
      <w:r>
        <w:rPr>
          <w:spacing w:val="-4"/>
          <w:sz w:val="24"/>
          <w:szCs w:val="24"/>
        </w:rPr>
        <w:t>i</w:t>
      </w:r>
      <w:r>
        <w:rPr>
          <w:sz w:val="24"/>
          <w:szCs w:val="24"/>
        </w:rPr>
        <w:t>a</w:t>
      </w:r>
      <w:r>
        <w:rPr>
          <w:spacing w:val="13"/>
          <w:sz w:val="24"/>
          <w:szCs w:val="24"/>
        </w:rPr>
        <w:t xml:space="preserve"> </w:t>
      </w:r>
      <w:r>
        <w:rPr>
          <w:spacing w:val="-2"/>
          <w:sz w:val="24"/>
          <w:szCs w:val="24"/>
        </w:rPr>
        <w:t>M</w:t>
      </w:r>
      <w:r>
        <w:rPr>
          <w:spacing w:val="5"/>
          <w:sz w:val="24"/>
          <w:szCs w:val="24"/>
        </w:rPr>
        <w:t>o</w:t>
      </w:r>
      <w:r>
        <w:rPr>
          <w:spacing w:val="1"/>
          <w:sz w:val="24"/>
          <w:szCs w:val="24"/>
        </w:rPr>
        <w:t>r</w:t>
      </w:r>
      <w:r>
        <w:rPr>
          <w:sz w:val="24"/>
          <w:szCs w:val="24"/>
        </w:rPr>
        <w:t>p</w:t>
      </w:r>
      <w:r>
        <w:rPr>
          <w:spacing w:val="-5"/>
          <w:sz w:val="24"/>
          <w:szCs w:val="24"/>
        </w:rPr>
        <w:t>h</w:t>
      </w:r>
      <w:r>
        <w:rPr>
          <w:spacing w:val="5"/>
          <w:sz w:val="24"/>
          <w:szCs w:val="24"/>
        </w:rPr>
        <w:t>o</w:t>
      </w:r>
      <w:r>
        <w:rPr>
          <w:spacing w:val="-9"/>
          <w:sz w:val="24"/>
          <w:szCs w:val="24"/>
        </w:rPr>
        <w:t>l</w:t>
      </w:r>
      <w:r>
        <w:rPr>
          <w:spacing w:val="5"/>
          <w:sz w:val="24"/>
          <w:szCs w:val="24"/>
        </w:rPr>
        <w:t>og</w:t>
      </w:r>
      <w:r>
        <w:rPr>
          <w:spacing w:val="-9"/>
          <w:sz w:val="24"/>
          <w:szCs w:val="24"/>
        </w:rPr>
        <w:t>i</w:t>
      </w:r>
      <w:r>
        <w:rPr>
          <w:spacing w:val="-1"/>
          <w:sz w:val="24"/>
          <w:szCs w:val="24"/>
        </w:rPr>
        <w:t>c</w:t>
      </w:r>
      <w:r>
        <w:rPr>
          <w:spacing w:val="4"/>
          <w:sz w:val="24"/>
          <w:szCs w:val="24"/>
        </w:rPr>
        <w:t>a</w:t>
      </w:r>
      <w:r>
        <w:rPr>
          <w:sz w:val="24"/>
          <w:szCs w:val="24"/>
        </w:rPr>
        <w:t>l</w:t>
      </w:r>
      <w:r>
        <w:rPr>
          <w:spacing w:val="5"/>
          <w:sz w:val="24"/>
          <w:szCs w:val="24"/>
        </w:rPr>
        <w:t xml:space="preserve"> 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2"/>
          <w:sz w:val="24"/>
          <w:szCs w:val="24"/>
        </w:rPr>
        <w:t>s</w:t>
      </w:r>
      <w:r>
        <w:rPr>
          <w:sz w:val="24"/>
          <w:szCs w:val="24"/>
        </w:rPr>
        <w:t>.</w:t>
      </w:r>
      <w:r>
        <w:rPr>
          <w:spacing w:val="12"/>
          <w:sz w:val="24"/>
          <w:szCs w:val="24"/>
        </w:rPr>
        <w:t xml:space="preserve"> </w:t>
      </w:r>
      <w:r>
        <w:rPr>
          <w:sz w:val="24"/>
          <w:szCs w:val="24"/>
        </w:rPr>
        <w:t>A</w:t>
      </w:r>
      <w:r>
        <w:rPr>
          <w:spacing w:val="-10"/>
          <w:sz w:val="24"/>
          <w:szCs w:val="24"/>
        </w:rPr>
        <w:t>m</w:t>
      </w:r>
      <w:r>
        <w:rPr>
          <w:spacing w:val="9"/>
          <w:sz w:val="24"/>
          <w:szCs w:val="24"/>
        </w:rPr>
        <w:t>o</w:t>
      </w:r>
      <w:r>
        <w:rPr>
          <w:spacing w:val="-5"/>
          <w:sz w:val="24"/>
          <w:szCs w:val="24"/>
        </w:rPr>
        <w:t>n</w:t>
      </w:r>
      <w:r>
        <w:rPr>
          <w:sz w:val="24"/>
          <w:szCs w:val="24"/>
        </w:rPr>
        <w:t>g</w:t>
      </w:r>
      <w:r>
        <w:rPr>
          <w:spacing w:val="-2"/>
          <w:sz w:val="24"/>
          <w:szCs w:val="24"/>
        </w:rPr>
        <w:t>s</w:t>
      </w:r>
      <w:r>
        <w:rPr>
          <w:sz w:val="24"/>
          <w:szCs w:val="24"/>
        </w:rPr>
        <w:t>t</w:t>
      </w:r>
      <w:r>
        <w:rPr>
          <w:spacing w:val="14"/>
          <w:sz w:val="24"/>
          <w:szCs w:val="24"/>
        </w:rPr>
        <w:t xml:space="preserve"> </w:t>
      </w:r>
      <w:r>
        <w:rPr>
          <w:spacing w:val="4"/>
          <w:sz w:val="24"/>
          <w:szCs w:val="24"/>
        </w:rPr>
        <w:t>a</w:t>
      </w:r>
      <w:r>
        <w:rPr>
          <w:spacing w:val="-4"/>
          <w:sz w:val="24"/>
          <w:szCs w:val="24"/>
        </w:rPr>
        <w:t>l</w:t>
      </w:r>
      <w:r>
        <w:rPr>
          <w:sz w:val="24"/>
          <w:szCs w:val="24"/>
        </w:rPr>
        <w:t>l</w:t>
      </w:r>
      <w:r>
        <w:rPr>
          <w:spacing w:val="5"/>
          <w:sz w:val="24"/>
          <w:szCs w:val="24"/>
        </w:rPr>
        <w:t xml:space="preserve"> d</w:t>
      </w:r>
      <w:r>
        <w:rPr>
          <w:spacing w:val="-4"/>
          <w:sz w:val="24"/>
          <w:szCs w:val="24"/>
        </w:rPr>
        <w:t>i</w:t>
      </w:r>
      <w:r>
        <w:rPr>
          <w:spacing w:val="1"/>
          <w:sz w:val="24"/>
          <w:szCs w:val="24"/>
        </w:rPr>
        <w:t>f</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 xml:space="preserve">t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1"/>
          <w:sz w:val="24"/>
          <w:szCs w:val="24"/>
        </w:rPr>
        <w:t>a</w:t>
      </w:r>
      <w:r>
        <w:rPr>
          <w:sz w:val="24"/>
          <w:szCs w:val="24"/>
        </w:rPr>
        <w:t>pp</w:t>
      </w:r>
      <w:r>
        <w:rPr>
          <w:spacing w:val="-3"/>
          <w:sz w:val="24"/>
          <w:szCs w:val="24"/>
        </w:rPr>
        <w:t>r</w:t>
      </w:r>
      <w:r>
        <w:rPr>
          <w:spacing w:val="5"/>
          <w:sz w:val="24"/>
          <w:szCs w:val="24"/>
        </w:rPr>
        <w:t>o</w:t>
      </w:r>
      <w:r>
        <w:rPr>
          <w:spacing w:val="-1"/>
          <w:sz w:val="24"/>
          <w:szCs w:val="24"/>
        </w:rPr>
        <w:t>ac</w:t>
      </w:r>
      <w:r>
        <w:rPr>
          <w:spacing w:val="-5"/>
          <w:sz w:val="24"/>
          <w:szCs w:val="24"/>
        </w:rPr>
        <w:t>h</w:t>
      </w:r>
      <w:r>
        <w:rPr>
          <w:spacing w:val="-1"/>
          <w:sz w:val="24"/>
          <w:szCs w:val="24"/>
        </w:rPr>
        <w:t>e</w:t>
      </w:r>
      <w:r>
        <w:rPr>
          <w:sz w:val="24"/>
          <w:szCs w:val="24"/>
        </w:rPr>
        <w:t>s</w:t>
      </w:r>
      <w:r>
        <w:rPr>
          <w:spacing w:val="7"/>
          <w:sz w:val="24"/>
          <w:szCs w:val="24"/>
        </w:rPr>
        <w:t xml:space="preserve"> </w:t>
      </w:r>
      <w:r>
        <w:rPr>
          <w:spacing w:val="4"/>
          <w:sz w:val="24"/>
          <w:szCs w:val="24"/>
        </w:rPr>
        <w:t>e</w:t>
      </w:r>
      <w:r>
        <w:rPr>
          <w:sz w:val="24"/>
          <w:szCs w:val="24"/>
        </w:rPr>
        <w:t>x</w:t>
      </w:r>
      <w:r>
        <w:rPr>
          <w:spacing w:val="-4"/>
          <w:sz w:val="24"/>
          <w:szCs w:val="24"/>
        </w:rPr>
        <w:t>i</w:t>
      </w:r>
      <w:r>
        <w:rPr>
          <w:spacing w:val="-2"/>
          <w:sz w:val="24"/>
          <w:szCs w:val="24"/>
        </w:rPr>
        <w:t>s</w:t>
      </w:r>
      <w:r>
        <w:rPr>
          <w:spacing w:val="10"/>
          <w:sz w:val="24"/>
          <w:szCs w:val="24"/>
        </w:rPr>
        <w:t>t</w:t>
      </w:r>
      <w:r>
        <w:rPr>
          <w:spacing w:val="-4"/>
          <w:sz w:val="24"/>
          <w:szCs w:val="24"/>
        </w:rPr>
        <w:t>i</w:t>
      </w:r>
      <w:r>
        <w:rPr>
          <w:spacing w:val="-5"/>
          <w:sz w:val="24"/>
          <w:szCs w:val="24"/>
        </w:rPr>
        <w:t>n</w:t>
      </w:r>
      <w:r>
        <w:rPr>
          <w:sz w:val="24"/>
          <w:szCs w:val="24"/>
        </w:rPr>
        <w:t>g,</w:t>
      </w:r>
      <w:r>
        <w:rPr>
          <w:spacing w:val="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9"/>
          <w:sz w:val="24"/>
          <w:szCs w:val="24"/>
        </w:rPr>
        <w:t>m</w:t>
      </w:r>
      <w:r>
        <w:rPr>
          <w:spacing w:val="5"/>
          <w:sz w:val="24"/>
          <w:szCs w:val="24"/>
        </w:rPr>
        <w:t>o</w:t>
      </w:r>
      <w:r>
        <w:rPr>
          <w:spacing w:val="1"/>
          <w:sz w:val="24"/>
          <w:szCs w:val="24"/>
        </w:rPr>
        <w:t>r</w:t>
      </w:r>
      <w:r>
        <w:rPr>
          <w:sz w:val="24"/>
          <w:szCs w:val="24"/>
        </w:rPr>
        <w:t>p</w:t>
      </w:r>
      <w:r>
        <w:rPr>
          <w:spacing w:val="-5"/>
          <w:sz w:val="24"/>
          <w:szCs w:val="24"/>
        </w:rPr>
        <w:t>h</w:t>
      </w:r>
      <w:r>
        <w:rPr>
          <w:spacing w:val="9"/>
          <w:sz w:val="24"/>
          <w:szCs w:val="24"/>
        </w:rPr>
        <w:t>o</w:t>
      </w:r>
      <w:r>
        <w:rPr>
          <w:spacing w:val="-9"/>
          <w:sz w:val="24"/>
          <w:szCs w:val="24"/>
        </w:rPr>
        <w:t>l</w:t>
      </w:r>
      <w:r>
        <w:rPr>
          <w:spacing w:val="5"/>
          <w:sz w:val="24"/>
          <w:szCs w:val="24"/>
        </w:rPr>
        <w:t>o</w:t>
      </w:r>
      <w:r>
        <w:rPr>
          <w:sz w:val="24"/>
          <w:szCs w:val="24"/>
        </w:rPr>
        <w:t>g</w:t>
      </w:r>
      <w:r>
        <w:rPr>
          <w:spacing w:val="-4"/>
          <w:sz w:val="24"/>
          <w:szCs w:val="24"/>
        </w:rPr>
        <w:t>i</w:t>
      </w:r>
      <w:r>
        <w:rPr>
          <w:spacing w:val="-1"/>
          <w:sz w:val="24"/>
          <w:szCs w:val="24"/>
        </w:rPr>
        <w:t>c</w:t>
      </w:r>
      <w:r>
        <w:rPr>
          <w:spacing w:val="4"/>
          <w:sz w:val="24"/>
          <w:szCs w:val="24"/>
        </w:rPr>
        <w:t>a</w:t>
      </w:r>
      <w:r>
        <w:rPr>
          <w:sz w:val="24"/>
          <w:szCs w:val="24"/>
        </w:rPr>
        <w:t xml:space="preserve">l </w:t>
      </w:r>
      <w:r>
        <w:rPr>
          <w:spacing w:val="5"/>
          <w:sz w:val="24"/>
          <w:szCs w:val="24"/>
        </w:rPr>
        <w:t>o</w:t>
      </w:r>
      <w:r>
        <w:rPr>
          <w:sz w:val="24"/>
          <w:szCs w:val="24"/>
        </w:rPr>
        <w:t>p</w:t>
      </w:r>
      <w:r>
        <w:rPr>
          <w:spacing w:val="-1"/>
          <w:sz w:val="24"/>
          <w:szCs w:val="24"/>
        </w:rPr>
        <w:t>e</w:t>
      </w:r>
      <w:r>
        <w:rPr>
          <w:sz w:val="24"/>
          <w:szCs w:val="24"/>
        </w:rPr>
        <w:t>n</w:t>
      </w:r>
      <w:r>
        <w:rPr>
          <w:spacing w:val="-4"/>
          <w:sz w:val="24"/>
          <w:szCs w:val="24"/>
        </w:rPr>
        <w:t>i</w:t>
      </w:r>
      <w:r>
        <w:rPr>
          <w:sz w:val="24"/>
          <w:szCs w:val="24"/>
        </w:rPr>
        <w:t>ng</w:t>
      </w:r>
      <w:r>
        <w:rPr>
          <w:spacing w:val="9"/>
          <w:sz w:val="24"/>
          <w:szCs w:val="24"/>
        </w:rPr>
        <w:t xml:space="preserve"> </w:t>
      </w:r>
      <w:r>
        <w:rPr>
          <w:spacing w:val="4"/>
          <w:sz w:val="24"/>
          <w:szCs w:val="24"/>
        </w:rPr>
        <w:t>a</w:t>
      </w:r>
      <w:r>
        <w:rPr>
          <w:spacing w:val="-5"/>
          <w:sz w:val="24"/>
          <w:szCs w:val="24"/>
        </w:rPr>
        <w:t>n</w:t>
      </w:r>
      <w:r>
        <w:rPr>
          <w:sz w:val="24"/>
          <w:szCs w:val="24"/>
        </w:rPr>
        <w:t>d</w:t>
      </w:r>
      <w:r>
        <w:rPr>
          <w:spacing w:val="9"/>
          <w:sz w:val="24"/>
          <w:szCs w:val="24"/>
        </w:rPr>
        <w:t xml:space="preserve"> </w:t>
      </w:r>
      <w:r>
        <w:rPr>
          <w:spacing w:val="4"/>
          <w:sz w:val="24"/>
          <w:szCs w:val="24"/>
        </w:rPr>
        <w:t>c</w:t>
      </w:r>
      <w:r>
        <w:rPr>
          <w:spacing w:val="-9"/>
          <w:sz w:val="24"/>
          <w:szCs w:val="24"/>
        </w:rPr>
        <w:t>l</w:t>
      </w:r>
      <w:r>
        <w:rPr>
          <w:spacing w:val="5"/>
          <w:sz w:val="24"/>
          <w:szCs w:val="24"/>
        </w:rPr>
        <w:t>o</w:t>
      </w:r>
      <w:r>
        <w:rPr>
          <w:spacing w:val="2"/>
          <w:sz w:val="24"/>
          <w:szCs w:val="24"/>
        </w:rPr>
        <w:t>s</w:t>
      </w:r>
      <w:r>
        <w:rPr>
          <w:spacing w:val="-4"/>
          <w:sz w:val="24"/>
          <w:szCs w:val="24"/>
        </w:rPr>
        <w:t>i</w:t>
      </w:r>
      <w:r>
        <w:rPr>
          <w:spacing w:val="-5"/>
          <w:sz w:val="24"/>
          <w:szCs w:val="24"/>
        </w:rPr>
        <w:t>n</w:t>
      </w:r>
      <w:r>
        <w:rPr>
          <w:sz w:val="24"/>
          <w:szCs w:val="24"/>
        </w:rPr>
        <w:t>g</w:t>
      </w:r>
      <w:r>
        <w:rPr>
          <w:spacing w:val="9"/>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 xml:space="preserve">ns </w:t>
      </w:r>
      <w:r>
        <w:rPr>
          <w:spacing w:val="-1"/>
          <w:sz w:val="24"/>
          <w:szCs w:val="24"/>
        </w:rPr>
        <w:t>a</w:t>
      </w:r>
      <w:r>
        <w:rPr>
          <w:spacing w:val="1"/>
          <w:sz w:val="24"/>
          <w:szCs w:val="24"/>
        </w:rPr>
        <w:t>r</w:t>
      </w:r>
      <w:r>
        <w:rPr>
          <w:sz w:val="24"/>
          <w:szCs w:val="24"/>
        </w:rPr>
        <w:t>e</w:t>
      </w:r>
      <w:r>
        <w:rPr>
          <w:spacing w:val="4"/>
          <w:sz w:val="24"/>
          <w:szCs w:val="24"/>
        </w:rPr>
        <w:t xml:space="preserve"> </w:t>
      </w:r>
      <w:r>
        <w:rPr>
          <w:sz w:val="24"/>
          <w:szCs w:val="24"/>
        </w:rPr>
        <w:t>p</w:t>
      </w:r>
      <w:r>
        <w:rPr>
          <w:spacing w:val="1"/>
          <w:sz w:val="24"/>
          <w:szCs w:val="24"/>
        </w:rPr>
        <w:t>r</w:t>
      </w:r>
      <w:r>
        <w:rPr>
          <w:spacing w:val="-1"/>
          <w:sz w:val="24"/>
          <w:szCs w:val="24"/>
        </w:rPr>
        <w:t>e</w:t>
      </w:r>
      <w:r>
        <w:rPr>
          <w:spacing w:val="-8"/>
          <w:sz w:val="24"/>
          <w:szCs w:val="24"/>
        </w:rPr>
        <w:t>f</w:t>
      </w:r>
      <w:r>
        <w:rPr>
          <w:spacing w:val="-1"/>
          <w:sz w:val="24"/>
          <w:szCs w:val="24"/>
        </w:rPr>
        <w:t>e</w:t>
      </w:r>
      <w:r>
        <w:rPr>
          <w:spacing w:val="1"/>
          <w:sz w:val="24"/>
          <w:szCs w:val="24"/>
        </w:rPr>
        <w:t>rr</w:t>
      </w:r>
      <w:r>
        <w:rPr>
          <w:spacing w:val="-1"/>
          <w:sz w:val="24"/>
          <w:szCs w:val="24"/>
        </w:rPr>
        <w:t>e</w:t>
      </w:r>
      <w:r>
        <w:rPr>
          <w:sz w:val="24"/>
          <w:szCs w:val="24"/>
        </w:rPr>
        <w:t>d</w:t>
      </w:r>
      <w:r>
        <w:rPr>
          <w:spacing w:val="5"/>
          <w:sz w:val="24"/>
          <w:szCs w:val="24"/>
        </w:rPr>
        <w:t xml:space="preserve"> </w:t>
      </w:r>
      <w:r>
        <w:rPr>
          <w:spacing w:val="4"/>
          <w:sz w:val="24"/>
          <w:szCs w:val="24"/>
        </w:rPr>
        <w:t>s</w:t>
      </w:r>
      <w:r>
        <w:rPr>
          <w:spacing w:val="-4"/>
          <w:sz w:val="24"/>
          <w:szCs w:val="24"/>
        </w:rPr>
        <w:t>i</w:t>
      </w:r>
      <w:r>
        <w:rPr>
          <w:sz w:val="24"/>
          <w:szCs w:val="24"/>
        </w:rPr>
        <w:t>n</w:t>
      </w:r>
      <w:r>
        <w:rPr>
          <w:spacing w:val="-1"/>
          <w:sz w:val="24"/>
          <w:szCs w:val="24"/>
        </w:rPr>
        <w:t>c</w:t>
      </w:r>
      <w:r>
        <w:rPr>
          <w:sz w:val="24"/>
          <w:szCs w:val="24"/>
        </w:rPr>
        <w:t>e</w:t>
      </w:r>
      <w:r>
        <w:rPr>
          <w:spacing w:val="9"/>
          <w:sz w:val="24"/>
          <w:szCs w:val="24"/>
        </w:rPr>
        <w:t xml:space="preserve"> </w:t>
      </w:r>
      <w:r>
        <w:rPr>
          <w:spacing w:val="-9"/>
          <w:sz w:val="24"/>
          <w:szCs w:val="24"/>
        </w:rPr>
        <w:t>i</w:t>
      </w:r>
      <w:r>
        <w:rPr>
          <w:sz w:val="24"/>
          <w:szCs w:val="24"/>
        </w:rPr>
        <w:t>t</w:t>
      </w:r>
      <w:r>
        <w:rPr>
          <w:spacing w:val="10"/>
          <w:sz w:val="24"/>
          <w:szCs w:val="24"/>
        </w:rPr>
        <w:t xml:space="preserve"> </w:t>
      </w:r>
      <w:r>
        <w:rPr>
          <w:spacing w:val="5"/>
          <w:sz w:val="24"/>
          <w:szCs w:val="24"/>
        </w:rPr>
        <w:t>t</w:t>
      </w:r>
      <w:r>
        <w:rPr>
          <w:spacing w:val="-1"/>
          <w:sz w:val="24"/>
          <w:szCs w:val="24"/>
        </w:rPr>
        <w:t>a</w:t>
      </w:r>
      <w:r>
        <w:rPr>
          <w:sz w:val="24"/>
          <w:szCs w:val="24"/>
        </w:rPr>
        <w:t>k</w:t>
      </w:r>
      <w:r>
        <w:rPr>
          <w:spacing w:val="-1"/>
          <w:sz w:val="24"/>
          <w:szCs w:val="24"/>
        </w:rPr>
        <w:t>e</w:t>
      </w:r>
      <w:r>
        <w:rPr>
          <w:sz w:val="24"/>
          <w:szCs w:val="24"/>
        </w:rPr>
        <w:t>s</w:t>
      </w:r>
      <w:r>
        <w:rPr>
          <w:spacing w:val="7"/>
          <w:sz w:val="24"/>
          <w:szCs w:val="24"/>
        </w:rPr>
        <w:t xml:space="preserve"> </w:t>
      </w:r>
      <w:r>
        <w:rPr>
          <w:spacing w:val="-9"/>
          <w:sz w:val="24"/>
          <w:szCs w:val="24"/>
        </w:rPr>
        <w:t>l</w:t>
      </w:r>
      <w:r>
        <w:rPr>
          <w:spacing w:val="4"/>
          <w:sz w:val="24"/>
          <w:szCs w:val="24"/>
        </w:rPr>
        <w:t>e</w:t>
      </w:r>
      <w:r>
        <w:rPr>
          <w:spacing w:val="-2"/>
          <w:sz w:val="24"/>
          <w:szCs w:val="24"/>
        </w:rPr>
        <w:t>s</w:t>
      </w:r>
      <w:r>
        <w:rPr>
          <w:sz w:val="24"/>
          <w:szCs w:val="24"/>
        </w:rPr>
        <w:t>s</w:t>
      </w:r>
      <w:r>
        <w:rPr>
          <w:spacing w:val="3"/>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z w:val="24"/>
          <w:szCs w:val="24"/>
        </w:rPr>
        <w:t>ng</w:t>
      </w:r>
      <w:r>
        <w:rPr>
          <w:spacing w:val="5"/>
          <w:sz w:val="24"/>
          <w:szCs w:val="24"/>
        </w:rPr>
        <w:t xml:space="preserve"> t</w:t>
      </w:r>
      <w:r>
        <w:rPr>
          <w:spacing w:val="-4"/>
          <w:sz w:val="24"/>
          <w:szCs w:val="24"/>
        </w:rPr>
        <w:t>im</w:t>
      </w:r>
      <w:r>
        <w:rPr>
          <w:sz w:val="24"/>
          <w:szCs w:val="24"/>
        </w:rPr>
        <w:t>e</w:t>
      </w:r>
      <w:r>
        <w:rPr>
          <w:spacing w:val="4"/>
          <w:sz w:val="24"/>
          <w:szCs w:val="24"/>
        </w:rPr>
        <w:t xml:space="preserve"> w</w:t>
      </w:r>
      <w:r>
        <w:rPr>
          <w:spacing w:val="-9"/>
          <w:sz w:val="24"/>
          <w:szCs w:val="24"/>
        </w:rPr>
        <w:t>i</w:t>
      </w:r>
      <w:r>
        <w:rPr>
          <w:spacing w:val="10"/>
          <w:sz w:val="24"/>
          <w:szCs w:val="24"/>
        </w:rPr>
        <w:t>t</w:t>
      </w:r>
      <w:r>
        <w:rPr>
          <w:sz w:val="24"/>
          <w:szCs w:val="24"/>
        </w:rPr>
        <w:t xml:space="preserve">h </w:t>
      </w:r>
      <w:r>
        <w:rPr>
          <w:spacing w:val="5"/>
          <w:sz w:val="24"/>
          <w:szCs w:val="24"/>
        </w:rPr>
        <w:t>t</w:t>
      </w:r>
      <w:r>
        <w:rPr>
          <w:spacing w:val="-5"/>
          <w:sz w:val="24"/>
          <w:szCs w:val="24"/>
        </w:rPr>
        <w:t>h</w:t>
      </w:r>
      <w:r>
        <w:rPr>
          <w:sz w:val="24"/>
          <w:szCs w:val="24"/>
        </w:rPr>
        <w:t>e</w:t>
      </w:r>
      <w:r>
        <w:rPr>
          <w:spacing w:val="4"/>
          <w:sz w:val="24"/>
          <w:szCs w:val="24"/>
        </w:rPr>
        <w:t xml:space="preserve"> </w:t>
      </w:r>
      <w:r>
        <w:rPr>
          <w:sz w:val="24"/>
          <w:szCs w:val="24"/>
        </w:rPr>
        <w:t>u</w:t>
      </w:r>
      <w:r>
        <w:rPr>
          <w:spacing w:val="5"/>
          <w:sz w:val="24"/>
          <w:szCs w:val="24"/>
        </w:rPr>
        <w:t>t</w:t>
      </w:r>
      <w:r>
        <w:rPr>
          <w:spacing w:val="-9"/>
          <w:sz w:val="24"/>
          <w:szCs w:val="24"/>
        </w:rPr>
        <w:t>m</w:t>
      </w:r>
      <w:r>
        <w:rPr>
          <w:spacing w:val="5"/>
          <w:sz w:val="24"/>
          <w:szCs w:val="24"/>
        </w:rPr>
        <w:t>o</w:t>
      </w:r>
      <w:r>
        <w:rPr>
          <w:spacing w:val="-2"/>
          <w:sz w:val="24"/>
          <w:szCs w:val="24"/>
        </w:rPr>
        <w:t>s</w:t>
      </w:r>
      <w:r>
        <w:rPr>
          <w:sz w:val="24"/>
          <w:szCs w:val="24"/>
        </w:rPr>
        <w:t>t</w:t>
      </w:r>
      <w:r>
        <w:rPr>
          <w:spacing w:val="10"/>
          <w:sz w:val="24"/>
          <w:szCs w:val="24"/>
        </w:rPr>
        <w:t xml:space="preserve"> </w:t>
      </w:r>
      <w:r>
        <w:rPr>
          <w:spacing w:val="-1"/>
          <w:sz w:val="24"/>
          <w:szCs w:val="24"/>
        </w:rPr>
        <w:t>e</w:t>
      </w:r>
      <w:r>
        <w:rPr>
          <w:spacing w:val="-3"/>
          <w:sz w:val="24"/>
          <w:szCs w:val="24"/>
        </w:rPr>
        <w:t>f</w:t>
      </w:r>
      <w:r>
        <w:rPr>
          <w:spacing w:val="1"/>
          <w:sz w:val="24"/>
          <w:szCs w:val="24"/>
        </w:rPr>
        <w:t>f</w:t>
      </w:r>
      <w:r>
        <w:rPr>
          <w:spacing w:val="-4"/>
          <w:sz w:val="24"/>
          <w:szCs w:val="24"/>
        </w:rPr>
        <w:t>i</w:t>
      </w:r>
      <w:r>
        <w:rPr>
          <w:spacing w:val="4"/>
          <w:sz w:val="24"/>
          <w:szCs w:val="24"/>
        </w:rPr>
        <w:t>c</w:t>
      </w:r>
      <w:r>
        <w:rPr>
          <w:spacing w:val="-4"/>
          <w:sz w:val="24"/>
          <w:szCs w:val="24"/>
        </w:rPr>
        <w:t>i</w:t>
      </w:r>
      <w:r>
        <w:rPr>
          <w:spacing w:val="4"/>
          <w:sz w:val="24"/>
          <w:szCs w:val="24"/>
        </w:rPr>
        <w:t>e</w:t>
      </w:r>
      <w:r>
        <w:rPr>
          <w:spacing w:val="-5"/>
          <w:sz w:val="24"/>
          <w:szCs w:val="24"/>
        </w:rPr>
        <w:t>n</w:t>
      </w:r>
      <w:r>
        <w:rPr>
          <w:spacing w:val="4"/>
          <w:sz w:val="24"/>
          <w:szCs w:val="24"/>
        </w:rPr>
        <w:t>c</w:t>
      </w:r>
      <w:r>
        <w:rPr>
          <w:sz w:val="24"/>
          <w:szCs w:val="24"/>
        </w:rPr>
        <w:t>y</w:t>
      </w:r>
      <w:r>
        <w:rPr>
          <w:spacing w:val="10"/>
          <w:sz w:val="24"/>
          <w:szCs w:val="24"/>
        </w:rPr>
        <w:t xml:space="preserve"> </w:t>
      </w:r>
      <w:r>
        <w:rPr>
          <w:sz w:val="24"/>
          <w:szCs w:val="24"/>
        </w:rPr>
        <w:t xml:space="preserve">in </w:t>
      </w:r>
      <w:r>
        <w:rPr>
          <w:spacing w:val="4"/>
          <w:sz w:val="24"/>
          <w:szCs w:val="24"/>
        </w:rPr>
        <w:t>w</w:t>
      </w:r>
      <w:r>
        <w:rPr>
          <w:spacing w:val="-9"/>
          <w:sz w:val="24"/>
          <w:szCs w:val="24"/>
        </w:rPr>
        <w:t>i</w:t>
      </w:r>
      <w:r>
        <w:rPr>
          <w:spacing w:val="5"/>
          <w:sz w:val="24"/>
          <w:szCs w:val="24"/>
        </w:rPr>
        <w:t>t</w:t>
      </w:r>
      <w:r>
        <w:rPr>
          <w:spacing w:val="-5"/>
          <w:sz w:val="24"/>
          <w:szCs w:val="24"/>
        </w:rPr>
        <w:t>h</w:t>
      </w:r>
      <w:r>
        <w:rPr>
          <w:sz w:val="24"/>
          <w:szCs w:val="24"/>
        </w:rPr>
        <w:t>d</w:t>
      </w:r>
      <w:r>
        <w:rPr>
          <w:spacing w:val="1"/>
          <w:sz w:val="24"/>
          <w:szCs w:val="24"/>
        </w:rPr>
        <w:t>r</w:t>
      </w:r>
      <w:r>
        <w:rPr>
          <w:spacing w:val="-1"/>
          <w:sz w:val="24"/>
          <w:szCs w:val="24"/>
        </w:rPr>
        <w:t>a</w:t>
      </w:r>
      <w:r>
        <w:rPr>
          <w:spacing w:val="4"/>
          <w:sz w:val="24"/>
          <w:szCs w:val="24"/>
        </w:rPr>
        <w:t>w</w:t>
      </w:r>
      <w:r>
        <w:rPr>
          <w:spacing w:val="-4"/>
          <w:sz w:val="24"/>
          <w:szCs w:val="24"/>
        </w:rPr>
        <w:t>i</w:t>
      </w:r>
      <w:r>
        <w:rPr>
          <w:sz w:val="24"/>
          <w:szCs w:val="24"/>
        </w:rPr>
        <w:t>ng</w:t>
      </w:r>
      <w:r>
        <w:rPr>
          <w:spacing w:val="2"/>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4"/>
          <w:sz w:val="24"/>
          <w:szCs w:val="24"/>
        </w:rPr>
        <w:t xml:space="preserve"> </w:t>
      </w:r>
      <w:r>
        <w:rPr>
          <w:spacing w:val="-1"/>
          <w:sz w:val="24"/>
          <w:szCs w:val="24"/>
        </w:rPr>
        <w:t>a</w:t>
      </w:r>
      <w:r>
        <w:rPr>
          <w:spacing w:val="1"/>
          <w:sz w:val="24"/>
          <w:szCs w:val="24"/>
        </w:rPr>
        <w:t>r</w:t>
      </w:r>
      <w:r>
        <w:rPr>
          <w:spacing w:val="-1"/>
          <w:sz w:val="24"/>
          <w:szCs w:val="24"/>
        </w:rPr>
        <w:t>ea</w:t>
      </w:r>
      <w:r>
        <w:rPr>
          <w:sz w:val="24"/>
          <w:szCs w:val="24"/>
        </w:rPr>
        <w:t>s w</w:t>
      </w:r>
      <w:r>
        <w:rPr>
          <w:spacing w:val="-10"/>
          <w:sz w:val="24"/>
          <w:szCs w:val="24"/>
        </w:rPr>
        <w:t>i</w:t>
      </w:r>
      <w:r>
        <w:rPr>
          <w:spacing w:val="5"/>
          <w:sz w:val="24"/>
          <w:szCs w:val="24"/>
        </w:rPr>
        <w:t>t</w:t>
      </w:r>
      <w:r>
        <w:rPr>
          <w:sz w:val="24"/>
          <w:szCs w:val="24"/>
        </w:rPr>
        <w:t>h</w:t>
      </w:r>
      <w:r>
        <w:rPr>
          <w:spacing w:val="-3"/>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9"/>
          <w:sz w:val="24"/>
          <w:szCs w:val="24"/>
        </w:rPr>
        <w:t>l</w:t>
      </w:r>
      <w:r>
        <w:rPr>
          <w:spacing w:val="-1"/>
          <w:sz w:val="24"/>
          <w:szCs w:val="24"/>
        </w:rPr>
        <w:t>e</w:t>
      </w:r>
      <w:r>
        <w:rPr>
          <w:spacing w:val="4"/>
          <w:sz w:val="24"/>
          <w:szCs w:val="24"/>
        </w:rPr>
        <w:t>a</w:t>
      </w:r>
      <w:r>
        <w:rPr>
          <w:spacing w:val="-2"/>
          <w:sz w:val="24"/>
          <w:szCs w:val="24"/>
        </w:rPr>
        <w:t>s</w:t>
      </w:r>
      <w:r>
        <w:rPr>
          <w:sz w:val="24"/>
          <w:szCs w:val="24"/>
        </w:rPr>
        <w:t>t</w:t>
      </w:r>
      <w:r>
        <w:rPr>
          <w:spacing w:val="7"/>
          <w:sz w:val="24"/>
          <w:szCs w:val="24"/>
        </w:rPr>
        <w:t xml:space="preserve"> </w:t>
      </w:r>
      <w:r>
        <w:rPr>
          <w:spacing w:val="-8"/>
          <w:sz w:val="24"/>
          <w:szCs w:val="24"/>
        </w:rPr>
        <w:t>f</w:t>
      </w:r>
      <w:r>
        <w:rPr>
          <w:spacing w:val="-1"/>
          <w:sz w:val="24"/>
          <w:szCs w:val="24"/>
        </w:rPr>
        <w:t>a</w:t>
      </w:r>
      <w:r>
        <w:rPr>
          <w:spacing w:val="5"/>
          <w:sz w:val="24"/>
          <w:szCs w:val="24"/>
        </w:rPr>
        <w:t>u</w:t>
      </w:r>
      <w:r>
        <w:rPr>
          <w:spacing w:val="-9"/>
          <w:sz w:val="24"/>
          <w:szCs w:val="24"/>
        </w:rPr>
        <w:t>l</w:t>
      </w:r>
      <w:r>
        <w:rPr>
          <w:spacing w:val="5"/>
          <w:sz w:val="24"/>
          <w:szCs w:val="24"/>
        </w:rPr>
        <w:t>t</w:t>
      </w:r>
      <w:r>
        <w:rPr>
          <w:spacing w:val="-2"/>
          <w:sz w:val="24"/>
          <w:szCs w:val="24"/>
        </w:rPr>
        <w:t>s</w:t>
      </w:r>
      <w:r>
        <w:rPr>
          <w:sz w:val="24"/>
          <w:szCs w:val="24"/>
        </w:rPr>
        <w:t>.</w:t>
      </w:r>
    </w:p>
    <w:p w14:paraId="34F50ACB" w14:textId="77777777" w:rsidR="00433F0F" w:rsidRDefault="00433F0F">
      <w:pPr>
        <w:spacing w:before="12" w:line="240" w:lineRule="exact"/>
        <w:rPr>
          <w:sz w:val="24"/>
          <w:szCs w:val="24"/>
        </w:rPr>
      </w:pPr>
    </w:p>
    <w:p w14:paraId="37ABE4D0" w14:textId="77777777" w:rsidR="00433F0F" w:rsidRDefault="008B01BA">
      <w:pPr>
        <w:tabs>
          <w:tab w:val="left" w:pos="1220"/>
        </w:tabs>
        <w:spacing w:line="358" w:lineRule="auto"/>
        <w:ind w:left="1230" w:right="70"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z w:val="24"/>
          <w:szCs w:val="24"/>
        </w:rPr>
        <w:t xml:space="preserve">K. </w:t>
      </w:r>
      <w:r>
        <w:rPr>
          <w:b/>
          <w:spacing w:val="1"/>
          <w:sz w:val="24"/>
          <w:szCs w:val="24"/>
        </w:rPr>
        <w:t>Sudh</w:t>
      </w:r>
      <w:r>
        <w:rPr>
          <w:b/>
          <w:sz w:val="24"/>
          <w:szCs w:val="24"/>
        </w:rPr>
        <w:t>a</w:t>
      </w:r>
      <w:r>
        <w:rPr>
          <w:b/>
          <w:spacing w:val="-6"/>
          <w:sz w:val="24"/>
          <w:szCs w:val="24"/>
        </w:rPr>
        <w:t>r</w:t>
      </w:r>
      <w:r>
        <w:rPr>
          <w:b/>
          <w:sz w:val="24"/>
          <w:szCs w:val="24"/>
        </w:rPr>
        <w:t>a</w:t>
      </w:r>
      <w:r>
        <w:rPr>
          <w:b/>
          <w:spacing w:val="1"/>
          <w:sz w:val="24"/>
          <w:szCs w:val="24"/>
        </w:rPr>
        <w:t>n</w:t>
      </w:r>
      <w:r>
        <w:rPr>
          <w:b/>
          <w:sz w:val="24"/>
          <w:szCs w:val="24"/>
        </w:rPr>
        <w:t xml:space="preserve">i, </w:t>
      </w:r>
      <w:r>
        <w:rPr>
          <w:b/>
          <w:spacing w:val="-2"/>
          <w:sz w:val="24"/>
          <w:szCs w:val="24"/>
        </w:rPr>
        <w:t>T</w:t>
      </w:r>
      <w:r>
        <w:rPr>
          <w:b/>
          <w:sz w:val="24"/>
          <w:szCs w:val="24"/>
        </w:rPr>
        <w:t>. C.</w:t>
      </w:r>
      <w:r>
        <w:rPr>
          <w:b/>
          <w:spacing w:val="-1"/>
          <w:sz w:val="24"/>
          <w:szCs w:val="24"/>
        </w:rPr>
        <w:t xml:space="preserve"> </w:t>
      </w:r>
      <w:r>
        <w:rPr>
          <w:b/>
          <w:spacing w:val="1"/>
          <w:sz w:val="24"/>
          <w:szCs w:val="24"/>
        </w:rPr>
        <w:t>S</w:t>
      </w:r>
      <w:r>
        <w:rPr>
          <w:b/>
          <w:sz w:val="24"/>
          <w:szCs w:val="24"/>
        </w:rPr>
        <w:t>a</w:t>
      </w:r>
      <w:r>
        <w:rPr>
          <w:b/>
          <w:spacing w:val="-6"/>
          <w:sz w:val="24"/>
          <w:szCs w:val="24"/>
        </w:rPr>
        <w:t>r</w:t>
      </w:r>
      <w:r>
        <w:rPr>
          <w:b/>
          <w:spacing w:val="-3"/>
          <w:sz w:val="24"/>
          <w:szCs w:val="24"/>
        </w:rPr>
        <w:t>m</w:t>
      </w:r>
      <w:r>
        <w:rPr>
          <w:b/>
          <w:sz w:val="24"/>
          <w:szCs w:val="24"/>
        </w:rPr>
        <w:t>a</w:t>
      </w:r>
      <w:r>
        <w:rPr>
          <w:b/>
          <w:spacing w:val="2"/>
          <w:sz w:val="24"/>
          <w:szCs w:val="24"/>
        </w:rPr>
        <w:t xml:space="preserve"> </w:t>
      </w:r>
      <w:r>
        <w:rPr>
          <w:b/>
          <w:sz w:val="24"/>
          <w:szCs w:val="24"/>
        </w:rPr>
        <w:t>a</w:t>
      </w:r>
      <w:r>
        <w:rPr>
          <w:b/>
          <w:spacing w:val="1"/>
          <w:sz w:val="24"/>
          <w:szCs w:val="24"/>
        </w:rPr>
        <w:t>n</w:t>
      </w:r>
      <w:r>
        <w:rPr>
          <w:b/>
          <w:sz w:val="24"/>
          <w:szCs w:val="24"/>
        </w:rPr>
        <w:t>d</w:t>
      </w:r>
      <w:r>
        <w:rPr>
          <w:b/>
          <w:spacing w:val="-6"/>
          <w:sz w:val="24"/>
          <w:szCs w:val="24"/>
        </w:rPr>
        <w:t xml:space="preserve"> </w:t>
      </w:r>
      <w:r>
        <w:rPr>
          <w:b/>
          <w:spacing w:val="5"/>
          <w:sz w:val="24"/>
          <w:szCs w:val="24"/>
        </w:rPr>
        <w:t>K</w:t>
      </w:r>
      <w:r>
        <w:rPr>
          <w:b/>
          <w:sz w:val="24"/>
          <w:szCs w:val="24"/>
        </w:rPr>
        <w:t xml:space="preserve">. </w:t>
      </w:r>
      <w:r>
        <w:rPr>
          <w:b/>
          <w:spacing w:val="1"/>
          <w:sz w:val="24"/>
          <w:szCs w:val="24"/>
        </w:rPr>
        <w:t>S</w:t>
      </w:r>
      <w:r>
        <w:rPr>
          <w:b/>
          <w:spacing w:val="-5"/>
          <w:sz w:val="24"/>
          <w:szCs w:val="24"/>
        </w:rPr>
        <w:t>a</w:t>
      </w:r>
      <w:r>
        <w:rPr>
          <w:b/>
          <w:spacing w:val="1"/>
          <w:sz w:val="24"/>
          <w:szCs w:val="24"/>
        </w:rPr>
        <w:t>t</w:t>
      </w:r>
      <w:r>
        <w:rPr>
          <w:b/>
          <w:sz w:val="24"/>
          <w:szCs w:val="24"/>
        </w:rPr>
        <w:t>ya</w:t>
      </w:r>
      <w:r>
        <w:rPr>
          <w:b/>
          <w:spacing w:val="-3"/>
          <w:sz w:val="24"/>
          <w:szCs w:val="24"/>
        </w:rPr>
        <w:t xml:space="preserve"> </w:t>
      </w:r>
      <w:r>
        <w:rPr>
          <w:b/>
          <w:sz w:val="24"/>
          <w:szCs w:val="24"/>
        </w:rPr>
        <w:t>Ra</w:t>
      </w:r>
      <w:r>
        <w:rPr>
          <w:b/>
          <w:spacing w:val="-3"/>
          <w:sz w:val="24"/>
          <w:szCs w:val="24"/>
        </w:rPr>
        <w:t>s</w:t>
      </w:r>
      <w:r>
        <w:rPr>
          <w:b/>
          <w:sz w:val="24"/>
          <w:szCs w:val="24"/>
        </w:rPr>
        <w:t>a</w:t>
      </w:r>
      <w:r>
        <w:rPr>
          <w:b/>
          <w:spacing w:val="1"/>
          <w:sz w:val="24"/>
          <w:szCs w:val="24"/>
        </w:rPr>
        <w:t>d</w:t>
      </w:r>
      <w:r>
        <w:rPr>
          <w:b/>
          <w:sz w:val="24"/>
          <w:szCs w:val="24"/>
        </w:rPr>
        <w:t xml:space="preserve">, </w:t>
      </w:r>
      <w:r>
        <w:rPr>
          <w:b/>
          <w:spacing w:val="1"/>
          <w:sz w:val="24"/>
          <w:szCs w:val="24"/>
        </w:rPr>
        <w:t>"</w:t>
      </w:r>
      <w:r>
        <w:rPr>
          <w:b/>
          <w:spacing w:val="-2"/>
          <w:sz w:val="24"/>
          <w:szCs w:val="24"/>
        </w:rPr>
        <w:t>I</w:t>
      </w:r>
      <w:r>
        <w:rPr>
          <w:b/>
          <w:spacing w:val="1"/>
          <w:sz w:val="24"/>
          <w:szCs w:val="24"/>
        </w:rPr>
        <w:t>nt</w:t>
      </w:r>
      <w:r>
        <w:rPr>
          <w:b/>
          <w:spacing w:val="-1"/>
          <w:sz w:val="24"/>
          <w:szCs w:val="24"/>
        </w:rPr>
        <w:t>e</w:t>
      </w:r>
      <w:r>
        <w:rPr>
          <w:b/>
          <w:spacing w:val="-4"/>
          <w:sz w:val="24"/>
          <w:szCs w:val="24"/>
        </w:rPr>
        <w:t>ll</w:t>
      </w:r>
      <w:r>
        <w:rPr>
          <w:b/>
          <w:sz w:val="24"/>
          <w:szCs w:val="24"/>
        </w:rPr>
        <w:t>igent</w:t>
      </w:r>
      <w:r>
        <w:rPr>
          <w:b/>
          <w:spacing w:val="4"/>
          <w:sz w:val="24"/>
          <w:szCs w:val="24"/>
        </w:rPr>
        <w:t xml:space="preserve"> </w:t>
      </w:r>
      <w:r>
        <w:rPr>
          <w:b/>
          <w:spacing w:val="3"/>
          <w:sz w:val="24"/>
          <w:szCs w:val="24"/>
        </w:rPr>
        <w:t>B</w:t>
      </w:r>
      <w:r>
        <w:rPr>
          <w:b/>
          <w:spacing w:val="-6"/>
          <w:sz w:val="24"/>
          <w:szCs w:val="24"/>
        </w:rPr>
        <w:t>r</w:t>
      </w:r>
      <w:r>
        <w:rPr>
          <w:b/>
          <w:sz w:val="24"/>
          <w:szCs w:val="24"/>
        </w:rPr>
        <w:t>ain</w:t>
      </w:r>
      <w:r>
        <w:rPr>
          <w:b/>
          <w:spacing w:val="3"/>
          <w:sz w:val="24"/>
          <w:szCs w:val="24"/>
        </w:rPr>
        <w:t xml:space="preserve"> </w:t>
      </w:r>
      <w:r>
        <w:rPr>
          <w:b/>
          <w:spacing w:val="-2"/>
          <w:sz w:val="24"/>
          <w:szCs w:val="24"/>
        </w:rPr>
        <w:t>T</w:t>
      </w:r>
      <w:r>
        <w:rPr>
          <w:b/>
          <w:spacing w:val="1"/>
          <w:sz w:val="24"/>
          <w:szCs w:val="24"/>
        </w:rPr>
        <w:t>u</w:t>
      </w:r>
      <w:r>
        <w:rPr>
          <w:b/>
          <w:spacing w:val="-3"/>
          <w:sz w:val="24"/>
          <w:szCs w:val="24"/>
        </w:rPr>
        <w:t>m</w:t>
      </w:r>
      <w:r>
        <w:rPr>
          <w:b/>
          <w:sz w:val="24"/>
          <w:szCs w:val="24"/>
        </w:rPr>
        <w:t xml:space="preserve">or </w:t>
      </w:r>
      <w:r>
        <w:rPr>
          <w:b/>
          <w:spacing w:val="-4"/>
          <w:sz w:val="24"/>
          <w:szCs w:val="24"/>
        </w:rPr>
        <w:t>l</w:t>
      </w:r>
      <w:r>
        <w:rPr>
          <w:b/>
          <w:spacing w:val="4"/>
          <w:sz w:val="24"/>
          <w:szCs w:val="24"/>
        </w:rPr>
        <w:t>e</w:t>
      </w:r>
      <w:r>
        <w:rPr>
          <w:b/>
          <w:spacing w:val="-2"/>
          <w:sz w:val="24"/>
          <w:szCs w:val="24"/>
        </w:rPr>
        <w:t>s</w:t>
      </w:r>
      <w:r>
        <w:rPr>
          <w:b/>
          <w:sz w:val="24"/>
          <w:szCs w:val="24"/>
        </w:rPr>
        <w:t>ion</w:t>
      </w:r>
      <w:r>
        <w:rPr>
          <w:b/>
          <w:spacing w:val="6"/>
          <w:sz w:val="24"/>
          <w:szCs w:val="24"/>
        </w:rPr>
        <w:t xml:space="preserve"> </w:t>
      </w:r>
      <w:r>
        <w:rPr>
          <w:b/>
          <w:spacing w:val="-1"/>
          <w:sz w:val="24"/>
          <w:szCs w:val="24"/>
        </w:rPr>
        <w:t>c</w:t>
      </w:r>
      <w:r>
        <w:rPr>
          <w:b/>
          <w:spacing w:val="-4"/>
          <w:sz w:val="24"/>
          <w:szCs w:val="24"/>
        </w:rPr>
        <w:t>l</w:t>
      </w:r>
      <w:r>
        <w:rPr>
          <w:b/>
          <w:sz w:val="24"/>
          <w:szCs w:val="24"/>
        </w:rPr>
        <w:t>a</w:t>
      </w:r>
      <w:r>
        <w:rPr>
          <w:b/>
          <w:spacing w:val="2"/>
          <w:sz w:val="24"/>
          <w:szCs w:val="24"/>
        </w:rPr>
        <w:t>s</w:t>
      </w:r>
      <w:r>
        <w:rPr>
          <w:b/>
          <w:spacing w:val="-2"/>
          <w:sz w:val="24"/>
          <w:szCs w:val="24"/>
        </w:rPr>
        <w:t>s</w:t>
      </w:r>
      <w:r>
        <w:rPr>
          <w:b/>
          <w:sz w:val="24"/>
          <w:szCs w:val="24"/>
        </w:rPr>
        <w:t>i</w:t>
      </w:r>
      <w:r>
        <w:rPr>
          <w:b/>
          <w:spacing w:val="-3"/>
          <w:sz w:val="24"/>
          <w:szCs w:val="24"/>
        </w:rPr>
        <w:t>f</w:t>
      </w:r>
      <w:r>
        <w:rPr>
          <w:b/>
          <w:sz w:val="24"/>
          <w:szCs w:val="24"/>
        </w:rPr>
        <w:t>ica</w:t>
      </w:r>
      <w:r>
        <w:rPr>
          <w:b/>
          <w:spacing w:val="1"/>
          <w:sz w:val="24"/>
          <w:szCs w:val="24"/>
        </w:rPr>
        <w:t>t</w:t>
      </w:r>
      <w:r>
        <w:rPr>
          <w:b/>
          <w:sz w:val="24"/>
          <w:szCs w:val="24"/>
        </w:rPr>
        <w:t>ion</w:t>
      </w:r>
      <w:r>
        <w:rPr>
          <w:b/>
          <w:spacing w:val="6"/>
          <w:sz w:val="24"/>
          <w:szCs w:val="24"/>
        </w:rPr>
        <w:t xml:space="preserve"> </w:t>
      </w:r>
      <w:r>
        <w:rPr>
          <w:b/>
          <w:sz w:val="24"/>
          <w:szCs w:val="24"/>
        </w:rPr>
        <w:t>a</w:t>
      </w:r>
      <w:r>
        <w:rPr>
          <w:b/>
          <w:spacing w:val="1"/>
          <w:sz w:val="24"/>
          <w:szCs w:val="24"/>
        </w:rPr>
        <w:t>n</w:t>
      </w:r>
      <w:r>
        <w:rPr>
          <w:b/>
          <w:sz w:val="24"/>
          <w:szCs w:val="24"/>
        </w:rPr>
        <w:t>d</w:t>
      </w:r>
      <w:r>
        <w:rPr>
          <w:b/>
          <w:spacing w:val="5"/>
          <w:sz w:val="24"/>
          <w:szCs w:val="24"/>
        </w:rPr>
        <w:t xml:space="preserve"> </w:t>
      </w:r>
      <w:r>
        <w:rPr>
          <w:b/>
          <w:spacing w:val="-4"/>
          <w:sz w:val="24"/>
          <w:szCs w:val="24"/>
        </w:rPr>
        <w:t>i</w:t>
      </w:r>
      <w:r>
        <w:rPr>
          <w:b/>
          <w:spacing w:val="1"/>
          <w:sz w:val="24"/>
          <w:szCs w:val="24"/>
        </w:rPr>
        <w:t>d</w:t>
      </w:r>
      <w:r>
        <w:rPr>
          <w:b/>
          <w:spacing w:val="-1"/>
          <w:sz w:val="24"/>
          <w:szCs w:val="24"/>
        </w:rPr>
        <w:t>e</w:t>
      </w:r>
      <w:r>
        <w:rPr>
          <w:b/>
          <w:spacing w:val="1"/>
          <w:sz w:val="24"/>
          <w:szCs w:val="24"/>
        </w:rPr>
        <w:t>nt</w:t>
      </w:r>
      <w:r>
        <w:rPr>
          <w:b/>
          <w:sz w:val="24"/>
          <w:szCs w:val="24"/>
        </w:rPr>
        <w:t>i</w:t>
      </w:r>
      <w:r>
        <w:rPr>
          <w:b/>
          <w:spacing w:val="-3"/>
          <w:sz w:val="24"/>
          <w:szCs w:val="24"/>
        </w:rPr>
        <w:t>f</w:t>
      </w:r>
      <w:r>
        <w:rPr>
          <w:b/>
          <w:sz w:val="24"/>
          <w:szCs w:val="24"/>
        </w:rPr>
        <w:t>ica</w:t>
      </w:r>
      <w:r>
        <w:rPr>
          <w:b/>
          <w:spacing w:val="1"/>
          <w:sz w:val="24"/>
          <w:szCs w:val="24"/>
        </w:rPr>
        <w:t>t</w:t>
      </w:r>
      <w:r>
        <w:rPr>
          <w:b/>
          <w:sz w:val="24"/>
          <w:szCs w:val="24"/>
        </w:rPr>
        <w:t>ion</w:t>
      </w:r>
      <w:r>
        <w:rPr>
          <w:b/>
          <w:spacing w:val="1"/>
          <w:sz w:val="24"/>
          <w:szCs w:val="24"/>
        </w:rPr>
        <w:t xml:space="preserve"> </w:t>
      </w:r>
      <w:r>
        <w:rPr>
          <w:b/>
          <w:spacing w:val="-3"/>
          <w:sz w:val="24"/>
          <w:szCs w:val="24"/>
        </w:rPr>
        <w:t>f</w:t>
      </w:r>
      <w:r>
        <w:rPr>
          <w:b/>
          <w:spacing w:val="-6"/>
          <w:sz w:val="24"/>
          <w:szCs w:val="24"/>
        </w:rPr>
        <w:t>r</w:t>
      </w:r>
      <w:r>
        <w:rPr>
          <w:b/>
          <w:spacing w:val="5"/>
          <w:sz w:val="24"/>
          <w:szCs w:val="24"/>
        </w:rPr>
        <w:t>o</w:t>
      </w:r>
      <w:r>
        <w:rPr>
          <w:b/>
          <w:sz w:val="24"/>
          <w:szCs w:val="24"/>
        </w:rPr>
        <w:t>m</w:t>
      </w:r>
      <w:r>
        <w:rPr>
          <w:b/>
          <w:spacing w:val="1"/>
          <w:sz w:val="24"/>
          <w:szCs w:val="24"/>
        </w:rPr>
        <w:t xml:space="preserve"> </w:t>
      </w:r>
      <w:r>
        <w:rPr>
          <w:b/>
          <w:spacing w:val="-1"/>
          <w:sz w:val="24"/>
          <w:szCs w:val="24"/>
        </w:rPr>
        <w:t>M</w:t>
      </w:r>
      <w:r>
        <w:rPr>
          <w:b/>
          <w:sz w:val="24"/>
          <w:szCs w:val="24"/>
        </w:rPr>
        <w:t>RI</w:t>
      </w:r>
      <w:r>
        <w:rPr>
          <w:b/>
          <w:spacing w:val="2"/>
          <w:sz w:val="24"/>
          <w:szCs w:val="24"/>
        </w:rPr>
        <w:t xml:space="preserve"> </w:t>
      </w:r>
      <w:r>
        <w:rPr>
          <w:b/>
          <w:sz w:val="24"/>
          <w:szCs w:val="24"/>
        </w:rPr>
        <w:t>i</w:t>
      </w:r>
      <w:r>
        <w:rPr>
          <w:b/>
          <w:spacing w:val="-3"/>
          <w:sz w:val="24"/>
          <w:szCs w:val="24"/>
        </w:rPr>
        <w:t>m</w:t>
      </w:r>
      <w:r>
        <w:rPr>
          <w:b/>
          <w:sz w:val="24"/>
          <w:szCs w:val="24"/>
        </w:rPr>
        <w:t>ag</w:t>
      </w:r>
      <w:r>
        <w:rPr>
          <w:b/>
          <w:spacing w:val="-1"/>
          <w:sz w:val="24"/>
          <w:szCs w:val="24"/>
        </w:rPr>
        <w:t>e</w:t>
      </w:r>
      <w:r>
        <w:rPr>
          <w:b/>
          <w:sz w:val="24"/>
          <w:szCs w:val="24"/>
        </w:rPr>
        <w:t>s</w:t>
      </w:r>
      <w:r>
        <w:rPr>
          <w:b/>
          <w:spacing w:val="2"/>
          <w:sz w:val="24"/>
          <w:szCs w:val="24"/>
        </w:rPr>
        <w:t xml:space="preserve"> </w:t>
      </w:r>
      <w:r>
        <w:rPr>
          <w:b/>
          <w:spacing w:val="1"/>
          <w:sz w:val="24"/>
          <w:szCs w:val="24"/>
        </w:rPr>
        <w:t>u</w:t>
      </w:r>
      <w:r>
        <w:rPr>
          <w:b/>
          <w:spacing w:val="-2"/>
          <w:sz w:val="24"/>
          <w:szCs w:val="24"/>
        </w:rPr>
        <w:t>s</w:t>
      </w:r>
      <w:r>
        <w:rPr>
          <w:b/>
          <w:sz w:val="24"/>
          <w:szCs w:val="24"/>
        </w:rPr>
        <w:t>i</w:t>
      </w:r>
      <w:r>
        <w:rPr>
          <w:b/>
          <w:spacing w:val="1"/>
          <w:sz w:val="24"/>
          <w:szCs w:val="24"/>
        </w:rPr>
        <w:t>n</w:t>
      </w:r>
      <w:r>
        <w:rPr>
          <w:b/>
          <w:sz w:val="24"/>
          <w:szCs w:val="24"/>
        </w:rPr>
        <w:t>g</w:t>
      </w:r>
      <w:r>
        <w:rPr>
          <w:b/>
          <w:spacing w:val="4"/>
          <w:sz w:val="24"/>
          <w:szCs w:val="24"/>
        </w:rPr>
        <w:t xml:space="preserve"> </w:t>
      </w:r>
      <w:r>
        <w:rPr>
          <w:b/>
          <w:sz w:val="24"/>
          <w:szCs w:val="24"/>
        </w:rPr>
        <w:t xml:space="preserve">a </w:t>
      </w:r>
      <w:r>
        <w:rPr>
          <w:b/>
          <w:spacing w:val="9"/>
          <w:sz w:val="24"/>
          <w:szCs w:val="24"/>
        </w:rPr>
        <w:t>K</w:t>
      </w:r>
      <w:r>
        <w:rPr>
          <w:b/>
          <w:spacing w:val="2"/>
          <w:sz w:val="24"/>
          <w:szCs w:val="24"/>
        </w:rPr>
        <w:t>-</w:t>
      </w:r>
      <w:r>
        <w:rPr>
          <w:b/>
          <w:sz w:val="24"/>
          <w:szCs w:val="24"/>
        </w:rPr>
        <w:t xml:space="preserve">NN </w:t>
      </w:r>
      <w:r>
        <w:rPr>
          <w:b/>
          <w:spacing w:val="1"/>
          <w:sz w:val="24"/>
          <w:szCs w:val="24"/>
        </w:rPr>
        <w:t>t</w:t>
      </w:r>
      <w:r>
        <w:rPr>
          <w:b/>
          <w:spacing w:val="-1"/>
          <w:sz w:val="24"/>
          <w:szCs w:val="24"/>
        </w:rPr>
        <w:t>e</w:t>
      </w:r>
      <w:r>
        <w:rPr>
          <w:b/>
          <w:sz w:val="24"/>
          <w:szCs w:val="24"/>
        </w:rPr>
        <w:t>c</w:t>
      </w:r>
      <w:r>
        <w:rPr>
          <w:b/>
          <w:spacing w:val="1"/>
          <w:sz w:val="24"/>
          <w:szCs w:val="24"/>
        </w:rPr>
        <w:t>hn</w:t>
      </w:r>
      <w:r>
        <w:rPr>
          <w:b/>
          <w:sz w:val="24"/>
          <w:szCs w:val="24"/>
        </w:rPr>
        <w:t>i</w:t>
      </w:r>
      <w:r>
        <w:rPr>
          <w:b/>
          <w:spacing w:val="1"/>
          <w:sz w:val="24"/>
          <w:szCs w:val="24"/>
        </w:rPr>
        <w:t>qu</w:t>
      </w:r>
      <w:r>
        <w:rPr>
          <w:b/>
          <w:spacing w:val="-1"/>
          <w:sz w:val="24"/>
          <w:szCs w:val="24"/>
        </w:rPr>
        <w:t>e</w:t>
      </w:r>
      <w:r>
        <w:rPr>
          <w:b/>
          <w:spacing w:val="2"/>
          <w:sz w:val="24"/>
          <w:szCs w:val="24"/>
        </w:rPr>
        <w:t>,</w:t>
      </w:r>
      <w:r>
        <w:rPr>
          <w:b/>
          <w:sz w:val="24"/>
          <w:szCs w:val="24"/>
        </w:rPr>
        <w:t>"</w:t>
      </w:r>
      <w:r>
        <w:rPr>
          <w:b/>
          <w:spacing w:val="2"/>
          <w:sz w:val="24"/>
          <w:szCs w:val="24"/>
        </w:rPr>
        <w:t xml:space="preserve"> </w:t>
      </w:r>
      <w:r>
        <w:rPr>
          <w:b/>
          <w:sz w:val="24"/>
          <w:szCs w:val="24"/>
        </w:rPr>
        <w:t xml:space="preserve">2015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al</w:t>
      </w:r>
      <w:r>
        <w:rPr>
          <w:b/>
          <w:spacing w:val="1"/>
          <w:sz w:val="24"/>
          <w:szCs w:val="24"/>
        </w:rPr>
        <w:t xml:space="preserve"> </w:t>
      </w:r>
      <w:r>
        <w:rPr>
          <w:b/>
          <w:sz w:val="24"/>
          <w:szCs w:val="24"/>
        </w:rPr>
        <w:t>Con</w:t>
      </w:r>
      <w:r>
        <w:rPr>
          <w:b/>
          <w:spacing w:val="-3"/>
          <w:sz w:val="24"/>
          <w:szCs w:val="24"/>
        </w:rPr>
        <w:t>f</w:t>
      </w:r>
      <w:r>
        <w:rPr>
          <w:b/>
          <w:spacing w:val="4"/>
          <w:sz w:val="24"/>
          <w:szCs w:val="24"/>
        </w:rPr>
        <w:t>e</w:t>
      </w:r>
      <w:r>
        <w:rPr>
          <w:b/>
          <w:spacing w:val="-6"/>
          <w:sz w:val="24"/>
          <w:szCs w:val="24"/>
        </w:rPr>
        <w:t>r</w:t>
      </w:r>
      <w:r>
        <w:rPr>
          <w:b/>
          <w:spacing w:val="-1"/>
          <w:sz w:val="24"/>
          <w:szCs w:val="24"/>
        </w:rPr>
        <w:t>e</w:t>
      </w:r>
      <w:r>
        <w:rPr>
          <w:b/>
          <w:spacing w:val="1"/>
          <w:sz w:val="24"/>
          <w:szCs w:val="24"/>
        </w:rPr>
        <w:t>n</w:t>
      </w:r>
      <w:r>
        <w:rPr>
          <w:b/>
          <w:spacing w:val="-1"/>
          <w:sz w:val="24"/>
          <w:szCs w:val="24"/>
        </w:rPr>
        <w:t>c</w:t>
      </w:r>
      <w:r>
        <w:rPr>
          <w:b/>
          <w:sz w:val="24"/>
          <w:szCs w:val="24"/>
        </w:rPr>
        <w:t>e</w:t>
      </w:r>
      <w:r>
        <w:rPr>
          <w:b/>
          <w:spacing w:val="4"/>
          <w:sz w:val="24"/>
          <w:szCs w:val="24"/>
        </w:rPr>
        <w:t xml:space="preserve"> </w:t>
      </w:r>
      <w:r>
        <w:rPr>
          <w:b/>
          <w:sz w:val="24"/>
          <w:szCs w:val="24"/>
        </w:rPr>
        <w:t>on</w:t>
      </w:r>
      <w:r>
        <w:rPr>
          <w:b/>
          <w:spacing w:val="6"/>
          <w:sz w:val="24"/>
          <w:szCs w:val="24"/>
        </w:rPr>
        <w:t xml:space="preserve"> </w:t>
      </w:r>
      <w:r>
        <w:rPr>
          <w:b/>
          <w:sz w:val="24"/>
          <w:szCs w:val="24"/>
        </w:rPr>
        <w:t>Con</w:t>
      </w:r>
      <w:r>
        <w:rPr>
          <w:b/>
          <w:spacing w:val="2"/>
          <w:sz w:val="24"/>
          <w:szCs w:val="24"/>
        </w:rPr>
        <w:t>t</w:t>
      </w:r>
      <w:r>
        <w:rPr>
          <w:b/>
          <w:spacing w:val="-6"/>
          <w:sz w:val="24"/>
          <w:szCs w:val="24"/>
        </w:rPr>
        <w:t>r</w:t>
      </w:r>
      <w:r>
        <w:rPr>
          <w:b/>
          <w:spacing w:val="5"/>
          <w:sz w:val="24"/>
          <w:szCs w:val="24"/>
        </w:rPr>
        <w:t>o</w:t>
      </w:r>
      <w:r>
        <w:rPr>
          <w:b/>
          <w:spacing w:val="-4"/>
          <w:sz w:val="24"/>
          <w:szCs w:val="24"/>
        </w:rPr>
        <w:t>l</w:t>
      </w:r>
      <w:r>
        <w:rPr>
          <w:b/>
          <w:sz w:val="24"/>
          <w:szCs w:val="24"/>
        </w:rPr>
        <w:t>,</w:t>
      </w:r>
      <w:r>
        <w:rPr>
          <w:b/>
          <w:spacing w:val="7"/>
          <w:sz w:val="24"/>
          <w:szCs w:val="24"/>
        </w:rPr>
        <w:t xml:space="preserve"> </w:t>
      </w:r>
      <w:r>
        <w:rPr>
          <w:b/>
          <w:spacing w:val="-2"/>
          <w:sz w:val="24"/>
          <w:szCs w:val="24"/>
        </w:rPr>
        <w:t>I</w:t>
      </w:r>
      <w:r>
        <w:rPr>
          <w:b/>
          <w:spacing w:val="1"/>
          <w:sz w:val="24"/>
          <w:szCs w:val="24"/>
        </w:rPr>
        <w:t>n</w:t>
      </w:r>
      <w:r>
        <w:rPr>
          <w:b/>
          <w:spacing w:val="-2"/>
          <w:sz w:val="24"/>
          <w:szCs w:val="24"/>
        </w:rPr>
        <w:t>s</w:t>
      </w:r>
      <w:r>
        <w:rPr>
          <w:b/>
          <w:spacing w:val="1"/>
          <w:sz w:val="24"/>
          <w:szCs w:val="24"/>
        </w:rPr>
        <w:t>t</w:t>
      </w:r>
      <w:r>
        <w:rPr>
          <w:b/>
          <w:spacing w:val="-6"/>
          <w:sz w:val="24"/>
          <w:szCs w:val="24"/>
        </w:rPr>
        <w:t>r</w:t>
      </w:r>
      <w:r>
        <w:rPr>
          <w:b/>
          <w:spacing w:val="1"/>
          <w:sz w:val="24"/>
          <w:szCs w:val="24"/>
        </w:rPr>
        <w:t>um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w:t>
      </w:r>
      <w:r>
        <w:rPr>
          <w:b/>
          <w:spacing w:val="1"/>
          <w:sz w:val="24"/>
          <w:szCs w:val="24"/>
        </w:rPr>
        <w:t>n</w:t>
      </w:r>
      <w:r>
        <w:rPr>
          <w:b/>
          <w:sz w:val="24"/>
          <w:szCs w:val="24"/>
        </w:rPr>
        <w:t>, Co</w:t>
      </w:r>
      <w:r>
        <w:rPr>
          <w:b/>
          <w:spacing w:val="-4"/>
          <w:sz w:val="24"/>
          <w:szCs w:val="24"/>
        </w:rPr>
        <w:t>m</w:t>
      </w:r>
      <w:r>
        <w:rPr>
          <w:b/>
          <w:spacing w:val="-3"/>
          <w:sz w:val="24"/>
          <w:szCs w:val="24"/>
        </w:rPr>
        <w:t>m</w:t>
      </w:r>
      <w:r>
        <w:rPr>
          <w:b/>
          <w:spacing w:val="1"/>
          <w:sz w:val="24"/>
          <w:szCs w:val="24"/>
        </w:rPr>
        <w:t>un</w:t>
      </w:r>
      <w:r>
        <w:rPr>
          <w:b/>
          <w:sz w:val="24"/>
          <w:szCs w:val="24"/>
        </w:rPr>
        <w:t>ica</w:t>
      </w:r>
      <w:r>
        <w:rPr>
          <w:b/>
          <w:spacing w:val="1"/>
          <w:sz w:val="24"/>
          <w:szCs w:val="24"/>
        </w:rPr>
        <w:t>t</w:t>
      </w:r>
      <w:r>
        <w:rPr>
          <w:b/>
          <w:sz w:val="24"/>
          <w:szCs w:val="24"/>
        </w:rPr>
        <w:t>ion</w:t>
      </w:r>
      <w:r>
        <w:rPr>
          <w:b/>
          <w:spacing w:val="6"/>
          <w:sz w:val="24"/>
          <w:szCs w:val="24"/>
        </w:rPr>
        <w:t xml:space="preserve"> </w:t>
      </w:r>
      <w:r>
        <w:rPr>
          <w:b/>
          <w:sz w:val="24"/>
          <w:szCs w:val="24"/>
        </w:rPr>
        <w:t>a</w:t>
      </w:r>
      <w:r>
        <w:rPr>
          <w:b/>
          <w:spacing w:val="1"/>
          <w:sz w:val="24"/>
          <w:szCs w:val="24"/>
        </w:rPr>
        <w:t>n</w:t>
      </w:r>
      <w:r>
        <w:rPr>
          <w:b/>
          <w:sz w:val="24"/>
          <w:szCs w:val="24"/>
        </w:rPr>
        <w:t>d</w:t>
      </w:r>
      <w:r>
        <w:rPr>
          <w:b/>
          <w:spacing w:val="5"/>
          <w:sz w:val="24"/>
          <w:szCs w:val="24"/>
        </w:rPr>
        <w:t xml:space="preserve"> </w:t>
      </w:r>
      <w:r>
        <w:rPr>
          <w:b/>
          <w:sz w:val="24"/>
          <w:szCs w:val="24"/>
        </w:rPr>
        <w:t>Co</w:t>
      </w:r>
      <w:r>
        <w:rPr>
          <w:b/>
          <w:spacing w:val="-4"/>
          <w:sz w:val="24"/>
          <w:szCs w:val="24"/>
        </w:rPr>
        <w:t>m</w:t>
      </w:r>
      <w:r>
        <w:rPr>
          <w:b/>
          <w:spacing w:val="1"/>
          <w:sz w:val="24"/>
          <w:szCs w:val="24"/>
        </w:rPr>
        <w:t>put</w:t>
      </w:r>
      <w:r>
        <w:rPr>
          <w:b/>
          <w:sz w:val="24"/>
          <w:szCs w:val="24"/>
        </w:rPr>
        <w:t>a</w:t>
      </w:r>
      <w:r>
        <w:rPr>
          <w:b/>
          <w:spacing w:val="1"/>
          <w:sz w:val="24"/>
          <w:szCs w:val="24"/>
        </w:rPr>
        <w:t>t</w:t>
      </w:r>
      <w:r>
        <w:rPr>
          <w:b/>
          <w:sz w:val="24"/>
          <w:szCs w:val="24"/>
        </w:rPr>
        <w:t>io</w:t>
      </w:r>
      <w:r>
        <w:rPr>
          <w:b/>
          <w:spacing w:val="1"/>
          <w:sz w:val="24"/>
          <w:szCs w:val="24"/>
        </w:rPr>
        <w:t>n</w:t>
      </w:r>
      <w:r>
        <w:rPr>
          <w:b/>
          <w:sz w:val="24"/>
          <w:szCs w:val="24"/>
        </w:rPr>
        <w:t xml:space="preserve">al </w:t>
      </w:r>
      <w:r>
        <w:rPr>
          <w:b/>
          <w:spacing w:val="-2"/>
          <w:sz w:val="24"/>
          <w:szCs w:val="24"/>
        </w:rPr>
        <w:t>T</w:t>
      </w:r>
      <w:r>
        <w:rPr>
          <w:b/>
          <w:spacing w:val="-1"/>
          <w:sz w:val="24"/>
          <w:szCs w:val="24"/>
        </w:rPr>
        <w:t>ec</w:t>
      </w:r>
      <w:r>
        <w:rPr>
          <w:b/>
          <w:spacing w:val="1"/>
          <w:sz w:val="24"/>
          <w:szCs w:val="24"/>
        </w:rPr>
        <w:t>hn</w:t>
      </w:r>
      <w:r>
        <w:rPr>
          <w:b/>
          <w:sz w:val="24"/>
          <w:szCs w:val="24"/>
        </w:rPr>
        <w:t>o</w:t>
      </w:r>
      <w:r>
        <w:rPr>
          <w:b/>
          <w:spacing w:val="-4"/>
          <w:sz w:val="24"/>
          <w:szCs w:val="24"/>
        </w:rPr>
        <w:t>l</w:t>
      </w:r>
      <w:r>
        <w:rPr>
          <w:b/>
          <w:sz w:val="24"/>
          <w:szCs w:val="24"/>
        </w:rPr>
        <w:t>ogies</w:t>
      </w:r>
      <w:r>
        <w:rPr>
          <w:b/>
          <w:spacing w:val="2"/>
          <w:sz w:val="24"/>
          <w:szCs w:val="24"/>
        </w:rPr>
        <w:t xml:space="preserve"> </w:t>
      </w:r>
      <w:r>
        <w:rPr>
          <w:b/>
          <w:spacing w:val="1"/>
          <w:sz w:val="24"/>
          <w:szCs w:val="24"/>
        </w:rPr>
        <w:t>(</w:t>
      </w:r>
      <w:r>
        <w:rPr>
          <w:b/>
          <w:spacing w:val="-2"/>
          <w:sz w:val="24"/>
          <w:szCs w:val="24"/>
        </w:rPr>
        <w:t>I</w:t>
      </w:r>
      <w:r>
        <w:rPr>
          <w:b/>
          <w:sz w:val="24"/>
          <w:szCs w:val="24"/>
        </w:rPr>
        <w:t>C</w:t>
      </w:r>
      <w:r>
        <w:rPr>
          <w:b/>
          <w:spacing w:val="4"/>
          <w:sz w:val="24"/>
          <w:szCs w:val="24"/>
        </w:rPr>
        <w:t>C</w:t>
      </w:r>
      <w:r>
        <w:rPr>
          <w:b/>
          <w:spacing w:val="-2"/>
          <w:sz w:val="24"/>
          <w:szCs w:val="24"/>
        </w:rPr>
        <w:t>I</w:t>
      </w:r>
      <w:r>
        <w:rPr>
          <w:b/>
          <w:sz w:val="24"/>
          <w:szCs w:val="24"/>
        </w:rPr>
        <w:t>C</w:t>
      </w:r>
      <w:r>
        <w:rPr>
          <w:b/>
          <w:spacing w:val="-1"/>
          <w:sz w:val="24"/>
          <w:szCs w:val="24"/>
        </w:rPr>
        <w:t>C</w:t>
      </w:r>
      <w:r>
        <w:rPr>
          <w:b/>
          <w:spacing w:val="-2"/>
          <w:sz w:val="24"/>
          <w:szCs w:val="24"/>
        </w:rPr>
        <w:t>T</w:t>
      </w:r>
      <w:r>
        <w:rPr>
          <w:b/>
          <w:spacing w:val="1"/>
          <w:sz w:val="24"/>
          <w:szCs w:val="24"/>
        </w:rPr>
        <w:t>)</w:t>
      </w:r>
      <w:r>
        <w:rPr>
          <w:b/>
          <w:sz w:val="24"/>
          <w:szCs w:val="24"/>
        </w:rPr>
        <w:t xml:space="preserve">, </w:t>
      </w:r>
      <w:r>
        <w:rPr>
          <w:b/>
          <w:spacing w:val="5"/>
          <w:sz w:val="24"/>
          <w:szCs w:val="24"/>
        </w:rPr>
        <w:t>K</w:t>
      </w:r>
      <w:r>
        <w:rPr>
          <w:b/>
          <w:spacing w:val="1"/>
          <w:sz w:val="24"/>
          <w:szCs w:val="24"/>
        </w:rPr>
        <w:t>u</w:t>
      </w:r>
      <w:r>
        <w:rPr>
          <w:b/>
          <w:spacing w:val="-3"/>
          <w:sz w:val="24"/>
          <w:szCs w:val="24"/>
        </w:rPr>
        <w:t>m</w:t>
      </w:r>
      <w:r>
        <w:rPr>
          <w:b/>
          <w:sz w:val="24"/>
          <w:szCs w:val="24"/>
        </w:rPr>
        <w:t>a</w:t>
      </w:r>
      <w:r>
        <w:rPr>
          <w:b/>
          <w:spacing w:val="-6"/>
          <w:sz w:val="24"/>
          <w:szCs w:val="24"/>
        </w:rPr>
        <w:t>r</w:t>
      </w:r>
      <w:r>
        <w:rPr>
          <w:b/>
          <w:sz w:val="24"/>
          <w:szCs w:val="24"/>
        </w:rPr>
        <w:t>a</w:t>
      </w:r>
      <w:r>
        <w:rPr>
          <w:b/>
          <w:spacing w:val="-1"/>
          <w:sz w:val="24"/>
          <w:szCs w:val="24"/>
        </w:rPr>
        <w:t>c</w:t>
      </w:r>
      <w:r>
        <w:rPr>
          <w:b/>
          <w:sz w:val="24"/>
          <w:szCs w:val="24"/>
        </w:rPr>
        <w:t>oi</w:t>
      </w:r>
      <w:r>
        <w:rPr>
          <w:b/>
          <w:spacing w:val="-4"/>
          <w:sz w:val="24"/>
          <w:szCs w:val="24"/>
        </w:rPr>
        <w:t>l</w:t>
      </w:r>
      <w:r>
        <w:rPr>
          <w:b/>
          <w:sz w:val="24"/>
          <w:szCs w:val="24"/>
        </w:rPr>
        <w:t>,</w:t>
      </w:r>
      <w:r>
        <w:rPr>
          <w:b/>
          <w:spacing w:val="4"/>
          <w:sz w:val="24"/>
          <w:szCs w:val="24"/>
        </w:rPr>
        <w:t xml:space="preserve"> </w:t>
      </w:r>
      <w:r>
        <w:rPr>
          <w:b/>
          <w:sz w:val="24"/>
          <w:szCs w:val="24"/>
        </w:rPr>
        <w:t>2015,</w:t>
      </w:r>
      <w:r>
        <w:rPr>
          <w:b/>
          <w:spacing w:val="4"/>
          <w:sz w:val="24"/>
          <w:szCs w:val="24"/>
        </w:rPr>
        <w:t xml:space="preserve"> </w:t>
      </w:r>
      <w:r>
        <w:rPr>
          <w:b/>
          <w:spacing w:val="1"/>
          <w:sz w:val="24"/>
          <w:szCs w:val="24"/>
        </w:rPr>
        <w:t>pp</w:t>
      </w:r>
      <w:r>
        <w:rPr>
          <w:b/>
          <w:sz w:val="24"/>
          <w:szCs w:val="24"/>
        </w:rPr>
        <w:t>. 77</w:t>
      </w:r>
      <w:r>
        <w:rPr>
          <w:b/>
          <w:spacing w:val="3"/>
          <w:sz w:val="24"/>
          <w:szCs w:val="24"/>
        </w:rPr>
        <w:t>7</w:t>
      </w:r>
      <w:r>
        <w:rPr>
          <w:b/>
          <w:spacing w:val="2"/>
          <w:sz w:val="24"/>
          <w:szCs w:val="24"/>
        </w:rPr>
        <w:t>-</w:t>
      </w:r>
      <w:r>
        <w:rPr>
          <w:b/>
          <w:sz w:val="24"/>
          <w:szCs w:val="24"/>
        </w:rPr>
        <w:t>78</w:t>
      </w:r>
      <w:r>
        <w:rPr>
          <w:b/>
          <w:spacing w:val="-5"/>
          <w:sz w:val="24"/>
          <w:szCs w:val="24"/>
        </w:rPr>
        <w:t>0</w:t>
      </w:r>
      <w:r>
        <w:rPr>
          <w:b/>
          <w:sz w:val="24"/>
          <w:szCs w:val="24"/>
        </w:rPr>
        <w:t>.</w:t>
      </w:r>
      <w:r>
        <w:rPr>
          <w:b/>
          <w:spacing w:val="4"/>
          <w:sz w:val="24"/>
          <w:szCs w:val="24"/>
        </w:rPr>
        <w:t xml:space="preserve"> </w:t>
      </w:r>
      <w:r>
        <w:rPr>
          <w:b/>
          <w:sz w:val="24"/>
          <w:szCs w:val="24"/>
        </w:rPr>
        <w:t>DO</w:t>
      </w:r>
      <w:r>
        <w:rPr>
          <w:b/>
          <w:spacing w:val="-2"/>
          <w:sz w:val="24"/>
          <w:szCs w:val="24"/>
        </w:rPr>
        <w:t>I</w:t>
      </w:r>
      <w:r>
        <w:rPr>
          <w:b/>
          <w:sz w:val="24"/>
          <w:szCs w:val="24"/>
        </w:rPr>
        <w:t>:</w:t>
      </w:r>
      <w:r>
        <w:rPr>
          <w:b/>
          <w:spacing w:val="-1"/>
          <w:sz w:val="24"/>
          <w:szCs w:val="24"/>
        </w:rPr>
        <w:t xml:space="preserve"> </w:t>
      </w:r>
      <w:r>
        <w:rPr>
          <w:b/>
          <w:sz w:val="24"/>
          <w:szCs w:val="24"/>
        </w:rPr>
        <w:t>10</w:t>
      </w:r>
      <w:r>
        <w:rPr>
          <w:b/>
          <w:spacing w:val="2"/>
          <w:sz w:val="24"/>
          <w:szCs w:val="24"/>
        </w:rPr>
        <w:t>.</w:t>
      </w:r>
      <w:r>
        <w:rPr>
          <w:b/>
          <w:sz w:val="24"/>
          <w:szCs w:val="24"/>
        </w:rPr>
        <w:t>1109/</w:t>
      </w:r>
      <w:r>
        <w:rPr>
          <w:b/>
          <w:spacing w:val="-6"/>
          <w:sz w:val="24"/>
          <w:szCs w:val="24"/>
        </w:rPr>
        <w:t>I</w:t>
      </w:r>
      <w:r>
        <w:rPr>
          <w:b/>
          <w:sz w:val="24"/>
          <w:szCs w:val="24"/>
        </w:rPr>
        <w:t>C</w:t>
      </w:r>
      <w:r>
        <w:rPr>
          <w:b/>
          <w:spacing w:val="-1"/>
          <w:sz w:val="24"/>
          <w:szCs w:val="24"/>
        </w:rPr>
        <w:t>C</w:t>
      </w:r>
      <w:r>
        <w:rPr>
          <w:b/>
          <w:spacing w:val="-2"/>
          <w:sz w:val="24"/>
          <w:szCs w:val="24"/>
        </w:rPr>
        <w:t>I</w:t>
      </w:r>
      <w:r>
        <w:rPr>
          <w:b/>
          <w:sz w:val="24"/>
          <w:szCs w:val="24"/>
        </w:rPr>
        <w:t>C</w:t>
      </w:r>
      <w:r>
        <w:rPr>
          <w:b/>
          <w:spacing w:val="-1"/>
          <w:sz w:val="24"/>
          <w:szCs w:val="24"/>
        </w:rPr>
        <w:t>C</w:t>
      </w:r>
      <w:r>
        <w:rPr>
          <w:b/>
          <w:spacing w:val="-2"/>
          <w:sz w:val="24"/>
          <w:szCs w:val="24"/>
        </w:rPr>
        <w:t>T</w:t>
      </w:r>
      <w:r>
        <w:rPr>
          <w:b/>
          <w:spacing w:val="2"/>
          <w:sz w:val="24"/>
          <w:szCs w:val="24"/>
        </w:rPr>
        <w:t>.</w:t>
      </w:r>
      <w:r>
        <w:rPr>
          <w:b/>
          <w:sz w:val="24"/>
          <w:szCs w:val="24"/>
        </w:rPr>
        <w:t>2015</w:t>
      </w:r>
      <w:r>
        <w:rPr>
          <w:b/>
          <w:spacing w:val="2"/>
          <w:sz w:val="24"/>
          <w:szCs w:val="24"/>
        </w:rPr>
        <w:t>.</w:t>
      </w:r>
      <w:r>
        <w:rPr>
          <w:b/>
          <w:sz w:val="24"/>
          <w:szCs w:val="24"/>
        </w:rPr>
        <w:t>7475384</w:t>
      </w:r>
    </w:p>
    <w:p w14:paraId="5875DBF3" w14:textId="77777777" w:rsidR="00433F0F" w:rsidRDefault="00433F0F">
      <w:pPr>
        <w:spacing w:before="1" w:line="240" w:lineRule="exact"/>
        <w:rPr>
          <w:sz w:val="24"/>
          <w:szCs w:val="24"/>
        </w:rPr>
      </w:pPr>
    </w:p>
    <w:p w14:paraId="3C83D1B1" w14:textId="77777777" w:rsidR="00433F0F" w:rsidRDefault="008B01BA">
      <w:pPr>
        <w:spacing w:line="360" w:lineRule="auto"/>
        <w:ind w:left="447" w:right="77"/>
        <w:jc w:val="both"/>
        <w:rPr>
          <w:sz w:val="24"/>
          <w:szCs w:val="24"/>
        </w:rPr>
      </w:pPr>
      <w:r>
        <w:rPr>
          <w:spacing w:val="-5"/>
          <w:sz w:val="24"/>
          <w:szCs w:val="24"/>
        </w:rPr>
        <w:t>K</w:t>
      </w:r>
      <w:r>
        <w:rPr>
          <w:sz w:val="24"/>
          <w:szCs w:val="24"/>
        </w:rPr>
        <w:t>.</w:t>
      </w:r>
      <w:r>
        <w:rPr>
          <w:spacing w:val="9"/>
          <w:sz w:val="24"/>
          <w:szCs w:val="24"/>
        </w:rPr>
        <w:t xml:space="preserve"> </w:t>
      </w:r>
      <w:r>
        <w:rPr>
          <w:spacing w:val="1"/>
          <w:sz w:val="24"/>
          <w:szCs w:val="24"/>
        </w:rPr>
        <w:t>S</w:t>
      </w:r>
      <w:r>
        <w:rPr>
          <w:sz w:val="24"/>
          <w:szCs w:val="24"/>
        </w:rPr>
        <w:t>ud</w:t>
      </w:r>
      <w:r>
        <w:rPr>
          <w:spacing w:val="-5"/>
          <w:sz w:val="24"/>
          <w:szCs w:val="24"/>
        </w:rPr>
        <w:t>h</w:t>
      </w:r>
      <w:r>
        <w:rPr>
          <w:spacing w:val="-1"/>
          <w:sz w:val="24"/>
          <w:szCs w:val="24"/>
        </w:rPr>
        <w:t>a</w:t>
      </w:r>
      <w:r>
        <w:rPr>
          <w:spacing w:val="1"/>
          <w:sz w:val="24"/>
          <w:szCs w:val="24"/>
        </w:rPr>
        <w:t>r</w:t>
      </w:r>
      <w:r>
        <w:rPr>
          <w:spacing w:val="4"/>
          <w:sz w:val="24"/>
          <w:szCs w:val="24"/>
        </w:rPr>
        <w:t>a</w:t>
      </w:r>
      <w:r>
        <w:rPr>
          <w:sz w:val="24"/>
          <w:szCs w:val="24"/>
        </w:rPr>
        <w:t>ni</w:t>
      </w:r>
      <w:r>
        <w:rPr>
          <w:spacing w:val="3"/>
          <w:sz w:val="24"/>
          <w:szCs w:val="24"/>
        </w:rPr>
        <w:t xml:space="preserve"> </w:t>
      </w:r>
      <w:r>
        <w:rPr>
          <w:spacing w:val="-1"/>
          <w:sz w:val="24"/>
          <w:szCs w:val="24"/>
        </w:rPr>
        <w:t>e</w:t>
      </w:r>
      <w:r>
        <w:rPr>
          <w:sz w:val="24"/>
          <w:szCs w:val="24"/>
        </w:rPr>
        <w:t>t</w:t>
      </w:r>
      <w:r>
        <w:rPr>
          <w:spacing w:val="12"/>
          <w:sz w:val="24"/>
          <w:szCs w:val="24"/>
        </w:rPr>
        <w:t xml:space="preserve"> </w:t>
      </w:r>
      <w:r>
        <w:rPr>
          <w:spacing w:val="-1"/>
          <w:sz w:val="24"/>
          <w:szCs w:val="24"/>
        </w:rPr>
        <w:t>a</w:t>
      </w:r>
      <w:r>
        <w:rPr>
          <w:spacing w:val="-9"/>
          <w:sz w:val="24"/>
          <w:szCs w:val="24"/>
        </w:rPr>
        <w:t>l</w:t>
      </w:r>
      <w:r>
        <w:rPr>
          <w:sz w:val="24"/>
          <w:szCs w:val="24"/>
        </w:rPr>
        <w:t>.</w:t>
      </w:r>
      <w:r>
        <w:rPr>
          <w:spacing w:val="9"/>
          <w:sz w:val="24"/>
          <w:szCs w:val="24"/>
        </w:rPr>
        <w:t xml:space="preserve"> </w:t>
      </w:r>
      <w:r>
        <w:rPr>
          <w:spacing w:val="1"/>
          <w:sz w:val="24"/>
          <w:szCs w:val="24"/>
        </w:rPr>
        <w:t>[</w:t>
      </w:r>
      <w:r>
        <w:rPr>
          <w:sz w:val="24"/>
          <w:szCs w:val="24"/>
        </w:rPr>
        <w:t>5]</w:t>
      </w:r>
      <w:r>
        <w:rPr>
          <w:spacing w:val="8"/>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7"/>
          <w:sz w:val="24"/>
          <w:szCs w:val="24"/>
        </w:rPr>
        <w:t xml:space="preserve"> </w:t>
      </w:r>
      <w:r>
        <w:rPr>
          <w:sz w:val="24"/>
          <w:szCs w:val="24"/>
        </w:rPr>
        <w:t>a</w:t>
      </w:r>
      <w:r>
        <w:rPr>
          <w:spacing w:val="6"/>
          <w:sz w:val="24"/>
          <w:szCs w:val="24"/>
        </w:rPr>
        <w:t xml:space="preserve"> </w:t>
      </w:r>
      <w:r>
        <w:rPr>
          <w:sz w:val="24"/>
          <w:szCs w:val="24"/>
        </w:rPr>
        <w:t>K-</w:t>
      </w:r>
      <w:r>
        <w:rPr>
          <w:spacing w:val="9"/>
          <w:sz w:val="24"/>
          <w:szCs w:val="24"/>
        </w:rPr>
        <w:t xml:space="preserve"> </w:t>
      </w:r>
      <w:r>
        <w:rPr>
          <w:spacing w:val="-5"/>
          <w:sz w:val="24"/>
          <w:szCs w:val="24"/>
        </w:rPr>
        <w:t>n</w:t>
      </w:r>
      <w:r>
        <w:rPr>
          <w:spacing w:val="-1"/>
          <w:sz w:val="24"/>
          <w:szCs w:val="24"/>
        </w:rPr>
        <w:t>ea</w:t>
      </w:r>
      <w:r>
        <w:rPr>
          <w:spacing w:val="1"/>
          <w:sz w:val="24"/>
          <w:szCs w:val="24"/>
        </w:rPr>
        <w:t>r</w:t>
      </w:r>
      <w:r>
        <w:rPr>
          <w:spacing w:val="4"/>
          <w:sz w:val="24"/>
          <w:szCs w:val="24"/>
        </w:rPr>
        <w:t>e</w:t>
      </w:r>
      <w:r>
        <w:rPr>
          <w:spacing w:val="-2"/>
          <w:sz w:val="24"/>
          <w:szCs w:val="24"/>
        </w:rPr>
        <w:t>s</w:t>
      </w:r>
      <w:r>
        <w:rPr>
          <w:sz w:val="24"/>
          <w:szCs w:val="24"/>
        </w:rPr>
        <w:t>t</w:t>
      </w:r>
      <w:r>
        <w:rPr>
          <w:spacing w:val="12"/>
          <w:sz w:val="24"/>
          <w:szCs w:val="24"/>
        </w:rPr>
        <w:t xml:space="preserve"> </w:t>
      </w:r>
      <w:r>
        <w:rPr>
          <w:spacing w:val="-5"/>
          <w:sz w:val="24"/>
          <w:szCs w:val="24"/>
        </w:rPr>
        <w:t>n</w:t>
      </w:r>
      <w:r>
        <w:rPr>
          <w:spacing w:val="4"/>
          <w:sz w:val="24"/>
          <w:szCs w:val="24"/>
        </w:rPr>
        <w:t>e</w:t>
      </w:r>
      <w:r>
        <w:rPr>
          <w:spacing w:val="-9"/>
          <w:sz w:val="24"/>
          <w:szCs w:val="24"/>
        </w:rPr>
        <w:t>i</w:t>
      </w:r>
      <w:r>
        <w:rPr>
          <w:spacing w:val="5"/>
          <w:sz w:val="24"/>
          <w:szCs w:val="24"/>
        </w:rPr>
        <w:t>g</w:t>
      </w:r>
      <w:r>
        <w:rPr>
          <w:sz w:val="24"/>
          <w:szCs w:val="24"/>
        </w:rPr>
        <w:t>h</w:t>
      </w:r>
      <w:r>
        <w:rPr>
          <w:spacing w:val="-5"/>
          <w:sz w:val="24"/>
          <w:szCs w:val="24"/>
        </w:rPr>
        <w:t>b</w:t>
      </w:r>
      <w:r>
        <w:rPr>
          <w:spacing w:val="5"/>
          <w:sz w:val="24"/>
          <w:szCs w:val="24"/>
        </w:rPr>
        <w:t>o</w:t>
      </w:r>
      <w:r>
        <w:rPr>
          <w:sz w:val="24"/>
          <w:szCs w:val="24"/>
        </w:rPr>
        <w:t>r</w:t>
      </w:r>
      <w:r>
        <w:rPr>
          <w:spacing w:val="8"/>
          <w:sz w:val="24"/>
          <w:szCs w:val="24"/>
        </w:rPr>
        <w:t xml:space="preserve"> </w:t>
      </w:r>
      <w:r>
        <w:rPr>
          <w:spacing w:val="-1"/>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hm</w:t>
      </w:r>
      <w:r>
        <w:rPr>
          <w:spacing w:val="-2"/>
          <w:sz w:val="24"/>
          <w:szCs w:val="24"/>
        </w:rPr>
        <w:t xml:space="preserve"> </w:t>
      </w:r>
      <w:r>
        <w:rPr>
          <w:spacing w:val="9"/>
          <w:sz w:val="24"/>
          <w:szCs w:val="24"/>
        </w:rPr>
        <w:t>t</w:t>
      </w:r>
      <w:r>
        <w:rPr>
          <w:sz w:val="24"/>
          <w:szCs w:val="24"/>
        </w:rPr>
        <w:t>o</w:t>
      </w:r>
      <w:r>
        <w:rPr>
          <w:spacing w:val="7"/>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2"/>
          <w:sz w:val="24"/>
          <w:szCs w:val="24"/>
        </w:rPr>
        <w:t>M</w:t>
      </w:r>
      <w:r>
        <w:rPr>
          <w:sz w:val="24"/>
          <w:szCs w:val="24"/>
        </w:rPr>
        <w:t>R</w:t>
      </w:r>
      <w:r>
        <w:rPr>
          <w:spacing w:val="10"/>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5"/>
          <w:sz w:val="24"/>
          <w:szCs w:val="24"/>
        </w:rPr>
        <w:t xml:space="preserve"> </w:t>
      </w:r>
      <w:r>
        <w:rPr>
          <w:sz w:val="24"/>
          <w:szCs w:val="24"/>
        </w:rPr>
        <w:t xml:space="preserve">to </w:t>
      </w:r>
      <w:r>
        <w:rPr>
          <w:spacing w:val="-4"/>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z w:val="24"/>
          <w:szCs w:val="24"/>
        </w:rPr>
        <w:t>y</w:t>
      </w:r>
      <w:r>
        <w:rPr>
          <w:spacing w:val="2"/>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1"/>
          <w:sz w:val="24"/>
          <w:szCs w:val="24"/>
        </w:rPr>
        <w:t>c</w:t>
      </w:r>
      <w:r>
        <w:rPr>
          <w:spacing w:val="5"/>
          <w:sz w:val="24"/>
          <w:szCs w:val="24"/>
        </w:rPr>
        <w:t>o</w:t>
      </w:r>
      <w:r>
        <w:rPr>
          <w:sz w:val="24"/>
          <w:szCs w:val="24"/>
        </w:rPr>
        <w:t>n</w:t>
      </w:r>
      <w:r>
        <w:rPr>
          <w:spacing w:val="1"/>
          <w:sz w:val="24"/>
          <w:szCs w:val="24"/>
        </w:rPr>
        <w:t>f</w:t>
      </w:r>
      <w:r>
        <w:rPr>
          <w:spacing w:val="-4"/>
          <w:sz w:val="24"/>
          <w:szCs w:val="24"/>
        </w:rPr>
        <w:t>i</w:t>
      </w:r>
      <w:r>
        <w:rPr>
          <w:sz w:val="24"/>
          <w:szCs w:val="24"/>
        </w:rPr>
        <w:t>ne</w:t>
      </w:r>
      <w:r>
        <w:rPr>
          <w:spacing w:val="6"/>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z w:val="24"/>
          <w:szCs w:val="24"/>
        </w:rPr>
        <w:t>h</w:t>
      </w:r>
      <w:r>
        <w:rPr>
          <w:spacing w:val="-5"/>
          <w:sz w:val="24"/>
          <w:szCs w:val="24"/>
        </w:rPr>
        <w:t>y</w:t>
      </w:r>
      <w:r>
        <w:rPr>
          <w:spacing w:val="-2"/>
          <w:sz w:val="24"/>
          <w:szCs w:val="24"/>
        </w:rPr>
        <w:t>s</w:t>
      </w:r>
      <w:r>
        <w:rPr>
          <w:spacing w:val="5"/>
          <w:sz w:val="24"/>
          <w:szCs w:val="24"/>
        </w:rPr>
        <w:t>t</w:t>
      </w:r>
      <w:r>
        <w:rPr>
          <w:spacing w:val="-1"/>
          <w:sz w:val="24"/>
          <w:szCs w:val="24"/>
        </w:rPr>
        <w:t>e</w:t>
      </w:r>
      <w:r>
        <w:rPr>
          <w:spacing w:val="6"/>
          <w:sz w:val="24"/>
          <w:szCs w:val="24"/>
        </w:rPr>
        <w:t>r</w:t>
      </w:r>
      <w:r>
        <w:rPr>
          <w:spacing w:val="-4"/>
          <w:sz w:val="24"/>
          <w:szCs w:val="24"/>
        </w:rPr>
        <w:t>i</w:t>
      </w:r>
      <w:r>
        <w:rPr>
          <w:spacing w:val="-1"/>
          <w:sz w:val="24"/>
          <w:szCs w:val="24"/>
        </w:rPr>
        <w:t>c</w:t>
      </w:r>
      <w:r>
        <w:rPr>
          <w:spacing w:val="4"/>
          <w:sz w:val="24"/>
          <w:szCs w:val="24"/>
        </w:rPr>
        <w:t>a</w:t>
      </w:r>
      <w:r>
        <w:rPr>
          <w:sz w:val="24"/>
          <w:szCs w:val="24"/>
        </w:rPr>
        <w:t>l</w:t>
      </w:r>
      <w:r>
        <w:rPr>
          <w:spacing w:val="1"/>
          <w:sz w:val="24"/>
          <w:szCs w:val="24"/>
        </w:rPr>
        <w:t>l</w:t>
      </w:r>
      <w:r>
        <w:rPr>
          <w:sz w:val="24"/>
          <w:szCs w:val="24"/>
        </w:rPr>
        <w:t>y</w:t>
      </w:r>
      <w:r>
        <w:rPr>
          <w:spacing w:val="2"/>
          <w:sz w:val="24"/>
          <w:szCs w:val="24"/>
        </w:rPr>
        <w:t xml:space="preserve"> </w:t>
      </w:r>
      <w:r>
        <w:rPr>
          <w:spacing w:val="-3"/>
          <w:sz w:val="24"/>
          <w:szCs w:val="24"/>
        </w:rPr>
        <w:t>f</w:t>
      </w:r>
      <w:r>
        <w:rPr>
          <w:spacing w:val="5"/>
          <w:sz w:val="24"/>
          <w:szCs w:val="24"/>
        </w:rPr>
        <w:t>u</w:t>
      </w:r>
      <w:r>
        <w:rPr>
          <w:sz w:val="24"/>
          <w:szCs w:val="24"/>
        </w:rPr>
        <w:t>l</w:t>
      </w:r>
      <w:r>
        <w:rPr>
          <w:spacing w:val="-3"/>
          <w:sz w:val="24"/>
          <w:szCs w:val="24"/>
        </w:rPr>
        <w:t>l</w:t>
      </w:r>
      <w:r>
        <w:rPr>
          <w:spacing w:val="6"/>
          <w:sz w:val="24"/>
          <w:szCs w:val="24"/>
        </w:rPr>
        <w:t>-</w:t>
      </w:r>
      <w:r>
        <w:rPr>
          <w:spacing w:val="1"/>
          <w:sz w:val="24"/>
          <w:szCs w:val="24"/>
        </w:rPr>
        <w:t>f</w:t>
      </w:r>
      <w:r>
        <w:rPr>
          <w:spacing w:val="-4"/>
          <w:sz w:val="24"/>
          <w:szCs w:val="24"/>
        </w:rPr>
        <w:t>l</w:t>
      </w:r>
      <w:r>
        <w:rPr>
          <w:spacing w:val="-1"/>
          <w:sz w:val="24"/>
          <w:szCs w:val="24"/>
        </w:rPr>
        <w:t>e</w:t>
      </w:r>
      <w:r>
        <w:rPr>
          <w:sz w:val="24"/>
          <w:szCs w:val="24"/>
        </w:rPr>
        <w:t>dg</w:t>
      </w:r>
      <w:r>
        <w:rPr>
          <w:spacing w:val="-1"/>
          <w:sz w:val="24"/>
          <w:szCs w:val="24"/>
        </w:rPr>
        <w:t>e</w:t>
      </w:r>
      <w:r>
        <w:rPr>
          <w:sz w:val="24"/>
          <w:szCs w:val="24"/>
        </w:rPr>
        <w:t>d</w:t>
      </w:r>
      <w:r>
        <w:rPr>
          <w:spacing w:val="7"/>
          <w:sz w:val="24"/>
          <w:szCs w:val="24"/>
        </w:rPr>
        <w:t xml:space="preserve"> </w:t>
      </w:r>
      <w:r>
        <w:rPr>
          <w:spacing w:val="5"/>
          <w:sz w:val="24"/>
          <w:szCs w:val="24"/>
        </w:rPr>
        <w:t>p</w:t>
      </w:r>
      <w:r>
        <w:rPr>
          <w:spacing w:val="-1"/>
          <w:sz w:val="24"/>
          <w:szCs w:val="24"/>
        </w:rPr>
        <w:t>a</w:t>
      </w:r>
      <w:r>
        <w:rPr>
          <w:spacing w:val="1"/>
          <w:sz w:val="24"/>
          <w:szCs w:val="24"/>
        </w:rPr>
        <w:t>r</w:t>
      </w:r>
      <w:r>
        <w:rPr>
          <w:sz w:val="24"/>
          <w:szCs w:val="24"/>
        </w:rPr>
        <w:t>t</w:t>
      </w:r>
      <w:r>
        <w:rPr>
          <w:spacing w:val="7"/>
          <w:sz w:val="24"/>
          <w:szCs w:val="24"/>
        </w:rPr>
        <w:t xml:space="preserve"> </w:t>
      </w:r>
      <w:r>
        <w:rPr>
          <w:sz w:val="24"/>
          <w:szCs w:val="24"/>
        </w:rPr>
        <w:t>w</w:t>
      </w:r>
      <w:r>
        <w:rPr>
          <w:spacing w:val="-10"/>
          <w:sz w:val="24"/>
          <w:szCs w:val="24"/>
        </w:rPr>
        <w:t>i</w:t>
      </w:r>
      <w:r>
        <w:rPr>
          <w:spacing w:val="5"/>
          <w:sz w:val="24"/>
          <w:szCs w:val="24"/>
        </w:rPr>
        <w:t>t</w:t>
      </w:r>
      <w:r>
        <w:rPr>
          <w:sz w:val="24"/>
          <w:szCs w:val="24"/>
        </w:rPr>
        <w:t>h</w:t>
      </w:r>
      <w:r>
        <w:rPr>
          <w:spacing w:val="-4"/>
          <w:sz w:val="24"/>
          <w:szCs w:val="24"/>
        </w:rPr>
        <w:t>i</w:t>
      </w:r>
      <w:r>
        <w:rPr>
          <w:sz w:val="24"/>
          <w:szCs w:val="24"/>
        </w:rPr>
        <w:t>n</w:t>
      </w:r>
      <w:r>
        <w:rPr>
          <w:spacing w:val="7"/>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4"/>
          <w:sz w:val="24"/>
          <w:szCs w:val="24"/>
        </w:rPr>
        <w:t>a</w:t>
      </w:r>
      <w:r>
        <w:rPr>
          <w:sz w:val="24"/>
          <w:szCs w:val="24"/>
        </w:rPr>
        <w:t>b</w:t>
      </w:r>
      <w:r>
        <w:rPr>
          <w:spacing w:val="-5"/>
          <w:sz w:val="24"/>
          <w:szCs w:val="24"/>
        </w:rPr>
        <w:t>n</w:t>
      </w:r>
      <w:r>
        <w:rPr>
          <w:spacing w:val="5"/>
          <w:sz w:val="24"/>
          <w:szCs w:val="24"/>
        </w:rPr>
        <w:t>o</w:t>
      </w:r>
      <w:r>
        <w:rPr>
          <w:spacing w:val="1"/>
          <w:sz w:val="24"/>
          <w:szCs w:val="24"/>
        </w:rPr>
        <w:t>r</w:t>
      </w:r>
      <w:r>
        <w:rPr>
          <w:spacing w:val="-4"/>
          <w:sz w:val="24"/>
          <w:szCs w:val="24"/>
        </w:rPr>
        <w:t>m</w:t>
      </w:r>
      <w:r>
        <w:rPr>
          <w:spacing w:val="4"/>
          <w:sz w:val="24"/>
          <w:szCs w:val="24"/>
        </w:rPr>
        <w:t>a</w:t>
      </w:r>
      <w:r>
        <w:rPr>
          <w:sz w:val="24"/>
          <w:szCs w:val="24"/>
        </w:rPr>
        <w:t>l</w:t>
      </w:r>
      <w:r>
        <w:rPr>
          <w:spacing w:val="-2"/>
          <w:sz w:val="24"/>
          <w:szCs w:val="24"/>
        </w:rPr>
        <w:t xml:space="preserve"> </w:t>
      </w:r>
      <w:r>
        <w:rPr>
          <w:spacing w:val="10"/>
          <w:sz w:val="24"/>
          <w:szCs w:val="24"/>
        </w:rPr>
        <w:t>t</w:t>
      </w:r>
      <w:r>
        <w:rPr>
          <w:spacing w:val="-9"/>
          <w:sz w:val="24"/>
          <w:szCs w:val="24"/>
        </w:rPr>
        <w:t>i</w:t>
      </w:r>
      <w:r>
        <w:rPr>
          <w:spacing w:val="2"/>
          <w:sz w:val="24"/>
          <w:szCs w:val="24"/>
        </w:rPr>
        <w:t>s</w:t>
      </w:r>
      <w:r>
        <w:rPr>
          <w:spacing w:val="-2"/>
          <w:sz w:val="24"/>
          <w:szCs w:val="24"/>
        </w:rPr>
        <w:t>s</w:t>
      </w:r>
      <w:r>
        <w:rPr>
          <w:sz w:val="24"/>
          <w:szCs w:val="24"/>
        </w:rPr>
        <w:t>u</w:t>
      </w:r>
      <w:r>
        <w:rPr>
          <w:spacing w:val="-1"/>
          <w:sz w:val="24"/>
          <w:szCs w:val="24"/>
        </w:rPr>
        <w:t>e</w:t>
      </w:r>
      <w:r>
        <w:rPr>
          <w:spacing w:val="-2"/>
          <w:sz w:val="24"/>
          <w:szCs w:val="24"/>
        </w:rPr>
        <w:t>s</w:t>
      </w:r>
      <w:r>
        <w:rPr>
          <w:sz w:val="24"/>
          <w:szCs w:val="24"/>
        </w:rPr>
        <w:t>.</w:t>
      </w:r>
      <w:r>
        <w:rPr>
          <w:spacing w:val="9"/>
          <w:sz w:val="24"/>
          <w:szCs w:val="24"/>
        </w:rPr>
        <w:t xml:space="preserve"> </w:t>
      </w:r>
      <w:r>
        <w:rPr>
          <w:spacing w:val="2"/>
          <w:sz w:val="24"/>
          <w:szCs w:val="24"/>
        </w:rPr>
        <w:t>T</w:t>
      </w:r>
      <w:r>
        <w:rPr>
          <w:sz w:val="24"/>
          <w:szCs w:val="24"/>
        </w:rPr>
        <w:t>he 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w</w:t>
      </w:r>
      <w:r>
        <w:rPr>
          <w:spacing w:val="5"/>
          <w:sz w:val="24"/>
          <w:szCs w:val="24"/>
        </w:rPr>
        <w:t>o</w:t>
      </w:r>
      <w:r>
        <w:rPr>
          <w:spacing w:val="1"/>
          <w:sz w:val="24"/>
          <w:szCs w:val="24"/>
        </w:rPr>
        <w:t>r</w:t>
      </w:r>
      <w:r>
        <w:rPr>
          <w:sz w:val="24"/>
          <w:szCs w:val="24"/>
        </w:rPr>
        <w:t>k</w:t>
      </w:r>
      <w:r>
        <w:rPr>
          <w:spacing w:val="-3"/>
          <w:sz w:val="24"/>
          <w:szCs w:val="24"/>
        </w:rPr>
        <w:t xml:space="preserve"> </w:t>
      </w:r>
      <w:r>
        <w:rPr>
          <w:spacing w:val="-4"/>
          <w:sz w:val="24"/>
          <w:szCs w:val="24"/>
        </w:rPr>
        <w:t>i</w:t>
      </w:r>
      <w:r>
        <w:rPr>
          <w:sz w:val="24"/>
          <w:szCs w:val="24"/>
        </w:rPr>
        <w:t>s a</w:t>
      </w:r>
      <w:r>
        <w:rPr>
          <w:spacing w:val="1"/>
          <w:sz w:val="24"/>
          <w:szCs w:val="24"/>
        </w:rPr>
        <w:t xml:space="preserve"> </w:t>
      </w:r>
      <w:r>
        <w:rPr>
          <w:spacing w:val="2"/>
          <w:sz w:val="24"/>
          <w:szCs w:val="24"/>
        </w:rPr>
        <w:t>s</w:t>
      </w:r>
      <w:r>
        <w:rPr>
          <w:spacing w:val="-4"/>
          <w:sz w:val="24"/>
          <w:szCs w:val="24"/>
        </w:rPr>
        <w:t>l</w:t>
      </w:r>
      <w:r>
        <w:rPr>
          <w:sz w:val="24"/>
          <w:szCs w:val="24"/>
        </w:rPr>
        <w:t>ug</w:t>
      </w:r>
      <w:r>
        <w:rPr>
          <w:spacing w:val="5"/>
          <w:sz w:val="24"/>
          <w:szCs w:val="24"/>
        </w:rPr>
        <w:t>g</w:t>
      </w:r>
      <w:r>
        <w:rPr>
          <w:spacing w:val="-4"/>
          <w:sz w:val="24"/>
          <w:szCs w:val="24"/>
        </w:rPr>
        <w:t>i</w:t>
      </w:r>
      <w:r>
        <w:rPr>
          <w:spacing w:val="2"/>
          <w:sz w:val="24"/>
          <w:szCs w:val="24"/>
        </w:rPr>
        <w:t>s</w:t>
      </w:r>
      <w:r>
        <w:rPr>
          <w:sz w:val="24"/>
          <w:szCs w:val="24"/>
        </w:rPr>
        <w:t>h</w:t>
      </w:r>
      <w:r>
        <w:rPr>
          <w:spacing w:val="2"/>
          <w:sz w:val="24"/>
          <w:szCs w:val="24"/>
        </w:rPr>
        <w:t xml:space="preserve">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5"/>
          <w:sz w:val="24"/>
          <w:szCs w:val="24"/>
        </w:rPr>
        <w:t>o</w:t>
      </w:r>
      <w:r>
        <w:rPr>
          <w:spacing w:val="-9"/>
          <w:sz w:val="24"/>
          <w:szCs w:val="24"/>
        </w:rPr>
        <w:t>l</w:t>
      </w:r>
      <w:r>
        <w:rPr>
          <w:spacing w:val="5"/>
          <w:sz w:val="24"/>
          <w:szCs w:val="24"/>
        </w:rPr>
        <w:t>o</w:t>
      </w:r>
      <w:r>
        <w:rPr>
          <w:sz w:val="24"/>
          <w:szCs w:val="24"/>
        </w:rPr>
        <w:t>gy</w:t>
      </w:r>
      <w:r>
        <w:rPr>
          <w:spacing w:val="-3"/>
          <w:sz w:val="24"/>
          <w:szCs w:val="24"/>
        </w:rPr>
        <w:t xml:space="preserve"> </w:t>
      </w:r>
      <w:r>
        <w:rPr>
          <w:spacing w:val="-5"/>
          <w:sz w:val="24"/>
          <w:szCs w:val="24"/>
        </w:rPr>
        <w:t>b</w:t>
      </w:r>
      <w:r>
        <w:rPr>
          <w:sz w:val="24"/>
          <w:szCs w:val="24"/>
        </w:rPr>
        <w:t>ut</w:t>
      </w:r>
      <w:r>
        <w:rPr>
          <w:spacing w:val="7"/>
          <w:sz w:val="24"/>
          <w:szCs w:val="24"/>
        </w:rPr>
        <w:t xml:space="preserve"> </w:t>
      </w:r>
      <w:r>
        <w:rPr>
          <w:sz w:val="24"/>
          <w:szCs w:val="24"/>
        </w:rPr>
        <w:t>p</w:t>
      </w:r>
      <w:r>
        <w:rPr>
          <w:spacing w:val="-3"/>
          <w:sz w:val="24"/>
          <w:szCs w:val="24"/>
        </w:rPr>
        <w:t>r</w:t>
      </w:r>
      <w:r>
        <w:rPr>
          <w:spacing w:val="5"/>
          <w:sz w:val="24"/>
          <w:szCs w:val="24"/>
        </w:rPr>
        <w:t>o</w:t>
      </w:r>
      <w:r>
        <w:rPr>
          <w:spacing w:val="-5"/>
          <w:sz w:val="24"/>
          <w:szCs w:val="24"/>
        </w:rPr>
        <w:t>d</w:t>
      </w:r>
      <w:r>
        <w:rPr>
          <w:sz w:val="24"/>
          <w:szCs w:val="24"/>
        </w:rPr>
        <w:t>u</w:t>
      </w:r>
      <w:r>
        <w:rPr>
          <w:spacing w:val="-1"/>
          <w:sz w:val="24"/>
          <w:szCs w:val="24"/>
        </w:rPr>
        <w:t>ce</w:t>
      </w:r>
      <w:r>
        <w:rPr>
          <w:sz w:val="24"/>
          <w:szCs w:val="24"/>
        </w:rPr>
        <w:t xml:space="preserve">s </w:t>
      </w:r>
      <w:r>
        <w:rPr>
          <w:spacing w:val="4"/>
          <w:sz w:val="24"/>
          <w:szCs w:val="24"/>
        </w:rPr>
        <w:t>e</w:t>
      </w:r>
      <w:r>
        <w:rPr>
          <w:spacing w:val="-5"/>
          <w:sz w:val="24"/>
          <w:szCs w:val="24"/>
        </w:rPr>
        <w:t>x</w:t>
      </w:r>
      <w:r>
        <w:rPr>
          <w:sz w:val="24"/>
          <w:szCs w:val="24"/>
        </w:rPr>
        <w:t>q</w:t>
      </w:r>
      <w:r>
        <w:rPr>
          <w:spacing w:val="5"/>
          <w:sz w:val="24"/>
          <w:szCs w:val="24"/>
        </w:rPr>
        <w:t>u</w:t>
      </w:r>
      <w:r>
        <w:rPr>
          <w:spacing w:val="-4"/>
          <w:sz w:val="24"/>
          <w:szCs w:val="24"/>
        </w:rPr>
        <w:t>i</w:t>
      </w:r>
      <w:r>
        <w:rPr>
          <w:spacing w:val="2"/>
          <w:sz w:val="24"/>
          <w:szCs w:val="24"/>
        </w:rPr>
        <w:t>s</w:t>
      </w:r>
      <w:r>
        <w:rPr>
          <w:spacing w:val="-9"/>
          <w:sz w:val="24"/>
          <w:szCs w:val="24"/>
        </w:rPr>
        <w:t>i</w:t>
      </w:r>
      <w:r>
        <w:rPr>
          <w:spacing w:val="5"/>
          <w:sz w:val="24"/>
          <w:szCs w:val="24"/>
        </w:rPr>
        <w:t>t</w:t>
      </w:r>
      <w:r>
        <w:rPr>
          <w:sz w:val="24"/>
          <w:szCs w:val="24"/>
        </w:rPr>
        <w:t>e</w:t>
      </w:r>
      <w:r>
        <w:rPr>
          <w:spacing w:val="1"/>
          <w:sz w:val="24"/>
          <w:szCs w:val="24"/>
        </w:rPr>
        <w:t xml:space="preserve"> </w:t>
      </w:r>
      <w:r>
        <w:rPr>
          <w:spacing w:val="4"/>
          <w:sz w:val="24"/>
          <w:szCs w:val="24"/>
        </w:rPr>
        <w:t>e</w:t>
      </w:r>
      <w:r>
        <w:rPr>
          <w:spacing w:val="-3"/>
          <w:sz w:val="24"/>
          <w:szCs w:val="24"/>
        </w:rPr>
        <w:t>ff</w:t>
      </w:r>
      <w:r>
        <w:rPr>
          <w:spacing w:val="4"/>
          <w:sz w:val="24"/>
          <w:szCs w:val="24"/>
        </w:rPr>
        <w:t>e</w:t>
      </w:r>
      <w:r>
        <w:rPr>
          <w:spacing w:val="-1"/>
          <w:sz w:val="24"/>
          <w:szCs w:val="24"/>
        </w:rPr>
        <w:t>c</w:t>
      </w:r>
      <w:r>
        <w:rPr>
          <w:spacing w:val="5"/>
          <w:sz w:val="24"/>
          <w:szCs w:val="24"/>
        </w:rPr>
        <w:t>t</w:t>
      </w:r>
      <w:r>
        <w:rPr>
          <w:spacing w:val="-2"/>
          <w:sz w:val="24"/>
          <w:szCs w:val="24"/>
        </w:rPr>
        <w:t>s</w:t>
      </w:r>
      <w:r>
        <w:rPr>
          <w:sz w:val="24"/>
          <w:szCs w:val="24"/>
        </w:rPr>
        <w:t>.</w:t>
      </w:r>
      <w:r>
        <w:rPr>
          <w:spacing w:val="4"/>
          <w:sz w:val="24"/>
          <w:szCs w:val="24"/>
        </w:rPr>
        <w:t xml:space="preserve"> </w:t>
      </w:r>
      <w:r>
        <w:rPr>
          <w:spacing w:val="2"/>
          <w:sz w:val="24"/>
          <w:szCs w:val="24"/>
        </w:rPr>
        <w:t>T</w:t>
      </w:r>
      <w:r>
        <w:rPr>
          <w:spacing w:val="-5"/>
          <w:sz w:val="24"/>
          <w:szCs w:val="24"/>
        </w:rPr>
        <w:t>h</w:t>
      </w:r>
      <w:r>
        <w:rPr>
          <w:sz w:val="24"/>
          <w:szCs w:val="24"/>
        </w:rPr>
        <w:t>e</w:t>
      </w:r>
      <w:r>
        <w:rPr>
          <w:spacing w:val="1"/>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8"/>
          <w:sz w:val="24"/>
          <w:szCs w:val="24"/>
        </w:rPr>
        <w:t>c</w:t>
      </w:r>
      <w:r>
        <w:rPr>
          <w:sz w:val="24"/>
          <w:szCs w:val="24"/>
        </w:rPr>
        <w:t xml:space="preserve">y </w:t>
      </w:r>
      <w:r>
        <w:rPr>
          <w:spacing w:val="1"/>
          <w:sz w:val="24"/>
          <w:szCs w:val="24"/>
        </w:rPr>
        <w:t>r</w:t>
      </w:r>
      <w:r>
        <w:rPr>
          <w:spacing w:val="4"/>
          <w:sz w:val="24"/>
          <w:szCs w:val="24"/>
        </w:rPr>
        <w:t>e</w:t>
      </w:r>
      <w:r>
        <w:rPr>
          <w:spacing w:val="-4"/>
          <w:sz w:val="24"/>
          <w:szCs w:val="24"/>
        </w:rPr>
        <w:t>li</w:t>
      </w:r>
      <w:r>
        <w:rPr>
          <w:spacing w:val="-1"/>
          <w:sz w:val="24"/>
          <w:szCs w:val="24"/>
        </w:rPr>
        <w:t>e</w:t>
      </w:r>
      <w:r>
        <w:rPr>
          <w:sz w:val="24"/>
          <w:szCs w:val="24"/>
        </w:rPr>
        <w:t>s up</w:t>
      </w:r>
      <w:r>
        <w:rPr>
          <w:spacing w:val="5"/>
          <w:sz w:val="24"/>
          <w:szCs w:val="24"/>
        </w:rPr>
        <w:t>o</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2"/>
          <w:sz w:val="24"/>
          <w:szCs w:val="24"/>
        </w:rPr>
        <w:t>s</w:t>
      </w:r>
      <w:r>
        <w:rPr>
          <w:spacing w:val="4"/>
          <w:sz w:val="24"/>
          <w:szCs w:val="24"/>
        </w:rPr>
        <w:t>a</w:t>
      </w:r>
      <w:r>
        <w:rPr>
          <w:spacing w:val="-9"/>
          <w:sz w:val="24"/>
          <w:szCs w:val="24"/>
        </w:rPr>
        <w:t>m</w:t>
      </w:r>
      <w:r>
        <w:rPr>
          <w:spacing w:val="5"/>
          <w:sz w:val="24"/>
          <w:szCs w:val="24"/>
        </w:rPr>
        <w:t>p</w:t>
      </w:r>
      <w:r>
        <w:rPr>
          <w:spacing w:val="-4"/>
          <w:sz w:val="24"/>
          <w:szCs w:val="24"/>
        </w:rPr>
        <w:t>l</w:t>
      </w:r>
      <w:r>
        <w:rPr>
          <w:sz w:val="24"/>
          <w:szCs w:val="24"/>
        </w:rPr>
        <w:t>e</w:t>
      </w:r>
      <w:r>
        <w:rPr>
          <w:spacing w:val="1"/>
          <w:sz w:val="24"/>
          <w:szCs w:val="24"/>
        </w:rPr>
        <w:t xml:space="preserve"> </w:t>
      </w:r>
      <w:r>
        <w:rPr>
          <w:spacing w:val="5"/>
          <w:sz w:val="24"/>
          <w:szCs w:val="24"/>
        </w:rPr>
        <w:t>t</w:t>
      </w:r>
      <w:r>
        <w:rPr>
          <w:spacing w:val="1"/>
          <w:sz w:val="24"/>
          <w:szCs w:val="24"/>
        </w:rPr>
        <w:t>r</w:t>
      </w:r>
      <w:r>
        <w:rPr>
          <w:spacing w:val="4"/>
          <w:sz w:val="24"/>
          <w:szCs w:val="24"/>
        </w:rPr>
        <w:t>a</w:t>
      </w:r>
      <w:r>
        <w:rPr>
          <w:spacing w:val="-4"/>
          <w:sz w:val="24"/>
          <w:szCs w:val="24"/>
        </w:rPr>
        <w:t>i</w:t>
      </w:r>
      <w:r>
        <w:rPr>
          <w:sz w:val="24"/>
          <w:szCs w:val="24"/>
        </w:rPr>
        <w:t>n</w:t>
      </w:r>
      <w:r>
        <w:rPr>
          <w:spacing w:val="-4"/>
          <w:sz w:val="24"/>
          <w:szCs w:val="24"/>
        </w:rPr>
        <w:t>i</w:t>
      </w:r>
      <w:r>
        <w:rPr>
          <w:spacing w:val="-5"/>
          <w:sz w:val="24"/>
          <w:szCs w:val="24"/>
        </w:rPr>
        <w:t>n</w:t>
      </w:r>
      <w:r>
        <w:rPr>
          <w:sz w:val="24"/>
          <w:szCs w:val="24"/>
        </w:rPr>
        <w:t>g</w:t>
      </w:r>
      <w:r>
        <w:rPr>
          <w:spacing w:val="2"/>
          <w:sz w:val="24"/>
          <w:szCs w:val="24"/>
        </w:rPr>
        <w:t xml:space="preserve"> </w:t>
      </w:r>
      <w:r>
        <w:rPr>
          <w:spacing w:val="5"/>
          <w:sz w:val="24"/>
          <w:szCs w:val="24"/>
        </w:rPr>
        <w:t>p</w:t>
      </w:r>
      <w:r>
        <w:rPr>
          <w:spacing w:val="-5"/>
          <w:sz w:val="24"/>
          <w:szCs w:val="24"/>
        </w:rPr>
        <w:t>h</w:t>
      </w:r>
      <w:r>
        <w:rPr>
          <w:spacing w:val="4"/>
          <w:sz w:val="24"/>
          <w:szCs w:val="24"/>
        </w:rPr>
        <w:t>a</w:t>
      </w:r>
      <w:r>
        <w:rPr>
          <w:spacing w:val="-2"/>
          <w:sz w:val="24"/>
          <w:szCs w:val="24"/>
        </w:rPr>
        <w:t>s</w:t>
      </w:r>
      <w:r>
        <w:rPr>
          <w:spacing w:val="-1"/>
          <w:sz w:val="24"/>
          <w:szCs w:val="24"/>
        </w:rPr>
        <w:t>e</w:t>
      </w:r>
      <w:r>
        <w:rPr>
          <w:sz w:val="24"/>
          <w:szCs w:val="24"/>
        </w:rPr>
        <w:t>.</w:t>
      </w:r>
    </w:p>
    <w:p w14:paraId="28105A07" w14:textId="77777777" w:rsidR="00433F0F" w:rsidRDefault="00433F0F">
      <w:pPr>
        <w:spacing w:before="11" w:line="240" w:lineRule="exact"/>
        <w:rPr>
          <w:sz w:val="24"/>
          <w:szCs w:val="24"/>
        </w:rPr>
      </w:pPr>
    </w:p>
    <w:p w14:paraId="165A9982" w14:textId="77777777" w:rsidR="00433F0F" w:rsidRDefault="008B01BA">
      <w:pPr>
        <w:tabs>
          <w:tab w:val="left" w:pos="1220"/>
        </w:tabs>
        <w:spacing w:line="355" w:lineRule="auto"/>
        <w:ind w:left="1230" w:right="72"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5"/>
          <w:sz w:val="24"/>
          <w:szCs w:val="24"/>
        </w:rPr>
        <w:t>K</w:t>
      </w:r>
      <w:r>
        <w:rPr>
          <w:b/>
          <w:sz w:val="24"/>
          <w:szCs w:val="24"/>
        </w:rPr>
        <w:t>a</w:t>
      </w:r>
      <w:r>
        <w:rPr>
          <w:b/>
          <w:spacing w:val="1"/>
          <w:sz w:val="24"/>
          <w:szCs w:val="24"/>
        </w:rPr>
        <w:t>u</w:t>
      </w:r>
      <w:r>
        <w:rPr>
          <w:b/>
          <w:spacing w:val="-6"/>
          <w:sz w:val="24"/>
          <w:szCs w:val="24"/>
        </w:rPr>
        <w:t>r</w:t>
      </w:r>
      <w:r>
        <w:rPr>
          <w:b/>
          <w:sz w:val="24"/>
          <w:szCs w:val="24"/>
        </w:rPr>
        <w:t>,</w:t>
      </w:r>
      <w:r>
        <w:rPr>
          <w:b/>
          <w:spacing w:val="43"/>
          <w:sz w:val="24"/>
          <w:szCs w:val="24"/>
        </w:rPr>
        <w:t xml:space="preserve"> </w:t>
      </w:r>
      <w:r>
        <w:rPr>
          <w:b/>
          <w:sz w:val="24"/>
          <w:szCs w:val="24"/>
        </w:rPr>
        <w:t>Ja</w:t>
      </w:r>
      <w:r>
        <w:rPr>
          <w:b/>
          <w:spacing w:val="-2"/>
          <w:sz w:val="24"/>
          <w:szCs w:val="24"/>
        </w:rPr>
        <w:t>s</w:t>
      </w:r>
      <w:r>
        <w:rPr>
          <w:b/>
          <w:spacing w:val="-4"/>
          <w:sz w:val="24"/>
          <w:szCs w:val="24"/>
        </w:rPr>
        <w:t>k</w:t>
      </w:r>
      <w:r>
        <w:rPr>
          <w:b/>
          <w:sz w:val="24"/>
          <w:szCs w:val="24"/>
        </w:rPr>
        <w:t>i</w:t>
      </w:r>
      <w:r>
        <w:rPr>
          <w:b/>
          <w:spacing w:val="-5"/>
          <w:sz w:val="24"/>
          <w:szCs w:val="24"/>
        </w:rPr>
        <w:t>r</w:t>
      </w:r>
      <w:r>
        <w:rPr>
          <w:b/>
          <w:sz w:val="24"/>
          <w:szCs w:val="24"/>
        </w:rPr>
        <w:t>at</w:t>
      </w:r>
      <w:r>
        <w:rPr>
          <w:b/>
          <w:spacing w:val="42"/>
          <w:sz w:val="24"/>
          <w:szCs w:val="24"/>
        </w:rPr>
        <w:t xml:space="preserve"> </w:t>
      </w:r>
      <w:r>
        <w:rPr>
          <w:b/>
          <w:sz w:val="24"/>
          <w:szCs w:val="24"/>
        </w:rPr>
        <w:t>&amp;</w:t>
      </w:r>
      <w:r>
        <w:rPr>
          <w:b/>
          <w:spacing w:val="42"/>
          <w:sz w:val="24"/>
          <w:szCs w:val="24"/>
        </w:rPr>
        <w:t xml:space="preserve"> </w:t>
      </w:r>
      <w:r>
        <w:rPr>
          <w:b/>
          <w:sz w:val="24"/>
          <w:szCs w:val="24"/>
        </w:rPr>
        <w:t>Ag</w:t>
      </w:r>
      <w:r>
        <w:rPr>
          <w:b/>
          <w:spacing w:val="-6"/>
          <w:sz w:val="24"/>
          <w:szCs w:val="24"/>
        </w:rPr>
        <w:t>r</w:t>
      </w:r>
      <w:r>
        <w:rPr>
          <w:b/>
          <w:sz w:val="24"/>
          <w:szCs w:val="24"/>
        </w:rPr>
        <w:t>aw</w:t>
      </w:r>
      <w:r>
        <w:rPr>
          <w:b/>
          <w:spacing w:val="4"/>
          <w:sz w:val="24"/>
          <w:szCs w:val="24"/>
        </w:rPr>
        <w:t>a</w:t>
      </w:r>
      <w:r>
        <w:rPr>
          <w:b/>
          <w:spacing w:val="-1"/>
          <w:sz w:val="24"/>
          <w:szCs w:val="24"/>
        </w:rPr>
        <w:t>l</w:t>
      </w:r>
      <w:r>
        <w:rPr>
          <w:b/>
          <w:sz w:val="24"/>
          <w:szCs w:val="24"/>
        </w:rPr>
        <w:t>,</w:t>
      </w:r>
      <w:r>
        <w:rPr>
          <w:b/>
          <w:spacing w:val="43"/>
          <w:sz w:val="24"/>
          <w:szCs w:val="24"/>
        </w:rPr>
        <w:t xml:space="preserve"> </w:t>
      </w:r>
      <w:r>
        <w:rPr>
          <w:b/>
          <w:spacing w:val="1"/>
          <w:sz w:val="24"/>
          <w:szCs w:val="24"/>
        </w:rPr>
        <w:t>Sun</w:t>
      </w:r>
      <w:r>
        <w:rPr>
          <w:b/>
          <w:sz w:val="24"/>
          <w:szCs w:val="24"/>
        </w:rPr>
        <w:t>il</w:t>
      </w:r>
      <w:r>
        <w:rPr>
          <w:b/>
          <w:spacing w:val="37"/>
          <w:sz w:val="24"/>
          <w:szCs w:val="24"/>
        </w:rPr>
        <w:t xml:space="preserve"> </w:t>
      </w:r>
      <w:r>
        <w:rPr>
          <w:b/>
          <w:sz w:val="24"/>
          <w:szCs w:val="24"/>
        </w:rPr>
        <w:t>&amp;</w:t>
      </w:r>
      <w:r>
        <w:rPr>
          <w:b/>
          <w:spacing w:val="42"/>
          <w:sz w:val="24"/>
          <w:szCs w:val="24"/>
        </w:rPr>
        <w:t xml:space="preserve"> </w:t>
      </w:r>
      <w:r>
        <w:rPr>
          <w:b/>
          <w:sz w:val="24"/>
          <w:szCs w:val="24"/>
        </w:rPr>
        <w:t>R</w:t>
      </w:r>
      <w:r>
        <w:rPr>
          <w:b/>
          <w:spacing w:val="-1"/>
          <w:sz w:val="24"/>
          <w:szCs w:val="24"/>
        </w:rPr>
        <w:t>e</w:t>
      </w:r>
      <w:r>
        <w:rPr>
          <w:b/>
          <w:spacing w:val="1"/>
          <w:sz w:val="24"/>
          <w:szCs w:val="24"/>
        </w:rPr>
        <w:t>nu</w:t>
      </w:r>
      <w:r>
        <w:rPr>
          <w:b/>
          <w:sz w:val="24"/>
          <w:szCs w:val="24"/>
        </w:rPr>
        <w:t>,</w:t>
      </w:r>
      <w:r>
        <w:rPr>
          <w:b/>
          <w:spacing w:val="43"/>
          <w:sz w:val="24"/>
          <w:szCs w:val="24"/>
        </w:rPr>
        <w:t xml:space="preserve"> </w:t>
      </w:r>
      <w:r>
        <w:rPr>
          <w:b/>
          <w:sz w:val="24"/>
          <w:szCs w:val="24"/>
        </w:rPr>
        <w:t>V</w:t>
      </w:r>
      <w:r>
        <w:rPr>
          <w:b/>
          <w:spacing w:val="-5"/>
          <w:sz w:val="24"/>
          <w:szCs w:val="24"/>
        </w:rPr>
        <w:t>i</w:t>
      </w:r>
      <w:r>
        <w:rPr>
          <w:b/>
          <w:sz w:val="24"/>
          <w:szCs w:val="24"/>
        </w:rPr>
        <w:t>g.</w:t>
      </w:r>
      <w:r>
        <w:rPr>
          <w:b/>
          <w:spacing w:val="43"/>
          <w:sz w:val="24"/>
          <w:szCs w:val="24"/>
        </w:rPr>
        <w:t xml:space="preserve"> </w:t>
      </w:r>
      <w:r>
        <w:rPr>
          <w:b/>
          <w:spacing w:val="1"/>
          <w:sz w:val="24"/>
          <w:szCs w:val="24"/>
        </w:rPr>
        <w:t>(</w:t>
      </w:r>
      <w:r>
        <w:rPr>
          <w:b/>
          <w:sz w:val="24"/>
          <w:szCs w:val="24"/>
        </w:rPr>
        <w:t>201</w:t>
      </w:r>
      <w:r>
        <w:rPr>
          <w:b/>
          <w:spacing w:val="-5"/>
          <w:sz w:val="24"/>
          <w:szCs w:val="24"/>
        </w:rPr>
        <w:t>2</w:t>
      </w:r>
      <w:r>
        <w:rPr>
          <w:b/>
          <w:spacing w:val="1"/>
          <w:sz w:val="24"/>
          <w:szCs w:val="24"/>
        </w:rPr>
        <w:t>)</w:t>
      </w:r>
      <w:r>
        <w:rPr>
          <w:b/>
          <w:sz w:val="24"/>
          <w:szCs w:val="24"/>
        </w:rPr>
        <w:t>.</w:t>
      </w:r>
      <w:r>
        <w:rPr>
          <w:b/>
          <w:spacing w:val="43"/>
          <w:sz w:val="24"/>
          <w:szCs w:val="24"/>
        </w:rPr>
        <w:t xml:space="preserve"> </w:t>
      </w:r>
      <w:r>
        <w:rPr>
          <w:b/>
          <w:sz w:val="24"/>
          <w:szCs w:val="24"/>
        </w:rPr>
        <w:t>A</w:t>
      </w:r>
      <w:r>
        <w:rPr>
          <w:b/>
          <w:spacing w:val="35"/>
          <w:sz w:val="24"/>
          <w:szCs w:val="24"/>
        </w:rPr>
        <w:t xml:space="preserve"> </w:t>
      </w:r>
      <w:r>
        <w:rPr>
          <w:b/>
          <w:sz w:val="24"/>
          <w:szCs w:val="24"/>
        </w:rPr>
        <w:t>Co</w:t>
      </w:r>
      <w:r>
        <w:rPr>
          <w:b/>
          <w:spacing w:val="-4"/>
          <w:sz w:val="24"/>
          <w:szCs w:val="24"/>
        </w:rPr>
        <w:t>m</w:t>
      </w:r>
      <w:r>
        <w:rPr>
          <w:b/>
          <w:spacing w:val="1"/>
          <w:sz w:val="24"/>
          <w:szCs w:val="24"/>
        </w:rPr>
        <w:t>p</w:t>
      </w:r>
      <w:r>
        <w:rPr>
          <w:b/>
          <w:sz w:val="24"/>
          <w:szCs w:val="24"/>
        </w:rPr>
        <w:t>a</w:t>
      </w:r>
      <w:r>
        <w:rPr>
          <w:b/>
          <w:spacing w:val="-6"/>
          <w:sz w:val="24"/>
          <w:szCs w:val="24"/>
        </w:rPr>
        <w:t>r</w:t>
      </w:r>
      <w:r>
        <w:rPr>
          <w:b/>
          <w:sz w:val="24"/>
          <w:szCs w:val="24"/>
        </w:rPr>
        <w:t>a</w:t>
      </w:r>
      <w:r>
        <w:rPr>
          <w:b/>
          <w:spacing w:val="1"/>
          <w:sz w:val="24"/>
          <w:szCs w:val="24"/>
        </w:rPr>
        <w:t>t</w:t>
      </w:r>
      <w:r>
        <w:rPr>
          <w:b/>
          <w:sz w:val="24"/>
          <w:szCs w:val="24"/>
        </w:rPr>
        <w:t>ive Ana</w:t>
      </w:r>
      <w:r>
        <w:rPr>
          <w:b/>
          <w:spacing w:val="-4"/>
          <w:sz w:val="24"/>
          <w:szCs w:val="24"/>
        </w:rPr>
        <w:t>l</w:t>
      </w:r>
      <w:r>
        <w:rPr>
          <w:b/>
          <w:sz w:val="24"/>
          <w:szCs w:val="24"/>
        </w:rPr>
        <w:t>y</w:t>
      </w:r>
      <w:r>
        <w:rPr>
          <w:b/>
          <w:spacing w:val="-2"/>
          <w:sz w:val="24"/>
          <w:szCs w:val="24"/>
        </w:rPr>
        <w:t>s</w:t>
      </w:r>
      <w:r>
        <w:rPr>
          <w:b/>
          <w:spacing w:val="5"/>
          <w:sz w:val="24"/>
          <w:szCs w:val="24"/>
        </w:rPr>
        <w:t>i</w:t>
      </w:r>
      <w:r>
        <w:rPr>
          <w:b/>
          <w:sz w:val="24"/>
          <w:szCs w:val="24"/>
        </w:rPr>
        <w:t>s</w:t>
      </w:r>
      <w:r>
        <w:rPr>
          <w:b/>
          <w:spacing w:val="6"/>
          <w:sz w:val="24"/>
          <w:szCs w:val="24"/>
        </w:rPr>
        <w:t xml:space="preserve"> </w:t>
      </w:r>
      <w:r>
        <w:rPr>
          <w:b/>
          <w:sz w:val="24"/>
          <w:szCs w:val="24"/>
        </w:rPr>
        <w:t>of</w:t>
      </w:r>
      <w:r>
        <w:rPr>
          <w:b/>
          <w:spacing w:val="5"/>
          <w:sz w:val="24"/>
          <w:szCs w:val="24"/>
        </w:rPr>
        <w:t xml:space="preserve"> </w:t>
      </w:r>
      <w:r>
        <w:rPr>
          <w:b/>
          <w:spacing w:val="-2"/>
          <w:sz w:val="24"/>
          <w:szCs w:val="24"/>
        </w:rPr>
        <w:t>T</w:t>
      </w:r>
      <w:r>
        <w:rPr>
          <w:b/>
          <w:spacing w:val="1"/>
          <w:sz w:val="24"/>
          <w:szCs w:val="24"/>
        </w:rPr>
        <w:t>h</w:t>
      </w:r>
      <w:r>
        <w:rPr>
          <w:b/>
          <w:spacing w:val="-6"/>
          <w:sz w:val="24"/>
          <w:szCs w:val="24"/>
        </w:rPr>
        <w:t>r</w:t>
      </w:r>
      <w:r>
        <w:rPr>
          <w:b/>
          <w:spacing w:val="-1"/>
          <w:sz w:val="24"/>
          <w:szCs w:val="24"/>
        </w:rPr>
        <w:t>e</w:t>
      </w:r>
      <w:r>
        <w:rPr>
          <w:b/>
          <w:spacing w:val="-2"/>
          <w:sz w:val="24"/>
          <w:szCs w:val="24"/>
        </w:rPr>
        <w:t>s</w:t>
      </w:r>
      <w:r>
        <w:rPr>
          <w:b/>
          <w:spacing w:val="1"/>
          <w:sz w:val="24"/>
          <w:szCs w:val="24"/>
        </w:rPr>
        <w:t>h</w:t>
      </w:r>
      <w:r>
        <w:rPr>
          <w:b/>
          <w:spacing w:val="5"/>
          <w:sz w:val="24"/>
          <w:szCs w:val="24"/>
        </w:rPr>
        <w:t>o</w:t>
      </w:r>
      <w:r>
        <w:rPr>
          <w:b/>
          <w:spacing w:val="-4"/>
          <w:sz w:val="24"/>
          <w:szCs w:val="24"/>
        </w:rPr>
        <w:t>l</w:t>
      </w:r>
      <w:r>
        <w:rPr>
          <w:b/>
          <w:spacing w:val="1"/>
          <w:sz w:val="24"/>
          <w:szCs w:val="24"/>
        </w:rPr>
        <w:t>d</w:t>
      </w:r>
      <w:r>
        <w:rPr>
          <w:b/>
          <w:sz w:val="24"/>
          <w:szCs w:val="24"/>
        </w:rPr>
        <w:t>i</w:t>
      </w:r>
      <w:r>
        <w:rPr>
          <w:b/>
          <w:spacing w:val="1"/>
          <w:sz w:val="24"/>
          <w:szCs w:val="24"/>
        </w:rPr>
        <w:t>n</w:t>
      </w:r>
      <w:r>
        <w:rPr>
          <w:b/>
          <w:sz w:val="24"/>
          <w:szCs w:val="24"/>
        </w:rPr>
        <w:t>g</w:t>
      </w:r>
      <w:r>
        <w:rPr>
          <w:b/>
          <w:spacing w:val="8"/>
          <w:sz w:val="24"/>
          <w:szCs w:val="24"/>
        </w:rPr>
        <w:t xml:space="preserve"> </w:t>
      </w:r>
      <w:r>
        <w:rPr>
          <w:b/>
          <w:sz w:val="24"/>
          <w:szCs w:val="24"/>
        </w:rPr>
        <w:t>a</w:t>
      </w:r>
      <w:r>
        <w:rPr>
          <w:b/>
          <w:spacing w:val="1"/>
          <w:sz w:val="24"/>
          <w:szCs w:val="24"/>
        </w:rPr>
        <w:t>n</w:t>
      </w:r>
      <w:r>
        <w:rPr>
          <w:b/>
          <w:sz w:val="24"/>
          <w:szCs w:val="24"/>
        </w:rPr>
        <w:t>d</w:t>
      </w:r>
      <w:r>
        <w:rPr>
          <w:b/>
          <w:spacing w:val="4"/>
          <w:sz w:val="24"/>
          <w:szCs w:val="24"/>
        </w:rPr>
        <w:t xml:space="preserve"> </w:t>
      </w:r>
      <w:r>
        <w:rPr>
          <w:b/>
          <w:spacing w:val="-2"/>
          <w:sz w:val="24"/>
          <w:szCs w:val="24"/>
        </w:rPr>
        <w:t>E</w:t>
      </w:r>
      <w:r>
        <w:rPr>
          <w:b/>
          <w:spacing w:val="1"/>
          <w:sz w:val="24"/>
          <w:szCs w:val="24"/>
        </w:rPr>
        <w:t>d</w:t>
      </w:r>
      <w:r>
        <w:rPr>
          <w:b/>
          <w:sz w:val="24"/>
          <w:szCs w:val="24"/>
        </w:rPr>
        <w:t>ge</w:t>
      </w:r>
      <w:r>
        <w:rPr>
          <w:b/>
          <w:spacing w:val="2"/>
          <w:sz w:val="24"/>
          <w:szCs w:val="24"/>
        </w:rPr>
        <w:t xml:space="preserve"> </w:t>
      </w:r>
      <w:r>
        <w:rPr>
          <w:b/>
          <w:sz w:val="24"/>
          <w:szCs w:val="24"/>
        </w:rPr>
        <w:t>D</w:t>
      </w:r>
      <w:r>
        <w:rPr>
          <w:b/>
          <w:spacing w:val="-1"/>
          <w:sz w:val="24"/>
          <w:szCs w:val="24"/>
        </w:rPr>
        <w:t>e</w:t>
      </w:r>
      <w:r>
        <w:rPr>
          <w:b/>
          <w:spacing w:val="1"/>
          <w:sz w:val="24"/>
          <w:szCs w:val="24"/>
        </w:rPr>
        <w:t>t</w:t>
      </w:r>
      <w:r>
        <w:rPr>
          <w:b/>
          <w:spacing w:val="-1"/>
          <w:sz w:val="24"/>
          <w:szCs w:val="24"/>
        </w:rPr>
        <w:t>ec</w:t>
      </w:r>
      <w:r>
        <w:rPr>
          <w:b/>
          <w:spacing w:val="1"/>
          <w:sz w:val="24"/>
          <w:szCs w:val="24"/>
        </w:rPr>
        <w:t>t</w:t>
      </w:r>
      <w:r>
        <w:rPr>
          <w:b/>
          <w:sz w:val="24"/>
          <w:szCs w:val="24"/>
        </w:rPr>
        <w:t xml:space="preserve">ion </w:t>
      </w:r>
      <w:r>
        <w:rPr>
          <w:b/>
          <w:spacing w:val="1"/>
          <w:sz w:val="24"/>
          <w:szCs w:val="24"/>
        </w:rPr>
        <w:t>S</w:t>
      </w:r>
      <w:r>
        <w:rPr>
          <w:b/>
          <w:spacing w:val="-1"/>
          <w:sz w:val="24"/>
          <w:szCs w:val="24"/>
        </w:rPr>
        <w:t>e</w:t>
      </w:r>
      <w:r>
        <w:rPr>
          <w:b/>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ion</w:t>
      </w:r>
      <w:r>
        <w:rPr>
          <w:b/>
          <w:spacing w:val="9"/>
          <w:sz w:val="24"/>
          <w:szCs w:val="24"/>
        </w:rPr>
        <w:t xml:space="preserve"> </w:t>
      </w:r>
      <w:r>
        <w:rPr>
          <w:b/>
          <w:spacing w:val="-2"/>
          <w:sz w:val="24"/>
          <w:szCs w:val="24"/>
        </w:rPr>
        <w:t>T</w:t>
      </w:r>
      <w:r>
        <w:rPr>
          <w:b/>
          <w:spacing w:val="-1"/>
          <w:sz w:val="24"/>
          <w:szCs w:val="24"/>
        </w:rPr>
        <w:t>ec</w:t>
      </w:r>
      <w:r>
        <w:rPr>
          <w:b/>
          <w:spacing w:val="1"/>
          <w:sz w:val="24"/>
          <w:szCs w:val="24"/>
        </w:rPr>
        <w:t>hn</w:t>
      </w:r>
      <w:r>
        <w:rPr>
          <w:b/>
          <w:sz w:val="24"/>
          <w:szCs w:val="24"/>
        </w:rPr>
        <w:t>i</w:t>
      </w:r>
      <w:r>
        <w:rPr>
          <w:b/>
          <w:spacing w:val="-3"/>
          <w:sz w:val="24"/>
          <w:szCs w:val="24"/>
        </w:rPr>
        <w:t>q</w:t>
      </w:r>
      <w:r>
        <w:rPr>
          <w:b/>
          <w:spacing w:val="1"/>
          <w:sz w:val="24"/>
          <w:szCs w:val="24"/>
        </w:rPr>
        <w:t>u</w:t>
      </w:r>
      <w:r>
        <w:rPr>
          <w:b/>
          <w:spacing w:val="-1"/>
          <w:sz w:val="24"/>
          <w:szCs w:val="24"/>
        </w:rPr>
        <w:t>e</w:t>
      </w:r>
      <w:r>
        <w:rPr>
          <w:b/>
          <w:spacing w:val="-2"/>
          <w:sz w:val="24"/>
          <w:szCs w:val="24"/>
        </w:rPr>
        <w:t>s</w:t>
      </w:r>
      <w:r>
        <w:rPr>
          <w:b/>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 xml:space="preserve">al  </w:t>
      </w:r>
      <w:r>
        <w:rPr>
          <w:b/>
          <w:spacing w:val="12"/>
          <w:sz w:val="24"/>
          <w:szCs w:val="24"/>
        </w:rPr>
        <w:t xml:space="preserve"> </w:t>
      </w:r>
      <w:r>
        <w:rPr>
          <w:b/>
          <w:sz w:val="24"/>
          <w:szCs w:val="24"/>
        </w:rPr>
        <w:t>Jo</w:t>
      </w:r>
      <w:r>
        <w:rPr>
          <w:b/>
          <w:spacing w:val="6"/>
          <w:sz w:val="24"/>
          <w:szCs w:val="24"/>
        </w:rPr>
        <w:t>u</w:t>
      </w:r>
      <w:r>
        <w:rPr>
          <w:b/>
          <w:spacing w:val="-6"/>
          <w:sz w:val="24"/>
          <w:szCs w:val="24"/>
        </w:rPr>
        <w:t>r</w:t>
      </w:r>
      <w:r>
        <w:rPr>
          <w:b/>
          <w:spacing w:val="1"/>
          <w:sz w:val="24"/>
          <w:szCs w:val="24"/>
        </w:rPr>
        <w:t>n</w:t>
      </w:r>
      <w:r>
        <w:rPr>
          <w:b/>
          <w:spacing w:val="5"/>
          <w:sz w:val="24"/>
          <w:szCs w:val="24"/>
        </w:rPr>
        <w:t>a</w:t>
      </w:r>
      <w:r>
        <w:rPr>
          <w:b/>
          <w:sz w:val="24"/>
          <w:szCs w:val="24"/>
        </w:rPr>
        <w:t xml:space="preserve">l  </w:t>
      </w:r>
      <w:r>
        <w:rPr>
          <w:b/>
          <w:spacing w:val="12"/>
          <w:sz w:val="24"/>
          <w:szCs w:val="24"/>
        </w:rPr>
        <w:t xml:space="preserve"> </w:t>
      </w:r>
      <w:r>
        <w:rPr>
          <w:b/>
          <w:spacing w:val="5"/>
          <w:sz w:val="24"/>
          <w:szCs w:val="24"/>
        </w:rPr>
        <w:t>o</w:t>
      </w:r>
      <w:r>
        <w:rPr>
          <w:b/>
          <w:sz w:val="24"/>
          <w:szCs w:val="24"/>
        </w:rPr>
        <w:t xml:space="preserve">f  </w:t>
      </w:r>
      <w:r>
        <w:rPr>
          <w:b/>
          <w:spacing w:val="13"/>
          <w:sz w:val="24"/>
          <w:szCs w:val="24"/>
        </w:rPr>
        <w:t xml:space="preserve"> </w:t>
      </w:r>
      <w:r>
        <w:rPr>
          <w:b/>
          <w:sz w:val="24"/>
          <w:szCs w:val="24"/>
        </w:rPr>
        <w:t>Co</w:t>
      </w:r>
      <w:r>
        <w:rPr>
          <w:b/>
          <w:spacing w:val="-4"/>
          <w:sz w:val="24"/>
          <w:szCs w:val="24"/>
        </w:rPr>
        <w:t>m</w:t>
      </w:r>
      <w:r>
        <w:rPr>
          <w:b/>
          <w:spacing w:val="1"/>
          <w:sz w:val="24"/>
          <w:szCs w:val="24"/>
        </w:rPr>
        <w:t>put</w:t>
      </w:r>
      <w:r>
        <w:rPr>
          <w:b/>
          <w:spacing w:val="4"/>
          <w:sz w:val="24"/>
          <w:szCs w:val="24"/>
        </w:rPr>
        <w:t>e</w:t>
      </w:r>
      <w:r>
        <w:rPr>
          <w:b/>
          <w:sz w:val="24"/>
          <w:szCs w:val="24"/>
        </w:rPr>
        <w:t xml:space="preserve">r  </w:t>
      </w:r>
      <w:r>
        <w:rPr>
          <w:b/>
          <w:spacing w:val="11"/>
          <w:sz w:val="24"/>
          <w:szCs w:val="24"/>
        </w:rPr>
        <w:t xml:space="preserve"> </w:t>
      </w:r>
      <w:r>
        <w:rPr>
          <w:b/>
          <w:sz w:val="24"/>
          <w:szCs w:val="24"/>
        </w:rPr>
        <w:t>Ap</w:t>
      </w:r>
      <w:r>
        <w:rPr>
          <w:b/>
          <w:spacing w:val="1"/>
          <w:sz w:val="24"/>
          <w:szCs w:val="24"/>
        </w:rPr>
        <w:t>p</w:t>
      </w:r>
      <w:r>
        <w:rPr>
          <w:b/>
          <w:spacing w:val="-4"/>
          <w:sz w:val="24"/>
          <w:szCs w:val="24"/>
        </w:rPr>
        <w:t>l</w:t>
      </w:r>
      <w:r>
        <w:rPr>
          <w:b/>
          <w:sz w:val="24"/>
          <w:szCs w:val="24"/>
        </w:rPr>
        <w:t>i</w:t>
      </w:r>
      <w:r>
        <w:rPr>
          <w:b/>
          <w:spacing w:val="4"/>
          <w:sz w:val="24"/>
          <w:szCs w:val="24"/>
        </w:rPr>
        <w:t>c</w:t>
      </w:r>
      <w:r>
        <w:rPr>
          <w:b/>
          <w:sz w:val="24"/>
          <w:szCs w:val="24"/>
        </w:rPr>
        <w:t>a</w:t>
      </w:r>
      <w:r>
        <w:rPr>
          <w:b/>
          <w:spacing w:val="1"/>
          <w:sz w:val="24"/>
          <w:szCs w:val="24"/>
        </w:rPr>
        <w:t>t</w:t>
      </w:r>
      <w:r>
        <w:rPr>
          <w:b/>
          <w:sz w:val="24"/>
          <w:szCs w:val="24"/>
        </w:rPr>
        <w:t>io</w:t>
      </w:r>
      <w:r>
        <w:rPr>
          <w:b/>
          <w:spacing w:val="1"/>
          <w:sz w:val="24"/>
          <w:szCs w:val="24"/>
        </w:rPr>
        <w:t>n</w:t>
      </w:r>
      <w:r>
        <w:rPr>
          <w:b/>
          <w:spacing w:val="-2"/>
          <w:sz w:val="24"/>
          <w:szCs w:val="24"/>
        </w:rPr>
        <w:t>s</w:t>
      </w:r>
      <w:r>
        <w:rPr>
          <w:b/>
          <w:spacing w:val="2"/>
          <w:sz w:val="24"/>
          <w:szCs w:val="24"/>
        </w:rPr>
        <w:t>.</w:t>
      </w:r>
      <w:r>
        <w:rPr>
          <w:b/>
          <w:sz w:val="24"/>
          <w:szCs w:val="24"/>
        </w:rPr>
        <w:t>vo</w:t>
      </w:r>
      <w:r>
        <w:rPr>
          <w:b/>
          <w:spacing w:val="-4"/>
          <w:sz w:val="24"/>
          <w:szCs w:val="24"/>
        </w:rPr>
        <w:t>l</w:t>
      </w:r>
      <w:r>
        <w:rPr>
          <w:b/>
          <w:sz w:val="24"/>
          <w:szCs w:val="24"/>
        </w:rPr>
        <w:t xml:space="preserve">.  </w:t>
      </w:r>
      <w:r>
        <w:rPr>
          <w:b/>
          <w:spacing w:val="19"/>
          <w:sz w:val="24"/>
          <w:szCs w:val="24"/>
        </w:rPr>
        <w:t xml:space="preserve"> </w:t>
      </w:r>
      <w:r>
        <w:rPr>
          <w:b/>
          <w:sz w:val="24"/>
          <w:szCs w:val="24"/>
        </w:rPr>
        <w:t>39</w:t>
      </w:r>
      <w:r>
        <w:rPr>
          <w:b/>
          <w:spacing w:val="2"/>
          <w:sz w:val="24"/>
          <w:szCs w:val="24"/>
        </w:rPr>
        <w:t>.</w:t>
      </w:r>
      <w:r>
        <w:rPr>
          <w:b/>
          <w:spacing w:val="1"/>
          <w:sz w:val="24"/>
          <w:szCs w:val="24"/>
        </w:rPr>
        <w:t>p</w:t>
      </w:r>
      <w:r>
        <w:rPr>
          <w:b/>
          <w:spacing w:val="-4"/>
          <w:sz w:val="24"/>
          <w:szCs w:val="24"/>
        </w:rPr>
        <w:t>p</w:t>
      </w:r>
      <w:r>
        <w:rPr>
          <w:b/>
          <w:sz w:val="24"/>
          <w:szCs w:val="24"/>
        </w:rPr>
        <w:t xml:space="preserve">.  </w:t>
      </w:r>
      <w:r>
        <w:rPr>
          <w:b/>
          <w:spacing w:val="19"/>
          <w:sz w:val="24"/>
          <w:szCs w:val="24"/>
        </w:rPr>
        <w:t xml:space="preserve"> </w:t>
      </w:r>
      <w:r>
        <w:rPr>
          <w:b/>
          <w:sz w:val="24"/>
          <w:szCs w:val="24"/>
        </w:rPr>
        <w:t>2</w:t>
      </w:r>
      <w:r>
        <w:rPr>
          <w:b/>
          <w:spacing w:val="10"/>
          <w:sz w:val="24"/>
          <w:szCs w:val="24"/>
        </w:rPr>
        <w:t>9</w:t>
      </w:r>
      <w:r>
        <w:rPr>
          <w:b/>
          <w:spacing w:val="2"/>
          <w:sz w:val="24"/>
          <w:szCs w:val="24"/>
        </w:rPr>
        <w:t>-</w:t>
      </w:r>
      <w:r>
        <w:rPr>
          <w:b/>
          <w:sz w:val="24"/>
          <w:szCs w:val="24"/>
        </w:rPr>
        <w:t>3</w:t>
      </w:r>
      <w:r>
        <w:rPr>
          <w:b/>
          <w:spacing w:val="-5"/>
          <w:sz w:val="24"/>
          <w:szCs w:val="24"/>
        </w:rPr>
        <w:t>4</w:t>
      </w:r>
      <w:r>
        <w:rPr>
          <w:b/>
          <w:sz w:val="24"/>
          <w:szCs w:val="24"/>
        </w:rPr>
        <w:t>.</w:t>
      </w:r>
    </w:p>
    <w:p w14:paraId="2CBFD756" w14:textId="77777777" w:rsidR="00433F0F" w:rsidRDefault="008B01BA">
      <w:pPr>
        <w:spacing w:before="8"/>
        <w:ind w:left="1230"/>
        <w:rPr>
          <w:sz w:val="24"/>
          <w:szCs w:val="24"/>
        </w:rPr>
        <w:sectPr w:rsidR="00433F0F">
          <w:headerReference w:type="default" r:id="rId32"/>
          <w:footerReference w:type="default" r:id="rId33"/>
          <w:pgSz w:w="11920" w:h="16840"/>
          <w:pgMar w:top="1360" w:right="1320" w:bottom="280" w:left="1680" w:header="0" w:footer="947" w:gutter="0"/>
          <w:pgNumType w:start="7"/>
          <w:cols w:space="720"/>
        </w:sectPr>
      </w:pPr>
      <w:r>
        <w:rPr>
          <w:b/>
          <w:sz w:val="24"/>
          <w:szCs w:val="24"/>
        </w:rPr>
        <w:t>10</w:t>
      </w:r>
      <w:r>
        <w:rPr>
          <w:b/>
          <w:spacing w:val="2"/>
          <w:sz w:val="24"/>
          <w:szCs w:val="24"/>
        </w:rPr>
        <w:t>.</w:t>
      </w:r>
      <w:r>
        <w:rPr>
          <w:b/>
          <w:sz w:val="24"/>
          <w:szCs w:val="24"/>
        </w:rPr>
        <w:t>5120/489</w:t>
      </w:r>
      <w:r>
        <w:rPr>
          <w:b/>
          <w:spacing w:val="1"/>
          <w:sz w:val="24"/>
          <w:szCs w:val="24"/>
        </w:rPr>
        <w:t>8</w:t>
      </w:r>
      <w:r>
        <w:rPr>
          <w:b/>
          <w:spacing w:val="2"/>
          <w:sz w:val="24"/>
          <w:szCs w:val="24"/>
        </w:rPr>
        <w:t>-</w:t>
      </w:r>
      <w:r>
        <w:rPr>
          <w:b/>
          <w:sz w:val="24"/>
          <w:szCs w:val="24"/>
        </w:rPr>
        <w:t>743</w:t>
      </w:r>
      <w:r>
        <w:rPr>
          <w:b/>
          <w:spacing w:val="-5"/>
          <w:sz w:val="24"/>
          <w:szCs w:val="24"/>
        </w:rPr>
        <w:t>2</w:t>
      </w:r>
      <w:r>
        <w:rPr>
          <w:b/>
          <w:sz w:val="24"/>
          <w:szCs w:val="24"/>
        </w:rPr>
        <w:t>.</w:t>
      </w:r>
    </w:p>
    <w:p w14:paraId="56B4C02E" w14:textId="77777777" w:rsidR="00433F0F" w:rsidRDefault="008B01BA">
      <w:pPr>
        <w:spacing w:before="74" w:line="360" w:lineRule="auto"/>
        <w:ind w:left="447" w:right="74"/>
        <w:jc w:val="both"/>
        <w:rPr>
          <w:sz w:val="24"/>
          <w:szCs w:val="24"/>
        </w:rPr>
      </w:pPr>
      <w:r>
        <w:rPr>
          <w:spacing w:val="-2"/>
          <w:sz w:val="24"/>
          <w:szCs w:val="24"/>
        </w:rPr>
        <w:lastRenderedPageBreak/>
        <w:t>J</w:t>
      </w:r>
      <w:r>
        <w:rPr>
          <w:spacing w:val="-1"/>
          <w:sz w:val="24"/>
          <w:szCs w:val="24"/>
        </w:rPr>
        <w:t>a</w:t>
      </w:r>
      <w:r>
        <w:rPr>
          <w:spacing w:val="-2"/>
          <w:sz w:val="24"/>
          <w:szCs w:val="24"/>
        </w:rPr>
        <w:t>s</w:t>
      </w:r>
      <w:r>
        <w:rPr>
          <w:spacing w:val="5"/>
          <w:sz w:val="24"/>
          <w:szCs w:val="24"/>
        </w:rPr>
        <w:t>k</w:t>
      </w:r>
      <w:r>
        <w:rPr>
          <w:spacing w:val="-4"/>
          <w:sz w:val="24"/>
          <w:szCs w:val="24"/>
        </w:rPr>
        <w:t>i</w:t>
      </w:r>
      <w:r>
        <w:rPr>
          <w:spacing w:val="1"/>
          <w:sz w:val="24"/>
          <w:szCs w:val="24"/>
        </w:rPr>
        <w:t>r</w:t>
      </w:r>
      <w:r>
        <w:rPr>
          <w:spacing w:val="-1"/>
          <w:sz w:val="24"/>
          <w:szCs w:val="24"/>
        </w:rPr>
        <w:t>a</w:t>
      </w:r>
      <w:r>
        <w:rPr>
          <w:sz w:val="24"/>
          <w:szCs w:val="24"/>
        </w:rPr>
        <w:t>t</w:t>
      </w:r>
      <w:r>
        <w:rPr>
          <w:spacing w:val="7"/>
          <w:sz w:val="24"/>
          <w:szCs w:val="24"/>
        </w:rPr>
        <w:t xml:space="preserve"> </w:t>
      </w:r>
      <w:r>
        <w:rPr>
          <w:spacing w:val="-5"/>
          <w:sz w:val="24"/>
          <w:szCs w:val="24"/>
        </w:rPr>
        <w:t>K</w:t>
      </w:r>
      <w:r>
        <w:rPr>
          <w:spacing w:val="-1"/>
          <w:sz w:val="24"/>
          <w:szCs w:val="24"/>
        </w:rPr>
        <w:t>a</w:t>
      </w:r>
      <w:r>
        <w:rPr>
          <w:sz w:val="24"/>
          <w:szCs w:val="24"/>
        </w:rPr>
        <w:t>ur</w:t>
      </w:r>
      <w:r>
        <w:rPr>
          <w:spacing w:val="4"/>
          <w:sz w:val="24"/>
          <w:szCs w:val="24"/>
        </w:rPr>
        <w:t xml:space="preserve"> </w:t>
      </w:r>
      <w:r>
        <w:rPr>
          <w:spacing w:val="-6"/>
          <w:sz w:val="24"/>
          <w:szCs w:val="24"/>
        </w:rPr>
        <w:t>e</w:t>
      </w:r>
      <w:r>
        <w:rPr>
          <w:sz w:val="24"/>
          <w:szCs w:val="24"/>
        </w:rPr>
        <w:t>t</w:t>
      </w:r>
      <w:r>
        <w:rPr>
          <w:spacing w:val="3"/>
          <w:sz w:val="24"/>
          <w:szCs w:val="24"/>
        </w:rPr>
        <w:t xml:space="preserve"> </w:t>
      </w:r>
      <w:r>
        <w:rPr>
          <w:spacing w:val="-1"/>
          <w:sz w:val="24"/>
          <w:szCs w:val="24"/>
        </w:rPr>
        <w:t>a</w:t>
      </w:r>
      <w:r>
        <w:rPr>
          <w:spacing w:val="-9"/>
          <w:sz w:val="24"/>
          <w:szCs w:val="24"/>
        </w:rPr>
        <w:t>l</w:t>
      </w:r>
      <w:r>
        <w:rPr>
          <w:sz w:val="24"/>
          <w:szCs w:val="24"/>
        </w:rPr>
        <w:t>.</w:t>
      </w:r>
      <w:r>
        <w:rPr>
          <w:spacing w:val="4"/>
          <w:sz w:val="24"/>
          <w:szCs w:val="24"/>
        </w:rPr>
        <w:t xml:space="preserve"> </w:t>
      </w:r>
      <w:r>
        <w:rPr>
          <w:spacing w:val="1"/>
          <w:sz w:val="24"/>
          <w:szCs w:val="24"/>
        </w:rPr>
        <w:t>(</w:t>
      </w:r>
      <w:r>
        <w:rPr>
          <w:sz w:val="24"/>
          <w:szCs w:val="24"/>
        </w:rPr>
        <w:t>2012)</w:t>
      </w:r>
      <w:r>
        <w:rPr>
          <w:spacing w:val="-1"/>
          <w:sz w:val="24"/>
          <w:szCs w:val="24"/>
        </w:rPr>
        <w:t xml:space="preserve"> </w:t>
      </w:r>
      <w:r>
        <w:rPr>
          <w:spacing w:val="1"/>
          <w:sz w:val="24"/>
          <w:szCs w:val="24"/>
        </w:rPr>
        <w:t>[</w:t>
      </w:r>
      <w:r>
        <w:rPr>
          <w:sz w:val="24"/>
          <w:szCs w:val="24"/>
        </w:rPr>
        <w:t>6]</w:t>
      </w:r>
      <w:r>
        <w:rPr>
          <w:spacing w:val="-1"/>
          <w:sz w:val="24"/>
          <w:szCs w:val="24"/>
        </w:rPr>
        <w:t xml:space="preserve"> </w:t>
      </w:r>
      <w:r>
        <w:rPr>
          <w:sz w:val="24"/>
          <w:szCs w:val="24"/>
        </w:rPr>
        <w:t>d</w:t>
      </w:r>
      <w:r>
        <w:rPr>
          <w:spacing w:val="-1"/>
          <w:sz w:val="24"/>
          <w:szCs w:val="24"/>
        </w:rPr>
        <w:t>e</w:t>
      </w:r>
      <w:r>
        <w:rPr>
          <w:spacing w:val="-3"/>
          <w:sz w:val="24"/>
          <w:szCs w:val="24"/>
        </w:rPr>
        <w:t>f</w:t>
      </w:r>
      <w:r>
        <w:rPr>
          <w:spacing w:val="-4"/>
          <w:sz w:val="24"/>
          <w:szCs w:val="24"/>
        </w:rPr>
        <w:t>i</w:t>
      </w:r>
      <w:r>
        <w:rPr>
          <w:sz w:val="24"/>
          <w:szCs w:val="24"/>
        </w:rPr>
        <w:t>n</w:t>
      </w:r>
      <w:r>
        <w:rPr>
          <w:spacing w:val="-1"/>
          <w:sz w:val="24"/>
          <w:szCs w:val="24"/>
        </w:rPr>
        <w:t>e</w:t>
      </w:r>
      <w:r>
        <w:rPr>
          <w:sz w:val="24"/>
          <w:szCs w:val="24"/>
        </w:rPr>
        <w:t>d</w:t>
      </w:r>
      <w:r>
        <w:rPr>
          <w:spacing w:val="2"/>
          <w:sz w:val="24"/>
          <w:szCs w:val="24"/>
        </w:rPr>
        <w:t xml:space="preserve"> </w:t>
      </w:r>
      <w:r>
        <w:rPr>
          <w:sz w:val="24"/>
          <w:szCs w:val="24"/>
        </w:rPr>
        <w:t>a</w:t>
      </w:r>
      <w:r>
        <w:rPr>
          <w:spacing w:val="1"/>
          <w:sz w:val="24"/>
          <w:szCs w:val="24"/>
        </w:rPr>
        <w:t xml:space="preserve"> </w:t>
      </w:r>
      <w:r>
        <w:rPr>
          <w:spacing w:val="-3"/>
          <w:sz w:val="24"/>
          <w:szCs w:val="24"/>
        </w:rPr>
        <w:t>f</w:t>
      </w:r>
      <w:r>
        <w:rPr>
          <w:spacing w:val="-1"/>
          <w:sz w:val="24"/>
          <w:szCs w:val="24"/>
        </w:rPr>
        <w:t>e</w:t>
      </w:r>
      <w:r>
        <w:rPr>
          <w:sz w:val="24"/>
          <w:szCs w:val="24"/>
        </w:rPr>
        <w:t>w</w:t>
      </w:r>
      <w:r>
        <w:rPr>
          <w:spacing w:val="2"/>
          <w:sz w:val="24"/>
          <w:szCs w:val="24"/>
        </w:rPr>
        <w:t xml:space="preserve"> </w:t>
      </w:r>
      <w:r>
        <w:rPr>
          <w:spacing w:val="4"/>
          <w:sz w:val="24"/>
          <w:szCs w:val="24"/>
        </w:rPr>
        <w:t>c</w:t>
      </w:r>
      <w:r>
        <w:rPr>
          <w:spacing w:val="-9"/>
          <w:sz w:val="24"/>
          <w:szCs w:val="24"/>
        </w:rPr>
        <w:t>l</w:t>
      </w:r>
      <w:r>
        <w:rPr>
          <w:sz w:val="24"/>
          <w:szCs w:val="24"/>
        </w:rPr>
        <w:t>u</w:t>
      </w:r>
      <w:r>
        <w:rPr>
          <w:spacing w:val="-2"/>
          <w:sz w:val="24"/>
          <w:szCs w:val="24"/>
        </w:rPr>
        <w:t>s</w:t>
      </w:r>
      <w:r>
        <w:rPr>
          <w:spacing w:val="5"/>
          <w:sz w:val="24"/>
          <w:szCs w:val="24"/>
        </w:rPr>
        <w:t>t</w:t>
      </w:r>
      <w:r>
        <w:rPr>
          <w:spacing w:val="-1"/>
          <w:sz w:val="24"/>
          <w:szCs w:val="24"/>
        </w:rPr>
        <w:t>e</w:t>
      </w:r>
      <w:r>
        <w:rPr>
          <w:spacing w:val="1"/>
          <w:sz w:val="24"/>
          <w:szCs w:val="24"/>
        </w:rPr>
        <w:t>r</w:t>
      </w:r>
      <w:r>
        <w:rPr>
          <w:spacing w:val="-4"/>
          <w:sz w:val="24"/>
          <w:szCs w:val="24"/>
        </w:rPr>
        <w:t>i</w:t>
      </w:r>
      <w:r>
        <w:rPr>
          <w:sz w:val="24"/>
          <w:szCs w:val="24"/>
        </w:rPr>
        <w:t>ng</w:t>
      </w:r>
      <w:r>
        <w:rPr>
          <w:spacing w:val="2"/>
          <w:sz w:val="24"/>
          <w:szCs w:val="24"/>
        </w:rPr>
        <w:t xml:space="preserve"> </w:t>
      </w:r>
      <w:r>
        <w:rPr>
          <w:sz w:val="24"/>
          <w:szCs w:val="24"/>
        </w:rPr>
        <w:t>p</w:t>
      </w:r>
      <w:r>
        <w:rPr>
          <w:spacing w:val="8"/>
          <w:sz w:val="24"/>
          <w:szCs w:val="24"/>
        </w:rPr>
        <w:t>r</w:t>
      </w:r>
      <w:r>
        <w:rPr>
          <w:spacing w:val="5"/>
          <w:sz w:val="24"/>
          <w:szCs w:val="24"/>
        </w:rPr>
        <w:t>o</w:t>
      </w:r>
      <w:r>
        <w:rPr>
          <w:spacing w:val="-1"/>
          <w:sz w:val="24"/>
          <w:szCs w:val="24"/>
        </w:rPr>
        <w:t>ce</w:t>
      </w:r>
      <w:r>
        <w:rPr>
          <w:sz w:val="24"/>
          <w:szCs w:val="24"/>
        </w:rPr>
        <w:t>du</w:t>
      </w:r>
      <w:r>
        <w:rPr>
          <w:spacing w:val="1"/>
          <w:sz w:val="24"/>
          <w:szCs w:val="24"/>
        </w:rPr>
        <w:t>r</w:t>
      </w:r>
      <w:r>
        <w:rPr>
          <w:spacing w:val="-1"/>
          <w:sz w:val="24"/>
          <w:szCs w:val="24"/>
        </w:rPr>
        <w:t>e</w:t>
      </w:r>
      <w:r>
        <w:rPr>
          <w:sz w:val="24"/>
          <w:szCs w:val="24"/>
        </w:rPr>
        <w:t xml:space="preserve">s </w:t>
      </w:r>
      <w:r>
        <w:rPr>
          <w:spacing w:val="-8"/>
          <w:sz w:val="24"/>
          <w:szCs w:val="24"/>
        </w:rPr>
        <w:t>f</w:t>
      </w:r>
      <w:r>
        <w:rPr>
          <w:spacing w:val="5"/>
          <w:sz w:val="24"/>
          <w:szCs w:val="24"/>
        </w:rPr>
        <w:t>o</w:t>
      </w:r>
      <w:r>
        <w:rPr>
          <w:sz w:val="24"/>
          <w:szCs w:val="24"/>
        </w:rPr>
        <w:t>r</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9"/>
          <w:sz w:val="24"/>
          <w:szCs w:val="24"/>
        </w:rPr>
        <w:t>o</w:t>
      </w:r>
      <w:r>
        <w:rPr>
          <w:sz w:val="24"/>
          <w:szCs w:val="24"/>
        </w:rPr>
        <w:t>n p</w:t>
      </w:r>
      <w:r>
        <w:rPr>
          <w:spacing w:val="1"/>
          <w:sz w:val="24"/>
          <w:szCs w:val="24"/>
        </w:rPr>
        <w:t>r</w:t>
      </w:r>
      <w:r>
        <w:rPr>
          <w:spacing w:val="5"/>
          <w:sz w:val="24"/>
          <w:szCs w:val="24"/>
        </w:rPr>
        <w:t>o</w:t>
      </w:r>
      <w:r>
        <w:rPr>
          <w:spacing w:val="-1"/>
          <w:sz w:val="24"/>
          <w:szCs w:val="24"/>
        </w:rPr>
        <w:t>ce</w:t>
      </w:r>
      <w:r>
        <w:rPr>
          <w:spacing w:val="-2"/>
          <w:sz w:val="24"/>
          <w:szCs w:val="24"/>
        </w:rPr>
        <w:t>s</w:t>
      </w:r>
      <w:r>
        <w:rPr>
          <w:sz w:val="24"/>
          <w:szCs w:val="24"/>
        </w:rPr>
        <w:t>s</w:t>
      </w:r>
      <w:r>
        <w:rPr>
          <w:spacing w:val="3"/>
          <w:sz w:val="24"/>
          <w:szCs w:val="24"/>
        </w:rPr>
        <w:t xml:space="preserve"> </w:t>
      </w:r>
      <w:r>
        <w:rPr>
          <w:spacing w:val="-1"/>
          <w:sz w:val="24"/>
          <w:szCs w:val="24"/>
        </w:rPr>
        <w:t>a</w:t>
      </w:r>
      <w:r>
        <w:rPr>
          <w:spacing w:val="-5"/>
          <w:sz w:val="24"/>
          <w:szCs w:val="24"/>
        </w:rPr>
        <w:t>n</w:t>
      </w:r>
      <w:r>
        <w:rPr>
          <w:sz w:val="24"/>
          <w:szCs w:val="24"/>
        </w:rPr>
        <w:t>d</w:t>
      </w:r>
      <w:r>
        <w:rPr>
          <w:spacing w:val="5"/>
          <w:sz w:val="24"/>
          <w:szCs w:val="24"/>
        </w:rPr>
        <w:t xml:space="preserve"> </w:t>
      </w:r>
      <w:r>
        <w:rPr>
          <w:spacing w:val="4"/>
          <w:sz w:val="24"/>
          <w:szCs w:val="24"/>
        </w:rPr>
        <w:t>e</w:t>
      </w:r>
      <w:r>
        <w:rPr>
          <w:spacing w:val="-5"/>
          <w:sz w:val="24"/>
          <w:szCs w:val="24"/>
        </w:rPr>
        <w:t>x</w:t>
      </w:r>
      <w:r>
        <w:rPr>
          <w:spacing w:val="-1"/>
          <w:sz w:val="24"/>
          <w:szCs w:val="24"/>
        </w:rPr>
        <w:t>ec</w:t>
      </w:r>
      <w:r>
        <w:rPr>
          <w:sz w:val="24"/>
          <w:szCs w:val="24"/>
        </w:rPr>
        <w:t>u</w:t>
      </w:r>
      <w:r>
        <w:rPr>
          <w:spacing w:val="5"/>
          <w:sz w:val="24"/>
          <w:szCs w:val="24"/>
        </w:rPr>
        <w:t>t</w:t>
      </w:r>
      <w:r>
        <w:rPr>
          <w:spacing w:val="-1"/>
          <w:sz w:val="24"/>
          <w:szCs w:val="24"/>
        </w:rPr>
        <w:t>e</w:t>
      </w:r>
      <w:r>
        <w:rPr>
          <w:sz w:val="24"/>
          <w:szCs w:val="24"/>
        </w:rPr>
        <w:t>d</w:t>
      </w:r>
      <w:r>
        <w:rPr>
          <w:spacing w:val="5"/>
          <w:sz w:val="24"/>
          <w:szCs w:val="24"/>
        </w:rPr>
        <w:t xml:space="preserve"> </w:t>
      </w:r>
      <w:r>
        <w:rPr>
          <w:spacing w:val="-1"/>
          <w:sz w:val="24"/>
          <w:szCs w:val="24"/>
        </w:rPr>
        <w:t>a</w:t>
      </w:r>
      <w:r>
        <w:rPr>
          <w:sz w:val="24"/>
          <w:szCs w:val="24"/>
        </w:rPr>
        <w:t xml:space="preserve">n </w:t>
      </w:r>
      <w:r>
        <w:rPr>
          <w:spacing w:val="-1"/>
          <w:sz w:val="24"/>
          <w:szCs w:val="24"/>
        </w:rPr>
        <w:t>a</w:t>
      </w:r>
      <w:r>
        <w:rPr>
          <w:spacing w:val="2"/>
          <w:sz w:val="24"/>
          <w:szCs w:val="24"/>
        </w:rPr>
        <w:t>s</w:t>
      </w:r>
      <w:r>
        <w:rPr>
          <w:spacing w:val="-2"/>
          <w:sz w:val="24"/>
          <w:szCs w:val="24"/>
        </w:rPr>
        <w:t>s</w:t>
      </w:r>
      <w:r>
        <w:rPr>
          <w:spacing w:val="4"/>
          <w:sz w:val="24"/>
          <w:szCs w:val="24"/>
        </w:rPr>
        <w:t>e</w:t>
      </w:r>
      <w:r>
        <w:rPr>
          <w:spacing w:val="-2"/>
          <w:sz w:val="24"/>
          <w:szCs w:val="24"/>
        </w:rPr>
        <w:t>s</w:t>
      </w:r>
      <w:r>
        <w:rPr>
          <w:spacing w:val="2"/>
          <w:sz w:val="24"/>
          <w:szCs w:val="24"/>
        </w:rPr>
        <w:t>s</w:t>
      </w:r>
      <w:r>
        <w:rPr>
          <w:spacing w:val="-4"/>
          <w:sz w:val="24"/>
          <w:szCs w:val="24"/>
        </w:rPr>
        <w:t>m</w:t>
      </w:r>
      <w:r>
        <w:rPr>
          <w:spacing w:val="4"/>
          <w:sz w:val="24"/>
          <w:szCs w:val="24"/>
        </w:rPr>
        <w:t>e</w:t>
      </w:r>
      <w:r>
        <w:rPr>
          <w:spacing w:val="-5"/>
          <w:sz w:val="24"/>
          <w:szCs w:val="24"/>
        </w:rPr>
        <w:t>n</w:t>
      </w:r>
      <w:r>
        <w:rPr>
          <w:sz w:val="24"/>
          <w:szCs w:val="24"/>
        </w:rPr>
        <w:t>t</w:t>
      </w:r>
      <w:r>
        <w:rPr>
          <w:spacing w:val="10"/>
          <w:sz w:val="24"/>
          <w:szCs w:val="24"/>
        </w:rPr>
        <w:t xml:space="preserve"> </w:t>
      </w:r>
      <w:r>
        <w:rPr>
          <w:spacing w:val="5"/>
          <w:sz w:val="24"/>
          <w:szCs w:val="24"/>
        </w:rPr>
        <w:t>o</w:t>
      </w:r>
      <w:r>
        <w:rPr>
          <w:sz w:val="24"/>
          <w:szCs w:val="24"/>
        </w:rPr>
        <w:t>n d</w:t>
      </w:r>
      <w:r>
        <w:rPr>
          <w:spacing w:val="-4"/>
          <w:sz w:val="24"/>
          <w:szCs w:val="24"/>
        </w:rPr>
        <w:t>i</w:t>
      </w:r>
      <w:r>
        <w:rPr>
          <w:spacing w:val="-2"/>
          <w:sz w:val="24"/>
          <w:szCs w:val="24"/>
        </w:rPr>
        <w:t>s</w:t>
      </w:r>
      <w:r>
        <w:rPr>
          <w:spacing w:val="10"/>
          <w:sz w:val="24"/>
          <w:szCs w:val="24"/>
        </w:rPr>
        <w:t>t</w:t>
      </w:r>
      <w:r>
        <w:rPr>
          <w:spacing w:val="-4"/>
          <w:sz w:val="24"/>
          <w:szCs w:val="24"/>
        </w:rPr>
        <w:t>i</w:t>
      </w:r>
      <w:r>
        <w:rPr>
          <w:spacing w:val="-5"/>
          <w:sz w:val="24"/>
          <w:szCs w:val="24"/>
        </w:rPr>
        <w:t>n</w:t>
      </w:r>
      <w:r>
        <w:rPr>
          <w:spacing w:val="-1"/>
          <w:sz w:val="24"/>
          <w:szCs w:val="24"/>
        </w:rPr>
        <w:t>c</w:t>
      </w:r>
      <w:r>
        <w:rPr>
          <w:spacing w:val="10"/>
          <w:sz w:val="24"/>
          <w:szCs w:val="24"/>
        </w:rPr>
        <w:t>t</w:t>
      </w:r>
      <w:r>
        <w:rPr>
          <w:spacing w:val="-4"/>
          <w:sz w:val="24"/>
          <w:szCs w:val="24"/>
        </w:rPr>
        <w:t>i</w:t>
      </w:r>
      <w:r>
        <w:rPr>
          <w:sz w:val="24"/>
          <w:szCs w:val="24"/>
        </w:rPr>
        <w:t>ve</w:t>
      </w:r>
      <w:r>
        <w:rPr>
          <w:spacing w:val="4"/>
          <w:sz w:val="24"/>
          <w:szCs w:val="24"/>
        </w:rPr>
        <w:t xml:space="preserve"> </w:t>
      </w:r>
      <w:r>
        <w:rPr>
          <w:spacing w:val="-2"/>
          <w:sz w:val="24"/>
          <w:szCs w:val="24"/>
        </w:rPr>
        <w:t>s</w:t>
      </w:r>
      <w:r>
        <w:rPr>
          <w:spacing w:val="5"/>
          <w:sz w:val="24"/>
          <w:szCs w:val="24"/>
        </w:rPr>
        <w:t>t</w:t>
      </w:r>
      <w:r>
        <w:rPr>
          <w:spacing w:val="-5"/>
          <w:sz w:val="24"/>
          <w:szCs w:val="24"/>
        </w:rPr>
        <w:t>y</w:t>
      </w:r>
      <w:r>
        <w:rPr>
          <w:spacing w:val="-4"/>
          <w:sz w:val="24"/>
          <w:szCs w:val="24"/>
        </w:rPr>
        <w:t>l</w:t>
      </w:r>
      <w:r>
        <w:rPr>
          <w:spacing w:val="4"/>
          <w:sz w:val="24"/>
          <w:szCs w:val="24"/>
        </w:rPr>
        <w:t>e</w:t>
      </w:r>
      <w:r>
        <w:rPr>
          <w:sz w:val="24"/>
          <w:szCs w:val="24"/>
        </w:rPr>
        <w:t>s</w:t>
      </w:r>
      <w:r>
        <w:rPr>
          <w:spacing w:val="8"/>
          <w:sz w:val="24"/>
          <w:szCs w:val="24"/>
        </w:rPr>
        <w:t xml:space="preserve"> </w:t>
      </w:r>
      <w:r>
        <w:rPr>
          <w:spacing w:val="-8"/>
          <w:sz w:val="24"/>
          <w:szCs w:val="24"/>
        </w:rPr>
        <w:t>f</w:t>
      </w:r>
      <w:r>
        <w:rPr>
          <w:spacing w:val="5"/>
          <w:sz w:val="24"/>
          <w:szCs w:val="24"/>
        </w:rPr>
        <w:t>o</w:t>
      </w:r>
      <w:r>
        <w:rPr>
          <w:sz w:val="24"/>
          <w:szCs w:val="24"/>
        </w:rPr>
        <w:t>r</w:t>
      </w:r>
      <w:r>
        <w:rPr>
          <w:spacing w:val="2"/>
          <w:sz w:val="24"/>
          <w:szCs w:val="24"/>
        </w:rPr>
        <w:t xml:space="preserve"> </w:t>
      </w:r>
      <w:r>
        <w:rPr>
          <w:spacing w:val="5"/>
          <w:sz w:val="24"/>
          <w:szCs w:val="24"/>
        </w:rPr>
        <w:t>t</w:t>
      </w:r>
      <w:r>
        <w:rPr>
          <w:spacing w:val="-5"/>
          <w:sz w:val="24"/>
          <w:szCs w:val="24"/>
        </w:rPr>
        <w:t>h</w:t>
      </w:r>
      <w:r>
        <w:rPr>
          <w:spacing w:val="5"/>
          <w:sz w:val="24"/>
          <w:szCs w:val="24"/>
        </w:rPr>
        <w:t>o</w:t>
      </w:r>
      <w:r>
        <w:rPr>
          <w:spacing w:val="-2"/>
          <w:sz w:val="24"/>
          <w:szCs w:val="24"/>
        </w:rPr>
        <w:t>s</w:t>
      </w:r>
      <w:r>
        <w:rPr>
          <w:sz w:val="24"/>
          <w:szCs w:val="24"/>
        </w:rPr>
        <w:t>e</w:t>
      </w:r>
      <w:r>
        <w:rPr>
          <w:spacing w:val="4"/>
          <w:sz w:val="24"/>
          <w:szCs w:val="24"/>
        </w:rPr>
        <w:t xml:space="preserve">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w:t>
      </w:r>
      <w:r>
        <w:rPr>
          <w:spacing w:val="4"/>
          <w:sz w:val="24"/>
          <w:szCs w:val="24"/>
        </w:rPr>
        <w:t>e</w:t>
      </w:r>
      <w:r>
        <w:rPr>
          <w:spacing w:val="-2"/>
          <w:sz w:val="24"/>
          <w:szCs w:val="24"/>
        </w:rPr>
        <w:t>s</w:t>
      </w:r>
      <w:r>
        <w:rPr>
          <w:sz w:val="24"/>
          <w:szCs w:val="24"/>
        </w:rPr>
        <w:t>.</w:t>
      </w:r>
      <w:r>
        <w:rPr>
          <w:spacing w:val="7"/>
          <w:sz w:val="24"/>
          <w:szCs w:val="24"/>
        </w:rPr>
        <w:t xml:space="preserve"> </w:t>
      </w:r>
      <w:r>
        <w:rPr>
          <w:spacing w:val="-5"/>
          <w:sz w:val="24"/>
          <w:szCs w:val="24"/>
        </w:rPr>
        <w:t>K</w:t>
      </w:r>
      <w:r>
        <w:rPr>
          <w:spacing w:val="-1"/>
          <w:sz w:val="24"/>
          <w:szCs w:val="24"/>
        </w:rPr>
        <w:t>a</w:t>
      </w:r>
      <w:r>
        <w:rPr>
          <w:sz w:val="24"/>
          <w:szCs w:val="24"/>
        </w:rPr>
        <w:t xml:space="preserve">ur </w:t>
      </w:r>
      <w:r>
        <w:rPr>
          <w:spacing w:val="1"/>
          <w:sz w:val="24"/>
          <w:szCs w:val="24"/>
        </w:rPr>
        <w:t>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10"/>
          <w:sz w:val="24"/>
          <w:szCs w:val="24"/>
        </w:rPr>
        <w:t xml:space="preserve"> </w:t>
      </w:r>
      <w:r>
        <w:rPr>
          <w:sz w:val="24"/>
          <w:szCs w:val="24"/>
        </w:rPr>
        <w:t>a</w:t>
      </w:r>
      <w:r>
        <w:rPr>
          <w:spacing w:val="9"/>
          <w:sz w:val="24"/>
          <w:szCs w:val="24"/>
        </w:rPr>
        <w:t xml:space="preserve"> </w:t>
      </w:r>
      <w:r>
        <w:rPr>
          <w:spacing w:val="-2"/>
          <w:sz w:val="24"/>
          <w:szCs w:val="24"/>
        </w:rPr>
        <w:t>s</w:t>
      </w:r>
      <w:r>
        <w:rPr>
          <w:spacing w:val="-1"/>
          <w:sz w:val="24"/>
          <w:szCs w:val="24"/>
        </w:rPr>
        <w:t>c</w:t>
      </w:r>
      <w:r>
        <w:rPr>
          <w:spacing w:val="-5"/>
          <w:sz w:val="24"/>
          <w:szCs w:val="24"/>
        </w:rPr>
        <w:t>h</w:t>
      </w:r>
      <w:r>
        <w:rPr>
          <w:spacing w:val="4"/>
          <w:sz w:val="24"/>
          <w:szCs w:val="24"/>
        </w:rPr>
        <w:t>e</w:t>
      </w:r>
      <w:r>
        <w:rPr>
          <w:spacing w:val="-4"/>
          <w:sz w:val="24"/>
          <w:szCs w:val="24"/>
        </w:rPr>
        <w:t>m</w:t>
      </w:r>
      <w:r>
        <w:rPr>
          <w:sz w:val="24"/>
          <w:szCs w:val="24"/>
        </w:rPr>
        <w:t>e</w:t>
      </w:r>
      <w:r>
        <w:rPr>
          <w:spacing w:val="9"/>
          <w:sz w:val="24"/>
          <w:szCs w:val="24"/>
        </w:rPr>
        <w:t xml:space="preserve"> </w:t>
      </w:r>
      <w:r>
        <w:rPr>
          <w:sz w:val="24"/>
          <w:szCs w:val="24"/>
        </w:rPr>
        <w:t>to</w:t>
      </w:r>
      <w:r>
        <w:rPr>
          <w:spacing w:val="10"/>
          <w:sz w:val="24"/>
          <w:szCs w:val="24"/>
        </w:rPr>
        <w:t xml:space="preserve"> </w:t>
      </w:r>
      <w:r>
        <w:rPr>
          <w:spacing w:val="-9"/>
          <w:sz w:val="24"/>
          <w:szCs w:val="24"/>
        </w:rPr>
        <w:t>m</w:t>
      </w:r>
      <w:r>
        <w:rPr>
          <w:spacing w:val="-1"/>
          <w:sz w:val="24"/>
          <w:szCs w:val="24"/>
        </w:rPr>
        <w:t>e</w:t>
      </w:r>
      <w:r>
        <w:rPr>
          <w:spacing w:val="4"/>
          <w:sz w:val="24"/>
          <w:szCs w:val="24"/>
        </w:rPr>
        <w:t>a</w:t>
      </w:r>
      <w:r>
        <w:rPr>
          <w:spacing w:val="-2"/>
          <w:sz w:val="24"/>
          <w:szCs w:val="24"/>
        </w:rPr>
        <w:t>s</w:t>
      </w:r>
      <w:r>
        <w:rPr>
          <w:sz w:val="24"/>
          <w:szCs w:val="24"/>
        </w:rPr>
        <w:t>u</w:t>
      </w:r>
      <w:r>
        <w:rPr>
          <w:spacing w:val="1"/>
          <w:sz w:val="24"/>
          <w:szCs w:val="24"/>
        </w:rPr>
        <w:t>r</w:t>
      </w:r>
      <w:r>
        <w:rPr>
          <w:sz w:val="24"/>
          <w:szCs w:val="24"/>
        </w:rPr>
        <w:t>e</w:t>
      </w:r>
      <w:r>
        <w:rPr>
          <w:spacing w:val="9"/>
          <w:sz w:val="24"/>
          <w:szCs w:val="24"/>
        </w:rPr>
        <w:t xml:space="preserve"> </w:t>
      </w:r>
      <w:r>
        <w:rPr>
          <w:spacing w:val="-2"/>
          <w:sz w:val="24"/>
          <w:szCs w:val="24"/>
        </w:rPr>
        <w:t>s</w:t>
      </w:r>
      <w:r>
        <w:rPr>
          <w:spacing w:val="4"/>
          <w:sz w:val="24"/>
          <w:szCs w:val="24"/>
        </w:rPr>
        <w:t>e</w:t>
      </w:r>
      <w:r>
        <w:rPr>
          <w:spacing w:val="-4"/>
          <w:sz w:val="24"/>
          <w:szCs w:val="24"/>
        </w:rPr>
        <w:t>l</w:t>
      </w:r>
      <w:r>
        <w:rPr>
          <w:spacing w:val="-1"/>
          <w:sz w:val="24"/>
          <w:szCs w:val="24"/>
        </w:rPr>
        <w:t>ec</w:t>
      </w:r>
      <w:r>
        <w:rPr>
          <w:spacing w:val="5"/>
          <w:sz w:val="24"/>
          <w:szCs w:val="24"/>
        </w:rPr>
        <w:t>t</w:t>
      </w:r>
      <w:r>
        <w:rPr>
          <w:spacing w:val="-1"/>
          <w:sz w:val="24"/>
          <w:szCs w:val="24"/>
        </w:rPr>
        <w:t>e</w:t>
      </w:r>
      <w:r>
        <w:rPr>
          <w:sz w:val="24"/>
          <w:szCs w:val="24"/>
        </w:rPr>
        <w:t>d</w:t>
      </w:r>
      <w:r>
        <w:rPr>
          <w:spacing w:val="10"/>
          <w:sz w:val="24"/>
          <w:szCs w:val="24"/>
        </w:rPr>
        <w:t xml:space="preserve"> </w:t>
      </w:r>
      <w:r>
        <w:rPr>
          <w:spacing w:val="-1"/>
          <w:sz w:val="24"/>
          <w:szCs w:val="24"/>
        </w:rPr>
        <w:t>c</w:t>
      </w:r>
      <w:r>
        <w:rPr>
          <w:spacing w:val="-9"/>
          <w:sz w:val="24"/>
          <w:szCs w:val="24"/>
        </w:rPr>
        <w:t>l</w:t>
      </w:r>
      <w:r>
        <w:rPr>
          <w:spacing w:val="5"/>
          <w:sz w:val="24"/>
          <w:szCs w:val="24"/>
        </w:rPr>
        <w:t>u</w:t>
      </w:r>
      <w:r>
        <w:rPr>
          <w:spacing w:val="-2"/>
          <w:sz w:val="24"/>
          <w:szCs w:val="24"/>
        </w:rPr>
        <w:t>s</w:t>
      </w:r>
      <w:r>
        <w:rPr>
          <w:spacing w:val="5"/>
          <w:sz w:val="24"/>
          <w:szCs w:val="24"/>
        </w:rPr>
        <w:t>t</w:t>
      </w:r>
      <w:r>
        <w:rPr>
          <w:spacing w:val="-1"/>
          <w:sz w:val="24"/>
          <w:szCs w:val="24"/>
        </w:rPr>
        <w:t>e</w:t>
      </w:r>
      <w:r>
        <w:rPr>
          <w:spacing w:val="1"/>
          <w:sz w:val="24"/>
          <w:szCs w:val="24"/>
        </w:rPr>
        <w:t>r</w:t>
      </w:r>
      <w:r>
        <w:rPr>
          <w:spacing w:val="-4"/>
          <w:sz w:val="24"/>
          <w:szCs w:val="24"/>
        </w:rPr>
        <w:t>i</w:t>
      </w:r>
      <w:r>
        <w:rPr>
          <w:spacing w:val="-5"/>
          <w:sz w:val="24"/>
          <w:szCs w:val="24"/>
        </w:rPr>
        <w:t>n</w:t>
      </w:r>
      <w:r>
        <w:rPr>
          <w:sz w:val="24"/>
          <w:szCs w:val="24"/>
        </w:rPr>
        <w:t>g</w:t>
      </w:r>
      <w:r>
        <w:rPr>
          <w:spacing w:val="10"/>
          <w:sz w:val="24"/>
          <w:szCs w:val="24"/>
        </w:rPr>
        <w:t xml:space="preserve"> </w:t>
      </w:r>
      <w:r>
        <w:rPr>
          <w:spacing w:val="5"/>
          <w:sz w:val="24"/>
          <w:szCs w:val="24"/>
        </w:rPr>
        <w:t>t</w:t>
      </w:r>
      <w:r>
        <w:rPr>
          <w:spacing w:val="-1"/>
          <w:sz w:val="24"/>
          <w:szCs w:val="24"/>
        </w:rPr>
        <w:t>ec</w:t>
      </w:r>
      <w:r>
        <w:rPr>
          <w:sz w:val="24"/>
          <w:szCs w:val="24"/>
        </w:rPr>
        <w:t>hn</w:t>
      </w:r>
      <w:r>
        <w:rPr>
          <w:spacing w:val="-9"/>
          <w:sz w:val="24"/>
          <w:szCs w:val="24"/>
        </w:rPr>
        <w:t>i</w:t>
      </w:r>
      <w:r>
        <w:rPr>
          <w:sz w:val="24"/>
          <w:szCs w:val="24"/>
        </w:rPr>
        <w:t>q</w:t>
      </w:r>
      <w:r>
        <w:rPr>
          <w:spacing w:val="5"/>
          <w:sz w:val="24"/>
          <w:szCs w:val="24"/>
        </w:rPr>
        <w:t>u</w:t>
      </w:r>
      <w:r>
        <w:rPr>
          <w:spacing w:val="-1"/>
          <w:sz w:val="24"/>
          <w:szCs w:val="24"/>
        </w:rPr>
        <w:t>e</w:t>
      </w:r>
      <w:r>
        <w:rPr>
          <w:sz w:val="24"/>
          <w:szCs w:val="24"/>
        </w:rPr>
        <w:t>s</w:t>
      </w:r>
      <w:r>
        <w:rPr>
          <w:spacing w:val="7"/>
          <w:sz w:val="24"/>
          <w:szCs w:val="24"/>
        </w:rPr>
        <w:t xml:space="preserve"> </w:t>
      </w:r>
      <w:r>
        <w:rPr>
          <w:spacing w:val="-5"/>
          <w:sz w:val="24"/>
          <w:szCs w:val="24"/>
        </w:rPr>
        <w:t>b</w:t>
      </w:r>
      <w:r>
        <w:rPr>
          <w:spacing w:val="4"/>
          <w:sz w:val="24"/>
          <w:szCs w:val="24"/>
        </w:rPr>
        <w:t>a</w:t>
      </w:r>
      <w:r>
        <w:rPr>
          <w:spacing w:val="-2"/>
          <w:sz w:val="24"/>
          <w:szCs w:val="24"/>
        </w:rPr>
        <w:t>s</w:t>
      </w:r>
      <w:r>
        <w:rPr>
          <w:spacing w:val="-1"/>
          <w:sz w:val="24"/>
          <w:szCs w:val="24"/>
        </w:rPr>
        <w:t>e</w:t>
      </w:r>
      <w:r>
        <w:rPr>
          <w:sz w:val="24"/>
          <w:szCs w:val="24"/>
        </w:rPr>
        <w:t>d</w:t>
      </w:r>
      <w:r>
        <w:rPr>
          <w:spacing w:val="10"/>
          <w:sz w:val="24"/>
          <w:szCs w:val="24"/>
        </w:rPr>
        <w:t xml:space="preserve"> </w:t>
      </w:r>
      <w:r>
        <w:rPr>
          <w:spacing w:val="5"/>
          <w:sz w:val="24"/>
          <w:szCs w:val="24"/>
        </w:rPr>
        <w:t>o</w:t>
      </w:r>
      <w:r>
        <w:rPr>
          <w:sz w:val="24"/>
          <w:szCs w:val="24"/>
        </w:rPr>
        <w:t xml:space="preserve">n </w:t>
      </w:r>
      <w:r>
        <w:rPr>
          <w:spacing w:val="5"/>
          <w:sz w:val="24"/>
          <w:szCs w:val="24"/>
        </w:rPr>
        <w:t>t</w:t>
      </w:r>
      <w:r>
        <w:rPr>
          <w:spacing w:val="-5"/>
          <w:sz w:val="24"/>
          <w:szCs w:val="24"/>
        </w:rPr>
        <w:t>h</w:t>
      </w:r>
      <w:r>
        <w:rPr>
          <w:spacing w:val="4"/>
          <w:sz w:val="24"/>
          <w:szCs w:val="24"/>
        </w:rPr>
        <w:t>e</w:t>
      </w:r>
      <w:r>
        <w:rPr>
          <w:spacing w:val="-4"/>
          <w:sz w:val="24"/>
          <w:szCs w:val="24"/>
        </w:rPr>
        <w:t>i</w:t>
      </w:r>
      <w:r>
        <w:rPr>
          <w:sz w:val="24"/>
          <w:szCs w:val="24"/>
        </w:rPr>
        <w:t xml:space="preserve">r </w:t>
      </w:r>
      <w:r>
        <w:rPr>
          <w:spacing w:val="-2"/>
          <w:sz w:val="24"/>
          <w:szCs w:val="24"/>
        </w:rPr>
        <w:t>s</w:t>
      </w:r>
      <w:r>
        <w:rPr>
          <w:spacing w:val="5"/>
          <w:sz w:val="24"/>
          <w:szCs w:val="24"/>
        </w:rPr>
        <w:t>t</w:t>
      </w:r>
      <w:r>
        <w:rPr>
          <w:spacing w:val="-1"/>
          <w:sz w:val="24"/>
          <w:szCs w:val="24"/>
        </w:rPr>
        <w:t>ea</w:t>
      </w:r>
      <w:r>
        <w:rPr>
          <w:spacing w:val="5"/>
          <w:sz w:val="24"/>
          <w:szCs w:val="24"/>
        </w:rPr>
        <w:t>d</w:t>
      </w:r>
      <w:r>
        <w:rPr>
          <w:spacing w:val="-4"/>
          <w:sz w:val="24"/>
          <w:szCs w:val="24"/>
        </w:rPr>
        <w:t>i</w:t>
      </w:r>
      <w:r>
        <w:rPr>
          <w:spacing w:val="-5"/>
          <w:sz w:val="24"/>
          <w:szCs w:val="24"/>
        </w:rPr>
        <w:t>n</w:t>
      </w:r>
      <w:r>
        <w:rPr>
          <w:spacing w:val="-1"/>
          <w:sz w:val="24"/>
          <w:szCs w:val="24"/>
        </w:rPr>
        <w:t>e</w:t>
      </w:r>
      <w:r>
        <w:rPr>
          <w:spacing w:val="2"/>
          <w:sz w:val="24"/>
          <w:szCs w:val="24"/>
        </w:rPr>
        <w:t>s</w:t>
      </w:r>
      <w:r>
        <w:rPr>
          <w:sz w:val="24"/>
          <w:szCs w:val="24"/>
        </w:rPr>
        <w:t>s</w:t>
      </w:r>
      <w:r>
        <w:rPr>
          <w:spacing w:val="7"/>
          <w:sz w:val="24"/>
          <w:szCs w:val="24"/>
        </w:rPr>
        <w:t xml:space="preserve"> </w:t>
      </w:r>
      <w:r>
        <w:rPr>
          <w:spacing w:val="-4"/>
          <w:sz w:val="24"/>
          <w:szCs w:val="24"/>
        </w:rPr>
        <w:t>i</w:t>
      </w:r>
      <w:r>
        <w:rPr>
          <w:sz w:val="24"/>
          <w:szCs w:val="24"/>
        </w:rPr>
        <w:t>n</w:t>
      </w:r>
      <w:r>
        <w:rPr>
          <w:spacing w:val="4"/>
          <w:sz w:val="24"/>
          <w:szCs w:val="24"/>
        </w:rPr>
        <w:t xml:space="preserve"> e</w:t>
      </w:r>
      <w:r>
        <w:rPr>
          <w:spacing w:val="-5"/>
          <w:sz w:val="24"/>
          <w:szCs w:val="24"/>
        </w:rPr>
        <w:t>x</w:t>
      </w:r>
      <w:r>
        <w:rPr>
          <w:spacing w:val="-1"/>
          <w:sz w:val="24"/>
          <w:szCs w:val="24"/>
        </w:rPr>
        <w:t>ce</w:t>
      </w:r>
      <w:r>
        <w:rPr>
          <w:sz w:val="24"/>
          <w:szCs w:val="24"/>
        </w:rPr>
        <w:t>p</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 xml:space="preserve">l </w:t>
      </w:r>
      <w:r>
        <w:rPr>
          <w:spacing w:val="5"/>
          <w:sz w:val="24"/>
          <w:szCs w:val="24"/>
        </w:rPr>
        <w:t>t</w:t>
      </w:r>
      <w:r>
        <w:rPr>
          <w:spacing w:val="-1"/>
          <w:sz w:val="24"/>
          <w:szCs w:val="24"/>
        </w:rPr>
        <w:t>e</w:t>
      </w:r>
      <w:r>
        <w:rPr>
          <w:spacing w:val="-5"/>
          <w:sz w:val="24"/>
          <w:szCs w:val="24"/>
        </w:rPr>
        <w:t>n</w:t>
      </w:r>
      <w:r>
        <w:rPr>
          <w:sz w:val="24"/>
          <w:szCs w:val="24"/>
        </w:rPr>
        <w:t>d</w:t>
      </w:r>
      <w:r>
        <w:rPr>
          <w:spacing w:val="-1"/>
          <w:sz w:val="24"/>
          <w:szCs w:val="24"/>
        </w:rPr>
        <w:t>e</w:t>
      </w:r>
      <w:r>
        <w:rPr>
          <w:spacing w:val="1"/>
          <w:sz w:val="24"/>
          <w:szCs w:val="24"/>
        </w:rPr>
        <w:t>r</w:t>
      </w:r>
      <w:r>
        <w:rPr>
          <w:spacing w:val="-2"/>
          <w:sz w:val="24"/>
          <w:szCs w:val="24"/>
        </w:rPr>
        <w:t>s</w:t>
      </w:r>
      <w:r>
        <w:rPr>
          <w:sz w:val="24"/>
          <w:szCs w:val="24"/>
        </w:rPr>
        <w:t>.</w:t>
      </w:r>
      <w:r>
        <w:rPr>
          <w:spacing w:val="6"/>
          <w:sz w:val="24"/>
          <w:szCs w:val="24"/>
        </w:rPr>
        <w:t xml:space="preserve"> </w:t>
      </w:r>
      <w:r>
        <w:rPr>
          <w:spacing w:val="2"/>
          <w:sz w:val="24"/>
          <w:szCs w:val="24"/>
        </w:rPr>
        <w:t>T</w:t>
      </w:r>
      <w:r>
        <w:rPr>
          <w:spacing w:val="-5"/>
          <w:sz w:val="24"/>
          <w:szCs w:val="24"/>
        </w:rPr>
        <w:t>h</w:t>
      </w:r>
      <w:r>
        <w:rPr>
          <w:spacing w:val="4"/>
          <w:sz w:val="24"/>
          <w:szCs w:val="24"/>
        </w:rPr>
        <w:t>e</w:t>
      </w:r>
      <w:r>
        <w:rPr>
          <w:sz w:val="24"/>
          <w:szCs w:val="24"/>
        </w:rPr>
        <w:t>y</w:t>
      </w:r>
      <w:r>
        <w:rPr>
          <w:spacing w:val="4"/>
          <w:sz w:val="24"/>
          <w:szCs w:val="24"/>
        </w:rPr>
        <w:t xml:space="preserve"> a</w:t>
      </w:r>
      <w:r>
        <w:rPr>
          <w:spacing w:val="-4"/>
          <w:sz w:val="24"/>
          <w:szCs w:val="24"/>
        </w:rPr>
        <w:t>l</w:t>
      </w:r>
      <w:r>
        <w:rPr>
          <w:spacing w:val="-2"/>
          <w:sz w:val="24"/>
          <w:szCs w:val="24"/>
        </w:rPr>
        <w:t>s</w:t>
      </w:r>
      <w:r>
        <w:rPr>
          <w:sz w:val="24"/>
          <w:szCs w:val="24"/>
        </w:rPr>
        <w:t>o</w:t>
      </w:r>
      <w:r>
        <w:rPr>
          <w:spacing w:val="9"/>
          <w:sz w:val="24"/>
          <w:szCs w:val="24"/>
        </w:rPr>
        <w:t xml:space="preserve"> </w:t>
      </w:r>
      <w:r>
        <w:rPr>
          <w:sz w:val="24"/>
          <w:szCs w:val="24"/>
        </w:rPr>
        <w:t>d</w:t>
      </w:r>
      <w:r>
        <w:rPr>
          <w:spacing w:val="4"/>
          <w:sz w:val="24"/>
          <w:szCs w:val="24"/>
        </w:rPr>
        <w:t>e</w:t>
      </w:r>
      <w:r>
        <w:rPr>
          <w:spacing w:val="-3"/>
          <w:sz w:val="24"/>
          <w:szCs w:val="24"/>
        </w:rPr>
        <w:t>f</w:t>
      </w:r>
      <w:r>
        <w:rPr>
          <w:sz w:val="24"/>
          <w:szCs w:val="24"/>
        </w:rPr>
        <w:t>i</w:t>
      </w:r>
      <w:r>
        <w:rPr>
          <w:spacing w:val="-4"/>
          <w:sz w:val="24"/>
          <w:szCs w:val="24"/>
        </w:rPr>
        <w:t>n</w:t>
      </w:r>
      <w:r>
        <w:rPr>
          <w:spacing w:val="-1"/>
          <w:sz w:val="24"/>
          <w:szCs w:val="24"/>
        </w:rPr>
        <w:t>e</w:t>
      </w:r>
      <w:r>
        <w:rPr>
          <w:sz w:val="24"/>
          <w:szCs w:val="24"/>
        </w:rPr>
        <w:t>d</w:t>
      </w:r>
      <w:r>
        <w:rPr>
          <w:spacing w:val="4"/>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d</w:t>
      </w:r>
      <w:r>
        <w:rPr>
          <w:spacing w:val="-4"/>
          <w:sz w:val="24"/>
          <w:szCs w:val="24"/>
        </w:rPr>
        <w:t>i</w:t>
      </w:r>
      <w:r>
        <w:rPr>
          <w:sz w:val="24"/>
          <w:szCs w:val="24"/>
        </w:rPr>
        <w:t>v</w:t>
      </w:r>
      <w:r>
        <w:rPr>
          <w:spacing w:val="-1"/>
          <w:sz w:val="24"/>
          <w:szCs w:val="24"/>
        </w:rPr>
        <w:t>e</w:t>
      </w:r>
      <w:r>
        <w:rPr>
          <w:spacing w:val="1"/>
          <w:sz w:val="24"/>
          <w:szCs w:val="24"/>
        </w:rPr>
        <w:t>r</w:t>
      </w:r>
      <w:r>
        <w:rPr>
          <w:spacing w:val="2"/>
          <w:sz w:val="24"/>
          <w:szCs w:val="24"/>
        </w:rPr>
        <w:t>s</w:t>
      </w:r>
      <w:r>
        <w:rPr>
          <w:sz w:val="24"/>
          <w:szCs w:val="24"/>
        </w:rPr>
        <w:t>e</w:t>
      </w:r>
      <w:r>
        <w:rPr>
          <w:spacing w:val="12"/>
          <w:sz w:val="24"/>
          <w:szCs w:val="24"/>
        </w:rPr>
        <w:t xml:space="preserve"> </w:t>
      </w:r>
      <w:r>
        <w:rPr>
          <w:sz w:val="24"/>
          <w:szCs w:val="24"/>
        </w:rPr>
        <w:t>p</w:t>
      </w:r>
      <w:r>
        <w:rPr>
          <w:spacing w:val="-1"/>
          <w:sz w:val="24"/>
          <w:szCs w:val="24"/>
        </w:rPr>
        <w:t>e</w:t>
      </w:r>
      <w:r>
        <w:rPr>
          <w:spacing w:val="6"/>
          <w:sz w:val="24"/>
          <w:szCs w:val="24"/>
        </w:rPr>
        <w:t>r</w:t>
      </w:r>
      <w:r>
        <w:rPr>
          <w:spacing w:val="-8"/>
          <w:sz w:val="24"/>
          <w:szCs w:val="24"/>
        </w:rPr>
        <w:t>f</w:t>
      </w:r>
      <w:r>
        <w:rPr>
          <w:spacing w:val="5"/>
          <w:sz w:val="24"/>
          <w:szCs w:val="24"/>
        </w:rPr>
        <w:t>o</w:t>
      </w:r>
      <w:r>
        <w:rPr>
          <w:spacing w:val="1"/>
          <w:sz w:val="24"/>
          <w:szCs w:val="24"/>
        </w:rPr>
        <w:t>r</w:t>
      </w:r>
      <w:r>
        <w:rPr>
          <w:spacing w:val="-4"/>
          <w:sz w:val="24"/>
          <w:szCs w:val="24"/>
        </w:rPr>
        <w:t>m</w:t>
      </w:r>
      <w:r>
        <w:rPr>
          <w:spacing w:val="4"/>
          <w:sz w:val="24"/>
          <w:szCs w:val="24"/>
        </w:rPr>
        <w:t>a</w:t>
      </w:r>
      <w:r>
        <w:rPr>
          <w:spacing w:val="-5"/>
          <w:sz w:val="24"/>
          <w:szCs w:val="24"/>
        </w:rPr>
        <w:t>n</w:t>
      </w:r>
      <w:r>
        <w:rPr>
          <w:spacing w:val="-1"/>
          <w:sz w:val="24"/>
          <w:szCs w:val="24"/>
        </w:rPr>
        <w:t>c</w:t>
      </w:r>
      <w:r>
        <w:rPr>
          <w:sz w:val="24"/>
          <w:szCs w:val="24"/>
        </w:rPr>
        <w:t>e</w:t>
      </w:r>
      <w:r>
        <w:rPr>
          <w:spacing w:val="8"/>
          <w:sz w:val="24"/>
          <w:szCs w:val="24"/>
        </w:rPr>
        <w:t xml:space="preserve"> </w:t>
      </w:r>
      <w:r>
        <w:rPr>
          <w:spacing w:val="-4"/>
          <w:sz w:val="24"/>
          <w:szCs w:val="24"/>
        </w:rPr>
        <w:t>m</w:t>
      </w:r>
      <w:r>
        <w:rPr>
          <w:spacing w:val="-1"/>
          <w:sz w:val="24"/>
          <w:szCs w:val="24"/>
        </w:rPr>
        <w:t>e</w:t>
      </w:r>
      <w:r>
        <w:rPr>
          <w:spacing w:val="5"/>
          <w:sz w:val="24"/>
          <w:szCs w:val="24"/>
        </w:rPr>
        <w:t>t</w:t>
      </w:r>
      <w:r>
        <w:rPr>
          <w:spacing w:val="6"/>
          <w:sz w:val="24"/>
          <w:szCs w:val="24"/>
        </w:rPr>
        <w:t>r</w:t>
      </w:r>
      <w:r>
        <w:rPr>
          <w:spacing w:val="-9"/>
          <w:sz w:val="24"/>
          <w:szCs w:val="24"/>
        </w:rPr>
        <w:t>i</w:t>
      </w:r>
      <w:r>
        <w:rPr>
          <w:sz w:val="24"/>
          <w:szCs w:val="24"/>
        </w:rPr>
        <w:t xml:space="preserve">c </w:t>
      </w:r>
      <w:r>
        <w:rPr>
          <w:spacing w:val="5"/>
          <w:sz w:val="24"/>
          <w:szCs w:val="24"/>
        </w:rPr>
        <w:t>t</w:t>
      </w:r>
      <w:r>
        <w:rPr>
          <w:spacing w:val="-1"/>
          <w:sz w:val="24"/>
          <w:szCs w:val="24"/>
        </w:rPr>
        <w:t>e</w:t>
      </w:r>
      <w:r>
        <w:rPr>
          <w:spacing w:val="-7"/>
          <w:sz w:val="24"/>
          <w:szCs w:val="24"/>
        </w:rPr>
        <w:t>s</w:t>
      </w:r>
      <w:r>
        <w:rPr>
          <w:spacing w:val="5"/>
          <w:sz w:val="24"/>
          <w:szCs w:val="24"/>
        </w:rPr>
        <w:t>t</w:t>
      </w:r>
      <w:r>
        <w:rPr>
          <w:spacing w:val="-2"/>
          <w:sz w:val="24"/>
          <w:szCs w:val="24"/>
        </w:rPr>
        <w:t>s</w:t>
      </w:r>
      <w:r>
        <w:rPr>
          <w:sz w:val="24"/>
          <w:szCs w:val="24"/>
        </w:rPr>
        <w:t>,</w:t>
      </w:r>
      <w:r>
        <w:rPr>
          <w:spacing w:val="4"/>
          <w:sz w:val="24"/>
          <w:szCs w:val="24"/>
        </w:rPr>
        <w:t xml:space="preserve"> </w:t>
      </w:r>
      <w:r>
        <w:rPr>
          <w:spacing w:val="-2"/>
          <w:sz w:val="24"/>
          <w:szCs w:val="24"/>
        </w:rPr>
        <w:t>s</w:t>
      </w:r>
      <w:r>
        <w:rPr>
          <w:sz w:val="24"/>
          <w:szCs w:val="24"/>
        </w:rPr>
        <w:t>u</w:t>
      </w:r>
      <w:r>
        <w:rPr>
          <w:spacing w:val="-1"/>
          <w:sz w:val="24"/>
          <w:szCs w:val="24"/>
        </w:rPr>
        <w:t>c</w:t>
      </w:r>
      <w:r>
        <w:rPr>
          <w:sz w:val="24"/>
          <w:szCs w:val="24"/>
        </w:rPr>
        <w:t>h</w:t>
      </w:r>
      <w:r>
        <w:rPr>
          <w:spacing w:val="-3"/>
          <w:sz w:val="24"/>
          <w:szCs w:val="24"/>
        </w:rPr>
        <w:t xml:space="preserve"> </w:t>
      </w:r>
      <w:r>
        <w:rPr>
          <w:spacing w:val="-1"/>
          <w:sz w:val="24"/>
          <w:szCs w:val="24"/>
        </w:rPr>
        <w:t>a</w:t>
      </w:r>
      <w:r>
        <w:rPr>
          <w:sz w:val="24"/>
          <w:szCs w:val="24"/>
        </w:rPr>
        <w:t xml:space="preserve">s </w:t>
      </w:r>
      <w:r>
        <w:rPr>
          <w:spacing w:val="-2"/>
          <w:sz w:val="24"/>
          <w:szCs w:val="24"/>
        </w:rPr>
        <w:t>s</w:t>
      </w:r>
      <w:r>
        <w:rPr>
          <w:spacing w:val="4"/>
          <w:sz w:val="24"/>
          <w:szCs w:val="24"/>
        </w:rPr>
        <w:t>e</w:t>
      </w:r>
      <w:r>
        <w:rPr>
          <w:spacing w:val="-5"/>
          <w:sz w:val="24"/>
          <w:szCs w:val="24"/>
        </w:rPr>
        <w:t>n</w:t>
      </w:r>
      <w:r>
        <w:rPr>
          <w:spacing w:val="2"/>
          <w:sz w:val="24"/>
          <w:szCs w:val="24"/>
        </w:rPr>
        <w:t>s</w:t>
      </w:r>
      <w:r>
        <w:rPr>
          <w:spacing w:val="-9"/>
          <w:sz w:val="24"/>
          <w:szCs w:val="24"/>
        </w:rPr>
        <w:t>i</w:t>
      </w:r>
      <w:r>
        <w:rPr>
          <w:spacing w:val="10"/>
          <w:sz w:val="24"/>
          <w:szCs w:val="24"/>
        </w:rPr>
        <w:t>t</w:t>
      </w:r>
      <w:r>
        <w:rPr>
          <w:spacing w:val="-4"/>
          <w:sz w:val="24"/>
          <w:szCs w:val="24"/>
        </w:rPr>
        <w:t>i</w:t>
      </w:r>
      <w:r>
        <w:rPr>
          <w:spacing w:val="5"/>
          <w:sz w:val="24"/>
          <w:szCs w:val="24"/>
        </w:rPr>
        <w:t>v</w:t>
      </w:r>
      <w:r>
        <w:rPr>
          <w:spacing w:val="-9"/>
          <w:sz w:val="24"/>
          <w:szCs w:val="24"/>
        </w:rPr>
        <w:t>i</w:t>
      </w:r>
      <w:r>
        <w:rPr>
          <w:spacing w:val="10"/>
          <w:sz w:val="24"/>
          <w:szCs w:val="24"/>
        </w:rPr>
        <w:t>t</w:t>
      </w:r>
      <w:r>
        <w:rPr>
          <w:spacing w:val="-10"/>
          <w:sz w:val="24"/>
          <w:szCs w:val="24"/>
        </w:rPr>
        <w:t>y</w:t>
      </w:r>
      <w:r>
        <w:rPr>
          <w:sz w:val="24"/>
          <w:szCs w:val="24"/>
        </w:rPr>
        <w:t>,</w:t>
      </w:r>
      <w:r>
        <w:rPr>
          <w:spacing w:val="4"/>
          <w:sz w:val="24"/>
          <w:szCs w:val="24"/>
        </w:rPr>
        <w:t xml:space="preserve"> </w:t>
      </w:r>
      <w:r>
        <w:rPr>
          <w:spacing w:val="-2"/>
          <w:sz w:val="24"/>
          <w:szCs w:val="24"/>
        </w:rPr>
        <w:t>s</w:t>
      </w:r>
      <w:r>
        <w:rPr>
          <w:sz w:val="24"/>
          <w:szCs w:val="24"/>
        </w:rPr>
        <w:t>p</w:t>
      </w:r>
      <w:r>
        <w:rPr>
          <w:spacing w:val="4"/>
          <w:sz w:val="24"/>
          <w:szCs w:val="24"/>
        </w:rPr>
        <w:t>ec</w:t>
      </w:r>
      <w:r>
        <w:rPr>
          <w:spacing w:val="-4"/>
          <w:sz w:val="24"/>
          <w:szCs w:val="24"/>
        </w:rPr>
        <w:t>i</w:t>
      </w:r>
      <w:r>
        <w:rPr>
          <w:spacing w:val="1"/>
          <w:sz w:val="24"/>
          <w:szCs w:val="24"/>
        </w:rPr>
        <w:t>f</w:t>
      </w:r>
      <w:r>
        <w:rPr>
          <w:spacing w:val="-4"/>
          <w:sz w:val="24"/>
          <w:szCs w:val="24"/>
        </w:rPr>
        <w:t>i</w:t>
      </w:r>
      <w:r>
        <w:rPr>
          <w:spacing w:val="4"/>
          <w:sz w:val="24"/>
          <w:szCs w:val="24"/>
        </w:rPr>
        <w:t>c</w:t>
      </w:r>
      <w:r>
        <w:rPr>
          <w:spacing w:val="-9"/>
          <w:sz w:val="24"/>
          <w:szCs w:val="24"/>
        </w:rPr>
        <w:t>i</w:t>
      </w:r>
      <w:r>
        <w:rPr>
          <w:spacing w:val="10"/>
          <w:sz w:val="24"/>
          <w:szCs w:val="24"/>
        </w:rPr>
        <w:t>t</w:t>
      </w:r>
      <w:r>
        <w:rPr>
          <w:spacing w:val="-10"/>
          <w:sz w:val="24"/>
          <w:szCs w:val="24"/>
        </w:rPr>
        <w:t>y</w:t>
      </w:r>
      <w:r>
        <w:rPr>
          <w:sz w:val="24"/>
          <w:szCs w:val="24"/>
        </w:rPr>
        <w:t>,</w:t>
      </w:r>
      <w:r>
        <w:rPr>
          <w:spacing w:val="4"/>
          <w:sz w:val="24"/>
          <w:szCs w:val="24"/>
        </w:rPr>
        <w:t xml:space="preserve"> a</w:t>
      </w:r>
      <w:r>
        <w:rPr>
          <w:spacing w:val="-5"/>
          <w:sz w:val="24"/>
          <w:szCs w:val="24"/>
        </w:rPr>
        <w:t>n</w:t>
      </w:r>
      <w:r>
        <w:rPr>
          <w:sz w:val="24"/>
          <w:szCs w:val="24"/>
        </w:rPr>
        <w:t>d</w:t>
      </w:r>
      <w:r>
        <w:rPr>
          <w:spacing w:val="2"/>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pacing w:val="-5"/>
          <w:sz w:val="24"/>
          <w:szCs w:val="24"/>
        </w:rPr>
        <w:t>y</w:t>
      </w:r>
      <w:r>
        <w:rPr>
          <w:sz w:val="24"/>
          <w:szCs w:val="24"/>
        </w:rPr>
        <w:t>.</w:t>
      </w:r>
    </w:p>
    <w:p w14:paraId="6F3D788E" w14:textId="77777777" w:rsidR="00433F0F" w:rsidRDefault="00433F0F">
      <w:pPr>
        <w:spacing w:before="12" w:line="240" w:lineRule="exact"/>
        <w:rPr>
          <w:sz w:val="24"/>
          <w:szCs w:val="24"/>
        </w:rPr>
      </w:pPr>
    </w:p>
    <w:p w14:paraId="2446C33E" w14:textId="77777777" w:rsidR="00433F0F" w:rsidRDefault="008B01BA">
      <w:pPr>
        <w:tabs>
          <w:tab w:val="left" w:pos="1220"/>
        </w:tabs>
        <w:spacing w:line="355" w:lineRule="auto"/>
        <w:ind w:left="1230" w:right="76"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2"/>
          <w:sz w:val="24"/>
          <w:szCs w:val="24"/>
        </w:rPr>
        <w:t>L</w:t>
      </w:r>
      <w:r>
        <w:rPr>
          <w:b/>
          <w:sz w:val="24"/>
          <w:szCs w:val="24"/>
        </w:rPr>
        <w:t xml:space="preserve">i, </w:t>
      </w:r>
      <w:r>
        <w:rPr>
          <w:b/>
          <w:spacing w:val="1"/>
          <w:sz w:val="24"/>
          <w:szCs w:val="24"/>
        </w:rPr>
        <w:t>S</w:t>
      </w:r>
      <w:r>
        <w:rPr>
          <w:b/>
          <w:spacing w:val="-4"/>
          <w:sz w:val="24"/>
          <w:szCs w:val="24"/>
        </w:rPr>
        <w:t>h</w:t>
      </w:r>
      <w:r>
        <w:rPr>
          <w:b/>
          <w:spacing w:val="1"/>
          <w:sz w:val="24"/>
          <w:szCs w:val="24"/>
        </w:rPr>
        <w:t>ut</w:t>
      </w:r>
      <w:r>
        <w:rPr>
          <w:b/>
          <w:sz w:val="24"/>
          <w:szCs w:val="24"/>
        </w:rPr>
        <w:t>ao,</w:t>
      </w:r>
      <w:r>
        <w:rPr>
          <w:b/>
          <w:spacing w:val="-5"/>
          <w:sz w:val="24"/>
          <w:szCs w:val="24"/>
        </w:rPr>
        <w:t xml:space="preserve"> </w:t>
      </w:r>
      <w:r>
        <w:rPr>
          <w:b/>
          <w:sz w:val="24"/>
          <w:szCs w:val="24"/>
        </w:rPr>
        <w:t>JT</w:t>
      </w:r>
      <w:r>
        <w:rPr>
          <w:b/>
          <w:spacing w:val="2"/>
          <w:sz w:val="24"/>
          <w:szCs w:val="24"/>
        </w:rPr>
        <w:t>-</w:t>
      </w:r>
      <w:r>
        <w:rPr>
          <w:b/>
          <w:sz w:val="24"/>
          <w:szCs w:val="24"/>
        </w:rPr>
        <w:t>Y.</w:t>
      </w:r>
      <w:r>
        <w:rPr>
          <w:b/>
          <w:spacing w:val="-10"/>
          <w:sz w:val="24"/>
          <w:szCs w:val="24"/>
        </w:rPr>
        <w:t xml:space="preserve"> </w:t>
      </w:r>
      <w:r>
        <w:rPr>
          <w:b/>
          <w:spacing w:val="5"/>
          <w:sz w:val="24"/>
          <w:szCs w:val="24"/>
        </w:rPr>
        <w:t>K</w:t>
      </w:r>
      <w:r>
        <w:rPr>
          <w:b/>
          <w:sz w:val="24"/>
          <w:szCs w:val="24"/>
        </w:rPr>
        <w:t>wo</w:t>
      </w:r>
      <w:r>
        <w:rPr>
          <w:b/>
          <w:spacing w:val="-4"/>
          <w:sz w:val="24"/>
          <w:szCs w:val="24"/>
        </w:rPr>
        <w:t>k</w:t>
      </w:r>
      <w:r>
        <w:rPr>
          <w:b/>
          <w:sz w:val="24"/>
          <w:szCs w:val="24"/>
        </w:rPr>
        <w:t xml:space="preserve">, </w:t>
      </w:r>
      <w:r>
        <w:rPr>
          <w:b/>
          <w:spacing w:val="-2"/>
          <w:sz w:val="24"/>
          <w:szCs w:val="24"/>
        </w:rPr>
        <w:t>I</w:t>
      </w:r>
      <w:r>
        <w:rPr>
          <w:b/>
          <w:spacing w:val="1"/>
          <w:sz w:val="24"/>
          <w:szCs w:val="24"/>
        </w:rPr>
        <w:t>W</w:t>
      </w:r>
      <w:r>
        <w:rPr>
          <w:b/>
          <w:spacing w:val="2"/>
          <w:sz w:val="24"/>
          <w:szCs w:val="24"/>
        </w:rPr>
        <w:t>-</w:t>
      </w:r>
      <w:r>
        <w:rPr>
          <w:b/>
          <w:spacing w:val="-4"/>
          <w:sz w:val="24"/>
          <w:szCs w:val="24"/>
        </w:rPr>
        <w:t>H</w:t>
      </w:r>
      <w:r>
        <w:rPr>
          <w:b/>
          <w:sz w:val="24"/>
          <w:szCs w:val="24"/>
        </w:rPr>
        <w:t>.</w:t>
      </w:r>
      <w:r>
        <w:rPr>
          <w:b/>
          <w:spacing w:val="-5"/>
          <w:sz w:val="24"/>
          <w:szCs w:val="24"/>
        </w:rPr>
        <w:t xml:space="preserve"> </w:t>
      </w:r>
      <w:r>
        <w:rPr>
          <w:b/>
          <w:spacing w:val="-2"/>
          <w:sz w:val="24"/>
          <w:szCs w:val="24"/>
        </w:rPr>
        <w:t>Ts</w:t>
      </w:r>
      <w:r>
        <w:rPr>
          <w:b/>
          <w:sz w:val="24"/>
          <w:szCs w:val="24"/>
        </w:rPr>
        <w:t>a</w:t>
      </w:r>
      <w:r>
        <w:rPr>
          <w:b/>
          <w:spacing w:val="1"/>
          <w:sz w:val="24"/>
          <w:szCs w:val="24"/>
        </w:rPr>
        <w:t>n</w:t>
      </w:r>
      <w:r>
        <w:rPr>
          <w:b/>
          <w:sz w:val="24"/>
          <w:szCs w:val="24"/>
        </w:rPr>
        <w:t>g</w:t>
      </w:r>
      <w:r>
        <w:rPr>
          <w:b/>
          <w:spacing w:val="-2"/>
          <w:sz w:val="24"/>
          <w:szCs w:val="24"/>
        </w:rPr>
        <w:t xml:space="preserve"> </w:t>
      </w:r>
      <w:r>
        <w:rPr>
          <w:b/>
          <w:sz w:val="24"/>
          <w:szCs w:val="24"/>
        </w:rPr>
        <w:t>a</w:t>
      </w:r>
      <w:r>
        <w:rPr>
          <w:b/>
          <w:spacing w:val="1"/>
          <w:sz w:val="24"/>
          <w:szCs w:val="24"/>
        </w:rPr>
        <w:t>n</w:t>
      </w:r>
      <w:r>
        <w:rPr>
          <w:b/>
          <w:sz w:val="24"/>
          <w:szCs w:val="24"/>
        </w:rPr>
        <w:t>d</w:t>
      </w:r>
      <w:r>
        <w:rPr>
          <w:b/>
          <w:spacing w:val="-6"/>
          <w:sz w:val="24"/>
          <w:szCs w:val="24"/>
        </w:rPr>
        <w:t xml:space="preserve"> </w:t>
      </w:r>
      <w:r>
        <w:rPr>
          <w:b/>
          <w:sz w:val="24"/>
          <w:szCs w:val="24"/>
        </w:rPr>
        <w:t>Ya</w:t>
      </w:r>
      <w:r>
        <w:rPr>
          <w:b/>
          <w:spacing w:val="-5"/>
          <w:sz w:val="24"/>
          <w:szCs w:val="24"/>
        </w:rPr>
        <w:t>o</w:t>
      </w:r>
      <w:r>
        <w:rPr>
          <w:b/>
          <w:spacing w:val="1"/>
          <w:sz w:val="24"/>
          <w:szCs w:val="24"/>
        </w:rPr>
        <w:t>n</w:t>
      </w:r>
      <w:r>
        <w:rPr>
          <w:b/>
          <w:sz w:val="24"/>
          <w:szCs w:val="24"/>
        </w:rPr>
        <w:t>an</w:t>
      </w:r>
      <w:r>
        <w:rPr>
          <w:b/>
          <w:spacing w:val="-2"/>
          <w:sz w:val="24"/>
          <w:szCs w:val="24"/>
        </w:rPr>
        <w:t xml:space="preserve"> </w:t>
      </w:r>
      <w:r>
        <w:rPr>
          <w:b/>
          <w:sz w:val="24"/>
          <w:szCs w:val="24"/>
        </w:rPr>
        <w:t>Wa</w:t>
      </w:r>
      <w:r>
        <w:rPr>
          <w:b/>
          <w:spacing w:val="1"/>
          <w:sz w:val="24"/>
          <w:szCs w:val="24"/>
        </w:rPr>
        <w:t>n</w:t>
      </w:r>
      <w:r>
        <w:rPr>
          <w:b/>
          <w:spacing w:val="-5"/>
          <w:sz w:val="24"/>
          <w:szCs w:val="24"/>
        </w:rPr>
        <w:t>g</w:t>
      </w:r>
      <w:r>
        <w:rPr>
          <w:b/>
          <w:sz w:val="24"/>
          <w:szCs w:val="24"/>
        </w:rPr>
        <w:t>.</w:t>
      </w:r>
      <w:r>
        <w:rPr>
          <w:b/>
          <w:spacing w:val="-5"/>
          <w:sz w:val="24"/>
          <w:szCs w:val="24"/>
        </w:rPr>
        <w:t xml:space="preserve"> </w:t>
      </w:r>
      <w:r>
        <w:rPr>
          <w:b/>
          <w:spacing w:val="1"/>
          <w:sz w:val="24"/>
          <w:szCs w:val="24"/>
        </w:rPr>
        <w:t>"</w:t>
      </w:r>
      <w:r>
        <w:rPr>
          <w:b/>
          <w:spacing w:val="-3"/>
          <w:sz w:val="24"/>
          <w:szCs w:val="24"/>
        </w:rPr>
        <w:t>F</w:t>
      </w:r>
      <w:r>
        <w:rPr>
          <w:b/>
          <w:spacing w:val="1"/>
          <w:sz w:val="24"/>
          <w:szCs w:val="24"/>
        </w:rPr>
        <w:t>u</w:t>
      </w:r>
      <w:r>
        <w:rPr>
          <w:b/>
          <w:spacing w:val="-2"/>
          <w:sz w:val="24"/>
          <w:szCs w:val="24"/>
        </w:rPr>
        <w:t>s</w:t>
      </w:r>
      <w:r>
        <w:rPr>
          <w:b/>
          <w:sz w:val="24"/>
          <w:szCs w:val="24"/>
        </w:rPr>
        <w:t>i</w:t>
      </w:r>
      <w:r>
        <w:rPr>
          <w:b/>
          <w:spacing w:val="1"/>
          <w:sz w:val="24"/>
          <w:szCs w:val="24"/>
        </w:rPr>
        <w:t>n</w:t>
      </w:r>
      <w:r>
        <w:rPr>
          <w:b/>
          <w:sz w:val="24"/>
          <w:szCs w:val="24"/>
        </w:rPr>
        <w:t>g</w:t>
      </w:r>
      <w:r>
        <w:rPr>
          <w:b/>
          <w:spacing w:val="-2"/>
          <w:sz w:val="24"/>
          <w:szCs w:val="24"/>
        </w:rPr>
        <w:t xml:space="preserve"> </w:t>
      </w:r>
      <w:r>
        <w:rPr>
          <w:b/>
          <w:sz w:val="24"/>
          <w:szCs w:val="24"/>
        </w:rPr>
        <w:t>i</w:t>
      </w:r>
      <w:r>
        <w:rPr>
          <w:b/>
          <w:spacing w:val="-3"/>
          <w:sz w:val="24"/>
          <w:szCs w:val="24"/>
        </w:rPr>
        <w:t>m</w:t>
      </w:r>
      <w:r>
        <w:rPr>
          <w:b/>
          <w:sz w:val="24"/>
          <w:szCs w:val="24"/>
        </w:rPr>
        <w:t>ag</w:t>
      </w:r>
      <w:r>
        <w:rPr>
          <w:b/>
          <w:spacing w:val="-1"/>
          <w:sz w:val="24"/>
          <w:szCs w:val="24"/>
        </w:rPr>
        <w:t>e</w:t>
      </w:r>
      <w:r>
        <w:rPr>
          <w:b/>
          <w:sz w:val="24"/>
          <w:szCs w:val="24"/>
        </w:rPr>
        <w:t>s wi</w:t>
      </w:r>
      <w:r>
        <w:rPr>
          <w:b/>
          <w:spacing w:val="1"/>
          <w:sz w:val="24"/>
          <w:szCs w:val="24"/>
        </w:rPr>
        <w:t>t</w:t>
      </w:r>
      <w:r>
        <w:rPr>
          <w:b/>
          <w:sz w:val="24"/>
          <w:szCs w:val="24"/>
        </w:rPr>
        <w:t>h</w:t>
      </w:r>
      <w:r>
        <w:rPr>
          <w:b/>
          <w:spacing w:val="-2"/>
          <w:sz w:val="24"/>
          <w:szCs w:val="24"/>
        </w:rPr>
        <w:t xml:space="preserve"> </w:t>
      </w:r>
      <w:r>
        <w:rPr>
          <w:b/>
          <w:spacing w:val="-4"/>
          <w:sz w:val="24"/>
          <w:szCs w:val="24"/>
        </w:rPr>
        <w:t>d</w:t>
      </w:r>
      <w:r>
        <w:rPr>
          <w:b/>
          <w:sz w:val="24"/>
          <w:szCs w:val="24"/>
        </w:rPr>
        <w:t>i</w:t>
      </w:r>
      <w:r>
        <w:rPr>
          <w:b/>
          <w:spacing w:val="-3"/>
          <w:sz w:val="24"/>
          <w:szCs w:val="24"/>
        </w:rPr>
        <w:t>ff</w:t>
      </w:r>
      <w:r>
        <w:rPr>
          <w:b/>
          <w:spacing w:val="4"/>
          <w:sz w:val="24"/>
          <w:szCs w:val="24"/>
        </w:rPr>
        <w:t>e</w:t>
      </w:r>
      <w:r>
        <w:rPr>
          <w:b/>
          <w:spacing w:val="-6"/>
          <w:sz w:val="24"/>
          <w:szCs w:val="24"/>
        </w:rPr>
        <w:t>r</w:t>
      </w:r>
      <w:r>
        <w:rPr>
          <w:b/>
          <w:spacing w:val="-1"/>
          <w:sz w:val="24"/>
          <w:szCs w:val="24"/>
        </w:rPr>
        <w:t>e</w:t>
      </w:r>
      <w:r>
        <w:rPr>
          <w:b/>
          <w:spacing w:val="1"/>
          <w:sz w:val="24"/>
          <w:szCs w:val="24"/>
        </w:rPr>
        <w:t>n</w:t>
      </w:r>
      <w:r>
        <w:rPr>
          <w:b/>
          <w:sz w:val="24"/>
          <w:szCs w:val="24"/>
        </w:rPr>
        <w:t>t</w:t>
      </w:r>
      <w:r>
        <w:rPr>
          <w:b/>
          <w:spacing w:val="-1"/>
          <w:sz w:val="24"/>
          <w:szCs w:val="24"/>
        </w:rPr>
        <w:t xml:space="preserve"> </w:t>
      </w:r>
      <w:r>
        <w:rPr>
          <w:b/>
          <w:spacing w:val="-3"/>
          <w:sz w:val="24"/>
          <w:szCs w:val="24"/>
        </w:rPr>
        <w:t>f</w:t>
      </w:r>
      <w:r>
        <w:rPr>
          <w:b/>
          <w:sz w:val="24"/>
          <w:szCs w:val="24"/>
        </w:rPr>
        <w:t>o</w:t>
      </w:r>
      <w:r>
        <w:rPr>
          <w:b/>
          <w:spacing w:val="-1"/>
          <w:sz w:val="24"/>
          <w:szCs w:val="24"/>
        </w:rPr>
        <w:t>c</w:t>
      </w:r>
      <w:r>
        <w:rPr>
          <w:b/>
          <w:spacing w:val="1"/>
          <w:sz w:val="24"/>
          <w:szCs w:val="24"/>
        </w:rPr>
        <w:t>u</w:t>
      </w:r>
      <w:r>
        <w:rPr>
          <w:b/>
          <w:spacing w:val="-2"/>
          <w:sz w:val="24"/>
          <w:szCs w:val="24"/>
        </w:rPr>
        <w:t>s</w:t>
      </w:r>
      <w:r>
        <w:rPr>
          <w:b/>
          <w:spacing w:val="4"/>
          <w:sz w:val="24"/>
          <w:szCs w:val="24"/>
        </w:rPr>
        <w:t>e</w:t>
      </w:r>
      <w:r>
        <w:rPr>
          <w:b/>
          <w:sz w:val="24"/>
          <w:szCs w:val="24"/>
        </w:rPr>
        <w:t>s</w:t>
      </w:r>
      <w:r>
        <w:rPr>
          <w:b/>
          <w:spacing w:val="-5"/>
          <w:sz w:val="24"/>
          <w:szCs w:val="24"/>
        </w:rPr>
        <w:t xml:space="preserve"> </w:t>
      </w:r>
      <w:r>
        <w:rPr>
          <w:b/>
          <w:spacing w:val="1"/>
          <w:sz w:val="24"/>
          <w:szCs w:val="24"/>
        </w:rPr>
        <w:t>u</w:t>
      </w:r>
      <w:r>
        <w:rPr>
          <w:b/>
          <w:spacing w:val="-2"/>
          <w:sz w:val="24"/>
          <w:szCs w:val="24"/>
        </w:rPr>
        <w:t>s</w:t>
      </w:r>
      <w:r>
        <w:rPr>
          <w:b/>
          <w:sz w:val="24"/>
          <w:szCs w:val="24"/>
        </w:rPr>
        <w:t>i</w:t>
      </w:r>
      <w:r>
        <w:rPr>
          <w:b/>
          <w:spacing w:val="1"/>
          <w:sz w:val="24"/>
          <w:szCs w:val="24"/>
        </w:rPr>
        <w:t>n</w:t>
      </w:r>
      <w:r>
        <w:rPr>
          <w:b/>
          <w:sz w:val="24"/>
          <w:szCs w:val="24"/>
        </w:rPr>
        <w:t>g</w:t>
      </w:r>
      <w:r>
        <w:rPr>
          <w:b/>
          <w:spacing w:val="-2"/>
          <w:sz w:val="24"/>
          <w:szCs w:val="24"/>
        </w:rPr>
        <w:t xml:space="preserve"> s</w:t>
      </w:r>
      <w:r>
        <w:rPr>
          <w:b/>
          <w:spacing w:val="1"/>
          <w:sz w:val="24"/>
          <w:szCs w:val="24"/>
        </w:rPr>
        <w:t>upp</w:t>
      </w:r>
      <w:r>
        <w:rPr>
          <w:b/>
          <w:sz w:val="24"/>
          <w:szCs w:val="24"/>
        </w:rPr>
        <w:t>o</w:t>
      </w:r>
      <w:r>
        <w:rPr>
          <w:b/>
          <w:spacing w:val="-6"/>
          <w:sz w:val="24"/>
          <w:szCs w:val="24"/>
        </w:rPr>
        <w:t>r</w:t>
      </w:r>
      <w:r>
        <w:rPr>
          <w:b/>
          <w:sz w:val="24"/>
          <w:szCs w:val="24"/>
        </w:rPr>
        <w:t>t</w:t>
      </w:r>
      <w:r>
        <w:rPr>
          <w:b/>
          <w:spacing w:val="-1"/>
          <w:sz w:val="24"/>
          <w:szCs w:val="24"/>
        </w:rPr>
        <w:t xml:space="preserve"> </w:t>
      </w:r>
      <w:r>
        <w:rPr>
          <w:b/>
          <w:sz w:val="24"/>
          <w:szCs w:val="24"/>
        </w:rPr>
        <w:t>v</w:t>
      </w:r>
      <w:r>
        <w:rPr>
          <w:b/>
          <w:spacing w:val="-1"/>
          <w:sz w:val="24"/>
          <w:szCs w:val="24"/>
        </w:rPr>
        <w:t>ec</w:t>
      </w:r>
      <w:r>
        <w:rPr>
          <w:b/>
          <w:spacing w:val="1"/>
          <w:sz w:val="24"/>
          <w:szCs w:val="24"/>
        </w:rPr>
        <w:t>t</w:t>
      </w:r>
      <w:r>
        <w:rPr>
          <w:b/>
          <w:sz w:val="24"/>
          <w:szCs w:val="24"/>
        </w:rPr>
        <w:t>or</w:t>
      </w:r>
      <w:r>
        <w:rPr>
          <w:b/>
          <w:spacing w:val="-8"/>
          <w:sz w:val="24"/>
          <w:szCs w:val="24"/>
        </w:rPr>
        <w:t xml:space="preserve"> </w:t>
      </w:r>
      <w:r>
        <w:rPr>
          <w:b/>
          <w:spacing w:val="-3"/>
          <w:sz w:val="24"/>
          <w:szCs w:val="24"/>
        </w:rPr>
        <w:t>m</w:t>
      </w:r>
      <w:r>
        <w:rPr>
          <w:b/>
          <w:sz w:val="24"/>
          <w:szCs w:val="24"/>
        </w:rPr>
        <w:t>a</w:t>
      </w:r>
      <w:r>
        <w:rPr>
          <w:b/>
          <w:spacing w:val="4"/>
          <w:sz w:val="24"/>
          <w:szCs w:val="24"/>
        </w:rPr>
        <w:t>c</w:t>
      </w:r>
      <w:r>
        <w:rPr>
          <w:b/>
          <w:spacing w:val="1"/>
          <w:sz w:val="24"/>
          <w:szCs w:val="24"/>
        </w:rPr>
        <w:t>h</w:t>
      </w:r>
      <w:r>
        <w:rPr>
          <w:b/>
          <w:sz w:val="24"/>
          <w:szCs w:val="24"/>
        </w:rPr>
        <w:t>i</w:t>
      </w:r>
      <w:r>
        <w:rPr>
          <w:b/>
          <w:spacing w:val="1"/>
          <w:sz w:val="24"/>
          <w:szCs w:val="24"/>
        </w:rPr>
        <w:t>n</w:t>
      </w:r>
      <w:r>
        <w:rPr>
          <w:b/>
          <w:spacing w:val="-1"/>
          <w:sz w:val="24"/>
          <w:szCs w:val="24"/>
        </w:rPr>
        <w:t>e</w:t>
      </w:r>
      <w:r>
        <w:rPr>
          <w:b/>
          <w:spacing w:val="-2"/>
          <w:sz w:val="24"/>
          <w:szCs w:val="24"/>
        </w:rPr>
        <w:t>s</w:t>
      </w:r>
      <w:r>
        <w:rPr>
          <w:b/>
          <w:spacing w:val="2"/>
          <w:sz w:val="24"/>
          <w:szCs w:val="24"/>
        </w:rPr>
        <w:t>.</w:t>
      </w:r>
      <w:r>
        <w:rPr>
          <w:b/>
          <w:sz w:val="24"/>
          <w:szCs w:val="24"/>
        </w:rPr>
        <w:t>"</w:t>
      </w:r>
      <w:r>
        <w:rPr>
          <w:b/>
          <w:spacing w:val="-1"/>
          <w:sz w:val="24"/>
          <w:szCs w:val="24"/>
        </w:rPr>
        <w:t xml:space="preserve"> </w:t>
      </w:r>
      <w:r>
        <w:rPr>
          <w:b/>
          <w:spacing w:val="-2"/>
          <w:sz w:val="24"/>
          <w:szCs w:val="24"/>
        </w:rPr>
        <w:t>IEE</w:t>
      </w:r>
      <w:r>
        <w:rPr>
          <w:b/>
          <w:sz w:val="24"/>
          <w:szCs w:val="24"/>
        </w:rPr>
        <w:t>E</w:t>
      </w:r>
      <w:r>
        <w:rPr>
          <w:b/>
          <w:spacing w:val="-4"/>
          <w:sz w:val="24"/>
          <w:szCs w:val="24"/>
        </w:rPr>
        <w:t xml:space="preserve"> </w:t>
      </w:r>
      <w:r>
        <w:rPr>
          <w:b/>
          <w:spacing w:val="-2"/>
          <w:sz w:val="24"/>
          <w:szCs w:val="24"/>
        </w:rPr>
        <w:t>T</w:t>
      </w:r>
      <w:r>
        <w:rPr>
          <w:b/>
          <w:spacing w:val="-6"/>
          <w:sz w:val="24"/>
          <w:szCs w:val="24"/>
        </w:rPr>
        <w:t>r</w:t>
      </w:r>
      <w:r>
        <w:rPr>
          <w:b/>
          <w:sz w:val="24"/>
          <w:szCs w:val="24"/>
        </w:rPr>
        <w:t>a</w:t>
      </w:r>
      <w:r>
        <w:rPr>
          <w:b/>
          <w:spacing w:val="1"/>
          <w:sz w:val="24"/>
          <w:szCs w:val="24"/>
        </w:rPr>
        <w:t>n</w:t>
      </w:r>
      <w:r>
        <w:rPr>
          <w:b/>
          <w:spacing w:val="-2"/>
          <w:sz w:val="24"/>
          <w:szCs w:val="24"/>
        </w:rPr>
        <w:t>s</w:t>
      </w:r>
      <w:r>
        <w:rPr>
          <w:b/>
          <w:sz w:val="24"/>
          <w:szCs w:val="24"/>
        </w:rPr>
        <w:t>a</w:t>
      </w:r>
      <w:r>
        <w:rPr>
          <w:b/>
          <w:spacing w:val="-1"/>
          <w:sz w:val="24"/>
          <w:szCs w:val="24"/>
        </w:rPr>
        <w:t>c</w:t>
      </w:r>
      <w:r>
        <w:rPr>
          <w:b/>
          <w:spacing w:val="1"/>
          <w:sz w:val="24"/>
          <w:szCs w:val="24"/>
        </w:rPr>
        <w:t>t</w:t>
      </w:r>
      <w:r>
        <w:rPr>
          <w:b/>
          <w:sz w:val="24"/>
          <w:szCs w:val="24"/>
        </w:rPr>
        <w:t>io</w:t>
      </w:r>
      <w:r>
        <w:rPr>
          <w:b/>
          <w:spacing w:val="1"/>
          <w:sz w:val="24"/>
          <w:szCs w:val="24"/>
        </w:rPr>
        <w:t>n</w:t>
      </w:r>
      <w:r>
        <w:rPr>
          <w:b/>
          <w:sz w:val="24"/>
          <w:szCs w:val="24"/>
        </w:rPr>
        <w:t>s on</w:t>
      </w:r>
      <w:r>
        <w:rPr>
          <w:b/>
          <w:spacing w:val="3"/>
          <w:sz w:val="24"/>
          <w:szCs w:val="24"/>
        </w:rPr>
        <w:t xml:space="preserve"> </w:t>
      </w:r>
      <w:r>
        <w:rPr>
          <w:b/>
          <w:spacing w:val="1"/>
          <w:sz w:val="24"/>
          <w:szCs w:val="24"/>
        </w:rPr>
        <w:t>n</w:t>
      </w:r>
      <w:r>
        <w:rPr>
          <w:b/>
          <w:spacing w:val="-1"/>
          <w:sz w:val="24"/>
          <w:szCs w:val="24"/>
        </w:rPr>
        <w:t>e</w:t>
      </w:r>
      <w:r>
        <w:rPr>
          <w:b/>
          <w:spacing w:val="1"/>
          <w:sz w:val="24"/>
          <w:szCs w:val="24"/>
        </w:rPr>
        <w:t>u</w:t>
      </w:r>
      <w:r>
        <w:rPr>
          <w:b/>
          <w:spacing w:val="-6"/>
          <w:sz w:val="24"/>
          <w:szCs w:val="24"/>
        </w:rPr>
        <w:t>r</w:t>
      </w:r>
      <w:r>
        <w:rPr>
          <w:b/>
          <w:sz w:val="24"/>
          <w:szCs w:val="24"/>
        </w:rPr>
        <w:t>al</w:t>
      </w:r>
      <w:r>
        <w:rPr>
          <w:b/>
          <w:spacing w:val="-2"/>
          <w:sz w:val="24"/>
          <w:szCs w:val="24"/>
        </w:rPr>
        <w:t xml:space="preserve"> </w:t>
      </w:r>
      <w:r>
        <w:rPr>
          <w:b/>
          <w:spacing w:val="1"/>
          <w:sz w:val="24"/>
          <w:szCs w:val="24"/>
        </w:rPr>
        <w:t>n</w:t>
      </w:r>
      <w:r>
        <w:rPr>
          <w:b/>
          <w:spacing w:val="-1"/>
          <w:sz w:val="24"/>
          <w:szCs w:val="24"/>
        </w:rPr>
        <w:t>e</w:t>
      </w:r>
      <w:r>
        <w:rPr>
          <w:b/>
          <w:spacing w:val="1"/>
          <w:sz w:val="24"/>
          <w:szCs w:val="24"/>
        </w:rPr>
        <w:t>t</w:t>
      </w:r>
      <w:r>
        <w:rPr>
          <w:b/>
          <w:sz w:val="24"/>
          <w:szCs w:val="24"/>
        </w:rPr>
        <w:t>w</w:t>
      </w:r>
      <w:r>
        <w:rPr>
          <w:b/>
          <w:spacing w:val="4"/>
          <w:sz w:val="24"/>
          <w:szCs w:val="24"/>
        </w:rPr>
        <w:t>o</w:t>
      </w:r>
      <w:r>
        <w:rPr>
          <w:b/>
          <w:spacing w:val="-6"/>
          <w:sz w:val="24"/>
          <w:szCs w:val="24"/>
        </w:rPr>
        <w:t>r</w:t>
      </w:r>
      <w:r>
        <w:rPr>
          <w:b/>
          <w:spacing w:val="1"/>
          <w:sz w:val="24"/>
          <w:szCs w:val="24"/>
        </w:rPr>
        <w:t>k</w:t>
      </w:r>
      <w:r>
        <w:rPr>
          <w:b/>
          <w:sz w:val="24"/>
          <w:szCs w:val="24"/>
        </w:rPr>
        <w:t>s 15,</w:t>
      </w:r>
      <w:r>
        <w:rPr>
          <w:b/>
          <w:spacing w:val="4"/>
          <w:sz w:val="24"/>
          <w:szCs w:val="24"/>
        </w:rPr>
        <w:t xml:space="preserve"> </w:t>
      </w:r>
      <w:r>
        <w:rPr>
          <w:b/>
          <w:spacing w:val="1"/>
          <w:sz w:val="24"/>
          <w:szCs w:val="24"/>
        </w:rPr>
        <w:t>n</w:t>
      </w:r>
      <w:r>
        <w:rPr>
          <w:b/>
          <w:sz w:val="24"/>
          <w:szCs w:val="24"/>
        </w:rPr>
        <w:t>o. 6</w:t>
      </w:r>
      <w:r>
        <w:rPr>
          <w:b/>
          <w:spacing w:val="-2"/>
          <w:sz w:val="24"/>
          <w:szCs w:val="24"/>
        </w:rPr>
        <w:t xml:space="preserve"> </w:t>
      </w:r>
      <w:r>
        <w:rPr>
          <w:b/>
          <w:spacing w:val="1"/>
          <w:sz w:val="24"/>
          <w:szCs w:val="24"/>
        </w:rPr>
        <w:t>(</w:t>
      </w:r>
      <w:r>
        <w:rPr>
          <w:b/>
          <w:sz w:val="24"/>
          <w:szCs w:val="24"/>
        </w:rPr>
        <w:t>2004</w:t>
      </w:r>
      <w:r>
        <w:rPr>
          <w:b/>
          <w:spacing w:val="1"/>
          <w:sz w:val="24"/>
          <w:szCs w:val="24"/>
        </w:rPr>
        <w:t>)</w:t>
      </w:r>
      <w:r>
        <w:rPr>
          <w:b/>
          <w:sz w:val="24"/>
          <w:szCs w:val="24"/>
        </w:rPr>
        <w:t>:</w:t>
      </w:r>
      <w:r>
        <w:rPr>
          <w:b/>
          <w:spacing w:val="-1"/>
          <w:sz w:val="24"/>
          <w:szCs w:val="24"/>
        </w:rPr>
        <w:t xml:space="preserve"> </w:t>
      </w:r>
      <w:r>
        <w:rPr>
          <w:b/>
          <w:sz w:val="24"/>
          <w:szCs w:val="24"/>
        </w:rPr>
        <w:t>15</w:t>
      </w:r>
      <w:r>
        <w:rPr>
          <w:b/>
          <w:spacing w:val="6"/>
          <w:sz w:val="24"/>
          <w:szCs w:val="24"/>
        </w:rPr>
        <w:t>5</w:t>
      </w:r>
      <w:r>
        <w:rPr>
          <w:b/>
          <w:sz w:val="24"/>
          <w:szCs w:val="24"/>
        </w:rPr>
        <w:t>5</w:t>
      </w:r>
      <w:r>
        <w:rPr>
          <w:b/>
          <w:spacing w:val="2"/>
          <w:sz w:val="24"/>
          <w:szCs w:val="24"/>
        </w:rPr>
        <w:t>-</w:t>
      </w:r>
      <w:r>
        <w:rPr>
          <w:b/>
          <w:sz w:val="24"/>
          <w:szCs w:val="24"/>
        </w:rPr>
        <w:t>156</w:t>
      </w:r>
      <w:r>
        <w:rPr>
          <w:b/>
          <w:spacing w:val="-5"/>
          <w:sz w:val="24"/>
          <w:szCs w:val="24"/>
        </w:rPr>
        <w:t>1</w:t>
      </w:r>
      <w:r>
        <w:rPr>
          <w:b/>
          <w:sz w:val="24"/>
          <w:szCs w:val="24"/>
        </w:rPr>
        <w:t>.</w:t>
      </w:r>
    </w:p>
    <w:p w14:paraId="49BCEB7A" w14:textId="77777777" w:rsidR="00433F0F" w:rsidRDefault="00433F0F">
      <w:pPr>
        <w:spacing w:before="8" w:line="240" w:lineRule="exact"/>
        <w:rPr>
          <w:sz w:val="24"/>
          <w:szCs w:val="24"/>
        </w:rPr>
      </w:pPr>
    </w:p>
    <w:p w14:paraId="6FA28BDF" w14:textId="77777777" w:rsidR="00433F0F" w:rsidRDefault="008B01BA">
      <w:pPr>
        <w:spacing w:line="360" w:lineRule="auto"/>
        <w:ind w:left="447" w:right="73"/>
        <w:jc w:val="both"/>
        <w:rPr>
          <w:sz w:val="24"/>
          <w:szCs w:val="24"/>
        </w:rPr>
      </w:pPr>
      <w:r>
        <w:rPr>
          <w:spacing w:val="-2"/>
          <w:sz w:val="24"/>
          <w:szCs w:val="24"/>
        </w:rPr>
        <w:t>J</w:t>
      </w:r>
      <w:r>
        <w:rPr>
          <w:spacing w:val="2"/>
          <w:sz w:val="24"/>
          <w:szCs w:val="24"/>
        </w:rPr>
        <w:t>.T</w:t>
      </w:r>
      <w:r>
        <w:rPr>
          <w:sz w:val="24"/>
          <w:szCs w:val="24"/>
        </w:rPr>
        <w:t>.</w:t>
      </w:r>
      <w:r>
        <w:rPr>
          <w:spacing w:val="3"/>
          <w:sz w:val="24"/>
          <w:szCs w:val="24"/>
        </w:rPr>
        <w:t xml:space="preserve"> </w:t>
      </w:r>
      <w:r>
        <w:rPr>
          <w:spacing w:val="-5"/>
          <w:sz w:val="24"/>
          <w:szCs w:val="24"/>
        </w:rPr>
        <w:t>K</w:t>
      </w:r>
      <w:r>
        <w:rPr>
          <w:sz w:val="24"/>
          <w:szCs w:val="24"/>
        </w:rPr>
        <w:t>w</w:t>
      </w:r>
      <w:r>
        <w:rPr>
          <w:spacing w:val="4"/>
          <w:sz w:val="24"/>
          <w:szCs w:val="24"/>
        </w:rPr>
        <w:t>o</w:t>
      </w:r>
      <w:r>
        <w:rPr>
          <w:sz w:val="24"/>
          <w:szCs w:val="24"/>
        </w:rPr>
        <w:t xml:space="preserve">k </w:t>
      </w:r>
      <w:r>
        <w:rPr>
          <w:spacing w:val="-6"/>
          <w:sz w:val="24"/>
          <w:szCs w:val="24"/>
        </w:rPr>
        <w:t>e</w:t>
      </w:r>
      <w:r>
        <w:rPr>
          <w:sz w:val="24"/>
          <w:szCs w:val="24"/>
        </w:rPr>
        <w:t>t</w:t>
      </w:r>
      <w:r>
        <w:rPr>
          <w:spacing w:val="5"/>
          <w:sz w:val="24"/>
          <w:szCs w:val="24"/>
        </w:rPr>
        <w:t xml:space="preserve"> </w:t>
      </w:r>
      <w:r>
        <w:rPr>
          <w:spacing w:val="-1"/>
          <w:sz w:val="24"/>
          <w:szCs w:val="24"/>
        </w:rPr>
        <w:t>a</w:t>
      </w:r>
      <w:r>
        <w:rPr>
          <w:spacing w:val="-9"/>
          <w:sz w:val="24"/>
          <w:szCs w:val="24"/>
        </w:rPr>
        <w:t>l</w:t>
      </w:r>
      <w:r>
        <w:rPr>
          <w:sz w:val="24"/>
          <w:szCs w:val="24"/>
        </w:rPr>
        <w:t>.</w:t>
      </w:r>
      <w:r>
        <w:rPr>
          <w:spacing w:val="7"/>
          <w:sz w:val="24"/>
          <w:szCs w:val="24"/>
        </w:rPr>
        <w:t xml:space="preserve"> </w:t>
      </w:r>
      <w:r>
        <w:rPr>
          <w:spacing w:val="1"/>
          <w:sz w:val="24"/>
          <w:szCs w:val="24"/>
        </w:rPr>
        <w:t>[</w:t>
      </w:r>
      <w:r>
        <w:rPr>
          <w:sz w:val="24"/>
          <w:szCs w:val="24"/>
        </w:rPr>
        <w:t>7]</w:t>
      </w:r>
      <w:r>
        <w:rPr>
          <w:spacing w:val="2"/>
          <w:sz w:val="24"/>
          <w:szCs w:val="24"/>
        </w:rPr>
        <w:t xml:space="preserve"> </w:t>
      </w:r>
      <w:r>
        <w:rPr>
          <w:sz w:val="24"/>
          <w:szCs w:val="24"/>
        </w:rPr>
        <w:t>d</w:t>
      </w:r>
      <w:r>
        <w:rPr>
          <w:spacing w:val="-1"/>
          <w:sz w:val="24"/>
          <w:szCs w:val="24"/>
        </w:rPr>
        <w:t>e</w:t>
      </w:r>
      <w:r>
        <w:rPr>
          <w:spacing w:val="-4"/>
          <w:sz w:val="24"/>
          <w:szCs w:val="24"/>
        </w:rPr>
        <w:t>li</w:t>
      </w:r>
      <w:r>
        <w:rPr>
          <w:sz w:val="24"/>
          <w:szCs w:val="24"/>
        </w:rPr>
        <w:t>v</w:t>
      </w:r>
      <w:r>
        <w:rPr>
          <w:spacing w:val="-1"/>
          <w:sz w:val="24"/>
          <w:szCs w:val="24"/>
        </w:rPr>
        <w:t>e</w:t>
      </w:r>
      <w:r>
        <w:rPr>
          <w:spacing w:val="1"/>
          <w:sz w:val="24"/>
          <w:szCs w:val="24"/>
        </w:rPr>
        <w:t>r</w:t>
      </w:r>
      <w:r>
        <w:rPr>
          <w:spacing w:val="-1"/>
          <w:sz w:val="24"/>
          <w:szCs w:val="24"/>
        </w:rPr>
        <w:t>e</w:t>
      </w:r>
      <w:r>
        <w:rPr>
          <w:sz w:val="24"/>
          <w:szCs w:val="24"/>
        </w:rPr>
        <w:t>d</w:t>
      </w:r>
      <w:r>
        <w:rPr>
          <w:spacing w:val="5"/>
          <w:sz w:val="24"/>
          <w:szCs w:val="24"/>
        </w:rPr>
        <w:t xml:space="preserve"> </w:t>
      </w:r>
      <w:r>
        <w:rPr>
          <w:sz w:val="24"/>
          <w:szCs w:val="24"/>
        </w:rPr>
        <w:t>w</w:t>
      </w:r>
      <w:r>
        <w:rPr>
          <w:spacing w:val="-1"/>
          <w:sz w:val="24"/>
          <w:szCs w:val="24"/>
        </w:rPr>
        <w:t>a</w:t>
      </w:r>
      <w:r>
        <w:rPr>
          <w:sz w:val="24"/>
          <w:szCs w:val="24"/>
        </w:rPr>
        <w:t>v</w:t>
      </w:r>
      <w:r>
        <w:rPr>
          <w:spacing w:val="4"/>
          <w:sz w:val="24"/>
          <w:szCs w:val="24"/>
        </w:rPr>
        <w:t>e</w:t>
      </w:r>
      <w:r>
        <w:rPr>
          <w:spacing w:val="-4"/>
          <w:sz w:val="24"/>
          <w:szCs w:val="24"/>
        </w:rPr>
        <w:t>l</w:t>
      </w:r>
      <w:r>
        <w:rPr>
          <w:spacing w:val="-1"/>
          <w:sz w:val="24"/>
          <w:szCs w:val="24"/>
        </w:rPr>
        <w:t>e</w:t>
      </w:r>
      <w:r>
        <w:rPr>
          <w:spacing w:val="10"/>
          <w:sz w:val="24"/>
          <w:szCs w:val="24"/>
        </w:rPr>
        <w:t>t</w:t>
      </w:r>
      <w:r>
        <w:rPr>
          <w:spacing w:val="2"/>
          <w:sz w:val="24"/>
          <w:szCs w:val="24"/>
        </w:rPr>
        <w:t>-</w:t>
      </w:r>
      <w:r>
        <w:rPr>
          <w:spacing w:val="-5"/>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5"/>
          <w:sz w:val="24"/>
          <w:szCs w:val="24"/>
        </w:rPr>
        <w:t xml:space="preserve"> </w:t>
      </w:r>
      <w:r>
        <w:rPr>
          <w:sz w:val="24"/>
          <w:szCs w:val="24"/>
        </w:rPr>
        <w:t>p</w:t>
      </w:r>
      <w:r>
        <w:rPr>
          <w:spacing w:val="-5"/>
          <w:sz w:val="24"/>
          <w:szCs w:val="24"/>
        </w:rPr>
        <w:t>h</w:t>
      </w:r>
      <w:r>
        <w:rPr>
          <w:spacing w:val="5"/>
          <w:sz w:val="24"/>
          <w:szCs w:val="24"/>
        </w:rPr>
        <w:t>o</w:t>
      </w:r>
      <w:r>
        <w:rPr>
          <w:sz w:val="24"/>
          <w:szCs w:val="24"/>
        </w:rPr>
        <w:t>tog</w:t>
      </w:r>
      <w:r>
        <w:rPr>
          <w:spacing w:val="2"/>
          <w:sz w:val="24"/>
          <w:szCs w:val="24"/>
        </w:rPr>
        <w:t>r</w:t>
      </w:r>
      <w:r>
        <w:rPr>
          <w:spacing w:val="-1"/>
          <w:sz w:val="24"/>
          <w:szCs w:val="24"/>
        </w:rPr>
        <w:t>a</w:t>
      </w:r>
      <w:r>
        <w:rPr>
          <w:sz w:val="24"/>
          <w:szCs w:val="24"/>
        </w:rPr>
        <w:t xml:space="preserve">ph </w:t>
      </w:r>
      <w:r>
        <w:rPr>
          <w:spacing w:val="-8"/>
          <w:sz w:val="24"/>
          <w:szCs w:val="24"/>
        </w:rPr>
        <w:t>f</w:t>
      </w:r>
      <w:r>
        <w:rPr>
          <w:spacing w:val="5"/>
          <w:sz w:val="24"/>
          <w:szCs w:val="24"/>
        </w:rPr>
        <w:t>u</w:t>
      </w:r>
      <w:r>
        <w:rPr>
          <w:spacing w:val="2"/>
          <w:sz w:val="24"/>
          <w:szCs w:val="24"/>
        </w:rPr>
        <w:t>s</w:t>
      </w:r>
      <w:r>
        <w:rPr>
          <w:spacing w:val="-9"/>
          <w:sz w:val="24"/>
          <w:szCs w:val="24"/>
        </w:rPr>
        <w:t>i</w:t>
      </w:r>
      <w:r>
        <w:rPr>
          <w:spacing w:val="9"/>
          <w:sz w:val="24"/>
          <w:szCs w:val="24"/>
        </w:rPr>
        <w:t>o</w:t>
      </w:r>
      <w:r>
        <w:rPr>
          <w:sz w:val="24"/>
          <w:szCs w:val="24"/>
        </w:rPr>
        <w:t>n to</w:t>
      </w:r>
      <w:r>
        <w:rPr>
          <w:spacing w:val="5"/>
          <w:sz w:val="24"/>
          <w:szCs w:val="24"/>
        </w:rPr>
        <w:t xml:space="preserve"> </w:t>
      </w:r>
      <w:r>
        <w:rPr>
          <w:spacing w:val="-1"/>
          <w:sz w:val="24"/>
          <w:szCs w:val="24"/>
        </w:rPr>
        <w:t>ea</w:t>
      </w:r>
      <w:r>
        <w:rPr>
          <w:spacing w:val="-2"/>
          <w:sz w:val="24"/>
          <w:szCs w:val="24"/>
        </w:rPr>
        <w:t>s</w:t>
      </w:r>
      <w:r>
        <w:rPr>
          <w:spacing w:val="-4"/>
          <w:sz w:val="24"/>
          <w:szCs w:val="24"/>
        </w:rPr>
        <w:t>i</w:t>
      </w:r>
      <w:r>
        <w:rPr>
          <w:sz w:val="24"/>
          <w:szCs w:val="24"/>
        </w:rPr>
        <w:t>ly</w:t>
      </w:r>
      <w:r>
        <w:rPr>
          <w:spacing w:val="1"/>
          <w:sz w:val="24"/>
          <w:szCs w:val="24"/>
        </w:rPr>
        <w:t xml:space="preserve"> </w:t>
      </w:r>
      <w:r>
        <w:rPr>
          <w:spacing w:val="-1"/>
          <w:sz w:val="24"/>
          <w:szCs w:val="24"/>
        </w:rPr>
        <w:t>c</w:t>
      </w:r>
      <w:r>
        <w:rPr>
          <w:spacing w:val="5"/>
          <w:sz w:val="24"/>
          <w:szCs w:val="24"/>
        </w:rPr>
        <w:t>o</w:t>
      </w:r>
      <w:r>
        <w:rPr>
          <w:sz w:val="24"/>
          <w:szCs w:val="24"/>
        </w:rPr>
        <w:t>gn</w:t>
      </w:r>
      <w:r>
        <w:rPr>
          <w:spacing w:val="-4"/>
          <w:sz w:val="24"/>
          <w:szCs w:val="24"/>
        </w:rPr>
        <w:t>i</w:t>
      </w:r>
      <w:r>
        <w:rPr>
          <w:spacing w:val="-1"/>
          <w:sz w:val="24"/>
          <w:szCs w:val="24"/>
        </w:rPr>
        <w:t>z</w:t>
      </w:r>
      <w:r>
        <w:rPr>
          <w:spacing w:val="4"/>
          <w:sz w:val="24"/>
          <w:szCs w:val="24"/>
        </w:rPr>
        <w:t>a</w:t>
      </w:r>
      <w:r>
        <w:rPr>
          <w:spacing w:val="-5"/>
          <w:sz w:val="24"/>
          <w:szCs w:val="24"/>
        </w:rPr>
        <w:t>n</w:t>
      </w:r>
      <w:r>
        <w:rPr>
          <w:spacing w:val="-1"/>
          <w:sz w:val="24"/>
          <w:szCs w:val="24"/>
        </w:rPr>
        <w:t>c</w:t>
      </w:r>
      <w:r>
        <w:rPr>
          <w:sz w:val="24"/>
          <w:szCs w:val="24"/>
        </w:rPr>
        <w:t>e</w:t>
      </w:r>
      <w:r>
        <w:rPr>
          <w:spacing w:val="4"/>
          <w:sz w:val="24"/>
          <w:szCs w:val="24"/>
        </w:rPr>
        <w:t xml:space="preserve"> </w:t>
      </w:r>
      <w:r>
        <w:rPr>
          <w:spacing w:val="-1"/>
          <w:sz w:val="24"/>
          <w:szCs w:val="24"/>
        </w:rPr>
        <w:t>a</w:t>
      </w:r>
      <w:r>
        <w:rPr>
          <w:sz w:val="24"/>
          <w:szCs w:val="24"/>
        </w:rPr>
        <w:t xml:space="preserve">t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o</w:t>
      </w:r>
      <w:r>
        <w:rPr>
          <w:sz w:val="24"/>
          <w:szCs w:val="24"/>
        </w:rPr>
        <w:t>b</w:t>
      </w:r>
      <w:r>
        <w:rPr>
          <w:spacing w:val="-9"/>
          <w:sz w:val="24"/>
          <w:szCs w:val="24"/>
        </w:rPr>
        <w:t>j</w:t>
      </w:r>
      <w:r>
        <w:rPr>
          <w:spacing w:val="-1"/>
          <w:sz w:val="24"/>
          <w:szCs w:val="24"/>
        </w:rPr>
        <w:t>ec</w:t>
      </w:r>
      <w:r>
        <w:rPr>
          <w:sz w:val="24"/>
          <w:szCs w:val="24"/>
        </w:rPr>
        <w:t>t</w:t>
      </w:r>
      <w:r>
        <w:rPr>
          <w:spacing w:val="3"/>
          <w:sz w:val="24"/>
          <w:szCs w:val="24"/>
        </w:rPr>
        <w:t xml:space="preserve"> </w:t>
      </w:r>
      <w:r>
        <w:rPr>
          <w:sz w:val="24"/>
          <w:szCs w:val="24"/>
        </w:rPr>
        <w:t>w</w:t>
      </w:r>
      <w:r>
        <w:rPr>
          <w:spacing w:val="-10"/>
          <w:sz w:val="24"/>
          <w:szCs w:val="24"/>
        </w:rPr>
        <w:t>i</w:t>
      </w:r>
      <w:r>
        <w:rPr>
          <w:spacing w:val="5"/>
          <w:sz w:val="24"/>
          <w:szCs w:val="24"/>
        </w:rPr>
        <w:t>t</w:t>
      </w:r>
      <w:r>
        <w:rPr>
          <w:sz w:val="24"/>
          <w:szCs w:val="24"/>
        </w:rPr>
        <w:t>h</w:t>
      </w:r>
      <w:r>
        <w:rPr>
          <w:spacing w:val="-7"/>
          <w:sz w:val="24"/>
          <w:szCs w:val="24"/>
        </w:rPr>
        <w:t xml:space="preserve"> </w:t>
      </w:r>
      <w:r>
        <w:rPr>
          <w:spacing w:val="4"/>
          <w:sz w:val="24"/>
          <w:szCs w:val="24"/>
        </w:rPr>
        <w:t>a</w:t>
      </w:r>
      <w:r>
        <w:rPr>
          <w:spacing w:val="-4"/>
          <w:sz w:val="24"/>
          <w:szCs w:val="24"/>
        </w:rPr>
        <w:t>l</w:t>
      </w:r>
      <w:r>
        <w:rPr>
          <w:sz w:val="24"/>
          <w:szCs w:val="24"/>
        </w:rPr>
        <w:t>l</w:t>
      </w:r>
      <w:r>
        <w:rPr>
          <w:spacing w:val="-7"/>
          <w:sz w:val="24"/>
          <w:szCs w:val="24"/>
        </w:rPr>
        <w:t xml:space="preserve"> </w:t>
      </w:r>
      <w:r>
        <w:rPr>
          <w:spacing w:val="-8"/>
          <w:sz w:val="24"/>
          <w:szCs w:val="24"/>
        </w:rPr>
        <w:t>f</w:t>
      </w:r>
      <w:r>
        <w:rPr>
          <w:spacing w:val="5"/>
          <w:sz w:val="24"/>
          <w:szCs w:val="24"/>
        </w:rPr>
        <w:t>o</w:t>
      </w:r>
      <w:r>
        <w:rPr>
          <w:spacing w:val="-1"/>
          <w:sz w:val="24"/>
          <w:szCs w:val="24"/>
        </w:rPr>
        <w:t>c</w:t>
      </w:r>
      <w:r>
        <w:rPr>
          <w:spacing w:val="4"/>
          <w:sz w:val="24"/>
          <w:szCs w:val="24"/>
        </w:rPr>
        <w:t>a</w:t>
      </w:r>
      <w:r>
        <w:rPr>
          <w:sz w:val="24"/>
          <w:szCs w:val="24"/>
        </w:rPr>
        <w:t>l</w:t>
      </w:r>
      <w:r>
        <w:rPr>
          <w:spacing w:val="-7"/>
          <w:sz w:val="24"/>
          <w:szCs w:val="24"/>
        </w:rPr>
        <w:t xml:space="preserve"> </w:t>
      </w:r>
      <w:r>
        <w:rPr>
          <w:spacing w:val="-4"/>
          <w:sz w:val="24"/>
          <w:szCs w:val="24"/>
        </w:rPr>
        <w:t>l</w:t>
      </w:r>
      <w:r>
        <w:rPr>
          <w:spacing w:val="4"/>
          <w:sz w:val="24"/>
          <w:szCs w:val="24"/>
        </w:rPr>
        <w:t>e</w:t>
      </w:r>
      <w:r>
        <w:rPr>
          <w:spacing w:val="-5"/>
          <w:sz w:val="24"/>
          <w:szCs w:val="24"/>
        </w:rPr>
        <w:t>n</w:t>
      </w:r>
      <w:r>
        <w:rPr>
          <w:sz w:val="24"/>
          <w:szCs w:val="24"/>
        </w:rPr>
        <w:t>g</w:t>
      </w:r>
      <w:r>
        <w:rPr>
          <w:spacing w:val="5"/>
          <w:sz w:val="24"/>
          <w:szCs w:val="24"/>
        </w:rPr>
        <w:t>t</w:t>
      </w:r>
      <w:r>
        <w:rPr>
          <w:sz w:val="24"/>
          <w:szCs w:val="24"/>
        </w:rPr>
        <w:t>hs</w:t>
      </w:r>
      <w:r>
        <w:rPr>
          <w:spacing w:val="-5"/>
          <w:sz w:val="24"/>
          <w:szCs w:val="24"/>
        </w:rPr>
        <w:t xml:space="preserve"> </w:t>
      </w:r>
      <w:r>
        <w:rPr>
          <w:spacing w:val="-1"/>
          <w:sz w:val="24"/>
          <w:szCs w:val="24"/>
        </w:rPr>
        <w:t>a</w:t>
      </w:r>
      <w:r>
        <w:rPr>
          <w:sz w:val="24"/>
          <w:szCs w:val="24"/>
        </w:rPr>
        <w:t>s</w:t>
      </w:r>
      <w:r>
        <w:rPr>
          <w:spacing w:val="-5"/>
          <w:sz w:val="24"/>
          <w:szCs w:val="24"/>
        </w:rPr>
        <w:t xml:space="preserve"> </w:t>
      </w:r>
      <w:r>
        <w:rPr>
          <w:spacing w:val="-2"/>
          <w:sz w:val="24"/>
          <w:szCs w:val="24"/>
        </w:rPr>
        <w:t>s</w:t>
      </w:r>
      <w:r>
        <w:rPr>
          <w:spacing w:val="-1"/>
          <w:sz w:val="24"/>
          <w:szCs w:val="24"/>
        </w:rPr>
        <w:t>e</w:t>
      </w:r>
      <w:r>
        <w:rPr>
          <w:spacing w:val="-5"/>
          <w:sz w:val="24"/>
          <w:szCs w:val="24"/>
        </w:rPr>
        <w:t>v</w:t>
      </w:r>
      <w:r>
        <w:rPr>
          <w:spacing w:val="-1"/>
          <w:sz w:val="24"/>
          <w:szCs w:val="24"/>
        </w:rPr>
        <w:t>e</w:t>
      </w:r>
      <w:r>
        <w:rPr>
          <w:spacing w:val="1"/>
          <w:sz w:val="24"/>
          <w:szCs w:val="24"/>
        </w:rPr>
        <w:t>r</w:t>
      </w:r>
      <w:r>
        <w:rPr>
          <w:spacing w:val="4"/>
          <w:sz w:val="24"/>
          <w:szCs w:val="24"/>
        </w:rPr>
        <w:t>a</w:t>
      </w:r>
      <w:r>
        <w:rPr>
          <w:sz w:val="24"/>
          <w:szCs w:val="24"/>
        </w:rPr>
        <w:t>l</w:t>
      </w:r>
      <w:r>
        <w:rPr>
          <w:spacing w:val="-7"/>
          <w:sz w:val="24"/>
          <w:szCs w:val="24"/>
        </w:rPr>
        <w:t xml:space="preserve"> </w:t>
      </w:r>
      <w:r>
        <w:rPr>
          <w:sz w:val="24"/>
          <w:szCs w:val="24"/>
        </w:rPr>
        <w:t>v</w:t>
      </w:r>
      <w:r>
        <w:rPr>
          <w:spacing w:val="-4"/>
          <w:sz w:val="24"/>
          <w:szCs w:val="24"/>
        </w:rPr>
        <w:t>i</w:t>
      </w:r>
      <w:r>
        <w:rPr>
          <w:spacing w:val="2"/>
          <w:sz w:val="24"/>
          <w:szCs w:val="24"/>
        </w:rPr>
        <w:t>s</w:t>
      </w:r>
      <w:r>
        <w:rPr>
          <w:spacing w:val="-9"/>
          <w:sz w:val="24"/>
          <w:szCs w:val="24"/>
        </w:rPr>
        <w:t>i</w:t>
      </w:r>
      <w:r>
        <w:rPr>
          <w:spacing w:val="9"/>
          <w:sz w:val="24"/>
          <w:szCs w:val="24"/>
        </w:rPr>
        <w:t>o</w:t>
      </w:r>
      <w:r>
        <w:rPr>
          <w:sz w:val="24"/>
          <w:szCs w:val="24"/>
        </w:rPr>
        <w:t>n</w:t>
      </w:r>
      <w:r>
        <w:rPr>
          <w:spacing w:val="2"/>
          <w:sz w:val="24"/>
          <w:szCs w:val="24"/>
        </w:rPr>
        <w:t>-</w:t>
      </w:r>
      <w:r>
        <w:rPr>
          <w:spacing w:val="1"/>
          <w:sz w:val="24"/>
          <w:szCs w:val="24"/>
        </w:rPr>
        <w:t>r</w:t>
      </w:r>
      <w:r>
        <w:rPr>
          <w:spacing w:val="4"/>
          <w:sz w:val="24"/>
          <w:szCs w:val="24"/>
        </w:rPr>
        <w:t>e</w:t>
      </w:r>
      <w:r>
        <w:rPr>
          <w:spacing w:val="-4"/>
          <w:sz w:val="24"/>
          <w:szCs w:val="24"/>
        </w:rPr>
        <w:t>l</w:t>
      </w:r>
      <w:r>
        <w:rPr>
          <w:spacing w:val="-1"/>
          <w:sz w:val="24"/>
          <w:szCs w:val="24"/>
        </w:rPr>
        <w:t>a</w:t>
      </w:r>
      <w:r>
        <w:rPr>
          <w:spacing w:val="5"/>
          <w:sz w:val="24"/>
          <w:szCs w:val="24"/>
        </w:rPr>
        <w:t>t</w:t>
      </w:r>
      <w:r>
        <w:rPr>
          <w:spacing w:val="-1"/>
          <w:sz w:val="24"/>
          <w:szCs w:val="24"/>
        </w:rPr>
        <w:t>e</w:t>
      </w:r>
      <w:r>
        <w:rPr>
          <w:sz w:val="24"/>
          <w:szCs w:val="24"/>
        </w:rPr>
        <w:t>d</w:t>
      </w:r>
      <w:r>
        <w:rPr>
          <w:spacing w:val="-2"/>
          <w:sz w:val="24"/>
          <w:szCs w:val="24"/>
        </w:rPr>
        <w:t xml:space="preserve"> </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2"/>
          <w:sz w:val="24"/>
          <w:szCs w:val="24"/>
        </w:rPr>
        <w:t xml:space="preserve"> </w:t>
      </w:r>
      <w:r>
        <w:rPr>
          <w:spacing w:val="5"/>
          <w:sz w:val="24"/>
          <w:szCs w:val="24"/>
        </w:rPr>
        <w:t>t</w:t>
      </w:r>
      <w:r>
        <w:rPr>
          <w:spacing w:val="-1"/>
          <w:sz w:val="24"/>
          <w:szCs w:val="24"/>
        </w:rPr>
        <w:t>a</w:t>
      </w:r>
      <w:r>
        <w:rPr>
          <w:spacing w:val="-2"/>
          <w:sz w:val="24"/>
          <w:szCs w:val="24"/>
        </w:rPr>
        <w:t>s</w:t>
      </w:r>
      <w:r>
        <w:rPr>
          <w:sz w:val="24"/>
          <w:szCs w:val="24"/>
        </w:rPr>
        <w:t>ks</w:t>
      </w:r>
      <w:r>
        <w:rPr>
          <w:spacing w:val="-5"/>
          <w:sz w:val="24"/>
          <w:szCs w:val="24"/>
        </w:rPr>
        <w:t xml:space="preserve"> </w:t>
      </w:r>
      <w:r>
        <w:rPr>
          <w:spacing w:val="-1"/>
          <w:sz w:val="24"/>
          <w:szCs w:val="24"/>
        </w:rPr>
        <w:t>ca</w:t>
      </w:r>
      <w:r>
        <w:rPr>
          <w:sz w:val="24"/>
          <w:szCs w:val="24"/>
        </w:rPr>
        <w:t>n</w:t>
      </w:r>
      <w:r>
        <w:rPr>
          <w:spacing w:val="-7"/>
          <w:sz w:val="24"/>
          <w:szCs w:val="24"/>
        </w:rPr>
        <w:t xml:space="preserve"> </w:t>
      </w:r>
      <w:r>
        <w:rPr>
          <w:spacing w:val="-5"/>
          <w:sz w:val="24"/>
          <w:szCs w:val="24"/>
        </w:rPr>
        <w:t>b</w:t>
      </w:r>
      <w:r>
        <w:rPr>
          <w:sz w:val="24"/>
          <w:szCs w:val="24"/>
        </w:rPr>
        <w:t>e</w:t>
      </w:r>
      <w:r>
        <w:rPr>
          <w:spacing w:val="-3"/>
          <w:sz w:val="24"/>
          <w:szCs w:val="24"/>
        </w:rPr>
        <w:t xml:space="preserve"> </w:t>
      </w:r>
      <w:r>
        <w:rPr>
          <w:spacing w:val="-1"/>
          <w:sz w:val="24"/>
          <w:szCs w:val="24"/>
        </w:rPr>
        <w:t>ca</w:t>
      </w:r>
      <w:r>
        <w:rPr>
          <w:spacing w:val="1"/>
          <w:sz w:val="24"/>
          <w:szCs w:val="24"/>
        </w:rPr>
        <w:t>rr</w:t>
      </w:r>
      <w:r>
        <w:rPr>
          <w:spacing w:val="-4"/>
          <w:sz w:val="24"/>
          <w:szCs w:val="24"/>
        </w:rPr>
        <w:t>i</w:t>
      </w:r>
      <w:r>
        <w:rPr>
          <w:spacing w:val="-1"/>
          <w:sz w:val="24"/>
          <w:szCs w:val="24"/>
        </w:rPr>
        <w:t>e</w:t>
      </w:r>
      <w:r>
        <w:rPr>
          <w:sz w:val="24"/>
          <w:szCs w:val="24"/>
        </w:rPr>
        <w:t xml:space="preserve">d </w:t>
      </w:r>
      <w:r>
        <w:rPr>
          <w:spacing w:val="5"/>
          <w:sz w:val="24"/>
          <w:szCs w:val="24"/>
        </w:rPr>
        <w:t>o</w:t>
      </w:r>
      <w:r>
        <w:rPr>
          <w:spacing w:val="-5"/>
          <w:sz w:val="24"/>
          <w:szCs w:val="24"/>
        </w:rPr>
        <w:t>u</w:t>
      </w:r>
      <w:r>
        <w:rPr>
          <w:sz w:val="24"/>
          <w:szCs w:val="24"/>
        </w:rPr>
        <w:t>t</w:t>
      </w:r>
      <w:r>
        <w:rPr>
          <w:spacing w:val="-7"/>
          <w:sz w:val="24"/>
          <w:szCs w:val="24"/>
        </w:rPr>
        <w:t xml:space="preserve"> </w:t>
      </w:r>
      <w:r>
        <w:rPr>
          <w:spacing w:val="-9"/>
          <w:sz w:val="24"/>
          <w:szCs w:val="24"/>
        </w:rPr>
        <w:t>m</w:t>
      </w:r>
      <w:r>
        <w:rPr>
          <w:spacing w:val="5"/>
          <w:sz w:val="24"/>
          <w:szCs w:val="24"/>
        </w:rPr>
        <w:t>o</w:t>
      </w:r>
      <w:r>
        <w:rPr>
          <w:spacing w:val="1"/>
          <w:sz w:val="24"/>
          <w:szCs w:val="24"/>
        </w:rPr>
        <w:t>r</w:t>
      </w:r>
      <w:r>
        <w:rPr>
          <w:sz w:val="24"/>
          <w:szCs w:val="24"/>
        </w:rPr>
        <w:t>e</w:t>
      </w:r>
      <w:r>
        <w:rPr>
          <w:spacing w:val="-13"/>
          <w:sz w:val="24"/>
          <w:szCs w:val="24"/>
        </w:rPr>
        <w:t xml:space="preserve"> </w:t>
      </w:r>
      <w:r>
        <w:rPr>
          <w:spacing w:val="-1"/>
          <w:sz w:val="24"/>
          <w:szCs w:val="24"/>
        </w:rPr>
        <w:t>e</w:t>
      </w:r>
      <w:r>
        <w:rPr>
          <w:spacing w:val="-3"/>
          <w:sz w:val="24"/>
          <w:szCs w:val="24"/>
        </w:rPr>
        <w:t>f</w:t>
      </w:r>
      <w:r>
        <w:rPr>
          <w:spacing w:val="-8"/>
          <w:sz w:val="24"/>
          <w:szCs w:val="24"/>
        </w:rPr>
        <w:t>f</w:t>
      </w:r>
      <w:r>
        <w:rPr>
          <w:spacing w:val="5"/>
          <w:sz w:val="24"/>
          <w:szCs w:val="24"/>
        </w:rPr>
        <w:t>o</w:t>
      </w:r>
      <w:r>
        <w:rPr>
          <w:spacing w:val="1"/>
          <w:sz w:val="24"/>
          <w:szCs w:val="24"/>
        </w:rPr>
        <w:t>r</w:t>
      </w:r>
      <w:r>
        <w:rPr>
          <w:spacing w:val="5"/>
          <w:sz w:val="24"/>
          <w:szCs w:val="24"/>
        </w:rPr>
        <w:t>t</w:t>
      </w:r>
      <w:r>
        <w:rPr>
          <w:spacing w:val="-9"/>
          <w:sz w:val="24"/>
          <w:szCs w:val="24"/>
        </w:rPr>
        <w:t>l</w:t>
      </w:r>
      <w:r>
        <w:rPr>
          <w:spacing w:val="-1"/>
          <w:sz w:val="24"/>
          <w:szCs w:val="24"/>
        </w:rPr>
        <w:t>e</w:t>
      </w:r>
      <w:r>
        <w:rPr>
          <w:spacing w:val="2"/>
          <w:sz w:val="24"/>
          <w:szCs w:val="24"/>
        </w:rPr>
        <w:t>ss</w:t>
      </w:r>
      <w:r>
        <w:rPr>
          <w:sz w:val="24"/>
          <w:szCs w:val="24"/>
        </w:rPr>
        <w:t>ly</w:t>
      </w:r>
      <w:r>
        <w:rPr>
          <w:spacing w:val="-16"/>
          <w:sz w:val="24"/>
          <w:szCs w:val="24"/>
        </w:rPr>
        <w:t xml:space="preserve"> </w:t>
      </w:r>
      <w:r>
        <w:rPr>
          <w:spacing w:val="4"/>
          <w:sz w:val="24"/>
          <w:szCs w:val="24"/>
        </w:rPr>
        <w:t>w</w:t>
      </w:r>
      <w:r>
        <w:rPr>
          <w:spacing w:val="-5"/>
          <w:sz w:val="24"/>
          <w:szCs w:val="24"/>
        </w:rPr>
        <w:t>h</w:t>
      </w:r>
      <w:r>
        <w:rPr>
          <w:spacing w:val="4"/>
          <w:sz w:val="24"/>
          <w:szCs w:val="24"/>
        </w:rPr>
        <w:t>e</w:t>
      </w:r>
      <w:r>
        <w:rPr>
          <w:sz w:val="24"/>
          <w:szCs w:val="24"/>
        </w:rPr>
        <w:t>n</w:t>
      </w:r>
      <w:r>
        <w:rPr>
          <w:spacing w:val="-17"/>
          <w:sz w:val="24"/>
          <w:szCs w:val="24"/>
        </w:rPr>
        <w:t xml:space="preserve"> </w:t>
      </w:r>
      <w:r>
        <w:rPr>
          <w:sz w:val="24"/>
          <w:szCs w:val="24"/>
        </w:rPr>
        <w:t>w</w:t>
      </w:r>
      <w:r>
        <w:rPr>
          <w:spacing w:val="-5"/>
          <w:sz w:val="24"/>
          <w:szCs w:val="24"/>
        </w:rPr>
        <w:t>h</w:t>
      </w:r>
      <w:r>
        <w:rPr>
          <w:spacing w:val="9"/>
          <w:sz w:val="24"/>
          <w:szCs w:val="24"/>
        </w:rPr>
        <w:t>o</w:t>
      </w:r>
      <w:r>
        <w:rPr>
          <w:spacing w:val="-4"/>
          <w:sz w:val="24"/>
          <w:szCs w:val="24"/>
        </w:rPr>
        <w:t>l</w:t>
      </w:r>
      <w:r>
        <w:rPr>
          <w:sz w:val="24"/>
          <w:szCs w:val="24"/>
        </w:rPr>
        <w:t>ly</w:t>
      </w:r>
      <w:r>
        <w:rPr>
          <w:spacing w:val="-16"/>
          <w:sz w:val="24"/>
          <w:szCs w:val="24"/>
        </w:rPr>
        <w:t xml:space="preserve"> </w:t>
      </w:r>
      <w:r>
        <w:rPr>
          <w:spacing w:val="-2"/>
          <w:sz w:val="24"/>
          <w:szCs w:val="24"/>
        </w:rPr>
        <w:t>s</w:t>
      </w:r>
      <w:r>
        <w:rPr>
          <w:spacing w:val="5"/>
          <w:sz w:val="24"/>
          <w:szCs w:val="24"/>
        </w:rPr>
        <w:t>u</w:t>
      </w:r>
      <w:r>
        <w:rPr>
          <w:sz w:val="24"/>
          <w:szCs w:val="24"/>
        </w:rPr>
        <w:t>b</w:t>
      </w:r>
      <w:r>
        <w:rPr>
          <w:spacing w:val="-2"/>
          <w:sz w:val="24"/>
          <w:szCs w:val="24"/>
        </w:rPr>
        <w:t>s</w:t>
      </w:r>
      <w:r>
        <w:rPr>
          <w:spacing w:val="5"/>
          <w:sz w:val="24"/>
          <w:szCs w:val="24"/>
        </w:rPr>
        <w:t>t</w:t>
      </w:r>
      <w:r>
        <w:rPr>
          <w:spacing w:val="-1"/>
          <w:sz w:val="24"/>
          <w:szCs w:val="24"/>
        </w:rPr>
        <w:t>a</w:t>
      </w:r>
      <w:r>
        <w:rPr>
          <w:spacing w:val="-5"/>
          <w:sz w:val="24"/>
          <w:szCs w:val="24"/>
        </w:rPr>
        <w:t>n</w:t>
      </w:r>
      <w:r>
        <w:rPr>
          <w:spacing w:val="-1"/>
          <w:sz w:val="24"/>
          <w:szCs w:val="24"/>
        </w:rPr>
        <w:t>c</w:t>
      </w:r>
      <w:r>
        <w:rPr>
          <w:spacing w:val="4"/>
          <w:sz w:val="24"/>
          <w:szCs w:val="24"/>
        </w:rPr>
        <w:t>e</w:t>
      </w:r>
      <w:r>
        <w:rPr>
          <w:sz w:val="24"/>
          <w:szCs w:val="24"/>
        </w:rPr>
        <w:t>s</w:t>
      </w:r>
      <w:r>
        <w:rPr>
          <w:spacing w:val="-14"/>
          <w:sz w:val="24"/>
          <w:szCs w:val="24"/>
        </w:rPr>
        <w:t xml:space="preserve"> </w:t>
      </w:r>
      <w:r>
        <w:rPr>
          <w:spacing w:val="4"/>
          <w:sz w:val="24"/>
          <w:szCs w:val="24"/>
        </w:rPr>
        <w:t>w</w:t>
      </w:r>
      <w:r>
        <w:rPr>
          <w:spacing w:val="-9"/>
          <w:sz w:val="24"/>
          <w:szCs w:val="24"/>
        </w:rPr>
        <w:t>i</w:t>
      </w:r>
      <w:r>
        <w:rPr>
          <w:spacing w:val="5"/>
          <w:sz w:val="24"/>
          <w:szCs w:val="24"/>
        </w:rPr>
        <w:t>t</w:t>
      </w:r>
      <w:r>
        <w:rPr>
          <w:sz w:val="24"/>
          <w:szCs w:val="24"/>
        </w:rPr>
        <w:t>hin</w:t>
      </w:r>
      <w:r>
        <w:rPr>
          <w:spacing w:val="-16"/>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z w:val="24"/>
          <w:szCs w:val="24"/>
        </w:rPr>
        <w:t>s</w:t>
      </w:r>
      <w:r>
        <w:rPr>
          <w:spacing w:val="-14"/>
          <w:sz w:val="24"/>
          <w:szCs w:val="24"/>
        </w:rPr>
        <w:t xml:space="preserve"> </w:t>
      </w:r>
      <w:r>
        <w:rPr>
          <w:spacing w:val="-1"/>
          <w:sz w:val="24"/>
          <w:szCs w:val="24"/>
        </w:rPr>
        <w:t>a</w:t>
      </w:r>
      <w:r>
        <w:rPr>
          <w:spacing w:val="1"/>
          <w:sz w:val="24"/>
          <w:szCs w:val="24"/>
        </w:rPr>
        <w:t>r</w:t>
      </w:r>
      <w:r>
        <w:rPr>
          <w:sz w:val="24"/>
          <w:szCs w:val="24"/>
        </w:rPr>
        <w:t>e</w:t>
      </w:r>
      <w:r>
        <w:rPr>
          <w:spacing w:val="-13"/>
          <w:sz w:val="24"/>
          <w:szCs w:val="24"/>
        </w:rPr>
        <w:t xml:space="preserve"> </w:t>
      </w:r>
      <w:r>
        <w:rPr>
          <w:spacing w:val="-5"/>
          <w:sz w:val="24"/>
          <w:szCs w:val="24"/>
        </w:rPr>
        <w:t>b</w:t>
      </w:r>
      <w:r>
        <w:rPr>
          <w:spacing w:val="14"/>
          <w:sz w:val="24"/>
          <w:szCs w:val="24"/>
        </w:rPr>
        <w:t>r</w:t>
      </w:r>
      <w:r>
        <w:rPr>
          <w:spacing w:val="-4"/>
          <w:sz w:val="24"/>
          <w:szCs w:val="24"/>
        </w:rPr>
        <w:t>i</w:t>
      </w:r>
      <w:r>
        <w:rPr>
          <w:spacing w:val="5"/>
          <w:sz w:val="24"/>
          <w:szCs w:val="24"/>
        </w:rPr>
        <w:t>g</w:t>
      </w:r>
      <w:r>
        <w:rPr>
          <w:spacing w:val="-5"/>
          <w:sz w:val="24"/>
          <w:szCs w:val="24"/>
        </w:rPr>
        <w:t>h</w:t>
      </w:r>
      <w:r>
        <w:rPr>
          <w:spacing w:val="5"/>
          <w:sz w:val="24"/>
          <w:szCs w:val="24"/>
        </w:rPr>
        <w:t>t</w:t>
      </w:r>
      <w:r>
        <w:rPr>
          <w:sz w:val="24"/>
          <w:szCs w:val="24"/>
        </w:rPr>
        <w:t>.</w:t>
      </w:r>
      <w:r>
        <w:rPr>
          <w:spacing w:val="-15"/>
          <w:sz w:val="24"/>
          <w:szCs w:val="24"/>
        </w:rPr>
        <w:t xml:space="preserve"> </w:t>
      </w:r>
      <w:r>
        <w:rPr>
          <w:spacing w:val="1"/>
          <w:sz w:val="24"/>
          <w:szCs w:val="24"/>
        </w:rPr>
        <w:t>I</w:t>
      </w:r>
      <w:r>
        <w:rPr>
          <w:sz w:val="24"/>
          <w:szCs w:val="24"/>
        </w:rPr>
        <w:t>n</w:t>
      </w:r>
      <w:r>
        <w:rPr>
          <w:spacing w:val="-17"/>
          <w:sz w:val="24"/>
          <w:szCs w:val="24"/>
        </w:rPr>
        <w:t xml:space="preserve"> </w:t>
      </w:r>
      <w:r>
        <w:rPr>
          <w:spacing w:val="5"/>
          <w:sz w:val="24"/>
          <w:szCs w:val="24"/>
        </w:rPr>
        <w:t>t</w:t>
      </w:r>
      <w:r>
        <w:rPr>
          <w:spacing w:val="-5"/>
          <w:sz w:val="24"/>
          <w:szCs w:val="24"/>
        </w:rPr>
        <w:t>h</w:t>
      </w:r>
      <w:r>
        <w:rPr>
          <w:spacing w:val="4"/>
          <w:sz w:val="24"/>
          <w:szCs w:val="24"/>
        </w:rPr>
        <w:t>e</w:t>
      </w:r>
      <w:r>
        <w:rPr>
          <w:spacing w:val="-9"/>
          <w:sz w:val="24"/>
          <w:szCs w:val="24"/>
        </w:rPr>
        <w:t>i</w:t>
      </w:r>
      <w:r>
        <w:rPr>
          <w:sz w:val="24"/>
          <w:szCs w:val="24"/>
        </w:rPr>
        <w:t>r</w:t>
      </w:r>
      <w:r>
        <w:rPr>
          <w:spacing w:val="-11"/>
          <w:sz w:val="24"/>
          <w:szCs w:val="24"/>
        </w:rPr>
        <w:t xml:space="preserve"> </w:t>
      </w:r>
      <w:r>
        <w:rPr>
          <w:sz w:val="24"/>
          <w:szCs w:val="24"/>
        </w:rPr>
        <w:t>w</w:t>
      </w:r>
      <w:r>
        <w:rPr>
          <w:spacing w:val="4"/>
          <w:sz w:val="24"/>
          <w:szCs w:val="24"/>
        </w:rPr>
        <w:t>o</w:t>
      </w:r>
      <w:r>
        <w:rPr>
          <w:spacing w:val="1"/>
          <w:sz w:val="24"/>
          <w:szCs w:val="24"/>
        </w:rPr>
        <w:t>r</w:t>
      </w:r>
      <w:r>
        <w:rPr>
          <w:sz w:val="24"/>
          <w:szCs w:val="24"/>
        </w:rPr>
        <w:t xml:space="preserve">k </w:t>
      </w:r>
      <w:r>
        <w:rPr>
          <w:spacing w:val="-5"/>
          <w:sz w:val="24"/>
          <w:szCs w:val="24"/>
        </w:rPr>
        <w:t>K</w:t>
      </w:r>
      <w:r>
        <w:rPr>
          <w:sz w:val="24"/>
          <w:szCs w:val="24"/>
        </w:rPr>
        <w:t>w</w:t>
      </w:r>
      <w:r>
        <w:rPr>
          <w:spacing w:val="4"/>
          <w:sz w:val="24"/>
          <w:szCs w:val="24"/>
        </w:rPr>
        <w:t>o</w:t>
      </w:r>
      <w:r>
        <w:rPr>
          <w:sz w:val="24"/>
          <w:szCs w:val="24"/>
        </w:rPr>
        <w:t>k</w:t>
      </w:r>
      <w:r>
        <w:rPr>
          <w:spacing w:val="12"/>
          <w:sz w:val="24"/>
          <w:szCs w:val="24"/>
        </w:rPr>
        <w:t xml:space="preserve"> </w:t>
      </w:r>
      <w:r>
        <w:rPr>
          <w:spacing w:val="-1"/>
          <w:sz w:val="24"/>
          <w:szCs w:val="24"/>
        </w:rPr>
        <w:t>e</w:t>
      </w:r>
      <w:r>
        <w:rPr>
          <w:sz w:val="24"/>
          <w:szCs w:val="24"/>
        </w:rPr>
        <w:t>t</w:t>
      </w:r>
      <w:r>
        <w:rPr>
          <w:spacing w:val="17"/>
          <w:sz w:val="24"/>
          <w:szCs w:val="24"/>
        </w:rPr>
        <w:t xml:space="preserve"> </w:t>
      </w:r>
      <w:r>
        <w:rPr>
          <w:spacing w:val="-1"/>
          <w:sz w:val="24"/>
          <w:szCs w:val="24"/>
        </w:rPr>
        <w:t>a</w:t>
      </w:r>
      <w:r>
        <w:rPr>
          <w:spacing w:val="-9"/>
          <w:sz w:val="24"/>
          <w:szCs w:val="24"/>
        </w:rPr>
        <w:t>l</w:t>
      </w:r>
      <w:r>
        <w:rPr>
          <w:sz w:val="24"/>
          <w:szCs w:val="24"/>
        </w:rPr>
        <w:t>.</w:t>
      </w:r>
      <w:r>
        <w:rPr>
          <w:spacing w:val="19"/>
          <w:sz w:val="24"/>
          <w:szCs w:val="24"/>
        </w:rPr>
        <w:t xml:space="preserve"> </w:t>
      </w:r>
      <w:r>
        <w:rPr>
          <w:spacing w:val="-4"/>
          <w:sz w:val="24"/>
          <w:szCs w:val="24"/>
        </w:rPr>
        <w:t>i</w:t>
      </w:r>
      <w:r>
        <w:rPr>
          <w:sz w:val="24"/>
          <w:szCs w:val="24"/>
        </w:rPr>
        <w:t>nv</w:t>
      </w:r>
      <w:r>
        <w:rPr>
          <w:spacing w:val="-1"/>
          <w:sz w:val="24"/>
          <w:szCs w:val="24"/>
        </w:rPr>
        <w:t>e</w:t>
      </w:r>
      <w:r>
        <w:rPr>
          <w:spacing w:val="-2"/>
          <w:sz w:val="24"/>
          <w:szCs w:val="24"/>
        </w:rPr>
        <w:t>s</w:t>
      </w:r>
      <w:r>
        <w:rPr>
          <w:spacing w:val="10"/>
          <w:sz w:val="24"/>
          <w:szCs w:val="24"/>
        </w:rPr>
        <w:t>t</w:t>
      </w:r>
      <w:r>
        <w:rPr>
          <w:spacing w:val="-9"/>
          <w:sz w:val="24"/>
          <w:szCs w:val="24"/>
        </w:rPr>
        <w:t>i</w:t>
      </w:r>
      <w:r>
        <w:rPr>
          <w:sz w:val="24"/>
          <w:szCs w:val="24"/>
        </w:rPr>
        <w:t>g</w:t>
      </w:r>
      <w:r>
        <w:rPr>
          <w:spacing w:val="-1"/>
          <w:sz w:val="24"/>
          <w:szCs w:val="24"/>
        </w:rPr>
        <w:t>a</w:t>
      </w:r>
      <w:r>
        <w:rPr>
          <w:spacing w:val="5"/>
          <w:sz w:val="24"/>
          <w:szCs w:val="24"/>
        </w:rPr>
        <w:t>t</w:t>
      </w:r>
      <w:r>
        <w:rPr>
          <w:spacing w:val="-1"/>
          <w:sz w:val="24"/>
          <w:szCs w:val="24"/>
        </w:rPr>
        <w:t>e</w:t>
      </w:r>
      <w:r>
        <w:rPr>
          <w:sz w:val="24"/>
          <w:szCs w:val="24"/>
        </w:rPr>
        <w:t>d</w:t>
      </w:r>
      <w:r>
        <w:rPr>
          <w:spacing w:val="12"/>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7"/>
          <w:sz w:val="24"/>
          <w:szCs w:val="24"/>
        </w:rPr>
        <w:t xml:space="preserve"> </w:t>
      </w:r>
      <w:r>
        <w:rPr>
          <w:spacing w:val="5"/>
          <w:sz w:val="24"/>
          <w:szCs w:val="24"/>
        </w:rPr>
        <w:t>d</w:t>
      </w:r>
      <w:r>
        <w:rPr>
          <w:sz w:val="24"/>
          <w:szCs w:val="24"/>
        </w:rPr>
        <w:t>i</w:t>
      </w:r>
      <w:r>
        <w:rPr>
          <w:spacing w:val="-3"/>
          <w:sz w:val="24"/>
          <w:szCs w:val="24"/>
        </w:rPr>
        <w:t>ff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17"/>
          <w:sz w:val="24"/>
          <w:szCs w:val="24"/>
        </w:rPr>
        <w:t xml:space="preserve"> </w:t>
      </w:r>
      <w:r>
        <w:rPr>
          <w:sz w:val="24"/>
          <w:szCs w:val="24"/>
        </w:rPr>
        <w:t>d</w:t>
      </w:r>
      <w:r>
        <w:rPr>
          <w:spacing w:val="-1"/>
          <w:sz w:val="24"/>
          <w:szCs w:val="24"/>
        </w:rPr>
        <w:t>a</w:t>
      </w:r>
      <w:r>
        <w:rPr>
          <w:spacing w:val="5"/>
          <w:sz w:val="24"/>
          <w:szCs w:val="24"/>
        </w:rPr>
        <w:t>t</w:t>
      </w:r>
      <w:r>
        <w:rPr>
          <w:spacing w:val="-1"/>
          <w:sz w:val="24"/>
          <w:szCs w:val="24"/>
        </w:rPr>
        <w:t>a</w:t>
      </w:r>
      <w:r>
        <w:rPr>
          <w:spacing w:val="-2"/>
          <w:sz w:val="24"/>
          <w:szCs w:val="24"/>
        </w:rPr>
        <w:t>s</w:t>
      </w:r>
      <w:r>
        <w:rPr>
          <w:spacing w:val="-1"/>
          <w:sz w:val="24"/>
          <w:szCs w:val="24"/>
        </w:rPr>
        <w:t>e</w:t>
      </w:r>
      <w:r>
        <w:rPr>
          <w:spacing w:val="5"/>
          <w:sz w:val="24"/>
          <w:szCs w:val="24"/>
        </w:rPr>
        <w:t>t</w:t>
      </w:r>
      <w:r>
        <w:rPr>
          <w:spacing w:val="-2"/>
          <w:sz w:val="24"/>
          <w:szCs w:val="24"/>
        </w:rPr>
        <w:t>s</w:t>
      </w:r>
      <w:r>
        <w:rPr>
          <w:sz w:val="24"/>
          <w:szCs w:val="24"/>
        </w:rPr>
        <w:t>,</w:t>
      </w:r>
      <w:r>
        <w:rPr>
          <w:spacing w:val="14"/>
          <w:sz w:val="24"/>
          <w:szCs w:val="24"/>
        </w:rPr>
        <w:t xml:space="preserve"> </w:t>
      </w:r>
      <w:r>
        <w:rPr>
          <w:spacing w:val="-6"/>
          <w:sz w:val="24"/>
          <w:szCs w:val="24"/>
        </w:rPr>
        <w:t>a</w:t>
      </w:r>
      <w:r>
        <w:rPr>
          <w:spacing w:val="-5"/>
          <w:sz w:val="24"/>
          <w:szCs w:val="24"/>
        </w:rPr>
        <w:t>n</w:t>
      </w:r>
      <w:r>
        <w:rPr>
          <w:sz w:val="24"/>
          <w:szCs w:val="24"/>
        </w:rPr>
        <w:t>d</w:t>
      </w:r>
      <w:r>
        <w:rPr>
          <w:spacing w:val="12"/>
          <w:sz w:val="24"/>
          <w:szCs w:val="24"/>
        </w:rPr>
        <w:t xml:space="preserve"> </w:t>
      </w:r>
      <w:r>
        <w:rPr>
          <w:spacing w:val="1"/>
          <w:sz w:val="24"/>
          <w:szCs w:val="24"/>
        </w:rPr>
        <w:t>r</w:t>
      </w:r>
      <w:r>
        <w:rPr>
          <w:spacing w:val="-1"/>
          <w:sz w:val="24"/>
          <w:szCs w:val="24"/>
        </w:rPr>
        <w:t>e</w:t>
      </w:r>
      <w:r>
        <w:rPr>
          <w:spacing w:val="-2"/>
          <w:sz w:val="24"/>
          <w:szCs w:val="24"/>
        </w:rPr>
        <w:t>s</w:t>
      </w:r>
      <w:r>
        <w:rPr>
          <w:spacing w:val="5"/>
          <w:sz w:val="24"/>
          <w:szCs w:val="24"/>
        </w:rPr>
        <w:t>u</w:t>
      </w:r>
      <w:r>
        <w:rPr>
          <w:spacing w:val="-9"/>
          <w:sz w:val="24"/>
          <w:szCs w:val="24"/>
        </w:rPr>
        <w:t>l</w:t>
      </w:r>
      <w:r>
        <w:rPr>
          <w:spacing w:val="5"/>
          <w:sz w:val="24"/>
          <w:szCs w:val="24"/>
        </w:rPr>
        <w:t>t</w:t>
      </w:r>
      <w:r>
        <w:rPr>
          <w:sz w:val="24"/>
          <w:szCs w:val="24"/>
        </w:rPr>
        <w:t>s</w:t>
      </w:r>
      <w:r>
        <w:rPr>
          <w:spacing w:val="14"/>
          <w:sz w:val="24"/>
          <w:szCs w:val="24"/>
        </w:rPr>
        <w:t xml:space="preserve"> </w:t>
      </w:r>
      <w:r>
        <w:rPr>
          <w:spacing w:val="2"/>
          <w:sz w:val="24"/>
          <w:szCs w:val="24"/>
        </w:rPr>
        <w:t>s</w:t>
      </w:r>
      <w:r>
        <w:rPr>
          <w:spacing w:val="-5"/>
          <w:sz w:val="24"/>
          <w:szCs w:val="24"/>
        </w:rPr>
        <w:t>h</w:t>
      </w:r>
      <w:r>
        <w:rPr>
          <w:spacing w:val="5"/>
          <w:sz w:val="24"/>
          <w:szCs w:val="24"/>
        </w:rPr>
        <w:t>o</w:t>
      </w:r>
      <w:r>
        <w:rPr>
          <w:sz w:val="24"/>
          <w:szCs w:val="24"/>
        </w:rPr>
        <w:t>w</w:t>
      </w:r>
      <w:r>
        <w:rPr>
          <w:spacing w:val="11"/>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7"/>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12"/>
          <w:sz w:val="24"/>
          <w:szCs w:val="24"/>
        </w:rPr>
        <w:t xml:space="preserve"> </w:t>
      </w:r>
      <w:r>
        <w:rPr>
          <w:sz w:val="24"/>
          <w:szCs w:val="24"/>
        </w:rPr>
        <w:t>wo</w:t>
      </w:r>
      <w:r>
        <w:rPr>
          <w:spacing w:val="1"/>
          <w:sz w:val="24"/>
          <w:szCs w:val="24"/>
        </w:rPr>
        <w:t>r</w:t>
      </w:r>
      <w:r>
        <w:rPr>
          <w:sz w:val="24"/>
          <w:szCs w:val="24"/>
        </w:rPr>
        <w:t xml:space="preserve">k </w:t>
      </w:r>
      <w:r>
        <w:rPr>
          <w:spacing w:val="-4"/>
          <w:sz w:val="24"/>
          <w:szCs w:val="24"/>
        </w:rPr>
        <w:t>i</w:t>
      </w:r>
      <w:r>
        <w:rPr>
          <w:sz w:val="24"/>
          <w:szCs w:val="24"/>
        </w:rPr>
        <w:t>s</w:t>
      </w:r>
      <w:r>
        <w:rPr>
          <w:spacing w:val="5"/>
          <w:sz w:val="24"/>
          <w:szCs w:val="24"/>
        </w:rPr>
        <w:t xml:space="preserve"> </w:t>
      </w:r>
      <w:r>
        <w:rPr>
          <w:spacing w:val="4"/>
          <w:sz w:val="24"/>
          <w:szCs w:val="24"/>
        </w:rPr>
        <w:t>e</w:t>
      </w:r>
      <w:r>
        <w:rPr>
          <w:spacing w:val="-5"/>
          <w:sz w:val="24"/>
          <w:szCs w:val="24"/>
        </w:rPr>
        <w:t>x</w:t>
      </w:r>
      <w:r>
        <w:rPr>
          <w:spacing w:val="5"/>
          <w:sz w:val="24"/>
          <w:szCs w:val="24"/>
        </w:rPr>
        <w:t>t</w:t>
      </w:r>
      <w:r>
        <w:rPr>
          <w:spacing w:val="1"/>
          <w:sz w:val="24"/>
          <w:szCs w:val="24"/>
        </w:rPr>
        <w:t>r</w:t>
      </w:r>
      <w:r>
        <w:rPr>
          <w:sz w:val="24"/>
          <w:szCs w:val="24"/>
        </w:rPr>
        <w:t>a</w:t>
      </w:r>
      <w:r>
        <w:rPr>
          <w:spacing w:val="6"/>
          <w:sz w:val="24"/>
          <w:szCs w:val="24"/>
        </w:rPr>
        <w:t xml:space="preserve"> </w:t>
      </w:r>
      <w:r>
        <w:rPr>
          <w:spacing w:val="-6"/>
          <w:sz w:val="24"/>
          <w:szCs w:val="24"/>
        </w:rPr>
        <w:t>c</w:t>
      </w:r>
      <w:r>
        <w:rPr>
          <w:sz w:val="24"/>
          <w:szCs w:val="24"/>
        </w:rPr>
        <w:t>o</w:t>
      </w:r>
      <w:r>
        <w:rPr>
          <w:spacing w:val="1"/>
          <w:sz w:val="24"/>
          <w:szCs w:val="24"/>
        </w:rPr>
        <w:t>rr</w:t>
      </w:r>
      <w:r>
        <w:rPr>
          <w:spacing w:val="-1"/>
          <w:sz w:val="24"/>
          <w:szCs w:val="24"/>
        </w:rPr>
        <w:t>e</w:t>
      </w:r>
      <w:r>
        <w:rPr>
          <w:spacing w:val="-6"/>
          <w:sz w:val="24"/>
          <w:szCs w:val="24"/>
        </w:rPr>
        <w:t>c</w:t>
      </w:r>
      <w:r>
        <w:rPr>
          <w:sz w:val="24"/>
          <w:szCs w:val="24"/>
        </w:rPr>
        <w:t>t</w:t>
      </w:r>
      <w:r>
        <w:rPr>
          <w:spacing w:val="12"/>
          <w:sz w:val="24"/>
          <w:szCs w:val="24"/>
        </w:rPr>
        <w:t xml:space="preserve"> </w:t>
      </w:r>
      <w:r>
        <w:rPr>
          <w:spacing w:val="-1"/>
          <w:sz w:val="24"/>
          <w:szCs w:val="24"/>
        </w:rPr>
        <w:t>a</w:t>
      </w:r>
      <w:r>
        <w:rPr>
          <w:sz w:val="24"/>
          <w:szCs w:val="24"/>
        </w:rPr>
        <w:t xml:space="preserve">s </w:t>
      </w:r>
      <w:r>
        <w:rPr>
          <w:spacing w:val="-9"/>
          <w:sz w:val="24"/>
          <w:szCs w:val="24"/>
        </w:rPr>
        <w:t>i</w:t>
      </w:r>
      <w:r>
        <w:rPr>
          <w:sz w:val="24"/>
          <w:szCs w:val="24"/>
        </w:rPr>
        <w:t>t</w:t>
      </w:r>
      <w:r>
        <w:rPr>
          <w:spacing w:val="12"/>
          <w:sz w:val="24"/>
          <w:szCs w:val="24"/>
        </w:rPr>
        <w:t xml:space="preserve"> </w:t>
      </w:r>
      <w:r>
        <w:rPr>
          <w:spacing w:val="-5"/>
          <w:sz w:val="24"/>
          <w:szCs w:val="24"/>
        </w:rPr>
        <w:t>d</w:t>
      </w:r>
      <w:r>
        <w:rPr>
          <w:spacing w:val="5"/>
          <w:sz w:val="24"/>
          <w:szCs w:val="24"/>
        </w:rPr>
        <w:t>o</w:t>
      </w:r>
      <w:r>
        <w:rPr>
          <w:spacing w:val="-1"/>
          <w:sz w:val="24"/>
          <w:szCs w:val="24"/>
        </w:rPr>
        <w:t>e</w:t>
      </w:r>
      <w:r>
        <w:rPr>
          <w:sz w:val="24"/>
          <w:szCs w:val="24"/>
        </w:rPr>
        <w:t>s</w:t>
      </w:r>
      <w:r>
        <w:rPr>
          <w:spacing w:val="5"/>
          <w:sz w:val="24"/>
          <w:szCs w:val="24"/>
        </w:rPr>
        <w:t xml:space="preserve"> </w:t>
      </w:r>
      <w:r>
        <w:rPr>
          <w:spacing w:val="-5"/>
          <w:sz w:val="24"/>
          <w:szCs w:val="24"/>
        </w:rPr>
        <w:t>n</w:t>
      </w:r>
      <w:r>
        <w:rPr>
          <w:sz w:val="24"/>
          <w:szCs w:val="24"/>
        </w:rPr>
        <w:t>ot</w:t>
      </w:r>
      <w:r>
        <w:rPr>
          <w:spacing w:val="8"/>
          <w:sz w:val="24"/>
          <w:szCs w:val="24"/>
        </w:rPr>
        <w:t xml:space="preserve"> </w:t>
      </w:r>
      <w:r>
        <w:rPr>
          <w:sz w:val="24"/>
          <w:szCs w:val="24"/>
        </w:rPr>
        <w:t>g</w:t>
      </w:r>
      <w:r>
        <w:rPr>
          <w:spacing w:val="-6"/>
          <w:sz w:val="24"/>
          <w:szCs w:val="24"/>
        </w:rPr>
        <w:t>e</w:t>
      </w:r>
      <w:r>
        <w:rPr>
          <w:sz w:val="24"/>
          <w:szCs w:val="24"/>
        </w:rPr>
        <w:t>t</w:t>
      </w:r>
      <w:r>
        <w:rPr>
          <w:spacing w:val="12"/>
          <w:sz w:val="24"/>
          <w:szCs w:val="24"/>
        </w:rPr>
        <w:t xml:space="preserve"> </w:t>
      </w:r>
      <w:r>
        <w:rPr>
          <w:spacing w:val="-2"/>
          <w:sz w:val="24"/>
          <w:szCs w:val="24"/>
        </w:rPr>
        <w:t>s</w:t>
      </w:r>
      <w:r>
        <w:rPr>
          <w:sz w:val="24"/>
          <w:szCs w:val="24"/>
        </w:rPr>
        <w:t>u</w:t>
      </w:r>
      <w:r>
        <w:rPr>
          <w:spacing w:val="-3"/>
          <w:sz w:val="24"/>
          <w:szCs w:val="24"/>
        </w:rPr>
        <w:t>ff</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g</w:t>
      </w:r>
      <w:r>
        <w:rPr>
          <w:spacing w:val="12"/>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3"/>
          <w:sz w:val="24"/>
          <w:szCs w:val="24"/>
        </w:rPr>
        <w:t xml:space="preserve"> </w:t>
      </w:r>
      <w:r>
        <w:rPr>
          <w:spacing w:val="-1"/>
          <w:sz w:val="24"/>
          <w:szCs w:val="24"/>
        </w:rPr>
        <w:t>e</w:t>
      </w:r>
      <w:r>
        <w:rPr>
          <w:spacing w:val="-5"/>
          <w:sz w:val="24"/>
          <w:szCs w:val="24"/>
        </w:rPr>
        <w:t>v</w:t>
      </w:r>
      <w:r>
        <w:rPr>
          <w:spacing w:val="4"/>
          <w:sz w:val="24"/>
          <w:szCs w:val="24"/>
        </w:rPr>
        <w:t>e</w:t>
      </w:r>
      <w:r>
        <w:rPr>
          <w:sz w:val="24"/>
          <w:szCs w:val="24"/>
        </w:rPr>
        <w:t>nn</w:t>
      </w:r>
      <w:r>
        <w:rPr>
          <w:spacing w:val="-1"/>
          <w:sz w:val="24"/>
          <w:szCs w:val="24"/>
        </w:rPr>
        <w:t>e</w:t>
      </w:r>
      <w:r>
        <w:rPr>
          <w:spacing w:val="-2"/>
          <w:sz w:val="24"/>
          <w:szCs w:val="24"/>
        </w:rPr>
        <w:t>s</w:t>
      </w:r>
      <w:r>
        <w:rPr>
          <w:sz w:val="24"/>
          <w:szCs w:val="24"/>
        </w:rPr>
        <w:t>s</w:t>
      </w:r>
      <w:r>
        <w:rPr>
          <w:spacing w:val="5"/>
          <w:sz w:val="24"/>
          <w:szCs w:val="24"/>
        </w:rPr>
        <w:t xml:space="preserve"> </w:t>
      </w:r>
      <w:r>
        <w:rPr>
          <w:spacing w:val="-1"/>
          <w:sz w:val="24"/>
          <w:szCs w:val="24"/>
        </w:rPr>
        <w:t>a</w:t>
      </w:r>
      <w:r>
        <w:rPr>
          <w:sz w:val="24"/>
          <w:szCs w:val="24"/>
        </w:rPr>
        <w:t>t</w:t>
      </w:r>
      <w:r>
        <w:rPr>
          <w:spacing w:val="12"/>
          <w:sz w:val="24"/>
          <w:szCs w:val="24"/>
        </w:rPr>
        <w:t xml:space="preserve"> </w:t>
      </w:r>
      <w:r>
        <w:rPr>
          <w:sz w:val="24"/>
          <w:szCs w:val="24"/>
        </w:rPr>
        <w:t>d</w:t>
      </w:r>
      <w:r>
        <w:rPr>
          <w:spacing w:val="-4"/>
          <w:sz w:val="24"/>
          <w:szCs w:val="24"/>
        </w:rPr>
        <w:t>i</w:t>
      </w:r>
      <w:r>
        <w:rPr>
          <w:spacing w:val="-3"/>
          <w:sz w:val="24"/>
          <w:szCs w:val="24"/>
        </w:rPr>
        <w:t>ff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12"/>
          <w:sz w:val="24"/>
          <w:szCs w:val="24"/>
        </w:rPr>
        <w:t xml:space="preserve"> </w:t>
      </w:r>
      <w:r>
        <w:rPr>
          <w:spacing w:val="-1"/>
          <w:sz w:val="24"/>
          <w:szCs w:val="24"/>
        </w:rPr>
        <w:t>ac</w:t>
      </w:r>
      <w:r>
        <w:rPr>
          <w:spacing w:val="5"/>
          <w:sz w:val="24"/>
          <w:szCs w:val="24"/>
        </w:rPr>
        <w:t>t</w:t>
      </w:r>
      <w:r>
        <w:rPr>
          <w:spacing w:val="-9"/>
          <w:sz w:val="24"/>
          <w:szCs w:val="24"/>
        </w:rPr>
        <w:t>i</w:t>
      </w:r>
      <w:r>
        <w:rPr>
          <w:sz w:val="24"/>
          <w:szCs w:val="24"/>
        </w:rPr>
        <w:t>v</w:t>
      </w:r>
      <w:r>
        <w:rPr>
          <w:spacing w:val="-9"/>
          <w:sz w:val="24"/>
          <w:szCs w:val="24"/>
        </w:rPr>
        <w:t>i</w:t>
      </w:r>
      <w:r>
        <w:rPr>
          <w:spacing w:val="10"/>
          <w:sz w:val="24"/>
          <w:szCs w:val="24"/>
        </w:rPr>
        <w:t>t</w:t>
      </w:r>
      <w:r>
        <w:rPr>
          <w:sz w:val="24"/>
          <w:szCs w:val="24"/>
        </w:rPr>
        <w:t>y</w:t>
      </w:r>
      <w:r>
        <w:rPr>
          <w:spacing w:val="2"/>
          <w:sz w:val="24"/>
          <w:szCs w:val="24"/>
        </w:rPr>
        <w:t xml:space="preserve"> </w:t>
      </w:r>
      <w:r>
        <w:rPr>
          <w:spacing w:val="-2"/>
          <w:sz w:val="24"/>
          <w:szCs w:val="24"/>
        </w:rPr>
        <w:t>s</w:t>
      </w:r>
      <w:r>
        <w:rPr>
          <w:spacing w:val="5"/>
          <w:sz w:val="24"/>
          <w:szCs w:val="24"/>
        </w:rPr>
        <w:t>t</w:t>
      </w:r>
      <w:r>
        <w:rPr>
          <w:spacing w:val="-1"/>
          <w:sz w:val="24"/>
          <w:szCs w:val="24"/>
        </w:rPr>
        <w:t>a</w:t>
      </w:r>
      <w:r>
        <w:rPr>
          <w:sz w:val="24"/>
          <w:szCs w:val="24"/>
        </w:rPr>
        <w:t>g</w:t>
      </w:r>
      <w:r>
        <w:rPr>
          <w:spacing w:val="-1"/>
          <w:sz w:val="24"/>
          <w:szCs w:val="24"/>
        </w:rPr>
        <w:t>e</w:t>
      </w:r>
      <w:r>
        <w:rPr>
          <w:sz w:val="24"/>
          <w:szCs w:val="24"/>
        </w:rPr>
        <w:t xml:space="preserve">s </w:t>
      </w:r>
      <w:r>
        <w:rPr>
          <w:spacing w:val="-1"/>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2"/>
          <w:sz w:val="24"/>
          <w:szCs w:val="24"/>
        </w:rPr>
        <w:t>s</w:t>
      </w:r>
      <w:r>
        <w:rPr>
          <w:sz w:val="24"/>
          <w:szCs w:val="24"/>
        </w:rPr>
        <w:t>.</w:t>
      </w:r>
    </w:p>
    <w:p w14:paraId="49DCE113" w14:textId="77777777" w:rsidR="00433F0F" w:rsidRDefault="00433F0F">
      <w:pPr>
        <w:spacing w:before="12" w:line="240" w:lineRule="exact"/>
        <w:rPr>
          <w:sz w:val="24"/>
          <w:szCs w:val="24"/>
        </w:rPr>
      </w:pPr>
    </w:p>
    <w:p w14:paraId="39B36181" w14:textId="77777777" w:rsidR="00433F0F" w:rsidRDefault="008B01BA">
      <w:pPr>
        <w:tabs>
          <w:tab w:val="left" w:pos="1220"/>
        </w:tabs>
        <w:spacing w:line="355" w:lineRule="auto"/>
        <w:ind w:left="1230" w:right="68"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4"/>
          <w:sz w:val="24"/>
          <w:szCs w:val="24"/>
        </w:rPr>
        <w:t>M</w:t>
      </w:r>
      <w:r>
        <w:rPr>
          <w:b/>
          <w:sz w:val="24"/>
          <w:szCs w:val="24"/>
        </w:rPr>
        <w:t>.</w:t>
      </w:r>
      <w:r>
        <w:rPr>
          <w:b/>
          <w:spacing w:val="43"/>
          <w:sz w:val="24"/>
          <w:szCs w:val="24"/>
        </w:rPr>
        <w:t xml:space="preserve"> </w:t>
      </w:r>
      <w:r>
        <w:rPr>
          <w:b/>
          <w:spacing w:val="5"/>
          <w:sz w:val="24"/>
          <w:szCs w:val="24"/>
        </w:rPr>
        <w:t>K</w:t>
      </w:r>
      <w:r>
        <w:rPr>
          <w:b/>
          <w:spacing w:val="1"/>
          <w:sz w:val="24"/>
          <w:szCs w:val="24"/>
        </w:rPr>
        <w:t>u</w:t>
      </w:r>
      <w:r>
        <w:rPr>
          <w:b/>
          <w:spacing w:val="-3"/>
          <w:sz w:val="24"/>
          <w:szCs w:val="24"/>
        </w:rPr>
        <w:t>m</w:t>
      </w:r>
      <w:r>
        <w:rPr>
          <w:b/>
          <w:sz w:val="24"/>
          <w:szCs w:val="24"/>
        </w:rPr>
        <w:t>ar</w:t>
      </w:r>
      <w:r>
        <w:rPr>
          <w:b/>
          <w:spacing w:val="44"/>
          <w:sz w:val="24"/>
          <w:szCs w:val="24"/>
        </w:rPr>
        <w:t xml:space="preserve"> </w:t>
      </w:r>
      <w:r>
        <w:rPr>
          <w:b/>
          <w:sz w:val="24"/>
          <w:szCs w:val="24"/>
        </w:rPr>
        <w:t>a</w:t>
      </w:r>
      <w:r>
        <w:rPr>
          <w:b/>
          <w:spacing w:val="1"/>
          <w:sz w:val="24"/>
          <w:szCs w:val="24"/>
        </w:rPr>
        <w:t>n</w:t>
      </w:r>
      <w:r>
        <w:rPr>
          <w:b/>
          <w:sz w:val="24"/>
          <w:szCs w:val="24"/>
        </w:rPr>
        <w:t>d</w:t>
      </w:r>
      <w:r>
        <w:rPr>
          <w:b/>
          <w:spacing w:val="42"/>
          <w:sz w:val="24"/>
          <w:szCs w:val="24"/>
        </w:rPr>
        <w:t xml:space="preserve"> </w:t>
      </w:r>
      <w:r>
        <w:rPr>
          <w:b/>
          <w:spacing w:val="5"/>
          <w:sz w:val="24"/>
          <w:szCs w:val="24"/>
        </w:rPr>
        <w:t>K</w:t>
      </w:r>
      <w:r>
        <w:rPr>
          <w:b/>
          <w:sz w:val="24"/>
          <w:szCs w:val="24"/>
        </w:rPr>
        <w:t>.</w:t>
      </w:r>
      <w:r>
        <w:rPr>
          <w:b/>
          <w:spacing w:val="43"/>
          <w:sz w:val="24"/>
          <w:szCs w:val="24"/>
        </w:rPr>
        <w:t xml:space="preserve"> </w:t>
      </w:r>
      <w:r>
        <w:rPr>
          <w:b/>
          <w:sz w:val="24"/>
          <w:szCs w:val="24"/>
        </w:rPr>
        <w:t>K.</w:t>
      </w:r>
      <w:r>
        <w:rPr>
          <w:b/>
          <w:spacing w:val="48"/>
          <w:sz w:val="24"/>
          <w:szCs w:val="24"/>
        </w:rPr>
        <w:t xml:space="preserve"> </w:t>
      </w:r>
      <w:r>
        <w:rPr>
          <w:b/>
          <w:spacing w:val="4"/>
          <w:sz w:val="24"/>
          <w:szCs w:val="24"/>
        </w:rPr>
        <w:t>M</w:t>
      </w:r>
      <w:r>
        <w:rPr>
          <w:b/>
          <w:spacing w:val="-1"/>
          <w:sz w:val="24"/>
          <w:szCs w:val="24"/>
        </w:rPr>
        <w:t>e</w:t>
      </w:r>
      <w:r>
        <w:rPr>
          <w:b/>
          <w:spacing w:val="1"/>
          <w:sz w:val="24"/>
          <w:szCs w:val="24"/>
        </w:rPr>
        <w:t>ht</w:t>
      </w:r>
      <w:r>
        <w:rPr>
          <w:b/>
          <w:spacing w:val="-5"/>
          <w:sz w:val="24"/>
          <w:szCs w:val="24"/>
        </w:rPr>
        <w:t>a</w:t>
      </w:r>
      <w:r>
        <w:rPr>
          <w:b/>
          <w:sz w:val="24"/>
          <w:szCs w:val="24"/>
        </w:rPr>
        <w:t>,</w:t>
      </w:r>
      <w:r>
        <w:rPr>
          <w:b/>
          <w:spacing w:val="48"/>
          <w:sz w:val="24"/>
          <w:szCs w:val="24"/>
        </w:rPr>
        <w:t xml:space="preserve"> </w:t>
      </w:r>
      <w:r>
        <w:rPr>
          <w:b/>
          <w:spacing w:val="1"/>
          <w:sz w:val="24"/>
          <w:szCs w:val="24"/>
        </w:rPr>
        <w:t>"</w:t>
      </w:r>
      <w:r>
        <w:rPr>
          <w:b/>
          <w:sz w:val="24"/>
          <w:szCs w:val="24"/>
        </w:rPr>
        <w:t>A</w:t>
      </w:r>
      <w:r>
        <w:rPr>
          <w:b/>
          <w:spacing w:val="45"/>
          <w:sz w:val="24"/>
          <w:szCs w:val="24"/>
        </w:rPr>
        <w:t xml:space="preserve"> </w:t>
      </w:r>
      <w:r>
        <w:rPr>
          <w:b/>
          <w:spacing w:val="-2"/>
          <w:sz w:val="24"/>
          <w:szCs w:val="24"/>
        </w:rPr>
        <w:t>T</w:t>
      </w:r>
      <w:r>
        <w:rPr>
          <w:b/>
          <w:spacing w:val="-1"/>
          <w:sz w:val="24"/>
          <w:szCs w:val="24"/>
        </w:rPr>
        <w:t>e</w:t>
      </w:r>
      <w:r>
        <w:rPr>
          <w:b/>
          <w:spacing w:val="-5"/>
          <w:sz w:val="24"/>
          <w:szCs w:val="24"/>
        </w:rPr>
        <w:t>x</w:t>
      </w:r>
      <w:r>
        <w:rPr>
          <w:b/>
          <w:spacing w:val="1"/>
          <w:sz w:val="24"/>
          <w:szCs w:val="24"/>
        </w:rPr>
        <w:t>tu</w:t>
      </w:r>
      <w:r>
        <w:rPr>
          <w:b/>
          <w:spacing w:val="-1"/>
          <w:sz w:val="24"/>
          <w:szCs w:val="24"/>
        </w:rPr>
        <w:t>r</w:t>
      </w:r>
      <w:r>
        <w:rPr>
          <w:b/>
          <w:sz w:val="24"/>
          <w:szCs w:val="24"/>
        </w:rPr>
        <w:t>e</w:t>
      </w:r>
      <w:r>
        <w:rPr>
          <w:b/>
          <w:spacing w:val="49"/>
          <w:sz w:val="24"/>
          <w:szCs w:val="24"/>
        </w:rPr>
        <w:t xml:space="preserve"> </w:t>
      </w:r>
      <w:r>
        <w:rPr>
          <w:b/>
          <w:spacing w:val="1"/>
          <w:sz w:val="24"/>
          <w:szCs w:val="24"/>
        </w:rPr>
        <w:t>b</w:t>
      </w:r>
      <w:r>
        <w:rPr>
          <w:b/>
          <w:sz w:val="24"/>
          <w:szCs w:val="24"/>
        </w:rPr>
        <w:t>a</w:t>
      </w:r>
      <w:r>
        <w:rPr>
          <w:b/>
          <w:spacing w:val="-2"/>
          <w:sz w:val="24"/>
          <w:szCs w:val="24"/>
        </w:rPr>
        <w:t>s</w:t>
      </w:r>
      <w:r>
        <w:rPr>
          <w:b/>
          <w:spacing w:val="-1"/>
          <w:sz w:val="24"/>
          <w:szCs w:val="24"/>
        </w:rPr>
        <w:t>e</w:t>
      </w:r>
      <w:r>
        <w:rPr>
          <w:b/>
          <w:sz w:val="24"/>
          <w:szCs w:val="24"/>
        </w:rPr>
        <w:t>d</w:t>
      </w:r>
      <w:r>
        <w:rPr>
          <w:b/>
          <w:spacing w:val="51"/>
          <w:sz w:val="24"/>
          <w:szCs w:val="24"/>
        </w:rPr>
        <w:t xml:space="preserve"> </w:t>
      </w:r>
      <w:r>
        <w:rPr>
          <w:b/>
          <w:spacing w:val="-2"/>
          <w:sz w:val="24"/>
          <w:szCs w:val="24"/>
        </w:rPr>
        <w:t>T</w:t>
      </w:r>
      <w:r>
        <w:rPr>
          <w:b/>
          <w:spacing w:val="1"/>
          <w:sz w:val="24"/>
          <w:szCs w:val="24"/>
        </w:rPr>
        <w:t>u</w:t>
      </w:r>
      <w:r>
        <w:rPr>
          <w:b/>
          <w:spacing w:val="5"/>
          <w:sz w:val="24"/>
          <w:szCs w:val="24"/>
        </w:rPr>
        <w:t>mo</w:t>
      </w:r>
      <w:r>
        <w:rPr>
          <w:b/>
          <w:sz w:val="24"/>
          <w:szCs w:val="24"/>
        </w:rPr>
        <w:t>r</w:t>
      </w:r>
      <w:r>
        <w:rPr>
          <w:b/>
          <w:spacing w:val="44"/>
          <w:sz w:val="24"/>
          <w:szCs w:val="24"/>
        </w:rPr>
        <w:t xml:space="preserve"> </w:t>
      </w:r>
      <w:r>
        <w:rPr>
          <w:b/>
          <w:spacing w:val="1"/>
          <w:sz w:val="24"/>
          <w:szCs w:val="24"/>
        </w:rPr>
        <w:t>d</w:t>
      </w:r>
      <w:r>
        <w:rPr>
          <w:b/>
          <w:spacing w:val="-1"/>
          <w:sz w:val="24"/>
          <w:szCs w:val="24"/>
        </w:rPr>
        <w:t>e</w:t>
      </w:r>
      <w:r>
        <w:rPr>
          <w:b/>
          <w:spacing w:val="1"/>
          <w:sz w:val="24"/>
          <w:szCs w:val="24"/>
        </w:rPr>
        <w:t>t</w:t>
      </w:r>
      <w:r>
        <w:rPr>
          <w:b/>
          <w:spacing w:val="-1"/>
          <w:sz w:val="24"/>
          <w:szCs w:val="24"/>
        </w:rPr>
        <w:t>ec</w:t>
      </w:r>
      <w:r>
        <w:rPr>
          <w:b/>
          <w:spacing w:val="1"/>
          <w:sz w:val="24"/>
          <w:szCs w:val="24"/>
        </w:rPr>
        <w:t>t</w:t>
      </w:r>
      <w:r>
        <w:rPr>
          <w:b/>
          <w:sz w:val="24"/>
          <w:szCs w:val="24"/>
        </w:rPr>
        <w:t>ion</w:t>
      </w:r>
      <w:r>
        <w:rPr>
          <w:b/>
          <w:spacing w:val="47"/>
          <w:sz w:val="24"/>
          <w:szCs w:val="24"/>
        </w:rPr>
        <w:t xml:space="preserve"> </w:t>
      </w:r>
      <w:r>
        <w:rPr>
          <w:b/>
          <w:sz w:val="24"/>
          <w:szCs w:val="24"/>
        </w:rPr>
        <w:t>a</w:t>
      </w:r>
      <w:r>
        <w:rPr>
          <w:b/>
          <w:spacing w:val="1"/>
          <w:sz w:val="24"/>
          <w:szCs w:val="24"/>
        </w:rPr>
        <w:t>n</w:t>
      </w:r>
      <w:r>
        <w:rPr>
          <w:b/>
          <w:sz w:val="24"/>
          <w:szCs w:val="24"/>
        </w:rPr>
        <w:t>d a</w:t>
      </w:r>
      <w:r>
        <w:rPr>
          <w:b/>
          <w:spacing w:val="1"/>
          <w:sz w:val="24"/>
          <w:szCs w:val="24"/>
        </w:rPr>
        <w:t>ut</w:t>
      </w:r>
      <w:r>
        <w:rPr>
          <w:b/>
          <w:sz w:val="24"/>
          <w:szCs w:val="24"/>
        </w:rPr>
        <w:t>o</w:t>
      </w:r>
      <w:r>
        <w:rPr>
          <w:b/>
          <w:spacing w:val="-3"/>
          <w:sz w:val="24"/>
          <w:szCs w:val="24"/>
        </w:rPr>
        <w:t>m</w:t>
      </w:r>
      <w:r>
        <w:rPr>
          <w:b/>
          <w:sz w:val="24"/>
          <w:szCs w:val="24"/>
        </w:rPr>
        <w:t>a</w:t>
      </w:r>
      <w:r>
        <w:rPr>
          <w:b/>
          <w:spacing w:val="1"/>
          <w:sz w:val="24"/>
          <w:szCs w:val="24"/>
        </w:rPr>
        <w:t>t</w:t>
      </w:r>
      <w:r>
        <w:rPr>
          <w:b/>
          <w:sz w:val="24"/>
          <w:szCs w:val="24"/>
        </w:rPr>
        <w:t>ic</w:t>
      </w:r>
      <w:r>
        <w:rPr>
          <w:b/>
          <w:spacing w:val="4"/>
          <w:sz w:val="24"/>
          <w:szCs w:val="24"/>
        </w:rPr>
        <w:t xml:space="preserve"> </w:t>
      </w:r>
      <w:r>
        <w:rPr>
          <w:b/>
          <w:spacing w:val="1"/>
          <w:sz w:val="24"/>
          <w:szCs w:val="24"/>
        </w:rPr>
        <w:t>S</w:t>
      </w:r>
      <w:r>
        <w:rPr>
          <w:b/>
          <w:spacing w:val="-1"/>
          <w:sz w:val="24"/>
          <w:szCs w:val="24"/>
        </w:rPr>
        <w:t>e</w:t>
      </w:r>
      <w:r>
        <w:rPr>
          <w:b/>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ion</w:t>
      </w:r>
      <w:r>
        <w:rPr>
          <w:b/>
          <w:spacing w:val="2"/>
          <w:sz w:val="24"/>
          <w:szCs w:val="24"/>
        </w:rPr>
        <w:t xml:space="preserve"> </w:t>
      </w:r>
      <w:r>
        <w:rPr>
          <w:b/>
          <w:spacing w:val="1"/>
          <w:sz w:val="24"/>
          <w:szCs w:val="24"/>
        </w:rPr>
        <w:t>u</w:t>
      </w:r>
      <w:r>
        <w:rPr>
          <w:b/>
          <w:spacing w:val="-2"/>
          <w:sz w:val="24"/>
          <w:szCs w:val="24"/>
        </w:rPr>
        <w:t>s</w:t>
      </w:r>
      <w:r>
        <w:rPr>
          <w:b/>
          <w:sz w:val="24"/>
          <w:szCs w:val="24"/>
        </w:rPr>
        <w:t>i</w:t>
      </w:r>
      <w:r>
        <w:rPr>
          <w:b/>
          <w:spacing w:val="1"/>
          <w:sz w:val="24"/>
          <w:szCs w:val="24"/>
        </w:rPr>
        <w:t>n</w:t>
      </w:r>
      <w:r>
        <w:rPr>
          <w:b/>
          <w:sz w:val="24"/>
          <w:szCs w:val="24"/>
        </w:rPr>
        <w:t xml:space="preserve">g </w:t>
      </w:r>
      <w:r>
        <w:rPr>
          <w:b/>
          <w:spacing w:val="1"/>
          <w:sz w:val="24"/>
          <w:szCs w:val="24"/>
        </w:rPr>
        <w:t>S</w:t>
      </w:r>
      <w:r>
        <w:rPr>
          <w:b/>
          <w:spacing w:val="-1"/>
          <w:sz w:val="24"/>
          <w:szCs w:val="24"/>
        </w:rPr>
        <w:t>ee</w:t>
      </w:r>
      <w:r>
        <w:rPr>
          <w:b/>
          <w:spacing w:val="1"/>
          <w:sz w:val="24"/>
          <w:szCs w:val="24"/>
        </w:rPr>
        <w:t>d</w:t>
      </w:r>
      <w:r>
        <w:rPr>
          <w:b/>
          <w:spacing w:val="-1"/>
          <w:sz w:val="24"/>
          <w:szCs w:val="24"/>
        </w:rPr>
        <w:t>e</w:t>
      </w:r>
      <w:r>
        <w:rPr>
          <w:b/>
          <w:sz w:val="24"/>
          <w:szCs w:val="24"/>
        </w:rPr>
        <w:t>d</w:t>
      </w:r>
      <w:r>
        <w:rPr>
          <w:b/>
          <w:spacing w:val="1"/>
          <w:sz w:val="24"/>
          <w:szCs w:val="24"/>
        </w:rPr>
        <w:t xml:space="preserve"> </w:t>
      </w:r>
      <w:r>
        <w:rPr>
          <w:b/>
          <w:sz w:val="24"/>
          <w:szCs w:val="24"/>
        </w:rPr>
        <w:t>R</w:t>
      </w:r>
      <w:r>
        <w:rPr>
          <w:b/>
          <w:spacing w:val="-1"/>
          <w:sz w:val="24"/>
          <w:szCs w:val="24"/>
        </w:rPr>
        <w:t>e</w:t>
      </w:r>
      <w:r>
        <w:rPr>
          <w:b/>
          <w:sz w:val="24"/>
          <w:szCs w:val="24"/>
        </w:rPr>
        <w:t>gion</w:t>
      </w:r>
      <w:r>
        <w:rPr>
          <w:b/>
          <w:spacing w:val="6"/>
          <w:sz w:val="24"/>
          <w:szCs w:val="24"/>
        </w:rPr>
        <w:t xml:space="preserve"> </w:t>
      </w:r>
      <w:r>
        <w:rPr>
          <w:b/>
          <w:sz w:val="24"/>
          <w:szCs w:val="24"/>
        </w:rPr>
        <w:t>G</w:t>
      </w:r>
      <w:r>
        <w:rPr>
          <w:b/>
          <w:spacing w:val="-5"/>
          <w:sz w:val="24"/>
          <w:szCs w:val="24"/>
        </w:rPr>
        <w:t>r</w:t>
      </w:r>
      <w:r>
        <w:rPr>
          <w:b/>
          <w:sz w:val="24"/>
          <w:szCs w:val="24"/>
        </w:rPr>
        <w:t>owi</w:t>
      </w:r>
      <w:r>
        <w:rPr>
          <w:b/>
          <w:spacing w:val="1"/>
          <w:sz w:val="24"/>
          <w:szCs w:val="24"/>
        </w:rPr>
        <w:t>n</w:t>
      </w:r>
      <w:r>
        <w:rPr>
          <w:b/>
          <w:sz w:val="24"/>
          <w:szCs w:val="24"/>
        </w:rPr>
        <w:t xml:space="preserve">g </w:t>
      </w:r>
      <w:r>
        <w:rPr>
          <w:b/>
          <w:spacing w:val="4"/>
          <w:sz w:val="24"/>
          <w:szCs w:val="24"/>
        </w:rPr>
        <w:t>M</w:t>
      </w:r>
      <w:r>
        <w:rPr>
          <w:b/>
          <w:spacing w:val="-1"/>
          <w:sz w:val="24"/>
          <w:szCs w:val="24"/>
        </w:rPr>
        <w:t>e</w:t>
      </w:r>
      <w:r>
        <w:rPr>
          <w:b/>
          <w:spacing w:val="1"/>
          <w:sz w:val="24"/>
          <w:szCs w:val="24"/>
        </w:rPr>
        <w:t>th</w:t>
      </w:r>
      <w:r>
        <w:rPr>
          <w:b/>
          <w:sz w:val="24"/>
          <w:szCs w:val="24"/>
        </w:rPr>
        <w:t>o</w:t>
      </w:r>
      <w:r>
        <w:rPr>
          <w:b/>
          <w:spacing w:val="-4"/>
          <w:sz w:val="24"/>
          <w:szCs w:val="24"/>
        </w:rPr>
        <w:t>d</w:t>
      </w:r>
      <w:r>
        <w:rPr>
          <w:b/>
          <w:spacing w:val="2"/>
          <w:sz w:val="24"/>
          <w:szCs w:val="24"/>
        </w:rPr>
        <w:t>,</w:t>
      </w:r>
      <w:r>
        <w:rPr>
          <w:b/>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al</w:t>
      </w:r>
      <w:r>
        <w:rPr>
          <w:b/>
          <w:spacing w:val="27"/>
          <w:sz w:val="24"/>
          <w:szCs w:val="24"/>
        </w:rPr>
        <w:t xml:space="preserve"> </w:t>
      </w:r>
      <w:r>
        <w:rPr>
          <w:b/>
          <w:sz w:val="24"/>
          <w:szCs w:val="24"/>
        </w:rPr>
        <w:t>Jo</w:t>
      </w:r>
      <w:r>
        <w:rPr>
          <w:b/>
          <w:spacing w:val="1"/>
          <w:sz w:val="24"/>
          <w:szCs w:val="24"/>
        </w:rPr>
        <w:t>u</w:t>
      </w:r>
      <w:r>
        <w:rPr>
          <w:b/>
          <w:spacing w:val="-6"/>
          <w:sz w:val="24"/>
          <w:szCs w:val="24"/>
        </w:rPr>
        <w:t>r</w:t>
      </w:r>
      <w:r>
        <w:rPr>
          <w:b/>
          <w:spacing w:val="1"/>
          <w:sz w:val="24"/>
          <w:szCs w:val="24"/>
        </w:rPr>
        <w:t>n</w:t>
      </w:r>
      <w:r>
        <w:rPr>
          <w:b/>
          <w:spacing w:val="5"/>
          <w:sz w:val="24"/>
          <w:szCs w:val="24"/>
        </w:rPr>
        <w:t>a</w:t>
      </w:r>
      <w:r>
        <w:rPr>
          <w:b/>
          <w:sz w:val="24"/>
          <w:szCs w:val="24"/>
        </w:rPr>
        <w:t>l</w:t>
      </w:r>
      <w:r>
        <w:rPr>
          <w:b/>
          <w:spacing w:val="27"/>
          <w:sz w:val="24"/>
          <w:szCs w:val="24"/>
        </w:rPr>
        <w:t xml:space="preserve"> </w:t>
      </w:r>
      <w:r>
        <w:rPr>
          <w:b/>
          <w:sz w:val="24"/>
          <w:szCs w:val="24"/>
        </w:rPr>
        <w:t>of</w:t>
      </w:r>
      <w:r>
        <w:rPr>
          <w:b/>
          <w:spacing w:val="28"/>
          <w:sz w:val="24"/>
          <w:szCs w:val="24"/>
        </w:rPr>
        <w:t xml:space="preserve"> </w:t>
      </w:r>
      <w:r>
        <w:rPr>
          <w:b/>
          <w:sz w:val="24"/>
          <w:szCs w:val="24"/>
        </w:rPr>
        <w:t>Co</w:t>
      </w:r>
      <w:r>
        <w:rPr>
          <w:b/>
          <w:spacing w:val="-4"/>
          <w:sz w:val="24"/>
          <w:szCs w:val="24"/>
        </w:rPr>
        <w:t>m</w:t>
      </w:r>
      <w:r>
        <w:rPr>
          <w:b/>
          <w:spacing w:val="1"/>
          <w:sz w:val="24"/>
          <w:szCs w:val="24"/>
        </w:rPr>
        <w:t>put</w:t>
      </w:r>
      <w:r>
        <w:rPr>
          <w:b/>
          <w:spacing w:val="-1"/>
          <w:sz w:val="24"/>
          <w:szCs w:val="24"/>
        </w:rPr>
        <w:t>e</w:t>
      </w:r>
      <w:r>
        <w:rPr>
          <w:b/>
          <w:sz w:val="24"/>
          <w:szCs w:val="24"/>
        </w:rPr>
        <w:t>r</w:t>
      </w:r>
      <w:r>
        <w:rPr>
          <w:b/>
          <w:spacing w:val="25"/>
          <w:sz w:val="24"/>
          <w:szCs w:val="24"/>
        </w:rPr>
        <w:t xml:space="preserve"> </w:t>
      </w:r>
      <w:r>
        <w:rPr>
          <w:b/>
          <w:spacing w:val="-2"/>
          <w:sz w:val="24"/>
          <w:szCs w:val="24"/>
        </w:rPr>
        <w:t>T</w:t>
      </w:r>
      <w:r>
        <w:rPr>
          <w:b/>
          <w:spacing w:val="-1"/>
          <w:sz w:val="24"/>
          <w:szCs w:val="24"/>
        </w:rPr>
        <w:t>ec</w:t>
      </w:r>
      <w:r>
        <w:rPr>
          <w:b/>
          <w:spacing w:val="1"/>
          <w:sz w:val="24"/>
          <w:szCs w:val="24"/>
        </w:rPr>
        <w:t>hn</w:t>
      </w:r>
      <w:r>
        <w:rPr>
          <w:b/>
          <w:sz w:val="24"/>
          <w:szCs w:val="24"/>
        </w:rPr>
        <w:t>o</w:t>
      </w:r>
      <w:r>
        <w:rPr>
          <w:b/>
          <w:spacing w:val="-4"/>
          <w:sz w:val="24"/>
          <w:szCs w:val="24"/>
        </w:rPr>
        <w:t>l</w:t>
      </w:r>
      <w:r>
        <w:rPr>
          <w:b/>
          <w:sz w:val="24"/>
          <w:szCs w:val="24"/>
        </w:rPr>
        <w:t>o</w:t>
      </w:r>
      <w:r>
        <w:rPr>
          <w:b/>
          <w:spacing w:val="5"/>
          <w:sz w:val="24"/>
          <w:szCs w:val="24"/>
        </w:rPr>
        <w:t>g</w:t>
      </w:r>
      <w:r>
        <w:rPr>
          <w:b/>
          <w:sz w:val="24"/>
          <w:szCs w:val="24"/>
        </w:rPr>
        <w:t>y</w:t>
      </w:r>
      <w:r>
        <w:rPr>
          <w:b/>
          <w:spacing w:val="31"/>
          <w:sz w:val="24"/>
          <w:szCs w:val="24"/>
        </w:rPr>
        <w:t xml:space="preserve"> </w:t>
      </w:r>
      <w:r>
        <w:rPr>
          <w:b/>
          <w:sz w:val="24"/>
          <w:szCs w:val="24"/>
        </w:rPr>
        <w:t>a</w:t>
      </w:r>
      <w:r>
        <w:rPr>
          <w:b/>
          <w:spacing w:val="1"/>
          <w:sz w:val="24"/>
          <w:szCs w:val="24"/>
        </w:rPr>
        <w:t>n</w:t>
      </w:r>
      <w:r>
        <w:rPr>
          <w:b/>
          <w:sz w:val="24"/>
          <w:szCs w:val="24"/>
        </w:rPr>
        <w:t>d</w:t>
      </w:r>
      <w:r>
        <w:rPr>
          <w:b/>
          <w:spacing w:val="27"/>
          <w:sz w:val="24"/>
          <w:szCs w:val="24"/>
        </w:rPr>
        <w:t xml:space="preserve"> </w:t>
      </w:r>
      <w:r>
        <w:rPr>
          <w:b/>
          <w:sz w:val="24"/>
          <w:szCs w:val="24"/>
        </w:rPr>
        <w:t>A</w:t>
      </w:r>
      <w:r>
        <w:rPr>
          <w:b/>
          <w:spacing w:val="-4"/>
          <w:sz w:val="24"/>
          <w:szCs w:val="24"/>
        </w:rPr>
        <w:t>p</w:t>
      </w:r>
      <w:r>
        <w:rPr>
          <w:b/>
          <w:spacing w:val="1"/>
          <w:sz w:val="24"/>
          <w:szCs w:val="24"/>
        </w:rPr>
        <w:t>p</w:t>
      </w:r>
      <w:r>
        <w:rPr>
          <w:b/>
          <w:spacing w:val="-4"/>
          <w:sz w:val="24"/>
          <w:szCs w:val="24"/>
        </w:rPr>
        <w:t>l</w:t>
      </w:r>
      <w:r>
        <w:rPr>
          <w:b/>
          <w:sz w:val="24"/>
          <w:szCs w:val="24"/>
        </w:rPr>
        <w:t>ica</w:t>
      </w:r>
      <w:r>
        <w:rPr>
          <w:b/>
          <w:spacing w:val="1"/>
          <w:sz w:val="24"/>
          <w:szCs w:val="24"/>
        </w:rPr>
        <w:t>t</w:t>
      </w:r>
      <w:r>
        <w:rPr>
          <w:b/>
          <w:sz w:val="24"/>
          <w:szCs w:val="24"/>
        </w:rPr>
        <w:t>io</w:t>
      </w:r>
      <w:r>
        <w:rPr>
          <w:b/>
          <w:spacing w:val="1"/>
          <w:sz w:val="24"/>
          <w:szCs w:val="24"/>
        </w:rPr>
        <w:t>n</w:t>
      </w:r>
      <w:r>
        <w:rPr>
          <w:b/>
          <w:spacing w:val="-2"/>
          <w:sz w:val="24"/>
          <w:szCs w:val="24"/>
        </w:rPr>
        <w:t>s</w:t>
      </w:r>
      <w:r>
        <w:rPr>
          <w:b/>
          <w:sz w:val="24"/>
          <w:szCs w:val="24"/>
        </w:rPr>
        <w:t>,</w:t>
      </w:r>
      <w:r>
        <w:rPr>
          <w:b/>
          <w:spacing w:val="33"/>
          <w:sz w:val="24"/>
          <w:szCs w:val="24"/>
        </w:rPr>
        <w:t xml:space="preserve"> </w:t>
      </w:r>
      <w:r>
        <w:rPr>
          <w:b/>
          <w:spacing w:val="-2"/>
          <w:sz w:val="24"/>
          <w:szCs w:val="24"/>
        </w:rPr>
        <w:t>I</w:t>
      </w:r>
      <w:r>
        <w:rPr>
          <w:b/>
          <w:spacing w:val="1"/>
          <w:sz w:val="24"/>
          <w:szCs w:val="24"/>
        </w:rPr>
        <w:t>SS</w:t>
      </w:r>
      <w:r>
        <w:rPr>
          <w:b/>
          <w:spacing w:val="-5"/>
          <w:sz w:val="24"/>
          <w:szCs w:val="24"/>
        </w:rPr>
        <w:t>N</w:t>
      </w:r>
      <w:r>
        <w:rPr>
          <w:b/>
          <w:sz w:val="24"/>
          <w:szCs w:val="24"/>
        </w:rPr>
        <w:t>:</w:t>
      </w:r>
    </w:p>
    <w:p w14:paraId="31B07645" w14:textId="77777777" w:rsidR="00433F0F" w:rsidRDefault="008B01BA">
      <w:pPr>
        <w:spacing w:before="9"/>
        <w:ind w:left="1230"/>
        <w:rPr>
          <w:sz w:val="24"/>
          <w:szCs w:val="24"/>
        </w:rPr>
      </w:pPr>
      <w:r>
        <w:rPr>
          <w:b/>
          <w:sz w:val="24"/>
          <w:szCs w:val="24"/>
        </w:rPr>
        <w:t>2229</w:t>
      </w:r>
      <w:r>
        <w:rPr>
          <w:b/>
          <w:spacing w:val="2"/>
          <w:sz w:val="24"/>
          <w:szCs w:val="24"/>
        </w:rPr>
        <w:t>-</w:t>
      </w:r>
      <w:r>
        <w:rPr>
          <w:b/>
          <w:sz w:val="24"/>
          <w:szCs w:val="24"/>
        </w:rPr>
        <w:t>6093,</w:t>
      </w:r>
      <w:r>
        <w:rPr>
          <w:b/>
          <w:spacing w:val="4"/>
          <w:sz w:val="24"/>
          <w:szCs w:val="24"/>
        </w:rPr>
        <w:t xml:space="preserve"> </w:t>
      </w:r>
      <w:r>
        <w:rPr>
          <w:b/>
          <w:sz w:val="24"/>
          <w:szCs w:val="24"/>
        </w:rPr>
        <w:t>Vo</w:t>
      </w:r>
      <w:r>
        <w:rPr>
          <w:b/>
          <w:spacing w:val="-5"/>
          <w:sz w:val="24"/>
          <w:szCs w:val="24"/>
        </w:rPr>
        <w:t>l</w:t>
      </w:r>
      <w:r>
        <w:rPr>
          <w:b/>
          <w:sz w:val="24"/>
          <w:szCs w:val="24"/>
        </w:rPr>
        <w:t>.</w:t>
      </w:r>
      <w:r>
        <w:rPr>
          <w:b/>
          <w:spacing w:val="4"/>
          <w:sz w:val="24"/>
          <w:szCs w:val="24"/>
        </w:rPr>
        <w:t xml:space="preserve"> </w:t>
      </w:r>
      <w:r>
        <w:rPr>
          <w:b/>
          <w:spacing w:val="-5"/>
          <w:sz w:val="24"/>
          <w:szCs w:val="24"/>
        </w:rPr>
        <w:t>2</w:t>
      </w:r>
      <w:r>
        <w:rPr>
          <w:b/>
          <w:sz w:val="24"/>
          <w:szCs w:val="24"/>
        </w:rPr>
        <w:t>,</w:t>
      </w:r>
      <w:r>
        <w:rPr>
          <w:b/>
          <w:spacing w:val="4"/>
          <w:sz w:val="24"/>
          <w:szCs w:val="24"/>
        </w:rPr>
        <w:t xml:space="preserve"> </w:t>
      </w:r>
      <w:r>
        <w:rPr>
          <w:b/>
          <w:spacing w:val="-2"/>
          <w:sz w:val="24"/>
          <w:szCs w:val="24"/>
        </w:rPr>
        <w:t>Iss</w:t>
      </w:r>
      <w:r>
        <w:rPr>
          <w:b/>
          <w:spacing w:val="1"/>
          <w:sz w:val="24"/>
          <w:szCs w:val="24"/>
        </w:rPr>
        <w:t>u</w:t>
      </w:r>
      <w:r>
        <w:rPr>
          <w:b/>
          <w:sz w:val="24"/>
          <w:szCs w:val="24"/>
        </w:rPr>
        <w:t>e</w:t>
      </w:r>
      <w:r>
        <w:rPr>
          <w:b/>
          <w:spacing w:val="1"/>
          <w:sz w:val="24"/>
          <w:szCs w:val="24"/>
        </w:rPr>
        <w:t xml:space="preserve"> </w:t>
      </w:r>
      <w:r>
        <w:rPr>
          <w:b/>
          <w:sz w:val="24"/>
          <w:szCs w:val="24"/>
        </w:rPr>
        <w:t xml:space="preserve">4, </w:t>
      </w:r>
      <w:r>
        <w:rPr>
          <w:b/>
          <w:spacing w:val="-3"/>
          <w:sz w:val="24"/>
          <w:szCs w:val="24"/>
        </w:rPr>
        <w:t>PP</w:t>
      </w:r>
      <w:r>
        <w:rPr>
          <w:b/>
          <w:sz w:val="24"/>
          <w:szCs w:val="24"/>
        </w:rPr>
        <w:t>.</w:t>
      </w:r>
      <w:r>
        <w:rPr>
          <w:b/>
          <w:spacing w:val="4"/>
          <w:sz w:val="24"/>
          <w:szCs w:val="24"/>
        </w:rPr>
        <w:t xml:space="preserve"> </w:t>
      </w:r>
      <w:r>
        <w:rPr>
          <w:b/>
          <w:sz w:val="24"/>
          <w:szCs w:val="24"/>
        </w:rPr>
        <w:t>85</w:t>
      </w:r>
      <w:r>
        <w:rPr>
          <w:b/>
          <w:spacing w:val="4"/>
          <w:sz w:val="24"/>
          <w:szCs w:val="24"/>
        </w:rPr>
        <w:t>5</w:t>
      </w:r>
      <w:r>
        <w:rPr>
          <w:b/>
          <w:spacing w:val="2"/>
          <w:sz w:val="24"/>
          <w:szCs w:val="24"/>
        </w:rPr>
        <w:t>-</w:t>
      </w:r>
      <w:r>
        <w:rPr>
          <w:b/>
          <w:sz w:val="24"/>
          <w:szCs w:val="24"/>
        </w:rPr>
        <w:t>859</w:t>
      </w:r>
      <w:r>
        <w:rPr>
          <w:b/>
          <w:spacing w:val="2"/>
          <w:sz w:val="24"/>
          <w:szCs w:val="24"/>
        </w:rPr>
        <w:t xml:space="preserve"> </w:t>
      </w:r>
      <w:r>
        <w:rPr>
          <w:b/>
          <w:sz w:val="24"/>
          <w:szCs w:val="24"/>
        </w:rPr>
        <w:t>Au</w:t>
      </w:r>
      <w:r>
        <w:rPr>
          <w:b/>
          <w:spacing w:val="-4"/>
          <w:sz w:val="24"/>
          <w:szCs w:val="24"/>
        </w:rPr>
        <w:t>g</w:t>
      </w:r>
      <w:r>
        <w:rPr>
          <w:b/>
          <w:spacing w:val="1"/>
          <w:sz w:val="24"/>
          <w:szCs w:val="24"/>
        </w:rPr>
        <w:t>u</w:t>
      </w:r>
      <w:r>
        <w:rPr>
          <w:b/>
          <w:spacing w:val="-2"/>
          <w:sz w:val="24"/>
          <w:szCs w:val="24"/>
        </w:rPr>
        <w:t>s</w:t>
      </w:r>
      <w:r>
        <w:rPr>
          <w:b/>
          <w:sz w:val="24"/>
          <w:szCs w:val="24"/>
        </w:rPr>
        <w:t>t</w:t>
      </w:r>
      <w:r>
        <w:rPr>
          <w:b/>
          <w:spacing w:val="4"/>
          <w:sz w:val="24"/>
          <w:szCs w:val="24"/>
        </w:rPr>
        <w:t xml:space="preserve"> </w:t>
      </w:r>
      <w:r>
        <w:rPr>
          <w:b/>
          <w:spacing w:val="-5"/>
          <w:sz w:val="24"/>
          <w:szCs w:val="24"/>
        </w:rPr>
        <w:t>2</w:t>
      </w:r>
      <w:r>
        <w:rPr>
          <w:b/>
          <w:sz w:val="24"/>
          <w:szCs w:val="24"/>
        </w:rPr>
        <w:t>011.</w:t>
      </w:r>
    </w:p>
    <w:p w14:paraId="59B5F7D4" w14:textId="77777777" w:rsidR="00433F0F" w:rsidRDefault="00433F0F">
      <w:pPr>
        <w:spacing w:before="7" w:line="160" w:lineRule="exact"/>
        <w:rPr>
          <w:sz w:val="17"/>
          <w:szCs w:val="17"/>
        </w:rPr>
      </w:pPr>
    </w:p>
    <w:p w14:paraId="34F153C9" w14:textId="77777777" w:rsidR="00433F0F" w:rsidRDefault="00433F0F">
      <w:pPr>
        <w:spacing w:line="200" w:lineRule="exact"/>
      </w:pPr>
    </w:p>
    <w:p w14:paraId="292822B5" w14:textId="77777777" w:rsidR="00433F0F" w:rsidRDefault="008B01BA">
      <w:pPr>
        <w:spacing w:line="360" w:lineRule="auto"/>
        <w:ind w:left="447" w:right="68"/>
        <w:jc w:val="both"/>
        <w:rPr>
          <w:sz w:val="24"/>
          <w:szCs w:val="24"/>
        </w:rPr>
      </w:pPr>
      <w:r>
        <w:rPr>
          <w:spacing w:val="-5"/>
          <w:sz w:val="24"/>
          <w:szCs w:val="24"/>
        </w:rPr>
        <w:t>K</w:t>
      </w:r>
      <w:r>
        <w:rPr>
          <w:spacing w:val="5"/>
          <w:sz w:val="24"/>
          <w:szCs w:val="24"/>
        </w:rPr>
        <w:t>u</w:t>
      </w:r>
      <w:r>
        <w:rPr>
          <w:spacing w:val="-4"/>
          <w:sz w:val="24"/>
          <w:szCs w:val="24"/>
        </w:rPr>
        <w:t>m</w:t>
      </w:r>
      <w:r>
        <w:rPr>
          <w:spacing w:val="-1"/>
          <w:sz w:val="24"/>
          <w:szCs w:val="24"/>
        </w:rPr>
        <w:t>a</w:t>
      </w:r>
      <w:r>
        <w:rPr>
          <w:sz w:val="24"/>
          <w:szCs w:val="24"/>
        </w:rPr>
        <w:t>r</w:t>
      </w:r>
      <w:r>
        <w:rPr>
          <w:spacing w:val="6"/>
          <w:sz w:val="24"/>
          <w:szCs w:val="24"/>
        </w:rPr>
        <w:t xml:space="preserve"> </w:t>
      </w:r>
      <w:r>
        <w:rPr>
          <w:spacing w:val="4"/>
          <w:sz w:val="24"/>
          <w:szCs w:val="24"/>
        </w:rPr>
        <w:t>a</w:t>
      </w:r>
      <w:r>
        <w:rPr>
          <w:spacing w:val="-5"/>
          <w:sz w:val="24"/>
          <w:szCs w:val="24"/>
        </w:rPr>
        <w:t>n</w:t>
      </w:r>
      <w:r>
        <w:rPr>
          <w:sz w:val="24"/>
          <w:szCs w:val="24"/>
        </w:rPr>
        <w:t>d</w:t>
      </w:r>
      <w:r>
        <w:rPr>
          <w:spacing w:val="4"/>
          <w:sz w:val="24"/>
          <w:szCs w:val="24"/>
        </w:rPr>
        <w:t xml:space="preserve"> </w:t>
      </w:r>
      <w:r>
        <w:rPr>
          <w:spacing w:val="-2"/>
          <w:sz w:val="24"/>
          <w:szCs w:val="24"/>
        </w:rPr>
        <w:t>M</w:t>
      </w:r>
      <w:r>
        <w:rPr>
          <w:spacing w:val="4"/>
          <w:sz w:val="24"/>
          <w:szCs w:val="24"/>
        </w:rPr>
        <w:t>e</w:t>
      </w:r>
      <w:r>
        <w:rPr>
          <w:spacing w:val="-5"/>
          <w:sz w:val="24"/>
          <w:szCs w:val="24"/>
        </w:rPr>
        <w:t>h</w:t>
      </w:r>
      <w:r>
        <w:rPr>
          <w:spacing w:val="5"/>
          <w:sz w:val="24"/>
          <w:szCs w:val="24"/>
        </w:rPr>
        <w:t>t</w:t>
      </w:r>
      <w:r>
        <w:rPr>
          <w:sz w:val="24"/>
          <w:szCs w:val="24"/>
        </w:rPr>
        <w:t>a</w:t>
      </w:r>
      <w:r>
        <w:rPr>
          <w:spacing w:val="3"/>
          <w:sz w:val="24"/>
          <w:szCs w:val="24"/>
        </w:rPr>
        <w:t xml:space="preserve"> </w:t>
      </w:r>
      <w:r>
        <w:rPr>
          <w:spacing w:val="1"/>
          <w:sz w:val="24"/>
          <w:szCs w:val="24"/>
        </w:rPr>
        <w:t>[</w:t>
      </w:r>
      <w:r>
        <w:rPr>
          <w:sz w:val="24"/>
          <w:szCs w:val="24"/>
        </w:rPr>
        <w:t>8]</w:t>
      </w:r>
      <w:r>
        <w:rPr>
          <w:spacing w:val="6"/>
          <w:sz w:val="24"/>
          <w:szCs w:val="24"/>
        </w:rPr>
        <w:t xml:space="preserve"> </w:t>
      </w:r>
      <w:r>
        <w:rPr>
          <w:sz w:val="24"/>
          <w:szCs w:val="24"/>
        </w:rPr>
        <w:t>p</w:t>
      </w:r>
      <w:r>
        <w:rPr>
          <w:spacing w:val="-3"/>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 xml:space="preserve">d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t</w:t>
      </w:r>
      <w:r>
        <w:rPr>
          <w:spacing w:val="-1"/>
          <w:sz w:val="24"/>
          <w:szCs w:val="24"/>
        </w:rPr>
        <w:t>e</w:t>
      </w:r>
      <w:r>
        <w:rPr>
          <w:spacing w:val="-5"/>
          <w:sz w:val="24"/>
          <w:szCs w:val="24"/>
        </w:rPr>
        <w:t>x</w:t>
      </w:r>
      <w:r>
        <w:rPr>
          <w:spacing w:val="5"/>
          <w:sz w:val="24"/>
          <w:szCs w:val="24"/>
        </w:rPr>
        <w:t>t</w:t>
      </w:r>
      <w:r>
        <w:rPr>
          <w:sz w:val="24"/>
          <w:szCs w:val="24"/>
        </w:rPr>
        <w:t>u</w:t>
      </w:r>
      <w:r>
        <w:rPr>
          <w:spacing w:val="1"/>
          <w:sz w:val="24"/>
          <w:szCs w:val="24"/>
        </w:rPr>
        <w:t>r</w:t>
      </w:r>
      <w:r>
        <w:rPr>
          <w:spacing w:val="5"/>
          <w:sz w:val="24"/>
          <w:szCs w:val="24"/>
        </w:rPr>
        <w:t>e</w:t>
      </w:r>
      <w:r>
        <w:rPr>
          <w:spacing w:val="2"/>
          <w:sz w:val="24"/>
          <w:szCs w:val="24"/>
        </w:rPr>
        <w:t>-</w:t>
      </w:r>
      <w:r>
        <w:rPr>
          <w:spacing w:val="-5"/>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4"/>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que</w:t>
      </w:r>
      <w:r>
        <w:rPr>
          <w:spacing w:val="10"/>
          <w:sz w:val="24"/>
          <w:szCs w:val="24"/>
        </w:rPr>
        <w:t xml:space="preserve"> </w:t>
      </w:r>
      <w:r>
        <w:rPr>
          <w:spacing w:val="-4"/>
          <w:sz w:val="24"/>
          <w:szCs w:val="24"/>
        </w:rPr>
        <w:t>i</w:t>
      </w:r>
      <w:r>
        <w:rPr>
          <w:sz w:val="24"/>
          <w:szCs w:val="24"/>
        </w:rPr>
        <w:t xml:space="preserve">n </w:t>
      </w:r>
      <w:r>
        <w:rPr>
          <w:spacing w:val="5"/>
          <w:sz w:val="24"/>
          <w:szCs w:val="24"/>
        </w:rPr>
        <w:t>t</w:t>
      </w:r>
      <w:r>
        <w:rPr>
          <w:sz w:val="24"/>
          <w:szCs w:val="24"/>
        </w:rPr>
        <w:t>h</w:t>
      </w:r>
      <w:r>
        <w:rPr>
          <w:spacing w:val="-4"/>
          <w:sz w:val="24"/>
          <w:szCs w:val="24"/>
        </w:rPr>
        <w:t>i</w:t>
      </w:r>
      <w:r>
        <w:rPr>
          <w:sz w:val="24"/>
          <w:szCs w:val="24"/>
        </w:rPr>
        <w:t>s</w:t>
      </w:r>
      <w:r>
        <w:rPr>
          <w:spacing w:val="2"/>
          <w:sz w:val="24"/>
          <w:szCs w:val="24"/>
        </w:rPr>
        <w:t xml:space="preserve"> </w:t>
      </w:r>
      <w:r>
        <w:rPr>
          <w:spacing w:val="5"/>
          <w:sz w:val="24"/>
          <w:szCs w:val="24"/>
        </w:rPr>
        <w:t>p</w:t>
      </w:r>
      <w:r>
        <w:rPr>
          <w:spacing w:val="-1"/>
          <w:sz w:val="24"/>
          <w:szCs w:val="24"/>
        </w:rPr>
        <w:t>a</w:t>
      </w:r>
      <w:r>
        <w:rPr>
          <w:sz w:val="24"/>
          <w:szCs w:val="24"/>
        </w:rPr>
        <w:t>p</w:t>
      </w:r>
      <w:r>
        <w:rPr>
          <w:spacing w:val="-1"/>
          <w:sz w:val="24"/>
          <w:szCs w:val="24"/>
        </w:rPr>
        <w:t>e</w:t>
      </w:r>
      <w:r>
        <w:rPr>
          <w:spacing w:val="1"/>
          <w:sz w:val="24"/>
          <w:szCs w:val="24"/>
        </w:rPr>
        <w:t>r</w:t>
      </w:r>
      <w:r>
        <w:rPr>
          <w:sz w:val="24"/>
          <w:szCs w:val="24"/>
        </w:rPr>
        <w:t>.</w:t>
      </w:r>
      <w:r>
        <w:rPr>
          <w:spacing w:val="7"/>
          <w:sz w:val="24"/>
          <w:szCs w:val="24"/>
        </w:rPr>
        <w:t xml:space="preserve"> </w:t>
      </w:r>
      <w:r>
        <w:rPr>
          <w:spacing w:val="2"/>
          <w:sz w:val="24"/>
          <w:szCs w:val="24"/>
        </w:rPr>
        <w:t>T</w:t>
      </w:r>
      <w:r>
        <w:rPr>
          <w:spacing w:val="-5"/>
          <w:sz w:val="24"/>
          <w:szCs w:val="24"/>
        </w:rPr>
        <w:t>h</w:t>
      </w:r>
      <w:r>
        <w:rPr>
          <w:spacing w:val="8"/>
          <w:sz w:val="24"/>
          <w:szCs w:val="24"/>
        </w:rPr>
        <w:t>e</w:t>
      </w:r>
      <w:r>
        <w:rPr>
          <w:sz w:val="24"/>
          <w:szCs w:val="24"/>
        </w:rPr>
        <w:t>y h</w:t>
      </w:r>
      <w:r>
        <w:rPr>
          <w:spacing w:val="-4"/>
          <w:sz w:val="24"/>
          <w:szCs w:val="24"/>
        </w:rPr>
        <w:t>i</w:t>
      </w:r>
      <w:r>
        <w:rPr>
          <w:spacing w:val="5"/>
          <w:sz w:val="24"/>
          <w:szCs w:val="24"/>
        </w:rPr>
        <w:t>g</w:t>
      </w:r>
      <w:r>
        <w:rPr>
          <w:sz w:val="24"/>
          <w:szCs w:val="24"/>
        </w:rPr>
        <w:t>hl</w:t>
      </w:r>
      <w:r>
        <w:rPr>
          <w:spacing w:val="-4"/>
          <w:sz w:val="24"/>
          <w:szCs w:val="24"/>
        </w:rPr>
        <w:t>i</w:t>
      </w:r>
      <w:r>
        <w:rPr>
          <w:spacing w:val="5"/>
          <w:sz w:val="24"/>
          <w:szCs w:val="24"/>
        </w:rPr>
        <w:t>g</w:t>
      </w:r>
      <w:r>
        <w:rPr>
          <w:spacing w:val="-5"/>
          <w:sz w:val="24"/>
          <w:szCs w:val="24"/>
        </w:rPr>
        <w:t>h</w:t>
      </w:r>
      <w:r>
        <w:rPr>
          <w:spacing w:val="5"/>
          <w:sz w:val="24"/>
          <w:szCs w:val="24"/>
        </w:rPr>
        <w:t>t</w:t>
      </w:r>
      <w:r>
        <w:rPr>
          <w:spacing w:val="-1"/>
          <w:sz w:val="24"/>
          <w:szCs w:val="24"/>
        </w:rPr>
        <w:t>e</w:t>
      </w:r>
      <w:r>
        <w:rPr>
          <w:sz w:val="24"/>
          <w:szCs w:val="24"/>
        </w:rPr>
        <w:t>d</w:t>
      </w:r>
      <w:r>
        <w:rPr>
          <w:spacing w:val="3"/>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e</w:t>
      </w:r>
      <w:r>
        <w:rPr>
          <w:spacing w:val="-3"/>
          <w:sz w:val="24"/>
          <w:szCs w:val="24"/>
        </w:rPr>
        <w:t>ff</w:t>
      </w:r>
      <w:r>
        <w:rPr>
          <w:spacing w:val="-1"/>
          <w:sz w:val="24"/>
          <w:szCs w:val="24"/>
        </w:rPr>
        <w:t>ec</w:t>
      </w:r>
      <w:r>
        <w:rPr>
          <w:spacing w:val="5"/>
          <w:sz w:val="24"/>
          <w:szCs w:val="24"/>
        </w:rPr>
        <w:t>t</w:t>
      </w:r>
      <w:r>
        <w:rPr>
          <w:sz w:val="24"/>
          <w:szCs w:val="24"/>
        </w:rPr>
        <w:t>s</w:t>
      </w:r>
      <w:r>
        <w:rPr>
          <w:spacing w:val="6"/>
          <w:sz w:val="24"/>
          <w:szCs w:val="24"/>
        </w:rPr>
        <w:t xml:space="preserve"> </w:t>
      </w:r>
      <w:r>
        <w:rPr>
          <w:spacing w:val="5"/>
          <w:sz w:val="24"/>
          <w:szCs w:val="24"/>
        </w:rPr>
        <w:t>o</w:t>
      </w:r>
      <w:r>
        <w:rPr>
          <w:sz w:val="24"/>
          <w:szCs w:val="24"/>
        </w:rPr>
        <w:t xml:space="preserve">f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8"/>
          <w:sz w:val="24"/>
          <w:szCs w:val="24"/>
        </w:rPr>
        <w:t xml:space="preserve"> </w:t>
      </w:r>
      <w:r>
        <w:rPr>
          <w:spacing w:val="-4"/>
          <w:sz w:val="24"/>
          <w:szCs w:val="24"/>
        </w:rPr>
        <w:t>i</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pacing w:val="5"/>
          <w:sz w:val="24"/>
          <w:szCs w:val="24"/>
        </w:rPr>
        <w:t>t</w:t>
      </w:r>
      <w:r>
        <w:rPr>
          <w:spacing w:val="-5"/>
          <w:sz w:val="24"/>
          <w:szCs w:val="24"/>
        </w:rPr>
        <w:t>u</w:t>
      </w:r>
      <w:r>
        <w:rPr>
          <w:spacing w:val="-9"/>
          <w:sz w:val="24"/>
          <w:szCs w:val="24"/>
        </w:rPr>
        <w:t>m</w:t>
      </w:r>
      <w:r>
        <w:rPr>
          <w:spacing w:val="5"/>
          <w:sz w:val="24"/>
          <w:szCs w:val="24"/>
        </w:rPr>
        <w:t>o</w:t>
      </w:r>
      <w:r>
        <w:rPr>
          <w:sz w:val="24"/>
          <w:szCs w:val="24"/>
        </w:rPr>
        <w:t>r</w:t>
      </w:r>
      <w:r>
        <w:rPr>
          <w:spacing w:val="10"/>
          <w:sz w:val="24"/>
          <w:szCs w:val="24"/>
        </w:rPr>
        <w:t xml:space="preserve"> </w:t>
      </w:r>
      <w:r>
        <w:rPr>
          <w:spacing w:val="5"/>
          <w:sz w:val="24"/>
          <w:szCs w:val="24"/>
        </w:rPr>
        <w:t>t</w:t>
      </w:r>
      <w:r>
        <w:rPr>
          <w:spacing w:val="-9"/>
          <w:sz w:val="24"/>
          <w:szCs w:val="24"/>
        </w:rPr>
        <w:t>i</w:t>
      </w:r>
      <w:r>
        <w:rPr>
          <w:spacing w:val="-2"/>
          <w:sz w:val="24"/>
          <w:szCs w:val="24"/>
        </w:rPr>
        <w:t>ss</w:t>
      </w:r>
      <w:r>
        <w:rPr>
          <w:spacing w:val="5"/>
          <w:sz w:val="24"/>
          <w:szCs w:val="24"/>
        </w:rPr>
        <w:t>u</w:t>
      </w:r>
      <w:r>
        <w:rPr>
          <w:sz w:val="24"/>
          <w:szCs w:val="24"/>
        </w:rPr>
        <w:t>e</w:t>
      </w:r>
      <w:r>
        <w:rPr>
          <w:spacing w:val="7"/>
          <w:sz w:val="24"/>
          <w:szCs w:val="24"/>
        </w:rPr>
        <w:t xml:space="preserve"> </w:t>
      </w:r>
      <w:r>
        <w:rPr>
          <w:spacing w:val="-1"/>
          <w:sz w:val="24"/>
          <w:szCs w:val="24"/>
        </w:rPr>
        <w:t>e</w:t>
      </w:r>
      <w:r>
        <w:rPr>
          <w:sz w:val="24"/>
          <w:szCs w:val="24"/>
        </w:rPr>
        <w:t>dg</w:t>
      </w:r>
      <w:r>
        <w:rPr>
          <w:spacing w:val="-1"/>
          <w:sz w:val="24"/>
          <w:szCs w:val="24"/>
        </w:rPr>
        <w:t>e</w:t>
      </w:r>
      <w:r>
        <w:rPr>
          <w:sz w:val="24"/>
          <w:szCs w:val="24"/>
        </w:rPr>
        <w:t>s</w:t>
      </w:r>
      <w:r>
        <w:rPr>
          <w:spacing w:val="6"/>
          <w:sz w:val="24"/>
          <w:szCs w:val="24"/>
        </w:rPr>
        <w:t xml:space="preserve"> </w:t>
      </w:r>
      <w:r>
        <w:rPr>
          <w:spacing w:val="-1"/>
          <w:sz w:val="24"/>
          <w:szCs w:val="24"/>
        </w:rPr>
        <w:t>a</w:t>
      </w:r>
      <w:r>
        <w:rPr>
          <w:spacing w:val="1"/>
          <w:sz w:val="24"/>
          <w:szCs w:val="24"/>
        </w:rPr>
        <w:t>r</w:t>
      </w:r>
      <w:r>
        <w:rPr>
          <w:spacing w:val="-1"/>
          <w:sz w:val="24"/>
          <w:szCs w:val="24"/>
        </w:rPr>
        <w:t>e</w:t>
      </w:r>
      <w:r>
        <w:rPr>
          <w:sz w:val="24"/>
          <w:szCs w:val="24"/>
        </w:rPr>
        <w:t>n</w:t>
      </w:r>
      <w:r>
        <w:rPr>
          <w:spacing w:val="-5"/>
          <w:sz w:val="24"/>
          <w:szCs w:val="24"/>
        </w:rPr>
        <w:t>'</w:t>
      </w:r>
      <w:r>
        <w:rPr>
          <w:sz w:val="24"/>
          <w:szCs w:val="24"/>
        </w:rPr>
        <w:t>t</w:t>
      </w:r>
      <w:r>
        <w:rPr>
          <w:spacing w:val="13"/>
          <w:sz w:val="24"/>
          <w:szCs w:val="24"/>
        </w:rPr>
        <w:t xml:space="preserve"> </w:t>
      </w:r>
      <w:r>
        <w:rPr>
          <w:spacing w:val="-2"/>
          <w:sz w:val="24"/>
          <w:szCs w:val="24"/>
        </w:rPr>
        <w:t>s</w:t>
      </w:r>
      <w:r>
        <w:rPr>
          <w:spacing w:val="-5"/>
          <w:sz w:val="24"/>
          <w:szCs w:val="24"/>
        </w:rPr>
        <w:t>h</w:t>
      </w:r>
      <w:r>
        <w:rPr>
          <w:spacing w:val="6"/>
          <w:sz w:val="24"/>
          <w:szCs w:val="24"/>
        </w:rPr>
        <w:t>r</w:t>
      </w:r>
      <w:r>
        <w:rPr>
          <w:spacing w:val="-4"/>
          <w:sz w:val="24"/>
          <w:szCs w:val="24"/>
        </w:rPr>
        <w:t>i</w:t>
      </w:r>
      <w:r>
        <w:rPr>
          <w:sz w:val="24"/>
          <w:szCs w:val="24"/>
        </w:rPr>
        <w:t>l</w:t>
      </w:r>
      <w:r>
        <w:rPr>
          <w:spacing w:val="-9"/>
          <w:sz w:val="24"/>
          <w:szCs w:val="24"/>
        </w:rPr>
        <w:t>l</w:t>
      </w:r>
      <w:r>
        <w:rPr>
          <w:sz w:val="24"/>
          <w:szCs w:val="24"/>
        </w:rPr>
        <w:t>.</w:t>
      </w:r>
      <w:r>
        <w:rPr>
          <w:spacing w:val="10"/>
          <w:sz w:val="24"/>
          <w:szCs w:val="24"/>
        </w:rPr>
        <w:t xml:space="preserve"> </w:t>
      </w:r>
      <w:r>
        <w:rPr>
          <w:spacing w:val="2"/>
          <w:sz w:val="24"/>
          <w:szCs w:val="24"/>
        </w:rPr>
        <w:t>T</w:t>
      </w:r>
      <w:r>
        <w:rPr>
          <w:sz w:val="24"/>
          <w:szCs w:val="24"/>
        </w:rPr>
        <w:t>he p</w:t>
      </w:r>
      <w:r>
        <w:rPr>
          <w:spacing w:val="-1"/>
          <w:sz w:val="24"/>
          <w:szCs w:val="24"/>
        </w:rPr>
        <w:t>e</w:t>
      </w:r>
      <w:r>
        <w:rPr>
          <w:spacing w:val="1"/>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4"/>
          <w:sz w:val="24"/>
          <w:szCs w:val="24"/>
        </w:rPr>
        <w:t>a</w:t>
      </w:r>
      <w:r>
        <w:rPr>
          <w:spacing w:val="-5"/>
          <w:sz w:val="24"/>
          <w:szCs w:val="24"/>
        </w:rPr>
        <w:t>n</w:t>
      </w:r>
      <w:r>
        <w:rPr>
          <w:spacing w:val="4"/>
          <w:sz w:val="24"/>
          <w:szCs w:val="24"/>
        </w:rPr>
        <w:t>c</w:t>
      </w:r>
      <w:r>
        <w:rPr>
          <w:sz w:val="24"/>
          <w:szCs w:val="24"/>
        </w:rPr>
        <w:t>e</w:t>
      </w:r>
      <w:r>
        <w:rPr>
          <w:spacing w:val="6"/>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t</w:t>
      </w:r>
      <w:r>
        <w:rPr>
          <w:spacing w:val="-1"/>
          <w:sz w:val="24"/>
          <w:szCs w:val="24"/>
        </w:rPr>
        <w:t>ec</w:t>
      </w:r>
      <w:r>
        <w:rPr>
          <w:sz w:val="24"/>
          <w:szCs w:val="24"/>
        </w:rPr>
        <w:t>h</w:t>
      </w:r>
      <w:r>
        <w:rPr>
          <w:spacing w:val="-5"/>
          <w:sz w:val="24"/>
          <w:szCs w:val="24"/>
        </w:rPr>
        <w:t>n</w:t>
      </w:r>
      <w:r>
        <w:rPr>
          <w:spacing w:val="5"/>
          <w:sz w:val="24"/>
          <w:szCs w:val="24"/>
        </w:rPr>
        <w:t>o</w:t>
      </w:r>
      <w:r>
        <w:rPr>
          <w:spacing w:val="-9"/>
          <w:sz w:val="24"/>
          <w:szCs w:val="24"/>
        </w:rPr>
        <w:t>l</w:t>
      </w:r>
      <w:r>
        <w:rPr>
          <w:spacing w:val="5"/>
          <w:sz w:val="24"/>
          <w:szCs w:val="24"/>
        </w:rPr>
        <w:t>og</w:t>
      </w:r>
      <w:r>
        <w:rPr>
          <w:sz w:val="24"/>
          <w:szCs w:val="24"/>
        </w:rPr>
        <w:t>y</w:t>
      </w:r>
      <w:r>
        <w:rPr>
          <w:spacing w:val="2"/>
          <w:sz w:val="24"/>
          <w:szCs w:val="24"/>
        </w:rPr>
        <w:t xml:space="preserve"> </w:t>
      </w:r>
      <w:r>
        <w:rPr>
          <w:spacing w:val="-4"/>
          <w:sz w:val="24"/>
          <w:szCs w:val="24"/>
        </w:rPr>
        <w:t>m</w:t>
      </w:r>
      <w:r>
        <w:rPr>
          <w:spacing w:val="4"/>
          <w:sz w:val="24"/>
          <w:szCs w:val="24"/>
        </w:rPr>
        <w:t>a</w:t>
      </w:r>
      <w:r>
        <w:rPr>
          <w:sz w:val="24"/>
          <w:szCs w:val="24"/>
        </w:rPr>
        <w:t>y</w:t>
      </w:r>
      <w:r>
        <w:rPr>
          <w:spacing w:val="2"/>
          <w:sz w:val="24"/>
          <w:szCs w:val="24"/>
        </w:rPr>
        <w:t xml:space="preserve"> </w:t>
      </w:r>
      <w:r>
        <w:rPr>
          <w:sz w:val="24"/>
          <w:szCs w:val="24"/>
        </w:rPr>
        <w:t>g</w:t>
      </w:r>
      <w:r>
        <w:rPr>
          <w:spacing w:val="-1"/>
          <w:sz w:val="24"/>
          <w:szCs w:val="24"/>
        </w:rPr>
        <w:t>e</w:t>
      </w:r>
      <w:r>
        <w:rPr>
          <w:sz w:val="24"/>
          <w:szCs w:val="24"/>
        </w:rPr>
        <w:t>t</w:t>
      </w:r>
      <w:r>
        <w:rPr>
          <w:spacing w:val="12"/>
          <w:sz w:val="24"/>
          <w:szCs w:val="24"/>
        </w:rPr>
        <w:t xml:space="preserve"> </w:t>
      </w:r>
      <w:r>
        <w:rPr>
          <w:sz w:val="24"/>
          <w:szCs w:val="24"/>
        </w:rPr>
        <w:t>u</w:t>
      </w:r>
      <w:r>
        <w:rPr>
          <w:spacing w:val="-5"/>
          <w:sz w:val="24"/>
          <w:szCs w:val="24"/>
        </w:rPr>
        <w:t>n</w:t>
      </w:r>
      <w:r>
        <w:rPr>
          <w:spacing w:val="4"/>
          <w:sz w:val="24"/>
          <w:szCs w:val="24"/>
        </w:rPr>
        <w:t>w</w:t>
      </w:r>
      <w:r>
        <w:rPr>
          <w:sz w:val="24"/>
          <w:szCs w:val="24"/>
        </w:rPr>
        <w:t>i</w:t>
      </w:r>
      <w:r>
        <w:rPr>
          <w:spacing w:val="1"/>
          <w:sz w:val="24"/>
          <w:szCs w:val="24"/>
        </w:rPr>
        <w:t>l</w:t>
      </w:r>
      <w:r>
        <w:rPr>
          <w:sz w:val="24"/>
          <w:szCs w:val="24"/>
        </w:rPr>
        <w:t>l</w:t>
      </w:r>
      <w:r>
        <w:rPr>
          <w:spacing w:val="-4"/>
          <w:sz w:val="24"/>
          <w:szCs w:val="24"/>
        </w:rPr>
        <w:t>i</w:t>
      </w:r>
      <w:r>
        <w:rPr>
          <w:sz w:val="24"/>
          <w:szCs w:val="24"/>
        </w:rPr>
        <w:t>ng</w:t>
      </w:r>
      <w:r>
        <w:rPr>
          <w:spacing w:val="7"/>
          <w:sz w:val="24"/>
          <w:szCs w:val="24"/>
        </w:rPr>
        <w:t xml:space="preserve"> </w:t>
      </w:r>
      <w:r>
        <w:rPr>
          <w:spacing w:val="1"/>
          <w:sz w:val="24"/>
          <w:szCs w:val="24"/>
        </w:rPr>
        <w:t>r</w:t>
      </w:r>
      <w:r>
        <w:rPr>
          <w:spacing w:val="-1"/>
          <w:sz w:val="24"/>
          <w:szCs w:val="24"/>
        </w:rPr>
        <w:t>e</w:t>
      </w:r>
      <w:r>
        <w:rPr>
          <w:spacing w:val="-2"/>
          <w:sz w:val="24"/>
          <w:szCs w:val="24"/>
        </w:rPr>
        <w:t>s</w:t>
      </w:r>
      <w:r>
        <w:rPr>
          <w:spacing w:val="5"/>
          <w:sz w:val="24"/>
          <w:szCs w:val="24"/>
        </w:rPr>
        <w:t>u</w:t>
      </w:r>
      <w:r>
        <w:rPr>
          <w:spacing w:val="-9"/>
          <w:sz w:val="24"/>
          <w:szCs w:val="24"/>
        </w:rPr>
        <w:t>l</w:t>
      </w:r>
      <w:r>
        <w:rPr>
          <w:spacing w:val="5"/>
          <w:sz w:val="24"/>
          <w:szCs w:val="24"/>
        </w:rPr>
        <w:t>t</w:t>
      </w:r>
      <w:r>
        <w:rPr>
          <w:sz w:val="24"/>
          <w:szCs w:val="24"/>
        </w:rPr>
        <w:t>s</w:t>
      </w:r>
      <w:r>
        <w:rPr>
          <w:spacing w:val="5"/>
          <w:sz w:val="24"/>
          <w:szCs w:val="24"/>
        </w:rPr>
        <w:t xml:space="preserve"> </w:t>
      </w:r>
      <w:r>
        <w:rPr>
          <w:sz w:val="24"/>
          <w:szCs w:val="24"/>
        </w:rPr>
        <w:t>due</w:t>
      </w:r>
      <w:r>
        <w:rPr>
          <w:spacing w:val="6"/>
          <w:sz w:val="24"/>
          <w:szCs w:val="24"/>
        </w:rPr>
        <w:t xml:space="preserve"> </w:t>
      </w:r>
      <w:r>
        <w:rPr>
          <w:sz w:val="24"/>
          <w:szCs w:val="24"/>
        </w:rPr>
        <w:t>to</w:t>
      </w:r>
      <w:r>
        <w:rPr>
          <w:spacing w:val="7"/>
          <w:sz w:val="24"/>
          <w:szCs w:val="24"/>
        </w:rPr>
        <w:t xml:space="preserve"> </w:t>
      </w:r>
      <w:r>
        <w:rPr>
          <w:spacing w:val="5"/>
          <w:sz w:val="24"/>
          <w:szCs w:val="24"/>
        </w:rPr>
        <w:t>t</w:t>
      </w:r>
      <w:r>
        <w:rPr>
          <w:spacing w:val="-5"/>
          <w:sz w:val="24"/>
          <w:szCs w:val="24"/>
        </w:rPr>
        <w:t>h</w:t>
      </w:r>
      <w:r>
        <w:rPr>
          <w:spacing w:val="5"/>
          <w:sz w:val="24"/>
          <w:szCs w:val="24"/>
        </w:rPr>
        <w:t>o</w:t>
      </w:r>
      <w:r>
        <w:rPr>
          <w:spacing w:val="-2"/>
          <w:sz w:val="24"/>
          <w:szCs w:val="24"/>
        </w:rPr>
        <w:t>s</w:t>
      </w:r>
      <w:r>
        <w:rPr>
          <w:sz w:val="24"/>
          <w:szCs w:val="24"/>
        </w:rPr>
        <w:t>e</w:t>
      </w:r>
      <w:r>
        <w:rPr>
          <w:spacing w:val="6"/>
          <w:sz w:val="24"/>
          <w:szCs w:val="24"/>
        </w:rPr>
        <w:t xml:space="preserve"> </w:t>
      </w:r>
      <w:r>
        <w:rPr>
          <w:spacing w:val="-1"/>
          <w:sz w:val="24"/>
          <w:szCs w:val="24"/>
        </w:rPr>
        <w:t>e</w:t>
      </w:r>
      <w:r>
        <w:rPr>
          <w:sz w:val="24"/>
          <w:szCs w:val="24"/>
        </w:rPr>
        <w:t>dg</w:t>
      </w:r>
      <w:r>
        <w:rPr>
          <w:spacing w:val="-1"/>
          <w:sz w:val="24"/>
          <w:szCs w:val="24"/>
        </w:rPr>
        <w:t>e</w:t>
      </w:r>
      <w:r>
        <w:rPr>
          <w:spacing w:val="-2"/>
          <w:sz w:val="24"/>
          <w:szCs w:val="24"/>
        </w:rPr>
        <w:t>s</w:t>
      </w:r>
      <w:r>
        <w:rPr>
          <w:sz w:val="24"/>
          <w:szCs w:val="24"/>
        </w:rPr>
        <w:t xml:space="preserve">. </w:t>
      </w:r>
      <w:r>
        <w:rPr>
          <w:spacing w:val="2"/>
          <w:sz w:val="24"/>
          <w:szCs w:val="24"/>
        </w:rPr>
        <w:t>T</w:t>
      </w:r>
      <w:r>
        <w:rPr>
          <w:spacing w:val="-5"/>
          <w:sz w:val="24"/>
          <w:szCs w:val="24"/>
        </w:rPr>
        <w:t>h</w:t>
      </w:r>
      <w:r>
        <w:rPr>
          <w:sz w:val="24"/>
          <w:szCs w:val="24"/>
        </w:rPr>
        <w:t>e</w:t>
      </w:r>
      <w:r>
        <w:rPr>
          <w:spacing w:val="4"/>
          <w:sz w:val="24"/>
          <w:szCs w:val="24"/>
        </w:rPr>
        <w:t xml:space="preserve"> </w:t>
      </w:r>
      <w:r>
        <w:rPr>
          <w:spacing w:val="5"/>
          <w:sz w:val="24"/>
          <w:szCs w:val="24"/>
        </w:rPr>
        <w:t>t</w:t>
      </w:r>
      <w:r>
        <w:rPr>
          <w:spacing w:val="-1"/>
          <w:sz w:val="24"/>
          <w:szCs w:val="24"/>
        </w:rPr>
        <w:t>e</w:t>
      </w:r>
      <w:r>
        <w:rPr>
          <w:spacing w:val="-5"/>
          <w:sz w:val="24"/>
          <w:szCs w:val="24"/>
        </w:rPr>
        <w:t>x</w:t>
      </w:r>
      <w:r>
        <w:rPr>
          <w:spacing w:val="5"/>
          <w:sz w:val="24"/>
          <w:szCs w:val="24"/>
        </w:rPr>
        <w:t>t</w:t>
      </w:r>
      <w:r>
        <w:rPr>
          <w:sz w:val="24"/>
          <w:szCs w:val="24"/>
        </w:rPr>
        <w:t>u</w:t>
      </w:r>
      <w:r>
        <w:rPr>
          <w:spacing w:val="1"/>
          <w:sz w:val="24"/>
          <w:szCs w:val="24"/>
        </w:rPr>
        <w:t>r</w:t>
      </w:r>
      <w:r>
        <w:rPr>
          <w:sz w:val="24"/>
          <w:szCs w:val="24"/>
        </w:rPr>
        <w:t>e</w:t>
      </w:r>
      <w:r>
        <w:rPr>
          <w:spacing w:val="4"/>
          <w:sz w:val="24"/>
          <w:szCs w:val="24"/>
        </w:rPr>
        <w:t xml:space="preserve"> </w:t>
      </w:r>
      <w:r>
        <w:rPr>
          <w:spacing w:val="-1"/>
          <w:sz w:val="24"/>
          <w:szCs w:val="24"/>
        </w:rPr>
        <w:t>e</w:t>
      </w:r>
      <w:r>
        <w:rPr>
          <w:spacing w:val="-5"/>
          <w:sz w:val="24"/>
          <w:szCs w:val="24"/>
        </w:rPr>
        <w:t>v</w:t>
      </w:r>
      <w:r>
        <w:rPr>
          <w:spacing w:val="4"/>
          <w:sz w:val="24"/>
          <w:szCs w:val="24"/>
        </w:rPr>
        <w:t>a</w:t>
      </w:r>
      <w:r>
        <w:rPr>
          <w:spacing w:val="-4"/>
          <w:sz w:val="24"/>
          <w:szCs w:val="24"/>
        </w:rPr>
        <w:t>l</w:t>
      </w:r>
      <w:r>
        <w:rPr>
          <w:sz w:val="24"/>
          <w:szCs w:val="24"/>
        </w:rPr>
        <w:t>u</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 xml:space="preserve">n </w:t>
      </w:r>
      <w:r>
        <w:rPr>
          <w:spacing w:val="4"/>
          <w:sz w:val="24"/>
          <w:szCs w:val="24"/>
        </w:rPr>
        <w:t>a</w:t>
      </w:r>
      <w:r>
        <w:rPr>
          <w:spacing w:val="-5"/>
          <w:sz w:val="24"/>
          <w:szCs w:val="24"/>
        </w:rPr>
        <w:t>n</w:t>
      </w:r>
      <w:r>
        <w:rPr>
          <w:sz w:val="24"/>
          <w:szCs w:val="24"/>
        </w:rPr>
        <w:t>d</w:t>
      </w:r>
      <w:r>
        <w:rPr>
          <w:spacing w:val="5"/>
          <w:sz w:val="24"/>
          <w:szCs w:val="24"/>
        </w:rPr>
        <w:t xml:space="preserve"> </w:t>
      </w:r>
      <w:r>
        <w:rPr>
          <w:spacing w:val="-2"/>
          <w:sz w:val="24"/>
          <w:szCs w:val="24"/>
        </w:rPr>
        <w:t>s</w:t>
      </w:r>
      <w:r>
        <w:rPr>
          <w:spacing w:val="-1"/>
          <w:sz w:val="24"/>
          <w:szCs w:val="24"/>
        </w:rPr>
        <w:t>ee</w:t>
      </w:r>
      <w:r>
        <w:rPr>
          <w:sz w:val="24"/>
          <w:szCs w:val="24"/>
        </w:rPr>
        <w:t>d</w:t>
      </w:r>
      <w:r>
        <w:rPr>
          <w:spacing w:val="-1"/>
          <w:sz w:val="24"/>
          <w:szCs w:val="24"/>
        </w:rPr>
        <w:t>e</w:t>
      </w:r>
      <w:r>
        <w:rPr>
          <w:sz w:val="24"/>
          <w:szCs w:val="24"/>
        </w:rPr>
        <w:t>d</w:t>
      </w:r>
      <w:r>
        <w:rPr>
          <w:spacing w:val="5"/>
          <w:sz w:val="24"/>
          <w:szCs w:val="24"/>
        </w:rPr>
        <w:t xml:space="preserve"> </w:t>
      </w:r>
      <w:r>
        <w:rPr>
          <w:spacing w:val="1"/>
          <w:sz w:val="24"/>
          <w:szCs w:val="24"/>
        </w:rPr>
        <w:t>r</w:t>
      </w:r>
      <w:r>
        <w:rPr>
          <w:spacing w:val="-1"/>
          <w:sz w:val="24"/>
          <w:szCs w:val="24"/>
        </w:rPr>
        <w:t>e</w:t>
      </w:r>
      <w:r>
        <w:rPr>
          <w:spacing w:val="5"/>
          <w:sz w:val="24"/>
          <w:szCs w:val="24"/>
        </w:rPr>
        <w:t>g</w:t>
      </w:r>
      <w:r>
        <w:rPr>
          <w:spacing w:val="-9"/>
          <w:sz w:val="24"/>
          <w:szCs w:val="24"/>
        </w:rPr>
        <w:t>i</w:t>
      </w:r>
      <w:r>
        <w:rPr>
          <w:spacing w:val="9"/>
          <w:sz w:val="24"/>
          <w:szCs w:val="24"/>
        </w:rPr>
        <w:t>o</w:t>
      </w:r>
      <w:r>
        <w:rPr>
          <w:sz w:val="24"/>
          <w:szCs w:val="24"/>
        </w:rPr>
        <w:t xml:space="preserve">n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 xml:space="preserve">h </w:t>
      </w:r>
      <w:r>
        <w:rPr>
          <w:spacing w:val="5"/>
          <w:sz w:val="24"/>
          <w:szCs w:val="24"/>
        </w:rPr>
        <w:t>t</w:t>
      </w:r>
      <w:r>
        <w:rPr>
          <w:sz w:val="24"/>
          <w:szCs w:val="24"/>
        </w:rPr>
        <w:t>u</w:t>
      </w:r>
      <w:r>
        <w:rPr>
          <w:spacing w:val="1"/>
          <w:sz w:val="24"/>
          <w:szCs w:val="24"/>
        </w:rPr>
        <w:t>r</w:t>
      </w:r>
      <w:r>
        <w:rPr>
          <w:spacing w:val="-5"/>
          <w:sz w:val="24"/>
          <w:szCs w:val="24"/>
        </w:rPr>
        <w:t>n</w:t>
      </w:r>
      <w:r>
        <w:rPr>
          <w:spacing w:val="-1"/>
          <w:sz w:val="24"/>
          <w:szCs w:val="24"/>
        </w:rPr>
        <w:t>e</w:t>
      </w:r>
      <w:r>
        <w:rPr>
          <w:sz w:val="24"/>
          <w:szCs w:val="24"/>
        </w:rPr>
        <w:t>d</w:t>
      </w:r>
      <w:r>
        <w:rPr>
          <w:spacing w:val="9"/>
          <w:sz w:val="24"/>
          <w:szCs w:val="24"/>
        </w:rPr>
        <w:t xml:space="preserve"> </w:t>
      </w:r>
      <w:r>
        <w:rPr>
          <w:spacing w:val="-4"/>
          <w:sz w:val="24"/>
          <w:szCs w:val="24"/>
        </w:rPr>
        <w:t>i</w:t>
      </w:r>
      <w:r>
        <w:rPr>
          <w:spacing w:val="-5"/>
          <w:sz w:val="24"/>
          <w:szCs w:val="24"/>
        </w:rPr>
        <w:t>n</w:t>
      </w:r>
      <w:r>
        <w:rPr>
          <w:spacing w:val="5"/>
          <w:sz w:val="24"/>
          <w:szCs w:val="24"/>
        </w:rPr>
        <w:t>t</w:t>
      </w:r>
      <w:r>
        <w:rPr>
          <w:sz w:val="24"/>
          <w:szCs w:val="24"/>
        </w:rPr>
        <w:t>o</w:t>
      </w:r>
      <w:r>
        <w:rPr>
          <w:spacing w:val="9"/>
          <w:sz w:val="24"/>
          <w:szCs w:val="24"/>
        </w:rPr>
        <w:t xml:space="preserve"> </w:t>
      </w:r>
      <w:r>
        <w:rPr>
          <w:spacing w:val="-1"/>
          <w:sz w:val="24"/>
          <w:szCs w:val="24"/>
        </w:rPr>
        <w:t>e</w:t>
      </w:r>
      <w:r>
        <w:rPr>
          <w:spacing w:val="-5"/>
          <w:sz w:val="24"/>
          <w:szCs w:val="24"/>
        </w:rPr>
        <w:t>x</w:t>
      </w:r>
      <w:r>
        <w:rPr>
          <w:spacing w:val="-1"/>
          <w:sz w:val="24"/>
          <w:szCs w:val="24"/>
        </w:rPr>
        <w:t>e</w:t>
      </w:r>
      <w:r>
        <w:rPr>
          <w:spacing w:val="8"/>
          <w:sz w:val="24"/>
          <w:szCs w:val="24"/>
        </w:rPr>
        <w:t>c</w:t>
      </w:r>
      <w:r>
        <w:rPr>
          <w:sz w:val="24"/>
          <w:szCs w:val="24"/>
        </w:rPr>
        <w:t>u</w:t>
      </w:r>
      <w:r>
        <w:rPr>
          <w:spacing w:val="5"/>
          <w:sz w:val="24"/>
          <w:szCs w:val="24"/>
        </w:rPr>
        <w:t>t</w:t>
      </w:r>
      <w:r>
        <w:rPr>
          <w:spacing w:val="-1"/>
          <w:sz w:val="24"/>
          <w:szCs w:val="24"/>
        </w:rPr>
        <w:t>e</w:t>
      </w:r>
      <w:r>
        <w:rPr>
          <w:sz w:val="24"/>
          <w:szCs w:val="24"/>
        </w:rPr>
        <w:t>d</w:t>
      </w:r>
      <w:r>
        <w:rPr>
          <w:spacing w:val="9"/>
          <w:sz w:val="24"/>
          <w:szCs w:val="24"/>
        </w:rPr>
        <w:t xml:space="preserve"> </w:t>
      </w:r>
      <w:r>
        <w:rPr>
          <w:spacing w:val="-4"/>
          <w:sz w:val="24"/>
          <w:szCs w:val="24"/>
        </w:rPr>
        <w:t>i</w:t>
      </w:r>
      <w:r>
        <w:rPr>
          <w:spacing w:val="-5"/>
          <w:sz w:val="24"/>
          <w:szCs w:val="24"/>
        </w:rPr>
        <w:t>n</w:t>
      </w:r>
      <w:r>
        <w:rPr>
          <w:spacing w:val="2"/>
          <w:sz w:val="24"/>
          <w:szCs w:val="24"/>
        </w:rPr>
        <w:t>s</w:t>
      </w:r>
      <w:r>
        <w:rPr>
          <w:spacing w:val="-4"/>
          <w:sz w:val="24"/>
          <w:szCs w:val="24"/>
        </w:rPr>
        <w:t>i</w:t>
      </w:r>
      <w:r>
        <w:rPr>
          <w:sz w:val="24"/>
          <w:szCs w:val="24"/>
        </w:rPr>
        <w:t>de</w:t>
      </w:r>
      <w:r>
        <w:rPr>
          <w:spacing w:val="4"/>
          <w:sz w:val="24"/>
          <w:szCs w:val="24"/>
        </w:rPr>
        <w:t xml:space="preserve"> </w:t>
      </w:r>
      <w:r>
        <w:rPr>
          <w:spacing w:val="5"/>
          <w:sz w:val="24"/>
          <w:szCs w:val="24"/>
        </w:rPr>
        <w:t>t</w:t>
      </w:r>
      <w:r>
        <w:rPr>
          <w:sz w:val="24"/>
          <w:szCs w:val="24"/>
        </w:rPr>
        <w:t xml:space="preserve">he </w:t>
      </w:r>
      <w:r>
        <w:rPr>
          <w:spacing w:val="2"/>
          <w:sz w:val="24"/>
          <w:szCs w:val="24"/>
        </w:rPr>
        <w:t>M</w:t>
      </w:r>
      <w:r>
        <w:rPr>
          <w:spacing w:val="-5"/>
          <w:sz w:val="24"/>
          <w:szCs w:val="24"/>
        </w:rPr>
        <w:t>A</w:t>
      </w:r>
      <w:r>
        <w:rPr>
          <w:spacing w:val="2"/>
          <w:sz w:val="24"/>
          <w:szCs w:val="24"/>
        </w:rPr>
        <w:t>TL</w:t>
      </w:r>
      <w:r>
        <w:rPr>
          <w:spacing w:val="-5"/>
          <w:sz w:val="24"/>
          <w:szCs w:val="24"/>
        </w:rPr>
        <w:t>A</w:t>
      </w:r>
      <w:r>
        <w:rPr>
          <w:sz w:val="24"/>
          <w:szCs w:val="24"/>
        </w:rPr>
        <w:t xml:space="preserve">B </w:t>
      </w:r>
      <w:r>
        <w:rPr>
          <w:spacing w:val="4"/>
          <w:sz w:val="24"/>
          <w:szCs w:val="24"/>
        </w:rPr>
        <w:t>e</w:t>
      </w:r>
      <w:r>
        <w:rPr>
          <w:sz w:val="24"/>
          <w:szCs w:val="24"/>
        </w:rPr>
        <w:t>nv</w:t>
      </w:r>
      <w:r>
        <w:rPr>
          <w:spacing w:val="-9"/>
          <w:sz w:val="24"/>
          <w:szCs w:val="24"/>
        </w:rPr>
        <w:t>i</w:t>
      </w:r>
      <w:r>
        <w:rPr>
          <w:spacing w:val="1"/>
          <w:sz w:val="24"/>
          <w:szCs w:val="24"/>
        </w:rPr>
        <w:t>r</w:t>
      </w:r>
      <w:r>
        <w:rPr>
          <w:spacing w:val="5"/>
          <w:sz w:val="24"/>
          <w:szCs w:val="24"/>
        </w:rPr>
        <w:t>o</w:t>
      </w:r>
      <w:r>
        <w:rPr>
          <w:sz w:val="24"/>
          <w:szCs w:val="24"/>
        </w:rPr>
        <w:t>n</w:t>
      </w:r>
      <w:r>
        <w:rPr>
          <w:spacing w:val="-4"/>
          <w:sz w:val="24"/>
          <w:szCs w:val="24"/>
        </w:rPr>
        <w:t>m</w:t>
      </w:r>
      <w:r>
        <w:rPr>
          <w:spacing w:val="4"/>
          <w:sz w:val="24"/>
          <w:szCs w:val="24"/>
        </w:rPr>
        <w:t>e</w:t>
      </w:r>
      <w:r>
        <w:rPr>
          <w:spacing w:val="-5"/>
          <w:sz w:val="24"/>
          <w:szCs w:val="24"/>
        </w:rPr>
        <w:t>n</w:t>
      </w:r>
      <w:r>
        <w:rPr>
          <w:spacing w:val="5"/>
          <w:sz w:val="24"/>
          <w:szCs w:val="24"/>
        </w:rPr>
        <w:t>t</w:t>
      </w:r>
      <w:r>
        <w:rPr>
          <w:sz w:val="24"/>
          <w:szCs w:val="24"/>
        </w:rPr>
        <w:t>.</w:t>
      </w:r>
    </w:p>
    <w:p w14:paraId="03C847AF" w14:textId="77777777" w:rsidR="00433F0F" w:rsidRDefault="00433F0F">
      <w:pPr>
        <w:spacing w:before="12" w:line="240" w:lineRule="exact"/>
        <w:rPr>
          <w:sz w:val="24"/>
          <w:szCs w:val="24"/>
        </w:rPr>
      </w:pPr>
    </w:p>
    <w:p w14:paraId="3572B474" w14:textId="77777777" w:rsidR="00433F0F" w:rsidRDefault="008B01BA">
      <w:pPr>
        <w:ind w:left="870"/>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b/>
          <w:spacing w:val="4"/>
          <w:sz w:val="24"/>
          <w:szCs w:val="24"/>
        </w:rPr>
        <w:t>M</w:t>
      </w:r>
      <w:r>
        <w:rPr>
          <w:b/>
          <w:sz w:val="24"/>
          <w:szCs w:val="24"/>
        </w:rPr>
        <w:t>a</w:t>
      </w:r>
      <w:r>
        <w:rPr>
          <w:b/>
          <w:spacing w:val="1"/>
          <w:sz w:val="24"/>
          <w:szCs w:val="24"/>
        </w:rPr>
        <w:t>h</w:t>
      </w:r>
      <w:r>
        <w:rPr>
          <w:b/>
          <w:spacing w:val="-3"/>
          <w:sz w:val="24"/>
          <w:szCs w:val="24"/>
        </w:rPr>
        <w:t>m</w:t>
      </w:r>
      <w:r>
        <w:rPr>
          <w:b/>
          <w:sz w:val="24"/>
          <w:szCs w:val="24"/>
        </w:rPr>
        <w:t>o</w:t>
      </w:r>
      <w:r>
        <w:rPr>
          <w:b/>
          <w:spacing w:val="1"/>
          <w:sz w:val="24"/>
          <w:szCs w:val="24"/>
        </w:rPr>
        <w:t>ud</w:t>
      </w:r>
      <w:r>
        <w:rPr>
          <w:b/>
          <w:sz w:val="24"/>
          <w:szCs w:val="24"/>
        </w:rPr>
        <w:t>,</w:t>
      </w:r>
      <w:r>
        <w:rPr>
          <w:b/>
          <w:spacing w:val="38"/>
          <w:sz w:val="24"/>
          <w:szCs w:val="24"/>
        </w:rPr>
        <w:t xml:space="preserve"> </w:t>
      </w:r>
      <w:r>
        <w:rPr>
          <w:b/>
          <w:sz w:val="24"/>
          <w:szCs w:val="24"/>
        </w:rPr>
        <w:t>Da</w:t>
      </w:r>
      <w:r>
        <w:rPr>
          <w:b/>
          <w:spacing w:val="-5"/>
          <w:sz w:val="24"/>
          <w:szCs w:val="24"/>
        </w:rPr>
        <w:t>l</w:t>
      </w:r>
      <w:r>
        <w:rPr>
          <w:b/>
          <w:sz w:val="24"/>
          <w:szCs w:val="24"/>
        </w:rPr>
        <w:t>ia</w:t>
      </w:r>
      <w:r>
        <w:rPr>
          <w:b/>
          <w:spacing w:val="41"/>
          <w:sz w:val="24"/>
          <w:szCs w:val="24"/>
        </w:rPr>
        <w:t xml:space="preserve"> </w:t>
      </w:r>
      <w:r>
        <w:rPr>
          <w:b/>
          <w:sz w:val="24"/>
          <w:szCs w:val="24"/>
        </w:rPr>
        <w:t>&amp;</w:t>
      </w:r>
      <w:r>
        <w:rPr>
          <w:b/>
          <w:spacing w:val="33"/>
          <w:sz w:val="24"/>
          <w:szCs w:val="24"/>
        </w:rPr>
        <w:t xml:space="preserve"> </w:t>
      </w:r>
      <w:r>
        <w:rPr>
          <w:b/>
          <w:spacing w:val="4"/>
          <w:sz w:val="24"/>
          <w:szCs w:val="24"/>
        </w:rPr>
        <w:t>M</w:t>
      </w:r>
      <w:r>
        <w:rPr>
          <w:b/>
          <w:sz w:val="24"/>
          <w:szCs w:val="24"/>
        </w:rPr>
        <w:t>o</w:t>
      </w:r>
      <w:r>
        <w:rPr>
          <w:b/>
          <w:spacing w:val="1"/>
          <w:sz w:val="24"/>
          <w:szCs w:val="24"/>
        </w:rPr>
        <w:t>h</w:t>
      </w:r>
      <w:r>
        <w:rPr>
          <w:b/>
          <w:sz w:val="24"/>
          <w:szCs w:val="24"/>
        </w:rPr>
        <w:t>a</w:t>
      </w:r>
      <w:r>
        <w:rPr>
          <w:b/>
          <w:spacing w:val="-3"/>
          <w:sz w:val="24"/>
          <w:szCs w:val="24"/>
        </w:rPr>
        <w:t>m</w:t>
      </w:r>
      <w:r>
        <w:rPr>
          <w:b/>
          <w:spacing w:val="-1"/>
          <w:sz w:val="24"/>
          <w:szCs w:val="24"/>
        </w:rPr>
        <w:t>e</w:t>
      </w:r>
      <w:r>
        <w:rPr>
          <w:b/>
          <w:spacing w:val="1"/>
          <w:sz w:val="24"/>
          <w:szCs w:val="24"/>
        </w:rPr>
        <w:t>d</w:t>
      </w:r>
      <w:r>
        <w:rPr>
          <w:b/>
          <w:sz w:val="24"/>
          <w:szCs w:val="24"/>
        </w:rPr>
        <w:t>,</w:t>
      </w:r>
      <w:r>
        <w:rPr>
          <w:b/>
          <w:spacing w:val="38"/>
          <w:sz w:val="24"/>
          <w:szCs w:val="24"/>
        </w:rPr>
        <w:t xml:space="preserve"> </w:t>
      </w:r>
      <w:r>
        <w:rPr>
          <w:b/>
          <w:spacing w:val="-2"/>
          <w:sz w:val="24"/>
          <w:szCs w:val="24"/>
        </w:rPr>
        <w:t>E</w:t>
      </w:r>
      <w:r>
        <w:rPr>
          <w:b/>
          <w:spacing w:val="-4"/>
          <w:sz w:val="24"/>
          <w:szCs w:val="24"/>
        </w:rPr>
        <w:t>l</w:t>
      </w:r>
      <w:r>
        <w:rPr>
          <w:b/>
          <w:spacing w:val="1"/>
          <w:sz w:val="24"/>
          <w:szCs w:val="24"/>
        </w:rPr>
        <w:t>t</w:t>
      </w:r>
      <w:r>
        <w:rPr>
          <w:b/>
          <w:sz w:val="24"/>
          <w:szCs w:val="24"/>
        </w:rPr>
        <w:t>a</w:t>
      </w:r>
      <w:r>
        <w:rPr>
          <w:b/>
          <w:spacing w:val="1"/>
          <w:sz w:val="24"/>
          <w:szCs w:val="24"/>
        </w:rPr>
        <w:t>h</w:t>
      </w:r>
      <w:r>
        <w:rPr>
          <w:b/>
          <w:spacing w:val="-1"/>
          <w:sz w:val="24"/>
          <w:szCs w:val="24"/>
        </w:rPr>
        <w:t>e</w:t>
      </w:r>
      <w:r>
        <w:rPr>
          <w:b/>
          <w:spacing w:val="-6"/>
          <w:sz w:val="24"/>
          <w:szCs w:val="24"/>
        </w:rPr>
        <w:t>r</w:t>
      </w:r>
      <w:r>
        <w:rPr>
          <w:b/>
          <w:sz w:val="24"/>
          <w:szCs w:val="24"/>
        </w:rPr>
        <w:t>.</w:t>
      </w:r>
      <w:r>
        <w:rPr>
          <w:b/>
          <w:spacing w:val="43"/>
          <w:sz w:val="24"/>
          <w:szCs w:val="24"/>
        </w:rPr>
        <w:t xml:space="preserve"> </w:t>
      </w:r>
      <w:r>
        <w:rPr>
          <w:b/>
          <w:spacing w:val="1"/>
          <w:sz w:val="24"/>
          <w:szCs w:val="24"/>
        </w:rPr>
        <w:t>(</w:t>
      </w:r>
      <w:r>
        <w:rPr>
          <w:b/>
          <w:sz w:val="24"/>
          <w:szCs w:val="24"/>
        </w:rPr>
        <w:t>201</w:t>
      </w:r>
      <w:r>
        <w:rPr>
          <w:b/>
          <w:spacing w:val="-5"/>
          <w:sz w:val="24"/>
          <w:szCs w:val="24"/>
        </w:rPr>
        <w:t>2</w:t>
      </w:r>
      <w:r>
        <w:rPr>
          <w:b/>
          <w:spacing w:val="1"/>
          <w:sz w:val="24"/>
          <w:szCs w:val="24"/>
        </w:rPr>
        <w:t>)</w:t>
      </w:r>
      <w:r>
        <w:rPr>
          <w:b/>
          <w:sz w:val="24"/>
          <w:szCs w:val="24"/>
        </w:rPr>
        <w:t>.</w:t>
      </w:r>
      <w:r>
        <w:rPr>
          <w:b/>
          <w:spacing w:val="38"/>
          <w:sz w:val="24"/>
          <w:szCs w:val="24"/>
        </w:rPr>
        <w:t xml:space="preserve"> </w:t>
      </w:r>
      <w:r>
        <w:rPr>
          <w:b/>
          <w:spacing w:val="3"/>
          <w:sz w:val="24"/>
          <w:szCs w:val="24"/>
        </w:rPr>
        <w:t>B</w:t>
      </w:r>
      <w:r>
        <w:rPr>
          <w:b/>
          <w:spacing w:val="-6"/>
          <w:sz w:val="24"/>
          <w:szCs w:val="24"/>
        </w:rPr>
        <w:t>r</w:t>
      </w:r>
      <w:r>
        <w:rPr>
          <w:b/>
          <w:sz w:val="24"/>
          <w:szCs w:val="24"/>
        </w:rPr>
        <w:t>ain</w:t>
      </w:r>
      <w:r>
        <w:rPr>
          <w:b/>
          <w:spacing w:val="42"/>
          <w:sz w:val="24"/>
          <w:szCs w:val="24"/>
        </w:rPr>
        <w:t xml:space="preserve"> </w:t>
      </w:r>
      <w:r>
        <w:rPr>
          <w:b/>
          <w:spacing w:val="-2"/>
          <w:sz w:val="24"/>
          <w:szCs w:val="24"/>
        </w:rPr>
        <w:t>T</w:t>
      </w:r>
      <w:r>
        <w:rPr>
          <w:b/>
          <w:spacing w:val="1"/>
          <w:sz w:val="24"/>
          <w:szCs w:val="24"/>
        </w:rPr>
        <w:t>u</w:t>
      </w:r>
      <w:r>
        <w:rPr>
          <w:b/>
          <w:spacing w:val="-3"/>
          <w:sz w:val="24"/>
          <w:szCs w:val="24"/>
        </w:rPr>
        <w:t>m</w:t>
      </w:r>
      <w:r>
        <w:rPr>
          <w:b/>
          <w:sz w:val="24"/>
          <w:szCs w:val="24"/>
        </w:rPr>
        <w:t>or</w:t>
      </w:r>
      <w:r>
        <w:rPr>
          <w:b/>
          <w:spacing w:val="35"/>
          <w:sz w:val="24"/>
          <w:szCs w:val="24"/>
        </w:rPr>
        <w:t xml:space="preserve"> </w:t>
      </w:r>
      <w:r>
        <w:rPr>
          <w:b/>
          <w:sz w:val="24"/>
          <w:szCs w:val="24"/>
        </w:rPr>
        <w:t>D</w:t>
      </w:r>
      <w:r>
        <w:rPr>
          <w:b/>
          <w:spacing w:val="-1"/>
          <w:sz w:val="24"/>
          <w:szCs w:val="24"/>
        </w:rPr>
        <w:t>e</w:t>
      </w:r>
      <w:r>
        <w:rPr>
          <w:b/>
          <w:spacing w:val="1"/>
          <w:sz w:val="24"/>
          <w:szCs w:val="24"/>
        </w:rPr>
        <w:t>t</w:t>
      </w:r>
      <w:r>
        <w:rPr>
          <w:b/>
          <w:spacing w:val="-1"/>
          <w:sz w:val="24"/>
          <w:szCs w:val="24"/>
        </w:rPr>
        <w:t>ec</w:t>
      </w:r>
      <w:r>
        <w:rPr>
          <w:b/>
          <w:spacing w:val="1"/>
          <w:sz w:val="24"/>
          <w:szCs w:val="24"/>
        </w:rPr>
        <w:t>t</w:t>
      </w:r>
      <w:r>
        <w:rPr>
          <w:b/>
          <w:sz w:val="24"/>
          <w:szCs w:val="24"/>
        </w:rPr>
        <w:t>ion</w:t>
      </w:r>
    </w:p>
    <w:p w14:paraId="0C81A29B" w14:textId="77777777" w:rsidR="00433F0F" w:rsidRDefault="00433F0F">
      <w:pPr>
        <w:spacing w:before="7" w:line="120" w:lineRule="exact"/>
        <w:rPr>
          <w:sz w:val="13"/>
          <w:szCs w:val="13"/>
        </w:rPr>
      </w:pPr>
    </w:p>
    <w:p w14:paraId="6447CD54" w14:textId="77777777" w:rsidR="00433F0F" w:rsidRDefault="008B01BA">
      <w:pPr>
        <w:ind w:left="1230"/>
        <w:rPr>
          <w:sz w:val="24"/>
          <w:szCs w:val="24"/>
        </w:rPr>
      </w:pPr>
      <w:r>
        <w:rPr>
          <w:b/>
          <w:sz w:val="24"/>
          <w:szCs w:val="24"/>
        </w:rPr>
        <w:t>U</w:t>
      </w:r>
      <w:r>
        <w:rPr>
          <w:b/>
          <w:spacing w:val="-3"/>
          <w:sz w:val="24"/>
          <w:szCs w:val="24"/>
        </w:rPr>
        <w:t>s</w:t>
      </w:r>
      <w:r>
        <w:rPr>
          <w:b/>
          <w:sz w:val="24"/>
          <w:szCs w:val="24"/>
        </w:rPr>
        <w:t>i</w:t>
      </w:r>
      <w:r>
        <w:rPr>
          <w:b/>
          <w:spacing w:val="1"/>
          <w:sz w:val="24"/>
          <w:szCs w:val="24"/>
        </w:rPr>
        <w:t>n</w:t>
      </w:r>
      <w:r>
        <w:rPr>
          <w:b/>
          <w:sz w:val="24"/>
          <w:szCs w:val="24"/>
        </w:rPr>
        <w:t>g</w:t>
      </w:r>
      <w:r>
        <w:rPr>
          <w:b/>
          <w:spacing w:val="7"/>
          <w:sz w:val="24"/>
          <w:szCs w:val="24"/>
        </w:rPr>
        <w:t xml:space="preserve"> </w:t>
      </w:r>
      <w:r>
        <w:rPr>
          <w:b/>
          <w:sz w:val="24"/>
          <w:szCs w:val="24"/>
        </w:rPr>
        <w:t>A</w:t>
      </w:r>
      <w:r>
        <w:rPr>
          <w:b/>
          <w:spacing w:val="-6"/>
          <w:sz w:val="24"/>
          <w:szCs w:val="24"/>
        </w:rPr>
        <w:t>r</w:t>
      </w:r>
      <w:r>
        <w:rPr>
          <w:b/>
          <w:spacing w:val="1"/>
          <w:sz w:val="24"/>
          <w:szCs w:val="24"/>
        </w:rPr>
        <w:t>t</w:t>
      </w:r>
      <w:r>
        <w:rPr>
          <w:b/>
          <w:sz w:val="24"/>
          <w:szCs w:val="24"/>
        </w:rPr>
        <w:t>i</w:t>
      </w:r>
      <w:r>
        <w:rPr>
          <w:b/>
          <w:spacing w:val="-3"/>
          <w:sz w:val="24"/>
          <w:szCs w:val="24"/>
        </w:rPr>
        <w:t>f</w:t>
      </w:r>
      <w:r>
        <w:rPr>
          <w:b/>
          <w:spacing w:val="5"/>
          <w:sz w:val="24"/>
          <w:szCs w:val="24"/>
        </w:rPr>
        <w:t>i</w:t>
      </w:r>
      <w:r>
        <w:rPr>
          <w:b/>
          <w:spacing w:val="-1"/>
          <w:sz w:val="24"/>
          <w:szCs w:val="24"/>
        </w:rPr>
        <w:t>c</w:t>
      </w:r>
      <w:r>
        <w:rPr>
          <w:b/>
          <w:sz w:val="24"/>
          <w:szCs w:val="24"/>
        </w:rPr>
        <w:t>ial</w:t>
      </w:r>
      <w:r>
        <w:rPr>
          <w:b/>
          <w:spacing w:val="3"/>
          <w:sz w:val="24"/>
          <w:szCs w:val="24"/>
        </w:rPr>
        <w:t xml:space="preserve"> </w:t>
      </w:r>
      <w:r>
        <w:rPr>
          <w:b/>
          <w:sz w:val="24"/>
          <w:szCs w:val="24"/>
        </w:rPr>
        <w:t>N</w:t>
      </w:r>
      <w:r>
        <w:rPr>
          <w:b/>
          <w:spacing w:val="-1"/>
          <w:sz w:val="24"/>
          <w:szCs w:val="24"/>
        </w:rPr>
        <w:t>e</w:t>
      </w:r>
      <w:r>
        <w:rPr>
          <w:b/>
          <w:spacing w:val="6"/>
          <w:sz w:val="24"/>
          <w:szCs w:val="24"/>
        </w:rPr>
        <w:t>u</w:t>
      </w:r>
      <w:r>
        <w:rPr>
          <w:b/>
          <w:spacing w:val="-6"/>
          <w:sz w:val="24"/>
          <w:szCs w:val="24"/>
        </w:rPr>
        <w:t>r</w:t>
      </w:r>
      <w:r>
        <w:rPr>
          <w:b/>
          <w:spacing w:val="5"/>
          <w:sz w:val="24"/>
          <w:szCs w:val="24"/>
        </w:rPr>
        <w:t>a</w:t>
      </w:r>
      <w:r>
        <w:rPr>
          <w:b/>
          <w:sz w:val="24"/>
          <w:szCs w:val="24"/>
        </w:rPr>
        <w:t>l</w:t>
      </w:r>
      <w:r>
        <w:rPr>
          <w:b/>
          <w:spacing w:val="3"/>
          <w:sz w:val="24"/>
          <w:szCs w:val="24"/>
        </w:rPr>
        <w:t xml:space="preserve"> </w:t>
      </w:r>
      <w:r>
        <w:rPr>
          <w:b/>
          <w:sz w:val="24"/>
          <w:szCs w:val="24"/>
        </w:rPr>
        <w:t>N</w:t>
      </w:r>
      <w:r>
        <w:rPr>
          <w:b/>
          <w:spacing w:val="-1"/>
          <w:sz w:val="24"/>
          <w:szCs w:val="24"/>
        </w:rPr>
        <w:t>e</w:t>
      </w:r>
      <w:r>
        <w:rPr>
          <w:b/>
          <w:spacing w:val="1"/>
          <w:sz w:val="24"/>
          <w:szCs w:val="24"/>
        </w:rPr>
        <w:t>t</w:t>
      </w:r>
      <w:r>
        <w:rPr>
          <w:b/>
          <w:sz w:val="24"/>
          <w:szCs w:val="24"/>
        </w:rPr>
        <w:t>w</w:t>
      </w:r>
      <w:r>
        <w:rPr>
          <w:b/>
          <w:spacing w:val="4"/>
          <w:sz w:val="24"/>
          <w:szCs w:val="24"/>
        </w:rPr>
        <w:t>o</w:t>
      </w:r>
      <w:r>
        <w:rPr>
          <w:b/>
          <w:spacing w:val="-1"/>
          <w:sz w:val="24"/>
          <w:szCs w:val="24"/>
        </w:rPr>
        <w:t>r</w:t>
      </w:r>
      <w:r>
        <w:rPr>
          <w:b/>
          <w:spacing w:val="-4"/>
          <w:sz w:val="24"/>
          <w:szCs w:val="24"/>
        </w:rPr>
        <w:t>k</w:t>
      </w:r>
      <w:r>
        <w:rPr>
          <w:b/>
          <w:spacing w:val="-2"/>
          <w:sz w:val="24"/>
          <w:szCs w:val="24"/>
        </w:rPr>
        <w:t>s</w:t>
      </w:r>
      <w:r>
        <w:rPr>
          <w:b/>
          <w:sz w:val="24"/>
          <w:szCs w:val="24"/>
        </w:rPr>
        <w:t>.</w:t>
      </w:r>
      <w:r>
        <w:rPr>
          <w:b/>
          <w:spacing w:val="9"/>
          <w:sz w:val="24"/>
          <w:szCs w:val="24"/>
        </w:rPr>
        <w:t xml:space="preserve"> </w:t>
      </w:r>
      <w:r>
        <w:rPr>
          <w:b/>
          <w:sz w:val="24"/>
          <w:szCs w:val="24"/>
        </w:rPr>
        <w:t>Jo</w:t>
      </w:r>
      <w:r>
        <w:rPr>
          <w:b/>
          <w:spacing w:val="6"/>
          <w:sz w:val="24"/>
          <w:szCs w:val="24"/>
        </w:rPr>
        <w:t>u</w:t>
      </w:r>
      <w:r>
        <w:rPr>
          <w:b/>
          <w:spacing w:val="-6"/>
          <w:sz w:val="24"/>
          <w:szCs w:val="24"/>
        </w:rPr>
        <w:t>r</w:t>
      </w:r>
      <w:r>
        <w:rPr>
          <w:b/>
          <w:spacing w:val="1"/>
          <w:sz w:val="24"/>
          <w:szCs w:val="24"/>
        </w:rPr>
        <w:t>n</w:t>
      </w:r>
      <w:r>
        <w:rPr>
          <w:b/>
          <w:sz w:val="24"/>
          <w:szCs w:val="24"/>
        </w:rPr>
        <w:t>al</w:t>
      </w:r>
      <w:r>
        <w:rPr>
          <w:b/>
          <w:spacing w:val="3"/>
          <w:sz w:val="24"/>
          <w:szCs w:val="24"/>
        </w:rPr>
        <w:t xml:space="preserve"> </w:t>
      </w:r>
      <w:r>
        <w:rPr>
          <w:b/>
          <w:spacing w:val="5"/>
          <w:sz w:val="24"/>
          <w:szCs w:val="24"/>
        </w:rPr>
        <w:t>o</w:t>
      </w:r>
      <w:r>
        <w:rPr>
          <w:b/>
          <w:sz w:val="24"/>
          <w:szCs w:val="24"/>
        </w:rPr>
        <w:t>f</w:t>
      </w:r>
      <w:r>
        <w:rPr>
          <w:b/>
          <w:spacing w:val="4"/>
          <w:sz w:val="24"/>
          <w:szCs w:val="24"/>
        </w:rPr>
        <w:t xml:space="preserve"> </w:t>
      </w:r>
      <w:r>
        <w:rPr>
          <w:b/>
          <w:spacing w:val="1"/>
          <w:sz w:val="24"/>
          <w:szCs w:val="24"/>
        </w:rPr>
        <w:t>S</w:t>
      </w:r>
      <w:r>
        <w:rPr>
          <w:b/>
          <w:spacing w:val="-1"/>
          <w:sz w:val="24"/>
          <w:szCs w:val="24"/>
        </w:rPr>
        <w:t>c</w:t>
      </w:r>
      <w:r>
        <w:rPr>
          <w:b/>
          <w:sz w:val="24"/>
          <w:szCs w:val="24"/>
        </w:rPr>
        <w:t>ience</w:t>
      </w:r>
      <w:r>
        <w:rPr>
          <w:b/>
          <w:spacing w:val="6"/>
          <w:sz w:val="24"/>
          <w:szCs w:val="24"/>
        </w:rPr>
        <w:t xml:space="preserve"> </w:t>
      </w:r>
      <w:r>
        <w:rPr>
          <w:b/>
          <w:sz w:val="24"/>
          <w:szCs w:val="24"/>
        </w:rPr>
        <w:t>a</w:t>
      </w:r>
      <w:r>
        <w:rPr>
          <w:b/>
          <w:spacing w:val="1"/>
          <w:sz w:val="24"/>
          <w:szCs w:val="24"/>
        </w:rPr>
        <w:t>n</w:t>
      </w:r>
      <w:r>
        <w:rPr>
          <w:b/>
          <w:sz w:val="24"/>
          <w:szCs w:val="24"/>
        </w:rPr>
        <w:t>d</w:t>
      </w:r>
      <w:r>
        <w:rPr>
          <w:b/>
          <w:spacing w:val="8"/>
          <w:sz w:val="24"/>
          <w:szCs w:val="24"/>
        </w:rPr>
        <w:t xml:space="preserve"> </w:t>
      </w:r>
      <w:r>
        <w:rPr>
          <w:b/>
          <w:spacing w:val="-2"/>
          <w:sz w:val="24"/>
          <w:szCs w:val="24"/>
        </w:rPr>
        <w:t>T</w:t>
      </w:r>
      <w:r>
        <w:rPr>
          <w:b/>
          <w:spacing w:val="-1"/>
          <w:sz w:val="24"/>
          <w:szCs w:val="24"/>
        </w:rPr>
        <w:t>ec</w:t>
      </w:r>
      <w:r>
        <w:rPr>
          <w:b/>
          <w:spacing w:val="1"/>
          <w:sz w:val="24"/>
          <w:szCs w:val="24"/>
        </w:rPr>
        <w:t>hn</w:t>
      </w:r>
      <w:r>
        <w:rPr>
          <w:b/>
          <w:sz w:val="24"/>
          <w:szCs w:val="24"/>
        </w:rPr>
        <w:t>o</w:t>
      </w:r>
      <w:r>
        <w:rPr>
          <w:b/>
          <w:spacing w:val="-4"/>
          <w:sz w:val="24"/>
          <w:szCs w:val="24"/>
        </w:rPr>
        <w:t>l</w:t>
      </w:r>
      <w:r>
        <w:rPr>
          <w:b/>
          <w:sz w:val="24"/>
          <w:szCs w:val="24"/>
        </w:rPr>
        <w:t>ogy.</w:t>
      </w:r>
      <w:r>
        <w:rPr>
          <w:b/>
          <w:spacing w:val="9"/>
          <w:sz w:val="24"/>
          <w:szCs w:val="24"/>
        </w:rPr>
        <w:t xml:space="preserve"> </w:t>
      </w:r>
      <w:r>
        <w:rPr>
          <w:b/>
          <w:sz w:val="24"/>
          <w:szCs w:val="24"/>
        </w:rPr>
        <w:t>13.</w:t>
      </w:r>
    </w:p>
    <w:p w14:paraId="319CF21F" w14:textId="77777777" w:rsidR="00433F0F" w:rsidRDefault="00433F0F">
      <w:pPr>
        <w:spacing w:before="7" w:line="120" w:lineRule="exact"/>
        <w:rPr>
          <w:sz w:val="13"/>
          <w:szCs w:val="13"/>
        </w:rPr>
      </w:pPr>
    </w:p>
    <w:p w14:paraId="6D016A99" w14:textId="77777777" w:rsidR="00433F0F" w:rsidRDefault="008B01BA">
      <w:pPr>
        <w:ind w:left="1230"/>
        <w:rPr>
          <w:sz w:val="24"/>
          <w:szCs w:val="24"/>
        </w:rPr>
      </w:pPr>
      <w:r>
        <w:rPr>
          <w:b/>
          <w:sz w:val="24"/>
          <w:szCs w:val="24"/>
        </w:rPr>
        <w:t>31</w:t>
      </w:r>
      <w:r>
        <w:rPr>
          <w:b/>
          <w:spacing w:val="2"/>
          <w:sz w:val="24"/>
          <w:szCs w:val="24"/>
        </w:rPr>
        <w:t>-</w:t>
      </w:r>
      <w:r>
        <w:rPr>
          <w:b/>
          <w:sz w:val="24"/>
          <w:szCs w:val="24"/>
        </w:rPr>
        <w:t>39.</w:t>
      </w:r>
    </w:p>
    <w:p w14:paraId="6A635987" w14:textId="77777777" w:rsidR="00433F0F" w:rsidRDefault="00433F0F">
      <w:pPr>
        <w:spacing w:before="2" w:line="160" w:lineRule="exact"/>
        <w:rPr>
          <w:sz w:val="17"/>
          <w:szCs w:val="17"/>
        </w:rPr>
      </w:pPr>
    </w:p>
    <w:p w14:paraId="006E8A41" w14:textId="77777777" w:rsidR="00433F0F" w:rsidRDefault="00433F0F">
      <w:pPr>
        <w:spacing w:line="200" w:lineRule="exact"/>
      </w:pPr>
    </w:p>
    <w:p w14:paraId="2BBA9CE8" w14:textId="77777777" w:rsidR="00433F0F" w:rsidRDefault="008B01BA">
      <w:pPr>
        <w:spacing w:line="360" w:lineRule="auto"/>
        <w:ind w:left="447" w:right="73"/>
        <w:jc w:val="both"/>
        <w:rPr>
          <w:sz w:val="24"/>
          <w:szCs w:val="24"/>
        </w:rPr>
        <w:sectPr w:rsidR="00433F0F">
          <w:headerReference w:type="default" r:id="rId34"/>
          <w:footerReference w:type="default" r:id="rId35"/>
          <w:pgSz w:w="11920" w:h="16840"/>
          <w:pgMar w:top="1340" w:right="1320" w:bottom="280" w:left="1680" w:header="0" w:footer="947" w:gutter="0"/>
          <w:pgNumType w:start="8"/>
          <w:cols w:space="720"/>
        </w:sectPr>
      </w:pPr>
      <w:r>
        <w:rPr>
          <w:sz w:val="24"/>
          <w:szCs w:val="24"/>
        </w:rPr>
        <w:t>D</w:t>
      </w:r>
      <w:r>
        <w:rPr>
          <w:spacing w:val="3"/>
          <w:sz w:val="24"/>
          <w:szCs w:val="24"/>
        </w:rPr>
        <w:t>a</w:t>
      </w:r>
      <w:r>
        <w:rPr>
          <w:spacing w:val="-4"/>
          <w:sz w:val="24"/>
          <w:szCs w:val="24"/>
        </w:rPr>
        <w:t>li</w:t>
      </w:r>
      <w:r>
        <w:rPr>
          <w:sz w:val="24"/>
          <w:szCs w:val="24"/>
        </w:rPr>
        <w:t>a</w:t>
      </w:r>
      <w:r>
        <w:rPr>
          <w:spacing w:val="-3"/>
          <w:sz w:val="24"/>
          <w:szCs w:val="24"/>
        </w:rPr>
        <w:t xml:space="preserve"> </w:t>
      </w:r>
      <w:r>
        <w:rPr>
          <w:spacing w:val="-2"/>
          <w:sz w:val="24"/>
          <w:szCs w:val="24"/>
        </w:rPr>
        <w:t>M</w:t>
      </w:r>
      <w:r>
        <w:rPr>
          <w:spacing w:val="4"/>
          <w:sz w:val="24"/>
          <w:szCs w:val="24"/>
        </w:rPr>
        <w:t>a</w:t>
      </w:r>
      <w:r>
        <w:rPr>
          <w:sz w:val="24"/>
          <w:szCs w:val="24"/>
        </w:rPr>
        <w:t>h</w:t>
      </w:r>
      <w:r>
        <w:rPr>
          <w:spacing w:val="-9"/>
          <w:sz w:val="24"/>
          <w:szCs w:val="24"/>
        </w:rPr>
        <w:t>m</w:t>
      </w:r>
      <w:r>
        <w:rPr>
          <w:spacing w:val="5"/>
          <w:sz w:val="24"/>
          <w:szCs w:val="24"/>
        </w:rPr>
        <w:t>o</w:t>
      </w:r>
      <w:r>
        <w:rPr>
          <w:sz w:val="24"/>
          <w:szCs w:val="24"/>
        </w:rPr>
        <w:t>ud</w:t>
      </w:r>
      <w:r>
        <w:rPr>
          <w:spacing w:val="-7"/>
          <w:sz w:val="24"/>
          <w:szCs w:val="24"/>
        </w:rPr>
        <w:t xml:space="preserve"> </w:t>
      </w:r>
      <w:r>
        <w:rPr>
          <w:spacing w:val="-1"/>
          <w:sz w:val="24"/>
          <w:szCs w:val="24"/>
        </w:rPr>
        <w:t>e</w:t>
      </w:r>
      <w:r>
        <w:rPr>
          <w:sz w:val="24"/>
          <w:szCs w:val="24"/>
        </w:rPr>
        <w:t>t</w:t>
      </w:r>
      <w:r>
        <w:rPr>
          <w:spacing w:val="-2"/>
          <w:sz w:val="24"/>
          <w:szCs w:val="24"/>
        </w:rPr>
        <w:t xml:space="preserve"> </w:t>
      </w:r>
      <w:r>
        <w:rPr>
          <w:spacing w:val="4"/>
          <w:sz w:val="24"/>
          <w:szCs w:val="24"/>
        </w:rPr>
        <w:t>a</w:t>
      </w:r>
      <w:r>
        <w:rPr>
          <w:spacing w:val="-9"/>
          <w:sz w:val="24"/>
          <w:szCs w:val="24"/>
        </w:rPr>
        <w:t>l</w:t>
      </w:r>
      <w:r>
        <w:rPr>
          <w:sz w:val="24"/>
          <w:szCs w:val="24"/>
        </w:rPr>
        <w:t>.</w:t>
      </w:r>
      <w:r>
        <w:rPr>
          <w:spacing w:val="-5"/>
          <w:sz w:val="24"/>
          <w:szCs w:val="24"/>
        </w:rPr>
        <w:t xml:space="preserve"> </w:t>
      </w:r>
      <w:r>
        <w:rPr>
          <w:spacing w:val="1"/>
          <w:sz w:val="24"/>
          <w:szCs w:val="24"/>
        </w:rPr>
        <w:t>[</w:t>
      </w:r>
      <w:r>
        <w:rPr>
          <w:sz w:val="24"/>
          <w:szCs w:val="24"/>
        </w:rPr>
        <w:t>9]</w:t>
      </w:r>
      <w:r>
        <w:rPr>
          <w:spacing w:val="-6"/>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7"/>
          <w:sz w:val="24"/>
          <w:szCs w:val="24"/>
        </w:rPr>
        <w:t xml:space="preserve"> </w:t>
      </w:r>
      <w:r>
        <w:rPr>
          <w:sz w:val="24"/>
          <w:szCs w:val="24"/>
        </w:rPr>
        <w:t>a</w:t>
      </w:r>
      <w:r>
        <w:rPr>
          <w:spacing w:val="-3"/>
          <w:sz w:val="24"/>
          <w:szCs w:val="24"/>
        </w:rPr>
        <w:t xml:space="preserve"> </w:t>
      </w:r>
      <w:r>
        <w:rPr>
          <w:spacing w:val="-9"/>
          <w:sz w:val="24"/>
          <w:szCs w:val="24"/>
        </w:rPr>
        <w:t>m</w:t>
      </w:r>
      <w:r>
        <w:rPr>
          <w:spacing w:val="5"/>
          <w:sz w:val="24"/>
          <w:szCs w:val="24"/>
        </w:rPr>
        <w:t>o</w:t>
      </w:r>
      <w:r>
        <w:rPr>
          <w:sz w:val="24"/>
          <w:szCs w:val="24"/>
        </w:rPr>
        <w:t>d</w:t>
      </w:r>
      <w:r>
        <w:rPr>
          <w:spacing w:val="4"/>
          <w:sz w:val="24"/>
          <w:szCs w:val="24"/>
        </w:rPr>
        <w:t>e</w:t>
      </w:r>
      <w:r>
        <w:rPr>
          <w:sz w:val="24"/>
          <w:szCs w:val="24"/>
        </w:rPr>
        <w:t>l</w:t>
      </w:r>
      <w:r>
        <w:rPr>
          <w:spacing w:val="-16"/>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2"/>
          <w:sz w:val="24"/>
          <w:szCs w:val="24"/>
        </w:rPr>
        <w:t xml:space="preserve"> </w:t>
      </w:r>
      <w:r>
        <w:rPr>
          <w:spacing w:val="-5"/>
          <w:sz w:val="24"/>
          <w:szCs w:val="24"/>
        </w:rPr>
        <w:t>A</w:t>
      </w:r>
      <w:r>
        <w:rPr>
          <w:spacing w:val="1"/>
          <w:sz w:val="24"/>
          <w:szCs w:val="24"/>
        </w:rPr>
        <w:t>r</w:t>
      </w:r>
      <w:r>
        <w:rPr>
          <w:spacing w:val="10"/>
          <w:sz w:val="24"/>
          <w:szCs w:val="24"/>
        </w:rPr>
        <w:t>t</w:t>
      </w:r>
      <w:r>
        <w:rPr>
          <w:spacing w:val="-4"/>
          <w:sz w:val="24"/>
          <w:szCs w:val="24"/>
        </w:rPr>
        <w:t>i</w:t>
      </w:r>
      <w:r>
        <w:rPr>
          <w:spacing w:val="-3"/>
          <w:sz w:val="24"/>
          <w:szCs w:val="24"/>
        </w:rPr>
        <w:t>f</w:t>
      </w:r>
      <w:r>
        <w:rPr>
          <w:spacing w:val="-4"/>
          <w:sz w:val="24"/>
          <w:szCs w:val="24"/>
        </w:rPr>
        <w:t>i</w:t>
      </w:r>
      <w:r>
        <w:rPr>
          <w:spacing w:val="4"/>
          <w:sz w:val="24"/>
          <w:szCs w:val="24"/>
        </w:rPr>
        <w:t>c</w:t>
      </w:r>
      <w:r>
        <w:rPr>
          <w:spacing w:val="-4"/>
          <w:sz w:val="24"/>
          <w:szCs w:val="24"/>
        </w:rPr>
        <w:t>i</w:t>
      </w:r>
      <w:r>
        <w:rPr>
          <w:spacing w:val="4"/>
          <w:sz w:val="24"/>
          <w:szCs w:val="24"/>
        </w:rPr>
        <w:t>a</w:t>
      </w:r>
      <w:r>
        <w:rPr>
          <w:sz w:val="24"/>
          <w:szCs w:val="24"/>
        </w:rPr>
        <w:t>l</w:t>
      </w:r>
      <w:r>
        <w:rPr>
          <w:spacing w:val="-12"/>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12"/>
          <w:sz w:val="24"/>
          <w:szCs w:val="24"/>
        </w:rPr>
        <w:t xml:space="preserve"> </w:t>
      </w:r>
      <w:r>
        <w:rPr>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ks</w:t>
      </w:r>
      <w:r>
        <w:rPr>
          <w:spacing w:val="-1"/>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 d</w:t>
      </w:r>
      <w:r>
        <w:rPr>
          <w:spacing w:val="-1"/>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pacing w:val="-4"/>
          <w:sz w:val="24"/>
          <w:szCs w:val="24"/>
        </w:rPr>
        <w:t>i</w:t>
      </w:r>
      <w:r>
        <w:rPr>
          <w:sz w:val="24"/>
          <w:szCs w:val="24"/>
        </w:rPr>
        <w:t>n</w:t>
      </w:r>
      <w:r>
        <w:rPr>
          <w:spacing w:val="5"/>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pacing w:val="-1"/>
          <w:sz w:val="24"/>
          <w:szCs w:val="24"/>
        </w:rPr>
        <w:t>e</w:t>
      </w:r>
      <w:r>
        <w:rPr>
          <w:spacing w:val="-2"/>
          <w:sz w:val="24"/>
          <w:szCs w:val="24"/>
        </w:rPr>
        <w:t>s</w:t>
      </w:r>
      <w:r>
        <w:rPr>
          <w:sz w:val="24"/>
          <w:szCs w:val="24"/>
        </w:rPr>
        <w:t>.</w:t>
      </w:r>
      <w:r>
        <w:rPr>
          <w:spacing w:val="7"/>
          <w:sz w:val="24"/>
          <w:szCs w:val="24"/>
        </w:rPr>
        <w:t xml:space="preserve"> </w:t>
      </w:r>
      <w:r>
        <w:rPr>
          <w:spacing w:val="2"/>
          <w:sz w:val="24"/>
          <w:szCs w:val="24"/>
        </w:rPr>
        <w:t>T</w:t>
      </w:r>
      <w:r>
        <w:rPr>
          <w:spacing w:val="-5"/>
          <w:sz w:val="24"/>
          <w:szCs w:val="24"/>
        </w:rPr>
        <w:t>h</w:t>
      </w:r>
      <w:r>
        <w:rPr>
          <w:spacing w:val="4"/>
          <w:sz w:val="24"/>
          <w:szCs w:val="24"/>
        </w:rPr>
        <w:t>e</w:t>
      </w:r>
      <w:r>
        <w:rPr>
          <w:sz w:val="24"/>
          <w:szCs w:val="24"/>
        </w:rPr>
        <w:t>y i</w:t>
      </w:r>
      <w:r>
        <w:rPr>
          <w:spacing w:val="-4"/>
          <w:sz w:val="24"/>
          <w:szCs w:val="24"/>
        </w:rPr>
        <w:t>m</w:t>
      </w:r>
      <w:r>
        <w:rPr>
          <w:spacing w:val="5"/>
          <w:sz w:val="24"/>
          <w:szCs w:val="24"/>
        </w:rPr>
        <w:t>p</w:t>
      </w:r>
      <w:r>
        <w:rPr>
          <w:spacing w:val="-4"/>
          <w:sz w:val="24"/>
          <w:szCs w:val="24"/>
        </w:rPr>
        <w:t>l</w:t>
      </w:r>
      <w:r>
        <w:rPr>
          <w:spacing w:val="4"/>
          <w:sz w:val="24"/>
          <w:szCs w:val="24"/>
        </w:rPr>
        <w:t>e</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5"/>
          <w:sz w:val="24"/>
          <w:szCs w:val="24"/>
        </w:rPr>
        <w:t xml:space="preserve"> </w:t>
      </w:r>
      <w:r>
        <w:rPr>
          <w:sz w:val="24"/>
          <w:szCs w:val="24"/>
        </w:rPr>
        <w:t>a</w:t>
      </w:r>
      <w:r>
        <w:rPr>
          <w:spacing w:val="4"/>
          <w:sz w:val="24"/>
          <w:szCs w:val="24"/>
        </w:rPr>
        <w:t xml:space="preserve"> </w:t>
      </w:r>
      <w:r>
        <w:rPr>
          <w:spacing w:val="-1"/>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pacing w:val="1"/>
          <w:sz w:val="24"/>
          <w:szCs w:val="24"/>
        </w:rPr>
        <w:t>r</w:t>
      </w:r>
      <w:r>
        <w:rPr>
          <w:spacing w:val="-4"/>
          <w:sz w:val="24"/>
          <w:szCs w:val="24"/>
        </w:rPr>
        <w:t>i</w:t>
      </w:r>
      <w:r>
        <w:rPr>
          <w:spacing w:val="-1"/>
          <w:sz w:val="24"/>
          <w:szCs w:val="24"/>
        </w:rPr>
        <w:t>ze</w:t>
      </w:r>
      <w:r>
        <w:rPr>
          <w:sz w:val="24"/>
          <w:szCs w:val="24"/>
        </w:rPr>
        <w:t>d</w:t>
      </w:r>
      <w:r>
        <w:rPr>
          <w:spacing w:val="5"/>
          <w:sz w:val="24"/>
          <w:szCs w:val="24"/>
        </w:rPr>
        <w:t xml:space="preserve"> </w:t>
      </w:r>
      <w:r>
        <w:rPr>
          <w:spacing w:val="1"/>
          <w:sz w:val="24"/>
          <w:szCs w:val="24"/>
        </w:rPr>
        <w:t>r</w:t>
      </w:r>
      <w:r>
        <w:rPr>
          <w:spacing w:val="-1"/>
          <w:sz w:val="24"/>
          <w:szCs w:val="24"/>
        </w:rPr>
        <w:t>ec</w:t>
      </w:r>
      <w:r>
        <w:rPr>
          <w:spacing w:val="5"/>
          <w:sz w:val="24"/>
          <w:szCs w:val="24"/>
        </w:rPr>
        <w:t>o</w:t>
      </w:r>
      <w:r>
        <w:rPr>
          <w:sz w:val="24"/>
          <w:szCs w:val="24"/>
        </w:rPr>
        <w:t>gn</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 xml:space="preserve">n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z w:val="24"/>
          <w:szCs w:val="24"/>
        </w:rPr>
        <w:t>m</w:t>
      </w:r>
      <w:r>
        <w:rPr>
          <w:spacing w:val="1"/>
          <w:sz w:val="24"/>
          <w:szCs w:val="24"/>
        </w:rPr>
        <w:t xml:space="preserve"> </w:t>
      </w:r>
      <w:r>
        <w:rPr>
          <w:spacing w:val="-8"/>
          <w:sz w:val="24"/>
          <w:szCs w:val="24"/>
        </w:rPr>
        <w:t>f</w:t>
      </w:r>
      <w:r>
        <w:rPr>
          <w:spacing w:val="5"/>
          <w:sz w:val="24"/>
          <w:szCs w:val="24"/>
        </w:rPr>
        <w:t>o</w:t>
      </w:r>
      <w:r>
        <w:rPr>
          <w:sz w:val="24"/>
          <w:szCs w:val="24"/>
        </w:rPr>
        <w:t xml:space="preserve">r </w:t>
      </w:r>
      <w:r>
        <w:rPr>
          <w:spacing w:val="-2"/>
          <w:sz w:val="24"/>
          <w:szCs w:val="24"/>
        </w:rPr>
        <w:t>M</w:t>
      </w:r>
      <w:r>
        <w:rPr>
          <w:sz w:val="24"/>
          <w:szCs w:val="24"/>
        </w:rPr>
        <w:t>R</w:t>
      </w:r>
      <w:r>
        <w:rPr>
          <w:spacing w:val="12"/>
          <w:sz w:val="24"/>
          <w:szCs w:val="24"/>
        </w:rPr>
        <w:t xml:space="preserve"> </w:t>
      </w:r>
      <w:r>
        <w:rPr>
          <w:spacing w:val="-4"/>
          <w:sz w:val="24"/>
          <w:szCs w:val="24"/>
        </w:rPr>
        <w:t>im</w:t>
      </w:r>
      <w:r>
        <w:rPr>
          <w:spacing w:val="-1"/>
          <w:sz w:val="24"/>
          <w:szCs w:val="24"/>
        </w:rPr>
        <w:t>a</w:t>
      </w:r>
      <w:r>
        <w:rPr>
          <w:spacing w:val="5"/>
          <w:sz w:val="24"/>
          <w:szCs w:val="24"/>
        </w:rPr>
        <w:t>g</w:t>
      </w:r>
      <w:r>
        <w:rPr>
          <w:spacing w:val="-4"/>
          <w:sz w:val="24"/>
          <w:szCs w:val="24"/>
        </w:rPr>
        <w:t>i</w:t>
      </w:r>
      <w:r>
        <w:rPr>
          <w:sz w:val="24"/>
          <w:szCs w:val="24"/>
        </w:rPr>
        <w:t>ng</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u</w:t>
      </w:r>
      <w:r>
        <w:rPr>
          <w:spacing w:val="-2"/>
          <w:sz w:val="24"/>
          <w:szCs w:val="24"/>
        </w:rPr>
        <w:t>s</w:t>
      </w:r>
      <w:r>
        <w:rPr>
          <w:sz w:val="24"/>
          <w:szCs w:val="24"/>
        </w:rPr>
        <w:t>e</w:t>
      </w:r>
      <w:r>
        <w:rPr>
          <w:spacing w:val="3"/>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A</w:t>
      </w:r>
      <w:r>
        <w:rPr>
          <w:spacing w:val="1"/>
          <w:sz w:val="24"/>
          <w:szCs w:val="24"/>
        </w:rPr>
        <w:t>r</w:t>
      </w:r>
      <w:r>
        <w:rPr>
          <w:spacing w:val="5"/>
          <w:sz w:val="24"/>
          <w:szCs w:val="24"/>
        </w:rPr>
        <w:t>t</w:t>
      </w:r>
      <w:r>
        <w:rPr>
          <w:spacing w:val="-4"/>
          <w:sz w:val="24"/>
          <w:szCs w:val="24"/>
        </w:rPr>
        <w:t>i</w:t>
      </w:r>
      <w:r>
        <w:rPr>
          <w:spacing w:val="1"/>
          <w:sz w:val="24"/>
          <w:szCs w:val="24"/>
        </w:rPr>
        <w:t>f</w:t>
      </w:r>
      <w:r>
        <w:rPr>
          <w:spacing w:val="-4"/>
          <w:sz w:val="24"/>
          <w:szCs w:val="24"/>
        </w:rPr>
        <w:t>i</w:t>
      </w:r>
      <w:r>
        <w:rPr>
          <w:spacing w:val="4"/>
          <w:sz w:val="24"/>
          <w:szCs w:val="24"/>
        </w:rPr>
        <w:t>c</w:t>
      </w:r>
      <w:r>
        <w:rPr>
          <w:spacing w:val="-4"/>
          <w:sz w:val="24"/>
          <w:szCs w:val="24"/>
        </w:rPr>
        <w:t>i</w:t>
      </w:r>
      <w:r>
        <w:rPr>
          <w:spacing w:val="4"/>
          <w:sz w:val="24"/>
          <w:szCs w:val="24"/>
        </w:rPr>
        <w:t>a</w:t>
      </w:r>
      <w:r>
        <w:rPr>
          <w:sz w:val="24"/>
          <w:szCs w:val="24"/>
        </w:rPr>
        <w:t>l N</w:t>
      </w:r>
      <w:r>
        <w:rPr>
          <w:spacing w:val="-1"/>
          <w:sz w:val="24"/>
          <w:szCs w:val="24"/>
        </w:rPr>
        <w:t>e</w:t>
      </w:r>
      <w:r>
        <w:rPr>
          <w:sz w:val="24"/>
          <w:szCs w:val="24"/>
        </w:rPr>
        <w:t>u</w:t>
      </w:r>
      <w:r>
        <w:rPr>
          <w:spacing w:val="1"/>
          <w:sz w:val="24"/>
          <w:szCs w:val="24"/>
        </w:rPr>
        <w:t>r</w:t>
      </w:r>
      <w:r>
        <w:rPr>
          <w:spacing w:val="4"/>
          <w:sz w:val="24"/>
          <w:szCs w:val="24"/>
        </w:rPr>
        <w:t>a</w:t>
      </w:r>
      <w:r>
        <w:rPr>
          <w:sz w:val="24"/>
          <w:szCs w:val="24"/>
        </w:rPr>
        <w:t>l N</w:t>
      </w:r>
      <w:r>
        <w:rPr>
          <w:spacing w:val="-1"/>
          <w:sz w:val="24"/>
          <w:szCs w:val="24"/>
        </w:rPr>
        <w:t>e</w:t>
      </w:r>
      <w:r>
        <w:rPr>
          <w:spacing w:val="5"/>
          <w:sz w:val="24"/>
          <w:szCs w:val="24"/>
        </w:rPr>
        <w:t>t</w:t>
      </w:r>
      <w:r>
        <w:rPr>
          <w:sz w:val="24"/>
          <w:szCs w:val="24"/>
        </w:rPr>
        <w:t>w</w:t>
      </w:r>
      <w:r>
        <w:rPr>
          <w:spacing w:val="4"/>
          <w:sz w:val="24"/>
          <w:szCs w:val="24"/>
        </w:rPr>
        <w:t>o</w:t>
      </w:r>
      <w:r>
        <w:rPr>
          <w:spacing w:val="-3"/>
          <w:sz w:val="24"/>
          <w:szCs w:val="24"/>
        </w:rPr>
        <w:t>r</w:t>
      </w:r>
      <w:r>
        <w:rPr>
          <w:sz w:val="24"/>
          <w:szCs w:val="24"/>
        </w:rPr>
        <w:t>k</w:t>
      </w:r>
      <w:r>
        <w:rPr>
          <w:spacing w:val="-2"/>
          <w:sz w:val="24"/>
          <w:szCs w:val="24"/>
        </w:rPr>
        <w:t>s</w:t>
      </w:r>
      <w:r>
        <w:rPr>
          <w:sz w:val="24"/>
          <w:szCs w:val="24"/>
        </w:rPr>
        <w:t>.</w:t>
      </w:r>
      <w:r>
        <w:rPr>
          <w:spacing w:val="11"/>
          <w:sz w:val="24"/>
          <w:szCs w:val="24"/>
        </w:rPr>
        <w:t xml:space="preserve"> </w:t>
      </w:r>
      <w:r>
        <w:rPr>
          <w:spacing w:val="2"/>
          <w:sz w:val="24"/>
          <w:szCs w:val="24"/>
        </w:rPr>
        <w:t>T</w:t>
      </w:r>
      <w:r>
        <w:rPr>
          <w:spacing w:val="-5"/>
          <w:sz w:val="24"/>
          <w:szCs w:val="24"/>
        </w:rPr>
        <w:t>h</w:t>
      </w:r>
      <w:r>
        <w:rPr>
          <w:spacing w:val="-1"/>
          <w:sz w:val="24"/>
          <w:szCs w:val="24"/>
        </w:rPr>
        <w:t>a</w:t>
      </w:r>
      <w:r>
        <w:rPr>
          <w:sz w:val="24"/>
          <w:szCs w:val="24"/>
        </w:rPr>
        <w:t>t</w:t>
      </w:r>
      <w:r>
        <w:rPr>
          <w:spacing w:val="10"/>
          <w:sz w:val="24"/>
          <w:szCs w:val="24"/>
        </w:rPr>
        <w:t xml:space="preserve"> </w:t>
      </w:r>
      <w:r>
        <w:rPr>
          <w:sz w:val="24"/>
          <w:szCs w:val="24"/>
        </w:rPr>
        <w:t>w</w:t>
      </w:r>
      <w:r>
        <w:rPr>
          <w:spacing w:val="-1"/>
          <w:sz w:val="24"/>
          <w:szCs w:val="24"/>
        </w:rPr>
        <w:t>a</w:t>
      </w:r>
      <w:r>
        <w:rPr>
          <w:sz w:val="24"/>
          <w:szCs w:val="24"/>
        </w:rPr>
        <w:t>s</w:t>
      </w:r>
      <w:r>
        <w:rPr>
          <w:spacing w:val="2"/>
          <w:sz w:val="24"/>
          <w:szCs w:val="24"/>
        </w:rPr>
        <w:t xml:space="preserve"> </w:t>
      </w:r>
      <w:r>
        <w:rPr>
          <w:spacing w:val="5"/>
          <w:sz w:val="24"/>
          <w:szCs w:val="24"/>
        </w:rPr>
        <w:t>o</w:t>
      </w:r>
      <w:r>
        <w:rPr>
          <w:spacing w:val="-5"/>
          <w:sz w:val="24"/>
          <w:szCs w:val="24"/>
        </w:rPr>
        <w:t>b</w:t>
      </w:r>
      <w:r>
        <w:rPr>
          <w:spacing w:val="-2"/>
          <w:sz w:val="24"/>
          <w:szCs w:val="24"/>
        </w:rPr>
        <w:t>s</w:t>
      </w:r>
      <w:r>
        <w:rPr>
          <w:spacing w:val="-1"/>
          <w:sz w:val="24"/>
          <w:szCs w:val="24"/>
        </w:rPr>
        <w:t>e</w:t>
      </w:r>
      <w:r>
        <w:rPr>
          <w:spacing w:val="1"/>
          <w:sz w:val="24"/>
          <w:szCs w:val="24"/>
        </w:rPr>
        <w:t>r</w:t>
      </w:r>
      <w:r>
        <w:rPr>
          <w:spacing w:val="-5"/>
          <w:sz w:val="24"/>
          <w:szCs w:val="24"/>
        </w:rPr>
        <w:t>v</w:t>
      </w:r>
      <w:r>
        <w:rPr>
          <w:spacing w:val="-1"/>
          <w:sz w:val="24"/>
          <w:szCs w:val="24"/>
        </w:rPr>
        <w:t>e</w:t>
      </w:r>
      <w:r>
        <w:rPr>
          <w:sz w:val="24"/>
          <w:szCs w:val="24"/>
        </w:rPr>
        <w:t>d</w:t>
      </w:r>
      <w:r>
        <w:rPr>
          <w:spacing w:val="9"/>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0"/>
          <w:sz w:val="24"/>
          <w:szCs w:val="24"/>
        </w:rPr>
        <w:t xml:space="preserve"> </w:t>
      </w:r>
      <w:r>
        <w:rPr>
          <w:spacing w:val="-1"/>
          <w:sz w:val="24"/>
          <w:szCs w:val="24"/>
        </w:rPr>
        <w:t>a</w:t>
      </w:r>
      <w:r>
        <w:rPr>
          <w:spacing w:val="-8"/>
          <w:sz w:val="24"/>
          <w:szCs w:val="24"/>
        </w:rPr>
        <w:t>f</w:t>
      </w:r>
      <w:r>
        <w:rPr>
          <w:spacing w:val="5"/>
          <w:sz w:val="24"/>
          <w:szCs w:val="24"/>
        </w:rPr>
        <w:t>t</w:t>
      </w:r>
      <w:r>
        <w:rPr>
          <w:spacing w:val="-1"/>
          <w:sz w:val="24"/>
          <w:szCs w:val="24"/>
        </w:rPr>
        <w:t>e</w:t>
      </w:r>
      <w:r>
        <w:rPr>
          <w:sz w:val="24"/>
          <w:szCs w:val="24"/>
        </w:rPr>
        <w:t>r</w:t>
      </w:r>
      <w:r>
        <w:rPr>
          <w:spacing w:val="6"/>
          <w:sz w:val="24"/>
          <w:szCs w:val="24"/>
        </w:rPr>
        <w:t xml:space="preserve"> </w:t>
      </w:r>
      <w:r>
        <w:rPr>
          <w:spacing w:val="5"/>
          <w:sz w:val="24"/>
          <w:szCs w:val="24"/>
        </w:rPr>
        <w:t>t</w:t>
      </w:r>
      <w:r>
        <w:rPr>
          <w:spacing w:val="-5"/>
          <w:sz w:val="24"/>
          <w:szCs w:val="24"/>
        </w:rPr>
        <w:t>h</w:t>
      </w:r>
      <w:r>
        <w:rPr>
          <w:sz w:val="24"/>
          <w:szCs w:val="24"/>
        </w:rPr>
        <w:t xml:space="preserve">e </w:t>
      </w:r>
      <w:r>
        <w:rPr>
          <w:spacing w:val="2"/>
          <w:sz w:val="24"/>
          <w:szCs w:val="24"/>
        </w:rPr>
        <w:t>E</w:t>
      </w:r>
      <w:r>
        <w:rPr>
          <w:spacing w:val="-4"/>
          <w:sz w:val="24"/>
          <w:szCs w:val="24"/>
        </w:rPr>
        <w:t>lm</w:t>
      </w:r>
      <w:r>
        <w:rPr>
          <w:spacing w:val="4"/>
          <w:sz w:val="24"/>
          <w:szCs w:val="24"/>
        </w:rPr>
        <w:t>a</w:t>
      </w:r>
      <w:r>
        <w:rPr>
          <w:sz w:val="24"/>
          <w:szCs w:val="24"/>
        </w:rPr>
        <w:t>n</w:t>
      </w:r>
      <w:r>
        <w:rPr>
          <w:spacing w:val="31"/>
          <w:sz w:val="24"/>
          <w:szCs w:val="24"/>
        </w:rPr>
        <w:t xml:space="preserve"> </w:t>
      </w:r>
      <w:r>
        <w:rPr>
          <w:spacing w:val="-1"/>
          <w:sz w:val="24"/>
          <w:szCs w:val="24"/>
        </w:rPr>
        <w:t>c</w:t>
      </w:r>
      <w:r>
        <w:rPr>
          <w:spacing w:val="9"/>
          <w:sz w:val="24"/>
          <w:szCs w:val="24"/>
        </w:rPr>
        <w:t>o</w:t>
      </w:r>
      <w:r>
        <w:rPr>
          <w:spacing w:val="-4"/>
          <w:sz w:val="24"/>
          <w:szCs w:val="24"/>
        </w:rPr>
        <w:t>m</w:t>
      </w:r>
      <w:r>
        <w:rPr>
          <w:spacing w:val="-9"/>
          <w:sz w:val="24"/>
          <w:szCs w:val="24"/>
        </w:rPr>
        <w:t>m</w:t>
      </w:r>
      <w:r>
        <w:rPr>
          <w:spacing w:val="5"/>
          <w:sz w:val="24"/>
          <w:szCs w:val="24"/>
        </w:rPr>
        <w:t>u</w:t>
      </w:r>
      <w:r>
        <w:rPr>
          <w:sz w:val="24"/>
          <w:szCs w:val="24"/>
        </w:rPr>
        <w:t>n</w:t>
      </w:r>
      <w:r>
        <w:rPr>
          <w:spacing w:val="-9"/>
          <w:sz w:val="24"/>
          <w:szCs w:val="24"/>
        </w:rPr>
        <w:t>i</w:t>
      </w:r>
      <w:r>
        <w:rPr>
          <w:spacing w:val="10"/>
          <w:sz w:val="24"/>
          <w:szCs w:val="24"/>
        </w:rPr>
        <w:t>t</w:t>
      </w:r>
      <w:r>
        <w:rPr>
          <w:sz w:val="24"/>
          <w:szCs w:val="24"/>
        </w:rPr>
        <w:t>y</w:t>
      </w:r>
      <w:r>
        <w:rPr>
          <w:spacing w:val="26"/>
          <w:sz w:val="24"/>
          <w:szCs w:val="24"/>
        </w:rPr>
        <w:t xml:space="preserve"> </w:t>
      </w:r>
      <w:r>
        <w:rPr>
          <w:spacing w:val="4"/>
          <w:sz w:val="24"/>
          <w:szCs w:val="24"/>
        </w:rPr>
        <w:t>w</w:t>
      </w:r>
      <w:r>
        <w:rPr>
          <w:spacing w:val="-1"/>
          <w:sz w:val="24"/>
          <w:szCs w:val="24"/>
        </w:rPr>
        <w:t>a</w:t>
      </w:r>
      <w:r>
        <w:rPr>
          <w:sz w:val="24"/>
          <w:szCs w:val="24"/>
        </w:rPr>
        <w:t>s</w:t>
      </w:r>
      <w:r>
        <w:rPr>
          <w:spacing w:val="34"/>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36"/>
          <w:sz w:val="24"/>
          <w:szCs w:val="24"/>
        </w:rPr>
        <w:t xml:space="preserve"> </w:t>
      </w:r>
      <w:r>
        <w:rPr>
          <w:sz w:val="24"/>
          <w:szCs w:val="24"/>
        </w:rPr>
        <w:t>du</w:t>
      </w:r>
      <w:r>
        <w:rPr>
          <w:spacing w:val="1"/>
          <w:sz w:val="24"/>
          <w:szCs w:val="24"/>
        </w:rPr>
        <w:t>r</w:t>
      </w:r>
      <w:r>
        <w:rPr>
          <w:spacing w:val="-4"/>
          <w:sz w:val="24"/>
          <w:szCs w:val="24"/>
        </w:rPr>
        <w:t>i</w:t>
      </w:r>
      <w:r>
        <w:rPr>
          <w:spacing w:val="-5"/>
          <w:sz w:val="24"/>
          <w:szCs w:val="24"/>
        </w:rPr>
        <w:t>n</w:t>
      </w:r>
      <w:r>
        <w:rPr>
          <w:sz w:val="24"/>
          <w:szCs w:val="24"/>
        </w:rPr>
        <w:t>g</w:t>
      </w:r>
      <w:r>
        <w:rPr>
          <w:spacing w:val="36"/>
          <w:sz w:val="24"/>
          <w:szCs w:val="24"/>
        </w:rPr>
        <w:t xml:space="preserve"> </w:t>
      </w:r>
      <w:r>
        <w:rPr>
          <w:spacing w:val="5"/>
          <w:sz w:val="24"/>
          <w:szCs w:val="24"/>
        </w:rPr>
        <w:t>t</w:t>
      </w:r>
      <w:r>
        <w:rPr>
          <w:spacing w:val="-5"/>
          <w:sz w:val="24"/>
          <w:szCs w:val="24"/>
        </w:rPr>
        <w:t>h</w:t>
      </w:r>
      <w:r>
        <w:rPr>
          <w:sz w:val="24"/>
          <w:szCs w:val="24"/>
        </w:rPr>
        <w:t>e</w:t>
      </w:r>
      <w:r>
        <w:rPr>
          <w:spacing w:val="35"/>
          <w:sz w:val="24"/>
          <w:szCs w:val="24"/>
        </w:rPr>
        <w:t xml:space="preserve"> </w:t>
      </w:r>
      <w:r>
        <w:rPr>
          <w:spacing w:val="1"/>
          <w:sz w:val="24"/>
          <w:szCs w:val="24"/>
        </w:rPr>
        <w:t>r</w:t>
      </w:r>
      <w:r>
        <w:rPr>
          <w:spacing w:val="-1"/>
          <w:sz w:val="24"/>
          <w:szCs w:val="24"/>
        </w:rPr>
        <w:t>e</w:t>
      </w:r>
      <w:r>
        <w:rPr>
          <w:spacing w:val="-6"/>
          <w:sz w:val="24"/>
          <w:szCs w:val="24"/>
        </w:rPr>
        <w:t>c</w:t>
      </w:r>
      <w:r>
        <w:rPr>
          <w:spacing w:val="5"/>
          <w:sz w:val="24"/>
          <w:szCs w:val="24"/>
        </w:rPr>
        <w:t>o</w:t>
      </w:r>
      <w:r>
        <w:rPr>
          <w:sz w:val="24"/>
          <w:szCs w:val="24"/>
        </w:rPr>
        <w:t>gn</w:t>
      </w:r>
      <w:r>
        <w:rPr>
          <w:spacing w:val="-9"/>
          <w:sz w:val="24"/>
          <w:szCs w:val="24"/>
        </w:rPr>
        <w:t>i</w:t>
      </w:r>
      <w:r>
        <w:rPr>
          <w:spacing w:val="10"/>
          <w:sz w:val="24"/>
          <w:szCs w:val="24"/>
        </w:rPr>
        <w:t>t</w:t>
      </w:r>
      <w:r>
        <w:rPr>
          <w:spacing w:val="-4"/>
          <w:sz w:val="24"/>
          <w:szCs w:val="24"/>
        </w:rPr>
        <w:t>i</w:t>
      </w:r>
      <w:r>
        <w:rPr>
          <w:spacing w:val="5"/>
          <w:sz w:val="24"/>
          <w:szCs w:val="24"/>
        </w:rPr>
        <w:t>o</w:t>
      </w:r>
      <w:r>
        <w:rPr>
          <w:sz w:val="24"/>
          <w:szCs w:val="24"/>
        </w:rPr>
        <w:t>n</w:t>
      </w:r>
      <w:r>
        <w:rPr>
          <w:spacing w:val="31"/>
          <w:sz w:val="24"/>
          <w:szCs w:val="24"/>
        </w:rPr>
        <w:t xml:space="preserve">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pacing w:val="-9"/>
          <w:sz w:val="24"/>
          <w:szCs w:val="24"/>
        </w:rPr>
        <w:t>m</w:t>
      </w:r>
      <w:r>
        <w:rPr>
          <w:sz w:val="24"/>
          <w:szCs w:val="24"/>
        </w:rPr>
        <w:t>,</w:t>
      </w:r>
      <w:r>
        <w:rPr>
          <w:spacing w:val="33"/>
          <w:sz w:val="24"/>
          <w:szCs w:val="24"/>
        </w:rPr>
        <w:t xml:space="preserve"> </w:t>
      </w:r>
      <w:r>
        <w:rPr>
          <w:spacing w:val="5"/>
          <w:sz w:val="24"/>
          <w:szCs w:val="24"/>
        </w:rPr>
        <w:t>t</w:t>
      </w:r>
      <w:r>
        <w:rPr>
          <w:spacing w:val="-5"/>
          <w:sz w:val="24"/>
          <w:szCs w:val="24"/>
        </w:rPr>
        <w:t>h</w:t>
      </w:r>
      <w:r>
        <w:rPr>
          <w:sz w:val="24"/>
          <w:szCs w:val="24"/>
        </w:rPr>
        <w:t>e</w:t>
      </w:r>
      <w:r>
        <w:rPr>
          <w:spacing w:val="35"/>
          <w:sz w:val="24"/>
          <w:szCs w:val="24"/>
        </w:rPr>
        <w:t xml:space="preserve"> </w:t>
      </w:r>
      <w:r>
        <w:rPr>
          <w:sz w:val="24"/>
          <w:szCs w:val="24"/>
        </w:rPr>
        <w:t>p</w:t>
      </w:r>
      <w:r>
        <w:rPr>
          <w:spacing w:val="-1"/>
          <w:sz w:val="24"/>
          <w:szCs w:val="24"/>
        </w:rPr>
        <w:t>e</w:t>
      </w:r>
      <w:r>
        <w:rPr>
          <w:spacing w:val="1"/>
          <w:sz w:val="24"/>
          <w:szCs w:val="24"/>
        </w:rPr>
        <w:t>r</w:t>
      </w:r>
      <w:r>
        <w:rPr>
          <w:spacing w:val="-9"/>
          <w:sz w:val="24"/>
          <w:szCs w:val="24"/>
        </w:rPr>
        <w:t>i</w:t>
      </w:r>
      <w:r>
        <w:rPr>
          <w:spacing w:val="5"/>
          <w:sz w:val="24"/>
          <w:szCs w:val="24"/>
        </w:rPr>
        <w:t>o</w:t>
      </w:r>
      <w:r>
        <w:rPr>
          <w:sz w:val="24"/>
          <w:szCs w:val="24"/>
        </w:rPr>
        <w:t>d</w:t>
      </w:r>
      <w:r>
        <w:rPr>
          <w:spacing w:val="31"/>
          <w:sz w:val="24"/>
          <w:szCs w:val="24"/>
        </w:rPr>
        <w:t xml:space="preserve"> </w:t>
      </w:r>
      <w:r>
        <w:rPr>
          <w:spacing w:val="5"/>
          <w:sz w:val="24"/>
          <w:szCs w:val="24"/>
        </w:rPr>
        <w:t>t</w:t>
      </w:r>
      <w:r>
        <w:rPr>
          <w:spacing w:val="-4"/>
          <w:sz w:val="24"/>
          <w:szCs w:val="24"/>
        </w:rPr>
        <w:t>im</w:t>
      </w:r>
      <w:r>
        <w:rPr>
          <w:sz w:val="24"/>
          <w:szCs w:val="24"/>
        </w:rPr>
        <w:t>e</w:t>
      </w:r>
      <w:r>
        <w:rPr>
          <w:spacing w:val="35"/>
          <w:sz w:val="24"/>
          <w:szCs w:val="24"/>
        </w:rPr>
        <w:t xml:space="preserve"> </w:t>
      </w:r>
      <w:r>
        <w:rPr>
          <w:spacing w:val="-1"/>
          <w:sz w:val="24"/>
          <w:szCs w:val="24"/>
        </w:rPr>
        <w:t>a</w:t>
      </w:r>
      <w:r>
        <w:rPr>
          <w:spacing w:val="-5"/>
          <w:sz w:val="24"/>
          <w:szCs w:val="24"/>
        </w:rPr>
        <w:t>n</w:t>
      </w:r>
      <w:r>
        <w:rPr>
          <w:sz w:val="24"/>
          <w:szCs w:val="24"/>
        </w:rPr>
        <w:t>d</w:t>
      </w:r>
      <w:r>
        <w:rPr>
          <w:spacing w:val="36"/>
          <w:sz w:val="24"/>
          <w:szCs w:val="24"/>
        </w:rPr>
        <w:t xml:space="preserve"> </w:t>
      </w:r>
      <w:r>
        <w:rPr>
          <w:spacing w:val="5"/>
          <w:sz w:val="24"/>
          <w:szCs w:val="24"/>
        </w:rPr>
        <w:t>t</w:t>
      </w:r>
      <w:r>
        <w:rPr>
          <w:spacing w:val="-5"/>
          <w:sz w:val="24"/>
          <w:szCs w:val="24"/>
        </w:rPr>
        <w:t>h</w:t>
      </w:r>
      <w:r>
        <w:rPr>
          <w:sz w:val="24"/>
          <w:szCs w:val="24"/>
        </w:rPr>
        <w:t>e</w:t>
      </w:r>
    </w:p>
    <w:p w14:paraId="31223A17" w14:textId="77777777" w:rsidR="00433F0F" w:rsidRDefault="008B01BA">
      <w:pPr>
        <w:spacing w:before="74" w:line="359" w:lineRule="auto"/>
        <w:ind w:left="447" w:right="76"/>
        <w:jc w:val="both"/>
        <w:rPr>
          <w:sz w:val="24"/>
          <w:szCs w:val="24"/>
        </w:rPr>
      </w:pPr>
      <w:r>
        <w:rPr>
          <w:spacing w:val="-1"/>
          <w:sz w:val="24"/>
          <w:szCs w:val="24"/>
        </w:rPr>
        <w:lastRenderedPageBreak/>
        <w:t>acc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5"/>
          <w:sz w:val="24"/>
          <w:szCs w:val="24"/>
        </w:rPr>
        <w:t xml:space="preserve"> </w:t>
      </w:r>
      <w:r>
        <w:rPr>
          <w:spacing w:val="-4"/>
          <w:sz w:val="24"/>
          <w:szCs w:val="24"/>
        </w:rPr>
        <w:t>l</w:t>
      </w:r>
      <w:r>
        <w:rPr>
          <w:spacing w:val="4"/>
          <w:sz w:val="24"/>
          <w:szCs w:val="24"/>
        </w:rPr>
        <w:t>e</w:t>
      </w:r>
      <w:r>
        <w:rPr>
          <w:spacing w:val="-5"/>
          <w:sz w:val="24"/>
          <w:szCs w:val="24"/>
        </w:rPr>
        <w:t>v</w:t>
      </w:r>
      <w:r>
        <w:rPr>
          <w:spacing w:val="4"/>
          <w:sz w:val="24"/>
          <w:szCs w:val="24"/>
        </w:rPr>
        <w:t>e</w:t>
      </w:r>
      <w:r>
        <w:rPr>
          <w:sz w:val="24"/>
          <w:szCs w:val="24"/>
        </w:rPr>
        <w:t>l w</w:t>
      </w:r>
      <w:r>
        <w:rPr>
          <w:spacing w:val="-1"/>
          <w:sz w:val="24"/>
          <w:szCs w:val="24"/>
        </w:rPr>
        <w:t>e</w:t>
      </w:r>
      <w:r>
        <w:rPr>
          <w:spacing w:val="1"/>
          <w:sz w:val="24"/>
          <w:szCs w:val="24"/>
        </w:rPr>
        <w:t>r</w:t>
      </w:r>
      <w:r>
        <w:rPr>
          <w:sz w:val="24"/>
          <w:szCs w:val="24"/>
        </w:rPr>
        <w:t>e</w:t>
      </w:r>
      <w:r>
        <w:rPr>
          <w:spacing w:val="8"/>
          <w:sz w:val="24"/>
          <w:szCs w:val="24"/>
        </w:rPr>
        <w:t xml:space="preserve"> </w:t>
      </w:r>
      <w:r>
        <w:rPr>
          <w:sz w:val="24"/>
          <w:szCs w:val="24"/>
        </w:rPr>
        <w:t>h</w:t>
      </w:r>
      <w:r>
        <w:rPr>
          <w:spacing w:val="-4"/>
          <w:sz w:val="24"/>
          <w:szCs w:val="24"/>
        </w:rPr>
        <w:t>i</w:t>
      </w:r>
      <w:r>
        <w:rPr>
          <w:spacing w:val="5"/>
          <w:sz w:val="24"/>
          <w:szCs w:val="24"/>
        </w:rPr>
        <w:t>g</w:t>
      </w:r>
      <w:r>
        <w:rPr>
          <w:spacing w:val="-5"/>
          <w:sz w:val="24"/>
          <w:szCs w:val="24"/>
        </w:rPr>
        <w:t>h</w:t>
      </w:r>
      <w:r>
        <w:rPr>
          <w:sz w:val="24"/>
          <w:szCs w:val="24"/>
        </w:rPr>
        <w:t>,</w:t>
      </w:r>
      <w:r>
        <w:rPr>
          <w:spacing w:val="16"/>
          <w:sz w:val="24"/>
          <w:szCs w:val="24"/>
        </w:rPr>
        <w:t xml:space="preserve"> </w:t>
      </w:r>
      <w:r>
        <w:rPr>
          <w:spacing w:val="-4"/>
          <w:sz w:val="24"/>
          <w:szCs w:val="24"/>
        </w:rPr>
        <w:t>i</w:t>
      </w:r>
      <w:r>
        <w:rPr>
          <w:sz w:val="24"/>
          <w:szCs w:val="24"/>
        </w:rPr>
        <w:t>n</w:t>
      </w:r>
      <w:r>
        <w:rPr>
          <w:spacing w:val="5"/>
          <w:sz w:val="24"/>
          <w:szCs w:val="24"/>
        </w:rPr>
        <w:t xml:space="preserve"> </w:t>
      </w:r>
      <w:r>
        <w:rPr>
          <w:spacing w:val="-1"/>
          <w:sz w:val="24"/>
          <w:szCs w:val="24"/>
        </w:rPr>
        <w:t>c</w:t>
      </w:r>
      <w:r>
        <w:rPr>
          <w:spacing w:val="5"/>
          <w:sz w:val="24"/>
          <w:szCs w:val="24"/>
        </w:rPr>
        <w:t>o</w:t>
      </w:r>
      <w:r>
        <w:rPr>
          <w:spacing w:val="-9"/>
          <w:sz w:val="24"/>
          <w:szCs w:val="24"/>
        </w:rPr>
        <w:t>m</w:t>
      </w:r>
      <w:r>
        <w:rPr>
          <w:sz w:val="24"/>
          <w:szCs w:val="24"/>
        </w:rPr>
        <w:t>p</w:t>
      </w:r>
      <w:r>
        <w:rPr>
          <w:spacing w:val="-1"/>
          <w:sz w:val="24"/>
          <w:szCs w:val="24"/>
        </w:rPr>
        <w:t>a</w:t>
      </w:r>
      <w:r>
        <w:rPr>
          <w:spacing w:val="6"/>
          <w:sz w:val="24"/>
          <w:szCs w:val="24"/>
        </w:rPr>
        <w:t>r</w:t>
      </w:r>
      <w:r>
        <w:rPr>
          <w:spacing w:val="-4"/>
          <w:sz w:val="24"/>
          <w:szCs w:val="24"/>
        </w:rPr>
        <w:t>i</w:t>
      </w:r>
      <w:r>
        <w:rPr>
          <w:spacing w:val="-2"/>
          <w:sz w:val="24"/>
          <w:szCs w:val="24"/>
        </w:rPr>
        <w:t>s</w:t>
      </w:r>
      <w:r>
        <w:rPr>
          <w:spacing w:val="5"/>
          <w:sz w:val="24"/>
          <w:szCs w:val="24"/>
        </w:rPr>
        <w:t>o</w:t>
      </w:r>
      <w:r>
        <w:rPr>
          <w:sz w:val="24"/>
          <w:szCs w:val="24"/>
        </w:rPr>
        <w:t>n</w:t>
      </w:r>
      <w:r>
        <w:rPr>
          <w:spacing w:val="5"/>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5"/>
          <w:sz w:val="24"/>
          <w:szCs w:val="24"/>
        </w:rPr>
        <w:t xml:space="preserve"> </w:t>
      </w:r>
      <w:r>
        <w:rPr>
          <w:sz w:val="24"/>
          <w:szCs w:val="24"/>
        </w:rPr>
        <w:t>o</w:t>
      </w:r>
      <w:r>
        <w:rPr>
          <w:spacing w:val="5"/>
          <w:sz w:val="24"/>
          <w:szCs w:val="24"/>
        </w:rPr>
        <w:t>t</w:t>
      </w:r>
      <w:r>
        <w:rPr>
          <w:spacing w:val="-5"/>
          <w:sz w:val="24"/>
          <w:szCs w:val="24"/>
        </w:rPr>
        <w:t>h</w:t>
      </w:r>
      <w:r>
        <w:rPr>
          <w:spacing w:val="-1"/>
          <w:sz w:val="24"/>
          <w:szCs w:val="24"/>
        </w:rPr>
        <w:t>e</w:t>
      </w:r>
      <w:r>
        <w:rPr>
          <w:sz w:val="24"/>
          <w:szCs w:val="24"/>
        </w:rPr>
        <w:t>r</w:t>
      </w:r>
      <w:r>
        <w:rPr>
          <w:spacing w:val="11"/>
          <w:sz w:val="24"/>
          <w:szCs w:val="24"/>
        </w:rPr>
        <w:t xml:space="preserve"> </w:t>
      </w:r>
      <w:r>
        <w:rPr>
          <w:spacing w:val="-5"/>
          <w:sz w:val="24"/>
          <w:szCs w:val="24"/>
        </w:rPr>
        <w:t>A</w:t>
      </w:r>
      <w:r>
        <w:rPr>
          <w:sz w:val="24"/>
          <w:szCs w:val="24"/>
        </w:rPr>
        <w:t>N</w:t>
      </w:r>
      <w:r>
        <w:rPr>
          <w:spacing w:val="-1"/>
          <w:sz w:val="24"/>
          <w:szCs w:val="24"/>
        </w:rPr>
        <w:t>N</w:t>
      </w:r>
      <w:r>
        <w:rPr>
          <w:sz w:val="24"/>
          <w:szCs w:val="24"/>
        </w:rPr>
        <w:t>s</w:t>
      </w:r>
      <w:r>
        <w:rPr>
          <w:spacing w:val="7"/>
          <w:sz w:val="24"/>
          <w:szCs w:val="24"/>
        </w:rPr>
        <w:t xml:space="preserve">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pacing w:val="-9"/>
          <w:sz w:val="24"/>
          <w:szCs w:val="24"/>
        </w:rPr>
        <w:t>m</w:t>
      </w:r>
      <w:r>
        <w:rPr>
          <w:spacing w:val="-2"/>
          <w:sz w:val="24"/>
          <w:szCs w:val="24"/>
        </w:rPr>
        <w:t>s</w:t>
      </w:r>
      <w:r>
        <w:rPr>
          <w:sz w:val="24"/>
          <w:szCs w:val="24"/>
        </w:rPr>
        <w:t>.</w:t>
      </w:r>
      <w:r>
        <w:rPr>
          <w:spacing w:val="12"/>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7"/>
          <w:sz w:val="24"/>
          <w:szCs w:val="24"/>
        </w:rPr>
        <w:t xml:space="preserve"> </w:t>
      </w:r>
      <w:r>
        <w:rPr>
          <w:spacing w:val="-5"/>
          <w:sz w:val="24"/>
          <w:szCs w:val="24"/>
        </w:rPr>
        <w:t>n</w:t>
      </w:r>
      <w:r>
        <w:rPr>
          <w:spacing w:val="-1"/>
          <w:sz w:val="24"/>
          <w:szCs w:val="24"/>
        </w:rPr>
        <w:t>e</w:t>
      </w:r>
      <w:r>
        <w:rPr>
          <w:sz w:val="24"/>
          <w:szCs w:val="24"/>
        </w:rPr>
        <w:t>u</w:t>
      </w:r>
      <w:r>
        <w:rPr>
          <w:spacing w:val="6"/>
          <w:sz w:val="24"/>
          <w:szCs w:val="24"/>
        </w:rPr>
        <w:t>r</w:t>
      </w:r>
      <w:r>
        <w:rPr>
          <w:spacing w:val="8"/>
          <w:sz w:val="24"/>
          <w:szCs w:val="24"/>
        </w:rPr>
        <w:t>a</w:t>
      </w:r>
      <w:r>
        <w:rPr>
          <w:sz w:val="24"/>
          <w:szCs w:val="24"/>
        </w:rPr>
        <w:t xml:space="preserve">l </w:t>
      </w:r>
      <w:r>
        <w:rPr>
          <w:spacing w:val="-1"/>
          <w:sz w:val="24"/>
          <w:szCs w:val="24"/>
        </w:rPr>
        <w:t>c</w:t>
      </w:r>
      <w:r>
        <w:rPr>
          <w:spacing w:val="5"/>
          <w:sz w:val="24"/>
          <w:szCs w:val="24"/>
        </w:rPr>
        <w:t>o</w:t>
      </w:r>
      <w:r>
        <w:rPr>
          <w:spacing w:val="-4"/>
          <w:sz w:val="24"/>
          <w:szCs w:val="24"/>
        </w:rPr>
        <w:t>mm</w:t>
      </w:r>
      <w:r>
        <w:rPr>
          <w:spacing w:val="5"/>
          <w:sz w:val="24"/>
          <w:szCs w:val="24"/>
        </w:rPr>
        <w:t>u</w:t>
      </w:r>
      <w:r>
        <w:rPr>
          <w:sz w:val="24"/>
          <w:szCs w:val="24"/>
        </w:rPr>
        <w:t>n</w:t>
      </w:r>
      <w:r>
        <w:rPr>
          <w:spacing w:val="-9"/>
          <w:sz w:val="24"/>
          <w:szCs w:val="24"/>
        </w:rPr>
        <w:t>i</w:t>
      </w:r>
      <w:r>
        <w:rPr>
          <w:spacing w:val="10"/>
          <w:sz w:val="24"/>
          <w:szCs w:val="24"/>
        </w:rPr>
        <w:t>t</w:t>
      </w:r>
      <w:r>
        <w:rPr>
          <w:sz w:val="24"/>
          <w:szCs w:val="24"/>
        </w:rPr>
        <w:t>y</w:t>
      </w:r>
      <w:r>
        <w:rPr>
          <w:spacing w:val="4"/>
          <w:sz w:val="24"/>
          <w:szCs w:val="24"/>
        </w:rPr>
        <w:t xml:space="preserve"> </w:t>
      </w:r>
      <w:r>
        <w:rPr>
          <w:sz w:val="24"/>
          <w:szCs w:val="24"/>
        </w:rPr>
        <w:t>h</w:t>
      </w:r>
      <w:r>
        <w:rPr>
          <w:spacing w:val="-1"/>
          <w:sz w:val="24"/>
          <w:szCs w:val="24"/>
        </w:rPr>
        <w:t>a</w:t>
      </w:r>
      <w:r>
        <w:rPr>
          <w:sz w:val="24"/>
          <w:szCs w:val="24"/>
        </w:rPr>
        <w:t>s</w:t>
      </w:r>
      <w:r>
        <w:rPr>
          <w:spacing w:val="6"/>
          <w:sz w:val="24"/>
          <w:szCs w:val="24"/>
        </w:rPr>
        <w:t xml:space="preserve"> </w:t>
      </w:r>
      <w:r>
        <w:rPr>
          <w:sz w:val="24"/>
          <w:szCs w:val="24"/>
        </w:rPr>
        <w:t>a</w:t>
      </w:r>
      <w:r>
        <w:rPr>
          <w:spacing w:val="7"/>
          <w:sz w:val="24"/>
          <w:szCs w:val="24"/>
        </w:rPr>
        <w:t xml:space="preserve"> </w:t>
      </w:r>
      <w:r>
        <w:rPr>
          <w:spacing w:val="2"/>
          <w:sz w:val="24"/>
          <w:szCs w:val="24"/>
        </w:rPr>
        <w:t>s</w:t>
      </w:r>
      <w:r>
        <w:rPr>
          <w:spacing w:val="-4"/>
          <w:sz w:val="24"/>
          <w:szCs w:val="24"/>
        </w:rPr>
        <w:t>i</w:t>
      </w:r>
      <w:r>
        <w:rPr>
          <w:spacing w:val="5"/>
          <w:sz w:val="24"/>
          <w:szCs w:val="24"/>
        </w:rPr>
        <w:t>g</w:t>
      </w:r>
      <w:r>
        <w:rPr>
          <w:spacing w:val="-9"/>
          <w:sz w:val="24"/>
          <w:szCs w:val="24"/>
        </w:rPr>
        <w:t>m</w:t>
      </w:r>
      <w:r>
        <w:rPr>
          <w:spacing w:val="9"/>
          <w:sz w:val="24"/>
          <w:szCs w:val="24"/>
        </w:rPr>
        <w:t>o</w:t>
      </w:r>
      <w:r>
        <w:rPr>
          <w:spacing w:val="-9"/>
          <w:sz w:val="24"/>
          <w:szCs w:val="24"/>
        </w:rPr>
        <w:t>i</w:t>
      </w:r>
      <w:r>
        <w:rPr>
          <w:sz w:val="24"/>
          <w:szCs w:val="24"/>
        </w:rPr>
        <w:t>d</w:t>
      </w:r>
      <w:r>
        <w:rPr>
          <w:spacing w:val="8"/>
          <w:sz w:val="24"/>
          <w:szCs w:val="24"/>
        </w:rPr>
        <w:t xml:space="preserve"> </w:t>
      </w:r>
      <w:r>
        <w:rPr>
          <w:spacing w:val="4"/>
          <w:sz w:val="24"/>
          <w:szCs w:val="24"/>
        </w:rPr>
        <w:t>c</w:t>
      </w:r>
      <w:r>
        <w:rPr>
          <w:spacing w:val="-5"/>
          <w:sz w:val="24"/>
          <w:szCs w:val="24"/>
        </w:rPr>
        <w:t>h</w:t>
      </w:r>
      <w:r>
        <w:rPr>
          <w:spacing w:val="-1"/>
          <w:sz w:val="24"/>
          <w:szCs w:val="24"/>
        </w:rPr>
        <w:t>a</w:t>
      </w:r>
      <w:r>
        <w:rPr>
          <w:spacing w:val="1"/>
          <w:sz w:val="24"/>
          <w:szCs w:val="24"/>
        </w:rPr>
        <w:t>r</w:t>
      </w:r>
      <w:r>
        <w:rPr>
          <w:spacing w:val="-1"/>
          <w:sz w:val="24"/>
          <w:szCs w:val="24"/>
        </w:rPr>
        <w:t>ac</w:t>
      </w:r>
      <w:r>
        <w:rPr>
          <w:spacing w:val="5"/>
          <w:sz w:val="24"/>
          <w:szCs w:val="24"/>
        </w:rPr>
        <w:t>t</w:t>
      </w:r>
      <w:r>
        <w:rPr>
          <w:spacing w:val="-1"/>
          <w:sz w:val="24"/>
          <w:szCs w:val="24"/>
        </w:rPr>
        <w:t>e</w:t>
      </w:r>
      <w:r>
        <w:rPr>
          <w:spacing w:val="6"/>
          <w:sz w:val="24"/>
          <w:szCs w:val="24"/>
        </w:rPr>
        <w:t>r</w:t>
      </w:r>
      <w:r>
        <w:rPr>
          <w:spacing w:val="-4"/>
          <w:sz w:val="24"/>
          <w:szCs w:val="24"/>
        </w:rPr>
        <w:t>i</w:t>
      </w:r>
      <w:r>
        <w:rPr>
          <w:spacing w:val="-2"/>
          <w:sz w:val="24"/>
          <w:szCs w:val="24"/>
        </w:rPr>
        <w:t>s</w:t>
      </w:r>
      <w:r>
        <w:rPr>
          <w:spacing w:val="5"/>
          <w:sz w:val="24"/>
          <w:szCs w:val="24"/>
        </w:rPr>
        <w:t>t</w:t>
      </w:r>
      <w:r>
        <w:rPr>
          <w:spacing w:val="-4"/>
          <w:sz w:val="24"/>
          <w:szCs w:val="24"/>
        </w:rPr>
        <w:t>i</w:t>
      </w:r>
      <w:r>
        <w:rPr>
          <w:sz w:val="24"/>
          <w:szCs w:val="24"/>
        </w:rPr>
        <w:t>c</w:t>
      </w:r>
      <w:r>
        <w:rPr>
          <w:spacing w:val="7"/>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4"/>
          <w:sz w:val="24"/>
          <w:szCs w:val="24"/>
        </w:rPr>
        <w:t xml:space="preserve"> e</w:t>
      </w:r>
      <w:r>
        <w:rPr>
          <w:sz w:val="24"/>
          <w:szCs w:val="24"/>
        </w:rPr>
        <w:t>le</w:t>
      </w:r>
      <w:r>
        <w:rPr>
          <w:spacing w:val="-5"/>
          <w:sz w:val="24"/>
          <w:szCs w:val="24"/>
        </w:rPr>
        <w:t>v</w:t>
      </w:r>
      <w:r>
        <w:rPr>
          <w:spacing w:val="-1"/>
          <w:sz w:val="24"/>
          <w:szCs w:val="24"/>
        </w:rPr>
        <w:t>a</w:t>
      </w:r>
      <w:r>
        <w:rPr>
          <w:spacing w:val="5"/>
          <w:sz w:val="24"/>
          <w:szCs w:val="24"/>
        </w:rPr>
        <w:t>t</w:t>
      </w:r>
      <w:r>
        <w:rPr>
          <w:spacing w:val="-1"/>
          <w:sz w:val="24"/>
          <w:szCs w:val="24"/>
        </w:rPr>
        <w:t>e</w:t>
      </w:r>
      <w:r>
        <w:rPr>
          <w:sz w:val="24"/>
          <w:szCs w:val="24"/>
        </w:rPr>
        <w:t>d</w:t>
      </w:r>
      <w:r>
        <w:rPr>
          <w:spacing w:val="8"/>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e</w:t>
      </w:r>
      <w:r>
        <w:rPr>
          <w:spacing w:val="-5"/>
          <w:sz w:val="24"/>
          <w:szCs w:val="24"/>
        </w:rPr>
        <w:t>n</w:t>
      </w:r>
      <w:r>
        <w:rPr>
          <w:sz w:val="24"/>
          <w:szCs w:val="24"/>
        </w:rPr>
        <w:t>t</w:t>
      </w:r>
      <w:r>
        <w:rPr>
          <w:spacing w:val="9"/>
          <w:sz w:val="24"/>
          <w:szCs w:val="24"/>
        </w:rPr>
        <w:t xml:space="preserve"> </w:t>
      </w:r>
      <w:r>
        <w:rPr>
          <w:spacing w:val="5"/>
          <w:sz w:val="24"/>
          <w:szCs w:val="24"/>
        </w:rPr>
        <w:t>o</w:t>
      </w:r>
      <w:r>
        <w:rPr>
          <w:sz w:val="24"/>
          <w:szCs w:val="24"/>
        </w:rPr>
        <w:t xml:space="preserve">f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4"/>
          <w:sz w:val="24"/>
          <w:szCs w:val="24"/>
        </w:rPr>
        <w:t xml:space="preserve"> </w:t>
      </w:r>
      <w:r>
        <w:rPr>
          <w:spacing w:val="9"/>
          <w:sz w:val="24"/>
          <w:szCs w:val="24"/>
        </w:rPr>
        <w:t>o</w:t>
      </w:r>
      <w:r>
        <w:rPr>
          <w:sz w:val="24"/>
          <w:szCs w:val="24"/>
        </w:rPr>
        <w:t xml:space="preserve">f </w:t>
      </w:r>
      <w:r>
        <w:rPr>
          <w:spacing w:val="5"/>
          <w:sz w:val="24"/>
          <w:szCs w:val="24"/>
        </w:rPr>
        <w:t>t</w:t>
      </w:r>
      <w:r>
        <w:rPr>
          <w:spacing w:val="-5"/>
          <w:sz w:val="24"/>
          <w:szCs w:val="24"/>
        </w:rPr>
        <w:t>h</w:t>
      </w:r>
      <w:r>
        <w:rPr>
          <w:sz w:val="24"/>
          <w:szCs w:val="24"/>
        </w:rPr>
        <w:t xml:space="preserve">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4"/>
          <w:sz w:val="24"/>
          <w:szCs w:val="24"/>
        </w:rPr>
        <w:t xml:space="preserve"> </w:t>
      </w:r>
      <w:r>
        <w:rPr>
          <w:spacing w:val="-2"/>
          <w:sz w:val="24"/>
          <w:szCs w:val="24"/>
        </w:rPr>
        <w:t>s</w:t>
      </w:r>
      <w:r>
        <w:rPr>
          <w:spacing w:val="-1"/>
          <w:sz w:val="24"/>
          <w:szCs w:val="24"/>
        </w:rPr>
        <w:t>e</w:t>
      </w:r>
      <w:r>
        <w:rPr>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091B401D" w14:textId="77777777" w:rsidR="00433F0F" w:rsidRDefault="00433F0F">
      <w:pPr>
        <w:spacing w:before="18" w:line="240" w:lineRule="exact"/>
        <w:rPr>
          <w:sz w:val="24"/>
          <w:szCs w:val="24"/>
        </w:rPr>
      </w:pPr>
    </w:p>
    <w:p w14:paraId="757759C2" w14:textId="77777777" w:rsidR="00433F0F" w:rsidRDefault="008B01BA">
      <w:pPr>
        <w:tabs>
          <w:tab w:val="left" w:pos="1220"/>
        </w:tabs>
        <w:spacing w:line="355" w:lineRule="auto"/>
        <w:ind w:left="1230" w:right="74"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4"/>
          <w:sz w:val="24"/>
          <w:szCs w:val="24"/>
        </w:rPr>
        <w:t>M</w:t>
      </w:r>
      <w:r>
        <w:rPr>
          <w:b/>
          <w:sz w:val="24"/>
          <w:szCs w:val="24"/>
        </w:rPr>
        <w:t>a</w:t>
      </w:r>
      <w:r>
        <w:rPr>
          <w:b/>
          <w:spacing w:val="-1"/>
          <w:sz w:val="24"/>
          <w:szCs w:val="24"/>
        </w:rPr>
        <w:t>r</w:t>
      </w:r>
      <w:r>
        <w:rPr>
          <w:b/>
          <w:spacing w:val="-6"/>
          <w:sz w:val="24"/>
          <w:szCs w:val="24"/>
        </w:rPr>
        <w:t>r</w:t>
      </w:r>
      <w:r>
        <w:rPr>
          <w:b/>
          <w:sz w:val="24"/>
          <w:szCs w:val="24"/>
        </w:rPr>
        <w:t>o</w:t>
      </w:r>
      <w:r>
        <w:rPr>
          <w:b/>
          <w:spacing w:val="1"/>
          <w:sz w:val="24"/>
          <w:szCs w:val="24"/>
        </w:rPr>
        <w:t>qu</w:t>
      </w:r>
      <w:r>
        <w:rPr>
          <w:b/>
          <w:sz w:val="24"/>
          <w:szCs w:val="24"/>
        </w:rPr>
        <w:t>in</w:t>
      </w:r>
      <w:r>
        <w:rPr>
          <w:b/>
          <w:spacing w:val="8"/>
          <w:sz w:val="24"/>
          <w:szCs w:val="24"/>
        </w:rPr>
        <w:t xml:space="preserve"> </w:t>
      </w:r>
      <w:r>
        <w:rPr>
          <w:b/>
          <w:sz w:val="24"/>
          <w:szCs w:val="24"/>
        </w:rPr>
        <w:t>J</w:t>
      </w:r>
      <w:r>
        <w:rPr>
          <w:b/>
          <w:spacing w:val="2"/>
          <w:sz w:val="24"/>
          <w:szCs w:val="24"/>
        </w:rPr>
        <w:t>.</w:t>
      </w:r>
      <w:r>
        <w:rPr>
          <w:b/>
          <w:spacing w:val="-6"/>
          <w:sz w:val="24"/>
          <w:szCs w:val="24"/>
        </w:rPr>
        <w:t>L</w:t>
      </w:r>
      <w:r>
        <w:rPr>
          <w:b/>
          <w:spacing w:val="2"/>
          <w:sz w:val="24"/>
          <w:szCs w:val="24"/>
        </w:rPr>
        <w:t>.</w:t>
      </w:r>
      <w:r>
        <w:rPr>
          <w:b/>
          <w:sz w:val="24"/>
          <w:szCs w:val="24"/>
        </w:rPr>
        <w:t>,</w:t>
      </w:r>
      <w:r>
        <w:rPr>
          <w:b/>
          <w:spacing w:val="5"/>
          <w:sz w:val="24"/>
          <w:szCs w:val="24"/>
        </w:rPr>
        <w:t xml:space="preserve"> </w:t>
      </w:r>
      <w:r>
        <w:rPr>
          <w:b/>
          <w:sz w:val="24"/>
          <w:szCs w:val="24"/>
        </w:rPr>
        <w:t>V</w:t>
      </w:r>
      <w:r>
        <w:rPr>
          <w:b/>
          <w:spacing w:val="-1"/>
          <w:sz w:val="24"/>
          <w:szCs w:val="24"/>
        </w:rPr>
        <w:t>e</w:t>
      </w:r>
      <w:r>
        <w:rPr>
          <w:b/>
          <w:spacing w:val="-3"/>
          <w:sz w:val="24"/>
          <w:szCs w:val="24"/>
        </w:rPr>
        <w:t>m</w:t>
      </w:r>
      <w:r>
        <w:rPr>
          <w:b/>
          <w:spacing w:val="1"/>
          <w:sz w:val="24"/>
          <w:szCs w:val="24"/>
        </w:rPr>
        <w:t>u</w:t>
      </w:r>
      <w:r>
        <w:rPr>
          <w:b/>
          <w:spacing w:val="-6"/>
          <w:sz w:val="24"/>
          <w:szCs w:val="24"/>
        </w:rPr>
        <w:t>r</w:t>
      </w:r>
      <w:r>
        <w:rPr>
          <w:b/>
          <w:sz w:val="24"/>
          <w:szCs w:val="24"/>
        </w:rPr>
        <w:t>i</w:t>
      </w:r>
      <w:r>
        <w:rPr>
          <w:b/>
          <w:spacing w:val="7"/>
          <w:sz w:val="24"/>
          <w:szCs w:val="24"/>
        </w:rPr>
        <w:t xml:space="preserve"> </w:t>
      </w:r>
      <w:r>
        <w:rPr>
          <w:b/>
          <w:spacing w:val="3"/>
          <w:sz w:val="24"/>
          <w:szCs w:val="24"/>
        </w:rPr>
        <w:t>B</w:t>
      </w:r>
      <w:r>
        <w:rPr>
          <w:b/>
          <w:spacing w:val="2"/>
          <w:sz w:val="24"/>
          <w:szCs w:val="24"/>
        </w:rPr>
        <w:t>.</w:t>
      </w:r>
      <w:r>
        <w:rPr>
          <w:b/>
          <w:sz w:val="24"/>
          <w:szCs w:val="24"/>
        </w:rPr>
        <w:t>C</w:t>
      </w:r>
      <w:r>
        <w:rPr>
          <w:b/>
          <w:spacing w:val="-3"/>
          <w:sz w:val="24"/>
          <w:szCs w:val="24"/>
        </w:rPr>
        <w:t>.</w:t>
      </w:r>
      <w:r>
        <w:rPr>
          <w:b/>
          <w:sz w:val="24"/>
          <w:szCs w:val="24"/>
        </w:rPr>
        <w:t>,</w:t>
      </w:r>
      <w:r>
        <w:rPr>
          <w:b/>
          <w:spacing w:val="5"/>
          <w:sz w:val="24"/>
          <w:szCs w:val="24"/>
        </w:rPr>
        <w:t xml:space="preserve"> </w:t>
      </w:r>
      <w:r>
        <w:rPr>
          <w:b/>
          <w:spacing w:val="3"/>
          <w:sz w:val="24"/>
          <w:szCs w:val="24"/>
        </w:rPr>
        <w:t>B</w:t>
      </w:r>
      <w:r>
        <w:rPr>
          <w:b/>
          <w:spacing w:val="-5"/>
          <w:sz w:val="24"/>
          <w:szCs w:val="24"/>
        </w:rPr>
        <w:t>o</w:t>
      </w:r>
      <w:r>
        <w:rPr>
          <w:b/>
          <w:spacing w:val="1"/>
          <w:sz w:val="24"/>
          <w:szCs w:val="24"/>
        </w:rPr>
        <w:t>t</w:t>
      </w:r>
      <w:r>
        <w:rPr>
          <w:b/>
          <w:spacing w:val="-1"/>
          <w:sz w:val="24"/>
          <w:szCs w:val="24"/>
        </w:rPr>
        <w:t>e</w:t>
      </w:r>
      <w:r>
        <w:rPr>
          <w:b/>
          <w:spacing w:val="-4"/>
          <w:sz w:val="24"/>
          <w:szCs w:val="24"/>
        </w:rPr>
        <w:t>ll</w:t>
      </w:r>
      <w:r>
        <w:rPr>
          <w:b/>
          <w:sz w:val="24"/>
          <w:szCs w:val="24"/>
        </w:rPr>
        <w:t>o</w:t>
      </w:r>
      <w:r>
        <w:rPr>
          <w:b/>
          <w:spacing w:val="7"/>
          <w:sz w:val="24"/>
          <w:szCs w:val="24"/>
        </w:rPr>
        <w:t xml:space="preserve"> </w:t>
      </w:r>
      <w:r>
        <w:rPr>
          <w:b/>
          <w:spacing w:val="1"/>
          <w:sz w:val="24"/>
          <w:szCs w:val="24"/>
        </w:rPr>
        <w:t>S</w:t>
      </w:r>
      <w:r>
        <w:rPr>
          <w:b/>
          <w:spacing w:val="2"/>
          <w:sz w:val="24"/>
          <w:szCs w:val="24"/>
        </w:rPr>
        <w:t>.</w:t>
      </w:r>
      <w:r>
        <w:rPr>
          <w:b/>
          <w:sz w:val="24"/>
          <w:szCs w:val="24"/>
        </w:rPr>
        <w:t>,</w:t>
      </w:r>
      <w:r>
        <w:rPr>
          <w:b/>
          <w:spacing w:val="5"/>
          <w:sz w:val="24"/>
          <w:szCs w:val="24"/>
        </w:rPr>
        <w:t xml:space="preserve"> </w:t>
      </w:r>
      <w:r>
        <w:rPr>
          <w:b/>
          <w:sz w:val="24"/>
          <w:szCs w:val="24"/>
        </w:rPr>
        <w:t>Ca</w:t>
      </w:r>
      <w:r>
        <w:rPr>
          <w:b/>
          <w:spacing w:val="-5"/>
          <w:sz w:val="24"/>
          <w:szCs w:val="24"/>
        </w:rPr>
        <w:t>l</w:t>
      </w:r>
      <w:r>
        <w:rPr>
          <w:b/>
          <w:spacing w:val="1"/>
          <w:sz w:val="24"/>
          <w:szCs w:val="24"/>
        </w:rPr>
        <w:t>d</w:t>
      </w:r>
      <w:r>
        <w:rPr>
          <w:b/>
          <w:spacing w:val="-1"/>
          <w:sz w:val="24"/>
          <w:szCs w:val="24"/>
        </w:rPr>
        <w:t>e</w:t>
      </w:r>
      <w:r>
        <w:rPr>
          <w:b/>
          <w:spacing w:val="-6"/>
          <w:sz w:val="24"/>
          <w:szCs w:val="24"/>
        </w:rPr>
        <w:t>r</w:t>
      </w:r>
      <w:r>
        <w:rPr>
          <w:b/>
          <w:sz w:val="24"/>
          <w:szCs w:val="24"/>
        </w:rPr>
        <w:t>on</w:t>
      </w:r>
      <w:r>
        <w:rPr>
          <w:b/>
          <w:spacing w:val="8"/>
          <w:sz w:val="24"/>
          <w:szCs w:val="24"/>
        </w:rPr>
        <w:t xml:space="preserve"> </w:t>
      </w:r>
      <w:r>
        <w:rPr>
          <w:b/>
          <w:spacing w:val="-3"/>
          <w:sz w:val="24"/>
          <w:szCs w:val="24"/>
        </w:rPr>
        <w:t>F</w:t>
      </w:r>
      <w:r>
        <w:rPr>
          <w:b/>
          <w:sz w:val="24"/>
          <w:szCs w:val="24"/>
        </w:rPr>
        <w:t>.</w:t>
      </w:r>
      <w:r>
        <w:rPr>
          <w:b/>
          <w:spacing w:val="9"/>
          <w:sz w:val="24"/>
          <w:szCs w:val="24"/>
        </w:rPr>
        <w:t xml:space="preserve"> </w:t>
      </w:r>
      <w:r>
        <w:rPr>
          <w:b/>
          <w:spacing w:val="1"/>
          <w:sz w:val="24"/>
          <w:szCs w:val="24"/>
        </w:rPr>
        <w:t>(</w:t>
      </w:r>
      <w:r>
        <w:rPr>
          <w:b/>
          <w:sz w:val="24"/>
          <w:szCs w:val="24"/>
        </w:rPr>
        <w:t>2002)</w:t>
      </w:r>
      <w:r>
        <w:rPr>
          <w:b/>
          <w:spacing w:val="4"/>
          <w:sz w:val="24"/>
          <w:szCs w:val="24"/>
        </w:rPr>
        <w:t xml:space="preserve"> </w:t>
      </w:r>
      <w:r>
        <w:rPr>
          <w:b/>
          <w:sz w:val="24"/>
          <w:szCs w:val="24"/>
        </w:rPr>
        <w:t>An</w:t>
      </w:r>
      <w:r>
        <w:rPr>
          <w:b/>
          <w:spacing w:val="3"/>
          <w:sz w:val="24"/>
          <w:szCs w:val="24"/>
        </w:rPr>
        <w:t xml:space="preserve"> </w:t>
      </w:r>
      <w:r>
        <w:rPr>
          <w:b/>
          <w:sz w:val="24"/>
          <w:szCs w:val="24"/>
        </w:rPr>
        <w:t>A</w:t>
      </w:r>
      <w:r>
        <w:rPr>
          <w:b/>
          <w:spacing w:val="-1"/>
          <w:sz w:val="24"/>
          <w:szCs w:val="24"/>
        </w:rPr>
        <w:t>cc</w:t>
      </w:r>
      <w:r>
        <w:rPr>
          <w:b/>
          <w:spacing w:val="1"/>
          <w:sz w:val="24"/>
          <w:szCs w:val="24"/>
        </w:rPr>
        <w:t>u</w:t>
      </w:r>
      <w:r>
        <w:rPr>
          <w:b/>
          <w:spacing w:val="-6"/>
          <w:sz w:val="24"/>
          <w:szCs w:val="24"/>
        </w:rPr>
        <w:t>r</w:t>
      </w:r>
      <w:r>
        <w:rPr>
          <w:b/>
          <w:sz w:val="24"/>
          <w:szCs w:val="24"/>
        </w:rPr>
        <w:t>a</w:t>
      </w:r>
      <w:r>
        <w:rPr>
          <w:b/>
          <w:spacing w:val="1"/>
          <w:sz w:val="24"/>
          <w:szCs w:val="24"/>
        </w:rPr>
        <w:t>t</w:t>
      </w:r>
      <w:r>
        <w:rPr>
          <w:b/>
          <w:sz w:val="24"/>
          <w:szCs w:val="24"/>
        </w:rPr>
        <w:t>e a</w:t>
      </w:r>
      <w:r>
        <w:rPr>
          <w:b/>
          <w:spacing w:val="1"/>
          <w:sz w:val="24"/>
          <w:szCs w:val="24"/>
        </w:rPr>
        <w:t>n</w:t>
      </w:r>
      <w:r>
        <w:rPr>
          <w:b/>
          <w:sz w:val="24"/>
          <w:szCs w:val="24"/>
        </w:rPr>
        <w:t>d</w:t>
      </w:r>
      <w:r>
        <w:rPr>
          <w:b/>
          <w:spacing w:val="-6"/>
          <w:sz w:val="24"/>
          <w:szCs w:val="24"/>
        </w:rPr>
        <w:t xml:space="preserve"> </w:t>
      </w:r>
      <w:r>
        <w:rPr>
          <w:b/>
          <w:spacing w:val="-2"/>
          <w:sz w:val="24"/>
          <w:szCs w:val="24"/>
        </w:rPr>
        <w:t>E</w:t>
      </w:r>
      <w:r>
        <w:rPr>
          <w:b/>
          <w:spacing w:val="-3"/>
          <w:sz w:val="24"/>
          <w:szCs w:val="24"/>
        </w:rPr>
        <w:t>ff</w:t>
      </w:r>
      <w:r>
        <w:rPr>
          <w:b/>
          <w:sz w:val="24"/>
          <w:szCs w:val="24"/>
        </w:rPr>
        <w:t>ici</w:t>
      </w:r>
      <w:r>
        <w:rPr>
          <w:b/>
          <w:spacing w:val="-1"/>
          <w:sz w:val="24"/>
          <w:szCs w:val="24"/>
        </w:rPr>
        <w:t>e</w:t>
      </w:r>
      <w:r>
        <w:rPr>
          <w:b/>
          <w:spacing w:val="1"/>
          <w:sz w:val="24"/>
          <w:szCs w:val="24"/>
        </w:rPr>
        <w:t>n</w:t>
      </w:r>
      <w:r>
        <w:rPr>
          <w:b/>
          <w:sz w:val="24"/>
          <w:szCs w:val="24"/>
        </w:rPr>
        <w:t>t</w:t>
      </w:r>
      <w:r>
        <w:rPr>
          <w:b/>
          <w:spacing w:val="-6"/>
          <w:sz w:val="24"/>
          <w:szCs w:val="24"/>
        </w:rPr>
        <w:t xml:space="preserve"> </w:t>
      </w:r>
      <w:r>
        <w:rPr>
          <w:b/>
          <w:spacing w:val="3"/>
          <w:sz w:val="24"/>
          <w:szCs w:val="24"/>
        </w:rPr>
        <w:t>B</w:t>
      </w:r>
      <w:r>
        <w:rPr>
          <w:b/>
          <w:sz w:val="24"/>
          <w:szCs w:val="24"/>
        </w:rPr>
        <w:t>ay</w:t>
      </w:r>
      <w:r>
        <w:rPr>
          <w:b/>
          <w:spacing w:val="-1"/>
          <w:sz w:val="24"/>
          <w:szCs w:val="24"/>
        </w:rPr>
        <w:t>e</w:t>
      </w:r>
      <w:r>
        <w:rPr>
          <w:b/>
          <w:spacing w:val="-2"/>
          <w:sz w:val="24"/>
          <w:szCs w:val="24"/>
        </w:rPr>
        <w:t>s</w:t>
      </w:r>
      <w:r>
        <w:rPr>
          <w:b/>
          <w:sz w:val="24"/>
          <w:szCs w:val="24"/>
        </w:rPr>
        <w:t>ian</w:t>
      </w:r>
      <w:r>
        <w:rPr>
          <w:b/>
          <w:spacing w:val="-11"/>
          <w:sz w:val="24"/>
          <w:szCs w:val="24"/>
        </w:rPr>
        <w:t xml:space="preserve"> </w:t>
      </w:r>
      <w:r>
        <w:rPr>
          <w:b/>
          <w:spacing w:val="4"/>
          <w:sz w:val="24"/>
          <w:szCs w:val="24"/>
        </w:rPr>
        <w:t>M</w:t>
      </w:r>
      <w:r>
        <w:rPr>
          <w:b/>
          <w:spacing w:val="-1"/>
          <w:sz w:val="24"/>
          <w:szCs w:val="24"/>
        </w:rPr>
        <w:t>e</w:t>
      </w:r>
      <w:r>
        <w:rPr>
          <w:b/>
          <w:spacing w:val="-3"/>
          <w:sz w:val="24"/>
          <w:szCs w:val="24"/>
        </w:rPr>
        <w:t>t</w:t>
      </w:r>
      <w:r>
        <w:rPr>
          <w:b/>
          <w:spacing w:val="1"/>
          <w:sz w:val="24"/>
          <w:szCs w:val="24"/>
        </w:rPr>
        <w:t>h</w:t>
      </w:r>
      <w:r>
        <w:rPr>
          <w:b/>
          <w:sz w:val="24"/>
          <w:szCs w:val="24"/>
        </w:rPr>
        <w:t>od</w:t>
      </w:r>
      <w:r>
        <w:rPr>
          <w:b/>
          <w:spacing w:val="-6"/>
          <w:sz w:val="24"/>
          <w:szCs w:val="24"/>
        </w:rPr>
        <w:t xml:space="preserve"> </w:t>
      </w:r>
      <w:r>
        <w:rPr>
          <w:b/>
          <w:spacing w:val="-3"/>
          <w:sz w:val="24"/>
          <w:szCs w:val="24"/>
        </w:rPr>
        <w:t>f</w:t>
      </w:r>
      <w:r>
        <w:rPr>
          <w:b/>
          <w:sz w:val="24"/>
          <w:szCs w:val="24"/>
        </w:rPr>
        <w:t>or</w:t>
      </w:r>
      <w:r>
        <w:rPr>
          <w:b/>
          <w:spacing w:val="-13"/>
          <w:sz w:val="24"/>
          <w:szCs w:val="24"/>
        </w:rPr>
        <w:t xml:space="preserve"> </w:t>
      </w:r>
      <w:r>
        <w:rPr>
          <w:b/>
          <w:sz w:val="24"/>
          <w:szCs w:val="24"/>
        </w:rPr>
        <w:t>Au</w:t>
      </w:r>
      <w:r>
        <w:rPr>
          <w:b/>
          <w:spacing w:val="2"/>
          <w:sz w:val="24"/>
          <w:szCs w:val="24"/>
        </w:rPr>
        <w:t>t</w:t>
      </w:r>
      <w:r>
        <w:rPr>
          <w:b/>
          <w:sz w:val="24"/>
          <w:szCs w:val="24"/>
        </w:rPr>
        <w:t>o</w:t>
      </w:r>
      <w:r>
        <w:rPr>
          <w:b/>
          <w:spacing w:val="-3"/>
          <w:sz w:val="24"/>
          <w:szCs w:val="24"/>
        </w:rPr>
        <w:t>m</w:t>
      </w:r>
      <w:r>
        <w:rPr>
          <w:b/>
          <w:sz w:val="24"/>
          <w:szCs w:val="24"/>
        </w:rPr>
        <w:t>a</w:t>
      </w:r>
      <w:r>
        <w:rPr>
          <w:b/>
          <w:spacing w:val="1"/>
          <w:sz w:val="24"/>
          <w:szCs w:val="24"/>
        </w:rPr>
        <w:t>t</w:t>
      </w:r>
      <w:r>
        <w:rPr>
          <w:b/>
          <w:sz w:val="24"/>
          <w:szCs w:val="24"/>
        </w:rPr>
        <w:t>ic</w:t>
      </w:r>
      <w:r>
        <w:rPr>
          <w:b/>
          <w:spacing w:val="-8"/>
          <w:sz w:val="24"/>
          <w:szCs w:val="24"/>
        </w:rPr>
        <w:t xml:space="preserve"> </w:t>
      </w:r>
      <w:r>
        <w:rPr>
          <w:b/>
          <w:spacing w:val="1"/>
          <w:sz w:val="24"/>
          <w:szCs w:val="24"/>
        </w:rPr>
        <w:t>S</w:t>
      </w:r>
      <w:r>
        <w:rPr>
          <w:b/>
          <w:spacing w:val="-6"/>
          <w:sz w:val="24"/>
          <w:szCs w:val="24"/>
        </w:rPr>
        <w:t>e</w:t>
      </w:r>
      <w:r>
        <w:rPr>
          <w:b/>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ion</w:t>
      </w:r>
      <w:r>
        <w:rPr>
          <w:b/>
          <w:spacing w:val="-6"/>
          <w:sz w:val="24"/>
          <w:szCs w:val="24"/>
        </w:rPr>
        <w:t xml:space="preserve"> </w:t>
      </w:r>
      <w:r>
        <w:rPr>
          <w:b/>
          <w:sz w:val="24"/>
          <w:szCs w:val="24"/>
        </w:rPr>
        <w:t>of</w:t>
      </w:r>
      <w:r>
        <w:rPr>
          <w:b/>
          <w:spacing w:val="-15"/>
          <w:sz w:val="24"/>
          <w:szCs w:val="24"/>
        </w:rPr>
        <w:t xml:space="preserve"> </w:t>
      </w:r>
      <w:r>
        <w:rPr>
          <w:b/>
          <w:spacing w:val="3"/>
          <w:sz w:val="24"/>
          <w:szCs w:val="24"/>
        </w:rPr>
        <w:t>B</w:t>
      </w:r>
      <w:r>
        <w:rPr>
          <w:b/>
          <w:spacing w:val="-6"/>
          <w:sz w:val="24"/>
          <w:szCs w:val="24"/>
        </w:rPr>
        <w:t>r</w:t>
      </w:r>
      <w:r>
        <w:rPr>
          <w:b/>
          <w:sz w:val="24"/>
          <w:szCs w:val="24"/>
        </w:rPr>
        <w:t>ain</w:t>
      </w:r>
      <w:r>
        <w:rPr>
          <w:b/>
          <w:spacing w:val="-6"/>
          <w:sz w:val="24"/>
          <w:szCs w:val="24"/>
        </w:rPr>
        <w:t xml:space="preserve"> </w:t>
      </w:r>
      <w:r>
        <w:rPr>
          <w:b/>
          <w:spacing w:val="4"/>
          <w:sz w:val="24"/>
          <w:szCs w:val="24"/>
        </w:rPr>
        <w:t>M</w:t>
      </w:r>
      <w:r>
        <w:rPr>
          <w:b/>
          <w:sz w:val="24"/>
          <w:szCs w:val="24"/>
        </w:rPr>
        <w:t>R</w:t>
      </w:r>
      <w:r>
        <w:rPr>
          <w:b/>
          <w:spacing w:val="-3"/>
          <w:sz w:val="24"/>
          <w:szCs w:val="24"/>
        </w:rPr>
        <w:t>I</w:t>
      </w:r>
      <w:r>
        <w:rPr>
          <w:b/>
          <w:sz w:val="24"/>
          <w:szCs w:val="24"/>
        </w:rPr>
        <w:t xml:space="preserve">. </w:t>
      </w:r>
      <w:r>
        <w:rPr>
          <w:b/>
          <w:spacing w:val="-2"/>
          <w:sz w:val="24"/>
          <w:szCs w:val="24"/>
        </w:rPr>
        <w:t>I</w:t>
      </w:r>
      <w:r>
        <w:rPr>
          <w:b/>
          <w:spacing w:val="1"/>
          <w:sz w:val="24"/>
          <w:szCs w:val="24"/>
        </w:rPr>
        <w:t>n</w:t>
      </w:r>
      <w:r>
        <w:rPr>
          <w:b/>
          <w:sz w:val="24"/>
          <w:szCs w:val="24"/>
        </w:rPr>
        <w:t>:</w:t>
      </w:r>
      <w:r>
        <w:rPr>
          <w:b/>
          <w:spacing w:val="18"/>
          <w:sz w:val="24"/>
          <w:szCs w:val="24"/>
        </w:rPr>
        <w:t xml:space="preserve"> </w:t>
      </w:r>
      <w:r>
        <w:rPr>
          <w:b/>
          <w:sz w:val="24"/>
          <w:szCs w:val="24"/>
        </w:rPr>
        <w:t>Heyden</w:t>
      </w:r>
      <w:r>
        <w:rPr>
          <w:b/>
          <w:spacing w:val="12"/>
          <w:sz w:val="24"/>
          <w:szCs w:val="24"/>
        </w:rPr>
        <w:t xml:space="preserve"> </w:t>
      </w:r>
      <w:r>
        <w:rPr>
          <w:b/>
          <w:sz w:val="24"/>
          <w:szCs w:val="24"/>
        </w:rPr>
        <w:t>A</w:t>
      </w:r>
      <w:r>
        <w:rPr>
          <w:b/>
          <w:spacing w:val="-3"/>
          <w:sz w:val="24"/>
          <w:szCs w:val="24"/>
        </w:rPr>
        <w:t>.</w:t>
      </w:r>
      <w:r>
        <w:rPr>
          <w:b/>
          <w:sz w:val="24"/>
          <w:szCs w:val="24"/>
        </w:rPr>
        <w:t>,</w:t>
      </w:r>
      <w:r>
        <w:rPr>
          <w:b/>
          <w:spacing w:val="14"/>
          <w:sz w:val="24"/>
          <w:szCs w:val="24"/>
        </w:rPr>
        <w:t xml:space="preserve"> </w:t>
      </w:r>
      <w:r>
        <w:rPr>
          <w:b/>
          <w:spacing w:val="1"/>
          <w:sz w:val="24"/>
          <w:szCs w:val="24"/>
        </w:rPr>
        <w:t>Sp</w:t>
      </w:r>
      <w:r>
        <w:rPr>
          <w:b/>
          <w:sz w:val="24"/>
          <w:szCs w:val="24"/>
        </w:rPr>
        <w:t>a</w:t>
      </w:r>
      <w:r>
        <w:rPr>
          <w:b/>
          <w:spacing w:val="-1"/>
          <w:sz w:val="24"/>
          <w:szCs w:val="24"/>
        </w:rPr>
        <w:t>r</w:t>
      </w:r>
      <w:r>
        <w:rPr>
          <w:b/>
          <w:sz w:val="24"/>
          <w:szCs w:val="24"/>
        </w:rPr>
        <w:t>r</w:t>
      </w:r>
      <w:r>
        <w:rPr>
          <w:b/>
          <w:spacing w:val="11"/>
          <w:sz w:val="24"/>
          <w:szCs w:val="24"/>
        </w:rPr>
        <w:t xml:space="preserve"> </w:t>
      </w:r>
      <w:r>
        <w:rPr>
          <w:b/>
          <w:sz w:val="24"/>
          <w:szCs w:val="24"/>
        </w:rPr>
        <w:t>G</w:t>
      </w:r>
      <w:r>
        <w:rPr>
          <w:b/>
          <w:spacing w:val="3"/>
          <w:sz w:val="24"/>
          <w:szCs w:val="24"/>
        </w:rPr>
        <w:t>.</w:t>
      </w:r>
      <w:r>
        <w:rPr>
          <w:b/>
          <w:sz w:val="24"/>
          <w:szCs w:val="24"/>
        </w:rPr>
        <w:t>,</w:t>
      </w:r>
      <w:r>
        <w:rPr>
          <w:b/>
          <w:spacing w:val="14"/>
          <w:sz w:val="24"/>
          <w:szCs w:val="24"/>
        </w:rPr>
        <w:t xml:space="preserve"> </w:t>
      </w:r>
      <w:r>
        <w:rPr>
          <w:b/>
          <w:sz w:val="24"/>
          <w:szCs w:val="24"/>
        </w:rPr>
        <w:t>Ni</w:t>
      </w:r>
      <w:r>
        <w:rPr>
          <w:b/>
          <w:spacing w:val="-1"/>
          <w:sz w:val="24"/>
          <w:szCs w:val="24"/>
        </w:rPr>
        <w:t>e</w:t>
      </w:r>
      <w:r>
        <w:rPr>
          <w:b/>
          <w:spacing w:val="-4"/>
          <w:sz w:val="24"/>
          <w:szCs w:val="24"/>
        </w:rPr>
        <w:t>l</w:t>
      </w:r>
      <w:r>
        <w:rPr>
          <w:b/>
          <w:spacing w:val="-2"/>
          <w:sz w:val="24"/>
          <w:szCs w:val="24"/>
        </w:rPr>
        <w:t>s</w:t>
      </w:r>
      <w:r>
        <w:rPr>
          <w:b/>
          <w:spacing w:val="-1"/>
          <w:sz w:val="24"/>
          <w:szCs w:val="24"/>
        </w:rPr>
        <w:t>e</w:t>
      </w:r>
      <w:r>
        <w:rPr>
          <w:b/>
          <w:sz w:val="24"/>
          <w:szCs w:val="24"/>
        </w:rPr>
        <w:t>n</w:t>
      </w:r>
      <w:r>
        <w:rPr>
          <w:b/>
          <w:spacing w:val="17"/>
          <w:sz w:val="24"/>
          <w:szCs w:val="24"/>
        </w:rPr>
        <w:t xml:space="preserve"> </w:t>
      </w:r>
      <w:r>
        <w:rPr>
          <w:b/>
          <w:spacing w:val="4"/>
          <w:sz w:val="24"/>
          <w:szCs w:val="24"/>
        </w:rPr>
        <w:t>M</w:t>
      </w:r>
      <w:r>
        <w:rPr>
          <w:b/>
          <w:spacing w:val="-2"/>
          <w:sz w:val="24"/>
          <w:szCs w:val="24"/>
        </w:rPr>
        <w:t>.</w:t>
      </w:r>
      <w:r>
        <w:rPr>
          <w:b/>
          <w:sz w:val="24"/>
          <w:szCs w:val="24"/>
        </w:rPr>
        <w:t>,</w:t>
      </w:r>
      <w:r>
        <w:rPr>
          <w:b/>
          <w:spacing w:val="14"/>
          <w:sz w:val="24"/>
          <w:szCs w:val="24"/>
        </w:rPr>
        <w:t xml:space="preserve"> </w:t>
      </w:r>
      <w:r>
        <w:rPr>
          <w:b/>
          <w:sz w:val="24"/>
          <w:szCs w:val="24"/>
        </w:rPr>
        <w:t>Jo</w:t>
      </w:r>
      <w:r>
        <w:rPr>
          <w:b/>
          <w:spacing w:val="1"/>
          <w:sz w:val="24"/>
          <w:szCs w:val="24"/>
        </w:rPr>
        <w:t>h</w:t>
      </w:r>
      <w:r>
        <w:rPr>
          <w:b/>
          <w:sz w:val="24"/>
          <w:szCs w:val="24"/>
        </w:rPr>
        <w:t>a</w:t>
      </w:r>
      <w:r>
        <w:rPr>
          <w:b/>
          <w:spacing w:val="1"/>
          <w:sz w:val="24"/>
          <w:szCs w:val="24"/>
        </w:rPr>
        <w:t>n</w:t>
      </w:r>
      <w:r>
        <w:rPr>
          <w:b/>
          <w:spacing w:val="-2"/>
          <w:sz w:val="24"/>
          <w:szCs w:val="24"/>
        </w:rPr>
        <w:t>s</w:t>
      </w:r>
      <w:r>
        <w:rPr>
          <w:b/>
          <w:spacing w:val="-1"/>
          <w:sz w:val="24"/>
          <w:szCs w:val="24"/>
        </w:rPr>
        <w:t>e</w:t>
      </w:r>
      <w:r>
        <w:rPr>
          <w:b/>
          <w:sz w:val="24"/>
          <w:szCs w:val="24"/>
        </w:rPr>
        <w:t>n</w:t>
      </w:r>
      <w:r>
        <w:rPr>
          <w:b/>
          <w:spacing w:val="13"/>
          <w:sz w:val="24"/>
          <w:szCs w:val="24"/>
        </w:rPr>
        <w:t xml:space="preserve"> </w:t>
      </w:r>
      <w:r>
        <w:rPr>
          <w:b/>
          <w:spacing w:val="-3"/>
          <w:sz w:val="24"/>
          <w:szCs w:val="24"/>
        </w:rPr>
        <w:t>P</w:t>
      </w:r>
      <w:r>
        <w:rPr>
          <w:b/>
          <w:sz w:val="24"/>
          <w:szCs w:val="24"/>
        </w:rPr>
        <w:t>.</w:t>
      </w:r>
      <w:r>
        <w:rPr>
          <w:b/>
          <w:spacing w:val="14"/>
          <w:sz w:val="24"/>
          <w:szCs w:val="24"/>
        </w:rPr>
        <w:t xml:space="preserve"> </w:t>
      </w:r>
      <w:r>
        <w:rPr>
          <w:b/>
          <w:spacing w:val="1"/>
          <w:sz w:val="24"/>
          <w:szCs w:val="24"/>
        </w:rPr>
        <w:t>(</w:t>
      </w:r>
      <w:r>
        <w:rPr>
          <w:b/>
          <w:spacing w:val="-1"/>
          <w:sz w:val="24"/>
          <w:szCs w:val="24"/>
        </w:rPr>
        <w:t>e</w:t>
      </w:r>
      <w:r>
        <w:rPr>
          <w:b/>
          <w:spacing w:val="1"/>
          <w:sz w:val="24"/>
          <w:szCs w:val="24"/>
        </w:rPr>
        <w:t>d</w:t>
      </w:r>
      <w:r>
        <w:rPr>
          <w:b/>
          <w:spacing w:val="-2"/>
          <w:sz w:val="24"/>
          <w:szCs w:val="24"/>
        </w:rPr>
        <w:t>s</w:t>
      </w:r>
      <w:r>
        <w:rPr>
          <w:b/>
          <w:sz w:val="24"/>
          <w:szCs w:val="24"/>
        </w:rPr>
        <w:t>)</w:t>
      </w:r>
      <w:r>
        <w:rPr>
          <w:b/>
          <w:spacing w:val="18"/>
          <w:sz w:val="24"/>
          <w:szCs w:val="24"/>
        </w:rPr>
        <w:t xml:space="preserve"> </w:t>
      </w:r>
      <w:r>
        <w:rPr>
          <w:b/>
          <w:sz w:val="24"/>
          <w:szCs w:val="24"/>
        </w:rPr>
        <w:t>Co</w:t>
      </w:r>
      <w:r>
        <w:rPr>
          <w:b/>
          <w:spacing w:val="-4"/>
          <w:sz w:val="24"/>
          <w:szCs w:val="24"/>
        </w:rPr>
        <w:t>m</w:t>
      </w:r>
      <w:r>
        <w:rPr>
          <w:b/>
          <w:spacing w:val="1"/>
          <w:sz w:val="24"/>
          <w:szCs w:val="24"/>
        </w:rPr>
        <w:t>put</w:t>
      </w:r>
      <w:r>
        <w:rPr>
          <w:b/>
          <w:spacing w:val="-1"/>
          <w:sz w:val="24"/>
          <w:szCs w:val="24"/>
        </w:rPr>
        <w:t>e</w:t>
      </w:r>
      <w:r>
        <w:rPr>
          <w:b/>
          <w:sz w:val="24"/>
          <w:szCs w:val="24"/>
        </w:rPr>
        <w:t>r</w:t>
      </w:r>
      <w:r>
        <w:rPr>
          <w:b/>
          <w:spacing w:val="11"/>
          <w:sz w:val="24"/>
          <w:szCs w:val="24"/>
        </w:rPr>
        <w:t xml:space="preserve"> </w:t>
      </w:r>
      <w:r>
        <w:rPr>
          <w:b/>
          <w:sz w:val="24"/>
          <w:szCs w:val="24"/>
        </w:rPr>
        <w:t>Vi</w:t>
      </w:r>
      <w:r>
        <w:rPr>
          <w:b/>
          <w:spacing w:val="-2"/>
          <w:sz w:val="24"/>
          <w:szCs w:val="24"/>
        </w:rPr>
        <w:t>s</w:t>
      </w:r>
      <w:r>
        <w:rPr>
          <w:b/>
          <w:sz w:val="24"/>
          <w:szCs w:val="24"/>
        </w:rPr>
        <w:t>ion</w:t>
      </w:r>
    </w:p>
    <w:p w14:paraId="7EBB5907" w14:textId="77777777" w:rsidR="00433F0F" w:rsidRDefault="008B01BA">
      <w:pPr>
        <w:spacing w:before="9" w:line="359" w:lineRule="auto"/>
        <w:ind w:left="1230" w:right="72"/>
        <w:rPr>
          <w:sz w:val="24"/>
          <w:szCs w:val="24"/>
        </w:rPr>
      </w:pPr>
      <w:r>
        <w:rPr>
          <w:b/>
          <w:sz w:val="24"/>
          <w:szCs w:val="24"/>
        </w:rPr>
        <w:t>—</w:t>
      </w:r>
      <w:r>
        <w:rPr>
          <w:b/>
          <w:spacing w:val="-2"/>
          <w:sz w:val="24"/>
          <w:szCs w:val="24"/>
        </w:rPr>
        <w:t xml:space="preserve"> E</w:t>
      </w:r>
      <w:r>
        <w:rPr>
          <w:b/>
          <w:sz w:val="24"/>
          <w:szCs w:val="24"/>
        </w:rPr>
        <w:t>C</w:t>
      </w:r>
      <w:r>
        <w:rPr>
          <w:b/>
          <w:spacing w:val="-1"/>
          <w:sz w:val="24"/>
          <w:szCs w:val="24"/>
        </w:rPr>
        <w:t>C</w:t>
      </w:r>
      <w:r>
        <w:rPr>
          <w:b/>
          <w:sz w:val="24"/>
          <w:szCs w:val="24"/>
        </w:rPr>
        <w:t>V</w:t>
      </w:r>
      <w:r>
        <w:rPr>
          <w:b/>
          <w:spacing w:val="-3"/>
          <w:sz w:val="24"/>
          <w:szCs w:val="24"/>
        </w:rPr>
        <w:t xml:space="preserve"> </w:t>
      </w:r>
      <w:r>
        <w:rPr>
          <w:b/>
          <w:sz w:val="24"/>
          <w:szCs w:val="24"/>
        </w:rPr>
        <w:t>200</w:t>
      </w:r>
      <w:r>
        <w:rPr>
          <w:b/>
          <w:spacing w:val="-5"/>
          <w:sz w:val="24"/>
          <w:szCs w:val="24"/>
        </w:rPr>
        <w:t>2</w:t>
      </w:r>
      <w:r>
        <w:rPr>
          <w:b/>
          <w:sz w:val="24"/>
          <w:szCs w:val="24"/>
        </w:rPr>
        <w:t xml:space="preserve">. </w:t>
      </w:r>
      <w:r>
        <w:rPr>
          <w:b/>
          <w:spacing w:val="-2"/>
          <w:sz w:val="24"/>
          <w:szCs w:val="24"/>
        </w:rPr>
        <w:t>E</w:t>
      </w:r>
      <w:r>
        <w:rPr>
          <w:b/>
          <w:sz w:val="24"/>
          <w:szCs w:val="24"/>
        </w:rPr>
        <w:t>C</w:t>
      </w:r>
      <w:r>
        <w:rPr>
          <w:b/>
          <w:spacing w:val="-1"/>
          <w:sz w:val="24"/>
          <w:szCs w:val="24"/>
        </w:rPr>
        <w:t>C</w:t>
      </w:r>
      <w:r>
        <w:rPr>
          <w:b/>
          <w:sz w:val="24"/>
          <w:szCs w:val="24"/>
        </w:rPr>
        <w:t>V</w:t>
      </w:r>
      <w:r>
        <w:rPr>
          <w:b/>
          <w:spacing w:val="-8"/>
          <w:sz w:val="24"/>
          <w:szCs w:val="24"/>
        </w:rPr>
        <w:t xml:space="preserve"> </w:t>
      </w:r>
      <w:r>
        <w:rPr>
          <w:b/>
          <w:sz w:val="24"/>
          <w:szCs w:val="24"/>
        </w:rPr>
        <w:t>2002.</w:t>
      </w:r>
      <w:r>
        <w:rPr>
          <w:b/>
          <w:spacing w:val="-5"/>
          <w:sz w:val="24"/>
          <w:szCs w:val="24"/>
        </w:rPr>
        <w:t xml:space="preserve"> </w:t>
      </w:r>
      <w:r>
        <w:rPr>
          <w:b/>
          <w:spacing w:val="-2"/>
          <w:sz w:val="24"/>
          <w:szCs w:val="24"/>
        </w:rPr>
        <w:t>L</w:t>
      </w:r>
      <w:r>
        <w:rPr>
          <w:b/>
          <w:spacing w:val="-1"/>
          <w:sz w:val="24"/>
          <w:szCs w:val="24"/>
        </w:rPr>
        <w:t>ec</w:t>
      </w:r>
      <w:r>
        <w:rPr>
          <w:b/>
          <w:spacing w:val="1"/>
          <w:sz w:val="24"/>
          <w:szCs w:val="24"/>
        </w:rPr>
        <w:t>tu</w:t>
      </w:r>
      <w:r>
        <w:rPr>
          <w:b/>
          <w:spacing w:val="-6"/>
          <w:sz w:val="24"/>
          <w:szCs w:val="24"/>
        </w:rPr>
        <w:t>r</w:t>
      </w:r>
      <w:r>
        <w:rPr>
          <w:b/>
          <w:sz w:val="24"/>
          <w:szCs w:val="24"/>
        </w:rPr>
        <w:t>e</w:t>
      </w:r>
      <w:r>
        <w:rPr>
          <w:b/>
          <w:spacing w:val="-3"/>
          <w:sz w:val="24"/>
          <w:szCs w:val="24"/>
        </w:rPr>
        <w:t xml:space="preserve"> </w:t>
      </w:r>
      <w:r>
        <w:rPr>
          <w:b/>
          <w:sz w:val="24"/>
          <w:szCs w:val="24"/>
        </w:rPr>
        <w:t>No</w:t>
      </w:r>
      <w:r>
        <w:rPr>
          <w:b/>
          <w:spacing w:val="1"/>
          <w:sz w:val="24"/>
          <w:szCs w:val="24"/>
        </w:rPr>
        <w:t>t</w:t>
      </w:r>
      <w:r>
        <w:rPr>
          <w:b/>
          <w:spacing w:val="-1"/>
          <w:sz w:val="24"/>
          <w:szCs w:val="24"/>
        </w:rPr>
        <w:t>e</w:t>
      </w:r>
      <w:r>
        <w:rPr>
          <w:b/>
          <w:sz w:val="24"/>
          <w:szCs w:val="24"/>
        </w:rPr>
        <w:t>s</w:t>
      </w:r>
      <w:r>
        <w:rPr>
          <w:b/>
          <w:spacing w:val="-5"/>
          <w:sz w:val="24"/>
          <w:szCs w:val="24"/>
        </w:rPr>
        <w:t xml:space="preserve"> </w:t>
      </w:r>
      <w:r>
        <w:rPr>
          <w:b/>
          <w:sz w:val="24"/>
          <w:szCs w:val="24"/>
        </w:rPr>
        <w:t>in</w:t>
      </w:r>
      <w:r>
        <w:rPr>
          <w:b/>
          <w:spacing w:val="-6"/>
          <w:sz w:val="24"/>
          <w:szCs w:val="24"/>
        </w:rPr>
        <w:t xml:space="preserve"> </w:t>
      </w:r>
      <w:r>
        <w:rPr>
          <w:b/>
          <w:spacing w:val="-5"/>
          <w:sz w:val="24"/>
          <w:szCs w:val="24"/>
        </w:rPr>
        <w:t>C</w:t>
      </w:r>
      <w:r>
        <w:rPr>
          <w:b/>
          <w:sz w:val="24"/>
          <w:szCs w:val="24"/>
        </w:rPr>
        <w:t>o</w:t>
      </w:r>
      <w:r>
        <w:rPr>
          <w:b/>
          <w:spacing w:val="-3"/>
          <w:sz w:val="24"/>
          <w:szCs w:val="24"/>
        </w:rPr>
        <w:t>m</w:t>
      </w:r>
      <w:r>
        <w:rPr>
          <w:b/>
          <w:spacing w:val="1"/>
          <w:sz w:val="24"/>
          <w:szCs w:val="24"/>
        </w:rPr>
        <w:t>put</w:t>
      </w:r>
      <w:r>
        <w:rPr>
          <w:b/>
          <w:spacing w:val="-1"/>
          <w:sz w:val="24"/>
          <w:szCs w:val="24"/>
        </w:rPr>
        <w:t>e</w:t>
      </w:r>
      <w:r>
        <w:rPr>
          <w:b/>
          <w:sz w:val="24"/>
          <w:szCs w:val="24"/>
        </w:rPr>
        <w:t>r</w:t>
      </w:r>
      <w:r>
        <w:rPr>
          <w:b/>
          <w:spacing w:val="-8"/>
          <w:sz w:val="24"/>
          <w:szCs w:val="24"/>
        </w:rPr>
        <w:t xml:space="preserve"> </w:t>
      </w:r>
      <w:r>
        <w:rPr>
          <w:b/>
          <w:spacing w:val="1"/>
          <w:sz w:val="24"/>
          <w:szCs w:val="24"/>
        </w:rPr>
        <w:t>S</w:t>
      </w:r>
      <w:r>
        <w:rPr>
          <w:b/>
          <w:spacing w:val="-1"/>
          <w:sz w:val="24"/>
          <w:szCs w:val="24"/>
        </w:rPr>
        <w:t>c</w:t>
      </w:r>
      <w:r>
        <w:rPr>
          <w:b/>
          <w:sz w:val="24"/>
          <w:szCs w:val="24"/>
        </w:rPr>
        <w:t>ienc</w:t>
      </w:r>
      <w:r>
        <w:rPr>
          <w:b/>
          <w:spacing w:val="-1"/>
          <w:sz w:val="24"/>
          <w:szCs w:val="24"/>
        </w:rPr>
        <w:t>e</w:t>
      </w:r>
      <w:r>
        <w:rPr>
          <w:b/>
          <w:sz w:val="24"/>
          <w:szCs w:val="24"/>
        </w:rPr>
        <w:t>, vol</w:t>
      </w:r>
      <w:r>
        <w:rPr>
          <w:b/>
          <w:spacing w:val="-7"/>
          <w:sz w:val="24"/>
          <w:szCs w:val="24"/>
        </w:rPr>
        <w:t xml:space="preserve"> </w:t>
      </w:r>
      <w:r>
        <w:rPr>
          <w:b/>
          <w:sz w:val="24"/>
          <w:szCs w:val="24"/>
        </w:rPr>
        <w:t xml:space="preserve">2353. </w:t>
      </w:r>
      <w:r>
        <w:rPr>
          <w:b/>
          <w:spacing w:val="1"/>
          <w:sz w:val="24"/>
          <w:szCs w:val="24"/>
        </w:rPr>
        <w:t>Sp</w:t>
      </w:r>
      <w:r>
        <w:rPr>
          <w:b/>
          <w:spacing w:val="-6"/>
          <w:sz w:val="24"/>
          <w:szCs w:val="24"/>
        </w:rPr>
        <w:t>r</w:t>
      </w:r>
      <w:r>
        <w:rPr>
          <w:b/>
          <w:sz w:val="24"/>
          <w:szCs w:val="24"/>
        </w:rPr>
        <w:t>i</w:t>
      </w:r>
      <w:r>
        <w:rPr>
          <w:b/>
          <w:spacing w:val="1"/>
          <w:sz w:val="24"/>
          <w:szCs w:val="24"/>
        </w:rPr>
        <w:t>n</w:t>
      </w:r>
      <w:r>
        <w:rPr>
          <w:b/>
          <w:sz w:val="24"/>
          <w:szCs w:val="24"/>
        </w:rPr>
        <w:t>g</w:t>
      </w:r>
      <w:r>
        <w:rPr>
          <w:b/>
          <w:spacing w:val="4"/>
          <w:sz w:val="24"/>
          <w:szCs w:val="24"/>
        </w:rPr>
        <w:t>e</w:t>
      </w:r>
      <w:r>
        <w:rPr>
          <w:b/>
          <w:spacing w:val="-6"/>
          <w:sz w:val="24"/>
          <w:szCs w:val="24"/>
        </w:rPr>
        <w:t>r</w:t>
      </w:r>
      <w:r>
        <w:rPr>
          <w:b/>
          <w:sz w:val="24"/>
          <w:szCs w:val="24"/>
        </w:rPr>
        <w:t>,</w:t>
      </w:r>
      <w:r>
        <w:rPr>
          <w:b/>
          <w:spacing w:val="4"/>
          <w:sz w:val="24"/>
          <w:szCs w:val="24"/>
        </w:rPr>
        <w:t xml:space="preserve"> </w:t>
      </w:r>
      <w:r>
        <w:rPr>
          <w:b/>
          <w:spacing w:val="3"/>
          <w:sz w:val="24"/>
          <w:szCs w:val="24"/>
        </w:rPr>
        <w:t>B</w:t>
      </w:r>
      <w:r>
        <w:rPr>
          <w:b/>
          <w:spacing w:val="-1"/>
          <w:sz w:val="24"/>
          <w:szCs w:val="24"/>
        </w:rPr>
        <w:t>e</w:t>
      </w:r>
      <w:r>
        <w:rPr>
          <w:b/>
          <w:spacing w:val="-6"/>
          <w:sz w:val="24"/>
          <w:szCs w:val="24"/>
        </w:rPr>
        <w:t>r</w:t>
      </w:r>
      <w:r>
        <w:rPr>
          <w:b/>
          <w:spacing w:val="-4"/>
          <w:sz w:val="24"/>
          <w:szCs w:val="24"/>
        </w:rPr>
        <w:t>l</w:t>
      </w:r>
      <w:r>
        <w:rPr>
          <w:b/>
          <w:sz w:val="24"/>
          <w:szCs w:val="24"/>
        </w:rPr>
        <w:t>i</w:t>
      </w:r>
      <w:r>
        <w:rPr>
          <w:b/>
          <w:spacing w:val="1"/>
          <w:sz w:val="24"/>
          <w:szCs w:val="24"/>
        </w:rPr>
        <w:t>n</w:t>
      </w:r>
      <w:r>
        <w:rPr>
          <w:b/>
          <w:sz w:val="24"/>
          <w:szCs w:val="24"/>
        </w:rPr>
        <w:t>,</w:t>
      </w:r>
      <w:r>
        <w:rPr>
          <w:b/>
          <w:spacing w:val="4"/>
          <w:sz w:val="24"/>
          <w:szCs w:val="24"/>
        </w:rPr>
        <w:t xml:space="preserve"> </w:t>
      </w:r>
      <w:r>
        <w:rPr>
          <w:b/>
          <w:sz w:val="24"/>
          <w:szCs w:val="24"/>
        </w:rPr>
        <w:t>Hei</w:t>
      </w:r>
      <w:r>
        <w:rPr>
          <w:b/>
          <w:spacing w:val="1"/>
          <w:sz w:val="24"/>
          <w:szCs w:val="24"/>
        </w:rPr>
        <w:t>d</w:t>
      </w:r>
      <w:r>
        <w:rPr>
          <w:b/>
          <w:spacing w:val="-1"/>
          <w:sz w:val="24"/>
          <w:szCs w:val="24"/>
        </w:rPr>
        <w:t>e</w:t>
      </w:r>
      <w:r>
        <w:rPr>
          <w:b/>
          <w:spacing w:val="-4"/>
          <w:sz w:val="24"/>
          <w:szCs w:val="24"/>
        </w:rPr>
        <w:t>l</w:t>
      </w:r>
      <w:r>
        <w:rPr>
          <w:b/>
          <w:spacing w:val="1"/>
          <w:sz w:val="24"/>
          <w:szCs w:val="24"/>
        </w:rPr>
        <w:t>b</w:t>
      </w:r>
      <w:r>
        <w:rPr>
          <w:b/>
          <w:spacing w:val="4"/>
          <w:sz w:val="24"/>
          <w:szCs w:val="24"/>
        </w:rPr>
        <w:t>e</w:t>
      </w:r>
      <w:r>
        <w:rPr>
          <w:b/>
          <w:spacing w:val="-6"/>
          <w:sz w:val="24"/>
          <w:szCs w:val="24"/>
        </w:rPr>
        <w:t>r</w:t>
      </w:r>
      <w:r>
        <w:rPr>
          <w:b/>
          <w:sz w:val="24"/>
          <w:szCs w:val="24"/>
        </w:rPr>
        <w:t>g.</w:t>
      </w:r>
    </w:p>
    <w:p w14:paraId="74535933" w14:textId="77777777" w:rsidR="00433F0F" w:rsidRDefault="00433F0F">
      <w:pPr>
        <w:spacing w:before="5" w:line="240" w:lineRule="exact"/>
        <w:rPr>
          <w:sz w:val="24"/>
          <w:szCs w:val="24"/>
        </w:rPr>
      </w:pPr>
    </w:p>
    <w:p w14:paraId="3C91FCE1" w14:textId="77777777" w:rsidR="00433F0F" w:rsidRDefault="008B01BA">
      <w:pPr>
        <w:spacing w:line="360" w:lineRule="auto"/>
        <w:ind w:left="447" w:right="75"/>
        <w:jc w:val="both"/>
        <w:rPr>
          <w:sz w:val="24"/>
          <w:szCs w:val="24"/>
        </w:rPr>
      </w:pPr>
      <w:r>
        <w:rPr>
          <w:spacing w:val="-3"/>
          <w:sz w:val="24"/>
          <w:szCs w:val="24"/>
        </w:rPr>
        <w:t>L</w:t>
      </w:r>
      <w:r>
        <w:rPr>
          <w:sz w:val="24"/>
          <w:szCs w:val="24"/>
        </w:rPr>
        <w:t>.</w:t>
      </w:r>
      <w:r>
        <w:rPr>
          <w:spacing w:val="4"/>
          <w:sz w:val="24"/>
          <w:szCs w:val="24"/>
        </w:rPr>
        <w:t xml:space="preserve"> </w:t>
      </w:r>
      <w:r>
        <w:rPr>
          <w:spacing w:val="-2"/>
          <w:sz w:val="24"/>
          <w:szCs w:val="24"/>
        </w:rPr>
        <w:t>M</w:t>
      </w:r>
      <w:r>
        <w:rPr>
          <w:spacing w:val="-1"/>
          <w:sz w:val="24"/>
          <w:szCs w:val="24"/>
        </w:rPr>
        <w:t>a</w:t>
      </w:r>
      <w:r>
        <w:rPr>
          <w:spacing w:val="1"/>
          <w:sz w:val="24"/>
          <w:szCs w:val="24"/>
        </w:rPr>
        <w:t>r</w:t>
      </w:r>
      <w:r>
        <w:rPr>
          <w:spacing w:val="-3"/>
          <w:sz w:val="24"/>
          <w:szCs w:val="24"/>
        </w:rPr>
        <w:t>r</w:t>
      </w:r>
      <w:r>
        <w:rPr>
          <w:spacing w:val="5"/>
          <w:sz w:val="24"/>
          <w:szCs w:val="24"/>
        </w:rPr>
        <w:t>o</w:t>
      </w:r>
      <w:r>
        <w:rPr>
          <w:sz w:val="24"/>
          <w:szCs w:val="24"/>
        </w:rPr>
        <w:t>qu</w:t>
      </w:r>
      <w:r>
        <w:rPr>
          <w:spacing w:val="-4"/>
          <w:sz w:val="24"/>
          <w:szCs w:val="24"/>
        </w:rPr>
        <w:t>i</w:t>
      </w:r>
      <w:r>
        <w:rPr>
          <w:sz w:val="24"/>
          <w:szCs w:val="24"/>
        </w:rPr>
        <w:t>n</w:t>
      </w:r>
      <w:r>
        <w:rPr>
          <w:spacing w:val="-3"/>
          <w:sz w:val="24"/>
          <w:szCs w:val="24"/>
        </w:rPr>
        <w:t xml:space="preserve"> </w:t>
      </w:r>
      <w:r>
        <w:rPr>
          <w:spacing w:val="-1"/>
          <w:sz w:val="24"/>
          <w:szCs w:val="24"/>
        </w:rPr>
        <w:t>e</w:t>
      </w:r>
      <w:r>
        <w:rPr>
          <w:sz w:val="24"/>
          <w:szCs w:val="24"/>
        </w:rPr>
        <w:t>t</w:t>
      </w:r>
      <w:r>
        <w:rPr>
          <w:spacing w:val="7"/>
          <w:sz w:val="24"/>
          <w:szCs w:val="24"/>
        </w:rPr>
        <w:t xml:space="preserve"> </w:t>
      </w:r>
      <w:r>
        <w:rPr>
          <w:spacing w:val="-1"/>
          <w:sz w:val="24"/>
          <w:szCs w:val="24"/>
        </w:rPr>
        <w:t>a</w:t>
      </w:r>
      <w:r>
        <w:rPr>
          <w:spacing w:val="-7"/>
          <w:sz w:val="24"/>
          <w:szCs w:val="24"/>
        </w:rPr>
        <w:t>l</w:t>
      </w:r>
      <w:r>
        <w:rPr>
          <w:sz w:val="24"/>
          <w:szCs w:val="24"/>
        </w:rPr>
        <w:t>.</w:t>
      </w:r>
      <w:r>
        <w:rPr>
          <w:spacing w:val="4"/>
          <w:sz w:val="24"/>
          <w:szCs w:val="24"/>
        </w:rPr>
        <w:t xml:space="preserve"> </w:t>
      </w:r>
      <w:r>
        <w:rPr>
          <w:spacing w:val="1"/>
          <w:sz w:val="24"/>
          <w:szCs w:val="24"/>
        </w:rPr>
        <w:t>[</w:t>
      </w:r>
      <w:r>
        <w:rPr>
          <w:sz w:val="24"/>
          <w:szCs w:val="24"/>
        </w:rPr>
        <w:t>10]</w:t>
      </w:r>
      <w:r>
        <w:rPr>
          <w:spacing w:val="-1"/>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1"/>
          <w:sz w:val="24"/>
          <w:szCs w:val="24"/>
        </w:rPr>
        <w:t>a</w:t>
      </w:r>
      <w:r>
        <w:rPr>
          <w:spacing w:val="-5"/>
          <w:sz w:val="24"/>
          <w:szCs w:val="24"/>
        </w:rPr>
        <w:t>u</w:t>
      </w:r>
      <w:r>
        <w:rPr>
          <w:sz w:val="24"/>
          <w:szCs w:val="24"/>
        </w:rPr>
        <w:t>t</w:t>
      </w:r>
      <w:r>
        <w:rPr>
          <w:spacing w:val="5"/>
          <w:sz w:val="24"/>
          <w:szCs w:val="24"/>
        </w:rPr>
        <w:t>o</w:t>
      </w:r>
      <w:r>
        <w:rPr>
          <w:spacing w:val="-9"/>
          <w:sz w:val="24"/>
          <w:szCs w:val="24"/>
        </w:rPr>
        <w:t>m</w:t>
      </w:r>
      <w:r>
        <w:rPr>
          <w:spacing w:val="-1"/>
          <w:sz w:val="24"/>
          <w:szCs w:val="24"/>
        </w:rPr>
        <w:t>a</w:t>
      </w:r>
      <w:r>
        <w:rPr>
          <w:spacing w:val="5"/>
          <w:sz w:val="24"/>
          <w:szCs w:val="24"/>
        </w:rPr>
        <w:t>t</w:t>
      </w:r>
      <w:r>
        <w:rPr>
          <w:spacing w:val="-1"/>
          <w:sz w:val="24"/>
          <w:szCs w:val="24"/>
        </w:rPr>
        <w:t>e</w:t>
      </w:r>
      <w:r>
        <w:rPr>
          <w:sz w:val="24"/>
          <w:szCs w:val="24"/>
        </w:rPr>
        <w:t>d</w:t>
      </w:r>
      <w:r>
        <w:rPr>
          <w:spacing w:val="2"/>
          <w:sz w:val="24"/>
          <w:szCs w:val="24"/>
        </w:rPr>
        <w:t xml:space="preserve"> </w:t>
      </w:r>
      <w:r>
        <w:rPr>
          <w:spacing w:val="-5"/>
          <w:sz w:val="24"/>
          <w:szCs w:val="24"/>
        </w:rPr>
        <w:t>3</w:t>
      </w:r>
      <w:r>
        <w:rPr>
          <w:sz w:val="24"/>
          <w:szCs w:val="24"/>
        </w:rPr>
        <w:t>d</w:t>
      </w:r>
      <w:r>
        <w:rPr>
          <w:spacing w:val="2"/>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8"/>
          <w:sz w:val="24"/>
          <w:szCs w:val="24"/>
        </w:rPr>
        <w:t>f</w:t>
      </w:r>
      <w:r>
        <w:rPr>
          <w:spacing w:val="5"/>
          <w:sz w:val="24"/>
          <w:szCs w:val="24"/>
        </w:rPr>
        <w:t>o</w:t>
      </w:r>
      <w:r>
        <w:rPr>
          <w:sz w:val="24"/>
          <w:szCs w:val="24"/>
        </w:rPr>
        <w:t>r</w:t>
      </w:r>
      <w:r>
        <w:rPr>
          <w:spacing w:val="-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2"/>
          <w:sz w:val="24"/>
          <w:szCs w:val="24"/>
        </w:rPr>
        <w:t>MR</w:t>
      </w:r>
      <w:r>
        <w:rPr>
          <w:sz w:val="24"/>
          <w:szCs w:val="24"/>
        </w:rPr>
        <w:t>I</w:t>
      </w:r>
      <w:r>
        <w:rPr>
          <w:spacing w:val="4"/>
          <w:sz w:val="24"/>
          <w:szCs w:val="24"/>
        </w:rPr>
        <w:t xml:space="preserve"> </w:t>
      </w:r>
      <w:r>
        <w:rPr>
          <w:spacing w:val="-2"/>
          <w:sz w:val="24"/>
          <w:szCs w:val="24"/>
        </w:rPr>
        <w:t>s</w:t>
      </w:r>
      <w:r>
        <w:rPr>
          <w:spacing w:val="-1"/>
          <w:sz w:val="24"/>
          <w:szCs w:val="24"/>
        </w:rPr>
        <w:t>c</w:t>
      </w:r>
      <w:r>
        <w:rPr>
          <w:spacing w:val="4"/>
          <w:sz w:val="24"/>
          <w:szCs w:val="24"/>
        </w:rPr>
        <w:t>a</w:t>
      </w:r>
      <w:r>
        <w:rPr>
          <w:spacing w:val="-5"/>
          <w:sz w:val="24"/>
          <w:szCs w:val="24"/>
        </w:rPr>
        <w:t>n</w:t>
      </w:r>
      <w:r>
        <w:rPr>
          <w:spacing w:val="2"/>
          <w:sz w:val="24"/>
          <w:szCs w:val="24"/>
        </w:rPr>
        <w:t>s</w:t>
      </w:r>
      <w:r>
        <w:rPr>
          <w:sz w:val="24"/>
          <w:szCs w:val="24"/>
        </w:rPr>
        <w:t>. U</w:t>
      </w:r>
      <w:r>
        <w:rPr>
          <w:spacing w:val="2"/>
          <w:sz w:val="24"/>
          <w:szCs w:val="24"/>
        </w:rPr>
        <w:t>s</w:t>
      </w:r>
      <w:r>
        <w:rPr>
          <w:spacing w:val="-4"/>
          <w:sz w:val="24"/>
          <w:szCs w:val="24"/>
        </w:rPr>
        <w:t>i</w:t>
      </w:r>
      <w:r>
        <w:rPr>
          <w:spacing w:val="-5"/>
          <w:sz w:val="24"/>
          <w:szCs w:val="24"/>
        </w:rPr>
        <w:t>n</w:t>
      </w:r>
      <w:r>
        <w:rPr>
          <w:sz w:val="24"/>
          <w:szCs w:val="24"/>
        </w:rPr>
        <w:t>g</w:t>
      </w:r>
      <w:r>
        <w:rPr>
          <w:spacing w:val="-7"/>
          <w:sz w:val="24"/>
          <w:szCs w:val="24"/>
        </w:rPr>
        <w:t xml:space="preserve"> </w:t>
      </w:r>
      <w:r>
        <w:rPr>
          <w:sz w:val="24"/>
          <w:szCs w:val="24"/>
        </w:rPr>
        <w:t>a</w:t>
      </w:r>
      <w:r>
        <w:rPr>
          <w:spacing w:val="-8"/>
          <w:sz w:val="24"/>
          <w:szCs w:val="24"/>
        </w:rPr>
        <w:t xml:space="preserve"> </w:t>
      </w:r>
      <w:r>
        <w:rPr>
          <w:spacing w:val="-2"/>
          <w:sz w:val="24"/>
          <w:szCs w:val="24"/>
        </w:rPr>
        <w:t>s</w:t>
      </w:r>
      <w:r>
        <w:rPr>
          <w:spacing w:val="-1"/>
          <w:sz w:val="24"/>
          <w:szCs w:val="24"/>
        </w:rPr>
        <w:t>e</w:t>
      </w:r>
      <w:r>
        <w:rPr>
          <w:spacing w:val="5"/>
          <w:sz w:val="24"/>
          <w:szCs w:val="24"/>
        </w:rPr>
        <w:t>p</w:t>
      </w:r>
      <w:r>
        <w:rPr>
          <w:spacing w:val="-1"/>
          <w:sz w:val="24"/>
          <w:szCs w:val="24"/>
        </w:rPr>
        <w:t>a</w:t>
      </w:r>
      <w:r>
        <w:rPr>
          <w:spacing w:val="1"/>
          <w:sz w:val="24"/>
          <w:szCs w:val="24"/>
        </w:rPr>
        <w:t>r</w:t>
      </w:r>
      <w:r>
        <w:rPr>
          <w:spacing w:val="-1"/>
          <w:sz w:val="24"/>
          <w:szCs w:val="24"/>
        </w:rPr>
        <w:t>a</w:t>
      </w:r>
      <w:r>
        <w:rPr>
          <w:spacing w:val="5"/>
          <w:sz w:val="24"/>
          <w:szCs w:val="24"/>
        </w:rPr>
        <w:t>t</w:t>
      </w:r>
      <w:r>
        <w:rPr>
          <w:sz w:val="24"/>
          <w:szCs w:val="24"/>
        </w:rPr>
        <w:t>e</w:t>
      </w:r>
      <w:r>
        <w:rPr>
          <w:spacing w:val="-8"/>
          <w:sz w:val="24"/>
          <w:szCs w:val="24"/>
        </w:rPr>
        <w:t xml:space="preserve"> </w:t>
      </w:r>
      <w:r>
        <w:rPr>
          <w:sz w:val="24"/>
          <w:szCs w:val="24"/>
        </w:rPr>
        <w:t>p</w:t>
      </w:r>
      <w:r>
        <w:rPr>
          <w:spacing w:val="-1"/>
          <w:sz w:val="24"/>
          <w:szCs w:val="24"/>
        </w:rPr>
        <w:t>a</w:t>
      </w:r>
      <w:r>
        <w:rPr>
          <w:spacing w:val="1"/>
          <w:sz w:val="24"/>
          <w:szCs w:val="24"/>
        </w:rPr>
        <w:t>r</w:t>
      </w:r>
      <w:r>
        <w:rPr>
          <w:spacing w:val="-1"/>
          <w:sz w:val="24"/>
          <w:szCs w:val="24"/>
        </w:rPr>
        <w:t>a</w:t>
      </w:r>
      <w:r>
        <w:rPr>
          <w:spacing w:val="-9"/>
          <w:sz w:val="24"/>
          <w:szCs w:val="24"/>
        </w:rPr>
        <w:t>m</w:t>
      </w:r>
      <w:r>
        <w:rPr>
          <w:spacing w:val="-1"/>
          <w:sz w:val="24"/>
          <w:szCs w:val="24"/>
        </w:rPr>
        <w:t>e</w:t>
      </w:r>
      <w:r>
        <w:rPr>
          <w:spacing w:val="5"/>
          <w:sz w:val="24"/>
          <w:szCs w:val="24"/>
        </w:rPr>
        <w:t>t</w:t>
      </w:r>
      <w:r>
        <w:rPr>
          <w:spacing w:val="6"/>
          <w:sz w:val="24"/>
          <w:szCs w:val="24"/>
        </w:rPr>
        <w:t>r</w:t>
      </w:r>
      <w:r>
        <w:rPr>
          <w:spacing w:val="-9"/>
          <w:sz w:val="24"/>
          <w:szCs w:val="24"/>
        </w:rPr>
        <w:t>i</w:t>
      </w:r>
      <w:r>
        <w:rPr>
          <w:sz w:val="24"/>
          <w:szCs w:val="24"/>
        </w:rPr>
        <w:t>c</w:t>
      </w:r>
      <w:r>
        <w:rPr>
          <w:spacing w:val="-3"/>
          <w:sz w:val="24"/>
          <w:szCs w:val="24"/>
        </w:rPr>
        <w:t xml:space="preserve"> </w:t>
      </w:r>
      <w:r>
        <w:rPr>
          <w:spacing w:val="-9"/>
          <w:sz w:val="24"/>
          <w:szCs w:val="24"/>
        </w:rPr>
        <w:t>m</w:t>
      </w:r>
      <w:r>
        <w:rPr>
          <w:spacing w:val="5"/>
          <w:sz w:val="24"/>
          <w:szCs w:val="24"/>
        </w:rPr>
        <w:t>o</w:t>
      </w:r>
      <w:r>
        <w:rPr>
          <w:sz w:val="24"/>
          <w:szCs w:val="24"/>
        </w:rPr>
        <w:t>d</w:t>
      </w:r>
      <w:r>
        <w:rPr>
          <w:spacing w:val="4"/>
          <w:sz w:val="24"/>
          <w:szCs w:val="24"/>
        </w:rPr>
        <w:t>e</w:t>
      </w:r>
      <w:r>
        <w:rPr>
          <w:sz w:val="24"/>
          <w:szCs w:val="24"/>
        </w:rPr>
        <w:t>l</w:t>
      </w:r>
      <w:r>
        <w:rPr>
          <w:spacing w:val="-12"/>
          <w:sz w:val="24"/>
          <w:szCs w:val="24"/>
        </w:rPr>
        <w:t xml:space="preserve"> </w:t>
      </w:r>
      <w:r>
        <w:rPr>
          <w:spacing w:val="-4"/>
          <w:sz w:val="24"/>
          <w:szCs w:val="24"/>
        </w:rPr>
        <w:t>i</w:t>
      </w:r>
      <w:r>
        <w:rPr>
          <w:sz w:val="24"/>
          <w:szCs w:val="24"/>
        </w:rPr>
        <w:t>n</w:t>
      </w:r>
      <w:r>
        <w:rPr>
          <w:spacing w:val="-12"/>
          <w:sz w:val="24"/>
          <w:szCs w:val="24"/>
        </w:rPr>
        <w:t xml:space="preserve"> </w:t>
      </w:r>
      <w:r>
        <w:rPr>
          <w:sz w:val="24"/>
          <w:szCs w:val="24"/>
        </w:rPr>
        <w:t>p</w:t>
      </w:r>
      <w:r>
        <w:rPr>
          <w:spacing w:val="1"/>
          <w:sz w:val="24"/>
          <w:szCs w:val="24"/>
        </w:rPr>
        <w:t>r</w:t>
      </w:r>
      <w:r>
        <w:rPr>
          <w:spacing w:val="4"/>
          <w:sz w:val="24"/>
          <w:szCs w:val="24"/>
        </w:rPr>
        <w:t>e</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pacing w:val="-1"/>
          <w:sz w:val="24"/>
          <w:szCs w:val="24"/>
        </w:rPr>
        <w:t>c</w:t>
      </w:r>
      <w:r>
        <w:rPr>
          <w:sz w:val="24"/>
          <w:szCs w:val="24"/>
        </w:rPr>
        <w:t>e</w:t>
      </w:r>
      <w:r>
        <w:rPr>
          <w:spacing w:val="-8"/>
          <w:sz w:val="24"/>
          <w:szCs w:val="24"/>
        </w:rPr>
        <w:t xml:space="preserve"> </w:t>
      </w:r>
      <w:r>
        <w:rPr>
          <w:spacing w:val="5"/>
          <w:sz w:val="24"/>
          <w:szCs w:val="24"/>
        </w:rPr>
        <w:t>t</w:t>
      </w:r>
      <w:r>
        <w:rPr>
          <w:sz w:val="24"/>
          <w:szCs w:val="24"/>
        </w:rPr>
        <w:t>o</w:t>
      </w:r>
      <w:r>
        <w:rPr>
          <w:spacing w:val="-12"/>
          <w:sz w:val="24"/>
          <w:szCs w:val="24"/>
        </w:rPr>
        <w:t xml:space="preserve"> </w:t>
      </w:r>
      <w:r>
        <w:rPr>
          <w:sz w:val="24"/>
          <w:szCs w:val="24"/>
        </w:rPr>
        <w:t>a</w:t>
      </w:r>
      <w:r>
        <w:rPr>
          <w:spacing w:val="-8"/>
          <w:sz w:val="24"/>
          <w:szCs w:val="24"/>
        </w:rPr>
        <w:t xml:space="preserve"> </w:t>
      </w:r>
      <w:r>
        <w:rPr>
          <w:spacing w:val="2"/>
          <w:sz w:val="24"/>
          <w:szCs w:val="24"/>
        </w:rPr>
        <w:t>s</w:t>
      </w:r>
      <w:r>
        <w:rPr>
          <w:spacing w:val="-4"/>
          <w:sz w:val="24"/>
          <w:szCs w:val="24"/>
        </w:rPr>
        <w:t>i</w:t>
      </w:r>
      <w:r>
        <w:rPr>
          <w:spacing w:val="-5"/>
          <w:sz w:val="24"/>
          <w:szCs w:val="24"/>
        </w:rPr>
        <w:t>n</w:t>
      </w:r>
      <w:r>
        <w:rPr>
          <w:spacing w:val="5"/>
          <w:sz w:val="24"/>
          <w:szCs w:val="24"/>
        </w:rPr>
        <w:t>g</w:t>
      </w:r>
      <w:r>
        <w:rPr>
          <w:spacing w:val="-4"/>
          <w:sz w:val="24"/>
          <w:szCs w:val="24"/>
        </w:rPr>
        <w:t>l</w:t>
      </w:r>
      <w:r>
        <w:rPr>
          <w:sz w:val="24"/>
          <w:szCs w:val="24"/>
        </w:rPr>
        <w:t>e</w:t>
      </w:r>
      <w:r>
        <w:rPr>
          <w:spacing w:val="-3"/>
          <w:sz w:val="24"/>
          <w:szCs w:val="24"/>
        </w:rPr>
        <w:t xml:space="preserve"> </w:t>
      </w:r>
      <w:r>
        <w:rPr>
          <w:spacing w:val="-4"/>
          <w:sz w:val="24"/>
          <w:szCs w:val="24"/>
        </w:rPr>
        <w:t>m</w:t>
      </w:r>
      <w:r>
        <w:rPr>
          <w:spacing w:val="5"/>
          <w:sz w:val="24"/>
          <w:szCs w:val="24"/>
        </w:rPr>
        <w:t>u</w:t>
      </w:r>
      <w:r>
        <w:rPr>
          <w:spacing w:val="-9"/>
          <w:sz w:val="24"/>
          <w:szCs w:val="24"/>
        </w:rPr>
        <w:t>l</w:t>
      </w:r>
      <w:r>
        <w:rPr>
          <w:spacing w:val="10"/>
          <w:sz w:val="24"/>
          <w:szCs w:val="24"/>
        </w:rPr>
        <w:t>t</w:t>
      </w:r>
      <w:r>
        <w:rPr>
          <w:spacing w:val="-9"/>
          <w:sz w:val="24"/>
          <w:szCs w:val="24"/>
        </w:rPr>
        <w:t>i</w:t>
      </w:r>
      <w:r>
        <w:rPr>
          <w:spacing w:val="5"/>
          <w:sz w:val="24"/>
          <w:szCs w:val="24"/>
        </w:rPr>
        <w:t>p</w:t>
      </w:r>
      <w:r>
        <w:rPr>
          <w:sz w:val="24"/>
          <w:szCs w:val="24"/>
        </w:rPr>
        <w:t>l</w:t>
      </w:r>
      <w:r>
        <w:rPr>
          <w:spacing w:val="-4"/>
          <w:sz w:val="24"/>
          <w:szCs w:val="24"/>
        </w:rPr>
        <w:t>i</w:t>
      </w:r>
      <w:r>
        <w:rPr>
          <w:spacing w:val="-1"/>
          <w:sz w:val="24"/>
          <w:szCs w:val="24"/>
        </w:rPr>
        <w:t>ca</w:t>
      </w:r>
      <w:r>
        <w:rPr>
          <w:spacing w:val="10"/>
          <w:sz w:val="24"/>
          <w:szCs w:val="24"/>
        </w:rPr>
        <w:t>t</w:t>
      </w:r>
      <w:r>
        <w:rPr>
          <w:spacing w:val="-4"/>
          <w:sz w:val="24"/>
          <w:szCs w:val="24"/>
        </w:rPr>
        <w:t>i</w:t>
      </w:r>
      <w:r>
        <w:rPr>
          <w:spacing w:val="-5"/>
          <w:sz w:val="24"/>
          <w:szCs w:val="24"/>
        </w:rPr>
        <w:t>v</w:t>
      </w:r>
      <w:r>
        <w:rPr>
          <w:sz w:val="24"/>
          <w:szCs w:val="24"/>
        </w:rPr>
        <w:t>e</w:t>
      </w:r>
      <w:r>
        <w:rPr>
          <w:spacing w:val="-3"/>
          <w:sz w:val="24"/>
          <w:szCs w:val="24"/>
        </w:rPr>
        <w:t xml:space="preserve"> </w:t>
      </w:r>
      <w:r>
        <w:rPr>
          <w:spacing w:val="-4"/>
          <w:sz w:val="24"/>
          <w:szCs w:val="24"/>
        </w:rPr>
        <w:t>m</w:t>
      </w:r>
      <w:r>
        <w:rPr>
          <w:spacing w:val="-1"/>
          <w:sz w:val="24"/>
          <w:szCs w:val="24"/>
        </w:rPr>
        <w:t>a</w:t>
      </w:r>
      <w:r>
        <w:rPr>
          <w:spacing w:val="5"/>
          <w:sz w:val="24"/>
          <w:szCs w:val="24"/>
        </w:rPr>
        <w:t>g</w:t>
      </w:r>
      <w:r>
        <w:rPr>
          <w:sz w:val="24"/>
          <w:szCs w:val="24"/>
        </w:rPr>
        <w:t>ni</w:t>
      </w:r>
      <w:r>
        <w:rPr>
          <w:spacing w:val="-3"/>
          <w:sz w:val="24"/>
          <w:szCs w:val="24"/>
        </w:rPr>
        <w:t>f</w:t>
      </w:r>
      <w:r>
        <w:rPr>
          <w:spacing w:val="-4"/>
          <w:sz w:val="24"/>
          <w:szCs w:val="24"/>
        </w:rPr>
        <w:t>i</w:t>
      </w:r>
      <w:r>
        <w:rPr>
          <w:spacing w:val="4"/>
          <w:sz w:val="24"/>
          <w:szCs w:val="24"/>
        </w:rPr>
        <w:t>ce</w:t>
      </w:r>
      <w:r>
        <w:rPr>
          <w:spacing w:val="-5"/>
          <w:sz w:val="24"/>
          <w:szCs w:val="24"/>
        </w:rPr>
        <w:t>n</w:t>
      </w:r>
      <w:r>
        <w:rPr>
          <w:spacing w:val="4"/>
          <w:sz w:val="24"/>
          <w:szCs w:val="24"/>
        </w:rPr>
        <w:t>c</w:t>
      </w:r>
      <w:r>
        <w:rPr>
          <w:sz w:val="24"/>
          <w:szCs w:val="24"/>
        </w:rPr>
        <w:t xml:space="preserve">e </w:t>
      </w:r>
      <w:r>
        <w:rPr>
          <w:spacing w:val="4"/>
          <w:sz w:val="24"/>
          <w:szCs w:val="24"/>
        </w:rPr>
        <w:t>w</w:t>
      </w:r>
      <w:r>
        <w:rPr>
          <w:spacing w:val="-4"/>
          <w:sz w:val="24"/>
          <w:szCs w:val="24"/>
        </w:rPr>
        <w:t>i</w:t>
      </w:r>
      <w:r>
        <w:rPr>
          <w:sz w:val="24"/>
          <w:szCs w:val="24"/>
        </w:rPr>
        <w:t>ll</w:t>
      </w:r>
      <w:r>
        <w:rPr>
          <w:spacing w:val="8"/>
          <w:sz w:val="24"/>
          <w:szCs w:val="24"/>
        </w:rPr>
        <w:t xml:space="preserve"> </w:t>
      </w:r>
      <w:r>
        <w:rPr>
          <w:spacing w:val="-4"/>
          <w:sz w:val="24"/>
          <w:szCs w:val="24"/>
        </w:rPr>
        <w:t>l</w:t>
      </w:r>
      <w:r>
        <w:rPr>
          <w:spacing w:val="-1"/>
          <w:sz w:val="24"/>
          <w:szCs w:val="24"/>
        </w:rPr>
        <w:t>e</w:t>
      </w:r>
      <w:r>
        <w:rPr>
          <w:spacing w:val="2"/>
          <w:sz w:val="24"/>
          <w:szCs w:val="24"/>
        </w:rPr>
        <w:t>s</w:t>
      </w:r>
      <w:r>
        <w:rPr>
          <w:spacing w:val="-2"/>
          <w:sz w:val="24"/>
          <w:szCs w:val="24"/>
        </w:rPr>
        <w:t>s</w:t>
      </w:r>
      <w:r>
        <w:rPr>
          <w:spacing w:val="4"/>
          <w:sz w:val="24"/>
          <w:szCs w:val="24"/>
        </w:rPr>
        <w:t>e</w:t>
      </w:r>
      <w:r>
        <w:rPr>
          <w:sz w:val="24"/>
          <w:szCs w:val="24"/>
        </w:rPr>
        <w:t>n</w:t>
      </w:r>
      <w:r>
        <w:rPr>
          <w:spacing w:val="2"/>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z w:val="24"/>
          <w:szCs w:val="24"/>
        </w:rPr>
        <w:t>i</w:t>
      </w:r>
      <w:r>
        <w:rPr>
          <w:spacing w:val="-4"/>
          <w:sz w:val="24"/>
          <w:szCs w:val="24"/>
        </w:rPr>
        <w:t>m</w:t>
      </w:r>
      <w:r>
        <w:rPr>
          <w:sz w:val="24"/>
          <w:szCs w:val="24"/>
        </w:rPr>
        <w:t>p</w:t>
      </w:r>
      <w:r>
        <w:rPr>
          <w:spacing w:val="-1"/>
          <w:sz w:val="24"/>
          <w:szCs w:val="24"/>
        </w:rPr>
        <w:t>ac</w:t>
      </w:r>
      <w:r>
        <w:rPr>
          <w:sz w:val="24"/>
          <w:szCs w:val="24"/>
        </w:rPr>
        <w:t>t</w:t>
      </w:r>
      <w:r>
        <w:rPr>
          <w:spacing w:val="12"/>
          <w:sz w:val="24"/>
          <w:szCs w:val="24"/>
        </w:rPr>
        <w:t xml:space="preserve"> </w:t>
      </w:r>
      <w:r>
        <w:rPr>
          <w:spacing w:val="5"/>
          <w:sz w:val="24"/>
          <w:szCs w:val="24"/>
        </w:rPr>
        <w:t>o</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pacing w:val="-4"/>
          <w:sz w:val="24"/>
          <w:szCs w:val="24"/>
        </w:rPr>
        <w:t>i</w:t>
      </w:r>
      <w:r>
        <w:rPr>
          <w:spacing w:val="-5"/>
          <w:sz w:val="24"/>
          <w:szCs w:val="24"/>
        </w:rPr>
        <w:t>n</w:t>
      </w:r>
      <w:r>
        <w:rPr>
          <w:spacing w:val="5"/>
          <w:sz w:val="24"/>
          <w:szCs w:val="24"/>
        </w:rPr>
        <w:t>t</w:t>
      </w:r>
      <w:r>
        <w:rPr>
          <w:spacing w:val="4"/>
          <w:sz w:val="24"/>
          <w:szCs w:val="24"/>
        </w:rPr>
        <w:t>e</w:t>
      </w:r>
      <w:r>
        <w:rPr>
          <w:spacing w:val="-5"/>
          <w:sz w:val="24"/>
          <w:szCs w:val="24"/>
        </w:rPr>
        <w:t>n</w:t>
      </w:r>
      <w:r>
        <w:rPr>
          <w:spacing w:val="2"/>
          <w:sz w:val="24"/>
          <w:szCs w:val="24"/>
        </w:rPr>
        <w:t>s</w:t>
      </w:r>
      <w:r>
        <w:rPr>
          <w:spacing w:val="-9"/>
          <w:sz w:val="24"/>
          <w:szCs w:val="24"/>
        </w:rPr>
        <w:t>i</w:t>
      </w:r>
      <w:r>
        <w:rPr>
          <w:spacing w:val="10"/>
          <w:sz w:val="24"/>
          <w:szCs w:val="24"/>
        </w:rPr>
        <w:t>t</w:t>
      </w:r>
      <w:r>
        <w:rPr>
          <w:spacing w:val="-4"/>
          <w:sz w:val="24"/>
          <w:szCs w:val="24"/>
        </w:rPr>
        <w:t>i</w:t>
      </w:r>
      <w:r>
        <w:rPr>
          <w:spacing w:val="-1"/>
          <w:sz w:val="24"/>
          <w:szCs w:val="24"/>
        </w:rPr>
        <w:t>e</w:t>
      </w:r>
      <w:r>
        <w:rPr>
          <w:sz w:val="24"/>
          <w:szCs w:val="24"/>
        </w:rPr>
        <w:t>s</w:t>
      </w:r>
      <w:r>
        <w:rPr>
          <w:spacing w:val="5"/>
          <w:sz w:val="24"/>
          <w:szCs w:val="24"/>
        </w:rPr>
        <w:t xml:space="preserve"> </w:t>
      </w:r>
      <w:r>
        <w:rPr>
          <w:spacing w:val="9"/>
          <w:sz w:val="24"/>
          <w:szCs w:val="24"/>
        </w:rPr>
        <w:t>o</w:t>
      </w:r>
      <w:r>
        <w:rPr>
          <w:sz w:val="24"/>
          <w:szCs w:val="24"/>
        </w:rPr>
        <w:t>f</w:t>
      </w:r>
      <w:r>
        <w:rPr>
          <w:spacing w:val="-1"/>
          <w:sz w:val="24"/>
          <w:szCs w:val="24"/>
        </w:rPr>
        <w:t xml:space="preserve"> </w:t>
      </w:r>
      <w:r>
        <w:rPr>
          <w:sz w:val="24"/>
          <w:szCs w:val="24"/>
        </w:rPr>
        <w:t>a</w:t>
      </w:r>
      <w:r>
        <w:rPr>
          <w:spacing w:val="6"/>
          <w:sz w:val="24"/>
          <w:szCs w:val="24"/>
        </w:rPr>
        <w:t xml:space="preserve"> </w:t>
      </w:r>
      <w:r>
        <w:rPr>
          <w:sz w:val="24"/>
          <w:szCs w:val="24"/>
        </w:rPr>
        <w:t>g</w:t>
      </w:r>
      <w:r>
        <w:rPr>
          <w:spacing w:val="1"/>
          <w:sz w:val="24"/>
          <w:szCs w:val="24"/>
        </w:rPr>
        <w:t>r</w:t>
      </w:r>
      <w:r>
        <w:rPr>
          <w:spacing w:val="4"/>
          <w:sz w:val="24"/>
          <w:szCs w:val="24"/>
        </w:rPr>
        <w:t>a</w:t>
      </w:r>
      <w:r>
        <w:rPr>
          <w:spacing w:val="-5"/>
          <w:sz w:val="24"/>
          <w:szCs w:val="24"/>
        </w:rPr>
        <w:t>n</w:t>
      </w:r>
      <w:r>
        <w:rPr>
          <w:spacing w:val="5"/>
          <w:sz w:val="24"/>
          <w:szCs w:val="24"/>
        </w:rPr>
        <w:t>d</w:t>
      </w:r>
      <w:r>
        <w:rPr>
          <w:spacing w:val="-1"/>
          <w:sz w:val="24"/>
          <w:szCs w:val="24"/>
        </w:rPr>
        <w:t>e</w:t>
      </w:r>
      <w:r>
        <w:rPr>
          <w:sz w:val="24"/>
          <w:szCs w:val="24"/>
        </w:rPr>
        <w:t>u</w:t>
      </w:r>
      <w:r>
        <w:rPr>
          <w:spacing w:val="1"/>
          <w:sz w:val="24"/>
          <w:szCs w:val="24"/>
        </w:rPr>
        <w:t>r</w:t>
      </w:r>
      <w:r>
        <w:rPr>
          <w:sz w:val="24"/>
          <w:szCs w:val="24"/>
        </w:rPr>
        <w:t>.</w:t>
      </w:r>
      <w:r>
        <w:rPr>
          <w:spacing w:val="9"/>
          <w:sz w:val="24"/>
          <w:szCs w:val="24"/>
        </w:rPr>
        <w:t xml:space="preserve"> </w:t>
      </w:r>
      <w:r>
        <w:rPr>
          <w:spacing w:val="-2"/>
          <w:sz w:val="24"/>
          <w:szCs w:val="24"/>
        </w:rPr>
        <w:t>B</w:t>
      </w:r>
      <w:r>
        <w:rPr>
          <w:spacing w:val="1"/>
          <w:sz w:val="24"/>
          <w:szCs w:val="24"/>
        </w:rPr>
        <w:t>r</w:t>
      </w:r>
      <w:r>
        <w:rPr>
          <w:spacing w:val="-1"/>
          <w:sz w:val="24"/>
          <w:szCs w:val="24"/>
        </w:rPr>
        <w:t>a</w:t>
      </w:r>
      <w:r>
        <w:rPr>
          <w:spacing w:val="-4"/>
          <w:sz w:val="24"/>
          <w:szCs w:val="24"/>
        </w:rPr>
        <w:t>i</w:t>
      </w:r>
      <w:r>
        <w:rPr>
          <w:sz w:val="24"/>
          <w:szCs w:val="24"/>
        </w:rPr>
        <w:t>n</w:t>
      </w:r>
      <w:r>
        <w:rPr>
          <w:spacing w:val="2"/>
          <w:sz w:val="24"/>
          <w:szCs w:val="24"/>
        </w:rPr>
        <w:t xml:space="preserve"> </w:t>
      </w:r>
      <w:r>
        <w:rPr>
          <w:spacing w:val="-1"/>
          <w:sz w:val="24"/>
          <w:szCs w:val="24"/>
        </w:rPr>
        <w:t>a</w:t>
      </w:r>
      <w:r>
        <w:rPr>
          <w:spacing w:val="10"/>
          <w:sz w:val="24"/>
          <w:szCs w:val="24"/>
        </w:rPr>
        <w:t>t</w:t>
      </w:r>
      <w:r>
        <w:rPr>
          <w:spacing w:val="-9"/>
          <w:sz w:val="24"/>
          <w:szCs w:val="24"/>
        </w:rPr>
        <w:t>l</w:t>
      </w:r>
      <w:r>
        <w:rPr>
          <w:spacing w:val="4"/>
          <w:sz w:val="24"/>
          <w:szCs w:val="24"/>
        </w:rPr>
        <w:t>a</w:t>
      </w:r>
      <w:r>
        <w:rPr>
          <w:sz w:val="24"/>
          <w:szCs w:val="24"/>
        </w:rPr>
        <w:t>s</w:t>
      </w:r>
      <w:r>
        <w:rPr>
          <w:spacing w:val="10"/>
          <w:sz w:val="24"/>
          <w:szCs w:val="24"/>
        </w:rPr>
        <w:t xml:space="preserve"> </w:t>
      </w:r>
      <w:r>
        <w:rPr>
          <w:spacing w:val="-4"/>
          <w:sz w:val="24"/>
          <w:szCs w:val="24"/>
        </w:rPr>
        <w:t>i</w:t>
      </w:r>
      <w:r>
        <w:rPr>
          <w:sz w:val="24"/>
          <w:szCs w:val="24"/>
        </w:rPr>
        <w:t>s</w:t>
      </w:r>
      <w:r>
        <w:rPr>
          <w:spacing w:val="10"/>
          <w:sz w:val="24"/>
          <w:szCs w:val="24"/>
        </w:rPr>
        <w:t xml:space="preserve"> </w:t>
      </w:r>
      <w:r>
        <w:rPr>
          <w:sz w:val="24"/>
          <w:szCs w:val="24"/>
        </w:rPr>
        <w:t>h</w:t>
      </w:r>
      <w:r>
        <w:rPr>
          <w:spacing w:val="-4"/>
          <w:sz w:val="24"/>
          <w:szCs w:val="24"/>
        </w:rPr>
        <w:t>i</w:t>
      </w:r>
      <w:r>
        <w:rPr>
          <w:spacing w:val="1"/>
          <w:sz w:val="24"/>
          <w:szCs w:val="24"/>
        </w:rPr>
        <w:t>r</w:t>
      </w:r>
      <w:r>
        <w:rPr>
          <w:spacing w:val="-1"/>
          <w:sz w:val="24"/>
          <w:szCs w:val="24"/>
        </w:rPr>
        <w:t>e</w:t>
      </w:r>
      <w:r>
        <w:rPr>
          <w:sz w:val="24"/>
          <w:szCs w:val="24"/>
        </w:rPr>
        <w:t>d</w:t>
      </w:r>
      <w:r>
        <w:rPr>
          <w:spacing w:val="7"/>
          <w:sz w:val="24"/>
          <w:szCs w:val="24"/>
        </w:rPr>
        <w:t xml:space="preserve"> </w:t>
      </w:r>
      <w:r>
        <w:rPr>
          <w:spacing w:val="5"/>
          <w:sz w:val="24"/>
          <w:szCs w:val="24"/>
        </w:rPr>
        <w:t>t</w:t>
      </w:r>
      <w:r>
        <w:rPr>
          <w:sz w:val="24"/>
          <w:szCs w:val="24"/>
        </w:rPr>
        <w:t>o</w:t>
      </w:r>
      <w:r>
        <w:rPr>
          <w:spacing w:val="7"/>
          <w:sz w:val="24"/>
          <w:szCs w:val="24"/>
        </w:rPr>
        <w:t xml:space="preserve"> </w:t>
      </w:r>
      <w:r>
        <w:rPr>
          <w:spacing w:val="-3"/>
          <w:sz w:val="24"/>
          <w:szCs w:val="24"/>
        </w:rPr>
        <w:t>f</w:t>
      </w:r>
      <w:r>
        <w:rPr>
          <w:spacing w:val="-4"/>
          <w:sz w:val="24"/>
          <w:szCs w:val="24"/>
        </w:rPr>
        <w:t>i</w:t>
      </w:r>
      <w:r>
        <w:rPr>
          <w:sz w:val="24"/>
          <w:szCs w:val="24"/>
        </w:rPr>
        <w:t>nd</w:t>
      </w:r>
      <w:r>
        <w:rPr>
          <w:spacing w:val="12"/>
          <w:sz w:val="24"/>
          <w:szCs w:val="24"/>
        </w:rPr>
        <w:t xml:space="preserve"> </w:t>
      </w:r>
      <w:r>
        <w:rPr>
          <w:spacing w:val="-5"/>
          <w:sz w:val="24"/>
          <w:szCs w:val="24"/>
        </w:rPr>
        <w:t>n</w:t>
      </w:r>
      <w:r>
        <w:rPr>
          <w:spacing w:val="5"/>
          <w:sz w:val="24"/>
          <w:szCs w:val="24"/>
        </w:rPr>
        <w:t>o</w:t>
      </w:r>
      <w:r>
        <w:rPr>
          <w:spacing w:val="7"/>
          <w:sz w:val="24"/>
          <w:szCs w:val="24"/>
        </w:rPr>
        <w:t>n</w:t>
      </w:r>
      <w:r>
        <w:rPr>
          <w:sz w:val="24"/>
          <w:szCs w:val="24"/>
        </w:rPr>
        <w:t xml:space="preserve">- </w:t>
      </w:r>
      <w:r>
        <w:rPr>
          <w:spacing w:val="6"/>
          <w:sz w:val="24"/>
          <w:szCs w:val="24"/>
        </w:rPr>
        <w:t>r</w:t>
      </w:r>
      <w:r>
        <w:rPr>
          <w:spacing w:val="-9"/>
          <w:sz w:val="24"/>
          <w:szCs w:val="24"/>
        </w:rPr>
        <w:t>i</w:t>
      </w:r>
      <w:r>
        <w:rPr>
          <w:spacing w:val="5"/>
          <w:sz w:val="24"/>
          <w:szCs w:val="24"/>
        </w:rPr>
        <w:t>g</w:t>
      </w:r>
      <w:r>
        <w:rPr>
          <w:spacing w:val="-9"/>
          <w:sz w:val="24"/>
          <w:szCs w:val="24"/>
        </w:rPr>
        <w:t>i</w:t>
      </w:r>
      <w:r>
        <w:rPr>
          <w:sz w:val="24"/>
          <w:szCs w:val="24"/>
        </w:rPr>
        <w:t>d</w:t>
      </w:r>
      <w:r>
        <w:rPr>
          <w:spacing w:val="2"/>
          <w:sz w:val="24"/>
          <w:szCs w:val="24"/>
        </w:rPr>
        <w:t xml:space="preserve"> </w:t>
      </w:r>
      <w:r>
        <w:rPr>
          <w:spacing w:val="-1"/>
          <w:sz w:val="24"/>
          <w:szCs w:val="24"/>
        </w:rPr>
        <w:t>c</w:t>
      </w:r>
      <w:r>
        <w:rPr>
          <w:spacing w:val="5"/>
          <w:sz w:val="24"/>
          <w:szCs w:val="24"/>
        </w:rPr>
        <w:t>o</w:t>
      </w:r>
      <w:r>
        <w:rPr>
          <w:sz w:val="24"/>
          <w:szCs w:val="24"/>
        </w:rPr>
        <w:t>n</w:t>
      </w:r>
      <w:r>
        <w:rPr>
          <w:spacing w:val="1"/>
          <w:sz w:val="24"/>
          <w:szCs w:val="24"/>
        </w:rPr>
        <w:t>v</w:t>
      </w:r>
      <w:r>
        <w:rPr>
          <w:spacing w:val="-1"/>
          <w:sz w:val="24"/>
          <w:szCs w:val="24"/>
        </w:rPr>
        <w:t>e</w:t>
      </w:r>
      <w:r>
        <w:rPr>
          <w:spacing w:val="1"/>
          <w:sz w:val="24"/>
          <w:szCs w:val="24"/>
        </w:rPr>
        <w:t>r</w:t>
      </w:r>
      <w:r>
        <w:rPr>
          <w:spacing w:val="2"/>
          <w:sz w:val="24"/>
          <w:szCs w:val="24"/>
        </w:rPr>
        <w:t>s</w:t>
      </w:r>
      <w:r>
        <w:rPr>
          <w:spacing w:val="-9"/>
          <w:sz w:val="24"/>
          <w:szCs w:val="24"/>
        </w:rPr>
        <w:t>i</w:t>
      </w:r>
      <w:r>
        <w:rPr>
          <w:spacing w:val="9"/>
          <w:sz w:val="24"/>
          <w:szCs w:val="24"/>
        </w:rPr>
        <w:t>o</w:t>
      </w:r>
      <w:r>
        <w:rPr>
          <w:sz w:val="24"/>
          <w:szCs w:val="24"/>
        </w:rPr>
        <w:t>n</w:t>
      </w:r>
      <w:r>
        <w:rPr>
          <w:spacing w:val="-3"/>
          <w:sz w:val="24"/>
          <w:szCs w:val="24"/>
        </w:rPr>
        <w:t xml:space="preserve"> </w:t>
      </w:r>
      <w:r>
        <w:rPr>
          <w:sz w:val="24"/>
          <w:szCs w:val="24"/>
        </w:rPr>
        <w:t>to</w:t>
      </w:r>
      <w:r>
        <w:rPr>
          <w:spacing w:val="7"/>
          <w:sz w:val="24"/>
          <w:szCs w:val="24"/>
        </w:rPr>
        <w:t xml:space="preserve"> </w:t>
      </w:r>
      <w:r>
        <w:rPr>
          <w:spacing w:val="-9"/>
          <w:sz w:val="24"/>
          <w:szCs w:val="24"/>
        </w:rPr>
        <w:t>m</w:t>
      </w:r>
      <w:r>
        <w:rPr>
          <w:spacing w:val="-1"/>
          <w:sz w:val="24"/>
          <w:szCs w:val="24"/>
        </w:rPr>
        <w:t>a</w:t>
      </w:r>
      <w:r>
        <w:rPr>
          <w:sz w:val="24"/>
          <w:szCs w:val="24"/>
        </w:rPr>
        <w:t>p</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u</w:t>
      </w:r>
      <w:r>
        <w:rPr>
          <w:spacing w:val="-2"/>
          <w:sz w:val="24"/>
          <w:szCs w:val="24"/>
        </w:rPr>
        <w:t>s</w:t>
      </w:r>
      <w:r>
        <w:rPr>
          <w:spacing w:val="5"/>
          <w:sz w:val="24"/>
          <w:szCs w:val="24"/>
        </w:rPr>
        <w:t>u</w:t>
      </w:r>
      <w:r>
        <w:rPr>
          <w:spacing w:val="4"/>
          <w:sz w:val="24"/>
          <w:szCs w:val="24"/>
        </w:rPr>
        <w:t>a</w:t>
      </w:r>
      <w:r>
        <w:rPr>
          <w:sz w:val="24"/>
          <w:szCs w:val="24"/>
        </w:rPr>
        <w:t>l</w:t>
      </w:r>
      <w:r>
        <w:rPr>
          <w:spacing w:val="-2"/>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0"/>
          <w:sz w:val="24"/>
          <w:szCs w:val="24"/>
        </w:rPr>
        <w:t xml:space="preserve"> </w:t>
      </w:r>
      <w:r>
        <w:rPr>
          <w:spacing w:val="2"/>
          <w:sz w:val="24"/>
          <w:szCs w:val="24"/>
        </w:rPr>
        <w:t>T</w:t>
      </w:r>
      <w:r>
        <w:rPr>
          <w:sz w:val="24"/>
          <w:szCs w:val="24"/>
        </w:rPr>
        <w:t>h</w:t>
      </w:r>
      <w:r>
        <w:rPr>
          <w:spacing w:val="-4"/>
          <w:sz w:val="24"/>
          <w:szCs w:val="24"/>
        </w:rPr>
        <w:t>i</w:t>
      </w:r>
      <w:r>
        <w:rPr>
          <w:sz w:val="24"/>
          <w:szCs w:val="24"/>
        </w:rPr>
        <w:t xml:space="preserve">s </w:t>
      </w:r>
      <w:r>
        <w:rPr>
          <w:spacing w:val="5"/>
          <w:sz w:val="24"/>
          <w:szCs w:val="24"/>
        </w:rPr>
        <w:t>t</w:t>
      </w:r>
      <w:r>
        <w:rPr>
          <w:spacing w:val="1"/>
          <w:sz w:val="24"/>
          <w:szCs w:val="24"/>
        </w:rPr>
        <w:t>r</w:t>
      </w:r>
      <w:r>
        <w:rPr>
          <w:spacing w:val="-1"/>
          <w:sz w:val="24"/>
          <w:szCs w:val="24"/>
        </w:rPr>
        <w:t>a</w:t>
      </w:r>
      <w:r>
        <w:rPr>
          <w:spacing w:val="-5"/>
          <w:sz w:val="24"/>
          <w:szCs w:val="24"/>
        </w:rPr>
        <w:t>n</w:t>
      </w:r>
      <w:r>
        <w:rPr>
          <w:spacing w:val="2"/>
          <w:sz w:val="24"/>
          <w:szCs w:val="24"/>
        </w:rPr>
        <w:t>s</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4"/>
          <w:sz w:val="24"/>
          <w:szCs w:val="24"/>
        </w:rPr>
        <w:t>i</w:t>
      </w:r>
      <w:r>
        <w:rPr>
          <w:sz w:val="24"/>
          <w:szCs w:val="24"/>
        </w:rPr>
        <w:t>s</w:t>
      </w:r>
      <w:r>
        <w:rPr>
          <w:spacing w:val="5"/>
          <w:sz w:val="24"/>
          <w:szCs w:val="24"/>
        </w:rPr>
        <w:t xml:space="preserve"> </w:t>
      </w:r>
      <w:r>
        <w:rPr>
          <w:spacing w:val="-3"/>
          <w:sz w:val="24"/>
          <w:szCs w:val="24"/>
        </w:rPr>
        <w:t>f</w:t>
      </w:r>
      <w:r>
        <w:rPr>
          <w:sz w:val="24"/>
          <w:szCs w:val="24"/>
        </w:rPr>
        <w:t>u</w:t>
      </w:r>
      <w:r>
        <w:rPr>
          <w:spacing w:val="1"/>
          <w:sz w:val="24"/>
          <w:szCs w:val="24"/>
        </w:rPr>
        <w:t>r</w:t>
      </w:r>
      <w:r>
        <w:rPr>
          <w:spacing w:val="5"/>
          <w:sz w:val="24"/>
          <w:szCs w:val="24"/>
        </w:rPr>
        <w:t>t</w:t>
      </w:r>
      <w:r>
        <w:rPr>
          <w:spacing w:val="-5"/>
          <w:sz w:val="24"/>
          <w:szCs w:val="24"/>
        </w:rPr>
        <w:t>h</w:t>
      </w:r>
      <w:r>
        <w:rPr>
          <w:spacing w:val="-1"/>
          <w:sz w:val="24"/>
          <w:szCs w:val="24"/>
        </w:rPr>
        <w:t>e</w:t>
      </w:r>
      <w:r>
        <w:rPr>
          <w:sz w:val="24"/>
          <w:szCs w:val="24"/>
        </w:rPr>
        <w:t>r</w:t>
      </w:r>
      <w:r>
        <w:rPr>
          <w:spacing w:val="4"/>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2"/>
          <w:sz w:val="24"/>
          <w:szCs w:val="24"/>
        </w:rPr>
        <w:t xml:space="preserve"> </w:t>
      </w:r>
      <w:r>
        <w:rPr>
          <w:sz w:val="24"/>
          <w:szCs w:val="24"/>
        </w:rPr>
        <w:t>to</w:t>
      </w:r>
      <w:r>
        <w:rPr>
          <w:spacing w:val="7"/>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z w:val="24"/>
          <w:szCs w:val="24"/>
        </w:rPr>
        <w:t xml:space="preserve">t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9"/>
          <w:sz w:val="24"/>
          <w:szCs w:val="24"/>
        </w:rPr>
        <w:t xml:space="preserve"> </w:t>
      </w:r>
      <w:r>
        <w:rPr>
          <w:spacing w:val="-3"/>
          <w:sz w:val="24"/>
          <w:szCs w:val="24"/>
        </w:rPr>
        <w:t>f</w:t>
      </w:r>
      <w:r>
        <w:rPr>
          <w:spacing w:val="1"/>
          <w:sz w:val="24"/>
          <w:szCs w:val="24"/>
        </w:rPr>
        <w:t>r</w:t>
      </w:r>
      <w:r>
        <w:rPr>
          <w:spacing w:val="9"/>
          <w:sz w:val="24"/>
          <w:szCs w:val="24"/>
        </w:rPr>
        <w:t>o</w:t>
      </w:r>
      <w:r>
        <w:rPr>
          <w:sz w:val="24"/>
          <w:szCs w:val="24"/>
        </w:rPr>
        <w:t xml:space="preserve">m </w:t>
      </w:r>
      <w:r>
        <w:rPr>
          <w:spacing w:val="-5"/>
          <w:sz w:val="24"/>
          <w:szCs w:val="24"/>
        </w:rPr>
        <w:t>n</w:t>
      </w:r>
      <w:r>
        <w:rPr>
          <w:spacing w:val="5"/>
          <w:sz w:val="24"/>
          <w:szCs w:val="24"/>
        </w:rPr>
        <w:t>o</w:t>
      </w:r>
      <w:r>
        <w:rPr>
          <w:sz w:val="24"/>
          <w:szCs w:val="24"/>
        </w:rPr>
        <w:t>n</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9"/>
          <w:sz w:val="24"/>
          <w:szCs w:val="24"/>
        </w:rPr>
        <w:t xml:space="preserve"> </w:t>
      </w:r>
      <w:r>
        <w:rPr>
          <w:spacing w:val="10"/>
          <w:sz w:val="24"/>
          <w:szCs w:val="24"/>
        </w:rPr>
        <w:t>t</w:t>
      </w:r>
      <w:r>
        <w:rPr>
          <w:spacing w:val="-9"/>
          <w:sz w:val="24"/>
          <w:szCs w:val="24"/>
        </w:rPr>
        <w:t>i</w:t>
      </w:r>
      <w:r>
        <w:rPr>
          <w:spacing w:val="2"/>
          <w:sz w:val="24"/>
          <w:szCs w:val="24"/>
        </w:rPr>
        <w:t>s</w:t>
      </w:r>
      <w:r>
        <w:rPr>
          <w:spacing w:val="-2"/>
          <w:sz w:val="24"/>
          <w:szCs w:val="24"/>
        </w:rPr>
        <w:t>s</w:t>
      </w:r>
      <w:r>
        <w:rPr>
          <w:sz w:val="24"/>
          <w:szCs w:val="24"/>
        </w:rPr>
        <w:t>u</w:t>
      </w:r>
      <w:r>
        <w:rPr>
          <w:spacing w:val="-1"/>
          <w:sz w:val="24"/>
          <w:szCs w:val="24"/>
        </w:rPr>
        <w:t>e</w:t>
      </w:r>
      <w:r>
        <w:rPr>
          <w:spacing w:val="-2"/>
          <w:sz w:val="24"/>
          <w:szCs w:val="24"/>
        </w:rPr>
        <w:t>s</w:t>
      </w:r>
      <w:r>
        <w:rPr>
          <w:sz w:val="24"/>
          <w:szCs w:val="24"/>
        </w:rPr>
        <w:t>,</w:t>
      </w:r>
      <w:r>
        <w:rPr>
          <w:spacing w:val="11"/>
          <w:sz w:val="24"/>
          <w:szCs w:val="24"/>
        </w:rPr>
        <w:t xml:space="preserve"> </w:t>
      </w:r>
      <w:r>
        <w:rPr>
          <w:spacing w:val="-1"/>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4"/>
          <w:sz w:val="24"/>
          <w:szCs w:val="24"/>
        </w:rPr>
        <w:t>i</w:t>
      </w:r>
      <w:r>
        <w:rPr>
          <w:spacing w:val="-5"/>
          <w:sz w:val="24"/>
          <w:szCs w:val="24"/>
        </w:rPr>
        <w:t>n</w:t>
      </w:r>
      <w:r>
        <w:rPr>
          <w:sz w:val="24"/>
          <w:szCs w:val="24"/>
        </w:rPr>
        <w:t>g</w:t>
      </w:r>
      <w:r>
        <w:rPr>
          <w:spacing w:val="9"/>
          <w:sz w:val="24"/>
          <w:szCs w:val="24"/>
        </w:rPr>
        <w:t xml:space="preserve"> </w:t>
      </w:r>
      <w:r>
        <w:rPr>
          <w:sz w:val="24"/>
          <w:szCs w:val="24"/>
        </w:rPr>
        <w:t>p</w:t>
      </w:r>
      <w:r>
        <w:rPr>
          <w:spacing w:val="6"/>
          <w:sz w:val="24"/>
          <w:szCs w:val="24"/>
        </w:rPr>
        <w:t>r</w:t>
      </w:r>
      <w:r>
        <w:rPr>
          <w:spacing w:val="-9"/>
          <w:sz w:val="24"/>
          <w:szCs w:val="24"/>
        </w:rPr>
        <w:t>i</w:t>
      </w:r>
      <w:r>
        <w:rPr>
          <w:spacing w:val="5"/>
          <w:sz w:val="24"/>
          <w:szCs w:val="24"/>
        </w:rPr>
        <w:t>o</w:t>
      </w:r>
      <w:r>
        <w:rPr>
          <w:sz w:val="24"/>
          <w:szCs w:val="24"/>
        </w:rPr>
        <w:t>r</w:t>
      </w:r>
      <w:r>
        <w:rPr>
          <w:spacing w:val="11"/>
          <w:sz w:val="24"/>
          <w:szCs w:val="24"/>
        </w:rPr>
        <w:t xml:space="preserve"> </w:t>
      </w:r>
      <w:r>
        <w:rPr>
          <w:sz w:val="24"/>
          <w:szCs w:val="24"/>
        </w:rPr>
        <w:t>p</w:t>
      </w:r>
      <w:r>
        <w:rPr>
          <w:spacing w:val="1"/>
          <w:sz w:val="24"/>
          <w:szCs w:val="24"/>
        </w:rPr>
        <w:t>r</w:t>
      </w:r>
      <w:r>
        <w:rPr>
          <w:spacing w:val="5"/>
          <w:sz w:val="24"/>
          <w:szCs w:val="24"/>
        </w:rPr>
        <w:t>o</w:t>
      </w:r>
      <w:r>
        <w:rPr>
          <w:spacing w:val="-5"/>
          <w:sz w:val="24"/>
          <w:szCs w:val="24"/>
        </w:rPr>
        <w:t>b</w:t>
      </w:r>
      <w:r>
        <w:rPr>
          <w:spacing w:val="-1"/>
          <w:sz w:val="24"/>
          <w:szCs w:val="24"/>
        </w:rPr>
        <w:t>a</w:t>
      </w:r>
      <w:r>
        <w:rPr>
          <w:sz w:val="24"/>
          <w:szCs w:val="24"/>
        </w:rPr>
        <w:t>bi</w:t>
      </w:r>
      <w:r>
        <w:rPr>
          <w:spacing w:val="-4"/>
          <w:sz w:val="24"/>
          <w:szCs w:val="24"/>
        </w:rPr>
        <w:t>l</w:t>
      </w:r>
      <w:r>
        <w:rPr>
          <w:spacing w:val="-9"/>
          <w:sz w:val="24"/>
          <w:szCs w:val="24"/>
        </w:rPr>
        <w:t>i</w:t>
      </w:r>
      <w:r>
        <w:rPr>
          <w:spacing w:val="10"/>
          <w:sz w:val="24"/>
          <w:szCs w:val="24"/>
        </w:rPr>
        <w:t>t</w:t>
      </w:r>
      <w:r>
        <w:rPr>
          <w:spacing w:val="-4"/>
          <w:sz w:val="24"/>
          <w:szCs w:val="24"/>
        </w:rPr>
        <w:t>i</w:t>
      </w:r>
      <w:r>
        <w:rPr>
          <w:spacing w:val="4"/>
          <w:sz w:val="24"/>
          <w:szCs w:val="24"/>
        </w:rPr>
        <w:t>e</w:t>
      </w:r>
      <w:r>
        <w:rPr>
          <w:sz w:val="24"/>
          <w:szCs w:val="24"/>
        </w:rPr>
        <w:t>s</w:t>
      </w:r>
      <w:r>
        <w:rPr>
          <w:spacing w:val="7"/>
          <w:sz w:val="24"/>
          <w:szCs w:val="24"/>
        </w:rPr>
        <w:t xml:space="preserve"> </w:t>
      </w:r>
      <w:r>
        <w:rPr>
          <w:spacing w:val="4"/>
          <w:sz w:val="24"/>
          <w:szCs w:val="24"/>
        </w:rPr>
        <w:t>a</w:t>
      </w:r>
      <w:r>
        <w:rPr>
          <w:spacing w:val="-5"/>
          <w:sz w:val="24"/>
          <w:szCs w:val="24"/>
        </w:rPr>
        <w:t>n</w:t>
      </w:r>
      <w:r>
        <w:rPr>
          <w:sz w:val="24"/>
          <w:szCs w:val="24"/>
        </w:rPr>
        <w:t>d</w:t>
      </w:r>
      <w:r>
        <w:rPr>
          <w:spacing w:val="14"/>
          <w:sz w:val="24"/>
          <w:szCs w:val="24"/>
        </w:rPr>
        <w:t xml:space="preserve"> </w:t>
      </w:r>
      <w:r>
        <w:rPr>
          <w:spacing w:val="-3"/>
          <w:sz w:val="24"/>
          <w:szCs w:val="24"/>
        </w:rPr>
        <w:t>f</w:t>
      </w:r>
      <w:r>
        <w:rPr>
          <w:spacing w:val="-4"/>
          <w:sz w:val="24"/>
          <w:szCs w:val="24"/>
        </w:rPr>
        <w:t>i</w:t>
      </w:r>
      <w:r>
        <w:rPr>
          <w:sz w:val="24"/>
          <w:szCs w:val="24"/>
        </w:rPr>
        <w:t>n</w:t>
      </w:r>
      <w:r>
        <w:rPr>
          <w:spacing w:val="5"/>
          <w:sz w:val="24"/>
          <w:szCs w:val="24"/>
        </w:rPr>
        <w:t>d</w:t>
      </w:r>
      <w:r>
        <w:rPr>
          <w:spacing w:val="-4"/>
          <w:sz w:val="24"/>
          <w:szCs w:val="24"/>
        </w:rPr>
        <w:t>i</w:t>
      </w:r>
      <w:r>
        <w:rPr>
          <w:sz w:val="24"/>
          <w:szCs w:val="24"/>
        </w:rPr>
        <w:t>ng</w:t>
      </w:r>
      <w:r>
        <w:rPr>
          <w:spacing w:val="9"/>
          <w:sz w:val="24"/>
          <w:szCs w:val="24"/>
        </w:rPr>
        <w:t xml:space="preserve"> </w:t>
      </w:r>
      <w:r>
        <w:rPr>
          <w:spacing w:val="-1"/>
          <w:sz w:val="24"/>
          <w:szCs w:val="24"/>
        </w:rPr>
        <w:t>a</w:t>
      </w:r>
      <w:r>
        <w:rPr>
          <w:sz w:val="24"/>
          <w:szCs w:val="24"/>
        </w:rPr>
        <w:t>u</w:t>
      </w:r>
      <w:r>
        <w:rPr>
          <w:spacing w:val="5"/>
          <w:sz w:val="24"/>
          <w:szCs w:val="24"/>
        </w:rPr>
        <w:t>to</w:t>
      </w:r>
      <w:r>
        <w:rPr>
          <w:spacing w:val="-9"/>
          <w:sz w:val="24"/>
          <w:szCs w:val="24"/>
        </w:rPr>
        <w:t>m</w:t>
      </w:r>
      <w:r>
        <w:rPr>
          <w:spacing w:val="-1"/>
          <w:sz w:val="24"/>
          <w:szCs w:val="24"/>
        </w:rPr>
        <w:t>a</w:t>
      </w:r>
      <w:r>
        <w:rPr>
          <w:spacing w:val="10"/>
          <w:sz w:val="24"/>
          <w:szCs w:val="24"/>
        </w:rPr>
        <w:t>t</w:t>
      </w:r>
      <w:r>
        <w:rPr>
          <w:spacing w:val="-4"/>
          <w:sz w:val="24"/>
          <w:szCs w:val="24"/>
        </w:rPr>
        <w:t>i</w:t>
      </w:r>
      <w:r>
        <w:rPr>
          <w:sz w:val="24"/>
          <w:szCs w:val="24"/>
        </w:rPr>
        <w:t xml:space="preserve">c </w:t>
      </w:r>
      <w:r>
        <w:rPr>
          <w:spacing w:val="-4"/>
          <w:sz w:val="24"/>
          <w:szCs w:val="24"/>
        </w:rPr>
        <w:t>i</w:t>
      </w:r>
      <w:r>
        <w:rPr>
          <w:spacing w:val="5"/>
          <w:sz w:val="24"/>
          <w:szCs w:val="24"/>
        </w:rPr>
        <w:t>n</w:t>
      </w:r>
      <w:r>
        <w:rPr>
          <w:spacing w:val="-9"/>
          <w:sz w:val="24"/>
          <w:szCs w:val="24"/>
        </w:rPr>
        <w:t>i</w:t>
      </w:r>
      <w:r>
        <w:rPr>
          <w:spacing w:val="10"/>
          <w:sz w:val="24"/>
          <w:szCs w:val="24"/>
        </w:rPr>
        <w:t>t</w:t>
      </w:r>
      <w:r>
        <w:rPr>
          <w:spacing w:val="-4"/>
          <w:sz w:val="24"/>
          <w:szCs w:val="24"/>
        </w:rPr>
        <w:t>i</w:t>
      </w:r>
      <w:r>
        <w:rPr>
          <w:spacing w:val="4"/>
          <w:sz w:val="24"/>
          <w:szCs w:val="24"/>
        </w:rPr>
        <w:t>a</w:t>
      </w:r>
      <w:r>
        <w:rPr>
          <w:sz w:val="24"/>
          <w:szCs w:val="24"/>
        </w:rPr>
        <w:t>l</w:t>
      </w:r>
      <w:r>
        <w:rPr>
          <w:spacing w:val="-4"/>
          <w:sz w:val="24"/>
          <w:szCs w:val="24"/>
        </w:rPr>
        <w:t>i</w:t>
      </w:r>
      <w:r>
        <w:rPr>
          <w:spacing w:val="-1"/>
          <w:sz w:val="24"/>
          <w:szCs w:val="24"/>
        </w:rPr>
        <w:t>za</w:t>
      </w:r>
      <w:r>
        <w:rPr>
          <w:spacing w:val="10"/>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1"/>
          <w:sz w:val="24"/>
          <w:szCs w:val="24"/>
        </w:rPr>
        <w:t>a</w:t>
      </w:r>
      <w:r>
        <w:rPr>
          <w:spacing w:val="-5"/>
          <w:sz w:val="24"/>
          <w:szCs w:val="24"/>
        </w:rPr>
        <w:t>n</w:t>
      </w:r>
      <w:r>
        <w:rPr>
          <w:sz w:val="24"/>
          <w:szCs w:val="24"/>
        </w:rPr>
        <w:t>d</w:t>
      </w:r>
      <w:r>
        <w:rPr>
          <w:spacing w:val="14"/>
          <w:sz w:val="24"/>
          <w:szCs w:val="24"/>
        </w:rPr>
        <w:t xml:space="preserve"> </w:t>
      </w:r>
      <w:r>
        <w:rPr>
          <w:spacing w:val="-3"/>
          <w:sz w:val="24"/>
          <w:szCs w:val="24"/>
        </w:rPr>
        <w:t>f</w:t>
      </w:r>
      <w:r>
        <w:rPr>
          <w:spacing w:val="-4"/>
          <w:sz w:val="24"/>
          <w:szCs w:val="24"/>
        </w:rPr>
        <w:t>i</w:t>
      </w:r>
      <w:r>
        <w:rPr>
          <w:sz w:val="24"/>
          <w:szCs w:val="24"/>
        </w:rPr>
        <w:t>n</w:t>
      </w:r>
      <w:r>
        <w:rPr>
          <w:spacing w:val="4"/>
          <w:sz w:val="24"/>
          <w:szCs w:val="24"/>
        </w:rPr>
        <w:t>a</w:t>
      </w:r>
      <w:r>
        <w:rPr>
          <w:sz w:val="24"/>
          <w:szCs w:val="24"/>
        </w:rPr>
        <w:t>l</w:t>
      </w:r>
      <w:r>
        <w:rPr>
          <w:spacing w:val="1"/>
          <w:sz w:val="24"/>
          <w:szCs w:val="24"/>
        </w:rPr>
        <w:t>l</w:t>
      </w:r>
      <w:r>
        <w:rPr>
          <w:sz w:val="24"/>
          <w:szCs w:val="24"/>
        </w:rPr>
        <w:t>y</w:t>
      </w:r>
      <w:r>
        <w:rPr>
          <w:spacing w:val="4"/>
          <w:sz w:val="24"/>
          <w:szCs w:val="24"/>
        </w:rPr>
        <w:t xml:space="preserve"> </w:t>
      </w:r>
      <w:r>
        <w:rPr>
          <w:spacing w:val="-1"/>
          <w:sz w:val="24"/>
          <w:szCs w:val="24"/>
        </w:rPr>
        <w:t>a</w:t>
      </w:r>
      <w:r>
        <w:rPr>
          <w:sz w:val="24"/>
          <w:szCs w:val="24"/>
        </w:rPr>
        <w:t>p</w:t>
      </w:r>
      <w:r>
        <w:rPr>
          <w:spacing w:val="5"/>
          <w:sz w:val="24"/>
          <w:szCs w:val="24"/>
        </w:rPr>
        <w:t>p</w:t>
      </w:r>
      <w:r>
        <w:rPr>
          <w:sz w:val="24"/>
          <w:szCs w:val="24"/>
        </w:rPr>
        <w:t>l</w:t>
      </w:r>
      <w:r>
        <w:rPr>
          <w:spacing w:val="-4"/>
          <w:sz w:val="24"/>
          <w:szCs w:val="24"/>
        </w:rPr>
        <w:t>yi</w:t>
      </w:r>
      <w:r>
        <w:rPr>
          <w:sz w:val="24"/>
          <w:szCs w:val="24"/>
        </w:rPr>
        <w:t>ng</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2"/>
          <w:sz w:val="24"/>
          <w:szCs w:val="24"/>
        </w:rPr>
        <w:t>M</w:t>
      </w:r>
      <w:r>
        <w:rPr>
          <w:spacing w:val="1"/>
          <w:sz w:val="24"/>
          <w:szCs w:val="24"/>
        </w:rPr>
        <w:t>P</w:t>
      </w:r>
      <w:r>
        <w:rPr>
          <w:spacing w:val="3"/>
          <w:sz w:val="24"/>
          <w:szCs w:val="24"/>
        </w:rPr>
        <w:t>M</w:t>
      </w:r>
      <w:r>
        <w:rPr>
          <w:spacing w:val="2"/>
          <w:sz w:val="24"/>
          <w:szCs w:val="24"/>
        </w:rPr>
        <w:t>-M</w:t>
      </w:r>
      <w:r>
        <w:rPr>
          <w:spacing w:val="-5"/>
          <w:sz w:val="24"/>
          <w:szCs w:val="24"/>
        </w:rPr>
        <w:t>A</w:t>
      </w:r>
      <w:r>
        <w:rPr>
          <w:sz w:val="24"/>
          <w:szCs w:val="24"/>
        </w:rPr>
        <w:t>P</w:t>
      </w:r>
      <w:r>
        <w:rPr>
          <w:spacing w:val="10"/>
          <w:sz w:val="24"/>
          <w:szCs w:val="24"/>
        </w:rPr>
        <w:t xml:space="preserve"> </w:t>
      </w:r>
      <w:r>
        <w:rPr>
          <w:spacing w:val="4"/>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 xml:space="preserve">hm </w:t>
      </w:r>
      <w:r>
        <w:rPr>
          <w:spacing w:val="5"/>
          <w:sz w:val="24"/>
          <w:szCs w:val="24"/>
        </w:rPr>
        <w:t>t</w:t>
      </w:r>
      <w:r>
        <w:rPr>
          <w:sz w:val="24"/>
          <w:szCs w:val="24"/>
        </w:rPr>
        <w:t>o</w:t>
      </w:r>
      <w:r>
        <w:rPr>
          <w:spacing w:val="9"/>
          <w:sz w:val="24"/>
          <w:szCs w:val="24"/>
        </w:rPr>
        <w:t xml:space="preserve"> </w:t>
      </w:r>
      <w:r>
        <w:rPr>
          <w:spacing w:val="-3"/>
          <w:sz w:val="24"/>
          <w:szCs w:val="24"/>
        </w:rPr>
        <w:t>f</w:t>
      </w:r>
      <w:r>
        <w:rPr>
          <w:spacing w:val="-4"/>
          <w:sz w:val="24"/>
          <w:szCs w:val="24"/>
        </w:rPr>
        <w:t>i</w:t>
      </w:r>
      <w:r>
        <w:rPr>
          <w:sz w:val="24"/>
          <w:szCs w:val="24"/>
        </w:rPr>
        <w:t>nd</w:t>
      </w:r>
      <w:r>
        <w:rPr>
          <w:spacing w:val="9"/>
          <w:sz w:val="24"/>
          <w:szCs w:val="24"/>
        </w:rPr>
        <w:t xml:space="preserve"> </w:t>
      </w:r>
      <w:r>
        <w:rPr>
          <w:spacing w:val="5"/>
          <w:sz w:val="24"/>
          <w:szCs w:val="24"/>
        </w:rPr>
        <w:t>o</w:t>
      </w:r>
      <w:r>
        <w:rPr>
          <w:spacing w:val="-5"/>
          <w:sz w:val="24"/>
          <w:szCs w:val="24"/>
        </w:rPr>
        <w:t>u</w:t>
      </w:r>
      <w:r>
        <w:rPr>
          <w:sz w:val="24"/>
          <w:szCs w:val="24"/>
        </w:rPr>
        <w:t>t</w:t>
      </w:r>
      <w:r>
        <w:rPr>
          <w:spacing w:val="5"/>
          <w:sz w:val="24"/>
          <w:szCs w:val="24"/>
        </w:rPr>
        <w:t xml:space="preserve"> o</w:t>
      </w:r>
      <w:r>
        <w:rPr>
          <w:spacing w:val="-5"/>
          <w:sz w:val="24"/>
          <w:szCs w:val="24"/>
        </w:rPr>
        <w:t>p</w:t>
      </w:r>
      <w:r>
        <w:rPr>
          <w:spacing w:val="5"/>
          <w:sz w:val="24"/>
          <w:szCs w:val="24"/>
        </w:rPr>
        <w:t>t</w:t>
      </w:r>
      <w:r>
        <w:rPr>
          <w:spacing w:val="-4"/>
          <w:sz w:val="24"/>
          <w:szCs w:val="24"/>
        </w:rPr>
        <w:t>im</w:t>
      </w:r>
      <w:r>
        <w:rPr>
          <w:spacing w:val="8"/>
          <w:sz w:val="24"/>
          <w:szCs w:val="24"/>
        </w:rPr>
        <w:t>a</w:t>
      </w:r>
      <w:r>
        <w:rPr>
          <w:sz w:val="24"/>
          <w:szCs w:val="24"/>
        </w:rPr>
        <w:t xml:space="preserve">l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1"/>
          <w:sz w:val="24"/>
          <w:szCs w:val="24"/>
        </w:rPr>
        <w:t xml:space="preserve"> </w:t>
      </w:r>
      <w:r>
        <w:rPr>
          <w:sz w:val="24"/>
          <w:szCs w:val="24"/>
        </w:rPr>
        <w:t>M</w:t>
      </w:r>
      <w:r>
        <w:rPr>
          <w:spacing w:val="4"/>
          <w:sz w:val="24"/>
          <w:szCs w:val="24"/>
        </w:rPr>
        <w:t>a</w:t>
      </w:r>
      <w:r>
        <w:rPr>
          <w:spacing w:val="-9"/>
          <w:sz w:val="24"/>
          <w:szCs w:val="24"/>
        </w:rPr>
        <w:t>j</w:t>
      </w:r>
      <w:r>
        <w:rPr>
          <w:spacing w:val="5"/>
          <w:sz w:val="24"/>
          <w:szCs w:val="24"/>
        </w:rPr>
        <w:t>o</w:t>
      </w:r>
      <w:r>
        <w:rPr>
          <w:sz w:val="24"/>
          <w:szCs w:val="24"/>
        </w:rPr>
        <w:t>r</w:t>
      </w:r>
      <w:r>
        <w:rPr>
          <w:spacing w:val="11"/>
          <w:sz w:val="24"/>
          <w:szCs w:val="24"/>
        </w:rPr>
        <w:t xml:space="preserve"> </w:t>
      </w:r>
      <w:r>
        <w:rPr>
          <w:spacing w:val="-3"/>
          <w:sz w:val="24"/>
          <w:szCs w:val="24"/>
        </w:rPr>
        <w:t>f</w:t>
      </w:r>
      <w:r>
        <w:rPr>
          <w:spacing w:val="-4"/>
          <w:sz w:val="24"/>
          <w:szCs w:val="24"/>
        </w:rPr>
        <w:t>i</w:t>
      </w:r>
      <w:r>
        <w:rPr>
          <w:sz w:val="24"/>
          <w:szCs w:val="24"/>
        </w:rPr>
        <w:t>n</w:t>
      </w:r>
      <w:r>
        <w:rPr>
          <w:spacing w:val="5"/>
          <w:sz w:val="24"/>
          <w:szCs w:val="24"/>
        </w:rPr>
        <w:t>d</w:t>
      </w:r>
      <w:r>
        <w:rPr>
          <w:spacing w:val="-4"/>
          <w:sz w:val="24"/>
          <w:szCs w:val="24"/>
        </w:rPr>
        <w:t>i</w:t>
      </w:r>
      <w:r>
        <w:rPr>
          <w:sz w:val="24"/>
          <w:szCs w:val="24"/>
        </w:rPr>
        <w:t>ngs</w:t>
      </w:r>
      <w:r>
        <w:rPr>
          <w:spacing w:val="12"/>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5"/>
          <w:sz w:val="24"/>
          <w:szCs w:val="24"/>
        </w:rPr>
        <w:t>t</w:t>
      </w:r>
      <w:r>
        <w:rPr>
          <w:spacing w:val="-5"/>
          <w:sz w:val="24"/>
          <w:szCs w:val="24"/>
        </w:rPr>
        <w:t>h</w:t>
      </w:r>
      <w:r>
        <w:rPr>
          <w:sz w:val="24"/>
          <w:szCs w:val="24"/>
        </w:rPr>
        <w:t>e</w:t>
      </w:r>
      <w:r>
        <w:rPr>
          <w:spacing w:val="8"/>
          <w:sz w:val="24"/>
          <w:szCs w:val="24"/>
        </w:rPr>
        <w:t xml:space="preserve"> </w:t>
      </w:r>
      <w:r>
        <w:rPr>
          <w:spacing w:val="-2"/>
          <w:sz w:val="24"/>
          <w:szCs w:val="24"/>
        </w:rPr>
        <w:t>s</w:t>
      </w:r>
      <w:r>
        <w:rPr>
          <w:spacing w:val="5"/>
          <w:sz w:val="24"/>
          <w:szCs w:val="24"/>
        </w:rPr>
        <w:t>t</w:t>
      </w:r>
      <w:r>
        <w:rPr>
          <w:sz w:val="24"/>
          <w:szCs w:val="24"/>
        </w:rPr>
        <w:t>u</w:t>
      </w:r>
      <w:r>
        <w:rPr>
          <w:spacing w:val="5"/>
          <w:sz w:val="24"/>
          <w:szCs w:val="24"/>
        </w:rPr>
        <w:t>d</w:t>
      </w:r>
      <w:r>
        <w:rPr>
          <w:sz w:val="24"/>
          <w:szCs w:val="24"/>
        </w:rPr>
        <w:t xml:space="preserve">y </w:t>
      </w:r>
      <w:r>
        <w:rPr>
          <w:spacing w:val="2"/>
          <w:sz w:val="24"/>
          <w:szCs w:val="24"/>
        </w:rPr>
        <w:t>s</w:t>
      </w:r>
      <w:r>
        <w:rPr>
          <w:spacing w:val="-5"/>
          <w:sz w:val="24"/>
          <w:szCs w:val="24"/>
        </w:rPr>
        <w:t>h</w:t>
      </w:r>
      <w:r>
        <w:rPr>
          <w:spacing w:val="5"/>
          <w:sz w:val="24"/>
          <w:szCs w:val="24"/>
        </w:rPr>
        <w:t>o</w:t>
      </w:r>
      <w:r>
        <w:rPr>
          <w:sz w:val="24"/>
          <w:szCs w:val="24"/>
        </w:rPr>
        <w:t>w</w:t>
      </w:r>
      <w:r>
        <w:rPr>
          <w:spacing w:val="9"/>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5"/>
          <w:sz w:val="24"/>
          <w:szCs w:val="24"/>
        </w:rPr>
        <w:t xml:space="preserve"> t</w:t>
      </w:r>
      <w:r>
        <w:rPr>
          <w:spacing w:val="-5"/>
          <w:sz w:val="24"/>
          <w:szCs w:val="24"/>
        </w:rPr>
        <w:t>h</w:t>
      </w:r>
      <w:r>
        <w:rPr>
          <w:sz w:val="24"/>
          <w:szCs w:val="24"/>
        </w:rPr>
        <w:t>e</w:t>
      </w:r>
      <w:r>
        <w:rPr>
          <w:spacing w:val="8"/>
          <w:sz w:val="24"/>
          <w:szCs w:val="24"/>
        </w:rPr>
        <w:t xml:space="preserve"> </w:t>
      </w:r>
      <w:r>
        <w:rPr>
          <w:spacing w:val="-2"/>
          <w:sz w:val="24"/>
          <w:szCs w:val="24"/>
        </w:rPr>
        <w:t>M</w:t>
      </w:r>
      <w:r>
        <w:rPr>
          <w:spacing w:val="1"/>
          <w:sz w:val="24"/>
          <w:szCs w:val="24"/>
        </w:rPr>
        <w:t>P</w:t>
      </w:r>
      <w:r>
        <w:rPr>
          <w:spacing w:val="5"/>
          <w:sz w:val="24"/>
          <w:szCs w:val="24"/>
        </w:rPr>
        <w:t>M</w:t>
      </w:r>
      <w:r>
        <w:rPr>
          <w:spacing w:val="2"/>
          <w:sz w:val="24"/>
          <w:szCs w:val="24"/>
        </w:rPr>
        <w:t>-M</w:t>
      </w:r>
      <w:r>
        <w:rPr>
          <w:spacing w:val="-5"/>
          <w:sz w:val="24"/>
          <w:szCs w:val="24"/>
        </w:rPr>
        <w:t>A</w:t>
      </w:r>
      <w:r>
        <w:rPr>
          <w:sz w:val="24"/>
          <w:szCs w:val="24"/>
        </w:rPr>
        <w:t>P</w:t>
      </w:r>
      <w:r>
        <w:rPr>
          <w:spacing w:val="10"/>
          <w:sz w:val="24"/>
          <w:szCs w:val="24"/>
        </w:rPr>
        <w:t xml:space="preserve"> </w:t>
      </w:r>
      <w:r>
        <w:rPr>
          <w:spacing w:val="4"/>
          <w:sz w:val="24"/>
          <w:szCs w:val="24"/>
        </w:rPr>
        <w:t>a</w:t>
      </w:r>
      <w:r>
        <w:rPr>
          <w:spacing w:val="-4"/>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hm</w:t>
      </w:r>
      <w:r>
        <w:rPr>
          <w:spacing w:val="10"/>
          <w:sz w:val="24"/>
          <w:szCs w:val="24"/>
        </w:rPr>
        <w:t xml:space="preserve"> </w:t>
      </w:r>
      <w:r>
        <w:rPr>
          <w:sz w:val="24"/>
          <w:szCs w:val="24"/>
        </w:rPr>
        <w:t xml:space="preserve">is </w:t>
      </w:r>
      <w:r>
        <w:rPr>
          <w:spacing w:val="-1"/>
          <w:sz w:val="24"/>
          <w:szCs w:val="24"/>
        </w:rPr>
        <w:t>c</w:t>
      </w:r>
      <w:r>
        <w:rPr>
          <w:spacing w:val="5"/>
          <w:sz w:val="24"/>
          <w:szCs w:val="24"/>
        </w:rPr>
        <w:t>o</w:t>
      </w:r>
      <w:r>
        <w:rPr>
          <w:spacing w:val="-9"/>
          <w:sz w:val="24"/>
          <w:szCs w:val="24"/>
        </w:rPr>
        <w:t>m</w:t>
      </w:r>
      <w:r>
        <w:rPr>
          <w:sz w:val="24"/>
          <w:szCs w:val="24"/>
        </w:rPr>
        <w:t>p</w:t>
      </w:r>
      <w:r>
        <w:rPr>
          <w:spacing w:val="-1"/>
          <w:sz w:val="24"/>
          <w:szCs w:val="24"/>
        </w:rPr>
        <w:t>a</w:t>
      </w:r>
      <w:r>
        <w:rPr>
          <w:spacing w:val="1"/>
          <w:sz w:val="24"/>
          <w:szCs w:val="24"/>
        </w:rPr>
        <w:t>r</w:t>
      </w:r>
      <w:r>
        <w:rPr>
          <w:spacing w:val="-1"/>
          <w:sz w:val="24"/>
          <w:szCs w:val="24"/>
        </w:rPr>
        <w:t>a</w:t>
      </w:r>
      <w:r>
        <w:rPr>
          <w:spacing w:val="10"/>
          <w:sz w:val="24"/>
          <w:szCs w:val="24"/>
        </w:rPr>
        <w:t>t</w:t>
      </w:r>
      <w:r>
        <w:rPr>
          <w:spacing w:val="-4"/>
          <w:sz w:val="24"/>
          <w:szCs w:val="24"/>
        </w:rPr>
        <w:t>i</w:t>
      </w:r>
      <w:r>
        <w:rPr>
          <w:spacing w:val="-5"/>
          <w:sz w:val="24"/>
          <w:szCs w:val="24"/>
        </w:rPr>
        <w:t>v</w:t>
      </w:r>
      <w:r>
        <w:rPr>
          <w:spacing w:val="4"/>
          <w:sz w:val="24"/>
          <w:szCs w:val="24"/>
        </w:rPr>
        <w:t>e</w:t>
      </w:r>
      <w:r>
        <w:rPr>
          <w:sz w:val="24"/>
          <w:szCs w:val="24"/>
        </w:rPr>
        <w:t xml:space="preserve">ly </w:t>
      </w:r>
      <w:r>
        <w:rPr>
          <w:spacing w:val="1"/>
          <w:sz w:val="24"/>
          <w:szCs w:val="24"/>
        </w:rPr>
        <w:t>r</w:t>
      </w:r>
      <w:r>
        <w:rPr>
          <w:spacing w:val="5"/>
          <w:sz w:val="24"/>
          <w:szCs w:val="24"/>
        </w:rPr>
        <w:t>o</w:t>
      </w:r>
      <w:r>
        <w:rPr>
          <w:spacing w:val="-5"/>
          <w:sz w:val="24"/>
          <w:szCs w:val="24"/>
        </w:rPr>
        <w:t>b</w:t>
      </w:r>
      <w:r>
        <w:rPr>
          <w:sz w:val="24"/>
          <w:szCs w:val="24"/>
        </w:rPr>
        <w:t>u</w:t>
      </w:r>
      <w:r>
        <w:rPr>
          <w:spacing w:val="-2"/>
          <w:sz w:val="24"/>
          <w:szCs w:val="24"/>
        </w:rPr>
        <w:t>s</w:t>
      </w:r>
      <w:r>
        <w:rPr>
          <w:sz w:val="24"/>
          <w:szCs w:val="24"/>
        </w:rPr>
        <w:t>t</w:t>
      </w:r>
      <w:r>
        <w:rPr>
          <w:spacing w:val="9"/>
          <w:sz w:val="24"/>
          <w:szCs w:val="24"/>
        </w:rPr>
        <w:t xml:space="preserve"> </w:t>
      </w:r>
      <w:r>
        <w:rPr>
          <w:spacing w:val="5"/>
          <w:sz w:val="24"/>
          <w:szCs w:val="24"/>
        </w:rPr>
        <w:t>t</w:t>
      </w:r>
      <w:r>
        <w:rPr>
          <w:spacing w:val="-5"/>
          <w:sz w:val="24"/>
          <w:szCs w:val="24"/>
        </w:rPr>
        <w:t>h</w:t>
      </w:r>
      <w:r>
        <w:rPr>
          <w:spacing w:val="-1"/>
          <w:sz w:val="24"/>
          <w:szCs w:val="24"/>
        </w:rPr>
        <w:t>a</w:t>
      </w:r>
      <w:r>
        <w:rPr>
          <w:sz w:val="24"/>
          <w:szCs w:val="24"/>
        </w:rPr>
        <w:t>n</w:t>
      </w:r>
      <w:r>
        <w:rPr>
          <w:spacing w:val="4"/>
          <w:sz w:val="24"/>
          <w:szCs w:val="24"/>
        </w:rPr>
        <w:t xml:space="preserve"> </w:t>
      </w:r>
      <w:r>
        <w:rPr>
          <w:spacing w:val="2"/>
          <w:sz w:val="24"/>
          <w:szCs w:val="24"/>
        </w:rPr>
        <w:t>E</w:t>
      </w:r>
      <w:r>
        <w:rPr>
          <w:sz w:val="24"/>
          <w:szCs w:val="24"/>
        </w:rPr>
        <w:t>M</w:t>
      </w:r>
      <w:r>
        <w:rPr>
          <w:spacing w:val="12"/>
          <w:sz w:val="24"/>
          <w:szCs w:val="24"/>
        </w:rPr>
        <w:t xml:space="preserve"> </w:t>
      </w:r>
      <w:r>
        <w:rPr>
          <w:spacing w:val="-4"/>
          <w:sz w:val="24"/>
          <w:szCs w:val="24"/>
        </w:rPr>
        <w:t>i</w:t>
      </w:r>
      <w:r>
        <w:rPr>
          <w:sz w:val="24"/>
          <w:szCs w:val="24"/>
        </w:rPr>
        <w:t>n</w:t>
      </w:r>
      <w:r>
        <w:rPr>
          <w:spacing w:val="4"/>
          <w:sz w:val="24"/>
          <w:szCs w:val="24"/>
        </w:rPr>
        <w:t xml:space="preserve"> </w:t>
      </w:r>
      <w:r>
        <w:rPr>
          <w:spacing w:val="5"/>
          <w:sz w:val="24"/>
          <w:szCs w:val="24"/>
        </w:rPr>
        <w:t>t</w:t>
      </w:r>
      <w:r>
        <w:rPr>
          <w:spacing w:val="-6"/>
          <w:sz w:val="24"/>
          <w:szCs w:val="24"/>
        </w:rPr>
        <w:t>e</w:t>
      </w:r>
      <w:r>
        <w:rPr>
          <w:spacing w:val="1"/>
          <w:sz w:val="24"/>
          <w:szCs w:val="24"/>
        </w:rPr>
        <w:t>r</w:t>
      </w:r>
      <w:r>
        <w:rPr>
          <w:spacing w:val="-4"/>
          <w:sz w:val="24"/>
          <w:szCs w:val="24"/>
        </w:rPr>
        <w:t>m</w:t>
      </w:r>
      <w:r>
        <w:rPr>
          <w:sz w:val="24"/>
          <w:szCs w:val="24"/>
        </w:rPr>
        <w:t>s</w:t>
      </w:r>
      <w:r>
        <w:rPr>
          <w:spacing w:val="7"/>
          <w:sz w:val="24"/>
          <w:szCs w:val="24"/>
        </w:rPr>
        <w:t xml:space="preserve"> </w:t>
      </w:r>
      <w:r>
        <w:rPr>
          <w:spacing w:val="5"/>
          <w:sz w:val="24"/>
          <w:szCs w:val="24"/>
        </w:rPr>
        <w:t>o</w:t>
      </w:r>
      <w:r>
        <w:rPr>
          <w:sz w:val="24"/>
          <w:szCs w:val="24"/>
        </w:rPr>
        <w:t>f</w:t>
      </w:r>
      <w:r>
        <w:rPr>
          <w:spacing w:val="1"/>
          <w:sz w:val="24"/>
          <w:szCs w:val="24"/>
        </w:rPr>
        <w:t xml:space="preserve"> </w:t>
      </w:r>
      <w:r>
        <w:rPr>
          <w:spacing w:val="-1"/>
          <w:sz w:val="24"/>
          <w:szCs w:val="24"/>
        </w:rPr>
        <w:t>e</w:t>
      </w:r>
      <w:r>
        <w:rPr>
          <w:spacing w:val="1"/>
          <w:sz w:val="24"/>
          <w:szCs w:val="24"/>
        </w:rPr>
        <w:t>r</w:t>
      </w:r>
      <w:r>
        <w:rPr>
          <w:spacing w:val="-3"/>
          <w:sz w:val="24"/>
          <w:szCs w:val="24"/>
        </w:rPr>
        <w:t>r</w:t>
      </w:r>
      <w:r>
        <w:rPr>
          <w:spacing w:val="5"/>
          <w:sz w:val="24"/>
          <w:szCs w:val="24"/>
        </w:rPr>
        <w:t>o</w:t>
      </w:r>
      <w:r>
        <w:rPr>
          <w:spacing w:val="1"/>
          <w:sz w:val="24"/>
          <w:szCs w:val="24"/>
        </w:rPr>
        <w:t>r</w:t>
      </w:r>
      <w:r>
        <w:rPr>
          <w:sz w:val="24"/>
          <w:szCs w:val="24"/>
        </w:rPr>
        <w:t>s</w:t>
      </w:r>
      <w:r>
        <w:rPr>
          <w:spacing w:val="2"/>
          <w:sz w:val="24"/>
          <w:szCs w:val="24"/>
        </w:rPr>
        <w:t xml:space="preserve"> </w:t>
      </w:r>
      <w:r>
        <w:rPr>
          <w:sz w:val="24"/>
          <w:szCs w:val="24"/>
        </w:rPr>
        <w:t>wh</w:t>
      </w:r>
      <w:r>
        <w:rPr>
          <w:spacing w:val="-5"/>
          <w:sz w:val="24"/>
          <w:szCs w:val="24"/>
        </w:rPr>
        <w:t>i</w:t>
      </w:r>
      <w:r>
        <w:rPr>
          <w:spacing w:val="-4"/>
          <w:sz w:val="24"/>
          <w:szCs w:val="24"/>
        </w:rPr>
        <w:t>l</w:t>
      </w:r>
      <w:r>
        <w:rPr>
          <w:sz w:val="24"/>
          <w:szCs w:val="24"/>
        </w:rPr>
        <w:t>e</w:t>
      </w:r>
      <w:r>
        <w:rPr>
          <w:spacing w:val="8"/>
          <w:sz w:val="24"/>
          <w:szCs w:val="24"/>
        </w:rPr>
        <w:t xml:space="preserve"> </w:t>
      </w:r>
      <w:r>
        <w:rPr>
          <w:spacing w:val="-1"/>
          <w:sz w:val="24"/>
          <w:szCs w:val="24"/>
        </w:rPr>
        <w:t>e</w:t>
      </w:r>
      <w:r>
        <w:rPr>
          <w:spacing w:val="-2"/>
          <w:sz w:val="24"/>
          <w:szCs w:val="24"/>
        </w:rPr>
        <w:t>s</w:t>
      </w:r>
      <w:r>
        <w:rPr>
          <w:spacing w:val="10"/>
          <w:sz w:val="24"/>
          <w:szCs w:val="24"/>
        </w:rPr>
        <w:t>t</w:t>
      </w:r>
      <w:r>
        <w:rPr>
          <w:spacing w:val="-4"/>
          <w:sz w:val="24"/>
          <w:szCs w:val="24"/>
        </w:rPr>
        <w:t>im</w:t>
      </w:r>
      <w:r>
        <w:rPr>
          <w:spacing w:val="-1"/>
          <w:sz w:val="24"/>
          <w:szCs w:val="24"/>
        </w:rPr>
        <w:t>a</w:t>
      </w:r>
      <w:r>
        <w:rPr>
          <w:spacing w:val="10"/>
          <w:sz w:val="24"/>
          <w:szCs w:val="24"/>
        </w:rPr>
        <w:t>t</w:t>
      </w:r>
      <w:r>
        <w:rPr>
          <w:spacing w:val="-4"/>
          <w:sz w:val="24"/>
          <w:szCs w:val="24"/>
        </w:rPr>
        <w:t>i</w:t>
      </w:r>
      <w:r>
        <w:rPr>
          <w:spacing w:val="-5"/>
          <w:sz w:val="24"/>
          <w:szCs w:val="24"/>
        </w:rPr>
        <w:t>n</w:t>
      </w:r>
      <w:r>
        <w:rPr>
          <w:sz w:val="24"/>
          <w:szCs w:val="24"/>
        </w:rPr>
        <w:t>g</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p</w:t>
      </w:r>
      <w:r>
        <w:rPr>
          <w:spacing w:val="5"/>
          <w:sz w:val="24"/>
          <w:szCs w:val="24"/>
        </w:rPr>
        <w:t>o</w:t>
      </w:r>
      <w:r>
        <w:rPr>
          <w:spacing w:val="-2"/>
          <w:sz w:val="24"/>
          <w:szCs w:val="24"/>
        </w:rPr>
        <w:t>s</w:t>
      </w:r>
      <w:r>
        <w:rPr>
          <w:spacing w:val="5"/>
          <w:sz w:val="24"/>
          <w:szCs w:val="24"/>
        </w:rPr>
        <w:t>t</w:t>
      </w:r>
      <w:r>
        <w:rPr>
          <w:spacing w:val="-6"/>
          <w:sz w:val="24"/>
          <w:szCs w:val="24"/>
        </w:rPr>
        <w:t>e</w:t>
      </w:r>
      <w:r>
        <w:rPr>
          <w:spacing w:val="1"/>
          <w:sz w:val="24"/>
          <w:szCs w:val="24"/>
        </w:rPr>
        <w:t>r</w:t>
      </w:r>
      <w:r>
        <w:rPr>
          <w:spacing w:val="-9"/>
          <w:sz w:val="24"/>
          <w:szCs w:val="24"/>
        </w:rPr>
        <w:t>i</w:t>
      </w:r>
      <w:r>
        <w:rPr>
          <w:spacing w:val="5"/>
          <w:sz w:val="24"/>
          <w:szCs w:val="24"/>
        </w:rPr>
        <w:t>o</w:t>
      </w:r>
      <w:r>
        <w:rPr>
          <w:sz w:val="24"/>
          <w:szCs w:val="24"/>
        </w:rPr>
        <w:t xml:space="preserve">r </w:t>
      </w:r>
      <w:r>
        <w:rPr>
          <w:spacing w:val="-4"/>
          <w:sz w:val="24"/>
          <w:szCs w:val="24"/>
        </w:rPr>
        <w:t>m</w:t>
      </w:r>
      <w:r>
        <w:rPr>
          <w:spacing w:val="-1"/>
          <w:sz w:val="24"/>
          <w:szCs w:val="24"/>
        </w:rPr>
        <w:t>a</w:t>
      </w:r>
      <w:r>
        <w:rPr>
          <w:spacing w:val="1"/>
          <w:sz w:val="24"/>
          <w:szCs w:val="24"/>
        </w:rPr>
        <w:t>r</w:t>
      </w:r>
      <w:r>
        <w:rPr>
          <w:spacing w:val="5"/>
          <w:sz w:val="24"/>
          <w:szCs w:val="24"/>
        </w:rPr>
        <w:t>g</w:t>
      </w:r>
      <w:r>
        <w:rPr>
          <w:spacing w:val="-4"/>
          <w:sz w:val="24"/>
          <w:szCs w:val="24"/>
        </w:rPr>
        <w:t>i</w:t>
      </w:r>
      <w:r>
        <w:rPr>
          <w:sz w:val="24"/>
          <w:szCs w:val="24"/>
        </w:rPr>
        <w:t>n</w:t>
      </w:r>
      <w:r>
        <w:rPr>
          <w:spacing w:val="4"/>
          <w:sz w:val="24"/>
          <w:szCs w:val="24"/>
        </w:rPr>
        <w:t>a</w:t>
      </w:r>
      <w:r>
        <w:rPr>
          <w:spacing w:val="-9"/>
          <w:sz w:val="24"/>
          <w:szCs w:val="24"/>
        </w:rPr>
        <w:t>l</w:t>
      </w:r>
      <w:r>
        <w:rPr>
          <w:sz w:val="24"/>
          <w:szCs w:val="24"/>
        </w:rPr>
        <w:t>.</w:t>
      </w:r>
      <w:r>
        <w:rPr>
          <w:spacing w:val="7"/>
          <w:sz w:val="24"/>
          <w:szCs w:val="24"/>
        </w:rPr>
        <w:t xml:space="preserve"> </w:t>
      </w:r>
      <w:r>
        <w:rPr>
          <w:spacing w:val="-4"/>
          <w:sz w:val="24"/>
          <w:szCs w:val="24"/>
        </w:rPr>
        <w:t>F</w:t>
      </w:r>
      <w:r>
        <w:rPr>
          <w:spacing w:val="5"/>
          <w:sz w:val="24"/>
          <w:szCs w:val="24"/>
        </w:rPr>
        <w:t>o</w:t>
      </w:r>
      <w:r>
        <w:rPr>
          <w:sz w:val="24"/>
          <w:szCs w:val="24"/>
        </w:rPr>
        <w:t>r</w:t>
      </w:r>
      <w:r>
        <w:rPr>
          <w:spacing w:val="6"/>
          <w:sz w:val="24"/>
          <w:szCs w:val="24"/>
        </w:rPr>
        <w:t xml:space="preserve"> </w:t>
      </w:r>
      <w:r>
        <w:rPr>
          <w:spacing w:val="5"/>
          <w:sz w:val="24"/>
          <w:szCs w:val="24"/>
        </w:rPr>
        <w:t>o</w:t>
      </w:r>
      <w:r>
        <w:rPr>
          <w:spacing w:val="-5"/>
          <w:sz w:val="24"/>
          <w:szCs w:val="24"/>
        </w:rPr>
        <w:t>p</w:t>
      </w:r>
      <w:r>
        <w:rPr>
          <w:spacing w:val="5"/>
          <w:sz w:val="24"/>
          <w:szCs w:val="24"/>
        </w:rPr>
        <w:t>t</w:t>
      </w:r>
      <w:r>
        <w:rPr>
          <w:spacing w:val="-4"/>
          <w:sz w:val="24"/>
          <w:szCs w:val="24"/>
        </w:rPr>
        <w:t>i</w:t>
      </w:r>
      <w:r>
        <w:rPr>
          <w:spacing w:val="-9"/>
          <w:sz w:val="24"/>
          <w:szCs w:val="24"/>
        </w:rPr>
        <w:t>m</w:t>
      </w:r>
      <w:r>
        <w:rPr>
          <w:spacing w:val="4"/>
          <w:sz w:val="24"/>
          <w:szCs w:val="24"/>
        </w:rPr>
        <w:t>a</w:t>
      </w:r>
      <w:r>
        <w:rPr>
          <w:sz w:val="24"/>
          <w:szCs w:val="24"/>
        </w:rPr>
        <w:t xml:space="preserve">l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7"/>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2"/>
          <w:sz w:val="24"/>
          <w:szCs w:val="24"/>
        </w:rPr>
        <w:t>M</w:t>
      </w:r>
      <w:r>
        <w:rPr>
          <w:spacing w:val="1"/>
          <w:sz w:val="24"/>
          <w:szCs w:val="24"/>
        </w:rPr>
        <w:t>P</w:t>
      </w:r>
      <w:r>
        <w:rPr>
          <w:spacing w:val="5"/>
          <w:sz w:val="24"/>
          <w:szCs w:val="24"/>
        </w:rPr>
        <w:t>M</w:t>
      </w:r>
      <w:r>
        <w:rPr>
          <w:spacing w:val="2"/>
          <w:sz w:val="24"/>
          <w:szCs w:val="24"/>
        </w:rPr>
        <w:t>-M</w:t>
      </w:r>
      <w:r>
        <w:rPr>
          <w:spacing w:val="-5"/>
          <w:sz w:val="24"/>
          <w:szCs w:val="24"/>
        </w:rPr>
        <w:t>A</w:t>
      </w:r>
      <w:r>
        <w:rPr>
          <w:sz w:val="24"/>
          <w:szCs w:val="24"/>
        </w:rPr>
        <w:t>P</w:t>
      </w:r>
      <w:r>
        <w:rPr>
          <w:spacing w:val="5"/>
          <w:sz w:val="24"/>
          <w:szCs w:val="24"/>
        </w:rPr>
        <w:t xml:space="preserve"> </w:t>
      </w:r>
      <w:r>
        <w:rPr>
          <w:spacing w:val="4"/>
          <w:sz w:val="24"/>
          <w:szCs w:val="24"/>
        </w:rPr>
        <w:t>a</w:t>
      </w:r>
      <w:r>
        <w:rPr>
          <w:spacing w:val="-9"/>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hm</w:t>
      </w:r>
      <w:r>
        <w:rPr>
          <w:spacing w:val="5"/>
          <w:sz w:val="24"/>
          <w:szCs w:val="24"/>
        </w:rPr>
        <w:t xml:space="preserve"> </w:t>
      </w:r>
      <w:r>
        <w:rPr>
          <w:spacing w:val="-4"/>
          <w:sz w:val="24"/>
          <w:szCs w:val="24"/>
        </w:rPr>
        <w:t>i</w:t>
      </w:r>
      <w:r>
        <w:rPr>
          <w:sz w:val="24"/>
          <w:szCs w:val="24"/>
        </w:rPr>
        <w:t>n</w:t>
      </w:r>
      <w:r>
        <w:rPr>
          <w:spacing w:val="-5"/>
          <w:sz w:val="24"/>
          <w:szCs w:val="24"/>
        </w:rPr>
        <w:t>v</w:t>
      </w:r>
      <w:r>
        <w:rPr>
          <w:spacing w:val="9"/>
          <w:sz w:val="24"/>
          <w:szCs w:val="24"/>
        </w:rPr>
        <w:t>o</w:t>
      </w:r>
      <w:r>
        <w:rPr>
          <w:spacing w:val="-4"/>
          <w:sz w:val="24"/>
          <w:szCs w:val="24"/>
        </w:rPr>
        <w:t>l</w:t>
      </w:r>
      <w:r>
        <w:rPr>
          <w:sz w:val="24"/>
          <w:szCs w:val="24"/>
        </w:rPr>
        <w:t>v</w:t>
      </w:r>
      <w:r>
        <w:rPr>
          <w:spacing w:val="-1"/>
          <w:sz w:val="24"/>
          <w:szCs w:val="24"/>
        </w:rPr>
        <w:t>e</w:t>
      </w:r>
      <w:r>
        <w:rPr>
          <w:sz w:val="24"/>
          <w:szCs w:val="24"/>
        </w:rPr>
        <w:t>s</w:t>
      </w:r>
      <w:r>
        <w:rPr>
          <w:spacing w:val="2"/>
          <w:sz w:val="24"/>
          <w:szCs w:val="24"/>
        </w:rPr>
        <w:t xml:space="preserve"> </w:t>
      </w:r>
      <w:r>
        <w:rPr>
          <w:spacing w:val="5"/>
          <w:sz w:val="24"/>
          <w:szCs w:val="24"/>
        </w:rPr>
        <w:t>o</w:t>
      </w:r>
      <w:r>
        <w:rPr>
          <w:sz w:val="24"/>
          <w:szCs w:val="24"/>
        </w:rPr>
        <w:t>n</w:t>
      </w:r>
      <w:r>
        <w:rPr>
          <w:spacing w:val="-4"/>
          <w:sz w:val="24"/>
          <w:szCs w:val="24"/>
        </w:rPr>
        <w:t>l</w:t>
      </w:r>
      <w:r>
        <w:rPr>
          <w:sz w:val="24"/>
          <w:szCs w:val="24"/>
        </w:rPr>
        <w:t xml:space="preserve">y </w:t>
      </w:r>
      <w:r>
        <w:rPr>
          <w:spacing w:val="5"/>
          <w:sz w:val="24"/>
          <w:szCs w:val="24"/>
        </w:rPr>
        <w:t>t</w:t>
      </w:r>
      <w:r>
        <w:rPr>
          <w:sz w:val="24"/>
          <w:szCs w:val="24"/>
        </w:rPr>
        <w:t xml:space="preserve">he </w:t>
      </w:r>
      <w:r>
        <w:rPr>
          <w:spacing w:val="-2"/>
          <w:sz w:val="24"/>
          <w:szCs w:val="24"/>
        </w:rPr>
        <w:t>s</w:t>
      </w:r>
      <w:r>
        <w:rPr>
          <w:spacing w:val="5"/>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f</w:t>
      </w:r>
      <w:r>
        <w:rPr>
          <w:spacing w:val="-1"/>
          <w:sz w:val="24"/>
          <w:szCs w:val="24"/>
        </w:rPr>
        <w:t xml:space="preserve"> </w:t>
      </w:r>
      <w:r>
        <w:rPr>
          <w:sz w:val="24"/>
          <w:szCs w:val="24"/>
        </w:rPr>
        <w:t>l</w:t>
      </w:r>
      <w:r>
        <w:rPr>
          <w:spacing w:val="-4"/>
          <w:sz w:val="24"/>
          <w:szCs w:val="24"/>
        </w:rPr>
        <w:t>i</w:t>
      </w:r>
      <w:r>
        <w:rPr>
          <w:sz w:val="24"/>
          <w:szCs w:val="24"/>
        </w:rPr>
        <w:t>n</w:t>
      </w:r>
      <w:r>
        <w:rPr>
          <w:spacing w:val="-1"/>
          <w:sz w:val="24"/>
          <w:szCs w:val="24"/>
        </w:rPr>
        <w:t>ea</w:t>
      </w:r>
      <w:r>
        <w:rPr>
          <w:sz w:val="24"/>
          <w:szCs w:val="24"/>
        </w:rPr>
        <w:t>r</w:t>
      </w:r>
      <w:r>
        <w:rPr>
          <w:spacing w:val="4"/>
          <w:sz w:val="24"/>
          <w:szCs w:val="24"/>
        </w:rPr>
        <w:t xml:space="preserve">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pacing w:val="-9"/>
          <w:sz w:val="24"/>
          <w:szCs w:val="24"/>
        </w:rPr>
        <w:t>m</w:t>
      </w:r>
      <w:r>
        <w:rPr>
          <w:sz w:val="24"/>
          <w:szCs w:val="24"/>
        </w:rPr>
        <w:t xml:space="preserve">s </w:t>
      </w:r>
      <w:r>
        <w:rPr>
          <w:spacing w:val="4"/>
          <w:sz w:val="24"/>
          <w:szCs w:val="24"/>
        </w:rPr>
        <w:t>a</w:t>
      </w:r>
      <w:r>
        <w:rPr>
          <w:spacing w:val="-5"/>
          <w:sz w:val="24"/>
          <w:szCs w:val="24"/>
        </w:rPr>
        <w:t>n</w:t>
      </w:r>
      <w:r>
        <w:rPr>
          <w:sz w:val="24"/>
          <w:szCs w:val="24"/>
        </w:rPr>
        <w:t>d</w:t>
      </w:r>
      <w:r>
        <w:rPr>
          <w:spacing w:val="7"/>
          <w:sz w:val="24"/>
          <w:szCs w:val="24"/>
        </w:rPr>
        <w:t xml:space="preserve"> </w:t>
      </w:r>
      <w:r>
        <w:rPr>
          <w:spacing w:val="-4"/>
          <w:sz w:val="24"/>
          <w:szCs w:val="24"/>
        </w:rPr>
        <w:t>i</w:t>
      </w:r>
      <w:r>
        <w:rPr>
          <w:sz w:val="24"/>
          <w:szCs w:val="24"/>
        </w:rPr>
        <w:t xml:space="preserve">s </w:t>
      </w:r>
      <w:r>
        <w:rPr>
          <w:spacing w:val="5"/>
          <w:sz w:val="24"/>
          <w:szCs w:val="24"/>
        </w:rPr>
        <w:t>t</w:t>
      </w:r>
      <w:r>
        <w:rPr>
          <w:spacing w:val="-5"/>
          <w:sz w:val="24"/>
          <w:szCs w:val="24"/>
        </w:rPr>
        <w:t>h</w:t>
      </w:r>
      <w:r>
        <w:rPr>
          <w:spacing w:val="4"/>
          <w:sz w:val="24"/>
          <w:szCs w:val="24"/>
        </w:rPr>
        <w:t>e</w:t>
      </w:r>
      <w:r>
        <w:rPr>
          <w:spacing w:val="1"/>
          <w:sz w:val="24"/>
          <w:szCs w:val="24"/>
        </w:rPr>
        <w:t>r</w:t>
      </w:r>
      <w:r>
        <w:rPr>
          <w:spacing w:val="4"/>
          <w:sz w:val="24"/>
          <w:szCs w:val="24"/>
        </w:rPr>
        <w:t>e</w:t>
      </w:r>
      <w:r>
        <w:rPr>
          <w:spacing w:val="-8"/>
          <w:sz w:val="24"/>
          <w:szCs w:val="24"/>
        </w:rPr>
        <w:t>f</w:t>
      </w:r>
      <w:r>
        <w:rPr>
          <w:spacing w:val="5"/>
          <w:sz w:val="24"/>
          <w:szCs w:val="24"/>
        </w:rPr>
        <w:t>o</w:t>
      </w:r>
      <w:r>
        <w:rPr>
          <w:spacing w:val="1"/>
          <w:sz w:val="24"/>
          <w:szCs w:val="24"/>
        </w:rPr>
        <w:t>r</w:t>
      </w:r>
      <w:r>
        <w:rPr>
          <w:sz w:val="24"/>
          <w:szCs w:val="24"/>
        </w:rPr>
        <w:t>e</w:t>
      </w:r>
      <w:r>
        <w:rPr>
          <w:spacing w:val="1"/>
          <w:sz w:val="24"/>
          <w:szCs w:val="24"/>
        </w:rPr>
        <w:t xml:space="preserve"> </w:t>
      </w:r>
      <w:r>
        <w:rPr>
          <w:spacing w:val="-6"/>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1"/>
          <w:sz w:val="24"/>
          <w:szCs w:val="24"/>
        </w:rPr>
        <w:t>l</w:t>
      </w:r>
      <w:r>
        <w:rPr>
          <w:sz w:val="24"/>
          <w:szCs w:val="24"/>
        </w:rPr>
        <w:t>y</w:t>
      </w:r>
      <w:r>
        <w:rPr>
          <w:spacing w:val="-7"/>
          <w:sz w:val="24"/>
          <w:szCs w:val="24"/>
        </w:rPr>
        <w:t xml:space="preserve"> </w:t>
      </w:r>
      <w:r>
        <w:rPr>
          <w:spacing w:val="4"/>
          <w:sz w:val="24"/>
          <w:szCs w:val="24"/>
        </w:rPr>
        <w:t>e</w:t>
      </w:r>
      <w:r>
        <w:rPr>
          <w:spacing w:val="1"/>
          <w:sz w:val="24"/>
          <w:szCs w:val="24"/>
        </w:rPr>
        <w:t>ff</w:t>
      </w:r>
      <w:r>
        <w:rPr>
          <w:spacing w:val="-4"/>
          <w:sz w:val="24"/>
          <w:szCs w:val="24"/>
        </w:rPr>
        <w:t>i</w:t>
      </w:r>
      <w:r>
        <w:rPr>
          <w:spacing w:val="4"/>
          <w:sz w:val="24"/>
          <w:szCs w:val="24"/>
        </w:rPr>
        <w:t>c</w:t>
      </w:r>
      <w:r>
        <w:rPr>
          <w:spacing w:val="-4"/>
          <w:sz w:val="24"/>
          <w:szCs w:val="24"/>
        </w:rPr>
        <w:t>i</w:t>
      </w:r>
      <w:r>
        <w:rPr>
          <w:spacing w:val="4"/>
          <w:sz w:val="24"/>
          <w:szCs w:val="24"/>
        </w:rPr>
        <w:t>e</w:t>
      </w:r>
      <w:r>
        <w:rPr>
          <w:spacing w:val="-5"/>
          <w:sz w:val="24"/>
          <w:szCs w:val="24"/>
        </w:rPr>
        <w:t>n</w:t>
      </w:r>
      <w:r>
        <w:rPr>
          <w:spacing w:val="5"/>
          <w:sz w:val="24"/>
          <w:szCs w:val="24"/>
        </w:rPr>
        <w:t>t</w:t>
      </w:r>
      <w:r>
        <w:rPr>
          <w:sz w:val="24"/>
          <w:szCs w:val="24"/>
        </w:rPr>
        <w:t>.</w:t>
      </w:r>
    </w:p>
    <w:p w14:paraId="479F0740" w14:textId="77777777" w:rsidR="00433F0F" w:rsidRDefault="00433F0F">
      <w:pPr>
        <w:spacing w:before="12" w:line="240" w:lineRule="exact"/>
        <w:rPr>
          <w:sz w:val="24"/>
          <w:szCs w:val="24"/>
        </w:rPr>
      </w:pPr>
    </w:p>
    <w:p w14:paraId="3AE5EEFA" w14:textId="77777777" w:rsidR="00433F0F" w:rsidRDefault="008B01BA">
      <w:pPr>
        <w:tabs>
          <w:tab w:val="left" w:pos="1220"/>
        </w:tabs>
        <w:spacing w:line="355" w:lineRule="auto"/>
        <w:ind w:left="1230" w:right="80"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4"/>
          <w:sz w:val="24"/>
          <w:szCs w:val="24"/>
        </w:rPr>
        <w:t>M</w:t>
      </w:r>
      <w:r>
        <w:rPr>
          <w:b/>
          <w:sz w:val="24"/>
          <w:szCs w:val="24"/>
        </w:rPr>
        <w:t>i</w:t>
      </w:r>
      <w:r>
        <w:rPr>
          <w:b/>
          <w:spacing w:val="1"/>
          <w:sz w:val="24"/>
          <w:szCs w:val="24"/>
        </w:rPr>
        <w:t>n</w:t>
      </w:r>
      <w:r>
        <w:rPr>
          <w:b/>
          <w:spacing w:val="-6"/>
          <w:sz w:val="24"/>
          <w:szCs w:val="24"/>
        </w:rPr>
        <w:t>z</w:t>
      </w:r>
      <w:r>
        <w:rPr>
          <w:b/>
          <w:sz w:val="24"/>
          <w:szCs w:val="24"/>
        </w:rPr>
        <w:t xml:space="preserve">, </w:t>
      </w:r>
      <w:r>
        <w:rPr>
          <w:b/>
          <w:spacing w:val="2"/>
          <w:sz w:val="24"/>
          <w:szCs w:val="24"/>
        </w:rPr>
        <w:t xml:space="preserve"> </w:t>
      </w:r>
      <w:r>
        <w:rPr>
          <w:b/>
          <w:sz w:val="24"/>
          <w:szCs w:val="24"/>
        </w:rPr>
        <w:t>A</w:t>
      </w:r>
      <w:r>
        <w:rPr>
          <w:b/>
          <w:spacing w:val="-3"/>
          <w:sz w:val="24"/>
          <w:szCs w:val="24"/>
        </w:rPr>
        <w:t>s</w:t>
      </w:r>
      <w:r>
        <w:rPr>
          <w:b/>
          <w:spacing w:val="1"/>
          <w:sz w:val="24"/>
          <w:szCs w:val="24"/>
        </w:rPr>
        <w:t>t</w:t>
      </w:r>
      <w:r>
        <w:rPr>
          <w:b/>
          <w:sz w:val="24"/>
          <w:szCs w:val="24"/>
        </w:rPr>
        <w:t>i</w:t>
      </w:r>
      <w:r>
        <w:rPr>
          <w:b/>
          <w:spacing w:val="1"/>
          <w:sz w:val="24"/>
          <w:szCs w:val="24"/>
        </w:rPr>
        <w:t>n</w:t>
      </w:r>
      <w:r>
        <w:rPr>
          <w:b/>
          <w:spacing w:val="-5"/>
          <w:sz w:val="24"/>
          <w:szCs w:val="24"/>
        </w:rPr>
        <w:t>a</w:t>
      </w:r>
      <w:r>
        <w:rPr>
          <w:b/>
          <w:sz w:val="24"/>
          <w:szCs w:val="24"/>
        </w:rPr>
        <w:t xml:space="preserve">, </w:t>
      </w:r>
      <w:r>
        <w:rPr>
          <w:b/>
          <w:spacing w:val="2"/>
          <w:sz w:val="24"/>
          <w:szCs w:val="24"/>
        </w:rPr>
        <w:t xml:space="preserve"> </w:t>
      </w:r>
      <w:r>
        <w:rPr>
          <w:b/>
          <w:sz w:val="24"/>
          <w:szCs w:val="24"/>
        </w:rPr>
        <w:t>a</w:t>
      </w:r>
      <w:r>
        <w:rPr>
          <w:b/>
          <w:spacing w:val="-4"/>
          <w:sz w:val="24"/>
          <w:szCs w:val="24"/>
        </w:rPr>
        <w:t>n</w:t>
      </w:r>
      <w:r>
        <w:rPr>
          <w:b/>
          <w:sz w:val="24"/>
          <w:szCs w:val="24"/>
        </w:rPr>
        <w:t>d  Ch</w:t>
      </w:r>
      <w:r>
        <w:rPr>
          <w:b/>
          <w:spacing w:val="-4"/>
          <w:sz w:val="24"/>
          <w:szCs w:val="24"/>
        </w:rPr>
        <w:t>a</w:t>
      </w:r>
      <w:r>
        <w:rPr>
          <w:b/>
          <w:spacing w:val="1"/>
          <w:sz w:val="24"/>
          <w:szCs w:val="24"/>
        </w:rPr>
        <w:t>nd</w:t>
      </w:r>
      <w:r>
        <w:rPr>
          <w:b/>
          <w:spacing w:val="-6"/>
          <w:sz w:val="24"/>
          <w:szCs w:val="24"/>
        </w:rPr>
        <w:t>r</w:t>
      </w:r>
      <w:r>
        <w:rPr>
          <w:b/>
          <w:sz w:val="24"/>
          <w:szCs w:val="24"/>
        </w:rPr>
        <w:t>a</w:t>
      </w:r>
      <w:r>
        <w:rPr>
          <w:b/>
          <w:spacing w:val="-4"/>
          <w:sz w:val="24"/>
          <w:szCs w:val="24"/>
        </w:rPr>
        <w:t>k</w:t>
      </w:r>
      <w:r>
        <w:rPr>
          <w:b/>
          <w:sz w:val="24"/>
          <w:szCs w:val="24"/>
        </w:rPr>
        <w:t>a</w:t>
      </w:r>
      <w:r>
        <w:rPr>
          <w:b/>
          <w:spacing w:val="1"/>
          <w:sz w:val="24"/>
          <w:szCs w:val="24"/>
        </w:rPr>
        <w:t>n</w:t>
      </w:r>
      <w:r>
        <w:rPr>
          <w:b/>
          <w:sz w:val="24"/>
          <w:szCs w:val="24"/>
        </w:rPr>
        <w:t xml:space="preserve">t </w:t>
      </w:r>
      <w:r>
        <w:rPr>
          <w:b/>
          <w:spacing w:val="1"/>
          <w:sz w:val="24"/>
          <w:szCs w:val="24"/>
        </w:rPr>
        <w:t xml:space="preserve"> </w:t>
      </w:r>
      <w:r>
        <w:rPr>
          <w:b/>
          <w:spacing w:val="4"/>
          <w:sz w:val="24"/>
          <w:szCs w:val="24"/>
        </w:rPr>
        <w:t>M</w:t>
      </w:r>
      <w:r>
        <w:rPr>
          <w:b/>
          <w:sz w:val="24"/>
          <w:szCs w:val="24"/>
        </w:rPr>
        <w:t>a</w:t>
      </w:r>
      <w:r>
        <w:rPr>
          <w:b/>
          <w:spacing w:val="1"/>
          <w:sz w:val="24"/>
          <w:szCs w:val="24"/>
        </w:rPr>
        <w:t>h</w:t>
      </w:r>
      <w:r>
        <w:rPr>
          <w:b/>
          <w:sz w:val="24"/>
          <w:szCs w:val="24"/>
        </w:rPr>
        <w:t>o</w:t>
      </w:r>
      <w:r>
        <w:rPr>
          <w:b/>
          <w:spacing w:val="1"/>
          <w:sz w:val="24"/>
          <w:szCs w:val="24"/>
        </w:rPr>
        <w:t>b</w:t>
      </w:r>
      <w:r>
        <w:rPr>
          <w:b/>
          <w:sz w:val="24"/>
          <w:szCs w:val="24"/>
        </w:rPr>
        <w:t>iy</w:t>
      </w:r>
      <w:r>
        <w:rPr>
          <w:b/>
          <w:spacing w:val="-4"/>
          <w:sz w:val="24"/>
          <w:szCs w:val="24"/>
        </w:rPr>
        <w:t>a</w:t>
      </w:r>
      <w:r>
        <w:rPr>
          <w:b/>
          <w:sz w:val="24"/>
          <w:szCs w:val="24"/>
        </w:rPr>
        <w:t xml:space="preserve">. </w:t>
      </w:r>
      <w:r>
        <w:rPr>
          <w:b/>
          <w:spacing w:val="2"/>
          <w:sz w:val="24"/>
          <w:szCs w:val="24"/>
        </w:rPr>
        <w:t xml:space="preserve"> </w:t>
      </w:r>
      <w:r>
        <w:rPr>
          <w:b/>
          <w:spacing w:val="-5"/>
          <w:sz w:val="24"/>
          <w:szCs w:val="24"/>
        </w:rPr>
        <w:t>“</w:t>
      </w:r>
      <w:r>
        <w:rPr>
          <w:b/>
          <w:spacing w:val="4"/>
          <w:sz w:val="24"/>
          <w:szCs w:val="24"/>
        </w:rPr>
        <w:t>M</w:t>
      </w:r>
      <w:r>
        <w:rPr>
          <w:b/>
          <w:sz w:val="24"/>
          <w:szCs w:val="24"/>
        </w:rPr>
        <w:t>R</w:t>
      </w:r>
      <w:r>
        <w:rPr>
          <w:b/>
          <w:spacing w:val="59"/>
          <w:sz w:val="24"/>
          <w:szCs w:val="24"/>
        </w:rPr>
        <w:t xml:space="preserve"> </w:t>
      </w:r>
      <w:r>
        <w:rPr>
          <w:b/>
          <w:spacing w:val="-2"/>
          <w:sz w:val="24"/>
          <w:szCs w:val="24"/>
        </w:rPr>
        <w:t>I</w:t>
      </w:r>
      <w:r>
        <w:rPr>
          <w:b/>
          <w:spacing w:val="-3"/>
          <w:sz w:val="24"/>
          <w:szCs w:val="24"/>
        </w:rPr>
        <w:t>m</w:t>
      </w:r>
      <w:r>
        <w:rPr>
          <w:b/>
          <w:sz w:val="24"/>
          <w:szCs w:val="24"/>
        </w:rPr>
        <w:t>age</w:t>
      </w:r>
      <w:r>
        <w:rPr>
          <w:b/>
          <w:spacing w:val="59"/>
          <w:sz w:val="24"/>
          <w:szCs w:val="24"/>
        </w:rPr>
        <w:t xml:space="preserve"> </w:t>
      </w:r>
      <w:r>
        <w:rPr>
          <w:b/>
          <w:sz w:val="24"/>
          <w:szCs w:val="24"/>
        </w:rPr>
        <w:t>C</w:t>
      </w:r>
      <w:r>
        <w:rPr>
          <w:b/>
          <w:spacing w:val="-5"/>
          <w:sz w:val="24"/>
          <w:szCs w:val="24"/>
        </w:rPr>
        <w:t>l</w:t>
      </w:r>
      <w:r>
        <w:rPr>
          <w:b/>
          <w:sz w:val="24"/>
          <w:szCs w:val="24"/>
        </w:rPr>
        <w:t>a</w:t>
      </w:r>
      <w:r>
        <w:rPr>
          <w:b/>
          <w:spacing w:val="-2"/>
          <w:sz w:val="24"/>
          <w:szCs w:val="24"/>
        </w:rPr>
        <w:t>ss</w:t>
      </w:r>
      <w:r>
        <w:rPr>
          <w:b/>
          <w:spacing w:val="5"/>
          <w:sz w:val="24"/>
          <w:szCs w:val="24"/>
        </w:rPr>
        <w:t>i</w:t>
      </w:r>
      <w:r>
        <w:rPr>
          <w:b/>
          <w:spacing w:val="-3"/>
          <w:sz w:val="24"/>
          <w:szCs w:val="24"/>
        </w:rPr>
        <w:t>f</w:t>
      </w:r>
      <w:r>
        <w:rPr>
          <w:b/>
          <w:sz w:val="24"/>
          <w:szCs w:val="24"/>
        </w:rPr>
        <w:t>ica</w:t>
      </w:r>
      <w:r>
        <w:rPr>
          <w:b/>
          <w:spacing w:val="1"/>
          <w:sz w:val="24"/>
          <w:szCs w:val="24"/>
        </w:rPr>
        <w:t>t</w:t>
      </w:r>
      <w:r>
        <w:rPr>
          <w:b/>
          <w:sz w:val="24"/>
          <w:szCs w:val="24"/>
        </w:rPr>
        <w:t>ion U</w:t>
      </w:r>
      <w:r>
        <w:rPr>
          <w:b/>
          <w:spacing w:val="-3"/>
          <w:sz w:val="24"/>
          <w:szCs w:val="24"/>
        </w:rPr>
        <w:t>s</w:t>
      </w:r>
      <w:r>
        <w:rPr>
          <w:b/>
          <w:sz w:val="24"/>
          <w:szCs w:val="24"/>
        </w:rPr>
        <w:t>i</w:t>
      </w:r>
      <w:r>
        <w:rPr>
          <w:b/>
          <w:spacing w:val="1"/>
          <w:sz w:val="24"/>
          <w:szCs w:val="24"/>
        </w:rPr>
        <w:t>n</w:t>
      </w:r>
      <w:r>
        <w:rPr>
          <w:b/>
          <w:sz w:val="24"/>
          <w:szCs w:val="24"/>
        </w:rPr>
        <w:t>g</w:t>
      </w:r>
      <w:r>
        <w:rPr>
          <w:b/>
          <w:spacing w:val="5"/>
          <w:sz w:val="24"/>
          <w:szCs w:val="24"/>
        </w:rPr>
        <w:t xml:space="preserve"> </w:t>
      </w:r>
      <w:r>
        <w:rPr>
          <w:b/>
          <w:sz w:val="24"/>
          <w:szCs w:val="24"/>
        </w:rPr>
        <w:t>Ada</w:t>
      </w:r>
      <w:r>
        <w:rPr>
          <w:b/>
          <w:spacing w:val="1"/>
          <w:sz w:val="24"/>
          <w:szCs w:val="24"/>
        </w:rPr>
        <w:t>b</w:t>
      </w:r>
      <w:r>
        <w:rPr>
          <w:b/>
          <w:sz w:val="24"/>
          <w:szCs w:val="24"/>
        </w:rPr>
        <w:t>oo</w:t>
      </w:r>
      <w:r>
        <w:rPr>
          <w:b/>
          <w:spacing w:val="-2"/>
          <w:sz w:val="24"/>
          <w:szCs w:val="24"/>
        </w:rPr>
        <w:t>s</w:t>
      </w:r>
      <w:r>
        <w:rPr>
          <w:b/>
          <w:sz w:val="24"/>
          <w:szCs w:val="24"/>
        </w:rPr>
        <w:t>t</w:t>
      </w:r>
      <w:r>
        <w:rPr>
          <w:b/>
          <w:spacing w:val="7"/>
          <w:sz w:val="24"/>
          <w:szCs w:val="24"/>
        </w:rPr>
        <w:t xml:space="preserve"> </w:t>
      </w:r>
      <w:r>
        <w:rPr>
          <w:b/>
          <w:spacing w:val="-3"/>
          <w:sz w:val="24"/>
          <w:szCs w:val="24"/>
        </w:rPr>
        <w:t>f</w:t>
      </w:r>
      <w:r>
        <w:rPr>
          <w:b/>
          <w:sz w:val="24"/>
          <w:szCs w:val="24"/>
        </w:rPr>
        <w:t xml:space="preserve">or </w:t>
      </w:r>
      <w:r>
        <w:rPr>
          <w:b/>
          <w:spacing w:val="8"/>
          <w:sz w:val="24"/>
          <w:szCs w:val="24"/>
        </w:rPr>
        <w:t>B</w:t>
      </w:r>
      <w:r>
        <w:rPr>
          <w:b/>
          <w:spacing w:val="-6"/>
          <w:sz w:val="24"/>
          <w:szCs w:val="24"/>
        </w:rPr>
        <w:t>r</w:t>
      </w:r>
      <w:r>
        <w:rPr>
          <w:b/>
          <w:sz w:val="24"/>
          <w:szCs w:val="24"/>
        </w:rPr>
        <w:t>ain</w:t>
      </w:r>
      <w:r>
        <w:rPr>
          <w:b/>
          <w:spacing w:val="7"/>
          <w:sz w:val="24"/>
          <w:szCs w:val="24"/>
        </w:rPr>
        <w:t xml:space="preserve"> </w:t>
      </w:r>
      <w:r>
        <w:rPr>
          <w:b/>
          <w:spacing w:val="-2"/>
          <w:sz w:val="24"/>
          <w:szCs w:val="24"/>
        </w:rPr>
        <w:t>T</w:t>
      </w:r>
      <w:r>
        <w:rPr>
          <w:b/>
          <w:spacing w:val="1"/>
          <w:sz w:val="24"/>
          <w:szCs w:val="24"/>
        </w:rPr>
        <w:t>u</w:t>
      </w:r>
      <w:r>
        <w:rPr>
          <w:b/>
          <w:spacing w:val="-3"/>
          <w:sz w:val="24"/>
          <w:szCs w:val="24"/>
        </w:rPr>
        <w:t>m</w:t>
      </w:r>
      <w:r>
        <w:rPr>
          <w:b/>
          <w:spacing w:val="5"/>
          <w:sz w:val="24"/>
          <w:szCs w:val="24"/>
        </w:rPr>
        <w:t>o</w:t>
      </w:r>
      <w:r>
        <w:rPr>
          <w:b/>
          <w:sz w:val="24"/>
          <w:szCs w:val="24"/>
        </w:rPr>
        <w:t xml:space="preserve">r </w:t>
      </w:r>
      <w:r>
        <w:rPr>
          <w:b/>
          <w:spacing w:val="-2"/>
          <w:sz w:val="24"/>
          <w:szCs w:val="24"/>
        </w:rPr>
        <w:t>T</w:t>
      </w:r>
      <w:r>
        <w:rPr>
          <w:b/>
          <w:sz w:val="24"/>
          <w:szCs w:val="24"/>
        </w:rPr>
        <w:t>y</w:t>
      </w:r>
      <w:r>
        <w:rPr>
          <w:b/>
          <w:spacing w:val="1"/>
          <w:sz w:val="24"/>
          <w:szCs w:val="24"/>
        </w:rPr>
        <w:t>p</w:t>
      </w:r>
      <w:r>
        <w:rPr>
          <w:b/>
          <w:spacing w:val="-1"/>
          <w:sz w:val="24"/>
          <w:szCs w:val="24"/>
        </w:rPr>
        <w:t>e</w:t>
      </w:r>
      <w:r>
        <w:rPr>
          <w:b/>
          <w:spacing w:val="2"/>
          <w:sz w:val="24"/>
          <w:szCs w:val="24"/>
        </w:rPr>
        <w:t>.</w:t>
      </w:r>
      <w:r>
        <w:rPr>
          <w:b/>
          <w:sz w:val="24"/>
          <w:szCs w:val="24"/>
        </w:rPr>
        <w:t>”</w:t>
      </w:r>
      <w:r>
        <w:rPr>
          <w:b/>
          <w:spacing w:val="5"/>
          <w:sz w:val="24"/>
          <w:szCs w:val="24"/>
        </w:rPr>
        <w:t xml:space="preserve"> </w:t>
      </w:r>
      <w:r>
        <w:rPr>
          <w:b/>
          <w:sz w:val="24"/>
          <w:szCs w:val="24"/>
        </w:rPr>
        <w:t>2017</w:t>
      </w:r>
      <w:r>
        <w:rPr>
          <w:b/>
          <w:spacing w:val="5"/>
          <w:sz w:val="24"/>
          <w:szCs w:val="24"/>
        </w:rPr>
        <w:t xml:space="preserve"> </w:t>
      </w:r>
      <w:r>
        <w:rPr>
          <w:b/>
          <w:spacing w:val="-2"/>
          <w:sz w:val="24"/>
          <w:szCs w:val="24"/>
        </w:rPr>
        <w:t>IEE</w:t>
      </w:r>
      <w:r>
        <w:rPr>
          <w:b/>
          <w:sz w:val="24"/>
          <w:szCs w:val="24"/>
        </w:rPr>
        <w:t>E</w:t>
      </w:r>
      <w:r>
        <w:rPr>
          <w:b/>
          <w:spacing w:val="4"/>
          <w:sz w:val="24"/>
          <w:szCs w:val="24"/>
        </w:rPr>
        <w:t xml:space="preserve"> </w:t>
      </w:r>
      <w:r>
        <w:rPr>
          <w:b/>
          <w:sz w:val="24"/>
          <w:szCs w:val="24"/>
        </w:rPr>
        <w:t>7</w:t>
      </w:r>
      <w:r>
        <w:rPr>
          <w:b/>
          <w:spacing w:val="1"/>
          <w:sz w:val="24"/>
          <w:szCs w:val="24"/>
        </w:rPr>
        <w:t>t</w:t>
      </w:r>
      <w:r>
        <w:rPr>
          <w:b/>
          <w:sz w:val="24"/>
          <w:szCs w:val="24"/>
        </w:rPr>
        <w:t>h</w:t>
      </w:r>
      <w:r>
        <w:rPr>
          <w:b/>
          <w:spacing w:val="6"/>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pacing w:val="5"/>
          <w:sz w:val="24"/>
          <w:szCs w:val="24"/>
        </w:rPr>
        <w:t>a</w:t>
      </w:r>
      <w:r>
        <w:rPr>
          <w:b/>
          <w:sz w:val="24"/>
          <w:szCs w:val="24"/>
        </w:rPr>
        <w:t>l Adva</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Co</w:t>
      </w:r>
      <w:r>
        <w:rPr>
          <w:b/>
          <w:spacing w:val="-4"/>
          <w:sz w:val="24"/>
          <w:szCs w:val="24"/>
        </w:rPr>
        <w:t>m</w:t>
      </w:r>
      <w:r>
        <w:rPr>
          <w:b/>
          <w:spacing w:val="1"/>
          <w:sz w:val="24"/>
          <w:szCs w:val="24"/>
        </w:rPr>
        <w:t>put</w:t>
      </w:r>
      <w:r>
        <w:rPr>
          <w:b/>
          <w:sz w:val="24"/>
          <w:szCs w:val="24"/>
        </w:rPr>
        <w:t>i</w:t>
      </w:r>
      <w:r>
        <w:rPr>
          <w:b/>
          <w:spacing w:val="1"/>
          <w:sz w:val="24"/>
          <w:szCs w:val="24"/>
        </w:rPr>
        <w:t>n</w:t>
      </w:r>
      <w:r>
        <w:rPr>
          <w:b/>
          <w:sz w:val="24"/>
          <w:szCs w:val="24"/>
        </w:rPr>
        <w:t>g</w:t>
      </w:r>
      <w:r>
        <w:rPr>
          <w:b/>
          <w:spacing w:val="2"/>
          <w:sz w:val="24"/>
          <w:szCs w:val="24"/>
        </w:rPr>
        <w:t xml:space="preserve"> </w:t>
      </w:r>
      <w:r>
        <w:rPr>
          <w:b/>
          <w:sz w:val="24"/>
          <w:szCs w:val="24"/>
        </w:rPr>
        <w:t>Con</w:t>
      </w:r>
      <w:r>
        <w:rPr>
          <w:b/>
          <w:spacing w:val="-3"/>
          <w:sz w:val="24"/>
          <w:szCs w:val="24"/>
        </w:rPr>
        <w:t>f</w:t>
      </w:r>
      <w:r>
        <w:rPr>
          <w:b/>
          <w:spacing w:val="-1"/>
          <w:sz w:val="24"/>
          <w:szCs w:val="24"/>
        </w:rPr>
        <w:t>e</w:t>
      </w:r>
      <w:r>
        <w:rPr>
          <w:b/>
          <w:spacing w:val="-6"/>
          <w:sz w:val="24"/>
          <w:szCs w:val="24"/>
        </w:rPr>
        <w:t>r</w:t>
      </w:r>
      <w:r>
        <w:rPr>
          <w:b/>
          <w:spacing w:val="-1"/>
          <w:sz w:val="24"/>
          <w:szCs w:val="24"/>
        </w:rPr>
        <w:t>e</w:t>
      </w:r>
      <w:r>
        <w:rPr>
          <w:b/>
          <w:spacing w:val="1"/>
          <w:sz w:val="24"/>
          <w:szCs w:val="24"/>
        </w:rPr>
        <w:t>n</w:t>
      </w:r>
      <w:r>
        <w:rPr>
          <w:b/>
          <w:spacing w:val="-1"/>
          <w:sz w:val="24"/>
          <w:szCs w:val="24"/>
        </w:rPr>
        <w:t>c</w:t>
      </w:r>
      <w:r>
        <w:rPr>
          <w:b/>
          <w:sz w:val="24"/>
          <w:szCs w:val="24"/>
        </w:rPr>
        <w:t>e</w:t>
      </w:r>
      <w:r>
        <w:rPr>
          <w:b/>
          <w:spacing w:val="1"/>
          <w:sz w:val="24"/>
          <w:szCs w:val="24"/>
        </w:rPr>
        <w:t xml:space="preserve"> (</w:t>
      </w:r>
      <w:r>
        <w:rPr>
          <w:b/>
          <w:spacing w:val="-2"/>
          <w:sz w:val="24"/>
          <w:szCs w:val="24"/>
        </w:rPr>
        <w:t>I</w:t>
      </w:r>
      <w:r>
        <w:rPr>
          <w:b/>
          <w:sz w:val="24"/>
          <w:szCs w:val="24"/>
        </w:rPr>
        <w:t>A</w:t>
      </w:r>
      <w:r>
        <w:rPr>
          <w:b/>
          <w:spacing w:val="-1"/>
          <w:sz w:val="24"/>
          <w:szCs w:val="24"/>
        </w:rPr>
        <w:t>C</w:t>
      </w:r>
      <w:r>
        <w:rPr>
          <w:b/>
          <w:sz w:val="24"/>
          <w:szCs w:val="24"/>
        </w:rPr>
        <w:t>C)</w:t>
      </w:r>
      <w:r>
        <w:rPr>
          <w:b/>
          <w:spacing w:val="3"/>
          <w:sz w:val="24"/>
          <w:szCs w:val="24"/>
        </w:rPr>
        <w:t xml:space="preserve"> </w:t>
      </w:r>
      <w:r>
        <w:rPr>
          <w:b/>
          <w:spacing w:val="1"/>
          <w:sz w:val="24"/>
          <w:szCs w:val="24"/>
        </w:rPr>
        <w:t>(</w:t>
      </w:r>
      <w:r>
        <w:rPr>
          <w:b/>
          <w:sz w:val="24"/>
          <w:szCs w:val="24"/>
        </w:rPr>
        <w:t>2017</w:t>
      </w:r>
      <w:r>
        <w:rPr>
          <w:b/>
          <w:spacing w:val="-3"/>
          <w:sz w:val="24"/>
          <w:szCs w:val="24"/>
        </w:rPr>
        <w:t>)</w:t>
      </w:r>
      <w:r>
        <w:rPr>
          <w:b/>
          <w:sz w:val="24"/>
          <w:szCs w:val="24"/>
        </w:rPr>
        <w:t>:</w:t>
      </w:r>
      <w:r>
        <w:rPr>
          <w:b/>
          <w:spacing w:val="4"/>
          <w:sz w:val="24"/>
          <w:szCs w:val="24"/>
        </w:rPr>
        <w:t xml:space="preserve"> </w:t>
      </w:r>
      <w:r>
        <w:rPr>
          <w:b/>
          <w:sz w:val="24"/>
          <w:szCs w:val="24"/>
        </w:rPr>
        <w:t>70</w:t>
      </w:r>
      <w:r>
        <w:rPr>
          <w:b/>
          <w:spacing w:val="6"/>
          <w:sz w:val="24"/>
          <w:szCs w:val="24"/>
        </w:rPr>
        <w:t>1</w:t>
      </w:r>
      <w:r>
        <w:rPr>
          <w:b/>
          <w:spacing w:val="2"/>
          <w:sz w:val="24"/>
          <w:szCs w:val="24"/>
        </w:rPr>
        <w:t>-</w:t>
      </w:r>
      <w:r>
        <w:rPr>
          <w:b/>
          <w:sz w:val="24"/>
          <w:szCs w:val="24"/>
        </w:rPr>
        <w:t>70</w:t>
      </w:r>
      <w:r>
        <w:rPr>
          <w:b/>
          <w:spacing w:val="-5"/>
          <w:sz w:val="24"/>
          <w:szCs w:val="24"/>
        </w:rPr>
        <w:t>5</w:t>
      </w:r>
      <w:r>
        <w:rPr>
          <w:b/>
          <w:sz w:val="24"/>
          <w:szCs w:val="24"/>
        </w:rPr>
        <w:t>.</w:t>
      </w:r>
    </w:p>
    <w:p w14:paraId="220DC6A9" w14:textId="77777777" w:rsidR="00433F0F" w:rsidRDefault="00433F0F">
      <w:pPr>
        <w:spacing w:before="5" w:line="240" w:lineRule="exact"/>
        <w:rPr>
          <w:sz w:val="24"/>
          <w:szCs w:val="24"/>
        </w:rPr>
      </w:pPr>
    </w:p>
    <w:p w14:paraId="058B1312" w14:textId="77777777" w:rsidR="00433F0F" w:rsidRDefault="008B01BA">
      <w:pPr>
        <w:spacing w:line="360" w:lineRule="auto"/>
        <w:ind w:left="447" w:right="73"/>
        <w:jc w:val="both"/>
        <w:rPr>
          <w:sz w:val="24"/>
          <w:szCs w:val="24"/>
        </w:rPr>
      </w:pPr>
      <w:r>
        <w:rPr>
          <w:sz w:val="24"/>
          <w:szCs w:val="24"/>
        </w:rPr>
        <w:t>A</w:t>
      </w:r>
      <w:r>
        <w:rPr>
          <w:spacing w:val="-3"/>
          <w:sz w:val="24"/>
          <w:szCs w:val="24"/>
        </w:rPr>
        <w:t>s</w:t>
      </w:r>
      <w:r>
        <w:rPr>
          <w:spacing w:val="5"/>
          <w:sz w:val="24"/>
          <w:szCs w:val="24"/>
        </w:rPr>
        <w:t>t</w:t>
      </w:r>
      <w:r>
        <w:rPr>
          <w:spacing w:val="-4"/>
          <w:sz w:val="24"/>
          <w:szCs w:val="24"/>
        </w:rPr>
        <w:t>i</w:t>
      </w:r>
      <w:r>
        <w:rPr>
          <w:sz w:val="24"/>
          <w:szCs w:val="24"/>
        </w:rPr>
        <w:t>na</w:t>
      </w:r>
      <w:r>
        <w:rPr>
          <w:spacing w:val="6"/>
          <w:sz w:val="24"/>
          <w:szCs w:val="24"/>
        </w:rPr>
        <w:t xml:space="preserve"> </w:t>
      </w:r>
      <w:r>
        <w:rPr>
          <w:spacing w:val="-4"/>
          <w:sz w:val="24"/>
          <w:szCs w:val="24"/>
        </w:rPr>
        <w:t>mi</w:t>
      </w:r>
      <w:r>
        <w:rPr>
          <w:sz w:val="24"/>
          <w:szCs w:val="24"/>
        </w:rPr>
        <w:t>nz</w:t>
      </w:r>
      <w:r>
        <w:rPr>
          <w:spacing w:val="6"/>
          <w:sz w:val="24"/>
          <w:szCs w:val="24"/>
        </w:rPr>
        <w:t xml:space="preserve"> </w:t>
      </w:r>
      <w:r>
        <w:rPr>
          <w:spacing w:val="-1"/>
          <w:sz w:val="24"/>
          <w:szCs w:val="24"/>
        </w:rPr>
        <w:t>e</w:t>
      </w:r>
      <w:r>
        <w:rPr>
          <w:sz w:val="24"/>
          <w:szCs w:val="24"/>
        </w:rPr>
        <w:t>t</w:t>
      </w:r>
      <w:r>
        <w:rPr>
          <w:spacing w:val="7"/>
          <w:sz w:val="24"/>
          <w:szCs w:val="24"/>
        </w:rPr>
        <w:t xml:space="preserve"> </w:t>
      </w:r>
      <w:r>
        <w:rPr>
          <w:spacing w:val="-1"/>
          <w:sz w:val="24"/>
          <w:szCs w:val="24"/>
        </w:rPr>
        <w:t>a</w:t>
      </w:r>
      <w:r>
        <w:rPr>
          <w:spacing w:val="-9"/>
          <w:sz w:val="24"/>
          <w:szCs w:val="24"/>
        </w:rPr>
        <w:t>l</w:t>
      </w:r>
      <w:r>
        <w:rPr>
          <w:sz w:val="24"/>
          <w:szCs w:val="24"/>
        </w:rPr>
        <w:t>.</w:t>
      </w:r>
      <w:r>
        <w:rPr>
          <w:spacing w:val="4"/>
          <w:sz w:val="24"/>
          <w:szCs w:val="24"/>
        </w:rPr>
        <w:t xml:space="preserve"> </w:t>
      </w:r>
      <w:r>
        <w:rPr>
          <w:spacing w:val="1"/>
          <w:sz w:val="24"/>
          <w:szCs w:val="24"/>
        </w:rPr>
        <w:t>[</w:t>
      </w:r>
      <w:r>
        <w:rPr>
          <w:sz w:val="24"/>
          <w:szCs w:val="24"/>
        </w:rPr>
        <w:t>11]</w:t>
      </w:r>
      <w:r>
        <w:rPr>
          <w:spacing w:val="8"/>
          <w:sz w:val="24"/>
          <w:szCs w:val="24"/>
        </w:rPr>
        <w:t xml:space="preserve"> </w:t>
      </w:r>
      <w:r>
        <w:rPr>
          <w:spacing w:val="-4"/>
          <w:sz w:val="24"/>
          <w:szCs w:val="24"/>
        </w:rPr>
        <w:t>im</w:t>
      </w:r>
      <w:r>
        <w:rPr>
          <w:spacing w:val="5"/>
          <w:sz w:val="24"/>
          <w:szCs w:val="24"/>
        </w:rPr>
        <w:t>p</w:t>
      </w:r>
      <w:r>
        <w:rPr>
          <w:spacing w:val="-4"/>
          <w:sz w:val="24"/>
          <w:szCs w:val="24"/>
        </w:rPr>
        <w:t>l</w:t>
      </w:r>
      <w:r>
        <w:rPr>
          <w:spacing w:val="4"/>
          <w:sz w:val="24"/>
          <w:szCs w:val="24"/>
        </w:rPr>
        <w:t>e</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2"/>
          <w:sz w:val="24"/>
          <w:szCs w:val="24"/>
        </w:rPr>
        <w:t xml:space="preserve"> </w:t>
      </w:r>
      <w:r>
        <w:rPr>
          <w:spacing w:val="-1"/>
          <w:sz w:val="24"/>
          <w:szCs w:val="24"/>
        </w:rPr>
        <w:t>a</w:t>
      </w:r>
      <w:r>
        <w:rPr>
          <w:sz w:val="24"/>
          <w:szCs w:val="24"/>
        </w:rPr>
        <w:t>n</w:t>
      </w:r>
      <w:r>
        <w:rPr>
          <w:spacing w:val="3"/>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1"/>
          <w:sz w:val="24"/>
          <w:szCs w:val="24"/>
        </w:rPr>
        <w:t>a</w:t>
      </w:r>
      <w:r>
        <w:rPr>
          <w:spacing w:val="5"/>
          <w:sz w:val="24"/>
          <w:szCs w:val="24"/>
        </w:rPr>
        <w:t>t</w:t>
      </w:r>
      <w:r>
        <w:rPr>
          <w:spacing w:val="-4"/>
          <w:sz w:val="24"/>
          <w:szCs w:val="24"/>
        </w:rPr>
        <w:t>i</w:t>
      </w:r>
      <w:r>
        <w:rPr>
          <w:spacing w:val="-5"/>
          <w:sz w:val="24"/>
          <w:szCs w:val="24"/>
        </w:rPr>
        <w:t>v</w:t>
      </w:r>
      <w:r>
        <w:rPr>
          <w:sz w:val="24"/>
          <w:szCs w:val="24"/>
        </w:rPr>
        <w:t>e</w:t>
      </w:r>
      <w:r>
        <w:rPr>
          <w:spacing w:val="1"/>
          <w:sz w:val="24"/>
          <w:szCs w:val="24"/>
        </w:rPr>
        <w:t xml:space="preserve"> </w:t>
      </w:r>
      <w:r>
        <w:rPr>
          <w:spacing w:val="4"/>
          <w:sz w:val="24"/>
          <w:szCs w:val="24"/>
        </w:rPr>
        <w:t>a</w:t>
      </w:r>
      <w:r>
        <w:rPr>
          <w:sz w:val="24"/>
          <w:szCs w:val="24"/>
        </w:rPr>
        <w:t>ut</w:t>
      </w:r>
      <w:r>
        <w:rPr>
          <w:spacing w:val="5"/>
          <w:sz w:val="24"/>
          <w:szCs w:val="24"/>
        </w:rPr>
        <w:t>o</w:t>
      </w:r>
      <w:r>
        <w:rPr>
          <w:spacing w:val="-9"/>
          <w:sz w:val="24"/>
          <w:szCs w:val="24"/>
        </w:rPr>
        <w:t>m</w:t>
      </w:r>
      <w:r>
        <w:rPr>
          <w:spacing w:val="-1"/>
          <w:sz w:val="24"/>
          <w:szCs w:val="24"/>
        </w:rPr>
        <w:t>a</w:t>
      </w:r>
      <w:r>
        <w:rPr>
          <w:spacing w:val="10"/>
          <w:sz w:val="24"/>
          <w:szCs w:val="24"/>
        </w:rPr>
        <w:t>t</w:t>
      </w:r>
      <w:r>
        <w:rPr>
          <w:spacing w:val="-9"/>
          <w:sz w:val="24"/>
          <w:szCs w:val="24"/>
        </w:rPr>
        <w:t>i</w:t>
      </w:r>
      <w:r>
        <w:rPr>
          <w:sz w:val="24"/>
          <w:szCs w:val="24"/>
        </w:rPr>
        <w:t>c</w:t>
      </w:r>
      <w:r>
        <w:rPr>
          <w:spacing w:val="1"/>
          <w:sz w:val="24"/>
          <w:szCs w:val="24"/>
        </w:rPr>
        <w:t xml:space="preserve"> </w:t>
      </w:r>
      <w:r>
        <w:rPr>
          <w:spacing w:val="4"/>
          <w:sz w:val="24"/>
          <w:szCs w:val="24"/>
        </w:rPr>
        <w:t>c</w:t>
      </w:r>
      <w:r>
        <w:rPr>
          <w:spacing w:val="-4"/>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3"/>
          <w:sz w:val="24"/>
          <w:szCs w:val="24"/>
        </w:rPr>
        <w:t>f</w:t>
      </w:r>
      <w:r>
        <w:rPr>
          <w:spacing w:val="-4"/>
          <w:sz w:val="24"/>
          <w:szCs w:val="24"/>
        </w:rPr>
        <w:t>i</w:t>
      </w:r>
      <w:r>
        <w:rPr>
          <w:spacing w:val="4"/>
          <w:sz w:val="24"/>
          <w:szCs w:val="24"/>
        </w:rPr>
        <w:t>c</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2"/>
          <w:sz w:val="24"/>
          <w:szCs w:val="24"/>
        </w:rPr>
        <w:t xml:space="preserve"> </w:t>
      </w:r>
      <w:r>
        <w:rPr>
          <w:spacing w:val="-8"/>
          <w:sz w:val="24"/>
          <w:szCs w:val="24"/>
        </w:rPr>
        <w:t>f</w:t>
      </w:r>
      <w:r>
        <w:rPr>
          <w:spacing w:val="5"/>
          <w:sz w:val="24"/>
          <w:szCs w:val="24"/>
        </w:rPr>
        <w:t>o</w:t>
      </w:r>
      <w:r>
        <w:rPr>
          <w:sz w:val="24"/>
          <w:szCs w:val="24"/>
        </w:rPr>
        <w:t xml:space="preserve">r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6"/>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2"/>
          <w:sz w:val="24"/>
          <w:szCs w:val="24"/>
        </w:rPr>
        <w:t xml:space="preserve"> </w:t>
      </w:r>
      <w:r>
        <w:rPr>
          <w:spacing w:val="-5"/>
          <w:sz w:val="24"/>
          <w:szCs w:val="24"/>
        </w:rPr>
        <w:t>p</w:t>
      </w:r>
      <w:r>
        <w:rPr>
          <w:spacing w:val="-3"/>
          <w:sz w:val="24"/>
          <w:szCs w:val="24"/>
        </w:rPr>
        <w:t>r</w:t>
      </w:r>
      <w:r>
        <w:rPr>
          <w:spacing w:val="5"/>
          <w:sz w:val="24"/>
          <w:szCs w:val="24"/>
        </w:rPr>
        <w:t>o</w:t>
      </w:r>
      <w:r>
        <w:rPr>
          <w:spacing w:val="-9"/>
          <w:sz w:val="24"/>
          <w:szCs w:val="24"/>
        </w:rPr>
        <w:t>j</w:t>
      </w:r>
      <w:r>
        <w:rPr>
          <w:spacing w:val="-1"/>
          <w:sz w:val="24"/>
          <w:szCs w:val="24"/>
        </w:rPr>
        <w:t>ec</w:t>
      </w:r>
      <w:r>
        <w:rPr>
          <w:spacing w:val="5"/>
          <w:sz w:val="24"/>
          <w:szCs w:val="24"/>
        </w:rPr>
        <w:t>t</w:t>
      </w:r>
      <w:r>
        <w:rPr>
          <w:spacing w:val="-1"/>
          <w:sz w:val="24"/>
          <w:szCs w:val="24"/>
        </w:rPr>
        <w:t>e</w:t>
      </w:r>
      <w:r>
        <w:rPr>
          <w:sz w:val="24"/>
          <w:szCs w:val="24"/>
        </w:rPr>
        <w:t>d</w:t>
      </w:r>
      <w:r>
        <w:rPr>
          <w:spacing w:val="7"/>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z w:val="24"/>
          <w:szCs w:val="24"/>
        </w:rPr>
        <w:t>u</w:t>
      </w:r>
      <w:r>
        <w:rPr>
          <w:spacing w:val="-2"/>
          <w:sz w:val="24"/>
          <w:szCs w:val="24"/>
        </w:rPr>
        <w:t>s</w:t>
      </w:r>
      <w:r>
        <w:rPr>
          <w:spacing w:val="-1"/>
          <w:sz w:val="24"/>
          <w:szCs w:val="24"/>
        </w:rPr>
        <w:t>a</w:t>
      </w:r>
      <w:r>
        <w:rPr>
          <w:sz w:val="24"/>
          <w:szCs w:val="24"/>
        </w:rPr>
        <w:t>ge</w:t>
      </w:r>
      <w:r>
        <w:rPr>
          <w:spacing w:val="1"/>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5"/>
          <w:sz w:val="24"/>
          <w:szCs w:val="24"/>
        </w:rPr>
        <w:t>A</w:t>
      </w:r>
      <w:r>
        <w:rPr>
          <w:sz w:val="24"/>
          <w:szCs w:val="24"/>
        </w:rPr>
        <w:t>d</w:t>
      </w:r>
      <w:r>
        <w:rPr>
          <w:spacing w:val="-1"/>
          <w:sz w:val="24"/>
          <w:szCs w:val="24"/>
        </w:rPr>
        <w:t>a</w:t>
      </w:r>
      <w:r>
        <w:rPr>
          <w:spacing w:val="-2"/>
          <w:sz w:val="24"/>
          <w:szCs w:val="24"/>
        </w:rPr>
        <w:t>B</w:t>
      </w:r>
      <w:r>
        <w:rPr>
          <w:spacing w:val="5"/>
          <w:sz w:val="24"/>
          <w:szCs w:val="24"/>
        </w:rPr>
        <w:t>oo</w:t>
      </w:r>
      <w:r>
        <w:rPr>
          <w:spacing w:val="-7"/>
          <w:sz w:val="24"/>
          <w:szCs w:val="24"/>
        </w:rPr>
        <w:t>s</w:t>
      </w:r>
      <w:r>
        <w:rPr>
          <w:sz w:val="24"/>
          <w:szCs w:val="24"/>
        </w:rPr>
        <w:t>t</w:t>
      </w:r>
      <w:r>
        <w:rPr>
          <w:spacing w:val="12"/>
          <w:sz w:val="24"/>
          <w:szCs w:val="24"/>
        </w:rPr>
        <w:t xml:space="preserve"> </w:t>
      </w:r>
      <w:r>
        <w:rPr>
          <w:sz w:val="24"/>
          <w:szCs w:val="24"/>
        </w:rPr>
        <w:t>g</w:t>
      </w:r>
      <w:r>
        <w:rPr>
          <w:spacing w:val="-1"/>
          <w:sz w:val="24"/>
          <w:szCs w:val="24"/>
        </w:rPr>
        <w:t>a</w:t>
      </w:r>
      <w:r>
        <w:rPr>
          <w:sz w:val="24"/>
          <w:szCs w:val="24"/>
        </w:rPr>
        <w:t>dg</w:t>
      </w:r>
      <w:r>
        <w:rPr>
          <w:spacing w:val="-6"/>
          <w:sz w:val="24"/>
          <w:szCs w:val="24"/>
        </w:rPr>
        <w:t>e</w:t>
      </w:r>
      <w:r>
        <w:rPr>
          <w:sz w:val="24"/>
          <w:szCs w:val="24"/>
        </w:rPr>
        <w:t>t</w:t>
      </w:r>
      <w:r>
        <w:rPr>
          <w:spacing w:val="7"/>
          <w:sz w:val="24"/>
          <w:szCs w:val="24"/>
        </w:rPr>
        <w:t xml:space="preserve"> </w:t>
      </w:r>
      <w:r>
        <w:rPr>
          <w:spacing w:val="-9"/>
          <w:sz w:val="24"/>
          <w:szCs w:val="24"/>
        </w:rPr>
        <w:t>m</w:t>
      </w:r>
      <w:r>
        <w:rPr>
          <w:spacing w:val="4"/>
          <w:sz w:val="24"/>
          <w:szCs w:val="24"/>
        </w:rPr>
        <w:t>a</w:t>
      </w:r>
      <w:r>
        <w:rPr>
          <w:spacing w:val="-2"/>
          <w:sz w:val="24"/>
          <w:szCs w:val="24"/>
        </w:rPr>
        <w:t>s</w:t>
      </w:r>
      <w:r>
        <w:rPr>
          <w:spacing w:val="5"/>
          <w:sz w:val="24"/>
          <w:szCs w:val="24"/>
        </w:rPr>
        <w:t>t</w:t>
      </w:r>
      <w:r>
        <w:rPr>
          <w:spacing w:val="-1"/>
          <w:sz w:val="24"/>
          <w:szCs w:val="24"/>
        </w:rPr>
        <w:t>e</w:t>
      </w:r>
      <w:r>
        <w:rPr>
          <w:spacing w:val="1"/>
          <w:sz w:val="24"/>
          <w:szCs w:val="24"/>
        </w:rPr>
        <w:t>r</w:t>
      </w:r>
      <w:r>
        <w:rPr>
          <w:spacing w:val="-4"/>
          <w:sz w:val="24"/>
          <w:szCs w:val="24"/>
        </w:rPr>
        <w:t>i</w:t>
      </w:r>
      <w:r>
        <w:rPr>
          <w:spacing w:val="-5"/>
          <w:sz w:val="24"/>
          <w:szCs w:val="24"/>
        </w:rPr>
        <w:t>n</w:t>
      </w:r>
      <w:r>
        <w:rPr>
          <w:sz w:val="24"/>
          <w:szCs w:val="24"/>
        </w:rPr>
        <w:t>g</w:t>
      </w:r>
      <w:r>
        <w:rPr>
          <w:spacing w:val="7"/>
          <w:sz w:val="24"/>
          <w:szCs w:val="24"/>
        </w:rPr>
        <w:t xml:space="preserve"> </w:t>
      </w:r>
      <w:r>
        <w:rPr>
          <w:spacing w:val="4"/>
          <w:sz w:val="24"/>
          <w:szCs w:val="24"/>
        </w:rPr>
        <w:t>a</w:t>
      </w:r>
      <w:r>
        <w:rPr>
          <w:spacing w:val="-4"/>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w:t>
      </w:r>
      <w:r>
        <w:rPr>
          <w:spacing w:val="-9"/>
          <w:sz w:val="24"/>
          <w:szCs w:val="24"/>
        </w:rPr>
        <w:t>m</w:t>
      </w:r>
      <w:r>
        <w:rPr>
          <w:sz w:val="24"/>
          <w:szCs w:val="24"/>
        </w:rPr>
        <w:t>.</w:t>
      </w:r>
      <w:r>
        <w:rPr>
          <w:spacing w:val="9"/>
          <w:sz w:val="24"/>
          <w:szCs w:val="24"/>
        </w:rPr>
        <w:t xml:space="preserve"> </w:t>
      </w:r>
      <w:r>
        <w:rPr>
          <w:spacing w:val="2"/>
          <w:sz w:val="24"/>
          <w:szCs w:val="24"/>
        </w:rPr>
        <w:t>T</w:t>
      </w:r>
      <w:r>
        <w:rPr>
          <w:sz w:val="24"/>
          <w:szCs w:val="24"/>
        </w:rPr>
        <w:t>he 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2"/>
          <w:sz w:val="24"/>
          <w:szCs w:val="24"/>
        </w:rPr>
        <w:t xml:space="preserve"> s</w:t>
      </w:r>
      <w:r>
        <w:rPr>
          <w:spacing w:val="-5"/>
          <w:sz w:val="24"/>
          <w:szCs w:val="24"/>
        </w:rPr>
        <w:t>y</w:t>
      </w:r>
      <w:r>
        <w:rPr>
          <w:spacing w:val="-2"/>
          <w:sz w:val="24"/>
          <w:szCs w:val="24"/>
        </w:rPr>
        <w:t>s</w:t>
      </w:r>
      <w:r>
        <w:rPr>
          <w:spacing w:val="5"/>
          <w:sz w:val="24"/>
          <w:szCs w:val="24"/>
        </w:rPr>
        <w:t>t</w:t>
      </w:r>
      <w:r>
        <w:rPr>
          <w:spacing w:val="4"/>
          <w:sz w:val="24"/>
          <w:szCs w:val="24"/>
        </w:rPr>
        <w:t>e</w:t>
      </w:r>
      <w:r>
        <w:rPr>
          <w:sz w:val="24"/>
          <w:szCs w:val="24"/>
        </w:rPr>
        <w:t>m</w:t>
      </w:r>
      <w:r>
        <w:rPr>
          <w:spacing w:val="-7"/>
          <w:sz w:val="24"/>
          <w:szCs w:val="24"/>
        </w:rPr>
        <w:t xml:space="preserve"> </w:t>
      </w:r>
      <w:r>
        <w:rPr>
          <w:spacing w:val="-4"/>
          <w:sz w:val="24"/>
          <w:szCs w:val="24"/>
        </w:rPr>
        <w:t>i</w:t>
      </w:r>
      <w:r>
        <w:rPr>
          <w:sz w:val="24"/>
          <w:szCs w:val="24"/>
        </w:rPr>
        <w:t>n</w:t>
      </w:r>
      <w:r>
        <w:rPr>
          <w:spacing w:val="4"/>
          <w:sz w:val="24"/>
          <w:szCs w:val="24"/>
        </w:rPr>
        <w:t>c</w:t>
      </w:r>
      <w:r>
        <w:rPr>
          <w:spacing w:val="-4"/>
          <w:sz w:val="24"/>
          <w:szCs w:val="24"/>
        </w:rPr>
        <w:t>l</w:t>
      </w:r>
      <w:r>
        <w:rPr>
          <w:sz w:val="24"/>
          <w:szCs w:val="24"/>
        </w:rPr>
        <w:t>ud</w:t>
      </w:r>
      <w:r>
        <w:rPr>
          <w:spacing w:val="-1"/>
          <w:sz w:val="24"/>
          <w:szCs w:val="24"/>
        </w:rPr>
        <w:t>e</w:t>
      </w:r>
      <w:r>
        <w:rPr>
          <w:sz w:val="24"/>
          <w:szCs w:val="24"/>
        </w:rPr>
        <w:t>s</w:t>
      </w:r>
      <w:r>
        <w:rPr>
          <w:spacing w:val="-5"/>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z w:val="24"/>
          <w:szCs w:val="24"/>
        </w:rPr>
        <w:t>e</w:t>
      </w:r>
      <w:r>
        <w:rPr>
          <w:spacing w:val="1"/>
          <w:sz w:val="24"/>
          <w:szCs w:val="24"/>
        </w:rPr>
        <w:t xml:space="preserve"> </w:t>
      </w:r>
      <w:r>
        <w:rPr>
          <w:spacing w:val="-4"/>
          <w:sz w:val="24"/>
          <w:szCs w:val="24"/>
        </w:rPr>
        <w:t>m</w:t>
      </w:r>
      <w:r>
        <w:rPr>
          <w:spacing w:val="4"/>
          <w:sz w:val="24"/>
          <w:szCs w:val="24"/>
        </w:rPr>
        <w:t>a</w:t>
      </w:r>
      <w:r>
        <w:rPr>
          <w:spacing w:val="-4"/>
          <w:sz w:val="24"/>
          <w:szCs w:val="24"/>
        </w:rPr>
        <w:t>i</w:t>
      </w:r>
      <w:r>
        <w:rPr>
          <w:sz w:val="24"/>
          <w:szCs w:val="24"/>
        </w:rPr>
        <w:t>n</w:t>
      </w:r>
      <w:r>
        <w:rPr>
          <w:spacing w:val="-3"/>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2"/>
          <w:sz w:val="24"/>
          <w:szCs w:val="24"/>
        </w:rPr>
        <w:t>s</w:t>
      </w:r>
      <w:r>
        <w:rPr>
          <w:sz w:val="24"/>
          <w:szCs w:val="24"/>
        </w:rPr>
        <w:t xml:space="preserve">. </w:t>
      </w:r>
      <w:r>
        <w:rPr>
          <w:spacing w:val="1"/>
          <w:sz w:val="24"/>
          <w:szCs w:val="24"/>
        </w:rPr>
        <w:t>P</w:t>
      </w:r>
      <w:r>
        <w:rPr>
          <w:spacing w:val="-3"/>
          <w:sz w:val="24"/>
          <w:szCs w:val="24"/>
        </w:rPr>
        <w:t>r</w:t>
      </w:r>
      <w:r>
        <w:rPr>
          <w:spacing w:val="5"/>
          <w:sz w:val="24"/>
          <w:szCs w:val="24"/>
        </w:rPr>
        <w:t>e</w:t>
      </w:r>
      <w:r>
        <w:rPr>
          <w:spacing w:val="2"/>
          <w:sz w:val="24"/>
          <w:szCs w:val="24"/>
        </w:rPr>
        <w:t>-</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z w:val="24"/>
          <w:szCs w:val="24"/>
        </w:rPr>
        <w:t>ng</w:t>
      </w:r>
      <w:r>
        <w:rPr>
          <w:spacing w:val="-2"/>
          <w:sz w:val="24"/>
          <w:szCs w:val="24"/>
        </w:rPr>
        <w:t xml:space="preserve"> </w:t>
      </w:r>
      <w:r>
        <w:rPr>
          <w:sz w:val="24"/>
          <w:szCs w:val="24"/>
        </w:rPr>
        <w:t>h</w:t>
      </w:r>
      <w:r>
        <w:rPr>
          <w:spacing w:val="-1"/>
          <w:sz w:val="24"/>
          <w:szCs w:val="24"/>
        </w:rPr>
        <w:t>a</w:t>
      </w:r>
      <w:r>
        <w:rPr>
          <w:sz w:val="24"/>
          <w:szCs w:val="24"/>
        </w:rPr>
        <w:t>s</w:t>
      </w:r>
      <w:r>
        <w:rPr>
          <w:spacing w:val="-5"/>
          <w:sz w:val="24"/>
          <w:szCs w:val="24"/>
        </w:rPr>
        <w:t xml:space="preserve"> </w:t>
      </w:r>
      <w:r>
        <w:rPr>
          <w:spacing w:val="-1"/>
          <w:sz w:val="24"/>
          <w:szCs w:val="24"/>
        </w:rPr>
        <w:t>e</w:t>
      </w:r>
      <w:r>
        <w:rPr>
          <w:spacing w:val="1"/>
          <w:sz w:val="24"/>
          <w:szCs w:val="24"/>
        </w:rPr>
        <w:t>r</w:t>
      </w:r>
      <w:r>
        <w:rPr>
          <w:spacing w:val="-1"/>
          <w:sz w:val="24"/>
          <w:szCs w:val="24"/>
        </w:rPr>
        <w:t>a</w:t>
      </w:r>
      <w:r>
        <w:rPr>
          <w:spacing w:val="5"/>
          <w:sz w:val="24"/>
          <w:szCs w:val="24"/>
        </w:rPr>
        <w:t>d</w:t>
      </w:r>
      <w:r>
        <w:rPr>
          <w:spacing w:val="-4"/>
          <w:sz w:val="24"/>
          <w:szCs w:val="24"/>
        </w:rPr>
        <w:t>i</w:t>
      </w:r>
      <w:r>
        <w:rPr>
          <w:spacing w:val="-1"/>
          <w:sz w:val="24"/>
          <w:szCs w:val="24"/>
        </w:rPr>
        <w:t>ca</w:t>
      </w:r>
      <w:r>
        <w:rPr>
          <w:spacing w:val="5"/>
          <w:sz w:val="24"/>
          <w:szCs w:val="24"/>
        </w:rPr>
        <w:t>t</w:t>
      </w:r>
      <w:r>
        <w:rPr>
          <w:spacing w:val="-1"/>
          <w:sz w:val="24"/>
          <w:szCs w:val="24"/>
        </w:rPr>
        <w:t>e</w:t>
      </w:r>
      <w:r>
        <w:rPr>
          <w:sz w:val="24"/>
          <w:szCs w:val="24"/>
        </w:rPr>
        <w:t>d</w:t>
      </w:r>
      <w:r>
        <w:rPr>
          <w:spacing w:val="-2"/>
          <w:sz w:val="24"/>
          <w:szCs w:val="24"/>
        </w:rPr>
        <w:t xml:space="preserve"> </w:t>
      </w:r>
      <w:r>
        <w:rPr>
          <w:spacing w:val="-5"/>
          <w:sz w:val="24"/>
          <w:szCs w:val="24"/>
        </w:rPr>
        <w:t>n</w:t>
      </w:r>
      <w:r>
        <w:rPr>
          <w:spacing w:val="9"/>
          <w:sz w:val="24"/>
          <w:szCs w:val="24"/>
        </w:rPr>
        <w:t>o</w:t>
      </w:r>
      <w:r>
        <w:rPr>
          <w:spacing w:val="-9"/>
          <w:sz w:val="24"/>
          <w:szCs w:val="24"/>
        </w:rPr>
        <w:t>i</w:t>
      </w:r>
      <w:r>
        <w:rPr>
          <w:spacing w:val="-2"/>
          <w:sz w:val="24"/>
          <w:szCs w:val="24"/>
        </w:rPr>
        <w:t>s</w:t>
      </w:r>
      <w:r>
        <w:rPr>
          <w:spacing w:val="4"/>
          <w:sz w:val="24"/>
          <w:szCs w:val="24"/>
        </w:rPr>
        <w:t>e</w:t>
      </w:r>
      <w:r>
        <w:rPr>
          <w:sz w:val="24"/>
          <w:szCs w:val="24"/>
        </w:rPr>
        <w:t xml:space="preserve">s in </w:t>
      </w:r>
      <w:r>
        <w:rPr>
          <w:spacing w:val="5"/>
          <w:sz w:val="24"/>
          <w:szCs w:val="24"/>
        </w:rPr>
        <w:t>t</w:t>
      </w:r>
      <w:r>
        <w:rPr>
          <w:spacing w:val="-5"/>
          <w:sz w:val="24"/>
          <w:szCs w:val="24"/>
        </w:rPr>
        <w:t>h</w:t>
      </w:r>
      <w:r>
        <w:rPr>
          <w:sz w:val="24"/>
          <w:szCs w:val="24"/>
        </w:rPr>
        <w:t>e</w:t>
      </w:r>
      <w:r>
        <w:rPr>
          <w:spacing w:val="4"/>
          <w:sz w:val="24"/>
          <w:szCs w:val="24"/>
        </w:rPr>
        <w:t xml:space="preserve"> </w:t>
      </w:r>
      <w:r>
        <w:rPr>
          <w:sz w:val="24"/>
          <w:szCs w:val="24"/>
        </w:rPr>
        <w:t>d</w:t>
      </w:r>
      <w:r>
        <w:rPr>
          <w:spacing w:val="-6"/>
          <w:sz w:val="24"/>
          <w:szCs w:val="24"/>
        </w:rPr>
        <w:t>a</w:t>
      </w:r>
      <w:r>
        <w:rPr>
          <w:spacing w:val="5"/>
          <w:sz w:val="24"/>
          <w:szCs w:val="24"/>
        </w:rPr>
        <w:t>t</w:t>
      </w:r>
      <w:r>
        <w:rPr>
          <w:spacing w:val="-1"/>
          <w:sz w:val="24"/>
          <w:szCs w:val="24"/>
        </w:rPr>
        <w:t>a</w:t>
      </w:r>
      <w:r>
        <w:rPr>
          <w:spacing w:val="-2"/>
          <w:sz w:val="24"/>
          <w:szCs w:val="24"/>
        </w:rPr>
        <w:t>s</w:t>
      </w:r>
      <w:r>
        <w:rPr>
          <w:spacing w:val="-1"/>
          <w:sz w:val="24"/>
          <w:szCs w:val="24"/>
        </w:rPr>
        <w:t>e</w:t>
      </w:r>
      <w:r>
        <w:rPr>
          <w:spacing w:val="5"/>
          <w:sz w:val="24"/>
          <w:szCs w:val="24"/>
        </w:rPr>
        <w:t>t</w:t>
      </w:r>
      <w:r>
        <w:rPr>
          <w:sz w:val="24"/>
          <w:szCs w:val="24"/>
        </w:rPr>
        <w:t>s</w:t>
      </w:r>
      <w:r>
        <w:rPr>
          <w:spacing w:val="3"/>
          <w:sz w:val="24"/>
          <w:szCs w:val="24"/>
        </w:rPr>
        <w:t xml:space="preserve"> </w:t>
      </w:r>
      <w:r>
        <w:rPr>
          <w:spacing w:val="-1"/>
          <w:sz w:val="24"/>
          <w:szCs w:val="24"/>
        </w:rPr>
        <w:t>a</w:t>
      </w:r>
      <w:r>
        <w:rPr>
          <w:spacing w:val="-5"/>
          <w:sz w:val="24"/>
          <w:szCs w:val="24"/>
        </w:rPr>
        <w:t>n</w:t>
      </w:r>
      <w:r>
        <w:rPr>
          <w:sz w:val="24"/>
          <w:szCs w:val="24"/>
        </w:rPr>
        <w:t>d</w:t>
      </w:r>
      <w:r>
        <w:rPr>
          <w:spacing w:val="5"/>
          <w:sz w:val="24"/>
          <w:szCs w:val="24"/>
        </w:rPr>
        <w:t xml:space="preserve"> </w:t>
      </w:r>
      <w:r>
        <w:rPr>
          <w:spacing w:val="-6"/>
          <w:sz w:val="24"/>
          <w:szCs w:val="24"/>
        </w:rPr>
        <w:t>c</w:t>
      </w:r>
      <w:r>
        <w:rPr>
          <w:spacing w:val="5"/>
          <w:sz w:val="24"/>
          <w:szCs w:val="24"/>
        </w:rPr>
        <w:t>o</w:t>
      </w:r>
      <w:r>
        <w:rPr>
          <w:spacing w:val="-5"/>
          <w:sz w:val="24"/>
          <w:szCs w:val="24"/>
        </w:rPr>
        <w:t>n</w:t>
      </w:r>
      <w:r>
        <w:rPr>
          <w:sz w:val="24"/>
          <w:szCs w:val="24"/>
        </w:rPr>
        <w:t>v</w:t>
      </w:r>
      <w:r>
        <w:rPr>
          <w:spacing w:val="-1"/>
          <w:sz w:val="24"/>
          <w:szCs w:val="24"/>
        </w:rPr>
        <w:t>e</w:t>
      </w:r>
      <w:r>
        <w:rPr>
          <w:spacing w:val="1"/>
          <w:sz w:val="24"/>
          <w:szCs w:val="24"/>
        </w:rPr>
        <w:t>r</w:t>
      </w:r>
      <w:r>
        <w:rPr>
          <w:spacing w:val="5"/>
          <w:sz w:val="24"/>
          <w:szCs w:val="24"/>
        </w:rPr>
        <w:t>t</w:t>
      </w:r>
      <w:r>
        <w:rPr>
          <w:spacing w:val="-1"/>
          <w:sz w:val="24"/>
          <w:szCs w:val="24"/>
        </w:rPr>
        <w:t>e</w:t>
      </w:r>
      <w:r>
        <w:rPr>
          <w:sz w:val="24"/>
          <w:szCs w:val="24"/>
        </w:rPr>
        <w:t xml:space="preserve">d </w:t>
      </w:r>
      <w:r>
        <w:rPr>
          <w:spacing w:val="-4"/>
          <w:sz w:val="24"/>
          <w:szCs w:val="24"/>
        </w:rPr>
        <w:t>im</w:t>
      </w:r>
      <w:r>
        <w:rPr>
          <w:spacing w:val="-1"/>
          <w:sz w:val="24"/>
          <w:szCs w:val="24"/>
        </w:rPr>
        <w:t>a</w:t>
      </w:r>
      <w:r>
        <w:rPr>
          <w:spacing w:val="5"/>
          <w:sz w:val="24"/>
          <w:szCs w:val="24"/>
        </w:rPr>
        <w:t>g</w:t>
      </w:r>
      <w:r>
        <w:rPr>
          <w:spacing w:val="-1"/>
          <w:sz w:val="24"/>
          <w:szCs w:val="24"/>
        </w:rPr>
        <w:t>e</w:t>
      </w:r>
      <w:r>
        <w:rPr>
          <w:sz w:val="24"/>
          <w:szCs w:val="24"/>
        </w:rPr>
        <w:t>s</w:t>
      </w:r>
      <w:r>
        <w:rPr>
          <w:spacing w:val="7"/>
          <w:sz w:val="24"/>
          <w:szCs w:val="24"/>
        </w:rPr>
        <w:t xml:space="preserve"> </w:t>
      </w:r>
      <w:r>
        <w:rPr>
          <w:spacing w:val="-4"/>
          <w:sz w:val="24"/>
          <w:szCs w:val="24"/>
        </w:rPr>
        <w:t>i</w:t>
      </w:r>
      <w:r>
        <w:rPr>
          <w:spacing w:val="-1"/>
          <w:sz w:val="24"/>
          <w:szCs w:val="24"/>
        </w:rPr>
        <w:t>n</w:t>
      </w:r>
      <w:r>
        <w:rPr>
          <w:spacing w:val="5"/>
          <w:sz w:val="24"/>
          <w:szCs w:val="24"/>
        </w:rPr>
        <w:t>t</w:t>
      </w:r>
      <w:r>
        <w:rPr>
          <w:sz w:val="24"/>
          <w:szCs w:val="24"/>
        </w:rPr>
        <w:t>o</w:t>
      </w:r>
      <w:r>
        <w:rPr>
          <w:spacing w:val="5"/>
          <w:sz w:val="24"/>
          <w:szCs w:val="24"/>
        </w:rPr>
        <w:t xml:space="preserve"> </w:t>
      </w:r>
      <w:r>
        <w:rPr>
          <w:sz w:val="24"/>
          <w:szCs w:val="24"/>
        </w:rPr>
        <w:t>g</w:t>
      </w:r>
      <w:r>
        <w:rPr>
          <w:spacing w:val="1"/>
          <w:sz w:val="24"/>
          <w:szCs w:val="24"/>
        </w:rPr>
        <w:t>r</w:t>
      </w:r>
      <w:r>
        <w:rPr>
          <w:spacing w:val="-1"/>
          <w:sz w:val="24"/>
          <w:szCs w:val="24"/>
        </w:rPr>
        <w:t>a</w:t>
      </w:r>
      <w:r>
        <w:rPr>
          <w:spacing w:val="-5"/>
          <w:sz w:val="24"/>
          <w:szCs w:val="24"/>
        </w:rPr>
        <w:t>y</w:t>
      </w:r>
      <w:r>
        <w:rPr>
          <w:spacing w:val="-2"/>
          <w:sz w:val="24"/>
          <w:szCs w:val="24"/>
        </w:rPr>
        <w:t>s</w:t>
      </w:r>
      <w:r>
        <w:rPr>
          <w:spacing w:val="-1"/>
          <w:sz w:val="24"/>
          <w:szCs w:val="24"/>
        </w:rPr>
        <w:t>c</w:t>
      </w:r>
      <w:r>
        <w:rPr>
          <w:spacing w:val="4"/>
          <w:sz w:val="24"/>
          <w:szCs w:val="24"/>
        </w:rPr>
        <w:t>a</w:t>
      </w:r>
      <w:r>
        <w:rPr>
          <w:spacing w:val="-4"/>
          <w:sz w:val="24"/>
          <w:szCs w:val="24"/>
        </w:rPr>
        <w:t>l</w:t>
      </w:r>
      <w:r>
        <w:rPr>
          <w:spacing w:val="4"/>
          <w:sz w:val="24"/>
          <w:szCs w:val="24"/>
        </w:rPr>
        <w:t>e</w:t>
      </w:r>
      <w:r>
        <w:rPr>
          <w:sz w:val="24"/>
          <w:szCs w:val="24"/>
        </w:rPr>
        <w:t>.</w:t>
      </w:r>
      <w:r>
        <w:rPr>
          <w:spacing w:val="7"/>
          <w:sz w:val="24"/>
          <w:szCs w:val="24"/>
        </w:rPr>
        <w:t xml:space="preserve"> </w:t>
      </w:r>
      <w:r>
        <w:rPr>
          <w:spacing w:val="-2"/>
          <w:sz w:val="24"/>
          <w:szCs w:val="24"/>
        </w:rPr>
        <w:t>M</w:t>
      </w:r>
      <w:r>
        <w:rPr>
          <w:spacing w:val="-1"/>
          <w:sz w:val="24"/>
          <w:szCs w:val="24"/>
        </w:rPr>
        <w:t>e</w:t>
      </w:r>
      <w:r>
        <w:rPr>
          <w:sz w:val="24"/>
          <w:szCs w:val="24"/>
        </w:rPr>
        <w:t>d</w:t>
      </w:r>
      <w:r>
        <w:rPr>
          <w:spacing w:val="-9"/>
          <w:sz w:val="24"/>
          <w:szCs w:val="24"/>
        </w:rPr>
        <w:t>i</w:t>
      </w:r>
      <w:r>
        <w:rPr>
          <w:spacing w:val="4"/>
          <w:sz w:val="24"/>
          <w:szCs w:val="24"/>
        </w:rPr>
        <w:t>a</w:t>
      </w:r>
      <w:r>
        <w:rPr>
          <w:sz w:val="24"/>
          <w:szCs w:val="24"/>
        </w:rPr>
        <w:t>n</w:t>
      </w:r>
      <w:r>
        <w:rPr>
          <w:spacing w:val="5"/>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pacing w:val="6"/>
          <w:sz w:val="24"/>
          <w:szCs w:val="24"/>
        </w:rPr>
        <w:t>r</w:t>
      </w:r>
      <w:r>
        <w:rPr>
          <w:spacing w:val="-4"/>
          <w:sz w:val="24"/>
          <w:szCs w:val="24"/>
        </w:rPr>
        <w:t>i</w:t>
      </w:r>
      <w:r>
        <w:rPr>
          <w:sz w:val="24"/>
          <w:szCs w:val="24"/>
        </w:rPr>
        <w:t>ng</w:t>
      </w:r>
      <w:r>
        <w:rPr>
          <w:spacing w:val="5"/>
          <w:sz w:val="24"/>
          <w:szCs w:val="24"/>
        </w:rPr>
        <w:t xml:space="preserve"> </w:t>
      </w:r>
      <w:r>
        <w:rPr>
          <w:spacing w:val="-1"/>
          <w:sz w:val="24"/>
          <w:szCs w:val="24"/>
        </w:rPr>
        <w:t>a</w:t>
      </w:r>
      <w:r>
        <w:rPr>
          <w:spacing w:val="-5"/>
          <w:sz w:val="24"/>
          <w:szCs w:val="24"/>
        </w:rPr>
        <w:t>n</w:t>
      </w:r>
      <w:r>
        <w:rPr>
          <w:sz w:val="24"/>
          <w:szCs w:val="24"/>
        </w:rPr>
        <w:t>d</w:t>
      </w:r>
      <w:r>
        <w:rPr>
          <w:spacing w:val="5"/>
          <w:sz w:val="24"/>
          <w:szCs w:val="24"/>
        </w:rPr>
        <w:t xml:space="preserve"> 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pacing w:val="5"/>
          <w:sz w:val="24"/>
          <w:szCs w:val="24"/>
        </w:rPr>
        <w:t>d</w:t>
      </w:r>
      <w:r>
        <w:rPr>
          <w:spacing w:val="-4"/>
          <w:sz w:val="24"/>
          <w:szCs w:val="24"/>
        </w:rPr>
        <w:t>i</w:t>
      </w:r>
      <w:r>
        <w:rPr>
          <w:spacing w:val="5"/>
          <w:sz w:val="24"/>
          <w:szCs w:val="24"/>
        </w:rPr>
        <w:t>n</w:t>
      </w:r>
      <w:r>
        <w:rPr>
          <w:sz w:val="24"/>
          <w:szCs w:val="24"/>
        </w:rPr>
        <w:t xml:space="preserve">g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1"/>
          <w:sz w:val="24"/>
          <w:szCs w:val="24"/>
        </w:rPr>
        <w:t>a</w:t>
      </w:r>
      <w:r>
        <w:rPr>
          <w:spacing w:val="1"/>
          <w:sz w:val="24"/>
          <w:szCs w:val="24"/>
        </w:rPr>
        <w:t>r</w:t>
      </w:r>
      <w:r>
        <w:rPr>
          <w:sz w:val="24"/>
          <w:szCs w:val="24"/>
        </w:rPr>
        <w:t>e</w:t>
      </w:r>
      <w:r>
        <w:rPr>
          <w:spacing w:val="1"/>
          <w:sz w:val="24"/>
          <w:szCs w:val="24"/>
        </w:rPr>
        <w:t xml:space="preserve"> </w:t>
      </w:r>
      <w:r>
        <w:rPr>
          <w:spacing w:val="-4"/>
          <w:sz w:val="24"/>
          <w:szCs w:val="24"/>
        </w:rPr>
        <w:t>im</w:t>
      </w:r>
      <w:r>
        <w:rPr>
          <w:spacing w:val="5"/>
          <w:sz w:val="24"/>
          <w:szCs w:val="24"/>
        </w:rPr>
        <w:t>p</w:t>
      </w:r>
      <w:r>
        <w:rPr>
          <w:spacing w:val="-4"/>
          <w:sz w:val="24"/>
          <w:szCs w:val="24"/>
        </w:rPr>
        <w:t>l</w:t>
      </w:r>
      <w:r>
        <w:rPr>
          <w:spacing w:val="4"/>
          <w:sz w:val="24"/>
          <w:szCs w:val="24"/>
        </w:rPr>
        <w:t>e</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7"/>
          <w:sz w:val="24"/>
          <w:szCs w:val="24"/>
        </w:rPr>
        <w:t xml:space="preserve"> </w:t>
      </w:r>
      <w:r>
        <w:rPr>
          <w:spacing w:val="-4"/>
          <w:sz w:val="24"/>
          <w:szCs w:val="24"/>
        </w:rPr>
        <w:t>i</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p</w:t>
      </w:r>
      <w:r>
        <w:rPr>
          <w:spacing w:val="1"/>
          <w:sz w:val="24"/>
          <w:szCs w:val="24"/>
        </w:rPr>
        <w:t>r</w:t>
      </w:r>
      <w:r>
        <w:rPr>
          <w:spacing w:val="5"/>
          <w:sz w:val="24"/>
          <w:szCs w:val="24"/>
        </w:rPr>
        <w:t>e</w:t>
      </w:r>
      <w:r>
        <w:rPr>
          <w:spacing w:val="2"/>
          <w:sz w:val="24"/>
          <w:szCs w:val="24"/>
        </w:rPr>
        <w:t>-</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ss</w:t>
      </w:r>
      <w:r>
        <w:rPr>
          <w:spacing w:val="4"/>
          <w:sz w:val="24"/>
          <w:szCs w:val="24"/>
        </w:rPr>
        <w:t>e</w:t>
      </w:r>
      <w:r>
        <w:rPr>
          <w:sz w:val="24"/>
          <w:szCs w:val="24"/>
        </w:rPr>
        <w:t>d</w:t>
      </w:r>
      <w:r>
        <w:rPr>
          <w:spacing w:val="2"/>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z w:val="24"/>
          <w:szCs w:val="24"/>
        </w:rPr>
        <w:t>.</w:t>
      </w:r>
    </w:p>
    <w:p w14:paraId="43674C91" w14:textId="77777777" w:rsidR="00433F0F" w:rsidRDefault="00433F0F">
      <w:pPr>
        <w:spacing w:before="12" w:line="240" w:lineRule="exact"/>
        <w:rPr>
          <w:sz w:val="24"/>
          <w:szCs w:val="24"/>
        </w:rPr>
      </w:pPr>
    </w:p>
    <w:p w14:paraId="6CF124E6" w14:textId="77777777" w:rsidR="00433F0F" w:rsidRDefault="008B01BA">
      <w:pPr>
        <w:tabs>
          <w:tab w:val="left" w:pos="1220"/>
        </w:tabs>
        <w:spacing w:line="358" w:lineRule="auto"/>
        <w:ind w:left="1230" w:right="73" w:hanging="360"/>
        <w:jc w:val="both"/>
        <w:rPr>
          <w:sz w:val="24"/>
          <w:szCs w:val="24"/>
        </w:rPr>
        <w:sectPr w:rsidR="00433F0F">
          <w:headerReference w:type="default" r:id="rId36"/>
          <w:footerReference w:type="default" r:id="rId37"/>
          <w:pgSz w:w="11920" w:h="16840"/>
          <w:pgMar w:top="1340" w:right="1320" w:bottom="280" w:left="1680" w:header="0" w:footer="947" w:gutter="0"/>
          <w:pgNumType w:start="9"/>
          <w:cols w:space="720"/>
        </w:sect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4"/>
          <w:sz w:val="24"/>
          <w:szCs w:val="24"/>
        </w:rPr>
        <w:t>M</w:t>
      </w:r>
      <w:r>
        <w:rPr>
          <w:b/>
          <w:sz w:val="24"/>
          <w:szCs w:val="24"/>
        </w:rPr>
        <w:t>o</w:t>
      </w:r>
      <w:r>
        <w:rPr>
          <w:b/>
          <w:spacing w:val="1"/>
          <w:sz w:val="24"/>
          <w:szCs w:val="24"/>
        </w:rPr>
        <w:t>n</w:t>
      </w:r>
      <w:r>
        <w:rPr>
          <w:b/>
          <w:sz w:val="24"/>
          <w:szCs w:val="24"/>
        </w:rPr>
        <w:t xml:space="preserve">ica  </w:t>
      </w:r>
      <w:r>
        <w:rPr>
          <w:b/>
          <w:spacing w:val="59"/>
          <w:sz w:val="24"/>
          <w:szCs w:val="24"/>
        </w:rPr>
        <w:t xml:space="preserve"> </w:t>
      </w:r>
      <w:r>
        <w:rPr>
          <w:b/>
          <w:spacing w:val="1"/>
          <w:sz w:val="24"/>
          <w:szCs w:val="24"/>
        </w:rPr>
        <w:t>Sub</w:t>
      </w:r>
      <w:r>
        <w:rPr>
          <w:b/>
          <w:sz w:val="24"/>
          <w:szCs w:val="24"/>
        </w:rPr>
        <w:t>a</w:t>
      </w:r>
      <w:r>
        <w:rPr>
          <w:b/>
          <w:spacing w:val="-2"/>
          <w:sz w:val="24"/>
          <w:szCs w:val="24"/>
        </w:rPr>
        <w:t>s</w:t>
      </w:r>
      <w:r>
        <w:rPr>
          <w:b/>
          <w:spacing w:val="1"/>
          <w:sz w:val="24"/>
          <w:szCs w:val="24"/>
        </w:rPr>
        <w:t>h</w:t>
      </w:r>
      <w:r>
        <w:rPr>
          <w:b/>
          <w:sz w:val="24"/>
          <w:szCs w:val="24"/>
        </w:rPr>
        <w:t>i</w:t>
      </w:r>
      <w:r>
        <w:rPr>
          <w:b/>
          <w:spacing w:val="-3"/>
          <w:sz w:val="24"/>
          <w:szCs w:val="24"/>
        </w:rPr>
        <w:t>n</w:t>
      </w:r>
      <w:r>
        <w:rPr>
          <w:b/>
          <w:sz w:val="24"/>
          <w:szCs w:val="24"/>
        </w:rPr>
        <w:t>i</w:t>
      </w:r>
      <w:r>
        <w:rPr>
          <w:b/>
          <w:spacing w:val="-2"/>
          <w:sz w:val="24"/>
          <w:szCs w:val="24"/>
        </w:rPr>
        <w:t>.</w:t>
      </w:r>
      <w:r>
        <w:rPr>
          <w:b/>
          <w:spacing w:val="4"/>
          <w:sz w:val="24"/>
          <w:szCs w:val="24"/>
        </w:rPr>
        <w:t>M</w:t>
      </w:r>
      <w:r>
        <w:rPr>
          <w:b/>
          <w:sz w:val="24"/>
          <w:szCs w:val="24"/>
        </w:rPr>
        <w:t xml:space="preserve">,   </w:t>
      </w:r>
      <w:r>
        <w:rPr>
          <w:b/>
          <w:spacing w:val="2"/>
          <w:sz w:val="24"/>
          <w:szCs w:val="24"/>
        </w:rPr>
        <w:t xml:space="preserve"> </w:t>
      </w:r>
      <w:r>
        <w:rPr>
          <w:b/>
          <w:spacing w:val="1"/>
          <w:sz w:val="24"/>
          <w:szCs w:val="24"/>
        </w:rPr>
        <w:t>S</w:t>
      </w:r>
      <w:r>
        <w:rPr>
          <w:b/>
          <w:sz w:val="24"/>
          <w:szCs w:val="24"/>
        </w:rPr>
        <w:t>a</w:t>
      </w:r>
      <w:r>
        <w:rPr>
          <w:b/>
          <w:spacing w:val="-6"/>
          <w:sz w:val="24"/>
          <w:szCs w:val="24"/>
        </w:rPr>
        <w:t>r</w:t>
      </w:r>
      <w:r>
        <w:rPr>
          <w:b/>
          <w:sz w:val="24"/>
          <w:szCs w:val="24"/>
        </w:rPr>
        <w:t xml:space="preserve">at   </w:t>
      </w:r>
      <w:r>
        <w:rPr>
          <w:b/>
          <w:spacing w:val="1"/>
          <w:sz w:val="24"/>
          <w:szCs w:val="24"/>
        </w:rPr>
        <w:t xml:space="preserve"> </w:t>
      </w:r>
      <w:r>
        <w:rPr>
          <w:b/>
          <w:sz w:val="24"/>
          <w:szCs w:val="24"/>
        </w:rPr>
        <w:t>K</w:t>
      </w:r>
      <w:r>
        <w:rPr>
          <w:b/>
          <w:spacing w:val="1"/>
          <w:sz w:val="24"/>
          <w:szCs w:val="24"/>
        </w:rPr>
        <w:t>u</w:t>
      </w:r>
      <w:r>
        <w:rPr>
          <w:b/>
          <w:spacing w:val="-3"/>
          <w:sz w:val="24"/>
          <w:szCs w:val="24"/>
        </w:rPr>
        <w:t>m</w:t>
      </w:r>
      <w:r>
        <w:rPr>
          <w:b/>
          <w:sz w:val="24"/>
          <w:szCs w:val="24"/>
        </w:rPr>
        <w:t xml:space="preserve">ar  </w:t>
      </w:r>
      <w:r>
        <w:rPr>
          <w:b/>
          <w:spacing w:val="59"/>
          <w:sz w:val="24"/>
          <w:szCs w:val="24"/>
        </w:rPr>
        <w:t xml:space="preserve"> </w:t>
      </w:r>
      <w:r>
        <w:rPr>
          <w:b/>
          <w:spacing w:val="1"/>
          <w:sz w:val="24"/>
          <w:szCs w:val="24"/>
        </w:rPr>
        <w:t>S</w:t>
      </w:r>
      <w:r>
        <w:rPr>
          <w:b/>
          <w:sz w:val="24"/>
          <w:szCs w:val="24"/>
        </w:rPr>
        <w:t>a</w:t>
      </w:r>
      <w:r>
        <w:rPr>
          <w:b/>
          <w:spacing w:val="1"/>
          <w:sz w:val="24"/>
          <w:szCs w:val="24"/>
        </w:rPr>
        <w:t>h</w:t>
      </w:r>
      <w:r>
        <w:rPr>
          <w:b/>
          <w:sz w:val="24"/>
          <w:szCs w:val="24"/>
        </w:rPr>
        <w:t xml:space="preserve">oo,   </w:t>
      </w:r>
      <w:r>
        <w:rPr>
          <w:b/>
          <w:spacing w:val="7"/>
          <w:sz w:val="24"/>
          <w:szCs w:val="24"/>
        </w:rPr>
        <w:t xml:space="preserve"> </w:t>
      </w:r>
      <w:r>
        <w:rPr>
          <w:b/>
          <w:spacing w:val="-5"/>
          <w:sz w:val="24"/>
          <w:szCs w:val="24"/>
        </w:rPr>
        <w:t>“</w:t>
      </w:r>
      <w:r>
        <w:rPr>
          <w:b/>
          <w:spacing w:val="3"/>
          <w:sz w:val="24"/>
          <w:szCs w:val="24"/>
        </w:rPr>
        <w:t>B</w:t>
      </w:r>
      <w:r>
        <w:rPr>
          <w:b/>
          <w:spacing w:val="-6"/>
          <w:sz w:val="24"/>
          <w:szCs w:val="24"/>
        </w:rPr>
        <w:t>r</w:t>
      </w:r>
      <w:r>
        <w:rPr>
          <w:b/>
          <w:sz w:val="24"/>
          <w:szCs w:val="24"/>
        </w:rPr>
        <w:t xml:space="preserve">ain   </w:t>
      </w:r>
      <w:r>
        <w:rPr>
          <w:b/>
          <w:spacing w:val="1"/>
          <w:sz w:val="24"/>
          <w:szCs w:val="24"/>
        </w:rPr>
        <w:t xml:space="preserve"> </w:t>
      </w:r>
      <w:r>
        <w:rPr>
          <w:b/>
          <w:spacing w:val="4"/>
          <w:sz w:val="24"/>
          <w:szCs w:val="24"/>
        </w:rPr>
        <w:t>M</w:t>
      </w:r>
      <w:r>
        <w:rPr>
          <w:b/>
          <w:sz w:val="24"/>
          <w:szCs w:val="24"/>
        </w:rPr>
        <w:t xml:space="preserve">R   </w:t>
      </w:r>
      <w:r>
        <w:rPr>
          <w:b/>
          <w:spacing w:val="4"/>
          <w:sz w:val="24"/>
          <w:szCs w:val="24"/>
        </w:rPr>
        <w:t xml:space="preserve"> </w:t>
      </w:r>
      <w:r>
        <w:rPr>
          <w:b/>
          <w:spacing w:val="-2"/>
          <w:sz w:val="24"/>
          <w:szCs w:val="24"/>
        </w:rPr>
        <w:t>I</w:t>
      </w:r>
      <w:r>
        <w:rPr>
          <w:b/>
          <w:spacing w:val="-3"/>
          <w:sz w:val="24"/>
          <w:szCs w:val="24"/>
        </w:rPr>
        <w:t>m</w:t>
      </w:r>
      <w:r>
        <w:rPr>
          <w:b/>
          <w:sz w:val="24"/>
          <w:szCs w:val="24"/>
        </w:rPr>
        <w:t xml:space="preserve">age </w:t>
      </w:r>
      <w:r>
        <w:rPr>
          <w:b/>
          <w:spacing w:val="1"/>
          <w:sz w:val="24"/>
          <w:szCs w:val="24"/>
        </w:rPr>
        <w:t>S</w:t>
      </w:r>
      <w:r>
        <w:rPr>
          <w:b/>
          <w:spacing w:val="-1"/>
          <w:sz w:val="24"/>
          <w:szCs w:val="24"/>
        </w:rPr>
        <w:t>e</w:t>
      </w:r>
      <w:r>
        <w:rPr>
          <w:b/>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ion</w:t>
      </w:r>
      <w:r>
        <w:rPr>
          <w:b/>
          <w:spacing w:val="7"/>
          <w:sz w:val="24"/>
          <w:szCs w:val="24"/>
        </w:rPr>
        <w:t xml:space="preserve"> </w:t>
      </w:r>
      <w:r>
        <w:rPr>
          <w:b/>
          <w:spacing w:val="-3"/>
          <w:sz w:val="24"/>
          <w:szCs w:val="24"/>
        </w:rPr>
        <w:t>f</w:t>
      </w:r>
      <w:r>
        <w:rPr>
          <w:b/>
          <w:sz w:val="24"/>
          <w:szCs w:val="24"/>
        </w:rPr>
        <w:t xml:space="preserve">or </w:t>
      </w:r>
      <w:r>
        <w:rPr>
          <w:b/>
          <w:spacing w:val="-2"/>
          <w:sz w:val="24"/>
          <w:szCs w:val="24"/>
        </w:rPr>
        <w:t>T</w:t>
      </w:r>
      <w:r>
        <w:rPr>
          <w:b/>
          <w:spacing w:val="1"/>
          <w:sz w:val="24"/>
          <w:szCs w:val="24"/>
        </w:rPr>
        <w:t>u</w:t>
      </w:r>
      <w:r>
        <w:rPr>
          <w:b/>
          <w:spacing w:val="-3"/>
          <w:sz w:val="24"/>
          <w:szCs w:val="24"/>
        </w:rPr>
        <w:t>m</w:t>
      </w:r>
      <w:r>
        <w:rPr>
          <w:b/>
          <w:spacing w:val="5"/>
          <w:sz w:val="24"/>
          <w:szCs w:val="24"/>
        </w:rPr>
        <w:t>o</w:t>
      </w:r>
      <w:r>
        <w:rPr>
          <w:b/>
          <w:spacing w:val="-6"/>
          <w:sz w:val="24"/>
          <w:szCs w:val="24"/>
        </w:rPr>
        <w:t>r</w:t>
      </w:r>
      <w:r>
        <w:rPr>
          <w:b/>
          <w:sz w:val="24"/>
          <w:szCs w:val="24"/>
        </w:rPr>
        <w:t>D</w:t>
      </w:r>
      <w:r>
        <w:rPr>
          <w:b/>
          <w:spacing w:val="-1"/>
          <w:sz w:val="24"/>
          <w:szCs w:val="24"/>
        </w:rPr>
        <w:t>e</w:t>
      </w:r>
      <w:r>
        <w:rPr>
          <w:b/>
          <w:spacing w:val="1"/>
          <w:sz w:val="24"/>
          <w:szCs w:val="24"/>
        </w:rPr>
        <w:t>t</w:t>
      </w:r>
      <w:r>
        <w:rPr>
          <w:b/>
          <w:spacing w:val="-1"/>
          <w:sz w:val="24"/>
          <w:szCs w:val="24"/>
        </w:rPr>
        <w:t>ec</w:t>
      </w:r>
      <w:r>
        <w:rPr>
          <w:b/>
          <w:spacing w:val="1"/>
          <w:sz w:val="24"/>
          <w:szCs w:val="24"/>
        </w:rPr>
        <w:t>t</w:t>
      </w:r>
      <w:r>
        <w:rPr>
          <w:b/>
          <w:sz w:val="24"/>
          <w:szCs w:val="24"/>
        </w:rPr>
        <w:t>ion</w:t>
      </w:r>
      <w:r>
        <w:rPr>
          <w:b/>
          <w:spacing w:val="7"/>
          <w:sz w:val="24"/>
          <w:szCs w:val="24"/>
        </w:rPr>
        <w:t xml:space="preserve"> </w:t>
      </w:r>
      <w:r>
        <w:rPr>
          <w:b/>
          <w:spacing w:val="1"/>
          <w:sz w:val="24"/>
          <w:szCs w:val="24"/>
        </w:rPr>
        <w:t>u</w:t>
      </w:r>
      <w:r>
        <w:rPr>
          <w:b/>
          <w:spacing w:val="-2"/>
          <w:sz w:val="24"/>
          <w:szCs w:val="24"/>
        </w:rPr>
        <w:t>s</w:t>
      </w:r>
      <w:r>
        <w:rPr>
          <w:b/>
          <w:sz w:val="24"/>
          <w:szCs w:val="24"/>
        </w:rPr>
        <w:t>i</w:t>
      </w:r>
      <w:r>
        <w:rPr>
          <w:b/>
          <w:spacing w:val="1"/>
          <w:sz w:val="24"/>
          <w:szCs w:val="24"/>
        </w:rPr>
        <w:t>n</w:t>
      </w:r>
      <w:r>
        <w:rPr>
          <w:b/>
          <w:sz w:val="24"/>
          <w:szCs w:val="24"/>
        </w:rPr>
        <w:t>g</w:t>
      </w:r>
      <w:r>
        <w:rPr>
          <w:b/>
          <w:spacing w:val="1"/>
          <w:sz w:val="24"/>
          <w:szCs w:val="24"/>
        </w:rPr>
        <w:t xml:space="preserve"> </w:t>
      </w:r>
      <w:r>
        <w:rPr>
          <w:b/>
          <w:sz w:val="24"/>
          <w:szCs w:val="24"/>
        </w:rPr>
        <w:t>A</w:t>
      </w:r>
      <w:r>
        <w:rPr>
          <w:b/>
          <w:spacing w:val="-6"/>
          <w:sz w:val="24"/>
          <w:szCs w:val="24"/>
        </w:rPr>
        <w:t>r</w:t>
      </w:r>
      <w:r>
        <w:rPr>
          <w:b/>
          <w:spacing w:val="1"/>
          <w:sz w:val="24"/>
          <w:szCs w:val="24"/>
        </w:rPr>
        <w:t>t</w:t>
      </w:r>
      <w:r>
        <w:rPr>
          <w:b/>
          <w:sz w:val="24"/>
          <w:szCs w:val="24"/>
        </w:rPr>
        <w:t>i</w:t>
      </w:r>
      <w:r>
        <w:rPr>
          <w:b/>
          <w:spacing w:val="-3"/>
          <w:sz w:val="24"/>
          <w:szCs w:val="24"/>
        </w:rPr>
        <w:t>f</w:t>
      </w:r>
      <w:r>
        <w:rPr>
          <w:b/>
          <w:sz w:val="24"/>
          <w:szCs w:val="24"/>
        </w:rPr>
        <w:t>ici</w:t>
      </w:r>
      <w:r>
        <w:rPr>
          <w:b/>
          <w:spacing w:val="5"/>
          <w:sz w:val="24"/>
          <w:szCs w:val="24"/>
        </w:rPr>
        <w:t>a</w:t>
      </w:r>
      <w:r>
        <w:rPr>
          <w:b/>
          <w:sz w:val="24"/>
          <w:szCs w:val="24"/>
        </w:rPr>
        <w:t>l</w:t>
      </w:r>
      <w:r>
        <w:rPr>
          <w:b/>
          <w:spacing w:val="2"/>
          <w:sz w:val="24"/>
          <w:szCs w:val="24"/>
        </w:rPr>
        <w:t xml:space="preserve"> </w:t>
      </w:r>
      <w:r>
        <w:rPr>
          <w:b/>
          <w:sz w:val="24"/>
          <w:szCs w:val="24"/>
        </w:rPr>
        <w:t>N</w:t>
      </w:r>
      <w:r>
        <w:rPr>
          <w:b/>
          <w:spacing w:val="-1"/>
          <w:sz w:val="24"/>
          <w:szCs w:val="24"/>
        </w:rPr>
        <w:t>e</w:t>
      </w:r>
      <w:r>
        <w:rPr>
          <w:b/>
          <w:spacing w:val="1"/>
          <w:sz w:val="24"/>
          <w:szCs w:val="24"/>
        </w:rPr>
        <w:t>u</w:t>
      </w:r>
      <w:r>
        <w:rPr>
          <w:b/>
          <w:spacing w:val="-6"/>
          <w:sz w:val="24"/>
          <w:szCs w:val="24"/>
        </w:rPr>
        <w:t>r</w:t>
      </w:r>
      <w:r>
        <w:rPr>
          <w:b/>
          <w:spacing w:val="5"/>
          <w:sz w:val="24"/>
          <w:szCs w:val="24"/>
        </w:rPr>
        <w:t>a</w:t>
      </w:r>
      <w:r>
        <w:rPr>
          <w:b/>
          <w:sz w:val="24"/>
          <w:szCs w:val="24"/>
        </w:rPr>
        <w:t>l</w:t>
      </w:r>
      <w:r>
        <w:rPr>
          <w:b/>
          <w:spacing w:val="2"/>
          <w:sz w:val="24"/>
          <w:szCs w:val="24"/>
        </w:rPr>
        <w:t xml:space="preserve"> </w:t>
      </w:r>
      <w:r>
        <w:rPr>
          <w:b/>
          <w:sz w:val="24"/>
          <w:szCs w:val="24"/>
        </w:rPr>
        <w:t>N</w:t>
      </w:r>
      <w:r>
        <w:rPr>
          <w:b/>
          <w:spacing w:val="-1"/>
          <w:sz w:val="24"/>
          <w:szCs w:val="24"/>
        </w:rPr>
        <w:t>e</w:t>
      </w:r>
      <w:r>
        <w:rPr>
          <w:b/>
          <w:spacing w:val="1"/>
          <w:sz w:val="24"/>
          <w:szCs w:val="24"/>
        </w:rPr>
        <w:t>t</w:t>
      </w:r>
      <w:r>
        <w:rPr>
          <w:b/>
          <w:sz w:val="24"/>
          <w:szCs w:val="24"/>
        </w:rPr>
        <w:t>wo</w:t>
      </w:r>
      <w:r>
        <w:rPr>
          <w:b/>
          <w:spacing w:val="-1"/>
          <w:sz w:val="24"/>
          <w:szCs w:val="24"/>
        </w:rPr>
        <w:t>r</w:t>
      </w:r>
      <w:r>
        <w:rPr>
          <w:b/>
          <w:spacing w:val="-4"/>
          <w:sz w:val="24"/>
          <w:szCs w:val="24"/>
        </w:rPr>
        <w:t>k</w:t>
      </w:r>
      <w:r>
        <w:rPr>
          <w:b/>
          <w:spacing w:val="-2"/>
          <w:sz w:val="24"/>
          <w:szCs w:val="24"/>
        </w:rPr>
        <w:t>s</w:t>
      </w:r>
      <w:r>
        <w:rPr>
          <w:b/>
          <w:spacing w:val="2"/>
          <w:sz w:val="24"/>
          <w:szCs w:val="24"/>
        </w:rPr>
        <w:t>,</w:t>
      </w:r>
      <w:r>
        <w:rPr>
          <w:b/>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al</w:t>
      </w:r>
      <w:r>
        <w:rPr>
          <w:b/>
          <w:spacing w:val="-2"/>
          <w:sz w:val="24"/>
          <w:szCs w:val="24"/>
        </w:rPr>
        <w:t xml:space="preserve"> </w:t>
      </w:r>
      <w:r>
        <w:rPr>
          <w:b/>
          <w:sz w:val="24"/>
          <w:szCs w:val="24"/>
        </w:rPr>
        <w:t>Jo</w:t>
      </w:r>
      <w:r>
        <w:rPr>
          <w:b/>
          <w:spacing w:val="6"/>
          <w:sz w:val="24"/>
          <w:szCs w:val="24"/>
        </w:rPr>
        <w:t>u</w:t>
      </w:r>
      <w:r>
        <w:rPr>
          <w:b/>
          <w:spacing w:val="-6"/>
          <w:sz w:val="24"/>
          <w:szCs w:val="24"/>
        </w:rPr>
        <w:t>r</w:t>
      </w:r>
      <w:r>
        <w:rPr>
          <w:b/>
          <w:spacing w:val="1"/>
          <w:sz w:val="24"/>
          <w:szCs w:val="24"/>
        </w:rPr>
        <w:t>n</w:t>
      </w:r>
      <w:r>
        <w:rPr>
          <w:b/>
          <w:spacing w:val="5"/>
          <w:sz w:val="24"/>
          <w:szCs w:val="24"/>
        </w:rPr>
        <w:t>a</w:t>
      </w:r>
      <w:r>
        <w:rPr>
          <w:b/>
          <w:sz w:val="24"/>
          <w:szCs w:val="24"/>
        </w:rPr>
        <w:t>l</w:t>
      </w:r>
      <w:r>
        <w:rPr>
          <w:b/>
          <w:spacing w:val="-2"/>
          <w:sz w:val="24"/>
          <w:szCs w:val="24"/>
        </w:rPr>
        <w:t xml:space="preserve"> </w:t>
      </w:r>
      <w:r>
        <w:rPr>
          <w:b/>
          <w:sz w:val="24"/>
          <w:szCs w:val="24"/>
        </w:rPr>
        <w:t>of</w:t>
      </w:r>
      <w:r>
        <w:rPr>
          <w:b/>
          <w:spacing w:val="-1"/>
          <w:sz w:val="24"/>
          <w:szCs w:val="24"/>
        </w:rPr>
        <w:t xml:space="preserve"> </w:t>
      </w:r>
      <w:r>
        <w:rPr>
          <w:b/>
          <w:spacing w:val="-2"/>
          <w:sz w:val="24"/>
          <w:szCs w:val="24"/>
        </w:rPr>
        <w:t>E</w:t>
      </w:r>
      <w:r>
        <w:rPr>
          <w:b/>
          <w:spacing w:val="1"/>
          <w:sz w:val="24"/>
          <w:szCs w:val="24"/>
        </w:rPr>
        <w:t>n</w:t>
      </w:r>
      <w:r>
        <w:rPr>
          <w:b/>
          <w:sz w:val="24"/>
          <w:szCs w:val="24"/>
        </w:rPr>
        <w:t>g</w:t>
      </w:r>
      <w:r>
        <w:rPr>
          <w:b/>
          <w:spacing w:val="5"/>
          <w:sz w:val="24"/>
          <w:szCs w:val="24"/>
        </w:rPr>
        <w:t>i</w:t>
      </w:r>
      <w:r>
        <w:rPr>
          <w:b/>
          <w:spacing w:val="1"/>
          <w:sz w:val="24"/>
          <w:szCs w:val="24"/>
        </w:rPr>
        <w:t>n</w:t>
      </w:r>
      <w:r>
        <w:rPr>
          <w:b/>
          <w:spacing w:val="-1"/>
          <w:sz w:val="24"/>
          <w:szCs w:val="24"/>
        </w:rPr>
        <w:t>e</w:t>
      </w:r>
      <w:r>
        <w:rPr>
          <w:b/>
          <w:spacing w:val="4"/>
          <w:sz w:val="24"/>
          <w:szCs w:val="24"/>
        </w:rPr>
        <w:t>e</w:t>
      </w:r>
      <w:r>
        <w:rPr>
          <w:b/>
          <w:spacing w:val="-6"/>
          <w:sz w:val="24"/>
          <w:szCs w:val="24"/>
        </w:rPr>
        <w:t>r</w:t>
      </w:r>
      <w:r>
        <w:rPr>
          <w:b/>
          <w:sz w:val="24"/>
          <w:szCs w:val="24"/>
        </w:rPr>
        <w:t>i</w:t>
      </w:r>
      <w:r>
        <w:rPr>
          <w:b/>
          <w:spacing w:val="1"/>
          <w:sz w:val="24"/>
          <w:szCs w:val="24"/>
        </w:rPr>
        <w:t>n</w:t>
      </w:r>
      <w:r>
        <w:rPr>
          <w:b/>
          <w:sz w:val="24"/>
          <w:szCs w:val="24"/>
        </w:rPr>
        <w:t>g</w:t>
      </w:r>
      <w:r>
        <w:rPr>
          <w:b/>
          <w:spacing w:val="2"/>
          <w:sz w:val="24"/>
          <w:szCs w:val="24"/>
        </w:rPr>
        <w:t xml:space="preserve"> </w:t>
      </w:r>
      <w:r>
        <w:rPr>
          <w:b/>
          <w:sz w:val="24"/>
          <w:szCs w:val="24"/>
        </w:rPr>
        <w:t>a</w:t>
      </w:r>
      <w:r>
        <w:rPr>
          <w:b/>
          <w:spacing w:val="1"/>
          <w:sz w:val="24"/>
          <w:szCs w:val="24"/>
        </w:rPr>
        <w:t>n</w:t>
      </w:r>
      <w:r>
        <w:rPr>
          <w:b/>
          <w:sz w:val="24"/>
          <w:szCs w:val="24"/>
        </w:rPr>
        <w:t>d</w:t>
      </w:r>
      <w:r>
        <w:rPr>
          <w:b/>
          <w:spacing w:val="3"/>
          <w:sz w:val="24"/>
          <w:szCs w:val="24"/>
        </w:rPr>
        <w:t xml:space="preserve"> </w:t>
      </w:r>
      <w:r>
        <w:rPr>
          <w:b/>
          <w:spacing w:val="-2"/>
          <w:sz w:val="24"/>
          <w:szCs w:val="24"/>
        </w:rPr>
        <w:t>T</w:t>
      </w:r>
      <w:r>
        <w:rPr>
          <w:b/>
          <w:spacing w:val="-1"/>
          <w:sz w:val="24"/>
          <w:szCs w:val="24"/>
        </w:rPr>
        <w:t>ec</w:t>
      </w:r>
      <w:r>
        <w:rPr>
          <w:b/>
          <w:spacing w:val="1"/>
          <w:sz w:val="24"/>
          <w:szCs w:val="24"/>
        </w:rPr>
        <w:t>hn</w:t>
      </w:r>
      <w:r>
        <w:rPr>
          <w:b/>
          <w:sz w:val="24"/>
          <w:szCs w:val="24"/>
        </w:rPr>
        <w:t>o</w:t>
      </w:r>
      <w:r>
        <w:rPr>
          <w:b/>
          <w:spacing w:val="-4"/>
          <w:sz w:val="24"/>
          <w:szCs w:val="24"/>
        </w:rPr>
        <w:t>l</w:t>
      </w:r>
      <w:r>
        <w:rPr>
          <w:b/>
          <w:sz w:val="24"/>
          <w:szCs w:val="24"/>
        </w:rPr>
        <w:t>ogy</w:t>
      </w:r>
      <w:r>
        <w:rPr>
          <w:b/>
          <w:spacing w:val="2"/>
          <w:sz w:val="24"/>
          <w:szCs w:val="24"/>
        </w:rPr>
        <w:t xml:space="preserve"> </w:t>
      </w:r>
      <w:r>
        <w:rPr>
          <w:b/>
          <w:spacing w:val="1"/>
          <w:sz w:val="24"/>
          <w:szCs w:val="24"/>
        </w:rPr>
        <w:t>(</w:t>
      </w:r>
      <w:r>
        <w:rPr>
          <w:b/>
          <w:spacing w:val="-2"/>
          <w:sz w:val="24"/>
          <w:szCs w:val="24"/>
        </w:rPr>
        <w:t>I</w:t>
      </w:r>
      <w:r>
        <w:rPr>
          <w:b/>
          <w:sz w:val="24"/>
          <w:szCs w:val="24"/>
        </w:rPr>
        <w:t>J</w:t>
      </w:r>
      <w:r>
        <w:rPr>
          <w:b/>
          <w:spacing w:val="-2"/>
          <w:sz w:val="24"/>
          <w:szCs w:val="24"/>
        </w:rPr>
        <w:t>ET</w:t>
      </w:r>
      <w:r>
        <w:rPr>
          <w:b/>
          <w:spacing w:val="1"/>
          <w:sz w:val="24"/>
          <w:szCs w:val="24"/>
        </w:rPr>
        <w:t>)</w:t>
      </w:r>
      <w:r>
        <w:rPr>
          <w:b/>
          <w:sz w:val="24"/>
          <w:szCs w:val="24"/>
        </w:rPr>
        <w:t>,</w:t>
      </w:r>
      <w:r>
        <w:rPr>
          <w:b/>
          <w:spacing w:val="4"/>
          <w:sz w:val="24"/>
          <w:szCs w:val="24"/>
        </w:rPr>
        <w:t xml:space="preserve"> </w:t>
      </w:r>
      <w:r>
        <w:rPr>
          <w:b/>
          <w:sz w:val="24"/>
          <w:szCs w:val="24"/>
        </w:rPr>
        <w:t>Vo</w:t>
      </w:r>
      <w:r>
        <w:rPr>
          <w:b/>
          <w:spacing w:val="-5"/>
          <w:sz w:val="24"/>
          <w:szCs w:val="24"/>
        </w:rPr>
        <w:t>l</w:t>
      </w:r>
      <w:r>
        <w:rPr>
          <w:b/>
          <w:spacing w:val="2"/>
          <w:sz w:val="24"/>
          <w:szCs w:val="24"/>
        </w:rPr>
        <w:t>.</w:t>
      </w:r>
      <w:r>
        <w:rPr>
          <w:b/>
          <w:sz w:val="24"/>
          <w:szCs w:val="24"/>
        </w:rPr>
        <w:t>5,</w:t>
      </w:r>
      <w:r>
        <w:rPr>
          <w:b/>
          <w:spacing w:val="4"/>
          <w:sz w:val="24"/>
          <w:szCs w:val="24"/>
        </w:rPr>
        <w:t xml:space="preserve"> </w:t>
      </w:r>
      <w:r>
        <w:rPr>
          <w:b/>
          <w:sz w:val="24"/>
          <w:szCs w:val="24"/>
        </w:rPr>
        <w:t>No</w:t>
      </w:r>
      <w:r>
        <w:rPr>
          <w:b/>
          <w:spacing w:val="2"/>
          <w:sz w:val="24"/>
          <w:szCs w:val="24"/>
        </w:rPr>
        <w:t xml:space="preserve"> </w:t>
      </w:r>
      <w:r>
        <w:rPr>
          <w:b/>
          <w:sz w:val="24"/>
          <w:szCs w:val="24"/>
        </w:rPr>
        <w:t>2, Ap</w:t>
      </w:r>
      <w:r>
        <w:rPr>
          <w:b/>
          <w:spacing w:val="-5"/>
          <w:sz w:val="24"/>
          <w:szCs w:val="24"/>
        </w:rPr>
        <w:t>r</w:t>
      </w:r>
      <w:r>
        <w:rPr>
          <w:b/>
          <w:spacing w:val="2"/>
          <w:sz w:val="24"/>
          <w:szCs w:val="24"/>
        </w:rPr>
        <w:t>-</w:t>
      </w:r>
      <w:r>
        <w:rPr>
          <w:b/>
          <w:spacing w:val="4"/>
          <w:sz w:val="24"/>
          <w:szCs w:val="24"/>
        </w:rPr>
        <w:t>M</w:t>
      </w:r>
      <w:r>
        <w:rPr>
          <w:b/>
          <w:sz w:val="24"/>
          <w:szCs w:val="24"/>
        </w:rPr>
        <w:t>ay</w:t>
      </w:r>
      <w:r>
        <w:rPr>
          <w:b/>
          <w:spacing w:val="2"/>
          <w:sz w:val="24"/>
          <w:szCs w:val="24"/>
        </w:rPr>
        <w:t xml:space="preserve"> </w:t>
      </w:r>
      <w:r>
        <w:rPr>
          <w:b/>
          <w:sz w:val="24"/>
          <w:szCs w:val="24"/>
        </w:rPr>
        <w:t>2013.</w:t>
      </w:r>
    </w:p>
    <w:p w14:paraId="7A217DAB" w14:textId="77777777" w:rsidR="00433F0F" w:rsidRDefault="008B01BA">
      <w:pPr>
        <w:spacing w:before="74" w:line="359" w:lineRule="auto"/>
        <w:ind w:left="447" w:right="77"/>
        <w:jc w:val="both"/>
        <w:rPr>
          <w:sz w:val="24"/>
          <w:szCs w:val="24"/>
        </w:rPr>
      </w:pPr>
      <w:r>
        <w:rPr>
          <w:spacing w:val="-2"/>
          <w:sz w:val="24"/>
          <w:szCs w:val="24"/>
        </w:rPr>
        <w:lastRenderedPageBreak/>
        <w:t>M</w:t>
      </w:r>
      <w:r>
        <w:rPr>
          <w:spacing w:val="5"/>
          <w:sz w:val="24"/>
          <w:szCs w:val="24"/>
        </w:rPr>
        <w:t>o</w:t>
      </w:r>
      <w:r>
        <w:rPr>
          <w:sz w:val="24"/>
          <w:szCs w:val="24"/>
        </w:rPr>
        <w:t>n</w:t>
      </w:r>
      <w:r>
        <w:rPr>
          <w:spacing w:val="-4"/>
          <w:sz w:val="24"/>
          <w:szCs w:val="24"/>
        </w:rPr>
        <w:t>i</w:t>
      </w:r>
      <w:r>
        <w:rPr>
          <w:spacing w:val="-1"/>
          <w:sz w:val="24"/>
          <w:szCs w:val="24"/>
        </w:rPr>
        <w:t>c</w:t>
      </w:r>
      <w:r>
        <w:rPr>
          <w:sz w:val="24"/>
          <w:szCs w:val="24"/>
        </w:rPr>
        <w:t>a</w:t>
      </w:r>
      <w:r>
        <w:rPr>
          <w:spacing w:val="-3"/>
          <w:sz w:val="24"/>
          <w:szCs w:val="24"/>
        </w:rPr>
        <w:t xml:space="preserve"> </w:t>
      </w:r>
      <w:r>
        <w:rPr>
          <w:spacing w:val="1"/>
          <w:sz w:val="24"/>
          <w:szCs w:val="24"/>
        </w:rPr>
        <w:t>S</w:t>
      </w:r>
      <w:r>
        <w:rPr>
          <w:sz w:val="24"/>
          <w:szCs w:val="24"/>
        </w:rPr>
        <w:t>ub</w:t>
      </w:r>
      <w:r>
        <w:rPr>
          <w:spacing w:val="-1"/>
          <w:sz w:val="24"/>
          <w:szCs w:val="24"/>
        </w:rPr>
        <w:t>a</w:t>
      </w:r>
      <w:r>
        <w:rPr>
          <w:spacing w:val="2"/>
          <w:sz w:val="24"/>
          <w:szCs w:val="24"/>
        </w:rPr>
        <w:t>s</w:t>
      </w:r>
      <w:r>
        <w:rPr>
          <w:sz w:val="24"/>
          <w:szCs w:val="24"/>
        </w:rPr>
        <w:t>h</w:t>
      </w:r>
      <w:r>
        <w:rPr>
          <w:spacing w:val="-4"/>
          <w:sz w:val="24"/>
          <w:szCs w:val="24"/>
        </w:rPr>
        <w:t>i</w:t>
      </w:r>
      <w:r>
        <w:rPr>
          <w:spacing w:val="5"/>
          <w:sz w:val="24"/>
          <w:szCs w:val="24"/>
        </w:rPr>
        <w:t>n</w:t>
      </w:r>
      <w:r>
        <w:rPr>
          <w:sz w:val="24"/>
          <w:szCs w:val="24"/>
        </w:rPr>
        <w:t>i</w:t>
      </w:r>
      <w:r>
        <w:rPr>
          <w:spacing w:val="-7"/>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1"/>
          <w:sz w:val="24"/>
          <w:szCs w:val="24"/>
        </w:rPr>
        <w:t>S</w:t>
      </w:r>
      <w:r>
        <w:rPr>
          <w:spacing w:val="-1"/>
          <w:sz w:val="24"/>
          <w:szCs w:val="24"/>
        </w:rPr>
        <w:t>a</w:t>
      </w:r>
      <w:r>
        <w:rPr>
          <w:spacing w:val="1"/>
          <w:sz w:val="24"/>
          <w:szCs w:val="24"/>
        </w:rPr>
        <w:t>r</w:t>
      </w:r>
      <w:r>
        <w:rPr>
          <w:spacing w:val="-1"/>
          <w:sz w:val="24"/>
          <w:szCs w:val="24"/>
        </w:rPr>
        <w:t>a</w:t>
      </w:r>
      <w:r>
        <w:rPr>
          <w:sz w:val="24"/>
          <w:szCs w:val="24"/>
        </w:rPr>
        <w:t>t</w:t>
      </w:r>
      <w:r>
        <w:rPr>
          <w:spacing w:val="3"/>
          <w:sz w:val="24"/>
          <w:szCs w:val="24"/>
        </w:rPr>
        <w:t xml:space="preserve"> </w:t>
      </w:r>
      <w:r>
        <w:rPr>
          <w:spacing w:val="-5"/>
          <w:sz w:val="24"/>
          <w:szCs w:val="24"/>
        </w:rPr>
        <w:t>K</w:t>
      </w:r>
      <w:r>
        <w:rPr>
          <w:spacing w:val="5"/>
          <w:sz w:val="24"/>
          <w:szCs w:val="24"/>
        </w:rPr>
        <w:t>u</w:t>
      </w:r>
      <w:r>
        <w:rPr>
          <w:spacing w:val="-4"/>
          <w:sz w:val="24"/>
          <w:szCs w:val="24"/>
        </w:rPr>
        <w:t>m</w:t>
      </w:r>
      <w:r>
        <w:rPr>
          <w:spacing w:val="-1"/>
          <w:sz w:val="24"/>
          <w:szCs w:val="24"/>
        </w:rPr>
        <w:t>a</w:t>
      </w:r>
      <w:r>
        <w:rPr>
          <w:sz w:val="24"/>
          <w:szCs w:val="24"/>
        </w:rPr>
        <w:t>r</w:t>
      </w:r>
      <w:r>
        <w:rPr>
          <w:spacing w:val="-1"/>
          <w:sz w:val="24"/>
          <w:szCs w:val="24"/>
        </w:rPr>
        <w:t xml:space="preserve"> </w:t>
      </w:r>
      <w:r>
        <w:rPr>
          <w:spacing w:val="1"/>
          <w:sz w:val="24"/>
          <w:szCs w:val="24"/>
        </w:rPr>
        <w:t>S</w:t>
      </w:r>
      <w:r>
        <w:rPr>
          <w:spacing w:val="-1"/>
          <w:sz w:val="24"/>
          <w:szCs w:val="24"/>
        </w:rPr>
        <w:t>a</w:t>
      </w:r>
      <w:r>
        <w:rPr>
          <w:spacing w:val="-5"/>
          <w:sz w:val="24"/>
          <w:szCs w:val="24"/>
        </w:rPr>
        <w:t>h</w:t>
      </w:r>
      <w:r>
        <w:rPr>
          <w:spacing w:val="5"/>
          <w:sz w:val="24"/>
          <w:szCs w:val="24"/>
        </w:rPr>
        <w:t>o</w:t>
      </w:r>
      <w:r>
        <w:rPr>
          <w:sz w:val="24"/>
          <w:szCs w:val="24"/>
        </w:rPr>
        <w:t>o</w:t>
      </w:r>
      <w:r>
        <w:rPr>
          <w:spacing w:val="2"/>
          <w:sz w:val="24"/>
          <w:szCs w:val="24"/>
        </w:rPr>
        <w:t xml:space="preserve"> </w:t>
      </w:r>
      <w:r>
        <w:rPr>
          <w:spacing w:val="1"/>
          <w:sz w:val="24"/>
          <w:szCs w:val="24"/>
        </w:rPr>
        <w:t>[</w:t>
      </w:r>
      <w:r>
        <w:rPr>
          <w:sz w:val="24"/>
          <w:szCs w:val="24"/>
        </w:rPr>
        <w:t>12]</w:t>
      </w:r>
      <w:r>
        <w:rPr>
          <w:spacing w:val="-1"/>
          <w:sz w:val="24"/>
          <w:szCs w:val="24"/>
        </w:rPr>
        <w:t xml:space="preserve"> </w:t>
      </w:r>
      <w:r>
        <w:rPr>
          <w:spacing w:val="-5"/>
          <w:sz w:val="24"/>
          <w:szCs w:val="24"/>
        </w:rPr>
        <w:t>h</w:t>
      </w:r>
      <w:r>
        <w:rPr>
          <w:spacing w:val="-1"/>
          <w:sz w:val="24"/>
          <w:szCs w:val="24"/>
        </w:rPr>
        <w:t>a</w:t>
      </w:r>
      <w:r>
        <w:rPr>
          <w:sz w:val="24"/>
          <w:szCs w:val="24"/>
        </w:rPr>
        <w:t>s</w:t>
      </w:r>
      <w:r>
        <w:rPr>
          <w:spacing w:val="-5"/>
          <w:sz w:val="24"/>
          <w:szCs w:val="24"/>
        </w:rPr>
        <w:t xml:space="preserve"> </w:t>
      </w:r>
      <w:r>
        <w:rPr>
          <w:spacing w:val="-2"/>
          <w:sz w:val="24"/>
          <w:szCs w:val="24"/>
        </w:rPr>
        <w:t>s</w:t>
      </w:r>
      <w:r>
        <w:rPr>
          <w:sz w:val="24"/>
          <w:szCs w:val="24"/>
        </w:rPr>
        <w:t>ugg</w:t>
      </w:r>
      <w:r>
        <w:rPr>
          <w:spacing w:val="-1"/>
          <w:sz w:val="24"/>
          <w:szCs w:val="24"/>
        </w:rPr>
        <w:t>e</w:t>
      </w:r>
      <w:r>
        <w:rPr>
          <w:spacing w:val="-2"/>
          <w:sz w:val="24"/>
          <w:szCs w:val="24"/>
        </w:rPr>
        <w:t>s</w:t>
      </w:r>
      <w:r>
        <w:rPr>
          <w:spacing w:val="5"/>
          <w:sz w:val="24"/>
          <w:szCs w:val="24"/>
        </w:rPr>
        <w:t>t</w:t>
      </w:r>
      <w:r>
        <w:rPr>
          <w:spacing w:val="-1"/>
          <w:sz w:val="24"/>
          <w:szCs w:val="24"/>
        </w:rPr>
        <w:t>e</w:t>
      </w:r>
      <w:r>
        <w:rPr>
          <w:sz w:val="24"/>
          <w:szCs w:val="24"/>
        </w:rPr>
        <w:t>d</w:t>
      </w:r>
      <w:r>
        <w:rPr>
          <w:spacing w:val="-2"/>
          <w:sz w:val="24"/>
          <w:szCs w:val="24"/>
        </w:rPr>
        <w:t xml:space="preserve"> </w:t>
      </w:r>
      <w:r>
        <w:rPr>
          <w:sz w:val="24"/>
          <w:szCs w:val="24"/>
        </w:rPr>
        <w:t>a</w:t>
      </w:r>
      <w:r>
        <w:rPr>
          <w:spacing w:val="-3"/>
          <w:sz w:val="24"/>
          <w:szCs w:val="24"/>
        </w:rPr>
        <w:t xml:space="preserve">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w:t>
      </w:r>
      <w:r>
        <w:rPr>
          <w:spacing w:val="5"/>
          <w:sz w:val="24"/>
          <w:szCs w:val="24"/>
        </w:rPr>
        <w:t>u</w:t>
      </w:r>
      <w:r>
        <w:rPr>
          <w:sz w:val="24"/>
          <w:szCs w:val="24"/>
        </w:rPr>
        <w:t>e</w:t>
      </w:r>
      <w:r>
        <w:rPr>
          <w:spacing w:val="1"/>
          <w:sz w:val="24"/>
          <w:szCs w:val="24"/>
        </w:rPr>
        <w:t xml:space="preserve"> </w:t>
      </w:r>
      <w:r>
        <w:rPr>
          <w:spacing w:val="-8"/>
          <w:sz w:val="24"/>
          <w:szCs w:val="24"/>
        </w:rPr>
        <w:t>f</w:t>
      </w:r>
      <w:r>
        <w:rPr>
          <w:spacing w:val="5"/>
          <w:sz w:val="24"/>
          <w:szCs w:val="24"/>
        </w:rPr>
        <w:t>o</w:t>
      </w:r>
      <w:r>
        <w:rPr>
          <w:sz w:val="24"/>
          <w:szCs w:val="24"/>
        </w:rPr>
        <w:t>r</w:t>
      </w:r>
      <w:r>
        <w:rPr>
          <w:spacing w:val="-1"/>
          <w:sz w:val="24"/>
          <w:szCs w:val="24"/>
        </w:rPr>
        <w:t xml:space="preserve"> </w:t>
      </w:r>
      <w:r>
        <w:rPr>
          <w:sz w:val="24"/>
          <w:szCs w:val="24"/>
        </w:rPr>
        <w:t>d</w:t>
      </w:r>
      <w:r>
        <w:rPr>
          <w:spacing w:val="-1"/>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4"/>
          <w:sz w:val="24"/>
          <w:szCs w:val="24"/>
        </w:rPr>
        <w:t>i</w:t>
      </w:r>
      <w:r>
        <w:rPr>
          <w:sz w:val="24"/>
          <w:szCs w:val="24"/>
        </w:rPr>
        <w:t xml:space="preserve">ng </w:t>
      </w:r>
      <w:r>
        <w:rPr>
          <w:spacing w:val="5"/>
          <w:sz w:val="24"/>
          <w:szCs w:val="24"/>
        </w:rPr>
        <w:t>t</w:t>
      </w:r>
      <w:r>
        <w:rPr>
          <w:spacing w:val="-5"/>
          <w:sz w:val="24"/>
          <w:szCs w:val="24"/>
        </w:rPr>
        <w:t>h</w:t>
      </w:r>
      <w:r>
        <w:rPr>
          <w:sz w:val="24"/>
          <w:szCs w:val="24"/>
        </w:rPr>
        <w:t>e</w:t>
      </w:r>
      <w:r>
        <w:rPr>
          <w:spacing w:val="-13"/>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6"/>
          <w:sz w:val="24"/>
          <w:szCs w:val="24"/>
        </w:rPr>
        <w:t xml:space="preserve"> c</w:t>
      </w:r>
      <w:r>
        <w:rPr>
          <w:spacing w:val="5"/>
          <w:sz w:val="24"/>
          <w:szCs w:val="24"/>
        </w:rPr>
        <w:t>o</w:t>
      </w:r>
      <w:r>
        <w:rPr>
          <w:spacing w:val="-4"/>
          <w:sz w:val="24"/>
          <w:szCs w:val="24"/>
        </w:rPr>
        <w:t>mm</w:t>
      </w:r>
      <w:r>
        <w:rPr>
          <w:spacing w:val="4"/>
          <w:sz w:val="24"/>
          <w:szCs w:val="24"/>
        </w:rPr>
        <w:t>e</w:t>
      </w:r>
      <w:r>
        <w:rPr>
          <w:spacing w:val="-5"/>
          <w:sz w:val="24"/>
          <w:szCs w:val="24"/>
        </w:rPr>
        <w:t>n</w:t>
      </w:r>
      <w:r>
        <w:rPr>
          <w:spacing w:val="4"/>
          <w:sz w:val="24"/>
          <w:szCs w:val="24"/>
        </w:rPr>
        <w:t>c</w:t>
      </w:r>
      <w:r>
        <w:rPr>
          <w:spacing w:val="-4"/>
          <w:sz w:val="24"/>
          <w:szCs w:val="24"/>
        </w:rPr>
        <w:t>i</w:t>
      </w:r>
      <w:r>
        <w:rPr>
          <w:sz w:val="24"/>
          <w:szCs w:val="24"/>
        </w:rPr>
        <w:t>ng</w:t>
      </w:r>
      <w:r>
        <w:rPr>
          <w:spacing w:val="-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2"/>
          <w:sz w:val="24"/>
          <w:szCs w:val="24"/>
        </w:rPr>
        <w:t xml:space="preserve"> </w:t>
      </w:r>
      <w:r>
        <w:rPr>
          <w:spacing w:val="-2"/>
          <w:sz w:val="24"/>
          <w:szCs w:val="24"/>
        </w:rPr>
        <w:t>M</w:t>
      </w:r>
      <w:r>
        <w:rPr>
          <w:sz w:val="24"/>
          <w:szCs w:val="24"/>
        </w:rPr>
        <w:t>R</w:t>
      </w:r>
      <w:r>
        <w:rPr>
          <w:spacing w:val="-4"/>
          <w:sz w:val="24"/>
          <w:szCs w:val="24"/>
        </w:rPr>
        <w:t xml:space="preserve"> im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r>
        <w:rPr>
          <w:spacing w:val="-5"/>
          <w:sz w:val="24"/>
          <w:szCs w:val="24"/>
        </w:rPr>
        <w:t xml:space="preserve"> </w:t>
      </w:r>
      <w:r>
        <w:rPr>
          <w:spacing w:val="2"/>
          <w:sz w:val="24"/>
          <w:szCs w:val="24"/>
        </w:rPr>
        <w:t>T</w:t>
      </w:r>
      <w:r>
        <w:rPr>
          <w:spacing w:val="-5"/>
          <w:sz w:val="24"/>
          <w:szCs w:val="24"/>
        </w:rPr>
        <w:t>h</w:t>
      </w:r>
      <w:r>
        <w:rPr>
          <w:spacing w:val="4"/>
          <w:sz w:val="24"/>
          <w:szCs w:val="24"/>
        </w:rPr>
        <w:t>e</w:t>
      </w:r>
      <w:r>
        <w:rPr>
          <w:sz w:val="24"/>
          <w:szCs w:val="24"/>
        </w:rPr>
        <w:t>y</w:t>
      </w:r>
      <w:r>
        <w:rPr>
          <w:spacing w:val="-17"/>
          <w:sz w:val="24"/>
          <w:szCs w:val="24"/>
        </w:rPr>
        <w:t xml:space="preserve"> </w:t>
      </w:r>
      <w:r>
        <w:rPr>
          <w:spacing w:val="4"/>
          <w:sz w:val="24"/>
          <w:szCs w:val="24"/>
        </w:rPr>
        <w:t>a</w:t>
      </w:r>
      <w:r>
        <w:rPr>
          <w:spacing w:val="-4"/>
          <w:sz w:val="24"/>
          <w:szCs w:val="24"/>
        </w:rPr>
        <w:t>l</w:t>
      </w:r>
      <w:r>
        <w:rPr>
          <w:spacing w:val="-2"/>
          <w:sz w:val="24"/>
          <w:szCs w:val="24"/>
        </w:rPr>
        <w:t>s</w:t>
      </w:r>
      <w:r>
        <w:rPr>
          <w:sz w:val="24"/>
          <w:szCs w:val="24"/>
        </w:rPr>
        <w:t>o</w:t>
      </w:r>
      <w:r>
        <w:rPr>
          <w:spacing w:val="-3"/>
          <w:sz w:val="24"/>
          <w:szCs w:val="24"/>
        </w:rPr>
        <w:t xml:space="preserve"> </w:t>
      </w:r>
      <w:r>
        <w:rPr>
          <w:spacing w:val="-5"/>
          <w:sz w:val="24"/>
          <w:szCs w:val="24"/>
        </w:rPr>
        <w:t>w</w:t>
      </w:r>
      <w:r>
        <w:rPr>
          <w:sz w:val="24"/>
          <w:szCs w:val="24"/>
        </w:rPr>
        <w:t>o</w:t>
      </w:r>
      <w:r>
        <w:rPr>
          <w:spacing w:val="1"/>
          <w:sz w:val="24"/>
          <w:szCs w:val="24"/>
        </w:rPr>
        <w:t>r</w:t>
      </w:r>
      <w:r>
        <w:rPr>
          <w:sz w:val="24"/>
          <w:szCs w:val="24"/>
        </w:rPr>
        <w:t>k</w:t>
      </w:r>
      <w:r>
        <w:rPr>
          <w:spacing w:val="-1"/>
          <w:sz w:val="24"/>
          <w:szCs w:val="24"/>
        </w:rPr>
        <w:t>e</w:t>
      </w:r>
      <w:r>
        <w:rPr>
          <w:sz w:val="24"/>
          <w:szCs w:val="24"/>
        </w:rPr>
        <w:t>d</w:t>
      </w:r>
      <w:r>
        <w:rPr>
          <w:spacing w:val="-12"/>
          <w:sz w:val="24"/>
          <w:szCs w:val="24"/>
        </w:rPr>
        <w:t xml:space="preserve"> </w:t>
      </w:r>
      <w:r>
        <w:rPr>
          <w:spacing w:val="5"/>
          <w:sz w:val="24"/>
          <w:szCs w:val="24"/>
        </w:rPr>
        <w:t>o</w:t>
      </w:r>
      <w:r>
        <w:rPr>
          <w:sz w:val="24"/>
          <w:szCs w:val="24"/>
        </w:rPr>
        <w:t>n</w:t>
      </w:r>
      <w:r>
        <w:rPr>
          <w:spacing w:val="-12"/>
          <w:sz w:val="24"/>
          <w:szCs w:val="24"/>
        </w:rPr>
        <w:t xml:space="preserve"> </w:t>
      </w:r>
      <w:r>
        <w:rPr>
          <w:sz w:val="24"/>
          <w:szCs w:val="24"/>
        </w:rPr>
        <w:t>d</w:t>
      </w:r>
      <w:r>
        <w:rPr>
          <w:spacing w:val="-4"/>
          <w:sz w:val="24"/>
          <w:szCs w:val="24"/>
        </w:rPr>
        <w:t>i</w:t>
      </w:r>
      <w:r>
        <w:rPr>
          <w:spacing w:val="-3"/>
          <w:sz w:val="24"/>
          <w:szCs w:val="24"/>
        </w:rPr>
        <w:t>ff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7"/>
          <w:sz w:val="24"/>
          <w:szCs w:val="24"/>
        </w:rPr>
        <w:t xml:space="preserve">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w:t>
      </w:r>
      <w:r>
        <w:rPr>
          <w:spacing w:val="4"/>
          <w:sz w:val="24"/>
          <w:szCs w:val="24"/>
        </w:rPr>
        <w:t>e</w:t>
      </w:r>
      <w:r>
        <w:rPr>
          <w:spacing w:val="-2"/>
          <w:sz w:val="24"/>
          <w:szCs w:val="24"/>
        </w:rPr>
        <w:t>s</w:t>
      </w:r>
      <w:r>
        <w:rPr>
          <w:sz w:val="24"/>
          <w:szCs w:val="24"/>
        </w:rPr>
        <w:t>, wh</w:t>
      </w:r>
      <w:r>
        <w:rPr>
          <w:spacing w:val="-5"/>
          <w:sz w:val="24"/>
          <w:szCs w:val="24"/>
        </w:rPr>
        <w:t>i</w:t>
      </w:r>
      <w:r>
        <w:rPr>
          <w:spacing w:val="4"/>
          <w:sz w:val="24"/>
          <w:szCs w:val="24"/>
        </w:rPr>
        <w:t>c</w:t>
      </w:r>
      <w:r>
        <w:rPr>
          <w:sz w:val="24"/>
          <w:szCs w:val="24"/>
        </w:rPr>
        <w:t>h</w:t>
      </w:r>
      <w:r>
        <w:rPr>
          <w:spacing w:val="4"/>
          <w:sz w:val="24"/>
          <w:szCs w:val="24"/>
        </w:rPr>
        <w:t xml:space="preserve"> </w:t>
      </w:r>
      <w:r>
        <w:rPr>
          <w:spacing w:val="-4"/>
          <w:sz w:val="24"/>
          <w:szCs w:val="24"/>
        </w:rPr>
        <w:t>i</w:t>
      </w:r>
      <w:r>
        <w:rPr>
          <w:sz w:val="24"/>
          <w:szCs w:val="24"/>
        </w:rPr>
        <w:t>n</w:t>
      </w:r>
      <w:r>
        <w:rPr>
          <w:spacing w:val="4"/>
          <w:sz w:val="24"/>
          <w:szCs w:val="24"/>
        </w:rPr>
        <w:t>c</w:t>
      </w:r>
      <w:r>
        <w:rPr>
          <w:spacing w:val="-4"/>
          <w:sz w:val="24"/>
          <w:szCs w:val="24"/>
        </w:rPr>
        <w:t>l</w:t>
      </w:r>
      <w:r>
        <w:rPr>
          <w:sz w:val="24"/>
          <w:szCs w:val="24"/>
        </w:rPr>
        <w:t>ude</w:t>
      </w:r>
      <w:r>
        <w:rPr>
          <w:spacing w:val="3"/>
          <w:sz w:val="24"/>
          <w:szCs w:val="24"/>
        </w:rPr>
        <w:t xml:space="preserve"> </w:t>
      </w:r>
      <w:r>
        <w:rPr>
          <w:sz w:val="24"/>
          <w:szCs w:val="24"/>
        </w:rPr>
        <w:t>p</w:t>
      </w:r>
      <w:r>
        <w:rPr>
          <w:spacing w:val="5"/>
          <w:sz w:val="24"/>
          <w:szCs w:val="24"/>
        </w:rPr>
        <w:t>u</w:t>
      </w:r>
      <w:r>
        <w:rPr>
          <w:spacing w:val="-4"/>
          <w:sz w:val="24"/>
          <w:szCs w:val="24"/>
        </w:rPr>
        <w:t>l</w:t>
      </w:r>
      <w:r>
        <w:rPr>
          <w:spacing w:val="2"/>
          <w:sz w:val="24"/>
          <w:szCs w:val="24"/>
        </w:rPr>
        <w:t>s</w:t>
      </w:r>
      <w:r>
        <w:rPr>
          <w:spacing w:val="1"/>
          <w:sz w:val="24"/>
          <w:szCs w:val="24"/>
        </w:rPr>
        <w:t>e</w:t>
      </w:r>
      <w:r>
        <w:rPr>
          <w:spacing w:val="2"/>
          <w:sz w:val="24"/>
          <w:szCs w:val="24"/>
        </w:rPr>
        <w:t>-</w:t>
      </w:r>
      <w:r>
        <w:rPr>
          <w:spacing w:val="-1"/>
          <w:sz w:val="24"/>
          <w:szCs w:val="24"/>
        </w:rPr>
        <w:t>c</w:t>
      </w:r>
      <w:r>
        <w:rPr>
          <w:spacing w:val="5"/>
          <w:sz w:val="24"/>
          <w:szCs w:val="24"/>
        </w:rPr>
        <w:t>o</w:t>
      </w:r>
      <w:r>
        <w:rPr>
          <w:sz w:val="24"/>
          <w:szCs w:val="24"/>
        </w:rPr>
        <w:t>u</w:t>
      </w:r>
      <w:r>
        <w:rPr>
          <w:spacing w:val="5"/>
          <w:sz w:val="24"/>
          <w:szCs w:val="24"/>
        </w:rPr>
        <w:t>p</w:t>
      </w:r>
      <w:r>
        <w:rPr>
          <w:spacing w:val="-9"/>
          <w:sz w:val="24"/>
          <w:szCs w:val="24"/>
        </w:rPr>
        <w:t>l</w:t>
      </w:r>
      <w:r>
        <w:rPr>
          <w:spacing w:val="-1"/>
          <w:sz w:val="24"/>
          <w:szCs w:val="24"/>
        </w:rPr>
        <w:t>e</w:t>
      </w:r>
      <w:r>
        <w:rPr>
          <w:sz w:val="24"/>
          <w:szCs w:val="24"/>
        </w:rPr>
        <w:t>d</w:t>
      </w:r>
      <w:r>
        <w:rPr>
          <w:spacing w:val="4"/>
          <w:sz w:val="24"/>
          <w:szCs w:val="24"/>
        </w:rPr>
        <w:t xml:space="preserve"> </w:t>
      </w:r>
      <w:r>
        <w:rPr>
          <w:spacing w:val="1"/>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 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 xml:space="preserve">k </w:t>
      </w:r>
      <w:r>
        <w:rPr>
          <w:spacing w:val="-1"/>
          <w:sz w:val="24"/>
          <w:szCs w:val="24"/>
        </w:rPr>
        <w:t>a</w:t>
      </w:r>
      <w:r>
        <w:rPr>
          <w:spacing w:val="-5"/>
          <w:sz w:val="24"/>
          <w:szCs w:val="24"/>
        </w:rPr>
        <w:t>n</w:t>
      </w:r>
      <w:r>
        <w:rPr>
          <w:sz w:val="24"/>
          <w:szCs w:val="24"/>
        </w:rPr>
        <w:t>d</w:t>
      </w:r>
      <w:r>
        <w:rPr>
          <w:spacing w:val="9"/>
          <w:sz w:val="24"/>
          <w:szCs w:val="24"/>
        </w:rPr>
        <w:t xml:space="preserve"> </w:t>
      </w:r>
      <w:r>
        <w:rPr>
          <w:spacing w:val="-5"/>
          <w:sz w:val="24"/>
          <w:szCs w:val="24"/>
        </w:rPr>
        <w:t>n</w:t>
      </w:r>
      <w:r>
        <w:rPr>
          <w:spacing w:val="9"/>
          <w:sz w:val="24"/>
          <w:szCs w:val="24"/>
        </w:rPr>
        <w:t>o</w:t>
      </w:r>
      <w:r>
        <w:rPr>
          <w:spacing w:val="-4"/>
          <w:sz w:val="24"/>
          <w:szCs w:val="24"/>
        </w:rPr>
        <w:t>i</w:t>
      </w:r>
      <w:r>
        <w:rPr>
          <w:spacing w:val="-2"/>
          <w:sz w:val="24"/>
          <w:szCs w:val="24"/>
        </w:rPr>
        <w:t>s</w:t>
      </w:r>
      <w:r>
        <w:rPr>
          <w:sz w:val="24"/>
          <w:szCs w:val="24"/>
        </w:rPr>
        <w:t>e</w:t>
      </w:r>
      <w:r>
        <w:rPr>
          <w:spacing w:val="3"/>
          <w:sz w:val="24"/>
          <w:szCs w:val="24"/>
        </w:rPr>
        <w:t xml:space="preserve"> </w:t>
      </w:r>
      <w:r>
        <w:rPr>
          <w:spacing w:val="1"/>
          <w:sz w:val="24"/>
          <w:szCs w:val="24"/>
        </w:rPr>
        <w:t>r</w:t>
      </w:r>
      <w:r>
        <w:rPr>
          <w:spacing w:val="4"/>
          <w:sz w:val="24"/>
          <w:szCs w:val="24"/>
        </w:rPr>
        <w:t>e</w:t>
      </w:r>
      <w:r>
        <w:rPr>
          <w:spacing w:val="-9"/>
          <w:sz w:val="24"/>
          <w:szCs w:val="24"/>
        </w:rPr>
        <w:t>m</w:t>
      </w:r>
      <w:r>
        <w:rPr>
          <w:spacing w:val="5"/>
          <w:sz w:val="24"/>
          <w:szCs w:val="24"/>
        </w:rPr>
        <w:t>o</w:t>
      </w:r>
      <w:r>
        <w:rPr>
          <w:sz w:val="24"/>
          <w:szCs w:val="24"/>
        </w:rPr>
        <w:t>v</w:t>
      </w:r>
      <w:r>
        <w:rPr>
          <w:spacing w:val="4"/>
          <w:sz w:val="24"/>
          <w:szCs w:val="24"/>
        </w:rPr>
        <w:t>a</w:t>
      </w:r>
      <w:r>
        <w:rPr>
          <w:sz w:val="24"/>
          <w:szCs w:val="24"/>
        </w:rPr>
        <w:t xml:space="preserve">l </w:t>
      </w:r>
      <w:r>
        <w:rPr>
          <w:spacing w:val="-2"/>
          <w:sz w:val="24"/>
          <w:szCs w:val="24"/>
        </w:rPr>
        <w:t>s</w:t>
      </w:r>
      <w:r>
        <w:rPr>
          <w:spacing w:val="5"/>
          <w:sz w:val="24"/>
          <w:szCs w:val="24"/>
        </w:rPr>
        <w:t>t</w:t>
      </w:r>
      <w:r>
        <w:rPr>
          <w:spacing w:val="1"/>
          <w:sz w:val="24"/>
          <w:szCs w:val="24"/>
        </w:rPr>
        <w:t>r</w:t>
      </w:r>
      <w:r>
        <w:rPr>
          <w:spacing w:val="-1"/>
          <w:sz w:val="24"/>
          <w:szCs w:val="24"/>
        </w:rPr>
        <w:t>a</w:t>
      </w:r>
      <w:r>
        <w:rPr>
          <w:spacing w:val="5"/>
          <w:sz w:val="24"/>
          <w:szCs w:val="24"/>
        </w:rPr>
        <w:t>t</w:t>
      </w:r>
      <w:r>
        <w:rPr>
          <w:spacing w:val="-1"/>
          <w:sz w:val="24"/>
          <w:szCs w:val="24"/>
        </w:rPr>
        <w:t>e</w:t>
      </w:r>
      <w:r>
        <w:rPr>
          <w:sz w:val="24"/>
          <w:szCs w:val="24"/>
        </w:rPr>
        <w:t>g</w:t>
      </w:r>
      <w:r>
        <w:rPr>
          <w:spacing w:val="-9"/>
          <w:sz w:val="24"/>
          <w:szCs w:val="24"/>
        </w:rPr>
        <w:t>i</w:t>
      </w:r>
      <w:r>
        <w:rPr>
          <w:spacing w:val="-1"/>
          <w:sz w:val="24"/>
          <w:szCs w:val="24"/>
        </w:rPr>
        <w:t>e</w:t>
      </w:r>
      <w:r>
        <w:rPr>
          <w:sz w:val="24"/>
          <w:szCs w:val="24"/>
        </w:rPr>
        <w:t>s</w:t>
      </w:r>
      <w:r>
        <w:rPr>
          <w:spacing w:val="7"/>
          <w:sz w:val="24"/>
          <w:szCs w:val="24"/>
        </w:rPr>
        <w:t xml:space="preserve"> </w:t>
      </w:r>
      <w:r>
        <w:rPr>
          <w:spacing w:val="-8"/>
          <w:sz w:val="24"/>
          <w:szCs w:val="24"/>
        </w:rPr>
        <w:t>f</w:t>
      </w:r>
      <w:r>
        <w:rPr>
          <w:spacing w:val="5"/>
          <w:sz w:val="24"/>
          <w:szCs w:val="24"/>
        </w:rPr>
        <w:t>o</w:t>
      </w:r>
      <w:r>
        <w:rPr>
          <w:sz w:val="24"/>
          <w:szCs w:val="24"/>
        </w:rPr>
        <w:t xml:space="preserve">r </w:t>
      </w:r>
      <w:r>
        <w:rPr>
          <w:spacing w:val="1"/>
          <w:sz w:val="24"/>
          <w:szCs w:val="24"/>
        </w:rPr>
        <w:t>r</w:t>
      </w:r>
      <w:r>
        <w:rPr>
          <w:spacing w:val="4"/>
          <w:sz w:val="24"/>
          <w:szCs w:val="24"/>
        </w:rPr>
        <w:t>e</w:t>
      </w:r>
      <w:r>
        <w:rPr>
          <w:spacing w:val="-4"/>
          <w:sz w:val="24"/>
          <w:szCs w:val="24"/>
        </w:rPr>
        <w:t>i</w:t>
      </w:r>
      <w:r>
        <w:rPr>
          <w:sz w:val="24"/>
          <w:szCs w:val="24"/>
        </w:rPr>
        <w:t>n</w:t>
      </w:r>
      <w:r>
        <w:rPr>
          <w:spacing w:val="-8"/>
          <w:sz w:val="24"/>
          <w:szCs w:val="24"/>
        </w:rPr>
        <w:t>f</w:t>
      </w:r>
      <w:r>
        <w:rPr>
          <w:spacing w:val="5"/>
          <w:sz w:val="24"/>
          <w:szCs w:val="24"/>
        </w:rPr>
        <w:t>o</w:t>
      </w:r>
      <w:r>
        <w:rPr>
          <w:spacing w:val="1"/>
          <w:sz w:val="24"/>
          <w:szCs w:val="24"/>
        </w:rPr>
        <w:t>r</w:t>
      </w:r>
      <w:r>
        <w:rPr>
          <w:spacing w:val="4"/>
          <w:sz w:val="24"/>
          <w:szCs w:val="24"/>
        </w:rPr>
        <w:t>c</w:t>
      </w:r>
      <w:r>
        <w:rPr>
          <w:spacing w:val="-4"/>
          <w:sz w:val="24"/>
          <w:szCs w:val="24"/>
        </w:rPr>
        <w:t>i</w:t>
      </w:r>
      <w:r>
        <w:rPr>
          <w:spacing w:val="-5"/>
          <w:sz w:val="24"/>
          <w:szCs w:val="24"/>
        </w:rPr>
        <w:t>n</w:t>
      </w:r>
      <w:r>
        <w:rPr>
          <w:sz w:val="24"/>
          <w:szCs w:val="24"/>
        </w:rPr>
        <w:t>g</w:t>
      </w:r>
      <w:r>
        <w:rPr>
          <w:spacing w:val="-12"/>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4"/>
          <w:sz w:val="24"/>
          <w:szCs w:val="24"/>
        </w:rPr>
        <w:t>mi</w:t>
      </w:r>
      <w:r>
        <w:rPr>
          <w:sz w:val="24"/>
          <w:szCs w:val="24"/>
        </w:rPr>
        <w:t>nd</w:t>
      </w:r>
      <w:r>
        <w:rPr>
          <w:spacing w:val="-7"/>
          <w:sz w:val="24"/>
          <w:szCs w:val="24"/>
        </w:rPr>
        <w:t xml:space="preserve"> </w:t>
      </w:r>
      <w:r>
        <w:rPr>
          <w:spacing w:val="-2"/>
          <w:sz w:val="24"/>
          <w:szCs w:val="24"/>
        </w:rPr>
        <w:t>MR</w:t>
      </w:r>
      <w:r>
        <w:rPr>
          <w:sz w:val="24"/>
          <w:szCs w:val="24"/>
        </w:rPr>
        <w:t>I</w:t>
      </w:r>
      <w:r>
        <w:rPr>
          <w:spacing w:val="-6"/>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z w:val="24"/>
          <w:szCs w:val="24"/>
        </w:rPr>
        <w:t>s</w:t>
      </w:r>
      <w:r>
        <w:rPr>
          <w:spacing w:val="-14"/>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5"/>
          <w:sz w:val="24"/>
          <w:szCs w:val="24"/>
        </w:rPr>
        <w:t>b</w:t>
      </w:r>
      <w:r>
        <w:rPr>
          <w:spacing w:val="-1"/>
          <w:sz w:val="24"/>
          <w:szCs w:val="24"/>
        </w:rPr>
        <w:t>ac</w:t>
      </w:r>
      <w:r>
        <w:rPr>
          <w:sz w:val="24"/>
          <w:szCs w:val="24"/>
        </w:rPr>
        <w:t>kp</w:t>
      </w:r>
      <w:r>
        <w:rPr>
          <w:spacing w:val="1"/>
          <w:sz w:val="24"/>
          <w:szCs w:val="24"/>
        </w:rPr>
        <w:t>r</w:t>
      </w:r>
      <w:r>
        <w:rPr>
          <w:spacing w:val="5"/>
          <w:sz w:val="24"/>
          <w:szCs w:val="24"/>
        </w:rPr>
        <w:t>o</w:t>
      </w:r>
      <w:r>
        <w:rPr>
          <w:sz w:val="24"/>
          <w:szCs w:val="24"/>
        </w:rPr>
        <w:t>p</w:t>
      </w:r>
      <w:r>
        <w:rPr>
          <w:spacing w:val="-1"/>
          <w:sz w:val="24"/>
          <w:szCs w:val="24"/>
        </w:rPr>
        <w:t>a</w:t>
      </w:r>
      <w:r>
        <w:rPr>
          <w:sz w:val="24"/>
          <w:szCs w:val="24"/>
        </w:rPr>
        <w:t>g</w:t>
      </w:r>
      <w:r>
        <w:rPr>
          <w:spacing w:val="-1"/>
          <w:sz w:val="24"/>
          <w:szCs w:val="24"/>
        </w:rPr>
        <w:t>a</w:t>
      </w:r>
      <w:r>
        <w:rPr>
          <w:sz w:val="24"/>
          <w:szCs w:val="24"/>
        </w:rPr>
        <w:t>t</w:t>
      </w:r>
      <w:r>
        <w:rPr>
          <w:spacing w:val="-9"/>
          <w:sz w:val="24"/>
          <w:szCs w:val="24"/>
        </w:rPr>
        <w:t>i</w:t>
      </w:r>
      <w:r>
        <w:rPr>
          <w:spacing w:val="9"/>
          <w:sz w:val="24"/>
          <w:szCs w:val="24"/>
        </w:rPr>
        <w:t>o</w:t>
      </w:r>
      <w:r>
        <w:rPr>
          <w:sz w:val="24"/>
          <w:szCs w:val="24"/>
        </w:rPr>
        <w:t>n</w:t>
      </w:r>
      <w:r>
        <w:rPr>
          <w:spacing w:val="-12"/>
          <w:sz w:val="24"/>
          <w:szCs w:val="24"/>
        </w:rPr>
        <w:t xml:space="preserve"> </w:t>
      </w:r>
      <w:r>
        <w:rPr>
          <w:spacing w:val="-5"/>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r>
        <w:rPr>
          <w:spacing w:val="-12"/>
          <w:sz w:val="24"/>
          <w:szCs w:val="24"/>
        </w:rPr>
        <w:t xml:space="preserve"> </w:t>
      </w:r>
      <w:r>
        <w:rPr>
          <w:spacing w:val="-8"/>
          <w:sz w:val="24"/>
          <w:szCs w:val="24"/>
        </w:rPr>
        <w:t>f</w:t>
      </w:r>
      <w:r>
        <w:rPr>
          <w:spacing w:val="5"/>
          <w:sz w:val="24"/>
          <w:szCs w:val="24"/>
        </w:rPr>
        <w:t>o</w:t>
      </w:r>
      <w:r>
        <w:rPr>
          <w:sz w:val="24"/>
          <w:szCs w:val="24"/>
        </w:rPr>
        <w:t>r</w:t>
      </w:r>
      <w:r>
        <w:rPr>
          <w:spacing w:val="-11"/>
          <w:sz w:val="24"/>
          <w:szCs w:val="24"/>
        </w:rPr>
        <w:t xml:space="preserve"> </w:t>
      </w:r>
      <w:r>
        <w:rPr>
          <w:spacing w:val="-1"/>
          <w:sz w:val="24"/>
          <w:szCs w:val="24"/>
        </w:rPr>
        <w:t>c</w:t>
      </w:r>
      <w:r>
        <w:rPr>
          <w:spacing w:val="-4"/>
          <w:sz w:val="24"/>
          <w:szCs w:val="24"/>
        </w:rPr>
        <w:t>l</w:t>
      </w:r>
      <w:r>
        <w:rPr>
          <w:spacing w:val="-1"/>
          <w:sz w:val="24"/>
          <w:szCs w:val="24"/>
        </w:rPr>
        <w:t>a</w:t>
      </w:r>
      <w:r>
        <w:rPr>
          <w:spacing w:val="-2"/>
          <w:sz w:val="24"/>
          <w:szCs w:val="24"/>
        </w:rPr>
        <w:t>s</w:t>
      </w:r>
      <w:r>
        <w:rPr>
          <w:spacing w:val="2"/>
          <w:sz w:val="24"/>
          <w:szCs w:val="24"/>
        </w:rPr>
        <w:t>s</w:t>
      </w:r>
      <w:r>
        <w:rPr>
          <w:sz w:val="24"/>
          <w:szCs w:val="24"/>
        </w:rPr>
        <w:t>i</w:t>
      </w:r>
      <w:r>
        <w:rPr>
          <w:spacing w:val="2"/>
          <w:sz w:val="24"/>
          <w:szCs w:val="24"/>
        </w:rPr>
        <w:t>f</w:t>
      </w:r>
      <w:r>
        <w:rPr>
          <w:sz w:val="24"/>
          <w:szCs w:val="24"/>
        </w:rPr>
        <w:t>y</w:t>
      </w:r>
      <w:r>
        <w:rPr>
          <w:spacing w:val="-4"/>
          <w:sz w:val="24"/>
          <w:szCs w:val="24"/>
        </w:rPr>
        <w:t>i</w:t>
      </w:r>
      <w:r>
        <w:rPr>
          <w:sz w:val="24"/>
          <w:szCs w:val="24"/>
        </w:rPr>
        <w:t>ng</w:t>
      </w:r>
      <w:r>
        <w:rPr>
          <w:spacing w:val="-12"/>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5"/>
          <w:sz w:val="24"/>
          <w:szCs w:val="24"/>
        </w:rPr>
        <w:t>b</w:t>
      </w:r>
      <w:r>
        <w:rPr>
          <w:spacing w:val="1"/>
          <w:sz w:val="24"/>
          <w:szCs w:val="24"/>
        </w:rPr>
        <w:t>r</w:t>
      </w:r>
      <w:r>
        <w:rPr>
          <w:spacing w:val="4"/>
          <w:sz w:val="24"/>
          <w:szCs w:val="24"/>
        </w:rPr>
        <w:t>a</w:t>
      </w:r>
      <w:r>
        <w:rPr>
          <w:sz w:val="24"/>
          <w:szCs w:val="24"/>
        </w:rPr>
        <w:t xml:space="preserve">in </w:t>
      </w:r>
      <w:r>
        <w:rPr>
          <w:spacing w:val="-2"/>
          <w:sz w:val="24"/>
          <w:szCs w:val="24"/>
        </w:rPr>
        <w:t>MR</w:t>
      </w:r>
      <w:r>
        <w:rPr>
          <w:sz w:val="24"/>
          <w:szCs w:val="24"/>
        </w:rPr>
        <w:t>I</w:t>
      </w:r>
      <w:r>
        <w:rPr>
          <w:spacing w:val="4"/>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z w:val="24"/>
          <w:szCs w:val="24"/>
        </w:rPr>
        <w:t xml:space="preserve">s </w:t>
      </w:r>
      <w:r>
        <w:rPr>
          <w:spacing w:val="-8"/>
          <w:sz w:val="24"/>
          <w:szCs w:val="24"/>
        </w:rPr>
        <w:t>f</w:t>
      </w:r>
      <w:r>
        <w:rPr>
          <w:spacing w:val="1"/>
          <w:sz w:val="24"/>
          <w:szCs w:val="24"/>
        </w:rPr>
        <w:t>r</w:t>
      </w:r>
      <w:r>
        <w:rPr>
          <w:spacing w:val="9"/>
          <w:sz w:val="24"/>
          <w:szCs w:val="24"/>
        </w:rPr>
        <w:t>o</w:t>
      </w:r>
      <w:r>
        <w:rPr>
          <w:sz w:val="24"/>
          <w:szCs w:val="24"/>
        </w:rPr>
        <w:t>m</w:t>
      </w:r>
      <w:r>
        <w:rPr>
          <w:spacing w:val="-12"/>
          <w:sz w:val="24"/>
          <w:szCs w:val="24"/>
        </w:rPr>
        <w:t xml:space="preserve"> </w:t>
      </w:r>
      <w:r>
        <w:rPr>
          <w:spacing w:val="5"/>
          <w:sz w:val="24"/>
          <w:szCs w:val="24"/>
        </w:rPr>
        <w:t>tu</w:t>
      </w:r>
      <w:r>
        <w:rPr>
          <w:spacing w:val="-9"/>
          <w:sz w:val="24"/>
          <w:szCs w:val="24"/>
        </w:rPr>
        <w:t>m</w:t>
      </w:r>
      <w:r>
        <w:rPr>
          <w:spacing w:val="5"/>
          <w:sz w:val="24"/>
          <w:szCs w:val="24"/>
        </w:rPr>
        <w:t>o</w:t>
      </w:r>
      <w:r>
        <w:rPr>
          <w:sz w:val="24"/>
          <w:szCs w:val="24"/>
        </w:rPr>
        <w:t>r</w:t>
      </w:r>
      <w:r>
        <w:rPr>
          <w:spacing w:val="-1"/>
          <w:sz w:val="24"/>
          <w:szCs w:val="24"/>
        </w:rPr>
        <w:t xml:space="preserve"> c</w:t>
      </w:r>
      <w:r>
        <w:rPr>
          <w:spacing w:val="4"/>
          <w:sz w:val="24"/>
          <w:szCs w:val="24"/>
        </w:rPr>
        <w:t>e</w:t>
      </w:r>
      <w:r>
        <w:rPr>
          <w:spacing w:val="-4"/>
          <w:sz w:val="24"/>
          <w:szCs w:val="24"/>
        </w:rPr>
        <w:t>ll</w:t>
      </w:r>
      <w:r>
        <w:rPr>
          <w:spacing w:val="-2"/>
          <w:sz w:val="24"/>
          <w:szCs w:val="24"/>
        </w:rPr>
        <w:t>s</w:t>
      </w:r>
      <w:r>
        <w:rPr>
          <w:sz w:val="24"/>
          <w:szCs w:val="24"/>
        </w:rPr>
        <w:t xml:space="preserve">. </w:t>
      </w:r>
      <w:r>
        <w:rPr>
          <w:spacing w:val="2"/>
          <w:sz w:val="24"/>
          <w:szCs w:val="24"/>
        </w:rPr>
        <w:t>T</w:t>
      </w:r>
      <w:r>
        <w:rPr>
          <w:spacing w:val="-5"/>
          <w:sz w:val="24"/>
          <w:szCs w:val="24"/>
        </w:rPr>
        <w:t>h</w:t>
      </w:r>
      <w:r>
        <w:rPr>
          <w:spacing w:val="4"/>
          <w:sz w:val="24"/>
          <w:szCs w:val="24"/>
        </w:rPr>
        <w:t>e</w:t>
      </w:r>
      <w:r>
        <w:rPr>
          <w:sz w:val="24"/>
          <w:szCs w:val="24"/>
        </w:rPr>
        <w:t>y</w:t>
      </w:r>
      <w:r>
        <w:rPr>
          <w:spacing w:val="-7"/>
          <w:sz w:val="24"/>
          <w:szCs w:val="24"/>
        </w:rPr>
        <w:t xml:space="preserve"> </w:t>
      </w:r>
      <w:r>
        <w:rPr>
          <w:spacing w:val="5"/>
          <w:sz w:val="24"/>
          <w:szCs w:val="24"/>
        </w:rPr>
        <w:t>o</w:t>
      </w:r>
      <w:r>
        <w:rPr>
          <w:spacing w:val="-5"/>
          <w:sz w:val="24"/>
          <w:szCs w:val="24"/>
        </w:rPr>
        <w:t>b</w:t>
      </w:r>
      <w:r>
        <w:rPr>
          <w:spacing w:val="2"/>
          <w:sz w:val="24"/>
          <w:szCs w:val="24"/>
        </w:rPr>
        <w:t>s</w:t>
      </w:r>
      <w:r>
        <w:rPr>
          <w:spacing w:val="-1"/>
          <w:sz w:val="24"/>
          <w:szCs w:val="24"/>
        </w:rPr>
        <w:t>e</w:t>
      </w:r>
      <w:r>
        <w:rPr>
          <w:spacing w:val="1"/>
          <w:sz w:val="24"/>
          <w:szCs w:val="24"/>
        </w:rPr>
        <w:t>r</w:t>
      </w:r>
      <w:r>
        <w:rPr>
          <w:spacing w:val="-5"/>
          <w:sz w:val="24"/>
          <w:szCs w:val="24"/>
        </w:rPr>
        <w:t>v</w:t>
      </w:r>
      <w:r>
        <w:rPr>
          <w:spacing w:val="-1"/>
          <w:sz w:val="24"/>
          <w:szCs w:val="24"/>
        </w:rPr>
        <w:t>e</w:t>
      </w:r>
      <w:r>
        <w:rPr>
          <w:sz w:val="24"/>
          <w:szCs w:val="24"/>
        </w:rPr>
        <w:t>d</w:t>
      </w:r>
      <w:r>
        <w:rPr>
          <w:spacing w:val="2"/>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z w:val="24"/>
          <w:szCs w:val="24"/>
        </w:rPr>
        <w:t>e</w:t>
      </w:r>
      <w:r>
        <w:rPr>
          <w:spacing w:val="-3"/>
          <w:sz w:val="24"/>
          <w:szCs w:val="24"/>
        </w:rPr>
        <w:t xml:space="preserve"> </w:t>
      </w:r>
      <w:r>
        <w:rPr>
          <w:spacing w:val="-1"/>
          <w:sz w:val="24"/>
          <w:szCs w:val="24"/>
        </w:rPr>
        <w:t>e</w:t>
      </w:r>
      <w:r>
        <w:rPr>
          <w:sz w:val="24"/>
          <w:szCs w:val="24"/>
        </w:rPr>
        <w:t>n</w:t>
      </w:r>
      <w:r>
        <w:rPr>
          <w:spacing w:val="-5"/>
          <w:sz w:val="24"/>
          <w:szCs w:val="24"/>
        </w:rPr>
        <w:t>h</w:t>
      </w:r>
      <w:r>
        <w:rPr>
          <w:spacing w:val="4"/>
          <w:sz w:val="24"/>
          <w:szCs w:val="24"/>
        </w:rPr>
        <w:t>a</w:t>
      </w:r>
      <w:r>
        <w:rPr>
          <w:sz w:val="24"/>
          <w:szCs w:val="24"/>
        </w:rPr>
        <w:t>n</w:t>
      </w:r>
      <w:r>
        <w:rPr>
          <w:spacing w:val="-1"/>
          <w:sz w:val="24"/>
          <w:szCs w:val="24"/>
        </w:rPr>
        <w:t>c</w:t>
      </w:r>
      <w:r>
        <w:rPr>
          <w:spacing w:val="4"/>
          <w:sz w:val="24"/>
          <w:szCs w:val="24"/>
        </w:rPr>
        <w:t>e</w:t>
      </w:r>
      <w:r>
        <w:rPr>
          <w:spacing w:val="-4"/>
          <w:sz w:val="24"/>
          <w:szCs w:val="24"/>
        </w:rPr>
        <w:t>m</w:t>
      </w:r>
      <w:r>
        <w:rPr>
          <w:spacing w:val="4"/>
          <w:sz w:val="24"/>
          <w:szCs w:val="24"/>
        </w:rPr>
        <w:t>e</w:t>
      </w:r>
      <w:r>
        <w:rPr>
          <w:spacing w:val="-5"/>
          <w:sz w:val="24"/>
          <w:szCs w:val="24"/>
        </w:rPr>
        <w:t>n</w:t>
      </w:r>
      <w:r>
        <w:rPr>
          <w:sz w:val="24"/>
          <w:szCs w:val="24"/>
        </w:rPr>
        <w:t>t</w:t>
      </w:r>
      <w:r>
        <w:rPr>
          <w:spacing w:val="3"/>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14"/>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u</w:t>
      </w:r>
      <w:r>
        <w:rPr>
          <w:spacing w:val="-2"/>
          <w:sz w:val="24"/>
          <w:szCs w:val="24"/>
        </w:rPr>
        <w:t>s</w:t>
      </w:r>
      <w:r>
        <w:rPr>
          <w:spacing w:val="-1"/>
          <w:sz w:val="24"/>
          <w:szCs w:val="24"/>
        </w:rPr>
        <w:t>a</w:t>
      </w:r>
      <w:r>
        <w:rPr>
          <w:sz w:val="24"/>
          <w:szCs w:val="24"/>
        </w:rPr>
        <w:t>ge</w:t>
      </w:r>
      <w:r>
        <w:rPr>
          <w:spacing w:val="7"/>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pacing w:val="4"/>
          <w:sz w:val="24"/>
          <w:szCs w:val="24"/>
        </w:rPr>
        <w:t>e</w:t>
      </w:r>
      <w:r>
        <w:rPr>
          <w:spacing w:val="-4"/>
          <w:sz w:val="24"/>
          <w:szCs w:val="24"/>
        </w:rPr>
        <w:t>i</w:t>
      </w:r>
      <w:r>
        <w:rPr>
          <w:sz w:val="24"/>
          <w:szCs w:val="24"/>
        </w:rPr>
        <w:t>r</w:t>
      </w:r>
      <w:r>
        <w:rPr>
          <w:spacing w:val="10"/>
          <w:sz w:val="24"/>
          <w:szCs w:val="24"/>
        </w:rPr>
        <w:t xml:space="preserve"> </w:t>
      </w:r>
      <w:r>
        <w:rPr>
          <w:sz w:val="24"/>
          <w:szCs w:val="24"/>
        </w:rPr>
        <w:t>p</w:t>
      </w:r>
      <w:r>
        <w:rPr>
          <w:spacing w:val="1"/>
          <w:sz w:val="24"/>
          <w:szCs w:val="24"/>
        </w:rPr>
        <w:t>r</w:t>
      </w:r>
      <w:r>
        <w:rPr>
          <w:spacing w:val="5"/>
          <w:sz w:val="24"/>
          <w:szCs w:val="24"/>
        </w:rPr>
        <w:t>o</w:t>
      </w:r>
      <w:r>
        <w:rPr>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4"/>
          <w:sz w:val="24"/>
          <w:szCs w:val="24"/>
        </w:rPr>
        <w:t xml:space="preserve">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w:t>
      </w:r>
      <w:r>
        <w:rPr>
          <w:spacing w:val="-1"/>
          <w:sz w:val="24"/>
          <w:szCs w:val="24"/>
        </w:rPr>
        <w:t>e</w:t>
      </w:r>
      <w:r>
        <w:rPr>
          <w:sz w:val="24"/>
          <w:szCs w:val="24"/>
        </w:rPr>
        <w:t>,</w:t>
      </w:r>
      <w:r>
        <w:rPr>
          <w:spacing w:val="11"/>
          <w:sz w:val="24"/>
          <w:szCs w:val="24"/>
        </w:rPr>
        <w:t xml:space="preserve"> </w:t>
      </w:r>
      <w:r>
        <w:rPr>
          <w:spacing w:val="4"/>
          <w:sz w:val="24"/>
          <w:szCs w:val="24"/>
        </w:rPr>
        <w:t>a</w:t>
      </w:r>
      <w:r>
        <w:rPr>
          <w:spacing w:val="-5"/>
          <w:sz w:val="24"/>
          <w:szCs w:val="24"/>
        </w:rPr>
        <w:t>n</w:t>
      </w:r>
      <w:r>
        <w:rPr>
          <w:sz w:val="24"/>
          <w:szCs w:val="24"/>
        </w:rPr>
        <w:t>d</w:t>
      </w:r>
      <w:r>
        <w:rPr>
          <w:spacing w:val="14"/>
          <w:sz w:val="24"/>
          <w:szCs w:val="24"/>
        </w:rPr>
        <w:t xml:space="preserve"> </w:t>
      </w:r>
      <w:r>
        <w:rPr>
          <w:spacing w:val="5"/>
          <w:sz w:val="24"/>
          <w:szCs w:val="24"/>
        </w:rPr>
        <w:t>t</w:t>
      </w:r>
      <w:r>
        <w:rPr>
          <w:spacing w:val="-5"/>
          <w:sz w:val="24"/>
          <w:szCs w:val="24"/>
        </w:rPr>
        <w:t>h</w:t>
      </w:r>
      <w:r>
        <w:rPr>
          <w:sz w:val="24"/>
          <w:szCs w:val="24"/>
        </w:rPr>
        <w:t>e</w:t>
      </w:r>
      <w:r>
        <w:rPr>
          <w:spacing w:val="12"/>
          <w:sz w:val="24"/>
          <w:szCs w:val="24"/>
        </w:rPr>
        <w:t xml:space="preserve"> </w:t>
      </w:r>
      <w:r>
        <w:rPr>
          <w:spacing w:val="-5"/>
          <w:sz w:val="24"/>
          <w:szCs w:val="24"/>
        </w:rPr>
        <w:t>b</w:t>
      </w:r>
      <w:r>
        <w:rPr>
          <w:spacing w:val="4"/>
          <w:sz w:val="24"/>
          <w:szCs w:val="24"/>
        </w:rPr>
        <w:t>a</w:t>
      </w:r>
      <w:r>
        <w:rPr>
          <w:spacing w:val="-1"/>
          <w:sz w:val="24"/>
          <w:szCs w:val="24"/>
        </w:rPr>
        <w:t>c</w:t>
      </w:r>
      <w:r>
        <w:rPr>
          <w:sz w:val="24"/>
          <w:szCs w:val="24"/>
        </w:rPr>
        <w:t>kp</w:t>
      </w:r>
      <w:r>
        <w:rPr>
          <w:spacing w:val="1"/>
          <w:sz w:val="24"/>
          <w:szCs w:val="24"/>
        </w:rPr>
        <w:t>r</w:t>
      </w:r>
      <w:r>
        <w:rPr>
          <w:spacing w:val="5"/>
          <w:sz w:val="24"/>
          <w:szCs w:val="24"/>
        </w:rPr>
        <w:t>o</w:t>
      </w:r>
      <w:r>
        <w:rPr>
          <w:sz w:val="24"/>
          <w:szCs w:val="24"/>
        </w:rPr>
        <w:t>p</w:t>
      </w:r>
      <w:r>
        <w:rPr>
          <w:spacing w:val="-1"/>
          <w:sz w:val="24"/>
          <w:szCs w:val="24"/>
        </w:rPr>
        <w:t>a</w:t>
      </w:r>
      <w:r>
        <w:rPr>
          <w:sz w:val="24"/>
          <w:szCs w:val="24"/>
        </w:rPr>
        <w:t>g</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8"/>
          <w:sz w:val="24"/>
          <w:szCs w:val="24"/>
        </w:rPr>
        <w:t xml:space="preserve"> </w:t>
      </w:r>
      <w:r>
        <w:rPr>
          <w:spacing w:val="-5"/>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w:t>
      </w:r>
      <w:r>
        <w:rPr>
          <w:spacing w:val="8"/>
          <w:sz w:val="24"/>
          <w:szCs w:val="24"/>
        </w:rPr>
        <w:t xml:space="preserve"> </w:t>
      </w:r>
      <w:r>
        <w:rPr>
          <w:spacing w:val="-5"/>
          <w:sz w:val="24"/>
          <w:szCs w:val="24"/>
        </w:rPr>
        <w:t>h</w:t>
      </w:r>
      <w:r>
        <w:rPr>
          <w:spacing w:val="4"/>
          <w:sz w:val="24"/>
          <w:szCs w:val="24"/>
        </w:rPr>
        <w:t>e</w:t>
      </w:r>
      <w:r>
        <w:rPr>
          <w:spacing w:val="-9"/>
          <w:sz w:val="24"/>
          <w:szCs w:val="24"/>
        </w:rPr>
        <w:t>l</w:t>
      </w:r>
      <w:r>
        <w:rPr>
          <w:sz w:val="24"/>
          <w:szCs w:val="24"/>
        </w:rPr>
        <w:t>ps</w:t>
      </w:r>
      <w:r>
        <w:rPr>
          <w:spacing w:val="11"/>
          <w:sz w:val="24"/>
          <w:szCs w:val="24"/>
        </w:rPr>
        <w:t xml:space="preserve"> </w:t>
      </w:r>
      <w:r>
        <w:rPr>
          <w:spacing w:val="-4"/>
          <w:sz w:val="24"/>
          <w:szCs w:val="24"/>
        </w:rPr>
        <w:t>i</w:t>
      </w:r>
      <w:r>
        <w:rPr>
          <w:sz w:val="24"/>
          <w:szCs w:val="24"/>
        </w:rPr>
        <w:t>n</w:t>
      </w:r>
      <w:r>
        <w:rPr>
          <w:spacing w:val="8"/>
          <w:sz w:val="24"/>
          <w:szCs w:val="24"/>
        </w:rPr>
        <w:t xml:space="preserve"> </w:t>
      </w:r>
      <w:r>
        <w:rPr>
          <w:spacing w:val="5"/>
          <w:sz w:val="24"/>
          <w:szCs w:val="24"/>
        </w:rPr>
        <w:t>t</w:t>
      </w:r>
      <w:r>
        <w:rPr>
          <w:sz w:val="24"/>
          <w:szCs w:val="24"/>
        </w:rPr>
        <w:t xml:space="preserve">he </w:t>
      </w:r>
      <w:r>
        <w:rPr>
          <w:spacing w:val="-4"/>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pacing w:val="-4"/>
          <w:sz w:val="24"/>
          <w:szCs w:val="24"/>
        </w:rPr>
        <w:t>i</w:t>
      </w:r>
      <w:r>
        <w:rPr>
          <w:spacing w:val="4"/>
          <w:sz w:val="24"/>
          <w:szCs w:val="24"/>
        </w:rPr>
        <w:t>c</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f</w:t>
      </w:r>
      <w:r>
        <w:rPr>
          <w:spacing w:val="-6"/>
          <w:sz w:val="24"/>
          <w:szCs w:val="24"/>
        </w:rPr>
        <w:t xml:space="preserve"> </w:t>
      </w:r>
      <w:r>
        <w:rPr>
          <w:sz w:val="24"/>
          <w:szCs w:val="24"/>
        </w:rPr>
        <w:t>a</w:t>
      </w:r>
      <w:r>
        <w:rPr>
          <w:spacing w:val="1"/>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4"/>
          <w:sz w:val="24"/>
          <w:szCs w:val="24"/>
        </w:rPr>
        <w:t xml:space="preserve"> </w:t>
      </w:r>
      <w:r>
        <w:rPr>
          <w:spacing w:val="-4"/>
          <w:sz w:val="24"/>
          <w:szCs w:val="24"/>
        </w:rPr>
        <w:t>i</w:t>
      </w:r>
      <w:r>
        <w:rPr>
          <w:sz w:val="24"/>
          <w:szCs w:val="24"/>
        </w:rPr>
        <w:t>n</w:t>
      </w:r>
      <w:r>
        <w:rPr>
          <w:spacing w:val="-3"/>
          <w:sz w:val="24"/>
          <w:szCs w:val="24"/>
        </w:rPr>
        <w:t xml:space="preserve"> </w:t>
      </w:r>
      <w:r>
        <w:rPr>
          <w:sz w:val="24"/>
          <w:szCs w:val="24"/>
        </w:rPr>
        <w:t>a</w:t>
      </w:r>
      <w:r>
        <w:rPr>
          <w:spacing w:val="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2"/>
          <w:sz w:val="24"/>
          <w:szCs w:val="24"/>
        </w:rPr>
        <w:t xml:space="preserve"> </w:t>
      </w:r>
      <w:r>
        <w:rPr>
          <w:spacing w:val="-2"/>
          <w:sz w:val="24"/>
          <w:szCs w:val="24"/>
        </w:rPr>
        <w:t>M</w:t>
      </w:r>
      <w:r>
        <w:rPr>
          <w:sz w:val="24"/>
          <w:szCs w:val="24"/>
        </w:rPr>
        <w:t>R</w:t>
      </w:r>
      <w:r>
        <w:rPr>
          <w:spacing w:val="5"/>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z w:val="24"/>
          <w:szCs w:val="24"/>
        </w:rPr>
        <w:t>.</w:t>
      </w:r>
    </w:p>
    <w:p w14:paraId="71DEFB89" w14:textId="77777777" w:rsidR="00433F0F" w:rsidRDefault="00433F0F">
      <w:pPr>
        <w:spacing w:before="17" w:line="240" w:lineRule="exact"/>
        <w:rPr>
          <w:sz w:val="24"/>
          <w:szCs w:val="24"/>
        </w:rPr>
      </w:pPr>
    </w:p>
    <w:p w14:paraId="12649EB3" w14:textId="77777777" w:rsidR="00433F0F" w:rsidRDefault="008B01BA">
      <w:pPr>
        <w:tabs>
          <w:tab w:val="left" w:pos="1220"/>
        </w:tabs>
        <w:spacing w:line="355" w:lineRule="auto"/>
        <w:ind w:left="1230" w:right="82"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1"/>
          <w:sz w:val="24"/>
          <w:szCs w:val="24"/>
        </w:rPr>
        <w:t>S</w:t>
      </w:r>
      <w:r>
        <w:rPr>
          <w:b/>
          <w:sz w:val="24"/>
          <w:szCs w:val="24"/>
        </w:rPr>
        <w:t>.</w:t>
      </w:r>
      <w:r>
        <w:rPr>
          <w:b/>
          <w:spacing w:val="-10"/>
          <w:sz w:val="24"/>
          <w:szCs w:val="24"/>
        </w:rPr>
        <w:t xml:space="preserve"> </w:t>
      </w:r>
      <w:r>
        <w:rPr>
          <w:b/>
          <w:spacing w:val="-2"/>
          <w:sz w:val="24"/>
          <w:szCs w:val="24"/>
        </w:rPr>
        <w:t>L</w:t>
      </w:r>
      <w:r>
        <w:rPr>
          <w:b/>
          <w:sz w:val="24"/>
          <w:szCs w:val="24"/>
        </w:rPr>
        <w:t>i,</w:t>
      </w:r>
      <w:r>
        <w:rPr>
          <w:b/>
          <w:spacing w:val="-9"/>
          <w:sz w:val="24"/>
          <w:szCs w:val="24"/>
        </w:rPr>
        <w:t xml:space="preserve"> </w:t>
      </w:r>
      <w:r>
        <w:rPr>
          <w:b/>
          <w:sz w:val="24"/>
          <w:szCs w:val="24"/>
        </w:rPr>
        <w:t>J</w:t>
      </w:r>
      <w:r>
        <w:rPr>
          <w:b/>
          <w:spacing w:val="2"/>
          <w:sz w:val="24"/>
          <w:szCs w:val="24"/>
        </w:rPr>
        <w:t>.</w:t>
      </w:r>
      <w:r>
        <w:rPr>
          <w:b/>
          <w:spacing w:val="-6"/>
          <w:sz w:val="24"/>
          <w:szCs w:val="24"/>
        </w:rPr>
        <w:t>T</w:t>
      </w:r>
      <w:r>
        <w:rPr>
          <w:b/>
          <w:sz w:val="24"/>
          <w:szCs w:val="24"/>
        </w:rPr>
        <w:t>.</w:t>
      </w:r>
      <w:r>
        <w:rPr>
          <w:b/>
          <w:spacing w:val="-10"/>
          <w:sz w:val="24"/>
          <w:szCs w:val="24"/>
        </w:rPr>
        <w:t xml:space="preserve"> </w:t>
      </w:r>
      <w:r>
        <w:rPr>
          <w:b/>
          <w:spacing w:val="5"/>
          <w:sz w:val="24"/>
          <w:szCs w:val="24"/>
        </w:rPr>
        <w:t>K</w:t>
      </w:r>
      <w:r>
        <w:rPr>
          <w:b/>
          <w:sz w:val="24"/>
          <w:szCs w:val="24"/>
        </w:rPr>
        <w:t>wo</w:t>
      </w:r>
      <w:r>
        <w:rPr>
          <w:b/>
          <w:spacing w:val="-4"/>
          <w:sz w:val="24"/>
          <w:szCs w:val="24"/>
        </w:rPr>
        <w:t>k</w:t>
      </w:r>
      <w:r>
        <w:rPr>
          <w:b/>
          <w:sz w:val="24"/>
          <w:szCs w:val="24"/>
        </w:rPr>
        <w:t>,</w:t>
      </w:r>
      <w:r>
        <w:rPr>
          <w:b/>
          <w:spacing w:val="-10"/>
          <w:sz w:val="24"/>
          <w:szCs w:val="24"/>
        </w:rPr>
        <w:t xml:space="preserve"> </w:t>
      </w:r>
      <w:r>
        <w:rPr>
          <w:b/>
          <w:spacing w:val="-2"/>
          <w:sz w:val="24"/>
          <w:szCs w:val="24"/>
        </w:rPr>
        <w:t>I</w:t>
      </w:r>
      <w:r>
        <w:rPr>
          <w:b/>
          <w:spacing w:val="2"/>
          <w:sz w:val="24"/>
          <w:szCs w:val="24"/>
        </w:rPr>
        <w:t>.</w:t>
      </w:r>
      <w:r>
        <w:rPr>
          <w:b/>
          <w:sz w:val="24"/>
          <w:szCs w:val="24"/>
        </w:rPr>
        <w:t>W</w:t>
      </w:r>
      <w:r>
        <w:rPr>
          <w:b/>
          <w:spacing w:val="-12"/>
          <w:sz w:val="24"/>
          <w:szCs w:val="24"/>
        </w:rPr>
        <w:t xml:space="preserve"> </w:t>
      </w:r>
      <w:r>
        <w:rPr>
          <w:b/>
          <w:spacing w:val="-2"/>
          <w:sz w:val="24"/>
          <w:szCs w:val="24"/>
        </w:rPr>
        <w:t>Ts</w:t>
      </w:r>
      <w:r>
        <w:rPr>
          <w:b/>
          <w:sz w:val="24"/>
          <w:szCs w:val="24"/>
        </w:rPr>
        <w:t>a</w:t>
      </w:r>
      <w:r>
        <w:rPr>
          <w:b/>
          <w:spacing w:val="1"/>
          <w:sz w:val="24"/>
          <w:szCs w:val="24"/>
        </w:rPr>
        <w:t>n</w:t>
      </w:r>
      <w:r>
        <w:rPr>
          <w:b/>
          <w:sz w:val="24"/>
          <w:szCs w:val="24"/>
        </w:rPr>
        <w:t>g,</w:t>
      </w:r>
      <w:r>
        <w:rPr>
          <w:b/>
          <w:spacing w:val="-10"/>
          <w:sz w:val="24"/>
          <w:szCs w:val="24"/>
        </w:rPr>
        <w:t xml:space="preserve"> </w:t>
      </w:r>
      <w:r>
        <w:rPr>
          <w:b/>
          <w:sz w:val="24"/>
          <w:szCs w:val="24"/>
        </w:rPr>
        <w:t>a</w:t>
      </w:r>
      <w:r>
        <w:rPr>
          <w:b/>
          <w:spacing w:val="1"/>
          <w:sz w:val="24"/>
          <w:szCs w:val="24"/>
        </w:rPr>
        <w:t>n</w:t>
      </w:r>
      <w:r>
        <w:rPr>
          <w:b/>
          <w:sz w:val="24"/>
          <w:szCs w:val="24"/>
        </w:rPr>
        <w:t>d</w:t>
      </w:r>
      <w:r>
        <w:rPr>
          <w:b/>
          <w:spacing w:val="-11"/>
          <w:sz w:val="24"/>
          <w:szCs w:val="24"/>
        </w:rPr>
        <w:t xml:space="preserve"> </w:t>
      </w:r>
      <w:r>
        <w:rPr>
          <w:b/>
          <w:spacing w:val="-5"/>
          <w:sz w:val="24"/>
          <w:szCs w:val="24"/>
        </w:rPr>
        <w:t>Y</w:t>
      </w:r>
      <w:r>
        <w:rPr>
          <w:b/>
          <w:sz w:val="24"/>
          <w:szCs w:val="24"/>
        </w:rPr>
        <w:t>.</w:t>
      </w:r>
      <w:r>
        <w:rPr>
          <w:b/>
          <w:spacing w:val="-10"/>
          <w:sz w:val="24"/>
          <w:szCs w:val="24"/>
        </w:rPr>
        <w:t xml:space="preserve"> </w:t>
      </w:r>
      <w:r>
        <w:rPr>
          <w:b/>
          <w:sz w:val="24"/>
          <w:szCs w:val="24"/>
        </w:rPr>
        <w:t>Wa</w:t>
      </w:r>
      <w:r>
        <w:rPr>
          <w:b/>
          <w:spacing w:val="1"/>
          <w:sz w:val="24"/>
          <w:szCs w:val="24"/>
        </w:rPr>
        <w:t>n</w:t>
      </w:r>
      <w:r>
        <w:rPr>
          <w:b/>
          <w:sz w:val="24"/>
          <w:szCs w:val="24"/>
        </w:rPr>
        <w:t>g,</w:t>
      </w:r>
      <w:r>
        <w:rPr>
          <w:b/>
          <w:spacing w:val="-10"/>
          <w:sz w:val="24"/>
          <w:szCs w:val="24"/>
        </w:rPr>
        <w:t xml:space="preserve"> </w:t>
      </w:r>
      <w:r>
        <w:rPr>
          <w:b/>
          <w:sz w:val="24"/>
          <w:szCs w:val="24"/>
        </w:rPr>
        <w:t>―</w:t>
      </w:r>
      <w:r>
        <w:rPr>
          <w:b/>
          <w:spacing w:val="-3"/>
          <w:sz w:val="24"/>
          <w:szCs w:val="24"/>
        </w:rPr>
        <w:t>F</w:t>
      </w:r>
      <w:r>
        <w:rPr>
          <w:b/>
          <w:spacing w:val="-4"/>
          <w:sz w:val="24"/>
          <w:szCs w:val="24"/>
        </w:rPr>
        <w:t>u</w:t>
      </w:r>
      <w:r>
        <w:rPr>
          <w:b/>
          <w:spacing w:val="-2"/>
          <w:sz w:val="24"/>
          <w:szCs w:val="24"/>
        </w:rPr>
        <w:t>s</w:t>
      </w:r>
      <w:r>
        <w:rPr>
          <w:b/>
          <w:sz w:val="24"/>
          <w:szCs w:val="24"/>
        </w:rPr>
        <w:t>i</w:t>
      </w:r>
      <w:r>
        <w:rPr>
          <w:b/>
          <w:spacing w:val="1"/>
          <w:sz w:val="24"/>
          <w:szCs w:val="24"/>
        </w:rPr>
        <w:t>n</w:t>
      </w:r>
      <w:r>
        <w:rPr>
          <w:b/>
          <w:sz w:val="24"/>
          <w:szCs w:val="24"/>
        </w:rPr>
        <w:t>g</w:t>
      </w:r>
      <w:r>
        <w:rPr>
          <w:b/>
          <w:spacing w:val="-7"/>
          <w:sz w:val="24"/>
          <w:szCs w:val="24"/>
        </w:rPr>
        <w:t xml:space="preserve"> </w:t>
      </w:r>
      <w:r>
        <w:rPr>
          <w:b/>
          <w:spacing w:val="-2"/>
          <w:sz w:val="24"/>
          <w:szCs w:val="24"/>
        </w:rPr>
        <w:t>I</w:t>
      </w:r>
      <w:r>
        <w:rPr>
          <w:b/>
          <w:spacing w:val="-3"/>
          <w:sz w:val="24"/>
          <w:szCs w:val="24"/>
        </w:rPr>
        <w:t>m</w:t>
      </w:r>
      <w:r>
        <w:rPr>
          <w:b/>
          <w:sz w:val="24"/>
          <w:szCs w:val="24"/>
        </w:rPr>
        <w:t>ag</w:t>
      </w:r>
      <w:r>
        <w:rPr>
          <w:b/>
          <w:spacing w:val="-1"/>
          <w:sz w:val="24"/>
          <w:szCs w:val="24"/>
        </w:rPr>
        <w:t>e</w:t>
      </w:r>
      <w:r>
        <w:rPr>
          <w:b/>
          <w:sz w:val="24"/>
          <w:szCs w:val="24"/>
        </w:rPr>
        <w:t>s</w:t>
      </w:r>
      <w:r>
        <w:rPr>
          <w:b/>
          <w:spacing w:val="-9"/>
          <w:sz w:val="24"/>
          <w:szCs w:val="24"/>
        </w:rPr>
        <w:t xml:space="preserve"> </w:t>
      </w:r>
      <w:r>
        <w:rPr>
          <w:b/>
          <w:sz w:val="24"/>
          <w:szCs w:val="24"/>
        </w:rPr>
        <w:t>wi</w:t>
      </w:r>
      <w:r>
        <w:rPr>
          <w:b/>
          <w:spacing w:val="1"/>
          <w:sz w:val="24"/>
          <w:szCs w:val="24"/>
        </w:rPr>
        <w:t>t</w:t>
      </w:r>
      <w:r>
        <w:rPr>
          <w:b/>
          <w:sz w:val="24"/>
          <w:szCs w:val="24"/>
        </w:rPr>
        <w:t>h</w:t>
      </w:r>
      <w:r>
        <w:rPr>
          <w:b/>
          <w:spacing w:val="-11"/>
          <w:sz w:val="24"/>
          <w:szCs w:val="24"/>
        </w:rPr>
        <w:t xml:space="preserve"> </w:t>
      </w:r>
      <w:r>
        <w:rPr>
          <w:b/>
          <w:sz w:val="24"/>
          <w:szCs w:val="24"/>
        </w:rPr>
        <w:t>Di</w:t>
      </w:r>
      <w:r>
        <w:rPr>
          <w:b/>
          <w:spacing w:val="-3"/>
          <w:sz w:val="24"/>
          <w:szCs w:val="24"/>
        </w:rPr>
        <w:t>ff</w:t>
      </w:r>
      <w:r>
        <w:rPr>
          <w:b/>
          <w:spacing w:val="4"/>
          <w:sz w:val="24"/>
          <w:szCs w:val="24"/>
        </w:rPr>
        <w:t>e</w:t>
      </w:r>
      <w:r>
        <w:rPr>
          <w:b/>
          <w:spacing w:val="-6"/>
          <w:sz w:val="24"/>
          <w:szCs w:val="24"/>
        </w:rPr>
        <w:t>r</w:t>
      </w:r>
      <w:r>
        <w:rPr>
          <w:b/>
          <w:spacing w:val="-1"/>
          <w:sz w:val="24"/>
          <w:szCs w:val="24"/>
        </w:rPr>
        <w:t>e</w:t>
      </w:r>
      <w:r>
        <w:rPr>
          <w:b/>
          <w:spacing w:val="1"/>
          <w:sz w:val="24"/>
          <w:szCs w:val="24"/>
        </w:rPr>
        <w:t>n</w:t>
      </w:r>
      <w:r>
        <w:rPr>
          <w:b/>
          <w:sz w:val="24"/>
          <w:szCs w:val="24"/>
        </w:rPr>
        <w:t xml:space="preserve">t </w:t>
      </w:r>
      <w:r>
        <w:rPr>
          <w:b/>
          <w:spacing w:val="-3"/>
          <w:sz w:val="24"/>
          <w:szCs w:val="24"/>
        </w:rPr>
        <w:t>F</w:t>
      </w:r>
      <w:r>
        <w:rPr>
          <w:b/>
          <w:sz w:val="24"/>
          <w:szCs w:val="24"/>
        </w:rPr>
        <w:t>o</w:t>
      </w:r>
      <w:r>
        <w:rPr>
          <w:b/>
          <w:spacing w:val="-1"/>
          <w:sz w:val="24"/>
          <w:szCs w:val="24"/>
        </w:rPr>
        <w:t>c</w:t>
      </w:r>
      <w:r>
        <w:rPr>
          <w:b/>
          <w:spacing w:val="1"/>
          <w:sz w:val="24"/>
          <w:szCs w:val="24"/>
        </w:rPr>
        <w:t>u</w:t>
      </w:r>
      <w:r>
        <w:rPr>
          <w:b/>
          <w:spacing w:val="-2"/>
          <w:sz w:val="24"/>
          <w:szCs w:val="24"/>
        </w:rPr>
        <w:t>s</w:t>
      </w:r>
      <w:r>
        <w:rPr>
          <w:b/>
          <w:spacing w:val="4"/>
          <w:sz w:val="24"/>
          <w:szCs w:val="24"/>
        </w:rPr>
        <w:t>e</w:t>
      </w:r>
      <w:r>
        <w:rPr>
          <w:b/>
          <w:sz w:val="24"/>
          <w:szCs w:val="24"/>
        </w:rPr>
        <w:t>s</w:t>
      </w:r>
      <w:r>
        <w:rPr>
          <w:b/>
          <w:spacing w:val="4"/>
          <w:sz w:val="24"/>
          <w:szCs w:val="24"/>
        </w:rPr>
        <w:t xml:space="preserve"> </w:t>
      </w:r>
      <w:r>
        <w:rPr>
          <w:b/>
          <w:spacing w:val="1"/>
          <w:sz w:val="24"/>
          <w:szCs w:val="24"/>
        </w:rPr>
        <w:t>u</w:t>
      </w:r>
      <w:r>
        <w:rPr>
          <w:b/>
          <w:spacing w:val="-2"/>
          <w:sz w:val="24"/>
          <w:szCs w:val="24"/>
        </w:rPr>
        <w:t>s</w:t>
      </w:r>
      <w:r>
        <w:rPr>
          <w:b/>
          <w:sz w:val="24"/>
          <w:szCs w:val="24"/>
        </w:rPr>
        <w:t>i</w:t>
      </w:r>
      <w:r>
        <w:rPr>
          <w:b/>
          <w:spacing w:val="1"/>
          <w:sz w:val="24"/>
          <w:szCs w:val="24"/>
        </w:rPr>
        <w:t>n</w:t>
      </w:r>
      <w:r>
        <w:rPr>
          <w:b/>
          <w:sz w:val="24"/>
          <w:szCs w:val="24"/>
        </w:rPr>
        <w:t>g</w:t>
      </w:r>
      <w:r>
        <w:rPr>
          <w:b/>
          <w:spacing w:val="6"/>
          <w:sz w:val="24"/>
          <w:szCs w:val="24"/>
        </w:rPr>
        <w:t xml:space="preserve"> </w:t>
      </w:r>
      <w:r>
        <w:rPr>
          <w:b/>
          <w:spacing w:val="1"/>
          <w:sz w:val="24"/>
          <w:szCs w:val="24"/>
        </w:rPr>
        <w:t>Supp</w:t>
      </w:r>
      <w:r>
        <w:rPr>
          <w:b/>
          <w:sz w:val="24"/>
          <w:szCs w:val="24"/>
        </w:rPr>
        <w:t>o</w:t>
      </w:r>
      <w:r>
        <w:rPr>
          <w:b/>
          <w:spacing w:val="-6"/>
          <w:sz w:val="24"/>
          <w:szCs w:val="24"/>
        </w:rPr>
        <w:t>r</w:t>
      </w:r>
      <w:r>
        <w:rPr>
          <w:b/>
          <w:sz w:val="24"/>
          <w:szCs w:val="24"/>
        </w:rPr>
        <w:t>t</w:t>
      </w:r>
      <w:r>
        <w:rPr>
          <w:b/>
          <w:spacing w:val="7"/>
          <w:sz w:val="24"/>
          <w:szCs w:val="24"/>
        </w:rPr>
        <w:t xml:space="preserve"> </w:t>
      </w:r>
      <w:r>
        <w:rPr>
          <w:b/>
          <w:sz w:val="24"/>
          <w:szCs w:val="24"/>
        </w:rPr>
        <w:t>V</w:t>
      </w:r>
      <w:r>
        <w:rPr>
          <w:b/>
          <w:spacing w:val="-1"/>
          <w:sz w:val="24"/>
          <w:szCs w:val="24"/>
        </w:rPr>
        <w:t>ec</w:t>
      </w:r>
      <w:r>
        <w:rPr>
          <w:b/>
          <w:spacing w:val="1"/>
          <w:sz w:val="24"/>
          <w:szCs w:val="24"/>
        </w:rPr>
        <w:t>t</w:t>
      </w:r>
      <w:r>
        <w:rPr>
          <w:b/>
          <w:sz w:val="24"/>
          <w:szCs w:val="24"/>
        </w:rPr>
        <w:t xml:space="preserve">or </w:t>
      </w:r>
      <w:r>
        <w:rPr>
          <w:b/>
          <w:spacing w:val="4"/>
          <w:sz w:val="24"/>
          <w:szCs w:val="24"/>
        </w:rPr>
        <w:t>M</w:t>
      </w:r>
      <w:r>
        <w:rPr>
          <w:b/>
          <w:sz w:val="24"/>
          <w:szCs w:val="24"/>
        </w:rPr>
        <w:t>a</w:t>
      </w:r>
      <w:r>
        <w:rPr>
          <w:b/>
          <w:spacing w:val="-1"/>
          <w:sz w:val="24"/>
          <w:szCs w:val="24"/>
        </w:rPr>
        <w:t>c</w:t>
      </w:r>
      <w:r>
        <w:rPr>
          <w:b/>
          <w:spacing w:val="1"/>
          <w:sz w:val="24"/>
          <w:szCs w:val="24"/>
        </w:rPr>
        <w:t>h</w:t>
      </w:r>
      <w:r>
        <w:rPr>
          <w:b/>
          <w:sz w:val="24"/>
          <w:szCs w:val="24"/>
        </w:rPr>
        <w:t>i</w:t>
      </w:r>
      <w:r>
        <w:rPr>
          <w:b/>
          <w:spacing w:val="1"/>
          <w:sz w:val="24"/>
          <w:szCs w:val="24"/>
        </w:rPr>
        <w:t>n</w:t>
      </w:r>
      <w:r>
        <w:rPr>
          <w:b/>
          <w:spacing w:val="-1"/>
          <w:sz w:val="24"/>
          <w:szCs w:val="24"/>
        </w:rPr>
        <w:t>e</w:t>
      </w:r>
      <w:r>
        <w:rPr>
          <w:b/>
          <w:spacing w:val="-2"/>
          <w:sz w:val="24"/>
          <w:szCs w:val="24"/>
        </w:rPr>
        <w:t>s</w:t>
      </w:r>
      <w:r>
        <w:rPr>
          <w:b/>
          <w:sz w:val="24"/>
          <w:szCs w:val="24"/>
        </w:rPr>
        <w:t>,</w:t>
      </w:r>
      <w:r>
        <w:rPr>
          <w:b/>
          <w:spacing w:val="8"/>
          <w:sz w:val="24"/>
          <w:szCs w:val="24"/>
        </w:rPr>
        <w:t xml:space="preserve"> </w:t>
      </w:r>
      <w:r>
        <w:rPr>
          <w:b/>
          <w:spacing w:val="2"/>
          <w:sz w:val="24"/>
          <w:szCs w:val="24"/>
        </w:rPr>
        <w:t>P</w:t>
      </w:r>
      <w:r>
        <w:rPr>
          <w:b/>
          <w:spacing w:val="-6"/>
          <w:sz w:val="24"/>
          <w:szCs w:val="24"/>
        </w:rPr>
        <w:t>r</w:t>
      </w:r>
      <w:r>
        <w:rPr>
          <w:b/>
          <w:sz w:val="24"/>
          <w:szCs w:val="24"/>
        </w:rPr>
        <w:t>o</w:t>
      </w:r>
      <w:r>
        <w:rPr>
          <w:b/>
          <w:spacing w:val="4"/>
          <w:sz w:val="24"/>
          <w:szCs w:val="24"/>
        </w:rPr>
        <w:t>c</w:t>
      </w:r>
      <w:r>
        <w:rPr>
          <w:b/>
          <w:spacing w:val="-1"/>
          <w:sz w:val="24"/>
          <w:szCs w:val="24"/>
        </w:rPr>
        <w:t>ee</w:t>
      </w:r>
      <w:r>
        <w:rPr>
          <w:b/>
          <w:spacing w:val="1"/>
          <w:sz w:val="24"/>
          <w:szCs w:val="24"/>
        </w:rPr>
        <w:t>d</w:t>
      </w:r>
      <w:r>
        <w:rPr>
          <w:b/>
          <w:sz w:val="24"/>
          <w:szCs w:val="24"/>
        </w:rPr>
        <w:t>i</w:t>
      </w:r>
      <w:r>
        <w:rPr>
          <w:b/>
          <w:spacing w:val="1"/>
          <w:sz w:val="24"/>
          <w:szCs w:val="24"/>
        </w:rPr>
        <w:t>n</w:t>
      </w:r>
      <w:r>
        <w:rPr>
          <w:b/>
          <w:sz w:val="24"/>
          <w:szCs w:val="24"/>
        </w:rPr>
        <w:t>gs</w:t>
      </w:r>
      <w:r>
        <w:rPr>
          <w:b/>
          <w:spacing w:val="4"/>
          <w:sz w:val="24"/>
          <w:szCs w:val="24"/>
        </w:rPr>
        <w:t xml:space="preserve"> </w:t>
      </w:r>
      <w:r>
        <w:rPr>
          <w:b/>
          <w:sz w:val="24"/>
          <w:szCs w:val="24"/>
        </w:rPr>
        <w:t>of</w:t>
      </w:r>
      <w:r>
        <w:rPr>
          <w:b/>
          <w:spacing w:val="3"/>
          <w:sz w:val="24"/>
          <w:szCs w:val="24"/>
        </w:rPr>
        <w:t xml:space="preserve"> </w:t>
      </w:r>
      <w:r>
        <w:rPr>
          <w:b/>
          <w:spacing w:val="1"/>
          <w:sz w:val="24"/>
          <w:szCs w:val="24"/>
        </w:rPr>
        <w:t>th</w:t>
      </w:r>
      <w:r>
        <w:rPr>
          <w:b/>
          <w:sz w:val="24"/>
          <w:szCs w:val="24"/>
        </w:rPr>
        <w:t>e</w:t>
      </w:r>
      <w:r>
        <w:rPr>
          <w:b/>
          <w:spacing w:val="5"/>
          <w:sz w:val="24"/>
          <w:szCs w:val="24"/>
        </w:rPr>
        <w:t xml:space="preserve"> </w:t>
      </w:r>
      <w:r>
        <w:rPr>
          <w:b/>
          <w:spacing w:val="-2"/>
          <w:sz w:val="24"/>
          <w:szCs w:val="24"/>
        </w:rPr>
        <w:t>I</w:t>
      </w:r>
      <w:r>
        <w:rPr>
          <w:b/>
          <w:spacing w:val="3"/>
          <w:sz w:val="24"/>
          <w:szCs w:val="24"/>
        </w:rPr>
        <w:t>E</w:t>
      </w:r>
      <w:r>
        <w:rPr>
          <w:b/>
          <w:spacing w:val="-2"/>
          <w:sz w:val="24"/>
          <w:szCs w:val="24"/>
        </w:rPr>
        <w:t>E</w:t>
      </w:r>
      <w:r>
        <w:rPr>
          <w:b/>
          <w:sz w:val="24"/>
          <w:szCs w:val="24"/>
        </w:rPr>
        <w:t xml:space="preserve">E </w:t>
      </w:r>
      <w:r>
        <w:rPr>
          <w:b/>
          <w:spacing w:val="1"/>
          <w:sz w:val="24"/>
          <w:szCs w:val="24"/>
        </w:rPr>
        <w:t>t</w:t>
      </w:r>
      <w:r>
        <w:rPr>
          <w:b/>
          <w:spacing w:val="-6"/>
          <w:sz w:val="24"/>
          <w:szCs w:val="24"/>
        </w:rPr>
        <w:t>r</w:t>
      </w:r>
      <w:r>
        <w:rPr>
          <w:b/>
          <w:sz w:val="24"/>
          <w:szCs w:val="24"/>
        </w:rPr>
        <w:t>a</w:t>
      </w:r>
      <w:r>
        <w:rPr>
          <w:b/>
          <w:spacing w:val="1"/>
          <w:sz w:val="24"/>
          <w:szCs w:val="24"/>
        </w:rPr>
        <w:t>n</w:t>
      </w:r>
      <w:r>
        <w:rPr>
          <w:b/>
          <w:spacing w:val="-2"/>
          <w:sz w:val="24"/>
          <w:szCs w:val="24"/>
        </w:rPr>
        <w:t>s</w:t>
      </w:r>
      <w:r>
        <w:rPr>
          <w:b/>
          <w:sz w:val="24"/>
          <w:szCs w:val="24"/>
        </w:rPr>
        <w:t>a</w:t>
      </w:r>
      <w:r>
        <w:rPr>
          <w:b/>
          <w:spacing w:val="-1"/>
          <w:sz w:val="24"/>
          <w:szCs w:val="24"/>
        </w:rPr>
        <w:t>c</w:t>
      </w:r>
      <w:r>
        <w:rPr>
          <w:b/>
          <w:spacing w:val="1"/>
          <w:sz w:val="24"/>
          <w:szCs w:val="24"/>
        </w:rPr>
        <w:t>t</w:t>
      </w:r>
      <w:r>
        <w:rPr>
          <w:b/>
          <w:sz w:val="24"/>
          <w:szCs w:val="24"/>
        </w:rPr>
        <w:t>ion</w:t>
      </w:r>
      <w:r>
        <w:rPr>
          <w:b/>
          <w:spacing w:val="3"/>
          <w:sz w:val="24"/>
          <w:szCs w:val="24"/>
        </w:rPr>
        <w:t xml:space="preserve"> </w:t>
      </w:r>
      <w:r>
        <w:rPr>
          <w:b/>
          <w:sz w:val="24"/>
          <w:szCs w:val="24"/>
        </w:rPr>
        <w:t>on</w:t>
      </w:r>
      <w:r>
        <w:rPr>
          <w:b/>
          <w:spacing w:val="3"/>
          <w:sz w:val="24"/>
          <w:szCs w:val="24"/>
        </w:rPr>
        <w:t xml:space="preserve"> </w:t>
      </w:r>
      <w:r>
        <w:rPr>
          <w:b/>
          <w:sz w:val="24"/>
          <w:szCs w:val="24"/>
        </w:rPr>
        <w:t>N</w:t>
      </w:r>
      <w:r>
        <w:rPr>
          <w:b/>
          <w:spacing w:val="-1"/>
          <w:sz w:val="24"/>
          <w:szCs w:val="24"/>
        </w:rPr>
        <w:t>e</w:t>
      </w:r>
      <w:r>
        <w:rPr>
          <w:b/>
          <w:spacing w:val="1"/>
          <w:sz w:val="24"/>
          <w:szCs w:val="24"/>
        </w:rPr>
        <w:t>u</w:t>
      </w:r>
      <w:r>
        <w:rPr>
          <w:b/>
          <w:spacing w:val="-6"/>
          <w:sz w:val="24"/>
          <w:szCs w:val="24"/>
        </w:rPr>
        <w:t>r</w:t>
      </w:r>
      <w:r>
        <w:rPr>
          <w:b/>
          <w:spacing w:val="5"/>
          <w:sz w:val="24"/>
          <w:szCs w:val="24"/>
        </w:rPr>
        <w:t>a</w:t>
      </w:r>
      <w:r>
        <w:rPr>
          <w:b/>
          <w:sz w:val="24"/>
          <w:szCs w:val="24"/>
        </w:rPr>
        <w:t>l</w:t>
      </w:r>
      <w:r>
        <w:rPr>
          <w:b/>
          <w:spacing w:val="-2"/>
          <w:sz w:val="24"/>
          <w:szCs w:val="24"/>
        </w:rPr>
        <w:t xml:space="preserve"> </w:t>
      </w:r>
      <w:r>
        <w:rPr>
          <w:b/>
          <w:sz w:val="24"/>
          <w:szCs w:val="24"/>
        </w:rPr>
        <w:t>N</w:t>
      </w:r>
      <w:r>
        <w:rPr>
          <w:b/>
          <w:spacing w:val="-1"/>
          <w:sz w:val="24"/>
          <w:szCs w:val="24"/>
        </w:rPr>
        <w:t>e</w:t>
      </w:r>
      <w:r>
        <w:rPr>
          <w:b/>
          <w:spacing w:val="1"/>
          <w:sz w:val="24"/>
          <w:szCs w:val="24"/>
        </w:rPr>
        <w:t>t</w:t>
      </w:r>
      <w:r>
        <w:rPr>
          <w:b/>
          <w:sz w:val="24"/>
          <w:szCs w:val="24"/>
        </w:rPr>
        <w:t>wo</w:t>
      </w:r>
      <w:r>
        <w:rPr>
          <w:b/>
          <w:spacing w:val="-1"/>
          <w:sz w:val="24"/>
          <w:szCs w:val="24"/>
        </w:rPr>
        <w:t>r</w:t>
      </w:r>
      <w:r>
        <w:rPr>
          <w:b/>
          <w:spacing w:val="1"/>
          <w:sz w:val="24"/>
          <w:szCs w:val="24"/>
        </w:rPr>
        <w:t>k</w:t>
      </w:r>
      <w:r>
        <w:rPr>
          <w:b/>
          <w:spacing w:val="-2"/>
          <w:sz w:val="24"/>
          <w:szCs w:val="24"/>
        </w:rPr>
        <w:t>s</w:t>
      </w:r>
      <w:r>
        <w:rPr>
          <w:b/>
          <w:sz w:val="24"/>
          <w:szCs w:val="24"/>
        </w:rPr>
        <w:t>,</w:t>
      </w:r>
      <w:r>
        <w:rPr>
          <w:b/>
          <w:spacing w:val="9"/>
          <w:sz w:val="24"/>
          <w:szCs w:val="24"/>
        </w:rPr>
        <w:t xml:space="preserve"> </w:t>
      </w:r>
      <w:r>
        <w:rPr>
          <w:b/>
          <w:sz w:val="24"/>
          <w:szCs w:val="24"/>
        </w:rPr>
        <w:t>Ch</w:t>
      </w:r>
      <w:r>
        <w:rPr>
          <w:b/>
          <w:spacing w:val="1"/>
          <w:sz w:val="24"/>
          <w:szCs w:val="24"/>
        </w:rPr>
        <w:t>in</w:t>
      </w:r>
      <w:r>
        <w:rPr>
          <w:b/>
          <w:sz w:val="24"/>
          <w:szCs w:val="24"/>
        </w:rPr>
        <w:t>a, Nov</w:t>
      </w:r>
      <w:r>
        <w:rPr>
          <w:b/>
          <w:spacing w:val="-1"/>
          <w:sz w:val="24"/>
          <w:szCs w:val="24"/>
        </w:rPr>
        <w:t>e</w:t>
      </w:r>
      <w:r>
        <w:rPr>
          <w:b/>
          <w:spacing w:val="-3"/>
          <w:sz w:val="24"/>
          <w:szCs w:val="24"/>
        </w:rPr>
        <w:t>m</w:t>
      </w:r>
      <w:r>
        <w:rPr>
          <w:b/>
          <w:spacing w:val="1"/>
          <w:sz w:val="24"/>
          <w:szCs w:val="24"/>
        </w:rPr>
        <w:t>b</w:t>
      </w:r>
      <w:r>
        <w:rPr>
          <w:b/>
          <w:spacing w:val="-1"/>
          <w:sz w:val="24"/>
          <w:szCs w:val="24"/>
        </w:rPr>
        <w:t>e</w:t>
      </w:r>
      <w:r>
        <w:rPr>
          <w:b/>
          <w:sz w:val="24"/>
          <w:szCs w:val="24"/>
        </w:rPr>
        <w:t>r</w:t>
      </w:r>
      <w:r>
        <w:rPr>
          <w:b/>
          <w:spacing w:val="-4"/>
          <w:sz w:val="24"/>
          <w:szCs w:val="24"/>
        </w:rPr>
        <w:t xml:space="preserve"> </w:t>
      </w:r>
      <w:r>
        <w:rPr>
          <w:b/>
          <w:sz w:val="24"/>
          <w:szCs w:val="24"/>
        </w:rPr>
        <w:t>2007.</w:t>
      </w:r>
    </w:p>
    <w:p w14:paraId="3928EA1B" w14:textId="77777777" w:rsidR="00433F0F" w:rsidRDefault="00433F0F">
      <w:pPr>
        <w:spacing w:before="5" w:line="240" w:lineRule="exact"/>
        <w:rPr>
          <w:sz w:val="24"/>
          <w:szCs w:val="24"/>
        </w:rPr>
      </w:pPr>
    </w:p>
    <w:p w14:paraId="71A9E6AC" w14:textId="77777777" w:rsidR="00433F0F" w:rsidRDefault="008B01BA">
      <w:pPr>
        <w:spacing w:line="360" w:lineRule="auto"/>
        <w:ind w:left="447" w:right="73" w:firstLine="62"/>
        <w:jc w:val="both"/>
        <w:rPr>
          <w:sz w:val="24"/>
          <w:szCs w:val="24"/>
        </w:rPr>
      </w:pPr>
      <w:r>
        <w:rPr>
          <w:spacing w:val="2"/>
          <w:sz w:val="24"/>
          <w:szCs w:val="24"/>
        </w:rPr>
        <w:t>L</w:t>
      </w:r>
      <w:r>
        <w:rPr>
          <w:sz w:val="24"/>
          <w:szCs w:val="24"/>
        </w:rPr>
        <w:t>i</w:t>
      </w:r>
      <w:r>
        <w:rPr>
          <w:spacing w:val="-12"/>
          <w:sz w:val="24"/>
          <w:szCs w:val="24"/>
        </w:rPr>
        <w:t xml:space="preserve"> </w:t>
      </w:r>
      <w:r>
        <w:rPr>
          <w:spacing w:val="-1"/>
          <w:sz w:val="24"/>
          <w:szCs w:val="24"/>
        </w:rPr>
        <w:t>e</w:t>
      </w:r>
      <w:r>
        <w:rPr>
          <w:sz w:val="24"/>
          <w:szCs w:val="24"/>
        </w:rPr>
        <w:t>t</w:t>
      </w:r>
      <w:r>
        <w:rPr>
          <w:spacing w:val="-2"/>
          <w:sz w:val="24"/>
          <w:szCs w:val="24"/>
        </w:rPr>
        <w:t xml:space="preserve"> </w:t>
      </w:r>
      <w:r>
        <w:rPr>
          <w:spacing w:val="-1"/>
          <w:sz w:val="24"/>
          <w:szCs w:val="24"/>
        </w:rPr>
        <w:t>a</w:t>
      </w:r>
      <w:r>
        <w:rPr>
          <w:spacing w:val="-9"/>
          <w:sz w:val="24"/>
          <w:szCs w:val="24"/>
        </w:rPr>
        <w:t>l</w:t>
      </w:r>
      <w:r>
        <w:rPr>
          <w:sz w:val="24"/>
          <w:szCs w:val="24"/>
        </w:rPr>
        <w:t xml:space="preserve">. </w:t>
      </w:r>
      <w:r>
        <w:rPr>
          <w:spacing w:val="1"/>
          <w:sz w:val="24"/>
          <w:szCs w:val="24"/>
        </w:rPr>
        <w:t>[</w:t>
      </w:r>
      <w:r>
        <w:rPr>
          <w:sz w:val="24"/>
          <w:szCs w:val="24"/>
        </w:rPr>
        <w:t>13]</w:t>
      </w:r>
      <w:r>
        <w:rPr>
          <w:spacing w:val="-6"/>
          <w:sz w:val="24"/>
          <w:szCs w:val="24"/>
        </w:rPr>
        <w:t xml:space="preserve"> </w:t>
      </w:r>
      <w:r>
        <w:rPr>
          <w:spacing w:val="1"/>
          <w:sz w:val="24"/>
          <w:szCs w:val="24"/>
        </w:rPr>
        <w:t>r</w:t>
      </w:r>
      <w:r>
        <w:rPr>
          <w:spacing w:val="-1"/>
          <w:sz w:val="24"/>
          <w:szCs w:val="24"/>
        </w:rPr>
        <w:t>e</w:t>
      </w:r>
      <w:r>
        <w:rPr>
          <w:spacing w:val="-5"/>
          <w:sz w:val="24"/>
          <w:szCs w:val="24"/>
        </w:rPr>
        <w:t>p</w:t>
      </w:r>
      <w:r>
        <w:rPr>
          <w:spacing w:val="5"/>
          <w:sz w:val="24"/>
          <w:szCs w:val="24"/>
        </w:rPr>
        <w:t>o</w:t>
      </w:r>
      <w:r>
        <w:rPr>
          <w:spacing w:val="-3"/>
          <w:sz w:val="24"/>
          <w:szCs w:val="24"/>
        </w:rPr>
        <w:t>r</w:t>
      </w:r>
      <w:r>
        <w:rPr>
          <w:sz w:val="24"/>
          <w:szCs w:val="24"/>
        </w:rPr>
        <w:t>t</w:t>
      </w:r>
      <w:r>
        <w:rPr>
          <w:spacing w:val="-7"/>
          <w:sz w:val="24"/>
          <w:szCs w:val="24"/>
        </w:rPr>
        <w:t xml:space="preserve"> </w:t>
      </w:r>
      <w:r>
        <w:rPr>
          <w:spacing w:val="5"/>
          <w:sz w:val="24"/>
          <w:szCs w:val="24"/>
        </w:rPr>
        <w:t>t</w:t>
      </w:r>
      <w:r>
        <w:rPr>
          <w:spacing w:val="-5"/>
          <w:sz w:val="24"/>
          <w:szCs w:val="24"/>
        </w:rPr>
        <w:t>h</w:t>
      </w:r>
      <w:r>
        <w:rPr>
          <w:spacing w:val="-6"/>
          <w:sz w:val="24"/>
          <w:szCs w:val="24"/>
        </w:rPr>
        <w:t>a</w:t>
      </w:r>
      <w:r>
        <w:rPr>
          <w:sz w:val="24"/>
          <w:szCs w:val="24"/>
        </w:rPr>
        <w:t>t</w:t>
      </w:r>
      <w:r>
        <w:rPr>
          <w:spacing w:val="3"/>
          <w:sz w:val="24"/>
          <w:szCs w:val="24"/>
        </w:rPr>
        <w:t xml:space="preserve"> </w:t>
      </w:r>
      <w:r>
        <w:rPr>
          <w:spacing w:val="-1"/>
          <w:sz w:val="24"/>
          <w:szCs w:val="24"/>
        </w:rPr>
        <w:t>e</w:t>
      </w:r>
      <w:r>
        <w:rPr>
          <w:sz w:val="24"/>
          <w:szCs w:val="24"/>
        </w:rPr>
        <w:t>dge</w:t>
      </w:r>
      <w:r>
        <w:rPr>
          <w:spacing w:val="-8"/>
          <w:sz w:val="24"/>
          <w:szCs w:val="24"/>
        </w:rPr>
        <w:t xml:space="preserve"> </w:t>
      </w:r>
      <w:r>
        <w:rPr>
          <w:sz w:val="24"/>
          <w:szCs w:val="24"/>
        </w:rPr>
        <w:t>d</w:t>
      </w:r>
      <w:r>
        <w:rPr>
          <w:spacing w:val="-6"/>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4"/>
          <w:sz w:val="24"/>
          <w:szCs w:val="24"/>
        </w:rPr>
        <w:t xml:space="preserve"> </w:t>
      </w:r>
      <w:r>
        <w:rPr>
          <w:spacing w:val="-4"/>
          <w:sz w:val="24"/>
          <w:szCs w:val="24"/>
        </w:rPr>
        <w:t>im</w:t>
      </w:r>
      <w:r>
        <w:rPr>
          <w:spacing w:val="-1"/>
          <w:sz w:val="24"/>
          <w:szCs w:val="24"/>
        </w:rPr>
        <w:t>a</w:t>
      </w:r>
      <w:r>
        <w:rPr>
          <w:sz w:val="24"/>
          <w:szCs w:val="24"/>
        </w:rPr>
        <w:t>ge</w:t>
      </w:r>
      <w:r>
        <w:rPr>
          <w:spacing w:val="-3"/>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9"/>
          <w:sz w:val="24"/>
          <w:szCs w:val="24"/>
        </w:rPr>
        <w:t>m</w:t>
      </w:r>
      <w:r>
        <w:rPr>
          <w:spacing w:val="-1"/>
          <w:sz w:val="24"/>
          <w:szCs w:val="24"/>
        </w:rPr>
        <w:t>a</w:t>
      </w:r>
      <w:r>
        <w:rPr>
          <w:spacing w:val="5"/>
          <w:sz w:val="24"/>
          <w:szCs w:val="24"/>
        </w:rPr>
        <w:t>t</w:t>
      </w:r>
      <w:r>
        <w:rPr>
          <w:spacing w:val="-1"/>
          <w:sz w:val="24"/>
          <w:szCs w:val="24"/>
        </w:rPr>
        <w:t>c</w:t>
      </w:r>
      <w:r>
        <w:rPr>
          <w:sz w:val="24"/>
          <w:szCs w:val="24"/>
        </w:rPr>
        <w:t>h</w:t>
      </w:r>
      <w:r>
        <w:rPr>
          <w:spacing w:val="-4"/>
          <w:sz w:val="24"/>
          <w:szCs w:val="24"/>
        </w:rPr>
        <w:t>i</w:t>
      </w:r>
      <w:r>
        <w:rPr>
          <w:sz w:val="24"/>
          <w:szCs w:val="24"/>
        </w:rPr>
        <w:t>ng</w:t>
      </w:r>
      <w:r>
        <w:rPr>
          <w:spacing w:val="-2"/>
          <w:sz w:val="24"/>
          <w:szCs w:val="24"/>
        </w:rPr>
        <w:t xml:space="preserve"> </w:t>
      </w:r>
      <w:r>
        <w:rPr>
          <w:spacing w:val="-1"/>
          <w:sz w:val="24"/>
          <w:szCs w:val="24"/>
        </w:rPr>
        <w:t>a</w:t>
      </w:r>
      <w:r>
        <w:rPr>
          <w:spacing w:val="1"/>
          <w:sz w:val="24"/>
          <w:szCs w:val="24"/>
        </w:rPr>
        <w:t>r</w:t>
      </w:r>
      <w:r>
        <w:rPr>
          <w:sz w:val="24"/>
          <w:szCs w:val="24"/>
        </w:rPr>
        <w:t>e</w:t>
      </w:r>
      <w:r>
        <w:rPr>
          <w:spacing w:val="-3"/>
          <w:sz w:val="24"/>
          <w:szCs w:val="24"/>
        </w:rPr>
        <w:t xml:space="preserve"> </w:t>
      </w:r>
      <w:r>
        <w:rPr>
          <w:spacing w:val="-5"/>
          <w:sz w:val="24"/>
          <w:szCs w:val="24"/>
        </w:rPr>
        <w:t>n</w:t>
      </w:r>
      <w:r>
        <w:rPr>
          <w:sz w:val="24"/>
          <w:szCs w:val="24"/>
        </w:rPr>
        <w:t>ot</w:t>
      </w:r>
      <w:r>
        <w:rPr>
          <w:spacing w:val="-2"/>
          <w:sz w:val="24"/>
          <w:szCs w:val="24"/>
        </w:rPr>
        <w:t xml:space="preserve"> </w:t>
      </w:r>
      <w:r>
        <w:rPr>
          <w:spacing w:val="-1"/>
          <w:sz w:val="24"/>
          <w:szCs w:val="24"/>
        </w:rPr>
        <w:t>ea</w:t>
      </w:r>
      <w:r>
        <w:rPr>
          <w:spacing w:val="2"/>
          <w:sz w:val="24"/>
          <w:szCs w:val="24"/>
        </w:rPr>
        <w:t>s</w:t>
      </w:r>
      <w:r>
        <w:rPr>
          <w:sz w:val="24"/>
          <w:szCs w:val="24"/>
        </w:rPr>
        <w:t>y to</w:t>
      </w:r>
      <w:r>
        <w:rPr>
          <w:spacing w:val="10"/>
          <w:sz w:val="24"/>
          <w:szCs w:val="24"/>
        </w:rPr>
        <w:t xml:space="preserve"> </w:t>
      </w:r>
      <w:r>
        <w:rPr>
          <w:spacing w:val="-1"/>
          <w:sz w:val="24"/>
          <w:szCs w:val="24"/>
        </w:rPr>
        <w:t>ac</w:t>
      </w:r>
      <w:r>
        <w:rPr>
          <w:sz w:val="24"/>
          <w:szCs w:val="24"/>
        </w:rPr>
        <w:t>h</w:t>
      </w:r>
      <w:r>
        <w:rPr>
          <w:spacing w:val="-9"/>
          <w:sz w:val="24"/>
          <w:szCs w:val="24"/>
        </w:rPr>
        <w:t>i</w:t>
      </w:r>
      <w:r>
        <w:rPr>
          <w:spacing w:val="4"/>
          <w:sz w:val="24"/>
          <w:szCs w:val="24"/>
        </w:rPr>
        <w:t>e</w:t>
      </w:r>
      <w:r>
        <w:rPr>
          <w:spacing w:val="-5"/>
          <w:sz w:val="24"/>
          <w:szCs w:val="24"/>
        </w:rPr>
        <w:t>v</w:t>
      </w:r>
      <w:r>
        <w:rPr>
          <w:sz w:val="24"/>
          <w:szCs w:val="24"/>
        </w:rPr>
        <w:t>e</w:t>
      </w:r>
      <w:r>
        <w:rPr>
          <w:spacing w:val="8"/>
          <w:sz w:val="24"/>
          <w:szCs w:val="24"/>
        </w:rPr>
        <w:t xml:space="preserve"> </w:t>
      </w:r>
      <w:r>
        <w:rPr>
          <w:spacing w:val="-4"/>
          <w:sz w:val="24"/>
          <w:szCs w:val="24"/>
        </w:rPr>
        <w:t>i</w:t>
      </w:r>
      <w:r>
        <w:rPr>
          <w:sz w:val="24"/>
          <w:szCs w:val="24"/>
        </w:rPr>
        <w:t xml:space="preserve">n </w:t>
      </w:r>
      <w:r>
        <w:rPr>
          <w:spacing w:val="5"/>
          <w:sz w:val="24"/>
          <w:szCs w:val="24"/>
        </w:rPr>
        <w:t>o</w:t>
      </w:r>
      <w:r>
        <w:rPr>
          <w:sz w:val="24"/>
          <w:szCs w:val="24"/>
        </w:rPr>
        <w:t>p</w:t>
      </w:r>
      <w:r>
        <w:rPr>
          <w:spacing w:val="5"/>
          <w:sz w:val="24"/>
          <w:szCs w:val="24"/>
        </w:rPr>
        <w:t>t</w:t>
      </w:r>
      <w:r>
        <w:rPr>
          <w:spacing w:val="-9"/>
          <w:sz w:val="24"/>
          <w:szCs w:val="24"/>
        </w:rPr>
        <w:t>i</w:t>
      </w:r>
      <w:r>
        <w:rPr>
          <w:spacing w:val="4"/>
          <w:sz w:val="24"/>
          <w:szCs w:val="24"/>
        </w:rPr>
        <w:t>ca</w:t>
      </w:r>
      <w:r>
        <w:rPr>
          <w:sz w:val="24"/>
          <w:szCs w:val="24"/>
        </w:rPr>
        <w:t xml:space="preserve">l </w:t>
      </w:r>
      <w:r>
        <w:rPr>
          <w:spacing w:val="-4"/>
          <w:sz w:val="24"/>
          <w:szCs w:val="24"/>
        </w:rPr>
        <w:t>l</w:t>
      </w:r>
      <w:r>
        <w:rPr>
          <w:spacing w:val="4"/>
          <w:sz w:val="24"/>
          <w:szCs w:val="24"/>
        </w:rPr>
        <w:t>e</w:t>
      </w:r>
      <w:r>
        <w:rPr>
          <w:sz w:val="24"/>
          <w:szCs w:val="24"/>
        </w:rPr>
        <w:t>n</w:t>
      </w:r>
      <w:r>
        <w:rPr>
          <w:spacing w:val="-2"/>
          <w:sz w:val="24"/>
          <w:szCs w:val="24"/>
        </w:rPr>
        <w:t>s</w:t>
      </w:r>
      <w:r>
        <w:rPr>
          <w:spacing w:val="-1"/>
          <w:sz w:val="24"/>
          <w:szCs w:val="24"/>
        </w:rPr>
        <w:t>e</w:t>
      </w:r>
      <w:r>
        <w:rPr>
          <w:sz w:val="24"/>
          <w:szCs w:val="24"/>
        </w:rPr>
        <w:t>s</w:t>
      </w:r>
      <w:r>
        <w:rPr>
          <w:spacing w:val="2"/>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0"/>
          <w:sz w:val="24"/>
          <w:szCs w:val="24"/>
        </w:rPr>
        <w:t xml:space="preserve"> </w:t>
      </w:r>
      <w:r>
        <w:rPr>
          <w:spacing w:val="-5"/>
          <w:sz w:val="24"/>
          <w:szCs w:val="24"/>
        </w:rPr>
        <w:t>h</w:t>
      </w:r>
      <w:r>
        <w:rPr>
          <w:spacing w:val="4"/>
          <w:sz w:val="24"/>
          <w:szCs w:val="24"/>
        </w:rPr>
        <w:t>a</w:t>
      </w:r>
      <w:r>
        <w:rPr>
          <w:spacing w:val="-5"/>
          <w:sz w:val="24"/>
          <w:szCs w:val="24"/>
        </w:rPr>
        <w:t>v</w:t>
      </w:r>
      <w:r>
        <w:rPr>
          <w:sz w:val="24"/>
          <w:szCs w:val="24"/>
        </w:rPr>
        <w:t>e</w:t>
      </w:r>
      <w:r>
        <w:rPr>
          <w:spacing w:val="8"/>
          <w:sz w:val="24"/>
          <w:szCs w:val="24"/>
        </w:rPr>
        <w:t xml:space="preserve"> </w:t>
      </w:r>
      <w:r>
        <w:rPr>
          <w:spacing w:val="-9"/>
          <w:sz w:val="24"/>
          <w:szCs w:val="24"/>
        </w:rPr>
        <w:t>l</w:t>
      </w:r>
      <w:r>
        <w:rPr>
          <w:spacing w:val="9"/>
          <w:sz w:val="24"/>
          <w:szCs w:val="24"/>
        </w:rPr>
        <w:t>o</w:t>
      </w:r>
      <w:r>
        <w:rPr>
          <w:spacing w:val="-5"/>
          <w:sz w:val="24"/>
          <w:szCs w:val="24"/>
        </w:rPr>
        <w:t>n</w:t>
      </w:r>
      <w:r>
        <w:rPr>
          <w:sz w:val="24"/>
          <w:szCs w:val="24"/>
        </w:rPr>
        <w:t>g</w:t>
      </w:r>
      <w:r>
        <w:rPr>
          <w:spacing w:val="9"/>
          <w:sz w:val="24"/>
          <w:szCs w:val="24"/>
        </w:rPr>
        <w:t xml:space="preserve"> </w:t>
      </w:r>
      <w:r>
        <w:rPr>
          <w:spacing w:val="-8"/>
          <w:sz w:val="24"/>
          <w:szCs w:val="24"/>
        </w:rPr>
        <w:t>f</w:t>
      </w:r>
      <w:r>
        <w:rPr>
          <w:spacing w:val="5"/>
          <w:sz w:val="24"/>
          <w:szCs w:val="24"/>
        </w:rPr>
        <w:t>o</w:t>
      </w:r>
      <w:r>
        <w:rPr>
          <w:spacing w:val="-1"/>
          <w:sz w:val="24"/>
          <w:szCs w:val="24"/>
        </w:rPr>
        <w:t>c</w:t>
      </w:r>
      <w:r>
        <w:rPr>
          <w:spacing w:val="4"/>
          <w:sz w:val="24"/>
          <w:szCs w:val="24"/>
        </w:rPr>
        <w:t>a</w:t>
      </w:r>
      <w:r>
        <w:rPr>
          <w:sz w:val="24"/>
          <w:szCs w:val="24"/>
        </w:rPr>
        <w:t>l le</w:t>
      </w:r>
      <w:r>
        <w:rPr>
          <w:spacing w:val="-5"/>
          <w:sz w:val="24"/>
          <w:szCs w:val="24"/>
        </w:rPr>
        <w:t>n</w:t>
      </w:r>
      <w:r>
        <w:rPr>
          <w:sz w:val="24"/>
          <w:szCs w:val="24"/>
        </w:rPr>
        <w:t>g</w:t>
      </w:r>
      <w:r>
        <w:rPr>
          <w:spacing w:val="5"/>
          <w:sz w:val="24"/>
          <w:szCs w:val="24"/>
        </w:rPr>
        <w:t>t</w:t>
      </w:r>
      <w:r>
        <w:rPr>
          <w:sz w:val="24"/>
          <w:szCs w:val="24"/>
        </w:rPr>
        <w:t>h</w:t>
      </w:r>
      <w:r>
        <w:rPr>
          <w:spacing w:val="-2"/>
          <w:sz w:val="24"/>
          <w:szCs w:val="24"/>
        </w:rPr>
        <w:t>s</w:t>
      </w:r>
      <w:r>
        <w:rPr>
          <w:sz w:val="24"/>
          <w:szCs w:val="24"/>
        </w:rPr>
        <w:t>.</w:t>
      </w:r>
      <w:r>
        <w:rPr>
          <w:spacing w:val="7"/>
          <w:sz w:val="24"/>
          <w:szCs w:val="24"/>
        </w:rPr>
        <w:t xml:space="preserve"> </w:t>
      </w:r>
      <w:r>
        <w:rPr>
          <w:spacing w:val="1"/>
          <w:sz w:val="24"/>
          <w:szCs w:val="24"/>
        </w:rPr>
        <w:t>Pr</w:t>
      </w:r>
      <w:r>
        <w:rPr>
          <w:spacing w:val="-1"/>
          <w:sz w:val="24"/>
          <w:szCs w:val="24"/>
        </w:rPr>
        <w:t>e</w:t>
      </w:r>
      <w:r>
        <w:rPr>
          <w:sz w:val="24"/>
          <w:szCs w:val="24"/>
        </w:rPr>
        <w:t>v</w:t>
      </w:r>
      <w:r>
        <w:rPr>
          <w:spacing w:val="-9"/>
          <w:sz w:val="24"/>
          <w:szCs w:val="24"/>
        </w:rPr>
        <w:t>i</w:t>
      </w:r>
      <w:r>
        <w:rPr>
          <w:spacing w:val="5"/>
          <w:sz w:val="24"/>
          <w:szCs w:val="24"/>
        </w:rPr>
        <w:t>o</w:t>
      </w:r>
      <w:r>
        <w:rPr>
          <w:sz w:val="24"/>
          <w:szCs w:val="24"/>
        </w:rPr>
        <w:t>u</w:t>
      </w:r>
      <w:r>
        <w:rPr>
          <w:spacing w:val="2"/>
          <w:sz w:val="24"/>
          <w:szCs w:val="24"/>
        </w:rPr>
        <w:t>s</w:t>
      </w:r>
      <w:r>
        <w:rPr>
          <w:sz w:val="24"/>
          <w:szCs w:val="24"/>
        </w:rPr>
        <w:t>l</w:t>
      </w:r>
      <w:r>
        <w:rPr>
          <w:spacing w:val="-9"/>
          <w:sz w:val="24"/>
          <w:szCs w:val="24"/>
        </w:rPr>
        <w:t>y</w:t>
      </w:r>
      <w:r>
        <w:rPr>
          <w:sz w:val="24"/>
          <w:szCs w:val="24"/>
        </w:rPr>
        <w:t>,</w:t>
      </w:r>
      <w:r>
        <w:rPr>
          <w:spacing w:val="7"/>
          <w:sz w:val="24"/>
          <w:szCs w:val="24"/>
        </w:rPr>
        <w:t xml:space="preserve"> </w:t>
      </w:r>
      <w:r>
        <w:rPr>
          <w:spacing w:val="1"/>
          <w:sz w:val="24"/>
          <w:szCs w:val="24"/>
        </w:rPr>
        <w:t>r</w:t>
      </w:r>
      <w:r>
        <w:rPr>
          <w:spacing w:val="-1"/>
          <w:sz w:val="24"/>
          <w:szCs w:val="24"/>
        </w:rPr>
        <w:t>e</w:t>
      </w:r>
      <w:r>
        <w:rPr>
          <w:spacing w:val="-2"/>
          <w:sz w:val="24"/>
          <w:szCs w:val="24"/>
        </w:rPr>
        <w:t>s</w:t>
      </w:r>
      <w:r>
        <w:rPr>
          <w:spacing w:val="-1"/>
          <w:sz w:val="24"/>
          <w:szCs w:val="24"/>
        </w:rPr>
        <w:t>ea</w:t>
      </w:r>
      <w:r>
        <w:rPr>
          <w:spacing w:val="1"/>
          <w:sz w:val="24"/>
          <w:szCs w:val="24"/>
        </w:rPr>
        <w:t>r</w:t>
      </w:r>
      <w:r>
        <w:rPr>
          <w:spacing w:val="4"/>
          <w:sz w:val="24"/>
          <w:szCs w:val="24"/>
        </w:rPr>
        <w:t>c</w:t>
      </w:r>
      <w:r>
        <w:rPr>
          <w:spacing w:val="-5"/>
          <w:sz w:val="24"/>
          <w:szCs w:val="24"/>
        </w:rPr>
        <w:t>h</w:t>
      </w:r>
      <w:r>
        <w:rPr>
          <w:spacing w:val="-1"/>
          <w:sz w:val="24"/>
          <w:szCs w:val="24"/>
        </w:rPr>
        <w:t>e</w:t>
      </w:r>
      <w:r>
        <w:rPr>
          <w:spacing w:val="6"/>
          <w:sz w:val="24"/>
          <w:szCs w:val="24"/>
        </w:rPr>
        <w:t>r</w:t>
      </w:r>
      <w:r>
        <w:rPr>
          <w:sz w:val="24"/>
          <w:szCs w:val="24"/>
        </w:rPr>
        <w:t>s</w:t>
      </w:r>
      <w:r>
        <w:rPr>
          <w:spacing w:val="2"/>
          <w:sz w:val="24"/>
          <w:szCs w:val="24"/>
        </w:rPr>
        <w:t xml:space="preserve"> </w:t>
      </w:r>
      <w:r>
        <w:rPr>
          <w:spacing w:val="-5"/>
          <w:sz w:val="24"/>
          <w:szCs w:val="24"/>
        </w:rPr>
        <w:t>h</w:t>
      </w:r>
      <w:r>
        <w:rPr>
          <w:spacing w:val="4"/>
          <w:sz w:val="24"/>
          <w:szCs w:val="24"/>
        </w:rPr>
        <w:t>a</w:t>
      </w:r>
      <w:r>
        <w:rPr>
          <w:sz w:val="24"/>
          <w:szCs w:val="24"/>
        </w:rPr>
        <w:t>ve 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9"/>
          <w:sz w:val="24"/>
          <w:szCs w:val="24"/>
        </w:rPr>
        <w:t xml:space="preserve"> </w:t>
      </w:r>
      <w:r>
        <w:rPr>
          <w:spacing w:val="-9"/>
          <w:sz w:val="24"/>
          <w:szCs w:val="24"/>
        </w:rPr>
        <w:t>m</w:t>
      </w:r>
      <w:r>
        <w:rPr>
          <w:spacing w:val="4"/>
          <w:sz w:val="24"/>
          <w:szCs w:val="24"/>
        </w:rPr>
        <w:t>a</w:t>
      </w:r>
      <w:r>
        <w:rPr>
          <w:sz w:val="24"/>
          <w:szCs w:val="24"/>
        </w:rPr>
        <w:t xml:space="preserve">ny </w:t>
      </w:r>
      <w:r>
        <w:rPr>
          <w:spacing w:val="5"/>
          <w:sz w:val="24"/>
          <w:szCs w:val="24"/>
        </w:rPr>
        <w:t>t</w:t>
      </w:r>
      <w:r>
        <w:rPr>
          <w:spacing w:val="-1"/>
          <w:sz w:val="24"/>
          <w:szCs w:val="24"/>
        </w:rPr>
        <w:t>e</w:t>
      </w:r>
      <w:r>
        <w:rPr>
          <w:spacing w:val="4"/>
          <w:sz w:val="24"/>
          <w:szCs w:val="24"/>
        </w:rPr>
        <w:t>c</w:t>
      </w:r>
      <w:r>
        <w:rPr>
          <w:sz w:val="24"/>
          <w:szCs w:val="24"/>
        </w:rPr>
        <w:t>hn</w:t>
      </w:r>
      <w:r>
        <w:rPr>
          <w:spacing w:val="-9"/>
          <w:sz w:val="24"/>
          <w:szCs w:val="24"/>
        </w:rPr>
        <w:t>i</w:t>
      </w:r>
      <w:r>
        <w:rPr>
          <w:sz w:val="24"/>
          <w:szCs w:val="24"/>
        </w:rPr>
        <w:t>q</w:t>
      </w:r>
      <w:r>
        <w:rPr>
          <w:spacing w:val="5"/>
          <w:sz w:val="24"/>
          <w:szCs w:val="24"/>
        </w:rPr>
        <w:t>u</w:t>
      </w:r>
      <w:r>
        <w:rPr>
          <w:spacing w:val="-1"/>
          <w:sz w:val="24"/>
          <w:szCs w:val="24"/>
        </w:rPr>
        <w:t>e</w:t>
      </w:r>
      <w:r>
        <w:rPr>
          <w:sz w:val="24"/>
          <w:szCs w:val="24"/>
        </w:rPr>
        <w:t>s</w:t>
      </w:r>
      <w:r>
        <w:rPr>
          <w:spacing w:val="12"/>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pacing w:val="5"/>
          <w:sz w:val="24"/>
          <w:szCs w:val="24"/>
        </w:rPr>
        <w:t>t</w:t>
      </w:r>
      <w:r>
        <w:rPr>
          <w:sz w:val="24"/>
          <w:szCs w:val="24"/>
        </w:rPr>
        <w:t>h</w:t>
      </w:r>
      <w:r>
        <w:rPr>
          <w:spacing w:val="-9"/>
          <w:sz w:val="24"/>
          <w:szCs w:val="24"/>
        </w:rPr>
        <w:t>i</w:t>
      </w:r>
      <w:r>
        <w:rPr>
          <w:sz w:val="24"/>
          <w:szCs w:val="24"/>
        </w:rPr>
        <w:t>s</w:t>
      </w:r>
      <w:r>
        <w:rPr>
          <w:spacing w:val="12"/>
          <w:sz w:val="24"/>
          <w:szCs w:val="24"/>
        </w:rPr>
        <w:t xml:space="preserve"> </w:t>
      </w:r>
      <w:r>
        <w:rPr>
          <w:spacing w:val="-4"/>
          <w:sz w:val="24"/>
          <w:szCs w:val="24"/>
        </w:rPr>
        <w:t>m</w:t>
      </w:r>
      <w:r>
        <w:rPr>
          <w:spacing w:val="-1"/>
          <w:sz w:val="24"/>
          <w:szCs w:val="24"/>
        </w:rPr>
        <w:t>e</w:t>
      </w:r>
      <w:r>
        <w:rPr>
          <w:spacing w:val="4"/>
          <w:sz w:val="24"/>
          <w:szCs w:val="24"/>
        </w:rPr>
        <w:t>c</w:t>
      </w:r>
      <w:r>
        <w:rPr>
          <w:spacing w:val="-5"/>
          <w:sz w:val="24"/>
          <w:szCs w:val="24"/>
        </w:rPr>
        <w:t>h</w:t>
      </w:r>
      <w:r>
        <w:rPr>
          <w:spacing w:val="4"/>
          <w:sz w:val="24"/>
          <w:szCs w:val="24"/>
        </w:rPr>
        <w:t>a</w:t>
      </w:r>
      <w:r>
        <w:rPr>
          <w:sz w:val="24"/>
          <w:szCs w:val="24"/>
        </w:rPr>
        <w:t>n</w:t>
      </w:r>
      <w:r>
        <w:rPr>
          <w:spacing w:val="-4"/>
          <w:sz w:val="24"/>
          <w:szCs w:val="24"/>
        </w:rPr>
        <w:t>i</w:t>
      </w:r>
      <w:r>
        <w:rPr>
          <w:spacing w:val="7"/>
          <w:sz w:val="24"/>
          <w:szCs w:val="24"/>
        </w:rPr>
        <w:t>s</w:t>
      </w:r>
      <w:r>
        <w:rPr>
          <w:spacing w:val="-9"/>
          <w:sz w:val="24"/>
          <w:szCs w:val="24"/>
        </w:rPr>
        <w:t>m</w:t>
      </w:r>
      <w:r>
        <w:rPr>
          <w:sz w:val="24"/>
          <w:szCs w:val="24"/>
        </w:rPr>
        <w:t>,</w:t>
      </w:r>
      <w:r>
        <w:rPr>
          <w:spacing w:val="12"/>
          <w:sz w:val="24"/>
          <w:szCs w:val="24"/>
        </w:rPr>
        <w:t xml:space="preserve"> </w:t>
      </w:r>
      <w:r>
        <w:rPr>
          <w:spacing w:val="5"/>
          <w:sz w:val="24"/>
          <w:szCs w:val="24"/>
        </w:rPr>
        <w:t>o</w:t>
      </w:r>
      <w:r>
        <w:rPr>
          <w:spacing w:val="-5"/>
          <w:sz w:val="24"/>
          <w:szCs w:val="24"/>
        </w:rPr>
        <w:t>n</w:t>
      </w:r>
      <w:r>
        <w:rPr>
          <w:sz w:val="24"/>
          <w:szCs w:val="24"/>
        </w:rPr>
        <w:t>e</w:t>
      </w:r>
      <w:r>
        <w:rPr>
          <w:spacing w:val="8"/>
          <w:sz w:val="24"/>
          <w:szCs w:val="24"/>
        </w:rPr>
        <w:t xml:space="preserve"> </w:t>
      </w:r>
      <w:r>
        <w:rPr>
          <w:spacing w:val="5"/>
          <w:sz w:val="24"/>
          <w:szCs w:val="24"/>
        </w:rPr>
        <w:t>o</w:t>
      </w:r>
      <w:r>
        <w:rPr>
          <w:sz w:val="24"/>
          <w:szCs w:val="24"/>
        </w:rPr>
        <w:t>f</w:t>
      </w:r>
      <w:r>
        <w:rPr>
          <w:spacing w:val="1"/>
          <w:sz w:val="24"/>
          <w:szCs w:val="24"/>
        </w:rPr>
        <w:t xml:space="preserve"> </w:t>
      </w:r>
      <w:r>
        <w:rPr>
          <w:spacing w:val="4"/>
          <w:sz w:val="24"/>
          <w:szCs w:val="24"/>
        </w:rPr>
        <w:t>w</w:t>
      </w:r>
      <w:r>
        <w:rPr>
          <w:sz w:val="24"/>
          <w:szCs w:val="24"/>
        </w:rPr>
        <w:t>h</w:t>
      </w:r>
      <w:r>
        <w:rPr>
          <w:spacing w:val="-4"/>
          <w:sz w:val="24"/>
          <w:szCs w:val="24"/>
        </w:rPr>
        <w:t>i</w:t>
      </w:r>
      <w:r>
        <w:rPr>
          <w:spacing w:val="12"/>
          <w:sz w:val="24"/>
          <w:szCs w:val="24"/>
        </w:rPr>
        <w:t>c</w:t>
      </w:r>
      <w:r>
        <w:rPr>
          <w:sz w:val="24"/>
          <w:szCs w:val="24"/>
        </w:rPr>
        <w:t>h</w:t>
      </w:r>
      <w:r>
        <w:rPr>
          <w:spacing w:val="9"/>
          <w:sz w:val="24"/>
          <w:szCs w:val="24"/>
        </w:rPr>
        <w:t xml:space="preserve"> </w:t>
      </w:r>
      <w:r>
        <w:rPr>
          <w:spacing w:val="-4"/>
          <w:sz w:val="24"/>
          <w:szCs w:val="24"/>
        </w:rPr>
        <w:t>i</w:t>
      </w:r>
      <w:r>
        <w:rPr>
          <w:sz w:val="24"/>
          <w:szCs w:val="24"/>
        </w:rPr>
        <w:t>s</w:t>
      </w:r>
      <w:r>
        <w:rPr>
          <w:spacing w:val="7"/>
          <w:sz w:val="24"/>
          <w:szCs w:val="24"/>
        </w:rPr>
        <w:t xml:space="preserve"> </w:t>
      </w:r>
      <w:r>
        <w:rPr>
          <w:sz w:val="24"/>
          <w:szCs w:val="24"/>
        </w:rPr>
        <w:t>w</w:t>
      </w:r>
      <w:r>
        <w:rPr>
          <w:spacing w:val="-1"/>
          <w:sz w:val="24"/>
          <w:szCs w:val="24"/>
        </w:rPr>
        <w:t>a</w:t>
      </w:r>
      <w:r>
        <w:rPr>
          <w:sz w:val="24"/>
          <w:szCs w:val="24"/>
        </w:rPr>
        <w:t>v</w:t>
      </w:r>
      <w:r>
        <w:rPr>
          <w:spacing w:val="4"/>
          <w:sz w:val="24"/>
          <w:szCs w:val="24"/>
        </w:rPr>
        <w:t>e</w:t>
      </w:r>
      <w:r>
        <w:rPr>
          <w:spacing w:val="-4"/>
          <w:sz w:val="24"/>
          <w:szCs w:val="24"/>
        </w:rPr>
        <w:t>l</w:t>
      </w:r>
      <w:r>
        <w:rPr>
          <w:spacing w:val="-1"/>
          <w:sz w:val="24"/>
          <w:szCs w:val="24"/>
        </w:rPr>
        <w:t>e</w:t>
      </w:r>
      <w:r>
        <w:rPr>
          <w:spacing w:val="7"/>
          <w:sz w:val="24"/>
          <w:szCs w:val="24"/>
        </w:rPr>
        <w:t>t</w:t>
      </w:r>
      <w:r>
        <w:rPr>
          <w:spacing w:val="2"/>
          <w:sz w:val="24"/>
          <w:szCs w:val="24"/>
        </w:rPr>
        <w:t>-</w:t>
      </w:r>
      <w:r>
        <w:rPr>
          <w:spacing w:val="-5"/>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14"/>
          <w:sz w:val="24"/>
          <w:szCs w:val="24"/>
        </w:rPr>
        <w:t xml:space="preserve"> </w:t>
      </w:r>
      <w:r>
        <w:rPr>
          <w:spacing w:val="-4"/>
          <w:sz w:val="24"/>
          <w:szCs w:val="24"/>
        </w:rPr>
        <w:t>im</w:t>
      </w:r>
      <w:r>
        <w:rPr>
          <w:spacing w:val="-1"/>
          <w:sz w:val="24"/>
          <w:szCs w:val="24"/>
        </w:rPr>
        <w:t>a</w:t>
      </w:r>
      <w:r>
        <w:rPr>
          <w:spacing w:val="5"/>
          <w:sz w:val="24"/>
          <w:szCs w:val="24"/>
        </w:rPr>
        <w:t>g</w:t>
      </w:r>
      <w:r>
        <w:rPr>
          <w:sz w:val="24"/>
          <w:szCs w:val="24"/>
        </w:rPr>
        <w:t xml:space="preserve">e </w:t>
      </w:r>
      <w:r>
        <w:rPr>
          <w:spacing w:val="-3"/>
          <w:sz w:val="24"/>
          <w:szCs w:val="24"/>
        </w:rPr>
        <w:t>f</w:t>
      </w:r>
      <w:r>
        <w:rPr>
          <w:sz w:val="24"/>
          <w:szCs w:val="24"/>
        </w:rPr>
        <w:t>u</w:t>
      </w:r>
      <w:r>
        <w:rPr>
          <w:spacing w:val="2"/>
          <w:sz w:val="24"/>
          <w:szCs w:val="24"/>
        </w:rPr>
        <w:t>s</w:t>
      </w:r>
      <w:r>
        <w:rPr>
          <w:spacing w:val="-9"/>
          <w:sz w:val="24"/>
          <w:szCs w:val="24"/>
        </w:rPr>
        <w:t>i</w:t>
      </w:r>
      <w:r>
        <w:rPr>
          <w:spacing w:val="9"/>
          <w:sz w:val="24"/>
          <w:szCs w:val="24"/>
        </w:rPr>
        <w:t>o</w:t>
      </w:r>
      <w:r>
        <w:rPr>
          <w:spacing w:val="-5"/>
          <w:sz w:val="24"/>
          <w:szCs w:val="24"/>
        </w:rPr>
        <w:t>n</w:t>
      </w:r>
      <w:r>
        <w:rPr>
          <w:sz w:val="24"/>
          <w:szCs w:val="24"/>
        </w:rPr>
        <w:t>.</w:t>
      </w:r>
      <w:r>
        <w:rPr>
          <w:spacing w:val="7"/>
          <w:sz w:val="24"/>
          <w:szCs w:val="24"/>
        </w:rPr>
        <w:t xml:space="preserve"> </w:t>
      </w:r>
      <w:r>
        <w:rPr>
          <w:spacing w:val="2"/>
          <w:sz w:val="24"/>
          <w:szCs w:val="24"/>
        </w:rPr>
        <w:t>T</w:t>
      </w:r>
      <w:r>
        <w:rPr>
          <w:spacing w:val="-5"/>
          <w:sz w:val="24"/>
          <w:szCs w:val="24"/>
        </w:rPr>
        <w:t>h</w:t>
      </w:r>
      <w:r>
        <w:rPr>
          <w:sz w:val="24"/>
          <w:szCs w:val="24"/>
        </w:rPr>
        <w:t>e</w:t>
      </w:r>
      <w:r>
        <w:rPr>
          <w:spacing w:val="4"/>
          <w:sz w:val="24"/>
          <w:szCs w:val="24"/>
        </w:rPr>
        <w:t xml:space="preserve"> </w:t>
      </w:r>
      <w:r>
        <w:rPr>
          <w:sz w:val="24"/>
          <w:szCs w:val="24"/>
        </w:rPr>
        <w:t>w</w:t>
      </w:r>
      <w:r>
        <w:rPr>
          <w:spacing w:val="-1"/>
          <w:sz w:val="24"/>
          <w:szCs w:val="24"/>
        </w:rPr>
        <w:t>a</w:t>
      </w:r>
      <w:r>
        <w:rPr>
          <w:spacing w:val="-5"/>
          <w:sz w:val="24"/>
          <w:szCs w:val="24"/>
        </w:rPr>
        <w:t>v</w:t>
      </w:r>
      <w:r>
        <w:rPr>
          <w:spacing w:val="4"/>
          <w:sz w:val="24"/>
          <w:szCs w:val="24"/>
        </w:rPr>
        <w:t>e</w:t>
      </w:r>
      <w:r>
        <w:rPr>
          <w:spacing w:val="-4"/>
          <w:sz w:val="24"/>
          <w:szCs w:val="24"/>
        </w:rPr>
        <w:t>l</w:t>
      </w:r>
      <w:r>
        <w:rPr>
          <w:spacing w:val="-1"/>
          <w:sz w:val="24"/>
          <w:szCs w:val="24"/>
        </w:rPr>
        <w:t>e</w:t>
      </w:r>
      <w:r>
        <w:rPr>
          <w:sz w:val="24"/>
          <w:szCs w:val="24"/>
        </w:rPr>
        <w:t>t</w:t>
      </w:r>
      <w:r>
        <w:rPr>
          <w:spacing w:val="10"/>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 xml:space="preserve">n </w:t>
      </w:r>
      <w:r>
        <w:rPr>
          <w:spacing w:val="-1"/>
          <w:sz w:val="24"/>
          <w:szCs w:val="24"/>
        </w:rPr>
        <w:t>ca</w:t>
      </w:r>
      <w:r>
        <w:rPr>
          <w:sz w:val="24"/>
          <w:szCs w:val="24"/>
        </w:rPr>
        <w:t xml:space="preserve">n </w:t>
      </w:r>
      <w:r>
        <w:rPr>
          <w:spacing w:val="-5"/>
          <w:sz w:val="24"/>
          <w:szCs w:val="24"/>
        </w:rPr>
        <w:t>b</w:t>
      </w:r>
      <w:r>
        <w:rPr>
          <w:sz w:val="24"/>
          <w:szCs w:val="24"/>
        </w:rPr>
        <w:t>e</w:t>
      </w:r>
      <w:r>
        <w:rPr>
          <w:spacing w:val="9"/>
          <w:sz w:val="24"/>
          <w:szCs w:val="24"/>
        </w:rPr>
        <w:t xml:space="preserve"> </w:t>
      </w:r>
      <w:r>
        <w:rPr>
          <w:spacing w:val="-4"/>
          <w:sz w:val="24"/>
          <w:szCs w:val="24"/>
        </w:rPr>
        <w:t>im</w:t>
      </w:r>
      <w:r>
        <w:rPr>
          <w:sz w:val="24"/>
          <w:szCs w:val="24"/>
        </w:rPr>
        <w:t>p</w:t>
      </w:r>
      <w:r>
        <w:rPr>
          <w:spacing w:val="1"/>
          <w:sz w:val="24"/>
          <w:szCs w:val="24"/>
        </w:rPr>
        <w:t>r</w:t>
      </w:r>
      <w:r>
        <w:rPr>
          <w:spacing w:val="5"/>
          <w:sz w:val="24"/>
          <w:szCs w:val="24"/>
        </w:rPr>
        <w:t>o</w:t>
      </w:r>
      <w:r>
        <w:rPr>
          <w:spacing w:val="-5"/>
          <w:sz w:val="24"/>
          <w:szCs w:val="24"/>
        </w:rPr>
        <w:t>v</w:t>
      </w:r>
      <w:r>
        <w:rPr>
          <w:spacing w:val="-1"/>
          <w:sz w:val="24"/>
          <w:szCs w:val="24"/>
        </w:rPr>
        <w:t>e</w:t>
      </w:r>
      <w:r>
        <w:rPr>
          <w:sz w:val="24"/>
          <w:szCs w:val="24"/>
        </w:rPr>
        <w:t>d</w:t>
      </w:r>
      <w:r>
        <w:rPr>
          <w:spacing w:val="5"/>
          <w:sz w:val="24"/>
          <w:szCs w:val="24"/>
        </w:rPr>
        <w:t xml:space="preserve"> </w:t>
      </w:r>
      <w:r>
        <w:rPr>
          <w:sz w:val="24"/>
          <w:szCs w:val="24"/>
        </w:rPr>
        <w:t>by</w:t>
      </w:r>
      <w:r>
        <w:rPr>
          <w:spacing w:val="5"/>
          <w:sz w:val="24"/>
          <w:szCs w:val="24"/>
        </w:rPr>
        <w:t xml:space="preserve"> </w:t>
      </w:r>
      <w:r>
        <w:rPr>
          <w:spacing w:val="-1"/>
          <w:sz w:val="24"/>
          <w:szCs w:val="24"/>
        </w:rPr>
        <w:t>a</w:t>
      </w:r>
      <w:r>
        <w:rPr>
          <w:sz w:val="24"/>
          <w:szCs w:val="24"/>
        </w:rPr>
        <w:t>pp</w:t>
      </w:r>
      <w:r>
        <w:rPr>
          <w:spacing w:val="-4"/>
          <w:sz w:val="24"/>
          <w:szCs w:val="24"/>
        </w:rPr>
        <w:t>l</w:t>
      </w:r>
      <w:r>
        <w:rPr>
          <w:sz w:val="24"/>
          <w:szCs w:val="24"/>
        </w:rPr>
        <w:t>y</w:t>
      </w:r>
      <w:r>
        <w:rPr>
          <w:spacing w:val="-4"/>
          <w:sz w:val="24"/>
          <w:szCs w:val="24"/>
        </w:rPr>
        <w:t>i</w:t>
      </w:r>
      <w:r>
        <w:rPr>
          <w:sz w:val="24"/>
          <w:szCs w:val="24"/>
        </w:rPr>
        <w:t>ng</w:t>
      </w:r>
      <w:r>
        <w:rPr>
          <w:spacing w:val="5"/>
          <w:sz w:val="24"/>
          <w:szCs w:val="24"/>
        </w:rPr>
        <w:t xml:space="preserve"> </w:t>
      </w:r>
      <w:r>
        <w:rPr>
          <w:sz w:val="24"/>
          <w:szCs w:val="24"/>
        </w:rPr>
        <w:t>a</w:t>
      </w:r>
      <w:r>
        <w:rPr>
          <w:spacing w:val="4"/>
          <w:sz w:val="24"/>
          <w:szCs w:val="24"/>
        </w:rPr>
        <w:t xml:space="preserve"> </w:t>
      </w:r>
      <w:r>
        <w:rPr>
          <w:sz w:val="24"/>
          <w:szCs w:val="24"/>
        </w:rPr>
        <w:t>d</w:t>
      </w:r>
      <w:r>
        <w:rPr>
          <w:spacing w:val="-4"/>
          <w:sz w:val="24"/>
          <w:szCs w:val="24"/>
        </w:rPr>
        <w:t>i</w:t>
      </w:r>
      <w:r>
        <w:rPr>
          <w:spacing w:val="-2"/>
          <w:sz w:val="24"/>
          <w:szCs w:val="24"/>
        </w:rPr>
        <w:t>s</w:t>
      </w:r>
      <w:r>
        <w:rPr>
          <w:spacing w:val="-1"/>
          <w:sz w:val="24"/>
          <w:szCs w:val="24"/>
        </w:rPr>
        <w:t>c</w:t>
      </w:r>
      <w:r>
        <w:rPr>
          <w:spacing w:val="1"/>
          <w:sz w:val="24"/>
          <w:szCs w:val="24"/>
        </w:rPr>
        <w:t>r</w:t>
      </w:r>
      <w:r>
        <w:rPr>
          <w:spacing w:val="-1"/>
          <w:sz w:val="24"/>
          <w:szCs w:val="24"/>
        </w:rPr>
        <w:t>e</w:t>
      </w:r>
      <w:r>
        <w:rPr>
          <w:spacing w:val="5"/>
          <w:sz w:val="24"/>
          <w:szCs w:val="24"/>
        </w:rPr>
        <w:t>t</w:t>
      </w:r>
      <w:r>
        <w:rPr>
          <w:sz w:val="24"/>
          <w:szCs w:val="24"/>
        </w:rPr>
        <w:t>e</w:t>
      </w:r>
      <w:r>
        <w:rPr>
          <w:spacing w:val="4"/>
          <w:sz w:val="24"/>
          <w:szCs w:val="24"/>
        </w:rPr>
        <w:t xml:space="preserve"> </w:t>
      </w:r>
      <w:r>
        <w:rPr>
          <w:sz w:val="24"/>
          <w:szCs w:val="24"/>
        </w:rPr>
        <w:t>w</w:t>
      </w:r>
      <w:r>
        <w:rPr>
          <w:spacing w:val="-1"/>
          <w:sz w:val="24"/>
          <w:szCs w:val="24"/>
        </w:rPr>
        <w:t>a</w:t>
      </w:r>
      <w:r>
        <w:rPr>
          <w:spacing w:val="-5"/>
          <w:sz w:val="24"/>
          <w:szCs w:val="24"/>
        </w:rPr>
        <w:t>v</w:t>
      </w:r>
      <w:r>
        <w:rPr>
          <w:spacing w:val="4"/>
          <w:sz w:val="24"/>
          <w:szCs w:val="24"/>
        </w:rPr>
        <w:t>e</w:t>
      </w:r>
      <w:r>
        <w:rPr>
          <w:spacing w:val="-4"/>
          <w:sz w:val="24"/>
          <w:szCs w:val="24"/>
        </w:rPr>
        <w:t>l</w:t>
      </w:r>
      <w:r>
        <w:rPr>
          <w:spacing w:val="-1"/>
          <w:sz w:val="24"/>
          <w:szCs w:val="24"/>
        </w:rPr>
        <w:t>e</w:t>
      </w:r>
      <w:r>
        <w:rPr>
          <w:sz w:val="24"/>
          <w:szCs w:val="24"/>
        </w:rPr>
        <w:t>t</w:t>
      </w:r>
      <w:r>
        <w:rPr>
          <w:spacing w:val="10"/>
          <w:sz w:val="24"/>
          <w:szCs w:val="24"/>
        </w:rPr>
        <w:t xml:space="preserve"> </w:t>
      </w:r>
      <w:r>
        <w:rPr>
          <w:spacing w:val="-8"/>
          <w:sz w:val="24"/>
          <w:szCs w:val="24"/>
        </w:rPr>
        <w:t>f</w:t>
      </w:r>
      <w:r>
        <w:rPr>
          <w:spacing w:val="1"/>
          <w:sz w:val="24"/>
          <w:szCs w:val="24"/>
        </w:rPr>
        <w:t>r</w:t>
      </w:r>
      <w:r>
        <w:rPr>
          <w:spacing w:val="4"/>
          <w:sz w:val="24"/>
          <w:szCs w:val="24"/>
        </w:rPr>
        <w:t>a</w:t>
      </w:r>
      <w:r>
        <w:rPr>
          <w:spacing w:val="-4"/>
          <w:sz w:val="24"/>
          <w:szCs w:val="24"/>
        </w:rPr>
        <w:t>m</w:t>
      </w:r>
      <w:r>
        <w:rPr>
          <w:sz w:val="24"/>
          <w:szCs w:val="24"/>
        </w:rPr>
        <w:t xml:space="preserve">e </w:t>
      </w:r>
      <w:r>
        <w:rPr>
          <w:spacing w:val="5"/>
          <w:sz w:val="24"/>
          <w:szCs w:val="24"/>
        </w:rPr>
        <w:t>t</w:t>
      </w:r>
      <w:r>
        <w:rPr>
          <w:spacing w:val="1"/>
          <w:sz w:val="24"/>
          <w:szCs w:val="24"/>
        </w:rPr>
        <w:t>r</w:t>
      </w:r>
      <w:r>
        <w:rPr>
          <w:spacing w:val="-1"/>
          <w:sz w:val="24"/>
          <w:szCs w:val="24"/>
        </w:rPr>
        <w:t>a</w:t>
      </w:r>
      <w:r>
        <w:rPr>
          <w:spacing w:val="-5"/>
          <w:sz w:val="24"/>
          <w:szCs w:val="24"/>
        </w:rPr>
        <w:t>n</w:t>
      </w:r>
      <w:r>
        <w:rPr>
          <w:spacing w:val="2"/>
          <w:sz w:val="24"/>
          <w:szCs w:val="24"/>
        </w:rPr>
        <w:t>s</w:t>
      </w:r>
      <w:r>
        <w:rPr>
          <w:spacing w:val="-8"/>
          <w:sz w:val="24"/>
          <w:szCs w:val="24"/>
        </w:rPr>
        <w:t>f</w:t>
      </w:r>
      <w:r>
        <w:rPr>
          <w:spacing w:val="5"/>
          <w:sz w:val="24"/>
          <w:szCs w:val="24"/>
        </w:rPr>
        <w:t>o</w:t>
      </w:r>
      <w:r>
        <w:rPr>
          <w:spacing w:val="1"/>
          <w:sz w:val="24"/>
          <w:szCs w:val="24"/>
        </w:rPr>
        <w:t>r</w:t>
      </w:r>
      <w:r>
        <w:rPr>
          <w:sz w:val="24"/>
          <w:szCs w:val="24"/>
        </w:rPr>
        <w:t>m</w:t>
      </w:r>
      <w:r>
        <w:rPr>
          <w:spacing w:val="1"/>
          <w:sz w:val="24"/>
          <w:szCs w:val="24"/>
        </w:rPr>
        <w:t xml:space="preserve"> (</w:t>
      </w:r>
      <w:r>
        <w:rPr>
          <w:sz w:val="24"/>
          <w:szCs w:val="24"/>
        </w:rPr>
        <w:t>D</w:t>
      </w:r>
      <w:r>
        <w:rPr>
          <w:spacing w:val="-1"/>
          <w:sz w:val="24"/>
          <w:szCs w:val="24"/>
        </w:rPr>
        <w:t>W</w:t>
      </w:r>
      <w:r>
        <w:rPr>
          <w:spacing w:val="-4"/>
          <w:sz w:val="24"/>
          <w:szCs w:val="24"/>
        </w:rPr>
        <w:t>F</w:t>
      </w:r>
      <w:r>
        <w:rPr>
          <w:spacing w:val="2"/>
          <w:sz w:val="24"/>
          <w:szCs w:val="24"/>
        </w:rPr>
        <w:t>T</w:t>
      </w:r>
      <w:r>
        <w:rPr>
          <w:sz w:val="24"/>
          <w:szCs w:val="24"/>
        </w:rPr>
        <w:t>)</w:t>
      </w:r>
      <w:r>
        <w:rPr>
          <w:spacing w:val="11"/>
          <w:sz w:val="24"/>
          <w:szCs w:val="24"/>
        </w:rPr>
        <w:t xml:space="preserve"> </w:t>
      </w:r>
      <w:r>
        <w:rPr>
          <w:spacing w:val="-1"/>
          <w:sz w:val="24"/>
          <w:szCs w:val="24"/>
        </w:rPr>
        <w:t>a</w:t>
      </w:r>
      <w:r>
        <w:rPr>
          <w:spacing w:val="-5"/>
          <w:sz w:val="24"/>
          <w:szCs w:val="24"/>
        </w:rPr>
        <w:t>n</w:t>
      </w:r>
      <w:r>
        <w:rPr>
          <w:sz w:val="24"/>
          <w:szCs w:val="24"/>
        </w:rPr>
        <w:t>d</w:t>
      </w:r>
      <w:r>
        <w:rPr>
          <w:spacing w:val="10"/>
          <w:sz w:val="24"/>
          <w:szCs w:val="24"/>
        </w:rPr>
        <w:t xml:space="preserve"> </w:t>
      </w:r>
      <w:r>
        <w:rPr>
          <w:sz w:val="24"/>
          <w:szCs w:val="24"/>
        </w:rPr>
        <w:t>a</w:t>
      </w:r>
      <w:r>
        <w:rPr>
          <w:spacing w:val="9"/>
          <w:sz w:val="24"/>
          <w:szCs w:val="24"/>
        </w:rPr>
        <w:t xml:space="preserve"> </w:t>
      </w:r>
      <w:r>
        <w:rPr>
          <w:spacing w:val="-2"/>
          <w:sz w:val="24"/>
          <w:szCs w:val="24"/>
        </w:rPr>
        <w:t>s</w:t>
      </w:r>
      <w:r>
        <w:rPr>
          <w:sz w:val="24"/>
          <w:szCs w:val="24"/>
        </w:rPr>
        <w:t>uppo</w:t>
      </w:r>
      <w:r>
        <w:rPr>
          <w:spacing w:val="-3"/>
          <w:sz w:val="24"/>
          <w:szCs w:val="24"/>
        </w:rPr>
        <w:t>r</w:t>
      </w:r>
      <w:r>
        <w:rPr>
          <w:sz w:val="24"/>
          <w:szCs w:val="24"/>
        </w:rPr>
        <w:t>t</w:t>
      </w:r>
      <w:r>
        <w:rPr>
          <w:spacing w:val="10"/>
          <w:sz w:val="24"/>
          <w:szCs w:val="24"/>
        </w:rPr>
        <w:t xml:space="preserve"> </w:t>
      </w:r>
      <w:r>
        <w:rPr>
          <w:spacing w:val="-5"/>
          <w:sz w:val="24"/>
          <w:szCs w:val="24"/>
        </w:rPr>
        <w:t>v</w:t>
      </w:r>
      <w:r>
        <w:rPr>
          <w:spacing w:val="-1"/>
          <w:sz w:val="24"/>
          <w:szCs w:val="24"/>
        </w:rPr>
        <w:t>ec</w:t>
      </w:r>
      <w:r>
        <w:rPr>
          <w:spacing w:val="5"/>
          <w:sz w:val="24"/>
          <w:szCs w:val="24"/>
        </w:rPr>
        <w:t>t</w:t>
      </w:r>
      <w:r>
        <w:rPr>
          <w:sz w:val="24"/>
          <w:szCs w:val="24"/>
        </w:rPr>
        <w:t>or</w:t>
      </w:r>
      <w:r>
        <w:rPr>
          <w:spacing w:val="7"/>
          <w:sz w:val="24"/>
          <w:szCs w:val="24"/>
        </w:rPr>
        <w:t xml:space="preserve"> </w:t>
      </w:r>
      <w:r>
        <w:rPr>
          <w:spacing w:val="-9"/>
          <w:sz w:val="24"/>
          <w:szCs w:val="24"/>
        </w:rPr>
        <w:t>m</w:t>
      </w:r>
      <w:r>
        <w:rPr>
          <w:spacing w:val="4"/>
          <w:sz w:val="24"/>
          <w:szCs w:val="24"/>
        </w:rPr>
        <w:t>ac</w:t>
      </w:r>
      <w:r>
        <w:rPr>
          <w:sz w:val="24"/>
          <w:szCs w:val="24"/>
        </w:rPr>
        <w:t>h</w:t>
      </w:r>
      <w:r>
        <w:rPr>
          <w:spacing w:val="-4"/>
          <w:sz w:val="24"/>
          <w:szCs w:val="24"/>
        </w:rPr>
        <w:t>i</w:t>
      </w:r>
      <w:r>
        <w:rPr>
          <w:sz w:val="24"/>
          <w:szCs w:val="24"/>
        </w:rPr>
        <w:t>ne</w:t>
      </w:r>
      <w:r>
        <w:rPr>
          <w:spacing w:val="13"/>
          <w:sz w:val="24"/>
          <w:szCs w:val="24"/>
        </w:rPr>
        <w:t xml:space="preserve"> </w:t>
      </w:r>
      <w:r>
        <w:rPr>
          <w:spacing w:val="1"/>
          <w:sz w:val="24"/>
          <w:szCs w:val="24"/>
        </w:rPr>
        <w:t>(S</w:t>
      </w:r>
      <w:r>
        <w:rPr>
          <w:sz w:val="24"/>
          <w:szCs w:val="24"/>
        </w:rPr>
        <w:t>V</w:t>
      </w:r>
      <w:r>
        <w:rPr>
          <w:spacing w:val="-3"/>
          <w:sz w:val="24"/>
          <w:szCs w:val="24"/>
        </w:rPr>
        <w:t>M)</w:t>
      </w:r>
      <w:r>
        <w:rPr>
          <w:sz w:val="24"/>
          <w:szCs w:val="24"/>
        </w:rPr>
        <w:t>.</w:t>
      </w:r>
      <w:r>
        <w:rPr>
          <w:spacing w:val="7"/>
          <w:sz w:val="24"/>
          <w:szCs w:val="24"/>
        </w:rPr>
        <w:t xml:space="preserve"> </w:t>
      </w:r>
      <w:r>
        <w:rPr>
          <w:spacing w:val="1"/>
          <w:sz w:val="24"/>
          <w:szCs w:val="24"/>
        </w:rPr>
        <w:t>I</w:t>
      </w:r>
      <w:r>
        <w:rPr>
          <w:sz w:val="24"/>
          <w:szCs w:val="24"/>
        </w:rPr>
        <w:t xml:space="preserve">n </w:t>
      </w:r>
      <w:r>
        <w:rPr>
          <w:spacing w:val="5"/>
          <w:sz w:val="24"/>
          <w:szCs w:val="24"/>
        </w:rPr>
        <w:t>t</w:t>
      </w:r>
      <w:r>
        <w:rPr>
          <w:sz w:val="24"/>
          <w:szCs w:val="24"/>
        </w:rPr>
        <w:t>h</w:t>
      </w:r>
      <w:r>
        <w:rPr>
          <w:spacing w:val="-9"/>
          <w:sz w:val="24"/>
          <w:szCs w:val="24"/>
        </w:rPr>
        <w:t>i</w:t>
      </w:r>
      <w:r>
        <w:rPr>
          <w:sz w:val="24"/>
          <w:szCs w:val="24"/>
        </w:rPr>
        <w:t>s</w:t>
      </w:r>
      <w:r>
        <w:rPr>
          <w:spacing w:val="8"/>
          <w:sz w:val="24"/>
          <w:szCs w:val="24"/>
        </w:rPr>
        <w:t xml:space="preserve"> </w:t>
      </w:r>
      <w:r>
        <w:rPr>
          <w:sz w:val="24"/>
          <w:szCs w:val="24"/>
        </w:rPr>
        <w:t>p</w:t>
      </w:r>
      <w:r>
        <w:rPr>
          <w:spacing w:val="-1"/>
          <w:sz w:val="24"/>
          <w:szCs w:val="24"/>
        </w:rPr>
        <w:t>a</w:t>
      </w:r>
      <w:r>
        <w:rPr>
          <w:sz w:val="24"/>
          <w:szCs w:val="24"/>
        </w:rPr>
        <w:t>p</w:t>
      </w:r>
      <w:r>
        <w:rPr>
          <w:spacing w:val="-1"/>
          <w:sz w:val="24"/>
          <w:szCs w:val="24"/>
        </w:rPr>
        <w:t>e</w:t>
      </w:r>
      <w:r>
        <w:rPr>
          <w:spacing w:val="1"/>
          <w:sz w:val="24"/>
          <w:szCs w:val="24"/>
        </w:rPr>
        <w:t>r</w:t>
      </w:r>
      <w:r>
        <w:rPr>
          <w:sz w:val="24"/>
          <w:szCs w:val="24"/>
        </w:rPr>
        <w:t>,</w:t>
      </w:r>
      <w:r>
        <w:rPr>
          <w:spacing w:val="7"/>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1"/>
          <w:sz w:val="24"/>
          <w:szCs w:val="24"/>
        </w:rPr>
        <w:t>a</w:t>
      </w:r>
      <w:r>
        <w:rPr>
          <w:spacing w:val="-5"/>
          <w:sz w:val="24"/>
          <w:szCs w:val="24"/>
        </w:rPr>
        <w:t>u</w:t>
      </w:r>
      <w:r>
        <w:rPr>
          <w:spacing w:val="5"/>
          <w:sz w:val="24"/>
          <w:szCs w:val="24"/>
        </w:rPr>
        <w:t>t</w:t>
      </w:r>
      <w:r>
        <w:rPr>
          <w:spacing w:val="-5"/>
          <w:sz w:val="24"/>
          <w:szCs w:val="24"/>
        </w:rPr>
        <w:t>h</w:t>
      </w:r>
      <w:r>
        <w:rPr>
          <w:spacing w:val="5"/>
          <w:sz w:val="24"/>
          <w:szCs w:val="24"/>
        </w:rPr>
        <w:t>o</w:t>
      </w:r>
      <w:r>
        <w:rPr>
          <w:spacing w:val="1"/>
          <w:sz w:val="24"/>
          <w:szCs w:val="24"/>
        </w:rPr>
        <w:t>r</w:t>
      </w:r>
      <w:r>
        <w:rPr>
          <w:sz w:val="24"/>
          <w:szCs w:val="24"/>
        </w:rPr>
        <w:t xml:space="preserve">s </w:t>
      </w:r>
      <w:r>
        <w:rPr>
          <w:spacing w:val="-1"/>
          <w:sz w:val="24"/>
          <w:szCs w:val="24"/>
        </w:rPr>
        <w:t>e</w:t>
      </w:r>
      <w:r>
        <w:rPr>
          <w:spacing w:val="-5"/>
          <w:sz w:val="24"/>
          <w:szCs w:val="24"/>
        </w:rPr>
        <w:t>x</w:t>
      </w:r>
      <w:r>
        <w:rPr>
          <w:sz w:val="24"/>
          <w:szCs w:val="24"/>
        </w:rPr>
        <w:t>p</w:t>
      </w:r>
      <w:r>
        <w:rPr>
          <w:spacing w:val="-1"/>
          <w:sz w:val="24"/>
          <w:szCs w:val="24"/>
        </w:rPr>
        <w:t>e</w:t>
      </w:r>
      <w:r>
        <w:rPr>
          <w:spacing w:val="6"/>
          <w:sz w:val="24"/>
          <w:szCs w:val="24"/>
        </w:rPr>
        <w:t>r</w:t>
      </w:r>
      <w:r>
        <w:rPr>
          <w:sz w:val="24"/>
          <w:szCs w:val="24"/>
        </w:rPr>
        <w:t>i</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9"/>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9"/>
          <w:sz w:val="24"/>
          <w:szCs w:val="24"/>
        </w:rPr>
        <w:t xml:space="preserve"> </w:t>
      </w:r>
      <w:r>
        <w:rPr>
          <w:spacing w:val="-3"/>
          <w:sz w:val="24"/>
          <w:szCs w:val="24"/>
        </w:rPr>
        <w:t>f</w:t>
      </w:r>
      <w:r>
        <w:rPr>
          <w:spacing w:val="-4"/>
          <w:sz w:val="24"/>
          <w:szCs w:val="24"/>
        </w:rPr>
        <w:t>i</w:t>
      </w:r>
      <w:r>
        <w:rPr>
          <w:sz w:val="24"/>
          <w:szCs w:val="24"/>
        </w:rPr>
        <w:t>ve</w:t>
      </w:r>
      <w:r>
        <w:rPr>
          <w:spacing w:val="13"/>
          <w:sz w:val="24"/>
          <w:szCs w:val="24"/>
        </w:rPr>
        <w:t xml:space="preserve"> </w:t>
      </w:r>
      <w:r>
        <w:rPr>
          <w:spacing w:val="-2"/>
          <w:sz w:val="24"/>
          <w:szCs w:val="24"/>
        </w:rPr>
        <w:t>s</w:t>
      </w:r>
      <w:r>
        <w:rPr>
          <w:spacing w:val="-1"/>
          <w:sz w:val="24"/>
          <w:szCs w:val="24"/>
        </w:rPr>
        <w:t>e</w:t>
      </w:r>
      <w:r>
        <w:rPr>
          <w:spacing w:val="5"/>
          <w:sz w:val="24"/>
          <w:szCs w:val="24"/>
        </w:rPr>
        <w:t>t</w:t>
      </w:r>
      <w:r>
        <w:rPr>
          <w:sz w:val="24"/>
          <w:szCs w:val="24"/>
        </w:rPr>
        <w:t>s</w:t>
      </w:r>
      <w:r>
        <w:rPr>
          <w:spacing w:val="7"/>
          <w:sz w:val="24"/>
          <w:szCs w:val="24"/>
        </w:rPr>
        <w:t xml:space="preserve"> </w:t>
      </w:r>
      <w:r>
        <w:rPr>
          <w:spacing w:val="5"/>
          <w:sz w:val="24"/>
          <w:szCs w:val="24"/>
        </w:rPr>
        <w:t>o</w:t>
      </w:r>
      <w:r>
        <w:rPr>
          <w:sz w:val="24"/>
          <w:szCs w:val="24"/>
        </w:rPr>
        <w:t>f</w:t>
      </w:r>
      <w:r>
        <w:rPr>
          <w:spacing w:val="1"/>
          <w:sz w:val="24"/>
          <w:szCs w:val="24"/>
        </w:rPr>
        <w:t xml:space="preserve"> </w:t>
      </w:r>
      <w:r>
        <w:rPr>
          <w:sz w:val="24"/>
          <w:szCs w:val="24"/>
        </w:rPr>
        <w:t>25</w:t>
      </w:r>
      <w:r>
        <w:rPr>
          <w:spacing w:val="4"/>
          <w:sz w:val="24"/>
          <w:szCs w:val="24"/>
        </w:rPr>
        <w:t>6</w:t>
      </w:r>
      <w:r>
        <w:rPr>
          <w:spacing w:val="7"/>
          <w:sz w:val="24"/>
          <w:szCs w:val="24"/>
        </w:rPr>
        <w:t>-</w:t>
      </w:r>
      <w:r>
        <w:rPr>
          <w:spacing w:val="-4"/>
          <w:sz w:val="24"/>
          <w:szCs w:val="24"/>
        </w:rPr>
        <w:t>l</w:t>
      </w:r>
      <w:r>
        <w:rPr>
          <w:spacing w:val="4"/>
          <w:sz w:val="24"/>
          <w:szCs w:val="24"/>
        </w:rPr>
        <w:t>e</w:t>
      </w:r>
      <w:r>
        <w:rPr>
          <w:spacing w:val="-5"/>
          <w:sz w:val="24"/>
          <w:szCs w:val="24"/>
        </w:rPr>
        <w:t>v</w:t>
      </w:r>
      <w:r>
        <w:rPr>
          <w:spacing w:val="4"/>
          <w:sz w:val="24"/>
          <w:szCs w:val="24"/>
        </w:rPr>
        <w:t>e</w:t>
      </w:r>
      <w:r>
        <w:rPr>
          <w:sz w:val="24"/>
          <w:szCs w:val="24"/>
        </w:rPr>
        <w:t>l</w:t>
      </w:r>
      <w:r>
        <w:rPr>
          <w:spacing w:val="10"/>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1"/>
          <w:sz w:val="24"/>
          <w:szCs w:val="24"/>
        </w:rPr>
        <w:t>e</w:t>
      </w:r>
      <w:r>
        <w:rPr>
          <w:spacing w:val="-2"/>
          <w:sz w:val="24"/>
          <w:szCs w:val="24"/>
        </w:rPr>
        <w:t>s</w:t>
      </w:r>
      <w:r>
        <w:rPr>
          <w:sz w:val="24"/>
          <w:szCs w:val="24"/>
        </w:rPr>
        <w:t>.</w:t>
      </w:r>
      <w:r>
        <w:rPr>
          <w:spacing w:val="16"/>
          <w:sz w:val="24"/>
          <w:szCs w:val="24"/>
        </w:rPr>
        <w:t xml:space="preserve"> </w:t>
      </w:r>
      <w:r>
        <w:rPr>
          <w:spacing w:val="2"/>
          <w:sz w:val="24"/>
          <w:szCs w:val="24"/>
        </w:rPr>
        <w:t>E</w:t>
      </w:r>
      <w:r>
        <w:rPr>
          <w:spacing w:val="-5"/>
          <w:sz w:val="24"/>
          <w:szCs w:val="24"/>
        </w:rPr>
        <w:t>x</w:t>
      </w:r>
      <w:r>
        <w:rPr>
          <w:sz w:val="24"/>
          <w:szCs w:val="24"/>
        </w:rPr>
        <w:t>p</w:t>
      </w:r>
      <w:r>
        <w:rPr>
          <w:spacing w:val="-1"/>
          <w:sz w:val="24"/>
          <w:szCs w:val="24"/>
        </w:rPr>
        <w:t>e</w:t>
      </w:r>
      <w:r>
        <w:rPr>
          <w:spacing w:val="6"/>
          <w:sz w:val="24"/>
          <w:szCs w:val="24"/>
        </w:rPr>
        <w:t>r</w:t>
      </w:r>
      <w:r>
        <w:rPr>
          <w:spacing w:val="-4"/>
          <w:sz w:val="24"/>
          <w:szCs w:val="24"/>
        </w:rPr>
        <w:t>im</w:t>
      </w:r>
      <w:r>
        <w:rPr>
          <w:spacing w:val="4"/>
          <w:sz w:val="24"/>
          <w:szCs w:val="24"/>
        </w:rPr>
        <w:t>e</w:t>
      </w:r>
      <w:r>
        <w:rPr>
          <w:spacing w:val="-5"/>
          <w:sz w:val="24"/>
          <w:szCs w:val="24"/>
        </w:rPr>
        <w:t>n</w:t>
      </w:r>
      <w:r>
        <w:rPr>
          <w:spacing w:val="5"/>
          <w:sz w:val="24"/>
          <w:szCs w:val="24"/>
        </w:rPr>
        <w:t>t</w:t>
      </w:r>
      <w:r>
        <w:rPr>
          <w:spacing w:val="4"/>
          <w:sz w:val="24"/>
          <w:szCs w:val="24"/>
        </w:rPr>
        <w:t>a</w:t>
      </w:r>
      <w:r>
        <w:rPr>
          <w:sz w:val="24"/>
          <w:szCs w:val="24"/>
        </w:rPr>
        <w:t xml:space="preserve">l </w:t>
      </w:r>
      <w:r>
        <w:rPr>
          <w:spacing w:val="1"/>
          <w:sz w:val="24"/>
          <w:szCs w:val="24"/>
        </w:rPr>
        <w:t>r</w:t>
      </w:r>
      <w:r>
        <w:rPr>
          <w:spacing w:val="4"/>
          <w:sz w:val="24"/>
          <w:szCs w:val="24"/>
        </w:rPr>
        <w:t>e</w:t>
      </w:r>
      <w:r>
        <w:rPr>
          <w:spacing w:val="-2"/>
          <w:sz w:val="24"/>
          <w:szCs w:val="24"/>
        </w:rPr>
        <w:t>s</w:t>
      </w:r>
      <w:r>
        <w:rPr>
          <w:spacing w:val="5"/>
          <w:sz w:val="24"/>
          <w:szCs w:val="24"/>
        </w:rPr>
        <w:t>u</w:t>
      </w:r>
      <w:r>
        <w:rPr>
          <w:spacing w:val="-9"/>
          <w:sz w:val="24"/>
          <w:szCs w:val="24"/>
        </w:rPr>
        <w:t>l</w:t>
      </w:r>
      <w:r>
        <w:rPr>
          <w:spacing w:val="5"/>
          <w:sz w:val="24"/>
          <w:szCs w:val="24"/>
        </w:rPr>
        <w:t>t</w:t>
      </w:r>
      <w:r>
        <w:rPr>
          <w:sz w:val="24"/>
          <w:szCs w:val="24"/>
        </w:rPr>
        <w:t>s</w:t>
      </w:r>
      <w:r>
        <w:rPr>
          <w:spacing w:val="12"/>
          <w:sz w:val="24"/>
          <w:szCs w:val="24"/>
        </w:rPr>
        <w:t xml:space="preserve"> </w:t>
      </w:r>
      <w:r>
        <w:rPr>
          <w:spacing w:val="2"/>
          <w:sz w:val="24"/>
          <w:szCs w:val="24"/>
        </w:rPr>
        <w:t>s</w:t>
      </w:r>
      <w:r>
        <w:rPr>
          <w:spacing w:val="-5"/>
          <w:sz w:val="24"/>
          <w:szCs w:val="24"/>
        </w:rPr>
        <w:t>h</w:t>
      </w:r>
      <w:r>
        <w:rPr>
          <w:spacing w:val="5"/>
          <w:sz w:val="24"/>
          <w:szCs w:val="24"/>
        </w:rPr>
        <w:t>o</w:t>
      </w:r>
      <w:r>
        <w:rPr>
          <w:sz w:val="24"/>
          <w:szCs w:val="24"/>
        </w:rPr>
        <w:t>w</w:t>
      </w:r>
      <w:r>
        <w:rPr>
          <w:spacing w:val="9"/>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0"/>
          <w:sz w:val="24"/>
          <w:szCs w:val="24"/>
        </w:rPr>
        <w:t xml:space="preserve"> </w:t>
      </w:r>
      <w:r>
        <w:rPr>
          <w:spacing w:val="5"/>
          <w:sz w:val="24"/>
          <w:szCs w:val="24"/>
        </w:rPr>
        <w:t>t</w:t>
      </w:r>
      <w:r>
        <w:rPr>
          <w:sz w:val="24"/>
          <w:szCs w:val="24"/>
        </w:rPr>
        <w:t>h</w:t>
      </w:r>
      <w:r>
        <w:rPr>
          <w:spacing w:val="-4"/>
          <w:sz w:val="24"/>
          <w:szCs w:val="24"/>
        </w:rPr>
        <w:t>i</w:t>
      </w:r>
      <w:r>
        <w:rPr>
          <w:sz w:val="24"/>
          <w:szCs w:val="24"/>
        </w:rPr>
        <w:t xml:space="preserve">s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que</w:t>
      </w:r>
      <w:r>
        <w:rPr>
          <w:spacing w:val="8"/>
          <w:sz w:val="24"/>
          <w:szCs w:val="24"/>
        </w:rPr>
        <w:t xml:space="preserve"> </w:t>
      </w:r>
      <w:r>
        <w:rPr>
          <w:spacing w:val="-4"/>
          <w:sz w:val="24"/>
          <w:szCs w:val="24"/>
        </w:rPr>
        <w:t>i</w:t>
      </w:r>
      <w:r>
        <w:rPr>
          <w:sz w:val="24"/>
          <w:szCs w:val="24"/>
        </w:rPr>
        <w:t>s</w:t>
      </w:r>
      <w:r>
        <w:rPr>
          <w:spacing w:val="7"/>
          <w:sz w:val="24"/>
          <w:szCs w:val="24"/>
        </w:rPr>
        <w:t xml:space="preserve"> </w:t>
      </w:r>
      <w:r>
        <w:rPr>
          <w:spacing w:val="4"/>
          <w:sz w:val="24"/>
          <w:szCs w:val="24"/>
        </w:rPr>
        <w:t>e</w:t>
      </w:r>
      <w:r>
        <w:rPr>
          <w:spacing w:val="-3"/>
          <w:sz w:val="24"/>
          <w:szCs w:val="24"/>
        </w:rPr>
        <w:t>f</w:t>
      </w:r>
      <w:r>
        <w:rPr>
          <w:spacing w:val="1"/>
          <w:sz w:val="24"/>
          <w:szCs w:val="24"/>
        </w:rPr>
        <w:t>f</w:t>
      </w:r>
      <w:r>
        <w:rPr>
          <w:spacing w:val="-4"/>
          <w:sz w:val="24"/>
          <w:szCs w:val="24"/>
        </w:rPr>
        <w:t>i</w:t>
      </w:r>
      <w:r>
        <w:rPr>
          <w:spacing w:val="4"/>
          <w:sz w:val="24"/>
          <w:szCs w:val="24"/>
        </w:rPr>
        <w:t>c</w:t>
      </w:r>
      <w:r>
        <w:rPr>
          <w:spacing w:val="-4"/>
          <w:sz w:val="24"/>
          <w:szCs w:val="24"/>
        </w:rPr>
        <w:t>i</w:t>
      </w:r>
      <w:r>
        <w:rPr>
          <w:spacing w:val="4"/>
          <w:sz w:val="24"/>
          <w:szCs w:val="24"/>
        </w:rPr>
        <w:t>e</w:t>
      </w:r>
      <w:r>
        <w:rPr>
          <w:spacing w:val="-5"/>
          <w:sz w:val="24"/>
          <w:szCs w:val="24"/>
        </w:rPr>
        <w:t>n</w:t>
      </w:r>
      <w:r>
        <w:rPr>
          <w:sz w:val="24"/>
          <w:szCs w:val="24"/>
        </w:rPr>
        <w:t>t</w:t>
      </w:r>
      <w:r>
        <w:rPr>
          <w:spacing w:val="10"/>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9"/>
          <w:sz w:val="24"/>
          <w:szCs w:val="24"/>
        </w:rPr>
        <w:t>m</w:t>
      </w:r>
      <w:r>
        <w:rPr>
          <w:spacing w:val="5"/>
          <w:sz w:val="24"/>
          <w:szCs w:val="24"/>
        </w:rPr>
        <w:t>o</w:t>
      </w:r>
      <w:r>
        <w:rPr>
          <w:spacing w:val="1"/>
          <w:sz w:val="24"/>
          <w:szCs w:val="24"/>
        </w:rPr>
        <w:t>r</w:t>
      </w:r>
      <w:r>
        <w:rPr>
          <w:sz w:val="24"/>
          <w:szCs w:val="24"/>
        </w:rPr>
        <w:t>e</w:t>
      </w:r>
      <w:r>
        <w:rPr>
          <w:spacing w:val="4"/>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5"/>
          <w:sz w:val="24"/>
          <w:szCs w:val="24"/>
        </w:rPr>
        <w:t>t</w:t>
      </w:r>
      <w:r>
        <w:rPr>
          <w:sz w:val="24"/>
          <w:szCs w:val="24"/>
        </w:rPr>
        <w:t>e</w:t>
      </w:r>
      <w:r>
        <w:rPr>
          <w:spacing w:val="4"/>
          <w:sz w:val="24"/>
          <w:szCs w:val="24"/>
        </w:rPr>
        <w:t xml:space="preserve"> </w:t>
      </w:r>
      <w:r>
        <w:rPr>
          <w:spacing w:val="-1"/>
          <w:sz w:val="24"/>
          <w:szCs w:val="24"/>
        </w:rPr>
        <w:t>a</w:t>
      </w:r>
      <w:r>
        <w:rPr>
          <w:sz w:val="24"/>
          <w:szCs w:val="24"/>
        </w:rPr>
        <w:t>s</w:t>
      </w:r>
      <w:r>
        <w:rPr>
          <w:spacing w:val="7"/>
          <w:sz w:val="24"/>
          <w:szCs w:val="24"/>
        </w:rPr>
        <w:t xml:space="preserve"> </w:t>
      </w:r>
      <w:r>
        <w:rPr>
          <w:spacing w:val="-9"/>
          <w:sz w:val="24"/>
          <w:szCs w:val="24"/>
        </w:rPr>
        <w:t>i</w:t>
      </w:r>
      <w:r>
        <w:rPr>
          <w:sz w:val="24"/>
          <w:szCs w:val="24"/>
        </w:rPr>
        <w:t>t</w:t>
      </w:r>
      <w:r>
        <w:rPr>
          <w:spacing w:val="10"/>
          <w:sz w:val="24"/>
          <w:szCs w:val="24"/>
        </w:rPr>
        <w:t xml:space="preserve"> </w:t>
      </w:r>
      <w:r>
        <w:rPr>
          <w:sz w:val="24"/>
          <w:szCs w:val="24"/>
        </w:rPr>
        <w:t>do</w:t>
      </w:r>
      <w:r>
        <w:rPr>
          <w:spacing w:val="-1"/>
          <w:sz w:val="24"/>
          <w:szCs w:val="24"/>
        </w:rPr>
        <w:t>e</w:t>
      </w:r>
      <w:r>
        <w:rPr>
          <w:sz w:val="24"/>
          <w:szCs w:val="24"/>
        </w:rPr>
        <w:t>s</w:t>
      </w:r>
      <w:r>
        <w:rPr>
          <w:spacing w:val="7"/>
          <w:sz w:val="24"/>
          <w:szCs w:val="24"/>
        </w:rPr>
        <w:t xml:space="preserve"> </w:t>
      </w:r>
      <w:r>
        <w:rPr>
          <w:spacing w:val="-5"/>
          <w:sz w:val="24"/>
          <w:szCs w:val="24"/>
        </w:rPr>
        <w:t>n</w:t>
      </w:r>
      <w:r>
        <w:rPr>
          <w:sz w:val="24"/>
          <w:szCs w:val="24"/>
        </w:rPr>
        <w:t>ot</w:t>
      </w:r>
      <w:r>
        <w:rPr>
          <w:spacing w:val="10"/>
          <w:sz w:val="24"/>
          <w:szCs w:val="24"/>
        </w:rPr>
        <w:t xml:space="preserve"> </w:t>
      </w:r>
      <w:r>
        <w:rPr>
          <w:sz w:val="24"/>
          <w:szCs w:val="24"/>
        </w:rPr>
        <w:t>g</w:t>
      </w:r>
      <w:r>
        <w:rPr>
          <w:spacing w:val="-6"/>
          <w:sz w:val="24"/>
          <w:szCs w:val="24"/>
        </w:rPr>
        <w:t>e</w:t>
      </w:r>
      <w:r>
        <w:rPr>
          <w:sz w:val="24"/>
          <w:szCs w:val="24"/>
        </w:rPr>
        <w:t>t</w:t>
      </w:r>
      <w:r>
        <w:rPr>
          <w:spacing w:val="10"/>
          <w:sz w:val="24"/>
          <w:szCs w:val="24"/>
        </w:rPr>
        <w:t xml:space="preserve"> </w:t>
      </w:r>
      <w:r>
        <w:rPr>
          <w:spacing w:val="-1"/>
          <w:sz w:val="24"/>
          <w:szCs w:val="24"/>
        </w:rPr>
        <w:t>a</w:t>
      </w:r>
      <w:r>
        <w:rPr>
          <w:spacing w:val="-3"/>
          <w:sz w:val="24"/>
          <w:szCs w:val="24"/>
        </w:rPr>
        <w:t>ff</w:t>
      </w:r>
      <w:r>
        <w:rPr>
          <w:spacing w:val="-1"/>
          <w:sz w:val="24"/>
          <w:szCs w:val="24"/>
        </w:rPr>
        <w:t>ec</w:t>
      </w:r>
      <w:r>
        <w:rPr>
          <w:spacing w:val="5"/>
          <w:sz w:val="24"/>
          <w:szCs w:val="24"/>
        </w:rPr>
        <w:t>t</w:t>
      </w:r>
      <w:r>
        <w:rPr>
          <w:spacing w:val="-1"/>
          <w:sz w:val="24"/>
          <w:szCs w:val="24"/>
        </w:rPr>
        <w:t>e</w:t>
      </w:r>
      <w:r>
        <w:rPr>
          <w:sz w:val="24"/>
          <w:szCs w:val="24"/>
        </w:rPr>
        <w:t>d</w:t>
      </w:r>
      <w:r>
        <w:rPr>
          <w:spacing w:val="5"/>
          <w:sz w:val="24"/>
          <w:szCs w:val="24"/>
        </w:rPr>
        <w:t xml:space="preserve"> </w:t>
      </w:r>
      <w:r>
        <w:rPr>
          <w:sz w:val="24"/>
          <w:szCs w:val="24"/>
        </w:rPr>
        <w:t xml:space="preserve">by </w:t>
      </w:r>
      <w:r>
        <w:rPr>
          <w:spacing w:val="-1"/>
          <w:sz w:val="24"/>
          <w:szCs w:val="24"/>
        </w:rPr>
        <w:t>c</w:t>
      </w:r>
      <w:r>
        <w:rPr>
          <w:spacing w:val="5"/>
          <w:sz w:val="24"/>
          <w:szCs w:val="24"/>
        </w:rPr>
        <w:t>o</w:t>
      </w:r>
      <w:r>
        <w:rPr>
          <w:sz w:val="24"/>
          <w:szCs w:val="24"/>
        </w:rPr>
        <w:t>n</w:t>
      </w:r>
      <w:r>
        <w:rPr>
          <w:spacing w:val="2"/>
          <w:sz w:val="24"/>
          <w:szCs w:val="24"/>
        </w:rPr>
        <w:t>s</w:t>
      </w:r>
      <w:r>
        <w:rPr>
          <w:spacing w:val="-4"/>
          <w:sz w:val="24"/>
          <w:szCs w:val="24"/>
        </w:rPr>
        <w:t>i</w:t>
      </w:r>
      <w:r>
        <w:rPr>
          <w:spacing w:val="-2"/>
          <w:sz w:val="24"/>
          <w:szCs w:val="24"/>
        </w:rPr>
        <w:t>s</w:t>
      </w:r>
      <w:r>
        <w:rPr>
          <w:spacing w:val="5"/>
          <w:sz w:val="24"/>
          <w:szCs w:val="24"/>
        </w:rPr>
        <w:t>t</w:t>
      </w:r>
      <w:r>
        <w:rPr>
          <w:spacing w:val="-1"/>
          <w:sz w:val="24"/>
          <w:szCs w:val="24"/>
        </w:rPr>
        <w:t>e</w:t>
      </w:r>
      <w:r>
        <w:rPr>
          <w:spacing w:val="-5"/>
          <w:sz w:val="24"/>
          <w:szCs w:val="24"/>
        </w:rPr>
        <w:t>n</w:t>
      </w:r>
      <w:r>
        <w:rPr>
          <w:spacing w:val="8"/>
          <w:sz w:val="24"/>
          <w:szCs w:val="24"/>
        </w:rPr>
        <w:t>c</w:t>
      </w:r>
      <w:r>
        <w:rPr>
          <w:sz w:val="24"/>
          <w:szCs w:val="24"/>
        </w:rPr>
        <w:t xml:space="preserve">y </w:t>
      </w:r>
      <w:r>
        <w:rPr>
          <w:spacing w:val="-5"/>
          <w:sz w:val="24"/>
          <w:szCs w:val="24"/>
        </w:rPr>
        <w:t>v</w:t>
      </w:r>
      <w:r>
        <w:rPr>
          <w:spacing w:val="-1"/>
          <w:sz w:val="24"/>
          <w:szCs w:val="24"/>
        </w:rPr>
        <w:t>e</w:t>
      </w:r>
      <w:r>
        <w:rPr>
          <w:spacing w:val="6"/>
          <w:sz w:val="24"/>
          <w:szCs w:val="24"/>
        </w:rPr>
        <w:t>r</w:t>
      </w:r>
      <w:r>
        <w:rPr>
          <w:spacing w:val="-4"/>
          <w:sz w:val="24"/>
          <w:szCs w:val="24"/>
        </w:rPr>
        <w:t>i</w:t>
      </w:r>
      <w:r>
        <w:rPr>
          <w:spacing w:val="1"/>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1"/>
          <w:sz w:val="24"/>
          <w:szCs w:val="24"/>
        </w:rPr>
        <w:t>ac</w:t>
      </w:r>
      <w:r>
        <w:rPr>
          <w:spacing w:val="5"/>
          <w:sz w:val="24"/>
          <w:szCs w:val="24"/>
        </w:rPr>
        <w:t>t</w:t>
      </w:r>
      <w:r>
        <w:rPr>
          <w:spacing w:val="-4"/>
          <w:sz w:val="24"/>
          <w:szCs w:val="24"/>
        </w:rPr>
        <w:t>i</w:t>
      </w:r>
      <w:r>
        <w:rPr>
          <w:sz w:val="24"/>
          <w:szCs w:val="24"/>
        </w:rPr>
        <w:t>v</w:t>
      </w:r>
      <w:r>
        <w:rPr>
          <w:spacing w:val="-9"/>
          <w:sz w:val="24"/>
          <w:szCs w:val="24"/>
        </w:rPr>
        <w:t>i</w:t>
      </w:r>
      <w:r>
        <w:rPr>
          <w:spacing w:val="10"/>
          <w:sz w:val="24"/>
          <w:szCs w:val="24"/>
        </w:rPr>
        <w:t>t</w:t>
      </w:r>
      <w:r>
        <w:rPr>
          <w:sz w:val="24"/>
          <w:szCs w:val="24"/>
        </w:rPr>
        <w:t>y</w:t>
      </w:r>
      <w:r>
        <w:rPr>
          <w:spacing w:val="-3"/>
          <w:sz w:val="24"/>
          <w:szCs w:val="24"/>
        </w:rPr>
        <w:t xml:space="preserve"> </w:t>
      </w:r>
      <w:r>
        <w:rPr>
          <w:spacing w:val="-4"/>
          <w:sz w:val="24"/>
          <w:szCs w:val="24"/>
        </w:rPr>
        <w:t>l</w:t>
      </w:r>
      <w:r>
        <w:rPr>
          <w:spacing w:val="4"/>
          <w:sz w:val="24"/>
          <w:szCs w:val="24"/>
        </w:rPr>
        <w:t>e</w:t>
      </w:r>
      <w:r>
        <w:rPr>
          <w:spacing w:val="-5"/>
          <w:sz w:val="24"/>
          <w:szCs w:val="24"/>
        </w:rPr>
        <w:t>v</w:t>
      </w:r>
      <w:r>
        <w:rPr>
          <w:spacing w:val="4"/>
          <w:sz w:val="24"/>
          <w:szCs w:val="24"/>
        </w:rPr>
        <w:t>e</w:t>
      </w:r>
      <w:r>
        <w:rPr>
          <w:sz w:val="24"/>
          <w:szCs w:val="24"/>
        </w:rPr>
        <w:t>l</w:t>
      </w:r>
      <w:r>
        <w:rPr>
          <w:spacing w:val="-2"/>
          <w:sz w:val="24"/>
          <w:szCs w:val="24"/>
        </w:rPr>
        <w:t xml:space="preserve"> </w:t>
      </w:r>
      <w:r>
        <w:rPr>
          <w:spacing w:val="-4"/>
          <w:sz w:val="24"/>
          <w:szCs w:val="24"/>
        </w:rPr>
        <w:t>m</w:t>
      </w:r>
      <w:r>
        <w:rPr>
          <w:spacing w:val="4"/>
          <w:sz w:val="24"/>
          <w:szCs w:val="24"/>
        </w:rPr>
        <w:t>e</w:t>
      </w:r>
      <w:r>
        <w:rPr>
          <w:spacing w:val="-1"/>
          <w:sz w:val="24"/>
          <w:szCs w:val="24"/>
        </w:rPr>
        <w:t>a</w:t>
      </w:r>
      <w:r>
        <w:rPr>
          <w:spacing w:val="-2"/>
          <w:sz w:val="24"/>
          <w:szCs w:val="24"/>
        </w:rPr>
        <w:t>s</w:t>
      </w:r>
      <w:r>
        <w:rPr>
          <w:sz w:val="24"/>
          <w:szCs w:val="24"/>
        </w:rPr>
        <w:t>u</w:t>
      </w:r>
      <w:r>
        <w:rPr>
          <w:spacing w:val="1"/>
          <w:sz w:val="24"/>
          <w:szCs w:val="24"/>
        </w:rPr>
        <w:t>r</w:t>
      </w:r>
      <w:r>
        <w:rPr>
          <w:spacing w:val="4"/>
          <w:sz w:val="24"/>
          <w:szCs w:val="24"/>
        </w:rPr>
        <w:t>e</w:t>
      </w:r>
      <w:r>
        <w:rPr>
          <w:spacing w:val="-4"/>
          <w:sz w:val="24"/>
          <w:szCs w:val="24"/>
        </w:rPr>
        <w:t>m</w:t>
      </w:r>
      <w:r>
        <w:rPr>
          <w:spacing w:val="4"/>
          <w:sz w:val="24"/>
          <w:szCs w:val="24"/>
        </w:rPr>
        <w:t>e</w:t>
      </w:r>
      <w:r>
        <w:rPr>
          <w:spacing w:val="-5"/>
          <w:sz w:val="24"/>
          <w:szCs w:val="24"/>
        </w:rPr>
        <w:t>n</w:t>
      </w:r>
      <w:r>
        <w:rPr>
          <w:spacing w:val="5"/>
          <w:sz w:val="24"/>
          <w:szCs w:val="24"/>
        </w:rPr>
        <w:t>t</w:t>
      </w:r>
      <w:r>
        <w:rPr>
          <w:spacing w:val="-2"/>
          <w:sz w:val="24"/>
          <w:szCs w:val="24"/>
        </w:rPr>
        <w:t>s</w:t>
      </w:r>
      <w:r>
        <w:rPr>
          <w:sz w:val="24"/>
          <w:szCs w:val="24"/>
        </w:rPr>
        <w:t>.</w:t>
      </w:r>
      <w:r>
        <w:rPr>
          <w:spacing w:val="4"/>
          <w:sz w:val="24"/>
          <w:szCs w:val="24"/>
        </w:rPr>
        <w:t xml:space="preserve"> </w:t>
      </w:r>
      <w:r>
        <w:rPr>
          <w:spacing w:val="-5"/>
          <w:sz w:val="24"/>
          <w:szCs w:val="24"/>
        </w:rPr>
        <w:t>H</w:t>
      </w:r>
      <w:r>
        <w:rPr>
          <w:spacing w:val="5"/>
          <w:sz w:val="24"/>
          <w:szCs w:val="24"/>
        </w:rPr>
        <w:t>o</w:t>
      </w:r>
      <w:r>
        <w:rPr>
          <w:spacing w:val="-5"/>
          <w:sz w:val="24"/>
          <w:szCs w:val="24"/>
        </w:rPr>
        <w:t>w</w:t>
      </w:r>
      <w:r>
        <w:rPr>
          <w:spacing w:val="-1"/>
          <w:sz w:val="24"/>
          <w:szCs w:val="24"/>
        </w:rPr>
        <w:t>e</w:t>
      </w:r>
      <w:r>
        <w:rPr>
          <w:spacing w:val="-5"/>
          <w:sz w:val="24"/>
          <w:szCs w:val="24"/>
        </w:rPr>
        <w:t>v</w:t>
      </w:r>
      <w:r>
        <w:rPr>
          <w:spacing w:val="-1"/>
          <w:sz w:val="24"/>
          <w:szCs w:val="24"/>
        </w:rPr>
        <w:t>e</w:t>
      </w:r>
      <w:r>
        <w:rPr>
          <w:spacing w:val="1"/>
          <w:sz w:val="24"/>
          <w:szCs w:val="24"/>
        </w:rPr>
        <w:t>r</w:t>
      </w:r>
      <w:r>
        <w:rPr>
          <w:sz w:val="24"/>
          <w:szCs w:val="24"/>
        </w:rPr>
        <w:t>,</w:t>
      </w:r>
      <w:r>
        <w:rPr>
          <w:spacing w:val="4"/>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p</w:t>
      </w:r>
      <w:r>
        <w:rPr>
          <w:spacing w:val="-1"/>
          <w:sz w:val="24"/>
          <w:szCs w:val="24"/>
        </w:rPr>
        <w:t>a</w:t>
      </w:r>
      <w:r>
        <w:rPr>
          <w:sz w:val="24"/>
          <w:szCs w:val="24"/>
        </w:rPr>
        <w:t>p</w:t>
      </w:r>
      <w:r>
        <w:rPr>
          <w:spacing w:val="-1"/>
          <w:sz w:val="24"/>
          <w:szCs w:val="24"/>
        </w:rPr>
        <w:t>e</w:t>
      </w:r>
      <w:r>
        <w:rPr>
          <w:sz w:val="24"/>
          <w:szCs w:val="24"/>
        </w:rPr>
        <w:t>r</w:t>
      </w:r>
      <w:r>
        <w:rPr>
          <w:spacing w:val="-1"/>
          <w:sz w:val="24"/>
          <w:szCs w:val="24"/>
        </w:rPr>
        <w:t xml:space="preserve"> </w:t>
      </w:r>
      <w:r>
        <w:rPr>
          <w:spacing w:val="-4"/>
          <w:sz w:val="24"/>
          <w:szCs w:val="24"/>
        </w:rPr>
        <w:t>i</w:t>
      </w:r>
      <w:r>
        <w:rPr>
          <w:sz w:val="24"/>
          <w:szCs w:val="24"/>
        </w:rPr>
        <w:t>s</w:t>
      </w:r>
      <w:r>
        <w:rPr>
          <w:spacing w:val="5"/>
          <w:sz w:val="24"/>
          <w:szCs w:val="24"/>
        </w:rPr>
        <w:t xml:space="preserve"> </w:t>
      </w:r>
      <w:r>
        <w:rPr>
          <w:spacing w:val="-4"/>
          <w:sz w:val="24"/>
          <w:szCs w:val="24"/>
        </w:rPr>
        <w:t>li</w:t>
      </w:r>
      <w:r>
        <w:rPr>
          <w:sz w:val="24"/>
          <w:szCs w:val="24"/>
        </w:rPr>
        <w:t>m</w:t>
      </w:r>
      <w:r>
        <w:rPr>
          <w:spacing w:val="-9"/>
          <w:sz w:val="24"/>
          <w:szCs w:val="24"/>
        </w:rPr>
        <w:t>i</w:t>
      </w:r>
      <w:r>
        <w:rPr>
          <w:spacing w:val="5"/>
          <w:sz w:val="24"/>
          <w:szCs w:val="24"/>
        </w:rPr>
        <w:t>t</w:t>
      </w:r>
      <w:r>
        <w:rPr>
          <w:spacing w:val="-1"/>
          <w:sz w:val="24"/>
          <w:szCs w:val="24"/>
        </w:rPr>
        <w:t>e</w:t>
      </w:r>
      <w:r>
        <w:rPr>
          <w:sz w:val="24"/>
          <w:szCs w:val="24"/>
        </w:rPr>
        <w:t>d</w:t>
      </w:r>
      <w:r>
        <w:rPr>
          <w:spacing w:val="2"/>
          <w:sz w:val="24"/>
          <w:szCs w:val="24"/>
        </w:rPr>
        <w:t xml:space="preserve"> </w:t>
      </w:r>
      <w:r>
        <w:rPr>
          <w:sz w:val="24"/>
          <w:szCs w:val="24"/>
        </w:rPr>
        <w:t>to</w:t>
      </w:r>
      <w:r>
        <w:rPr>
          <w:spacing w:val="3"/>
          <w:sz w:val="24"/>
          <w:szCs w:val="24"/>
        </w:rPr>
        <w:t xml:space="preserve"> </w:t>
      </w:r>
      <w:r>
        <w:rPr>
          <w:spacing w:val="5"/>
          <w:sz w:val="24"/>
          <w:szCs w:val="24"/>
        </w:rPr>
        <w:t>o</w:t>
      </w:r>
      <w:r>
        <w:rPr>
          <w:sz w:val="24"/>
          <w:szCs w:val="24"/>
        </w:rPr>
        <w:t>n</w:t>
      </w:r>
      <w:r>
        <w:rPr>
          <w:spacing w:val="-4"/>
          <w:sz w:val="24"/>
          <w:szCs w:val="24"/>
        </w:rPr>
        <w:t>l</w:t>
      </w:r>
      <w:r>
        <w:rPr>
          <w:sz w:val="24"/>
          <w:szCs w:val="24"/>
        </w:rPr>
        <w:t>y</w:t>
      </w:r>
      <w:r>
        <w:rPr>
          <w:spacing w:val="-7"/>
          <w:sz w:val="24"/>
          <w:szCs w:val="24"/>
        </w:rPr>
        <w:t xml:space="preserve"> </w:t>
      </w:r>
      <w:r>
        <w:rPr>
          <w:spacing w:val="5"/>
          <w:sz w:val="24"/>
          <w:szCs w:val="24"/>
        </w:rPr>
        <w:t>o</w:t>
      </w:r>
      <w:r>
        <w:rPr>
          <w:sz w:val="24"/>
          <w:szCs w:val="24"/>
        </w:rPr>
        <w:t xml:space="preserve">ne </w:t>
      </w:r>
      <w:r>
        <w:rPr>
          <w:spacing w:val="5"/>
          <w:sz w:val="24"/>
          <w:szCs w:val="24"/>
        </w:rPr>
        <w:t>t</w:t>
      </w:r>
      <w:r>
        <w:rPr>
          <w:spacing w:val="-1"/>
          <w:sz w:val="24"/>
          <w:szCs w:val="24"/>
        </w:rPr>
        <w:t>a</w:t>
      </w:r>
      <w:r>
        <w:rPr>
          <w:spacing w:val="-2"/>
          <w:sz w:val="24"/>
          <w:szCs w:val="24"/>
        </w:rPr>
        <w:t>s</w:t>
      </w:r>
      <w:r>
        <w:rPr>
          <w:sz w:val="24"/>
          <w:szCs w:val="24"/>
        </w:rPr>
        <w:t>k</w:t>
      </w:r>
      <w:r>
        <w:rPr>
          <w:spacing w:val="2"/>
          <w:sz w:val="24"/>
          <w:szCs w:val="24"/>
        </w:rPr>
        <w:t xml:space="preserve"> </w:t>
      </w:r>
      <w:r>
        <w:rPr>
          <w:spacing w:val="1"/>
          <w:sz w:val="24"/>
          <w:szCs w:val="24"/>
        </w:rPr>
        <w:t>r</w:t>
      </w:r>
      <w:r>
        <w:rPr>
          <w:spacing w:val="-1"/>
          <w:sz w:val="24"/>
          <w:szCs w:val="24"/>
        </w:rPr>
        <w:t>e</w:t>
      </w:r>
      <w:r>
        <w:rPr>
          <w:spacing w:val="-9"/>
          <w:sz w:val="24"/>
          <w:szCs w:val="24"/>
        </w:rPr>
        <w:t>l</w:t>
      </w:r>
      <w:r>
        <w:rPr>
          <w:spacing w:val="-1"/>
          <w:sz w:val="24"/>
          <w:szCs w:val="24"/>
        </w:rPr>
        <w:t>a</w:t>
      </w:r>
      <w:r>
        <w:rPr>
          <w:spacing w:val="5"/>
          <w:sz w:val="24"/>
          <w:szCs w:val="24"/>
        </w:rPr>
        <w:t>t</w:t>
      </w:r>
      <w:r>
        <w:rPr>
          <w:spacing w:val="-1"/>
          <w:sz w:val="24"/>
          <w:szCs w:val="24"/>
        </w:rPr>
        <w:t>e</w:t>
      </w:r>
      <w:r>
        <w:rPr>
          <w:sz w:val="24"/>
          <w:szCs w:val="24"/>
        </w:rPr>
        <w:t>d</w:t>
      </w:r>
      <w:r>
        <w:rPr>
          <w:spacing w:val="-2"/>
          <w:sz w:val="24"/>
          <w:szCs w:val="24"/>
        </w:rPr>
        <w:t xml:space="preserve"> </w:t>
      </w:r>
      <w:r>
        <w:rPr>
          <w:sz w:val="24"/>
          <w:szCs w:val="24"/>
        </w:rPr>
        <w:t>to</w:t>
      </w:r>
      <w:r>
        <w:rPr>
          <w:spacing w:val="7"/>
          <w:sz w:val="24"/>
          <w:szCs w:val="24"/>
        </w:rPr>
        <w:t xml:space="preserve"> </w:t>
      </w:r>
      <w:r>
        <w:rPr>
          <w:spacing w:val="-8"/>
          <w:sz w:val="24"/>
          <w:szCs w:val="24"/>
        </w:rPr>
        <w:t>f</w:t>
      </w:r>
      <w:r>
        <w:rPr>
          <w:sz w:val="24"/>
          <w:szCs w:val="24"/>
        </w:rPr>
        <w:t>u</w:t>
      </w:r>
      <w:r>
        <w:rPr>
          <w:spacing w:val="2"/>
          <w:sz w:val="24"/>
          <w:szCs w:val="24"/>
        </w:rPr>
        <w:t>s</w:t>
      </w:r>
      <w:r>
        <w:rPr>
          <w:spacing w:val="-9"/>
          <w:sz w:val="24"/>
          <w:szCs w:val="24"/>
        </w:rPr>
        <w:t>i</w:t>
      </w:r>
      <w:r>
        <w:rPr>
          <w:spacing w:val="9"/>
          <w:sz w:val="24"/>
          <w:szCs w:val="24"/>
        </w:rPr>
        <w:t>o</w:t>
      </w:r>
      <w:r>
        <w:rPr>
          <w:spacing w:val="-5"/>
          <w:sz w:val="24"/>
          <w:szCs w:val="24"/>
        </w:rPr>
        <w:t>n</w:t>
      </w:r>
      <w:r>
        <w:rPr>
          <w:sz w:val="24"/>
          <w:szCs w:val="24"/>
        </w:rPr>
        <w:t>,</w:t>
      </w:r>
      <w:r>
        <w:rPr>
          <w:spacing w:val="4"/>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5"/>
          <w:sz w:val="24"/>
          <w:szCs w:val="24"/>
        </w:rPr>
        <w:t>d</w:t>
      </w:r>
      <w:r>
        <w:rPr>
          <w:spacing w:val="-5"/>
          <w:sz w:val="24"/>
          <w:szCs w:val="24"/>
        </w:rPr>
        <w:t>y</w:t>
      </w:r>
      <w:r>
        <w:rPr>
          <w:sz w:val="24"/>
          <w:szCs w:val="24"/>
        </w:rPr>
        <w:t>n</w:t>
      </w:r>
      <w:r>
        <w:rPr>
          <w:spacing w:val="4"/>
          <w:sz w:val="24"/>
          <w:szCs w:val="24"/>
        </w:rPr>
        <w:t>a</w:t>
      </w:r>
      <w:r>
        <w:rPr>
          <w:sz w:val="24"/>
          <w:szCs w:val="24"/>
        </w:rPr>
        <w:t>m</w:t>
      </w:r>
      <w:r>
        <w:rPr>
          <w:spacing w:val="-4"/>
          <w:sz w:val="24"/>
          <w:szCs w:val="24"/>
        </w:rPr>
        <w:t>i</w:t>
      </w:r>
      <w:r>
        <w:rPr>
          <w:sz w:val="24"/>
          <w:szCs w:val="24"/>
        </w:rPr>
        <w:t>c</w:t>
      </w:r>
      <w:r>
        <w:rPr>
          <w:spacing w:val="1"/>
          <w:sz w:val="24"/>
          <w:szCs w:val="24"/>
        </w:rPr>
        <w:t xml:space="preserve"> r</w:t>
      </w:r>
      <w:r>
        <w:rPr>
          <w:spacing w:val="-1"/>
          <w:sz w:val="24"/>
          <w:szCs w:val="24"/>
        </w:rPr>
        <w:t>a</w:t>
      </w:r>
      <w:r>
        <w:rPr>
          <w:spacing w:val="-5"/>
          <w:sz w:val="24"/>
          <w:szCs w:val="24"/>
        </w:rPr>
        <w:t>n</w:t>
      </w:r>
      <w:r>
        <w:rPr>
          <w:sz w:val="24"/>
          <w:szCs w:val="24"/>
        </w:rPr>
        <w:t>g</w:t>
      </w:r>
      <w:r>
        <w:rPr>
          <w:spacing w:val="4"/>
          <w:sz w:val="24"/>
          <w:szCs w:val="24"/>
        </w:rPr>
        <w:t>e</w:t>
      </w:r>
      <w:r>
        <w:rPr>
          <w:sz w:val="24"/>
          <w:szCs w:val="24"/>
        </w:rPr>
        <w:t xml:space="preserve">s </w:t>
      </w:r>
      <w:r>
        <w:rPr>
          <w:spacing w:val="-1"/>
          <w:sz w:val="24"/>
          <w:szCs w:val="24"/>
        </w:rPr>
        <w:t>a</w:t>
      </w:r>
      <w:r>
        <w:rPr>
          <w:spacing w:val="1"/>
          <w:sz w:val="24"/>
          <w:szCs w:val="24"/>
        </w:rPr>
        <w:t>r</w:t>
      </w:r>
      <w:r>
        <w:rPr>
          <w:sz w:val="24"/>
          <w:szCs w:val="24"/>
        </w:rPr>
        <w:t>e</w:t>
      </w:r>
      <w:r>
        <w:rPr>
          <w:spacing w:val="1"/>
          <w:sz w:val="24"/>
          <w:szCs w:val="24"/>
        </w:rPr>
        <w:t xml:space="preserve"> </w:t>
      </w:r>
      <w:r>
        <w:rPr>
          <w:spacing w:val="-5"/>
          <w:sz w:val="24"/>
          <w:szCs w:val="24"/>
        </w:rPr>
        <w:t>n</w:t>
      </w:r>
      <w:r>
        <w:rPr>
          <w:spacing w:val="5"/>
          <w:sz w:val="24"/>
          <w:szCs w:val="24"/>
        </w:rPr>
        <w:t>o</w:t>
      </w:r>
      <w:r>
        <w:rPr>
          <w:sz w:val="24"/>
          <w:szCs w:val="24"/>
        </w:rPr>
        <w:t>t</w:t>
      </w:r>
      <w:r>
        <w:rPr>
          <w:spacing w:val="-2"/>
          <w:sz w:val="24"/>
          <w:szCs w:val="24"/>
        </w:rPr>
        <w:t xml:space="preserve"> </w:t>
      </w:r>
      <w:r>
        <w:rPr>
          <w:spacing w:val="-1"/>
          <w:sz w:val="24"/>
          <w:szCs w:val="24"/>
        </w:rPr>
        <w:t>c</w:t>
      </w:r>
      <w:r>
        <w:rPr>
          <w:spacing w:val="5"/>
          <w:sz w:val="24"/>
          <w:szCs w:val="24"/>
        </w:rPr>
        <w:t>o</w:t>
      </w:r>
      <w:r>
        <w:rPr>
          <w:spacing w:val="-5"/>
          <w:sz w:val="24"/>
          <w:szCs w:val="24"/>
        </w:rPr>
        <w:t>n</w:t>
      </w:r>
      <w:r>
        <w:rPr>
          <w:spacing w:val="2"/>
          <w:sz w:val="24"/>
          <w:szCs w:val="24"/>
        </w:rPr>
        <w:t>s</w:t>
      </w:r>
      <w:r>
        <w:rPr>
          <w:spacing w:val="-4"/>
          <w:sz w:val="24"/>
          <w:szCs w:val="24"/>
        </w:rPr>
        <w:t>i</w:t>
      </w:r>
      <w:r>
        <w:rPr>
          <w:sz w:val="24"/>
          <w:szCs w:val="24"/>
        </w:rPr>
        <w:t>d</w:t>
      </w:r>
      <w:r>
        <w:rPr>
          <w:spacing w:val="-1"/>
          <w:sz w:val="24"/>
          <w:szCs w:val="24"/>
        </w:rPr>
        <w:t>e</w:t>
      </w:r>
      <w:r>
        <w:rPr>
          <w:spacing w:val="1"/>
          <w:sz w:val="24"/>
          <w:szCs w:val="24"/>
        </w:rPr>
        <w:t>r</w:t>
      </w:r>
      <w:r>
        <w:rPr>
          <w:spacing w:val="-1"/>
          <w:sz w:val="24"/>
          <w:szCs w:val="24"/>
        </w:rPr>
        <w:t>e</w:t>
      </w:r>
      <w:r>
        <w:rPr>
          <w:sz w:val="24"/>
          <w:szCs w:val="24"/>
        </w:rPr>
        <w:t>d</w:t>
      </w:r>
      <w:r>
        <w:rPr>
          <w:spacing w:val="2"/>
          <w:sz w:val="24"/>
          <w:szCs w:val="24"/>
        </w:rPr>
        <w:t xml:space="preserve"> </w:t>
      </w:r>
      <w:r>
        <w:rPr>
          <w:sz w:val="24"/>
          <w:szCs w:val="24"/>
        </w:rPr>
        <w:t>du</w:t>
      </w:r>
      <w:r>
        <w:rPr>
          <w:spacing w:val="6"/>
          <w:sz w:val="24"/>
          <w:szCs w:val="24"/>
        </w:rPr>
        <w:t>r</w:t>
      </w:r>
      <w:r>
        <w:rPr>
          <w:spacing w:val="-4"/>
          <w:sz w:val="24"/>
          <w:szCs w:val="24"/>
        </w:rPr>
        <w:t>i</w:t>
      </w:r>
      <w:r>
        <w:rPr>
          <w:spacing w:val="-5"/>
          <w:sz w:val="24"/>
          <w:szCs w:val="24"/>
        </w:rPr>
        <w:t>n</w:t>
      </w:r>
      <w:r>
        <w:rPr>
          <w:sz w:val="24"/>
          <w:szCs w:val="24"/>
        </w:rPr>
        <w:t>g</w:t>
      </w:r>
      <w:r>
        <w:rPr>
          <w:spacing w:val="1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1"/>
          <w:sz w:val="24"/>
          <w:szCs w:val="24"/>
        </w:rPr>
        <w:t>c</w:t>
      </w:r>
      <w:r>
        <w:rPr>
          <w:spacing w:val="4"/>
          <w:sz w:val="24"/>
          <w:szCs w:val="24"/>
        </w:rPr>
        <w:t>a</w:t>
      </w:r>
      <w:r>
        <w:rPr>
          <w:spacing w:val="-9"/>
          <w:sz w:val="24"/>
          <w:szCs w:val="24"/>
        </w:rPr>
        <w:t>l</w:t>
      </w:r>
      <w:r>
        <w:rPr>
          <w:spacing w:val="-1"/>
          <w:sz w:val="24"/>
          <w:szCs w:val="24"/>
        </w:rPr>
        <w:t>c</w:t>
      </w:r>
      <w:r>
        <w:rPr>
          <w:spacing w:val="5"/>
          <w:sz w:val="24"/>
          <w:szCs w:val="24"/>
        </w:rPr>
        <w:t>u</w:t>
      </w:r>
      <w:r>
        <w:rPr>
          <w:spacing w:val="-4"/>
          <w:sz w:val="24"/>
          <w:szCs w:val="24"/>
        </w:rPr>
        <w:t>l</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1E033EA9" w14:textId="77777777" w:rsidR="00433F0F" w:rsidRDefault="00433F0F">
      <w:pPr>
        <w:spacing w:before="12" w:line="240" w:lineRule="exact"/>
        <w:rPr>
          <w:sz w:val="24"/>
          <w:szCs w:val="24"/>
        </w:rPr>
      </w:pPr>
    </w:p>
    <w:p w14:paraId="7D879BB4" w14:textId="77777777" w:rsidR="00433F0F" w:rsidRDefault="008B01BA">
      <w:pPr>
        <w:tabs>
          <w:tab w:val="left" w:pos="1220"/>
        </w:tabs>
        <w:spacing w:line="358" w:lineRule="auto"/>
        <w:ind w:left="1230" w:right="71"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z w:val="24"/>
          <w:szCs w:val="24"/>
        </w:rPr>
        <w:t xml:space="preserve">H. </w:t>
      </w:r>
      <w:r>
        <w:rPr>
          <w:b/>
          <w:spacing w:val="46"/>
          <w:sz w:val="24"/>
          <w:szCs w:val="24"/>
        </w:rPr>
        <w:t xml:space="preserve"> </w:t>
      </w:r>
      <w:r>
        <w:rPr>
          <w:b/>
          <w:sz w:val="24"/>
          <w:szCs w:val="24"/>
        </w:rPr>
        <w:t xml:space="preserve">Yu </w:t>
      </w:r>
      <w:r>
        <w:rPr>
          <w:b/>
          <w:spacing w:val="43"/>
          <w:sz w:val="24"/>
          <w:szCs w:val="24"/>
        </w:rPr>
        <w:t xml:space="preserve"> </w:t>
      </w:r>
      <w:r>
        <w:rPr>
          <w:b/>
          <w:spacing w:val="-5"/>
          <w:sz w:val="24"/>
          <w:szCs w:val="24"/>
        </w:rPr>
        <w:t>a</w:t>
      </w:r>
      <w:r>
        <w:rPr>
          <w:b/>
          <w:spacing w:val="1"/>
          <w:sz w:val="24"/>
          <w:szCs w:val="24"/>
        </w:rPr>
        <w:t>n</w:t>
      </w:r>
      <w:r>
        <w:rPr>
          <w:b/>
          <w:sz w:val="24"/>
          <w:szCs w:val="24"/>
        </w:rPr>
        <w:t xml:space="preserve">d </w:t>
      </w:r>
      <w:r>
        <w:rPr>
          <w:b/>
          <w:spacing w:val="44"/>
          <w:sz w:val="24"/>
          <w:szCs w:val="24"/>
        </w:rPr>
        <w:t xml:space="preserve"> </w:t>
      </w:r>
      <w:r>
        <w:rPr>
          <w:b/>
          <w:spacing w:val="-5"/>
          <w:sz w:val="24"/>
          <w:szCs w:val="24"/>
        </w:rPr>
        <w:t>J</w:t>
      </w:r>
      <w:r>
        <w:rPr>
          <w:b/>
          <w:spacing w:val="2"/>
          <w:sz w:val="24"/>
          <w:szCs w:val="24"/>
        </w:rPr>
        <w:t>.</w:t>
      </w:r>
      <w:r>
        <w:rPr>
          <w:b/>
          <w:spacing w:val="-2"/>
          <w:sz w:val="24"/>
          <w:szCs w:val="24"/>
        </w:rPr>
        <w:t>L</w:t>
      </w:r>
      <w:r>
        <w:rPr>
          <w:b/>
          <w:sz w:val="24"/>
          <w:szCs w:val="24"/>
        </w:rPr>
        <w:t xml:space="preserve">. </w:t>
      </w:r>
      <w:r>
        <w:rPr>
          <w:b/>
          <w:spacing w:val="45"/>
          <w:sz w:val="24"/>
          <w:szCs w:val="24"/>
        </w:rPr>
        <w:t xml:space="preserve"> </w:t>
      </w:r>
      <w:r>
        <w:rPr>
          <w:b/>
          <w:spacing w:val="-3"/>
          <w:sz w:val="24"/>
          <w:szCs w:val="24"/>
        </w:rPr>
        <w:t>F</w:t>
      </w:r>
      <w:r>
        <w:rPr>
          <w:b/>
          <w:sz w:val="24"/>
          <w:szCs w:val="24"/>
        </w:rPr>
        <w:t>a</w:t>
      </w:r>
      <w:r>
        <w:rPr>
          <w:b/>
          <w:spacing w:val="1"/>
          <w:sz w:val="24"/>
          <w:szCs w:val="24"/>
        </w:rPr>
        <w:t>n</w:t>
      </w:r>
      <w:r>
        <w:rPr>
          <w:b/>
          <w:sz w:val="24"/>
          <w:szCs w:val="24"/>
        </w:rPr>
        <w:t xml:space="preserve">, </w:t>
      </w:r>
      <w:r>
        <w:rPr>
          <w:b/>
          <w:spacing w:val="41"/>
          <w:sz w:val="24"/>
          <w:szCs w:val="24"/>
        </w:rPr>
        <w:t xml:space="preserve"> </w:t>
      </w:r>
      <w:r>
        <w:rPr>
          <w:b/>
          <w:sz w:val="24"/>
          <w:szCs w:val="24"/>
        </w:rPr>
        <w:t>―</w:t>
      </w:r>
      <w:r>
        <w:rPr>
          <w:b/>
          <w:spacing w:val="-2"/>
          <w:sz w:val="24"/>
          <w:szCs w:val="24"/>
        </w:rPr>
        <w:t>T</w:t>
      </w:r>
      <w:r>
        <w:rPr>
          <w:b/>
          <w:spacing w:val="1"/>
          <w:sz w:val="24"/>
          <w:szCs w:val="24"/>
        </w:rPr>
        <w:t>h</w:t>
      </w:r>
      <w:r>
        <w:rPr>
          <w:b/>
          <w:spacing w:val="-6"/>
          <w:sz w:val="24"/>
          <w:szCs w:val="24"/>
        </w:rPr>
        <w:t>r</w:t>
      </w:r>
      <w:r>
        <w:rPr>
          <w:b/>
          <w:spacing w:val="-1"/>
          <w:sz w:val="24"/>
          <w:szCs w:val="24"/>
        </w:rPr>
        <w:t>e</w:t>
      </w:r>
      <w:r>
        <w:rPr>
          <w:b/>
          <w:spacing w:val="3"/>
          <w:sz w:val="24"/>
          <w:szCs w:val="24"/>
        </w:rPr>
        <w:t>e</w:t>
      </w:r>
      <w:r>
        <w:rPr>
          <w:b/>
          <w:spacing w:val="2"/>
          <w:sz w:val="24"/>
          <w:szCs w:val="24"/>
        </w:rPr>
        <w:t>-</w:t>
      </w:r>
      <w:r>
        <w:rPr>
          <w:b/>
          <w:sz w:val="24"/>
          <w:szCs w:val="24"/>
        </w:rPr>
        <w:t>lev</w:t>
      </w:r>
      <w:r>
        <w:rPr>
          <w:b/>
          <w:spacing w:val="3"/>
          <w:sz w:val="24"/>
          <w:szCs w:val="24"/>
        </w:rPr>
        <w:t>e</w:t>
      </w:r>
      <w:r>
        <w:rPr>
          <w:b/>
          <w:sz w:val="24"/>
          <w:szCs w:val="24"/>
        </w:rPr>
        <w:t xml:space="preserve">l </w:t>
      </w:r>
      <w:r>
        <w:rPr>
          <w:b/>
          <w:spacing w:val="39"/>
          <w:sz w:val="24"/>
          <w:szCs w:val="24"/>
        </w:rPr>
        <w:t xml:space="preserve"> </w:t>
      </w:r>
      <w:r>
        <w:rPr>
          <w:b/>
          <w:spacing w:val="-2"/>
          <w:sz w:val="24"/>
          <w:szCs w:val="24"/>
        </w:rPr>
        <w:t>I</w:t>
      </w:r>
      <w:r>
        <w:rPr>
          <w:b/>
          <w:spacing w:val="-3"/>
          <w:sz w:val="24"/>
          <w:szCs w:val="24"/>
        </w:rPr>
        <w:t>m</w:t>
      </w:r>
      <w:r>
        <w:rPr>
          <w:b/>
          <w:sz w:val="24"/>
          <w:szCs w:val="24"/>
        </w:rPr>
        <w:t>a</w:t>
      </w:r>
      <w:r>
        <w:rPr>
          <w:b/>
          <w:spacing w:val="5"/>
          <w:sz w:val="24"/>
          <w:szCs w:val="24"/>
        </w:rPr>
        <w:t>g</w:t>
      </w:r>
      <w:r>
        <w:rPr>
          <w:b/>
          <w:sz w:val="24"/>
          <w:szCs w:val="24"/>
        </w:rPr>
        <w:t xml:space="preserve">e </w:t>
      </w:r>
      <w:r>
        <w:rPr>
          <w:b/>
          <w:spacing w:val="47"/>
          <w:sz w:val="24"/>
          <w:szCs w:val="24"/>
        </w:rPr>
        <w:t xml:space="preserve"> </w:t>
      </w:r>
      <w:r>
        <w:rPr>
          <w:b/>
          <w:spacing w:val="1"/>
          <w:sz w:val="24"/>
          <w:szCs w:val="24"/>
        </w:rPr>
        <w:t>S</w:t>
      </w:r>
      <w:r>
        <w:rPr>
          <w:b/>
          <w:spacing w:val="-1"/>
          <w:sz w:val="24"/>
          <w:szCs w:val="24"/>
        </w:rPr>
        <w:t>e</w:t>
      </w:r>
      <w:r>
        <w:rPr>
          <w:b/>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 xml:space="preserve">ion </w:t>
      </w:r>
      <w:r>
        <w:rPr>
          <w:b/>
          <w:spacing w:val="39"/>
          <w:sz w:val="24"/>
          <w:szCs w:val="24"/>
        </w:rPr>
        <w:t xml:space="preserve"> </w:t>
      </w:r>
      <w:r>
        <w:rPr>
          <w:b/>
          <w:spacing w:val="3"/>
          <w:sz w:val="24"/>
          <w:szCs w:val="24"/>
        </w:rPr>
        <w:t>B</w:t>
      </w:r>
      <w:r>
        <w:rPr>
          <w:b/>
          <w:sz w:val="24"/>
          <w:szCs w:val="24"/>
        </w:rPr>
        <w:t>a</w:t>
      </w:r>
      <w:r>
        <w:rPr>
          <w:b/>
          <w:spacing w:val="-2"/>
          <w:sz w:val="24"/>
          <w:szCs w:val="24"/>
        </w:rPr>
        <w:t>s</w:t>
      </w:r>
      <w:r>
        <w:rPr>
          <w:b/>
          <w:spacing w:val="-1"/>
          <w:sz w:val="24"/>
          <w:szCs w:val="24"/>
        </w:rPr>
        <w:t>e</w:t>
      </w:r>
      <w:r>
        <w:rPr>
          <w:b/>
          <w:sz w:val="24"/>
          <w:szCs w:val="24"/>
        </w:rPr>
        <w:t xml:space="preserve">d </w:t>
      </w:r>
      <w:r>
        <w:rPr>
          <w:b/>
          <w:spacing w:val="44"/>
          <w:sz w:val="24"/>
          <w:szCs w:val="24"/>
        </w:rPr>
        <w:t xml:space="preserve"> </w:t>
      </w:r>
      <w:r>
        <w:rPr>
          <w:b/>
          <w:sz w:val="24"/>
          <w:szCs w:val="24"/>
        </w:rPr>
        <w:t xml:space="preserve">on </w:t>
      </w:r>
      <w:r>
        <w:rPr>
          <w:b/>
          <w:spacing w:val="4"/>
          <w:sz w:val="24"/>
          <w:szCs w:val="24"/>
        </w:rPr>
        <w:t>M</w:t>
      </w:r>
      <w:r>
        <w:rPr>
          <w:b/>
          <w:sz w:val="24"/>
          <w:szCs w:val="24"/>
        </w:rPr>
        <w:t>a</w:t>
      </w:r>
      <w:r>
        <w:rPr>
          <w:b/>
          <w:spacing w:val="-5"/>
          <w:sz w:val="24"/>
          <w:szCs w:val="24"/>
        </w:rPr>
        <w:t>x</w:t>
      </w:r>
      <w:r>
        <w:rPr>
          <w:b/>
          <w:sz w:val="24"/>
          <w:szCs w:val="24"/>
        </w:rPr>
        <w:t>i</w:t>
      </w:r>
      <w:r>
        <w:rPr>
          <w:b/>
          <w:spacing w:val="-3"/>
          <w:sz w:val="24"/>
          <w:szCs w:val="24"/>
        </w:rPr>
        <w:t>m</w:t>
      </w:r>
      <w:r>
        <w:rPr>
          <w:b/>
          <w:spacing w:val="1"/>
          <w:sz w:val="24"/>
          <w:szCs w:val="24"/>
        </w:rPr>
        <w:t>u</w:t>
      </w:r>
      <w:r>
        <w:rPr>
          <w:b/>
          <w:sz w:val="24"/>
          <w:szCs w:val="24"/>
        </w:rPr>
        <w:t xml:space="preserve">m </w:t>
      </w:r>
      <w:r>
        <w:rPr>
          <w:b/>
          <w:spacing w:val="-3"/>
          <w:sz w:val="24"/>
          <w:szCs w:val="24"/>
        </w:rPr>
        <w:t>F</w:t>
      </w:r>
      <w:r>
        <w:rPr>
          <w:b/>
          <w:spacing w:val="6"/>
          <w:sz w:val="24"/>
          <w:szCs w:val="24"/>
        </w:rPr>
        <w:t>u</w:t>
      </w:r>
      <w:r>
        <w:rPr>
          <w:b/>
          <w:spacing w:val="-1"/>
          <w:sz w:val="24"/>
          <w:szCs w:val="24"/>
        </w:rPr>
        <w:t>zz</w:t>
      </w:r>
      <w:r>
        <w:rPr>
          <w:b/>
          <w:sz w:val="24"/>
          <w:szCs w:val="24"/>
        </w:rPr>
        <w:t>y</w:t>
      </w:r>
      <w:r>
        <w:rPr>
          <w:b/>
          <w:spacing w:val="3"/>
          <w:sz w:val="24"/>
          <w:szCs w:val="24"/>
        </w:rPr>
        <w:t xml:space="preserve"> </w:t>
      </w:r>
      <w:r>
        <w:rPr>
          <w:b/>
          <w:spacing w:val="-3"/>
          <w:sz w:val="24"/>
          <w:szCs w:val="24"/>
        </w:rPr>
        <w:t>P</w:t>
      </w:r>
      <w:r>
        <w:rPr>
          <w:b/>
          <w:spacing w:val="5"/>
          <w:sz w:val="24"/>
          <w:szCs w:val="24"/>
        </w:rPr>
        <w:t>a</w:t>
      </w:r>
      <w:r>
        <w:rPr>
          <w:b/>
          <w:spacing w:val="-6"/>
          <w:sz w:val="24"/>
          <w:szCs w:val="24"/>
        </w:rPr>
        <w:t>r</w:t>
      </w:r>
      <w:r>
        <w:rPr>
          <w:b/>
          <w:spacing w:val="1"/>
          <w:sz w:val="24"/>
          <w:szCs w:val="24"/>
        </w:rPr>
        <w:t>t</w:t>
      </w:r>
      <w:r>
        <w:rPr>
          <w:b/>
          <w:sz w:val="24"/>
          <w:szCs w:val="24"/>
        </w:rPr>
        <w:t>i</w:t>
      </w:r>
      <w:r>
        <w:rPr>
          <w:b/>
          <w:spacing w:val="2"/>
          <w:sz w:val="24"/>
          <w:szCs w:val="24"/>
        </w:rPr>
        <w:t>t</w:t>
      </w:r>
      <w:r>
        <w:rPr>
          <w:b/>
          <w:sz w:val="24"/>
          <w:szCs w:val="24"/>
        </w:rPr>
        <w:t>ion</w:t>
      </w:r>
      <w:r>
        <w:rPr>
          <w:b/>
          <w:spacing w:val="4"/>
          <w:sz w:val="24"/>
          <w:szCs w:val="24"/>
        </w:rPr>
        <w:t xml:space="preserve"> </w:t>
      </w:r>
      <w:r>
        <w:rPr>
          <w:b/>
          <w:spacing w:val="-2"/>
          <w:sz w:val="24"/>
          <w:szCs w:val="24"/>
        </w:rPr>
        <w:t>E</w:t>
      </w:r>
      <w:r>
        <w:rPr>
          <w:b/>
          <w:spacing w:val="1"/>
          <w:sz w:val="24"/>
          <w:szCs w:val="24"/>
        </w:rPr>
        <w:t>nt</w:t>
      </w:r>
      <w:r>
        <w:rPr>
          <w:b/>
          <w:spacing w:val="-6"/>
          <w:sz w:val="24"/>
          <w:szCs w:val="24"/>
        </w:rPr>
        <w:t>r</w:t>
      </w:r>
      <w:r>
        <w:rPr>
          <w:b/>
          <w:sz w:val="24"/>
          <w:szCs w:val="24"/>
        </w:rPr>
        <w:t>o</w:t>
      </w:r>
      <w:r>
        <w:rPr>
          <w:b/>
          <w:spacing w:val="1"/>
          <w:sz w:val="24"/>
          <w:szCs w:val="24"/>
        </w:rPr>
        <w:t>p</w:t>
      </w:r>
      <w:r>
        <w:rPr>
          <w:b/>
          <w:sz w:val="24"/>
          <w:szCs w:val="24"/>
        </w:rPr>
        <w:t>y</w:t>
      </w:r>
      <w:r>
        <w:rPr>
          <w:b/>
          <w:spacing w:val="3"/>
          <w:sz w:val="24"/>
          <w:szCs w:val="24"/>
        </w:rPr>
        <w:t xml:space="preserve"> </w:t>
      </w:r>
      <w:r>
        <w:rPr>
          <w:b/>
          <w:sz w:val="24"/>
          <w:szCs w:val="24"/>
        </w:rPr>
        <w:t xml:space="preserve">of </w:t>
      </w:r>
      <w:r>
        <w:rPr>
          <w:b/>
          <w:spacing w:val="5"/>
          <w:sz w:val="24"/>
          <w:szCs w:val="24"/>
        </w:rPr>
        <w:t>2</w:t>
      </w:r>
      <w:r>
        <w:rPr>
          <w:b/>
          <w:spacing w:val="2"/>
          <w:sz w:val="24"/>
          <w:szCs w:val="24"/>
        </w:rPr>
        <w:t>-</w:t>
      </w:r>
      <w:r>
        <w:rPr>
          <w:b/>
          <w:sz w:val="24"/>
          <w:szCs w:val="24"/>
        </w:rPr>
        <w:t>D</w:t>
      </w:r>
      <w:r>
        <w:rPr>
          <w:b/>
          <w:spacing w:val="3"/>
          <w:sz w:val="24"/>
          <w:szCs w:val="24"/>
        </w:rPr>
        <w:t xml:space="preserve"> </w:t>
      </w:r>
      <w:r>
        <w:rPr>
          <w:b/>
          <w:sz w:val="24"/>
          <w:szCs w:val="24"/>
        </w:rPr>
        <w:t>H</w:t>
      </w:r>
      <w:r>
        <w:rPr>
          <w:b/>
          <w:spacing w:val="1"/>
          <w:sz w:val="24"/>
          <w:szCs w:val="24"/>
        </w:rPr>
        <w:t>i</w:t>
      </w:r>
      <w:r>
        <w:rPr>
          <w:b/>
          <w:spacing w:val="-2"/>
          <w:sz w:val="24"/>
          <w:szCs w:val="24"/>
        </w:rPr>
        <w:t>s</w:t>
      </w:r>
      <w:r>
        <w:rPr>
          <w:b/>
          <w:spacing w:val="1"/>
          <w:sz w:val="24"/>
          <w:szCs w:val="24"/>
        </w:rPr>
        <w:t>t</w:t>
      </w:r>
      <w:r>
        <w:rPr>
          <w:b/>
          <w:sz w:val="24"/>
          <w:szCs w:val="24"/>
        </w:rPr>
        <w:t>og</w:t>
      </w:r>
      <w:r>
        <w:rPr>
          <w:b/>
          <w:spacing w:val="-6"/>
          <w:sz w:val="24"/>
          <w:szCs w:val="24"/>
        </w:rPr>
        <w:t>r</w:t>
      </w:r>
      <w:r>
        <w:rPr>
          <w:b/>
          <w:spacing w:val="5"/>
          <w:sz w:val="24"/>
          <w:szCs w:val="24"/>
        </w:rPr>
        <w:t>a</w:t>
      </w:r>
      <w:r>
        <w:rPr>
          <w:b/>
          <w:sz w:val="24"/>
          <w:szCs w:val="24"/>
        </w:rPr>
        <w:t>m a</w:t>
      </w:r>
      <w:r>
        <w:rPr>
          <w:b/>
          <w:spacing w:val="1"/>
          <w:sz w:val="24"/>
          <w:szCs w:val="24"/>
        </w:rPr>
        <w:t>n</w:t>
      </w:r>
      <w:r>
        <w:rPr>
          <w:b/>
          <w:sz w:val="24"/>
          <w:szCs w:val="24"/>
        </w:rPr>
        <w:t>d</w:t>
      </w:r>
      <w:r>
        <w:rPr>
          <w:b/>
          <w:spacing w:val="4"/>
          <w:sz w:val="24"/>
          <w:szCs w:val="24"/>
        </w:rPr>
        <w:t xml:space="preserve"> </w:t>
      </w:r>
      <w:r>
        <w:rPr>
          <w:b/>
          <w:sz w:val="24"/>
          <w:szCs w:val="24"/>
        </w:rPr>
        <w:t>Q</w:t>
      </w:r>
      <w:r>
        <w:rPr>
          <w:b/>
          <w:spacing w:val="1"/>
          <w:sz w:val="24"/>
          <w:szCs w:val="24"/>
        </w:rPr>
        <w:t>u</w:t>
      </w:r>
      <w:r>
        <w:rPr>
          <w:b/>
          <w:sz w:val="24"/>
          <w:szCs w:val="24"/>
        </w:rPr>
        <w:t>a</w:t>
      </w:r>
      <w:r>
        <w:rPr>
          <w:b/>
          <w:spacing w:val="1"/>
          <w:sz w:val="24"/>
          <w:szCs w:val="24"/>
        </w:rPr>
        <w:t>ntu</w:t>
      </w:r>
      <w:r>
        <w:rPr>
          <w:b/>
          <w:sz w:val="24"/>
          <w:szCs w:val="24"/>
        </w:rPr>
        <w:t>m Gene</w:t>
      </w:r>
      <w:r>
        <w:rPr>
          <w:b/>
          <w:spacing w:val="1"/>
          <w:sz w:val="24"/>
          <w:szCs w:val="24"/>
        </w:rPr>
        <w:t>t</w:t>
      </w:r>
      <w:r>
        <w:rPr>
          <w:b/>
          <w:sz w:val="24"/>
          <w:szCs w:val="24"/>
        </w:rPr>
        <w:t>ic</w:t>
      </w:r>
      <w:r>
        <w:rPr>
          <w:b/>
          <w:spacing w:val="4"/>
          <w:sz w:val="24"/>
          <w:szCs w:val="24"/>
        </w:rPr>
        <w:t xml:space="preserve"> </w:t>
      </w:r>
      <w:r>
        <w:rPr>
          <w:b/>
          <w:sz w:val="24"/>
          <w:szCs w:val="24"/>
        </w:rPr>
        <w:t>A</w:t>
      </w:r>
      <w:r>
        <w:rPr>
          <w:b/>
          <w:spacing w:val="-5"/>
          <w:sz w:val="24"/>
          <w:szCs w:val="24"/>
        </w:rPr>
        <w:t>l</w:t>
      </w:r>
      <w:r>
        <w:rPr>
          <w:b/>
          <w:sz w:val="24"/>
          <w:szCs w:val="24"/>
        </w:rPr>
        <w:t>go</w:t>
      </w:r>
      <w:r>
        <w:rPr>
          <w:b/>
          <w:spacing w:val="-6"/>
          <w:sz w:val="24"/>
          <w:szCs w:val="24"/>
        </w:rPr>
        <w:t>r</w:t>
      </w:r>
      <w:r>
        <w:rPr>
          <w:b/>
          <w:sz w:val="24"/>
          <w:szCs w:val="24"/>
        </w:rPr>
        <w:t>i</w:t>
      </w:r>
      <w:r>
        <w:rPr>
          <w:b/>
          <w:spacing w:val="2"/>
          <w:sz w:val="24"/>
          <w:szCs w:val="24"/>
        </w:rPr>
        <w:t>t</w:t>
      </w:r>
      <w:r>
        <w:rPr>
          <w:b/>
          <w:spacing w:val="1"/>
          <w:sz w:val="24"/>
          <w:szCs w:val="24"/>
        </w:rPr>
        <w:t>h</w:t>
      </w:r>
      <w:r>
        <w:rPr>
          <w:b/>
          <w:spacing w:val="-3"/>
          <w:sz w:val="24"/>
          <w:szCs w:val="24"/>
        </w:rPr>
        <w:t>m</w:t>
      </w:r>
      <w:r>
        <w:rPr>
          <w:b/>
          <w:sz w:val="24"/>
          <w:szCs w:val="24"/>
        </w:rPr>
        <w:t>,</w:t>
      </w:r>
      <w:r>
        <w:rPr>
          <w:b/>
          <w:spacing w:val="6"/>
          <w:sz w:val="24"/>
          <w:szCs w:val="24"/>
        </w:rPr>
        <w:t xml:space="preserve"> </w:t>
      </w:r>
      <w:r>
        <w:rPr>
          <w:b/>
          <w:sz w:val="24"/>
          <w:szCs w:val="24"/>
        </w:rPr>
        <w:t>Adva</w:t>
      </w:r>
      <w:r>
        <w:rPr>
          <w:b/>
          <w:spacing w:val="1"/>
          <w:sz w:val="24"/>
          <w:szCs w:val="24"/>
        </w:rPr>
        <w:t>n</w:t>
      </w:r>
      <w:r>
        <w:rPr>
          <w:b/>
          <w:spacing w:val="-1"/>
          <w:sz w:val="24"/>
          <w:szCs w:val="24"/>
        </w:rPr>
        <w:t>ce</w:t>
      </w:r>
      <w:r>
        <w:rPr>
          <w:b/>
          <w:sz w:val="24"/>
          <w:szCs w:val="24"/>
        </w:rPr>
        <w:t xml:space="preserve">d </w:t>
      </w:r>
      <w:r>
        <w:rPr>
          <w:b/>
          <w:spacing w:val="-2"/>
          <w:sz w:val="24"/>
          <w:szCs w:val="24"/>
        </w:rPr>
        <w:t>I</w:t>
      </w:r>
      <w:r>
        <w:rPr>
          <w:b/>
          <w:spacing w:val="1"/>
          <w:sz w:val="24"/>
          <w:szCs w:val="24"/>
        </w:rPr>
        <w:t>nt</w:t>
      </w:r>
      <w:r>
        <w:rPr>
          <w:b/>
          <w:spacing w:val="-1"/>
          <w:sz w:val="24"/>
          <w:szCs w:val="24"/>
        </w:rPr>
        <w:t>e</w:t>
      </w:r>
      <w:r>
        <w:rPr>
          <w:b/>
          <w:spacing w:val="-4"/>
          <w:sz w:val="24"/>
          <w:szCs w:val="24"/>
        </w:rPr>
        <w:t>ll</w:t>
      </w:r>
      <w:r>
        <w:rPr>
          <w:b/>
          <w:sz w:val="24"/>
          <w:szCs w:val="24"/>
        </w:rPr>
        <w:t>igent</w:t>
      </w:r>
      <w:r>
        <w:rPr>
          <w:b/>
          <w:spacing w:val="6"/>
          <w:sz w:val="24"/>
          <w:szCs w:val="24"/>
        </w:rPr>
        <w:t xml:space="preserve"> </w:t>
      </w:r>
      <w:r>
        <w:rPr>
          <w:b/>
          <w:sz w:val="24"/>
          <w:szCs w:val="24"/>
        </w:rPr>
        <w:t>Co</w:t>
      </w:r>
      <w:r>
        <w:rPr>
          <w:b/>
          <w:spacing w:val="-4"/>
          <w:sz w:val="24"/>
          <w:szCs w:val="24"/>
        </w:rPr>
        <w:t>m</w:t>
      </w:r>
      <w:r>
        <w:rPr>
          <w:b/>
          <w:spacing w:val="1"/>
          <w:sz w:val="24"/>
          <w:szCs w:val="24"/>
        </w:rPr>
        <w:t>put</w:t>
      </w:r>
      <w:r>
        <w:rPr>
          <w:b/>
          <w:sz w:val="24"/>
          <w:szCs w:val="24"/>
        </w:rPr>
        <w:t>i</w:t>
      </w:r>
      <w:r>
        <w:rPr>
          <w:b/>
          <w:spacing w:val="1"/>
          <w:sz w:val="24"/>
          <w:szCs w:val="24"/>
        </w:rPr>
        <w:t>n</w:t>
      </w:r>
      <w:r>
        <w:rPr>
          <w:b/>
          <w:sz w:val="24"/>
          <w:szCs w:val="24"/>
        </w:rPr>
        <w:t>g</w:t>
      </w:r>
      <w:r>
        <w:rPr>
          <w:b/>
          <w:spacing w:val="4"/>
          <w:sz w:val="24"/>
          <w:szCs w:val="24"/>
        </w:rPr>
        <w:t xml:space="preserve"> </w:t>
      </w:r>
      <w:r>
        <w:rPr>
          <w:b/>
          <w:spacing w:val="-2"/>
          <w:sz w:val="24"/>
          <w:szCs w:val="24"/>
        </w:rPr>
        <w:t>T</w:t>
      </w:r>
      <w:r>
        <w:rPr>
          <w:b/>
          <w:spacing w:val="1"/>
          <w:sz w:val="24"/>
          <w:szCs w:val="24"/>
        </w:rPr>
        <w:t>h</w:t>
      </w:r>
      <w:r>
        <w:rPr>
          <w:b/>
          <w:spacing w:val="-1"/>
          <w:sz w:val="24"/>
          <w:szCs w:val="24"/>
        </w:rPr>
        <w:t>e</w:t>
      </w:r>
      <w:r>
        <w:rPr>
          <w:b/>
          <w:sz w:val="24"/>
          <w:szCs w:val="24"/>
        </w:rPr>
        <w:t>o</w:t>
      </w:r>
      <w:r>
        <w:rPr>
          <w:b/>
          <w:spacing w:val="-6"/>
          <w:sz w:val="24"/>
          <w:szCs w:val="24"/>
        </w:rPr>
        <w:t>r</w:t>
      </w:r>
      <w:r>
        <w:rPr>
          <w:b/>
          <w:sz w:val="24"/>
          <w:szCs w:val="24"/>
        </w:rPr>
        <w:t>ie</w:t>
      </w:r>
      <w:r>
        <w:rPr>
          <w:b/>
          <w:spacing w:val="-3"/>
          <w:sz w:val="24"/>
          <w:szCs w:val="24"/>
        </w:rPr>
        <w:t>s</w:t>
      </w:r>
      <w:r>
        <w:rPr>
          <w:b/>
          <w:sz w:val="24"/>
          <w:szCs w:val="24"/>
        </w:rPr>
        <w:t>,</w:t>
      </w:r>
      <w:r>
        <w:rPr>
          <w:b/>
          <w:spacing w:val="6"/>
          <w:sz w:val="24"/>
          <w:szCs w:val="24"/>
        </w:rPr>
        <w:t xml:space="preserve"> </w:t>
      </w:r>
      <w:r>
        <w:rPr>
          <w:b/>
          <w:sz w:val="24"/>
          <w:szCs w:val="24"/>
        </w:rPr>
        <w:t>a</w:t>
      </w:r>
      <w:r>
        <w:rPr>
          <w:b/>
          <w:spacing w:val="1"/>
          <w:sz w:val="24"/>
          <w:szCs w:val="24"/>
        </w:rPr>
        <w:t>n</w:t>
      </w:r>
      <w:r>
        <w:rPr>
          <w:b/>
          <w:sz w:val="24"/>
          <w:szCs w:val="24"/>
        </w:rPr>
        <w:t>d Ap</w:t>
      </w:r>
      <w:r>
        <w:rPr>
          <w:b/>
          <w:spacing w:val="1"/>
          <w:sz w:val="24"/>
          <w:szCs w:val="24"/>
        </w:rPr>
        <w:t>p</w:t>
      </w:r>
      <w:r>
        <w:rPr>
          <w:b/>
          <w:spacing w:val="-4"/>
          <w:sz w:val="24"/>
          <w:szCs w:val="24"/>
        </w:rPr>
        <w:t>l</w:t>
      </w:r>
      <w:r>
        <w:rPr>
          <w:b/>
          <w:sz w:val="24"/>
          <w:szCs w:val="24"/>
        </w:rPr>
        <w:t>ica</w:t>
      </w:r>
      <w:r>
        <w:rPr>
          <w:b/>
          <w:spacing w:val="1"/>
          <w:sz w:val="24"/>
          <w:szCs w:val="24"/>
        </w:rPr>
        <w:t>t</w:t>
      </w:r>
      <w:r>
        <w:rPr>
          <w:b/>
          <w:sz w:val="24"/>
          <w:szCs w:val="24"/>
        </w:rPr>
        <w:t>io</w:t>
      </w:r>
      <w:r>
        <w:rPr>
          <w:b/>
          <w:spacing w:val="1"/>
          <w:sz w:val="24"/>
          <w:szCs w:val="24"/>
        </w:rPr>
        <w:t>n</w:t>
      </w:r>
      <w:r>
        <w:rPr>
          <w:b/>
          <w:spacing w:val="-2"/>
          <w:sz w:val="24"/>
          <w:szCs w:val="24"/>
        </w:rPr>
        <w:t>s</w:t>
      </w:r>
      <w:r>
        <w:rPr>
          <w:b/>
          <w:sz w:val="24"/>
          <w:szCs w:val="24"/>
        </w:rPr>
        <w:t xml:space="preserve">. </w:t>
      </w:r>
      <w:r>
        <w:rPr>
          <w:b/>
          <w:spacing w:val="2"/>
          <w:sz w:val="24"/>
          <w:szCs w:val="24"/>
        </w:rPr>
        <w:t xml:space="preserve"> </w:t>
      </w:r>
      <w:r>
        <w:rPr>
          <w:b/>
          <w:sz w:val="24"/>
          <w:szCs w:val="24"/>
        </w:rPr>
        <w:t>Wi</w:t>
      </w:r>
      <w:r>
        <w:rPr>
          <w:b/>
          <w:spacing w:val="2"/>
          <w:sz w:val="24"/>
          <w:szCs w:val="24"/>
        </w:rPr>
        <w:t>t</w:t>
      </w:r>
      <w:r>
        <w:rPr>
          <w:b/>
          <w:sz w:val="24"/>
          <w:szCs w:val="24"/>
        </w:rPr>
        <w:t>h  A</w:t>
      </w:r>
      <w:r>
        <w:rPr>
          <w:b/>
          <w:spacing w:val="-3"/>
          <w:sz w:val="24"/>
          <w:szCs w:val="24"/>
        </w:rPr>
        <w:t>s</w:t>
      </w:r>
      <w:r>
        <w:rPr>
          <w:b/>
          <w:spacing w:val="1"/>
          <w:sz w:val="24"/>
          <w:szCs w:val="24"/>
        </w:rPr>
        <w:t>p</w:t>
      </w:r>
      <w:r>
        <w:rPr>
          <w:b/>
          <w:spacing w:val="-1"/>
          <w:sz w:val="24"/>
          <w:szCs w:val="24"/>
        </w:rPr>
        <w:t>ec</w:t>
      </w:r>
      <w:r>
        <w:rPr>
          <w:b/>
          <w:spacing w:val="1"/>
          <w:sz w:val="24"/>
          <w:szCs w:val="24"/>
        </w:rPr>
        <w:t>t</w:t>
      </w:r>
      <w:r>
        <w:rPr>
          <w:b/>
          <w:sz w:val="24"/>
          <w:szCs w:val="24"/>
        </w:rPr>
        <w:t>s</w:t>
      </w:r>
      <w:r>
        <w:rPr>
          <w:b/>
          <w:spacing w:val="58"/>
          <w:sz w:val="24"/>
          <w:szCs w:val="24"/>
        </w:rPr>
        <w:t xml:space="preserve"> </w:t>
      </w:r>
      <w:r>
        <w:rPr>
          <w:b/>
          <w:sz w:val="24"/>
          <w:szCs w:val="24"/>
        </w:rPr>
        <w:t>of</w:t>
      </w:r>
      <w:r>
        <w:rPr>
          <w:b/>
          <w:spacing w:val="57"/>
          <w:sz w:val="24"/>
          <w:szCs w:val="24"/>
        </w:rPr>
        <w:t xml:space="preserve"> </w:t>
      </w:r>
      <w:r>
        <w:rPr>
          <w:b/>
          <w:sz w:val="24"/>
          <w:szCs w:val="24"/>
        </w:rPr>
        <w:t>A</w:t>
      </w:r>
      <w:r>
        <w:rPr>
          <w:b/>
          <w:spacing w:val="-6"/>
          <w:sz w:val="24"/>
          <w:szCs w:val="24"/>
        </w:rPr>
        <w:t>r</w:t>
      </w:r>
      <w:r>
        <w:rPr>
          <w:b/>
          <w:spacing w:val="1"/>
          <w:sz w:val="24"/>
          <w:szCs w:val="24"/>
        </w:rPr>
        <w:t>t</w:t>
      </w:r>
      <w:r>
        <w:rPr>
          <w:b/>
          <w:sz w:val="24"/>
          <w:szCs w:val="24"/>
        </w:rPr>
        <w:t>i</w:t>
      </w:r>
      <w:r>
        <w:rPr>
          <w:b/>
          <w:spacing w:val="-3"/>
          <w:sz w:val="24"/>
          <w:szCs w:val="24"/>
        </w:rPr>
        <w:t>f</w:t>
      </w:r>
      <w:r>
        <w:rPr>
          <w:b/>
          <w:sz w:val="24"/>
          <w:szCs w:val="24"/>
        </w:rPr>
        <w:t>ici</w:t>
      </w:r>
      <w:r>
        <w:rPr>
          <w:b/>
          <w:spacing w:val="5"/>
          <w:sz w:val="24"/>
          <w:szCs w:val="24"/>
        </w:rPr>
        <w:t>a</w:t>
      </w:r>
      <w:r>
        <w:rPr>
          <w:b/>
          <w:sz w:val="24"/>
          <w:szCs w:val="24"/>
        </w:rPr>
        <w:t>l</w:t>
      </w:r>
      <w:r>
        <w:rPr>
          <w:b/>
          <w:spacing w:val="55"/>
          <w:sz w:val="24"/>
          <w:szCs w:val="24"/>
        </w:rPr>
        <w:t xml:space="preserve"> </w:t>
      </w:r>
      <w:r>
        <w:rPr>
          <w:b/>
          <w:spacing w:val="-2"/>
          <w:sz w:val="24"/>
          <w:szCs w:val="24"/>
        </w:rPr>
        <w:t>I</w:t>
      </w:r>
      <w:r>
        <w:rPr>
          <w:b/>
          <w:spacing w:val="1"/>
          <w:sz w:val="24"/>
          <w:szCs w:val="24"/>
        </w:rPr>
        <w:t>nt</w:t>
      </w:r>
      <w:r>
        <w:rPr>
          <w:b/>
          <w:spacing w:val="-1"/>
          <w:sz w:val="24"/>
          <w:szCs w:val="24"/>
        </w:rPr>
        <w:t>e</w:t>
      </w:r>
      <w:r>
        <w:rPr>
          <w:b/>
          <w:sz w:val="24"/>
          <w:szCs w:val="24"/>
        </w:rPr>
        <w:t>l</w:t>
      </w:r>
      <w:r>
        <w:rPr>
          <w:b/>
          <w:spacing w:val="-4"/>
          <w:sz w:val="24"/>
          <w:szCs w:val="24"/>
        </w:rPr>
        <w:t>l</w:t>
      </w:r>
      <w:r>
        <w:rPr>
          <w:b/>
          <w:sz w:val="24"/>
          <w:szCs w:val="24"/>
        </w:rPr>
        <w:t>igen</w:t>
      </w:r>
      <w:r>
        <w:rPr>
          <w:b/>
          <w:spacing w:val="6"/>
          <w:sz w:val="24"/>
          <w:szCs w:val="24"/>
        </w:rPr>
        <w:t>c</w:t>
      </w:r>
      <w:r>
        <w:rPr>
          <w:b/>
          <w:spacing w:val="-1"/>
          <w:sz w:val="24"/>
          <w:szCs w:val="24"/>
        </w:rPr>
        <w:t>e</w:t>
      </w:r>
      <w:r>
        <w:rPr>
          <w:b/>
          <w:sz w:val="24"/>
          <w:szCs w:val="24"/>
        </w:rPr>
        <w:t xml:space="preserve">. </w:t>
      </w:r>
      <w:r>
        <w:rPr>
          <w:b/>
          <w:spacing w:val="2"/>
          <w:sz w:val="24"/>
          <w:szCs w:val="24"/>
        </w:rPr>
        <w:t xml:space="preserve"> </w:t>
      </w:r>
      <w:r>
        <w:rPr>
          <w:b/>
          <w:spacing w:val="-2"/>
          <w:sz w:val="24"/>
          <w:szCs w:val="24"/>
        </w:rPr>
        <w:t>L</w:t>
      </w:r>
      <w:r>
        <w:rPr>
          <w:b/>
          <w:spacing w:val="-1"/>
          <w:sz w:val="24"/>
          <w:szCs w:val="24"/>
        </w:rPr>
        <w:t>ec</w:t>
      </w:r>
      <w:r>
        <w:rPr>
          <w:b/>
          <w:spacing w:val="1"/>
          <w:sz w:val="24"/>
          <w:szCs w:val="24"/>
        </w:rPr>
        <w:t>t</w:t>
      </w:r>
      <w:r>
        <w:rPr>
          <w:b/>
          <w:spacing w:val="6"/>
          <w:sz w:val="24"/>
          <w:szCs w:val="24"/>
        </w:rPr>
        <w:t>u</w:t>
      </w:r>
      <w:r>
        <w:rPr>
          <w:b/>
          <w:spacing w:val="-6"/>
          <w:sz w:val="24"/>
          <w:szCs w:val="24"/>
        </w:rPr>
        <w:t>r</w:t>
      </w:r>
      <w:r>
        <w:rPr>
          <w:b/>
          <w:sz w:val="24"/>
          <w:szCs w:val="24"/>
        </w:rPr>
        <w:t>e</w:t>
      </w:r>
      <w:r>
        <w:rPr>
          <w:b/>
          <w:spacing w:val="59"/>
          <w:sz w:val="24"/>
          <w:szCs w:val="24"/>
        </w:rPr>
        <w:t xml:space="preserve"> </w:t>
      </w:r>
      <w:r>
        <w:rPr>
          <w:b/>
          <w:sz w:val="24"/>
          <w:szCs w:val="24"/>
        </w:rPr>
        <w:t>No</w:t>
      </w:r>
      <w:r>
        <w:rPr>
          <w:b/>
          <w:spacing w:val="1"/>
          <w:sz w:val="24"/>
          <w:szCs w:val="24"/>
        </w:rPr>
        <w:t>t</w:t>
      </w:r>
      <w:r>
        <w:rPr>
          <w:b/>
          <w:spacing w:val="-1"/>
          <w:sz w:val="24"/>
          <w:szCs w:val="24"/>
        </w:rPr>
        <w:t>e</w:t>
      </w:r>
      <w:r>
        <w:rPr>
          <w:b/>
          <w:sz w:val="24"/>
          <w:szCs w:val="24"/>
        </w:rPr>
        <w:t>s</w:t>
      </w:r>
      <w:r>
        <w:rPr>
          <w:b/>
          <w:spacing w:val="58"/>
          <w:sz w:val="24"/>
          <w:szCs w:val="24"/>
        </w:rPr>
        <w:t xml:space="preserve"> </w:t>
      </w:r>
      <w:r>
        <w:rPr>
          <w:b/>
          <w:sz w:val="24"/>
          <w:szCs w:val="24"/>
        </w:rPr>
        <w:t>in Co</w:t>
      </w:r>
      <w:r>
        <w:rPr>
          <w:b/>
          <w:spacing w:val="-4"/>
          <w:sz w:val="24"/>
          <w:szCs w:val="24"/>
        </w:rPr>
        <w:t>m</w:t>
      </w:r>
      <w:r>
        <w:rPr>
          <w:b/>
          <w:spacing w:val="1"/>
          <w:sz w:val="24"/>
          <w:szCs w:val="24"/>
        </w:rPr>
        <w:t>put</w:t>
      </w:r>
      <w:r>
        <w:rPr>
          <w:b/>
          <w:spacing w:val="-1"/>
          <w:sz w:val="24"/>
          <w:szCs w:val="24"/>
        </w:rPr>
        <w:t>e</w:t>
      </w:r>
      <w:r>
        <w:rPr>
          <w:b/>
          <w:sz w:val="24"/>
          <w:szCs w:val="24"/>
        </w:rPr>
        <w:t>r</w:t>
      </w:r>
      <w:r>
        <w:rPr>
          <w:b/>
          <w:spacing w:val="-4"/>
          <w:sz w:val="24"/>
          <w:szCs w:val="24"/>
        </w:rPr>
        <w:t xml:space="preserve"> </w:t>
      </w:r>
      <w:r>
        <w:rPr>
          <w:b/>
          <w:spacing w:val="1"/>
          <w:sz w:val="24"/>
          <w:szCs w:val="24"/>
        </w:rPr>
        <w:t>S</w:t>
      </w:r>
      <w:r>
        <w:rPr>
          <w:b/>
          <w:spacing w:val="-1"/>
          <w:sz w:val="24"/>
          <w:szCs w:val="24"/>
        </w:rPr>
        <w:t>c</w:t>
      </w:r>
      <w:r>
        <w:rPr>
          <w:b/>
          <w:sz w:val="24"/>
          <w:szCs w:val="24"/>
        </w:rPr>
        <w:t>ienc</w:t>
      </w:r>
      <w:r>
        <w:rPr>
          <w:b/>
          <w:spacing w:val="-1"/>
          <w:sz w:val="24"/>
          <w:szCs w:val="24"/>
        </w:rPr>
        <w:t>e</w:t>
      </w:r>
      <w:r>
        <w:rPr>
          <w:b/>
          <w:sz w:val="24"/>
          <w:szCs w:val="24"/>
        </w:rPr>
        <w:t>,</w:t>
      </w:r>
      <w:r>
        <w:rPr>
          <w:b/>
          <w:spacing w:val="4"/>
          <w:sz w:val="24"/>
          <w:szCs w:val="24"/>
        </w:rPr>
        <w:t xml:space="preserve"> </w:t>
      </w:r>
      <w:r>
        <w:rPr>
          <w:b/>
          <w:spacing w:val="3"/>
          <w:sz w:val="24"/>
          <w:szCs w:val="24"/>
        </w:rPr>
        <w:t>B</w:t>
      </w:r>
      <w:r>
        <w:rPr>
          <w:b/>
          <w:spacing w:val="-1"/>
          <w:sz w:val="24"/>
          <w:szCs w:val="24"/>
        </w:rPr>
        <w:t>er</w:t>
      </w:r>
      <w:r>
        <w:rPr>
          <w:b/>
          <w:spacing w:val="-4"/>
          <w:sz w:val="24"/>
          <w:szCs w:val="24"/>
        </w:rPr>
        <w:t>l</w:t>
      </w:r>
      <w:r>
        <w:rPr>
          <w:b/>
          <w:sz w:val="24"/>
          <w:szCs w:val="24"/>
        </w:rPr>
        <w:t>i</w:t>
      </w:r>
      <w:r>
        <w:rPr>
          <w:b/>
          <w:spacing w:val="1"/>
          <w:sz w:val="24"/>
          <w:szCs w:val="24"/>
        </w:rPr>
        <w:t>n</w:t>
      </w:r>
      <w:r>
        <w:rPr>
          <w:b/>
          <w:sz w:val="24"/>
          <w:szCs w:val="24"/>
        </w:rPr>
        <w:t>,</w:t>
      </w:r>
      <w:r>
        <w:rPr>
          <w:b/>
          <w:spacing w:val="4"/>
          <w:sz w:val="24"/>
          <w:szCs w:val="24"/>
        </w:rPr>
        <w:t xml:space="preserve"> </w:t>
      </w:r>
      <w:r>
        <w:rPr>
          <w:b/>
          <w:sz w:val="24"/>
          <w:szCs w:val="24"/>
        </w:rPr>
        <w:t>Hei</w:t>
      </w:r>
      <w:r>
        <w:rPr>
          <w:b/>
          <w:spacing w:val="1"/>
          <w:sz w:val="24"/>
          <w:szCs w:val="24"/>
        </w:rPr>
        <w:t>d</w:t>
      </w:r>
      <w:r>
        <w:rPr>
          <w:b/>
          <w:spacing w:val="-1"/>
          <w:sz w:val="24"/>
          <w:szCs w:val="24"/>
        </w:rPr>
        <w:t>e</w:t>
      </w:r>
      <w:r>
        <w:rPr>
          <w:b/>
          <w:spacing w:val="-4"/>
          <w:sz w:val="24"/>
          <w:szCs w:val="24"/>
        </w:rPr>
        <w:t>l</w:t>
      </w:r>
      <w:r>
        <w:rPr>
          <w:b/>
          <w:spacing w:val="1"/>
          <w:sz w:val="24"/>
          <w:szCs w:val="24"/>
        </w:rPr>
        <w:t>b</w:t>
      </w:r>
      <w:r>
        <w:rPr>
          <w:b/>
          <w:spacing w:val="-1"/>
          <w:sz w:val="24"/>
          <w:szCs w:val="24"/>
        </w:rPr>
        <w:t>e</w:t>
      </w:r>
      <w:r>
        <w:rPr>
          <w:b/>
          <w:spacing w:val="-6"/>
          <w:sz w:val="24"/>
          <w:szCs w:val="24"/>
        </w:rPr>
        <w:t>r</w:t>
      </w:r>
      <w:r>
        <w:rPr>
          <w:b/>
          <w:sz w:val="24"/>
          <w:szCs w:val="24"/>
        </w:rPr>
        <w:t>g</w:t>
      </w:r>
      <w:r>
        <w:rPr>
          <w:b/>
          <w:spacing w:val="2"/>
          <w:sz w:val="24"/>
          <w:szCs w:val="24"/>
        </w:rPr>
        <w:t xml:space="preserve"> </w:t>
      </w:r>
      <w:r>
        <w:rPr>
          <w:b/>
          <w:sz w:val="24"/>
          <w:szCs w:val="24"/>
        </w:rPr>
        <w:t>2008.</w:t>
      </w:r>
    </w:p>
    <w:p w14:paraId="566D3F13" w14:textId="77777777" w:rsidR="00433F0F" w:rsidRDefault="00433F0F">
      <w:pPr>
        <w:spacing w:before="1" w:line="240" w:lineRule="exact"/>
        <w:rPr>
          <w:sz w:val="24"/>
          <w:szCs w:val="24"/>
        </w:rPr>
      </w:pPr>
    </w:p>
    <w:p w14:paraId="3819B151" w14:textId="77777777" w:rsidR="00433F0F" w:rsidRDefault="008B01BA">
      <w:pPr>
        <w:spacing w:line="359" w:lineRule="auto"/>
        <w:ind w:left="447" w:right="73"/>
        <w:jc w:val="both"/>
        <w:rPr>
          <w:sz w:val="24"/>
          <w:szCs w:val="24"/>
        </w:rPr>
        <w:sectPr w:rsidR="00433F0F">
          <w:headerReference w:type="default" r:id="rId38"/>
          <w:footerReference w:type="default" r:id="rId39"/>
          <w:pgSz w:w="11920" w:h="16840"/>
          <w:pgMar w:top="1340" w:right="1320" w:bottom="280" w:left="1680" w:header="0" w:footer="947" w:gutter="0"/>
          <w:pgNumType w:start="10"/>
          <w:cols w:space="720"/>
        </w:sectPr>
      </w:pPr>
      <w:r>
        <w:rPr>
          <w:sz w:val="24"/>
          <w:szCs w:val="24"/>
        </w:rPr>
        <w:t>Yu</w:t>
      </w:r>
      <w:r>
        <w:rPr>
          <w:spacing w:val="5"/>
          <w:sz w:val="24"/>
          <w:szCs w:val="24"/>
        </w:rPr>
        <w:t xml:space="preserve"> </w:t>
      </w:r>
      <w:r>
        <w:rPr>
          <w:spacing w:val="-1"/>
          <w:sz w:val="24"/>
          <w:szCs w:val="24"/>
        </w:rPr>
        <w:t>e</w:t>
      </w:r>
      <w:r>
        <w:rPr>
          <w:sz w:val="24"/>
          <w:szCs w:val="24"/>
        </w:rPr>
        <w:t>t</w:t>
      </w:r>
      <w:r>
        <w:rPr>
          <w:spacing w:val="6"/>
          <w:sz w:val="24"/>
          <w:szCs w:val="24"/>
        </w:rPr>
        <w:t xml:space="preserve"> </w:t>
      </w:r>
      <w:r>
        <w:rPr>
          <w:spacing w:val="-1"/>
          <w:sz w:val="24"/>
          <w:szCs w:val="24"/>
        </w:rPr>
        <w:t>a</w:t>
      </w:r>
      <w:r>
        <w:rPr>
          <w:spacing w:val="-9"/>
          <w:sz w:val="24"/>
          <w:szCs w:val="24"/>
        </w:rPr>
        <w:t>l</w:t>
      </w:r>
      <w:r>
        <w:rPr>
          <w:sz w:val="24"/>
          <w:szCs w:val="24"/>
        </w:rPr>
        <w:t>.</w:t>
      </w:r>
      <w:r>
        <w:rPr>
          <w:spacing w:val="8"/>
          <w:sz w:val="24"/>
          <w:szCs w:val="24"/>
        </w:rPr>
        <w:t xml:space="preserve"> </w:t>
      </w:r>
      <w:r>
        <w:rPr>
          <w:spacing w:val="1"/>
          <w:sz w:val="24"/>
          <w:szCs w:val="24"/>
        </w:rPr>
        <w:t>[</w:t>
      </w:r>
      <w:r>
        <w:rPr>
          <w:sz w:val="24"/>
          <w:szCs w:val="24"/>
        </w:rPr>
        <w:t>14]</w:t>
      </w:r>
      <w:r>
        <w:rPr>
          <w:spacing w:val="7"/>
          <w:sz w:val="24"/>
          <w:szCs w:val="24"/>
        </w:rPr>
        <w:t xml:space="preserve"> </w:t>
      </w:r>
      <w:r>
        <w:rPr>
          <w:spacing w:val="-7"/>
          <w:sz w:val="24"/>
          <w:szCs w:val="24"/>
        </w:rPr>
        <w:t>s</w:t>
      </w:r>
      <w:r>
        <w:rPr>
          <w:spacing w:val="5"/>
          <w:sz w:val="24"/>
          <w:szCs w:val="24"/>
        </w:rPr>
        <w:t>t</w:t>
      </w:r>
      <w:r>
        <w:rPr>
          <w:spacing w:val="-6"/>
          <w:sz w:val="24"/>
          <w:szCs w:val="24"/>
        </w:rPr>
        <w:t>a</w:t>
      </w:r>
      <w:r>
        <w:rPr>
          <w:spacing w:val="5"/>
          <w:sz w:val="24"/>
          <w:szCs w:val="24"/>
        </w:rPr>
        <w:t>t</w:t>
      </w:r>
      <w:r>
        <w:rPr>
          <w:sz w:val="24"/>
          <w:szCs w:val="24"/>
        </w:rPr>
        <w:t xml:space="preserve">e </w:t>
      </w:r>
      <w:r>
        <w:rPr>
          <w:spacing w:val="5"/>
          <w:sz w:val="24"/>
          <w:szCs w:val="24"/>
        </w:rPr>
        <w:t>t</w:t>
      </w:r>
      <w:r>
        <w:rPr>
          <w:spacing w:val="-5"/>
          <w:sz w:val="24"/>
          <w:szCs w:val="24"/>
        </w:rPr>
        <w:t>h</w:t>
      </w:r>
      <w:r>
        <w:rPr>
          <w:spacing w:val="-1"/>
          <w:sz w:val="24"/>
          <w:szCs w:val="24"/>
        </w:rPr>
        <w:t>a</w:t>
      </w:r>
      <w:r>
        <w:rPr>
          <w:sz w:val="24"/>
          <w:szCs w:val="24"/>
        </w:rPr>
        <w:t>t</w:t>
      </w:r>
      <w:r>
        <w:rPr>
          <w:spacing w:val="6"/>
          <w:sz w:val="24"/>
          <w:szCs w:val="24"/>
        </w:rPr>
        <w:t xml:space="preserve"> </w:t>
      </w:r>
      <w:r>
        <w:rPr>
          <w:spacing w:val="-4"/>
          <w:sz w:val="24"/>
          <w:szCs w:val="24"/>
        </w:rPr>
        <w:t>im</w:t>
      </w:r>
      <w:r>
        <w:rPr>
          <w:spacing w:val="-1"/>
          <w:sz w:val="24"/>
          <w:szCs w:val="24"/>
        </w:rPr>
        <w:t>a</w:t>
      </w:r>
      <w:r>
        <w:rPr>
          <w:sz w:val="24"/>
          <w:szCs w:val="24"/>
        </w:rPr>
        <w:t>ge</w:t>
      </w:r>
      <w:r>
        <w:rPr>
          <w:spacing w:val="5"/>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6"/>
          <w:sz w:val="24"/>
          <w:szCs w:val="24"/>
        </w:rPr>
        <w:t xml:space="preserve"> </w:t>
      </w:r>
      <w:r>
        <w:rPr>
          <w:spacing w:val="-4"/>
          <w:sz w:val="24"/>
          <w:szCs w:val="24"/>
        </w:rPr>
        <w:t>i</w:t>
      </w:r>
      <w:r>
        <w:rPr>
          <w:sz w:val="24"/>
          <w:szCs w:val="24"/>
        </w:rPr>
        <w:t>s</w:t>
      </w:r>
      <w:r>
        <w:rPr>
          <w:spacing w:val="3"/>
          <w:sz w:val="24"/>
          <w:szCs w:val="24"/>
        </w:rPr>
        <w:t xml:space="preserve"> </w:t>
      </w:r>
      <w:r>
        <w:rPr>
          <w:sz w:val="24"/>
          <w:szCs w:val="24"/>
        </w:rPr>
        <w:t>u</w:t>
      </w:r>
      <w:r>
        <w:rPr>
          <w:spacing w:val="-2"/>
          <w:sz w:val="24"/>
          <w:szCs w:val="24"/>
        </w:rPr>
        <w:t>s</w:t>
      </w:r>
      <w:r>
        <w:rPr>
          <w:spacing w:val="4"/>
          <w:sz w:val="24"/>
          <w:szCs w:val="24"/>
        </w:rPr>
        <w:t>e</w:t>
      </w:r>
      <w:r>
        <w:rPr>
          <w:sz w:val="24"/>
          <w:szCs w:val="24"/>
        </w:rPr>
        <w:t>d</w:t>
      </w:r>
      <w:r>
        <w:rPr>
          <w:spacing w:val="6"/>
          <w:sz w:val="24"/>
          <w:szCs w:val="24"/>
        </w:rPr>
        <w:t xml:space="preserve"> </w:t>
      </w:r>
      <w:r>
        <w:rPr>
          <w:spacing w:val="-8"/>
          <w:sz w:val="24"/>
          <w:szCs w:val="24"/>
        </w:rPr>
        <w:t>f</w:t>
      </w:r>
      <w:r>
        <w:rPr>
          <w:spacing w:val="5"/>
          <w:sz w:val="24"/>
          <w:szCs w:val="24"/>
        </w:rPr>
        <w:t>o</w:t>
      </w:r>
      <w:r>
        <w:rPr>
          <w:sz w:val="24"/>
          <w:szCs w:val="24"/>
        </w:rPr>
        <w:t>r</w:t>
      </w:r>
      <w:r>
        <w:rPr>
          <w:spacing w:val="7"/>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pacing w:val="5"/>
          <w:sz w:val="24"/>
          <w:szCs w:val="24"/>
        </w:rPr>
        <w:t>t</w:t>
      </w:r>
      <w:r>
        <w:rPr>
          <w:spacing w:val="-4"/>
          <w:sz w:val="24"/>
          <w:szCs w:val="24"/>
        </w:rPr>
        <w:t>i</w:t>
      </w:r>
      <w:r>
        <w:rPr>
          <w:spacing w:val="-5"/>
          <w:sz w:val="24"/>
          <w:szCs w:val="24"/>
        </w:rPr>
        <w:t>n</w:t>
      </w:r>
      <w:r>
        <w:rPr>
          <w:sz w:val="24"/>
          <w:szCs w:val="24"/>
        </w:rPr>
        <w:t>g</w:t>
      </w:r>
      <w:r>
        <w:rPr>
          <w:spacing w:val="10"/>
          <w:sz w:val="24"/>
          <w:szCs w:val="24"/>
        </w:rPr>
        <w:t xml:space="preserve"> </w:t>
      </w:r>
      <w:r>
        <w:rPr>
          <w:spacing w:val="-9"/>
          <w:sz w:val="24"/>
          <w:szCs w:val="24"/>
        </w:rPr>
        <w:t>m</w:t>
      </w:r>
      <w:r>
        <w:rPr>
          <w:spacing w:val="4"/>
          <w:sz w:val="24"/>
          <w:szCs w:val="24"/>
        </w:rPr>
        <w:t>ea</w:t>
      </w:r>
      <w:r>
        <w:rPr>
          <w:sz w:val="24"/>
          <w:szCs w:val="24"/>
        </w:rPr>
        <w:t>n</w:t>
      </w:r>
      <w:r>
        <w:rPr>
          <w:spacing w:val="-4"/>
          <w:sz w:val="24"/>
          <w:szCs w:val="24"/>
        </w:rPr>
        <w:t>i</w:t>
      </w:r>
      <w:r>
        <w:rPr>
          <w:sz w:val="24"/>
          <w:szCs w:val="24"/>
        </w:rPr>
        <w:t>n</w:t>
      </w:r>
      <w:r>
        <w:rPr>
          <w:spacing w:val="5"/>
          <w:sz w:val="24"/>
          <w:szCs w:val="24"/>
        </w:rPr>
        <w:t>g</w:t>
      </w:r>
      <w:r>
        <w:rPr>
          <w:spacing w:val="-8"/>
          <w:sz w:val="24"/>
          <w:szCs w:val="24"/>
        </w:rPr>
        <w:t>f</w:t>
      </w:r>
      <w:r>
        <w:rPr>
          <w:spacing w:val="5"/>
          <w:sz w:val="24"/>
          <w:szCs w:val="24"/>
        </w:rPr>
        <w:t>u</w:t>
      </w:r>
      <w:r>
        <w:rPr>
          <w:sz w:val="24"/>
          <w:szCs w:val="24"/>
        </w:rPr>
        <w:t>l</w:t>
      </w:r>
      <w:r>
        <w:rPr>
          <w:spacing w:val="1"/>
          <w:sz w:val="24"/>
          <w:szCs w:val="24"/>
        </w:rPr>
        <w:t xml:space="preserve"> </w:t>
      </w:r>
      <w:r>
        <w:rPr>
          <w:spacing w:val="5"/>
          <w:sz w:val="24"/>
          <w:szCs w:val="24"/>
        </w:rPr>
        <w:t>o</w:t>
      </w:r>
      <w:r>
        <w:rPr>
          <w:sz w:val="24"/>
          <w:szCs w:val="24"/>
        </w:rPr>
        <w:t>b</w:t>
      </w:r>
      <w:r>
        <w:rPr>
          <w:spacing w:val="-4"/>
          <w:sz w:val="24"/>
          <w:szCs w:val="24"/>
        </w:rPr>
        <w:t>j</w:t>
      </w:r>
      <w:r>
        <w:rPr>
          <w:spacing w:val="-1"/>
          <w:sz w:val="24"/>
          <w:szCs w:val="24"/>
        </w:rPr>
        <w:t>ec</w:t>
      </w:r>
      <w:r>
        <w:rPr>
          <w:spacing w:val="5"/>
          <w:sz w:val="24"/>
          <w:szCs w:val="24"/>
        </w:rPr>
        <w:t>t</w:t>
      </w:r>
      <w:r>
        <w:rPr>
          <w:sz w:val="24"/>
          <w:szCs w:val="24"/>
        </w:rPr>
        <w:t xml:space="preserve">s </w:t>
      </w:r>
      <w:r>
        <w:rPr>
          <w:spacing w:val="-8"/>
          <w:sz w:val="24"/>
          <w:szCs w:val="24"/>
        </w:rPr>
        <w:t>f</w:t>
      </w:r>
      <w:r>
        <w:rPr>
          <w:spacing w:val="1"/>
          <w:sz w:val="24"/>
          <w:szCs w:val="24"/>
        </w:rPr>
        <w:t>r</w:t>
      </w:r>
      <w:r>
        <w:rPr>
          <w:spacing w:val="9"/>
          <w:sz w:val="24"/>
          <w:szCs w:val="24"/>
        </w:rPr>
        <w:t>o</w:t>
      </w:r>
      <w:r>
        <w:rPr>
          <w:sz w:val="24"/>
          <w:szCs w:val="24"/>
        </w:rPr>
        <w:t>m</w:t>
      </w:r>
      <w:r>
        <w:rPr>
          <w:spacing w:val="-16"/>
          <w:sz w:val="24"/>
          <w:szCs w:val="24"/>
        </w:rPr>
        <w:t xml:space="preserve"> </w:t>
      </w:r>
      <w:r>
        <w:rPr>
          <w:spacing w:val="-1"/>
          <w:sz w:val="24"/>
          <w:szCs w:val="24"/>
        </w:rPr>
        <w:t>a</w:t>
      </w:r>
      <w:r>
        <w:rPr>
          <w:sz w:val="24"/>
          <w:szCs w:val="24"/>
        </w:rPr>
        <w:t>n</w:t>
      </w:r>
      <w:r>
        <w:rPr>
          <w:spacing w:val="-7"/>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z w:val="24"/>
          <w:szCs w:val="24"/>
        </w:rPr>
        <w:t>.</w:t>
      </w:r>
      <w:r>
        <w:rPr>
          <w:spacing w:val="-5"/>
          <w:sz w:val="24"/>
          <w:szCs w:val="24"/>
        </w:rPr>
        <w:t xml:space="preserve"> </w:t>
      </w:r>
      <w:r>
        <w:rPr>
          <w:spacing w:val="2"/>
          <w:sz w:val="24"/>
          <w:szCs w:val="24"/>
        </w:rPr>
        <w:t>T</w:t>
      </w:r>
      <w:r>
        <w:rPr>
          <w:spacing w:val="-5"/>
          <w:sz w:val="24"/>
          <w:szCs w:val="24"/>
        </w:rPr>
        <w:t>h</w:t>
      </w:r>
      <w:r>
        <w:rPr>
          <w:spacing w:val="4"/>
          <w:sz w:val="24"/>
          <w:szCs w:val="24"/>
        </w:rPr>
        <w:t>e</w:t>
      </w:r>
      <w:r>
        <w:rPr>
          <w:sz w:val="24"/>
          <w:szCs w:val="24"/>
        </w:rPr>
        <w:t>y</w:t>
      </w:r>
      <w:r>
        <w:rPr>
          <w:spacing w:val="-17"/>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z w:val="24"/>
          <w:szCs w:val="24"/>
        </w:rPr>
        <w:t>e</w:t>
      </w:r>
      <w:r>
        <w:rPr>
          <w:spacing w:val="-13"/>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10"/>
          <w:sz w:val="24"/>
          <w:szCs w:val="24"/>
        </w:rPr>
        <w:t>t</w:t>
      </w:r>
      <w:r>
        <w:rPr>
          <w:spacing w:val="-4"/>
          <w:sz w:val="24"/>
          <w:szCs w:val="24"/>
        </w:rPr>
        <w:t>i</w:t>
      </w:r>
      <w:r>
        <w:rPr>
          <w:spacing w:val="-5"/>
          <w:sz w:val="24"/>
          <w:szCs w:val="24"/>
        </w:rPr>
        <w:t>n</w:t>
      </w:r>
      <w:r>
        <w:rPr>
          <w:sz w:val="24"/>
          <w:szCs w:val="24"/>
        </w:rPr>
        <w:t>g</w:t>
      </w:r>
      <w:r>
        <w:rPr>
          <w:spacing w:val="-7"/>
          <w:sz w:val="24"/>
          <w:szCs w:val="24"/>
        </w:rPr>
        <w:t xml:space="preserve"> </w:t>
      </w:r>
      <w:r>
        <w:rPr>
          <w:spacing w:val="-1"/>
          <w:sz w:val="24"/>
          <w:szCs w:val="24"/>
        </w:rPr>
        <w:t>a</w:t>
      </w:r>
      <w:r>
        <w:rPr>
          <w:sz w:val="24"/>
          <w:szCs w:val="24"/>
        </w:rPr>
        <w:t>n</w:t>
      </w:r>
      <w:r>
        <w:rPr>
          <w:spacing w:val="-7"/>
          <w:sz w:val="24"/>
          <w:szCs w:val="24"/>
        </w:rPr>
        <w:t xml:space="preserve"> </w:t>
      </w:r>
      <w:r>
        <w:rPr>
          <w:spacing w:val="-4"/>
          <w:sz w:val="24"/>
          <w:szCs w:val="24"/>
        </w:rPr>
        <w:t>im</w:t>
      </w:r>
      <w:r>
        <w:rPr>
          <w:spacing w:val="-1"/>
          <w:sz w:val="24"/>
          <w:szCs w:val="24"/>
        </w:rPr>
        <w:t>a</w:t>
      </w:r>
      <w:r>
        <w:rPr>
          <w:sz w:val="24"/>
          <w:szCs w:val="24"/>
        </w:rPr>
        <w:t>ge</w:t>
      </w:r>
      <w:r>
        <w:rPr>
          <w:spacing w:val="-8"/>
          <w:sz w:val="24"/>
          <w:szCs w:val="24"/>
        </w:rPr>
        <w:t xml:space="preserve"> </w:t>
      </w:r>
      <w:r>
        <w:rPr>
          <w:spacing w:val="-4"/>
          <w:sz w:val="24"/>
          <w:szCs w:val="24"/>
        </w:rPr>
        <w:t>i</w:t>
      </w:r>
      <w:r>
        <w:rPr>
          <w:spacing w:val="-5"/>
          <w:sz w:val="24"/>
          <w:szCs w:val="24"/>
        </w:rPr>
        <w:t>n</w:t>
      </w:r>
      <w:r>
        <w:rPr>
          <w:spacing w:val="5"/>
          <w:sz w:val="24"/>
          <w:szCs w:val="24"/>
        </w:rPr>
        <w:t>t</w:t>
      </w:r>
      <w:r>
        <w:rPr>
          <w:sz w:val="24"/>
          <w:szCs w:val="24"/>
        </w:rPr>
        <w:t>o</w:t>
      </w:r>
      <w:r>
        <w:rPr>
          <w:spacing w:val="-7"/>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z w:val="24"/>
          <w:szCs w:val="24"/>
        </w:rPr>
        <w:t>e</w:t>
      </w:r>
      <w:r>
        <w:rPr>
          <w:spacing w:val="-8"/>
          <w:sz w:val="24"/>
          <w:szCs w:val="24"/>
        </w:rPr>
        <w:t xml:space="preserve"> </w:t>
      </w:r>
      <w:r>
        <w:rPr>
          <w:sz w:val="24"/>
          <w:szCs w:val="24"/>
        </w:rPr>
        <w:t>p</w:t>
      </w:r>
      <w:r>
        <w:rPr>
          <w:spacing w:val="-1"/>
          <w:sz w:val="24"/>
          <w:szCs w:val="24"/>
        </w:rPr>
        <w:t>a</w:t>
      </w:r>
      <w:r>
        <w:rPr>
          <w:spacing w:val="-3"/>
          <w:sz w:val="24"/>
          <w:szCs w:val="24"/>
        </w:rPr>
        <w:t>r</w:t>
      </w:r>
      <w:r>
        <w:rPr>
          <w:spacing w:val="5"/>
          <w:sz w:val="24"/>
          <w:szCs w:val="24"/>
        </w:rPr>
        <w:t>t</w:t>
      </w:r>
      <w:r>
        <w:rPr>
          <w:spacing w:val="-2"/>
          <w:sz w:val="24"/>
          <w:szCs w:val="24"/>
        </w:rPr>
        <w:t>s</w:t>
      </w:r>
      <w:r>
        <w:rPr>
          <w:sz w:val="24"/>
          <w:szCs w:val="24"/>
        </w:rPr>
        <w:t>,</w:t>
      </w:r>
      <w:r>
        <w:rPr>
          <w:spacing w:val="-10"/>
          <w:sz w:val="24"/>
          <w:szCs w:val="24"/>
        </w:rPr>
        <w:t xml:space="preserve"> </w:t>
      </w:r>
      <w:r>
        <w:rPr>
          <w:spacing w:val="-9"/>
          <w:sz w:val="24"/>
          <w:szCs w:val="24"/>
        </w:rPr>
        <w:t>i</w:t>
      </w:r>
      <w:r>
        <w:rPr>
          <w:sz w:val="24"/>
          <w:szCs w:val="24"/>
        </w:rPr>
        <w:t>n</w:t>
      </w:r>
      <w:r>
        <w:rPr>
          <w:spacing w:val="4"/>
          <w:sz w:val="24"/>
          <w:szCs w:val="24"/>
        </w:rPr>
        <w:t>c</w:t>
      </w:r>
      <w:r>
        <w:rPr>
          <w:spacing w:val="-4"/>
          <w:sz w:val="24"/>
          <w:szCs w:val="24"/>
        </w:rPr>
        <w:t>l</w:t>
      </w:r>
      <w:r>
        <w:rPr>
          <w:sz w:val="24"/>
          <w:szCs w:val="24"/>
        </w:rPr>
        <w:t>u</w:t>
      </w:r>
      <w:r>
        <w:rPr>
          <w:spacing w:val="5"/>
          <w:sz w:val="24"/>
          <w:szCs w:val="24"/>
        </w:rPr>
        <w:t>d</w:t>
      </w:r>
      <w:r>
        <w:rPr>
          <w:spacing w:val="-4"/>
          <w:sz w:val="24"/>
          <w:szCs w:val="24"/>
        </w:rPr>
        <w:t>i</w:t>
      </w:r>
      <w:r>
        <w:rPr>
          <w:spacing w:val="-5"/>
          <w:sz w:val="24"/>
          <w:szCs w:val="24"/>
        </w:rPr>
        <w:t>n</w:t>
      </w:r>
      <w:r>
        <w:rPr>
          <w:sz w:val="24"/>
          <w:szCs w:val="24"/>
        </w:rPr>
        <w:t>g</w:t>
      </w:r>
      <w:r>
        <w:rPr>
          <w:spacing w:val="-7"/>
          <w:sz w:val="24"/>
          <w:szCs w:val="24"/>
        </w:rPr>
        <w:t xml:space="preserve"> </w:t>
      </w:r>
      <w:r>
        <w:rPr>
          <w:sz w:val="24"/>
          <w:szCs w:val="24"/>
        </w:rPr>
        <w:t>d</w:t>
      </w:r>
      <w:r>
        <w:rPr>
          <w:spacing w:val="-1"/>
          <w:sz w:val="24"/>
          <w:szCs w:val="24"/>
        </w:rPr>
        <w:t>a</w:t>
      </w:r>
      <w:r>
        <w:rPr>
          <w:spacing w:val="1"/>
          <w:sz w:val="24"/>
          <w:szCs w:val="24"/>
        </w:rPr>
        <w:t>r</w:t>
      </w:r>
      <w:r>
        <w:rPr>
          <w:sz w:val="24"/>
          <w:szCs w:val="24"/>
        </w:rPr>
        <w:t>k,</w:t>
      </w:r>
      <w:r>
        <w:rPr>
          <w:spacing w:val="-5"/>
          <w:sz w:val="24"/>
          <w:szCs w:val="24"/>
        </w:rPr>
        <w:t xml:space="preserve"> </w:t>
      </w:r>
      <w:r>
        <w:rPr>
          <w:sz w:val="24"/>
          <w:szCs w:val="24"/>
        </w:rPr>
        <w:t>g</w:t>
      </w:r>
      <w:r>
        <w:rPr>
          <w:spacing w:val="1"/>
          <w:sz w:val="24"/>
          <w:szCs w:val="24"/>
        </w:rPr>
        <w:t>r</w:t>
      </w:r>
      <w:r>
        <w:rPr>
          <w:spacing w:val="4"/>
          <w:sz w:val="24"/>
          <w:szCs w:val="24"/>
        </w:rPr>
        <w:t>e</w:t>
      </w:r>
      <w:r>
        <w:rPr>
          <w:sz w:val="24"/>
          <w:szCs w:val="24"/>
        </w:rPr>
        <w:t xml:space="preserve">y </w:t>
      </w:r>
      <w:r>
        <w:rPr>
          <w:spacing w:val="-1"/>
          <w:sz w:val="24"/>
          <w:szCs w:val="24"/>
        </w:rPr>
        <w:t>a</w:t>
      </w:r>
      <w:r>
        <w:rPr>
          <w:spacing w:val="-5"/>
          <w:sz w:val="24"/>
          <w:szCs w:val="24"/>
        </w:rPr>
        <w:t>n</w:t>
      </w:r>
      <w:r>
        <w:rPr>
          <w:sz w:val="24"/>
          <w:szCs w:val="24"/>
        </w:rPr>
        <w:t xml:space="preserve">d </w:t>
      </w:r>
      <w:r>
        <w:rPr>
          <w:spacing w:val="5"/>
          <w:sz w:val="24"/>
          <w:szCs w:val="24"/>
        </w:rPr>
        <w:t xml:space="preserve"> </w:t>
      </w:r>
      <w:r>
        <w:rPr>
          <w:spacing w:val="4"/>
          <w:sz w:val="24"/>
          <w:szCs w:val="24"/>
        </w:rPr>
        <w:t>w</w:t>
      </w:r>
      <w:r>
        <w:rPr>
          <w:sz w:val="24"/>
          <w:szCs w:val="24"/>
        </w:rPr>
        <w:t>h</w:t>
      </w:r>
      <w:r>
        <w:rPr>
          <w:spacing w:val="-9"/>
          <w:sz w:val="24"/>
          <w:szCs w:val="24"/>
        </w:rPr>
        <w:t>i</w:t>
      </w:r>
      <w:r>
        <w:rPr>
          <w:spacing w:val="5"/>
          <w:sz w:val="24"/>
          <w:szCs w:val="24"/>
        </w:rPr>
        <w:t>t</w:t>
      </w:r>
      <w:r>
        <w:rPr>
          <w:spacing w:val="-1"/>
          <w:sz w:val="24"/>
          <w:szCs w:val="24"/>
        </w:rPr>
        <w:t>e</w:t>
      </w:r>
      <w:r>
        <w:rPr>
          <w:sz w:val="24"/>
          <w:szCs w:val="24"/>
        </w:rPr>
        <w:t xml:space="preserve">.  </w:t>
      </w:r>
      <w:r>
        <w:rPr>
          <w:spacing w:val="11"/>
          <w:sz w:val="24"/>
          <w:szCs w:val="24"/>
        </w:rPr>
        <w:t xml:space="preserve"> </w:t>
      </w:r>
      <w:r>
        <w:rPr>
          <w:spacing w:val="-3"/>
          <w:sz w:val="24"/>
          <w:szCs w:val="24"/>
        </w:rPr>
        <w:t>Z</w:t>
      </w:r>
      <w:r>
        <w:rPr>
          <w:spacing w:val="2"/>
          <w:sz w:val="24"/>
          <w:szCs w:val="24"/>
        </w:rPr>
        <w:t>-</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 xml:space="preserve">n  </w:t>
      </w:r>
      <w:r>
        <w:rPr>
          <w:spacing w:val="4"/>
          <w:sz w:val="24"/>
          <w:szCs w:val="24"/>
        </w:rPr>
        <w:t>a</w:t>
      </w:r>
      <w:r>
        <w:rPr>
          <w:spacing w:val="-5"/>
          <w:sz w:val="24"/>
          <w:szCs w:val="24"/>
        </w:rPr>
        <w:t>n</w:t>
      </w:r>
      <w:r>
        <w:rPr>
          <w:sz w:val="24"/>
          <w:szCs w:val="24"/>
        </w:rPr>
        <w:t xml:space="preserve">d </w:t>
      </w:r>
      <w:r>
        <w:rPr>
          <w:spacing w:val="5"/>
          <w:sz w:val="24"/>
          <w:szCs w:val="24"/>
        </w:rPr>
        <w:t xml:space="preserve"> </w:t>
      </w:r>
      <w:r>
        <w:rPr>
          <w:sz w:val="24"/>
          <w:szCs w:val="24"/>
        </w:rPr>
        <w:t>s</w:t>
      </w:r>
      <w:r>
        <w:rPr>
          <w:spacing w:val="6"/>
          <w:sz w:val="24"/>
          <w:szCs w:val="24"/>
        </w:rPr>
        <w:t>-</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 xml:space="preserve">n  </w:t>
      </w:r>
      <w:r>
        <w:rPr>
          <w:spacing w:val="-1"/>
          <w:sz w:val="24"/>
          <w:szCs w:val="24"/>
        </w:rPr>
        <w:t>a</w:t>
      </w:r>
      <w:r>
        <w:rPr>
          <w:spacing w:val="1"/>
          <w:sz w:val="24"/>
          <w:szCs w:val="24"/>
        </w:rPr>
        <w:t>r</w:t>
      </w:r>
      <w:r>
        <w:rPr>
          <w:sz w:val="24"/>
          <w:szCs w:val="24"/>
        </w:rPr>
        <w:t xml:space="preserve">e </w:t>
      </w:r>
      <w:r>
        <w:rPr>
          <w:spacing w:val="4"/>
          <w:sz w:val="24"/>
          <w:szCs w:val="24"/>
        </w:rPr>
        <w:t xml:space="preserve"> </w:t>
      </w:r>
      <w:r>
        <w:rPr>
          <w:sz w:val="24"/>
          <w:szCs w:val="24"/>
        </w:rPr>
        <w:t>u</w:t>
      </w:r>
      <w:r>
        <w:rPr>
          <w:spacing w:val="-2"/>
          <w:sz w:val="24"/>
          <w:szCs w:val="24"/>
        </w:rPr>
        <w:t>s</w:t>
      </w:r>
      <w:r>
        <w:rPr>
          <w:spacing w:val="-1"/>
          <w:sz w:val="24"/>
          <w:szCs w:val="24"/>
        </w:rPr>
        <w:t>e</w:t>
      </w:r>
      <w:r>
        <w:rPr>
          <w:sz w:val="24"/>
          <w:szCs w:val="24"/>
        </w:rPr>
        <w:t xml:space="preserve">d </w:t>
      </w:r>
      <w:r>
        <w:rPr>
          <w:spacing w:val="9"/>
          <w:sz w:val="24"/>
          <w:szCs w:val="24"/>
        </w:rPr>
        <w:t xml:space="preserve"> </w:t>
      </w:r>
      <w:r>
        <w:rPr>
          <w:spacing w:val="-8"/>
          <w:sz w:val="24"/>
          <w:szCs w:val="24"/>
        </w:rPr>
        <w:t>f</w:t>
      </w:r>
      <w:r>
        <w:rPr>
          <w:spacing w:val="5"/>
          <w:sz w:val="24"/>
          <w:szCs w:val="24"/>
        </w:rPr>
        <w:t>o</w:t>
      </w:r>
      <w:r>
        <w:rPr>
          <w:sz w:val="24"/>
          <w:szCs w:val="24"/>
        </w:rPr>
        <w:t xml:space="preserve">r </w:t>
      </w:r>
      <w:r>
        <w:rPr>
          <w:spacing w:val="1"/>
          <w:sz w:val="24"/>
          <w:szCs w:val="24"/>
        </w:rPr>
        <w:t xml:space="preserve"> </w:t>
      </w:r>
      <w:r>
        <w:rPr>
          <w:spacing w:val="5"/>
          <w:sz w:val="24"/>
          <w:szCs w:val="24"/>
        </w:rPr>
        <w:t>t</w:t>
      </w:r>
      <w:r>
        <w:rPr>
          <w:spacing w:val="-5"/>
          <w:sz w:val="24"/>
          <w:szCs w:val="24"/>
        </w:rPr>
        <w:t>h</w:t>
      </w:r>
      <w:r>
        <w:rPr>
          <w:sz w:val="24"/>
          <w:szCs w:val="24"/>
        </w:rPr>
        <w:t xml:space="preserve">e </w:t>
      </w:r>
      <w:r>
        <w:rPr>
          <w:spacing w:val="8"/>
          <w:sz w:val="24"/>
          <w:szCs w:val="24"/>
        </w:rPr>
        <w:t xml:space="preserve"> </w:t>
      </w:r>
      <w:r>
        <w:rPr>
          <w:spacing w:val="-8"/>
          <w:sz w:val="24"/>
          <w:szCs w:val="24"/>
        </w:rPr>
        <w:t>f</w:t>
      </w:r>
      <w:r>
        <w:rPr>
          <w:sz w:val="24"/>
          <w:szCs w:val="24"/>
        </w:rPr>
        <w:t>u</w:t>
      </w:r>
      <w:r>
        <w:rPr>
          <w:spacing w:val="-1"/>
          <w:sz w:val="24"/>
          <w:szCs w:val="24"/>
        </w:rPr>
        <w:t>z</w:t>
      </w:r>
      <w:r>
        <w:rPr>
          <w:spacing w:val="4"/>
          <w:sz w:val="24"/>
          <w:szCs w:val="24"/>
        </w:rPr>
        <w:t>z</w:t>
      </w:r>
      <w:r>
        <w:rPr>
          <w:sz w:val="24"/>
          <w:szCs w:val="24"/>
        </w:rPr>
        <w:t xml:space="preserve">y  </w:t>
      </w:r>
      <w:r>
        <w:rPr>
          <w:spacing w:val="5"/>
          <w:sz w:val="24"/>
          <w:szCs w:val="24"/>
        </w:rPr>
        <w:t>d</w:t>
      </w:r>
      <w:r>
        <w:rPr>
          <w:spacing w:val="-4"/>
          <w:sz w:val="24"/>
          <w:szCs w:val="24"/>
        </w:rPr>
        <w:t>i</w:t>
      </w:r>
      <w:r>
        <w:rPr>
          <w:sz w:val="24"/>
          <w:szCs w:val="24"/>
        </w:rPr>
        <w:t>v</w:t>
      </w:r>
      <w:r>
        <w:rPr>
          <w:spacing w:val="-4"/>
          <w:sz w:val="24"/>
          <w:szCs w:val="24"/>
        </w:rPr>
        <w:t>i</w:t>
      </w:r>
      <w:r>
        <w:rPr>
          <w:spacing w:val="7"/>
          <w:sz w:val="24"/>
          <w:szCs w:val="24"/>
        </w:rPr>
        <w:t>s</w:t>
      </w:r>
      <w:r>
        <w:rPr>
          <w:spacing w:val="-9"/>
          <w:sz w:val="24"/>
          <w:szCs w:val="24"/>
        </w:rPr>
        <w:t>i</w:t>
      </w:r>
      <w:r>
        <w:rPr>
          <w:spacing w:val="9"/>
          <w:sz w:val="24"/>
          <w:szCs w:val="24"/>
        </w:rPr>
        <w:t>o</w:t>
      </w:r>
      <w:r>
        <w:rPr>
          <w:sz w:val="24"/>
          <w:szCs w:val="24"/>
        </w:rPr>
        <w:t xml:space="preserve">n  </w:t>
      </w:r>
      <w:r>
        <w:rPr>
          <w:spacing w:val="5"/>
          <w:sz w:val="24"/>
          <w:szCs w:val="24"/>
        </w:rPr>
        <w:t>o</w:t>
      </w:r>
      <w:r>
        <w:rPr>
          <w:sz w:val="24"/>
          <w:szCs w:val="24"/>
        </w:rPr>
        <w:t>f</w:t>
      </w:r>
      <w:r>
        <w:rPr>
          <w:spacing w:val="57"/>
          <w:sz w:val="24"/>
          <w:szCs w:val="24"/>
        </w:rPr>
        <w:t xml:space="preserve"> </w:t>
      </w:r>
      <w:r>
        <w:rPr>
          <w:spacing w:val="5"/>
          <w:sz w:val="24"/>
          <w:szCs w:val="24"/>
        </w:rPr>
        <w:t>t</w:t>
      </w:r>
      <w:r>
        <w:rPr>
          <w:spacing w:val="-5"/>
          <w:sz w:val="24"/>
          <w:szCs w:val="24"/>
        </w:rPr>
        <w:t>h</w:t>
      </w:r>
      <w:r>
        <w:rPr>
          <w:sz w:val="24"/>
          <w:szCs w:val="24"/>
        </w:rPr>
        <w:t xml:space="preserve">e </w:t>
      </w:r>
      <w:r>
        <w:rPr>
          <w:spacing w:val="4"/>
          <w:sz w:val="24"/>
          <w:szCs w:val="24"/>
        </w:rPr>
        <w:t xml:space="preserve"> </w:t>
      </w:r>
      <w:r>
        <w:rPr>
          <w:sz w:val="24"/>
          <w:szCs w:val="24"/>
        </w:rPr>
        <w:t>2D h</w:t>
      </w:r>
      <w:r>
        <w:rPr>
          <w:spacing w:val="-4"/>
          <w:sz w:val="24"/>
          <w:szCs w:val="24"/>
        </w:rPr>
        <w:t>i</w:t>
      </w:r>
      <w:r>
        <w:rPr>
          <w:spacing w:val="-2"/>
          <w:sz w:val="24"/>
          <w:szCs w:val="24"/>
        </w:rPr>
        <w:t>s</w:t>
      </w:r>
      <w:r>
        <w:rPr>
          <w:spacing w:val="5"/>
          <w:sz w:val="24"/>
          <w:szCs w:val="24"/>
        </w:rPr>
        <w:t>to</w:t>
      </w:r>
      <w:r>
        <w:rPr>
          <w:sz w:val="24"/>
          <w:szCs w:val="24"/>
        </w:rPr>
        <w:t>g</w:t>
      </w:r>
      <w:r>
        <w:rPr>
          <w:spacing w:val="1"/>
          <w:sz w:val="24"/>
          <w:szCs w:val="24"/>
        </w:rPr>
        <w:t>r</w:t>
      </w:r>
      <w:r>
        <w:rPr>
          <w:spacing w:val="-1"/>
          <w:sz w:val="24"/>
          <w:szCs w:val="24"/>
        </w:rPr>
        <w:t>a</w:t>
      </w:r>
      <w:r>
        <w:rPr>
          <w:spacing w:val="-9"/>
          <w:sz w:val="24"/>
          <w:szCs w:val="24"/>
        </w:rPr>
        <w:t>m</w:t>
      </w:r>
      <w:r>
        <w:rPr>
          <w:sz w:val="24"/>
          <w:szCs w:val="24"/>
        </w:rPr>
        <w:t>.</w:t>
      </w:r>
      <w:r>
        <w:rPr>
          <w:spacing w:val="57"/>
          <w:sz w:val="24"/>
          <w:szCs w:val="24"/>
        </w:rPr>
        <w:t xml:space="preserve"> </w:t>
      </w:r>
      <w:r>
        <w:rPr>
          <w:sz w:val="24"/>
          <w:szCs w:val="24"/>
        </w:rPr>
        <w:t>A</w:t>
      </w:r>
      <w:r>
        <w:rPr>
          <w:spacing w:val="-8"/>
          <w:sz w:val="24"/>
          <w:szCs w:val="24"/>
        </w:rPr>
        <w:t>f</w:t>
      </w:r>
      <w:r>
        <w:rPr>
          <w:spacing w:val="5"/>
          <w:sz w:val="24"/>
          <w:szCs w:val="24"/>
        </w:rPr>
        <w:t>t</w:t>
      </w:r>
      <w:r>
        <w:rPr>
          <w:spacing w:val="-1"/>
          <w:sz w:val="24"/>
          <w:szCs w:val="24"/>
        </w:rPr>
        <w:t>e</w:t>
      </w:r>
      <w:r>
        <w:rPr>
          <w:spacing w:val="1"/>
          <w:sz w:val="24"/>
          <w:szCs w:val="24"/>
        </w:rPr>
        <w:t>r</w:t>
      </w:r>
      <w:r>
        <w:rPr>
          <w:sz w:val="24"/>
          <w:szCs w:val="24"/>
        </w:rPr>
        <w:t>w</w:t>
      </w:r>
      <w:r>
        <w:rPr>
          <w:spacing w:val="-1"/>
          <w:sz w:val="24"/>
          <w:szCs w:val="24"/>
        </w:rPr>
        <w:t>a</w:t>
      </w:r>
      <w:r>
        <w:rPr>
          <w:spacing w:val="1"/>
          <w:sz w:val="24"/>
          <w:szCs w:val="24"/>
        </w:rPr>
        <w:t>r</w:t>
      </w:r>
      <w:r>
        <w:rPr>
          <w:sz w:val="24"/>
          <w:szCs w:val="24"/>
        </w:rPr>
        <w:t>d,</w:t>
      </w:r>
      <w:r>
        <w:rPr>
          <w:spacing w:val="57"/>
          <w:sz w:val="24"/>
          <w:szCs w:val="24"/>
        </w:rPr>
        <w:t xml:space="preserve"> </w:t>
      </w:r>
      <w:r>
        <w:rPr>
          <w:sz w:val="24"/>
          <w:szCs w:val="24"/>
        </w:rPr>
        <w:t>Q</w:t>
      </w:r>
      <w:r>
        <w:rPr>
          <w:spacing w:val="-1"/>
          <w:sz w:val="24"/>
          <w:szCs w:val="24"/>
        </w:rPr>
        <w:t>G</w:t>
      </w:r>
      <w:r>
        <w:rPr>
          <w:sz w:val="24"/>
          <w:szCs w:val="24"/>
        </w:rPr>
        <w:t>A</w:t>
      </w:r>
      <w:r>
        <w:rPr>
          <w:spacing w:val="54"/>
          <w:sz w:val="24"/>
          <w:szCs w:val="24"/>
        </w:rPr>
        <w:t xml:space="preserve"> </w:t>
      </w:r>
      <w:r>
        <w:rPr>
          <w:spacing w:val="-4"/>
          <w:sz w:val="24"/>
          <w:szCs w:val="24"/>
        </w:rPr>
        <w:t>i</w:t>
      </w:r>
      <w:r>
        <w:rPr>
          <w:sz w:val="24"/>
          <w:szCs w:val="24"/>
        </w:rPr>
        <w:t>s</w:t>
      </w:r>
      <w:r>
        <w:rPr>
          <w:spacing w:val="53"/>
          <w:sz w:val="24"/>
          <w:szCs w:val="24"/>
        </w:rPr>
        <w:t xml:space="preserve"> </w:t>
      </w:r>
      <w:r>
        <w:rPr>
          <w:sz w:val="24"/>
          <w:szCs w:val="24"/>
        </w:rPr>
        <w:t>u</w:t>
      </w:r>
      <w:r>
        <w:rPr>
          <w:spacing w:val="-2"/>
          <w:sz w:val="24"/>
          <w:szCs w:val="24"/>
        </w:rPr>
        <w:t>s</w:t>
      </w:r>
      <w:r>
        <w:rPr>
          <w:spacing w:val="-1"/>
          <w:sz w:val="24"/>
          <w:szCs w:val="24"/>
        </w:rPr>
        <w:t>e</w:t>
      </w:r>
      <w:r>
        <w:rPr>
          <w:sz w:val="24"/>
          <w:szCs w:val="24"/>
        </w:rPr>
        <w:t xml:space="preserve">d  </w:t>
      </w:r>
      <w:r>
        <w:rPr>
          <w:spacing w:val="-8"/>
          <w:sz w:val="24"/>
          <w:szCs w:val="24"/>
        </w:rPr>
        <w:t>f</w:t>
      </w:r>
      <w:r>
        <w:rPr>
          <w:spacing w:val="5"/>
          <w:sz w:val="24"/>
          <w:szCs w:val="24"/>
        </w:rPr>
        <w:t>o</w:t>
      </w:r>
      <w:r>
        <w:rPr>
          <w:sz w:val="24"/>
          <w:szCs w:val="24"/>
        </w:rPr>
        <w:t>r</w:t>
      </w:r>
      <w:r>
        <w:rPr>
          <w:spacing w:val="56"/>
          <w:sz w:val="24"/>
          <w:szCs w:val="24"/>
        </w:rPr>
        <w:t xml:space="preserve"> </w:t>
      </w:r>
      <w:r>
        <w:rPr>
          <w:spacing w:val="-3"/>
          <w:sz w:val="24"/>
          <w:szCs w:val="24"/>
        </w:rPr>
        <w:t>f</w:t>
      </w:r>
      <w:r>
        <w:rPr>
          <w:spacing w:val="-4"/>
          <w:sz w:val="24"/>
          <w:szCs w:val="24"/>
        </w:rPr>
        <w:t>i</w:t>
      </w:r>
      <w:r>
        <w:rPr>
          <w:sz w:val="24"/>
          <w:szCs w:val="24"/>
        </w:rPr>
        <w:t>n</w:t>
      </w:r>
      <w:r>
        <w:rPr>
          <w:spacing w:val="5"/>
          <w:sz w:val="24"/>
          <w:szCs w:val="24"/>
        </w:rPr>
        <w:t>d</w:t>
      </w:r>
      <w:r>
        <w:rPr>
          <w:spacing w:val="-4"/>
          <w:sz w:val="24"/>
          <w:szCs w:val="24"/>
        </w:rPr>
        <w:t>i</w:t>
      </w:r>
      <w:r>
        <w:rPr>
          <w:sz w:val="24"/>
          <w:szCs w:val="24"/>
        </w:rPr>
        <w:t>ng  a</w:t>
      </w:r>
      <w:r>
        <w:rPr>
          <w:spacing w:val="54"/>
          <w:sz w:val="24"/>
          <w:szCs w:val="24"/>
        </w:rPr>
        <w:t xml:space="preserve"> </w:t>
      </w:r>
      <w:r>
        <w:rPr>
          <w:spacing w:val="-1"/>
          <w:sz w:val="24"/>
          <w:szCs w:val="24"/>
        </w:rPr>
        <w:t>c</w:t>
      </w:r>
      <w:r>
        <w:rPr>
          <w:spacing w:val="5"/>
          <w:sz w:val="24"/>
          <w:szCs w:val="24"/>
        </w:rPr>
        <w:t>o</w:t>
      </w:r>
      <w:r>
        <w:rPr>
          <w:spacing w:val="-4"/>
          <w:sz w:val="24"/>
          <w:szCs w:val="24"/>
        </w:rPr>
        <w:t>m</w:t>
      </w:r>
      <w:r>
        <w:rPr>
          <w:sz w:val="24"/>
          <w:szCs w:val="24"/>
        </w:rPr>
        <w:t>b</w:t>
      </w:r>
      <w:r>
        <w:rPr>
          <w:spacing w:val="-4"/>
          <w:sz w:val="24"/>
          <w:szCs w:val="24"/>
        </w:rPr>
        <w:t>i</w:t>
      </w:r>
      <w:r>
        <w:rPr>
          <w:sz w:val="24"/>
          <w:szCs w:val="24"/>
        </w:rPr>
        <w:t>n</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50"/>
          <w:sz w:val="24"/>
          <w:szCs w:val="24"/>
        </w:rPr>
        <w:t xml:space="preserve"> </w:t>
      </w:r>
      <w:r>
        <w:rPr>
          <w:spacing w:val="9"/>
          <w:sz w:val="24"/>
          <w:szCs w:val="24"/>
        </w:rPr>
        <w:t>o</w:t>
      </w:r>
      <w:r>
        <w:rPr>
          <w:sz w:val="24"/>
          <w:szCs w:val="24"/>
        </w:rPr>
        <w:t>f</w:t>
      </w:r>
      <w:r>
        <w:rPr>
          <w:spacing w:val="47"/>
          <w:sz w:val="24"/>
          <w:szCs w:val="24"/>
        </w:rPr>
        <w:t xml:space="preserve"> </w:t>
      </w:r>
      <w:r>
        <w:rPr>
          <w:sz w:val="24"/>
          <w:szCs w:val="24"/>
        </w:rPr>
        <w:t xml:space="preserve">12  </w:t>
      </w:r>
      <w:r>
        <w:rPr>
          <w:spacing w:val="-9"/>
          <w:sz w:val="24"/>
          <w:szCs w:val="24"/>
        </w:rPr>
        <w:t>m</w:t>
      </w:r>
      <w:r>
        <w:rPr>
          <w:spacing w:val="4"/>
          <w:sz w:val="24"/>
          <w:szCs w:val="24"/>
        </w:rPr>
        <w:t>e</w:t>
      </w:r>
      <w:r>
        <w:rPr>
          <w:spacing w:val="-4"/>
          <w:sz w:val="24"/>
          <w:szCs w:val="24"/>
        </w:rPr>
        <w:t>m</w:t>
      </w:r>
      <w:r>
        <w:rPr>
          <w:sz w:val="24"/>
          <w:szCs w:val="24"/>
        </w:rPr>
        <w:t>b</w:t>
      </w:r>
      <w:r>
        <w:rPr>
          <w:spacing w:val="-1"/>
          <w:sz w:val="24"/>
          <w:szCs w:val="24"/>
        </w:rPr>
        <w:t>e</w:t>
      </w:r>
      <w:r>
        <w:rPr>
          <w:spacing w:val="1"/>
          <w:sz w:val="24"/>
          <w:szCs w:val="24"/>
        </w:rPr>
        <w:t>r</w:t>
      </w:r>
      <w:r>
        <w:rPr>
          <w:spacing w:val="2"/>
          <w:sz w:val="24"/>
          <w:szCs w:val="24"/>
        </w:rPr>
        <w:t>s</w:t>
      </w:r>
      <w:r>
        <w:rPr>
          <w:sz w:val="24"/>
          <w:szCs w:val="24"/>
        </w:rPr>
        <w:t>hip p</w:t>
      </w:r>
      <w:r>
        <w:rPr>
          <w:spacing w:val="-1"/>
          <w:sz w:val="24"/>
          <w:szCs w:val="24"/>
        </w:rPr>
        <w:t>a</w:t>
      </w:r>
      <w:r>
        <w:rPr>
          <w:spacing w:val="1"/>
          <w:sz w:val="24"/>
          <w:szCs w:val="24"/>
        </w:rPr>
        <w:t>r</w:t>
      </w:r>
      <w:r>
        <w:rPr>
          <w:spacing w:val="4"/>
          <w:sz w:val="24"/>
          <w:szCs w:val="24"/>
        </w:rPr>
        <w:t>a</w:t>
      </w:r>
      <w:r>
        <w:rPr>
          <w:spacing w:val="-9"/>
          <w:sz w:val="24"/>
          <w:szCs w:val="24"/>
        </w:rPr>
        <w:t>m</w:t>
      </w:r>
      <w:r>
        <w:rPr>
          <w:spacing w:val="-1"/>
          <w:sz w:val="24"/>
          <w:szCs w:val="24"/>
        </w:rPr>
        <w:t>e</w:t>
      </w:r>
      <w:r>
        <w:rPr>
          <w:spacing w:val="5"/>
          <w:sz w:val="24"/>
          <w:szCs w:val="24"/>
        </w:rPr>
        <w:t>t</w:t>
      </w:r>
      <w:r>
        <w:rPr>
          <w:spacing w:val="-1"/>
          <w:sz w:val="24"/>
          <w:szCs w:val="24"/>
        </w:rPr>
        <w:t>e</w:t>
      </w:r>
      <w:r>
        <w:rPr>
          <w:spacing w:val="1"/>
          <w:sz w:val="24"/>
          <w:szCs w:val="24"/>
        </w:rPr>
        <w:t>r</w:t>
      </w:r>
      <w:r>
        <w:rPr>
          <w:spacing w:val="-2"/>
          <w:sz w:val="24"/>
          <w:szCs w:val="24"/>
        </w:rPr>
        <w:t>s</w:t>
      </w:r>
      <w:r>
        <w:rPr>
          <w:sz w:val="24"/>
          <w:szCs w:val="24"/>
        </w:rPr>
        <w:t>,</w:t>
      </w:r>
      <w:r>
        <w:rPr>
          <w:spacing w:val="4"/>
          <w:sz w:val="24"/>
          <w:szCs w:val="24"/>
        </w:rPr>
        <w:t xml:space="preserve"> </w:t>
      </w:r>
      <w:r>
        <w:rPr>
          <w:sz w:val="24"/>
          <w:szCs w:val="24"/>
        </w:rPr>
        <w:t>wh</w:t>
      </w:r>
      <w:r>
        <w:rPr>
          <w:spacing w:val="-10"/>
          <w:sz w:val="24"/>
          <w:szCs w:val="24"/>
        </w:rPr>
        <w:t>i</w:t>
      </w:r>
      <w:r>
        <w:rPr>
          <w:spacing w:val="4"/>
          <w:sz w:val="24"/>
          <w:szCs w:val="24"/>
        </w:rPr>
        <w:t>c</w:t>
      </w:r>
      <w:r>
        <w:rPr>
          <w:sz w:val="24"/>
          <w:szCs w:val="24"/>
        </w:rPr>
        <w:t>h</w:t>
      </w:r>
      <w:r>
        <w:rPr>
          <w:spacing w:val="2"/>
          <w:sz w:val="24"/>
          <w:szCs w:val="24"/>
        </w:rPr>
        <w:t xml:space="preserve"> </w:t>
      </w:r>
      <w:r>
        <w:rPr>
          <w:spacing w:val="-5"/>
          <w:sz w:val="24"/>
          <w:szCs w:val="24"/>
        </w:rPr>
        <w:t>h</w:t>
      </w:r>
      <w:r>
        <w:rPr>
          <w:spacing w:val="4"/>
          <w:sz w:val="24"/>
          <w:szCs w:val="24"/>
        </w:rPr>
        <w:t>a</w:t>
      </w:r>
      <w:r>
        <w:rPr>
          <w:spacing w:val="-5"/>
          <w:sz w:val="24"/>
          <w:szCs w:val="24"/>
        </w:rPr>
        <w:t>v</w:t>
      </w:r>
      <w:r>
        <w:rPr>
          <w:sz w:val="24"/>
          <w:szCs w:val="24"/>
        </w:rPr>
        <w:t>e</w:t>
      </w:r>
      <w:r>
        <w:rPr>
          <w:spacing w:val="1"/>
          <w:sz w:val="24"/>
          <w:szCs w:val="24"/>
        </w:rPr>
        <w:t xml:space="preserve"> </w:t>
      </w:r>
      <w:r>
        <w:rPr>
          <w:sz w:val="24"/>
          <w:szCs w:val="24"/>
        </w:rPr>
        <w:t>a</w:t>
      </w:r>
      <w:r>
        <w:rPr>
          <w:spacing w:val="6"/>
          <w:sz w:val="24"/>
          <w:szCs w:val="24"/>
        </w:rPr>
        <w:t xml:space="preserve"> </w:t>
      </w:r>
      <w:r>
        <w:rPr>
          <w:spacing w:val="-4"/>
          <w:sz w:val="24"/>
          <w:szCs w:val="24"/>
        </w:rPr>
        <w:t>m</w:t>
      </w:r>
      <w:r>
        <w:rPr>
          <w:spacing w:val="4"/>
          <w:sz w:val="24"/>
          <w:szCs w:val="24"/>
        </w:rPr>
        <w:t>a</w:t>
      </w:r>
      <w:r>
        <w:rPr>
          <w:sz w:val="24"/>
          <w:szCs w:val="24"/>
        </w:rPr>
        <w:t>x</w:t>
      </w:r>
      <w:r>
        <w:rPr>
          <w:spacing w:val="-4"/>
          <w:sz w:val="24"/>
          <w:szCs w:val="24"/>
        </w:rPr>
        <w:t>im</w:t>
      </w:r>
      <w:r>
        <w:rPr>
          <w:spacing w:val="5"/>
          <w:sz w:val="24"/>
          <w:szCs w:val="24"/>
        </w:rPr>
        <w:t>u</w:t>
      </w:r>
      <w:r>
        <w:rPr>
          <w:sz w:val="24"/>
          <w:szCs w:val="24"/>
        </w:rPr>
        <w:t>m</w:t>
      </w:r>
      <w:r>
        <w:rPr>
          <w:spacing w:val="3"/>
          <w:sz w:val="24"/>
          <w:szCs w:val="24"/>
        </w:rPr>
        <w:t xml:space="preserve"> </w:t>
      </w:r>
      <w:r>
        <w:rPr>
          <w:spacing w:val="-5"/>
          <w:sz w:val="24"/>
          <w:szCs w:val="24"/>
        </w:rPr>
        <w:t>v</w:t>
      </w:r>
      <w:r>
        <w:rPr>
          <w:spacing w:val="4"/>
          <w:sz w:val="24"/>
          <w:szCs w:val="24"/>
        </w:rPr>
        <w:t>a</w:t>
      </w:r>
      <w:r>
        <w:rPr>
          <w:spacing w:val="-4"/>
          <w:sz w:val="24"/>
          <w:szCs w:val="24"/>
        </w:rPr>
        <w:t>l</w:t>
      </w:r>
      <w:r>
        <w:rPr>
          <w:sz w:val="24"/>
          <w:szCs w:val="24"/>
        </w:rPr>
        <w:t>u</w:t>
      </w:r>
      <w:r>
        <w:rPr>
          <w:spacing w:val="-1"/>
          <w:sz w:val="24"/>
          <w:szCs w:val="24"/>
        </w:rPr>
        <w:t>e</w:t>
      </w:r>
      <w:r>
        <w:rPr>
          <w:sz w:val="24"/>
          <w:szCs w:val="24"/>
        </w:rPr>
        <w:t>.</w:t>
      </w:r>
      <w:r>
        <w:rPr>
          <w:spacing w:val="4"/>
          <w:sz w:val="24"/>
          <w:szCs w:val="24"/>
        </w:rPr>
        <w:t xml:space="preserve"> </w:t>
      </w:r>
      <w:r>
        <w:rPr>
          <w:spacing w:val="2"/>
          <w:sz w:val="24"/>
          <w:szCs w:val="24"/>
        </w:rPr>
        <w:t>T</w:t>
      </w:r>
      <w:r>
        <w:rPr>
          <w:sz w:val="24"/>
          <w:szCs w:val="24"/>
        </w:rPr>
        <w:t>h</w:t>
      </w:r>
      <w:r>
        <w:rPr>
          <w:spacing w:val="-4"/>
          <w:sz w:val="24"/>
          <w:szCs w:val="24"/>
        </w:rPr>
        <w:t>i</w:t>
      </w:r>
      <w:r>
        <w:rPr>
          <w:sz w:val="24"/>
          <w:szCs w:val="24"/>
        </w:rPr>
        <w:t>s te</w:t>
      </w:r>
      <w:r>
        <w:rPr>
          <w:spacing w:val="-1"/>
          <w:sz w:val="24"/>
          <w:szCs w:val="24"/>
        </w:rPr>
        <w:t>c</w:t>
      </w:r>
      <w:r>
        <w:rPr>
          <w:sz w:val="24"/>
          <w:szCs w:val="24"/>
        </w:rPr>
        <w:t>hn</w:t>
      </w:r>
      <w:r>
        <w:rPr>
          <w:spacing w:val="-4"/>
          <w:sz w:val="24"/>
          <w:szCs w:val="24"/>
        </w:rPr>
        <w:t>i</w:t>
      </w:r>
      <w:r>
        <w:rPr>
          <w:sz w:val="24"/>
          <w:szCs w:val="24"/>
        </w:rPr>
        <w:t>que</w:t>
      </w:r>
      <w:r>
        <w:rPr>
          <w:spacing w:val="6"/>
          <w:sz w:val="24"/>
          <w:szCs w:val="24"/>
        </w:rPr>
        <w:t xml:space="preserve"> </w:t>
      </w:r>
      <w:r>
        <w:rPr>
          <w:spacing w:val="-4"/>
          <w:sz w:val="24"/>
          <w:szCs w:val="24"/>
        </w:rPr>
        <w:t>i</w:t>
      </w:r>
      <w:r>
        <w:rPr>
          <w:sz w:val="24"/>
          <w:szCs w:val="24"/>
        </w:rPr>
        <w:t>s u</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t</w:t>
      </w:r>
      <w:r>
        <w:rPr>
          <w:sz w:val="24"/>
          <w:szCs w:val="24"/>
        </w:rPr>
        <w:t>o</w:t>
      </w:r>
      <w:r>
        <w:rPr>
          <w:spacing w:val="2"/>
          <w:sz w:val="24"/>
          <w:szCs w:val="24"/>
        </w:rPr>
        <w:t xml:space="preserve"> </w:t>
      </w:r>
      <w:r>
        <w:rPr>
          <w:spacing w:val="-1"/>
          <w:sz w:val="24"/>
          <w:szCs w:val="24"/>
        </w:rPr>
        <w:t>e</w:t>
      </w:r>
      <w:r>
        <w:rPr>
          <w:sz w:val="24"/>
          <w:szCs w:val="24"/>
        </w:rPr>
        <w:t>n</w:t>
      </w:r>
      <w:r>
        <w:rPr>
          <w:spacing w:val="-5"/>
          <w:sz w:val="24"/>
          <w:szCs w:val="24"/>
        </w:rPr>
        <w:t>h</w:t>
      </w:r>
      <w:r>
        <w:rPr>
          <w:spacing w:val="4"/>
          <w:sz w:val="24"/>
          <w:szCs w:val="24"/>
        </w:rPr>
        <w:t>a</w:t>
      </w:r>
      <w:r>
        <w:rPr>
          <w:spacing w:val="-5"/>
          <w:sz w:val="24"/>
          <w:szCs w:val="24"/>
        </w:rPr>
        <w:t>n</w:t>
      </w:r>
      <w:r>
        <w:rPr>
          <w:spacing w:val="-1"/>
          <w:sz w:val="24"/>
          <w:szCs w:val="24"/>
        </w:rPr>
        <w:t>c</w:t>
      </w:r>
      <w:r>
        <w:rPr>
          <w:sz w:val="24"/>
          <w:szCs w:val="24"/>
        </w:rPr>
        <w:t>e</w:t>
      </w:r>
      <w:r>
        <w:rPr>
          <w:spacing w:val="6"/>
          <w:sz w:val="24"/>
          <w:szCs w:val="24"/>
        </w:rPr>
        <w:t xml:space="preserve"> </w:t>
      </w:r>
      <w:r>
        <w:rPr>
          <w:spacing w:val="-4"/>
          <w:sz w:val="24"/>
          <w:szCs w:val="24"/>
        </w:rPr>
        <w:t>im</w:t>
      </w:r>
      <w:r>
        <w:rPr>
          <w:spacing w:val="4"/>
          <w:sz w:val="24"/>
          <w:szCs w:val="24"/>
        </w:rPr>
        <w:t>a</w:t>
      </w:r>
      <w:r>
        <w:rPr>
          <w:spacing w:val="5"/>
          <w:sz w:val="24"/>
          <w:szCs w:val="24"/>
        </w:rPr>
        <w:t>g</w:t>
      </w:r>
      <w:r>
        <w:rPr>
          <w:sz w:val="24"/>
          <w:szCs w:val="24"/>
        </w:rPr>
        <w:t xml:space="preserve">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2"/>
          <w:sz w:val="24"/>
          <w:szCs w:val="24"/>
        </w:rPr>
        <w:t>s</w:t>
      </w:r>
      <w:r>
        <w:rPr>
          <w:spacing w:val="-4"/>
          <w:sz w:val="24"/>
          <w:szCs w:val="24"/>
        </w:rPr>
        <w:t>i</w:t>
      </w:r>
      <w:r>
        <w:rPr>
          <w:spacing w:val="5"/>
          <w:sz w:val="24"/>
          <w:szCs w:val="24"/>
        </w:rPr>
        <w:t>g</w:t>
      </w:r>
      <w:r>
        <w:rPr>
          <w:sz w:val="24"/>
          <w:szCs w:val="24"/>
        </w:rPr>
        <w:t>n</w:t>
      </w:r>
      <w:r>
        <w:rPr>
          <w:spacing w:val="-4"/>
          <w:sz w:val="24"/>
          <w:szCs w:val="24"/>
        </w:rPr>
        <w:t>i</w:t>
      </w:r>
      <w:r>
        <w:rPr>
          <w:spacing w:val="1"/>
          <w:sz w:val="24"/>
          <w:szCs w:val="24"/>
        </w:rPr>
        <w:t>f</w:t>
      </w:r>
      <w:r>
        <w:rPr>
          <w:spacing w:val="-4"/>
          <w:sz w:val="24"/>
          <w:szCs w:val="24"/>
        </w:rPr>
        <w:t>i</w:t>
      </w:r>
      <w:r>
        <w:rPr>
          <w:spacing w:val="4"/>
          <w:sz w:val="24"/>
          <w:szCs w:val="24"/>
        </w:rPr>
        <w:t>ca</w:t>
      </w:r>
      <w:r>
        <w:rPr>
          <w:spacing w:val="-5"/>
          <w:sz w:val="24"/>
          <w:szCs w:val="24"/>
        </w:rPr>
        <w:t>n</w:t>
      </w:r>
      <w:r>
        <w:rPr>
          <w:spacing w:val="-1"/>
          <w:sz w:val="24"/>
          <w:szCs w:val="24"/>
        </w:rPr>
        <w:t>c</w:t>
      </w:r>
      <w:r>
        <w:rPr>
          <w:sz w:val="24"/>
          <w:szCs w:val="24"/>
        </w:rPr>
        <w:t>e</w:t>
      </w:r>
      <w:r>
        <w:rPr>
          <w:spacing w:val="6"/>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pacing w:val="4"/>
          <w:sz w:val="24"/>
          <w:szCs w:val="24"/>
        </w:rPr>
        <w:t>e</w:t>
      </w:r>
      <w:r>
        <w:rPr>
          <w:spacing w:val="-9"/>
          <w:sz w:val="24"/>
          <w:szCs w:val="24"/>
        </w:rPr>
        <w:t>i</w:t>
      </w:r>
      <w:r>
        <w:rPr>
          <w:sz w:val="24"/>
          <w:szCs w:val="24"/>
        </w:rPr>
        <w:t>r</w:t>
      </w:r>
      <w:r>
        <w:rPr>
          <w:spacing w:val="8"/>
          <w:sz w:val="24"/>
          <w:szCs w:val="24"/>
        </w:rPr>
        <w:t xml:space="preserve"> </w:t>
      </w:r>
      <w:r>
        <w:rPr>
          <w:sz w:val="24"/>
          <w:szCs w:val="24"/>
        </w:rPr>
        <w:t>w</w:t>
      </w:r>
      <w:r>
        <w:rPr>
          <w:spacing w:val="4"/>
          <w:sz w:val="24"/>
          <w:szCs w:val="24"/>
        </w:rPr>
        <w:t>o</w:t>
      </w:r>
      <w:r>
        <w:rPr>
          <w:spacing w:val="1"/>
          <w:sz w:val="24"/>
          <w:szCs w:val="24"/>
        </w:rPr>
        <w:t>r</w:t>
      </w:r>
      <w:r>
        <w:rPr>
          <w:sz w:val="24"/>
          <w:szCs w:val="24"/>
        </w:rPr>
        <w:t>k</w:t>
      </w:r>
      <w:r>
        <w:rPr>
          <w:spacing w:val="7"/>
          <w:sz w:val="24"/>
          <w:szCs w:val="24"/>
        </w:rPr>
        <w:t xml:space="preserve"> </w:t>
      </w:r>
      <w:r>
        <w:rPr>
          <w:spacing w:val="-4"/>
          <w:sz w:val="24"/>
          <w:szCs w:val="24"/>
        </w:rPr>
        <w:t>i</w:t>
      </w:r>
      <w:r>
        <w:rPr>
          <w:sz w:val="24"/>
          <w:szCs w:val="24"/>
        </w:rPr>
        <w:t>s</w:t>
      </w:r>
      <w:r>
        <w:rPr>
          <w:spacing w:val="5"/>
          <w:sz w:val="24"/>
          <w:szCs w:val="24"/>
        </w:rPr>
        <w:t xml:space="preserve"> t</w:t>
      </w:r>
      <w:r>
        <w:rPr>
          <w:spacing w:val="-5"/>
          <w:sz w:val="24"/>
          <w:szCs w:val="24"/>
        </w:rPr>
        <w:t>h</w:t>
      </w:r>
      <w:r>
        <w:rPr>
          <w:spacing w:val="-1"/>
          <w:sz w:val="24"/>
          <w:szCs w:val="24"/>
        </w:rPr>
        <w:t>a</w:t>
      </w:r>
      <w:r>
        <w:rPr>
          <w:sz w:val="24"/>
          <w:szCs w:val="24"/>
        </w:rPr>
        <w:t>t</w:t>
      </w:r>
      <w:r>
        <w:rPr>
          <w:spacing w:val="7"/>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8"/>
          <w:sz w:val="24"/>
          <w:szCs w:val="24"/>
        </w:rPr>
        <w:t>e</w:t>
      </w:r>
      <w:r>
        <w:rPr>
          <w:spacing w:val="2"/>
          <w:sz w:val="24"/>
          <w:szCs w:val="24"/>
        </w:rPr>
        <w:t>-</w:t>
      </w:r>
      <w:r>
        <w:rPr>
          <w:spacing w:val="-9"/>
          <w:sz w:val="24"/>
          <w:szCs w:val="24"/>
        </w:rPr>
        <w:t>l</w:t>
      </w:r>
      <w:r>
        <w:rPr>
          <w:spacing w:val="4"/>
          <w:sz w:val="24"/>
          <w:szCs w:val="24"/>
        </w:rPr>
        <w:t>e</w:t>
      </w:r>
      <w:r>
        <w:rPr>
          <w:spacing w:val="-5"/>
          <w:sz w:val="24"/>
          <w:szCs w:val="24"/>
        </w:rPr>
        <w:t>v</w:t>
      </w:r>
      <w:r>
        <w:rPr>
          <w:spacing w:val="4"/>
          <w:sz w:val="24"/>
          <w:szCs w:val="24"/>
        </w:rPr>
        <w:t>e</w:t>
      </w:r>
      <w:r>
        <w:rPr>
          <w:sz w:val="24"/>
          <w:szCs w:val="24"/>
        </w:rPr>
        <w:t>l</w:t>
      </w:r>
      <w:r>
        <w:rPr>
          <w:spacing w:val="7"/>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6"/>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9"/>
          <w:sz w:val="24"/>
          <w:szCs w:val="24"/>
        </w:rPr>
        <w:t>o</w:t>
      </w:r>
      <w:r>
        <w:rPr>
          <w:sz w:val="24"/>
          <w:szCs w:val="24"/>
        </w:rPr>
        <w:t xml:space="preserve">n </w:t>
      </w:r>
      <w:r>
        <w:rPr>
          <w:spacing w:val="-4"/>
          <w:sz w:val="24"/>
          <w:szCs w:val="24"/>
        </w:rPr>
        <w:t>i</w:t>
      </w:r>
      <w:r>
        <w:rPr>
          <w:sz w:val="24"/>
          <w:szCs w:val="24"/>
        </w:rPr>
        <w:t>s</w:t>
      </w:r>
      <w:r>
        <w:rPr>
          <w:spacing w:val="5"/>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12"/>
          <w:sz w:val="24"/>
          <w:szCs w:val="24"/>
        </w:rPr>
        <w:t xml:space="preserve"> </w:t>
      </w:r>
      <w:r>
        <w:rPr>
          <w:sz w:val="24"/>
          <w:szCs w:val="24"/>
        </w:rPr>
        <w:t>by</w:t>
      </w:r>
      <w:r>
        <w:rPr>
          <w:spacing w:val="2"/>
          <w:sz w:val="24"/>
          <w:szCs w:val="24"/>
        </w:rPr>
        <w:t xml:space="preserve"> </w:t>
      </w:r>
      <w:r>
        <w:rPr>
          <w:spacing w:val="-8"/>
          <w:sz w:val="24"/>
          <w:szCs w:val="24"/>
        </w:rPr>
        <w:t>f</w:t>
      </w:r>
      <w:r>
        <w:rPr>
          <w:spacing w:val="9"/>
          <w:sz w:val="24"/>
          <w:szCs w:val="24"/>
        </w:rPr>
        <w:t>o</w:t>
      </w:r>
      <w:r>
        <w:rPr>
          <w:spacing w:val="2"/>
          <w:sz w:val="24"/>
          <w:szCs w:val="24"/>
        </w:rPr>
        <w:t>l</w:t>
      </w:r>
      <w:r>
        <w:rPr>
          <w:spacing w:val="-9"/>
          <w:sz w:val="24"/>
          <w:szCs w:val="24"/>
        </w:rPr>
        <w:t>l</w:t>
      </w:r>
      <w:r>
        <w:rPr>
          <w:spacing w:val="5"/>
          <w:sz w:val="24"/>
          <w:szCs w:val="24"/>
        </w:rPr>
        <w:t>o</w:t>
      </w:r>
      <w:r>
        <w:rPr>
          <w:spacing w:val="4"/>
          <w:sz w:val="24"/>
          <w:szCs w:val="24"/>
        </w:rPr>
        <w:t>w</w:t>
      </w:r>
      <w:r>
        <w:rPr>
          <w:spacing w:val="-4"/>
          <w:sz w:val="24"/>
          <w:szCs w:val="24"/>
        </w:rPr>
        <w:t>i</w:t>
      </w:r>
      <w:r>
        <w:rPr>
          <w:sz w:val="24"/>
          <w:szCs w:val="24"/>
        </w:rPr>
        <w:t>ng</w:t>
      </w:r>
      <w:r>
        <w:rPr>
          <w:spacing w:val="7"/>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pacing w:val="-9"/>
          <w:sz w:val="24"/>
          <w:szCs w:val="24"/>
        </w:rPr>
        <w:t>m</w:t>
      </w:r>
      <w:r>
        <w:rPr>
          <w:spacing w:val="4"/>
          <w:sz w:val="24"/>
          <w:szCs w:val="24"/>
        </w:rPr>
        <w:t>a</w:t>
      </w:r>
      <w:r>
        <w:rPr>
          <w:sz w:val="24"/>
          <w:szCs w:val="24"/>
        </w:rPr>
        <w:t>xi</w:t>
      </w:r>
      <w:r>
        <w:rPr>
          <w:spacing w:val="-4"/>
          <w:sz w:val="24"/>
          <w:szCs w:val="24"/>
        </w:rPr>
        <w:t>m</w:t>
      </w:r>
      <w:r>
        <w:rPr>
          <w:spacing w:val="5"/>
          <w:sz w:val="24"/>
          <w:szCs w:val="24"/>
        </w:rPr>
        <w:t>u</w:t>
      </w:r>
      <w:r>
        <w:rPr>
          <w:sz w:val="24"/>
          <w:szCs w:val="24"/>
        </w:rPr>
        <w:t>m</w:t>
      </w:r>
      <w:r>
        <w:rPr>
          <w:spacing w:val="3"/>
          <w:sz w:val="24"/>
          <w:szCs w:val="24"/>
        </w:rPr>
        <w:t xml:space="preserve"> </w:t>
      </w:r>
      <w:r>
        <w:rPr>
          <w:spacing w:val="-3"/>
          <w:sz w:val="24"/>
          <w:szCs w:val="24"/>
        </w:rPr>
        <w:t>f</w:t>
      </w:r>
      <w:r>
        <w:rPr>
          <w:sz w:val="24"/>
          <w:szCs w:val="24"/>
        </w:rPr>
        <w:t>u</w:t>
      </w:r>
      <w:r>
        <w:rPr>
          <w:spacing w:val="-1"/>
          <w:sz w:val="24"/>
          <w:szCs w:val="24"/>
        </w:rPr>
        <w:t>z</w:t>
      </w:r>
      <w:r>
        <w:rPr>
          <w:spacing w:val="4"/>
          <w:sz w:val="24"/>
          <w:szCs w:val="24"/>
        </w:rPr>
        <w:t>z</w:t>
      </w:r>
      <w:r>
        <w:rPr>
          <w:sz w:val="24"/>
          <w:szCs w:val="24"/>
        </w:rPr>
        <w:t>y</w:t>
      </w:r>
      <w:r>
        <w:rPr>
          <w:spacing w:val="2"/>
          <w:sz w:val="24"/>
          <w:szCs w:val="24"/>
        </w:rPr>
        <w:t xml:space="preserve"> </w:t>
      </w:r>
      <w:r>
        <w:rPr>
          <w:sz w:val="24"/>
          <w:szCs w:val="24"/>
        </w:rPr>
        <w:t>p</w:t>
      </w:r>
      <w:r>
        <w:rPr>
          <w:spacing w:val="-1"/>
          <w:sz w:val="24"/>
          <w:szCs w:val="24"/>
        </w:rPr>
        <w:t>a</w:t>
      </w:r>
      <w:r>
        <w:rPr>
          <w:spacing w:val="1"/>
          <w:sz w:val="24"/>
          <w:szCs w:val="24"/>
        </w:rPr>
        <w:t>r</w:t>
      </w:r>
      <w:r>
        <w:rPr>
          <w:spacing w:val="5"/>
          <w:sz w:val="24"/>
          <w:szCs w:val="24"/>
        </w:rPr>
        <w:t>t</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5"/>
          <w:sz w:val="24"/>
          <w:szCs w:val="24"/>
        </w:rPr>
        <w:t>o</w:t>
      </w:r>
      <w:r>
        <w:rPr>
          <w:sz w:val="24"/>
          <w:szCs w:val="24"/>
        </w:rPr>
        <w:t>f</w:t>
      </w:r>
      <w:r>
        <w:rPr>
          <w:spacing w:val="-1"/>
          <w:sz w:val="24"/>
          <w:szCs w:val="24"/>
        </w:rPr>
        <w:t xml:space="preserve"> </w:t>
      </w:r>
      <w:r>
        <w:rPr>
          <w:sz w:val="24"/>
          <w:szCs w:val="24"/>
        </w:rPr>
        <w:t>2D</w:t>
      </w:r>
      <w:r>
        <w:rPr>
          <w:spacing w:val="6"/>
          <w:sz w:val="24"/>
          <w:szCs w:val="24"/>
        </w:rPr>
        <w:t xml:space="preserve"> </w:t>
      </w:r>
      <w:r>
        <w:rPr>
          <w:spacing w:val="4"/>
          <w:sz w:val="24"/>
          <w:szCs w:val="24"/>
        </w:rPr>
        <w:t>H</w:t>
      </w:r>
      <w:r>
        <w:rPr>
          <w:spacing w:val="-9"/>
          <w:sz w:val="24"/>
          <w:szCs w:val="24"/>
        </w:rPr>
        <w:t>i</w:t>
      </w:r>
      <w:r>
        <w:rPr>
          <w:spacing w:val="-2"/>
          <w:sz w:val="24"/>
          <w:szCs w:val="24"/>
        </w:rPr>
        <w:t>s</w:t>
      </w:r>
      <w:r>
        <w:rPr>
          <w:spacing w:val="5"/>
          <w:sz w:val="24"/>
          <w:szCs w:val="24"/>
        </w:rPr>
        <w:t>to</w:t>
      </w:r>
      <w:r>
        <w:rPr>
          <w:sz w:val="24"/>
          <w:szCs w:val="24"/>
        </w:rPr>
        <w:t>g</w:t>
      </w:r>
      <w:r>
        <w:rPr>
          <w:spacing w:val="1"/>
          <w:sz w:val="24"/>
          <w:szCs w:val="24"/>
        </w:rPr>
        <w:t>r</w:t>
      </w:r>
      <w:r>
        <w:rPr>
          <w:spacing w:val="-1"/>
          <w:sz w:val="24"/>
          <w:szCs w:val="24"/>
        </w:rPr>
        <w:t>a</w:t>
      </w:r>
      <w:r>
        <w:rPr>
          <w:spacing w:val="-9"/>
          <w:sz w:val="24"/>
          <w:szCs w:val="24"/>
        </w:rPr>
        <w:t>m</w:t>
      </w:r>
      <w:r>
        <w:rPr>
          <w:spacing w:val="-2"/>
          <w:sz w:val="24"/>
          <w:szCs w:val="24"/>
        </w:rPr>
        <w:t>s</w:t>
      </w:r>
      <w:r>
        <w:rPr>
          <w:sz w:val="24"/>
          <w:szCs w:val="24"/>
        </w:rPr>
        <w:t>.</w:t>
      </w:r>
      <w:r>
        <w:rPr>
          <w:spacing w:val="9"/>
          <w:sz w:val="24"/>
          <w:szCs w:val="24"/>
        </w:rPr>
        <w:t xml:space="preserve"> </w:t>
      </w:r>
      <w:r>
        <w:rPr>
          <w:sz w:val="24"/>
          <w:szCs w:val="24"/>
        </w:rPr>
        <w:t>Q</w:t>
      </w:r>
      <w:r>
        <w:rPr>
          <w:spacing w:val="4"/>
          <w:sz w:val="24"/>
          <w:szCs w:val="24"/>
        </w:rPr>
        <w:t>G</w:t>
      </w:r>
      <w:r>
        <w:rPr>
          <w:sz w:val="24"/>
          <w:szCs w:val="24"/>
        </w:rPr>
        <w:t>A</w:t>
      </w:r>
      <w:r>
        <w:rPr>
          <w:spacing w:val="6"/>
          <w:sz w:val="24"/>
          <w:szCs w:val="24"/>
        </w:rPr>
        <w:t xml:space="preserve"> </w:t>
      </w:r>
      <w:r>
        <w:rPr>
          <w:spacing w:val="-9"/>
          <w:sz w:val="24"/>
          <w:szCs w:val="24"/>
        </w:rPr>
        <w:t>i</w:t>
      </w:r>
      <w:r>
        <w:rPr>
          <w:sz w:val="24"/>
          <w:szCs w:val="24"/>
        </w:rPr>
        <w:t>s</w:t>
      </w:r>
      <w:r>
        <w:rPr>
          <w:spacing w:val="5"/>
          <w:sz w:val="24"/>
          <w:szCs w:val="24"/>
        </w:rPr>
        <w:t xml:space="preserve"> </w:t>
      </w:r>
      <w:r>
        <w:rPr>
          <w:spacing w:val="-2"/>
          <w:sz w:val="24"/>
          <w:szCs w:val="24"/>
        </w:rPr>
        <w:t>s</w:t>
      </w:r>
      <w:r>
        <w:rPr>
          <w:spacing w:val="4"/>
          <w:sz w:val="24"/>
          <w:szCs w:val="24"/>
        </w:rPr>
        <w:t>e</w:t>
      </w:r>
      <w:r>
        <w:rPr>
          <w:spacing w:val="-4"/>
          <w:sz w:val="24"/>
          <w:szCs w:val="24"/>
        </w:rPr>
        <w:t>l</w:t>
      </w:r>
      <w:r>
        <w:rPr>
          <w:spacing w:val="4"/>
          <w:sz w:val="24"/>
          <w:szCs w:val="24"/>
        </w:rPr>
        <w:t>e</w:t>
      </w:r>
      <w:r>
        <w:rPr>
          <w:spacing w:val="-1"/>
          <w:sz w:val="24"/>
          <w:szCs w:val="24"/>
        </w:rPr>
        <w:t>c</w:t>
      </w:r>
      <w:r>
        <w:rPr>
          <w:spacing w:val="5"/>
          <w:sz w:val="24"/>
          <w:szCs w:val="24"/>
        </w:rPr>
        <w:t>t</w:t>
      </w:r>
      <w:r>
        <w:rPr>
          <w:spacing w:val="-1"/>
          <w:sz w:val="24"/>
          <w:szCs w:val="24"/>
        </w:rPr>
        <w:t>e</w:t>
      </w:r>
      <w:r>
        <w:rPr>
          <w:sz w:val="24"/>
          <w:szCs w:val="24"/>
        </w:rPr>
        <w:t>d</w:t>
      </w:r>
    </w:p>
    <w:p w14:paraId="4CB43C1A" w14:textId="77777777" w:rsidR="00433F0F" w:rsidRDefault="008B01BA">
      <w:pPr>
        <w:spacing w:before="74" w:line="360" w:lineRule="auto"/>
        <w:ind w:left="447" w:right="68"/>
        <w:jc w:val="both"/>
        <w:rPr>
          <w:sz w:val="24"/>
          <w:szCs w:val="24"/>
        </w:rPr>
      </w:pPr>
      <w:r>
        <w:rPr>
          <w:spacing w:val="-8"/>
          <w:sz w:val="24"/>
          <w:szCs w:val="24"/>
        </w:rPr>
        <w:lastRenderedPageBreak/>
        <w:t>f</w:t>
      </w:r>
      <w:r>
        <w:rPr>
          <w:spacing w:val="5"/>
          <w:sz w:val="24"/>
          <w:szCs w:val="24"/>
        </w:rPr>
        <w:t>o</w:t>
      </w:r>
      <w:r>
        <w:rPr>
          <w:sz w:val="24"/>
          <w:szCs w:val="24"/>
        </w:rPr>
        <w:t xml:space="preserve">r </w:t>
      </w:r>
      <w:r>
        <w:rPr>
          <w:spacing w:val="6"/>
          <w:sz w:val="24"/>
          <w:szCs w:val="24"/>
        </w:rPr>
        <w:t xml:space="preserve"> </w:t>
      </w:r>
      <w:r>
        <w:rPr>
          <w:spacing w:val="5"/>
          <w:sz w:val="24"/>
          <w:szCs w:val="24"/>
        </w:rPr>
        <w:t>t</w:t>
      </w:r>
      <w:r>
        <w:rPr>
          <w:spacing w:val="-5"/>
          <w:sz w:val="24"/>
          <w:szCs w:val="24"/>
        </w:rPr>
        <w:t>h</w:t>
      </w:r>
      <w:r>
        <w:rPr>
          <w:sz w:val="24"/>
          <w:szCs w:val="24"/>
        </w:rPr>
        <w:t>e</w:t>
      </w:r>
      <w:r>
        <w:rPr>
          <w:spacing w:val="59"/>
          <w:sz w:val="24"/>
          <w:szCs w:val="24"/>
        </w:rPr>
        <w:t xml:space="preserve"> </w:t>
      </w:r>
      <w:r>
        <w:rPr>
          <w:spacing w:val="5"/>
          <w:sz w:val="24"/>
          <w:szCs w:val="24"/>
        </w:rPr>
        <w:t>o</w:t>
      </w:r>
      <w:r>
        <w:rPr>
          <w:spacing w:val="-5"/>
          <w:sz w:val="24"/>
          <w:szCs w:val="24"/>
        </w:rPr>
        <w:t>p</w:t>
      </w:r>
      <w:r>
        <w:rPr>
          <w:spacing w:val="5"/>
          <w:sz w:val="24"/>
          <w:szCs w:val="24"/>
        </w:rPr>
        <w:t>t</w:t>
      </w:r>
      <w:r>
        <w:rPr>
          <w:spacing w:val="-4"/>
          <w:sz w:val="24"/>
          <w:szCs w:val="24"/>
        </w:rPr>
        <w:t>im</w:t>
      </w:r>
      <w:r>
        <w:rPr>
          <w:spacing w:val="4"/>
          <w:sz w:val="24"/>
          <w:szCs w:val="24"/>
        </w:rPr>
        <w:t>a</w:t>
      </w:r>
      <w:r>
        <w:rPr>
          <w:sz w:val="24"/>
          <w:szCs w:val="24"/>
        </w:rPr>
        <w:t xml:space="preserve">l  </w:t>
      </w:r>
      <w:r>
        <w:rPr>
          <w:spacing w:val="-1"/>
          <w:sz w:val="24"/>
          <w:szCs w:val="24"/>
        </w:rPr>
        <w:t>c</w:t>
      </w:r>
      <w:r>
        <w:rPr>
          <w:spacing w:val="9"/>
          <w:sz w:val="24"/>
          <w:szCs w:val="24"/>
        </w:rPr>
        <w:t>o</w:t>
      </w:r>
      <w:r>
        <w:rPr>
          <w:spacing w:val="-4"/>
          <w:sz w:val="24"/>
          <w:szCs w:val="24"/>
        </w:rPr>
        <w:t>m</w:t>
      </w:r>
      <w:r>
        <w:rPr>
          <w:sz w:val="24"/>
          <w:szCs w:val="24"/>
        </w:rPr>
        <w:t>b</w:t>
      </w:r>
      <w:r>
        <w:rPr>
          <w:spacing w:val="-4"/>
          <w:sz w:val="24"/>
          <w:szCs w:val="24"/>
        </w:rPr>
        <w:t>i</w:t>
      </w:r>
      <w:r>
        <w:rPr>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 xml:space="preserve">n  </w:t>
      </w:r>
      <w:r>
        <w:rPr>
          <w:spacing w:val="5"/>
          <w:sz w:val="24"/>
          <w:szCs w:val="24"/>
        </w:rPr>
        <w:t>o</w:t>
      </w:r>
      <w:r>
        <w:rPr>
          <w:sz w:val="24"/>
          <w:szCs w:val="24"/>
        </w:rPr>
        <w:t>f</w:t>
      </w:r>
      <w:r>
        <w:rPr>
          <w:spacing w:val="57"/>
          <w:sz w:val="24"/>
          <w:szCs w:val="24"/>
        </w:rPr>
        <w:t xml:space="preserve"> </w:t>
      </w:r>
      <w:r>
        <w:rPr>
          <w:sz w:val="24"/>
          <w:szCs w:val="24"/>
        </w:rPr>
        <w:t>p</w:t>
      </w:r>
      <w:r>
        <w:rPr>
          <w:spacing w:val="-1"/>
          <w:sz w:val="24"/>
          <w:szCs w:val="24"/>
        </w:rPr>
        <w:t>a</w:t>
      </w:r>
      <w:r>
        <w:rPr>
          <w:spacing w:val="1"/>
          <w:sz w:val="24"/>
          <w:szCs w:val="24"/>
        </w:rPr>
        <w:t>r</w:t>
      </w:r>
      <w:r>
        <w:rPr>
          <w:spacing w:val="4"/>
          <w:sz w:val="24"/>
          <w:szCs w:val="24"/>
        </w:rPr>
        <w:t>a</w:t>
      </w:r>
      <w:r>
        <w:rPr>
          <w:spacing w:val="-9"/>
          <w:sz w:val="24"/>
          <w:szCs w:val="24"/>
        </w:rPr>
        <w:t>m</w:t>
      </w:r>
      <w:r>
        <w:rPr>
          <w:spacing w:val="-1"/>
          <w:sz w:val="24"/>
          <w:szCs w:val="24"/>
        </w:rPr>
        <w:t>e</w:t>
      </w:r>
      <w:r>
        <w:rPr>
          <w:spacing w:val="5"/>
          <w:sz w:val="24"/>
          <w:szCs w:val="24"/>
        </w:rPr>
        <w:t>t</w:t>
      </w:r>
      <w:r>
        <w:rPr>
          <w:spacing w:val="-1"/>
          <w:sz w:val="24"/>
          <w:szCs w:val="24"/>
        </w:rPr>
        <w:t>e</w:t>
      </w:r>
      <w:r>
        <w:rPr>
          <w:spacing w:val="1"/>
          <w:sz w:val="24"/>
          <w:szCs w:val="24"/>
        </w:rPr>
        <w:t>r</w:t>
      </w:r>
      <w:r>
        <w:rPr>
          <w:sz w:val="24"/>
          <w:szCs w:val="24"/>
        </w:rPr>
        <w:t xml:space="preserve">s </w:t>
      </w:r>
      <w:r>
        <w:rPr>
          <w:spacing w:val="2"/>
          <w:sz w:val="24"/>
          <w:szCs w:val="24"/>
        </w:rPr>
        <w:t xml:space="preserve"> </w:t>
      </w:r>
      <w:r>
        <w:rPr>
          <w:spacing w:val="4"/>
          <w:sz w:val="24"/>
          <w:szCs w:val="24"/>
        </w:rPr>
        <w:t>w</w:t>
      </w:r>
      <w:r>
        <w:rPr>
          <w:spacing w:val="-9"/>
          <w:sz w:val="24"/>
          <w:szCs w:val="24"/>
        </w:rPr>
        <w:t>i</w:t>
      </w:r>
      <w:r>
        <w:rPr>
          <w:spacing w:val="5"/>
          <w:sz w:val="24"/>
          <w:szCs w:val="24"/>
        </w:rPr>
        <w:t>t</w:t>
      </w:r>
      <w:r>
        <w:rPr>
          <w:sz w:val="24"/>
          <w:szCs w:val="24"/>
        </w:rPr>
        <w:t xml:space="preserve">h  </w:t>
      </w:r>
      <w:r>
        <w:rPr>
          <w:spacing w:val="5"/>
          <w:sz w:val="24"/>
          <w:szCs w:val="24"/>
        </w:rPr>
        <w:t>t</w:t>
      </w:r>
      <w:r>
        <w:rPr>
          <w:spacing w:val="-5"/>
          <w:sz w:val="24"/>
          <w:szCs w:val="24"/>
        </w:rPr>
        <w:t>h</w:t>
      </w:r>
      <w:r>
        <w:rPr>
          <w:sz w:val="24"/>
          <w:szCs w:val="24"/>
        </w:rPr>
        <w:t xml:space="preserve">e </w:t>
      </w:r>
      <w:r>
        <w:rPr>
          <w:spacing w:val="8"/>
          <w:sz w:val="24"/>
          <w:szCs w:val="24"/>
        </w:rPr>
        <w:t xml:space="preserve"> </w:t>
      </w:r>
      <w:r>
        <w:rPr>
          <w:spacing w:val="-8"/>
          <w:sz w:val="24"/>
          <w:szCs w:val="24"/>
        </w:rPr>
        <w:t>f</w:t>
      </w:r>
      <w:r>
        <w:rPr>
          <w:sz w:val="24"/>
          <w:szCs w:val="24"/>
        </w:rPr>
        <w:t>u</w:t>
      </w:r>
      <w:r>
        <w:rPr>
          <w:spacing w:val="-1"/>
          <w:sz w:val="24"/>
          <w:szCs w:val="24"/>
        </w:rPr>
        <w:t>z</w:t>
      </w:r>
      <w:r>
        <w:rPr>
          <w:spacing w:val="4"/>
          <w:sz w:val="24"/>
          <w:szCs w:val="24"/>
        </w:rPr>
        <w:t>z</w:t>
      </w:r>
      <w:r>
        <w:rPr>
          <w:sz w:val="24"/>
          <w:szCs w:val="24"/>
        </w:rPr>
        <w:t>y  p</w:t>
      </w:r>
      <w:r>
        <w:rPr>
          <w:spacing w:val="-1"/>
          <w:sz w:val="24"/>
          <w:szCs w:val="24"/>
        </w:rPr>
        <w:t>a</w:t>
      </w:r>
      <w:r>
        <w:rPr>
          <w:spacing w:val="1"/>
          <w:sz w:val="24"/>
          <w:szCs w:val="24"/>
        </w:rPr>
        <w:t>r</w:t>
      </w:r>
      <w:r>
        <w:rPr>
          <w:spacing w:val="5"/>
          <w:sz w:val="24"/>
          <w:szCs w:val="24"/>
        </w:rPr>
        <w:t>t</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 xml:space="preserve">n  </w:t>
      </w:r>
      <w:r>
        <w:rPr>
          <w:spacing w:val="4"/>
          <w:sz w:val="24"/>
          <w:szCs w:val="24"/>
        </w:rPr>
        <w:t>e</w:t>
      </w:r>
      <w:r>
        <w:rPr>
          <w:spacing w:val="-5"/>
          <w:sz w:val="24"/>
          <w:szCs w:val="24"/>
        </w:rPr>
        <w:t>n</w:t>
      </w:r>
      <w:r>
        <w:rPr>
          <w:spacing w:val="5"/>
          <w:sz w:val="24"/>
          <w:szCs w:val="24"/>
        </w:rPr>
        <w:t>t</w:t>
      </w:r>
      <w:r>
        <w:rPr>
          <w:spacing w:val="-3"/>
          <w:sz w:val="24"/>
          <w:szCs w:val="24"/>
        </w:rPr>
        <w:t>r</w:t>
      </w:r>
      <w:r>
        <w:rPr>
          <w:spacing w:val="5"/>
          <w:sz w:val="24"/>
          <w:szCs w:val="24"/>
        </w:rPr>
        <w:t>o</w:t>
      </w:r>
      <w:r>
        <w:rPr>
          <w:sz w:val="24"/>
          <w:szCs w:val="24"/>
        </w:rPr>
        <w:t>p</w:t>
      </w:r>
      <w:r>
        <w:rPr>
          <w:spacing w:val="-10"/>
          <w:sz w:val="24"/>
          <w:szCs w:val="24"/>
        </w:rPr>
        <w:t>y</w:t>
      </w:r>
      <w:r>
        <w:rPr>
          <w:sz w:val="24"/>
          <w:szCs w:val="24"/>
        </w:rPr>
        <w:t xml:space="preserve">. </w:t>
      </w:r>
      <w:r>
        <w:rPr>
          <w:spacing w:val="7"/>
          <w:sz w:val="24"/>
          <w:szCs w:val="24"/>
        </w:rPr>
        <w:t xml:space="preserve"> </w:t>
      </w:r>
      <w:r>
        <w:rPr>
          <w:spacing w:val="2"/>
          <w:sz w:val="24"/>
          <w:szCs w:val="24"/>
        </w:rPr>
        <w:t>T</w:t>
      </w:r>
      <w:r>
        <w:rPr>
          <w:sz w:val="24"/>
          <w:szCs w:val="24"/>
        </w:rPr>
        <w:t>he 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9"/>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4"/>
          <w:sz w:val="24"/>
          <w:szCs w:val="24"/>
        </w:rPr>
        <w:t xml:space="preserve"> </w:t>
      </w:r>
      <w:r>
        <w:rPr>
          <w:spacing w:val="5"/>
          <w:sz w:val="24"/>
          <w:szCs w:val="24"/>
        </w:rPr>
        <w:t>o</w:t>
      </w:r>
      <w:r>
        <w:rPr>
          <w:sz w:val="24"/>
          <w:szCs w:val="24"/>
        </w:rPr>
        <w:t>f</w:t>
      </w:r>
      <w:r>
        <w:rPr>
          <w:spacing w:val="6"/>
          <w:sz w:val="24"/>
          <w:szCs w:val="24"/>
        </w:rPr>
        <w:t xml:space="preserve"> </w:t>
      </w:r>
      <w:r>
        <w:rPr>
          <w:spacing w:val="-8"/>
          <w:sz w:val="24"/>
          <w:szCs w:val="24"/>
        </w:rPr>
        <w:t>f</w:t>
      </w:r>
      <w:r>
        <w:rPr>
          <w:sz w:val="24"/>
          <w:szCs w:val="24"/>
        </w:rPr>
        <w:t>u</w:t>
      </w:r>
      <w:r>
        <w:rPr>
          <w:spacing w:val="-1"/>
          <w:sz w:val="24"/>
          <w:szCs w:val="24"/>
        </w:rPr>
        <w:t>z</w:t>
      </w:r>
      <w:r>
        <w:rPr>
          <w:spacing w:val="4"/>
          <w:sz w:val="24"/>
          <w:szCs w:val="24"/>
        </w:rPr>
        <w:t>z</w:t>
      </w:r>
      <w:r>
        <w:rPr>
          <w:sz w:val="24"/>
          <w:szCs w:val="24"/>
        </w:rPr>
        <w:t xml:space="preserve">y </w:t>
      </w:r>
      <w:r>
        <w:rPr>
          <w:spacing w:val="5"/>
          <w:sz w:val="24"/>
          <w:szCs w:val="24"/>
        </w:rPr>
        <w:t>p</w:t>
      </w:r>
      <w:r>
        <w:rPr>
          <w:spacing w:val="-1"/>
          <w:sz w:val="24"/>
          <w:szCs w:val="24"/>
        </w:rPr>
        <w:t>a</w:t>
      </w:r>
      <w:r>
        <w:rPr>
          <w:spacing w:val="1"/>
          <w:sz w:val="24"/>
          <w:szCs w:val="24"/>
        </w:rPr>
        <w:t>r</w:t>
      </w:r>
      <w:r>
        <w:rPr>
          <w:spacing w:val="5"/>
          <w:sz w:val="24"/>
          <w:szCs w:val="24"/>
        </w:rPr>
        <w:t>t</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1"/>
          <w:sz w:val="24"/>
          <w:szCs w:val="24"/>
        </w:rPr>
        <w:t>e</w:t>
      </w:r>
      <w:r>
        <w:rPr>
          <w:spacing w:val="-5"/>
          <w:sz w:val="24"/>
          <w:szCs w:val="24"/>
        </w:rPr>
        <w:t>n</w:t>
      </w:r>
      <w:r>
        <w:rPr>
          <w:spacing w:val="5"/>
          <w:sz w:val="24"/>
          <w:szCs w:val="24"/>
        </w:rPr>
        <w:t>t</w:t>
      </w:r>
      <w:r>
        <w:rPr>
          <w:spacing w:val="1"/>
          <w:sz w:val="24"/>
          <w:szCs w:val="24"/>
        </w:rPr>
        <w:t>r</w:t>
      </w:r>
      <w:r>
        <w:rPr>
          <w:spacing w:val="5"/>
          <w:sz w:val="24"/>
          <w:szCs w:val="24"/>
        </w:rPr>
        <w:t>o</w:t>
      </w:r>
      <w:r>
        <w:rPr>
          <w:sz w:val="24"/>
          <w:szCs w:val="24"/>
        </w:rPr>
        <w:t xml:space="preserve">py </w:t>
      </w:r>
      <w:r>
        <w:rPr>
          <w:spacing w:val="5"/>
          <w:sz w:val="24"/>
          <w:szCs w:val="24"/>
        </w:rPr>
        <w:t>o</w:t>
      </w:r>
      <w:r>
        <w:rPr>
          <w:sz w:val="24"/>
          <w:szCs w:val="24"/>
        </w:rPr>
        <w:t>f</w:t>
      </w:r>
      <w:r>
        <w:rPr>
          <w:spacing w:val="1"/>
          <w:sz w:val="24"/>
          <w:szCs w:val="24"/>
        </w:rPr>
        <w:t xml:space="preserve"> </w:t>
      </w:r>
      <w:r>
        <w:rPr>
          <w:sz w:val="24"/>
          <w:szCs w:val="24"/>
        </w:rPr>
        <w:t>2D</w:t>
      </w:r>
      <w:r>
        <w:rPr>
          <w:spacing w:val="9"/>
          <w:sz w:val="24"/>
          <w:szCs w:val="24"/>
        </w:rPr>
        <w:t xml:space="preserve"> </w:t>
      </w:r>
      <w:r>
        <w:rPr>
          <w:sz w:val="24"/>
          <w:szCs w:val="24"/>
        </w:rPr>
        <w:t>h</w:t>
      </w:r>
      <w:r>
        <w:rPr>
          <w:spacing w:val="-4"/>
          <w:sz w:val="24"/>
          <w:szCs w:val="24"/>
        </w:rPr>
        <w:t>i</w:t>
      </w:r>
      <w:r>
        <w:rPr>
          <w:spacing w:val="-2"/>
          <w:sz w:val="24"/>
          <w:szCs w:val="24"/>
        </w:rPr>
        <w:t>s</w:t>
      </w:r>
      <w:r>
        <w:rPr>
          <w:spacing w:val="5"/>
          <w:sz w:val="24"/>
          <w:szCs w:val="24"/>
        </w:rPr>
        <w:t>to</w:t>
      </w:r>
      <w:r>
        <w:rPr>
          <w:spacing w:val="-5"/>
          <w:sz w:val="24"/>
          <w:szCs w:val="24"/>
        </w:rPr>
        <w:t>g</w:t>
      </w:r>
      <w:r>
        <w:rPr>
          <w:spacing w:val="1"/>
          <w:sz w:val="24"/>
          <w:szCs w:val="24"/>
        </w:rPr>
        <w:t>r</w:t>
      </w:r>
      <w:r>
        <w:rPr>
          <w:spacing w:val="-1"/>
          <w:sz w:val="24"/>
          <w:szCs w:val="24"/>
        </w:rPr>
        <w:t>a</w:t>
      </w:r>
      <w:r>
        <w:rPr>
          <w:sz w:val="24"/>
          <w:szCs w:val="24"/>
        </w:rPr>
        <w:t>m g</w:t>
      </w:r>
      <w:r>
        <w:rPr>
          <w:spacing w:val="4"/>
          <w:sz w:val="24"/>
          <w:szCs w:val="24"/>
        </w:rPr>
        <w:t>e</w:t>
      </w:r>
      <w:r>
        <w:rPr>
          <w:spacing w:val="-5"/>
          <w:sz w:val="24"/>
          <w:szCs w:val="24"/>
        </w:rPr>
        <w:t>n</w:t>
      </w:r>
      <w:r>
        <w:rPr>
          <w:spacing w:val="-1"/>
          <w:sz w:val="24"/>
          <w:szCs w:val="24"/>
        </w:rPr>
        <w:t>e</w:t>
      </w:r>
      <w:r>
        <w:rPr>
          <w:spacing w:val="1"/>
          <w:sz w:val="24"/>
          <w:szCs w:val="24"/>
        </w:rPr>
        <w:t>r</w:t>
      </w:r>
      <w:r>
        <w:rPr>
          <w:spacing w:val="-1"/>
          <w:sz w:val="24"/>
          <w:szCs w:val="24"/>
        </w:rPr>
        <w:t>a</w:t>
      </w:r>
      <w:r>
        <w:rPr>
          <w:spacing w:val="5"/>
          <w:sz w:val="24"/>
          <w:szCs w:val="24"/>
        </w:rPr>
        <w:t>t</w:t>
      </w:r>
      <w:r>
        <w:rPr>
          <w:spacing w:val="-1"/>
          <w:sz w:val="24"/>
          <w:szCs w:val="24"/>
        </w:rPr>
        <w:t>e</w:t>
      </w:r>
      <w:r>
        <w:rPr>
          <w:sz w:val="24"/>
          <w:szCs w:val="24"/>
        </w:rPr>
        <w:t>s</w:t>
      </w:r>
      <w:r>
        <w:rPr>
          <w:spacing w:val="7"/>
          <w:sz w:val="24"/>
          <w:szCs w:val="24"/>
        </w:rPr>
        <w:t xml:space="preserve"> </w:t>
      </w:r>
      <w:r>
        <w:rPr>
          <w:spacing w:val="-5"/>
          <w:sz w:val="24"/>
          <w:szCs w:val="24"/>
        </w:rPr>
        <w:t>b</w:t>
      </w:r>
      <w:r>
        <w:rPr>
          <w:spacing w:val="-1"/>
          <w:sz w:val="24"/>
          <w:szCs w:val="24"/>
        </w:rPr>
        <w:t>e</w:t>
      </w:r>
      <w:r>
        <w:rPr>
          <w:spacing w:val="5"/>
          <w:sz w:val="24"/>
          <w:szCs w:val="24"/>
        </w:rPr>
        <w:t>tt</w:t>
      </w:r>
      <w:r>
        <w:rPr>
          <w:spacing w:val="-1"/>
          <w:sz w:val="24"/>
          <w:szCs w:val="24"/>
        </w:rPr>
        <w:t>e</w:t>
      </w:r>
      <w:r>
        <w:rPr>
          <w:sz w:val="24"/>
          <w:szCs w:val="24"/>
        </w:rPr>
        <w:t>r p</w:t>
      </w:r>
      <w:r>
        <w:rPr>
          <w:spacing w:val="-1"/>
          <w:sz w:val="24"/>
          <w:szCs w:val="24"/>
        </w:rPr>
        <w:t>e</w:t>
      </w:r>
      <w:r>
        <w:rPr>
          <w:spacing w:val="1"/>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4"/>
          <w:sz w:val="24"/>
          <w:szCs w:val="24"/>
        </w:rPr>
        <w:t>a</w:t>
      </w:r>
      <w:r>
        <w:rPr>
          <w:spacing w:val="-5"/>
          <w:sz w:val="24"/>
          <w:szCs w:val="24"/>
        </w:rPr>
        <w:t>n</w:t>
      </w:r>
      <w:r>
        <w:rPr>
          <w:spacing w:val="4"/>
          <w:sz w:val="24"/>
          <w:szCs w:val="24"/>
        </w:rPr>
        <w:t>c</w:t>
      </w:r>
      <w:r>
        <w:rPr>
          <w:sz w:val="24"/>
          <w:szCs w:val="24"/>
        </w:rPr>
        <w:t>e</w:t>
      </w:r>
      <w:r>
        <w:rPr>
          <w:spacing w:val="8"/>
          <w:sz w:val="24"/>
          <w:szCs w:val="24"/>
        </w:rPr>
        <w:t xml:space="preserve"> </w:t>
      </w:r>
      <w:r>
        <w:rPr>
          <w:spacing w:val="5"/>
          <w:sz w:val="24"/>
          <w:szCs w:val="24"/>
        </w:rPr>
        <w:t>t</w:t>
      </w:r>
      <w:r>
        <w:rPr>
          <w:spacing w:val="-5"/>
          <w:sz w:val="24"/>
          <w:szCs w:val="24"/>
        </w:rPr>
        <w:t>h</w:t>
      </w:r>
      <w:r>
        <w:rPr>
          <w:spacing w:val="-1"/>
          <w:sz w:val="24"/>
          <w:szCs w:val="24"/>
        </w:rPr>
        <w:t>a</w:t>
      </w:r>
      <w:r>
        <w:rPr>
          <w:sz w:val="24"/>
          <w:szCs w:val="24"/>
        </w:rPr>
        <w:t>n</w:t>
      </w:r>
      <w:r>
        <w:rPr>
          <w:spacing w:val="4"/>
          <w:sz w:val="24"/>
          <w:szCs w:val="24"/>
        </w:rPr>
        <w:t xml:space="preserve"> </w:t>
      </w:r>
      <w:r>
        <w:rPr>
          <w:spacing w:val="5"/>
          <w:sz w:val="24"/>
          <w:szCs w:val="24"/>
        </w:rPr>
        <w:t>o</w:t>
      </w:r>
      <w:r>
        <w:rPr>
          <w:spacing w:val="-5"/>
          <w:sz w:val="24"/>
          <w:szCs w:val="24"/>
        </w:rPr>
        <w:t>n</w:t>
      </w:r>
      <w:r>
        <w:rPr>
          <w:spacing w:val="2"/>
          <w:sz w:val="24"/>
          <w:szCs w:val="24"/>
        </w:rPr>
        <w:t>e-</w:t>
      </w:r>
      <w:r>
        <w:rPr>
          <w:spacing w:val="5"/>
          <w:sz w:val="24"/>
          <w:szCs w:val="24"/>
        </w:rPr>
        <w:t>d</w:t>
      </w:r>
      <w:r>
        <w:rPr>
          <w:spacing w:val="-4"/>
          <w:sz w:val="24"/>
          <w:szCs w:val="24"/>
        </w:rPr>
        <w:t>im</w:t>
      </w:r>
      <w:r>
        <w:rPr>
          <w:spacing w:val="4"/>
          <w:sz w:val="24"/>
          <w:szCs w:val="24"/>
        </w:rPr>
        <w:t>e</w:t>
      </w:r>
      <w:r>
        <w:rPr>
          <w:spacing w:val="-5"/>
          <w:sz w:val="24"/>
          <w:szCs w:val="24"/>
        </w:rPr>
        <w:t>n</w:t>
      </w:r>
      <w:r>
        <w:rPr>
          <w:spacing w:val="2"/>
          <w:sz w:val="24"/>
          <w:szCs w:val="24"/>
        </w:rPr>
        <w:t>s</w:t>
      </w:r>
      <w:r>
        <w:rPr>
          <w:spacing w:val="-9"/>
          <w:sz w:val="24"/>
          <w:szCs w:val="24"/>
        </w:rPr>
        <w:t>i</w:t>
      </w:r>
      <w:r>
        <w:rPr>
          <w:spacing w:val="9"/>
          <w:sz w:val="24"/>
          <w:szCs w:val="24"/>
        </w:rPr>
        <w:t>o</w:t>
      </w:r>
      <w:r>
        <w:rPr>
          <w:spacing w:val="-5"/>
          <w:sz w:val="24"/>
          <w:szCs w:val="24"/>
        </w:rPr>
        <w:t>n</w:t>
      </w:r>
      <w:r>
        <w:rPr>
          <w:spacing w:val="5"/>
          <w:sz w:val="24"/>
          <w:szCs w:val="24"/>
        </w:rPr>
        <w:t>a</w:t>
      </w:r>
      <w:r>
        <w:rPr>
          <w:sz w:val="24"/>
          <w:szCs w:val="24"/>
        </w:rPr>
        <w:t xml:space="preserve">l </w:t>
      </w:r>
      <w:r>
        <w:rPr>
          <w:spacing w:val="1"/>
          <w:sz w:val="24"/>
          <w:szCs w:val="24"/>
        </w:rPr>
        <w:t>3</w:t>
      </w:r>
      <w:r>
        <w:rPr>
          <w:spacing w:val="6"/>
          <w:sz w:val="24"/>
          <w:szCs w:val="24"/>
        </w:rPr>
        <w:t>-</w:t>
      </w:r>
      <w:r>
        <w:rPr>
          <w:spacing w:val="-4"/>
          <w:sz w:val="24"/>
          <w:szCs w:val="24"/>
        </w:rPr>
        <w:t>l</w:t>
      </w:r>
      <w:r>
        <w:rPr>
          <w:spacing w:val="4"/>
          <w:sz w:val="24"/>
          <w:szCs w:val="24"/>
        </w:rPr>
        <w:t>e</w:t>
      </w:r>
      <w:r>
        <w:rPr>
          <w:spacing w:val="-5"/>
          <w:sz w:val="24"/>
          <w:szCs w:val="24"/>
        </w:rPr>
        <w:t>v</w:t>
      </w:r>
      <w:r>
        <w:rPr>
          <w:spacing w:val="4"/>
          <w:sz w:val="24"/>
          <w:szCs w:val="24"/>
        </w:rPr>
        <w:t>e</w:t>
      </w:r>
      <w:r>
        <w:rPr>
          <w:sz w:val="24"/>
          <w:szCs w:val="24"/>
        </w:rPr>
        <w:t xml:space="preserve">l </w:t>
      </w:r>
      <w:r>
        <w:rPr>
          <w:spacing w:val="5"/>
          <w:sz w:val="24"/>
          <w:szCs w:val="24"/>
        </w:rPr>
        <w:t>t</w:t>
      </w:r>
      <w:r>
        <w:rPr>
          <w:spacing w:val="-5"/>
          <w:sz w:val="24"/>
          <w:szCs w:val="24"/>
        </w:rPr>
        <w:t>h</w:t>
      </w:r>
      <w:r>
        <w:rPr>
          <w:spacing w:val="1"/>
          <w:sz w:val="24"/>
          <w:szCs w:val="24"/>
        </w:rPr>
        <w:t>r</w:t>
      </w:r>
      <w:r>
        <w:rPr>
          <w:spacing w:val="4"/>
          <w:sz w:val="24"/>
          <w:szCs w:val="24"/>
        </w:rPr>
        <w:t>e</w:t>
      </w:r>
      <w:r>
        <w:rPr>
          <w:spacing w:val="2"/>
          <w:sz w:val="24"/>
          <w:szCs w:val="24"/>
        </w:rPr>
        <w:t>s</w:t>
      </w:r>
      <w:r>
        <w:rPr>
          <w:sz w:val="24"/>
          <w:szCs w:val="24"/>
        </w:rPr>
        <w:t>h</w:t>
      </w:r>
      <w:r>
        <w:rPr>
          <w:spacing w:val="4"/>
          <w:sz w:val="24"/>
          <w:szCs w:val="24"/>
        </w:rPr>
        <w:t xml:space="preserve"> </w:t>
      </w:r>
      <w:r>
        <w:rPr>
          <w:spacing w:val="-5"/>
          <w:sz w:val="24"/>
          <w:szCs w:val="24"/>
        </w:rPr>
        <w:t>h</w:t>
      </w:r>
      <w:r>
        <w:rPr>
          <w:spacing w:val="9"/>
          <w:sz w:val="24"/>
          <w:szCs w:val="24"/>
        </w:rPr>
        <w:t>o</w:t>
      </w:r>
      <w:r>
        <w:rPr>
          <w:spacing w:val="-9"/>
          <w:sz w:val="24"/>
          <w:szCs w:val="24"/>
        </w:rPr>
        <w:t>l</w:t>
      </w:r>
      <w:r>
        <w:rPr>
          <w:spacing w:val="5"/>
          <w:sz w:val="24"/>
          <w:szCs w:val="24"/>
        </w:rPr>
        <w:t>d</w:t>
      </w:r>
      <w:r>
        <w:rPr>
          <w:spacing w:val="-4"/>
          <w:sz w:val="24"/>
          <w:szCs w:val="24"/>
        </w:rPr>
        <w:t>i</w:t>
      </w:r>
      <w:r>
        <w:rPr>
          <w:sz w:val="24"/>
          <w:szCs w:val="24"/>
        </w:rPr>
        <w:t>ng</w:t>
      </w:r>
      <w:r>
        <w:rPr>
          <w:spacing w:val="14"/>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7"/>
          <w:sz w:val="24"/>
          <w:szCs w:val="24"/>
        </w:rPr>
        <w:t xml:space="preserve"> </w:t>
      </w:r>
      <w:r>
        <w:rPr>
          <w:spacing w:val="-4"/>
          <w:sz w:val="24"/>
          <w:szCs w:val="24"/>
        </w:rPr>
        <w:t>S</w:t>
      </w:r>
      <w:r>
        <w:rPr>
          <w:spacing w:val="5"/>
          <w:sz w:val="24"/>
          <w:szCs w:val="24"/>
        </w:rPr>
        <w:t>o</w:t>
      </w:r>
      <w:r>
        <w:rPr>
          <w:spacing w:val="-9"/>
          <w:sz w:val="24"/>
          <w:szCs w:val="24"/>
        </w:rPr>
        <w:t>m</w:t>
      </w:r>
      <w:r>
        <w:rPr>
          <w:spacing w:val="4"/>
          <w:sz w:val="24"/>
          <w:szCs w:val="24"/>
        </w:rPr>
        <w:t>e</w:t>
      </w:r>
      <w:r>
        <w:rPr>
          <w:spacing w:val="-5"/>
          <w:sz w:val="24"/>
          <w:szCs w:val="24"/>
        </w:rPr>
        <w:t>h</w:t>
      </w:r>
      <w:r>
        <w:rPr>
          <w:spacing w:val="5"/>
          <w:sz w:val="24"/>
          <w:szCs w:val="24"/>
        </w:rPr>
        <w:t>o</w:t>
      </w:r>
      <w:r>
        <w:rPr>
          <w:sz w:val="24"/>
          <w:szCs w:val="24"/>
        </w:rPr>
        <w:t>w,</w:t>
      </w:r>
      <w:r>
        <w:rPr>
          <w:spacing w:val="11"/>
          <w:sz w:val="24"/>
          <w:szCs w:val="24"/>
        </w:rPr>
        <w:t xml:space="preserve"> </w:t>
      </w:r>
      <w:r>
        <w:rPr>
          <w:sz w:val="24"/>
          <w:szCs w:val="24"/>
        </w:rPr>
        <w:t>a</w:t>
      </w:r>
      <w:r>
        <w:rPr>
          <w:spacing w:val="8"/>
          <w:sz w:val="24"/>
          <w:szCs w:val="24"/>
        </w:rPr>
        <w:t xml:space="preserve"> </w:t>
      </w:r>
      <w:r>
        <w:rPr>
          <w:spacing w:val="-9"/>
          <w:sz w:val="24"/>
          <w:szCs w:val="24"/>
        </w:rPr>
        <w:t>l</w:t>
      </w:r>
      <w:r>
        <w:rPr>
          <w:spacing w:val="-1"/>
          <w:sz w:val="24"/>
          <w:szCs w:val="24"/>
        </w:rPr>
        <w:t>a</w:t>
      </w:r>
      <w:r>
        <w:rPr>
          <w:spacing w:val="1"/>
          <w:sz w:val="24"/>
          <w:szCs w:val="24"/>
        </w:rPr>
        <w:t>r</w:t>
      </w:r>
      <w:r>
        <w:rPr>
          <w:sz w:val="24"/>
          <w:szCs w:val="24"/>
        </w:rPr>
        <w:t xml:space="preserve">ge </w:t>
      </w:r>
      <w:r>
        <w:rPr>
          <w:spacing w:val="-5"/>
          <w:sz w:val="24"/>
          <w:szCs w:val="24"/>
        </w:rPr>
        <w:t>n</w:t>
      </w:r>
      <w:r>
        <w:rPr>
          <w:spacing w:val="5"/>
          <w:sz w:val="24"/>
          <w:szCs w:val="24"/>
        </w:rPr>
        <w:t>u</w:t>
      </w:r>
      <w:r>
        <w:rPr>
          <w:spacing w:val="-4"/>
          <w:sz w:val="24"/>
          <w:szCs w:val="24"/>
        </w:rPr>
        <w:t>m</w:t>
      </w:r>
      <w:r>
        <w:rPr>
          <w:sz w:val="24"/>
          <w:szCs w:val="24"/>
        </w:rPr>
        <w:t>b</w:t>
      </w:r>
      <w:r>
        <w:rPr>
          <w:spacing w:val="-1"/>
          <w:sz w:val="24"/>
          <w:szCs w:val="24"/>
        </w:rPr>
        <w:t>e</w:t>
      </w:r>
      <w:r>
        <w:rPr>
          <w:sz w:val="24"/>
          <w:szCs w:val="24"/>
        </w:rPr>
        <w:t>r</w:t>
      </w:r>
      <w:r>
        <w:rPr>
          <w:spacing w:val="10"/>
          <w:sz w:val="24"/>
          <w:szCs w:val="24"/>
        </w:rPr>
        <w:t xml:space="preserve"> </w:t>
      </w:r>
      <w:r>
        <w:rPr>
          <w:spacing w:val="5"/>
          <w:sz w:val="24"/>
          <w:szCs w:val="24"/>
        </w:rPr>
        <w:t>o</w:t>
      </w:r>
      <w:r>
        <w:rPr>
          <w:sz w:val="24"/>
          <w:szCs w:val="24"/>
        </w:rPr>
        <w:t xml:space="preserve">f </w:t>
      </w:r>
      <w:r>
        <w:rPr>
          <w:spacing w:val="-5"/>
          <w:sz w:val="24"/>
          <w:szCs w:val="24"/>
        </w:rPr>
        <w:t>p</w:t>
      </w:r>
      <w:r>
        <w:rPr>
          <w:spacing w:val="5"/>
          <w:sz w:val="24"/>
          <w:szCs w:val="24"/>
        </w:rPr>
        <w:t>o</w:t>
      </w:r>
      <w:r>
        <w:rPr>
          <w:spacing w:val="-2"/>
          <w:sz w:val="24"/>
          <w:szCs w:val="24"/>
        </w:rPr>
        <w:t>s</w:t>
      </w:r>
      <w:r>
        <w:rPr>
          <w:spacing w:val="2"/>
          <w:sz w:val="24"/>
          <w:szCs w:val="24"/>
        </w:rPr>
        <w:t>s</w:t>
      </w:r>
      <w:r>
        <w:rPr>
          <w:spacing w:val="-4"/>
          <w:sz w:val="24"/>
          <w:szCs w:val="24"/>
        </w:rPr>
        <w:t>i</w:t>
      </w:r>
      <w:r>
        <w:rPr>
          <w:sz w:val="24"/>
          <w:szCs w:val="24"/>
        </w:rPr>
        <w:t>b</w:t>
      </w:r>
      <w:r>
        <w:rPr>
          <w:spacing w:val="-4"/>
          <w:sz w:val="24"/>
          <w:szCs w:val="24"/>
        </w:rPr>
        <w:t>l</w:t>
      </w:r>
      <w:r>
        <w:rPr>
          <w:sz w:val="24"/>
          <w:szCs w:val="24"/>
        </w:rPr>
        <w:t>e</w:t>
      </w:r>
      <w:r>
        <w:rPr>
          <w:spacing w:val="7"/>
          <w:sz w:val="24"/>
          <w:szCs w:val="24"/>
        </w:rPr>
        <w:t xml:space="preserve"> </w:t>
      </w:r>
      <w:r>
        <w:rPr>
          <w:spacing w:val="-1"/>
          <w:sz w:val="24"/>
          <w:szCs w:val="24"/>
        </w:rPr>
        <w:t>c</w:t>
      </w:r>
      <w:r>
        <w:rPr>
          <w:spacing w:val="5"/>
          <w:sz w:val="24"/>
          <w:szCs w:val="24"/>
        </w:rPr>
        <w:t>o</w:t>
      </w:r>
      <w:r>
        <w:rPr>
          <w:spacing w:val="-4"/>
          <w:sz w:val="24"/>
          <w:szCs w:val="24"/>
        </w:rPr>
        <w:t>m</w:t>
      </w:r>
      <w:r>
        <w:rPr>
          <w:sz w:val="24"/>
          <w:szCs w:val="24"/>
        </w:rPr>
        <w:t>b</w:t>
      </w:r>
      <w:r>
        <w:rPr>
          <w:spacing w:val="-4"/>
          <w:sz w:val="24"/>
          <w:szCs w:val="24"/>
        </w:rPr>
        <w:t>i</w:t>
      </w:r>
      <w:r>
        <w:rPr>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ns</w:t>
      </w:r>
      <w:r>
        <w:rPr>
          <w:spacing w:val="6"/>
          <w:sz w:val="24"/>
          <w:szCs w:val="24"/>
        </w:rPr>
        <w:t xml:space="preserve"> </w:t>
      </w:r>
      <w:r>
        <w:rPr>
          <w:spacing w:val="5"/>
          <w:sz w:val="24"/>
          <w:szCs w:val="24"/>
        </w:rPr>
        <w:t>o</w:t>
      </w:r>
      <w:r>
        <w:rPr>
          <w:sz w:val="24"/>
          <w:szCs w:val="24"/>
        </w:rPr>
        <w:t>f 12</w:t>
      </w:r>
      <w:r>
        <w:rPr>
          <w:spacing w:val="4"/>
          <w:sz w:val="24"/>
          <w:szCs w:val="24"/>
        </w:rPr>
        <w:t xml:space="preserve"> </w:t>
      </w:r>
      <w:r>
        <w:rPr>
          <w:sz w:val="24"/>
          <w:szCs w:val="24"/>
        </w:rPr>
        <w:t>p</w:t>
      </w:r>
      <w:r>
        <w:rPr>
          <w:spacing w:val="-1"/>
          <w:sz w:val="24"/>
          <w:szCs w:val="24"/>
        </w:rPr>
        <w:t>a</w:t>
      </w:r>
      <w:r>
        <w:rPr>
          <w:spacing w:val="1"/>
          <w:sz w:val="24"/>
          <w:szCs w:val="24"/>
        </w:rPr>
        <w:t>r</w:t>
      </w:r>
      <w:r>
        <w:rPr>
          <w:spacing w:val="-1"/>
          <w:sz w:val="24"/>
          <w:szCs w:val="24"/>
        </w:rPr>
        <w:t>a</w:t>
      </w:r>
      <w:r>
        <w:rPr>
          <w:spacing w:val="-9"/>
          <w:sz w:val="24"/>
          <w:szCs w:val="24"/>
        </w:rPr>
        <w:t>m</w:t>
      </w:r>
      <w:r>
        <w:rPr>
          <w:spacing w:val="4"/>
          <w:sz w:val="24"/>
          <w:szCs w:val="24"/>
        </w:rPr>
        <w:t>e</w:t>
      </w:r>
      <w:r>
        <w:rPr>
          <w:spacing w:val="5"/>
          <w:sz w:val="24"/>
          <w:szCs w:val="24"/>
        </w:rPr>
        <w:t>t</w:t>
      </w:r>
      <w:r>
        <w:rPr>
          <w:spacing w:val="-1"/>
          <w:sz w:val="24"/>
          <w:szCs w:val="24"/>
        </w:rPr>
        <w:t>e</w:t>
      </w:r>
      <w:r>
        <w:rPr>
          <w:spacing w:val="1"/>
          <w:sz w:val="24"/>
          <w:szCs w:val="24"/>
        </w:rPr>
        <w:t>r</w:t>
      </w:r>
      <w:r>
        <w:rPr>
          <w:sz w:val="24"/>
          <w:szCs w:val="24"/>
        </w:rPr>
        <w:t>s</w:t>
      </w:r>
      <w:r>
        <w:rPr>
          <w:spacing w:val="1"/>
          <w:sz w:val="24"/>
          <w:szCs w:val="24"/>
        </w:rPr>
        <w:t xml:space="preserve"> </w:t>
      </w:r>
      <w:r>
        <w:rPr>
          <w:spacing w:val="-4"/>
          <w:sz w:val="24"/>
          <w:szCs w:val="24"/>
        </w:rPr>
        <w:t>i</w:t>
      </w:r>
      <w:r>
        <w:rPr>
          <w:sz w:val="24"/>
          <w:szCs w:val="24"/>
        </w:rPr>
        <w:t>n</w:t>
      </w:r>
      <w:r>
        <w:rPr>
          <w:spacing w:val="4"/>
          <w:sz w:val="24"/>
          <w:szCs w:val="24"/>
        </w:rPr>
        <w:t xml:space="preserve"> </w:t>
      </w:r>
      <w:r>
        <w:rPr>
          <w:sz w:val="24"/>
          <w:szCs w:val="24"/>
        </w:rPr>
        <w:t>a</w:t>
      </w:r>
      <w:r>
        <w:rPr>
          <w:spacing w:val="7"/>
          <w:sz w:val="24"/>
          <w:szCs w:val="24"/>
        </w:rPr>
        <w:t xml:space="preserve"> </w:t>
      </w:r>
      <w:r>
        <w:rPr>
          <w:spacing w:val="-9"/>
          <w:sz w:val="24"/>
          <w:szCs w:val="24"/>
        </w:rPr>
        <w:t>m</w:t>
      </w:r>
      <w:r>
        <w:rPr>
          <w:spacing w:val="5"/>
          <w:sz w:val="24"/>
          <w:szCs w:val="24"/>
        </w:rPr>
        <w:t>u</w:t>
      </w:r>
      <w:r>
        <w:rPr>
          <w:spacing w:val="-9"/>
          <w:sz w:val="24"/>
          <w:szCs w:val="24"/>
        </w:rPr>
        <w:t>l</w:t>
      </w:r>
      <w:r>
        <w:rPr>
          <w:spacing w:val="10"/>
          <w:sz w:val="24"/>
          <w:szCs w:val="24"/>
        </w:rPr>
        <w:t>t</w:t>
      </w:r>
      <w:r>
        <w:rPr>
          <w:spacing w:val="-1"/>
          <w:sz w:val="24"/>
          <w:szCs w:val="24"/>
        </w:rPr>
        <w:t>i</w:t>
      </w:r>
      <w:r>
        <w:rPr>
          <w:spacing w:val="2"/>
          <w:sz w:val="24"/>
          <w:szCs w:val="24"/>
        </w:rPr>
        <w:t>-</w:t>
      </w:r>
      <w:r>
        <w:rPr>
          <w:spacing w:val="5"/>
          <w:sz w:val="24"/>
          <w:szCs w:val="24"/>
        </w:rPr>
        <w:t>d</w:t>
      </w:r>
      <w:r>
        <w:rPr>
          <w:sz w:val="24"/>
          <w:szCs w:val="24"/>
        </w:rPr>
        <w:t>i</w:t>
      </w:r>
      <w:r>
        <w:rPr>
          <w:spacing w:val="-4"/>
          <w:sz w:val="24"/>
          <w:szCs w:val="24"/>
        </w:rPr>
        <w:t>m</w:t>
      </w:r>
      <w:r>
        <w:rPr>
          <w:spacing w:val="4"/>
          <w:sz w:val="24"/>
          <w:szCs w:val="24"/>
        </w:rPr>
        <w:t>e</w:t>
      </w:r>
      <w:r>
        <w:rPr>
          <w:sz w:val="24"/>
          <w:szCs w:val="24"/>
        </w:rPr>
        <w:t>n</w:t>
      </w:r>
      <w:r>
        <w:rPr>
          <w:spacing w:val="2"/>
          <w:sz w:val="24"/>
          <w:szCs w:val="24"/>
        </w:rPr>
        <w:t>s</w:t>
      </w:r>
      <w:r>
        <w:rPr>
          <w:spacing w:val="-9"/>
          <w:sz w:val="24"/>
          <w:szCs w:val="24"/>
        </w:rPr>
        <w:t>i</w:t>
      </w:r>
      <w:r>
        <w:rPr>
          <w:spacing w:val="9"/>
          <w:sz w:val="24"/>
          <w:szCs w:val="24"/>
        </w:rPr>
        <w:t>o</w:t>
      </w:r>
      <w:r>
        <w:rPr>
          <w:spacing w:val="-5"/>
          <w:sz w:val="24"/>
          <w:szCs w:val="24"/>
        </w:rPr>
        <w:t>n</w:t>
      </w:r>
      <w:r>
        <w:rPr>
          <w:spacing w:val="4"/>
          <w:sz w:val="24"/>
          <w:szCs w:val="24"/>
        </w:rPr>
        <w:t>a</w:t>
      </w:r>
      <w:r>
        <w:rPr>
          <w:sz w:val="24"/>
          <w:szCs w:val="24"/>
        </w:rPr>
        <w:t>l</w:t>
      </w:r>
      <w:r>
        <w:rPr>
          <w:spacing w:val="4"/>
          <w:sz w:val="24"/>
          <w:szCs w:val="24"/>
        </w:rPr>
        <w:t xml:space="preserve"> </w:t>
      </w:r>
      <w:r>
        <w:rPr>
          <w:spacing w:val="-8"/>
          <w:sz w:val="24"/>
          <w:szCs w:val="24"/>
        </w:rPr>
        <w:t>f</w:t>
      </w:r>
      <w:r>
        <w:rPr>
          <w:spacing w:val="5"/>
          <w:sz w:val="24"/>
          <w:szCs w:val="24"/>
        </w:rPr>
        <w:t>u</w:t>
      </w:r>
      <w:r>
        <w:rPr>
          <w:spacing w:val="4"/>
          <w:sz w:val="24"/>
          <w:szCs w:val="24"/>
        </w:rPr>
        <w:t>z</w:t>
      </w:r>
      <w:r>
        <w:rPr>
          <w:spacing w:val="8"/>
          <w:sz w:val="24"/>
          <w:szCs w:val="24"/>
        </w:rPr>
        <w:t>z</w:t>
      </w:r>
      <w:r>
        <w:rPr>
          <w:sz w:val="24"/>
          <w:szCs w:val="24"/>
        </w:rPr>
        <w:t>y p</w:t>
      </w:r>
      <w:r>
        <w:rPr>
          <w:spacing w:val="-1"/>
          <w:sz w:val="24"/>
          <w:szCs w:val="24"/>
        </w:rPr>
        <w:t>a</w:t>
      </w:r>
      <w:r>
        <w:rPr>
          <w:spacing w:val="1"/>
          <w:sz w:val="24"/>
          <w:szCs w:val="24"/>
        </w:rPr>
        <w:t>r</w:t>
      </w:r>
      <w:r>
        <w:rPr>
          <w:spacing w:val="5"/>
          <w:sz w:val="24"/>
          <w:szCs w:val="24"/>
        </w:rPr>
        <w:t>t</w:t>
      </w:r>
      <w:r>
        <w:rPr>
          <w:spacing w:val="-9"/>
          <w:sz w:val="24"/>
          <w:szCs w:val="24"/>
        </w:rPr>
        <w:t>i</w:t>
      </w:r>
      <w:r>
        <w:rPr>
          <w:spacing w:val="5"/>
          <w:sz w:val="24"/>
          <w:szCs w:val="24"/>
        </w:rPr>
        <w:t>t</w:t>
      </w:r>
      <w:r>
        <w:rPr>
          <w:spacing w:val="-9"/>
          <w:sz w:val="24"/>
          <w:szCs w:val="24"/>
        </w:rPr>
        <w:t>i</w:t>
      </w:r>
      <w:r>
        <w:rPr>
          <w:spacing w:val="5"/>
          <w:sz w:val="24"/>
          <w:szCs w:val="24"/>
        </w:rPr>
        <w:t>o</w:t>
      </w:r>
      <w:r>
        <w:rPr>
          <w:sz w:val="24"/>
          <w:szCs w:val="24"/>
        </w:rPr>
        <w:t xml:space="preserve">n </w:t>
      </w:r>
      <w:r>
        <w:rPr>
          <w:spacing w:val="-1"/>
          <w:sz w:val="24"/>
          <w:szCs w:val="24"/>
        </w:rPr>
        <w:t>a</w:t>
      </w:r>
      <w:r>
        <w:rPr>
          <w:spacing w:val="1"/>
          <w:sz w:val="24"/>
          <w:szCs w:val="24"/>
        </w:rPr>
        <w:t>r</w:t>
      </w:r>
      <w:r>
        <w:rPr>
          <w:sz w:val="24"/>
          <w:szCs w:val="24"/>
        </w:rPr>
        <w:t>e</w:t>
      </w:r>
      <w:r>
        <w:rPr>
          <w:spacing w:val="4"/>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7"/>
          <w:sz w:val="24"/>
          <w:szCs w:val="24"/>
        </w:rPr>
        <w:t xml:space="preserve"> </w:t>
      </w:r>
      <w:r>
        <w:rPr>
          <w:spacing w:val="-1"/>
          <w:sz w:val="24"/>
          <w:szCs w:val="24"/>
        </w:rPr>
        <w:t>a</w:t>
      </w:r>
      <w:r>
        <w:rPr>
          <w:spacing w:val="-5"/>
          <w:sz w:val="24"/>
          <w:szCs w:val="24"/>
        </w:rPr>
        <w:t>n</w:t>
      </w:r>
      <w:r>
        <w:rPr>
          <w:sz w:val="24"/>
          <w:szCs w:val="24"/>
        </w:rPr>
        <w:t>d</w:t>
      </w:r>
      <w:r>
        <w:rPr>
          <w:spacing w:val="10"/>
          <w:sz w:val="24"/>
          <w:szCs w:val="24"/>
        </w:rPr>
        <w:t xml:space="preserve"> </w:t>
      </w:r>
      <w:r>
        <w:rPr>
          <w:spacing w:val="-9"/>
          <w:sz w:val="24"/>
          <w:szCs w:val="24"/>
        </w:rPr>
        <w:t>i</w:t>
      </w:r>
      <w:r>
        <w:rPr>
          <w:sz w:val="24"/>
          <w:szCs w:val="24"/>
        </w:rPr>
        <w:t>t</w:t>
      </w:r>
      <w:r>
        <w:rPr>
          <w:spacing w:val="10"/>
          <w:sz w:val="24"/>
          <w:szCs w:val="24"/>
        </w:rPr>
        <w:t xml:space="preserve"> </w:t>
      </w:r>
      <w:r>
        <w:rPr>
          <w:spacing w:val="-9"/>
          <w:sz w:val="24"/>
          <w:szCs w:val="24"/>
        </w:rPr>
        <w:t>i</w:t>
      </w:r>
      <w:r>
        <w:rPr>
          <w:sz w:val="24"/>
          <w:szCs w:val="24"/>
        </w:rPr>
        <w:t>s</w:t>
      </w:r>
      <w:r>
        <w:rPr>
          <w:spacing w:val="3"/>
          <w:sz w:val="24"/>
          <w:szCs w:val="24"/>
        </w:rPr>
        <w:t xml:space="preserve"> </w:t>
      </w:r>
      <w:r>
        <w:rPr>
          <w:sz w:val="24"/>
          <w:szCs w:val="24"/>
        </w:rPr>
        <w:t>p</w:t>
      </w:r>
      <w:r>
        <w:rPr>
          <w:spacing w:val="1"/>
          <w:sz w:val="24"/>
          <w:szCs w:val="24"/>
        </w:rPr>
        <w:t>r</w:t>
      </w:r>
      <w:r>
        <w:rPr>
          <w:spacing w:val="-1"/>
          <w:sz w:val="24"/>
          <w:szCs w:val="24"/>
        </w:rPr>
        <w:t>ac</w:t>
      </w:r>
      <w:r>
        <w:rPr>
          <w:spacing w:val="5"/>
          <w:sz w:val="24"/>
          <w:szCs w:val="24"/>
        </w:rPr>
        <w:t>t</w:t>
      </w:r>
      <w:r>
        <w:rPr>
          <w:spacing w:val="-9"/>
          <w:sz w:val="24"/>
          <w:szCs w:val="24"/>
        </w:rPr>
        <w:t>i</w:t>
      </w:r>
      <w:r>
        <w:rPr>
          <w:spacing w:val="4"/>
          <w:sz w:val="24"/>
          <w:szCs w:val="24"/>
        </w:rPr>
        <w:t>ca</w:t>
      </w:r>
      <w:r>
        <w:rPr>
          <w:spacing w:val="-4"/>
          <w:sz w:val="24"/>
          <w:szCs w:val="24"/>
        </w:rPr>
        <w:t>l</w:t>
      </w:r>
      <w:r>
        <w:rPr>
          <w:sz w:val="24"/>
          <w:szCs w:val="24"/>
        </w:rPr>
        <w:t>ly</w:t>
      </w:r>
      <w:r>
        <w:rPr>
          <w:spacing w:val="5"/>
          <w:sz w:val="24"/>
          <w:szCs w:val="24"/>
        </w:rPr>
        <w:t xml:space="preserve"> </w:t>
      </w:r>
      <w:r>
        <w:rPr>
          <w:spacing w:val="-5"/>
          <w:sz w:val="24"/>
          <w:szCs w:val="24"/>
        </w:rPr>
        <w:t>n</w:t>
      </w:r>
      <w:r>
        <w:rPr>
          <w:spacing w:val="5"/>
          <w:sz w:val="24"/>
          <w:szCs w:val="24"/>
        </w:rPr>
        <w:t>o</w:t>
      </w:r>
      <w:r>
        <w:rPr>
          <w:sz w:val="24"/>
          <w:szCs w:val="24"/>
        </w:rPr>
        <w:t>t</w:t>
      </w:r>
      <w:r>
        <w:rPr>
          <w:spacing w:val="5"/>
          <w:sz w:val="24"/>
          <w:szCs w:val="24"/>
        </w:rPr>
        <w:t xml:space="preserve"> </w:t>
      </w:r>
      <w:r>
        <w:rPr>
          <w:spacing w:val="-8"/>
          <w:sz w:val="24"/>
          <w:szCs w:val="24"/>
        </w:rPr>
        <w:t>f</w:t>
      </w:r>
      <w:r>
        <w:rPr>
          <w:spacing w:val="-1"/>
          <w:sz w:val="24"/>
          <w:szCs w:val="24"/>
        </w:rPr>
        <w:t>ea</w:t>
      </w:r>
      <w:r>
        <w:rPr>
          <w:spacing w:val="2"/>
          <w:sz w:val="24"/>
          <w:szCs w:val="24"/>
        </w:rPr>
        <w:t>s</w:t>
      </w:r>
      <w:r>
        <w:rPr>
          <w:spacing w:val="-4"/>
          <w:sz w:val="24"/>
          <w:szCs w:val="24"/>
        </w:rPr>
        <w:t>i</w:t>
      </w:r>
      <w:r>
        <w:rPr>
          <w:spacing w:val="5"/>
          <w:sz w:val="24"/>
          <w:szCs w:val="24"/>
        </w:rPr>
        <w:t>b</w:t>
      </w:r>
      <w:r>
        <w:rPr>
          <w:spacing w:val="-4"/>
          <w:sz w:val="24"/>
          <w:szCs w:val="24"/>
        </w:rPr>
        <w:t>l</w:t>
      </w:r>
      <w:r>
        <w:rPr>
          <w:sz w:val="24"/>
          <w:szCs w:val="24"/>
        </w:rPr>
        <w:t>e</w:t>
      </w:r>
      <w:r>
        <w:rPr>
          <w:spacing w:val="4"/>
          <w:sz w:val="24"/>
          <w:szCs w:val="24"/>
        </w:rPr>
        <w:t xml:space="preserve"> </w:t>
      </w:r>
      <w:r>
        <w:rPr>
          <w:sz w:val="24"/>
          <w:szCs w:val="24"/>
        </w:rPr>
        <w:t>to</w:t>
      </w:r>
      <w:r>
        <w:rPr>
          <w:spacing w:val="10"/>
          <w:sz w:val="24"/>
          <w:szCs w:val="24"/>
        </w:rPr>
        <w:t xml:space="preserve"> </w:t>
      </w:r>
      <w:r>
        <w:rPr>
          <w:spacing w:val="-6"/>
          <w:sz w:val="24"/>
          <w:szCs w:val="24"/>
        </w:rPr>
        <w:t>c</w:t>
      </w:r>
      <w:r>
        <w:rPr>
          <w:spacing w:val="5"/>
          <w:sz w:val="24"/>
          <w:szCs w:val="24"/>
        </w:rPr>
        <w:t>o</w:t>
      </w:r>
      <w:r>
        <w:rPr>
          <w:spacing w:val="-9"/>
          <w:sz w:val="24"/>
          <w:szCs w:val="24"/>
        </w:rPr>
        <w:t>m</w:t>
      </w:r>
      <w:r>
        <w:rPr>
          <w:sz w:val="24"/>
          <w:szCs w:val="24"/>
        </w:rPr>
        <w:t>pu</w:t>
      </w:r>
      <w:r>
        <w:rPr>
          <w:spacing w:val="5"/>
          <w:sz w:val="24"/>
          <w:szCs w:val="24"/>
        </w:rPr>
        <w:t>t</w:t>
      </w:r>
      <w:r>
        <w:rPr>
          <w:sz w:val="24"/>
          <w:szCs w:val="24"/>
        </w:rPr>
        <w:t>e</w:t>
      </w:r>
      <w:r>
        <w:rPr>
          <w:spacing w:val="4"/>
          <w:sz w:val="24"/>
          <w:szCs w:val="24"/>
        </w:rPr>
        <w:t xml:space="preserve"> </w:t>
      </w:r>
      <w:r>
        <w:rPr>
          <w:spacing w:val="-1"/>
          <w:sz w:val="24"/>
          <w:szCs w:val="24"/>
        </w:rPr>
        <w:t>eac</w:t>
      </w:r>
      <w:r>
        <w:rPr>
          <w:sz w:val="24"/>
          <w:szCs w:val="24"/>
        </w:rPr>
        <w:t>h p</w:t>
      </w:r>
      <w:r>
        <w:rPr>
          <w:spacing w:val="5"/>
          <w:sz w:val="24"/>
          <w:szCs w:val="24"/>
        </w:rPr>
        <w:t>o</w:t>
      </w:r>
      <w:r>
        <w:rPr>
          <w:spacing w:val="-2"/>
          <w:sz w:val="24"/>
          <w:szCs w:val="24"/>
        </w:rPr>
        <w:t>s</w:t>
      </w:r>
      <w:r>
        <w:rPr>
          <w:spacing w:val="2"/>
          <w:sz w:val="24"/>
          <w:szCs w:val="24"/>
        </w:rPr>
        <w:t>s</w:t>
      </w:r>
      <w:r>
        <w:rPr>
          <w:spacing w:val="-4"/>
          <w:sz w:val="24"/>
          <w:szCs w:val="24"/>
        </w:rPr>
        <w:t>i</w:t>
      </w:r>
      <w:r>
        <w:rPr>
          <w:sz w:val="24"/>
          <w:szCs w:val="24"/>
        </w:rPr>
        <w:t>b</w:t>
      </w:r>
      <w:r>
        <w:rPr>
          <w:spacing w:val="-4"/>
          <w:sz w:val="24"/>
          <w:szCs w:val="24"/>
        </w:rPr>
        <w:t>l</w:t>
      </w:r>
      <w:r>
        <w:rPr>
          <w:sz w:val="24"/>
          <w:szCs w:val="24"/>
        </w:rPr>
        <w:t>e</w:t>
      </w:r>
      <w:r>
        <w:rPr>
          <w:spacing w:val="4"/>
          <w:sz w:val="24"/>
          <w:szCs w:val="24"/>
        </w:rPr>
        <w:t xml:space="preserve"> </w:t>
      </w:r>
      <w:r>
        <w:rPr>
          <w:spacing w:val="-5"/>
          <w:sz w:val="24"/>
          <w:szCs w:val="24"/>
        </w:rPr>
        <w:t>v</w:t>
      </w:r>
      <w:r>
        <w:rPr>
          <w:spacing w:val="4"/>
          <w:sz w:val="24"/>
          <w:szCs w:val="24"/>
        </w:rPr>
        <w:t>a</w:t>
      </w:r>
      <w:r>
        <w:rPr>
          <w:spacing w:val="-4"/>
          <w:sz w:val="24"/>
          <w:szCs w:val="24"/>
        </w:rPr>
        <w:t>l</w:t>
      </w:r>
      <w:r>
        <w:rPr>
          <w:sz w:val="24"/>
          <w:szCs w:val="24"/>
        </w:rPr>
        <w:t>u</w:t>
      </w:r>
      <w:r>
        <w:rPr>
          <w:spacing w:val="8"/>
          <w:sz w:val="24"/>
          <w:szCs w:val="24"/>
        </w:rPr>
        <w:t>e</w:t>
      </w:r>
      <w:r>
        <w:rPr>
          <w:sz w:val="24"/>
          <w:szCs w:val="24"/>
        </w:rPr>
        <w:t xml:space="preserve">; </w:t>
      </w:r>
      <w:r>
        <w:rPr>
          <w:spacing w:val="5"/>
          <w:sz w:val="24"/>
          <w:szCs w:val="24"/>
        </w:rPr>
        <w:t>t</w:t>
      </w:r>
      <w:r>
        <w:rPr>
          <w:spacing w:val="-5"/>
          <w:sz w:val="24"/>
          <w:szCs w:val="24"/>
        </w:rPr>
        <w:t>h</w:t>
      </w:r>
      <w:r>
        <w:rPr>
          <w:spacing w:val="-1"/>
          <w:sz w:val="24"/>
          <w:szCs w:val="24"/>
        </w:rPr>
        <w:t>e</w:t>
      </w:r>
      <w:r>
        <w:rPr>
          <w:spacing w:val="1"/>
          <w:sz w:val="24"/>
          <w:szCs w:val="24"/>
        </w:rPr>
        <w:t>r</w:t>
      </w:r>
      <w:r>
        <w:rPr>
          <w:spacing w:val="4"/>
          <w:sz w:val="24"/>
          <w:szCs w:val="24"/>
        </w:rPr>
        <w:t>e</w:t>
      </w:r>
      <w:r>
        <w:rPr>
          <w:spacing w:val="-8"/>
          <w:sz w:val="24"/>
          <w:szCs w:val="24"/>
        </w:rPr>
        <w:t>f</w:t>
      </w:r>
      <w:r>
        <w:rPr>
          <w:spacing w:val="5"/>
          <w:sz w:val="24"/>
          <w:szCs w:val="24"/>
        </w:rPr>
        <w:t>o</w:t>
      </w:r>
      <w:r>
        <w:rPr>
          <w:spacing w:val="1"/>
          <w:sz w:val="24"/>
          <w:szCs w:val="24"/>
        </w:rPr>
        <w:t>r</w:t>
      </w:r>
      <w:r>
        <w:rPr>
          <w:spacing w:val="-1"/>
          <w:sz w:val="24"/>
          <w:szCs w:val="24"/>
        </w:rPr>
        <w:t>e</w:t>
      </w:r>
      <w:r>
        <w:rPr>
          <w:sz w:val="24"/>
          <w:szCs w:val="24"/>
        </w:rPr>
        <w:t>, Q</w:t>
      </w:r>
      <w:r>
        <w:rPr>
          <w:spacing w:val="-1"/>
          <w:sz w:val="24"/>
          <w:szCs w:val="24"/>
        </w:rPr>
        <w:t>G</w:t>
      </w:r>
      <w:r>
        <w:rPr>
          <w:sz w:val="24"/>
          <w:szCs w:val="24"/>
        </w:rPr>
        <w:t>A</w:t>
      </w:r>
      <w:r>
        <w:rPr>
          <w:spacing w:val="-3"/>
          <w:sz w:val="24"/>
          <w:szCs w:val="24"/>
        </w:rPr>
        <w:t xml:space="preserve"> </w:t>
      </w:r>
      <w:r>
        <w:rPr>
          <w:spacing w:val="-1"/>
          <w:sz w:val="24"/>
          <w:szCs w:val="24"/>
        </w:rPr>
        <w:t>c</w:t>
      </w:r>
      <w:r>
        <w:rPr>
          <w:spacing w:val="4"/>
          <w:sz w:val="24"/>
          <w:szCs w:val="24"/>
        </w:rPr>
        <w:t>a</w:t>
      </w:r>
      <w:r>
        <w:rPr>
          <w:sz w:val="24"/>
          <w:szCs w:val="24"/>
        </w:rPr>
        <w:t>n</w:t>
      </w:r>
      <w:r>
        <w:rPr>
          <w:spacing w:val="-3"/>
          <w:sz w:val="24"/>
          <w:szCs w:val="24"/>
        </w:rPr>
        <w:t xml:space="preserve"> </w:t>
      </w:r>
      <w:r>
        <w:rPr>
          <w:spacing w:val="-5"/>
          <w:sz w:val="24"/>
          <w:szCs w:val="24"/>
        </w:rPr>
        <w:t>b</w:t>
      </w:r>
      <w:r>
        <w:rPr>
          <w:sz w:val="24"/>
          <w:szCs w:val="24"/>
        </w:rPr>
        <w:t>e</w:t>
      </w:r>
      <w:r>
        <w:rPr>
          <w:spacing w:val="1"/>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t</w:t>
      </w:r>
      <w:r>
        <w:rPr>
          <w:sz w:val="24"/>
          <w:szCs w:val="24"/>
        </w:rPr>
        <w:t>o</w:t>
      </w:r>
      <w:r>
        <w:rPr>
          <w:spacing w:val="2"/>
          <w:sz w:val="24"/>
          <w:szCs w:val="24"/>
        </w:rPr>
        <w:t xml:space="preserve"> </w:t>
      </w:r>
      <w:r>
        <w:rPr>
          <w:spacing w:val="-3"/>
          <w:sz w:val="24"/>
          <w:szCs w:val="24"/>
        </w:rPr>
        <w:t>f</w:t>
      </w:r>
      <w:r>
        <w:rPr>
          <w:spacing w:val="-4"/>
          <w:sz w:val="24"/>
          <w:szCs w:val="24"/>
        </w:rPr>
        <w:t>i</w:t>
      </w:r>
      <w:r>
        <w:rPr>
          <w:sz w:val="24"/>
          <w:szCs w:val="24"/>
        </w:rPr>
        <w:t>nd</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o</w:t>
      </w:r>
      <w:r>
        <w:rPr>
          <w:spacing w:val="1"/>
          <w:sz w:val="24"/>
          <w:szCs w:val="24"/>
        </w:rPr>
        <w:t>p</w:t>
      </w:r>
      <w:r>
        <w:rPr>
          <w:spacing w:val="5"/>
          <w:sz w:val="24"/>
          <w:szCs w:val="24"/>
        </w:rPr>
        <w:t>t</w:t>
      </w:r>
      <w:r>
        <w:rPr>
          <w:spacing w:val="-4"/>
          <w:sz w:val="24"/>
          <w:szCs w:val="24"/>
        </w:rPr>
        <w:t>im</w:t>
      </w:r>
      <w:r>
        <w:rPr>
          <w:spacing w:val="4"/>
          <w:sz w:val="24"/>
          <w:szCs w:val="24"/>
        </w:rPr>
        <w:t>a</w:t>
      </w:r>
      <w:r>
        <w:rPr>
          <w:sz w:val="24"/>
          <w:szCs w:val="24"/>
        </w:rPr>
        <w:t>l</w:t>
      </w:r>
      <w:r>
        <w:rPr>
          <w:spacing w:val="-7"/>
          <w:sz w:val="24"/>
          <w:szCs w:val="24"/>
        </w:rPr>
        <w:t xml:space="preserve"> </w:t>
      </w:r>
      <w:r>
        <w:rPr>
          <w:spacing w:val="-1"/>
          <w:sz w:val="24"/>
          <w:szCs w:val="24"/>
        </w:rPr>
        <w:t>c</w:t>
      </w:r>
      <w:r>
        <w:rPr>
          <w:spacing w:val="5"/>
          <w:sz w:val="24"/>
          <w:szCs w:val="24"/>
        </w:rPr>
        <w:t>o</w:t>
      </w:r>
      <w:r>
        <w:rPr>
          <w:spacing w:val="-4"/>
          <w:sz w:val="24"/>
          <w:szCs w:val="24"/>
        </w:rPr>
        <w:t>m</w:t>
      </w:r>
      <w:r>
        <w:rPr>
          <w:spacing w:val="5"/>
          <w:sz w:val="24"/>
          <w:szCs w:val="24"/>
        </w:rPr>
        <w:t>b</w:t>
      </w:r>
      <w:r>
        <w:rPr>
          <w:spacing w:val="-4"/>
          <w:sz w:val="24"/>
          <w:szCs w:val="24"/>
        </w:rPr>
        <w:t>i</w:t>
      </w:r>
      <w:r>
        <w:rPr>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39729CD1" w14:textId="77777777" w:rsidR="00433F0F" w:rsidRDefault="00433F0F">
      <w:pPr>
        <w:spacing w:before="12" w:line="240" w:lineRule="exact"/>
        <w:rPr>
          <w:sz w:val="24"/>
          <w:szCs w:val="24"/>
        </w:rPr>
      </w:pPr>
    </w:p>
    <w:p w14:paraId="7CF6E2ED" w14:textId="77777777" w:rsidR="00433F0F" w:rsidRDefault="008B01BA">
      <w:pPr>
        <w:tabs>
          <w:tab w:val="left" w:pos="1220"/>
        </w:tabs>
        <w:spacing w:line="357" w:lineRule="auto"/>
        <w:ind w:left="1230" w:right="76"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3"/>
          <w:sz w:val="24"/>
          <w:szCs w:val="24"/>
        </w:rPr>
        <w:t>P</w:t>
      </w:r>
      <w:r>
        <w:rPr>
          <w:b/>
          <w:spacing w:val="2"/>
          <w:sz w:val="24"/>
          <w:szCs w:val="24"/>
        </w:rPr>
        <w:t>.</w:t>
      </w:r>
      <w:r>
        <w:rPr>
          <w:b/>
          <w:spacing w:val="1"/>
          <w:sz w:val="24"/>
          <w:szCs w:val="24"/>
        </w:rPr>
        <w:t>S</w:t>
      </w:r>
      <w:r>
        <w:rPr>
          <w:b/>
          <w:sz w:val="24"/>
          <w:szCs w:val="24"/>
        </w:rPr>
        <w:t>.</w:t>
      </w:r>
      <w:r>
        <w:rPr>
          <w:b/>
          <w:spacing w:val="9"/>
          <w:sz w:val="24"/>
          <w:szCs w:val="24"/>
        </w:rPr>
        <w:t xml:space="preserve"> </w:t>
      </w:r>
      <w:r>
        <w:rPr>
          <w:b/>
          <w:spacing w:val="4"/>
          <w:sz w:val="24"/>
          <w:szCs w:val="24"/>
        </w:rPr>
        <w:t>M</w:t>
      </w:r>
      <w:r>
        <w:rPr>
          <w:b/>
          <w:spacing w:val="1"/>
          <w:sz w:val="24"/>
          <w:szCs w:val="24"/>
        </w:rPr>
        <w:t>u</w:t>
      </w:r>
      <w:r>
        <w:rPr>
          <w:b/>
          <w:spacing w:val="-4"/>
          <w:sz w:val="24"/>
          <w:szCs w:val="24"/>
        </w:rPr>
        <w:t>k</w:t>
      </w:r>
      <w:r>
        <w:rPr>
          <w:b/>
          <w:sz w:val="24"/>
          <w:szCs w:val="24"/>
        </w:rPr>
        <w:t>a</w:t>
      </w:r>
      <w:r>
        <w:rPr>
          <w:b/>
          <w:spacing w:val="-3"/>
          <w:sz w:val="24"/>
          <w:szCs w:val="24"/>
        </w:rPr>
        <w:t>m</w:t>
      </w:r>
      <w:r>
        <w:rPr>
          <w:b/>
          <w:spacing w:val="1"/>
          <w:sz w:val="24"/>
          <w:szCs w:val="24"/>
        </w:rPr>
        <w:t>b</w:t>
      </w:r>
      <w:r>
        <w:rPr>
          <w:b/>
          <w:sz w:val="24"/>
          <w:szCs w:val="24"/>
        </w:rPr>
        <w:t>i</w:t>
      </w:r>
      <w:r>
        <w:rPr>
          <w:b/>
          <w:spacing w:val="-3"/>
          <w:sz w:val="24"/>
          <w:szCs w:val="24"/>
        </w:rPr>
        <w:t>k</w:t>
      </w:r>
      <w:r>
        <w:rPr>
          <w:b/>
          <w:sz w:val="24"/>
          <w:szCs w:val="24"/>
        </w:rPr>
        <w:t>a,</w:t>
      </w:r>
      <w:r>
        <w:rPr>
          <w:b/>
          <w:spacing w:val="9"/>
          <w:sz w:val="24"/>
          <w:szCs w:val="24"/>
        </w:rPr>
        <w:t xml:space="preserve"> </w:t>
      </w:r>
      <w:r>
        <w:rPr>
          <w:b/>
          <w:sz w:val="24"/>
          <w:szCs w:val="24"/>
        </w:rPr>
        <w:t>K</w:t>
      </w:r>
      <w:r>
        <w:rPr>
          <w:b/>
          <w:spacing w:val="12"/>
          <w:sz w:val="24"/>
          <w:szCs w:val="24"/>
        </w:rPr>
        <w:t xml:space="preserve"> </w:t>
      </w:r>
      <w:r>
        <w:rPr>
          <w:b/>
          <w:sz w:val="24"/>
          <w:szCs w:val="24"/>
        </w:rPr>
        <w:t>U</w:t>
      </w:r>
      <w:r>
        <w:rPr>
          <w:b/>
          <w:spacing w:val="-4"/>
          <w:sz w:val="24"/>
          <w:szCs w:val="24"/>
        </w:rPr>
        <w:t>m</w:t>
      </w:r>
      <w:r>
        <w:rPr>
          <w:b/>
          <w:sz w:val="24"/>
          <w:szCs w:val="24"/>
        </w:rPr>
        <w:t>a</w:t>
      </w:r>
      <w:r>
        <w:rPr>
          <w:b/>
          <w:spacing w:val="12"/>
          <w:sz w:val="24"/>
          <w:szCs w:val="24"/>
        </w:rPr>
        <w:t xml:space="preserve"> </w:t>
      </w:r>
      <w:r>
        <w:rPr>
          <w:b/>
          <w:sz w:val="24"/>
          <w:szCs w:val="24"/>
        </w:rPr>
        <w:t>Ran</w:t>
      </w:r>
      <w:r>
        <w:rPr>
          <w:b/>
          <w:spacing w:val="-4"/>
          <w:sz w:val="24"/>
          <w:szCs w:val="24"/>
        </w:rPr>
        <w:t>i</w:t>
      </w:r>
      <w:r>
        <w:rPr>
          <w:b/>
          <w:sz w:val="24"/>
          <w:szCs w:val="24"/>
        </w:rPr>
        <w:t>,</w:t>
      </w:r>
      <w:r>
        <w:rPr>
          <w:b/>
          <w:spacing w:val="14"/>
          <w:sz w:val="24"/>
          <w:szCs w:val="24"/>
        </w:rPr>
        <w:t xml:space="preserve"> </w:t>
      </w:r>
      <w:r>
        <w:rPr>
          <w:b/>
          <w:spacing w:val="-5"/>
          <w:sz w:val="24"/>
          <w:szCs w:val="24"/>
        </w:rPr>
        <w:t>“</w:t>
      </w:r>
      <w:r>
        <w:rPr>
          <w:b/>
          <w:spacing w:val="1"/>
          <w:sz w:val="24"/>
          <w:szCs w:val="24"/>
        </w:rPr>
        <w:t>S</w:t>
      </w:r>
      <w:r>
        <w:rPr>
          <w:b/>
          <w:spacing w:val="-1"/>
          <w:sz w:val="24"/>
          <w:szCs w:val="24"/>
        </w:rPr>
        <w:t>e</w:t>
      </w:r>
      <w:r>
        <w:rPr>
          <w:b/>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ion</w:t>
      </w:r>
      <w:r>
        <w:rPr>
          <w:b/>
          <w:spacing w:val="4"/>
          <w:sz w:val="24"/>
          <w:szCs w:val="24"/>
        </w:rPr>
        <w:t xml:space="preserve"> </w:t>
      </w:r>
      <w:r>
        <w:rPr>
          <w:b/>
          <w:sz w:val="24"/>
          <w:szCs w:val="24"/>
        </w:rPr>
        <w:t>a</w:t>
      </w:r>
      <w:r>
        <w:rPr>
          <w:b/>
          <w:spacing w:val="1"/>
          <w:sz w:val="24"/>
          <w:szCs w:val="24"/>
        </w:rPr>
        <w:t>n</w:t>
      </w:r>
      <w:r>
        <w:rPr>
          <w:b/>
          <w:sz w:val="24"/>
          <w:szCs w:val="24"/>
        </w:rPr>
        <w:t>d</w:t>
      </w:r>
      <w:r>
        <w:rPr>
          <w:b/>
          <w:spacing w:val="12"/>
          <w:sz w:val="24"/>
          <w:szCs w:val="24"/>
        </w:rPr>
        <w:t xml:space="preserve"> </w:t>
      </w:r>
      <w:r>
        <w:rPr>
          <w:b/>
          <w:sz w:val="24"/>
          <w:szCs w:val="24"/>
        </w:rPr>
        <w:t>C</w:t>
      </w:r>
      <w:r>
        <w:rPr>
          <w:b/>
          <w:spacing w:val="-5"/>
          <w:sz w:val="24"/>
          <w:szCs w:val="24"/>
        </w:rPr>
        <w:t>l</w:t>
      </w:r>
      <w:r>
        <w:rPr>
          <w:b/>
          <w:sz w:val="24"/>
          <w:szCs w:val="24"/>
        </w:rPr>
        <w:t>a</w:t>
      </w:r>
      <w:r>
        <w:rPr>
          <w:b/>
          <w:spacing w:val="-2"/>
          <w:sz w:val="24"/>
          <w:szCs w:val="24"/>
        </w:rPr>
        <w:t>ss</w:t>
      </w:r>
      <w:r>
        <w:rPr>
          <w:b/>
          <w:sz w:val="24"/>
          <w:szCs w:val="24"/>
        </w:rPr>
        <w:t>i</w:t>
      </w:r>
      <w:r>
        <w:rPr>
          <w:b/>
          <w:spacing w:val="-3"/>
          <w:sz w:val="24"/>
          <w:szCs w:val="24"/>
        </w:rPr>
        <w:t>f</w:t>
      </w:r>
      <w:r>
        <w:rPr>
          <w:b/>
          <w:sz w:val="24"/>
          <w:szCs w:val="24"/>
        </w:rPr>
        <w:t>ica</w:t>
      </w:r>
      <w:r>
        <w:rPr>
          <w:b/>
          <w:spacing w:val="1"/>
          <w:sz w:val="24"/>
          <w:szCs w:val="24"/>
        </w:rPr>
        <w:t>t</w:t>
      </w:r>
      <w:r>
        <w:rPr>
          <w:b/>
          <w:sz w:val="24"/>
          <w:szCs w:val="24"/>
        </w:rPr>
        <w:t>ion</w:t>
      </w:r>
      <w:r>
        <w:rPr>
          <w:b/>
          <w:spacing w:val="13"/>
          <w:sz w:val="24"/>
          <w:szCs w:val="24"/>
        </w:rPr>
        <w:t xml:space="preserve"> </w:t>
      </w:r>
      <w:r>
        <w:rPr>
          <w:b/>
          <w:sz w:val="24"/>
          <w:szCs w:val="24"/>
        </w:rPr>
        <w:t>of</w:t>
      </w:r>
      <w:r>
        <w:rPr>
          <w:b/>
          <w:spacing w:val="9"/>
          <w:sz w:val="24"/>
          <w:szCs w:val="24"/>
        </w:rPr>
        <w:t xml:space="preserve"> </w:t>
      </w:r>
      <w:r>
        <w:rPr>
          <w:b/>
          <w:spacing w:val="4"/>
          <w:sz w:val="24"/>
          <w:szCs w:val="24"/>
        </w:rPr>
        <w:t>M</w:t>
      </w:r>
      <w:r>
        <w:rPr>
          <w:b/>
          <w:sz w:val="24"/>
          <w:szCs w:val="24"/>
        </w:rPr>
        <w:t xml:space="preserve">RI </w:t>
      </w:r>
      <w:r>
        <w:rPr>
          <w:b/>
          <w:spacing w:val="3"/>
          <w:sz w:val="24"/>
          <w:szCs w:val="24"/>
        </w:rPr>
        <w:t>B</w:t>
      </w:r>
      <w:r>
        <w:rPr>
          <w:b/>
          <w:spacing w:val="-6"/>
          <w:sz w:val="24"/>
          <w:szCs w:val="24"/>
        </w:rPr>
        <w:t>r</w:t>
      </w:r>
      <w:r>
        <w:rPr>
          <w:b/>
          <w:sz w:val="24"/>
          <w:szCs w:val="24"/>
        </w:rPr>
        <w:t>ain</w:t>
      </w:r>
      <w:r>
        <w:rPr>
          <w:b/>
          <w:spacing w:val="5"/>
          <w:sz w:val="24"/>
          <w:szCs w:val="24"/>
        </w:rPr>
        <w:t xml:space="preserve"> </w:t>
      </w:r>
      <w:r>
        <w:rPr>
          <w:b/>
          <w:spacing w:val="-2"/>
          <w:sz w:val="24"/>
          <w:szCs w:val="24"/>
        </w:rPr>
        <w:t>T</w:t>
      </w:r>
      <w:r>
        <w:rPr>
          <w:b/>
          <w:spacing w:val="1"/>
          <w:sz w:val="24"/>
          <w:szCs w:val="24"/>
        </w:rPr>
        <w:t>u</w:t>
      </w:r>
      <w:r>
        <w:rPr>
          <w:b/>
          <w:spacing w:val="-3"/>
          <w:sz w:val="24"/>
          <w:szCs w:val="24"/>
        </w:rPr>
        <w:t>m</w:t>
      </w:r>
      <w:r>
        <w:rPr>
          <w:b/>
          <w:spacing w:val="5"/>
          <w:sz w:val="24"/>
          <w:szCs w:val="24"/>
        </w:rPr>
        <w:t>o</w:t>
      </w:r>
      <w:r>
        <w:rPr>
          <w:b/>
          <w:spacing w:val="-6"/>
          <w:sz w:val="24"/>
          <w:szCs w:val="24"/>
        </w:rPr>
        <w:t>r</w:t>
      </w:r>
      <w:r>
        <w:rPr>
          <w:b/>
          <w:spacing w:val="2"/>
          <w:sz w:val="24"/>
          <w:szCs w:val="24"/>
        </w:rPr>
        <w:t>,</w:t>
      </w:r>
      <w:r>
        <w:rPr>
          <w:b/>
          <w:sz w:val="24"/>
          <w:szCs w:val="24"/>
        </w:rPr>
        <w:t>”</w:t>
      </w:r>
      <w:r>
        <w:rPr>
          <w:b/>
          <w:spacing w:val="4"/>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al R</w:t>
      </w:r>
      <w:r>
        <w:rPr>
          <w:b/>
          <w:spacing w:val="-1"/>
          <w:sz w:val="24"/>
          <w:szCs w:val="24"/>
        </w:rPr>
        <w:t>e</w:t>
      </w:r>
      <w:r>
        <w:rPr>
          <w:b/>
          <w:spacing w:val="-2"/>
          <w:sz w:val="24"/>
          <w:szCs w:val="24"/>
        </w:rPr>
        <w:t>s</w:t>
      </w:r>
      <w:r>
        <w:rPr>
          <w:b/>
          <w:spacing w:val="-1"/>
          <w:sz w:val="24"/>
          <w:szCs w:val="24"/>
        </w:rPr>
        <w:t>e</w:t>
      </w:r>
      <w:r>
        <w:rPr>
          <w:b/>
          <w:spacing w:val="5"/>
          <w:sz w:val="24"/>
          <w:szCs w:val="24"/>
        </w:rPr>
        <w:t>a</w:t>
      </w:r>
      <w:r>
        <w:rPr>
          <w:b/>
          <w:spacing w:val="-1"/>
          <w:sz w:val="24"/>
          <w:szCs w:val="24"/>
        </w:rPr>
        <w:t>rc</w:t>
      </w:r>
      <w:r>
        <w:rPr>
          <w:b/>
          <w:sz w:val="24"/>
          <w:szCs w:val="24"/>
        </w:rPr>
        <w:t>h</w:t>
      </w:r>
      <w:r>
        <w:rPr>
          <w:b/>
          <w:spacing w:val="5"/>
          <w:sz w:val="24"/>
          <w:szCs w:val="24"/>
        </w:rPr>
        <w:t xml:space="preserve"> </w:t>
      </w:r>
      <w:r>
        <w:rPr>
          <w:b/>
          <w:sz w:val="24"/>
          <w:szCs w:val="24"/>
        </w:rPr>
        <w:t>Jo</w:t>
      </w:r>
      <w:r>
        <w:rPr>
          <w:b/>
          <w:spacing w:val="1"/>
          <w:sz w:val="24"/>
          <w:szCs w:val="24"/>
        </w:rPr>
        <w:t>u</w:t>
      </w:r>
      <w:r>
        <w:rPr>
          <w:b/>
          <w:spacing w:val="-6"/>
          <w:sz w:val="24"/>
          <w:szCs w:val="24"/>
        </w:rPr>
        <w:t>r</w:t>
      </w:r>
      <w:r>
        <w:rPr>
          <w:b/>
          <w:spacing w:val="1"/>
          <w:sz w:val="24"/>
          <w:szCs w:val="24"/>
        </w:rPr>
        <w:t>n</w:t>
      </w:r>
      <w:r>
        <w:rPr>
          <w:b/>
          <w:spacing w:val="5"/>
          <w:sz w:val="24"/>
          <w:szCs w:val="24"/>
        </w:rPr>
        <w:t>a</w:t>
      </w:r>
      <w:r>
        <w:rPr>
          <w:b/>
          <w:sz w:val="24"/>
          <w:szCs w:val="24"/>
        </w:rPr>
        <w:t>l of</w:t>
      </w:r>
      <w:r>
        <w:rPr>
          <w:b/>
          <w:spacing w:val="1"/>
          <w:sz w:val="24"/>
          <w:szCs w:val="24"/>
        </w:rPr>
        <w:t xml:space="preserve"> </w:t>
      </w:r>
      <w:r>
        <w:rPr>
          <w:b/>
          <w:spacing w:val="-2"/>
          <w:sz w:val="24"/>
          <w:szCs w:val="24"/>
        </w:rPr>
        <w:t>E</w:t>
      </w:r>
      <w:r>
        <w:rPr>
          <w:b/>
          <w:spacing w:val="1"/>
          <w:sz w:val="24"/>
          <w:szCs w:val="24"/>
        </w:rPr>
        <w:t>n</w:t>
      </w:r>
      <w:r>
        <w:rPr>
          <w:b/>
          <w:sz w:val="24"/>
          <w:szCs w:val="24"/>
        </w:rPr>
        <w:t>gi</w:t>
      </w:r>
      <w:r>
        <w:rPr>
          <w:b/>
          <w:spacing w:val="1"/>
          <w:sz w:val="24"/>
          <w:szCs w:val="24"/>
        </w:rPr>
        <w:t>n</w:t>
      </w:r>
      <w:r>
        <w:rPr>
          <w:b/>
          <w:spacing w:val="-1"/>
          <w:sz w:val="24"/>
          <w:szCs w:val="24"/>
        </w:rPr>
        <w:t>e</w:t>
      </w:r>
      <w:r>
        <w:rPr>
          <w:b/>
          <w:spacing w:val="4"/>
          <w:sz w:val="24"/>
          <w:szCs w:val="24"/>
        </w:rPr>
        <w:t>e</w:t>
      </w:r>
      <w:r>
        <w:rPr>
          <w:b/>
          <w:spacing w:val="-6"/>
          <w:sz w:val="24"/>
          <w:szCs w:val="24"/>
        </w:rPr>
        <w:t>r</w:t>
      </w:r>
      <w:r>
        <w:rPr>
          <w:b/>
          <w:sz w:val="24"/>
          <w:szCs w:val="24"/>
        </w:rPr>
        <w:t>i</w:t>
      </w:r>
      <w:r>
        <w:rPr>
          <w:b/>
          <w:spacing w:val="1"/>
          <w:sz w:val="24"/>
          <w:szCs w:val="24"/>
        </w:rPr>
        <w:t>n</w:t>
      </w:r>
      <w:r>
        <w:rPr>
          <w:b/>
          <w:sz w:val="24"/>
          <w:szCs w:val="24"/>
        </w:rPr>
        <w:t>g</w:t>
      </w:r>
      <w:r>
        <w:rPr>
          <w:b/>
          <w:spacing w:val="4"/>
          <w:sz w:val="24"/>
          <w:szCs w:val="24"/>
        </w:rPr>
        <w:t xml:space="preserve"> </w:t>
      </w:r>
      <w:r>
        <w:rPr>
          <w:b/>
          <w:sz w:val="24"/>
          <w:szCs w:val="24"/>
        </w:rPr>
        <w:t>a</w:t>
      </w:r>
      <w:r>
        <w:rPr>
          <w:b/>
          <w:spacing w:val="1"/>
          <w:sz w:val="24"/>
          <w:szCs w:val="24"/>
        </w:rPr>
        <w:t>n</w:t>
      </w:r>
      <w:r>
        <w:rPr>
          <w:b/>
          <w:sz w:val="24"/>
          <w:szCs w:val="24"/>
        </w:rPr>
        <w:t xml:space="preserve">d </w:t>
      </w:r>
      <w:r>
        <w:rPr>
          <w:b/>
          <w:spacing w:val="-2"/>
          <w:sz w:val="24"/>
          <w:szCs w:val="24"/>
        </w:rPr>
        <w:t>T</w:t>
      </w:r>
      <w:r>
        <w:rPr>
          <w:b/>
          <w:spacing w:val="-1"/>
          <w:sz w:val="24"/>
          <w:szCs w:val="24"/>
        </w:rPr>
        <w:t>ec</w:t>
      </w:r>
      <w:r>
        <w:rPr>
          <w:b/>
          <w:spacing w:val="1"/>
          <w:sz w:val="24"/>
          <w:szCs w:val="24"/>
        </w:rPr>
        <w:t>hn</w:t>
      </w:r>
      <w:r>
        <w:rPr>
          <w:b/>
          <w:sz w:val="24"/>
          <w:szCs w:val="24"/>
        </w:rPr>
        <w:t>o</w:t>
      </w:r>
      <w:r>
        <w:rPr>
          <w:b/>
          <w:spacing w:val="-4"/>
          <w:sz w:val="24"/>
          <w:szCs w:val="24"/>
        </w:rPr>
        <w:t>l</w:t>
      </w:r>
      <w:r>
        <w:rPr>
          <w:b/>
          <w:sz w:val="24"/>
          <w:szCs w:val="24"/>
        </w:rPr>
        <w:t>ogy</w:t>
      </w:r>
      <w:r>
        <w:rPr>
          <w:b/>
          <w:spacing w:val="2"/>
          <w:sz w:val="24"/>
          <w:szCs w:val="24"/>
        </w:rPr>
        <w:t xml:space="preserve"> </w:t>
      </w:r>
      <w:r>
        <w:rPr>
          <w:b/>
          <w:spacing w:val="1"/>
          <w:sz w:val="24"/>
          <w:szCs w:val="24"/>
        </w:rPr>
        <w:t>(</w:t>
      </w:r>
      <w:r>
        <w:rPr>
          <w:b/>
          <w:spacing w:val="-2"/>
          <w:sz w:val="24"/>
          <w:szCs w:val="24"/>
        </w:rPr>
        <w:t>I</w:t>
      </w:r>
      <w:r>
        <w:rPr>
          <w:b/>
          <w:sz w:val="24"/>
          <w:szCs w:val="24"/>
        </w:rPr>
        <w:t>RJ</w:t>
      </w:r>
      <w:r>
        <w:rPr>
          <w:b/>
          <w:spacing w:val="2"/>
          <w:sz w:val="24"/>
          <w:szCs w:val="24"/>
        </w:rPr>
        <w:t>E</w:t>
      </w:r>
      <w:r>
        <w:rPr>
          <w:b/>
          <w:spacing w:val="-2"/>
          <w:sz w:val="24"/>
          <w:szCs w:val="24"/>
        </w:rPr>
        <w:t>T</w:t>
      </w:r>
      <w:r>
        <w:rPr>
          <w:b/>
          <w:spacing w:val="1"/>
          <w:sz w:val="24"/>
          <w:szCs w:val="24"/>
        </w:rPr>
        <w:t>)</w:t>
      </w:r>
      <w:r>
        <w:rPr>
          <w:b/>
          <w:sz w:val="24"/>
          <w:szCs w:val="24"/>
        </w:rPr>
        <w:t>,</w:t>
      </w:r>
      <w:r>
        <w:rPr>
          <w:b/>
          <w:spacing w:val="4"/>
          <w:sz w:val="24"/>
          <w:szCs w:val="24"/>
        </w:rPr>
        <w:t xml:space="preserve"> </w:t>
      </w:r>
      <w:r>
        <w:rPr>
          <w:b/>
          <w:sz w:val="24"/>
          <w:szCs w:val="24"/>
        </w:rPr>
        <w:t>Vo</w:t>
      </w:r>
      <w:r>
        <w:rPr>
          <w:b/>
          <w:spacing w:val="-5"/>
          <w:sz w:val="24"/>
          <w:szCs w:val="24"/>
        </w:rPr>
        <w:t>l</w:t>
      </w:r>
      <w:r>
        <w:rPr>
          <w:b/>
          <w:spacing w:val="2"/>
          <w:sz w:val="24"/>
          <w:szCs w:val="24"/>
        </w:rPr>
        <w:t>.</w:t>
      </w:r>
      <w:r>
        <w:rPr>
          <w:b/>
          <w:sz w:val="24"/>
          <w:szCs w:val="24"/>
        </w:rPr>
        <w:t>4,</w:t>
      </w:r>
      <w:r>
        <w:rPr>
          <w:b/>
          <w:spacing w:val="4"/>
          <w:sz w:val="24"/>
          <w:szCs w:val="24"/>
        </w:rPr>
        <w:t xml:space="preserve"> </w:t>
      </w:r>
      <w:r>
        <w:rPr>
          <w:b/>
          <w:spacing w:val="-2"/>
          <w:sz w:val="24"/>
          <w:szCs w:val="24"/>
        </w:rPr>
        <w:t>Iss</w:t>
      </w:r>
      <w:r>
        <w:rPr>
          <w:b/>
          <w:spacing w:val="1"/>
          <w:sz w:val="24"/>
          <w:szCs w:val="24"/>
        </w:rPr>
        <w:t>u</w:t>
      </w:r>
      <w:r>
        <w:rPr>
          <w:b/>
          <w:sz w:val="24"/>
          <w:szCs w:val="24"/>
        </w:rPr>
        <w:t>e</w:t>
      </w:r>
      <w:r>
        <w:rPr>
          <w:b/>
          <w:spacing w:val="1"/>
          <w:sz w:val="24"/>
          <w:szCs w:val="24"/>
        </w:rPr>
        <w:t xml:space="preserve"> </w:t>
      </w:r>
      <w:r>
        <w:rPr>
          <w:b/>
          <w:sz w:val="24"/>
          <w:szCs w:val="24"/>
        </w:rPr>
        <w:t>7,</w:t>
      </w:r>
      <w:r>
        <w:rPr>
          <w:b/>
          <w:spacing w:val="4"/>
          <w:sz w:val="24"/>
          <w:szCs w:val="24"/>
        </w:rPr>
        <w:t xml:space="preserve"> </w:t>
      </w:r>
      <w:r>
        <w:rPr>
          <w:b/>
          <w:sz w:val="24"/>
          <w:szCs w:val="24"/>
        </w:rPr>
        <w:t>201</w:t>
      </w:r>
      <w:r>
        <w:rPr>
          <w:b/>
          <w:spacing w:val="-5"/>
          <w:sz w:val="24"/>
          <w:szCs w:val="24"/>
        </w:rPr>
        <w:t>7</w:t>
      </w:r>
      <w:r>
        <w:rPr>
          <w:b/>
          <w:sz w:val="24"/>
          <w:szCs w:val="24"/>
        </w:rPr>
        <w:t xml:space="preserve">, </w:t>
      </w:r>
      <w:r>
        <w:rPr>
          <w:b/>
          <w:spacing w:val="1"/>
          <w:sz w:val="24"/>
          <w:szCs w:val="24"/>
        </w:rPr>
        <w:t>pp</w:t>
      </w:r>
      <w:r>
        <w:rPr>
          <w:b/>
          <w:sz w:val="24"/>
          <w:szCs w:val="24"/>
        </w:rPr>
        <w:t xml:space="preserve">. </w:t>
      </w:r>
      <w:r>
        <w:rPr>
          <w:b/>
          <w:spacing w:val="-5"/>
          <w:sz w:val="24"/>
          <w:szCs w:val="24"/>
        </w:rPr>
        <w:t>6</w:t>
      </w:r>
      <w:r>
        <w:rPr>
          <w:b/>
          <w:sz w:val="24"/>
          <w:szCs w:val="24"/>
        </w:rPr>
        <w:t>83</w:t>
      </w:r>
      <w:r>
        <w:rPr>
          <w:b/>
          <w:spacing w:val="9"/>
          <w:sz w:val="24"/>
          <w:szCs w:val="24"/>
        </w:rPr>
        <w:t xml:space="preserve"> </w:t>
      </w:r>
      <w:r>
        <w:rPr>
          <w:b/>
          <w:sz w:val="24"/>
          <w:szCs w:val="24"/>
        </w:rPr>
        <w:t>–</w:t>
      </w:r>
      <w:r>
        <w:rPr>
          <w:b/>
          <w:spacing w:val="3"/>
          <w:sz w:val="24"/>
          <w:szCs w:val="24"/>
        </w:rPr>
        <w:t xml:space="preserve"> </w:t>
      </w:r>
      <w:r>
        <w:rPr>
          <w:b/>
          <w:sz w:val="24"/>
          <w:szCs w:val="24"/>
        </w:rPr>
        <w:t>68</w:t>
      </w:r>
      <w:r>
        <w:rPr>
          <w:b/>
          <w:spacing w:val="-5"/>
          <w:sz w:val="24"/>
          <w:szCs w:val="24"/>
        </w:rPr>
        <w:t>8</w:t>
      </w:r>
      <w:r>
        <w:rPr>
          <w:b/>
          <w:sz w:val="24"/>
          <w:szCs w:val="24"/>
        </w:rPr>
        <w:t>,</w:t>
      </w:r>
      <w:r>
        <w:rPr>
          <w:b/>
          <w:spacing w:val="4"/>
          <w:sz w:val="24"/>
          <w:szCs w:val="24"/>
        </w:rPr>
        <w:t xml:space="preserve"> </w:t>
      </w:r>
      <w:r>
        <w:rPr>
          <w:b/>
          <w:spacing w:val="-2"/>
          <w:sz w:val="24"/>
          <w:szCs w:val="24"/>
        </w:rPr>
        <w:t>I</w:t>
      </w:r>
      <w:r>
        <w:rPr>
          <w:b/>
          <w:spacing w:val="1"/>
          <w:sz w:val="24"/>
          <w:szCs w:val="24"/>
        </w:rPr>
        <w:t>SS</w:t>
      </w:r>
      <w:r>
        <w:rPr>
          <w:b/>
          <w:sz w:val="24"/>
          <w:szCs w:val="24"/>
        </w:rPr>
        <w:t>N:</w:t>
      </w:r>
      <w:r>
        <w:rPr>
          <w:b/>
          <w:spacing w:val="-1"/>
          <w:sz w:val="24"/>
          <w:szCs w:val="24"/>
        </w:rPr>
        <w:t xml:space="preserve"> </w:t>
      </w:r>
      <w:r>
        <w:rPr>
          <w:b/>
          <w:sz w:val="24"/>
          <w:szCs w:val="24"/>
        </w:rPr>
        <w:t>239</w:t>
      </w:r>
      <w:r>
        <w:rPr>
          <w:b/>
          <w:spacing w:val="2"/>
          <w:sz w:val="24"/>
          <w:szCs w:val="24"/>
        </w:rPr>
        <w:t>5-</w:t>
      </w:r>
      <w:r>
        <w:rPr>
          <w:b/>
          <w:sz w:val="24"/>
          <w:szCs w:val="24"/>
        </w:rPr>
        <w:t>0056</w:t>
      </w:r>
    </w:p>
    <w:p w14:paraId="266C989B" w14:textId="77777777" w:rsidR="00433F0F" w:rsidRDefault="00433F0F">
      <w:pPr>
        <w:spacing w:before="2" w:line="240" w:lineRule="exact"/>
        <w:rPr>
          <w:sz w:val="24"/>
          <w:szCs w:val="24"/>
        </w:rPr>
      </w:pPr>
    </w:p>
    <w:p w14:paraId="2F274B8D" w14:textId="77777777" w:rsidR="00433F0F" w:rsidRDefault="008B01BA">
      <w:pPr>
        <w:spacing w:line="360" w:lineRule="auto"/>
        <w:ind w:left="447" w:right="70"/>
        <w:jc w:val="both"/>
        <w:rPr>
          <w:sz w:val="24"/>
          <w:szCs w:val="24"/>
        </w:rPr>
      </w:pPr>
      <w:r>
        <w:rPr>
          <w:spacing w:val="-2"/>
          <w:sz w:val="24"/>
          <w:szCs w:val="24"/>
        </w:rPr>
        <w:t>M</w:t>
      </w:r>
      <w:r>
        <w:rPr>
          <w:sz w:val="24"/>
          <w:szCs w:val="24"/>
        </w:rPr>
        <w:t>uk</w:t>
      </w:r>
      <w:r>
        <w:rPr>
          <w:spacing w:val="4"/>
          <w:sz w:val="24"/>
          <w:szCs w:val="24"/>
        </w:rPr>
        <w:t>a</w:t>
      </w:r>
      <w:r>
        <w:rPr>
          <w:spacing w:val="-4"/>
          <w:sz w:val="24"/>
          <w:szCs w:val="24"/>
        </w:rPr>
        <w:t>m</w:t>
      </w:r>
      <w:r>
        <w:rPr>
          <w:sz w:val="24"/>
          <w:szCs w:val="24"/>
        </w:rPr>
        <w:t>b</w:t>
      </w:r>
      <w:r>
        <w:rPr>
          <w:spacing w:val="-4"/>
          <w:sz w:val="24"/>
          <w:szCs w:val="24"/>
        </w:rPr>
        <w:t>i</w:t>
      </w:r>
      <w:r>
        <w:rPr>
          <w:spacing w:val="5"/>
          <w:sz w:val="24"/>
          <w:szCs w:val="24"/>
        </w:rPr>
        <w:t>k</w:t>
      </w:r>
      <w:r>
        <w:rPr>
          <w:sz w:val="24"/>
          <w:szCs w:val="24"/>
        </w:rPr>
        <w:t>a</w:t>
      </w:r>
      <w:r>
        <w:rPr>
          <w:spacing w:val="5"/>
          <w:sz w:val="24"/>
          <w:szCs w:val="24"/>
        </w:rPr>
        <w:t xml:space="preserve"> </w:t>
      </w:r>
      <w:r>
        <w:rPr>
          <w:spacing w:val="-1"/>
          <w:sz w:val="24"/>
          <w:szCs w:val="24"/>
        </w:rPr>
        <w:t>e</w:t>
      </w:r>
      <w:r>
        <w:rPr>
          <w:sz w:val="24"/>
          <w:szCs w:val="24"/>
        </w:rPr>
        <w:t>t</w:t>
      </w:r>
      <w:r>
        <w:rPr>
          <w:spacing w:val="10"/>
          <w:sz w:val="24"/>
          <w:szCs w:val="24"/>
        </w:rPr>
        <w:t xml:space="preserve"> </w:t>
      </w:r>
      <w:r>
        <w:rPr>
          <w:spacing w:val="-1"/>
          <w:sz w:val="24"/>
          <w:szCs w:val="24"/>
        </w:rPr>
        <w:t>a</w:t>
      </w:r>
      <w:r>
        <w:rPr>
          <w:spacing w:val="-9"/>
          <w:sz w:val="24"/>
          <w:szCs w:val="24"/>
        </w:rPr>
        <w:t>l</w:t>
      </w:r>
      <w:r>
        <w:rPr>
          <w:sz w:val="24"/>
          <w:szCs w:val="24"/>
        </w:rPr>
        <w:t>.</w:t>
      </w:r>
      <w:r>
        <w:rPr>
          <w:spacing w:val="7"/>
          <w:sz w:val="24"/>
          <w:szCs w:val="24"/>
        </w:rPr>
        <w:t xml:space="preserve"> </w:t>
      </w:r>
      <w:r>
        <w:rPr>
          <w:spacing w:val="1"/>
          <w:sz w:val="24"/>
          <w:szCs w:val="24"/>
        </w:rPr>
        <w:t>[</w:t>
      </w:r>
      <w:r>
        <w:rPr>
          <w:sz w:val="24"/>
          <w:szCs w:val="24"/>
        </w:rPr>
        <w:t>15]</w:t>
      </w:r>
      <w:r>
        <w:rPr>
          <w:spacing w:val="6"/>
          <w:sz w:val="24"/>
          <w:szCs w:val="24"/>
        </w:rPr>
        <w:t xml:space="preserve"> </w:t>
      </w:r>
      <w:r>
        <w:rPr>
          <w:sz w:val="24"/>
          <w:szCs w:val="24"/>
        </w:rPr>
        <w:t>p</w:t>
      </w:r>
      <w:r>
        <w:rPr>
          <w:spacing w:val="-3"/>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5"/>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5"/>
          <w:sz w:val="24"/>
          <w:szCs w:val="24"/>
        </w:rPr>
        <w:t>o</w:t>
      </w:r>
      <w:r>
        <w:rPr>
          <w:spacing w:val="-9"/>
          <w:sz w:val="24"/>
          <w:szCs w:val="24"/>
        </w:rPr>
        <w:t>l</w:t>
      </w:r>
      <w:r>
        <w:rPr>
          <w:spacing w:val="5"/>
          <w:sz w:val="24"/>
          <w:szCs w:val="24"/>
        </w:rPr>
        <w:t>og</w:t>
      </w:r>
      <w:r>
        <w:rPr>
          <w:sz w:val="24"/>
          <w:szCs w:val="24"/>
        </w:rPr>
        <w:t xml:space="preserve">y </w:t>
      </w:r>
      <w:r>
        <w:rPr>
          <w:spacing w:val="-8"/>
          <w:sz w:val="24"/>
          <w:szCs w:val="24"/>
        </w:rPr>
        <w:t>f</w:t>
      </w:r>
      <w:r>
        <w:rPr>
          <w:spacing w:val="5"/>
          <w:sz w:val="24"/>
          <w:szCs w:val="24"/>
        </w:rPr>
        <w:t>o</w:t>
      </w:r>
      <w:r>
        <w:rPr>
          <w:sz w:val="24"/>
          <w:szCs w:val="24"/>
        </w:rPr>
        <w:t>r</w:t>
      </w:r>
      <w:r>
        <w:rPr>
          <w:spacing w:val="2"/>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2"/>
          <w:sz w:val="24"/>
          <w:szCs w:val="24"/>
        </w:rPr>
        <w:t>s</w:t>
      </w:r>
      <w:r>
        <w:rPr>
          <w:sz w:val="24"/>
          <w:szCs w:val="24"/>
        </w:rPr>
        <w:t>ub</w:t>
      </w:r>
      <w:r>
        <w:rPr>
          <w:spacing w:val="-2"/>
          <w:sz w:val="24"/>
          <w:szCs w:val="24"/>
        </w:rPr>
        <w:t>s</w:t>
      </w:r>
      <w:r>
        <w:rPr>
          <w:spacing w:val="-1"/>
          <w:sz w:val="24"/>
          <w:szCs w:val="24"/>
        </w:rPr>
        <w:t>e</w:t>
      </w:r>
      <w:r>
        <w:rPr>
          <w:sz w:val="24"/>
          <w:szCs w:val="24"/>
        </w:rPr>
        <w:t>qu</w:t>
      </w:r>
      <w:r>
        <w:rPr>
          <w:spacing w:val="4"/>
          <w:sz w:val="24"/>
          <w:szCs w:val="24"/>
        </w:rPr>
        <w:t>e</w:t>
      </w:r>
      <w:r>
        <w:rPr>
          <w:spacing w:val="-5"/>
          <w:sz w:val="24"/>
          <w:szCs w:val="24"/>
        </w:rPr>
        <w:t>n</w:t>
      </w:r>
      <w:r>
        <w:rPr>
          <w:sz w:val="24"/>
          <w:szCs w:val="24"/>
        </w:rPr>
        <w:t>t</w:t>
      </w:r>
      <w:r>
        <w:rPr>
          <w:spacing w:val="10"/>
          <w:sz w:val="24"/>
          <w:szCs w:val="24"/>
        </w:rPr>
        <w:t xml:space="preserve"> </w:t>
      </w:r>
      <w:r>
        <w:rPr>
          <w:spacing w:val="-2"/>
          <w:sz w:val="24"/>
          <w:szCs w:val="24"/>
        </w:rPr>
        <w:t>s</w:t>
      </w:r>
      <w:r>
        <w:rPr>
          <w:spacing w:val="5"/>
          <w:sz w:val="24"/>
          <w:szCs w:val="24"/>
        </w:rPr>
        <w:t>t</w:t>
      </w:r>
      <w:r>
        <w:rPr>
          <w:spacing w:val="-1"/>
          <w:sz w:val="24"/>
          <w:szCs w:val="24"/>
        </w:rPr>
        <w:t>a</w:t>
      </w:r>
      <w:r>
        <w:rPr>
          <w:sz w:val="24"/>
          <w:szCs w:val="24"/>
        </w:rPr>
        <w:t>g</w:t>
      </w:r>
      <w:r>
        <w:rPr>
          <w:spacing w:val="-1"/>
          <w:sz w:val="24"/>
          <w:szCs w:val="24"/>
        </w:rPr>
        <w:t>e</w:t>
      </w:r>
      <w:r>
        <w:rPr>
          <w:spacing w:val="-3"/>
          <w:sz w:val="24"/>
          <w:szCs w:val="24"/>
        </w:rPr>
        <w:t>’</w:t>
      </w:r>
      <w:r>
        <w:rPr>
          <w:sz w:val="24"/>
          <w:szCs w:val="24"/>
        </w:rPr>
        <w:t>s</w:t>
      </w:r>
      <w:r>
        <w:rPr>
          <w:spacing w:val="3"/>
          <w:sz w:val="24"/>
          <w:szCs w:val="24"/>
        </w:rPr>
        <w:t xml:space="preserve"> </w:t>
      </w:r>
      <w:r>
        <w:rPr>
          <w:spacing w:val="4"/>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9"/>
          <w:sz w:val="24"/>
          <w:szCs w:val="24"/>
        </w:rPr>
        <w:t>o</w:t>
      </w:r>
      <w:r>
        <w:rPr>
          <w:sz w:val="24"/>
          <w:szCs w:val="24"/>
        </w:rPr>
        <w:t xml:space="preserve">n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w:t>
      </w:r>
      <w:r>
        <w:rPr>
          <w:spacing w:val="10"/>
          <w:sz w:val="24"/>
          <w:szCs w:val="24"/>
        </w:rPr>
        <w:t xml:space="preserve"> </w:t>
      </w:r>
      <w:r>
        <w:rPr>
          <w:sz w:val="24"/>
          <w:szCs w:val="24"/>
        </w:rPr>
        <w:t>w</w:t>
      </w:r>
      <w:r>
        <w:rPr>
          <w:spacing w:val="-5"/>
          <w:sz w:val="24"/>
          <w:szCs w:val="24"/>
        </w:rPr>
        <w:t>h</w:t>
      </w:r>
      <w:r>
        <w:rPr>
          <w:spacing w:val="-1"/>
          <w:sz w:val="24"/>
          <w:szCs w:val="24"/>
        </w:rPr>
        <w:t>e</w:t>
      </w:r>
      <w:r>
        <w:rPr>
          <w:spacing w:val="5"/>
          <w:sz w:val="24"/>
          <w:szCs w:val="24"/>
        </w:rPr>
        <w:t>t</w:t>
      </w:r>
      <w:r>
        <w:rPr>
          <w:spacing w:val="-5"/>
          <w:sz w:val="24"/>
          <w:szCs w:val="24"/>
        </w:rPr>
        <w:t>h</w:t>
      </w:r>
      <w:r>
        <w:rPr>
          <w:spacing w:val="-1"/>
          <w:sz w:val="24"/>
          <w:szCs w:val="24"/>
        </w:rPr>
        <w:t>e</w:t>
      </w:r>
      <w:r>
        <w:rPr>
          <w:sz w:val="24"/>
          <w:szCs w:val="24"/>
        </w:rPr>
        <w:t>r</w:t>
      </w:r>
      <w:r>
        <w:rPr>
          <w:spacing w:val="10"/>
          <w:sz w:val="24"/>
          <w:szCs w:val="24"/>
        </w:rPr>
        <w:t xml:space="preserve"> </w:t>
      </w:r>
      <w:r>
        <w:rPr>
          <w:spacing w:val="-9"/>
          <w:sz w:val="24"/>
          <w:szCs w:val="24"/>
        </w:rPr>
        <w:t>i</w:t>
      </w:r>
      <w:r>
        <w:rPr>
          <w:sz w:val="24"/>
          <w:szCs w:val="24"/>
        </w:rPr>
        <w:t>t</w:t>
      </w:r>
      <w:r>
        <w:rPr>
          <w:spacing w:val="18"/>
          <w:sz w:val="24"/>
          <w:szCs w:val="24"/>
        </w:rPr>
        <w:t xml:space="preserve"> </w:t>
      </w:r>
      <w:r>
        <w:rPr>
          <w:spacing w:val="-9"/>
          <w:sz w:val="24"/>
          <w:szCs w:val="24"/>
        </w:rPr>
        <w:t>i</w:t>
      </w:r>
      <w:r>
        <w:rPr>
          <w:sz w:val="24"/>
          <w:szCs w:val="24"/>
        </w:rPr>
        <w:t>s</w:t>
      </w:r>
      <w:r>
        <w:rPr>
          <w:spacing w:val="6"/>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4"/>
          <w:sz w:val="24"/>
          <w:szCs w:val="24"/>
        </w:rPr>
        <w:t>e</w:t>
      </w:r>
      <w:r>
        <w:rPr>
          <w:spacing w:val="-5"/>
          <w:sz w:val="24"/>
          <w:szCs w:val="24"/>
        </w:rPr>
        <w:t>n</w:t>
      </w:r>
      <w:r>
        <w:rPr>
          <w:sz w:val="24"/>
          <w:szCs w:val="24"/>
        </w:rPr>
        <w:t>t</w:t>
      </w:r>
      <w:r>
        <w:rPr>
          <w:spacing w:val="13"/>
          <w:sz w:val="24"/>
          <w:szCs w:val="24"/>
        </w:rPr>
        <w:t xml:space="preserve"> </w:t>
      </w:r>
      <w:r>
        <w:rPr>
          <w:spacing w:val="5"/>
          <w:sz w:val="24"/>
          <w:szCs w:val="24"/>
        </w:rPr>
        <w:t>o</w:t>
      </w:r>
      <w:r>
        <w:rPr>
          <w:sz w:val="24"/>
          <w:szCs w:val="24"/>
        </w:rPr>
        <w:t>r</w:t>
      </w:r>
      <w:r>
        <w:rPr>
          <w:spacing w:val="5"/>
          <w:sz w:val="24"/>
          <w:szCs w:val="24"/>
        </w:rPr>
        <w:t xml:space="preserve"> </w:t>
      </w:r>
      <w:r>
        <w:rPr>
          <w:spacing w:val="-5"/>
          <w:sz w:val="24"/>
          <w:szCs w:val="24"/>
        </w:rPr>
        <w:t>n</w:t>
      </w:r>
      <w:r>
        <w:rPr>
          <w:sz w:val="24"/>
          <w:szCs w:val="24"/>
        </w:rPr>
        <w:t>o</w:t>
      </w:r>
      <w:r>
        <w:rPr>
          <w:spacing w:val="5"/>
          <w:sz w:val="24"/>
          <w:szCs w:val="24"/>
        </w:rPr>
        <w:t>t</w:t>
      </w:r>
      <w:r>
        <w:rPr>
          <w:sz w:val="24"/>
          <w:szCs w:val="24"/>
        </w:rPr>
        <w:t>.</w:t>
      </w:r>
      <w:r>
        <w:rPr>
          <w:spacing w:val="6"/>
          <w:sz w:val="24"/>
          <w:szCs w:val="24"/>
        </w:rPr>
        <w:t xml:space="preserve"> </w:t>
      </w:r>
      <w:r>
        <w:rPr>
          <w:spacing w:val="-3"/>
          <w:sz w:val="24"/>
          <w:szCs w:val="24"/>
        </w:rPr>
        <w:t>T</w:t>
      </w:r>
      <w:r>
        <w:rPr>
          <w:spacing w:val="-5"/>
          <w:sz w:val="24"/>
          <w:szCs w:val="24"/>
        </w:rPr>
        <w:t>h</w:t>
      </w:r>
      <w:r>
        <w:rPr>
          <w:spacing w:val="4"/>
          <w:sz w:val="24"/>
          <w:szCs w:val="24"/>
        </w:rPr>
        <w:t>e</w:t>
      </w:r>
      <w:r>
        <w:rPr>
          <w:spacing w:val="-4"/>
          <w:sz w:val="24"/>
          <w:szCs w:val="24"/>
        </w:rPr>
        <w:t>i</w:t>
      </w:r>
      <w:r>
        <w:rPr>
          <w:sz w:val="24"/>
          <w:szCs w:val="24"/>
        </w:rPr>
        <w:t>r</w:t>
      </w:r>
      <w:r>
        <w:rPr>
          <w:spacing w:val="10"/>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8"/>
          <w:sz w:val="24"/>
          <w:szCs w:val="24"/>
        </w:rPr>
        <w:t xml:space="preserve"> </w:t>
      </w:r>
      <w:r>
        <w:rPr>
          <w:spacing w:val="-5"/>
          <w:sz w:val="24"/>
          <w:szCs w:val="24"/>
        </w:rPr>
        <w:t>w</w:t>
      </w:r>
      <w:r>
        <w:rPr>
          <w:spacing w:val="5"/>
          <w:sz w:val="24"/>
          <w:szCs w:val="24"/>
        </w:rPr>
        <w:t>o</w:t>
      </w:r>
      <w:r>
        <w:rPr>
          <w:spacing w:val="1"/>
          <w:sz w:val="24"/>
          <w:szCs w:val="24"/>
        </w:rPr>
        <w:t>r</w:t>
      </w:r>
      <w:r>
        <w:rPr>
          <w:sz w:val="24"/>
          <w:szCs w:val="24"/>
        </w:rPr>
        <w:t>k</w:t>
      </w:r>
      <w:r>
        <w:rPr>
          <w:spacing w:val="3"/>
          <w:sz w:val="24"/>
          <w:szCs w:val="24"/>
        </w:rPr>
        <w:t xml:space="preserve"> </w:t>
      </w:r>
      <w:r>
        <w:rPr>
          <w:spacing w:val="1"/>
          <w:sz w:val="24"/>
          <w:szCs w:val="24"/>
        </w:rPr>
        <w:t>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z w:val="24"/>
          <w:szCs w:val="24"/>
        </w:rPr>
        <w:t>s</w:t>
      </w:r>
      <w:r>
        <w:rPr>
          <w:spacing w:val="6"/>
          <w:sz w:val="24"/>
          <w:szCs w:val="24"/>
        </w:rPr>
        <w:t xml:space="preserve"> </w:t>
      </w:r>
      <w:r>
        <w:rPr>
          <w:spacing w:val="5"/>
          <w:sz w:val="24"/>
          <w:szCs w:val="24"/>
        </w:rPr>
        <w:t>t</w:t>
      </w:r>
      <w:r>
        <w:rPr>
          <w:spacing w:val="-5"/>
          <w:sz w:val="24"/>
          <w:szCs w:val="24"/>
        </w:rPr>
        <w:t>h</w:t>
      </w:r>
      <w:r>
        <w:rPr>
          <w:sz w:val="24"/>
          <w:szCs w:val="24"/>
        </w:rPr>
        <w:t xml:space="preserve">e </w:t>
      </w:r>
      <w:r>
        <w:rPr>
          <w:spacing w:val="-1"/>
          <w:sz w:val="24"/>
          <w:szCs w:val="24"/>
        </w:rPr>
        <w:t>c</w:t>
      </w:r>
      <w:r>
        <w:rPr>
          <w:spacing w:val="5"/>
          <w:sz w:val="24"/>
          <w:szCs w:val="24"/>
        </w:rPr>
        <w:t>o</w:t>
      </w:r>
      <w:r>
        <w:rPr>
          <w:spacing w:val="-9"/>
          <w:sz w:val="24"/>
          <w:szCs w:val="24"/>
        </w:rPr>
        <w:t>m</w:t>
      </w:r>
      <w:r>
        <w:rPr>
          <w:sz w:val="24"/>
          <w:szCs w:val="24"/>
        </w:rPr>
        <w:t>p</w:t>
      </w:r>
      <w:r>
        <w:rPr>
          <w:spacing w:val="-1"/>
          <w:sz w:val="24"/>
          <w:szCs w:val="24"/>
        </w:rPr>
        <w:t>a</w:t>
      </w:r>
      <w:r>
        <w:rPr>
          <w:spacing w:val="1"/>
          <w:sz w:val="24"/>
          <w:szCs w:val="24"/>
        </w:rPr>
        <w:t>r</w:t>
      </w:r>
      <w:r>
        <w:rPr>
          <w:spacing w:val="-1"/>
          <w:sz w:val="24"/>
          <w:szCs w:val="24"/>
        </w:rPr>
        <w:t>a</w:t>
      </w:r>
      <w:r>
        <w:rPr>
          <w:spacing w:val="10"/>
          <w:sz w:val="24"/>
          <w:szCs w:val="24"/>
        </w:rPr>
        <w:t>t</w:t>
      </w:r>
      <w:r>
        <w:rPr>
          <w:spacing w:val="-4"/>
          <w:sz w:val="24"/>
          <w:szCs w:val="24"/>
        </w:rPr>
        <w:t>i</w:t>
      </w:r>
      <w:r>
        <w:rPr>
          <w:spacing w:val="-5"/>
          <w:sz w:val="24"/>
          <w:szCs w:val="24"/>
        </w:rPr>
        <w:t>v</w:t>
      </w:r>
      <w:r>
        <w:rPr>
          <w:sz w:val="24"/>
          <w:szCs w:val="24"/>
        </w:rPr>
        <w:t>e</w:t>
      </w:r>
      <w:r>
        <w:rPr>
          <w:spacing w:val="1"/>
          <w:sz w:val="24"/>
          <w:szCs w:val="24"/>
        </w:rPr>
        <w:t xml:space="preserve"> </w:t>
      </w:r>
      <w:r>
        <w:rPr>
          <w:spacing w:val="-2"/>
          <w:sz w:val="24"/>
          <w:szCs w:val="24"/>
        </w:rPr>
        <w:t>s</w:t>
      </w:r>
      <w:r>
        <w:rPr>
          <w:spacing w:val="5"/>
          <w:sz w:val="24"/>
          <w:szCs w:val="24"/>
        </w:rPr>
        <w:t>t</w:t>
      </w:r>
      <w:r>
        <w:rPr>
          <w:sz w:val="24"/>
          <w:szCs w:val="24"/>
        </w:rPr>
        <w:t>u</w:t>
      </w:r>
      <w:r>
        <w:rPr>
          <w:spacing w:val="5"/>
          <w:sz w:val="24"/>
          <w:szCs w:val="24"/>
        </w:rPr>
        <w:t>d</w:t>
      </w:r>
      <w:r>
        <w:rPr>
          <w:sz w:val="24"/>
          <w:szCs w:val="24"/>
        </w:rPr>
        <w:t>y</w:t>
      </w:r>
      <w:r>
        <w:rPr>
          <w:spacing w:val="-7"/>
          <w:sz w:val="24"/>
          <w:szCs w:val="24"/>
        </w:rPr>
        <w:t xml:space="preserve"> </w:t>
      </w:r>
      <w:r>
        <w:rPr>
          <w:spacing w:val="5"/>
          <w:sz w:val="24"/>
          <w:szCs w:val="24"/>
        </w:rPr>
        <w:t>o</w:t>
      </w:r>
      <w:r>
        <w:rPr>
          <w:sz w:val="24"/>
          <w:szCs w:val="24"/>
        </w:rPr>
        <w:t>f</w:t>
      </w:r>
      <w:r>
        <w:rPr>
          <w:spacing w:val="-6"/>
          <w:sz w:val="24"/>
          <w:szCs w:val="24"/>
        </w:rPr>
        <w:t xml:space="preserve"> </w:t>
      </w:r>
      <w:r>
        <w:rPr>
          <w:spacing w:val="-2"/>
          <w:sz w:val="24"/>
          <w:szCs w:val="24"/>
        </w:rPr>
        <w:t>s</w:t>
      </w:r>
      <w:r>
        <w:rPr>
          <w:spacing w:val="5"/>
          <w:sz w:val="24"/>
          <w:szCs w:val="24"/>
        </w:rPr>
        <w:t>t</w:t>
      </w:r>
      <w:r>
        <w:rPr>
          <w:spacing w:val="1"/>
          <w:sz w:val="24"/>
          <w:szCs w:val="24"/>
        </w:rPr>
        <w:t>r</w:t>
      </w:r>
      <w:r>
        <w:rPr>
          <w:spacing w:val="-1"/>
          <w:sz w:val="24"/>
          <w:szCs w:val="24"/>
        </w:rPr>
        <w:t>a</w:t>
      </w:r>
      <w:r>
        <w:rPr>
          <w:spacing w:val="5"/>
          <w:sz w:val="24"/>
          <w:szCs w:val="24"/>
        </w:rPr>
        <w:t>t</w:t>
      </w:r>
      <w:r>
        <w:rPr>
          <w:spacing w:val="-1"/>
          <w:sz w:val="24"/>
          <w:szCs w:val="24"/>
        </w:rPr>
        <w:t>e</w:t>
      </w:r>
      <w:r>
        <w:rPr>
          <w:sz w:val="24"/>
          <w:szCs w:val="24"/>
        </w:rPr>
        <w:t>g</w:t>
      </w:r>
      <w:r>
        <w:rPr>
          <w:spacing w:val="-9"/>
          <w:sz w:val="24"/>
          <w:szCs w:val="24"/>
        </w:rPr>
        <w:t>i</w:t>
      </w:r>
      <w:r>
        <w:rPr>
          <w:spacing w:val="4"/>
          <w:sz w:val="24"/>
          <w:szCs w:val="24"/>
        </w:rPr>
        <w:t>e</w:t>
      </w:r>
      <w:r>
        <w:rPr>
          <w:sz w:val="24"/>
          <w:szCs w:val="24"/>
        </w:rPr>
        <w:t>s u</w:t>
      </w:r>
      <w:r>
        <w:rPr>
          <w:spacing w:val="-2"/>
          <w:sz w:val="24"/>
          <w:szCs w:val="24"/>
        </w:rPr>
        <w:t>s</w:t>
      </w:r>
      <w:r>
        <w:rPr>
          <w:spacing w:val="-1"/>
          <w:sz w:val="24"/>
          <w:szCs w:val="24"/>
        </w:rPr>
        <w:t>e</w:t>
      </w:r>
      <w:r>
        <w:rPr>
          <w:sz w:val="24"/>
          <w:szCs w:val="24"/>
        </w:rPr>
        <w:t>d</w:t>
      </w:r>
      <w:r>
        <w:rPr>
          <w:spacing w:val="7"/>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4"/>
          <w:sz w:val="24"/>
          <w:szCs w:val="24"/>
        </w:rPr>
        <w:t xml:space="preserve"> </w:t>
      </w:r>
      <w:r>
        <w:rPr>
          <w:spacing w:val="-9"/>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8"/>
          <w:sz w:val="24"/>
          <w:szCs w:val="24"/>
        </w:rPr>
        <w:t>f</w:t>
      </w:r>
      <w:r>
        <w:rPr>
          <w:spacing w:val="1"/>
          <w:sz w:val="24"/>
          <w:szCs w:val="24"/>
        </w:rPr>
        <w:t>r</w:t>
      </w:r>
      <w:r>
        <w:rPr>
          <w:spacing w:val="9"/>
          <w:sz w:val="24"/>
          <w:szCs w:val="24"/>
        </w:rPr>
        <w:t>o</w:t>
      </w:r>
      <w:r>
        <w:rPr>
          <w:sz w:val="24"/>
          <w:szCs w:val="24"/>
        </w:rPr>
        <w:t>m</w:t>
      </w:r>
      <w:r>
        <w:rPr>
          <w:spacing w:val="-7"/>
          <w:sz w:val="24"/>
          <w:szCs w:val="24"/>
        </w:rPr>
        <w:t xml:space="preserve"> </w:t>
      </w:r>
      <w:r>
        <w:rPr>
          <w:spacing w:val="2"/>
          <w:sz w:val="24"/>
          <w:szCs w:val="24"/>
        </w:rPr>
        <w:t>M</w:t>
      </w:r>
      <w:r>
        <w:rPr>
          <w:sz w:val="24"/>
          <w:szCs w:val="24"/>
        </w:rPr>
        <w:t>R</w:t>
      </w:r>
      <w:r>
        <w:rPr>
          <w:spacing w:val="5"/>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pacing w:val="-2"/>
          <w:sz w:val="24"/>
          <w:szCs w:val="24"/>
        </w:rPr>
        <w:t>s</w:t>
      </w:r>
      <w:r>
        <w:rPr>
          <w:sz w:val="24"/>
          <w:szCs w:val="24"/>
        </w:rPr>
        <w:t>,</w:t>
      </w:r>
      <w:r>
        <w:rPr>
          <w:spacing w:val="4"/>
          <w:sz w:val="24"/>
          <w:szCs w:val="24"/>
        </w:rPr>
        <w:t xml:space="preserve"> </w:t>
      </w:r>
      <w:r>
        <w:rPr>
          <w:spacing w:val="-5"/>
          <w:sz w:val="24"/>
          <w:szCs w:val="24"/>
        </w:rPr>
        <w:t>n</w:t>
      </w:r>
      <w:r>
        <w:rPr>
          <w:spacing w:val="4"/>
          <w:sz w:val="24"/>
          <w:szCs w:val="24"/>
        </w:rPr>
        <w:t>a</w:t>
      </w:r>
      <w:r>
        <w:rPr>
          <w:spacing w:val="-4"/>
          <w:sz w:val="24"/>
          <w:szCs w:val="24"/>
        </w:rPr>
        <w:t>m</w:t>
      </w:r>
      <w:r>
        <w:rPr>
          <w:spacing w:val="4"/>
          <w:sz w:val="24"/>
          <w:szCs w:val="24"/>
        </w:rPr>
        <w:t>e</w:t>
      </w:r>
      <w:r>
        <w:rPr>
          <w:spacing w:val="5"/>
          <w:sz w:val="24"/>
          <w:szCs w:val="24"/>
        </w:rPr>
        <w:t>l</w:t>
      </w:r>
      <w:r>
        <w:rPr>
          <w:sz w:val="24"/>
          <w:szCs w:val="24"/>
        </w:rPr>
        <w:t xml:space="preserve">y </w:t>
      </w:r>
      <w:r>
        <w:rPr>
          <w:spacing w:val="5"/>
          <w:sz w:val="24"/>
          <w:szCs w:val="24"/>
        </w:rPr>
        <w:t>t</w:t>
      </w:r>
      <w:r>
        <w:rPr>
          <w:spacing w:val="-5"/>
          <w:sz w:val="24"/>
          <w:szCs w:val="24"/>
        </w:rPr>
        <w:t>h</w:t>
      </w:r>
      <w:r>
        <w:rPr>
          <w:sz w:val="24"/>
          <w:szCs w:val="24"/>
        </w:rPr>
        <w:t>e</w:t>
      </w:r>
      <w:r>
        <w:rPr>
          <w:spacing w:val="4"/>
          <w:sz w:val="24"/>
          <w:szCs w:val="24"/>
        </w:rPr>
        <w:t xml:space="preserve"> </w:t>
      </w:r>
      <w:r>
        <w:rPr>
          <w:spacing w:val="-3"/>
          <w:sz w:val="24"/>
          <w:szCs w:val="24"/>
        </w:rPr>
        <w:t>L</w:t>
      </w:r>
      <w:r>
        <w:rPr>
          <w:spacing w:val="4"/>
          <w:sz w:val="24"/>
          <w:szCs w:val="24"/>
        </w:rPr>
        <w:t>e</w:t>
      </w:r>
      <w:r>
        <w:rPr>
          <w:spacing w:val="-5"/>
          <w:sz w:val="24"/>
          <w:szCs w:val="24"/>
        </w:rPr>
        <w:t>v</w:t>
      </w:r>
      <w:r>
        <w:rPr>
          <w:spacing w:val="4"/>
          <w:sz w:val="24"/>
          <w:szCs w:val="24"/>
        </w:rPr>
        <w:t>e</w:t>
      </w:r>
      <w:r>
        <w:rPr>
          <w:sz w:val="24"/>
          <w:szCs w:val="24"/>
        </w:rPr>
        <w:t>l</w:t>
      </w:r>
      <w:r>
        <w:rPr>
          <w:spacing w:val="1"/>
          <w:sz w:val="24"/>
          <w:szCs w:val="24"/>
        </w:rPr>
        <w:t xml:space="preserve"> </w:t>
      </w:r>
      <w:r>
        <w:rPr>
          <w:spacing w:val="-2"/>
          <w:sz w:val="24"/>
          <w:szCs w:val="24"/>
        </w:rPr>
        <w:t>s</w:t>
      </w:r>
      <w:r>
        <w:rPr>
          <w:spacing w:val="-1"/>
          <w:sz w:val="24"/>
          <w:szCs w:val="24"/>
        </w:rPr>
        <w:t>e</w:t>
      </w:r>
      <w:r>
        <w:rPr>
          <w:sz w:val="24"/>
          <w:szCs w:val="24"/>
        </w:rPr>
        <w:t>t</w:t>
      </w:r>
      <w:r>
        <w:rPr>
          <w:spacing w:val="10"/>
          <w:sz w:val="24"/>
          <w:szCs w:val="24"/>
        </w:rPr>
        <w:t xml:space="preserve"> </w:t>
      </w:r>
      <w:r>
        <w:rPr>
          <w:spacing w:val="-1"/>
          <w:sz w:val="24"/>
          <w:szCs w:val="24"/>
        </w:rPr>
        <w:t>a</w:t>
      </w:r>
      <w:r>
        <w:rPr>
          <w:spacing w:val="2"/>
          <w:sz w:val="24"/>
          <w:szCs w:val="24"/>
        </w:rPr>
        <w:t>p</w:t>
      </w:r>
      <w:r>
        <w:rPr>
          <w:sz w:val="24"/>
          <w:szCs w:val="24"/>
        </w:rPr>
        <w:t>p</w:t>
      </w:r>
      <w:r>
        <w:rPr>
          <w:spacing w:val="1"/>
          <w:sz w:val="24"/>
          <w:szCs w:val="24"/>
        </w:rPr>
        <w:t>r</w:t>
      </w:r>
      <w:r>
        <w:rPr>
          <w:spacing w:val="5"/>
          <w:sz w:val="24"/>
          <w:szCs w:val="24"/>
        </w:rPr>
        <w:t>o</w:t>
      </w:r>
      <w:r>
        <w:rPr>
          <w:spacing w:val="-1"/>
          <w:sz w:val="24"/>
          <w:szCs w:val="24"/>
        </w:rPr>
        <w:t>ac</w:t>
      </w:r>
      <w:r>
        <w:rPr>
          <w:sz w:val="24"/>
          <w:szCs w:val="24"/>
        </w:rPr>
        <w:t xml:space="preserve">h </w:t>
      </w:r>
      <w:r>
        <w:rPr>
          <w:spacing w:val="4"/>
          <w:sz w:val="24"/>
          <w:szCs w:val="24"/>
        </w:rPr>
        <w:t>a</w:t>
      </w:r>
      <w:r>
        <w:rPr>
          <w:spacing w:val="-5"/>
          <w:sz w:val="24"/>
          <w:szCs w:val="24"/>
        </w:rPr>
        <w:t>n</w:t>
      </w:r>
      <w:r>
        <w:rPr>
          <w:sz w:val="24"/>
          <w:szCs w:val="24"/>
        </w:rPr>
        <w:t>d</w:t>
      </w:r>
      <w:r>
        <w:rPr>
          <w:spacing w:val="5"/>
          <w:sz w:val="24"/>
          <w:szCs w:val="24"/>
        </w:rPr>
        <w:t xml:space="preserve"> d</w:t>
      </w:r>
      <w:r>
        <w:rPr>
          <w:spacing w:val="-4"/>
          <w:sz w:val="24"/>
          <w:szCs w:val="24"/>
        </w:rPr>
        <w:t>i</w:t>
      </w:r>
      <w:r>
        <w:rPr>
          <w:spacing w:val="-2"/>
          <w:sz w:val="24"/>
          <w:szCs w:val="24"/>
        </w:rPr>
        <w:t>s</w:t>
      </w:r>
      <w:r>
        <w:rPr>
          <w:spacing w:val="-1"/>
          <w:sz w:val="24"/>
          <w:szCs w:val="24"/>
        </w:rPr>
        <w:t>c</w:t>
      </w:r>
      <w:r>
        <w:rPr>
          <w:spacing w:val="1"/>
          <w:sz w:val="24"/>
          <w:szCs w:val="24"/>
        </w:rPr>
        <w:t>r</w:t>
      </w:r>
      <w:r>
        <w:rPr>
          <w:spacing w:val="-1"/>
          <w:sz w:val="24"/>
          <w:szCs w:val="24"/>
        </w:rPr>
        <w:t>e</w:t>
      </w:r>
      <w:r>
        <w:rPr>
          <w:spacing w:val="5"/>
          <w:sz w:val="24"/>
          <w:szCs w:val="24"/>
        </w:rPr>
        <w:t>t</w:t>
      </w:r>
      <w:r>
        <w:rPr>
          <w:sz w:val="24"/>
          <w:szCs w:val="24"/>
        </w:rPr>
        <w:t>e</w:t>
      </w:r>
      <w:r>
        <w:rPr>
          <w:spacing w:val="4"/>
          <w:sz w:val="24"/>
          <w:szCs w:val="24"/>
        </w:rPr>
        <w:t xml:space="preserve"> </w:t>
      </w:r>
      <w:r>
        <w:rPr>
          <w:sz w:val="24"/>
          <w:szCs w:val="24"/>
        </w:rPr>
        <w:t>w</w:t>
      </w:r>
      <w:r>
        <w:rPr>
          <w:spacing w:val="-1"/>
          <w:sz w:val="24"/>
          <w:szCs w:val="24"/>
        </w:rPr>
        <w:t>a</w:t>
      </w:r>
      <w:r>
        <w:rPr>
          <w:sz w:val="24"/>
          <w:szCs w:val="24"/>
        </w:rPr>
        <w:t>v</w:t>
      </w:r>
      <w:r>
        <w:rPr>
          <w:spacing w:val="4"/>
          <w:sz w:val="24"/>
          <w:szCs w:val="24"/>
        </w:rPr>
        <w:t>e</w:t>
      </w:r>
      <w:r>
        <w:rPr>
          <w:spacing w:val="-4"/>
          <w:sz w:val="24"/>
          <w:szCs w:val="24"/>
        </w:rPr>
        <w:t>l</w:t>
      </w:r>
      <w:r>
        <w:rPr>
          <w:spacing w:val="4"/>
          <w:sz w:val="24"/>
          <w:szCs w:val="24"/>
        </w:rPr>
        <w:t>e</w:t>
      </w:r>
      <w:r>
        <w:rPr>
          <w:spacing w:val="-5"/>
          <w:sz w:val="24"/>
          <w:szCs w:val="24"/>
        </w:rPr>
        <w:t>n</w:t>
      </w:r>
      <w:r>
        <w:rPr>
          <w:sz w:val="24"/>
          <w:szCs w:val="24"/>
        </w:rPr>
        <w:t>g</w:t>
      </w:r>
      <w:r>
        <w:rPr>
          <w:spacing w:val="5"/>
          <w:sz w:val="24"/>
          <w:szCs w:val="24"/>
        </w:rPr>
        <w:t>t</w:t>
      </w:r>
      <w:r>
        <w:rPr>
          <w:sz w:val="24"/>
          <w:szCs w:val="24"/>
        </w:rPr>
        <w:t>h</w:t>
      </w:r>
      <w:r>
        <w:rPr>
          <w:spacing w:val="5"/>
          <w:sz w:val="24"/>
          <w:szCs w:val="24"/>
        </w:rPr>
        <w:t xml:space="preserve"> t</w:t>
      </w:r>
      <w:r>
        <w:rPr>
          <w:spacing w:val="1"/>
          <w:sz w:val="24"/>
          <w:szCs w:val="24"/>
        </w:rPr>
        <w:t>r</w:t>
      </w:r>
      <w:r>
        <w:rPr>
          <w:spacing w:val="-1"/>
          <w:sz w:val="24"/>
          <w:szCs w:val="24"/>
        </w:rPr>
        <w:t>a</w:t>
      </w:r>
      <w:r>
        <w:rPr>
          <w:spacing w:val="-5"/>
          <w:sz w:val="24"/>
          <w:szCs w:val="24"/>
        </w:rPr>
        <w:t>n</w:t>
      </w:r>
      <w:r>
        <w:rPr>
          <w:spacing w:val="2"/>
          <w:sz w:val="24"/>
          <w:szCs w:val="24"/>
        </w:rPr>
        <w:t>s</w:t>
      </w:r>
      <w:r>
        <w:rPr>
          <w:spacing w:val="-8"/>
          <w:sz w:val="24"/>
          <w:szCs w:val="24"/>
        </w:rPr>
        <w:t>f</w:t>
      </w:r>
      <w:r>
        <w:rPr>
          <w:spacing w:val="5"/>
          <w:sz w:val="24"/>
          <w:szCs w:val="24"/>
        </w:rPr>
        <w:t>o</w:t>
      </w:r>
      <w:r>
        <w:rPr>
          <w:spacing w:val="1"/>
          <w:sz w:val="24"/>
          <w:szCs w:val="24"/>
        </w:rPr>
        <w:t>r</w:t>
      </w:r>
      <w:r>
        <w:rPr>
          <w:spacing w:val="-4"/>
          <w:sz w:val="24"/>
          <w:szCs w:val="24"/>
        </w:rPr>
        <w:t>m</w:t>
      </w:r>
      <w:r>
        <w:rPr>
          <w:sz w:val="24"/>
          <w:szCs w:val="24"/>
        </w:rPr>
        <w:t>s</w:t>
      </w:r>
      <w:r>
        <w:rPr>
          <w:spacing w:val="3"/>
          <w:sz w:val="24"/>
          <w:szCs w:val="24"/>
        </w:rPr>
        <w:t xml:space="preserve"> </w:t>
      </w:r>
      <w:r>
        <w:rPr>
          <w:spacing w:val="1"/>
          <w:sz w:val="24"/>
          <w:szCs w:val="24"/>
        </w:rPr>
        <w:t>(</w:t>
      </w:r>
      <w:r>
        <w:rPr>
          <w:spacing w:val="4"/>
          <w:sz w:val="24"/>
          <w:szCs w:val="24"/>
        </w:rPr>
        <w:t>D</w:t>
      </w:r>
      <w:r>
        <w:rPr>
          <w:spacing w:val="-6"/>
          <w:sz w:val="24"/>
          <w:szCs w:val="24"/>
        </w:rPr>
        <w:t>W</w:t>
      </w:r>
      <w:r>
        <w:rPr>
          <w:spacing w:val="2"/>
          <w:sz w:val="24"/>
          <w:szCs w:val="24"/>
        </w:rPr>
        <w:t>T</w:t>
      </w:r>
      <w:r>
        <w:rPr>
          <w:sz w:val="24"/>
          <w:szCs w:val="24"/>
        </w:rPr>
        <w:t>)</w:t>
      </w:r>
      <w:r>
        <w:rPr>
          <w:spacing w:val="7"/>
          <w:sz w:val="24"/>
          <w:szCs w:val="24"/>
        </w:rPr>
        <w:t xml:space="preserve"> </w:t>
      </w:r>
      <w:r>
        <w:rPr>
          <w:spacing w:val="-1"/>
          <w:sz w:val="24"/>
          <w:szCs w:val="24"/>
        </w:rPr>
        <w:t>a</w:t>
      </w:r>
      <w:r>
        <w:rPr>
          <w:spacing w:val="-5"/>
          <w:sz w:val="24"/>
          <w:szCs w:val="24"/>
        </w:rPr>
        <w:t>n</w:t>
      </w:r>
      <w:r>
        <w:rPr>
          <w:sz w:val="24"/>
          <w:szCs w:val="24"/>
        </w:rPr>
        <w:t>d</w:t>
      </w:r>
      <w:r>
        <w:rPr>
          <w:spacing w:val="10"/>
          <w:sz w:val="24"/>
          <w:szCs w:val="24"/>
        </w:rPr>
        <w:t xml:space="preserve"> </w:t>
      </w:r>
      <w:r>
        <w:rPr>
          <w:spacing w:val="3"/>
          <w:sz w:val="24"/>
          <w:szCs w:val="24"/>
        </w:rPr>
        <w:t>K</w:t>
      </w:r>
      <w:r>
        <w:rPr>
          <w:spacing w:val="6"/>
          <w:sz w:val="24"/>
          <w:szCs w:val="24"/>
        </w:rPr>
        <w:t>-</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 xml:space="preserve">d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 xml:space="preserve">n </w:t>
      </w:r>
      <w:r>
        <w:rPr>
          <w:spacing w:val="4"/>
          <w:sz w:val="24"/>
          <w:szCs w:val="24"/>
        </w:rPr>
        <w:t>a</w:t>
      </w:r>
      <w:r>
        <w:rPr>
          <w:spacing w:val="-9"/>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w:t>
      </w:r>
      <w:r>
        <w:rPr>
          <w:spacing w:val="-4"/>
          <w:sz w:val="24"/>
          <w:szCs w:val="24"/>
        </w:rPr>
        <w:t>m</w:t>
      </w:r>
      <w:r>
        <w:rPr>
          <w:spacing w:val="-2"/>
          <w:sz w:val="24"/>
          <w:szCs w:val="24"/>
        </w:rPr>
        <w:t>s</w:t>
      </w:r>
      <w:r>
        <w:rPr>
          <w:sz w:val="24"/>
          <w:szCs w:val="24"/>
        </w:rPr>
        <w:t>.</w:t>
      </w:r>
      <w:r>
        <w:rPr>
          <w:spacing w:val="7"/>
          <w:sz w:val="24"/>
          <w:szCs w:val="24"/>
        </w:rPr>
        <w:t xml:space="preserve"> </w:t>
      </w:r>
      <w:r>
        <w:rPr>
          <w:sz w:val="24"/>
          <w:szCs w:val="24"/>
        </w:rPr>
        <w:t>A</w:t>
      </w:r>
      <w:r>
        <w:rPr>
          <w:spacing w:val="-8"/>
          <w:sz w:val="24"/>
          <w:szCs w:val="24"/>
        </w:rPr>
        <w:t>f</w:t>
      </w:r>
      <w:r>
        <w:rPr>
          <w:spacing w:val="5"/>
          <w:sz w:val="24"/>
          <w:szCs w:val="24"/>
        </w:rPr>
        <w:t>t</w:t>
      </w:r>
      <w:r>
        <w:rPr>
          <w:spacing w:val="-1"/>
          <w:sz w:val="24"/>
          <w:szCs w:val="24"/>
        </w:rPr>
        <w:t>e</w:t>
      </w:r>
      <w:r>
        <w:rPr>
          <w:sz w:val="24"/>
          <w:szCs w:val="24"/>
        </w:rPr>
        <w:t>r</w:t>
      </w:r>
      <w:r>
        <w:rPr>
          <w:spacing w:val="6"/>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5"/>
          <w:sz w:val="24"/>
          <w:szCs w:val="24"/>
        </w:rPr>
        <w:t xml:space="preserve"> </w:t>
      </w:r>
      <w:r>
        <w:rPr>
          <w:sz w:val="24"/>
          <w:szCs w:val="24"/>
        </w:rPr>
        <w:t>p</w:t>
      </w:r>
      <w:r>
        <w:rPr>
          <w:spacing w:val="-5"/>
          <w:sz w:val="24"/>
          <w:szCs w:val="24"/>
        </w:rPr>
        <w:t>h</w:t>
      </w:r>
      <w:r>
        <w:rPr>
          <w:spacing w:val="-1"/>
          <w:sz w:val="24"/>
          <w:szCs w:val="24"/>
        </w:rPr>
        <w:t>a</w:t>
      </w:r>
      <w:r>
        <w:rPr>
          <w:spacing w:val="-2"/>
          <w:sz w:val="24"/>
          <w:szCs w:val="24"/>
        </w:rPr>
        <w:t>s</w:t>
      </w:r>
      <w:r>
        <w:rPr>
          <w:spacing w:val="-1"/>
          <w:sz w:val="24"/>
          <w:szCs w:val="24"/>
        </w:rPr>
        <w:t>e</w:t>
      </w:r>
      <w:r>
        <w:rPr>
          <w:sz w:val="24"/>
          <w:szCs w:val="24"/>
        </w:rPr>
        <w:t>,</w:t>
      </w:r>
      <w:r>
        <w:rPr>
          <w:spacing w:val="7"/>
          <w:sz w:val="24"/>
          <w:szCs w:val="24"/>
        </w:rPr>
        <w:t xml:space="preserve"> </w:t>
      </w:r>
      <w:r>
        <w:rPr>
          <w:spacing w:val="-3"/>
          <w:sz w:val="24"/>
          <w:szCs w:val="24"/>
        </w:rPr>
        <w:t>f</w:t>
      </w:r>
      <w:r>
        <w:rPr>
          <w:spacing w:val="-1"/>
          <w:sz w:val="24"/>
          <w:szCs w:val="24"/>
        </w:rPr>
        <w:t>ea</w:t>
      </w:r>
      <w:r>
        <w:rPr>
          <w:spacing w:val="5"/>
          <w:sz w:val="24"/>
          <w:szCs w:val="24"/>
        </w:rPr>
        <w:t>t</w:t>
      </w:r>
      <w:r>
        <w:rPr>
          <w:sz w:val="24"/>
          <w:szCs w:val="24"/>
        </w:rPr>
        <w:t>u</w:t>
      </w:r>
      <w:r>
        <w:rPr>
          <w:spacing w:val="-3"/>
          <w:sz w:val="24"/>
          <w:szCs w:val="24"/>
        </w:rPr>
        <w:t>r</w:t>
      </w:r>
      <w:r>
        <w:rPr>
          <w:sz w:val="24"/>
          <w:szCs w:val="24"/>
        </w:rPr>
        <w:t>e</w:t>
      </w:r>
      <w:r>
        <w:rPr>
          <w:spacing w:val="4"/>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pacing w:val="-4"/>
          <w:sz w:val="24"/>
          <w:szCs w:val="24"/>
        </w:rPr>
        <w:t>i</w:t>
      </w:r>
      <w:r>
        <w:rPr>
          <w:sz w:val="24"/>
          <w:szCs w:val="24"/>
        </w:rPr>
        <w:t>s</w:t>
      </w:r>
      <w:r>
        <w:rPr>
          <w:spacing w:val="3"/>
          <w:sz w:val="24"/>
          <w:szCs w:val="24"/>
        </w:rPr>
        <w:t xml:space="preserve"> </w:t>
      </w:r>
      <w:r>
        <w:rPr>
          <w:sz w:val="24"/>
          <w:szCs w:val="24"/>
        </w:rPr>
        <w:t>d</w:t>
      </w:r>
      <w:r>
        <w:rPr>
          <w:spacing w:val="5"/>
          <w:sz w:val="24"/>
          <w:szCs w:val="24"/>
        </w:rPr>
        <w:t>o</w:t>
      </w:r>
      <w:r>
        <w:rPr>
          <w:spacing w:val="-5"/>
          <w:sz w:val="24"/>
          <w:szCs w:val="24"/>
        </w:rPr>
        <w:t>n</w:t>
      </w:r>
      <w:r>
        <w:rPr>
          <w:sz w:val="24"/>
          <w:szCs w:val="24"/>
        </w:rPr>
        <w:t>e</w:t>
      </w:r>
      <w:r>
        <w:rPr>
          <w:spacing w:val="4"/>
          <w:sz w:val="24"/>
          <w:szCs w:val="24"/>
        </w:rPr>
        <w:t xml:space="preserve"> </w:t>
      </w:r>
      <w:r>
        <w:rPr>
          <w:spacing w:val="-8"/>
          <w:sz w:val="24"/>
          <w:szCs w:val="24"/>
        </w:rPr>
        <w:t>f</w:t>
      </w:r>
      <w:r>
        <w:rPr>
          <w:spacing w:val="9"/>
          <w:sz w:val="24"/>
          <w:szCs w:val="24"/>
        </w:rPr>
        <w:t>o</w:t>
      </w:r>
      <w:r>
        <w:rPr>
          <w:spacing w:val="-4"/>
          <w:sz w:val="24"/>
          <w:szCs w:val="24"/>
        </w:rPr>
        <w:t>l</w:t>
      </w:r>
      <w:r>
        <w:rPr>
          <w:spacing w:val="-9"/>
          <w:sz w:val="24"/>
          <w:szCs w:val="24"/>
        </w:rPr>
        <w:t>l</w:t>
      </w:r>
      <w:r>
        <w:rPr>
          <w:spacing w:val="5"/>
          <w:sz w:val="24"/>
          <w:szCs w:val="24"/>
        </w:rPr>
        <w:t>o</w:t>
      </w:r>
      <w:r>
        <w:rPr>
          <w:sz w:val="24"/>
          <w:szCs w:val="24"/>
        </w:rPr>
        <w:t>w</w:t>
      </w:r>
      <w:r>
        <w:rPr>
          <w:spacing w:val="-1"/>
          <w:sz w:val="24"/>
          <w:szCs w:val="24"/>
        </w:rPr>
        <w:t>e</w:t>
      </w:r>
      <w:r>
        <w:rPr>
          <w:sz w:val="24"/>
          <w:szCs w:val="24"/>
        </w:rPr>
        <w:t>d</w:t>
      </w:r>
      <w:r>
        <w:rPr>
          <w:spacing w:val="5"/>
          <w:sz w:val="24"/>
          <w:szCs w:val="24"/>
        </w:rPr>
        <w:t xml:space="preserve"> </w:t>
      </w:r>
      <w:r>
        <w:rPr>
          <w:spacing w:val="1"/>
          <w:sz w:val="24"/>
          <w:szCs w:val="24"/>
        </w:rPr>
        <w:t>S</w:t>
      </w:r>
      <w:r>
        <w:rPr>
          <w:spacing w:val="4"/>
          <w:sz w:val="24"/>
          <w:szCs w:val="24"/>
        </w:rPr>
        <w:t>V</w:t>
      </w:r>
      <w:r>
        <w:rPr>
          <w:sz w:val="24"/>
          <w:szCs w:val="24"/>
        </w:rPr>
        <w:t xml:space="preserve">M </w:t>
      </w:r>
      <w:r>
        <w:rPr>
          <w:spacing w:val="4"/>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118A2084" w14:textId="77777777" w:rsidR="00433F0F" w:rsidRDefault="00433F0F">
      <w:pPr>
        <w:spacing w:before="12" w:line="240" w:lineRule="exact"/>
        <w:rPr>
          <w:sz w:val="24"/>
          <w:szCs w:val="24"/>
        </w:rPr>
      </w:pPr>
    </w:p>
    <w:p w14:paraId="7B0E1595" w14:textId="77777777" w:rsidR="00433F0F" w:rsidRDefault="008B01BA">
      <w:pPr>
        <w:tabs>
          <w:tab w:val="left" w:pos="1220"/>
        </w:tabs>
        <w:spacing w:line="358" w:lineRule="auto"/>
        <w:ind w:left="1230" w:right="72"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3"/>
          <w:sz w:val="24"/>
          <w:szCs w:val="24"/>
        </w:rPr>
        <w:t>P</w:t>
      </w:r>
      <w:r>
        <w:rPr>
          <w:b/>
          <w:sz w:val="24"/>
          <w:szCs w:val="24"/>
        </w:rPr>
        <w:t>a</w:t>
      </w:r>
      <w:r>
        <w:rPr>
          <w:b/>
          <w:spacing w:val="1"/>
          <w:sz w:val="24"/>
          <w:szCs w:val="24"/>
        </w:rPr>
        <w:t>n</w:t>
      </w:r>
      <w:r>
        <w:rPr>
          <w:b/>
          <w:sz w:val="24"/>
          <w:szCs w:val="24"/>
        </w:rPr>
        <w:t>,</w:t>
      </w:r>
      <w:r>
        <w:rPr>
          <w:b/>
          <w:spacing w:val="48"/>
          <w:sz w:val="24"/>
          <w:szCs w:val="24"/>
        </w:rPr>
        <w:t xml:space="preserve"> </w:t>
      </w:r>
      <w:r>
        <w:rPr>
          <w:b/>
          <w:sz w:val="24"/>
          <w:szCs w:val="24"/>
        </w:rPr>
        <w:t>Yuehao</w:t>
      </w:r>
      <w:r>
        <w:rPr>
          <w:b/>
          <w:spacing w:val="41"/>
          <w:sz w:val="24"/>
          <w:szCs w:val="24"/>
        </w:rPr>
        <w:t xml:space="preserve"> </w:t>
      </w:r>
      <w:r>
        <w:rPr>
          <w:b/>
          <w:sz w:val="24"/>
          <w:szCs w:val="24"/>
        </w:rPr>
        <w:t>&amp;</w:t>
      </w:r>
      <w:r>
        <w:rPr>
          <w:b/>
          <w:spacing w:val="47"/>
          <w:sz w:val="24"/>
          <w:szCs w:val="24"/>
        </w:rPr>
        <w:t xml:space="preserve"> </w:t>
      </w:r>
      <w:r>
        <w:rPr>
          <w:b/>
          <w:spacing w:val="-4"/>
          <w:sz w:val="24"/>
          <w:szCs w:val="24"/>
        </w:rPr>
        <w:t>H</w:t>
      </w:r>
      <w:r>
        <w:rPr>
          <w:b/>
          <w:spacing w:val="1"/>
          <w:sz w:val="24"/>
          <w:szCs w:val="24"/>
        </w:rPr>
        <w:t>u</w:t>
      </w:r>
      <w:r>
        <w:rPr>
          <w:b/>
          <w:sz w:val="24"/>
          <w:szCs w:val="24"/>
        </w:rPr>
        <w:t>a</w:t>
      </w:r>
      <w:r>
        <w:rPr>
          <w:b/>
          <w:spacing w:val="1"/>
          <w:sz w:val="24"/>
          <w:szCs w:val="24"/>
        </w:rPr>
        <w:t>n</w:t>
      </w:r>
      <w:r>
        <w:rPr>
          <w:b/>
          <w:sz w:val="24"/>
          <w:szCs w:val="24"/>
        </w:rPr>
        <w:t>g,</w:t>
      </w:r>
      <w:r>
        <w:rPr>
          <w:b/>
          <w:spacing w:val="43"/>
          <w:sz w:val="24"/>
          <w:szCs w:val="24"/>
        </w:rPr>
        <w:t xml:space="preserve"> </w:t>
      </w:r>
      <w:r>
        <w:rPr>
          <w:b/>
          <w:sz w:val="24"/>
          <w:szCs w:val="24"/>
        </w:rPr>
        <w:t>W</w:t>
      </w:r>
      <w:r>
        <w:rPr>
          <w:b/>
          <w:spacing w:val="-1"/>
          <w:sz w:val="24"/>
          <w:szCs w:val="24"/>
        </w:rPr>
        <w:t>e</w:t>
      </w:r>
      <w:r>
        <w:rPr>
          <w:b/>
          <w:sz w:val="24"/>
          <w:szCs w:val="24"/>
        </w:rPr>
        <w:t>i</w:t>
      </w:r>
      <w:r>
        <w:rPr>
          <w:b/>
          <w:spacing w:val="-3"/>
          <w:sz w:val="24"/>
          <w:szCs w:val="24"/>
        </w:rPr>
        <w:t>m</w:t>
      </w:r>
      <w:r>
        <w:rPr>
          <w:b/>
          <w:sz w:val="24"/>
          <w:szCs w:val="24"/>
        </w:rPr>
        <w:t>in</w:t>
      </w:r>
      <w:r>
        <w:rPr>
          <w:b/>
          <w:spacing w:val="47"/>
          <w:sz w:val="24"/>
          <w:szCs w:val="24"/>
        </w:rPr>
        <w:t xml:space="preserve"> </w:t>
      </w:r>
      <w:r>
        <w:rPr>
          <w:b/>
          <w:sz w:val="24"/>
          <w:szCs w:val="24"/>
        </w:rPr>
        <w:t>&amp;</w:t>
      </w:r>
      <w:r>
        <w:rPr>
          <w:b/>
          <w:spacing w:val="42"/>
          <w:sz w:val="24"/>
          <w:szCs w:val="24"/>
        </w:rPr>
        <w:t xml:space="preserve"> </w:t>
      </w:r>
      <w:r>
        <w:rPr>
          <w:b/>
          <w:spacing w:val="-2"/>
          <w:sz w:val="24"/>
          <w:szCs w:val="24"/>
        </w:rPr>
        <w:t>L</w:t>
      </w:r>
      <w:r>
        <w:rPr>
          <w:b/>
          <w:sz w:val="24"/>
          <w:szCs w:val="24"/>
        </w:rPr>
        <w:t>i</w:t>
      </w:r>
      <w:r>
        <w:rPr>
          <w:b/>
          <w:spacing w:val="1"/>
          <w:sz w:val="24"/>
          <w:szCs w:val="24"/>
        </w:rPr>
        <w:t>n</w:t>
      </w:r>
      <w:r>
        <w:rPr>
          <w:b/>
          <w:sz w:val="24"/>
          <w:szCs w:val="24"/>
        </w:rPr>
        <w:t>,</w:t>
      </w:r>
      <w:r>
        <w:rPr>
          <w:b/>
          <w:spacing w:val="43"/>
          <w:sz w:val="24"/>
          <w:szCs w:val="24"/>
        </w:rPr>
        <w:t xml:space="preserve"> </w:t>
      </w:r>
      <w:r>
        <w:rPr>
          <w:b/>
          <w:spacing w:val="-6"/>
          <w:sz w:val="24"/>
          <w:szCs w:val="24"/>
        </w:rPr>
        <w:t>Z</w:t>
      </w:r>
      <w:r>
        <w:rPr>
          <w:b/>
          <w:spacing w:val="1"/>
          <w:sz w:val="24"/>
          <w:szCs w:val="24"/>
        </w:rPr>
        <w:t>h</w:t>
      </w:r>
      <w:r>
        <w:rPr>
          <w:b/>
          <w:sz w:val="24"/>
          <w:szCs w:val="24"/>
        </w:rPr>
        <w:t>i</w:t>
      </w:r>
      <w:r>
        <w:rPr>
          <w:b/>
          <w:spacing w:val="1"/>
          <w:sz w:val="24"/>
          <w:szCs w:val="24"/>
        </w:rPr>
        <w:t>p</w:t>
      </w:r>
      <w:r>
        <w:rPr>
          <w:b/>
          <w:sz w:val="24"/>
          <w:szCs w:val="24"/>
        </w:rPr>
        <w:t>i</w:t>
      </w:r>
      <w:r>
        <w:rPr>
          <w:b/>
          <w:spacing w:val="1"/>
          <w:sz w:val="24"/>
          <w:szCs w:val="24"/>
        </w:rPr>
        <w:t>n</w:t>
      </w:r>
      <w:r>
        <w:rPr>
          <w:b/>
          <w:sz w:val="24"/>
          <w:szCs w:val="24"/>
        </w:rPr>
        <w:t>g</w:t>
      </w:r>
      <w:r>
        <w:rPr>
          <w:b/>
          <w:spacing w:val="45"/>
          <w:sz w:val="24"/>
          <w:szCs w:val="24"/>
        </w:rPr>
        <w:t xml:space="preserve"> </w:t>
      </w:r>
      <w:r>
        <w:rPr>
          <w:b/>
          <w:sz w:val="24"/>
          <w:szCs w:val="24"/>
        </w:rPr>
        <w:t>&amp;</w:t>
      </w:r>
      <w:r>
        <w:rPr>
          <w:b/>
          <w:spacing w:val="42"/>
          <w:sz w:val="24"/>
          <w:szCs w:val="24"/>
        </w:rPr>
        <w:t xml:space="preserve"> </w:t>
      </w:r>
      <w:r>
        <w:rPr>
          <w:b/>
          <w:spacing w:val="-6"/>
          <w:sz w:val="24"/>
          <w:szCs w:val="24"/>
        </w:rPr>
        <w:t>Z</w:t>
      </w:r>
      <w:r>
        <w:rPr>
          <w:b/>
          <w:spacing w:val="1"/>
          <w:sz w:val="24"/>
          <w:szCs w:val="24"/>
        </w:rPr>
        <w:t>hu</w:t>
      </w:r>
      <w:r>
        <w:rPr>
          <w:b/>
          <w:sz w:val="24"/>
          <w:szCs w:val="24"/>
        </w:rPr>
        <w:t>,</w:t>
      </w:r>
      <w:r>
        <w:rPr>
          <w:b/>
          <w:spacing w:val="48"/>
          <w:sz w:val="24"/>
          <w:szCs w:val="24"/>
        </w:rPr>
        <w:t xml:space="preserve"> </w:t>
      </w:r>
      <w:r>
        <w:rPr>
          <w:b/>
          <w:sz w:val="24"/>
          <w:szCs w:val="24"/>
        </w:rPr>
        <w:t>Wa</w:t>
      </w:r>
      <w:r>
        <w:rPr>
          <w:b/>
          <w:spacing w:val="1"/>
          <w:sz w:val="24"/>
          <w:szCs w:val="24"/>
        </w:rPr>
        <w:t>n</w:t>
      </w:r>
      <w:r>
        <w:rPr>
          <w:b/>
          <w:spacing w:val="-6"/>
          <w:sz w:val="24"/>
          <w:szCs w:val="24"/>
        </w:rPr>
        <w:t>z</w:t>
      </w:r>
      <w:r>
        <w:rPr>
          <w:b/>
          <w:spacing w:val="1"/>
          <w:sz w:val="24"/>
          <w:szCs w:val="24"/>
        </w:rPr>
        <w:t>h</w:t>
      </w:r>
      <w:r>
        <w:rPr>
          <w:b/>
          <w:spacing w:val="-1"/>
          <w:sz w:val="24"/>
          <w:szCs w:val="24"/>
        </w:rPr>
        <w:t>e</w:t>
      </w:r>
      <w:r>
        <w:rPr>
          <w:b/>
          <w:spacing w:val="1"/>
          <w:sz w:val="24"/>
          <w:szCs w:val="24"/>
        </w:rPr>
        <w:t>n</w:t>
      </w:r>
      <w:r>
        <w:rPr>
          <w:b/>
          <w:sz w:val="24"/>
          <w:szCs w:val="24"/>
        </w:rPr>
        <w:t>g</w:t>
      </w:r>
      <w:r>
        <w:rPr>
          <w:b/>
          <w:spacing w:val="45"/>
          <w:sz w:val="24"/>
          <w:szCs w:val="24"/>
        </w:rPr>
        <w:t xml:space="preserve"> </w:t>
      </w:r>
      <w:r>
        <w:rPr>
          <w:b/>
          <w:sz w:val="24"/>
          <w:szCs w:val="24"/>
        </w:rPr>
        <w:t xml:space="preserve">&amp; </w:t>
      </w:r>
      <w:r>
        <w:rPr>
          <w:b/>
          <w:spacing w:val="-6"/>
          <w:sz w:val="24"/>
          <w:szCs w:val="24"/>
        </w:rPr>
        <w:t>Z</w:t>
      </w:r>
      <w:r>
        <w:rPr>
          <w:b/>
          <w:spacing w:val="1"/>
          <w:sz w:val="24"/>
          <w:szCs w:val="24"/>
        </w:rPr>
        <w:t>h</w:t>
      </w:r>
      <w:r>
        <w:rPr>
          <w:b/>
          <w:sz w:val="24"/>
          <w:szCs w:val="24"/>
        </w:rPr>
        <w:t>o</w:t>
      </w:r>
      <w:r>
        <w:rPr>
          <w:b/>
          <w:spacing w:val="1"/>
          <w:sz w:val="24"/>
          <w:szCs w:val="24"/>
        </w:rPr>
        <w:t>u</w:t>
      </w:r>
      <w:r>
        <w:rPr>
          <w:b/>
          <w:sz w:val="24"/>
          <w:szCs w:val="24"/>
        </w:rPr>
        <w:t>,</w:t>
      </w:r>
      <w:r>
        <w:rPr>
          <w:b/>
          <w:spacing w:val="5"/>
          <w:sz w:val="24"/>
          <w:szCs w:val="24"/>
        </w:rPr>
        <w:t xml:space="preserve"> </w:t>
      </w:r>
      <w:r>
        <w:rPr>
          <w:b/>
          <w:sz w:val="24"/>
          <w:szCs w:val="24"/>
        </w:rPr>
        <w:t>Jiay</w:t>
      </w:r>
      <w:r>
        <w:rPr>
          <w:b/>
          <w:spacing w:val="1"/>
          <w:sz w:val="24"/>
          <w:szCs w:val="24"/>
        </w:rPr>
        <w:t>i</w:t>
      </w:r>
      <w:r>
        <w:rPr>
          <w:b/>
          <w:sz w:val="24"/>
          <w:szCs w:val="24"/>
        </w:rPr>
        <w:t>n</w:t>
      </w:r>
      <w:r>
        <w:rPr>
          <w:b/>
          <w:spacing w:val="3"/>
          <w:sz w:val="24"/>
          <w:szCs w:val="24"/>
        </w:rPr>
        <w:t xml:space="preserve"> </w:t>
      </w:r>
      <w:r>
        <w:rPr>
          <w:b/>
          <w:sz w:val="24"/>
          <w:szCs w:val="24"/>
        </w:rPr>
        <w:t>&amp;</w:t>
      </w:r>
      <w:r>
        <w:rPr>
          <w:b/>
          <w:spacing w:val="4"/>
          <w:sz w:val="24"/>
          <w:szCs w:val="24"/>
        </w:rPr>
        <w:t xml:space="preserve"> </w:t>
      </w:r>
      <w:r>
        <w:rPr>
          <w:b/>
          <w:sz w:val="24"/>
          <w:szCs w:val="24"/>
        </w:rPr>
        <w:t>Wo</w:t>
      </w:r>
      <w:r>
        <w:rPr>
          <w:b/>
          <w:spacing w:val="1"/>
          <w:sz w:val="24"/>
          <w:szCs w:val="24"/>
        </w:rPr>
        <w:t>n</w:t>
      </w:r>
      <w:r>
        <w:rPr>
          <w:b/>
          <w:spacing w:val="-5"/>
          <w:sz w:val="24"/>
          <w:szCs w:val="24"/>
        </w:rPr>
        <w:t>g</w:t>
      </w:r>
      <w:r>
        <w:rPr>
          <w:b/>
          <w:sz w:val="24"/>
          <w:szCs w:val="24"/>
        </w:rPr>
        <w:t>,</w:t>
      </w:r>
      <w:r>
        <w:rPr>
          <w:b/>
          <w:spacing w:val="5"/>
          <w:sz w:val="24"/>
          <w:szCs w:val="24"/>
        </w:rPr>
        <w:t xml:space="preserve"> </w:t>
      </w:r>
      <w:r>
        <w:rPr>
          <w:b/>
          <w:sz w:val="24"/>
          <w:szCs w:val="24"/>
        </w:rPr>
        <w:t>Jo</w:t>
      </w:r>
      <w:r>
        <w:rPr>
          <w:b/>
          <w:spacing w:val="-1"/>
          <w:sz w:val="24"/>
          <w:szCs w:val="24"/>
        </w:rPr>
        <w:t>ce</w:t>
      </w:r>
      <w:r>
        <w:rPr>
          <w:b/>
          <w:spacing w:val="-4"/>
          <w:sz w:val="24"/>
          <w:szCs w:val="24"/>
        </w:rPr>
        <w:t>l</w:t>
      </w:r>
      <w:r>
        <w:rPr>
          <w:b/>
          <w:sz w:val="24"/>
          <w:szCs w:val="24"/>
        </w:rPr>
        <w:t>yn</w:t>
      </w:r>
      <w:r>
        <w:rPr>
          <w:b/>
          <w:spacing w:val="3"/>
          <w:sz w:val="24"/>
          <w:szCs w:val="24"/>
        </w:rPr>
        <w:t xml:space="preserve"> </w:t>
      </w:r>
      <w:r>
        <w:rPr>
          <w:b/>
          <w:sz w:val="24"/>
          <w:szCs w:val="24"/>
        </w:rPr>
        <w:t>&amp;</w:t>
      </w:r>
      <w:r>
        <w:rPr>
          <w:b/>
          <w:spacing w:val="4"/>
          <w:sz w:val="24"/>
          <w:szCs w:val="24"/>
        </w:rPr>
        <w:t xml:space="preserve"> </w:t>
      </w:r>
      <w:r>
        <w:rPr>
          <w:b/>
          <w:sz w:val="24"/>
          <w:szCs w:val="24"/>
        </w:rPr>
        <w:t>Di</w:t>
      </w:r>
      <w:r>
        <w:rPr>
          <w:b/>
          <w:spacing w:val="1"/>
          <w:sz w:val="24"/>
          <w:szCs w:val="24"/>
        </w:rPr>
        <w:t>n</w:t>
      </w:r>
      <w:r>
        <w:rPr>
          <w:b/>
          <w:spacing w:val="6"/>
          <w:sz w:val="24"/>
          <w:szCs w:val="24"/>
        </w:rPr>
        <w:t>g</w:t>
      </w:r>
      <w:r>
        <w:rPr>
          <w:b/>
          <w:sz w:val="24"/>
          <w:szCs w:val="24"/>
        </w:rPr>
        <w:t>,</w:t>
      </w:r>
      <w:r>
        <w:rPr>
          <w:b/>
          <w:spacing w:val="5"/>
          <w:sz w:val="24"/>
          <w:szCs w:val="24"/>
        </w:rPr>
        <w:t xml:space="preserve"> </w:t>
      </w:r>
      <w:r>
        <w:rPr>
          <w:b/>
          <w:spacing w:val="-6"/>
          <w:sz w:val="24"/>
          <w:szCs w:val="24"/>
        </w:rPr>
        <w:t>Z</w:t>
      </w:r>
      <w:r>
        <w:rPr>
          <w:b/>
          <w:spacing w:val="1"/>
          <w:sz w:val="24"/>
          <w:szCs w:val="24"/>
        </w:rPr>
        <w:t>h</w:t>
      </w:r>
      <w:r>
        <w:rPr>
          <w:b/>
          <w:sz w:val="24"/>
          <w:szCs w:val="24"/>
        </w:rPr>
        <w:t>o</w:t>
      </w:r>
      <w:r>
        <w:rPr>
          <w:b/>
          <w:spacing w:val="1"/>
          <w:sz w:val="24"/>
          <w:szCs w:val="24"/>
        </w:rPr>
        <w:t>n</w:t>
      </w:r>
      <w:r>
        <w:rPr>
          <w:b/>
          <w:sz w:val="24"/>
          <w:szCs w:val="24"/>
        </w:rPr>
        <w:t>g</w:t>
      </w:r>
      <w:r>
        <w:rPr>
          <w:b/>
          <w:spacing w:val="-5"/>
          <w:sz w:val="24"/>
          <w:szCs w:val="24"/>
        </w:rPr>
        <w:t>x</w:t>
      </w:r>
      <w:r>
        <w:rPr>
          <w:b/>
          <w:sz w:val="24"/>
          <w:szCs w:val="24"/>
        </w:rPr>
        <w:t>ia</w:t>
      </w:r>
      <w:r>
        <w:rPr>
          <w:b/>
          <w:spacing w:val="1"/>
          <w:sz w:val="24"/>
          <w:szCs w:val="24"/>
        </w:rPr>
        <w:t>n</w:t>
      </w:r>
      <w:r>
        <w:rPr>
          <w:b/>
          <w:sz w:val="24"/>
          <w:szCs w:val="24"/>
        </w:rPr>
        <w:t>g.</w:t>
      </w:r>
      <w:r>
        <w:rPr>
          <w:b/>
          <w:spacing w:val="5"/>
          <w:sz w:val="24"/>
          <w:szCs w:val="24"/>
        </w:rPr>
        <w:t xml:space="preserve"> </w:t>
      </w:r>
      <w:r>
        <w:rPr>
          <w:b/>
          <w:spacing w:val="1"/>
          <w:sz w:val="24"/>
          <w:szCs w:val="24"/>
        </w:rPr>
        <w:t>(</w:t>
      </w:r>
      <w:r>
        <w:rPr>
          <w:b/>
          <w:sz w:val="24"/>
          <w:szCs w:val="24"/>
        </w:rPr>
        <w:t>2015</w:t>
      </w:r>
      <w:r>
        <w:rPr>
          <w:b/>
          <w:spacing w:val="1"/>
          <w:sz w:val="24"/>
          <w:szCs w:val="24"/>
        </w:rPr>
        <w:t>)</w:t>
      </w:r>
      <w:r>
        <w:rPr>
          <w:b/>
          <w:sz w:val="24"/>
          <w:szCs w:val="24"/>
        </w:rPr>
        <w:t xml:space="preserve">. </w:t>
      </w:r>
      <w:r>
        <w:rPr>
          <w:b/>
          <w:spacing w:val="3"/>
          <w:sz w:val="24"/>
          <w:szCs w:val="24"/>
        </w:rPr>
        <w:t>B</w:t>
      </w:r>
      <w:r>
        <w:rPr>
          <w:b/>
          <w:spacing w:val="-6"/>
          <w:sz w:val="24"/>
          <w:szCs w:val="24"/>
        </w:rPr>
        <w:t>r</w:t>
      </w:r>
      <w:r>
        <w:rPr>
          <w:b/>
          <w:sz w:val="24"/>
          <w:szCs w:val="24"/>
        </w:rPr>
        <w:t>ain</w:t>
      </w:r>
      <w:r>
        <w:rPr>
          <w:b/>
          <w:spacing w:val="4"/>
          <w:sz w:val="24"/>
          <w:szCs w:val="24"/>
        </w:rPr>
        <w:t xml:space="preserve"> </w:t>
      </w:r>
      <w:r>
        <w:rPr>
          <w:b/>
          <w:spacing w:val="1"/>
          <w:sz w:val="24"/>
          <w:szCs w:val="24"/>
        </w:rPr>
        <w:t>tu</w:t>
      </w:r>
      <w:r>
        <w:rPr>
          <w:b/>
          <w:spacing w:val="-3"/>
          <w:sz w:val="24"/>
          <w:szCs w:val="24"/>
        </w:rPr>
        <w:t>m</w:t>
      </w:r>
      <w:r>
        <w:rPr>
          <w:b/>
          <w:sz w:val="24"/>
          <w:szCs w:val="24"/>
        </w:rPr>
        <w:t>or g</w:t>
      </w:r>
      <w:r>
        <w:rPr>
          <w:b/>
          <w:spacing w:val="-6"/>
          <w:sz w:val="24"/>
          <w:szCs w:val="24"/>
        </w:rPr>
        <w:t>r</w:t>
      </w:r>
      <w:r>
        <w:rPr>
          <w:b/>
          <w:sz w:val="24"/>
          <w:szCs w:val="24"/>
        </w:rPr>
        <w:t>a</w:t>
      </w:r>
      <w:r>
        <w:rPr>
          <w:b/>
          <w:spacing w:val="1"/>
          <w:sz w:val="24"/>
          <w:szCs w:val="24"/>
        </w:rPr>
        <w:t>d</w:t>
      </w:r>
      <w:r>
        <w:rPr>
          <w:b/>
          <w:sz w:val="24"/>
          <w:szCs w:val="24"/>
        </w:rPr>
        <w:t>i</w:t>
      </w:r>
      <w:r>
        <w:rPr>
          <w:b/>
          <w:spacing w:val="1"/>
          <w:sz w:val="24"/>
          <w:szCs w:val="24"/>
        </w:rPr>
        <w:t>n</w:t>
      </w:r>
      <w:r>
        <w:rPr>
          <w:b/>
          <w:sz w:val="24"/>
          <w:szCs w:val="24"/>
        </w:rPr>
        <w:t>g</w:t>
      </w:r>
      <w:r>
        <w:rPr>
          <w:b/>
          <w:spacing w:val="4"/>
          <w:sz w:val="24"/>
          <w:szCs w:val="24"/>
        </w:rPr>
        <w:t xml:space="preserve"> </w:t>
      </w:r>
      <w:r>
        <w:rPr>
          <w:b/>
          <w:spacing w:val="1"/>
          <w:sz w:val="24"/>
          <w:szCs w:val="24"/>
        </w:rPr>
        <w:t>b</w:t>
      </w:r>
      <w:r>
        <w:rPr>
          <w:b/>
          <w:sz w:val="24"/>
          <w:szCs w:val="24"/>
        </w:rPr>
        <w:t>a</w:t>
      </w:r>
      <w:r>
        <w:rPr>
          <w:b/>
          <w:spacing w:val="-2"/>
          <w:sz w:val="24"/>
          <w:szCs w:val="24"/>
        </w:rPr>
        <w:t>s</w:t>
      </w:r>
      <w:r>
        <w:rPr>
          <w:b/>
          <w:spacing w:val="-1"/>
          <w:sz w:val="24"/>
          <w:szCs w:val="24"/>
        </w:rPr>
        <w:t>e</w:t>
      </w:r>
      <w:r>
        <w:rPr>
          <w:b/>
          <w:sz w:val="24"/>
          <w:szCs w:val="24"/>
        </w:rPr>
        <w:t>d</w:t>
      </w:r>
      <w:r>
        <w:rPr>
          <w:b/>
          <w:spacing w:val="5"/>
          <w:sz w:val="24"/>
          <w:szCs w:val="24"/>
        </w:rPr>
        <w:t xml:space="preserve"> </w:t>
      </w:r>
      <w:r>
        <w:rPr>
          <w:b/>
          <w:sz w:val="24"/>
          <w:szCs w:val="24"/>
        </w:rPr>
        <w:t>on</w:t>
      </w:r>
      <w:r>
        <w:rPr>
          <w:b/>
          <w:spacing w:val="5"/>
          <w:sz w:val="24"/>
          <w:szCs w:val="24"/>
        </w:rPr>
        <w:t xml:space="preserve"> </w:t>
      </w:r>
      <w:r>
        <w:rPr>
          <w:b/>
          <w:sz w:val="24"/>
          <w:szCs w:val="24"/>
        </w:rPr>
        <w:t>N</w:t>
      </w:r>
      <w:r>
        <w:rPr>
          <w:b/>
          <w:spacing w:val="-1"/>
          <w:sz w:val="24"/>
          <w:szCs w:val="24"/>
        </w:rPr>
        <w:t>e</w:t>
      </w:r>
      <w:r>
        <w:rPr>
          <w:b/>
          <w:spacing w:val="1"/>
          <w:sz w:val="24"/>
          <w:szCs w:val="24"/>
        </w:rPr>
        <w:t>u</w:t>
      </w:r>
      <w:r>
        <w:rPr>
          <w:b/>
          <w:spacing w:val="-6"/>
          <w:sz w:val="24"/>
          <w:szCs w:val="24"/>
        </w:rPr>
        <w:t>r</w:t>
      </w:r>
      <w:r>
        <w:rPr>
          <w:b/>
          <w:sz w:val="24"/>
          <w:szCs w:val="24"/>
        </w:rPr>
        <w:t>al N</w:t>
      </w:r>
      <w:r>
        <w:rPr>
          <w:b/>
          <w:spacing w:val="-1"/>
          <w:sz w:val="24"/>
          <w:szCs w:val="24"/>
        </w:rPr>
        <w:t>e</w:t>
      </w:r>
      <w:r>
        <w:rPr>
          <w:b/>
          <w:spacing w:val="1"/>
          <w:sz w:val="24"/>
          <w:szCs w:val="24"/>
        </w:rPr>
        <w:t>t</w:t>
      </w:r>
      <w:r>
        <w:rPr>
          <w:b/>
          <w:sz w:val="24"/>
          <w:szCs w:val="24"/>
        </w:rPr>
        <w:t>w</w:t>
      </w:r>
      <w:r>
        <w:rPr>
          <w:b/>
          <w:spacing w:val="4"/>
          <w:sz w:val="24"/>
          <w:szCs w:val="24"/>
        </w:rPr>
        <w:t>o</w:t>
      </w:r>
      <w:r>
        <w:rPr>
          <w:b/>
          <w:spacing w:val="-1"/>
          <w:sz w:val="24"/>
          <w:szCs w:val="24"/>
        </w:rPr>
        <w:t>r</w:t>
      </w:r>
      <w:r>
        <w:rPr>
          <w:b/>
          <w:spacing w:val="-4"/>
          <w:sz w:val="24"/>
          <w:szCs w:val="24"/>
        </w:rPr>
        <w:t>k</w:t>
      </w:r>
      <w:r>
        <w:rPr>
          <w:b/>
          <w:sz w:val="24"/>
          <w:szCs w:val="24"/>
        </w:rPr>
        <w:t>s</w:t>
      </w:r>
      <w:r>
        <w:rPr>
          <w:b/>
          <w:spacing w:val="2"/>
          <w:sz w:val="24"/>
          <w:szCs w:val="24"/>
        </w:rPr>
        <w:t xml:space="preserve"> </w:t>
      </w:r>
      <w:r>
        <w:rPr>
          <w:b/>
          <w:sz w:val="24"/>
          <w:szCs w:val="24"/>
        </w:rPr>
        <w:t>a</w:t>
      </w:r>
      <w:r>
        <w:rPr>
          <w:b/>
          <w:spacing w:val="1"/>
          <w:sz w:val="24"/>
          <w:szCs w:val="24"/>
        </w:rPr>
        <w:t>n</w:t>
      </w:r>
      <w:r>
        <w:rPr>
          <w:b/>
          <w:sz w:val="24"/>
          <w:szCs w:val="24"/>
        </w:rPr>
        <w:t>d</w:t>
      </w:r>
      <w:r>
        <w:rPr>
          <w:b/>
          <w:spacing w:val="5"/>
          <w:sz w:val="24"/>
          <w:szCs w:val="24"/>
        </w:rPr>
        <w:t xml:space="preserve"> </w:t>
      </w:r>
      <w:r>
        <w:rPr>
          <w:b/>
          <w:sz w:val="24"/>
          <w:szCs w:val="24"/>
        </w:rPr>
        <w:t>Convo</w:t>
      </w:r>
      <w:r>
        <w:rPr>
          <w:b/>
          <w:spacing w:val="-4"/>
          <w:sz w:val="24"/>
          <w:szCs w:val="24"/>
        </w:rPr>
        <w:t>l</w:t>
      </w:r>
      <w:r>
        <w:rPr>
          <w:b/>
          <w:spacing w:val="1"/>
          <w:sz w:val="24"/>
          <w:szCs w:val="24"/>
        </w:rPr>
        <w:t>ut</w:t>
      </w:r>
      <w:r>
        <w:rPr>
          <w:b/>
          <w:sz w:val="24"/>
          <w:szCs w:val="24"/>
        </w:rPr>
        <w:t>io</w:t>
      </w:r>
      <w:r>
        <w:rPr>
          <w:b/>
          <w:spacing w:val="1"/>
          <w:sz w:val="24"/>
          <w:szCs w:val="24"/>
        </w:rPr>
        <w:t>n</w:t>
      </w:r>
      <w:r>
        <w:rPr>
          <w:b/>
          <w:sz w:val="24"/>
          <w:szCs w:val="24"/>
        </w:rPr>
        <w:t>al N</w:t>
      </w:r>
      <w:r>
        <w:rPr>
          <w:b/>
          <w:spacing w:val="-1"/>
          <w:sz w:val="24"/>
          <w:szCs w:val="24"/>
        </w:rPr>
        <w:t>e</w:t>
      </w:r>
      <w:r>
        <w:rPr>
          <w:b/>
          <w:spacing w:val="6"/>
          <w:sz w:val="24"/>
          <w:szCs w:val="24"/>
        </w:rPr>
        <w:t>u</w:t>
      </w:r>
      <w:r>
        <w:rPr>
          <w:b/>
          <w:spacing w:val="-6"/>
          <w:sz w:val="24"/>
          <w:szCs w:val="24"/>
        </w:rPr>
        <w:t>r</w:t>
      </w:r>
      <w:r>
        <w:rPr>
          <w:b/>
          <w:spacing w:val="5"/>
          <w:sz w:val="24"/>
          <w:szCs w:val="24"/>
        </w:rPr>
        <w:t>a</w:t>
      </w:r>
      <w:r>
        <w:rPr>
          <w:b/>
          <w:sz w:val="24"/>
          <w:szCs w:val="24"/>
        </w:rPr>
        <w:t>l N</w:t>
      </w:r>
      <w:r>
        <w:rPr>
          <w:b/>
          <w:spacing w:val="-1"/>
          <w:sz w:val="24"/>
          <w:szCs w:val="24"/>
        </w:rPr>
        <w:t>e</w:t>
      </w:r>
      <w:r>
        <w:rPr>
          <w:b/>
          <w:spacing w:val="1"/>
          <w:sz w:val="24"/>
          <w:szCs w:val="24"/>
        </w:rPr>
        <w:t>t</w:t>
      </w:r>
      <w:r>
        <w:rPr>
          <w:b/>
          <w:sz w:val="24"/>
          <w:szCs w:val="24"/>
        </w:rPr>
        <w:t>wo</w:t>
      </w:r>
      <w:r>
        <w:rPr>
          <w:b/>
          <w:spacing w:val="-1"/>
          <w:sz w:val="24"/>
          <w:szCs w:val="24"/>
        </w:rPr>
        <w:t>r</w:t>
      </w:r>
      <w:r>
        <w:rPr>
          <w:b/>
          <w:spacing w:val="1"/>
          <w:sz w:val="24"/>
          <w:szCs w:val="24"/>
        </w:rPr>
        <w:t>k</w:t>
      </w:r>
      <w:r>
        <w:rPr>
          <w:b/>
          <w:spacing w:val="-2"/>
          <w:sz w:val="24"/>
          <w:szCs w:val="24"/>
        </w:rPr>
        <w:t>s</w:t>
      </w:r>
      <w:r>
        <w:rPr>
          <w:b/>
          <w:sz w:val="24"/>
          <w:szCs w:val="24"/>
        </w:rPr>
        <w:t>. Con</w:t>
      </w:r>
      <w:r>
        <w:rPr>
          <w:b/>
          <w:spacing w:val="-3"/>
          <w:sz w:val="24"/>
          <w:szCs w:val="24"/>
        </w:rPr>
        <w:t>f</w:t>
      </w:r>
      <w:r>
        <w:rPr>
          <w:b/>
          <w:spacing w:val="4"/>
          <w:sz w:val="24"/>
          <w:szCs w:val="24"/>
        </w:rPr>
        <w:t>e</w:t>
      </w:r>
      <w:r>
        <w:rPr>
          <w:b/>
          <w:spacing w:val="-6"/>
          <w:sz w:val="24"/>
          <w:szCs w:val="24"/>
        </w:rPr>
        <w:t>r</w:t>
      </w:r>
      <w:r>
        <w:rPr>
          <w:b/>
          <w:spacing w:val="-1"/>
          <w:sz w:val="24"/>
          <w:szCs w:val="24"/>
        </w:rPr>
        <w:t>e</w:t>
      </w:r>
      <w:r>
        <w:rPr>
          <w:b/>
          <w:spacing w:val="1"/>
          <w:sz w:val="24"/>
          <w:szCs w:val="24"/>
        </w:rPr>
        <w:t>n</w:t>
      </w:r>
      <w:r>
        <w:rPr>
          <w:b/>
          <w:spacing w:val="-1"/>
          <w:sz w:val="24"/>
          <w:szCs w:val="24"/>
        </w:rPr>
        <w:t>c</w:t>
      </w:r>
      <w:r>
        <w:rPr>
          <w:b/>
          <w:sz w:val="24"/>
          <w:szCs w:val="24"/>
        </w:rPr>
        <w:t>e</w:t>
      </w:r>
      <w:r>
        <w:rPr>
          <w:b/>
          <w:spacing w:val="3"/>
          <w:sz w:val="24"/>
          <w:szCs w:val="24"/>
        </w:rPr>
        <w:t xml:space="preserve"> </w:t>
      </w:r>
      <w:r>
        <w:rPr>
          <w:b/>
          <w:spacing w:val="6"/>
          <w:sz w:val="24"/>
          <w:szCs w:val="24"/>
        </w:rPr>
        <w:t>p</w:t>
      </w:r>
      <w:r>
        <w:rPr>
          <w:b/>
          <w:spacing w:val="-6"/>
          <w:sz w:val="24"/>
          <w:szCs w:val="24"/>
        </w:rPr>
        <w:t>r</w:t>
      </w:r>
      <w:r>
        <w:rPr>
          <w:b/>
          <w:sz w:val="24"/>
          <w:szCs w:val="24"/>
        </w:rPr>
        <w:t>o</w:t>
      </w:r>
      <w:r>
        <w:rPr>
          <w:b/>
          <w:spacing w:val="4"/>
          <w:sz w:val="24"/>
          <w:szCs w:val="24"/>
        </w:rPr>
        <w:t>c</w:t>
      </w:r>
      <w:r>
        <w:rPr>
          <w:b/>
          <w:spacing w:val="-1"/>
          <w:sz w:val="24"/>
          <w:szCs w:val="24"/>
        </w:rPr>
        <w:t>ee</w:t>
      </w:r>
      <w:r>
        <w:rPr>
          <w:b/>
          <w:spacing w:val="1"/>
          <w:sz w:val="24"/>
          <w:szCs w:val="24"/>
        </w:rPr>
        <w:t>d</w:t>
      </w:r>
      <w:r>
        <w:rPr>
          <w:b/>
          <w:sz w:val="24"/>
          <w:szCs w:val="24"/>
        </w:rPr>
        <w:t>i</w:t>
      </w:r>
      <w:r>
        <w:rPr>
          <w:b/>
          <w:spacing w:val="1"/>
          <w:sz w:val="24"/>
          <w:szCs w:val="24"/>
        </w:rPr>
        <w:t>n</w:t>
      </w:r>
      <w:r>
        <w:rPr>
          <w:b/>
          <w:sz w:val="24"/>
          <w:szCs w:val="24"/>
        </w:rPr>
        <w:t>g</w:t>
      </w:r>
      <w:r>
        <w:rPr>
          <w:b/>
          <w:spacing w:val="-2"/>
          <w:sz w:val="24"/>
          <w:szCs w:val="24"/>
        </w:rPr>
        <w:t>s</w:t>
      </w:r>
      <w:r>
        <w:rPr>
          <w:b/>
          <w:sz w:val="24"/>
          <w:szCs w:val="24"/>
        </w:rPr>
        <w:t xml:space="preserve">: </w:t>
      </w:r>
      <w:r>
        <w:rPr>
          <w:b/>
          <w:spacing w:val="11"/>
          <w:sz w:val="24"/>
          <w:szCs w:val="24"/>
        </w:rPr>
        <w:t xml:space="preserve"> </w:t>
      </w:r>
      <w:r>
        <w:rPr>
          <w:b/>
          <w:sz w:val="24"/>
          <w:szCs w:val="24"/>
        </w:rPr>
        <w:t>An</w:t>
      </w:r>
      <w:r>
        <w:rPr>
          <w:b/>
          <w:spacing w:val="1"/>
          <w:sz w:val="24"/>
          <w:szCs w:val="24"/>
        </w:rPr>
        <w:t>nu</w:t>
      </w:r>
      <w:r>
        <w:rPr>
          <w:b/>
          <w:sz w:val="24"/>
          <w:szCs w:val="24"/>
        </w:rPr>
        <w:t xml:space="preserve">al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al Con</w:t>
      </w:r>
      <w:r>
        <w:rPr>
          <w:b/>
          <w:spacing w:val="-3"/>
          <w:sz w:val="24"/>
          <w:szCs w:val="24"/>
        </w:rPr>
        <w:t>f</w:t>
      </w:r>
      <w:r>
        <w:rPr>
          <w:b/>
          <w:spacing w:val="4"/>
          <w:sz w:val="24"/>
          <w:szCs w:val="24"/>
        </w:rPr>
        <w:t>e</w:t>
      </w:r>
      <w:r>
        <w:rPr>
          <w:b/>
          <w:spacing w:val="-1"/>
          <w:sz w:val="24"/>
          <w:szCs w:val="24"/>
        </w:rPr>
        <w:t>re</w:t>
      </w:r>
      <w:r>
        <w:rPr>
          <w:b/>
          <w:spacing w:val="1"/>
          <w:sz w:val="24"/>
          <w:szCs w:val="24"/>
        </w:rPr>
        <w:t>n</w:t>
      </w:r>
      <w:r>
        <w:rPr>
          <w:b/>
          <w:spacing w:val="-1"/>
          <w:sz w:val="24"/>
          <w:szCs w:val="24"/>
        </w:rPr>
        <w:t>c</w:t>
      </w:r>
      <w:r>
        <w:rPr>
          <w:b/>
          <w:sz w:val="24"/>
          <w:szCs w:val="24"/>
        </w:rPr>
        <w:t>e</w:t>
      </w:r>
      <w:r>
        <w:rPr>
          <w:b/>
          <w:spacing w:val="3"/>
          <w:sz w:val="24"/>
          <w:szCs w:val="24"/>
        </w:rPr>
        <w:t xml:space="preserve"> </w:t>
      </w:r>
      <w:r>
        <w:rPr>
          <w:b/>
          <w:spacing w:val="5"/>
          <w:sz w:val="24"/>
          <w:szCs w:val="24"/>
        </w:rPr>
        <w:t>o</w:t>
      </w:r>
      <w:r>
        <w:rPr>
          <w:b/>
          <w:sz w:val="24"/>
          <w:szCs w:val="24"/>
        </w:rPr>
        <w:t>f</w:t>
      </w:r>
      <w:r>
        <w:rPr>
          <w:b/>
          <w:spacing w:val="1"/>
          <w:sz w:val="24"/>
          <w:szCs w:val="24"/>
        </w:rPr>
        <w:t xml:space="preserve"> th</w:t>
      </w:r>
      <w:r>
        <w:rPr>
          <w:b/>
          <w:sz w:val="24"/>
          <w:szCs w:val="24"/>
        </w:rPr>
        <w:t>e</w:t>
      </w:r>
      <w:r>
        <w:rPr>
          <w:b/>
          <w:spacing w:val="3"/>
          <w:sz w:val="24"/>
          <w:szCs w:val="24"/>
        </w:rPr>
        <w:t xml:space="preserve"> </w:t>
      </w:r>
      <w:r>
        <w:rPr>
          <w:b/>
          <w:spacing w:val="-2"/>
          <w:sz w:val="24"/>
          <w:szCs w:val="24"/>
        </w:rPr>
        <w:t>IE</w:t>
      </w:r>
      <w:r>
        <w:rPr>
          <w:b/>
          <w:spacing w:val="3"/>
          <w:sz w:val="24"/>
          <w:szCs w:val="24"/>
        </w:rPr>
        <w:t>E</w:t>
      </w:r>
      <w:r>
        <w:rPr>
          <w:b/>
          <w:sz w:val="24"/>
          <w:szCs w:val="24"/>
        </w:rPr>
        <w:t xml:space="preserve">E </w:t>
      </w:r>
      <w:r>
        <w:rPr>
          <w:b/>
          <w:spacing w:val="-2"/>
          <w:sz w:val="24"/>
          <w:szCs w:val="24"/>
        </w:rPr>
        <w:t>E</w:t>
      </w:r>
      <w:r>
        <w:rPr>
          <w:b/>
          <w:spacing w:val="1"/>
          <w:sz w:val="24"/>
          <w:szCs w:val="24"/>
        </w:rPr>
        <w:t>n</w:t>
      </w:r>
      <w:r>
        <w:rPr>
          <w:b/>
          <w:sz w:val="24"/>
          <w:szCs w:val="24"/>
        </w:rPr>
        <w:t>gi</w:t>
      </w:r>
      <w:r>
        <w:rPr>
          <w:b/>
          <w:spacing w:val="1"/>
          <w:sz w:val="24"/>
          <w:szCs w:val="24"/>
        </w:rPr>
        <w:t>n</w:t>
      </w:r>
      <w:r>
        <w:rPr>
          <w:b/>
          <w:spacing w:val="-1"/>
          <w:sz w:val="24"/>
          <w:szCs w:val="24"/>
        </w:rPr>
        <w:t>ee</w:t>
      </w:r>
      <w:r>
        <w:rPr>
          <w:b/>
          <w:spacing w:val="-6"/>
          <w:sz w:val="24"/>
          <w:szCs w:val="24"/>
        </w:rPr>
        <w:t>r</w:t>
      </w:r>
      <w:r>
        <w:rPr>
          <w:b/>
          <w:sz w:val="24"/>
          <w:szCs w:val="24"/>
        </w:rPr>
        <w:t>i</w:t>
      </w:r>
      <w:r>
        <w:rPr>
          <w:b/>
          <w:spacing w:val="1"/>
          <w:sz w:val="24"/>
          <w:szCs w:val="24"/>
        </w:rPr>
        <w:t>n</w:t>
      </w:r>
      <w:r>
        <w:rPr>
          <w:b/>
          <w:sz w:val="24"/>
          <w:szCs w:val="24"/>
        </w:rPr>
        <w:t>g</w:t>
      </w:r>
      <w:r>
        <w:rPr>
          <w:b/>
          <w:spacing w:val="4"/>
          <w:sz w:val="24"/>
          <w:szCs w:val="24"/>
        </w:rPr>
        <w:t xml:space="preserve"> </w:t>
      </w:r>
      <w:r>
        <w:rPr>
          <w:b/>
          <w:sz w:val="24"/>
          <w:szCs w:val="24"/>
        </w:rPr>
        <w:t>in</w:t>
      </w:r>
      <w:r>
        <w:rPr>
          <w:b/>
          <w:spacing w:val="5"/>
          <w:sz w:val="24"/>
          <w:szCs w:val="24"/>
        </w:rPr>
        <w:t xml:space="preserve"> </w:t>
      </w:r>
      <w:r>
        <w:rPr>
          <w:b/>
          <w:spacing w:val="4"/>
          <w:sz w:val="24"/>
          <w:szCs w:val="24"/>
        </w:rPr>
        <w:t>M</w:t>
      </w:r>
      <w:r>
        <w:rPr>
          <w:b/>
          <w:spacing w:val="-1"/>
          <w:sz w:val="24"/>
          <w:szCs w:val="24"/>
        </w:rPr>
        <w:t>e</w:t>
      </w:r>
      <w:r>
        <w:rPr>
          <w:b/>
          <w:spacing w:val="1"/>
          <w:sz w:val="24"/>
          <w:szCs w:val="24"/>
        </w:rPr>
        <w:t>d</w:t>
      </w:r>
      <w:r>
        <w:rPr>
          <w:b/>
          <w:sz w:val="24"/>
          <w:szCs w:val="24"/>
        </w:rPr>
        <w:t>ici</w:t>
      </w:r>
      <w:r>
        <w:rPr>
          <w:b/>
          <w:spacing w:val="1"/>
          <w:sz w:val="24"/>
          <w:szCs w:val="24"/>
        </w:rPr>
        <w:t>n</w:t>
      </w:r>
      <w:r>
        <w:rPr>
          <w:b/>
          <w:sz w:val="24"/>
          <w:szCs w:val="24"/>
        </w:rPr>
        <w:t>e</w:t>
      </w:r>
      <w:r>
        <w:rPr>
          <w:b/>
          <w:spacing w:val="3"/>
          <w:sz w:val="24"/>
          <w:szCs w:val="24"/>
        </w:rPr>
        <w:t xml:space="preserve"> </w:t>
      </w:r>
      <w:r>
        <w:rPr>
          <w:b/>
          <w:sz w:val="24"/>
          <w:szCs w:val="24"/>
        </w:rPr>
        <w:t>a</w:t>
      </w:r>
      <w:r>
        <w:rPr>
          <w:b/>
          <w:spacing w:val="1"/>
          <w:sz w:val="24"/>
          <w:szCs w:val="24"/>
        </w:rPr>
        <w:t>n</w:t>
      </w:r>
      <w:r>
        <w:rPr>
          <w:b/>
          <w:sz w:val="24"/>
          <w:szCs w:val="24"/>
        </w:rPr>
        <w:t xml:space="preserve">d </w:t>
      </w:r>
      <w:r>
        <w:rPr>
          <w:b/>
          <w:spacing w:val="3"/>
          <w:sz w:val="24"/>
          <w:szCs w:val="24"/>
        </w:rPr>
        <w:t>B</w:t>
      </w:r>
      <w:r>
        <w:rPr>
          <w:b/>
          <w:sz w:val="24"/>
          <w:szCs w:val="24"/>
        </w:rPr>
        <w:t>io</w:t>
      </w:r>
      <w:r>
        <w:rPr>
          <w:b/>
          <w:spacing w:val="-4"/>
          <w:sz w:val="24"/>
          <w:szCs w:val="24"/>
        </w:rPr>
        <w:t>l</w:t>
      </w:r>
      <w:r>
        <w:rPr>
          <w:b/>
          <w:sz w:val="24"/>
          <w:szCs w:val="24"/>
        </w:rPr>
        <w:t>ogy</w:t>
      </w:r>
      <w:r>
        <w:rPr>
          <w:b/>
          <w:spacing w:val="4"/>
          <w:sz w:val="24"/>
          <w:szCs w:val="24"/>
        </w:rPr>
        <w:t xml:space="preserve"> </w:t>
      </w:r>
      <w:r>
        <w:rPr>
          <w:b/>
          <w:spacing w:val="1"/>
          <w:sz w:val="24"/>
          <w:szCs w:val="24"/>
        </w:rPr>
        <w:t>S</w:t>
      </w:r>
      <w:r>
        <w:rPr>
          <w:b/>
          <w:sz w:val="24"/>
          <w:szCs w:val="24"/>
        </w:rPr>
        <w:t>o</w:t>
      </w:r>
      <w:r>
        <w:rPr>
          <w:b/>
          <w:spacing w:val="-1"/>
          <w:sz w:val="24"/>
          <w:szCs w:val="24"/>
        </w:rPr>
        <w:t>c</w:t>
      </w:r>
      <w:r>
        <w:rPr>
          <w:b/>
          <w:sz w:val="24"/>
          <w:szCs w:val="24"/>
        </w:rPr>
        <w:t>ie</w:t>
      </w:r>
      <w:r>
        <w:rPr>
          <w:b/>
          <w:spacing w:val="-4"/>
          <w:sz w:val="24"/>
          <w:szCs w:val="24"/>
        </w:rPr>
        <w:t>t</w:t>
      </w:r>
      <w:r>
        <w:rPr>
          <w:b/>
          <w:sz w:val="24"/>
          <w:szCs w:val="24"/>
        </w:rPr>
        <w:t>y.</w:t>
      </w:r>
      <w:r>
        <w:rPr>
          <w:b/>
          <w:spacing w:val="6"/>
          <w:sz w:val="24"/>
          <w:szCs w:val="24"/>
        </w:rPr>
        <w:t xml:space="preserve"> </w:t>
      </w:r>
      <w:r>
        <w:rPr>
          <w:b/>
          <w:spacing w:val="-2"/>
          <w:sz w:val="24"/>
          <w:szCs w:val="24"/>
        </w:rPr>
        <w:t>IEE</w:t>
      </w:r>
      <w:r>
        <w:rPr>
          <w:b/>
          <w:sz w:val="24"/>
          <w:szCs w:val="24"/>
        </w:rPr>
        <w:t>E</w:t>
      </w:r>
      <w:r>
        <w:rPr>
          <w:b/>
          <w:spacing w:val="2"/>
          <w:sz w:val="24"/>
          <w:szCs w:val="24"/>
        </w:rPr>
        <w:t xml:space="preserve"> </w:t>
      </w:r>
      <w:r>
        <w:rPr>
          <w:b/>
          <w:spacing w:val="-2"/>
          <w:sz w:val="24"/>
          <w:szCs w:val="24"/>
        </w:rPr>
        <w:t>E</w:t>
      </w:r>
      <w:r>
        <w:rPr>
          <w:b/>
          <w:spacing w:val="1"/>
          <w:sz w:val="24"/>
          <w:szCs w:val="24"/>
        </w:rPr>
        <w:t>n</w:t>
      </w:r>
      <w:r>
        <w:rPr>
          <w:b/>
          <w:sz w:val="24"/>
          <w:szCs w:val="24"/>
        </w:rPr>
        <w:t>gi</w:t>
      </w:r>
      <w:r>
        <w:rPr>
          <w:b/>
          <w:spacing w:val="1"/>
          <w:sz w:val="24"/>
          <w:szCs w:val="24"/>
        </w:rPr>
        <w:t>n</w:t>
      </w:r>
      <w:r>
        <w:rPr>
          <w:b/>
          <w:spacing w:val="-1"/>
          <w:sz w:val="24"/>
          <w:szCs w:val="24"/>
        </w:rPr>
        <w:t>e</w:t>
      </w:r>
      <w:r>
        <w:rPr>
          <w:b/>
          <w:spacing w:val="4"/>
          <w:sz w:val="24"/>
          <w:szCs w:val="24"/>
        </w:rPr>
        <w:t>e</w:t>
      </w:r>
      <w:r>
        <w:rPr>
          <w:b/>
          <w:spacing w:val="-6"/>
          <w:sz w:val="24"/>
          <w:szCs w:val="24"/>
        </w:rPr>
        <w:t>r</w:t>
      </w:r>
      <w:r>
        <w:rPr>
          <w:b/>
          <w:sz w:val="24"/>
          <w:szCs w:val="24"/>
        </w:rPr>
        <w:t>i</w:t>
      </w:r>
      <w:r>
        <w:rPr>
          <w:b/>
          <w:spacing w:val="1"/>
          <w:sz w:val="24"/>
          <w:szCs w:val="24"/>
        </w:rPr>
        <w:t>n</w:t>
      </w:r>
      <w:r>
        <w:rPr>
          <w:b/>
          <w:sz w:val="24"/>
          <w:szCs w:val="24"/>
        </w:rPr>
        <w:t>g</w:t>
      </w:r>
      <w:r>
        <w:rPr>
          <w:b/>
          <w:spacing w:val="4"/>
          <w:sz w:val="24"/>
          <w:szCs w:val="24"/>
        </w:rPr>
        <w:t xml:space="preserve"> </w:t>
      </w:r>
      <w:r>
        <w:rPr>
          <w:b/>
          <w:sz w:val="24"/>
          <w:szCs w:val="24"/>
        </w:rPr>
        <w:t xml:space="preserve">in </w:t>
      </w:r>
      <w:r>
        <w:rPr>
          <w:b/>
          <w:spacing w:val="4"/>
          <w:sz w:val="24"/>
          <w:szCs w:val="24"/>
        </w:rPr>
        <w:t>M</w:t>
      </w:r>
      <w:r>
        <w:rPr>
          <w:b/>
          <w:spacing w:val="-1"/>
          <w:sz w:val="24"/>
          <w:szCs w:val="24"/>
        </w:rPr>
        <w:t>e</w:t>
      </w:r>
      <w:r>
        <w:rPr>
          <w:b/>
          <w:spacing w:val="1"/>
          <w:sz w:val="24"/>
          <w:szCs w:val="24"/>
        </w:rPr>
        <w:t>d</w:t>
      </w:r>
      <w:r>
        <w:rPr>
          <w:b/>
          <w:sz w:val="24"/>
          <w:szCs w:val="24"/>
        </w:rPr>
        <w:t>ici</w:t>
      </w:r>
      <w:r>
        <w:rPr>
          <w:b/>
          <w:spacing w:val="1"/>
          <w:sz w:val="24"/>
          <w:szCs w:val="24"/>
        </w:rPr>
        <w:t>n</w:t>
      </w:r>
      <w:r>
        <w:rPr>
          <w:b/>
          <w:sz w:val="24"/>
          <w:szCs w:val="24"/>
        </w:rPr>
        <w:t xml:space="preserve">e    </w:t>
      </w:r>
      <w:r>
        <w:rPr>
          <w:b/>
          <w:spacing w:val="40"/>
          <w:sz w:val="24"/>
          <w:szCs w:val="24"/>
        </w:rPr>
        <w:t xml:space="preserve"> </w:t>
      </w:r>
      <w:r>
        <w:rPr>
          <w:b/>
          <w:spacing w:val="-5"/>
          <w:sz w:val="24"/>
          <w:szCs w:val="24"/>
        </w:rPr>
        <w:t>a</w:t>
      </w:r>
      <w:r>
        <w:rPr>
          <w:b/>
          <w:spacing w:val="1"/>
          <w:sz w:val="24"/>
          <w:szCs w:val="24"/>
        </w:rPr>
        <w:t>n</w:t>
      </w:r>
      <w:r>
        <w:rPr>
          <w:b/>
          <w:sz w:val="24"/>
          <w:szCs w:val="24"/>
        </w:rPr>
        <w:t xml:space="preserve">d    </w:t>
      </w:r>
      <w:r>
        <w:rPr>
          <w:b/>
          <w:spacing w:val="36"/>
          <w:sz w:val="24"/>
          <w:szCs w:val="24"/>
        </w:rPr>
        <w:t xml:space="preserve"> </w:t>
      </w:r>
      <w:r>
        <w:rPr>
          <w:b/>
          <w:spacing w:val="3"/>
          <w:sz w:val="24"/>
          <w:szCs w:val="24"/>
        </w:rPr>
        <w:t>B</w:t>
      </w:r>
      <w:r>
        <w:rPr>
          <w:b/>
          <w:sz w:val="24"/>
          <w:szCs w:val="24"/>
        </w:rPr>
        <w:t>io</w:t>
      </w:r>
      <w:r>
        <w:rPr>
          <w:b/>
          <w:spacing w:val="-4"/>
          <w:sz w:val="24"/>
          <w:szCs w:val="24"/>
        </w:rPr>
        <w:t>l</w:t>
      </w:r>
      <w:r>
        <w:rPr>
          <w:b/>
          <w:sz w:val="24"/>
          <w:szCs w:val="24"/>
        </w:rPr>
        <w:t xml:space="preserve">ogy    </w:t>
      </w:r>
      <w:r>
        <w:rPr>
          <w:b/>
          <w:spacing w:val="44"/>
          <w:sz w:val="24"/>
          <w:szCs w:val="24"/>
        </w:rPr>
        <w:t xml:space="preserve"> </w:t>
      </w:r>
      <w:r>
        <w:rPr>
          <w:b/>
          <w:spacing w:val="1"/>
          <w:sz w:val="24"/>
          <w:szCs w:val="24"/>
        </w:rPr>
        <w:t>S</w:t>
      </w:r>
      <w:r>
        <w:rPr>
          <w:b/>
          <w:sz w:val="24"/>
          <w:szCs w:val="24"/>
        </w:rPr>
        <w:t>o</w:t>
      </w:r>
      <w:r>
        <w:rPr>
          <w:b/>
          <w:spacing w:val="-1"/>
          <w:sz w:val="24"/>
          <w:szCs w:val="24"/>
        </w:rPr>
        <w:t>c</w:t>
      </w:r>
      <w:r>
        <w:rPr>
          <w:b/>
          <w:sz w:val="24"/>
          <w:szCs w:val="24"/>
        </w:rPr>
        <w:t>ie</w:t>
      </w:r>
      <w:r>
        <w:rPr>
          <w:b/>
          <w:spacing w:val="1"/>
          <w:sz w:val="24"/>
          <w:szCs w:val="24"/>
        </w:rPr>
        <w:t>t</w:t>
      </w:r>
      <w:r>
        <w:rPr>
          <w:b/>
          <w:spacing w:val="-5"/>
          <w:sz w:val="24"/>
          <w:szCs w:val="24"/>
        </w:rPr>
        <w:t>y</w:t>
      </w:r>
      <w:r>
        <w:rPr>
          <w:b/>
          <w:sz w:val="24"/>
          <w:szCs w:val="24"/>
        </w:rPr>
        <w:t xml:space="preserve">.    </w:t>
      </w:r>
      <w:r>
        <w:rPr>
          <w:b/>
          <w:spacing w:val="43"/>
          <w:sz w:val="24"/>
          <w:szCs w:val="24"/>
        </w:rPr>
        <w:t xml:space="preserve"> </w:t>
      </w:r>
      <w:r>
        <w:rPr>
          <w:b/>
          <w:sz w:val="24"/>
          <w:szCs w:val="24"/>
        </w:rPr>
        <w:t>C</w:t>
      </w:r>
      <w:r>
        <w:rPr>
          <w:b/>
          <w:spacing w:val="-5"/>
          <w:sz w:val="24"/>
          <w:szCs w:val="24"/>
        </w:rPr>
        <w:t>o</w:t>
      </w:r>
      <w:r>
        <w:rPr>
          <w:b/>
          <w:spacing w:val="1"/>
          <w:sz w:val="24"/>
          <w:szCs w:val="24"/>
        </w:rPr>
        <w:t>n</w:t>
      </w:r>
      <w:r>
        <w:rPr>
          <w:b/>
          <w:spacing w:val="-3"/>
          <w:sz w:val="24"/>
          <w:szCs w:val="24"/>
        </w:rPr>
        <w:t>f</w:t>
      </w:r>
      <w:r>
        <w:rPr>
          <w:b/>
          <w:spacing w:val="-1"/>
          <w:sz w:val="24"/>
          <w:szCs w:val="24"/>
        </w:rPr>
        <w:t>e</w:t>
      </w:r>
      <w:r>
        <w:rPr>
          <w:b/>
          <w:spacing w:val="-6"/>
          <w:sz w:val="24"/>
          <w:szCs w:val="24"/>
        </w:rPr>
        <w:t>r</w:t>
      </w:r>
      <w:r>
        <w:rPr>
          <w:b/>
          <w:spacing w:val="-1"/>
          <w:sz w:val="24"/>
          <w:szCs w:val="24"/>
        </w:rPr>
        <w:t>e</w:t>
      </w:r>
      <w:r>
        <w:rPr>
          <w:b/>
          <w:spacing w:val="1"/>
          <w:sz w:val="24"/>
          <w:szCs w:val="24"/>
        </w:rPr>
        <w:t>n</w:t>
      </w:r>
      <w:r>
        <w:rPr>
          <w:b/>
          <w:spacing w:val="4"/>
          <w:sz w:val="24"/>
          <w:szCs w:val="24"/>
        </w:rPr>
        <w:t>c</w:t>
      </w:r>
      <w:r>
        <w:rPr>
          <w:b/>
          <w:spacing w:val="-1"/>
          <w:sz w:val="24"/>
          <w:szCs w:val="24"/>
        </w:rPr>
        <w:t>e</w:t>
      </w:r>
      <w:r>
        <w:rPr>
          <w:b/>
          <w:sz w:val="24"/>
          <w:szCs w:val="24"/>
        </w:rPr>
        <w:t xml:space="preserve">.    </w:t>
      </w:r>
      <w:r>
        <w:rPr>
          <w:b/>
          <w:spacing w:val="43"/>
          <w:sz w:val="24"/>
          <w:szCs w:val="24"/>
        </w:rPr>
        <w:t xml:space="preserve"> </w:t>
      </w:r>
      <w:r>
        <w:rPr>
          <w:b/>
          <w:sz w:val="24"/>
          <w:szCs w:val="24"/>
        </w:rPr>
        <w:t xml:space="preserve">2015.    </w:t>
      </w:r>
      <w:r>
        <w:rPr>
          <w:b/>
          <w:spacing w:val="38"/>
          <w:sz w:val="24"/>
          <w:szCs w:val="24"/>
        </w:rPr>
        <w:t xml:space="preserve"> </w:t>
      </w:r>
      <w:r>
        <w:rPr>
          <w:b/>
          <w:sz w:val="24"/>
          <w:szCs w:val="24"/>
        </w:rPr>
        <w:t>69</w:t>
      </w:r>
      <w:r>
        <w:rPr>
          <w:b/>
          <w:spacing w:val="4"/>
          <w:sz w:val="24"/>
          <w:szCs w:val="24"/>
        </w:rPr>
        <w:t>9</w:t>
      </w:r>
      <w:r>
        <w:rPr>
          <w:b/>
          <w:spacing w:val="2"/>
          <w:sz w:val="24"/>
          <w:szCs w:val="24"/>
        </w:rPr>
        <w:t>-</w:t>
      </w:r>
      <w:r>
        <w:rPr>
          <w:b/>
          <w:sz w:val="24"/>
          <w:szCs w:val="24"/>
        </w:rPr>
        <w:t>70</w:t>
      </w:r>
      <w:r>
        <w:rPr>
          <w:b/>
          <w:spacing w:val="-5"/>
          <w:sz w:val="24"/>
          <w:szCs w:val="24"/>
        </w:rPr>
        <w:t>2</w:t>
      </w:r>
      <w:r>
        <w:rPr>
          <w:b/>
          <w:sz w:val="24"/>
          <w:szCs w:val="24"/>
        </w:rPr>
        <w:t>.</w:t>
      </w:r>
    </w:p>
    <w:p w14:paraId="665EE6B8" w14:textId="77777777" w:rsidR="00433F0F" w:rsidRDefault="008B01BA">
      <w:pPr>
        <w:spacing w:before="6"/>
        <w:ind w:left="1230"/>
        <w:rPr>
          <w:sz w:val="24"/>
          <w:szCs w:val="24"/>
        </w:rPr>
      </w:pPr>
      <w:r>
        <w:rPr>
          <w:b/>
          <w:sz w:val="24"/>
          <w:szCs w:val="24"/>
        </w:rPr>
        <w:t>10</w:t>
      </w:r>
      <w:r>
        <w:rPr>
          <w:b/>
          <w:spacing w:val="2"/>
          <w:sz w:val="24"/>
          <w:szCs w:val="24"/>
        </w:rPr>
        <w:t>.</w:t>
      </w:r>
      <w:r>
        <w:rPr>
          <w:b/>
          <w:sz w:val="24"/>
          <w:szCs w:val="24"/>
        </w:rPr>
        <w:t>1109/</w:t>
      </w:r>
      <w:r>
        <w:rPr>
          <w:b/>
          <w:spacing w:val="-1"/>
          <w:sz w:val="24"/>
          <w:szCs w:val="24"/>
        </w:rPr>
        <w:t>EM</w:t>
      </w:r>
      <w:r>
        <w:rPr>
          <w:b/>
          <w:spacing w:val="3"/>
          <w:sz w:val="24"/>
          <w:szCs w:val="24"/>
        </w:rPr>
        <w:t>B</w:t>
      </w:r>
      <w:r>
        <w:rPr>
          <w:b/>
          <w:sz w:val="24"/>
          <w:szCs w:val="24"/>
        </w:rPr>
        <w:t>C</w:t>
      </w:r>
      <w:r>
        <w:rPr>
          <w:b/>
          <w:spacing w:val="2"/>
          <w:sz w:val="24"/>
          <w:szCs w:val="24"/>
        </w:rPr>
        <w:t>.</w:t>
      </w:r>
      <w:r>
        <w:rPr>
          <w:b/>
          <w:sz w:val="24"/>
          <w:szCs w:val="24"/>
        </w:rPr>
        <w:t>201</w:t>
      </w:r>
      <w:r>
        <w:rPr>
          <w:b/>
          <w:spacing w:val="-5"/>
          <w:sz w:val="24"/>
          <w:szCs w:val="24"/>
        </w:rPr>
        <w:t>5</w:t>
      </w:r>
      <w:r>
        <w:rPr>
          <w:b/>
          <w:spacing w:val="2"/>
          <w:sz w:val="24"/>
          <w:szCs w:val="24"/>
        </w:rPr>
        <w:t>.</w:t>
      </w:r>
      <w:r>
        <w:rPr>
          <w:b/>
          <w:sz w:val="24"/>
          <w:szCs w:val="24"/>
        </w:rPr>
        <w:t>7318458.</w:t>
      </w:r>
    </w:p>
    <w:p w14:paraId="61C608C4" w14:textId="77777777" w:rsidR="00433F0F" w:rsidRDefault="00433F0F">
      <w:pPr>
        <w:spacing w:before="7" w:line="160" w:lineRule="exact"/>
        <w:rPr>
          <w:sz w:val="17"/>
          <w:szCs w:val="17"/>
        </w:rPr>
      </w:pPr>
    </w:p>
    <w:p w14:paraId="054B44F0" w14:textId="77777777" w:rsidR="00433F0F" w:rsidRDefault="00433F0F">
      <w:pPr>
        <w:spacing w:line="200" w:lineRule="exact"/>
      </w:pPr>
    </w:p>
    <w:p w14:paraId="33A056B9" w14:textId="77777777" w:rsidR="00433F0F" w:rsidRDefault="008B01BA">
      <w:pPr>
        <w:spacing w:line="360" w:lineRule="auto"/>
        <w:ind w:left="447" w:right="76"/>
        <w:jc w:val="both"/>
        <w:rPr>
          <w:sz w:val="24"/>
          <w:szCs w:val="24"/>
        </w:rPr>
      </w:pPr>
      <w:r>
        <w:rPr>
          <w:sz w:val="24"/>
          <w:szCs w:val="24"/>
        </w:rPr>
        <w:t>Yu</w:t>
      </w:r>
      <w:r>
        <w:rPr>
          <w:spacing w:val="-1"/>
          <w:sz w:val="24"/>
          <w:szCs w:val="24"/>
        </w:rPr>
        <w:t>e</w:t>
      </w:r>
      <w:r>
        <w:rPr>
          <w:spacing w:val="-5"/>
          <w:sz w:val="24"/>
          <w:szCs w:val="24"/>
        </w:rPr>
        <w:t>h</w:t>
      </w:r>
      <w:r>
        <w:rPr>
          <w:spacing w:val="-1"/>
          <w:sz w:val="24"/>
          <w:szCs w:val="24"/>
        </w:rPr>
        <w:t>a</w:t>
      </w:r>
      <w:r>
        <w:rPr>
          <w:sz w:val="24"/>
          <w:szCs w:val="24"/>
        </w:rPr>
        <w:t>o</w:t>
      </w:r>
      <w:r>
        <w:rPr>
          <w:spacing w:val="-7"/>
          <w:sz w:val="24"/>
          <w:szCs w:val="24"/>
        </w:rPr>
        <w:t xml:space="preserve"> </w:t>
      </w:r>
      <w:r>
        <w:rPr>
          <w:spacing w:val="1"/>
          <w:sz w:val="24"/>
          <w:szCs w:val="24"/>
        </w:rPr>
        <w:t>P</w:t>
      </w:r>
      <w:r>
        <w:rPr>
          <w:spacing w:val="-1"/>
          <w:sz w:val="24"/>
          <w:szCs w:val="24"/>
        </w:rPr>
        <w:t>a</w:t>
      </w:r>
      <w:r>
        <w:rPr>
          <w:sz w:val="24"/>
          <w:szCs w:val="24"/>
        </w:rPr>
        <w:t>n</w:t>
      </w:r>
      <w:r>
        <w:rPr>
          <w:spacing w:val="-17"/>
          <w:sz w:val="24"/>
          <w:szCs w:val="24"/>
        </w:rPr>
        <w:t xml:space="preserve"> </w:t>
      </w:r>
      <w:r>
        <w:rPr>
          <w:spacing w:val="-1"/>
          <w:sz w:val="24"/>
          <w:szCs w:val="24"/>
        </w:rPr>
        <w:t>e</w:t>
      </w:r>
      <w:r>
        <w:rPr>
          <w:sz w:val="24"/>
          <w:szCs w:val="24"/>
        </w:rPr>
        <w:t>t</w:t>
      </w:r>
      <w:r>
        <w:rPr>
          <w:spacing w:val="-7"/>
          <w:sz w:val="24"/>
          <w:szCs w:val="24"/>
        </w:rPr>
        <w:t xml:space="preserve"> </w:t>
      </w:r>
      <w:r>
        <w:rPr>
          <w:spacing w:val="-1"/>
          <w:sz w:val="24"/>
          <w:szCs w:val="24"/>
        </w:rPr>
        <w:t>a</w:t>
      </w:r>
      <w:r>
        <w:rPr>
          <w:spacing w:val="-9"/>
          <w:sz w:val="24"/>
          <w:szCs w:val="24"/>
        </w:rPr>
        <w:t>l</w:t>
      </w:r>
      <w:r>
        <w:rPr>
          <w:spacing w:val="2"/>
          <w:sz w:val="24"/>
          <w:szCs w:val="24"/>
        </w:rPr>
        <w:t>.</w:t>
      </w:r>
      <w:r>
        <w:rPr>
          <w:sz w:val="24"/>
          <w:szCs w:val="24"/>
        </w:rPr>
        <w:t>,</w:t>
      </w:r>
      <w:r>
        <w:rPr>
          <w:spacing w:val="-10"/>
          <w:sz w:val="24"/>
          <w:szCs w:val="24"/>
        </w:rPr>
        <w:t xml:space="preserve"> </w:t>
      </w:r>
      <w:r>
        <w:rPr>
          <w:spacing w:val="1"/>
          <w:sz w:val="24"/>
          <w:szCs w:val="24"/>
        </w:rPr>
        <w:t>[</w:t>
      </w:r>
      <w:r>
        <w:rPr>
          <w:sz w:val="24"/>
          <w:szCs w:val="24"/>
        </w:rPr>
        <w:t>1</w:t>
      </w:r>
      <w:r>
        <w:rPr>
          <w:spacing w:val="-5"/>
          <w:sz w:val="24"/>
          <w:szCs w:val="24"/>
        </w:rPr>
        <w:t>6</w:t>
      </w:r>
      <w:r>
        <w:rPr>
          <w:sz w:val="24"/>
          <w:szCs w:val="24"/>
        </w:rPr>
        <w:t>]</w:t>
      </w:r>
      <w:r>
        <w:rPr>
          <w:spacing w:val="-11"/>
          <w:sz w:val="24"/>
          <w:szCs w:val="24"/>
        </w:rPr>
        <w:t xml:space="preserve"> </w:t>
      </w:r>
      <w:r>
        <w:rPr>
          <w:spacing w:val="-5"/>
          <w:sz w:val="24"/>
          <w:szCs w:val="24"/>
        </w:rPr>
        <w:t>h</w:t>
      </w:r>
      <w:r>
        <w:rPr>
          <w:spacing w:val="-1"/>
          <w:sz w:val="24"/>
          <w:szCs w:val="24"/>
        </w:rPr>
        <w:t>a</w:t>
      </w:r>
      <w:r>
        <w:rPr>
          <w:sz w:val="24"/>
          <w:szCs w:val="24"/>
        </w:rPr>
        <w:t>s</w:t>
      </w:r>
      <w:r>
        <w:rPr>
          <w:spacing w:val="-14"/>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12"/>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7"/>
          <w:sz w:val="24"/>
          <w:szCs w:val="24"/>
        </w:rPr>
        <w:t xml:space="preserve"> </w:t>
      </w:r>
      <w:r>
        <w:rPr>
          <w:spacing w:val="2"/>
          <w:sz w:val="24"/>
          <w:szCs w:val="24"/>
        </w:rPr>
        <w:t>M</w:t>
      </w:r>
      <w:r>
        <w:rPr>
          <w:spacing w:val="-2"/>
          <w:sz w:val="24"/>
          <w:szCs w:val="24"/>
        </w:rPr>
        <w:t>R</w:t>
      </w:r>
      <w:r>
        <w:rPr>
          <w:sz w:val="24"/>
          <w:szCs w:val="24"/>
        </w:rPr>
        <w:t>I</w:t>
      </w:r>
      <w:r>
        <w:rPr>
          <w:spacing w:val="-11"/>
          <w:sz w:val="24"/>
          <w:szCs w:val="24"/>
        </w:rPr>
        <w:t xml:space="preserve"> </w:t>
      </w:r>
      <w:r>
        <w:rPr>
          <w:spacing w:val="5"/>
          <w:sz w:val="24"/>
          <w:szCs w:val="24"/>
        </w:rPr>
        <w:t>p</w:t>
      </w:r>
      <w:r>
        <w:rPr>
          <w:spacing w:val="-4"/>
          <w:sz w:val="24"/>
          <w:szCs w:val="24"/>
        </w:rPr>
        <w:t>i</w:t>
      </w:r>
      <w:r>
        <w:rPr>
          <w:sz w:val="24"/>
          <w:szCs w:val="24"/>
        </w:rPr>
        <w:t>x</w:t>
      </w:r>
      <w:r>
        <w:rPr>
          <w:spacing w:val="-12"/>
          <w:sz w:val="24"/>
          <w:szCs w:val="24"/>
        </w:rPr>
        <w:t xml:space="preserve"> </w:t>
      </w:r>
      <w:r>
        <w:rPr>
          <w:spacing w:val="-8"/>
          <w:sz w:val="24"/>
          <w:szCs w:val="24"/>
        </w:rPr>
        <w:t>f</w:t>
      </w:r>
      <w:r>
        <w:rPr>
          <w:spacing w:val="5"/>
          <w:sz w:val="24"/>
          <w:szCs w:val="24"/>
        </w:rPr>
        <w:t>o</w:t>
      </w:r>
      <w:r>
        <w:rPr>
          <w:sz w:val="24"/>
          <w:szCs w:val="24"/>
        </w:rPr>
        <w:t>r</w:t>
      </w:r>
      <w:r>
        <w:rPr>
          <w:spacing w:val="-11"/>
          <w:sz w:val="24"/>
          <w:szCs w:val="24"/>
        </w:rPr>
        <w:t xml:space="preserve"> </w:t>
      </w:r>
      <w:r>
        <w:rPr>
          <w:spacing w:val="-5"/>
          <w:sz w:val="24"/>
          <w:szCs w:val="24"/>
        </w:rPr>
        <w:t>g</w:t>
      </w:r>
      <w:r>
        <w:rPr>
          <w:spacing w:val="-1"/>
          <w:sz w:val="24"/>
          <w:szCs w:val="24"/>
        </w:rPr>
        <w:t>e</w:t>
      </w:r>
      <w:r>
        <w:rPr>
          <w:sz w:val="24"/>
          <w:szCs w:val="24"/>
        </w:rPr>
        <w:t>t</w:t>
      </w:r>
      <w:r>
        <w:rPr>
          <w:spacing w:val="6"/>
          <w:sz w:val="24"/>
          <w:szCs w:val="24"/>
        </w:rPr>
        <w:t>t</w:t>
      </w:r>
      <w:r>
        <w:rPr>
          <w:spacing w:val="-4"/>
          <w:sz w:val="24"/>
          <w:szCs w:val="24"/>
        </w:rPr>
        <w:t>i</w:t>
      </w:r>
      <w:r>
        <w:rPr>
          <w:spacing w:val="-5"/>
          <w:sz w:val="24"/>
          <w:szCs w:val="24"/>
        </w:rPr>
        <w:t>n</w:t>
      </w:r>
      <w:r>
        <w:rPr>
          <w:sz w:val="24"/>
          <w:szCs w:val="24"/>
        </w:rPr>
        <w:t>g</w:t>
      </w:r>
      <w:r>
        <w:rPr>
          <w:spacing w:val="-12"/>
          <w:sz w:val="24"/>
          <w:szCs w:val="24"/>
        </w:rPr>
        <w:t xml:space="preserve"> </w:t>
      </w:r>
      <w:r>
        <w:rPr>
          <w:sz w:val="24"/>
          <w:szCs w:val="24"/>
        </w:rPr>
        <w:t>u</w:t>
      </w:r>
      <w:r>
        <w:rPr>
          <w:spacing w:val="-2"/>
          <w:sz w:val="24"/>
          <w:szCs w:val="24"/>
        </w:rPr>
        <w:t>s</w:t>
      </w:r>
      <w:r>
        <w:rPr>
          <w:spacing w:val="4"/>
          <w:sz w:val="24"/>
          <w:szCs w:val="24"/>
        </w:rPr>
        <w:t>e</w:t>
      </w:r>
      <w:r>
        <w:rPr>
          <w:spacing w:val="-3"/>
          <w:sz w:val="24"/>
          <w:szCs w:val="24"/>
        </w:rPr>
        <w:t>f</w:t>
      </w:r>
      <w:r>
        <w:rPr>
          <w:spacing w:val="5"/>
          <w:sz w:val="24"/>
          <w:szCs w:val="24"/>
        </w:rPr>
        <w:t>u</w:t>
      </w:r>
      <w:r>
        <w:rPr>
          <w:sz w:val="24"/>
          <w:szCs w:val="24"/>
        </w:rPr>
        <w:t>l</w:t>
      </w:r>
      <w:r>
        <w:rPr>
          <w:spacing w:val="-21"/>
          <w:sz w:val="24"/>
          <w:szCs w:val="24"/>
        </w:rPr>
        <w:t xml:space="preserve"> </w:t>
      </w:r>
      <w:r>
        <w:rPr>
          <w:spacing w:val="-2"/>
          <w:sz w:val="24"/>
          <w:szCs w:val="24"/>
        </w:rPr>
        <w:t>s</w:t>
      </w:r>
      <w:r>
        <w:rPr>
          <w:spacing w:val="5"/>
          <w:sz w:val="24"/>
          <w:szCs w:val="24"/>
        </w:rPr>
        <w:t>t</w:t>
      </w:r>
      <w:r>
        <w:rPr>
          <w:spacing w:val="-1"/>
          <w:sz w:val="24"/>
          <w:szCs w:val="24"/>
        </w:rPr>
        <w:t>a</w:t>
      </w:r>
      <w:r>
        <w:rPr>
          <w:spacing w:val="5"/>
          <w:sz w:val="24"/>
          <w:szCs w:val="24"/>
        </w:rPr>
        <w:t>t</w:t>
      </w:r>
      <w:r>
        <w:rPr>
          <w:spacing w:val="-4"/>
          <w:sz w:val="24"/>
          <w:szCs w:val="24"/>
        </w:rPr>
        <w:t>i</w:t>
      </w:r>
      <w:r>
        <w:rPr>
          <w:spacing w:val="-2"/>
          <w:sz w:val="24"/>
          <w:szCs w:val="24"/>
        </w:rPr>
        <w:t>s</w:t>
      </w:r>
      <w:r>
        <w:rPr>
          <w:spacing w:val="5"/>
          <w:sz w:val="24"/>
          <w:szCs w:val="24"/>
        </w:rPr>
        <w:t>t</w:t>
      </w:r>
      <w:r>
        <w:rPr>
          <w:spacing w:val="-4"/>
          <w:sz w:val="24"/>
          <w:szCs w:val="24"/>
        </w:rPr>
        <w:t>i</w:t>
      </w:r>
      <w:r>
        <w:rPr>
          <w:spacing w:val="-1"/>
          <w:sz w:val="24"/>
          <w:szCs w:val="24"/>
        </w:rPr>
        <w:t>c</w:t>
      </w:r>
      <w:r>
        <w:rPr>
          <w:sz w:val="24"/>
          <w:szCs w:val="24"/>
        </w:rPr>
        <w:t>s</w:t>
      </w:r>
      <w:r>
        <w:rPr>
          <w:spacing w:val="-9"/>
          <w:sz w:val="24"/>
          <w:szCs w:val="24"/>
        </w:rPr>
        <w:t xml:space="preserve"> </w:t>
      </w:r>
      <w:r>
        <w:rPr>
          <w:spacing w:val="-8"/>
          <w:sz w:val="24"/>
          <w:szCs w:val="24"/>
        </w:rPr>
        <w:t>f</w:t>
      </w:r>
      <w:r>
        <w:rPr>
          <w:spacing w:val="5"/>
          <w:sz w:val="24"/>
          <w:szCs w:val="24"/>
        </w:rPr>
        <w:t>o</w:t>
      </w:r>
      <w:r>
        <w:rPr>
          <w:sz w:val="24"/>
          <w:szCs w:val="24"/>
        </w:rPr>
        <w:t>r</w:t>
      </w:r>
      <w:r>
        <w:rPr>
          <w:spacing w:val="-11"/>
          <w:sz w:val="24"/>
          <w:szCs w:val="24"/>
        </w:rPr>
        <w:t xml:space="preserve"> </w:t>
      </w:r>
      <w:r>
        <w:rPr>
          <w:spacing w:val="-1"/>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z w:val="24"/>
          <w:szCs w:val="24"/>
        </w:rPr>
        <w:t>y</w:t>
      </w:r>
      <w:r>
        <w:rPr>
          <w:spacing w:val="-4"/>
          <w:sz w:val="24"/>
          <w:szCs w:val="24"/>
        </w:rPr>
        <w:t>i</w:t>
      </w:r>
      <w:r>
        <w:rPr>
          <w:sz w:val="24"/>
          <w:szCs w:val="24"/>
        </w:rPr>
        <w:t xml:space="preserve">ng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9"/>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w:t>
      </w:r>
      <w:r>
        <w:rPr>
          <w:spacing w:val="11"/>
          <w:sz w:val="24"/>
          <w:szCs w:val="24"/>
        </w:rPr>
        <w:t xml:space="preserve"> </w:t>
      </w:r>
      <w:r>
        <w:rPr>
          <w:spacing w:val="1"/>
          <w:sz w:val="24"/>
          <w:szCs w:val="24"/>
        </w:rPr>
        <w:t>I</w:t>
      </w:r>
      <w:r>
        <w:rPr>
          <w:sz w:val="24"/>
          <w:szCs w:val="24"/>
        </w:rPr>
        <w:t>n</w:t>
      </w:r>
      <w:r>
        <w:rPr>
          <w:spacing w:val="4"/>
          <w:sz w:val="24"/>
          <w:szCs w:val="24"/>
        </w:rPr>
        <w:t xml:space="preserve"> </w:t>
      </w:r>
      <w:r>
        <w:rPr>
          <w:spacing w:val="5"/>
          <w:sz w:val="24"/>
          <w:szCs w:val="24"/>
        </w:rPr>
        <w:t>t</w:t>
      </w:r>
      <w:r>
        <w:rPr>
          <w:spacing w:val="-5"/>
          <w:sz w:val="24"/>
          <w:szCs w:val="24"/>
        </w:rPr>
        <w:t>h</w:t>
      </w:r>
      <w:r>
        <w:rPr>
          <w:spacing w:val="4"/>
          <w:sz w:val="24"/>
          <w:szCs w:val="24"/>
        </w:rPr>
        <w:t>e</w:t>
      </w:r>
      <w:r>
        <w:rPr>
          <w:spacing w:val="-9"/>
          <w:sz w:val="24"/>
          <w:szCs w:val="24"/>
        </w:rPr>
        <w:t>i</w:t>
      </w:r>
      <w:r>
        <w:rPr>
          <w:sz w:val="24"/>
          <w:szCs w:val="24"/>
        </w:rPr>
        <w:t>r</w:t>
      </w:r>
      <w:r>
        <w:rPr>
          <w:spacing w:val="11"/>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14"/>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7"/>
          <w:sz w:val="24"/>
          <w:szCs w:val="24"/>
        </w:rPr>
        <w:t xml:space="preserve"> </w:t>
      </w:r>
      <w:r>
        <w:rPr>
          <w:spacing w:val="5"/>
          <w:sz w:val="24"/>
          <w:szCs w:val="24"/>
        </w:rPr>
        <w:t>t</w:t>
      </w:r>
      <w:r>
        <w:rPr>
          <w:spacing w:val="-5"/>
          <w:sz w:val="24"/>
          <w:szCs w:val="24"/>
        </w:rPr>
        <w:t>h</w:t>
      </w:r>
      <w:r>
        <w:rPr>
          <w:spacing w:val="4"/>
          <w:sz w:val="24"/>
          <w:szCs w:val="24"/>
        </w:rPr>
        <w:t>e</w:t>
      </w:r>
      <w:r>
        <w:rPr>
          <w:sz w:val="24"/>
          <w:szCs w:val="24"/>
        </w:rPr>
        <w:t xml:space="preserve">y </w:t>
      </w:r>
      <w:r>
        <w:rPr>
          <w:spacing w:val="5"/>
          <w:sz w:val="24"/>
          <w:szCs w:val="24"/>
        </w:rPr>
        <w:t>u</w:t>
      </w:r>
      <w:r>
        <w:rPr>
          <w:spacing w:val="2"/>
          <w:sz w:val="24"/>
          <w:szCs w:val="24"/>
        </w:rPr>
        <w:t>s</w:t>
      </w:r>
      <w:r>
        <w:rPr>
          <w:spacing w:val="-1"/>
          <w:sz w:val="24"/>
          <w:szCs w:val="24"/>
        </w:rPr>
        <w:t>e</w:t>
      </w:r>
      <w:r>
        <w:rPr>
          <w:sz w:val="24"/>
          <w:szCs w:val="24"/>
        </w:rPr>
        <w:t>d</w:t>
      </w:r>
      <w:r>
        <w:rPr>
          <w:spacing w:val="9"/>
          <w:sz w:val="24"/>
          <w:szCs w:val="24"/>
        </w:rPr>
        <w:t xml:space="preserve"> </w:t>
      </w:r>
      <w:r>
        <w:rPr>
          <w:spacing w:val="-2"/>
          <w:sz w:val="24"/>
          <w:szCs w:val="24"/>
        </w:rPr>
        <w:t>C</w:t>
      </w:r>
      <w:r>
        <w:rPr>
          <w:spacing w:val="5"/>
          <w:sz w:val="24"/>
          <w:szCs w:val="24"/>
        </w:rPr>
        <w:t>o</w:t>
      </w:r>
      <w:r>
        <w:rPr>
          <w:spacing w:val="-5"/>
          <w:sz w:val="24"/>
          <w:szCs w:val="24"/>
        </w:rPr>
        <w:t>nv</w:t>
      </w:r>
      <w:r>
        <w:rPr>
          <w:spacing w:val="9"/>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5"/>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5"/>
          <w:sz w:val="24"/>
          <w:szCs w:val="24"/>
        </w:rPr>
        <w:t xml:space="preserve"> </w:t>
      </w:r>
      <w:r>
        <w:rPr>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 xml:space="preserve">ks </w:t>
      </w:r>
      <w:r>
        <w:rPr>
          <w:spacing w:val="1"/>
          <w:sz w:val="24"/>
          <w:szCs w:val="24"/>
        </w:rPr>
        <w:t>(</w:t>
      </w:r>
      <w:r>
        <w:rPr>
          <w:spacing w:val="-2"/>
          <w:sz w:val="24"/>
          <w:szCs w:val="24"/>
        </w:rPr>
        <w:t>C</w:t>
      </w:r>
      <w:r>
        <w:rPr>
          <w:sz w:val="24"/>
          <w:szCs w:val="24"/>
        </w:rPr>
        <w:t>N</w:t>
      </w:r>
      <w:r>
        <w:rPr>
          <w:spacing w:val="-1"/>
          <w:sz w:val="24"/>
          <w:szCs w:val="24"/>
        </w:rPr>
        <w:t>N</w:t>
      </w:r>
      <w:r>
        <w:rPr>
          <w:sz w:val="24"/>
          <w:szCs w:val="24"/>
        </w:rPr>
        <w:t>)</w:t>
      </w:r>
      <w:r>
        <w:rPr>
          <w:spacing w:val="6"/>
          <w:sz w:val="24"/>
          <w:szCs w:val="24"/>
        </w:rPr>
        <w:t xml:space="preserve"> </w:t>
      </w:r>
      <w:r>
        <w:rPr>
          <w:spacing w:val="4"/>
          <w:sz w:val="24"/>
          <w:szCs w:val="24"/>
        </w:rPr>
        <w:t>a</w:t>
      </w:r>
      <w:r>
        <w:rPr>
          <w:spacing w:val="-9"/>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w:t>
      </w:r>
      <w:r>
        <w:rPr>
          <w:spacing w:val="-4"/>
          <w:sz w:val="24"/>
          <w:szCs w:val="24"/>
        </w:rPr>
        <w:t>m</w:t>
      </w:r>
      <w:r>
        <w:rPr>
          <w:sz w:val="24"/>
          <w:szCs w:val="24"/>
        </w:rPr>
        <w:t>s</w:t>
      </w:r>
      <w:r>
        <w:rPr>
          <w:spacing w:val="12"/>
          <w:sz w:val="24"/>
          <w:szCs w:val="24"/>
        </w:rPr>
        <w:t xml:space="preserve"> </w:t>
      </w:r>
      <w:r>
        <w:rPr>
          <w:spacing w:val="-8"/>
          <w:sz w:val="24"/>
          <w:szCs w:val="24"/>
        </w:rPr>
        <w:t>f</w:t>
      </w:r>
      <w:r>
        <w:rPr>
          <w:spacing w:val="5"/>
          <w:sz w:val="24"/>
          <w:szCs w:val="24"/>
        </w:rPr>
        <w:t>o</w:t>
      </w:r>
      <w:r>
        <w:rPr>
          <w:sz w:val="24"/>
          <w:szCs w:val="24"/>
        </w:rPr>
        <w:t>r</w:t>
      </w:r>
      <w:r>
        <w:rPr>
          <w:spacing w:val="10"/>
          <w:sz w:val="24"/>
          <w:szCs w:val="24"/>
        </w:rPr>
        <w:t xml:space="preserve"> </w:t>
      </w:r>
      <w:r>
        <w:rPr>
          <w:sz w:val="24"/>
          <w:szCs w:val="24"/>
        </w:rPr>
        <w:t>d</w:t>
      </w:r>
      <w:r>
        <w:rPr>
          <w:spacing w:val="-1"/>
          <w:sz w:val="24"/>
          <w:szCs w:val="24"/>
        </w:rPr>
        <w:t>e</w:t>
      </w:r>
      <w:r>
        <w:rPr>
          <w:spacing w:val="-5"/>
          <w:sz w:val="24"/>
          <w:szCs w:val="24"/>
        </w:rPr>
        <w:t>v</w:t>
      </w:r>
      <w:r>
        <w:rPr>
          <w:spacing w:val="4"/>
          <w:sz w:val="24"/>
          <w:szCs w:val="24"/>
        </w:rPr>
        <w:t>e</w:t>
      </w:r>
      <w:r>
        <w:rPr>
          <w:spacing w:val="-9"/>
          <w:sz w:val="24"/>
          <w:szCs w:val="24"/>
        </w:rPr>
        <w:t>l</w:t>
      </w:r>
      <w:r>
        <w:rPr>
          <w:spacing w:val="5"/>
          <w:sz w:val="24"/>
          <w:szCs w:val="24"/>
        </w:rPr>
        <w:t>op</w:t>
      </w:r>
      <w:r>
        <w:rPr>
          <w:spacing w:val="-4"/>
          <w:sz w:val="24"/>
          <w:szCs w:val="24"/>
        </w:rPr>
        <w:t>i</w:t>
      </w:r>
      <w:r>
        <w:rPr>
          <w:sz w:val="24"/>
          <w:szCs w:val="24"/>
        </w:rPr>
        <w:t>ng</w:t>
      </w:r>
      <w:r>
        <w:rPr>
          <w:spacing w:val="5"/>
          <w:sz w:val="24"/>
          <w:szCs w:val="24"/>
        </w:rPr>
        <w:t xml:space="preserve"> </w:t>
      </w:r>
      <w:r>
        <w:rPr>
          <w:sz w:val="24"/>
          <w:szCs w:val="24"/>
        </w:rPr>
        <w:t>a</w:t>
      </w:r>
      <w:r>
        <w:rPr>
          <w:spacing w:val="9"/>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t</w:t>
      </w:r>
      <w:r>
        <w:rPr>
          <w:sz w:val="24"/>
          <w:szCs w:val="24"/>
        </w:rPr>
        <w:t>u</w:t>
      </w:r>
      <w:r>
        <w:rPr>
          <w:spacing w:val="-9"/>
          <w:sz w:val="24"/>
          <w:szCs w:val="24"/>
        </w:rPr>
        <w:t>m</w:t>
      </w:r>
      <w:r>
        <w:rPr>
          <w:spacing w:val="5"/>
          <w:sz w:val="24"/>
          <w:szCs w:val="24"/>
        </w:rPr>
        <w:t>o</w:t>
      </w:r>
      <w:r>
        <w:rPr>
          <w:sz w:val="24"/>
          <w:szCs w:val="24"/>
        </w:rPr>
        <w:t>r</w:t>
      </w:r>
      <w:r>
        <w:rPr>
          <w:spacing w:val="6"/>
          <w:sz w:val="24"/>
          <w:szCs w:val="24"/>
        </w:rPr>
        <w:t xml:space="preserve"> </w:t>
      </w:r>
      <w:r>
        <w:rPr>
          <w:sz w:val="24"/>
          <w:szCs w:val="24"/>
        </w:rPr>
        <w:t>d</w:t>
      </w:r>
      <w:r>
        <w:rPr>
          <w:spacing w:val="-1"/>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 xml:space="preserve">n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pacing w:val="-9"/>
          <w:sz w:val="24"/>
          <w:szCs w:val="24"/>
        </w:rPr>
        <w:t>m</w:t>
      </w:r>
      <w:r>
        <w:rPr>
          <w:sz w:val="24"/>
          <w:szCs w:val="24"/>
        </w:rPr>
        <w:t>.</w:t>
      </w:r>
      <w:r>
        <w:rPr>
          <w:spacing w:val="7"/>
          <w:sz w:val="24"/>
          <w:szCs w:val="24"/>
        </w:rPr>
        <w:t xml:space="preserve"> T</w:t>
      </w:r>
      <w:r>
        <w:rPr>
          <w:spacing w:val="-5"/>
          <w:sz w:val="24"/>
          <w:szCs w:val="24"/>
        </w:rPr>
        <w:t>h</w:t>
      </w:r>
      <w:r>
        <w:rPr>
          <w:sz w:val="24"/>
          <w:szCs w:val="24"/>
        </w:rPr>
        <w:t>e</w:t>
      </w:r>
      <w:r>
        <w:rPr>
          <w:spacing w:val="4"/>
          <w:sz w:val="24"/>
          <w:szCs w:val="24"/>
        </w:rPr>
        <w:t xml:space="preserve"> </w:t>
      </w:r>
      <w:r>
        <w:rPr>
          <w:sz w:val="24"/>
          <w:szCs w:val="24"/>
        </w:rPr>
        <w:t>p</w:t>
      </w:r>
      <w:r>
        <w:rPr>
          <w:spacing w:val="-1"/>
          <w:sz w:val="24"/>
          <w:szCs w:val="24"/>
        </w:rPr>
        <w:t>e</w:t>
      </w:r>
      <w:r>
        <w:rPr>
          <w:spacing w:val="6"/>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4"/>
          <w:sz w:val="24"/>
          <w:szCs w:val="24"/>
        </w:rPr>
        <w:t>a</w:t>
      </w:r>
      <w:r>
        <w:rPr>
          <w:spacing w:val="-5"/>
          <w:sz w:val="24"/>
          <w:szCs w:val="24"/>
        </w:rPr>
        <w:t>n</w:t>
      </w:r>
      <w:r>
        <w:rPr>
          <w:spacing w:val="4"/>
          <w:sz w:val="24"/>
          <w:szCs w:val="24"/>
        </w:rPr>
        <w:t>c</w:t>
      </w:r>
      <w:r>
        <w:rPr>
          <w:sz w:val="24"/>
          <w:szCs w:val="24"/>
        </w:rPr>
        <w:t>e</w:t>
      </w:r>
      <w:r>
        <w:rPr>
          <w:spacing w:val="4"/>
          <w:sz w:val="24"/>
          <w:szCs w:val="24"/>
        </w:rPr>
        <w:t xml:space="preserve"> </w:t>
      </w:r>
      <w:r>
        <w:rPr>
          <w:spacing w:val="9"/>
          <w:sz w:val="24"/>
          <w:szCs w:val="24"/>
        </w:rPr>
        <w:t>o</w:t>
      </w:r>
      <w:r>
        <w:rPr>
          <w:sz w:val="24"/>
          <w:szCs w:val="24"/>
        </w:rPr>
        <w:t xml:space="preserve">f </w:t>
      </w:r>
      <w:r>
        <w:rPr>
          <w:spacing w:val="5"/>
          <w:sz w:val="24"/>
          <w:szCs w:val="24"/>
        </w:rPr>
        <w:t>t</w:t>
      </w:r>
      <w:r>
        <w:rPr>
          <w:spacing w:val="-5"/>
          <w:sz w:val="24"/>
          <w:szCs w:val="24"/>
        </w:rPr>
        <w:t>h</w:t>
      </w:r>
      <w:r>
        <w:rPr>
          <w:spacing w:val="4"/>
          <w:sz w:val="24"/>
          <w:szCs w:val="24"/>
        </w:rPr>
        <w:t>e</w:t>
      </w:r>
      <w:r>
        <w:rPr>
          <w:spacing w:val="-9"/>
          <w:sz w:val="24"/>
          <w:szCs w:val="24"/>
        </w:rPr>
        <w:t>i</w:t>
      </w:r>
      <w:r>
        <w:rPr>
          <w:sz w:val="24"/>
          <w:szCs w:val="24"/>
        </w:rPr>
        <w:t>r</w:t>
      </w:r>
      <w:r>
        <w:rPr>
          <w:spacing w:val="-1"/>
          <w:sz w:val="24"/>
          <w:szCs w:val="24"/>
        </w:rPr>
        <w:t xml:space="preserve"> </w:t>
      </w:r>
      <w:r>
        <w:rPr>
          <w:spacing w:val="-2"/>
          <w:sz w:val="24"/>
          <w:szCs w:val="24"/>
        </w:rPr>
        <w:t>C</w:t>
      </w:r>
      <w:r>
        <w:rPr>
          <w:sz w:val="24"/>
          <w:szCs w:val="24"/>
        </w:rPr>
        <w:t>NN</w:t>
      </w:r>
      <w:r>
        <w:rPr>
          <w:spacing w:val="-3"/>
          <w:sz w:val="24"/>
          <w:szCs w:val="24"/>
        </w:rPr>
        <w:t xml:space="preserve"> </w:t>
      </w:r>
      <w:r>
        <w:rPr>
          <w:spacing w:val="1"/>
          <w:sz w:val="24"/>
          <w:szCs w:val="24"/>
        </w:rPr>
        <w:t>r</w:t>
      </w:r>
      <w:r>
        <w:rPr>
          <w:spacing w:val="-1"/>
          <w:sz w:val="24"/>
          <w:szCs w:val="24"/>
        </w:rPr>
        <w:t>e</w:t>
      </w:r>
      <w:r>
        <w:rPr>
          <w:sz w:val="24"/>
          <w:szCs w:val="24"/>
        </w:rPr>
        <w:t>p</w:t>
      </w:r>
      <w:r>
        <w:rPr>
          <w:spacing w:val="5"/>
          <w:sz w:val="24"/>
          <w:szCs w:val="24"/>
        </w:rPr>
        <w:t>o</w:t>
      </w:r>
      <w:r>
        <w:rPr>
          <w:spacing w:val="-3"/>
          <w:sz w:val="24"/>
          <w:szCs w:val="24"/>
        </w:rPr>
        <w:t>r</w:t>
      </w:r>
      <w:r>
        <w:rPr>
          <w:sz w:val="24"/>
          <w:szCs w:val="24"/>
        </w:rPr>
        <w:t>t</w:t>
      </w:r>
      <w:r>
        <w:rPr>
          <w:spacing w:val="3"/>
          <w:sz w:val="24"/>
          <w:szCs w:val="24"/>
        </w:rPr>
        <w:t xml:space="preserve"> </w:t>
      </w:r>
      <w:r>
        <w:rPr>
          <w:spacing w:val="-9"/>
          <w:sz w:val="24"/>
          <w:szCs w:val="24"/>
        </w:rPr>
        <w:t>i</w:t>
      </w:r>
      <w:r>
        <w:rPr>
          <w:sz w:val="24"/>
          <w:szCs w:val="24"/>
        </w:rPr>
        <w:t xml:space="preserve">s </w:t>
      </w:r>
      <w:r>
        <w:rPr>
          <w:spacing w:val="-4"/>
          <w:sz w:val="24"/>
          <w:szCs w:val="24"/>
        </w:rPr>
        <w:t>m</w:t>
      </w:r>
      <w:r>
        <w:rPr>
          <w:spacing w:val="-1"/>
          <w:sz w:val="24"/>
          <w:szCs w:val="24"/>
        </w:rPr>
        <w:t>ea</w:t>
      </w:r>
      <w:r>
        <w:rPr>
          <w:spacing w:val="-2"/>
          <w:sz w:val="24"/>
          <w:szCs w:val="24"/>
        </w:rPr>
        <w:t>s</w:t>
      </w:r>
      <w:r>
        <w:rPr>
          <w:sz w:val="24"/>
          <w:szCs w:val="24"/>
        </w:rPr>
        <w:t>u</w:t>
      </w:r>
      <w:r>
        <w:rPr>
          <w:spacing w:val="1"/>
          <w:sz w:val="24"/>
          <w:szCs w:val="24"/>
        </w:rPr>
        <w:t>r</w:t>
      </w:r>
      <w:r>
        <w:rPr>
          <w:spacing w:val="-1"/>
          <w:sz w:val="24"/>
          <w:szCs w:val="24"/>
        </w:rPr>
        <w:t>e</w:t>
      </w:r>
      <w:r>
        <w:rPr>
          <w:sz w:val="24"/>
          <w:szCs w:val="24"/>
        </w:rPr>
        <w:t>d</w:t>
      </w:r>
      <w:r>
        <w:rPr>
          <w:spacing w:val="-2"/>
          <w:sz w:val="24"/>
          <w:szCs w:val="24"/>
        </w:rPr>
        <w:t xml:space="preserve"> </w:t>
      </w:r>
      <w:r>
        <w:rPr>
          <w:sz w:val="24"/>
          <w:szCs w:val="24"/>
        </w:rPr>
        <w:t>p</w:t>
      </w:r>
      <w:r>
        <w:rPr>
          <w:spacing w:val="6"/>
          <w:sz w:val="24"/>
          <w:szCs w:val="24"/>
        </w:rPr>
        <w:t>r</w:t>
      </w:r>
      <w:r>
        <w:rPr>
          <w:spacing w:val="-4"/>
          <w:sz w:val="24"/>
          <w:szCs w:val="24"/>
        </w:rPr>
        <w:t>im</w:t>
      </w:r>
      <w:r>
        <w:rPr>
          <w:spacing w:val="-1"/>
          <w:sz w:val="24"/>
          <w:szCs w:val="24"/>
        </w:rPr>
        <w:t>a</w:t>
      </w:r>
      <w:r>
        <w:rPr>
          <w:spacing w:val="6"/>
          <w:sz w:val="24"/>
          <w:szCs w:val="24"/>
        </w:rPr>
        <w:t>r</w:t>
      </w:r>
      <w:r>
        <w:rPr>
          <w:sz w:val="24"/>
          <w:szCs w:val="24"/>
        </w:rPr>
        <w:t>i</w:t>
      </w:r>
      <w:r>
        <w:rPr>
          <w:spacing w:val="1"/>
          <w:sz w:val="24"/>
          <w:szCs w:val="24"/>
        </w:rPr>
        <w:t>l</w:t>
      </w:r>
      <w:r>
        <w:rPr>
          <w:sz w:val="24"/>
          <w:szCs w:val="24"/>
        </w:rPr>
        <w:t>y</w:t>
      </w:r>
      <w:r>
        <w:rPr>
          <w:spacing w:val="-7"/>
          <w:sz w:val="24"/>
          <w:szCs w:val="24"/>
        </w:rPr>
        <w:t xml:space="preserve"> </w:t>
      </w:r>
      <w:r>
        <w:rPr>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o</w:t>
      </w:r>
      <w:r>
        <w:rPr>
          <w:sz w:val="24"/>
          <w:szCs w:val="24"/>
        </w:rPr>
        <w:t>n</w:t>
      </w:r>
      <w:r>
        <w:rPr>
          <w:spacing w:val="-7"/>
          <w:sz w:val="24"/>
          <w:szCs w:val="24"/>
        </w:rPr>
        <w:t xml:space="preserve"> </w:t>
      </w:r>
      <w:r>
        <w:rPr>
          <w:spacing w:val="2"/>
          <w:sz w:val="24"/>
          <w:szCs w:val="24"/>
        </w:rPr>
        <w:t>s</w:t>
      </w:r>
      <w:r>
        <w:rPr>
          <w:spacing w:val="-1"/>
          <w:sz w:val="24"/>
          <w:szCs w:val="24"/>
        </w:rPr>
        <w:t>e</w:t>
      </w:r>
      <w:r>
        <w:rPr>
          <w:sz w:val="24"/>
          <w:szCs w:val="24"/>
        </w:rPr>
        <w:t>n</w:t>
      </w:r>
      <w:r>
        <w:rPr>
          <w:spacing w:val="2"/>
          <w:sz w:val="24"/>
          <w:szCs w:val="24"/>
        </w:rPr>
        <w:t>s</w:t>
      </w:r>
      <w:r>
        <w:rPr>
          <w:spacing w:val="-9"/>
          <w:sz w:val="24"/>
          <w:szCs w:val="24"/>
        </w:rPr>
        <w:t>i</w:t>
      </w:r>
      <w:r>
        <w:rPr>
          <w:spacing w:val="10"/>
          <w:sz w:val="24"/>
          <w:szCs w:val="24"/>
        </w:rPr>
        <w:t>t</w:t>
      </w:r>
      <w:r>
        <w:rPr>
          <w:spacing w:val="-4"/>
          <w:sz w:val="24"/>
          <w:szCs w:val="24"/>
        </w:rPr>
        <w:t>i</w:t>
      </w:r>
      <w:r>
        <w:rPr>
          <w:sz w:val="24"/>
          <w:szCs w:val="24"/>
        </w:rPr>
        <w:t>v</w:t>
      </w:r>
      <w:r>
        <w:rPr>
          <w:spacing w:val="-9"/>
          <w:sz w:val="24"/>
          <w:szCs w:val="24"/>
        </w:rPr>
        <w:t>i</w:t>
      </w:r>
      <w:r>
        <w:rPr>
          <w:spacing w:val="10"/>
          <w:sz w:val="24"/>
          <w:szCs w:val="24"/>
        </w:rPr>
        <w:t>t</w:t>
      </w:r>
      <w:r>
        <w:rPr>
          <w:sz w:val="24"/>
          <w:szCs w:val="24"/>
        </w:rPr>
        <w:t>y</w:t>
      </w:r>
      <w:r>
        <w:rPr>
          <w:spacing w:val="-7"/>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s</w:t>
      </w:r>
      <w:r>
        <w:rPr>
          <w:sz w:val="24"/>
          <w:szCs w:val="24"/>
        </w:rPr>
        <w:t>p</w:t>
      </w:r>
      <w:r>
        <w:rPr>
          <w:spacing w:val="-1"/>
          <w:sz w:val="24"/>
          <w:szCs w:val="24"/>
        </w:rPr>
        <w:t>e</w:t>
      </w:r>
      <w:r>
        <w:rPr>
          <w:spacing w:val="4"/>
          <w:sz w:val="24"/>
          <w:szCs w:val="24"/>
        </w:rPr>
        <w:t>c</w:t>
      </w:r>
      <w:r>
        <w:rPr>
          <w:sz w:val="24"/>
          <w:szCs w:val="24"/>
        </w:rPr>
        <w:t>i</w:t>
      </w:r>
      <w:r>
        <w:rPr>
          <w:spacing w:val="2"/>
          <w:sz w:val="24"/>
          <w:szCs w:val="24"/>
        </w:rPr>
        <w:t>f</w:t>
      </w:r>
      <w:r>
        <w:rPr>
          <w:spacing w:val="-4"/>
          <w:sz w:val="24"/>
          <w:szCs w:val="24"/>
        </w:rPr>
        <w:t>i</w:t>
      </w:r>
      <w:r>
        <w:rPr>
          <w:spacing w:val="4"/>
          <w:sz w:val="24"/>
          <w:szCs w:val="24"/>
        </w:rPr>
        <w:t>c</w:t>
      </w:r>
      <w:r>
        <w:rPr>
          <w:spacing w:val="-9"/>
          <w:sz w:val="24"/>
          <w:szCs w:val="24"/>
        </w:rPr>
        <w:t>i</w:t>
      </w:r>
      <w:r>
        <w:rPr>
          <w:spacing w:val="10"/>
          <w:sz w:val="24"/>
          <w:szCs w:val="24"/>
        </w:rPr>
        <w:t>t</w:t>
      </w:r>
      <w:r>
        <w:rPr>
          <w:sz w:val="24"/>
          <w:szCs w:val="24"/>
        </w:rPr>
        <w:t>y</w:t>
      </w:r>
      <w:r>
        <w:rPr>
          <w:spacing w:val="-12"/>
          <w:sz w:val="24"/>
          <w:szCs w:val="24"/>
        </w:rPr>
        <w:t xml:space="preserve"> </w:t>
      </w:r>
      <w:r>
        <w:rPr>
          <w:spacing w:val="5"/>
          <w:sz w:val="24"/>
          <w:szCs w:val="24"/>
        </w:rPr>
        <w:t>p</w:t>
      </w:r>
      <w:r>
        <w:rPr>
          <w:spacing w:val="-1"/>
          <w:sz w:val="24"/>
          <w:szCs w:val="24"/>
        </w:rPr>
        <w:t>a</w:t>
      </w:r>
      <w:r>
        <w:rPr>
          <w:spacing w:val="1"/>
          <w:sz w:val="24"/>
          <w:szCs w:val="24"/>
        </w:rPr>
        <w:t>r</w:t>
      </w:r>
      <w:r>
        <w:rPr>
          <w:spacing w:val="4"/>
          <w:sz w:val="24"/>
          <w:szCs w:val="24"/>
        </w:rPr>
        <w:t>a</w:t>
      </w:r>
      <w:r>
        <w:rPr>
          <w:spacing w:val="-4"/>
          <w:sz w:val="24"/>
          <w:szCs w:val="24"/>
        </w:rPr>
        <w:t>m</w:t>
      </w:r>
      <w:r>
        <w:rPr>
          <w:spacing w:val="-1"/>
          <w:sz w:val="24"/>
          <w:szCs w:val="24"/>
        </w:rPr>
        <w:t>e</w:t>
      </w:r>
      <w:r>
        <w:rPr>
          <w:spacing w:val="5"/>
          <w:sz w:val="24"/>
          <w:szCs w:val="24"/>
        </w:rPr>
        <w:t>t</w:t>
      </w:r>
      <w:r>
        <w:rPr>
          <w:spacing w:val="-1"/>
          <w:sz w:val="24"/>
          <w:szCs w:val="24"/>
        </w:rPr>
        <w:t>e</w:t>
      </w:r>
      <w:r>
        <w:rPr>
          <w:spacing w:val="1"/>
          <w:sz w:val="24"/>
          <w:szCs w:val="24"/>
        </w:rPr>
        <w:t>r</w:t>
      </w:r>
      <w:r>
        <w:rPr>
          <w:spacing w:val="-2"/>
          <w:sz w:val="24"/>
          <w:szCs w:val="24"/>
        </w:rPr>
        <w:t>s</w:t>
      </w:r>
      <w:r>
        <w:rPr>
          <w:sz w:val="24"/>
          <w:szCs w:val="24"/>
        </w:rPr>
        <w:t>, wh</w:t>
      </w:r>
      <w:r>
        <w:rPr>
          <w:spacing w:val="-5"/>
          <w:sz w:val="24"/>
          <w:szCs w:val="24"/>
        </w:rPr>
        <w:t>i</w:t>
      </w:r>
      <w:r>
        <w:rPr>
          <w:spacing w:val="4"/>
          <w:sz w:val="24"/>
          <w:szCs w:val="24"/>
        </w:rPr>
        <w:t>c</w:t>
      </w:r>
      <w:r>
        <w:rPr>
          <w:sz w:val="24"/>
          <w:szCs w:val="24"/>
        </w:rPr>
        <w:t>h</w:t>
      </w:r>
      <w:r>
        <w:rPr>
          <w:spacing w:val="9"/>
          <w:sz w:val="24"/>
          <w:szCs w:val="24"/>
        </w:rPr>
        <w:t xml:space="preserve"> </w:t>
      </w:r>
      <w:r>
        <w:rPr>
          <w:spacing w:val="-5"/>
          <w:sz w:val="24"/>
          <w:szCs w:val="24"/>
        </w:rPr>
        <w:t>h</w:t>
      </w:r>
      <w:r>
        <w:rPr>
          <w:spacing w:val="4"/>
          <w:sz w:val="24"/>
          <w:szCs w:val="24"/>
        </w:rPr>
        <w:t>a</w:t>
      </w:r>
      <w:r>
        <w:rPr>
          <w:spacing w:val="-5"/>
          <w:sz w:val="24"/>
          <w:szCs w:val="24"/>
        </w:rPr>
        <w:t>v</w:t>
      </w:r>
      <w:r>
        <w:rPr>
          <w:sz w:val="24"/>
          <w:szCs w:val="24"/>
        </w:rPr>
        <w:t>e</w:t>
      </w:r>
      <w:r>
        <w:rPr>
          <w:spacing w:val="8"/>
          <w:sz w:val="24"/>
          <w:szCs w:val="24"/>
        </w:rPr>
        <w:t xml:space="preserve"> </w:t>
      </w:r>
      <w:r>
        <w:rPr>
          <w:spacing w:val="-2"/>
          <w:sz w:val="24"/>
          <w:szCs w:val="24"/>
        </w:rPr>
        <w:t>s</w:t>
      </w:r>
      <w:r>
        <w:rPr>
          <w:spacing w:val="5"/>
          <w:sz w:val="24"/>
          <w:szCs w:val="24"/>
        </w:rPr>
        <w:t>t</w:t>
      </w:r>
      <w:r>
        <w:rPr>
          <w:spacing w:val="-1"/>
          <w:sz w:val="24"/>
          <w:szCs w:val="24"/>
        </w:rPr>
        <w:t>e</w:t>
      </w:r>
      <w:r>
        <w:rPr>
          <w:sz w:val="24"/>
          <w:szCs w:val="24"/>
        </w:rPr>
        <w:t>pp</w:t>
      </w:r>
      <w:r>
        <w:rPr>
          <w:spacing w:val="-1"/>
          <w:sz w:val="24"/>
          <w:szCs w:val="24"/>
        </w:rPr>
        <w:t>e</w:t>
      </w:r>
      <w:r>
        <w:rPr>
          <w:sz w:val="24"/>
          <w:szCs w:val="24"/>
        </w:rPr>
        <w:t>d</w:t>
      </w:r>
      <w:r>
        <w:rPr>
          <w:spacing w:val="14"/>
          <w:sz w:val="24"/>
          <w:szCs w:val="24"/>
        </w:rPr>
        <w:t xml:space="preserve"> </w:t>
      </w:r>
      <w:r>
        <w:rPr>
          <w:spacing w:val="-8"/>
          <w:sz w:val="24"/>
          <w:szCs w:val="24"/>
        </w:rPr>
        <w:t>f</w:t>
      </w:r>
      <w:r>
        <w:rPr>
          <w:spacing w:val="5"/>
          <w:sz w:val="24"/>
          <w:szCs w:val="24"/>
        </w:rPr>
        <w:t>o</w:t>
      </w:r>
      <w:r>
        <w:rPr>
          <w:spacing w:val="1"/>
          <w:sz w:val="24"/>
          <w:szCs w:val="24"/>
        </w:rPr>
        <w:t>r</w:t>
      </w:r>
      <w:r>
        <w:rPr>
          <w:sz w:val="24"/>
          <w:szCs w:val="24"/>
        </w:rPr>
        <w:t>w</w:t>
      </w:r>
      <w:r>
        <w:rPr>
          <w:spacing w:val="-1"/>
          <w:sz w:val="24"/>
          <w:szCs w:val="24"/>
        </w:rPr>
        <w:t>a</w:t>
      </w:r>
      <w:r>
        <w:rPr>
          <w:spacing w:val="1"/>
          <w:sz w:val="24"/>
          <w:szCs w:val="24"/>
        </w:rPr>
        <w:t>r</w:t>
      </w:r>
      <w:r>
        <w:rPr>
          <w:sz w:val="24"/>
          <w:szCs w:val="24"/>
        </w:rPr>
        <w:t>d</w:t>
      </w:r>
      <w:r>
        <w:rPr>
          <w:spacing w:val="9"/>
          <w:sz w:val="24"/>
          <w:szCs w:val="24"/>
        </w:rPr>
        <w:t xml:space="preserve"> </w:t>
      </w:r>
      <w:r>
        <w:rPr>
          <w:sz w:val="24"/>
          <w:szCs w:val="24"/>
        </w:rPr>
        <w:t>w</w:t>
      </w:r>
      <w:r>
        <w:rPr>
          <w:spacing w:val="-5"/>
          <w:sz w:val="24"/>
          <w:szCs w:val="24"/>
        </w:rPr>
        <w:t>h</w:t>
      </w:r>
      <w:r>
        <w:rPr>
          <w:spacing w:val="-1"/>
          <w:sz w:val="24"/>
          <w:szCs w:val="24"/>
        </w:rPr>
        <w:t>e</w:t>
      </w:r>
      <w:r>
        <w:rPr>
          <w:sz w:val="24"/>
          <w:szCs w:val="24"/>
        </w:rPr>
        <w:t>n</w:t>
      </w:r>
      <w:r>
        <w:rPr>
          <w:spacing w:val="9"/>
          <w:sz w:val="24"/>
          <w:szCs w:val="24"/>
        </w:rPr>
        <w:t xml:space="preserve"> </w:t>
      </w:r>
      <w:r>
        <w:rPr>
          <w:spacing w:val="-4"/>
          <w:sz w:val="24"/>
          <w:szCs w:val="24"/>
        </w:rPr>
        <w:t>i</w:t>
      </w:r>
      <w:r>
        <w:rPr>
          <w:sz w:val="24"/>
          <w:szCs w:val="24"/>
        </w:rPr>
        <w:t>n</w:t>
      </w:r>
      <w:r>
        <w:rPr>
          <w:spacing w:val="9"/>
          <w:sz w:val="24"/>
          <w:szCs w:val="24"/>
        </w:rPr>
        <w:t xml:space="preserve"> </w:t>
      </w:r>
      <w:r>
        <w:rPr>
          <w:spacing w:val="-1"/>
          <w:sz w:val="24"/>
          <w:szCs w:val="24"/>
        </w:rPr>
        <w:t>c</w:t>
      </w:r>
      <w:r>
        <w:rPr>
          <w:spacing w:val="5"/>
          <w:sz w:val="24"/>
          <w:szCs w:val="24"/>
        </w:rPr>
        <w:t>o</w:t>
      </w:r>
      <w:r>
        <w:rPr>
          <w:spacing w:val="-9"/>
          <w:sz w:val="24"/>
          <w:szCs w:val="24"/>
        </w:rPr>
        <w:t>m</w:t>
      </w:r>
      <w:r>
        <w:rPr>
          <w:spacing w:val="5"/>
          <w:sz w:val="24"/>
          <w:szCs w:val="24"/>
        </w:rPr>
        <w:t>p</w:t>
      </w:r>
      <w:r>
        <w:rPr>
          <w:spacing w:val="-1"/>
          <w:sz w:val="24"/>
          <w:szCs w:val="24"/>
        </w:rPr>
        <w:t>a</w:t>
      </w:r>
      <w:r>
        <w:rPr>
          <w:spacing w:val="6"/>
          <w:sz w:val="24"/>
          <w:szCs w:val="24"/>
        </w:rPr>
        <w:t>r</w:t>
      </w:r>
      <w:r>
        <w:rPr>
          <w:spacing w:val="-4"/>
          <w:sz w:val="24"/>
          <w:szCs w:val="24"/>
        </w:rPr>
        <w:t>i</w:t>
      </w:r>
      <w:r>
        <w:rPr>
          <w:spacing w:val="-2"/>
          <w:sz w:val="24"/>
          <w:szCs w:val="24"/>
        </w:rPr>
        <w:t>s</w:t>
      </w:r>
      <w:r>
        <w:rPr>
          <w:spacing w:val="5"/>
          <w:sz w:val="24"/>
          <w:szCs w:val="24"/>
        </w:rPr>
        <w:t>o</w:t>
      </w:r>
      <w:r>
        <w:rPr>
          <w:sz w:val="24"/>
          <w:szCs w:val="24"/>
        </w:rPr>
        <w:t>n</w:t>
      </w:r>
      <w:r>
        <w:rPr>
          <w:spacing w:val="4"/>
          <w:sz w:val="24"/>
          <w:szCs w:val="24"/>
        </w:rPr>
        <w:t xml:space="preserve"> </w:t>
      </w:r>
      <w:r>
        <w:rPr>
          <w:sz w:val="24"/>
          <w:szCs w:val="24"/>
        </w:rPr>
        <w:t>to</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A</w:t>
      </w:r>
      <w:r>
        <w:rPr>
          <w:spacing w:val="1"/>
          <w:sz w:val="24"/>
          <w:szCs w:val="24"/>
        </w:rPr>
        <w:t>r</w:t>
      </w:r>
      <w:r>
        <w:rPr>
          <w:spacing w:val="5"/>
          <w:sz w:val="24"/>
          <w:szCs w:val="24"/>
        </w:rPr>
        <w:t>t</w:t>
      </w:r>
      <w:r>
        <w:rPr>
          <w:spacing w:val="-4"/>
          <w:sz w:val="24"/>
          <w:szCs w:val="24"/>
        </w:rPr>
        <w:t>i</w:t>
      </w:r>
      <w:r>
        <w:rPr>
          <w:spacing w:val="1"/>
          <w:sz w:val="24"/>
          <w:szCs w:val="24"/>
        </w:rPr>
        <w:t>f</w:t>
      </w:r>
      <w:r>
        <w:rPr>
          <w:spacing w:val="-4"/>
          <w:sz w:val="24"/>
          <w:szCs w:val="24"/>
        </w:rPr>
        <w:t>i</w:t>
      </w:r>
      <w:r>
        <w:rPr>
          <w:spacing w:val="4"/>
          <w:sz w:val="24"/>
          <w:szCs w:val="24"/>
        </w:rPr>
        <w:t>c</w:t>
      </w:r>
      <w:r>
        <w:rPr>
          <w:spacing w:val="-4"/>
          <w:sz w:val="24"/>
          <w:szCs w:val="24"/>
        </w:rPr>
        <w:t>i</w:t>
      </w:r>
      <w:r>
        <w:rPr>
          <w:spacing w:val="4"/>
          <w:sz w:val="24"/>
          <w:szCs w:val="24"/>
        </w:rPr>
        <w:t>a</w:t>
      </w:r>
      <w:r>
        <w:rPr>
          <w:sz w:val="24"/>
          <w:szCs w:val="24"/>
        </w:rPr>
        <w:t>l</w:t>
      </w:r>
      <w:r>
        <w:rPr>
          <w:spacing w:val="4"/>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 xml:space="preserve">l </w:t>
      </w:r>
      <w:r>
        <w:rPr>
          <w:spacing w:val="4"/>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 xml:space="preserve">ks </w:t>
      </w:r>
      <w:r>
        <w:rPr>
          <w:spacing w:val="1"/>
          <w:sz w:val="24"/>
          <w:szCs w:val="24"/>
        </w:rPr>
        <w:t>(</w:t>
      </w:r>
      <w:r>
        <w:rPr>
          <w:spacing w:val="-5"/>
          <w:sz w:val="24"/>
          <w:szCs w:val="24"/>
        </w:rPr>
        <w:t>A</w:t>
      </w:r>
      <w:r>
        <w:rPr>
          <w:sz w:val="24"/>
          <w:szCs w:val="24"/>
        </w:rPr>
        <w:t>N</w:t>
      </w:r>
      <w:r>
        <w:rPr>
          <w:spacing w:val="-1"/>
          <w:sz w:val="24"/>
          <w:szCs w:val="24"/>
        </w:rPr>
        <w:t>N</w:t>
      </w:r>
      <w:r>
        <w:rPr>
          <w:spacing w:val="1"/>
          <w:sz w:val="24"/>
          <w:szCs w:val="24"/>
        </w:rPr>
        <w:t>)</w:t>
      </w:r>
      <w:r>
        <w:rPr>
          <w:sz w:val="24"/>
          <w:szCs w:val="24"/>
        </w:rPr>
        <w:t>.</w:t>
      </w:r>
    </w:p>
    <w:p w14:paraId="292BBF24" w14:textId="77777777" w:rsidR="00433F0F" w:rsidRDefault="00433F0F">
      <w:pPr>
        <w:spacing w:before="13" w:line="240" w:lineRule="exact"/>
        <w:rPr>
          <w:sz w:val="24"/>
          <w:szCs w:val="24"/>
        </w:rPr>
      </w:pPr>
    </w:p>
    <w:p w14:paraId="0E5089F2" w14:textId="77777777" w:rsidR="00433F0F" w:rsidRDefault="008B01BA">
      <w:pPr>
        <w:tabs>
          <w:tab w:val="left" w:pos="1220"/>
        </w:tabs>
        <w:spacing w:line="355" w:lineRule="auto"/>
        <w:ind w:left="1230" w:right="74" w:hanging="360"/>
        <w:jc w:val="both"/>
        <w:rPr>
          <w:sz w:val="24"/>
          <w:szCs w:val="24"/>
        </w:rPr>
        <w:sectPr w:rsidR="00433F0F">
          <w:headerReference w:type="default" r:id="rId40"/>
          <w:footerReference w:type="default" r:id="rId41"/>
          <w:pgSz w:w="11920" w:h="16840"/>
          <w:pgMar w:top="1340" w:right="1320" w:bottom="280" w:left="1680" w:header="0" w:footer="947" w:gutter="0"/>
          <w:pgNumType w:start="11"/>
          <w:cols w:space="720"/>
        </w:sect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1"/>
          <w:sz w:val="24"/>
          <w:szCs w:val="24"/>
        </w:rPr>
        <w:t>S</w:t>
      </w:r>
      <w:r>
        <w:rPr>
          <w:b/>
          <w:sz w:val="24"/>
          <w:szCs w:val="24"/>
        </w:rPr>
        <w:t>.</w:t>
      </w:r>
      <w:r>
        <w:rPr>
          <w:b/>
          <w:spacing w:val="-5"/>
          <w:sz w:val="24"/>
          <w:szCs w:val="24"/>
        </w:rPr>
        <w:t xml:space="preserve"> </w:t>
      </w:r>
      <w:r>
        <w:rPr>
          <w:b/>
          <w:spacing w:val="-3"/>
          <w:sz w:val="24"/>
          <w:szCs w:val="24"/>
        </w:rPr>
        <w:t>P</w:t>
      </w:r>
      <w:r>
        <w:rPr>
          <w:b/>
          <w:spacing w:val="-1"/>
          <w:sz w:val="24"/>
          <w:szCs w:val="24"/>
        </w:rPr>
        <w:t>e</w:t>
      </w:r>
      <w:r>
        <w:rPr>
          <w:b/>
          <w:spacing w:val="-6"/>
          <w:sz w:val="24"/>
          <w:szCs w:val="24"/>
        </w:rPr>
        <w:t>r</w:t>
      </w:r>
      <w:r>
        <w:rPr>
          <w:b/>
          <w:spacing w:val="-1"/>
          <w:sz w:val="24"/>
          <w:szCs w:val="24"/>
        </w:rPr>
        <w:t>e</w:t>
      </w:r>
      <w:r>
        <w:rPr>
          <w:b/>
          <w:spacing w:val="5"/>
          <w:sz w:val="24"/>
          <w:szCs w:val="24"/>
        </w:rPr>
        <w:t>i</w:t>
      </w:r>
      <w:r>
        <w:rPr>
          <w:b/>
          <w:spacing w:val="-6"/>
          <w:sz w:val="24"/>
          <w:szCs w:val="24"/>
        </w:rPr>
        <w:t>r</w:t>
      </w:r>
      <w:r>
        <w:rPr>
          <w:b/>
          <w:sz w:val="24"/>
          <w:szCs w:val="24"/>
        </w:rPr>
        <w:t>a,</w:t>
      </w:r>
      <w:r>
        <w:rPr>
          <w:b/>
          <w:spacing w:val="-5"/>
          <w:sz w:val="24"/>
          <w:szCs w:val="24"/>
        </w:rPr>
        <w:t xml:space="preserve"> </w:t>
      </w:r>
      <w:r>
        <w:rPr>
          <w:b/>
          <w:sz w:val="24"/>
          <w:szCs w:val="24"/>
        </w:rPr>
        <w:t>A.</w:t>
      </w:r>
      <w:r>
        <w:rPr>
          <w:b/>
          <w:spacing w:val="-10"/>
          <w:sz w:val="24"/>
          <w:szCs w:val="24"/>
        </w:rPr>
        <w:t xml:space="preserve"> </w:t>
      </w:r>
      <w:r>
        <w:rPr>
          <w:b/>
          <w:spacing w:val="-3"/>
          <w:sz w:val="24"/>
          <w:szCs w:val="24"/>
        </w:rPr>
        <w:t>P</w:t>
      </w:r>
      <w:r>
        <w:rPr>
          <w:b/>
          <w:sz w:val="24"/>
          <w:szCs w:val="24"/>
        </w:rPr>
        <w:t>i</w:t>
      </w:r>
      <w:r>
        <w:rPr>
          <w:b/>
          <w:spacing w:val="3"/>
          <w:sz w:val="24"/>
          <w:szCs w:val="24"/>
        </w:rPr>
        <w:t>n</w:t>
      </w:r>
      <w:r>
        <w:rPr>
          <w:b/>
          <w:spacing w:val="1"/>
          <w:sz w:val="24"/>
          <w:szCs w:val="24"/>
        </w:rPr>
        <w:t>t</w:t>
      </w:r>
      <w:r>
        <w:rPr>
          <w:b/>
          <w:sz w:val="24"/>
          <w:szCs w:val="24"/>
        </w:rPr>
        <w:t>o,</w:t>
      </w:r>
      <w:r>
        <w:rPr>
          <w:b/>
          <w:spacing w:val="-10"/>
          <w:sz w:val="24"/>
          <w:szCs w:val="24"/>
        </w:rPr>
        <w:t xml:space="preserve"> </w:t>
      </w:r>
      <w:r>
        <w:rPr>
          <w:b/>
          <w:sz w:val="24"/>
          <w:szCs w:val="24"/>
        </w:rPr>
        <w:t>V.</w:t>
      </w:r>
      <w:r>
        <w:rPr>
          <w:b/>
          <w:spacing w:val="-10"/>
          <w:sz w:val="24"/>
          <w:szCs w:val="24"/>
        </w:rPr>
        <w:t xml:space="preserve"> </w:t>
      </w:r>
      <w:r>
        <w:rPr>
          <w:b/>
          <w:sz w:val="24"/>
          <w:szCs w:val="24"/>
        </w:rPr>
        <w:t>A</w:t>
      </w:r>
      <w:r>
        <w:rPr>
          <w:b/>
          <w:spacing w:val="-5"/>
          <w:sz w:val="24"/>
          <w:szCs w:val="24"/>
        </w:rPr>
        <w:t>l</w:t>
      </w:r>
      <w:r>
        <w:rPr>
          <w:b/>
          <w:sz w:val="24"/>
          <w:szCs w:val="24"/>
        </w:rPr>
        <w:t>v</w:t>
      </w:r>
      <w:r>
        <w:rPr>
          <w:b/>
          <w:spacing w:val="-1"/>
          <w:sz w:val="24"/>
          <w:szCs w:val="24"/>
        </w:rPr>
        <w:t>e</w:t>
      </w:r>
      <w:r>
        <w:rPr>
          <w:b/>
          <w:spacing w:val="-2"/>
          <w:sz w:val="24"/>
          <w:szCs w:val="24"/>
        </w:rPr>
        <w:t>s</w:t>
      </w:r>
      <w:r>
        <w:rPr>
          <w:b/>
          <w:sz w:val="24"/>
          <w:szCs w:val="24"/>
        </w:rPr>
        <w:t>,</w:t>
      </w:r>
      <w:r>
        <w:rPr>
          <w:b/>
          <w:spacing w:val="-5"/>
          <w:sz w:val="24"/>
          <w:szCs w:val="24"/>
        </w:rPr>
        <w:t xml:space="preserve"> </w:t>
      </w:r>
      <w:r>
        <w:rPr>
          <w:b/>
          <w:sz w:val="24"/>
          <w:szCs w:val="24"/>
        </w:rPr>
        <w:t>a</w:t>
      </w:r>
      <w:r>
        <w:rPr>
          <w:b/>
          <w:spacing w:val="1"/>
          <w:sz w:val="24"/>
          <w:szCs w:val="24"/>
        </w:rPr>
        <w:t>n</w:t>
      </w:r>
      <w:r>
        <w:rPr>
          <w:b/>
          <w:sz w:val="24"/>
          <w:szCs w:val="24"/>
        </w:rPr>
        <w:t>d</w:t>
      </w:r>
      <w:r>
        <w:rPr>
          <w:b/>
          <w:spacing w:val="-11"/>
          <w:sz w:val="24"/>
          <w:szCs w:val="24"/>
        </w:rPr>
        <w:t xml:space="preserve"> </w:t>
      </w:r>
      <w:r>
        <w:rPr>
          <w:b/>
          <w:sz w:val="24"/>
          <w:szCs w:val="24"/>
        </w:rPr>
        <w:t>C.</w:t>
      </w:r>
      <w:r>
        <w:rPr>
          <w:b/>
          <w:spacing w:val="-10"/>
          <w:sz w:val="24"/>
          <w:szCs w:val="24"/>
        </w:rPr>
        <w:t xml:space="preserve"> </w:t>
      </w:r>
      <w:r>
        <w:rPr>
          <w:b/>
          <w:sz w:val="24"/>
          <w:szCs w:val="24"/>
        </w:rPr>
        <w:t>A.</w:t>
      </w:r>
      <w:r>
        <w:rPr>
          <w:b/>
          <w:spacing w:val="-10"/>
          <w:sz w:val="24"/>
          <w:szCs w:val="24"/>
        </w:rPr>
        <w:t xml:space="preserve"> </w:t>
      </w:r>
      <w:r>
        <w:rPr>
          <w:b/>
          <w:spacing w:val="1"/>
          <w:sz w:val="24"/>
          <w:szCs w:val="24"/>
        </w:rPr>
        <w:t>S</w:t>
      </w:r>
      <w:r>
        <w:rPr>
          <w:b/>
          <w:sz w:val="24"/>
          <w:szCs w:val="24"/>
        </w:rPr>
        <w:t>i</w:t>
      </w:r>
      <w:r>
        <w:rPr>
          <w:b/>
          <w:spacing w:val="-4"/>
          <w:sz w:val="24"/>
          <w:szCs w:val="24"/>
        </w:rPr>
        <w:t>l</w:t>
      </w:r>
      <w:r>
        <w:rPr>
          <w:b/>
          <w:sz w:val="24"/>
          <w:szCs w:val="24"/>
        </w:rPr>
        <w:t>va,</w:t>
      </w:r>
      <w:r>
        <w:rPr>
          <w:b/>
          <w:spacing w:val="-10"/>
          <w:sz w:val="24"/>
          <w:szCs w:val="24"/>
        </w:rPr>
        <w:t xml:space="preserve"> </w:t>
      </w:r>
      <w:r>
        <w:rPr>
          <w:b/>
          <w:spacing w:val="-4"/>
          <w:sz w:val="24"/>
          <w:szCs w:val="24"/>
        </w:rPr>
        <w:t>"</w:t>
      </w:r>
      <w:r>
        <w:rPr>
          <w:b/>
          <w:spacing w:val="3"/>
          <w:sz w:val="24"/>
          <w:szCs w:val="24"/>
        </w:rPr>
        <w:t>B</w:t>
      </w:r>
      <w:r>
        <w:rPr>
          <w:b/>
          <w:spacing w:val="-6"/>
          <w:sz w:val="24"/>
          <w:szCs w:val="24"/>
        </w:rPr>
        <w:t>r</w:t>
      </w:r>
      <w:r>
        <w:rPr>
          <w:b/>
          <w:sz w:val="24"/>
          <w:szCs w:val="24"/>
        </w:rPr>
        <w:t>ain</w:t>
      </w:r>
      <w:r>
        <w:rPr>
          <w:b/>
          <w:spacing w:val="-6"/>
          <w:sz w:val="24"/>
          <w:szCs w:val="24"/>
        </w:rPr>
        <w:t xml:space="preserve"> </w:t>
      </w:r>
      <w:r>
        <w:rPr>
          <w:b/>
          <w:spacing w:val="-2"/>
          <w:sz w:val="24"/>
          <w:szCs w:val="24"/>
        </w:rPr>
        <w:t>T</w:t>
      </w:r>
      <w:r>
        <w:rPr>
          <w:b/>
          <w:spacing w:val="1"/>
          <w:sz w:val="24"/>
          <w:szCs w:val="24"/>
        </w:rPr>
        <w:t>u</w:t>
      </w:r>
      <w:r>
        <w:rPr>
          <w:b/>
          <w:spacing w:val="-3"/>
          <w:sz w:val="24"/>
          <w:szCs w:val="24"/>
        </w:rPr>
        <w:t>m</w:t>
      </w:r>
      <w:r>
        <w:rPr>
          <w:b/>
          <w:spacing w:val="5"/>
          <w:sz w:val="24"/>
          <w:szCs w:val="24"/>
        </w:rPr>
        <w:t>o</w:t>
      </w:r>
      <w:r>
        <w:rPr>
          <w:b/>
          <w:sz w:val="24"/>
          <w:szCs w:val="24"/>
        </w:rPr>
        <w:t>r</w:t>
      </w:r>
      <w:r>
        <w:rPr>
          <w:b/>
          <w:spacing w:val="-13"/>
          <w:sz w:val="24"/>
          <w:szCs w:val="24"/>
        </w:rPr>
        <w:t xml:space="preserve"> </w:t>
      </w:r>
      <w:r>
        <w:rPr>
          <w:b/>
          <w:spacing w:val="1"/>
          <w:sz w:val="24"/>
          <w:szCs w:val="24"/>
        </w:rPr>
        <w:t>S</w:t>
      </w:r>
      <w:r>
        <w:rPr>
          <w:b/>
          <w:spacing w:val="-1"/>
          <w:sz w:val="24"/>
          <w:szCs w:val="24"/>
        </w:rPr>
        <w:t>e</w:t>
      </w:r>
      <w:r>
        <w:rPr>
          <w:b/>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ion U</w:t>
      </w:r>
      <w:r>
        <w:rPr>
          <w:b/>
          <w:spacing w:val="-3"/>
          <w:sz w:val="24"/>
          <w:szCs w:val="24"/>
        </w:rPr>
        <w:t>s</w:t>
      </w:r>
      <w:r>
        <w:rPr>
          <w:b/>
          <w:sz w:val="24"/>
          <w:szCs w:val="24"/>
        </w:rPr>
        <w:t>i</w:t>
      </w:r>
      <w:r>
        <w:rPr>
          <w:b/>
          <w:spacing w:val="1"/>
          <w:sz w:val="24"/>
          <w:szCs w:val="24"/>
        </w:rPr>
        <w:t>n</w:t>
      </w:r>
      <w:r>
        <w:rPr>
          <w:b/>
          <w:sz w:val="24"/>
          <w:szCs w:val="24"/>
        </w:rPr>
        <w:t>g</w:t>
      </w:r>
      <w:r>
        <w:rPr>
          <w:b/>
          <w:spacing w:val="4"/>
          <w:sz w:val="24"/>
          <w:szCs w:val="24"/>
        </w:rPr>
        <w:t xml:space="preserve"> </w:t>
      </w:r>
      <w:r>
        <w:rPr>
          <w:b/>
          <w:sz w:val="24"/>
          <w:szCs w:val="24"/>
        </w:rPr>
        <w:t>Convo</w:t>
      </w:r>
      <w:r>
        <w:rPr>
          <w:b/>
          <w:spacing w:val="-4"/>
          <w:sz w:val="24"/>
          <w:szCs w:val="24"/>
        </w:rPr>
        <w:t>l</w:t>
      </w:r>
      <w:r>
        <w:rPr>
          <w:b/>
          <w:spacing w:val="1"/>
          <w:sz w:val="24"/>
          <w:szCs w:val="24"/>
        </w:rPr>
        <w:t>ut</w:t>
      </w:r>
      <w:r>
        <w:rPr>
          <w:b/>
          <w:sz w:val="24"/>
          <w:szCs w:val="24"/>
        </w:rPr>
        <w:t>io</w:t>
      </w:r>
      <w:r>
        <w:rPr>
          <w:b/>
          <w:spacing w:val="1"/>
          <w:sz w:val="24"/>
          <w:szCs w:val="24"/>
        </w:rPr>
        <w:t>n</w:t>
      </w:r>
      <w:r>
        <w:rPr>
          <w:b/>
          <w:sz w:val="24"/>
          <w:szCs w:val="24"/>
        </w:rPr>
        <w:t>al N</w:t>
      </w:r>
      <w:r>
        <w:rPr>
          <w:b/>
          <w:spacing w:val="-1"/>
          <w:sz w:val="24"/>
          <w:szCs w:val="24"/>
        </w:rPr>
        <w:t>e</w:t>
      </w:r>
      <w:r>
        <w:rPr>
          <w:b/>
          <w:spacing w:val="1"/>
          <w:sz w:val="24"/>
          <w:szCs w:val="24"/>
        </w:rPr>
        <w:t>u</w:t>
      </w:r>
      <w:r>
        <w:rPr>
          <w:b/>
          <w:spacing w:val="-6"/>
          <w:sz w:val="24"/>
          <w:szCs w:val="24"/>
        </w:rPr>
        <w:t>r</w:t>
      </w:r>
      <w:r>
        <w:rPr>
          <w:b/>
          <w:spacing w:val="5"/>
          <w:sz w:val="24"/>
          <w:szCs w:val="24"/>
        </w:rPr>
        <w:t>a</w:t>
      </w:r>
      <w:r>
        <w:rPr>
          <w:b/>
          <w:sz w:val="24"/>
          <w:szCs w:val="24"/>
        </w:rPr>
        <w:t>l N</w:t>
      </w:r>
      <w:r>
        <w:rPr>
          <w:b/>
          <w:spacing w:val="-1"/>
          <w:sz w:val="24"/>
          <w:szCs w:val="24"/>
        </w:rPr>
        <w:t>e</w:t>
      </w:r>
      <w:r>
        <w:rPr>
          <w:b/>
          <w:spacing w:val="1"/>
          <w:sz w:val="24"/>
          <w:szCs w:val="24"/>
        </w:rPr>
        <w:t>t</w:t>
      </w:r>
      <w:r>
        <w:rPr>
          <w:b/>
          <w:sz w:val="24"/>
          <w:szCs w:val="24"/>
        </w:rPr>
        <w:t>wo</w:t>
      </w:r>
      <w:r>
        <w:rPr>
          <w:b/>
          <w:spacing w:val="-1"/>
          <w:sz w:val="24"/>
          <w:szCs w:val="24"/>
        </w:rPr>
        <w:t>r</w:t>
      </w:r>
      <w:r>
        <w:rPr>
          <w:b/>
          <w:spacing w:val="1"/>
          <w:sz w:val="24"/>
          <w:szCs w:val="24"/>
        </w:rPr>
        <w:t>k</w:t>
      </w:r>
      <w:r>
        <w:rPr>
          <w:b/>
          <w:sz w:val="24"/>
          <w:szCs w:val="24"/>
        </w:rPr>
        <w:t>s</w:t>
      </w:r>
      <w:r>
        <w:rPr>
          <w:b/>
          <w:spacing w:val="2"/>
          <w:sz w:val="24"/>
          <w:szCs w:val="24"/>
        </w:rPr>
        <w:t xml:space="preserve"> </w:t>
      </w:r>
      <w:r>
        <w:rPr>
          <w:b/>
          <w:sz w:val="24"/>
          <w:szCs w:val="24"/>
        </w:rPr>
        <w:t>in</w:t>
      </w:r>
      <w:r>
        <w:rPr>
          <w:b/>
          <w:spacing w:val="1"/>
          <w:sz w:val="24"/>
          <w:szCs w:val="24"/>
        </w:rPr>
        <w:t xml:space="preserve"> </w:t>
      </w:r>
      <w:r>
        <w:rPr>
          <w:b/>
          <w:spacing w:val="4"/>
          <w:sz w:val="24"/>
          <w:szCs w:val="24"/>
        </w:rPr>
        <w:t>M</w:t>
      </w:r>
      <w:r>
        <w:rPr>
          <w:b/>
          <w:sz w:val="24"/>
          <w:szCs w:val="24"/>
        </w:rPr>
        <w:t>RI</w:t>
      </w:r>
      <w:r>
        <w:rPr>
          <w:b/>
          <w:spacing w:val="2"/>
          <w:sz w:val="24"/>
          <w:szCs w:val="24"/>
        </w:rPr>
        <w:t xml:space="preserve"> </w:t>
      </w:r>
      <w:r>
        <w:rPr>
          <w:b/>
          <w:spacing w:val="-2"/>
          <w:sz w:val="24"/>
          <w:szCs w:val="24"/>
        </w:rPr>
        <w:t>I</w:t>
      </w:r>
      <w:r>
        <w:rPr>
          <w:b/>
          <w:spacing w:val="-3"/>
          <w:sz w:val="24"/>
          <w:szCs w:val="24"/>
        </w:rPr>
        <w:t>m</w:t>
      </w:r>
      <w:r>
        <w:rPr>
          <w:b/>
          <w:sz w:val="24"/>
          <w:szCs w:val="24"/>
        </w:rPr>
        <w:t>ag</w:t>
      </w:r>
      <w:r>
        <w:rPr>
          <w:b/>
          <w:spacing w:val="-1"/>
          <w:sz w:val="24"/>
          <w:szCs w:val="24"/>
        </w:rPr>
        <w:t>e</w:t>
      </w:r>
      <w:r>
        <w:rPr>
          <w:b/>
          <w:spacing w:val="-2"/>
          <w:sz w:val="24"/>
          <w:szCs w:val="24"/>
        </w:rPr>
        <w:t>s</w:t>
      </w:r>
      <w:r>
        <w:rPr>
          <w:b/>
          <w:spacing w:val="2"/>
          <w:sz w:val="24"/>
          <w:szCs w:val="24"/>
        </w:rPr>
        <w:t>,</w:t>
      </w:r>
      <w:r>
        <w:rPr>
          <w:b/>
          <w:sz w:val="24"/>
          <w:szCs w:val="24"/>
        </w:rPr>
        <w:t>"</w:t>
      </w:r>
      <w:r>
        <w:rPr>
          <w:b/>
          <w:spacing w:val="5"/>
          <w:sz w:val="24"/>
          <w:szCs w:val="24"/>
        </w:rPr>
        <w:t xml:space="preserve"> </w:t>
      </w:r>
      <w:r>
        <w:rPr>
          <w:b/>
          <w:sz w:val="24"/>
          <w:szCs w:val="24"/>
        </w:rPr>
        <w:t>in</w:t>
      </w:r>
      <w:r>
        <w:rPr>
          <w:b/>
          <w:spacing w:val="1"/>
          <w:sz w:val="24"/>
          <w:szCs w:val="24"/>
        </w:rPr>
        <w:t xml:space="preserve"> </w:t>
      </w:r>
      <w:r>
        <w:rPr>
          <w:b/>
          <w:spacing w:val="-2"/>
          <w:sz w:val="24"/>
          <w:szCs w:val="24"/>
        </w:rPr>
        <w:t>IEE</w:t>
      </w:r>
      <w:r>
        <w:rPr>
          <w:b/>
          <w:sz w:val="24"/>
          <w:szCs w:val="24"/>
        </w:rPr>
        <w:t xml:space="preserve">E </w:t>
      </w:r>
      <w:r>
        <w:rPr>
          <w:b/>
          <w:spacing w:val="3"/>
          <w:sz w:val="24"/>
          <w:szCs w:val="24"/>
        </w:rPr>
        <w:t>T</w:t>
      </w:r>
      <w:r>
        <w:rPr>
          <w:b/>
          <w:spacing w:val="-6"/>
          <w:sz w:val="24"/>
          <w:szCs w:val="24"/>
        </w:rPr>
        <w:t>r</w:t>
      </w:r>
      <w:r>
        <w:rPr>
          <w:b/>
          <w:sz w:val="24"/>
          <w:szCs w:val="24"/>
        </w:rPr>
        <w:t>a</w:t>
      </w:r>
      <w:r>
        <w:rPr>
          <w:b/>
          <w:spacing w:val="1"/>
          <w:sz w:val="24"/>
          <w:szCs w:val="24"/>
        </w:rPr>
        <w:t>n</w:t>
      </w:r>
      <w:r>
        <w:rPr>
          <w:b/>
          <w:spacing w:val="-2"/>
          <w:sz w:val="24"/>
          <w:szCs w:val="24"/>
        </w:rPr>
        <w:t>s</w:t>
      </w:r>
      <w:r>
        <w:rPr>
          <w:b/>
          <w:sz w:val="24"/>
          <w:szCs w:val="24"/>
        </w:rPr>
        <w:t>a</w:t>
      </w:r>
      <w:r>
        <w:rPr>
          <w:b/>
          <w:spacing w:val="-1"/>
          <w:sz w:val="24"/>
          <w:szCs w:val="24"/>
        </w:rPr>
        <w:t>c</w:t>
      </w:r>
      <w:r>
        <w:rPr>
          <w:b/>
          <w:spacing w:val="1"/>
          <w:sz w:val="24"/>
          <w:szCs w:val="24"/>
        </w:rPr>
        <w:t>t</w:t>
      </w:r>
      <w:r>
        <w:rPr>
          <w:b/>
          <w:sz w:val="24"/>
          <w:szCs w:val="24"/>
        </w:rPr>
        <w:t>io</w:t>
      </w:r>
      <w:r>
        <w:rPr>
          <w:b/>
          <w:spacing w:val="1"/>
          <w:sz w:val="24"/>
          <w:szCs w:val="24"/>
        </w:rPr>
        <w:t>n</w:t>
      </w:r>
      <w:r>
        <w:rPr>
          <w:b/>
          <w:sz w:val="24"/>
          <w:szCs w:val="24"/>
        </w:rPr>
        <w:t>s on</w:t>
      </w:r>
      <w:r>
        <w:rPr>
          <w:b/>
          <w:spacing w:val="-2"/>
          <w:sz w:val="24"/>
          <w:szCs w:val="24"/>
        </w:rPr>
        <w:t xml:space="preserve"> </w:t>
      </w:r>
      <w:r>
        <w:rPr>
          <w:b/>
          <w:spacing w:val="4"/>
          <w:sz w:val="24"/>
          <w:szCs w:val="24"/>
        </w:rPr>
        <w:t>M</w:t>
      </w:r>
      <w:r>
        <w:rPr>
          <w:b/>
          <w:spacing w:val="-1"/>
          <w:sz w:val="24"/>
          <w:szCs w:val="24"/>
        </w:rPr>
        <w:t>e</w:t>
      </w:r>
      <w:r>
        <w:rPr>
          <w:b/>
          <w:spacing w:val="1"/>
          <w:sz w:val="24"/>
          <w:szCs w:val="24"/>
        </w:rPr>
        <w:t>d</w:t>
      </w:r>
      <w:r>
        <w:rPr>
          <w:b/>
          <w:sz w:val="24"/>
          <w:szCs w:val="24"/>
        </w:rPr>
        <w:t>ical</w:t>
      </w:r>
      <w:r>
        <w:rPr>
          <w:b/>
          <w:spacing w:val="-3"/>
          <w:sz w:val="24"/>
          <w:szCs w:val="24"/>
        </w:rPr>
        <w:t xml:space="preserve"> </w:t>
      </w:r>
      <w:r>
        <w:rPr>
          <w:b/>
          <w:spacing w:val="-2"/>
          <w:sz w:val="24"/>
          <w:szCs w:val="24"/>
        </w:rPr>
        <w:t>I</w:t>
      </w:r>
      <w:r>
        <w:rPr>
          <w:b/>
          <w:spacing w:val="-3"/>
          <w:sz w:val="24"/>
          <w:szCs w:val="24"/>
        </w:rPr>
        <w:t>m</w:t>
      </w:r>
      <w:r>
        <w:rPr>
          <w:b/>
          <w:sz w:val="24"/>
          <w:szCs w:val="24"/>
        </w:rPr>
        <w:t>agi</w:t>
      </w:r>
      <w:r>
        <w:rPr>
          <w:b/>
          <w:spacing w:val="1"/>
          <w:sz w:val="24"/>
          <w:szCs w:val="24"/>
        </w:rPr>
        <w:t>n</w:t>
      </w:r>
      <w:r>
        <w:rPr>
          <w:b/>
          <w:sz w:val="24"/>
          <w:szCs w:val="24"/>
        </w:rPr>
        <w:t>g, vo</w:t>
      </w:r>
      <w:r>
        <w:rPr>
          <w:b/>
          <w:spacing w:val="-4"/>
          <w:sz w:val="24"/>
          <w:szCs w:val="24"/>
        </w:rPr>
        <w:t>l</w:t>
      </w:r>
      <w:r>
        <w:rPr>
          <w:b/>
          <w:sz w:val="24"/>
          <w:szCs w:val="24"/>
        </w:rPr>
        <w:t>.</w:t>
      </w:r>
      <w:r>
        <w:rPr>
          <w:b/>
          <w:spacing w:val="4"/>
          <w:sz w:val="24"/>
          <w:szCs w:val="24"/>
        </w:rPr>
        <w:t xml:space="preserve"> </w:t>
      </w:r>
      <w:r>
        <w:rPr>
          <w:b/>
          <w:sz w:val="24"/>
          <w:szCs w:val="24"/>
        </w:rPr>
        <w:t>3</w:t>
      </w:r>
      <w:r>
        <w:rPr>
          <w:b/>
          <w:spacing w:val="-5"/>
          <w:sz w:val="24"/>
          <w:szCs w:val="24"/>
        </w:rPr>
        <w:t>5</w:t>
      </w:r>
      <w:r>
        <w:rPr>
          <w:b/>
          <w:sz w:val="24"/>
          <w:szCs w:val="24"/>
        </w:rPr>
        <w:t xml:space="preserve">, </w:t>
      </w:r>
      <w:r>
        <w:rPr>
          <w:b/>
          <w:spacing w:val="1"/>
          <w:sz w:val="24"/>
          <w:szCs w:val="24"/>
        </w:rPr>
        <w:t>n</w:t>
      </w:r>
      <w:r>
        <w:rPr>
          <w:b/>
          <w:sz w:val="24"/>
          <w:szCs w:val="24"/>
        </w:rPr>
        <w:t xml:space="preserve">o. </w:t>
      </w:r>
      <w:r>
        <w:rPr>
          <w:b/>
          <w:spacing w:val="-5"/>
          <w:sz w:val="24"/>
          <w:szCs w:val="24"/>
        </w:rPr>
        <w:t>5</w:t>
      </w:r>
      <w:r>
        <w:rPr>
          <w:b/>
          <w:sz w:val="24"/>
          <w:szCs w:val="24"/>
        </w:rPr>
        <w:t xml:space="preserve">, </w:t>
      </w:r>
      <w:r>
        <w:rPr>
          <w:b/>
          <w:spacing w:val="1"/>
          <w:sz w:val="24"/>
          <w:szCs w:val="24"/>
        </w:rPr>
        <w:t>p</w:t>
      </w:r>
      <w:r>
        <w:rPr>
          <w:b/>
          <w:spacing w:val="-4"/>
          <w:sz w:val="24"/>
          <w:szCs w:val="24"/>
        </w:rPr>
        <w:t>p</w:t>
      </w:r>
      <w:r>
        <w:rPr>
          <w:b/>
          <w:sz w:val="24"/>
          <w:szCs w:val="24"/>
        </w:rPr>
        <w:t>. 124</w:t>
      </w:r>
      <w:r>
        <w:rPr>
          <w:b/>
          <w:spacing w:val="7"/>
          <w:sz w:val="24"/>
          <w:szCs w:val="24"/>
        </w:rPr>
        <w:t>0</w:t>
      </w:r>
      <w:r>
        <w:rPr>
          <w:b/>
          <w:spacing w:val="2"/>
          <w:sz w:val="24"/>
          <w:szCs w:val="24"/>
        </w:rPr>
        <w:t>-</w:t>
      </w:r>
      <w:r>
        <w:rPr>
          <w:b/>
          <w:sz w:val="24"/>
          <w:szCs w:val="24"/>
        </w:rPr>
        <w:t>125</w:t>
      </w:r>
      <w:r>
        <w:rPr>
          <w:b/>
          <w:spacing w:val="-5"/>
          <w:sz w:val="24"/>
          <w:szCs w:val="24"/>
        </w:rPr>
        <w:t>1</w:t>
      </w:r>
      <w:r>
        <w:rPr>
          <w:b/>
          <w:sz w:val="24"/>
          <w:szCs w:val="24"/>
        </w:rPr>
        <w:t xml:space="preserve">, </w:t>
      </w:r>
      <w:r>
        <w:rPr>
          <w:b/>
          <w:spacing w:val="4"/>
          <w:sz w:val="24"/>
          <w:szCs w:val="24"/>
        </w:rPr>
        <w:t>M</w:t>
      </w:r>
      <w:r>
        <w:rPr>
          <w:b/>
          <w:sz w:val="24"/>
          <w:szCs w:val="24"/>
        </w:rPr>
        <w:t>ay</w:t>
      </w:r>
      <w:r>
        <w:rPr>
          <w:b/>
          <w:spacing w:val="-3"/>
          <w:sz w:val="24"/>
          <w:szCs w:val="24"/>
        </w:rPr>
        <w:t xml:space="preserve"> </w:t>
      </w:r>
      <w:r>
        <w:rPr>
          <w:b/>
          <w:sz w:val="24"/>
          <w:szCs w:val="24"/>
        </w:rPr>
        <w:t>201</w:t>
      </w:r>
      <w:r>
        <w:rPr>
          <w:b/>
          <w:spacing w:val="-5"/>
          <w:sz w:val="24"/>
          <w:szCs w:val="24"/>
        </w:rPr>
        <w:t>6</w:t>
      </w:r>
      <w:r>
        <w:rPr>
          <w:b/>
          <w:sz w:val="24"/>
          <w:szCs w:val="24"/>
        </w:rPr>
        <w:t>.</w:t>
      </w:r>
    </w:p>
    <w:p w14:paraId="42C8AF6D" w14:textId="77777777" w:rsidR="00433F0F" w:rsidRDefault="008B01BA">
      <w:pPr>
        <w:spacing w:before="74" w:line="360" w:lineRule="auto"/>
        <w:ind w:left="447" w:right="72"/>
        <w:jc w:val="both"/>
        <w:rPr>
          <w:sz w:val="24"/>
          <w:szCs w:val="24"/>
        </w:rPr>
      </w:pPr>
      <w:r>
        <w:rPr>
          <w:spacing w:val="1"/>
          <w:sz w:val="24"/>
          <w:szCs w:val="24"/>
        </w:rPr>
        <w:lastRenderedPageBreak/>
        <w:t>S</w:t>
      </w:r>
      <w:r>
        <w:rPr>
          <w:sz w:val="24"/>
          <w:szCs w:val="24"/>
        </w:rPr>
        <w:t xml:space="preserve">. </w:t>
      </w:r>
      <w:r>
        <w:rPr>
          <w:spacing w:val="1"/>
          <w:sz w:val="24"/>
          <w:szCs w:val="24"/>
        </w:rPr>
        <w:t>P</w:t>
      </w:r>
      <w:r>
        <w:rPr>
          <w:spacing w:val="-1"/>
          <w:sz w:val="24"/>
          <w:szCs w:val="24"/>
        </w:rPr>
        <w:t>e</w:t>
      </w:r>
      <w:r>
        <w:rPr>
          <w:spacing w:val="1"/>
          <w:sz w:val="24"/>
          <w:szCs w:val="24"/>
        </w:rPr>
        <w:t>r</w:t>
      </w:r>
      <w:r>
        <w:rPr>
          <w:spacing w:val="-1"/>
          <w:sz w:val="24"/>
          <w:szCs w:val="24"/>
        </w:rPr>
        <w:t>e</w:t>
      </w:r>
      <w:r>
        <w:rPr>
          <w:spacing w:val="-9"/>
          <w:sz w:val="24"/>
          <w:szCs w:val="24"/>
        </w:rPr>
        <w:t>i</w:t>
      </w:r>
      <w:r>
        <w:rPr>
          <w:spacing w:val="1"/>
          <w:sz w:val="24"/>
          <w:szCs w:val="24"/>
        </w:rPr>
        <w:t>r</w:t>
      </w:r>
      <w:r>
        <w:rPr>
          <w:sz w:val="24"/>
          <w:szCs w:val="24"/>
        </w:rPr>
        <w:t>a</w:t>
      </w:r>
      <w:r>
        <w:rPr>
          <w:spacing w:val="1"/>
          <w:sz w:val="24"/>
          <w:szCs w:val="24"/>
        </w:rPr>
        <w:t xml:space="preserve"> </w:t>
      </w:r>
      <w:r>
        <w:rPr>
          <w:spacing w:val="-1"/>
          <w:sz w:val="24"/>
          <w:szCs w:val="24"/>
        </w:rPr>
        <w:t>e</w:t>
      </w:r>
      <w:r>
        <w:rPr>
          <w:sz w:val="24"/>
          <w:szCs w:val="24"/>
        </w:rPr>
        <w:t>t</w:t>
      </w:r>
      <w:r>
        <w:rPr>
          <w:spacing w:val="7"/>
          <w:sz w:val="24"/>
          <w:szCs w:val="24"/>
        </w:rPr>
        <w:t xml:space="preserve"> </w:t>
      </w:r>
      <w:r>
        <w:rPr>
          <w:spacing w:val="-1"/>
          <w:sz w:val="24"/>
          <w:szCs w:val="24"/>
        </w:rPr>
        <w:t>a</w:t>
      </w:r>
      <w:r>
        <w:rPr>
          <w:spacing w:val="-9"/>
          <w:sz w:val="24"/>
          <w:szCs w:val="24"/>
        </w:rPr>
        <w:t>l</w:t>
      </w:r>
      <w:r>
        <w:rPr>
          <w:sz w:val="24"/>
          <w:szCs w:val="24"/>
        </w:rPr>
        <w:t>.</w:t>
      </w:r>
      <w:r>
        <w:rPr>
          <w:spacing w:val="4"/>
          <w:sz w:val="24"/>
          <w:szCs w:val="24"/>
        </w:rPr>
        <w:t xml:space="preserve"> </w:t>
      </w:r>
      <w:r>
        <w:rPr>
          <w:spacing w:val="1"/>
          <w:sz w:val="24"/>
          <w:szCs w:val="24"/>
        </w:rPr>
        <w:t>[</w:t>
      </w:r>
      <w:r>
        <w:rPr>
          <w:sz w:val="24"/>
          <w:szCs w:val="24"/>
        </w:rPr>
        <w:t>17]</w:t>
      </w:r>
      <w:r>
        <w:rPr>
          <w:spacing w:val="-1"/>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2"/>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3"/>
          <w:sz w:val="24"/>
          <w:szCs w:val="24"/>
        </w:rPr>
        <w:t xml:space="preserve"> </w:t>
      </w:r>
      <w:r>
        <w:rPr>
          <w:spacing w:val="-4"/>
          <w:sz w:val="24"/>
          <w:szCs w:val="24"/>
        </w:rPr>
        <w:t>m</w:t>
      </w:r>
      <w:r>
        <w:rPr>
          <w:spacing w:val="-1"/>
          <w:sz w:val="24"/>
          <w:szCs w:val="24"/>
        </w:rPr>
        <w:t>a</w:t>
      </w:r>
      <w:r>
        <w:rPr>
          <w:sz w:val="24"/>
          <w:szCs w:val="24"/>
        </w:rPr>
        <w:t>gn</w:t>
      </w:r>
      <w:r>
        <w:rPr>
          <w:spacing w:val="-1"/>
          <w:sz w:val="24"/>
          <w:szCs w:val="24"/>
        </w:rPr>
        <w:t>e</w:t>
      </w:r>
      <w:r>
        <w:rPr>
          <w:spacing w:val="5"/>
          <w:sz w:val="24"/>
          <w:szCs w:val="24"/>
        </w:rPr>
        <w:t>t</w:t>
      </w:r>
      <w:r>
        <w:rPr>
          <w:spacing w:val="-4"/>
          <w:sz w:val="24"/>
          <w:szCs w:val="24"/>
        </w:rPr>
        <w:t>i</w:t>
      </w:r>
      <w:r>
        <w:rPr>
          <w:sz w:val="24"/>
          <w:szCs w:val="24"/>
        </w:rPr>
        <w:t>c</w:t>
      </w:r>
      <w:r>
        <w:rPr>
          <w:spacing w:val="1"/>
          <w:sz w:val="24"/>
          <w:szCs w:val="24"/>
        </w:rPr>
        <w:t xml:space="preserve"> r</w:t>
      </w:r>
      <w:r>
        <w:rPr>
          <w:spacing w:val="-1"/>
          <w:sz w:val="24"/>
          <w:szCs w:val="24"/>
        </w:rPr>
        <w:t>e</w:t>
      </w:r>
      <w:r>
        <w:rPr>
          <w:spacing w:val="-2"/>
          <w:sz w:val="24"/>
          <w:szCs w:val="24"/>
        </w:rPr>
        <w:t>s</w:t>
      </w:r>
      <w:r>
        <w:rPr>
          <w:spacing w:val="5"/>
          <w:sz w:val="24"/>
          <w:szCs w:val="24"/>
        </w:rPr>
        <w:t>o</w:t>
      </w:r>
      <w:r>
        <w:rPr>
          <w:spacing w:val="-5"/>
          <w:sz w:val="24"/>
          <w:szCs w:val="24"/>
        </w:rPr>
        <w:t>n</w:t>
      </w:r>
      <w:r>
        <w:rPr>
          <w:spacing w:val="-1"/>
          <w:sz w:val="24"/>
          <w:szCs w:val="24"/>
        </w:rPr>
        <w:t>a</w:t>
      </w:r>
      <w:r>
        <w:rPr>
          <w:spacing w:val="-5"/>
          <w:sz w:val="24"/>
          <w:szCs w:val="24"/>
        </w:rPr>
        <w:t>n</w:t>
      </w:r>
      <w:r>
        <w:rPr>
          <w:spacing w:val="4"/>
          <w:sz w:val="24"/>
          <w:szCs w:val="24"/>
        </w:rPr>
        <w:t>c</w:t>
      </w:r>
      <w:r>
        <w:rPr>
          <w:sz w:val="24"/>
          <w:szCs w:val="24"/>
        </w:rPr>
        <w:t>e</w:t>
      </w:r>
      <w:r>
        <w:rPr>
          <w:spacing w:val="1"/>
          <w:sz w:val="24"/>
          <w:szCs w:val="24"/>
        </w:rPr>
        <w:t xml:space="preserve"> </w:t>
      </w:r>
      <w:r>
        <w:rPr>
          <w:sz w:val="24"/>
          <w:szCs w:val="24"/>
        </w:rPr>
        <w:t>p</w:t>
      </w:r>
      <w:r>
        <w:rPr>
          <w:spacing w:val="1"/>
          <w:sz w:val="24"/>
          <w:szCs w:val="24"/>
        </w:rPr>
        <w:t>r</w:t>
      </w:r>
      <w:r>
        <w:rPr>
          <w:spacing w:val="-1"/>
          <w:sz w:val="24"/>
          <w:szCs w:val="24"/>
        </w:rPr>
        <w:t>e</w:t>
      </w:r>
      <w:r>
        <w:rPr>
          <w:spacing w:val="-5"/>
          <w:sz w:val="24"/>
          <w:szCs w:val="24"/>
        </w:rPr>
        <w:t>v</w:t>
      </w:r>
      <w:r>
        <w:rPr>
          <w:spacing w:val="4"/>
          <w:sz w:val="24"/>
          <w:szCs w:val="24"/>
        </w:rPr>
        <w:t>e</w:t>
      </w:r>
      <w:r>
        <w:rPr>
          <w:spacing w:val="-5"/>
          <w:sz w:val="24"/>
          <w:szCs w:val="24"/>
        </w:rPr>
        <w:t>n</w:t>
      </w:r>
      <w:r>
        <w:rPr>
          <w:spacing w:val="5"/>
          <w:sz w:val="24"/>
          <w:szCs w:val="24"/>
        </w:rPr>
        <w:t>t</w:t>
      </w:r>
      <w:r>
        <w:rPr>
          <w:sz w:val="24"/>
          <w:szCs w:val="24"/>
        </w:rPr>
        <w:t>s</w:t>
      </w:r>
      <w:r>
        <w:rPr>
          <w:spacing w:val="9"/>
          <w:sz w:val="24"/>
          <w:szCs w:val="24"/>
        </w:rPr>
        <w:t xml:space="preserve"> </w:t>
      </w:r>
      <w:r>
        <w:rPr>
          <w:sz w:val="24"/>
          <w:szCs w:val="24"/>
        </w:rPr>
        <w:t>ph</w:t>
      </w:r>
      <w:r>
        <w:rPr>
          <w:spacing w:val="-5"/>
          <w:sz w:val="24"/>
          <w:szCs w:val="24"/>
        </w:rPr>
        <w:t>y</w:t>
      </w:r>
      <w:r>
        <w:rPr>
          <w:spacing w:val="2"/>
          <w:sz w:val="24"/>
          <w:szCs w:val="24"/>
        </w:rPr>
        <w:t>s</w:t>
      </w:r>
      <w:r>
        <w:rPr>
          <w:spacing w:val="-4"/>
          <w:sz w:val="24"/>
          <w:szCs w:val="24"/>
        </w:rPr>
        <w:t>i</w:t>
      </w:r>
      <w:r>
        <w:rPr>
          <w:spacing w:val="-1"/>
          <w:sz w:val="24"/>
          <w:szCs w:val="24"/>
        </w:rPr>
        <w:t>c</w:t>
      </w:r>
      <w:r>
        <w:rPr>
          <w:spacing w:val="4"/>
          <w:sz w:val="24"/>
          <w:szCs w:val="24"/>
        </w:rPr>
        <w:t>a</w:t>
      </w:r>
      <w:r>
        <w:rPr>
          <w:sz w:val="24"/>
          <w:szCs w:val="24"/>
        </w:rPr>
        <w:t>l</w:t>
      </w:r>
      <w:r>
        <w:rPr>
          <w:spacing w:val="-2"/>
          <w:sz w:val="24"/>
          <w:szCs w:val="24"/>
        </w:rPr>
        <w:t xml:space="preserve"> 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9"/>
          <w:sz w:val="24"/>
          <w:szCs w:val="24"/>
        </w:rPr>
        <w:t>o</w:t>
      </w:r>
      <w:r>
        <w:rPr>
          <w:sz w:val="24"/>
          <w:szCs w:val="24"/>
        </w:rPr>
        <w:t xml:space="preserve">n </w:t>
      </w:r>
      <w:r>
        <w:rPr>
          <w:spacing w:val="5"/>
          <w:sz w:val="24"/>
          <w:szCs w:val="24"/>
        </w:rPr>
        <w:t>t</w:t>
      </w:r>
      <w:r>
        <w:rPr>
          <w:spacing w:val="-4"/>
          <w:sz w:val="24"/>
          <w:szCs w:val="24"/>
        </w:rPr>
        <w:t>im</w:t>
      </w:r>
      <w:r>
        <w:rPr>
          <w:sz w:val="24"/>
          <w:szCs w:val="24"/>
        </w:rPr>
        <w:t>e</w:t>
      </w:r>
      <w:r>
        <w:rPr>
          <w:spacing w:val="9"/>
          <w:sz w:val="24"/>
          <w:szCs w:val="24"/>
        </w:rPr>
        <w:t xml:space="preserve"> </w:t>
      </w:r>
      <w:r>
        <w:rPr>
          <w:spacing w:val="-4"/>
          <w:sz w:val="24"/>
          <w:szCs w:val="24"/>
        </w:rPr>
        <w:t>i</w:t>
      </w:r>
      <w:r>
        <w:rPr>
          <w:sz w:val="24"/>
          <w:szCs w:val="24"/>
        </w:rPr>
        <w:t xml:space="preserve">n </w:t>
      </w:r>
      <w:r>
        <w:rPr>
          <w:spacing w:val="5"/>
          <w:sz w:val="24"/>
          <w:szCs w:val="24"/>
        </w:rPr>
        <w:t>t</w:t>
      </w:r>
      <w:r>
        <w:rPr>
          <w:spacing w:val="-5"/>
          <w:sz w:val="24"/>
          <w:szCs w:val="24"/>
        </w:rPr>
        <w:t>h</w:t>
      </w:r>
      <w:r>
        <w:rPr>
          <w:sz w:val="24"/>
          <w:szCs w:val="24"/>
        </w:rPr>
        <w:t>e</w:t>
      </w:r>
      <w:r>
        <w:rPr>
          <w:spacing w:val="9"/>
          <w:sz w:val="24"/>
          <w:szCs w:val="24"/>
        </w:rPr>
        <w:t xml:space="preserve"> </w:t>
      </w:r>
      <w:r>
        <w:rPr>
          <w:spacing w:val="-4"/>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1"/>
          <w:sz w:val="24"/>
          <w:szCs w:val="24"/>
        </w:rPr>
        <w:t xml:space="preserve"> </w:t>
      </w:r>
      <w:r>
        <w:rPr>
          <w:spacing w:val="-1"/>
          <w:sz w:val="24"/>
          <w:szCs w:val="24"/>
        </w:rPr>
        <w:t>a</w:t>
      </w:r>
      <w:r>
        <w:rPr>
          <w:spacing w:val="1"/>
          <w:sz w:val="24"/>
          <w:szCs w:val="24"/>
        </w:rPr>
        <w:t>r</w:t>
      </w:r>
      <w:r>
        <w:rPr>
          <w:spacing w:val="-1"/>
          <w:sz w:val="24"/>
          <w:szCs w:val="24"/>
        </w:rPr>
        <w:t>ea</w:t>
      </w:r>
      <w:r>
        <w:rPr>
          <w:spacing w:val="-2"/>
          <w:sz w:val="24"/>
          <w:szCs w:val="24"/>
        </w:rPr>
        <w:t>s</w:t>
      </w:r>
      <w:r>
        <w:rPr>
          <w:sz w:val="24"/>
          <w:szCs w:val="24"/>
        </w:rPr>
        <w:t>.</w:t>
      </w:r>
      <w:r>
        <w:rPr>
          <w:spacing w:val="7"/>
          <w:sz w:val="24"/>
          <w:szCs w:val="24"/>
        </w:rPr>
        <w:t xml:space="preserve"> </w:t>
      </w:r>
      <w:r>
        <w:rPr>
          <w:spacing w:val="1"/>
          <w:sz w:val="24"/>
          <w:szCs w:val="24"/>
        </w:rPr>
        <w:t>S</w:t>
      </w:r>
      <w:r>
        <w:rPr>
          <w:spacing w:val="5"/>
          <w:sz w:val="24"/>
          <w:szCs w:val="24"/>
        </w:rPr>
        <w:t>o</w:t>
      </w:r>
      <w:r>
        <w:rPr>
          <w:sz w:val="24"/>
          <w:szCs w:val="24"/>
        </w:rPr>
        <w:t>,</w:t>
      </w:r>
      <w:r>
        <w:rPr>
          <w:spacing w:val="7"/>
          <w:sz w:val="24"/>
          <w:szCs w:val="24"/>
        </w:rPr>
        <w:t xml:space="preserve"> </w:t>
      </w:r>
      <w:r>
        <w:rPr>
          <w:spacing w:val="-1"/>
          <w:sz w:val="24"/>
          <w:szCs w:val="24"/>
        </w:rPr>
        <w:t>a</w:t>
      </w:r>
      <w:r>
        <w:rPr>
          <w:sz w:val="24"/>
          <w:szCs w:val="24"/>
        </w:rPr>
        <w:t xml:space="preserve">n </w:t>
      </w:r>
      <w:r>
        <w:rPr>
          <w:spacing w:val="-1"/>
          <w:sz w:val="24"/>
          <w:szCs w:val="24"/>
        </w:rPr>
        <w:t>a</w:t>
      </w:r>
      <w:r>
        <w:rPr>
          <w:sz w:val="24"/>
          <w:szCs w:val="24"/>
        </w:rPr>
        <w:t>ut</w:t>
      </w:r>
      <w:r>
        <w:rPr>
          <w:spacing w:val="5"/>
          <w:sz w:val="24"/>
          <w:szCs w:val="24"/>
        </w:rPr>
        <w:t>o</w:t>
      </w:r>
      <w:r>
        <w:rPr>
          <w:spacing w:val="-9"/>
          <w:sz w:val="24"/>
          <w:szCs w:val="24"/>
        </w:rPr>
        <w:t>m</w:t>
      </w:r>
      <w:r>
        <w:rPr>
          <w:spacing w:val="-1"/>
          <w:sz w:val="24"/>
          <w:szCs w:val="24"/>
        </w:rPr>
        <w:t>a</w:t>
      </w:r>
      <w:r>
        <w:rPr>
          <w:spacing w:val="5"/>
          <w:sz w:val="24"/>
          <w:szCs w:val="24"/>
        </w:rPr>
        <w:t>t</w:t>
      </w:r>
      <w:r>
        <w:rPr>
          <w:spacing w:val="-4"/>
          <w:sz w:val="24"/>
          <w:szCs w:val="24"/>
        </w:rPr>
        <w:t>i</w:t>
      </w:r>
      <w:r>
        <w:rPr>
          <w:sz w:val="24"/>
          <w:szCs w:val="24"/>
        </w:rPr>
        <w:t>c</w:t>
      </w:r>
      <w:r>
        <w:rPr>
          <w:spacing w:val="4"/>
          <w:sz w:val="24"/>
          <w:szCs w:val="24"/>
        </w:rPr>
        <w:t xml:space="preserve"> </w:t>
      </w:r>
      <w:r>
        <w:rPr>
          <w:spacing w:val="-1"/>
          <w:sz w:val="24"/>
          <w:szCs w:val="24"/>
        </w:rPr>
        <w:t>a</w:t>
      </w:r>
      <w:r>
        <w:rPr>
          <w:spacing w:val="-5"/>
          <w:sz w:val="24"/>
          <w:szCs w:val="24"/>
        </w:rPr>
        <w:t>n</w:t>
      </w:r>
      <w:r>
        <w:rPr>
          <w:sz w:val="24"/>
          <w:szCs w:val="24"/>
        </w:rPr>
        <w:t>d</w:t>
      </w:r>
      <w:r>
        <w:rPr>
          <w:spacing w:val="10"/>
          <w:sz w:val="24"/>
          <w:szCs w:val="24"/>
        </w:rPr>
        <w:t xml:space="preserve"> </w:t>
      </w:r>
      <w:r>
        <w:rPr>
          <w:spacing w:val="1"/>
          <w:sz w:val="24"/>
          <w:szCs w:val="24"/>
        </w:rPr>
        <w:t>r</w:t>
      </w:r>
      <w:r>
        <w:rPr>
          <w:spacing w:val="4"/>
          <w:sz w:val="24"/>
          <w:szCs w:val="24"/>
        </w:rPr>
        <w:t>e</w:t>
      </w:r>
      <w:r>
        <w:rPr>
          <w:spacing w:val="-4"/>
          <w:sz w:val="24"/>
          <w:szCs w:val="24"/>
        </w:rPr>
        <w:t>li</w:t>
      </w:r>
      <w:r>
        <w:rPr>
          <w:spacing w:val="4"/>
          <w:sz w:val="24"/>
          <w:szCs w:val="24"/>
        </w:rPr>
        <w:t>a</w:t>
      </w:r>
      <w:r>
        <w:rPr>
          <w:sz w:val="24"/>
          <w:szCs w:val="24"/>
        </w:rPr>
        <w:t>b</w:t>
      </w:r>
      <w:r>
        <w:rPr>
          <w:spacing w:val="-4"/>
          <w:sz w:val="24"/>
          <w:szCs w:val="24"/>
        </w:rPr>
        <w:t>l</w:t>
      </w:r>
      <w:r>
        <w:rPr>
          <w:sz w:val="24"/>
          <w:szCs w:val="24"/>
        </w:rPr>
        <w:t>e</w:t>
      </w:r>
      <w:r>
        <w:rPr>
          <w:spacing w:val="4"/>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 xml:space="preserve">n </w:t>
      </w:r>
      <w:r>
        <w:rPr>
          <w:spacing w:val="5"/>
          <w:sz w:val="24"/>
          <w:szCs w:val="24"/>
        </w:rPr>
        <w:t>t</w:t>
      </w:r>
      <w:r>
        <w:rPr>
          <w:spacing w:val="-1"/>
          <w:sz w:val="24"/>
          <w:szCs w:val="24"/>
        </w:rPr>
        <w:t>ec</w:t>
      </w:r>
      <w:r>
        <w:rPr>
          <w:sz w:val="24"/>
          <w:szCs w:val="24"/>
        </w:rPr>
        <w:t>hn</w:t>
      </w:r>
      <w:r>
        <w:rPr>
          <w:spacing w:val="-4"/>
          <w:sz w:val="24"/>
          <w:szCs w:val="24"/>
        </w:rPr>
        <w:t>i</w:t>
      </w:r>
      <w:r>
        <w:rPr>
          <w:sz w:val="24"/>
          <w:szCs w:val="24"/>
        </w:rPr>
        <w:t>que</w:t>
      </w:r>
      <w:r>
        <w:rPr>
          <w:spacing w:val="9"/>
          <w:sz w:val="24"/>
          <w:szCs w:val="24"/>
        </w:rPr>
        <w:t xml:space="preserve"> </w:t>
      </w:r>
      <w:r>
        <w:rPr>
          <w:spacing w:val="-8"/>
          <w:sz w:val="24"/>
          <w:szCs w:val="24"/>
        </w:rPr>
        <w:t>f</w:t>
      </w:r>
      <w:r>
        <w:rPr>
          <w:spacing w:val="5"/>
          <w:sz w:val="24"/>
          <w:szCs w:val="24"/>
        </w:rPr>
        <w:t>o</w:t>
      </w:r>
      <w:r>
        <w:rPr>
          <w:sz w:val="24"/>
          <w:szCs w:val="24"/>
        </w:rPr>
        <w:t xml:space="preserve">r </w:t>
      </w:r>
      <w:r>
        <w:rPr>
          <w:spacing w:val="-4"/>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z w:val="24"/>
          <w:szCs w:val="24"/>
        </w:rPr>
        <w:t>y</w:t>
      </w:r>
      <w:r>
        <w:rPr>
          <w:spacing w:val="-4"/>
          <w:sz w:val="24"/>
          <w:szCs w:val="24"/>
        </w:rPr>
        <w:t>i</w:t>
      </w:r>
      <w:r>
        <w:rPr>
          <w:sz w:val="24"/>
          <w:szCs w:val="24"/>
        </w:rPr>
        <w:t>ng</w:t>
      </w:r>
      <w:r>
        <w:rPr>
          <w:spacing w:val="7"/>
          <w:sz w:val="24"/>
          <w:szCs w:val="24"/>
        </w:rPr>
        <w:t xml:space="preserve"> </w:t>
      </w:r>
      <w:r>
        <w:rPr>
          <w:spacing w:val="4"/>
          <w:sz w:val="24"/>
          <w:szCs w:val="24"/>
        </w:rPr>
        <w:t>a</w:t>
      </w:r>
      <w:r>
        <w:rPr>
          <w:sz w:val="24"/>
          <w:szCs w:val="24"/>
        </w:rPr>
        <w:t>b</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z w:val="24"/>
          <w:szCs w:val="24"/>
        </w:rPr>
        <w:t>l</w:t>
      </w:r>
      <w:r>
        <w:rPr>
          <w:spacing w:val="-2"/>
          <w:sz w:val="24"/>
          <w:szCs w:val="24"/>
        </w:rPr>
        <w:t xml:space="preserve"> </w:t>
      </w:r>
      <w:r>
        <w:rPr>
          <w:spacing w:val="10"/>
          <w:sz w:val="24"/>
          <w:szCs w:val="24"/>
        </w:rPr>
        <w:t>t</w:t>
      </w:r>
      <w:r>
        <w:rPr>
          <w:spacing w:val="-9"/>
          <w:sz w:val="24"/>
          <w:szCs w:val="24"/>
        </w:rPr>
        <w:t>i</w:t>
      </w:r>
      <w:r>
        <w:rPr>
          <w:spacing w:val="2"/>
          <w:sz w:val="24"/>
          <w:szCs w:val="24"/>
        </w:rPr>
        <w:t>s</w:t>
      </w:r>
      <w:r>
        <w:rPr>
          <w:spacing w:val="-2"/>
          <w:sz w:val="24"/>
          <w:szCs w:val="24"/>
        </w:rPr>
        <w:t>s</w:t>
      </w:r>
      <w:r>
        <w:rPr>
          <w:sz w:val="24"/>
          <w:szCs w:val="24"/>
        </w:rPr>
        <w:t>u</w:t>
      </w:r>
      <w:r>
        <w:rPr>
          <w:spacing w:val="-1"/>
          <w:sz w:val="24"/>
          <w:szCs w:val="24"/>
        </w:rPr>
        <w:t>e</w:t>
      </w:r>
      <w:r>
        <w:rPr>
          <w:sz w:val="24"/>
          <w:szCs w:val="24"/>
        </w:rPr>
        <w:t>s</w:t>
      </w:r>
      <w:r>
        <w:rPr>
          <w:spacing w:val="10"/>
          <w:sz w:val="24"/>
          <w:szCs w:val="24"/>
        </w:rPr>
        <w:t xml:space="preserve"> </w:t>
      </w:r>
      <w:r>
        <w:rPr>
          <w:sz w:val="24"/>
          <w:szCs w:val="24"/>
        </w:rPr>
        <w:t>by</w:t>
      </w:r>
      <w:r>
        <w:rPr>
          <w:spacing w:val="-3"/>
          <w:sz w:val="24"/>
          <w:szCs w:val="24"/>
        </w:rPr>
        <w:t xml:space="preserve"> </w:t>
      </w:r>
      <w:r>
        <w:rPr>
          <w:spacing w:val="5"/>
          <w:sz w:val="24"/>
          <w:szCs w:val="24"/>
        </w:rPr>
        <w:t>u</w:t>
      </w:r>
      <w:r>
        <w:rPr>
          <w:spacing w:val="2"/>
          <w:sz w:val="24"/>
          <w:szCs w:val="24"/>
        </w:rPr>
        <w:t>s</w:t>
      </w:r>
      <w:r>
        <w:rPr>
          <w:spacing w:val="-4"/>
          <w:sz w:val="24"/>
          <w:szCs w:val="24"/>
        </w:rPr>
        <w:t>i</w:t>
      </w:r>
      <w:r>
        <w:rPr>
          <w:sz w:val="24"/>
          <w:szCs w:val="24"/>
        </w:rPr>
        <w:t>ng</w:t>
      </w:r>
      <w:r>
        <w:rPr>
          <w:spacing w:val="7"/>
          <w:sz w:val="24"/>
          <w:szCs w:val="24"/>
        </w:rPr>
        <w:t xml:space="preserve"> </w:t>
      </w:r>
      <w:r>
        <w:rPr>
          <w:spacing w:val="-2"/>
          <w:sz w:val="24"/>
          <w:szCs w:val="24"/>
        </w:rPr>
        <w:t>C</w:t>
      </w:r>
      <w:r>
        <w:rPr>
          <w:spacing w:val="5"/>
          <w:sz w:val="24"/>
          <w:szCs w:val="24"/>
        </w:rPr>
        <w:t>o</w:t>
      </w:r>
      <w:r>
        <w:rPr>
          <w:sz w:val="24"/>
          <w:szCs w:val="24"/>
        </w:rPr>
        <w:t>n</w:t>
      </w:r>
      <w:r>
        <w:rPr>
          <w:spacing w:val="-5"/>
          <w:sz w:val="24"/>
          <w:szCs w:val="24"/>
        </w:rPr>
        <w:t>v</w:t>
      </w:r>
      <w:r>
        <w:rPr>
          <w:spacing w:val="9"/>
          <w:sz w:val="24"/>
          <w:szCs w:val="24"/>
        </w:rPr>
        <w:t>o</w:t>
      </w:r>
      <w:r>
        <w:rPr>
          <w:spacing w:val="-9"/>
          <w:sz w:val="24"/>
          <w:szCs w:val="24"/>
        </w:rPr>
        <w:t>l</w:t>
      </w:r>
      <w:r>
        <w:rPr>
          <w:sz w:val="24"/>
          <w:szCs w:val="24"/>
        </w:rPr>
        <w:t>u</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a</w:t>
      </w:r>
      <w:r>
        <w:rPr>
          <w:sz w:val="24"/>
          <w:szCs w:val="24"/>
        </w:rPr>
        <w:t>l</w:t>
      </w:r>
      <w:r>
        <w:rPr>
          <w:spacing w:val="-2"/>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2"/>
          <w:sz w:val="24"/>
          <w:szCs w:val="24"/>
        </w:rPr>
        <w:t xml:space="preserve"> </w:t>
      </w:r>
      <w:r>
        <w:rPr>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w:t>
      </w:r>
      <w:r>
        <w:rPr>
          <w:spacing w:val="2"/>
          <w:sz w:val="24"/>
          <w:szCs w:val="24"/>
        </w:rPr>
        <w:t xml:space="preserve"> </w:t>
      </w:r>
      <w:r>
        <w:rPr>
          <w:spacing w:val="1"/>
          <w:sz w:val="24"/>
          <w:szCs w:val="24"/>
        </w:rPr>
        <w:t>(</w:t>
      </w:r>
      <w:r>
        <w:rPr>
          <w:spacing w:val="-2"/>
          <w:sz w:val="24"/>
          <w:szCs w:val="24"/>
        </w:rPr>
        <w:t>C</w:t>
      </w:r>
      <w:r>
        <w:rPr>
          <w:sz w:val="24"/>
          <w:szCs w:val="24"/>
        </w:rPr>
        <w:t>N</w:t>
      </w:r>
      <w:r>
        <w:rPr>
          <w:spacing w:val="-1"/>
          <w:sz w:val="24"/>
          <w:szCs w:val="24"/>
        </w:rPr>
        <w:t>N</w:t>
      </w:r>
      <w:r>
        <w:rPr>
          <w:sz w:val="24"/>
          <w:szCs w:val="24"/>
        </w:rPr>
        <w:t>)</w:t>
      </w:r>
      <w:r>
        <w:rPr>
          <w:spacing w:val="8"/>
          <w:sz w:val="24"/>
          <w:szCs w:val="24"/>
        </w:rPr>
        <w:t xml:space="preserve"> </w:t>
      </w:r>
      <w:r>
        <w:rPr>
          <w:spacing w:val="-5"/>
          <w:sz w:val="24"/>
          <w:szCs w:val="24"/>
        </w:rPr>
        <w:t>h</w:t>
      </w:r>
      <w:r>
        <w:rPr>
          <w:spacing w:val="-1"/>
          <w:sz w:val="24"/>
          <w:szCs w:val="24"/>
        </w:rPr>
        <w:t>a</w:t>
      </w:r>
      <w:r>
        <w:rPr>
          <w:sz w:val="24"/>
          <w:szCs w:val="24"/>
        </w:rPr>
        <w:t>d</w:t>
      </w:r>
      <w:r>
        <w:rPr>
          <w:spacing w:val="7"/>
          <w:sz w:val="24"/>
          <w:szCs w:val="24"/>
        </w:rPr>
        <w:t xml:space="preserve"> </w:t>
      </w:r>
      <w:r>
        <w:rPr>
          <w:spacing w:val="-5"/>
          <w:sz w:val="24"/>
          <w:szCs w:val="24"/>
        </w:rPr>
        <w:t>b</w:t>
      </w:r>
      <w:r>
        <w:rPr>
          <w:spacing w:val="-1"/>
          <w:sz w:val="24"/>
          <w:szCs w:val="24"/>
        </w:rPr>
        <w:t>e</w:t>
      </w:r>
      <w:r>
        <w:rPr>
          <w:spacing w:val="8"/>
          <w:sz w:val="24"/>
          <w:szCs w:val="24"/>
        </w:rPr>
        <w:t>e</w:t>
      </w:r>
      <w:r>
        <w:rPr>
          <w:sz w:val="24"/>
          <w:szCs w:val="24"/>
        </w:rPr>
        <w:t>n 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9"/>
          <w:sz w:val="24"/>
          <w:szCs w:val="24"/>
        </w:rPr>
        <w:t xml:space="preserve"> </w:t>
      </w:r>
      <w:r>
        <w:rPr>
          <w:spacing w:val="-4"/>
          <w:sz w:val="24"/>
          <w:szCs w:val="24"/>
        </w:rPr>
        <w:t>i</w:t>
      </w:r>
      <w:r>
        <w:rPr>
          <w:sz w:val="24"/>
          <w:szCs w:val="24"/>
        </w:rPr>
        <w:t>n</w:t>
      </w:r>
      <w:r>
        <w:rPr>
          <w:spacing w:val="5"/>
          <w:sz w:val="24"/>
          <w:szCs w:val="24"/>
        </w:rPr>
        <w:t xml:space="preserve"> t</w:t>
      </w:r>
      <w:r>
        <w:rPr>
          <w:spacing w:val="-5"/>
          <w:sz w:val="24"/>
          <w:szCs w:val="24"/>
        </w:rPr>
        <w:t>h</w:t>
      </w:r>
      <w:r>
        <w:rPr>
          <w:sz w:val="24"/>
          <w:szCs w:val="24"/>
        </w:rPr>
        <w:t>e</w:t>
      </w:r>
      <w:r>
        <w:rPr>
          <w:spacing w:val="8"/>
          <w:sz w:val="24"/>
          <w:szCs w:val="24"/>
        </w:rPr>
        <w:t xml:space="preserve"> </w:t>
      </w:r>
      <w:r>
        <w:rPr>
          <w:spacing w:val="1"/>
          <w:sz w:val="24"/>
          <w:szCs w:val="24"/>
        </w:rPr>
        <w:t>r</w:t>
      </w:r>
      <w:r>
        <w:rPr>
          <w:spacing w:val="-1"/>
          <w:sz w:val="24"/>
          <w:szCs w:val="24"/>
        </w:rPr>
        <w:t>e</w:t>
      </w:r>
      <w:r>
        <w:rPr>
          <w:spacing w:val="-2"/>
          <w:sz w:val="24"/>
          <w:szCs w:val="24"/>
        </w:rPr>
        <w:t>s</w:t>
      </w:r>
      <w:r>
        <w:rPr>
          <w:spacing w:val="-1"/>
          <w:sz w:val="24"/>
          <w:szCs w:val="24"/>
        </w:rPr>
        <w:t>ea</w:t>
      </w:r>
      <w:r>
        <w:rPr>
          <w:spacing w:val="1"/>
          <w:sz w:val="24"/>
          <w:szCs w:val="24"/>
        </w:rPr>
        <w:t>r</w:t>
      </w:r>
      <w:r>
        <w:rPr>
          <w:spacing w:val="-1"/>
          <w:sz w:val="24"/>
          <w:szCs w:val="24"/>
        </w:rPr>
        <w:t>c</w:t>
      </w:r>
      <w:r>
        <w:rPr>
          <w:sz w:val="24"/>
          <w:szCs w:val="24"/>
        </w:rPr>
        <w:t>h</w:t>
      </w:r>
      <w:r>
        <w:rPr>
          <w:spacing w:val="5"/>
          <w:sz w:val="24"/>
          <w:szCs w:val="24"/>
        </w:rPr>
        <w:t xml:space="preserve"> </w:t>
      </w:r>
      <w:r>
        <w:rPr>
          <w:sz w:val="24"/>
          <w:szCs w:val="24"/>
        </w:rPr>
        <w:t>w</w:t>
      </w:r>
      <w:r>
        <w:rPr>
          <w:spacing w:val="4"/>
          <w:sz w:val="24"/>
          <w:szCs w:val="24"/>
        </w:rPr>
        <w:t>o</w:t>
      </w:r>
      <w:r>
        <w:rPr>
          <w:spacing w:val="1"/>
          <w:sz w:val="24"/>
          <w:szCs w:val="24"/>
        </w:rPr>
        <w:t>r</w:t>
      </w:r>
      <w:r>
        <w:rPr>
          <w:sz w:val="24"/>
          <w:szCs w:val="24"/>
        </w:rPr>
        <w:t>k.</w:t>
      </w:r>
      <w:r>
        <w:rPr>
          <w:spacing w:val="7"/>
          <w:sz w:val="24"/>
          <w:szCs w:val="24"/>
        </w:rPr>
        <w:t xml:space="preserve"> </w:t>
      </w:r>
      <w:r>
        <w:rPr>
          <w:spacing w:val="2"/>
          <w:sz w:val="24"/>
          <w:szCs w:val="24"/>
        </w:rPr>
        <w:t>T</w:t>
      </w:r>
      <w:r>
        <w:rPr>
          <w:spacing w:val="-5"/>
          <w:sz w:val="24"/>
          <w:szCs w:val="24"/>
        </w:rPr>
        <w:t>h</w:t>
      </w:r>
      <w:r>
        <w:rPr>
          <w:sz w:val="24"/>
          <w:szCs w:val="24"/>
        </w:rPr>
        <w:t>e</w:t>
      </w:r>
      <w:r>
        <w:rPr>
          <w:spacing w:val="13"/>
          <w:sz w:val="24"/>
          <w:szCs w:val="24"/>
        </w:rPr>
        <w:t xml:space="preserve"> </w:t>
      </w:r>
      <w:r>
        <w:rPr>
          <w:spacing w:val="-9"/>
          <w:sz w:val="24"/>
          <w:szCs w:val="24"/>
        </w:rPr>
        <w:t>m</w:t>
      </w:r>
      <w:r>
        <w:rPr>
          <w:spacing w:val="-1"/>
          <w:sz w:val="24"/>
          <w:szCs w:val="24"/>
        </w:rPr>
        <w:t>a</w:t>
      </w:r>
      <w:r>
        <w:rPr>
          <w:spacing w:val="2"/>
          <w:sz w:val="24"/>
          <w:szCs w:val="24"/>
        </w:rPr>
        <w:t>ss</w:t>
      </w:r>
      <w:r>
        <w:rPr>
          <w:spacing w:val="-4"/>
          <w:sz w:val="24"/>
          <w:szCs w:val="24"/>
        </w:rPr>
        <w:t>i</w:t>
      </w:r>
      <w:r>
        <w:rPr>
          <w:sz w:val="24"/>
          <w:szCs w:val="24"/>
        </w:rPr>
        <w:t>ve</w:t>
      </w:r>
      <w:r>
        <w:rPr>
          <w:spacing w:val="8"/>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6"/>
          <w:sz w:val="24"/>
          <w:szCs w:val="24"/>
        </w:rPr>
        <w:t>e</w:t>
      </w:r>
      <w:r>
        <w:rPr>
          <w:spacing w:val="2"/>
          <w:sz w:val="24"/>
          <w:szCs w:val="24"/>
        </w:rPr>
        <w:t>-</w:t>
      </w:r>
      <w:r>
        <w:rPr>
          <w:spacing w:val="5"/>
          <w:sz w:val="24"/>
          <w:szCs w:val="24"/>
        </w:rPr>
        <w:t>d</w:t>
      </w:r>
      <w:r>
        <w:rPr>
          <w:spacing w:val="-4"/>
          <w:sz w:val="24"/>
          <w:szCs w:val="24"/>
        </w:rPr>
        <w:t>im</w:t>
      </w:r>
      <w:r>
        <w:rPr>
          <w:spacing w:val="4"/>
          <w:sz w:val="24"/>
          <w:szCs w:val="24"/>
        </w:rPr>
        <w:t>e</w:t>
      </w:r>
      <w:r>
        <w:rPr>
          <w:spacing w:val="-5"/>
          <w:sz w:val="24"/>
          <w:szCs w:val="24"/>
        </w:rPr>
        <w:t>n</w:t>
      </w:r>
      <w:r>
        <w:rPr>
          <w:spacing w:val="2"/>
          <w:sz w:val="24"/>
          <w:szCs w:val="24"/>
        </w:rPr>
        <w:t>s</w:t>
      </w:r>
      <w:r>
        <w:rPr>
          <w:spacing w:val="-9"/>
          <w:sz w:val="24"/>
          <w:szCs w:val="24"/>
        </w:rPr>
        <w:t>i</w:t>
      </w:r>
      <w:r>
        <w:rPr>
          <w:spacing w:val="9"/>
          <w:sz w:val="24"/>
          <w:szCs w:val="24"/>
        </w:rPr>
        <w:t>o</w:t>
      </w:r>
      <w:r>
        <w:rPr>
          <w:sz w:val="24"/>
          <w:szCs w:val="24"/>
        </w:rPr>
        <w:t>n</w:t>
      </w:r>
      <w:r>
        <w:rPr>
          <w:spacing w:val="4"/>
          <w:sz w:val="24"/>
          <w:szCs w:val="24"/>
        </w:rPr>
        <w:t>a</w:t>
      </w:r>
      <w:r>
        <w:rPr>
          <w:sz w:val="24"/>
          <w:szCs w:val="24"/>
        </w:rPr>
        <w:t xml:space="preserve">l </w:t>
      </w:r>
      <w:r>
        <w:rPr>
          <w:spacing w:val="4"/>
          <w:sz w:val="24"/>
          <w:szCs w:val="24"/>
        </w:rPr>
        <w:t>a</w:t>
      </w:r>
      <w:r>
        <w:rPr>
          <w:spacing w:val="-5"/>
          <w:sz w:val="24"/>
          <w:szCs w:val="24"/>
        </w:rPr>
        <w:t>n</w:t>
      </w:r>
      <w:r>
        <w:rPr>
          <w:sz w:val="24"/>
          <w:szCs w:val="24"/>
        </w:rPr>
        <w:t>d</w:t>
      </w:r>
      <w:r>
        <w:rPr>
          <w:spacing w:val="9"/>
          <w:sz w:val="24"/>
          <w:szCs w:val="24"/>
        </w:rPr>
        <w:t xml:space="preserve"> </w:t>
      </w:r>
      <w:r>
        <w:rPr>
          <w:spacing w:val="5"/>
          <w:sz w:val="24"/>
          <w:szCs w:val="24"/>
        </w:rPr>
        <w:t>u</w:t>
      </w:r>
      <w:r>
        <w:rPr>
          <w:spacing w:val="-2"/>
          <w:sz w:val="24"/>
          <w:szCs w:val="24"/>
        </w:rPr>
        <w:t>n</w:t>
      </w:r>
      <w:r>
        <w:rPr>
          <w:sz w:val="24"/>
          <w:szCs w:val="24"/>
        </w:rPr>
        <w:t>d</w:t>
      </w:r>
      <w:r>
        <w:rPr>
          <w:spacing w:val="-1"/>
          <w:sz w:val="24"/>
          <w:szCs w:val="24"/>
        </w:rPr>
        <w:t>e</w:t>
      </w:r>
      <w:r>
        <w:rPr>
          <w:spacing w:val="6"/>
          <w:sz w:val="24"/>
          <w:szCs w:val="24"/>
        </w:rPr>
        <w:t>r</w:t>
      </w:r>
      <w:r>
        <w:rPr>
          <w:spacing w:val="-4"/>
          <w:sz w:val="24"/>
          <w:szCs w:val="24"/>
        </w:rPr>
        <w:t>l</w:t>
      </w:r>
      <w:r>
        <w:rPr>
          <w:sz w:val="24"/>
          <w:szCs w:val="24"/>
        </w:rPr>
        <w:t>y</w:t>
      </w:r>
      <w:r>
        <w:rPr>
          <w:spacing w:val="-4"/>
          <w:sz w:val="24"/>
          <w:szCs w:val="24"/>
        </w:rPr>
        <w:t>i</w:t>
      </w:r>
      <w:r>
        <w:rPr>
          <w:spacing w:val="5"/>
          <w:sz w:val="24"/>
          <w:szCs w:val="24"/>
        </w:rPr>
        <w:t>n</w:t>
      </w:r>
      <w:r>
        <w:rPr>
          <w:sz w:val="24"/>
          <w:szCs w:val="24"/>
        </w:rPr>
        <w:t xml:space="preserve">g </w:t>
      </w:r>
      <w:r>
        <w:rPr>
          <w:spacing w:val="1"/>
          <w:sz w:val="24"/>
          <w:szCs w:val="24"/>
        </w:rPr>
        <w:t>r</w:t>
      </w:r>
      <w:r>
        <w:rPr>
          <w:spacing w:val="5"/>
          <w:sz w:val="24"/>
          <w:szCs w:val="24"/>
        </w:rPr>
        <w:t>o</w:t>
      </w:r>
      <w:r>
        <w:rPr>
          <w:sz w:val="24"/>
          <w:szCs w:val="24"/>
        </w:rPr>
        <w:t>ug</w:t>
      </w:r>
      <w:r>
        <w:rPr>
          <w:spacing w:val="-5"/>
          <w:sz w:val="24"/>
          <w:szCs w:val="24"/>
        </w:rPr>
        <w:t>hn</w:t>
      </w:r>
      <w:r>
        <w:rPr>
          <w:spacing w:val="-1"/>
          <w:sz w:val="24"/>
          <w:szCs w:val="24"/>
        </w:rPr>
        <w:t>e</w:t>
      </w:r>
      <w:r>
        <w:rPr>
          <w:spacing w:val="2"/>
          <w:sz w:val="24"/>
          <w:szCs w:val="24"/>
        </w:rPr>
        <w:t>s</w:t>
      </w:r>
      <w:r>
        <w:rPr>
          <w:sz w:val="24"/>
          <w:szCs w:val="24"/>
        </w:rPr>
        <w:t>s</w:t>
      </w:r>
      <w:r>
        <w:rPr>
          <w:spacing w:val="6"/>
          <w:sz w:val="24"/>
          <w:szCs w:val="24"/>
        </w:rPr>
        <w:t xml:space="preserve"> </w:t>
      </w:r>
      <w:r>
        <w:rPr>
          <w:spacing w:val="4"/>
          <w:sz w:val="24"/>
          <w:szCs w:val="24"/>
        </w:rPr>
        <w:t>a</w:t>
      </w:r>
      <w:r>
        <w:rPr>
          <w:spacing w:val="-9"/>
          <w:sz w:val="24"/>
          <w:szCs w:val="24"/>
        </w:rPr>
        <w:t>m</w:t>
      </w:r>
      <w:r>
        <w:rPr>
          <w:spacing w:val="9"/>
          <w:sz w:val="24"/>
          <w:szCs w:val="24"/>
        </w:rPr>
        <w:t>o</w:t>
      </w:r>
      <w:r>
        <w:rPr>
          <w:spacing w:val="-5"/>
          <w:sz w:val="24"/>
          <w:szCs w:val="24"/>
        </w:rPr>
        <w:t>n</w:t>
      </w:r>
      <w:r>
        <w:rPr>
          <w:sz w:val="24"/>
          <w:szCs w:val="24"/>
        </w:rPr>
        <w:t>g</w:t>
      </w:r>
      <w:r>
        <w:rPr>
          <w:spacing w:val="-2"/>
          <w:sz w:val="24"/>
          <w:szCs w:val="24"/>
        </w:rPr>
        <w:t>s</w:t>
      </w:r>
      <w:r>
        <w:rPr>
          <w:sz w:val="24"/>
          <w:szCs w:val="24"/>
        </w:rPr>
        <w:t>t</w:t>
      </w:r>
      <w:r>
        <w:rPr>
          <w:spacing w:val="13"/>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8"/>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4"/>
          <w:sz w:val="24"/>
          <w:szCs w:val="24"/>
        </w:rPr>
        <w:t>e</w:t>
      </w:r>
      <w:r>
        <w:rPr>
          <w:sz w:val="24"/>
          <w:szCs w:val="24"/>
        </w:rPr>
        <w:t>s</w:t>
      </w:r>
      <w:r>
        <w:rPr>
          <w:spacing w:val="10"/>
          <w:sz w:val="24"/>
          <w:szCs w:val="24"/>
        </w:rPr>
        <w:t xml:space="preserve"> </w:t>
      </w:r>
      <w:r>
        <w:rPr>
          <w:spacing w:val="-9"/>
          <w:sz w:val="24"/>
          <w:szCs w:val="24"/>
        </w:rPr>
        <w:t>m</w:t>
      </w:r>
      <w:r>
        <w:rPr>
          <w:spacing w:val="-1"/>
          <w:sz w:val="24"/>
          <w:szCs w:val="24"/>
        </w:rPr>
        <w:t>a</w:t>
      </w:r>
      <w:r>
        <w:rPr>
          <w:spacing w:val="5"/>
          <w:sz w:val="24"/>
          <w:szCs w:val="24"/>
        </w:rPr>
        <w:t>k</w:t>
      </w:r>
      <w:r>
        <w:rPr>
          <w:spacing w:val="-1"/>
          <w:sz w:val="24"/>
          <w:szCs w:val="24"/>
        </w:rPr>
        <w:t>e</w:t>
      </w:r>
      <w:r>
        <w:rPr>
          <w:sz w:val="24"/>
          <w:szCs w:val="24"/>
        </w:rPr>
        <w:t>s</w:t>
      </w:r>
      <w:r>
        <w:rPr>
          <w:spacing w:val="6"/>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z w:val="24"/>
          <w:szCs w:val="24"/>
        </w:rPr>
        <w:t>s</w:t>
      </w:r>
      <w:r>
        <w:rPr>
          <w:spacing w:val="6"/>
          <w:sz w:val="24"/>
          <w:szCs w:val="24"/>
        </w:rPr>
        <w:t xml:space="preserve"> </w:t>
      </w:r>
      <w:r>
        <w:rPr>
          <w:spacing w:val="5"/>
          <w:sz w:val="24"/>
          <w:szCs w:val="24"/>
        </w:rPr>
        <w:t>o</w:t>
      </w:r>
      <w:r>
        <w:rPr>
          <w:sz w:val="24"/>
          <w:szCs w:val="24"/>
        </w:rPr>
        <w:t xml:space="preserve">f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10"/>
          <w:sz w:val="24"/>
          <w:szCs w:val="24"/>
        </w:rPr>
        <w:t>t</w:t>
      </w:r>
      <w:r>
        <w:rPr>
          <w:spacing w:val="-4"/>
          <w:sz w:val="24"/>
          <w:szCs w:val="24"/>
        </w:rPr>
        <w:t>i</w:t>
      </w:r>
      <w:r>
        <w:rPr>
          <w:spacing w:val="-5"/>
          <w:sz w:val="24"/>
          <w:szCs w:val="24"/>
        </w:rPr>
        <w:t>n</w:t>
      </w:r>
      <w:r>
        <w:rPr>
          <w:sz w:val="24"/>
          <w:szCs w:val="24"/>
        </w:rPr>
        <w:t>g</w:t>
      </w:r>
      <w:r>
        <w:rPr>
          <w:spacing w:val="8"/>
          <w:sz w:val="24"/>
          <w:szCs w:val="24"/>
        </w:rPr>
        <w:t xml:space="preserve"> </w:t>
      </w:r>
      <w:r>
        <w:rPr>
          <w:spacing w:val="5"/>
          <w:sz w:val="24"/>
          <w:szCs w:val="24"/>
        </w:rPr>
        <w:t>t</w:t>
      </w:r>
      <w:r>
        <w:rPr>
          <w:spacing w:val="-5"/>
          <w:sz w:val="24"/>
          <w:szCs w:val="24"/>
        </w:rPr>
        <w:t>h</w:t>
      </w:r>
      <w:r>
        <w:rPr>
          <w:sz w:val="24"/>
          <w:szCs w:val="24"/>
        </w:rPr>
        <w:t>e</w:t>
      </w:r>
      <w:r>
        <w:rPr>
          <w:spacing w:val="12"/>
          <w:sz w:val="24"/>
          <w:szCs w:val="24"/>
        </w:rPr>
        <w:t xml:space="preserve"> </w:t>
      </w:r>
      <w:r>
        <w:rPr>
          <w:spacing w:val="-4"/>
          <w:sz w:val="24"/>
          <w:szCs w:val="24"/>
        </w:rPr>
        <w:t>im</w:t>
      </w:r>
      <w:r>
        <w:rPr>
          <w:spacing w:val="-1"/>
          <w:sz w:val="24"/>
          <w:szCs w:val="24"/>
        </w:rPr>
        <w:t>a</w:t>
      </w:r>
      <w:r>
        <w:rPr>
          <w:sz w:val="24"/>
          <w:szCs w:val="24"/>
        </w:rPr>
        <w:t>ge</w:t>
      </w:r>
      <w:r>
        <w:rPr>
          <w:spacing w:val="7"/>
          <w:sz w:val="24"/>
          <w:szCs w:val="24"/>
        </w:rPr>
        <w:t xml:space="preserve"> </w:t>
      </w:r>
      <w:r>
        <w:rPr>
          <w:sz w:val="24"/>
          <w:szCs w:val="24"/>
        </w:rPr>
        <w:t>a</w:t>
      </w:r>
      <w:r>
        <w:rPr>
          <w:spacing w:val="7"/>
          <w:sz w:val="24"/>
          <w:szCs w:val="24"/>
        </w:rPr>
        <w:t xml:space="preserve"> </w:t>
      </w:r>
      <w:r>
        <w:rPr>
          <w:spacing w:val="2"/>
          <w:sz w:val="24"/>
          <w:szCs w:val="24"/>
        </w:rPr>
        <w:t>s</w:t>
      </w:r>
      <w:r>
        <w:rPr>
          <w:spacing w:val="4"/>
          <w:sz w:val="24"/>
          <w:szCs w:val="24"/>
        </w:rPr>
        <w:t>e</w:t>
      </w:r>
      <w:r>
        <w:rPr>
          <w:spacing w:val="-5"/>
          <w:sz w:val="24"/>
          <w:szCs w:val="24"/>
        </w:rPr>
        <w:t>v</w:t>
      </w:r>
      <w:r>
        <w:rPr>
          <w:spacing w:val="-1"/>
          <w:sz w:val="24"/>
          <w:szCs w:val="24"/>
        </w:rPr>
        <w:t>e</w:t>
      </w:r>
      <w:r>
        <w:rPr>
          <w:spacing w:val="1"/>
          <w:sz w:val="24"/>
          <w:szCs w:val="24"/>
        </w:rPr>
        <w:t>r</w:t>
      </w:r>
      <w:r>
        <w:rPr>
          <w:sz w:val="24"/>
          <w:szCs w:val="24"/>
        </w:rPr>
        <w:t xml:space="preserve">e </w:t>
      </w:r>
      <w:r>
        <w:rPr>
          <w:spacing w:val="-4"/>
          <w:sz w:val="24"/>
          <w:szCs w:val="24"/>
        </w:rPr>
        <w:t>i</w:t>
      </w:r>
      <w:r>
        <w:rPr>
          <w:spacing w:val="2"/>
          <w:sz w:val="24"/>
          <w:szCs w:val="24"/>
        </w:rPr>
        <w:t>s</w:t>
      </w:r>
      <w:r>
        <w:rPr>
          <w:spacing w:val="-2"/>
          <w:sz w:val="24"/>
          <w:szCs w:val="24"/>
        </w:rPr>
        <w:t>s</w:t>
      </w:r>
      <w:r>
        <w:rPr>
          <w:sz w:val="24"/>
          <w:szCs w:val="24"/>
        </w:rPr>
        <w:t>u</w:t>
      </w:r>
      <w:r>
        <w:rPr>
          <w:spacing w:val="-1"/>
          <w:sz w:val="24"/>
          <w:szCs w:val="24"/>
        </w:rPr>
        <w:t>e</w:t>
      </w:r>
      <w:r>
        <w:rPr>
          <w:sz w:val="24"/>
          <w:szCs w:val="24"/>
        </w:rPr>
        <w:t>,</w:t>
      </w:r>
      <w:r>
        <w:rPr>
          <w:spacing w:val="4"/>
          <w:sz w:val="24"/>
          <w:szCs w:val="24"/>
        </w:rPr>
        <w:t xml:space="preserve"> </w:t>
      </w:r>
      <w:r>
        <w:rPr>
          <w:spacing w:val="-2"/>
          <w:sz w:val="24"/>
          <w:szCs w:val="24"/>
        </w:rPr>
        <w:t>s</w:t>
      </w:r>
      <w:r>
        <w:rPr>
          <w:sz w:val="24"/>
          <w:szCs w:val="24"/>
        </w:rPr>
        <w:t>o</w:t>
      </w:r>
      <w:r>
        <w:rPr>
          <w:spacing w:val="7"/>
          <w:sz w:val="24"/>
          <w:szCs w:val="24"/>
        </w:rPr>
        <w:t xml:space="preserve"> </w:t>
      </w:r>
      <w:r>
        <w:rPr>
          <w:sz w:val="24"/>
          <w:szCs w:val="24"/>
        </w:rPr>
        <w:t>a</w:t>
      </w:r>
      <w:r>
        <w:rPr>
          <w:spacing w:val="-3"/>
          <w:sz w:val="24"/>
          <w:szCs w:val="24"/>
        </w:rPr>
        <w:t xml:space="preserve"> r</w:t>
      </w:r>
      <w:r>
        <w:rPr>
          <w:spacing w:val="5"/>
          <w:sz w:val="24"/>
          <w:szCs w:val="24"/>
        </w:rPr>
        <w:t>o</w:t>
      </w:r>
      <w:r>
        <w:rPr>
          <w:spacing w:val="-5"/>
          <w:sz w:val="24"/>
          <w:szCs w:val="24"/>
        </w:rPr>
        <w:t>b</w:t>
      </w:r>
      <w:r>
        <w:rPr>
          <w:sz w:val="24"/>
          <w:szCs w:val="24"/>
        </w:rPr>
        <w:t>u</w:t>
      </w:r>
      <w:r>
        <w:rPr>
          <w:spacing w:val="-2"/>
          <w:sz w:val="24"/>
          <w:szCs w:val="24"/>
        </w:rPr>
        <w:t>s</w:t>
      </w:r>
      <w:r>
        <w:rPr>
          <w:sz w:val="24"/>
          <w:szCs w:val="24"/>
        </w:rPr>
        <w:t>t</w:t>
      </w:r>
      <w:r>
        <w:rPr>
          <w:spacing w:val="7"/>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5"/>
          <w:sz w:val="24"/>
          <w:szCs w:val="24"/>
        </w:rPr>
        <w:t>o</w:t>
      </w:r>
      <w:r>
        <w:rPr>
          <w:spacing w:val="-9"/>
          <w:sz w:val="24"/>
          <w:szCs w:val="24"/>
        </w:rPr>
        <w:t>l</w:t>
      </w:r>
      <w:r>
        <w:rPr>
          <w:spacing w:val="5"/>
          <w:sz w:val="24"/>
          <w:szCs w:val="24"/>
        </w:rPr>
        <w:t>og</w:t>
      </w:r>
      <w:r>
        <w:rPr>
          <w:sz w:val="24"/>
          <w:szCs w:val="24"/>
        </w:rPr>
        <w:t>y</w:t>
      </w:r>
      <w:r>
        <w:rPr>
          <w:spacing w:val="-7"/>
          <w:sz w:val="24"/>
          <w:szCs w:val="24"/>
        </w:rPr>
        <w:t xml:space="preserve"> </w:t>
      </w:r>
      <w:r>
        <w:rPr>
          <w:spacing w:val="-2"/>
          <w:sz w:val="24"/>
          <w:szCs w:val="24"/>
        </w:rPr>
        <w:t>s</w:t>
      </w:r>
      <w:r>
        <w:rPr>
          <w:sz w:val="24"/>
          <w:szCs w:val="24"/>
        </w:rPr>
        <w:t>u</w:t>
      </w:r>
      <w:r>
        <w:rPr>
          <w:spacing w:val="4"/>
          <w:sz w:val="24"/>
          <w:szCs w:val="24"/>
        </w:rPr>
        <w:t>c</w:t>
      </w:r>
      <w:r>
        <w:rPr>
          <w:sz w:val="24"/>
          <w:szCs w:val="24"/>
        </w:rPr>
        <w:t>h</w:t>
      </w:r>
      <w:r>
        <w:rPr>
          <w:spacing w:val="-3"/>
          <w:sz w:val="24"/>
          <w:szCs w:val="24"/>
        </w:rPr>
        <w:t xml:space="preserve"> </w:t>
      </w:r>
      <w:r>
        <w:rPr>
          <w:spacing w:val="-1"/>
          <w:sz w:val="24"/>
          <w:szCs w:val="24"/>
        </w:rPr>
        <w:t>a</w:t>
      </w:r>
      <w:r>
        <w:rPr>
          <w:sz w:val="24"/>
          <w:szCs w:val="24"/>
        </w:rPr>
        <w:t xml:space="preserve">s </w:t>
      </w:r>
      <w:r>
        <w:rPr>
          <w:spacing w:val="-2"/>
          <w:sz w:val="24"/>
          <w:szCs w:val="24"/>
        </w:rPr>
        <w:t>C</w:t>
      </w:r>
      <w:r>
        <w:rPr>
          <w:sz w:val="24"/>
          <w:szCs w:val="24"/>
        </w:rPr>
        <w:t>NN</w:t>
      </w:r>
      <w:r>
        <w:rPr>
          <w:spacing w:val="6"/>
          <w:sz w:val="24"/>
          <w:szCs w:val="24"/>
        </w:rPr>
        <w:t xml:space="preserve"> </w:t>
      </w:r>
      <w:r>
        <w:rPr>
          <w:spacing w:val="-4"/>
          <w:sz w:val="24"/>
          <w:szCs w:val="24"/>
        </w:rPr>
        <w:t>i</w:t>
      </w:r>
      <w:r>
        <w:rPr>
          <w:sz w:val="24"/>
          <w:szCs w:val="24"/>
        </w:rPr>
        <w:t>s u</w:t>
      </w:r>
      <w:r>
        <w:rPr>
          <w:spacing w:val="-2"/>
          <w:sz w:val="24"/>
          <w:szCs w:val="24"/>
        </w:rPr>
        <w:t>s</w:t>
      </w:r>
      <w:r>
        <w:rPr>
          <w:spacing w:val="4"/>
          <w:sz w:val="24"/>
          <w:szCs w:val="24"/>
        </w:rPr>
        <w:t>e</w:t>
      </w:r>
      <w:r>
        <w:rPr>
          <w:sz w:val="24"/>
          <w:szCs w:val="24"/>
        </w:rPr>
        <w:t>d.</w:t>
      </w:r>
    </w:p>
    <w:p w14:paraId="27FED060" w14:textId="77777777" w:rsidR="00433F0F" w:rsidRDefault="00433F0F">
      <w:pPr>
        <w:spacing w:before="12" w:line="240" w:lineRule="exact"/>
        <w:rPr>
          <w:sz w:val="24"/>
          <w:szCs w:val="24"/>
        </w:rPr>
      </w:pPr>
    </w:p>
    <w:p w14:paraId="758CBC4D" w14:textId="77777777" w:rsidR="00433F0F" w:rsidRDefault="008B01BA">
      <w:pPr>
        <w:tabs>
          <w:tab w:val="left" w:pos="1220"/>
        </w:tabs>
        <w:spacing w:line="358" w:lineRule="auto"/>
        <w:ind w:left="1230" w:right="73"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1"/>
          <w:sz w:val="24"/>
          <w:szCs w:val="24"/>
        </w:rPr>
        <w:t>S</w:t>
      </w:r>
      <w:r>
        <w:rPr>
          <w:b/>
          <w:sz w:val="24"/>
          <w:szCs w:val="24"/>
        </w:rPr>
        <w:t>.</w:t>
      </w:r>
      <w:r>
        <w:rPr>
          <w:b/>
          <w:spacing w:val="9"/>
          <w:sz w:val="24"/>
          <w:szCs w:val="24"/>
        </w:rPr>
        <w:t xml:space="preserve"> </w:t>
      </w:r>
      <w:r>
        <w:rPr>
          <w:b/>
          <w:sz w:val="24"/>
          <w:szCs w:val="24"/>
        </w:rPr>
        <w:t>Roy</w:t>
      </w:r>
      <w:r>
        <w:rPr>
          <w:b/>
          <w:spacing w:val="6"/>
          <w:sz w:val="24"/>
          <w:szCs w:val="24"/>
        </w:rPr>
        <w:t xml:space="preserve"> </w:t>
      </w:r>
      <w:r>
        <w:rPr>
          <w:b/>
          <w:sz w:val="24"/>
          <w:szCs w:val="24"/>
        </w:rPr>
        <w:t>And</w:t>
      </w:r>
      <w:r>
        <w:rPr>
          <w:b/>
          <w:spacing w:val="3"/>
          <w:sz w:val="24"/>
          <w:szCs w:val="24"/>
        </w:rPr>
        <w:t xml:space="preserve"> </w:t>
      </w:r>
      <w:r>
        <w:rPr>
          <w:b/>
          <w:spacing w:val="1"/>
          <w:sz w:val="24"/>
          <w:szCs w:val="24"/>
        </w:rPr>
        <w:t>S</w:t>
      </w:r>
      <w:r>
        <w:rPr>
          <w:b/>
          <w:sz w:val="24"/>
          <w:szCs w:val="24"/>
        </w:rPr>
        <w:t>.</w:t>
      </w:r>
      <w:r>
        <w:rPr>
          <w:b/>
          <w:spacing w:val="4"/>
          <w:sz w:val="24"/>
          <w:szCs w:val="24"/>
        </w:rPr>
        <w:t xml:space="preserve"> </w:t>
      </w:r>
      <w:r>
        <w:rPr>
          <w:b/>
          <w:sz w:val="24"/>
          <w:szCs w:val="24"/>
        </w:rPr>
        <w:t>K.</w:t>
      </w:r>
      <w:r>
        <w:rPr>
          <w:b/>
          <w:spacing w:val="5"/>
          <w:sz w:val="24"/>
          <w:szCs w:val="24"/>
        </w:rPr>
        <w:t xml:space="preserve"> </w:t>
      </w:r>
      <w:r>
        <w:rPr>
          <w:b/>
          <w:spacing w:val="3"/>
          <w:sz w:val="24"/>
          <w:szCs w:val="24"/>
        </w:rPr>
        <w:t>B</w:t>
      </w:r>
      <w:r>
        <w:rPr>
          <w:b/>
          <w:sz w:val="24"/>
          <w:szCs w:val="24"/>
        </w:rPr>
        <w:t>a</w:t>
      </w:r>
      <w:r>
        <w:rPr>
          <w:b/>
          <w:spacing w:val="1"/>
          <w:sz w:val="24"/>
          <w:szCs w:val="24"/>
        </w:rPr>
        <w:t>nd</w:t>
      </w:r>
      <w:r>
        <w:rPr>
          <w:b/>
          <w:sz w:val="24"/>
          <w:szCs w:val="24"/>
        </w:rPr>
        <w:t>yo</w:t>
      </w:r>
      <w:r>
        <w:rPr>
          <w:b/>
          <w:spacing w:val="1"/>
          <w:sz w:val="24"/>
          <w:szCs w:val="24"/>
        </w:rPr>
        <w:t>p</w:t>
      </w:r>
      <w:r>
        <w:rPr>
          <w:b/>
          <w:sz w:val="24"/>
          <w:szCs w:val="24"/>
        </w:rPr>
        <w:t>a</w:t>
      </w:r>
      <w:r>
        <w:rPr>
          <w:b/>
          <w:spacing w:val="-4"/>
          <w:sz w:val="24"/>
          <w:szCs w:val="24"/>
        </w:rPr>
        <w:t>d</w:t>
      </w:r>
      <w:r>
        <w:rPr>
          <w:b/>
          <w:spacing w:val="1"/>
          <w:sz w:val="24"/>
          <w:szCs w:val="24"/>
        </w:rPr>
        <w:t>h</w:t>
      </w:r>
      <w:r>
        <w:rPr>
          <w:b/>
          <w:sz w:val="24"/>
          <w:szCs w:val="24"/>
        </w:rPr>
        <w:t>yay,</w:t>
      </w:r>
      <w:r>
        <w:rPr>
          <w:b/>
          <w:spacing w:val="9"/>
          <w:sz w:val="24"/>
          <w:szCs w:val="24"/>
        </w:rPr>
        <w:t xml:space="preserve"> </w:t>
      </w:r>
      <w:r>
        <w:rPr>
          <w:b/>
          <w:sz w:val="24"/>
          <w:szCs w:val="24"/>
        </w:rPr>
        <w:t>“D</w:t>
      </w:r>
      <w:r>
        <w:rPr>
          <w:b/>
          <w:spacing w:val="-1"/>
          <w:sz w:val="24"/>
          <w:szCs w:val="24"/>
        </w:rPr>
        <w:t>e</w:t>
      </w:r>
      <w:r>
        <w:rPr>
          <w:b/>
          <w:spacing w:val="1"/>
          <w:sz w:val="24"/>
          <w:szCs w:val="24"/>
        </w:rPr>
        <w:t>t</w:t>
      </w:r>
      <w:r>
        <w:rPr>
          <w:b/>
          <w:spacing w:val="-1"/>
          <w:sz w:val="24"/>
          <w:szCs w:val="24"/>
        </w:rPr>
        <w:t>ec</w:t>
      </w:r>
      <w:r>
        <w:rPr>
          <w:b/>
          <w:spacing w:val="1"/>
          <w:sz w:val="24"/>
          <w:szCs w:val="24"/>
        </w:rPr>
        <w:t>t</w:t>
      </w:r>
      <w:r>
        <w:rPr>
          <w:b/>
          <w:sz w:val="24"/>
          <w:szCs w:val="24"/>
        </w:rPr>
        <w:t>i</w:t>
      </w:r>
      <w:r>
        <w:rPr>
          <w:b/>
          <w:spacing w:val="-4"/>
          <w:sz w:val="24"/>
          <w:szCs w:val="24"/>
        </w:rPr>
        <w:t>o</w:t>
      </w:r>
      <w:r>
        <w:rPr>
          <w:b/>
          <w:sz w:val="24"/>
          <w:szCs w:val="24"/>
        </w:rPr>
        <w:t>n</w:t>
      </w:r>
      <w:r>
        <w:rPr>
          <w:b/>
          <w:spacing w:val="15"/>
          <w:sz w:val="24"/>
          <w:szCs w:val="24"/>
        </w:rPr>
        <w:t xml:space="preserve"> </w:t>
      </w:r>
      <w:r>
        <w:rPr>
          <w:b/>
          <w:spacing w:val="-5"/>
          <w:sz w:val="24"/>
          <w:szCs w:val="24"/>
        </w:rPr>
        <w:t>a</w:t>
      </w:r>
      <w:r>
        <w:rPr>
          <w:b/>
          <w:spacing w:val="1"/>
          <w:sz w:val="24"/>
          <w:szCs w:val="24"/>
        </w:rPr>
        <w:t>n</w:t>
      </w:r>
      <w:r>
        <w:rPr>
          <w:b/>
          <w:sz w:val="24"/>
          <w:szCs w:val="24"/>
        </w:rPr>
        <w:t>d</w:t>
      </w:r>
      <w:r>
        <w:rPr>
          <w:b/>
          <w:spacing w:val="8"/>
          <w:sz w:val="24"/>
          <w:szCs w:val="24"/>
        </w:rPr>
        <w:t xml:space="preserve"> </w:t>
      </w:r>
      <w:r>
        <w:rPr>
          <w:b/>
          <w:sz w:val="24"/>
          <w:szCs w:val="24"/>
        </w:rPr>
        <w:t>Q</w:t>
      </w:r>
      <w:r>
        <w:rPr>
          <w:b/>
          <w:spacing w:val="1"/>
          <w:sz w:val="24"/>
          <w:szCs w:val="24"/>
        </w:rPr>
        <w:t>u</w:t>
      </w:r>
      <w:r>
        <w:rPr>
          <w:b/>
          <w:sz w:val="24"/>
          <w:szCs w:val="24"/>
        </w:rPr>
        <w:t>a</w:t>
      </w:r>
      <w:r>
        <w:rPr>
          <w:b/>
          <w:spacing w:val="-4"/>
          <w:sz w:val="24"/>
          <w:szCs w:val="24"/>
        </w:rPr>
        <w:t>l</w:t>
      </w:r>
      <w:r>
        <w:rPr>
          <w:b/>
          <w:sz w:val="24"/>
          <w:szCs w:val="24"/>
        </w:rPr>
        <w:t>i</w:t>
      </w:r>
      <w:r>
        <w:rPr>
          <w:b/>
          <w:spacing w:val="-3"/>
          <w:sz w:val="24"/>
          <w:szCs w:val="24"/>
        </w:rPr>
        <w:t>f</w:t>
      </w:r>
      <w:r>
        <w:rPr>
          <w:b/>
          <w:sz w:val="24"/>
          <w:szCs w:val="24"/>
        </w:rPr>
        <w:t>ica</w:t>
      </w:r>
      <w:r>
        <w:rPr>
          <w:b/>
          <w:spacing w:val="1"/>
          <w:sz w:val="24"/>
          <w:szCs w:val="24"/>
        </w:rPr>
        <w:t>t</w:t>
      </w:r>
      <w:r>
        <w:rPr>
          <w:b/>
          <w:sz w:val="24"/>
          <w:szCs w:val="24"/>
        </w:rPr>
        <w:t>ion</w:t>
      </w:r>
      <w:r>
        <w:rPr>
          <w:b/>
          <w:spacing w:val="8"/>
          <w:sz w:val="24"/>
          <w:szCs w:val="24"/>
        </w:rPr>
        <w:t xml:space="preserve"> </w:t>
      </w:r>
      <w:r>
        <w:rPr>
          <w:b/>
          <w:sz w:val="24"/>
          <w:szCs w:val="24"/>
        </w:rPr>
        <w:t>Of</w:t>
      </w:r>
      <w:r>
        <w:rPr>
          <w:b/>
          <w:spacing w:val="4"/>
          <w:sz w:val="24"/>
          <w:szCs w:val="24"/>
        </w:rPr>
        <w:t xml:space="preserve"> </w:t>
      </w:r>
      <w:r>
        <w:rPr>
          <w:b/>
          <w:spacing w:val="3"/>
          <w:sz w:val="24"/>
          <w:szCs w:val="24"/>
        </w:rPr>
        <w:t>B</w:t>
      </w:r>
      <w:r>
        <w:rPr>
          <w:b/>
          <w:spacing w:val="-6"/>
          <w:sz w:val="24"/>
          <w:szCs w:val="24"/>
        </w:rPr>
        <w:t>r</w:t>
      </w:r>
      <w:r>
        <w:rPr>
          <w:b/>
          <w:sz w:val="24"/>
          <w:szCs w:val="24"/>
        </w:rPr>
        <w:t xml:space="preserve">ain </w:t>
      </w:r>
      <w:r>
        <w:rPr>
          <w:b/>
          <w:spacing w:val="-2"/>
          <w:sz w:val="24"/>
          <w:szCs w:val="24"/>
        </w:rPr>
        <w:t>T</w:t>
      </w:r>
      <w:r>
        <w:rPr>
          <w:b/>
          <w:spacing w:val="1"/>
          <w:sz w:val="24"/>
          <w:szCs w:val="24"/>
        </w:rPr>
        <w:t>u</w:t>
      </w:r>
      <w:r>
        <w:rPr>
          <w:b/>
          <w:spacing w:val="-3"/>
          <w:sz w:val="24"/>
          <w:szCs w:val="24"/>
        </w:rPr>
        <w:t>m</w:t>
      </w:r>
      <w:r>
        <w:rPr>
          <w:b/>
          <w:spacing w:val="5"/>
          <w:sz w:val="24"/>
          <w:szCs w:val="24"/>
        </w:rPr>
        <w:t>o</w:t>
      </w:r>
      <w:r>
        <w:rPr>
          <w:b/>
          <w:sz w:val="24"/>
          <w:szCs w:val="24"/>
        </w:rPr>
        <w:t>r</w:t>
      </w:r>
      <w:r>
        <w:rPr>
          <w:b/>
          <w:spacing w:val="54"/>
          <w:sz w:val="24"/>
          <w:szCs w:val="24"/>
        </w:rPr>
        <w:t xml:space="preserve"> </w:t>
      </w:r>
      <w:r>
        <w:rPr>
          <w:b/>
          <w:spacing w:val="2"/>
          <w:sz w:val="24"/>
          <w:szCs w:val="24"/>
        </w:rPr>
        <w:t>F</w:t>
      </w:r>
      <w:r>
        <w:rPr>
          <w:b/>
          <w:spacing w:val="-1"/>
          <w:sz w:val="24"/>
          <w:szCs w:val="24"/>
        </w:rPr>
        <w:t>r</w:t>
      </w:r>
      <w:r>
        <w:rPr>
          <w:b/>
          <w:sz w:val="24"/>
          <w:szCs w:val="24"/>
        </w:rPr>
        <w:t>om</w:t>
      </w:r>
      <w:r>
        <w:rPr>
          <w:b/>
          <w:spacing w:val="57"/>
          <w:sz w:val="24"/>
          <w:szCs w:val="24"/>
        </w:rPr>
        <w:t xml:space="preserve"> </w:t>
      </w:r>
      <w:r>
        <w:rPr>
          <w:b/>
          <w:spacing w:val="4"/>
          <w:sz w:val="24"/>
          <w:szCs w:val="24"/>
        </w:rPr>
        <w:t>M</w:t>
      </w:r>
      <w:r>
        <w:rPr>
          <w:b/>
          <w:sz w:val="24"/>
          <w:szCs w:val="24"/>
        </w:rPr>
        <w:t>RI</w:t>
      </w:r>
      <w:r>
        <w:rPr>
          <w:b/>
          <w:spacing w:val="57"/>
          <w:sz w:val="24"/>
          <w:szCs w:val="24"/>
        </w:rPr>
        <w:t xml:space="preserve"> </w:t>
      </w:r>
      <w:r>
        <w:rPr>
          <w:b/>
          <w:sz w:val="24"/>
          <w:szCs w:val="24"/>
        </w:rPr>
        <w:t>Of</w:t>
      </w:r>
      <w:r>
        <w:rPr>
          <w:b/>
          <w:spacing w:val="57"/>
          <w:sz w:val="24"/>
          <w:szCs w:val="24"/>
        </w:rPr>
        <w:t xml:space="preserve"> </w:t>
      </w:r>
      <w:r>
        <w:rPr>
          <w:b/>
          <w:spacing w:val="3"/>
          <w:sz w:val="24"/>
          <w:szCs w:val="24"/>
        </w:rPr>
        <w:t>B</w:t>
      </w:r>
      <w:r>
        <w:rPr>
          <w:b/>
          <w:spacing w:val="-6"/>
          <w:sz w:val="24"/>
          <w:szCs w:val="24"/>
        </w:rPr>
        <w:t>r</w:t>
      </w:r>
      <w:r>
        <w:rPr>
          <w:b/>
          <w:sz w:val="24"/>
          <w:szCs w:val="24"/>
        </w:rPr>
        <w:t xml:space="preserve">ain </w:t>
      </w:r>
      <w:r>
        <w:rPr>
          <w:b/>
          <w:spacing w:val="1"/>
          <w:sz w:val="24"/>
          <w:szCs w:val="24"/>
        </w:rPr>
        <w:t xml:space="preserve"> </w:t>
      </w:r>
      <w:r>
        <w:rPr>
          <w:b/>
          <w:sz w:val="24"/>
          <w:szCs w:val="24"/>
        </w:rPr>
        <w:t xml:space="preserve">And </w:t>
      </w:r>
      <w:r>
        <w:rPr>
          <w:b/>
          <w:spacing w:val="1"/>
          <w:sz w:val="24"/>
          <w:szCs w:val="24"/>
        </w:rPr>
        <w:t xml:space="preserve"> S</w:t>
      </w:r>
      <w:r>
        <w:rPr>
          <w:b/>
          <w:sz w:val="24"/>
          <w:szCs w:val="24"/>
        </w:rPr>
        <w:t>y</w:t>
      </w:r>
      <w:r>
        <w:rPr>
          <w:b/>
          <w:spacing w:val="1"/>
          <w:sz w:val="24"/>
          <w:szCs w:val="24"/>
        </w:rPr>
        <w:t>m</w:t>
      </w:r>
      <w:r>
        <w:rPr>
          <w:b/>
          <w:spacing w:val="-3"/>
          <w:sz w:val="24"/>
          <w:szCs w:val="24"/>
        </w:rPr>
        <w:t>m</w:t>
      </w:r>
      <w:r>
        <w:rPr>
          <w:b/>
          <w:spacing w:val="-1"/>
          <w:sz w:val="24"/>
          <w:szCs w:val="24"/>
        </w:rPr>
        <w:t>e</w:t>
      </w:r>
      <w:r>
        <w:rPr>
          <w:b/>
          <w:spacing w:val="6"/>
          <w:sz w:val="24"/>
          <w:szCs w:val="24"/>
        </w:rPr>
        <w:t>t</w:t>
      </w:r>
      <w:r>
        <w:rPr>
          <w:b/>
          <w:spacing w:val="-6"/>
          <w:sz w:val="24"/>
          <w:szCs w:val="24"/>
        </w:rPr>
        <w:t>r</w:t>
      </w:r>
      <w:r>
        <w:rPr>
          <w:b/>
          <w:spacing w:val="5"/>
          <w:sz w:val="24"/>
          <w:szCs w:val="24"/>
        </w:rPr>
        <w:t>i</w:t>
      </w:r>
      <w:r>
        <w:rPr>
          <w:b/>
          <w:sz w:val="24"/>
          <w:szCs w:val="24"/>
        </w:rPr>
        <w:t>c</w:t>
      </w:r>
      <w:r>
        <w:rPr>
          <w:b/>
          <w:spacing w:val="59"/>
          <w:sz w:val="24"/>
          <w:szCs w:val="24"/>
        </w:rPr>
        <w:t xml:space="preserve"> </w:t>
      </w:r>
      <w:r>
        <w:rPr>
          <w:b/>
          <w:sz w:val="24"/>
          <w:szCs w:val="24"/>
        </w:rPr>
        <w:t>Ana</w:t>
      </w:r>
      <w:r>
        <w:rPr>
          <w:b/>
          <w:spacing w:val="-4"/>
          <w:sz w:val="24"/>
          <w:szCs w:val="24"/>
        </w:rPr>
        <w:t>l</w:t>
      </w:r>
      <w:r>
        <w:rPr>
          <w:b/>
          <w:spacing w:val="7"/>
          <w:sz w:val="24"/>
          <w:szCs w:val="24"/>
        </w:rPr>
        <w:t>y</w:t>
      </w:r>
      <w:r>
        <w:rPr>
          <w:b/>
          <w:spacing w:val="-2"/>
          <w:sz w:val="24"/>
          <w:szCs w:val="24"/>
        </w:rPr>
        <w:t>s</w:t>
      </w:r>
      <w:r>
        <w:rPr>
          <w:b/>
          <w:spacing w:val="5"/>
          <w:sz w:val="24"/>
          <w:szCs w:val="24"/>
        </w:rPr>
        <w:t>i</w:t>
      </w:r>
      <w:r>
        <w:rPr>
          <w:b/>
          <w:spacing w:val="-2"/>
          <w:sz w:val="24"/>
          <w:szCs w:val="24"/>
        </w:rPr>
        <w:t>s</w:t>
      </w:r>
      <w:r>
        <w:rPr>
          <w:b/>
          <w:spacing w:val="2"/>
          <w:sz w:val="24"/>
          <w:szCs w:val="24"/>
        </w:rPr>
        <w:t>,</w:t>
      </w:r>
      <w:r>
        <w:rPr>
          <w:b/>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al Jo</w:t>
      </w:r>
      <w:r>
        <w:rPr>
          <w:b/>
          <w:spacing w:val="1"/>
          <w:sz w:val="24"/>
          <w:szCs w:val="24"/>
        </w:rPr>
        <w:t>u</w:t>
      </w:r>
      <w:r>
        <w:rPr>
          <w:b/>
          <w:spacing w:val="-6"/>
          <w:sz w:val="24"/>
          <w:szCs w:val="24"/>
        </w:rPr>
        <w:t>r</w:t>
      </w:r>
      <w:r>
        <w:rPr>
          <w:b/>
          <w:spacing w:val="1"/>
          <w:sz w:val="24"/>
          <w:szCs w:val="24"/>
        </w:rPr>
        <w:t>n</w:t>
      </w:r>
      <w:r>
        <w:rPr>
          <w:b/>
          <w:spacing w:val="5"/>
          <w:sz w:val="24"/>
          <w:szCs w:val="24"/>
        </w:rPr>
        <w:t>a</w:t>
      </w:r>
      <w:r>
        <w:rPr>
          <w:b/>
          <w:sz w:val="24"/>
          <w:szCs w:val="24"/>
        </w:rPr>
        <w:t>l Of</w:t>
      </w:r>
      <w:r>
        <w:rPr>
          <w:b/>
          <w:spacing w:val="1"/>
          <w:sz w:val="24"/>
          <w:szCs w:val="24"/>
        </w:rPr>
        <w:t xml:space="preserve"> </w:t>
      </w:r>
      <w:r>
        <w:rPr>
          <w:b/>
          <w:spacing w:val="-2"/>
          <w:sz w:val="24"/>
          <w:szCs w:val="24"/>
        </w:rPr>
        <w:t>I</w:t>
      </w:r>
      <w:r>
        <w:rPr>
          <w:b/>
          <w:spacing w:val="1"/>
          <w:sz w:val="24"/>
          <w:szCs w:val="24"/>
        </w:rPr>
        <w:t>n</w:t>
      </w:r>
      <w:r>
        <w:rPr>
          <w:b/>
          <w:spacing w:val="-3"/>
          <w:sz w:val="24"/>
          <w:szCs w:val="24"/>
        </w:rPr>
        <w:t>f</w:t>
      </w:r>
      <w:r>
        <w:rPr>
          <w:b/>
          <w:sz w:val="24"/>
          <w:szCs w:val="24"/>
        </w:rPr>
        <w:t>o</w:t>
      </w:r>
      <w:r>
        <w:rPr>
          <w:b/>
          <w:spacing w:val="-1"/>
          <w:sz w:val="24"/>
          <w:szCs w:val="24"/>
        </w:rPr>
        <w:t>r</w:t>
      </w:r>
      <w:r>
        <w:rPr>
          <w:b/>
          <w:spacing w:val="-3"/>
          <w:sz w:val="24"/>
          <w:szCs w:val="24"/>
        </w:rPr>
        <w:t>m</w:t>
      </w:r>
      <w:r>
        <w:rPr>
          <w:b/>
          <w:sz w:val="24"/>
          <w:szCs w:val="24"/>
        </w:rPr>
        <w:t>a</w:t>
      </w:r>
      <w:r>
        <w:rPr>
          <w:b/>
          <w:spacing w:val="1"/>
          <w:sz w:val="24"/>
          <w:szCs w:val="24"/>
        </w:rPr>
        <w:t>t</w:t>
      </w:r>
      <w:r>
        <w:rPr>
          <w:b/>
          <w:sz w:val="24"/>
          <w:szCs w:val="24"/>
        </w:rPr>
        <w:t>ion</w:t>
      </w:r>
      <w:r>
        <w:rPr>
          <w:b/>
          <w:spacing w:val="5"/>
          <w:sz w:val="24"/>
          <w:szCs w:val="24"/>
        </w:rPr>
        <w:t xml:space="preserve"> </w:t>
      </w:r>
      <w:r>
        <w:rPr>
          <w:b/>
          <w:sz w:val="24"/>
          <w:szCs w:val="24"/>
        </w:rPr>
        <w:t>And</w:t>
      </w:r>
      <w:r>
        <w:rPr>
          <w:b/>
          <w:spacing w:val="1"/>
          <w:sz w:val="24"/>
          <w:szCs w:val="24"/>
        </w:rPr>
        <w:t xml:space="preserve"> </w:t>
      </w:r>
      <w:r>
        <w:rPr>
          <w:b/>
          <w:sz w:val="24"/>
          <w:szCs w:val="24"/>
        </w:rPr>
        <w:t>Co</w:t>
      </w:r>
      <w:r>
        <w:rPr>
          <w:b/>
          <w:spacing w:val="-4"/>
          <w:sz w:val="24"/>
          <w:szCs w:val="24"/>
        </w:rPr>
        <w:t>m</w:t>
      </w:r>
      <w:r>
        <w:rPr>
          <w:b/>
          <w:spacing w:val="-3"/>
          <w:sz w:val="24"/>
          <w:szCs w:val="24"/>
        </w:rPr>
        <w:t>m</w:t>
      </w:r>
      <w:r>
        <w:rPr>
          <w:b/>
          <w:spacing w:val="1"/>
          <w:sz w:val="24"/>
          <w:szCs w:val="24"/>
        </w:rPr>
        <w:t>un</w:t>
      </w:r>
      <w:r>
        <w:rPr>
          <w:b/>
          <w:sz w:val="24"/>
          <w:szCs w:val="24"/>
        </w:rPr>
        <w:t>ica</w:t>
      </w:r>
      <w:r>
        <w:rPr>
          <w:b/>
          <w:spacing w:val="1"/>
          <w:sz w:val="24"/>
          <w:szCs w:val="24"/>
        </w:rPr>
        <w:t>t</w:t>
      </w:r>
      <w:r>
        <w:rPr>
          <w:b/>
          <w:sz w:val="24"/>
          <w:szCs w:val="24"/>
        </w:rPr>
        <w:t>ion</w:t>
      </w:r>
      <w:r>
        <w:rPr>
          <w:b/>
          <w:spacing w:val="5"/>
          <w:sz w:val="24"/>
          <w:szCs w:val="24"/>
        </w:rPr>
        <w:t xml:space="preserve"> </w:t>
      </w:r>
      <w:r>
        <w:rPr>
          <w:b/>
          <w:spacing w:val="-2"/>
          <w:sz w:val="24"/>
          <w:szCs w:val="24"/>
        </w:rPr>
        <w:t>T</w:t>
      </w:r>
      <w:r>
        <w:rPr>
          <w:b/>
          <w:spacing w:val="-1"/>
          <w:sz w:val="24"/>
          <w:szCs w:val="24"/>
        </w:rPr>
        <w:t>ec</w:t>
      </w:r>
      <w:r>
        <w:rPr>
          <w:b/>
          <w:spacing w:val="1"/>
          <w:sz w:val="24"/>
          <w:szCs w:val="24"/>
        </w:rPr>
        <w:t>hn</w:t>
      </w:r>
      <w:r>
        <w:rPr>
          <w:b/>
          <w:sz w:val="24"/>
          <w:szCs w:val="24"/>
        </w:rPr>
        <w:t>o</w:t>
      </w:r>
      <w:r>
        <w:rPr>
          <w:b/>
          <w:spacing w:val="-4"/>
          <w:sz w:val="24"/>
          <w:szCs w:val="24"/>
        </w:rPr>
        <w:t>l</w:t>
      </w:r>
      <w:r>
        <w:rPr>
          <w:b/>
          <w:sz w:val="24"/>
          <w:szCs w:val="24"/>
        </w:rPr>
        <w:t>ogy</w:t>
      </w:r>
      <w:r>
        <w:rPr>
          <w:b/>
          <w:spacing w:val="4"/>
          <w:sz w:val="24"/>
          <w:szCs w:val="24"/>
        </w:rPr>
        <w:t xml:space="preserve"> </w:t>
      </w:r>
      <w:r>
        <w:rPr>
          <w:b/>
          <w:sz w:val="24"/>
          <w:szCs w:val="24"/>
        </w:rPr>
        <w:t>R</w:t>
      </w:r>
      <w:r>
        <w:rPr>
          <w:b/>
          <w:spacing w:val="-1"/>
          <w:sz w:val="24"/>
          <w:szCs w:val="24"/>
        </w:rPr>
        <w:t>e</w:t>
      </w:r>
      <w:r>
        <w:rPr>
          <w:b/>
          <w:spacing w:val="-2"/>
          <w:sz w:val="24"/>
          <w:szCs w:val="24"/>
        </w:rPr>
        <w:t>s</w:t>
      </w:r>
      <w:r>
        <w:rPr>
          <w:b/>
          <w:spacing w:val="-1"/>
          <w:sz w:val="24"/>
          <w:szCs w:val="24"/>
        </w:rPr>
        <w:t>e</w:t>
      </w:r>
      <w:r>
        <w:rPr>
          <w:b/>
          <w:sz w:val="24"/>
          <w:szCs w:val="24"/>
        </w:rPr>
        <w:t>a</w:t>
      </w:r>
      <w:r>
        <w:rPr>
          <w:b/>
          <w:spacing w:val="-6"/>
          <w:sz w:val="24"/>
          <w:szCs w:val="24"/>
        </w:rPr>
        <w:t>r</w:t>
      </w:r>
      <w:r>
        <w:rPr>
          <w:b/>
          <w:spacing w:val="-1"/>
          <w:sz w:val="24"/>
          <w:szCs w:val="24"/>
        </w:rPr>
        <w:t>c</w:t>
      </w:r>
      <w:r>
        <w:rPr>
          <w:b/>
          <w:spacing w:val="1"/>
          <w:sz w:val="24"/>
          <w:szCs w:val="24"/>
        </w:rPr>
        <w:t>h</w:t>
      </w:r>
      <w:r>
        <w:rPr>
          <w:b/>
          <w:sz w:val="24"/>
          <w:szCs w:val="24"/>
        </w:rPr>
        <w:t>, Vo</w:t>
      </w:r>
      <w:r>
        <w:rPr>
          <w:b/>
          <w:spacing w:val="-5"/>
          <w:sz w:val="24"/>
          <w:szCs w:val="24"/>
        </w:rPr>
        <w:t>l</w:t>
      </w:r>
      <w:r>
        <w:rPr>
          <w:b/>
          <w:spacing w:val="1"/>
          <w:sz w:val="24"/>
          <w:szCs w:val="24"/>
        </w:rPr>
        <w:t>um</w:t>
      </w:r>
      <w:r>
        <w:rPr>
          <w:b/>
          <w:sz w:val="24"/>
          <w:szCs w:val="24"/>
        </w:rPr>
        <w:t>e</w:t>
      </w:r>
      <w:r>
        <w:rPr>
          <w:b/>
          <w:spacing w:val="1"/>
          <w:sz w:val="24"/>
          <w:szCs w:val="24"/>
        </w:rPr>
        <w:t xml:space="preserve"> </w:t>
      </w:r>
      <w:r>
        <w:rPr>
          <w:b/>
          <w:sz w:val="24"/>
          <w:szCs w:val="24"/>
        </w:rPr>
        <w:t>2</w:t>
      </w:r>
      <w:r>
        <w:rPr>
          <w:b/>
          <w:spacing w:val="2"/>
          <w:sz w:val="24"/>
          <w:szCs w:val="24"/>
        </w:rPr>
        <w:t xml:space="preserve"> </w:t>
      </w:r>
      <w:r>
        <w:rPr>
          <w:b/>
          <w:sz w:val="24"/>
          <w:szCs w:val="24"/>
        </w:rPr>
        <w:t>No</w:t>
      </w:r>
      <w:r>
        <w:rPr>
          <w:b/>
          <w:spacing w:val="2"/>
          <w:sz w:val="24"/>
          <w:szCs w:val="24"/>
        </w:rPr>
        <w:t>.</w:t>
      </w:r>
      <w:r>
        <w:rPr>
          <w:b/>
          <w:sz w:val="24"/>
          <w:szCs w:val="24"/>
        </w:rPr>
        <w:t>6, J</w:t>
      </w:r>
      <w:r>
        <w:rPr>
          <w:b/>
          <w:spacing w:val="1"/>
          <w:sz w:val="24"/>
          <w:szCs w:val="24"/>
        </w:rPr>
        <w:t>un</w:t>
      </w:r>
      <w:r>
        <w:rPr>
          <w:b/>
          <w:sz w:val="24"/>
          <w:szCs w:val="24"/>
        </w:rPr>
        <w:t>e</w:t>
      </w:r>
      <w:r>
        <w:rPr>
          <w:b/>
          <w:spacing w:val="-4"/>
          <w:sz w:val="24"/>
          <w:szCs w:val="24"/>
        </w:rPr>
        <w:t xml:space="preserve"> </w:t>
      </w:r>
      <w:r>
        <w:rPr>
          <w:b/>
          <w:sz w:val="24"/>
          <w:szCs w:val="24"/>
        </w:rPr>
        <w:t xml:space="preserve">2012, </w:t>
      </w:r>
      <w:r>
        <w:rPr>
          <w:b/>
          <w:spacing w:val="-3"/>
          <w:sz w:val="24"/>
          <w:szCs w:val="24"/>
        </w:rPr>
        <w:t>P</w:t>
      </w:r>
      <w:r>
        <w:rPr>
          <w:b/>
          <w:spacing w:val="1"/>
          <w:sz w:val="24"/>
          <w:szCs w:val="24"/>
        </w:rPr>
        <w:t>p</w:t>
      </w:r>
      <w:r>
        <w:rPr>
          <w:b/>
          <w:sz w:val="24"/>
          <w:szCs w:val="24"/>
        </w:rPr>
        <w:t>58</w:t>
      </w:r>
      <w:r>
        <w:rPr>
          <w:b/>
          <w:spacing w:val="4"/>
          <w:sz w:val="24"/>
          <w:szCs w:val="24"/>
        </w:rPr>
        <w:t>4</w:t>
      </w:r>
      <w:r>
        <w:rPr>
          <w:b/>
          <w:spacing w:val="2"/>
          <w:sz w:val="24"/>
          <w:szCs w:val="24"/>
        </w:rPr>
        <w:t>-</w:t>
      </w:r>
      <w:r>
        <w:rPr>
          <w:b/>
          <w:sz w:val="24"/>
          <w:szCs w:val="24"/>
        </w:rPr>
        <w:t>588</w:t>
      </w:r>
    </w:p>
    <w:p w14:paraId="3320D67A" w14:textId="77777777" w:rsidR="00433F0F" w:rsidRDefault="00433F0F">
      <w:pPr>
        <w:spacing w:before="2" w:line="240" w:lineRule="exact"/>
        <w:rPr>
          <w:sz w:val="24"/>
          <w:szCs w:val="24"/>
        </w:rPr>
      </w:pPr>
    </w:p>
    <w:p w14:paraId="0DD0CD95" w14:textId="77777777" w:rsidR="00433F0F" w:rsidRDefault="008B01BA">
      <w:pPr>
        <w:spacing w:line="360" w:lineRule="auto"/>
        <w:ind w:left="447" w:right="69"/>
        <w:jc w:val="both"/>
        <w:rPr>
          <w:sz w:val="24"/>
          <w:szCs w:val="24"/>
        </w:rPr>
      </w:pPr>
      <w:r>
        <w:rPr>
          <w:spacing w:val="-2"/>
          <w:sz w:val="24"/>
          <w:szCs w:val="24"/>
        </w:rPr>
        <w:t>R</w:t>
      </w:r>
      <w:r>
        <w:rPr>
          <w:spacing w:val="5"/>
          <w:sz w:val="24"/>
          <w:szCs w:val="24"/>
        </w:rPr>
        <w:t>o</w:t>
      </w:r>
      <w:r>
        <w:rPr>
          <w:sz w:val="24"/>
          <w:szCs w:val="24"/>
        </w:rPr>
        <w:t>y</w:t>
      </w:r>
      <w:r>
        <w:rPr>
          <w:spacing w:val="-17"/>
          <w:sz w:val="24"/>
          <w:szCs w:val="24"/>
        </w:rPr>
        <w:t xml:space="preserve"> </w:t>
      </w:r>
      <w:r>
        <w:rPr>
          <w:spacing w:val="-1"/>
          <w:sz w:val="24"/>
          <w:szCs w:val="24"/>
        </w:rPr>
        <w:t>e</w:t>
      </w:r>
      <w:r>
        <w:rPr>
          <w:sz w:val="24"/>
          <w:szCs w:val="24"/>
        </w:rPr>
        <w:t>t</w:t>
      </w:r>
      <w:r>
        <w:rPr>
          <w:spacing w:val="-2"/>
          <w:sz w:val="24"/>
          <w:szCs w:val="24"/>
        </w:rPr>
        <w:t xml:space="preserve"> </w:t>
      </w:r>
      <w:r>
        <w:rPr>
          <w:spacing w:val="-1"/>
          <w:sz w:val="24"/>
          <w:szCs w:val="24"/>
        </w:rPr>
        <w:t>a</w:t>
      </w:r>
      <w:r>
        <w:rPr>
          <w:spacing w:val="-9"/>
          <w:sz w:val="24"/>
          <w:szCs w:val="24"/>
        </w:rPr>
        <w:t>l</w:t>
      </w:r>
      <w:r>
        <w:rPr>
          <w:sz w:val="24"/>
          <w:szCs w:val="24"/>
        </w:rPr>
        <w:t>.</w:t>
      </w:r>
      <w:r>
        <w:rPr>
          <w:spacing w:val="-5"/>
          <w:sz w:val="24"/>
          <w:szCs w:val="24"/>
        </w:rPr>
        <w:t xml:space="preserve"> </w:t>
      </w:r>
      <w:r>
        <w:rPr>
          <w:spacing w:val="1"/>
          <w:sz w:val="24"/>
          <w:szCs w:val="24"/>
        </w:rPr>
        <w:t>(</w:t>
      </w:r>
      <w:r>
        <w:rPr>
          <w:sz w:val="24"/>
          <w:szCs w:val="24"/>
        </w:rPr>
        <w:t>2012)</w:t>
      </w:r>
      <w:r>
        <w:rPr>
          <w:spacing w:val="-10"/>
          <w:sz w:val="24"/>
          <w:szCs w:val="24"/>
        </w:rPr>
        <w:t xml:space="preserve"> </w:t>
      </w:r>
      <w:r>
        <w:rPr>
          <w:spacing w:val="1"/>
          <w:sz w:val="24"/>
          <w:szCs w:val="24"/>
        </w:rPr>
        <w:t>[</w:t>
      </w:r>
      <w:r>
        <w:rPr>
          <w:sz w:val="24"/>
          <w:szCs w:val="24"/>
        </w:rPr>
        <w:t>1</w:t>
      </w:r>
      <w:r>
        <w:rPr>
          <w:spacing w:val="-5"/>
          <w:sz w:val="24"/>
          <w:szCs w:val="24"/>
        </w:rPr>
        <w:t>8</w:t>
      </w:r>
      <w:r>
        <w:rPr>
          <w:sz w:val="24"/>
          <w:szCs w:val="24"/>
        </w:rPr>
        <w:t>]</w:t>
      </w:r>
      <w:r>
        <w:rPr>
          <w:spacing w:val="-6"/>
          <w:sz w:val="24"/>
          <w:szCs w:val="24"/>
        </w:rPr>
        <w:t xml:space="preserve"> </w:t>
      </w:r>
      <w:r>
        <w:rPr>
          <w:spacing w:val="-1"/>
          <w:sz w:val="24"/>
          <w:szCs w:val="24"/>
        </w:rPr>
        <w:t>ca</w:t>
      </w:r>
      <w:r>
        <w:rPr>
          <w:spacing w:val="-9"/>
          <w:sz w:val="24"/>
          <w:szCs w:val="24"/>
        </w:rPr>
        <w:t>l</w:t>
      </w:r>
      <w:r>
        <w:rPr>
          <w:spacing w:val="-1"/>
          <w:sz w:val="24"/>
          <w:szCs w:val="24"/>
        </w:rPr>
        <w:t>c</w:t>
      </w:r>
      <w:r>
        <w:rPr>
          <w:spacing w:val="5"/>
          <w:sz w:val="24"/>
          <w:szCs w:val="24"/>
        </w:rPr>
        <w:t>u</w:t>
      </w:r>
      <w:r>
        <w:rPr>
          <w:spacing w:val="-4"/>
          <w:sz w:val="24"/>
          <w:szCs w:val="24"/>
        </w:rPr>
        <w:t>l</w:t>
      </w:r>
      <w:r>
        <w:rPr>
          <w:spacing w:val="-1"/>
          <w:sz w:val="24"/>
          <w:szCs w:val="24"/>
        </w:rPr>
        <w:t>a</w:t>
      </w:r>
      <w:r>
        <w:rPr>
          <w:spacing w:val="5"/>
          <w:sz w:val="24"/>
          <w:szCs w:val="24"/>
        </w:rPr>
        <w:t>t</w:t>
      </w:r>
      <w:r>
        <w:rPr>
          <w:spacing w:val="-1"/>
          <w:sz w:val="24"/>
          <w:szCs w:val="24"/>
        </w:rPr>
        <w:t>e</w:t>
      </w:r>
      <w:r>
        <w:rPr>
          <w:sz w:val="24"/>
          <w:szCs w:val="24"/>
        </w:rPr>
        <w:t>d</w:t>
      </w:r>
      <w:r>
        <w:rPr>
          <w:spacing w:val="-12"/>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10"/>
          <w:sz w:val="24"/>
          <w:szCs w:val="24"/>
        </w:rPr>
        <w:t xml:space="preserve"> </w:t>
      </w:r>
      <w:r>
        <w:rPr>
          <w:spacing w:val="-1"/>
          <w:sz w:val="24"/>
          <w:szCs w:val="24"/>
        </w:rPr>
        <w:t>a</w:t>
      </w:r>
      <w:r>
        <w:rPr>
          <w:spacing w:val="-3"/>
          <w:sz w:val="24"/>
          <w:szCs w:val="24"/>
        </w:rPr>
        <w:t>ff</w:t>
      </w:r>
      <w:r>
        <w:rPr>
          <w:spacing w:val="-1"/>
          <w:sz w:val="24"/>
          <w:szCs w:val="24"/>
        </w:rPr>
        <w:t>ec</w:t>
      </w:r>
      <w:r>
        <w:rPr>
          <w:spacing w:val="5"/>
          <w:sz w:val="24"/>
          <w:szCs w:val="24"/>
        </w:rPr>
        <w:t>t</w:t>
      </w:r>
      <w:r>
        <w:rPr>
          <w:spacing w:val="-1"/>
          <w:sz w:val="24"/>
          <w:szCs w:val="24"/>
        </w:rPr>
        <w:t>e</w:t>
      </w:r>
      <w:r>
        <w:rPr>
          <w:sz w:val="24"/>
          <w:szCs w:val="24"/>
        </w:rPr>
        <w:t>d</w:t>
      </w:r>
      <w:r>
        <w:rPr>
          <w:spacing w:val="-12"/>
          <w:sz w:val="24"/>
          <w:szCs w:val="24"/>
        </w:rPr>
        <w:t xml:space="preserve"> </w:t>
      </w:r>
      <w:r>
        <w:rPr>
          <w:spacing w:val="-1"/>
          <w:sz w:val="24"/>
          <w:szCs w:val="24"/>
        </w:rPr>
        <w:t>a</w:t>
      </w:r>
      <w:r>
        <w:rPr>
          <w:spacing w:val="1"/>
          <w:sz w:val="24"/>
          <w:szCs w:val="24"/>
        </w:rPr>
        <w:t>r</w:t>
      </w:r>
      <w:r>
        <w:rPr>
          <w:spacing w:val="-1"/>
          <w:sz w:val="24"/>
          <w:szCs w:val="24"/>
        </w:rPr>
        <w:t>e</w:t>
      </w:r>
      <w:r>
        <w:rPr>
          <w:sz w:val="24"/>
          <w:szCs w:val="24"/>
        </w:rPr>
        <w:t>a</w:t>
      </w:r>
      <w:r>
        <w:rPr>
          <w:spacing w:val="-8"/>
          <w:sz w:val="24"/>
          <w:szCs w:val="24"/>
        </w:rPr>
        <w:t xml:space="preserve"> f</w:t>
      </w:r>
      <w:r>
        <w:rPr>
          <w:spacing w:val="5"/>
          <w:sz w:val="24"/>
          <w:szCs w:val="24"/>
        </w:rPr>
        <w:t>o</w:t>
      </w:r>
      <w:r>
        <w:rPr>
          <w:sz w:val="24"/>
          <w:szCs w:val="24"/>
        </w:rPr>
        <w:t>r</w:t>
      </w:r>
      <w:r>
        <w:rPr>
          <w:spacing w:val="-6"/>
          <w:sz w:val="24"/>
          <w:szCs w:val="24"/>
        </w:rPr>
        <w:t xml:space="preserve"> </w:t>
      </w:r>
      <w:r>
        <w:rPr>
          <w:sz w:val="24"/>
          <w:szCs w:val="24"/>
        </w:rPr>
        <w:t>p</w:t>
      </w:r>
      <w:r>
        <w:rPr>
          <w:spacing w:val="-3"/>
          <w:sz w:val="24"/>
          <w:szCs w:val="24"/>
        </w:rPr>
        <w:t>r</w:t>
      </w:r>
      <w:r>
        <w:rPr>
          <w:spacing w:val="5"/>
          <w:sz w:val="24"/>
          <w:szCs w:val="24"/>
        </w:rPr>
        <w:t>o</w:t>
      </w:r>
      <w:r>
        <w:rPr>
          <w:spacing w:val="-5"/>
          <w:sz w:val="24"/>
          <w:szCs w:val="24"/>
        </w:rPr>
        <w:t>p</w:t>
      </w:r>
      <w:r>
        <w:rPr>
          <w:sz w:val="24"/>
          <w:szCs w:val="24"/>
        </w:rPr>
        <w:t>o</w:t>
      </w:r>
      <w:r>
        <w:rPr>
          <w:spacing w:val="-3"/>
          <w:sz w:val="24"/>
          <w:szCs w:val="24"/>
        </w:rPr>
        <w:t>r</w:t>
      </w:r>
      <w:r>
        <w:rPr>
          <w:spacing w:val="5"/>
          <w:sz w:val="24"/>
          <w:szCs w:val="24"/>
        </w:rPr>
        <w:t>t</w:t>
      </w:r>
      <w:r>
        <w:rPr>
          <w:spacing w:val="-9"/>
          <w:sz w:val="24"/>
          <w:szCs w:val="24"/>
        </w:rPr>
        <w:t>i</w:t>
      </w:r>
      <w:r>
        <w:rPr>
          <w:spacing w:val="5"/>
          <w:sz w:val="24"/>
          <w:szCs w:val="24"/>
        </w:rPr>
        <w:t>o</w:t>
      </w:r>
      <w:r>
        <w:rPr>
          <w:spacing w:val="-5"/>
          <w:sz w:val="24"/>
          <w:szCs w:val="24"/>
        </w:rPr>
        <w:t>n</w:t>
      </w:r>
      <w:r>
        <w:rPr>
          <w:spacing w:val="-1"/>
          <w:sz w:val="24"/>
          <w:szCs w:val="24"/>
        </w:rPr>
        <w:t>e</w:t>
      </w:r>
      <w:r>
        <w:rPr>
          <w:sz w:val="24"/>
          <w:szCs w:val="24"/>
        </w:rPr>
        <w:t>d</w:t>
      </w:r>
      <w:r>
        <w:rPr>
          <w:spacing w:val="-7"/>
          <w:sz w:val="24"/>
          <w:szCs w:val="24"/>
        </w:rPr>
        <w:t xml:space="preserve"> </w:t>
      </w:r>
      <w:r>
        <w:rPr>
          <w:spacing w:val="4"/>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2"/>
          <w:sz w:val="24"/>
          <w:szCs w:val="24"/>
        </w:rPr>
        <w:t>s</w:t>
      </w:r>
      <w:r>
        <w:rPr>
          <w:spacing w:val="-4"/>
          <w:sz w:val="24"/>
          <w:szCs w:val="24"/>
        </w:rPr>
        <w:t>i</w:t>
      </w:r>
      <w:r>
        <w:rPr>
          <w:spacing w:val="-2"/>
          <w:sz w:val="24"/>
          <w:szCs w:val="24"/>
        </w:rPr>
        <w:t>s</w:t>
      </w:r>
      <w:r>
        <w:rPr>
          <w:sz w:val="24"/>
          <w:szCs w:val="24"/>
        </w:rPr>
        <w:t>.</w:t>
      </w:r>
      <w:r>
        <w:rPr>
          <w:spacing w:val="-5"/>
          <w:sz w:val="24"/>
          <w:szCs w:val="24"/>
        </w:rPr>
        <w:t xml:space="preserve"> </w:t>
      </w:r>
      <w:r>
        <w:rPr>
          <w:spacing w:val="2"/>
          <w:sz w:val="24"/>
          <w:szCs w:val="24"/>
        </w:rPr>
        <w:t>T</w:t>
      </w:r>
      <w:r>
        <w:rPr>
          <w:sz w:val="24"/>
          <w:szCs w:val="24"/>
        </w:rPr>
        <w:t>h</w:t>
      </w:r>
      <w:r>
        <w:rPr>
          <w:spacing w:val="8"/>
          <w:sz w:val="24"/>
          <w:szCs w:val="24"/>
        </w:rPr>
        <w:t>e</w:t>
      </w:r>
      <w:r>
        <w:rPr>
          <w:sz w:val="24"/>
          <w:szCs w:val="24"/>
        </w:rPr>
        <w:t xml:space="preserve">y </w:t>
      </w:r>
      <w:r>
        <w:rPr>
          <w:spacing w:val="-1"/>
          <w:sz w:val="24"/>
          <w:szCs w:val="24"/>
        </w:rPr>
        <w:t>c</w:t>
      </w:r>
      <w:r>
        <w:rPr>
          <w:spacing w:val="5"/>
          <w:sz w:val="24"/>
          <w:szCs w:val="24"/>
        </w:rPr>
        <w:t>o</w:t>
      </w:r>
      <w:r>
        <w:rPr>
          <w:sz w:val="24"/>
          <w:szCs w:val="24"/>
        </w:rPr>
        <w:t>n</w:t>
      </w:r>
      <w:r>
        <w:rPr>
          <w:spacing w:val="-3"/>
          <w:sz w:val="24"/>
          <w:szCs w:val="24"/>
        </w:rPr>
        <w:t>f</w:t>
      </w:r>
      <w:r>
        <w:rPr>
          <w:spacing w:val="-9"/>
          <w:sz w:val="24"/>
          <w:szCs w:val="24"/>
        </w:rPr>
        <w:t>i</w:t>
      </w:r>
      <w:r>
        <w:rPr>
          <w:spacing w:val="6"/>
          <w:sz w:val="24"/>
          <w:szCs w:val="24"/>
        </w:rPr>
        <w:t>r</w:t>
      </w:r>
      <w:r>
        <w:rPr>
          <w:spacing w:val="-4"/>
          <w:sz w:val="24"/>
          <w:szCs w:val="24"/>
        </w:rPr>
        <w:t>m</w:t>
      </w:r>
      <w:r>
        <w:rPr>
          <w:spacing w:val="-1"/>
          <w:sz w:val="24"/>
          <w:szCs w:val="24"/>
        </w:rPr>
        <w:t>e</w:t>
      </w:r>
      <w:r>
        <w:rPr>
          <w:sz w:val="24"/>
          <w:szCs w:val="24"/>
        </w:rPr>
        <w:t>d</w:t>
      </w:r>
      <w:r>
        <w:rPr>
          <w:spacing w:val="12"/>
          <w:sz w:val="24"/>
          <w:szCs w:val="24"/>
        </w:rPr>
        <w:t xml:space="preserve"> </w:t>
      </w:r>
      <w:r>
        <w:rPr>
          <w:spacing w:val="-9"/>
          <w:sz w:val="24"/>
          <w:szCs w:val="24"/>
        </w:rPr>
        <w:t>i</w:t>
      </w:r>
      <w:r>
        <w:rPr>
          <w:spacing w:val="5"/>
          <w:sz w:val="24"/>
          <w:szCs w:val="24"/>
        </w:rPr>
        <w:t>t</w:t>
      </w:r>
      <w:r>
        <w:rPr>
          <w:sz w:val="24"/>
          <w:szCs w:val="24"/>
        </w:rPr>
        <w:t>s</w:t>
      </w:r>
      <w:r>
        <w:rPr>
          <w:spacing w:val="5"/>
          <w:sz w:val="24"/>
          <w:szCs w:val="24"/>
        </w:rPr>
        <w:t xml:space="preserve"> </w:t>
      </w:r>
      <w:r>
        <w:rPr>
          <w:spacing w:val="-2"/>
          <w:sz w:val="24"/>
          <w:szCs w:val="24"/>
        </w:rPr>
        <w:t>s</w:t>
      </w:r>
      <w:r>
        <w:rPr>
          <w:spacing w:val="5"/>
          <w:sz w:val="24"/>
          <w:szCs w:val="24"/>
        </w:rPr>
        <w:t>o</w:t>
      </w:r>
      <w:r>
        <w:rPr>
          <w:spacing w:val="-8"/>
          <w:sz w:val="24"/>
          <w:szCs w:val="24"/>
        </w:rPr>
        <w:t>f</w:t>
      </w:r>
      <w:r>
        <w:rPr>
          <w:spacing w:val="5"/>
          <w:sz w:val="24"/>
          <w:szCs w:val="24"/>
        </w:rPr>
        <w:t>t</w:t>
      </w:r>
      <w:r>
        <w:rPr>
          <w:sz w:val="24"/>
          <w:szCs w:val="24"/>
        </w:rPr>
        <w:t>w</w:t>
      </w:r>
      <w:r>
        <w:rPr>
          <w:spacing w:val="-1"/>
          <w:sz w:val="24"/>
          <w:szCs w:val="24"/>
        </w:rPr>
        <w:t>a</w:t>
      </w:r>
      <w:r>
        <w:rPr>
          <w:spacing w:val="1"/>
          <w:sz w:val="24"/>
          <w:szCs w:val="24"/>
        </w:rPr>
        <w:t>r</w:t>
      </w:r>
      <w:r>
        <w:rPr>
          <w:sz w:val="24"/>
          <w:szCs w:val="24"/>
        </w:rPr>
        <w:t>e</w:t>
      </w:r>
      <w:r>
        <w:rPr>
          <w:spacing w:val="6"/>
          <w:sz w:val="24"/>
          <w:szCs w:val="24"/>
        </w:rPr>
        <w:t xml:space="preserve"> </w:t>
      </w:r>
      <w:r>
        <w:rPr>
          <w:sz w:val="24"/>
          <w:szCs w:val="24"/>
        </w:rPr>
        <w:t>w</w:t>
      </w:r>
      <w:r>
        <w:rPr>
          <w:spacing w:val="-10"/>
          <w:sz w:val="24"/>
          <w:szCs w:val="24"/>
        </w:rPr>
        <w:t>i</w:t>
      </w:r>
      <w:r>
        <w:rPr>
          <w:spacing w:val="5"/>
          <w:sz w:val="24"/>
          <w:szCs w:val="24"/>
        </w:rPr>
        <w:t>t</w:t>
      </w:r>
      <w:r>
        <w:rPr>
          <w:sz w:val="24"/>
          <w:szCs w:val="24"/>
        </w:rPr>
        <w:t>h</w:t>
      </w:r>
      <w:r>
        <w:rPr>
          <w:spacing w:val="2"/>
          <w:sz w:val="24"/>
          <w:szCs w:val="24"/>
        </w:rPr>
        <w:t xml:space="preserve"> </w:t>
      </w:r>
      <w:r>
        <w:rPr>
          <w:spacing w:val="-5"/>
          <w:sz w:val="24"/>
          <w:szCs w:val="24"/>
        </w:rPr>
        <w:t>n</w:t>
      </w:r>
      <w:r>
        <w:rPr>
          <w:spacing w:val="5"/>
          <w:sz w:val="24"/>
          <w:szCs w:val="24"/>
        </w:rPr>
        <w:t>u</w:t>
      </w:r>
      <w:r>
        <w:rPr>
          <w:spacing w:val="-4"/>
          <w:sz w:val="24"/>
          <w:szCs w:val="24"/>
        </w:rPr>
        <w:t>m</w:t>
      </w:r>
      <w:r>
        <w:rPr>
          <w:spacing w:val="-1"/>
          <w:sz w:val="24"/>
          <w:szCs w:val="24"/>
        </w:rPr>
        <w:t>e</w:t>
      </w:r>
      <w:r>
        <w:rPr>
          <w:spacing w:val="1"/>
          <w:sz w:val="24"/>
          <w:szCs w:val="24"/>
        </w:rPr>
        <w:t>r</w:t>
      </w:r>
      <w:r>
        <w:rPr>
          <w:spacing w:val="5"/>
          <w:sz w:val="24"/>
          <w:szCs w:val="24"/>
        </w:rPr>
        <w:t>o</w:t>
      </w:r>
      <w:r>
        <w:rPr>
          <w:sz w:val="24"/>
          <w:szCs w:val="24"/>
        </w:rPr>
        <w:t>us</w:t>
      </w:r>
      <w:r>
        <w:rPr>
          <w:spacing w:val="5"/>
          <w:sz w:val="24"/>
          <w:szCs w:val="24"/>
        </w:rPr>
        <w:t xml:space="preserve"> </w:t>
      </w:r>
      <w:r>
        <w:rPr>
          <w:spacing w:val="-2"/>
          <w:sz w:val="24"/>
          <w:szCs w:val="24"/>
        </w:rPr>
        <w:t>s</w:t>
      </w:r>
      <w:r>
        <w:rPr>
          <w:spacing w:val="5"/>
          <w:sz w:val="24"/>
          <w:szCs w:val="24"/>
        </w:rPr>
        <w:t>t</w:t>
      </w:r>
      <w:r>
        <w:rPr>
          <w:spacing w:val="-6"/>
          <w:sz w:val="24"/>
          <w:szCs w:val="24"/>
        </w:rPr>
        <w:t>a</w:t>
      </w:r>
      <w:r>
        <w:rPr>
          <w:spacing w:val="5"/>
          <w:sz w:val="24"/>
          <w:szCs w:val="24"/>
        </w:rPr>
        <w:t>t</w:t>
      </w:r>
      <w:r>
        <w:rPr>
          <w:spacing w:val="-4"/>
          <w:sz w:val="24"/>
          <w:szCs w:val="24"/>
        </w:rPr>
        <w:t>i</w:t>
      </w:r>
      <w:r>
        <w:rPr>
          <w:spacing w:val="-2"/>
          <w:sz w:val="24"/>
          <w:szCs w:val="24"/>
        </w:rPr>
        <w:t>s</w:t>
      </w:r>
      <w:r>
        <w:rPr>
          <w:spacing w:val="5"/>
          <w:sz w:val="24"/>
          <w:szCs w:val="24"/>
        </w:rPr>
        <w:t>t</w:t>
      </w:r>
      <w:r>
        <w:rPr>
          <w:spacing w:val="-4"/>
          <w:sz w:val="24"/>
          <w:szCs w:val="24"/>
        </w:rPr>
        <w:t>i</w:t>
      </w:r>
      <w:r>
        <w:rPr>
          <w:spacing w:val="-1"/>
          <w:sz w:val="24"/>
          <w:szCs w:val="24"/>
        </w:rPr>
        <w:t>c</w:t>
      </w:r>
      <w:r>
        <w:rPr>
          <w:sz w:val="24"/>
          <w:szCs w:val="24"/>
        </w:rPr>
        <w:t>s</w:t>
      </w:r>
      <w:r>
        <w:rPr>
          <w:spacing w:val="11"/>
          <w:sz w:val="24"/>
          <w:szCs w:val="24"/>
        </w:rPr>
        <w:t xml:space="preserve"> </w:t>
      </w:r>
      <w:r>
        <w:rPr>
          <w:sz w:val="24"/>
          <w:szCs w:val="24"/>
        </w:rPr>
        <w:t>g</w:t>
      </w:r>
      <w:r>
        <w:rPr>
          <w:spacing w:val="1"/>
          <w:sz w:val="24"/>
          <w:szCs w:val="24"/>
        </w:rPr>
        <w:t>r</w:t>
      </w:r>
      <w:r>
        <w:rPr>
          <w:spacing w:val="5"/>
          <w:sz w:val="24"/>
          <w:szCs w:val="24"/>
        </w:rPr>
        <w:t>o</w:t>
      </w:r>
      <w:r>
        <w:rPr>
          <w:sz w:val="24"/>
          <w:szCs w:val="24"/>
        </w:rPr>
        <w:t>ups w</w:t>
      </w:r>
      <w:r>
        <w:rPr>
          <w:spacing w:val="-10"/>
          <w:sz w:val="24"/>
          <w:szCs w:val="24"/>
        </w:rPr>
        <w:t>i</w:t>
      </w:r>
      <w:r>
        <w:rPr>
          <w:spacing w:val="5"/>
          <w:sz w:val="24"/>
          <w:szCs w:val="24"/>
        </w:rPr>
        <w:t>t</w:t>
      </w:r>
      <w:r>
        <w:rPr>
          <w:sz w:val="24"/>
          <w:szCs w:val="24"/>
        </w:rPr>
        <w:t>h</w:t>
      </w:r>
      <w:r>
        <w:rPr>
          <w:spacing w:val="2"/>
          <w:sz w:val="24"/>
          <w:szCs w:val="24"/>
        </w:rPr>
        <w:t xml:space="preserve"> </w:t>
      </w:r>
      <w:r>
        <w:rPr>
          <w:spacing w:val="5"/>
          <w:sz w:val="24"/>
          <w:szCs w:val="24"/>
        </w:rPr>
        <w:t>d</w:t>
      </w:r>
      <w:r>
        <w:rPr>
          <w:spacing w:val="-4"/>
          <w:sz w:val="24"/>
          <w:szCs w:val="24"/>
        </w:rPr>
        <w:t>i</w:t>
      </w:r>
      <w:r>
        <w:rPr>
          <w:spacing w:val="-2"/>
          <w:sz w:val="24"/>
          <w:szCs w:val="24"/>
        </w:rPr>
        <w:t>s</w:t>
      </w:r>
      <w:r>
        <w:rPr>
          <w:spacing w:val="5"/>
          <w:sz w:val="24"/>
          <w:szCs w:val="24"/>
        </w:rPr>
        <w:t>t</w:t>
      </w:r>
      <w:r>
        <w:rPr>
          <w:spacing w:val="-4"/>
          <w:sz w:val="24"/>
          <w:szCs w:val="24"/>
        </w:rPr>
        <w:t>i</w:t>
      </w:r>
      <w:r>
        <w:rPr>
          <w:sz w:val="24"/>
          <w:szCs w:val="24"/>
        </w:rPr>
        <w:t>n</w:t>
      </w:r>
      <w:r>
        <w:rPr>
          <w:spacing w:val="-1"/>
          <w:sz w:val="24"/>
          <w:szCs w:val="24"/>
        </w:rPr>
        <w:t>c</w:t>
      </w:r>
      <w:r>
        <w:rPr>
          <w:spacing w:val="5"/>
          <w:sz w:val="24"/>
          <w:szCs w:val="24"/>
        </w:rPr>
        <w:t>t</w:t>
      </w:r>
      <w:r>
        <w:rPr>
          <w:spacing w:val="-4"/>
          <w:sz w:val="24"/>
          <w:szCs w:val="24"/>
        </w:rPr>
        <w:t>i</w:t>
      </w:r>
      <w:r>
        <w:rPr>
          <w:sz w:val="24"/>
          <w:szCs w:val="24"/>
        </w:rPr>
        <w:t>ve</w:t>
      </w:r>
      <w:r>
        <w:rPr>
          <w:spacing w:val="6"/>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4"/>
          <w:sz w:val="24"/>
          <w:szCs w:val="24"/>
        </w:rPr>
        <w:t xml:space="preserve"> </w:t>
      </w:r>
      <w:r>
        <w:rPr>
          <w:spacing w:val="2"/>
          <w:sz w:val="24"/>
          <w:szCs w:val="24"/>
        </w:rPr>
        <w:t>s</w:t>
      </w:r>
      <w:r>
        <w:rPr>
          <w:spacing w:val="-9"/>
          <w:sz w:val="24"/>
          <w:szCs w:val="24"/>
        </w:rPr>
        <w:t>i</w:t>
      </w:r>
      <w:r>
        <w:rPr>
          <w:spacing w:val="-1"/>
          <w:sz w:val="24"/>
          <w:szCs w:val="24"/>
        </w:rPr>
        <w:t>z</w:t>
      </w:r>
      <w:r>
        <w:rPr>
          <w:spacing w:val="4"/>
          <w:sz w:val="24"/>
          <w:szCs w:val="24"/>
        </w:rPr>
        <w:t>e</w:t>
      </w:r>
      <w:r>
        <w:rPr>
          <w:spacing w:val="-2"/>
          <w:sz w:val="24"/>
          <w:szCs w:val="24"/>
        </w:rPr>
        <w:t>s</w:t>
      </w:r>
      <w:r>
        <w:rPr>
          <w:sz w:val="24"/>
          <w:szCs w:val="24"/>
        </w:rPr>
        <w:t xml:space="preserve">, </w:t>
      </w:r>
      <w:r>
        <w:rPr>
          <w:spacing w:val="-4"/>
          <w:sz w:val="24"/>
          <w:szCs w:val="24"/>
        </w:rPr>
        <w:t>i</w:t>
      </w:r>
      <w:r>
        <w:rPr>
          <w:spacing w:val="-5"/>
          <w:sz w:val="24"/>
          <w:szCs w:val="24"/>
        </w:rPr>
        <w:t>n</w:t>
      </w:r>
      <w:r>
        <w:rPr>
          <w:spacing w:val="5"/>
          <w:sz w:val="24"/>
          <w:szCs w:val="24"/>
        </w:rPr>
        <w:t>t</w:t>
      </w:r>
      <w:r>
        <w:rPr>
          <w:spacing w:val="4"/>
          <w:sz w:val="24"/>
          <w:szCs w:val="24"/>
        </w:rPr>
        <w:t>e</w:t>
      </w:r>
      <w:r>
        <w:rPr>
          <w:spacing w:val="-5"/>
          <w:sz w:val="24"/>
          <w:szCs w:val="24"/>
        </w:rPr>
        <w:t>n</w:t>
      </w:r>
      <w:r>
        <w:rPr>
          <w:spacing w:val="2"/>
          <w:sz w:val="24"/>
          <w:szCs w:val="24"/>
        </w:rPr>
        <w:t>s</w:t>
      </w:r>
      <w:r>
        <w:rPr>
          <w:spacing w:val="-9"/>
          <w:sz w:val="24"/>
          <w:szCs w:val="24"/>
        </w:rPr>
        <w:t>i</w:t>
      </w:r>
      <w:r>
        <w:rPr>
          <w:spacing w:val="10"/>
          <w:sz w:val="24"/>
          <w:szCs w:val="24"/>
        </w:rPr>
        <w:t>t</w:t>
      </w:r>
      <w:r>
        <w:rPr>
          <w:spacing w:val="-4"/>
          <w:sz w:val="24"/>
          <w:szCs w:val="24"/>
        </w:rPr>
        <w:t>i</w:t>
      </w:r>
      <w:r>
        <w:rPr>
          <w:spacing w:val="4"/>
          <w:sz w:val="24"/>
          <w:szCs w:val="24"/>
        </w:rPr>
        <w:t>e</w:t>
      </w:r>
      <w:r>
        <w:rPr>
          <w:spacing w:val="-2"/>
          <w:sz w:val="24"/>
          <w:szCs w:val="24"/>
        </w:rPr>
        <w:t>s</w:t>
      </w:r>
      <w:r>
        <w:rPr>
          <w:sz w:val="24"/>
          <w:szCs w:val="24"/>
        </w:rPr>
        <w:t>,</w:t>
      </w:r>
      <w:r>
        <w:rPr>
          <w:spacing w:val="12"/>
          <w:sz w:val="24"/>
          <w:szCs w:val="24"/>
        </w:rPr>
        <w:t xml:space="preserve"> </w:t>
      </w:r>
      <w:r>
        <w:rPr>
          <w:spacing w:val="-1"/>
          <w:sz w:val="24"/>
          <w:szCs w:val="24"/>
        </w:rPr>
        <w:t>a</w:t>
      </w:r>
      <w:r>
        <w:rPr>
          <w:spacing w:val="-5"/>
          <w:sz w:val="24"/>
          <w:szCs w:val="24"/>
        </w:rPr>
        <w:t>n</w:t>
      </w:r>
      <w:r>
        <w:rPr>
          <w:sz w:val="24"/>
          <w:szCs w:val="24"/>
        </w:rPr>
        <w:t>d</w:t>
      </w:r>
      <w:r>
        <w:rPr>
          <w:spacing w:val="14"/>
          <w:sz w:val="24"/>
          <w:szCs w:val="24"/>
        </w:rPr>
        <w:t xml:space="preserve"> </w:t>
      </w:r>
      <w:r>
        <w:rPr>
          <w:spacing w:val="-9"/>
          <w:sz w:val="24"/>
          <w:szCs w:val="24"/>
        </w:rPr>
        <w:t>l</w:t>
      </w:r>
      <w:r>
        <w:rPr>
          <w:spacing w:val="5"/>
          <w:sz w:val="24"/>
          <w:szCs w:val="24"/>
        </w:rPr>
        <w:t>o</w:t>
      </w:r>
      <w:r>
        <w:rPr>
          <w:spacing w:val="-1"/>
          <w:sz w:val="24"/>
          <w:szCs w:val="24"/>
        </w:rPr>
        <w:t>ca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2"/>
          <w:sz w:val="24"/>
          <w:szCs w:val="24"/>
        </w:rPr>
        <w:t xml:space="preserve"> </w:t>
      </w:r>
      <w:r>
        <w:rPr>
          <w:spacing w:val="2"/>
          <w:sz w:val="24"/>
          <w:szCs w:val="24"/>
        </w:rPr>
        <w:t>T</w:t>
      </w:r>
      <w:r>
        <w:rPr>
          <w:spacing w:val="-5"/>
          <w:sz w:val="24"/>
          <w:szCs w:val="24"/>
        </w:rPr>
        <w:t>h</w:t>
      </w:r>
      <w:r>
        <w:rPr>
          <w:spacing w:val="4"/>
          <w:sz w:val="24"/>
          <w:szCs w:val="24"/>
        </w:rPr>
        <w:t>e</w:t>
      </w:r>
      <w:r>
        <w:rPr>
          <w:sz w:val="24"/>
          <w:szCs w:val="24"/>
        </w:rPr>
        <w:t xml:space="preserve">y </w:t>
      </w:r>
      <w:r>
        <w:rPr>
          <w:spacing w:val="2"/>
          <w:sz w:val="24"/>
          <w:szCs w:val="24"/>
        </w:rPr>
        <w:t>s</w:t>
      </w:r>
      <w:r>
        <w:rPr>
          <w:spacing w:val="-5"/>
          <w:sz w:val="24"/>
          <w:szCs w:val="24"/>
        </w:rPr>
        <w:t>h</w:t>
      </w:r>
      <w:r>
        <w:rPr>
          <w:spacing w:val="5"/>
          <w:sz w:val="24"/>
          <w:szCs w:val="24"/>
        </w:rPr>
        <w:t>o</w:t>
      </w:r>
      <w:r>
        <w:rPr>
          <w:sz w:val="24"/>
          <w:szCs w:val="24"/>
        </w:rPr>
        <w:t>w</w:t>
      </w:r>
      <w:r>
        <w:rPr>
          <w:spacing w:val="-1"/>
          <w:sz w:val="24"/>
          <w:szCs w:val="24"/>
        </w:rPr>
        <w:t>e</w:t>
      </w:r>
      <w:r>
        <w:rPr>
          <w:sz w:val="24"/>
          <w:szCs w:val="24"/>
        </w:rPr>
        <w:t>d</w:t>
      </w:r>
      <w:r>
        <w:rPr>
          <w:spacing w:val="9"/>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5"/>
          <w:sz w:val="24"/>
          <w:szCs w:val="24"/>
        </w:rPr>
        <w:t xml:space="preserve"> t</w:t>
      </w:r>
      <w:r>
        <w:rPr>
          <w:spacing w:val="-5"/>
          <w:sz w:val="24"/>
          <w:szCs w:val="24"/>
        </w:rPr>
        <w:t>h</w:t>
      </w:r>
      <w:r>
        <w:rPr>
          <w:spacing w:val="4"/>
          <w:sz w:val="24"/>
          <w:szCs w:val="24"/>
        </w:rPr>
        <w:t>e</w:t>
      </w:r>
      <w:r>
        <w:rPr>
          <w:spacing w:val="-9"/>
          <w:sz w:val="24"/>
          <w:szCs w:val="24"/>
        </w:rPr>
        <w:t>i</w:t>
      </w:r>
      <w:r>
        <w:rPr>
          <w:sz w:val="24"/>
          <w:szCs w:val="24"/>
        </w:rPr>
        <w:t>r</w:t>
      </w:r>
      <w:r>
        <w:rPr>
          <w:spacing w:val="11"/>
          <w:sz w:val="24"/>
          <w:szCs w:val="24"/>
        </w:rPr>
        <w:t xml:space="preserve"> </w:t>
      </w:r>
      <w:r>
        <w:rPr>
          <w:spacing w:val="-1"/>
          <w:sz w:val="24"/>
          <w:szCs w:val="24"/>
        </w:rPr>
        <w:t>a</w:t>
      </w:r>
      <w:r>
        <w:rPr>
          <w:spacing w:val="-4"/>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hm</w:t>
      </w:r>
      <w:r>
        <w:rPr>
          <w:spacing w:val="5"/>
          <w:sz w:val="24"/>
          <w:szCs w:val="24"/>
        </w:rPr>
        <w:t xml:space="preserve"> </w:t>
      </w:r>
      <w:r>
        <w:rPr>
          <w:spacing w:val="-1"/>
          <w:sz w:val="24"/>
          <w:szCs w:val="24"/>
        </w:rPr>
        <w:t>c</w:t>
      </w:r>
      <w:r>
        <w:rPr>
          <w:spacing w:val="5"/>
          <w:sz w:val="24"/>
          <w:szCs w:val="24"/>
        </w:rPr>
        <w:t>ou</w:t>
      </w:r>
      <w:r>
        <w:rPr>
          <w:spacing w:val="-9"/>
          <w:sz w:val="24"/>
          <w:szCs w:val="24"/>
        </w:rPr>
        <w:t>l</w:t>
      </w:r>
      <w:r>
        <w:rPr>
          <w:sz w:val="24"/>
          <w:szCs w:val="24"/>
        </w:rPr>
        <w:t>d</w:t>
      </w:r>
      <w:r>
        <w:rPr>
          <w:spacing w:val="9"/>
          <w:sz w:val="24"/>
          <w:szCs w:val="24"/>
        </w:rPr>
        <w:t xml:space="preserve"> </w:t>
      </w:r>
      <w:r>
        <w:rPr>
          <w:spacing w:val="1"/>
          <w:sz w:val="24"/>
          <w:szCs w:val="24"/>
        </w:rPr>
        <w:t>r</w:t>
      </w:r>
      <w:r>
        <w:rPr>
          <w:spacing w:val="5"/>
          <w:sz w:val="24"/>
          <w:szCs w:val="24"/>
        </w:rPr>
        <w:t>o</w:t>
      </w:r>
      <w:r>
        <w:rPr>
          <w:spacing w:val="-5"/>
          <w:sz w:val="24"/>
          <w:szCs w:val="24"/>
        </w:rPr>
        <w:t>b</w:t>
      </w:r>
      <w:r>
        <w:rPr>
          <w:sz w:val="24"/>
          <w:szCs w:val="24"/>
        </w:rPr>
        <w:t>o</w:t>
      </w:r>
      <w:r>
        <w:rPr>
          <w:spacing w:val="5"/>
          <w:sz w:val="24"/>
          <w:szCs w:val="24"/>
        </w:rPr>
        <w:t>t</w:t>
      </w:r>
      <w:r>
        <w:rPr>
          <w:spacing w:val="-9"/>
          <w:sz w:val="24"/>
          <w:szCs w:val="24"/>
        </w:rPr>
        <w:t>i</w:t>
      </w:r>
      <w:r>
        <w:rPr>
          <w:spacing w:val="-1"/>
          <w:sz w:val="24"/>
          <w:szCs w:val="24"/>
        </w:rPr>
        <w:t>c</w:t>
      </w:r>
      <w:r>
        <w:rPr>
          <w:spacing w:val="4"/>
          <w:sz w:val="24"/>
          <w:szCs w:val="24"/>
        </w:rPr>
        <w:t>a</w:t>
      </w:r>
      <w:r>
        <w:rPr>
          <w:spacing w:val="-4"/>
          <w:sz w:val="24"/>
          <w:szCs w:val="24"/>
        </w:rPr>
        <w:t>l</w:t>
      </w:r>
      <w:r>
        <w:rPr>
          <w:sz w:val="24"/>
          <w:szCs w:val="24"/>
        </w:rPr>
        <w:t>ly</w:t>
      </w:r>
      <w:r>
        <w:rPr>
          <w:spacing w:val="10"/>
          <w:sz w:val="24"/>
          <w:szCs w:val="24"/>
        </w:rPr>
        <w:t xml:space="preserve"> </w:t>
      </w:r>
      <w:r>
        <w:rPr>
          <w:sz w:val="24"/>
          <w:szCs w:val="24"/>
        </w:rPr>
        <w:t>h</w:t>
      </w:r>
      <w:r>
        <w:rPr>
          <w:spacing w:val="-9"/>
          <w:sz w:val="24"/>
          <w:szCs w:val="24"/>
        </w:rPr>
        <w:t>i</w:t>
      </w:r>
      <w:r>
        <w:rPr>
          <w:sz w:val="24"/>
          <w:szCs w:val="24"/>
        </w:rPr>
        <w:t>t</w:t>
      </w:r>
      <w:r>
        <w:rPr>
          <w:spacing w:val="14"/>
          <w:sz w:val="24"/>
          <w:szCs w:val="24"/>
        </w:rPr>
        <w:t xml:space="preserve"> </w:t>
      </w:r>
      <w:r>
        <w:rPr>
          <w:sz w:val="24"/>
          <w:szCs w:val="24"/>
        </w:rPr>
        <w:t>up</w:t>
      </w:r>
      <w:r>
        <w:rPr>
          <w:spacing w:val="5"/>
          <w:sz w:val="24"/>
          <w:szCs w:val="24"/>
        </w:rPr>
        <w:t>o</w:t>
      </w:r>
      <w:r>
        <w:rPr>
          <w:sz w:val="24"/>
          <w:szCs w:val="24"/>
        </w:rPr>
        <w:t xml:space="preserve">n </w:t>
      </w:r>
      <w:r>
        <w:rPr>
          <w:spacing w:val="-1"/>
          <w:sz w:val="24"/>
          <w:szCs w:val="24"/>
        </w:rPr>
        <w:t>a</w:t>
      </w:r>
      <w:r>
        <w:rPr>
          <w:spacing w:val="-5"/>
          <w:sz w:val="24"/>
          <w:szCs w:val="24"/>
        </w:rPr>
        <w:t>n</w:t>
      </w:r>
      <w:r>
        <w:rPr>
          <w:sz w:val="24"/>
          <w:szCs w:val="24"/>
        </w:rPr>
        <w:t>d</w:t>
      </w:r>
      <w:r>
        <w:rPr>
          <w:spacing w:val="9"/>
          <w:sz w:val="24"/>
          <w:szCs w:val="24"/>
        </w:rPr>
        <w:t xml:space="preserve"> </w:t>
      </w:r>
      <w:r>
        <w:rPr>
          <w:sz w:val="24"/>
          <w:szCs w:val="24"/>
        </w:rPr>
        <w:t>p</w:t>
      </w:r>
      <w:r>
        <w:rPr>
          <w:spacing w:val="-5"/>
          <w:sz w:val="24"/>
          <w:szCs w:val="24"/>
        </w:rPr>
        <w:t>h</w:t>
      </w:r>
      <w:r>
        <w:rPr>
          <w:spacing w:val="4"/>
          <w:sz w:val="24"/>
          <w:szCs w:val="24"/>
        </w:rPr>
        <w:t>a</w:t>
      </w:r>
      <w:r>
        <w:rPr>
          <w:spacing w:val="-2"/>
          <w:sz w:val="24"/>
          <w:szCs w:val="24"/>
        </w:rPr>
        <w:t>s</w:t>
      </w:r>
      <w:r>
        <w:rPr>
          <w:sz w:val="24"/>
          <w:szCs w:val="24"/>
        </w:rPr>
        <w:t>e</w:t>
      </w:r>
      <w:r>
        <w:rPr>
          <w:spacing w:val="8"/>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t</w:t>
      </w:r>
      <w:r>
        <w:rPr>
          <w:sz w:val="24"/>
          <w:szCs w:val="24"/>
        </w:rPr>
        <w:t>u</w:t>
      </w:r>
      <w:r>
        <w:rPr>
          <w:spacing w:val="-9"/>
          <w:sz w:val="24"/>
          <w:szCs w:val="24"/>
        </w:rPr>
        <w:t>m</w:t>
      </w:r>
      <w:r>
        <w:rPr>
          <w:spacing w:val="5"/>
          <w:sz w:val="24"/>
          <w:szCs w:val="24"/>
        </w:rPr>
        <w:t>o</w:t>
      </w:r>
      <w:r>
        <w:rPr>
          <w:sz w:val="24"/>
          <w:szCs w:val="24"/>
        </w:rPr>
        <w:t>r</w:t>
      </w:r>
      <w:r>
        <w:rPr>
          <w:spacing w:val="11"/>
          <w:sz w:val="24"/>
          <w:szCs w:val="24"/>
        </w:rPr>
        <w:t xml:space="preserve"> </w:t>
      </w:r>
      <w:r>
        <w:rPr>
          <w:spacing w:val="-8"/>
          <w:sz w:val="24"/>
          <w:szCs w:val="24"/>
        </w:rPr>
        <w:t>f</w:t>
      </w:r>
      <w:r>
        <w:rPr>
          <w:spacing w:val="1"/>
          <w:sz w:val="24"/>
          <w:szCs w:val="24"/>
        </w:rPr>
        <w:t>r</w:t>
      </w:r>
      <w:r>
        <w:rPr>
          <w:spacing w:val="5"/>
          <w:sz w:val="24"/>
          <w:szCs w:val="24"/>
        </w:rPr>
        <w:t>o</w:t>
      </w:r>
      <w:r>
        <w:rPr>
          <w:sz w:val="24"/>
          <w:szCs w:val="24"/>
        </w:rPr>
        <w:t xml:space="preserve">m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g</w:t>
      </w:r>
      <w:r>
        <w:rPr>
          <w:spacing w:val="-4"/>
          <w:sz w:val="24"/>
          <w:szCs w:val="24"/>
        </w:rPr>
        <w:t>i</w:t>
      </w:r>
      <w:r>
        <w:rPr>
          <w:spacing w:val="-5"/>
          <w:sz w:val="24"/>
          <w:szCs w:val="24"/>
        </w:rPr>
        <w:t>v</w:t>
      </w:r>
      <w:r>
        <w:rPr>
          <w:spacing w:val="4"/>
          <w:sz w:val="24"/>
          <w:szCs w:val="24"/>
        </w:rPr>
        <w:t>e</w:t>
      </w:r>
      <w:r>
        <w:rPr>
          <w:sz w:val="24"/>
          <w:szCs w:val="24"/>
        </w:rPr>
        <w:t>n</w:t>
      </w:r>
      <w:r>
        <w:rPr>
          <w:spacing w:val="5"/>
          <w:sz w:val="24"/>
          <w:szCs w:val="24"/>
        </w:rPr>
        <w:t xml:space="preserve"> </w:t>
      </w:r>
      <w:r>
        <w:rPr>
          <w:sz w:val="24"/>
          <w:szCs w:val="24"/>
        </w:rPr>
        <w:t>p</w:t>
      </w:r>
      <w:r>
        <w:rPr>
          <w:spacing w:val="-5"/>
          <w:sz w:val="24"/>
          <w:szCs w:val="24"/>
        </w:rPr>
        <w:t>h</w:t>
      </w:r>
      <w:r>
        <w:rPr>
          <w:spacing w:val="5"/>
          <w:sz w:val="24"/>
          <w:szCs w:val="24"/>
        </w:rPr>
        <w:t>o</w:t>
      </w:r>
      <w:r>
        <w:rPr>
          <w:sz w:val="24"/>
          <w:szCs w:val="24"/>
        </w:rPr>
        <w:t>to.</w:t>
      </w:r>
      <w:r>
        <w:rPr>
          <w:spacing w:val="7"/>
          <w:sz w:val="24"/>
          <w:szCs w:val="24"/>
        </w:rPr>
        <w:t xml:space="preserve"> </w:t>
      </w:r>
      <w:r>
        <w:rPr>
          <w:spacing w:val="1"/>
          <w:sz w:val="24"/>
          <w:szCs w:val="24"/>
        </w:rPr>
        <w:t>I</w:t>
      </w:r>
      <w:r>
        <w:rPr>
          <w:spacing w:val="-9"/>
          <w:sz w:val="24"/>
          <w:szCs w:val="24"/>
        </w:rPr>
        <w:t>m</w:t>
      </w:r>
      <w:r>
        <w:rPr>
          <w:spacing w:val="-1"/>
          <w:sz w:val="24"/>
          <w:szCs w:val="24"/>
        </w:rPr>
        <w:t>a</w:t>
      </w:r>
      <w:r>
        <w:rPr>
          <w:spacing w:val="5"/>
          <w:sz w:val="24"/>
          <w:szCs w:val="24"/>
        </w:rPr>
        <w:t>g</w:t>
      </w:r>
      <w:r>
        <w:rPr>
          <w:sz w:val="24"/>
          <w:szCs w:val="24"/>
        </w:rPr>
        <w:t>e</w:t>
      </w:r>
      <w:r>
        <w:rPr>
          <w:spacing w:val="8"/>
          <w:sz w:val="24"/>
          <w:szCs w:val="24"/>
        </w:rPr>
        <w:t xml:space="preserve"> </w:t>
      </w:r>
      <w:r>
        <w:rPr>
          <w:sz w:val="24"/>
          <w:szCs w:val="24"/>
        </w:rPr>
        <w:t>p</w:t>
      </w:r>
      <w:r>
        <w:rPr>
          <w:spacing w:val="1"/>
          <w:sz w:val="24"/>
          <w:szCs w:val="24"/>
        </w:rPr>
        <w:t>r</w:t>
      </w:r>
      <w:r>
        <w:rPr>
          <w:spacing w:val="8"/>
          <w:sz w:val="24"/>
          <w:szCs w:val="24"/>
        </w:rPr>
        <w:t>e</w:t>
      </w:r>
      <w:r>
        <w:rPr>
          <w:spacing w:val="2"/>
          <w:sz w:val="24"/>
          <w:szCs w:val="24"/>
        </w:rPr>
        <w:t>-</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9"/>
          <w:sz w:val="24"/>
          <w:szCs w:val="24"/>
        </w:rPr>
        <w:t xml:space="preserve"> </w:t>
      </w:r>
      <w:r>
        <w:rPr>
          <w:spacing w:val="-1"/>
          <w:sz w:val="24"/>
          <w:szCs w:val="24"/>
        </w:rPr>
        <w:t>c</w:t>
      </w:r>
      <w:r>
        <w:rPr>
          <w:spacing w:val="5"/>
          <w:sz w:val="24"/>
          <w:szCs w:val="24"/>
        </w:rPr>
        <w:t>o</w:t>
      </w:r>
      <w:r>
        <w:rPr>
          <w:spacing w:val="-5"/>
          <w:sz w:val="24"/>
          <w:szCs w:val="24"/>
        </w:rPr>
        <w:t>n</w:t>
      </w:r>
      <w:r>
        <w:rPr>
          <w:spacing w:val="2"/>
          <w:sz w:val="24"/>
          <w:szCs w:val="24"/>
        </w:rPr>
        <w:t>s</w:t>
      </w:r>
      <w:r>
        <w:rPr>
          <w:spacing w:val="-4"/>
          <w:sz w:val="24"/>
          <w:szCs w:val="24"/>
        </w:rPr>
        <w:t>i</w:t>
      </w:r>
      <w:r>
        <w:rPr>
          <w:spacing w:val="-2"/>
          <w:sz w:val="24"/>
          <w:szCs w:val="24"/>
        </w:rPr>
        <w:t>s</w:t>
      </w:r>
      <w:r>
        <w:rPr>
          <w:spacing w:val="5"/>
          <w:sz w:val="24"/>
          <w:szCs w:val="24"/>
        </w:rPr>
        <w:t>t</w:t>
      </w:r>
      <w:r>
        <w:rPr>
          <w:sz w:val="24"/>
          <w:szCs w:val="24"/>
        </w:rPr>
        <w:t>s</w:t>
      </w:r>
      <w:r>
        <w:rPr>
          <w:spacing w:val="2"/>
          <w:sz w:val="24"/>
          <w:szCs w:val="24"/>
        </w:rPr>
        <w:t xml:space="preserve"> </w:t>
      </w:r>
      <w:r>
        <w:rPr>
          <w:spacing w:val="9"/>
          <w:sz w:val="24"/>
          <w:szCs w:val="24"/>
        </w:rPr>
        <w:t>o</w:t>
      </w:r>
      <w:r>
        <w:rPr>
          <w:sz w:val="24"/>
          <w:szCs w:val="24"/>
        </w:rPr>
        <w:t xml:space="preserve">f </w:t>
      </w:r>
      <w:r>
        <w:rPr>
          <w:spacing w:val="1"/>
          <w:sz w:val="24"/>
          <w:szCs w:val="24"/>
        </w:rPr>
        <w:t>f</w:t>
      </w:r>
      <w:r>
        <w:rPr>
          <w:spacing w:val="-4"/>
          <w:sz w:val="24"/>
          <w:szCs w:val="24"/>
        </w:rPr>
        <w:t>l</w:t>
      </w:r>
      <w:r>
        <w:rPr>
          <w:spacing w:val="-1"/>
          <w:sz w:val="24"/>
          <w:szCs w:val="24"/>
        </w:rPr>
        <w:t>ee</w:t>
      </w:r>
      <w:r>
        <w:rPr>
          <w:spacing w:val="10"/>
          <w:sz w:val="24"/>
          <w:szCs w:val="24"/>
        </w:rPr>
        <w:t>t</w:t>
      </w:r>
      <w:r>
        <w:rPr>
          <w:spacing w:val="-4"/>
          <w:sz w:val="24"/>
          <w:szCs w:val="24"/>
        </w:rPr>
        <w:t>i</w:t>
      </w:r>
      <w:r>
        <w:rPr>
          <w:spacing w:val="-5"/>
          <w:sz w:val="24"/>
          <w:szCs w:val="24"/>
        </w:rPr>
        <w:t>n</w:t>
      </w:r>
      <w:r>
        <w:rPr>
          <w:sz w:val="24"/>
          <w:szCs w:val="24"/>
        </w:rPr>
        <w:t>g</w:t>
      </w:r>
      <w:r>
        <w:rPr>
          <w:spacing w:val="5"/>
          <w:sz w:val="24"/>
          <w:szCs w:val="24"/>
        </w:rPr>
        <w:t xml:space="preserve"> t</w:t>
      </w:r>
      <w:r>
        <w:rPr>
          <w:spacing w:val="-5"/>
          <w:sz w:val="24"/>
          <w:szCs w:val="24"/>
        </w:rPr>
        <w:t>h</w:t>
      </w:r>
      <w:r>
        <w:rPr>
          <w:spacing w:val="-1"/>
          <w:sz w:val="24"/>
          <w:szCs w:val="24"/>
        </w:rPr>
        <w:t>a</w:t>
      </w:r>
      <w:r>
        <w:rPr>
          <w:sz w:val="24"/>
          <w:szCs w:val="24"/>
        </w:rPr>
        <w:t>t</w:t>
      </w:r>
      <w:r>
        <w:rPr>
          <w:spacing w:val="5"/>
          <w:sz w:val="24"/>
          <w:szCs w:val="24"/>
        </w:rPr>
        <w:t xml:space="preserve"> </w:t>
      </w:r>
      <w:r>
        <w:rPr>
          <w:sz w:val="24"/>
          <w:szCs w:val="24"/>
        </w:rPr>
        <w:t>p</w:t>
      </w:r>
      <w:r>
        <w:rPr>
          <w:spacing w:val="-9"/>
          <w:sz w:val="24"/>
          <w:szCs w:val="24"/>
        </w:rPr>
        <w:t>i</w:t>
      </w:r>
      <w:r>
        <w:rPr>
          <w:spacing w:val="-1"/>
          <w:sz w:val="24"/>
          <w:szCs w:val="24"/>
        </w:rPr>
        <w:t>c</w:t>
      </w:r>
      <w:r>
        <w:rPr>
          <w:spacing w:val="5"/>
          <w:sz w:val="24"/>
          <w:szCs w:val="24"/>
        </w:rPr>
        <w:t>t</w:t>
      </w:r>
      <w:r>
        <w:rPr>
          <w:sz w:val="24"/>
          <w:szCs w:val="24"/>
        </w:rPr>
        <w:t>u</w:t>
      </w:r>
      <w:r>
        <w:rPr>
          <w:spacing w:val="1"/>
          <w:sz w:val="24"/>
          <w:szCs w:val="24"/>
        </w:rPr>
        <w:t>r</w:t>
      </w:r>
      <w:r>
        <w:rPr>
          <w:spacing w:val="-1"/>
          <w:sz w:val="24"/>
          <w:szCs w:val="24"/>
        </w:rPr>
        <w:t>e</w:t>
      </w:r>
      <w:r>
        <w:rPr>
          <w:sz w:val="24"/>
          <w:szCs w:val="24"/>
        </w:rPr>
        <w:t>s</w:t>
      </w:r>
      <w:r>
        <w:rPr>
          <w:spacing w:val="3"/>
          <w:sz w:val="24"/>
          <w:szCs w:val="24"/>
        </w:rPr>
        <w:t xml:space="preserve"> </w:t>
      </w:r>
      <w:r>
        <w:rPr>
          <w:sz w:val="24"/>
          <w:szCs w:val="24"/>
        </w:rPr>
        <w:t xml:space="preserve">to </w:t>
      </w:r>
      <w:r>
        <w:rPr>
          <w:spacing w:val="5"/>
          <w:sz w:val="24"/>
          <w:szCs w:val="24"/>
        </w:rPr>
        <w:t>t</w:t>
      </w:r>
      <w:r>
        <w:rPr>
          <w:spacing w:val="-5"/>
          <w:sz w:val="24"/>
          <w:szCs w:val="24"/>
        </w:rPr>
        <w:t>h</w:t>
      </w:r>
      <w:r>
        <w:rPr>
          <w:sz w:val="24"/>
          <w:szCs w:val="24"/>
        </w:rPr>
        <w:t>e</w:t>
      </w:r>
      <w:r>
        <w:rPr>
          <w:spacing w:val="4"/>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pacing w:val="6"/>
          <w:sz w:val="24"/>
          <w:szCs w:val="24"/>
        </w:rPr>
        <w:t>r</w:t>
      </w:r>
      <w:r>
        <w:rPr>
          <w:spacing w:val="-4"/>
          <w:sz w:val="24"/>
          <w:szCs w:val="24"/>
        </w:rPr>
        <w:t>i</w:t>
      </w:r>
      <w:r>
        <w:rPr>
          <w:sz w:val="24"/>
          <w:szCs w:val="24"/>
        </w:rPr>
        <w:t>ng</w:t>
      </w:r>
      <w:r>
        <w:rPr>
          <w:spacing w:val="5"/>
          <w:sz w:val="24"/>
          <w:szCs w:val="24"/>
        </w:rPr>
        <w:t xml:space="preserve"> t</w:t>
      </w:r>
      <w:r>
        <w:rPr>
          <w:spacing w:val="-1"/>
          <w:sz w:val="24"/>
          <w:szCs w:val="24"/>
        </w:rPr>
        <w:t>ec</w:t>
      </w:r>
      <w:r>
        <w:rPr>
          <w:spacing w:val="-5"/>
          <w:sz w:val="24"/>
          <w:szCs w:val="24"/>
        </w:rPr>
        <w:t>h</w:t>
      </w:r>
      <w:r>
        <w:rPr>
          <w:sz w:val="24"/>
          <w:szCs w:val="24"/>
        </w:rPr>
        <w:t>n</w:t>
      </w:r>
      <w:r>
        <w:rPr>
          <w:spacing w:val="-4"/>
          <w:sz w:val="24"/>
          <w:szCs w:val="24"/>
        </w:rPr>
        <w:t>i</w:t>
      </w:r>
      <w:r>
        <w:rPr>
          <w:sz w:val="24"/>
          <w:szCs w:val="24"/>
        </w:rPr>
        <w:t>que</w:t>
      </w:r>
      <w:r>
        <w:rPr>
          <w:spacing w:val="9"/>
          <w:sz w:val="24"/>
          <w:szCs w:val="24"/>
        </w:rPr>
        <w:t xml:space="preserve"> </w:t>
      </w:r>
      <w:r>
        <w:rPr>
          <w:spacing w:val="5"/>
          <w:sz w:val="24"/>
          <w:szCs w:val="24"/>
        </w:rPr>
        <w:t>t</w:t>
      </w:r>
      <w:r>
        <w:rPr>
          <w:sz w:val="24"/>
          <w:szCs w:val="24"/>
        </w:rPr>
        <w:t>o</w:t>
      </w:r>
      <w:r>
        <w:rPr>
          <w:spacing w:val="5"/>
          <w:sz w:val="24"/>
          <w:szCs w:val="24"/>
        </w:rPr>
        <w:t xml:space="preserve"> </w:t>
      </w:r>
      <w:r>
        <w:rPr>
          <w:spacing w:val="1"/>
          <w:sz w:val="24"/>
          <w:szCs w:val="24"/>
        </w:rPr>
        <w:t>r</w:t>
      </w:r>
      <w:r>
        <w:rPr>
          <w:spacing w:val="-1"/>
          <w:sz w:val="24"/>
          <w:szCs w:val="24"/>
        </w:rPr>
        <w:t>e</w:t>
      </w:r>
      <w:r>
        <w:rPr>
          <w:spacing w:val="-9"/>
          <w:sz w:val="24"/>
          <w:szCs w:val="24"/>
        </w:rPr>
        <w:t>m</w:t>
      </w:r>
      <w:r>
        <w:rPr>
          <w:spacing w:val="5"/>
          <w:sz w:val="24"/>
          <w:szCs w:val="24"/>
        </w:rPr>
        <w:t>o</w:t>
      </w:r>
      <w:r>
        <w:rPr>
          <w:spacing w:val="-5"/>
          <w:sz w:val="24"/>
          <w:szCs w:val="24"/>
        </w:rPr>
        <w:t>v</w:t>
      </w:r>
      <w:r>
        <w:rPr>
          <w:sz w:val="24"/>
          <w:szCs w:val="24"/>
        </w:rPr>
        <w:t>e</w:t>
      </w:r>
      <w:r>
        <w:rPr>
          <w:spacing w:val="4"/>
          <w:sz w:val="24"/>
          <w:szCs w:val="24"/>
        </w:rPr>
        <w:t xml:space="preserve"> </w:t>
      </w:r>
      <w:r>
        <w:rPr>
          <w:spacing w:val="5"/>
          <w:sz w:val="24"/>
          <w:szCs w:val="24"/>
        </w:rPr>
        <w:t>d</w:t>
      </w:r>
      <w:r>
        <w:rPr>
          <w:spacing w:val="-4"/>
          <w:sz w:val="24"/>
          <w:szCs w:val="24"/>
        </w:rPr>
        <w:t>i</w:t>
      </w:r>
      <w:r>
        <w:rPr>
          <w:spacing w:val="-2"/>
          <w:sz w:val="24"/>
          <w:szCs w:val="24"/>
        </w:rPr>
        <w:t>s</w:t>
      </w:r>
      <w:r>
        <w:rPr>
          <w:spacing w:val="5"/>
          <w:sz w:val="24"/>
          <w:szCs w:val="24"/>
        </w:rPr>
        <w:t>t</w:t>
      </w:r>
      <w:r>
        <w:rPr>
          <w:spacing w:val="1"/>
          <w:sz w:val="24"/>
          <w:szCs w:val="24"/>
        </w:rPr>
        <w:t>r</w:t>
      </w:r>
      <w:r>
        <w:rPr>
          <w:spacing w:val="-1"/>
          <w:sz w:val="24"/>
          <w:szCs w:val="24"/>
        </w:rPr>
        <w:t>ac</w:t>
      </w:r>
      <w:r>
        <w:rPr>
          <w:sz w:val="24"/>
          <w:szCs w:val="24"/>
        </w:rPr>
        <w:t>to</w:t>
      </w:r>
      <w:r>
        <w:rPr>
          <w:spacing w:val="2"/>
          <w:sz w:val="24"/>
          <w:szCs w:val="24"/>
        </w:rPr>
        <w:t>r</w:t>
      </w:r>
      <w:r>
        <w:rPr>
          <w:sz w:val="24"/>
          <w:szCs w:val="24"/>
        </w:rPr>
        <w:t>s</w:t>
      </w:r>
      <w:r>
        <w:rPr>
          <w:spacing w:val="3"/>
          <w:sz w:val="24"/>
          <w:szCs w:val="24"/>
        </w:rPr>
        <w:t xml:space="preserve"> </w:t>
      </w:r>
      <w:r>
        <w:rPr>
          <w:spacing w:val="-8"/>
          <w:sz w:val="24"/>
          <w:szCs w:val="24"/>
        </w:rPr>
        <w:t>f</w:t>
      </w:r>
      <w:r>
        <w:rPr>
          <w:spacing w:val="5"/>
          <w:sz w:val="24"/>
          <w:szCs w:val="24"/>
        </w:rPr>
        <w:t>o</w:t>
      </w:r>
      <w:r>
        <w:rPr>
          <w:sz w:val="24"/>
          <w:szCs w:val="24"/>
        </w:rPr>
        <w:t>u</w:t>
      </w:r>
      <w:r>
        <w:rPr>
          <w:spacing w:val="-5"/>
          <w:sz w:val="24"/>
          <w:szCs w:val="24"/>
        </w:rPr>
        <w:t>n</w:t>
      </w:r>
      <w:r>
        <w:rPr>
          <w:sz w:val="24"/>
          <w:szCs w:val="24"/>
        </w:rPr>
        <w:t>d</w:t>
      </w:r>
      <w:r>
        <w:rPr>
          <w:spacing w:val="10"/>
          <w:sz w:val="24"/>
          <w:szCs w:val="24"/>
        </w:rPr>
        <w:t xml:space="preserve"> </w:t>
      </w:r>
      <w:r>
        <w:rPr>
          <w:spacing w:val="-4"/>
          <w:sz w:val="24"/>
          <w:szCs w:val="24"/>
        </w:rPr>
        <w:t>i</w:t>
      </w:r>
      <w:r>
        <w:rPr>
          <w:sz w:val="24"/>
          <w:szCs w:val="24"/>
        </w:rPr>
        <w:t xml:space="preserve">n </w:t>
      </w:r>
      <w:r>
        <w:rPr>
          <w:spacing w:val="5"/>
          <w:sz w:val="24"/>
          <w:szCs w:val="24"/>
        </w:rPr>
        <w:t>g</w:t>
      </w:r>
      <w:r>
        <w:rPr>
          <w:spacing w:val="-4"/>
          <w:sz w:val="24"/>
          <w:szCs w:val="24"/>
        </w:rPr>
        <w:t>i</w:t>
      </w:r>
      <w:r>
        <w:rPr>
          <w:sz w:val="24"/>
          <w:szCs w:val="24"/>
        </w:rPr>
        <w:t>v</w:t>
      </w:r>
      <w:r>
        <w:rPr>
          <w:spacing w:val="4"/>
          <w:sz w:val="24"/>
          <w:szCs w:val="24"/>
        </w:rPr>
        <w:t>e</w:t>
      </w:r>
      <w:r>
        <w:rPr>
          <w:sz w:val="24"/>
          <w:szCs w:val="24"/>
        </w:rPr>
        <w:t xml:space="preserve">n </w:t>
      </w:r>
      <w:r>
        <w:rPr>
          <w:spacing w:val="5"/>
          <w:sz w:val="24"/>
          <w:szCs w:val="24"/>
        </w:rPr>
        <w:t>p</w:t>
      </w:r>
      <w:r>
        <w:rPr>
          <w:spacing w:val="-9"/>
          <w:sz w:val="24"/>
          <w:szCs w:val="24"/>
        </w:rPr>
        <w:t>i</w:t>
      </w:r>
      <w:r>
        <w:rPr>
          <w:spacing w:val="-1"/>
          <w:sz w:val="24"/>
          <w:szCs w:val="24"/>
        </w:rPr>
        <w:t>c</w:t>
      </w:r>
      <w:r>
        <w:rPr>
          <w:spacing w:val="5"/>
          <w:sz w:val="24"/>
          <w:szCs w:val="24"/>
        </w:rPr>
        <w:t>t</w:t>
      </w:r>
      <w:r>
        <w:rPr>
          <w:sz w:val="24"/>
          <w:szCs w:val="24"/>
        </w:rPr>
        <w:t>u</w:t>
      </w:r>
      <w:r>
        <w:rPr>
          <w:spacing w:val="1"/>
          <w:sz w:val="24"/>
          <w:szCs w:val="24"/>
        </w:rPr>
        <w:t>r</w:t>
      </w:r>
      <w:r>
        <w:rPr>
          <w:spacing w:val="-1"/>
          <w:sz w:val="24"/>
          <w:szCs w:val="24"/>
        </w:rPr>
        <w:t>e</w:t>
      </w:r>
      <w:r>
        <w:rPr>
          <w:spacing w:val="-2"/>
          <w:sz w:val="24"/>
          <w:szCs w:val="24"/>
        </w:rPr>
        <w:t>s</w:t>
      </w:r>
      <w:r>
        <w:rPr>
          <w:sz w:val="24"/>
          <w:szCs w:val="24"/>
        </w:rPr>
        <w:t>.</w:t>
      </w:r>
      <w:r>
        <w:rPr>
          <w:spacing w:val="-4"/>
          <w:sz w:val="24"/>
          <w:szCs w:val="24"/>
        </w:rPr>
        <w:t xml:space="preserve"> </w:t>
      </w:r>
      <w:r>
        <w:rPr>
          <w:spacing w:val="2"/>
          <w:sz w:val="24"/>
          <w:szCs w:val="24"/>
        </w:rPr>
        <w:t>T</w:t>
      </w:r>
      <w:r>
        <w:rPr>
          <w:spacing w:val="-5"/>
          <w:sz w:val="24"/>
          <w:szCs w:val="24"/>
        </w:rPr>
        <w:t>h</w:t>
      </w:r>
      <w:r>
        <w:rPr>
          <w:spacing w:val="4"/>
          <w:sz w:val="24"/>
          <w:szCs w:val="24"/>
        </w:rPr>
        <w:t>e</w:t>
      </w:r>
      <w:r>
        <w:rPr>
          <w:sz w:val="24"/>
          <w:szCs w:val="24"/>
        </w:rPr>
        <w:t>y</w:t>
      </w:r>
      <w:r>
        <w:rPr>
          <w:spacing w:val="-12"/>
          <w:sz w:val="24"/>
          <w:szCs w:val="24"/>
        </w:rPr>
        <w:t xml:space="preserve"> </w:t>
      </w:r>
      <w:r>
        <w:rPr>
          <w:spacing w:val="1"/>
          <w:sz w:val="24"/>
          <w:szCs w:val="24"/>
        </w:rPr>
        <w:t>f</w:t>
      </w:r>
      <w:r>
        <w:rPr>
          <w:spacing w:val="-9"/>
          <w:sz w:val="24"/>
          <w:szCs w:val="24"/>
        </w:rPr>
        <w:t>i</w:t>
      </w:r>
      <w:r>
        <w:rPr>
          <w:spacing w:val="6"/>
          <w:sz w:val="24"/>
          <w:szCs w:val="24"/>
        </w:rPr>
        <w:t>r</w:t>
      </w:r>
      <w:r>
        <w:rPr>
          <w:spacing w:val="-2"/>
          <w:sz w:val="24"/>
          <w:szCs w:val="24"/>
        </w:rPr>
        <w:t>s</w:t>
      </w:r>
      <w:r>
        <w:rPr>
          <w:sz w:val="24"/>
          <w:szCs w:val="24"/>
        </w:rPr>
        <w:t>t</w:t>
      </w:r>
      <w:r>
        <w:rPr>
          <w:spacing w:val="-2"/>
          <w:sz w:val="24"/>
          <w:szCs w:val="24"/>
        </w:rPr>
        <w:t xml:space="preserve"> </w:t>
      </w:r>
      <w:r>
        <w:rPr>
          <w:sz w:val="24"/>
          <w:szCs w:val="24"/>
        </w:rPr>
        <w:t>d</w:t>
      </w:r>
      <w:r>
        <w:rPr>
          <w:spacing w:val="-6"/>
          <w:sz w:val="24"/>
          <w:szCs w:val="24"/>
        </w:rPr>
        <w:t>e</w:t>
      </w:r>
      <w:r>
        <w:rPr>
          <w:spacing w:val="5"/>
          <w:sz w:val="24"/>
          <w:szCs w:val="24"/>
        </w:rPr>
        <w:t>t</w:t>
      </w:r>
      <w:r>
        <w:rPr>
          <w:spacing w:val="-1"/>
          <w:sz w:val="24"/>
          <w:szCs w:val="24"/>
        </w:rPr>
        <w:t>ec</w:t>
      </w:r>
      <w:r>
        <w:rPr>
          <w:sz w:val="24"/>
          <w:szCs w:val="24"/>
        </w:rPr>
        <w:t>t</w:t>
      </w:r>
      <w:r>
        <w:rPr>
          <w:spacing w:val="-7"/>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w:t>
      </w:r>
      <w:r>
        <w:rPr>
          <w:spacing w:val="-5"/>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z w:val="24"/>
          <w:szCs w:val="24"/>
        </w:rPr>
        <w:t>t</w:t>
      </w:r>
      <w:r>
        <w:rPr>
          <w:spacing w:val="-2"/>
          <w:sz w:val="24"/>
          <w:szCs w:val="24"/>
        </w:rPr>
        <w:t xml:space="preserve"> </w:t>
      </w:r>
      <w:r>
        <w:rPr>
          <w:spacing w:val="-9"/>
          <w:sz w:val="24"/>
          <w:szCs w:val="24"/>
        </w:rPr>
        <w:t>i</w:t>
      </w:r>
      <w:r>
        <w:rPr>
          <w:sz w:val="24"/>
          <w:szCs w:val="24"/>
        </w:rPr>
        <w:t>t</w:t>
      </w:r>
      <w:r>
        <w:rPr>
          <w:spacing w:val="-2"/>
          <w:sz w:val="24"/>
          <w:szCs w:val="24"/>
        </w:rPr>
        <w:t xml:space="preserve"> </w:t>
      </w:r>
      <w:r>
        <w:rPr>
          <w:spacing w:val="-1"/>
          <w:sz w:val="24"/>
          <w:szCs w:val="24"/>
        </w:rPr>
        <w:t>a</w:t>
      </w:r>
      <w:r>
        <w:rPr>
          <w:spacing w:val="-5"/>
          <w:sz w:val="24"/>
          <w:szCs w:val="24"/>
        </w:rPr>
        <w:t>n</w:t>
      </w:r>
      <w:r>
        <w:rPr>
          <w:sz w:val="24"/>
          <w:szCs w:val="24"/>
        </w:rPr>
        <w:t>d</w:t>
      </w:r>
      <w:r>
        <w:rPr>
          <w:spacing w:val="-3"/>
          <w:sz w:val="24"/>
          <w:szCs w:val="24"/>
        </w:rPr>
        <w:t xml:space="preserve"> </w:t>
      </w:r>
      <w:r>
        <w:rPr>
          <w:spacing w:val="5"/>
          <w:sz w:val="24"/>
          <w:szCs w:val="24"/>
        </w:rPr>
        <w:t>t</w:t>
      </w:r>
      <w:r>
        <w:rPr>
          <w:spacing w:val="-5"/>
          <w:sz w:val="24"/>
          <w:szCs w:val="24"/>
        </w:rPr>
        <w:t>h</w:t>
      </w:r>
      <w:r>
        <w:rPr>
          <w:spacing w:val="-1"/>
          <w:sz w:val="24"/>
          <w:szCs w:val="24"/>
        </w:rPr>
        <w:t>e</w:t>
      </w:r>
      <w:r>
        <w:rPr>
          <w:sz w:val="24"/>
          <w:szCs w:val="24"/>
        </w:rPr>
        <w:t>n</w:t>
      </w:r>
      <w:r>
        <w:rPr>
          <w:spacing w:val="-7"/>
          <w:sz w:val="24"/>
          <w:szCs w:val="24"/>
        </w:rPr>
        <w:t xml:space="preserve"> </w:t>
      </w:r>
      <w:r>
        <w:rPr>
          <w:spacing w:val="-3"/>
          <w:sz w:val="24"/>
          <w:szCs w:val="24"/>
        </w:rPr>
        <w:t>f</w:t>
      </w:r>
      <w:r>
        <w:rPr>
          <w:spacing w:val="-4"/>
          <w:sz w:val="24"/>
          <w:szCs w:val="24"/>
        </w:rPr>
        <w:t>i</w:t>
      </w:r>
      <w:r>
        <w:rPr>
          <w:sz w:val="24"/>
          <w:szCs w:val="24"/>
        </w:rPr>
        <w:t>nd</w:t>
      </w:r>
      <w:r>
        <w:rPr>
          <w:spacing w:val="-7"/>
          <w:sz w:val="24"/>
          <w:szCs w:val="24"/>
        </w:rPr>
        <w:t xml:space="preserve"> </w:t>
      </w:r>
      <w:r>
        <w:rPr>
          <w:spacing w:val="5"/>
          <w:sz w:val="24"/>
          <w:szCs w:val="24"/>
        </w:rPr>
        <w:t>o</w:t>
      </w:r>
      <w:r>
        <w:rPr>
          <w:sz w:val="24"/>
          <w:szCs w:val="24"/>
        </w:rPr>
        <w:t>ut</w:t>
      </w:r>
      <w:r>
        <w:rPr>
          <w:spacing w:val="-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1"/>
          <w:sz w:val="24"/>
          <w:szCs w:val="24"/>
        </w:rPr>
        <w:t>a</w:t>
      </w:r>
      <w:r>
        <w:rPr>
          <w:spacing w:val="1"/>
          <w:sz w:val="24"/>
          <w:szCs w:val="24"/>
        </w:rPr>
        <w:t>r</w:t>
      </w:r>
      <w:r>
        <w:rPr>
          <w:spacing w:val="-1"/>
          <w:sz w:val="24"/>
          <w:szCs w:val="24"/>
        </w:rPr>
        <w:t>e</w:t>
      </w:r>
      <w:r>
        <w:rPr>
          <w:sz w:val="24"/>
          <w:szCs w:val="24"/>
        </w:rPr>
        <w:t>a</w:t>
      </w:r>
      <w:r>
        <w:rPr>
          <w:spacing w:val="-8"/>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w:t>
      </w:r>
      <w:r>
        <w:rPr>
          <w:spacing w:val="-5"/>
          <w:sz w:val="24"/>
          <w:szCs w:val="24"/>
        </w:rPr>
        <w:t xml:space="preserve"> </w:t>
      </w:r>
      <w:r>
        <w:rPr>
          <w:sz w:val="24"/>
          <w:szCs w:val="24"/>
        </w:rPr>
        <w:t>O</w:t>
      </w:r>
      <w:r>
        <w:rPr>
          <w:spacing w:val="-5"/>
          <w:sz w:val="24"/>
          <w:szCs w:val="24"/>
        </w:rPr>
        <w:t>n</w:t>
      </w:r>
      <w:r>
        <w:rPr>
          <w:sz w:val="24"/>
          <w:szCs w:val="24"/>
        </w:rPr>
        <w:t xml:space="preserve">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12"/>
          <w:sz w:val="24"/>
          <w:szCs w:val="24"/>
        </w:rPr>
        <w:t xml:space="preserve"> </w:t>
      </w:r>
      <w:r>
        <w:rPr>
          <w:spacing w:val="-4"/>
          <w:sz w:val="24"/>
          <w:szCs w:val="24"/>
        </w:rPr>
        <w:t>im</w:t>
      </w:r>
      <w:r>
        <w:rPr>
          <w:sz w:val="24"/>
          <w:szCs w:val="24"/>
        </w:rPr>
        <w:t>p</w:t>
      </w:r>
      <w:r>
        <w:rPr>
          <w:spacing w:val="5"/>
          <w:sz w:val="24"/>
          <w:szCs w:val="24"/>
        </w:rPr>
        <w:t>o</w:t>
      </w:r>
      <w:r>
        <w:rPr>
          <w:spacing w:val="-3"/>
          <w:sz w:val="24"/>
          <w:szCs w:val="24"/>
        </w:rPr>
        <w:t>r</w:t>
      </w:r>
      <w:r>
        <w:rPr>
          <w:spacing w:val="5"/>
          <w:sz w:val="24"/>
          <w:szCs w:val="24"/>
        </w:rPr>
        <w:t>t</w:t>
      </w:r>
      <w:r>
        <w:rPr>
          <w:spacing w:val="-1"/>
          <w:sz w:val="24"/>
          <w:szCs w:val="24"/>
        </w:rPr>
        <w:t>a</w:t>
      </w:r>
      <w:r>
        <w:rPr>
          <w:spacing w:val="-5"/>
          <w:sz w:val="24"/>
          <w:szCs w:val="24"/>
        </w:rPr>
        <w:t>n</w:t>
      </w:r>
      <w:r>
        <w:rPr>
          <w:sz w:val="24"/>
          <w:szCs w:val="24"/>
        </w:rPr>
        <w:t>t</w:t>
      </w:r>
      <w:r>
        <w:rPr>
          <w:spacing w:val="13"/>
          <w:sz w:val="24"/>
          <w:szCs w:val="24"/>
        </w:rPr>
        <w:t xml:space="preserve"> </w:t>
      </w:r>
      <w:r>
        <w:rPr>
          <w:spacing w:val="-1"/>
          <w:sz w:val="24"/>
          <w:szCs w:val="24"/>
        </w:rPr>
        <w:t>a</w:t>
      </w:r>
      <w:r>
        <w:rPr>
          <w:spacing w:val="-2"/>
          <w:sz w:val="24"/>
          <w:szCs w:val="24"/>
        </w:rPr>
        <w:t>s</w:t>
      </w:r>
      <w:r>
        <w:rPr>
          <w:sz w:val="24"/>
          <w:szCs w:val="24"/>
        </w:rPr>
        <w:t>p</w:t>
      </w:r>
      <w:r>
        <w:rPr>
          <w:spacing w:val="-1"/>
          <w:sz w:val="24"/>
          <w:szCs w:val="24"/>
        </w:rPr>
        <w:t>ec</w:t>
      </w:r>
      <w:r>
        <w:rPr>
          <w:spacing w:val="5"/>
          <w:sz w:val="24"/>
          <w:szCs w:val="24"/>
        </w:rPr>
        <w:t>t</w:t>
      </w:r>
      <w:r>
        <w:rPr>
          <w:sz w:val="24"/>
          <w:szCs w:val="24"/>
        </w:rPr>
        <w:t>s</w:t>
      </w:r>
      <w:r>
        <w:rPr>
          <w:spacing w:val="6"/>
          <w:sz w:val="24"/>
          <w:szCs w:val="24"/>
        </w:rPr>
        <w:t xml:space="preserve"> </w:t>
      </w:r>
      <w:r>
        <w:rPr>
          <w:spacing w:val="-4"/>
          <w:sz w:val="24"/>
          <w:szCs w:val="24"/>
        </w:rPr>
        <w:t>i</w:t>
      </w:r>
      <w:r>
        <w:rPr>
          <w:sz w:val="24"/>
          <w:szCs w:val="24"/>
        </w:rPr>
        <w:t>s</w:t>
      </w:r>
      <w:r>
        <w:rPr>
          <w:spacing w:val="6"/>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3"/>
          <w:sz w:val="24"/>
          <w:szCs w:val="24"/>
        </w:rPr>
        <w:t xml:space="preserve"> </w:t>
      </w:r>
      <w:r>
        <w:rPr>
          <w:spacing w:val="-1"/>
          <w:sz w:val="24"/>
          <w:szCs w:val="24"/>
        </w:rPr>
        <w:t>a</w:t>
      </w:r>
      <w:r>
        <w:rPr>
          <w:spacing w:val="-8"/>
          <w:sz w:val="24"/>
          <w:szCs w:val="24"/>
        </w:rPr>
        <w:t>f</w:t>
      </w:r>
      <w:r>
        <w:rPr>
          <w:spacing w:val="5"/>
          <w:sz w:val="24"/>
          <w:szCs w:val="24"/>
        </w:rPr>
        <w:t>t</w:t>
      </w:r>
      <w:r>
        <w:rPr>
          <w:spacing w:val="-1"/>
          <w:sz w:val="24"/>
          <w:szCs w:val="24"/>
        </w:rPr>
        <w:t>e</w:t>
      </w:r>
      <w:r>
        <w:rPr>
          <w:sz w:val="24"/>
          <w:szCs w:val="24"/>
        </w:rPr>
        <w:t>r</w:t>
      </w:r>
      <w:r>
        <w:rPr>
          <w:spacing w:val="10"/>
          <w:sz w:val="24"/>
          <w:szCs w:val="24"/>
        </w:rPr>
        <w:t xml:space="preserve"> </w:t>
      </w:r>
      <w:r>
        <w:rPr>
          <w:sz w:val="24"/>
          <w:szCs w:val="24"/>
        </w:rPr>
        <w:t>p</w:t>
      </w:r>
      <w:r>
        <w:rPr>
          <w:spacing w:val="-1"/>
          <w:sz w:val="24"/>
          <w:szCs w:val="24"/>
        </w:rPr>
        <w:t>e</w:t>
      </w:r>
      <w:r>
        <w:rPr>
          <w:spacing w:val="1"/>
          <w:sz w:val="24"/>
          <w:szCs w:val="24"/>
        </w:rPr>
        <w:t>r</w:t>
      </w:r>
      <w:r>
        <w:rPr>
          <w:spacing w:val="-8"/>
          <w:sz w:val="24"/>
          <w:szCs w:val="24"/>
        </w:rPr>
        <w:t>f</w:t>
      </w:r>
      <w:r>
        <w:rPr>
          <w:spacing w:val="5"/>
          <w:sz w:val="24"/>
          <w:szCs w:val="24"/>
        </w:rPr>
        <w:t>o</w:t>
      </w:r>
      <w:r>
        <w:rPr>
          <w:spacing w:val="1"/>
          <w:sz w:val="24"/>
          <w:szCs w:val="24"/>
        </w:rPr>
        <w:t>r</w:t>
      </w:r>
      <w:r>
        <w:rPr>
          <w:spacing w:val="-4"/>
          <w:sz w:val="24"/>
          <w:szCs w:val="24"/>
        </w:rPr>
        <w:t>mi</w:t>
      </w:r>
      <w:r>
        <w:rPr>
          <w:spacing w:val="5"/>
          <w:sz w:val="24"/>
          <w:szCs w:val="24"/>
        </w:rPr>
        <w:t>n</w:t>
      </w:r>
      <w:r>
        <w:rPr>
          <w:sz w:val="24"/>
          <w:szCs w:val="24"/>
        </w:rPr>
        <w:t>g</w:t>
      </w:r>
      <w:r>
        <w:rPr>
          <w:spacing w:val="8"/>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qu</w:t>
      </w:r>
      <w:r>
        <w:rPr>
          <w:spacing w:val="-1"/>
          <w:sz w:val="24"/>
          <w:szCs w:val="24"/>
        </w:rPr>
        <w:t>a</w:t>
      </w:r>
      <w:r>
        <w:rPr>
          <w:spacing w:val="-5"/>
          <w:sz w:val="24"/>
          <w:szCs w:val="24"/>
        </w:rPr>
        <w:t>n</w:t>
      </w:r>
      <w:r>
        <w:rPr>
          <w:spacing w:val="5"/>
          <w:sz w:val="24"/>
          <w:szCs w:val="24"/>
        </w:rPr>
        <w:t>t</w:t>
      </w:r>
      <w:r>
        <w:rPr>
          <w:spacing w:val="-9"/>
          <w:sz w:val="24"/>
          <w:szCs w:val="24"/>
        </w:rPr>
        <w:t>i</w:t>
      </w:r>
      <w:r>
        <w:rPr>
          <w:spacing w:val="5"/>
          <w:sz w:val="24"/>
          <w:szCs w:val="24"/>
        </w:rPr>
        <w:t>t</w:t>
      </w:r>
      <w:r>
        <w:rPr>
          <w:spacing w:val="-1"/>
          <w:sz w:val="24"/>
          <w:szCs w:val="24"/>
        </w:rPr>
        <w:t>a</w:t>
      </w:r>
      <w:r>
        <w:rPr>
          <w:spacing w:val="5"/>
          <w:sz w:val="24"/>
          <w:szCs w:val="24"/>
        </w:rPr>
        <w:t>t</w:t>
      </w:r>
      <w:r>
        <w:rPr>
          <w:spacing w:val="-4"/>
          <w:sz w:val="24"/>
          <w:szCs w:val="24"/>
        </w:rPr>
        <w:t>i</w:t>
      </w:r>
      <w:r>
        <w:rPr>
          <w:sz w:val="24"/>
          <w:szCs w:val="24"/>
        </w:rPr>
        <w:t>ve</w:t>
      </w:r>
      <w:r>
        <w:rPr>
          <w:spacing w:val="7"/>
          <w:sz w:val="24"/>
          <w:szCs w:val="24"/>
        </w:rPr>
        <w:t xml:space="preserve"> </w:t>
      </w:r>
      <w:r>
        <w:rPr>
          <w:spacing w:val="-1"/>
          <w:sz w:val="24"/>
          <w:szCs w:val="24"/>
        </w:rPr>
        <w:t>a</w:t>
      </w:r>
      <w:r>
        <w:rPr>
          <w:sz w:val="24"/>
          <w:szCs w:val="24"/>
        </w:rPr>
        <w:t>n</w:t>
      </w:r>
      <w:r>
        <w:rPr>
          <w:spacing w:val="4"/>
          <w:sz w:val="24"/>
          <w:szCs w:val="24"/>
        </w:rPr>
        <w:t>a</w:t>
      </w:r>
      <w:r>
        <w:rPr>
          <w:sz w:val="24"/>
          <w:szCs w:val="24"/>
        </w:rPr>
        <w:t>l</w:t>
      </w:r>
      <w:r>
        <w:rPr>
          <w:spacing w:val="-4"/>
          <w:sz w:val="24"/>
          <w:szCs w:val="24"/>
        </w:rPr>
        <w:t>y</w:t>
      </w:r>
      <w:r>
        <w:rPr>
          <w:spacing w:val="2"/>
          <w:sz w:val="24"/>
          <w:szCs w:val="24"/>
        </w:rPr>
        <w:t>s</w:t>
      </w:r>
      <w:r>
        <w:rPr>
          <w:spacing w:val="-4"/>
          <w:sz w:val="24"/>
          <w:szCs w:val="24"/>
        </w:rPr>
        <w:t>i</w:t>
      </w:r>
      <w:r>
        <w:rPr>
          <w:spacing w:val="-2"/>
          <w:sz w:val="24"/>
          <w:szCs w:val="24"/>
        </w:rPr>
        <w:t>s</w:t>
      </w:r>
      <w:r>
        <w:rPr>
          <w:sz w:val="24"/>
          <w:szCs w:val="24"/>
        </w:rPr>
        <w:t>,</w:t>
      </w:r>
      <w:r>
        <w:rPr>
          <w:spacing w:val="10"/>
          <w:sz w:val="24"/>
          <w:szCs w:val="24"/>
        </w:rPr>
        <w:t xml:space="preserve"> </w:t>
      </w:r>
      <w:r>
        <w:rPr>
          <w:sz w:val="24"/>
          <w:szCs w:val="24"/>
        </w:rPr>
        <w:t>we</w:t>
      </w:r>
      <w:r>
        <w:rPr>
          <w:spacing w:val="7"/>
          <w:sz w:val="24"/>
          <w:szCs w:val="24"/>
        </w:rPr>
        <w:t xml:space="preserve"> </w:t>
      </w:r>
      <w:r>
        <w:rPr>
          <w:spacing w:val="-1"/>
          <w:sz w:val="24"/>
          <w:szCs w:val="24"/>
        </w:rPr>
        <w:t>c</w:t>
      </w:r>
      <w:r>
        <w:rPr>
          <w:spacing w:val="8"/>
          <w:sz w:val="24"/>
          <w:szCs w:val="24"/>
        </w:rPr>
        <w:t>a</w:t>
      </w:r>
      <w:r>
        <w:rPr>
          <w:sz w:val="24"/>
          <w:szCs w:val="24"/>
        </w:rPr>
        <w:t xml:space="preserve">n </w:t>
      </w:r>
      <w:r>
        <w:rPr>
          <w:spacing w:val="-4"/>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z w:val="24"/>
          <w:szCs w:val="24"/>
        </w:rPr>
        <w:t>y</w:t>
      </w:r>
      <w:r>
        <w:rPr>
          <w:spacing w:val="3"/>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2"/>
          <w:sz w:val="24"/>
          <w:szCs w:val="24"/>
        </w:rPr>
        <w:t>s</w:t>
      </w:r>
      <w:r>
        <w:rPr>
          <w:spacing w:val="5"/>
          <w:sz w:val="24"/>
          <w:szCs w:val="24"/>
        </w:rPr>
        <w:t>t</w:t>
      </w:r>
      <w:r>
        <w:rPr>
          <w:spacing w:val="-1"/>
          <w:sz w:val="24"/>
          <w:szCs w:val="24"/>
        </w:rPr>
        <w:t>a</w:t>
      </w:r>
      <w:r>
        <w:rPr>
          <w:spacing w:val="5"/>
          <w:sz w:val="24"/>
          <w:szCs w:val="24"/>
        </w:rPr>
        <w:t>t</w:t>
      </w:r>
      <w:r>
        <w:rPr>
          <w:sz w:val="24"/>
          <w:szCs w:val="24"/>
        </w:rPr>
        <w:t>us</w:t>
      </w:r>
      <w:r>
        <w:rPr>
          <w:spacing w:val="1"/>
          <w:sz w:val="24"/>
          <w:szCs w:val="24"/>
        </w:rPr>
        <w:t xml:space="preserve"> </w:t>
      </w:r>
      <w:r>
        <w:rPr>
          <w:spacing w:val="5"/>
          <w:sz w:val="24"/>
          <w:szCs w:val="24"/>
        </w:rPr>
        <w:t>o</w:t>
      </w:r>
      <w:r>
        <w:rPr>
          <w:sz w:val="24"/>
          <w:szCs w:val="24"/>
        </w:rPr>
        <w:t xml:space="preserve">f </w:t>
      </w:r>
      <w:r>
        <w:rPr>
          <w:spacing w:val="-1"/>
          <w:sz w:val="24"/>
          <w:szCs w:val="24"/>
        </w:rPr>
        <w:t>a</w:t>
      </w:r>
      <w:r>
        <w:rPr>
          <w:sz w:val="24"/>
          <w:szCs w:val="24"/>
        </w:rPr>
        <w:t>n</w:t>
      </w:r>
      <w:r>
        <w:rPr>
          <w:spacing w:val="8"/>
          <w:sz w:val="24"/>
          <w:szCs w:val="24"/>
        </w:rPr>
        <w:t xml:space="preserve"> </w:t>
      </w:r>
      <w:r>
        <w:rPr>
          <w:spacing w:val="-4"/>
          <w:sz w:val="24"/>
          <w:szCs w:val="24"/>
        </w:rPr>
        <w:t>i</w:t>
      </w:r>
      <w:r>
        <w:rPr>
          <w:sz w:val="24"/>
          <w:szCs w:val="24"/>
        </w:rPr>
        <w:t>n</w:t>
      </w:r>
      <w:r>
        <w:rPr>
          <w:spacing w:val="-1"/>
          <w:sz w:val="24"/>
          <w:szCs w:val="24"/>
        </w:rPr>
        <w:t>c</w:t>
      </w:r>
      <w:r>
        <w:rPr>
          <w:spacing w:val="1"/>
          <w:sz w:val="24"/>
          <w:szCs w:val="24"/>
        </w:rPr>
        <w:t>r</w:t>
      </w:r>
      <w:r>
        <w:rPr>
          <w:spacing w:val="-1"/>
          <w:sz w:val="24"/>
          <w:szCs w:val="24"/>
        </w:rPr>
        <w:t>e</w:t>
      </w:r>
      <w:r>
        <w:rPr>
          <w:spacing w:val="4"/>
          <w:sz w:val="24"/>
          <w:szCs w:val="24"/>
        </w:rPr>
        <w:t>a</w:t>
      </w:r>
      <w:r>
        <w:rPr>
          <w:spacing w:val="-2"/>
          <w:sz w:val="24"/>
          <w:szCs w:val="24"/>
        </w:rPr>
        <w:t>s</w:t>
      </w:r>
      <w:r>
        <w:rPr>
          <w:sz w:val="24"/>
          <w:szCs w:val="24"/>
        </w:rPr>
        <w:t>e</w:t>
      </w:r>
      <w:r>
        <w:rPr>
          <w:spacing w:val="12"/>
          <w:sz w:val="24"/>
          <w:szCs w:val="24"/>
        </w:rPr>
        <w:t xml:space="preserve"> </w:t>
      </w:r>
      <w:r>
        <w:rPr>
          <w:spacing w:val="-4"/>
          <w:sz w:val="24"/>
          <w:szCs w:val="24"/>
        </w:rPr>
        <w:t>i</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5"/>
          <w:sz w:val="24"/>
          <w:szCs w:val="24"/>
        </w:rPr>
        <w:t>d</w:t>
      </w:r>
      <w:r>
        <w:rPr>
          <w:spacing w:val="1"/>
          <w:sz w:val="24"/>
          <w:szCs w:val="24"/>
        </w:rPr>
        <w:t>i</w:t>
      </w:r>
      <w:r>
        <w:rPr>
          <w:spacing w:val="-2"/>
          <w:sz w:val="24"/>
          <w:szCs w:val="24"/>
        </w:rPr>
        <w:t>s</w:t>
      </w:r>
      <w:r>
        <w:rPr>
          <w:spacing w:val="-1"/>
          <w:sz w:val="24"/>
          <w:szCs w:val="24"/>
        </w:rPr>
        <w:t>e</w:t>
      </w:r>
      <w:r>
        <w:rPr>
          <w:spacing w:val="4"/>
          <w:sz w:val="24"/>
          <w:szCs w:val="24"/>
        </w:rPr>
        <w:t>a</w:t>
      </w:r>
      <w:r>
        <w:rPr>
          <w:spacing w:val="-2"/>
          <w:sz w:val="24"/>
          <w:szCs w:val="24"/>
        </w:rPr>
        <w:t>s</w:t>
      </w:r>
      <w:r>
        <w:rPr>
          <w:spacing w:val="-1"/>
          <w:sz w:val="24"/>
          <w:szCs w:val="24"/>
        </w:rPr>
        <w:t>e</w:t>
      </w:r>
      <w:r>
        <w:rPr>
          <w:sz w:val="24"/>
          <w:szCs w:val="24"/>
        </w:rPr>
        <w:t>.</w:t>
      </w:r>
      <w:r>
        <w:rPr>
          <w:spacing w:val="10"/>
          <w:sz w:val="24"/>
          <w:szCs w:val="24"/>
        </w:rPr>
        <w:t xml:space="preserve"> </w:t>
      </w:r>
      <w:r>
        <w:rPr>
          <w:spacing w:val="2"/>
          <w:sz w:val="24"/>
          <w:szCs w:val="24"/>
        </w:rPr>
        <w:t>T</w:t>
      </w:r>
      <w:r>
        <w:rPr>
          <w:spacing w:val="-5"/>
          <w:sz w:val="24"/>
          <w:szCs w:val="24"/>
        </w:rPr>
        <w:t>h</w:t>
      </w:r>
      <w:r>
        <w:rPr>
          <w:spacing w:val="4"/>
          <w:sz w:val="24"/>
          <w:szCs w:val="24"/>
        </w:rPr>
        <w:t>e</w:t>
      </w:r>
      <w:r>
        <w:rPr>
          <w:sz w:val="24"/>
          <w:szCs w:val="24"/>
        </w:rPr>
        <w:t>y</w:t>
      </w:r>
      <w:r>
        <w:rPr>
          <w:spacing w:val="3"/>
          <w:sz w:val="24"/>
          <w:szCs w:val="24"/>
        </w:rPr>
        <w:t xml:space="preserve"> </w:t>
      </w:r>
      <w:r>
        <w:rPr>
          <w:spacing w:val="-5"/>
          <w:sz w:val="24"/>
          <w:szCs w:val="24"/>
        </w:rPr>
        <w:t>h</w:t>
      </w:r>
      <w:r>
        <w:rPr>
          <w:spacing w:val="4"/>
          <w:sz w:val="24"/>
          <w:szCs w:val="24"/>
        </w:rPr>
        <w:t>a</w:t>
      </w:r>
      <w:r>
        <w:rPr>
          <w:sz w:val="24"/>
          <w:szCs w:val="24"/>
        </w:rPr>
        <w:t>ve</w:t>
      </w:r>
      <w:r>
        <w:rPr>
          <w:spacing w:val="7"/>
          <w:sz w:val="24"/>
          <w:szCs w:val="24"/>
        </w:rPr>
        <w:t xml:space="preserve"> </w:t>
      </w:r>
      <w:r>
        <w:rPr>
          <w:spacing w:val="-2"/>
          <w:sz w:val="24"/>
          <w:szCs w:val="24"/>
        </w:rPr>
        <w:t>s</w:t>
      </w:r>
      <w:r>
        <w:rPr>
          <w:sz w:val="24"/>
          <w:szCs w:val="24"/>
        </w:rPr>
        <w:t>ugg</w:t>
      </w:r>
      <w:r>
        <w:rPr>
          <w:spacing w:val="-1"/>
          <w:sz w:val="24"/>
          <w:szCs w:val="24"/>
        </w:rPr>
        <w:t>e</w:t>
      </w:r>
      <w:r>
        <w:rPr>
          <w:spacing w:val="-2"/>
          <w:sz w:val="24"/>
          <w:szCs w:val="24"/>
        </w:rPr>
        <w:t>s</w:t>
      </w:r>
      <w:r>
        <w:rPr>
          <w:spacing w:val="5"/>
          <w:sz w:val="24"/>
          <w:szCs w:val="24"/>
        </w:rPr>
        <w:t>t</w:t>
      </w:r>
      <w:r>
        <w:rPr>
          <w:spacing w:val="-1"/>
          <w:sz w:val="24"/>
          <w:szCs w:val="24"/>
        </w:rPr>
        <w:t>e</w:t>
      </w:r>
      <w:r>
        <w:rPr>
          <w:sz w:val="24"/>
          <w:szCs w:val="24"/>
        </w:rPr>
        <w:t>d</w:t>
      </w:r>
      <w:r>
        <w:rPr>
          <w:spacing w:val="13"/>
          <w:sz w:val="24"/>
          <w:szCs w:val="24"/>
        </w:rPr>
        <w:t xml:space="preserve"> </w:t>
      </w:r>
      <w:r>
        <w:rPr>
          <w:spacing w:val="-9"/>
          <w:sz w:val="24"/>
          <w:szCs w:val="24"/>
        </w:rPr>
        <w:t>m</w:t>
      </w:r>
      <w:r>
        <w:rPr>
          <w:spacing w:val="5"/>
          <w:sz w:val="24"/>
          <w:szCs w:val="24"/>
        </w:rPr>
        <w:t>u</w:t>
      </w:r>
      <w:r>
        <w:rPr>
          <w:spacing w:val="-9"/>
          <w:sz w:val="24"/>
          <w:szCs w:val="24"/>
        </w:rPr>
        <w:t>l</w:t>
      </w:r>
      <w:r>
        <w:rPr>
          <w:spacing w:val="10"/>
          <w:sz w:val="24"/>
          <w:szCs w:val="24"/>
        </w:rPr>
        <w:t>t</w:t>
      </w:r>
      <w:r>
        <w:rPr>
          <w:spacing w:val="-5"/>
          <w:sz w:val="24"/>
          <w:szCs w:val="24"/>
        </w:rPr>
        <w:t>i</w:t>
      </w:r>
      <w:r>
        <w:rPr>
          <w:spacing w:val="6"/>
          <w:sz w:val="24"/>
          <w:szCs w:val="24"/>
        </w:rPr>
        <w:t>-</w:t>
      </w:r>
      <w:r>
        <w:rPr>
          <w:spacing w:val="-2"/>
          <w:sz w:val="24"/>
          <w:szCs w:val="24"/>
        </w:rPr>
        <w:t>s</w:t>
      </w:r>
      <w:r>
        <w:rPr>
          <w:spacing w:val="5"/>
          <w:sz w:val="24"/>
          <w:szCs w:val="24"/>
        </w:rPr>
        <w:t>t</w:t>
      </w:r>
      <w:r>
        <w:rPr>
          <w:spacing w:val="-1"/>
          <w:sz w:val="24"/>
          <w:szCs w:val="24"/>
        </w:rPr>
        <w:t>e</w:t>
      </w:r>
      <w:r>
        <w:rPr>
          <w:sz w:val="24"/>
          <w:szCs w:val="24"/>
        </w:rPr>
        <w:t>p</w:t>
      </w:r>
      <w:r>
        <w:rPr>
          <w:spacing w:val="8"/>
          <w:sz w:val="24"/>
          <w:szCs w:val="24"/>
        </w:rPr>
        <w:t xml:space="preserve"> </w:t>
      </w:r>
      <w:r>
        <w:rPr>
          <w:spacing w:val="-1"/>
          <w:sz w:val="24"/>
          <w:szCs w:val="24"/>
        </w:rPr>
        <w:t>a</w:t>
      </w:r>
      <w:r>
        <w:rPr>
          <w:spacing w:val="-5"/>
          <w:sz w:val="24"/>
          <w:szCs w:val="24"/>
        </w:rPr>
        <w:t>n</w:t>
      </w:r>
      <w:r>
        <w:rPr>
          <w:sz w:val="24"/>
          <w:szCs w:val="24"/>
        </w:rPr>
        <w:t xml:space="preserve">d </w:t>
      </w:r>
      <w:r>
        <w:rPr>
          <w:spacing w:val="-9"/>
          <w:sz w:val="24"/>
          <w:szCs w:val="24"/>
        </w:rPr>
        <w:t>m</w:t>
      </w:r>
      <w:r>
        <w:rPr>
          <w:spacing w:val="5"/>
          <w:sz w:val="24"/>
          <w:szCs w:val="24"/>
        </w:rPr>
        <w:t>o</w:t>
      </w:r>
      <w:r>
        <w:rPr>
          <w:sz w:val="24"/>
          <w:szCs w:val="24"/>
        </w:rPr>
        <w:t>d</w:t>
      </w:r>
      <w:r>
        <w:rPr>
          <w:spacing w:val="5"/>
          <w:sz w:val="24"/>
          <w:szCs w:val="24"/>
        </w:rPr>
        <w:t>u</w:t>
      </w:r>
      <w:r>
        <w:rPr>
          <w:spacing w:val="-4"/>
          <w:sz w:val="24"/>
          <w:szCs w:val="24"/>
        </w:rPr>
        <w:t>l</w:t>
      </w:r>
      <w:r>
        <w:rPr>
          <w:spacing w:val="-1"/>
          <w:sz w:val="24"/>
          <w:szCs w:val="24"/>
        </w:rPr>
        <w:t>a</w:t>
      </w:r>
      <w:r>
        <w:rPr>
          <w:sz w:val="24"/>
          <w:szCs w:val="24"/>
        </w:rPr>
        <w:t>r</w:t>
      </w:r>
      <w:r>
        <w:rPr>
          <w:spacing w:val="18"/>
          <w:sz w:val="24"/>
          <w:szCs w:val="24"/>
        </w:rPr>
        <w:t xml:space="preserve"> </w:t>
      </w:r>
      <w:r>
        <w:rPr>
          <w:spacing w:val="-1"/>
          <w:sz w:val="24"/>
          <w:szCs w:val="24"/>
        </w:rPr>
        <w:t>a</w:t>
      </w:r>
      <w:r>
        <w:rPr>
          <w:sz w:val="24"/>
          <w:szCs w:val="24"/>
        </w:rPr>
        <w:t>pp</w:t>
      </w:r>
      <w:r>
        <w:rPr>
          <w:spacing w:val="-3"/>
          <w:sz w:val="24"/>
          <w:szCs w:val="24"/>
        </w:rPr>
        <w:t>r</w:t>
      </w:r>
      <w:r>
        <w:rPr>
          <w:spacing w:val="5"/>
          <w:sz w:val="24"/>
          <w:szCs w:val="24"/>
        </w:rPr>
        <w:t>o</w:t>
      </w:r>
      <w:r>
        <w:rPr>
          <w:spacing w:val="-1"/>
          <w:sz w:val="24"/>
          <w:szCs w:val="24"/>
        </w:rPr>
        <w:t>ac</w:t>
      </w:r>
      <w:r>
        <w:rPr>
          <w:sz w:val="24"/>
          <w:szCs w:val="24"/>
        </w:rPr>
        <w:t>h</w:t>
      </w:r>
      <w:r>
        <w:rPr>
          <w:spacing w:val="12"/>
          <w:sz w:val="24"/>
          <w:szCs w:val="24"/>
        </w:rPr>
        <w:t xml:space="preserve"> </w:t>
      </w:r>
      <w:r>
        <w:rPr>
          <w:sz w:val="24"/>
          <w:szCs w:val="24"/>
        </w:rPr>
        <w:t>to</w:t>
      </w:r>
      <w:r>
        <w:rPr>
          <w:spacing w:val="17"/>
          <w:sz w:val="24"/>
          <w:szCs w:val="24"/>
        </w:rPr>
        <w:t xml:space="preserve"> </w:t>
      </w:r>
      <w:r>
        <w:rPr>
          <w:spacing w:val="-7"/>
          <w:sz w:val="24"/>
          <w:szCs w:val="24"/>
        </w:rPr>
        <w:t>s</w:t>
      </w:r>
      <w:r>
        <w:rPr>
          <w:spacing w:val="5"/>
          <w:sz w:val="24"/>
          <w:szCs w:val="24"/>
        </w:rPr>
        <w:t>o</w:t>
      </w:r>
      <w:r>
        <w:rPr>
          <w:spacing w:val="-4"/>
          <w:sz w:val="24"/>
          <w:szCs w:val="24"/>
        </w:rPr>
        <w:t>l</w:t>
      </w:r>
      <w:r>
        <w:rPr>
          <w:spacing w:val="-5"/>
          <w:sz w:val="24"/>
          <w:szCs w:val="24"/>
        </w:rPr>
        <w:t>v</w:t>
      </w:r>
      <w:r>
        <w:rPr>
          <w:sz w:val="24"/>
          <w:szCs w:val="24"/>
        </w:rPr>
        <w:t>e</w:t>
      </w:r>
      <w:r>
        <w:rPr>
          <w:spacing w:val="16"/>
          <w:sz w:val="24"/>
          <w:szCs w:val="24"/>
        </w:rPr>
        <w:t xml:space="preserve"> </w:t>
      </w:r>
      <w:r>
        <w:rPr>
          <w:spacing w:val="5"/>
          <w:sz w:val="24"/>
          <w:szCs w:val="24"/>
        </w:rPr>
        <w:t>t</w:t>
      </w:r>
      <w:r>
        <w:rPr>
          <w:spacing w:val="-5"/>
          <w:sz w:val="24"/>
          <w:szCs w:val="24"/>
        </w:rPr>
        <w:t>h</w:t>
      </w:r>
      <w:r>
        <w:rPr>
          <w:sz w:val="24"/>
          <w:szCs w:val="24"/>
        </w:rPr>
        <w:t>e</w:t>
      </w:r>
      <w:r>
        <w:rPr>
          <w:spacing w:val="16"/>
          <w:sz w:val="24"/>
          <w:szCs w:val="24"/>
        </w:rPr>
        <w:t xml:space="preserve"> </w:t>
      </w:r>
      <w:r>
        <w:rPr>
          <w:spacing w:val="-1"/>
          <w:sz w:val="24"/>
          <w:szCs w:val="24"/>
        </w:rPr>
        <w:t>c</w:t>
      </w:r>
      <w:r>
        <w:rPr>
          <w:spacing w:val="5"/>
          <w:sz w:val="24"/>
          <w:szCs w:val="24"/>
        </w:rPr>
        <w:t>o</w:t>
      </w:r>
      <w:r>
        <w:rPr>
          <w:spacing w:val="-9"/>
          <w:sz w:val="24"/>
          <w:szCs w:val="24"/>
        </w:rPr>
        <w:t>m</w:t>
      </w:r>
      <w:r>
        <w:rPr>
          <w:spacing w:val="5"/>
          <w:sz w:val="24"/>
          <w:szCs w:val="24"/>
        </w:rPr>
        <w:t>p</w:t>
      </w:r>
      <w:r>
        <w:rPr>
          <w:spacing w:val="-4"/>
          <w:sz w:val="24"/>
          <w:szCs w:val="24"/>
        </w:rPr>
        <w:t>l</w:t>
      </w:r>
      <w:r>
        <w:rPr>
          <w:spacing w:val="4"/>
          <w:sz w:val="24"/>
          <w:szCs w:val="24"/>
        </w:rPr>
        <w:t>e</w:t>
      </w:r>
      <w:r>
        <w:rPr>
          <w:sz w:val="24"/>
          <w:szCs w:val="24"/>
        </w:rPr>
        <w:t>x</w:t>
      </w:r>
      <w:r>
        <w:rPr>
          <w:spacing w:val="12"/>
          <w:sz w:val="24"/>
          <w:szCs w:val="24"/>
        </w:rPr>
        <w:t xml:space="preserve"> </w:t>
      </w:r>
      <w:r>
        <w:rPr>
          <w:spacing w:val="-2"/>
          <w:sz w:val="24"/>
          <w:szCs w:val="24"/>
        </w:rPr>
        <w:t>MR</w:t>
      </w:r>
      <w:r>
        <w:rPr>
          <w:sz w:val="24"/>
          <w:szCs w:val="24"/>
        </w:rPr>
        <w:t>I</w:t>
      </w:r>
      <w:r>
        <w:rPr>
          <w:spacing w:val="18"/>
          <w:sz w:val="24"/>
          <w:szCs w:val="24"/>
        </w:rPr>
        <w:t xml:space="preserve"> </w:t>
      </w:r>
      <w:r>
        <w:rPr>
          <w:spacing w:val="-2"/>
          <w:sz w:val="24"/>
          <w:szCs w:val="24"/>
        </w:rPr>
        <w:t>s</w:t>
      </w:r>
      <w:r>
        <w:rPr>
          <w:spacing w:val="-1"/>
          <w:sz w:val="24"/>
          <w:szCs w:val="24"/>
        </w:rPr>
        <w:t>e</w:t>
      </w:r>
      <w:r>
        <w:rPr>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z w:val="24"/>
          <w:szCs w:val="24"/>
        </w:rPr>
        <w:t>p</w:t>
      </w:r>
      <w:r>
        <w:rPr>
          <w:spacing w:val="1"/>
          <w:sz w:val="24"/>
          <w:szCs w:val="24"/>
        </w:rPr>
        <w:t>r</w:t>
      </w:r>
      <w:r>
        <w:rPr>
          <w:spacing w:val="5"/>
          <w:sz w:val="24"/>
          <w:szCs w:val="24"/>
        </w:rPr>
        <w:t>o</w:t>
      </w:r>
      <w:r>
        <w:rPr>
          <w:spacing w:val="-5"/>
          <w:sz w:val="24"/>
          <w:szCs w:val="24"/>
        </w:rPr>
        <w:t>b</w:t>
      </w:r>
      <w:r>
        <w:rPr>
          <w:spacing w:val="-4"/>
          <w:sz w:val="24"/>
          <w:szCs w:val="24"/>
        </w:rPr>
        <w:t>l</w:t>
      </w:r>
      <w:r>
        <w:rPr>
          <w:spacing w:val="4"/>
          <w:sz w:val="24"/>
          <w:szCs w:val="24"/>
        </w:rPr>
        <w:t>e</w:t>
      </w:r>
      <w:r>
        <w:rPr>
          <w:spacing w:val="-9"/>
          <w:sz w:val="24"/>
          <w:szCs w:val="24"/>
        </w:rPr>
        <w:t>m</w:t>
      </w:r>
      <w:r>
        <w:rPr>
          <w:sz w:val="24"/>
          <w:szCs w:val="24"/>
        </w:rPr>
        <w:t>.</w:t>
      </w:r>
      <w:r>
        <w:rPr>
          <w:spacing w:val="19"/>
          <w:sz w:val="24"/>
          <w:szCs w:val="24"/>
        </w:rPr>
        <w:t xml:space="preserve"> </w:t>
      </w:r>
      <w:r>
        <w:rPr>
          <w:spacing w:val="2"/>
          <w:sz w:val="24"/>
          <w:szCs w:val="24"/>
        </w:rPr>
        <w:t>T</w:t>
      </w:r>
      <w:r>
        <w:rPr>
          <w:spacing w:val="5"/>
          <w:sz w:val="24"/>
          <w:szCs w:val="24"/>
        </w:rPr>
        <w:t>u</w:t>
      </w:r>
      <w:r>
        <w:rPr>
          <w:spacing w:val="-9"/>
          <w:sz w:val="24"/>
          <w:szCs w:val="24"/>
        </w:rPr>
        <w:t>m</w:t>
      </w:r>
      <w:r>
        <w:rPr>
          <w:spacing w:val="5"/>
          <w:sz w:val="24"/>
          <w:szCs w:val="24"/>
        </w:rPr>
        <w:t>o</w:t>
      </w:r>
      <w:r>
        <w:rPr>
          <w:sz w:val="24"/>
          <w:szCs w:val="24"/>
        </w:rPr>
        <w:t>r</w:t>
      </w:r>
      <w:r>
        <w:rPr>
          <w:spacing w:val="13"/>
          <w:sz w:val="24"/>
          <w:szCs w:val="24"/>
        </w:rPr>
        <w:t xml:space="preserve"> </w:t>
      </w:r>
      <w:r>
        <w:rPr>
          <w:sz w:val="24"/>
          <w:szCs w:val="24"/>
        </w:rPr>
        <w:t>d</w:t>
      </w:r>
      <w:r>
        <w:rPr>
          <w:spacing w:val="-6"/>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 xml:space="preserve">n </w:t>
      </w:r>
      <w:r>
        <w:rPr>
          <w:spacing w:val="-4"/>
          <w:sz w:val="24"/>
          <w:szCs w:val="24"/>
        </w:rPr>
        <w:t>i</w:t>
      </w:r>
      <w:r>
        <w:rPr>
          <w:sz w:val="24"/>
          <w:szCs w:val="24"/>
        </w:rPr>
        <w:t>s</w:t>
      </w:r>
      <w:r>
        <w:rPr>
          <w:spacing w:val="3"/>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1"/>
          <w:sz w:val="24"/>
          <w:szCs w:val="24"/>
        </w:rPr>
        <w:t>f</w:t>
      </w:r>
      <w:r>
        <w:rPr>
          <w:spacing w:val="-4"/>
          <w:sz w:val="24"/>
          <w:szCs w:val="24"/>
        </w:rPr>
        <w:t>i</w:t>
      </w:r>
      <w:r>
        <w:rPr>
          <w:spacing w:val="1"/>
          <w:sz w:val="24"/>
          <w:szCs w:val="24"/>
        </w:rPr>
        <w:t>r</w:t>
      </w:r>
      <w:r>
        <w:rPr>
          <w:spacing w:val="-2"/>
          <w:sz w:val="24"/>
          <w:szCs w:val="24"/>
        </w:rPr>
        <w:t>s</w:t>
      </w:r>
      <w:r>
        <w:rPr>
          <w:sz w:val="24"/>
          <w:szCs w:val="24"/>
        </w:rPr>
        <w:t>t</w:t>
      </w:r>
      <w:r>
        <w:rPr>
          <w:spacing w:val="10"/>
          <w:sz w:val="24"/>
          <w:szCs w:val="24"/>
        </w:rPr>
        <w:t xml:space="preserve"> </w:t>
      </w:r>
      <w:r>
        <w:rPr>
          <w:spacing w:val="-2"/>
          <w:sz w:val="24"/>
          <w:szCs w:val="24"/>
        </w:rPr>
        <w:t>s</w:t>
      </w:r>
      <w:r>
        <w:rPr>
          <w:spacing w:val="5"/>
          <w:sz w:val="24"/>
          <w:szCs w:val="24"/>
        </w:rPr>
        <w:t>t</w:t>
      </w:r>
      <w:r>
        <w:rPr>
          <w:spacing w:val="-1"/>
          <w:sz w:val="24"/>
          <w:szCs w:val="24"/>
        </w:rPr>
        <w:t>e</w:t>
      </w:r>
      <w:r>
        <w:rPr>
          <w:sz w:val="24"/>
          <w:szCs w:val="24"/>
        </w:rPr>
        <w:t>p</w:t>
      </w:r>
      <w:r>
        <w:rPr>
          <w:spacing w:val="5"/>
          <w:sz w:val="24"/>
          <w:szCs w:val="24"/>
        </w:rPr>
        <w:t xml:space="preserve"> </w:t>
      </w:r>
      <w:r>
        <w:rPr>
          <w:spacing w:val="-4"/>
          <w:sz w:val="24"/>
          <w:szCs w:val="24"/>
        </w:rPr>
        <w:t>i</w:t>
      </w:r>
      <w:r>
        <w:rPr>
          <w:sz w:val="24"/>
          <w:szCs w:val="24"/>
        </w:rPr>
        <w:t xml:space="preserve">n </w:t>
      </w:r>
      <w:r>
        <w:rPr>
          <w:spacing w:val="5"/>
          <w:sz w:val="24"/>
          <w:szCs w:val="24"/>
        </w:rPr>
        <w:t>tu</w:t>
      </w:r>
      <w:r>
        <w:rPr>
          <w:spacing w:val="-9"/>
          <w:sz w:val="24"/>
          <w:szCs w:val="24"/>
        </w:rPr>
        <w:t>m</w:t>
      </w:r>
      <w:r>
        <w:rPr>
          <w:spacing w:val="5"/>
          <w:sz w:val="24"/>
          <w:szCs w:val="24"/>
        </w:rPr>
        <w:t>o</w:t>
      </w:r>
      <w:r>
        <w:rPr>
          <w:sz w:val="24"/>
          <w:szCs w:val="24"/>
        </w:rPr>
        <w:t>r</w:t>
      </w:r>
      <w:r>
        <w:rPr>
          <w:spacing w:val="7"/>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7"/>
          <w:sz w:val="24"/>
          <w:szCs w:val="24"/>
        </w:rPr>
        <w:t xml:space="preserve"> </w:t>
      </w:r>
      <w:r>
        <w:rPr>
          <w:spacing w:val="2"/>
          <w:sz w:val="24"/>
          <w:szCs w:val="24"/>
        </w:rPr>
        <w:t>T</w:t>
      </w:r>
      <w:r>
        <w:rPr>
          <w:spacing w:val="-5"/>
          <w:sz w:val="24"/>
          <w:szCs w:val="24"/>
        </w:rPr>
        <w:t>h</w:t>
      </w:r>
      <w:r>
        <w:rPr>
          <w:spacing w:val="4"/>
          <w:sz w:val="24"/>
          <w:szCs w:val="24"/>
        </w:rPr>
        <w:t>e</w:t>
      </w:r>
      <w:r>
        <w:rPr>
          <w:sz w:val="24"/>
          <w:szCs w:val="24"/>
        </w:rPr>
        <w:t>y</w:t>
      </w:r>
      <w:r>
        <w:rPr>
          <w:spacing w:val="5"/>
          <w:sz w:val="24"/>
          <w:szCs w:val="24"/>
        </w:rPr>
        <w:t xml:space="preserve"> </w:t>
      </w:r>
      <w:r>
        <w:rPr>
          <w:sz w:val="24"/>
          <w:szCs w:val="24"/>
        </w:rPr>
        <w:t>h</w:t>
      </w:r>
      <w:r>
        <w:rPr>
          <w:spacing w:val="4"/>
          <w:sz w:val="24"/>
          <w:szCs w:val="24"/>
        </w:rPr>
        <w:t>a</w:t>
      </w:r>
      <w:r>
        <w:rPr>
          <w:sz w:val="24"/>
          <w:szCs w:val="24"/>
        </w:rPr>
        <w:t>ve</w:t>
      </w:r>
      <w:r>
        <w:rPr>
          <w:spacing w:val="4"/>
          <w:sz w:val="24"/>
          <w:szCs w:val="24"/>
        </w:rPr>
        <w:t xml:space="preserve"> </w:t>
      </w:r>
      <w:r>
        <w:rPr>
          <w:spacing w:val="5"/>
          <w:sz w:val="24"/>
          <w:szCs w:val="24"/>
        </w:rPr>
        <w:t>o</w:t>
      </w:r>
      <w:r>
        <w:rPr>
          <w:spacing w:val="-5"/>
          <w:sz w:val="24"/>
          <w:szCs w:val="24"/>
        </w:rPr>
        <w:t>b</w:t>
      </w:r>
      <w:r>
        <w:rPr>
          <w:spacing w:val="5"/>
          <w:sz w:val="24"/>
          <w:szCs w:val="24"/>
        </w:rPr>
        <w:t>t</w:t>
      </w:r>
      <w:r>
        <w:rPr>
          <w:spacing w:val="-1"/>
          <w:sz w:val="24"/>
          <w:szCs w:val="24"/>
        </w:rPr>
        <w:t>a</w:t>
      </w:r>
      <w:r>
        <w:rPr>
          <w:spacing w:val="-4"/>
          <w:sz w:val="24"/>
          <w:szCs w:val="24"/>
        </w:rPr>
        <w:t>i</w:t>
      </w:r>
      <w:r>
        <w:rPr>
          <w:spacing w:val="-5"/>
          <w:sz w:val="24"/>
          <w:szCs w:val="24"/>
        </w:rPr>
        <w:t>n</w:t>
      </w:r>
      <w:r>
        <w:rPr>
          <w:spacing w:val="-1"/>
          <w:sz w:val="24"/>
          <w:szCs w:val="24"/>
        </w:rPr>
        <w:t>e</w:t>
      </w:r>
      <w:r>
        <w:rPr>
          <w:sz w:val="24"/>
          <w:szCs w:val="24"/>
        </w:rPr>
        <w:t>d</w:t>
      </w:r>
      <w:r>
        <w:rPr>
          <w:spacing w:val="5"/>
          <w:sz w:val="24"/>
          <w:szCs w:val="24"/>
        </w:rPr>
        <w:t xml:space="preserve"> </w:t>
      </w:r>
      <w:r>
        <w:rPr>
          <w:sz w:val="24"/>
          <w:szCs w:val="24"/>
        </w:rPr>
        <w:t>g</w:t>
      </w:r>
      <w:r>
        <w:rPr>
          <w:spacing w:val="5"/>
          <w:sz w:val="24"/>
          <w:szCs w:val="24"/>
        </w:rPr>
        <w:t>oo</w:t>
      </w:r>
      <w:r>
        <w:rPr>
          <w:sz w:val="24"/>
          <w:szCs w:val="24"/>
        </w:rPr>
        <w:t>d</w:t>
      </w:r>
      <w:r>
        <w:rPr>
          <w:spacing w:val="5"/>
          <w:sz w:val="24"/>
          <w:szCs w:val="24"/>
        </w:rPr>
        <w:t xml:space="preserve"> </w:t>
      </w:r>
      <w:r>
        <w:rPr>
          <w:spacing w:val="1"/>
          <w:sz w:val="24"/>
          <w:szCs w:val="24"/>
        </w:rPr>
        <w:t>r</w:t>
      </w:r>
      <w:r>
        <w:rPr>
          <w:spacing w:val="-1"/>
          <w:sz w:val="24"/>
          <w:szCs w:val="24"/>
        </w:rPr>
        <w:t>e</w:t>
      </w:r>
      <w:r>
        <w:rPr>
          <w:spacing w:val="-2"/>
          <w:sz w:val="24"/>
          <w:szCs w:val="24"/>
        </w:rPr>
        <w:t>s</w:t>
      </w:r>
      <w:r>
        <w:rPr>
          <w:sz w:val="24"/>
          <w:szCs w:val="24"/>
        </w:rPr>
        <w:t>u</w:t>
      </w:r>
      <w:r>
        <w:rPr>
          <w:spacing w:val="-9"/>
          <w:sz w:val="24"/>
          <w:szCs w:val="24"/>
        </w:rPr>
        <w:t>l</w:t>
      </w:r>
      <w:r>
        <w:rPr>
          <w:spacing w:val="5"/>
          <w:sz w:val="24"/>
          <w:szCs w:val="24"/>
        </w:rPr>
        <w:t>t</w:t>
      </w:r>
      <w:r>
        <w:rPr>
          <w:sz w:val="24"/>
          <w:szCs w:val="24"/>
        </w:rPr>
        <w:t>s</w:t>
      </w:r>
      <w:r>
        <w:rPr>
          <w:spacing w:val="8"/>
          <w:sz w:val="24"/>
          <w:szCs w:val="24"/>
        </w:rPr>
        <w:t xml:space="preserve"> </w:t>
      </w:r>
      <w:r>
        <w:rPr>
          <w:spacing w:val="-4"/>
          <w:sz w:val="24"/>
          <w:szCs w:val="24"/>
        </w:rPr>
        <w:t>i</w:t>
      </w:r>
      <w:r>
        <w:rPr>
          <w:sz w:val="24"/>
          <w:szCs w:val="24"/>
        </w:rPr>
        <w:t>n</w:t>
      </w:r>
      <w:r>
        <w:rPr>
          <w:spacing w:val="5"/>
          <w:sz w:val="24"/>
          <w:szCs w:val="24"/>
        </w:rPr>
        <w:t xml:space="preserve"> </w:t>
      </w:r>
      <w:r>
        <w:rPr>
          <w:spacing w:val="-1"/>
          <w:sz w:val="24"/>
          <w:szCs w:val="24"/>
        </w:rPr>
        <w:t>c</w:t>
      </w:r>
      <w:r>
        <w:rPr>
          <w:spacing w:val="9"/>
          <w:sz w:val="24"/>
          <w:szCs w:val="24"/>
        </w:rPr>
        <w:t>o</w:t>
      </w:r>
      <w:r>
        <w:rPr>
          <w:spacing w:val="-9"/>
          <w:sz w:val="24"/>
          <w:szCs w:val="24"/>
        </w:rPr>
        <w:t>m</w:t>
      </w:r>
      <w:r>
        <w:rPr>
          <w:spacing w:val="5"/>
          <w:sz w:val="24"/>
          <w:szCs w:val="24"/>
        </w:rPr>
        <w:t>p</w:t>
      </w:r>
      <w:r>
        <w:rPr>
          <w:spacing w:val="-4"/>
          <w:sz w:val="24"/>
          <w:szCs w:val="24"/>
        </w:rPr>
        <w:t>l</w:t>
      </w:r>
      <w:r>
        <w:rPr>
          <w:spacing w:val="4"/>
          <w:sz w:val="24"/>
          <w:szCs w:val="24"/>
        </w:rPr>
        <w:t>e</w:t>
      </w:r>
      <w:r>
        <w:rPr>
          <w:sz w:val="24"/>
          <w:szCs w:val="24"/>
        </w:rPr>
        <w:t xml:space="preserve">x </w:t>
      </w:r>
      <w:r>
        <w:rPr>
          <w:spacing w:val="2"/>
          <w:sz w:val="24"/>
          <w:szCs w:val="24"/>
        </w:rPr>
        <w:t>s</w:t>
      </w:r>
      <w:r>
        <w:rPr>
          <w:spacing w:val="-9"/>
          <w:sz w:val="24"/>
          <w:szCs w:val="24"/>
        </w:rPr>
        <w:t>i</w:t>
      </w:r>
      <w:r>
        <w:rPr>
          <w:spacing w:val="5"/>
          <w:sz w:val="24"/>
          <w:szCs w:val="24"/>
        </w:rPr>
        <w:t>t</w:t>
      </w:r>
      <w:r>
        <w:rPr>
          <w:sz w:val="24"/>
          <w:szCs w:val="24"/>
        </w:rPr>
        <w:t>u</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2"/>
          <w:sz w:val="24"/>
          <w:szCs w:val="24"/>
        </w:rPr>
        <w:t>s</w:t>
      </w:r>
      <w:r>
        <w:rPr>
          <w:sz w:val="24"/>
          <w:szCs w:val="24"/>
        </w:rPr>
        <w:t>.</w:t>
      </w:r>
      <w:r>
        <w:rPr>
          <w:spacing w:val="4"/>
          <w:sz w:val="24"/>
          <w:szCs w:val="24"/>
        </w:rPr>
        <w:t xml:space="preserve"> </w:t>
      </w:r>
      <w:r>
        <w:rPr>
          <w:spacing w:val="2"/>
          <w:sz w:val="24"/>
          <w:szCs w:val="24"/>
        </w:rPr>
        <w:t>T</w:t>
      </w:r>
      <w:r>
        <w:rPr>
          <w:spacing w:val="-5"/>
          <w:sz w:val="24"/>
          <w:szCs w:val="24"/>
        </w:rPr>
        <w:t>h</w:t>
      </w:r>
      <w:r>
        <w:rPr>
          <w:sz w:val="24"/>
          <w:szCs w:val="24"/>
        </w:rPr>
        <w:t>e</w:t>
      </w:r>
      <w:r>
        <w:rPr>
          <w:spacing w:val="1"/>
          <w:sz w:val="24"/>
          <w:szCs w:val="24"/>
        </w:rPr>
        <w:t xml:space="preserve"> </w:t>
      </w:r>
      <w:r>
        <w:rPr>
          <w:spacing w:val="-1"/>
          <w:sz w:val="24"/>
          <w:szCs w:val="24"/>
        </w:rPr>
        <w:t>a</w:t>
      </w:r>
      <w:r>
        <w:rPr>
          <w:sz w:val="24"/>
          <w:szCs w:val="24"/>
        </w:rPr>
        <w:t>u</w:t>
      </w:r>
      <w:r>
        <w:rPr>
          <w:spacing w:val="5"/>
          <w:sz w:val="24"/>
          <w:szCs w:val="24"/>
        </w:rPr>
        <w:t>t</w:t>
      </w:r>
      <w:r>
        <w:rPr>
          <w:spacing w:val="-5"/>
          <w:sz w:val="24"/>
          <w:szCs w:val="24"/>
        </w:rPr>
        <w:t>h</w:t>
      </w:r>
      <w:r>
        <w:rPr>
          <w:spacing w:val="5"/>
          <w:sz w:val="24"/>
          <w:szCs w:val="24"/>
        </w:rPr>
        <w:t>o</w:t>
      </w:r>
      <w:r>
        <w:rPr>
          <w:spacing w:val="1"/>
          <w:sz w:val="24"/>
          <w:szCs w:val="24"/>
        </w:rPr>
        <w:t>r</w:t>
      </w:r>
      <w:r>
        <w:rPr>
          <w:sz w:val="24"/>
          <w:szCs w:val="24"/>
        </w:rPr>
        <w:t xml:space="preserve">s </w:t>
      </w:r>
      <w:r>
        <w:rPr>
          <w:spacing w:val="4"/>
          <w:sz w:val="24"/>
          <w:szCs w:val="24"/>
        </w:rPr>
        <w:t>c</w:t>
      </w:r>
      <w:r>
        <w:rPr>
          <w:spacing w:val="-9"/>
          <w:sz w:val="24"/>
          <w:szCs w:val="24"/>
        </w:rPr>
        <w:t>l</w:t>
      </w:r>
      <w:r>
        <w:rPr>
          <w:spacing w:val="4"/>
          <w:sz w:val="24"/>
          <w:szCs w:val="24"/>
        </w:rPr>
        <w:t>a</w:t>
      </w:r>
      <w:r>
        <w:rPr>
          <w:sz w:val="24"/>
          <w:szCs w:val="24"/>
        </w:rPr>
        <w:t>im</w:t>
      </w:r>
      <w:r>
        <w:rPr>
          <w:spacing w:val="-2"/>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7"/>
          <w:sz w:val="24"/>
          <w:szCs w:val="24"/>
        </w:rPr>
        <w:t xml:space="preserve"> </w:t>
      </w:r>
      <w:r>
        <w:rPr>
          <w:spacing w:val="-2"/>
          <w:sz w:val="24"/>
          <w:szCs w:val="24"/>
        </w:rPr>
        <w:t>MR</w:t>
      </w:r>
      <w:r>
        <w:rPr>
          <w:sz w:val="24"/>
          <w:szCs w:val="24"/>
        </w:rPr>
        <w:t>I</w:t>
      </w:r>
      <w:r>
        <w:rPr>
          <w:spacing w:val="4"/>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4"/>
          <w:sz w:val="24"/>
          <w:szCs w:val="24"/>
        </w:rPr>
        <w:t>i</w:t>
      </w:r>
      <w:r>
        <w:rPr>
          <w:spacing w:val="12"/>
          <w:sz w:val="24"/>
          <w:szCs w:val="24"/>
        </w:rPr>
        <w:t>o</w:t>
      </w:r>
      <w:r>
        <w:rPr>
          <w:sz w:val="24"/>
          <w:szCs w:val="24"/>
        </w:rPr>
        <w:t>n</w:t>
      </w:r>
      <w:r>
        <w:rPr>
          <w:spacing w:val="2"/>
          <w:sz w:val="24"/>
          <w:szCs w:val="24"/>
        </w:rPr>
        <w:t xml:space="preserve"> </w:t>
      </w:r>
      <w:r>
        <w:rPr>
          <w:spacing w:val="-9"/>
          <w:sz w:val="24"/>
          <w:szCs w:val="24"/>
        </w:rPr>
        <w:t>i</w:t>
      </w:r>
      <w:r>
        <w:rPr>
          <w:sz w:val="24"/>
          <w:szCs w:val="24"/>
        </w:rPr>
        <w:t xml:space="preserve">s </w:t>
      </w:r>
      <w:r>
        <w:rPr>
          <w:spacing w:val="5"/>
          <w:sz w:val="24"/>
          <w:szCs w:val="24"/>
        </w:rPr>
        <w:t>o</w:t>
      </w:r>
      <w:r>
        <w:rPr>
          <w:spacing w:val="-5"/>
          <w:sz w:val="24"/>
          <w:szCs w:val="24"/>
        </w:rPr>
        <w:t>n</w:t>
      </w:r>
      <w:r>
        <w:rPr>
          <w:sz w:val="24"/>
          <w:szCs w:val="24"/>
        </w:rPr>
        <w:t>e</w:t>
      </w:r>
      <w:r>
        <w:rPr>
          <w:spacing w:val="1"/>
          <w:sz w:val="24"/>
          <w:szCs w:val="24"/>
        </w:rPr>
        <w:t xml:space="preserve"> </w:t>
      </w:r>
      <w:r>
        <w:rPr>
          <w:spacing w:val="9"/>
          <w:sz w:val="24"/>
          <w:szCs w:val="24"/>
        </w:rPr>
        <w:t>o</w:t>
      </w:r>
      <w:r>
        <w:rPr>
          <w:sz w:val="24"/>
          <w:szCs w:val="24"/>
        </w:rPr>
        <w:t>f</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1"/>
          <w:sz w:val="24"/>
          <w:szCs w:val="24"/>
        </w:rPr>
        <w:t>e</w:t>
      </w:r>
      <w:r>
        <w:rPr>
          <w:spacing w:val="2"/>
          <w:sz w:val="24"/>
          <w:szCs w:val="24"/>
        </w:rPr>
        <w:t>s</w:t>
      </w:r>
      <w:r>
        <w:rPr>
          <w:spacing w:val="-2"/>
          <w:sz w:val="24"/>
          <w:szCs w:val="24"/>
        </w:rPr>
        <w:t>s</w:t>
      </w:r>
      <w:r>
        <w:rPr>
          <w:spacing w:val="4"/>
          <w:sz w:val="24"/>
          <w:szCs w:val="24"/>
        </w:rPr>
        <w:t>e</w:t>
      </w:r>
      <w:r>
        <w:rPr>
          <w:spacing w:val="-5"/>
          <w:sz w:val="24"/>
          <w:szCs w:val="24"/>
        </w:rPr>
        <w:t>n</w:t>
      </w:r>
      <w:r>
        <w:rPr>
          <w:spacing w:val="10"/>
          <w:sz w:val="24"/>
          <w:szCs w:val="24"/>
        </w:rPr>
        <w:t>t</w:t>
      </w:r>
      <w:r>
        <w:rPr>
          <w:spacing w:val="-9"/>
          <w:sz w:val="24"/>
          <w:szCs w:val="24"/>
        </w:rPr>
        <w:t>i</w:t>
      </w:r>
      <w:r>
        <w:rPr>
          <w:spacing w:val="4"/>
          <w:sz w:val="24"/>
          <w:szCs w:val="24"/>
        </w:rPr>
        <w:t>a</w:t>
      </w:r>
      <w:r>
        <w:rPr>
          <w:sz w:val="24"/>
          <w:szCs w:val="24"/>
        </w:rPr>
        <w:t>l</w:t>
      </w:r>
      <w:r>
        <w:rPr>
          <w:spacing w:val="-2"/>
          <w:sz w:val="24"/>
          <w:szCs w:val="24"/>
        </w:rPr>
        <w:t xml:space="preserve"> </w:t>
      </w:r>
      <w:r>
        <w:rPr>
          <w:spacing w:val="5"/>
          <w:sz w:val="24"/>
          <w:szCs w:val="24"/>
        </w:rPr>
        <w:t>t</w:t>
      </w:r>
      <w:r>
        <w:rPr>
          <w:spacing w:val="-1"/>
          <w:sz w:val="24"/>
          <w:szCs w:val="24"/>
        </w:rPr>
        <w:t>a</w:t>
      </w:r>
      <w:r>
        <w:rPr>
          <w:spacing w:val="-2"/>
          <w:sz w:val="24"/>
          <w:szCs w:val="24"/>
        </w:rPr>
        <w:t>s</w:t>
      </w:r>
      <w:r>
        <w:rPr>
          <w:sz w:val="24"/>
          <w:szCs w:val="24"/>
        </w:rPr>
        <w:t>ks</w:t>
      </w:r>
      <w:r>
        <w:rPr>
          <w:spacing w:val="5"/>
          <w:sz w:val="24"/>
          <w:szCs w:val="24"/>
        </w:rPr>
        <w:t xml:space="preserve"> </w:t>
      </w:r>
      <w:r>
        <w:rPr>
          <w:spacing w:val="-4"/>
          <w:sz w:val="24"/>
          <w:szCs w:val="24"/>
        </w:rPr>
        <w:t>i</w:t>
      </w:r>
      <w:r>
        <w:rPr>
          <w:sz w:val="24"/>
          <w:szCs w:val="24"/>
        </w:rPr>
        <w:t>n</w:t>
      </w:r>
      <w:r>
        <w:rPr>
          <w:spacing w:val="2"/>
          <w:sz w:val="24"/>
          <w:szCs w:val="24"/>
        </w:rPr>
        <w:t xml:space="preserve"> </w:t>
      </w:r>
      <w:r>
        <w:rPr>
          <w:spacing w:val="5"/>
          <w:sz w:val="24"/>
          <w:szCs w:val="24"/>
        </w:rPr>
        <w:t>t</w:t>
      </w:r>
      <w:r>
        <w:rPr>
          <w:spacing w:val="-5"/>
          <w:sz w:val="24"/>
          <w:szCs w:val="24"/>
        </w:rPr>
        <w:t>h</w:t>
      </w:r>
      <w:r>
        <w:rPr>
          <w:sz w:val="24"/>
          <w:szCs w:val="24"/>
        </w:rPr>
        <w:t xml:space="preserve">e </w:t>
      </w:r>
      <w:r>
        <w:rPr>
          <w:spacing w:val="-4"/>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 xml:space="preserve">l </w:t>
      </w:r>
      <w:r>
        <w:rPr>
          <w:spacing w:val="-1"/>
          <w:sz w:val="24"/>
          <w:szCs w:val="24"/>
        </w:rPr>
        <w:t>a</w:t>
      </w:r>
      <w:r>
        <w:rPr>
          <w:spacing w:val="1"/>
          <w:sz w:val="24"/>
          <w:szCs w:val="24"/>
        </w:rPr>
        <w:t>r</w:t>
      </w:r>
      <w:r>
        <w:rPr>
          <w:spacing w:val="-1"/>
          <w:sz w:val="24"/>
          <w:szCs w:val="24"/>
        </w:rPr>
        <w:t>e</w:t>
      </w:r>
      <w:r>
        <w:rPr>
          <w:sz w:val="24"/>
          <w:szCs w:val="24"/>
        </w:rPr>
        <w:t>a</w:t>
      </w:r>
      <w:r>
        <w:rPr>
          <w:spacing w:val="8"/>
          <w:sz w:val="24"/>
          <w:szCs w:val="24"/>
        </w:rPr>
        <w:t xml:space="preserve"> </w:t>
      </w:r>
      <w:r>
        <w:rPr>
          <w:spacing w:val="-5"/>
          <w:sz w:val="24"/>
          <w:szCs w:val="24"/>
        </w:rPr>
        <w:t>b</w:t>
      </w:r>
      <w:r>
        <w:rPr>
          <w:sz w:val="24"/>
          <w:szCs w:val="24"/>
        </w:rPr>
        <w:t>ut</w:t>
      </w:r>
      <w:r>
        <w:rPr>
          <w:spacing w:val="9"/>
          <w:sz w:val="24"/>
          <w:szCs w:val="24"/>
        </w:rPr>
        <w:t xml:space="preserve"> </w:t>
      </w:r>
      <w:r>
        <w:rPr>
          <w:spacing w:val="-5"/>
          <w:sz w:val="24"/>
          <w:szCs w:val="24"/>
        </w:rPr>
        <w:t>b</w:t>
      </w:r>
      <w:r>
        <w:rPr>
          <w:spacing w:val="5"/>
          <w:sz w:val="24"/>
          <w:szCs w:val="24"/>
        </w:rPr>
        <w:t>o</w:t>
      </w:r>
      <w:r>
        <w:rPr>
          <w:spacing w:val="6"/>
          <w:sz w:val="24"/>
          <w:szCs w:val="24"/>
        </w:rPr>
        <w:t>r</w:t>
      </w:r>
      <w:r>
        <w:rPr>
          <w:spacing w:val="-4"/>
          <w:sz w:val="24"/>
          <w:szCs w:val="24"/>
        </w:rPr>
        <w:t>i</w:t>
      </w:r>
      <w:r>
        <w:rPr>
          <w:spacing w:val="-5"/>
          <w:sz w:val="24"/>
          <w:szCs w:val="24"/>
        </w:rPr>
        <w:t>n</w:t>
      </w:r>
      <w:r>
        <w:rPr>
          <w:sz w:val="24"/>
          <w:szCs w:val="24"/>
        </w:rPr>
        <w:t>g</w:t>
      </w:r>
      <w:r>
        <w:rPr>
          <w:spacing w:val="4"/>
          <w:sz w:val="24"/>
          <w:szCs w:val="24"/>
        </w:rPr>
        <w:t xml:space="preserve"> a</w:t>
      </w:r>
      <w:r>
        <w:rPr>
          <w:spacing w:val="-5"/>
          <w:sz w:val="24"/>
          <w:szCs w:val="24"/>
        </w:rPr>
        <w:t>n</w:t>
      </w:r>
      <w:r>
        <w:rPr>
          <w:sz w:val="24"/>
          <w:szCs w:val="24"/>
        </w:rPr>
        <w:t>d</w:t>
      </w:r>
      <w:r>
        <w:rPr>
          <w:spacing w:val="4"/>
          <w:sz w:val="24"/>
          <w:szCs w:val="24"/>
        </w:rPr>
        <w:t xml:space="preserve"> </w:t>
      </w:r>
      <w:r>
        <w:rPr>
          <w:spacing w:val="5"/>
          <w:sz w:val="24"/>
          <w:szCs w:val="24"/>
        </w:rPr>
        <w:t>t</w:t>
      </w:r>
      <w:r>
        <w:rPr>
          <w:spacing w:val="-4"/>
          <w:sz w:val="24"/>
          <w:szCs w:val="24"/>
        </w:rPr>
        <w:t>im</w:t>
      </w:r>
      <w:r>
        <w:rPr>
          <w:spacing w:val="3"/>
          <w:sz w:val="24"/>
          <w:szCs w:val="24"/>
        </w:rPr>
        <w:t>e</w:t>
      </w:r>
      <w:r>
        <w:rPr>
          <w:spacing w:val="2"/>
          <w:sz w:val="24"/>
          <w:szCs w:val="24"/>
        </w:rPr>
        <w:t>-</w:t>
      </w:r>
      <w:r>
        <w:rPr>
          <w:spacing w:val="-1"/>
          <w:sz w:val="24"/>
          <w:szCs w:val="24"/>
        </w:rPr>
        <w:t>c</w:t>
      </w:r>
      <w:r>
        <w:rPr>
          <w:spacing w:val="5"/>
          <w:sz w:val="24"/>
          <w:szCs w:val="24"/>
        </w:rPr>
        <w:t>o</w:t>
      </w:r>
      <w:r>
        <w:rPr>
          <w:sz w:val="24"/>
          <w:szCs w:val="24"/>
        </w:rPr>
        <w:t>n</w:t>
      </w:r>
      <w:r>
        <w:rPr>
          <w:spacing w:val="-2"/>
          <w:sz w:val="24"/>
          <w:szCs w:val="24"/>
        </w:rPr>
        <w:t>s</w:t>
      </w:r>
      <w:r>
        <w:rPr>
          <w:spacing w:val="5"/>
          <w:sz w:val="24"/>
          <w:szCs w:val="24"/>
        </w:rPr>
        <w:t>u</w:t>
      </w:r>
      <w:r>
        <w:rPr>
          <w:sz w:val="24"/>
          <w:szCs w:val="24"/>
        </w:rPr>
        <w:t>m</w:t>
      </w:r>
      <w:r>
        <w:rPr>
          <w:spacing w:val="-4"/>
          <w:sz w:val="24"/>
          <w:szCs w:val="24"/>
        </w:rPr>
        <w:t>i</w:t>
      </w:r>
      <w:r>
        <w:rPr>
          <w:sz w:val="24"/>
          <w:szCs w:val="24"/>
        </w:rPr>
        <w:t>ng</w:t>
      </w:r>
      <w:r>
        <w:rPr>
          <w:spacing w:val="9"/>
          <w:sz w:val="24"/>
          <w:szCs w:val="24"/>
        </w:rPr>
        <w:t xml:space="preserve"> </w:t>
      </w:r>
      <w:r>
        <w:rPr>
          <w:spacing w:val="-4"/>
          <w:sz w:val="24"/>
          <w:szCs w:val="24"/>
        </w:rPr>
        <w:t>i</w:t>
      </w:r>
      <w:r>
        <w:rPr>
          <w:sz w:val="24"/>
          <w:szCs w:val="24"/>
        </w:rPr>
        <w:t>f</w:t>
      </w:r>
      <w:r>
        <w:rPr>
          <w:spacing w:val="6"/>
          <w:sz w:val="24"/>
          <w:szCs w:val="24"/>
        </w:rPr>
        <w:t xml:space="preserve"> </w:t>
      </w:r>
      <w:r>
        <w:rPr>
          <w:spacing w:val="-9"/>
          <w:sz w:val="24"/>
          <w:szCs w:val="24"/>
        </w:rPr>
        <w:t>i</w:t>
      </w:r>
      <w:r>
        <w:rPr>
          <w:sz w:val="24"/>
          <w:szCs w:val="24"/>
        </w:rPr>
        <w:t>t</w:t>
      </w:r>
      <w:r>
        <w:rPr>
          <w:spacing w:val="19"/>
          <w:sz w:val="24"/>
          <w:szCs w:val="24"/>
        </w:rPr>
        <w:t xml:space="preserve"> </w:t>
      </w:r>
      <w:r>
        <w:rPr>
          <w:spacing w:val="-9"/>
          <w:sz w:val="24"/>
          <w:szCs w:val="24"/>
        </w:rPr>
        <w:t>i</w:t>
      </w:r>
      <w:r>
        <w:rPr>
          <w:sz w:val="24"/>
          <w:szCs w:val="24"/>
        </w:rPr>
        <w:t>s</w:t>
      </w:r>
      <w:r>
        <w:rPr>
          <w:spacing w:val="2"/>
          <w:sz w:val="24"/>
          <w:szCs w:val="24"/>
        </w:rPr>
        <w:t xml:space="preserve"> </w:t>
      </w:r>
      <w:r>
        <w:rPr>
          <w:sz w:val="24"/>
          <w:szCs w:val="24"/>
        </w:rPr>
        <w:t>p</w:t>
      </w:r>
      <w:r>
        <w:rPr>
          <w:spacing w:val="-1"/>
          <w:sz w:val="24"/>
          <w:szCs w:val="24"/>
        </w:rPr>
        <w:t>e</w:t>
      </w:r>
      <w:r>
        <w:rPr>
          <w:spacing w:val="6"/>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e</w:t>
      </w:r>
      <w:r>
        <w:rPr>
          <w:sz w:val="24"/>
          <w:szCs w:val="24"/>
        </w:rPr>
        <w:t>d</w:t>
      </w:r>
      <w:r>
        <w:rPr>
          <w:spacing w:val="9"/>
          <w:sz w:val="24"/>
          <w:szCs w:val="24"/>
        </w:rPr>
        <w:t xml:space="preserve"> </w:t>
      </w:r>
      <w:r>
        <w:rPr>
          <w:spacing w:val="-4"/>
          <w:sz w:val="24"/>
          <w:szCs w:val="24"/>
        </w:rPr>
        <w:t>m</w:t>
      </w:r>
      <w:r>
        <w:rPr>
          <w:spacing w:val="4"/>
          <w:sz w:val="24"/>
          <w:szCs w:val="24"/>
        </w:rPr>
        <w:t>a</w:t>
      </w:r>
      <w:r>
        <w:rPr>
          <w:spacing w:val="-5"/>
          <w:sz w:val="24"/>
          <w:szCs w:val="24"/>
        </w:rPr>
        <w:t>n</w:t>
      </w:r>
      <w:r>
        <w:rPr>
          <w:spacing w:val="5"/>
          <w:sz w:val="24"/>
          <w:szCs w:val="24"/>
        </w:rPr>
        <w:t>u</w:t>
      </w:r>
      <w:r>
        <w:rPr>
          <w:spacing w:val="4"/>
          <w:sz w:val="24"/>
          <w:szCs w:val="24"/>
        </w:rPr>
        <w:t>a</w:t>
      </w:r>
      <w:r>
        <w:rPr>
          <w:spacing w:val="-4"/>
          <w:sz w:val="24"/>
          <w:szCs w:val="24"/>
        </w:rPr>
        <w:t>l</w:t>
      </w:r>
      <w:r>
        <w:rPr>
          <w:sz w:val="24"/>
          <w:szCs w:val="24"/>
        </w:rPr>
        <w:t>l</w:t>
      </w:r>
      <w:r>
        <w:rPr>
          <w:spacing w:val="-4"/>
          <w:sz w:val="24"/>
          <w:szCs w:val="24"/>
        </w:rPr>
        <w:t>y</w:t>
      </w:r>
      <w:r>
        <w:rPr>
          <w:sz w:val="24"/>
          <w:szCs w:val="24"/>
        </w:rPr>
        <w:t>,</w:t>
      </w:r>
      <w:r>
        <w:rPr>
          <w:spacing w:val="7"/>
          <w:sz w:val="24"/>
          <w:szCs w:val="24"/>
        </w:rPr>
        <w:t xml:space="preserve"> </w:t>
      </w:r>
      <w:r>
        <w:rPr>
          <w:spacing w:val="-2"/>
          <w:sz w:val="24"/>
          <w:szCs w:val="24"/>
        </w:rPr>
        <w:t>s</w:t>
      </w:r>
      <w:r>
        <w:rPr>
          <w:sz w:val="24"/>
          <w:szCs w:val="24"/>
        </w:rPr>
        <w:t>o</w:t>
      </w:r>
      <w:r>
        <w:rPr>
          <w:spacing w:val="9"/>
          <w:sz w:val="24"/>
          <w:szCs w:val="24"/>
        </w:rPr>
        <w:t xml:space="preserve"> </w:t>
      </w:r>
      <w:r>
        <w:rPr>
          <w:sz w:val="24"/>
          <w:szCs w:val="24"/>
        </w:rPr>
        <w:t>v</w:t>
      </w:r>
      <w:r>
        <w:rPr>
          <w:spacing w:val="-4"/>
          <w:sz w:val="24"/>
          <w:szCs w:val="24"/>
        </w:rPr>
        <w:t>i</w:t>
      </w:r>
      <w:r>
        <w:rPr>
          <w:spacing w:val="2"/>
          <w:sz w:val="24"/>
          <w:szCs w:val="24"/>
        </w:rPr>
        <w:t>s</w:t>
      </w:r>
      <w:r>
        <w:rPr>
          <w:sz w:val="24"/>
          <w:szCs w:val="24"/>
        </w:rPr>
        <w:t>u</w:t>
      </w:r>
      <w:r>
        <w:rPr>
          <w:spacing w:val="4"/>
          <w:sz w:val="24"/>
          <w:szCs w:val="24"/>
        </w:rPr>
        <w:t>a</w:t>
      </w:r>
      <w:r>
        <w:rPr>
          <w:spacing w:val="-4"/>
          <w:sz w:val="24"/>
          <w:szCs w:val="24"/>
        </w:rPr>
        <w:t>l</w:t>
      </w:r>
      <w:r>
        <w:rPr>
          <w:spacing w:val="5"/>
          <w:sz w:val="24"/>
          <w:szCs w:val="24"/>
        </w:rPr>
        <w:t>l</w:t>
      </w:r>
      <w:r>
        <w:rPr>
          <w:sz w:val="24"/>
          <w:szCs w:val="24"/>
        </w:rPr>
        <w:t xml:space="preserve">y </w:t>
      </w:r>
      <w:r>
        <w:rPr>
          <w:spacing w:val="-2"/>
          <w:sz w:val="24"/>
          <w:szCs w:val="24"/>
        </w:rPr>
        <w:t>s</w:t>
      </w:r>
      <w:r>
        <w:rPr>
          <w:spacing w:val="5"/>
          <w:sz w:val="24"/>
          <w:szCs w:val="24"/>
        </w:rPr>
        <w:t>t</w:t>
      </w:r>
      <w:r>
        <w:rPr>
          <w:sz w:val="24"/>
          <w:szCs w:val="24"/>
        </w:rPr>
        <w:t>udy</w:t>
      </w:r>
      <w:r>
        <w:rPr>
          <w:spacing w:val="-7"/>
          <w:sz w:val="24"/>
          <w:szCs w:val="24"/>
        </w:rPr>
        <w:t xml:space="preserve"> </w:t>
      </w:r>
      <w:r>
        <w:rPr>
          <w:spacing w:val="5"/>
          <w:sz w:val="24"/>
          <w:szCs w:val="24"/>
        </w:rPr>
        <w:t>o</w:t>
      </w:r>
      <w:r>
        <w:rPr>
          <w:sz w:val="24"/>
          <w:szCs w:val="24"/>
        </w:rPr>
        <w:t>f</w:t>
      </w:r>
      <w:r>
        <w:rPr>
          <w:spacing w:val="-6"/>
          <w:sz w:val="24"/>
          <w:szCs w:val="24"/>
        </w:rPr>
        <w:t xml:space="preserve"> </w:t>
      </w:r>
      <w:r>
        <w:rPr>
          <w:spacing w:val="2"/>
          <w:sz w:val="24"/>
          <w:szCs w:val="24"/>
        </w:rPr>
        <w:t>M</w:t>
      </w:r>
      <w:r>
        <w:rPr>
          <w:spacing w:val="-2"/>
          <w:sz w:val="24"/>
          <w:szCs w:val="24"/>
        </w:rPr>
        <w:t>R</w:t>
      </w:r>
      <w:r>
        <w:rPr>
          <w:sz w:val="24"/>
          <w:szCs w:val="24"/>
        </w:rPr>
        <w:t>I</w:t>
      </w:r>
      <w:r>
        <w:rPr>
          <w:spacing w:val="8"/>
          <w:sz w:val="24"/>
          <w:szCs w:val="24"/>
        </w:rPr>
        <w:t xml:space="preserve"> </w:t>
      </w:r>
      <w:r>
        <w:rPr>
          <w:spacing w:val="-9"/>
          <w:sz w:val="24"/>
          <w:szCs w:val="24"/>
        </w:rPr>
        <w:t>i</w:t>
      </w:r>
      <w:r>
        <w:rPr>
          <w:sz w:val="24"/>
          <w:szCs w:val="24"/>
        </w:rPr>
        <w:t>s</w:t>
      </w:r>
      <w:r>
        <w:rPr>
          <w:spacing w:val="5"/>
          <w:sz w:val="24"/>
          <w:szCs w:val="24"/>
        </w:rPr>
        <w:t xml:space="preserve"> </w:t>
      </w:r>
      <w:r>
        <w:rPr>
          <w:spacing w:val="-9"/>
          <w:sz w:val="24"/>
          <w:szCs w:val="24"/>
        </w:rPr>
        <w:t>m</w:t>
      </w:r>
      <w:r>
        <w:rPr>
          <w:spacing w:val="5"/>
          <w:sz w:val="24"/>
          <w:szCs w:val="24"/>
        </w:rPr>
        <w:t>o</w:t>
      </w:r>
      <w:r>
        <w:rPr>
          <w:spacing w:val="1"/>
          <w:sz w:val="24"/>
          <w:szCs w:val="24"/>
        </w:rPr>
        <w:t>r</w:t>
      </w:r>
      <w:r>
        <w:rPr>
          <w:sz w:val="24"/>
          <w:szCs w:val="24"/>
        </w:rPr>
        <w:t>e</w:t>
      </w:r>
      <w:r>
        <w:rPr>
          <w:spacing w:val="6"/>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1"/>
          <w:sz w:val="24"/>
          <w:szCs w:val="24"/>
        </w:rPr>
        <w:t>e</w:t>
      </w:r>
      <w:r>
        <w:rPr>
          <w:spacing w:val="-2"/>
          <w:sz w:val="24"/>
          <w:szCs w:val="24"/>
        </w:rPr>
        <w:t>s</w:t>
      </w:r>
      <w:r>
        <w:rPr>
          <w:spacing w:val="5"/>
          <w:sz w:val="24"/>
          <w:szCs w:val="24"/>
        </w:rPr>
        <w:t>t</w:t>
      </w:r>
      <w:r>
        <w:rPr>
          <w:spacing w:val="-4"/>
          <w:sz w:val="24"/>
          <w:szCs w:val="24"/>
        </w:rPr>
        <w:t>i</w:t>
      </w:r>
      <w:r>
        <w:rPr>
          <w:spacing w:val="-5"/>
          <w:sz w:val="24"/>
          <w:szCs w:val="24"/>
        </w:rPr>
        <w:t>n</w:t>
      </w:r>
      <w:r>
        <w:rPr>
          <w:sz w:val="24"/>
          <w:szCs w:val="24"/>
        </w:rPr>
        <w:t>g</w:t>
      </w:r>
      <w:r>
        <w:rPr>
          <w:spacing w:val="2"/>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8"/>
          <w:sz w:val="24"/>
          <w:szCs w:val="24"/>
        </w:rPr>
        <w:t>f</w:t>
      </w:r>
      <w:r>
        <w:rPr>
          <w:spacing w:val="-1"/>
          <w:sz w:val="24"/>
          <w:szCs w:val="24"/>
        </w:rPr>
        <w:t>a</w:t>
      </w:r>
      <w:r>
        <w:rPr>
          <w:spacing w:val="-2"/>
          <w:sz w:val="24"/>
          <w:szCs w:val="24"/>
        </w:rPr>
        <w:t>s</w:t>
      </w:r>
      <w:r>
        <w:rPr>
          <w:spacing w:val="5"/>
          <w:sz w:val="24"/>
          <w:szCs w:val="24"/>
        </w:rPr>
        <w:t>t</w:t>
      </w:r>
      <w:r>
        <w:rPr>
          <w:spacing w:val="-1"/>
          <w:sz w:val="24"/>
          <w:szCs w:val="24"/>
        </w:rPr>
        <w:t>e</w:t>
      </w:r>
      <w:r>
        <w:rPr>
          <w:spacing w:val="1"/>
          <w:sz w:val="24"/>
          <w:szCs w:val="24"/>
        </w:rPr>
        <w:t>r</w:t>
      </w:r>
      <w:r>
        <w:rPr>
          <w:sz w:val="24"/>
          <w:szCs w:val="24"/>
        </w:rPr>
        <w:t>.</w:t>
      </w:r>
    </w:p>
    <w:p w14:paraId="1E6B76A4" w14:textId="77777777" w:rsidR="00433F0F" w:rsidRDefault="00433F0F">
      <w:pPr>
        <w:spacing w:before="12" w:line="240" w:lineRule="exact"/>
        <w:rPr>
          <w:sz w:val="24"/>
          <w:szCs w:val="24"/>
        </w:rPr>
      </w:pPr>
    </w:p>
    <w:p w14:paraId="1BB33D2F" w14:textId="77777777" w:rsidR="00433F0F" w:rsidRDefault="008B01BA">
      <w:pPr>
        <w:tabs>
          <w:tab w:val="left" w:pos="1220"/>
        </w:tabs>
        <w:spacing w:line="355" w:lineRule="auto"/>
        <w:ind w:left="1230" w:right="75"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1"/>
          <w:sz w:val="24"/>
          <w:szCs w:val="24"/>
        </w:rPr>
        <w:t>S</w:t>
      </w:r>
      <w:r>
        <w:rPr>
          <w:b/>
          <w:sz w:val="24"/>
          <w:szCs w:val="24"/>
        </w:rPr>
        <w:t>a</w:t>
      </w:r>
      <w:r>
        <w:rPr>
          <w:b/>
          <w:spacing w:val="1"/>
          <w:sz w:val="24"/>
          <w:szCs w:val="24"/>
        </w:rPr>
        <w:t>n</w:t>
      </w:r>
      <w:r>
        <w:rPr>
          <w:b/>
          <w:spacing w:val="-4"/>
          <w:sz w:val="24"/>
          <w:szCs w:val="24"/>
        </w:rPr>
        <w:t>k</w:t>
      </w:r>
      <w:r>
        <w:rPr>
          <w:b/>
          <w:spacing w:val="5"/>
          <w:sz w:val="24"/>
          <w:szCs w:val="24"/>
        </w:rPr>
        <w:t>a</w:t>
      </w:r>
      <w:r>
        <w:rPr>
          <w:b/>
          <w:spacing w:val="-6"/>
          <w:sz w:val="24"/>
          <w:szCs w:val="24"/>
        </w:rPr>
        <w:t>r</w:t>
      </w:r>
      <w:r>
        <w:rPr>
          <w:b/>
          <w:sz w:val="24"/>
          <w:szCs w:val="24"/>
        </w:rPr>
        <w:t>i</w:t>
      </w:r>
      <w:r>
        <w:rPr>
          <w:b/>
          <w:spacing w:val="31"/>
          <w:sz w:val="24"/>
          <w:szCs w:val="24"/>
        </w:rPr>
        <w:t xml:space="preserve"> </w:t>
      </w:r>
      <w:r>
        <w:rPr>
          <w:b/>
          <w:sz w:val="24"/>
          <w:szCs w:val="24"/>
        </w:rPr>
        <w:t>A</w:t>
      </w:r>
      <w:r>
        <w:rPr>
          <w:b/>
          <w:spacing w:val="-5"/>
          <w:sz w:val="24"/>
          <w:szCs w:val="24"/>
        </w:rPr>
        <w:t>l</w:t>
      </w:r>
      <w:r>
        <w:rPr>
          <w:b/>
          <w:sz w:val="24"/>
          <w:szCs w:val="24"/>
        </w:rPr>
        <w:t>i,</w:t>
      </w:r>
      <w:r>
        <w:rPr>
          <w:b/>
          <w:spacing w:val="34"/>
          <w:sz w:val="24"/>
          <w:szCs w:val="24"/>
        </w:rPr>
        <w:t xml:space="preserve"> </w:t>
      </w:r>
      <w:r>
        <w:rPr>
          <w:b/>
          <w:sz w:val="24"/>
          <w:szCs w:val="24"/>
        </w:rPr>
        <w:t>a</w:t>
      </w:r>
      <w:r>
        <w:rPr>
          <w:b/>
          <w:spacing w:val="1"/>
          <w:sz w:val="24"/>
          <w:szCs w:val="24"/>
        </w:rPr>
        <w:t>n</w:t>
      </w:r>
      <w:r>
        <w:rPr>
          <w:b/>
          <w:sz w:val="24"/>
          <w:szCs w:val="24"/>
        </w:rPr>
        <w:t>d</w:t>
      </w:r>
      <w:r>
        <w:rPr>
          <w:b/>
          <w:spacing w:val="27"/>
          <w:sz w:val="24"/>
          <w:szCs w:val="24"/>
        </w:rPr>
        <w:t xml:space="preserve"> </w:t>
      </w:r>
      <w:r>
        <w:rPr>
          <w:b/>
          <w:spacing w:val="-4"/>
          <w:sz w:val="24"/>
          <w:szCs w:val="24"/>
        </w:rPr>
        <w:t>S</w:t>
      </w:r>
      <w:r>
        <w:rPr>
          <w:b/>
          <w:sz w:val="24"/>
          <w:szCs w:val="24"/>
        </w:rPr>
        <w:t>.</w:t>
      </w:r>
      <w:r>
        <w:rPr>
          <w:b/>
          <w:spacing w:val="33"/>
          <w:sz w:val="24"/>
          <w:szCs w:val="24"/>
        </w:rPr>
        <w:t xml:space="preserve"> </w:t>
      </w:r>
      <w:r>
        <w:rPr>
          <w:b/>
          <w:sz w:val="24"/>
          <w:szCs w:val="24"/>
        </w:rPr>
        <w:t>Vi</w:t>
      </w:r>
      <w:r>
        <w:rPr>
          <w:b/>
          <w:spacing w:val="-5"/>
          <w:sz w:val="24"/>
          <w:szCs w:val="24"/>
        </w:rPr>
        <w:t>g</w:t>
      </w:r>
      <w:r>
        <w:rPr>
          <w:b/>
          <w:spacing w:val="1"/>
          <w:sz w:val="24"/>
          <w:szCs w:val="24"/>
        </w:rPr>
        <w:t>n</w:t>
      </w:r>
      <w:r>
        <w:rPr>
          <w:b/>
          <w:spacing w:val="-1"/>
          <w:sz w:val="24"/>
          <w:szCs w:val="24"/>
        </w:rPr>
        <w:t>e</w:t>
      </w:r>
      <w:r>
        <w:rPr>
          <w:b/>
          <w:spacing w:val="-2"/>
          <w:sz w:val="24"/>
          <w:szCs w:val="24"/>
        </w:rPr>
        <w:t>s</w:t>
      </w:r>
      <w:r>
        <w:rPr>
          <w:b/>
          <w:spacing w:val="1"/>
          <w:sz w:val="24"/>
          <w:szCs w:val="24"/>
        </w:rPr>
        <w:t>h</w:t>
      </w:r>
      <w:r>
        <w:rPr>
          <w:b/>
          <w:sz w:val="24"/>
          <w:szCs w:val="24"/>
        </w:rPr>
        <w:t>wa</w:t>
      </w:r>
      <w:r>
        <w:rPr>
          <w:b/>
          <w:spacing w:val="-6"/>
          <w:sz w:val="24"/>
          <w:szCs w:val="24"/>
        </w:rPr>
        <w:t>r</w:t>
      </w:r>
      <w:r>
        <w:rPr>
          <w:b/>
          <w:sz w:val="24"/>
          <w:szCs w:val="24"/>
        </w:rPr>
        <w:t>i.</w:t>
      </w:r>
      <w:r>
        <w:rPr>
          <w:b/>
          <w:spacing w:val="34"/>
          <w:sz w:val="24"/>
          <w:szCs w:val="24"/>
        </w:rPr>
        <w:t xml:space="preserve"> </w:t>
      </w:r>
      <w:r>
        <w:rPr>
          <w:b/>
          <w:sz w:val="24"/>
          <w:szCs w:val="24"/>
        </w:rPr>
        <w:t>“Au</w:t>
      </w:r>
      <w:r>
        <w:rPr>
          <w:b/>
          <w:spacing w:val="2"/>
          <w:sz w:val="24"/>
          <w:szCs w:val="24"/>
        </w:rPr>
        <w:t>t</w:t>
      </w:r>
      <w:r>
        <w:rPr>
          <w:b/>
          <w:sz w:val="24"/>
          <w:szCs w:val="24"/>
        </w:rPr>
        <w:t>o</w:t>
      </w:r>
      <w:r>
        <w:rPr>
          <w:b/>
          <w:spacing w:val="-3"/>
          <w:sz w:val="24"/>
          <w:szCs w:val="24"/>
        </w:rPr>
        <w:t>m</w:t>
      </w:r>
      <w:r>
        <w:rPr>
          <w:b/>
          <w:sz w:val="24"/>
          <w:szCs w:val="24"/>
        </w:rPr>
        <w:t>a</w:t>
      </w:r>
      <w:r>
        <w:rPr>
          <w:b/>
          <w:spacing w:val="1"/>
          <w:sz w:val="24"/>
          <w:szCs w:val="24"/>
        </w:rPr>
        <w:t>t</w:t>
      </w:r>
      <w:r>
        <w:rPr>
          <w:b/>
          <w:sz w:val="24"/>
          <w:szCs w:val="24"/>
        </w:rPr>
        <w:t>ic</w:t>
      </w:r>
      <w:r>
        <w:rPr>
          <w:b/>
          <w:spacing w:val="26"/>
          <w:sz w:val="24"/>
          <w:szCs w:val="24"/>
        </w:rPr>
        <w:t xml:space="preserve"> </w:t>
      </w:r>
      <w:r>
        <w:rPr>
          <w:b/>
          <w:spacing w:val="1"/>
          <w:sz w:val="24"/>
          <w:szCs w:val="24"/>
        </w:rPr>
        <w:t>tu</w:t>
      </w:r>
      <w:r>
        <w:rPr>
          <w:b/>
          <w:spacing w:val="-3"/>
          <w:sz w:val="24"/>
          <w:szCs w:val="24"/>
        </w:rPr>
        <w:t>m</w:t>
      </w:r>
      <w:r>
        <w:rPr>
          <w:b/>
          <w:sz w:val="24"/>
          <w:szCs w:val="24"/>
        </w:rPr>
        <w:t>or</w:t>
      </w:r>
      <w:r>
        <w:rPr>
          <w:b/>
          <w:spacing w:val="25"/>
          <w:sz w:val="24"/>
          <w:szCs w:val="24"/>
        </w:rPr>
        <w:t xml:space="preserve"> </w:t>
      </w:r>
      <w:r>
        <w:rPr>
          <w:b/>
          <w:spacing w:val="-2"/>
          <w:sz w:val="24"/>
          <w:szCs w:val="24"/>
        </w:rPr>
        <w:t>s</w:t>
      </w:r>
      <w:r>
        <w:rPr>
          <w:b/>
          <w:spacing w:val="-1"/>
          <w:sz w:val="24"/>
          <w:szCs w:val="24"/>
        </w:rPr>
        <w:t>e</w:t>
      </w:r>
      <w:r>
        <w:rPr>
          <w:b/>
          <w:spacing w:val="5"/>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ion</w:t>
      </w:r>
      <w:r>
        <w:rPr>
          <w:b/>
          <w:spacing w:val="32"/>
          <w:sz w:val="24"/>
          <w:szCs w:val="24"/>
        </w:rPr>
        <w:t xml:space="preserve"> </w:t>
      </w:r>
      <w:r>
        <w:rPr>
          <w:b/>
          <w:spacing w:val="1"/>
          <w:sz w:val="24"/>
          <w:szCs w:val="24"/>
        </w:rPr>
        <w:t>u</w:t>
      </w:r>
      <w:r>
        <w:rPr>
          <w:b/>
          <w:spacing w:val="-2"/>
          <w:sz w:val="24"/>
          <w:szCs w:val="24"/>
        </w:rPr>
        <w:t>s</w:t>
      </w:r>
      <w:r>
        <w:rPr>
          <w:b/>
          <w:sz w:val="24"/>
          <w:szCs w:val="24"/>
        </w:rPr>
        <w:t>i</w:t>
      </w:r>
      <w:r>
        <w:rPr>
          <w:b/>
          <w:spacing w:val="1"/>
          <w:sz w:val="24"/>
          <w:szCs w:val="24"/>
        </w:rPr>
        <w:t>n</w:t>
      </w:r>
      <w:r>
        <w:rPr>
          <w:b/>
          <w:sz w:val="24"/>
          <w:szCs w:val="24"/>
        </w:rPr>
        <w:t xml:space="preserve">g </w:t>
      </w:r>
      <w:r>
        <w:rPr>
          <w:b/>
          <w:spacing w:val="-1"/>
          <w:sz w:val="24"/>
          <w:szCs w:val="24"/>
        </w:rPr>
        <w:t>c</w:t>
      </w:r>
      <w:r>
        <w:rPr>
          <w:b/>
          <w:sz w:val="24"/>
          <w:szCs w:val="24"/>
        </w:rPr>
        <w:t>o</w:t>
      </w:r>
      <w:r>
        <w:rPr>
          <w:b/>
          <w:spacing w:val="1"/>
          <w:sz w:val="24"/>
          <w:szCs w:val="24"/>
        </w:rPr>
        <w:t>n</w:t>
      </w:r>
      <w:r>
        <w:rPr>
          <w:b/>
          <w:sz w:val="24"/>
          <w:szCs w:val="24"/>
        </w:rPr>
        <w:t>vo</w:t>
      </w:r>
      <w:r>
        <w:rPr>
          <w:b/>
          <w:spacing w:val="-4"/>
          <w:sz w:val="24"/>
          <w:szCs w:val="24"/>
        </w:rPr>
        <w:t>l</w:t>
      </w:r>
      <w:r>
        <w:rPr>
          <w:b/>
          <w:spacing w:val="1"/>
          <w:sz w:val="24"/>
          <w:szCs w:val="24"/>
        </w:rPr>
        <w:t>ut</w:t>
      </w:r>
      <w:r>
        <w:rPr>
          <w:b/>
          <w:sz w:val="24"/>
          <w:szCs w:val="24"/>
        </w:rPr>
        <w:t>io</w:t>
      </w:r>
      <w:r>
        <w:rPr>
          <w:b/>
          <w:spacing w:val="1"/>
          <w:sz w:val="24"/>
          <w:szCs w:val="24"/>
        </w:rPr>
        <w:t>n</w:t>
      </w:r>
      <w:r>
        <w:rPr>
          <w:b/>
          <w:sz w:val="24"/>
          <w:szCs w:val="24"/>
        </w:rPr>
        <w:t xml:space="preserve">al </w:t>
      </w:r>
      <w:r>
        <w:rPr>
          <w:b/>
          <w:spacing w:val="1"/>
          <w:sz w:val="24"/>
          <w:szCs w:val="24"/>
        </w:rPr>
        <w:t>n</w:t>
      </w:r>
      <w:r>
        <w:rPr>
          <w:b/>
          <w:spacing w:val="-1"/>
          <w:sz w:val="24"/>
          <w:szCs w:val="24"/>
        </w:rPr>
        <w:t>e</w:t>
      </w:r>
      <w:r>
        <w:rPr>
          <w:b/>
          <w:spacing w:val="1"/>
          <w:sz w:val="24"/>
          <w:szCs w:val="24"/>
        </w:rPr>
        <w:t>u</w:t>
      </w:r>
      <w:r>
        <w:rPr>
          <w:b/>
          <w:spacing w:val="-6"/>
          <w:sz w:val="24"/>
          <w:szCs w:val="24"/>
        </w:rPr>
        <w:t>r</w:t>
      </w:r>
      <w:r>
        <w:rPr>
          <w:b/>
          <w:spacing w:val="7"/>
          <w:sz w:val="24"/>
          <w:szCs w:val="24"/>
        </w:rPr>
        <w:t>a</w:t>
      </w:r>
      <w:r>
        <w:rPr>
          <w:b/>
          <w:sz w:val="24"/>
          <w:szCs w:val="24"/>
        </w:rPr>
        <w:t xml:space="preserve">l </w:t>
      </w:r>
      <w:r>
        <w:rPr>
          <w:b/>
          <w:spacing w:val="1"/>
          <w:sz w:val="24"/>
          <w:szCs w:val="24"/>
        </w:rPr>
        <w:t>n</w:t>
      </w:r>
      <w:r>
        <w:rPr>
          <w:b/>
          <w:spacing w:val="-1"/>
          <w:sz w:val="24"/>
          <w:szCs w:val="24"/>
        </w:rPr>
        <w:t>e</w:t>
      </w:r>
      <w:r>
        <w:rPr>
          <w:b/>
          <w:spacing w:val="1"/>
          <w:sz w:val="24"/>
          <w:szCs w:val="24"/>
        </w:rPr>
        <w:t>t</w:t>
      </w:r>
      <w:r>
        <w:rPr>
          <w:b/>
          <w:sz w:val="24"/>
          <w:szCs w:val="24"/>
        </w:rPr>
        <w:t>wo</w:t>
      </w:r>
      <w:r>
        <w:rPr>
          <w:b/>
          <w:spacing w:val="-1"/>
          <w:sz w:val="24"/>
          <w:szCs w:val="24"/>
        </w:rPr>
        <w:t>r</w:t>
      </w:r>
      <w:r>
        <w:rPr>
          <w:b/>
          <w:spacing w:val="-4"/>
          <w:sz w:val="24"/>
          <w:szCs w:val="24"/>
        </w:rPr>
        <w:t>k</w:t>
      </w:r>
      <w:r>
        <w:rPr>
          <w:b/>
          <w:spacing w:val="-2"/>
          <w:sz w:val="24"/>
          <w:szCs w:val="24"/>
        </w:rPr>
        <w:t>s</w:t>
      </w:r>
      <w:r>
        <w:rPr>
          <w:b/>
          <w:spacing w:val="2"/>
          <w:sz w:val="24"/>
          <w:szCs w:val="24"/>
        </w:rPr>
        <w:t>.</w:t>
      </w:r>
      <w:r>
        <w:rPr>
          <w:b/>
          <w:sz w:val="24"/>
          <w:szCs w:val="24"/>
        </w:rPr>
        <w:t>”</w:t>
      </w:r>
      <w:r>
        <w:rPr>
          <w:b/>
          <w:spacing w:val="5"/>
          <w:sz w:val="24"/>
          <w:szCs w:val="24"/>
        </w:rPr>
        <w:t xml:space="preserve"> </w:t>
      </w:r>
      <w:r>
        <w:rPr>
          <w:b/>
          <w:sz w:val="24"/>
          <w:szCs w:val="24"/>
        </w:rPr>
        <w:t>2017</w:t>
      </w:r>
      <w:r>
        <w:rPr>
          <w:b/>
          <w:spacing w:val="5"/>
          <w:sz w:val="24"/>
          <w:szCs w:val="24"/>
        </w:rPr>
        <w:t xml:space="preserve"> </w:t>
      </w:r>
      <w:r>
        <w:rPr>
          <w:b/>
          <w:spacing w:val="-2"/>
          <w:sz w:val="24"/>
          <w:szCs w:val="24"/>
        </w:rPr>
        <w:t>T</w:t>
      </w:r>
      <w:r>
        <w:rPr>
          <w:b/>
          <w:spacing w:val="1"/>
          <w:sz w:val="24"/>
          <w:szCs w:val="24"/>
        </w:rPr>
        <w:t>h</w:t>
      </w:r>
      <w:r>
        <w:rPr>
          <w:b/>
          <w:sz w:val="24"/>
          <w:szCs w:val="24"/>
        </w:rPr>
        <w:t>i</w:t>
      </w:r>
      <w:r>
        <w:rPr>
          <w:b/>
          <w:spacing w:val="-5"/>
          <w:sz w:val="24"/>
          <w:szCs w:val="24"/>
        </w:rPr>
        <w:t>r</w:t>
      </w:r>
      <w:r>
        <w:rPr>
          <w:b/>
          <w:sz w:val="24"/>
          <w:szCs w:val="24"/>
        </w:rPr>
        <w:t>d</w:t>
      </w:r>
      <w:r>
        <w:rPr>
          <w:b/>
          <w:spacing w:val="5"/>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al Con</w:t>
      </w:r>
      <w:r>
        <w:rPr>
          <w:b/>
          <w:spacing w:val="-3"/>
          <w:sz w:val="24"/>
          <w:szCs w:val="24"/>
        </w:rPr>
        <w:t>f</w:t>
      </w:r>
      <w:r>
        <w:rPr>
          <w:b/>
          <w:spacing w:val="4"/>
          <w:sz w:val="24"/>
          <w:szCs w:val="24"/>
        </w:rPr>
        <w:t>e</w:t>
      </w:r>
      <w:r>
        <w:rPr>
          <w:b/>
          <w:spacing w:val="-6"/>
          <w:sz w:val="24"/>
          <w:szCs w:val="24"/>
        </w:rPr>
        <w:t>r</w:t>
      </w:r>
      <w:r>
        <w:rPr>
          <w:b/>
          <w:spacing w:val="-1"/>
          <w:sz w:val="24"/>
          <w:szCs w:val="24"/>
        </w:rPr>
        <w:t>e</w:t>
      </w:r>
      <w:r>
        <w:rPr>
          <w:b/>
          <w:spacing w:val="1"/>
          <w:sz w:val="24"/>
          <w:szCs w:val="24"/>
        </w:rPr>
        <w:t>n</w:t>
      </w:r>
      <w:r>
        <w:rPr>
          <w:b/>
          <w:spacing w:val="4"/>
          <w:sz w:val="24"/>
          <w:szCs w:val="24"/>
        </w:rPr>
        <w:t>c</w:t>
      </w:r>
      <w:r>
        <w:rPr>
          <w:b/>
          <w:sz w:val="24"/>
          <w:szCs w:val="24"/>
        </w:rPr>
        <w:t>e</w:t>
      </w:r>
      <w:r>
        <w:rPr>
          <w:b/>
          <w:spacing w:val="4"/>
          <w:sz w:val="24"/>
          <w:szCs w:val="24"/>
        </w:rPr>
        <w:t xml:space="preserve"> </w:t>
      </w:r>
      <w:r>
        <w:rPr>
          <w:b/>
          <w:sz w:val="24"/>
          <w:szCs w:val="24"/>
        </w:rPr>
        <w:t xml:space="preserve">on </w:t>
      </w:r>
      <w:r>
        <w:rPr>
          <w:b/>
          <w:spacing w:val="1"/>
          <w:sz w:val="24"/>
          <w:szCs w:val="24"/>
        </w:rPr>
        <w:t>S</w:t>
      </w:r>
      <w:r>
        <w:rPr>
          <w:b/>
          <w:spacing w:val="-1"/>
          <w:sz w:val="24"/>
          <w:szCs w:val="24"/>
        </w:rPr>
        <w:t>c</w:t>
      </w:r>
      <w:r>
        <w:rPr>
          <w:b/>
          <w:sz w:val="24"/>
          <w:szCs w:val="24"/>
        </w:rPr>
        <w:t>ience</w:t>
      </w:r>
      <w:r>
        <w:rPr>
          <w:b/>
          <w:spacing w:val="44"/>
          <w:sz w:val="24"/>
          <w:szCs w:val="24"/>
        </w:rPr>
        <w:t xml:space="preserve"> </w:t>
      </w:r>
      <w:r>
        <w:rPr>
          <w:b/>
          <w:spacing w:val="-2"/>
          <w:sz w:val="24"/>
          <w:szCs w:val="24"/>
        </w:rPr>
        <w:t>T</w:t>
      </w:r>
      <w:r>
        <w:rPr>
          <w:b/>
          <w:spacing w:val="-1"/>
          <w:sz w:val="24"/>
          <w:szCs w:val="24"/>
        </w:rPr>
        <w:t>ec</w:t>
      </w:r>
      <w:r>
        <w:rPr>
          <w:b/>
          <w:spacing w:val="1"/>
          <w:sz w:val="24"/>
          <w:szCs w:val="24"/>
        </w:rPr>
        <w:t>hn</w:t>
      </w:r>
      <w:r>
        <w:rPr>
          <w:b/>
          <w:sz w:val="24"/>
          <w:szCs w:val="24"/>
        </w:rPr>
        <w:t>o</w:t>
      </w:r>
      <w:r>
        <w:rPr>
          <w:b/>
          <w:spacing w:val="-4"/>
          <w:sz w:val="24"/>
          <w:szCs w:val="24"/>
        </w:rPr>
        <w:t>l</w:t>
      </w:r>
      <w:r>
        <w:rPr>
          <w:b/>
          <w:sz w:val="24"/>
          <w:szCs w:val="24"/>
        </w:rPr>
        <w:t>ogy</w:t>
      </w:r>
      <w:r>
        <w:rPr>
          <w:b/>
          <w:spacing w:val="45"/>
          <w:sz w:val="24"/>
          <w:szCs w:val="24"/>
        </w:rPr>
        <w:t xml:space="preserve"> </w:t>
      </w:r>
      <w:r>
        <w:rPr>
          <w:b/>
          <w:spacing w:val="-2"/>
          <w:sz w:val="24"/>
          <w:szCs w:val="24"/>
        </w:rPr>
        <w:t>E</w:t>
      </w:r>
      <w:r>
        <w:rPr>
          <w:b/>
          <w:spacing w:val="1"/>
          <w:sz w:val="24"/>
          <w:szCs w:val="24"/>
        </w:rPr>
        <w:t>n</w:t>
      </w:r>
      <w:r>
        <w:rPr>
          <w:b/>
          <w:sz w:val="24"/>
          <w:szCs w:val="24"/>
        </w:rPr>
        <w:t>gi</w:t>
      </w:r>
      <w:r>
        <w:rPr>
          <w:b/>
          <w:spacing w:val="1"/>
          <w:sz w:val="24"/>
          <w:szCs w:val="24"/>
        </w:rPr>
        <w:t>n</w:t>
      </w:r>
      <w:r>
        <w:rPr>
          <w:b/>
          <w:spacing w:val="-1"/>
          <w:sz w:val="24"/>
          <w:szCs w:val="24"/>
        </w:rPr>
        <w:t>e</w:t>
      </w:r>
      <w:r>
        <w:rPr>
          <w:b/>
          <w:spacing w:val="4"/>
          <w:sz w:val="24"/>
          <w:szCs w:val="24"/>
        </w:rPr>
        <w:t>e</w:t>
      </w:r>
      <w:r>
        <w:rPr>
          <w:b/>
          <w:spacing w:val="-6"/>
          <w:sz w:val="24"/>
          <w:szCs w:val="24"/>
        </w:rPr>
        <w:t>r</w:t>
      </w:r>
      <w:r>
        <w:rPr>
          <w:b/>
          <w:sz w:val="24"/>
          <w:szCs w:val="24"/>
        </w:rPr>
        <w:t>i</w:t>
      </w:r>
      <w:r>
        <w:rPr>
          <w:b/>
          <w:spacing w:val="1"/>
          <w:sz w:val="24"/>
          <w:szCs w:val="24"/>
        </w:rPr>
        <w:t>n</w:t>
      </w:r>
      <w:r>
        <w:rPr>
          <w:b/>
          <w:sz w:val="24"/>
          <w:szCs w:val="24"/>
        </w:rPr>
        <w:t>g</w:t>
      </w:r>
      <w:r>
        <w:rPr>
          <w:b/>
          <w:spacing w:val="45"/>
          <w:sz w:val="24"/>
          <w:szCs w:val="24"/>
        </w:rPr>
        <w:t xml:space="preserve"> </w:t>
      </w:r>
      <w:r>
        <w:rPr>
          <w:b/>
          <w:sz w:val="24"/>
          <w:szCs w:val="24"/>
        </w:rPr>
        <w:t>&amp;</w:t>
      </w:r>
      <w:r>
        <w:rPr>
          <w:b/>
          <w:spacing w:val="47"/>
          <w:sz w:val="24"/>
          <w:szCs w:val="24"/>
        </w:rPr>
        <w:t xml:space="preserve"> </w:t>
      </w:r>
      <w:r>
        <w:rPr>
          <w:b/>
          <w:spacing w:val="4"/>
          <w:sz w:val="24"/>
          <w:szCs w:val="24"/>
        </w:rPr>
        <w:t>M</w:t>
      </w:r>
      <w:r>
        <w:rPr>
          <w:b/>
          <w:sz w:val="24"/>
          <w:szCs w:val="24"/>
        </w:rPr>
        <w:t>a</w:t>
      </w:r>
      <w:r>
        <w:rPr>
          <w:b/>
          <w:spacing w:val="1"/>
          <w:sz w:val="24"/>
          <w:szCs w:val="24"/>
        </w:rPr>
        <w:t>n</w:t>
      </w:r>
      <w:r>
        <w:rPr>
          <w:b/>
          <w:sz w:val="24"/>
          <w:szCs w:val="24"/>
        </w:rPr>
        <w:t>ag</w:t>
      </w:r>
      <w:r>
        <w:rPr>
          <w:b/>
          <w:spacing w:val="-1"/>
          <w:sz w:val="24"/>
          <w:szCs w:val="24"/>
        </w:rPr>
        <w:t>e</w:t>
      </w:r>
      <w:r>
        <w:rPr>
          <w:b/>
          <w:spacing w:val="-3"/>
          <w:sz w:val="24"/>
          <w:szCs w:val="24"/>
        </w:rPr>
        <w:t>m</w:t>
      </w:r>
      <w:r>
        <w:rPr>
          <w:b/>
          <w:spacing w:val="-1"/>
          <w:sz w:val="24"/>
          <w:szCs w:val="24"/>
        </w:rPr>
        <w:t>e</w:t>
      </w:r>
      <w:r>
        <w:rPr>
          <w:b/>
          <w:spacing w:val="1"/>
          <w:sz w:val="24"/>
          <w:szCs w:val="24"/>
        </w:rPr>
        <w:t>n</w:t>
      </w:r>
      <w:r>
        <w:rPr>
          <w:b/>
          <w:sz w:val="24"/>
          <w:szCs w:val="24"/>
        </w:rPr>
        <w:t>t</w:t>
      </w:r>
      <w:r>
        <w:rPr>
          <w:b/>
          <w:spacing w:val="47"/>
          <w:sz w:val="24"/>
          <w:szCs w:val="24"/>
        </w:rPr>
        <w:t xml:space="preserve"> </w:t>
      </w:r>
      <w:r>
        <w:rPr>
          <w:b/>
          <w:spacing w:val="1"/>
          <w:sz w:val="24"/>
          <w:szCs w:val="24"/>
        </w:rPr>
        <w:t>(</w:t>
      </w:r>
      <w:r>
        <w:rPr>
          <w:b/>
          <w:spacing w:val="-2"/>
          <w:sz w:val="24"/>
          <w:szCs w:val="24"/>
        </w:rPr>
        <w:t>I</w:t>
      </w:r>
      <w:r>
        <w:rPr>
          <w:b/>
          <w:sz w:val="24"/>
          <w:szCs w:val="24"/>
        </w:rPr>
        <w:t>CONS</w:t>
      </w:r>
      <w:r>
        <w:rPr>
          <w:b/>
          <w:spacing w:val="-1"/>
          <w:sz w:val="24"/>
          <w:szCs w:val="24"/>
        </w:rPr>
        <w:t>T</w:t>
      </w:r>
      <w:r>
        <w:rPr>
          <w:b/>
          <w:spacing w:val="-2"/>
          <w:sz w:val="24"/>
          <w:szCs w:val="24"/>
        </w:rPr>
        <w:t>E</w:t>
      </w:r>
      <w:r>
        <w:rPr>
          <w:b/>
          <w:spacing w:val="4"/>
          <w:sz w:val="24"/>
          <w:szCs w:val="24"/>
        </w:rPr>
        <w:t>M</w:t>
      </w:r>
      <w:r>
        <w:rPr>
          <w:b/>
          <w:sz w:val="24"/>
          <w:szCs w:val="24"/>
        </w:rPr>
        <w:t>)</w:t>
      </w:r>
      <w:r>
        <w:rPr>
          <w:b/>
          <w:spacing w:val="42"/>
          <w:sz w:val="24"/>
          <w:szCs w:val="24"/>
        </w:rPr>
        <w:t xml:space="preserve"> </w:t>
      </w:r>
      <w:r>
        <w:rPr>
          <w:b/>
          <w:spacing w:val="1"/>
          <w:sz w:val="24"/>
          <w:szCs w:val="24"/>
        </w:rPr>
        <w:t>(</w:t>
      </w:r>
      <w:r>
        <w:rPr>
          <w:b/>
          <w:sz w:val="24"/>
          <w:szCs w:val="24"/>
        </w:rPr>
        <w:t>2017</w:t>
      </w:r>
      <w:r>
        <w:rPr>
          <w:b/>
          <w:spacing w:val="1"/>
          <w:sz w:val="24"/>
          <w:szCs w:val="24"/>
        </w:rPr>
        <w:t>)</w:t>
      </w:r>
      <w:r>
        <w:rPr>
          <w:b/>
          <w:sz w:val="24"/>
          <w:szCs w:val="24"/>
        </w:rPr>
        <w:t>:</w:t>
      </w:r>
    </w:p>
    <w:p w14:paraId="463EF21D" w14:textId="77777777" w:rsidR="00433F0F" w:rsidRDefault="008B01BA">
      <w:pPr>
        <w:spacing w:before="8"/>
        <w:ind w:left="1230"/>
        <w:rPr>
          <w:sz w:val="24"/>
          <w:szCs w:val="24"/>
        </w:rPr>
      </w:pPr>
      <w:r>
        <w:rPr>
          <w:b/>
          <w:sz w:val="24"/>
          <w:szCs w:val="24"/>
        </w:rPr>
        <w:t>268</w:t>
      </w:r>
      <w:r>
        <w:rPr>
          <w:b/>
          <w:spacing w:val="2"/>
          <w:sz w:val="24"/>
          <w:szCs w:val="24"/>
        </w:rPr>
        <w:t>-</w:t>
      </w:r>
      <w:r>
        <w:rPr>
          <w:b/>
          <w:sz w:val="24"/>
          <w:szCs w:val="24"/>
        </w:rPr>
        <w:t>272.</w:t>
      </w:r>
    </w:p>
    <w:p w14:paraId="77DB2BA8" w14:textId="77777777" w:rsidR="00433F0F" w:rsidRDefault="00433F0F">
      <w:pPr>
        <w:spacing w:before="7" w:line="160" w:lineRule="exact"/>
        <w:rPr>
          <w:sz w:val="17"/>
          <w:szCs w:val="17"/>
        </w:rPr>
      </w:pPr>
    </w:p>
    <w:p w14:paraId="2E26C62A" w14:textId="77777777" w:rsidR="00433F0F" w:rsidRDefault="00433F0F">
      <w:pPr>
        <w:spacing w:line="200" w:lineRule="exact"/>
      </w:pPr>
    </w:p>
    <w:p w14:paraId="208D1619" w14:textId="77777777" w:rsidR="00433F0F" w:rsidRDefault="008B01BA">
      <w:pPr>
        <w:spacing w:line="359" w:lineRule="auto"/>
        <w:ind w:left="447" w:right="77"/>
        <w:jc w:val="both"/>
        <w:rPr>
          <w:sz w:val="24"/>
          <w:szCs w:val="24"/>
        </w:rPr>
        <w:sectPr w:rsidR="00433F0F">
          <w:headerReference w:type="default" r:id="rId42"/>
          <w:footerReference w:type="default" r:id="rId43"/>
          <w:pgSz w:w="11920" w:h="16840"/>
          <w:pgMar w:top="1340" w:right="1320" w:bottom="280" w:left="1680" w:header="0" w:footer="947" w:gutter="0"/>
          <w:pgNumType w:start="12"/>
          <w:cols w:space="720"/>
        </w:sectPr>
      </w:pPr>
      <w:r>
        <w:rPr>
          <w:spacing w:val="-5"/>
          <w:sz w:val="24"/>
          <w:szCs w:val="24"/>
        </w:rPr>
        <w:t>A</w:t>
      </w:r>
      <w:r>
        <w:rPr>
          <w:sz w:val="24"/>
          <w:szCs w:val="24"/>
        </w:rPr>
        <w:t>.</w:t>
      </w:r>
      <w:r>
        <w:rPr>
          <w:spacing w:val="11"/>
          <w:sz w:val="24"/>
          <w:szCs w:val="24"/>
        </w:rPr>
        <w:t xml:space="preserve"> </w:t>
      </w:r>
      <w:r>
        <w:rPr>
          <w:spacing w:val="1"/>
          <w:sz w:val="24"/>
          <w:szCs w:val="24"/>
        </w:rPr>
        <w:t>S</w:t>
      </w:r>
      <w:r>
        <w:rPr>
          <w:spacing w:val="-1"/>
          <w:sz w:val="24"/>
          <w:szCs w:val="24"/>
        </w:rPr>
        <w:t>a</w:t>
      </w:r>
      <w:r>
        <w:rPr>
          <w:spacing w:val="-5"/>
          <w:sz w:val="24"/>
          <w:szCs w:val="24"/>
        </w:rPr>
        <w:t>n</w:t>
      </w:r>
      <w:r>
        <w:rPr>
          <w:sz w:val="24"/>
          <w:szCs w:val="24"/>
        </w:rPr>
        <w:t>k</w:t>
      </w:r>
      <w:r>
        <w:rPr>
          <w:spacing w:val="-1"/>
          <w:sz w:val="24"/>
          <w:szCs w:val="24"/>
        </w:rPr>
        <w:t>a</w:t>
      </w:r>
      <w:r>
        <w:rPr>
          <w:spacing w:val="6"/>
          <w:sz w:val="24"/>
          <w:szCs w:val="24"/>
        </w:rPr>
        <w:t>r</w:t>
      </w:r>
      <w:r>
        <w:rPr>
          <w:sz w:val="24"/>
          <w:szCs w:val="24"/>
        </w:rPr>
        <w:t>i</w:t>
      </w:r>
      <w:r>
        <w:rPr>
          <w:spacing w:val="4"/>
          <w:sz w:val="24"/>
          <w:szCs w:val="24"/>
        </w:rPr>
        <w:t xml:space="preserve"> a</w:t>
      </w:r>
      <w:r>
        <w:rPr>
          <w:spacing w:val="-5"/>
          <w:sz w:val="24"/>
          <w:szCs w:val="24"/>
        </w:rPr>
        <w:t>n</w:t>
      </w:r>
      <w:r>
        <w:rPr>
          <w:sz w:val="24"/>
          <w:szCs w:val="24"/>
        </w:rPr>
        <w:t>d</w:t>
      </w:r>
      <w:r>
        <w:rPr>
          <w:spacing w:val="9"/>
          <w:sz w:val="24"/>
          <w:szCs w:val="24"/>
        </w:rPr>
        <w:t xml:space="preserve"> </w:t>
      </w:r>
      <w:r>
        <w:rPr>
          <w:spacing w:val="1"/>
          <w:sz w:val="24"/>
          <w:szCs w:val="24"/>
        </w:rPr>
        <w:t>S</w:t>
      </w:r>
      <w:r>
        <w:rPr>
          <w:sz w:val="24"/>
          <w:szCs w:val="24"/>
        </w:rPr>
        <w:t>.</w:t>
      </w:r>
      <w:r>
        <w:rPr>
          <w:spacing w:val="11"/>
          <w:sz w:val="24"/>
          <w:szCs w:val="24"/>
        </w:rPr>
        <w:t xml:space="preserve"> </w:t>
      </w:r>
      <w:r>
        <w:rPr>
          <w:sz w:val="24"/>
          <w:szCs w:val="24"/>
        </w:rPr>
        <w:t>V</w:t>
      </w:r>
      <w:r>
        <w:rPr>
          <w:spacing w:val="-10"/>
          <w:sz w:val="24"/>
          <w:szCs w:val="24"/>
        </w:rPr>
        <w:t>i</w:t>
      </w:r>
      <w:r>
        <w:rPr>
          <w:spacing w:val="5"/>
          <w:sz w:val="24"/>
          <w:szCs w:val="24"/>
        </w:rPr>
        <w:t>g</w:t>
      </w:r>
      <w:r>
        <w:rPr>
          <w:spacing w:val="-5"/>
          <w:sz w:val="24"/>
          <w:szCs w:val="24"/>
        </w:rPr>
        <w:t>n</w:t>
      </w:r>
      <w:r>
        <w:rPr>
          <w:spacing w:val="4"/>
          <w:sz w:val="24"/>
          <w:szCs w:val="24"/>
        </w:rPr>
        <w:t>e</w:t>
      </w:r>
      <w:r>
        <w:rPr>
          <w:spacing w:val="2"/>
          <w:sz w:val="24"/>
          <w:szCs w:val="24"/>
        </w:rPr>
        <w:t>s</w:t>
      </w:r>
      <w:r>
        <w:rPr>
          <w:spacing w:val="-5"/>
          <w:sz w:val="24"/>
          <w:szCs w:val="24"/>
        </w:rPr>
        <w:t>h</w:t>
      </w:r>
      <w:r>
        <w:rPr>
          <w:sz w:val="24"/>
          <w:szCs w:val="24"/>
        </w:rPr>
        <w:t>w</w:t>
      </w:r>
      <w:r>
        <w:rPr>
          <w:spacing w:val="-1"/>
          <w:sz w:val="24"/>
          <w:szCs w:val="24"/>
        </w:rPr>
        <w:t>a</w:t>
      </w:r>
      <w:r>
        <w:rPr>
          <w:spacing w:val="6"/>
          <w:sz w:val="24"/>
          <w:szCs w:val="24"/>
        </w:rPr>
        <w:t>r</w:t>
      </w:r>
      <w:r>
        <w:rPr>
          <w:sz w:val="24"/>
          <w:szCs w:val="24"/>
        </w:rPr>
        <w:t xml:space="preserve">i </w:t>
      </w:r>
      <w:r>
        <w:rPr>
          <w:spacing w:val="1"/>
          <w:sz w:val="24"/>
          <w:szCs w:val="24"/>
        </w:rPr>
        <w:t>[</w:t>
      </w:r>
      <w:r>
        <w:rPr>
          <w:sz w:val="24"/>
          <w:szCs w:val="24"/>
        </w:rPr>
        <w:t>19]</w:t>
      </w:r>
      <w:r>
        <w:rPr>
          <w:spacing w:val="10"/>
          <w:sz w:val="24"/>
          <w:szCs w:val="24"/>
        </w:rPr>
        <w:t xml:space="preserve"> </w:t>
      </w:r>
      <w:r>
        <w:rPr>
          <w:spacing w:val="-5"/>
          <w:sz w:val="24"/>
          <w:szCs w:val="24"/>
        </w:rPr>
        <w:t>h</w:t>
      </w:r>
      <w:r>
        <w:rPr>
          <w:spacing w:val="4"/>
          <w:sz w:val="24"/>
          <w:szCs w:val="24"/>
        </w:rPr>
        <w:t>a</w:t>
      </w:r>
      <w:r>
        <w:rPr>
          <w:sz w:val="24"/>
          <w:szCs w:val="24"/>
        </w:rPr>
        <w:t>s</w:t>
      </w:r>
      <w:r>
        <w:rPr>
          <w:spacing w:val="7"/>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9"/>
          <w:sz w:val="24"/>
          <w:szCs w:val="24"/>
        </w:rPr>
        <w:t xml:space="preserve"> </w:t>
      </w:r>
      <w:r>
        <w:rPr>
          <w:sz w:val="24"/>
          <w:szCs w:val="24"/>
        </w:rPr>
        <w:t>a</w:t>
      </w:r>
      <w:r>
        <w:rPr>
          <w:spacing w:val="8"/>
          <w:sz w:val="24"/>
          <w:szCs w:val="24"/>
        </w:rPr>
        <w:t xml:space="preserve"> </w:t>
      </w:r>
      <w:r>
        <w:rPr>
          <w:spacing w:val="-2"/>
          <w:sz w:val="24"/>
          <w:szCs w:val="24"/>
        </w:rPr>
        <w:t>C</w:t>
      </w:r>
      <w:r>
        <w:rPr>
          <w:spacing w:val="5"/>
          <w:sz w:val="24"/>
          <w:szCs w:val="24"/>
        </w:rPr>
        <w:t>o</w:t>
      </w:r>
      <w:r>
        <w:rPr>
          <w:spacing w:val="-5"/>
          <w:sz w:val="24"/>
          <w:szCs w:val="24"/>
        </w:rPr>
        <w:t>nv</w:t>
      </w:r>
      <w:r>
        <w:rPr>
          <w:spacing w:val="9"/>
          <w:sz w:val="24"/>
          <w:szCs w:val="24"/>
        </w:rPr>
        <w:t>o</w:t>
      </w:r>
      <w:r>
        <w:rPr>
          <w:spacing w:val="-9"/>
          <w:sz w:val="24"/>
          <w:szCs w:val="24"/>
        </w:rPr>
        <w:t>l</w:t>
      </w:r>
      <w:r>
        <w:rPr>
          <w:sz w:val="24"/>
          <w:szCs w:val="24"/>
        </w:rPr>
        <w:t>u</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a</w:t>
      </w:r>
      <w:r>
        <w:rPr>
          <w:sz w:val="24"/>
          <w:szCs w:val="24"/>
        </w:rPr>
        <w:t>l 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4"/>
          <w:sz w:val="24"/>
          <w:szCs w:val="24"/>
        </w:rPr>
        <w:t xml:space="preserve"> </w:t>
      </w:r>
      <w:r>
        <w:rPr>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 xml:space="preserve">k </w:t>
      </w:r>
      <w:r>
        <w:rPr>
          <w:spacing w:val="1"/>
          <w:sz w:val="24"/>
          <w:szCs w:val="24"/>
        </w:rPr>
        <w:t>(</w:t>
      </w:r>
      <w:r>
        <w:rPr>
          <w:spacing w:val="-2"/>
          <w:sz w:val="24"/>
          <w:szCs w:val="24"/>
        </w:rPr>
        <w:t>C</w:t>
      </w:r>
      <w:r>
        <w:rPr>
          <w:sz w:val="24"/>
          <w:szCs w:val="24"/>
        </w:rPr>
        <w:t>N</w:t>
      </w:r>
      <w:r>
        <w:rPr>
          <w:spacing w:val="-1"/>
          <w:sz w:val="24"/>
          <w:szCs w:val="24"/>
        </w:rPr>
        <w:t>N</w:t>
      </w:r>
      <w:r>
        <w:rPr>
          <w:sz w:val="24"/>
          <w:szCs w:val="24"/>
        </w:rPr>
        <w:t>)</w:t>
      </w:r>
      <w:r>
        <w:rPr>
          <w:spacing w:val="-6"/>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5"/>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12"/>
          <w:sz w:val="24"/>
          <w:szCs w:val="24"/>
        </w:rPr>
        <w:t xml:space="preserve"> </w:t>
      </w:r>
      <w:r>
        <w:rPr>
          <w:sz w:val="24"/>
          <w:szCs w:val="24"/>
        </w:rPr>
        <w:t>p</w:t>
      </w:r>
      <w:r>
        <w:rPr>
          <w:spacing w:val="6"/>
          <w:sz w:val="24"/>
          <w:szCs w:val="24"/>
        </w:rPr>
        <w:t>r</w:t>
      </w:r>
      <w:r>
        <w:rPr>
          <w:spacing w:val="-4"/>
          <w:sz w:val="24"/>
          <w:szCs w:val="24"/>
        </w:rPr>
        <w:t>i</w:t>
      </w:r>
      <w:r>
        <w:rPr>
          <w:sz w:val="24"/>
          <w:szCs w:val="24"/>
        </w:rPr>
        <w:t>n</w:t>
      </w:r>
      <w:r>
        <w:rPr>
          <w:spacing w:val="4"/>
          <w:sz w:val="24"/>
          <w:szCs w:val="24"/>
        </w:rPr>
        <w:t>c</w:t>
      </w:r>
      <w:r>
        <w:rPr>
          <w:spacing w:val="-4"/>
          <w:sz w:val="24"/>
          <w:szCs w:val="24"/>
        </w:rPr>
        <w:t>i</w:t>
      </w:r>
      <w:r>
        <w:rPr>
          <w:sz w:val="24"/>
          <w:szCs w:val="24"/>
        </w:rPr>
        <w:t>p</w:t>
      </w:r>
      <w:r>
        <w:rPr>
          <w:spacing w:val="4"/>
          <w:sz w:val="24"/>
          <w:szCs w:val="24"/>
        </w:rPr>
        <w:t>a</w:t>
      </w:r>
      <w:r>
        <w:rPr>
          <w:sz w:val="24"/>
          <w:szCs w:val="24"/>
        </w:rPr>
        <w:t>l</w:t>
      </w:r>
      <w:r>
        <w:rPr>
          <w:spacing w:val="1"/>
          <w:sz w:val="24"/>
          <w:szCs w:val="24"/>
        </w:rPr>
        <w:t>l</w:t>
      </w:r>
      <w:r>
        <w:rPr>
          <w:sz w:val="24"/>
          <w:szCs w:val="24"/>
        </w:rPr>
        <w:t>y</w:t>
      </w:r>
      <w:r>
        <w:rPr>
          <w:spacing w:val="-7"/>
          <w:sz w:val="24"/>
          <w:szCs w:val="24"/>
        </w:rPr>
        <w:t xml:space="preserve"> </w:t>
      </w:r>
      <w:r>
        <w:rPr>
          <w:spacing w:val="-5"/>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7"/>
          <w:sz w:val="24"/>
          <w:szCs w:val="24"/>
        </w:rPr>
        <w:t xml:space="preserve"> </w:t>
      </w:r>
      <w:r>
        <w:rPr>
          <w:spacing w:val="5"/>
          <w:sz w:val="24"/>
          <w:szCs w:val="24"/>
        </w:rPr>
        <w:t>o</w:t>
      </w:r>
      <w:r>
        <w:rPr>
          <w:sz w:val="24"/>
          <w:szCs w:val="24"/>
        </w:rPr>
        <w:t>n</w:t>
      </w:r>
      <w:r>
        <w:rPr>
          <w:spacing w:val="-12"/>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b</w:t>
      </w:r>
      <w:r>
        <w:rPr>
          <w:spacing w:val="7"/>
          <w:sz w:val="24"/>
          <w:szCs w:val="24"/>
        </w:rPr>
        <w:t>r</w:t>
      </w:r>
      <w:r>
        <w:rPr>
          <w:spacing w:val="4"/>
          <w:sz w:val="24"/>
          <w:szCs w:val="24"/>
        </w:rPr>
        <w:t>a</w:t>
      </w:r>
      <w:r>
        <w:rPr>
          <w:spacing w:val="-4"/>
          <w:sz w:val="24"/>
          <w:szCs w:val="24"/>
        </w:rPr>
        <w:t>i</w:t>
      </w:r>
      <w:r>
        <w:rPr>
          <w:sz w:val="24"/>
          <w:szCs w:val="24"/>
        </w:rPr>
        <w:t>n</w:t>
      </w:r>
      <w:r>
        <w:rPr>
          <w:spacing w:val="-12"/>
          <w:sz w:val="24"/>
          <w:szCs w:val="24"/>
        </w:rPr>
        <w:t xml:space="preserve"> </w:t>
      </w:r>
      <w:r>
        <w:rPr>
          <w:spacing w:val="5"/>
          <w:sz w:val="24"/>
          <w:szCs w:val="24"/>
        </w:rPr>
        <w:t>tu</w:t>
      </w:r>
      <w:r>
        <w:rPr>
          <w:spacing w:val="-9"/>
          <w:sz w:val="24"/>
          <w:szCs w:val="24"/>
        </w:rPr>
        <w:t>m</w:t>
      </w:r>
      <w:r>
        <w:rPr>
          <w:spacing w:val="5"/>
          <w:sz w:val="24"/>
          <w:szCs w:val="24"/>
        </w:rPr>
        <w:t>o</w:t>
      </w:r>
      <w:r>
        <w:rPr>
          <w:sz w:val="24"/>
          <w:szCs w:val="24"/>
        </w:rPr>
        <w:t>r</w:t>
      </w:r>
      <w:r>
        <w:rPr>
          <w:spacing w:val="-6"/>
          <w:sz w:val="24"/>
          <w:szCs w:val="24"/>
        </w:rPr>
        <w:t xml:space="preserve"> </w:t>
      </w:r>
      <w:r>
        <w:rPr>
          <w:spacing w:val="4"/>
          <w:sz w:val="24"/>
          <w:szCs w:val="24"/>
        </w:rPr>
        <w:t>c</w:t>
      </w:r>
      <w:r>
        <w:rPr>
          <w:spacing w:val="-9"/>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 xml:space="preserve">d. </w:t>
      </w:r>
      <w:r>
        <w:rPr>
          <w:spacing w:val="2"/>
          <w:sz w:val="24"/>
          <w:szCs w:val="24"/>
        </w:rPr>
        <w:t>T</w:t>
      </w:r>
      <w:r>
        <w:rPr>
          <w:spacing w:val="-5"/>
          <w:sz w:val="24"/>
          <w:szCs w:val="24"/>
        </w:rPr>
        <w:t>h</w:t>
      </w:r>
      <w:r>
        <w:rPr>
          <w:sz w:val="24"/>
          <w:szCs w:val="24"/>
        </w:rPr>
        <w:t>e</w:t>
      </w:r>
      <w:r>
        <w:rPr>
          <w:spacing w:val="-13"/>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12"/>
          <w:sz w:val="24"/>
          <w:szCs w:val="24"/>
        </w:rPr>
        <w:t xml:space="preserve"> </w:t>
      </w:r>
      <w:r>
        <w:rPr>
          <w:spacing w:val="-5"/>
          <w:sz w:val="24"/>
          <w:szCs w:val="24"/>
        </w:rPr>
        <w:t>w</w:t>
      </w:r>
      <w:r>
        <w:rPr>
          <w:sz w:val="24"/>
          <w:szCs w:val="24"/>
        </w:rPr>
        <w:t>o</w:t>
      </w:r>
      <w:r>
        <w:rPr>
          <w:spacing w:val="1"/>
          <w:sz w:val="24"/>
          <w:szCs w:val="24"/>
        </w:rPr>
        <w:t>r</w:t>
      </w:r>
      <w:r>
        <w:rPr>
          <w:sz w:val="24"/>
          <w:szCs w:val="24"/>
        </w:rPr>
        <w:t>k</w:t>
      </w:r>
      <w:r>
        <w:rPr>
          <w:spacing w:val="-12"/>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17"/>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5"/>
          <w:sz w:val="24"/>
          <w:szCs w:val="24"/>
        </w:rPr>
        <w:t>n</w:t>
      </w:r>
      <w:r>
        <w:rPr>
          <w:spacing w:val="5"/>
          <w:sz w:val="24"/>
          <w:szCs w:val="24"/>
        </w:rPr>
        <w:t>o</w:t>
      </w:r>
      <w:r>
        <w:rPr>
          <w:spacing w:val="-2"/>
          <w:sz w:val="24"/>
          <w:szCs w:val="24"/>
        </w:rPr>
        <w:t>n</w:t>
      </w:r>
      <w:r>
        <w:rPr>
          <w:spacing w:val="6"/>
          <w:sz w:val="24"/>
          <w:szCs w:val="24"/>
        </w:rPr>
        <w:t>-</w:t>
      </w:r>
      <w:r>
        <w:rPr>
          <w:spacing w:val="-4"/>
          <w:sz w:val="24"/>
          <w:szCs w:val="24"/>
        </w:rPr>
        <w:t>li</w:t>
      </w:r>
      <w:r>
        <w:rPr>
          <w:sz w:val="24"/>
          <w:szCs w:val="24"/>
        </w:rPr>
        <w:t>n</w:t>
      </w:r>
      <w:r>
        <w:rPr>
          <w:spacing w:val="-1"/>
          <w:sz w:val="24"/>
          <w:szCs w:val="24"/>
        </w:rPr>
        <w:t>ea</w:t>
      </w:r>
      <w:r>
        <w:rPr>
          <w:spacing w:val="6"/>
          <w:sz w:val="24"/>
          <w:szCs w:val="24"/>
        </w:rPr>
        <w:t>r</w:t>
      </w:r>
      <w:r>
        <w:rPr>
          <w:spacing w:val="-9"/>
          <w:sz w:val="24"/>
          <w:szCs w:val="24"/>
        </w:rPr>
        <w:t>i</w:t>
      </w:r>
      <w:r>
        <w:rPr>
          <w:spacing w:val="10"/>
          <w:sz w:val="24"/>
          <w:szCs w:val="24"/>
        </w:rPr>
        <w:t>t</w:t>
      </w:r>
      <w:r>
        <w:rPr>
          <w:sz w:val="24"/>
          <w:szCs w:val="24"/>
        </w:rPr>
        <w:t>y</w:t>
      </w:r>
      <w:r>
        <w:rPr>
          <w:spacing w:val="-22"/>
          <w:sz w:val="24"/>
          <w:szCs w:val="24"/>
        </w:rPr>
        <w:t xml:space="preserve"> </w:t>
      </w:r>
      <w:r>
        <w:rPr>
          <w:spacing w:val="-1"/>
          <w:sz w:val="24"/>
          <w:szCs w:val="24"/>
        </w:rPr>
        <w:t>ac</w:t>
      </w:r>
      <w:r>
        <w:rPr>
          <w:spacing w:val="10"/>
          <w:sz w:val="24"/>
          <w:szCs w:val="24"/>
        </w:rPr>
        <w:t>t</w:t>
      </w:r>
      <w:r>
        <w:rPr>
          <w:spacing w:val="-4"/>
          <w:sz w:val="24"/>
          <w:szCs w:val="24"/>
        </w:rPr>
        <w:t>i</w:t>
      </w:r>
      <w:r>
        <w:rPr>
          <w:spacing w:val="-5"/>
          <w:sz w:val="24"/>
          <w:szCs w:val="24"/>
        </w:rPr>
        <w:t>v</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18"/>
          <w:sz w:val="24"/>
          <w:szCs w:val="24"/>
        </w:rPr>
        <w:t xml:space="preserve"> </w:t>
      </w:r>
      <w:r>
        <w:rPr>
          <w:spacing w:val="5"/>
          <w:sz w:val="24"/>
          <w:szCs w:val="24"/>
        </w:rPr>
        <w:t>t</w:t>
      </w:r>
      <w:r>
        <w:rPr>
          <w:spacing w:val="-5"/>
          <w:sz w:val="24"/>
          <w:szCs w:val="24"/>
        </w:rPr>
        <w:t>h</w:t>
      </w:r>
      <w:r>
        <w:rPr>
          <w:spacing w:val="-1"/>
          <w:sz w:val="24"/>
          <w:szCs w:val="24"/>
        </w:rPr>
        <w:t>a</w:t>
      </w:r>
      <w:r>
        <w:rPr>
          <w:spacing w:val="5"/>
          <w:sz w:val="24"/>
          <w:szCs w:val="24"/>
        </w:rPr>
        <w:t>t</w:t>
      </w:r>
      <w:r>
        <w:rPr>
          <w:spacing w:val="-5"/>
          <w:sz w:val="24"/>
          <w:szCs w:val="24"/>
        </w:rPr>
        <w:t>'</w:t>
      </w:r>
      <w:r>
        <w:rPr>
          <w:sz w:val="24"/>
          <w:szCs w:val="24"/>
        </w:rPr>
        <w:t>s</w:t>
      </w:r>
      <w:r>
        <w:rPr>
          <w:spacing w:val="-14"/>
          <w:sz w:val="24"/>
          <w:szCs w:val="24"/>
        </w:rPr>
        <w:t xml:space="preserve"> </w:t>
      </w:r>
      <w:r>
        <w:rPr>
          <w:sz w:val="24"/>
          <w:szCs w:val="24"/>
        </w:rPr>
        <w:t>a</w:t>
      </w:r>
      <w:r>
        <w:rPr>
          <w:spacing w:val="-8"/>
          <w:sz w:val="24"/>
          <w:szCs w:val="24"/>
        </w:rPr>
        <w:t xml:space="preserve"> </w:t>
      </w:r>
      <w:r>
        <w:rPr>
          <w:spacing w:val="-9"/>
          <w:sz w:val="24"/>
          <w:szCs w:val="24"/>
        </w:rPr>
        <w:t>l</w:t>
      </w:r>
      <w:r>
        <w:rPr>
          <w:spacing w:val="-1"/>
          <w:sz w:val="24"/>
          <w:szCs w:val="24"/>
        </w:rPr>
        <w:t>ea</w:t>
      </w:r>
      <w:r>
        <w:rPr>
          <w:spacing w:val="5"/>
          <w:sz w:val="24"/>
          <w:szCs w:val="24"/>
        </w:rPr>
        <w:t>k</w:t>
      </w:r>
      <w:r>
        <w:rPr>
          <w:sz w:val="24"/>
          <w:szCs w:val="24"/>
        </w:rPr>
        <w:t>y</w:t>
      </w:r>
      <w:r>
        <w:rPr>
          <w:spacing w:val="-22"/>
          <w:sz w:val="24"/>
          <w:szCs w:val="24"/>
        </w:rPr>
        <w:t xml:space="preserve"> </w:t>
      </w:r>
      <w:r>
        <w:rPr>
          <w:spacing w:val="1"/>
          <w:sz w:val="24"/>
          <w:szCs w:val="24"/>
        </w:rPr>
        <w:t>r</w:t>
      </w:r>
      <w:r>
        <w:rPr>
          <w:spacing w:val="4"/>
          <w:sz w:val="24"/>
          <w:szCs w:val="24"/>
        </w:rPr>
        <w:t>e</w:t>
      </w:r>
      <w:r>
        <w:rPr>
          <w:spacing w:val="-1"/>
          <w:sz w:val="24"/>
          <w:szCs w:val="24"/>
        </w:rPr>
        <w:t>c</w:t>
      </w:r>
      <w:r>
        <w:rPr>
          <w:spacing w:val="5"/>
          <w:sz w:val="24"/>
          <w:szCs w:val="24"/>
        </w:rPr>
        <w:t>t</w:t>
      </w:r>
      <w:r>
        <w:rPr>
          <w:spacing w:val="-4"/>
          <w:sz w:val="24"/>
          <w:szCs w:val="24"/>
        </w:rPr>
        <w:t>i</w:t>
      </w:r>
      <w:r>
        <w:rPr>
          <w:spacing w:val="1"/>
          <w:sz w:val="24"/>
          <w:szCs w:val="24"/>
        </w:rPr>
        <w:t>f</w:t>
      </w:r>
      <w:r>
        <w:rPr>
          <w:spacing w:val="-4"/>
          <w:sz w:val="24"/>
          <w:szCs w:val="24"/>
        </w:rPr>
        <w:t>i</w:t>
      </w:r>
      <w:r>
        <w:rPr>
          <w:spacing w:val="-1"/>
          <w:sz w:val="24"/>
          <w:szCs w:val="24"/>
        </w:rPr>
        <w:t>e</w:t>
      </w:r>
      <w:r>
        <w:rPr>
          <w:sz w:val="24"/>
          <w:szCs w:val="24"/>
        </w:rPr>
        <w:t>d</w:t>
      </w:r>
      <w:r>
        <w:rPr>
          <w:spacing w:val="-7"/>
          <w:sz w:val="24"/>
          <w:szCs w:val="24"/>
        </w:rPr>
        <w:t xml:space="preserve"> </w:t>
      </w:r>
      <w:r>
        <w:rPr>
          <w:spacing w:val="-4"/>
          <w:sz w:val="24"/>
          <w:szCs w:val="24"/>
        </w:rPr>
        <w:t>li</w:t>
      </w:r>
      <w:r>
        <w:rPr>
          <w:sz w:val="24"/>
          <w:szCs w:val="24"/>
        </w:rPr>
        <w:t>n</w:t>
      </w:r>
      <w:r>
        <w:rPr>
          <w:spacing w:val="4"/>
          <w:sz w:val="24"/>
          <w:szCs w:val="24"/>
        </w:rPr>
        <w:t>e</w:t>
      </w:r>
      <w:r>
        <w:rPr>
          <w:spacing w:val="-1"/>
          <w:sz w:val="24"/>
          <w:szCs w:val="24"/>
        </w:rPr>
        <w:t>a</w:t>
      </w:r>
      <w:r>
        <w:rPr>
          <w:sz w:val="24"/>
          <w:szCs w:val="24"/>
        </w:rPr>
        <w:t>r un</w:t>
      </w:r>
      <w:r>
        <w:rPr>
          <w:spacing w:val="-9"/>
          <w:sz w:val="24"/>
          <w:szCs w:val="24"/>
        </w:rPr>
        <w:t>i</w:t>
      </w:r>
      <w:r>
        <w:rPr>
          <w:sz w:val="24"/>
          <w:szCs w:val="24"/>
        </w:rPr>
        <w:t>t</w:t>
      </w:r>
      <w:r>
        <w:rPr>
          <w:spacing w:val="22"/>
          <w:sz w:val="24"/>
          <w:szCs w:val="24"/>
        </w:rPr>
        <w:t xml:space="preserve"> </w:t>
      </w:r>
      <w:r>
        <w:rPr>
          <w:spacing w:val="1"/>
          <w:sz w:val="24"/>
          <w:szCs w:val="24"/>
        </w:rPr>
        <w:t>(</w:t>
      </w:r>
      <w:r>
        <w:rPr>
          <w:spacing w:val="-3"/>
          <w:sz w:val="24"/>
          <w:szCs w:val="24"/>
        </w:rPr>
        <w:t>L</w:t>
      </w:r>
      <w:r>
        <w:rPr>
          <w:spacing w:val="-2"/>
          <w:sz w:val="24"/>
          <w:szCs w:val="24"/>
        </w:rPr>
        <w:t>R</w:t>
      </w:r>
      <w:r>
        <w:rPr>
          <w:spacing w:val="-1"/>
          <w:sz w:val="24"/>
          <w:szCs w:val="24"/>
        </w:rPr>
        <w:t>e</w:t>
      </w:r>
      <w:r>
        <w:rPr>
          <w:spacing w:val="2"/>
          <w:sz w:val="24"/>
          <w:szCs w:val="24"/>
        </w:rPr>
        <w:t>L</w:t>
      </w:r>
      <w:r>
        <w:rPr>
          <w:sz w:val="24"/>
          <w:szCs w:val="24"/>
        </w:rPr>
        <w:t>U</w:t>
      </w:r>
      <w:r>
        <w:rPr>
          <w:spacing w:val="1"/>
          <w:sz w:val="24"/>
          <w:szCs w:val="24"/>
        </w:rPr>
        <w:t>)</w:t>
      </w:r>
      <w:r>
        <w:rPr>
          <w:sz w:val="24"/>
          <w:szCs w:val="24"/>
        </w:rPr>
        <w:t>.</w:t>
      </w:r>
      <w:r>
        <w:rPr>
          <w:spacing w:val="19"/>
          <w:sz w:val="24"/>
          <w:szCs w:val="24"/>
        </w:rPr>
        <w:t xml:space="preserve"> </w:t>
      </w:r>
      <w:r>
        <w:rPr>
          <w:spacing w:val="2"/>
          <w:sz w:val="24"/>
          <w:szCs w:val="24"/>
        </w:rPr>
        <w:t>T</w:t>
      </w:r>
      <w:r>
        <w:rPr>
          <w:spacing w:val="-5"/>
          <w:sz w:val="24"/>
          <w:szCs w:val="24"/>
        </w:rPr>
        <w:t>h</w:t>
      </w:r>
      <w:r>
        <w:rPr>
          <w:spacing w:val="4"/>
          <w:sz w:val="24"/>
          <w:szCs w:val="24"/>
        </w:rPr>
        <w:t>e</w:t>
      </w:r>
      <w:r>
        <w:rPr>
          <w:sz w:val="24"/>
          <w:szCs w:val="24"/>
        </w:rPr>
        <w:t>y</w:t>
      </w:r>
      <w:r>
        <w:rPr>
          <w:spacing w:val="7"/>
          <w:sz w:val="24"/>
          <w:szCs w:val="24"/>
        </w:rPr>
        <w:t xml:space="preserve"> </w:t>
      </w:r>
      <w:r>
        <w:rPr>
          <w:sz w:val="24"/>
          <w:szCs w:val="24"/>
        </w:rPr>
        <w:t>p</w:t>
      </w:r>
      <w:r>
        <w:rPr>
          <w:spacing w:val="6"/>
          <w:sz w:val="24"/>
          <w:szCs w:val="24"/>
        </w:rPr>
        <w:t>r</w:t>
      </w:r>
      <w:r>
        <w:rPr>
          <w:spacing w:val="-4"/>
          <w:sz w:val="24"/>
          <w:szCs w:val="24"/>
        </w:rPr>
        <w:t>im</w:t>
      </w:r>
      <w:r>
        <w:rPr>
          <w:spacing w:val="-1"/>
          <w:sz w:val="24"/>
          <w:szCs w:val="24"/>
        </w:rPr>
        <w:t>a</w:t>
      </w:r>
      <w:r>
        <w:rPr>
          <w:spacing w:val="6"/>
          <w:sz w:val="24"/>
          <w:szCs w:val="24"/>
        </w:rPr>
        <w:t>r</w:t>
      </w:r>
      <w:r>
        <w:rPr>
          <w:spacing w:val="-4"/>
          <w:sz w:val="24"/>
          <w:szCs w:val="24"/>
        </w:rPr>
        <w:t>i</w:t>
      </w:r>
      <w:r>
        <w:rPr>
          <w:sz w:val="24"/>
          <w:szCs w:val="24"/>
        </w:rPr>
        <w:t>ly</w:t>
      </w:r>
      <w:r>
        <w:rPr>
          <w:spacing w:val="17"/>
          <w:sz w:val="24"/>
          <w:szCs w:val="24"/>
        </w:rPr>
        <w:t xml:space="preserve"> </w:t>
      </w:r>
      <w:r>
        <w:rPr>
          <w:spacing w:val="-8"/>
          <w:sz w:val="24"/>
          <w:szCs w:val="24"/>
        </w:rPr>
        <w:t>f</w:t>
      </w:r>
      <w:r>
        <w:rPr>
          <w:spacing w:val="5"/>
          <w:sz w:val="24"/>
          <w:szCs w:val="24"/>
        </w:rPr>
        <w:t>o</w:t>
      </w:r>
      <w:r>
        <w:rPr>
          <w:spacing w:val="-1"/>
          <w:sz w:val="24"/>
          <w:szCs w:val="24"/>
        </w:rPr>
        <w:t>c</w:t>
      </w:r>
      <w:r>
        <w:rPr>
          <w:sz w:val="24"/>
          <w:szCs w:val="24"/>
        </w:rPr>
        <w:t>u</w:t>
      </w:r>
      <w:r>
        <w:rPr>
          <w:spacing w:val="-2"/>
          <w:sz w:val="24"/>
          <w:szCs w:val="24"/>
        </w:rPr>
        <w:t>s</w:t>
      </w:r>
      <w:r>
        <w:rPr>
          <w:spacing w:val="-1"/>
          <w:sz w:val="24"/>
          <w:szCs w:val="24"/>
        </w:rPr>
        <w:t>e</w:t>
      </w:r>
      <w:r>
        <w:rPr>
          <w:sz w:val="24"/>
          <w:szCs w:val="24"/>
        </w:rPr>
        <w:t>d</w:t>
      </w:r>
      <w:r>
        <w:rPr>
          <w:spacing w:val="17"/>
          <w:sz w:val="24"/>
          <w:szCs w:val="24"/>
        </w:rPr>
        <w:t xml:space="preserve"> </w:t>
      </w:r>
      <w:r>
        <w:rPr>
          <w:spacing w:val="5"/>
          <w:sz w:val="24"/>
          <w:szCs w:val="24"/>
        </w:rPr>
        <w:t>o</w:t>
      </w:r>
      <w:r>
        <w:rPr>
          <w:sz w:val="24"/>
          <w:szCs w:val="24"/>
        </w:rPr>
        <w:t>n</w:t>
      </w:r>
      <w:r>
        <w:rPr>
          <w:spacing w:val="12"/>
          <w:sz w:val="24"/>
          <w:szCs w:val="24"/>
        </w:rPr>
        <w:t xml:space="preserve"> </w:t>
      </w:r>
      <w:r>
        <w:rPr>
          <w:spacing w:val="-5"/>
          <w:sz w:val="24"/>
          <w:szCs w:val="24"/>
        </w:rPr>
        <w:t>n</w:t>
      </w:r>
      <w:r>
        <w:rPr>
          <w:spacing w:val="4"/>
          <w:sz w:val="24"/>
          <w:szCs w:val="24"/>
        </w:rPr>
        <w:t>e</w:t>
      </w:r>
      <w:r>
        <w:rPr>
          <w:spacing w:val="-1"/>
          <w:sz w:val="24"/>
          <w:szCs w:val="24"/>
        </w:rPr>
        <w:t>ce</w:t>
      </w:r>
      <w:r>
        <w:rPr>
          <w:spacing w:val="2"/>
          <w:sz w:val="24"/>
          <w:szCs w:val="24"/>
        </w:rPr>
        <w:t>s</w:t>
      </w:r>
      <w:r>
        <w:rPr>
          <w:spacing w:val="-2"/>
          <w:sz w:val="24"/>
          <w:szCs w:val="24"/>
        </w:rPr>
        <w:t>s</w:t>
      </w:r>
      <w:r>
        <w:rPr>
          <w:spacing w:val="4"/>
          <w:sz w:val="24"/>
          <w:szCs w:val="24"/>
        </w:rPr>
        <w:t>a</w:t>
      </w:r>
      <w:r>
        <w:rPr>
          <w:spacing w:val="6"/>
          <w:sz w:val="24"/>
          <w:szCs w:val="24"/>
        </w:rPr>
        <w:t>r</w:t>
      </w:r>
      <w:r>
        <w:rPr>
          <w:sz w:val="24"/>
          <w:szCs w:val="24"/>
        </w:rPr>
        <w:t>y</w:t>
      </w:r>
      <w:r>
        <w:rPr>
          <w:spacing w:val="7"/>
          <w:sz w:val="24"/>
          <w:szCs w:val="24"/>
        </w:rPr>
        <w:t xml:space="preserve"> </w:t>
      </w:r>
      <w:r>
        <w:rPr>
          <w:spacing w:val="-1"/>
          <w:sz w:val="24"/>
          <w:szCs w:val="24"/>
        </w:rPr>
        <w:t>ca</w:t>
      </w:r>
      <w:r>
        <w:rPr>
          <w:sz w:val="24"/>
          <w:szCs w:val="24"/>
        </w:rPr>
        <w:t>p</w:t>
      </w:r>
      <w:r>
        <w:rPr>
          <w:spacing w:val="4"/>
          <w:sz w:val="24"/>
          <w:szCs w:val="24"/>
        </w:rPr>
        <w:t>a</w:t>
      </w:r>
      <w:r>
        <w:rPr>
          <w:sz w:val="24"/>
          <w:szCs w:val="24"/>
        </w:rPr>
        <w:t>b</w:t>
      </w:r>
      <w:r>
        <w:rPr>
          <w:spacing w:val="-4"/>
          <w:sz w:val="24"/>
          <w:szCs w:val="24"/>
        </w:rPr>
        <w:t>i</w:t>
      </w:r>
      <w:r>
        <w:rPr>
          <w:sz w:val="24"/>
          <w:szCs w:val="24"/>
        </w:rPr>
        <w:t>l</w:t>
      </w:r>
      <w:r>
        <w:rPr>
          <w:spacing w:val="-9"/>
          <w:sz w:val="24"/>
          <w:szCs w:val="24"/>
        </w:rPr>
        <w:t>i</w:t>
      </w:r>
      <w:r>
        <w:rPr>
          <w:spacing w:val="10"/>
          <w:sz w:val="24"/>
          <w:szCs w:val="24"/>
        </w:rPr>
        <w:t>t</w:t>
      </w:r>
      <w:r>
        <w:rPr>
          <w:spacing w:val="-4"/>
          <w:sz w:val="24"/>
          <w:szCs w:val="24"/>
        </w:rPr>
        <w:t>i</w:t>
      </w:r>
      <w:r>
        <w:rPr>
          <w:spacing w:val="4"/>
          <w:sz w:val="24"/>
          <w:szCs w:val="24"/>
        </w:rPr>
        <w:t>e</w:t>
      </w:r>
      <w:r>
        <w:rPr>
          <w:spacing w:val="-2"/>
          <w:sz w:val="24"/>
          <w:szCs w:val="24"/>
        </w:rPr>
        <w:t>s</w:t>
      </w:r>
      <w:r>
        <w:rPr>
          <w:sz w:val="24"/>
          <w:szCs w:val="24"/>
        </w:rPr>
        <w:t>,</w:t>
      </w:r>
      <w:r>
        <w:rPr>
          <w:spacing w:val="19"/>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17"/>
          <w:sz w:val="24"/>
          <w:szCs w:val="24"/>
        </w:rPr>
        <w:t xml:space="preserve"> </w:t>
      </w:r>
      <w:r>
        <w:rPr>
          <w:spacing w:val="-4"/>
          <w:sz w:val="24"/>
          <w:szCs w:val="24"/>
        </w:rPr>
        <w:t>i</w:t>
      </w:r>
      <w:r>
        <w:rPr>
          <w:spacing w:val="-5"/>
          <w:sz w:val="24"/>
          <w:szCs w:val="24"/>
        </w:rPr>
        <w:t>n</w:t>
      </w:r>
      <w:r>
        <w:rPr>
          <w:spacing w:val="4"/>
          <w:sz w:val="24"/>
          <w:szCs w:val="24"/>
        </w:rPr>
        <w:t>c</w:t>
      </w:r>
      <w:r>
        <w:rPr>
          <w:spacing w:val="-4"/>
          <w:sz w:val="24"/>
          <w:szCs w:val="24"/>
        </w:rPr>
        <w:t>l</w:t>
      </w:r>
      <w:r>
        <w:rPr>
          <w:sz w:val="24"/>
          <w:szCs w:val="24"/>
        </w:rPr>
        <w:t>u</w:t>
      </w:r>
      <w:r>
        <w:rPr>
          <w:spacing w:val="5"/>
          <w:sz w:val="24"/>
          <w:szCs w:val="24"/>
        </w:rPr>
        <w:t>d</w:t>
      </w:r>
      <w:r>
        <w:rPr>
          <w:sz w:val="24"/>
          <w:szCs w:val="24"/>
        </w:rPr>
        <w:t>e</w:t>
      </w:r>
      <w:r>
        <w:rPr>
          <w:spacing w:val="20"/>
          <w:sz w:val="24"/>
          <w:szCs w:val="24"/>
        </w:rPr>
        <w:t xml:space="preserve"> </w:t>
      </w:r>
      <w:r>
        <w:rPr>
          <w:spacing w:val="-9"/>
          <w:sz w:val="24"/>
          <w:szCs w:val="24"/>
        </w:rPr>
        <w:t>m</w:t>
      </w:r>
      <w:r>
        <w:rPr>
          <w:spacing w:val="-1"/>
          <w:sz w:val="24"/>
          <w:szCs w:val="24"/>
        </w:rPr>
        <w:t>e</w:t>
      </w:r>
      <w:r>
        <w:rPr>
          <w:spacing w:val="8"/>
          <w:sz w:val="24"/>
          <w:szCs w:val="24"/>
        </w:rPr>
        <w:t>a</w:t>
      </w:r>
      <w:r>
        <w:rPr>
          <w:sz w:val="24"/>
          <w:szCs w:val="24"/>
        </w:rPr>
        <w:t>n</w:t>
      </w:r>
    </w:p>
    <w:p w14:paraId="5F957294" w14:textId="77777777" w:rsidR="00433F0F" w:rsidRDefault="008B01BA">
      <w:pPr>
        <w:spacing w:before="74" w:line="359" w:lineRule="auto"/>
        <w:ind w:left="447" w:right="76"/>
        <w:jc w:val="both"/>
        <w:rPr>
          <w:sz w:val="24"/>
          <w:szCs w:val="24"/>
        </w:rPr>
      </w:pPr>
      <w:r>
        <w:rPr>
          <w:spacing w:val="-1"/>
          <w:sz w:val="24"/>
          <w:szCs w:val="24"/>
        </w:rPr>
        <w:lastRenderedPageBreak/>
        <w:t>a</w:t>
      </w:r>
      <w:r>
        <w:rPr>
          <w:spacing w:val="-5"/>
          <w:sz w:val="24"/>
          <w:szCs w:val="24"/>
        </w:rPr>
        <w:t>n</w:t>
      </w:r>
      <w:r>
        <w:rPr>
          <w:sz w:val="24"/>
          <w:szCs w:val="24"/>
        </w:rPr>
        <w:t>d</w:t>
      </w:r>
      <w:r>
        <w:rPr>
          <w:spacing w:val="10"/>
          <w:sz w:val="24"/>
          <w:szCs w:val="24"/>
        </w:rPr>
        <w:t xml:space="preserve"> </w:t>
      </w:r>
      <w:r>
        <w:rPr>
          <w:spacing w:val="4"/>
          <w:sz w:val="24"/>
          <w:szCs w:val="24"/>
        </w:rPr>
        <w:t>e</w:t>
      </w:r>
      <w:r>
        <w:rPr>
          <w:spacing w:val="-5"/>
          <w:sz w:val="24"/>
          <w:szCs w:val="24"/>
        </w:rPr>
        <w:t>n</w:t>
      </w:r>
      <w:r>
        <w:rPr>
          <w:spacing w:val="5"/>
          <w:sz w:val="24"/>
          <w:szCs w:val="24"/>
        </w:rPr>
        <w:t>t</w:t>
      </w:r>
      <w:r>
        <w:rPr>
          <w:spacing w:val="-3"/>
          <w:sz w:val="24"/>
          <w:szCs w:val="24"/>
        </w:rPr>
        <w:t>r</w:t>
      </w:r>
      <w:r>
        <w:rPr>
          <w:spacing w:val="5"/>
          <w:sz w:val="24"/>
          <w:szCs w:val="24"/>
        </w:rPr>
        <w:t>o</w:t>
      </w:r>
      <w:r>
        <w:rPr>
          <w:sz w:val="24"/>
          <w:szCs w:val="24"/>
        </w:rPr>
        <w:t xml:space="preserve">py </w:t>
      </w:r>
      <w:r>
        <w:rPr>
          <w:spacing w:val="5"/>
          <w:sz w:val="24"/>
          <w:szCs w:val="24"/>
        </w:rPr>
        <w:t>o</w:t>
      </w:r>
      <w:r>
        <w:rPr>
          <w:sz w:val="24"/>
          <w:szCs w:val="24"/>
        </w:rPr>
        <w:t>f</w:t>
      </w:r>
      <w:r>
        <w:rPr>
          <w:spacing w:val="2"/>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4"/>
          <w:sz w:val="24"/>
          <w:szCs w:val="24"/>
        </w:rPr>
        <w:t>im</w:t>
      </w:r>
      <w:r>
        <w:rPr>
          <w:spacing w:val="-1"/>
          <w:sz w:val="24"/>
          <w:szCs w:val="24"/>
        </w:rPr>
        <w:t>a</w:t>
      </w:r>
      <w:r>
        <w:rPr>
          <w:sz w:val="24"/>
          <w:szCs w:val="24"/>
        </w:rPr>
        <w:t>ge</w:t>
      </w:r>
      <w:r>
        <w:rPr>
          <w:spacing w:val="9"/>
          <w:sz w:val="24"/>
          <w:szCs w:val="24"/>
        </w:rPr>
        <w:t xml:space="preserve"> </w:t>
      </w:r>
      <w:r>
        <w:rPr>
          <w:spacing w:val="4"/>
          <w:sz w:val="24"/>
          <w:szCs w:val="24"/>
        </w:rPr>
        <w:t>a</w:t>
      </w:r>
      <w:r>
        <w:rPr>
          <w:spacing w:val="-5"/>
          <w:sz w:val="24"/>
          <w:szCs w:val="24"/>
        </w:rPr>
        <w:t>n</w:t>
      </w:r>
      <w:r>
        <w:rPr>
          <w:sz w:val="24"/>
          <w:szCs w:val="24"/>
        </w:rPr>
        <w:t>d</w:t>
      </w:r>
      <w:r>
        <w:rPr>
          <w:spacing w:val="10"/>
          <w:sz w:val="24"/>
          <w:szCs w:val="24"/>
        </w:rPr>
        <w:t xml:space="preserve"> </w:t>
      </w:r>
      <w:r>
        <w:rPr>
          <w:spacing w:val="4"/>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1"/>
          <w:sz w:val="24"/>
          <w:szCs w:val="24"/>
        </w:rPr>
        <w:t>ze</w:t>
      </w:r>
      <w:r>
        <w:rPr>
          <w:sz w:val="24"/>
          <w:szCs w:val="24"/>
        </w:rPr>
        <w:t>d</w:t>
      </w:r>
      <w:r>
        <w:rPr>
          <w:spacing w:val="10"/>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0"/>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5"/>
          <w:sz w:val="24"/>
          <w:szCs w:val="24"/>
        </w:rPr>
        <w:t>C</w:t>
      </w:r>
      <w:r>
        <w:rPr>
          <w:sz w:val="24"/>
          <w:szCs w:val="24"/>
        </w:rPr>
        <w:t>NN</w:t>
      </w:r>
      <w:r>
        <w:rPr>
          <w:spacing w:val="9"/>
          <w:sz w:val="24"/>
          <w:szCs w:val="24"/>
        </w:rPr>
        <w:t xml:space="preserve"> </w:t>
      </w:r>
      <w:r>
        <w:rPr>
          <w:spacing w:val="4"/>
          <w:sz w:val="24"/>
          <w:szCs w:val="24"/>
        </w:rPr>
        <w:t>a</w:t>
      </w:r>
      <w:r>
        <w:rPr>
          <w:spacing w:val="-9"/>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hm</w:t>
      </w:r>
      <w:r>
        <w:rPr>
          <w:spacing w:val="5"/>
          <w:sz w:val="24"/>
          <w:szCs w:val="24"/>
        </w:rPr>
        <w:t xml:space="preserve"> </w:t>
      </w:r>
      <w:r>
        <w:rPr>
          <w:spacing w:val="-4"/>
          <w:sz w:val="24"/>
          <w:szCs w:val="24"/>
        </w:rPr>
        <w:t>i</w:t>
      </w:r>
      <w:r>
        <w:rPr>
          <w:sz w:val="24"/>
          <w:szCs w:val="24"/>
        </w:rPr>
        <w:t>s</w:t>
      </w:r>
      <w:r>
        <w:rPr>
          <w:spacing w:val="7"/>
          <w:sz w:val="24"/>
          <w:szCs w:val="24"/>
        </w:rPr>
        <w:t xml:space="preserve"> </w:t>
      </w:r>
      <w:r>
        <w:rPr>
          <w:sz w:val="24"/>
          <w:szCs w:val="24"/>
        </w:rPr>
        <w:t>w</w:t>
      </w:r>
      <w:r>
        <w:rPr>
          <w:spacing w:val="4"/>
          <w:sz w:val="24"/>
          <w:szCs w:val="24"/>
        </w:rPr>
        <w:t>o</w:t>
      </w:r>
      <w:r>
        <w:rPr>
          <w:spacing w:val="1"/>
          <w:sz w:val="24"/>
          <w:szCs w:val="24"/>
        </w:rPr>
        <w:t>r</w:t>
      </w:r>
      <w:r>
        <w:rPr>
          <w:spacing w:val="5"/>
          <w:sz w:val="24"/>
          <w:szCs w:val="24"/>
        </w:rPr>
        <w:t>k</w:t>
      </w:r>
      <w:r>
        <w:rPr>
          <w:spacing w:val="-4"/>
          <w:sz w:val="24"/>
          <w:szCs w:val="24"/>
        </w:rPr>
        <w:t>i</w:t>
      </w:r>
      <w:r>
        <w:rPr>
          <w:spacing w:val="-5"/>
          <w:sz w:val="24"/>
          <w:szCs w:val="24"/>
        </w:rPr>
        <w:t>n</w:t>
      </w:r>
      <w:r>
        <w:rPr>
          <w:sz w:val="24"/>
          <w:szCs w:val="24"/>
        </w:rPr>
        <w:t>g</w:t>
      </w:r>
      <w:r>
        <w:rPr>
          <w:spacing w:val="10"/>
          <w:sz w:val="24"/>
          <w:szCs w:val="24"/>
        </w:rPr>
        <w:t xml:space="preserve"> </w:t>
      </w:r>
      <w:r>
        <w:rPr>
          <w:sz w:val="24"/>
          <w:szCs w:val="24"/>
        </w:rPr>
        <w:t>h</w:t>
      </w:r>
      <w:r>
        <w:rPr>
          <w:spacing w:val="-4"/>
          <w:sz w:val="24"/>
          <w:szCs w:val="24"/>
        </w:rPr>
        <w:t>i</w:t>
      </w:r>
      <w:r>
        <w:rPr>
          <w:spacing w:val="5"/>
          <w:sz w:val="24"/>
          <w:szCs w:val="24"/>
        </w:rPr>
        <w:t>g</w:t>
      </w:r>
      <w:r>
        <w:rPr>
          <w:spacing w:val="-5"/>
          <w:sz w:val="24"/>
          <w:szCs w:val="24"/>
        </w:rPr>
        <w:t>h</w:t>
      </w:r>
      <w:r>
        <w:rPr>
          <w:spacing w:val="-1"/>
          <w:sz w:val="24"/>
          <w:szCs w:val="24"/>
        </w:rPr>
        <w:t>e</w:t>
      </w:r>
      <w:r>
        <w:rPr>
          <w:sz w:val="24"/>
          <w:szCs w:val="24"/>
        </w:rPr>
        <w:t>r</w:t>
      </w:r>
      <w:r>
        <w:rPr>
          <w:spacing w:val="16"/>
          <w:sz w:val="24"/>
          <w:szCs w:val="24"/>
        </w:rPr>
        <w:t xml:space="preserve"> </w:t>
      </w:r>
      <w:r>
        <w:rPr>
          <w:spacing w:val="-8"/>
          <w:sz w:val="24"/>
          <w:szCs w:val="24"/>
        </w:rPr>
        <w:t>f</w:t>
      </w:r>
      <w:r>
        <w:rPr>
          <w:spacing w:val="5"/>
          <w:sz w:val="24"/>
          <w:szCs w:val="24"/>
        </w:rPr>
        <w:t>o</w:t>
      </w:r>
      <w:r>
        <w:rPr>
          <w:sz w:val="24"/>
          <w:szCs w:val="24"/>
        </w:rPr>
        <w:t xml:space="preserve">r </w:t>
      </w:r>
      <w:r>
        <w:rPr>
          <w:spacing w:val="1"/>
          <w:sz w:val="24"/>
          <w:szCs w:val="24"/>
        </w:rPr>
        <w:t>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10"/>
          <w:sz w:val="24"/>
          <w:szCs w:val="24"/>
        </w:rPr>
        <w:t>t</w:t>
      </w:r>
      <w:r>
        <w:rPr>
          <w:spacing w:val="-4"/>
          <w:sz w:val="24"/>
          <w:szCs w:val="24"/>
        </w:rPr>
        <w:t>i</w:t>
      </w:r>
      <w:r>
        <w:rPr>
          <w:spacing w:val="-5"/>
          <w:sz w:val="24"/>
          <w:szCs w:val="24"/>
        </w:rPr>
        <w:t>n</w:t>
      </w:r>
      <w:r>
        <w:rPr>
          <w:sz w:val="24"/>
          <w:szCs w:val="24"/>
        </w:rPr>
        <w:t>g</w:t>
      </w:r>
      <w:r>
        <w:rPr>
          <w:spacing w:val="8"/>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6"/>
          <w:sz w:val="24"/>
          <w:szCs w:val="24"/>
        </w:rPr>
        <w:t>c</w:t>
      </w:r>
      <w:r>
        <w:rPr>
          <w:spacing w:val="5"/>
          <w:sz w:val="24"/>
          <w:szCs w:val="24"/>
        </w:rPr>
        <w:t>o</w:t>
      </w:r>
      <w:r>
        <w:rPr>
          <w:spacing w:val="-9"/>
          <w:sz w:val="24"/>
          <w:szCs w:val="24"/>
        </w:rPr>
        <w:t>m</w:t>
      </w:r>
      <w:r>
        <w:rPr>
          <w:spacing w:val="5"/>
          <w:sz w:val="24"/>
          <w:szCs w:val="24"/>
        </w:rPr>
        <w:t>p</w:t>
      </w:r>
      <w:r>
        <w:rPr>
          <w:sz w:val="24"/>
          <w:szCs w:val="24"/>
        </w:rPr>
        <w:t>l</w:t>
      </w:r>
      <w:r>
        <w:rPr>
          <w:spacing w:val="-4"/>
          <w:sz w:val="24"/>
          <w:szCs w:val="24"/>
        </w:rPr>
        <w:t>i</w:t>
      </w:r>
      <w:r>
        <w:rPr>
          <w:spacing w:val="4"/>
          <w:sz w:val="24"/>
          <w:szCs w:val="24"/>
        </w:rPr>
        <w:t>c</w:t>
      </w:r>
      <w:r>
        <w:rPr>
          <w:spacing w:val="-1"/>
          <w:sz w:val="24"/>
          <w:szCs w:val="24"/>
        </w:rPr>
        <w:t>a</w:t>
      </w:r>
      <w:r>
        <w:rPr>
          <w:spacing w:val="5"/>
          <w:sz w:val="24"/>
          <w:szCs w:val="24"/>
        </w:rPr>
        <w:t>t</w:t>
      </w:r>
      <w:r>
        <w:rPr>
          <w:spacing w:val="-1"/>
          <w:sz w:val="24"/>
          <w:szCs w:val="24"/>
        </w:rPr>
        <w:t>e</w:t>
      </w:r>
      <w:r>
        <w:rPr>
          <w:sz w:val="24"/>
          <w:szCs w:val="24"/>
        </w:rPr>
        <w:t>d</w:t>
      </w:r>
      <w:r>
        <w:rPr>
          <w:spacing w:val="8"/>
          <w:sz w:val="24"/>
          <w:szCs w:val="24"/>
        </w:rPr>
        <w:t xml:space="preserve"> </w:t>
      </w:r>
      <w:r>
        <w:rPr>
          <w:spacing w:val="-1"/>
          <w:sz w:val="24"/>
          <w:szCs w:val="24"/>
        </w:rPr>
        <w:t>a</w:t>
      </w:r>
      <w:r>
        <w:rPr>
          <w:spacing w:val="-5"/>
          <w:sz w:val="24"/>
          <w:szCs w:val="24"/>
        </w:rPr>
        <w:t>n</w:t>
      </w:r>
      <w:r>
        <w:rPr>
          <w:sz w:val="24"/>
          <w:szCs w:val="24"/>
        </w:rPr>
        <w:t>d</w:t>
      </w:r>
      <w:r>
        <w:rPr>
          <w:spacing w:val="8"/>
          <w:sz w:val="24"/>
          <w:szCs w:val="24"/>
        </w:rPr>
        <w:t xml:space="preserve"> </w:t>
      </w:r>
      <w:r>
        <w:rPr>
          <w:spacing w:val="-4"/>
          <w:sz w:val="24"/>
          <w:szCs w:val="24"/>
        </w:rPr>
        <w:t>mi</w:t>
      </w:r>
      <w:r>
        <w:rPr>
          <w:sz w:val="24"/>
          <w:szCs w:val="24"/>
        </w:rPr>
        <w:t>nu</w:t>
      </w:r>
      <w:r>
        <w:rPr>
          <w:spacing w:val="5"/>
          <w:sz w:val="24"/>
          <w:szCs w:val="24"/>
        </w:rPr>
        <w:t>t</w:t>
      </w:r>
      <w:r>
        <w:rPr>
          <w:sz w:val="24"/>
          <w:szCs w:val="24"/>
        </w:rPr>
        <w:t>e</w:t>
      </w:r>
      <w:r>
        <w:rPr>
          <w:spacing w:val="7"/>
          <w:sz w:val="24"/>
          <w:szCs w:val="24"/>
        </w:rPr>
        <w:t xml:space="preserve"> </w:t>
      </w:r>
      <w:r>
        <w:rPr>
          <w:spacing w:val="-1"/>
          <w:sz w:val="24"/>
          <w:szCs w:val="24"/>
        </w:rPr>
        <w:t>ca</w:t>
      </w:r>
      <w:r>
        <w:rPr>
          <w:sz w:val="24"/>
          <w:szCs w:val="24"/>
        </w:rPr>
        <w:t>p</w:t>
      </w:r>
      <w:r>
        <w:rPr>
          <w:spacing w:val="-1"/>
          <w:sz w:val="24"/>
          <w:szCs w:val="24"/>
        </w:rPr>
        <w:t>a</w:t>
      </w:r>
      <w:r>
        <w:rPr>
          <w:sz w:val="24"/>
          <w:szCs w:val="24"/>
        </w:rPr>
        <w:t>b</w:t>
      </w:r>
      <w:r>
        <w:rPr>
          <w:spacing w:val="-4"/>
          <w:sz w:val="24"/>
          <w:szCs w:val="24"/>
        </w:rPr>
        <w:t>i</w:t>
      </w:r>
      <w:r>
        <w:rPr>
          <w:sz w:val="24"/>
          <w:szCs w:val="24"/>
        </w:rPr>
        <w:t>l</w:t>
      </w:r>
      <w:r>
        <w:rPr>
          <w:spacing w:val="-9"/>
          <w:sz w:val="24"/>
          <w:szCs w:val="24"/>
        </w:rPr>
        <w:t>i</w:t>
      </w:r>
      <w:r>
        <w:rPr>
          <w:spacing w:val="10"/>
          <w:sz w:val="24"/>
          <w:szCs w:val="24"/>
        </w:rPr>
        <w:t>t</w:t>
      </w:r>
      <w:r>
        <w:rPr>
          <w:spacing w:val="-4"/>
          <w:sz w:val="24"/>
          <w:szCs w:val="24"/>
        </w:rPr>
        <w:t>i</w:t>
      </w:r>
      <w:r>
        <w:rPr>
          <w:spacing w:val="4"/>
          <w:sz w:val="24"/>
          <w:szCs w:val="24"/>
        </w:rPr>
        <w:t>e</w:t>
      </w:r>
      <w:r>
        <w:rPr>
          <w:sz w:val="24"/>
          <w:szCs w:val="24"/>
        </w:rPr>
        <w:t>s</w:t>
      </w:r>
      <w:r>
        <w:rPr>
          <w:spacing w:val="5"/>
          <w:sz w:val="24"/>
          <w:szCs w:val="24"/>
        </w:rPr>
        <w:t xml:space="preserve"> o</w:t>
      </w:r>
      <w:r>
        <w:rPr>
          <w:sz w:val="24"/>
          <w:szCs w:val="24"/>
        </w:rPr>
        <w:t xml:space="preserve">f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4"/>
          <w:sz w:val="24"/>
          <w:szCs w:val="24"/>
        </w:rPr>
        <w:t xml:space="preserve"> </w:t>
      </w:r>
      <w:r>
        <w:rPr>
          <w:spacing w:val="5"/>
          <w:sz w:val="24"/>
          <w:szCs w:val="24"/>
        </w:rPr>
        <w:t>t</w:t>
      </w:r>
      <w:r>
        <w:rPr>
          <w:spacing w:val="-9"/>
          <w:sz w:val="24"/>
          <w:szCs w:val="24"/>
        </w:rPr>
        <w:t>i</w:t>
      </w:r>
      <w:r>
        <w:rPr>
          <w:spacing w:val="-2"/>
          <w:sz w:val="24"/>
          <w:szCs w:val="24"/>
        </w:rPr>
        <w:t>ss</w:t>
      </w:r>
      <w:r>
        <w:rPr>
          <w:sz w:val="24"/>
          <w:szCs w:val="24"/>
        </w:rPr>
        <w:t>u</w:t>
      </w:r>
      <w:r>
        <w:rPr>
          <w:spacing w:val="4"/>
          <w:sz w:val="24"/>
          <w:szCs w:val="24"/>
        </w:rPr>
        <w:t>e</w:t>
      </w:r>
      <w:r>
        <w:rPr>
          <w:sz w:val="24"/>
          <w:szCs w:val="24"/>
        </w:rPr>
        <w:t>s</w:t>
      </w:r>
      <w:r>
        <w:rPr>
          <w:spacing w:val="5"/>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z w:val="24"/>
          <w:szCs w:val="24"/>
        </w:rPr>
        <w:t>t</w:t>
      </w:r>
      <w:r>
        <w:rPr>
          <w:spacing w:val="13"/>
          <w:sz w:val="24"/>
          <w:szCs w:val="24"/>
        </w:rPr>
        <w:t xml:space="preserve"> </w:t>
      </w:r>
      <w:r>
        <w:rPr>
          <w:sz w:val="24"/>
          <w:szCs w:val="24"/>
        </w:rPr>
        <w:t xml:space="preserve">in </w:t>
      </w:r>
      <w:r>
        <w:rPr>
          <w:spacing w:val="5"/>
          <w:sz w:val="24"/>
          <w:szCs w:val="24"/>
        </w:rPr>
        <w:t>t</w:t>
      </w:r>
      <w:r>
        <w:rPr>
          <w:spacing w:val="-5"/>
          <w:sz w:val="24"/>
          <w:szCs w:val="24"/>
        </w:rPr>
        <w:t>h</w:t>
      </w:r>
      <w:r>
        <w:rPr>
          <w:sz w:val="24"/>
          <w:szCs w:val="24"/>
        </w:rPr>
        <w:t>e</w:t>
      </w:r>
      <w:r>
        <w:rPr>
          <w:spacing w:val="1"/>
          <w:sz w:val="24"/>
          <w:szCs w:val="24"/>
        </w:rPr>
        <w:t xml:space="preserve"> </w:t>
      </w:r>
      <w:r>
        <w:rPr>
          <w:spacing w:val="-2"/>
          <w:sz w:val="24"/>
          <w:szCs w:val="24"/>
        </w:rPr>
        <w:t>M</w:t>
      </w:r>
      <w:r>
        <w:rPr>
          <w:sz w:val="24"/>
          <w:szCs w:val="24"/>
        </w:rPr>
        <w:t xml:space="preserve">R </w:t>
      </w:r>
      <w:r>
        <w:rPr>
          <w:spacing w:val="1"/>
          <w:sz w:val="24"/>
          <w:szCs w:val="24"/>
        </w:rPr>
        <w:t>I</w:t>
      </w:r>
      <w:r>
        <w:rPr>
          <w:spacing w:val="-4"/>
          <w:sz w:val="24"/>
          <w:szCs w:val="24"/>
        </w:rPr>
        <w:t>m</w:t>
      </w:r>
      <w:r>
        <w:rPr>
          <w:spacing w:val="-1"/>
          <w:sz w:val="24"/>
          <w:szCs w:val="24"/>
        </w:rPr>
        <w:t>a</w:t>
      </w:r>
      <w:r>
        <w:rPr>
          <w:sz w:val="24"/>
          <w:szCs w:val="24"/>
        </w:rPr>
        <w:t>g</w:t>
      </w:r>
      <w:r>
        <w:rPr>
          <w:spacing w:val="-1"/>
          <w:sz w:val="24"/>
          <w:szCs w:val="24"/>
        </w:rPr>
        <w:t>e</w:t>
      </w:r>
      <w:r>
        <w:rPr>
          <w:spacing w:val="-2"/>
          <w:sz w:val="24"/>
          <w:szCs w:val="24"/>
        </w:rPr>
        <w:t>s</w:t>
      </w:r>
      <w:r>
        <w:rPr>
          <w:sz w:val="24"/>
          <w:szCs w:val="24"/>
        </w:rPr>
        <w:t>.</w:t>
      </w:r>
    </w:p>
    <w:p w14:paraId="03598C22" w14:textId="77777777" w:rsidR="00433F0F" w:rsidRDefault="00433F0F">
      <w:pPr>
        <w:spacing w:before="18" w:line="240" w:lineRule="exact"/>
        <w:rPr>
          <w:sz w:val="24"/>
          <w:szCs w:val="24"/>
        </w:rPr>
      </w:pPr>
    </w:p>
    <w:p w14:paraId="1D61AB34" w14:textId="77777777" w:rsidR="00433F0F" w:rsidRDefault="008B01BA">
      <w:pPr>
        <w:tabs>
          <w:tab w:val="left" w:pos="1220"/>
        </w:tabs>
        <w:spacing w:line="356" w:lineRule="auto"/>
        <w:ind w:left="1230" w:right="67"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2"/>
          <w:sz w:val="24"/>
          <w:szCs w:val="24"/>
        </w:rPr>
        <w:t>T</w:t>
      </w:r>
      <w:r>
        <w:rPr>
          <w:b/>
          <w:spacing w:val="2"/>
          <w:sz w:val="24"/>
          <w:szCs w:val="24"/>
        </w:rPr>
        <w:t>.</w:t>
      </w:r>
      <w:r>
        <w:rPr>
          <w:b/>
          <w:sz w:val="24"/>
          <w:szCs w:val="24"/>
        </w:rPr>
        <w:t>U</w:t>
      </w:r>
      <w:r>
        <w:rPr>
          <w:b/>
          <w:spacing w:val="-3"/>
          <w:sz w:val="24"/>
          <w:szCs w:val="24"/>
        </w:rPr>
        <w:t xml:space="preserve"> P</w:t>
      </w:r>
      <w:r>
        <w:rPr>
          <w:b/>
          <w:sz w:val="24"/>
          <w:szCs w:val="24"/>
        </w:rPr>
        <w:t>a</w:t>
      </w:r>
      <w:r>
        <w:rPr>
          <w:b/>
          <w:spacing w:val="1"/>
          <w:sz w:val="24"/>
          <w:szCs w:val="24"/>
        </w:rPr>
        <w:t>u</w:t>
      </w:r>
      <w:r>
        <w:rPr>
          <w:b/>
          <w:sz w:val="24"/>
          <w:szCs w:val="24"/>
        </w:rPr>
        <w:t>l</w:t>
      </w:r>
      <w:r>
        <w:rPr>
          <w:b/>
          <w:spacing w:val="-7"/>
          <w:sz w:val="24"/>
          <w:szCs w:val="24"/>
        </w:rPr>
        <w:t xml:space="preserve"> </w:t>
      </w:r>
      <w:r>
        <w:rPr>
          <w:b/>
          <w:sz w:val="24"/>
          <w:szCs w:val="24"/>
        </w:rPr>
        <w:t>a</w:t>
      </w:r>
      <w:r>
        <w:rPr>
          <w:b/>
          <w:spacing w:val="1"/>
          <w:sz w:val="24"/>
          <w:szCs w:val="24"/>
        </w:rPr>
        <w:t>n</w:t>
      </w:r>
      <w:r>
        <w:rPr>
          <w:b/>
          <w:sz w:val="24"/>
          <w:szCs w:val="24"/>
        </w:rPr>
        <w:t>d</w:t>
      </w:r>
      <w:r>
        <w:rPr>
          <w:b/>
          <w:spacing w:val="-2"/>
          <w:sz w:val="24"/>
          <w:szCs w:val="24"/>
        </w:rPr>
        <w:t xml:space="preserve"> </w:t>
      </w:r>
      <w:r>
        <w:rPr>
          <w:b/>
          <w:spacing w:val="-4"/>
          <w:sz w:val="24"/>
          <w:szCs w:val="24"/>
        </w:rPr>
        <w:t>S</w:t>
      </w:r>
      <w:r>
        <w:rPr>
          <w:b/>
          <w:spacing w:val="-2"/>
          <w:sz w:val="24"/>
          <w:szCs w:val="24"/>
        </w:rPr>
        <w:t>.</w:t>
      </w:r>
      <w:r>
        <w:rPr>
          <w:b/>
          <w:spacing w:val="5"/>
          <w:sz w:val="24"/>
          <w:szCs w:val="24"/>
        </w:rPr>
        <w:t>K</w:t>
      </w:r>
      <w:r>
        <w:rPr>
          <w:b/>
          <w:sz w:val="24"/>
          <w:szCs w:val="24"/>
        </w:rPr>
        <w:t>.</w:t>
      </w:r>
      <w:r>
        <w:rPr>
          <w:b/>
          <w:spacing w:val="-10"/>
          <w:sz w:val="24"/>
          <w:szCs w:val="24"/>
        </w:rPr>
        <w:t xml:space="preserve"> </w:t>
      </w:r>
      <w:r>
        <w:rPr>
          <w:b/>
          <w:spacing w:val="3"/>
          <w:sz w:val="24"/>
          <w:szCs w:val="24"/>
        </w:rPr>
        <w:t>B</w:t>
      </w:r>
      <w:r>
        <w:rPr>
          <w:b/>
          <w:sz w:val="24"/>
          <w:szCs w:val="24"/>
        </w:rPr>
        <w:t>a</w:t>
      </w:r>
      <w:r>
        <w:rPr>
          <w:b/>
          <w:spacing w:val="1"/>
          <w:sz w:val="24"/>
          <w:szCs w:val="24"/>
        </w:rPr>
        <w:t>nd</w:t>
      </w:r>
      <w:r>
        <w:rPr>
          <w:b/>
          <w:sz w:val="24"/>
          <w:szCs w:val="24"/>
        </w:rPr>
        <w:t>yo</w:t>
      </w:r>
      <w:r>
        <w:rPr>
          <w:b/>
          <w:spacing w:val="1"/>
          <w:sz w:val="24"/>
          <w:szCs w:val="24"/>
        </w:rPr>
        <w:t>p</w:t>
      </w:r>
      <w:r>
        <w:rPr>
          <w:b/>
          <w:sz w:val="24"/>
          <w:szCs w:val="24"/>
        </w:rPr>
        <w:t>a</w:t>
      </w:r>
      <w:r>
        <w:rPr>
          <w:b/>
          <w:spacing w:val="-4"/>
          <w:sz w:val="24"/>
          <w:szCs w:val="24"/>
        </w:rPr>
        <w:t>d</w:t>
      </w:r>
      <w:r>
        <w:rPr>
          <w:b/>
          <w:spacing w:val="1"/>
          <w:sz w:val="24"/>
          <w:szCs w:val="24"/>
        </w:rPr>
        <w:t>h</w:t>
      </w:r>
      <w:r>
        <w:rPr>
          <w:b/>
          <w:sz w:val="24"/>
          <w:szCs w:val="24"/>
        </w:rPr>
        <w:t>yay,</w:t>
      </w:r>
      <w:r>
        <w:rPr>
          <w:b/>
          <w:spacing w:val="-5"/>
          <w:sz w:val="24"/>
          <w:szCs w:val="24"/>
        </w:rPr>
        <w:t xml:space="preserve"> </w:t>
      </w:r>
      <w:r>
        <w:rPr>
          <w:b/>
          <w:sz w:val="24"/>
          <w:szCs w:val="24"/>
        </w:rPr>
        <w:t>―</w:t>
      </w:r>
      <w:r>
        <w:rPr>
          <w:b/>
          <w:spacing w:val="1"/>
          <w:sz w:val="24"/>
          <w:szCs w:val="24"/>
        </w:rPr>
        <w:t>S</w:t>
      </w:r>
      <w:r>
        <w:rPr>
          <w:b/>
          <w:spacing w:val="-1"/>
          <w:sz w:val="24"/>
          <w:szCs w:val="24"/>
        </w:rPr>
        <w:t>e</w:t>
      </w:r>
      <w:r>
        <w:rPr>
          <w:b/>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ion</w:t>
      </w:r>
      <w:r>
        <w:rPr>
          <w:b/>
          <w:spacing w:val="-1"/>
          <w:sz w:val="24"/>
          <w:szCs w:val="24"/>
        </w:rPr>
        <w:t xml:space="preserve"> </w:t>
      </w:r>
      <w:r>
        <w:rPr>
          <w:b/>
          <w:sz w:val="24"/>
          <w:szCs w:val="24"/>
        </w:rPr>
        <w:t>of</w:t>
      </w:r>
      <w:r>
        <w:rPr>
          <w:b/>
          <w:spacing w:val="-10"/>
          <w:sz w:val="24"/>
          <w:szCs w:val="24"/>
        </w:rPr>
        <w:t xml:space="preserve"> </w:t>
      </w:r>
      <w:r>
        <w:rPr>
          <w:b/>
          <w:spacing w:val="3"/>
          <w:sz w:val="24"/>
          <w:szCs w:val="24"/>
        </w:rPr>
        <w:t>B</w:t>
      </w:r>
      <w:r>
        <w:rPr>
          <w:b/>
          <w:spacing w:val="-6"/>
          <w:sz w:val="24"/>
          <w:szCs w:val="24"/>
        </w:rPr>
        <w:t>r</w:t>
      </w:r>
      <w:r>
        <w:rPr>
          <w:b/>
          <w:sz w:val="24"/>
          <w:szCs w:val="24"/>
        </w:rPr>
        <w:t>ain</w:t>
      </w:r>
      <w:r>
        <w:rPr>
          <w:b/>
          <w:spacing w:val="-1"/>
          <w:sz w:val="24"/>
          <w:szCs w:val="24"/>
        </w:rPr>
        <w:t xml:space="preserve"> </w:t>
      </w:r>
      <w:r>
        <w:rPr>
          <w:b/>
          <w:spacing w:val="-2"/>
          <w:sz w:val="24"/>
          <w:szCs w:val="24"/>
        </w:rPr>
        <w:t>T</w:t>
      </w:r>
      <w:r>
        <w:rPr>
          <w:b/>
          <w:spacing w:val="1"/>
          <w:sz w:val="24"/>
          <w:szCs w:val="24"/>
        </w:rPr>
        <w:t>u</w:t>
      </w:r>
      <w:r>
        <w:rPr>
          <w:b/>
          <w:spacing w:val="-3"/>
          <w:sz w:val="24"/>
          <w:szCs w:val="24"/>
        </w:rPr>
        <w:t>m</w:t>
      </w:r>
      <w:r>
        <w:rPr>
          <w:b/>
          <w:sz w:val="24"/>
          <w:szCs w:val="24"/>
        </w:rPr>
        <w:t>or</w:t>
      </w:r>
      <w:r>
        <w:rPr>
          <w:b/>
          <w:spacing w:val="-8"/>
          <w:sz w:val="24"/>
          <w:szCs w:val="24"/>
        </w:rPr>
        <w:t xml:space="preserve"> </w:t>
      </w:r>
      <w:r>
        <w:rPr>
          <w:b/>
          <w:spacing w:val="1"/>
          <w:sz w:val="24"/>
          <w:szCs w:val="24"/>
        </w:rPr>
        <w:t>f</w:t>
      </w:r>
      <w:r>
        <w:rPr>
          <w:b/>
          <w:spacing w:val="-1"/>
          <w:sz w:val="24"/>
          <w:szCs w:val="24"/>
        </w:rPr>
        <w:t>r</w:t>
      </w:r>
      <w:r>
        <w:rPr>
          <w:b/>
          <w:sz w:val="24"/>
          <w:szCs w:val="24"/>
        </w:rPr>
        <w:t xml:space="preserve">om </w:t>
      </w:r>
      <w:r>
        <w:rPr>
          <w:b/>
          <w:spacing w:val="3"/>
          <w:sz w:val="24"/>
          <w:szCs w:val="24"/>
        </w:rPr>
        <w:t>B</w:t>
      </w:r>
      <w:r>
        <w:rPr>
          <w:b/>
          <w:spacing w:val="-6"/>
          <w:sz w:val="24"/>
          <w:szCs w:val="24"/>
        </w:rPr>
        <w:t>r</w:t>
      </w:r>
      <w:r>
        <w:rPr>
          <w:b/>
          <w:sz w:val="24"/>
          <w:szCs w:val="24"/>
        </w:rPr>
        <w:t>ain</w:t>
      </w:r>
      <w:r>
        <w:rPr>
          <w:b/>
          <w:spacing w:val="6"/>
          <w:sz w:val="24"/>
          <w:szCs w:val="24"/>
        </w:rPr>
        <w:t xml:space="preserve"> </w:t>
      </w:r>
      <w:r>
        <w:rPr>
          <w:b/>
          <w:spacing w:val="4"/>
          <w:sz w:val="24"/>
          <w:szCs w:val="24"/>
        </w:rPr>
        <w:t>M</w:t>
      </w:r>
      <w:r>
        <w:rPr>
          <w:b/>
          <w:sz w:val="24"/>
          <w:szCs w:val="24"/>
        </w:rPr>
        <w:t>RI</w:t>
      </w:r>
      <w:r>
        <w:rPr>
          <w:b/>
          <w:spacing w:val="2"/>
          <w:sz w:val="24"/>
          <w:szCs w:val="24"/>
        </w:rPr>
        <w:t xml:space="preserve"> </w:t>
      </w:r>
      <w:r>
        <w:rPr>
          <w:b/>
          <w:spacing w:val="-2"/>
          <w:sz w:val="24"/>
          <w:szCs w:val="24"/>
        </w:rPr>
        <w:t>I</w:t>
      </w:r>
      <w:r>
        <w:rPr>
          <w:b/>
          <w:spacing w:val="-3"/>
          <w:sz w:val="24"/>
          <w:szCs w:val="24"/>
        </w:rPr>
        <w:t>m</w:t>
      </w:r>
      <w:r>
        <w:rPr>
          <w:b/>
          <w:sz w:val="24"/>
          <w:szCs w:val="24"/>
        </w:rPr>
        <w:t>ag</w:t>
      </w:r>
      <w:r>
        <w:rPr>
          <w:b/>
          <w:spacing w:val="-1"/>
          <w:sz w:val="24"/>
          <w:szCs w:val="24"/>
        </w:rPr>
        <w:t>e</w:t>
      </w:r>
      <w:r>
        <w:rPr>
          <w:b/>
          <w:sz w:val="24"/>
          <w:szCs w:val="24"/>
        </w:rPr>
        <w:t>s</w:t>
      </w:r>
      <w:r>
        <w:rPr>
          <w:b/>
          <w:spacing w:val="2"/>
          <w:sz w:val="24"/>
          <w:szCs w:val="24"/>
        </w:rPr>
        <w:t xml:space="preserve"> </w:t>
      </w:r>
      <w:r>
        <w:rPr>
          <w:b/>
          <w:sz w:val="24"/>
          <w:szCs w:val="24"/>
        </w:rPr>
        <w:t>R</w:t>
      </w:r>
      <w:r>
        <w:rPr>
          <w:b/>
          <w:spacing w:val="-1"/>
          <w:sz w:val="24"/>
          <w:szCs w:val="24"/>
        </w:rPr>
        <w:t>e</w:t>
      </w:r>
      <w:r>
        <w:rPr>
          <w:b/>
          <w:sz w:val="24"/>
          <w:szCs w:val="24"/>
        </w:rPr>
        <w:t>i</w:t>
      </w:r>
      <w:r>
        <w:rPr>
          <w:b/>
          <w:spacing w:val="1"/>
          <w:sz w:val="24"/>
          <w:szCs w:val="24"/>
        </w:rPr>
        <w:t>nt</w:t>
      </w:r>
      <w:r>
        <w:rPr>
          <w:b/>
          <w:spacing w:val="-6"/>
          <w:sz w:val="24"/>
          <w:szCs w:val="24"/>
        </w:rPr>
        <w:t>r</w:t>
      </w:r>
      <w:r>
        <w:rPr>
          <w:b/>
          <w:sz w:val="24"/>
          <w:szCs w:val="24"/>
        </w:rPr>
        <w:t>o</w:t>
      </w:r>
      <w:r>
        <w:rPr>
          <w:b/>
          <w:spacing w:val="1"/>
          <w:sz w:val="24"/>
          <w:szCs w:val="24"/>
        </w:rPr>
        <w:t>du</w:t>
      </w:r>
      <w:r>
        <w:rPr>
          <w:b/>
          <w:spacing w:val="-1"/>
          <w:sz w:val="24"/>
          <w:szCs w:val="24"/>
        </w:rPr>
        <w:t>c</w:t>
      </w:r>
      <w:r>
        <w:rPr>
          <w:b/>
          <w:sz w:val="24"/>
          <w:szCs w:val="24"/>
        </w:rPr>
        <w:t>i</w:t>
      </w:r>
      <w:r>
        <w:rPr>
          <w:b/>
          <w:spacing w:val="1"/>
          <w:sz w:val="24"/>
          <w:szCs w:val="24"/>
        </w:rPr>
        <w:t>n</w:t>
      </w:r>
      <w:r>
        <w:rPr>
          <w:b/>
          <w:sz w:val="24"/>
          <w:szCs w:val="24"/>
        </w:rPr>
        <w:t>g</w:t>
      </w:r>
      <w:r>
        <w:rPr>
          <w:b/>
          <w:spacing w:val="4"/>
          <w:sz w:val="24"/>
          <w:szCs w:val="24"/>
        </w:rPr>
        <w:t xml:space="preserve"> </w:t>
      </w:r>
      <w:r>
        <w:rPr>
          <w:b/>
          <w:sz w:val="24"/>
          <w:szCs w:val="24"/>
        </w:rPr>
        <w:t>K</w:t>
      </w:r>
      <w:r>
        <w:rPr>
          <w:b/>
          <w:spacing w:val="10"/>
          <w:sz w:val="24"/>
          <w:szCs w:val="24"/>
        </w:rPr>
        <w:t xml:space="preserve"> </w:t>
      </w:r>
      <w:r>
        <w:rPr>
          <w:b/>
          <w:sz w:val="24"/>
          <w:szCs w:val="24"/>
        </w:rPr>
        <w:t xml:space="preserve">– </w:t>
      </w:r>
      <w:r>
        <w:rPr>
          <w:b/>
          <w:spacing w:val="4"/>
          <w:sz w:val="24"/>
          <w:szCs w:val="24"/>
        </w:rPr>
        <w:t>M</w:t>
      </w:r>
      <w:r>
        <w:rPr>
          <w:b/>
          <w:spacing w:val="-6"/>
          <w:sz w:val="24"/>
          <w:szCs w:val="24"/>
        </w:rPr>
        <w:t>e</w:t>
      </w:r>
      <w:r>
        <w:rPr>
          <w:b/>
          <w:sz w:val="24"/>
          <w:szCs w:val="24"/>
        </w:rPr>
        <w:t>a</w:t>
      </w:r>
      <w:r>
        <w:rPr>
          <w:b/>
          <w:spacing w:val="1"/>
          <w:sz w:val="24"/>
          <w:szCs w:val="24"/>
        </w:rPr>
        <w:t>n</w:t>
      </w:r>
      <w:r>
        <w:rPr>
          <w:b/>
          <w:sz w:val="24"/>
          <w:szCs w:val="24"/>
        </w:rPr>
        <w:t>s</w:t>
      </w:r>
      <w:r>
        <w:rPr>
          <w:b/>
          <w:spacing w:val="2"/>
          <w:sz w:val="24"/>
          <w:szCs w:val="24"/>
        </w:rPr>
        <w:t xml:space="preserve"> </w:t>
      </w:r>
      <w:r>
        <w:rPr>
          <w:b/>
          <w:sz w:val="24"/>
          <w:szCs w:val="24"/>
        </w:rPr>
        <w:t>wi</w:t>
      </w:r>
      <w:r>
        <w:rPr>
          <w:b/>
          <w:spacing w:val="1"/>
          <w:sz w:val="24"/>
          <w:szCs w:val="24"/>
        </w:rPr>
        <w:t>t</w:t>
      </w:r>
      <w:r>
        <w:rPr>
          <w:b/>
          <w:sz w:val="24"/>
          <w:szCs w:val="24"/>
        </w:rPr>
        <w:t>h</w:t>
      </w:r>
      <w:r>
        <w:rPr>
          <w:b/>
          <w:spacing w:val="5"/>
          <w:sz w:val="24"/>
          <w:szCs w:val="24"/>
        </w:rPr>
        <w:t xml:space="preserve"> </w:t>
      </w:r>
      <w:r>
        <w:rPr>
          <w:b/>
          <w:spacing w:val="-5"/>
          <w:sz w:val="24"/>
          <w:szCs w:val="24"/>
        </w:rPr>
        <w:t>a</w:t>
      </w:r>
      <w:r>
        <w:rPr>
          <w:b/>
          <w:spacing w:val="1"/>
          <w:sz w:val="24"/>
          <w:szCs w:val="24"/>
        </w:rPr>
        <w:t>d</w:t>
      </w:r>
      <w:r>
        <w:rPr>
          <w:b/>
          <w:sz w:val="24"/>
          <w:szCs w:val="24"/>
        </w:rPr>
        <w:t>va</w:t>
      </w:r>
      <w:r>
        <w:rPr>
          <w:b/>
          <w:spacing w:val="1"/>
          <w:sz w:val="24"/>
          <w:szCs w:val="24"/>
        </w:rPr>
        <w:t>n</w:t>
      </w:r>
      <w:r>
        <w:rPr>
          <w:b/>
          <w:spacing w:val="2"/>
          <w:sz w:val="24"/>
          <w:szCs w:val="24"/>
        </w:rPr>
        <w:t>c</w:t>
      </w:r>
      <w:r>
        <w:rPr>
          <w:b/>
          <w:spacing w:val="-1"/>
          <w:sz w:val="24"/>
          <w:szCs w:val="24"/>
        </w:rPr>
        <w:t>e</w:t>
      </w:r>
      <w:r>
        <w:rPr>
          <w:b/>
          <w:sz w:val="24"/>
          <w:szCs w:val="24"/>
        </w:rPr>
        <w:t>d</w:t>
      </w:r>
      <w:r>
        <w:rPr>
          <w:b/>
          <w:spacing w:val="5"/>
          <w:sz w:val="24"/>
          <w:szCs w:val="24"/>
        </w:rPr>
        <w:t xml:space="preserve"> </w:t>
      </w:r>
      <w:r>
        <w:rPr>
          <w:b/>
          <w:sz w:val="24"/>
          <w:szCs w:val="24"/>
        </w:rPr>
        <w:t xml:space="preserve">Dual </w:t>
      </w:r>
      <w:r>
        <w:rPr>
          <w:b/>
          <w:spacing w:val="-2"/>
          <w:sz w:val="24"/>
          <w:szCs w:val="24"/>
        </w:rPr>
        <w:t>L</w:t>
      </w:r>
      <w:r>
        <w:rPr>
          <w:b/>
          <w:sz w:val="24"/>
          <w:szCs w:val="24"/>
        </w:rPr>
        <w:t>o</w:t>
      </w:r>
      <w:r>
        <w:rPr>
          <w:b/>
          <w:spacing w:val="-1"/>
          <w:sz w:val="24"/>
          <w:szCs w:val="24"/>
        </w:rPr>
        <w:t>c</w:t>
      </w:r>
      <w:r>
        <w:rPr>
          <w:b/>
          <w:sz w:val="24"/>
          <w:szCs w:val="24"/>
        </w:rPr>
        <w:t>a</w:t>
      </w:r>
      <w:r>
        <w:rPr>
          <w:b/>
          <w:spacing w:val="-4"/>
          <w:sz w:val="24"/>
          <w:szCs w:val="24"/>
        </w:rPr>
        <w:t>l</w:t>
      </w:r>
      <w:r>
        <w:rPr>
          <w:b/>
          <w:spacing w:val="5"/>
          <w:sz w:val="24"/>
          <w:szCs w:val="24"/>
        </w:rPr>
        <w:t>i</w:t>
      </w:r>
      <w:r>
        <w:rPr>
          <w:b/>
          <w:spacing w:val="-6"/>
          <w:sz w:val="24"/>
          <w:szCs w:val="24"/>
        </w:rPr>
        <w:t>z</w:t>
      </w:r>
      <w:r>
        <w:rPr>
          <w:b/>
          <w:sz w:val="24"/>
          <w:szCs w:val="24"/>
        </w:rPr>
        <w:t>a</w:t>
      </w:r>
      <w:r>
        <w:rPr>
          <w:b/>
          <w:spacing w:val="1"/>
          <w:sz w:val="24"/>
          <w:szCs w:val="24"/>
        </w:rPr>
        <w:t>t</w:t>
      </w:r>
      <w:r>
        <w:rPr>
          <w:b/>
          <w:sz w:val="24"/>
          <w:szCs w:val="24"/>
        </w:rPr>
        <w:t>ion</w:t>
      </w:r>
      <w:r>
        <w:rPr>
          <w:b/>
          <w:spacing w:val="7"/>
          <w:sz w:val="24"/>
          <w:szCs w:val="24"/>
        </w:rPr>
        <w:t xml:space="preserve"> </w:t>
      </w:r>
      <w:r>
        <w:rPr>
          <w:b/>
          <w:spacing w:val="-2"/>
          <w:sz w:val="24"/>
          <w:szCs w:val="24"/>
        </w:rPr>
        <w:t>+</w:t>
      </w:r>
      <w:r>
        <w:rPr>
          <w:b/>
          <w:spacing w:val="4"/>
          <w:sz w:val="24"/>
          <w:szCs w:val="24"/>
        </w:rPr>
        <w:t>M</w:t>
      </w:r>
      <w:r>
        <w:rPr>
          <w:b/>
          <w:spacing w:val="-1"/>
          <w:sz w:val="24"/>
          <w:szCs w:val="24"/>
        </w:rPr>
        <w:t>e</w:t>
      </w:r>
      <w:r>
        <w:rPr>
          <w:b/>
          <w:spacing w:val="1"/>
          <w:sz w:val="24"/>
          <w:szCs w:val="24"/>
        </w:rPr>
        <w:t>th</w:t>
      </w:r>
      <w:r>
        <w:rPr>
          <w:b/>
          <w:sz w:val="24"/>
          <w:szCs w:val="24"/>
        </w:rPr>
        <w:t>o</w:t>
      </w:r>
      <w:r>
        <w:rPr>
          <w:b/>
          <w:spacing w:val="1"/>
          <w:sz w:val="24"/>
          <w:szCs w:val="24"/>
        </w:rPr>
        <w:t>d</w:t>
      </w:r>
      <w:r>
        <w:rPr>
          <w:b/>
          <w:spacing w:val="-2"/>
          <w:sz w:val="24"/>
          <w:szCs w:val="24"/>
        </w:rPr>
        <w:t>T</w:t>
      </w:r>
      <w:r>
        <w:rPr>
          <w:b/>
          <w:spacing w:val="1"/>
          <w:sz w:val="24"/>
          <w:szCs w:val="24"/>
        </w:rPr>
        <w:t>uh</w:t>
      </w:r>
      <w:r>
        <w:rPr>
          <w:b/>
          <w:sz w:val="24"/>
          <w:szCs w:val="24"/>
        </w:rPr>
        <w:t>i</w:t>
      </w:r>
      <w:r>
        <w:rPr>
          <w:b/>
          <w:spacing w:val="1"/>
          <w:sz w:val="24"/>
          <w:szCs w:val="24"/>
        </w:rPr>
        <w:t>n</w:t>
      </w:r>
      <w:r>
        <w:rPr>
          <w:b/>
          <w:sz w:val="24"/>
          <w:szCs w:val="24"/>
        </w:rPr>
        <w:t>,</w:t>
      </w:r>
      <w:r>
        <w:rPr>
          <w:b/>
          <w:spacing w:val="6"/>
          <w:sz w:val="24"/>
          <w:szCs w:val="24"/>
        </w:rPr>
        <w:t xml:space="preserve"> </w:t>
      </w:r>
      <w:r>
        <w:rPr>
          <w:b/>
          <w:sz w:val="24"/>
          <w:szCs w:val="24"/>
        </w:rPr>
        <w:t>‖</w:t>
      </w:r>
      <w:r>
        <w:rPr>
          <w:b/>
          <w:spacing w:val="3"/>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al Jo</w:t>
      </w:r>
      <w:r>
        <w:rPr>
          <w:b/>
          <w:spacing w:val="1"/>
          <w:sz w:val="24"/>
          <w:szCs w:val="24"/>
        </w:rPr>
        <w:t>u</w:t>
      </w:r>
      <w:r>
        <w:rPr>
          <w:b/>
          <w:spacing w:val="-6"/>
          <w:sz w:val="24"/>
          <w:szCs w:val="24"/>
        </w:rPr>
        <w:t>r</w:t>
      </w:r>
      <w:r>
        <w:rPr>
          <w:b/>
          <w:spacing w:val="1"/>
          <w:sz w:val="24"/>
          <w:szCs w:val="24"/>
        </w:rPr>
        <w:t>n</w:t>
      </w:r>
      <w:r>
        <w:rPr>
          <w:b/>
          <w:spacing w:val="5"/>
          <w:sz w:val="24"/>
          <w:szCs w:val="24"/>
        </w:rPr>
        <w:t>a</w:t>
      </w:r>
      <w:r>
        <w:rPr>
          <w:b/>
          <w:sz w:val="24"/>
          <w:szCs w:val="24"/>
        </w:rPr>
        <w:t>l of</w:t>
      </w:r>
      <w:r>
        <w:rPr>
          <w:b/>
          <w:spacing w:val="6"/>
          <w:sz w:val="24"/>
          <w:szCs w:val="24"/>
        </w:rPr>
        <w:t xml:space="preserve"> </w:t>
      </w:r>
      <w:r>
        <w:rPr>
          <w:b/>
          <w:spacing w:val="-2"/>
          <w:sz w:val="24"/>
          <w:szCs w:val="24"/>
        </w:rPr>
        <w:t>E</w:t>
      </w:r>
      <w:r>
        <w:rPr>
          <w:b/>
          <w:spacing w:val="1"/>
          <w:sz w:val="24"/>
          <w:szCs w:val="24"/>
        </w:rPr>
        <w:t>n</w:t>
      </w:r>
      <w:r>
        <w:rPr>
          <w:b/>
          <w:sz w:val="24"/>
          <w:szCs w:val="24"/>
        </w:rPr>
        <w:t>gi</w:t>
      </w:r>
      <w:r>
        <w:rPr>
          <w:b/>
          <w:spacing w:val="1"/>
          <w:sz w:val="24"/>
          <w:szCs w:val="24"/>
        </w:rPr>
        <w:t>n</w:t>
      </w:r>
      <w:r>
        <w:rPr>
          <w:b/>
          <w:spacing w:val="-1"/>
          <w:sz w:val="24"/>
          <w:szCs w:val="24"/>
        </w:rPr>
        <w:t>e</w:t>
      </w:r>
      <w:r>
        <w:rPr>
          <w:b/>
          <w:spacing w:val="4"/>
          <w:sz w:val="24"/>
          <w:szCs w:val="24"/>
        </w:rPr>
        <w:t>e</w:t>
      </w:r>
      <w:r>
        <w:rPr>
          <w:b/>
          <w:spacing w:val="-6"/>
          <w:sz w:val="24"/>
          <w:szCs w:val="24"/>
        </w:rPr>
        <w:t>r</w:t>
      </w:r>
      <w:r>
        <w:rPr>
          <w:b/>
          <w:sz w:val="24"/>
          <w:szCs w:val="24"/>
        </w:rPr>
        <w:t>i</w:t>
      </w:r>
      <w:r>
        <w:rPr>
          <w:b/>
          <w:spacing w:val="1"/>
          <w:sz w:val="24"/>
          <w:szCs w:val="24"/>
        </w:rPr>
        <w:t>n</w:t>
      </w:r>
      <w:r>
        <w:rPr>
          <w:b/>
          <w:sz w:val="24"/>
          <w:szCs w:val="24"/>
        </w:rPr>
        <w:t>g R</w:t>
      </w:r>
      <w:r>
        <w:rPr>
          <w:b/>
          <w:spacing w:val="-1"/>
          <w:sz w:val="24"/>
          <w:szCs w:val="24"/>
        </w:rPr>
        <w:t>e</w:t>
      </w:r>
      <w:r>
        <w:rPr>
          <w:b/>
          <w:spacing w:val="-2"/>
          <w:sz w:val="24"/>
          <w:szCs w:val="24"/>
        </w:rPr>
        <w:t>s</w:t>
      </w:r>
      <w:r>
        <w:rPr>
          <w:b/>
          <w:spacing w:val="-1"/>
          <w:sz w:val="24"/>
          <w:szCs w:val="24"/>
        </w:rPr>
        <w:t>e</w:t>
      </w:r>
      <w:r>
        <w:rPr>
          <w:b/>
          <w:spacing w:val="5"/>
          <w:sz w:val="24"/>
          <w:szCs w:val="24"/>
        </w:rPr>
        <w:t>a</w:t>
      </w:r>
      <w:r>
        <w:rPr>
          <w:b/>
          <w:spacing w:val="-6"/>
          <w:sz w:val="24"/>
          <w:szCs w:val="24"/>
        </w:rPr>
        <w:t>r</w:t>
      </w:r>
      <w:r>
        <w:rPr>
          <w:b/>
          <w:spacing w:val="-1"/>
          <w:sz w:val="24"/>
          <w:szCs w:val="24"/>
        </w:rPr>
        <w:t>c</w:t>
      </w:r>
      <w:r>
        <w:rPr>
          <w:b/>
          <w:sz w:val="24"/>
          <w:szCs w:val="24"/>
        </w:rPr>
        <w:t>h</w:t>
      </w:r>
      <w:r>
        <w:rPr>
          <w:b/>
          <w:spacing w:val="-6"/>
          <w:sz w:val="24"/>
          <w:szCs w:val="24"/>
        </w:rPr>
        <w:t xml:space="preserve"> </w:t>
      </w:r>
      <w:r>
        <w:rPr>
          <w:b/>
          <w:sz w:val="24"/>
          <w:szCs w:val="24"/>
        </w:rPr>
        <w:t>a</w:t>
      </w:r>
      <w:r>
        <w:rPr>
          <w:b/>
          <w:spacing w:val="1"/>
          <w:sz w:val="24"/>
          <w:szCs w:val="24"/>
        </w:rPr>
        <w:t>n</w:t>
      </w:r>
      <w:r>
        <w:rPr>
          <w:b/>
          <w:sz w:val="24"/>
          <w:szCs w:val="24"/>
        </w:rPr>
        <w:t>d</w:t>
      </w:r>
      <w:r>
        <w:rPr>
          <w:b/>
          <w:spacing w:val="-6"/>
          <w:sz w:val="24"/>
          <w:szCs w:val="24"/>
        </w:rPr>
        <w:t xml:space="preserve"> </w:t>
      </w:r>
      <w:r>
        <w:rPr>
          <w:b/>
          <w:sz w:val="24"/>
          <w:szCs w:val="24"/>
        </w:rPr>
        <w:t>Ap</w:t>
      </w:r>
      <w:r>
        <w:rPr>
          <w:b/>
          <w:spacing w:val="1"/>
          <w:sz w:val="24"/>
          <w:szCs w:val="24"/>
        </w:rPr>
        <w:t>p</w:t>
      </w:r>
      <w:r>
        <w:rPr>
          <w:b/>
          <w:spacing w:val="-4"/>
          <w:sz w:val="24"/>
          <w:szCs w:val="24"/>
        </w:rPr>
        <w:t>l</w:t>
      </w:r>
      <w:r>
        <w:rPr>
          <w:b/>
          <w:sz w:val="24"/>
          <w:szCs w:val="24"/>
        </w:rPr>
        <w:t>ica</w:t>
      </w:r>
      <w:r>
        <w:rPr>
          <w:b/>
          <w:spacing w:val="1"/>
          <w:sz w:val="24"/>
          <w:szCs w:val="24"/>
        </w:rPr>
        <w:t>t</w:t>
      </w:r>
      <w:r>
        <w:rPr>
          <w:b/>
          <w:sz w:val="24"/>
          <w:szCs w:val="24"/>
        </w:rPr>
        <w:t>io</w:t>
      </w:r>
      <w:r>
        <w:rPr>
          <w:b/>
          <w:spacing w:val="1"/>
          <w:sz w:val="24"/>
          <w:szCs w:val="24"/>
        </w:rPr>
        <w:t>n</w:t>
      </w:r>
      <w:r>
        <w:rPr>
          <w:b/>
          <w:spacing w:val="-2"/>
          <w:sz w:val="24"/>
          <w:szCs w:val="24"/>
        </w:rPr>
        <w:t>s</w:t>
      </w:r>
      <w:r>
        <w:rPr>
          <w:b/>
          <w:sz w:val="24"/>
          <w:szCs w:val="24"/>
        </w:rPr>
        <w:t>,</w:t>
      </w:r>
      <w:r>
        <w:rPr>
          <w:b/>
          <w:spacing w:val="-5"/>
          <w:sz w:val="24"/>
          <w:szCs w:val="24"/>
        </w:rPr>
        <w:t xml:space="preserve"> </w:t>
      </w:r>
      <w:r>
        <w:rPr>
          <w:b/>
          <w:sz w:val="24"/>
          <w:szCs w:val="24"/>
        </w:rPr>
        <w:t>V</w:t>
      </w:r>
      <w:r>
        <w:rPr>
          <w:b/>
          <w:spacing w:val="4"/>
          <w:sz w:val="24"/>
          <w:szCs w:val="24"/>
        </w:rPr>
        <w:t>o</w:t>
      </w:r>
      <w:r>
        <w:rPr>
          <w:b/>
          <w:spacing w:val="-4"/>
          <w:sz w:val="24"/>
          <w:szCs w:val="24"/>
        </w:rPr>
        <w:t>l</w:t>
      </w:r>
      <w:r>
        <w:rPr>
          <w:b/>
          <w:spacing w:val="1"/>
          <w:sz w:val="24"/>
          <w:szCs w:val="24"/>
        </w:rPr>
        <w:t>u</w:t>
      </w:r>
      <w:r>
        <w:rPr>
          <w:b/>
          <w:spacing w:val="-3"/>
          <w:sz w:val="24"/>
          <w:szCs w:val="24"/>
        </w:rPr>
        <w:t>m</w:t>
      </w:r>
      <w:r>
        <w:rPr>
          <w:b/>
          <w:sz w:val="24"/>
          <w:szCs w:val="24"/>
        </w:rPr>
        <w:t>e</w:t>
      </w:r>
      <w:r>
        <w:rPr>
          <w:b/>
          <w:spacing w:val="-8"/>
          <w:sz w:val="24"/>
          <w:szCs w:val="24"/>
        </w:rPr>
        <w:t xml:space="preserve"> </w:t>
      </w:r>
      <w:r>
        <w:rPr>
          <w:b/>
          <w:sz w:val="24"/>
          <w:szCs w:val="24"/>
        </w:rPr>
        <w:t>3,</w:t>
      </w:r>
      <w:r>
        <w:rPr>
          <w:b/>
          <w:spacing w:val="-5"/>
          <w:sz w:val="24"/>
          <w:szCs w:val="24"/>
        </w:rPr>
        <w:t xml:space="preserve"> </w:t>
      </w:r>
      <w:r>
        <w:rPr>
          <w:b/>
          <w:spacing w:val="-2"/>
          <w:sz w:val="24"/>
          <w:szCs w:val="24"/>
        </w:rPr>
        <w:t>I</w:t>
      </w:r>
      <w:r>
        <w:rPr>
          <w:b/>
          <w:spacing w:val="2"/>
          <w:sz w:val="24"/>
          <w:szCs w:val="24"/>
        </w:rPr>
        <w:t>s</w:t>
      </w:r>
      <w:r>
        <w:rPr>
          <w:b/>
          <w:spacing w:val="-2"/>
          <w:sz w:val="24"/>
          <w:szCs w:val="24"/>
        </w:rPr>
        <w:t>s</w:t>
      </w:r>
      <w:r>
        <w:rPr>
          <w:b/>
          <w:spacing w:val="1"/>
          <w:sz w:val="24"/>
          <w:szCs w:val="24"/>
        </w:rPr>
        <w:t>u</w:t>
      </w:r>
      <w:r>
        <w:rPr>
          <w:b/>
          <w:sz w:val="24"/>
          <w:szCs w:val="24"/>
        </w:rPr>
        <w:t>e</w:t>
      </w:r>
      <w:r>
        <w:rPr>
          <w:b/>
          <w:spacing w:val="-8"/>
          <w:sz w:val="24"/>
          <w:szCs w:val="24"/>
        </w:rPr>
        <w:t xml:space="preserve"> </w:t>
      </w:r>
      <w:r>
        <w:rPr>
          <w:b/>
          <w:sz w:val="24"/>
          <w:szCs w:val="24"/>
        </w:rPr>
        <w:t>1,</w:t>
      </w:r>
      <w:r>
        <w:rPr>
          <w:b/>
          <w:spacing w:val="-5"/>
          <w:sz w:val="24"/>
          <w:szCs w:val="24"/>
        </w:rPr>
        <w:t xml:space="preserve"> </w:t>
      </w:r>
      <w:r>
        <w:rPr>
          <w:b/>
          <w:sz w:val="24"/>
          <w:szCs w:val="24"/>
        </w:rPr>
        <w:t>J</w:t>
      </w:r>
      <w:r>
        <w:rPr>
          <w:b/>
          <w:spacing w:val="1"/>
          <w:sz w:val="24"/>
          <w:szCs w:val="24"/>
        </w:rPr>
        <w:t>un</w:t>
      </w:r>
      <w:r>
        <w:rPr>
          <w:b/>
          <w:sz w:val="24"/>
          <w:szCs w:val="24"/>
        </w:rPr>
        <w:t>e</w:t>
      </w:r>
      <w:r>
        <w:rPr>
          <w:b/>
          <w:spacing w:val="-8"/>
          <w:sz w:val="24"/>
          <w:szCs w:val="24"/>
        </w:rPr>
        <w:t xml:space="preserve"> </w:t>
      </w:r>
      <w:r>
        <w:rPr>
          <w:b/>
          <w:sz w:val="24"/>
          <w:szCs w:val="24"/>
        </w:rPr>
        <w:t>2012,</w:t>
      </w:r>
      <w:r>
        <w:rPr>
          <w:b/>
          <w:spacing w:val="-5"/>
          <w:sz w:val="24"/>
          <w:szCs w:val="24"/>
        </w:rPr>
        <w:t xml:space="preserve"> </w:t>
      </w:r>
      <w:r>
        <w:rPr>
          <w:b/>
          <w:spacing w:val="-2"/>
          <w:sz w:val="24"/>
          <w:szCs w:val="24"/>
        </w:rPr>
        <w:t>I</w:t>
      </w:r>
      <w:r>
        <w:rPr>
          <w:b/>
          <w:spacing w:val="1"/>
          <w:sz w:val="24"/>
          <w:szCs w:val="24"/>
        </w:rPr>
        <w:t>SS</w:t>
      </w:r>
      <w:r>
        <w:rPr>
          <w:b/>
          <w:sz w:val="24"/>
          <w:szCs w:val="24"/>
        </w:rPr>
        <w:t>N</w:t>
      </w:r>
      <w:r>
        <w:rPr>
          <w:b/>
          <w:spacing w:val="-8"/>
          <w:sz w:val="24"/>
          <w:szCs w:val="24"/>
        </w:rPr>
        <w:t xml:space="preserve"> </w:t>
      </w:r>
      <w:r>
        <w:rPr>
          <w:b/>
          <w:sz w:val="24"/>
          <w:szCs w:val="24"/>
        </w:rPr>
        <w:t>227</w:t>
      </w:r>
      <w:r>
        <w:rPr>
          <w:b/>
          <w:spacing w:val="7"/>
          <w:sz w:val="24"/>
          <w:szCs w:val="24"/>
        </w:rPr>
        <w:t>8</w:t>
      </w:r>
      <w:r>
        <w:rPr>
          <w:b/>
          <w:spacing w:val="2"/>
          <w:sz w:val="24"/>
          <w:szCs w:val="24"/>
        </w:rPr>
        <w:t>-</w:t>
      </w:r>
      <w:r>
        <w:rPr>
          <w:b/>
          <w:sz w:val="24"/>
          <w:szCs w:val="24"/>
        </w:rPr>
        <w:t>088</w:t>
      </w:r>
      <w:r>
        <w:rPr>
          <w:b/>
          <w:spacing w:val="-5"/>
          <w:sz w:val="24"/>
          <w:szCs w:val="24"/>
        </w:rPr>
        <w:t>2</w:t>
      </w:r>
      <w:r>
        <w:rPr>
          <w:b/>
          <w:sz w:val="24"/>
          <w:szCs w:val="24"/>
        </w:rPr>
        <w:t>.</w:t>
      </w:r>
    </w:p>
    <w:p w14:paraId="46F19BDE" w14:textId="77777777" w:rsidR="00433F0F" w:rsidRDefault="00433F0F">
      <w:pPr>
        <w:spacing w:before="3" w:line="240" w:lineRule="exact"/>
        <w:rPr>
          <w:sz w:val="24"/>
          <w:szCs w:val="24"/>
        </w:rPr>
      </w:pPr>
    </w:p>
    <w:p w14:paraId="3DF57368" w14:textId="77777777" w:rsidR="00433F0F" w:rsidRDefault="008B01BA">
      <w:pPr>
        <w:spacing w:line="360" w:lineRule="auto"/>
        <w:ind w:left="447" w:right="74"/>
        <w:jc w:val="both"/>
        <w:rPr>
          <w:sz w:val="24"/>
          <w:szCs w:val="24"/>
        </w:rPr>
      </w:pPr>
      <w:r>
        <w:rPr>
          <w:spacing w:val="2"/>
          <w:sz w:val="24"/>
          <w:szCs w:val="24"/>
        </w:rPr>
        <w:t>T.</w:t>
      </w:r>
      <w:r>
        <w:rPr>
          <w:sz w:val="24"/>
          <w:szCs w:val="24"/>
        </w:rPr>
        <w:t>U</w:t>
      </w:r>
      <w:r>
        <w:rPr>
          <w:spacing w:val="4"/>
          <w:sz w:val="24"/>
          <w:szCs w:val="24"/>
        </w:rPr>
        <w:t xml:space="preserve"> </w:t>
      </w:r>
      <w:r>
        <w:rPr>
          <w:spacing w:val="1"/>
          <w:sz w:val="24"/>
          <w:szCs w:val="24"/>
        </w:rPr>
        <w:t>P</w:t>
      </w:r>
      <w:r>
        <w:rPr>
          <w:spacing w:val="-1"/>
          <w:sz w:val="24"/>
          <w:szCs w:val="24"/>
        </w:rPr>
        <w:t>a</w:t>
      </w:r>
      <w:r>
        <w:rPr>
          <w:sz w:val="24"/>
          <w:szCs w:val="24"/>
        </w:rPr>
        <w:t>ul</w:t>
      </w:r>
      <w:r>
        <w:rPr>
          <w:spacing w:val="1"/>
          <w:sz w:val="24"/>
          <w:szCs w:val="24"/>
        </w:rPr>
        <w:t xml:space="preserve"> </w:t>
      </w:r>
      <w:r>
        <w:rPr>
          <w:spacing w:val="4"/>
          <w:sz w:val="24"/>
          <w:szCs w:val="24"/>
        </w:rPr>
        <w:t>a</w:t>
      </w:r>
      <w:r>
        <w:rPr>
          <w:spacing w:val="-5"/>
          <w:sz w:val="24"/>
          <w:szCs w:val="24"/>
        </w:rPr>
        <w:t>n</w:t>
      </w:r>
      <w:r>
        <w:rPr>
          <w:sz w:val="24"/>
          <w:szCs w:val="24"/>
        </w:rPr>
        <w:t>d</w:t>
      </w:r>
      <w:r>
        <w:rPr>
          <w:spacing w:val="10"/>
          <w:sz w:val="24"/>
          <w:szCs w:val="24"/>
        </w:rPr>
        <w:t xml:space="preserve"> </w:t>
      </w:r>
      <w:r>
        <w:rPr>
          <w:spacing w:val="1"/>
          <w:sz w:val="24"/>
          <w:szCs w:val="24"/>
        </w:rPr>
        <w:t>S</w:t>
      </w:r>
      <w:r>
        <w:rPr>
          <w:spacing w:val="2"/>
          <w:sz w:val="24"/>
          <w:szCs w:val="24"/>
        </w:rPr>
        <w:t>.</w:t>
      </w:r>
      <w:r>
        <w:rPr>
          <w:spacing w:val="-5"/>
          <w:sz w:val="24"/>
          <w:szCs w:val="24"/>
        </w:rPr>
        <w:t>K</w:t>
      </w:r>
      <w:r>
        <w:rPr>
          <w:sz w:val="24"/>
          <w:szCs w:val="24"/>
        </w:rPr>
        <w:t>.</w:t>
      </w:r>
      <w:r>
        <w:rPr>
          <w:spacing w:val="12"/>
          <w:sz w:val="24"/>
          <w:szCs w:val="24"/>
        </w:rPr>
        <w:t xml:space="preserve"> </w:t>
      </w:r>
      <w:r>
        <w:rPr>
          <w:spacing w:val="-2"/>
          <w:sz w:val="24"/>
          <w:szCs w:val="24"/>
        </w:rPr>
        <w:t>B</w:t>
      </w:r>
      <w:r>
        <w:rPr>
          <w:spacing w:val="-1"/>
          <w:sz w:val="24"/>
          <w:szCs w:val="24"/>
        </w:rPr>
        <w:t>a</w:t>
      </w:r>
      <w:r>
        <w:rPr>
          <w:spacing w:val="-5"/>
          <w:sz w:val="24"/>
          <w:szCs w:val="24"/>
        </w:rPr>
        <w:t>n</w:t>
      </w:r>
      <w:r>
        <w:rPr>
          <w:spacing w:val="5"/>
          <w:sz w:val="24"/>
          <w:szCs w:val="24"/>
        </w:rPr>
        <w:t>d</w:t>
      </w:r>
      <w:r>
        <w:rPr>
          <w:spacing w:val="-10"/>
          <w:sz w:val="24"/>
          <w:szCs w:val="24"/>
        </w:rPr>
        <w:t>y</w:t>
      </w:r>
      <w:r>
        <w:rPr>
          <w:spacing w:val="5"/>
          <w:sz w:val="24"/>
          <w:szCs w:val="24"/>
        </w:rPr>
        <w:t>o</w:t>
      </w:r>
      <w:r>
        <w:rPr>
          <w:sz w:val="24"/>
          <w:szCs w:val="24"/>
        </w:rPr>
        <w:t>p</w:t>
      </w:r>
      <w:r>
        <w:rPr>
          <w:spacing w:val="-1"/>
          <w:sz w:val="24"/>
          <w:szCs w:val="24"/>
        </w:rPr>
        <w:t>a</w:t>
      </w:r>
      <w:r>
        <w:rPr>
          <w:sz w:val="24"/>
          <w:szCs w:val="24"/>
        </w:rPr>
        <w:t>dh</w:t>
      </w:r>
      <w:r>
        <w:rPr>
          <w:spacing w:val="-5"/>
          <w:sz w:val="24"/>
          <w:szCs w:val="24"/>
        </w:rPr>
        <w:t>y</w:t>
      </w:r>
      <w:r>
        <w:rPr>
          <w:spacing w:val="8"/>
          <w:sz w:val="24"/>
          <w:szCs w:val="24"/>
        </w:rPr>
        <w:t>a</w:t>
      </w:r>
      <w:r>
        <w:rPr>
          <w:sz w:val="24"/>
          <w:szCs w:val="24"/>
        </w:rPr>
        <w:t xml:space="preserve">y </w:t>
      </w:r>
      <w:r>
        <w:rPr>
          <w:spacing w:val="1"/>
          <w:sz w:val="24"/>
          <w:szCs w:val="24"/>
        </w:rPr>
        <w:t>[</w:t>
      </w:r>
      <w:r>
        <w:rPr>
          <w:sz w:val="24"/>
          <w:szCs w:val="24"/>
        </w:rPr>
        <w:t>20]</w:t>
      </w:r>
      <w:r>
        <w:rPr>
          <w:spacing w:val="11"/>
          <w:sz w:val="24"/>
          <w:szCs w:val="24"/>
        </w:rPr>
        <w:t xml:space="preserve"> </w:t>
      </w:r>
      <w:r>
        <w:rPr>
          <w:spacing w:val="-5"/>
          <w:sz w:val="24"/>
          <w:szCs w:val="24"/>
        </w:rPr>
        <w:t>h</w:t>
      </w:r>
      <w:r>
        <w:rPr>
          <w:spacing w:val="-1"/>
          <w:sz w:val="24"/>
          <w:szCs w:val="24"/>
        </w:rPr>
        <w:t>a</w:t>
      </w:r>
      <w:r>
        <w:rPr>
          <w:sz w:val="24"/>
          <w:szCs w:val="24"/>
        </w:rPr>
        <w:t>s</w:t>
      </w:r>
      <w:r>
        <w:rPr>
          <w:spacing w:val="8"/>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5"/>
          <w:sz w:val="24"/>
          <w:szCs w:val="24"/>
        </w:rPr>
        <w:t xml:space="preserve"> t</w:t>
      </w:r>
      <w:r>
        <w:rPr>
          <w:spacing w:val="-5"/>
          <w:sz w:val="24"/>
          <w:szCs w:val="24"/>
        </w:rPr>
        <w:t>h</w:t>
      </w:r>
      <w:r>
        <w:rPr>
          <w:sz w:val="24"/>
          <w:szCs w:val="24"/>
        </w:rPr>
        <w:t>e</w:t>
      </w:r>
      <w:r>
        <w:rPr>
          <w:spacing w:val="9"/>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t</w:t>
      </w:r>
      <w:r>
        <w:rPr>
          <w:spacing w:val="-5"/>
          <w:sz w:val="24"/>
          <w:szCs w:val="24"/>
        </w:rPr>
        <w:t>h</w:t>
      </w:r>
      <w:r>
        <w:rPr>
          <w:spacing w:val="-1"/>
          <w:sz w:val="24"/>
          <w:szCs w:val="24"/>
        </w:rPr>
        <w:t>a</w:t>
      </w:r>
      <w:r>
        <w:rPr>
          <w:sz w:val="24"/>
          <w:szCs w:val="24"/>
        </w:rPr>
        <w:t>t</w:t>
      </w:r>
      <w:r>
        <w:rPr>
          <w:spacing w:val="10"/>
          <w:sz w:val="24"/>
          <w:szCs w:val="24"/>
        </w:rPr>
        <w:t xml:space="preserve"> </w:t>
      </w:r>
      <w:r>
        <w:rPr>
          <w:spacing w:val="-5"/>
          <w:sz w:val="24"/>
          <w:szCs w:val="24"/>
        </w:rPr>
        <w:t>h</w:t>
      </w:r>
      <w:r>
        <w:rPr>
          <w:spacing w:val="4"/>
          <w:sz w:val="24"/>
          <w:szCs w:val="24"/>
        </w:rPr>
        <w:t>a</w:t>
      </w:r>
      <w:r>
        <w:rPr>
          <w:sz w:val="24"/>
          <w:szCs w:val="24"/>
        </w:rPr>
        <w:t xml:space="preserve">s </w:t>
      </w:r>
      <w:r>
        <w:rPr>
          <w:spacing w:val="-1"/>
          <w:sz w:val="24"/>
          <w:szCs w:val="24"/>
        </w:rPr>
        <w:t>a</w:t>
      </w:r>
      <w:r>
        <w:rPr>
          <w:sz w:val="24"/>
          <w:szCs w:val="24"/>
        </w:rPr>
        <w:t>ut</w:t>
      </w:r>
      <w:r>
        <w:rPr>
          <w:spacing w:val="5"/>
          <w:sz w:val="24"/>
          <w:szCs w:val="24"/>
        </w:rPr>
        <w:t>o</w:t>
      </w:r>
      <w:r>
        <w:rPr>
          <w:spacing w:val="-9"/>
          <w:sz w:val="24"/>
          <w:szCs w:val="24"/>
        </w:rPr>
        <w:t>m</w:t>
      </w:r>
      <w:r>
        <w:rPr>
          <w:spacing w:val="-1"/>
          <w:sz w:val="24"/>
          <w:szCs w:val="24"/>
        </w:rPr>
        <w:t>a</w:t>
      </w:r>
      <w:r>
        <w:rPr>
          <w:spacing w:val="5"/>
          <w:sz w:val="24"/>
          <w:szCs w:val="24"/>
        </w:rPr>
        <w:t>t</w:t>
      </w:r>
      <w:r>
        <w:rPr>
          <w:spacing w:val="-1"/>
          <w:sz w:val="24"/>
          <w:szCs w:val="24"/>
        </w:rPr>
        <w:t>e</w:t>
      </w:r>
      <w:r>
        <w:rPr>
          <w:sz w:val="24"/>
          <w:szCs w:val="24"/>
        </w:rPr>
        <w:t>d</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u</w:t>
      </w:r>
      <w:r>
        <w:rPr>
          <w:spacing w:val="-2"/>
          <w:sz w:val="24"/>
          <w:szCs w:val="24"/>
        </w:rPr>
        <w:t>s</w:t>
      </w:r>
      <w:r>
        <w:rPr>
          <w:sz w:val="24"/>
          <w:szCs w:val="24"/>
        </w:rPr>
        <w:t>e</w:t>
      </w:r>
      <w:r>
        <w:rPr>
          <w:spacing w:val="3"/>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3"/>
          <w:sz w:val="24"/>
          <w:szCs w:val="24"/>
        </w:rPr>
        <w:t>D</w:t>
      </w:r>
      <w:r>
        <w:rPr>
          <w:sz w:val="24"/>
          <w:szCs w:val="24"/>
        </w:rPr>
        <w:t>u</w:t>
      </w:r>
      <w:r>
        <w:rPr>
          <w:spacing w:val="4"/>
          <w:sz w:val="24"/>
          <w:szCs w:val="24"/>
        </w:rPr>
        <w:t>a</w:t>
      </w:r>
      <w:r>
        <w:rPr>
          <w:sz w:val="24"/>
          <w:szCs w:val="24"/>
        </w:rPr>
        <w:t xml:space="preserve">l </w:t>
      </w:r>
      <w:r>
        <w:rPr>
          <w:spacing w:val="-3"/>
          <w:sz w:val="24"/>
          <w:szCs w:val="24"/>
        </w:rPr>
        <w:t>L</w:t>
      </w:r>
      <w:r>
        <w:rPr>
          <w:spacing w:val="5"/>
          <w:sz w:val="24"/>
          <w:szCs w:val="24"/>
        </w:rPr>
        <w:t>o</w:t>
      </w:r>
      <w:r>
        <w:rPr>
          <w:spacing w:val="-1"/>
          <w:sz w:val="24"/>
          <w:szCs w:val="24"/>
        </w:rPr>
        <w:t>c</w:t>
      </w:r>
      <w:r>
        <w:rPr>
          <w:spacing w:val="4"/>
          <w:sz w:val="24"/>
          <w:szCs w:val="24"/>
        </w:rPr>
        <w:t>a</w:t>
      </w:r>
      <w:r>
        <w:rPr>
          <w:sz w:val="24"/>
          <w:szCs w:val="24"/>
        </w:rPr>
        <w:t>l</w:t>
      </w:r>
      <w:r>
        <w:rPr>
          <w:spacing w:val="-4"/>
          <w:sz w:val="24"/>
          <w:szCs w:val="24"/>
        </w:rPr>
        <w:t>i</w:t>
      </w:r>
      <w:r>
        <w:rPr>
          <w:spacing w:val="-1"/>
          <w:sz w:val="24"/>
          <w:szCs w:val="24"/>
        </w:rPr>
        <w:t>za</w:t>
      </w:r>
      <w:r>
        <w:rPr>
          <w:spacing w:val="10"/>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w:t>
      </w:r>
      <w:r>
        <w:rPr>
          <w:spacing w:val="-1"/>
          <w:sz w:val="24"/>
          <w:szCs w:val="24"/>
        </w:rPr>
        <w:t>e</w:t>
      </w:r>
      <w:r>
        <w:rPr>
          <w:sz w:val="24"/>
          <w:szCs w:val="24"/>
        </w:rPr>
        <w:t>.</w:t>
      </w:r>
      <w:r>
        <w:rPr>
          <w:spacing w:val="11"/>
          <w:sz w:val="24"/>
          <w:szCs w:val="24"/>
        </w:rPr>
        <w:t xml:space="preserve"> </w:t>
      </w:r>
      <w:r>
        <w:rPr>
          <w:spacing w:val="1"/>
          <w:sz w:val="24"/>
          <w:szCs w:val="24"/>
        </w:rPr>
        <w:t>I</w:t>
      </w:r>
      <w:r>
        <w:rPr>
          <w:sz w:val="24"/>
          <w:szCs w:val="24"/>
        </w:rPr>
        <w:t>n</w:t>
      </w:r>
      <w:r>
        <w:rPr>
          <w:spacing w:val="4"/>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4"/>
          <w:sz w:val="24"/>
          <w:szCs w:val="24"/>
        </w:rPr>
        <w:t>i</w:t>
      </w:r>
      <w:r>
        <w:rPr>
          <w:sz w:val="24"/>
          <w:szCs w:val="24"/>
        </w:rPr>
        <w:t>n</w:t>
      </w:r>
      <w:r>
        <w:rPr>
          <w:spacing w:val="-9"/>
          <w:sz w:val="24"/>
          <w:szCs w:val="24"/>
        </w:rPr>
        <w:t>i</w:t>
      </w:r>
      <w:r>
        <w:rPr>
          <w:spacing w:val="10"/>
          <w:sz w:val="24"/>
          <w:szCs w:val="24"/>
        </w:rPr>
        <w:t>t</w:t>
      </w:r>
      <w:r>
        <w:rPr>
          <w:spacing w:val="-4"/>
          <w:sz w:val="24"/>
          <w:szCs w:val="24"/>
        </w:rPr>
        <w:t>i</w:t>
      </w:r>
      <w:r>
        <w:rPr>
          <w:spacing w:val="4"/>
          <w:sz w:val="24"/>
          <w:szCs w:val="24"/>
        </w:rPr>
        <w:t>a</w:t>
      </w:r>
      <w:r>
        <w:rPr>
          <w:sz w:val="24"/>
          <w:szCs w:val="24"/>
        </w:rPr>
        <w:t xml:space="preserve">l </w:t>
      </w:r>
      <w:r>
        <w:rPr>
          <w:spacing w:val="5"/>
          <w:sz w:val="24"/>
          <w:szCs w:val="24"/>
        </w:rPr>
        <w:t>p</w:t>
      </w:r>
      <w:r>
        <w:rPr>
          <w:spacing w:val="-5"/>
          <w:sz w:val="24"/>
          <w:szCs w:val="24"/>
        </w:rPr>
        <w:t>h</w:t>
      </w:r>
      <w:r>
        <w:rPr>
          <w:spacing w:val="4"/>
          <w:sz w:val="24"/>
          <w:szCs w:val="24"/>
        </w:rPr>
        <w:t>a</w:t>
      </w:r>
      <w:r>
        <w:rPr>
          <w:spacing w:val="-2"/>
          <w:sz w:val="24"/>
          <w:szCs w:val="24"/>
        </w:rPr>
        <w:t>s</w:t>
      </w:r>
      <w:r>
        <w:rPr>
          <w:spacing w:val="-1"/>
          <w:sz w:val="24"/>
          <w:szCs w:val="24"/>
        </w:rPr>
        <w:t>e</w:t>
      </w:r>
      <w:r>
        <w:rPr>
          <w:sz w:val="24"/>
          <w:szCs w:val="24"/>
        </w:rPr>
        <w:t>,</w:t>
      </w:r>
      <w:r>
        <w:rPr>
          <w:spacing w:val="11"/>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2"/>
          <w:sz w:val="24"/>
          <w:szCs w:val="24"/>
        </w:rPr>
        <w:t>s</w:t>
      </w:r>
      <w:r>
        <w:rPr>
          <w:sz w:val="24"/>
          <w:szCs w:val="24"/>
        </w:rPr>
        <w:t>k</w:t>
      </w:r>
      <w:r>
        <w:rPr>
          <w:spacing w:val="5"/>
          <w:sz w:val="24"/>
          <w:szCs w:val="24"/>
        </w:rPr>
        <w:t>u</w:t>
      </w:r>
      <w:r>
        <w:rPr>
          <w:sz w:val="24"/>
          <w:szCs w:val="24"/>
        </w:rPr>
        <w:t xml:space="preserve">ll </w:t>
      </w:r>
      <w:r>
        <w:rPr>
          <w:spacing w:val="-4"/>
          <w:sz w:val="24"/>
          <w:szCs w:val="24"/>
        </w:rPr>
        <w:t>m</w:t>
      </w:r>
      <w:r>
        <w:rPr>
          <w:spacing w:val="4"/>
          <w:sz w:val="24"/>
          <w:szCs w:val="24"/>
        </w:rPr>
        <w:t>a</w:t>
      </w:r>
      <w:r>
        <w:rPr>
          <w:spacing w:val="-2"/>
          <w:sz w:val="24"/>
          <w:szCs w:val="24"/>
        </w:rPr>
        <w:t>s</w:t>
      </w:r>
      <w:r>
        <w:rPr>
          <w:sz w:val="24"/>
          <w:szCs w:val="24"/>
        </w:rPr>
        <w:t>ks</w:t>
      </w:r>
      <w:r>
        <w:rPr>
          <w:spacing w:val="19"/>
          <w:sz w:val="24"/>
          <w:szCs w:val="24"/>
        </w:rPr>
        <w:t xml:space="preserve"> </w:t>
      </w:r>
      <w:r>
        <w:rPr>
          <w:spacing w:val="-1"/>
          <w:sz w:val="24"/>
          <w:szCs w:val="24"/>
        </w:rPr>
        <w:t>a</w:t>
      </w:r>
      <w:r>
        <w:rPr>
          <w:spacing w:val="1"/>
          <w:sz w:val="24"/>
          <w:szCs w:val="24"/>
        </w:rPr>
        <w:t>r</w:t>
      </w:r>
      <w:r>
        <w:rPr>
          <w:sz w:val="24"/>
          <w:szCs w:val="24"/>
        </w:rPr>
        <w:t>e</w:t>
      </w:r>
      <w:r>
        <w:rPr>
          <w:spacing w:val="20"/>
          <w:sz w:val="24"/>
          <w:szCs w:val="24"/>
        </w:rPr>
        <w:t xml:space="preserve"> </w:t>
      </w:r>
      <w:r>
        <w:rPr>
          <w:sz w:val="24"/>
          <w:szCs w:val="24"/>
        </w:rPr>
        <w:t>g</w:t>
      </w:r>
      <w:r>
        <w:rPr>
          <w:spacing w:val="-1"/>
          <w:sz w:val="24"/>
          <w:szCs w:val="24"/>
        </w:rPr>
        <w:t>e</w:t>
      </w:r>
      <w:r>
        <w:rPr>
          <w:spacing w:val="-5"/>
          <w:sz w:val="24"/>
          <w:szCs w:val="24"/>
        </w:rPr>
        <w:t>n</w:t>
      </w:r>
      <w:r>
        <w:rPr>
          <w:spacing w:val="-1"/>
          <w:sz w:val="24"/>
          <w:szCs w:val="24"/>
        </w:rPr>
        <w:t>e</w:t>
      </w:r>
      <w:r>
        <w:rPr>
          <w:spacing w:val="1"/>
          <w:sz w:val="24"/>
          <w:szCs w:val="24"/>
        </w:rPr>
        <w:t>r</w:t>
      </w:r>
      <w:r>
        <w:rPr>
          <w:spacing w:val="-1"/>
          <w:sz w:val="24"/>
          <w:szCs w:val="24"/>
        </w:rPr>
        <w:t>a</w:t>
      </w:r>
      <w:r>
        <w:rPr>
          <w:spacing w:val="5"/>
          <w:sz w:val="24"/>
          <w:szCs w:val="24"/>
        </w:rPr>
        <w:t>t</w:t>
      </w:r>
      <w:r>
        <w:rPr>
          <w:spacing w:val="-1"/>
          <w:sz w:val="24"/>
          <w:szCs w:val="24"/>
        </w:rPr>
        <w:t>e</w:t>
      </w:r>
      <w:r>
        <w:rPr>
          <w:sz w:val="24"/>
          <w:szCs w:val="24"/>
        </w:rPr>
        <w:t>d</w:t>
      </w:r>
      <w:r>
        <w:rPr>
          <w:spacing w:val="17"/>
          <w:sz w:val="24"/>
          <w:szCs w:val="24"/>
        </w:rPr>
        <w:t xml:space="preserve"> </w:t>
      </w:r>
      <w:r>
        <w:rPr>
          <w:spacing w:val="-8"/>
          <w:sz w:val="24"/>
          <w:szCs w:val="24"/>
        </w:rPr>
        <w:t>f</w:t>
      </w:r>
      <w:r>
        <w:rPr>
          <w:spacing w:val="5"/>
          <w:sz w:val="24"/>
          <w:szCs w:val="24"/>
        </w:rPr>
        <w:t>o</w:t>
      </w:r>
      <w:r>
        <w:rPr>
          <w:sz w:val="24"/>
          <w:szCs w:val="24"/>
        </w:rPr>
        <w:t>r</w:t>
      </w:r>
      <w:r>
        <w:rPr>
          <w:spacing w:val="18"/>
          <w:sz w:val="24"/>
          <w:szCs w:val="24"/>
        </w:rPr>
        <w:t xml:space="preserve"> </w:t>
      </w:r>
      <w:r>
        <w:rPr>
          <w:spacing w:val="5"/>
          <w:sz w:val="24"/>
          <w:szCs w:val="24"/>
        </w:rPr>
        <w:t>t</w:t>
      </w:r>
      <w:r>
        <w:rPr>
          <w:spacing w:val="-5"/>
          <w:sz w:val="24"/>
          <w:szCs w:val="24"/>
        </w:rPr>
        <w:t>h</w:t>
      </w:r>
      <w:r>
        <w:rPr>
          <w:sz w:val="24"/>
          <w:szCs w:val="24"/>
        </w:rPr>
        <w:t>e</w:t>
      </w:r>
      <w:r>
        <w:rPr>
          <w:spacing w:val="20"/>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7"/>
          <w:sz w:val="24"/>
          <w:szCs w:val="24"/>
        </w:rPr>
        <w:t xml:space="preserve"> </w:t>
      </w:r>
      <w:r>
        <w:rPr>
          <w:spacing w:val="-2"/>
          <w:sz w:val="24"/>
          <w:szCs w:val="24"/>
        </w:rPr>
        <w:t>M</w:t>
      </w:r>
      <w:r>
        <w:rPr>
          <w:sz w:val="24"/>
          <w:szCs w:val="24"/>
        </w:rPr>
        <w:t>R</w:t>
      </w:r>
      <w:r>
        <w:rPr>
          <w:spacing w:val="24"/>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pacing w:val="-2"/>
          <w:sz w:val="24"/>
          <w:szCs w:val="24"/>
        </w:rPr>
        <w:t>s</w:t>
      </w:r>
      <w:r>
        <w:rPr>
          <w:sz w:val="24"/>
          <w:szCs w:val="24"/>
        </w:rPr>
        <w:t>.</w:t>
      </w:r>
      <w:r>
        <w:rPr>
          <w:spacing w:val="24"/>
          <w:sz w:val="24"/>
          <w:szCs w:val="24"/>
        </w:rPr>
        <w:t xml:space="preserve"> </w:t>
      </w:r>
      <w:r>
        <w:rPr>
          <w:spacing w:val="2"/>
          <w:sz w:val="24"/>
          <w:szCs w:val="24"/>
        </w:rPr>
        <w:t>T</w:t>
      </w:r>
      <w:r>
        <w:rPr>
          <w:spacing w:val="-5"/>
          <w:sz w:val="24"/>
          <w:szCs w:val="24"/>
        </w:rPr>
        <w:t>h</w:t>
      </w:r>
      <w:r>
        <w:rPr>
          <w:sz w:val="24"/>
          <w:szCs w:val="24"/>
        </w:rPr>
        <w:t>e</w:t>
      </w:r>
      <w:r>
        <w:rPr>
          <w:spacing w:val="16"/>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23"/>
          <w:sz w:val="24"/>
          <w:szCs w:val="24"/>
        </w:rPr>
        <w:t xml:space="preserve"> </w:t>
      </w:r>
      <w:r>
        <w:rPr>
          <w:spacing w:val="-1"/>
          <w:sz w:val="24"/>
          <w:szCs w:val="24"/>
        </w:rPr>
        <w:t>a</w:t>
      </w:r>
      <w:r>
        <w:rPr>
          <w:spacing w:val="1"/>
          <w:sz w:val="24"/>
          <w:szCs w:val="24"/>
        </w:rPr>
        <w:t>r</w:t>
      </w:r>
      <w:r>
        <w:rPr>
          <w:spacing w:val="-1"/>
          <w:sz w:val="24"/>
          <w:szCs w:val="24"/>
        </w:rPr>
        <w:t>ea</w:t>
      </w:r>
      <w:r>
        <w:rPr>
          <w:sz w:val="24"/>
          <w:szCs w:val="24"/>
        </w:rPr>
        <w:t>s</w:t>
      </w:r>
      <w:r>
        <w:rPr>
          <w:spacing w:val="14"/>
          <w:sz w:val="24"/>
          <w:szCs w:val="24"/>
        </w:rPr>
        <w:t xml:space="preserve"> </w:t>
      </w:r>
      <w:r>
        <w:rPr>
          <w:spacing w:val="-1"/>
          <w:sz w:val="24"/>
          <w:szCs w:val="24"/>
        </w:rPr>
        <w:t>a</w:t>
      </w:r>
      <w:r>
        <w:rPr>
          <w:spacing w:val="1"/>
          <w:sz w:val="24"/>
          <w:szCs w:val="24"/>
        </w:rPr>
        <w:t>r</w:t>
      </w:r>
      <w:r>
        <w:rPr>
          <w:sz w:val="24"/>
          <w:szCs w:val="24"/>
        </w:rPr>
        <w:t>e</w:t>
      </w:r>
      <w:r>
        <w:rPr>
          <w:spacing w:val="20"/>
          <w:sz w:val="24"/>
          <w:szCs w:val="24"/>
        </w:rPr>
        <w:t xml:space="preserve"> </w:t>
      </w:r>
      <w:r>
        <w:rPr>
          <w:spacing w:val="-4"/>
          <w:sz w:val="24"/>
          <w:szCs w:val="24"/>
        </w:rPr>
        <w:t>i</w:t>
      </w:r>
      <w:r>
        <w:rPr>
          <w:spacing w:val="-9"/>
          <w:sz w:val="24"/>
          <w:szCs w:val="24"/>
        </w:rPr>
        <w:t>m</w:t>
      </w:r>
      <w:r>
        <w:rPr>
          <w:sz w:val="24"/>
          <w:szCs w:val="24"/>
        </w:rPr>
        <w:t>p</w:t>
      </w:r>
      <w:r>
        <w:rPr>
          <w:spacing w:val="1"/>
          <w:sz w:val="24"/>
          <w:szCs w:val="24"/>
        </w:rPr>
        <w:t>r</w:t>
      </w:r>
      <w:r>
        <w:rPr>
          <w:spacing w:val="5"/>
          <w:sz w:val="24"/>
          <w:szCs w:val="24"/>
        </w:rPr>
        <w:t>o</w:t>
      </w:r>
      <w:r>
        <w:rPr>
          <w:sz w:val="24"/>
          <w:szCs w:val="24"/>
        </w:rPr>
        <w:t>v</w:t>
      </w:r>
      <w:r>
        <w:rPr>
          <w:spacing w:val="-4"/>
          <w:sz w:val="24"/>
          <w:szCs w:val="24"/>
        </w:rPr>
        <w:t>i</w:t>
      </w:r>
      <w:r>
        <w:rPr>
          <w:spacing w:val="2"/>
          <w:sz w:val="24"/>
          <w:szCs w:val="24"/>
        </w:rPr>
        <w:t>s</w:t>
      </w:r>
      <w:r>
        <w:rPr>
          <w:spacing w:val="-1"/>
          <w:sz w:val="24"/>
          <w:szCs w:val="24"/>
        </w:rPr>
        <w:t>e</w:t>
      </w:r>
      <w:r>
        <w:rPr>
          <w:sz w:val="24"/>
          <w:szCs w:val="24"/>
        </w:rPr>
        <w:t>d</w:t>
      </w:r>
      <w:r>
        <w:rPr>
          <w:spacing w:val="21"/>
          <w:sz w:val="24"/>
          <w:szCs w:val="24"/>
        </w:rPr>
        <w:t xml:space="preserve"> </w:t>
      </w:r>
      <w:r>
        <w:rPr>
          <w:sz w:val="24"/>
          <w:szCs w:val="24"/>
        </w:rPr>
        <w:t>u</w:t>
      </w:r>
      <w:r>
        <w:rPr>
          <w:spacing w:val="2"/>
          <w:sz w:val="24"/>
          <w:szCs w:val="24"/>
        </w:rPr>
        <w:t>s</w:t>
      </w:r>
      <w:r>
        <w:rPr>
          <w:spacing w:val="-4"/>
          <w:sz w:val="24"/>
          <w:szCs w:val="24"/>
        </w:rPr>
        <w:t>i</w:t>
      </w:r>
      <w:r>
        <w:rPr>
          <w:sz w:val="24"/>
          <w:szCs w:val="24"/>
        </w:rPr>
        <w:t xml:space="preserve">ng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K</w:t>
      </w:r>
      <w:r>
        <w:rPr>
          <w:spacing w:val="6"/>
          <w:sz w:val="24"/>
          <w:szCs w:val="24"/>
        </w:rPr>
        <w:t>-</w:t>
      </w:r>
      <w:r>
        <w:rPr>
          <w:spacing w:val="-4"/>
          <w:sz w:val="24"/>
          <w:szCs w:val="24"/>
        </w:rPr>
        <w:t>m</w:t>
      </w:r>
      <w:r>
        <w:rPr>
          <w:spacing w:val="4"/>
          <w:sz w:val="24"/>
          <w:szCs w:val="24"/>
        </w:rPr>
        <w:t>a</w:t>
      </w:r>
      <w:r>
        <w:rPr>
          <w:sz w:val="24"/>
          <w:szCs w:val="24"/>
        </w:rPr>
        <w:t>n</w:t>
      </w:r>
      <w:r>
        <w:rPr>
          <w:spacing w:val="-5"/>
          <w:sz w:val="24"/>
          <w:szCs w:val="24"/>
        </w:rPr>
        <w:t>n</w:t>
      </w:r>
      <w:r>
        <w:rPr>
          <w:spacing w:val="-1"/>
          <w:sz w:val="24"/>
          <w:szCs w:val="24"/>
        </w:rPr>
        <w:t>e</w:t>
      </w:r>
      <w:r>
        <w:rPr>
          <w:sz w:val="24"/>
          <w:szCs w:val="24"/>
        </w:rPr>
        <w:t>r</w:t>
      </w:r>
      <w:r>
        <w:rPr>
          <w:spacing w:val="4"/>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z w:val="24"/>
          <w:szCs w:val="24"/>
        </w:rPr>
        <w:t>du</w:t>
      </w:r>
      <w:r>
        <w:rPr>
          <w:spacing w:val="1"/>
          <w:sz w:val="24"/>
          <w:szCs w:val="24"/>
        </w:rPr>
        <w:t>r</w:t>
      </w:r>
      <w:r>
        <w:rPr>
          <w:spacing w:val="-1"/>
          <w:sz w:val="24"/>
          <w:szCs w:val="24"/>
        </w:rPr>
        <w:t>e</w:t>
      </w:r>
      <w:r>
        <w:rPr>
          <w:sz w:val="24"/>
          <w:szCs w:val="24"/>
        </w:rPr>
        <w:t xml:space="preserve">. </w:t>
      </w:r>
      <w:r>
        <w:rPr>
          <w:spacing w:val="1"/>
          <w:sz w:val="24"/>
          <w:szCs w:val="24"/>
        </w:rPr>
        <w:t>I</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3"/>
          <w:sz w:val="24"/>
          <w:szCs w:val="24"/>
        </w:rPr>
        <w:t>f</w:t>
      </w:r>
      <w:r>
        <w:rPr>
          <w:spacing w:val="-4"/>
          <w:sz w:val="24"/>
          <w:szCs w:val="24"/>
        </w:rPr>
        <w:t>i</w:t>
      </w:r>
      <w:r>
        <w:rPr>
          <w:sz w:val="24"/>
          <w:szCs w:val="24"/>
        </w:rPr>
        <w:t>n</w:t>
      </w:r>
      <w:r>
        <w:rPr>
          <w:spacing w:val="4"/>
          <w:sz w:val="24"/>
          <w:szCs w:val="24"/>
        </w:rPr>
        <w:t>a</w:t>
      </w:r>
      <w:r>
        <w:rPr>
          <w:sz w:val="24"/>
          <w:szCs w:val="24"/>
        </w:rPr>
        <w:t>l</w:t>
      </w:r>
      <w:r>
        <w:rPr>
          <w:spacing w:val="-2"/>
          <w:sz w:val="24"/>
          <w:szCs w:val="24"/>
        </w:rPr>
        <w:t xml:space="preserve"> s</w:t>
      </w:r>
      <w:r>
        <w:rPr>
          <w:spacing w:val="5"/>
          <w:sz w:val="24"/>
          <w:szCs w:val="24"/>
        </w:rPr>
        <w:t>t</w:t>
      </w:r>
      <w:r>
        <w:rPr>
          <w:spacing w:val="-1"/>
          <w:sz w:val="24"/>
          <w:szCs w:val="24"/>
        </w:rPr>
        <w:t>e</w:t>
      </w:r>
      <w:r>
        <w:rPr>
          <w:sz w:val="24"/>
          <w:szCs w:val="24"/>
        </w:rPr>
        <w:t>p</w:t>
      </w:r>
      <w:r>
        <w:rPr>
          <w:spacing w:val="2"/>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t</w:t>
      </w:r>
      <w:r>
        <w:rPr>
          <w:spacing w:val="-5"/>
          <w:sz w:val="24"/>
          <w:szCs w:val="24"/>
        </w:rPr>
        <w:t>h</w:t>
      </w:r>
      <w:r>
        <w:rPr>
          <w:spacing w:val="4"/>
          <w:sz w:val="24"/>
          <w:szCs w:val="24"/>
        </w:rPr>
        <w:t>e</w:t>
      </w:r>
      <w:r>
        <w:rPr>
          <w:spacing w:val="-9"/>
          <w:sz w:val="24"/>
          <w:szCs w:val="24"/>
        </w:rPr>
        <w:t>i</w:t>
      </w:r>
      <w:r>
        <w:rPr>
          <w:sz w:val="24"/>
          <w:szCs w:val="24"/>
        </w:rPr>
        <w:t>r</w:t>
      </w:r>
      <w:r>
        <w:rPr>
          <w:spacing w:val="8"/>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w</w:t>
      </w:r>
      <w:r>
        <w:rPr>
          <w:spacing w:val="5"/>
          <w:sz w:val="24"/>
          <w:szCs w:val="24"/>
        </w:rPr>
        <w:t>o</w:t>
      </w:r>
      <w:r>
        <w:rPr>
          <w:spacing w:val="1"/>
          <w:sz w:val="24"/>
          <w:szCs w:val="24"/>
        </w:rPr>
        <w:t>r</w:t>
      </w:r>
      <w:r>
        <w:rPr>
          <w:spacing w:val="-5"/>
          <w:sz w:val="24"/>
          <w:szCs w:val="24"/>
        </w:rPr>
        <w:t>k</w:t>
      </w:r>
      <w:r>
        <w:rPr>
          <w:sz w:val="24"/>
          <w:szCs w:val="24"/>
        </w:rPr>
        <w:t xml:space="preserve">, </w:t>
      </w:r>
      <w:r>
        <w:rPr>
          <w:spacing w:val="5"/>
          <w:sz w:val="24"/>
          <w:szCs w:val="24"/>
        </w:rPr>
        <w:t>t</w:t>
      </w:r>
      <w:r>
        <w:rPr>
          <w:spacing w:val="-5"/>
          <w:sz w:val="24"/>
          <w:szCs w:val="24"/>
        </w:rPr>
        <w:t>h</w:t>
      </w:r>
      <w:r>
        <w:rPr>
          <w:spacing w:val="4"/>
          <w:sz w:val="24"/>
          <w:szCs w:val="24"/>
        </w:rPr>
        <w:t>e</w:t>
      </w:r>
      <w:r>
        <w:rPr>
          <w:sz w:val="24"/>
          <w:szCs w:val="24"/>
        </w:rPr>
        <w:t>y</w:t>
      </w:r>
      <w:r>
        <w:rPr>
          <w:spacing w:val="-7"/>
          <w:sz w:val="24"/>
          <w:szCs w:val="24"/>
        </w:rPr>
        <w:t xml:space="preserve"> </w:t>
      </w:r>
      <w:r>
        <w:rPr>
          <w:spacing w:val="4"/>
          <w:sz w:val="24"/>
          <w:szCs w:val="24"/>
        </w:rPr>
        <w:t>e</w:t>
      </w:r>
      <w:r>
        <w:rPr>
          <w:spacing w:val="-5"/>
          <w:sz w:val="24"/>
          <w:szCs w:val="24"/>
        </w:rPr>
        <w:t>v</w:t>
      </w:r>
      <w:r>
        <w:rPr>
          <w:spacing w:val="4"/>
          <w:sz w:val="24"/>
          <w:szCs w:val="24"/>
        </w:rPr>
        <w:t>a</w:t>
      </w:r>
      <w:r>
        <w:rPr>
          <w:spacing w:val="-4"/>
          <w:sz w:val="24"/>
          <w:szCs w:val="24"/>
        </w:rPr>
        <w:t>l</w:t>
      </w:r>
      <w:r>
        <w:rPr>
          <w:spacing w:val="5"/>
          <w:sz w:val="24"/>
          <w:szCs w:val="24"/>
        </w:rPr>
        <w:t>u</w:t>
      </w:r>
      <w:r>
        <w:rPr>
          <w:spacing w:val="-1"/>
          <w:sz w:val="24"/>
          <w:szCs w:val="24"/>
        </w:rPr>
        <w:t>a</w:t>
      </w:r>
      <w:r>
        <w:rPr>
          <w:spacing w:val="5"/>
          <w:sz w:val="24"/>
          <w:szCs w:val="24"/>
        </w:rPr>
        <w:t>t</w:t>
      </w:r>
      <w:r>
        <w:rPr>
          <w:spacing w:val="-1"/>
          <w:sz w:val="24"/>
          <w:szCs w:val="24"/>
        </w:rPr>
        <w:t>e</w:t>
      </w:r>
      <w:r>
        <w:rPr>
          <w:sz w:val="24"/>
          <w:szCs w:val="24"/>
        </w:rPr>
        <w:t>d</w:t>
      </w:r>
      <w:r>
        <w:rPr>
          <w:spacing w:val="2"/>
          <w:sz w:val="24"/>
          <w:szCs w:val="24"/>
        </w:rPr>
        <w:t xml:space="preserve"> </w:t>
      </w:r>
      <w:r>
        <w:rPr>
          <w:sz w:val="24"/>
          <w:szCs w:val="24"/>
        </w:rPr>
        <w:t>by</w:t>
      </w:r>
      <w:r>
        <w:rPr>
          <w:spacing w:val="-3"/>
          <w:sz w:val="24"/>
          <w:szCs w:val="24"/>
        </w:rPr>
        <w:t xml:space="preserve"> </w:t>
      </w:r>
      <w:r>
        <w:rPr>
          <w:spacing w:val="-9"/>
          <w:sz w:val="24"/>
          <w:szCs w:val="24"/>
        </w:rPr>
        <w:t>i</w:t>
      </w:r>
      <w:r>
        <w:rPr>
          <w:spacing w:val="10"/>
          <w:sz w:val="24"/>
          <w:szCs w:val="24"/>
        </w:rPr>
        <w:t>t</w:t>
      </w:r>
      <w:r>
        <w:rPr>
          <w:sz w:val="24"/>
          <w:szCs w:val="24"/>
        </w:rPr>
        <w:t xml:space="preserve">s </w:t>
      </w:r>
      <w:r>
        <w:rPr>
          <w:spacing w:val="5"/>
          <w:sz w:val="24"/>
          <w:szCs w:val="24"/>
        </w:rPr>
        <w:t>d</w:t>
      </w:r>
      <w:r>
        <w:rPr>
          <w:spacing w:val="-4"/>
          <w:sz w:val="24"/>
          <w:szCs w:val="24"/>
        </w:rPr>
        <w:t>im</w:t>
      </w:r>
      <w:r>
        <w:rPr>
          <w:spacing w:val="4"/>
          <w:sz w:val="24"/>
          <w:szCs w:val="24"/>
        </w:rPr>
        <w:t>e</w:t>
      </w:r>
      <w:r>
        <w:rPr>
          <w:spacing w:val="-5"/>
          <w:sz w:val="24"/>
          <w:szCs w:val="24"/>
        </w:rPr>
        <w:t>n</w:t>
      </w:r>
      <w:r>
        <w:rPr>
          <w:spacing w:val="2"/>
          <w:sz w:val="24"/>
          <w:szCs w:val="24"/>
        </w:rPr>
        <w:t>s</w:t>
      </w:r>
      <w:r>
        <w:rPr>
          <w:spacing w:val="-9"/>
          <w:sz w:val="24"/>
          <w:szCs w:val="24"/>
        </w:rPr>
        <w:t>i</w:t>
      </w:r>
      <w:r>
        <w:rPr>
          <w:spacing w:val="9"/>
          <w:sz w:val="24"/>
          <w:szCs w:val="24"/>
        </w:rPr>
        <w:t>o</w:t>
      </w:r>
      <w:r>
        <w:rPr>
          <w:sz w:val="24"/>
          <w:szCs w:val="24"/>
        </w:rPr>
        <w:t xml:space="preserve">ns </w:t>
      </w:r>
      <w:r>
        <w:rPr>
          <w:spacing w:val="-2"/>
          <w:sz w:val="24"/>
          <w:szCs w:val="24"/>
        </w:rPr>
        <w:t>s</w:t>
      </w:r>
      <w:r>
        <w:rPr>
          <w:sz w:val="24"/>
          <w:szCs w:val="24"/>
        </w:rPr>
        <w:t>u</w:t>
      </w:r>
      <w:r>
        <w:rPr>
          <w:spacing w:val="4"/>
          <w:sz w:val="24"/>
          <w:szCs w:val="24"/>
        </w:rPr>
        <w:t>c</w:t>
      </w:r>
      <w:r>
        <w:rPr>
          <w:sz w:val="24"/>
          <w:szCs w:val="24"/>
        </w:rPr>
        <w:t>h</w:t>
      </w:r>
      <w:r>
        <w:rPr>
          <w:spacing w:val="-3"/>
          <w:sz w:val="24"/>
          <w:szCs w:val="24"/>
        </w:rPr>
        <w:t xml:space="preserve"> </w:t>
      </w:r>
      <w:r>
        <w:rPr>
          <w:spacing w:val="-1"/>
          <w:sz w:val="24"/>
          <w:szCs w:val="24"/>
        </w:rPr>
        <w:t>a</w:t>
      </w:r>
      <w:r>
        <w:rPr>
          <w:sz w:val="24"/>
          <w:szCs w:val="24"/>
        </w:rPr>
        <w:t>s</w:t>
      </w:r>
      <w:r>
        <w:rPr>
          <w:spacing w:val="5"/>
          <w:sz w:val="24"/>
          <w:szCs w:val="24"/>
        </w:rPr>
        <w:t xml:space="preserve"> </w:t>
      </w:r>
      <w:r>
        <w:rPr>
          <w:spacing w:val="-4"/>
          <w:sz w:val="24"/>
          <w:szCs w:val="24"/>
        </w:rPr>
        <w:t>l</w:t>
      </w:r>
      <w:r>
        <w:rPr>
          <w:spacing w:val="4"/>
          <w:sz w:val="24"/>
          <w:szCs w:val="24"/>
        </w:rPr>
        <w:t>e</w:t>
      </w:r>
      <w:r>
        <w:rPr>
          <w:spacing w:val="-5"/>
          <w:sz w:val="24"/>
          <w:szCs w:val="24"/>
        </w:rPr>
        <w:t>n</w:t>
      </w:r>
      <w:r>
        <w:rPr>
          <w:sz w:val="24"/>
          <w:szCs w:val="24"/>
        </w:rPr>
        <w:t>g</w:t>
      </w:r>
      <w:r>
        <w:rPr>
          <w:spacing w:val="5"/>
          <w:sz w:val="24"/>
          <w:szCs w:val="24"/>
        </w:rPr>
        <w:t>t</w:t>
      </w:r>
      <w:r>
        <w:rPr>
          <w:sz w:val="24"/>
          <w:szCs w:val="24"/>
        </w:rPr>
        <w:t>h</w:t>
      </w:r>
      <w:r>
        <w:rPr>
          <w:spacing w:val="1"/>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5"/>
          <w:sz w:val="24"/>
          <w:szCs w:val="24"/>
        </w:rPr>
        <w:t>b</w:t>
      </w:r>
      <w:r>
        <w:rPr>
          <w:spacing w:val="1"/>
          <w:sz w:val="24"/>
          <w:szCs w:val="24"/>
        </w:rPr>
        <w:t>r</w:t>
      </w:r>
      <w:r>
        <w:rPr>
          <w:spacing w:val="-1"/>
          <w:sz w:val="24"/>
          <w:szCs w:val="24"/>
        </w:rPr>
        <w:t>ea</w:t>
      </w:r>
      <w:r>
        <w:rPr>
          <w:sz w:val="24"/>
          <w:szCs w:val="24"/>
        </w:rPr>
        <w:t>d</w:t>
      </w:r>
      <w:r>
        <w:rPr>
          <w:spacing w:val="5"/>
          <w:sz w:val="24"/>
          <w:szCs w:val="24"/>
        </w:rPr>
        <w:t>t</w:t>
      </w:r>
      <w:r>
        <w:rPr>
          <w:spacing w:val="-5"/>
          <w:sz w:val="24"/>
          <w:szCs w:val="24"/>
        </w:rPr>
        <w:t>h</w:t>
      </w:r>
      <w:r>
        <w:rPr>
          <w:sz w:val="24"/>
          <w:szCs w:val="24"/>
        </w:rPr>
        <w:t>.</w:t>
      </w:r>
    </w:p>
    <w:p w14:paraId="0C593BDE" w14:textId="77777777" w:rsidR="00433F0F" w:rsidRDefault="00433F0F">
      <w:pPr>
        <w:spacing w:before="17" w:line="240" w:lineRule="exact"/>
        <w:rPr>
          <w:sz w:val="24"/>
          <w:szCs w:val="24"/>
        </w:rPr>
      </w:pPr>
    </w:p>
    <w:p w14:paraId="565A7A61" w14:textId="77777777" w:rsidR="00433F0F" w:rsidRDefault="008B01BA">
      <w:pPr>
        <w:tabs>
          <w:tab w:val="left" w:pos="1220"/>
        </w:tabs>
        <w:spacing w:line="355" w:lineRule="auto"/>
        <w:ind w:left="1230" w:right="75"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z w:val="24"/>
          <w:szCs w:val="24"/>
        </w:rPr>
        <w:t>Vai</w:t>
      </w:r>
      <w:r>
        <w:rPr>
          <w:b/>
          <w:spacing w:val="-2"/>
          <w:sz w:val="24"/>
          <w:szCs w:val="24"/>
        </w:rPr>
        <w:t>s</w:t>
      </w:r>
      <w:r>
        <w:rPr>
          <w:b/>
          <w:spacing w:val="1"/>
          <w:sz w:val="24"/>
          <w:szCs w:val="24"/>
        </w:rPr>
        <w:t>h</w:t>
      </w:r>
      <w:r>
        <w:rPr>
          <w:b/>
          <w:sz w:val="24"/>
          <w:szCs w:val="24"/>
        </w:rPr>
        <w:t>a</w:t>
      </w:r>
      <w:r>
        <w:rPr>
          <w:b/>
          <w:spacing w:val="-4"/>
          <w:sz w:val="24"/>
          <w:szCs w:val="24"/>
        </w:rPr>
        <w:t>l</w:t>
      </w:r>
      <w:r>
        <w:rPr>
          <w:b/>
          <w:sz w:val="24"/>
          <w:szCs w:val="24"/>
        </w:rPr>
        <w:t>i</w:t>
      </w:r>
      <w:r>
        <w:rPr>
          <w:b/>
          <w:spacing w:val="36"/>
          <w:sz w:val="24"/>
          <w:szCs w:val="24"/>
        </w:rPr>
        <w:t xml:space="preserve"> </w:t>
      </w:r>
      <w:r>
        <w:rPr>
          <w:b/>
          <w:spacing w:val="-1"/>
          <w:sz w:val="24"/>
          <w:szCs w:val="24"/>
        </w:rPr>
        <w:t>e</w:t>
      </w:r>
      <w:r>
        <w:rPr>
          <w:b/>
          <w:sz w:val="24"/>
          <w:szCs w:val="24"/>
        </w:rPr>
        <w:t>t</w:t>
      </w:r>
      <w:r>
        <w:rPr>
          <w:b/>
          <w:spacing w:val="37"/>
          <w:sz w:val="24"/>
          <w:szCs w:val="24"/>
        </w:rPr>
        <w:t xml:space="preserve"> </w:t>
      </w:r>
      <w:r>
        <w:rPr>
          <w:b/>
          <w:spacing w:val="5"/>
          <w:sz w:val="24"/>
          <w:szCs w:val="24"/>
        </w:rPr>
        <w:t>a</w:t>
      </w:r>
      <w:r>
        <w:rPr>
          <w:b/>
          <w:spacing w:val="-4"/>
          <w:sz w:val="24"/>
          <w:szCs w:val="24"/>
        </w:rPr>
        <w:t>l</w:t>
      </w:r>
      <w:r>
        <w:rPr>
          <w:b/>
          <w:sz w:val="24"/>
          <w:szCs w:val="24"/>
        </w:rPr>
        <w:t>.</w:t>
      </w:r>
      <w:r>
        <w:rPr>
          <w:b/>
          <w:spacing w:val="38"/>
          <w:sz w:val="24"/>
          <w:szCs w:val="24"/>
        </w:rPr>
        <w:t xml:space="preserve"> </w:t>
      </w:r>
      <w:r>
        <w:rPr>
          <w:b/>
          <w:spacing w:val="1"/>
          <w:sz w:val="24"/>
          <w:szCs w:val="24"/>
        </w:rPr>
        <w:t>(</w:t>
      </w:r>
      <w:r>
        <w:rPr>
          <w:b/>
          <w:sz w:val="24"/>
          <w:szCs w:val="24"/>
        </w:rPr>
        <w:t>2015)</w:t>
      </w:r>
      <w:r>
        <w:rPr>
          <w:b/>
          <w:spacing w:val="37"/>
          <w:sz w:val="24"/>
          <w:szCs w:val="24"/>
        </w:rPr>
        <w:t xml:space="preserve"> </w:t>
      </w:r>
      <w:r>
        <w:rPr>
          <w:b/>
          <w:sz w:val="24"/>
          <w:szCs w:val="24"/>
        </w:rPr>
        <w:t>Wav</w:t>
      </w:r>
      <w:r>
        <w:rPr>
          <w:b/>
          <w:spacing w:val="-1"/>
          <w:sz w:val="24"/>
          <w:szCs w:val="24"/>
        </w:rPr>
        <w:t>e</w:t>
      </w:r>
      <w:r>
        <w:rPr>
          <w:b/>
          <w:spacing w:val="-4"/>
          <w:sz w:val="24"/>
          <w:szCs w:val="24"/>
        </w:rPr>
        <w:t>l</w:t>
      </w:r>
      <w:r>
        <w:rPr>
          <w:b/>
          <w:spacing w:val="-1"/>
          <w:sz w:val="24"/>
          <w:szCs w:val="24"/>
        </w:rPr>
        <w:t>e</w:t>
      </w:r>
      <w:r>
        <w:rPr>
          <w:b/>
          <w:spacing w:val="5"/>
          <w:sz w:val="24"/>
          <w:szCs w:val="24"/>
        </w:rPr>
        <w:t>t</w:t>
      </w:r>
      <w:r>
        <w:rPr>
          <w:b/>
          <w:spacing w:val="2"/>
          <w:sz w:val="24"/>
          <w:szCs w:val="24"/>
        </w:rPr>
        <w:t>-</w:t>
      </w:r>
      <w:r>
        <w:rPr>
          <w:b/>
          <w:spacing w:val="1"/>
          <w:sz w:val="24"/>
          <w:szCs w:val="24"/>
        </w:rPr>
        <w:t>b</w:t>
      </w:r>
      <w:r>
        <w:rPr>
          <w:b/>
          <w:sz w:val="24"/>
          <w:szCs w:val="24"/>
        </w:rPr>
        <w:t>a</w:t>
      </w:r>
      <w:r>
        <w:rPr>
          <w:b/>
          <w:spacing w:val="-2"/>
          <w:sz w:val="24"/>
          <w:szCs w:val="24"/>
        </w:rPr>
        <w:t>s</w:t>
      </w:r>
      <w:r>
        <w:rPr>
          <w:b/>
          <w:spacing w:val="-1"/>
          <w:sz w:val="24"/>
          <w:szCs w:val="24"/>
        </w:rPr>
        <w:t>e</w:t>
      </w:r>
      <w:r>
        <w:rPr>
          <w:b/>
          <w:sz w:val="24"/>
          <w:szCs w:val="24"/>
        </w:rPr>
        <w:t>d</w:t>
      </w:r>
      <w:r>
        <w:rPr>
          <w:b/>
          <w:spacing w:val="36"/>
          <w:sz w:val="24"/>
          <w:szCs w:val="24"/>
        </w:rPr>
        <w:t xml:space="preserve"> </w:t>
      </w:r>
      <w:r>
        <w:rPr>
          <w:b/>
          <w:spacing w:val="-3"/>
          <w:sz w:val="24"/>
          <w:szCs w:val="24"/>
        </w:rPr>
        <w:t>f</w:t>
      </w:r>
      <w:r>
        <w:rPr>
          <w:b/>
          <w:spacing w:val="-1"/>
          <w:sz w:val="24"/>
          <w:szCs w:val="24"/>
        </w:rPr>
        <w:t>e</w:t>
      </w:r>
      <w:r>
        <w:rPr>
          <w:b/>
          <w:sz w:val="24"/>
          <w:szCs w:val="24"/>
        </w:rPr>
        <w:t>a</w:t>
      </w:r>
      <w:r>
        <w:rPr>
          <w:b/>
          <w:spacing w:val="1"/>
          <w:sz w:val="24"/>
          <w:szCs w:val="24"/>
        </w:rPr>
        <w:t>tu</w:t>
      </w:r>
      <w:r>
        <w:rPr>
          <w:b/>
          <w:spacing w:val="-1"/>
          <w:sz w:val="24"/>
          <w:szCs w:val="24"/>
        </w:rPr>
        <w:t>r</w:t>
      </w:r>
      <w:r>
        <w:rPr>
          <w:b/>
          <w:sz w:val="24"/>
          <w:szCs w:val="24"/>
        </w:rPr>
        <w:t>e</w:t>
      </w:r>
      <w:r>
        <w:rPr>
          <w:b/>
          <w:spacing w:val="35"/>
          <w:sz w:val="24"/>
          <w:szCs w:val="24"/>
        </w:rPr>
        <w:t xml:space="preserve"> </w:t>
      </w:r>
      <w:r>
        <w:rPr>
          <w:b/>
          <w:spacing w:val="4"/>
          <w:sz w:val="24"/>
          <w:szCs w:val="24"/>
        </w:rPr>
        <w:t>e</w:t>
      </w:r>
      <w:r>
        <w:rPr>
          <w:b/>
          <w:spacing w:val="-5"/>
          <w:sz w:val="24"/>
          <w:szCs w:val="24"/>
        </w:rPr>
        <w:t>x</w:t>
      </w:r>
      <w:r>
        <w:rPr>
          <w:b/>
          <w:spacing w:val="6"/>
          <w:sz w:val="24"/>
          <w:szCs w:val="24"/>
        </w:rPr>
        <w:t>t</w:t>
      </w:r>
      <w:r>
        <w:rPr>
          <w:b/>
          <w:spacing w:val="-6"/>
          <w:sz w:val="24"/>
          <w:szCs w:val="24"/>
        </w:rPr>
        <w:t>r</w:t>
      </w:r>
      <w:r>
        <w:rPr>
          <w:b/>
          <w:sz w:val="24"/>
          <w:szCs w:val="24"/>
        </w:rPr>
        <w:t>a</w:t>
      </w:r>
      <w:r>
        <w:rPr>
          <w:b/>
          <w:spacing w:val="-1"/>
          <w:sz w:val="24"/>
          <w:szCs w:val="24"/>
        </w:rPr>
        <w:t>c</w:t>
      </w:r>
      <w:r>
        <w:rPr>
          <w:b/>
          <w:spacing w:val="1"/>
          <w:sz w:val="24"/>
          <w:szCs w:val="24"/>
        </w:rPr>
        <w:t>t</w:t>
      </w:r>
      <w:r>
        <w:rPr>
          <w:b/>
          <w:sz w:val="24"/>
          <w:szCs w:val="24"/>
        </w:rPr>
        <w:t>ion</w:t>
      </w:r>
      <w:r>
        <w:rPr>
          <w:b/>
          <w:spacing w:val="37"/>
          <w:sz w:val="24"/>
          <w:szCs w:val="24"/>
        </w:rPr>
        <w:t xml:space="preserve"> </w:t>
      </w:r>
      <w:r>
        <w:rPr>
          <w:b/>
          <w:spacing w:val="-3"/>
          <w:sz w:val="24"/>
          <w:szCs w:val="24"/>
        </w:rPr>
        <w:t>f</w:t>
      </w:r>
      <w:r>
        <w:rPr>
          <w:b/>
          <w:spacing w:val="5"/>
          <w:sz w:val="24"/>
          <w:szCs w:val="24"/>
        </w:rPr>
        <w:t>o</w:t>
      </w:r>
      <w:r>
        <w:rPr>
          <w:b/>
          <w:sz w:val="24"/>
          <w:szCs w:val="24"/>
        </w:rPr>
        <w:t>r</w:t>
      </w:r>
      <w:r>
        <w:rPr>
          <w:b/>
          <w:spacing w:val="30"/>
          <w:sz w:val="24"/>
          <w:szCs w:val="24"/>
        </w:rPr>
        <w:t xml:space="preserve"> </w:t>
      </w:r>
      <w:r>
        <w:rPr>
          <w:b/>
          <w:spacing w:val="6"/>
          <w:sz w:val="24"/>
          <w:szCs w:val="24"/>
        </w:rPr>
        <w:t>b</w:t>
      </w:r>
      <w:r>
        <w:rPr>
          <w:b/>
          <w:spacing w:val="-6"/>
          <w:sz w:val="24"/>
          <w:szCs w:val="24"/>
        </w:rPr>
        <w:t>r</w:t>
      </w:r>
      <w:r>
        <w:rPr>
          <w:b/>
          <w:sz w:val="24"/>
          <w:szCs w:val="24"/>
        </w:rPr>
        <w:t>ain</w:t>
      </w:r>
      <w:r>
        <w:rPr>
          <w:b/>
          <w:spacing w:val="37"/>
          <w:sz w:val="24"/>
          <w:szCs w:val="24"/>
        </w:rPr>
        <w:t xml:space="preserve"> </w:t>
      </w:r>
      <w:r>
        <w:rPr>
          <w:b/>
          <w:spacing w:val="1"/>
          <w:sz w:val="24"/>
          <w:szCs w:val="24"/>
        </w:rPr>
        <w:t>tu</w:t>
      </w:r>
      <w:r>
        <w:rPr>
          <w:b/>
          <w:spacing w:val="-3"/>
          <w:sz w:val="24"/>
          <w:szCs w:val="24"/>
        </w:rPr>
        <w:t>m</w:t>
      </w:r>
      <w:r>
        <w:rPr>
          <w:b/>
          <w:spacing w:val="5"/>
          <w:sz w:val="24"/>
          <w:szCs w:val="24"/>
        </w:rPr>
        <w:t>o</w:t>
      </w:r>
      <w:r>
        <w:rPr>
          <w:b/>
          <w:sz w:val="24"/>
          <w:szCs w:val="24"/>
        </w:rPr>
        <w:t xml:space="preserve">r </w:t>
      </w:r>
      <w:r>
        <w:rPr>
          <w:b/>
          <w:spacing w:val="1"/>
          <w:sz w:val="24"/>
          <w:szCs w:val="24"/>
        </w:rPr>
        <w:t>d</w:t>
      </w:r>
      <w:r>
        <w:rPr>
          <w:b/>
          <w:sz w:val="24"/>
          <w:szCs w:val="24"/>
        </w:rPr>
        <w:t>iag</w:t>
      </w:r>
      <w:r>
        <w:rPr>
          <w:b/>
          <w:spacing w:val="1"/>
          <w:sz w:val="24"/>
          <w:szCs w:val="24"/>
        </w:rPr>
        <w:t>n</w:t>
      </w:r>
      <w:r>
        <w:rPr>
          <w:b/>
          <w:sz w:val="24"/>
          <w:szCs w:val="24"/>
        </w:rPr>
        <w:t>o</w:t>
      </w:r>
      <w:r>
        <w:rPr>
          <w:b/>
          <w:spacing w:val="-2"/>
          <w:sz w:val="24"/>
          <w:szCs w:val="24"/>
        </w:rPr>
        <w:t>s</w:t>
      </w:r>
      <w:r>
        <w:rPr>
          <w:b/>
          <w:sz w:val="24"/>
          <w:szCs w:val="24"/>
        </w:rPr>
        <w:t>i</w:t>
      </w:r>
      <w:r>
        <w:rPr>
          <w:b/>
          <w:spacing w:val="-1"/>
          <w:sz w:val="24"/>
          <w:szCs w:val="24"/>
        </w:rPr>
        <w:t>s</w:t>
      </w:r>
      <w:r>
        <w:rPr>
          <w:b/>
          <w:sz w:val="24"/>
          <w:szCs w:val="24"/>
        </w:rPr>
        <w:t>—a</w:t>
      </w:r>
      <w:r>
        <w:rPr>
          <w:b/>
          <w:spacing w:val="5"/>
          <w:sz w:val="24"/>
          <w:szCs w:val="24"/>
        </w:rPr>
        <w:t xml:space="preserve"> </w:t>
      </w:r>
      <w:r>
        <w:rPr>
          <w:b/>
          <w:spacing w:val="-2"/>
          <w:sz w:val="24"/>
          <w:szCs w:val="24"/>
        </w:rPr>
        <w:t>s</w:t>
      </w:r>
      <w:r>
        <w:rPr>
          <w:b/>
          <w:spacing w:val="1"/>
          <w:sz w:val="24"/>
          <w:szCs w:val="24"/>
        </w:rPr>
        <w:t>u</w:t>
      </w:r>
      <w:r>
        <w:rPr>
          <w:b/>
          <w:spacing w:val="-6"/>
          <w:sz w:val="24"/>
          <w:szCs w:val="24"/>
        </w:rPr>
        <w:t>r</w:t>
      </w:r>
      <w:r>
        <w:rPr>
          <w:b/>
          <w:sz w:val="24"/>
          <w:szCs w:val="24"/>
        </w:rPr>
        <w:t>v</w:t>
      </w:r>
      <w:r>
        <w:rPr>
          <w:b/>
          <w:spacing w:val="-1"/>
          <w:sz w:val="24"/>
          <w:szCs w:val="24"/>
        </w:rPr>
        <w:t>e</w:t>
      </w:r>
      <w:r>
        <w:rPr>
          <w:b/>
          <w:sz w:val="24"/>
          <w:szCs w:val="24"/>
        </w:rPr>
        <w:t>y.</w:t>
      </w:r>
      <w:r>
        <w:rPr>
          <w:b/>
          <w:spacing w:val="7"/>
          <w:sz w:val="24"/>
          <w:szCs w:val="24"/>
        </w:rPr>
        <w:t xml:space="preserve"> </w:t>
      </w:r>
      <w:r>
        <w:rPr>
          <w:b/>
          <w:spacing w:val="-2"/>
          <w:sz w:val="24"/>
          <w:szCs w:val="24"/>
        </w:rPr>
        <w:t>I</w:t>
      </w:r>
      <w:r>
        <w:rPr>
          <w:b/>
          <w:spacing w:val="1"/>
          <w:sz w:val="24"/>
          <w:szCs w:val="24"/>
        </w:rPr>
        <w:t>n</w:t>
      </w:r>
      <w:r>
        <w:rPr>
          <w:b/>
          <w:sz w:val="24"/>
          <w:szCs w:val="24"/>
        </w:rPr>
        <w:t>t</w:t>
      </w:r>
      <w:r>
        <w:rPr>
          <w:b/>
          <w:spacing w:val="6"/>
          <w:sz w:val="24"/>
          <w:szCs w:val="24"/>
        </w:rPr>
        <w:t xml:space="preserve"> </w:t>
      </w:r>
      <w:r>
        <w:rPr>
          <w:b/>
          <w:sz w:val="24"/>
          <w:szCs w:val="24"/>
        </w:rPr>
        <w:t>J R</w:t>
      </w:r>
      <w:r>
        <w:rPr>
          <w:b/>
          <w:spacing w:val="-1"/>
          <w:sz w:val="24"/>
          <w:szCs w:val="24"/>
        </w:rPr>
        <w:t>e</w:t>
      </w:r>
      <w:r>
        <w:rPr>
          <w:b/>
          <w:sz w:val="24"/>
          <w:szCs w:val="24"/>
        </w:rPr>
        <w:t>s</w:t>
      </w:r>
      <w:r>
        <w:rPr>
          <w:b/>
          <w:spacing w:val="2"/>
          <w:sz w:val="24"/>
          <w:szCs w:val="24"/>
        </w:rPr>
        <w:t xml:space="preserve"> </w:t>
      </w:r>
      <w:r>
        <w:rPr>
          <w:b/>
          <w:sz w:val="24"/>
          <w:szCs w:val="24"/>
        </w:rPr>
        <w:t>Ap</w:t>
      </w:r>
      <w:r>
        <w:rPr>
          <w:b/>
          <w:spacing w:val="1"/>
          <w:sz w:val="24"/>
          <w:szCs w:val="24"/>
        </w:rPr>
        <w:t>p</w:t>
      </w:r>
      <w:r>
        <w:rPr>
          <w:b/>
          <w:sz w:val="24"/>
          <w:szCs w:val="24"/>
        </w:rPr>
        <w:t xml:space="preserve">l </w:t>
      </w:r>
      <w:r>
        <w:rPr>
          <w:b/>
          <w:spacing w:val="1"/>
          <w:sz w:val="24"/>
          <w:szCs w:val="24"/>
        </w:rPr>
        <w:t>S</w:t>
      </w:r>
      <w:r>
        <w:rPr>
          <w:b/>
          <w:spacing w:val="-1"/>
          <w:sz w:val="24"/>
          <w:szCs w:val="24"/>
        </w:rPr>
        <w:t>c</w:t>
      </w:r>
      <w:r>
        <w:rPr>
          <w:b/>
          <w:sz w:val="24"/>
          <w:szCs w:val="24"/>
        </w:rPr>
        <w:t xml:space="preserve">i </w:t>
      </w:r>
      <w:r>
        <w:rPr>
          <w:b/>
          <w:spacing w:val="-2"/>
          <w:sz w:val="24"/>
          <w:szCs w:val="24"/>
        </w:rPr>
        <w:t>E</w:t>
      </w:r>
      <w:r>
        <w:rPr>
          <w:b/>
          <w:spacing w:val="1"/>
          <w:sz w:val="24"/>
          <w:szCs w:val="24"/>
        </w:rPr>
        <w:t>n</w:t>
      </w:r>
      <w:r>
        <w:rPr>
          <w:b/>
          <w:sz w:val="24"/>
          <w:szCs w:val="24"/>
        </w:rPr>
        <w:t xml:space="preserve">g </w:t>
      </w:r>
      <w:r>
        <w:rPr>
          <w:b/>
          <w:spacing w:val="-2"/>
          <w:sz w:val="24"/>
          <w:szCs w:val="24"/>
        </w:rPr>
        <w:t>T</w:t>
      </w:r>
      <w:r>
        <w:rPr>
          <w:b/>
          <w:spacing w:val="-1"/>
          <w:sz w:val="24"/>
          <w:szCs w:val="24"/>
        </w:rPr>
        <w:t>ec</w:t>
      </w:r>
      <w:r>
        <w:rPr>
          <w:b/>
          <w:spacing w:val="1"/>
          <w:sz w:val="24"/>
          <w:szCs w:val="24"/>
        </w:rPr>
        <w:t>hn</w:t>
      </w:r>
      <w:r>
        <w:rPr>
          <w:b/>
          <w:sz w:val="24"/>
          <w:szCs w:val="24"/>
        </w:rPr>
        <w:t xml:space="preserve">ol </w:t>
      </w:r>
      <w:r>
        <w:rPr>
          <w:b/>
          <w:spacing w:val="1"/>
          <w:sz w:val="24"/>
          <w:szCs w:val="24"/>
        </w:rPr>
        <w:t>(</w:t>
      </w:r>
      <w:r>
        <w:rPr>
          <w:b/>
          <w:spacing w:val="-2"/>
          <w:sz w:val="24"/>
          <w:szCs w:val="24"/>
        </w:rPr>
        <w:t>I</w:t>
      </w:r>
      <w:r>
        <w:rPr>
          <w:b/>
          <w:sz w:val="24"/>
          <w:szCs w:val="24"/>
        </w:rPr>
        <w:t>JR</w:t>
      </w:r>
      <w:r>
        <w:rPr>
          <w:b/>
          <w:spacing w:val="-1"/>
          <w:sz w:val="24"/>
          <w:szCs w:val="24"/>
        </w:rPr>
        <w:t>A</w:t>
      </w:r>
      <w:r>
        <w:rPr>
          <w:b/>
          <w:spacing w:val="1"/>
          <w:sz w:val="24"/>
          <w:szCs w:val="24"/>
        </w:rPr>
        <w:t>S</w:t>
      </w:r>
      <w:r>
        <w:rPr>
          <w:b/>
          <w:spacing w:val="-2"/>
          <w:sz w:val="24"/>
          <w:szCs w:val="24"/>
        </w:rPr>
        <w:t>ET</w:t>
      </w:r>
      <w:r>
        <w:rPr>
          <w:b/>
          <w:sz w:val="24"/>
          <w:szCs w:val="24"/>
        </w:rPr>
        <w:t>)</w:t>
      </w:r>
      <w:r>
        <w:rPr>
          <w:b/>
          <w:spacing w:val="6"/>
          <w:sz w:val="24"/>
          <w:szCs w:val="24"/>
        </w:rPr>
        <w:t xml:space="preserve"> </w:t>
      </w:r>
      <w:r>
        <w:rPr>
          <w:b/>
          <w:sz w:val="24"/>
          <w:szCs w:val="24"/>
        </w:rPr>
        <w:t>3</w:t>
      </w:r>
      <w:r>
        <w:rPr>
          <w:b/>
          <w:spacing w:val="1"/>
          <w:sz w:val="24"/>
          <w:szCs w:val="24"/>
        </w:rPr>
        <w:t>(</w:t>
      </w:r>
      <w:r>
        <w:rPr>
          <w:b/>
          <w:sz w:val="24"/>
          <w:szCs w:val="24"/>
        </w:rPr>
        <w:t>V</w:t>
      </w:r>
      <w:r>
        <w:rPr>
          <w:b/>
          <w:spacing w:val="1"/>
          <w:sz w:val="24"/>
          <w:szCs w:val="24"/>
        </w:rPr>
        <w:t>)</w:t>
      </w:r>
      <w:r>
        <w:rPr>
          <w:b/>
          <w:sz w:val="24"/>
          <w:szCs w:val="24"/>
        </w:rPr>
        <w:t xml:space="preserve">, </w:t>
      </w:r>
      <w:r>
        <w:rPr>
          <w:b/>
          <w:spacing w:val="-2"/>
          <w:sz w:val="24"/>
          <w:szCs w:val="24"/>
        </w:rPr>
        <w:t>I</w:t>
      </w:r>
      <w:r>
        <w:rPr>
          <w:b/>
          <w:spacing w:val="1"/>
          <w:sz w:val="24"/>
          <w:szCs w:val="24"/>
        </w:rPr>
        <w:t>SS</w:t>
      </w:r>
      <w:r>
        <w:rPr>
          <w:b/>
          <w:sz w:val="24"/>
          <w:szCs w:val="24"/>
        </w:rPr>
        <w:t>N:</w:t>
      </w:r>
      <w:r>
        <w:rPr>
          <w:b/>
          <w:spacing w:val="3"/>
          <w:sz w:val="24"/>
          <w:szCs w:val="24"/>
        </w:rPr>
        <w:t xml:space="preserve"> </w:t>
      </w:r>
      <w:r>
        <w:rPr>
          <w:b/>
          <w:sz w:val="24"/>
          <w:szCs w:val="24"/>
        </w:rPr>
        <w:t>232</w:t>
      </w:r>
      <w:r>
        <w:rPr>
          <w:b/>
          <w:spacing w:val="1"/>
          <w:sz w:val="24"/>
          <w:szCs w:val="24"/>
        </w:rPr>
        <w:t>1</w:t>
      </w:r>
      <w:r>
        <w:rPr>
          <w:b/>
          <w:spacing w:val="2"/>
          <w:sz w:val="24"/>
          <w:szCs w:val="24"/>
        </w:rPr>
        <w:t>-</w:t>
      </w:r>
      <w:r>
        <w:rPr>
          <w:b/>
          <w:sz w:val="24"/>
          <w:szCs w:val="24"/>
        </w:rPr>
        <w:t>9653</w:t>
      </w:r>
    </w:p>
    <w:p w14:paraId="6815C70F" w14:textId="77777777" w:rsidR="00433F0F" w:rsidRDefault="00433F0F">
      <w:pPr>
        <w:spacing w:before="4" w:line="240" w:lineRule="exact"/>
        <w:rPr>
          <w:sz w:val="24"/>
          <w:szCs w:val="24"/>
        </w:rPr>
      </w:pPr>
    </w:p>
    <w:p w14:paraId="268272E7" w14:textId="77777777" w:rsidR="00433F0F" w:rsidRDefault="008B01BA">
      <w:pPr>
        <w:spacing w:line="359" w:lineRule="auto"/>
        <w:ind w:left="447" w:right="80"/>
        <w:jc w:val="both"/>
        <w:rPr>
          <w:sz w:val="24"/>
          <w:szCs w:val="24"/>
        </w:rPr>
      </w:pPr>
      <w:r>
        <w:rPr>
          <w:sz w:val="24"/>
          <w:szCs w:val="24"/>
        </w:rPr>
        <w:t>V</w:t>
      </w:r>
      <w:r>
        <w:rPr>
          <w:spacing w:val="3"/>
          <w:sz w:val="24"/>
          <w:szCs w:val="24"/>
        </w:rPr>
        <w:t>a</w:t>
      </w:r>
      <w:r>
        <w:rPr>
          <w:spacing w:val="-4"/>
          <w:sz w:val="24"/>
          <w:szCs w:val="24"/>
        </w:rPr>
        <w:t>i</w:t>
      </w:r>
      <w:r>
        <w:rPr>
          <w:spacing w:val="2"/>
          <w:sz w:val="24"/>
          <w:szCs w:val="24"/>
        </w:rPr>
        <w:t>s</w:t>
      </w:r>
      <w:r>
        <w:rPr>
          <w:spacing w:val="-5"/>
          <w:sz w:val="24"/>
          <w:szCs w:val="24"/>
        </w:rPr>
        <w:t>h</w:t>
      </w:r>
      <w:r>
        <w:rPr>
          <w:spacing w:val="4"/>
          <w:sz w:val="24"/>
          <w:szCs w:val="24"/>
        </w:rPr>
        <w:t>a</w:t>
      </w:r>
      <w:r>
        <w:rPr>
          <w:sz w:val="24"/>
          <w:szCs w:val="24"/>
        </w:rPr>
        <w:t>li</w:t>
      </w:r>
      <w:r>
        <w:rPr>
          <w:spacing w:val="1"/>
          <w:sz w:val="24"/>
          <w:szCs w:val="24"/>
        </w:rPr>
        <w:t xml:space="preserve"> [</w:t>
      </w:r>
      <w:r>
        <w:rPr>
          <w:sz w:val="24"/>
          <w:szCs w:val="24"/>
        </w:rPr>
        <w:t>21]</w:t>
      </w:r>
      <w:r>
        <w:rPr>
          <w:spacing w:val="11"/>
          <w:sz w:val="24"/>
          <w:szCs w:val="24"/>
        </w:rPr>
        <w:t xml:space="preserve"> </w:t>
      </w:r>
      <w:r>
        <w:rPr>
          <w:sz w:val="24"/>
          <w:szCs w:val="24"/>
        </w:rPr>
        <w:t>p</w:t>
      </w:r>
      <w:r>
        <w:rPr>
          <w:spacing w:val="-3"/>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5"/>
          <w:sz w:val="24"/>
          <w:szCs w:val="24"/>
        </w:rPr>
        <w:t xml:space="preserve"> </w:t>
      </w:r>
      <w:r>
        <w:rPr>
          <w:sz w:val="24"/>
          <w:szCs w:val="24"/>
        </w:rPr>
        <w:t>a</w:t>
      </w:r>
      <w:r>
        <w:rPr>
          <w:spacing w:val="9"/>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5"/>
          <w:sz w:val="24"/>
          <w:szCs w:val="24"/>
        </w:rPr>
        <w:t xml:space="preserve"> t</w:t>
      </w:r>
      <w:r>
        <w:rPr>
          <w:spacing w:val="-5"/>
          <w:sz w:val="24"/>
          <w:szCs w:val="24"/>
        </w:rPr>
        <w:t>h</w:t>
      </w:r>
      <w:r>
        <w:rPr>
          <w:spacing w:val="-1"/>
          <w:sz w:val="24"/>
          <w:szCs w:val="24"/>
        </w:rPr>
        <w:t>a</w:t>
      </w:r>
      <w:r>
        <w:rPr>
          <w:sz w:val="24"/>
          <w:szCs w:val="24"/>
        </w:rPr>
        <w:t>t</w:t>
      </w:r>
      <w:r>
        <w:rPr>
          <w:spacing w:val="10"/>
          <w:sz w:val="24"/>
          <w:szCs w:val="24"/>
        </w:rPr>
        <w:t xml:space="preserve"> </w:t>
      </w:r>
      <w:r>
        <w:rPr>
          <w:spacing w:val="-9"/>
          <w:sz w:val="24"/>
          <w:szCs w:val="24"/>
        </w:rPr>
        <w:t>i</w:t>
      </w:r>
      <w:r>
        <w:rPr>
          <w:sz w:val="24"/>
          <w:szCs w:val="24"/>
        </w:rPr>
        <w:t>n</w:t>
      </w:r>
      <w:r>
        <w:rPr>
          <w:spacing w:val="4"/>
          <w:sz w:val="24"/>
          <w:szCs w:val="24"/>
        </w:rPr>
        <w:t>c</w:t>
      </w:r>
      <w:r>
        <w:rPr>
          <w:spacing w:val="-4"/>
          <w:sz w:val="24"/>
          <w:szCs w:val="24"/>
        </w:rPr>
        <w:t>l</w:t>
      </w:r>
      <w:r>
        <w:rPr>
          <w:sz w:val="24"/>
          <w:szCs w:val="24"/>
        </w:rPr>
        <w:t>ud</w:t>
      </w:r>
      <w:r>
        <w:rPr>
          <w:spacing w:val="-1"/>
          <w:sz w:val="24"/>
          <w:szCs w:val="24"/>
        </w:rPr>
        <w:t>e</w:t>
      </w:r>
      <w:r>
        <w:rPr>
          <w:sz w:val="24"/>
          <w:szCs w:val="24"/>
        </w:rPr>
        <w:t>s</w:t>
      </w:r>
      <w:r>
        <w:rPr>
          <w:spacing w:val="7"/>
          <w:sz w:val="24"/>
          <w:szCs w:val="24"/>
        </w:rPr>
        <w:t xml:space="preserve"> </w:t>
      </w:r>
      <w:r>
        <w:rPr>
          <w:spacing w:val="-2"/>
          <w:sz w:val="24"/>
          <w:szCs w:val="24"/>
        </w:rPr>
        <w:t>s</w:t>
      </w:r>
      <w:r>
        <w:rPr>
          <w:spacing w:val="5"/>
          <w:sz w:val="24"/>
          <w:szCs w:val="24"/>
        </w:rPr>
        <w:t>t</w:t>
      </w:r>
      <w:r>
        <w:rPr>
          <w:spacing w:val="-1"/>
          <w:sz w:val="24"/>
          <w:szCs w:val="24"/>
        </w:rPr>
        <w:t>e</w:t>
      </w:r>
      <w:r>
        <w:rPr>
          <w:sz w:val="24"/>
          <w:szCs w:val="24"/>
        </w:rPr>
        <w:t>p</w:t>
      </w:r>
      <w:r>
        <w:rPr>
          <w:spacing w:val="10"/>
          <w:sz w:val="24"/>
          <w:szCs w:val="24"/>
        </w:rPr>
        <w:t xml:space="preserve"> </w:t>
      </w:r>
      <w:r>
        <w:rPr>
          <w:sz w:val="24"/>
          <w:szCs w:val="24"/>
        </w:rPr>
        <w:t xml:space="preserve">by </w:t>
      </w:r>
      <w:r>
        <w:rPr>
          <w:spacing w:val="-2"/>
          <w:sz w:val="24"/>
          <w:szCs w:val="24"/>
        </w:rPr>
        <w:t>s</w:t>
      </w:r>
      <w:r>
        <w:rPr>
          <w:spacing w:val="5"/>
          <w:sz w:val="24"/>
          <w:szCs w:val="24"/>
        </w:rPr>
        <w:t>t</w:t>
      </w:r>
      <w:r>
        <w:rPr>
          <w:spacing w:val="-1"/>
          <w:sz w:val="24"/>
          <w:szCs w:val="24"/>
        </w:rPr>
        <w:t>e</w:t>
      </w:r>
      <w:r>
        <w:rPr>
          <w:sz w:val="24"/>
          <w:szCs w:val="24"/>
        </w:rPr>
        <w:t>p</w:t>
      </w:r>
      <w:r>
        <w:rPr>
          <w:spacing w:val="10"/>
          <w:sz w:val="24"/>
          <w:szCs w:val="24"/>
        </w:rPr>
        <w:t xml:space="preserve"> </w:t>
      </w:r>
      <w:r>
        <w:rPr>
          <w:sz w:val="24"/>
          <w:szCs w:val="24"/>
        </w:rPr>
        <w:t>p</w:t>
      </w:r>
      <w:r>
        <w:rPr>
          <w:spacing w:val="-3"/>
          <w:sz w:val="24"/>
          <w:szCs w:val="24"/>
        </w:rPr>
        <w:t>r</w:t>
      </w:r>
      <w:r>
        <w:rPr>
          <w:spacing w:val="5"/>
          <w:sz w:val="24"/>
          <w:szCs w:val="24"/>
        </w:rPr>
        <w:t>o</w:t>
      </w:r>
      <w:r>
        <w:rPr>
          <w:spacing w:val="-1"/>
          <w:sz w:val="24"/>
          <w:szCs w:val="24"/>
        </w:rPr>
        <w:t>ce</w:t>
      </w:r>
      <w:r>
        <w:rPr>
          <w:sz w:val="24"/>
          <w:szCs w:val="24"/>
        </w:rPr>
        <w:t>du</w:t>
      </w:r>
      <w:r>
        <w:rPr>
          <w:spacing w:val="1"/>
          <w:sz w:val="24"/>
          <w:szCs w:val="24"/>
        </w:rPr>
        <w:t>r</w:t>
      </w:r>
      <w:r>
        <w:rPr>
          <w:sz w:val="24"/>
          <w:szCs w:val="24"/>
        </w:rPr>
        <w:t>e</w:t>
      </w:r>
      <w:r>
        <w:rPr>
          <w:spacing w:val="4"/>
          <w:sz w:val="24"/>
          <w:szCs w:val="24"/>
        </w:rPr>
        <w:t xml:space="preserve"> </w:t>
      </w:r>
      <w:r>
        <w:rPr>
          <w:spacing w:val="-7"/>
          <w:sz w:val="24"/>
          <w:szCs w:val="24"/>
        </w:rPr>
        <w:t>s</w:t>
      </w:r>
      <w:r>
        <w:rPr>
          <w:spacing w:val="5"/>
          <w:sz w:val="24"/>
          <w:szCs w:val="24"/>
        </w:rPr>
        <w:t>t</w:t>
      </w:r>
      <w:r>
        <w:rPr>
          <w:spacing w:val="-1"/>
          <w:sz w:val="24"/>
          <w:szCs w:val="24"/>
        </w:rPr>
        <w:t>a</w:t>
      </w:r>
      <w:r>
        <w:rPr>
          <w:spacing w:val="-3"/>
          <w:sz w:val="24"/>
          <w:szCs w:val="24"/>
        </w:rPr>
        <w:t>r</w:t>
      </w:r>
      <w:r>
        <w:rPr>
          <w:spacing w:val="5"/>
          <w:sz w:val="24"/>
          <w:szCs w:val="24"/>
        </w:rPr>
        <w:t>t</w:t>
      </w:r>
      <w:r>
        <w:rPr>
          <w:spacing w:val="-4"/>
          <w:sz w:val="24"/>
          <w:szCs w:val="24"/>
        </w:rPr>
        <w:t>i</w:t>
      </w:r>
      <w:r>
        <w:rPr>
          <w:spacing w:val="-5"/>
          <w:sz w:val="24"/>
          <w:szCs w:val="24"/>
        </w:rPr>
        <w:t>n</w:t>
      </w:r>
      <w:r>
        <w:rPr>
          <w:sz w:val="24"/>
          <w:szCs w:val="24"/>
        </w:rPr>
        <w:t>g</w:t>
      </w:r>
      <w:r>
        <w:rPr>
          <w:spacing w:val="10"/>
          <w:sz w:val="24"/>
          <w:szCs w:val="24"/>
        </w:rPr>
        <w:t xml:space="preserve"> </w:t>
      </w:r>
      <w:r>
        <w:rPr>
          <w:spacing w:val="4"/>
          <w:sz w:val="24"/>
          <w:szCs w:val="24"/>
        </w:rPr>
        <w:t>w</w:t>
      </w:r>
      <w:r>
        <w:rPr>
          <w:spacing w:val="-9"/>
          <w:sz w:val="24"/>
          <w:szCs w:val="24"/>
        </w:rPr>
        <w:t>i</w:t>
      </w:r>
      <w:r>
        <w:rPr>
          <w:spacing w:val="5"/>
          <w:sz w:val="24"/>
          <w:szCs w:val="24"/>
        </w:rPr>
        <w:t>t</w:t>
      </w:r>
      <w:r>
        <w:rPr>
          <w:sz w:val="24"/>
          <w:szCs w:val="24"/>
        </w:rPr>
        <w:t>h i</w:t>
      </w:r>
      <w:r>
        <w:rPr>
          <w:spacing w:val="-4"/>
          <w:sz w:val="24"/>
          <w:szCs w:val="24"/>
        </w:rPr>
        <w:t>m</w:t>
      </w:r>
      <w:r>
        <w:rPr>
          <w:spacing w:val="-1"/>
          <w:sz w:val="24"/>
          <w:szCs w:val="24"/>
        </w:rPr>
        <w:t>a</w:t>
      </w:r>
      <w:r>
        <w:rPr>
          <w:sz w:val="24"/>
          <w:szCs w:val="24"/>
        </w:rPr>
        <w:t>ge</w:t>
      </w:r>
      <w:r>
        <w:rPr>
          <w:spacing w:val="1"/>
          <w:sz w:val="24"/>
          <w:szCs w:val="24"/>
        </w:rPr>
        <w:t xml:space="preserve"> </w:t>
      </w:r>
      <w:r>
        <w:rPr>
          <w:sz w:val="24"/>
          <w:szCs w:val="24"/>
        </w:rPr>
        <w:t>p</w:t>
      </w:r>
      <w:r>
        <w:rPr>
          <w:spacing w:val="1"/>
          <w:sz w:val="24"/>
          <w:szCs w:val="24"/>
        </w:rPr>
        <w:t>r</w:t>
      </w:r>
      <w:r>
        <w:rPr>
          <w:spacing w:val="-1"/>
          <w:sz w:val="24"/>
          <w:szCs w:val="24"/>
        </w:rPr>
        <w:t>e</w:t>
      </w:r>
      <w:r>
        <w:rPr>
          <w:spacing w:val="2"/>
          <w:sz w:val="24"/>
          <w:szCs w:val="24"/>
        </w:rPr>
        <w:t>-</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z w:val="24"/>
          <w:szCs w:val="24"/>
        </w:rPr>
        <w:t>ng</w:t>
      </w:r>
      <w:r>
        <w:rPr>
          <w:spacing w:val="2"/>
          <w:sz w:val="24"/>
          <w:szCs w:val="24"/>
        </w:rPr>
        <w:t xml:space="preserve"> </w:t>
      </w:r>
      <w:r>
        <w:rPr>
          <w:spacing w:val="-8"/>
          <w:sz w:val="24"/>
          <w:szCs w:val="24"/>
        </w:rPr>
        <w:t>f</w:t>
      </w:r>
      <w:r>
        <w:rPr>
          <w:spacing w:val="9"/>
          <w:sz w:val="24"/>
          <w:szCs w:val="24"/>
        </w:rPr>
        <w:t>o</w:t>
      </w:r>
      <w:r>
        <w:rPr>
          <w:spacing w:val="-4"/>
          <w:sz w:val="24"/>
          <w:szCs w:val="24"/>
        </w:rPr>
        <w:t>l</w:t>
      </w:r>
      <w:r>
        <w:rPr>
          <w:spacing w:val="-9"/>
          <w:sz w:val="24"/>
          <w:szCs w:val="24"/>
        </w:rPr>
        <w:t>l</w:t>
      </w:r>
      <w:r>
        <w:rPr>
          <w:spacing w:val="5"/>
          <w:sz w:val="24"/>
          <w:szCs w:val="24"/>
        </w:rPr>
        <w:t>o</w:t>
      </w:r>
      <w:r>
        <w:rPr>
          <w:sz w:val="24"/>
          <w:szCs w:val="24"/>
        </w:rPr>
        <w:t>w</w:t>
      </w:r>
      <w:r>
        <w:rPr>
          <w:spacing w:val="-1"/>
          <w:sz w:val="24"/>
          <w:szCs w:val="24"/>
        </w:rPr>
        <w:t>e</w:t>
      </w:r>
      <w:r>
        <w:rPr>
          <w:sz w:val="24"/>
          <w:szCs w:val="24"/>
        </w:rPr>
        <w:t>d</w:t>
      </w:r>
      <w:r>
        <w:rPr>
          <w:spacing w:val="7"/>
          <w:sz w:val="24"/>
          <w:szCs w:val="24"/>
        </w:rPr>
        <w:t xml:space="preserve"> </w:t>
      </w:r>
      <w:r>
        <w:rPr>
          <w:sz w:val="24"/>
          <w:szCs w:val="24"/>
        </w:rPr>
        <w:t>by</w:t>
      </w:r>
      <w:r>
        <w:rPr>
          <w:spacing w:val="-7"/>
          <w:sz w:val="24"/>
          <w:szCs w:val="24"/>
        </w:rPr>
        <w:t xml:space="preserve"> </w:t>
      </w:r>
      <w:r>
        <w:rPr>
          <w:spacing w:val="4"/>
          <w:sz w:val="24"/>
          <w:szCs w:val="24"/>
        </w:rPr>
        <w:t>e</w:t>
      </w:r>
      <w:r>
        <w:rPr>
          <w:spacing w:val="-5"/>
          <w:sz w:val="24"/>
          <w:szCs w:val="24"/>
        </w:rPr>
        <w:t>x</w:t>
      </w:r>
      <w:r>
        <w:rPr>
          <w:spacing w:val="5"/>
          <w:sz w:val="24"/>
          <w:szCs w:val="24"/>
        </w:rPr>
        <w:t>t</w:t>
      </w:r>
      <w:r>
        <w:rPr>
          <w:spacing w:val="1"/>
          <w:sz w:val="24"/>
          <w:szCs w:val="24"/>
        </w:rPr>
        <w:t>r</w:t>
      </w:r>
      <w:r>
        <w:rPr>
          <w:spacing w:val="-1"/>
          <w:sz w:val="24"/>
          <w:szCs w:val="24"/>
        </w:rPr>
        <w:t>ac</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f</w:t>
      </w:r>
      <w:r>
        <w:rPr>
          <w:spacing w:val="-6"/>
          <w:sz w:val="24"/>
          <w:szCs w:val="24"/>
        </w:rPr>
        <w:t xml:space="preserve"> </w:t>
      </w:r>
      <w:r>
        <w:rPr>
          <w:sz w:val="24"/>
          <w:szCs w:val="24"/>
        </w:rPr>
        <w:t>u</w:t>
      </w:r>
      <w:r>
        <w:rPr>
          <w:spacing w:val="-2"/>
          <w:sz w:val="24"/>
          <w:szCs w:val="24"/>
        </w:rPr>
        <w:t>s</w:t>
      </w:r>
      <w:r>
        <w:rPr>
          <w:spacing w:val="4"/>
          <w:sz w:val="24"/>
          <w:szCs w:val="24"/>
        </w:rPr>
        <w:t>e</w:t>
      </w:r>
      <w:r>
        <w:rPr>
          <w:spacing w:val="-8"/>
          <w:sz w:val="24"/>
          <w:szCs w:val="24"/>
        </w:rPr>
        <w:t>f</w:t>
      </w:r>
      <w:r>
        <w:rPr>
          <w:spacing w:val="5"/>
          <w:sz w:val="24"/>
          <w:szCs w:val="24"/>
        </w:rPr>
        <w:t>u</w:t>
      </w:r>
      <w:r>
        <w:rPr>
          <w:sz w:val="24"/>
          <w:szCs w:val="24"/>
        </w:rPr>
        <w:t>l</w:t>
      </w:r>
      <w:r>
        <w:rPr>
          <w:spacing w:val="-7"/>
          <w:sz w:val="24"/>
          <w:szCs w:val="24"/>
        </w:rPr>
        <w:t xml:space="preserve"> </w:t>
      </w:r>
      <w:r>
        <w:rPr>
          <w:spacing w:val="5"/>
          <w:sz w:val="24"/>
          <w:szCs w:val="24"/>
        </w:rPr>
        <w:t>o</w:t>
      </w:r>
      <w:r>
        <w:rPr>
          <w:sz w:val="24"/>
          <w:szCs w:val="24"/>
        </w:rPr>
        <w:t>b</w:t>
      </w:r>
      <w:r>
        <w:rPr>
          <w:spacing w:val="-4"/>
          <w:sz w:val="24"/>
          <w:szCs w:val="24"/>
        </w:rPr>
        <w:t>j</w:t>
      </w:r>
      <w:r>
        <w:rPr>
          <w:spacing w:val="-1"/>
          <w:sz w:val="24"/>
          <w:szCs w:val="24"/>
        </w:rPr>
        <w:t>ec</w:t>
      </w:r>
      <w:r>
        <w:rPr>
          <w:spacing w:val="5"/>
          <w:sz w:val="24"/>
          <w:szCs w:val="24"/>
        </w:rPr>
        <w:t>t</w:t>
      </w:r>
      <w:r>
        <w:rPr>
          <w:sz w:val="24"/>
          <w:szCs w:val="24"/>
        </w:rPr>
        <w:t xml:space="preserve">s </w:t>
      </w:r>
      <w:r>
        <w:rPr>
          <w:spacing w:val="-1"/>
          <w:sz w:val="24"/>
          <w:szCs w:val="24"/>
        </w:rPr>
        <w:t>a</w:t>
      </w:r>
      <w:r>
        <w:rPr>
          <w:spacing w:val="-5"/>
          <w:sz w:val="24"/>
          <w:szCs w:val="24"/>
        </w:rPr>
        <w:t>n</w:t>
      </w:r>
      <w:r>
        <w:rPr>
          <w:sz w:val="24"/>
          <w:szCs w:val="24"/>
        </w:rPr>
        <w:t>d</w:t>
      </w:r>
      <w:r>
        <w:rPr>
          <w:spacing w:val="7"/>
          <w:sz w:val="24"/>
          <w:szCs w:val="24"/>
        </w:rPr>
        <w:t xml:space="preserve"> </w:t>
      </w:r>
      <w:r>
        <w:rPr>
          <w:spacing w:val="-3"/>
          <w:sz w:val="24"/>
          <w:szCs w:val="24"/>
        </w:rPr>
        <w:t>f</w:t>
      </w:r>
      <w:r>
        <w:rPr>
          <w:spacing w:val="-4"/>
          <w:sz w:val="24"/>
          <w:szCs w:val="24"/>
        </w:rPr>
        <w:t>i</w:t>
      </w:r>
      <w:r>
        <w:rPr>
          <w:sz w:val="24"/>
          <w:szCs w:val="24"/>
        </w:rPr>
        <w:t>n</w:t>
      </w:r>
      <w:r>
        <w:rPr>
          <w:spacing w:val="4"/>
          <w:sz w:val="24"/>
          <w:szCs w:val="24"/>
        </w:rPr>
        <w:t>a</w:t>
      </w:r>
      <w:r>
        <w:rPr>
          <w:spacing w:val="-4"/>
          <w:sz w:val="24"/>
          <w:szCs w:val="24"/>
        </w:rPr>
        <w:t>l</w:t>
      </w:r>
      <w:r>
        <w:rPr>
          <w:sz w:val="24"/>
          <w:szCs w:val="24"/>
        </w:rPr>
        <w:t>ly</w:t>
      </w:r>
      <w:r>
        <w:rPr>
          <w:spacing w:val="-2"/>
          <w:sz w:val="24"/>
          <w:szCs w:val="24"/>
        </w:rPr>
        <w:t xml:space="preserve"> </w:t>
      </w:r>
      <w:r>
        <w:rPr>
          <w:spacing w:val="4"/>
          <w:sz w:val="24"/>
          <w:szCs w:val="24"/>
        </w:rPr>
        <w:t>c</w:t>
      </w:r>
      <w:r>
        <w:rPr>
          <w:spacing w:val="-4"/>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9"/>
          <w:sz w:val="24"/>
          <w:szCs w:val="24"/>
        </w:rPr>
        <w:t>o</w:t>
      </w:r>
      <w:r>
        <w:rPr>
          <w:sz w:val="24"/>
          <w:szCs w:val="24"/>
        </w:rPr>
        <w:t xml:space="preserve">n </w:t>
      </w:r>
      <w:r>
        <w:rPr>
          <w:spacing w:val="5"/>
          <w:sz w:val="24"/>
          <w:szCs w:val="24"/>
        </w:rPr>
        <w:t>o</w:t>
      </w:r>
      <w:r>
        <w:rPr>
          <w:sz w:val="24"/>
          <w:szCs w:val="24"/>
        </w:rPr>
        <w:t xml:space="preserve">f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9"/>
          <w:sz w:val="24"/>
          <w:szCs w:val="24"/>
        </w:rPr>
        <w:t xml:space="preserve"> </w:t>
      </w:r>
      <w:r>
        <w:rPr>
          <w:spacing w:val="1"/>
          <w:sz w:val="24"/>
          <w:szCs w:val="24"/>
        </w:rPr>
        <w:t>r</w:t>
      </w:r>
      <w:r>
        <w:rPr>
          <w:spacing w:val="-1"/>
          <w:sz w:val="24"/>
          <w:szCs w:val="24"/>
        </w:rPr>
        <w:t>e</w:t>
      </w:r>
      <w:r>
        <w:rPr>
          <w:spacing w:val="5"/>
          <w:sz w:val="24"/>
          <w:szCs w:val="24"/>
        </w:rPr>
        <w:t>g</w:t>
      </w:r>
      <w:r>
        <w:rPr>
          <w:spacing w:val="-9"/>
          <w:sz w:val="24"/>
          <w:szCs w:val="24"/>
        </w:rPr>
        <w:t>i</w:t>
      </w:r>
      <w:r>
        <w:rPr>
          <w:spacing w:val="5"/>
          <w:sz w:val="24"/>
          <w:szCs w:val="24"/>
        </w:rPr>
        <w:t>o</w:t>
      </w:r>
      <w:r>
        <w:rPr>
          <w:spacing w:val="-5"/>
          <w:sz w:val="24"/>
          <w:szCs w:val="24"/>
        </w:rPr>
        <w:t>n</w:t>
      </w:r>
      <w:r>
        <w:rPr>
          <w:sz w:val="24"/>
          <w:szCs w:val="24"/>
        </w:rPr>
        <w:t>.</w:t>
      </w:r>
      <w:r>
        <w:rPr>
          <w:spacing w:val="10"/>
          <w:sz w:val="24"/>
          <w:szCs w:val="24"/>
        </w:rPr>
        <w:t xml:space="preserve"> </w:t>
      </w:r>
      <w:r>
        <w:rPr>
          <w:spacing w:val="1"/>
          <w:sz w:val="24"/>
          <w:szCs w:val="24"/>
        </w:rPr>
        <w:t>Pr</w:t>
      </w:r>
      <w:r>
        <w:rPr>
          <w:spacing w:val="3"/>
          <w:sz w:val="24"/>
          <w:szCs w:val="24"/>
        </w:rPr>
        <w:t>e</w:t>
      </w:r>
      <w:r>
        <w:rPr>
          <w:spacing w:val="2"/>
          <w:sz w:val="24"/>
          <w:szCs w:val="24"/>
        </w:rPr>
        <w:t>-</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12"/>
          <w:sz w:val="24"/>
          <w:szCs w:val="24"/>
        </w:rPr>
        <w:t xml:space="preserve"> </w:t>
      </w:r>
      <w:r>
        <w:rPr>
          <w:spacing w:val="-4"/>
          <w:sz w:val="24"/>
          <w:szCs w:val="24"/>
        </w:rPr>
        <w:t>i</w:t>
      </w:r>
      <w:r>
        <w:rPr>
          <w:sz w:val="24"/>
          <w:szCs w:val="24"/>
        </w:rPr>
        <w:t>s</w:t>
      </w:r>
      <w:r>
        <w:rPr>
          <w:spacing w:val="10"/>
          <w:sz w:val="24"/>
          <w:szCs w:val="24"/>
        </w:rPr>
        <w:t xml:space="preserve"> </w:t>
      </w:r>
      <w:r>
        <w:rPr>
          <w:spacing w:val="-1"/>
          <w:sz w:val="24"/>
          <w:szCs w:val="24"/>
        </w:rPr>
        <w:t>c</w:t>
      </w:r>
      <w:r>
        <w:rPr>
          <w:spacing w:val="9"/>
          <w:sz w:val="24"/>
          <w:szCs w:val="24"/>
        </w:rPr>
        <w:t>o</w:t>
      </w:r>
      <w:r>
        <w:rPr>
          <w:spacing w:val="-9"/>
          <w:sz w:val="24"/>
          <w:szCs w:val="24"/>
        </w:rPr>
        <w:t>m</w:t>
      </w:r>
      <w:r>
        <w:rPr>
          <w:spacing w:val="5"/>
          <w:sz w:val="24"/>
          <w:szCs w:val="24"/>
        </w:rPr>
        <w:t>p</w:t>
      </w:r>
      <w:r>
        <w:rPr>
          <w:spacing w:val="-4"/>
          <w:sz w:val="24"/>
          <w:szCs w:val="24"/>
        </w:rPr>
        <w:t>l</w:t>
      </w:r>
      <w:r>
        <w:rPr>
          <w:spacing w:val="-1"/>
          <w:sz w:val="24"/>
          <w:szCs w:val="24"/>
        </w:rPr>
        <w:t>e</w:t>
      </w:r>
      <w:r>
        <w:rPr>
          <w:spacing w:val="5"/>
          <w:sz w:val="24"/>
          <w:szCs w:val="24"/>
        </w:rPr>
        <w:t>t</w:t>
      </w:r>
      <w:r>
        <w:rPr>
          <w:spacing w:val="-1"/>
          <w:sz w:val="24"/>
          <w:szCs w:val="24"/>
        </w:rPr>
        <w:t>e</w:t>
      </w:r>
      <w:r>
        <w:rPr>
          <w:sz w:val="24"/>
          <w:szCs w:val="24"/>
        </w:rPr>
        <w:t>d</w:t>
      </w:r>
      <w:r>
        <w:rPr>
          <w:spacing w:val="8"/>
          <w:sz w:val="24"/>
          <w:szCs w:val="24"/>
        </w:rPr>
        <w:t xml:space="preserve"> </w:t>
      </w:r>
      <w:r>
        <w:rPr>
          <w:sz w:val="24"/>
          <w:szCs w:val="24"/>
        </w:rPr>
        <w:t>to</w:t>
      </w:r>
      <w:r>
        <w:rPr>
          <w:spacing w:val="8"/>
          <w:sz w:val="24"/>
          <w:szCs w:val="24"/>
        </w:rPr>
        <w:t xml:space="preserve"> </w:t>
      </w:r>
      <w:r>
        <w:rPr>
          <w:spacing w:val="-1"/>
          <w:sz w:val="24"/>
          <w:szCs w:val="24"/>
        </w:rPr>
        <w:t>e</w:t>
      </w:r>
      <w:r>
        <w:rPr>
          <w:sz w:val="24"/>
          <w:szCs w:val="24"/>
        </w:rPr>
        <w:t>n</w:t>
      </w:r>
      <w:r>
        <w:rPr>
          <w:spacing w:val="-5"/>
          <w:sz w:val="24"/>
          <w:szCs w:val="24"/>
        </w:rPr>
        <w:t>h</w:t>
      </w:r>
      <w:r>
        <w:rPr>
          <w:spacing w:val="4"/>
          <w:sz w:val="24"/>
          <w:szCs w:val="24"/>
        </w:rPr>
        <w:t>a</w:t>
      </w:r>
      <w:r>
        <w:rPr>
          <w:spacing w:val="-5"/>
          <w:sz w:val="24"/>
          <w:szCs w:val="24"/>
        </w:rPr>
        <w:t>n</w:t>
      </w:r>
      <w:r>
        <w:rPr>
          <w:spacing w:val="4"/>
          <w:sz w:val="24"/>
          <w:szCs w:val="24"/>
        </w:rPr>
        <w:t>c</w:t>
      </w:r>
      <w:r>
        <w:rPr>
          <w:sz w:val="24"/>
          <w:szCs w:val="24"/>
        </w:rPr>
        <w:t>e</w:t>
      </w:r>
      <w:r>
        <w:rPr>
          <w:spacing w:val="7"/>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pacing w:val="-4"/>
          <w:sz w:val="24"/>
          <w:szCs w:val="24"/>
        </w:rPr>
        <w:t>im</w:t>
      </w:r>
      <w:r>
        <w:rPr>
          <w:spacing w:val="-1"/>
          <w:sz w:val="24"/>
          <w:szCs w:val="24"/>
        </w:rPr>
        <w:t>a</w:t>
      </w:r>
      <w:r>
        <w:rPr>
          <w:spacing w:val="5"/>
          <w:sz w:val="24"/>
          <w:szCs w:val="24"/>
        </w:rPr>
        <w:t>g</w:t>
      </w:r>
      <w:r>
        <w:rPr>
          <w:sz w:val="24"/>
          <w:szCs w:val="24"/>
        </w:rPr>
        <w:t>e</w:t>
      </w:r>
      <w:r>
        <w:rPr>
          <w:spacing w:val="7"/>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8"/>
          <w:sz w:val="24"/>
          <w:szCs w:val="24"/>
        </w:rPr>
        <w:t xml:space="preserve"> </w:t>
      </w:r>
      <w:r>
        <w:rPr>
          <w:spacing w:val="4"/>
          <w:sz w:val="24"/>
          <w:szCs w:val="24"/>
        </w:rPr>
        <w:t>e</w:t>
      </w:r>
      <w:r>
        <w:rPr>
          <w:sz w:val="24"/>
          <w:szCs w:val="24"/>
        </w:rPr>
        <w:t>l</w:t>
      </w:r>
      <w:r>
        <w:rPr>
          <w:spacing w:val="1"/>
          <w:sz w:val="24"/>
          <w:szCs w:val="24"/>
        </w:rPr>
        <w:t>i</w:t>
      </w:r>
      <w:r>
        <w:rPr>
          <w:sz w:val="24"/>
          <w:szCs w:val="24"/>
        </w:rPr>
        <w:t>m</w:t>
      </w:r>
      <w:r>
        <w:rPr>
          <w:spacing w:val="-4"/>
          <w:sz w:val="24"/>
          <w:szCs w:val="24"/>
        </w:rPr>
        <w:t>i</w:t>
      </w:r>
      <w:r>
        <w:rPr>
          <w:sz w:val="24"/>
          <w:szCs w:val="24"/>
        </w:rPr>
        <w:t>n</w:t>
      </w:r>
      <w:r>
        <w:rPr>
          <w:spacing w:val="-1"/>
          <w:sz w:val="24"/>
          <w:szCs w:val="24"/>
        </w:rPr>
        <w:t>a</w:t>
      </w:r>
      <w:r>
        <w:rPr>
          <w:spacing w:val="10"/>
          <w:sz w:val="24"/>
          <w:szCs w:val="24"/>
        </w:rPr>
        <w:t>t</w:t>
      </w:r>
      <w:r>
        <w:rPr>
          <w:spacing w:val="-4"/>
          <w:sz w:val="24"/>
          <w:szCs w:val="24"/>
        </w:rPr>
        <w:t>i</w:t>
      </w:r>
      <w:r>
        <w:rPr>
          <w:spacing w:val="-5"/>
          <w:sz w:val="24"/>
          <w:szCs w:val="24"/>
        </w:rPr>
        <w:t>n</w:t>
      </w:r>
      <w:r>
        <w:rPr>
          <w:sz w:val="24"/>
          <w:szCs w:val="24"/>
        </w:rPr>
        <w:t xml:space="preserve">g </w:t>
      </w:r>
      <w:r>
        <w:rPr>
          <w:spacing w:val="5"/>
          <w:sz w:val="24"/>
          <w:szCs w:val="24"/>
        </w:rPr>
        <w:t>t</w:t>
      </w:r>
      <w:r>
        <w:rPr>
          <w:spacing w:val="-5"/>
          <w:sz w:val="24"/>
          <w:szCs w:val="24"/>
        </w:rPr>
        <w:t>h</w:t>
      </w:r>
      <w:r>
        <w:rPr>
          <w:sz w:val="24"/>
          <w:szCs w:val="24"/>
        </w:rPr>
        <w:t>e</w:t>
      </w:r>
      <w:r>
        <w:rPr>
          <w:spacing w:val="9"/>
          <w:sz w:val="24"/>
          <w:szCs w:val="24"/>
        </w:rPr>
        <w:t xml:space="preserve"> </w:t>
      </w:r>
      <w:r>
        <w:rPr>
          <w:spacing w:val="-5"/>
          <w:sz w:val="24"/>
          <w:szCs w:val="24"/>
        </w:rPr>
        <w:t>n</w:t>
      </w:r>
      <w:r>
        <w:rPr>
          <w:spacing w:val="5"/>
          <w:sz w:val="24"/>
          <w:szCs w:val="24"/>
        </w:rPr>
        <w:t>o</w:t>
      </w:r>
      <w:r>
        <w:rPr>
          <w:spacing w:val="-4"/>
          <w:sz w:val="24"/>
          <w:szCs w:val="24"/>
        </w:rPr>
        <w:t>i</w:t>
      </w:r>
      <w:r>
        <w:rPr>
          <w:spacing w:val="-2"/>
          <w:sz w:val="24"/>
          <w:szCs w:val="24"/>
        </w:rPr>
        <w:t>s</w:t>
      </w:r>
      <w:r>
        <w:rPr>
          <w:sz w:val="24"/>
          <w:szCs w:val="24"/>
        </w:rPr>
        <w:t>e</w:t>
      </w:r>
      <w:r>
        <w:rPr>
          <w:spacing w:val="9"/>
          <w:sz w:val="24"/>
          <w:szCs w:val="24"/>
        </w:rPr>
        <w:t xml:space="preserve"> </w:t>
      </w:r>
      <w:r>
        <w:rPr>
          <w:sz w:val="24"/>
          <w:szCs w:val="24"/>
        </w:rPr>
        <w:t>v</w:t>
      </w:r>
      <w:r>
        <w:rPr>
          <w:spacing w:val="-4"/>
          <w:sz w:val="24"/>
          <w:szCs w:val="24"/>
        </w:rPr>
        <w:t>i</w:t>
      </w:r>
      <w:r>
        <w:rPr>
          <w:sz w:val="24"/>
          <w:szCs w:val="24"/>
        </w:rPr>
        <w:t>a</w:t>
      </w:r>
      <w:r>
        <w:rPr>
          <w:spacing w:val="13"/>
          <w:sz w:val="24"/>
          <w:szCs w:val="24"/>
        </w:rPr>
        <w:t xml:space="preserve"> </w:t>
      </w:r>
      <w:r>
        <w:rPr>
          <w:spacing w:val="-9"/>
          <w:sz w:val="24"/>
          <w:szCs w:val="24"/>
        </w:rPr>
        <w:t>m</w:t>
      </w:r>
      <w:r>
        <w:rPr>
          <w:spacing w:val="-1"/>
          <w:sz w:val="24"/>
          <w:szCs w:val="24"/>
        </w:rPr>
        <w:t>a</w:t>
      </w:r>
      <w:r>
        <w:rPr>
          <w:spacing w:val="5"/>
          <w:sz w:val="24"/>
          <w:szCs w:val="24"/>
        </w:rPr>
        <w:t>k</w:t>
      </w:r>
      <w:r>
        <w:rPr>
          <w:spacing w:val="-4"/>
          <w:sz w:val="24"/>
          <w:szCs w:val="24"/>
        </w:rPr>
        <w:t>i</w:t>
      </w:r>
      <w:r>
        <w:rPr>
          <w:sz w:val="24"/>
          <w:szCs w:val="24"/>
        </w:rPr>
        <w:t>ng</w:t>
      </w:r>
      <w:r>
        <w:rPr>
          <w:spacing w:val="10"/>
          <w:sz w:val="24"/>
          <w:szCs w:val="24"/>
        </w:rPr>
        <w:t xml:space="preserve"> </w:t>
      </w:r>
      <w:r>
        <w:rPr>
          <w:sz w:val="24"/>
          <w:szCs w:val="24"/>
        </w:rPr>
        <w:t>u</w:t>
      </w:r>
      <w:r>
        <w:rPr>
          <w:spacing w:val="-2"/>
          <w:sz w:val="24"/>
          <w:szCs w:val="24"/>
        </w:rPr>
        <w:t>s</w:t>
      </w:r>
      <w:r>
        <w:rPr>
          <w:sz w:val="24"/>
          <w:szCs w:val="24"/>
        </w:rPr>
        <w:t>e</w:t>
      </w:r>
      <w:r>
        <w:rPr>
          <w:spacing w:val="9"/>
          <w:sz w:val="24"/>
          <w:szCs w:val="24"/>
        </w:rPr>
        <w:t xml:space="preserve"> </w:t>
      </w:r>
      <w:r>
        <w:rPr>
          <w:spacing w:val="5"/>
          <w:sz w:val="24"/>
          <w:szCs w:val="24"/>
        </w:rPr>
        <w:t>o</w:t>
      </w:r>
      <w:r>
        <w:rPr>
          <w:sz w:val="24"/>
          <w:szCs w:val="24"/>
        </w:rPr>
        <w:t>f</w:t>
      </w:r>
      <w:r>
        <w:rPr>
          <w:spacing w:val="2"/>
          <w:sz w:val="24"/>
          <w:szCs w:val="24"/>
        </w:rPr>
        <w:t xml:space="preserve"> </w:t>
      </w:r>
      <w:r>
        <w:rPr>
          <w:sz w:val="24"/>
          <w:szCs w:val="24"/>
        </w:rPr>
        <w:t>G</w:t>
      </w:r>
      <w:r>
        <w:rPr>
          <w:spacing w:val="-1"/>
          <w:sz w:val="24"/>
          <w:szCs w:val="24"/>
        </w:rPr>
        <w:t>a</w:t>
      </w:r>
      <w:r>
        <w:rPr>
          <w:sz w:val="24"/>
          <w:szCs w:val="24"/>
        </w:rPr>
        <w:t>u</w:t>
      </w:r>
      <w:r>
        <w:rPr>
          <w:spacing w:val="-2"/>
          <w:sz w:val="24"/>
          <w:szCs w:val="24"/>
        </w:rPr>
        <w:t>s</w:t>
      </w:r>
      <w:r>
        <w:rPr>
          <w:spacing w:val="2"/>
          <w:sz w:val="24"/>
          <w:szCs w:val="24"/>
        </w:rPr>
        <w:t>s</w:t>
      </w:r>
      <w:r>
        <w:rPr>
          <w:spacing w:val="-4"/>
          <w:sz w:val="24"/>
          <w:szCs w:val="24"/>
        </w:rPr>
        <w:t>i</w:t>
      </w:r>
      <w:r>
        <w:rPr>
          <w:spacing w:val="4"/>
          <w:sz w:val="24"/>
          <w:szCs w:val="24"/>
        </w:rPr>
        <w:t>a</w:t>
      </w:r>
      <w:r>
        <w:rPr>
          <w:sz w:val="24"/>
          <w:szCs w:val="24"/>
        </w:rPr>
        <w:t>n</w:t>
      </w:r>
      <w:r>
        <w:rPr>
          <w:spacing w:val="10"/>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pacing w:val="1"/>
          <w:sz w:val="24"/>
          <w:szCs w:val="24"/>
        </w:rPr>
        <w:t>r</w:t>
      </w:r>
      <w:r>
        <w:rPr>
          <w:sz w:val="24"/>
          <w:szCs w:val="24"/>
        </w:rPr>
        <w:t>s</w:t>
      </w:r>
      <w:r>
        <w:rPr>
          <w:spacing w:val="12"/>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5"/>
          <w:sz w:val="24"/>
          <w:szCs w:val="24"/>
        </w:rPr>
        <w:t>t</w:t>
      </w:r>
      <w:r>
        <w:rPr>
          <w:spacing w:val="-5"/>
          <w:sz w:val="24"/>
          <w:szCs w:val="24"/>
        </w:rPr>
        <w:t>h</w:t>
      </w:r>
      <w:r>
        <w:rPr>
          <w:sz w:val="24"/>
          <w:szCs w:val="24"/>
        </w:rPr>
        <w:t>e</w:t>
      </w:r>
      <w:r>
        <w:rPr>
          <w:spacing w:val="9"/>
          <w:sz w:val="24"/>
          <w:szCs w:val="24"/>
        </w:rPr>
        <w:t xml:space="preserve"> </w:t>
      </w:r>
      <w:r>
        <w:rPr>
          <w:spacing w:val="-1"/>
          <w:sz w:val="24"/>
          <w:szCs w:val="24"/>
        </w:rPr>
        <w:t>a</w:t>
      </w:r>
      <w:r>
        <w:rPr>
          <w:spacing w:val="-5"/>
          <w:sz w:val="24"/>
          <w:szCs w:val="24"/>
        </w:rPr>
        <w:t>u</w:t>
      </w:r>
      <w:r>
        <w:rPr>
          <w:spacing w:val="5"/>
          <w:sz w:val="24"/>
          <w:szCs w:val="24"/>
        </w:rPr>
        <w:t>t</w:t>
      </w:r>
      <w:r>
        <w:rPr>
          <w:spacing w:val="-5"/>
          <w:sz w:val="24"/>
          <w:szCs w:val="24"/>
        </w:rPr>
        <w:t>h</w:t>
      </w:r>
      <w:r>
        <w:rPr>
          <w:spacing w:val="4"/>
          <w:sz w:val="24"/>
          <w:szCs w:val="24"/>
        </w:rPr>
        <w:t>e</w:t>
      </w:r>
      <w:r>
        <w:rPr>
          <w:spacing w:val="-5"/>
          <w:sz w:val="24"/>
          <w:szCs w:val="24"/>
        </w:rPr>
        <w:t>n</w:t>
      </w:r>
      <w:r>
        <w:rPr>
          <w:spacing w:val="5"/>
          <w:sz w:val="24"/>
          <w:szCs w:val="24"/>
        </w:rPr>
        <w:t>t</w:t>
      </w:r>
      <w:r>
        <w:rPr>
          <w:spacing w:val="-4"/>
          <w:sz w:val="24"/>
          <w:szCs w:val="24"/>
        </w:rPr>
        <w:t>i</w:t>
      </w:r>
      <w:r>
        <w:rPr>
          <w:sz w:val="24"/>
          <w:szCs w:val="24"/>
        </w:rPr>
        <w:t>c</w:t>
      </w:r>
      <w:r>
        <w:rPr>
          <w:spacing w:val="9"/>
          <w:sz w:val="24"/>
          <w:szCs w:val="24"/>
        </w:rPr>
        <w:t xml:space="preserve"> </w:t>
      </w:r>
      <w:r>
        <w:rPr>
          <w:spacing w:val="5"/>
          <w:sz w:val="24"/>
          <w:szCs w:val="24"/>
        </w:rPr>
        <w:t>o</w:t>
      </w:r>
      <w:r>
        <w:rPr>
          <w:spacing w:val="-5"/>
          <w:sz w:val="24"/>
          <w:szCs w:val="24"/>
        </w:rPr>
        <w:t>n</w:t>
      </w:r>
      <w:r>
        <w:rPr>
          <w:spacing w:val="-1"/>
          <w:sz w:val="24"/>
          <w:szCs w:val="24"/>
        </w:rPr>
        <w:t>e</w:t>
      </w:r>
      <w:r>
        <w:rPr>
          <w:spacing w:val="-2"/>
          <w:sz w:val="24"/>
          <w:szCs w:val="24"/>
        </w:rPr>
        <w:t>s</w:t>
      </w:r>
      <w:r>
        <w:rPr>
          <w:sz w:val="24"/>
          <w:szCs w:val="24"/>
        </w:rPr>
        <w:t>.</w:t>
      </w:r>
      <w:r>
        <w:rPr>
          <w:spacing w:val="12"/>
          <w:sz w:val="24"/>
          <w:szCs w:val="24"/>
        </w:rPr>
        <w:t xml:space="preserve"> </w:t>
      </w:r>
      <w:r>
        <w:rPr>
          <w:spacing w:val="2"/>
          <w:sz w:val="24"/>
          <w:szCs w:val="24"/>
        </w:rPr>
        <w:t>T</w:t>
      </w:r>
      <w:r>
        <w:rPr>
          <w:spacing w:val="-5"/>
          <w:sz w:val="24"/>
          <w:szCs w:val="24"/>
        </w:rPr>
        <w:t>h</w:t>
      </w:r>
      <w:r>
        <w:rPr>
          <w:sz w:val="24"/>
          <w:szCs w:val="24"/>
        </w:rPr>
        <w:t>e</w:t>
      </w:r>
      <w:r>
        <w:rPr>
          <w:spacing w:val="9"/>
          <w:sz w:val="24"/>
          <w:szCs w:val="24"/>
        </w:rPr>
        <w:t xml:space="preserve"> </w:t>
      </w:r>
      <w:r>
        <w:rPr>
          <w:spacing w:val="-5"/>
          <w:sz w:val="24"/>
          <w:szCs w:val="24"/>
        </w:rPr>
        <w:t>n</w:t>
      </w:r>
      <w:r>
        <w:rPr>
          <w:spacing w:val="-1"/>
          <w:sz w:val="24"/>
          <w:szCs w:val="24"/>
        </w:rPr>
        <w:t>e</w:t>
      </w:r>
      <w:r>
        <w:rPr>
          <w:spacing w:val="-5"/>
          <w:sz w:val="24"/>
          <w:szCs w:val="24"/>
        </w:rPr>
        <w:t>x</w:t>
      </w:r>
      <w:r>
        <w:rPr>
          <w:sz w:val="24"/>
          <w:szCs w:val="24"/>
        </w:rPr>
        <w:t>t</w:t>
      </w:r>
      <w:r>
        <w:rPr>
          <w:spacing w:val="15"/>
          <w:sz w:val="24"/>
          <w:szCs w:val="24"/>
        </w:rPr>
        <w:t xml:space="preserve"> </w:t>
      </w:r>
      <w:r>
        <w:rPr>
          <w:spacing w:val="-2"/>
          <w:sz w:val="24"/>
          <w:szCs w:val="24"/>
        </w:rPr>
        <w:t>s</w:t>
      </w:r>
      <w:r>
        <w:rPr>
          <w:spacing w:val="5"/>
          <w:sz w:val="24"/>
          <w:szCs w:val="24"/>
        </w:rPr>
        <w:t>t</w:t>
      </w:r>
      <w:r>
        <w:rPr>
          <w:spacing w:val="-1"/>
          <w:sz w:val="24"/>
          <w:szCs w:val="24"/>
        </w:rPr>
        <w:t>e</w:t>
      </w:r>
      <w:r>
        <w:rPr>
          <w:sz w:val="24"/>
          <w:szCs w:val="24"/>
        </w:rPr>
        <w:t>p</w:t>
      </w:r>
      <w:r>
        <w:rPr>
          <w:spacing w:val="5"/>
          <w:sz w:val="24"/>
          <w:szCs w:val="24"/>
        </w:rPr>
        <w:t xml:space="preserve"> </w:t>
      </w:r>
      <w:r>
        <w:rPr>
          <w:spacing w:val="-4"/>
          <w:sz w:val="24"/>
          <w:szCs w:val="24"/>
        </w:rPr>
        <w:t>i</w:t>
      </w:r>
      <w:r>
        <w:rPr>
          <w:sz w:val="24"/>
          <w:szCs w:val="24"/>
        </w:rPr>
        <w:t xml:space="preserve">s </w:t>
      </w:r>
      <w:r>
        <w:rPr>
          <w:spacing w:val="-3"/>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4"/>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2"/>
          <w:sz w:val="24"/>
          <w:szCs w:val="24"/>
        </w:rPr>
        <w:t xml:space="preserve"> </w:t>
      </w:r>
      <w:r>
        <w:rPr>
          <w:spacing w:val="-4"/>
          <w:sz w:val="24"/>
          <w:szCs w:val="24"/>
        </w:rPr>
        <w:t>i</w:t>
      </w:r>
      <w:r>
        <w:rPr>
          <w:sz w:val="24"/>
          <w:szCs w:val="24"/>
        </w:rPr>
        <w:t xml:space="preserve">n </w:t>
      </w:r>
      <w:r>
        <w:rPr>
          <w:spacing w:val="4"/>
          <w:sz w:val="24"/>
          <w:szCs w:val="24"/>
        </w:rPr>
        <w:t>w</w:t>
      </w:r>
      <w:r>
        <w:rPr>
          <w:sz w:val="24"/>
          <w:szCs w:val="24"/>
        </w:rPr>
        <w:t>h</w:t>
      </w:r>
      <w:r>
        <w:rPr>
          <w:spacing w:val="-4"/>
          <w:sz w:val="24"/>
          <w:szCs w:val="24"/>
        </w:rPr>
        <w:t>i</w:t>
      </w:r>
      <w:r>
        <w:rPr>
          <w:spacing w:val="4"/>
          <w:sz w:val="24"/>
          <w:szCs w:val="24"/>
        </w:rPr>
        <w:t>c</w:t>
      </w:r>
      <w:r>
        <w:rPr>
          <w:sz w:val="24"/>
          <w:szCs w:val="24"/>
        </w:rPr>
        <w:t>h a</w:t>
      </w:r>
      <w:r>
        <w:rPr>
          <w:spacing w:val="9"/>
          <w:sz w:val="24"/>
          <w:szCs w:val="24"/>
        </w:rPr>
        <w:t xml:space="preserve"> </w:t>
      </w:r>
      <w:r>
        <w:rPr>
          <w:spacing w:val="-4"/>
          <w:sz w:val="24"/>
          <w:szCs w:val="24"/>
        </w:rPr>
        <w:t>m</w:t>
      </w:r>
      <w:r>
        <w:rPr>
          <w:spacing w:val="-1"/>
          <w:sz w:val="24"/>
          <w:szCs w:val="24"/>
        </w:rPr>
        <w:t>a</w:t>
      </w:r>
      <w:r>
        <w:rPr>
          <w:spacing w:val="5"/>
          <w:sz w:val="24"/>
          <w:szCs w:val="24"/>
        </w:rPr>
        <w:t>g</w:t>
      </w:r>
      <w:r>
        <w:rPr>
          <w:sz w:val="24"/>
          <w:szCs w:val="24"/>
        </w:rPr>
        <w:t>n</w:t>
      </w:r>
      <w:r>
        <w:rPr>
          <w:spacing w:val="-4"/>
          <w:sz w:val="24"/>
          <w:szCs w:val="24"/>
        </w:rPr>
        <w:t>i</w:t>
      </w:r>
      <w:r>
        <w:rPr>
          <w:spacing w:val="1"/>
          <w:sz w:val="24"/>
          <w:szCs w:val="24"/>
        </w:rPr>
        <w:t>f</w:t>
      </w:r>
      <w:r>
        <w:rPr>
          <w:spacing w:val="-4"/>
          <w:sz w:val="24"/>
          <w:szCs w:val="24"/>
        </w:rPr>
        <w:t>i</w:t>
      </w:r>
      <w:r>
        <w:rPr>
          <w:spacing w:val="4"/>
          <w:sz w:val="24"/>
          <w:szCs w:val="24"/>
        </w:rPr>
        <w:t>e</w:t>
      </w:r>
      <w:r>
        <w:rPr>
          <w:sz w:val="24"/>
          <w:szCs w:val="24"/>
        </w:rPr>
        <w:t>d</w:t>
      </w:r>
      <w:r>
        <w:rPr>
          <w:spacing w:val="10"/>
          <w:sz w:val="24"/>
          <w:szCs w:val="24"/>
        </w:rPr>
        <w:t xml:space="preserve"> </w:t>
      </w:r>
      <w:r>
        <w:rPr>
          <w:spacing w:val="-4"/>
          <w:sz w:val="24"/>
          <w:szCs w:val="24"/>
        </w:rPr>
        <w:t>im</w:t>
      </w:r>
      <w:r>
        <w:rPr>
          <w:spacing w:val="-1"/>
          <w:sz w:val="24"/>
          <w:szCs w:val="24"/>
        </w:rPr>
        <w:t>a</w:t>
      </w:r>
      <w:r>
        <w:rPr>
          <w:sz w:val="24"/>
          <w:szCs w:val="24"/>
        </w:rPr>
        <w:t>ge</w:t>
      </w:r>
      <w:r>
        <w:rPr>
          <w:spacing w:val="9"/>
          <w:sz w:val="24"/>
          <w:szCs w:val="24"/>
        </w:rPr>
        <w:t xml:space="preserve"> </w:t>
      </w:r>
      <w:r>
        <w:rPr>
          <w:spacing w:val="-4"/>
          <w:sz w:val="24"/>
          <w:szCs w:val="24"/>
        </w:rPr>
        <w:t>i</w:t>
      </w:r>
      <w:r>
        <w:rPr>
          <w:sz w:val="24"/>
          <w:szCs w:val="24"/>
        </w:rPr>
        <w:t>s</w:t>
      </w:r>
      <w:r>
        <w:rPr>
          <w:spacing w:val="8"/>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5"/>
          <w:sz w:val="24"/>
          <w:szCs w:val="24"/>
        </w:rPr>
        <w:t xml:space="preserve"> </w:t>
      </w:r>
      <w:r>
        <w:rPr>
          <w:sz w:val="24"/>
          <w:szCs w:val="24"/>
        </w:rPr>
        <w:t>to</w:t>
      </w:r>
      <w:r>
        <w:rPr>
          <w:spacing w:val="10"/>
          <w:sz w:val="24"/>
          <w:szCs w:val="24"/>
        </w:rPr>
        <w:t xml:space="preserve"> </w:t>
      </w:r>
      <w:r>
        <w:rPr>
          <w:spacing w:val="-1"/>
          <w:sz w:val="24"/>
          <w:szCs w:val="24"/>
        </w:rPr>
        <w:t>e</w:t>
      </w:r>
      <w:r>
        <w:rPr>
          <w:spacing w:val="-5"/>
          <w:sz w:val="24"/>
          <w:szCs w:val="24"/>
        </w:rPr>
        <w:t>x</w:t>
      </w:r>
      <w:r>
        <w:rPr>
          <w:sz w:val="24"/>
          <w:szCs w:val="24"/>
        </w:rPr>
        <w:t>t</w:t>
      </w:r>
      <w:r>
        <w:rPr>
          <w:spacing w:val="2"/>
          <w:sz w:val="24"/>
          <w:szCs w:val="24"/>
        </w:rPr>
        <w:t>r</w:t>
      </w:r>
      <w:r>
        <w:rPr>
          <w:spacing w:val="-1"/>
          <w:sz w:val="24"/>
          <w:szCs w:val="24"/>
        </w:rPr>
        <w:t>ac</w:t>
      </w:r>
      <w:r>
        <w:rPr>
          <w:sz w:val="24"/>
          <w:szCs w:val="24"/>
        </w:rPr>
        <w:t>t</w:t>
      </w:r>
      <w:r>
        <w:rPr>
          <w:spacing w:val="1"/>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4"/>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10"/>
          <w:sz w:val="24"/>
          <w:szCs w:val="24"/>
        </w:rPr>
        <w:t xml:space="preserve"> </w:t>
      </w:r>
      <w:r>
        <w:rPr>
          <w:sz w:val="24"/>
          <w:szCs w:val="24"/>
        </w:rPr>
        <w:t xml:space="preserve">a </w:t>
      </w:r>
      <w:r>
        <w:rPr>
          <w:spacing w:val="2"/>
          <w:sz w:val="24"/>
          <w:szCs w:val="24"/>
        </w:rPr>
        <w:t>s</w:t>
      </w:r>
      <w:r>
        <w:rPr>
          <w:spacing w:val="-5"/>
          <w:sz w:val="24"/>
          <w:szCs w:val="24"/>
        </w:rPr>
        <w:t>y</w:t>
      </w:r>
      <w:r>
        <w:rPr>
          <w:sz w:val="24"/>
          <w:szCs w:val="24"/>
        </w:rPr>
        <w:t>m</w:t>
      </w:r>
      <w:r>
        <w:rPr>
          <w:spacing w:val="-4"/>
          <w:sz w:val="24"/>
          <w:szCs w:val="24"/>
        </w:rPr>
        <w:t>l</w:t>
      </w:r>
      <w:r>
        <w:rPr>
          <w:spacing w:val="-1"/>
          <w:sz w:val="24"/>
          <w:szCs w:val="24"/>
        </w:rPr>
        <w:t>e</w:t>
      </w:r>
      <w:r>
        <w:rPr>
          <w:sz w:val="24"/>
          <w:szCs w:val="24"/>
        </w:rPr>
        <w:t>t</w:t>
      </w:r>
      <w:r>
        <w:rPr>
          <w:spacing w:val="17"/>
          <w:sz w:val="24"/>
          <w:szCs w:val="24"/>
        </w:rPr>
        <w:t xml:space="preserve"> </w:t>
      </w:r>
      <w:r>
        <w:rPr>
          <w:sz w:val="24"/>
          <w:szCs w:val="24"/>
        </w:rPr>
        <w:t>w</w:t>
      </w:r>
      <w:r>
        <w:rPr>
          <w:spacing w:val="3"/>
          <w:sz w:val="24"/>
          <w:szCs w:val="24"/>
        </w:rPr>
        <w:t>a</w:t>
      </w:r>
      <w:r>
        <w:rPr>
          <w:spacing w:val="-5"/>
          <w:sz w:val="24"/>
          <w:szCs w:val="24"/>
        </w:rPr>
        <w:t>v</w:t>
      </w:r>
      <w:r>
        <w:rPr>
          <w:spacing w:val="4"/>
          <w:sz w:val="24"/>
          <w:szCs w:val="24"/>
        </w:rPr>
        <w:t>e</w:t>
      </w:r>
      <w:r>
        <w:rPr>
          <w:spacing w:val="-4"/>
          <w:sz w:val="24"/>
          <w:szCs w:val="24"/>
        </w:rPr>
        <w:t>l</w:t>
      </w:r>
      <w:r>
        <w:rPr>
          <w:spacing w:val="-1"/>
          <w:sz w:val="24"/>
          <w:szCs w:val="24"/>
        </w:rPr>
        <w:t>e</w:t>
      </w:r>
      <w:r>
        <w:rPr>
          <w:sz w:val="24"/>
          <w:szCs w:val="24"/>
        </w:rPr>
        <w:t>t</w:t>
      </w:r>
      <w:r>
        <w:rPr>
          <w:spacing w:val="12"/>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w:t>
      </w:r>
      <w:r>
        <w:rPr>
          <w:spacing w:val="-1"/>
          <w:sz w:val="24"/>
          <w:szCs w:val="24"/>
        </w:rPr>
        <w:t>e</w:t>
      </w:r>
      <w:r>
        <w:rPr>
          <w:sz w:val="24"/>
          <w:szCs w:val="24"/>
        </w:rPr>
        <w:t>.</w:t>
      </w:r>
      <w:r>
        <w:rPr>
          <w:spacing w:val="14"/>
          <w:sz w:val="24"/>
          <w:szCs w:val="24"/>
        </w:rPr>
        <w:t xml:space="preserve"> </w:t>
      </w:r>
      <w:r>
        <w:rPr>
          <w:spacing w:val="2"/>
          <w:sz w:val="24"/>
          <w:szCs w:val="24"/>
        </w:rPr>
        <w:t>T</w:t>
      </w:r>
      <w:r>
        <w:rPr>
          <w:spacing w:val="-5"/>
          <w:sz w:val="24"/>
          <w:szCs w:val="24"/>
        </w:rPr>
        <w:t>h</w:t>
      </w:r>
      <w:r>
        <w:rPr>
          <w:sz w:val="24"/>
          <w:szCs w:val="24"/>
        </w:rPr>
        <w:t>e</w:t>
      </w:r>
      <w:r>
        <w:rPr>
          <w:spacing w:val="16"/>
          <w:sz w:val="24"/>
          <w:szCs w:val="24"/>
        </w:rPr>
        <w:t xml:space="preserve"> </w:t>
      </w:r>
      <w:r>
        <w:rPr>
          <w:spacing w:val="-5"/>
          <w:sz w:val="24"/>
          <w:szCs w:val="24"/>
        </w:rPr>
        <w:t>v</w:t>
      </w:r>
      <w:r>
        <w:rPr>
          <w:spacing w:val="-1"/>
          <w:sz w:val="24"/>
          <w:szCs w:val="24"/>
        </w:rPr>
        <w:t>e</w:t>
      </w:r>
      <w:r>
        <w:rPr>
          <w:spacing w:val="6"/>
          <w:sz w:val="24"/>
          <w:szCs w:val="24"/>
        </w:rPr>
        <w:t>r</w:t>
      </w:r>
      <w:r>
        <w:rPr>
          <w:sz w:val="24"/>
          <w:szCs w:val="24"/>
        </w:rPr>
        <w:t>y</w:t>
      </w:r>
      <w:r>
        <w:rPr>
          <w:spacing w:val="12"/>
          <w:sz w:val="24"/>
          <w:szCs w:val="24"/>
        </w:rPr>
        <w:t xml:space="preserve"> </w:t>
      </w:r>
      <w:r>
        <w:rPr>
          <w:spacing w:val="-4"/>
          <w:sz w:val="24"/>
          <w:szCs w:val="24"/>
        </w:rPr>
        <w:t>l</w:t>
      </w:r>
      <w:r>
        <w:rPr>
          <w:spacing w:val="-1"/>
          <w:sz w:val="24"/>
          <w:szCs w:val="24"/>
        </w:rPr>
        <w:t>a</w:t>
      </w:r>
      <w:r>
        <w:rPr>
          <w:spacing w:val="-2"/>
          <w:sz w:val="24"/>
          <w:szCs w:val="24"/>
        </w:rPr>
        <w:t>s</w:t>
      </w:r>
      <w:r>
        <w:rPr>
          <w:sz w:val="24"/>
          <w:szCs w:val="24"/>
        </w:rPr>
        <w:t>t</w:t>
      </w:r>
      <w:r>
        <w:rPr>
          <w:spacing w:val="17"/>
          <w:sz w:val="24"/>
          <w:szCs w:val="24"/>
        </w:rPr>
        <w:t xml:space="preserve"> </w:t>
      </w:r>
      <w:r>
        <w:rPr>
          <w:spacing w:val="-2"/>
          <w:sz w:val="24"/>
          <w:szCs w:val="24"/>
        </w:rPr>
        <w:t>s</w:t>
      </w:r>
      <w:r>
        <w:rPr>
          <w:spacing w:val="5"/>
          <w:sz w:val="24"/>
          <w:szCs w:val="24"/>
        </w:rPr>
        <w:t>t</w:t>
      </w:r>
      <w:r>
        <w:rPr>
          <w:spacing w:val="-1"/>
          <w:sz w:val="24"/>
          <w:szCs w:val="24"/>
        </w:rPr>
        <w:t>e</w:t>
      </w:r>
      <w:r>
        <w:rPr>
          <w:sz w:val="24"/>
          <w:szCs w:val="24"/>
        </w:rPr>
        <w:t>p</w:t>
      </w:r>
      <w:r>
        <w:rPr>
          <w:spacing w:val="12"/>
          <w:sz w:val="24"/>
          <w:szCs w:val="24"/>
        </w:rPr>
        <w:t xml:space="preserve"> </w:t>
      </w:r>
      <w:r>
        <w:rPr>
          <w:spacing w:val="-4"/>
          <w:sz w:val="24"/>
          <w:szCs w:val="24"/>
        </w:rPr>
        <w:t>i</w:t>
      </w:r>
      <w:r>
        <w:rPr>
          <w:sz w:val="24"/>
          <w:szCs w:val="24"/>
        </w:rPr>
        <w:t>s</w:t>
      </w:r>
      <w:r>
        <w:rPr>
          <w:spacing w:val="10"/>
          <w:sz w:val="24"/>
          <w:szCs w:val="24"/>
        </w:rPr>
        <w:t xml:space="preserve"> </w:t>
      </w:r>
      <w:r>
        <w:rPr>
          <w:spacing w:val="5"/>
          <w:sz w:val="24"/>
          <w:szCs w:val="24"/>
        </w:rPr>
        <w:t>t</w:t>
      </w:r>
      <w:r>
        <w:rPr>
          <w:sz w:val="24"/>
          <w:szCs w:val="24"/>
        </w:rPr>
        <w:t>he</w:t>
      </w:r>
      <w:r>
        <w:rPr>
          <w:spacing w:val="11"/>
          <w:sz w:val="24"/>
          <w:szCs w:val="24"/>
        </w:rPr>
        <w:t xml:space="preserve"> </w:t>
      </w:r>
      <w:r>
        <w:rPr>
          <w:spacing w:val="4"/>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5"/>
          <w:sz w:val="24"/>
          <w:szCs w:val="24"/>
        </w:rPr>
        <w:t>o</w:t>
      </w:r>
      <w:r>
        <w:rPr>
          <w:sz w:val="24"/>
          <w:szCs w:val="24"/>
        </w:rPr>
        <w:t>f</w:t>
      </w:r>
      <w:r>
        <w:rPr>
          <w:spacing w:val="4"/>
          <w:sz w:val="24"/>
          <w:szCs w:val="24"/>
        </w:rPr>
        <w:t xml:space="preserve"> </w:t>
      </w:r>
      <w:r>
        <w:rPr>
          <w:spacing w:val="5"/>
          <w:sz w:val="24"/>
          <w:szCs w:val="24"/>
        </w:rPr>
        <w:t>tu</w:t>
      </w:r>
      <w:r>
        <w:rPr>
          <w:spacing w:val="-9"/>
          <w:sz w:val="24"/>
          <w:szCs w:val="24"/>
        </w:rPr>
        <w:t>m</w:t>
      </w:r>
      <w:r>
        <w:rPr>
          <w:spacing w:val="5"/>
          <w:sz w:val="24"/>
          <w:szCs w:val="24"/>
        </w:rPr>
        <w:t>o</w:t>
      </w:r>
      <w:r>
        <w:rPr>
          <w:spacing w:val="1"/>
          <w:sz w:val="24"/>
          <w:szCs w:val="24"/>
        </w:rPr>
        <w:t>r</w:t>
      </w:r>
      <w:r>
        <w:rPr>
          <w:sz w:val="24"/>
          <w:szCs w:val="24"/>
        </w:rPr>
        <w:t>s</w:t>
      </w:r>
      <w:r>
        <w:rPr>
          <w:spacing w:val="10"/>
          <w:sz w:val="24"/>
          <w:szCs w:val="24"/>
        </w:rPr>
        <w:t xml:space="preserve"> </w:t>
      </w:r>
      <w:r>
        <w:rPr>
          <w:sz w:val="24"/>
          <w:szCs w:val="24"/>
        </w:rPr>
        <w:t>by</w:t>
      </w:r>
      <w:r>
        <w:rPr>
          <w:spacing w:val="7"/>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z w:val="24"/>
          <w:szCs w:val="24"/>
        </w:rPr>
        <w:t>u</w:t>
      </w:r>
      <w:r>
        <w:rPr>
          <w:spacing w:val="2"/>
          <w:sz w:val="24"/>
          <w:szCs w:val="24"/>
        </w:rPr>
        <w:t>s</w:t>
      </w:r>
      <w:r>
        <w:rPr>
          <w:sz w:val="24"/>
          <w:szCs w:val="24"/>
        </w:rPr>
        <w:t xml:space="preserve">e </w:t>
      </w:r>
      <w:r>
        <w:rPr>
          <w:spacing w:val="5"/>
          <w:sz w:val="24"/>
          <w:szCs w:val="24"/>
        </w:rPr>
        <w:t>o</w:t>
      </w:r>
      <w:r>
        <w:rPr>
          <w:sz w:val="24"/>
          <w:szCs w:val="24"/>
        </w:rPr>
        <w:t>f</w:t>
      </w:r>
      <w:r>
        <w:rPr>
          <w:spacing w:val="-6"/>
          <w:sz w:val="24"/>
          <w:szCs w:val="24"/>
        </w:rPr>
        <w:t xml:space="preserve"> </w:t>
      </w:r>
      <w:r>
        <w:rPr>
          <w:sz w:val="24"/>
          <w:szCs w:val="24"/>
        </w:rPr>
        <w:t>a</w:t>
      </w:r>
      <w:r>
        <w:rPr>
          <w:spacing w:val="1"/>
          <w:sz w:val="24"/>
          <w:szCs w:val="24"/>
        </w:rPr>
        <w:t xml:space="preserve"> S</w:t>
      </w:r>
      <w:r>
        <w:rPr>
          <w:sz w:val="24"/>
          <w:szCs w:val="24"/>
        </w:rPr>
        <w:t>uppo</w:t>
      </w:r>
      <w:r>
        <w:rPr>
          <w:spacing w:val="-3"/>
          <w:sz w:val="24"/>
          <w:szCs w:val="24"/>
        </w:rPr>
        <w:t>r</w:t>
      </w:r>
      <w:r>
        <w:rPr>
          <w:sz w:val="24"/>
          <w:szCs w:val="24"/>
        </w:rPr>
        <w:t>t</w:t>
      </w:r>
      <w:r>
        <w:rPr>
          <w:spacing w:val="7"/>
          <w:sz w:val="24"/>
          <w:szCs w:val="24"/>
        </w:rPr>
        <w:t xml:space="preserve"> </w:t>
      </w:r>
      <w:r>
        <w:rPr>
          <w:spacing w:val="-5"/>
          <w:sz w:val="24"/>
          <w:szCs w:val="24"/>
        </w:rPr>
        <w:t>v</w:t>
      </w:r>
      <w:r>
        <w:rPr>
          <w:spacing w:val="-1"/>
          <w:sz w:val="24"/>
          <w:szCs w:val="24"/>
        </w:rPr>
        <w:t>ec</w:t>
      </w:r>
      <w:r>
        <w:rPr>
          <w:sz w:val="24"/>
          <w:szCs w:val="24"/>
        </w:rPr>
        <w:t>t</w:t>
      </w:r>
      <w:r>
        <w:rPr>
          <w:spacing w:val="5"/>
          <w:sz w:val="24"/>
          <w:szCs w:val="24"/>
        </w:rPr>
        <w:t>o</w:t>
      </w:r>
      <w:r>
        <w:rPr>
          <w:sz w:val="24"/>
          <w:szCs w:val="24"/>
        </w:rPr>
        <w:t>r</w:t>
      </w:r>
      <w:r>
        <w:rPr>
          <w:spacing w:val="-1"/>
          <w:sz w:val="24"/>
          <w:szCs w:val="24"/>
        </w:rPr>
        <w:t xml:space="preserve"> </w:t>
      </w:r>
      <w:r>
        <w:rPr>
          <w:spacing w:val="-9"/>
          <w:sz w:val="24"/>
          <w:szCs w:val="24"/>
        </w:rPr>
        <w:t>m</w:t>
      </w:r>
      <w:r>
        <w:rPr>
          <w:spacing w:val="-1"/>
          <w:sz w:val="24"/>
          <w:szCs w:val="24"/>
        </w:rPr>
        <w:t>a</w:t>
      </w:r>
      <w:r>
        <w:rPr>
          <w:spacing w:val="4"/>
          <w:sz w:val="24"/>
          <w:szCs w:val="24"/>
        </w:rPr>
        <w:t>c</w:t>
      </w:r>
      <w:r>
        <w:rPr>
          <w:sz w:val="24"/>
          <w:szCs w:val="24"/>
        </w:rPr>
        <w:t>h</w:t>
      </w:r>
      <w:r>
        <w:rPr>
          <w:spacing w:val="-4"/>
          <w:sz w:val="24"/>
          <w:szCs w:val="24"/>
        </w:rPr>
        <w:t>i</w:t>
      </w:r>
      <w:r>
        <w:rPr>
          <w:sz w:val="24"/>
          <w:szCs w:val="24"/>
        </w:rPr>
        <w:t>ne</w:t>
      </w:r>
      <w:r>
        <w:rPr>
          <w:spacing w:val="1"/>
          <w:sz w:val="24"/>
          <w:szCs w:val="24"/>
        </w:rPr>
        <w:t xml:space="preserve"> (S</w:t>
      </w:r>
      <w:r>
        <w:rPr>
          <w:sz w:val="24"/>
          <w:szCs w:val="24"/>
        </w:rPr>
        <w:t>V</w:t>
      </w:r>
      <w:r>
        <w:rPr>
          <w:spacing w:val="-3"/>
          <w:sz w:val="24"/>
          <w:szCs w:val="24"/>
        </w:rPr>
        <w:t>M</w:t>
      </w:r>
      <w:r>
        <w:rPr>
          <w:spacing w:val="1"/>
          <w:sz w:val="24"/>
          <w:szCs w:val="24"/>
        </w:rPr>
        <w:t>)</w:t>
      </w:r>
      <w:r>
        <w:rPr>
          <w:sz w:val="24"/>
          <w:szCs w:val="24"/>
        </w:rPr>
        <w:t>.</w:t>
      </w:r>
    </w:p>
    <w:p w14:paraId="757EC355" w14:textId="77777777" w:rsidR="00433F0F" w:rsidRDefault="00433F0F">
      <w:pPr>
        <w:spacing w:before="17" w:line="240" w:lineRule="exact"/>
        <w:rPr>
          <w:sz w:val="24"/>
          <w:szCs w:val="24"/>
        </w:rPr>
      </w:pPr>
    </w:p>
    <w:p w14:paraId="1B1895A8" w14:textId="77777777" w:rsidR="00433F0F" w:rsidRDefault="008B01BA">
      <w:pPr>
        <w:tabs>
          <w:tab w:val="left" w:pos="1220"/>
        </w:tabs>
        <w:spacing w:line="355" w:lineRule="auto"/>
        <w:ind w:left="1230" w:right="72"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z w:val="24"/>
          <w:szCs w:val="24"/>
        </w:rPr>
        <w:t>Va</w:t>
      </w:r>
      <w:r>
        <w:rPr>
          <w:b/>
          <w:spacing w:val="-6"/>
          <w:sz w:val="24"/>
          <w:szCs w:val="24"/>
        </w:rPr>
        <w:t>r</w:t>
      </w:r>
      <w:r>
        <w:rPr>
          <w:b/>
          <w:spacing w:val="1"/>
          <w:sz w:val="24"/>
          <w:szCs w:val="24"/>
        </w:rPr>
        <w:t>un</w:t>
      </w:r>
      <w:r>
        <w:rPr>
          <w:b/>
          <w:sz w:val="24"/>
          <w:szCs w:val="24"/>
        </w:rPr>
        <w:t>a</w:t>
      </w:r>
      <w:r>
        <w:rPr>
          <w:b/>
          <w:spacing w:val="-2"/>
          <w:sz w:val="24"/>
          <w:szCs w:val="24"/>
        </w:rPr>
        <w:t xml:space="preserve"> </w:t>
      </w:r>
      <w:r>
        <w:rPr>
          <w:b/>
          <w:spacing w:val="1"/>
          <w:sz w:val="24"/>
          <w:szCs w:val="24"/>
        </w:rPr>
        <w:t>Sh</w:t>
      </w:r>
      <w:r>
        <w:rPr>
          <w:b/>
          <w:spacing w:val="-6"/>
          <w:sz w:val="24"/>
          <w:szCs w:val="24"/>
        </w:rPr>
        <w:t>r</w:t>
      </w:r>
      <w:r>
        <w:rPr>
          <w:b/>
          <w:spacing w:val="-1"/>
          <w:sz w:val="24"/>
          <w:szCs w:val="24"/>
        </w:rPr>
        <w:t>ee</w:t>
      </w:r>
      <w:r>
        <w:rPr>
          <w:b/>
          <w:sz w:val="24"/>
          <w:szCs w:val="24"/>
        </w:rPr>
        <w:t>, N</w:t>
      </w:r>
      <w:r>
        <w:rPr>
          <w:b/>
          <w:spacing w:val="2"/>
          <w:sz w:val="24"/>
          <w:szCs w:val="24"/>
        </w:rPr>
        <w:t>.</w:t>
      </w:r>
      <w:r>
        <w:rPr>
          <w:b/>
          <w:sz w:val="24"/>
          <w:szCs w:val="24"/>
        </w:rPr>
        <w:t>,</w:t>
      </w:r>
      <w:r>
        <w:rPr>
          <w:b/>
          <w:spacing w:val="-10"/>
          <w:sz w:val="24"/>
          <w:szCs w:val="24"/>
        </w:rPr>
        <w:t xml:space="preserve"> </w:t>
      </w:r>
      <w:r>
        <w:rPr>
          <w:b/>
          <w:spacing w:val="5"/>
          <w:sz w:val="24"/>
          <w:szCs w:val="24"/>
        </w:rPr>
        <w:t>K</w:t>
      </w:r>
      <w:r>
        <w:rPr>
          <w:b/>
          <w:spacing w:val="1"/>
          <w:sz w:val="24"/>
          <w:szCs w:val="24"/>
        </w:rPr>
        <w:t>u</w:t>
      </w:r>
      <w:r>
        <w:rPr>
          <w:b/>
          <w:spacing w:val="-3"/>
          <w:sz w:val="24"/>
          <w:szCs w:val="24"/>
        </w:rPr>
        <w:t>m</w:t>
      </w:r>
      <w:r>
        <w:rPr>
          <w:b/>
          <w:sz w:val="24"/>
          <w:szCs w:val="24"/>
        </w:rPr>
        <w:t>a</w:t>
      </w:r>
      <w:r>
        <w:rPr>
          <w:b/>
          <w:spacing w:val="-6"/>
          <w:sz w:val="24"/>
          <w:szCs w:val="24"/>
        </w:rPr>
        <w:t>r</w:t>
      </w:r>
      <w:r>
        <w:rPr>
          <w:b/>
          <w:sz w:val="24"/>
          <w:szCs w:val="24"/>
        </w:rPr>
        <w:t xml:space="preserve">, </w:t>
      </w:r>
      <w:r>
        <w:rPr>
          <w:b/>
          <w:spacing w:val="-2"/>
          <w:sz w:val="24"/>
          <w:szCs w:val="24"/>
        </w:rPr>
        <w:t>T</w:t>
      </w:r>
      <w:r>
        <w:rPr>
          <w:b/>
          <w:spacing w:val="2"/>
          <w:sz w:val="24"/>
          <w:szCs w:val="24"/>
        </w:rPr>
        <w:t>.</w:t>
      </w:r>
      <w:r>
        <w:rPr>
          <w:b/>
          <w:sz w:val="24"/>
          <w:szCs w:val="24"/>
        </w:rPr>
        <w:t>N</w:t>
      </w:r>
      <w:r>
        <w:rPr>
          <w:b/>
          <w:spacing w:val="2"/>
          <w:sz w:val="24"/>
          <w:szCs w:val="24"/>
        </w:rPr>
        <w:t>.</w:t>
      </w:r>
      <w:r>
        <w:rPr>
          <w:b/>
          <w:sz w:val="24"/>
          <w:szCs w:val="24"/>
        </w:rPr>
        <w:t>R.</w:t>
      </w:r>
      <w:r>
        <w:rPr>
          <w:b/>
          <w:spacing w:val="-5"/>
          <w:sz w:val="24"/>
          <w:szCs w:val="24"/>
        </w:rPr>
        <w:t xml:space="preserve"> </w:t>
      </w:r>
      <w:r>
        <w:rPr>
          <w:b/>
          <w:spacing w:val="-2"/>
          <w:sz w:val="24"/>
          <w:szCs w:val="24"/>
        </w:rPr>
        <w:t>I</w:t>
      </w:r>
      <w:r>
        <w:rPr>
          <w:b/>
          <w:spacing w:val="1"/>
          <w:sz w:val="24"/>
          <w:szCs w:val="24"/>
        </w:rPr>
        <w:t>d</w:t>
      </w:r>
      <w:r>
        <w:rPr>
          <w:b/>
          <w:spacing w:val="-1"/>
          <w:sz w:val="24"/>
          <w:szCs w:val="24"/>
        </w:rPr>
        <w:t>e</w:t>
      </w:r>
      <w:r>
        <w:rPr>
          <w:b/>
          <w:spacing w:val="1"/>
          <w:sz w:val="24"/>
          <w:szCs w:val="24"/>
        </w:rPr>
        <w:t>nt</w:t>
      </w:r>
      <w:r>
        <w:rPr>
          <w:b/>
          <w:sz w:val="24"/>
          <w:szCs w:val="24"/>
        </w:rPr>
        <w:t>i</w:t>
      </w:r>
      <w:r>
        <w:rPr>
          <w:b/>
          <w:spacing w:val="-3"/>
          <w:sz w:val="24"/>
          <w:szCs w:val="24"/>
        </w:rPr>
        <w:t>f</w:t>
      </w:r>
      <w:r>
        <w:rPr>
          <w:b/>
          <w:sz w:val="24"/>
          <w:szCs w:val="24"/>
        </w:rPr>
        <w:t>ica</w:t>
      </w:r>
      <w:r>
        <w:rPr>
          <w:b/>
          <w:spacing w:val="1"/>
          <w:sz w:val="24"/>
          <w:szCs w:val="24"/>
        </w:rPr>
        <w:t>t</w:t>
      </w:r>
      <w:r>
        <w:rPr>
          <w:b/>
          <w:sz w:val="24"/>
          <w:szCs w:val="24"/>
        </w:rPr>
        <w:t>ion</w:t>
      </w:r>
      <w:r>
        <w:rPr>
          <w:b/>
          <w:spacing w:val="-6"/>
          <w:sz w:val="24"/>
          <w:szCs w:val="24"/>
        </w:rPr>
        <w:t xml:space="preserve"> </w:t>
      </w:r>
      <w:r>
        <w:rPr>
          <w:b/>
          <w:spacing w:val="5"/>
          <w:sz w:val="24"/>
          <w:szCs w:val="24"/>
        </w:rPr>
        <w:t>a</w:t>
      </w:r>
      <w:r>
        <w:rPr>
          <w:b/>
          <w:spacing w:val="1"/>
          <w:sz w:val="24"/>
          <w:szCs w:val="24"/>
        </w:rPr>
        <w:t>n</w:t>
      </w:r>
      <w:r>
        <w:rPr>
          <w:b/>
          <w:sz w:val="24"/>
          <w:szCs w:val="24"/>
        </w:rPr>
        <w:t>d</w:t>
      </w:r>
      <w:r>
        <w:rPr>
          <w:b/>
          <w:spacing w:val="-6"/>
          <w:sz w:val="24"/>
          <w:szCs w:val="24"/>
        </w:rPr>
        <w:t xml:space="preserve"> </w:t>
      </w:r>
      <w:r>
        <w:rPr>
          <w:b/>
          <w:spacing w:val="-1"/>
          <w:sz w:val="24"/>
          <w:szCs w:val="24"/>
        </w:rPr>
        <w:t>c</w:t>
      </w:r>
      <w:r>
        <w:rPr>
          <w:b/>
          <w:spacing w:val="-4"/>
          <w:sz w:val="24"/>
          <w:szCs w:val="24"/>
        </w:rPr>
        <w:t>l</w:t>
      </w:r>
      <w:r>
        <w:rPr>
          <w:b/>
          <w:sz w:val="24"/>
          <w:szCs w:val="24"/>
        </w:rPr>
        <w:t>a</w:t>
      </w:r>
      <w:r>
        <w:rPr>
          <w:b/>
          <w:spacing w:val="-2"/>
          <w:sz w:val="24"/>
          <w:szCs w:val="24"/>
        </w:rPr>
        <w:t>ss</w:t>
      </w:r>
      <w:r>
        <w:rPr>
          <w:b/>
          <w:spacing w:val="5"/>
          <w:sz w:val="24"/>
          <w:szCs w:val="24"/>
        </w:rPr>
        <w:t>i</w:t>
      </w:r>
      <w:r>
        <w:rPr>
          <w:b/>
          <w:spacing w:val="-3"/>
          <w:sz w:val="24"/>
          <w:szCs w:val="24"/>
        </w:rPr>
        <w:t>f</w:t>
      </w:r>
      <w:r>
        <w:rPr>
          <w:b/>
          <w:sz w:val="24"/>
          <w:szCs w:val="24"/>
        </w:rPr>
        <w:t>ica</w:t>
      </w:r>
      <w:r>
        <w:rPr>
          <w:b/>
          <w:spacing w:val="1"/>
          <w:sz w:val="24"/>
          <w:szCs w:val="24"/>
        </w:rPr>
        <w:t>t</w:t>
      </w:r>
      <w:r>
        <w:rPr>
          <w:b/>
          <w:sz w:val="24"/>
          <w:szCs w:val="24"/>
        </w:rPr>
        <w:t>ion</w:t>
      </w:r>
      <w:r>
        <w:rPr>
          <w:b/>
          <w:spacing w:val="-1"/>
          <w:sz w:val="24"/>
          <w:szCs w:val="24"/>
        </w:rPr>
        <w:t xml:space="preserve"> </w:t>
      </w:r>
      <w:r>
        <w:rPr>
          <w:b/>
          <w:sz w:val="24"/>
          <w:szCs w:val="24"/>
        </w:rPr>
        <w:t>of</w:t>
      </w:r>
      <w:r>
        <w:rPr>
          <w:b/>
          <w:spacing w:val="-6"/>
          <w:sz w:val="24"/>
          <w:szCs w:val="24"/>
        </w:rPr>
        <w:t xml:space="preserve"> </w:t>
      </w:r>
      <w:r>
        <w:rPr>
          <w:b/>
          <w:spacing w:val="1"/>
          <w:sz w:val="24"/>
          <w:szCs w:val="24"/>
        </w:rPr>
        <w:t>b</w:t>
      </w:r>
      <w:r>
        <w:rPr>
          <w:b/>
          <w:spacing w:val="-6"/>
          <w:sz w:val="24"/>
          <w:szCs w:val="24"/>
        </w:rPr>
        <w:t>r</w:t>
      </w:r>
      <w:r>
        <w:rPr>
          <w:b/>
          <w:sz w:val="24"/>
          <w:szCs w:val="24"/>
        </w:rPr>
        <w:t xml:space="preserve">ain </w:t>
      </w:r>
      <w:r>
        <w:rPr>
          <w:b/>
          <w:spacing w:val="1"/>
          <w:sz w:val="24"/>
          <w:szCs w:val="24"/>
        </w:rPr>
        <w:t>tu</w:t>
      </w:r>
      <w:r>
        <w:rPr>
          <w:b/>
          <w:spacing w:val="-3"/>
          <w:sz w:val="24"/>
          <w:szCs w:val="24"/>
        </w:rPr>
        <w:t>m</w:t>
      </w:r>
      <w:r>
        <w:rPr>
          <w:b/>
          <w:sz w:val="24"/>
          <w:szCs w:val="24"/>
        </w:rPr>
        <w:t>or</w:t>
      </w:r>
      <w:r>
        <w:rPr>
          <w:b/>
          <w:spacing w:val="2"/>
          <w:sz w:val="24"/>
          <w:szCs w:val="24"/>
        </w:rPr>
        <w:t xml:space="preserve"> </w:t>
      </w:r>
      <w:r>
        <w:rPr>
          <w:b/>
          <w:spacing w:val="4"/>
          <w:sz w:val="24"/>
          <w:szCs w:val="24"/>
        </w:rPr>
        <w:t>M</w:t>
      </w:r>
      <w:r>
        <w:rPr>
          <w:b/>
          <w:sz w:val="24"/>
          <w:szCs w:val="24"/>
        </w:rPr>
        <w:t>RI</w:t>
      </w:r>
      <w:r>
        <w:rPr>
          <w:b/>
          <w:spacing w:val="5"/>
          <w:sz w:val="24"/>
          <w:szCs w:val="24"/>
        </w:rPr>
        <w:t xml:space="preserve"> </w:t>
      </w:r>
      <w:r>
        <w:rPr>
          <w:b/>
          <w:sz w:val="24"/>
          <w:szCs w:val="24"/>
        </w:rPr>
        <w:t>i</w:t>
      </w:r>
      <w:r>
        <w:rPr>
          <w:b/>
          <w:spacing w:val="-3"/>
          <w:sz w:val="24"/>
          <w:szCs w:val="24"/>
        </w:rPr>
        <w:t>m</w:t>
      </w:r>
      <w:r>
        <w:rPr>
          <w:b/>
          <w:sz w:val="24"/>
          <w:szCs w:val="24"/>
        </w:rPr>
        <w:t>ag</w:t>
      </w:r>
      <w:r>
        <w:rPr>
          <w:b/>
          <w:spacing w:val="-1"/>
          <w:sz w:val="24"/>
          <w:szCs w:val="24"/>
        </w:rPr>
        <w:t>e</w:t>
      </w:r>
      <w:r>
        <w:rPr>
          <w:b/>
          <w:sz w:val="24"/>
          <w:szCs w:val="24"/>
        </w:rPr>
        <w:t>s</w:t>
      </w:r>
      <w:r>
        <w:rPr>
          <w:b/>
          <w:spacing w:val="5"/>
          <w:sz w:val="24"/>
          <w:szCs w:val="24"/>
        </w:rPr>
        <w:t xml:space="preserve"> </w:t>
      </w:r>
      <w:r>
        <w:rPr>
          <w:b/>
          <w:sz w:val="24"/>
          <w:szCs w:val="24"/>
        </w:rPr>
        <w:t>wi</w:t>
      </w:r>
      <w:r>
        <w:rPr>
          <w:b/>
          <w:spacing w:val="1"/>
          <w:sz w:val="24"/>
          <w:szCs w:val="24"/>
        </w:rPr>
        <w:t>t</w:t>
      </w:r>
      <w:r>
        <w:rPr>
          <w:b/>
          <w:sz w:val="24"/>
          <w:szCs w:val="24"/>
        </w:rPr>
        <w:t>h</w:t>
      </w:r>
      <w:r>
        <w:rPr>
          <w:b/>
          <w:spacing w:val="4"/>
          <w:sz w:val="24"/>
          <w:szCs w:val="24"/>
        </w:rPr>
        <w:t xml:space="preserve"> </w:t>
      </w:r>
      <w:r>
        <w:rPr>
          <w:b/>
          <w:spacing w:val="-3"/>
          <w:sz w:val="24"/>
          <w:szCs w:val="24"/>
        </w:rPr>
        <w:t>f</w:t>
      </w:r>
      <w:r>
        <w:rPr>
          <w:b/>
          <w:spacing w:val="-1"/>
          <w:sz w:val="24"/>
          <w:szCs w:val="24"/>
        </w:rPr>
        <w:t>e</w:t>
      </w:r>
      <w:r>
        <w:rPr>
          <w:b/>
          <w:sz w:val="24"/>
          <w:szCs w:val="24"/>
        </w:rPr>
        <w:t>a</w:t>
      </w:r>
      <w:r>
        <w:rPr>
          <w:b/>
          <w:spacing w:val="1"/>
          <w:sz w:val="24"/>
          <w:szCs w:val="24"/>
        </w:rPr>
        <w:t>tu</w:t>
      </w:r>
      <w:r>
        <w:rPr>
          <w:b/>
          <w:spacing w:val="-6"/>
          <w:sz w:val="24"/>
          <w:szCs w:val="24"/>
        </w:rPr>
        <w:t>r</w:t>
      </w:r>
      <w:r>
        <w:rPr>
          <w:b/>
          <w:sz w:val="24"/>
          <w:szCs w:val="24"/>
        </w:rPr>
        <w:t>e</w:t>
      </w:r>
      <w:r>
        <w:rPr>
          <w:b/>
          <w:spacing w:val="6"/>
          <w:sz w:val="24"/>
          <w:szCs w:val="24"/>
        </w:rPr>
        <w:t xml:space="preserve"> </w:t>
      </w:r>
      <w:r>
        <w:rPr>
          <w:b/>
          <w:spacing w:val="-1"/>
          <w:sz w:val="24"/>
          <w:szCs w:val="24"/>
        </w:rPr>
        <w:t>e</w:t>
      </w:r>
      <w:r>
        <w:rPr>
          <w:b/>
          <w:spacing w:val="-5"/>
          <w:sz w:val="24"/>
          <w:szCs w:val="24"/>
        </w:rPr>
        <w:t>x</w:t>
      </w:r>
      <w:r>
        <w:rPr>
          <w:b/>
          <w:spacing w:val="6"/>
          <w:sz w:val="24"/>
          <w:szCs w:val="24"/>
        </w:rPr>
        <w:t>t</w:t>
      </w:r>
      <w:r>
        <w:rPr>
          <w:b/>
          <w:spacing w:val="-6"/>
          <w:sz w:val="24"/>
          <w:szCs w:val="24"/>
        </w:rPr>
        <w:t>r</w:t>
      </w:r>
      <w:r>
        <w:rPr>
          <w:b/>
          <w:sz w:val="24"/>
          <w:szCs w:val="24"/>
        </w:rPr>
        <w:t>a</w:t>
      </w:r>
      <w:r>
        <w:rPr>
          <w:b/>
          <w:spacing w:val="-1"/>
          <w:sz w:val="24"/>
          <w:szCs w:val="24"/>
        </w:rPr>
        <w:t>c</w:t>
      </w:r>
      <w:r>
        <w:rPr>
          <w:b/>
          <w:spacing w:val="1"/>
          <w:sz w:val="24"/>
          <w:szCs w:val="24"/>
        </w:rPr>
        <w:t>t</w:t>
      </w:r>
      <w:r>
        <w:rPr>
          <w:b/>
          <w:sz w:val="24"/>
          <w:szCs w:val="24"/>
        </w:rPr>
        <w:t>ion</w:t>
      </w:r>
      <w:r>
        <w:rPr>
          <w:b/>
          <w:spacing w:val="9"/>
          <w:sz w:val="24"/>
          <w:szCs w:val="24"/>
        </w:rPr>
        <w:t xml:space="preserve"> </w:t>
      </w:r>
      <w:r>
        <w:rPr>
          <w:b/>
          <w:spacing w:val="1"/>
          <w:sz w:val="24"/>
          <w:szCs w:val="24"/>
        </w:rPr>
        <w:t>u</w:t>
      </w:r>
      <w:r>
        <w:rPr>
          <w:b/>
          <w:spacing w:val="-2"/>
          <w:sz w:val="24"/>
          <w:szCs w:val="24"/>
        </w:rPr>
        <w:t>s</w:t>
      </w:r>
      <w:r>
        <w:rPr>
          <w:b/>
          <w:spacing w:val="-4"/>
          <w:sz w:val="24"/>
          <w:szCs w:val="24"/>
        </w:rPr>
        <w:t>i</w:t>
      </w:r>
      <w:r>
        <w:rPr>
          <w:b/>
          <w:spacing w:val="1"/>
          <w:sz w:val="24"/>
          <w:szCs w:val="24"/>
        </w:rPr>
        <w:t>n</w:t>
      </w:r>
      <w:r>
        <w:rPr>
          <w:b/>
          <w:sz w:val="24"/>
          <w:szCs w:val="24"/>
        </w:rPr>
        <w:t>g</w:t>
      </w:r>
      <w:r>
        <w:rPr>
          <w:b/>
          <w:spacing w:val="7"/>
          <w:sz w:val="24"/>
          <w:szCs w:val="24"/>
        </w:rPr>
        <w:t xml:space="preserve"> </w:t>
      </w:r>
      <w:r>
        <w:rPr>
          <w:b/>
          <w:sz w:val="24"/>
          <w:szCs w:val="24"/>
        </w:rPr>
        <w:t>DWT a</w:t>
      </w:r>
      <w:r>
        <w:rPr>
          <w:b/>
          <w:spacing w:val="1"/>
          <w:sz w:val="24"/>
          <w:szCs w:val="24"/>
        </w:rPr>
        <w:t>n</w:t>
      </w:r>
      <w:r>
        <w:rPr>
          <w:b/>
          <w:sz w:val="24"/>
          <w:szCs w:val="24"/>
        </w:rPr>
        <w:t>d</w:t>
      </w:r>
      <w:r>
        <w:rPr>
          <w:b/>
          <w:spacing w:val="4"/>
          <w:sz w:val="24"/>
          <w:szCs w:val="24"/>
        </w:rPr>
        <w:t xml:space="preserve"> </w:t>
      </w:r>
      <w:r>
        <w:rPr>
          <w:b/>
          <w:spacing w:val="1"/>
          <w:sz w:val="24"/>
          <w:szCs w:val="24"/>
        </w:rPr>
        <w:t>p</w:t>
      </w:r>
      <w:r>
        <w:rPr>
          <w:b/>
          <w:spacing w:val="-6"/>
          <w:sz w:val="24"/>
          <w:szCs w:val="24"/>
        </w:rPr>
        <w:t>r</w:t>
      </w:r>
      <w:r>
        <w:rPr>
          <w:b/>
          <w:sz w:val="24"/>
          <w:szCs w:val="24"/>
        </w:rPr>
        <w:t>o</w:t>
      </w:r>
      <w:r>
        <w:rPr>
          <w:b/>
          <w:spacing w:val="1"/>
          <w:sz w:val="24"/>
          <w:szCs w:val="24"/>
        </w:rPr>
        <w:t>b</w:t>
      </w:r>
      <w:r>
        <w:rPr>
          <w:b/>
          <w:sz w:val="24"/>
          <w:szCs w:val="24"/>
        </w:rPr>
        <w:t>a</w:t>
      </w:r>
      <w:r>
        <w:rPr>
          <w:b/>
          <w:spacing w:val="1"/>
          <w:sz w:val="24"/>
          <w:szCs w:val="24"/>
        </w:rPr>
        <w:t>b</w:t>
      </w:r>
      <w:r>
        <w:rPr>
          <w:b/>
          <w:sz w:val="24"/>
          <w:szCs w:val="24"/>
        </w:rPr>
        <w:t>i</w:t>
      </w:r>
      <w:r>
        <w:rPr>
          <w:b/>
          <w:spacing w:val="-4"/>
          <w:sz w:val="24"/>
          <w:szCs w:val="24"/>
        </w:rPr>
        <w:t>l</w:t>
      </w:r>
      <w:r>
        <w:rPr>
          <w:b/>
          <w:sz w:val="24"/>
          <w:szCs w:val="24"/>
        </w:rPr>
        <w:t>i</w:t>
      </w:r>
      <w:r>
        <w:rPr>
          <w:b/>
          <w:spacing w:val="-2"/>
          <w:sz w:val="24"/>
          <w:szCs w:val="24"/>
        </w:rPr>
        <w:t>s</w:t>
      </w:r>
      <w:r>
        <w:rPr>
          <w:b/>
          <w:spacing w:val="1"/>
          <w:sz w:val="24"/>
          <w:szCs w:val="24"/>
        </w:rPr>
        <w:t>t</w:t>
      </w:r>
      <w:r>
        <w:rPr>
          <w:b/>
          <w:sz w:val="24"/>
          <w:szCs w:val="24"/>
        </w:rPr>
        <w:t xml:space="preserve">ic </w:t>
      </w:r>
      <w:r>
        <w:rPr>
          <w:b/>
          <w:spacing w:val="1"/>
          <w:sz w:val="24"/>
          <w:szCs w:val="24"/>
        </w:rPr>
        <w:t>n</w:t>
      </w:r>
      <w:r>
        <w:rPr>
          <w:b/>
          <w:spacing w:val="-1"/>
          <w:sz w:val="24"/>
          <w:szCs w:val="24"/>
        </w:rPr>
        <w:t>e</w:t>
      </w:r>
      <w:r>
        <w:rPr>
          <w:b/>
          <w:spacing w:val="1"/>
          <w:sz w:val="24"/>
          <w:szCs w:val="24"/>
        </w:rPr>
        <w:t>u</w:t>
      </w:r>
      <w:r>
        <w:rPr>
          <w:b/>
          <w:spacing w:val="-6"/>
          <w:sz w:val="24"/>
          <w:szCs w:val="24"/>
        </w:rPr>
        <w:t>r</w:t>
      </w:r>
      <w:r>
        <w:rPr>
          <w:b/>
          <w:spacing w:val="5"/>
          <w:sz w:val="24"/>
          <w:szCs w:val="24"/>
        </w:rPr>
        <w:t>a</w:t>
      </w:r>
      <w:r>
        <w:rPr>
          <w:b/>
          <w:sz w:val="24"/>
          <w:szCs w:val="24"/>
        </w:rPr>
        <w:t>l</w:t>
      </w:r>
      <w:r>
        <w:rPr>
          <w:b/>
          <w:spacing w:val="3"/>
          <w:sz w:val="24"/>
          <w:szCs w:val="24"/>
        </w:rPr>
        <w:t xml:space="preserve"> </w:t>
      </w:r>
      <w:r>
        <w:rPr>
          <w:b/>
          <w:spacing w:val="1"/>
          <w:sz w:val="24"/>
          <w:szCs w:val="24"/>
        </w:rPr>
        <w:t>n</w:t>
      </w:r>
      <w:r>
        <w:rPr>
          <w:b/>
          <w:spacing w:val="-1"/>
          <w:sz w:val="24"/>
          <w:szCs w:val="24"/>
        </w:rPr>
        <w:t>e</w:t>
      </w:r>
      <w:r>
        <w:rPr>
          <w:b/>
          <w:spacing w:val="1"/>
          <w:sz w:val="24"/>
          <w:szCs w:val="24"/>
        </w:rPr>
        <w:t>t</w:t>
      </w:r>
      <w:r>
        <w:rPr>
          <w:b/>
          <w:sz w:val="24"/>
          <w:szCs w:val="24"/>
        </w:rPr>
        <w:t>wo</w:t>
      </w:r>
      <w:r>
        <w:rPr>
          <w:b/>
          <w:spacing w:val="-1"/>
          <w:sz w:val="24"/>
          <w:szCs w:val="24"/>
        </w:rPr>
        <w:t>r</w:t>
      </w:r>
      <w:r>
        <w:rPr>
          <w:b/>
          <w:spacing w:val="-4"/>
          <w:sz w:val="24"/>
          <w:szCs w:val="24"/>
        </w:rPr>
        <w:t>k</w:t>
      </w:r>
      <w:r>
        <w:rPr>
          <w:b/>
          <w:sz w:val="24"/>
          <w:szCs w:val="24"/>
        </w:rPr>
        <w:t>.</w:t>
      </w:r>
      <w:r>
        <w:rPr>
          <w:b/>
          <w:spacing w:val="9"/>
          <w:sz w:val="24"/>
          <w:szCs w:val="24"/>
        </w:rPr>
        <w:t xml:space="preserve"> </w:t>
      </w:r>
      <w:r>
        <w:rPr>
          <w:b/>
          <w:spacing w:val="3"/>
          <w:sz w:val="24"/>
          <w:szCs w:val="24"/>
        </w:rPr>
        <w:t>B</w:t>
      </w:r>
      <w:r>
        <w:rPr>
          <w:b/>
          <w:spacing w:val="-6"/>
          <w:sz w:val="24"/>
          <w:szCs w:val="24"/>
        </w:rPr>
        <w:t>r</w:t>
      </w:r>
      <w:r>
        <w:rPr>
          <w:b/>
          <w:sz w:val="24"/>
          <w:szCs w:val="24"/>
        </w:rPr>
        <w:t>ain</w:t>
      </w:r>
      <w:r>
        <w:rPr>
          <w:b/>
          <w:spacing w:val="8"/>
          <w:sz w:val="24"/>
          <w:szCs w:val="24"/>
        </w:rPr>
        <w:t xml:space="preserve"> </w:t>
      </w:r>
      <w:r>
        <w:rPr>
          <w:b/>
          <w:spacing w:val="-2"/>
          <w:sz w:val="24"/>
          <w:szCs w:val="24"/>
        </w:rPr>
        <w:t>I</w:t>
      </w:r>
      <w:r>
        <w:rPr>
          <w:b/>
          <w:spacing w:val="1"/>
          <w:sz w:val="24"/>
          <w:szCs w:val="24"/>
        </w:rPr>
        <w:t>n</w:t>
      </w:r>
      <w:r>
        <w:rPr>
          <w:b/>
          <w:spacing w:val="-3"/>
          <w:sz w:val="24"/>
          <w:szCs w:val="24"/>
        </w:rPr>
        <w:t>f</w:t>
      </w:r>
      <w:r>
        <w:rPr>
          <w:b/>
          <w:sz w:val="24"/>
          <w:szCs w:val="24"/>
        </w:rPr>
        <w:t>.</w:t>
      </w:r>
      <w:r>
        <w:rPr>
          <w:b/>
          <w:spacing w:val="9"/>
          <w:sz w:val="24"/>
          <w:szCs w:val="24"/>
        </w:rPr>
        <w:t xml:space="preserve"> </w:t>
      </w:r>
      <w:r>
        <w:rPr>
          <w:b/>
          <w:sz w:val="24"/>
          <w:szCs w:val="24"/>
        </w:rPr>
        <w:t>5,</w:t>
      </w:r>
      <w:r>
        <w:rPr>
          <w:b/>
          <w:spacing w:val="9"/>
          <w:sz w:val="24"/>
          <w:szCs w:val="24"/>
        </w:rPr>
        <w:t xml:space="preserve"> </w:t>
      </w:r>
      <w:r>
        <w:rPr>
          <w:b/>
          <w:sz w:val="24"/>
          <w:szCs w:val="24"/>
        </w:rPr>
        <w:t>2</w:t>
      </w:r>
      <w:r>
        <w:rPr>
          <w:b/>
          <w:spacing w:val="5"/>
          <w:sz w:val="24"/>
          <w:szCs w:val="24"/>
        </w:rPr>
        <w:t>3</w:t>
      </w:r>
      <w:r>
        <w:rPr>
          <w:b/>
          <w:sz w:val="24"/>
          <w:szCs w:val="24"/>
        </w:rPr>
        <w:t>–30</w:t>
      </w:r>
      <w:r>
        <w:rPr>
          <w:b/>
          <w:spacing w:val="2"/>
          <w:sz w:val="24"/>
          <w:szCs w:val="24"/>
        </w:rPr>
        <w:t xml:space="preserve"> </w:t>
      </w:r>
      <w:r>
        <w:rPr>
          <w:b/>
          <w:spacing w:val="1"/>
          <w:sz w:val="24"/>
          <w:szCs w:val="24"/>
        </w:rPr>
        <w:t>(</w:t>
      </w:r>
      <w:r>
        <w:rPr>
          <w:b/>
          <w:sz w:val="24"/>
          <w:szCs w:val="24"/>
        </w:rPr>
        <w:t>201</w:t>
      </w:r>
      <w:r>
        <w:rPr>
          <w:b/>
          <w:spacing w:val="-5"/>
          <w:sz w:val="24"/>
          <w:szCs w:val="24"/>
        </w:rPr>
        <w:t>8</w:t>
      </w:r>
      <w:r>
        <w:rPr>
          <w:b/>
          <w:sz w:val="24"/>
          <w:szCs w:val="24"/>
        </w:rPr>
        <w:t>)</w:t>
      </w:r>
      <w:r>
        <w:rPr>
          <w:b/>
          <w:spacing w:val="8"/>
          <w:sz w:val="24"/>
          <w:szCs w:val="24"/>
        </w:rPr>
        <w:t xml:space="preserve"> </w:t>
      </w:r>
      <w:r>
        <w:rPr>
          <w:b/>
          <w:sz w:val="24"/>
          <w:szCs w:val="24"/>
        </w:rPr>
        <w:t>DO</w:t>
      </w:r>
      <w:r>
        <w:rPr>
          <w:b/>
          <w:spacing w:val="-7"/>
          <w:sz w:val="24"/>
          <w:szCs w:val="24"/>
        </w:rPr>
        <w:t>I</w:t>
      </w:r>
      <w:r>
        <w:rPr>
          <w:b/>
          <w:spacing w:val="1"/>
          <w:sz w:val="24"/>
          <w:szCs w:val="24"/>
        </w:rPr>
        <w:t>:</w:t>
      </w:r>
      <w:r>
        <w:rPr>
          <w:b/>
          <w:sz w:val="24"/>
          <w:szCs w:val="24"/>
        </w:rPr>
        <w:t>10</w:t>
      </w:r>
      <w:r>
        <w:rPr>
          <w:b/>
          <w:spacing w:val="2"/>
          <w:sz w:val="24"/>
          <w:szCs w:val="24"/>
        </w:rPr>
        <w:t>.</w:t>
      </w:r>
      <w:r>
        <w:rPr>
          <w:b/>
          <w:sz w:val="24"/>
          <w:szCs w:val="24"/>
        </w:rPr>
        <w:t>1007/</w:t>
      </w:r>
      <w:r>
        <w:rPr>
          <w:b/>
          <w:spacing w:val="-2"/>
          <w:sz w:val="24"/>
          <w:szCs w:val="24"/>
        </w:rPr>
        <w:t>s</w:t>
      </w:r>
      <w:r>
        <w:rPr>
          <w:b/>
          <w:sz w:val="24"/>
          <w:szCs w:val="24"/>
        </w:rPr>
        <w:t>4070</w:t>
      </w:r>
      <w:r>
        <w:rPr>
          <w:b/>
          <w:spacing w:val="2"/>
          <w:sz w:val="24"/>
          <w:szCs w:val="24"/>
        </w:rPr>
        <w:t>8-</w:t>
      </w:r>
      <w:r>
        <w:rPr>
          <w:b/>
          <w:sz w:val="24"/>
          <w:szCs w:val="24"/>
        </w:rPr>
        <w:t>017</w:t>
      </w:r>
      <w:r>
        <w:rPr>
          <w:b/>
          <w:spacing w:val="2"/>
          <w:sz w:val="24"/>
          <w:szCs w:val="24"/>
        </w:rPr>
        <w:t>-</w:t>
      </w:r>
      <w:r>
        <w:rPr>
          <w:b/>
          <w:sz w:val="24"/>
          <w:szCs w:val="24"/>
        </w:rPr>
        <w:t>007</w:t>
      </w:r>
      <w:r>
        <w:rPr>
          <w:b/>
          <w:spacing w:val="-5"/>
          <w:sz w:val="24"/>
          <w:szCs w:val="24"/>
        </w:rPr>
        <w:t>5</w:t>
      </w:r>
      <w:r>
        <w:rPr>
          <w:b/>
          <w:sz w:val="24"/>
          <w:szCs w:val="24"/>
        </w:rPr>
        <w:t>-</w:t>
      </w:r>
    </w:p>
    <w:p w14:paraId="19321896" w14:textId="77777777" w:rsidR="00433F0F" w:rsidRDefault="008B01BA">
      <w:pPr>
        <w:spacing w:before="8"/>
        <w:ind w:left="1230"/>
        <w:rPr>
          <w:sz w:val="24"/>
          <w:szCs w:val="24"/>
        </w:rPr>
      </w:pPr>
      <w:r>
        <w:rPr>
          <w:b/>
          <w:sz w:val="24"/>
          <w:szCs w:val="24"/>
        </w:rPr>
        <w:t>5</w:t>
      </w:r>
    </w:p>
    <w:p w14:paraId="31E60211" w14:textId="77777777" w:rsidR="00433F0F" w:rsidRDefault="00433F0F">
      <w:pPr>
        <w:spacing w:before="2" w:line="160" w:lineRule="exact"/>
        <w:rPr>
          <w:sz w:val="17"/>
          <w:szCs w:val="17"/>
        </w:rPr>
      </w:pPr>
    </w:p>
    <w:p w14:paraId="5FEA1C44" w14:textId="77777777" w:rsidR="00433F0F" w:rsidRDefault="00433F0F">
      <w:pPr>
        <w:spacing w:line="200" w:lineRule="exact"/>
      </w:pPr>
    </w:p>
    <w:p w14:paraId="334B5198" w14:textId="77777777" w:rsidR="00433F0F" w:rsidRDefault="008B01BA">
      <w:pPr>
        <w:spacing w:line="360" w:lineRule="auto"/>
        <w:ind w:left="447" w:right="79"/>
        <w:jc w:val="both"/>
        <w:rPr>
          <w:sz w:val="24"/>
          <w:szCs w:val="24"/>
        </w:rPr>
        <w:sectPr w:rsidR="00433F0F">
          <w:headerReference w:type="default" r:id="rId44"/>
          <w:footerReference w:type="default" r:id="rId45"/>
          <w:pgSz w:w="11920" w:h="16840"/>
          <w:pgMar w:top="1340" w:right="1320" w:bottom="280" w:left="1680" w:header="0" w:footer="947" w:gutter="0"/>
          <w:pgNumType w:start="13"/>
          <w:cols w:space="720"/>
        </w:sectPr>
      </w:pPr>
      <w:r>
        <w:rPr>
          <w:spacing w:val="-5"/>
          <w:sz w:val="24"/>
          <w:szCs w:val="24"/>
        </w:rPr>
        <w:t>K</w:t>
      </w:r>
      <w:r>
        <w:rPr>
          <w:spacing w:val="5"/>
          <w:sz w:val="24"/>
          <w:szCs w:val="24"/>
        </w:rPr>
        <w:t>u</w:t>
      </w:r>
      <w:r>
        <w:rPr>
          <w:spacing w:val="-4"/>
          <w:sz w:val="24"/>
          <w:szCs w:val="24"/>
        </w:rPr>
        <w:t>m</w:t>
      </w:r>
      <w:r>
        <w:rPr>
          <w:spacing w:val="-1"/>
          <w:sz w:val="24"/>
          <w:szCs w:val="24"/>
        </w:rPr>
        <w:t>a</w:t>
      </w:r>
      <w:r>
        <w:rPr>
          <w:sz w:val="24"/>
          <w:szCs w:val="24"/>
        </w:rPr>
        <w:t>r</w:t>
      </w:r>
      <w:r>
        <w:rPr>
          <w:spacing w:val="6"/>
          <w:sz w:val="24"/>
          <w:szCs w:val="24"/>
        </w:rPr>
        <w:t xml:space="preserve"> </w:t>
      </w:r>
      <w:r>
        <w:rPr>
          <w:spacing w:val="4"/>
          <w:sz w:val="24"/>
          <w:szCs w:val="24"/>
        </w:rPr>
        <w:t>a</w:t>
      </w:r>
      <w:r>
        <w:rPr>
          <w:spacing w:val="-5"/>
          <w:sz w:val="24"/>
          <w:szCs w:val="24"/>
        </w:rPr>
        <w:t>n</w:t>
      </w:r>
      <w:r>
        <w:rPr>
          <w:sz w:val="24"/>
          <w:szCs w:val="24"/>
        </w:rPr>
        <w:t>d</w:t>
      </w:r>
      <w:r>
        <w:rPr>
          <w:spacing w:val="5"/>
          <w:sz w:val="24"/>
          <w:szCs w:val="24"/>
        </w:rPr>
        <w:t xml:space="preserve"> </w:t>
      </w:r>
      <w:r>
        <w:rPr>
          <w:sz w:val="24"/>
          <w:szCs w:val="24"/>
        </w:rPr>
        <w:t>V</w:t>
      </w:r>
      <w:r>
        <w:rPr>
          <w:spacing w:val="-1"/>
          <w:sz w:val="24"/>
          <w:szCs w:val="24"/>
        </w:rPr>
        <w:t>a</w:t>
      </w:r>
      <w:r>
        <w:rPr>
          <w:spacing w:val="1"/>
          <w:sz w:val="24"/>
          <w:szCs w:val="24"/>
        </w:rPr>
        <w:t>r</w:t>
      </w:r>
      <w:r>
        <w:rPr>
          <w:spacing w:val="5"/>
          <w:sz w:val="24"/>
          <w:szCs w:val="24"/>
        </w:rPr>
        <w:t>u</w:t>
      </w:r>
      <w:r>
        <w:rPr>
          <w:spacing w:val="-5"/>
          <w:sz w:val="24"/>
          <w:szCs w:val="24"/>
        </w:rPr>
        <w:t>n</w:t>
      </w:r>
      <w:r>
        <w:rPr>
          <w:sz w:val="24"/>
          <w:szCs w:val="24"/>
        </w:rPr>
        <w:t>a</w:t>
      </w:r>
      <w:r>
        <w:rPr>
          <w:spacing w:val="4"/>
          <w:sz w:val="24"/>
          <w:szCs w:val="24"/>
        </w:rPr>
        <w:t xml:space="preserve"> </w:t>
      </w:r>
      <w:r>
        <w:rPr>
          <w:spacing w:val="1"/>
          <w:sz w:val="24"/>
          <w:szCs w:val="24"/>
        </w:rPr>
        <w:t>S</w:t>
      </w:r>
      <w:r>
        <w:rPr>
          <w:spacing w:val="-5"/>
          <w:sz w:val="24"/>
          <w:szCs w:val="24"/>
        </w:rPr>
        <w:t>h</w:t>
      </w:r>
      <w:r>
        <w:rPr>
          <w:spacing w:val="1"/>
          <w:sz w:val="24"/>
          <w:szCs w:val="24"/>
        </w:rPr>
        <w:t>r</w:t>
      </w:r>
      <w:r>
        <w:rPr>
          <w:spacing w:val="-1"/>
          <w:sz w:val="24"/>
          <w:szCs w:val="24"/>
        </w:rPr>
        <w:t>e</w:t>
      </w:r>
      <w:r>
        <w:rPr>
          <w:sz w:val="24"/>
          <w:szCs w:val="24"/>
        </w:rPr>
        <w:t>e</w:t>
      </w:r>
      <w:r>
        <w:rPr>
          <w:spacing w:val="4"/>
          <w:sz w:val="24"/>
          <w:szCs w:val="24"/>
        </w:rPr>
        <w:t xml:space="preserve"> </w:t>
      </w:r>
      <w:r>
        <w:rPr>
          <w:spacing w:val="1"/>
          <w:sz w:val="24"/>
          <w:szCs w:val="24"/>
        </w:rPr>
        <w:t>[</w:t>
      </w:r>
      <w:r>
        <w:rPr>
          <w:sz w:val="24"/>
          <w:szCs w:val="24"/>
        </w:rPr>
        <w:t>22]</w:t>
      </w:r>
      <w:r>
        <w:rPr>
          <w:spacing w:val="6"/>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5"/>
          <w:sz w:val="24"/>
          <w:szCs w:val="24"/>
        </w:rPr>
        <w:t xml:space="preserve"> </w:t>
      </w:r>
      <w:r>
        <w:rPr>
          <w:sz w:val="24"/>
          <w:szCs w:val="24"/>
        </w:rPr>
        <w:t>wo</w:t>
      </w:r>
      <w:r>
        <w:rPr>
          <w:spacing w:val="1"/>
          <w:sz w:val="24"/>
          <w:szCs w:val="24"/>
        </w:rPr>
        <w:t>r</w:t>
      </w:r>
      <w:r>
        <w:rPr>
          <w:sz w:val="24"/>
          <w:szCs w:val="24"/>
        </w:rPr>
        <w:t>k</w:t>
      </w:r>
      <w:r>
        <w:rPr>
          <w:spacing w:val="5"/>
          <w:sz w:val="24"/>
          <w:szCs w:val="24"/>
        </w:rPr>
        <w:t xml:space="preserve"> </w:t>
      </w:r>
      <w:r>
        <w:rPr>
          <w:spacing w:val="-8"/>
          <w:sz w:val="24"/>
          <w:szCs w:val="24"/>
        </w:rPr>
        <w:t>f</w:t>
      </w:r>
      <w:r>
        <w:rPr>
          <w:spacing w:val="5"/>
          <w:sz w:val="24"/>
          <w:szCs w:val="24"/>
        </w:rPr>
        <w:t>o</w:t>
      </w:r>
      <w:r>
        <w:rPr>
          <w:sz w:val="24"/>
          <w:szCs w:val="24"/>
        </w:rPr>
        <w:t>r</w:t>
      </w:r>
      <w:r>
        <w:rPr>
          <w:spacing w:val="1"/>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 xml:space="preserve">n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6"/>
          <w:sz w:val="24"/>
          <w:szCs w:val="24"/>
        </w:rPr>
        <w:t xml:space="preserve"> </w:t>
      </w:r>
      <w:r>
        <w:rPr>
          <w:spacing w:val="1"/>
          <w:sz w:val="24"/>
          <w:szCs w:val="24"/>
        </w:rPr>
        <w:t>r</w:t>
      </w:r>
      <w:r>
        <w:rPr>
          <w:spacing w:val="-1"/>
          <w:sz w:val="24"/>
          <w:szCs w:val="24"/>
        </w:rPr>
        <w:t>e</w:t>
      </w:r>
      <w:r>
        <w:rPr>
          <w:sz w:val="24"/>
          <w:szCs w:val="24"/>
        </w:rPr>
        <w:t>g</w:t>
      </w:r>
      <w:r>
        <w:rPr>
          <w:spacing w:val="-9"/>
          <w:sz w:val="24"/>
          <w:szCs w:val="24"/>
        </w:rPr>
        <w:t>i</w:t>
      </w:r>
      <w:r>
        <w:rPr>
          <w:spacing w:val="5"/>
          <w:sz w:val="24"/>
          <w:szCs w:val="24"/>
        </w:rPr>
        <w:t>o</w:t>
      </w:r>
      <w:r>
        <w:rPr>
          <w:sz w:val="24"/>
          <w:szCs w:val="24"/>
        </w:rPr>
        <w:t xml:space="preserve">n </w:t>
      </w:r>
      <w:r>
        <w:rPr>
          <w:spacing w:val="5"/>
          <w:sz w:val="24"/>
          <w:szCs w:val="24"/>
        </w:rPr>
        <w:t>u</w:t>
      </w:r>
      <w:r>
        <w:rPr>
          <w:spacing w:val="2"/>
          <w:sz w:val="24"/>
          <w:szCs w:val="24"/>
        </w:rPr>
        <w:t>s</w:t>
      </w:r>
      <w:r>
        <w:rPr>
          <w:spacing w:val="-4"/>
          <w:sz w:val="24"/>
          <w:szCs w:val="24"/>
        </w:rPr>
        <w:t>i</w:t>
      </w:r>
      <w:r>
        <w:rPr>
          <w:sz w:val="24"/>
          <w:szCs w:val="24"/>
        </w:rPr>
        <w:t xml:space="preserve">ng </w:t>
      </w:r>
      <w:r>
        <w:rPr>
          <w:spacing w:val="5"/>
          <w:sz w:val="24"/>
          <w:szCs w:val="24"/>
        </w:rPr>
        <w:t>d</w:t>
      </w:r>
      <w:r>
        <w:rPr>
          <w:spacing w:val="-9"/>
          <w:sz w:val="24"/>
          <w:szCs w:val="24"/>
        </w:rPr>
        <w:t>i</w:t>
      </w:r>
      <w:r>
        <w:rPr>
          <w:spacing w:val="2"/>
          <w:sz w:val="24"/>
          <w:szCs w:val="24"/>
        </w:rPr>
        <w:t>s</w:t>
      </w:r>
      <w:r>
        <w:rPr>
          <w:spacing w:val="-1"/>
          <w:sz w:val="24"/>
          <w:szCs w:val="24"/>
        </w:rPr>
        <w:t>c</w:t>
      </w:r>
      <w:r>
        <w:rPr>
          <w:spacing w:val="1"/>
          <w:sz w:val="24"/>
          <w:szCs w:val="24"/>
        </w:rPr>
        <w:t>r</w:t>
      </w:r>
      <w:r>
        <w:rPr>
          <w:spacing w:val="-1"/>
          <w:sz w:val="24"/>
          <w:szCs w:val="24"/>
        </w:rPr>
        <w:t>e</w:t>
      </w:r>
      <w:r>
        <w:rPr>
          <w:spacing w:val="5"/>
          <w:sz w:val="24"/>
          <w:szCs w:val="24"/>
        </w:rPr>
        <w:t>t</w:t>
      </w:r>
      <w:r>
        <w:rPr>
          <w:sz w:val="24"/>
          <w:szCs w:val="24"/>
        </w:rPr>
        <w:t>e</w:t>
      </w:r>
      <w:r>
        <w:rPr>
          <w:spacing w:val="7"/>
          <w:sz w:val="24"/>
          <w:szCs w:val="24"/>
        </w:rPr>
        <w:t xml:space="preserve"> </w:t>
      </w:r>
      <w:r>
        <w:rPr>
          <w:sz w:val="24"/>
          <w:szCs w:val="24"/>
        </w:rPr>
        <w:t>w</w:t>
      </w:r>
      <w:r>
        <w:rPr>
          <w:spacing w:val="-1"/>
          <w:sz w:val="24"/>
          <w:szCs w:val="24"/>
        </w:rPr>
        <w:t>a</w:t>
      </w:r>
      <w:r>
        <w:rPr>
          <w:spacing w:val="-5"/>
          <w:sz w:val="24"/>
          <w:szCs w:val="24"/>
        </w:rPr>
        <w:t>v</w:t>
      </w:r>
      <w:r>
        <w:rPr>
          <w:spacing w:val="4"/>
          <w:sz w:val="24"/>
          <w:szCs w:val="24"/>
        </w:rPr>
        <w:t>e</w:t>
      </w:r>
      <w:r>
        <w:rPr>
          <w:spacing w:val="-9"/>
          <w:sz w:val="24"/>
          <w:szCs w:val="24"/>
        </w:rPr>
        <w:t>l</w:t>
      </w:r>
      <w:r>
        <w:rPr>
          <w:spacing w:val="4"/>
          <w:sz w:val="24"/>
          <w:szCs w:val="24"/>
        </w:rPr>
        <w:t>e</w:t>
      </w:r>
      <w:r>
        <w:rPr>
          <w:spacing w:val="-5"/>
          <w:sz w:val="24"/>
          <w:szCs w:val="24"/>
        </w:rPr>
        <w:t>n</w:t>
      </w:r>
      <w:r>
        <w:rPr>
          <w:sz w:val="24"/>
          <w:szCs w:val="24"/>
        </w:rPr>
        <w:t>g</w:t>
      </w:r>
      <w:r>
        <w:rPr>
          <w:spacing w:val="5"/>
          <w:sz w:val="24"/>
          <w:szCs w:val="24"/>
        </w:rPr>
        <w:t>t</w:t>
      </w:r>
      <w:r>
        <w:rPr>
          <w:sz w:val="24"/>
          <w:szCs w:val="24"/>
        </w:rPr>
        <w:t>h</w:t>
      </w:r>
      <w:r>
        <w:rPr>
          <w:spacing w:val="2"/>
          <w:sz w:val="24"/>
          <w:szCs w:val="24"/>
        </w:rPr>
        <w:t xml:space="preserve"> </w:t>
      </w:r>
      <w:r>
        <w:rPr>
          <w:spacing w:val="5"/>
          <w:sz w:val="24"/>
          <w:szCs w:val="24"/>
        </w:rPr>
        <w:t>t</w:t>
      </w:r>
      <w:r>
        <w:rPr>
          <w:spacing w:val="1"/>
          <w:sz w:val="24"/>
          <w:szCs w:val="24"/>
        </w:rPr>
        <w:t>r</w:t>
      </w:r>
      <w:r>
        <w:rPr>
          <w:spacing w:val="-1"/>
          <w:sz w:val="24"/>
          <w:szCs w:val="24"/>
        </w:rPr>
        <w:t>a</w:t>
      </w:r>
      <w:r>
        <w:rPr>
          <w:spacing w:val="-5"/>
          <w:sz w:val="24"/>
          <w:szCs w:val="24"/>
        </w:rPr>
        <w:t>n</w:t>
      </w:r>
      <w:r>
        <w:rPr>
          <w:spacing w:val="2"/>
          <w:sz w:val="24"/>
          <w:szCs w:val="24"/>
        </w:rPr>
        <w:t>s</w:t>
      </w:r>
      <w:r>
        <w:rPr>
          <w:spacing w:val="-8"/>
          <w:sz w:val="24"/>
          <w:szCs w:val="24"/>
        </w:rPr>
        <w:t>f</w:t>
      </w:r>
      <w:r>
        <w:rPr>
          <w:spacing w:val="5"/>
          <w:sz w:val="24"/>
          <w:szCs w:val="24"/>
        </w:rPr>
        <w:t>o</w:t>
      </w:r>
      <w:r>
        <w:rPr>
          <w:spacing w:val="6"/>
          <w:sz w:val="24"/>
          <w:szCs w:val="24"/>
        </w:rPr>
        <w:t>r</w:t>
      </w:r>
      <w:r>
        <w:rPr>
          <w:spacing w:val="-9"/>
          <w:sz w:val="24"/>
          <w:szCs w:val="24"/>
        </w:rPr>
        <w:t>m</w:t>
      </w:r>
      <w:r>
        <w:rPr>
          <w:sz w:val="24"/>
          <w:szCs w:val="24"/>
        </w:rPr>
        <w:t>s</w:t>
      </w:r>
      <w:r>
        <w:rPr>
          <w:spacing w:val="5"/>
          <w:sz w:val="24"/>
          <w:szCs w:val="24"/>
        </w:rPr>
        <w:t xml:space="preserve"> </w:t>
      </w:r>
      <w:r>
        <w:rPr>
          <w:spacing w:val="1"/>
          <w:sz w:val="24"/>
          <w:szCs w:val="24"/>
        </w:rPr>
        <w:t>(</w:t>
      </w:r>
      <w:r>
        <w:rPr>
          <w:spacing w:val="4"/>
          <w:sz w:val="24"/>
          <w:szCs w:val="24"/>
        </w:rPr>
        <w:t>D</w:t>
      </w:r>
      <w:r>
        <w:rPr>
          <w:spacing w:val="-6"/>
          <w:sz w:val="24"/>
          <w:szCs w:val="24"/>
        </w:rPr>
        <w:t>W</w:t>
      </w:r>
      <w:r>
        <w:rPr>
          <w:spacing w:val="2"/>
          <w:sz w:val="24"/>
          <w:szCs w:val="24"/>
        </w:rPr>
        <w:t>T</w:t>
      </w:r>
      <w:r>
        <w:rPr>
          <w:spacing w:val="1"/>
          <w:sz w:val="24"/>
          <w:szCs w:val="24"/>
        </w:rPr>
        <w:t>)</w:t>
      </w:r>
      <w:r>
        <w:rPr>
          <w:sz w:val="24"/>
          <w:szCs w:val="24"/>
        </w:rPr>
        <w:t>.</w:t>
      </w:r>
      <w:r>
        <w:rPr>
          <w:spacing w:val="4"/>
          <w:sz w:val="24"/>
          <w:szCs w:val="24"/>
        </w:rPr>
        <w:t xml:space="preserve"> </w:t>
      </w:r>
      <w:r>
        <w:rPr>
          <w:spacing w:val="2"/>
          <w:sz w:val="24"/>
          <w:szCs w:val="24"/>
        </w:rPr>
        <w:t>T</w:t>
      </w:r>
      <w:r>
        <w:rPr>
          <w:sz w:val="24"/>
          <w:szCs w:val="24"/>
        </w:rPr>
        <w:t>h</w:t>
      </w:r>
      <w:r>
        <w:rPr>
          <w:spacing w:val="-9"/>
          <w:sz w:val="24"/>
          <w:szCs w:val="24"/>
        </w:rPr>
        <w:t>i</w:t>
      </w:r>
      <w:r>
        <w:rPr>
          <w:sz w:val="24"/>
          <w:szCs w:val="24"/>
        </w:rPr>
        <w:t>s</w:t>
      </w:r>
      <w:r>
        <w:rPr>
          <w:spacing w:val="5"/>
          <w:sz w:val="24"/>
          <w:szCs w:val="24"/>
        </w:rPr>
        <w:t xml:space="preserve"> </w:t>
      </w:r>
      <w:r>
        <w:rPr>
          <w:sz w:val="24"/>
          <w:szCs w:val="24"/>
        </w:rPr>
        <w:t>w</w:t>
      </w:r>
      <w:r>
        <w:rPr>
          <w:spacing w:val="4"/>
          <w:sz w:val="24"/>
          <w:szCs w:val="24"/>
        </w:rPr>
        <w:t>o</w:t>
      </w:r>
      <w:r>
        <w:rPr>
          <w:spacing w:val="1"/>
          <w:sz w:val="24"/>
          <w:szCs w:val="24"/>
        </w:rPr>
        <w:t>r</w:t>
      </w:r>
      <w:r>
        <w:rPr>
          <w:sz w:val="24"/>
          <w:szCs w:val="24"/>
        </w:rPr>
        <w:t>k</w:t>
      </w:r>
      <w:r>
        <w:rPr>
          <w:spacing w:val="2"/>
          <w:sz w:val="24"/>
          <w:szCs w:val="24"/>
        </w:rPr>
        <w:t xml:space="preserve"> </w:t>
      </w:r>
      <w:r>
        <w:rPr>
          <w:spacing w:val="-6"/>
          <w:sz w:val="24"/>
          <w:szCs w:val="24"/>
        </w:rPr>
        <w:t>c</w:t>
      </w:r>
      <w:r>
        <w:rPr>
          <w:spacing w:val="5"/>
          <w:sz w:val="24"/>
          <w:szCs w:val="24"/>
        </w:rPr>
        <w:t>o</w:t>
      </w:r>
      <w:r>
        <w:rPr>
          <w:spacing w:val="-5"/>
          <w:sz w:val="24"/>
          <w:szCs w:val="24"/>
        </w:rPr>
        <w:t>n</w:t>
      </w:r>
      <w:r>
        <w:rPr>
          <w:spacing w:val="2"/>
          <w:sz w:val="24"/>
          <w:szCs w:val="24"/>
        </w:rPr>
        <w:t>s</w:t>
      </w:r>
      <w:r>
        <w:rPr>
          <w:spacing w:val="-4"/>
          <w:sz w:val="24"/>
          <w:szCs w:val="24"/>
        </w:rPr>
        <w:t>i</w:t>
      </w:r>
      <w:r>
        <w:rPr>
          <w:spacing w:val="-2"/>
          <w:sz w:val="24"/>
          <w:szCs w:val="24"/>
        </w:rPr>
        <w:t>s</w:t>
      </w:r>
      <w:r>
        <w:rPr>
          <w:spacing w:val="5"/>
          <w:sz w:val="24"/>
          <w:szCs w:val="24"/>
        </w:rPr>
        <w:t>t</w:t>
      </w:r>
      <w:r>
        <w:rPr>
          <w:sz w:val="24"/>
          <w:szCs w:val="24"/>
        </w:rPr>
        <w:t>s</w:t>
      </w:r>
      <w:r>
        <w:rPr>
          <w:spacing w:val="5"/>
          <w:sz w:val="24"/>
          <w:szCs w:val="24"/>
        </w:rPr>
        <w:t xml:space="preserve"> o</w:t>
      </w:r>
      <w:r>
        <w:rPr>
          <w:sz w:val="24"/>
          <w:szCs w:val="24"/>
        </w:rPr>
        <w:t>f</w:t>
      </w:r>
      <w:r>
        <w:rPr>
          <w:spacing w:val="-1"/>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z w:val="24"/>
          <w:szCs w:val="24"/>
        </w:rPr>
        <w:t>e</w:t>
      </w:r>
      <w:r>
        <w:rPr>
          <w:spacing w:val="6"/>
          <w:sz w:val="24"/>
          <w:szCs w:val="24"/>
        </w:rPr>
        <w:t xml:space="preserve"> </w:t>
      </w:r>
      <w:r>
        <w:rPr>
          <w:sz w:val="24"/>
          <w:szCs w:val="24"/>
        </w:rPr>
        <w:t>p</w:t>
      </w:r>
      <w:r>
        <w:rPr>
          <w:spacing w:val="-5"/>
          <w:sz w:val="24"/>
          <w:szCs w:val="24"/>
        </w:rPr>
        <w:t>h</w:t>
      </w:r>
      <w:r>
        <w:rPr>
          <w:spacing w:val="-1"/>
          <w:sz w:val="24"/>
          <w:szCs w:val="24"/>
        </w:rPr>
        <w:t>a</w:t>
      </w:r>
      <w:r>
        <w:rPr>
          <w:spacing w:val="-2"/>
          <w:sz w:val="24"/>
          <w:szCs w:val="24"/>
        </w:rPr>
        <w:t>s</w:t>
      </w:r>
      <w:r>
        <w:rPr>
          <w:spacing w:val="-1"/>
          <w:sz w:val="24"/>
          <w:szCs w:val="24"/>
        </w:rPr>
        <w:t>e</w:t>
      </w:r>
      <w:r>
        <w:rPr>
          <w:spacing w:val="-2"/>
          <w:sz w:val="24"/>
          <w:szCs w:val="24"/>
        </w:rPr>
        <w:t>s</w:t>
      </w:r>
      <w:r>
        <w:rPr>
          <w:sz w:val="24"/>
          <w:szCs w:val="24"/>
        </w:rPr>
        <w:t>,</w:t>
      </w:r>
      <w:r>
        <w:rPr>
          <w:spacing w:val="9"/>
          <w:sz w:val="24"/>
          <w:szCs w:val="24"/>
        </w:rPr>
        <w:t xml:space="preserve"> </w:t>
      </w:r>
      <w:r>
        <w:rPr>
          <w:spacing w:val="-5"/>
          <w:sz w:val="24"/>
          <w:szCs w:val="24"/>
        </w:rPr>
        <w:t>n</w:t>
      </w:r>
      <w:r>
        <w:rPr>
          <w:spacing w:val="4"/>
          <w:sz w:val="24"/>
          <w:szCs w:val="24"/>
        </w:rPr>
        <w:t>a</w:t>
      </w:r>
      <w:r>
        <w:rPr>
          <w:spacing w:val="-4"/>
          <w:sz w:val="24"/>
          <w:szCs w:val="24"/>
        </w:rPr>
        <w:t>m</w:t>
      </w:r>
      <w:r>
        <w:rPr>
          <w:spacing w:val="4"/>
          <w:sz w:val="24"/>
          <w:szCs w:val="24"/>
        </w:rPr>
        <w:t>e</w:t>
      </w:r>
      <w:r>
        <w:rPr>
          <w:sz w:val="24"/>
          <w:szCs w:val="24"/>
        </w:rPr>
        <w:t>ly</w:t>
      </w:r>
      <w:r>
        <w:rPr>
          <w:spacing w:val="3"/>
          <w:sz w:val="24"/>
          <w:szCs w:val="24"/>
        </w:rPr>
        <w:t xml:space="preserve"> </w:t>
      </w:r>
      <w:r>
        <w:rPr>
          <w:spacing w:val="8"/>
          <w:sz w:val="24"/>
          <w:szCs w:val="24"/>
        </w:rPr>
        <w:t>a</w:t>
      </w:r>
      <w:r>
        <w:rPr>
          <w:sz w:val="24"/>
          <w:szCs w:val="24"/>
        </w:rPr>
        <w:t>n i</w:t>
      </w:r>
      <w:r>
        <w:rPr>
          <w:spacing w:val="-4"/>
          <w:sz w:val="24"/>
          <w:szCs w:val="24"/>
        </w:rPr>
        <w:t>m</w:t>
      </w:r>
      <w:r>
        <w:rPr>
          <w:spacing w:val="-1"/>
          <w:sz w:val="24"/>
          <w:szCs w:val="24"/>
        </w:rPr>
        <w:t>a</w:t>
      </w:r>
      <w:r>
        <w:rPr>
          <w:sz w:val="24"/>
          <w:szCs w:val="24"/>
        </w:rPr>
        <w:t>ge</w:t>
      </w:r>
      <w:r>
        <w:rPr>
          <w:spacing w:val="4"/>
          <w:sz w:val="24"/>
          <w:szCs w:val="24"/>
        </w:rPr>
        <w:t xml:space="preserve"> e</w:t>
      </w:r>
      <w:r>
        <w:rPr>
          <w:sz w:val="24"/>
          <w:szCs w:val="24"/>
        </w:rPr>
        <w:t>n</w:t>
      </w:r>
      <w:r>
        <w:rPr>
          <w:spacing w:val="-5"/>
          <w:sz w:val="24"/>
          <w:szCs w:val="24"/>
        </w:rPr>
        <w:t>h</w:t>
      </w:r>
      <w:r>
        <w:rPr>
          <w:spacing w:val="4"/>
          <w:sz w:val="24"/>
          <w:szCs w:val="24"/>
        </w:rPr>
        <w:t>a</w:t>
      </w:r>
      <w:r>
        <w:rPr>
          <w:spacing w:val="-5"/>
          <w:sz w:val="24"/>
          <w:szCs w:val="24"/>
        </w:rPr>
        <w:t>n</w:t>
      </w:r>
      <w:r>
        <w:rPr>
          <w:spacing w:val="4"/>
          <w:sz w:val="24"/>
          <w:szCs w:val="24"/>
        </w:rPr>
        <w:t>ce</w:t>
      </w:r>
      <w:r>
        <w:rPr>
          <w:spacing w:val="-4"/>
          <w:sz w:val="24"/>
          <w:szCs w:val="24"/>
        </w:rPr>
        <w:t>m</w:t>
      </w:r>
      <w:r>
        <w:rPr>
          <w:spacing w:val="4"/>
          <w:sz w:val="24"/>
          <w:szCs w:val="24"/>
        </w:rPr>
        <w:t>e</w:t>
      </w:r>
      <w:r>
        <w:rPr>
          <w:spacing w:val="-5"/>
          <w:sz w:val="24"/>
          <w:szCs w:val="24"/>
        </w:rPr>
        <w:t>n</w:t>
      </w:r>
      <w:r>
        <w:rPr>
          <w:sz w:val="24"/>
          <w:szCs w:val="24"/>
        </w:rPr>
        <w:t>t</w:t>
      </w:r>
      <w:r>
        <w:rPr>
          <w:spacing w:val="10"/>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10"/>
          <w:sz w:val="24"/>
          <w:szCs w:val="24"/>
        </w:rPr>
        <w:t xml:space="preserve"> </w:t>
      </w:r>
      <w:r>
        <w:rPr>
          <w:spacing w:val="1"/>
          <w:sz w:val="24"/>
          <w:szCs w:val="24"/>
        </w:rPr>
        <w:t>f</w:t>
      </w:r>
      <w:r>
        <w:rPr>
          <w:spacing w:val="-4"/>
          <w:sz w:val="24"/>
          <w:szCs w:val="24"/>
        </w:rPr>
        <w:t>i</w:t>
      </w:r>
      <w:r>
        <w:rPr>
          <w:spacing w:val="-9"/>
          <w:sz w:val="24"/>
          <w:szCs w:val="24"/>
        </w:rPr>
        <w:t>l</w:t>
      </w:r>
      <w:r>
        <w:rPr>
          <w:spacing w:val="10"/>
          <w:sz w:val="24"/>
          <w:szCs w:val="24"/>
        </w:rPr>
        <w:t>t</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g</w:t>
      </w:r>
      <w:r>
        <w:rPr>
          <w:spacing w:val="5"/>
          <w:sz w:val="24"/>
          <w:szCs w:val="24"/>
        </w:rPr>
        <w:t xml:space="preserve"> t</w:t>
      </w:r>
      <w:r>
        <w:rPr>
          <w:spacing w:val="-1"/>
          <w:sz w:val="24"/>
          <w:szCs w:val="24"/>
        </w:rPr>
        <w:t>ec</w:t>
      </w:r>
      <w:r>
        <w:rPr>
          <w:sz w:val="24"/>
          <w:szCs w:val="24"/>
        </w:rPr>
        <w:t>hn</w:t>
      </w:r>
      <w:r>
        <w:rPr>
          <w:spacing w:val="-4"/>
          <w:sz w:val="24"/>
          <w:szCs w:val="24"/>
        </w:rPr>
        <w:t>i</w:t>
      </w:r>
      <w:r>
        <w:rPr>
          <w:sz w:val="24"/>
          <w:szCs w:val="24"/>
        </w:rPr>
        <w:t>qu</w:t>
      </w:r>
      <w:r>
        <w:rPr>
          <w:spacing w:val="-1"/>
          <w:sz w:val="24"/>
          <w:szCs w:val="24"/>
        </w:rPr>
        <w:t>e</w:t>
      </w:r>
      <w:r>
        <w:rPr>
          <w:sz w:val="24"/>
          <w:szCs w:val="24"/>
        </w:rPr>
        <w:t>,</w:t>
      </w:r>
      <w:r>
        <w:rPr>
          <w:spacing w:val="7"/>
          <w:sz w:val="24"/>
          <w:szCs w:val="24"/>
        </w:rPr>
        <w:t xml:space="preserve"> </w:t>
      </w:r>
      <w:r>
        <w:rPr>
          <w:sz w:val="24"/>
          <w:szCs w:val="24"/>
        </w:rPr>
        <w:t>g</w:t>
      </w:r>
      <w:r>
        <w:rPr>
          <w:spacing w:val="1"/>
          <w:sz w:val="24"/>
          <w:szCs w:val="24"/>
        </w:rPr>
        <w:t>r</w:t>
      </w:r>
      <w:r>
        <w:rPr>
          <w:spacing w:val="4"/>
          <w:sz w:val="24"/>
          <w:szCs w:val="24"/>
        </w:rPr>
        <w:t>a</w:t>
      </w:r>
      <w:r>
        <w:rPr>
          <w:spacing w:val="1"/>
          <w:sz w:val="24"/>
          <w:szCs w:val="24"/>
        </w:rPr>
        <w:t>y</w:t>
      </w:r>
      <w:r>
        <w:rPr>
          <w:spacing w:val="6"/>
          <w:sz w:val="24"/>
          <w:szCs w:val="24"/>
        </w:rPr>
        <w:t>-</w:t>
      </w:r>
      <w:r>
        <w:rPr>
          <w:spacing w:val="-9"/>
          <w:sz w:val="24"/>
          <w:szCs w:val="24"/>
        </w:rPr>
        <w:t>l</w:t>
      </w:r>
      <w:r>
        <w:rPr>
          <w:spacing w:val="4"/>
          <w:sz w:val="24"/>
          <w:szCs w:val="24"/>
        </w:rPr>
        <w:t>e</w:t>
      </w:r>
      <w:r>
        <w:rPr>
          <w:spacing w:val="-5"/>
          <w:sz w:val="24"/>
          <w:szCs w:val="24"/>
        </w:rPr>
        <w:t>v</w:t>
      </w:r>
      <w:r>
        <w:rPr>
          <w:spacing w:val="4"/>
          <w:sz w:val="24"/>
          <w:szCs w:val="24"/>
        </w:rPr>
        <w:t>e</w:t>
      </w:r>
      <w:r>
        <w:rPr>
          <w:sz w:val="24"/>
          <w:szCs w:val="24"/>
        </w:rPr>
        <w:t>l</w:t>
      </w:r>
      <w:r>
        <w:rPr>
          <w:spacing w:val="1"/>
          <w:sz w:val="24"/>
          <w:szCs w:val="24"/>
        </w:rPr>
        <w:t xml:space="preserve"> </w:t>
      </w:r>
      <w:r>
        <w:rPr>
          <w:spacing w:val="-1"/>
          <w:sz w:val="24"/>
          <w:szCs w:val="24"/>
        </w:rPr>
        <w:t>c</w:t>
      </w:r>
      <w:r>
        <w:rPr>
          <w:spacing w:val="6"/>
          <w:sz w:val="24"/>
          <w:szCs w:val="24"/>
        </w:rPr>
        <w:t>o</w:t>
      </w:r>
      <w:r>
        <w:rPr>
          <w:spacing w:val="2"/>
          <w:sz w:val="24"/>
          <w:szCs w:val="24"/>
        </w:rPr>
        <w:t>-</w:t>
      </w:r>
      <w:r>
        <w:rPr>
          <w:spacing w:val="-4"/>
          <w:sz w:val="24"/>
          <w:szCs w:val="24"/>
        </w:rPr>
        <w:t>i</w:t>
      </w:r>
      <w:r>
        <w:rPr>
          <w:spacing w:val="-5"/>
          <w:sz w:val="24"/>
          <w:szCs w:val="24"/>
        </w:rPr>
        <w:t>n</w:t>
      </w:r>
      <w:r>
        <w:rPr>
          <w:spacing w:val="4"/>
          <w:sz w:val="24"/>
          <w:szCs w:val="24"/>
        </w:rPr>
        <w:t>c</w:t>
      </w:r>
      <w:r>
        <w:rPr>
          <w:spacing w:val="-4"/>
          <w:sz w:val="24"/>
          <w:szCs w:val="24"/>
        </w:rPr>
        <w:t>i</w:t>
      </w:r>
      <w:r>
        <w:rPr>
          <w:sz w:val="24"/>
          <w:szCs w:val="24"/>
        </w:rPr>
        <w:t>d</w:t>
      </w:r>
      <w:r>
        <w:rPr>
          <w:spacing w:val="4"/>
          <w:sz w:val="24"/>
          <w:szCs w:val="24"/>
        </w:rPr>
        <w:t>e</w:t>
      </w:r>
      <w:r>
        <w:rPr>
          <w:sz w:val="24"/>
          <w:szCs w:val="24"/>
        </w:rPr>
        <w:t>n</w:t>
      </w:r>
      <w:r>
        <w:rPr>
          <w:spacing w:val="-1"/>
          <w:sz w:val="24"/>
          <w:szCs w:val="24"/>
        </w:rPr>
        <w:t>c</w:t>
      </w:r>
      <w:r>
        <w:rPr>
          <w:sz w:val="24"/>
          <w:szCs w:val="24"/>
        </w:rPr>
        <w:t>e</w:t>
      </w:r>
      <w:r>
        <w:rPr>
          <w:spacing w:val="9"/>
          <w:sz w:val="24"/>
          <w:szCs w:val="24"/>
        </w:rPr>
        <w:t xml:space="preserve"> </w:t>
      </w:r>
      <w:r>
        <w:rPr>
          <w:spacing w:val="-9"/>
          <w:sz w:val="24"/>
          <w:szCs w:val="24"/>
        </w:rPr>
        <w:t>m</w:t>
      </w:r>
      <w:r>
        <w:rPr>
          <w:spacing w:val="-1"/>
          <w:sz w:val="24"/>
          <w:szCs w:val="24"/>
        </w:rPr>
        <w:t>a</w:t>
      </w:r>
      <w:r>
        <w:rPr>
          <w:spacing w:val="5"/>
          <w:sz w:val="24"/>
          <w:szCs w:val="24"/>
        </w:rPr>
        <w:t>t</w:t>
      </w:r>
      <w:r>
        <w:rPr>
          <w:spacing w:val="6"/>
          <w:sz w:val="24"/>
          <w:szCs w:val="24"/>
        </w:rPr>
        <w:t>r</w:t>
      </w:r>
      <w:r>
        <w:rPr>
          <w:spacing w:val="-4"/>
          <w:sz w:val="24"/>
          <w:szCs w:val="24"/>
        </w:rPr>
        <w:t>i</w:t>
      </w:r>
      <w:r>
        <w:rPr>
          <w:sz w:val="24"/>
          <w:szCs w:val="24"/>
        </w:rPr>
        <w:t xml:space="preserve">x </w:t>
      </w:r>
      <w:r>
        <w:rPr>
          <w:spacing w:val="1"/>
          <w:sz w:val="24"/>
          <w:szCs w:val="24"/>
        </w:rPr>
        <w:t>(</w:t>
      </w:r>
      <w:r>
        <w:rPr>
          <w:sz w:val="24"/>
          <w:szCs w:val="24"/>
        </w:rPr>
        <w:t>G</w:t>
      </w:r>
      <w:r>
        <w:rPr>
          <w:spacing w:val="-3"/>
          <w:sz w:val="24"/>
          <w:szCs w:val="24"/>
        </w:rPr>
        <w:t>L</w:t>
      </w:r>
      <w:r>
        <w:rPr>
          <w:spacing w:val="3"/>
          <w:sz w:val="24"/>
          <w:szCs w:val="24"/>
        </w:rPr>
        <w:t>C</w:t>
      </w:r>
      <w:r>
        <w:rPr>
          <w:spacing w:val="-2"/>
          <w:sz w:val="24"/>
          <w:szCs w:val="24"/>
        </w:rPr>
        <w:t>M</w:t>
      </w:r>
      <w:r>
        <w:rPr>
          <w:sz w:val="24"/>
          <w:szCs w:val="24"/>
        </w:rPr>
        <w:t xml:space="preserve">) </w:t>
      </w:r>
      <w:r>
        <w:rPr>
          <w:spacing w:val="-3"/>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59"/>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55"/>
          <w:sz w:val="24"/>
          <w:szCs w:val="24"/>
        </w:rPr>
        <w:t xml:space="preserve"> </w:t>
      </w:r>
      <w:r>
        <w:rPr>
          <w:spacing w:val="5"/>
          <w:sz w:val="24"/>
          <w:szCs w:val="24"/>
        </w:rPr>
        <w:t>o</w:t>
      </w:r>
      <w:r>
        <w:rPr>
          <w:sz w:val="24"/>
          <w:szCs w:val="24"/>
        </w:rPr>
        <w:t>f</w:t>
      </w:r>
      <w:r>
        <w:rPr>
          <w:spacing w:val="52"/>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57"/>
          <w:sz w:val="24"/>
          <w:szCs w:val="24"/>
        </w:rPr>
        <w:t xml:space="preserve"> </w:t>
      </w:r>
      <w:r>
        <w:rPr>
          <w:spacing w:val="-4"/>
          <w:sz w:val="24"/>
          <w:szCs w:val="24"/>
        </w:rPr>
        <w:t>i</w:t>
      </w:r>
      <w:r>
        <w:rPr>
          <w:sz w:val="24"/>
          <w:szCs w:val="24"/>
        </w:rPr>
        <w:t>n</w:t>
      </w:r>
      <w:r>
        <w:rPr>
          <w:spacing w:val="55"/>
          <w:sz w:val="24"/>
          <w:szCs w:val="24"/>
        </w:rPr>
        <w:t xml:space="preserve"> </w:t>
      </w:r>
      <w:r>
        <w:rPr>
          <w:spacing w:val="-1"/>
          <w:sz w:val="24"/>
          <w:szCs w:val="24"/>
        </w:rPr>
        <w:t>a</w:t>
      </w:r>
      <w:r>
        <w:rPr>
          <w:sz w:val="24"/>
          <w:szCs w:val="24"/>
        </w:rPr>
        <w:t>d</w:t>
      </w:r>
      <w:r>
        <w:rPr>
          <w:spacing w:val="5"/>
          <w:sz w:val="24"/>
          <w:szCs w:val="24"/>
        </w:rPr>
        <w:t>d</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n</w:t>
      </w:r>
      <w:r>
        <w:rPr>
          <w:spacing w:val="55"/>
          <w:sz w:val="24"/>
          <w:szCs w:val="24"/>
        </w:rPr>
        <w:t xml:space="preserve"> </w:t>
      </w:r>
      <w:r>
        <w:rPr>
          <w:sz w:val="24"/>
          <w:szCs w:val="24"/>
        </w:rPr>
        <w:t>to  D</w:t>
      </w:r>
      <w:r>
        <w:rPr>
          <w:spacing w:val="-1"/>
          <w:sz w:val="24"/>
          <w:szCs w:val="24"/>
        </w:rPr>
        <w:t>W</w:t>
      </w:r>
      <w:r>
        <w:rPr>
          <w:sz w:val="24"/>
          <w:szCs w:val="24"/>
        </w:rPr>
        <w:t xml:space="preserve">T </w:t>
      </w:r>
      <w:r>
        <w:rPr>
          <w:spacing w:val="2"/>
          <w:sz w:val="24"/>
          <w:szCs w:val="24"/>
        </w:rPr>
        <w:t xml:space="preserve"> </w:t>
      </w:r>
      <w:r>
        <w:rPr>
          <w:spacing w:val="-5"/>
          <w:sz w:val="24"/>
          <w:szCs w:val="24"/>
        </w:rPr>
        <w:t>b</w:t>
      </w:r>
      <w:r>
        <w:rPr>
          <w:spacing w:val="-1"/>
          <w:sz w:val="24"/>
          <w:szCs w:val="24"/>
        </w:rPr>
        <w:t>a</w:t>
      </w:r>
      <w:r>
        <w:rPr>
          <w:spacing w:val="-2"/>
          <w:sz w:val="24"/>
          <w:szCs w:val="24"/>
        </w:rPr>
        <w:t>s</w:t>
      </w:r>
      <w:r>
        <w:rPr>
          <w:spacing w:val="-1"/>
          <w:sz w:val="24"/>
          <w:szCs w:val="24"/>
        </w:rPr>
        <w:t>e</w:t>
      </w:r>
      <w:r>
        <w:rPr>
          <w:sz w:val="24"/>
          <w:szCs w:val="24"/>
        </w:rPr>
        <w:t xml:space="preserve">d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57"/>
          <w:sz w:val="24"/>
          <w:szCs w:val="24"/>
        </w:rPr>
        <w:t xml:space="preserve"> </w:t>
      </w:r>
      <w:r>
        <w:rPr>
          <w:spacing w:val="-9"/>
          <w:sz w:val="24"/>
          <w:szCs w:val="24"/>
        </w:rPr>
        <w:t>l</w:t>
      </w:r>
      <w:r>
        <w:rPr>
          <w:spacing w:val="5"/>
          <w:sz w:val="24"/>
          <w:szCs w:val="24"/>
        </w:rPr>
        <w:t>o</w:t>
      </w:r>
      <w:r>
        <w:rPr>
          <w:spacing w:val="-1"/>
          <w:sz w:val="24"/>
          <w:szCs w:val="24"/>
        </w:rPr>
        <w:t>ca</w:t>
      </w:r>
      <w:r>
        <w:rPr>
          <w:spacing w:val="5"/>
          <w:sz w:val="24"/>
          <w:szCs w:val="24"/>
        </w:rPr>
        <w:t>t</w:t>
      </w:r>
      <w:r>
        <w:rPr>
          <w:spacing w:val="-9"/>
          <w:sz w:val="24"/>
          <w:szCs w:val="24"/>
        </w:rPr>
        <w:t>i</w:t>
      </w:r>
      <w:r>
        <w:rPr>
          <w:spacing w:val="5"/>
          <w:sz w:val="24"/>
          <w:szCs w:val="24"/>
        </w:rPr>
        <w:t>o</w:t>
      </w:r>
      <w:r>
        <w:rPr>
          <w:sz w:val="24"/>
          <w:szCs w:val="24"/>
        </w:rPr>
        <w:t>n</w:t>
      </w:r>
      <w:r>
        <w:rPr>
          <w:spacing w:val="55"/>
          <w:sz w:val="24"/>
          <w:szCs w:val="24"/>
        </w:rPr>
        <w:t xml:space="preserve"> </w:t>
      </w:r>
      <w:r>
        <w:rPr>
          <w:sz w:val="24"/>
          <w:szCs w:val="24"/>
        </w:rPr>
        <w:t>d</w:t>
      </w:r>
      <w:r>
        <w:rPr>
          <w:spacing w:val="4"/>
          <w:sz w:val="24"/>
          <w:szCs w:val="24"/>
        </w:rPr>
        <w:t>e</w:t>
      </w:r>
      <w:r>
        <w:rPr>
          <w:spacing w:val="-5"/>
          <w:sz w:val="24"/>
          <w:szCs w:val="24"/>
        </w:rPr>
        <w:t>v</w:t>
      </w:r>
      <w:r>
        <w:rPr>
          <w:spacing w:val="4"/>
          <w:sz w:val="24"/>
          <w:szCs w:val="24"/>
        </w:rPr>
        <w:t>e</w:t>
      </w:r>
      <w:r>
        <w:rPr>
          <w:spacing w:val="-9"/>
          <w:sz w:val="24"/>
          <w:szCs w:val="24"/>
        </w:rPr>
        <w:t>l</w:t>
      </w:r>
      <w:r>
        <w:rPr>
          <w:spacing w:val="5"/>
          <w:sz w:val="24"/>
          <w:szCs w:val="24"/>
        </w:rPr>
        <w:t>op</w:t>
      </w:r>
      <w:r>
        <w:rPr>
          <w:spacing w:val="-4"/>
          <w:sz w:val="24"/>
          <w:szCs w:val="24"/>
        </w:rPr>
        <w:t>i</w:t>
      </w:r>
      <w:r>
        <w:rPr>
          <w:sz w:val="24"/>
          <w:szCs w:val="24"/>
        </w:rPr>
        <w:t>ng</w:t>
      </w:r>
    </w:p>
    <w:p w14:paraId="6B85F57B" w14:textId="77777777" w:rsidR="00433F0F" w:rsidRDefault="008B01BA">
      <w:pPr>
        <w:spacing w:before="74" w:line="360" w:lineRule="auto"/>
        <w:ind w:left="447" w:right="78"/>
        <w:jc w:val="both"/>
        <w:rPr>
          <w:sz w:val="24"/>
          <w:szCs w:val="24"/>
        </w:rPr>
      </w:pPr>
      <w:r>
        <w:rPr>
          <w:spacing w:val="-2"/>
          <w:sz w:val="24"/>
          <w:szCs w:val="24"/>
        </w:rPr>
        <w:lastRenderedPageBreak/>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6"/>
          <w:sz w:val="24"/>
          <w:szCs w:val="24"/>
        </w:rPr>
        <w:t xml:space="preserve"> </w:t>
      </w:r>
      <w:r>
        <w:rPr>
          <w:spacing w:val="-3"/>
          <w:sz w:val="24"/>
          <w:szCs w:val="24"/>
        </w:rPr>
        <w:t>I</w:t>
      </w:r>
      <w:r>
        <w:rPr>
          <w:sz w:val="24"/>
          <w:szCs w:val="24"/>
        </w:rPr>
        <w:t>t</w:t>
      </w:r>
      <w:r>
        <w:rPr>
          <w:spacing w:val="8"/>
          <w:sz w:val="24"/>
          <w:szCs w:val="24"/>
        </w:rPr>
        <w:t xml:space="preserve"> </w:t>
      </w:r>
      <w:r>
        <w:rPr>
          <w:spacing w:val="-2"/>
          <w:sz w:val="24"/>
          <w:szCs w:val="24"/>
        </w:rPr>
        <w:t>i</w:t>
      </w:r>
      <w:r>
        <w:rPr>
          <w:sz w:val="24"/>
          <w:szCs w:val="24"/>
        </w:rPr>
        <w:t>s</w:t>
      </w:r>
      <w:r>
        <w:rPr>
          <w:spacing w:val="1"/>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3"/>
          <w:sz w:val="24"/>
          <w:szCs w:val="24"/>
        </w:rPr>
        <w:t xml:space="preserve"> </w:t>
      </w:r>
      <w:r>
        <w:rPr>
          <w:spacing w:val="5"/>
          <w:sz w:val="24"/>
          <w:szCs w:val="24"/>
        </w:rPr>
        <w:t>t</w:t>
      </w:r>
      <w:r>
        <w:rPr>
          <w:sz w:val="24"/>
          <w:szCs w:val="24"/>
        </w:rPr>
        <w:t>o</w:t>
      </w:r>
      <w:r>
        <w:rPr>
          <w:spacing w:val="8"/>
          <w:sz w:val="24"/>
          <w:szCs w:val="24"/>
        </w:rPr>
        <w:t xml:space="preserve"> </w:t>
      </w:r>
      <w:r>
        <w:rPr>
          <w:spacing w:val="-4"/>
          <w:sz w:val="24"/>
          <w:szCs w:val="24"/>
        </w:rPr>
        <w:t>i</w:t>
      </w:r>
      <w:r>
        <w:rPr>
          <w:spacing w:val="-9"/>
          <w:sz w:val="24"/>
          <w:szCs w:val="24"/>
        </w:rPr>
        <w:t>m</w:t>
      </w:r>
      <w:r>
        <w:rPr>
          <w:sz w:val="24"/>
          <w:szCs w:val="24"/>
        </w:rPr>
        <w:t>p</w:t>
      </w:r>
      <w:r>
        <w:rPr>
          <w:spacing w:val="1"/>
          <w:sz w:val="24"/>
          <w:szCs w:val="24"/>
        </w:rPr>
        <w:t>r</w:t>
      </w:r>
      <w:r>
        <w:rPr>
          <w:spacing w:val="5"/>
          <w:sz w:val="24"/>
          <w:szCs w:val="24"/>
        </w:rPr>
        <w:t>o</w:t>
      </w:r>
      <w:r>
        <w:rPr>
          <w:spacing w:val="-5"/>
          <w:sz w:val="24"/>
          <w:szCs w:val="24"/>
        </w:rPr>
        <w:t>v</w:t>
      </w:r>
      <w:r>
        <w:rPr>
          <w:sz w:val="24"/>
          <w:szCs w:val="24"/>
        </w:rPr>
        <w:t>e</w:t>
      </w:r>
      <w:r>
        <w:rPr>
          <w:spacing w:val="2"/>
          <w:sz w:val="24"/>
          <w:szCs w:val="24"/>
        </w:rPr>
        <w:t xml:space="preserve"> </w:t>
      </w:r>
      <w:r>
        <w:rPr>
          <w:spacing w:val="5"/>
          <w:sz w:val="24"/>
          <w:szCs w:val="24"/>
        </w:rPr>
        <w:t>o</w:t>
      </w:r>
      <w:r>
        <w:rPr>
          <w:spacing w:val="-5"/>
          <w:sz w:val="24"/>
          <w:szCs w:val="24"/>
        </w:rPr>
        <w:t>v</w:t>
      </w:r>
      <w:r>
        <w:rPr>
          <w:spacing w:val="-1"/>
          <w:sz w:val="24"/>
          <w:szCs w:val="24"/>
        </w:rPr>
        <w:t>e</w:t>
      </w:r>
      <w:r>
        <w:rPr>
          <w:spacing w:val="1"/>
          <w:sz w:val="24"/>
          <w:szCs w:val="24"/>
        </w:rPr>
        <w:t>r</w:t>
      </w:r>
      <w:r>
        <w:rPr>
          <w:spacing w:val="4"/>
          <w:sz w:val="24"/>
          <w:szCs w:val="24"/>
        </w:rPr>
        <w:t>a</w:t>
      </w:r>
      <w:r>
        <w:rPr>
          <w:sz w:val="24"/>
          <w:szCs w:val="24"/>
        </w:rPr>
        <w:t>ll p</w:t>
      </w:r>
      <w:r>
        <w:rPr>
          <w:spacing w:val="-1"/>
          <w:sz w:val="24"/>
          <w:szCs w:val="24"/>
        </w:rPr>
        <w:t>e</w:t>
      </w:r>
      <w:r>
        <w:rPr>
          <w:spacing w:val="6"/>
          <w:sz w:val="24"/>
          <w:szCs w:val="24"/>
        </w:rPr>
        <w:t>r</w:t>
      </w:r>
      <w:r>
        <w:rPr>
          <w:spacing w:val="-8"/>
          <w:sz w:val="24"/>
          <w:szCs w:val="24"/>
        </w:rPr>
        <w:t>f</w:t>
      </w:r>
      <w:r>
        <w:rPr>
          <w:spacing w:val="5"/>
          <w:sz w:val="24"/>
          <w:szCs w:val="24"/>
        </w:rPr>
        <w:t>o</w:t>
      </w:r>
      <w:r>
        <w:rPr>
          <w:spacing w:val="1"/>
          <w:sz w:val="24"/>
          <w:szCs w:val="24"/>
        </w:rPr>
        <w:t>r</w:t>
      </w:r>
      <w:r>
        <w:rPr>
          <w:spacing w:val="-4"/>
          <w:sz w:val="24"/>
          <w:szCs w:val="24"/>
        </w:rPr>
        <w:t>m</w:t>
      </w:r>
      <w:r>
        <w:rPr>
          <w:spacing w:val="4"/>
          <w:sz w:val="24"/>
          <w:szCs w:val="24"/>
        </w:rPr>
        <w:t>a</w:t>
      </w:r>
      <w:r>
        <w:rPr>
          <w:spacing w:val="-5"/>
          <w:sz w:val="24"/>
          <w:szCs w:val="24"/>
        </w:rPr>
        <w:t>n</w:t>
      </w:r>
      <w:r>
        <w:rPr>
          <w:spacing w:val="-1"/>
          <w:sz w:val="24"/>
          <w:szCs w:val="24"/>
        </w:rPr>
        <w:t>c</w:t>
      </w:r>
      <w:r>
        <w:rPr>
          <w:sz w:val="24"/>
          <w:szCs w:val="24"/>
        </w:rPr>
        <w:t>e</w:t>
      </w:r>
      <w:r>
        <w:rPr>
          <w:spacing w:val="2"/>
          <w:sz w:val="24"/>
          <w:szCs w:val="24"/>
        </w:rPr>
        <w:t xml:space="preserve"> </w:t>
      </w:r>
      <w:r>
        <w:rPr>
          <w:spacing w:val="4"/>
          <w:sz w:val="24"/>
          <w:szCs w:val="24"/>
        </w:rPr>
        <w:t>a</w:t>
      </w:r>
      <w:r>
        <w:rPr>
          <w:spacing w:val="-5"/>
          <w:sz w:val="24"/>
          <w:szCs w:val="24"/>
        </w:rPr>
        <w:t>n</w:t>
      </w:r>
      <w:r>
        <w:rPr>
          <w:sz w:val="24"/>
          <w:szCs w:val="24"/>
        </w:rPr>
        <w:t>d</w:t>
      </w:r>
      <w:r>
        <w:rPr>
          <w:spacing w:val="3"/>
          <w:sz w:val="24"/>
          <w:szCs w:val="24"/>
        </w:rPr>
        <w:t xml:space="preserve"> </w:t>
      </w:r>
      <w:r>
        <w:rPr>
          <w:spacing w:val="1"/>
          <w:sz w:val="24"/>
          <w:szCs w:val="24"/>
        </w:rPr>
        <w:t>r</w:t>
      </w:r>
      <w:r>
        <w:rPr>
          <w:spacing w:val="-1"/>
          <w:sz w:val="24"/>
          <w:szCs w:val="24"/>
        </w:rPr>
        <w:t>e</w:t>
      </w:r>
      <w:r>
        <w:rPr>
          <w:sz w:val="24"/>
          <w:szCs w:val="24"/>
        </w:rPr>
        <w:t>du</w:t>
      </w:r>
      <w:r>
        <w:rPr>
          <w:spacing w:val="4"/>
          <w:sz w:val="24"/>
          <w:szCs w:val="24"/>
        </w:rPr>
        <w:t>c</w:t>
      </w:r>
      <w:r>
        <w:rPr>
          <w:sz w:val="24"/>
          <w:szCs w:val="24"/>
        </w:rPr>
        <w:t>e</w:t>
      </w:r>
      <w:r>
        <w:rPr>
          <w:spacing w:val="2"/>
          <w:sz w:val="24"/>
          <w:szCs w:val="24"/>
        </w:rPr>
        <w:t xml:space="preserve"> </w:t>
      </w:r>
      <w:r>
        <w:rPr>
          <w:spacing w:val="-1"/>
          <w:sz w:val="24"/>
          <w:szCs w:val="24"/>
        </w:rPr>
        <w:t>c</w:t>
      </w:r>
      <w:r>
        <w:rPr>
          <w:spacing w:val="5"/>
          <w:sz w:val="24"/>
          <w:szCs w:val="24"/>
        </w:rPr>
        <w:t>o</w:t>
      </w:r>
      <w:r>
        <w:rPr>
          <w:spacing w:val="-9"/>
          <w:sz w:val="24"/>
          <w:szCs w:val="24"/>
        </w:rPr>
        <w:t>m</w:t>
      </w:r>
      <w:r>
        <w:rPr>
          <w:spacing w:val="5"/>
          <w:sz w:val="24"/>
          <w:szCs w:val="24"/>
        </w:rPr>
        <w:t>p</w:t>
      </w:r>
      <w:r>
        <w:rPr>
          <w:spacing w:val="-4"/>
          <w:sz w:val="24"/>
          <w:szCs w:val="24"/>
        </w:rPr>
        <w:t>l</w:t>
      </w:r>
      <w:r>
        <w:rPr>
          <w:spacing w:val="4"/>
          <w:sz w:val="24"/>
          <w:szCs w:val="24"/>
        </w:rPr>
        <w:t>e</w:t>
      </w:r>
      <w:r>
        <w:rPr>
          <w:sz w:val="24"/>
          <w:szCs w:val="24"/>
        </w:rPr>
        <w:t>x</w:t>
      </w:r>
      <w:r>
        <w:rPr>
          <w:spacing w:val="-9"/>
          <w:sz w:val="24"/>
          <w:szCs w:val="24"/>
        </w:rPr>
        <w:t>i</w:t>
      </w:r>
      <w:r>
        <w:rPr>
          <w:spacing w:val="10"/>
          <w:sz w:val="24"/>
          <w:szCs w:val="24"/>
        </w:rPr>
        <w:t>t</w:t>
      </w:r>
      <w:r>
        <w:rPr>
          <w:spacing w:val="-5"/>
          <w:sz w:val="24"/>
          <w:szCs w:val="24"/>
        </w:rPr>
        <w:t>y</w:t>
      </w:r>
      <w:r>
        <w:rPr>
          <w:sz w:val="24"/>
          <w:szCs w:val="24"/>
        </w:rPr>
        <w:t>.</w:t>
      </w:r>
      <w:r>
        <w:rPr>
          <w:spacing w:val="6"/>
          <w:sz w:val="24"/>
          <w:szCs w:val="24"/>
        </w:rPr>
        <w:t xml:space="preserve"> </w:t>
      </w:r>
      <w:r>
        <w:rPr>
          <w:spacing w:val="2"/>
          <w:sz w:val="24"/>
          <w:szCs w:val="24"/>
        </w:rPr>
        <w:t>T</w:t>
      </w:r>
      <w:r>
        <w:rPr>
          <w:sz w:val="24"/>
          <w:szCs w:val="24"/>
        </w:rPr>
        <w:t>he d</w:t>
      </w:r>
      <w:r>
        <w:rPr>
          <w:spacing w:val="-1"/>
          <w:sz w:val="24"/>
          <w:szCs w:val="24"/>
        </w:rPr>
        <w:t>e</w:t>
      </w:r>
      <w:r>
        <w:rPr>
          <w:spacing w:val="-5"/>
          <w:sz w:val="24"/>
          <w:szCs w:val="24"/>
        </w:rPr>
        <w:t>n</w:t>
      </w:r>
      <w:r>
        <w:rPr>
          <w:spacing w:val="9"/>
          <w:sz w:val="24"/>
          <w:szCs w:val="24"/>
        </w:rPr>
        <w:t>o</w:t>
      </w:r>
      <w:r>
        <w:rPr>
          <w:spacing w:val="-4"/>
          <w:sz w:val="24"/>
          <w:szCs w:val="24"/>
        </w:rPr>
        <w:t>i</w:t>
      </w:r>
      <w:r>
        <w:rPr>
          <w:spacing w:val="-2"/>
          <w:sz w:val="24"/>
          <w:szCs w:val="24"/>
        </w:rPr>
        <w:t>s</w:t>
      </w:r>
      <w:r>
        <w:rPr>
          <w:spacing w:val="-1"/>
          <w:sz w:val="24"/>
          <w:szCs w:val="24"/>
        </w:rPr>
        <w:t>e</w:t>
      </w:r>
      <w:r>
        <w:rPr>
          <w:sz w:val="24"/>
          <w:szCs w:val="24"/>
        </w:rPr>
        <w:t>d</w:t>
      </w:r>
      <w:r>
        <w:rPr>
          <w:spacing w:val="9"/>
          <w:sz w:val="24"/>
          <w:szCs w:val="24"/>
        </w:rPr>
        <w:t xml:space="preserve"> </w:t>
      </w:r>
      <w:r>
        <w:rPr>
          <w:spacing w:val="-1"/>
          <w:sz w:val="24"/>
          <w:szCs w:val="24"/>
        </w:rPr>
        <w:t>acc</w:t>
      </w:r>
      <w:r>
        <w:rPr>
          <w:spacing w:val="5"/>
          <w:sz w:val="24"/>
          <w:szCs w:val="24"/>
        </w:rPr>
        <w:t>o</w:t>
      </w:r>
      <w:r>
        <w:rPr>
          <w:spacing w:val="-9"/>
          <w:sz w:val="24"/>
          <w:szCs w:val="24"/>
        </w:rPr>
        <w:t>m</w:t>
      </w:r>
      <w:r>
        <w:rPr>
          <w:sz w:val="24"/>
          <w:szCs w:val="24"/>
        </w:rPr>
        <w:t>p</w:t>
      </w:r>
      <w:r>
        <w:rPr>
          <w:spacing w:val="4"/>
          <w:sz w:val="24"/>
          <w:szCs w:val="24"/>
        </w:rPr>
        <w:t>a</w:t>
      </w:r>
      <w:r>
        <w:rPr>
          <w:sz w:val="24"/>
          <w:szCs w:val="24"/>
        </w:rPr>
        <w:t>n</w:t>
      </w:r>
      <w:r>
        <w:rPr>
          <w:spacing w:val="-4"/>
          <w:sz w:val="24"/>
          <w:szCs w:val="24"/>
        </w:rPr>
        <w:t>i</w:t>
      </w:r>
      <w:r>
        <w:rPr>
          <w:spacing w:val="-1"/>
          <w:sz w:val="24"/>
          <w:szCs w:val="24"/>
        </w:rPr>
        <w:t>e</w:t>
      </w:r>
      <w:r>
        <w:rPr>
          <w:sz w:val="24"/>
          <w:szCs w:val="24"/>
        </w:rPr>
        <w:t>d</w:t>
      </w:r>
      <w:r>
        <w:rPr>
          <w:spacing w:val="14"/>
          <w:sz w:val="24"/>
          <w:szCs w:val="24"/>
        </w:rPr>
        <w:t xml:space="preserve"> </w:t>
      </w:r>
      <w:r>
        <w:rPr>
          <w:sz w:val="24"/>
          <w:szCs w:val="24"/>
        </w:rPr>
        <w:t xml:space="preserve">by </w:t>
      </w:r>
      <w:r>
        <w:rPr>
          <w:spacing w:val="5"/>
          <w:sz w:val="24"/>
          <w:szCs w:val="24"/>
        </w:rPr>
        <w:t>t</w:t>
      </w:r>
      <w:r>
        <w:rPr>
          <w:spacing w:val="-5"/>
          <w:sz w:val="24"/>
          <w:szCs w:val="24"/>
        </w:rPr>
        <w:t>h</w:t>
      </w:r>
      <w:r>
        <w:rPr>
          <w:sz w:val="24"/>
          <w:szCs w:val="24"/>
        </w:rPr>
        <w:t>e</w:t>
      </w:r>
      <w:r>
        <w:rPr>
          <w:spacing w:val="8"/>
          <w:sz w:val="24"/>
          <w:szCs w:val="24"/>
        </w:rPr>
        <w:t xml:space="preserve"> </w:t>
      </w:r>
      <w:r>
        <w:rPr>
          <w:spacing w:val="4"/>
          <w:sz w:val="24"/>
          <w:szCs w:val="24"/>
        </w:rPr>
        <w:t>a</w:t>
      </w:r>
      <w:r>
        <w:rPr>
          <w:spacing w:val="-9"/>
          <w:sz w:val="24"/>
          <w:szCs w:val="24"/>
        </w:rPr>
        <w:t>i</w:t>
      </w:r>
      <w:r>
        <w:rPr>
          <w:sz w:val="24"/>
          <w:szCs w:val="24"/>
        </w:rPr>
        <w:t>d</w:t>
      </w:r>
      <w:r>
        <w:rPr>
          <w:spacing w:val="9"/>
          <w:sz w:val="24"/>
          <w:szCs w:val="24"/>
        </w:rPr>
        <w:t xml:space="preserve"> </w:t>
      </w:r>
      <w:r>
        <w:rPr>
          <w:spacing w:val="5"/>
          <w:sz w:val="24"/>
          <w:szCs w:val="24"/>
        </w:rPr>
        <w:t>o</w:t>
      </w:r>
      <w:r>
        <w:rPr>
          <w:sz w:val="24"/>
          <w:szCs w:val="24"/>
        </w:rPr>
        <w:t>f</w:t>
      </w:r>
      <w:r>
        <w:rPr>
          <w:spacing w:val="6"/>
          <w:sz w:val="24"/>
          <w:szCs w:val="24"/>
        </w:rPr>
        <w:t xml:space="preserve"> </w:t>
      </w:r>
      <w:r>
        <w:rPr>
          <w:spacing w:val="-9"/>
          <w:sz w:val="24"/>
          <w:szCs w:val="24"/>
        </w:rPr>
        <w:t>m</w:t>
      </w:r>
      <w:r>
        <w:rPr>
          <w:spacing w:val="5"/>
          <w:sz w:val="24"/>
          <w:szCs w:val="24"/>
        </w:rPr>
        <w:t>o</w:t>
      </w:r>
      <w:r>
        <w:rPr>
          <w:spacing w:val="1"/>
          <w:sz w:val="24"/>
          <w:szCs w:val="24"/>
        </w:rPr>
        <w:t>r</w:t>
      </w:r>
      <w:r>
        <w:rPr>
          <w:sz w:val="24"/>
          <w:szCs w:val="24"/>
        </w:rPr>
        <w:t>p</w:t>
      </w:r>
      <w:r>
        <w:rPr>
          <w:spacing w:val="-5"/>
          <w:sz w:val="24"/>
          <w:szCs w:val="24"/>
        </w:rPr>
        <w:t>h</w:t>
      </w:r>
      <w:r>
        <w:rPr>
          <w:spacing w:val="5"/>
          <w:sz w:val="24"/>
          <w:szCs w:val="24"/>
        </w:rPr>
        <w:t>o</w:t>
      </w:r>
      <w:r>
        <w:rPr>
          <w:spacing w:val="-9"/>
          <w:sz w:val="24"/>
          <w:szCs w:val="24"/>
        </w:rPr>
        <w:t>l</w:t>
      </w:r>
      <w:r>
        <w:rPr>
          <w:spacing w:val="5"/>
          <w:sz w:val="24"/>
          <w:szCs w:val="24"/>
        </w:rPr>
        <w:t>og</w:t>
      </w:r>
      <w:r>
        <w:rPr>
          <w:spacing w:val="-9"/>
          <w:sz w:val="24"/>
          <w:szCs w:val="24"/>
        </w:rPr>
        <w:t>i</w:t>
      </w:r>
      <w:r>
        <w:rPr>
          <w:spacing w:val="4"/>
          <w:sz w:val="24"/>
          <w:szCs w:val="24"/>
        </w:rPr>
        <w:t>ca</w:t>
      </w:r>
      <w:r>
        <w:rPr>
          <w:sz w:val="24"/>
          <w:szCs w:val="24"/>
        </w:rPr>
        <w:t>l</w:t>
      </w:r>
      <w:r>
        <w:rPr>
          <w:spacing w:val="5"/>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g</w:t>
      </w:r>
      <w:r>
        <w:rPr>
          <w:spacing w:val="9"/>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ns</w:t>
      </w:r>
      <w:r>
        <w:rPr>
          <w:spacing w:val="7"/>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5"/>
          <w:sz w:val="24"/>
          <w:szCs w:val="24"/>
        </w:rPr>
        <w:t xml:space="preserve"> </w:t>
      </w:r>
      <w:r>
        <w:rPr>
          <w:sz w:val="24"/>
          <w:szCs w:val="24"/>
        </w:rPr>
        <w:t>put</w:t>
      </w:r>
      <w:r>
        <w:rPr>
          <w:spacing w:val="5"/>
          <w:sz w:val="24"/>
          <w:szCs w:val="24"/>
        </w:rPr>
        <w:t xml:space="preserve"> o</w:t>
      </w:r>
      <w:r>
        <w:rPr>
          <w:spacing w:val="1"/>
          <w:sz w:val="24"/>
          <w:szCs w:val="24"/>
        </w:rPr>
        <w:t>f</w:t>
      </w:r>
      <w:r>
        <w:rPr>
          <w:sz w:val="24"/>
          <w:szCs w:val="24"/>
        </w:rPr>
        <w:t xml:space="preserve">f </w:t>
      </w:r>
      <w:r>
        <w:rPr>
          <w:spacing w:val="5"/>
          <w:sz w:val="24"/>
          <w:szCs w:val="24"/>
        </w:rPr>
        <w:t>t</w:t>
      </w:r>
      <w:r>
        <w:rPr>
          <w:spacing w:val="-5"/>
          <w:sz w:val="24"/>
          <w:szCs w:val="24"/>
        </w:rPr>
        <w:t>h</w:t>
      </w:r>
      <w:r>
        <w:rPr>
          <w:sz w:val="24"/>
          <w:szCs w:val="24"/>
        </w:rPr>
        <w:t>e</w:t>
      </w:r>
      <w:r>
        <w:rPr>
          <w:spacing w:val="9"/>
          <w:sz w:val="24"/>
          <w:szCs w:val="24"/>
        </w:rPr>
        <w:t xml:space="preserve"> </w:t>
      </w:r>
      <w:r>
        <w:rPr>
          <w:spacing w:val="-5"/>
          <w:sz w:val="24"/>
          <w:szCs w:val="24"/>
        </w:rPr>
        <w:t>n</w:t>
      </w:r>
      <w:r>
        <w:rPr>
          <w:spacing w:val="5"/>
          <w:sz w:val="24"/>
          <w:szCs w:val="24"/>
        </w:rPr>
        <w:t>o</w:t>
      </w:r>
      <w:r>
        <w:rPr>
          <w:spacing w:val="-9"/>
          <w:sz w:val="24"/>
          <w:szCs w:val="24"/>
        </w:rPr>
        <w:t>i</w:t>
      </w:r>
      <w:r>
        <w:rPr>
          <w:spacing w:val="2"/>
          <w:sz w:val="24"/>
          <w:szCs w:val="24"/>
        </w:rPr>
        <w:t>s</w:t>
      </w:r>
      <w:r>
        <w:rPr>
          <w:spacing w:val="-1"/>
          <w:sz w:val="24"/>
          <w:szCs w:val="24"/>
        </w:rPr>
        <w:t>e</w:t>
      </w:r>
      <w:r>
        <w:rPr>
          <w:sz w:val="24"/>
          <w:szCs w:val="24"/>
        </w:rPr>
        <w:t>s</w:t>
      </w:r>
      <w:r>
        <w:rPr>
          <w:spacing w:val="8"/>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0"/>
          <w:sz w:val="24"/>
          <w:szCs w:val="24"/>
        </w:rPr>
        <w:t xml:space="preserve"> </w:t>
      </w:r>
      <w:r>
        <w:rPr>
          <w:spacing w:val="-1"/>
          <w:sz w:val="24"/>
          <w:szCs w:val="24"/>
        </w:rPr>
        <w:t>ca</w:t>
      </w:r>
      <w:r>
        <w:rPr>
          <w:sz w:val="24"/>
          <w:szCs w:val="24"/>
        </w:rPr>
        <w:t>n</w:t>
      </w:r>
      <w:r>
        <w:rPr>
          <w:spacing w:val="5"/>
          <w:sz w:val="24"/>
          <w:szCs w:val="24"/>
        </w:rPr>
        <w:t xml:space="preserve"> </w:t>
      </w:r>
      <w:r>
        <w:rPr>
          <w:spacing w:val="-5"/>
          <w:sz w:val="24"/>
          <w:szCs w:val="24"/>
        </w:rPr>
        <w:t>b</w:t>
      </w:r>
      <w:r>
        <w:rPr>
          <w:sz w:val="24"/>
          <w:szCs w:val="24"/>
        </w:rPr>
        <w:t>e</w:t>
      </w:r>
      <w:r>
        <w:rPr>
          <w:spacing w:val="9"/>
          <w:sz w:val="24"/>
          <w:szCs w:val="24"/>
        </w:rPr>
        <w:t xml:space="preserve"> </w:t>
      </w:r>
      <w:r>
        <w:rPr>
          <w:spacing w:val="-1"/>
          <w:sz w:val="24"/>
          <w:szCs w:val="24"/>
        </w:rPr>
        <w:t>e</w:t>
      </w:r>
      <w:r>
        <w:rPr>
          <w:spacing w:val="-5"/>
          <w:sz w:val="24"/>
          <w:szCs w:val="24"/>
        </w:rPr>
        <w:t>v</w:t>
      </w:r>
      <w:r>
        <w:rPr>
          <w:spacing w:val="4"/>
          <w:sz w:val="24"/>
          <w:szCs w:val="24"/>
        </w:rPr>
        <w:t>e</w:t>
      </w:r>
      <w:r>
        <w:rPr>
          <w:sz w:val="24"/>
          <w:szCs w:val="24"/>
        </w:rPr>
        <w:t>n</w:t>
      </w:r>
      <w:r>
        <w:rPr>
          <w:spacing w:val="5"/>
          <w:sz w:val="24"/>
          <w:szCs w:val="24"/>
        </w:rPr>
        <w:t xml:space="preserve"> </w:t>
      </w:r>
      <w:r>
        <w:rPr>
          <w:spacing w:val="-2"/>
          <w:sz w:val="24"/>
          <w:szCs w:val="24"/>
        </w:rPr>
        <w:t>s</w:t>
      </w:r>
      <w:r>
        <w:rPr>
          <w:sz w:val="24"/>
          <w:szCs w:val="24"/>
        </w:rPr>
        <w:t>h</w:t>
      </w:r>
      <w:r>
        <w:rPr>
          <w:spacing w:val="-1"/>
          <w:sz w:val="24"/>
          <w:szCs w:val="24"/>
        </w:rPr>
        <w:t>a</w:t>
      </w:r>
      <w:r>
        <w:rPr>
          <w:sz w:val="24"/>
          <w:szCs w:val="24"/>
        </w:rPr>
        <w:t>p</w:t>
      </w:r>
      <w:r>
        <w:rPr>
          <w:spacing w:val="-1"/>
          <w:sz w:val="24"/>
          <w:szCs w:val="24"/>
        </w:rPr>
        <w:t>e</w:t>
      </w:r>
      <w:r>
        <w:rPr>
          <w:sz w:val="24"/>
          <w:szCs w:val="24"/>
        </w:rPr>
        <w:t>d</w:t>
      </w:r>
      <w:r>
        <w:rPr>
          <w:spacing w:val="10"/>
          <w:sz w:val="24"/>
          <w:szCs w:val="24"/>
        </w:rPr>
        <w:t xml:space="preserve"> </w:t>
      </w:r>
      <w:r>
        <w:rPr>
          <w:spacing w:val="-2"/>
          <w:sz w:val="24"/>
          <w:szCs w:val="24"/>
        </w:rPr>
        <w:t>s</w:t>
      </w:r>
      <w:r>
        <w:rPr>
          <w:sz w:val="24"/>
          <w:szCs w:val="24"/>
        </w:rPr>
        <w:t>ub</w:t>
      </w:r>
      <w:r>
        <w:rPr>
          <w:spacing w:val="-2"/>
          <w:sz w:val="24"/>
          <w:szCs w:val="24"/>
        </w:rPr>
        <w:t>s</w:t>
      </w:r>
      <w:r>
        <w:rPr>
          <w:spacing w:val="-1"/>
          <w:sz w:val="24"/>
          <w:szCs w:val="24"/>
        </w:rPr>
        <w:t>e</w:t>
      </w:r>
      <w:r>
        <w:rPr>
          <w:sz w:val="24"/>
          <w:szCs w:val="24"/>
        </w:rPr>
        <w:t>qu</w:t>
      </w:r>
      <w:r>
        <w:rPr>
          <w:spacing w:val="4"/>
          <w:sz w:val="24"/>
          <w:szCs w:val="24"/>
        </w:rPr>
        <w:t>e</w:t>
      </w:r>
      <w:r>
        <w:rPr>
          <w:spacing w:val="-5"/>
          <w:sz w:val="24"/>
          <w:szCs w:val="24"/>
        </w:rPr>
        <w:t>n</w:t>
      </w:r>
      <w:r>
        <w:rPr>
          <w:sz w:val="24"/>
          <w:szCs w:val="24"/>
        </w:rPr>
        <w:t>t</w:t>
      </w:r>
      <w:r>
        <w:rPr>
          <w:spacing w:val="10"/>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 xml:space="preserve">n </w:t>
      </w:r>
      <w:r>
        <w:rPr>
          <w:spacing w:val="5"/>
          <w:sz w:val="24"/>
          <w:szCs w:val="24"/>
        </w:rPr>
        <w:t>t</w:t>
      </w:r>
      <w:r>
        <w:rPr>
          <w:spacing w:val="-1"/>
          <w:sz w:val="24"/>
          <w:szCs w:val="24"/>
        </w:rPr>
        <w:t>ec</w:t>
      </w:r>
      <w:r>
        <w:rPr>
          <w:sz w:val="24"/>
          <w:szCs w:val="24"/>
        </w:rPr>
        <w:t>hn</w:t>
      </w:r>
      <w:r>
        <w:rPr>
          <w:spacing w:val="-4"/>
          <w:sz w:val="24"/>
          <w:szCs w:val="24"/>
        </w:rPr>
        <w:t>i</w:t>
      </w:r>
      <w:r>
        <w:rPr>
          <w:sz w:val="24"/>
          <w:szCs w:val="24"/>
        </w:rPr>
        <w:t>qu</w:t>
      </w:r>
      <w:r>
        <w:rPr>
          <w:spacing w:val="-1"/>
          <w:sz w:val="24"/>
          <w:szCs w:val="24"/>
        </w:rPr>
        <w:t>e</w:t>
      </w:r>
      <w:r>
        <w:rPr>
          <w:sz w:val="24"/>
          <w:szCs w:val="24"/>
        </w:rPr>
        <w:t>.</w:t>
      </w:r>
      <w:r>
        <w:rPr>
          <w:spacing w:val="12"/>
          <w:sz w:val="24"/>
          <w:szCs w:val="24"/>
        </w:rPr>
        <w:t xml:space="preserve"> </w:t>
      </w:r>
      <w:r>
        <w:rPr>
          <w:spacing w:val="2"/>
          <w:sz w:val="24"/>
          <w:szCs w:val="24"/>
        </w:rPr>
        <w:t>T</w:t>
      </w:r>
      <w:r>
        <w:rPr>
          <w:spacing w:val="-5"/>
          <w:sz w:val="24"/>
          <w:szCs w:val="24"/>
        </w:rPr>
        <w:t>h</w:t>
      </w:r>
      <w:r>
        <w:rPr>
          <w:sz w:val="24"/>
          <w:szCs w:val="24"/>
        </w:rPr>
        <w:t>e</w:t>
      </w:r>
      <w:r>
        <w:rPr>
          <w:spacing w:val="9"/>
          <w:sz w:val="24"/>
          <w:szCs w:val="24"/>
        </w:rPr>
        <w:t xml:space="preserve"> </w:t>
      </w:r>
      <w:r>
        <w:rPr>
          <w:spacing w:val="1"/>
          <w:sz w:val="24"/>
          <w:szCs w:val="24"/>
        </w:rPr>
        <w:t>P</w:t>
      </w:r>
      <w:r>
        <w:rPr>
          <w:sz w:val="24"/>
          <w:szCs w:val="24"/>
        </w:rPr>
        <w:t xml:space="preserve">NN </w:t>
      </w:r>
      <w:r>
        <w:rPr>
          <w:spacing w:val="4"/>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pacing w:val="-4"/>
          <w:sz w:val="24"/>
          <w:szCs w:val="24"/>
        </w:rPr>
        <w:t>i</w:t>
      </w:r>
      <w:r>
        <w:rPr>
          <w:spacing w:val="-1"/>
          <w:sz w:val="24"/>
          <w:szCs w:val="24"/>
        </w:rPr>
        <w:t>e</w:t>
      </w:r>
      <w:r>
        <w:rPr>
          <w:sz w:val="24"/>
          <w:szCs w:val="24"/>
        </w:rPr>
        <w:t>r</w:t>
      </w:r>
      <w:r>
        <w:rPr>
          <w:spacing w:val="-1"/>
          <w:sz w:val="24"/>
          <w:szCs w:val="24"/>
        </w:rPr>
        <w:t xml:space="preserve"> </w:t>
      </w:r>
      <w:r>
        <w:rPr>
          <w:spacing w:val="-4"/>
          <w:sz w:val="24"/>
          <w:szCs w:val="24"/>
        </w:rPr>
        <w:t>i</w:t>
      </w:r>
      <w:r>
        <w:rPr>
          <w:sz w:val="24"/>
          <w:szCs w:val="24"/>
        </w:rPr>
        <w:t>s</w:t>
      </w:r>
      <w:r>
        <w:rPr>
          <w:spacing w:val="-9"/>
          <w:sz w:val="24"/>
          <w:szCs w:val="24"/>
        </w:rPr>
        <w:t xml:space="preserve"> </w:t>
      </w:r>
      <w:r>
        <w:rPr>
          <w:sz w:val="24"/>
          <w:szCs w:val="24"/>
        </w:rPr>
        <w:t>to</w:t>
      </w:r>
      <w:r>
        <w:rPr>
          <w:spacing w:val="-2"/>
          <w:sz w:val="24"/>
          <w:szCs w:val="24"/>
        </w:rPr>
        <w:t xml:space="preserve"> </w:t>
      </w:r>
      <w:r>
        <w:rPr>
          <w:sz w:val="24"/>
          <w:szCs w:val="24"/>
        </w:rPr>
        <w:t>u</w:t>
      </w:r>
      <w:r>
        <w:rPr>
          <w:spacing w:val="-2"/>
          <w:sz w:val="24"/>
          <w:szCs w:val="24"/>
        </w:rPr>
        <w:t>s</w:t>
      </w:r>
      <w:r>
        <w:rPr>
          <w:sz w:val="24"/>
          <w:szCs w:val="24"/>
        </w:rPr>
        <w:t>e</w:t>
      </w:r>
      <w:r>
        <w:rPr>
          <w:spacing w:val="-8"/>
          <w:sz w:val="24"/>
          <w:szCs w:val="24"/>
        </w:rPr>
        <w:t xml:space="preserve"> f</w:t>
      </w:r>
      <w:r>
        <w:rPr>
          <w:spacing w:val="5"/>
          <w:sz w:val="24"/>
          <w:szCs w:val="24"/>
        </w:rPr>
        <w:t>o</w:t>
      </w:r>
      <w:r>
        <w:rPr>
          <w:sz w:val="24"/>
          <w:szCs w:val="24"/>
        </w:rPr>
        <w:t>r</w:t>
      </w:r>
      <w:r>
        <w:rPr>
          <w:spacing w:val="-6"/>
          <w:sz w:val="24"/>
          <w:szCs w:val="24"/>
        </w:rPr>
        <w:t xml:space="preserve"> </w:t>
      </w:r>
      <w:r>
        <w:rPr>
          <w:spacing w:val="4"/>
          <w:sz w:val="24"/>
          <w:szCs w:val="24"/>
        </w:rPr>
        <w:t>c</w:t>
      </w:r>
      <w:r>
        <w:rPr>
          <w:spacing w:val="-9"/>
          <w:sz w:val="24"/>
          <w:szCs w:val="24"/>
        </w:rPr>
        <w:t>l</w:t>
      </w:r>
      <w:r>
        <w:rPr>
          <w:spacing w:val="-1"/>
          <w:sz w:val="24"/>
          <w:szCs w:val="24"/>
        </w:rPr>
        <w:t>a</w:t>
      </w:r>
      <w:r>
        <w:rPr>
          <w:spacing w:val="6"/>
          <w:sz w:val="24"/>
          <w:szCs w:val="24"/>
        </w:rPr>
        <w:t>s</w:t>
      </w:r>
      <w:r>
        <w:rPr>
          <w:spacing w:val="2"/>
          <w:sz w:val="24"/>
          <w:szCs w:val="24"/>
        </w:rPr>
        <w:t>s</w:t>
      </w:r>
      <w:r>
        <w:rPr>
          <w:spacing w:val="-4"/>
          <w:sz w:val="24"/>
          <w:szCs w:val="24"/>
        </w:rPr>
        <w:t>i</w:t>
      </w:r>
      <w:r>
        <w:rPr>
          <w:spacing w:val="1"/>
          <w:sz w:val="24"/>
          <w:szCs w:val="24"/>
        </w:rPr>
        <w:t>f</w:t>
      </w:r>
      <w:r>
        <w:rPr>
          <w:sz w:val="24"/>
          <w:szCs w:val="24"/>
        </w:rPr>
        <w:t>y</w:t>
      </w:r>
      <w:r>
        <w:rPr>
          <w:spacing w:val="-4"/>
          <w:sz w:val="24"/>
          <w:szCs w:val="24"/>
        </w:rPr>
        <w:t>i</w:t>
      </w:r>
      <w:r>
        <w:rPr>
          <w:sz w:val="24"/>
          <w:szCs w:val="24"/>
        </w:rPr>
        <w:t>ng</w:t>
      </w:r>
      <w:r>
        <w:rPr>
          <w:spacing w:val="-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4"/>
          <w:sz w:val="24"/>
          <w:szCs w:val="24"/>
        </w:rPr>
        <w:t>a</w:t>
      </w:r>
      <w:r>
        <w:rPr>
          <w:sz w:val="24"/>
          <w:szCs w:val="24"/>
        </w:rPr>
        <w:t>b</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z w:val="24"/>
          <w:szCs w:val="24"/>
        </w:rPr>
        <w:t>l</w:t>
      </w:r>
      <w:r>
        <w:rPr>
          <w:spacing w:val="-9"/>
          <w:sz w:val="24"/>
          <w:szCs w:val="24"/>
        </w:rPr>
        <w:t>i</w:t>
      </w:r>
      <w:r>
        <w:rPr>
          <w:spacing w:val="10"/>
          <w:sz w:val="24"/>
          <w:szCs w:val="24"/>
        </w:rPr>
        <w:t>t</w:t>
      </w:r>
      <w:r>
        <w:rPr>
          <w:spacing w:val="-10"/>
          <w:sz w:val="24"/>
          <w:szCs w:val="24"/>
        </w:rPr>
        <w:t>y</w:t>
      </w:r>
      <w:r>
        <w:rPr>
          <w:sz w:val="24"/>
          <w:szCs w:val="24"/>
        </w:rPr>
        <w:t>, wh</w:t>
      </w:r>
      <w:r>
        <w:rPr>
          <w:spacing w:val="-5"/>
          <w:sz w:val="24"/>
          <w:szCs w:val="24"/>
        </w:rPr>
        <w:t>i</w:t>
      </w:r>
      <w:r>
        <w:rPr>
          <w:spacing w:val="4"/>
          <w:sz w:val="24"/>
          <w:szCs w:val="24"/>
        </w:rPr>
        <w:t>c</w:t>
      </w:r>
      <w:r>
        <w:rPr>
          <w:sz w:val="24"/>
          <w:szCs w:val="24"/>
        </w:rPr>
        <w:t>h</w:t>
      </w:r>
      <w:r>
        <w:rPr>
          <w:spacing w:val="-7"/>
          <w:sz w:val="24"/>
          <w:szCs w:val="24"/>
        </w:rPr>
        <w:t xml:space="preserve"> </w:t>
      </w:r>
      <w:r>
        <w:rPr>
          <w:spacing w:val="-4"/>
          <w:sz w:val="24"/>
          <w:szCs w:val="24"/>
        </w:rPr>
        <w:t>i</w:t>
      </w:r>
      <w:r>
        <w:rPr>
          <w:sz w:val="24"/>
          <w:szCs w:val="24"/>
        </w:rPr>
        <w:t>s</w:t>
      </w:r>
      <w:r>
        <w:rPr>
          <w:spacing w:val="-9"/>
          <w:sz w:val="24"/>
          <w:szCs w:val="24"/>
        </w:rPr>
        <w:t xml:space="preserve"> </w:t>
      </w:r>
      <w:r>
        <w:rPr>
          <w:spacing w:val="5"/>
          <w:sz w:val="24"/>
          <w:szCs w:val="24"/>
        </w:rPr>
        <w:t>t</w:t>
      </w:r>
      <w:r>
        <w:rPr>
          <w:spacing w:val="1"/>
          <w:sz w:val="24"/>
          <w:szCs w:val="24"/>
        </w:rPr>
        <w:t>r</w:t>
      </w:r>
      <w:r>
        <w:rPr>
          <w:spacing w:val="4"/>
          <w:sz w:val="24"/>
          <w:szCs w:val="24"/>
        </w:rPr>
        <w:t>a</w:t>
      </w:r>
      <w:r>
        <w:rPr>
          <w:spacing w:val="-4"/>
          <w:sz w:val="24"/>
          <w:szCs w:val="24"/>
        </w:rPr>
        <w:t>i</w:t>
      </w:r>
      <w:r>
        <w:rPr>
          <w:spacing w:val="-5"/>
          <w:sz w:val="24"/>
          <w:szCs w:val="24"/>
        </w:rPr>
        <w:t>n</w:t>
      </w:r>
      <w:r>
        <w:rPr>
          <w:spacing w:val="-1"/>
          <w:sz w:val="24"/>
          <w:szCs w:val="24"/>
        </w:rPr>
        <w:t>e</w:t>
      </w:r>
      <w:r>
        <w:rPr>
          <w:sz w:val="24"/>
          <w:szCs w:val="24"/>
        </w:rPr>
        <w:t>d</w:t>
      </w:r>
      <w:r>
        <w:rPr>
          <w:spacing w:val="-2"/>
          <w:sz w:val="24"/>
          <w:szCs w:val="24"/>
        </w:rPr>
        <w:t xml:space="preserve"> </w:t>
      </w:r>
      <w:r>
        <w:rPr>
          <w:sz w:val="24"/>
          <w:szCs w:val="24"/>
        </w:rPr>
        <w:t>by</w:t>
      </w:r>
      <w:r>
        <w:rPr>
          <w:spacing w:val="-12"/>
          <w:sz w:val="24"/>
          <w:szCs w:val="24"/>
        </w:rPr>
        <w:t xml:space="preserve"> </w:t>
      </w:r>
      <w:r>
        <w:rPr>
          <w:spacing w:val="5"/>
          <w:sz w:val="24"/>
          <w:szCs w:val="24"/>
        </w:rPr>
        <w:t>d</w:t>
      </w:r>
      <w:r>
        <w:rPr>
          <w:spacing w:val="-4"/>
          <w:sz w:val="24"/>
          <w:szCs w:val="24"/>
        </w:rPr>
        <w:t>i</w:t>
      </w:r>
      <w:r>
        <w:rPr>
          <w:spacing w:val="1"/>
          <w:sz w:val="24"/>
          <w:szCs w:val="24"/>
        </w:rPr>
        <w:t>f</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2"/>
          <w:sz w:val="24"/>
          <w:szCs w:val="24"/>
        </w:rPr>
        <w:t xml:space="preserve"> </w:t>
      </w:r>
      <w:r>
        <w:rPr>
          <w:sz w:val="24"/>
          <w:szCs w:val="24"/>
        </w:rPr>
        <w:t>d</w:t>
      </w:r>
      <w:r>
        <w:rPr>
          <w:spacing w:val="-1"/>
          <w:sz w:val="24"/>
          <w:szCs w:val="24"/>
        </w:rPr>
        <w:t>a</w:t>
      </w:r>
      <w:r>
        <w:rPr>
          <w:spacing w:val="5"/>
          <w:sz w:val="24"/>
          <w:szCs w:val="24"/>
        </w:rPr>
        <w:t>t</w:t>
      </w:r>
      <w:r>
        <w:rPr>
          <w:spacing w:val="-1"/>
          <w:sz w:val="24"/>
          <w:szCs w:val="24"/>
        </w:rPr>
        <w:t>a</w:t>
      </w:r>
      <w:r>
        <w:rPr>
          <w:spacing w:val="-2"/>
          <w:sz w:val="24"/>
          <w:szCs w:val="24"/>
        </w:rPr>
        <w:t>s</w:t>
      </w:r>
      <w:r>
        <w:rPr>
          <w:spacing w:val="-6"/>
          <w:sz w:val="24"/>
          <w:szCs w:val="24"/>
        </w:rPr>
        <w:t>e</w:t>
      </w:r>
      <w:r>
        <w:rPr>
          <w:spacing w:val="5"/>
          <w:sz w:val="24"/>
          <w:szCs w:val="24"/>
        </w:rPr>
        <w:t>t</w:t>
      </w:r>
      <w:r>
        <w:rPr>
          <w:spacing w:val="-2"/>
          <w:sz w:val="24"/>
          <w:szCs w:val="24"/>
        </w:rPr>
        <w:t>s</w:t>
      </w:r>
      <w:r>
        <w:rPr>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3"/>
          <w:sz w:val="24"/>
          <w:szCs w:val="24"/>
        </w:rPr>
        <w:t xml:space="preserve"> </w:t>
      </w:r>
      <w:r>
        <w:rPr>
          <w:spacing w:val="-4"/>
          <w:sz w:val="24"/>
          <w:szCs w:val="24"/>
        </w:rPr>
        <w:t>i</w:t>
      </w:r>
      <w:r>
        <w:rPr>
          <w:sz w:val="24"/>
          <w:szCs w:val="24"/>
        </w:rPr>
        <w:t xml:space="preserve">s </w:t>
      </w:r>
      <w:r>
        <w:rPr>
          <w:spacing w:val="-4"/>
          <w:sz w:val="24"/>
          <w:szCs w:val="24"/>
        </w:rPr>
        <w:t>m</w:t>
      </w:r>
      <w:r>
        <w:rPr>
          <w:spacing w:val="-1"/>
          <w:sz w:val="24"/>
          <w:szCs w:val="24"/>
        </w:rPr>
        <w:t>e</w:t>
      </w:r>
      <w:r>
        <w:rPr>
          <w:spacing w:val="4"/>
          <w:sz w:val="24"/>
          <w:szCs w:val="24"/>
        </w:rPr>
        <w:t>a</w:t>
      </w:r>
      <w:r>
        <w:rPr>
          <w:spacing w:val="-2"/>
          <w:sz w:val="24"/>
          <w:szCs w:val="24"/>
        </w:rPr>
        <w:t>s</w:t>
      </w:r>
      <w:r>
        <w:rPr>
          <w:sz w:val="24"/>
          <w:szCs w:val="24"/>
        </w:rPr>
        <w:t>u</w:t>
      </w:r>
      <w:r>
        <w:rPr>
          <w:spacing w:val="1"/>
          <w:sz w:val="24"/>
          <w:szCs w:val="24"/>
        </w:rPr>
        <w:t>r</w:t>
      </w:r>
      <w:r>
        <w:rPr>
          <w:spacing w:val="-1"/>
          <w:sz w:val="24"/>
          <w:szCs w:val="24"/>
        </w:rPr>
        <w:t>e</w:t>
      </w:r>
      <w:r>
        <w:rPr>
          <w:sz w:val="24"/>
          <w:szCs w:val="24"/>
        </w:rPr>
        <w:t>d</w:t>
      </w:r>
      <w:r>
        <w:rPr>
          <w:spacing w:val="-2"/>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4"/>
          <w:sz w:val="24"/>
          <w:szCs w:val="24"/>
        </w:rPr>
        <w:t>i</w:t>
      </w:r>
      <w:r>
        <w:rPr>
          <w:sz w:val="24"/>
          <w:szCs w:val="24"/>
        </w:rPr>
        <w:t>n</w:t>
      </w:r>
      <w:r>
        <w:rPr>
          <w:spacing w:val="-2"/>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1"/>
          <w:sz w:val="24"/>
          <w:szCs w:val="24"/>
        </w:rPr>
        <w:t xml:space="preserve"> </w:t>
      </w:r>
      <w:r>
        <w:rPr>
          <w:spacing w:val="1"/>
          <w:sz w:val="24"/>
          <w:szCs w:val="24"/>
        </w:rPr>
        <w:t>r</w:t>
      </w:r>
      <w:r>
        <w:rPr>
          <w:spacing w:val="-1"/>
          <w:sz w:val="24"/>
          <w:szCs w:val="24"/>
        </w:rPr>
        <w:t>e</w:t>
      </w:r>
      <w:r>
        <w:rPr>
          <w:sz w:val="24"/>
          <w:szCs w:val="24"/>
        </w:rPr>
        <w:t>g</w:t>
      </w:r>
      <w:r>
        <w:rPr>
          <w:spacing w:val="-9"/>
          <w:sz w:val="24"/>
          <w:szCs w:val="24"/>
        </w:rPr>
        <w:t>i</w:t>
      </w:r>
      <w:r>
        <w:rPr>
          <w:spacing w:val="5"/>
          <w:sz w:val="24"/>
          <w:szCs w:val="24"/>
        </w:rPr>
        <w:t>o</w:t>
      </w:r>
      <w:r>
        <w:rPr>
          <w:sz w:val="24"/>
          <w:szCs w:val="24"/>
        </w:rPr>
        <w:t>n</w:t>
      </w:r>
      <w:r>
        <w:rPr>
          <w:spacing w:val="-7"/>
          <w:sz w:val="24"/>
          <w:szCs w:val="24"/>
        </w:rPr>
        <w:t xml:space="preserve"> </w:t>
      </w:r>
      <w:r>
        <w:rPr>
          <w:spacing w:val="9"/>
          <w:sz w:val="24"/>
          <w:szCs w:val="24"/>
        </w:rPr>
        <w:t>o</w:t>
      </w:r>
      <w:r>
        <w:rPr>
          <w:sz w:val="24"/>
          <w:szCs w:val="24"/>
        </w:rPr>
        <w:t>f</w:t>
      </w:r>
      <w:r>
        <w:rPr>
          <w:spacing w:val="-6"/>
          <w:sz w:val="24"/>
          <w:szCs w:val="24"/>
        </w:rPr>
        <w:t xml:space="preserve"> </w:t>
      </w:r>
      <w:r>
        <w:rPr>
          <w:spacing w:val="-4"/>
          <w:sz w:val="24"/>
          <w:szCs w:val="24"/>
        </w:rPr>
        <w:t>mi</w:t>
      </w:r>
      <w:r>
        <w:rPr>
          <w:sz w:val="24"/>
          <w:szCs w:val="24"/>
        </w:rPr>
        <w:t>nd</w:t>
      </w:r>
      <w:r>
        <w:rPr>
          <w:spacing w:val="-2"/>
          <w:sz w:val="24"/>
          <w:szCs w:val="24"/>
        </w:rPr>
        <w:t xml:space="preserve"> </w:t>
      </w:r>
      <w:r>
        <w:rPr>
          <w:spacing w:val="2"/>
          <w:sz w:val="24"/>
          <w:szCs w:val="24"/>
        </w:rPr>
        <w:t>M</w:t>
      </w:r>
      <w:r>
        <w:rPr>
          <w:sz w:val="24"/>
          <w:szCs w:val="24"/>
        </w:rPr>
        <w:t xml:space="preserve">R </w:t>
      </w:r>
      <w:r>
        <w:rPr>
          <w:spacing w:val="-4"/>
          <w:sz w:val="24"/>
          <w:szCs w:val="24"/>
        </w:rPr>
        <w:t>im</w:t>
      </w:r>
      <w:r>
        <w:rPr>
          <w:spacing w:val="-1"/>
          <w:sz w:val="24"/>
          <w:szCs w:val="24"/>
        </w:rPr>
        <w:t>a</w:t>
      </w:r>
      <w:r>
        <w:rPr>
          <w:spacing w:val="5"/>
          <w:sz w:val="24"/>
          <w:szCs w:val="24"/>
        </w:rPr>
        <w:t>g</w:t>
      </w:r>
      <w:r>
        <w:rPr>
          <w:spacing w:val="-1"/>
          <w:sz w:val="24"/>
          <w:szCs w:val="24"/>
        </w:rPr>
        <w:t>e</w:t>
      </w:r>
      <w:r>
        <w:rPr>
          <w:spacing w:val="-2"/>
          <w:sz w:val="24"/>
          <w:szCs w:val="24"/>
        </w:rPr>
        <w:t>s</w:t>
      </w:r>
      <w:r>
        <w:rPr>
          <w:sz w:val="24"/>
          <w:szCs w:val="24"/>
        </w:rPr>
        <w:t>.</w:t>
      </w:r>
    </w:p>
    <w:p w14:paraId="0D27518B" w14:textId="77777777" w:rsidR="00433F0F" w:rsidRDefault="00433F0F">
      <w:pPr>
        <w:spacing w:before="12" w:line="240" w:lineRule="exact"/>
        <w:rPr>
          <w:sz w:val="24"/>
          <w:szCs w:val="24"/>
        </w:rPr>
      </w:pPr>
    </w:p>
    <w:p w14:paraId="386FFDAA" w14:textId="77777777" w:rsidR="00433F0F" w:rsidRDefault="008B01BA">
      <w:pPr>
        <w:tabs>
          <w:tab w:val="left" w:pos="1220"/>
        </w:tabs>
        <w:spacing w:line="355" w:lineRule="auto"/>
        <w:ind w:left="1230" w:right="72"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z w:val="24"/>
          <w:szCs w:val="24"/>
        </w:rPr>
        <w:t>Vi</w:t>
      </w:r>
      <w:r>
        <w:rPr>
          <w:b/>
          <w:spacing w:val="1"/>
          <w:sz w:val="24"/>
          <w:szCs w:val="24"/>
        </w:rPr>
        <w:t>n</w:t>
      </w:r>
      <w:r>
        <w:rPr>
          <w:b/>
          <w:sz w:val="24"/>
          <w:szCs w:val="24"/>
        </w:rPr>
        <w:t>o</w:t>
      </w:r>
      <w:r>
        <w:rPr>
          <w:b/>
          <w:spacing w:val="1"/>
          <w:sz w:val="24"/>
          <w:szCs w:val="24"/>
        </w:rPr>
        <w:t>th</w:t>
      </w:r>
      <w:r>
        <w:rPr>
          <w:b/>
          <w:sz w:val="24"/>
          <w:szCs w:val="24"/>
        </w:rPr>
        <w:t xml:space="preserve">a, </w:t>
      </w:r>
      <w:r>
        <w:rPr>
          <w:b/>
          <w:spacing w:val="12"/>
          <w:sz w:val="24"/>
          <w:szCs w:val="24"/>
        </w:rPr>
        <w:t xml:space="preserve"> </w:t>
      </w:r>
      <w:r>
        <w:rPr>
          <w:b/>
          <w:sz w:val="24"/>
          <w:szCs w:val="24"/>
        </w:rPr>
        <w:t>K</w:t>
      </w:r>
      <w:r>
        <w:rPr>
          <w:b/>
          <w:spacing w:val="-2"/>
          <w:sz w:val="24"/>
          <w:szCs w:val="24"/>
        </w:rPr>
        <w:t>.</w:t>
      </w:r>
      <w:r>
        <w:rPr>
          <w:b/>
          <w:sz w:val="24"/>
          <w:szCs w:val="24"/>
        </w:rPr>
        <w:t xml:space="preserve">, </w:t>
      </w:r>
      <w:r>
        <w:rPr>
          <w:b/>
          <w:spacing w:val="16"/>
          <w:sz w:val="24"/>
          <w:szCs w:val="24"/>
        </w:rPr>
        <w:t xml:space="preserve"> </w:t>
      </w:r>
      <w:r>
        <w:rPr>
          <w:b/>
          <w:sz w:val="24"/>
          <w:szCs w:val="24"/>
        </w:rPr>
        <w:t xml:space="preserve">2014. </w:t>
      </w:r>
      <w:r>
        <w:rPr>
          <w:b/>
          <w:spacing w:val="12"/>
          <w:sz w:val="24"/>
          <w:szCs w:val="24"/>
        </w:rPr>
        <w:t xml:space="preserve"> </w:t>
      </w:r>
      <w:r>
        <w:rPr>
          <w:b/>
          <w:sz w:val="24"/>
          <w:szCs w:val="24"/>
        </w:rPr>
        <w:t>“</w:t>
      </w:r>
      <w:r>
        <w:rPr>
          <w:b/>
          <w:spacing w:val="3"/>
          <w:sz w:val="24"/>
          <w:szCs w:val="24"/>
        </w:rPr>
        <w:t>B</w:t>
      </w:r>
      <w:r>
        <w:rPr>
          <w:b/>
          <w:spacing w:val="-6"/>
          <w:sz w:val="24"/>
          <w:szCs w:val="24"/>
        </w:rPr>
        <w:t>r</w:t>
      </w:r>
      <w:r>
        <w:rPr>
          <w:b/>
          <w:sz w:val="24"/>
          <w:szCs w:val="24"/>
        </w:rPr>
        <w:t xml:space="preserve">ain </w:t>
      </w:r>
      <w:r>
        <w:rPr>
          <w:b/>
          <w:spacing w:val="15"/>
          <w:sz w:val="24"/>
          <w:szCs w:val="24"/>
        </w:rPr>
        <w:t xml:space="preserve"> </w:t>
      </w:r>
      <w:r>
        <w:rPr>
          <w:b/>
          <w:spacing w:val="-2"/>
          <w:sz w:val="24"/>
          <w:szCs w:val="24"/>
        </w:rPr>
        <w:t>T</w:t>
      </w:r>
      <w:r>
        <w:rPr>
          <w:b/>
          <w:spacing w:val="1"/>
          <w:sz w:val="24"/>
          <w:szCs w:val="24"/>
        </w:rPr>
        <w:t>u</w:t>
      </w:r>
      <w:r>
        <w:rPr>
          <w:b/>
          <w:spacing w:val="-3"/>
          <w:sz w:val="24"/>
          <w:szCs w:val="24"/>
        </w:rPr>
        <w:t>m</w:t>
      </w:r>
      <w:r>
        <w:rPr>
          <w:b/>
          <w:sz w:val="24"/>
          <w:szCs w:val="24"/>
        </w:rPr>
        <w:t xml:space="preserve">or </w:t>
      </w:r>
      <w:r>
        <w:rPr>
          <w:b/>
          <w:spacing w:val="8"/>
          <w:sz w:val="24"/>
          <w:szCs w:val="24"/>
        </w:rPr>
        <w:t xml:space="preserve"> </w:t>
      </w:r>
      <w:r>
        <w:rPr>
          <w:b/>
          <w:sz w:val="24"/>
          <w:szCs w:val="24"/>
        </w:rPr>
        <w:t>D</w:t>
      </w:r>
      <w:r>
        <w:rPr>
          <w:b/>
          <w:spacing w:val="-1"/>
          <w:sz w:val="24"/>
          <w:szCs w:val="24"/>
        </w:rPr>
        <w:t>e</w:t>
      </w:r>
      <w:r>
        <w:rPr>
          <w:b/>
          <w:spacing w:val="1"/>
          <w:sz w:val="24"/>
          <w:szCs w:val="24"/>
        </w:rPr>
        <w:t>t</w:t>
      </w:r>
      <w:r>
        <w:rPr>
          <w:b/>
          <w:spacing w:val="-1"/>
          <w:sz w:val="24"/>
          <w:szCs w:val="24"/>
        </w:rPr>
        <w:t>ec</w:t>
      </w:r>
      <w:r>
        <w:rPr>
          <w:b/>
          <w:spacing w:val="1"/>
          <w:sz w:val="24"/>
          <w:szCs w:val="24"/>
        </w:rPr>
        <w:t>t</w:t>
      </w:r>
      <w:r>
        <w:rPr>
          <w:b/>
          <w:sz w:val="24"/>
          <w:szCs w:val="24"/>
        </w:rPr>
        <w:t xml:space="preserve">ion </w:t>
      </w:r>
      <w:r>
        <w:rPr>
          <w:b/>
          <w:spacing w:val="20"/>
          <w:sz w:val="24"/>
          <w:szCs w:val="24"/>
        </w:rPr>
        <w:t xml:space="preserve"> </w:t>
      </w:r>
      <w:r>
        <w:rPr>
          <w:b/>
          <w:sz w:val="24"/>
          <w:szCs w:val="24"/>
        </w:rPr>
        <w:t>a</w:t>
      </w:r>
      <w:r>
        <w:rPr>
          <w:b/>
          <w:spacing w:val="1"/>
          <w:sz w:val="24"/>
          <w:szCs w:val="24"/>
        </w:rPr>
        <w:t>n</w:t>
      </w:r>
      <w:r>
        <w:rPr>
          <w:b/>
          <w:sz w:val="24"/>
          <w:szCs w:val="24"/>
        </w:rPr>
        <w:t xml:space="preserve">d </w:t>
      </w:r>
      <w:r>
        <w:rPr>
          <w:b/>
          <w:spacing w:val="15"/>
          <w:sz w:val="24"/>
          <w:szCs w:val="24"/>
        </w:rPr>
        <w:t xml:space="preserve"> </w:t>
      </w:r>
      <w:r>
        <w:rPr>
          <w:b/>
          <w:sz w:val="24"/>
          <w:szCs w:val="24"/>
        </w:rPr>
        <w:t>C</w:t>
      </w:r>
      <w:r>
        <w:rPr>
          <w:b/>
          <w:spacing w:val="-5"/>
          <w:sz w:val="24"/>
          <w:szCs w:val="24"/>
        </w:rPr>
        <w:t>l</w:t>
      </w:r>
      <w:r>
        <w:rPr>
          <w:b/>
          <w:sz w:val="24"/>
          <w:szCs w:val="24"/>
        </w:rPr>
        <w:t>a</w:t>
      </w:r>
      <w:r>
        <w:rPr>
          <w:b/>
          <w:spacing w:val="-2"/>
          <w:sz w:val="24"/>
          <w:szCs w:val="24"/>
        </w:rPr>
        <w:t>ss</w:t>
      </w:r>
      <w:r>
        <w:rPr>
          <w:b/>
          <w:spacing w:val="5"/>
          <w:sz w:val="24"/>
          <w:szCs w:val="24"/>
        </w:rPr>
        <w:t>i</w:t>
      </w:r>
      <w:r>
        <w:rPr>
          <w:b/>
          <w:spacing w:val="-3"/>
          <w:sz w:val="24"/>
          <w:szCs w:val="24"/>
        </w:rPr>
        <w:t>f</w:t>
      </w:r>
      <w:r>
        <w:rPr>
          <w:b/>
          <w:sz w:val="24"/>
          <w:szCs w:val="24"/>
        </w:rPr>
        <w:t>ica</w:t>
      </w:r>
      <w:r>
        <w:rPr>
          <w:b/>
          <w:spacing w:val="1"/>
          <w:sz w:val="24"/>
          <w:szCs w:val="24"/>
        </w:rPr>
        <w:t>t</w:t>
      </w:r>
      <w:r>
        <w:rPr>
          <w:b/>
          <w:sz w:val="24"/>
          <w:szCs w:val="24"/>
        </w:rPr>
        <w:t xml:space="preserve">ion </w:t>
      </w:r>
      <w:r>
        <w:rPr>
          <w:b/>
          <w:spacing w:val="15"/>
          <w:sz w:val="24"/>
          <w:szCs w:val="24"/>
        </w:rPr>
        <w:t xml:space="preserve"> </w:t>
      </w:r>
      <w:r>
        <w:rPr>
          <w:b/>
          <w:sz w:val="24"/>
          <w:szCs w:val="24"/>
        </w:rPr>
        <w:t>U</w:t>
      </w:r>
      <w:r>
        <w:rPr>
          <w:b/>
          <w:spacing w:val="-3"/>
          <w:sz w:val="24"/>
          <w:szCs w:val="24"/>
        </w:rPr>
        <w:t>s</w:t>
      </w:r>
      <w:r>
        <w:rPr>
          <w:b/>
          <w:sz w:val="24"/>
          <w:szCs w:val="24"/>
        </w:rPr>
        <w:t>i</w:t>
      </w:r>
      <w:r>
        <w:rPr>
          <w:b/>
          <w:spacing w:val="1"/>
          <w:sz w:val="24"/>
          <w:szCs w:val="24"/>
        </w:rPr>
        <w:t>n</w:t>
      </w:r>
      <w:r>
        <w:rPr>
          <w:b/>
          <w:sz w:val="24"/>
          <w:szCs w:val="24"/>
        </w:rPr>
        <w:t>g H</w:t>
      </w:r>
      <w:r>
        <w:rPr>
          <w:b/>
          <w:spacing w:val="1"/>
          <w:sz w:val="24"/>
          <w:szCs w:val="24"/>
        </w:rPr>
        <w:t>i</w:t>
      </w:r>
      <w:r>
        <w:rPr>
          <w:b/>
          <w:spacing w:val="-2"/>
          <w:sz w:val="24"/>
          <w:szCs w:val="24"/>
        </w:rPr>
        <w:t>s</w:t>
      </w:r>
      <w:r>
        <w:rPr>
          <w:b/>
          <w:spacing w:val="1"/>
          <w:sz w:val="24"/>
          <w:szCs w:val="24"/>
        </w:rPr>
        <w:t>t</w:t>
      </w:r>
      <w:r>
        <w:rPr>
          <w:b/>
          <w:sz w:val="24"/>
          <w:szCs w:val="24"/>
        </w:rPr>
        <w:t>og</w:t>
      </w:r>
      <w:r>
        <w:rPr>
          <w:b/>
          <w:spacing w:val="-6"/>
          <w:sz w:val="24"/>
          <w:szCs w:val="24"/>
        </w:rPr>
        <w:t>r</w:t>
      </w:r>
      <w:r>
        <w:rPr>
          <w:b/>
          <w:spacing w:val="5"/>
          <w:sz w:val="24"/>
          <w:szCs w:val="24"/>
        </w:rPr>
        <w:t>a</w:t>
      </w:r>
      <w:r>
        <w:rPr>
          <w:b/>
          <w:sz w:val="24"/>
          <w:szCs w:val="24"/>
        </w:rPr>
        <w:t>m</w:t>
      </w:r>
      <w:r>
        <w:rPr>
          <w:b/>
          <w:spacing w:val="2"/>
          <w:sz w:val="24"/>
          <w:szCs w:val="24"/>
        </w:rPr>
        <w:t xml:space="preserve"> </w:t>
      </w:r>
      <w:r>
        <w:rPr>
          <w:b/>
          <w:spacing w:val="-2"/>
          <w:sz w:val="24"/>
          <w:szCs w:val="24"/>
        </w:rPr>
        <w:t>E</w:t>
      </w:r>
      <w:r>
        <w:rPr>
          <w:b/>
          <w:spacing w:val="1"/>
          <w:sz w:val="24"/>
          <w:szCs w:val="24"/>
        </w:rPr>
        <w:t>qu</w:t>
      </w:r>
      <w:r>
        <w:rPr>
          <w:b/>
          <w:sz w:val="24"/>
          <w:szCs w:val="24"/>
        </w:rPr>
        <w:t>a</w:t>
      </w:r>
      <w:r>
        <w:rPr>
          <w:b/>
          <w:spacing w:val="-4"/>
          <w:sz w:val="24"/>
          <w:szCs w:val="24"/>
        </w:rPr>
        <w:t>l</w:t>
      </w:r>
      <w:r>
        <w:rPr>
          <w:b/>
          <w:spacing w:val="5"/>
          <w:sz w:val="24"/>
          <w:szCs w:val="24"/>
        </w:rPr>
        <w:t>i</w:t>
      </w:r>
      <w:r>
        <w:rPr>
          <w:b/>
          <w:spacing w:val="-6"/>
          <w:sz w:val="24"/>
          <w:szCs w:val="24"/>
        </w:rPr>
        <w:t>z</w:t>
      </w:r>
      <w:r>
        <w:rPr>
          <w:b/>
          <w:sz w:val="24"/>
          <w:szCs w:val="24"/>
        </w:rPr>
        <w:t>a</w:t>
      </w:r>
      <w:r>
        <w:rPr>
          <w:b/>
          <w:spacing w:val="1"/>
          <w:sz w:val="24"/>
          <w:szCs w:val="24"/>
        </w:rPr>
        <w:t>t</w:t>
      </w:r>
      <w:r>
        <w:rPr>
          <w:b/>
          <w:sz w:val="24"/>
          <w:szCs w:val="24"/>
        </w:rPr>
        <w:t>ion</w:t>
      </w:r>
      <w:r>
        <w:rPr>
          <w:b/>
          <w:spacing w:val="7"/>
          <w:sz w:val="24"/>
          <w:szCs w:val="24"/>
        </w:rPr>
        <w:t xml:space="preserve"> </w:t>
      </w:r>
      <w:r>
        <w:rPr>
          <w:b/>
          <w:sz w:val="24"/>
          <w:szCs w:val="24"/>
        </w:rPr>
        <w:t>a</w:t>
      </w:r>
      <w:r>
        <w:rPr>
          <w:b/>
          <w:spacing w:val="1"/>
          <w:sz w:val="24"/>
          <w:szCs w:val="24"/>
        </w:rPr>
        <w:t>n</w:t>
      </w:r>
      <w:r>
        <w:rPr>
          <w:b/>
          <w:sz w:val="24"/>
          <w:szCs w:val="24"/>
        </w:rPr>
        <w:t>d</w:t>
      </w:r>
      <w:r>
        <w:rPr>
          <w:b/>
          <w:spacing w:val="6"/>
          <w:sz w:val="24"/>
          <w:szCs w:val="24"/>
        </w:rPr>
        <w:t xml:space="preserve"> </w:t>
      </w:r>
      <w:r>
        <w:rPr>
          <w:b/>
          <w:spacing w:val="-3"/>
          <w:sz w:val="24"/>
          <w:szCs w:val="24"/>
        </w:rPr>
        <w:t>F</w:t>
      </w:r>
      <w:r>
        <w:rPr>
          <w:b/>
          <w:spacing w:val="1"/>
          <w:sz w:val="24"/>
          <w:szCs w:val="24"/>
        </w:rPr>
        <w:t>u</w:t>
      </w:r>
      <w:r>
        <w:rPr>
          <w:b/>
          <w:spacing w:val="-1"/>
          <w:sz w:val="24"/>
          <w:szCs w:val="24"/>
        </w:rPr>
        <w:t>z</w:t>
      </w:r>
      <w:r>
        <w:rPr>
          <w:b/>
          <w:spacing w:val="-6"/>
          <w:sz w:val="24"/>
          <w:szCs w:val="24"/>
        </w:rPr>
        <w:t>z</w:t>
      </w:r>
      <w:r>
        <w:rPr>
          <w:b/>
          <w:sz w:val="24"/>
          <w:szCs w:val="24"/>
        </w:rPr>
        <w:t>y</w:t>
      </w:r>
      <w:r>
        <w:rPr>
          <w:b/>
          <w:spacing w:val="6"/>
          <w:sz w:val="24"/>
          <w:szCs w:val="24"/>
        </w:rPr>
        <w:t xml:space="preserve"> </w:t>
      </w:r>
      <w:r>
        <w:rPr>
          <w:b/>
          <w:spacing w:val="1"/>
          <w:sz w:val="24"/>
          <w:szCs w:val="24"/>
        </w:rPr>
        <w:t>Supp</w:t>
      </w:r>
      <w:r>
        <w:rPr>
          <w:b/>
          <w:sz w:val="24"/>
          <w:szCs w:val="24"/>
        </w:rPr>
        <w:t>o</w:t>
      </w:r>
      <w:r>
        <w:rPr>
          <w:b/>
          <w:spacing w:val="1"/>
          <w:sz w:val="24"/>
          <w:szCs w:val="24"/>
        </w:rPr>
        <w:t>r</w:t>
      </w:r>
      <w:r>
        <w:rPr>
          <w:b/>
          <w:sz w:val="24"/>
          <w:szCs w:val="24"/>
        </w:rPr>
        <w:t>t</w:t>
      </w:r>
      <w:r>
        <w:rPr>
          <w:b/>
          <w:spacing w:val="7"/>
          <w:sz w:val="24"/>
          <w:szCs w:val="24"/>
        </w:rPr>
        <w:t xml:space="preserve"> </w:t>
      </w:r>
      <w:r>
        <w:rPr>
          <w:b/>
          <w:sz w:val="24"/>
          <w:szCs w:val="24"/>
        </w:rPr>
        <w:t>V</w:t>
      </w:r>
      <w:r>
        <w:rPr>
          <w:b/>
          <w:spacing w:val="3"/>
          <w:sz w:val="24"/>
          <w:szCs w:val="24"/>
        </w:rPr>
        <w:t>e</w:t>
      </w:r>
      <w:r>
        <w:rPr>
          <w:b/>
          <w:spacing w:val="-1"/>
          <w:sz w:val="24"/>
          <w:szCs w:val="24"/>
        </w:rPr>
        <w:t>c</w:t>
      </w:r>
      <w:r>
        <w:rPr>
          <w:b/>
          <w:spacing w:val="1"/>
          <w:sz w:val="24"/>
          <w:szCs w:val="24"/>
        </w:rPr>
        <w:t>t</w:t>
      </w:r>
      <w:r>
        <w:rPr>
          <w:b/>
          <w:sz w:val="24"/>
          <w:szCs w:val="24"/>
        </w:rPr>
        <w:t xml:space="preserve">or </w:t>
      </w:r>
      <w:r>
        <w:rPr>
          <w:b/>
          <w:spacing w:val="4"/>
          <w:sz w:val="24"/>
          <w:szCs w:val="24"/>
        </w:rPr>
        <w:t>M</w:t>
      </w:r>
      <w:r>
        <w:rPr>
          <w:b/>
          <w:sz w:val="24"/>
          <w:szCs w:val="24"/>
        </w:rPr>
        <w:t>a</w:t>
      </w:r>
      <w:r>
        <w:rPr>
          <w:b/>
          <w:spacing w:val="-1"/>
          <w:sz w:val="24"/>
          <w:szCs w:val="24"/>
        </w:rPr>
        <w:t>c</w:t>
      </w:r>
      <w:r>
        <w:rPr>
          <w:b/>
          <w:spacing w:val="1"/>
          <w:sz w:val="24"/>
          <w:szCs w:val="24"/>
        </w:rPr>
        <w:t>h</w:t>
      </w:r>
      <w:r>
        <w:rPr>
          <w:b/>
          <w:sz w:val="24"/>
          <w:szCs w:val="24"/>
        </w:rPr>
        <w:t>i</w:t>
      </w:r>
      <w:r>
        <w:rPr>
          <w:b/>
          <w:spacing w:val="1"/>
          <w:sz w:val="24"/>
          <w:szCs w:val="24"/>
        </w:rPr>
        <w:t>n</w:t>
      </w:r>
      <w:r>
        <w:rPr>
          <w:b/>
          <w:sz w:val="24"/>
          <w:szCs w:val="24"/>
        </w:rPr>
        <w:t>e</w:t>
      </w:r>
      <w:r>
        <w:rPr>
          <w:b/>
          <w:spacing w:val="5"/>
          <w:sz w:val="24"/>
          <w:szCs w:val="24"/>
        </w:rPr>
        <w:t xml:space="preserve"> </w:t>
      </w:r>
      <w:r>
        <w:rPr>
          <w:b/>
          <w:sz w:val="24"/>
          <w:szCs w:val="24"/>
        </w:rPr>
        <w:t>Ap</w:t>
      </w:r>
      <w:r>
        <w:rPr>
          <w:b/>
          <w:spacing w:val="1"/>
          <w:sz w:val="24"/>
          <w:szCs w:val="24"/>
        </w:rPr>
        <w:t>p</w:t>
      </w:r>
      <w:r>
        <w:rPr>
          <w:b/>
          <w:spacing w:val="-6"/>
          <w:sz w:val="24"/>
          <w:szCs w:val="24"/>
        </w:rPr>
        <w:t>r</w:t>
      </w:r>
      <w:r>
        <w:rPr>
          <w:b/>
          <w:sz w:val="24"/>
          <w:szCs w:val="24"/>
        </w:rPr>
        <w:t>oa</w:t>
      </w:r>
      <w:r>
        <w:rPr>
          <w:b/>
          <w:spacing w:val="-1"/>
          <w:sz w:val="24"/>
          <w:szCs w:val="24"/>
        </w:rPr>
        <w:t>c</w:t>
      </w:r>
      <w:r>
        <w:rPr>
          <w:b/>
          <w:spacing w:val="1"/>
          <w:sz w:val="24"/>
          <w:szCs w:val="24"/>
        </w:rPr>
        <w:t>h</w:t>
      </w:r>
      <w:r>
        <w:rPr>
          <w:b/>
          <w:spacing w:val="2"/>
          <w:sz w:val="24"/>
          <w:szCs w:val="24"/>
        </w:rPr>
        <w:t>,</w:t>
      </w:r>
      <w:r>
        <w:rPr>
          <w:b/>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al</w:t>
      </w:r>
      <w:r>
        <w:rPr>
          <w:b/>
          <w:spacing w:val="31"/>
          <w:sz w:val="24"/>
          <w:szCs w:val="24"/>
        </w:rPr>
        <w:t xml:space="preserve"> </w:t>
      </w:r>
      <w:r>
        <w:rPr>
          <w:b/>
          <w:sz w:val="24"/>
          <w:szCs w:val="24"/>
        </w:rPr>
        <w:t>Jo</w:t>
      </w:r>
      <w:r>
        <w:rPr>
          <w:b/>
          <w:spacing w:val="6"/>
          <w:sz w:val="24"/>
          <w:szCs w:val="24"/>
        </w:rPr>
        <w:t>u</w:t>
      </w:r>
      <w:r>
        <w:rPr>
          <w:b/>
          <w:spacing w:val="-6"/>
          <w:sz w:val="24"/>
          <w:szCs w:val="24"/>
        </w:rPr>
        <w:t>r</w:t>
      </w:r>
      <w:r>
        <w:rPr>
          <w:b/>
          <w:spacing w:val="1"/>
          <w:sz w:val="24"/>
          <w:szCs w:val="24"/>
        </w:rPr>
        <w:t>n</w:t>
      </w:r>
      <w:r>
        <w:rPr>
          <w:b/>
          <w:sz w:val="24"/>
          <w:szCs w:val="24"/>
        </w:rPr>
        <w:t>al</w:t>
      </w:r>
      <w:r>
        <w:rPr>
          <w:b/>
          <w:spacing w:val="31"/>
          <w:sz w:val="24"/>
          <w:szCs w:val="24"/>
        </w:rPr>
        <w:t xml:space="preserve"> </w:t>
      </w:r>
      <w:r>
        <w:rPr>
          <w:b/>
          <w:sz w:val="24"/>
          <w:szCs w:val="24"/>
        </w:rPr>
        <w:t>of</w:t>
      </w:r>
      <w:r>
        <w:rPr>
          <w:b/>
          <w:spacing w:val="33"/>
          <w:sz w:val="24"/>
          <w:szCs w:val="24"/>
        </w:rPr>
        <w:t xml:space="preserve"> </w:t>
      </w:r>
      <w:r>
        <w:rPr>
          <w:b/>
          <w:spacing w:val="-2"/>
          <w:sz w:val="24"/>
          <w:szCs w:val="24"/>
        </w:rPr>
        <w:t>E</w:t>
      </w:r>
      <w:r>
        <w:rPr>
          <w:b/>
          <w:spacing w:val="1"/>
          <w:sz w:val="24"/>
          <w:szCs w:val="24"/>
        </w:rPr>
        <w:t>n</w:t>
      </w:r>
      <w:r>
        <w:rPr>
          <w:b/>
          <w:sz w:val="24"/>
          <w:szCs w:val="24"/>
        </w:rPr>
        <w:t>gi</w:t>
      </w:r>
      <w:r>
        <w:rPr>
          <w:b/>
          <w:spacing w:val="1"/>
          <w:sz w:val="24"/>
          <w:szCs w:val="24"/>
        </w:rPr>
        <w:t>n</w:t>
      </w:r>
      <w:r>
        <w:rPr>
          <w:b/>
          <w:spacing w:val="-1"/>
          <w:sz w:val="24"/>
          <w:szCs w:val="24"/>
        </w:rPr>
        <w:t>e</w:t>
      </w:r>
      <w:r>
        <w:rPr>
          <w:b/>
          <w:spacing w:val="4"/>
          <w:sz w:val="24"/>
          <w:szCs w:val="24"/>
        </w:rPr>
        <w:t>e</w:t>
      </w:r>
      <w:r>
        <w:rPr>
          <w:b/>
          <w:spacing w:val="-6"/>
          <w:sz w:val="24"/>
          <w:szCs w:val="24"/>
        </w:rPr>
        <w:t>r</w:t>
      </w:r>
      <w:r>
        <w:rPr>
          <w:b/>
          <w:sz w:val="24"/>
          <w:szCs w:val="24"/>
        </w:rPr>
        <w:t>i</w:t>
      </w:r>
      <w:r>
        <w:rPr>
          <w:b/>
          <w:spacing w:val="1"/>
          <w:sz w:val="24"/>
          <w:szCs w:val="24"/>
        </w:rPr>
        <w:t>n</w:t>
      </w:r>
      <w:r>
        <w:rPr>
          <w:b/>
          <w:sz w:val="24"/>
          <w:szCs w:val="24"/>
        </w:rPr>
        <w:t>g</w:t>
      </w:r>
      <w:r>
        <w:rPr>
          <w:b/>
          <w:spacing w:val="36"/>
          <w:sz w:val="24"/>
          <w:szCs w:val="24"/>
        </w:rPr>
        <w:t xml:space="preserve"> </w:t>
      </w:r>
      <w:r>
        <w:rPr>
          <w:b/>
          <w:sz w:val="24"/>
          <w:szCs w:val="24"/>
        </w:rPr>
        <w:t>a</w:t>
      </w:r>
      <w:r>
        <w:rPr>
          <w:b/>
          <w:spacing w:val="1"/>
          <w:sz w:val="24"/>
          <w:szCs w:val="24"/>
        </w:rPr>
        <w:t>n</w:t>
      </w:r>
      <w:r>
        <w:rPr>
          <w:b/>
          <w:sz w:val="24"/>
          <w:szCs w:val="24"/>
        </w:rPr>
        <w:t>d</w:t>
      </w:r>
      <w:r>
        <w:rPr>
          <w:b/>
          <w:spacing w:val="36"/>
          <w:sz w:val="24"/>
          <w:szCs w:val="24"/>
        </w:rPr>
        <w:t xml:space="preserve"> </w:t>
      </w:r>
      <w:r>
        <w:rPr>
          <w:b/>
          <w:sz w:val="24"/>
          <w:szCs w:val="24"/>
        </w:rPr>
        <w:t>Co</w:t>
      </w:r>
      <w:r>
        <w:rPr>
          <w:b/>
          <w:spacing w:val="-4"/>
          <w:sz w:val="24"/>
          <w:szCs w:val="24"/>
        </w:rPr>
        <w:t>m</w:t>
      </w:r>
      <w:r>
        <w:rPr>
          <w:b/>
          <w:spacing w:val="1"/>
          <w:sz w:val="24"/>
          <w:szCs w:val="24"/>
        </w:rPr>
        <w:t>put</w:t>
      </w:r>
      <w:r>
        <w:rPr>
          <w:b/>
          <w:spacing w:val="-1"/>
          <w:sz w:val="24"/>
          <w:szCs w:val="24"/>
        </w:rPr>
        <w:t>e</w:t>
      </w:r>
      <w:r>
        <w:rPr>
          <w:b/>
          <w:sz w:val="24"/>
          <w:szCs w:val="24"/>
        </w:rPr>
        <w:t>r</w:t>
      </w:r>
      <w:r>
        <w:rPr>
          <w:b/>
          <w:spacing w:val="30"/>
          <w:sz w:val="24"/>
          <w:szCs w:val="24"/>
        </w:rPr>
        <w:t xml:space="preserve"> </w:t>
      </w:r>
      <w:r>
        <w:rPr>
          <w:b/>
          <w:spacing w:val="1"/>
          <w:sz w:val="24"/>
          <w:szCs w:val="24"/>
        </w:rPr>
        <w:t>S</w:t>
      </w:r>
      <w:r>
        <w:rPr>
          <w:b/>
          <w:spacing w:val="-1"/>
          <w:sz w:val="24"/>
          <w:szCs w:val="24"/>
        </w:rPr>
        <w:t>c</w:t>
      </w:r>
      <w:r>
        <w:rPr>
          <w:b/>
          <w:sz w:val="24"/>
          <w:szCs w:val="24"/>
        </w:rPr>
        <w:t>ience</w:t>
      </w:r>
      <w:r>
        <w:rPr>
          <w:b/>
          <w:spacing w:val="34"/>
          <w:sz w:val="24"/>
          <w:szCs w:val="24"/>
        </w:rPr>
        <w:t xml:space="preserve"> </w:t>
      </w:r>
      <w:r>
        <w:rPr>
          <w:b/>
          <w:spacing w:val="-2"/>
          <w:sz w:val="24"/>
          <w:szCs w:val="24"/>
        </w:rPr>
        <w:t>I</w:t>
      </w:r>
      <w:r>
        <w:rPr>
          <w:b/>
          <w:spacing w:val="1"/>
          <w:sz w:val="24"/>
          <w:szCs w:val="24"/>
        </w:rPr>
        <w:t>SS</w:t>
      </w:r>
      <w:r>
        <w:rPr>
          <w:b/>
          <w:sz w:val="24"/>
          <w:szCs w:val="24"/>
        </w:rPr>
        <w:t>N231</w:t>
      </w:r>
      <w:r>
        <w:rPr>
          <w:b/>
          <w:spacing w:val="9"/>
          <w:sz w:val="24"/>
          <w:szCs w:val="24"/>
        </w:rPr>
        <w:t>9</w:t>
      </w:r>
      <w:r>
        <w:rPr>
          <w:b/>
          <w:sz w:val="24"/>
          <w:szCs w:val="24"/>
        </w:rPr>
        <w:t>-</w:t>
      </w:r>
    </w:p>
    <w:p w14:paraId="3B633721" w14:textId="77777777" w:rsidR="00433F0F" w:rsidRDefault="008B01BA">
      <w:pPr>
        <w:spacing w:before="13"/>
        <w:ind w:left="1230"/>
        <w:rPr>
          <w:sz w:val="24"/>
          <w:szCs w:val="24"/>
        </w:rPr>
      </w:pPr>
      <w:r>
        <w:rPr>
          <w:b/>
          <w:sz w:val="24"/>
          <w:szCs w:val="24"/>
        </w:rPr>
        <w:t>7242</w:t>
      </w:r>
      <w:r>
        <w:rPr>
          <w:b/>
          <w:spacing w:val="2"/>
          <w:sz w:val="24"/>
          <w:szCs w:val="24"/>
        </w:rPr>
        <w:t xml:space="preserve"> </w:t>
      </w:r>
      <w:r>
        <w:rPr>
          <w:b/>
          <w:sz w:val="24"/>
          <w:szCs w:val="24"/>
        </w:rPr>
        <w:t>3</w:t>
      </w:r>
      <w:r>
        <w:rPr>
          <w:b/>
          <w:spacing w:val="1"/>
          <w:sz w:val="24"/>
          <w:szCs w:val="24"/>
        </w:rPr>
        <w:t>(</w:t>
      </w:r>
      <w:r>
        <w:rPr>
          <w:b/>
          <w:sz w:val="24"/>
          <w:szCs w:val="24"/>
        </w:rPr>
        <w:t>5</w:t>
      </w:r>
      <w:r>
        <w:rPr>
          <w:b/>
          <w:spacing w:val="-3"/>
          <w:sz w:val="24"/>
          <w:szCs w:val="24"/>
        </w:rPr>
        <w:t>)</w:t>
      </w:r>
      <w:r>
        <w:rPr>
          <w:b/>
          <w:sz w:val="24"/>
          <w:szCs w:val="24"/>
        </w:rPr>
        <w:t>:</w:t>
      </w:r>
      <w:r>
        <w:rPr>
          <w:b/>
          <w:spacing w:val="4"/>
          <w:sz w:val="24"/>
          <w:szCs w:val="24"/>
        </w:rPr>
        <w:t xml:space="preserve"> </w:t>
      </w:r>
      <w:r>
        <w:rPr>
          <w:b/>
          <w:sz w:val="24"/>
          <w:szCs w:val="24"/>
        </w:rPr>
        <w:t>582</w:t>
      </w:r>
      <w:r>
        <w:rPr>
          <w:b/>
          <w:spacing w:val="2"/>
          <w:sz w:val="24"/>
          <w:szCs w:val="24"/>
        </w:rPr>
        <w:t>3-</w:t>
      </w:r>
      <w:r>
        <w:rPr>
          <w:b/>
          <w:sz w:val="24"/>
          <w:szCs w:val="24"/>
        </w:rPr>
        <w:t>582</w:t>
      </w:r>
      <w:r>
        <w:rPr>
          <w:b/>
          <w:spacing w:val="-5"/>
          <w:sz w:val="24"/>
          <w:szCs w:val="24"/>
        </w:rPr>
        <w:t>7</w:t>
      </w:r>
      <w:r>
        <w:rPr>
          <w:b/>
          <w:sz w:val="24"/>
          <w:szCs w:val="24"/>
        </w:rPr>
        <w:t>.</w:t>
      </w:r>
    </w:p>
    <w:p w14:paraId="6846B4B1" w14:textId="77777777" w:rsidR="00433F0F" w:rsidRDefault="00433F0F">
      <w:pPr>
        <w:spacing w:before="3" w:line="160" w:lineRule="exact"/>
        <w:rPr>
          <w:sz w:val="17"/>
          <w:szCs w:val="17"/>
        </w:rPr>
      </w:pPr>
    </w:p>
    <w:p w14:paraId="7B8EE3FB" w14:textId="77777777" w:rsidR="00433F0F" w:rsidRDefault="00433F0F">
      <w:pPr>
        <w:spacing w:line="200" w:lineRule="exact"/>
      </w:pPr>
    </w:p>
    <w:p w14:paraId="33CD13CA" w14:textId="77777777" w:rsidR="00433F0F" w:rsidRDefault="008B01BA">
      <w:pPr>
        <w:spacing w:line="359" w:lineRule="auto"/>
        <w:ind w:left="447" w:right="74"/>
        <w:jc w:val="both"/>
        <w:rPr>
          <w:sz w:val="24"/>
          <w:szCs w:val="24"/>
        </w:rPr>
      </w:pPr>
      <w:r>
        <w:rPr>
          <w:spacing w:val="-5"/>
          <w:sz w:val="24"/>
          <w:szCs w:val="24"/>
        </w:rPr>
        <w:t>K</w:t>
      </w:r>
      <w:r>
        <w:rPr>
          <w:sz w:val="24"/>
          <w:szCs w:val="24"/>
        </w:rPr>
        <w:t>.</w:t>
      </w:r>
      <w:r>
        <w:rPr>
          <w:spacing w:val="10"/>
          <w:sz w:val="24"/>
          <w:szCs w:val="24"/>
        </w:rPr>
        <w:t xml:space="preserve"> </w:t>
      </w:r>
      <w:r>
        <w:rPr>
          <w:spacing w:val="4"/>
          <w:sz w:val="24"/>
          <w:szCs w:val="24"/>
        </w:rPr>
        <w:t>V</w:t>
      </w:r>
      <w:r>
        <w:rPr>
          <w:spacing w:val="-4"/>
          <w:sz w:val="24"/>
          <w:szCs w:val="24"/>
        </w:rPr>
        <w:t>i</w:t>
      </w:r>
      <w:r>
        <w:rPr>
          <w:spacing w:val="-5"/>
          <w:sz w:val="24"/>
          <w:szCs w:val="24"/>
        </w:rPr>
        <w:t>n</w:t>
      </w:r>
      <w:r>
        <w:rPr>
          <w:sz w:val="24"/>
          <w:szCs w:val="24"/>
        </w:rPr>
        <w:t>o</w:t>
      </w:r>
      <w:r>
        <w:rPr>
          <w:spacing w:val="5"/>
          <w:sz w:val="24"/>
          <w:szCs w:val="24"/>
        </w:rPr>
        <w:t>t</w:t>
      </w:r>
      <w:r>
        <w:rPr>
          <w:spacing w:val="-5"/>
          <w:sz w:val="24"/>
          <w:szCs w:val="24"/>
        </w:rPr>
        <w:t>h</w:t>
      </w:r>
      <w:r>
        <w:rPr>
          <w:sz w:val="24"/>
          <w:szCs w:val="24"/>
        </w:rPr>
        <w:t>a</w:t>
      </w:r>
      <w:r>
        <w:rPr>
          <w:spacing w:val="7"/>
          <w:sz w:val="24"/>
          <w:szCs w:val="24"/>
        </w:rPr>
        <w:t xml:space="preserve"> </w:t>
      </w:r>
      <w:r>
        <w:rPr>
          <w:spacing w:val="-1"/>
          <w:sz w:val="24"/>
          <w:szCs w:val="24"/>
        </w:rPr>
        <w:t>e</w:t>
      </w:r>
      <w:r>
        <w:rPr>
          <w:sz w:val="24"/>
          <w:szCs w:val="24"/>
        </w:rPr>
        <w:t>t</w:t>
      </w:r>
      <w:r>
        <w:rPr>
          <w:spacing w:val="8"/>
          <w:sz w:val="24"/>
          <w:szCs w:val="24"/>
        </w:rPr>
        <w:t xml:space="preserve"> </w:t>
      </w:r>
      <w:r>
        <w:rPr>
          <w:spacing w:val="-1"/>
          <w:sz w:val="24"/>
          <w:szCs w:val="24"/>
        </w:rPr>
        <w:t>a</w:t>
      </w:r>
      <w:r>
        <w:rPr>
          <w:spacing w:val="-9"/>
          <w:sz w:val="24"/>
          <w:szCs w:val="24"/>
        </w:rPr>
        <w:t>l</w:t>
      </w:r>
      <w:r>
        <w:rPr>
          <w:sz w:val="24"/>
          <w:szCs w:val="24"/>
        </w:rPr>
        <w:t>.</w:t>
      </w:r>
      <w:r>
        <w:rPr>
          <w:spacing w:val="10"/>
          <w:sz w:val="24"/>
          <w:szCs w:val="24"/>
        </w:rPr>
        <w:t xml:space="preserve"> </w:t>
      </w:r>
      <w:r>
        <w:rPr>
          <w:spacing w:val="1"/>
          <w:sz w:val="24"/>
          <w:szCs w:val="24"/>
        </w:rPr>
        <w:t>[</w:t>
      </w:r>
      <w:r>
        <w:rPr>
          <w:sz w:val="24"/>
          <w:szCs w:val="24"/>
        </w:rPr>
        <w:t>23]</w:t>
      </w:r>
      <w:r>
        <w:rPr>
          <w:spacing w:val="4"/>
          <w:sz w:val="24"/>
          <w:szCs w:val="24"/>
        </w:rPr>
        <w:t xml:space="preserve"> </w:t>
      </w:r>
      <w:r>
        <w:rPr>
          <w:spacing w:val="-5"/>
          <w:sz w:val="24"/>
          <w:szCs w:val="24"/>
        </w:rPr>
        <w:t>p</w:t>
      </w:r>
      <w:r>
        <w:rPr>
          <w:spacing w:val="-3"/>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8"/>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4"/>
          <w:sz w:val="24"/>
          <w:szCs w:val="24"/>
        </w:rPr>
        <w:t xml:space="preserve"> </w:t>
      </w:r>
      <w:r>
        <w:rPr>
          <w:sz w:val="24"/>
          <w:szCs w:val="24"/>
        </w:rPr>
        <w:t>d</w:t>
      </w:r>
      <w:r>
        <w:rPr>
          <w:spacing w:val="-6"/>
          <w:sz w:val="24"/>
          <w:szCs w:val="24"/>
        </w:rPr>
        <w:t>e</w:t>
      </w:r>
      <w:r>
        <w:rPr>
          <w:spacing w:val="5"/>
          <w:sz w:val="24"/>
          <w:szCs w:val="24"/>
        </w:rPr>
        <w:t>t</w:t>
      </w:r>
      <w:r>
        <w:rPr>
          <w:spacing w:val="-1"/>
          <w:sz w:val="24"/>
          <w:szCs w:val="24"/>
        </w:rPr>
        <w:t>e</w:t>
      </w:r>
      <w:r>
        <w:rPr>
          <w:spacing w:val="-6"/>
          <w:sz w:val="24"/>
          <w:szCs w:val="24"/>
        </w:rPr>
        <w:t>c</w:t>
      </w:r>
      <w:r>
        <w:rPr>
          <w:sz w:val="24"/>
          <w:szCs w:val="24"/>
        </w:rPr>
        <w:t>t</w:t>
      </w:r>
      <w:r>
        <w:rPr>
          <w:spacing w:val="-9"/>
          <w:sz w:val="24"/>
          <w:szCs w:val="24"/>
        </w:rPr>
        <w:t>i</w:t>
      </w:r>
      <w:r>
        <w:rPr>
          <w:spacing w:val="9"/>
          <w:sz w:val="24"/>
          <w:szCs w:val="24"/>
        </w:rPr>
        <w:t>o</w:t>
      </w:r>
      <w:r>
        <w:rPr>
          <w:sz w:val="24"/>
          <w:szCs w:val="24"/>
        </w:rPr>
        <w:t>n</w:t>
      </w:r>
      <w:r>
        <w:rPr>
          <w:spacing w:val="3"/>
          <w:sz w:val="24"/>
          <w:szCs w:val="24"/>
        </w:rPr>
        <w:t xml:space="preserve"> </w:t>
      </w:r>
      <w:r>
        <w:rPr>
          <w:spacing w:val="-1"/>
          <w:sz w:val="24"/>
          <w:szCs w:val="24"/>
        </w:rPr>
        <w:t>a</w:t>
      </w:r>
      <w:r>
        <w:rPr>
          <w:spacing w:val="-5"/>
          <w:sz w:val="24"/>
          <w:szCs w:val="24"/>
        </w:rPr>
        <w:t>n</w:t>
      </w:r>
      <w:r>
        <w:rPr>
          <w:sz w:val="24"/>
          <w:szCs w:val="24"/>
        </w:rPr>
        <w:t>d</w:t>
      </w:r>
      <w:r>
        <w:rPr>
          <w:spacing w:val="8"/>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u</w:t>
      </w:r>
      <w:r>
        <w:rPr>
          <w:spacing w:val="-2"/>
          <w:sz w:val="24"/>
          <w:szCs w:val="24"/>
        </w:rPr>
        <w:t>s</w:t>
      </w:r>
      <w:r>
        <w:rPr>
          <w:spacing w:val="-1"/>
          <w:sz w:val="24"/>
          <w:szCs w:val="24"/>
        </w:rPr>
        <w:t>a</w:t>
      </w:r>
      <w:r>
        <w:rPr>
          <w:sz w:val="24"/>
          <w:szCs w:val="24"/>
        </w:rPr>
        <w:t>ge</w:t>
      </w:r>
      <w:r>
        <w:rPr>
          <w:spacing w:val="2"/>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H</w:t>
      </w:r>
      <w:r>
        <w:rPr>
          <w:spacing w:val="-10"/>
          <w:sz w:val="24"/>
          <w:szCs w:val="24"/>
        </w:rPr>
        <w:t>i</w:t>
      </w:r>
      <w:r>
        <w:rPr>
          <w:spacing w:val="-2"/>
          <w:sz w:val="24"/>
          <w:szCs w:val="24"/>
        </w:rPr>
        <w:t>s</w:t>
      </w:r>
      <w:r>
        <w:rPr>
          <w:spacing w:val="5"/>
          <w:sz w:val="24"/>
          <w:szCs w:val="24"/>
        </w:rPr>
        <w:t>to</w:t>
      </w:r>
      <w:r>
        <w:rPr>
          <w:sz w:val="24"/>
          <w:szCs w:val="24"/>
        </w:rPr>
        <w:t>g</w:t>
      </w:r>
      <w:r>
        <w:rPr>
          <w:spacing w:val="1"/>
          <w:sz w:val="24"/>
          <w:szCs w:val="24"/>
        </w:rPr>
        <w:t>r</w:t>
      </w:r>
      <w:r>
        <w:rPr>
          <w:spacing w:val="4"/>
          <w:sz w:val="24"/>
          <w:szCs w:val="24"/>
        </w:rPr>
        <w:t>a</w:t>
      </w:r>
      <w:r>
        <w:rPr>
          <w:sz w:val="24"/>
          <w:szCs w:val="24"/>
        </w:rPr>
        <w:t xml:space="preserve">m </w:t>
      </w:r>
      <w:r>
        <w:rPr>
          <w:spacing w:val="2"/>
          <w:sz w:val="24"/>
          <w:szCs w:val="24"/>
        </w:rPr>
        <w:t>E</w:t>
      </w:r>
      <w:r>
        <w:rPr>
          <w:sz w:val="24"/>
          <w:szCs w:val="24"/>
        </w:rPr>
        <w:t>qu</w:t>
      </w:r>
      <w:r>
        <w:rPr>
          <w:spacing w:val="4"/>
          <w:sz w:val="24"/>
          <w:szCs w:val="24"/>
        </w:rPr>
        <w:t>a</w:t>
      </w:r>
      <w:r>
        <w:rPr>
          <w:spacing w:val="-4"/>
          <w:sz w:val="24"/>
          <w:szCs w:val="24"/>
        </w:rPr>
        <w:t>li</w:t>
      </w:r>
      <w:r>
        <w:rPr>
          <w:spacing w:val="-1"/>
          <w:sz w:val="24"/>
          <w:szCs w:val="24"/>
        </w:rPr>
        <w:t>za</w:t>
      </w:r>
      <w:r>
        <w:rPr>
          <w:spacing w:val="10"/>
          <w:sz w:val="24"/>
          <w:szCs w:val="24"/>
        </w:rPr>
        <w:t>t</w:t>
      </w:r>
      <w:r>
        <w:rPr>
          <w:spacing w:val="-9"/>
          <w:sz w:val="24"/>
          <w:szCs w:val="24"/>
        </w:rPr>
        <w:t>i</w:t>
      </w:r>
      <w:r>
        <w:rPr>
          <w:spacing w:val="5"/>
          <w:sz w:val="24"/>
          <w:szCs w:val="24"/>
        </w:rPr>
        <w:t>o</w:t>
      </w:r>
      <w:r>
        <w:rPr>
          <w:sz w:val="24"/>
          <w:szCs w:val="24"/>
        </w:rPr>
        <w:t>n</w:t>
      </w:r>
      <w:r>
        <w:rPr>
          <w:spacing w:val="60"/>
          <w:sz w:val="24"/>
          <w:szCs w:val="24"/>
        </w:rPr>
        <w:t xml:space="preserve"> </w:t>
      </w:r>
      <w:r>
        <w:rPr>
          <w:spacing w:val="1"/>
          <w:sz w:val="24"/>
          <w:szCs w:val="24"/>
        </w:rPr>
        <w:t>(</w:t>
      </w:r>
      <w:r>
        <w:rPr>
          <w:sz w:val="24"/>
          <w:szCs w:val="24"/>
        </w:rPr>
        <w:t>H</w:t>
      </w:r>
      <w:r>
        <w:rPr>
          <w:spacing w:val="1"/>
          <w:sz w:val="24"/>
          <w:szCs w:val="24"/>
        </w:rPr>
        <w:t>E</w:t>
      </w:r>
      <w:r>
        <w:rPr>
          <w:sz w:val="24"/>
          <w:szCs w:val="24"/>
        </w:rPr>
        <w:t xml:space="preserve">) </w:t>
      </w:r>
      <w:r>
        <w:rPr>
          <w:spacing w:val="1"/>
          <w:sz w:val="24"/>
          <w:szCs w:val="24"/>
        </w:rPr>
        <w:t xml:space="preserve"> </w:t>
      </w:r>
      <w:r>
        <w:rPr>
          <w:spacing w:val="-1"/>
          <w:sz w:val="24"/>
          <w:szCs w:val="24"/>
        </w:rPr>
        <w:t>a</w:t>
      </w:r>
      <w:r>
        <w:rPr>
          <w:spacing w:val="-5"/>
          <w:sz w:val="24"/>
          <w:szCs w:val="24"/>
        </w:rPr>
        <w:t>n</w:t>
      </w:r>
      <w:r>
        <w:rPr>
          <w:sz w:val="24"/>
          <w:szCs w:val="24"/>
        </w:rPr>
        <w:t xml:space="preserve">d  </w:t>
      </w:r>
      <w:r>
        <w:rPr>
          <w:spacing w:val="5"/>
          <w:sz w:val="24"/>
          <w:szCs w:val="24"/>
        </w:rPr>
        <w:t>t</w:t>
      </w:r>
      <w:r>
        <w:rPr>
          <w:spacing w:val="-5"/>
          <w:sz w:val="24"/>
          <w:szCs w:val="24"/>
        </w:rPr>
        <w:t>h</w:t>
      </w:r>
      <w:r>
        <w:rPr>
          <w:sz w:val="24"/>
          <w:szCs w:val="24"/>
        </w:rPr>
        <w:t xml:space="preserve">e </w:t>
      </w:r>
      <w:r>
        <w:rPr>
          <w:spacing w:val="4"/>
          <w:sz w:val="24"/>
          <w:szCs w:val="24"/>
        </w:rPr>
        <w:t xml:space="preserve"> </w:t>
      </w:r>
      <w:r>
        <w:rPr>
          <w:spacing w:val="-4"/>
          <w:sz w:val="24"/>
          <w:szCs w:val="24"/>
        </w:rPr>
        <w:t>F</w:t>
      </w:r>
      <w:r>
        <w:rPr>
          <w:sz w:val="24"/>
          <w:szCs w:val="24"/>
        </w:rPr>
        <w:t>u</w:t>
      </w:r>
      <w:r>
        <w:rPr>
          <w:spacing w:val="-1"/>
          <w:sz w:val="24"/>
          <w:szCs w:val="24"/>
        </w:rPr>
        <w:t>z</w:t>
      </w:r>
      <w:r>
        <w:rPr>
          <w:spacing w:val="4"/>
          <w:sz w:val="24"/>
          <w:szCs w:val="24"/>
        </w:rPr>
        <w:t>z</w:t>
      </w:r>
      <w:r>
        <w:rPr>
          <w:sz w:val="24"/>
          <w:szCs w:val="24"/>
        </w:rPr>
        <w:t>y</w:t>
      </w:r>
      <w:r>
        <w:rPr>
          <w:spacing w:val="55"/>
          <w:sz w:val="24"/>
          <w:szCs w:val="24"/>
        </w:rPr>
        <w:t xml:space="preserve"> </w:t>
      </w:r>
      <w:r>
        <w:rPr>
          <w:spacing w:val="1"/>
          <w:sz w:val="24"/>
          <w:szCs w:val="24"/>
        </w:rPr>
        <w:t>S</w:t>
      </w:r>
      <w:r>
        <w:rPr>
          <w:sz w:val="24"/>
          <w:szCs w:val="24"/>
        </w:rPr>
        <w:t>upp</w:t>
      </w:r>
      <w:r>
        <w:rPr>
          <w:spacing w:val="5"/>
          <w:sz w:val="24"/>
          <w:szCs w:val="24"/>
        </w:rPr>
        <w:t>o</w:t>
      </w:r>
      <w:r>
        <w:rPr>
          <w:spacing w:val="-3"/>
          <w:sz w:val="24"/>
          <w:szCs w:val="24"/>
        </w:rPr>
        <w:t>r</w:t>
      </w:r>
      <w:r>
        <w:rPr>
          <w:sz w:val="24"/>
          <w:szCs w:val="24"/>
        </w:rPr>
        <w:t xml:space="preserve">t </w:t>
      </w:r>
      <w:r>
        <w:rPr>
          <w:spacing w:val="10"/>
          <w:sz w:val="24"/>
          <w:szCs w:val="24"/>
        </w:rPr>
        <w:t xml:space="preserve"> </w:t>
      </w:r>
      <w:r>
        <w:rPr>
          <w:sz w:val="24"/>
          <w:szCs w:val="24"/>
        </w:rPr>
        <w:t>V</w:t>
      </w:r>
      <w:r>
        <w:rPr>
          <w:spacing w:val="-1"/>
          <w:sz w:val="24"/>
          <w:szCs w:val="24"/>
        </w:rPr>
        <w:t>e</w:t>
      </w:r>
      <w:r>
        <w:rPr>
          <w:spacing w:val="-6"/>
          <w:sz w:val="24"/>
          <w:szCs w:val="24"/>
        </w:rPr>
        <w:t>c</w:t>
      </w:r>
      <w:r>
        <w:rPr>
          <w:sz w:val="24"/>
          <w:szCs w:val="24"/>
        </w:rPr>
        <w:t>t</w:t>
      </w:r>
      <w:r>
        <w:rPr>
          <w:spacing w:val="5"/>
          <w:sz w:val="24"/>
          <w:szCs w:val="24"/>
        </w:rPr>
        <w:t>o</w:t>
      </w:r>
      <w:r>
        <w:rPr>
          <w:sz w:val="24"/>
          <w:szCs w:val="24"/>
        </w:rPr>
        <w:t xml:space="preserve">r </w:t>
      </w:r>
      <w:r>
        <w:rPr>
          <w:spacing w:val="1"/>
          <w:sz w:val="24"/>
          <w:szCs w:val="24"/>
        </w:rPr>
        <w:t xml:space="preserve"> </w:t>
      </w:r>
      <w:r>
        <w:rPr>
          <w:spacing w:val="-2"/>
          <w:sz w:val="24"/>
          <w:szCs w:val="24"/>
        </w:rPr>
        <w:t>M</w:t>
      </w:r>
      <w:r>
        <w:rPr>
          <w:spacing w:val="-1"/>
          <w:sz w:val="24"/>
          <w:szCs w:val="24"/>
        </w:rPr>
        <w:t>ac</w:t>
      </w:r>
      <w:r>
        <w:rPr>
          <w:sz w:val="24"/>
          <w:szCs w:val="24"/>
        </w:rPr>
        <w:t>h</w:t>
      </w:r>
      <w:r>
        <w:rPr>
          <w:spacing w:val="-4"/>
          <w:sz w:val="24"/>
          <w:szCs w:val="24"/>
        </w:rPr>
        <w:t>i</w:t>
      </w:r>
      <w:r>
        <w:rPr>
          <w:spacing w:val="6"/>
          <w:sz w:val="24"/>
          <w:szCs w:val="24"/>
        </w:rPr>
        <w:t>n</w:t>
      </w:r>
      <w:r>
        <w:rPr>
          <w:sz w:val="24"/>
          <w:szCs w:val="24"/>
        </w:rPr>
        <w:t xml:space="preserve">e </w:t>
      </w:r>
      <w:r>
        <w:rPr>
          <w:spacing w:val="4"/>
          <w:sz w:val="24"/>
          <w:szCs w:val="24"/>
        </w:rPr>
        <w:t xml:space="preserve"> </w:t>
      </w:r>
      <w:r>
        <w:rPr>
          <w:spacing w:val="1"/>
          <w:sz w:val="24"/>
          <w:szCs w:val="24"/>
        </w:rPr>
        <w:t>(</w:t>
      </w:r>
      <w:r>
        <w:rPr>
          <w:spacing w:val="-4"/>
          <w:sz w:val="24"/>
          <w:szCs w:val="24"/>
        </w:rPr>
        <w:t>F</w:t>
      </w:r>
      <w:r>
        <w:rPr>
          <w:spacing w:val="1"/>
          <w:sz w:val="24"/>
          <w:szCs w:val="24"/>
        </w:rPr>
        <w:t>S</w:t>
      </w:r>
      <w:r>
        <w:rPr>
          <w:sz w:val="24"/>
          <w:szCs w:val="24"/>
        </w:rPr>
        <w:t>V</w:t>
      </w:r>
      <w:r>
        <w:rPr>
          <w:spacing w:val="-3"/>
          <w:sz w:val="24"/>
          <w:szCs w:val="24"/>
        </w:rPr>
        <w:t>M</w:t>
      </w:r>
      <w:r>
        <w:rPr>
          <w:sz w:val="24"/>
          <w:szCs w:val="24"/>
        </w:rPr>
        <w:t xml:space="preserve">) </w:t>
      </w:r>
      <w:r>
        <w:rPr>
          <w:spacing w:val="6"/>
          <w:sz w:val="24"/>
          <w:szCs w:val="24"/>
        </w:rPr>
        <w:t xml:space="preserve"> </w:t>
      </w:r>
      <w:r>
        <w:rPr>
          <w:spacing w:val="4"/>
          <w:sz w:val="24"/>
          <w:szCs w:val="24"/>
        </w:rPr>
        <w:t>c</w:t>
      </w:r>
      <w:r>
        <w:rPr>
          <w:spacing w:val="-9"/>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9"/>
          <w:sz w:val="24"/>
          <w:szCs w:val="24"/>
        </w:rPr>
        <w:t>o</w:t>
      </w:r>
      <w:r>
        <w:rPr>
          <w:sz w:val="24"/>
          <w:szCs w:val="24"/>
        </w:rPr>
        <w:t xml:space="preserve">n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w:t>
      </w:r>
      <w:r>
        <w:rPr>
          <w:spacing w:val="4"/>
          <w:sz w:val="24"/>
          <w:szCs w:val="24"/>
        </w:rPr>
        <w:t>e</w:t>
      </w:r>
      <w:r>
        <w:rPr>
          <w:spacing w:val="-2"/>
          <w:sz w:val="24"/>
          <w:szCs w:val="24"/>
        </w:rPr>
        <w:t>s</w:t>
      </w:r>
      <w:r>
        <w:rPr>
          <w:sz w:val="24"/>
          <w:szCs w:val="24"/>
        </w:rPr>
        <w:t>.</w:t>
      </w:r>
      <w:r>
        <w:rPr>
          <w:spacing w:val="12"/>
          <w:sz w:val="24"/>
          <w:szCs w:val="24"/>
        </w:rPr>
        <w:t xml:space="preserve"> </w:t>
      </w:r>
      <w:r>
        <w:rPr>
          <w:spacing w:val="2"/>
          <w:sz w:val="24"/>
          <w:szCs w:val="24"/>
        </w:rPr>
        <w:t>T</w:t>
      </w:r>
      <w:r>
        <w:rPr>
          <w:spacing w:val="-5"/>
          <w:sz w:val="24"/>
          <w:szCs w:val="24"/>
        </w:rPr>
        <w:t>h</w:t>
      </w:r>
      <w:r>
        <w:rPr>
          <w:sz w:val="24"/>
          <w:szCs w:val="24"/>
        </w:rPr>
        <w:t>e</w:t>
      </w:r>
      <w:r>
        <w:rPr>
          <w:spacing w:val="8"/>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w:t>
      </w:r>
      <w:r>
        <w:rPr>
          <w:spacing w:val="2"/>
          <w:sz w:val="24"/>
          <w:szCs w:val="24"/>
        </w:rPr>
        <w:t>M</w:t>
      </w:r>
      <w:r>
        <w:rPr>
          <w:sz w:val="24"/>
          <w:szCs w:val="24"/>
        </w:rPr>
        <w:t>R</w:t>
      </w:r>
      <w:r>
        <w:rPr>
          <w:spacing w:val="12"/>
          <w:sz w:val="24"/>
          <w:szCs w:val="24"/>
        </w:rPr>
        <w:t xml:space="preserve"> </w:t>
      </w:r>
      <w:r>
        <w:rPr>
          <w:spacing w:val="-4"/>
          <w:sz w:val="24"/>
          <w:szCs w:val="24"/>
        </w:rPr>
        <w:t>im</w:t>
      </w:r>
      <w:r>
        <w:rPr>
          <w:spacing w:val="-1"/>
          <w:sz w:val="24"/>
          <w:szCs w:val="24"/>
        </w:rPr>
        <w:t>a</w:t>
      </w:r>
      <w:r>
        <w:rPr>
          <w:sz w:val="24"/>
          <w:szCs w:val="24"/>
        </w:rPr>
        <w:t>ge</w:t>
      </w:r>
      <w:r>
        <w:rPr>
          <w:spacing w:val="13"/>
          <w:sz w:val="24"/>
          <w:szCs w:val="24"/>
        </w:rPr>
        <w:t xml:space="preserve"> </w:t>
      </w:r>
      <w:r>
        <w:rPr>
          <w:spacing w:val="-4"/>
          <w:sz w:val="24"/>
          <w:szCs w:val="24"/>
        </w:rPr>
        <w:t>i</w:t>
      </w:r>
      <w:r>
        <w:rPr>
          <w:sz w:val="24"/>
          <w:szCs w:val="24"/>
        </w:rPr>
        <w:t>s</w:t>
      </w:r>
      <w:r>
        <w:rPr>
          <w:spacing w:val="7"/>
          <w:sz w:val="24"/>
          <w:szCs w:val="24"/>
        </w:rPr>
        <w:t xml:space="preserve"> </w:t>
      </w:r>
      <w:r>
        <w:rPr>
          <w:sz w:val="24"/>
          <w:szCs w:val="24"/>
        </w:rPr>
        <w:t>p</w:t>
      </w:r>
      <w:r>
        <w:rPr>
          <w:spacing w:val="1"/>
          <w:sz w:val="24"/>
          <w:szCs w:val="24"/>
        </w:rPr>
        <w:t>r</w:t>
      </w:r>
      <w:r>
        <w:rPr>
          <w:spacing w:val="4"/>
          <w:sz w:val="24"/>
          <w:szCs w:val="24"/>
        </w:rPr>
        <w:t>e</w:t>
      </w:r>
      <w:r>
        <w:rPr>
          <w:spacing w:val="2"/>
          <w:sz w:val="24"/>
          <w:szCs w:val="24"/>
        </w:rPr>
        <w:t>-</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ss</w:t>
      </w:r>
      <w:r>
        <w:rPr>
          <w:spacing w:val="-1"/>
          <w:sz w:val="24"/>
          <w:szCs w:val="24"/>
        </w:rPr>
        <w:t>e</w:t>
      </w:r>
      <w:r>
        <w:rPr>
          <w:sz w:val="24"/>
          <w:szCs w:val="24"/>
        </w:rPr>
        <w:t>d</w:t>
      </w:r>
      <w:r>
        <w:rPr>
          <w:spacing w:val="9"/>
          <w:sz w:val="24"/>
          <w:szCs w:val="24"/>
        </w:rPr>
        <w:t xml:space="preserve"> </w:t>
      </w:r>
      <w:r>
        <w:rPr>
          <w:sz w:val="24"/>
          <w:szCs w:val="24"/>
        </w:rPr>
        <w:t>w</w:t>
      </w:r>
      <w:r>
        <w:rPr>
          <w:spacing w:val="-10"/>
          <w:sz w:val="24"/>
          <w:szCs w:val="24"/>
        </w:rPr>
        <w:t>i</w:t>
      </w:r>
      <w:r>
        <w:rPr>
          <w:spacing w:val="5"/>
          <w:sz w:val="24"/>
          <w:szCs w:val="24"/>
        </w:rPr>
        <w:t>t</w:t>
      </w:r>
      <w:r>
        <w:rPr>
          <w:sz w:val="24"/>
          <w:szCs w:val="24"/>
        </w:rPr>
        <w:t>h</w:t>
      </w:r>
      <w:r>
        <w:rPr>
          <w:spacing w:val="9"/>
          <w:sz w:val="24"/>
          <w:szCs w:val="24"/>
        </w:rPr>
        <w:t xml:space="preserve"> </w:t>
      </w:r>
      <w:r>
        <w:rPr>
          <w:sz w:val="24"/>
          <w:szCs w:val="24"/>
        </w:rPr>
        <w:t>h</w:t>
      </w:r>
      <w:r>
        <w:rPr>
          <w:spacing w:val="-4"/>
          <w:sz w:val="24"/>
          <w:szCs w:val="24"/>
        </w:rPr>
        <w:t>i</w:t>
      </w:r>
      <w:r>
        <w:rPr>
          <w:spacing w:val="-2"/>
          <w:sz w:val="24"/>
          <w:szCs w:val="24"/>
        </w:rPr>
        <w:t>s</w:t>
      </w:r>
      <w:r>
        <w:rPr>
          <w:spacing w:val="5"/>
          <w:sz w:val="24"/>
          <w:szCs w:val="24"/>
        </w:rPr>
        <w:t>to</w:t>
      </w:r>
      <w:r>
        <w:rPr>
          <w:sz w:val="24"/>
          <w:szCs w:val="24"/>
        </w:rPr>
        <w:t>g</w:t>
      </w:r>
      <w:r>
        <w:rPr>
          <w:spacing w:val="1"/>
          <w:sz w:val="24"/>
          <w:szCs w:val="24"/>
        </w:rPr>
        <w:t>r</w:t>
      </w:r>
      <w:r>
        <w:rPr>
          <w:spacing w:val="-1"/>
          <w:sz w:val="24"/>
          <w:szCs w:val="24"/>
        </w:rPr>
        <w:t>a</w:t>
      </w:r>
      <w:r>
        <w:rPr>
          <w:sz w:val="24"/>
          <w:szCs w:val="24"/>
        </w:rPr>
        <w:t xml:space="preserve">m </w:t>
      </w:r>
      <w:r>
        <w:rPr>
          <w:spacing w:val="-1"/>
          <w:sz w:val="24"/>
          <w:szCs w:val="24"/>
        </w:rPr>
        <w:t>e</w:t>
      </w:r>
      <w:r>
        <w:rPr>
          <w:sz w:val="24"/>
          <w:szCs w:val="24"/>
        </w:rPr>
        <w:t>qu</w:t>
      </w:r>
      <w:r>
        <w:rPr>
          <w:spacing w:val="4"/>
          <w:sz w:val="24"/>
          <w:szCs w:val="24"/>
        </w:rPr>
        <w:t>a</w:t>
      </w:r>
      <w:r>
        <w:rPr>
          <w:spacing w:val="-4"/>
          <w:sz w:val="24"/>
          <w:szCs w:val="24"/>
        </w:rPr>
        <w:t>li</w:t>
      </w:r>
      <w:r>
        <w:rPr>
          <w:spacing w:val="4"/>
          <w:sz w:val="24"/>
          <w:szCs w:val="24"/>
        </w:rPr>
        <w:t>z</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pacing w:val="4"/>
          <w:sz w:val="24"/>
          <w:szCs w:val="24"/>
        </w:rPr>
        <w:t>a</w:t>
      </w:r>
      <w:r>
        <w:rPr>
          <w:sz w:val="24"/>
          <w:szCs w:val="24"/>
        </w:rPr>
        <w:t xml:space="preserve">nd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5"/>
          <w:sz w:val="24"/>
          <w:szCs w:val="24"/>
        </w:rPr>
        <w:t xml:space="preserve"> t</w:t>
      </w:r>
      <w:r>
        <w:rPr>
          <w:spacing w:val="-5"/>
          <w:sz w:val="24"/>
          <w:szCs w:val="24"/>
        </w:rPr>
        <w:t>h</w:t>
      </w:r>
      <w:r>
        <w:rPr>
          <w:sz w:val="24"/>
          <w:szCs w:val="24"/>
        </w:rPr>
        <w:t>e</w:t>
      </w:r>
      <w:r>
        <w:rPr>
          <w:spacing w:val="9"/>
          <w:sz w:val="24"/>
          <w:szCs w:val="24"/>
        </w:rPr>
        <w:t xml:space="preserve"> </w:t>
      </w:r>
      <w:r>
        <w:rPr>
          <w:spacing w:val="-1"/>
          <w:sz w:val="24"/>
          <w:szCs w:val="24"/>
        </w:rPr>
        <w:t>a</w:t>
      </w:r>
      <w:r>
        <w:rPr>
          <w:sz w:val="24"/>
          <w:szCs w:val="24"/>
        </w:rPr>
        <w:t>pp</w:t>
      </w:r>
      <w:r>
        <w:rPr>
          <w:spacing w:val="1"/>
          <w:sz w:val="24"/>
          <w:szCs w:val="24"/>
        </w:rPr>
        <w:t>r</w:t>
      </w:r>
      <w:r>
        <w:rPr>
          <w:spacing w:val="-1"/>
          <w:sz w:val="24"/>
          <w:szCs w:val="24"/>
        </w:rPr>
        <w:t>e</w:t>
      </w:r>
      <w:r>
        <w:rPr>
          <w:spacing w:val="-5"/>
          <w:sz w:val="24"/>
          <w:szCs w:val="24"/>
        </w:rPr>
        <w:t>h</w:t>
      </w:r>
      <w:r>
        <w:rPr>
          <w:spacing w:val="4"/>
          <w:sz w:val="24"/>
          <w:szCs w:val="24"/>
        </w:rPr>
        <w:t>e</w:t>
      </w:r>
      <w:r>
        <w:rPr>
          <w:spacing w:val="-5"/>
          <w:sz w:val="24"/>
          <w:szCs w:val="24"/>
        </w:rPr>
        <w:t>n</w:t>
      </w:r>
      <w:r>
        <w:rPr>
          <w:spacing w:val="2"/>
          <w:sz w:val="24"/>
          <w:szCs w:val="24"/>
        </w:rPr>
        <w:t>s</w:t>
      </w:r>
      <w:r>
        <w:rPr>
          <w:spacing w:val="-4"/>
          <w:sz w:val="24"/>
          <w:szCs w:val="24"/>
        </w:rPr>
        <w:t>i</w:t>
      </w:r>
      <w:r>
        <w:rPr>
          <w:sz w:val="24"/>
          <w:szCs w:val="24"/>
        </w:rPr>
        <w:t>ve</w:t>
      </w:r>
      <w:r>
        <w:rPr>
          <w:spacing w:val="9"/>
          <w:sz w:val="24"/>
          <w:szCs w:val="24"/>
        </w:rPr>
        <w:t xml:space="preserve"> </w:t>
      </w:r>
      <w:r>
        <w:rPr>
          <w:spacing w:val="-1"/>
          <w:sz w:val="24"/>
          <w:szCs w:val="24"/>
        </w:rPr>
        <w:t>c</w:t>
      </w:r>
      <w:r>
        <w:rPr>
          <w:spacing w:val="9"/>
          <w:sz w:val="24"/>
          <w:szCs w:val="24"/>
        </w:rPr>
        <w:t>o</w:t>
      </w:r>
      <w:r>
        <w:rPr>
          <w:spacing w:val="-9"/>
          <w:sz w:val="24"/>
          <w:szCs w:val="24"/>
        </w:rPr>
        <w:t>m</w:t>
      </w:r>
      <w:r>
        <w:rPr>
          <w:sz w:val="24"/>
          <w:szCs w:val="24"/>
        </w:rPr>
        <w:t>p</w:t>
      </w:r>
      <w:r>
        <w:rPr>
          <w:spacing w:val="5"/>
          <w:sz w:val="24"/>
          <w:szCs w:val="24"/>
        </w:rPr>
        <w:t>o</w:t>
      </w:r>
      <w:r>
        <w:rPr>
          <w:spacing w:val="-5"/>
          <w:sz w:val="24"/>
          <w:szCs w:val="24"/>
        </w:rPr>
        <w:t>n</w:t>
      </w:r>
      <w:r>
        <w:rPr>
          <w:spacing w:val="4"/>
          <w:sz w:val="24"/>
          <w:szCs w:val="24"/>
        </w:rPr>
        <w:t>e</w:t>
      </w:r>
      <w:r>
        <w:rPr>
          <w:spacing w:val="-5"/>
          <w:sz w:val="24"/>
          <w:szCs w:val="24"/>
        </w:rPr>
        <w:t>n</w:t>
      </w:r>
      <w:r>
        <w:rPr>
          <w:spacing w:val="5"/>
          <w:sz w:val="24"/>
          <w:szCs w:val="24"/>
        </w:rPr>
        <w:t>t</w:t>
      </w:r>
      <w:r>
        <w:rPr>
          <w:sz w:val="24"/>
          <w:szCs w:val="24"/>
        </w:rPr>
        <w:t>s</w:t>
      </w:r>
      <w:r>
        <w:rPr>
          <w:spacing w:val="7"/>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5"/>
          <w:sz w:val="24"/>
          <w:szCs w:val="24"/>
        </w:rPr>
        <w:t>t</w:t>
      </w:r>
      <w:r>
        <w:rPr>
          <w:spacing w:val="-5"/>
          <w:sz w:val="24"/>
          <w:szCs w:val="24"/>
        </w:rPr>
        <w:t>h</w:t>
      </w:r>
      <w:r>
        <w:rPr>
          <w:sz w:val="24"/>
          <w:szCs w:val="24"/>
        </w:rPr>
        <w:t>e</w:t>
      </w:r>
      <w:r>
        <w:rPr>
          <w:spacing w:val="9"/>
          <w:sz w:val="24"/>
          <w:szCs w:val="24"/>
        </w:rPr>
        <w:t xml:space="preserve"> </w:t>
      </w:r>
      <w:r>
        <w:rPr>
          <w:sz w:val="24"/>
          <w:szCs w:val="24"/>
        </w:rPr>
        <w:t>p</w:t>
      </w:r>
      <w:r>
        <w:rPr>
          <w:spacing w:val="-5"/>
          <w:sz w:val="24"/>
          <w:szCs w:val="24"/>
        </w:rPr>
        <w:t>h</w:t>
      </w:r>
      <w:r>
        <w:rPr>
          <w:sz w:val="24"/>
          <w:szCs w:val="24"/>
        </w:rPr>
        <w:t>oto</w:t>
      </w:r>
      <w:r>
        <w:rPr>
          <w:spacing w:val="10"/>
          <w:sz w:val="24"/>
          <w:szCs w:val="24"/>
        </w:rPr>
        <w:t xml:space="preserve"> </w:t>
      </w:r>
      <w:r>
        <w:rPr>
          <w:sz w:val="24"/>
          <w:szCs w:val="24"/>
        </w:rPr>
        <w:t>p</w:t>
      </w:r>
      <w:r>
        <w:rPr>
          <w:spacing w:val="1"/>
          <w:sz w:val="24"/>
          <w:szCs w:val="24"/>
        </w:rPr>
        <w:t>r</w:t>
      </w:r>
      <w:r>
        <w:rPr>
          <w:spacing w:val="-4"/>
          <w:sz w:val="24"/>
          <w:szCs w:val="24"/>
        </w:rPr>
        <w:t>im</w:t>
      </w:r>
      <w:r>
        <w:rPr>
          <w:spacing w:val="-1"/>
          <w:sz w:val="24"/>
          <w:szCs w:val="24"/>
        </w:rPr>
        <w:t>a</w:t>
      </w:r>
      <w:r>
        <w:rPr>
          <w:spacing w:val="6"/>
          <w:sz w:val="24"/>
          <w:szCs w:val="24"/>
        </w:rPr>
        <w:t>r</w:t>
      </w:r>
      <w:r>
        <w:rPr>
          <w:sz w:val="24"/>
          <w:szCs w:val="24"/>
        </w:rPr>
        <w:t>i</w:t>
      </w:r>
      <w:r>
        <w:rPr>
          <w:spacing w:val="1"/>
          <w:sz w:val="24"/>
          <w:szCs w:val="24"/>
        </w:rPr>
        <w:t>l</w:t>
      </w:r>
      <w:r>
        <w:rPr>
          <w:sz w:val="24"/>
          <w:szCs w:val="24"/>
        </w:rPr>
        <w:t>y</w:t>
      </w:r>
      <w:r>
        <w:rPr>
          <w:spacing w:val="5"/>
          <w:sz w:val="24"/>
          <w:szCs w:val="24"/>
        </w:rPr>
        <w:t xml:space="preserve"> </w:t>
      </w:r>
      <w:r>
        <w:rPr>
          <w:spacing w:val="-5"/>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10"/>
          <w:sz w:val="24"/>
          <w:szCs w:val="24"/>
        </w:rPr>
        <w:t xml:space="preserve"> </w:t>
      </w:r>
      <w:r>
        <w:rPr>
          <w:spacing w:val="5"/>
          <w:sz w:val="24"/>
          <w:szCs w:val="24"/>
        </w:rPr>
        <w:t>o</w:t>
      </w:r>
      <w:r>
        <w:rPr>
          <w:sz w:val="24"/>
          <w:szCs w:val="24"/>
        </w:rPr>
        <w:t xml:space="preserve">n </w:t>
      </w:r>
      <w:r>
        <w:rPr>
          <w:spacing w:val="5"/>
          <w:sz w:val="24"/>
          <w:szCs w:val="24"/>
        </w:rPr>
        <w:t>t</w:t>
      </w:r>
      <w:r>
        <w:rPr>
          <w:spacing w:val="-5"/>
          <w:sz w:val="24"/>
          <w:szCs w:val="24"/>
        </w:rPr>
        <w:t>h</w:t>
      </w:r>
      <w:r>
        <w:rPr>
          <w:sz w:val="24"/>
          <w:szCs w:val="24"/>
        </w:rPr>
        <w:t>e</w:t>
      </w:r>
      <w:r>
        <w:rPr>
          <w:spacing w:val="9"/>
          <w:sz w:val="24"/>
          <w:szCs w:val="24"/>
        </w:rPr>
        <w:t xml:space="preserve"> </w:t>
      </w:r>
      <w:r>
        <w:rPr>
          <w:spacing w:val="-2"/>
          <w:sz w:val="24"/>
          <w:szCs w:val="24"/>
        </w:rPr>
        <w:t>M</w:t>
      </w:r>
      <w:r>
        <w:rPr>
          <w:spacing w:val="3"/>
          <w:sz w:val="24"/>
          <w:szCs w:val="24"/>
        </w:rPr>
        <w:t>R</w:t>
      </w:r>
      <w:r>
        <w:rPr>
          <w:sz w:val="24"/>
          <w:szCs w:val="24"/>
        </w:rPr>
        <w:t xml:space="preserve">F </w:t>
      </w:r>
      <w:r>
        <w:rPr>
          <w:spacing w:val="4"/>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hm</w:t>
      </w:r>
      <w:r>
        <w:rPr>
          <w:spacing w:val="1"/>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 xml:space="preserve">n </w:t>
      </w:r>
      <w:r>
        <w:rPr>
          <w:spacing w:val="5"/>
          <w:sz w:val="24"/>
          <w:szCs w:val="24"/>
        </w:rPr>
        <w:t>t</w:t>
      </w:r>
      <w:r>
        <w:rPr>
          <w:spacing w:val="-1"/>
          <w:sz w:val="24"/>
          <w:szCs w:val="24"/>
        </w:rPr>
        <w:t>ec</w:t>
      </w:r>
      <w:r>
        <w:rPr>
          <w:sz w:val="24"/>
          <w:szCs w:val="24"/>
        </w:rPr>
        <w:t>hn</w:t>
      </w:r>
      <w:r>
        <w:rPr>
          <w:spacing w:val="-4"/>
          <w:sz w:val="24"/>
          <w:szCs w:val="24"/>
        </w:rPr>
        <w:t>i</w:t>
      </w:r>
      <w:r>
        <w:rPr>
          <w:sz w:val="24"/>
          <w:szCs w:val="24"/>
        </w:rPr>
        <w:t>qu</w:t>
      </w:r>
      <w:r>
        <w:rPr>
          <w:spacing w:val="-1"/>
          <w:sz w:val="24"/>
          <w:szCs w:val="24"/>
        </w:rPr>
        <w:t>e</w:t>
      </w:r>
      <w:r>
        <w:rPr>
          <w:sz w:val="24"/>
          <w:szCs w:val="24"/>
        </w:rPr>
        <w:t>.</w:t>
      </w:r>
      <w:r>
        <w:rPr>
          <w:spacing w:val="7"/>
          <w:sz w:val="24"/>
          <w:szCs w:val="24"/>
        </w:rPr>
        <w:t xml:space="preserve"> </w:t>
      </w:r>
      <w:r>
        <w:rPr>
          <w:spacing w:val="-2"/>
          <w:sz w:val="24"/>
          <w:szCs w:val="24"/>
        </w:rPr>
        <w:t>M</w:t>
      </w:r>
      <w:r>
        <w:rPr>
          <w:spacing w:val="3"/>
          <w:sz w:val="24"/>
          <w:szCs w:val="24"/>
        </w:rPr>
        <w:t>R</w:t>
      </w:r>
      <w:r>
        <w:rPr>
          <w:sz w:val="24"/>
          <w:szCs w:val="24"/>
        </w:rPr>
        <w:t>F</w:t>
      </w:r>
      <w:r>
        <w:rPr>
          <w:spacing w:val="6"/>
          <w:sz w:val="24"/>
          <w:szCs w:val="24"/>
        </w:rPr>
        <w:t xml:space="preserve">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 xml:space="preserve">h </w:t>
      </w:r>
      <w:r>
        <w:rPr>
          <w:spacing w:val="-1"/>
          <w:sz w:val="24"/>
          <w:szCs w:val="24"/>
        </w:rPr>
        <w:t>e</w:t>
      </w:r>
      <w:r>
        <w:rPr>
          <w:spacing w:val="-5"/>
          <w:sz w:val="24"/>
          <w:szCs w:val="24"/>
        </w:rPr>
        <w:t>x</w:t>
      </w:r>
      <w:r>
        <w:rPr>
          <w:sz w:val="24"/>
          <w:szCs w:val="24"/>
        </w:rPr>
        <w:t>p</w:t>
      </w:r>
      <w:r>
        <w:rPr>
          <w:spacing w:val="4"/>
          <w:sz w:val="24"/>
          <w:szCs w:val="24"/>
        </w:rPr>
        <w:t>a</w:t>
      </w:r>
      <w:r>
        <w:rPr>
          <w:spacing w:val="-5"/>
          <w:sz w:val="24"/>
          <w:szCs w:val="24"/>
        </w:rPr>
        <w:t>n</w:t>
      </w:r>
      <w:r>
        <w:rPr>
          <w:sz w:val="24"/>
          <w:szCs w:val="24"/>
        </w:rPr>
        <w:t>d</w:t>
      </w:r>
      <w:r>
        <w:rPr>
          <w:spacing w:val="-1"/>
          <w:sz w:val="24"/>
          <w:szCs w:val="24"/>
        </w:rPr>
        <w:t>e</w:t>
      </w:r>
      <w:r>
        <w:rPr>
          <w:sz w:val="24"/>
          <w:szCs w:val="24"/>
        </w:rPr>
        <w:t>d</w:t>
      </w:r>
      <w:r>
        <w:rPr>
          <w:spacing w:val="5"/>
          <w:sz w:val="24"/>
          <w:szCs w:val="24"/>
        </w:rPr>
        <w:t xml:space="preserve"> t</w:t>
      </w:r>
      <w:r>
        <w:rPr>
          <w:spacing w:val="-5"/>
          <w:sz w:val="24"/>
          <w:szCs w:val="24"/>
        </w:rPr>
        <w:t>h</w:t>
      </w:r>
      <w:r>
        <w:rPr>
          <w:sz w:val="24"/>
          <w:szCs w:val="24"/>
        </w:rPr>
        <w:t>e</w:t>
      </w:r>
      <w:r>
        <w:rPr>
          <w:spacing w:val="4"/>
          <w:sz w:val="24"/>
          <w:szCs w:val="24"/>
        </w:rPr>
        <w:t xml:space="preserve"> </w:t>
      </w:r>
      <w:r>
        <w:rPr>
          <w:spacing w:val="5"/>
          <w:sz w:val="24"/>
          <w:szCs w:val="24"/>
        </w:rPr>
        <w:t>tu</w:t>
      </w:r>
      <w:r>
        <w:rPr>
          <w:spacing w:val="-9"/>
          <w:sz w:val="24"/>
          <w:szCs w:val="24"/>
        </w:rPr>
        <w:t>m</w:t>
      </w:r>
      <w:r>
        <w:rPr>
          <w:spacing w:val="5"/>
          <w:sz w:val="24"/>
          <w:szCs w:val="24"/>
        </w:rPr>
        <w:t>o</w:t>
      </w:r>
      <w:r>
        <w:rPr>
          <w:sz w:val="24"/>
          <w:szCs w:val="24"/>
        </w:rPr>
        <w:t xml:space="preserve">r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7"/>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22"/>
          <w:sz w:val="24"/>
          <w:szCs w:val="24"/>
        </w:rPr>
        <w:t xml:space="preserve"> </w:t>
      </w:r>
      <w:r>
        <w:rPr>
          <w:spacing w:val="5"/>
          <w:sz w:val="24"/>
          <w:szCs w:val="24"/>
        </w:rPr>
        <w:t>t</w:t>
      </w:r>
      <w:r>
        <w:rPr>
          <w:spacing w:val="-5"/>
          <w:sz w:val="24"/>
          <w:szCs w:val="24"/>
        </w:rPr>
        <w:t>h</w:t>
      </w:r>
      <w:r>
        <w:rPr>
          <w:spacing w:val="1"/>
          <w:sz w:val="24"/>
          <w:szCs w:val="24"/>
        </w:rPr>
        <w:t>r</w:t>
      </w:r>
      <w:r>
        <w:rPr>
          <w:spacing w:val="5"/>
          <w:sz w:val="24"/>
          <w:szCs w:val="24"/>
        </w:rPr>
        <w:t>o</w:t>
      </w:r>
      <w:r>
        <w:rPr>
          <w:sz w:val="24"/>
          <w:szCs w:val="24"/>
        </w:rPr>
        <w:t>ugh</w:t>
      </w:r>
      <w:r>
        <w:rPr>
          <w:spacing w:val="-17"/>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17"/>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5"/>
          <w:sz w:val="24"/>
          <w:szCs w:val="24"/>
        </w:rPr>
        <w:t>o</w:t>
      </w:r>
      <w:r>
        <w:rPr>
          <w:spacing w:val="-5"/>
          <w:sz w:val="24"/>
          <w:szCs w:val="24"/>
        </w:rPr>
        <w:t>v</w:t>
      </w:r>
      <w:r>
        <w:rPr>
          <w:spacing w:val="-1"/>
          <w:sz w:val="24"/>
          <w:szCs w:val="24"/>
        </w:rPr>
        <w:t>e</w:t>
      </w:r>
      <w:r>
        <w:rPr>
          <w:spacing w:val="1"/>
          <w:sz w:val="24"/>
          <w:szCs w:val="24"/>
        </w:rPr>
        <w:t>r</w:t>
      </w:r>
      <w:r>
        <w:rPr>
          <w:spacing w:val="4"/>
          <w:sz w:val="24"/>
          <w:szCs w:val="24"/>
        </w:rPr>
        <w:t>a</w:t>
      </w:r>
      <w:r>
        <w:rPr>
          <w:spacing w:val="-4"/>
          <w:sz w:val="24"/>
          <w:szCs w:val="24"/>
        </w:rPr>
        <w:t>l</w:t>
      </w:r>
      <w:r>
        <w:rPr>
          <w:sz w:val="24"/>
          <w:szCs w:val="24"/>
        </w:rPr>
        <w:t>l</w:t>
      </w:r>
      <w:r>
        <w:rPr>
          <w:spacing w:val="-21"/>
          <w:sz w:val="24"/>
          <w:szCs w:val="24"/>
        </w:rPr>
        <w:t xml:space="preserve"> </w:t>
      </w:r>
      <w:r>
        <w:rPr>
          <w:spacing w:val="5"/>
          <w:sz w:val="24"/>
          <w:szCs w:val="24"/>
        </w:rPr>
        <w:t>p</w:t>
      </w:r>
      <w:r>
        <w:rPr>
          <w:spacing w:val="-1"/>
          <w:sz w:val="24"/>
          <w:szCs w:val="24"/>
        </w:rPr>
        <w:t>e</w:t>
      </w:r>
      <w:r>
        <w:rPr>
          <w:spacing w:val="1"/>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4"/>
          <w:sz w:val="24"/>
          <w:szCs w:val="24"/>
        </w:rPr>
        <w:t>a</w:t>
      </w:r>
      <w:r>
        <w:rPr>
          <w:spacing w:val="-5"/>
          <w:sz w:val="24"/>
          <w:szCs w:val="24"/>
        </w:rPr>
        <w:t>n</w:t>
      </w:r>
      <w:r>
        <w:rPr>
          <w:spacing w:val="4"/>
          <w:sz w:val="24"/>
          <w:szCs w:val="24"/>
        </w:rPr>
        <w:t>c</w:t>
      </w:r>
      <w:r>
        <w:rPr>
          <w:sz w:val="24"/>
          <w:szCs w:val="24"/>
        </w:rPr>
        <w:t>e</w:t>
      </w:r>
      <w:r>
        <w:rPr>
          <w:spacing w:val="-13"/>
          <w:sz w:val="24"/>
          <w:szCs w:val="24"/>
        </w:rPr>
        <w:t xml:space="preserve"> </w:t>
      </w:r>
      <w:r>
        <w:rPr>
          <w:spacing w:val="5"/>
          <w:sz w:val="24"/>
          <w:szCs w:val="24"/>
        </w:rPr>
        <w:t>o</w:t>
      </w:r>
      <w:r>
        <w:rPr>
          <w:sz w:val="24"/>
          <w:szCs w:val="24"/>
        </w:rPr>
        <w:t>f</w:t>
      </w:r>
      <w:r>
        <w:rPr>
          <w:spacing w:val="-20"/>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z w:val="24"/>
          <w:szCs w:val="24"/>
        </w:rPr>
        <w:t>p</w:t>
      </w:r>
      <w:r>
        <w:rPr>
          <w:spacing w:val="-3"/>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12"/>
          <w:sz w:val="24"/>
          <w:szCs w:val="24"/>
        </w:rPr>
        <w:t xml:space="preserve"> </w:t>
      </w:r>
      <w:r>
        <w:rPr>
          <w:spacing w:val="-1"/>
          <w:sz w:val="24"/>
          <w:szCs w:val="24"/>
        </w:rPr>
        <w:t>a</w:t>
      </w:r>
      <w:r>
        <w:rPr>
          <w:sz w:val="24"/>
          <w:szCs w:val="24"/>
        </w:rPr>
        <w:t>pp</w:t>
      </w:r>
      <w:r>
        <w:rPr>
          <w:spacing w:val="-3"/>
          <w:sz w:val="24"/>
          <w:szCs w:val="24"/>
        </w:rPr>
        <w:t>r</w:t>
      </w:r>
      <w:r>
        <w:rPr>
          <w:spacing w:val="5"/>
          <w:sz w:val="24"/>
          <w:szCs w:val="24"/>
        </w:rPr>
        <w:t>o</w:t>
      </w:r>
      <w:r>
        <w:rPr>
          <w:spacing w:val="-1"/>
          <w:sz w:val="24"/>
          <w:szCs w:val="24"/>
        </w:rPr>
        <w:t>ac</w:t>
      </w:r>
      <w:r>
        <w:rPr>
          <w:sz w:val="24"/>
          <w:szCs w:val="24"/>
        </w:rPr>
        <w:t xml:space="preserve">h </w:t>
      </w:r>
      <w:r>
        <w:rPr>
          <w:spacing w:val="-1"/>
          <w:sz w:val="24"/>
          <w:szCs w:val="24"/>
        </w:rPr>
        <w:t>c</w:t>
      </w:r>
      <w:r>
        <w:rPr>
          <w:spacing w:val="-5"/>
          <w:sz w:val="24"/>
          <w:szCs w:val="24"/>
        </w:rPr>
        <w:t>h</w:t>
      </w:r>
      <w:r>
        <w:rPr>
          <w:spacing w:val="4"/>
          <w:sz w:val="24"/>
          <w:szCs w:val="24"/>
        </w:rPr>
        <w:t>a</w:t>
      </w:r>
      <w:r>
        <w:rPr>
          <w:spacing w:val="-5"/>
          <w:sz w:val="24"/>
          <w:szCs w:val="24"/>
        </w:rPr>
        <w:t>n</w:t>
      </w:r>
      <w:r>
        <w:rPr>
          <w:spacing w:val="5"/>
          <w:sz w:val="24"/>
          <w:szCs w:val="24"/>
        </w:rPr>
        <w:t>g</w:t>
      </w:r>
      <w:r>
        <w:rPr>
          <w:spacing w:val="-1"/>
          <w:sz w:val="24"/>
          <w:szCs w:val="24"/>
        </w:rPr>
        <w:t>e</w:t>
      </w:r>
      <w:r>
        <w:rPr>
          <w:sz w:val="24"/>
          <w:szCs w:val="24"/>
        </w:rPr>
        <w:t>d</w:t>
      </w:r>
      <w:r>
        <w:rPr>
          <w:spacing w:val="7"/>
          <w:sz w:val="24"/>
          <w:szCs w:val="24"/>
        </w:rPr>
        <w:t xml:space="preserve"> </w:t>
      </w:r>
      <w:r>
        <w:rPr>
          <w:spacing w:val="-4"/>
          <w:sz w:val="24"/>
          <w:szCs w:val="24"/>
        </w:rPr>
        <w:t>i</w:t>
      </w:r>
      <w:r>
        <w:rPr>
          <w:spacing w:val="-5"/>
          <w:sz w:val="24"/>
          <w:szCs w:val="24"/>
        </w:rPr>
        <w:t>n</w:t>
      </w:r>
      <w:r>
        <w:rPr>
          <w:spacing w:val="5"/>
          <w:sz w:val="24"/>
          <w:szCs w:val="24"/>
        </w:rPr>
        <w:t>t</w:t>
      </w:r>
      <w:r>
        <w:rPr>
          <w:sz w:val="24"/>
          <w:szCs w:val="24"/>
        </w:rPr>
        <w:t>o</w:t>
      </w:r>
      <w:r>
        <w:rPr>
          <w:spacing w:val="2"/>
          <w:sz w:val="24"/>
          <w:szCs w:val="24"/>
        </w:rPr>
        <w:t xml:space="preserve"> </w:t>
      </w:r>
      <w:r>
        <w:rPr>
          <w:spacing w:val="-1"/>
          <w:sz w:val="24"/>
          <w:szCs w:val="24"/>
        </w:rPr>
        <w:t>a</w:t>
      </w:r>
      <w:r>
        <w:rPr>
          <w:sz w:val="24"/>
          <w:szCs w:val="24"/>
        </w:rPr>
        <w:t>d</w:t>
      </w:r>
      <w:r>
        <w:rPr>
          <w:spacing w:val="-5"/>
          <w:sz w:val="24"/>
          <w:szCs w:val="24"/>
        </w:rPr>
        <w:t>v</w:t>
      </w:r>
      <w:r>
        <w:rPr>
          <w:spacing w:val="4"/>
          <w:sz w:val="24"/>
          <w:szCs w:val="24"/>
        </w:rPr>
        <w:t>a</w:t>
      </w:r>
      <w:r>
        <w:rPr>
          <w:spacing w:val="-5"/>
          <w:sz w:val="24"/>
          <w:szCs w:val="24"/>
        </w:rPr>
        <w:t>n</w:t>
      </w:r>
      <w:r>
        <w:rPr>
          <w:spacing w:val="-1"/>
          <w:sz w:val="24"/>
          <w:szCs w:val="24"/>
        </w:rPr>
        <w:t>ce</w:t>
      </w:r>
      <w:r>
        <w:rPr>
          <w:sz w:val="24"/>
          <w:szCs w:val="24"/>
        </w:rPr>
        <w:t>d.</w:t>
      </w:r>
    </w:p>
    <w:p w14:paraId="5D7CECBF" w14:textId="77777777" w:rsidR="00433F0F" w:rsidRDefault="00433F0F">
      <w:pPr>
        <w:spacing w:before="12" w:line="240" w:lineRule="exact"/>
        <w:rPr>
          <w:sz w:val="24"/>
          <w:szCs w:val="24"/>
        </w:rPr>
      </w:pPr>
    </w:p>
    <w:p w14:paraId="1C93365A" w14:textId="77777777" w:rsidR="00433F0F" w:rsidRDefault="008B01BA">
      <w:pPr>
        <w:ind w:left="870"/>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b/>
          <w:spacing w:val="1"/>
          <w:sz w:val="24"/>
          <w:szCs w:val="24"/>
        </w:rPr>
        <w:t>S</w:t>
      </w:r>
      <w:r>
        <w:rPr>
          <w:b/>
          <w:sz w:val="24"/>
          <w:szCs w:val="24"/>
        </w:rPr>
        <w:t>i</w:t>
      </w:r>
      <w:r>
        <w:rPr>
          <w:b/>
          <w:spacing w:val="1"/>
          <w:sz w:val="24"/>
          <w:szCs w:val="24"/>
        </w:rPr>
        <w:t>n</w:t>
      </w:r>
      <w:r>
        <w:rPr>
          <w:b/>
          <w:sz w:val="24"/>
          <w:szCs w:val="24"/>
        </w:rPr>
        <w:t>g,</w:t>
      </w:r>
      <w:r>
        <w:rPr>
          <w:b/>
          <w:spacing w:val="57"/>
          <w:sz w:val="24"/>
          <w:szCs w:val="24"/>
        </w:rPr>
        <w:t xml:space="preserve"> </w:t>
      </w:r>
      <w:r>
        <w:rPr>
          <w:b/>
          <w:sz w:val="24"/>
          <w:szCs w:val="24"/>
        </w:rPr>
        <w:t>J</w:t>
      </w:r>
      <w:r>
        <w:rPr>
          <w:b/>
          <w:spacing w:val="-2"/>
          <w:sz w:val="24"/>
          <w:szCs w:val="24"/>
        </w:rPr>
        <w:t>.</w:t>
      </w:r>
      <w:r>
        <w:rPr>
          <w:b/>
          <w:sz w:val="24"/>
          <w:szCs w:val="24"/>
        </w:rPr>
        <w:t>K.</w:t>
      </w:r>
      <w:r>
        <w:rPr>
          <w:b/>
          <w:spacing w:val="58"/>
          <w:sz w:val="24"/>
          <w:szCs w:val="24"/>
        </w:rPr>
        <w:t xml:space="preserve"> </w:t>
      </w:r>
      <w:r>
        <w:rPr>
          <w:b/>
          <w:sz w:val="24"/>
          <w:szCs w:val="24"/>
        </w:rPr>
        <w:t>&amp;</w:t>
      </w:r>
      <w:r>
        <w:rPr>
          <w:b/>
          <w:spacing w:val="57"/>
          <w:sz w:val="24"/>
          <w:szCs w:val="24"/>
        </w:rPr>
        <w:t xml:space="preserve"> </w:t>
      </w:r>
      <w:r>
        <w:rPr>
          <w:b/>
          <w:spacing w:val="3"/>
          <w:sz w:val="24"/>
          <w:szCs w:val="24"/>
        </w:rPr>
        <w:t>B</w:t>
      </w:r>
      <w:r>
        <w:rPr>
          <w:b/>
          <w:sz w:val="24"/>
          <w:szCs w:val="24"/>
        </w:rPr>
        <w:t>a</w:t>
      </w:r>
      <w:r>
        <w:rPr>
          <w:b/>
          <w:spacing w:val="-2"/>
          <w:sz w:val="24"/>
          <w:szCs w:val="24"/>
        </w:rPr>
        <w:t>s</w:t>
      </w:r>
      <w:r>
        <w:rPr>
          <w:b/>
          <w:spacing w:val="-4"/>
          <w:sz w:val="24"/>
          <w:szCs w:val="24"/>
        </w:rPr>
        <w:t>u</w:t>
      </w:r>
      <w:r>
        <w:rPr>
          <w:b/>
          <w:sz w:val="24"/>
          <w:szCs w:val="24"/>
        </w:rPr>
        <w:t xml:space="preserve">, </w:t>
      </w:r>
      <w:r>
        <w:rPr>
          <w:b/>
          <w:spacing w:val="2"/>
          <w:sz w:val="24"/>
          <w:szCs w:val="24"/>
        </w:rPr>
        <w:t xml:space="preserve"> </w:t>
      </w:r>
      <w:r>
        <w:rPr>
          <w:b/>
          <w:spacing w:val="-5"/>
          <w:sz w:val="24"/>
          <w:szCs w:val="24"/>
        </w:rPr>
        <w:t>D</w:t>
      </w:r>
      <w:r>
        <w:rPr>
          <w:b/>
          <w:spacing w:val="-2"/>
          <w:sz w:val="24"/>
          <w:szCs w:val="24"/>
        </w:rPr>
        <w:t>.</w:t>
      </w:r>
      <w:r>
        <w:rPr>
          <w:b/>
          <w:sz w:val="24"/>
          <w:szCs w:val="24"/>
        </w:rPr>
        <w:t>K.</w:t>
      </w:r>
      <w:r>
        <w:rPr>
          <w:b/>
          <w:spacing w:val="58"/>
          <w:sz w:val="24"/>
          <w:szCs w:val="24"/>
        </w:rPr>
        <w:t xml:space="preserve"> </w:t>
      </w:r>
      <w:r>
        <w:rPr>
          <w:b/>
          <w:sz w:val="24"/>
          <w:szCs w:val="24"/>
        </w:rPr>
        <w:t xml:space="preserve">&amp; </w:t>
      </w:r>
      <w:r>
        <w:rPr>
          <w:b/>
          <w:spacing w:val="1"/>
          <w:sz w:val="24"/>
          <w:szCs w:val="24"/>
        </w:rPr>
        <w:t xml:space="preserve"> </w:t>
      </w:r>
      <w:r>
        <w:rPr>
          <w:b/>
          <w:sz w:val="24"/>
          <w:szCs w:val="24"/>
        </w:rPr>
        <w:t>Na</w:t>
      </w:r>
      <w:r>
        <w:rPr>
          <w:b/>
          <w:spacing w:val="-3"/>
          <w:sz w:val="24"/>
          <w:szCs w:val="24"/>
        </w:rPr>
        <w:t>s</w:t>
      </w:r>
      <w:r>
        <w:rPr>
          <w:b/>
          <w:sz w:val="24"/>
          <w:szCs w:val="24"/>
        </w:rPr>
        <w:t>i</w:t>
      </w:r>
      <w:r>
        <w:rPr>
          <w:b/>
          <w:spacing w:val="1"/>
          <w:sz w:val="24"/>
          <w:szCs w:val="24"/>
        </w:rPr>
        <w:t>pu</w:t>
      </w:r>
      <w:r>
        <w:rPr>
          <w:b/>
          <w:spacing w:val="-6"/>
          <w:sz w:val="24"/>
          <w:szCs w:val="24"/>
        </w:rPr>
        <w:t>r</w:t>
      </w:r>
      <w:r>
        <w:rPr>
          <w:b/>
          <w:sz w:val="24"/>
          <w:szCs w:val="24"/>
        </w:rPr>
        <w:t>i,</w:t>
      </w:r>
      <w:r>
        <w:rPr>
          <w:b/>
          <w:spacing w:val="58"/>
          <w:sz w:val="24"/>
          <w:szCs w:val="24"/>
        </w:rPr>
        <w:t xml:space="preserve"> </w:t>
      </w:r>
      <w:r>
        <w:rPr>
          <w:b/>
          <w:spacing w:val="4"/>
          <w:sz w:val="24"/>
          <w:szCs w:val="24"/>
        </w:rPr>
        <w:t>M</w:t>
      </w:r>
      <w:r>
        <w:rPr>
          <w:b/>
          <w:spacing w:val="-4"/>
          <w:sz w:val="24"/>
          <w:szCs w:val="24"/>
        </w:rPr>
        <w:t>i</w:t>
      </w:r>
      <w:r>
        <w:rPr>
          <w:b/>
          <w:spacing w:val="1"/>
          <w:sz w:val="24"/>
          <w:szCs w:val="24"/>
        </w:rPr>
        <w:t>t</w:t>
      </w:r>
      <w:r>
        <w:rPr>
          <w:b/>
          <w:sz w:val="24"/>
          <w:szCs w:val="24"/>
        </w:rPr>
        <w:t>a</w:t>
      </w:r>
      <w:r>
        <w:rPr>
          <w:b/>
          <w:spacing w:val="50"/>
          <w:sz w:val="24"/>
          <w:szCs w:val="24"/>
        </w:rPr>
        <w:t xml:space="preserve"> </w:t>
      </w:r>
      <w:r>
        <w:rPr>
          <w:b/>
          <w:sz w:val="24"/>
          <w:szCs w:val="24"/>
        </w:rPr>
        <w:t>&amp;</w:t>
      </w:r>
      <w:r>
        <w:rPr>
          <w:b/>
          <w:spacing w:val="56"/>
          <w:sz w:val="24"/>
          <w:szCs w:val="24"/>
        </w:rPr>
        <w:t xml:space="preserve"> </w:t>
      </w:r>
      <w:r>
        <w:rPr>
          <w:b/>
          <w:spacing w:val="5"/>
          <w:sz w:val="24"/>
          <w:szCs w:val="24"/>
        </w:rPr>
        <w:t>K</w:t>
      </w:r>
      <w:r>
        <w:rPr>
          <w:b/>
          <w:spacing w:val="-4"/>
          <w:sz w:val="24"/>
          <w:szCs w:val="24"/>
        </w:rPr>
        <w:t>u</w:t>
      </w:r>
      <w:r>
        <w:rPr>
          <w:b/>
          <w:spacing w:val="1"/>
          <w:sz w:val="24"/>
          <w:szCs w:val="24"/>
        </w:rPr>
        <w:t>nd</w:t>
      </w:r>
      <w:r>
        <w:rPr>
          <w:b/>
          <w:spacing w:val="-4"/>
          <w:sz w:val="24"/>
          <w:szCs w:val="24"/>
        </w:rPr>
        <w:t>u</w:t>
      </w:r>
      <w:r>
        <w:rPr>
          <w:b/>
          <w:sz w:val="24"/>
          <w:szCs w:val="24"/>
        </w:rPr>
        <w:t>,</w:t>
      </w:r>
      <w:r>
        <w:rPr>
          <w:b/>
          <w:spacing w:val="57"/>
          <w:sz w:val="24"/>
          <w:szCs w:val="24"/>
        </w:rPr>
        <w:t xml:space="preserve"> </w:t>
      </w:r>
      <w:r>
        <w:rPr>
          <w:b/>
          <w:spacing w:val="4"/>
          <w:sz w:val="24"/>
          <w:szCs w:val="24"/>
        </w:rPr>
        <w:t>M</w:t>
      </w:r>
      <w:r>
        <w:rPr>
          <w:b/>
          <w:spacing w:val="-1"/>
          <w:sz w:val="24"/>
          <w:szCs w:val="24"/>
        </w:rPr>
        <w:t>e</w:t>
      </w:r>
      <w:r>
        <w:rPr>
          <w:b/>
          <w:sz w:val="24"/>
          <w:szCs w:val="24"/>
        </w:rPr>
        <w:t>g</w:t>
      </w:r>
      <w:r>
        <w:rPr>
          <w:b/>
          <w:spacing w:val="1"/>
          <w:sz w:val="24"/>
          <w:szCs w:val="24"/>
        </w:rPr>
        <w:t>h</w:t>
      </w:r>
      <w:r>
        <w:rPr>
          <w:b/>
          <w:spacing w:val="-5"/>
          <w:sz w:val="24"/>
          <w:szCs w:val="24"/>
        </w:rPr>
        <w:t>a</w:t>
      </w:r>
      <w:r>
        <w:rPr>
          <w:b/>
          <w:sz w:val="24"/>
          <w:szCs w:val="24"/>
        </w:rPr>
        <w:t>.</w:t>
      </w:r>
      <w:r>
        <w:rPr>
          <w:b/>
          <w:spacing w:val="57"/>
          <w:sz w:val="24"/>
          <w:szCs w:val="24"/>
        </w:rPr>
        <w:t xml:space="preserve"> </w:t>
      </w:r>
      <w:r>
        <w:rPr>
          <w:b/>
          <w:spacing w:val="1"/>
          <w:sz w:val="24"/>
          <w:szCs w:val="24"/>
        </w:rPr>
        <w:t>(</w:t>
      </w:r>
      <w:r>
        <w:rPr>
          <w:b/>
          <w:sz w:val="24"/>
          <w:szCs w:val="24"/>
        </w:rPr>
        <w:t>2003</w:t>
      </w:r>
      <w:r>
        <w:rPr>
          <w:b/>
          <w:spacing w:val="-3"/>
          <w:sz w:val="24"/>
          <w:szCs w:val="24"/>
        </w:rPr>
        <w:t>)</w:t>
      </w:r>
      <w:r>
        <w:rPr>
          <w:b/>
          <w:sz w:val="24"/>
          <w:szCs w:val="24"/>
        </w:rPr>
        <w:t>.</w:t>
      </w:r>
    </w:p>
    <w:p w14:paraId="5698E1CD" w14:textId="77777777" w:rsidR="00433F0F" w:rsidRDefault="00433F0F">
      <w:pPr>
        <w:spacing w:before="7" w:line="120" w:lineRule="exact"/>
        <w:rPr>
          <w:sz w:val="13"/>
          <w:szCs w:val="13"/>
        </w:rPr>
      </w:pPr>
    </w:p>
    <w:p w14:paraId="421B5DC6" w14:textId="77777777" w:rsidR="00433F0F" w:rsidRDefault="008B01BA">
      <w:pPr>
        <w:ind w:left="1230"/>
        <w:rPr>
          <w:sz w:val="24"/>
          <w:szCs w:val="24"/>
        </w:rPr>
      </w:pPr>
      <w:r>
        <w:rPr>
          <w:b/>
          <w:spacing w:val="-2"/>
          <w:sz w:val="24"/>
          <w:szCs w:val="24"/>
        </w:rPr>
        <w:t>I</w:t>
      </w:r>
      <w:r>
        <w:rPr>
          <w:b/>
          <w:spacing w:val="-3"/>
          <w:sz w:val="24"/>
          <w:szCs w:val="24"/>
        </w:rPr>
        <w:t>m</w:t>
      </w:r>
      <w:r>
        <w:rPr>
          <w:b/>
          <w:spacing w:val="6"/>
          <w:sz w:val="24"/>
          <w:szCs w:val="24"/>
        </w:rPr>
        <w:t>p</w:t>
      </w:r>
      <w:r>
        <w:rPr>
          <w:b/>
          <w:spacing w:val="-6"/>
          <w:sz w:val="24"/>
          <w:szCs w:val="24"/>
        </w:rPr>
        <w:t>r</w:t>
      </w:r>
      <w:r>
        <w:rPr>
          <w:b/>
          <w:sz w:val="24"/>
          <w:szCs w:val="24"/>
        </w:rPr>
        <w:t>ov</w:t>
      </w:r>
      <w:r>
        <w:rPr>
          <w:b/>
          <w:spacing w:val="-1"/>
          <w:sz w:val="24"/>
          <w:szCs w:val="24"/>
        </w:rPr>
        <w:t>e</w:t>
      </w:r>
      <w:r>
        <w:rPr>
          <w:b/>
          <w:sz w:val="24"/>
          <w:szCs w:val="24"/>
        </w:rPr>
        <w:t>d</w:t>
      </w:r>
      <w:r>
        <w:rPr>
          <w:b/>
          <w:spacing w:val="-2"/>
          <w:sz w:val="24"/>
          <w:szCs w:val="24"/>
        </w:rPr>
        <w:t xml:space="preserve"> </w:t>
      </w:r>
      <w:r>
        <w:rPr>
          <w:b/>
          <w:spacing w:val="-3"/>
          <w:sz w:val="24"/>
          <w:szCs w:val="24"/>
        </w:rPr>
        <w:t>k</w:t>
      </w:r>
      <w:r>
        <w:rPr>
          <w:b/>
          <w:spacing w:val="6"/>
          <w:sz w:val="24"/>
          <w:szCs w:val="24"/>
        </w:rPr>
        <w:t>-</w:t>
      </w:r>
      <w:r>
        <w:rPr>
          <w:b/>
          <w:spacing w:val="-3"/>
          <w:sz w:val="24"/>
          <w:szCs w:val="24"/>
        </w:rPr>
        <w:t>m</w:t>
      </w:r>
      <w:r>
        <w:rPr>
          <w:b/>
          <w:spacing w:val="-1"/>
          <w:sz w:val="24"/>
          <w:szCs w:val="24"/>
        </w:rPr>
        <w:t>e</w:t>
      </w:r>
      <w:r>
        <w:rPr>
          <w:b/>
          <w:sz w:val="24"/>
          <w:szCs w:val="24"/>
        </w:rPr>
        <w:t>a</w:t>
      </w:r>
      <w:r>
        <w:rPr>
          <w:b/>
          <w:spacing w:val="1"/>
          <w:sz w:val="24"/>
          <w:szCs w:val="24"/>
        </w:rPr>
        <w:t>n</w:t>
      </w:r>
      <w:r>
        <w:rPr>
          <w:b/>
          <w:sz w:val="24"/>
          <w:szCs w:val="24"/>
        </w:rPr>
        <w:t>s</w:t>
      </w:r>
      <w:r>
        <w:rPr>
          <w:b/>
          <w:spacing w:val="-5"/>
          <w:sz w:val="24"/>
          <w:szCs w:val="24"/>
        </w:rPr>
        <w:t xml:space="preserve"> </w:t>
      </w:r>
      <w:r>
        <w:rPr>
          <w:b/>
          <w:sz w:val="24"/>
          <w:szCs w:val="24"/>
        </w:rPr>
        <w:t>a</w:t>
      </w:r>
      <w:r>
        <w:rPr>
          <w:b/>
          <w:spacing w:val="-4"/>
          <w:sz w:val="24"/>
          <w:szCs w:val="24"/>
        </w:rPr>
        <w:t>l</w:t>
      </w:r>
      <w:r>
        <w:rPr>
          <w:b/>
          <w:sz w:val="24"/>
          <w:szCs w:val="24"/>
        </w:rPr>
        <w:t>g</w:t>
      </w:r>
      <w:r>
        <w:rPr>
          <w:b/>
          <w:spacing w:val="5"/>
          <w:sz w:val="24"/>
          <w:szCs w:val="24"/>
        </w:rPr>
        <w:t>o</w:t>
      </w:r>
      <w:r>
        <w:rPr>
          <w:b/>
          <w:spacing w:val="-6"/>
          <w:sz w:val="24"/>
          <w:szCs w:val="24"/>
        </w:rPr>
        <w:t>r</w:t>
      </w:r>
      <w:r>
        <w:rPr>
          <w:b/>
          <w:sz w:val="24"/>
          <w:szCs w:val="24"/>
        </w:rPr>
        <w:t>i</w:t>
      </w:r>
      <w:r>
        <w:rPr>
          <w:b/>
          <w:spacing w:val="2"/>
          <w:sz w:val="24"/>
          <w:szCs w:val="24"/>
        </w:rPr>
        <w:t>t</w:t>
      </w:r>
      <w:r>
        <w:rPr>
          <w:b/>
          <w:spacing w:val="1"/>
          <w:sz w:val="24"/>
          <w:szCs w:val="24"/>
        </w:rPr>
        <w:t>h</w:t>
      </w:r>
      <w:r>
        <w:rPr>
          <w:b/>
          <w:sz w:val="24"/>
          <w:szCs w:val="24"/>
        </w:rPr>
        <w:t>m</w:t>
      </w:r>
      <w:r>
        <w:rPr>
          <w:b/>
          <w:spacing w:val="-6"/>
          <w:sz w:val="24"/>
          <w:szCs w:val="24"/>
        </w:rPr>
        <w:t xml:space="preserve"> </w:t>
      </w:r>
      <w:r>
        <w:rPr>
          <w:b/>
          <w:sz w:val="24"/>
          <w:szCs w:val="24"/>
        </w:rPr>
        <w:t>in</w:t>
      </w:r>
      <w:r>
        <w:rPr>
          <w:b/>
          <w:spacing w:val="-1"/>
          <w:sz w:val="24"/>
          <w:szCs w:val="24"/>
        </w:rPr>
        <w:t xml:space="preserve"> </w:t>
      </w:r>
      <w:r>
        <w:rPr>
          <w:b/>
          <w:spacing w:val="1"/>
          <w:sz w:val="24"/>
          <w:szCs w:val="24"/>
        </w:rPr>
        <w:t>th</w:t>
      </w:r>
      <w:r>
        <w:rPr>
          <w:b/>
          <w:sz w:val="24"/>
          <w:szCs w:val="24"/>
        </w:rPr>
        <w:t>e</w:t>
      </w:r>
      <w:r>
        <w:rPr>
          <w:b/>
          <w:spacing w:val="-3"/>
          <w:sz w:val="24"/>
          <w:szCs w:val="24"/>
        </w:rPr>
        <w:t xml:space="preserve"> </w:t>
      </w:r>
      <w:r>
        <w:rPr>
          <w:b/>
          <w:spacing w:val="1"/>
          <w:sz w:val="24"/>
          <w:szCs w:val="24"/>
        </w:rPr>
        <w:t>d</w:t>
      </w:r>
      <w:r>
        <w:rPr>
          <w:b/>
          <w:spacing w:val="-1"/>
          <w:sz w:val="24"/>
          <w:szCs w:val="24"/>
        </w:rPr>
        <w:t>e</w:t>
      </w:r>
      <w:r>
        <w:rPr>
          <w:b/>
          <w:spacing w:val="-2"/>
          <w:sz w:val="24"/>
          <w:szCs w:val="24"/>
        </w:rPr>
        <w:t>s</w:t>
      </w:r>
      <w:r>
        <w:rPr>
          <w:b/>
          <w:sz w:val="24"/>
          <w:szCs w:val="24"/>
        </w:rPr>
        <w:t>ign</w:t>
      </w:r>
      <w:r>
        <w:rPr>
          <w:b/>
          <w:spacing w:val="-6"/>
          <w:sz w:val="24"/>
          <w:szCs w:val="24"/>
        </w:rPr>
        <w:t xml:space="preserve"> </w:t>
      </w:r>
      <w:r>
        <w:rPr>
          <w:b/>
          <w:sz w:val="24"/>
          <w:szCs w:val="24"/>
        </w:rPr>
        <w:t>of</w:t>
      </w:r>
      <w:r>
        <w:rPr>
          <w:b/>
          <w:spacing w:val="-6"/>
          <w:sz w:val="24"/>
          <w:szCs w:val="24"/>
        </w:rPr>
        <w:t xml:space="preserve"> </w:t>
      </w:r>
      <w:r>
        <w:rPr>
          <w:b/>
          <w:spacing w:val="-5"/>
          <w:sz w:val="24"/>
          <w:szCs w:val="24"/>
        </w:rPr>
        <w:t>R</w:t>
      </w:r>
      <w:r>
        <w:rPr>
          <w:b/>
          <w:spacing w:val="3"/>
          <w:sz w:val="24"/>
          <w:szCs w:val="24"/>
        </w:rPr>
        <w:t>B</w:t>
      </w:r>
      <w:r>
        <w:rPr>
          <w:b/>
          <w:sz w:val="24"/>
          <w:szCs w:val="24"/>
        </w:rPr>
        <w:t>F</w:t>
      </w:r>
      <w:r>
        <w:rPr>
          <w:b/>
          <w:spacing w:val="-5"/>
          <w:sz w:val="24"/>
          <w:szCs w:val="24"/>
        </w:rPr>
        <w:t xml:space="preserve"> </w:t>
      </w:r>
      <w:r>
        <w:rPr>
          <w:b/>
          <w:spacing w:val="1"/>
          <w:sz w:val="24"/>
          <w:szCs w:val="24"/>
        </w:rPr>
        <w:t>n</w:t>
      </w:r>
      <w:r>
        <w:rPr>
          <w:b/>
          <w:spacing w:val="-1"/>
          <w:sz w:val="24"/>
          <w:szCs w:val="24"/>
        </w:rPr>
        <w:t>e</w:t>
      </w:r>
      <w:r>
        <w:rPr>
          <w:b/>
          <w:spacing w:val="1"/>
          <w:sz w:val="24"/>
          <w:szCs w:val="24"/>
        </w:rPr>
        <w:t>u</w:t>
      </w:r>
      <w:r>
        <w:rPr>
          <w:b/>
          <w:spacing w:val="-6"/>
          <w:sz w:val="24"/>
          <w:szCs w:val="24"/>
        </w:rPr>
        <w:t>r</w:t>
      </w:r>
      <w:r>
        <w:rPr>
          <w:b/>
          <w:sz w:val="24"/>
          <w:szCs w:val="24"/>
        </w:rPr>
        <w:t>al</w:t>
      </w:r>
      <w:r>
        <w:rPr>
          <w:b/>
          <w:spacing w:val="-7"/>
          <w:sz w:val="24"/>
          <w:szCs w:val="24"/>
        </w:rPr>
        <w:t xml:space="preserve"> </w:t>
      </w:r>
      <w:r>
        <w:rPr>
          <w:b/>
          <w:spacing w:val="1"/>
          <w:sz w:val="24"/>
          <w:szCs w:val="24"/>
        </w:rPr>
        <w:t>n</w:t>
      </w:r>
      <w:r>
        <w:rPr>
          <w:b/>
          <w:spacing w:val="-1"/>
          <w:sz w:val="24"/>
          <w:szCs w:val="24"/>
        </w:rPr>
        <w:t>e</w:t>
      </w:r>
      <w:r>
        <w:rPr>
          <w:b/>
          <w:spacing w:val="1"/>
          <w:sz w:val="24"/>
          <w:szCs w:val="24"/>
        </w:rPr>
        <w:t>t</w:t>
      </w:r>
      <w:r>
        <w:rPr>
          <w:b/>
          <w:sz w:val="24"/>
          <w:szCs w:val="24"/>
        </w:rPr>
        <w:t>wo</w:t>
      </w:r>
      <w:r>
        <w:rPr>
          <w:b/>
          <w:spacing w:val="-1"/>
          <w:sz w:val="24"/>
          <w:szCs w:val="24"/>
        </w:rPr>
        <w:t>r</w:t>
      </w:r>
      <w:r>
        <w:rPr>
          <w:b/>
          <w:spacing w:val="1"/>
          <w:sz w:val="24"/>
          <w:szCs w:val="24"/>
        </w:rPr>
        <w:t>k</w:t>
      </w:r>
      <w:r>
        <w:rPr>
          <w:b/>
          <w:spacing w:val="-2"/>
          <w:sz w:val="24"/>
          <w:szCs w:val="24"/>
        </w:rPr>
        <w:t>s</w:t>
      </w:r>
      <w:r>
        <w:rPr>
          <w:b/>
          <w:sz w:val="24"/>
          <w:szCs w:val="24"/>
        </w:rPr>
        <w:t>. 2.</w:t>
      </w:r>
      <w:r>
        <w:rPr>
          <w:b/>
          <w:spacing w:val="-5"/>
          <w:sz w:val="24"/>
          <w:szCs w:val="24"/>
        </w:rPr>
        <w:t xml:space="preserve"> </w:t>
      </w:r>
      <w:r>
        <w:rPr>
          <w:b/>
          <w:sz w:val="24"/>
          <w:szCs w:val="24"/>
        </w:rPr>
        <w:t>841</w:t>
      </w:r>
    </w:p>
    <w:p w14:paraId="2EE948C7" w14:textId="77777777" w:rsidR="00433F0F" w:rsidRDefault="00433F0F">
      <w:pPr>
        <w:spacing w:before="2" w:line="140" w:lineRule="exact"/>
        <w:rPr>
          <w:sz w:val="14"/>
          <w:szCs w:val="14"/>
        </w:rPr>
      </w:pPr>
    </w:p>
    <w:p w14:paraId="4699B796" w14:textId="77777777" w:rsidR="00433F0F" w:rsidRDefault="008B01BA">
      <w:pPr>
        <w:ind w:left="1230"/>
        <w:rPr>
          <w:sz w:val="24"/>
          <w:szCs w:val="24"/>
        </w:rPr>
      </w:pPr>
      <w:r>
        <w:rPr>
          <w:b/>
          <w:sz w:val="24"/>
          <w:szCs w:val="24"/>
        </w:rPr>
        <w:t>-</w:t>
      </w:r>
      <w:r>
        <w:rPr>
          <w:b/>
          <w:spacing w:val="4"/>
          <w:sz w:val="24"/>
          <w:szCs w:val="24"/>
        </w:rPr>
        <w:t xml:space="preserve"> </w:t>
      </w:r>
      <w:r>
        <w:rPr>
          <w:b/>
          <w:sz w:val="24"/>
          <w:szCs w:val="24"/>
        </w:rPr>
        <w:t>845</w:t>
      </w:r>
      <w:r>
        <w:rPr>
          <w:b/>
          <w:spacing w:val="2"/>
          <w:sz w:val="24"/>
          <w:szCs w:val="24"/>
        </w:rPr>
        <w:t xml:space="preserve"> </w:t>
      </w:r>
      <w:r>
        <w:rPr>
          <w:b/>
          <w:sz w:val="24"/>
          <w:szCs w:val="24"/>
        </w:rPr>
        <w:t>Vo</w:t>
      </w:r>
      <w:r>
        <w:rPr>
          <w:b/>
          <w:spacing w:val="-5"/>
          <w:sz w:val="24"/>
          <w:szCs w:val="24"/>
        </w:rPr>
        <w:t>l</w:t>
      </w:r>
      <w:r>
        <w:rPr>
          <w:b/>
          <w:spacing w:val="2"/>
          <w:sz w:val="24"/>
          <w:szCs w:val="24"/>
        </w:rPr>
        <w:t>.</w:t>
      </w:r>
      <w:r>
        <w:rPr>
          <w:b/>
          <w:sz w:val="24"/>
          <w:szCs w:val="24"/>
        </w:rPr>
        <w:t>2.</w:t>
      </w:r>
      <w:r>
        <w:rPr>
          <w:b/>
          <w:spacing w:val="1"/>
          <w:sz w:val="24"/>
          <w:szCs w:val="24"/>
        </w:rPr>
        <w:t xml:space="preserve"> </w:t>
      </w:r>
      <w:r>
        <w:rPr>
          <w:b/>
          <w:sz w:val="24"/>
          <w:szCs w:val="24"/>
        </w:rPr>
        <w:t>10</w:t>
      </w:r>
      <w:r>
        <w:rPr>
          <w:b/>
          <w:spacing w:val="2"/>
          <w:sz w:val="24"/>
          <w:szCs w:val="24"/>
        </w:rPr>
        <w:t>.</w:t>
      </w:r>
      <w:r>
        <w:rPr>
          <w:b/>
          <w:sz w:val="24"/>
          <w:szCs w:val="24"/>
        </w:rPr>
        <w:t>110</w:t>
      </w:r>
      <w:r>
        <w:rPr>
          <w:b/>
          <w:spacing w:val="-5"/>
          <w:sz w:val="24"/>
          <w:szCs w:val="24"/>
        </w:rPr>
        <w:t>9</w:t>
      </w:r>
      <w:r>
        <w:rPr>
          <w:b/>
          <w:sz w:val="24"/>
          <w:szCs w:val="24"/>
        </w:rPr>
        <w:t>/</w:t>
      </w:r>
      <w:r>
        <w:rPr>
          <w:b/>
          <w:spacing w:val="-1"/>
          <w:sz w:val="24"/>
          <w:szCs w:val="24"/>
        </w:rPr>
        <w:t>T</w:t>
      </w:r>
      <w:r>
        <w:rPr>
          <w:b/>
          <w:spacing w:val="-2"/>
          <w:sz w:val="24"/>
          <w:szCs w:val="24"/>
        </w:rPr>
        <w:t>E</w:t>
      </w:r>
      <w:r>
        <w:rPr>
          <w:b/>
          <w:sz w:val="24"/>
          <w:szCs w:val="24"/>
        </w:rPr>
        <w:t>N</w:t>
      </w:r>
      <w:r>
        <w:rPr>
          <w:b/>
          <w:spacing w:val="-1"/>
          <w:sz w:val="24"/>
          <w:szCs w:val="24"/>
        </w:rPr>
        <w:t>C</w:t>
      </w:r>
      <w:r>
        <w:rPr>
          <w:b/>
          <w:sz w:val="24"/>
          <w:szCs w:val="24"/>
        </w:rPr>
        <w:t>ON</w:t>
      </w:r>
      <w:r>
        <w:rPr>
          <w:b/>
          <w:spacing w:val="2"/>
          <w:sz w:val="24"/>
          <w:szCs w:val="24"/>
        </w:rPr>
        <w:t>.</w:t>
      </w:r>
      <w:r>
        <w:rPr>
          <w:b/>
          <w:sz w:val="24"/>
          <w:szCs w:val="24"/>
        </w:rPr>
        <w:t>2003</w:t>
      </w:r>
      <w:r>
        <w:rPr>
          <w:b/>
          <w:spacing w:val="2"/>
          <w:sz w:val="24"/>
          <w:szCs w:val="24"/>
        </w:rPr>
        <w:t>.</w:t>
      </w:r>
      <w:r>
        <w:rPr>
          <w:b/>
          <w:sz w:val="24"/>
          <w:szCs w:val="24"/>
        </w:rPr>
        <w:t>1273297.</w:t>
      </w:r>
    </w:p>
    <w:p w14:paraId="1224BF4D" w14:textId="77777777" w:rsidR="00433F0F" w:rsidRDefault="00433F0F">
      <w:pPr>
        <w:spacing w:before="2" w:line="160" w:lineRule="exact"/>
        <w:rPr>
          <w:sz w:val="17"/>
          <w:szCs w:val="17"/>
        </w:rPr>
      </w:pPr>
    </w:p>
    <w:p w14:paraId="26CB9D3A" w14:textId="77777777" w:rsidR="00433F0F" w:rsidRDefault="00433F0F">
      <w:pPr>
        <w:spacing w:line="200" w:lineRule="exact"/>
      </w:pPr>
    </w:p>
    <w:p w14:paraId="6C5B9302" w14:textId="77777777" w:rsidR="00433F0F" w:rsidRDefault="008B01BA">
      <w:pPr>
        <w:spacing w:line="360" w:lineRule="auto"/>
        <w:ind w:left="447" w:right="74"/>
        <w:jc w:val="both"/>
        <w:rPr>
          <w:sz w:val="24"/>
          <w:szCs w:val="24"/>
        </w:rPr>
        <w:sectPr w:rsidR="00433F0F">
          <w:headerReference w:type="default" r:id="rId46"/>
          <w:footerReference w:type="default" r:id="rId47"/>
          <w:pgSz w:w="11920" w:h="16840"/>
          <w:pgMar w:top="1340" w:right="1320" w:bottom="280" w:left="1680" w:header="0" w:footer="947" w:gutter="0"/>
          <w:pgNumType w:start="14"/>
          <w:cols w:space="720"/>
        </w:sectPr>
      </w:pPr>
      <w:r>
        <w:rPr>
          <w:spacing w:val="6"/>
          <w:sz w:val="24"/>
          <w:szCs w:val="24"/>
        </w:rPr>
        <w:t>S</w:t>
      </w:r>
      <w:r>
        <w:rPr>
          <w:spacing w:val="-4"/>
          <w:sz w:val="24"/>
          <w:szCs w:val="24"/>
        </w:rPr>
        <w:t>i</w:t>
      </w:r>
      <w:r>
        <w:rPr>
          <w:spacing w:val="-5"/>
          <w:sz w:val="24"/>
          <w:szCs w:val="24"/>
        </w:rPr>
        <w:t>n</w:t>
      </w:r>
      <w:r>
        <w:rPr>
          <w:sz w:val="24"/>
          <w:szCs w:val="24"/>
        </w:rPr>
        <w:t>g</w:t>
      </w:r>
      <w:r>
        <w:rPr>
          <w:spacing w:val="-2"/>
          <w:sz w:val="24"/>
          <w:szCs w:val="24"/>
        </w:rPr>
        <w:t xml:space="preserve"> </w:t>
      </w:r>
      <w:r>
        <w:rPr>
          <w:spacing w:val="-1"/>
          <w:sz w:val="24"/>
          <w:szCs w:val="24"/>
        </w:rPr>
        <w:t>e</w:t>
      </w:r>
      <w:r>
        <w:rPr>
          <w:sz w:val="24"/>
          <w:szCs w:val="24"/>
        </w:rPr>
        <w:t>t</w:t>
      </w:r>
      <w:r>
        <w:rPr>
          <w:spacing w:val="-2"/>
          <w:sz w:val="24"/>
          <w:szCs w:val="24"/>
        </w:rPr>
        <w:t xml:space="preserve"> </w:t>
      </w:r>
      <w:r>
        <w:rPr>
          <w:spacing w:val="4"/>
          <w:sz w:val="24"/>
          <w:szCs w:val="24"/>
        </w:rPr>
        <w:t>a</w:t>
      </w:r>
      <w:r>
        <w:rPr>
          <w:spacing w:val="-9"/>
          <w:sz w:val="24"/>
          <w:szCs w:val="24"/>
        </w:rPr>
        <w:t>l</w:t>
      </w:r>
      <w:r>
        <w:rPr>
          <w:sz w:val="24"/>
          <w:szCs w:val="24"/>
        </w:rPr>
        <w:t xml:space="preserve">. </w:t>
      </w:r>
      <w:r>
        <w:rPr>
          <w:spacing w:val="1"/>
          <w:sz w:val="24"/>
          <w:szCs w:val="24"/>
        </w:rPr>
        <w:t>[</w:t>
      </w:r>
      <w:r>
        <w:rPr>
          <w:sz w:val="24"/>
          <w:szCs w:val="24"/>
        </w:rPr>
        <w:t>24]</w:t>
      </w:r>
      <w:r>
        <w:rPr>
          <w:spacing w:val="-6"/>
          <w:sz w:val="24"/>
          <w:szCs w:val="24"/>
        </w:rPr>
        <w:t xml:space="preserve"> </w:t>
      </w:r>
      <w:r>
        <w:rPr>
          <w:sz w:val="24"/>
          <w:szCs w:val="24"/>
        </w:rPr>
        <w:t>p</w:t>
      </w:r>
      <w:r>
        <w:rPr>
          <w:spacing w:val="-3"/>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z w:val="24"/>
          <w:szCs w:val="24"/>
        </w:rPr>
        <w:t>e</w:t>
      </w:r>
      <w:r>
        <w:rPr>
          <w:spacing w:val="-3"/>
          <w:sz w:val="24"/>
          <w:szCs w:val="24"/>
        </w:rPr>
        <w:t xml:space="preserve"> </w:t>
      </w:r>
      <w:r>
        <w:rPr>
          <w:sz w:val="24"/>
          <w:szCs w:val="24"/>
        </w:rPr>
        <w:t>a</w:t>
      </w:r>
      <w:r>
        <w:rPr>
          <w:spacing w:val="-8"/>
          <w:sz w:val="24"/>
          <w:szCs w:val="24"/>
        </w:rPr>
        <w:t xml:space="preserve"> f</w:t>
      </w:r>
      <w:r>
        <w:rPr>
          <w:sz w:val="24"/>
          <w:szCs w:val="24"/>
        </w:rPr>
        <w:t>u</w:t>
      </w:r>
      <w:r>
        <w:rPr>
          <w:spacing w:val="-1"/>
          <w:sz w:val="24"/>
          <w:szCs w:val="24"/>
        </w:rPr>
        <w:t>z</w:t>
      </w:r>
      <w:r>
        <w:rPr>
          <w:spacing w:val="4"/>
          <w:sz w:val="24"/>
          <w:szCs w:val="24"/>
        </w:rPr>
        <w:t>z</w:t>
      </w:r>
      <w:r>
        <w:rPr>
          <w:sz w:val="24"/>
          <w:szCs w:val="24"/>
        </w:rPr>
        <w:t>y</w:t>
      </w:r>
      <w:r>
        <w:rPr>
          <w:spacing w:val="-7"/>
          <w:sz w:val="24"/>
          <w:szCs w:val="24"/>
        </w:rPr>
        <w:t xml:space="preserve"> </w:t>
      </w:r>
      <w:r>
        <w:rPr>
          <w:spacing w:val="-1"/>
          <w:sz w:val="24"/>
          <w:szCs w:val="24"/>
        </w:rPr>
        <w:t>a</w:t>
      </w:r>
      <w:r>
        <w:rPr>
          <w:sz w:val="24"/>
          <w:szCs w:val="24"/>
        </w:rPr>
        <w:t>d</w:t>
      </w:r>
      <w:r>
        <w:rPr>
          <w:spacing w:val="-1"/>
          <w:sz w:val="24"/>
          <w:szCs w:val="24"/>
        </w:rPr>
        <w:t>a</w:t>
      </w:r>
      <w:r>
        <w:rPr>
          <w:sz w:val="24"/>
          <w:szCs w:val="24"/>
        </w:rPr>
        <w:t>p</w:t>
      </w:r>
      <w:r>
        <w:rPr>
          <w:spacing w:val="10"/>
          <w:sz w:val="24"/>
          <w:szCs w:val="24"/>
        </w:rPr>
        <w:t>t</w:t>
      </w:r>
      <w:r>
        <w:rPr>
          <w:spacing w:val="-4"/>
          <w:sz w:val="24"/>
          <w:szCs w:val="24"/>
        </w:rPr>
        <w:t>i</w:t>
      </w:r>
      <w:r>
        <w:rPr>
          <w:spacing w:val="-5"/>
          <w:sz w:val="24"/>
          <w:szCs w:val="24"/>
        </w:rPr>
        <w:t>v</w:t>
      </w:r>
      <w:r>
        <w:rPr>
          <w:sz w:val="24"/>
          <w:szCs w:val="24"/>
        </w:rPr>
        <w:t>e</w:t>
      </w:r>
      <w:r>
        <w:rPr>
          <w:spacing w:val="-3"/>
          <w:sz w:val="24"/>
          <w:szCs w:val="24"/>
        </w:rPr>
        <w:t xml:space="preserve"> </w:t>
      </w:r>
      <w:r>
        <w:rPr>
          <w:spacing w:val="-2"/>
          <w:sz w:val="24"/>
          <w:szCs w:val="24"/>
        </w:rPr>
        <w:t>RB</w:t>
      </w:r>
      <w:r>
        <w:rPr>
          <w:sz w:val="24"/>
          <w:szCs w:val="24"/>
        </w:rPr>
        <w:t>I</w:t>
      </w:r>
      <w:r>
        <w:rPr>
          <w:spacing w:val="-1"/>
          <w:sz w:val="24"/>
          <w:szCs w:val="24"/>
        </w:rPr>
        <w:t xml:space="preserve"> </w:t>
      </w:r>
      <w:r>
        <w:rPr>
          <w:spacing w:val="-5"/>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7"/>
          <w:sz w:val="24"/>
          <w:szCs w:val="24"/>
        </w:rPr>
        <w:t xml:space="preserve"> </w:t>
      </w:r>
      <w:r>
        <w:rPr>
          <w:spacing w:val="-5"/>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r>
        <w:rPr>
          <w:spacing w:val="-2"/>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pacing w:val="-2"/>
          <w:sz w:val="24"/>
          <w:szCs w:val="24"/>
        </w:rPr>
        <w:t>M</w:t>
      </w:r>
      <w:r>
        <w:rPr>
          <w:sz w:val="24"/>
          <w:szCs w:val="24"/>
        </w:rPr>
        <w:t>R</w:t>
      </w:r>
      <w:r>
        <w:rPr>
          <w:spacing w:val="-4"/>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4"/>
          <w:sz w:val="24"/>
          <w:szCs w:val="24"/>
        </w:rPr>
        <w:t>im</w:t>
      </w:r>
      <w:r>
        <w:rPr>
          <w:spacing w:val="-1"/>
          <w:sz w:val="24"/>
          <w:szCs w:val="24"/>
        </w:rPr>
        <w:t>a</w:t>
      </w:r>
      <w:r>
        <w:rPr>
          <w:spacing w:val="5"/>
          <w:sz w:val="24"/>
          <w:szCs w:val="24"/>
        </w:rPr>
        <w:t>g</w:t>
      </w:r>
      <w:r>
        <w:rPr>
          <w:sz w:val="24"/>
          <w:szCs w:val="24"/>
        </w:rPr>
        <w:t xml:space="preserve">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1"/>
          <w:sz w:val="24"/>
          <w:szCs w:val="24"/>
        </w:rPr>
        <w:t xml:space="preserve"> </w:t>
      </w:r>
      <w:r>
        <w:rPr>
          <w:spacing w:val="2"/>
          <w:sz w:val="24"/>
          <w:szCs w:val="24"/>
        </w:rPr>
        <w:t>T</w:t>
      </w:r>
      <w:r>
        <w:rPr>
          <w:spacing w:val="-5"/>
          <w:sz w:val="24"/>
          <w:szCs w:val="24"/>
        </w:rPr>
        <w:t>h</w:t>
      </w:r>
      <w:r>
        <w:rPr>
          <w:sz w:val="24"/>
          <w:szCs w:val="24"/>
        </w:rPr>
        <w:t>e</w:t>
      </w:r>
      <w:r>
        <w:rPr>
          <w:spacing w:val="7"/>
          <w:sz w:val="24"/>
          <w:szCs w:val="24"/>
        </w:rPr>
        <w:t xml:space="preserve"> </w:t>
      </w:r>
      <w:r>
        <w:rPr>
          <w:sz w:val="24"/>
          <w:szCs w:val="24"/>
        </w:rPr>
        <w:t>h</w:t>
      </w:r>
      <w:r>
        <w:rPr>
          <w:spacing w:val="-4"/>
          <w:sz w:val="24"/>
          <w:szCs w:val="24"/>
        </w:rPr>
        <w:t>i</w:t>
      </w:r>
      <w:r>
        <w:rPr>
          <w:sz w:val="24"/>
          <w:szCs w:val="24"/>
        </w:rPr>
        <w:t>dd</w:t>
      </w:r>
      <w:r>
        <w:rPr>
          <w:spacing w:val="4"/>
          <w:sz w:val="24"/>
          <w:szCs w:val="24"/>
        </w:rPr>
        <w:t>e</w:t>
      </w:r>
      <w:r>
        <w:rPr>
          <w:sz w:val="24"/>
          <w:szCs w:val="24"/>
        </w:rPr>
        <w:t>n</w:t>
      </w:r>
      <w:r>
        <w:rPr>
          <w:spacing w:val="8"/>
          <w:sz w:val="24"/>
          <w:szCs w:val="24"/>
        </w:rPr>
        <w:t xml:space="preserve"> </w:t>
      </w:r>
      <w:r>
        <w:rPr>
          <w:spacing w:val="-9"/>
          <w:sz w:val="24"/>
          <w:szCs w:val="24"/>
        </w:rPr>
        <w:t>l</w:t>
      </w:r>
      <w:r>
        <w:rPr>
          <w:spacing w:val="4"/>
          <w:sz w:val="24"/>
          <w:szCs w:val="24"/>
        </w:rPr>
        <w:t>a</w:t>
      </w:r>
      <w:r>
        <w:rPr>
          <w:spacing w:val="-5"/>
          <w:sz w:val="24"/>
          <w:szCs w:val="24"/>
        </w:rPr>
        <w:t>y</w:t>
      </w:r>
      <w:r>
        <w:rPr>
          <w:spacing w:val="-1"/>
          <w:sz w:val="24"/>
          <w:szCs w:val="24"/>
        </w:rPr>
        <w:t>e</w:t>
      </w:r>
      <w:r>
        <w:rPr>
          <w:sz w:val="24"/>
          <w:szCs w:val="24"/>
        </w:rPr>
        <w:t>r</w:t>
      </w:r>
      <w:r>
        <w:rPr>
          <w:spacing w:val="15"/>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5"/>
          <w:sz w:val="24"/>
          <w:szCs w:val="24"/>
        </w:rPr>
        <w:t>o</w:t>
      </w:r>
      <w:r>
        <w:rPr>
          <w:sz w:val="24"/>
          <w:szCs w:val="24"/>
        </w:rPr>
        <w:t>n</w:t>
      </w:r>
      <w:r>
        <w:rPr>
          <w:spacing w:val="4"/>
          <w:sz w:val="24"/>
          <w:szCs w:val="24"/>
        </w:rPr>
        <w:t xml:space="preserve"> </w:t>
      </w:r>
      <w:r>
        <w:rPr>
          <w:spacing w:val="5"/>
          <w:sz w:val="24"/>
          <w:szCs w:val="24"/>
        </w:rPr>
        <w:t>o</w:t>
      </w:r>
      <w:r>
        <w:rPr>
          <w:sz w:val="24"/>
          <w:szCs w:val="24"/>
        </w:rPr>
        <w:t xml:space="preserve">f </w:t>
      </w:r>
      <w:r>
        <w:rPr>
          <w:spacing w:val="1"/>
          <w:sz w:val="24"/>
          <w:szCs w:val="24"/>
        </w:rPr>
        <w:t>F</w:t>
      </w:r>
      <w:r>
        <w:rPr>
          <w:spacing w:val="-5"/>
          <w:sz w:val="24"/>
          <w:szCs w:val="24"/>
        </w:rPr>
        <w:t>A</w:t>
      </w:r>
      <w:r>
        <w:rPr>
          <w:spacing w:val="3"/>
          <w:sz w:val="24"/>
          <w:szCs w:val="24"/>
        </w:rPr>
        <w:t>RBF</w:t>
      </w:r>
      <w:r>
        <w:rPr>
          <w:spacing w:val="2"/>
          <w:sz w:val="24"/>
          <w:szCs w:val="24"/>
        </w:rPr>
        <w:t>-</w:t>
      </w:r>
      <w:r>
        <w:rPr>
          <w:sz w:val="24"/>
          <w:szCs w:val="24"/>
        </w:rPr>
        <w:t>NN</w:t>
      </w:r>
      <w:r>
        <w:rPr>
          <w:spacing w:val="7"/>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5"/>
          <w:sz w:val="24"/>
          <w:szCs w:val="24"/>
        </w:rPr>
        <w:t>o</w:t>
      </w:r>
      <w:r>
        <w:rPr>
          <w:spacing w:val="-5"/>
          <w:sz w:val="24"/>
          <w:szCs w:val="24"/>
        </w:rPr>
        <w:t>n</w:t>
      </w:r>
      <w:r>
        <w:rPr>
          <w:sz w:val="24"/>
          <w:szCs w:val="24"/>
        </w:rPr>
        <w:t>s</w:t>
      </w:r>
      <w:r>
        <w:rPr>
          <w:spacing w:val="11"/>
          <w:sz w:val="24"/>
          <w:szCs w:val="24"/>
        </w:rPr>
        <w:t xml:space="preserve"> </w:t>
      </w:r>
      <w:r>
        <w:rPr>
          <w:spacing w:val="-5"/>
          <w:sz w:val="24"/>
          <w:szCs w:val="24"/>
        </w:rPr>
        <w:t>h</w:t>
      </w:r>
      <w:r>
        <w:rPr>
          <w:spacing w:val="-1"/>
          <w:sz w:val="24"/>
          <w:szCs w:val="24"/>
        </w:rPr>
        <w:t>a</w:t>
      </w:r>
      <w:r>
        <w:rPr>
          <w:sz w:val="24"/>
          <w:szCs w:val="24"/>
        </w:rPr>
        <w:t>s</w:t>
      </w:r>
      <w:r>
        <w:rPr>
          <w:spacing w:val="11"/>
          <w:sz w:val="24"/>
          <w:szCs w:val="24"/>
        </w:rPr>
        <w:t xml:space="preserve"> </w:t>
      </w:r>
      <w:r>
        <w:rPr>
          <w:spacing w:val="-5"/>
          <w:sz w:val="24"/>
          <w:szCs w:val="24"/>
        </w:rPr>
        <w:t>b</w:t>
      </w:r>
      <w:r>
        <w:rPr>
          <w:spacing w:val="-1"/>
          <w:sz w:val="24"/>
          <w:szCs w:val="24"/>
        </w:rPr>
        <w:t>e</w:t>
      </w:r>
      <w:r>
        <w:rPr>
          <w:spacing w:val="4"/>
          <w:sz w:val="24"/>
          <w:szCs w:val="24"/>
        </w:rPr>
        <w:t>e</w:t>
      </w:r>
      <w:r>
        <w:rPr>
          <w:sz w:val="24"/>
          <w:szCs w:val="24"/>
        </w:rPr>
        <w:t>n</w:t>
      </w:r>
      <w:r>
        <w:rPr>
          <w:spacing w:val="8"/>
          <w:sz w:val="24"/>
          <w:szCs w:val="24"/>
        </w:rPr>
        <w:t xml:space="preserve"> </w:t>
      </w:r>
      <w:r>
        <w:rPr>
          <w:spacing w:val="-8"/>
          <w:sz w:val="24"/>
          <w:szCs w:val="24"/>
        </w:rPr>
        <w:t>f</w:t>
      </w:r>
      <w:r>
        <w:rPr>
          <w:spacing w:val="5"/>
          <w:sz w:val="24"/>
          <w:szCs w:val="24"/>
        </w:rPr>
        <w:t>u</w:t>
      </w:r>
      <w:r>
        <w:rPr>
          <w:spacing w:val="-1"/>
          <w:sz w:val="24"/>
          <w:szCs w:val="24"/>
        </w:rPr>
        <w:t>z</w:t>
      </w:r>
      <w:r>
        <w:rPr>
          <w:spacing w:val="4"/>
          <w:sz w:val="24"/>
          <w:szCs w:val="24"/>
        </w:rPr>
        <w:t>z</w:t>
      </w:r>
      <w:r>
        <w:rPr>
          <w:spacing w:val="-4"/>
          <w:sz w:val="24"/>
          <w:szCs w:val="24"/>
        </w:rPr>
        <w:t>i</w:t>
      </w:r>
      <w:r>
        <w:rPr>
          <w:spacing w:val="1"/>
          <w:sz w:val="24"/>
          <w:szCs w:val="24"/>
        </w:rPr>
        <w:t>f</w:t>
      </w:r>
      <w:r>
        <w:rPr>
          <w:spacing w:val="-4"/>
          <w:sz w:val="24"/>
          <w:szCs w:val="24"/>
        </w:rPr>
        <w:t>i</w:t>
      </w:r>
      <w:r>
        <w:rPr>
          <w:spacing w:val="-1"/>
          <w:sz w:val="24"/>
          <w:szCs w:val="24"/>
        </w:rPr>
        <w:t>e</w:t>
      </w:r>
      <w:r>
        <w:rPr>
          <w:sz w:val="24"/>
          <w:szCs w:val="24"/>
        </w:rPr>
        <w:t>d</w:t>
      </w:r>
      <w:r>
        <w:rPr>
          <w:spacing w:val="8"/>
          <w:sz w:val="24"/>
          <w:szCs w:val="24"/>
        </w:rPr>
        <w:t xml:space="preserve"> </w:t>
      </w:r>
      <w:r>
        <w:rPr>
          <w:spacing w:val="5"/>
          <w:sz w:val="24"/>
          <w:szCs w:val="24"/>
        </w:rPr>
        <w:t>t</w:t>
      </w:r>
      <w:r>
        <w:rPr>
          <w:sz w:val="24"/>
          <w:szCs w:val="24"/>
        </w:rPr>
        <w:t xml:space="preserve">o </w:t>
      </w:r>
      <w:r>
        <w:rPr>
          <w:spacing w:val="1"/>
          <w:sz w:val="24"/>
          <w:szCs w:val="24"/>
        </w:rPr>
        <w:t>r</w:t>
      </w:r>
      <w:r>
        <w:rPr>
          <w:spacing w:val="-1"/>
          <w:sz w:val="24"/>
          <w:szCs w:val="24"/>
        </w:rPr>
        <w:t>e</w:t>
      </w:r>
      <w:r>
        <w:rPr>
          <w:sz w:val="24"/>
          <w:szCs w:val="24"/>
        </w:rPr>
        <w:t>du</w:t>
      </w:r>
      <w:r>
        <w:rPr>
          <w:spacing w:val="-1"/>
          <w:sz w:val="24"/>
          <w:szCs w:val="24"/>
        </w:rPr>
        <w:t>c</w:t>
      </w:r>
      <w:r>
        <w:rPr>
          <w:sz w:val="24"/>
          <w:szCs w:val="24"/>
        </w:rPr>
        <w:t>e</w:t>
      </w:r>
      <w:r>
        <w:rPr>
          <w:spacing w:val="4"/>
          <w:sz w:val="24"/>
          <w:szCs w:val="24"/>
        </w:rPr>
        <w:t xml:space="preserve"> </w:t>
      </w:r>
      <w:r>
        <w:rPr>
          <w:spacing w:val="-5"/>
          <w:sz w:val="24"/>
          <w:szCs w:val="24"/>
        </w:rPr>
        <w:t>n</w:t>
      </w:r>
      <w:r>
        <w:rPr>
          <w:spacing w:val="5"/>
          <w:sz w:val="24"/>
          <w:szCs w:val="24"/>
        </w:rPr>
        <w:t>o</w:t>
      </w:r>
      <w:r>
        <w:rPr>
          <w:spacing w:val="-4"/>
          <w:sz w:val="24"/>
          <w:szCs w:val="24"/>
        </w:rPr>
        <w:t>i</w:t>
      </w:r>
      <w:r>
        <w:rPr>
          <w:spacing w:val="-2"/>
          <w:sz w:val="24"/>
          <w:szCs w:val="24"/>
        </w:rPr>
        <w:t>s</w:t>
      </w:r>
      <w:r>
        <w:rPr>
          <w:sz w:val="24"/>
          <w:szCs w:val="24"/>
        </w:rPr>
        <w:t>e</w:t>
      </w:r>
      <w:r>
        <w:rPr>
          <w:spacing w:val="4"/>
          <w:sz w:val="24"/>
          <w:szCs w:val="24"/>
        </w:rPr>
        <w:t xml:space="preserve"> e</w:t>
      </w:r>
      <w:r>
        <w:rPr>
          <w:spacing w:val="-3"/>
          <w:sz w:val="24"/>
          <w:szCs w:val="24"/>
        </w:rPr>
        <w:t>ff</w:t>
      </w:r>
      <w:r>
        <w:rPr>
          <w:spacing w:val="-1"/>
          <w:sz w:val="24"/>
          <w:szCs w:val="24"/>
        </w:rPr>
        <w:t>ec</w:t>
      </w:r>
      <w:r>
        <w:rPr>
          <w:spacing w:val="5"/>
          <w:sz w:val="24"/>
          <w:szCs w:val="24"/>
        </w:rPr>
        <w:t>t</w:t>
      </w:r>
      <w:r>
        <w:rPr>
          <w:sz w:val="24"/>
          <w:szCs w:val="24"/>
        </w:rPr>
        <w:t>.</w:t>
      </w:r>
      <w:r>
        <w:rPr>
          <w:spacing w:val="7"/>
          <w:sz w:val="24"/>
          <w:szCs w:val="24"/>
        </w:rPr>
        <w:t xml:space="preserve"> </w:t>
      </w:r>
      <w:r>
        <w:rPr>
          <w:spacing w:val="-2"/>
          <w:sz w:val="24"/>
          <w:szCs w:val="24"/>
        </w:rPr>
        <w:t>B</w:t>
      </w:r>
      <w:r>
        <w:rPr>
          <w:spacing w:val="-1"/>
          <w:sz w:val="24"/>
          <w:szCs w:val="24"/>
        </w:rPr>
        <w:t>a</w:t>
      </w:r>
      <w:r>
        <w:rPr>
          <w:spacing w:val="-2"/>
          <w:sz w:val="24"/>
          <w:szCs w:val="24"/>
        </w:rPr>
        <w:t>s</w:t>
      </w:r>
      <w:r>
        <w:rPr>
          <w:sz w:val="24"/>
          <w:szCs w:val="24"/>
        </w:rPr>
        <w:t>u</w:t>
      </w:r>
      <w:r>
        <w:rPr>
          <w:spacing w:val="8"/>
          <w:sz w:val="24"/>
          <w:szCs w:val="24"/>
        </w:rPr>
        <w:t xml:space="preserve"> </w:t>
      </w:r>
      <w:r>
        <w:rPr>
          <w:spacing w:val="-6"/>
          <w:sz w:val="24"/>
          <w:szCs w:val="24"/>
        </w:rPr>
        <w:t>e</w:t>
      </w:r>
      <w:r>
        <w:rPr>
          <w:sz w:val="24"/>
          <w:szCs w:val="24"/>
        </w:rPr>
        <w:t>t</w:t>
      </w:r>
      <w:r>
        <w:rPr>
          <w:spacing w:val="10"/>
          <w:sz w:val="24"/>
          <w:szCs w:val="24"/>
        </w:rPr>
        <w:t xml:space="preserve"> </w:t>
      </w:r>
      <w:r>
        <w:rPr>
          <w:spacing w:val="-1"/>
          <w:sz w:val="24"/>
          <w:szCs w:val="24"/>
        </w:rPr>
        <w:t>a</w:t>
      </w:r>
      <w:r>
        <w:rPr>
          <w:spacing w:val="-9"/>
          <w:sz w:val="24"/>
          <w:szCs w:val="24"/>
        </w:rPr>
        <w:t>l</w:t>
      </w:r>
      <w:r>
        <w:rPr>
          <w:sz w:val="24"/>
          <w:szCs w:val="24"/>
        </w:rPr>
        <w:t>.</w:t>
      </w:r>
      <w:r>
        <w:rPr>
          <w:spacing w:val="7"/>
          <w:sz w:val="24"/>
          <w:szCs w:val="24"/>
        </w:rPr>
        <w:t xml:space="preserve"> </w:t>
      </w:r>
      <w:r>
        <w:rPr>
          <w:spacing w:val="-1"/>
          <w:sz w:val="24"/>
          <w:szCs w:val="24"/>
        </w:rPr>
        <w:t>a</w:t>
      </w:r>
      <w:r>
        <w:rPr>
          <w:spacing w:val="-2"/>
          <w:sz w:val="24"/>
          <w:szCs w:val="24"/>
        </w:rPr>
        <w:t>ss</w:t>
      </w:r>
      <w:r>
        <w:rPr>
          <w:spacing w:val="-1"/>
          <w:sz w:val="24"/>
          <w:szCs w:val="24"/>
        </w:rPr>
        <w:t>e</w:t>
      </w:r>
      <w:r>
        <w:rPr>
          <w:spacing w:val="1"/>
          <w:sz w:val="24"/>
          <w:szCs w:val="24"/>
        </w:rPr>
        <w:t>r</w:t>
      </w:r>
      <w:r>
        <w:rPr>
          <w:sz w:val="24"/>
          <w:szCs w:val="24"/>
        </w:rPr>
        <w:t>t</w:t>
      </w:r>
      <w:r>
        <w:rPr>
          <w:spacing w:val="5"/>
          <w:sz w:val="24"/>
          <w:szCs w:val="24"/>
        </w:rPr>
        <w:t xml:space="preserve"> t</w:t>
      </w:r>
      <w:r>
        <w:rPr>
          <w:spacing w:val="-5"/>
          <w:sz w:val="24"/>
          <w:szCs w:val="24"/>
        </w:rPr>
        <w:t>h</w:t>
      </w:r>
      <w:r>
        <w:rPr>
          <w:spacing w:val="-1"/>
          <w:sz w:val="24"/>
          <w:szCs w:val="24"/>
        </w:rPr>
        <w:t>a</w:t>
      </w:r>
      <w:r>
        <w:rPr>
          <w:sz w:val="24"/>
          <w:szCs w:val="24"/>
        </w:rPr>
        <w:t>t</w:t>
      </w:r>
      <w:r>
        <w:rPr>
          <w:spacing w:val="1"/>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9"/>
          <w:sz w:val="24"/>
          <w:szCs w:val="24"/>
        </w:rPr>
        <w:t>m</w:t>
      </w:r>
      <w:r>
        <w:rPr>
          <w:spacing w:val="4"/>
          <w:sz w:val="24"/>
          <w:szCs w:val="24"/>
        </w:rPr>
        <w:t>e</w:t>
      </w:r>
      <w:r>
        <w:rPr>
          <w:spacing w:val="5"/>
          <w:sz w:val="24"/>
          <w:szCs w:val="24"/>
        </w:rPr>
        <w:t>d</w:t>
      </w:r>
      <w:r>
        <w:rPr>
          <w:spacing w:val="-9"/>
          <w:sz w:val="24"/>
          <w:szCs w:val="24"/>
        </w:rPr>
        <w:t>i</w:t>
      </w:r>
      <w:r>
        <w:rPr>
          <w:spacing w:val="-1"/>
          <w:sz w:val="24"/>
          <w:szCs w:val="24"/>
        </w:rPr>
        <w:t>c</w:t>
      </w:r>
      <w:r>
        <w:rPr>
          <w:spacing w:val="4"/>
          <w:sz w:val="24"/>
          <w:szCs w:val="24"/>
        </w:rPr>
        <w:t>a</w:t>
      </w:r>
      <w:r>
        <w:rPr>
          <w:sz w:val="24"/>
          <w:szCs w:val="24"/>
        </w:rPr>
        <w:t>l</w:t>
      </w:r>
      <w:r>
        <w:rPr>
          <w:spacing w:val="1"/>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z w:val="24"/>
          <w:szCs w:val="24"/>
        </w:rPr>
        <w:t>e</w:t>
      </w:r>
      <w:r>
        <w:rPr>
          <w:spacing w:val="4"/>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 xml:space="preserve">n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 xml:space="preserve">h </w:t>
      </w:r>
      <w:r>
        <w:rPr>
          <w:spacing w:val="-4"/>
          <w:sz w:val="24"/>
          <w:szCs w:val="24"/>
        </w:rPr>
        <w:t>i</w:t>
      </w:r>
      <w:r>
        <w:rPr>
          <w:sz w:val="24"/>
          <w:szCs w:val="24"/>
        </w:rPr>
        <w:t>n</w:t>
      </w:r>
      <w:r>
        <w:rPr>
          <w:spacing w:val="-5"/>
          <w:sz w:val="24"/>
          <w:szCs w:val="24"/>
        </w:rPr>
        <w:t>v</w:t>
      </w:r>
      <w:r>
        <w:rPr>
          <w:spacing w:val="9"/>
          <w:sz w:val="24"/>
          <w:szCs w:val="24"/>
        </w:rPr>
        <w:t>o</w:t>
      </w:r>
      <w:r>
        <w:rPr>
          <w:spacing w:val="-4"/>
          <w:sz w:val="24"/>
          <w:szCs w:val="24"/>
        </w:rPr>
        <w:t>l</w:t>
      </w:r>
      <w:r>
        <w:rPr>
          <w:sz w:val="24"/>
          <w:szCs w:val="24"/>
        </w:rPr>
        <w:t>v</w:t>
      </w:r>
      <w:r>
        <w:rPr>
          <w:spacing w:val="-1"/>
          <w:sz w:val="24"/>
          <w:szCs w:val="24"/>
        </w:rPr>
        <w:t>e</w:t>
      </w:r>
      <w:r>
        <w:rPr>
          <w:sz w:val="24"/>
          <w:szCs w:val="24"/>
        </w:rPr>
        <w:t>s a</w:t>
      </w:r>
      <w:r>
        <w:rPr>
          <w:spacing w:val="-3"/>
          <w:sz w:val="24"/>
          <w:szCs w:val="24"/>
        </w:rPr>
        <w:t xml:space="preserve"> </w:t>
      </w:r>
      <w:r>
        <w:rPr>
          <w:spacing w:val="-1"/>
          <w:sz w:val="24"/>
          <w:szCs w:val="24"/>
        </w:rPr>
        <w:t>c</w:t>
      </w:r>
      <w:r>
        <w:rPr>
          <w:spacing w:val="5"/>
          <w:sz w:val="24"/>
          <w:szCs w:val="24"/>
        </w:rPr>
        <w:t>o</w:t>
      </w:r>
      <w:r>
        <w:rPr>
          <w:spacing w:val="-4"/>
          <w:sz w:val="24"/>
          <w:szCs w:val="24"/>
        </w:rPr>
        <w:t>m</w:t>
      </w:r>
      <w:r>
        <w:rPr>
          <w:sz w:val="24"/>
          <w:szCs w:val="24"/>
        </w:rPr>
        <w:t>b</w:t>
      </w:r>
      <w:r>
        <w:rPr>
          <w:spacing w:val="-4"/>
          <w:sz w:val="24"/>
          <w:szCs w:val="24"/>
        </w:rPr>
        <w:t>i</w:t>
      </w:r>
      <w:r>
        <w:rPr>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9"/>
          <w:sz w:val="24"/>
          <w:szCs w:val="24"/>
        </w:rPr>
        <w:t>o</w:t>
      </w:r>
      <w:r>
        <w:rPr>
          <w:sz w:val="24"/>
          <w:szCs w:val="24"/>
        </w:rPr>
        <w:t>f</w:t>
      </w:r>
      <w:r>
        <w:rPr>
          <w:spacing w:val="-10"/>
          <w:sz w:val="24"/>
          <w:szCs w:val="24"/>
        </w:rPr>
        <w:t xml:space="preserve"> </w:t>
      </w:r>
      <w:r>
        <w:rPr>
          <w:spacing w:val="5"/>
          <w:sz w:val="24"/>
          <w:szCs w:val="24"/>
        </w:rPr>
        <w:t>t</w:t>
      </w:r>
      <w:r>
        <w:rPr>
          <w:spacing w:val="-1"/>
          <w:sz w:val="24"/>
          <w:szCs w:val="24"/>
        </w:rPr>
        <w:t>e</w:t>
      </w:r>
      <w:r>
        <w:rPr>
          <w:spacing w:val="-5"/>
          <w:sz w:val="24"/>
          <w:szCs w:val="24"/>
        </w:rPr>
        <w:t>x</w:t>
      </w:r>
      <w:r>
        <w:rPr>
          <w:spacing w:val="5"/>
          <w:sz w:val="24"/>
          <w:szCs w:val="24"/>
        </w:rPr>
        <w:t>t</w:t>
      </w:r>
      <w:r>
        <w:rPr>
          <w:sz w:val="24"/>
          <w:szCs w:val="24"/>
        </w:rPr>
        <w:t>u</w:t>
      </w:r>
      <w:r>
        <w:rPr>
          <w:spacing w:val="1"/>
          <w:sz w:val="24"/>
          <w:szCs w:val="24"/>
        </w:rPr>
        <w:t>r</w:t>
      </w:r>
      <w:r>
        <w:rPr>
          <w:sz w:val="24"/>
          <w:szCs w:val="24"/>
        </w:rPr>
        <w:t>e</w:t>
      </w:r>
      <w:r>
        <w:rPr>
          <w:spacing w:val="-3"/>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5"/>
          <w:sz w:val="24"/>
          <w:szCs w:val="24"/>
        </w:rPr>
        <w:t>b</w:t>
      </w:r>
      <w:r>
        <w:rPr>
          <w:spacing w:val="5"/>
          <w:sz w:val="24"/>
          <w:szCs w:val="24"/>
        </w:rPr>
        <w:t>o</w:t>
      </w:r>
      <w:r>
        <w:rPr>
          <w:sz w:val="24"/>
          <w:szCs w:val="24"/>
        </w:rPr>
        <w:t>u</w:t>
      </w:r>
      <w:r>
        <w:rPr>
          <w:spacing w:val="-5"/>
          <w:sz w:val="24"/>
          <w:szCs w:val="24"/>
        </w:rPr>
        <w:t>n</w:t>
      </w:r>
      <w:r>
        <w:rPr>
          <w:sz w:val="24"/>
          <w:szCs w:val="24"/>
        </w:rPr>
        <w:t>d</w:t>
      </w:r>
      <w:r>
        <w:rPr>
          <w:spacing w:val="-1"/>
          <w:sz w:val="24"/>
          <w:szCs w:val="24"/>
        </w:rPr>
        <w:t>a</w:t>
      </w:r>
      <w:r>
        <w:rPr>
          <w:spacing w:val="6"/>
          <w:sz w:val="24"/>
          <w:szCs w:val="24"/>
        </w:rPr>
        <w:t>r</w:t>
      </w:r>
      <w:r>
        <w:rPr>
          <w:sz w:val="24"/>
          <w:szCs w:val="24"/>
        </w:rPr>
        <w:t>y</w:t>
      </w:r>
      <w:r>
        <w:rPr>
          <w:spacing w:val="-7"/>
          <w:sz w:val="24"/>
          <w:szCs w:val="24"/>
        </w:rPr>
        <w:t xml:space="preserve"> </w:t>
      </w:r>
      <w:r>
        <w:rPr>
          <w:spacing w:val="-4"/>
          <w:sz w:val="24"/>
          <w:szCs w:val="24"/>
        </w:rPr>
        <w:t>i</w:t>
      </w:r>
      <w:r>
        <w:rPr>
          <w:spacing w:val="5"/>
          <w:sz w:val="24"/>
          <w:szCs w:val="24"/>
        </w:rPr>
        <w:t>n</w:t>
      </w:r>
      <w:r>
        <w:rPr>
          <w:spacing w:val="1"/>
          <w:sz w:val="24"/>
          <w:szCs w:val="24"/>
        </w:rPr>
        <w:t>f</w:t>
      </w:r>
      <w:r>
        <w:rPr>
          <w:spacing w:val="5"/>
          <w:sz w:val="24"/>
          <w:szCs w:val="24"/>
        </w:rPr>
        <w:t>o</w:t>
      </w:r>
      <w:r>
        <w:rPr>
          <w:spacing w:val="1"/>
          <w:sz w:val="24"/>
          <w:szCs w:val="24"/>
        </w:rPr>
        <w:t>r</w:t>
      </w:r>
      <w:r>
        <w:rPr>
          <w:spacing w:val="-9"/>
          <w:sz w:val="24"/>
          <w:szCs w:val="24"/>
        </w:rPr>
        <w:t>m</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 xml:space="preserve">. </w:t>
      </w:r>
      <w:r>
        <w:rPr>
          <w:spacing w:val="2"/>
          <w:sz w:val="24"/>
          <w:szCs w:val="24"/>
        </w:rPr>
        <w:t>T</w:t>
      </w:r>
      <w:r>
        <w:rPr>
          <w:sz w:val="24"/>
          <w:szCs w:val="24"/>
        </w:rPr>
        <w:t>he</w:t>
      </w:r>
      <w:r>
        <w:rPr>
          <w:spacing w:val="-3"/>
          <w:sz w:val="24"/>
          <w:szCs w:val="24"/>
        </w:rPr>
        <w:t xml:space="preserve"> </w:t>
      </w:r>
      <w:r>
        <w:rPr>
          <w:spacing w:val="-1"/>
          <w:sz w:val="24"/>
          <w:szCs w:val="24"/>
        </w:rPr>
        <w:t>a</w:t>
      </w:r>
      <w:r>
        <w:rPr>
          <w:sz w:val="24"/>
          <w:szCs w:val="24"/>
        </w:rPr>
        <w:t>u</w:t>
      </w:r>
      <w:r>
        <w:rPr>
          <w:spacing w:val="5"/>
          <w:sz w:val="24"/>
          <w:szCs w:val="24"/>
        </w:rPr>
        <w:t>t</w:t>
      </w:r>
      <w:r>
        <w:rPr>
          <w:spacing w:val="-5"/>
          <w:sz w:val="24"/>
          <w:szCs w:val="24"/>
        </w:rPr>
        <w:t>h</w:t>
      </w:r>
      <w:r>
        <w:rPr>
          <w:spacing w:val="5"/>
          <w:sz w:val="24"/>
          <w:szCs w:val="24"/>
        </w:rPr>
        <w:t>o</w:t>
      </w:r>
      <w:r>
        <w:rPr>
          <w:spacing w:val="1"/>
          <w:sz w:val="24"/>
          <w:szCs w:val="24"/>
        </w:rPr>
        <w:t>r</w:t>
      </w:r>
      <w:r>
        <w:rPr>
          <w:sz w:val="24"/>
          <w:szCs w:val="24"/>
        </w:rPr>
        <w:t>s</w:t>
      </w:r>
      <w:r>
        <w:rPr>
          <w:spacing w:val="-5"/>
          <w:sz w:val="24"/>
          <w:szCs w:val="24"/>
        </w:rPr>
        <w:t xml:space="preserve"> </w:t>
      </w:r>
      <w:r>
        <w:rPr>
          <w:spacing w:val="-4"/>
          <w:sz w:val="24"/>
          <w:szCs w:val="24"/>
        </w:rPr>
        <w:t>m</w:t>
      </w:r>
      <w:r>
        <w:rPr>
          <w:spacing w:val="4"/>
          <w:sz w:val="24"/>
          <w:szCs w:val="24"/>
        </w:rPr>
        <w:t>a</w:t>
      </w:r>
      <w:r>
        <w:rPr>
          <w:spacing w:val="-4"/>
          <w:sz w:val="24"/>
          <w:szCs w:val="24"/>
        </w:rPr>
        <w:t>i</w:t>
      </w:r>
      <w:r>
        <w:rPr>
          <w:spacing w:val="-5"/>
          <w:sz w:val="24"/>
          <w:szCs w:val="24"/>
        </w:rPr>
        <w:t>n</w:t>
      </w:r>
      <w:r>
        <w:rPr>
          <w:spacing w:val="5"/>
          <w:sz w:val="24"/>
          <w:szCs w:val="24"/>
        </w:rPr>
        <w:t>t</w:t>
      </w:r>
      <w:r>
        <w:rPr>
          <w:spacing w:val="4"/>
          <w:sz w:val="24"/>
          <w:szCs w:val="24"/>
        </w:rPr>
        <w:t>a</w:t>
      </w:r>
      <w:r>
        <w:rPr>
          <w:spacing w:val="-4"/>
          <w:sz w:val="24"/>
          <w:szCs w:val="24"/>
        </w:rPr>
        <w:t>i</w:t>
      </w:r>
      <w:r>
        <w:rPr>
          <w:sz w:val="24"/>
          <w:szCs w:val="24"/>
        </w:rPr>
        <w:t>n</w:t>
      </w:r>
      <w:r>
        <w:rPr>
          <w:spacing w:val="-7"/>
          <w:sz w:val="24"/>
          <w:szCs w:val="24"/>
        </w:rPr>
        <w:t xml:space="preserve"> </w:t>
      </w:r>
      <w:r>
        <w:rPr>
          <w:spacing w:val="5"/>
          <w:sz w:val="24"/>
          <w:szCs w:val="24"/>
        </w:rPr>
        <w:t>t</w:t>
      </w:r>
      <w:r>
        <w:rPr>
          <w:sz w:val="24"/>
          <w:szCs w:val="24"/>
        </w:rPr>
        <w:t>h</w:t>
      </w:r>
      <w:r>
        <w:rPr>
          <w:spacing w:val="-1"/>
          <w:sz w:val="24"/>
          <w:szCs w:val="24"/>
        </w:rPr>
        <w:t>a</w:t>
      </w:r>
      <w:r>
        <w:rPr>
          <w:sz w:val="24"/>
          <w:szCs w:val="24"/>
        </w:rPr>
        <w:t>t g</w:t>
      </w:r>
      <w:r>
        <w:rPr>
          <w:spacing w:val="-1"/>
          <w:sz w:val="24"/>
          <w:szCs w:val="24"/>
        </w:rPr>
        <w:t>e</w:t>
      </w:r>
      <w:r>
        <w:rPr>
          <w:spacing w:val="5"/>
          <w:sz w:val="24"/>
          <w:szCs w:val="24"/>
        </w:rPr>
        <w:t>o</w:t>
      </w:r>
      <w:r>
        <w:rPr>
          <w:spacing w:val="-9"/>
          <w:sz w:val="24"/>
          <w:szCs w:val="24"/>
        </w:rPr>
        <w:t>m</w:t>
      </w:r>
      <w:r>
        <w:rPr>
          <w:spacing w:val="-1"/>
          <w:sz w:val="24"/>
          <w:szCs w:val="24"/>
        </w:rPr>
        <w:t>e</w:t>
      </w:r>
      <w:r>
        <w:rPr>
          <w:spacing w:val="5"/>
          <w:sz w:val="24"/>
          <w:szCs w:val="24"/>
        </w:rPr>
        <w:t>t</w:t>
      </w:r>
      <w:r>
        <w:rPr>
          <w:spacing w:val="6"/>
          <w:sz w:val="24"/>
          <w:szCs w:val="24"/>
        </w:rPr>
        <w:t>r</w:t>
      </w:r>
      <w:r>
        <w:rPr>
          <w:spacing w:val="-9"/>
          <w:sz w:val="24"/>
          <w:szCs w:val="24"/>
        </w:rPr>
        <w:t>i</w:t>
      </w:r>
      <w:r>
        <w:rPr>
          <w:sz w:val="24"/>
          <w:szCs w:val="24"/>
        </w:rPr>
        <w:t>c</w:t>
      </w:r>
      <w:r>
        <w:rPr>
          <w:spacing w:val="4"/>
          <w:sz w:val="24"/>
          <w:szCs w:val="24"/>
        </w:rPr>
        <w:t xml:space="preserve"> a</w:t>
      </w:r>
      <w:r>
        <w:rPr>
          <w:spacing w:val="-4"/>
          <w:sz w:val="24"/>
          <w:szCs w:val="24"/>
        </w:rPr>
        <w:t>l</w:t>
      </w:r>
      <w:r>
        <w:rPr>
          <w:sz w:val="24"/>
          <w:szCs w:val="24"/>
        </w:rPr>
        <w:t>g</w:t>
      </w:r>
      <w:r>
        <w:rPr>
          <w:spacing w:val="4"/>
          <w:sz w:val="24"/>
          <w:szCs w:val="24"/>
        </w:rPr>
        <w:t>e</w:t>
      </w:r>
      <w:r>
        <w:rPr>
          <w:spacing w:val="-5"/>
          <w:sz w:val="24"/>
          <w:szCs w:val="24"/>
        </w:rPr>
        <w:t>b</w:t>
      </w:r>
      <w:r>
        <w:rPr>
          <w:spacing w:val="1"/>
          <w:sz w:val="24"/>
          <w:szCs w:val="24"/>
        </w:rPr>
        <w:t>r</w:t>
      </w:r>
      <w:r>
        <w:rPr>
          <w:sz w:val="24"/>
          <w:szCs w:val="24"/>
        </w:rPr>
        <w:t>a</w:t>
      </w:r>
      <w:r>
        <w:rPr>
          <w:spacing w:val="4"/>
          <w:sz w:val="24"/>
          <w:szCs w:val="24"/>
        </w:rPr>
        <w:t xml:space="preserve"> </w:t>
      </w:r>
      <w:r>
        <w:rPr>
          <w:spacing w:val="-1"/>
          <w:sz w:val="24"/>
          <w:szCs w:val="24"/>
        </w:rPr>
        <w:t>c</w:t>
      </w:r>
      <w:r>
        <w:rPr>
          <w:spacing w:val="4"/>
          <w:sz w:val="24"/>
          <w:szCs w:val="24"/>
        </w:rPr>
        <w:t>a</w:t>
      </w:r>
      <w:r>
        <w:rPr>
          <w:sz w:val="24"/>
          <w:szCs w:val="24"/>
        </w:rPr>
        <w:t>n</w:t>
      </w:r>
      <w:r>
        <w:rPr>
          <w:spacing w:val="5"/>
          <w:sz w:val="24"/>
          <w:szCs w:val="24"/>
        </w:rPr>
        <w:t xml:space="preserve"> </w:t>
      </w:r>
      <w:r>
        <w:rPr>
          <w:spacing w:val="-5"/>
          <w:sz w:val="24"/>
          <w:szCs w:val="24"/>
        </w:rPr>
        <w:t>b</w:t>
      </w:r>
      <w:r>
        <w:rPr>
          <w:sz w:val="24"/>
          <w:szCs w:val="24"/>
        </w:rPr>
        <w:t>e</w:t>
      </w:r>
      <w:r>
        <w:rPr>
          <w:spacing w:val="4"/>
          <w:sz w:val="24"/>
          <w:szCs w:val="24"/>
        </w:rPr>
        <w:t xml:space="preserve"> </w:t>
      </w:r>
      <w:r>
        <w:rPr>
          <w:spacing w:val="5"/>
          <w:sz w:val="24"/>
          <w:szCs w:val="24"/>
        </w:rPr>
        <w:t>u</w:t>
      </w:r>
      <w:r>
        <w:rPr>
          <w:spacing w:val="-2"/>
          <w:sz w:val="24"/>
          <w:szCs w:val="24"/>
        </w:rPr>
        <w:t>s</w:t>
      </w:r>
      <w:r>
        <w:rPr>
          <w:spacing w:val="-1"/>
          <w:sz w:val="24"/>
          <w:szCs w:val="24"/>
        </w:rPr>
        <w:t>e</w:t>
      </w:r>
      <w:r>
        <w:rPr>
          <w:sz w:val="24"/>
          <w:szCs w:val="24"/>
        </w:rPr>
        <w:t>d</w:t>
      </w:r>
      <w:r>
        <w:rPr>
          <w:spacing w:val="5"/>
          <w:sz w:val="24"/>
          <w:szCs w:val="24"/>
        </w:rPr>
        <w:t xml:space="preserve"> t</w:t>
      </w:r>
      <w:r>
        <w:rPr>
          <w:sz w:val="24"/>
          <w:szCs w:val="24"/>
        </w:rPr>
        <w:t>o</w:t>
      </w:r>
      <w:r>
        <w:rPr>
          <w:spacing w:val="5"/>
          <w:sz w:val="24"/>
          <w:szCs w:val="24"/>
        </w:rPr>
        <w:t xml:space="preserve"> o</w:t>
      </w:r>
      <w:r>
        <w:rPr>
          <w:spacing w:val="-5"/>
          <w:sz w:val="24"/>
          <w:szCs w:val="24"/>
        </w:rPr>
        <w:t>b</w:t>
      </w:r>
      <w:r>
        <w:rPr>
          <w:spacing w:val="5"/>
          <w:sz w:val="24"/>
          <w:szCs w:val="24"/>
        </w:rPr>
        <w:t>t</w:t>
      </w:r>
      <w:r>
        <w:rPr>
          <w:spacing w:val="-1"/>
          <w:sz w:val="24"/>
          <w:szCs w:val="24"/>
        </w:rPr>
        <w:t>a</w:t>
      </w:r>
      <w:r>
        <w:rPr>
          <w:spacing w:val="-4"/>
          <w:sz w:val="24"/>
          <w:szCs w:val="24"/>
        </w:rPr>
        <w:t>i</w:t>
      </w:r>
      <w:r>
        <w:rPr>
          <w:sz w:val="24"/>
          <w:szCs w:val="24"/>
        </w:rPr>
        <w:t>n</w:t>
      </w:r>
      <w:r>
        <w:rPr>
          <w:spacing w:val="5"/>
          <w:sz w:val="24"/>
          <w:szCs w:val="24"/>
        </w:rPr>
        <w:t xml:space="preserve"> </w:t>
      </w:r>
      <w:r>
        <w:rPr>
          <w:spacing w:val="-5"/>
          <w:sz w:val="24"/>
          <w:szCs w:val="24"/>
        </w:rPr>
        <w:t>v</w:t>
      </w:r>
      <w:r>
        <w:rPr>
          <w:spacing w:val="9"/>
          <w:sz w:val="24"/>
          <w:szCs w:val="24"/>
        </w:rPr>
        <w:t>o</w:t>
      </w:r>
      <w:r>
        <w:rPr>
          <w:spacing w:val="-9"/>
          <w:sz w:val="24"/>
          <w:szCs w:val="24"/>
        </w:rPr>
        <w:t>l</w:t>
      </w:r>
      <w:r>
        <w:rPr>
          <w:spacing w:val="5"/>
          <w:sz w:val="24"/>
          <w:szCs w:val="24"/>
        </w:rPr>
        <w:t>u</w:t>
      </w:r>
      <w:r>
        <w:rPr>
          <w:spacing w:val="-4"/>
          <w:sz w:val="24"/>
          <w:szCs w:val="24"/>
        </w:rPr>
        <w:t>m</w:t>
      </w:r>
      <w:r>
        <w:rPr>
          <w:spacing w:val="-1"/>
          <w:sz w:val="24"/>
          <w:szCs w:val="24"/>
        </w:rPr>
        <w:t>e</w:t>
      </w:r>
      <w:r>
        <w:rPr>
          <w:spacing w:val="5"/>
          <w:sz w:val="24"/>
          <w:szCs w:val="24"/>
        </w:rPr>
        <w:t>t</w:t>
      </w:r>
      <w:r>
        <w:rPr>
          <w:spacing w:val="1"/>
          <w:sz w:val="24"/>
          <w:szCs w:val="24"/>
        </w:rPr>
        <w:t>r</w:t>
      </w:r>
      <w:r>
        <w:rPr>
          <w:spacing w:val="-4"/>
          <w:sz w:val="24"/>
          <w:szCs w:val="24"/>
        </w:rPr>
        <w:t>i</w:t>
      </w:r>
      <w:r>
        <w:rPr>
          <w:sz w:val="24"/>
          <w:szCs w:val="24"/>
        </w:rPr>
        <w:t>c</w:t>
      </w:r>
      <w:r>
        <w:rPr>
          <w:spacing w:val="4"/>
          <w:sz w:val="24"/>
          <w:szCs w:val="24"/>
        </w:rPr>
        <w:t xml:space="preserve"> </w:t>
      </w:r>
      <w:r>
        <w:rPr>
          <w:sz w:val="24"/>
          <w:szCs w:val="24"/>
        </w:rPr>
        <w:t>d</w:t>
      </w:r>
      <w:r>
        <w:rPr>
          <w:spacing w:val="-1"/>
          <w:sz w:val="24"/>
          <w:szCs w:val="24"/>
        </w:rPr>
        <w:t>a</w:t>
      </w:r>
      <w:r>
        <w:rPr>
          <w:spacing w:val="5"/>
          <w:sz w:val="24"/>
          <w:szCs w:val="24"/>
        </w:rPr>
        <w:t>t</w:t>
      </w:r>
      <w:r>
        <w:rPr>
          <w:sz w:val="24"/>
          <w:szCs w:val="24"/>
        </w:rPr>
        <w:t>a</w:t>
      </w:r>
      <w:r>
        <w:rPr>
          <w:spacing w:val="4"/>
          <w:sz w:val="24"/>
          <w:szCs w:val="24"/>
        </w:rPr>
        <w:t xml:space="preserve"> </w:t>
      </w:r>
      <w:r>
        <w:rPr>
          <w:spacing w:val="1"/>
          <w:sz w:val="24"/>
          <w:szCs w:val="24"/>
        </w:rPr>
        <w:t>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 u</w:t>
      </w:r>
      <w:r>
        <w:rPr>
          <w:spacing w:val="2"/>
          <w:sz w:val="24"/>
          <w:szCs w:val="24"/>
        </w:rPr>
        <w:t>s</w:t>
      </w:r>
      <w:r>
        <w:rPr>
          <w:spacing w:val="-4"/>
          <w:sz w:val="24"/>
          <w:szCs w:val="24"/>
        </w:rPr>
        <w:t>i</w:t>
      </w:r>
      <w:r>
        <w:rPr>
          <w:sz w:val="24"/>
          <w:szCs w:val="24"/>
        </w:rPr>
        <w:t>ng</w:t>
      </w:r>
      <w:r>
        <w:rPr>
          <w:spacing w:val="5"/>
          <w:sz w:val="24"/>
          <w:szCs w:val="24"/>
        </w:rPr>
        <w:t xml:space="preserve"> </w:t>
      </w:r>
      <w:r>
        <w:rPr>
          <w:spacing w:val="-2"/>
          <w:sz w:val="24"/>
          <w:szCs w:val="24"/>
        </w:rPr>
        <w:t>s</w:t>
      </w:r>
      <w:r>
        <w:rPr>
          <w:spacing w:val="5"/>
          <w:sz w:val="24"/>
          <w:szCs w:val="24"/>
        </w:rPr>
        <w:t>p</w:t>
      </w:r>
      <w:r>
        <w:rPr>
          <w:spacing w:val="-5"/>
          <w:sz w:val="24"/>
          <w:szCs w:val="24"/>
        </w:rPr>
        <w:t>h</w:t>
      </w:r>
      <w:r>
        <w:rPr>
          <w:spacing w:val="-1"/>
          <w:sz w:val="24"/>
          <w:szCs w:val="24"/>
        </w:rPr>
        <w:t>e</w:t>
      </w:r>
      <w:r>
        <w:rPr>
          <w:spacing w:val="1"/>
          <w:sz w:val="24"/>
          <w:szCs w:val="24"/>
        </w:rPr>
        <w:t>r</w:t>
      </w:r>
      <w:r>
        <w:rPr>
          <w:spacing w:val="4"/>
          <w:sz w:val="24"/>
          <w:szCs w:val="24"/>
        </w:rPr>
        <w:t>e</w:t>
      </w:r>
      <w:r>
        <w:rPr>
          <w:spacing w:val="-2"/>
          <w:sz w:val="24"/>
          <w:szCs w:val="24"/>
        </w:rPr>
        <w:t>s</w:t>
      </w:r>
      <w:r>
        <w:rPr>
          <w:sz w:val="24"/>
          <w:szCs w:val="24"/>
        </w:rPr>
        <w:t xml:space="preserve">, </w:t>
      </w:r>
      <w:r>
        <w:rPr>
          <w:spacing w:val="-5"/>
          <w:sz w:val="24"/>
          <w:szCs w:val="24"/>
        </w:rPr>
        <w:t>n</w:t>
      </w:r>
      <w:r>
        <w:rPr>
          <w:spacing w:val="5"/>
          <w:sz w:val="24"/>
          <w:szCs w:val="24"/>
        </w:rPr>
        <w:t>o</w:t>
      </w:r>
      <w:r>
        <w:rPr>
          <w:spacing w:val="-5"/>
          <w:sz w:val="24"/>
          <w:szCs w:val="24"/>
        </w:rPr>
        <w:t>n</w:t>
      </w:r>
      <w:r>
        <w:rPr>
          <w:spacing w:val="6"/>
          <w:sz w:val="24"/>
          <w:szCs w:val="24"/>
        </w:rPr>
        <w:t>r</w:t>
      </w:r>
      <w:r>
        <w:rPr>
          <w:spacing w:val="-4"/>
          <w:sz w:val="24"/>
          <w:szCs w:val="24"/>
        </w:rPr>
        <w:t>i</w:t>
      </w:r>
      <w:r>
        <w:rPr>
          <w:spacing w:val="5"/>
          <w:sz w:val="24"/>
          <w:szCs w:val="24"/>
        </w:rPr>
        <w:t>g</w:t>
      </w:r>
      <w:r>
        <w:rPr>
          <w:spacing w:val="-9"/>
          <w:sz w:val="24"/>
          <w:szCs w:val="24"/>
        </w:rPr>
        <w:t>i</w:t>
      </w:r>
      <w:r>
        <w:rPr>
          <w:sz w:val="24"/>
          <w:szCs w:val="24"/>
        </w:rPr>
        <w:t>d</w:t>
      </w:r>
      <w:r>
        <w:rPr>
          <w:spacing w:val="-2"/>
          <w:sz w:val="24"/>
          <w:szCs w:val="24"/>
        </w:rPr>
        <w:t xml:space="preserve"> </w:t>
      </w:r>
      <w:r>
        <w:rPr>
          <w:spacing w:val="1"/>
          <w:sz w:val="24"/>
          <w:szCs w:val="24"/>
        </w:rPr>
        <w:t>r</w:t>
      </w:r>
      <w:r>
        <w:rPr>
          <w:spacing w:val="-1"/>
          <w:sz w:val="24"/>
          <w:szCs w:val="24"/>
        </w:rPr>
        <w:t>e</w:t>
      </w:r>
      <w:r>
        <w:rPr>
          <w:spacing w:val="5"/>
          <w:sz w:val="24"/>
          <w:szCs w:val="24"/>
        </w:rPr>
        <w:t>g</w:t>
      </w:r>
      <w:r>
        <w:rPr>
          <w:spacing w:val="-4"/>
          <w:sz w:val="24"/>
          <w:szCs w:val="24"/>
        </w:rPr>
        <w:t>i</w:t>
      </w:r>
      <w:r>
        <w:rPr>
          <w:spacing w:val="-2"/>
          <w:sz w:val="24"/>
          <w:szCs w:val="24"/>
        </w:rPr>
        <w:t>s</w:t>
      </w:r>
      <w:r>
        <w:rPr>
          <w:spacing w:val="5"/>
          <w:sz w:val="24"/>
          <w:szCs w:val="24"/>
        </w:rPr>
        <w:t>t</w:t>
      </w:r>
      <w:r>
        <w:rPr>
          <w:spacing w:val="1"/>
          <w:sz w:val="24"/>
          <w:szCs w:val="24"/>
        </w:rPr>
        <w:t>r</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5"/>
          <w:sz w:val="24"/>
          <w:szCs w:val="24"/>
        </w:rPr>
        <w:t>o</w:t>
      </w:r>
      <w:r>
        <w:rPr>
          <w:sz w:val="24"/>
          <w:szCs w:val="24"/>
        </w:rPr>
        <w:t>f</w:t>
      </w:r>
      <w:r>
        <w:rPr>
          <w:spacing w:val="-7"/>
          <w:sz w:val="24"/>
          <w:szCs w:val="24"/>
        </w:rPr>
        <w:t xml:space="preserve"> </w:t>
      </w:r>
      <w:r>
        <w:rPr>
          <w:spacing w:val="-2"/>
          <w:sz w:val="24"/>
          <w:szCs w:val="24"/>
        </w:rPr>
        <w:t>s</w:t>
      </w:r>
      <w:r>
        <w:rPr>
          <w:spacing w:val="5"/>
          <w:sz w:val="24"/>
          <w:szCs w:val="24"/>
        </w:rPr>
        <w:t>p</w:t>
      </w:r>
      <w:r>
        <w:rPr>
          <w:spacing w:val="-5"/>
          <w:sz w:val="24"/>
          <w:szCs w:val="24"/>
        </w:rPr>
        <w:t>h</w:t>
      </w:r>
      <w:r>
        <w:rPr>
          <w:spacing w:val="-1"/>
          <w:sz w:val="24"/>
          <w:szCs w:val="24"/>
        </w:rPr>
        <w:t>e</w:t>
      </w:r>
      <w:r>
        <w:rPr>
          <w:spacing w:val="1"/>
          <w:sz w:val="24"/>
          <w:szCs w:val="24"/>
        </w:rPr>
        <w:t>r</w:t>
      </w:r>
      <w:r>
        <w:rPr>
          <w:spacing w:val="4"/>
          <w:sz w:val="24"/>
          <w:szCs w:val="24"/>
        </w:rPr>
        <w:t>e</w:t>
      </w:r>
      <w:r>
        <w:rPr>
          <w:sz w:val="24"/>
          <w:szCs w:val="24"/>
        </w:rPr>
        <w:t>s</w:t>
      </w:r>
      <w:r>
        <w:rPr>
          <w:spacing w:val="-5"/>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1"/>
          <w:sz w:val="24"/>
          <w:szCs w:val="24"/>
        </w:rPr>
        <w:t>r</w:t>
      </w:r>
      <w:r>
        <w:rPr>
          <w:spacing w:val="-1"/>
          <w:sz w:val="24"/>
          <w:szCs w:val="24"/>
        </w:rPr>
        <w:t>e</w:t>
      </w:r>
      <w:r>
        <w:rPr>
          <w:spacing w:val="4"/>
          <w:sz w:val="24"/>
          <w:szCs w:val="24"/>
        </w:rPr>
        <w:t>a</w:t>
      </w:r>
      <w:r>
        <w:rPr>
          <w:spacing w:val="-3"/>
          <w:sz w:val="24"/>
          <w:szCs w:val="24"/>
        </w:rPr>
        <w:t>l</w:t>
      </w:r>
      <w:r>
        <w:rPr>
          <w:spacing w:val="2"/>
          <w:sz w:val="24"/>
          <w:szCs w:val="24"/>
        </w:rPr>
        <w:t>-</w:t>
      </w:r>
      <w:r>
        <w:rPr>
          <w:spacing w:val="5"/>
          <w:sz w:val="24"/>
          <w:szCs w:val="24"/>
        </w:rPr>
        <w:t>t</w:t>
      </w:r>
      <w:r>
        <w:rPr>
          <w:spacing w:val="-4"/>
          <w:sz w:val="24"/>
          <w:szCs w:val="24"/>
        </w:rPr>
        <w:t>im</w:t>
      </w:r>
      <w:r>
        <w:rPr>
          <w:sz w:val="24"/>
          <w:szCs w:val="24"/>
        </w:rPr>
        <w:t>e</w:t>
      </w:r>
      <w:r>
        <w:rPr>
          <w:spacing w:val="-3"/>
          <w:sz w:val="24"/>
          <w:szCs w:val="24"/>
        </w:rPr>
        <w:t xml:space="preserve"> </w:t>
      </w:r>
      <w:r>
        <w:rPr>
          <w:spacing w:val="5"/>
          <w:sz w:val="24"/>
          <w:szCs w:val="24"/>
        </w:rPr>
        <w:t>o</w:t>
      </w:r>
      <w:r>
        <w:rPr>
          <w:sz w:val="24"/>
          <w:szCs w:val="24"/>
        </w:rPr>
        <w:t>b</w:t>
      </w:r>
      <w:r>
        <w:rPr>
          <w:spacing w:val="-4"/>
          <w:sz w:val="24"/>
          <w:szCs w:val="24"/>
        </w:rPr>
        <w:t>j</w:t>
      </w:r>
      <w:r>
        <w:rPr>
          <w:spacing w:val="-1"/>
          <w:sz w:val="24"/>
          <w:szCs w:val="24"/>
        </w:rPr>
        <w:t>e</w:t>
      </w:r>
      <w:r>
        <w:rPr>
          <w:spacing w:val="4"/>
          <w:sz w:val="24"/>
          <w:szCs w:val="24"/>
        </w:rPr>
        <w:t>c</w:t>
      </w:r>
      <w:r>
        <w:rPr>
          <w:sz w:val="24"/>
          <w:szCs w:val="24"/>
        </w:rPr>
        <w:t>t</w:t>
      </w:r>
      <w:r>
        <w:rPr>
          <w:spacing w:val="-2"/>
          <w:sz w:val="24"/>
          <w:szCs w:val="24"/>
        </w:rPr>
        <w:t xml:space="preserve"> </w:t>
      </w:r>
      <w:r>
        <w:rPr>
          <w:sz w:val="24"/>
          <w:szCs w:val="24"/>
        </w:rPr>
        <w:t>t</w:t>
      </w:r>
      <w:r>
        <w:rPr>
          <w:spacing w:val="2"/>
          <w:sz w:val="24"/>
          <w:szCs w:val="24"/>
        </w:rPr>
        <w:t>r</w:t>
      </w:r>
      <w:r>
        <w:rPr>
          <w:spacing w:val="-1"/>
          <w:sz w:val="24"/>
          <w:szCs w:val="24"/>
        </w:rPr>
        <w:t>ac</w:t>
      </w:r>
      <w:r>
        <w:rPr>
          <w:sz w:val="24"/>
          <w:szCs w:val="24"/>
        </w:rPr>
        <w:t>k</w:t>
      </w:r>
      <w:r>
        <w:rPr>
          <w:spacing w:val="-4"/>
          <w:sz w:val="24"/>
          <w:szCs w:val="24"/>
        </w:rPr>
        <w:t>i</w:t>
      </w:r>
      <w:r>
        <w:rPr>
          <w:spacing w:val="-5"/>
          <w:sz w:val="24"/>
          <w:szCs w:val="24"/>
        </w:rPr>
        <w:t>n</w:t>
      </w:r>
      <w:r>
        <w:rPr>
          <w:sz w:val="24"/>
          <w:szCs w:val="24"/>
        </w:rPr>
        <w:t xml:space="preserve">g. </w:t>
      </w:r>
      <w:r>
        <w:rPr>
          <w:spacing w:val="-2"/>
          <w:sz w:val="24"/>
          <w:szCs w:val="24"/>
        </w:rPr>
        <w:t>M</w:t>
      </w:r>
      <w:r>
        <w:rPr>
          <w:spacing w:val="4"/>
          <w:sz w:val="24"/>
          <w:szCs w:val="24"/>
        </w:rPr>
        <w:t>a</w:t>
      </w:r>
      <w:r>
        <w:rPr>
          <w:spacing w:val="-9"/>
          <w:sz w:val="24"/>
          <w:szCs w:val="24"/>
        </w:rPr>
        <w:t>j</w:t>
      </w:r>
      <w:r>
        <w:rPr>
          <w:spacing w:val="5"/>
          <w:sz w:val="24"/>
          <w:szCs w:val="24"/>
        </w:rPr>
        <w:t>o</w:t>
      </w:r>
      <w:r>
        <w:rPr>
          <w:sz w:val="24"/>
          <w:szCs w:val="24"/>
        </w:rPr>
        <w:t>r</w:t>
      </w:r>
      <w:r>
        <w:rPr>
          <w:spacing w:val="-1"/>
          <w:sz w:val="24"/>
          <w:szCs w:val="24"/>
        </w:rPr>
        <w:t xml:space="preserve"> c</w:t>
      </w:r>
      <w:r>
        <w:rPr>
          <w:spacing w:val="5"/>
          <w:sz w:val="24"/>
          <w:szCs w:val="24"/>
        </w:rPr>
        <w:t>o</w:t>
      </w:r>
      <w:r>
        <w:rPr>
          <w:spacing w:val="-5"/>
          <w:sz w:val="24"/>
          <w:szCs w:val="24"/>
        </w:rPr>
        <w:t>n</w:t>
      </w:r>
      <w:r>
        <w:rPr>
          <w:spacing w:val="5"/>
          <w:sz w:val="24"/>
          <w:szCs w:val="24"/>
        </w:rPr>
        <w:t>t</w:t>
      </w:r>
      <w:r>
        <w:rPr>
          <w:spacing w:val="1"/>
          <w:sz w:val="24"/>
          <w:szCs w:val="24"/>
        </w:rPr>
        <w:t>r</w:t>
      </w:r>
      <w:r>
        <w:rPr>
          <w:spacing w:val="-4"/>
          <w:sz w:val="24"/>
          <w:szCs w:val="24"/>
        </w:rPr>
        <w:t>i</w:t>
      </w:r>
      <w:r>
        <w:rPr>
          <w:spacing w:val="-5"/>
          <w:sz w:val="24"/>
          <w:szCs w:val="24"/>
        </w:rPr>
        <w:t>b</w:t>
      </w:r>
      <w:r>
        <w:rPr>
          <w:sz w:val="24"/>
          <w:szCs w:val="24"/>
        </w:rPr>
        <w:t>u</w:t>
      </w:r>
      <w:r>
        <w:rPr>
          <w:spacing w:val="10"/>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z w:val="24"/>
          <w:szCs w:val="24"/>
        </w:rPr>
        <w:t>he 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9"/>
          <w:sz w:val="24"/>
          <w:szCs w:val="24"/>
        </w:rPr>
        <w:t xml:space="preserve"> </w:t>
      </w:r>
      <w:r>
        <w:rPr>
          <w:spacing w:val="-1"/>
          <w:sz w:val="24"/>
          <w:szCs w:val="24"/>
        </w:rPr>
        <w:t>a</w:t>
      </w:r>
      <w:r>
        <w:rPr>
          <w:sz w:val="24"/>
          <w:szCs w:val="24"/>
        </w:rPr>
        <w:t>pp</w:t>
      </w:r>
      <w:r>
        <w:rPr>
          <w:spacing w:val="-3"/>
          <w:sz w:val="24"/>
          <w:szCs w:val="24"/>
        </w:rPr>
        <w:t>r</w:t>
      </w:r>
      <w:r>
        <w:rPr>
          <w:spacing w:val="5"/>
          <w:sz w:val="24"/>
          <w:szCs w:val="24"/>
        </w:rPr>
        <w:t>o</w:t>
      </w:r>
      <w:r>
        <w:rPr>
          <w:spacing w:val="-1"/>
          <w:sz w:val="24"/>
          <w:szCs w:val="24"/>
        </w:rPr>
        <w:t>ac</w:t>
      </w:r>
      <w:r>
        <w:rPr>
          <w:sz w:val="24"/>
          <w:szCs w:val="24"/>
        </w:rPr>
        <w:t>h</w:t>
      </w:r>
      <w:r>
        <w:rPr>
          <w:spacing w:val="4"/>
          <w:sz w:val="24"/>
          <w:szCs w:val="24"/>
        </w:rPr>
        <w:t xml:space="preserve"> </w:t>
      </w:r>
      <w:r>
        <w:rPr>
          <w:spacing w:val="-4"/>
          <w:sz w:val="24"/>
          <w:szCs w:val="24"/>
        </w:rPr>
        <w:t>i</w:t>
      </w:r>
      <w:r>
        <w:rPr>
          <w:sz w:val="24"/>
          <w:szCs w:val="24"/>
        </w:rPr>
        <w:t>s</w:t>
      </w:r>
      <w:r>
        <w:rPr>
          <w:spacing w:val="7"/>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u</w:t>
      </w:r>
      <w:r>
        <w:rPr>
          <w:spacing w:val="-2"/>
          <w:sz w:val="24"/>
          <w:szCs w:val="24"/>
        </w:rPr>
        <w:t>s</w:t>
      </w:r>
      <w:r>
        <w:rPr>
          <w:sz w:val="24"/>
          <w:szCs w:val="24"/>
        </w:rPr>
        <w:t>e</w:t>
      </w:r>
      <w:r>
        <w:rPr>
          <w:spacing w:val="3"/>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9"/>
          <w:sz w:val="24"/>
          <w:szCs w:val="24"/>
        </w:rPr>
        <w:t>m</w:t>
      </w:r>
      <w:r>
        <w:rPr>
          <w:spacing w:val="-1"/>
          <w:sz w:val="24"/>
          <w:szCs w:val="24"/>
        </w:rPr>
        <w:t>a</w:t>
      </w:r>
      <w:r>
        <w:rPr>
          <w:spacing w:val="1"/>
          <w:sz w:val="24"/>
          <w:szCs w:val="24"/>
        </w:rPr>
        <w:t>r</w:t>
      </w:r>
      <w:r>
        <w:rPr>
          <w:spacing w:val="4"/>
          <w:sz w:val="24"/>
          <w:szCs w:val="24"/>
        </w:rPr>
        <w:t>c</w:t>
      </w:r>
      <w:r>
        <w:rPr>
          <w:sz w:val="24"/>
          <w:szCs w:val="24"/>
        </w:rPr>
        <w:t>h</w:t>
      </w:r>
      <w:r>
        <w:rPr>
          <w:spacing w:val="-4"/>
          <w:sz w:val="24"/>
          <w:szCs w:val="24"/>
        </w:rPr>
        <w:t>i</w:t>
      </w:r>
      <w:r>
        <w:rPr>
          <w:sz w:val="24"/>
          <w:szCs w:val="24"/>
        </w:rPr>
        <w:t>ng</w:t>
      </w:r>
      <w:r>
        <w:rPr>
          <w:spacing w:val="13"/>
          <w:sz w:val="24"/>
          <w:szCs w:val="24"/>
        </w:rPr>
        <w:t xml:space="preserve"> </w:t>
      </w:r>
      <w:r>
        <w:rPr>
          <w:spacing w:val="-1"/>
          <w:sz w:val="24"/>
          <w:szCs w:val="24"/>
        </w:rPr>
        <w:t>c</w:t>
      </w:r>
      <w:r>
        <w:rPr>
          <w:sz w:val="24"/>
          <w:szCs w:val="24"/>
        </w:rPr>
        <w:t>u</w:t>
      </w:r>
      <w:r>
        <w:rPr>
          <w:spacing w:val="-5"/>
          <w:sz w:val="24"/>
          <w:szCs w:val="24"/>
        </w:rPr>
        <w:t>b</w:t>
      </w:r>
      <w:r>
        <w:rPr>
          <w:sz w:val="24"/>
          <w:szCs w:val="24"/>
        </w:rPr>
        <w:t>e</w:t>
      </w:r>
      <w:r>
        <w:rPr>
          <w:spacing w:val="8"/>
          <w:sz w:val="24"/>
          <w:szCs w:val="24"/>
        </w:rPr>
        <w:t xml:space="preserve"> </w:t>
      </w:r>
      <w:r>
        <w:rPr>
          <w:spacing w:val="4"/>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 xml:space="preserve">hm </w:t>
      </w:r>
      <w:r>
        <w:rPr>
          <w:spacing w:val="1"/>
          <w:sz w:val="24"/>
          <w:szCs w:val="24"/>
        </w:rPr>
        <w:t>r</w:t>
      </w:r>
      <w:r>
        <w:rPr>
          <w:spacing w:val="-1"/>
          <w:sz w:val="24"/>
          <w:szCs w:val="24"/>
        </w:rPr>
        <w:t>e</w:t>
      </w:r>
      <w:r>
        <w:rPr>
          <w:sz w:val="24"/>
          <w:szCs w:val="24"/>
        </w:rPr>
        <w:t>du</w:t>
      </w:r>
      <w:r>
        <w:rPr>
          <w:spacing w:val="-1"/>
          <w:sz w:val="24"/>
          <w:szCs w:val="24"/>
        </w:rPr>
        <w:t>c</w:t>
      </w:r>
      <w:r>
        <w:rPr>
          <w:spacing w:val="4"/>
          <w:sz w:val="24"/>
          <w:szCs w:val="24"/>
        </w:rPr>
        <w:t>e</w:t>
      </w:r>
      <w:r>
        <w:rPr>
          <w:sz w:val="24"/>
          <w:szCs w:val="24"/>
        </w:rPr>
        <w:t>s</w:t>
      </w:r>
      <w:r>
        <w:rPr>
          <w:spacing w:val="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n</w:t>
      </w:r>
      <w:r>
        <w:rPr>
          <w:spacing w:val="5"/>
          <w:sz w:val="24"/>
          <w:szCs w:val="24"/>
        </w:rPr>
        <w:t>u</w:t>
      </w:r>
      <w:r>
        <w:rPr>
          <w:spacing w:val="-4"/>
          <w:sz w:val="24"/>
          <w:szCs w:val="24"/>
        </w:rPr>
        <w:t>m</w:t>
      </w:r>
      <w:r>
        <w:rPr>
          <w:sz w:val="24"/>
          <w:szCs w:val="24"/>
        </w:rPr>
        <w:t>b</w:t>
      </w:r>
      <w:r>
        <w:rPr>
          <w:spacing w:val="-1"/>
          <w:sz w:val="24"/>
          <w:szCs w:val="24"/>
        </w:rPr>
        <w:t>e</w:t>
      </w:r>
      <w:r>
        <w:rPr>
          <w:sz w:val="24"/>
          <w:szCs w:val="24"/>
        </w:rPr>
        <w:t xml:space="preserve">r </w:t>
      </w:r>
      <w:r>
        <w:rPr>
          <w:spacing w:val="5"/>
          <w:sz w:val="24"/>
          <w:szCs w:val="24"/>
        </w:rPr>
        <w:t>o</w:t>
      </w:r>
      <w:r>
        <w:rPr>
          <w:sz w:val="24"/>
          <w:szCs w:val="24"/>
        </w:rPr>
        <w:t>f p</w:t>
      </w:r>
      <w:r>
        <w:rPr>
          <w:spacing w:val="6"/>
          <w:sz w:val="24"/>
          <w:szCs w:val="24"/>
        </w:rPr>
        <w:t>r</w:t>
      </w:r>
      <w:r>
        <w:rPr>
          <w:spacing w:val="-4"/>
          <w:sz w:val="24"/>
          <w:szCs w:val="24"/>
        </w:rPr>
        <w:t>i</w:t>
      </w:r>
      <w:r>
        <w:rPr>
          <w:sz w:val="24"/>
          <w:szCs w:val="24"/>
        </w:rPr>
        <w:t>m</w:t>
      </w:r>
      <w:r>
        <w:rPr>
          <w:spacing w:val="-9"/>
          <w:sz w:val="24"/>
          <w:szCs w:val="24"/>
        </w:rPr>
        <w:t>i</w:t>
      </w:r>
      <w:r>
        <w:rPr>
          <w:spacing w:val="10"/>
          <w:sz w:val="24"/>
          <w:szCs w:val="24"/>
        </w:rPr>
        <w:t>t</w:t>
      </w:r>
      <w:r>
        <w:rPr>
          <w:spacing w:val="-4"/>
          <w:sz w:val="24"/>
          <w:szCs w:val="24"/>
        </w:rPr>
        <w:t>i</w:t>
      </w:r>
      <w:r>
        <w:rPr>
          <w:sz w:val="24"/>
          <w:szCs w:val="24"/>
        </w:rPr>
        <w:t>v</w:t>
      </w:r>
      <w:r>
        <w:rPr>
          <w:spacing w:val="-1"/>
          <w:sz w:val="24"/>
          <w:szCs w:val="24"/>
        </w:rPr>
        <w:t>e</w:t>
      </w:r>
      <w:r>
        <w:rPr>
          <w:sz w:val="24"/>
          <w:szCs w:val="24"/>
        </w:rPr>
        <w:t>s</w:t>
      </w:r>
      <w:r>
        <w:rPr>
          <w:spacing w:val="5"/>
          <w:sz w:val="24"/>
          <w:szCs w:val="24"/>
        </w:rPr>
        <w:t xml:space="preserve"> </w:t>
      </w:r>
      <w:r>
        <w:rPr>
          <w:sz w:val="24"/>
          <w:szCs w:val="24"/>
        </w:rPr>
        <w:t>to</w:t>
      </w:r>
      <w:r>
        <w:rPr>
          <w:spacing w:val="13"/>
          <w:sz w:val="24"/>
          <w:szCs w:val="24"/>
        </w:rPr>
        <w:t xml:space="preserve"> </w:t>
      </w:r>
      <w:r>
        <w:rPr>
          <w:spacing w:val="-9"/>
          <w:sz w:val="24"/>
          <w:szCs w:val="24"/>
        </w:rPr>
        <w:t>m</w:t>
      </w:r>
      <w:r>
        <w:rPr>
          <w:spacing w:val="5"/>
          <w:sz w:val="24"/>
          <w:szCs w:val="24"/>
        </w:rPr>
        <w:t>o</w:t>
      </w:r>
      <w:r>
        <w:rPr>
          <w:sz w:val="24"/>
          <w:szCs w:val="24"/>
        </w:rPr>
        <w:t>d</w:t>
      </w:r>
      <w:r>
        <w:rPr>
          <w:spacing w:val="4"/>
          <w:sz w:val="24"/>
          <w:szCs w:val="24"/>
        </w:rPr>
        <w:t>e</w:t>
      </w:r>
      <w:r>
        <w:rPr>
          <w:sz w:val="24"/>
          <w:szCs w:val="24"/>
        </w:rPr>
        <w:t>l</w:t>
      </w:r>
      <w:r>
        <w:rPr>
          <w:spacing w:val="3"/>
          <w:sz w:val="24"/>
          <w:szCs w:val="24"/>
        </w:rPr>
        <w:t xml:space="preserve"> </w:t>
      </w:r>
      <w:r>
        <w:rPr>
          <w:spacing w:val="-5"/>
          <w:sz w:val="24"/>
          <w:szCs w:val="24"/>
        </w:rPr>
        <w:t>v</w:t>
      </w:r>
      <w:r>
        <w:rPr>
          <w:spacing w:val="9"/>
          <w:sz w:val="24"/>
          <w:szCs w:val="24"/>
        </w:rPr>
        <w:t>o</w:t>
      </w:r>
      <w:r>
        <w:rPr>
          <w:spacing w:val="-9"/>
          <w:sz w:val="24"/>
          <w:szCs w:val="24"/>
        </w:rPr>
        <w:t>l</w:t>
      </w:r>
      <w:r>
        <w:rPr>
          <w:spacing w:val="5"/>
          <w:sz w:val="24"/>
          <w:szCs w:val="24"/>
        </w:rPr>
        <w:t>u</w:t>
      </w:r>
      <w:r>
        <w:rPr>
          <w:spacing w:val="-4"/>
          <w:sz w:val="24"/>
          <w:szCs w:val="24"/>
        </w:rPr>
        <w:t>m</w:t>
      </w:r>
      <w:r>
        <w:rPr>
          <w:spacing w:val="-1"/>
          <w:sz w:val="24"/>
          <w:szCs w:val="24"/>
        </w:rPr>
        <w:t>e</w:t>
      </w:r>
      <w:r>
        <w:rPr>
          <w:spacing w:val="5"/>
          <w:sz w:val="24"/>
          <w:szCs w:val="24"/>
        </w:rPr>
        <w:t>t</w:t>
      </w:r>
      <w:r>
        <w:rPr>
          <w:spacing w:val="1"/>
          <w:sz w:val="24"/>
          <w:szCs w:val="24"/>
        </w:rPr>
        <w:t>r</w:t>
      </w:r>
      <w:r>
        <w:rPr>
          <w:spacing w:val="-9"/>
          <w:sz w:val="24"/>
          <w:szCs w:val="24"/>
        </w:rPr>
        <w:t>i</w:t>
      </w:r>
      <w:r>
        <w:rPr>
          <w:sz w:val="24"/>
          <w:szCs w:val="24"/>
        </w:rPr>
        <w:t>c</w:t>
      </w:r>
      <w:r>
        <w:rPr>
          <w:spacing w:val="7"/>
          <w:sz w:val="24"/>
          <w:szCs w:val="24"/>
        </w:rPr>
        <w:t xml:space="preserve"> </w:t>
      </w:r>
      <w:r>
        <w:rPr>
          <w:sz w:val="24"/>
          <w:szCs w:val="24"/>
        </w:rPr>
        <w:t>d</w:t>
      </w:r>
      <w:r>
        <w:rPr>
          <w:spacing w:val="-1"/>
          <w:sz w:val="24"/>
          <w:szCs w:val="24"/>
        </w:rPr>
        <w:t>a</w:t>
      </w:r>
      <w:r>
        <w:rPr>
          <w:spacing w:val="5"/>
          <w:sz w:val="24"/>
          <w:szCs w:val="24"/>
        </w:rPr>
        <w:t>t</w:t>
      </w:r>
      <w:r>
        <w:rPr>
          <w:sz w:val="24"/>
          <w:szCs w:val="24"/>
        </w:rPr>
        <w:t>a</w:t>
      </w:r>
      <w:r>
        <w:rPr>
          <w:spacing w:val="7"/>
          <w:sz w:val="24"/>
          <w:szCs w:val="24"/>
        </w:rPr>
        <w:t xml:space="preserve"> </w:t>
      </w:r>
      <w:r>
        <w:rPr>
          <w:spacing w:val="-1"/>
          <w:sz w:val="24"/>
          <w:szCs w:val="24"/>
        </w:rPr>
        <w:t>a</w:t>
      </w:r>
      <w:r>
        <w:rPr>
          <w:spacing w:val="-5"/>
          <w:sz w:val="24"/>
          <w:szCs w:val="24"/>
        </w:rPr>
        <w:t>n</w:t>
      </w:r>
      <w:r>
        <w:rPr>
          <w:sz w:val="24"/>
          <w:szCs w:val="24"/>
        </w:rPr>
        <w:t>d</w:t>
      </w:r>
      <w:r>
        <w:rPr>
          <w:spacing w:val="8"/>
          <w:sz w:val="24"/>
          <w:szCs w:val="24"/>
        </w:rPr>
        <w:t xml:space="preserve"> </w:t>
      </w:r>
      <w:r>
        <w:rPr>
          <w:sz w:val="24"/>
          <w:szCs w:val="24"/>
        </w:rPr>
        <w:t>u</w:t>
      </w:r>
      <w:r>
        <w:rPr>
          <w:spacing w:val="-2"/>
          <w:sz w:val="24"/>
          <w:szCs w:val="24"/>
        </w:rPr>
        <w:t>s</w:t>
      </w:r>
      <w:r>
        <w:rPr>
          <w:spacing w:val="4"/>
          <w:sz w:val="24"/>
          <w:szCs w:val="24"/>
        </w:rPr>
        <w:t>e</w:t>
      </w:r>
      <w:r>
        <w:rPr>
          <w:sz w:val="24"/>
          <w:szCs w:val="24"/>
        </w:rPr>
        <w:t>s</w:t>
      </w:r>
      <w:r>
        <w:rPr>
          <w:spacing w:val="5"/>
          <w:sz w:val="24"/>
          <w:szCs w:val="24"/>
        </w:rPr>
        <w:t xml:space="preserve"> </w:t>
      </w:r>
      <w:r>
        <w:rPr>
          <w:sz w:val="24"/>
          <w:szCs w:val="24"/>
        </w:rPr>
        <w:t>a</w:t>
      </w:r>
      <w:r>
        <w:rPr>
          <w:spacing w:val="7"/>
          <w:sz w:val="24"/>
          <w:szCs w:val="24"/>
        </w:rPr>
        <w:t xml:space="preserve"> </w:t>
      </w:r>
      <w:r>
        <w:rPr>
          <w:spacing w:val="-4"/>
          <w:sz w:val="24"/>
          <w:szCs w:val="24"/>
        </w:rPr>
        <w:t>l</w:t>
      </w:r>
      <w:r>
        <w:rPr>
          <w:spacing w:val="-1"/>
          <w:sz w:val="24"/>
          <w:szCs w:val="24"/>
        </w:rPr>
        <w:t>e</w:t>
      </w:r>
      <w:r>
        <w:rPr>
          <w:spacing w:val="2"/>
          <w:sz w:val="24"/>
          <w:szCs w:val="24"/>
        </w:rPr>
        <w:t>s</w:t>
      </w:r>
      <w:r>
        <w:rPr>
          <w:spacing w:val="-2"/>
          <w:sz w:val="24"/>
          <w:szCs w:val="24"/>
        </w:rPr>
        <w:t>s</w:t>
      </w:r>
      <w:r>
        <w:rPr>
          <w:spacing w:val="-1"/>
          <w:sz w:val="24"/>
          <w:szCs w:val="24"/>
        </w:rPr>
        <w:t>e</w:t>
      </w:r>
      <w:r>
        <w:rPr>
          <w:sz w:val="24"/>
          <w:szCs w:val="24"/>
        </w:rPr>
        <w:t>r</w:t>
      </w:r>
      <w:r>
        <w:rPr>
          <w:spacing w:val="9"/>
          <w:sz w:val="24"/>
          <w:szCs w:val="24"/>
        </w:rPr>
        <w:t xml:space="preserve"> </w:t>
      </w:r>
      <w:r>
        <w:rPr>
          <w:spacing w:val="-5"/>
          <w:sz w:val="24"/>
          <w:szCs w:val="24"/>
        </w:rPr>
        <w:t>n</w:t>
      </w:r>
      <w:r>
        <w:rPr>
          <w:spacing w:val="5"/>
          <w:sz w:val="24"/>
          <w:szCs w:val="24"/>
        </w:rPr>
        <w:t>u</w:t>
      </w:r>
      <w:r>
        <w:rPr>
          <w:spacing w:val="-4"/>
          <w:sz w:val="24"/>
          <w:szCs w:val="24"/>
        </w:rPr>
        <w:t>m</w:t>
      </w:r>
      <w:r>
        <w:rPr>
          <w:sz w:val="24"/>
          <w:szCs w:val="24"/>
        </w:rPr>
        <w:t>b</w:t>
      </w:r>
      <w:r>
        <w:rPr>
          <w:spacing w:val="-1"/>
          <w:sz w:val="24"/>
          <w:szCs w:val="24"/>
        </w:rPr>
        <w:t>e</w:t>
      </w:r>
      <w:r>
        <w:rPr>
          <w:sz w:val="24"/>
          <w:szCs w:val="24"/>
        </w:rPr>
        <w:t>r</w:t>
      </w:r>
      <w:r>
        <w:rPr>
          <w:spacing w:val="9"/>
          <w:sz w:val="24"/>
          <w:szCs w:val="24"/>
        </w:rPr>
        <w:t xml:space="preserve"> </w:t>
      </w:r>
      <w:r>
        <w:rPr>
          <w:spacing w:val="5"/>
          <w:sz w:val="24"/>
          <w:szCs w:val="24"/>
        </w:rPr>
        <w:t>o</w:t>
      </w:r>
      <w:r>
        <w:rPr>
          <w:sz w:val="24"/>
          <w:szCs w:val="24"/>
        </w:rPr>
        <w:t>f p</w:t>
      </w:r>
      <w:r>
        <w:rPr>
          <w:spacing w:val="6"/>
          <w:sz w:val="24"/>
          <w:szCs w:val="24"/>
        </w:rPr>
        <w:t>r</w:t>
      </w:r>
      <w:r>
        <w:rPr>
          <w:spacing w:val="-4"/>
          <w:sz w:val="24"/>
          <w:szCs w:val="24"/>
        </w:rPr>
        <w:t>i</w:t>
      </w:r>
      <w:r>
        <w:rPr>
          <w:sz w:val="24"/>
          <w:szCs w:val="24"/>
        </w:rPr>
        <w:t>m</w:t>
      </w:r>
      <w:r>
        <w:rPr>
          <w:spacing w:val="-9"/>
          <w:sz w:val="24"/>
          <w:szCs w:val="24"/>
        </w:rPr>
        <w:t>i</w:t>
      </w:r>
      <w:r>
        <w:rPr>
          <w:spacing w:val="10"/>
          <w:sz w:val="24"/>
          <w:szCs w:val="24"/>
        </w:rPr>
        <w:t>t</w:t>
      </w:r>
      <w:r>
        <w:rPr>
          <w:spacing w:val="-4"/>
          <w:sz w:val="24"/>
          <w:szCs w:val="24"/>
        </w:rPr>
        <w:t>i</w:t>
      </w:r>
      <w:r>
        <w:rPr>
          <w:sz w:val="24"/>
          <w:szCs w:val="24"/>
        </w:rPr>
        <w:t>v</w:t>
      </w:r>
      <w:r>
        <w:rPr>
          <w:spacing w:val="-1"/>
          <w:sz w:val="24"/>
          <w:szCs w:val="24"/>
        </w:rPr>
        <w:t>e</w:t>
      </w:r>
      <w:r>
        <w:rPr>
          <w:sz w:val="24"/>
          <w:szCs w:val="24"/>
        </w:rPr>
        <w:t>s</w:t>
      </w:r>
      <w:r>
        <w:rPr>
          <w:spacing w:val="10"/>
          <w:sz w:val="24"/>
          <w:szCs w:val="24"/>
        </w:rPr>
        <w:t xml:space="preserve"> </w:t>
      </w:r>
      <w:r>
        <w:rPr>
          <w:spacing w:val="-8"/>
          <w:sz w:val="24"/>
          <w:szCs w:val="24"/>
        </w:rPr>
        <w:t>f</w:t>
      </w:r>
      <w:r>
        <w:rPr>
          <w:spacing w:val="5"/>
          <w:sz w:val="24"/>
          <w:szCs w:val="24"/>
        </w:rPr>
        <w:t>o</w:t>
      </w:r>
      <w:r>
        <w:rPr>
          <w:sz w:val="24"/>
          <w:szCs w:val="24"/>
        </w:rPr>
        <w:t>r</w:t>
      </w:r>
      <w:r>
        <w:rPr>
          <w:spacing w:val="9"/>
          <w:sz w:val="24"/>
          <w:szCs w:val="24"/>
        </w:rPr>
        <w:t xml:space="preserve"> </w:t>
      </w:r>
      <w:r>
        <w:rPr>
          <w:spacing w:val="5"/>
          <w:sz w:val="24"/>
          <w:szCs w:val="24"/>
        </w:rPr>
        <w:t>t</w:t>
      </w:r>
      <w:r>
        <w:rPr>
          <w:spacing w:val="-5"/>
          <w:sz w:val="24"/>
          <w:szCs w:val="24"/>
        </w:rPr>
        <w:t>h</w:t>
      </w:r>
      <w:r>
        <w:rPr>
          <w:sz w:val="24"/>
          <w:szCs w:val="24"/>
        </w:rPr>
        <w:t xml:space="preserve">e </w:t>
      </w:r>
      <w:r>
        <w:rPr>
          <w:spacing w:val="1"/>
          <w:sz w:val="24"/>
          <w:szCs w:val="24"/>
        </w:rPr>
        <w:t>r</w:t>
      </w:r>
      <w:r>
        <w:rPr>
          <w:spacing w:val="-1"/>
          <w:sz w:val="24"/>
          <w:szCs w:val="24"/>
        </w:rPr>
        <w:t>e</w:t>
      </w:r>
      <w:r>
        <w:rPr>
          <w:spacing w:val="5"/>
          <w:sz w:val="24"/>
          <w:szCs w:val="24"/>
        </w:rPr>
        <w:t>g</w:t>
      </w:r>
      <w:r>
        <w:rPr>
          <w:spacing w:val="-9"/>
          <w:sz w:val="24"/>
          <w:szCs w:val="24"/>
        </w:rPr>
        <w:t>i</w:t>
      </w:r>
      <w:r>
        <w:rPr>
          <w:spacing w:val="-2"/>
          <w:sz w:val="24"/>
          <w:szCs w:val="24"/>
        </w:rPr>
        <w:t>s</w:t>
      </w:r>
      <w:r>
        <w:rPr>
          <w:spacing w:val="5"/>
          <w:sz w:val="24"/>
          <w:szCs w:val="24"/>
        </w:rPr>
        <w:t>t</w:t>
      </w:r>
      <w:r>
        <w:rPr>
          <w:spacing w:val="1"/>
          <w:sz w:val="24"/>
          <w:szCs w:val="24"/>
        </w:rPr>
        <w:t>r</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z w:val="24"/>
          <w:szCs w:val="24"/>
        </w:rPr>
        <w:t>s,</w:t>
      </w:r>
      <w:r>
        <w:rPr>
          <w:spacing w:val="4"/>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5"/>
          <w:sz w:val="24"/>
          <w:szCs w:val="24"/>
        </w:rPr>
        <w:t>t</w:t>
      </w:r>
      <w:r>
        <w:rPr>
          <w:spacing w:val="-5"/>
          <w:sz w:val="24"/>
          <w:szCs w:val="24"/>
        </w:rPr>
        <w:t>h</w:t>
      </w:r>
      <w:r>
        <w:rPr>
          <w:sz w:val="24"/>
          <w:szCs w:val="24"/>
        </w:rPr>
        <w:t>us</w:t>
      </w:r>
      <w:r>
        <w:rPr>
          <w:spacing w:val="5"/>
          <w:sz w:val="24"/>
          <w:szCs w:val="24"/>
        </w:rPr>
        <w:t xml:space="preserve"> </w:t>
      </w:r>
      <w:r>
        <w:rPr>
          <w:spacing w:val="-9"/>
          <w:sz w:val="24"/>
          <w:szCs w:val="24"/>
        </w:rPr>
        <w:t>m</w:t>
      </w:r>
      <w:r>
        <w:rPr>
          <w:spacing w:val="-1"/>
          <w:sz w:val="24"/>
          <w:szCs w:val="24"/>
        </w:rPr>
        <w:t>a</w:t>
      </w:r>
      <w:r>
        <w:rPr>
          <w:spacing w:val="5"/>
          <w:sz w:val="24"/>
          <w:szCs w:val="24"/>
        </w:rPr>
        <w:t>k</w:t>
      </w:r>
      <w:r>
        <w:rPr>
          <w:spacing w:val="-1"/>
          <w:sz w:val="24"/>
          <w:szCs w:val="24"/>
        </w:rPr>
        <w:t>e</w:t>
      </w:r>
      <w:r>
        <w:rPr>
          <w:sz w:val="24"/>
          <w:szCs w:val="24"/>
        </w:rPr>
        <w:t xml:space="preserve">s </w:t>
      </w:r>
      <w:r>
        <w:rPr>
          <w:spacing w:val="5"/>
          <w:sz w:val="24"/>
          <w:szCs w:val="24"/>
        </w:rPr>
        <w:t>t</w:t>
      </w:r>
      <w:r>
        <w:rPr>
          <w:spacing w:val="-5"/>
          <w:sz w:val="24"/>
          <w:szCs w:val="24"/>
        </w:rPr>
        <w:t>h</w:t>
      </w:r>
      <w:r>
        <w:rPr>
          <w:sz w:val="24"/>
          <w:szCs w:val="24"/>
        </w:rPr>
        <w:t>e</w:t>
      </w:r>
      <w:r>
        <w:rPr>
          <w:spacing w:val="1"/>
          <w:sz w:val="24"/>
          <w:szCs w:val="24"/>
        </w:rPr>
        <w:t xml:space="preserve"> r</w:t>
      </w:r>
      <w:r>
        <w:rPr>
          <w:spacing w:val="-1"/>
          <w:sz w:val="24"/>
          <w:szCs w:val="24"/>
        </w:rPr>
        <w:t>e</w:t>
      </w:r>
      <w:r>
        <w:rPr>
          <w:spacing w:val="5"/>
          <w:sz w:val="24"/>
          <w:szCs w:val="24"/>
        </w:rPr>
        <w:t>g</w:t>
      </w:r>
      <w:r>
        <w:rPr>
          <w:spacing w:val="-9"/>
          <w:sz w:val="24"/>
          <w:szCs w:val="24"/>
        </w:rPr>
        <w:t>i</w:t>
      </w:r>
      <w:r>
        <w:rPr>
          <w:spacing w:val="-2"/>
          <w:sz w:val="24"/>
          <w:szCs w:val="24"/>
        </w:rPr>
        <w:t>s</w:t>
      </w:r>
      <w:r>
        <w:rPr>
          <w:spacing w:val="5"/>
          <w:sz w:val="24"/>
          <w:szCs w:val="24"/>
        </w:rPr>
        <w:t>t</w:t>
      </w:r>
      <w:r>
        <w:rPr>
          <w:spacing w:val="1"/>
          <w:sz w:val="24"/>
          <w:szCs w:val="24"/>
        </w:rPr>
        <w:t>r</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z w:val="24"/>
          <w:szCs w:val="24"/>
        </w:rPr>
        <w:t xml:space="preserve">s </w:t>
      </w:r>
      <w:r>
        <w:rPr>
          <w:spacing w:val="-3"/>
          <w:sz w:val="24"/>
          <w:szCs w:val="24"/>
        </w:rPr>
        <w:t>f</w:t>
      </w:r>
      <w:r>
        <w:rPr>
          <w:spacing w:val="-1"/>
          <w:sz w:val="24"/>
          <w:szCs w:val="24"/>
        </w:rPr>
        <w:t>a</w:t>
      </w:r>
      <w:r>
        <w:rPr>
          <w:spacing w:val="-2"/>
          <w:sz w:val="24"/>
          <w:szCs w:val="24"/>
        </w:rPr>
        <w:t>s</w:t>
      </w:r>
      <w:r>
        <w:rPr>
          <w:spacing w:val="5"/>
          <w:sz w:val="24"/>
          <w:szCs w:val="24"/>
        </w:rPr>
        <w:t>t</w:t>
      </w:r>
      <w:r>
        <w:rPr>
          <w:spacing w:val="-1"/>
          <w:sz w:val="24"/>
          <w:szCs w:val="24"/>
        </w:rPr>
        <w:t>e</w:t>
      </w:r>
      <w:r>
        <w:rPr>
          <w:spacing w:val="1"/>
          <w:sz w:val="24"/>
          <w:szCs w:val="24"/>
        </w:rPr>
        <w:t>r</w:t>
      </w:r>
      <w:r>
        <w:rPr>
          <w:sz w:val="24"/>
          <w:szCs w:val="24"/>
        </w:rPr>
        <w:t>.</w:t>
      </w:r>
      <w:r>
        <w:rPr>
          <w:spacing w:val="4"/>
          <w:sz w:val="24"/>
          <w:szCs w:val="24"/>
        </w:rPr>
        <w:t xml:space="preserve"> </w:t>
      </w:r>
      <w:r>
        <w:rPr>
          <w:spacing w:val="-5"/>
          <w:sz w:val="24"/>
          <w:szCs w:val="24"/>
        </w:rPr>
        <w:t>H</w:t>
      </w:r>
      <w:r>
        <w:rPr>
          <w:spacing w:val="5"/>
          <w:sz w:val="24"/>
          <w:szCs w:val="24"/>
        </w:rPr>
        <w:t>o</w:t>
      </w:r>
      <w:r>
        <w:rPr>
          <w:sz w:val="24"/>
          <w:szCs w:val="24"/>
        </w:rPr>
        <w:t>w</w:t>
      </w:r>
      <w:r>
        <w:rPr>
          <w:spacing w:val="-1"/>
          <w:sz w:val="24"/>
          <w:szCs w:val="24"/>
        </w:rPr>
        <w:t>e</w:t>
      </w:r>
      <w:r>
        <w:rPr>
          <w:spacing w:val="-5"/>
          <w:sz w:val="24"/>
          <w:szCs w:val="24"/>
        </w:rPr>
        <w:t>v</w:t>
      </w:r>
      <w:r>
        <w:rPr>
          <w:spacing w:val="-1"/>
          <w:sz w:val="24"/>
          <w:szCs w:val="24"/>
        </w:rPr>
        <w:t>e</w:t>
      </w:r>
      <w:r>
        <w:rPr>
          <w:spacing w:val="1"/>
          <w:sz w:val="24"/>
          <w:szCs w:val="24"/>
        </w:rPr>
        <w:t>r</w:t>
      </w:r>
      <w:r>
        <w:rPr>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2"/>
          <w:sz w:val="24"/>
          <w:szCs w:val="24"/>
        </w:rPr>
        <w:t>s</w:t>
      </w:r>
      <w:r>
        <w:rPr>
          <w:spacing w:val="5"/>
          <w:sz w:val="24"/>
          <w:szCs w:val="24"/>
        </w:rPr>
        <w:t>t</w:t>
      </w:r>
      <w:r>
        <w:rPr>
          <w:sz w:val="24"/>
          <w:szCs w:val="24"/>
        </w:rPr>
        <w:t xml:space="preserve">udy </w:t>
      </w:r>
      <w:r>
        <w:rPr>
          <w:spacing w:val="-5"/>
          <w:sz w:val="24"/>
          <w:szCs w:val="24"/>
        </w:rPr>
        <w:t>h</w:t>
      </w:r>
      <w:r>
        <w:rPr>
          <w:spacing w:val="4"/>
          <w:sz w:val="24"/>
          <w:szCs w:val="24"/>
        </w:rPr>
        <w:t>a</w:t>
      </w:r>
      <w:r>
        <w:rPr>
          <w:sz w:val="24"/>
          <w:szCs w:val="24"/>
        </w:rPr>
        <w:t>s</w:t>
      </w:r>
      <w:r>
        <w:rPr>
          <w:spacing w:val="-14"/>
          <w:sz w:val="24"/>
          <w:szCs w:val="24"/>
        </w:rPr>
        <w:t xml:space="preserve"> </w:t>
      </w:r>
      <w:r>
        <w:rPr>
          <w:spacing w:val="4"/>
          <w:sz w:val="24"/>
          <w:szCs w:val="24"/>
        </w:rPr>
        <w:t>e</w:t>
      </w:r>
      <w:r>
        <w:rPr>
          <w:spacing w:val="-9"/>
          <w:sz w:val="24"/>
          <w:szCs w:val="24"/>
        </w:rPr>
        <w:t>m</w:t>
      </w:r>
      <w:r>
        <w:rPr>
          <w:spacing w:val="5"/>
          <w:sz w:val="24"/>
          <w:szCs w:val="24"/>
        </w:rPr>
        <w:t>p</w:t>
      </w:r>
      <w:r>
        <w:rPr>
          <w:spacing w:val="-9"/>
          <w:sz w:val="24"/>
          <w:szCs w:val="24"/>
        </w:rPr>
        <w:t>l</w:t>
      </w:r>
      <w:r>
        <w:rPr>
          <w:spacing w:val="9"/>
          <w:sz w:val="24"/>
          <w:szCs w:val="24"/>
        </w:rPr>
        <w:t>o</w:t>
      </w:r>
      <w:r>
        <w:rPr>
          <w:spacing w:val="-5"/>
          <w:sz w:val="24"/>
          <w:szCs w:val="24"/>
        </w:rPr>
        <w:t>y</w:t>
      </w:r>
      <w:r>
        <w:rPr>
          <w:spacing w:val="-1"/>
          <w:sz w:val="24"/>
          <w:szCs w:val="24"/>
        </w:rPr>
        <w:t>e</w:t>
      </w:r>
      <w:r>
        <w:rPr>
          <w:sz w:val="24"/>
          <w:szCs w:val="24"/>
        </w:rPr>
        <w:t>d</w:t>
      </w:r>
      <w:r>
        <w:rPr>
          <w:spacing w:val="-7"/>
          <w:sz w:val="24"/>
          <w:szCs w:val="24"/>
        </w:rPr>
        <w:t xml:space="preserve"> </w:t>
      </w:r>
      <w:r>
        <w:rPr>
          <w:spacing w:val="-4"/>
          <w:sz w:val="24"/>
          <w:szCs w:val="24"/>
        </w:rPr>
        <w:t>im</w:t>
      </w:r>
      <w:r>
        <w:rPr>
          <w:spacing w:val="4"/>
          <w:sz w:val="24"/>
          <w:szCs w:val="24"/>
        </w:rPr>
        <w:t>a</w:t>
      </w:r>
      <w:r>
        <w:rPr>
          <w:sz w:val="24"/>
          <w:szCs w:val="24"/>
        </w:rPr>
        <w:t>g</w:t>
      </w:r>
      <w:r>
        <w:rPr>
          <w:spacing w:val="-1"/>
          <w:sz w:val="24"/>
          <w:szCs w:val="24"/>
        </w:rPr>
        <w:t>e</w:t>
      </w:r>
      <w:r>
        <w:rPr>
          <w:sz w:val="24"/>
          <w:szCs w:val="24"/>
        </w:rPr>
        <w:t>s</w:t>
      </w:r>
      <w:r>
        <w:rPr>
          <w:spacing w:val="-14"/>
          <w:sz w:val="24"/>
          <w:szCs w:val="24"/>
        </w:rPr>
        <w:t xml:space="preserve"> </w:t>
      </w:r>
      <w:r>
        <w:rPr>
          <w:spacing w:val="5"/>
          <w:sz w:val="24"/>
          <w:szCs w:val="24"/>
        </w:rPr>
        <w:t>o</w:t>
      </w:r>
      <w:r>
        <w:rPr>
          <w:spacing w:val="-5"/>
          <w:sz w:val="24"/>
          <w:szCs w:val="24"/>
        </w:rPr>
        <w:t>b</w:t>
      </w:r>
      <w:r>
        <w:rPr>
          <w:spacing w:val="5"/>
          <w:sz w:val="24"/>
          <w:szCs w:val="24"/>
        </w:rPr>
        <w:t>t</w:t>
      </w:r>
      <w:r>
        <w:rPr>
          <w:spacing w:val="4"/>
          <w:sz w:val="24"/>
          <w:szCs w:val="24"/>
        </w:rPr>
        <w:t>a</w:t>
      </w:r>
      <w:r>
        <w:rPr>
          <w:spacing w:val="-4"/>
          <w:sz w:val="24"/>
          <w:szCs w:val="24"/>
        </w:rPr>
        <w:t>i</w:t>
      </w:r>
      <w:r>
        <w:rPr>
          <w:spacing w:val="-5"/>
          <w:sz w:val="24"/>
          <w:szCs w:val="24"/>
        </w:rPr>
        <w:t>n</w:t>
      </w:r>
      <w:r>
        <w:rPr>
          <w:spacing w:val="-1"/>
          <w:sz w:val="24"/>
          <w:szCs w:val="24"/>
        </w:rPr>
        <w:t>e</w:t>
      </w:r>
      <w:r>
        <w:rPr>
          <w:sz w:val="24"/>
          <w:szCs w:val="24"/>
        </w:rPr>
        <w:t>d</w:t>
      </w:r>
      <w:r>
        <w:rPr>
          <w:spacing w:val="-7"/>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21"/>
          <w:sz w:val="24"/>
          <w:szCs w:val="24"/>
        </w:rPr>
        <w:t xml:space="preserve"> </w:t>
      </w:r>
      <w:r>
        <w:rPr>
          <w:spacing w:val="-2"/>
          <w:sz w:val="24"/>
          <w:szCs w:val="24"/>
        </w:rPr>
        <w:t>C</w:t>
      </w:r>
      <w:r>
        <w:rPr>
          <w:sz w:val="24"/>
          <w:szCs w:val="24"/>
        </w:rPr>
        <w:t>T</w:t>
      </w:r>
      <w:r>
        <w:rPr>
          <w:spacing w:val="-10"/>
          <w:sz w:val="24"/>
          <w:szCs w:val="24"/>
        </w:rPr>
        <w:t xml:space="preserve"> </w:t>
      </w:r>
      <w:r>
        <w:rPr>
          <w:spacing w:val="-2"/>
          <w:sz w:val="24"/>
          <w:szCs w:val="24"/>
        </w:rPr>
        <w:t>s</w:t>
      </w:r>
      <w:r>
        <w:rPr>
          <w:spacing w:val="-1"/>
          <w:sz w:val="24"/>
          <w:szCs w:val="24"/>
        </w:rPr>
        <w:t>c</w:t>
      </w:r>
      <w:r>
        <w:rPr>
          <w:spacing w:val="4"/>
          <w:sz w:val="24"/>
          <w:szCs w:val="24"/>
        </w:rPr>
        <w:t>a</w:t>
      </w:r>
      <w:r>
        <w:rPr>
          <w:spacing w:val="-5"/>
          <w:sz w:val="24"/>
          <w:szCs w:val="24"/>
        </w:rPr>
        <w:t>n</w:t>
      </w:r>
      <w:r>
        <w:rPr>
          <w:spacing w:val="-2"/>
          <w:sz w:val="24"/>
          <w:szCs w:val="24"/>
        </w:rPr>
        <w:t>s</w:t>
      </w:r>
      <w:r>
        <w:rPr>
          <w:sz w:val="24"/>
          <w:szCs w:val="24"/>
        </w:rPr>
        <w:t>,</w:t>
      </w:r>
      <w:r>
        <w:rPr>
          <w:spacing w:val="-10"/>
          <w:sz w:val="24"/>
          <w:szCs w:val="24"/>
        </w:rPr>
        <w:t xml:space="preserve"> </w:t>
      </w:r>
      <w:r>
        <w:rPr>
          <w:sz w:val="24"/>
          <w:szCs w:val="24"/>
        </w:rPr>
        <w:t>wh</w:t>
      </w:r>
      <w:r>
        <w:rPr>
          <w:spacing w:val="-5"/>
          <w:sz w:val="24"/>
          <w:szCs w:val="24"/>
        </w:rPr>
        <w:t>i</w:t>
      </w:r>
      <w:r>
        <w:rPr>
          <w:spacing w:val="8"/>
          <w:sz w:val="24"/>
          <w:szCs w:val="24"/>
        </w:rPr>
        <w:t>c</w:t>
      </w:r>
      <w:r>
        <w:rPr>
          <w:sz w:val="24"/>
          <w:szCs w:val="24"/>
        </w:rPr>
        <w:t>h</w:t>
      </w:r>
      <w:r>
        <w:rPr>
          <w:spacing w:val="-17"/>
          <w:sz w:val="24"/>
          <w:szCs w:val="24"/>
        </w:rPr>
        <w:t xml:space="preserve"> </w:t>
      </w:r>
      <w:r>
        <w:rPr>
          <w:sz w:val="24"/>
          <w:szCs w:val="24"/>
        </w:rPr>
        <w:t>h</w:t>
      </w:r>
      <w:r>
        <w:rPr>
          <w:spacing w:val="-1"/>
          <w:sz w:val="24"/>
          <w:szCs w:val="24"/>
        </w:rPr>
        <w:t>a</w:t>
      </w:r>
      <w:r>
        <w:rPr>
          <w:sz w:val="24"/>
          <w:szCs w:val="24"/>
        </w:rPr>
        <w:t>s</w:t>
      </w:r>
      <w:r>
        <w:rPr>
          <w:spacing w:val="-9"/>
          <w:sz w:val="24"/>
          <w:szCs w:val="24"/>
        </w:rPr>
        <w:t xml:space="preserve"> i</w:t>
      </w:r>
      <w:r>
        <w:rPr>
          <w:spacing w:val="5"/>
          <w:sz w:val="24"/>
          <w:szCs w:val="24"/>
        </w:rPr>
        <w:t>t</w:t>
      </w:r>
      <w:r>
        <w:rPr>
          <w:sz w:val="24"/>
          <w:szCs w:val="24"/>
        </w:rPr>
        <w:t>s</w:t>
      </w:r>
      <w:r>
        <w:rPr>
          <w:spacing w:val="-14"/>
          <w:sz w:val="24"/>
          <w:szCs w:val="24"/>
        </w:rPr>
        <w:t xml:space="preserve"> </w:t>
      </w:r>
      <w:r>
        <w:rPr>
          <w:spacing w:val="5"/>
          <w:sz w:val="24"/>
          <w:szCs w:val="24"/>
        </w:rPr>
        <w:t>o</w:t>
      </w:r>
      <w:r>
        <w:rPr>
          <w:sz w:val="24"/>
          <w:szCs w:val="24"/>
        </w:rPr>
        <w:t>wn</w:t>
      </w:r>
      <w:r>
        <w:rPr>
          <w:spacing w:val="-12"/>
          <w:sz w:val="24"/>
          <w:szCs w:val="24"/>
        </w:rPr>
        <w:t xml:space="preserve"> </w:t>
      </w:r>
      <w:r>
        <w:rPr>
          <w:spacing w:val="-4"/>
          <w:sz w:val="24"/>
          <w:szCs w:val="24"/>
        </w:rPr>
        <w:t>li</w:t>
      </w:r>
      <w:r>
        <w:rPr>
          <w:sz w:val="24"/>
          <w:szCs w:val="24"/>
        </w:rPr>
        <w:t>m</w:t>
      </w:r>
      <w:r>
        <w:rPr>
          <w:spacing w:val="-9"/>
          <w:sz w:val="24"/>
          <w:szCs w:val="24"/>
        </w:rPr>
        <w:t>i</w:t>
      </w:r>
      <w:r>
        <w:rPr>
          <w:spacing w:val="5"/>
          <w:sz w:val="24"/>
          <w:szCs w:val="24"/>
        </w:rPr>
        <w:t>t</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ns</w:t>
      </w:r>
      <w:r>
        <w:rPr>
          <w:spacing w:val="-9"/>
          <w:sz w:val="24"/>
          <w:szCs w:val="24"/>
        </w:rPr>
        <w:t xml:space="preserve"> </w:t>
      </w:r>
      <w:r>
        <w:rPr>
          <w:spacing w:val="-4"/>
          <w:sz w:val="24"/>
          <w:szCs w:val="24"/>
        </w:rPr>
        <w:t>li</w:t>
      </w:r>
      <w:r>
        <w:rPr>
          <w:sz w:val="24"/>
          <w:szCs w:val="24"/>
        </w:rPr>
        <w:t>ke</w:t>
      </w:r>
      <w:r>
        <w:rPr>
          <w:spacing w:val="-13"/>
          <w:sz w:val="24"/>
          <w:szCs w:val="24"/>
        </w:rPr>
        <w:t xml:space="preserve"> </w:t>
      </w:r>
      <w:r>
        <w:rPr>
          <w:sz w:val="24"/>
          <w:szCs w:val="24"/>
        </w:rPr>
        <w:t>b</w:t>
      </w:r>
      <w:r>
        <w:rPr>
          <w:spacing w:val="-4"/>
          <w:sz w:val="24"/>
          <w:szCs w:val="24"/>
        </w:rPr>
        <w:t>l</w:t>
      </w:r>
      <w:r>
        <w:rPr>
          <w:sz w:val="24"/>
          <w:szCs w:val="24"/>
        </w:rPr>
        <w:t>u</w:t>
      </w:r>
      <w:r>
        <w:rPr>
          <w:spacing w:val="1"/>
          <w:sz w:val="24"/>
          <w:szCs w:val="24"/>
        </w:rPr>
        <w:t>rr</w:t>
      </w:r>
      <w:r>
        <w:rPr>
          <w:spacing w:val="-1"/>
          <w:sz w:val="24"/>
          <w:szCs w:val="24"/>
        </w:rPr>
        <w:t>e</w:t>
      </w:r>
      <w:r>
        <w:rPr>
          <w:sz w:val="24"/>
          <w:szCs w:val="24"/>
        </w:rPr>
        <w:t xml:space="preserve">d </w:t>
      </w:r>
      <w:r>
        <w:rPr>
          <w:spacing w:val="-5"/>
          <w:sz w:val="24"/>
          <w:szCs w:val="24"/>
        </w:rPr>
        <w:t>b</w:t>
      </w:r>
      <w:r>
        <w:rPr>
          <w:spacing w:val="5"/>
          <w:sz w:val="24"/>
          <w:szCs w:val="24"/>
        </w:rPr>
        <w:t>o</w:t>
      </w:r>
      <w:r>
        <w:rPr>
          <w:sz w:val="24"/>
          <w:szCs w:val="24"/>
        </w:rPr>
        <w:t>u</w:t>
      </w:r>
      <w:r>
        <w:rPr>
          <w:spacing w:val="-5"/>
          <w:sz w:val="24"/>
          <w:szCs w:val="24"/>
        </w:rPr>
        <w:t>n</w:t>
      </w:r>
      <w:r>
        <w:rPr>
          <w:sz w:val="24"/>
          <w:szCs w:val="24"/>
        </w:rPr>
        <w:t>d</w:t>
      </w:r>
      <w:r>
        <w:rPr>
          <w:spacing w:val="-1"/>
          <w:sz w:val="24"/>
          <w:szCs w:val="24"/>
        </w:rPr>
        <w:t>a</w:t>
      </w:r>
      <w:r>
        <w:rPr>
          <w:spacing w:val="6"/>
          <w:sz w:val="24"/>
          <w:szCs w:val="24"/>
        </w:rPr>
        <w:t>r</w:t>
      </w:r>
      <w:r>
        <w:rPr>
          <w:spacing w:val="-4"/>
          <w:sz w:val="24"/>
          <w:szCs w:val="24"/>
        </w:rPr>
        <w:t>i</w:t>
      </w:r>
      <w:r>
        <w:rPr>
          <w:spacing w:val="-1"/>
          <w:sz w:val="24"/>
          <w:szCs w:val="24"/>
        </w:rPr>
        <w:t>e</w:t>
      </w:r>
      <w:r>
        <w:rPr>
          <w:sz w:val="24"/>
          <w:szCs w:val="24"/>
        </w:rPr>
        <w:t xml:space="preserve">s </w:t>
      </w:r>
      <w:r>
        <w:rPr>
          <w:spacing w:val="4"/>
          <w:sz w:val="24"/>
          <w:szCs w:val="24"/>
        </w:rPr>
        <w:t>a</w:t>
      </w:r>
      <w:r>
        <w:rPr>
          <w:spacing w:val="-5"/>
          <w:sz w:val="24"/>
          <w:szCs w:val="24"/>
        </w:rPr>
        <w:t>n</w:t>
      </w:r>
      <w:r>
        <w:rPr>
          <w:sz w:val="24"/>
          <w:szCs w:val="24"/>
        </w:rPr>
        <w:t>d</w:t>
      </w:r>
      <w:r>
        <w:rPr>
          <w:spacing w:val="2"/>
          <w:sz w:val="24"/>
          <w:szCs w:val="24"/>
        </w:rPr>
        <w:t xml:space="preserve"> s</w:t>
      </w:r>
      <w:r>
        <w:rPr>
          <w:sz w:val="24"/>
          <w:szCs w:val="24"/>
        </w:rPr>
        <w:t>i</w:t>
      </w:r>
      <w:r>
        <w:rPr>
          <w:spacing w:val="1"/>
          <w:sz w:val="24"/>
          <w:szCs w:val="24"/>
        </w:rPr>
        <w:t>m</w:t>
      </w:r>
      <w:r>
        <w:rPr>
          <w:sz w:val="24"/>
          <w:szCs w:val="24"/>
        </w:rPr>
        <w:t>i</w:t>
      </w:r>
      <w:r>
        <w:rPr>
          <w:spacing w:val="-4"/>
          <w:sz w:val="24"/>
          <w:szCs w:val="24"/>
        </w:rPr>
        <w:t>l</w:t>
      </w:r>
      <w:r>
        <w:rPr>
          <w:spacing w:val="-1"/>
          <w:sz w:val="24"/>
          <w:szCs w:val="24"/>
        </w:rPr>
        <w:t>a</w:t>
      </w:r>
      <w:r>
        <w:rPr>
          <w:sz w:val="24"/>
          <w:szCs w:val="24"/>
        </w:rPr>
        <w:t>r</w:t>
      </w:r>
      <w:r>
        <w:rPr>
          <w:spacing w:val="4"/>
          <w:sz w:val="24"/>
          <w:szCs w:val="24"/>
        </w:rPr>
        <w:t xml:space="preserve"> </w:t>
      </w:r>
      <w:r>
        <w:rPr>
          <w:sz w:val="24"/>
          <w:szCs w:val="24"/>
        </w:rPr>
        <w:t>g</w:t>
      </w:r>
      <w:r>
        <w:rPr>
          <w:spacing w:val="1"/>
          <w:sz w:val="24"/>
          <w:szCs w:val="24"/>
        </w:rPr>
        <w:t>r</w:t>
      </w:r>
      <w:r>
        <w:rPr>
          <w:spacing w:val="4"/>
          <w:sz w:val="24"/>
          <w:szCs w:val="24"/>
        </w:rPr>
        <w:t>e</w:t>
      </w:r>
      <w:r>
        <w:rPr>
          <w:sz w:val="24"/>
          <w:szCs w:val="24"/>
        </w:rPr>
        <w:t>y</w:t>
      </w:r>
      <w:r>
        <w:rPr>
          <w:spacing w:val="-3"/>
          <w:sz w:val="24"/>
          <w:szCs w:val="24"/>
        </w:rPr>
        <w:t xml:space="preserve"> </w:t>
      </w:r>
      <w:r>
        <w:rPr>
          <w:spacing w:val="-9"/>
          <w:sz w:val="24"/>
          <w:szCs w:val="24"/>
        </w:rPr>
        <w:t>l</w:t>
      </w:r>
      <w:r>
        <w:rPr>
          <w:spacing w:val="4"/>
          <w:sz w:val="24"/>
          <w:szCs w:val="24"/>
        </w:rPr>
        <w:t>e</w:t>
      </w:r>
      <w:r>
        <w:rPr>
          <w:spacing w:val="-5"/>
          <w:sz w:val="24"/>
          <w:szCs w:val="24"/>
        </w:rPr>
        <w:t>v</w:t>
      </w:r>
      <w:r>
        <w:rPr>
          <w:spacing w:val="4"/>
          <w:sz w:val="24"/>
          <w:szCs w:val="24"/>
        </w:rPr>
        <w:t>e</w:t>
      </w:r>
      <w:r>
        <w:rPr>
          <w:spacing w:val="-4"/>
          <w:sz w:val="24"/>
          <w:szCs w:val="24"/>
        </w:rPr>
        <w:t>l</w:t>
      </w:r>
      <w:r>
        <w:rPr>
          <w:sz w:val="24"/>
          <w:szCs w:val="24"/>
        </w:rPr>
        <w:t>s</w:t>
      </w:r>
      <w:r>
        <w:rPr>
          <w:spacing w:val="5"/>
          <w:sz w:val="24"/>
          <w:szCs w:val="24"/>
        </w:rPr>
        <w:t xml:space="preserve"> </w:t>
      </w:r>
      <w:r>
        <w:rPr>
          <w:spacing w:val="-5"/>
          <w:sz w:val="24"/>
          <w:szCs w:val="24"/>
        </w:rPr>
        <w:t>b</w:t>
      </w:r>
      <w:r>
        <w:rPr>
          <w:spacing w:val="-1"/>
          <w:sz w:val="24"/>
          <w:szCs w:val="24"/>
        </w:rPr>
        <w:t>e</w:t>
      </w:r>
      <w:r>
        <w:rPr>
          <w:spacing w:val="5"/>
          <w:sz w:val="24"/>
          <w:szCs w:val="24"/>
        </w:rPr>
        <w:t>t</w:t>
      </w:r>
      <w:r>
        <w:rPr>
          <w:sz w:val="24"/>
          <w:szCs w:val="24"/>
        </w:rPr>
        <w:t>w</w:t>
      </w:r>
      <w:r>
        <w:rPr>
          <w:spacing w:val="-1"/>
          <w:sz w:val="24"/>
          <w:szCs w:val="24"/>
        </w:rPr>
        <w:t>e</w:t>
      </w:r>
      <w:r>
        <w:rPr>
          <w:spacing w:val="4"/>
          <w:sz w:val="24"/>
          <w:szCs w:val="24"/>
        </w:rPr>
        <w:t>e</w:t>
      </w:r>
      <w:r>
        <w:rPr>
          <w:sz w:val="24"/>
          <w:szCs w:val="24"/>
        </w:rPr>
        <w:t>n</w:t>
      </w:r>
      <w:r>
        <w:rPr>
          <w:spacing w:val="-3"/>
          <w:sz w:val="24"/>
          <w:szCs w:val="24"/>
        </w:rPr>
        <w:t xml:space="preserve"> </w:t>
      </w:r>
      <w:r>
        <w:rPr>
          <w:sz w:val="24"/>
          <w:szCs w:val="24"/>
        </w:rPr>
        <w:t>h</w:t>
      </w:r>
      <w:r>
        <w:rPr>
          <w:spacing w:val="-1"/>
          <w:sz w:val="24"/>
          <w:szCs w:val="24"/>
        </w:rPr>
        <w:t>e</w:t>
      </w:r>
      <w:r>
        <w:rPr>
          <w:spacing w:val="4"/>
          <w:sz w:val="24"/>
          <w:szCs w:val="24"/>
        </w:rPr>
        <w:t>a</w:t>
      </w:r>
      <w:r>
        <w:rPr>
          <w:spacing w:val="-9"/>
          <w:sz w:val="24"/>
          <w:szCs w:val="24"/>
        </w:rPr>
        <w:t>l</w:t>
      </w:r>
      <w:r>
        <w:rPr>
          <w:spacing w:val="10"/>
          <w:sz w:val="24"/>
          <w:szCs w:val="24"/>
        </w:rPr>
        <w:t>t</w:t>
      </w:r>
      <w:r>
        <w:rPr>
          <w:sz w:val="24"/>
          <w:szCs w:val="24"/>
        </w:rPr>
        <w:t>hy</w:t>
      </w:r>
      <w:r>
        <w:rPr>
          <w:spacing w:val="-3"/>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5"/>
          <w:sz w:val="24"/>
          <w:szCs w:val="24"/>
        </w:rPr>
        <w:t>n</w:t>
      </w:r>
      <w:r>
        <w:rPr>
          <w:spacing w:val="5"/>
          <w:sz w:val="24"/>
          <w:szCs w:val="24"/>
        </w:rPr>
        <w:t>o</w:t>
      </w:r>
      <w:r>
        <w:rPr>
          <w:spacing w:val="3"/>
          <w:sz w:val="24"/>
          <w:szCs w:val="24"/>
        </w:rPr>
        <w:t>n</w:t>
      </w:r>
      <w:r>
        <w:rPr>
          <w:spacing w:val="6"/>
          <w:sz w:val="24"/>
          <w:szCs w:val="24"/>
        </w:rPr>
        <w:t>-</w:t>
      </w:r>
      <w:r>
        <w:rPr>
          <w:spacing w:val="-5"/>
          <w:sz w:val="24"/>
          <w:szCs w:val="24"/>
        </w:rPr>
        <w:t>h</w:t>
      </w:r>
      <w:r>
        <w:rPr>
          <w:spacing w:val="-1"/>
          <w:sz w:val="24"/>
          <w:szCs w:val="24"/>
        </w:rPr>
        <w:t>e</w:t>
      </w:r>
      <w:r>
        <w:rPr>
          <w:spacing w:val="4"/>
          <w:sz w:val="24"/>
          <w:szCs w:val="24"/>
        </w:rPr>
        <w:t>a</w:t>
      </w:r>
      <w:r>
        <w:rPr>
          <w:spacing w:val="-9"/>
          <w:sz w:val="24"/>
          <w:szCs w:val="24"/>
        </w:rPr>
        <w:t>l</w:t>
      </w:r>
      <w:r>
        <w:rPr>
          <w:spacing w:val="10"/>
          <w:sz w:val="24"/>
          <w:szCs w:val="24"/>
        </w:rPr>
        <w:t>t</w:t>
      </w:r>
      <w:r>
        <w:rPr>
          <w:sz w:val="24"/>
          <w:szCs w:val="24"/>
        </w:rPr>
        <w:t>hy</w:t>
      </w:r>
      <w:r>
        <w:rPr>
          <w:spacing w:val="-7"/>
          <w:sz w:val="24"/>
          <w:szCs w:val="24"/>
        </w:rPr>
        <w:t xml:space="preserve"> </w:t>
      </w:r>
      <w:r>
        <w:rPr>
          <w:spacing w:val="10"/>
          <w:sz w:val="24"/>
          <w:szCs w:val="24"/>
        </w:rPr>
        <w:t>t</w:t>
      </w:r>
      <w:r>
        <w:rPr>
          <w:spacing w:val="-4"/>
          <w:sz w:val="24"/>
          <w:szCs w:val="24"/>
        </w:rPr>
        <w:t>i</w:t>
      </w:r>
      <w:r>
        <w:rPr>
          <w:spacing w:val="-2"/>
          <w:sz w:val="24"/>
          <w:szCs w:val="24"/>
        </w:rPr>
        <w:t>ss</w:t>
      </w:r>
      <w:r>
        <w:rPr>
          <w:sz w:val="24"/>
          <w:szCs w:val="24"/>
        </w:rPr>
        <w:t>u</w:t>
      </w:r>
      <w:r>
        <w:rPr>
          <w:spacing w:val="4"/>
          <w:sz w:val="24"/>
          <w:szCs w:val="24"/>
        </w:rPr>
        <w:t>e</w:t>
      </w:r>
      <w:r>
        <w:rPr>
          <w:spacing w:val="-2"/>
          <w:sz w:val="24"/>
          <w:szCs w:val="24"/>
        </w:rPr>
        <w:t>s</w:t>
      </w:r>
      <w:r>
        <w:rPr>
          <w:sz w:val="24"/>
          <w:szCs w:val="24"/>
        </w:rPr>
        <w:t>.</w:t>
      </w:r>
    </w:p>
    <w:p w14:paraId="1023A4DF" w14:textId="77777777" w:rsidR="00433F0F" w:rsidRDefault="008B01BA">
      <w:pPr>
        <w:tabs>
          <w:tab w:val="left" w:pos="1220"/>
        </w:tabs>
        <w:spacing w:before="62" w:line="355" w:lineRule="auto"/>
        <w:ind w:left="1230" w:right="72" w:hanging="360"/>
        <w:jc w:val="both"/>
        <w:rPr>
          <w:sz w:val="24"/>
          <w:szCs w:val="24"/>
        </w:rPr>
      </w:pPr>
      <w:r>
        <w:rPr>
          <w:rFonts w:ascii="Segoe MDL2 Assets" w:eastAsia="Segoe MDL2 Assets" w:hAnsi="Segoe MDL2 Assets" w:cs="Segoe MDL2 Assets"/>
          <w:w w:val="46"/>
          <w:sz w:val="24"/>
          <w:szCs w:val="24"/>
        </w:rPr>
        <w:lastRenderedPageBreak/>
        <w:t></w:t>
      </w:r>
      <w:r>
        <w:rPr>
          <w:rFonts w:ascii="Segoe MDL2 Assets" w:eastAsia="Segoe MDL2 Assets" w:hAnsi="Segoe MDL2 Assets" w:cs="Segoe MDL2 Assets"/>
          <w:sz w:val="24"/>
          <w:szCs w:val="24"/>
        </w:rPr>
        <w:tab/>
      </w:r>
      <w:r>
        <w:rPr>
          <w:b/>
          <w:spacing w:val="1"/>
          <w:sz w:val="24"/>
          <w:szCs w:val="24"/>
        </w:rPr>
        <w:t>Sh</w:t>
      </w:r>
      <w:r>
        <w:rPr>
          <w:b/>
          <w:sz w:val="24"/>
          <w:szCs w:val="24"/>
        </w:rPr>
        <w:t>i,</w:t>
      </w:r>
      <w:r>
        <w:rPr>
          <w:b/>
          <w:spacing w:val="29"/>
          <w:sz w:val="24"/>
          <w:szCs w:val="24"/>
        </w:rPr>
        <w:t xml:space="preserve"> </w:t>
      </w:r>
      <w:r>
        <w:rPr>
          <w:b/>
          <w:spacing w:val="-6"/>
          <w:sz w:val="24"/>
          <w:szCs w:val="24"/>
        </w:rPr>
        <w:t>Z</w:t>
      </w:r>
      <w:r>
        <w:rPr>
          <w:b/>
          <w:spacing w:val="2"/>
          <w:sz w:val="24"/>
          <w:szCs w:val="24"/>
        </w:rPr>
        <w:t>.</w:t>
      </w:r>
      <w:r>
        <w:rPr>
          <w:b/>
          <w:sz w:val="24"/>
          <w:szCs w:val="24"/>
        </w:rPr>
        <w:t>,</w:t>
      </w:r>
      <w:r>
        <w:rPr>
          <w:b/>
          <w:spacing w:val="29"/>
          <w:sz w:val="24"/>
          <w:szCs w:val="24"/>
        </w:rPr>
        <w:t xml:space="preserve"> </w:t>
      </w:r>
      <w:r>
        <w:rPr>
          <w:b/>
          <w:sz w:val="24"/>
          <w:szCs w:val="24"/>
        </w:rPr>
        <w:t>He,</w:t>
      </w:r>
      <w:r>
        <w:rPr>
          <w:b/>
          <w:spacing w:val="28"/>
          <w:sz w:val="24"/>
          <w:szCs w:val="24"/>
        </w:rPr>
        <w:t xml:space="preserve"> </w:t>
      </w:r>
      <w:r>
        <w:rPr>
          <w:b/>
          <w:spacing w:val="-2"/>
          <w:sz w:val="24"/>
          <w:szCs w:val="24"/>
        </w:rPr>
        <w:t>L.</w:t>
      </w:r>
      <w:r>
        <w:rPr>
          <w:b/>
          <w:sz w:val="24"/>
          <w:szCs w:val="24"/>
        </w:rPr>
        <w:t>,</w:t>
      </w:r>
      <w:r>
        <w:rPr>
          <w:b/>
          <w:spacing w:val="29"/>
          <w:sz w:val="24"/>
          <w:szCs w:val="24"/>
        </w:rPr>
        <w:t xml:space="preserve"> </w:t>
      </w:r>
      <w:r>
        <w:rPr>
          <w:b/>
          <w:spacing w:val="1"/>
          <w:sz w:val="24"/>
          <w:szCs w:val="24"/>
        </w:rPr>
        <w:t>Su</w:t>
      </w:r>
      <w:r>
        <w:rPr>
          <w:b/>
          <w:spacing w:val="-6"/>
          <w:sz w:val="24"/>
          <w:szCs w:val="24"/>
        </w:rPr>
        <w:t>z</w:t>
      </w:r>
      <w:r>
        <w:rPr>
          <w:b/>
          <w:spacing w:val="1"/>
          <w:sz w:val="24"/>
          <w:szCs w:val="24"/>
        </w:rPr>
        <w:t>u</w:t>
      </w:r>
      <w:r>
        <w:rPr>
          <w:b/>
          <w:spacing w:val="-4"/>
          <w:sz w:val="24"/>
          <w:szCs w:val="24"/>
        </w:rPr>
        <w:t>k</w:t>
      </w:r>
      <w:r>
        <w:rPr>
          <w:b/>
          <w:sz w:val="24"/>
          <w:szCs w:val="24"/>
        </w:rPr>
        <w:t>i,</w:t>
      </w:r>
      <w:r>
        <w:rPr>
          <w:b/>
          <w:spacing w:val="33"/>
          <w:sz w:val="24"/>
          <w:szCs w:val="24"/>
        </w:rPr>
        <w:t xml:space="preserve"> </w:t>
      </w:r>
      <w:r>
        <w:rPr>
          <w:b/>
          <w:spacing w:val="5"/>
          <w:sz w:val="24"/>
          <w:szCs w:val="24"/>
        </w:rPr>
        <w:t>K</w:t>
      </w:r>
      <w:r>
        <w:rPr>
          <w:b/>
          <w:spacing w:val="-2"/>
          <w:sz w:val="24"/>
          <w:szCs w:val="24"/>
        </w:rPr>
        <w:t>.</w:t>
      </w:r>
      <w:r>
        <w:rPr>
          <w:b/>
          <w:sz w:val="24"/>
          <w:szCs w:val="24"/>
        </w:rPr>
        <w:t>,</w:t>
      </w:r>
      <w:r>
        <w:rPr>
          <w:b/>
          <w:spacing w:val="29"/>
          <w:sz w:val="24"/>
          <w:szCs w:val="24"/>
        </w:rPr>
        <w:t xml:space="preserve"> </w:t>
      </w:r>
      <w:r>
        <w:rPr>
          <w:b/>
          <w:sz w:val="24"/>
          <w:szCs w:val="24"/>
        </w:rPr>
        <w:t>Na</w:t>
      </w:r>
      <w:r>
        <w:rPr>
          <w:b/>
          <w:spacing w:val="-4"/>
          <w:sz w:val="24"/>
          <w:szCs w:val="24"/>
        </w:rPr>
        <w:t>k</w:t>
      </w:r>
      <w:r>
        <w:rPr>
          <w:b/>
          <w:sz w:val="24"/>
          <w:szCs w:val="24"/>
        </w:rPr>
        <w:t>a</w:t>
      </w:r>
      <w:r>
        <w:rPr>
          <w:b/>
          <w:spacing w:val="-3"/>
          <w:sz w:val="24"/>
          <w:szCs w:val="24"/>
        </w:rPr>
        <w:t>m</w:t>
      </w:r>
      <w:r>
        <w:rPr>
          <w:b/>
          <w:spacing w:val="6"/>
          <w:sz w:val="24"/>
          <w:szCs w:val="24"/>
        </w:rPr>
        <w:t>u</w:t>
      </w:r>
      <w:r>
        <w:rPr>
          <w:b/>
          <w:spacing w:val="-6"/>
          <w:sz w:val="24"/>
          <w:szCs w:val="24"/>
        </w:rPr>
        <w:t>r</w:t>
      </w:r>
      <w:r>
        <w:rPr>
          <w:b/>
          <w:sz w:val="24"/>
          <w:szCs w:val="24"/>
        </w:rPr>
        <w:t>a,</w:t>
      </w:r>
      <w:r>
        <w:rPr>
          <w:b/>
          <w:spacing w:val="33"/>
          <w:sz w:val="24"/>
          <w:szCs w:val="24"/>
        </w:rPr>
        <w:t xml:space="preserve"> </w:t>
      </w:r>
      <w:r>
        <w:rPr>
          <w:b/>
          <w:spacing w:val="-2"/>
          <w:sz w:val="24"/>
          <w:szCs w:val="24"/>
        </w:rPr>
        <w:t>T</w:t>
      </w:r>
      <w:r>
        <w:rPr>
          <w:b/>
          <w:spacing w:val="2"/>
          <w:sz w:val="24"/>
          <w:szCs w:val="24"/>
        </w:rPr>
        <w:t>.</w:t>
      </w:r>
      <w:r>
        <w:rPr>
          <w:b/>
          <w:sz w:val="24"/>
          <w:szCs w:val="24"/>
        </w:rPr>
        <w:t>,</w:t>
      </w:r>
      <w:r>
        <w:rPr>
          <w:b/>
          <w:spacing w:val="24"/>
          <w:sz w:val="24"/>
          <w:szCs w:val="24"/>
        </w:rPr>
        <w:t xml:space="preserve"> </w:t>
      </w:r>
      <w:r>
        <w:rPr>
          <w:b/>
          <w:sz w:val="24"/>
          <w:szCs w:val="24"/>
        </w:rPr>
        <w:t>&amp;</w:t>
      </w:r>
      <w:r>
        <w:rPr>
          <w:b/>
          <w:spacing w:val="28"/>
          <w:sz w:val="24"/>
          <w:szCs w:val="24"/>
        </w:rPr>
        <w:t xml:space="preserve"> </w:t>
      </w:r>
      <w:r>
        <w:rPr>
          <w:b/>
          <w:spacing w:val="-2"/>
          <w:sz w:val="24"/>
          <w:szCs w:val="24"/>
        </w:rPr>
        <w:t>I</w:t>
      </w:r>
      <w:r>
        <w:rPr>
          <w:b/>
          <w:spacing w:val="1"/>
          <w:sz w:val="24"/>
          <w:szCs w:val="24"/>
        </w:rPr>
        <w:t>t</w:t>
      </w:r>
      <w:r>
        <w:rPr>
          <w:b/>
          <w:sz w:val="24"/>
          <w:szCs w:val="24"/>
        </w:rPr>
        <w:t>o</w:t>
      </w:r>
      <w:r>
        <w:rPr>
          <w:b/>
          <w:spacing w:val="1"/>
          <w:sz w:val="24"/>
          <w:szCs w:val="24"/>
        </w:rPr>
        <w:t>h</w:t>
      </w:r>
      <w:r>
        <w:rPr>
          <w:b/>
          <w:sz w:val="24"/>
          <w:szCs w:val="24"/>
        </w:rPr>
        <w:t>,</w:t>
      </w:r>
      <w:r>
        <w:rPr>
          <w:b/>
          <w:spacing w:val="29"/>
          <w:sz w:val="24"/>
          <w:szCs w:val="24"/>
        </w:rPr>
        <w:t xml:space="preserve"> </w:t>
      </w:r>
      <w:r>
        <w:rPr>
          <w:b/>
          <w:spacing w:val="-4"/>
          <w:sz w:val="24"/>
          <w:szCs w:val="24"/>
        </w:rPr>
        <w:t>H</w:t>
      </w:r>
      <w:r>
        <w:rPr>
          <w:b/>
          <w:sz w:val="24"/>
          <w:szCs w:val="24"/>
        </w:rPr>
        <w:t>.</w:t>
      </w:r>
      <w:r>
        <w:rPr>
          <w:b/>
          <w:spacing w:val="29"/>
          <w:sz w:val="24"/>
          <w:szCs w:val="24"/>
        </w:rPr>
        <w:t xml:space="preserve"> </w:t>
      </w:r>
      <w:r>
        <w:rPr>
          <w:b/>
          <w:spacing w:val="1"/>
          <w:sz w:val="24"/>
          <w:szCs w:val="24"/>
        </w:rPr>
        <w:t>(</w:t>
      </w:r>
      <w:r>
        <w:rPr>
          <w:b/>
          <w:sz w:val="24"/>
          <w:szCs w:val="24"/>
        </w:rPr>
        <w:t>2009</w:t>
      </w:r>
      <w:r>
        <w:rPr>
          <w:b/>
          <w:spacing w:val="-3"/>
          <w:sz w:val="24"/>
          <w:szCs w:val="24"/>
        </w:rPr>
        <w:t>)</w:t>
      </w:r>
      <w:r>
        <w:rPr>
          <w:b/>
          <w:sz w:val="24"/>
          <w:szCs w:val="24"/>
        </w:rPr>
        <w:t>.</w:t>
      </w:r>
      <w:r>
        <w:rPr>
          <w:b/>
          <w:spacing w:val="29"/>
          <w:sz w:val="24"/>
          <w:szCs w:val="24"/>
        </w:rPr>
        <w:t xml:space="preserve"> </w:t>
      </w:r>
      <w:r>
        <w:rPr>
          <w:b/>
          <w:spacing w:val="1"/>
          <w:sz w:val="24"/>
          <w:szCs w:val="24"/>
        </w:rPr>
        <w:t>Su</w:t>
      </w:r>
      <w:r>
        <w:rPr>
          <w:b/>
          <w:spacing w:val="-6"/>
          <w:sz w:val="24"/>
          <w:szCs w:val="24"/>
        </w:rPr>
        <w:t>r</w:t>
      </w:r>
      <w:r>
        <w:rPr>
          <w:b/>
          <w:sz w:val="24"/>
          <w:szCs w:val="24"/>
        </w:rPr>
        <w:t>v</w:t>
      </w:r>
      <w:r>
        <w:rPr>
          <w:b/>
          <w:spacing w:val="-1"/>
          <w:sz w:val="24"/>
          <w:szCs w:val="24"/>
        </w:rPr>
        <w:t>e</w:t>
      </w:r>
      <w:r>
        <w:rPr>
          <w:b/>
          <w:sz w:val="24"/>
          <w:szCs w:val="24"/>
        </w:rPr>
        <w:t>y</w:t>
      </w:r>
      <w:r>
        <w:rPr>
          <w:b/>
          <w:spacing w:val="31"/>
          <w:sz w:val="24"/>
          <w:szCs w:val="24"/>
        </w:rPr>
        <w:t xml:space="preserve"> </w:t>
      </w:r>
      <w:r>
        <w:rPr>
          <w:b/>
          <w:sz w:val="24"/>
          <w:szCs w:val="24"/>
        </w:rPr>
        <w:t>on N</w:t>
      </w:r>
      <w:r>
        <w:rPr>
          <w:b/>
          <w:spacing w:val="-1"/>
          <w:sz w:val="24"/>
          <w:szCs w:val="24"/>
        </w:rPr>
        <w:t>e</w:t>
      </w:r>
      <w:r>
        <w:rPr>
          <w:b/>
          <w:spacing w:val="1"/>
          <w:sz w:val="24"/>
          <w:szCs w:val="24"/>
        </w:rPr>
        <w:t>u</w:t>
      </w:r>
      <w:r>
        <w:rPr>
          <w:b/>
          <w:spacing w:val="-6"/>
          <w:sz w:val="24"/>
          <w:szCs w:val="24"/>
        </w:rPr>
        <w:t>r</w:t>
      </w:r>
      <w:r>
        <w:rPr>
          <w:b/>
          <w:spacing w:val="5"/>
          <w:sz w:val="24"/>
          <w:szCs w:val="24"/>
        </w:rPr>
        <w:t>a</w:t>
      </w:r>
      <w:r>
        <w:rPr>
          <w:b/>
          <w:sz w:val="24"/>
          <w:szCs w:val="24"/>
        </w:rPr>
        <w:t>l</w:t>
      </w:r>
      <w:r>
        <w:rPr>
          <w:b/>
          <w:spacing w:val="1"/>
          <w:sz w:val="24"/>
          <w:szCs w:val="24"/>
        </w:rPr>
        <w:t xml:space="preserve"> </w:t>
      </w:r>
      <w:r>
        <w:rPr>
          <w:b/>
          <w:sz w:val="24"/>
          <w:szCs w:val="24"/>
        </w:rPr>
        <w:t>N</w:t>
      </w:r>
      <w:r>
        <w:rPr>
          <w:b/>
          <w:spacing w:val="-1"/>
          <w:sz w:val="24"/>
          <w:szCs w:val="24"/>
        </w:rPr>
        <w:t>e</w:t>
      </w:r>
      <w:r>
        <w:rPr>
          <w:b/>
          <w:spacing w:val="1"/>
          <w:sz w:val="24"/>
          <w:szCs w:val="24"/>
        </w:rPr>
        <w:t>t</w:t>
      </w:r>
      <w:r>
        <w:rPr>
          <w:b/>
          <w:sz w:val="24"/>
          <w:szCs w:val="24"/>
        </w:rPr>
        <w:t>w</w:t>
      </w:r>
      <w:r>
        <w:rPr>
          <w:b/>
          <w:spacing w:val="4"/>
          <w:sz w:val="24"/>
          <w:szCs w:val="24"/>
        </w:rPr>
        <w:t>o</w:t>
      </w:r>
      <w:r>
        <w:rPr>
          <w:b/>
          <w:spacing w:val="-1"/>
          <w:sz w:val="24"/>
          <w:szCs w:val="24"/>
        </w:rPr>
        <w:t>r</w:t>
      </w:r>
      <w:r>
        <w:rPr>
          <w:b/>
          <w:spacing w:val="1"/>
          <w:sz w:val="24"/>
          <w:szCs w:val="24"/>
        </w:rPr>
        <w:t>k</w:t>
      </w:r>
      <w:r>
        <w:rPr>
          <w:b/>
          <w:sz w:val="24"/>
          <w:szCs w:val="24"/>
        </w:rPr>
        <w:t>s</w:t>
      </w:r>
      <w:r>
        <w:rPr>
          <w:b/>
          <w:spacing w:val="3"/>
          <w:sz w:val="24"/>
          <w:szCs w:val="24"/>
        </w:rPr>
        <w:t xml:space="preserve"> </w:t>
      </w:r>
      <w:r>
        <w:rPr>
          <w:b/>
          <w:sz w:val="24"/>
          <w:szCs w:val="24"/>
        </w:rPr>
        <w:t>U</w:t>
      </w:r>
      <w:r>
        <w:rPr>
          <w:b/>
          <w:spacing w:val="-3"/>
          <w:sz w:val="24"/>
          <w:szCs w:val="24"/>
        </w:rPr>
        <w:t>s</w:t>
      </w:r>
      <w:r>
        <w:rPr>
          <w:b/>
          <w:spacing w:val="-1"/>
          <w:sz w:val="24"/>
          <w:szCs w:val="24"/>
        </w:rPr>
        <w:t>e</w:t>
      </w:r>
      <w:r>
        <w:rPr>
          <w:b/>
          <w:sz w:val="24"/>
          <w:szCs w:val="24"/>
        </w:rPr>
        <w:t>d</w:t>
      </w:r>
      <w:r>
        <w:rPr>
          <w:b/>
          <w:spacing w:val="11"/>
          <w:sz w:val="24"/>
          <w:szCs w:val="24"/>
        </w:rPr>
        <w:t xml:space="preserve"> </w:t>
      </w:r>
      <w:r>
        <w:rPr>
          <w:b/>
          <w:spacing w:val="-3"/>
          <w:sz w:val="24"/>
          <w:szCs w:val="24"/>
        </w:rPr>
        <w:t>f</w:t>
      </w:r>
      <w:r>
        <w:rPr>
          <w:b/>
          <w:spacing w:val="5"/>
          <w:sz w:val="24"/>
          <w:szCs w:val="24"/>
        </w:rPr>
        <w:t>o</w:t>
      </w:r>
      <w:r>
        <w:rPr>
          <w:b/>
          <w:sz w:val="24"/>
          <w:szCs w:val="24"/>
        </w:rPr>
        <w:t xml:space="preserve">r </w:t>
      </w:r>
      <w:r>
        <w:rPr>
          <w:b/>
          <w:spacing w:val="4"/>
          <w:sz w:val="24"/>
          <w:szCs w:val="24"/>
        </w:rPr>
        <w:t>M</w:t>
      </w:r>
      <w:r>
        <w:rPr>
          <w:b/>
          <w:spacing w:val="-1"/>
          <w:sz w:val="24"/>
          <w:szCs w:val="24"/>
        </w:rPr>
        <w:t>e</w:t>
      </w:r>
      <w:r>
        <w:rPr>
          <w:b/>
          <w:spacing w:val="1"/>
          <w:sz w:val="24"/>
          <w:szCs w:val="24"/>
        </w:rPr>
        <w:t>d</w:t>
      </w:r>
      <w:r>
        <w:rPr>
          <w:b/>
          <w:sz w:val="24"/>
          <w:szCs w:val="24"/>
        </w:rPr>
        <w:t>ical</w:t>
      </w:r>
      <w:r>
        <w:rPr>
          <w:b/>
          <w:spacing w:val="1"/>
          <w:sz w:val="24"/>
          <w:szCs w:val="24"/>
        </w:rPr>
        <w:t xml:space="preserve"> </w:t>
      </w:r>
      <w:r>
        <w:rPr>
          <w:b/>
          <w:spacing w:val="2"/>
          <w:sz w:val="24"/>
          <w:szCs w:val="24"/>
        </w:rPr>
        <w:t>I</w:t>
      </w:r>
      <w:r>
        <w:rPr>
          <w:b/>
          <w:spacing w:val="-3"/>
          <w:sz w:val="24"/>
          <w:szCs w:val="24"/>
        </w:rPr>
        <w:t>m</w:t>
      </w:r>
      <w:r>
        <w:rPr>
          <w:b/>
          <w:sz w:val="24"/>
          <w:szCs w:val="24"/>
        </w:rPr>
        <w:t>age</w:t>
      </w:r>
      <w:r>
        <w:rPr>
          <w:b/>
          <w:spacing w:val="9"/>
          <w:sz w:val="24"/>
          <w:szCs w:val="24"/>
        </w:rPr>
        <w:t xml:space="preserve"> </w:t>
      </w:r>
      <w:r>
        <w:rPr>
          <w:b/>
          <w:spacing w:val="2"/>
          <w:sz w:val="24"/>
          <w:szCs w:val="24"/>
        </w:rPr>
        <w:t>P</w:t>
      </w:r>
      <w:r>
        <w:rPr>
          <w:b/>
          <w:spacing w:val="-6"/>
          <w:sz w:val="24"/>
          <w:szCs w:val="24"/>
        </w:rPr>
        <w:t>r</w:t>
      </w:r>
      <w:r>
        <w:rPr>
          <w:b/>
          <w:sz w:val="24"/>
          <w:szCs w:val="24"/>
        </w:rPr>
        <w:t>o</w:t>
      </w:r>
      <w:r>
        <w:rPr>
          <w:b/>
          <w:spacing w:val="-1"/>
          <w:sz w:val="24"/>
          <w:szCs w:val="24"/>
        </w:rPr>
        <w:t>c</w:t>
      </w:r>
      <w:r>
        <w:rPr>
          <w:b/>
          <w:spacing w:val="4"/>
          <w:sz w:val="24"/>
          <w:szCs w:val="24"/>
        </w:rPr>
        <w:t>e</w:t>
      </w:r>
      <w:r>
        <w:rPr>
          <w:b/>
          <w:spacing w:val="-2"/>
          <w:sz w:val="24"/>
          <w:szCs w:val="24"/>
        </w:rPr>
        <w:t>ss</w:t>
      </w:r>
      <w:r>
        <w:rPr>
          <w:b/>
          <w:sz w:val="24"/>
          <w:szCs w:val="24"/>
        </w:rPr>
        <w:t>i</w:t>
      </w:r>
      <w:r>
        <w:rPr>
          <w:b/>
          <w:spacing w:val="1"/>
          <w:sz w:val="24"/>
          <w:szCs w:val="24"/>
        </w:rPr>
        <w:t>n</w:t>
      </w:r>
      <w:r>
        <w:rPr>
          <w:b/>
          <w:sz w:val="24"/>
          <w:szCs w:val="24"/>
        </w:rPr>
        <w:t>g.</w:t>
      </w:r>
      <w:r>
        <w:rPr>
          <w:b/>
          <w:spacing w:val="8"/>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pacing w:val="5"/>
          <w:sz w:val="24"/>
          <w:szCs w:val="24"/>
        </w:rPr>
        <w:t>a</w:t>
      </w:r>
      <w:r>
        <w:rPr>
          <w:b/>
          <w:sz w:val="24"/>
          <w:szCs w:val="24"/>
        </w:rPr>
        <w:t>l Jo</w:t>
      </w:r>
      <w:r>
        <w:rPr>
          <w:b/>
          <w:spacing w:val="1"/>
          <w:sz w:val="24"/>
          <w:szCs w:val="24"/>
        </w:rPr>
        <w:t>u</w:t>
      </w:r>
      <w:r>
        <w:rPr>
          <w:b/>
          <w:spacing w:val="-6"/>
          <w:sz w:val="24"/>
          <w:szCs w:val="24"/>
        </w:rPr>
        <w:t>r</w:t>
      </w:r>
      <w:r>
        <w:rPr>
          <w:b/>
          <w:spacing w:val="1"/>
          <w:sz w:val="24"/>
          <w:szCs w:val="24"/>
        </w:rPr>
        <w:t>n</w:t>
      </w:r>
      <w:r>
        <w:rPr>
          <w:b/>
          <w:spacing w:val="5"/>
          <w:sz w:val="24"/>
          <w:szCs w:val="24"/>
        </w:rPr>
        <w:t>a</w:t>
      </w:r>
      <w:r>
        <w:rPr>
          <w:b/>
          <w:sz w:val="24"/>
          <w:szCs w:val="24"/>
        </w:rPr>
        <w:t>l</w:t>
      </w:r>
      <w:r>
        <w:rPr>
          <w:b/>
          <w:spacing w:val="-2"/>
          <w:sz w:val="24"/>
          <w:szCs w:val="24"/>
        </w:rPr>
        <w:t xml:space="preserve"> </w:t>
      </w:r>
      <w:r>
        <w:rPr>
          <w:b/>
          <w:sz w:val="24"/>
          <w:szCs w:val="24"/>
        </w:rPr>
        <w:t>of</w:t>
      </w:r>
      <w:r>
        <w:rPr>
          <w:b/>
          <w:spacing w:val="-1"/>
          <w:sz w:val="24"/>
          <w:szCs w:val="24"/>
        </w:rPr>
        <w:t xml:space="preserve"> c</w:t>
      </w:r>
      <w:r>
        <w:rPr>
          <w:b/>
          <w:sz w:val="24"/>
          <w:szCs w:val="24"/>
        </w:rPr>
        <w:t>o</w:t>
      </w:r>
      <w:r>
        <w:rPr>
          <w:b/>
          <w:spacing w:val="-3"/>
          <w:sz w:val="24"/>
          <w:szCs w:val="24"/>
        </w:rPr>
        <w:t>m</w:t>
      </w:r>
      <w:r>
        <w:rPr>
          <w:b/>
          <w:spacing w:val="1"/>
          <w:sz w:val="24"/>
          <w:szCs w:val="24"/>
        </w:rPr>
        <w:t>put</w:t>
      </w:r>
      <w:r>
        <w:rPr>
          <w:b/>
          <w:sz w:val="24"/>
          <w:szCs w:val="24"/>
        </w:rPr>
        <w:t>a</w:t>
      </w:r>
      <w:r>
        <w:rPr>
          <w:b/>
          <w:spacing w:val="1"/>
          <w:sz w:val="24"/>
          <w:szCs w:val="24"/>
        </w:rPr>
        <w:t>t</w:t>
      </w:r>
      <w:r>
        <w:rPr>
          <w:b/>
          <w:sz w:val="24"/>
          <w:szCs w:val="24"/>
        </w:rPr>
        <w:t>io</w:t>
      </w:r>
      <w:r>
        <w:rPr>
          <w:b/>
          <w:spacing w:val="1"/>
          <w:sz w:val="24"/>
          <w:szCs w:val="24"/>
        </w:rPr>
        <w:t>n</w:t>
      </w:r>
      <w:r>
        <w:rPr>
          <w:b/>
          <w:sz w:val="24"/>
          <w:szCs w:val="24"/>
        </w:rPr>
        <w:t>al</w:t>
      </w:r>
      <w:r>
        <w:rPr>
          <w:b/>
          <w:spacing w:val="-2"/>
          <w:sz w:val="24"/>
          <w:szCs w:val="24"/>
        </w:rPr>
        <w:t xml:space="preserve"> s</w:t>
      </w:r>
      <w:r>
        <w:rPr>
          <w:b/>
          <w:spacing w:val="-1"/>
          <w:sz w:val="24"/>
          <w:szCs w:val="24"/>
        </w:rPr>
        <w:t>c</w:t>
      </w:r>
      <w:r>
        <w:rPr>
          <w:b/>
          <w:sz w:val="24"/>
          <w:szCs w:val="24"/>
        </w:rPr>
        <w:t>ienc</w:t>
      </w:r>
      <w:r>
        <w:rPr>
          <w:b/>
          <w:spacing w:val="-1"/>
          <w:sz w:val="24"/>
          <w:szCs w:val="24"/>
        </w:rPr>
        <w:t>e</w:t>
      </w:r>
      <w:r>
        <w:rPr>
          <w:b/>
          <w:sz w:val="24"/>
          <w:szCs w:val="24"/>
        </w:rPr>
        <w:t>,</w:t>
      </w:r>
      <w:r>
        <w:rPr>
          <w:b/>
          <w:spacing w:val="4"/>
          <w:sz w:val="24"/>
          <w:szCs w:val="24"/>
        </w:rPr>
        <w:t xml:space="preserve"> </w:t>
      </w:r>
      <w:r>
        <w:rPr>
          <w:b/>
          <w:sz w:val="24"/>
          <w:szCs w:val="24"/>
        </w:rPr>
        <w:t>3</w:t>
      </w:r>
      <w:r>
        <w:rPr>
          <w:b/>
          <w:spacing w:val="1"/>
          <w:sz w:val="24"/>
          <w:szCs w:val="24"/>
        </w:rPr>
        <w:t>(</w:t>
      </w:r>
      <w:r>
        <w:rPr>
          <w:b/>
          <w:sz w:val="24"/>
          <w:szCs w:val="24"/>
        </w:rPr>
        <w:t>1</w:t>
      </w:r>
      <w:r>
        <w:rPr>
          <w:b/>
          <w:spacing w:val="1"/>
          <w:sz w:val="24"/>
          <w:szCs w:val="24"/>
        </w:rPr>
        <w:t>)</w:t>
      </w:r>
      <w:r>
        <w:rPr>
          <w:b/>
          <w:sz w:val="24"/>
          <w:szCs w:val="24"/>
        </w:rPr>
        <w:t>, 8</w:t>
      </w:r>
      <w:r>
        <w:rPr>
          <w:b/>
          <w:spacing w:val="6"/>
          <w:sz w:val="24"/>
          <w:szCs w:val="24"/>
        </w:rPr>
        <w:t>6</w:t>
      </w:r>
      <w:r>
        <w:rPr>
          <w:b/>
          <w:sz w:val="24"/>
          <w:szCs w:val="24"/>
        </w:rPr>
        <w:t>–100.</w:t>
      </w:r>
    </w:p>
    <w:p w14:paraId="4278BD47" w14:textId="77777777" w:rsidR="00433F0F" w:rsidRDefault="00433F0F">
      <w:pPr>
        <w:spacing w:before="4" w:line="240" w:lineRule="exact"/>
        <w:rPr>
          <w:sz w:val="24"/>
          <w:szCs w:val="24"/>
        </w:rPr>
      </w:pPr>
    </w:p>
    <w:p w14:paraId="2D022476" w14:textId="77777777" w:rsidR="00433F0F" w:rsidRDefault="008B01BA">
      <w:pPr>
        <w:spacing w:line="360" w:lineRule="auto"/>
        <w:ind w:left="447" w:right="67"/>
        <w:jc w:val="both"/>
        <w:rPr>
          <w:sz w:val="24"/>
          <w:szCs w:val="24"/>
        </w:rPr>
      </w:pPr>
      <w:r>
        <w:rPr>
          <w:spacing w:val="1"/>
          <w:sz w:val="24"/>
          <w:szCs w:val="24"/>
        </w:rPr>
        <w:t>S</w:t>
      </w:r>
      <w:r>
        <w:rPr>
          <w:sz w:val="24"/>
          <w:szCs w:val="24"/>
        </w:rPr>
        <w:t xml:space="preserve">hi </w:t>
      </w:r>
      <w:r>
        <w:rPr>
          <w:spacing w:val="-1"/>
          <w:sz w:val="24"/>
          <w:szCs w:val="24"/>
        </w:rPr>
        <w:t>e</w:t>
      </w:r>
      <w:r>
        <w:rPr>
          <w:sz w:val="24"/>
          <w:szCs w:val="24"/>
        </w:rPr>
        <w:t>t</w:t>
      </w:r>
      <w:r>
        <w:rPr>
          <w:spacing w:val="15"/>
          <w:sz w:val="24"/>
          <w:szCs w:val="24"/>
        </w:rPr>
        <w:t xml:space="preserve"> </w:t>
      </w:r>
      <w:r>
        <w:rPr>
          <w:spacing w:val="-1"/>
          <w:sz w:val="24"/>
          <w:szCs w:val="24"/>
        </w:rPr>
        <w:t>a</w:t>
      </w:r>
      <w:r>
        <w:rPr>
          <w:spacing w:val="-9"/>
          <w:sz w:val="24"/>
          <w:szCs w:val="24"/>
        </w:rPr>
        <w:t>l</w:t>
      </w:r>
      <w:r>
        <w:rPr>
          <w:sz w:val="24"/>
          <w:szCs w:val="24"/>
        </w:rPr>
        <w:t>.</w:t>
      </w:r>
      <w:r>
        <w:rPr>
          <w:spacing w:val="12"/>
          <w:sz w:val="24"/>
          <w:szCs w:val="24"/>
        </w:rPr>
        <w:t xml:space="preserve"> </w:t>
      </w:r>
      <w:r>
        <w:rPr>
          <w:spacing w:val="1"/>
          <w:sz w:val="24"/>
          <w:szCs w:val="24"/>
        </w:rPr>
        <w:t>[</w:t>
      </w:r>
      <w:r>
        <w:rPr>
          <w:sz w:val="24"/>
          <w:szCs w:val="24"/>
        </w:rPr>
        <w:t>25]</w:t>
      </w:r>
      <w:r>
        <w:rPr>
          <w:spacing w:val="6"/>
          <w:sz w:val="24"/>
          <w:szCs w:val="24"/>
        </w:rPr>
        <w:t xml:space="preserve"> </w:t>
      </w:r>
      <w:r>
        <w:rPr>
          <w:spacing w:val="4"/>
          <w:sz w:val="24"/>
          <w:szCs w:val="24"/>
        </w:rPr>
        <w:t>e</w:t>
      </w:r>
      <w:r>
        <w:rPr>
          <w:spacing w:val="-9"/>
          <w:sz w:val="24"/>
          <w:szCs w:val="24"/>
        </w:rPr>
        <w:t>m</w:t>
      </w:r>
      <w:r>
        <w:rPr>
          <w:spacing w:val="5"/>
          <w:sz w:val="24"/>
          <w:szCs w:val="24"/>
        </w:rPr>
        <w:t>p</w:t>
      </w:r>
      <w:r>
        <w:rPr>
          <w:spacing w:val="-9"/>
          <w:sz w:val="24"/>
          <w:szCs w:val="24"/>
        </w:rPr>
        <w:t>l</w:t>
      </w:r>
      <w:r>
        <w:rPr>
          <w:spacing w:val="9"/>
          <w:sz w:val="24"/>
          <w:szCs w:val="24"/>
        </w:rPr>
        <w:t>o</w:t>
      </w:r>
      <w:r>
        <w:rPr>
          <w:spacing w:val="-5"/>
          <w:sz w:val="24"/>
          <w:szCs w:val="24"/>
        </w:rPr>
        <w:t>y</w:t>
      </w:r>
      <w:r>
        <w:rPr>
          <w:spacing w:val="-1"/>
          <w:sz w:val="24"/>
          <w:szCs w:val="24"/>
        </w:rPr>
        <w:t>e</w:t>
      </w:r>
      <w:r>
        <w:rPr>
          <w:sz w:val="24"/>
          <w:szCs w:val="24"/>
        </w:rPr>
        <w:t>d</w:t>
      </w:r>
      <w:r>
        <w:rPr>
          <w:spacing w:val="10"/>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5"/>
          <w:sz w:val="24"/>
          <w:szCs w:val="24"/>
        </w:rPr>
        <w:t xml:space="preserve"> </w:t>
      </w:r>
      <w:r>
        <w:rPr>
          <w:spacing w:val="-5"/>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ks</w:t>
      </w:r>
      <w:r>
        <w:rPr>
          <w:spacing w:val="3"/>
          <w:sz w:val="24"/>
          <w:szCs w:val="24"/>
        </w:rPr>
        <w:t xml:space="preserve"> </w:t>
      </w:r>
      <w:r>
        <w:rPr>
          <w:spacing w:val="-8"/>
          <w:sz w:val="24"/>
          <w:szCs w:val="24"/>
        </w:rPr>
        <w:t>f</w:t>
      </w:r>
      <w:r>
        <w:rPr>
          <w:spacing w:val="5"/>
          <w:sz w:val="24"/>
          <w:szCs w:val="24"/>
        </w:rPr>
        <w:t>o</w:t>
      </w:r>
      <w:r>
        <w:rPr>
          <w:sz w:val="24"/>
          <w:szCs w:val="24"/>
        </w:rPr>
        <w:t>r</w:t>
      </w:r>
      <w:r>
        <w:rPr>
          <w:spacing w:val="11"/>
          <w:sz w:val="24"/>
          <w:szCs w:val="24"/>
        </w:rPr>
        <w:t xml:space="preserve"> </w:t>
      </w:r>
      <w:r>
        <w:rPr>
          <w:spacing w:val="-9"/>
          <w:sz w:val="24"/>
          <w:szCs w:val="24"/>
        </w:rPr>
        <w:t>m</w:t>
      </w:r>
      <w:r>
        <w:rPr>
          <w:spacing w:val="-1"/>
          <w:sz w:val="24"/>
          <w:szCs w:val="24"/>
        </w:rPr>
        <w:t>e</w:t>
      </w:r>
      <w:r>
        <w:rPr>
          <w:spacing w:val="5"/>
          <w:sz w:val="24"/>
          <w:szCs w:val="24"/>
        </w:rPr>
        <w:t>d</w:t>
      </w:r>
      <w:r>
        <w:rPr>
          <w:sz w:val="24"/>
          <w:szCs w:val="24"/>
        </w:rPr>
        <w:t>ic</w:t>
      </w:r>
      <w:r>
        <w:rPr>
          <w:spacing w:val="3"/>
          <w:sz w:val="24"/>
          <w:szCs w:val="24"/>
        </w:rPr>
        <w:t>a</w:t>
      </w:r>
      <w:r>
        <w:rPr>
          <w:sz w:val="24"/>
          <w:szCs w:val="24"/>
        </w:rPr>
        <w:t>l</w:t>
      </w:r>
      <w:r>
        <w:rPr>
          <w:spacing w:val="5"/>
          <w:sz w:val="24"/>
          <w:szCs w:val="24"/>
        </w:rPr>
        <w:t xml:space="preserve"> </w:t>
      </w:r>
      <w:r>
        <w:rPr>
          <w:spacing w:val="-4"/>
          <w:sz w:val="24"/>
          <w:szCs w:val="24"/>
        </w:rPr>
        <w:t>im</w:t>
      </w:r>
      <w:r>
        <w:rPr>
          <w:spacing w:val="-1"/>
          <w:sz w:val="24"/>
          <w:szCs w:val="24"/>
        </w:rPr>
        <w:t>a</w:t>
      </w:r>
      <w:r>
        <w:rPr>
          <w:spacing w:val="5"/>
          <w:sz w:val="24"/>
          <w:szCs w:val="24"/>
        </w:rPr>
        <w:t>g</w:t>
      </w:r>
      <w:r>
        <w:rPr>
          <w:sz w:val="24"/>
          <w:szCs w:val="24"/>
        </w:rPr>
        <w:t>e</w:t>
      </w:r>
      <w:r>
        <w:rPr>
          <w:spacing w:val="9"/>
          <w:sz w:val="24"/>
          <w:szCs w:val="24"/>
        </w:rPr>
        <w:t xml:space="preserve"> </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z w:val="24"/>
          <w:szCs w:val="24"/>
        </w:rPr>
        <w:t>ng,</w:t>
      </w:r>
      <w:r>
        <w:rPr>
          <w:spacing w:val="12"/>
          <w:sz w:val="24"/>
          <w:szCs w:val="24"/>
        </w:rPr>
        <w:t xml:space="preserve"> </w:t>
      </w:r>
      <w:r>
        <w:rPr>
          <w:spacing w:val="-4"/>
          <w:sz w:val="24"/>
          <w:szCs w:val="24"/>
        </w:rPr>
        <w:t>i</w:t>
      </w:r>
      <w:r>
        <w:rPr>
          <w:spacing w:val="-5"/>
          <w:sz w:val="24"/>
          <w:szCs w:val="24"/>
        </w:rPr>
        <w:t>n</w:t>
      </w:r>
      <w:r>
        <w:rPr>
          <w:spacing w:val="4"/>
          <w:sz w:val="24"/>
          <w:szCs w:val="24"/>
        </w:rPr>
        <w:t>c</w:t>
      </w:r>
      <w:r>
        <w:rPr>
          <w:spacing w:val="-4"/>
          <w:sz w:val="24"/>
          <w:szCs w:val="24"/>
        </w:rPr>
        <w:t>l</w:t>
      </w:r>
      <w:r>
        <w:rPr>
          <w:sz w:val="24"/>
          <w:szCs w:val="24"/>
        </w:rPr>
        <w:t>u</w:t>
      </w:r>
      <w:r>
        <w:rPr>
          <w:spacing w:val="5"/>
          <w:sz w:val="24"/>
          <w:szCs w:val="24"/>
        </w:rPr>
        <w:t>d</w:t>
      </w:r>
      <w:r>
        <w:rPr>
          <w:spacing w:val="-4"/>
          <w:sz w:val="24"/>
          <w:szCs w:val="24"/>
        </w:rPr>
        <w:t>i</w:t>
      </w:r>
      <w:r>
        <w:rPr>
          <w:sz w:val="24"/>
          <w:szCs w:val="24"/>
        </w:rPr>
        <w:t>ng</w:t>
      </w:r>
      <w:r>
        <w:rPr>
          <w:spacing w:val="10"/>
          <w:sz w:val="24"/>
          <w:szCs w:val="24"/>
        </w:rPr>
        <w:t xml:space="preserve"> </w:t>
      </w:r>
      <w:r>
        <w:rPr>
          <w:spacing w:val="5"/>
          <w:sz w:val="24"/>
          <w:szCs w:val="24"/>
        </w:rPr>
        <w:t>t</w:t>
      </w:r>
      <w:r>
        <w:rPr>
          <w:spacing w:val="-5"/>
          <w:sz w:val="24"/>
          <w:szCs w:val="24"/>
        </w:rPr>
        <w:t>h</w:t>
      </w:r>
      <w:r>
        <w:rPr>
          <w:sz w:val="24"/>
          <w:szCs w:val="24"/>
        </w:rPr>
        <w:t>e k</w:t>
      </w:r>
      <w:r>
        <w:rPr>
          <w:spacing w:val="4"/>
          <w:sz w:val="24"/>
          <w:szCs w:val="24"/>
        </w:rPr>
        <w:t>e</w:t>
      </w:r>
      <w:r>
        <w:rPr>
          <w:sz w:val="24"/>
          <w:szCs w:val="24"/>
        </w:rPr>
        <w:t xml:space="preserve">y </w:t>
      </w:r>
      <w:r>
        <w:rPr>
          <w:spacing w:val="-3"/>
          <w:sz w:val="24"/>
          <w:szCs w:val="24"/>
        </w:rPr>
        <w:t>f</w:t>
      </w:r>
      <w:r>
        <w:rPr>
          <w:spacing w:val="-1"/>
          <w:sz w:val="24"/>
          <w:szCs w:val="24"/>
        </w:rPr>
        <w:t>ea</w:t>
      </w:r>
      <w:r>
        <w:rPr>
          <w:spacing w:val="5"/>
          <w:sz w:val="24"/>
          <w:szCs w:val="24"/>
        </w:rPr>
        <w:t>t</w:t>
      </w:r>
      <w:r>
        <w:rPr>
          <w:sz w:val="24"/>
          <w:szCs w:val="24"/>
        </w:rPr>
        <w:t>u</w:t>
      </w:r>
      <w:r>
        <w:rPr>
          <w:spacing w:val="2"/>
          <w:sz w:val="24"/>
          <w:szCs w:val="24"/>
        </w:rPr>
        <w:t>r</w:t>
      </w:r>
      <w:r>
        <w:rPr>
          <w:spacing w:val="-1"/>
          <w:sz w:val="24"/>
          <w:szCs w:val="24"/>
        </w:rPr>
        <w:t>e</w:t>
      </w:r>
      <w:r>
        <w:rPr>
          <w:sz w:val="24"/>
          <w:szCs w:val="24"/>
        </w:rPr>
        <w:t>s</w:t>
      </w:r>
      <w:r>
        <w:rPr>
          <w:spacing w:val="3"/>
          <w:sz w:val="24"/>
          <w:szCs w:val="24"/>
        </w:rPr>
        <w:t xml:space="preserve"> </w:t>
      </w:r>
      <w:r>
        <w:rPr>
          <w:spacing w:val="5"/>
          <w:sz w:val="24"/>
          <w:szCs w:val="24"/>
        </w:rPr>
        <w:t>o</w:t>
      </w:r>
      <w:r>
        <w:rPr>
          <w:sz w:val="24"/>
          <w:szCs w:val="24"/>
        </w:rPr>
        <w:t>f</w:t>
      </w:r>
      <w:r>
        <w:rPr>
          <w:spacing w:val="2"/>
          <w:sz w:val="24"/>
          <w:szCs w:val="24"/>
        </w:rPr>
        <w:t xml:space="preserve"> </w:t>
      </w:r>
      <w:r>
        <w:rPr>
          <w:spacing w:val="-4"/>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5"/>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4"/>
          <w:sz w:val="24"/>
          <w:szCs w:val="24"/>
        </w:rPr>
        <w:t xml:space="preserve"> </w:t>
      </w:r>
      <w:r>
        <w:rPr>
          <w:sz w:val="24"/>
          <w:szCs w:val="24"/>
        </w:rPr>
        <w:t>p</w:t>
      </w:r>
      <w:r>
        <w:rPr>
          <w:spacing w:val="1"/>
          <w:sz w:val="24"/>
          <w:szCs w:val="24"/>
        </w:rPr>
        <w:t>r</w:t>
      </w:r>
      <w:r>
        <w:rPr>
          <w:spacing w:val="2"/>
          <w:sz w:val="24"/>
          <w:szCs w:val="24"/>
        </w:rPr>
        <w:t>e-</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7"/>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7"/>
          <w:sz w:val="24"/>
          <w:szCs w:val="24"/>
        </w:rPr>
        <w:t xml:space="preserve"> </w:t>
      </w:r>
      <w:r>
        <w:rPr>
          <w:spacing w:val="4"/>
          <w:sz w:val="24"/>
          <w:szCs w:val="24"/>
        </w:rPr>
        <w:t>a</w:t>
      </w:r>
      <w:r>
        <w:rPr>
          <w:spacing w:val="-5"/>
          <w:sz w:val="24"/>
          <w:szCs w:val="24"/>
        </w:rPr>
        <w:t>n</w:t>
      </w:r>
      <w:r>
        <w:rPr>
          <w:sz w:val="24"/>
          <w:szCs w:val="24"/>
        </w:rPr>
        <w:t>d</w:t>
      </w:r>
      <w:r>
        <w:rPr>
          <w:spacing w:val="5"/>
          <w:sz w:val="24"/>
          <w:szCs w:val="24"/>
        </w:rPr>
        <w:t xml:space="preserve"> o</w:t>
      </w:r>
      <w:r>
        <w:rPr>
          <w:sz w:val="24"/>
          <w:szCs w:val="24"/>
        </w:rPr>
        <w:t>b</w:t>
      </w:r>
      <w:r>
        <w:rPr>
          <w:spacing w:val="-4"/>
          <w:sz w:val="24"/>
          <w:szCs w:val="24"/>
        </w:rPr>
        <w:t>j</w:t>
      </w:r>
      <w:r>
        <w:rPr>
          <w:spacing w:val="-1"/>
          <w:sz w:val="24"/>
          <w:szCs w:val="24"/>
        </w:rPr>
        <w:t>ec</w:t>
      </w:r>
      <w:r>
        <w:rPr>
          <w:sz w:val="24"/>
          <w:szCs w:val="24"/>
        </w:rPr>
        <w:t>t</w:t>
      </w:r>
      <w:r>
        <w:rPr>
          <w:spacing w:val="10"/>
          <w:sz w:val="24"/>
          <w:szCs w:val="24"/>
        </w:rPr>
        <w:t xml:space="preserve"> </w:t>
      </w:r>
      <w:r>
        <w:rPr>
          <w:sz w:val="24"/>
          <w:szCs w:val="24"/>
        </w:rPr>
        <w:t>d</w:t>
      </w:r>
      <w:r>
        <w:rPr>
          <w:spacing w:val="-1"/>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 xml:space="preserve">n </w:t>
      </w:r>
      <w:r>
        <w:rPr>
          <w:spacing w:val="4"/>
          <w:sz w:val="24"/>
          <w:szCs w:val="24"/>
        </w:rPr>
        <w:t>a</w:t>
      </w:r>
      <w:r>
        <w:rPr>
          <w:sz w:val="24"/>
          <w:szCs w:val="24"/>
        </w:rPr>
        <w:t xml:space="preserve">nd </w:t>
      </w:r>
      <w:r>
        <w:rPr>
          <w:spacing w:val="1"/>
          <w:sz w:val="24"/>
          <w:szCs w:val="24"/>
        </w:rPr>
        <w:t>r</w:t>
      </w:r>
      <w:r>
        <w:rPr>
          <w:spacing w:val="-1"/>
          <w:sz w:val="24"/>
          <w:szCs w:val="24"/>
        </w:rPr>
        <w:t>ec</w:t>
      </w:r>
      <w:r>
        <w:rPr>
          <w:spacing w:val="5"/>
          <w:sz w:val="24"/>
          <w:szCs w:val="24"/>
        </w:rPr>
        <w:t>o</w:t>
      </w:r>
      <w:r>
        <w:rPr>
          <w:sz w:val="24"/>
          <w:szCs w:val="24"/>
        </w:rPr>
        <w:t>gn</w:t>
      </w:r>
      <w:r>
        <w:rPr>
          <w:spacing w:val="-9"/>
          <w:sz w:val="24"/>
          <w:szCs w:val="24"/>
        </w:rPr>
        <w:t>i</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 xml:space="preserve">. </w:t>
      </w:r>
      <w:r>
        <w:rPr>
          <w:spacing w:val="2"/>
          <w:sz w:val="24"/>
          <w:szCs w:val="24"/>
        </w:rPr>
        <w:t>T</w:t>
      </w:r>
      <w:r>
        <w:rPr>
          <w:spacing w:val="-5"/>
          <w:sz w:val="24"/>
          <w:szCs w:val="24"/>
        </w:rPr>
        <w:t>h</w:t>
      </w:r>
      <w:r>
        <w:rPr>
          <w:sz w:val="24"/>
          <w:szCs w:val="24"/>
        </w:rPr>
        <w:t>e</w:t>
      </w:r>
      <w:r>
        <w:rPr>
          <w:spacing w:val="-3"/>
          <w:sz w:val="24"/>
          <w:szCs w:val="24"/>
        </w:rPr>
        <w:t xml:space="preserve"> </w:t>
      </w:r>
      <w:r>
        <w:rPr>
          <w:spacing w:val="-2"/>
          <w:sz w:val="24"/>
          <w:szCs w:val="24"/>
        </w:rPr>
        <w:t>s</w:t>
      </w:r>
      <w:r>
        <w:rPr>
          <w:spacing w:val="5"/>
          <w:sz w:val="24"/>
          <w:szCs w:val="24"/>
        </w:rPr>
        <w:t>t</w:t>
      </w:r>
      <w:r>
        <w:rPr>
          <w:sz w:val="24"/>
          <w:szCs w:val="24"/>
        </w:rPr>
        <w:t>u</w:t>
      </w:r>
      <w:r>
        <w:rPr>
          <w:spacing w:val="5"/>
          <w:sz w:val="24"/>
          <w:szCs w:val="24"/>
        </w:rPr>
        <w:t>d</w:t>
      </w:r>
      <w:r>
        <w:rPr>
          <w:sz w:val="24"/>
          <w:szCs w:val="24"/>
        </w:rPr>
        <w:t>y</w:t>
      </w:r>
      <w:r>
        <w:rPr>
          <w:spacing w:val="-12"/>
          <w:sz w:val="24"/>
          <w:szCs w:val="24"/>
        </w:rPr>
        <w:t xml:space="preserve"> </w:t>
      </w:r>
      <w:r>
        <w:rPr>
          <w:spacing w:val="4"/>
          <w:sz w:val="24"/>
          <w:szCs w:val="24"/>
        </w:rPr>
        <w:t>e</w:t>
      </w:r>
      <w:r>
        <w:rPr>
          <w:spacing w:val="-4"/>
          <w:sz w:val="24"/>
          <w:szCs w:val="24"/>
        </w:rPr>
        <w:t>m</w:t>
      </w:r>
      <w:r>
        <w:rPr>
          <w:spacing w:val="5"/>
          <w:sz w:val="24"/>
          <w:szCs w:val="24"/>
        </w:rPr>
        <w:t>p</w:t>
      </w:r>
      <w:r>
        <w:rPr>
          <w:spacing w:val="-9"/>
          <w:sz w:val="24"/>
          <w:szCs w:val="24"/>
        </w:rPr>
        <w:t>l</w:t>
      </w:r>
      <w:r>
        <w:rPr>
          <w:spacing w:val="9"/>
          <w:sz w:val="24"/>
          <w:szCs w:val="24"/>
        </w:rPr>
        <w:t>o</w:t>
      </w:r>
      <w:r>
        <w:rPr>
          <w:spacing w:val="-5"/>
          <w:sz w:val="24"/>
          <w:szCs w:val="24"/>
        </w:rPr>
        <w:t>y</w:t>
      </w:r>
      <w:r>
        <w:rPr>
          <w:spacing w:val="-1"/>
          <w:sz w:val="24"/>
          <w:szCs w:val="24"/>
        </w:rPr>
        <w:t>e</w:t>
      </w:r>
      <w:r>
        <w:rPr>
          <w:sz w:val="24"/>
          <w:szCs w:val="24"/>
        </w:rPr>
        <w:t>d</w:t>
      </w:r>
      <w:r>
        <w:rPr>
          <w:spacing w:val="-2"/>
          <w:sz w:val="24"/>
          <w:szCs w:val="24"/>
        </w:rPr>
        <w:t xml:space="preserve"> </w:t>
      </w:r>
      <w:r>
        <w:rPr>
          <w:sz w:val="24"/>
          <w:szCs w:val="24"/>
        </w:rPr>
        <w:t>H</w:t>
      </w:r>
      <w:r>
        <w:rPr>
          <w:spacing w:val="4"/>
          <w:sz w:val="24"/>
          <w:szCs w:val="24"/>
        </w:rPr>
        <w:t>o</w:t>
      </w:r>
      <w:r>
        <w:rPr>
          <w:spacing w:val="5"/>
          <w:sz w:val="24"/>
          <w:szCs w:val="24"/>
        </w:rPr>
        <w:t>p</w:t>
      </w:r>
      <w:r>
        <w:rPr>
          <w:spacing w:val="-3"/>
          <w:sz w:val="24"/>
          <w:szCs w:val="24"/>
        </w:rPr>
        <w:t>f</w:t>
      </w:r>
      <w:r>
        <w:rPr>
          <w:spacing w:val="-4"/>
          <w:sz w:val="24"/>
          <w:szCs w:val="24"/>
        </w:rPr>
        <w:t>i</w:t>
      </w:r>
      <w:r>
        <w:rPr>
          <w:spacing w:val="4"/>
          <w:sz w:val="24"/>
          <w:szCs w:val="24"/>
        </w:rPr>
        <w:t>e</w:t>
      </w:r>
      <w:r>
        <w:rPr>
          <w:spacing w:val="-4"/>
          <w:sz w:val="24"/>
          <w:szCs w:val="24"/>
        </w:rPr>
        <w:t>l</w:t>
      </w:r>
      <w:r>
        <w:rPr>
          <w:sz w:val="24"/>
          <w:szCs w:val="24"/>
        </w:rPr>
        <w:t>d</w:t>
      </w:r>
      <w:r>
        <w:rPr>
          <w:spacing w:val="-2"/>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8"/>
          <w:sz w:val="24"/>
          <w:szCs w:val="24"/>
        </w:rPr>
        <w:t>f</w:t>
      </w:r>
      <w:r>
        <w:rPr>
          <w:spacing w:val="-1"/>
          <w:sz w:val="24"/>
          <w:szCs w:val="24"/>
        </w:rPr>
        <w:t>e</w:t>
      </w:r>
      <w:r>
        <w:rPr>
          <w:spacing w:val="4"/>
          <w:sz w:val="24"/>
          <w:szCs w:val="24"/>
        </w:rPr>
        <w:t>e</w:t>
      </w:r>
      <w:r>
        <w:rPr>
          <w:spacing w:val="5"/>
          <w:sz w:val="24"/>
          <w:szCs w:val="24"/>
        </w:rPr>
        <w:t>d</w:t>
      </w:r>
      <w:r>
        <w:rPr>
          <w:spacing w:val="-8"/>
          <w:sz w:val="24"/>
          <w:szCs w:val="24"/>
        </w:rPr>
        <w:t>f</w:t>
      </w:r>
      <w:r>
        <w:rPr>
          <w:spacing w:val="5"/>
          <w:sz w:val="24"/>
          <w:szCs w:val="24"/>
        </w:rPr>
        <w:t>o</w:t>
      </w:r>
      <w:r>
        <w:rPr>
          <w:spacing w:val="1"/>
          <w:sz w:val="24"/>
          <w:szCs w:val="24"/>
        </w:rPr>
        <w:t>r</w:t>
      </w:r>
      <w:r>
        <w:rPr>
          <w:sz w:val="24"/>
          <w:szCs w:val="24"/>
        </w:rPr>
        <w:t>w</w:t>
      </w:r>
      <w:r>
        <w:rPr>
          <w:spacing w:val="-1"/>
          <w:sz w:val="24"/>
          <w:szCs w:val="24"/>
        </w:rPr>
        <w:t>a</w:t>
      </w:r>
      <w:r>
        <w:rPr>
          <w:spacing w:val="1"/>
          <w:sz w:val="24"/>
          <w:szCs w:val="24"/>
        </w:rPr>
        <w:t>r</w:t>
      </w:r>
      <w:r>
        <w:rPr>
          <w:sz w:val="24"/>
          <w:szCs w:val="24"/>
        </w:rPr>
        <w:t>d</w:t>
      </w:r>
      <w:r>
        <w:rPr>
          <w:spacing w:val="-2"/>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7"/>
          <w:sz w:val="24"/>
          <w:szCs w:val="24"/>
        </w:rPr>
        <w:t xml:space="preserve"> </w:t>
      </w:r>
      <w:r>
        <w:rPr>
          <w:spacing w:val="-5"/>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w:t>
      </w:r>
      <w:r>
        <w:rPr>
          <w:spacing w:val="-2"/>
          <w:sz w:val="24"/>
          <w:szCs w:val="24"/>
        </w:rPr>
        <w:t>s</w:t>
      </w:r>
      <w:r>
        <w:rPr>
          <w:sz w:val="24"/>
          <w:szCs w:val="24"/>
        </w:rPr>
        <w:t>.</w:t>
      </w:r>
      <w:r>
        <w:rPr>
          <w:spacing w:val="-5"/>
          <w:sz w:val="24"/>
          <w:szCs w:val="24"/>
        </w:rPr>
        <w:t xml:space="preserve"> </w:t>
      </w:r>
      <w:r>
        <w:rPr>
          <w:spacing w:val="2"/>
          <w:sz w:val="24"/>
          <w:szCs w:val="24"/>
        </w:rPr>
        <w:t>T</w:t>
      </w:r>
      <w:r>
        <w:rPr>
          <w:spacing w:val="-5"/>
          <w:sz w:val="24"/>
          <w:szCs w:val="24"/>
        </w:rPr>
        <w:t>h</w:t>
      </w:r>
      <w:r>
        <w:rPr>
          <w:sz w:val="24"/>
          <w:szCs w:val="24"/>
        </w:rPr>
        <w:t>e</w:t>
      </w:r>
      <w:r>
        <w:rPr>
          <w:spacing w:val="1"/>
          <w:sz w:val="24"/>
          <w:szCs w:val="24"/>
        </w:rPr>
        <w:t xml:space="preserve"> </w:t>
      </w:r>
      <w:r>
        <w:rPr>
          <w:spacing w:val="-8"/>
          <w:sz w:val="24"/>
          <w:szCs w:val="24"/>
        </w:rPr>
        <w:t>f</w:t>
      </w:r>
      <w:r>
        <w:rPr>
          <w:spacing w:val="-1"/>
          <w:sz w:val="24"/>
          <w:szCs w:val="24"/>
        </w:rPr>
        <w:t>ee</w:t>
      </w:r>
      <w:r>
        <w:rPr>
          <w:spacing w:val="10"/>
          <w:sz w:val="24"/>
          <w:szCs w:val="24"/>
        </w:rPr>
        <w:t>d</w:t>
      </w:r>
      <w:r>
        <w:rPr>
          <w:sz w:val="24"/>
          <w:szCs w:val="24"/>
        </w:rPr>
        <w:t xml:space="preserve">- </w:t>
      </w:r>
      <w:r>
        <w:rPr>
          <w:spacing w:val="-8"/>
          <w:sz w:val="24"/>
          <w:szCs w:val="24"/>
        </w:rPr>
        <w:t>f</w:t>
      </w:r>
      <w:r>
        <w:rPr>
          <w:spacing w:val="5"/>
          <w:sz w:val="24"/>
          <w:szCs w:val="24"/>
        </w:rPr>
        <w:t>o</w:t>
      </w:r>
      <w:r>
        <w:rPr>
          <w:spacing w:val="1"/>
          <w:sz w:val="24"/>
          <w:szCs w:val="24"/>
        </w:rPr>
        <w:t>r</w:t>
      </w:r>
      <w:r>
        <w:rPr>
          <w:sz w:val="24"/>
          <w:szCs w:val="24"/>
        </w:rPr>
        <w:t>w</w:t>
      </w:r>
      <w:r>
        <w:rPr>
          <w:spacing w:val="-1"/>
          <w:sz w:val="24"/>
          <w:szCs w:val="24"/>
        </w:rPr>
        <w:t>a</w:t>
      </w:r>
      <w:r>
        <w:rPr>
          <w:spacing w:val="1"/>
          <w:sz w:val="24"/>
          <w:szCs w:val="24"/>
        </w:rPr>
        <w:t>r</w:t>
      </w:r>
      <w:r>
        <w:rPr>
          <w:sz w:val="24"/>
          <w:szCs w:val="24"/>
        </w:rPr>
        <w:t>d</w:t>
      </w:r>
      <w:r>
        <w:rPr>
          <w:spacing w:val="4"/>
          <w:sz w:val="24"/>
          <w:szCs w:val="24"/>
        </w:rPr>
        <w:t xml:space="preserve"> </w:t>
      </w:r>
      <w:r>
        <w:rPr>
          <w:spacing w:val="-1"/>
          <w:sz w:val="24"/>
          <w:szCs w:val="24"/>
        </w:rPr>
        <w:t>a</w:t>
      </w:r>
      <w:r>
        <w:rPr>
          <w:spacing w:val="-5"/>
          <w:sz w:val="24"/>
          <w:szCs w:val="24"/>
        </w:rPr>
        <w:t>n</w:t>
      </w:r>
      <w:r>
        <w:rPr>
          <w:sz w:val="24"/>
          <w:szCs w:val="24"/>
        </w:rPr>
        <w:t>d</w:t>
      </w:r>
      <w:r>
        <w:rPr>
          <w:spacing w:val="4"/>
          <w:sz w:val="24"/>
          <w:szCs w:val="24"/>
        </w:rPr>
        <w:t xml:space="preserve"> </w:t>
      </w:r>
      <w:r>
        <w:rPr>
          <w:sz w:val="24"/>
          <w:szCs w:val="24"/>
        </w:rPr>
        <w:t>H</w:t>
      </w:r>
      <w:r>
        <w:rPr>
          <w:spacing w:val="4"/>
          <w:sz w:val="24"/>
          <w:szCs w:val="24"/>
        </w:rPr>
        <w:t>o</w:t>
      </w:r>
      <w:r>
        <w:rPr>
          <w:spacing w:val="5"/>
          <w:sz w:val="24"/>
          <w:szCs w:val="24"/>
        </w:rPr>
        <w:t>p</w:t>
      </w:r>
      <w:r>
        <w:rPr>
          <w:spacing w:val="-3"/>
          <w:sz w:val="24"/>
          <w:szCs w:val="24"/>
        </w:rPr>
        <w:t>f</w:t>
      </w:r>
      <w:r>
        <w:rPr>
          <w:spacing w:val="-4"/>
          <w:sz w:val="24"/>
          <w:szCs w:val="24"/>
        </w:rPr>
        <w:t>i</w:t>
      </w:r>
      <w:r>
        <w:rPr>
          <w:spacing w:val="4"/>
          <w:sz w:val="24"/>
          <w:szCs w:val="24"/>
        </w:rPr>
        <w:t>e</w:t>
      </w:r>
      <w:r>
        <w:rPr>
          <w:spacing w:val="-4"/>
          <w:sz w:val="24"/>
          <w:szCs w:val="24"/>
        </w:rPr>
        <w:t>l</w:t>
      </w:r>
      <w:r>
        <w:rPr>
          <w:sz w:val="24"/>
          <w:szCs w:val="24"/>
        </w:rPr>
        <w:t>d</w:t>
      </w:r>
      <w:r>
        <w:rPr>
          <w:spacing w:val="4"/>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5"/>
          <w:sz w:val="24"/>
          <w:szCs w:val="24"/>
        </w:rPr>
        <w:t xml:space="preserve"> </w:t>
      </w:r>
      <w:r>
        <w:rPr>
          <w:spacing w:val="-5"/>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ks</w:t>
      </w:r>
      <w:r>
        <w:rPr>
          <w:spacing w:val="2"/>
          <w:sz w:val="24"/>
          <w:szCs w:val="24"/>
        </w:rPr>
        <w:t xml:space="preserve"> </w:t>
      </w:r>
      <w:r>
        <w:rPr>
          <w:spacing w:val="-1"/>
          <w:sz w:val="24"/>
          <w:szCs w:val="24"/>
        </w:rPr>
        <w:t>a</w:t>
      </w:r>
      <w:r>
        <w:rPr>
          <w:spacing w:val="1"/>
          <w:sz w:val="24"/>
          <w:szCs w:val="24"/>
        </w:rPr>
        <w:t>r</w:t>
      </w:r>
      <w:r>
        <w:rPr>
          <w:sz w:val="24"/>
          <w:szCs w:val="24"/>
        </w:rPr>
        <w:t>e</w:t>
      </w:r>
      <w:r>
        <w:rPr>
          <w:spacing w:val="3"/>
          <w:sz w:val="24"/>
          <w:szCs w:val="24"/>
        </w:rPr>
        <w:t xml:space="preserve"> </w:t>
      </w:r>
      <w:r>
        <w:rPr>
          <w:spacing w:val="-2"/>
          <w:sz w:val="24"/>
          <w:szCs w:val="24"/>
        </w:rPr>
        <w:t>s</w:t>
      </w:r>
      <w:r>
        <w:rPr>
          <w:spacing w:val="-4"/>
          <w:sz w:val="24"/>
          <w:szCs w:val="24"/>
        </w:rPr>
        <w:t>im</w:t>
      </w:r>
      <w:r>
        <w:rPr>
          <w:spacing w:val="5"/>
          <w:sz w:val="24"/>
          <w:szCs w:val="24"/>
        </w:rPr>
        <w:t>p</w:t>
      </w:r>
      <w:r>
        <w:rPr>
          <w:spacing w:val="-4"/>
          <w:sz w:val="24"/>
          <w:szCs w:val="24"/>
        </w:rPr>
        <w:t>l</w:t>
      </w:r>
      <w:r>
        <w:rPr>
          <w:sz w:val="24"/>
          <w:szCs w:val="24"/>
        </w:rPr>
        <w:t>e</w:t>
      </w:r>
      <w:r>
        <w:rPr>
          <w:spacing w:val="8"/>
          <w:sz w:val="24"/>
          <w:szCs w:val="24"/>
        </w:rPr>
        <w:t xml:space="preserve"> </w:t>
      </w:r>
      <w:r>
        <w:rPr>
          <w:sz w:val="24"/>
          <w:szCs w:val="24"/>
        </w:rPr>
        <w:t>to</w:t>
      </w:r>
      <w:r>
        <w:rPr>
          <w:spacing w:val="5"/>
          <w:sz w:val="24"/>
          <w:szCs w:val="24"/>
        </w:rPr>
        <w:t xml:space="preserve"> </w:t>
      </w:r>
      <w:r>
        <w:rPr>
          <w:sz w:val="24"/>
          <w:szCs w:val="24"/>
        </w:rPr>
        <w:t>u</w:t>
      </w:r>
      <w:r>
        <w:rPr>
          <w:spacing w:val="-2"/>
          <w:sz w:val="24"/>
          <w:szCs w:val="24"/>
        </w:rPr>
        <w:t>s</w:t>
      </w:r>
      <w:r>
        <w:rPr>
          <w:sz w:val="24"/>
          <w:szCs w:val="24"/>
        </w:rPr>
        <w:t>e</w:t>
      </w:r>
      <w:r>
        <w:rPr>
          <w:spacing w:val="3"/>
          <w:sz w:val="24"/>
          <w:szCs w:val="24"/>
        </w:rPr>
        <w:t xml:space="preserve"> </w:t>
      </w:r>
      <w:r>
        <w:rPr>
          <w:spacing w:val="-1"/>
          <w:sz w:val="24"/>
          <w:szCs w:val="24"/>
        </w:rPr>
        <w:t>a</w:t>
      </w:r>
      <w:r>
        <w:rPr>
          <w:spacing w:val="-5"/>
          <w:sz w:val="24"/>
          <w:szCs w:val="24"/>
        </w:rPr>
        <w:t>n</w:t>
      </w:r>
      <w:r>
        <w:rPr>
          <w:sz w:val="24"/>
          <w:szCs w:val="24"/>
        </w:rPr>
        <w:t>d</w:t>
      </w:r>
      <w:r>
        <w:rPr>
          <w:spacing w:val="4"/>
          <w:sz w:val="24"/>
          <w:szCs w:val="24"/>
        </w:rPr>
        <w:t xml:space="preserve"> </w:t>
      </w:r>
      <w:r>
        <w:rPr>
          <w:spacing w:val="-1"/>
          <w:sz w:val="24"/>
          <w:szCs w:val="24"/>
        </w:rPr>
        <w:t>ea</w:t>
      </w:r>
      <w:r>
        <w:rPr>
          <w:spacing w:val="2"/>
          <w:sz w:val="24"/>
          <w:szCs w:val="24"/>
        </w:rPr>
        <w:t>s</w:t>
      </w:r>
      <w:r>
        <w:rPr>
          <w:sz w:val="24"/>
          <w:szCs w:val="24"/>
        </w:rPr>
        <w:t xml:space="preserve">y </w:t>
      </w:r>
      <w:r>
        <w:rPr>
          <w:spacing w:val="5"/>
          <w:sz w:val="24"/>
          <w:szCs w:val="24"/>
        </w:rPr>
        <w:t>t</w:t>
      </w:r>
      <w:r>
        <w:rPr>
          <w:sz w:val="24"/>
          <w:szCs w:val="24"/>
        </w:rPr>
        <w:t>o</w:t>
      </w:r>
      <w:r>
        <w:rPr>
          <w:spacing w:val="9"/>
          <w:sz w:val="24"/>
          <w:szCs w:val="24"/>
        </w:rPr>
        <w:t xml:space="preserve"> </w:t>
      </w:r>
      <w:r>
        <w:rPr>
          <w:spacing w:val="-4"/>
          <w:sz w:val="24"/>
          <w:szCs w:val="24"/>
        </w:rPr>
        <w:t>i</w:t>
      </w:r>
      <w:r>
        <w:rPr>
          <w:spacing w:val="-9"/>
          <w:sz w:val="24"/>
          <w:szCs w:val="24"/>
        </w:rPr>
        <w:t>m</w:t>
      </w:r>
      <w:r>
        <w:rPr>
          <w:spacing w:val="5"/>
          <w:sz w:val="24"/>
          <w:szCs w:val="24"/>
        </w:rPr>
        <w:t>p</w:t>
      </w:r>
      <w:r>
        <w:rPr>
          <w:spacing w:val="-4"/>
          <w:sz w:val="24"/>
          <w:szCs w:val="24"/>
        </w:rPr>
        <w:t>l</w:t>
      </w:r>
      <w:r>
        <w:rPr>
          <w:spacing w:val="4"/>
          <w:sz w:val="24"/>
          <w:szCs w:val="24"/>
        </w:rPr>
        <w:t>e</w:t>
      </w:r>
      <w:r>
        <w:rPr>
          <w:spacing w:val="-4"/>
          <w:sz w:val="24"/>
          <w:szCs w:val="24"/>
        </w:rPr>
        <w:t>m</w:t>
      </w:r>
      <w:r>
        <w:rPr>
          <w:spacing w:val="4"/>
          <w:sz w:val="24"/>
          <w:szCs w:val="24"/>
        </w:rPr>
        <w:t>e</w:t>
      </w:r>
      <w:r>
        <w:rPr>
          <w:spacing w:val="-5"/>
          <w:sz w:val="24"/>
          <w:szCs w:val="24"/>
        </w:rPr>
        <w:t>n</w:t>
      </w:r>
      <w:r>
        <w:rPr>
          <w:spacing w:val="5"/>
          <w:sz w:val="24"/>
          <w:szCs w:val="24"/>
        </w:rPr>
        <w:t>t</w:t>
      </w:r>
      <w:r>
        <w:rPr>
          <w:sz w:val="24"/>
          <w:szCs w:val="24"/>
        </w:rPr>
        <w:t>.</w:t>
      </w:r>
      <w:r>
        <w:rPr>
          <w:spacing w:val="7"/>
          <w:sz w:val="24"/>
          <w:szCs w:val="24"/>
        </w:rPr>
        <w:t xml:space="preserve"> </w:t>
      </w:r>
      <w:r>
        <w:rPr>
          <w:spacing w:val="2"/>
          <w:sz w:val="24"/>
          <w:szCs w:val="24"/>
        </w:rPr>
        <w:t>T</w:t>
      </w:r>
      <w:r>
        <w:rPr>
          <w:spacing w:val="-5"/>
          <w:sz w:val="24"/>
          <w:szCs w:val="24"/>
        </w:rPr>
        <w:t>h</w:t>
      </w:r>
      <w:r>
        <w:rPr>
          <w:sz w:val="24"/>
          <w:szCs w:val="24"/>
        </w:rPr>
        <w:t xml:space="preserve">e </w:t>
      </w:r>
      <w:r>
        <w:rPr>
          <w:spacing w:val="-1"/>
          <w:sz w:val="24"/>
          <w:szCs w:val="24"/>
        </w:rPr>
        <w:t>a</w:t>
      </w:r>
      <w:r>
        <w:rPr>
          <w:sz w:val="24"/>
          <w:szCs w:val="24"/>
        </w:rPr>
        <w:t>dd</w:t>
      </w:r>
      <w:r>
        <w:rPr>
          <w:spacing w:val="-1"/>
          <w:sz w:val="24"/>
          <w:szCs w:val="24"/>
        </w:rPr>
        <w:t>e</w:t>
      </w:r>
      <w:r>
        <w:rPr>
          <w:sz w:val="24"/>
          <w:szCs w:val="24"/>
        </w:rPr>
        <w:t>d</w:t>
      </w:r>
      <w:r>
        <w:rPr>
          <w:spacing w:val="-12"/>
          <w:sz w:val="24"/>
          <w:szCs w:val="24"/>
        </w:rPr>
        <w:t xml:space="preserve"> </w:t>
      </w:r>
      <w:r>
        <w:rPr>
          <w:spacing w:val="-1"/>
          <w:sz w:val="24"/>
          <w:szCs w:val="24"/>
        </w:rPr>
        <w:t>a</w:t>
      </w:r>
      <w:r>
        <w:rPr>
          <w:sz w:val="24"/>
          <w:szCs w:val="24"/>
        </w:rPr>
        <w:t>d</w:t>
      </w:r>
      <w:r>
        <w:rPr>
          <w:spacing w:val="-5"/>
          <w:sz w:val="24"/>
          <w:szCs w:val="24"/>
        </w:rPr>
        <w:t>v</w:t>
      </w:r>
      <w:r>
        <w:rPr>
          <w:spacing w:val="4"/>
          <w:sz w:val="24"/>
          <w:szCs w:val="24"/>
        </w:rPr>
        <w:t>a</w:t>
      </w:r>
      <w:r>
        <w:rPr>
          <w:spacing w:val="-5"/>
          <w:sz w:val="24"/>
          <w:szCs w:val="24"/>
        </w:rPr>
        <w:t>n</w:t>
      </w:r>
      <w:r>
        <w:rPr>
          <w:spacing w:val="5"/>
          <w:sz w:val="24"/>
          <w:szCs w:val="24"/>
        </w:rPr>
        <w:t>t</w:t>
      </w:r>
      <w:r>
        <w:rPr>
          <w:spacing w:val="-1"/>
          <w:sz w:val="24"/>
          <w:szCs w:val="24"/>
        </w:rPr>
        <w:t>a</w:t>
      </w:r>
      <w:r>
        <w:rPr>
          <w:sz w:val="24"/>
          <w:szCs w:val="24"/>
        </w:rPr>
        <w:t>ge</w:t>
      </w:r>
      <w:r>
        <w:rPr>
          <w:spacing w:val="-12"/>
          <w:sz w:val="24"/>
          <w:szCs w:val="24"/>
        </w:rPr>
        <w:t xml:space="preserve"> </w:t>
      </w:r>
      <w:r>
        <w:rPr>
          <w:spacing w:val="5"/>
          <w:sz w:val="24"/>
          <w:szCs w:val="24"/>
        </w:rPr>
        <w:t>o</w:t>
      </w:r>
      <w:r>
        <w:rPr>
          <w:sz w:val="24"/>
          <w:szCs w:val="24"/>
        </w:rPr>
        <w:t>f</w:t>
      </w:r>
      <w:r>
        <w:rPr>
          <w:spacing w:val="-20"/>
          <w:sz w:val="24"/>
          <w:szCs w:val="24"/>
        </w:rPr>
        <w:t xml:space="preserve"> </w:t>
      </w:r>
      <w:r>
        <w:rPr>
          <w:sz w:val="24"/>
          <w:szCs w:val="24"/>
        </w:rPr>
        <w:t>H</w:t>
      </w:r>
      <w:r>
        <w:rPr>
          <w:spacing w:val="4"/>
          <w:sz w:val="24"/>
          <w:szCs w:val="24"/>
        </w:rPr>
        <w:t>o</w:t>
      </w:r>
      <w:r>
        <w:rPr>
          <w:sz w:val="24"/>
          <w:szCs w:val="24"/>
        </w:rPr>
        <w:t>p</w:t>
      </w:r>
      <w:r>
        <w:rPr>
          <w:spacing w:val="-3"/>
          <w:sz w:val="24"/>
          <w:szCs w:val="24"/>
        </w:rPr>
        <w:t>f</w:t>
      </w:r>
      <w:r>
        <w:rPr>
          <w:spacing w:val="-4"/>
          <w:sz w:val="24"/>
          <w:szCs w:val="24"/>
        </w:rPr>
        <w:t>i</w:t>
      </w:r>
      <w:r>
        <w:rPr>
          <w:spacing w:val="4"/>
          <w:sz w:val="24"/>
          <w:szCs w:val="24"/>
        </w:rPr>
        <w:t>e</w:t>
      </w:r>
      <w:r>
        <w:rPr>
          <w:spacing w:val="-4"/>
          <w:sz w:val="24"/>
          <w:szCs w:val="24"/>
        </w:rPr>
        <w:t>l</w:t>
      </w:r>
      <w:r>
        <w:rPr>
          <w:sz w:val="24"/>
          <w:szCs w:val="24"/>
        </w:rPr>
        <w:t>d</w:t>
      </w:r>
      <w:r>
        <w:rPr>
          <w:spacing w:val="-12"/>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16"/>
          <w:sz w:val="24"/>
          <w:szCs w:val="24"/>
        </w:rPr>
        <w:t xml:space="preserve"> </w:t>
      </w:r>
      <w:r>
        <w:rPr>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ks</w:t>
      </w:r>
      <w:r>
        <w:rPr>
          <w:spacing w:val="-14"/>
          <w:sz w:val="24"/>
          <w:szCs w:val="24"/>
        </w:rPr>
        <w:t xml:space="preserve"> </w:t>
      </w:r>
      <w:r>
        <w:rPr>
          <w:spacing w:val="-9"/>
          <w:sz w:val="24"/>
          <w:szCs w:val="24"/>
        </w:rPr>
        <w:t>i</w:t>
      </w:r>
      <w:r>
        <w:rPr>
          <w:sz w:val="24"/>
          <w:szCs w:val="24"/>
        </w:rPr>
        <w:t>s</w:t>
      </w:r>
      <w:r>
        <w:rPr>
          <w:spacing w:val="-14"/>
          <w:sz w:val="24"/>
          <w:szCs w:val="24"/>
        </w:rPr>
        <w:t xml:space="preserve"> </w:t>
      </w:r>
      <w:r>
        <w:rPr>
          <w:spacing w:val="5"/>
          <w:sz w:val="24"/>
          <w:szCs w:val="24"/>
        </w:rPr>
        <w:t>t</w:t>
      </w:r>
      <w:r>
        <w:rPr>
          <w:spacing w:val="-5"/>
          <w:sz w:val="24"/>
          <w:szCs w:val="24"/>
        </w:rPr>
        <w:t>h</w:t>
      </w:r>
      <w:r>
        <w:rPr>
          <w:spacing w:val="4"/>
          <w:sz w:val="24"/>
          <w:szCs w:val="24"/>
        </w:rPr>
        <w:t>a</w:t>
      </w:r>
      <w:r>
        <w:rPr>
          <w:sz w:val="24"/>
          <w:szCs w:val="24"/>
        </w:rPr>
        <w:t>t</w:t>
      </w:r>
      <w:r>
        <w:rPr>
          <w:spacing w:val="-12"/>
          <w:sz w:val="24"/>
          <w:szCs w:val="24"/>
        </w:rPr>
        <w:t xml:space="preserve"> </w:t>
      </w:r>
      <w:r>
        <w:rPr>
          <w:spacing w:val="-9"/>
          <w:sz w:val="24"/>
          <w:szCs w:val="24"/>
        </w:rPr>
        <w:t>i</w:t>
      </w:r>
      <w:r>
        <w:rPr>
          <w:sz w:val="24"/>
          <w:szCs w:val="24"/>
        </w:rPr>
        <w:t>t</w:t>
      </w:r>
      <w:r>
        <w:rPr>
          <w:spacing w:val="-7"/>
          <w:sz w:val="24"/>
          <w:szCs w:val="24"/>
        </w:rPr>
        <w:t xml:space="preserve"> </w:t>
      </w:r>
      <w:r>
        <w:rPr>
          <w:sz w:val="24"/>
          <w:szCs w:val="24"/>
        </w:rPr>
        <w:t>d</w:t>
      </w:r>
      <w:r>
        <w:rPr>
          <w:spacing w:val="5"/>
          <w:sz w:val="24"/>
          <w:szCs w:val="24"/>
        </w:rPr>
        <w:t>o</w:t>
      </w:r>
      <w:r>
        <w:rPr>
          <w:spacing w:val="-1"/>
          <w:sz w:val="24"/>
          <w:szCs w:val="24"/>
        </w:rPr>
        <w:t>e</w:t>
      </w:r>
      <w:r>
        <w:rPr>
          <w:sz w:val="24"/>
          <w:szCs w:val="24"/>
        </w:rPr>
        <w:t>s</w:t>
      </w:r>
      <w:r>
        <w:rPr>
          <w:spacing w:val="-14"/>
          <w:sz w:val="24"/>
          <w:szCs w:val="24"/>
        </w:rPr>
        <w:t xml:space="preserve"> </w:t>
      </w:r>
      <w:r>
        <w:rPr>
          <w:spacing w:val="-5"/>
          <w:sz w:val="24"/>
          <w:szCs w:val="24"/>
        </w:rPr>
        <w:t>n</w:t>
      </w:r>
      <w:r>
        <w:rPr>
          <w:sz w:val="24"/>
          <w:szCs w:val="24"/>
        </w:rPr>
        <w:t>ot</w:t>
      </w:r>
      <w:r>
        <w:rPr>
          <w:spacing w:val="-12"/>
          <w:sz w:val="24"/>
          <w:szCs w:val="24"/>
        </w:rPr>
        <w:t xml:space="preserve"> </w:t>
      </w:r>
      <w:r>
        <w:rPr>
          <w:spacing w:val="1"/>
          <w:sz w:val="24"/>
          <w:szCs w:val="24"/>
        </w:rPr>
        <w:t>r</w:t>
      </w:r>
      <w:r>
        <w:rPr>
          <w:spacing w:val="-1"/>
          <w:sz w:val="24"/>
          <w:szCs w:val="24"/>
        </w:rPr>
        <w:t>e</w:t>
      </w:r>
      <w:r>
        <w:rPr>
          <w:sz w:val="24"/>
          <w:szCs w:val="24"/>
        </w:rPr>
        <w:t>qu</w:t>
      </w:r>
      <w:r>
        <w:rPr>
          <w:spacing w:val="-9"/>
          <w:sz w:val="24"/>
          <w:szCs w:val="24"/>
        </w:rPr>
        <w:t>i</w:t>
      </w:r>
      <w:r>
        <w:rPr>
          <w:spacing w:val="1"/>
          <w:sz w:val="24"/>
          <w:szCs w:val="24"/>
        </w:rPr>
        <w:t>r</w:t>
      </w:r>
      <w:r>
        <w:rPr>
          <w:sz w:val="24"/>
          <w:szCs w:val="24"/>
        </w:rPr>
        <w:t>e</w:t>
      </w:r>
      <w:r>
        <w:rPr>
          <w:spacing w:val="-13"/>
          <w:sz w:val="24"/>
          <w:szCs w:val="24"/>
        </w:rPr>
        <w:t xml:space="preserve"> </w:t>
      </w:r>
      <w:r>
        <w:rPr>
          <w:sz w:val="24"/>
          <w:szCs w:val="24"/>
        </w:rPr>
        <w:t>p</w:t>
      </w:r>
      <w:r>
        <w:rPr>
          <w:spacing w:val="1"/>
          <w:sz w:val="24"/>
          <w:szCs w:val="24"/>
        </w:rPr>
        <w:t>r</w:t>
      </w:r>
      <w:r>
        <w:rPr>
          <w:spacing w:val="4"/>
          <w:sz w:val="24"/>
          <w:szCs w:val="24"/>
        </w:rPr>
        <w:t>e</w:t>
      </w:r>
      <w:r>
        <w:rPr>
          <w:spacing w:val="2"/>
          <w:sz w:val="24"/>
          <w:szCs w:val="24"/>
        </w:rPr>
        <w:t>-</w:t>
      </w:r>
      <w:r>
        <w:rPr>
          <w:spacing w:val="-1"/>
          <w:sz w:val="24"/>
          <w:szCs w:val="24"/>
        </w:rPr>
        <w:t>e</w:t>
      </w:r>
      <w:r>
        <w:rPr>
          <w:spacing w:val="-5"/>
          <w:sz w:val="24"/>
          <w:szCs w:val="24"/>
        </w:rPr>
        <w:t>x</w:t>
      </w:r>
      <w:r>
        <w:rPr>
          <w:sz w:val="24"/>
          <w:szCs w:val="24"/>
        </w:rPr>
        <w:t>p</w:t>
      </w:r>
      <w:r>
        <w:rPr>
          <w:spacing w:val="-1"/>
          <w:sz w:val="24"/>
          <w:szCs w:val="24"/>
        </w:rPr>
        <w:t>e</w:t>
      </w:r>
      <w:r>
        <w:rPr>
          <w:spacing w:val="6"/>
          <w:sz w:val="24"/>
          <w:szCs w:val="24"/>
        </w:rPr>
        <w:t>r</w:t>
      </w:r>
      <w:r>
        <w:rPr>
          <w:spacing w:val="-4"/>
          <w:sz w:val="24"/>
          <w:szCs w:val="24"/>
        </w:rPr>
        <w:t>im</w:t>
      </w:r>
      <w:r>
        <w:rPr>
          <w:spacing w:val="4"/>
          <w:sz w:val="24"/>
          <w:szCs w:val="24"/>
        </w:rPr>
        <w:t>e</w:t>
      </w:r>
      <w:r>
        <w:rPr>
          <w:spacing w:val="-5"/>
          <w:sz w:val="24"/>
          <w:szCs w:val="24"/>
        </w:rPr>
        <w:t>n</w:t>
      </w:r>
      <w:r>
        <w:rPr>
          <w:spacing w:val="5"/>
          <w:sz w:val="24"/>
          <w:szCs w:val="24"/>
        </w:rPr>
        <w:t>t</w:t>
      </w:r>
      <w:r>
        <w:rPr>
          <w:spacing w:val="8"/>
          <w:sz w:val="24"/>
          <w:szCs w:val="24"/>
        </w:rPr>
        <w:t>a</w:t>
      </w:r>
      <w:r>
        <w:rPr>
          <w:sz w:val="24"/>
          <w:szCs w:val="24"/>
        </w:rPr>
        <w:t>l k</w:t>
      </w:r>
      <w:r>
        <w:rPr>
          <w:spacing w:val="-5"/>
          <w:sz w:val="24"/>
          <w:szCs w:val="24"/>
        </w:rPr>
        <w:t>n</w:t>
      </w:r>
      <w:r>
        <w:rPr>
          <w:spacing w:val="5"/>
          <w:sz w:val="24"/>
          <w:szCs w:val="24"/>
        </w:rPr>
        <w:t>o</w:t>
      </w:r>
      <w:r>
        <w:rPr>
          <w:spacing w:val="4"/>
          <w:sz w:val="24"/>
          <w:szCs w:val="24"/>
        </w:rPr>
        <w:t>w</w:t>
      </w:r>
      <w:r>
        <w:rPr>
          <w:spacing w:val="-9"/>
          <w:sz w:val="24"/>
          <w:szCs w:val="24"/>
        </w:rPr>
        <w:t>l</w:t>
      </w:r>
      <w:r>
        <w:rPr>
          <w:spacing w:val="-1"/>
          <w:sz w:val="24"/>
          <w:szCs w:val="24"/>
        </w:rPr>
        <w:t>e</w:t>
      </w:r>
      <w:r>
        <w:rPr>
          <w:sz w:val="24"/>
          <w:szCs w:val="24"/>
        </w:rPr>
        <w:t>dg</w:t>
      </w:r>
      <w:r>
        <w:rPr>
          <w:spacing w:val="-1"/>
          <w:sz w:val="24"/>
          <w:szCs w:val="24"/>
        </w:rPr>
        <w:t>e</w:t>
      </w:r>
      <w:r>
        <w:rPr>
          <w:sz w:val="24"/>
          <w:szCs w:val="24"/>
        </w:rPr>
        <w:t xml:space="preserve">. </w:t>
      </w:r>
      <w:r>
        <w:rPr>
          <w:spacing w:val="2"/>
          <w:sz w:val="24"/>
          <w:szCs w:val="24"/>
        </w:rPr>
        <w:t>T</w:t>
      </w:r>
      <w:r>
        <w:rPr>
          <w:sz w:val="24"/>
          <w:szCs w:val="24"/>
        </w:rPr>
        <w:t>he</w:t>
      </w:r>
      <w:r>
        <w:rPr>
          <w:spacing w:val="-3"/>
          <w:sz w:val="24"/>
          <w:szCs w:val="24"/>
        </w:rPr>
        <w:t xml:space="preserve"> </w:t>
      </w:r>
      <w:r>
        <w:rPr>
          <w:spacing w:val="5"/>
          <w:sz w:val="24"/>
          <w:szCs w:val="24"/>
        </w:rPr>
        <w:t>t</w:t>
      </w:r>
      <w:r>
        <w:rPr>
          <w:spacing w:val="-4"/>
          <w:sz w:val="24"/>
          <w:szCs w:val="24"/>
        </w:rPr>
        <w:t>im</w:t>
      </w:r>
      <w:r>
        <w:rPr>
          <w:sz w:val="24"/>
          <w:szCs w:val="24"/>
        </w:rPr>
        <w:t>e</w:t>
      </w:r>
      <w:r>
        <w:rPr>
          <w:spacing w:val="-3"/>
          <w:sz w:val="24"/>
          <w:szCs w:val="24"/>
        </w:rPr>
        <w:t xml:space="preserve"> </w:t>
      </w:r>
      <w:r>
        <w:rPr>
          <w:spacing w:val="1"/>
          <w:sz w:val="24"/>
          <w:szCs w:val="24"/>
        </w:rPr>
        <w:t>r</w:t>
      </w:r>
      <w:r>
        <w:rPr>
          <w:spacing w:val="-1"/>
          <w:sz w:val="24"/>
          <w:szCs w:val="24"/>
        </w:rPr>
        <w:t>e</w:t>
      </w:r>
      <w:r>
        <w:rPr>
          <w:sz w:val="24"/>
          <w:szCs w:val="24"/>
        </w:rPr>
        <w:t>q</w:t>
      </w:r>
      <w:r>
        <w:rPr>
          <w:spacing w:val="5"/>
          <w:sz w:val="24"/>
          <w:szCs w:val="24"/>
        </w:rPr>
        <w:t>u</w:t>
      </w:r>
      <w:r>
        <w:rPr>
          <w:spacing w:val="-4"/>
          <w:sz w:val="24"/>
          <w:szCs w:val="24"/>
        </w:rPr>
        <w:t>i</w:t>
      </w:r>
      <w:r>
        <w:rPr>
          <w:spacing w:val="1"/>
          <w:sz w:val="24"/>
          <w:szCs w:val="24"/>
        </w:rPr>
        <w:t>r</w:t>
      </w:r>
      <w:r>
        <w:rPr>
          <w:spacing w:val="-1"/>
          <w:sz w:val="24"/>
          <w:szCs w:val="24"/>
        </w:rPr>
        <w:t>e</w:t>
      </w:r>
      <w:r>
        <w:rPr>
          <w:sz w:val="24"/>
          <w:szCs w:val="24"/>
        </w:rPr>
        <w:t>d</w:t>
      </w:r>
      <w:r>
        <w:rPr>
          <w:spacing w:val="-2"/>
          <w:sz w:val="24"/>
          <w:szCs w:val="24"/>
        </w:rPr>
        <w:t xml:space="preserve"> </w:t>
      </w:r>
      <w:r>
        <w:rPr>
          <w:spacing w:val="5"/>
          <w:sz w:val="24"/>
          <w:szCs w:val="24"/>
        </w:rPr>
        <w:t>t</w:t>
      </w:r>
      <w:r>
        <w:rPr>
          <w:sz w:val="24"/>
          <w:szCs w:val="24"/>
        </w:rPr>
        <w:t>o</w:t>
      </w:r>
      <w:r>
        <w:rPr>
          <w:spacing w:val="-3"/>
          <w:sz w:val="24"/>
          <w:szCs w:val="24"/>
        </w:rPr>
        <w:t xml:space="preserve"> </w:t>
      </w:r>
      <w:r>
        <w:rPr>
          <w:spacing w:val="1"/>
          <w:sz w:val="24"/>
          <w:szCs w:val="24"/>
        </w:rPr>
        <w:t>r</w:t>
      </w:r>
      <w:r>
        <w:rPr>
          <w:spacing w:val="-1"/>
          <w:sz w:val="24"/>
          <w:szCs w:val="24"/>
        </w:rPr>
        <w:t>e</w:t>
      </w:r>
      <w:r>
        <w:rPr>
          <w:spacing w:val="-2"/>
          <w:sz w:val="24"/>
          <w:szCs w:val="24"/>
        </w:rPr>
        <w:t>s</w:t>
      </w:r>
      <w:r>
        <w:rPr>
          <w:spacing w:val="5"/>
          <w:sz w:val="24"/>
          <w:szCs w:val="24"/>
        </w:rPr>
        <w:t>o</w:t>
      </w:r>
      <w:r>
        <w:rPr>
          <w:spacing w:val="-4"/>
          <w:sz w:val="24"/>
          <w:szCs w:val="24"/>
        </w:rPr>
        <w:t>l</w:t>
      </w:r>
      <w:r>
        <w:rPr>
          <w:spacing w:val="-5"/>
          <w:sz w:val="24"/>
          <w:szCs w:val="24"/>
        </w:rPr>
        <w:t>v</w:t>
      </w:r>
      <w:r>
        <w:rPr>
          <w:sz w:val="24"/>
          <w:szCs w:val="24"/>
        </w:rPr>
        <w:t>e</w:t>
      </w:r>
      <w:r>
        <w:rPr>
          <w:spacing w:val="1"/>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3"/>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z w:val="24"/>
          <w:szCs w:val="24"/>
        </w:rPr>
        <w:t>ng</w:t>
      </w:r>
      <w:r>
        <w:rPr>
          <w:spacing w:val="-2"/>
          <w:sz w:val="24"/>
          <w:szCs w:val="24"/>
        </w:rPr>
        <w:t xml:space="preserve"> </w:t>
      </w:r>
      <w:r>
        <w:rPr>
          <w:sz w:val="24"/>
          <w:szCs w:val="24"/>
        </w:rPr>
        <w:t>p</w:t>
      </w:r>
      <w:r>
        <w:rPr>
          <w:spacing w:val="1"/>
          <w:sz w:val="24"/>
          <w:szCs w:val="24"/>
        </w:rPr>
        <w:t>r</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pacing w:val="-4"/>
          <w:sz w:val="24"/>
          <w:szCs w:val="24"/>
        </w:rPr>
        <w:t>m</w:t>
      </w:r>
      <w:r>
        <w:rPr>
          <w:spacing w:val="4"/>
          <w:sz w:val="24"/>
          <w:szCs w:val="24"/>
        </w:rPr>
        <w:t>e</w:t>
      </w:r>
      <w:r>
        <w:rPr>
          <w:spacing w:val="-5"/>
          <w:sz w:val="24"/>
          <w:szCs w:val="24"/>
        </w:rPr>
        <w:t>n</w:t>
      </w:r>
      <w:r>
        <w:rPr>
          <w:sz w:val="24"/>
          <w:szCs w:val="24"/>
        </w:rPr>
        <w:t>t</w:t>
      </w:r>
      <w:r>
        <w:rPr>
          <w:spacing w:val="7"/>
          <w:sz w:val="24"/>
          <w:szCs w:val="24"/>
        </w:rPr>
        <w:t xml:space="preserve"> </w:t>
      </w:r>
      <w:r>
        <w:rPr>
          <w:spacing w:val="-4"/>
          <w:sz w:val="24"/>
          <w:szCs w:val="24"/>
        </w:rPr>
        <w:t>i</w:t>
      </w:r>
      <w:r>
        <w:rPr>
          <w:sz w:val="24"/>
          <w:szCs w:val="24"/>
        </w:rPr>
        <w:t>s</w:t>
      </w:r>
      <w:r>
        <w:rPr>
          <w:spacing w:val="-5"/>
          <w:sz w:val="24"/>
          <w:szCs w:val="24"/>
        </w:rPr>
        <w:t xml:space="preserve"> </w:t>
      </w:r>
      <w:r>
        <w:rPr>
          <w:spacing w:val="-2"/>
          <w:sz w:val="24"/>
          <w:szCs w:val="24"/>
        </w:rPr>
        <w:t>s</w:t>
      </w:r>
      <w:r>
        <w:rPr>
          <w:spacing w:val="5"/>
          <w:sz w:val="24"/>
          <w:szCs w:val="24"/>
        </w:rPr>
        <w:t>u</w:t>
      </w:r>
      <w:r>
        <w:rPr>
          <w:spacing w:val="-5"/>
          <w:sz w:val="24"/>
          <w:szCs w:val="24"/>
        </w:rPr>
        <w:t>b</w:t>
      </w:r>
      <w:r>
        <w:rPr>
          <w:spacing w:val="-2"/>
          <w:sz w:val="24"/>
          <w:szCs w:val="24"/>
        </w:rPr>
        <w:t>s</w:t>
      </w:r>
      <w:r>
        <w:rPr>
          <w:spacing w:val="5"/>
          <w:sz w:val="24"/>
          <w:szCs w:val="24"/>
        </w:rPr>
        <w:t>t</w:t>
      </w:r>
      <w:r>
        <w:rPr>
          <w:spacing w:val="4"/>
          <w:sz w:val="24"/>
          <w:szCs w:val="24"/>
        </w:rPr>
        <w:t>a</w:t>
      </w:r>
      <w:r>
        <w:rPr>
          <w:spacing w:val="-5"/>
          <w:sz w:val="24"/>
          <w:szCs w:val="24"/>
        </w:rPr>
        <w:t>n</w:t>
      </w:r>
      <w:r>
        <w:rPr>
          <w:spacing w:val="5"/>
          <w:sz w:val="24"/>
          <w:szCs w:val="24"/>
        </w:rPr>
        <w:t>t</w:t>
      </w:r>
      <w:r>
        <w:rPr>
          <w:spacing w:val="-9"/>
          <w:sz w:val="24"/>
          <w:szCs w:val="24"/>
        </w:rPr>
        <w:t>i</w:t>
      </w:r>
      <w:r>
        <w:rPr>
          <w:spacing w:val="4"/>
          <w:sz w:val="24"/>
          <w:szCs w:val="24"/>
        </w:rPr>
        <w:t>a</w:t>
      </w:r>
      <w:r>
        <w:rPr>
          <w:sz w:val="24"/>
          <w:szCs w:val="24"/>
        </w:rPr>
        <w:t>l</w:t>
      </w:r>
      <w:r>
        <w:rPr>
          <w:spacing w:val="6"/>
          <w:sz w:val="24"/>
          <w:szCs w:val="24"/>
        </w:rPr>
        <w:t>l</w:t>
      </w:r>
      <w:r>
        <w:rPr>
          <w:sz w:val="24"/>
          <w:szCs w:val="24"/>
        </w:rPr>
        <w:t xml:space="preserve">y </w:t>
      </w:r>
      <w:r>
        <w:rPr>
          <w:spacing w:val="1"/>
          <w:sz w:val="24"/>
          <w:szCs w:val="24"/>
        </w:rPr>
        <w:t>r</w:t>
      </w:r>
      <w:r>
        <w:rPr>
          <w:spacing w:val="-1"/>
          <w:sz w:val="24"/>
          <w:szCs w:val="24"/>
        </w:rPr>
        <w:t>e</w:t>
      </w:r>
      <w:r>
        <w:rPr>
          <w:sz w:val="24"/>
          <w:szCs w:val="24"/>
        </w:rPr>
        <w:t>du</w:t>
      </w:r>
      <w:r>
        <w:rPr>
          <w:spacing w:val="-1"/>
          <w:sz w:val="24"/>
          <w:szCs w:val="24"/>
        </w:rPr>
        <w:t>ce</w:t>
      </w:r>
      <w:r>
        <w:rPr>
          <w:sz w:val="24"/>
          <w:szCs w:val="24"/>
        </w:rPr>
        <w:t>d</w:t>
      </w:r>
      <w:r>
        <w:rPr>
          <w:spacing w:val="2"/>
          <w:sz w:val="24"/>
          <w:szCs w:val="24"/>
        </w:rPr>
        <w:t xml:space="preserve"> </w:t>
      </w:r>
      <w:r>
        <w:rPr>
          <w:sz w:val="24"/>
          <w:szCs w:val="24"/>
        </w:rPr>
        <w:t>by</w:t>
      </w:r>
      <w:r>
        <w:rPr>
          <w:spacing w:val="-7"/>
          <w:sz w:val="24"/>
          <w:szCs w:val="24"/>
        </w:rPr>
        <w:t xml:space="preserve"> </w:t>
      </w:r>
      <w:r>
        <w:rPr>
          <w:spacing w:val="5"/>
          <w:sz w:val="24"/>
          <w:szCs w:val="24"/>
        </w:rPr>
        <w:t>u</w:t>
      </w:r>
      <w:r>
        <w:rPr>
          <w:spacing w:val="2"/>
          <w:sz w:val="24"/>
          <w:szCs w:val="24"/>
        </w:rPr>
        <w:t>s</w:t>
      </w:r>
      <w:r>
        <w:rPr>
          <w:spacing w:val="-4"/>
          <w:sz w:val="24"/>
          <w:szCs w:val="24"/>
        </w:rPr>
        <w:t>i</w:t>
      </w:r>
      <w:r>
        <w:rPr>
          <w:sz w:val="24"/>
          <w:szCs w:val="24"/>
        </w:rPr>
        <w:t>ng</w:t>
      </w:r>
      <w:r>
        <w:rPr>
          <w:spacing w:val="2"/>
          <w:sz w:val="24"/>
          <w:szCs w:val="24"/>
        </w:rPr>
        <w:t xml:space="preserve"> </w:t>
      </w:r>
      <w:r>
        <w:rPr>
          <w:sz w:val="24"/>
          <w:szCs w:val="24"/>
        </w:rPr>
        <w:t>a</w:t>
      </w:r>
      <w:r>
        <w:rPr>
          <w:spacing w:val="1"/>
          <w:sz w:val="24"/>
          <w:szCs w:val="24"/>
        </w:rPr>
        <w:t xml:space="preserve"> </w:t>
      </w:r>
      <w:r>
        <w:rPr>
          <w:sz w:val="24"/>
          <w:szCs w:val="24"/>
        </w:rPr>
        <w:t>t</w:t>
      </w:r>
      <w:r>
        <w:rPr>
          <w:spacing w:val="2"/>
          <w:sz w:val="24"/>
          <w:szCs w:val="24"/>
        </w:rPr>
        <w:t>r</w:t>
      </w:r>
      <w:r>
        <w:rPr>
          <w:spacing w:val="-1"/>
          <w:sz w:val="24"/>
          <w:szCs w:val="24"/>
        </w:rPr>
        <w:t>a</w:t>
      </w:r>
      <w:r>
        <w:rPr>
          <w:spacing w:val="-4"/>
          <w:sz w:val="24"/>
          <w:szCs w:val="24"/>
        </w:rPr>
        <w:t>i</w:t>
      </w:r>
      <w:r>
        <w:rPr>
          <w:sz w:val="24"/>
          <w:szCs w:val="24"/>
        </w:rPr>
        <w:t>n</w:t>
      </w:r>
      <w:r>
        <w:rPr>
          <w:spacing w:val="-1"/>
          <w:sz w:val="24"/>
          <w:szCs w:val="24"/>
        </w:rPr>
        <w:t>e</w:t>
      </w:r>
      <w:r>
        <w:rPr>
          <w:sz w:val="24"/>
          <w:szCs w:val="24"/>
        </w:rPr>
        <w:t>d</w:t>
      </w:r>
      <w:r>
        <w:rPr>
          <w:spacing w:val="2"/>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2"/>
          <w:sz w:val="24"/>
          <w:szCs w:val="24"/>
        </w:rPr>
        <w:t xml:space="preserve"> </w:t>
      </w:r>
      <w:r>
        <w:rPr>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p>
    <w:p w14:paraId="463D8A46" w14:textId="77777777" w:rsidR="00433F0F" w:rsidRDefault="00433F0F">
      <w:pPr>
        <w:spacing w:before="12" w:line="240" w:lineRule="exact"/>
        <w:rPr>
          <w:sz w:val="24"/>
          <w:szCs w:val="24"/>
        </w:rPr>
      </w:pPr>
    </w:p>
    <w:p w14:paraId="41EE7D3D" w14:textId="77777777" w:rsidR="00433F0F" w:rsidRDefault="008B01BA">
      <w:pPr>
        <w:ind w:left="870"/>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b/>
          <w:sz w:val="24"/>
          <w:szCs w:val="24"/>
        </w:rPr>
        <w:t>D</w:t>
      </w:r>
      <w:r>
        <w:rPr>
          <w:b/>
          <w:spacing w:val="-1"/>
          <w:sz w:val="24"/>
          <w:szCs w:val="24"/>
        </w:rPr>
        <w:t>e</w:t>
      </w:r>
      <w:r>
        <w:rPr>
          <w:b/>
          <w:spacing w:val="1"/>
          <w:sz w:val="24"/>
          <w:szCs w:val="24"/>
        </w:rPr>
        <w:t>t</w:t>
      </w:r>
      <w:r>
        <w:rPr>
          <w:b/>
          <w:spacing w:val="-1"/>
          <w:sz w:val="24"/>
          <w:szCs w:val="24"/>
        </w:rPr>
        <w:t>ec</w:t>
      </w:r>
      <w:r>
        <w:rPr>
          <w:b/>
          <w:spacing w:val="1"/>
          <w:sz w:val="24"/>
          <w:szCs w:val="24"/>
        </w:rPr>
        <w:t>t</w:t>
      </w:r>
      <w:r>
        <w:rPr>
          <w:b/>
          <w:sz w:val="24"/>
          <w:szCs w:val="24"/>
        </w:rPr>
        <w:t>ion</w:t>
      </w:r>
      <w:r>
        <w:rPr>
          <w:b/>
          <w:spacing w:val="3"/>
          <w:sz w:val="24"/>
          <w:szCs w:val="24"/>
        </w:rPr>
        <w:t xml:space="preserve"> </w:t>
      </w:r>
      <w:r>
        <w:rPr>
          <w:b/>
          <w:sz w:val="24"/>
          <w:szCs w:val="24"/>
        </w:rPr>
        <w:t>of</w:t>
      </w:r>
      <w:r>
        <w:rPr>
          <w:b/>
          <w:spacing w:val="-1"/>
          <w:sz w:val="24"/>
          <w:szCs w:val="24"/>
        </w:rPr>
        <w:t xml:space="preserve"> </w:t>
      </w:r>
      <w:r>
        <w:rPr>
          <w:b/>
          <w:spacing w:val="-2"/>
          <w:sz w:val="24"/>
          <w:szCs w:val="24"/>
        </w:rPr>
        <w:t>T</w:t>
      </w:r>
      <w:r>
        <w:rPr>
          <w:b/>
          <w:spacing w:val="1"/>
          <w:sz w:val="24"/>
          <w:szCs w:val="24"/>
        </w:rPr>
        <w:t>u</w:t>
      </w:r>
      <w:r>
        <w:rPr>
          <w:b/>
          <w:spacing w:val="-3"/>
          <w:sz w:val="24"/>
          <w:szCs w:val="24"/>
        </w:rPr>
        <w:t>m</w:t>
      </w:r>
      <w:r>
        <w:rPr>
          <w:b/>
          <w:sz w:val="24"/>
          <w:szCs w:val="24"/>
        </w:rPr>
        <w:t>or</w:t>
      </w:r>
      <w:r>
        <w:rPr>
          <w:b/>
          <w:spacing w:val="-4"/>
          <w:sz w:val="24"/>
          <w:szCs w:val="24"/>
        </w:rPr>
        <w:t xml:space="preserve"> </w:t>
      </w:r>
      <w:r>
        <w:rPr>
          <w:b/>
          <w:sz w:val="24"/>
          <w:szCs w:val="24"/>
        </w:rPr>
        <w:t>in</w:t>
      </w:r>
      <w:r>
        <w:rPr>
          <w:b/>
          <w:spacing w:val="3"/>
          <w:sz w:val="24"/>
          <w:szCs w:val="24"/>
        </w:rPr>
        <w:t xml:space="preserve"> </w:t>
      </w:r>
      <w:r>
        <w:rPr>
          <w:b/>
          <w:spacing w:val="4"/>
          <w:sz w:val="24"/>
          <w:szCs w:val="24"/>
        </w:rPr>
        <w:t>M</w:t>
      </w:r>
      <w:r>
        <w:rPr>
          <w:b/>
          <w:sz w:val="24"/>
          <w:szCs w:val="24"/>
        </w:rPr>
        <w:t xml:space="preserve">RI </w:t>
      </w:r>
      <w:r>
        <w:rPr>
          <w:b/>
          <w:spacing w:val="-2"/>
          <w:sz w:val="24"/>
          <w:szCs w:val="24"/>
        </w:rPr>
        <w:t>I</w:t>
      </w:r>
      <w:r>
        <w:rPr>
          <w:b/>
          <w:spacing w:val="-3"/>
          <w:sz w:val="24"/>
          <w:szCs w:val="24"/>
        </w:rPr>
        <w:t>m</w:t>
      </w:r>
      <w:r>
        <w:rPr>
          <w:b/>
          <w:sz w:val="24"/>
          <w:szCs w:val="24"/>
        </w:rPr>
        <w:t>ag</w:t>
      </w:r>
      <w:r>
        <w:rPr>
          <w:b/>
          <w:spacing w:val="-1"/>
          <w:sz w:val="24"/>
          <w:szCs w:val="24"/>
        </w:rPr>
        <w:t>e</w:t>
      </w:r>
      <w:r>
        <w:rPr>
          <w:b/>
          <w:sz w:val="24"/>
          <w:szCs w:val="24"/>
        </w:rPr>
        <w:t>s U</w:t>
      </w:r>
      <w:r>
        <w:rPr>
          <w:b/>
          <w:spacing w:val="-3"/>
          <w:sz w:val="24"/>
          <w:szCs w:val="24"/>
        </w:rPr>
        <w:t>s</w:t>
      </w:r>
      <w:r>
        <w:rPr>
          <w:b/>
          <w:sz w:val="24"/>
          <w:szCs w:val="24"/>
        </w:rPr>
        <w:t>i</w:t>
      </w:r>
      <w:r>
        <w:rPr>
          <w:b/>
          <w:spacing w:val="1"/>
          <w:sz w:val="24"/>
          <w:szCs w:val="24"/>
        </w:rPr>
        <w:t>n</w:t>
      </w:r>
      <w:r>
        <w:rPr>
          <w:b/>
          <w:sz w:val="24"/>
          <w:szCs w:val="24"/>
        </w:rPr>
        <w:t>g</w:t>
      </w:r>
      <w:r>
        <w:rPr>
          <w:b/>
          <w:spacing w:val="2"/>
          <w:sz w:val="24"/>
          <w:szCs w:val="24"/>
        </w:rPr>
        <w:t xml:space="preserve"> </w:t>
      </w:r>
      <w:r>
        <w:rPr>
          <w:b/>
          <w:sz w:val="24"/>
          <w:szCs w:val="24"/>
        </w:rPr>
        <w:t>A</w:t>
      </w:r>
      <w:r>
        <w:rPr>
          <w:b/>
          <w:spacing w:val="-6"/>
          <w:sz w:val="24"/>
          <w:szCs w:val="24"/>
        </w:rPr>
        <w:t>r</w:t>
      </w:r>
      <w:r>
        <w:rPr>
          <w:b/>
          <w:spacing w:val="1"/>
          <w:sz w:val="24"/>
          <w:szCs w:val="24"/>
        </w:rPr>
        <w:t>t</w:t>
      </w:r>
      <w:r>
        <w:rPr>
          <w:b/>
          <w:spacing w:val="5"/>
          <w:sz w:val="24"/>
          <w:szCs w:val="24"/>
        </w:rPr>
        <w:t>i</w:t>
      </w:r>
      <w:r>
        <w:rPr>
          <w:b/>
          <w:spacing w:val="-3"/>
          <w:sz w:val="24"/>
          <w:szCs w:val="24"/>
        </w:rPr>
        <w:t>f</w:t>
      </w:r>
      <w:r>
        <w:rPr>
          <w:b/>
          <w:spacing w:val="5"/>
          <w:sz w:val="24"/>
          <w:szCs w:val="24"/>
        </w:rPr>
        <w:t>i</w:t>
      </w:r>
      <w:r>
        <w:rPr>
          <w:b/>
          <w:spacing w:val="-1"/>
          <w:sz w:val="24"/>
          <w:szCs w:val="24"/>
        </w:rPr>
        <w:t>c</w:t>
      </w:r>
      <w:r>
        <w:rPr>
          <w:b/>
          <w:sz w:val="24"/>
          <w:szCs w:val="24"/>
        </w:rPr>
        <w:t>ial</w:t>
      </w:r>
      <w:r>
        <w:rPr>
          <w:b/>
          <w:spacing w:val="-2"/>
          <w:sz w:val="24"/>
          <w:szCs w:val="24"/>
        </w:rPr>
        <w:t xml:space="preserve"> </w:t>
      </w:r>
      <w:r>
        <w:rPr>
          <w:b/>
          <w:sz w:val="24"/>
          <w:szCs w:val="24"/>
        </w:rPr>
        <w:t>N</w:t>
      </w:r>
      <w:r>
        <w:rPr>
          <w:b/>
          <w:spacing w:val="-1"/>
          <w:sz w:val="24"/>
          <w:szCs w:val="24"/>
        </w:rPr>
        <w:t>e</w:t>
      </w:r>
      <w:r>
        <w:rPr>
          <w:b/>
          <w:spacing w:val="6"/>
          <w:sz w:val="24"/>
          <w:szCs w:val="24"/>
        </w:rPr>
        <w:t>u</w:t>
      </w:r>
      <w:r>
        <w:rPr>
          <w:b/>
          <w:spacing w:val="-6"/>
          <w:sz w:val="24"/>
          <w:szCs w:val="24"/>
        </w:rPr>
        <w:t>r</w:t>
      </w:r>
      <w:r>
        <w:rPr>
          <w:b/>
          <w:spacing w:val="12"/>
          <w:sz w:val="24"/>
          <w:szCs w:val="24"/>
        </w:rPr>
        <w:t>a</w:t>
      </w:r>
      <w:r>
        <w:rPr>
          <w:b/>
          <w:sz w:val="24"/>
          <w:szCs w:val="24"/>
        </w:rPr>
        <w:t>l</w:t>
      </w:r>
      <w:r>
        <w:rPr>
          <w:b/>
          <w:spacing w:val="-2"/>
          <w:sz w:val="24"/>
          <w:szCs w:val="24"/>
        </w:rPr>
        <w:t xml:space="preserve"> </w:t>
      </w:r>
      <w:r>
        <w:rPr>
          <w:b/>
          <w:sz w:val="24"/>
          <w:szCs w:val="24"/>
        </w:rPr>
        <w:t>N</w:t>
      </w:r>
      <w:r>
        <w:rPr>
          <w:b/>
          <w:spacing w:val="-1"/>
          <w:sz w:val="24"/>
          <w:szCs w:val="24"/>
        </w:rPr>
        <w:t>e</w:t>
      </w:r>
      <w:r>
        <w:rPr>
          <w:b/>
          <w:spacing w:val="1"/>
          <w:sz w:val="24"/>
          <w:szCs w:val="24"/>
        </w:rPr>
        <w:t>t</w:t>
      </w:r>
      <w:r>
        <w:rPr>
          <w:b/>
          <w:sz w:val="24"/>
          <w:szCs w:val="24"/>
        </w:rPr>
        <w:t>wo</w:t>
      </w:r>
      <w:r>
        <w:rPr>
          <w:b/>
          <w:spacing w:val="-1"/>
          <w:sz w:val="24"/>
          <w:szCs w:val="24"/>
        </w:rPr>
        <w:t>r</w:t>
      </w:r>
      <w:r>
        <w:rPr>
          <w:b/>
          <w:spacing w:val="1"/>
          <w:sz w:val="24"/>
          <w:szCs w:val="24"/>
        </w:rPr>
        <w:t>k</w:t>
      </w:r>
      <w:r>
        <w:rPr>
          <w:b/>
          <w:sz w:val="24"/>
          <w:szCs w:val="24"/>
        </w:rPr>
        <w:t>s</w:t>
      </w:r>
    </w:p>
    <w:p w14:paraId="754776E2" w14:textId="77777777" w:rsidR="00433F0F" w:rsidRDefault="00433F0F">
      <w:pPr>
        <w:spacing w:before="2" w:line="160" w:lineRule="exact"/>
        <w:rPr>
          <w:sz w:val="17"/>
          <w:szCs w:val="17"/>
        </w:rPr>
      </w:pPr>
    </w:p>
    <w:p w14:paraId="51A8A141" w14:textId="77777777" w:rsidR="00433F0F" w:rsidRDefault="00433F0F">
      <w:pPr>
        <w:spacing w:line="200" w:lineRule="exact"/>
      </w:pPr>
    </w:p>
    <w:p w14:paraId="4D3F1CD8" w14:textId="77777777" w:rsidR="00433F0F" w:rsidRDefault="008B01BA">
      <w:pPr>
        <w:spacing w:line="360" w:lineRule="auto"/>
        <w:ind w:left="447" w:right="74"/>
        <w:jc w:val="both"/>
        <w:rPr>
          <w:sz w:val="24"/>
          <w:szCs w:val="24"/>
        </w:rPr>
      </w:pPr>
      <w:r>
        <w:rPr>
          <w:spacing w:val="-5"/>
          <w:sz w:val="24"/>
          <w:szCs w:val="24"/>
        </w:rPr>
        <w:t>A</w:t>
      </w:r>
      <w:r>
        <w:rPr>
          <w:sz w:val="24"/>
          <w:szCs w:val="24"/>
        </w:rPr>
        <w:t>u</w:t>
      </w:r>
      <w:r>
        <w:rPr>
          <w:spacing w:val="5"/>
          <w:sz w:val="24"/>
          <w:szCs w:val="24"/>
        </w:rPr>
        <w:t>to</w:t>
      </w:r>
      <w:r>
        <w:rPr>
          <w:spacing w:val="-9"/>
          <w:sz w:val="24"/>
          <w:szCs w:val="24"/>
        </w:rPr>
        <w:t>m</w:t>
      </w:r>
      <w:r>
        <w:rPr>
          <w:spacing w:val="-1"/>
          <w:sz w:val="24"/>
          <w:szCs w:val="24"/>
        </w:rPr>
        <w:t>a</w:t>
      </w:r>
      <w:r>
        <w:rPr>
          <w:spacing w:val="10"/>
          <w:sz w:val="24"/>
          <w:szCs w:val="24"/>
        </w:rPr>
        <w:t>t</w:t>
      </w:r>
      <w:r>
        <w:rPr>
          <w:spacing w:val="-9"/>
          <w:sz w:val="24"/>
          <w:szCs w:val="24"/>
        </w:rPr>
        <w:t>i</w:t>
      </w:r>
      <w:r>
        <w:rPr>
          <w:sz w:val="24"/>
          <w:szCs w:val="24"/>
        </w:rPr>
        <w:t>c</w:t>
      </w:r>
      <w:r>
        <w:rPr>
          <w:spacing w:val="3"/>
          <w:sz w:val="24"/>
          <w:szCs w:val="24"/>
        </w:rPr>
        <w:t xml:space="preserve"> </w:t>
      </w:r>
      <w:r>
        <w:rPr>
          <w:sz w:val="24"/>
          <w:szCs w:val="24"/>
        </w:rPr>
        <w:t>d</w:t>
      </w:r>
      <w:r>
        <w:rPr>
          <w:spacing w:val="4"/>
          <w:sz w:val="24"/>
          <w:szCs w:val="24"/>
        </w:rPr>
        <w:t>e</w:t>
      </w:r>
      <w:r>
        <w:rPr>
          <w:spacing w:val="-3"/>
          <w:sz w:val="24"/>
          <w:szCs w:val="24"/>
        </w:rPr>
        <w:t>f</w:t>
      </w:r>
      <w:r>
        <w:rPr>
          <w:spacing w:val="-1"/>
          <w:sz w:val="24"/>
          <w:szCs w:val="24"/>
        </w:rPr>
        <w:t>ec</w:t>
      </w:r>
      <w:r>
        <w:rPr>
          <w:spacing w:val="5"/>
          <w:sz w:val="24"/>
          <w:szCs w:val="24"/>
        </w:rPr>
        <w:t>t</w:t>
      </w:r>
      <w:r>
        <w:rPr>
          <w:sz w:val="24"/>
          <w:szCs w:val="24"/>
        </w:rPr>
        <w:t>s</w:t>
      </w:r>
      <w:r>
        <w:rPr>
          <w:spacing w:val="2"/>
          <w:sz w:val="24"/>
          <w:szCs w:val="24"/>
        </w:rPr>
        <w:t xml:space="preserve"> </w:t>
      </w:r>
      <w:r>
        <w:rPr>
          <w:sz w:val="24"/>
          <w:szCs w:val="24"/>
        </w:rPr>
        <w:t>d</w:t>
      </w:r>
      <w:r>
        <w:rPr>
          <w:spacing w:val="-1"/>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4"/>
          <w:sz w:val="24"/>
          <w:szCs w:val="24"/>
        </w:rPr>
        <w:t>i</w:t>
      </w:r>
      <w:r>
        <w:rPr>
          <w:sz w:val="24"/>
          <w:szCs w:val="24"/>
        </w:rPr>
        <w:t xml:space="preserve">n </w:t>
      </w:r>
      <w:r>
        <w:rPr>
          <w:spacing w:val="2"/>
          <w:sz w:val="24"/>
          <w:szCs w:val="24"/>
        </w:rPr>
        <w:t>M</w:t>
      </w:r>
      <w:r>
        <w:rPr>
          <w:sz w:val="24"/>
          <w:szCs w:val="24"/>
        </w:rPr>
        <w:t>R</w:t>
      </w:r>
      <w:r>
        <w:rPr>
          <w:spacing w:val="7"/>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z w:val="24"/>
          <w:szCs w:val="24"/>
        </w:rPr>
        <w:t>s</w:t>
      </w:r>
      <w:r>
        <w:rPr>
          <w:spacing w:val="7"/>
          <w:sz w:val="24"/>
          <w:szCs w:val="24"/>
        </w:rPr>
        <w:t xml:space="preserve"> </w:t>
      </w:r>
      <w:r>
        <w:rPr>
          <w:spacing w:val="-4"/>
          <w:sz w:val="24"/>
          <w:szCs w:val="24"/>
        </w:rPr>
        <w:t>i</w:t>
      </w:r>
      <w:r>
        <w:rPr>
          <w:sz w:val="24"/>
          <w:szCs w:val="24"/>
        </w:rPr>
        <w:t>s</w:t>
      </w:r>
      <w:r>
        <w:rPr>
          <w:spacing w:val="2"/>
          <w:sz w:val="24"/>
          <w:szCs w:val="24"/>
        </w:rPr>
        <w:t xml:space="preserve"> </w:t>
      </w:r>
      <w:r>
        <w:rPr>
          <w:sz w:val="24"/>
          <w:szCs w:val="24"/>
        </w:rPr>
        <w:t>v</w:t>
      </w:r>
      <w:r>
        <w:rPr>
          <w:spacing w:val="-1"/>
          <w:sz w:val="24"/>
          <w:szCs w:val="24"/>
        </w:rPr>
        <w:t>e</w:t>
      </w:r>
      <w:r>
        <w:rPr>
          <w:spacing w:val="1"/>
          <w:sz w:val="24"/>
          <w:szCs w:val="24"/>
        </w:rPr>
        <w:t>r</w:t>
      </w:r>
      <w:r>
        <w:rPr>
          <w:sz w:val="24"/>
          <w:szCs w:val="24"/>
        </w:rPr>
        <w:t>y</w:t>
      </w:r>
      <w:r>
        <w:rPr>
          <w:spacing w:val="4"/>
          <w:sz w:val="24"/>
          <w:szCs w:val="24"/>
        </w:rPr>
        <w:t xml:space="preserve"> </w:t>
      </w:r>
      <w:r>
        <w:rPr>
          <w:spacing w:val="-4"/>
          <w:sz w:val="24"/>
          <w:szCs w:val="24"/>
        </w:rPr>
        <w:t>im</w:t>
      </w:r>
      <w:r>
        <w:rPr>
          <w:sz w:val="24"/>
          <w:szCs w:val="24"/>
        </w:rPr>
        <w:t>p</w:t>
      </w:r>
      <w:r>
        <w:rPr>
          <w:spacing w:val="5"/>
          <w:sz w:val="24"/>
          <w:szCs w:val="24"/>
        </w:rPr>
        <w:t>o</w:t>
      </w:r>
      <w:r>
        <w:rPr>
          <w:spacing w:val="1"/>
          <w:sz w:val="24"/>
          <w:szCs w:val="24"/>
        </w:rPr>
        <w:t>r</w:t>
      </w:r>
      <w:r>
        <w:rPr>
          <w:spacing w:val="5"/>
          <w:sz w:val="24"/>
          <w:szCs w:val="24"/>
        </w:rPr>
        <w:t>t</w:t>
      </w:r>
      <w:r>
        <w:rPr>
          <w:spacing w:val="-1"/>
          <w:sz w:val="24"/>
          <w:szCs w:val="24"/>
        </w:rPr>
        <w:t>a</w:t>
      </w:r>
      <w:r>
        <w:rPr>
          <w:spacing w:val="-5"/>
          <w:sz w:val="24"/>
          <w:szCs w:val="24"/>
        </w:rPr>
        <w:t>n</w:t>
      </w:r>
      <w:r>
        <w:rPr>
          <w:sz w:val="24"/>
          <w:szCs w:val="24"/>
        </w:rPr>
        <w:t>t</w:t>
      </w:r>
      <w:r>
        <w:rPr>
          <w:spacing w:val="9"/>
          <w:sz w:val="24"/>
          <w:szCs w:val="24"/>
        </w:rPr>
        <w:t xml:space="preserve"> </w:t>
      </w:r>
      <w:r>
        <w:rPr>
          <w:spacing w:val="-9"/>
          <w:sz w:val="24"/>
          <w:szCs w:val="24"/>
        </w:rPr>
        <w:t>i</w:t>
      </w:r>
      <w:r>
        <w:rPr>
          <w:sz w:val="24"/>
          <w:szCs w:val="24"/>
        </w:rPr>
        <w:t>n</w:t>
      </w:r>
      <w:r>
        <w:rPr>
          <w:spacing w:val="4"/>
          <w:sz w:val="24"/>
          <w:szCs w:val="24"/>
        </w:rPr>
        <w:t xml:space="preserve"> </w:t>
      </w:r>
      <w:r>
        <w:rPr>
          <w:spacing w:val="-4"/>
          <w:sz w:val="24"/>
          <w:szCs w:val="24"/>
        </w:rPr>
        <w:t>m</w:t>
      </w:r>
      <w:r>
        <w:rPr>
          <w:spacing w:val="4"/>
          <w:sz w:val="24"/>
          <w:szCs w:val="24"/>
        </w:rPr>
        <w:t>a</w:t>
      </w:r>
      <w:r>
        <w:rPr>
          <w:sz w:val="24"/>
          <w:szCs w:val="24"/>
        </w:rPr>
        <w:t xml:space="preserve">ny </w:t>
      </w:r>
      <w:r>
        <w:rPr>
          <w:spacing w:val="5"/>
          <w:sz w:val="24"/>
          <w:szCs w:val="24"/>
        </w:rPr>
        <w:t>d</w:t>
      </w:r>
      <w:r>
        <w:rPr>
          <w:spacing w:val="-4"/>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5"/>
          <w:sz w:val="24"/>
          <w:szCs w:val="24"/>
        </w:rPr>
        <w:t>t</w:t>
      </w:r>
      <w:r>
        <w:rPr>
          <w:spacing w:val="-9"/>
          <w:sz w:val="24"/>
          <w:szCs w:val="24"/>
        </w:rPr>
        <w:t>i</w:t>
      </w:r>
      <w:r>
        <w:rPr>
          <w:sz w:val="24"/>
          <w:szCs w:val="24"/>
        </w:rPr>
        <w:t>c</w:t>
      </w:r>
      <w:r>
        <w:rPr>
          <w:spacing w:val="3"/>
          <w:sz w:val="24"/>
          <w:szCs w:val="24"/>
        </w:rPr>
        <w:t xml:space="preserve"> </w:t>
      </w:r>
      <w:r>
        <w:rPr>
          <w:spacing w:val="4"/>
          <w:sz w:val="24"/>
          <w:szCs w:val="24"/>
        </w:rPr>
        <w:t>a</w:t>
      </w:r>
      <w:r>
        <w:rPr>
          <w:sz w:val="24"/>
          <w:szCs w:val="24"/>
        </w:rPr>
        <w:t xml:space="preserve">nd </w:t>
      </w:r>
      <w:r>
        <w:rPr>
          <w:spacing w:val="5"/>
          <w:sz w:val="24"/>
          <w:szCs w:val="24"/>
        </w:rPr>
        <w:t>t</w:t>
      </w:r>
      <w:r>
        <w:rPr>
          <w:spacing w:val="-5"/>
          <w:sz w:val="24"/>
          <w:szCs w:val="24"/>
        </w:rPr>
        <w:t>h</w:t>
      </w:r>
      <w:r>
        <w:rPr>
          <w:spacing w:val="-1"/>
          <w:sz w:val="24"/>
          <w:szCs w:val="24"/>
        </w:rPr>
        <w:t>e</w:t>
      </w:r>
      <w:r>
        <w:rPr>
          <w:spacing w:val="1"/>
          <w:sz w:val="24"/>
          <w:szCs w:val="24"/>
        </w:rPr>
        <w:t>r</w:t>
      </w:r>
      <w:r>
        <w:rPr>
          <w:spacing w:val="-1"/>
          <w:sz w:val="24"/>
          <w:szCs w:val="24"/>
        </w:rPr>
        <w:t>a</w:t>
      </w:r>
      <w:r>
        <w:rPr>
          <w:sz w:val="24"/>
          <w:szCs w:val="24"/>
        </w:rPr>
        <w:t>p</w:t>
      </w:r>
      <w:r>
        <w:rPr>
          <w:spacing w:val="-1"/>
          <w:sz w:val="24"/>
          <w:szCs w:val="24"/>
        </w:rPr>
        <w:t>e</w:t>
      </w:r>
      <w:r>
        <w:rPr>
          <w:sz w:val="24"/>
          <w:szCs w:val="24"/>
        </w:rPr>
        <w:t>u</w:t>
      </w:r>
      <w:r>
        <w:rPr>
          <w:spacing w:val="5"/>
          <w:sz w:val="24"/>
          <w:szCs w:val="24"/>
        </w:rPr>
        <w:t>t</w:t>
      </w:r>
      <w:r>
        <w:rPr>
          <w:spacing w:val="-9"/>
          <w:sz w:val="24"/>
          <w:szCs w:val="24"/>
        </w:rPr>
        <w:t>i</w:t>
      </w:r>
      <w:r>
        <w:rPr>
          <w:sz w:val="24"/>
          <w:szCs w:val="24"/>
        </w:rPr>
        <w:t>c</w:t>
      </w:r>
      <w:r>
        <w:rPr>
          <w:spacing w:val="-3"/>
          <w:sz w:val="24"/>
          <w:szCs w:val="24"/>
        </w:rPr>
        <w:t xml:space="preserve"> </w:t>
      </w:r>
      <w:r>
        <w:rPr>
          <w:spacing w:val="-1"/>
          <w:sz w:val="24"/>
          <w:szCs w:val="24"/>
        </w:rPr>
        <w:t>a</w:t>
      </w:r>
      <w:r>
        <w:rPr>
          <w:sz w:val="24"/>
          <w:szCs w:val="24"/>
        </w:rPr>
        <w:t>p</w:t>
      </w:r>
      <w:r>
        <w:rPr>
          <w:spacing w:val="5"/>
          <w:sz w:val="24"/>
          <w:szCs w:val="24"/>
        </w:rPr>
        <w:t>p</w:t>
      </w:r>
      <w:r>
        <w:rPr>
          <w:spacing w:val="-4"/>
          <w:sz w:val="24"/>
          <w:szCs w:val="24"/>
        </w:rPr>
        <w:t>li</w:t>
      </w:r>
      <w:r>
        <w:rPr>
          <w:spacing w:val="4"/>
          <w:sz w:val="24"/>
          <w:szCs w:val="24"/>
        </w:rPr>
        <w:t>c</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pacing w:val="-2"/>
          <w:sz w:val="24"/>
          <w:szCs w:val="24"/>
        </w:rPr>
        <w:t>s</w:t>
      </w:r>
      <w:r>
        <w:rPr>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5"/>
          <w:sz w:val="24"/>
          <w:szCs w:val="24"/>
        </w:rPr>
        <w:t xml:space="preserve"> </w:t>
      </w:r>
      <w:r>
        <w:rPr>
          <w:sz w:val="24"/>
          <w:szCs w:val="24"/>
        </w:rPr>
        <w:t>w</w:t>
      </w:r>
      <w:r>
        <w:rPr>
          <w:spacing w:val="4"/>
          <w:sz w:val="24"/>
          <w:szCs w:val="24"/>
        </w:rPr>
        <w:t>o</w:t>
      </w:r>
      <w:r>
        <w:rPr>
          <w:spacing w:val="1"/>
          <w:sz w:val="24"/>
          <w:szCs w:val="24"/>
        </w:rPr>
        <w:t>r</w:t>
      </w:r>
      <w:r>
        <w:rPr>
          <w:sz w:val="24"/>
          <w:szCs w:val="24"/>
        </w:rPr>
        <w:t>k</w:t>
      </w:r>
      <w:r>
        <w:rPr>
          <w:spacing w:val="-2"/>
          <w:sz w:val="24"/>
          <w:szCs w:val="24"/>
        </w:rPr>
        <w:t xml:space="preserve"> </w:t>
      </w:r>
      <w:r>
        <w:rPr>
          <w:spacing w:val="-5"/>
          <w:sz w:val="24"/>
          <w:szCs w:val="24"/>
        </w:rPr>
        <w:t>h</w:t>
      </w:r>
      <w:r>
        <w:rPr>
          <w:spacing w:val="-1"/>
          <w:sz w:val="24"/>
          <w:szCs w:val="24"/>
        </w:rPr>
        <w:t>a</w:t>
      </w:r>
      <w:r>
        <w:rPr>
          <w:sz w:val="24"/>
          <w:szCs w:val="24"/>
        </w:rPr>
        <w:t>s</w:t>
      </w:r>
      <w:r>
        <w:rPr>
          <w:spacing w:val="-5"/>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r</w:t>
      </w:r>
      <w:r>
        <w:rPr>
          <w:spacing w:val="5"/>
          <w:sz w:val="24"/>
          <w:szCs w:val="24"/>
        </w:rPr>
        <w:t>o</w:t>
      </w:r>
      <w:r>
        <w:rPr>
          <w:sz w:val="24"/>
          <w:szCs w:val="24"/>
        </w:rPr>
        <w:t>du</w:t>
      </w:r>
      <w:r>
        <w:rPr>
          <w:spacing w:val="-1"/>
          <w:sz w:val="24"/>
          <w:szCs w:val="24"/>
        </w:rPr>
        <w:t>ce</w:t>
      </w:r>
      <w:r>
        <w:rPr>
          <w:sz w:val="24"/>
          <w:szCs w:val="24"/>
        </w:rPr>
        <w:t>d</w:t>
      </w:r>
      <w:r>
        <w:rPr>
          <w:spacing w:val="-7"/>
          <w:sz w:val="24"/>
          <w:szCs w:val="24"/>
        </w:rPr>
        <w:t xml:space="preserve"> </w:t>
      </w:r>
      <w:r>
        <w:rPr>
          <w:spacing w:val="5"/>
          <w:sz w:val="24"/>
          <w:szCs w:val="24"/>
        </w:rPr>
        <w:t>o</w:t>
      </w:r>
      <w:r>
        <w:rPr>
          <w:spacing w:val="-5"/>
          <w:sz w:val="24"/>
          <w:szCs w:val="24"/>
        </w:rPr>
        <w:t>n</w:t>
      </w:r>
      <w:r>
        <w:rPr>
          <w:sz w:val="24"/>
          <w:szCs w:val="24"/>
        </w:rPr>
        <w:t>e</w:t>
      </w:r>
      <w:r>
        <w:rPr>
          <w:spacing w:val="-3"/>
          <w:sz w:val="24"/>
          <w:szCs w:val="24"/>
        </w:rPr>
        <w:t xml:space="preserve"> </w:t>
      </w:r>
      <w:r>
        <w:rPr>
          <w:spacing w:val="-1"/>
          <w:sz w:val="24"/>
          <w:szCs w:val="24"/>
        </w:rPr>
        <w:t>a</w:t>
      </w:r>
      <w:r>
        <w:rPr>
          <w:sz w:val="24"/>
          <w:szCs w:val="24"/>
        </w:rPr>
        <w:t>ut</w:t>
      </w:r>
      <w:r>
        <w:rPr>
          <w:spacing w:val="5"/>
          <w:sz w:val="24"/>
          <w:szCs w:val="24"/>
        </w:rPr>
        <w:t>o</w:t>
      </w:r>
      <w:r>
        <w:rPr>
          <w:spacing w:val="-9"/>
          <w:sz w:val="24"/>
          <w:szCs w:val="24"/>
        </w:rPr>
        <w:t>m</w:t>
      </w:r>
      <w:r>
        <w:rPr>
          <w:spacing w:val="-1"/>
          <w:sz w:val="24"/>
          <w:szCs w:val="24"/>
        </w:rPr>
        <w:t>a</w:t>
      </w:r>
      <w:r>
        <w:rPr>
          <w:spacing w:val="10"/>
          <w:sz w:val="24"/>
          <w:szCs w:val="24"/>
        </w:rPr>
        <w:t>t</w:t>
      </w:r>
      <w:r>
        <w:rPr>
          <w:spacing w:val="-9"/>
          <w:sz w:val="24"/>
          <w:szCs w:val="24"/>
        </w:rPr>
        <w:t>i</w:t>
      </w:r>
      <w:r>
        <w:rPr>
          <w:sz w:val="24"/>
          <w:szCs w:val="24"/>
        </w:rPr>
        <w:t>c</w:t>
      </w:r>
      <w:r>
        <w:rPr>
          <w:spacing w:val="-3"/>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pacing w:val="5"/>
          <w:sz w:val="24"/>
          <w:szCs w:val="24"/>
        </w:rPr>
        <w:t>tu</w:t>
      </w:r>
      <w:r>
        <w:rPr>
          <w:spacing w:val="-9"/>
          <w:sz w:val="24"/>
          <w:szCs w:val="24"/>
        </w:rPr>
        <w:t>m</w:t>
      </w:r>
      <w:r>
        <w:rPr>
          <w:spacing w:val="5"/>
          <w:sz w:val="24"/>
          <w:szCs w:val="24"/>
        </w:rPr>
        <w:t>o</w:t>
      </w:r>
      <w:r>
        <w:rPr>
          <w:sz w:val="24"/>
          <w:szCs w:val="24"/>
        </w:rPr>
        <w:t>r</w:t>
      </w:r>
      <w:r>
        <w:rPr>
          <w:spacing w:val="-1"/>
          <w:sz w:val="24"/>
          <w:szCs w:val="24"/>
        </w:rPr>
        <w:t xml:space="preserve"> </w:t>
      </w:r>
      <w:r>
        <w:rPr>
          <w:sz w:val="24"/>
          <w:szCs w:val="24"/>
        </w:rPr>
        <w:t>d</w:t>
      </w:r>
      <w:r>
        <w:rPr>
          <w:spacing w:val="-6"/>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 xml:space="preserve">n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2"/>
          <w:sz w:val="24"/>
          <w:szCs w:val="24"/>
        </w:rPr>
        <w:t xml:space="preserve"> </w:t>
      </w:r>
      <w:r>
        <w:rPr>
          <w:sz w:val="24"/>
          <w:szCs w:val="24"/>
        </w:rPr>
        <w:t>to</w:t>
      </w:r>
      <w:r>
        <w:rPr>
          <w:spacing w:val="7"/>
          <w:sz w:val="24"/>
          <w:szCs w:val="24"/>
        </w:rPr>
        <w:t xml:space="preserve"> </w:t>
      </w:r>
      <w:r>
        <w:rPr>
          <w:spacing w:val="-4"/>
          <w:sz w:val="24"/>
          <w:szCs w:val="24"/>
        </w:rPr>
        <w:t>i</w:t>
      </w:r>
      <w:r>
        <w:rPr>
          <w:spacing w:val="-5"/>
          <w:sz w:val="24"/>
          <w:szCs w:val="24"/>
        </w:rPr>
        <w:t>n</w:t>
      </w:r>
      <w:r>
        <w:rPr>
          <w:spacing w:val="-1"/>
          <w:sz w:val="24"/>
          <w:szCs w:val="24"/>
        </w:rPr>
        <w:t>c</w:t>
      </w:r>
      <w:r>
        <w:rPr>
          <w:spacing w:val="1"/>
          <w:sz w:val="24"/>
          <w:szCs w:val="24"/>
        </w:rPr>
        <w:t>r</w:t>
      </w:r>
      <w:r>
        <w:rPr>
          <w:spacing w:val="-1"/>
          <w:sz w:val="24"/>
          <w:szCs w:val="24"/>
        </w:rPr>
        <w:t>ea</w:t>
      </w:r>
      <w:r>
        <w:rPr>
          <w:spacing w:val="-2"/>
          <w:sz w:val="24"/>
          <w:szCs w:val="24"/>
        </w:rPr>
        <w:t>s</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3"/>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z w:val="24"/>
          <w:szCs w:val="24"/>
        </w:rPr>
        <w:t>y</w:t>
      </w:r>
      <w:r>
        <w:rPr>
          <w:spacing w:val="-4"/>
          <w:sz w:val="24"/>
          <w:szCs w:val="24"/>
        </w:rPr>
        <w:t>i</w:t>
      </w:r>
      <w:r>
        <w:rPr>
          <w:spacing w:val="4"/>
          <w:sz w:val="24"/>
          <w:szCs w:val="24"/>
        </w:rPr>
        <w:t>e</w:t>
      </w:r>
      <w:r>
        <w:rPr>
          <w:spacing w:val="-4"/>
          <w:sz w:val="24"/>
          <w:szCs w:val="24"/>
        </w:rPr>
        <w:t>l</w:t>
      </w:r>
      <w:r>
        <w:rPr>
          <w:sz w:val="24"/>
          <w:szCs w:val="24"/>
        </w:rPr>
        <w:t>d</w:t>
      </w:r>
      <w:r>
        <w:rPr>
          <w:spacing w:val="2"/>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z w:val="24"/>
          <w:szCs w:val="24"/>
        </w:rPr>
        <w:t>d</w:t>
      </w:r>
      <w:r>
        <w:rPr>
          <w:spacing w:val="-1"/>
          <w:sz w:val="24"/>
          <w:szCs w:val="24"/>
        </w:rPr>
        <w:t>e</w:t>
      </w:r>
      <w:r>
        <w:rPr>
          <w:spacing w:val="4"/>
          <w:sz w:val="24"/>
          <w:szCs w:val="24"/>
        </w:rPr>
        <w:t>c</w:t>
      </w:r>
      <w:r>
        <w:rPr>
          <w:spacing w:val="1"/>
          <w:sz w:val="24"/>
          <w:szCs w:val="24"/>
        </w:rPr>
        <w:t>r</w:t>
      </w:r>
      <w:r>
        <w:rPr>
          <w:spacing w:val="-1"/>
          <w:sz w:val="24"/>
          <w:szCs w:val="24"/>
        </w:rPr>
        <w:t>ea</w:t>
      </w:r>
      <w:r>
        <w:rPr>
          <w:spacing w:val="-2"/>
          <w:sz w:val="24"/>
          <w:szCs w:val="24"/>
        </w:rPr>
        <w:t>s</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d</w:t>
      </w:r>
      <w:r>
        <w:rPr>
          <w:spacing w:val="-4"/>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9"/>
          <w:sz w:val="24"/>
          <w:szCs w:val="24"/>
        </w:rPr>
        <w:t>i</w:t>
      </w:r>
      <w:r>
        <w:rPr>
          <w:sz w:val="24"/>
          <w:szCs w:val="24"/>
        </w:rPr>
        <w:t xml:space="preserve">s </w:t>
      </w:r>
      <w:r>
        <w:rPr>
          <w:spacing w:val="10"/>
          <w:sz w:val="24"/>
          <w:szCs w:val="24"/>
        </w:rPr>
        <w:t>t</w:t>
      </w:r>
      <w:r>
        <w:rPr>
          <w:spacing w:val="-4"/>
          <w:sz w:val="24"/>
          <w:szCs w:val="24"/>
        </w:rPr>
        <w:t>im</w:t>
      </w:r>
      <w:r>
        <w:rPr>
          <w:spacing w:val="-1"/>
          <w:sz w:val="24"/>
          <w:szCs w:val="24"/>
        </w:rPr>
        <w:t>e</w:t>
      </w:r>
      <w:r>
        <w:rPr>
          <w:sz w:val="24"/>
          <w:szCs w:val="24"/>
        </w:rPr>
        <w:t>.</w:t>
      </w:r>
      <w:r>
        <w:rPr>
          <w:spacing w:val="4"/>
          <w:sz w:val="24"/>
          <w:szCs w:val="24"/>
        </w:rPr>
        <w:t xml:space="preserve"> </w:t>
      </w:r>
      <w:r>
        <w:rPr>
          <w:spacing w:val="12"/>
          <w:sz w:val="24"/>
          <w:szCs w:val="24"/>
        </w:rPr>
        <w:t>T</w:t>
      </w:r>
      <w:r>
        <w:rPr>
          <w:spacing w:val="-5"/>
          <w:sz w:val="24"/>
          <w:szCs w:val="24"/>
        </w:rPr>
        <w:t>h</w:t>
      </w:r>
      <w:r>
        <w:rPr>
          <w:sz w:val="24"/>
          <w:szCs w:val="24"/>
        </w:rPr>
        <w:t>e</w:t>
      </w:r>
      <w:r>
        <w:rPr>
          <w:spacing w:val="1"/>
          <w:sz w:val="24"/>
          <w:szCs w:val="24"/>
        </w:rPr>
        <w:t xml:space="preserve"> </w:t>
      </w:r>
      <w:r>
        <w:rPr>
          <w:sz w:val="24"/>
          <w:szCs w:val="24"/>
        </w:rPr>
        <w:t>g</w:t>
      </w:r>
      <w:r>
        <w:rPr>
          <w:spacing w:val="5"/>
          <w:sz w:val="24"/>
          <w:szCs w:val="24"/>
        </w:rPr>
        <w:t>o</w:t>
      </w:r>
      <w:r>
        <w:rPr>
          <w:spacing w:val="4"/>
          <w:sz w:val="24"/>
          <w:szCs w:val="24"/>
        </w:rPr>
        <w:t>a</w:t>
      </w:r>
      <w:r>
        <w:rPr>
          <w:sz w:val="24"/>
          <w:szCs w:val="24"/>
        </w:rPr>
        <w:t>l</w:t>
      </w:r>
      <w:r>
        <w:rPr>
          <w:spacing w:val="3"/>
          <w:sz w:val="24"/>
          <w:szCs w:val="24"/>
        </w:rPr>
        <w:t xml:space="preserve"> </w:t>
      </w:r>
      <w:r>
        <w:rPr>
          <w:sz w:val="24"/>
          <w:szCs w:val="24"/>
        </w:rPr>
        <w:t xml:space="preserve">is </w:t>
      </w:r>
      <w:r>
        <w:rPr>
          <w:spacing w:val="4"/>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z w:val="24"/>
          <w:szCs w:val="24"/>
        </w:rPr>
        <w:t>y</w:t>
      </w:r>
      <w:r>
        <w:rPr>
          <w:spacing w:val="-4"/>
          <w:sz w:val="24"/>
          <w:szCs w:val="24"/>
        </w:rPr>
        <w:t>i</w:t>
      </w:r>
      <w:r>
        <w:rPr>
          <w:sz w:val="24"/>
          <w:szCs w:val="24"/>
        </w:rPr>
        <w:t>ng</w:t>
      </w:r>
      <w:r>
        <w:rPr>
          <w:spacing w:val="8"/>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5"/>
          <w:sz w:val="24"/>
          <w:szCs w:val="24"/>
        </w:rPr>
        <w:t>t</w:t>
      </w:r>
      <w:r>
        <w:rPr>
          <w:spacing w:val="-9"/>
          <w:sz w:val="24"/>
          <w:szCs w:val="24"/>
        </w:rPr>
        <w:t>i</w:t>
      </w:r>
      <w:r>
        <w:rPr>
          <w:spacing w:val="-2"/>
          <w:sz w:val="24"/>
          <w:szCs w:val="24"/>
        </w:rPr>
        <w:t>ss</w:t>
      </w:r>
      <w:r>
        <w:rPr>
          <w:spacing w:val="5"/>
          <w:sz w:val="24"/>
          <w:szCs w:val="24"/>
        </w:rPr>
        <w:t>u</w:t>
      </w:r>
      <w:r>
        <w:rPr>
          <w:spacing w:val="-1"/>
          <w:sz w:val="24"/>
          <w:szCs w:val="24"/>
        </w:rPr>
        <w:t>e</w:t>
      </w:r>
      <w:r>
        <w:rPr>
          <w:sz w:val="24"/>
          <w:szCs w:val="24"/>
        </w:rPr>
        <w:t>s</w:t>
      </w:r>
      <w:r>
        <w:rPr>
          <w:spacing w:val="10"/>
          <w:sz w:val="24"/>
          <w:szCs w:val="24"/>
        </w:rPr>
        <w:t xml:space="preserve"> </w:t>
      </w:r>
      <w:r>
        <w:rPr>
          <w:spacing w:val="-4"/>
          <w:sz w:val="24"/>
          <w:szCs w:val="24"/>
        </w:rPr>
        <w:t>i</w:t>
      </w:r>
      <w:r>
        <w:rPr>
          <w:spacing w:val="-5"/>
          <w:sz w:val="24"/>
          <w:szCs w:val="24"/>
        </w:rPr>
        <w:t>n</w:t>
      </w:r>
      <w:r>
        <w:rPr>
          <w:spacing w:val="5"/>
          <w:sz w:val="24"/>
          <w:szCs w:val="24"/>
        </w:rPr>
        <w:t>t</w:t>
      </w:r>
      <w:r>
        <w:rPr>
          <w:sz w:val="24"/>
          <w:szCs w:val="24"/>
        </w:rPr>
        <w:t>o</w:t>
      </w:r>
      <w:r>
        <w:rPr>
          <w:spacing w:val="8"/>
          <w:sz w:val="24"/>
          <w:szCs w:val="24"/>
        </w:rPr>
        <w:t xml:space="preserve"> </w:t>
      </w:r>
      <w:r>
        <w:rPr>
          <w:spacing w:val="5"/>
          <w:sz w:val="24"/>
          <w:szCs w:val="24"/>
        </w:rPr>
        <w:t>t</w:t>
      </w:r>
      <w:r>
        <w:rPr>
          <w:spacing w:val="-5"/>
          <w:sz w:val="24"/>
          <w:szCs w:val="24"/>
        </w:rPr>
        <w:t>w</w:t>
      </w:r>
      <w:r>
        <w:rPr>
          <w:sz w:val="24"/>
          <w:szCs w:val="24"/>
        </w:rPr>
        <w:t>o</w:t>
      </w:r>
      <w:r>
        <w:rPr>
          <w:spacing w:val="12"/>
          <w:sz w:val="24"/>
          <w:szCs w:val="24"/>
        </w:rPr>
        <w:t xml:space="preserve"> </w:t>
      </w:r>
      <w:r>
        <w:rPr>
          <w:spacing w:val="-1"/>
          <w:sz w:val="24"/>
          <w:szCs w:val="24"/>
        </w:rPr>
        <w:t>c</w:t>
      </w:r>
      <w:r>
        <w:rPr>
          <w:spacing w:val="-9"/>
          <w:sz w:val="24"/>
          <w:szCs w:val="24"/>
        </w:rPr>
        <w:t>l</w:t>
      </w:r>
      <w:r>
        <w:rPr>
          <w:spacing w:val="-1"/>
          <w:sz w:val="24"/>
          <w:szCs w:val="24"/>
        </w:rPr>
        <w:t>a</w:t>
      </w:r>
      <w:r>
        <w:rPr>
          <w:spacing w:val="2"/>
          <w:sz w:val="24"/>
          <w:szCs w:val="24"/>
        </w:rPr>
        <w:t>s</w:t>
      </w:r>
      <w:r>
        <w:rPr>
          <w:spacing w:val="-2"/>
          <w:sz w:val="24"/>
          <w:szCs w:val="24"/>
        </w:rPr>
        <w:t>s</w:t>
      </w:r>
      <w:r>
        <w:rPr>
          <w:spacing w:val="-1"/>
          <w:sz w:val="24"/>
          <w:szCs w:val="24"/>
        </w:rPr>
        <w:t>e</w:t>
      </w:r>
      <w:r>
        <w:rPr>
          <w:sz w:val="24"/>
          <w:szCs w:val="24"/>
        </w:rPr>
        <w:t>s</w:t>
      </w:r>
      <w:r>
        <w:rPr>
          <w:spacing w:val="6"/>
          <w:sz w:val="24"/>
          <w:szCs w:val="24"/>
        </w:rPr>
        <w:t xml:space="preserve"> </w:t>
      </w:r>
      <w:r>
        <w:rPr>
          <w:spacing w:val="9"/>
          <w:sz w:val="24"/>
          <w:szCs w:val="24"/>
        </w:rPr>
        <w:t>o</w:t>
      </w:r>
      <w:r>
        <w:rPr>
          <w:sz w:val="24"/>
          <w:szCs w:val="24"/>
        </w:rPr>
        <w:t xml:space="preserve">f </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z w:val="24"/>
          <w:szCs w:val="24"/>
        </w:rPr>
        <w:t>l</w:t>
      </w:r>
      <w:r>
        <w:rPr>
          <w:spacing w:val="3"/>
          <w:sz w:val="24"/>
          <w:szCs w:val="24"/>
        </w:rPr>
        <w:t xml:space="preserve"> </w:t>
      </w:r>
      <w:r>
        <w:rPr>
          <w:spacing w:val="-1"/>
          <w:sz w:val="24"/>
          <w:szCs w:val="24"/>
        </w:rPr>
        <w:t>a</w:t>
      </w:r>
      <w:r>
        <w:rPr>
          <w:spacing w:val="-5"/>
          <w:sz w:val="24"/>
          <w:szCs w:val="24"/>
        </w:rPr>
        <w:t>n</w:t>
      </w:r>
      <w:r>
        <w:rPr>
          <w:sz w:val="24"/>
          <w:szCs w:val="24"/>
        </w:rPr>
        <w:t>d</w:t>
      </w:r>
      <w:r>
        <w:rPr>
          <w:spacing w:val="8"/>
          <w:sz w:val="24"/>
          <w:szCs w:val="24"/>
        </w:rPr>
        <w:t xml:space="preserve"> </w:t>
      </w:r>
      <w:r>
        <w:rPr>
          <w:spacing w:val="4"/>
          <w:sz w:val="24"/>
          <w:szCs w:val="24"/>
        </w:rPr>
        <w:t>a</w:t>
      </w:r>
      <w:r>
        <w:rPr>
          <w:sz w:val="24"/>
          <w:szCs w:val="24"/>
        </w:rPr>
        <w:t>b</w:t>
      </w:r>
      <w:r>
        <w:rPr>
          <w:spacing w:val="-5"/>
          <w:sz w:val="24"/>
          <w:szCs w:val="24"/>
        </w:rPr>
        <w:t>n</w:t>
      </w:r>
      <w:r>
        <w:rPr>
          <w:spacing w:val="5"/>
          <w:sz w:val="24"/>
          <w:szCs w:val="24"/>
        </w:rPr>
        <w:t>o</w:t>
      </w:r>
      <w:r>
        <w:rPr>
          <w:spacing w:val="1"/>
          <w:sz w:val="24"/>
          <w:szCs w:val="24"/>
        </w:rPr>
        <w:t>r</w:t>
      </w:r>
      <w:r>
        <w:rPr>
          <w:spacing w:val="-4"/>
          <w:sz w:val="24"/>
          <w:szCs w:val="24"/>
        </w:rPr>
        <w:t>m</w:t>
      </w:r>
      <w:r>
        <w:rPr>
          <w:spacing w:val="4"/>
          <w:sz w:val="24"/>
          <w:szCs w:val="24"/>
        </w:rPr>
        <w:t>a</w:t>
      </w:r>
      <w:r>
        <w:rPr>
          <w:spacing w:val="-9"/>
          <w:sz w:val="24"/>
          <w:szCs w:val="24"/>
        </w:rPr>
        <w:t>l</w:t>
      </w:r>
      <w:r>
        <w:rPr>
          <w:sz w:val="24"/>
          <w:szCs w:val="24"/>
        </w:rPr>
        <w:t>.</w:t>
      </w:r>
      <w:r>
        <w:rPr>
          <w:spacing w:val="10"/>
          <w:sz w:val="24"/>
          <w:szCs w:val="24"/>
        </w:rPr>
        <w:t xml:space="preserve"> </w:t>
      </w:r>
      <w:r>
        <w:rPr>
          <w:spacing w:val="-2"/>
          <w:sz w:val="24"/>
          <w:szCs w:val="24"/>
        </w:rPr>
        <w:t>M</w:t>
      </w:r>
      <w:r>
        <w:rPr>
          <w:sz w:val="24"/>
          <w:szCs w:val="24"/>
        </w:rPr>
        <w:t>R</w:t>
      </w:r>
      <w:r>
        <w:rPr>
          <w:spacing w:val="11"/>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4"/>
          <w:sz w:val="24"/>
          <w:szCs w:val="24"/>
        </w:rPr>
        <w:t>e</w:t>
      </w:r>
      <w:r>
        <w:rPr>
          <w:sz w:val="24"/>
          <w:szCs w:val="24"/>
        </w:rPr>
        <w:t>s</w:t>
      </w:r>
      <w:r>
        <w:rPr>
          <w:spacing w:val="6"/>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3"/>
          <w:sz w:val="24"/>
          <w:szCs w:val="24"/>
        </w:rPr>
        <w:t xml:space="preserve"> </w:t>
      </w:r>
      <w:r>
        <w:rPr>
          <w:spacing w:val="-5"/>
          <w:sz w:val="24"/>
          <w:szCs w:val="24"/>
        </w:rPr>
        <w:t>h</w:t>
      </w:r>
      <w:r>
        <w:rPr>
          <w:spacing w:val="-1"/>
          <w:sz w:val="24"/>
          <w:szCs w:val="24"/>
        </w:rPr>
        <w:t>a</w:t>
      </w:r>
      <w:r>
        <w:rPr>
          <w:sz w:val="24"/>
          <w:szCs w:val="24"/>
        </w:rPr>
        <w:t xml:space="preserve">ve </w:t>
      </w:r>
      <w:r>
        <w:rPr>
          <w:spacing w:val="-5"/>
          <w:sz w:val="24"/>
          <w:szCs w:val="24"/>
        </w:rPr>
        <w:t>b</w:t>
      </w:r>
      <w:r>
        <w:rPr>
          <w:spacing w:val="-1"/>
          <w:sz w:val="24"/>
          <w:szCs w:val="24"/>
        </w:rPr>
        <w:t>e</w:t>
      </w:r>
      <w:r>
        <w:rPr>
          <w:spacing w:val="4"/>
          <w:sz w:val="24"/>
          <w:szCs w:val="24"/>
        </w:rPr>
        <w:t>e</w:t>
      </w:r>
      <w:r>
        <w:rPr>
          <w:sz w:val="24"/>
          <w:szCs w:val="24"/>
        </w:rPr>
        <w:t>n</w:t>
      </w:r>
      <w:r>
        <w:rPr>
          <w:spacing w:val="5"/>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10"/>
          <w:sz w:val="24"/>
          <w:szCs w:val="24"/>
        </w:rPr>
        <w:t xml:space="preserve"> </w:t>
      </w:r>
      <w:r>
        <w:rPr>
          <w:sz w:val="24"/>
          <w:szCs w:val="24"/>
        </w:rPr>
        <w:t>h</w:t>
      </w:r>
      <w:r>
        <w:rPr>
          <w:spacing w:val="-1"/>
          <w:sz w:val="24"/>
          <w:szCs w:val="24"/>
        </w:rPr>
        <w:t>e</w:t>
      </w:r>
      <w:r>
        <w:rPr>
          <w:spacing w:val="1"/>
          <w:sz w:val="24"/>
          <w:szCs w:val="24"/>
        </w:rPr>
        <w:t>r</w:t>
      </w:r>
      <w:r>
        <w:rPr>
          <w:sz w:val="24"/>
          <w:szCs w:val="24"/>
        </w:rPr>
        <w:t>e</w:t>
      </w:r>
      <w:r>
        <w:rPr>
          <w:spacing w:val="9"/>
          <w:sz w:val="24"/>
          <w:szCs w:val="24"/>
        </w:rPr>
        <w:t xml:space="preserve"> </w:t>
      </w:r>
      <w:r>
        <w:rPr>
          <w:spacing w:val="-1"/>
          <w:sz w:val="24"/>
          <w:szCs w:val="24"/>
        </w:rPr>
        <w:t>a</w:t>
      </w:r>
      <w:r>
        <w:rPr>
          <w:spacing w:val="1"/>
          <w:sz w:val="24"/>
          <w:szCs w:val="24"/>
        </w:rPr>
        <w:t>r</w:t>
      </w:r>
      <w:r>
        <w:rPr>
          <w:sz w:val="24"/>
          <w:szCs w:val="24"/>
        </w:rPr>
        <w:t>e</w:t>
      </w:r>
      <w:r>
        <w:rPr>
          <w:spacing w:val="9"/>
          <w:sz w:val="24"/>
          <w:szCs w:val="24"/>
        </w:rPr>
        <w:t xml:space="preserve"> </w:t>
      </w:r>
      <w:r>
        <w:rPr>
          <w:spacing w:val="-2"/>
          <w:sz w:val="24"/>
          <w:szCs w:val="24"/>
        </w:rPr>
        <w:t>M</w:t>
      </w:r>
      <w:r>
        <w:rPr>
          <w:sz w:val="24"/>
          <w:szCs w:val="24"/>
        </w:rPr>
        <w:t>R</w:t>
      </w:r>
      <w:r>
        <w:rPr>
          <w:spacing w:val="8"/>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s</w:t>
      </w:r>
      <w:r>
        <w:rPr>
          <w:spacing w:val="12"/>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z w:val="24"/>
          <w:szCs w:val="24"/>
        </w:rPr>
        <w:t xml:space="preserve">l </w:t>
      </w:r>
      <w:r>
        <w:rPr>
          <w:spacing w:val="4"/>
          <w:sz w:val="24"/>
          <w:szCs w:val="24"/>
        </w:rPr>
        <w:t>a</w:t>
      </w:r>
      <w:r>
        <w:rPr>
          <w:spacing w:val="-5"/>
          <w:sz w:val="24"/>
          <w:szCs w:val="24"/>
        </w:rPr>
        <w:t>n</w:t>
      </w:r>
      <w:r>
        <w:rPr>
          <w:sz w:val="24"/>
          <w:szCs w:val="24"/>
        </w:rPr>
        <w:t>d</w:t>
      </w:r>
      <w:r>
        <w:rPr>
          <w:spacing w:val="10"/>
          <w:sz w:val="24"/>
          <w:szCs w:val="24"/>
        </w:rPr>
        <w:t xml:space="preserve"> </w:t>
      </w:r>
      <w:r>
        <w:rPr>
          <w:spacing w:val="-1"/>
          <w:sz w:val="24"/>
          <w:szCs w:val="24"/>
        </w:rPr>
        <w:t>a</w:t>
      </w:r>
      <w:r>
        <w:rPr>
          <w:sz w:val="24"/>
          <w:szCs w:val="24"/>
        </w:rPr>
        <w:t>b</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z w:val="24"/>
          <w:szCs w:val="24"/>
        </w:rPr>
        <w:t>l</w:t>
      </w:r>
      <w:r>
        <w:rPr>
          <w:spacing w:val="5"/>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w:t>
      </w:r>
      <w:r>
        <w:rPr>
          <w:spacing w:val="10"/>
          <w:sz w:val="24"/>
          <w:szCs w:val="24"/>
        </w:rPr>
        <w:t>t</w:t>
      </w:r>
      <w:r>
        <w:rPr>
          <w:spacing w:val="-9"/>
          <w:sz w:val="24"/>
          <w:szCs w:val="24"/>
        </w:rPr>
        <w:t>i</w:t>
      </w:r>
      <w:r>
        <w:rPr>
          <w:spacing w:val="-2"/>
          <w:sz w:val="24"/>
          <w:szCs w:val="24"/>
        </w:rPr>
        <w:t>ss</w:t>
      </w:r>
      <w:r>
        <w:rPr>
          <w:spacing w:val="5"/>
          <w:sz w:val="24"/>
          <w:szCs w:val="24"/>
        </w:rPr>
        <w:t>u</w:t>
      </w:r>
      <w:r>
        <w:rPr>
          <w:spacing w:val="-1"/>
          <w:sz w:val="24"/>
          <w:szCs w:val="24"/>
        </w:rPr>
        <w:t>e</w:t>
      </w:r>
      <w:r>
        <w:rPr>
          <w:spacing w:val="-2"/>
          <w:sz w:val="24"/>
          <w:szCs w:val="24"/>
        </w:rPr>
        <w:t>s</w:t>
      </w:r>
      <w:r>
        <w:rPr>
          <w:sz w:val="24"/>
          <w:szCs w:val="24"/>
        </w:rPr>
        <w:t>.</w:t>
      </w:r>
      <w:r>
        <w:rPr>
          <w:spacing w:val="12"/>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12"/>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 u</w:t>
      </w:r>
      <w:r>
        <w:rPr>
          <w:spacing w:val="-2"/>
          <w:sz w:val="24"/>
          <w:szCs w:val="24"/>
        </w:rPr>
        <w:t>s</w:t>
      </w:r>
      <w:r>
        <w:rPr>
          <w:spacing w:val="-1"/>
          <w:sz w:val="24"/>
          <w:szCs w:val="24"/>
        </w:rPr>
        <w:t>e</w:t>
      </w:r>
      <w:r>
        <w:rPr>
          <w:sz w:val="24"/>
          <w:szCs w:val="24"/>
        </w:rPr>
        <w:t>s</w:t>
      </w:r>
      <w:r>
        <w:rPr>
          <w:spacing w:val="15"/>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4"/>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4"/>
          <w:sz w:val="24"/>
          <w:szCs w:val="24"/>
        </w:rPr>
        <w:t xml:space="preserve"> </w:t>
      </w:r>
      <w:r>
        <w:rPr>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r>
        <w:rPr>
          <w:spacing w:val="3"/>
          <w:sz w:val="24"/>
          <w:szCs w:val="24"/>
        </w:rPr>
        <w:t xml:space="preserve"> </w:t>
      </w:r>
      <w:r>
        <w:rPr>
          <w:sz w:val="24"/>
          <w:szCs w:val="24"/>
        </w:rPr>
        <w:t>to</w:t>
      </w:r>
      <w:r>
        <w:rPr>
          <w:spacing w:val="13"/>
          <w:sz w:val="24"/>
          <w:szCs w:val="24"/>
        </w:rPr>
        <w:t xml:space="preserve"> </w:t>
      </w:r>
      <w:r>
        <w:rPr>
          <w:spacing w:val="-5"/>
          <w:sz w:val="24"/>
          <w:szCs w:val="24"/>
        </w:rPr>
        <w:t>d</w:t>
      </w:r>
      <w:r>
        <w:rPr>
          <w:sz w:val="24"/>
          <w:szCs w:val="24"/>
        </w:rPr>
        <w:t>o</w:t>
      </w:r>
      <w:r>
        <w:rPr>
          <w:spacing w:val="8"/>
          <w:sz w:val="24"/>
          <w:szCs w:val="24"/>
        </w:rPr>
        <w:t xml:space="preserve"> </w:t>
      </w:r>
      <w:r>
        <w:rPr>
          <w:spacing w:val="5"/>
          <w:sz w:val="24"/>
          <w:szCs w:val="24"/>
        </w:rPr>
        <w:t>t</w:t>
      </w:r>
      <w:r>
        <w:rPr>
          <w:sz w:val="24"/>
          <w:szCs w:val="24"/>
        </w:rPr>
        <w:t>h</w:t>
      </w:r>
      <w:r>
        <w:rPr>
          <w:spacing w:val="-4"/>
          <w:sz w:val="24"/>
          <w:szCs w:val="24"/>
        </w:rPr>
        <w:t>i</w:t>
      </w:r>
      <w:r>
        <w:rPr>
          <w:sz w:val="24"/>
          <w:szCs w:val="24"/>
        </w:rPr>
        <w:t>s</w:t>
      </w:r>
      <w:r>
        <w:rPr>
          <w:spacing w:val="11"/>
          <w:sz w:val="24"/>
          <w:szCs w:val="24"/>
        </w:rPr>
        <w:t xml:space="preserve"> </w:t>
      </w:r>
      <w:r>
        <w:rPr>
          <w:spacing w:val="4"/>
          <w:sz w:val="24"/>
          <w:szCs w:val="24"/>
        </w:rPr>
        <w:t>c</w:t>
      </w:r>
      <w:r>
        <w:rPr>
          <w:spacing w:val="-9"/>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5"/>
          <w:sz w:val="24"/>
          <w:szCs w:val="24"/>
        </w:rPr>
        <w:t xml:space="preserve"> </w:t>
      </w:r>
      <w:r>
        <w:rPr>
          <w:spacing w:val="2"/>
          <w:sz w:val="24"/>
          <w:szCs w:val="24"/>
        </w:rPr>
        <w:t>T</w:t>
      </w:r>
      <w:r>
        <w:rPr>
          <w:spacing w:val="-5"/>
          <w:sz w:val="24"/>
          <w:szCs w:val="24"/>
        </w:rPr>
        <w:t>h</w:t>
      </w:r>
      <w:r>
        <w:rPr>
          <w:sz w:val="24"/>
          <w:szCs w:val="24"/>
        </w:rPr>
        <w:t>e</w:t>
      </w:r>
      <w:r>
        <w:rPr>
          <w:spacing w:val="12"/>
          <w:sz w:val="24"/>
          <w:szCs w:val="24"/>
        </w:rPr>
        <w:t xml:space="preserve"> </w:t>
      </w:r>
      <w:r>
        <w:rPr>
          <w:sz w:val="24"/>
          <w:szCs w:val="24"/>
        </w:rPr>
        <w:t>pu</w:t>
      </w:r>
      <w:r>
        <w:rPr>
          <w:spacing w:val="1"/>
          <w:sz w:val="24"/>
          <w:szCs w:val="24"/>
        </w:rPr>
        <w:t>r</w:t>
      </w:r>
      <w:r>
        <w:rPr>
          <w:spacing w:val="-5"/>
          <w:sz w:val="24"/>
          <w:szCs w:val="24"/>
        </w:rPr>
        <w:t>p</w:t>
      </w:r>
      <w:r>
        <w:rPr>
          <w:spacing w:val="5"/>
          <w:sz w:val="24"/>
          <w:szCs w:val="24"/>
        </w:rPr>
        <w:t>o</w:t>
      </w:r>
      <w:r>
        <w:rPr>
          <w:spacing w:val="-2"/>
          <w:sz w:val="24"/>
          <w:szCs w:val="24"/>
        </w:rPr>
        <w:t>s</w:t>
      </w:r>
      <w:r>
        <w:rPr>
          <w:sz w:val="24"/>
          <w:szCs w:val="24"/>
        </w:rPr>
        <w:t>e</w:t>
      </w:r>
      <w:r>
        <w:rPr>
          <w:spacing w:val="7"/>
          <w:sz w:val="24"/>
          <w:szCs w:val="24"/>
        </w:rPr>
        <w:t xml:space="preserve"> </w:t>
      </w:r>
      <w:r>
        <w:rPr>
          <w:spacing w:val="5"/>
          <w:sz w:val="24"/>
          <w:szCs w:val="24"/>
        </w:rPr>
        <w:t>o</w:t>
      </w:r>
      <w:r>
        <w:rPr>
          <w:sz w:val="24"/>
          <w:szCs w:val="24"/>
        </w:rPr>
        <w:t xml:space="preserve">f </w:t>
      </w:r>
      <w:r>
        <w:rPr>
          <w:spacing w:val="5"/>
          <w:sz w:val="24"/>
          <w:szCs w:val="24"/>
        </w:rPr>
        <w:t>t</w:t>
      </w:r>
      <w:r>
        <w:rPr>
          <w:sz w:val="24"/>
          <w:szCs w:val="24"/>
        </w:rPr>
        <w:t>h</w:t>
      </w:r>
      <w:r>
        <w:rPr>
          <w:spacing w:val="-4"/>
          <w:sz w:val="24"/>
          <w:szCs w:val="24"/>
        </w:rPr>
        <w:t>i</w:t>
      </w:r>
      <w:r>
        <w:rPr>
          <w:sz w:val="24"/>
          <w:szCs w:val="24"/>
        </w:rPr>
        <w:t>s</w:t>
      </w:r>
      <w:r>
        <w:rPr>
          <w:spacing w:val="11"/>
          <w:sz w:val="24"/>
          <w:szCs w:val="24"/>
        </w:rPr>
        <w:t xml:space="preserve"> </w:t>
      </w:r>
      <w:r>
        <w:rPr>
          <w:sz w:val="24"/>
          <w:szCs w:val="24"/>
        </w:rPr>
        <w:t>p</w:t>
      </w:r>
      <w:r>
        <w:rPr>
          <w:spacing w:val="-3"/>
          <w:sz w:val="24"/>
          <w:szCs w:val="24"/>
        </w:rPr>
        <w:t>r</w:t>
      </w:r>
      <w:r>
        <w:rPr>
          <w:spacing w:val="5"/>
          <w:sz w:val="24"/>
          <w:szCs w:val="24"/>
        </w:rPr>
        <w:t>o</w:t>
      </w:r>
      <w:r>
        <w:rPr>
          <w:spacing w:val="-9"/>
          <w:sz w:val="24"/>
          <w:szCs w:val="24"/>
        </w:rPr>
        <w:t>j</w:t>
      </w:r>
      <w:r>
        <w:rPr>
          <w:spacing w:val="4"/>
          <w:sz w:val="24"/>
          <w:szCs w:val="24"/>
        </w:rPr>
        <w:t>e</w:t>
      </w:r>
      <w:r>
        <w:rPr>
          <w:spacing w:val="-1"/>
          <w:sz w:val="24"/>
          <w:szCs w:val="24"/>
        </w:rPr>
        <w:t>c</w:t>
      </w:r>
      <w:r>
        <w:rPr>
          <w:sz w:val="24"/>
          <w:szCs w:val="24"/>
        </w:rPr>
        <w:t>t</w:t>
      </w:r>
      <w:r>
        <w:rPr>
          <w:spacing w:val="29"/>
          <w:sz w:val="24"/>
          <w:szCs w:val="24"/>
        </w:rPr>
        <w:t xml:space="preserve"> </w:t>
      </w:r>
      <w:r>
        <w:rPr>
          <w:spacing w:val="-9"/>
          <w:sz w:val="24"/>
          <w:szCs w:val="24"/>
        </w:rPr>
        <w:t>i</w:t>
      </w:r>
      <w:r>
        <w:rPr>
          <w:sz w:val="24"/>
          <w:szCs w:val="24"/>
        </w:rPr>
        <w:t>s</w:t>
      </w:r>
      <w:r>
        <w:rPr>
          <w:spacing w:val="11"/>
          <w:sz w:val="24"/>
          <w:szCs w:val="24"/>
        </w:rPr>
        <w:t xml:space="preserve"> </w:t>
      </w:r>
      <w:r>
        <w:rPr>
          <w:sz w:val="24"/>
          <w:szCs w:val="24"/>
        </w:rPr>
        <w:t xml:space="preserve">to </w:t>
      </w:r>
      <w:r>
        <w:rPr>
          <w:spacing w:val="4"/>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z w:val="24"/>
          <w:szCs w:val="24"/>
        </w:rPr>
        <w:t>y</w:t>
      </w:r>
      <w:r>
        <w:rPr>
          <w:spacing w:val="-12"/>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2"/>
          <w:sz w:val="24"/>
          <w:szCs w:val="24"/>
        </w:rPr>
        <w:t xml:space="preserve"> </w:t>
      </w:r>
      <w:r>
        <w:rPr>
          <w:spacing w:val="10"/>
          <w:sz w:val="24"/>
          <w:szCs w:val="24"/>
        </w:rPr>
        <w:t>t</w:t>
      </w:r>
      <w:r>
        <w:rPr>
          <w:spacing w:val="-9"/>
          <w:sz w:val="24"/>
          <w:szCs w:val="24"/>
        </w:rPr>
        <w:t>i</w:t>
      </w:r>
      <w:r>
        <w:rPr>
          <w:spacing w:val="2"/>
          <w:sz w:val="24"/>
          <w:szCs w:val="24"/>
        </w:rPr>
        <w:t>s</w:t>
      </w:r>
      <w:r>
        <w:rPr>
          <w:spacing w:val="-2"/>
          <w:sz w:val="24"/>
          <w:szCs w:val="24"/>
        </w:rPr>
        <w:t>s</w:t>
      </w:r>
      <w:r>
        <w:rPr>
          <w:sz w:val="24"/>
          <w:szCs w:val="24"/>
        </w:rPr>
        <w:t>u</w:t>
      </w:r>
      <w:r>
        <w:rPr>
          <w:spacing w:val="4"/>
          <w:sz w:val="24"/>
          <w:szCs w:val="24"/>
        </w:rPr>
        <w:t>e</w:t>
      </w:r>
      <w:r>
        <w:rPr>
          <w:sz w:val="24"/>
          <w:szCs w:val="24"/>
        </w:rPr>
        <w:t>s</w:t>
      </w:r>
      <w:r>
        <w:rPr>
          <w:spacing w:val="-9"/>
          <w:sz w:val="24"/>
          <w:szCs w:val="24"/>
        </w:rPr>
        <w:t xml:space="preserve"> </w:t>
      </w:r>
      <w:r>
        <w:rPr>
          <w:sz w:val="24"/>
          <w:szCs w:val="24"/>
        </w:rPr>
        <w:t>to</w:t>
      </w:r>
      <w:r>
        <w:rPr>
          <w:spacing w:val="-2"/>
          <w:sz w:val="24"/>
          <w:szCs w:val="24"/>
        </w:rPr>
        <w:t xml:space="preserve"> </w:t>
      </w:r>
      <w:r>
        <w:rPr>
          <w:spacing w:val="-5"/>
          <w:sz w:val="24"/>
          <w:szCs w:val="24"/>
        </w:rPr>
        <w:t>n</w:t>
      </w:r>
      <w:r>
        <w:rPr>
          <w:spacing w:val="5"/>
          <w:sz w:val="24"/>
          <w:szCs w:val="24"/>
        </w:rPr>
        <w:t>o</w:t>
      </w:r>
      <w:r>
        <w:rPr>
          <w:spacing w:val="1"/>
          <w:sz w:val="24"/>
          <w:szCs w:val="24"/>
        </w:rPr>
        <w:t>r</w:t>
      </w:r>
      <w:r>
        <w:rPr>
          <w:spacing w:val="-9"/>
          <w:sz w:val="24"/>
          <w:szCs w:val="24"/>
        </w:rPr>
        <w:t>m</w:t>
      </w:r>
      <w:r>
        <w:rPr>
          <w:spacing w:val="4"/>
          <w:sz w:val="24"/>
          <w:szCs w:val="24"/>
        </w:rPr>
        <w:t>a</w:t>
      </w:r>
      <w:r>
        <w:rPr>
          <w:sz w:val="24"/>
          <w:szCs w:val="24"/>
        </w:rPr>
        <w:t>l</w:t>
      </w:r>
      <w:r>
        <w:rPr>
          <w:spacing w:val="-12"/>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4"/>
          <w:sz w:val="24"/>
          <w:szCs w:val="24"/>
        </w:rPr>
        <w:t>a</w:t>
      </w:r>
      <w:r>
        <w:rPr>
          <w:sz w:val="24"/>
          <w:szCs w:val="24"/>
        </w:rPr>
        <w:t>b</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z w:val="24"/>
          <w:szCs w:val="24"/>
        </w:rPr>
        <w:t>l</w:t>
      </w:r>
      <w:r>
        <w:rPr>
          <w:spacing w:val="-12"/>
          <w:sz w:val="24"/>
          <w:szCs w:val="24"/>
        </w:rPr>
        <w:t xml:space="preserve"> </w:t>
      </w:r>
      <w:r>
        <w:rPr>
          <w:spacing w:val="4"/>
          <w:sz w:val="24"/>
          <w:szCs w:val="24"/>
        </w:rPr>
        <w:t>c</w:t>
      </w:r>
      <w:r>
        <w:rPr>
          <w:sz w:val="24"/>
          <w:szCs w:val="24"/>
        </w:rPr>
        <w:t>la</w:t>
      </w:r>
      <w:r>
        <w:rPr>
          <w:spacing w:val="-3"/>
          <w:sz w:val="24"/>
          <w:szCs w:val="24"/>
        </w:rPr>
        <w:t>s</w:t>
      </w:r>
      <w:r>
        <w:rPr>
          <w:spacing w:val="-2"/>
          <w:sz w:val="24"/>
          <w:szCs w:val="24"/>
        </w:rPr>
        <w:t>s</w:t>
      </w:r>
      <w:r>
        <w:rPr>
          <w:spacing w:val="4"/>
          <w:sz w:val="24"/>
          <w:szCs w:val="24"/>
        </w:rPr>
        <w:t>e</w:t>
      </w:r>
      <w:r>
        <w:rPr>
          <w:sz w:val="24"/>
          <w:szCs w:val="24"/>
        </w:rPr>
        <w:t>s</w:t>
      </w:r>
      <w:r>
        <w:rPr>
          <w:spacing w:val="-9"/>
          <w:sz w:val="24"/>
          <w:szCs w:val="24"/>
        </w:rPr>
        <w:t xml:space="preserve"> </w:t>
      </w:r>
      <w:r>
        <w:rPr>
          <w:spacing w:val="-1"/>
          <w:sz w:val="24"/>
          <w:szCs w:val="24"/>
        </w:rPr>
        <w:t>a</w:t>
      </w:r>
      <w:r>
        <w:rPr>
          <w:sz w:val="24"/>
          <w:szCs w:val="24"/>
        </w:rPr>
        <w:t>u</w:t>
      </w:r>
      <w:r>
        <w:rPr>
          <w:spacing w:val="5"/>
          <w:sz w:val="24"/>
          <w:szCs w:val="24"/>
        </w:rPr>
        <w:t>to</w:t>
      </w:r>
      <w:r>
        <w:rPr>
          <w:spacing w:val="-9"/>
          <w:sz w:val="24"/>
          <w:szCs w:val="24"/>
        </w:rPr>
        <w:t>m</w:t>
      </w:r>
      <w:r>
        <w:rPr>
          <w:spacing w:val="-1"/>
          <w:sz w:val="24"/>
          <w:szCs w:val="24"/>
        </w:rPr>
        <w:t>a</w:t>
      </w:r>
      <w:r>
        <w:rPr>
          <w:spacing w:val="10"/>
          <w:sz w:val="24"/>
          <w:szCs w:val="24"/>
        </w:rPr>
        <w:t>t</w:t>
      </w:r>
      <w:r>
        <w:rPr>
          <w:spacing w:val="-9"/>
          <w:sz w:val="24"/>
          <w:szCs w:val="24"/>
        </w:rPr>
        <w:t>i</w:t>
      </w:r>
      <w:r>
        <w:rPr>
          <w:spacing w:val="-1"/>
          <w:sz w:val="24"/>
          <w:szCs w:val="24"/>
        </w:rPr>
        <w:t>c</w:t>
      </w:r>
      <w:r>
        <w:rPr>
          <w:spacing w:val="4"/>
          <w:sz w:val="24"/>
          <w:szCs w:val="24"/>
        </w:rPr>
        <w:t>a</w:t>
      </w:r>
      <w:r>
        <w:rPr>
          <w:sz w:val="24"/>
          <w:szCs w:val="24"/>
        </w:rPr>
        <w:t>l</w:t>
      </w:r>
      <w:r>
        <w:rPr>
          <w:spacing w:val="1"/>
          <w:sz w:val="24"/>
          <w:szCs w:val="24"/>
        </w:rPr>
        <w:t>l</w:t>
      </w:r>
      <w:r>
        <w:rPr>
          <w:spacing w:val="-10"/>
          <w:sz w:val="24"/>
          <w:szCs w:val="24"/>
        </w:rPr>
        <w:t>y</w:t>
      </w:r>
      <w:r>
        <w:rPr>
          <w:sz w:val="24"/>
          <w:szCs w:val="24"/>
        </w:rPr>
        <w:t>,</w:t>
      </w:r>
      <w:r>
        <w:rPr>
          <w:spacing w:val="-5"/>
          <w:sz w:val="24"/>
          <w:szCs w:val="24"/>
        </w:rPr>
        <w:t xml:space="preserve"> </w:t>
      </w:r>
      <w:r>
        <w:rPr>
          <w:spacing w:val="4"/>
          <w:sz w:val="24"/>
          <w:szCs w:val="24"/>
        </w:rPr>
        <w:t>w</w:t>
      </w:r>
      <w:r>
        <w:rPr>
          <w:sz w:val="24"/>
          <w:szCs w:val="24"/>
        </w:rPr>
        <w:t>h</w:t>
      </w:r>
      <w:r>
        <w:rPr>
          <w:spacing w:val="-4"/>
          <w:sz w:val="24"/>
          <w:szCs w:val="24"/>
        </w:rPr>
        <w:t>i</w:t>
      </w:r>
      <w:r>
        <w:rPr>
          <w:spacing w:val="4"/>
          <w:sz w:val="24"/>
          <w:szCs w:val="24"/>
        </w:rPr>
        <w:t>c</w:t>
      </w:r>
      <w:r>
        <w:rPr>
          <w:sz w:val="24"/>
          <w:szCs w:val="24"/>
        </w:rPr>
        <w:t>h</w:t>
      </w:r>
      <w:r>
        <w:rPr>
          <w:spacing w:val="-7"/>
          <w:sz w:val="24"/>
          <w:szCs w:val="24"/>
        </w:rPr>
        <w:t xml:space="preserve"> </w:t>
      </w:r>
      <w:r>
        <w:rPr>
          <w:spacing w:val="-2"/>
          <w:sz w:val="24"/>
          <w:szCs w:val="24"/>
        </w:rPr>
        <w:t>s</w:t>
      </w:r>
      <w:r>
        <w:rPr>
          <w:spacing w:val="4"/>
          <w:sz w:val="24"/>
          <w:szCs w:val="24"/>
        </w:rPr>
        <w:t>a</w:t>
      </w:r>
      <w:r>
        <w:rPr>
          <w:spacing w:val="-5"/>
          <w:sz w:val="24"/>
          <w:szCs w:val="24"/>
        </w:rPr>
        <w:t>v</w:t>
      </w:r>
      <w:r>
        <w:rPr>
          <w:spacing w:val="4"/>
          <w:sz w:val="24"/>
          <w:szCs w:val="24"/>
        </w:rPr>
        <w:t>e</w:t>
      </w:r>
      <w:r>
        <w:rPr>
          <w:sz w:val="24"/>
          <w:szCs w:val="24"/>
        </w:rPr>
        <w:t>s</w:t>
      </w:r>
      <w:r>
        <w:rPr>
          <w:spacing w:val="-9"/>
          <w:sz w:val="24"/>
          <w:szCs w:val="24"/>
        </w:rPr>
        <w:t xml:space="preserve"> </w:t>
      </w:r>
      <w:r>
        <w:rPr>
          <w:spacing w:val="5"/>
          <w:sz w:val="24"/>
          <w:szCs w:val="24"/>
        </w:rPr>
        <w:t>t</w:t>
      </w:r>
      <w:r>
        <w:rPr>
          <w:spacing w:val="-5"/>
          <w:sz w:val="24"/>
          <w:szCs w:val="24"/>
        </w:rPr>
        <w:t>h</w:t>
      </w:r>
      <w:r>
        <w:rPr>
          <w:sz w:val="24"/>
          <w:szCs w:val="24"/>
        </w:rPr>
        <w:t xml:space="preserve">e </w:t>
      </w:r>
      <w:r>
        <w:rPr>
          <w:spacing w:val="1"/>
          <w:sz w:val="24"/>
          <w:szCs w:val="24"/>
        </w:rPr>
        <w:t>r</w:t>
      </w:r>
      <w:r>
        <w:rPr>
          <w:spacing w:val="-1"/>
          <w:sz w:val="24"/>
          <w:szCs w:val="24"/>
        </w:rPr>
        <w:t>a</w:t>
      </w:r>
      <w:r>
        <w:rPr>
          <w:spacing w:val="5"/>
          <w:sz w:val="24"/>
          <w:szCs w:val="24"/>
        </w:rPr>
        <w:t>d</w:t>
      </w:r>
      <w:r>
        <w:rPr>
          <w:spacing w:val="-9"/>
          <w:sz w:val="24"/>
          <w:szCs w:val="24"/>
        </w:rPr>
        <w:t>i</w:t>
      </w:r>
      <w:r>
        <w:rPr>
          <w:spacing w:val="9"/>
          <w:sz w:val="24"/>
          <w:szCs w:val="24"/>
        </w:rPr>
        <w:t>o</w:t>
      </w:r>
      <w:r>
        <w:rPr>
          <w:spacing w:val="-9"/>
          <w:sz w:val="24"/>
          <w:szCs w:val="24"/>
        </w:rPr>
        <w:t>l</w:t>
      </w:r>
      <w:r>
        <w:rPr>
          <w:spacing w:val="5"/>
          <w:sz w:val="24"/>
          <w:szCs w:val="24"/>
        </w:rPr>
        <w:t>o</w:t>
      </w:r>
      <w:r>
        <w:rPr>
          <w:sz w:val="24"/>
          <w:szCs w:val="24"/>
        </w:rPr>
        <w:t>g</w:t>
      </w:r>
      <w:r>
        <w:rPr>
          <w:spacing w:val="-4"/>
          <w:sz w:val="24"/>
          <w:szCs w:val="24"/>
        </w:rPr>
        <w:t>i</w:t>
      </w:r>
      <w:r>
        <w:rPr>
          <w:spacing w:val="-2"/>
          <w:sz w:val="24"/>
          <w:szCs w:val="24"/>
        </w:rPr>
        <w:t>s</w:t>
      </w:r>
      <w:r>
        <w:rPr>
          <w:sz w:val="24"/>
          <w:szCs w:val="24"/>
        </w:rPr>
        <w:t>t</w:t>
      </w:r>
      <w:r>
        <w:rPr>
          <w:spacing w:val="3"/>
          <w:sz w:val="24"/>
          <w:szCs w:val="24"/>
        </w:rPr>
        <w:t xml:space="preserve"> </w:t>
      </w:r>
      <w:r>
        <w:rPr>
          <w:spacing w:val="5"/>
          <w:sz w:val="24"/>
          <w:szCs w:val="24"/>
        </w:rPr>
        <w:t>t</w:t>
      </w:r>
      <w:r>
        <w:rPr>
          <w:spacing w:val="-4"/>
          <w:sz w:val="24"/>
          <w:szCs w:val="24"/>
        </w:rPr>
        <w:t>im</w:t>
      </w:r>
      <w:r>
        <w:rPr>
          <w:spacing w:val="-1"/>
          <w:sz w:val="24"/>
          <w:szCs w:val="24"/>
        </w:rPr>
        <w:t>e</w:t>
      </w:r>
      <w:r>
        <w:rPr>
          <w:sz w:val="24"/>
          <w:szCs w:val="24"/>
        </w:rPr>
        <w:t>,</w:t>
      </w:r>
      <w:r>
        <w:rPr>
          <w:spacing w:val="9"/>
          <w:sz w:val="24"/>
          <w:szCs w:val="24"/>
        </w:rPr>
        <w:t xml:space="preserve"> </w:t>
      </w:r>
      <w:r>
        <w:rPr>
          <w:spacing w:val="-4"/>
          <w:sz w:val="24"/>
          <w:szCs w:val="24"/>
        </w:rPr>
        <w:t>i</w:t>
      </w:r>
      <w:r>
        <w:rPr>
          <w:spacing w:val="-5"/>
          <w:sz w:val="24"/>
          <w:szCs w:val="24"/>
        </w:rPr>
        <w:t>n</w:t>
      </w:r>
      <w:r>
        <w:rPr>
          <w:spacing w:val="-1"/>
          <w:sz w:val="24"/>
          <w:szCs w:val="24"/>
        </w:rPr>
        <w:t>c</w:t>
      </w:r>
      <w:r>
        <w:rPr>
          <w:spacing w:val="1"/>
          <w:sz w:val="24"/>
          <w:szCs w:val="24"/>
        </w:rPr>
        <w:t>r</w:t>
      </w:r>
      <w:r>
        <w:rPr>
          <w:spacing w:val="-1"/>
          <w:sz w:val="24"/>
          <w:szCs w:val="24"/>
        </w:rPr>
        <w:t>e</w:t>
      </w:r>
      <w:r>
        <w:rPr>
          <w:spacing w:val="4"/>
          <w:sz w:val="24"/>
          <w:szCs w:val="24"/>
        </w:rPr>
        <w:t>a</w:t>
      </w:r>
      <w:r>
        <w:rPr>
          <w:spacing w:val="-2"/>
          <w:sz w:val="24"/>
          <w:szCs w:val="24"/>
        </w:rPr>
        <w:t>s</w:t>
      </w:r>
      <w:r>
        <w:rPr>
          <w:spacing w:val="-1"/>
          <w:sz w:val="24"/>
          <w:szCs w:val="24"/>
        </w:rPr>
        <w:t>e</w:t>
      </w:r>
      <w:r>
        <w:rPr>
          <w:sz w:val="24"/>
          <w:szCs w:val="24"/>
        </w:rPr>
        <w:t xml:space="preserve">s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3"/>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z w:val="24"/>
          <w:szCs w:val="24"/>
        </w:rPr>
        <w:t>y</w:t>
      </w:r>
      <w:r>
        <w:rPr>
          <w:spacing w:val="-4"/>
          <w:sz w:val="24"/>
          <w:szCs w:val="24"/>
        </w:rPr>
        <w:t>i</w:t>
      </w:r>
      <w:r>
        <w:rPr>
          <w:spacing w:val="4"/>
          <w:sz w:val="24"/>
          <w:szCs w:val="24"/>
        </w:rPr>
        <w:t>e</w:t>
      </w:r>
      <w:r>
        <w:rPr>
          <w:spacing w:val="-4"/>
          <w:sz w:val="24"/>
          <w:szCs w:val="24"/>
        </w:rPr>
        <w:t>l</w:t>
      </w:r>
      <w:r>
        <w:rPr>
          <w:sz w:val="24"/>
          <w:szCs w:val="24"/>
        </w:rPr>
        <w:t>d</w:t>
      </w:r>
      <w:r>
        <w:rPr>
          <w:spacing w:val="2"/>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d</w:t>
      </w:r>
      <w:r>
        <w:rPr>
          <w:spacing w:val="-4"/>
          <w:sz w:val="24"/>
          <w:szCs w:val="24"/>
        </w:rPr>
        <w:t>i</w:t>
      </w:r>
      <w:r>
        <w:rPr>
          <w:spacing w:val="-1"/>
          <w:sz w:val="24"/>
          <w:szCs w:val="24"/>
        </w:rPr>
        <w:t>a</w:t>
      </w:r>
      <w:r>
        <w:rPr>
          <w:sz w:val="24"/>
          <w:szCs w:val="24"/>
        </w:rPr>
        <w:t>g</w:t>
      </w:r>
      <w:r>
        <w:rPr>
          <w:spacing w:val="-5"/>
          <w:sz w:val="24"/>
          <w:szCs w:val="24"/>
        </w:rPr>
        <w:t>n</w:t>
      </w:r>
      <w:r>
        <w:rPr>
          <w:spacing w:val="5"/>
          <w:sz w:val="24"/>
          <w:szCs w:val="24"/>
        </w:rPr>
        <w:t>o</w:t>
      </w:r>
      <w:r>
        <w:rPr>
          <w:spacing w:val="2"/>
          <w:sz w:val="24"/>
          <w:szCs w:val="24"/>
        </w:rPr>
        <w:t>s</w:t>
      </w:r>
      <w:r>
        <w:rPr>
          <w:spacing w:val="-4"/>
          <w:sz w:val="24"/>
          <w:szCs w:val="24"/>
        </w:rPr>
        <w:t>i</w:t>
      </w:r>
      <w:r>
        <w:rPr>
          <w:spacing w:val="-2"/>
          <w:sz w:val="24"/>
          <w:szCs w:val="24"/>
        </w:rPr>
        <w:t>s</w:t>
      </w:r>
      <w:r>
        <w:rPr>
          <w:sz w:val="24"/>
          <w:szCs w:val="24"/>
        </w:rPr>
        <w:t>.</w:t>
      </w:r>
    </w:p>
    <w:p w14:paraId="09426955" w14:textId="77777777" w:rsidR="00433F0F" w:rsidRDefault="00433F0F">
      <w:pPr>
        <w:spacing w:before="12" w:line="240" w:lineRule="exact"/>
        <w:rPr>
          <w:sz w:val="24"/>
          <w:szCs w:val="24"/>
        </w:rPr>
      </w:pPr>
    </w:p>
    <w:p w14:paraId="53CF93B5" w14:textId="77777777" w:rsidR="00433F0F" w:rsidRDefault="008B01BA">
      <w:pPr>
        <w:ind w:left="870"/>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b/>
          <w:spacing w:val="1"/>
          <w:sz w:val="24"/>
          <w:szCs w:val="24"/>
        </w:rPr>
        <w:t>Su</w:t>
      </w:r>
      <w:r>
        <w:rPr>
          <w:b/>
          <w:spacing w:val="-6"/>
          <w:sz w:val="24"/>
          <w:szCs w:val="24"/>
        </w:rPr>
        <w:t>r</w:t>
      </w:r>
      <w:r>
        <w:rPr>
          <w:b/>
          <w:sz w:val="24"/>
          <w:szCs w:val="24"/>
        </w:rPr>
        <w:t>v</w:t>
      </w:r>
      <w:r>
        <w:rPr>
          <w:b/>
          <w:spacing w:val="-1"/>
          <w:sz w:val="24"/>
          <w:szCs w:val="24"/>
        </w:rPr>
        <w:t>e</w:t>
      </w:r>
      <w:r>
        <w:rPr>
          <w:b/>
          <w:sz w:val="24"/>
          <w:szCs w:val="24"/>
        </w:rPr>
        <w:t>y</w:t>
      </w:r>
      <w:r>
        <w:rPr>
          <w:b/>
          <w:spacing w:val="2"/>
          <w:sz w:val="24"/>
          <w:szCs w:val="24"/>
        </w:rPr>
        <w:t xml:space="preserve"> </w:t>
      </w:r>
      <w:r>
        <w:rPr>
          <w:b/>
          <w:sz w:val="24"/>
          <w:szCs w:val="24"/>
        </w:rPr>
        <w:t>on</w:t>
      </w:r>
      <w:r>
        <w:rPr>
          <w:b/>
          <w:spacing w:val="3"/>
          <w:sz w:val="24"/>
          <w:szCs w:val="24"/>
        </w:rPr>
        <w:t xml:space="preserve"> B</w:t>
      </w:r>
      <w:r>
        <w:rPr>
          <w:b/>
          <w:spacing w:val="-6"/>
          <w:sz w:val="24"/>
          <w:szCs w:val="24"/>
        </w:rPr>
        <w:t>r</w:t>
      </w:r>
      <w:r>
        <w:rPr>
          <w:b/>
          <w:sz w:val="24"/>
          <w:szCs w:val="24"/>
        </w:rPr>
        <w:t>ain</w:t>
      </w:r>
      <w:r>
        <w:rPr>
          <w:b/>
          <w:spacing w:val="3"/>
          <w:sz w:val="24"/>
          <w:szCs w:val="24"/>
        </w:rPr>
        <w:t xml:space="preserve"> </w:t>
      </w:r>
      <w:r>
        <w:rPr>
          <w:b/>
          <w:spacing w:val="-2"/>
          <w:sz w:val="24"/>
          <w:szCs w:val="24"/>
        </w:rPr>
        <w:t>T</w:t>
      </w:r>
      <w:r>
        <w:rPr>
          <w:b/>
          <w:spacing w:val="1"/>
          <w:sz w:val="24"/>
          <w:szCs w:val="24"/>
        </w:rPr>
        <w:t>u</w:t>
      </w:r>
      <w:r>
        <w:rPr>
          <w:b/>
          <w:spacing w:val="-3"/>
          <w:sz w:val="24"/>
          <w:szCs w:val="24"/>
        </w:rPr>
        <w:t>m</w:t>
      </w:r>
      <w:r>
        <w:rPr>
          <w:b/>
          <w:spacing w:val="5"/>
          <w:sz w:val="24"/>
          <w:szCs w:val="24"/>
        </w:rPr>
        <w:t>o</w:t>
      </w:r>
      <w:r>
        <w:rPr>
          <w:b/>
          <w:sz w:val="24"/>
          <w:szCs w:val="24"/>
        </w:rPr>
        <w:t>r</w:t>
      </w:r>
      <w:r>
        <w:rPr>
          <w:b/>
          <w:spacing w:val="-4"/>
          <w:sz w:val="24"/>
          <w:szCs w:val="24"/>
        </w:rPr>
        <w:t xml:space="preserve"> </w:t>
      </w:r>
      <w:r>
        <w:rPr>
          <w:b/>
          <w:spacing w:val="4"/>
          <w:sz w:val="24"/>
          <w:szCs w:val="24"/>
        </w:rPr>
        <w:t>D</w:t>
      </w:r>
      <w:r>
        <w:rPr>
          <w:b/>
          <w:spacing w:val="-1"/>
          <w:sz w:val="24"/>
          <w:szCs w:val="24"/>
        </w:rPr>
        <w:t>e</w:t>
      </w:r>
      <w:r>
        <w:rPr>
          <w:b/>
          <w:spacing w:val="1"/>
          <w:sz w:val="24"/>
          <w:szCs w:val="24"/>
        </w:rPr>
        <w:t>t</w:t>
      </w:r>
      <w:r>
        <w:rPr>
          <w:b/>
          <w:spacing w:val="-1"/>
          <w:sz w:val="24"/>
          <w:szCs w:val="24"/>
        </w:rPr>
        <w:t>ec</w:t>
      </w:r>
      <w:r>
        <w:rPr>
          <w:b/>
          <w:spacing w:val="1"/>
          <w:sz w:val="24"/>
          <w:szCs w:val="24"/>
        </w:rPr>
        <w:t>t</w:t>
      </w:r>
      <w:r>
        <w:rPr>
          <w:b/>
          <w:sz w:val="24"/>
          <w:szCs w:val="24"/>
        </w:rPr>
        <w:t>ion</w:t>
      </w:r>
      <w:r>
        <w:rPr>
          <w:b/>
          <w:spacing w:val="3"/>
          <w:sz w:val="24"/>
          <w:szCs w:val="24"/>
        </w:rPr>
        <w:t xml:space="preserve"> </w:t>
      </w:r>
      <w:r>
        <w:rPr>
          <w:b/>
          <w:spacing w:val="-2"/>
          <w:sz w:val="24"/>
          <w:szCs w:val="24"/>
        </w:rPr>
        <w:t>T</w:t>
      </w:r>
      <w:r>
        <w:rPr>
          <w:b/>
          <w:spacing w:val="-1"/>
          <w:sz w:val="24"/>
          <w:szCs w:val="24"/>
        </w:rPr>
        <w:t>ec</w:t>
      </w:r>
      <w:r>
        <w:rPr>
          <w:b/>
          <w:spacing w:val="1"/>
          <w:sz w:val="24"/>
          <w:szCs w:val="24"/>
        </w:rPr>
        <w:t>hn</w:t>
      </w:r>
      <w:r>
        <w:rPr>
          <w:b/>
          <w:sz w:val="24"/>
          <w:szCs w:val="24"/>
        </w:rPr>
        <w:t>i</w:t>
      </w:r>
      <w:r>
        <w:rPr>
          <w:b/>
          <w:spacing w:val="1"/>
          <w:sz w:val="24"/>
          <w:szCs w:val="24"/>
        </w:rPr>
        <w:t>qu</w:t>
      </w:r>
      <w:r>
        <w:rPr>
          <w:b/>
          <w:spacing w:val="-1"/>
          <w:sz w:val="24"/>
          <w:szCs w:val="24"/>
        </w:rPr>
        <w:t>e</w:t>
      </w:r>
      <w:r>
        <w:rPr>
          <w:b/>
          <w:sz w:val="24"/>
          <w:szCs w:val="24"/>
        </w:rPr>
        <w:t>s U</w:t>
      </w:r>
      <w:r>
        <w:rPr>
          <w:b/>
          <w:spacing w:val="-3"/>
          <w:sz w:val="24"/>
          <w:szCs w:val="24"/>
        </w:rPr>
        <w:t>s</w:t>
      </w:r>
      <w:r>
        <w:rPr>
          <w:b/>
          <w:sz w:val="24"/>
          <w:szCs w:val="24"/>
        </w:rPr>
        <w:t>i</w:t>
      </w:r>
      <w:r>
        <w:rPr>
          <w:b/>
          <w:spacing w:val="1"/>
          <w:sz w:val="24"/>
          <w:szCs w:val="24"/>
        </w:rPr>
        <w:t>n</w:t>
      </w:r>
      <w:r>
        <w:rPr>
          <w:b/>
          <w:sz w:val="24"/>
          <w:szCs w:val="24"/>
        </w:rPr>
        <w:t>g</w:t>
      </w:r>
      <w:r>
        <w:rPr>
          <w:b/>
          <w:spacing w:val="2"/>
          <w:sz w:val="24"/>
          <w:szCs w:val="24"/>
        </w:rPr>
        <w:t xml:space="preserve"> </w:t>
      </w:r>
      <w:r>
        <w:rPr>
          <w:b/>
          <w:spacing w:val="4"/>
          <w:sz w:val="24"/>
          <w:szCs w:val="24"/>
        </w:rPr>
        <w:t>M</w:t>
      </w:r>
      <w:r>
        <w:rPr>
          <w:b/>
          <w:sz w:val="24"/>
          <w:szCs w:val="24"/>
        </w:rPr>
        <w:t>ag</w:t>
      </w:r>
      <w:r>
        <w:rPr>
          <w:b/>
          <w:spacing w:val="1"/>
          <w:sz w:val="24"/>
          <w:szCs w:val="24"/>
        </w:rPr>
        <w:t>n</w:t>
      </w:r>
      <w:r>
        <w:rPr>
          <w:b/>
          <w:spacing w:val="-1"/>
          <w:sz w:val="24"/>
          <w:szCs w:val="24"/>
        </w:rPr>
        <w:t>e</w:t>
      </w:r>
      <w:r>
        <w:rPr>
          <w:b/>
          <w:spacing w:val="1"/>
          <w:sz w:val="24"/>
          <w:szCs w:val="24"/>
        </w:rPr>
        <w:t>t</w:t>
      </w:r>
      <w:r>
        <w:rPr>
          <w:b/>
          <w:sz w:val="24"/>
          <w:szCs w:val="24"/>
        </w:rPr>
        <w:t>ic</w:t>
      </w:r>
      <w:r>
        <w:rPr>
          <w:b/>
          <w:spacing w:val="2"/>
          <w:sz w:val="24"/>
          <w:szCs w:val="24"/>
        </w:rPr>
        <w:t xml:space="preserve"> </w:t>
      </w:r>
      <w:r>
        <w:rPr>
          <w:b/>
          <w:sz w:val="24"/>
          <w:szCs w:val="24"/>
        </w:rPr>
        <w:t>R</w:t>
      </w:r>
      <w:r>
        <w:rPr>
          <w:b/>
          <w:spacing w:val="-1"/>
          <w:sz w:val="24"/>
          <w:szCs w:val="24"/>
        </w:rPr>
        <w:t>e</w:t>
      </w:r>
      <w:r>
        <w:rPr>
          <w:b/>
          <w:spacing w:val="-2"/>
          <w:sz w:val="24"/>
          <w:szCs w:val="24"/>
        </w:rPr>
        <w:t>s</w:t>
      </w:r>
      <w:r>
        <w:rPr>
          <w:b/>
          <w:sz w:val="24"/>
          <w:szCs w:val="24"/>
        </w:rPr>
        <w:t>o</w:t>
      </w:r>
      <w:r>
        <w:rPr>
          <w:b/>
          <w:spacing w:val="1"/>
          <w:sz w:val="24"/>
          <w:szCs w:val="24"/>
        </w:rPr>
        <w:t>n</w:t>
      </w:r>
      <w:r>
        <w:rPr>
          <w:b/>
          <w:sz w:val="24"/>
          <w:szCs w:val="24"/>
        </w:rPr>
        <w:t>a</w:t>
      </w:r>
      <w:r>
        <w:rPr>
          <w:b/>
          <w:spacing w:val="1"/>
          <w:sz w:val="24"/>
          <w:szCs w:val="24"/>
        </w:rPr>
        <w:t>n</w:t>
      </w:r>
      <w:r>
        <w:rPr>
          <w:b/>
          <w:spacing w:val="-1"/>
          <w:sz w:val="24"/>
          <w:szCs w:val="24"/>
        </w:rPr>
        <w:t>c</w:t>
      </w:r>
      <w:r>
        <w:rPr>
          <w:b/>
          <w:sz w:val="24"/>
          <w:szCs w:val="24"/>
        </w:rPr>
        <w:t>e</w:t>
      </w:r>
    </w:p>
    <w:p w14:paraId="5D625893" w14:textId="77777777" w:rsidR="00433F0F" w:rsidRDefault="00433F0F">
      <w:pPr>
        <w:spacing w:before="7" w:line="120" w:lineRule="exact"/>
        <w:rPr>
          <w:sz w:val="13"/>
          <w:szCs w:val="13"/>
        </w:rPr>
      </w:pPr>
    </w:p>
    <w:p w14:paraId="20ECE6BB" w14:textId="77777777" w:rsidR="00433F0F" w:rsidRDefault="008B01BA">
      <w:pPr>
        <w:ind w:left="1230"/>
        <w:rPr>
          <w:sz w:val="24"/>
          <w:szCs w:val="24"/>
        </w:rPr>
      </w:pPr>
      <w:r>
        <w:rPr>
          <w:b/>
          <w:spacing w:val="-2"/>
          <w:sz w:val="24"/>
          <w:szCs w:val="24"/>
        </w:rPr>
        <w:t>I</w:t>
      </w:r>
      <w:r>
        <w:rPr>
          <w:b/>
          <w:spacing w:val="-3"/>
          <w:sz w:val="24"/>
          <w:szCs w:val="24"/>
        </w:rPr>
        <w:t>m</w:t>
      </w:r>
      <w:r>
        <w:rPr>
          <w:b/>
          <w:sz w:val="24"/>
          <w:szCs w:val="24"/>
        </w:rPr>
        <w:t>ag</w:t>
      </w:r>
      <w:r>
        <w:rPr>
          <w:b/>
          <w:spacing w:val="4"/>
          <w:sz w:val="24"/>
          <w:szCs w:val="24"/>
        </w:rPr>
        <w:t>e</w:t>
      </w:r>
      <w:r>
        <w:rPr>
          <w:b/>
          <w:sz w:val="24"/>
          <w:szCs w:val="24"/>
        </w:rPr>
        <w:t>s</w:t>
      </w:r>
    </w:p>
    <w:p w14:paraId="3B5C59EB" w14:textId="77777777" w:rsidR="00433F0F" w:rsidRDefault="00433F0F">
      <w:pPr>
        <w:spacing w:before="2" w:line="160" w:lineRule="exact"/>
        <w:rPr>
          <w:sz w:val="17"/>
          <w:szCs w:val="17"/>
        </w:rPr>
      </w:pPr>
    </w:p>
    <w:p w14:paraId="60F258DF" w14:textId="77777777" w:rsidR="00433F0F" w:rsidRDefault="00433F0F">
      <w:pPr>
        <w:spacing w:line="200" w:lineRule="exact"/>
      </w:pPr>
    </w:p>
    <w:p w14:paraId="4C484E4F" w14:textId="77777777" w:rsidR="00433F0F" w:rsidRDefault="008B01BA">
      <w:pPr>
        <w:spacing w:line="360" w:lineRule="auto"/>
        <w:ind w:left="447" w:right="72"/>
        <w:jc w:val="both"/>
        <w:rPr>
          <w:sz w:val="24"/>
          <w:szCs w:val="24"/>
        </w:rPr>
        <w:sectPr w:rsidR="00433F0F">
          <w:headerReference w:type="default" r:id="rId48"/>
          <w:footerReference w:type="default" r:id="rId49"/>
          <w:pgSz w:w="11920" w:h="16840"/>
          <w:pgMar w:top="1360" w:right="1320" w:bottom="280" w:left="1680" w:header="0" w:footer="947" w:gutter="0"/>
          <w:pgNumType w:start="15"/>
          <w:cols w:space="720"/>
        </w:sectPr>
      </w:pPr>
      <w:r>
        <w:rPr>
          <w:spacing w:val="2"/>
          <w:sz w:val="24"/>
          <w:szCs w:val="24"/>
        </w:rPr>
        <w:t>T</w:t>
      </w:r>
      <w:r>
        <w:rPr>
          <w:spacing w:val="-5"/>
          <w:sz w:val="24"/>
          <w:szCs w:val="24"/>
        </w:rPr>
        <w:t>h</w:t>
      </w:r>
      <w:r>
        <w:rPr>
          <w:sz w:val="24"/>
          <w:szCs w:val="24"/>
        </w:rPr>
        <w:t>e</w:t>
      </w:r>
      <w:r>
        <w:rPr>
          <w:spacing w:val="14"/>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tu</w:t>
      </w:r>
      <w:r>
        <w:rPr>
          <w:spacing w:val="-9"/>
          <w:sz w:val="24"/>
          <w:szCs w:val="24"/>
        </w:rPr>
        <w:t>m</w:t>
      </w:r>
      <w:r>
        <w:rPr>
          <w:spacing w:val="5"/>
          <w:sz w:val="24"/>
          <w:szCs w:val="24"/>
        </w:rPr>
        <w:t>o</w:t>
      </w:r>
      <w:r>
        <w:rPr>
          <w:sz w:val="24"/>
          <w:szCs w:val="24"/>
        </w:rPr>
        <w:t>r</w:t>
      </w:r>
      <w:r>
        <w:rPr>
          <w:spacing w:val="11"/>
          <w:sz w:val="24"/>
          <w:szCs w:val="24"/>
        </w:rPr>
        <w:t xml:space="preserve"> </w:t>
      </w:r>
      <w:r>
        <w:rPr>
          <w:spacing w:val="-4"/>
          <w:sz w:val="24"/>
          <w:szCs w:val="24"/>
        </w:rPr>
        <w:t>i</w:t>
      </w:r>
      <w:r>
        <w:rPr>
          <w:sz w:val="24"/>
          <w:szCs w:val="24"/>
        </w:rPr>
        <w:t>s</w:t>
      </w:r>
      <w:r>
        <w:rPr>
          <w:spacing w:val="8"/>
          <w:sz w:val="24"/>
          <w:szCs w:val="24"/>
        </w:rPr>
        <w:t xml:space="preserve"> </w:t>
      </w:r>
      <w:r>
        <w:rPr>
          <w:spacing w:val="4"/>
          <w:sz w:val="24"/>
          <w:szCs w:val="24"/>
        </w:rPr>
        <w:t>a</w:t>
      </w:r>
      <w:r>
        <w:rPr>
          <w:sz w:val="24"/>
          <w:szCs w:val="24"/>
        </w:rPr>
        <w:t>n</w:t>
      </w:r>
      <w:r>
        <w:rPr>
          <w:spacing w:val="5"/>
          <w:sz w:val="24"/>
          <w:szCs w:val="24"/>
        </w:rPr>
        <w:t xml:space="preserve"> </w:t>
      </w:r>
      <w:r>
        <w:rPr>
          <w:spacing w:val="4"/>
          <w:sz w:val="24"/>
          <w:szCs w:val="24"/>
        </w:rPr>
        <w:t>ab</w:t>
      </w:r>
      <w:r>
        <w:rPr>
          <w:spacing w:val="-5"/>
          <w:sz w:val="24"/>
          <w:szCs w:val="24"/>
        </w:rPr>
        <w:t>n</w:t>
      </w:r>
      <w:r>
        <w:rPr>
          <w:spacing w:val="5"/>
          <w:sz w:val="24"/>
          <w:szCs w:val="24"/>
        </w:rPr>
        <w:t>o</w:t>
      </w:r>
      <w:r>
        <w:rPr>
          <w:spacing w:val="1"/>
          <w:sz w:val="24"/>
          <w:szCs w:val="24"/>
        </w:rPr>
        <w:t>r</w:t>
      </w:r>
      <w:r>
        <w:rPr>
          <w:spacing w:val="-9"/>
          <w:sz w:val="24"/>
          <w:szCs w:val="24"/>
        </w:rPr>
        <w:t>m</w:t>
      </w:r>
      <w:r>
        <w:rPr>
          <w:spacing w:val="4"/>
          <w:sz w:val="24"/>
          <w:szCs w:val="24"/>
        </w:rPr>
        <w:t>a</w:t>
      </w:r>
      <w:r>
        <w:rPr>
          <w:sz w:val="24"/>
          <w:szCs w:val="24"/>
        </w:rPr>
        <w:t>l</w:t>
      </w:r>
      <w:r>
        <w:rPr>
          <w:spacing w:val="5"/>
          <w:sz w:val="24"/>
          <w:szCs w:val="24"/>
        </w:rPr>
        <w:t xml:space="preserve"> </w:t>
      </w:r>
      <w:r>
        <w:rPr>
          <w:sz w:val="24"/>
          <w:szCs w:val="24"/>
        </w:rPr>
        <w:t>g</w:t>
      </w:r>
      <w:r>
        <w:rPr>
          <w:spacing w:val="1"/>
          <w:sz w:val="24"/>
          <w:szCs w:val="24"/>
        </w:rPr>
        <w:t>r</w:t>
      </w:r>
      <w:r>
        <w:rPr>
          <w:spacing w:val="5"/>
          <w:sz w:val="24"/>
          <w:szCs w:val="24"/>
        </w:rPr>
        <w:t>o</w:t>
      </w:r>
      <w:r>
        <w:rPr>
          <w:sz w:val="24"/>
          <w:szCs w:val="24"/>
        </w:rPr>
        <w:t>w</w:t>
      </w:r>
      <w:r>
        <w:rPr>
          <w:spacing w:val="5"/>
          <w:sz w:val="24"/>
          <w:szCs w:val="24"/>
        </w:rPr>
        <w:t>t</w:t>
      </w:r>
      <w:r>
        <w:rPr>
          <w:sz w:val="24"/>
          <w:szCs w:val="24"/>
        </w:rPr>
        <w:t xml:space="preserve">h </w:t>
      </w:r>
      <w:r>
        <w:rPr>
          <w:spacing w:val="5"/>
          <w:sz w:val="24"/>
          <w:szCs w:val="24"/>
        </w:rPr>
        <w:t>o</w:t>
      </w:r>
      <w:r>
        <w:rPr>
          <w:sz w:val="24"/>
          <w:szCs w:val="24"/>
        </w:rPr>
        <w:t>f</w:t>
      </w:r>
      <w:r>
        <w:rPr>
          <w:spacing w:val="2"/>
          <w:sz w:val="24"/>
          <w:szCs w:val="24"/>
        </w:rPr>
        <w:t xml:space="preserve"> </w:t>
      </w:r>
      <w:r>
        <w:rPr>
          <w:spacing w:val="-1"/>
          <w:sz w:val="24"/>
          <w:szCs w:val="24"/>
        </w:rPr>
        <w:t>c</w:t>
      </w:r>
      <w:r>
        <w:rPr>
          <w:spacing w:val="4"/>
          <w:sz w:val="24"/>
          <w:szCs w:val="24"/>
        </w:rPr>
        <w:t>e</w:t>
      </w:r>
      <w:r>
        <w:rPr>
          <w:sz w:val="24"/>
          <w:szCs w:val="24"/>
        </w:rPr>
        <w:t>l</w:t>
      </w:r>
      <w:r>
        <w:rPr>
          <w:spacing w:val="-4"/>
          <w:sz w:val="24"/>
          <w:szCs w:val="24"/>
        </w:rPr>
        <w:t>l</w:t>
      </w:r>
      <w:r>
        <w:rPr>
          <w:sz w:val="24"/>
          <w:szCs w:val="24"/>
        </w:rPr>
        <w:t>s</w:t>
      </w:r>
      <w:r>
        <w:rPr>
          <w:spacing w:val="12"/>
          <w:sz w:val="24"/>
          <w:szCs w:val="24"/>
        </w:rPr>
        <w:t xml:space="preserve"> </w:t>
      </w:r>
      <w:r>
        <w:rPr>
          <w:spacing w:val="-4"/>
          <w:sz w:val="24"/>
          <w:szCs w:val="24"/>
        </w:rPr>
        <w:t>i</w:t>
      </w:r>
      <w:r>
        <w:rPr>
          <w:spacing w:val="5"/>
          <w:sz w:val="24"/>
          <w:szCs w:val="24"/>
        </w:rPr>
        <w:t>n</w:t>
      </w:r>
      <w:r>
        <w:rPr>
          <w:spacing w:val="2"/>
          <w:sz w:val="24"/>
          <w:szCs w:val="24"/>
        </w:rPr>
        <w:t>s</w:t>
      </w:r>
      <w:r>
        <w:rPr>
          <w:spacing w:val="-9"/>
          <w:sz w:val="24"/>
          <w:szCs w:val="24"/>
        </w:rPr>
        <w:t>i</w:t>
      </w:r>
      <w:r>
        <w:rPr>
          <w:spacing w:val="5"/>
          <w:sz w:val="24"/>
          <w:szCs w:val="24"/>
        </w:rPr>
        <w:t>d</w:t>
      </w:r>
      <w:r>
        <w:rPr>
          <w:sz w:val="24"/>
          <w:szCs w:val="24"/>
        </w:rPr>
        <w:t>e</w:t>
      </w:r>
      <w:r>
        <w:rPr>
          <w:spacing w:val="9"/>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2"/>
          <w:sz w:val="24"/>
          <w:szCs w:val="24"/>
        </w:rPr>
        <w:t>s</w:t>
      </w:r>
      <w:r>
        <w:rPr>
          <w:sz w:val="24"/>
          <w:szCs w:val="24"/>
        </w:rPr>
        <w:t>k</w:t>
      </w:r>
      <w:r>
        <w:rPr>
          <w:spacing w:val="5"/>
          <w:sz w:val="24"/>
          <w:szCs w:val="24"/>
        </w:rPr>
        <w:t>u</w:t>
      </w:r>
      <w:r>
        <w:rPr>
          <w:spacing w:val="-4"/>
          <w:sz w:val="24"/>
          <w:szCs w:val="24"/>
        </w:rPr>
        <w:t>l</w:t>
      </w:r>
      <w:r>
        <w:rPr>
          <w:sz w:val="24"/>
          <w:szCs w:val="24"/>
        </w:rPr>
        <w:t>l</w:t>
      </w:r>
      <w:r>
        <w:rPr>
          <w:spacing w:val="5"/>
          <w:sz w:val="24"/>
          <w:szCs w:val="24"/>
        </w:rPr>
        <w:t xml:space="preserve"> </w:t>
      </w:r>
      <w:r>
        <w:rPr>
          <w:spacing w:val="4"/>
          <w:sz w:val="24"/>
          <w:szCs w:val="24"/>
        </w:rPr>
        <w:t>w</w:t>
      </w:r>
      <w:r>
        <w:rPr>
          <w:sz w:val="24"/>
          <w:szCs w:val="24"/>
        </w:rPr>
        <w:t>h</w:t>
      </w:r>
      <w:r>
        <w:rPr>
          <w:spacing w:val="-4"/>
          <w:sz w:val="24"/>
          <w:szCs w:val="24"/>
        </w:rPr>
        <w:t>i</w:t>
      </w:r>
      <w:r>
        <w:rPr>
          <w:spacing w:val="4"/>
          <w:sz w:val="24"/>
          <w:szCs w:val="24"/>
        </w:rPr>
        <w:t>c</w:t>
      </w:r>
      <w:r>
        <w:rPr>
          <w:sz w:val="24"/>
          <w:szCs w:val="24"/>
        </w:rPr>
        <w:t>h</w:t>
      </w:r>
      <w:r>
        <w:rPr>
          <w:spacing w:val="5"/>
          <w:sz w:val="24"/>
          <w:szCs w:val="24"/>
        </w:rPr>
        <w:t xml:space="preserve"> </w:t>
      </w:r>
      <w:r>
        <w:rPr>
          <w:spacing w:val="4"/>
          <w:sz w:val="24"/>
          <w:szCs w:val="24"/>
        </w:rPr>
        <w:t>c</w:t>
      </w:r>
      <w:r>
        <w:rPr>
          <w:spacing w:val="-1"/>
          <w:sz w:val="24"/>
          <w:szCs w:val="24"/>
        </w:rPr>
        <w:t>a</w:t>
      </w:r>
      <w:r>
        <w:rPr>
          <w:sz w:val="24"/>
          <w:szCs w:val="24"/>
        </w:rPr>
        <w:t>u</w:t>
      </w:r>
      <w:r>
        <w:rPr>
          <w:spacing w:val="-2"/>
          <w:sz w:val="24"/>
          <w:szCs w:val="24"/>
        </w:rPr>
        <w:t>s</w:t>
      </w:r>
      <w:r>
        <w:rPr>
          <w:spacing w:val="4"/>
          <w:sz w:val="24"/>
          <w:szCs w:val="24"/>
        </w:rPr>
        <w:t>e</w:t>
      </w:r>
      <w:r>
        <w:rPr>
          <w:sz w:val="24"/>
          <w:szCs w:val="24"/>
        </w:rPr>
        <w:t>s</w:t>
      </w:r>
      <w:r>
        <w:rPr>
          <w:spacing w:val="8"/>
          <w:sz w:val="24"/>
          <w:szCs w:val="24"/>
        </w:rPr>
        <w:t xml:space="preserve"> </w:t>
      </w:r>
      <w:r>
        <w:rPr>
          <w:sz w:val="24"/>
          <w:szCs w:val="24"/>
        </w:rPr>
        <w:t>d</w:t>
      </w:r>
      <w:r>
        <w:rPr>
          <w:spacing w:val="4"/>
          <w:sz w:val="24"/>
          <w:szCs w:val="24"/>
        </w:rPr>
        <w:t>a</w:t>
      </w:r>
      <w:r>
        <w:rPr>
          <w:spacing w:val="-4"/>
          <w:sz w:val="24"/>
          <w:szCs w:val="24"/>
        </w:rPr>
        <w:t>m</w:t>
      </w:r>
      <w:r>
        <w:rPr>
          <w:spacing w:val="-1"/>
          <w:sz w:val="24"/>
          <w:szCs w:val="24"/>
        </w:rPr>
        <w:t>a</w:t>
      </w:r>
      <w:r>
        <w:rPr>
          <w:spacing w:val="5"/>
          <w:sz w:val="24"/>
          <w:szCs w:val="24"/>
        </w:rPr>
        <w:t>g</w:t>
      </w:r>
      <w:r>
        <w:rPr>
          <w:sz w:val="24"/>
          <w:szCs w:val="24"/>
        </w:rPr>
        <w:t>e to</w:t>
      </w:r>
      <w:r>
        <w:rPr>
          <w:spacing w:val="1"/>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z w:val="24"/>
          <w:szCs w:val="24"/>
        </w:rPr>
        <w:t>o</w:t>
      </w:r>
      <w:r>
        <w:rPr>
          <w:spacing w:val="5"/>
          <w:sz w:val="24"/>
          <w:szCs w:val="24"/>
        </w:rPr>
        <w:t>t</w:t>
      </w:r>
      <w:r>
        <w:rPr>
          <w:spacing w:val="-5"/>
          <w:sz w:val="24"/>
          <w:szCs w:val="24"/>
        </w:rPr>
        <w:t>h</w:t>
      </w:r>
      <w:r>
        <w:rPr>
          <w:spacing w:val="-1"/>
          <w:sz w:val="24"/>
          <w:szCs w:val="24"/>
        </w:rPr>
        <w:t>e</w:t>
      </w:r>
      <w:r>
        <w:rPr>
          <w:sz w:val="24"/>
          <w:szCs w:val="24"/>
        </w:rPr>
        <w:t>r</w:t>
      </w:r>
      <w:r>
        <w:rPr>
          <w:spacing w:val="6"/>
          <w:sz w:val="24"/>
          <w:szCs w:val="24"/>
        </w:rPr>
        <w:t xml:space="preserve"> </w:t>
      </w:r>
      <w:r>
        <w:rPr>
          <w:spacing w:val="-1"/>
          <w:sz w:val="24"/>
          <w:szCs w:val="24"/>
        </w:rPr>
        <w:t>ce</w:t>
      </w:r>
      <w:r>
        <w:rPr>
          <w:spacing w:val="-4"/>
          <w:sz w:val="24"/>
          <w:szCs w:val="24"/>
        </w:rPr>
        <w:t>ll</w:t>
      </w:r>
      <w:r>
        <w:rPr>
          <w:sz w:val="24"/>
          <w:szCs w:val="24"/>
        </w:rPr>
        <w:t>s</w:t>
      </w:r>
      <w:r>
        <w:rPr>
          <w:spacing w:val="8"/>
          <w:sz w:val="24"/>
          <w:szCs w:val="24"/>
        </w:rPr>
        <w:t xml:space="preserve"> </w:t>
      </w:r>
      <w:r>
        <w:rPr>
          <w:spacing w:val="-5"/>
          <w:sz w:val="24"/>
          <w:szCs w:val="24"/>
        </w:rPr>
        <w:t>n</w:t>
      </w:r>
      <w:r>
        <w:rPr>
          <w:spacing w:val="-1"/>
          <w:sz w:val="24"/>
          <w:szCs w:val="24"/>
        </w:rPr>
        <w:t>ec</w:t>
      </w:r>
      <w:r>
        <w:rPr>
          <w:spacing w:val="4"/>
          <w:sz w:val="24"/>
          <w:szCs w:val="24"/>
        </w:rPr>
        <w:t>e</w:t>
      </w:r>
      <w:r>
        <w:rPr>
          <w:spacing w:val="-2"/>
          <w:sz w:val="24"/>
          <w:szCs w:val="24"/>
        </w:rPr>
        <w:t>s</w:t>
      </w:r>
      <w:r>
        <w:rPr>
          <w:spacing w:val="2"/>
          <w:sz w:val="24"/>
          <w:szCs w:val="24"/>
        </w:rPr>
        <w:t>s</w:t>
      </w:r>
      <w:r>
        <w:rPr>
          <w:spacing w:val="-1"/>
          <w:sz w:val="24"/>
          <w:szCs w:val="24"/>
        </w:rPr>
        <w:t>a</w:t>
      </w:r>
      <w:r>
        <w:rPr>
          <w:spacing w:val="6"/>
          <w:sz w:val="24"/>
          <w:szCs w:val="24"/>
        </w:rPr>
        <w:t>r</w:t>
      </w:r>
      <w:r>
        <w:rPr>
          <w:sz w:val="24"/>
          <w:szCs w:val="24"/>
        </w:rPr>
        <w:t xml:space="preserve">y </w:t>
      </w:r>
      <w:r>
        <w:rPr>
          <w:spacing w:val="-8"/>
          <w:sz w:val="24"/>
          <w:szCs w:val="24"/>
        </w:rPr>
        <w:t>f</w:t>
      </w:r>
      <w:r>
        <w:rPr>
          <w:spacing w:val="5"/>
          <w:sz w:val="24"/>
          <w:szCs w:val="24"/>
        </w:rPr>
        <w:t>o</w:t>
      </w:r>
      <w:r>
        <w:rPr>
          <w:sz w:val="24"/>
          <w:szCs w:val="24"/>
        </w:rPr>
        <w:t>r</w:t>
      </w:r>
      <w:r>
        <w:rPr>
          <w:spacing w:val="6"/>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n</w:t>
      </w:r>
      <w:r>
        <w:rPr>
          <w:spacing w:val="-4"/>
          <w:sz w:val="24"/>
          <w:szCs w:val="24"/>
        </w:rPr>
        <w:t>i</w:t>
      </w:r>
      <w:r>
        <w:rPr>
          <w:sz w:val="24"/>
          <w:szCs w:val="24"/>
        </w:rPr>
        <w:t>ng</w:t>
      </w:r>
      <w:r>
        <w:rPr>
          <w:spacing w:val="5"/>
          <w:sz w:val="24"/>
          <w:szCs w:val="24"/>
        </w:rPr>
        <w:t xml:space="preserve"> </w:t>
      </w:r>
      <w:r>
        <w:rPr>
          <w:spacing w:val="-5"/>
          <w:sz w:val="24"/>
          <w:szCs w:val="24"/>
        </w:rPr>
        <w:t>h</w:t>
      </w:r>
      <w:r>
        <w:rPr>
          <w:spacing w:val="5"/>
          <w:sz w:val="24"/>
          <w:szCs w:val="24"/>
        </w:rPr>
        <w:t>u</w:t>
      </w:r>
      <w:r>
        <w:rPr>
          <w:spacing w:val="-4"/>
          <w:sz w:val="24"/>
          <w:szCs w:val="24"/>
        </w:rPr>
        <w:t>m</w:t>
      </w:r>
      <w:r>
        <w:rPr>
          <w:spacing w:val="4"/>
          <w:sz w:val="24"/>
          <w:szCs w:val="24"/>
        </w:rPr>
        <w:t>a</w:t>
      </w:r>
      <w:r>
        <w:rPr>
          <w:sz w:val="24"/>
          <w:szCs w:val="24"/>
        </w:rPr>
        <w:t xml:space="preserve">n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6"/>
          <w:sz w:val="24"/>
          <w:szCs w:val="24"/>
        </w:rPr>
        <w:t xml:space="preserve"> </w:t>
      </w:r>
      <w:r>
        <w:rPr>
          <w:sz w:val="24"/>
          <w:szCs w:val="24"/>
        </w:rPr>
        <w:t>d</w:t>
      </w:r>
      <w:r>
        <w:rPr>
          <w:spacing w:val="-6"/>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pacing w:val="-9"/>
          <w:sz w:val="24"/>
          <w:szCs w:val="24"/>
        </w:rPr>
        <w:t>i</w:t>
      </w:r>
      <w:r>
        <w:rPr>
          <w:sz w:val="24"/>
          <w:szCs w:val="24"/>
        </w:rPr>
        <w:t>s</w:t>
      </w:r>
      <w:r>
        <w:rPr>
          <w:spacing w:val="8"/>
          <w:sz w:val="24"/>
          <w:szCs w:val="24"/>
        </w:rPr>
        <w:t xml:space="preserve"> </w:t>
      </w:r>
      <w:r>
        <w:rPr>
          <w:sz w:val="24"/>
          <w:szCs w:val="24"/>
        </w:rPr>
        <w:t xml:space="preserve">a </w:t>
      </w:r>
      <w:r>
        <w:rPr>
          <w:spacing w:val="-1"/>
          <w:sz w:val="24"/>
          <w:szCs w:val="24"/>
        </w:rPr>
        <w:t>c</w:t>
      </w:r>
      <w:r>
        <w:rPr>
          <w:spacing w:val="-5"/>
          <w:sz w:val="24"/>
          <w:szCs w:val="24"/>
        </w:rPr>
        <w:t>h</w:t>
      </w:r>
      <w:r>
        <w:rPr>
          <w:spacing w:val="4"/>
          <w:sz w:val="24"/>
          <w:szCs w:val="24"/>
        </w:rPr>
        <w:t>a</w:t>
      </w:r>
      <w:r>
        <w:rPr>
          <w:sz w:val="24"/>
          <w:szCs w:val="24"/>
        </w:rPr>
        <w:t>l</w:t>
      </w:r>
      <w:r>
        <w:rPr>
          <w:spacing w:val="-4"/>
          <w:sz w:val="24"/>
          <w:szCs w:val="24"/>
        </w:rPr>
        <w:t>l</w:t>
      </w:r>
      <w:r>
        <w:rPr>
          <w:spacing w:val="4"/>
          <w:sz w:val="24"/>
          <w:szCs w:val="24"/>
        </w:rPr>
        <w:t>e</w:t>
      </w:r>
      <w:r>
        <w:rPr>
          <w:spacing w:val="-5"/>
          <w:sz w:val="24"/>
          <w:szCs w:val="24"/>
        </w:rPr>
        <w:t>n</w:t>
      </w:r>
      <w:r>
        <w:rPr>
          <w:spacing w:val="5"/>
          <w:sz w:val="24"/>
          <w:szCs w:val="24"/>
        </w:rPr>
        <w:t>g</w:t>
      </w:r>
      <w:r>
        <w:rPr>
          <w:spacing w:val="-4"/>
          <w:sz w:val="24"/>
          <w:szCs w:val="24"/>
        </w:rPr>
        <w:t>i</w:t>
      </w:r>
      <w:r>
        <w:rPr>
          <w:sz w:val="24"/>
          <w:szCs w:val="24"/>
        </w:rPr>
        <w:t xml:space="preserve">ng </w:t>
      </w:r>
      <w:r>
        <w:rPr>
          <w:spacing w:val="8"/>
          <w:sz w:val="24"/>
          <w:szCs w:val="24"/>
        </w:rPr>
        <w:t xml:space="preserve"> </w:t>
      </w:r>
      <w:r>
        <w:rPr>
          <w:spacing w:val="5"/>
          <w:sz w:val="24"/>
          <w:szCs w:val="24"/>
        </w:rPr>
        <w:t>t</w:t>
      </w:r>
      <w:r>
        <w:rPr>
          <w:spacing w:val="-1"/>
          <w:sz w:val="24"/>
          <w:szCs w:val="24"/>
        </w:rPr>
        <w:t>a</w:t>
      </w:r>
      <w:r>
        <w:rPr>
          <w:spacing w:val="-2"/>
          <w:sz w:val="24"/>
          <w:szCs w:val="24"/>
        </w:rPr>
        <w:t>s</w:t>
      </w:r>
      <w:r>
        <w:rPr>
          <w:sz w:val="24"/>
          <w:szCs w:val="24"/>
        </w:rPr>
        <w:t xml:space="preserve">k </w:t>
      </w:r>
      <w:r>
        <w:rPr>
          <w:spacing w:val="8"/>
          <w:sz w:val="24"/>
          <w:szCs w:val="24"/>
        </w:rPr>
        <w:t xml:space="preserve"> </w:t>
      </w:r>
      <w:r>
        <w:rPr>
          <w:sz w:val="24"/>
          <w:szCs w:val="24"/>
        </w:rPr>
        <w:t>due</w:t>
      </w:r>
      <w:r>
        <w:rPr>
          <w:spacing w:val="58"/>
          <w:sz w:val="24"/>
          <w:szCs w:val="24"/>
        </w:rPr>
        <w:t xml:space="preserve"> </w:t>
      </w:r>
      <w:r>
        <w:rPr>
          <w:sz w:val="24"/>
          <w:szCs w:val="24"/>
        </w:rPr>
        <w:t xml:space="preserve">to </w:t>
      </w:r>
      <w:r>
        <w:rPr>
          <w:spacing w:val="9"/>
          <w:sz w:val="24"/>
          <w:szCs w:val="24"/>
        </w:rPr>
        <w:t xml:space="preserve"> </w:t>
      </w:r>
      <w:r>
        <w:rPr>
          <w:spacing w:val="5"/>
          <w:sz w:val="24"/>
          <w:szCs w:val="24"/>
        </w:rPr>
        <w:t>t</w:t>
      </w:r>
      <w:r>
        <w:rPr>
          <w:spacing w:val="-5"/>
          <w:sz w:val="24"/>
          <w:szCs w:val="24"/>
        </w:rPr>
        <w:t>h</w:t>
      </w:r>
      <w:r>
        <w:rPr>
          <w:sz w:val="24"/>
          <w:szCs w:val="24"/>
        </w:rPr>
        <w:t xml:space="preserve">e </w:t>
      </w:r>
      <w:r>
        <w:rPr>
          <w:spacing w:val="7"/>
          <w:sz w:val="24"/>
          <w:szCs w:val="24"/>
        </w:rPr>
        <w:t xml:space="preserve"> </w:t>
      </w:r>
      <w:r>
        <w:rPr>
          <w:spacing w:val="-6"/>
          <w:sz w:val="24"/>
          <w:szCs w:val="24"/>
        </w:rPr>
        <w:t>c</w:t>
      </w:r>
      <w:r>
        <w:rPr>
          <w:spacing w:val="5"/>
          <w:sz w:val="24"/>
          <w:szCs w:val="24"/>
        </w:rPr>
        <w:t>o</w:t>
      </w:r>
      <w:r>
        <w:rPr>
          <w:spacing w:val="-9"/>
          <w:sz w:val="24"/>
          <w:szCs w:val="24"/>
        </w:rPr>
        <w:t>m</w:t>
      </w:r>
      <w:r>
        <w:rPr>
          <w:spacing w:val="5"/>
          <w:sz w:val="24"/>
          <w:szCs w:val="24"/>
        </w:rPr>
        <w:t>p</w:t>
      </w:r>
      <w:r>
        <w:rPr>
          <w:spacing w:val="-4"/>
          <w:sz w:val="24"/>
          <w:szCs w:val="24"/>
        </w:rPr>
        <w:t>l</w:t>
      </w:r>
      <w:r>
        <w:rPr>
          <w:spacing w:val="4"/>
          <w:sz w:val="24"/>
          <w:szCs w:val="24"/>
        </w:rPr>
        <w:t>e</w:t>
      </w:r>
      <w:r>
        <w:rPr>
          <w:sz w:val="24"/>
          <w:szCs w:val="24"/>
        </w:rPr>
        <w:t xml:space="preserve">x </w:t>
      </w:r>
      <w:r>
        <w:rPr>
          <w:spacing w:val="4"/>
          <w:sz w:val="24"/>
          <w:szCs w:val="24"/>
        </w:rPr>
        <w:t xml:space="preserve"> </w:t>
      </w:r>
      <w:r>
        <w:rPr>
          <w:spacing w:val="-2"/>
          <w:sz w:val="24"/>
          <w:szCs w:val="24"/>
        </w:rPr>
        <w:t>s</w:t>
      </w:r>
      <w:r>
        <w:rPr>
          <w:spacing w:val="5"/>
          <w:sz w:val="24"/>
          <w:szCs w:val="24"/>
        </w:rPr>
        <w:t>t</w:t>
      </w:r>
      <w:r>
        <w:rPr>
          <w:spacing w:val="1"/>
          <w:sz w:val="24"/>
          <w:szCs w:val="24"/>
        </w:rPr>
        <w:t>r</w:t>
      </w:r>
      <w:r>
        <w:rPr>
          <w:sz w:val="24"/>
          <w:szCs w:val="24"/>
        </w:rPr>
        <w:t>u</w:t>
      </w:r>
      <w:r>
        <w:rPr>
          <w:spacing w:val="-6"/>
          <w:sz w:val="24"/>
          <w:szCs w:val="24"/>
        </w:rPr>
        <w:t>c</w:t>
      </w:r>
      <w:r>
        <w:rPr>
          <w:spacing w:val="5"/>
          <w:sz w:val="24"/>
          <w:szCs w:val="24"/>
        </w:rPr>
        <w:t>t</w:t>
      </w:r>
      <w:r>
        <w:rPr>
          <w:sz w:val="24"/>
          <w:szCs w:val="24"/>
        </w:rPr>
        <w:t>u</w:t>
      </w:r>
      <w:r>
        <w:rPr>
          <w:spacing w:val="1"/>
          <w:sz w:val="24"/>
          <w:szCs w:val="24"/>
        </w:rPr>
        <w:t>r</w:t>
      </w:r>
      <w:r>
        <w:rPr>
          <w:sz w:val="24"/>
          <w:szCs w:val="24"/>
        </w:rPr>
        <w:t>e</w:t>
      </w:r>
      <w:r>
        <w:rPr>
          <w:spacing w:val="58"/>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 xml:space="preserve">e </w:t>
      </w:r>
      <w:r>
        <w:rPr>
          <w:spacing w:val="7"/>
          <w:sz w:val="24"/>
          <w:szCs w:val="24"/>
        </w:rPr>
        <w:t xml:space="preserve"> </w:t>
      </w:r>
      <w:r>
        <w:rPr>
          <w:spacing w:val="-5"/>
          <w:sz w:val="24"/>
          <w:szCs w:val="24"/>
        </w:rPr>
        <w:t>h</w:t>
      </w:r>
      <w:r>
        <w:rPr>
          <w:spacing w:val="5"/>
          <w:sz w:val="24"/>
          <w:szCs w:val="24"/>
        </w:rPr>
        <w:t>u</w:t>
      </w:r>
      <w:r>
        <w:rPr>
          <w:spacing w:val="-9"/>
          <w:sz w:val="24"/>
          <w:szCs w:val="24"/>
        </w:rPr>
        <w:t>m</w:t>
      </w:r>
      <w:r>
        <w:rPr>
          <w:spacing w:val="4"/>
          <w:sz w:val="24"/>
          <w:szCs w:val="24"/>
        </w:rPr>
        <w:t>a</w:t>
      </w:r>
      <w:r>
        <w:rPr>
          <w:sz w:val="24"/>
          <w:szCs w:val="24"/>
        </w:rPr>
        <w:t xml:space="preserve">n </w:t>
      </w:r>
      <w:r>
        <w:rPr>
          <w:spacing w:val="4"/>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11"/>
          <w:sz w:val="24"/>
          <w:szCs w:val="24"/>
        </w:rPr>
        <w:t xml:space="preserve"> </w:t>
      </w:r>
      <w:r>
        <w:rPr>
          <w:spacing w:val="-2"/>
          <w:sz w:val="24"/>
          <w:szCs w:val="24"/>
        </w:rPr>
        <w:t>MR</w:t>
      </w:r>
      <w:r>
        <w:rPr>
          <w:sz w:val="24"/>
          <w:szCs w:val="24"/>
        </w:rPr>
        <w:t xml:space="preserve">I </w:t>
      </w:r>
      <w:r>
        <w:rPr>
          <w:spacing w:val="10"/>
          <w:sz w:val="24"/>
          <w:szCs w:val="24"/>
        </w:rPr>
        <w:t xml:space="preserve"> </w:t>
      </w:r>
      <w:r>
        <w:rPr>
          <w:spacing w:val="-4"/>
          <w:sz w:val="24"/>
          <w:szCs w:val="24"/>
        </w:rPr>
        <w:t>im</w:t>
      </w:r>
      <w:r>
        <w:rPr>
          <w:spacing w:val="-1"/>
          <w:sz w:val="24"/>
          <w:szCs w:val="24"/>
        </w:rPr>
        <w:t>a</w:t>
      </w:r>
      <w:r>
        <w:rPr>
          <w:spacing w:val="5"/>
          <w:sz w:val="24"/>
          <w:szCs w:val="24"/>
        </w:rPr>
        <w:t>g</w:t>
      </w:r>
      <w:r>
        <w:rPr>
          <w:spacing w:val="4"/>
          <w:sz w:val="24"/>
          <w:szCs w:val="24"/>
        </w:rPr>
        <w:t>e</w:t>
      </w:r>
      <w:r>
        <w:rPr>
          <w:sz w:val="24"/>
          <w:szCs w:val="24"/>
        </w:rPr>
        <w:t>s g</w:t>
      </w:r>
      <w:r>
        <w:rPr>
          <w:spacing w:val="-1"/>
          <w:sz w:val="24"/>
          <w:szCs w:val="24"/>
        </w:rPr>
        <w:t>e</w:t>
      </w:r>
      <w:r>
        <w:rPr>
          <w:spacing w:val="-5"/>
          <w:sz w:val="24"/>
          <w:szCs w:val="24"/>
        </w:rPr>
        <w:t>n</w:t>
      </w:r>
      <w:r>
        <w:rPr>
          <w:spacing w:val="-1"/>
          <w:sz w:val="24"/>
          <w:szCs w:val="24"/>
        </w:rPr>
        <w:t>e</w:t>
      </w:r>
      <w:r>
        <w:rPr>
          <w:spacing w:val="1"/>
          <w:sz w:val="24"/>
          <w:szCs w:val="24"/>
        </w:rPr>
        <w:t>r</w:t>
      </w:r>
      <w:r>
        <w:rPr>
          <w:spacing w:val="-1"/>
          <w:sz w:val="24"/>
          <w:szCs w:val="24"/>
        </w:rPr>
        <w:t>a</w:t>
      </w:r>
      <w:r>
        <w:rPr>
          <w:spacing w:val="5"/>
          <w:sz w:val="24"/>
          <w:szCs w:val="24"/>
        </w:rPr>
        <w:t>t</w:t>
      </w:r>
      <w:r>
        <w:rPr>
          <w:spacing w:val="-1"/>
          <w:sz w:val="24"/>
          <w:szCs w:val="24"/>
        </w:rPr>
        <w:t>e</w:t>
      </w:r>
      <w:r>
        <w:rPr>
          <w:sz w:val="24"/>
          <w:szCs w:val="24"/>
        </w:rPr>
        <w:t>d</w:t>
      </w:r>
      <w:r>
        <w:rPr>
          <w:spacing w:val="9"/>
          <w:sz w:val="24"/>
          <w:szCs w:val="24"/>
        </w:rPr>
        <w:t xml:space="preserve"> </w:t>
      </w:r>
      <w:r>
        <w:rPr>
          <w:spacing w:val="-8"/>
          <w:sz w:val="24"/>
          <w:szCs w:val="24"/>
        </w:rPr>
        <w:t>f</w:t>
      </w:r>
      <w:r>
        <w:rPr>
          <w:spacing w:val="1"/>
          <w:sz w:val="24"/>
          <w:szCs w:val="24"/>
        </w:rPr>
        <w:t>r</w:t>
      </w:r>
      <w:r>
        <w:rPr>
          <w:spacing w:val="5"/>
          <w:sz w:val="24"/>
          <w:szCs w:val="24"/>
        </w:rPr>
        <w:t>o</w:t>
      </w:r>
      <w:r>
        <w:rPr>
          <w:sz w:val="24"/>
          <w:szCs w:val="24"/>
        </w:rPr>
        <w:t xml:space="preserve">m </w:t>
      </w:r>
      <w:r>
        <w:rPr>
          <w:spacing w:val="-2"/>
          <w:sz w:val="24"/>
          <w:szCs w:val="24"/>
        </w:rPr>
        <w:t>MR</w:t>
      </w:r>
      <w:r>
        <w:rPr>
          <w:sz w:val="24"/>
          <w:szCs w:val="24"/>
        </w:rPr>
        <w:t>I</w:t>
      </w:r>
      <w:r>
        <w:rPr>
          <w:spacing w:val="6"/>
          <w:sz w:val="24"/>
          <w:szCs w:val="24"/>
        </w:rPr>
        <w:t xml:space="preserve"> </w:t>
      </w:r>
      <w:r>
        <w:rPr>
          <w:spacing w:val="-2"/>
          <w:sz w:val="24"/>
          <w:szCs w:val="24"/>
        </w:rPr>
        <w:t>s</w:t>
      </w:r>
      <w:r>
        <w:rPr>
          <w:spacing w:val="4"/>
          <w:sz w:val="24"/>
          <w:szCs w:val="24"/>
        </w:rPr>
        <w:t>ca</w:t>
      </w:r>
      <w:r>
        <w:rPr>
          <w:sz w:val="24"/>
          <w:szCs w:val="24"/>
        </w:rPr>
        <w:t>n</w:t>
      </w:r>
      <w:r>
        <w:rPr>
          <w:spacing w:val="-5"/>
          <w:sz w:val="24"/>
          <w:szCs w:val="24"/>
        </w:rPr>
        <w:t>n</w:t>
      </w:r>
      <w:r>
        <w:rPr>
          <w:spacing w:val="-1"/>
          <w:sz w:val="24"/>
          <w:szCs w:val="24"/>
        </w:rPr>
        <w:t>e</w:t>
      </w:r>
      <w:r>
        <w:rPr>
          <w:spacing w:val="1"/>
          <w:sz w:val="24"/>
          <w:szCs w:val="24"/>
        </w:rPr>
        <w:t>r</w:t>
      </w:r>
      <w:r>
        <w:rPr>
          <w:sz w:val="24"/>
          <w:szCs w:val="24"/>
        </w:rPr>
        <w:t>s</w:t>
      </w:r>
      <w:r>
        <w:rPr>
          <w:spacing w:val="2"/>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14"/>
          <w:sz w:val="24"/>
          <w:szCs w:val="24"/>
        </w:rPr>
        <w:t xml:space="preserve"> </w:t>
      </w:r>
      <w:r>
        <w:rPr>
          <w:spacing w:val="-2"/>
          <w:sz w:val="24"/>
          <w:szCs w:val="24"/>
        </w:rPr>
        <w:t>s</w:t>
      </w:r>
      <w:r>
        <w:rPr>
          <w:spacing w:val="5"/>
          <w:sz w:val="24"/>
          <w:szCs w:val="24"/>
        </w:rPr>
        <w:t>t</w:t>
      </w:r>
      <w:r>
        <w:rPr>
          <w:spacing w:val="-3"/>
          <w:sz w:val="24"/>
          <w:szCs w:val="24"/>
        </w:rPr>
        <w:t>r</w:t>
      </w:r>
      <w:r>
        <w:rPr>
          <w:spacing w:val="5"/>
          <w:sz w:val="24"/>
          <w:szCs w:val="24"/>
        </w:rPr>
        <w:t>o</w:t>
      </w:r>
      <w:r>
        <w:rPr>
          <w:spacing w:val="-5"/>
          <w:sz w:val="24"/>
          <w:szCs w:val="24"/>
        </w:rPr>
        <w:t>n</w:t>
      </w:r>
      <w:r>
        <w:rPr>
          <w:sz w:val="24"/>
          <w:szCs w:val="24"/>
        </w:rPr>
        <w:t>g</w:t>
      </w:r>
      <w:r>
        <w:rPr>
          <w:spacing w:val="9"/>
          <w:sz w:val="24"/>
          <w:szCs w:val="24"/>
        </w:rPr>
        <w:t xml:space="preserve"> </w:t>
      </w:r>
      <w:r>
        <w:rPr>
          <w:spacing w:val="-9"/>
          <w:sz w:val="24"/>
          <w:szCs w:val="24"/>
        </w:rPr>
        <w:t>m</w:t>
      </w:r>
      <w:r>
        <w:rPr>
          <w:spacing w:val="-1"/>
          <w:sz w:val="24"/>
          <w:szCs w:val="24"/>
        </w:rPr>
        <w:t>a</w:t>
      </w:r>
      <w:r>
        <w:rPr>
          <w:spacing w:val="5"/>
          <w:sz w:val="24"/>
          <w:szCs w:val="24"/>
        </w:rPr>
        <w:t>g</w:t>
      </w:r>
      <w:r>
        <w:rPr>
          <w:sz w:val="24"/>
          <w:szCs w:val="24"/>
        </w:rPr>
        <w:t>n</w:t>
      </w:r>
      <w:r>
        <w:rPr>
          <w:spacing w:val="-1"/>
          <w:sz w:val="24"/>
          <w:szCs w:val="24"/>
        </w:rPr>
        <w:t>e</w:t>
      </w:r>
      <w:r>
        <w:rPr>
          <w:spacing w:val="5"/>
          <w:sz w:val="24"/>
          <w:szCs w:val="24"/>
        </w:rPr>
        <w:t>t</w:t>
      </w:r>
      <w:r>
        <w:rPr>
          <w:spacing w:val="-9"/>
          <w:sz w:val="24"/>
          <w:szCs w:val="24"/>
        </w:rPr>
        <w:t>i</w:t>
      </w:r>
      <w:r>
        <w:rPr>
          <w:sz w:val="24"/>
          <w:szCs w:val="24"/>
        </w:rPr>
        <w:t>c</w:t>
      </w:r>
      <w:r>
        <w:rPr>
          <w:spacing w:val="8"/>
          <w:sz w:val="24"/>
          <w:szCs w:val="24"/>
        </w:rPr>
        <w:t xml:space="preserve"> </w:t>
      </w:r>
      <w:r>
        <w:rPr>
          <w:spacing w:val="1"/>
          <w:sz w:val="24"/>
          <w:szCs w:val="24"/>
        </w:rPr>
        <w:t>f</w:t>
      </w:r>
      <w:r>
        <w:rPr>
          <w:spacing w:val="-4"/>
          <w:sz w:val="24"/>
          <w:szCs w:val="24"/>
        </w:rPr>
        <w:t>i</w:t>
      </w:r>
      <w:r>
        <w:rPr>
          <w:spacing w:val="4"/>
          <w:sz w:val="24"/>
          <w:szCs w:val="24"/>
        </w:rPr>
        <w:t>e</w:t>
      </w:r>
      <w:r>
        <w:rPr>
          <w:spacing w:val="-4"/>
          <w:sz w:val="24"/>
          <w:szCs w:val="24"/>
        </w:rPr>
        <w:t>l</w:t>
      </w:r>
      <w:r>
        <w:rPr>
          <w:sz w:val="24"/>
          <w:szCs w:val="24"/>
        </w:rPr>
        <w:t>ds</w:t>
      </w:r>
      <w:r>
        <w:rPr>
          <w:spacing w:val="2"/>
          <w:sz w:val="24"/>
          <w:szCs w:val="24"/>
        </w:rPr>
        <w:t xml:space="preserve"> </w:t>
      </w:r>
      <w:r>
        <w:rPr>
          <w:spacing w:val="4"/>
          <w:sz w:val="24"/>
          <w:szCs w:val="24"/>
        </w:rPr>
        <w:t>a</w:t>
      </w:r>
      <w:r>
        <w:rPr>
          <w:spacing w:val="-5"/>
          <w:sz w:val="24"/>
          <w:szCs w:val="24"/>
        </w:rPr>
        <w:t>n</w:t>
      </w:r>
      <w:r>
        <w:rPr>
          <w:sz w:val="24"/>
          <w:szCs w:val="24"/>
        </w:rPr>
        <w:t>d</w:t>
      </w:r>
      <w:r>
        <w:rPr>
          <w:spacing w:val="4"/>
          <w:sz w:val="24"/>
          <w:szCs w:val="24"/>
        </w:rPr>
        <w:t xml:space="preserve"> </w:t>
      </w:r>
      <w:r>
        <w:rPr>
          <w:spacing w:val="1"/>
          <w:sz w:val="24"/>
          <w:szCs w:val="24"/>
        </w:rPr>
        <w:t>r</w:t>
      </w:r>
      <w:r>
        <w:rPr>
          <w:spacing w:val="-1"/>
          <w:sz w:val="24"/>
          <w:szCs w:val="24"/>
        </w:rPr>
        <w:t>a</w:t>
      </w:r>
      <w:r>
        <w:rPr>
          <w:spacing w:val="5"/>
          <w:sz w:val="24"/>
          <w:szCs w:val="24"/>
        </w:rPr>
        <w:t>d</w:t>
      </w:r>
      <w:r>
        <w:rPr>
          <w:spacing w:val="-9"/>
          <w:sz w:val="24"/>
          <w:szCs w:val="24"/>
        </w:rPr>
        <w:t>i</w:t>
      </w:r>
      <w:r>
        <w:rPr>
          <w:sz w:val="24"/>
          <w:szCs w:val="24"/>
        </w:rPr>
        <w:t>o</w:t>
      </w:r>
      <w:r>
        <w:rPr>
          <w:spacing w:val="9"/>
          <w:sz w:val="24"/>
          <w:szCs w:val="24"/>
        </w:rPr>
        <w:t xml:space="preserve"> </w:t>
      </w:r>
      <w:r>
        <w:rPr>
          <w:sz w:val="24"/>
          <w:szCs w:val="24"/>
        </w:rPr>
        <w:t>w</w:t>
      </w:r>
      <w:r>
        <w:rPr>
          <w:spacing w:val="3"/>
          <w:sz w:val="24"/>
          <w:szCs w:val="24"/>
        </w:rPr>
        <w:t>a</w:t>
      </w:r>
      <w:r>
        <w:rPr>
          <w:sz w:val="24"/>
          <w:szCs w:val="24"/>
        </w:rPr>
        <w:t>v</w:t>
      </w:r>
      <w:r>
        <w:rPr>
          <w:spacing w:val="-1"/>
          <w:sz w:val="24"/>
          <w:szCs w:val="24"/>
        </w:rPr>
        <w:t>e</w:t>
      </w:r>
      <w:r>
        <w:rPr>
          <w:sz w:val="24"/>
          <w:szCs w:val="24"/>
        </w:rPr>
        <w:t>s</w:t>
      </w:r>
      <w:r>
        <w:rPr>
          <w:spacing w:val="2"/>
          <w:sz w:val="24"/>
          <w:szCs w:val="24"/>
        </w:rPr>
        <w:t xml:space="preserve"> </w:t>
      </w:r>
      <w:r>
        <w:rPr>
          <w:spacing w:val="5"/>
          <w:sz w:val="24"/>
          <w:szCs w:val="24"/>
        </w:rPr>
        <w:t>t</w:t>
      </w:r>
      <w:r>
        <w:rPr>
          <w:sz w:val="24"/>
          <w:szCs w:val="24"/>
        </w:rPr>
        <w:t>o</w:t>
      </w:r>
      <w:r>
        <w:rPr>
          <w:spacing w:val="9"/>
          <w:sz w:val="24"/>
          <w:szCs w:val="24"/>
        </w:rPr>
        <w:t xml:space="preserve"> </w:t>
      </w:r>
      <w:r>
        <w:rPr>
          <w:spacing w:val="-8"/>
          <w:sz w:val="24"/>
          <w:szCs w:val="24"/>
        </w:rPr>
        <w:t>f</w:t>
      </w:r>
      <w:r>
        <w:rPr>
          <w:spacing w:val="5"/>
          <w:sz w:val="24"/>
          <w:szCs w:val="24"/>
        </w:rPr>
        <w:t>o</w:t>
      </w:r>
      <w:r>
        <w:rPr>
          <w:spacing w:val="6"/>
          <w:sz w:val="24"/>
          <w:szCs w:val="24"/>
        </w:rPr>
        <w:t>r</w:t>
      </w:r>
      <w:r>
        <w:rPr>
          <w:sz w:val="24"/>
          <w:szCs w:val="24"/>
        </w:rPr>
        <w:t>m i</w:t>
      </w:r>
      <w:r>
        <w:rPr>
          <w:spacing w:val="-4"/>
          <w:sz w:val="24"/>
          <w:szCs w:val="24"/>
        </w:rPr>
        <w:t>m</w:t>
      </w:r>
      <w:r>
        <w:rPr>
          <w:spacing w:val="-1"/>
          <w:sz w:val="24"/>
          <w:szCs w:val="24"/>
        </w:rPr>
        <w:t>a</w:t>
      </w:r>
      <w:r>
        <w:rPr>
          <w:sz w:val="24"/>
          <w:szCs w:val="24"/>
        </w:rPr>
        <w:t>g</w:t>
      </w:r>
      <w:r>
        <w:rPr>
          <w:spacing w:val="4"/>
          <w:sz w:val="24"/>
          <w:szCs w:val="24"/>
        </w:rPr>
        <w:t>e</w:t>
      </w:r>
      <w:r>
        <w:rPr>
          <w:sz w:val="24"/>
          <w:szCs w:val="24"/>
        </w:rPr>
        <w:t>s</w:t>
      </w:r>
      <w:r>
        <w:rPr>
          <w:spacing w:val="-5"/>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b</w:t>
      </w:r>
      <w:r>
        <w:rPr>
          <w:spacing w:val="5"/>
          <w:sz w:val="24"/>
          <w:szCs w:val="24"/>
        </w:rPr>
        <w:t>od</w:t>
      </w:r>
      <w:r>
        <w:rPr>
          <w:sz w:val="24"/>
          <w:szCs w:val="24"/>
        </w:rPr>
        <w:t>y</w:t>
      </w:r>
      <w:r>
        <w:rPr>
          <w:spacing w:val="-12"/>
          <w:sz w:val="24"/>
          <w:szCs w:val="24"/>
        </w:rPr>
        <w:t xml:space="preserve"> </w:t>
      </w:r>
      <w:r>
        <w:rPr>
          <w:spacing w:val="4"/>
          <w:sz w:val="24"/>
          <w:szCs w:val="24"/>
        </w:rPr>
        <w:t>w</w:t>
      </w:r>
      <w:r>
        <w:rPr>
          <w:sz w:val="24"/>
          <w:szCs w:val="24"/>
        </w:rPr>
        <w:t>h</w:t>
      </w:r>
      <w:r>
        <w:rPr>
          <w:spacing w:val="-4"/>
          <w:sz w:val="24"/>
          <w:szCs w:val="24"/>
        </w:rPr>
        <w:t>i</w:t>
      </w:r>
      <w:r>
        <w:rPr>
          <w:spacing w:val="4"/>
          <w:sz w:val="24"/>
          <w:szCs w:val="24"/>
        </w:rPr>
        <w:t>c</w:t>
      </w:r>
      <w:r>
        <w:rPr>
          <w:sz w:val="24"/>
          <w:szCs w:val="24"/>
        </w:rPr>
        <w:t>h</w:t>
      </w:r>
      <w:r>
        <w:rPr>
          <w:spacing w:val="-3"/>
          <w:sz w:val="24"/>
          <w:szCs w:val="24"/>
        </w:rPr>
        <w:t xml:space="preserve"> </w:t>
      </w:r>
      <w:r>
        <w:rPr>
          <w:spacing w:val="-5"/>
          <w:sz w:val="24"/>
          <w:szCs w:val="24"/>
        </w:rPr>
        <w:t>h</w:t>
      </w:r>
      <w:r>
        <w:rPr>
          <w:spacing w:val="4"/>
          <w:sz w:val="24"/>
          <w:szCs w:val="24"/>
        </w:rPr>
        <w:t>e</w:t>
      </w:r>
      <w:r>
        <w:rPr>
          <w:spacing w:val="-4"/>
          <w:sz w:val="24"/>
          <w:szCs w:val="24"/>
        </w:rPr>
        <w:t>l</w:t>
      </w:r>
      <w:r>
        <w:rPr>
          <w:spacing w:val="5"/>
          <w:sz w:val="24"/>
          <w:szCs w:val="24"/>
        </w:rPr>
        <w:t>p</w:t>
      </w:r>
      <w:r>
        <w:rPr>
          <w:sz w:val="24"/>
          <w:szCs w:val="24"/>
        </w:rPr>
        <w:t xml:space="preserve">s </w:t>
      </w:r>
      <w:r>
        <w:rPr>
          <w:spacing w:val="-8"/>
          <w:sz w:val="24"/>
          <w:szCs w:val="24"/>
        </w:rPr>
        <w:t>f</w:t>
      </w:r>
      <w:r>
        <w:rPr>
          <w:spacing w:val="5"/>
          <w:sz w:val="24"/>
          <w:szCs w:val="24"/>
        </w:rPr>
        <w:t>o</w:t>
      </w:r>
      <w:r>
        <w:rPr>
          <w:sz w:val="24"/>
          <w:szCs w:val="24"/>
        </w:rPr>
        <w:t>r</w:t>
      </w:r>
      <w:r>
        <w:rPr>
          <w:spacing w:val="4"/>
          <w:sz w:val="24"/>
          <w:szCs w:val="24"/>
        </w:rPr>
        <w:t xml:space="preserve"> </w:t>
      </w:r>
      <w:r>
        <w:rPr>
          <w:spacing w:val="-9"/>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7"/>
          <w:sz w:val="24"/>
          <w:szCs w:val="24"/>
        </w:rPr>
        <w:t xml:space="preserve"> </w:t>
      </w:r>
      <w:r>
        <w:rPr>
          <w:spacing w:val="5"/>
          <w:sz w:val="24"/>
          <w:szCs w:val="24"/>
        </w:rPr>
        <w:t>d</w:t>
      </w:r>
      <w:r>
        <w:rPr>
          <w:spacing w:val="-4"/>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4"/>
          <w:sz w:val="24"/>
          <w:szCs w:val="24"/>
        </w:rPr>
        <w:t>i</w:t>
      </w:r>
      <w:r>
        <w:rPr>
          <w:spacing w:val="-2"/>
          <w:sz w:val="24"/>
          <w:szCs w:val="24"/>
        </w:rPr>
        <w:t>s</w:t>
      </w:r>
      <w:r>
        <w:rPr>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5"/>
          <w:sz w:val="24"/>
          <w:szCs w:val="24"/>
        </w:rPr>
        <w:t xml:space="preserve"> </w:t>
      </w:r>
      <w:r>
        <w:rPr>
          <w:sz w:val="24"/>
          <w:szCs w:val="24"/>
        </w:rPr>
        <w:t>p</w:t>
      </w:r>
      <w:r>
        <w:rPr>
          <w:spacing w:val="-1"/>
          <w:sz w:val="24"/>
          <w:szCs w:val="24"/>
        </w:rPr>
        <w:t>a</w:t>
      </w:r>
      <w:r>
        <w:rPr>
          <w:sz w:val="24"/>
          <w:szCs w:val="24"/>
        </w:rPr>
        <w:t>p</w:t>
      </w:r>
      <w:r>
        <w:rPr>
          <w:spacing w:val="-1"/>
          <w:sz w:val="24"/>
          <w:szCs w:val="24"/>
        </w:rPr>
        <w:t>e</w:t>
      </w:r>
      <w:r>
        <w:rPr>
          <w:sz w:val="24"/>
          <w:szCs w:val="24"/>
        </w:rPr>
        <w:t>r</w:t>
      </w:r>
      <w:r>
        <w:rPr>
          <w:spacing w:val="-1"/>
          <w:sz w:val="24"/>
          <w:szCs w:val="24"/>
        </w:rPr>
        <w:t xml:space="preserve"> </w:t>
      </w:r>
      <w:r>
        <w:rPr>
          <w:spacing w:val="5"/>
          <w:sz w:val="24"/>
          <w:szCs w:val="24"/>
        </w:rPr>
        <w:t>g</w:t>
      </w:r>
      <w:r>
        <w:rPr>
          <w:spacing w:val="-4"/>
          <w:sz w:val="24"/>
          <w:szCs w:val="24"/>
        </w:rPr>
        <w:t>i</w:t>
      </w:r>
      <w:r>
        <w:rPr>
          <w:sz w:val="24"/>
          <w:szCs w:val="24"/>
        </w:rPr>
        <w:t>v</w:t>
      </w:r>
      <w:r>
        <w:rPr>
          <w:spacing w:val="4"/>
          <w:sz w:val="24"/>
          <w:szCs w:val="24"/>
        </w:rPr>
        <w:t>e</w:t>
      </w:r>
      <w:r>
        <w:rPr>
          <w:sz w:val="24"/>
          <w:szCs w:val="24"/>
        </w:rPr>
        <w:t>s</w:t>
      </w:r>
      <w:r>
        <w:rPr>
          <w:spacing w:val="-5"/>
          <w:sz w:val="24"/>
          <w:szCs w:val="24"/>
        </w:rPr>
        <w:t xml:space="preserve"> </w:t>
      </w:r>
      <w:r>
        <w:rPr>
          <w:spacing w:val="4"/>
          <w:sz w:val="24"/>
          <w:szCs w:val="24"/>
        </w:rPr>
        <w:t>a</w:t>
      </w:r>
      <w:r>
        <w:rPr>
          <w:sz w:val="24"/>
          <w:szCs w:val="24"/>
        </w:rPr>
        <w:t>n</w:t>
      </w:r>
      <w:r>
        <w:rPr>
          <w:spacing w:val="-7"/>
          <w:sz w:val="24"/>
          <w:szCs w:val="24"/>
        </w:rPr>
        <w:t xml:space="preserve"> </w:t>
      </w:r>
      <w:r>
        <w:rPr>
          <w:spacing w:val="5"/>
          <w:sz w:val="24"/>
          <w:szCs w:val="24"/>
        </w:rPr>
        <w:t>o</w:t>
      </w:r>
      <w:r>
        <w:rPr>
          <w:spacing w:val="-5"/>
          <w:sz w:val="24"/>
          <w:szCs w:val="24"/>
        </w:rPr>
        <w:t>v</w:t>
      </w:r>
      <w:r>
        <w:rPr>
          <w:spacing w:val="-1"/>
          <w:sz w:val="24"/>
          <w:szCs w:val="24"/>
        </w:rPr>
        <w:t>e</w:t>
      </w:r>
      <w:r>
        <w:rPr>
          <w:spacing w:val="1"/>
          <w:sz w:val="24"/>
          <w:szCs w:val="24"/>
        </w:rPr>
        <w:t>r</w:t>
      </w:r>
      <w:r>
        <w:rPr>
          <w:sz w:val="24"/>
          <w:szCs w:val="24"/>
        </w:rPr>
        <w:t>v</w:t>
      </w:r>
      <w:r>
        <w:rPr>
          <w:spacing w:val="-4"/>
          <w:sz w:val="24"/>
          <w:szCs w:val="24"/>
        </w:rPr>
        <w:t>i</w:t>
      </w:r>
      <w:r>
        <w:rPr>
          <w:spacing w:val="4"/>
          <w:sz w:val="24"/>
          <w:szCs w:val="24"/>
        </w:rPr>
        <w:t>e</w:t>
      </w:r>
      <w:r>
        <w:rPr>
          <w:sz w:val="24"/>
          <w:szCs w:val="24"/>
        </w:rPr>
        <w:t>w</w:t>
      </w:r>
      <w:r>
        <w:rPr>
          <w:spacing w:val="-3"/>
          <w:sz w:val="24"/>
          <w:szCs w:val="24"/>
        </w:rPr>
        <w:t xml:space="preserve"> </w:t>
      </w:r>
      <w:r>
        <w:rPr>
          <w:spacing w:val="9"/>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v</w:t>
      </w:r>
      <w:r>
        <w:rPr>
          <w:spacing w:val="-1"/>
          <w:sz w:val="24"/>
          <w:szCs w:val="24"/>
        </w:rPr>
        <w:t>a</w:t>
      </w:r>
      <w:r>
        <w:rPr>
          <w:spacing w:val="6"/>
          <w:sz w:val="24"/>
          <w:szCs w:val="24"/>
        </w:rPr>
        <w:t>r</w:t>
      </w:r>
      <w:r>
        <w:rPr>
          <w:spacing w:val="-9"/>
          <w:sz w:val="24"/>
          <w:szCs w:val="24"/>
        </w:rPr>
        <w:t>i</w:t>
      </w:r>
      <w:r>
        <w:rPr>
          <w:spacing w:val="5"/>
          <w:sz w:val="24"/>
          <w:szCs w:val="24"/>
        </w:rPr>
        <w:t>o</w:t>
      </w:r>
      <w:r>
        <w:rPr>
          <w:sz w:val="24"/>
          <w:szCs w:val="24"/>
        </w:rPr>
        <w:t xml:space="preserve">us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w:t>
      </w:r>
      <w:r>
        <w:rPr>
          <w:spacing w:val="5"/>
          <w:sz w:val="24"/>
          <w:szCs w:val="24"/>
        </w:rPr>
        <w:t>u</w:t>
      </w:r>
      <w:r>
        <w:rPr>
          <w:spacing w:val="-1"/>
          <w:sz w:val="24"/>
          <w:szCs w:val="24"/>
        </w:rPr>
        <w:t>e</w:t>
      </w:r>
      <w:r>
        <w:rPr>
          <w:sz w:val="24"/>
          <w:szCs w:val="24"/>
        </w:rPr>
        <w:t>s u</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t</w:t>
      </w:r>
      <w:r>
        <w:rPr>
          <w:sz w:val="24"/>
          <w:szCs w:val="24"/>
        </w:rPr>
        <w:t>o</w:t>
      </w:r>
      <w:r>
        <w:rPr>
          <w:spacing w:val="2"/>
          <w:sz w:val="24"/>
          <w:szCs w:val="24"/>
        </w:rPr>
        <w:t xml:space="preserve"> </w:t>
      </w:r>
      <w:r>
        <w:rPr>
          <w:sz w:val="24"/>
          <w:szCs w:val="24"/>
        </w:rPr>
        <w:t>d</w:t>
      </w:r>
      <w:r>
        <w:rPr>
          <w:spacing w:val="-6"/>
          <w:sz w:val="24"/>
          <w:szCs w:val="24"/>
        </w:rPr>
        <w:t>e</w:t>
      </w:r>
      <w:r>
        <w:rPr>
          <w:spacing w:val="5"/>
          <w:sz w:val="24"/>
          <w:szCs w:val="24"/>
        </w:rPr>
        <w:t>t</w:t>
      </w:r>
      <w:r>
        <w:rPr>
          <w:spacing w:val="-1"/>
          <w:sz w:val="24"/>
          <w:szCs w:val="24"/>
        </w:rPr>
        <w:t>e</w:t>
      </w:r>
      <w:r>
        <w:rPr>
          <w:spacing w:val="-6"/>
          <w:sz w:val="24"/>
          <w:szCs w:val="24"/>
        </w:rPr>
        <w:t>c</w:t>
      </w:r>
      <w:r>
        <w:rPr>
          <w:sz w:val="24"/>
          <w:szCs w:val="24"/>
        </w:rPr>
        <w:t>t</w:t>
      </w:r>
      <w:r>
        <w:rPr>
          <w:spacing w:val="3"/>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4"/>
          <w:sz w:val="24"/>
          <w:szCs w:val="24"/>
        </w:rPr>
        <w:t xml:space="preserve"> </w:t>
      </w:r>
      <w:r>
        <w:rPr>
          <w:spacing w:val="-4"/>
          <w:sz w:val="24"/>
          <w:szCs w:val="24"/>
        </w:rPr>
        <w:t>i</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5"/>
          <w:sz w:val="24"/>
          <w:szCs w:val="24"/>
        </w:rPr>
        <w:t>h</w:t>
      </w:r>
      <w:r>
        <w:rPr>
          <w:spacing w:val="5"/>
          <w:sz w:val="24"/>
          <w:szCs w:val="24"/>
        </w:rPr>
        <w:t>u</w:t>
      </w:r>
      <w:r>
        <w:rPr>
          <w:spacing w:val="-4"/>
          <w:sz w:val="24"/>
          <w:szCs w:val="24"/>
        </w:rPr>
        <w:t>m</w:t>
      </w:r>
      <w:r>
        <w:rPr>
          <w:spacing w:val="4"/>
          <w:sz w:val="24"/>
          <w:szCs w:val="24"/>
        </w:rPr>
        <w:t>a</w:t>
      </w:r>
      <w:r>
        <w:rPr>
          <w:sz w:val="24"/>
          <w:szCs w:val="24"/>
        </w:rPr>
        <w:t>n</w:t>
      </w:r>
      <w:r>
        <w:rPr>
          <w:spacing w:val="-3"/>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5"/>
          <w:sz w:val="24"/>
          <w:szCs w:val="24"/>
        </w:rPr>
        <w:t>u</w:t>
      </w:r>
      <w:r>
        <w:rPr>
          <w:spacing w:val="2"/>
          <w:sz w:val="24"/>
          <w:szCs w:val="24"/>
        </w:rPr>
        <w:t>s</w:t>
      </w:r>
      <w:r>
        <w:rPr>
          <w:spacing w:val="-4"/>
          <w:sz w:val="24"/>
          <w:szCs w:val="24"/>
        </w:rPr>
        <w:t>i</w:t>
      </w:r>
      <w:r>
        <w:rPr>
          <w:sz w:val="24"/>
          <w:szCs w:val="24"/>
        </w:rPr>
        <w:t>ng</w:t>
      </w:r>
      <w:r>
        <w:rPr>
          <w:spacing w:val="2"/>
          <w:sz w:val="24"/>
          <w:szCs w:val="24"/>
        </w:rPr>
        <w:t xml:space="preserve"> </w:t>
      </w:r>
      <w:r>
        <w:rPr>
          <w:spacing w:val="-2"/>
          <w:sz w:val="24"/>
          <w:szCs w:val="24"/>
        </w:rPr>
        <w:t>MR</w:t>
      </w:r>
      <w:r>
        <w:rPr>
          <w:sz w:val="24"/>
          <w:szCs w:val="24"/>
        </w:rPr>
        <w:t>I</w:t>
      </w:r>
      <w:r>
        <w:rPr>
          <w:spacing w:val="8"/>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p>
    <w:p w14:paraId="0CF10ABD" w14:textId="77777777" w:rsidR="00433F0F" w:rsidRDefault="008B01BA">
      <w:pPr>
        <w:tabs>
          <w:tab w:val="left" w:pos="1220"/>
        </w:tabs>
        <w:spacing w:before="62" w:line="352" w:lineRule="auto"/>
        <w:ind w:left="1230" w:right="68" w:hanging="360"/>
        <w:rPr>
          <w:sz w:val="24"/>
          <w:szCs w:val="24"/>
        </w:rPr>
      </w:pPr>
      <w:r>
        <w:rPr>
          <w:rFonts w:ascii="Segoe MDL2 Assets" w:eastAsia="Segoe MDL2 Assets" w:hAnsi="Segoe MDL2 Assets" w:cs="Segoe MDL2 Assets"/>
          <w:w w:val="46"/>
          <w:sz w:val="24"/>
          <w:szCs w:val="24"/>
        </w:rPr>
        <w:lastRenderedPageBreak/>
        <w:t></w:t>
      </w:r>
      <w:r>
        <w:rPr>
          <w:rFonts w:ascii="Segoe MDL2 Assets" w:eastAsia="Segoe MDL2 Assets" w:hAnsi="Segoe MDL2 Assets" w:cs="Segoe MDL2 Assets"/>
          <w:sz w:val="24"/>
          <w:szCs w:val="24"/>
        </w:rPr>
        <w:tab/>
      </w:r>
      <w:r>
        <w:rPr>
          <w:b/>
          <w:sz w:val="24"/>
          <w:szCs w:val="24"/>
        </w:rPr>
        <w:t>A</w:t>
      </w:r>
      <w:r>
        <w:rPr>
          <w:b/>
          <w:spacing w:val="2"/>
          <w:sz w:val="24"/>
          <w:szCs w:val="24"/>
        </w:rPr>
        <w:t xml:space="preserve"> </w:t>
      </w:r>
      <w:r>
        <w:rPr>
          <w:b/>
          <w:sz w:val="24"/>
          <w:szCs w:val="24"/>
        </w:rPr>
        <w:t>N</w:t>
      </w:r>
      <w:r>
        <w:rPr>
          <w:b/>
          <w:spacing w:val="-1"/>
          <w:sz w:val="24"/>
          <w:szCs w:val="24"/>
        </w:rPr>
        <w:t>e</w:t>
      </w:r>
      <w:r>
        <w:rPr>
          <w:b/>
          <w:spacing w:val="1"/>
          <w:sz w:val="24"/>
          <w:szCs w:val="24"/>
        </w:rPr>
        <w:t>u</w:t>
      </w:r>
      <w:r>
        <w:rPr>
          <w:b/>
          <w:spacing w:val="-6"/>
          <w:sz w:val="24"/>
          <w:szCs w:val="24"/>
        </w:rPr>
        <w:t>r</w:t>
      </w:r>
      <w:r>
        <w:rPr>
          <w:b/>
          <w:spacing w:val="5"/>
          <w:sz w:val="24"/>
          <w:szCs w:val="24"/>
        </w:rPr>
        <w:t>a</w:t>
      </w:r>
      <w:r>
        <w:rPr>
          <w:b/>
          <w:sz w:val="24"/>
          <w:szCs w:val="24"/>
        </w:rPr>
        <w:t>l</w:t>
      </w:r>
      <w:r>
        <w:rPr>
          <w:b/>
          <w:spacing w:val="-2"/>
          <w:sz w:val="24"/>
          <w:szCs w:val="24"/>
        </w:rPr>
        <w:t xml:space="preserve"> </w:t>
      </w:r>
      <w:r>
        <w:rPr>
          <w:b/>
          <w:sz w:val="24"/>
          <w:szCs w:val="24"/>
        </w:rPr>
        <w:t>N</w:t>
      </w:r>
      <w:r>
        <w:rPr>
          <w:b/>
          <w:spacing w:val="-1"/>
          <w:sz w:val="24"/>
          <w:szCs w:val="24"/>
        </w:rPr>
        <w:t>e</w:t>
      </w:r>
      <w:r>
        <w:rPr>
          <w:b/>
          <w:spacing w:val="1"/>
          <w:sz w:val="24"/>
          <w:szCs w:val="24"/>
        </w:rPr>
        <w:t>t</w:t>
      </w:r>
      <w:r>
        <w:rPr>
          <w:b/>
          <w:sz w:val="24"/>
          <w:szCs w:val="24"/>
        </w:rPr>
        <w:t>wo</w:t>
      </w:r>
      <w:r>
        <w:rPr>
          <w:b/>
          <w:spacing w:val="-1"/>
          <w:sz w:val="24"/>
          <w:szCs w:val="24"/>
        </w:rPr>
        <w:t>r</w:t>
      </w:r>
      <w:r>
        <w:rPr>
          <w:b/>
          <w:spacing w:val="-2"/>
          <w:sz w:val="24"/>
          <w:szCs w:val="24"/>
        </w:rPr>
        <w:t>k</w:t>
      </w:r>
      <w:r>
        <w:rPr>
          <w:b/>
          <w:spacing w:val="2"/>
          <w:sz w:val="24"/>
          <w:szCs w:val="24"/>
        </w:rPr>
        <w:t>-</w:t>
      </w:r>
      <w:r>
        <w:rPr>
          <w:b/>
          <w:spacing w:val="1"/>
          <w:sz w:val="24"/>
          <w:szCs w:val="24"/>
        </w:rPr>
        <w:t>b</w:t>
      </w:r>
      <w:r>
        <w:rPr>
          <w:b/>
          <w:sz w:val="24"/>
          <w:szCs w:val="24"/>
        </w:rPr>
        <w:t>a</w:t>
      </w:r>
      <w:r>
        <w:rPr>
          <w:b/>
          <w:spacing w:val="-2"/>
          <w:sz w:val="24"/>
          <w:szCs w:val="24"/>
        </w:rPr>
        <w:t>s</w:t>
      </w:r>
      <w:r>
        <w:rPr>
          <w:b/>
          <w:spacing w:val="-1"/>
          <w:sz w:val="24"/>
          <w:szCs w:val="24"/>
        </w:rPr>
        <w:t>e</w:t>
      </w:r>
      <w:r>
        <w:rPr>
          <w:b/>
          <w:sz w:val="24"/>
          <w:szCs w:val="24"/>
        </w:rPr>
        <w:t>d</w:t>
      </w:r>
      <w:r>
        <w:rPr>
          <w:b/>
          <w:spacing w:val="3"/>
          <w:sz w:val="24"/>
          <w:szCs w:val="24"/>
        </w:rPr>
        <w:t xml:space="preserve"> </w:t>
      </w:r>
      <w:r>
        <w:rPr>
          <w:b/>
          <w:spacing w:val="4"/>
          <w:sz w:val="24"/>
          <w:szCs w:val="24"/>
        </w:rPr>
        <w:t>M</w:t>
      </w:r>
      <w:r>
        <w:rPr>
          <w:b/>
          <w:spacing w:val="-1"/>
          <w:sz w:val="24"/>
          <w:szCs w:val="24"/>
        </w:rPr>
        <w:t>e</w:t>
      </w:r>
      <w:r>
        <w:rPr>
          <w:b/>
          <w:spacing w:val="1"/>
          <w:sz w:val="24"/>
          <w:szCs w:val="24"/>
        </w:rPr>
        <w:t>th</w:t>
      </w:r>
      <w:r>
        <w:rPr>
          <w:b/>
          <w:sz w:val="24"/>
          <w:szCs w:val="24"/>
        </w:rPr>
        <w:t>od</w:t>
      </w:r>
      <w:r>
        <w:rPr>
          <w:b/>
          <w:spacing w:val="-2"/>
          <w:sz w:val="24"/>
          <w:szCs w:val="24"/>
        </w:rPr>
        <w:t xml:space="preserve"> </w:t>
      </w:r>
      <w:r>
        <w:rPr>
          <w:b/>
          <w:spacing w:val="-3"/>
          <w:sz w:val="24"/>
          <w:szCs w:val="24"/>
        </w:rPr>
        <w:t>f</w:t>
      </w:r>
      <w:r>
        <w:rPr>
          <w:b/>
          <w:sz w:val="24"/>
          <w:szCs w:val="24"/>
        </w:rPr>
        <w:t>or</w:t>
      </w:r>
      <w:r>
        <w:rPr>
          <w:b/>
          <w:spacing w:val="-4"/>
          <w:sz w:val="24"/>
          <w:szCs w:val="24"/>
        </w:rPr>
        <w:t xml:space="preserve"> </w:t>
      </w:r>
      <w:r>
        <w:rPr>
          <w:b/>
          <w:spacing w:val="3"/>
          <w:sz w:val="24"/>
          <w:szCs w:val="24"/>
        </w:rPr>
        <w:t>B</w:t>
      </w:r>
      <w:r>
        <w:rPr>
          <w:b/>
          <w:spacing w:val="-6"/>
          <w:sz w:val="24"/>
          <w:szCs w:val="24"/>
        </w:rPr>
        <w:t>r</w:t>
      </w:r>
      <w:r>
        <w:rPr>
          <w:b/>
          <w:spacing w:val="3"/>
          <w:sz w:val="24"/>
          <w:szCs w:val="24"/>
        </w:rPr>
        <w:t>a</w:t>
      </w:r>
      <w:r>
        <w:rPr>
          <w:b/>
          <w:sz w:val="24"/>
          <w:szCs w:val="24"/>
        </w:rPr>
        <w:t>in</w:t>
      </w:r>
      <w:r>
        <w:rPr>
          <w:b/>
          <w:spacing w:val="3"/>
          <w:sz w:val="24"/>
          <w:szCs w:val="24"/>
        </w:rPr>
        <w:t xml:space="preserve"> </w:t>
      </w:r>
      <w:r>
        <w:rPr>
          <w:b/>
          <w:sz w:val="24"/>
          <w:szCs w:val="24"/>
        </w:rPr>
        <w:t>Ab</w:t>
      </w:r>
      <w:r>
        <w:rPr>
          <w:b/>
          <w:spacing w:val="1"/>
          <w:sz w:val="24"/>
          <w:szCs w:val="24"/>
        </w:rPr>
        <w:t>n</w:t>
      </w:r>
      <w:r>
        <w:rPr>
          <w:b/>
          <w:sz w:val="24"/>
          <w:szCs w:val="24"/>
        </w:rPr>
        <w:t>o</w:t>
      </w:r>
      <w:r>
        <w:rPr>
          <w:b/>
          <w:spacing w:val="-1"/>
          <w:sz w:val="24"/>
          <w:szCs w:val="24"/>
        </w:rPr>
        <w:t>r</w:t>
      </w:r>
      <w:r>
        <w:rPr>
          <w:b/>
          <w:spacing w:val="-3"/>
          <w:sz w:val="24"/>
          <w:szCs w:val="24"/>
        </w:rPr>
        <w:t>m</w:t>
      </w:r>
      <w:r>
        <w:rPr>
          <w:b/>
          <w:spacing w:val="5"/>
          <w:sz w:val="24"/>
          <w:szCs w:val="24"/>
        </w:rPr>
        <w:t>a</w:t>
      </w:r>
      <w:r>
        <w:rPr>
          <w:b/>
          <w:spacing w:val="-4"/>
          <w:sz w:val="24"/>
          <w:szCs w:val="24"/>
        </w:rPr>
        <w:t>l</w:t>
      </w:r>
      <w:r>
        <w:rPr>
          <w:b/>
          <w:sz w:val="24"/>
          <w:szCs w:val="24"/>
        </w:rPr>
        <w:t>i</w:t>
      </w:r>
      <w:r>
        <w:rPr>
          <w:b/>
          <w:spacing w:val="2"/>
          <w:sz w:val="24"/>
          <w:szCs w:val="24"/>
        </w:rPr>
        <w:t>t</w:t>
      </w:r>
      <w:r>
        <w:rPr>
          <w:b/>
          <w:sz w:val="24"/>
          <w:szCs w:val="24"/>
        </w:rPr>
        <w:t>y</w:t>
      </w:r>
      <w:r>
        <w:rPr>
          <w:b/>
          <w:spacing w:val="2"/>
          <w:sz w:val="24"/>
          <w:szCs w:val="24"/>
        </w:rPr>
        <w:t xml:space="preserve"> </w:t>
      </w:r>
      <w:r>
        <w:rPr>
          <w:b/>
          <w:sz w:val="24"/>
          <w:szCs w:val="24"/>
        </w:rPr>
        <w:t>D</w:t>
      </w:r>
      <w:r>
        <w:rPr>
          <w:b/>
          <w:spacing w:val="-1"/>
          <w:sz w:val="24"/>
          <w:szCs w:val="24"/>
        </w:rPr>
        <w:t>e</w:t>
      </w:r>
      <w:r>
        <w:rPr>
          <w:b/>
          <w:spacing w:val="1"/>
          <w:sz w:val="24"/>
          <w:szCs w:val="24"/>
        </w:rPr>
        <w:t>t</w:t>
      </w:r>
      <w:r>
        <w:rPr>
          <w:b/>
          <w:spacing w:val="-1"/>
          <w:sz w:val="24"/>
          <w:szCs w:val="24"/>
        </w:rPr>
        <w:t>ec</w:t>
      </w:r>
      <w:r>
        <w:rPr>
          <w:b/>
          <w:spacing w:val="1"/>
          <w:sz w:val="24"/>
          <w:szCs w:val="24"/>
        </w:rPr>
        <w:t>t</w:t>
      </w:r>
      <w:r>
        <w:rPr>
          <w:b/>
          <w:sz w:val="24"/>
          <w:szCs w:val="24"/>
        </w:rPr>
        <w:t>ion</w:t>
      </w:r>
      <w:r>
        <w:rPr>
          <w:b/>
          <w:spacing w:val="-1"/>
          <w:sz w:val="24"/>
          <w:szCs w:val="24"/>
        </w:rPr>
        <w:t xml:space="preserve"> </w:t>
      </w:r>
      <w:r>
        <w:rPr>
          <w:b/>
          <w:sz w:val="24"/>
          <w:szCs w:val="24"/>
        </w:rPr>
        <w:t>in</w:t>
      </w:r>
      <w:r>
        <w:rPr>
          <w:b/>
          <w:spacing w:val="-1"/>
          <w:sz w:val="24"/>
          <w:szCs w:val="24"/>
        </w:rPr>
        <w:t xml:space="preserve"> </w:t>
      </w:r>
      <w:r>
        <w:rPr>
          <w:b/>
          <w:spacing w:val="4"/>
          <w:sz w:val="24"/>
          <w:szCs w:val="24"/>
        </w:rPr>
        <w:t>M</w:t>
      </w:r>
      <w:r>
        <w:rPr>
          <w:b/>
          <w:sz w:val="24"/>
          <w:szCs w:val="24"/>
        </w:rPr>
        <w:t xml:space="preserve">R </w:t>
      </w:r>
      <w:r>
        <w:rPr>
          <w:b/>
          <w:spacing w:val="-2"/>
          <w:sz w:val="24"/>
          <w:szCs w:val="24"/>
        </w:rPr>
        <w:t>I</w:t>
      </w:r>
      <w:r>
        <w:rPr>
          <w:b/>
          <w:spacing w:val="-3"/>
          <w:sz w:val="24"/>
          <w:szCs w:val="24"/>
        </w:rPr>
        <w:t>m</w:t>
      </w:r>
      <w:r>
        <w:rPr>
          <w:b/>
          <w:sz w:val="24"/>
          <w:szCs w:val="24"/>
        </w:rPr>
        <w:t>ag</w:t>
      </w:r>
      <w:r>
        <w:rPr>
          <w:b/>
          <w:spacing w:val="4"/>
          <w:sz w:val="24"/>
          <w:szCs w:val="24"/>
        </w:rPr>
        <w:t>e</w:t>
      </w:r>
      <w:r>
        <w:rPr>
          <w:b/>
          <w:sz w:val="24"/>
          <w:szCs w:val="24"/>
        </w:rPr>
        <w:t>s U</w:t>
      </w:r>
      <w:r>
        <w:rPr>
          <w:b/>
          <w:spacing w:val="-3"/>
          <w:sz w:val="24"/>
          <w:szCs w:val="24"/>
        </w:rPr>
        <w:t>s</w:t>
      </w:r>
      <w:r>
        <w:rPr>
          <w:b/>
          <w:sz w:val="24"/>
          <w:szCs w:val="24"/>
        </w:rPr>
        <w:t>i</w:t>
      </w:r>
      <w:r>
        <w:rPr>
          <w:b/>
          <w:spacing w:val="1"/>
          <w:sz w:val="24"/>
          <w:szCs w:val="24"/>
        </w:rPr>
        <w:t>n</w:t>
      </w:r>
      <w:r>
        <w:rPr>
          <w:b/>
          <w:sz w:val="24"/>
          <w:szCs w:val="24"/>
        </w:rPr>
        <w:t>g</w:t>
      </w:r>
      <w:r>
        <w:rPr>
          <w:b/>
          <w:spacing w:val="2"/>
          <w:sz w:val="24"/>
          <w:szCs w:val="24"/>
        </w:rPr>
        <w:t xml:space="preserve"> </w:t>
      </w:r>
      <w:r>
        <w:rPr>
          <w:b/>
          <w:sz w:val="24"/>
          <w:szCs w:val="24"/>
        </w:rPr>
        <w:t>Ga</w:t>
      </w:r>
      <w:r>
        <w:rPr>
          <w:b/>
          <w:spacing w:val="1"/>
          <w:sz w:val="24"/>
          <w:szCs w:val="24"/>
        </w:rPr>
        <w:t>b</w:t>
      </w:r>
      <w:r>
        <w:rPr>
          <w:b/>
          <w:sz w:val="24"/>
          <w:szCs w:val="24"/>
        </w:rPr>
        <w:t>or</w:t>
      </w:r>
      <w:r>
        <w:rPr>
          <w:b/>
          <w:spacing w:val="-4"/>
          <w:sz w:val="24"/>
          <w:szCs w:val="24"/>
        </w:rPr>
        <w:t xml:space="preserve"> </w:t>
      </w:r>
      <w:r>
        <w:rPr>
          <w:b/>
          <w:sz w:val="24"/>
          <w:szCs w:val="24"/>
        </w:rPr>
        <w:t>Wav</w:t>
      </w:r>
      <w:r>
        <w:rPr>
          <w:b/>
          <w:spacing w:val="-1"/>
          <w:sz w:val="24"/>
          <w:szCs w:val="24"/>
        </w:rPr>
        <w:t>e</w:t>
      </w:r>
      <w:r>
        <w:rPr>
          <w:b/>
          <w:sz w:val="24"/>
          <w:szCs w:val="24"/>
        </w:rPr>
        <w:t>le</w:t>
      </w:r>
      <w:r>
        <w:rPr>
          <w:b/>
          <w:spacing w:val="1"/>
          <w:sz w:val="24"/>
          <w:szCs w:val="24"/>
        </w:rPr>
        <w:t>t</w:t>
      </w:r>
      <w:r>
        <w:rPr>
          <w:b/>
          <w:sz w:val="24"/>
          <w:szCs w:val="24"/>
        </w:rPr>
        <w:t>s</w:t>
      </w:r>
    </w:p>
    <w:p w14:paraId="1635A691" w14:textId="77777777" w:rsidR="00433F0F" w:rsidRDefault="00433F0F">
      <w:pPr>
        <w:spacing w:before="8" w:line="240" w:lineRule="exact"/>
        <w:rPr>
          <w:sz w:val="24"/>
          <w:szCs w:val="24"/>
        </w:rPr>
      </w:pPr>
    </w:p>
    <w:p w14:paraId="2343BB1B" w14:textId="77777777" w:rsidR="00433F0F" w:rsidRDefault="008B01BA">
      <w:pPr>
        <w:spacing w:line="360" w:lineRule="auto"/>
        <w:ind w:left="447" w:right="72"/>
        <w:jc w:val="both"/>
        <w:rPr>
          <w:sz w:val="24"/>
          <w:szCs w:val="24"/>
        </w:rPr>
        <w:sectPr w:rsidR="00433F0F">
          <w:headerReference w:type="default" r:id="rId50"/>
          <w:footerReference w:type="default" r:id="rId51"/>
          <w:pgSz w:w="11920" w:h="16840"/>
          <w:pgMar w:top="1360" w:right="1320" w:bottom="280" w:left="1680" w:header="0" w:footer="947" w:gutter="0"/>
          <w:pgNumType w:start="16"/>
          <w:cols w:space="720"/>
        </w:sectPr>
      </w:pPr>
      <w:r>
        <w:rPr>
          <w:sz w:val="24"/>
          <w:szCs w:val="24"/>
        </w:rPr>
        <w:t>N</w:t>
      </w:r>
      <w:r>
        <w:rPr>
          <w:spacing w:val="4"/>
          <w:sz w:val="24"/>
          <w:szCs w:val="24"/>
        </w:rPr>
        <w:t>o</w:t>
      </w:r>
      <w:r>
        <w:rPr>
          <w:sz w:val="24"/>
          <w:szCs w:val="24"/>
        </w:rPr>
        <w:t>w</w:t>
      </w:r>
      <w:r>
        <w:rPr>
          <w:spacing w:val="-1"/>
          <w:sz w:val="24"/>
          <w:szCs w:val="24"/>
        </w:rPr>
        <w:t>a</w:t>
      </w:r>
      <w:r>
        <w:rPr>
          <w:sz w:val="24"/>
          <w:szCs w:val="24"/>
        </w:rPr>
        <w:t>d</w:t>
      </w:r>
      <w:r>
        <w:rPr>
          <w:spacing w:val="4"/>
          <w:sz w:val="24"/>
          <w:szCs w:val="24"/>
        </w:rPr>
        <w:t>a</w:t>
      </w:r>
      <w:r>
        <w:rPr>
          <w:spacing w:val="-10"/>
          <w:sz w:val="24"/>
          <w:szCs w:val="24"/>
        </w:rPr>
        <w:t>y</w:t>
      </w:r>
      <w:r>
        <w:rPr>
          <w:spacing w:val="-2"/>
          <w:sz w:val="24"/>
          <w:szCs w:val="24"/>
        </w:rPr>
        <w:t>s</w:t>
      </w:r>
      <w:r>
        <w:rPr>
          <w:sz w:val="24"/>
          <w:szCs w:val="24"/>
        </w:rPr>
        <w:t xml:space="preserve">, </w:t>
      </w:r>
      <w:r>
        <w:rPr>
          <w:spacing w:val="2"/>
          <w:sz w:val="24"/>
          <w:szCs w:val="24"/>
        </w:rPr>
        <w:t xml:space="preserve"> </w:t>
      </w:r>
      <w:r>
        <w:rPr>
          <w:spacing w:val="-1"/>
          <w:sz w:val="24"/>
          <w:szCs w:val="24"/>
        </w:rPr>
        <w:t>a</w:t>
      </w:r>
      <w:r>
        <w:rPr>
          <w:sz w:val="24"/>
          <w:szCs w:val="24"/>
        </w:rPr>
        <w:t>ut</w:t>
      </w:r>
      <w:r>
        <w:rPr>
          <w:spacing w:val="5"/>
          <w:sz w:val="24"/>
          <w:szCs w:val="24"/>
        </w:rPr>
        <w:t>o</w:t>
      </w:r>
      <w:r>
        <w:rPr>
          <w:spacing w:val="-9"/>
          <w:sz w:val="24"/>
          <w:szCs w:val="24"/>
        </w:rPr>
        <w:t>m</w:t>
      </w:r>
      <w:r>
        <w:rPr>
          <w:spacing w:val="-1"/>
          <w:sz w:val="24"/>
          <w:szCs w:val="24"/>
        </w:rPr>
        <w:t>a</w:t>
      </w:r>
      <w:r>
        <w:rPr>
          <w:spacing w:val="10"/>
          <w:sz w:val="24"/>
          <w:szCs w:val="24"/>
        </w:rPr>
        <w:t>t</w:t>
      </w:r>
      <w:r>
        <w:rPr>
          <w:spacing w:val="-9"/>
          <w:sz w:val="24"/>
          <w:szCs w:val="24"/>
        </w:rPr>
        <w:t>i</w:t>
      </w:r>
      <w:r>
        <w:rPr>
          <w:sz w:val="24"/>
          <w:szCs w:val="24"/>
        </w:rPr>
        <w:t>c</w:t>
      </w:r>
      <w:r>
        <w:rPr>
          <w:spacing w:val="59"/>
          <w:sz w:val="24"/>
          <w:szCs w:val="24"/>
        </w:rPr>
        <w:t xml:space="preserve"> </w:t>
      </w:r>
      <w:r>
        <w:rPr>
          <w:sz w:val="24"/>
          <w:szCs w:val="24"/>
        </w:rPr>
        <w:t>d</w:t>
      </w:r>
      <w:r>
        <w:rPr>
          <w:spacing w:val="4"/>
          <w:sz w:val="24"/>
          <w:szCs w:val="24"/>
        </w:rPr>
        <w:t>e</w:t>
      </w:r>
      <w:r>
        <w:rPr>
          <w:spacing w:val="-8"/>
          <w:sz w:val="24"/>
          <w:szCs w:val="24"/>
        </w:rPr>
        <w:t>f</w:t>
      </w:r>
      <w:r>
        <w:rPr>
          <w:spacing w:val="-1"/>
          <w:sz w:val="24"/>
          <w:szCs w:val="24"/>
        </w:rPr>
        <w:t>ec</w:t>
      </w:r>
      <w:r>
        <w:rPr>
          <w:spacing w:val="5"/>
          <w:sz w:val="24"/>
          <w:szCs w:val="24"/>
        </w:rPr>
        <w:t>t</w:t>
      </w:r>
      <w:r>
        <w:rPr>
          <w:sz w:val="24"/>
          <w:szCs w:val="24"/>
        </w:rPr>
        <w:t>s</w:t>
      </w:r>
      <w:r>
        <w:rPr>
          <w:spacing w:val="58"/>
          <w:sz w:val="24"/>
          <w:szCs w:val="24"/>
        </w:rPr>
        <w:t xml:space="preserve"> </w:t>
      </w:r>
      <w:r>
        <w:rPr>
          <w:sz w:val="24"/>
          <w:szCs w:val="24"/>
        </w:rPr>
        <w:t>d</w:t>
      </w:r>
      <w:r>
        <w:rPr>
          <w:spacing w:val="-1"/>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 xml:space="preserve">n  </w:t>
      </w:r>
      <w:r>
        <w:rPr>
          <w:spacing w:val="-4"/>
          <w:sz w:val="24"/>
          <w:szCs w:val="24"/>
        </w:rPr>
        <w:t>i</w:t>
      </w:r>
      <w:r>
        <w:rPr>
          <w:sz w:val="24"/>
          <w:szCs w:val="24"/>
        </w:rPr>
        <w:t>n</w:t>
      </w:r>
      <w:r>
        <w:rPr>
          <w:spacing w:val="55"/>
          <w:sz w:val="24"/>
          <w:szCs w:val="24"/>
        </w:rPr>
        <w:t xml:space="preserve"> </w:t>
      </w:r>
      <w:r>
        <w:rPr>
          <w:spacing w:val="-2"/>
          <w:sz w:val="24"/>
          <w:szCs w:val="24"/>
        </w:rPr>
        <w:t>M</w:t>
      </w:r>
      <w:r>
        <w:rPr>
          <w:sz w:val="24"/>
          <w:szCs w:val="24"/>
        </w:rPr>
        <w:t xml:space="preserve">R </w:t>
      </w:r>
      <w:r>
        <w:rPr>
          <w:spacing w:val="3"/>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4"/>
          <w:sz w:val="24"/>
          <w:szCs w:val="24"/>
        </w:rPr>
        <w:t>e</w:t>
      </w:r>
      <w:r>
        <w:rPr>
          <w:sz w:val="24"/>
          <w:szCs w:val="24"/>
        </w:rPr>
        <w:t xml:space="preserve">s </w:t>
      </w:r>
      <w:r>
        <w:rPr>
          <w:spacing w:val="2"/>
          <w:sz w:val="24"/>
          <w:szCs w:val="24"/>
        </w:rPr>
        <w:t xml:space="preserve"> </w:t>
      </w:r>
      <w:r>
        <w:rPr>
          <w:spacing w:val="-9"/>
          <w:sz w:val="24"/>
          <w:szCs w:val="24"/>
        </w:rPr>
        <w:t>i</w:t>
      </w:r>
      <w:r>
        <w:rPr>
          <w:sz w:val="24"/>
          <w:szCs w:val="24"/>
        </w:rPr>
        <w:t xml:space="preserve">s </w:t>
      </w:r>
      <w:r>
        <w:rPr>
          <w:spacing w:val="2"/>
          <w:sz w:val="24"/>
          <w:szCs w:val="24"/>
        </w:rPr>
        <w:t xml:space="preserve"> </w:t>
      </w:r>
      <w:r>
        <w:rPr>
          <w:spacing w:val="-5"/>
          <w:sz w:val="24"/>
          <w:szCs w:val="24"/>
        </w:rPr>
        <w:t>v</w:t>
      </w:r>
      <w:r>
        <w:rPr>
          <w:spacing w:val="-1"/>
          <w:sz w:val="24"/>
          <w:szCs w:val="24"/>
        </w:rPr>
        <w:t>e</w:t>
      </w:r>
      <w:r>
        <w:rPr>
          <w:spacing w:val="6"/>
          <w:sz w:val="24"/>
          <w:szCs w:val="24"/>
        </w:rPr>
        <w:t>r</w:t>
      </w:r>
      <w:r>
        <w:rPr>
          <w:sz w:val="24"/>
          <w:szCs w:val="24"/>
        </w:rPr>
        <w:t>y</w:t>
      </w:r>
      <w:r>
        <w:rPr>
          <w:spacing w:val="55"/>
          <w:sz w:val="24"/>
          <w:szCs w:val="24"/>
        </w:rPr>
        <w:t xml:space="preserve"> </w:t>
      </w:r>
      <w:r>
        <w:rPr>
          <w:spacing w:val="-4"/>
          <w:sz w:val="24"/>
          <w:szCs w:val="24"/>
        </w:rPr>
        <w:t>im</w:t>
      </w:r>
      <w:r>
        <w:rPr>
          <w:sz w:val="24"/>
          <w:szCs w:val="24"/>
        </w:rPr>
        <w:t>p</w:t>
      </w:r>
      <w:r>
        <w:rPr>
          <w:spacing w:val="5"/>
          <w:sz w:val="24"/>
          <w:szCs w:val="24"/>
        </w:rPr>
        <w:t>o</w:t>
      </w:r>
      <w:r>
        <w:rPr>
          <w:spacing w:val="1"/>
          <w:sz w:val="24"/>
          <w:szCs w:val="24"/>
        </w:rPr>
        <w:t>r</w:t>
      </w:r>
      <w:r>
        <w:rPr>
          <w:spacing w:val="5"/>
          <w:sz w:val="24"/>
          <w:szCs w:val="24"/>
        </w:rPr>
        <w:t>t</w:t>
      </w:r>
      <w:r>
        <w:rPr>
          <w:spacing w:val="-1"/>
          <w:sz w:val="24"/>
          <w:szCs w:val="24"/>
        </w:rPr>
        <w:t>a</w:t>
      </w:r>
      <w:r>
        <w:rPr>
          <w:spacing w:val="-5"/>
          <w:sz w:val="24"/>
          <w:szCs w:val="24"/>
        </w:rPr>
        <w:t>n</w:t>
      </w:r>
      <w:r>
        <w:rPr>
          <w:sz w:val="24"/>
          <w:szCs w:val="24"/>
        </w:rPr>
        <w:t xml:space="preserve">t  </w:t>
      </w:r>
      <w:r>
        <w:rPr>
          <w:spacing w:val="-4"/>
          <w:sz w:val="24"/>
          <w:szCs w:val="24"/>
        </w:rPr>
        <w:t>i</w:t>
      </w:r>
      <w:r>
        <w:rPr>
          <w:sz w:val="24"/>
          <w:szCs w:val="24"/>
        </w:rPr>
        <w:t xml:space="preserve">n  </w:t>
      </w:r>
      <w:r>
        <w:rPr>
          <w:spacing w:val="-4"/>
          <w:sz w:val="24"/>
          <w:szCs w:val="24"/>
        </w:rPr>
        <w:t>m</w:t>
      </w:r>
      <w:r>
        <w:rPr>
          <w:spacing w:val="4"/>
          <w:sz w:val="24"/>
          <w:szCs w:val="24"/>
        </w:rPr>
        <w:t>a</w:t>
      </w:r>
      <w:r>
        <w:rPr>
          <w:spacing w:val="5"/>
          <w:sz w:val="24"/>
          <w:szCs w:val="24"/>
        </w:rPr>
        <w:t>n</w:t>
      </w:r>
      <w:r>
        <w:rPr>
          <w:sz w:val="24"/>
          <w:szCs w:val="24"/>
        </w:rPr>
        <w:t xml:space="preserve">y </w:t>
      </w:r>
      <w:r>
        <w:rPr>
          <w:spacing w:val="5"/>
          <w:sz w:val="24"/>
          <w:szCs w:val="24"/>
        </w:rPr>
        <w:t>d</w:t>
      </w:r>
      <w:r>
        <w:rPr>
          <w:spacing w:val="-9"/>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5"/>
          <w:sz w:val="24"/>
          <w:szCs w:val="24"/>
        </w:rPr>
        <w:t>t</w:t>
      </w:r>
      <w:r>
        <w:rPr>
          <w:spacing w:val="-9"/>
          <w:sz w:val="24"/>
          <w:szCs w:val="24"/>
        </w:rPr>
        <w:t>i</w:t>
      </w:r>
      <w:r>
        <w:rPr>
          <w:sz w:val="24"/>
          <w:szCs w:val="24"/>
        </w:rPr>
        <w:t>c</w:t>
      </w:r>
      <w:r>
        <w:rPr>
          <w:spacing w:val="6"/>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5"/>
          <w:sz w:val="24"/>
          <w:szCs w:val="24"/>
        </w:rPr>
        <w:t>t</w:t>
      </w:r>
      <w:r>
        <w:rPr>
          <w:spacing w:val="-5"/>
          <w:sz w:val="24"/>
          <w:szCs w:val="24"/>
        </w:rPr>
        <w:t>h</w:t>
      </w:r>
      <w:r>
        <w:rPr>
          <w:spacing w:val="-1"/>
          <w:sz w:val="24"/>
          <w:szCs w:val="24"/>
        </w:rPr>
        <w:t>e</w:t>
      </w:r>
      <w:r>
        <w:rPr>
          <w:spacing w:val="1"/>
          <w:sz w:val="24"/>
          <w:szCs w:val="24"/>
        </w:rPr>
        <w:t>r</w:t>
      </w:r>
      <w:r>
        <w:rPr>
          <w:spacing w:val="-1"/>
          <w:sz w:val="24"/>
          <w:szCs w:val="24"/>
        </w:rPr>
        <w:t>a</w:t>
      </w:r>
      <w:r>
        <w:rPr>
          <w:sz w:val="24"/>
          <w:szCs w:val="24"/>
        </w:rPr>
        <w:t>p</w:t>
      </w:r>
      <w:r>
        <w:rPr>
          <w:spacing w:val="-1"/>
          <w:sz w:val="24"/>
          <w:szCs w:val="24"/>
        </w:rPr>
        <w:t>e</w:t>
      </w:r>
      <w:r>
        <w:rPr>
          <w:sz w:val="24"/>
          <w:szCs w:val="24"/>
        </w:rPr>
        <w:t>u</w:t>
      </w:r>
      <w:r>
        <w:rPr>
          <w:spacing w:val="5"/>
          <w:sz w:val="24"/>
          <w:szCs w:val="24"/>
        </w:rPr>
        <w:t>t</w:t>
      </w:r>
      <w:r>
        <w:rPr>
          <w:spacing w:val="-9"/>
          <w:sz w:val="24"/>
          <w:szCs w:val="24"/>
        </w:rPr>
        <w:t>i</w:t>
      </w:r>
      <w:r>
        <w:rPr>
          <w:sz w:val="24"/>
          <w:szCs w:val="24"/>
        </w:rPr>
        <w:t>c</w:t>
      </w:r>
      <w:r>
        <w:rPr>
          <w:spacing w:val="6"/>
          <w:sz w:val="24"/>
          <w:szCs w:val="24"/>
        </w:rPr>
        <w:t xml:space="preserve"> </w:t>
      </w:r>
      <w:r>
        <w:rPr>
          <w:spacing w:val="-1"/>
          <w:sz w:val="24"/>
          <w:szCs w:val="24"/>
        </w:rPr>
        <w:t>a</w:t>
      </w:r>
      <w:r>
        <w:rPr>
          <w:sz w:val="24"/>
          <w:szCs w:val="24"/>
        </w:rPr>
        <w:t>p</w:t>
      </w:r>
      <w:r>
        <w:rPr>
          <w:spacing w:val="5"/>
          <w:sz w:val="24"/>
          <w:szCs w:val="24"/>
        </w:rPr>
        <w:t>p</w:t>
      </w:r>
      <w:r>
        <w:rPr>
          <w:spacing w:val="-4"/>
          <w:sz w:val="24"/>
          <w:szCs w:val="24"/>
        </w:rPr>
        <w:t>li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s</w:t>
      </w:r>
      <w:r>
        <w:rPr>
          <w:sz w:val="24"/>
          <w:szCs w:val="24"/>
        </w:rPr>
        <w:t>.</w:t>
      </w:r>
      <w:r>
        <w:rPr>
          <w:spacing w:val="9"/>
          <w:sz w:val="24"/>
          <w:szCs w:val="24"/>
        </w:rPr>
        <w:t xml:space="preserve"> </w:t>
      </w:r>
      <w:r>
        <w:rPr>
          <w:spacing w:val="2"/>
          <w:sz w:val="24"/>
          <w:szCs w:val="24"/>
        </w:rPr>
        <w:t>T</w:t>
      </w:r>
      <w:r>
        <w:rPr>
          <w:sz w:val="24"/>
          <w:szCs w:val="24"/>
        </w:rPr>
        <w:t>h</w:t>
      </w:r>
      <w:r>
        <w:rPr>
          <w:spacing w:val="-9"/>
          <w:sz w:val="24"/>
          <w:szCs w:val="24"/>
        </w:rPr>
        <w:t>i</w:t>
      </w:r>
      <w:r>
        <w:rPr>
          <w:sz w:val="24"/>
          <w:szCs w:val="24"/>
        </w:rPr>
        <w:t>s</w:t>
      </w:r>
      <w:r>
        <w:rPr>
          <w:spacing w:val="5"/>
          <w:sz w:val="24"/>
          <w:szCs w:val="24"/>
        </w:rPr>
        <w:t xml:space="preserve"> </w:t>
      </w:r>
      <w:r>
        <w:rPr>
          <w:sz w:val="24"/>
          <w:szCs w:val="24"/>
        </w:rPr>
        <w:t>p</w:t>
      </w:r>
      <w:r>
        <w:rPr>
          <w:spacing w:val="-1"/>
          <w:sz w:val="24"/>
          <w:szCs w:val="24"/>
        </w:rPr>
        <w:t>a</w:t>
      </w:r>
      <w:r>
        <w:rPr>
          <w:sz w:val="24"/>
          <w:szCs w:val="24"/>
        </w:rPr>
        <w:t>p</w:t>
      </w:r>
      <w:r>
        <w:rPr>
          <w:spacing w:val="-1"/>
          <w:sz w:val="24"/>
          <w:szCs w:val="24"/>
        </w:rPr>
        <w:t>e</w:t>
      </w:r>
      <w:r>
        <w:rPr>
          <w:sz w:val="24"/>
          <w:szCs w:val="24"/>
        </w:rPr>
        <w:t>r</w:t>
      </w:r>
      <w:r>
        <w:rPr>
          <w:spacing w:val="8"/>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r</w:t>
      </w:r>
      <w:r>
        <w:rPr>
          <w:spacing w:val="5"/>
          <w:sz w:val="24"/>
          <w:szCs w:val="24"/>
        </w:rPr>
        <w:t>o</w:t>
      </w:r>
      <w:r>
        <w:rPr>
          <w:sz w:val="24"/>
          <w:szCs w:val="24"/>
        </w:rPr>
        <w:t>du</w:t>
      </w:r>
      <w:r>
        <w:rPr>
          <w:spacing w:val="-1"/>
          <w:sz w:val="24"/>
          <w:szCs w:val="24"/>
        </w:rPr>
        <w:t>ce</w:t>
      </w:r>
      <w:r>
        <w:rPr>
          <w:sz w:val="24"/>
          <w:szCs w:val="24"/>
        </w:rPr>
        <w:t>s a</w:t>
      </w:r>
      <w:r>
        <w:rPr>
          <w:spacing w:val="6"/>
          <w:sz w:val="24"/>
          <w:szCs w:val="24"/>
        </w:rPr>
        <w:t xml:space="preserve"> </w:t>
      </w:r>
      <w:r>
        <w:rPr>
          <w:spacing w:val="-5"/>
          <w:sz w:val="24"/>
          <w:szCs w:val="24"/>
        </w:rPr>
        <w:t>N</w:t>
      </w:r>
      <w:r>
        <w:rPr>
          <w:spacing w:val="5"/>
          <w:sz w:val="24"/>
          <w:szCs w:val="24"/>
        </w:rPr>
        <w:t>o</w:t>
      </w:r>
      <w:r>
        <w:rPr>
          <w:spacing w:val="-5"/>
          <w:sz w:val="24"/>
          <w:szCs w:val="24"/>
        </w:rPr>
        <w:t>v</w:t>
      </w:r>
      <w:r>
        <w:rPr>
          <w:spacing w:val="4"/>
          <w:sz w:val="24"/>
          <w:szCs w:val="24"/>
        </w:rPr>
        <w:t>e</w:t>
      </w:r>
      <w:r>
        <w:rPr>
          <w:sz w:val="24"/>
          <w:szCs w:val="24"/>
        </w:rPr>
        <w:t>l</w:t>
      </w:r>
      <w:r>
        <w:rPr>
          <w:spacing w:val="-2"/>
          <w:sz w:val="24"/>
          <w:szCs w:val="24"/>
        </w:rPr>
        <w:t xml:space="preserve"> </w:t>
      </w:r>
      <w:r>
        <w:rPr>
          <w:spacing w:val="-1"/>
          <w:sz w:val="24"/>
          <w:szCs w:val="24"/>
        </w:rPr>
        <w:t>a</w:t>
      </w:r>
      <w:r>
        <w:rPr>
          <w:sz w:val="24"/>
          <w:szCs w:val="24"/>
        </w:rPr>
        <w:t>ut</w:t>
      </w:r>
      <w:r>
        <w:rPr>
          <w:spacing w:val="5"/>
          <w:sz w:val="24"/>
          <w:szCs w:val="24"/>
        </w:rPr>
        <w:t>o</w:t>
      </w:r>
      <w:r>
        <w:rPr>
          <w:spacing w:val="-9"/>
          <w:sz w:val="24"/>
          <w:szCs w:val="24"/>
        </w:rPr>
        <w:t>m</w:t>
      </w:r>
      <w:r>
        <w:rPr>
          <w:spacing w:val="-1"/>
          <w:sz w:val="24"/>
          <w:szCs w:val="24"/>
        </w:rPr>
        <w:t>a</w:t>
      </w:r>
      <w:r>
        <w:rPr>
          <w:spacing w:val="10"/>
          <w:sz w:val="24"/>
          <w:szCs w:val="24"/>
        </w:rPr>
        <w:t>t</w:t>
      </w:r>
      <w:r>
        <w:rPr>
          <w:spacing w:val="-9"/>
          <w:sz w:val="24"/>
          <w:szCs w:val="24"/>
        </w:rPr>
        <w:t>i</w:t>
      </w:r>
      <w:r>
        <w:rPr>
          <w:sz w:val="24"/>
          <w:szCs w:val="24"/>
        </w:rPr>
        <w:t>c</w:t>
      </w:r>
      <w:r>
        <w:rPr>
          <w:spacing w:val="6"/>
          <w:sz w:val="24"/>
          <w:szCs w:val="24"/>
        </w:rPr>
        <w:t xml:space="preserve"> </w:t>
      </w:r>
      <w:r>
        <w:rPr>
          <w:spacing w:val="-5"/>
          <w:sz w:val="24"/>
          <w:szCs w:val="24"/>
        </w:rPr>
        <w:t>b</w:t>
      </w:r>
      <w:r>
        <w:rPr>
          <w:spacing w:val="1"/>
          <w:sz w:val="24"/>
          <w:szCs w:val="24"/>
        </w:rPr>
        <w:t>r</w:t>
      </w:r>
      <w:r>
        <w:rPr>
          <w:spacing w:val="8"/>
          <w:sz w:val="24"/>
          <w:szCs w:val="24"/>
        </w:rPr>
        <w:t>a</w:t>
      </w:r>
      <w:r>
        <w:rPr>
          <w:sz w:val="24"/>
          <w:szCs w:val="24"/>
        </w:rPr>
        <w:t xml:space="preserve">in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6"/>
          <w:sz w:val="24"/>
          <w:szCs w:val="24"/>
        </w:rPr>
        <w:t xml:space="preserve"> </w:t>
      </w:r>
      <w:r>
        <w:rPr>
          <w:sz w:val="24"/>
          <w:szCs w:val="24"/>
        </w:rPr>
        <w:t>d</w:t>
      </w:r>
      <w:r>
        <w:rPr>
          <w:spacing w:val="-6"/>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 xml:space="preserve">d </w:t>
      </w:r>
      <w:r>
        <w:rPr>
          <w:spacing w:val="5"/>
          <w:sz w:val="24"/>
          <w:szCs w:val="24"/>
        </w:rPr>
        <w:t>t</w:t>
      </w:r>
      <w:r>
        <w:rPr>
          <w:spacing w:val="-5"/>
          <w:sz w:val="24"/>
          <w:szCs w:val="24"/>
        </w:rPr>
        <w:t>h</w:t>
      </w:r>
      <w:r>
        <w:rPr>
          <w:spacing w:val="-1"/>
          <w:sz w:val="24"/>
          <w:szCs w:val="24"/>
        </w:rPr>
        <w:t>a</w:t>
      </w:r>
      <w:r>
        <w:rPr>
          <w:sz w:val="24"/>
          <w:szCs w:val="24"/>
        </w:rPr>
        <w:t>t</w:t>
      </w:r>
      <w:r>
        <w:rPr>
          <w:spacing w:val="5"/>
          <w:sz w:val="24"/>
          <w:szCs w:val="24"/>
        </w:rPr>
        <w:t xml:space="preserve"> </w:t>
      </w:r>
      <w:r>
        <w:rPr>
          <w:sz w:val="24"/>
          <w:szCs w:val="24"/>
        </w:rPr>
        <w:t>u</w:t>
      </w:r>
      <w:r>
        <w:rPr>
          <w:spacing w:val="-2"/>
          <w:sz w:val="24"/>
          <w:szCs w:val="24"/>
        </w:rPr>
        <w:t>s</w:t>
      </w:r>
      <w:r>
        <w:rPr>
          <w:spacing w:val="-1"/>
          <w:sz w:val="24"/>
          <w:szCs w:val="24"/>
        </w:rPr>
        <w:t>e</w:t>
      </w:r>
      <w:r>
        <w:rPr>
          <w:sz w:val="24"/>
          <w:szCs w:val="24"/>
        </w:rPr>
        <w:t>s</w:t>
      </w:r>
      <w:r>
        <w:rPr>
          <w:spacing w:val="7"/>
          <w:sz w:val="24"/>
          <w:szCs w:val="24"/>
        </w:rPr>
        <w:t xml:space="preserve"> </w:t>
      </w:r>
      <w:r>
        <w:rPr>
          <w:spacing w:val="2"/>
          <w:sz w:val="24"/>
          <w:szCs w:val="24"/>
        </w:rPr>
        <w:t>T</w:t>
      </w:r>
      <w:r>
        <w:rPr>
          <w:sz w:val="24"/>
          <w:szCs w:val="24"/>
        </w:rPr>
        <w:t>1,</w:t>
      </w:r>
      <w:r>
        <w:rPr>
          <w:spacing w:val="2"/>
          <w:sz w:val="24"/>
          <w:szCs w:val="24"/>
        </w:rPr>
        <w:t xml:space="preserve"> T</w:t>
      </w:r>
      <w:r>
        <w:rPr>
          <w:sz w:val="24"/>
          <w:szCs w:val="24"/>
        </w:rPr>
        <w:t>2_w</w:t>
      </w:r>
      <w:r>
        <w:rPr>
          <w:spacing w:val="-1"/>
          <w:sz w:val="24"/>
          <w:szCs w:val="24"/>
        </w:rPr>
        <w:t>e</w:t>
      </w:r>
      <w:r>
        <w:rPr>
          <w:spacing w:val="-9"/>
          <w:sz w:val="24"/>
          <w:szCs w:val="24"/>
        </w:rPr>
        <w:t>i</w:t>
      </w:r>
      <w:r>
        <w:rPr>
          <w:spacing w:val="5"/>
          <w:sz w:val="24"/>
          <w:szCs w:val="24"/>
        </w:rPr>
        <w:t>g</w:t>
      </w:r>
      <w:r>
        <w:rPr>
          <w:spacing w:val="-5"/>
          <w:sz w:val="24"/>
          <w:szCs w:val="24"/>
        </w:rPr>
        <w:t>h</w:t>
      </w:r>
      <w:r>
        <w:rPr>
          <w:spacing w:val="5"/>
          <w:sz w:val="24"/>
          <w:szCs w:val="24"/>
        </w:rPr>
        <w:t>t</w:t>
      </w:r>
      <w:r>
        <w:rPr>
          <w:spacing w:val="-1"/>
          <w:sz w:val="24"/>
          <w:szCs w:val="24"/>
        </w:rPr>
        <w:t>e</w:t>
      </w:r>
      <w:r>
        <w:rPr>
          <w:sz w:val="24"/>
          <w:szCs w:val="24"/>
        </w:rPr>
        <w:t>d</w:t>
      </w:r>
      <w:r>
        <w:rPr>
          <w:spacing w:val="5"/>
          <w:sz w:val="24"/>
          <w:szCs w:val="24"/>
        </w:rPr>
        <w:t xml:space="preserve"> </w:t>
      </w:r>
      <w:r>
        <w:rPr>
          <w:spacing w:val="-1"/>
          <w:sz w:val="24"/>
          <w:szCs w:val="24"/>
        </w:rPr>
        <w:t>a</w:t>
      </w:r>
      <w:r>
        <w:rPr>
          <w:spacing w:val="-5"/>
          <w:sz w:val="24"/>
          <w:szCs w:val="24"/>
        </w:rPr>
        <w:t>n</w:t>
      </w:r>
      <w:r>
        <w:rPr>
          <w:sz w:val="24"/>
          <w:szCs w:val="24"/>
        </w:rPr>
        <w:t>d</w:t>
      </w:r>
      <w:r>
        <w:rPr>
          <w:spacing w:val="5"/>
          <w:sz w:val="24"/>
          <w:szCs w:val="24"/>
        </w:rPr>
        <w:t xml:space="preserve"> </w:t>
      </w:r>
      <w:r>
        <w:rPr>
          <w:spacing w:val="1"/>
          <w:sz w:val="24"/>
          <w:szCs w:val="24"/>
        </w:rPr>
        <w:t>P</w:t>
      </w:r>
      <w:r>
        <w:rPr>
          <w:sz w:val="24"/>
          <w:szCs w:val="24"/>
        </w:rPr>
        <w:t>D,</w:t>
      </w:r>
      <w:r>
        <w:rPr>
          <w:spacing w:val="6"/>
          <w:sz w:val="24"/>
          <w:szCs w:val="24"/>
        </w:rPr>
        <w:t xml:space="preserve"> </w:t>
      </w:r>
      <w:r>
        <w:rPr>
          <w:spacing w:val="-2"/>
          <w:sz w:val="24"/>
          <w:szCs w:val="24"/>
        </w:rPr>
        <w:t>M</w:t>
      </w:r>
      <w:r>
        <w:rPr>
          <w:sz w:val="24"/>
          <w:szCs w:val="24"/>
        </w:rPr>
        <w:t>R</w:t>
      </w:r>
      <w:r>
        <w:rPr>
          <w:spacing w:val="3"/>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2"/>
          <w:sz w:val="24"/>
          <w:szCs w:val="24"/>
        </w:rPr>
        <w:t xml:space="preserve"> </w:t>
      </w:r>
      <w:r>
        <w:rPr>
          <w:sz w:val="24"/>
          <w:szCs w:val="24"/>
        </w:rPr>
        <w:t>to</w:t>
      </w:r>
      <w:r>
        <w:rPr>
          <w:spacing w:val="5"/>
          <w:sz w:val="24"/>
          <w:szCs w:val="24"/>
        </w:rPr>
        <w:t xml:space="preserve"> </w:t>
      </w:r>
      <w:r>
        <w:rPr>
          <w:sz w:val="24"/>
          <w:szCs w:val="24"/>
        </w:rPr>
        <w:t>d</w:t>
      </w:r>
      <w:r>
        <w:rPr>
          <w:spacing w:val="-6"/>
          <w:sz w:val="24"/>
          <w:szCs w:val="24"/>
        </w:rPr>
        <w:t>e</w:t>
      </w:r>
      <w:r>
        <w:rPr>
          <w:spacing w:val="5"/>
          <w:sz w:val="24"/>
          <w:szCs w:val="24"/>
        </w:rPr>
        <w:t>t</w:t>
      </w:r>
      <w:r>
        <w:rPr>
          <w:spacing w:val="-1"/>
          <w:sz w:val="24"/>
          <w:szCs w:val="24"/>
        </w:rPr>
        <w:t>e</w:t>
      </w:r>
      <w:r>
        <w:rPr>
          <w:spacing w:val="1"/>
          <w:sz w:val="24"/>
          <w:szCs w:val="24"/>
        </w:rPr>
        <w:t>r</w:t>
      </w:r>
      <w:r>
        <w:rPr>
          <w:spacing w:val="-4"/>
          <w:sz w:val="24"/>
          <w:szCs w:val="24"/>
        </w:rPr>
        <w:t>mi</w:t>
      </w:r>
      <w:r>
        <w:rPr>
          <w:spacing w:val="5"/>
          <w:sz w:val="24"/>
          <w:szCs w:val="24"/>
        </w:rPr>
        <w:t>n</w:t>
      </w:r>
      <w:r>
        <w:rPr>
          <w:sz w:val="24"/>
          <w:szCs w:val="24"/>
        </w:rPr>
        <w:t xml:space="preserve">e </w:t>
      </w:r>
      <w:r>
        <w:rPr>
          <w:spacing w:val="-1"/>
          <w:sz w:val="24"/>
          <w:szCs w:val="24"/>
        </w:rPr>
        <w:t>a</w:t>
      </w:r>
      <w:r>
        <w:rPr>
          <w:sz w:val="24"/>
          <w:szCs w:val="24"/>
        </w:rPr>
        <w:t>ny</w:t>
      </w:r>
      <w:r>
        <w:rPr>
          <w:spacing w:val="-3"/>
          <w:sz w:val="24"/>
          <w:szCs w:val="24"/>
        </w:rPr>
        <w:t xml:space="preserve"> </w:t>
      </w:r>
      <w:r>
        <w:rPr>
          <w:spacing w:val="4"/>
          <w:sz w:val="24"/>
          <w:szCs w:val="24"/>
        </w:rPr>
        <w:t>a</w:t>
      </w:r>
      <w:r>
        <w:rPr>
          <w:sz w:val="24"/>
          <w:szCs w:val="24"/>
        </w:rPr>
        <w:t>b</w:t>
      </w:r>
      <w:r>
        <w:rPr>
          <w:spacing w:val="-5"/>
          <w:sz w:val="24"/>
          <w:szCs w:val="24"/>
        </w:rPr>
        <w:t>n</w:t>
      </w:r>
      <w:r>
        <w:rPr>
          <w:spacing w:val="5"/>
          <w:sz w:val="24"/>
          <w:szCs w:val="24"/>
        </w:rPr>
        <w:t>o</w:t>
      </w:r>
      <w:r>
        <w:rPr>
          <w:spacing w:val="1"/>
          <w:sz w:val="24"/>
          <w:szCs w:val="24"/>
        </w:rPr>
        <w:t>r</w:t>
      </w:r>
      <w:r>
        <w:rPr>
          <w:spacing w:val="-9"/>
          <w:sz w:val="24"/>
          <w:szCs w:val="24"/>
        </w:rPr>
        <w:t>m</w:t>
      </w:r>
      <w:r>
        <w:rPr>
          <w:spacing w:val="4"/>
          <w:sz w:val="24"/>
          <w:szCs w:val="24"/>
        </w:rPr>
        <w:t>a</w:t>
      </w:r>
      <w:r>
        <w:rPr>
          <w:sz w:val="24"/>
          <w:szCs w:val="24"/>
        </w:rPr>
        <w:t>l</w:t>
      </w:r>
      <w:r>
        <w:rPr>
          <w:spacing w:val="-9"/>
          <w:sz w:val="24"/>
          <w:szCs w:val="24"/>
        </w:rPr>
        <w:t>i</w:t>
      </w:r>
      <w:r>
        <w:rPr>
          <w:spacing w:val="10"/>
          <w:sz w:val="24"/>
          <w:szCs w:val="24"/>
        </w:rPr>
        <w:t>t</w:t>
      </w:r>
      <w:r>
        <w:rPr>
          <w:sz w:val="24"/>
          <w:szCs w:val="24"/>
        </w:rPr>
        <w:t>y</w:t>
      </w:r>
      <w:r>
        <w:rPr>
          <w:spacing w:val="-3"/>
          <w:sz w:val="24"/>
          <w:szCs w:val="24"/>
        </w:rPr>
        <w:t xml:space="preserve"> </w:t>
      </w:r>
      <w:r>
        <w:rPr>
          <w:spacing w:val="-4"/>
          <w:sz w:val="24"/>
          <w:szCs w:val="24"/>
        </w:rPr>
        <w:t>i</w:t>
      </w:r>
      <w:r>
        <w:rPr>
          <w:sz w:val="24"/>
          <w:szCs w:val="24"/>
        </w:rPr>
        <w:t>n</w:t>
      </w:r>
      <w:r>
        <w:rPr>
          <w:spacing w:val="2"/>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10"/>
          <w:sz w:val="24"/>
          <w:szCs w:val="24"/>
        </w:rPr>
        <w:t>t</w:t>
      </w:r>
      <w:r>
        <w:rPr>
          <w:spacing w:val="-9"/>
          <w:sz w:val="24"/>
          <w:szCs w:val="24"/>
        </w:rPr>
        <w:t>i</w:t>
      </w:r>
      <w:r>
        <w:rPr>
          <w:spacing w:val="2"/>
          <w:sz w:val="24"/>
          <w:szCs w:val="24"/>
        </w:rPr>
        <w:t>s</w:t>
      </w:r>
      <w:r>
        <w:rPr>
          <w:spacing w:val="-2"/>
          <w:sz w:val="24"/>
          <w:szCs w:val="24"/>
        </w:rPr>
        <w:t>s</w:t>
      </w:r>
      <w:r>
        <w:rPr>
          <w:sz w:val="24"/>
          <w:szCs w:val="24"/>
        </w:rPr>
        <w:t>u</w:t>
      </w:r>
      <w:r>
        <w:rPr>
          <w:spacing w:val="-1"/>
          <w:sz w:val="24"/>
          <w:szCs w:val="24"/>
        </w:rPr>
        <w:t>e</w:t>
      </w:r>
      <w:r>
        <w:rPr>
          <w:spacing w:val="-2"/>
          <w:sz w:val="24"/>
          <w:szCs w:val="24"/>
        </w:rPr>
        <w:t>s</w:t>
      </w:r>
      <w:r>
        <w:rPr>
          <w:sz w:val="24"/>
          <w:szCs w:val="24"/>
        </w:rPr>
        <w:t>.</w:t>
      </w:r>
      <w:r>
        <w:rPr>
          <w:spacing w:val="4"/>
          <w:sz w:val="24"/>
          <w:szCs w:val="24"/>
        </w:rPr>
        <w:t xml:space="preserve"> </w:t>
      </w:r>
      <w:r>
        <w:rPr>
          <w:sz w:val="24"/>
          <w:szCs w:val="24"/>
        </w:rPr>
        <w:t>H</w:t>
      </w:r>
      <w:r>
        <w:rPr>
          <w:spacing w:val="-1"/>
          <w:sz w:val="24"/>
          <w:szCs w:val="24"/>
        </w:rPr>
        <w:t>e</w:t>
      </w:r>
      <w:r>
        <w:rPr>
          <w:spacing w:val="1"/>
          <w:sz w:val="24"/>
          <w:szCs w:val="24"/>
        </w:rPr>
        <w:t>r</w:t>
      </w:r>
      <w:r>
        <w:rPr>
          <w:spacing w:val="-1"/>
          <w:sz w:val="24"/>
          <w:szCs w:val="24"/>
        </w:rPr>
        <w:t>e</w:t>
      </w:r>
      <w:r>
        <w:rPr>
          <w:sz w:val="24"/>
          <w:szCs w:val="24"/>
        </w:rPr>
        <w:t>,</w:t>
      </w:r>
      <w:r>
        <w:rPr>
          <w:spacing w:val="4"/>
          <w:sz w:val="24"/>
          <w:szCs w:val="24"/>
        </w:rPr>
        <w:t xml:space="preserve"> </w:t>
      </w:r>
      <w:r>
        <w:rPr>
          <w:spacing w:val="-9"/>
          <w:sz w:val="24"/>
          <w:szCs w:val="24"/>
        </w:rPr>
        <w:t>i</w:t>
      </w:r>
      <w:r>
        <w:rPr>
          <w:sz w:val="24"/>
          <w:szCs w:val="24"/>
        </w:rPr>
        <w:t>t</w:t>
      </w:r>
      <w:r>
        <w:rPr>
          <w:spacing w:val="7"/>
          <w:sz w:val="24"/>
          <w:szCs w:val="24"/>
        </w:rPr>
        <w:t xml:space="preserve"> </w:t>
      </w:r>
      <w:r>
        <w:rPr>
          <w:spacing w:val="-5"/>
          <w:sz w:val="24"/>
          <w:szCs w:val="24"/>
        </w:rPr>
        <w:t>h</w:t>
      </w:r>
      <w:r>
        <w:rPr>
          <w:spacing w:val="-1"/>
          <w:sz w:val="24"/>
          <w:szCs w:val="24"/>
        </w:rPr>
        <w:t>a</w:t>
      </w:r>
      <w:r>
        <w:rPr>
          <w:sz w:val="24"/>
          <w:szCs w:val="24"/>
        </w:rPr>
        <w:t xml:space="preserve">s </w:t>
      </w:r>
      <w:r>
        <w:rPr>
          <w:spacing w:val="-5"/>
          <w:sz w:val="24"/>
          <w:szCs w:val="24"/>
        </w:rPr>
        <w:t>b</w:t>
      </w:r>
      <w:r>
        <w:rPr>
          <w:spacing w:val="-1"/>
          <w:sz w:val="24"/>
          <w:szCs w:val="24"/>
        </w:rPr>
        <w:t>e</w:t>
      </w:r>
      <w:r>
        <w:rPr>
          <w:spacing w:val="4"/>
          <w:sz w:val="24"/>
          <w:szCs w:val="24"/>
        </w:rPr>
        <w:t>e</w:t>
      </w:r>
      <w:r>
        <w:rPr>
          <w:sz w:val="24"/>
          <w:szCs w:val="24"/>
        </w:rPr>
        <w:t>n</w:t>
      </w:r>
      <w:r>
        <w:rPr>
          <w:spacing w:val="-3"/>
          <w:sz w:val="24"/>
          <w:szCs w:val="24"/>
        </w:rPr>
        <w:t xml:space="preserve"> </w:t>
      </w:r>
      <w:r>
        <w:rPr>
          <w:sz w:val="24"/>
          <w:szCs w:val="24"/>
        </w:rPr>
        <w:t>t</w:t>
      </w:r>
      <w:r>
        <w:rPr>
          <w:spacing w:val="7"/>
          <w:sz w:val="24"/>
          <w:szCs w:val="24"/>
        </w:rPr>
        <w:t>r</w:t>
      </w:r>
      <w:r>
        <w:rPr>
          <w:spacing w:val="-9"/>
          <w:sz w:val="24"/>
          <w:szCs w:val="24"/>
        </w:rPr>
        <w:t>i</w:t>
      </w:r>
      <w:r>
        <w:rPr>
          <w:spacing w:val="-1"/>
          <w:sz w:val="24"/>
          <w:szCs w:val="24"/>
        </w:rPr>
        <w:t>e</w:t>
      </w:r>
      <w:r>
        <w:rPr>
          <w:sz w:val="24"/>
          <w:szCs w:val="24"/>
        </w:rPr>
        <w:t>d</w:t>
      </w:r>
      <w:r>
        <w:rPr>
          <w:spacing w:val="2"/>
          <w:sz w:val="24"/>
          <w:szCs w:val="24"/>
        </w:rPr>
        <w:t xml:space="preserve"> </w:t>
      </w:r>
      <w:r>
        <w:rPr>
          <w:sz w:val="24"/>
          <w:szCs w:val="24"/>
        </w:rPr>
        <w:t>to</w:t>
      </w:r>
      <w:r>
        <w:rPr>
          <w:spacing w:val="3"/>
          <w:sz w:val="24"/>
          <w:szCs w:val="24"/>
        </w:rPr>
        <w:t xml:space="preserve"> </w:t>
      </w:r>
      <w:r>
        <w:rPr>
          <w:sz w:val="24"/>
          <w:szCs w:val="24"/>
        </w:rPr>
        <w:t>g</w:t>
      </w:r>
      <w:r>
        <w:rPr>
          <w:spacing w:val="-4"/>
          <w:sz w:val="24"/>
          <w:szCs w:val="24"/>
        </w:rPr>
        <w:t>i</w:t>
      </w:r>
      <w:r>
        <w:rPr>
          <w:spacing w:val="-5"/>
          <w:sz w:val="24"/>
          <w:szCs w:val="24"/>
        </w:rPr>
        <w:t>v</w:t>
      </w:r>
      <w:r>
        <w:rPr>
          <w:sz w:val="24"/>
          <w:szCs w:val="24"/>
        </w:rPr>
        <w:t>e</w:t>
      </w:r>
      <w:r>
        <w:rPr>
          <w:spacing w:val="1"/>
          <w:sz w:val="24"/>
          <w:szCs w:val="24"/>
        </w:rPr>
        <w:t xml:space="preserve"> </w:t>
      </w:r>
      <w:r>
        <w:rPr>
          <w:sz w:val="24"/>
          <w:szCs w:val="24"/>
        </w:rPr>
        <w:t>a</w:t>
      </w:r>
      <w:r>
        <w:rPr>
          <w:spacing w:val="1"/>
          <w:sz w:val="24"/>
          <w:szCs w:val="24"/>
        </w:rPr>
        <w:t xml:space="preserve"> </w:t>
      </w:r>
      <w:r>
        <w:rPr>
          <w:spacing w:val="4"/>
          <w:sz w:val="24"/>
          <w:szCs w:val="24"/>
        </w:rPr>
        <w:t>c</w:t>
      </w:r>
      <w:r>
        <w:rPr>
          <w:spacing w:val="-9"/>
          <w:sz w:val="24"/>
          <w:szCs w:val="24"/>
        </w:rPr>
        <w:t>l</w:t>
      </w:r>
      <w:r>
        <w:rPr>
          <w:spacing w:val="-1"/>
          <w:sz w:val="24"/>
          <w:szCs w:val="24"/>
        </w:rPr>
        <w:t>ea</w:t>
      </w:r>
      <w:r>
        <w:rPr>
          <w:sz w:val="24"/>
          <w:szCs w:val="24"/>
        </w:rPr>
        <w:t>r</w:t>
      </w:r>
      <w:r>
        <w:rPr>
          <w:spacing w:val="4"/>
          <w:sz w:val="24"/>
          <w:szCs w:val="24"/>
        </w:rPr>
        <w:t xml:space="preserve"> </w:t>
      </w:r>
      <w:r>
        <w:rPr>
          <w:sz w:val="24"/>
          <w:szCs w:val="24"/>
        </w:rPr>
        <w:t>d</w:t>
      </w:r>
      <w:r>
        <w:rPr>
          <w:spacing w:val="-1"/>
          <w:sz w:val="24"/>
          <w:szCs w:val="24"/>
        </w:rPr>
        <w:t>e</w:t>
      </w:r>
      <w:r>
        <w:rPr>
          <w:spacing w:val="-2"/>
          <w:sz w:val="24"/>
          <w:szCs w:val="24"/>
        </w:rPr>
        <w:t>s</w:t>
      </w:r>
      <w:r>
        <w:rPr>
          <w:spacing w:val="-1"/>
          <w:sz w:val="24"/>
          <w:szCs w:val="24"/>
        </w:rPr>
        <w:t>c</w:t>
      </w:r>
      <w:r>
        <w:rPr>
          <w:spacing w:val="6"/>
          <w:sz w:val="24"/>
          <w:szCs w:val="24"/>
        </w:rPr>
        <w:t>r</w:t>
      </w:r>
      <w:r>
        <w:rPr>
          <w:spacing w:val="-9"/>
          <w:sz w:val="24"/>
          <w:szCs w:val="24"/>
        </w:rPr>
        <w:t>i</w:t>
      </w:r>
      <w:r>
        <w:rPr>
          <w:sz w:val="24"/>
          <w:szCs w:val="24"/>
        </w:rPr>
        <w:t>p</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5"/>
          <w:sz w:val="24"/>
          <w:szCs w:val="24"/>
        </w:rPr>
        <w:t>t</w:t>
      </w:r>
      <w:r>
        <w:rPr>
          <w:spacing w:val="-4"/>
          <w:sz w:val="24"/>
          <w:szCs w:val="24"/>
        </w:rPr>
        <w:t>i</w:t>
      </w:r>
      <w:r>
        <w:rPr>
          <w:spacing w:val="-2"/>
          <w:sz w:val="24"/>
          <w:szCs w:val="24"/>
        </w:rPr>
        <w:t>ss</w:t>
      </w:r>
      <w:r>
        <w:rPr>
          <w:spacing w:val="5"/>
          <w:sz w:val="24"/>
          <w:szCs w:val="24"/>
        </w:rPr>
        <w:t>u</w:t>
      </w:r>
      <w:r>
        <w:rPr>
          <w:spacing w:val="-1"/>
          <w:sz w:val="24"/>
          <w:szCs w:val="24"/>
        </w:rPr>
        <w:t>e</w:t>
      </w:r>
      <w:r>
        <w:rPr>
          <w:sz w:val="24"/>
          <w:szCs w:val="24"/>
        </w:rPr>
        <w:t>s u</w:t>
      </w:r>
      <w:r>
        <w:rPr>
          <w:spacing w:val="2"/>
          <w:sz w:val="24"/>
          <w:szCs w:val="24"/>
        </w:rPr>
        <w:t>s</w:t>
      </w:r>
      <w:r>
        <w:rPr>
          <w:spacing w:val="-4"/>
          <w:sz w:val="24"/>
          <w:szCs w:val="24"/>
        </w:rPr>
        <w:t>i</w:t>
      </w:r>
      <w:r>
        <w:rPr>
          <w:sz w:val="24"/>
          <w:szCs w:val="24"/>
        </w:rPr>
        <w:t>ng</w:t>
      </w:r>
      <w:r>
        <w:rPr>
          <w:spacing w:val="3"/>
          <w:sz w:val="24"/>
          <w:szCs w:val="24"/>
        </w:rPr>
        <w:t xml:space="preserve"> </w:t>
      </w:r>
      <w:r>
        <w:rPr>
          <w:spacing w:val="4"/>
          <w:sz w:val="24"/>
          <w:szCs w:val="24"/>
        </w:rPr>
        <w:t>Ga</w:t>
      </w:r>
      <w:r>
        <w:rPr>
          <w:spacing w:val="-5"/>
          <w:sz w:val="24"/>
          <w:szCs w:val="24"/>
        </w:rPr>
        <w:t>b</w:t>
      </w:r>
      <w:r>
        <w:rPr>
          <w:spacing w:val="5"/>
          <w:sz w:val="24"/>
          <w:szCs w:val="24"/>
        </w:rPr>
        <w:t>o</w:t>
      </w:r>
      <w:r>
        <w:rPr>
          <w:sz w:val="24"/>
          <w:szCs w:val="24"/>
        </w:rPr>
        <w:t>r</w:t>
      </w:r>
      <w:r>
        <w:rPr>
          <w:spacing w:val="4"/>
          <w:sz w:val="24"/>
          <w:szCs w:val="24"/>
        </w:rPr>
        <w:t xml:space="preserve"> </w:t>
      </w:r>
      <w:r>
        <w:rPr>
          <w:sz w:val="24"/>
          <w:szCs w:val="24"/>
        </w:rPr>
        <w:t>w</w:t>
      </w:r>
      <w:r>
        <w:rPr>
          <w:spacing w:val="-1"/>
          <w:sz w:val="24"/>
          <w:szCs w:val="24"/>
        </w:rPr>
        <w:t>a</w:t>
      </w:r>
      <w:r>
        <w:rPr>
          <w:spacing w:val="-5"/>
          <w:sz w:val="24"/>
          <w:szCs w:val="24"/>
        </w:rPr>
        <w:t>v</w:t>
      </w:r>
      <w:r>
        <w:rPr>
          <w:spacing w:val="4"/>
          <w:sz w:val="24"/>
          <w:szCs w:val="24"/>
        </w:rPr>
        <w:t>e</w:t>
      </w:r>
      <w:r>
        <w:rPr>
          <w:spacing w:val="-4"/>
          <w:sz w:val="24"/>
          <w:szCs w:val="24"/>
        </w:rPr>
        <w:t>l</w:t>
      </w:r>
      <w:r>
        <w:rPr>
          <w:spacing w:val="-1"/>
          <w:sz w:val="24"/>
          <w:szCs w:val="24"/>
        </w:rPr>
        <w:t>e</w:t>
      </w:r>
      <w:r>
        <w:rPr>
          <w:spacing w:val="5"/>
          <w:sz w:val="24"/>
          <w:szCs w:val="24"/>
        </w:rPr>
        <w:t>t</w:t>
      </w:r>
      <w:r>
        <w:rPr>
          <w:spacing w:val="-2"/>
          <w:sz w:val="24"/>
          <w:szCs w:val="24"/>
        </w:rPr>
        <w:t>s</w:t>
      </w:r>
      <w:r>
        <w:rPr>
          <w:sz w:val="24"/>
          <w:szCs w:val="24"/>
        </w:rPr>
        <w:t>,</w:t>
      </w:r>
      <w:r>
        <w:rPr>
          <w:spacing w:val="5"/>
          <w:sz w:val="24"/>
          <w:szCs w:val="24"/>
        </w:rPr>
        <w:t xml:space="preserve"> </w:t>
      </w:r>
      <w:r>
        <w:rPr>
          <w:spacing w:val="-1"/>
          <w:sz w:val="24"/>
          <w:szCs w:val="24"/>
        </w:rPr>
        <w:t>e</w:t>
      </w:r>
      <w:r>
        <w:rPr>
          <w:spacing w:val="-5"/>
          <w:sz w:val="24"/>
          <w:szCs w:val="24"/>
        </w:rPr>
        <w:t>n</w:t>
      </w:r>
      <w:r>
        <w:rPr>
          <w:spacing w:val="-1"/>
          <w:sz w:val="24"/>
          <w:szCs w:val="24"/>
        </w:rPr>
        <w:t>e</w:t>
      </w:r>
      <w:r>
        <w:rPr>
          <w:spacing w:val="1"/>
          <w:sz w:val="24"/>
          <w:szCs w:val="24"/>
        </w:rPr>
        <w:t>r</w:t>
      </w:r>
      <w:r>
        <w:rPr>
          <w:spacing w:val="5"/>
          <w:sz w:val="24"/>
          <w:szCs w:val="24"/>
        </w:rPr>
        <w:t>g</w:t>
      </w:r>
      <w:r>
        <w:rPr>
          <w:spacing w:val="-10"/>
          <w:sz w:val="24"/>
          <w:szCs w:val="24"/>
        </w:rPr>
        <w:t>y</w:t>
      </w:r>
      <w:r>
        <w:rPr>
          <w:sz w:val="24"/>
          <w:szCs w:val="24"/>
        </w:rPr>
        <w:t>,</w:t>
      </w:r>
      <w:r>
        <w:rPr>
          <w:spacing w:val="5"/>
          <w:sz w:val="24"/>
          <w:szCs w:val="24"/>
        </w:rPr>
        <w:t xml:space="preserve"> </w:t>
      </w:r>
      <w:r>
        <w:rPr>
          <w:spacing w:val="4"/>
          <w:sz w:val="24"/>
          <w:szCs w:val="24"/>
        </w:rPr>
        <w:t>e</w:t>
      </w:r>
      <w:r>
        <w:rPr>
          <w:spacing w:val="-5"/>
          <w:sz w:val="24"/>
          <w:szCs w:val="24"/>
        </w:rPr>
        <w:t>n</w:t>
      </w:r>
      <w:r>
        <w:rPr>
          <w:spacing w:val="5"/>
          <w:sz w:val="24"/>
          <w:szCs w:val="24"/>
        </w:rPr>
        <w:t>t</w:t>
      </w:r>
      <w:r>
        <w:rPr>
          <w:spacing w:val="1"/>
          <w:sz w:val="24"/>
          <w:szCs w:val="24"/>
        </w:rPr>
        <w:t>r</w:t>
      </w:r>
      <w:r>
        <w:rPr>
          <w:sz w:val="24"/>
          <w:szCs w:val="24"/>
        </w:rPr>
        <w:t>o</w:t>
      </w:r>
      <w:r>
        <w:rPr>
          <w:spacing w:val="5"/>
          <w:sz w:val="24"/>
          <w:szCs w:val="24"/>
        </w:rPr>
        <w:t>p</w:t>
      </w:r>
      <w:r>
        <w:rPr>
          <w:spacing w:val="-10"/>
          <w:sz w:val="24"/>
          <w:szCs w:val="24"/>
        </w:rPr>
        <w:t>y</w:t>
      </w:r>
      <w:r>
        <w:rPr>
          <w:sz w:val="24"/>
          <w:szCs w:val="24"/>
        </w:rPr>
        <w:t>,</w:t>
      </w:r>
      <w:r>
        <w:rPr>
          <w:spacing w:val="5"/>
          <w:sz w:val="24"/>
          <w:szCs w:val="24"/>
        </w:rPr>
        <w:t xml:space="preserve"> </w:t>
      </w:r>
      <w:r>
        <w:rPr>
          <w:spacing w:val="-1"/>
          <w:sz w:val="24"/>
          <w:szCs w:val="24"/>
        </w:rPr>
        <w:t>c</w:t>
      </w:r>
      <w:r>
        <w:rPr>
          <w:spacing w:val="5"/>
          <w:sz w:val="24"/>
          <w:szCs w:val="24"/>
        </w:rPr>
        <w:t>o</w:t>
      </w:r>
      <w:r>
        <w:rPr>
          <w:spacing w:val="-5"/>
          <w:sz w:val="24"/>
          <w:szCs w:val="24"/>
        </w:rPr>
        <w:t>n</w:t>
      </w:r>
      <w:r>
        <w:rPr>
          <w:spacing w:val="5"/>
          <w:sz w:val="24"/>
          <w:szCs w:val="24"/>
        </w:rPr>
        <w:t>t</w:t>
      </w:r>
      <w:r>
        <w:rPr>
          <w:spacing w:val="1"/>
          <w:sz w:val="24"/>
          <w:szCs w:val="24"/>
        </w:rPr>
        <w:t>r</w:t>
      </w:r>
      <w:r>
        <w:rPr>
          <w:spacing w:val="-1"/>
          <w:sz w:val="24"/>
          <w:szCs w:val="24"/>
        </w:rPr>
        <w:t>a</w:t>
      </w:r>
      <w:r>
        <w:rPr>
          <w:spacing w:val="-2"/>
          <w:sz w:val="24"/>
          <w:szCs w:val="24"/>
        </w:rPr>
        <w:t>s</w:t>
      </w:r>
      <w:r>
        <w:rPr>
          <w:sz w:val="24"/>
          <w:szCs w:val="24"/>
        </w:rPr>
        <w:t>t</w:t>
      </w:r>
      <w:r>
        <w:rPr>
          <w:spacing w:val="8"/>
          <w:sz w:val="24"/>
          <w:szCs w:val="24"/>
        </w:rPr>
        <w:t xml:space="preserve"> </w:t>
      </w:r>
      <w:r>
        <w:rPr>
          <w:spacing w:val="-1"/>
          <w:sz w:val="24"/>
          <w:szCs w:val="24"/>
        </w:rPr>
        <w:t>a</w:t>
      </w:r>
      <w:r>
        <w:rPr>
          <w:spacing w:val="-5"/>
          <w:sz w:val="24"/>
          <w:szCs w:val="24"/>
        </w:rPr>
        <w:t>n</w:t>
      </w:r>
      <w:r>
        <w:rPr>
          <w:sz w:val="24"/>
          <w:szCs w:val="24"/>
        </w:rPr>
        <w:t>d</w:t>
      </w:r>
      <w:r>
        <w:rPr>
          <w:spacing w:val="3"/>
          <w:sz w:val="24"/>
          <w:szCs w:val="24"/>
        </w:rPr>
        <w:t xml:space="preserve"> </w:t>
      </w:r>
      <w:r>
        <w:rPr>
          <w:spacing w:val="-2"/>
          <w:sz w:val="24"/>
          <w:szCs w:val="24"/>
        </w:rPr>
        <w:t>s</w:t>
      </w:r>
      <w:r>
        <w:rPr>
          <w:spacing w:val="5"/>
          <w:sz w:val="24"/>
          <w:szCs w:val="24"/>
        </w:rPr>
        <w:t>o</w:t>
      </w:r>
      <w:r>
        <w:rPr>
          <w:spacing w:val="-9"/>
          <w:sz w:val="24"/>
          <w:szCs w:val="24"/>
        </w:rPr>
        <w:t>m</w:t>
      </w:r>
      <w:r>
        <w:rPr>
          <w:sz w:val="24"/>
          <w:szCs w:val="24"/>
        </w:rPr>
        <w:t>e</w:t>
      </w:r>
      <w:r>
        <w:rPr>
          <w:spacing w:val="2"/>
          <w:sz w:val="24"/>
          <w:szCs w:val="24"/>
        </w:rPr>
        <w:t xml:space="preserve"> </w:t>
      </w:r>
      <w:r>
        <w:rPr>
          <w:spacing w:val="5"/>
          <w:sz w:val="24"/>
          <w:szCs w:val="24"/>
        </w:rPr>
        <w:t>ot</w:t>
      </w:r>
      <w:r>
        <w:rPr>
          <w:spacing w:val="-5"/>
          <w:sz w:val="24"/>
          <w:szCs w:val="24"/>
        </w:rPr>
        <w:t>h</w:t>
      </w:r>
      <w:r>
        <w:rPr>
          <w:spacing w:val="-1"/>
          <w:sz w:val="24"/>
          <w:szCs w:val="24"/>
        </w:rPr>
        <w:t>e</w:t>
      </w:r>
      <w:r>
        <w:rPr>
          <w:sz w:val="24"/>
          <w:szCs w:val="24"/>
        </w:rPr>
        <w:t>r</w:t>
      </w:r>
      <w:r>
        <w:rPr>
          <w:spacing w:val="4"/>
          <w:sz w:val="24"/>
          <w:szCs w:val="24"/>
        </w:rPr>
        <w:t xml:space="preserve"> </w:t>
      </w:r>
      <w:r>
        <w:rPr>
          <w:spacing w:val="-2"/>
          <w:sz w:val="24"/>
          <w:szCs w:val="24"/>
        </w:rPr>
        <w:t>s</w:t>
      </w:r>
      <w:r>
        <w:rPr>
          <w:spacing w:val="5"/>
          <w:sz w:val="24"/>
          <w:szCs w:val="24"/>
        </w:rPr>
        <w:t>t</w:t>
      </w:r>
      <w:r>
        <w:rPr>
          <w:spacing w:val="-6"/>
          <w:sz w:val="24"/>
          <w:szCs w:val="24"/>
        </w:rPr>
        <w:t>a</w:t>
      </w:r>
      <w:r>
        <w:rPr>
          <w:spacing w:val="5"/>
          <w:sz w:val="24"/>
          <w:szCs w:val="24"/>
        </w:rPr>
        <w:t>t</w:t>
      </w:r>
      <w:r>
        <w:rPr>
          <w:spacing w:val="-4"/>
          <w:sz w:val="24"/>
          <w:szCs w:val="24"/>
        </w:rPr>
        <w:t>i</w:t>
      </w:r>
      <w:r>
        <w:rPr>
          <w:spacing w:val="-2"/>
          <w:sz w:val="24"/>
          <w:szCs w:val="24"/>
        </w:rPr>
        <w:t>s</w:t>
      </w:r>
      <w:r>
        <w:rPr>
          <w:spacing w:val="5"/>
          <w:sz w:val="24"/>
          <w:szCs w:val="24"/>
        </w:rPr>
        <w:t>t</w:t>
      </w:r>
      <w:r>
        <w:rPr>
          <w:spacing w:val="-4"/>
          <w:sz w:val="24"/>
          <w:szCs w:val="24"/>
        </w:rPr>
        <w:t>i</w:t>
      </w:r>
      <w:r>
        <w:rPr>
          <w:sz w:val="24"/>
          <w:szCs w:val="24"/>
        </w:rPr>
        <w:t xml:space="preserve">c </w:t>
      </w:r>
      <w:r>
        <w:rPr>
          <w:spacing w:val="-3"/>
          <w:sz w:val="24"/>
          <w:szCs w:val="24"/>
        </w:rPr>
        <w:t>f</w:t>
      </w:r>
      <w:r>
        <w:rPr>
          <w:spacing w:val="-1"/>
          <w:sz w:val="24"/>
          <w:szCs w:val="24"/>
        </w:rPr>
        <w:t>ea</w:t>
      </w:r>
      <w:r>
        <w:rPr>
          <w:spacing w:val="5"/>
          <w:sz w:val="24"/>
          <w:szCs w:val="24"/>
        </w:rPr>
        <w:t>t</w:t>
      </w:r>
      <w:r>
        <w:rPr>
          <w:sz w:val="24"/>
          <w:szCs w:val="24"/>
        </w:rPr>
        <w:t>u</w:t>
      </w:r>
      <w:r>
        <w:rPr>
          <w:spacing w:val="1"/>
          <w:sz w:val="24"/>
          <w:szCs w:val="24"/>
        </w:rPr>
        <w:t>r</w:t>
      </w:r>
      <w:r>
        <w:rPr>
          <w:spacing w:val="-1"/>
          <w:sz w:val="24"/>
          <w:szCs w:val="24"/>
        </w:rPr>
        <w:t>e</w:t>
      </w:r>
      <w:r>
        <w:rPr>
          <w:sz w:val="24"/>
          <w:szCs w:val="24"/>
        </w:rPr>
        <w:t>s</w:t>
      </w:r>
      <w:r>
        <w:rPr>
          <w:spacing w:val="-9"/>
          <w:sz w:val="24"/>
          <w:szCs w:val="24"/>
        </w:rPr>
        <w:t xml:space="preserve"> </w:t>
      </w:r>
      <w:r>
        <w:rPr>
          <w:spacing w:val="-2"/>
          <w:sz w:val="24"/>
          <w:szCs w:val="24"/>
        </w:rPr>
        <w:t>s</w:t>
      </w:r>
      <w:r>
        <w:rPr>
          <w:sz w:val="24"/>
          <w:szCs w:val="24"/>
        </w:rPr>
        <w:t>u</w:t>
      </w:r>
      <w:r>
        <w:rPr>
          <w:spacing w:val="-1"/>
          <w:sz w:val="24"/>
          <w:szCs w:val="24"/>
        </w:rPr>
        <w:t>c</w:t>
      </w:r>
      <w:r>
        <w:rPr>
          <w:sz w:val="24"/>
          <w:szCs w:val="24"/>
        </w:rPr>
        <w:t>h</w:t>
      </w:r>
      <w:r>
        <w:rPr>
          <w:spacing w:val="-12"/>
          <w:sz w:val="24"/>
          <w:szCs w:val="24"/>
        </w:rPr>
        <w:t xml:space="preserve"> </w:t>
      </w:r>
      <w:r>
        <w:rPr>
          <w:spacing w:val="4"/>
          <w:sz w:val="24"/>
          <w:szCs w:val="24"/>
        </w:rPr>
        <w:t>a</w:t>
      </w:r>
      <w:r>
        <w:rPr>
          <w:sz w:val="24"/>
          <w:szCs w:val="24"/>
        </w:rPr>
        <w:t>s</w:t>
      </w:r>
      <w:r>
        <w:rPr>
          <w:spacing w:val="-5"/>
          <w:sz w:val="24"/>
          <w:szCs w:val="24"/>
        </w:rPr>
        <w:t xml:space="preserve"> </w:t>
      </w:r>
      <w:r>
        <w:rPr>
          <w:spacing w:val="-9"/>
          <w:sz w:val="24"/>
          <w:szCs w:val="24"/>
        </w:rPr>
        <w:t>m</w:t>
      </w:r>
      <w:r>
        <w:rPr>
          <w:spacing w:val="-1"/>
          <w:sz w:val="24"/>
          <w:szCs w:val="24"/>
        </w:rPr>
        <w:t>e</w:t>
      </w:r>
      <w:r>
        <w:rPr>
          <w:spacing w:val="4"/>
          <w:sz w:val="24"/>
          <w:szCs w:val="24"/>
        </w:rPr>
        <w:t>a</w:t>
      </w:r>
      <w:r>
        <w:rPr>
          <w:spacing w:val="-5"/>
          <w:sz w:val="24"/>
          <w:szCs w:val="24"/>
        </w:rPr>
        <w:t>n</w:t>
      </w:r>
      <w:r>
        <w:rPr>
          <w:sz w:val="24"/>
          <w:szCs w:val="24"/>
        </w:rPr>
        <w:t xml:space="preserve">, </w:t>
      </w:r>
      <w:r>
        <w:rPr>
          <w:spacing w:val="-9"/>
          <w:sz w:val="24"/>
          <w:szCs w:val="24"/>
        </w:rPr>
        <w:t>m</w:t>
      </w:r>
      <w:r>
        <w:rPr>
          <w:spacing w:val="-1"/>
          <w:sz w:val="24"/>
          <w:szCs w:val="24"/>
        </w:rPr>
        <w:t>e</w:t>
      </w:r>
      <w:r>
        <w:rPr>
          <w:spacing w:val="5"/>
          <w:sz w:val="24"/>
          <w:szCs w:val="24"/>
        </w:rPr>
        <w:t>d</w:t>
      </w:r>
      <w:r>
        <w:rPr>
          <w:spacing w:val="-4"/>
          <w:sz w:val="24"/>
          <w:szCs w:val="24"/>
        </w:rPr>
        <w:t>i</w:t>
      </w:r>
      <w:r>
        <w:rPr>
          <w:spacing w:val="4"/>
          <w:sz w:val="24"/>
          <w:szCs w:val="24"/>
        </w:rPr>
        <w:t>a</w:t>
      </w:r>
      <w:r>
        <w:rPr>
          <w:spacing w:val="-5"/>
          <w:sz w:val="24"/>
          <w:szCs w:val="24"/>
        </w:rPr>
        <w:t>n</w:t>
      </w:r>
      <w:r>
        <w:rPr>
          <w:sz w:val="24"/>
          <w:szCs w:val="24"/>
        </w:rPr>
        <w:t>,</w:t>
      </w:r>
      <w:r>
        <w:rPr>
          <w:spacing w:val="3"/>
          <w:sz w:val="24"/>
          <w:szCs w:val="24"/>
        </w:rPr>
        <w:t xml:space="preserve"> </w:t>
      </w:r>
      <w:r>
        <w:rPr>
          <w:spacing w:val="-5"/>
          <w:sz w:val="24"/>
          <w:szCs w:val="24"/>
        </w:rPr>
        <w:t>v</w:t>
      </w:r>
      <w:r>
        <w:rPr>
          <w:spacing w:val="-1"/>
          <w:sz w:val="24"/>
          <w:szCs w:val="24"/>
        </w:rPr>
        <w:t>a</w:t>
      </w:r>
      <w:r>
        <w:rPr>
          <w:spacing w:val="6"/>
          <w:sz w:val="24"/>
          <w:szCs w:val="24"/>
        </w:rPr>
        <w:t>r</w:t>
      </w:r>
      <w:r>
        <w:rPr>
          <w:spacing w:val="-9"/>
          <w:sz w:val="24"/>
          <w:szCs w:val="24"/>
        </w:rPr>
        <w:t>i</w:t>
      </w:r>
      <w:r>
        <w:rPr>
          <w:spacing w:val="4"/>
          <w:sz w:val="24"/>
          <w:szCs w:val="24"/>
        </w:rPr>
        <w:t>a</w:t>
      </w:r>
      <w:r>
        <w:rPr>
          <w:sz w:val="24"/>
          <w:szCs w:val="24"/>
        </w:rPr>
        <w:t>n</w:t>
      </w:r>
      <w:r>
        <w:rPr>
          <w:spacing w:val="-1"/>
          <w:sz w:val="24"/>
          <w:szCs w:val="24"/>
        </w:rPr>
        <w:t>ce</w:t>
      </w:r>
      <w:r>
        <w:rPr>
          <w:sz w:val="24"/>
          <w:szCs w:val="24"/>
        </w:rPr>
        <w:t>,</w:t>
      </w:r>
      <w:r>
        <w:rPr>
          <w:spacing w:val="-5"/>
          <w:sz w:val="24"/>
          <w:szCs w:val="24"/>
        </w:rPr>
        <w:t xml:space="preserve"> </w:t>
      </w:r>
      <w:r>
        <w:rPr>
          <w:spacing w:val="-1"/>
          <w:sz w:val="24"/>
          <w:szCs w:val="24"/>
        </w:rPr>
        <w:t>c</w:t>
      </w:r>
      <w:r>
        <w:rPr>
          <w:spacing w:val="5"/>
          <w:sz w:val="24"/>
          <w:szCs w:val="24"/>
        </w:rPr>
        <w:t>o</w:t>
      </w:r>
      <w:r>
        <w:rPr>
          <w:spacing w:val="-3"/>
          <w:sz w:val="24"/>
          <w:szCs w:val="24"/>
        </w:rPr>
        <w:t>r</w:t>
      </w:r>
      <w:r>
        <w:rPr>
          <w:spacing w:val="1"/>
          <w:sz w:val="24"/>
          <w:szCs w:val="24"/>
        </w:rPr>
        <w:t>r</w:t>
      </w:r>
      <w:r>
        <w:rPr>
          <w:spacing w:val="-1"/>
          <w:sz w:val="24"/>
          <w:szCs w:val="24"/>
        </w:rPr>
        <w:t>e</w:t>
      </w:r>
      <w:r>
        <w:rPr>
          <w:spacing w:val="-4"/>
          <w:sz w:val="24"/>
          <w:szCs w:val="24"/>
        </w:rPr>
        <w:t>l</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5"/>
          <w:sz w:val="24"/>
          <w:szCs w:val="24"/>
        </w:rPr>
        <w:t xml:space="preserve"> v</w:t>
      </w:r>
      <w:r>
        <w:rPr>
          <w:spacing w:val="4"/>
          <w:sz w:val="24"/>
          <w:szCs w:val="24"/>
        </w:rPr>
        <w:t>a</w:t>
      </w:r>
      <w:r>
        <w:rPr>
          <w:spacing w:val="-4"/>
          <w:sz w:val="24"/>
          <w:szCs w:val="24"/>
        </w:rPr>
        <w:t>l</w:t>
      </w:r>
      <w:r>
        <w:rPr>
          <w:sz w:val="24"/>
          <w:szCs w:val="24"/>
        </w:rPr>
        <w:t>u</w:t>
      </w:r>
      <w:r>
        <w:rPr>
          <w:spacing w:val="4"/>
          <w:sz w:val="24"/>
          <w:szCs w:val="24"/>
        </w:rPr>
        <w:t>e</w:t>
      </w:r>
      <w:r>
        <w:rPr>
          <w:sz w:val="24"/>
          <w:szCs w:val="24"/>
        </w:rPr>
        <w:t>s</w:t>
      </w:r>
      <w:r>
        <w:rPr>
          <w:spacing w:val="-9"/>
          <w:sz w:val="24"/>
          <w:szCs w:val="24"/>
        </w:rPr>
        <w:t xml:space="preserve"> </w:t>
      </w:r>
      <w:r>
        <w:rPr>
          <w:spacing w:val="5"/>
          <w:sz w:val="24"/>
          <w:szCs w:val="24"/>
        </w:rPr>
        <w:t>o</w:t>
      </w:r>
      <w:r>
        <w:rPr>
          <w:sz w:val="24"/>
          <w:szCs w:val="24"/>
        </w:rPr>
        <w:t>f</w:t>
      </w:r>
      <w:r>
        <w:rPr>
          <w:spacing w:val="-10"/>
          <w:sz w:val="24"/>
          <w:szCs w:val="24"/>
        </w:rPr>
        <w:t xml:space="preserve"> </w:t>
      </w:r>
      <w:r>
        <w:rPr>
          <w:spacing w:val="-4"/>
          <w:sz w:val="24"/>
          <w:szCs w:val="24"/>
        </w:rPr>
        <w:t>m</w:t>
      </w:r>
      <w:r>
        <w:rPr>
          <w:spacing w:val="4"/>
          <w:sz w:val="24"/>
          <w:szCs w:val="24"/>
        </w:rPr>
        <w:t>a</w:t>
      </w:r>
      <w:r>
        <w:rPr>
          <w:sz w:val="24"/>
          <w:szCs w:val="24"/>
        </w:rPr>
        <w:t>x</w:t>
      </w:r>
      <w:r>
        <w:rPr>
          <w:spacing w:val="-4"/>
          <w:sz w:val="24"/>
          <w:szCs w:val="24"/>
        </w:rPr>
        <w:t>im</w:t>
      </w:r>
      <w:r>
        <w:rPr>
          <w:spacing w:val="5"/>
          <w:sz w:val="24"/>
          <w:szCs w:val="24"/>
        </w:rPr>
        <w:t>u</w:t>
      </w:r>
      <w:r>
        <w:rPr>
          <w:sz w:val="24"/>
          <w:szCs w:val="24"/>
        </w:rPr>
        <w:t>m</w:t>
      </w:r>
      <w:r>
        <w:rPr>
          <w:spacing w:val="-12"/>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4"/>
          <w:sz w:val="24"/>
          <w:szCs w:val="24"/>
        </w:rPr>
        <w:t>mi</w:t>
      </w:r>
      <w:r>
        <w:rPr>
          <w:spacing w:val="5"/>
          <w:sz w:val="24"/>
          <w:szCs w:val="24"/>
        </w:rPr>
        <w:t>n</w:t>
      </w:r>
      <w:r>
        <w:rPr>
          <w:sz w:val="24"/>
          <w:szCs w:val="24"/>
        </w:rPr>
        <w:t>i</w:t>
      </w:r>
      <w:r>
        <w:rPr>
          <w:spacing w:val="1"/>
          <w:sz w:val="24"/>
          <w:szCs w:val="24"/>
        </w:rPr>
        <w:t>m</w:t>
      </w:r>
      <w:r>
        <w:rPr>
          <w:spacing w:val="9"/>
          <w:sz w:val="24"/>
          <w:szCs w:val="24"/>
        </w:rPr>
        <w:t>u</w:t>
      </w:r>
      <w:r>
        <w:rPr>
          <w:sz w:val="24"/>
          <w:szCs w:val="24"/>
        </w:rPr>
        <w:t xml:space="preserve">m </w:t>
      </w:r>
      <w:r>
        <w:rPr>
          <w:spacing w:val="-4"/>
          <w:sz w:val="24"/>
          <w:szCs w:val="24"/>
        </w:rPr>
        <w:t>i</w:t>
      </w:r>
      <w:r>
        <w:rPr>
          <w:spacing w:val="-5"/>
          <w:sz w:val="24"/>
          <w:szCs w:val="24"/>
        </w:rPr>
        <w:t>n</w:t>
      </w:r>
      <w:r>
        <w:rPr>
          <w:spacing w:val="5"/>
          <w:sz w:val="24"/>
          <w:szCs w:val="24"/>
        </w:rPr>
        <w:t>t</w:t>
      </w:r>
      <w:r>
        <w:rPr>
          <w:spacing w:val="4"/>
          <w:sz w:val="24"/>
          <w:szCs w:val="24"/>
        </w:rPr>
        <w:t>e</w:t>
      </w:r>
      <w:r>
        <w:rPr>
          <w:spacing w:val="-5"/>
          <w:sz w:val="24"/>
          <w:szCs w:val="24"/>
        </w:rPr>
        <w:t>n</w:t>
      </w:r>
      <w:r>
        <w:rPr>
          <w:spacing w:val="2"/>
          <w:sz w:val="24"/>
          <w:szCs w:val="24"/>
        </w:rPr>
        <w:t>s</w:t>
      </w:r>
      <w:r>
        <w:rPr>
          <w:spacing w:val="-9"/>
          <w:sz w:val="24"/>
          <w:szCs w:val="24"/>
        </w:rPr>
        <w:t>i</w:t>
      </w:r>
      <w:r>
        <w:rPr>
          <w:spacing w:val="10"/>
          <w:sz w:val="24"/>
          <w:szCs w:val="24"/>
        </w:rPr>
        <w:t>t</w:t>
      </w:r>
      <w:r>
        <w:rPr>
          <w:spacing w:val="-5"/>
          <w:sz w:val="24"/>
          <w:szCs w:val="24"/>
        </w:rPr>
        <w:t>y</w:t>
      </w:r>
      <w:r>
        <w:rPr>
          <w:sz w:val="24"/>
          <w:szCs w:val="24"/>
        </w:rPr>
        <w:t xml:space="preserve">. </w:t>
      </w:r>
      <w:r>
        <w:rPr>
          <w:spacing w:val="1"/>
          <w:sz w:val="24"/>
          <w:szCs w:val="24"/>
        </w:rPr>
        <w:t>I</w:t>
      </w:r>
      <w:r>
        <w:rPr>
          <w:sz w:val="24"/>
          <w:szCs w:val="24"/>
        </w:rPr>
        <w:t>t</w:t>
      </w:r>
      <w:r>
        <w:rPr>
          <w:spacing w:val="3"/>
          <w:sz w:val="24"/>
          <w:szCs w:val="24"/>
        </w:rPr>
        <w:t xml:space="preserve"> </w:t>
      </w:r>
      <w:r>
        <w:rPr>
          <w:spacing w:val="-4"/>
          <w:sz w:val="24"/>
          <w:szCs w:val="24"/>
        </w:rPr>
        <w:t>i</w:t>
      </w:r>
      <w:r>
        <w:rPr>
          <w:sz w:val="24"/>
          <w:szCs w:val="24"/>
        </w:rPr>
        <w:t>s</w:t>
      </w:r>
      <w:r>
        <w:rPr>
          <w:spacing w:val="-5"/>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2"/>
          <w:sz w:val="24"/>
          <w:szCs w:val="24"/>
        </w:rPr>
        <w:t xml:space="preserve"> </w:t>
      </w:r>
      <w:r>
        <w:rPr>
          <w:spacing w:val="-8"/>
          <w:sz w:val="24"/>
          <w:szCs w:val="24"/>
        </w:rPr>
        <w:t>f</w:t>
      </w:r>
      <w:r>
        <w:rPr>
          <w:spacing w:val="1"/>
          <w:sz w:val="24"/>
          <w:szCs w:val="24"/>
        </w:rPr>
        <w:t>r</w:t>
      </w:r>
      <w:r>
        <w:rPr>
          <w:spacing w:val="9"/>
          <w:sz w:val="24"/>
          <w:szCs w:val="24"/>
        </w:rPr>
        <w:t>o</w:t>
      </w:r>
      <w:r>
        <w:rPr>
          <w:sz w:val="24"/>
          <w:szCs w:val="24"/>
        </w:rPr>
        <w:t>m</w:t>
      </w:r>
      <w:r>
        <w:rPr>
          <w:spacing w:val="-12"/>
          <w:sz w:val="24"/>
          <w:szCs w:val="24"/>
        </w:rPr>
        <w:t xml:space="preserve"> </w:t>
      </w:r>
      <w:r>
        <w:rPr>
          <w:sz w:val="24"/>
          <w:szCs w:val="24"/>
        </w:rPr>
        <w:t>a</w:t>
      </w:r>
      <w:r>
        <w:rPr>
          <w:spacing w:val="1"/>
          <w:sz w:val="24"/>
          <w:szCs w:val="24"/>
        </w:rPr>
        <w:t xml:space="preserve"> </w:t>
      </w:r>
      <w:r>
        <w:rPr>
          <w:spacing w:val="-3"/>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3"/>
          <w:sz w:val="24"/>
          <w:szCs w:val="24"/>
        </w:rPr>
        <w:t xml:space="preserve"> </w:t>
      </w:r>
      <w:r>
        <w:rPr>
          <w:spacing w:val="-2"/>
          <w:sz w:val="24"/>
          <w:szCs w:val="24"/>
        </w:rPr>
        <w:t>s</w:t>
      </w:r>
      <w:r>
        <w:rPr>
          <w:spacing w:val="4"/>
          <w:sz w:val="24"/>
          <w:szCs w:val="24"/>
        </w:rPr>
        <w:t>e</w:t>
      </w:r>
      <w:r>
        <w:rPr>
          <w:spacing w:val="-4"/>
          <w:sz w:val="24"/>
          <w:szCs w:val="24"/>
        </w:rPr>
        <w:t>l</w:t>
      </w:r>
      <w:r>
        <w:rPr>
          <w:spacing w:val="-1"/>
          <w:sz w:val="24"/>
          <w:szCs w:val="24"/>
        </w:rPr>
        <w:t>ec</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2"/>
          <w:sz w:val="24"/>
          <w:szCs w:val="24"/>
        </w:rPr>
        <w:t xml:space="preserve"> </w:t>
      </w:r>
      <w:r>
        <w:rPr>
          <w:sz w:val="24"/>
          <w:szCs w:val="24"/>
        </w:rPr>
        <w:t>to</w:t>
      </w:r>
      <w:r>
        <w:rPr>
          <w:spacing w:val="-2"/>
          <w:sz w:val="24"/>
          <w:szCs w:val="24"/>
        </w:rPr>
        <w:t xml:space="preserve"> </w:t>
      </w:r>
      <w:r>
        <w:rPr>
          <w:spacing w:val="1"/>
          <w:sz w:val="24"/>
          <w:szCs w:val="24"/>
        </w:rPr>
        <w:t>r</w:t>
      </w:r>
      <w:r>
        <w:rPr>
          <w:spacing w:val="-1"/>
          <w:sz w:val="24"/>
          <w:szCs w:val="24"/>
        </w:rPr>
        <w:t>e</w:t>
      </w:r>
      <w:r>
        <w:rPr>
          <w:sz w:val="24"/>
          <w:szCs w:val="24"/>
        </w:rPr>
        <w:t>du</w:t>
      </w:r>
      <w:r>
        <w:rPr>
          <w:spacing w:val="-1"/>
          <w:sz w:val="24"/>
          <w:szCs w:val="24"/>
        </w:rPr>
        <w:t>c</w:t>
      </w:r>
      <w:r>
        <w:rPr>
          <w:sz w:val="24"/>
          <w:szCs w:val="24"/>
        </w:rPr>
        <w:t>e</w:t>
      </w:r>
      <w:r>
        <w:rPr>
          <w:spacing w:val="-3"/>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3"/>
          <w:sz w:val="24"/>
          <w:szCs w:val="24"/>
        </w:rPr>
        <w:t xml:space="preserve"> </w:t>
      </w:r>
      <w:r>
        <w:rPr>
          <w:spacing w:val="-2"/>
          <w:sz w:val="24"/>
          <w:szCs w:val="24"/>
        </w:rPr>
        <w:t>s</w:t>
      </w:r>
      <w:r>
        <w:rPr>
          <w:sz w:val="24"/>
          <w:szCs w:val="24"/>
        </w:rPr>
        <w:t>p</w:t>
      </w:r>
      <w:r>
        <w:rPr>
          <w:spacing w:val="-1"/>
          <w:sz w:val="24"/>
          <w:szCs w:val="24"/>
        </w:rPr>
        <w:t>ac</w:t>
      </w:r>
      <w:r>
        <w:rPr>
          <w:sz w:val="24"/>
          <w:szCs w:val="24"/>
        </w:rPr>
        <w:t>e</w:t>
      </w:r>
      <w:r>
        <w:rPr>
          <w:spacing w:val="-3"/>
          <w:sz w:val="24"/>
          <w:szCs w:val="24"/>
        </w:rPr>
        <w:t xml:space="preserve"> </w:t>
      </w:r>
      <w:r>
        <w:rPr>
          <w:spacing w:val="5"/>
          <w:sz w:val="24"/>
          <w:szCs w:val="24"/>
        </w:rPr>
        <w:t>t</w:t>
      </w:r>
      <w:r>
        <w:rPr>
          <w:sz w:val="24"/>
          <w:szCs w:val="24"/>
        </w:rPr>
        <w:t>oo.</w:t>
      </w:r>
      <w:r>
        <w:rPr>
          <w:spacing w:val="-5"/>
          <w:sz w:val="24"/>
          <w:szCs w:val="24"/>
        </w:rPr>
        <w:t xml:space="preserve"> </w:t>
      </w:r>
      <w:r>
        <w:rPr>
          <w:spacing w:val="5"/>
          <w:sz w:val="24"/>
          <w:szCs w:val="24"/>
        </w:rPr>
        <w:t>t</w:t>
      </w:r>
      <w:r>
        <w:rPr>
          <w:sz w:val="24"/>
          <w:szCs w:val="24"/>
        </w:rPr>
        <w:t>h</w:t>
      </w:r>
      <w:r>
        <w:rPr>
          <w:spacing w:val="-4"/>
          <w:sz w:val="24"/>
          <w:szCs w:val="24"/>
        </w:rPr>
        <w:t>i</w:t>
      </w:r>
      <w:r>
        <w:rPr>
          <w:sz w:val="24"/>
          <w:szCs w:val="24"/>
        </w:rPr>
        <w:t xml:space="preserve">s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12"/>
          <w:sz w:val="24"/>
          <w:szCs w:val="24"/>
        </w:rPr>
        <w:t xml:space="preserve"> </w:t>
      </w:r>
      <w:r>
        <w:rPr>
          <w:sz w:val="24"/>
          <w:szCs w:val="24"/>
        </w:rPr>
        <w:t>u</w:t>
      </w:r>
      <w:r>
        <w:rPr>
          <w:spacing w:val="-2"/>
          <w:sz w:val="24"/>
          <w:szCs w:val="24"/>
        </w:rPr>
        <w:t>s</w:t>
      </w:r>
      <w:r>
        <w:rPr>
          <w:spacing w:val="-1"/>
          <w:sz w:val="24"/>
          <w:szCs w:val="24"/>
        </w:rPr>
        <w:t>e</w:t>
      </w:r>
      <w:r>
        <w:rPr>
          <w:sz w:val="24"/>
          <w:szCs w:val="24"/>
        </w:rPr>
        <w:t>s</w:t>
      </w:r>
      <w:r>
        <w:rPr>
          <w:spacing w:val="14"/>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7"/>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7"/>
          <w:sz w:val="24"/>
          <w:szCs w:val="24"/>
        </w:rPr>
        <w:t xml:space="preserve"> </w:t>
      </w:r>
      <w:r>
        <w:rPr>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r>
        <w:rPr>
          <w:spacing w:val="7"/>
          <w:sz w:val="24"/>
          <w:szCs w:val="24"/>
        </w:rPr>
        <w:t xml:space="preserve"> </w:t>
      </w:r>
      <w:r>
        <w:rPr>
          <w:sz w:val="24"/>
          <w:szCs w:val="24"/>
        </w:rPr>
        <w:t>to</w:t>
      </w:r>
      <w:r>
        <w:rPr>
          <w:spacing w:val="12"/>
          <w:sz w:val="24"/>
          <w:szCs w:val="24"/>
        </w:rPr>
        <w:t xml:space="preserve"> </w:t>
      </w:r>
      <w:r>
        <w:rPr>
          <w:spacing w:val="-5"/>
          <w:sz w:val="24"/>
          <w:szCs w:val="24"/>
        </w:rPr>
        <w:t>d</w:t>
      </w:r>
      <w:r>
        <w:rPr>
          <w:sz w:val="24"/>
          <w:szCs w:val="24"/>
        </w:rPr>
        <w:t>o</w:t>
      </w:r>
      <w:r>
        <w:rPr>
          <w:spacing w:val="12"/>
          <w:sz w:val="24"/>
          <w:szCs w:val="24"/>
        </w:rPr>
        <w:t xml:space="preserve"> </w:t>
      </w:r>
      <w:r>
        <w:rPr>
          <w:spacing w:val="5"/>
          <w:sz w:val="24"/>
          <w:szCs w:val="24"/>
        </w:rPr>
        <w:t>t</w:t>
      </w:r>
      <w:r>
        <w:rPr>
          <w:sz w:val="24"/>
          <w:szCs w:val="24"/>
        </w:rPr>
        <w:t>h</w:t>
      </w:r>
      <w:r>
        <w:rPr>
          <w:spacing w:val="-9"/>
          <w:sz w:val="24"/>
          <w:szCs w:val="24"/>
        </w:rPr>
        <w:t>i</w:t>
      </w:r>
      <w:r>
        <w:rPr>
          <w:sz w:val="24"/>
          <w:szCs w:val="24"/>
        </w:rPr>
        <w:t>s</w:t>
      </w:r>
      <w:r>
        <w:rPr>
          <w:spacing w:val="10"/>
          <w:sz w:val="24"/>
          <w:szCs w:val="24"/>
        </w:rPr>
        <w:t xml:space="preserve"> </w:t>
      </w:r>
      <w:r>
        <w:rPr>
          <w:spacing w:val="4"/>
          <w:sz w:val="24"/>
          <w:szCs w:val="24"/>
        </w:rPr>
        <w:t>c</w:t>
      </w:r>
      <w:r>
        <w:rPr>
          <w:spacing w:val="-4"/>
          <w:sz w:val="24"/>
          <w:szCs w:val="24"/>
        </w:rPr>
        <w:t>l</w:t>
      </w:r>
      <w:r>
        <w:rPr>
          <w:spacing w:val="-1"/>
          <w:sz w:val="24"/>
          <w:szCs w:val="24"/>
        </w:rPr>
        <w:t>a</w:t>
      </w:r>
      <w:r>
        <w:rPr>
          <w:spacing w:val="2"/>
          <w:sz w:val="24"/>
          <w:szCs w:val="24"/>
        </w:rPr>
        <w:t>ss</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4"/>
          <w:sz w:val="24"/>
          <w:szCs w:val="24"/>
        </w:rPr>
        <w:t xml:space="preserve"> </w:t>
      </w:r>
      <w:r>
        <w:rPr>
          <w:spacing w:val="2"/>
          <w:sz w:val="24"/>
          <w:szCs w:val="24"/>
        </w:rPr>
        <w:t>T</w:t>
      </w:r>
      <w:r>
        <w:rPr>
          <w:spacing w:val="-5"/>
          <w:sz w:val="24"/>
          <w:szCs w:val="24"/>
        </w:rPr>
        <w:t>h</w:t>
      </w:r>
      <w:r>
        <w:rPr>
          <w:sz w:val="24"/>
          <w:szCs w:val="24"/>
        </w:rPr>
        <w:t>e</w:t>
      </w:r>
      <w:r>
        <w:rPr>
          <w:spacing w:val="11"/>
          <w:sz w:val="24"/>
          <w:szCs w:val="24"/>
        </w:rPr>
        <w:t xml:space="preserve"> </w:t>
      </w:r>
      <w:r>
        <w:rPr>
          <w:sz w:val="24"/>
          <w:szCs w:val="24"/>
        </w:rPr>
        <w:t>pu</w:t>
      </w:r>
      <w:r>
        <w:rPr>
          <w:spacing w:val="1"/>
          <w:sz w:val="24"/>
          <w:szCs w:val="24"/>
        </w:rPr>
        <w:t>r</w:t>
      </w:r>
      <w:r>
        <w:rPr>
          <w:sz w:val="24"/>
          <w:szCs w:val="24"/>
        </w:rPr>
        <w:t>p</w:t>
      </w:r>
      <w:r>
        <w:rPr>
          <w:spacing w:val="5"/>
          <w:sz w:val="24"/>
          <w:szCs w:val="24"/>
        </w:rPr>
        <w:t>o</w:t>
      </w:r>
      <w:r>
        <w:rPr>
          <w:spacing w:val="-2"/>
          <w:sz w:val="24"/>
          <w:szCs w:val="24"/>
        </w:rPr>
        <w:t>s</w:t>
      </w:r>
      <w:r>
        <w:rPr>
          <w:sz w:val="24"/>
          <w:szCs w:val="24"/>
        </w:rPr>
        <w:t>e</w:t>
      </w:r>
      <w:r>
        <w:rPr>
          <w:spacing w:val="6"/>
          <w:sz w:val="24"/>
          <w:szCs w:val="24"/>
        </w:rPr>
        <w:t xml:space="preserve"> </w:t>
      </w:r>
      <w:r>
        <w:rPr>
          <w:spacing w:val="5"/>
          <w:sz w:val="24"/>
          <w:szCs w:val="24"/>
        </w:rPr>
        <w:t>o</w:t>
      </w:r>
      <w:r>
        <w:rPr>
          <w:sz w:val="24"/>
          <w:szCs w:val="24"/>
        </w:rPr>
        <w:t>f</w:t>
      </w:r>
      <w:r>
        <w:rPr>
          <w:spacing w:val="4"/>
          <w:sz w:val="24"/>
          <w:szCs w:val="24"/>
        </w:rPr>
        <w:t xml:space="preserve"> </w:t>
      </w:r>
      <w:r>
        <w:rPr>
          <w:spacing w:val="5"/>
          <w:sz w:val="24"/>
          <w:szCs w:val="24"/>
        </w:rPr>
        <w:t>t</w:t>
      </w:r>
      <w:r>
        <w:rPr>
          <w:sz w:val="24"/>
          <w:szCs w:val="24"/>
        </w:rPr>
        <w:t>h</w:t>
      </w:r>
      <w:r>
        <w:rPr>
          <w:spacing w:val="-9"/>
          <w:sz w:val="24"/>
          <w:szCs w:val="24"/>
        </w:rPr>
        <w:t>i</w:t>
      </w:r>
      <w:r>
        <w:rPr>
          <w:sz w:val="24"/>
          <w:szCs w:val="24"/>
        </w:rPr>
        <w:t>s</w:t>
      </w:r>
      <w:r>
        <w:rPr>
          <w:spacing w:val="10"/>
          <w:sz w:val="24"/>
          <w:szCs w:val="24"/>
        </w:rPr>
        <w:t xml:space="preserve"> </w:t>
      </w:r>
      <w:r>
        <w:rPr>
          <w:sz w:val="24"/>
          <w:szCs w:val="24"/>
        </w:rPr>
        <w:t>p</w:t>
      </w:r>
      <w:r>
        <w:rPr>
          <w:spacing w:val="1"/>
          <w:sz w:val="24"/>
          <w:szCs w:val="24"/>
        </w:rPr>
        <w:t>r</w:t>
      </w:r>
      <w:r>
        <w:rPr>
          <w:spacing w:val="5"/>
          <w:sz w:val="24"/>
          <w:szCs w:val="24"/>
        </w:rPr>
        <w:t>o</w:t>
      </w:r>
      <w:r>
        <w:rPr>
          <w:spacing w:val="-4"/>
          <w:sz w:val="24"/>
          <w:szCs w:val="24"/>
        </w:rPr>
        <w:t>j</w:t>
      </w:r>
      <w:r>
        <w:rPr>
          <w:spacing w:val="-1"/>
          <w:sz w:val="24"/>
          <w:szCs w:val="24"/>
        </w:rPr>
        <w:t>ec</w:t>
      </w:r>
      <w:r>
        <w:rPr>
          <w:sz w:val="24"/>
          <w:szCs w:val="24"/>
        </w:rPr>
        <w:t xml:space="preserve">t </w:t>
      </w:r>
      <w:r>
        <w:rPr>
          <w:spacing w:val="-4"/>
          <w:sz w:val="24"/>
          <w:szCs w:val="24"/>
        </w:rPr>
        <w:t>i</w:t>
      </w:r>
      <w:r>
        <w:rPr>
          <w:sz w:val="24"/>
          <w:szCs w:val="24"/>
        </w:rPr>
        <w:t>s</w:t>
      </w:r>
      <w:r>
        <w:rPr>
          <w:spacing w:val="8"/>
          <w:sz w:val="24"/>
          <w:szCs w:val="24"/>
        </w:rPr>
        <w:t xml:space="preserve"> </w:t>
      </w:r>
      <w:r>
        <w:rPr>
          <w:sz w:val="24"/>
          <w:szCs w:val="24"/>
        </w:rPr>
        <w:t>to</w:t>
      </w:r>
      <w:r>
        <w:rPr>
          <w:spacing w:val="10"/>
          <w:sz w:val="24"/>
          <w:szCs w:val="24"/>
        </w:rPr>
        <w:t xml:space="preserve"> </w:t>
      </w:r>
      <w:r>
        <w:rPr>
          <w:spacing w:val="-1"/>
          <w:sz w:val="24"/>
          <w:szCs w:val="24"/>
        </w:rPr>
        <w:t>c</w:t>
      </w:r>
      <w:r>
        <w:rPr>
          <w:spacing w:val="-4"/>
          <w:sz w:val="24"/>
          <w:szCs w:val="24"/>
        </w:rPr>
        <w:t>l</w:t>
      </w:r>
      <w:r>
        <w:rPr>
          <w:spacing w:val="-1"/>
          <w:sz w:val="24"/>
          <w:szCs w:val="24"/>
        </w:rPr>
        <w:t>a</w:t>
      </w:r>
      <w:r>
        <w:rPr>
          <w:spacing w:val="-2"/>
          <w:sz w:val="24"/>
          <w:szCs w:val="24"/>
        </w:rPr>
        <w:t>s</w:t>
      </w:r>
      <w:r>
        <w:rPr>
          <w:spacing w:val="2"/>
          <w:sz w:val="24"/>
          <w:szCs w:val="24"/>
        </w:rPr>
        <w:t>s</w:t>
      </w:r>
      <w:r>
        <w:rPr>
          <w:sz w:val="24"/>
          <w:szCs w:val="24"/>
        </w:rPr>
        <w:t>i</w:t>
      </w:r>
      <w:r>
        <w:rPr>
          <w:spacing w:val="2"/>
          <w:sz w:val="24"/>
          <w:szCs w:val="24"/>
        </w:rPr>
        <w:t>f</w:t>
      </w:r>
      <w:r>
        <w:rPr>
          <w:sz w:val="24"/>
          <w:szCs w:val="24"/>
        </w:rPr>
        <w:t xml:space="preserve">y </w:t>
      </w:r>
      <w:r>
        <w:rPr>
          <w:spacing w:val="5"/>
          <w:sz w:val="24"/>
          <w:szCs w:val="24"/>
        </w:rPr>
        <w:t>t</w:t>
      </w:r>
      <w:r>
        <w:rPr>
          <w:spacing w:val="-5"/>
          <w:sz w:val="24"/>
          <w:szCs w:val="24"/>
        </w:rPr>
        <w:t>h</w:t>
      </w:r>
      <w:r>
        <w:rPr>
          <w:sz w:val="24"/>
          <w:szCs w:val="24"/>
        </w:rPr>
        <w:t>e</w:t>
      </w:r>
      <w:r>
        <w:rPr>
          <w:spacing w:val="9"/>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8"/>
          <w:sz w:val="24"/>
          <w:szCs w:val="24"/>
        </w:rPr>
        <w:t xml:space="preserve"> </w:t>
      </w:r>
      <w:r>
        <w:rPr>
          <w:spacing w:val="10"/>
          <w:sz w:val="24"/>
          <w:szCs w:val="24"/>
        </w:rPr>
        <w:t>t</w:t>
      </w:r>
      <w:r>
        <w:rPr>
          <w:spacing w:val="-9"/>
          <w:sz w:val="24"/>
          <w:szCs w:val="24"/>
        </w:rPr>
        <w:t>i</w:t>
      </w:r>
      <w:r>
        <w:rPr>
          <w:spacing w:val="-2"/>
          <w:sz w:val="24"/>
          <w:szCs w:val="24"/>
        </w:rPr>
        <w:t>ss</w:t>
      </w:r>
      <w:r>
        <w:rPr>
          <w:spacing w:val="5"/>
          <w:sz w:val="24"/>
          <w:szCs w:val="24"/>
        </w:rPr>
        <w:t>u</w:t>
      </w:r>
      <w:r>
        <w:rPr>
          <w:spacing w:val="-1"/>
          <w:sz w:val="24"/>
          <w:szCs w:val="24"/>
        </w:rPr>
        <w:t>e</w:t>
      </w:r>
      <w:r>
        <w:rPr>
          <w:sz w:val="24"/>
          <w:szCs w:val="24"/>
        </w:rPr>
        <w:t>s</w:t>
      </w:r>
      <w:r>
        <w:rPr>
          <w:spacing w:val="8"/>
          <w:sz w:val="24"/>
          <w:szCs w:val="24"/>
        </w:rPr>
        <w:t xml:space="preserve"> </w:t>
      </w:r>
      <w:r>
        <w:rPr>
          <w:sz w:val="24"/>
          <w:szCs w:val="24"/>
        </w:rPr>
        <w:t>to</w:t>
      </w:r>
      <w:r>
        <w:rPr>
          <w:spacing w:val="10"/>
          <w:sz w:val="24"/>
          <w:szCs w:val="24"/>
        </w:rPr>
        <w:t xml:space="preserve"> </w:t>
      </w:r>
      <w:r>
        <w:rPr>
          <w:spacing w:val="-5"/>
          <w:sz w:val="24"/>
          <w:szCs w:val="24"/>
        </w:rPr>
        <w:t>n</w:t>
      </w:r>
      <w:r>
        <w:rPr>
          <w:spacing w:val="5"/>
          <w:sz w:val="24"/>
          <w:szCs w:val="24"/>
        </w:rPr>
        <w:t>o</w:t>
      </w:r>
      <w:r>
        <w:rPr>
          <w:spacing w:val="1"/>
          <w:sz w:val="24"/>
          <w:szCs w:val="24"/>
        </w:rPr>
        <w:t>r</w:t>
      </w:r>
      <w:r>
        <w:rPr>
          <w:spacing w:val="-9"/>
          <w:sz w:val="24"/>
          <w:szCs w:val="24"/>
        </w:rPr>
        <w:t>m</w:t>
      </w:r>
      <w:r>
        <w:rPr>
          <w:spacing w:val="4"/>
          <w:sz w:val="24"/>
          <w:szCs w:val="24"/>
        </w:rPr>
        <w:t>a</w:t>
      </w:r>
      <w:r>
        <w:rPr>
          <w:sz w:val="24"/>
          <w:szCs w:val="24"/>
        </w:rPr>
        <w:t>l</w:t>
      </w:r>
      <w:r>
        <w:rPr>
          <w:spacing w:val="1"/>
          <w:sz w:val="24"/>
          <w:szCs w:val="24"/>
        </w:rPr>
        <w:t xml:space="preserve"> </w:t>
      </w:r>
      <w:r>
        <w:rPr>
          <w:spacing w:val="4"/>
          <w:sz w:val="24"/>
          <w:szCs w:val="24"/>
        </w:rPr>
        <w:t>a</w:t>
      </w:r>
      <w:r>
        <w:rPr>
          <w:spacing w:val="-5"/>
          <w:sz w:val="24"/>
          <w:szCs w:val="24"/>
        </w:rPr>
        <w:t>n</w:t>
      </w:r>
      <w:r>
        <w:rPr>
          <w:sz w:val="24"/>
          <w:szCs w:val="24"/>
        </w:rPr>
        <w:t>d</w:t>
      </w:r>
      <w:r>
        <w:rPr>
          <w:spacing w:val="10"/>
          <w:sz w:val="24"/>
          <w:szCs w:val="24"/>
        </w:rPr>
        <w:t xml:space="preserve"> </w:t>
      </w:r>
      <w:r>
        <w:rPr>
          <w:spacing w:val="-1"/>
          <w:sz w:val="24"/>
          <w:szCs w:val="24"/>
        </w:rPr>
        <w:t>a</w:t>
      </w:r>
      <w:r>
        <w:rPr>
          <w:sz w:val="24"/>
          <w:szCs w:val="24"/>
        </w:rPr>
        <w:t>bn</w:t>
      </w:r>
      <w:r>
        <w:rPr>
          <w:spacing w:val="5"/>
          <w:sz w:val="24"/>
          <w:szCs w:val="24"/>
        </w:rPr>
        <w:t>o</w:t>
      </w:r>
      <w:r>
        <w:rPr>
          <w:spacing w:val="1"/>
          <w:sz w:val="24"/>
          <w:szCs w:val="24"/>
        </w:rPr>
        <w:t>r</w:t>
      </w:r>
      <w:r>
        <w:rPr>
          <w:spacing w:val="-9"/>
          <w:sz w:val="24"/>
          <w:szCs w:val="24"/>
        </w:rPr>
        <w:t>m</w:t>
      </w:r>
      <w:r>
        <w:rPr>
          <w:spacing w:val="4"/>
          <w:sz w:val="24"/>
          <w:szCs w:val="24"/>
        </w:rPr>
        <w:t>a</w:t>
      </w:r>
      <w:r>
        <w:rPr>
          <w:sz w:val="24"/>
          <w:szCs w:val="24"/>
        </w:rPr>
        <w:t>l</w:t>
      </w:r>
      <w:r>
        <w:rPr>
          <w:spacing w:val="1"/>
          <w:sz w:val="24"/>
          <w:szCs w:val="24"/>
        </w:rPr>
        <w:t xml:space="preserve"> </w:t>
      </w:r>
      <w:r>
        <w:rPr>
          <w:spacing w:val="4"/>
          <w:sz w:val="24"/>
          <w:szCs w:val="24"/>
        </w:rPr>
        <w:t>c</w:t>
      </w:r>
      <w:r>
        <w:rPr>
          <w:spacing w:val="-4"/>
          <w:sz w:val="24"/>
          <w:szCs w:val="24"/>
        </w:rPr>
        <w:t>l</w:t>
      </w:r>
      <w:r>
        <w:rPr>
          <w:spacing w:val="-1"/>
          <w:sz w:val="24"/>
          <w:szCs w:val="24"/>
        </w:rPr>
        <w:t>a</w:t>
      </w:r>
      <w:r>
        <w:rPr>
          <w:spacing w:val="2"/>
          <w:sz w:val="24"/>
          <w:szCs w:val="24"/>
        </w:rPr>
        <w:t>s</w:t>
      </w:r>
      <w:r>
        <w:rPr>
          <w:spacing w:val="-2"/>
          <w:sz w:val="24"/>
          <w:szCs w:val="24"/>
        </w:rPr>
        <w:t>s</w:t>
      </w:r>
      <w:r>
        <w:rPr>
          <w:spacing w:val="-1"/>
          <w:sz w:val="24"/>
          <w:szCs w:val="24"/>
        </w:rPr>
        <w:t>e</w:t>
      </w:r>
      <w:r>
        <w:rPr>
          <w:sz w:val="24"/>
          <w:szCs w:val="24"/>
        </w:rPr>
        <w:t>s</w:t>
      </w:r>
      <w:r>
        <w:rPr>
          <w:spacing w:val="8"/>
          <w:sz w:val="24"/>
          <w:szCs w:val="24"/>
        </w:rPr>
        <w:t xml:space="preserve"> </w:t>
      </w:r>
      <w:r>
        <w:rPr>
          <w:spacing w:val="-1"/>
          <w:sz w:val="24"/>
          <w:szCs w:val="24"/>
        </w:rPr>
        <w:t>a</w:t>
      </w:r>
      <w:r>
        <w:rPr>
          <w:sz w:val="24"/>
          <w:szCs w:val="24"/>
        </w:rPr>
        <w:t>u</w:t>
      </w:r>
      <w:r>
        <w:rPr>
          <w:spacing w:val="5"/>
          <w:sz w:val="24"/>
          <w:szCs w:val="24"/>
        </w:rPr>
        <w:t>to</w:t>
      </w:r>
      <w:r>
        <w:rPr>
          <w:spacing w:val="-9"/>
          <w:sz w:val="24"/>
          <w:szCs w:val="24"/>
        </w:rPr>
        <w:t>m</w:t>
      </w:r>
      <w:r>
        <w:rPr>
          <w:spacing w:val="-1"/>
          <w:sz w:val="24"/>
          <w:szCs w:val="24"/>
        </w:rPr>
        <w:t>a</w:t>
      </w:r>
      <w:r>
        <w:rPr>
          <w:spacing w:val="5"/>
          <w:sz w:val="24"/>
          <w:szCs w:val="24"/>
        </w:rPr>
        <w:t>t</w:t>
      </w:r>
      <w:r>
        <w:rPr>
          <w:spacing w:val="-4"/>
          <w:sz w:val="24"/>
          <w:szCs w:val="24"/>
        </w:rPr>
        <w:t>i</w:t>
      </w:r>
      <w:r>
        <w:rPr>
          <w:spacing w:val="-1"/>
          <w:sz w:val="24"/>
          <w:szCs w:val="24"/>
        </w:rPr>
        <w:t>c</w:t>
      </w:r>
      <w:r>
        <w:rPr>
          <w:spacing w:val="4"/>
          <w:sz w:val="24"/>
          <w:szCs w:val="24"/>
        </w:rPr>
        <w:t>a</w:t>
      </w:r>
      <w:r>
        <w:rPr>
          <w:sz w:val="24"/>
          <w:szCs w:val="24"/>
        </w:rPr>
        <w:t>l</w:t>
      </w:r>
      <w:r>
        <w:rPr>
          <w:spacing w:val="1"/>
          <w:sz w:val="24"/>
          <w:szCs w:val="24"/>
        </w:rPr>
        <w:t>l</w:t>
      </w:r>
      <w:r>
        <w:rPr>
          <w:spacing w:val="-10"/>
          <w:sz w:val="24"/>
          <w:szCs w:val="24"/>
        </w:rPr>
        <w:t>y</w:t>
      </w:r>
      <w:r>
        <w:rPr>
          <w:sz w:val="24"/>
          <w:szCs w:val="24"/>
        </w:rPr>
        <w:t>,</w:t>
      </w:r>
      <w:r>
        <w:rPr>
          <w:spacing w:val="12"/>
          <w:sz w:val="24"/>
          <w:szCs w:val="24"/>
        </w:rPr>
        <w:t xml:space="preserve"> </w:t>
      </w:r>
      <w:r>
        <w:rPr>
          <w:sz w:val="24"/>
          <w:szCs w:val="24"/>
        </w:rPr>
        <w:t>wh</w:t>
      </w:r>
      <w:r>
        <w:rPr>
          <w:spacing w:val="-5"/>
          <w:sz w:val="24"/>
          <w:szCs w:val="24"/>
        </w:rPr>
        <w:t>i</w:t>
      </w:r>
      <w:r>
        <w:rPr>
          <w:spacing w:val="8"/>
          <w:sz w:val="24"/>
          <w:szCs w:val="24"/>
        </w:rPr>
        <w:t>c</w:t>
      </w:r>
      <w:r>
        <w:rPr>
          <w:sz w:val="24"/>
          <w:szCs w:val="24"/>
        </w:rPr>
        <w:t xml:space="preserve">h </w:t>
      </w:r>
      <w:r>
        <w:rPr>
          <w:spacing w:val="-2"/>
          <w:sz w:val="24"/>
          <w:szCs w:val="24"/>
        </w:rPr>
        <w:t>s</w:t>
      </w:r>
      <w:r>
        <w:rPr>
          <w:spacing w:val="4"/>
          <w:sz w:val="24"/>
          <w:szCs w:val="24"/>
        </w:rPr>
        <w:t>a</w:t>
      </w:r>
      <w:r>
        <w:rPr>
          <w:spacing w:val="-5"/>
          <w:sz w:val="24"/>
          <w:szCs w:val="24"/>
        </w:rPr>
        <w:t>v</w:t>
      </w:r>
      <w:r>
        <w:rPr>
          <w:spacing w:val="-1"/>
          <w:sz w:val="24"/>
          <w:szCs w:val="24"/>
        </w:rPr>
        <w:t>e</w:t>
      </w:r>
      <w:r>
        <w:rPr>
          <w:sz w:val="24"/>
          <w:szCs w:val="24"/>
        </w:rPr>
        <w:t xml:space="preserve">s </w:t>
      </w:r>
      <w:r>
        <w:rPr>
          <w:spacing w:val="5"/>
          <w:sz w:val="24"/>
          <w:szCs w:val="24"/>
        </w:rPr>
        <w:t>t</w:t>
      </w:r>
      <w:r>
        <w:rPr>
          <w:spacing w:val="-5"/>
          <w:sz w:val="24"/>
          <w:szCs w:val="24"/>
        </w:rPr>
        <w:t>h</w:t>
      </w:r>
      <w:r>
        <w:rPr>
          <w:sz w:val="24"/>
          <w:szCs w:val="24"/>
        </w:rPr>
        <w:t>e</w:t>
      </w:r>
      <w:r>
        <w:rPr>
          <w:spacing w:val="1"/>
          <w:sz w:val="24"/>
          <w:szCs w:val="24"/>
        </w:rPr>
        <w:t xml:space="preserve"> r</w:t>
      </w:r>
      <w:r>
        <w:rPr>
          <w:spacing w:val="-1"/>
          <w:sz w:val="24"/>
          <w:szCs w:val="24"/>
        </w:rPr>
        <w:t>a</w:t>
      </w:r>
      <w:r>
        <w:rPr>
          <w:spacing w:val="5"/>
          <w:sz w:val="24"/>
          <w:szCs w:val="24"/>
        </w:rPr>
        <w:t>d</w:t>
      </w:r>
      <w:r>
        <w:rPr>
          <w:spacing w:val="-9"/>
          <w:sz w:val="24"/>
          <w:szCs w:val="24"/>
        </w:rPr>
        <w:t>i</w:t>
      </w:r>
      <w:r>
        <w:rPr>
          <w:spacing w:val="9"/>
          <w:sz w:val="24"/>
          <w:szCs w:val="24"/>
        </w:rPr>
        <w:t>o</w:t>
      </w:r>
      <w:r>
        <w:rPr>
          <w:spacing w:val="-9"/>
          <w:sz w:val="24"/>
          <w:szCs w:val="24"/>
        </w:rPr>
        <w:t>l</w:t>
      </w:r>
      <w:r>
        <w:rPr>
          <w:spacing w:val="5"/>
          <w:sz w:val="24"/>
          <w:szCs w:val="24"/>
        </w:rPr>
        <w:t>og</w:t>
      </w:r>
      <w:r>
        <w:rPr>
          <w:spacing w:val="-9"/>
          <w:sz w:val="24"/>
          <w:szCs w:val="24"/>
        </w:rPr>
        <w:t>i</w:t>
      </w:r>
      <w:r>
        <w:rPr>
          <w:spacing w:val="-2"/>
          <w:sz w:val="24"/>
          <w:szCs w:val="24"/>
        </w:rPr>
        <w:t>s</w:t>
      </w:r>
      <w:r>
        <w:rPr>
          <w:sz w:val="24"/>
          <w:szCs w:val="24"/>
        </w:rPr>
        <w:t>t</w:t>
      </w:r>
      <w:r>
        <w:rPr>
          <w:spacing w:val="7"/>
          <w:sz w:val="24"/>
          <w:szCs w:val="24"/>
        </w:rPr>
        <w:t xml:space="preserve"> </w:t>
      </w:r>
      <w:r>
        <w:rPr>
          <w:spacing w:val="5"/>
          <w:sz w:val="24"/>
          <w:szCs w:val="24"/>
        </w:rPr>
        <w:t>t</w:t>
      </w:r>
      <w:r>
        <w:rPr>
          <w:spacing w:val="-4"/>
          <w:sz w:val="24"/>
          <w:szCs w:val="24"/>
        </w:rPr>
        <w:t>im</w:t>
      </w:r>
      <w:r>
        <w:rPr>
          <w:spacing w:val="-1"/>
          <w:sz w:val="24"/>
          <w:szCs w:val="24"/>
        </w:rPr>
        <w:t>e</w:t>
      </w:r>
      <w:r>
        <w:rPr>
          <w:sz w:val="24"/>
          <w:szCs w:val="24"/>
        </w:rPr>
        <w:t>,</w:t>
      </w:r>
      <w:r>
        <w:rPr>
          <w:spacing w:val="4"/>
          <w:sz w:val="24"/>
          <w:szCs w:val="24"/>
        </w:rPr>
        <w:t xml:space="preserve"> </w:t>
      </w:r>
      <w:r>
        <w:rPr>
          <w:spacing w:val="-4"/>
          <w:sz w:val="24"/>
          <w:szCs w:val="24"/>
        </w:rPr>
        <w:t>i</w:t>
      </w:r>
      <w:r>
        <w:rPr>
          <w:sz w:val="24"/>
          <w:szCs w:val="24"/>
        </w:rPr>
        <w:t>n</w:t>
      </w:r>
      <w:r>
        <w:rPr>
          <w:spacing w:val="-1"/>
          <w:sz w:val="24"/>
          <w:szCs w:val="24"/>
        </w:rPr>
        <w:t>c</w:t>
      </w:r>
      <w:r>
        <w:rPr>
          <w:spacing w:val="1"/>
          <w:sz w:val="24"/>
          <w:szCs w:val="24"/>
        </w:rPr>
        <w:t>r</w:t>
      </w:r>
      <w:r>
        <w:rPr>
          <w:spacing w:val="-1"/>
          <w:sz w:val="24"/>
          <w:szCs w:val="24"/>
        </w:rPr>
        <w:t>ea</w:t>
      </w:r>
      <w:r>
        <w:rPr>
          <w:spacing w:val="-2"/>
          <w:sz w:val="24"/>
          <w:szCs w:val="24"/>
        </w:rPr>
        <w:t>s</w:t>
      </w:r>
      <w:r>
        <w:rPr>
          <w:spacing w:val="4"/>
          <w:sz w:val="24"/>
          <w:szCs w:val="24"/>
        </w:rPr>
        <w:t>e</w:t>
      </w:r>
      <w:r>
        <w:rPr>
          <w:sz w:val="24"/>
          <w:szCs w:val="24"/>
        </w:rPr>
        <w:t xml:space="preserve">s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3"/>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z w:val="24"/>
          <w:szCs w:val="24"/>
        </w:rPr>
        <w:t>y</w:t>
      </w:r>
      <w:r>
        <w:rPr>
          <w:spacing w:val="-4"/>
          <w:sz w:val="24"/>
          <w:szCs w:val="24"/>
        </w:rPr>
        <w:t>i</w:t>
      </w:r>
      <w:r>
        <w:rPr>
          <w:spacing w:val="4"/>
          <w:sz w:val="24"/>
          <w:szCs w:val="24"/>
        </w:rPr>
        <w:t>e</w:t>
      </w:r>
      <w:r>
        <w:rPr>
          <w:spacing w:val="-4"/>
          <w:sz w:val="24"/>
          <w:szCs w:val="24"/>
        </w:rPr>
        <w:t>l</w:t>
      </w:r>
      <w:r>
        <w:rPr>
          <w:sz w:val="24"/>
          <w:szCs w:val="24"/>
        </w:rPr>
        <w:t>d</w:t>
      </w:r>
      <w:r>
        <w:rPr>
          <w:spacing w:val="2"/>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d</w:t>
      </w:r>
      <w:r>
        <w:rPr>
          <w:spacing w:val="-4"/>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9"/>
          <w:sz w:val="24"/>
          <w:szCs w:val="24"/>
        </w:rPr>
        <w:t>i</w:t>
      </w:r>
      <w:r>
        <w:rPr>
          <w:spacing w:val="-2"/>
          <w:sz w:val="24"/>
          <w:szCs w:val="24"/>
        </w:rPr>
        <w:t>s</w:t>
      </w:r>
      <w:r>
        <w:rPr>
          <w:sz w:val="24"/>
          <w:szCs w:val="24"/>
        </w:rPr>
        <w:t>.</w:t>
      </w:r>
    </w:p>
    <w:p w14:paraId="786DB7A6" w14:textId="77777777" w:rsidR="00433F0F" w:rsidRDefault="00433F0F">
      <w:pPr>
        <w:spacing w:before="4" w:line="180" w:lineRule="exact"/>
        <w:rPr>
          <w:sz w:val="19"/>
          <w:szCs w:val="19"/>
        </w:rPr>
      </w:pPr>
    </w:p>
    <w:p w14:paraId="242B4807" w14:textId="77777777" w:rsidR="00433F0F" w:rsidRDefault="00433F0F">
      <w:pPr>
        <w:spacing w:line="200" w:lineRule="exact"/>
      </w:pPr>
    </w:p>
    <w:p w14:paraId="2B76FD9A" w14:textId="77777777" w:rsidR="00433F0F" w:rsidRDefault="008B01BA">
      <w:pPr>
        <w:spacing w:before="29" w:line="360" w:lineRule="auto"/>
        <w:ind w:left="447" w:right="267" w:firstLine="720"/>
        <w:jc w:val="both"/>
        <w:rPr>
          <w:sz w:val="24"/>
          <w:szCs w:val="24"/>
        </w:rPr>
      </w:pPr>
      <w:r>
        <w:rPr>
          <w:spacing w:val="2"/>
          <w:sz w:val="24"/>
          <w:szCs w:val="24"/>
        </w:rPr>
        <w:t>T</w:t>
      </w:r>
      <w:r>
        <w:rPr>
          <w:spacing w:val="-5"/>
          <w:sz w:val="24"/>
          <w:szCs w:val="24"/>
        </w:rPr>
        <w:t>h</w:t>
      </w:r>
      <w:r>
        <w:rPr>
          <w:sz w:val="24"/>
          <w:szCs w:val="24"/>
        </w:rPr>
        <w:t>e</w:t>
      </w:r>
      <w:r>
        <w:rPr>
          <w:spacing w:val="14"/>
          <w:sz w:val="24"/>
          <w:szCs w:val="24"/>
        </w:rPr>
        <w:t xml:space="preserve"> </w:t>
      </w:r>
      <w:r>
        <w:rPr>
          <w:spacing w:val="-9"/>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1"/>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5"/>
          <w:sz w:val="24"/>
          <w:szCs w:val="24"/>
        </w:rPr>
        <w:t xml:space="preserve"> o</w:t>
      </w:r>
      <w:r>
        <w:rPr>
          <w:sz w:val="24"/>
          <w:szCs w:val="24"/>
        </w:rPr>
        <w:t>f</w:t>
      </w:r>
      <w:r>
        <w:rPr>
          <w:spacing w:val="2"/>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11"/>
          <w:sz w:val="24"/>
          <w:szCs w:val="24"/>
        </w:rPr>
        <w:t xml:space="preserve"> </w:t>
      </w:r>
      <w:r>
        <w:rPr>
          <w:spacing w:val="-4"/>
          <w:sz w:val="24"/>
          <w:szCs w:val="24"/>
        </w:rPr>
        <w:t>i</w:t>
      </w:r>
      <w:r>
        <w:rPr>
          <w:sz w:val="24"/>
          <w:szCs w:val="24"/>
        </w:rPr>
        <w:t>s</w:t>
      </w:r>
      <w:r>
        <w:rPr>
          <w:spacing w:val="8"/>
          <w:sz w:val="24"/>
          <w:szCs w:val="24"/>
        </w:rPr>
        <w:t xml:space="preserve"> </w:t>
      </w:r>
      <w:r>
        <w:rPr>
          <w:sz w:val="24"/>
          <w:szCs w:val="24"/>
        </w:rPr>
        <w:t>a</w:t>
      </w:r>
      <w:r>
        <w:rPr>
          <w:spacing w:val="9"/>
          <w:sz w:val="24"/>
          <w:szCs w:val="24"/>
        </w:rPr>
        <w:t xml:space="preserve"> </w:t>
      </w:r>
      <w:r>
        <w:rPr>
          <w:spacing w:val="-5"/>
          <w:sz w:val="24"/>
          <w:szCs w:val="24"/>
        </w:rPr>
        <w:t>v</w:t>
      </w:r>
      <w:r>
        <w:rPr>
          <w:spacing w:val="-1"/>
          <w:sz w:val="24"/>
          <w:szCs w:val="24"/>
        </w:rPr>
        <w:t>e</w:t>
      </w:r>
      <w:r>
        <w:rPr>
          <w:spacing w:val="6"/>
          <w:sz w:val="24"/>
          <w:szCs w:val="24"/>
        </w:rPr>
        <w:t>r</w:t>
      </w:r>
      <w:r>
        <w:rPr>
          <w:sz w:val="24"/>
          <w:szCs w:val="24"/>
        </w:rPr>
        <w:t xml:space="preserve">y </w:t>
      </w:r>
      <w:r>
        <w:rPr>
          <w:spacing w:val="4"/>
          <w:sz w:val="24"/>
          <w:szCs w:val="24"/>
        </w:rPr>
        <w:t>c</w:t>
      </w:r>
      <w:r>
        <w:rPr>
          <w:sz w:val="24"/>
          <w:szCs w:val="24"/>
        </w:rPr>
        <w:t>h</w:t>
      </w:r>
      <w:r>
        <w:rPr>
          <w:spacing w:val="4"/>
          <w:sz w:val="24"/>
          <w:szCs w:val="24"/>
        </w:rPr>
        <w:t>a</w:t>
      </w:r>
      <w:r>
        <w:rPr>
          <w:spacing w:val="-4"/>
          <w:sz w:val="24"/>
          <w:szCs w:val="24"/>
        </w:rPr>
        <w:t>ll</w:t>
      </w:r>
      <w:r>
        <w:rPr>
          <w:spacing w:val="4"/>
          <w:sz w:val="24"/>
          <w:szCs w:val="24"/>
        </w:rPr>
        <w:t>e</w:t>
      </w:r>
      <w:r>
        <w:rPr>
          <w:sz w:val="24"/>
          <w:szCs w:val="24"/>
        </w:rPr>
        <w:t>n</w:t>
      </w:r>
      <w:r>
        <w:rPr>
          <w:spacing w:val="5"/>
          <w:sz w:val="24"/>
          <w:szCs w:val="24"/>
        </w:rPr>
        <w:t>g</w:t>
      </w:r>
      <w:r>
        <w:rPr>
          <w:spacing w:val="-4"/>
          <w:sz w:val="24"/>
          <w:szCs w:val="24"/>
        </w:rPr>
        <w:t>i</w:t>
      </w:r>
      <w:r>
        <w:rPr>
          <w:spacing w:val="-5"/>
          <w:sz w:val="24"/>
          <w:szCs w:val="24"/>
        </w:rPr>
        <w:t>n</w:t>
      </w:r>
      <w:r>
        <w:rPr>
          <w:sz w:val="24"/>
          <w:szCs w:val="24"/>
        </w:rPr>
        <w:t>g</w:t>
      </w:r>
      <w:r>
        <w:rPr>
          <w:spacing w:val="10"/>
          <w:sz w:val="24"/>
          <w:szCs w:val="24"/>
        </w:rPr>
        <w:t xml:space="preserve"> </w:t>
      </w:r>
      <w:r>
        <w:rPr>
          <w:spacing w:val="5"/>
          <w:sz w:val="24"/>
          <w:szCs w:val="24"/>
        </w:rPr>
        <w:t>t</w:t>
      </w:r>
      <w:r>
        <w:rPr>
          <w:spacing w:val="-1"/>
          <w:sz w:val="24"/>
          <w:szCs w:val="24"/>
        </w:rPr>
        <w:t>a</w:t>
      </w:r>
      <w:r>
        <w:rPr>
          <w:spacing w:val="-2"/>
          <w:sz w:val="24"/>
          <w:szCs w:val="24"/>
        </w:rPr>
        <w:t>s</w:t>
      </w:r>
      <w:r>
        <w:rPr>
          <w:sz w:val="24"/>
          <w:szCs w:val="24"/>
        </w:rPr>
        <w:t>k.</w:t>
      </w:r>
      <w:r>
        <w:rPr>
          <w:spacing w:val="12"/>
          <w:sz w:val="24"/>
          <w:szCs w:val="24"/>
        </w:rPr>
        <w:t xml:space="preserve"> </w:t>
      </w:r>
      <w:r>
        <w:rPr>
          <w:spacing w:val="2"/>
          <w:sz w:val="24"/>
          <w:szCs w:val="24"/>
        </w:rPr>
        <w:t>T</w:t>
      </w:r>
      <w:r>
        <w:rPr>
          <w:spacing w:val="-5"/>
          <w:sz w:val="24"/>
          <w:szCs w:val="24"/>
        </w:rPr>
        <w:t>h</w:t>
      </w:r>
      <w:r>
        <w:rPr>
          <w:sz w:val="24"/>
          <w:szCs w:val="24"/>
        </w:rPr>
        <w:t>e</w:t>
      </w:r>
      <w:r>
        <w:rPr>
          <w:spacing w:val="14"/>
          <w:sz w:val="24"/>
          <w:szCs w:val="24"/>
        </w:rPr>
        <w:t xml:space="preserve"> </w:t>
      </w:r>
      <w:r>
        <w:rPr>
          <w:spacing w:val="-9"/>
          <w:sz w:val="24"/>
          <w:szCs w:val="24"/>
        </w:rPr>
        <w:t>l</w:t>
      </w:r>
      <w:r>
        <w:rPr>
          <w:spacing w:val="5"/>
          <w:sz w:val="24"/>
          <w:szCs w:val="24"/>
        </w:rPr>
        <w:t>o</w:t>
      </w:r>
      <w:r>
        <w:rPr>
          <w:spacing w:val="-1"/>
          <w:sz w:val="24"/>
          <w:szCs w:val="24"/>
        </w:rPr>
        <w:t>ca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23"/>
          <w:sz w:val="24"/>
          <w:szCs w:val="24"/>
        </w:rPr>
        <w:t xml:space="preserve"> </w:t>
      </w:r>
      <w:r>
        <w:rPr>
          <w:spacing w:val="-2"/>
          <w:sz w:val="24"/>
          <w:szCs w:val="24"/>
        </w:rPr>
        <w:t>s</w:t>
      </w:r>
      <w:r>
        <w:rPr>
          <w:sz w:val="24"/>
          <w:szCs w:val="24"/>
        </w:rPr>
        <w:t>h</w:t>
      </w:r>
      <w:r>
        <w:rPr>
          <w:spacing w:val="-1"/>
          <w:sz w:val="24"/>
          <w:szCs w:val="24"/>
        </w:rPr>
        <w:t>a</w:t>
      </w:r>
      <w:r>
        <w:rPr>
          <w:sz w:val="24"/>
          <w:szCs w:val="24"/>
        </w:rPr>
        <w:t>pe</w:t>
      </w:r>
      <w:r>
        <w:rPr>
          <w:spacing w:val="9"/>
          <w:sz w:val="24"/>
          <w:szCs w:val="24"/>
        </w:rPr>
        <w:t xml:space="preserve"> </w:t>
      </w:r>
      <w:r>
        <w:rPr>
          <w:spacing w:val="-1"/>
          <w:sz w:val="24"/>
          <w:szCs w:val="24"/>
        </w:rPr>
        <w:t>a</w:t>
      </w:r>
      <w:r>
        <w:rPr>
          <w:sz w:val="24"/>
          <w:szCs w:val="24"/>
        </w:rPr>
        <w:t xml:space="preserve">nd </w:t>
      </w:r>
      <w:r>
        <w:rPr>
          <w:spacing w:val="5"/>
          <w:sz w:val="24"/>
          <w:szCs w:val="24"/>
        </w:rPr>
        <w:t>t</w:t>
      </w:r>
      <w:r>
        <w:rPr>
          <w:spacing w:val="-5"/>
          <w:sz w:val="24"/>
          <w:szCs w:val="24"/>
        </w:rPr>
        <w:t>h</w:t>
      </w:r>
      <w:r>
        <w:rPr>
          <w:sz w:val="24"/>
          <w:szCs w:val="24"/>
        </w:rPr>
        <w:t>e</w:t>
      </w:r>
      <w:r>
        <w:rPr>
          <w:spacing w:val="7"/>
          <w:sz w:val="24"/>
          <w:szCs w:val="24"/>
        </w:rPr>
        <w:t xml:space="preserve"> </w:t>
      </w:r>
      <w:r>
        <w:rPr>
          <w:spacing w:val="-2"/>
          <w:sz w:val="24"/>
          <w:szCs w:val="24"/>
        </w:rPr>
        <w:t>s</w:t>
      </w:r>
      <w:r>
        <w:rPr>
          <w:spacing w:val="5"/>
          <w:sz w:val="24"/>
          <w:szCs w:val="24"/>
        </w:rPr>
        <w:t>t</w:t>
      </w:r>
      <w:r>
        <w:rPr>
          <w:spacing w:val="1"/>
          <w:sz w:val="24"/>
          <w:szCs w:val="24"/>
        </w:rPr>
        <w:t>r</w:t>
      </w:r>
      <w:r>
        <w:rPr>
          <w:sz w:val="24"/>
          <w:szCs w:val="24"/>
        </w:rPr>
        <w:t>u</w:t>
      </w:r>
      <w:r>
        <w:rPr>
          <w:spacing w:val="-6"/>
          <w:sz w:val="24"/>
          <w:szCs w:val="24"/>
        </w:rPr>
        <w:t>c</w:t>
      </w:r>
      <w:r>
        <w:rPr>
          <w:spacing w:val="5"/>
          <w:sz w:val="24"/>
          <w:szCs w:val="24"/>
        </w:rPr>
        <w:t>t</w:t>
      </w:r>
      <w:r>
        <w:rPr>
          <w:sz w:val="24"/>
          <w:szCs w:val="24"/>
        </w:rPr>
        <w:t>u</w:t>
      </w:r>
      <w:r>
        <w:rPr>
          <w:spacing w:val="1"/>
          <w:sz w:val="24"/>
          <w:szCs w:val="24"/>
        </w:rPr>
        <w:t>r</w:t>
      </w:r>
      <w:r>
        <w:rPr>
          <w:sz w:val="24"/>
          <w:szCs w:val="24"/>
        </w:rPr>
        <w:t>e</w:t>
      </w:r>
      <w:r>
        <w:rPr>
          <w:spacing w:val="2"/>
          <w:sz w:val="24"/>
          <w:szCs w:val="24"/>
        </w:rPr>
        <w:t xml:space="preserve"> </w:t>
      </w:r>
      <w:r>
        <w:rPr>
          <w:spacing w:val="5"/>
          <w:sz w:val="24"/>
          <w:szCs w:val="24"/>
        </w:rPr>
        <w:t>o</w:t>
      </w:r>
      <w:r>
        <w:rPr>
          <w:sz w:val="24"/>
          <w:szCs w:val="24"/>
        </w:rPr>
        <w:t xml:space="preserve">f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9"/>
          <w:sz w:val="24"/>
          <w:szCs w:val="24"/>
        </w:rPr>
        <w:t xml:space="preserve"> </w:t>
      </w:r>
      <w:r>
        <w:rPr>
          <w:spacing w:val="-5"/>
          <w:sz w:val="24"/>
          <w:szCs w:val="24"/>
        </w:rPr>
        <w:t>v</w:t>
      </w:r>
      <w:r>
        <w:rPr>
          <w:spacing w:val="-1"/>
          <w:sz w:val="24"/>
          <w:szCs w:val="24"/>
        </w:rPr>
        <w:t>a</w:t>
      </w:r>
      <w:r>
        <w:rPr>
          <w:spacing w:val="6"/>
          <w:sz w:val="24"/>
          <w:szCs w:val="24"/>
        </w:rPr>
        <w:t>r</w:t>
      </w:r>
      <w:r>
        <w:rPr>
          <w:spacing w:val="-4"/>
          <w:sz w:val="24"/>
          <w:szCs w:val="24"/>
        </w:rPr>
        <w:t>i</w:t>
      </w:r>
      <w:r>
        <w:rPr>
          <w:spacing w:val="-1"/>
          <w:sz w:val="24"/>
          <w:szCs w:val="24"/>
        </w:rPr>
        <w:t>e</w:t>
      </w:r>
      <w:r>
        <w:rPr>
          <w:sz w:val="24"/>
          <w:szCs w:val="24"/>
        </w:rPr>
        <w:t>s</w:t>
      </w:r>
      <w:r>
        <w:rPr>
          <w:spacing w:val="10"/>
          <w:sz w:val="24"/>
          <w:szCs w:val="24"/>
        </w:rPr>
        <w:t xml:space="preserve"> </w:t>
      </w:r>
      <w:r>
        <w:rPr>
          <w:spacing w:val="2"/>
          <w:sz w:val="24"/>
          <w:szCs w:val="24"/>
        </w:rPr>
        <w:t>s</w:t>
      </w:r>
      <w:r>
        <w:rPr>
          <w:spacing w:val="-4"/>
          <w:sz w:val="24"/>
          <w:szCs w:val="24"/>
        </w:rPr>
        <w:t>i</w:t>
      </w:r>
      <w:r>
        <w:rPr>
          <w:spacing w:val="5"/>
          <w:sz w:val="24"/>
          <w:szCs w:val="24"/>
        </w:rPr>
        <w:t>g</w:t>
      </w:r>
      <w:r>
        <w:rPr>
          <w:sz w:val="24"/>
          <w:szCs w:val="24"/>
        </w:rPr>
        <w:t>n</w:t>
      </w:r>
      <w:r>
        <w:rPr>
          <w:spacing w:val="-4"/>
          <w:sz w:val="24"/>
          <w:szCs w:val="24"/>
        </w:rPr>
        <w:t>i</w:t>
      </w:r>
      <w:r>
        <w:rPr>
          <w:spacing w:val="1"/>
          <w:sz w:val="24"/>
          <w:szCs w:val="24"/>
        </w:rPr>
        <w:t>f</w:t>
      </w:r>
      <w:r>
        <w:rPr>
          <w:spacing w:val="-4"/>
          <w:sz w:val="24"/>
          <w:szCs w:val="24"/>
        </w:rPr>
        <w:t>i</w:t>
      </w:r>
      <w:r>
        <w:rPr>
          <w:spacing w:val="-1"/>
          <w:sz w:val="24"/>
          <w:szCs w:val="24"/>
        </w:rPr>
        <w:t>c</w:t>
      </w:r>
      <w:r>
        <w:rPr>
          <w:spacing w:val="4"/>
          <w:sz w:val="24"/>
          <w:szCs w:val="24"/>
        </w:rPr>
        <w:t>a</w:t>
      </w:r>
      <w:r>
        <w:rPr>
          <w:spacing w:val="-5"/>
          <w:sz w:val="24"/>
          <w:szCs w:val="24"/>
        </w:rPr>
        <w:t>n</w:t>
      </w:r>
      <w:r>
        <w:rPr>
          <w:spacing w:val="10"/>
          <w:sz w:val="24"/>
          <w:szCs w:val="24"/>
        </w:rPr>
        <w:t>t</w:t>
      </w:r>
      <w:r>
        <w:rPr>
          <w:spacing w:val="-4"/>
          <w:sz w:val="24"/>
          <w:szCs w:val="24"/>
        </w:rPr>
        <w:t>l</w:t>
      </w:r>
      <w:r>
        <w:rPr>
          <w:sz w:val="24"/>
          <w:szCs w:val="24"/>
        </w:rPr>
        <w:t>y</w:t>
      </w:r>
      <w:r>
        <w:rPr>
          <w:spacing w:val="8"/>
          <w:sz w:val="24"/>
          <w:szCs w:val="24"/>
        </w:rPr>
        <w:t xml:space="preserve"> </w:t>
      </w:r>
      <w:r>
        <w:rPr>
          <w:spacing w:val="-3"/>
          <w:sz w:val="24"/>
          <w:szCs w:val="24"/>
        </w:rPr>
        <w:t>f</w:t>
      </w:r>
      <w:r>
        <w:rPr>
          <w:spacing w:val="1"/>
          <w:sz w:val="24"/>
          <w:szCs w:val="24"/>
        </w:rPr>
        <w:t>r</w:t>
      </w:r>
      <w:r>
        <w:rPr>
          <w:spacing w:val="5"/>
          <w:sz w:val="24"/>
          <w:szCs w:val="24"/>
        </w:rPr>
        <w:t>o</w:t>
      </w:r>
      <w:r>
        <w:rPr>
          <w:sz w:val="24"/>
          <w:szCs w:val="24"/>
        </w:rPr>
        <w:t>m</w:t>
      </w:r>
      <w:r>
        <w:rPr>
          <w:spacing w:val="3"/>
          <w:sz w:val="24"/>
          <w:szCs w:val="24"/>
        </w:rPr>
        <w:t xml:space="preserve"> </w:t>
      </w:r>
      <w:r>
        <w:rPr>
          <w:sz w:val="24"/>
          <w:szCs w:val="24"/>
        </w:rPr>
        <w:t>p</w:t>
      </w:r>
      <w:r>
        <w:rPr>
          <w:spacing w:val="-1"/>
          <w:sz w:val="24"/>
          <w:szCs w:val="24"/>
        </w:rPr>
        <w:t>a</w:t>
      </w:r>
      <w:r>
        <w:rPr>
          <w:spacing w:val="5"/>
          <w:sz w:val="24"/>
          <w:szCs w:val="24"/>
        </w:rPr>
        <w:t>t</w:t>
      </w:r>
      <w:r>
        <w:rPr>
          <w:spacing w:val="-9"/>
          <w:sz w:val="24"/>
          <w:szCs w:val="24"/>
        </w:rPr>
        <w:t>i</w:t>
      </w:r>
      <w:r>
        <w:rPr>
          <w:spacing w:val="4"/>
          <w:sz w:val="24"/>
          <w:szCs w:val="24"/>
        </w:rPr>
        <w:t>e</w:t>
      </w:r>
      <w:r>
        <w:rPr>
          <w:spacing w:val="-5"/>
          <w:sz w:val="24"/>
          <w:szCs w:val="24"/>
        </w:rPr>
        <w:t>n</w:t>
      </w:r>
      <w:r>
        <w:rPr>
          <w:sz w:val="24"/>
          <w:szCs w:val="24"/>
        </w:rPr>
        <w:t>t</w:t>
      </w:r>
      <w:r>
        <w:rPr>
          <w:spacing w:val="13"/>
          <w:sz w:val="24"/>
          <w:szCs w:val="24"/>
        </w:rPr>
        <w:t xml:space="preserve"> </w:t>
      </w:r>
      <w:r>
        <w:rPr>
          <w:sz w:val="24"/>
          <w:szCs w:val="24"/>
        </w:rPr>
        <w:t>to</w:t>
      </w:r>
      <w:r>
        <w:rPr>
          <w:spacing w:val="13"/>
          <w:sz w:val="24"/>
          <w:szCs w:val="24"/>
        </w:rPr>
        <w:t xml:space="preserve"> </w:t>
      </w:r>
      <w:r>
        <w:rPr>
          <w:sz w:val="24"/>
          <w:szCs w:val="24"/>
        </w:rPr>
        <w:t>p</w:t>
      </w:r>
      <w:r>
        <w:rPr>
          <w:spacing w:val="-6"/>
          <w:sz w:val="24"/>
          <w:szCs w:val="24"/>
        </w:rPr>
        <w:t>a</w:t>
      </w:r>
      <w:r>
        <w:rPr>
          <w:spacing w:val="5"/>
          <w:sz w:val="24"/>
          <w:szCs w:val="24"/>
        </w:rPr>
        <w:t>t</w:t>
      </w:r>
      <w:r>
        <w:rPr>
          <w:spacing w:val="-9"/>
          <w:sz w:val="24"/>
          <w:szCs w:val="24"/>
        </w:rPr>
        <w:t>i</w:t>
      </w:r>
      <w:r>
        <w:rPr>
          <w:spacing w:val="4"/>
          <w:sz w:val="24"/>
          <w:szCs w:val="24"/>
        </w:rPr>
        <w:t>e</w:t>
      </w:r>
      <w:r>
        <w:rPr>
          <w:spacing w:val="-5"/>
          <w:sz w:val="24"/>
          <w:szCs w:val="24"/>
        </w:rPr>
        <w:t>n</w:t>
      </w:r>
      <w:r>
        <w:rPr>
          <w:sz w:val="24"/>
          <w:szCs w:val="24"/>
        </w:rPr>
        <w:t>t</w:t>
      </w:r>
      <w:r>
        <w:rPr>
          <w:spacing w:val="13"/>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8"/>
          <w:sz w:val="24"/>
          <w:szCs w:val="24"/>
        </w:rPr>
        <w:t xml:space="preserve"> </w:t>
      </w:r>
      <w:r>
        <w:rPr>
          <w:spacing w:val="-4"/>
          <w:sz w:val="24"/>
          <w:szCs w:val="24"/>
        </w:rPr>
        <w:t>m</w:t>
      </w:r>
      <w:r>
        <w:rPr>
          <w:spacing w:val="-1"/>
          <w:sz w:val="24"/>
          <w:szCs w:val="24"/>
        </w:rPr>
        <w:t>a</w:t>
      </w:r>
      <w:r>
        <w:rPr>
          <w:sz w:val="24"/>
          <w:szCs w:val="24"/>
        </w:rPr>
        <w:t>k</w:t>
      </w:r>
      <w:r>
        <w:rPr>
          <w:spacing w:val="4"/>
          <w:sz w:val="24"/>
          <w:szCs w:val="24"/>
        </w:rPr>
        <w:t>e</w:t>
      </w:r>
      <w:r>
        <w:rPr>
          <w:sz w:val="24"/>
          <w:szCs w:val="24"/>
        </w:rPr>
        <w:t>s</w:t>
      </w:r>
      <w:r>
        <w:rPr>
          <w:spacing w:val="5"/>
          <w:sz w:val="24"/>
          <w:szCs w:val="24"/>
        </w:rPr>
        <w:t xml:space="preserve"> t</w:t>
      </w:r>
      <w:r>
        <w:rPr>
          <w:sz w:val="24"/>
          <w:szCs w:val="24"/>
        </w:rPr>
        <w:t xml:space="preserve">he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z w:val="24"/>
          <w:szCs w:val="24"/>
        </w:rPr>
        <w:t>a</w:t>
      </w:r>
      <w:r>
        <w:rPr>
          <w:spacing w:val="1"/>
          <w:sz w:val="24"/>
          <w:szCs w:val="24"/>
        </w:rPr>
        <w:t xml:space="preserve"> </w:t>
      </w:r>
      <w:r>
        <w:rPr>
          <w:spacing w:val="-5"/>
          <w:sz w:val="24"/>
          <w:szCs w:val="24"/>
        </w:rPr>
        <w:t>v</w:t>
      </w:r>
      <w:r>
        <w:rPr>
          <w:spacing w:val="-1"/>
          <w:sz w:val="24"/>
          <w:szCs w:val="24"/>
        </w:rPr>
        <w:t>e</w:t>
      </w:r>
      <w:r>
        <w:rPr>
          <w:spacing w:val="6"/>
          <w:sz w:val="24"/>
          <w:szCs w:val="24"/>
        </w:rPr>
        <w:t>r</w:t>
      </w:r>
      <w:r>
        <w:rPr>
          <w:sz w:val="24"/>
          <w:szCs w:val="24"/>
        </w:rPr>
        <w:t>y</w:t>
      </w:r>
      <w:r>
        <w:rPr>
          <w:spacing w:val="-7"/>
          <w:sz w:val="24"/>
          <w:szCs w:val="24"/>
        </w:rPr>
        <w:t xml:space="preserve"> </w:t>
      </w:r>
      <w:r>
        <w:rPr>
          <w:spacing w:val="-1"/>
          <w:sz w:val="24"/>
          <w:szCs w:val="24"/>
        </w:rPr>
        <w:t>c</w:t>
      </w:r>
      <w:r>
        <w:rPr>
          <w:spacing w:val="-5"/>
          <w:sz w:val="24"/>
          <w:szCs w:val="24"/>
        </w:rPr>
        <w:t>h</w:t>
      </w:r>
      <w:r>
        <w:rPr>
          <w:spacing w:val="4"/>
          <w:sz w:val="24"/>
          <w:szCs w:val="24"/>
        </w:rPr>
        <w:t>a</w:t>
      </w:r>
      <w:r>
        <w:rPr>
          <w:sz w:val="24"/>
          <w:szCs w:val="24"/>
        </w:rPr>
        <w:t>l</w:t>
      </w:r>
      <w:r>
        <w:rPr>
          <w:spacing w:val="-4"/>
          <w:sz w:val="24"/>
          <w:szCs w:val="24"/>
        </w:rPr>
        <w:t>l</w:t>
      </w:r>
      <w:r>
        <w:rPr>
          <w:spacing w:val="4"/>
          <w:sz w:val="24"/>
          <w:szCs w:val="24"/>
        </w:rPr>
        <w:t>e</w:t>
      </w:r>
      <w:r>
        <w:rPr>
          <w:spacing w:val="-5"/>
          <w:sz w:val="24"/>
          <w:szCs w:val="24"/>
        </w:rPr>
        <w:t>n</w:t>
      </w:r>
      <w:r>
        <w:rPr>
          <w:spacing w:val="5"/>
          <w:sz w:val="24"/>
          <w:szCs w:val="24"/>
        </w:rPr>
        <w:t>g</w:t>
      </w:r>
      <w:r>
        <w:rPr>
          <w:spacing w:val="-4"/>
          <w:sz w:val="24"/>
          <w:szCs w:val="24"/>
        </w:rPr>
        <w:t>i</w:t>
      </w:r>
      <w:r>
        <w:rPr>
          <w:sz w:val="24"/>
          <w:szCs w:val="24"/>
        </w:rPr>
        <w:t>ng</w:t>
      </w:r>
      <w:r>
        <w:rPr>
          <w:spacing w:val="2"/>
          <w:sz w:val="24"/>
          <w:szCs w:val="24"/>
        </w:rPr>
        <w:t xml:space="preserve"> </w:t>
      </w:r>
      <w:r>
        <w:rPr>
          <w:spacing w:val="5"/>
          <w:sz w:val="24"/>
          <w:szCs w:val="24"/>
        </w:rPr>
        <w:t>t</w:t>
      </w:r>
      <w:r>
        <w:rPr>
          <w:spacing w:val="-1"/>
          <w:sz w:val="24"/>
          <w:szCs w:val="24"/>
        </w:rPr>
        <w:t>a</w:t>
      </w:r>
      <w:r>
        <w:rPr>
          <w:spacing w:val="-2"/>
          <w:sz w:val="24"/>
          <w:szCs w:val="24"/>
        </w:rPr>
        <w:t>s</w:t>
      </w:r>
      <w:r>
        <w:rPr>
          <w:sz w:val="24"/>
          <w:szCs w:val="24"/>
        </w:rPr>
        <w:t xml:space="preserve">k. </w:t>
      </w:r>
      <w:r>
        <w:rPr>
          <w:spacing w:val="1"/>
          <w:sz w:val="24"/>
          <w:szCs w:val="24"/>
        </w:rPr>
        <w:t>I</w:t>
      </w:r>
      <w:r>
        <w:rPr>
          <w:sz w:val="24"/>
          <w:szCs w:val="24"/>
        </w:rPr>
        <w:t>n</w:t>
      </w:r>
      <w:r>
        <w:rPr>
          <w:spacing w:val="-7"/>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3"/>
          <w:sz w:val="24"/>
          <w:szCs w:val="24"/>
        </w:rPr>
        <w:t>f</w:t>
      </w:r>
      <w:r>
        <w:rPr>
          <w:spacing w:val="-4"/>
          <w:sz w:val="24"/>
          <w:szCs w:val="24"/>
        </w:rPr>
        <w:t>i</w:t>
      </w:r>
      <w:r>
        <w:rPr>
          <w:sz w:val="24"/>
          <w:szCs w:val="24"/>
        </w:rPr>
        <w:t>gu</w:t>
      </w:r>
      <w:r>
        <w:rPr>
          <w:spacing w:val="1"/>
          <w:sz w:val="24"/>
          <w:szCs w:val="24"/>
        </w:rPr>
        <w:t>r</w:t>
      </w:r>
      <w:r>
        <w:rPr>
          <w:sz w:val="24"/>
          <w:szCs w:val="24"/>
        </w:rPr>
        <w:t>e</w:t>
      </w:r>
      <w:r>
        <w:rPr>
          <w:spacing w:val="1"/>
          <w:sz w:val="24"/>
          <w:szCs w:val="24"/>
        </w:rPr>
        <w:t xml:space="preserve"> </w:t>
      </w:r>
      <w:r>
        <w:rPr>
          <w:spacing w:val="-2"/>
          <w:sz w:val="24"/>
          <w:szCs w:val="24"/>
        </w:rPr>
        <w:t>s</w:t>
      </w:r>
      <w:r>
        <w:rPr>
          <w:spacing w:val="-5"/>
          <w:sz w:val="24"/>
          <w:szCs w:val="24"/>
        </w:rPr>
        <w:t>h</w:t>
      </w:r>
      <w:r>
        <w:rPr>
          <w:spacing w:val="5"/>
          <w:sz w:val="24"/>
          <w:szCs w:val="24"/>
        </w:rPr>
        <w:t>o</w:t>
      </w:r>
      <w:r>
        <w:rPr>
          <w:spacing w:val="4"/>
          <w:sz w:val="24"/>
          <w:szCs w:val="24"/>
        </w:rPr>
        <w:t>w</w:t>
      </w:r>
      <w:r>
        <w:rPr>
          <w:sz w:val="24"/>
          <w:szCs w:val="24"/>
        </w:rPr>
        <w:t>n</w:t>
      </w:r>
      <w:r>
        <w:rPr>
          <w:spacing w:val="-3"/>
          <w:sz w:val="24"/>
          <w:szCs w:val="24"/>
        </w:rPr>
        <w:t xml:space="preserve"> </w:t>
      </w:r>
      <w:r>
        <w:rPr>
          <w:spacing w:val="-5"/>
          <w:sz w:val="24"/>
          <w:szCs w:val="24"/>
        </w:rPr>
        <w:t>b</w:t>
      </w:r>
      <w:r>
        <w:rPr>
          <w:spacing w:val="4"/>
          <w:sz w:val="24"/>
          <w:szCs w:val="24"/>
        </w:rPr>
        <w:t>e</w:t>
      </w:r>
      <w:r>
        <w:rPr>
          <w:spacing w:val="-9"/>
          <w:sz w:val="24"/>
          <w:szCs w:val="24"/>
        </w:rPr>
        <w:t>l</w:t>
      </w:r>
      <w:r>
        <w:rPr>
          <w:spacing w:val="5"/>
          <w:sz w:val="24"/>
          <w:szCs w:val="24"/>
        </w:rPr>
        <w:t>o</w:t>
      </w:r>
      <w:r>
        <w:rPr>
          <w:sz w:val="24"/>
          <w:szCs w:val="24"/>
        </w:rPr>
        <w:t>w,</w:t>
      </w:r>
      <w:r>
        <w:rPr>
          <w:spacing w:val="4"/>
          <w:sz w:val="24"/>
          <w:szCs w:val="24"/>
        </w:rPr>
        <w:t xml:space="preserve"> </w:t>
      </w:r>
      <w:r>
        <w:rPr>
          <w:sz w:val="24"/>
          <w:szCs w:val="24"/>
        </w:rPr>
        <w:t>we</w:t>
      </w:r>
      <w:r>
        <w:rPr>
          <w:spacing w:val="1"/>
          <w:sz w:val="24"/>
          <w:szCs w:val="24"/>
        </w:rPr>
        <w:t xml:space="preserve"> </w:t>
      </w:r>
      <w:r>
        <w:rPr>
          <w:spacing w:val="-5"/>
          <w:sz w:val="24"/>
          <w:szCs w:val="24"/>
        </w:rPr>
        <w:t>h</w:t>
      </w:r>
      <w:r>
        <w:rPr>
          <w:spacing w:val="-1"/>
          <w:sz w:val="24"/>
          <w:szCs w:val="24"/>
        </w:rPr>
        <w:t>a</w:t>
      </w:r>
      <w:r>
        <w:rPr>
          <w:spacing w:val="-5"/>
          <w:sz w:val="24"/>
          <w:szCs w:val="24"/>
        </w:rPr>
        <w:t>v</w:t>
      </w:r>
      <w:r>
        <w:rPr>
          <w:sz w:val="24"/>
          <w:szCs w:val="24"/>
        </w:rPr>
        <w:t>e</w:t>
      </w:r>
      <w:r>
        <w:rPr>
          <w:spacing w:val="1"/>
          <w:sz w:val="24"/>
          <w:szCs w:val="24"/>
        </w:rPr>
        <w:t xml:space="preserve"> </w:t>
      </w:r>
      <w:r>
        <w:rPr>
          <w:spacing w:val="2"/>
          <w:sz w:val="24"/>
          <w:szCs w:val="24"/>
        </w:rPr>
        <w:t>s</w:t>
      </w:r>
      <w:r>
        <w:rPr>
          <w:spacing w:val="-5"/>
          <w:sz w:val="24"/>
          <w:szCs w:val="24"/>
        </w:rPr>
        <w:t>h</w:t>
      </w:r>
      <w:r>
        <w:rPr>
          <w:spacing w:val="5"/>
          <w:sz w:val="24"/>
          <w:szCs w:val="24"/>
        </w:rPr>
        <w:t>o</w:t>
      </w:r>
      <w:r>
        <w:rPr>
          <w:sz w:val="24"/>
          <w:szCs w:val="24"/>
        </w:rPr>
        <w:t>wn</w:t>
      </w:r>
      <w:r>
        <w:rPr>
          <w:spacing w:val="-3"/>
          <w:sz w:val="24"/>
          <w:szCs w:val="24"/>
        </w:rPr>
        <w:t xml:space="preserve"> </w:t>
      </w:r>
      <w:r>
        <w:rPr>
          <w:spacing w:val="-2"/>
          <w:sz w:val="24"/>
          <w:szCs w:val="24"/>
        </w:rPr>
        <w:t>s</w:t>
      </w:r>
      <w:r>
        <w:rPr>
          <w:spacing w:val="5"/>
          <w:sz w:val="24"/>
          <w:szCs w:val="24"/>
        </w:rPr>
        <w:t>o</w:t>
      </w:r>
      <w:r>
        <w:rPr>
          <w:spacing w:val="-4"/>
          <w:sz w:val="24"/>
          <w:szCs w:val="24"/>
        </w:rPr>
        <w:t>m</w:t>
      </w:r>
      <w:r>
        <w:rPr>
          <w:sz w:val="24"/>
          <w:szCs w:val="24"/>
        </w:rPr>
        <w:t>e i</w:t>
      </w:r>
      <w:r>
        <w:rPr>
          <w:spacing w:val="-4"/>
          <w:sz w:val="24"/>
          <w:szCs w:val="24"/>
        </w:rPr>
        <w:t>m</w:t>
      </w:r>
      <w:r>
        <w:rPr>
          <w:spacing w:val="-1"/>
          <w:sz w:val="24"/>
          <w:szCs w:val="24"/>
        </w:rPr>
        <w:t>a</w:t>
      </w:r>
      <w:r>
        <w:rPr>
          <w:sz w:val="24"/>
          <w:szCs w:val="24"/>
        </w:rPr>
        <w:t>g</w:t>
      </w:r>
      <w:r>
        <w:rPr>
          <w:spacing w:val="4"/>
          <w:sz w:val="24"/>
          <w:szCs w:val="24"/>
        </w:rPr>
        <w:t>e</w:t>
      </w:r>
      <w:r>
        <w:rPr>
          <w:sz w:val="24"/>
          <w:szCs w:val="24"/>
        </w:rPr>
        <w:t>s</w:t>
      </w:r>
      <w:r>
        <w:rPr>
          <w:spacing w:val="-9"/>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2"/>
          <w:sz w:val="24"/>
          <w:szCs w:val="24"/>
        </w:rPr>
        <w:t>s</w:t>
      </w:r>
      <w:r>
        <w:rPr>
          <w:spacing w:val="4"/>
          <w:sz w:val="24"/>
          <w:szCs w:val="24"/>
        </w:rPr>
        <w:t>a</w:t>
      </w:r>
      <w:r>
        <w:rPr>
          <w:spacing w:val="-9"/>
          <w:sz w:val="24"/>
          <w:szCs w:val="24"/>
        </w:rPr>
        <w:t>m</w:t>
      </w:r>
      <w:r>
        <w:rPr>
          <w:sz w:val="24"/>
          <w:szCs w:val="24"/>
        </w:rPr>
        <w:t>e</w:t>
      </w:r>
      <w:r>
        <w:rPr>
          <w:spacing w:val="-8"/>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pacing w:val="2"/>
          <w:sz w:val="24"/>
          <w:szCs w:val="24"/>
        </w:rPr>
        <w:t>s</w:t>
      </w:r>
      <w:r>
        <w:rPr>
          <w:sz w:val="24"/>
          <w:szCs w:val="24"/>
        </w:rPr>
        <w:t>l</w:t>
      </w:r>
      <w:r>
        <w:rPr>
          <w:spacing w:val="-4"/>
          <w:sz w:val="24"/>
          <w:szCs w:val="24"/>
        </w:rPr>
        <w:t>i</w:t>
      </w:r>
      <w:r>
        <w:rPr>
          <w:spacing w:val="-1"/>
          <w:sz w:val="24"/>
          <w:szCs w:val="24"/>
        </w:rPr>
        <w:t>c</w:t>
      </w:r>
      <w:r>
        <w:rPr>
          <w:sz w:val="24"/>
          <w:szCs w:val="24"/>
        </w:rPr>
        <w:t>e</w:t>
      </w:r>
      <w:r>
        <w:rPr>
          <w:spacing w:val="-3"/>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16"/>
          <w:sz w:val="24"/>
          <w:szCs w:val="24"/>
        </w:rPr>
        <w:t xml:space="preserve"> </w:t>
      </w:r>
      <w:r>
        <w:rPr>
          <w:spacing w:val="5"/>
          <w:sz w:val="24"/>
          <w:szCs w:val="24"/>
        </w:rPr>
        <w:t>d</w:t>
      </w:r>
      <w:r>
        <w:rPr>
          <w:spacing w:val="-4"/>
          <w:sz w:val="24"/>
          <w:szCs w:val="24"/>
        </w:rPr>
        <w:t>i</w:t>
      </w:r>
      <w:r>
        <w:rPr>
          <w:spacing w:val="1"/>
          <w:sz w:val="24"/>
          <w:szCs w:val="24"/>
        </w:rPr>
        <w:t>f</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2"/>
          <w:sz w:val="24"/>
          <w:szCs w:val="24"/>
        </w:rPr>
        <w:t xml:space="preserve"> </w:t>
      </w:r>
      <w:r>
        <w:rPr>
          <w:sz w:val="24"/>
          <w:szCs w:val="24"/>
        </w:rPr>
        <w:t>p</w:t>
      </w:r>
      <w:r>
        <w:rPr>
          <w:spacing w:val="-6"/>
          <w:sz w:val="24"/>
          <w:szCs w:val="24"/>
        </w:rPr>
        <w:t>a</w:t>
      </w:r>
      <w:r>
        <w:rPr>
          <w:spacing w:val="5"/>
          <w:sz w:val="24"/>
          <w:szCs w:val="24"/>
        </w:rPr>
        <w:t>t</w:t>
      </w:r>
      <w:r>
        <w:rPr>
          <w:spacing w:val="-9"/>
          <w:sz w:val="24"/>
          <w:szCs w:val="24"/>
        </w:rPr>
        <w:t>i</w:t>
      </w:r>
      <w:r>
        <w:rPr>
          <w:spacing w:val="4"/>
          <w:sz w:val="24"/>
          <w:szCs w:val="24"/>
        </w:rPr>
        <w:t>e</w:t>
      </w:r>
      <w:r>
        <w:rPr>
          <w:sz w:val="24"/>
          <w:szCs w:val="24"/>
        </w:rPr>
        <w:t>n</w:t>
      </w:r>
      <w:r>
        <w:rPr>
          <w:spacing w:val="5"/>
          <w:sz w:val="24"/>
          <w:szCs w:val="24"/>
        </w:rPr>
        <w:t>t</w:t>
      </w:r>
      <w:r>
        <w:rPr>
          <w:spacing w:val="-2"/>
          <w:sz w:val="24"/>
          <w:szCs w:val="24"/>
        </w:rPr>
        <w:t>s</w:t>
      </w:r>
      <w:r>
        <w:rPr>
          <w:sz w:val="24"/>
          <w:szCs w:val="24"/>
        </w:rPr>
        <w:t>,</w:t>
      </w:r>
      <w:r>
        <w:rPr>
          <w:spacing w:val="-10"/>
          <w:sz w:val="24"/>
          <w:szCs w:val="24"/>
        </w:rPr>
        <w:t xml:space="preserve"> </w:t>
      </w:r>
      <w:r>
        <w:rPr>
          <w:sz w:val="24"/>
          <w:szCs w:val="24"/>
        </w:rPr>
        <w:t>wh</w:t>
      </w:r>
      <w:r>
        <w:rPr>
          <w:spacing w:val="-10"/>
          <w:sz w:val="24"/>
          <w:szCs w:val="24"/>
        </w:rPr>
        <w:t>i</w:t>
      </w:r>
      <w:r>
        <w:rPr>
          <w:spacing w:val="4"/>
          <w:sz w:val="24"/>
          <w:szCs w:val="24"/>
        </w:rPr>
        <w:t>c</w:t>
      </w:r>
      <w:r>
        <w:rPr>
          <w:sz w:val="24"/>
          <w:szCs w:val="24"/>
        </w:rPr>
        <w:t>h</w:t>
      </w:r>
      <w:r>
        <w:rPr>
          <w:spacing w:val="-12"/>
          <w:sz w:val="24"/>
          <w:szCs w:val="24"/>
        </w:rPr>
        <w:t xml:space="preserve"> </w:t>
      </w:r>
      <w:r>
        <w:rPr>
          <w:spacing w:val="4"/>
          <w:sz w:val="24"/>
          <w:szCs w:val="24"/>
        </w:rPr>
        <w:t>c</w:t>
      </w:r>
      <w:r>
        <w:rPr>
          <w:spacing w:val="-4"/>
          <w:sz w:val="24"/>
          <w:szCs w:val="24"/>
        </w:rPr>
        <w:t>l</w:t>
      </w:r>
      <w:r>
        <w:rPr>
          <w:spacing w:val="-1"/>
          <w:sz w:val="24"/>
          <w:szCs w:val="24"/>
        </w:rPr>
        <w:t>ea</w:t>
      </w:r>
      <w:r>
        <w:rPr>
          <w:spacing w:val="6"/>
          <w:sz w:val="24"/>
          <w:szCs w:val="24"/>
        </w:rPr>
        <w:t>r</w:t>
      </w:r>
      <w:r>
        <w:rPr>
          <w:sz w:val="24"/>
          <w:szCs w:val="24"/>
        </w:rPr>
        <w:t>ly</w:t>
      </w:r>
      <w:r>
        <w:rPr>
          <w:spacing w:val="-16"/>
          <w:sz w:val="24"/>
          <w:szCs w:val="24"/>
        </w:rPr>
        <w:t xml:space="preserve"> </w:t>
      </w:r>
      <w:r>
        <w:rPr>
          <w:spacing w:val="1"/>
          <w:sz w:val="24"/>
          <w:szCs w:val="24"/>
        </w:rPr>
        <w:t>r</w:t>
      </w:r>
      <w:r>
        <w:rPr>
          <w:spacing w:val="4"/>
          <w:sz w:val="24"/>
          <w:szCs w:val="24"/>
        </w:rPr>
        <w:t>e</w:t>
      </w:r>
      <w:r>
        <w:rPr>
          <w:spacing w:val="-3"/>
          <w:sz w:val="24"/>
          <w:szCs w:val="24"/>
        </w:rPr>
        <w:t>f</w:t>
      </w:r>
      <w:r>
        <w:rPr>
          <w:spacing w:val="-4"/>
          <w:sz w:val="24"/>
          <w:szCs w:val="24"/>
        </w:rPr>
        <w:t>l</w:t>
      </w:r>
      <w:r>
        <w:rPr>
          <w:spacing w:val="4"/>
          <w:sz w:val="24"/>
          <w:szCs w:val="24"/>
        </w:rPr>
        <w:t>e</w:t>
      </w:r>
      <w:r>
        <w:rPr>
          <w:spacing w:val="-1"/>
          <w:sz w:val="24"/>
          <w:szCs w:val="24"/>
        </w:rPr>
        <w:t>c</w:t>
      </w:r>
      <w:r>
        <w:rPr>
          <w:sz w:val="24"/>
          <w:szCs w:val="24"/>
        </w:rPr>
        <w:t>t</w:t>
      </w:r>
      <w:r>
        <w:rPr>
          <w:spacing w:val="1"/>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v</w:t>
      </w:r>
      <w:r>
        <w:rPr>
          <w:spacing w:val="-1"/>
          <w:sz w:val="24"/>
          <w:szCs w:val="24"/>
        </w:rPr>
        <w:t>a</w:t>
      </w:r>
      <w:r>
        <w:rPr>
          <w:spacing w:val="6"/>
          <w:sz w:val="24"/>
          <w:szCs w:val="24"/>
        </w:rPr>
        <w:t>r</w:t>
      </w:r>
      <w:r>
        <w:rPr>
          <w:spacing w:val="-9"/>
          <w:sz w:val="24"/>
          <w:szCs w:val="24"/>
        </w:rPr>
        <w:t>i</w:t>
      </w:r>
      <w:r>
        <w:rPr>
          <w:spacing w:val="-1"/>
          <w:sz w:val="24"/>
          <w:szCs w:val="24"/>
        </w:rPr>
        <w:t>a</w:t>
      </w:r>
      <w:r>
        <w:rPr>
          <w:spacing w:val="10"/>
          <w:sz w:val="24"/>
          <w:szCs w:val="24"/>
        </w:rPr>
        <w:t>t</w:t>
      </w:r>
      <w:r>
        <w:rPr>
          <w:spacing w:val="-9"/>
          <w:sz w:val="24"/>
          <w:szCs w:val="24"/>
        </w:rPr>
        <w:t>i</w:t>
      </w:r>
      <w:r>
        <w:rPr>
          <w:spacing w:val="9"/>
          <w:sz w:val="24"/>
          <w:szCs w:val="24"/>
        </w:rPr>
        <w:t>o</w:t>
      </w:r>
      <w:r>
        <w:rPr>
          <w:sz w:val="24"/>
          <w:szCs w:val="24"/>
        </w:rPr>
        <w:t xml:space="preserve">n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w:t>
      </w:r>
      <w:r>
        <w:rPr>
          <w:spacing w:val="11"/>
          <w:sz w:val="24"/>
          <w:szCs w:val="24"/>
        </w:rPr>
        <w:t xml:space="preserve"> </w:t>
      </w:r>
      <w:r>
        <w:rPr>
          <w:spacing w:val="-6"/>
          <w:sz w:val="24"/>
          <w:szCs w:val="24"/>
        </w:rPr>
        <w:t>W</w:t>
      </w:r>
      <w:r>
        <w:rPr>
          <w:sz w:val="24"/>
          <w:szCs w:val="24"/>
        </w:rPr>
        <w:t>e</w:t>
      </w:r>
      <w:r>
        <w:rPr>
          <w:spacing w:val="8"/>
          <w:sz w:val="24"/>
          <w:szCs w:val="24"/>
        </w:rPr>
        <w:t xml:space="preserve"> </w:t>
      </w:r>
      <w:r>
        <w:rPr>
          <w:spacing w:val="-1"/>
          <w:sz w:val="24"/>
          <w:szCs w:val="24"/>
        </w:rPr>
        <w:t>ca</w:t>
      </w:r>
      <w:r>
        <w:rPr>
          <w:sz w:val="24"/>
          <w:szCs w:val="24"/>
        </w:rPr>
        <w:t>n</w:t>
      </w:r>
      <w:r>
        <w:rPr>
          <w:spacing w:val="4"/>
          <w:sz w:val="24"/>
          <w:szCs w:val="24"/>
        </w:rPr>
        <w:t xml:space="preserve"> c</w:t>
      </w:r>
      <w:r>
        <w:rPr>
          <w:spacing w:val="-4"/>
          <w:sz w:val="24"/>
          <w:szCs w:val="24"/>
        </w:rPr>
        <w:t>l</w:t>
      </w:r>
      <w:r>
        <w:rPr>
          <w:spacing w:val="-1"/>
          <w:sz w:val="24"/>
          <w:szCs w:val="24"/>
        </w:rPr>
        <w:t>ea</w:t>
      </w:r>
      <w:r>
        <w:rPr>
          <w:spacing w:val="6"/>
          <w:sz w:val="24"/>
          <w:szCs w:val="24"/>
        </w:rPr>
        <w:t>r</w:t>
      </w:r>
      <w:r>
        <w:rPr>
          <w:sz w:val="24"/>
          <w:szCs w:val="24"/>
        </w:rPr>
        <w:t>ly</w:t>
      </w:r>
      <w:r>
        <w:rPr>
          <w:spacing w:val="4"/>
          <w:sz w:val="24"/>
          <w:szCs w:val="24"/>
        </w:rPr>
        <w:t xml:space="preserve"> </w:t>
      </w:r>
      <w:r>
        <w:rPr>
          <w:spacing w:val="-2"/>
          <w:sz w:val="24"/>
          <w:szCs w:val="24"/>
        </w:rPr>
        <w:t>s</w:t>
      </w:r>
      <w:r>
        <w:rPr>
          <w:spacing w:val="-1"/>
          <w:sz w:val="24"/>
          <w:szCs w:val="24"/>
        </w:rPr>
        <w:t>e</w:t>
      </w:r>
      <w:r>
        <w:rPr>
          <w:sz w:val="24"/>
          <w:szCs w:val="24"/>
        </w:rPr>
        <w:t>e</w:t>
      </w:r>
      <w:r>
        <w:rPr>
          <w:spacing w:val="8"/>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4"/>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9"/>
          <w:sz w:val="24"/>
          <w:szCs w:val="24"/>
        </w:rPr>
        <w:t>l</w:t>
      </w:r>
      <w:r>
        <w:rPr>
          <w:spacing w:val="5"/>
          <w:sz w:val="24"/>
          <w:szCs w:val="24"/>
        </w:rPr>
        <w:t>o</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10"/>
          <w:sz w:val="24"/>
          <w:szCs w:val="24"/>
        </w:rPr>
        <w:t xml:space="preserve"> </w:t>
      </w:r>
      <w:r>
        <w:rPr>
          <w:spacing w:val="-4"/>
          <w:sz w:val="24"/>
          <w:szCs w:val="24"/>
        </w:rPr>
        <w:t>i</w:t>
      </w:r>
      <w:r>
        <w:rPr>
          <w:sz w:val="24"/>
          <w:szCs w:val="24"/>
        </w:rPr>
        <w:t>s</w:t>
      </w:r>
      <w:r>
        <w:rPr>
          <w:spacing w:val="7"/>
          <w:sz w:val="24"/>
          <w:szCs w:val="24"/>
        </w:rPr>
        <w:t xml:space="preserve"> </w:t>
      </w:r>
      <w:r>
        <w:rPr>
          <w:spacing w:val="5"/>
          <w:sz w:val="24"/>
          <w:szCs w:val="24"/>
        </w:rPr>
        <w:t>d</w:t>
      </w:r>
      <w:r>
        <w:rPr>
          <w:spacing w:val="-4"/>
          <w:sz w:val="24"/>
          <w:szCs w:val="24"/>
        </w:rPr>
        <w:t>i</w:t>
      </w:r>
      <w:r>
        <w:rPr>
          <w:spacing w:val="-3"/>
          <w:sz w:val="24"/>
          <w:szCs w:val="24"/>
        </w:rPr>
        <w:t>ff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19"/>
          <w:sz w:val="24"/>
          <w:szCs w:val="24"/>
        </w:rPr>
        <w:t xml:space="preserve"> </w:t>
      </w:r>
      <w:r>
        <w:rPr>
          <w:spacing w:val="-4"/>
          <w:sz w:val="24"/>
          <w:szCs w:val="24"/>
        </w:rPr>
        <w:t>i</w:t>
      </w:r>
      <w:r>
        <w:rPr>
          <w:sz w:val="24"/>
          <w:szCs w:val="24"/>
        </w:rPr>
        <w:t>n</w:t>
      </w:r>
      <w:r>
        <w:rPr>
          <w:spacing w:val="4"/>
          <w:sz w:val="24"/>
          <w:szCs w:val="24"/>
        </w:rPr>
        <w:t xml:space="preserve"> a</w:t>
      </w:r>
      <w:r>
        <w:rPr>
          <w:sz w:val="24"/>
          <w:szCs w:val="24"/>
        </w:rPr>
        <w:t xml:space="preserve">ll </w:t>
      </w:r>
      <w:r>
        <w:rPr>
          <w:spacing w:val="5"/>
          <w:sz w:val="24"/>
          <w:szCs w:val="24"/>
        </w:rPr>
        <w:t>t</w:t>
      </w:r>
      <w:r>
        <w:rPr>
          <w:spacing w:val="-5"/>
          <w:sz w:val="24"/>
          <w:szCs w:val="24"/>
        </w:rPr>
        <w:t>h</w:t>
      </w:r>
      <w:r>
        <w:rPr>
          <w:sz w:val="24"/>
          <w:szCs w:val="24"/>
        </w:rPr>
        <w:t>e</w:t>
      </w:r>
      <w:r>
        <w:rPr>
          <w:spacing w:val="13"/>
          <w:sz w:val="24"/>
          <w:szCs w:val="24"/>
        </w:rPr>
        <w:t xml:space="preserve"> </w:t>
      </w:r>
      <w:r>
        <w:rPr>
          <w:sz w:val="24"/>
          <w:szCs w:val="24"/>
        </w:rPr>
        <w:t>8 i</w:t>
      </w:r>
      <w:r>
        <w:rPr>
          <w:spacing w:val="-4"/>
          <w:sz w:val="24"/>
          <w:szCs w:val="24"/>
        </w:rPr>
        <w:t>m</w:t>
      </w:r>
      <w:r>
        <w:rPr>
          <w:spacing w:val="-1"/>
          <w:sz w:val="24"/>
          <w:szCs w:val="24"/>
        </w:rPr>
        <w:t>a</w:t>
      </w:r>
      <w:r>
        <w:rPr>
          <w:sz w:val="24"/>
          <w:szCs w:val="24"/>
        </w:rPr>
        <w:t>g</w:t>
      </w:r>
      <w:r>
        <w:rPr>
          <w:spacing w:val="4"/>
          <w:sz w:val="24"/>
          <w:szCs w:val="24"/>
        </w:rPr>
        <w:t>e</w:t>
      </w:r>
      <w:r>
        <w:rPr>
          <w:spacing w:val="-2"/>
          <w:sz w:val="24"/>
          <w:szCs w:val="24"/>
        </w:rPr>
        <w:t>s</w:t>
      </w:r>
      <w:r>
        <w:rPr>
          <w:sz w:val="24"/>
          <w:szCs w:val="24"/>
        </w:rPr>
        <w:t>/pa</w:t>
      </w:r>
      <w:r>
        <w:rPr>
          <w:spacing w:val="5"/>
          <w:sz w:val="24"/>
          <w:szCs w:val="24"/>
        </w:rPr>
        <w:t>t</w:t>
      </w:r>
      <w:r>
        <w:rPr>
          <w:spacing w:val="-4"/>
          <w:sz w:val="24"/>
          <w:szCs w:val="24"/>
        </w:rPr>
        <w:t>i</w:t>
      </w:r>
      <w:r>
        <w:rPr>
          <w:spacing w:val="4"/>
          <w:sz w:val="24"/>
          <w:szCs w:val="24"/>
        </w:rPr>
        <w:t>e</w:t>
      </w:r>
      <w:r>
        <w:rPr>
          <w:spacing w:val="-5"/>
          <w:sz w:val="24"/>
          <w:szCs w:val="24"/>
        </w:rPr>
        <w:t>n</w:t>
      </w:r>
      <w:r>
        <w:rPr>
          <w:spacing w:val="5"/>
          <w:sz w:val="24"/>
          <w:szCs w:val="24"/>
        </w:rPr>
        <w:t>t</w:t>
      </w:r>
      <w:r>
        <w:rPr>
          <w:sz w:val="24"/>
          <w:szCs w:val="24"/>
        </w:rPr>
        <w:t>s</w:t>
      </w:r>
      <w:r>
        <w:rPr>
          <w:spacing w:val="58"/>
          <w:sz w:val="24"/>
          <w:szCs w:val="24"/>
        </w:rPr>
        <w:t xml:space="preserve"> </w:t>
      </w:r>
      <w:r>
        <w:rPr>
          <w:spacing w:val="-2"/>
          <w:sz w:val="24"/>
          <w:szCs w:val="24"/>
        </w:rPr>
        <w:t>s</w:t>
      </w:r>
      <w:r>
        <w:rPr>
          <w:spacing w:val="-5"/>
          <w:sz w:val="24"/>
          <w:szCs w:val="24"/>
        </w:rPr>
        <w:t>h</w:t>
      </w:r>
      <w:r>
        <w:rPr>
          <w:spacing w:val="5"/>
          <w:sz w:val="24"/>
          <w:szCs w:val="24"/>
        </w:rPr>
        <w:t>o</w:t>
      </w:r>
      <w:r>
        <w:rPr>
          <w:sz w:val="24"/>
          <w:szCs w:val="24"/>
        </w:rPr>
        <w:t>wn</w:t>
      </w:r>
      <w:r>
        <w:rPr>
          <w:spacing w:val="54"/>
          <w:sz w:val="24"/>
          <w:szCs w:val="24"/>
        </w:rPr>
        <w:t xml:space="preserve"> </w:t>
      </w:r>
      <w:r>
        <w:rPr>
          <w:spacing w:val="-5"/>
          <w:sz w:val="24"/>
          <w:szCs w:val="24"/>
        </w:rPr>
        <w:t>b</w:t>
      </w:r>
      <w:r>
        <w:rPr>
          <w:spacing w:val="4"/>
          <w:sz w:val="24"/>
          <w:szCs w:val="24"/>
        </w:rPr>
        <w:t>e</w:t>
      </w:r>
      <w:r>
        <w:rPr>
          <w:spacing w:val="-9"/>
          <w:sz w:val="24"/>
          <w:szCs w:val="24"/>
        </w:rPr>
        <w:t>l</w:t>
      </w:r>
      <w:r>
        <w:rPr>
          <w:spacing w:val="5"/>
          <w:sz w:val="24"/>
          <w:szCs w:val="24"/>
        </w:rPr>
        <w:t>o</w:t>
      </w:r>
      <w:r>
        <w:rPr>
          <w:sz w:val="24"/>
          <w:szCs w:val="24"/>
        </w:rPr>
        <w:t xml:space="preserve">w. </w:t>
      </w:r>
      <w:r>
        <w:rPr>
          <w:spacing w:val="1"/>
          <w:sz w:val="24"/>
          <w:szCs w:val="24"/>
        </w:rPr>
        <w:t xml:space="preserve"> </w:t>
      </w:r>
      <w:r>
        <w:rPr>
          <w:spacing w:val="-3"/>
          <w:sz w:val="24"/>
          <w:szCs w:val="24"/>
        </w:rPr>
        <w:t>T</w:t>
      </w:r>
      <w:r>
        <w:rPr>
          <w:sz w:val="24"/>
          <w:szCs w:val="24"/>
        </w:rPr>
        <w:t xml:space="preserve">o  </w:t>
      </w:r>
      <w:r>
        <w:rPr>
          <w:spacing w:val="-9"/>
          <w:sz w:val="24"/>
          <w:szCs w:val="24"/>
        </w:rPr>
        <w:t>m</w:t>
      </w:r>
      <w:r>
        <w:rPr>
          <w:spacing w:val="-1"/>
          <w:sz w:val="24"/>
          <w:szCs w:val="24"/>
        </w:rPr>
        <w:t>a</w:t>
      </w:r>
      <w:r>
        <w:rPr>
          <w:spacing w:val="5"/>
          <w:sz w:val="24"/>
          <w:szCs w:val="24"/>
        </w:rPr>
        <w:t>k</w:t>
      </w:r>
      <w:r>
        <w:rPr>
          <w:sz w:val="24"/>
          <w:szCs w:val="24"/>
        </w:rPr>
        <w:t xml:space="preserve">e </w:t>
      </w:r>
      <w:r>
        <w:rPr>
          <w:spacing w:val="4"/>
          <w:sz w:val="24"/>
          <w:szCs w:val="24"/>
        </w:rPr>
        <w:t xml:space="preserve"> </w:t>
      </w:r>
      <w:r>
        <w:rPr>
          <w:spacing w:val="-9"/>
          <w:sz w:val="24"/>
          <w:szCs w:val="24"/>
        </w:rPr>
        <w:t>i</w:t>
      </w:r>
      <w:r>
        <w:rPr>
          <w:sz w:val="24"/>
          <w:szCs w:val="24"/>
        </w:rPr>
        <w:t xml:space="preserve">t </w:t>
      </w:r>
      <w:r>
        <w:rPr>
          <w:spacing w:val="5"/>
          <w:sz w:val="24"/>
          <w:szCs w:val="24"/>
        </w:rPr>
        <w:t xml:space="preserve"> </w:t>
      </w:r>
      <w:r>
        <w:rPr>
          <w:spacing w:val="-5"/>
          <w:sz w:val="24"/>
          <w:szCs w:val="24"/>
        </w:rPr>
        <w:t>w</w:t>
      </w:r>
      <w:r>
        <w:rPr>
          <w:sz w:val="24"/>
          <w:szCs w:val="24"/>
        </w:rPr>
        <w:t>o</w:t>
      </w:r>
      <w:r>
        <w:rPr>
          <w:spacing w:val="1"/>
          <w:sz w:val="24"/>
          <w:szCs w:val="24"/>
        </w:rPr>
        <w:t>r</w:t>
      </w:r>
      <w:r>
        <w:rPr>
          <w:spacing w:val="-2"/>
          <w:sz w:val="24"/>
          <w:szCs w:val="24"/>
        </w:rPr>
        <w:t>s</w:t>
      </w:r>
      <w:r>
        <w:rPr>
          <w:spacing w:val="-1"/>
          <w:sz w:val="24"/>
          <w:szCs w:val="24"/>
        </w:rPr>
        <w:t>e</w:t>
      </w:r>
      <w:r>
        <w:rPr>
          <w:sz w:val="24"/>
          <w:szCs w:val="24"/>
        </w:rPr>
        <w:t>,</w:t>
      </w:r>
      <w:r>
        <w:rPr>
          <w:spacing w:val="57"/>
          <w:sz w:val="24"/>
          <w:szCs w:val="24"/>
        </w:rPr>
        <w:t xml:space="preserve"> </w:t>
      </w:r>
      <w:r>
        <w:rPr>
          <w:spacing w:val="5"/>
          <w:sz w:val="24"/>
          <w:szCs w:val="24"/>
        </w:rPr>
        <w:t>t</w:t>
      </w:r>
      <w:r>
        <w:rPr>
          <w:spacing w:val="-5"/>
          <w:sz w:val="24"/>
          <w:szCs w:val="24"/>
        </w:rPr>
        <w:t>h</w:t>
      </w:r>
      <w:r>
        <w:rPr>
          <w:sz w:val="24"/>
          <w:szCs w:val="24"/>
        </w:rPr>
        <w:t>e</w:t>
      </w:r>
      <w:r>
        <w:rPr>
          <w:spacing w:val="59"/>
          <w:sz w:val="24"/>
          <w:szCs w:val="24"/>
        </w:rPr>
        <w:t xml:space="preserve"> </w:t>
      </w:r>
      <w:r>
        <w:rPr>
          <w:spacing w:val="-2"/>
          <w:sz w:val="24"/>
          <w:szCs w:val="24"/>
        </w:rPr>
        <w:t>s</w:t>
      </w:r>
      <w:r>
        <w:rPr>
          <w:spacing w:val="-5"/>
          <w:sz w:val="24"/>
          <w:szCs w:val="24"/>
        </w:rPr>
        <w:t>h</w:t>
      </w:r>
      <w:r>
        <w:rPr>
          <w:spacing w:val="-1"/>
          <w:sz w:val="24"/>
          <w:szCs w:val="24"/>
        </w:rPr>
        <w:t>a</w:t>
      </w:r>
      <w:r>
        <w:rPr>
          <w:sz w:val="24"/>
          <w:szCs w:val="24"/>
        </w:rPr>
        <w:t>pe</w:t>
      </w:r>
      <w:r>
        <w:rPr>
          <w:spacing w:val="59"/>
          <w:sz w:val="24"/>
          <w:szCs w:val="24"/>
        </w:rPr>
        <w:t xml:space="preserve"> </w:t>
      </w:r>
      <w:r>
        <w:rPr>
          <w:spacing w:val="-1"/>
          <w:sz w:val="24"/>
          <w:szCs w:val="24"/>
        </w:rPr>
        <w:t>a</w:t>
      </w:r>
      <w:r>
        <w:rPr>
          <w:spacing w:val="-5"/>
          <w:sz w:val="24"/>
          <w:szCs w:val="24"/>
        </w:rPr>
        <w:t>n</w:t>
      </w:r>
      <w:r>
        <w:rPr>
          <w:sz w:val="24"/>
          <w:szCs w:val="24"/>
        </w:rPr>
        <w:t xml:space="preserve">d  </w:t>
      </w:r>
      <w:r>
        <w:rPr>
          <w:spacing w:val="5"/>
          <w:sz w:val="24"/>
          <w:szCs w:val="24"/>
        </w:rPr>
        <w:t>t</w:t>
      </w:r>
      <w:r>
        <w:rPr>
          <w:spacing w:val="-5"/>
          <w:sz w:val="24"/>
          <w:szCs w:val="24"/>
        </w:rPr>
        <w:t>h</w:t>
      </w:r>
      <w:r>
        <w:rPr>
          <w:sz w:val="24"/>
          <w:szCs w:val="24"/>
        </w:rPr>
        <w:t>e</w:t>
      </w:r>
      <w:r>
        <w:rPr>
          <w:spacing w:val="59"/>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r</w:t>
      </w:r>
      <w:r>
        <w:rPr>
          <w:spacing w:val="8"/>
          <w:sz w:val="24"/>
          <w:szCs w:val="24"/>
        </w:rPr>
        <w:t>a</w:t>
      </w:r>
      <w:r>
        <w:rPr>
          <w:spacing w:val="2"/>
          <w:sz w:val="24"/>
          <w:szCs w:val="24"/>
        </w:rPr>
        <w:t>-</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pacing w:val="4"/>
          <w:sz w:val="24"/>
          <w:szCs w:val="24"/>
        </w:rPr>
        <w:t>a</w:t>
      </w:r>
      <w:r>
        <w:rPr>
          <w:sz w:val="24"/>
          <w:szCs w:val="24"/>
        </w:rPr>
        <w:t xml:space="preserve">l </w:t>
      </w:r>
      <w:r>
        <w:rPr>
          <w:spacing w:val="-2"/>
          <w:sz w:val="24"/>
          <w:szCs w:val="24"/>
        </w:rPr>
        <w:t>s</w:t>
      </w:r>
      <w:r>
        <w:rPr>
          <w:spacing w:val="5"/>
          <w:sz w:val="24"/>
          <w:szCs w:val="24"/>
        </w:rPr>
        <w:t>t</w:t>
      </w:r>
      <w:r>
        <w:rPr>
          <w:spacing w:val="1"/>
          <w:sz w:val="24"/>
          <w:szCs w:val="24"/>
        </w:rPr>
        <w:t>r</w:t>
      </w:r>
      <w:r>
        <w:rPr>
          <w:sz w:val="24"/>
          <w:szCs w:val="24"/>
        </w:rPr>
        <w:t>u</w:t>
      </w:r>
      <w:r>
        <w:rPr>
          <w:spacing w:val="-6"/>
          <w:sz w:val="24"/>
          <w:szCs w:val="24"/>
        </w:rPr>
        <w:t>c</w:t>
      </w:r>
      <w:r>
        <w:rPr>
          <w:spacing w:val="5"/>
          <w:sz w:val="24"/>
          <w:szCs w:val="24"/>
        </w:rPr>
        <w:t>t</w:t>
      </w:r>
      <w:r>
        <w:rPr>
          <w:sz w:val="24"/>
          <w:szCs w:val="24"/>
        </w:rPr>
        <w:t>u</w:t>
      </w:r>
      <w:r>
        <w:rPr>
          <w:spacing w:val="1"/>
          <w:sz w:val="24"/>
          <w:szCs w:val="24"/>
        </w:rPr>
        <w:t>r</w:t>
      </w:r>
      <w:r>
        <w:rPr>
          <w:sz w:val="24"/>
          <w:szCs w:val="24"/>
        </w:rPr>
        <w:t>e</w:t>
      </w:r>
      <w:r>
        <w:rPr>
          <w:spacing w:val="13"/>
          <w:sz w:val="24"/>
          <w:szCs w:val="24"/>
        </w:rPr>
        <w:t xml:space="preserve"> </w:t>
      </w:r>
      <w:r>
        <w:rPr>
          <w:spacing w:val="-9"/>
          <w:sz w:val="24"/>
          <w:szCs w:val="24"/>
        </w:rPr>
        <w:t>i</w:t>
      </w:r>
      <w:r>
        <w:rPr>
          <w:sz w:val="24"/>
          <w:szCs w:val="24"/>
        </w:rPr>
        <w:t>s</w:t>
      </w:r>
      <w:r>
        <w:rPr>
          <w:spacing w:val="17"/>
          <w:sz w:val="24"/>
          <w:szCs w:val="24"/>
        </w:rPr>
        <w:t xml:space="preserve"> </w:t>
      </w:r>
      <w:r>
        <w:rPr>
          <w:spacing w:val="4"/>
          <w:sz w:val="24"/>
          <w:szCs w:val="24"/>
        </w:rPr>
        <w:t>a</w:t>
      </w:r>
      <w:r>
        <w:rPr>
          <w:spacing w:val="-4"/>
          <w:sz w:val="24"/>
          <w:szCs w:val="24"/>
        </w:rPr>
        <w:t>l</w:t>
      </w:r>
      <w:r>
        <w:rPr>
          <w:spacing w:val="-2"/>
          <w:sz w:val="24"/>
          <w:szCs w:val="24"/>
        </w:rPr>
        <w:t>s</w:t>
      </w:r>
      <w:r>
        <w:rPr>
          <w:sz w:val="24"/>
          <w:szCs w:val="24"/>
        </w:rPr>
        <w:t>o</w:t>
      </w:r>
      <w:r>
        <w:rPr>
          <w:spacing w:val="24"/>
          <w:sz w:val="24"/>
          <w:szCs w:val="24"/>
        </w:rPr>
        <w:t xml:space="preserve"> </w:t>
      </w:r>
      <w:r>
        <w:rPr>
          <w:sz w:val="24"/>
          <w:szCs w:val="24"/>
        </w:rPr>
        <w:t>d</w:t>
      </w:r>
      <w:r>
        <w:rPr>
          <w:spacing w:val="-4"/>
          <w:sz w:val="24"/>
          <w:szCs w:val="24"/>
        </w:rPr>
        <w:t>i</w:t>
      </w:r>
      <w:r>
        <w:rPr>
          <w:spacing w:val="-3"/>
          <w:sz w:val="24"/>
          <w:szCs w:val="24"/>
        </w:rPr>
        <w:t>ff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24"/>
          <w:sz w:val="24"/>
          <w:szCs w:val="24"/>
        </w:rPr>
        <w:t xml:space="preserve"> </w:t>
      </w:r>
      <w:r>
        <w:rPr>
          <w:spacing w:val="-8"/>
          <w:sz w:val="24"/>
          <w:szCs w:val="24"/>
        </w:rPr>
        <w:t>f</w:t>
      </w:r>
      <w:r>
        <w:rPr>
          <w:spacing w:val="5"/>
          <w:sz w:val="24"/>
          <w:szCs w:val="24"/>
        </w:rPr>
        <w:t>o</w:t>
      </w:r>
      <w:r>
        <w:rPr>
          <w:sz w:val="24"/>
          <w:szCs w:val="24"/>
        </w:rPr>
        <w:t>r</w:t>
      </w:r>
      <w:r>
        <w:rPr>
          <w:spacing w:val="21"/>
          <w:sz w:val="24"/>
          <w:szCs w:val="24"/>
        </w:rPr>
        <w:t xml:space="preserve"> </w:t>
      </w:r>
      <w:r>
        <w:rPr>
          <w:spacing w:val="-1"/>
          <w:sz w:val="24"/>
          <w:szCs w:val="24"/>
        </w:rPr>
        <w:t>a</w:t>
      </w:r>
      <w:r>
        <w:rPr>
          <w:spacing w:val="-4"/>
          <w:sz w:val="24"/>
          <w:szCs w:val="24"/>
        </w:rPr>
        <w:t>l</w:t>
      </w:r>
      <w:r>
        <w:rPr>
          <w:sz w:val="24"/>
          <w:szCs w:val="24"/>
        </w:rPr>
        <w:t>l</w:t>
      </w:r>
      <w:r>
        <w:rPr>
          <w:spacing w:val="10"/>
          <w:sz w:val="24"/>
          <w:szCs w:val="24"/>
        </w:rPr>
        <w:t xml:space="preserve"> </w:t>
      </w:r>
      <w:r>
        <w:rPr>
          <w:spacing w:val="5"/>
          <w:sz w:val="24"/>
          <w:szCs w:val="24"/>
        </w:rPr>
        <w:t>t</w:t>
      </w:r>
      <w:r>
        <w:rPr>
          <w:spacing w:val="-5"/>
          <w:sz w:val="24"/>
          <w:szCs w:val="24"/>
        </w:rPr>
        <w:t>h</w:t>
      </w:r>
      <w:r>
        <w:rPr>
          <w:sz w:val="24"/>
          <w:szCs w:val="24"/>
        </w:rPr>
        <w:t xml:space="preserve">e </w:t>
      </w:r>
      <w:r>
        <w:rPr>
          <w:spacing w:val="4"/>
          <w:sz w:val="24"/>
          <w:szCs w:val="24"/>
        </w:rPr>
        <w:t>e</w:t>
      </w:r>
      <w:r>
        <w:rPr>
          <w:spacing w:val="-4"/>
          <w:sz w:val="24"/>
          <w:szCs w:val="24"/>
        </w:rPr>
        <w:t>i</w:t>
      </w:r>
      <w:r>
        <w:rPr>
          <w:spacing w:val="5"/>
          <w:sz w:val="24"/>
          <w:szCs w:val="24"/>
        </w:rPr>
        <w:t>g</w:t>
      </w:r>
      <w:r>
        <w:rPr>
          <w:spacing w:val="-5"/>
          <w:sz w:val="24"/>
          <w:szCs w:val="24"/>
        </w:rPr>
        <w:t>h</w:t>
      </w:r>
      <w:r>
        <w:rPr>
          <w:sz w:val="24"/>
          <w:szCs w:val="24"/>
        </w:rPr>
        <w:t>t</w:t>
      </w:r>
      <w:r>
        <w:rPr>
          <w:spacing w:val="25"/>
          <w:sz w:val="24"/>
          <w:szCs w:val="24"/>
        </w:rPr>
        <w:t xml:space="preserve"> </w:t>
      </w:r>
      <w:r>
        <w:rPr>
          <w:sz w:val="24"/>
          <w:szCs w:val="24"/>
        </w:rPr>
        <w:t>p</w:t>
      </w:r>
      <w:r>
        <w:rPr>
          <w:spacing w:val="-6"/>
          <w:sz w:val="24"/>
          <w:szCs w:val="24"/>
        </w:rPr>
        <w:t>a</w:t>
      </w:r>
      <w:r>
        <w:rPr>
          <w:spacing w:val="5"/>
          <w:sz w:val="24"/>
          <w:szCs w:val="24"/>
        </w:rPr>
        <w:t>t</w:t>
      </w:r>
      <w:r>
        <w:rPr>
          <w:spacing w:val="-9"/>
          <w:sz w:val="24"/>
          <w:szCs w:val="24"/>
        </w:rPr>
        <w:t>i</w:t>
      </w:r>
      <w:r>
        <w:rPr>
          <w:spacing w:val="4"/>
          <w:sz w:val="24"/>
          <w:szCs w:val="24"/>
        </w:rPr>
        <w:t>e</w:t>
      </w:r>
      <w:r>
        <w:rPr>
          <w:spacing w:val="-5"/>
          <w:sz w:val="24"/>
          <w:szCs w:val="24"/>
        </w:rPr>
        <w:t>n</w:t>
      </w:r>
      <w:r>
        <w:rPr>
          <w:spacing w:val="5"/>
          <w:sz w:val="24"/>
          <w:szCs w:val="24"/>
        </w:rPr>
        <w:t>t</w:t>
      </w:r>
      <w:r>
        <w:rPr>
          <w:spacing w:val="-2"/>
          <w:sz w:val="24"/>
          <w:szCs w:val="24"/>
        </w:rPr>
        <w:t>s</w:t>
      </w:r>
      <w:r>
        <w:rPr>
          <w:spacing w:val="5"/>
          <w:sz w:val="24"/>
          <w:szCs w:val="24"/>
        </w:rPr>
        <w:t>/</w:t>
      </w:r>
      <w:r>
        <w:rPr>
          <w:spacing w:val="-4"/>
          <w:sz w:val="24"/>
          <w:szCs w:val="24"/>
        </w:rPr>
        <w:t>im</w:t>
      </w:r>
      <w:r>
        <w:rPr>
          <w:spacing w:val="-1"/>
          <w:sz w:val="24"/>
          <w:szCs w:val="24"/>
        </w:rPr>
        <w:t>a</w:t>
      </w:r>
      <w:r>
        <w:rPr>
          <w:sz w:val="24"/>
          <w:szCs w:val="24"/>
        </w:rPr>
        <w:t>g</w:t>
      </w:r>
      <w:r>
        <w:rPr>
          <w:spacing w:val="-1"/>
          <w:sz w:val="24"/>
          <w:szCs w:val="24"/>
        </w:rPr>
        <w:t>e</w:t>
      </w:r>
      <w:r>
        <w:rPr>
          <w:spacing w:val="-2"/>
          <w:sz w:val="24"/>
          <w:szCs w:val="24"/>
        </w:rPr>
        <w:t>s</w:t>
      </w:r>
      <w:r>
        <w:rPr>
          <w:sz w:val="24"/>
          <w:szCs w:val="24"/>
        </w:rPr>
        <w:t>.</w:t>
      </w:r>
      <w:r>
        <w:rPr>
          <w:spacing w:val="21"/>
          <w:sz w:val="24"/>
          <w:szCs w:val="24"/>
        </w:rPr>
        <w:t xml:space="preserve"> </w:t>
      </w:r>
      <w:r>
        <w:rPr>
          <w:spacing w:val="1"/>
          <w:sz w:val="24"/>
          <w:szCs w:val="24"/>
        </w:rPr>
        <w:t>I</w:t>
      </w:r>
      <w:r>
        <w:rPr>
          <w:sz w:val="24"/>
          <w:szCs w:val="24"/>
        </w:rPr>
        <w:t>n</w:t>
      </w:r>
      <w:r>
        <w:rPr>
          <w:spacing w:val="19"/>
          <w:sz w:val="24"/>
          <w:szCs w:val="24"/>
        </w:rPr>
        <w:t xml:space="preserve"> </w:t>
      </w:r>
      <w:r>
        <w:rPr>
          <w:spacing w:val="-8"/>
          <w:sz w:val="24"/>
          <w:szCs w:val="24"/>
        </w:rPr>
        <w:t>f</w:t>
      </w:r>
      <w:r>
        <w:rPr>
          <w:spacing w:val="-1"/>
          <w:sz w:val="24"/>
          <w:szCs w:val="24"/>
        </w:rPr>
        <w:t>ac</w:t>
      </w:r>
      <w:r>
        <w:rPr>
          <w:spacing w:val="5"/>
          <w:sz w:val="24"/>
          <w:szCs w:val="24"/>
        </w:rPr>
        <w:t>t</w:t>
      </w:r>
      <w:r>
        <w:rPr>
          <w:sz w:val="24"/>
          <w:szCs w:val="24"/>
        </w:rPr>
        <w:t>,</w:t>
      </w:r>
      <w:r>
        <w:rPr>
          <w:spacing w:val="12"/>
          <w:sz w:val="24"/>
          <w:szCs w:val="24"/>
        </w:rPr>
        <w:t xml:space="preserve"> </w:t>
      </w:r>
      <w:r>
        <w:rPr>
          <w:spacing w:val="9"/>
          <w:sz w:val="24"/>
          <w:szCs w:val="24"/>
        </w:rPr>
        <w:t>t</w:t>
      </w:r>
      <w:r>
        <w:rPr>
          <w:spacing w:val="-5"/>
          <w:sz w:val="24"/>
          <w:szCs w:val="24"/>
        </w:rPr>
        <w:t>h</w:t>
      </w:r>
      <w:r>
        <w:rPr>
          <w:spacing w:val="-1"/>
          <w:sz w:val="24"/>
          <w:szCs w:val="24"/>
        </w:rPr>
        <w:t>e</w:t>
      </w:r>
      <w:r>
        <w:rPr>
          <w:spacing w:val="1"/>
          <w:sz w:val="24"/>
          <w:szCs w:val="24"/>
        </w:rPr>
        <w:t>r</w:t>
      </w:r>
      <w:r>
        <w:rPr>
          <w:sz w:val="24"/>
          <w:szCs w:val="24"/>
        </w:rPr>
        <w:t>e</w:t>
      </w:r>
      <w:r>
        <w:rPr>
          <w:spacing w:val="18"/>
          <w:sz w:val="24"/>
          <w:szCs w:val="24"/>
        </w:rPr>
        <w:t xml:space="preserve"> </w:t>
      </w:r>
      <w:r>
        <w:rPr>
          <w:spacing w:val="-1"/>
          <w:sz w:val="24"/>
          <w:szCs w:val="24"/>
        </w:rPr>
        <w:t>ca</w:t>
      </w:r>
      <w:r>
        <w:rPr>
          <w:sz w:val="24"/>
          <w:szCs w:val="24"/>
        </w:rPr>
        <w:t>n</w:t>
      </w:r>
      <w:r>
        <w:rPr>
          <w:spacing w:val="14"/>
          <w:sz w:val="24"/>
          <w:szCs w:val="24"/>
        </w:rPr>
        <w:t xml:space="preserve"> </w:t>
      </w:r>
      <w:r>
        <w:rPr>
          <w:spacing w:val="-5"/>
          <w:sz w:val="24"/>
          <w:szCs w:val="24"/>
        </w:rPr>
        <w:t>b</w:t>
      </w:r>
      <w:r>
        <w:rPr>
          <w:sz w:val="24"/>
          <w:szCs w:val="24"/>
        </w:rPr>
        <w:t>e</w:t>
      </w:r>
      <w:r>
        <w:rPr>
          <w:spacing w:val="23"/>
          <w:sz w:val="24"/>
          <w:szCs w:val="24"/>
        </w:rPr>
        <w:t xml:space="preserve"> </w:t>
      </w:r>
      <w:r>
        <w:rPr>
          <w:spacing w:val="-9"/>
          <w:sz w:val="24"/>
          <w:szCs w:val="24"/>
        </w:rPr>
        <w:t>m</w:t>
      </w:r>
      <w:r>
        <w:rPr>
          <w:spacing w:val="5"/>
          <w:sz w:val="24"/>
          <w:szCs w:val="24"/>
        </w:rPr>
        <w:t>o</w:t>
      </w:r>
      <w:r>
        <w:rPr>
          <w:spacing w:val="1"/>
          <w:sz w:val="24"/>
          <w:szCs w:val="24"/>
        </w:rPr>
        <w:t>r</w:t>
      </w:r>
      <w:r>
        <w:rPr>
          <w:sz w:val="24"/>
          <w:szCs w:val="24"/>
        </w:rPr>
        <w:t xml:space="preserve">e </w:t>
      </w:r>
      <w:r>
        <w:rPr>
          <w:spacing w:val="5"/>
          <w:sz w:val="24"/>
          <w:szCs w:val="24"/>
        </w:rPr>
        <w:t>t</w:t>
      </w:r>
      <w:r>
        <w:rPr>
          <w:spacing w:val="-5"/>
          <w:sz w:val="24"/>
          <w:szCs w:val="24"/>
        </w:rPr>
        <w:t>h</w:t>
      </w:r>
      <w:r>
        <w:rPr>
          <w:spacing w:val="-1"/>
          <w:sz w:val="24"/>
          <w:szCs w:val="24"/>
        </w:rPr>
        <w:t>a</w:t>
      </w:r>
      <w:r>
        <w:rPr>
          <w:sz w:val="24"/>
          <w:szCs w:val="24"/>
        </w:rPr>
        <w:t>n</w:t>
      </w:r>
      <w:r>
        <w:rPr>
          <w:spacing w:val="-7"/>
          <w:sz w:val="24"/>
          <w:szCs w:val="24"/>
        </w:rPr>
        <w:t xml:space="preserve"> </w:t>
      </w:r>
      <w:r>
        <w:rPr>
          <w:spacing w:val="5"/>
          <w:sz w:val="24"/>
          <w:szCs w:val="24"/>
        </w:rPr>
        <w:t>o</w:t>
      </w:r>
      <w:r>
        <w:rPr>
          <w:spacing w:val="-5"/>
          <w:sz w:val="24"/>
          <w:szCs w:val="24"/>
        </w:rPr>
        <w:t>n</w:t>
      </w:r>
      <w:r>
        <w:rPr>
          <w:sz w:val="24"/>
          <w:szCs w:val="24"/>
        </w:rPr>
        <w:t>e</w:t>
      </w:r>
      <w:r>
        <w:rPr>
          <w:spacing w:val="-3"/>
          <w:sz w:val="24"/>
          <w:szCs w:val="24"/>
        </w:rPr>
        <w:t xml:space="preserve"> </w:t>
      </w:r>
      <w:r>
        <w:rPr>
          <w:spacing w:val="1"/>
          <w:sz w:val="24"/>
          <w:szCs w:val="24"/>
        </w:rPr>
        <w:t>r</w:t>
      </w:r>
      <w:r>
        <w:rPr>
          <w:spacing w:val="-1"/>
          <w:sz w:val="24"/>
          <w:szCs w:val="24"/>
        </w:rPr>
        <w:t>e</w:t>
      </w:r>
      <w:r>
        <w:rPr>
          <w:sz w:val="24"/>
          <w:szCs w:val="24"/>
        </w:rPr>
        <w:t>g</w:t>
      </w:r>
      <w:r>
        <w:rPr>
          <w:spacing w:val="-9"/>
          <w:sz w:val="24"/>
          <w:szCs w:val="24"/>
        </w:rPr>
        <w:t>i</w:t>
      </w:r>
      <w:r>
        <w:rPr>
          <w:spacing w:val="5"/>
          <w:sz w:val="24"/>
          <w:szCs w:val="24"/>
        </w:rPr>
        <w:t>o</w:t>
      </w:r>
      <w:r>
        <w:rPr>
          <w:sz w:val="24"/>
          <w:szCs w:val="24"/>
        </w:rPr>
        <w:t>n</w:t>
      </w:r>
      <w:r>
        <w:rPr>
          <w:spacing w:val="-7"/>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1"/>
          <w:sz w:val="24"/>
          <w:szCs w:val="24"/>
        </w:rPr>
        <w:t xml:space="preserve"> a</w:t>
      </w:r>
      <w:r>
        <w:rPr>
          <w:sz w:val="24"/>
          <w:szCs w:val="24"/>
        </w:rPr>
        <w:t>s</w:t>
      </w:r>
      <w:r>
        <w:rPr>
          <w:spacing w:val="-5"/>
          <w:sz w:val="24"/>
          <w:szCs w:val="24"/>
        </w:rPr>
        <w:t xml:space="preserve"> </w:t>
      </w:r>
      <w:r>
        <w:rPr>
          <w:spacing w:val="-1"/>
          <w:sz w:val="24"/>
          <w:szCs w:val="24"/>
        </w:rPr>
        <w:t>ca</w:t>
      </w:r>
      <w:r>
        <w:rPr>
          <w:sz w:val="24"/>
          <w:szCs w:val="24"/>
        </w:rPr>
        <w:t>n</w:t>
      </w:r>
      <w:r>
        <w:rPr>
          <w:spacing w:val="-7"/>
          <w:sz w:val="24"/>
          <w:szCs w:val="24"/>
        </w:rPr>
        <w:t xml:space="preserve"> </w:t>
      </w:r>
      <w:r>
        <w:rPr>
          <w:spacing w:val="-5"/>
          <w:sz w:val="24"/>
          <w:szCs w:val="24"/>
        </w:rPr>
        <w:t>b</w:t>
      </w:r>
      <w:r>
        <w:rPr>
          <w:sz w:val="24"/>
          <w:szCs w:val="24"/>
        </w:rPr>
        <w:t>e</w:t>
      </w:r>
      <w:r>
        <w:rPr>
          <w:spacing w:val="-3"/>
          <w:sz w:val="24"/>
          <w:szCs w:val="24"/>
        </w:rPr>
        <w:t xml:space="preserve"> </w:t>
      </w:r>
      <w:r>
        <w:rPr>
          <w:spacing w:val="-2"/>
          <w:sz w:val="24"/>
          <w:szCs w:val="24"/>
        </w:rPr>
        <w:t>s</w:t>
      </w:r>
      <w:r>
        <w:rPr>
          <w:spacing w:val="-1"/>
          <w:sz w:val="24"/>
          <w:szCs w:val="24"/>
        </w:rPr>
        <w:t>ee</w:t>
      </w:r>
      <w:r>
        <w:rPr>
          <w:sz w:val="24"/>
          <w:szCs w:val="24"/>
        </w:rPr>
        <w:t>n</w:t>
      </w:r>
      <w:r>
        <w:rPr>
          <w:spacing w:val="-3"/>
          <w:sz w:val="24"/>
          <w:szCs w:val="24"/>
        </w:rPr>
        <w:t xml:space="preserve"> </w:t>
      </w:r>
      <w:r>
        <w:rPr>
          <w:spacing w:val="-8"/>
          <w:sz w:val="24"/>
          <w:szCs w:val="24"/>
        </w:rPr>
        <w:t>f</w:t>
      </w:r>
      <w:r>
        <w:rPr>
          <w:spacing w:val="1"/>
          <w:sz w:val="24"/>
          <w:szCs w:val="24"/>
        </w:rPr>
        <w:t>r</w:t>
      </w:r>
      <w:r>
        <w:rPr>
          <w:spacing w:val="9"/>
          <w:sz w:val="24"/>
          <w:szCs w:val="24"/>
        </w:rPr>
        <w:t>o</w:t>
      </w:r>
      <w:r>
        <w:rPr>
          <w:sz w:val="24"/>
          <w:szCs w:val="24"/>
        </w:rPr>
        <w:t>m</w:t>
      </w:r>
      <w:r>
        <w:rPr>
          <w:spacing w:val="-12"/>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5"/>
          <w:sz w:val="24"/>
          <w:szCs w:val="24"/>
        </w:rPr>
        <w:t xml:space="preserve"> b</w:t>
      </w:r>
      <w:r>
        <w:rPr>
          <w:spacing w:val="4"/>
          <w:sz w:val="24"/>
          <w:szCs w:val="24"/>
        </w:rPr>
        <w:t>e</w:t>
      </w:r>
      <w:r>
        <w:rPr>
          <w:spacing w:val="-9"/>
          <w:sz w:val="24"/>
          <w:szCs w:val="24"/>
        </w:rPr>
        <w:t>l</w:t>
      </w:r>
      <w:r>
        <w:rPr>
          <w:spacing w:val="5"/>
          <w:sz w:val="24"/>
          <w:szCs w:val="24"/>
        </w:rPr>
        <w:t>o</w:t>
      </w:r>
      <w:r>
        <w:rPr>
          <w:sz w:val="24"/>
          <w:szCs w:val="24"/>
        </w:rPr>
        <w:t>w.</w:t>
      </w:r>
      <w:r>
        <w:rPr>
          <w:spacing w:val="-1"/>
          <w:sz w:val="24"/>
          <w:szCs w:val="24"/>
        </w:rPr>
        <w:t xml:space="preserve"> </w:t>
      </w:r>
      <w:r>
        <w:rPr>
          <w:spacing w:val="2"/>
          <w:sz w:val="24"/>
          <w:szCs w:val="24"/>
        </w:rPr>
        <w:t>T</w:t>
      </w:r>
      <w:r>
        <w:rPr>
          <w:sz w:val="24"/>
          <w:szCs w:val="24"/>
        </w:rPr>
        <w:t>h</w:t>
      </w:r>
      <w:r>
        <w:rPr>
          <w:spacing w:val="-4"/>
          <w:sz w:val="24"/>
          <w:szCs w:val="24"/>
        </w:rPr>
        <w:t>i</w:t>
      </w:r>
      <w:r>
        <w:rPr>
          <w:sz w:val="24"/>
          <w:szCs w:val="24"/>
        </w:rPr>
        <w:t xml:space="preserve">s </w:t>
      </w:r>
      <w:r>
        <w:rPr>
          <w:spacing w:val="-4"/>
          <w:sz w:val="24"/>
          <w:szCs w:val="24"/>
        </w:rPr>
        <w:t>i</w:t>
      </w:r>
      <w:r>
        <w:rPr>
          <w:spacing w:val="-5"/>
          <w:sz w:val="24"/>
          <w:szCs w:val="24"/>
        </w:rPr>
        <w:t>n</w:t>
      </w:r>
      <w:r>
        <w:rPr>
          <w:sz w:val="24"/>
          <w:szCs w:val="24"/>
        </w:rPr>
        <w:t>d</w:t>
      </w:r>
      <w:r>
        <w:rPr>
          <w:spacing w:val="-1"/>
          <w:sz w:val="24"/>
          <w:szCs w:val="24"/>
        </w:rPr>
        <w:t>ee</w:t>
      </w:r>
      <w:r>
        <w:rPr>
          <w:sz w:val="24"/>
          <w:szCs w:val="24"/>
        </w:rPr>
        <w:t>d</w:t>
      </w:r>
      <w:r>
        <w:rPr>
          <w:spacing w:val="-2"/>
          <w:sz w:val="24"/>
          <w:szCs w:val="24"/>
        </w:rPr>
        <w:t xml:space="preserve"> </w:t>
      </w:r>
      <w:r>
        <w:rPr>
          <w:spacing w:val="1"/>
          <w:sz w:val="24"/>
          <w:szCs w:val="24"/>
        </w:rPr>
        <w:t>r</w:t>
      </w:r>
      <w:r>
        <w:rPr>
          <w:spacing w:val="4"/>
          <w:sz w:val="24"/>
          <w:szCs w:val="24"/>
        </w:rPr>
        <w:t>e</w:t>
      </w:r>
      <w:r>
        <w:rPr>
          <w:spacing w:val="-3"/>
          <w:sz w:val="24"/>
          <w:szCs w:val="24"/>
        </w:rPr>
        <w:t>f</w:t>
      </w:r>
      <w:r>
        <w:rPr>
          <w:spacing w:val="-4"/>
          <w:sz w:val="24"/>
          <w:szCs w:val="24"/>
        </w:rPr>
        <w:t>l</w:t>
      </w:r>
      <w:r>
        <w:rPr>
          <w:spacing w:val="-1"/>
          <w:sz w:val="24"/>
          <w:szCs w:val="24"/>
        </w:rPr>
        <w:t>ec</w:t>
      </w:r>
      <w:r>
        <w:rPr>
          <w:spacing w:val="5"/>
          <w:sz w:val="24"/>
          <w:szCs w:val="24"/>
        </w:rPr>
        <w:t>t</w:t>
      </w:r>
      <w:r>
        <w:rPr>
          <w:sz w:val="24"/>
          <w:szCs w:val="24"/>
        </w:rPr>
        <w:t xml:space="preserve">s </w:t>
      </w:r>
      <w:r>
        <w:rPr>
          <w:spacing w:val="5"/>
          <w:sz w:val="24"/>
          <w:szCs w:val="24"/>
        </w:rPr>
        <w:t>t</w:t>
      </w:r>
      <w:r>
        <w:rPr>
          <w:spacing w:val="-5"/>
          <w:sz w:val="24"/>
          <w:szCs w:val="24"/>
        </w:rPr>
        <w:t>h</w:t>
      </w:r>
      <w:r>
        <w:rPr>
          <w:sz w:val="24"/>
          <w:szCs w:val="24"/>
        </w:rPr>
        <w:t>e</w:t>
      </w:r>
      <w:r>
        <w:rPr>
          <w:spacing w:val="1"/>
          <w:sz w:val="24"/>
          <w:szCs w:val="24"/>
        </w:rPr>
        <w:t xml:space="preserve"> </w:t>
      </w:r>
      <w:r>
        <w:rPr>
          <w:spacing w:val="-1"/>
          <w:sz w:val="24"/>
          <w:szCs w:val="24"/>
        </w:rPr>
        <w:t>c</w:t>
      </w:r>
      <w:r>
        <w:rPr>
          <w:spacing w:val="5"/>
          <w:sz w:val="24"/>
          <w:szCs w:val="24"/>
        </w:rPr>
        <w:t>o</w:t>
      </w:r>
      <w:r>
        <w:rPr>
          <w:spacing w:val="-9"/>
          <w:sz w:val="24"/>
          <w:szCs w:val="24"/>
        </w:rPr>
        <w:t>m</w:t>
      </w:r>
      <w:r>
        <w:rPr>
          <w:spacing w:val="5"/>
          <w:sz w:val="24"/>
          <w:szCs w:val="24"/>
        </w:rPr>
        <w:t>p</w:t>
      </w:r>
      <w:r>
        <w:rPr>
          <w:spacing w:val="-4"/>
          <w:sz w:val="24"/>
          <w:szCs w:val="24"/>
        </w:rPr>
        <w:t>l</w:t>
      </w:r>
      <w:r>
        <w:rPr>
          <w:spacing w:val="4"/>
          <w:sz w:val="24"/>
          <w:szCs w:val="24"/>
        </w:rPr>
        <w:t>e</w:t>
      </w:r>
      <w:r>
        <w:rPr>
          <w:sz w:val="24"/>
          <w:szCs w:val="24"/>
        </w:rPr>
        <w:t>x</w:t>
      </w:r>
      <w:r>
        <w:rPr>
          <w:spacing w:val="-9"/>
          <w:sz w:val="24"/>
          <w:szCs w:val="24"/>
        </w:rPr>
        <w:t>i</w:t>
      </w:r>
      <w:r>
        <w:rPr>
          <w:spacing w:val="10"/>
          <w:sz w:val="24"/>
          <w:szCs w:val="24"/>
        </w:rPr>
        <w:t>t</w:t>
      </w:r>
      <w:r>
        <w:rPr>
          <w:sz w:val="24"/>
          <w:szCs w:val="24"/>
        </w:rPr>
        <w:t>y</w:t>
      </w:r>
      <w:r>
        <w:rPr>
          <w:spacing w:val="-7"/>
          <w:sz w:val="24"/>
          <w:szCs w:val="24"/>
        </w:rPr>
        <w:t xml:space="preserve"> </w:t>
      </w:r>
      <w:r>
        <w:rPr>
          <w:spacing w:val="9"/>
          <w:sz w:val="24"/>
          <w:szCs w:val="24"/>
        </w:rPr>
        <w:t>o</w:t>
      </w:r>
      <w:r>
        <w:rPr>
          <w:sz w:val="24"/>
          <w:szCs w:val="24"/>
        </w:rPr>
        <w:t>f</w:t>
      </w:r>
      <w:r>
        <w:rPr>
          <w:spacing w:val="-6"/>
          <w:sz w:val="24"/>
          <w:szCs w:val="24"/>
        </w:rPr>
        <w:t xml:space="preserve"> </w:t>
      </w:r>
      <w:r>
        <w:rPr>
          <w:spacing w:val="-1"/>
          <w:sz w:val="24"/>
          <w:szCs w:val="24"/>
        </w:rPr>
        <w:t>a</w:t>
      </w:r>
      <w:r>
        <w:rPr>
          <w:sz w:val="24"/>
          <w:szCs w:val="24"/>
        </w:rPr>
        <w:t>ut</w:t>
      </w:r>
      <w:r>
        <w:rPr>
          <w:spacing w:val="5"/>
          <w:sz w:val="24"/>
          <w:szCs w:val="24"/>
        </w:rPr>
        <w:t>o</w:t>
      </w:r>
      <w:r>
        <w:rPr>
          <w:spacing w:val="-9"/>
          <w:sz w:val="24"/>
          <w:szCs w:val="24"/>
        </w:rPr>
        <w:t>m</w:t>
      </w:r>
      <w:r>
        <w:rPr>
          <w:spacing w:val="-1"/>
          <w:sz w:val="24"/>
          <w:szCs w:val="24"/>
        </w:rPr>
        <w:t>a</w:t>
      </w:r>
      <w:r>
        <w:rPr>
          <w:spacing w:val="10"/>
          <w:sz w:val="24"/>
          <w:szCs w:val="24"/>
        </w:rPr>
        <w:t>t</w:t>
      </w:r>
      <w:r>
        <w:rPr>
          <w:spacing w:val="-9"/>
          <w:sz w:val="24"/>
          <w:szCs w:val="24"/>
        </w:rPr>
        <w:t>i</w:t>
      </w:r>
      <w:r>
        <w:rPr>
          <w:sz w:val="24"/>
          <w:szCs w:val="24"/>
        </w:rPr>
        <w:t>c</w:t>
      </w:r>
      <w:r>
        <w:rPr>
          <w:spacing w:val="1"/>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0EEBB43F" w14:textId="77777777" w:rsidR="00433F0F" w:rsidRDefault="00433F0F">
      <w:pPr>
        <w:spacing w:before="11" w:line="240" w:lineRule="exact"/>
        <w:rPr>
          <w:sz w:val="24"/>
          <w:szCs w:val="24"/>
        </w:rPr>
      </w:pPr>
    </w:p>
    <w:p w14:paraId="036E8A51" w14:textId="2CFB46F1" w:rsidR="00433F0F" w:rsidRDefault="005455F9">
      <w:pPr>
        <w:ind w:left="446"/>
      </w:pPr>
      <w:r>
        <w:rPr>
          <w:noProof/>
        </w:rPr>
        <w:drawing>
          <wp:inline distT="0" distB="0" distL="0" distR="0" wp14:anchorId="47D3A661" wp14:editId="76E792E5">
            <wp:extent cx="5429250" cy="2638425"/>
            <wp:effectExtent l="0" t="0" r="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9250" cy="2638425"/>
                    </a:xfrm>
                    <a:prstGeom prst="rect">
                      <a:avLst/>
                    </a:prstGeom>
                    <a:noFill/>
                    <a:ln>
                      <a:noFill/>
                    </a:ln>
                  </pic:spPr>
                </pic:pic>
              </a:graphicData>
            </a:graphic>
          </wp:inline>
        </w:drawing>
      </w:r>
    </w:p>
    <w:p w14:paraId="42BCE618" w14:textId="77777777" w:rsidR="00433F0F" w:rsidRDefault="00433F0F">
      <w:pPr>
        <w:spacing w:before="4" w:line="160" w:lineRule="exact"/>
        <w:rPr>
          <w:sz w:val="17"/>
          <w:szCs w:val="17"/>
        </w:rPr>
      </w:pPr>
    </w:p>
    <w:p w14:paraId="63D4080C" w14:textId="77777777" w:rsidR="00433F0F" w:rsidRDefault="00433F0F">
      <w:pPr>
        <w:spacing w:line="200" w:lineRule="exact"/>
      </w:pPr>
    </w:p>
    <w:p w14:paraId="5845B2B0" w14:textId="77777777" w:rsidR="00433F0F" w:rsidRDefault="008B01BA">
      <w:pPr>
        <w:ind w:left="2214"/>
        <w:rPr>
          <w:sz w:val="24"/>
          <w:szCs w:val="24"/>
        </w:rPr>
        <w:sectPr w:rsidR="00433F0F">
          <w:headerReference w:type="default" r:id="rId53"/>
          <w:pgSz w:w="11920" w:h="16840"/>
          <w:pgMar w:top="1800" w:right="1120" w:bottom="280" w:left="1680" w:header="1479" w:footer="947" w:gutter="0"/>
          <w:cols w:space="720"/>
        </w:sectPr>
      </w:pPr>
      <w:r>
        <w:rPr>
          <w:spacing w:val="1"/>
          <w:sz w:val="24"/>
          <w:szCs w:val="24"/>
        </w:rPr>
        <w:t>F</w:t>
      </w:r>
      <w:r>
        <w:rPr>
          <w:spacing w:val="-4"/>
          <w:sz w:val="24"/>
          <w:szCs w:val="24"/>
        </w:rPr>
        <w:t>i</w:t>
      </w:r>
      <w:r>
        <w:rPr>
          <w:sz w:val="24"/>
          <w:szCs w:val="24"/>
        </w:rPr>
        <w:t>g</w:t>
      </w:r>
      <w:r>
        <w:rPr>
          <w:spacing w:val="2"/>
          <w:sz w:val="24"/>
          <w:szCs w:val="24"/>
        </w:rPr>
        <w:t>.</w:t>
      </w:r>
      <w:r>
        <w:rPr>
          <w:sz w:val="24"/>
          <w:szCs w:val="24"/>
        </w:rPr>
        <w:t>3</w:t>
      </w:r>
      <w:r>
        <w:rPr>
          <w:spacing w:val="2"/>
          <w:sz w:val="24"/>
          <w:szCs w:val="24"/>
        </w:rPr>
        <w:t>.</w:t>
      </w:r>
      <w:r>
        <w:rPr>
          <w:sz w:val="24"/>
          <w:szCs w:val="24"/>
        </w:rPr>
        <w:t>1</w:t>
      </w:r>
      <w:r>
        <w:rPr>
          <w:spacing w:val="2"/>
          <w:sz w:val="24"/>
          <w:szCs w:val="24"/>
        </w:rPr>
        <w:t xml:space="preserve"> </w:t>
      </w:r>
      <w:r>
        <w:rPr>
          <w:spacing w:val="-3"/>
          <w:sz w:val="24"/>
          <w:szCs w:val="24"/>
        </w:rPr>
        <w:t>L</w:t>
      </w:r>
      <w:r>
        <w:rPr>
          <w:spacing w:val="5"/>
          <w:sz w:val="24"/>
          <w:szCs w:val="24"/>
        </w:rPr>
        <w:t>o</w:t>
      </w:r>
      <w:r>
        <w:rPr>
          <w:spacing w:val="-1"/>
          <w:sz w:val="24"/>
          <w:szCs w:val="24"/>
        </w:rPr>
        <w:t>c</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s</w:t>
      </w:r>
      <w:r>
        <w:rPr>
          <w:spacing w:val="5"/>
          <w:sz w:val="24"/>
          <w:szCs w:val="24"/>
        </w:rPr>
        <w:t xml:space="preserve"> </w:t>
      </w:r>
      <w:r>
        <w:rPr>
          <w:spacing w:val="-4"/>
          <w:sz w:val="24"/>
          <w:szCs w:val="24"/>
        </w:rPr>
        <w:t>i</w:t>
      </w:r>
      <w:r>
        <w:rPr>
          <w:sz w:val="24"/>
          <w:szCs w:val="24"/>
        </w:rPr>
        <w:t>n</w:t>
      </w:r>
      <w:r>
        <w:rPr>
          <w:spacing w:val="-3"/>
          <w:sz w:val="24"/>
          <w:szCs w:val="24"/>
        </w:rPr>
        <w:t xml:space="preserve"> </w:t>
      </w:r>
      <w:r>
        <w:rPr>
          <w:spacing w:val="4"/>
          <w:sz w:val="24"/>
          <w:szCs w:val="24"/>
        </w:rPr>
        <w:t>e</w:t>
      </w:r>
      <w:r>
        <w:rPr>
          <w:spacing w:val="-9"/>
          <w:sz w:val="24"/>
          <w:szCs w:val="24"/>
        </w:rPr>
        <w:t>i</w:t>
      </w:r>
      <w:r>
        <w:rPr>
          <w:spacing w:val="5"/>
          <w:sz w:val="24"/>
          <w:szCs w:val="24"/>
        </w:rPr>
        <w:t>g</w:t>
      </w:r>
      <w:r>
        <w:rPr>
          <w:spacing w:val="-5"/>
          <w:sz w:val="24"/>
          <w:szCs w:val="24"/>
        </w:rPr>
        <w:t>h</w:t>
      </w:r>
      <w:r>
        <w:rPr>
          <w:sz w:val="24"/>
          <w:szCs w:val="24"/>
        </w:rPr>
        <w:t>t</w:t>
      </w:r>
      <w:r>
        <w:rPr>
          <w:spacing w:val="7"/>
          <w:sz w:val="24"/>
          <w:szCs w:val="24"/>
        </w:rPr>
        <w:t xml:space="preserve"> </w:t>
      </w:r>
      <w:r>
        <w:rPr>
          <w:spacing w:val="5"/>
          <w:sz w:val="24"/>
          <w:szCs w:val="24"/>
        </w:rPr>
        <w:t>d</w:t>
      </w:r>
      <w:r>
        <w:rPr>
          <w:spacing w:val="-4"/>
          <w:sz w:val="24"/>
          <w:szCs w:val="24"/>
        </w:rPr>
        <w:t>i</w:t>
      </w:r>
      <w:r>
        <w:rPr>
          <w:spacing w:val="-3"/>
          <w:sz w:val="24"/>
          <w:szCs w:val="24"/>
        </w:rPr>
        <w:t>ff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7"/>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p>
    <w:p w14:paraId="04E4ED39" w14:textId="77777777" w:rsidR="00433F0F" w:rsidRDefault="00433F0F">
      <w:pPr>
        <w:spacing w:before="4" w:line="180" w:lineRule="exact"/>
        <w:rPr>
          <w:sz w:val="19"/>
          <w:szCs w:val="19"/>
        </w:rPr>
      </w:pPr>
    </w:p>
    <w:p w14:paraId="5D6D4AAB" w14:textId="77777777" w:rsidR="00433F0F" w:rsidRDefault="00433F0F">
      <w:pPr>
        <w:spacing w:line="200" w:lineRule="exact"/>
      </w:pPr>
    </w:p>
    <w:p w14:paraId="44D66D58" w14:textId="77777777" w:rsidR="00433F0F" w:rsidRDefault="008B01BA">
      <w:pPr>
        <w:spacing w:before="29" w:line="360" w:lineRule="auto"/>
        <w:ind w:left="447" w:right="79" w:firstLine="720"/>
        <w:jc w:val="both"/>
        <w:rPr>
          <w:sz w:val="24"/>
          <w:szCs w:val="24"/>
        </w:rPr>
      </w:pPr>
      <w:r>
        <w:rPr>
          <w:spacing w:val="2"/>
          <w:sz w:val="24"/>
          <w:szCs w:val="24"/>
        </w:rPr>
        <w:t>T</w:t>
      </w:r>
      <w:r>
        <w:rPr>
          <w:sz w:val="24"/>
          <w:szCs w:val="24"/>
        </w:rPr>
        <w:t>h</w:t>
      </w:r>
      <w:r>
        <w:rPr>
          <w:spacing w:val="-4"/>
          <w:sz w:val="24"/>
          <w:szCs w:val="24"/>
        </w:rPr>
        <w:t>i</w:t>
      </w:r>
      <w:r>
        <w:rPr>
          <w:sz w:val="24"/>
          <w:szCs w:val="24"/>
        </w:rPr>
        <w:t>s</w:t>
      </w:r>
      <w:r>
        <w:rPr>
          <w:spacing w:val="8"/>
          <w:sz w:val="24"/>
          <w:szCs w:val="24"/>
        </w:rPr>
        <w:t xml:space="preserve"> </w:t>
      </w:r>
      <w:r>
        <w:rPr>
          <w:sz w:val="24"/>
          <w:szCs w:val="24"/>
        </w:rPr>
        <w:t>p</w:t>
      </w:r>
      <w:r>
        <w:rPr>
          <w:spacing w:val="1"/>
          <w:sz w:val="24"/>
          <w:szCs w:val="24"/>
        </w:rPr>
        <w:t>r</w:t>
      </w:r>
      <w:r>
        <w:rPr>
          <w:spacing w:val="5"/>
          <w:sz w:val="24"/>
          <w:szCs w:val="24"/>
        </w:rPr>
        <w:t>o</w:t>
      </w:r>
      <w:r>
        <w:rPr>
          <w:sz w:val="24"/>
          <w:szCs w:val="24"/>
        </w:rPr>
        <w:t>v</w:t>
      </w:r>
      <w:r>
        <w:rPr>
          <w:spacing w:val="-9"/>
          <w:sz w:val="24"/>
          <w:szCs w:val="24"/>
        </w:rPr>
        <w:t>i</w:t>
      </w:r>
      <w:r>
        <w:rPr>
          <w:sz w:val="24"/>
          <w:szCs w:val="24"/>
        </w:rPr>
        <w:t>d</w:t>
      </w:r>
      <w:r>
        <w:rPr>
          <w:spacing w:val="-1"/>
          <w:sz w:val="24"/>
          <w:szCs w:val="24"/>
        </w:rPr>
        <w:t>e</w:t>
      </w:r>
      <w:r>
        <w:rPr>
          <w:sz w:val="24"/>
          <w:szCs w:val="24"/>
        </w:rPr>
        <w:t>s</w:t>
      </w:r>
      <w:r>
        <w:rPr>
          <w:spacing w:val="8"/>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1"/>
          <w:sz w:val="24"/>
          <w:szCs w:val="24"/>
        </w:rPr>
        <w:t>a</w:t>
      </w:r>
      <w:r>
        <w:rPr>
          <w:spacing w:val="1"/>
          <w:sz w:val="24"/>
          <w:szCs w:val="24"/>
        </w:rPr>
        <w:t>r</w:t>
      </w:r>
      <w:r>
        <w:rPr>
          <w:spacing w:val="-1"/>
          <w:sz w:val="24"/>
          <w:szCs w:val="24"/>
        </w:rPr>
        <w:t>c</w:t>
      </w:r>
      <w:r>
        <w:rPr>
          <w:sz w:val="24"/>
          <w:szCs w:val="24"/>
        </w:rPr>
        <w:t>h</w:t>
      </w:r>
      <w:r>
        <w:rPr>
          <w:spacing w:val="-9"/>
          <w:sz w:val="24"/>
          <w:szCs w:val="24"/>
        </w:rPr>
        <w:t>i</w:t>
      </w:r>
      <w:r>
        <w:rPr>
          <w:spacing w:val="5"/>
          <w:sz w:val="24"/>
          <w:szCs w:val="24"/>
        </w:rPr>
        <w:t>t</w:t>
      </w:r>
      <w:r>
        <w:rPr>
          <w:spacing w:val="-1"/>
          <w:sz w:val="24"/>
          <w:szCs w:val="24"/>
        </w:rPr>
        <w:t>ec</w:t>
      </w:r>
      <w:r>
        <w:rPr>
          <w:spacing w:val="5"/>
          <w:sz w:val="24"/>
          <w:szCs w:val="24"/>
        </w:rPr>
        <w:t>t</w:t>
      </w:r>
      <w:r>
        <w:rPr>
          <w:sz w:val="24"/>
          <w:szCs w:val="24"/>
        </w:rPr>
        <w:t>u</w:t>
      </w:r>
      <w:r>
        <w:rPr>
          <w:spacing w:val="5"/>
          <w:sz w:val="24"/>
          <w:szCs w:val="24"/>
        </w:rPr>
        <w:t>r</w:t>
      </w:r>
      <w:r>
        <w:rPr>
          <w:sz w:val="24"/>
          <w:szCs w:val="24"/>
        </w:rPr>
        <w:t>e</w:t>
      </w:r>
      <w:r>
        <w:rPr>
          <w:spacing w:val="4"/>
          <w:sz w:val="24"/>
          <w:szCs w:val="24"/>
        </w:rPr>
        <w:t xml:space="preserve"> </w:t>
      </w:r>
      <w:r>
        <w:rPr>
          <w:spacing w:val="5"/>
          <w:sz w:val="24"/>
          <w:szCs w:val="24"/>
        </w:rPr>
        <w:t>o</w:t>
      </w:r>
      <w:r>
        <w:rPr>
          <w:sz w:val="24"/>
          <w:szCs w:val="24"/>
        </w:rPr>
        <w:t>f</w:t>
      </w:r>
      <w:r>
        <w:rPr>
          <w:spacing w:val="2"/>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z w:val="24"/>
          <w:szCs w:val="24"/>
        </w:rPr>
        <w:t>m</w:t>
      </w:r>
      <w:r>
        <w:rPr>
          <w:spacing w:val="1"/>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6"/>
          <w:sz w:val="24"/>
          <w:szCs w:val="24"/>
        </w:rPr>
        <w:t xml:space="preserve"> </w:t>
      </w:r>
      <w:r>
        <w:rPr>
          <w:sz w:val="24"/>
          <w:szCs w:val="24"/>
        </w:rPr>
        <w:t>w</w:t>
      </w:r>
      <w:r>
        <w:rPr>
          <w:spacing w:val="4"/>
          <w:sz w:val="24"/>
          <w:szCs w:val="24"/>
        </w:rPr>
        <w:t>o</w:t>
      </w:r>
      <w:r>
        <w:rPr>
          <w:sz w:val="24"/>
          <w:szCs w:val="24"/>
        </w:rPr>
        <w:t>u</w:t>
      </w:r>
      <w:r>
        <w:rPr>
          <w:spacing w:val="-9"/>
          <w:sz w:val="24"/>
          <w:szCs w:val="24"/>
        </w:rPr>
        <w:t>l</w:t>
      </w:r>
      <w:r>
        <w:rPr>
          <w:sz w:val="24"/>
          <w:szCs w:val="24"/>
        </w:rPr>
        <w:t>d</w:t>
      </w:r>
      <w:r>
        <w:rPr>
          <w:spacing w:val="10"/>
          <w:sz w:val="24"/>
          <w:szCs w:val="24"/>
        </w:rPr>
        <w:t xml:space="preserve"> </w:t>
      </w:r>
      <w:r>
        <w:rPr>
          <w:spacing w:val="-5"/>
          <w:sz w:val="24"/>
          <w:szCs w:val="24"/>
        </w:rPr>
        <w:t>b</w:t>
      </w:r>
      <w:r>
        <w:rPr>
          <w:sz w:val="24"/>
          <w:szCs w:val="24"/>
        </w:rPr>
        <w:t>e</w:t>
      </w:r>
      <w:r>
        <w:rPr>
          <w:spacing w:val="9"/>
          <w:sz w:val="24"/>
          <w:szCs w:val="24"/>
        </w:rPr>
        <w:t xml:space="preserve"> </w:t>
      </w:r>
      <w:r>
        <w:rPr>
          <w:sz w:val="24"/>
          <w:szCs w:val="24"/>
        </w:rPr>
        <w:t>d</w:t>
      </w:r>
      <w:r>
        <w:rPr>
          <w:spacing w:val="4"/>
          <w:sz w:val="24"/>
          <w:szCs w:val="24"/>
        </w:rPr>
        <w:t>e</w:t>
      </w:r>
      <w:r>
        <w:rPr>
          <w:spacing w:val="-5"/>
          <w:sz w:val="24"/>
          <w:szCs w:val="24"/>
        </w:rPr>
        <w:t>v</w:t>
      </w:r>
      <w:r>
        <w:rPr>
          <w:spacing w:val="4"/>
          <w:sz w:val="24"/>
          <w:szCs w:val="24"/>
        </w:rPr>
        <w:t>e</w:t>
      </w:r>
      <w:r>
        <w:rPr>
          <w:spacing w:val="-9"/>
          <w:sz w:val="24"/>
          <w:szCs w:val="24"/>
        </w:rPr>
        <w:t>l</w:t>
      </w:r>
      <w:r>
        <w:rPr>
          <w:spacing w:val="5"/>
          <w:sz w:val="24"/>
          <w:szCs w:val="24"/>
        </w:rPr>
        <w:t>o</w:t>
      </w:r>
      <w:r>
        <w:rPr>
          <w:sz w:val="24"/>
          <w:szCs w:val="24"/>
        </w:rPr>
        <w:t>p</w:t>
      </w:r>
      <w:r>
        <w:rPr>
          <w:spacing w:val="-1"/>
          <w:sz w:val="24"/>
          <w:szCs w:val="24"/>
        </w:rPr>
        <w:t>e</w:t>
      </w:r>
      <w:r>
        <w:rPr>
          <w:sz w:val="24"/>
          <w:szCs w:val="24"/>
        </w:rPr>
        <w:t>d</w:t>
      </w:r>
      <w:r>
        <w:rPr>
          <w:spacing w:val="10"/>
          <w:sz w:val="24"/>
          <w:szCs w:val="24"/>
        </w:rPr>
        <w:t xml:space="preserve"> </w:t>
      </w:r>
      <w:r>
        <w:rPr>
          <w:sz w:val="24"/>
          <w:szCs w:val="24"/>
        </w:rPr>
        <w:t xml:space="preserve">by </w:t>
      </w:r>
      <w:r>
        <w:rPr>
          <w:spacing w:val="5"/>
          <w:sz w:val="24"/>
          <w:szCs w:val="24"/>
        </w:rPr>
        <w:t>o</w:t>
      </w:r>
      <w:r>
        <w:rPr>
          <w:sz w:val="24"/>
          <w:szCs w:val="24"/>
        </w:rPr>
        <w:t xml:space="preserve">ur </w:t>
      </w:r>
      <w:r>
        <w:rPr>
          <w:spacing w:val="-5"/>
          <w:sz w:val="24"/>
          <w:szCs w:val="24"/>
        </w:rPr>
        <w:t>h</w:t>
      </w:r>
      <w:r>
        <w:rPr>
          <w:spacing w:val="4"/>
          <w:sz w:val="24"/>
          <w:szCs w:val="24"/>
        </w:rPr>
        <w:t>a</w:t>
      </w:r>
      <w:r>
        <w:rPr>
          <w:spacing w:val="-5"/>
          <w:sz w:val="24"/>
          <w:szCs w:val="24"/>
        </w:rPr>
        <w:t>n</w:t>
      </w:r>
      <w:r>
        <w:rPr>
          <w:spacing w:val="5"/>
          <w:sz w:val="24"/>
          <w:szCs w:val="24"/>
        </w:rPr>
        <w:t>d</w:t>
      </w:r>
      <w:r>
        <w:rPr>
          <w:spacing w:val="-2"/>
          <w:sz w:val="24"/>
          <w:szCs w:val="24"/>
        </w:rPr>
        <w:t>s</w:t>
      </w:r>
      <w:r>
        <w:rPr>
          <w:sz w:val="24"/>
          <w:szCs w:val="24"/>
        </w:rPr>
        <w:t>.</w:t>
      </w:r>
      <w:r>
        <w:rPr>
          <w:spacing w:val="11"/>
          <w:sz w:val="24"/>
          <w:szCs w:val="24"/>
        </w:rPr>
        <w:t xml:space="preserve"> </w:t>
      </w:r>
      <w:r>
        <w:rPr>
          <w:spacing w:val="-3"/>
          <w:sz w:val="24"/>
          <w:szCs w:val="24"/>
        </w:rPr>
        <w:t>I</w:t>
      </w:r>
      <w:r>
        <w:rPr>
          <w:sz w:val="24"/>
          <w:szCs w:val="24"/>
        </w:rPr>
        <w:t>t</w:t>
      </w:r>
      <w:r>
        <w:rPr>
          <w:spacing w:val="10"/>
          <w:sz w:val="24"/>
          <w:szCs w:val="24"/>
        </w:rPr>
        <w:t xml:space="preserve"> </w:t>
      </w:r>
      <w:r>
        <w:rPr>
          <w:spacing w:val="-6"/>
          <w:sz w:val="24"/>
          <w:szCs w:val="24"/>
        </w:rPr>
        <w:t>c</w:t>
      </w:r>
      <w:r>
        <w:rPr>
          <w:spacing w:val="5"/>
          <w:sz w:val="24"/>
          <w:szCs w:val="24"/>
        </w:rPr>
        <w:t>o</w:t>
      </w:r>
      <w:r>
        <w:rPr>
          <w:spacing w:val="-5"/>
          <w:sz w:val="24"/>
          <w:szCs w:val="24"/>
        </w:rPr>
        <w:t>n</w:t>
      </w:r>
      <w:r>
        <w:rPr>
          <w:spacing w:val="2"/>
          <w:sz w:val="24"/>
          <w:szCs w:val="24"/>
        </w:rPr>
        <w:t>s</w:t>
      </w:r>
      <w:r>
        <w:rPr>
          <w:spacing w:val="-4"/>
          <w:sz w:val="24"/>
          <w:szCs w:val="24"/>
        </w:rPr>
        <w:t>i</w:t>
      </w:r>
      <w:r>
        <w:rPr>
          <w:spacing w:val="-2"/>
          <w:sz w:val="24"/>
          <w:szCs w:val="24"/>
        </w:rPr>
        <w:t>s</w:t>
      </w:r>
      <w:r>
        <w:rPr>
          <w:spacing w:val="5"/>
          <w:sz w:val="24"/>
          <w:szCs w:val="24"/>
        </w:rPr>
        <w:t>t</w:t>
      </w:r>
      <w:r>
        <w:rPr>
          <w:sz w:val="24"/>
          <w:szCs w:val="24"/>
        </w:rPr>
        <w:t>s</w:t>
      </w:r>
      <w:r>
        <w:rPr>
          <w:spacing w:val="7"/>
          <w:sz w:val="24"/>
          <w:szCs w:val="24"/>
        </w:rPr>
        <w:t xml:space="preserve"> </w:t>
      </w:r>
      <w:r>
        <w:rPr>
          <w:spacing w:val="5"/>
          <w:sz w:val="24"/>
          <w:szCs w:val="24"/>
        </w:rPr>
        <w:t>o</w:t>
      </w:r>
      <w:r>
        <w:rPr>
          <w:sz w:val="24"/>
          <w:szCs w:val="24"/>
        </w:rPr>
        <w:t>f</w:t>
      </w:r>
      <w:r>
        <w:rPr>
          <w:spacing w:val="1"/>
          <w:sz w:val="24"/>
          <w:szCs w:val="24"/>
        </w:rPr>
        <w:t xml:space="preserve"> </w:t>
      </w:r>
      <w:r>
        <w:rPr>
          <w:spacing w:val="2"/>
          <w:sz w:val="24"/>
          <w:szCs w:val="24"/>
        </w:rPr>
        <w:t>s</w:t>
      </w:r>
      <w:r>
        <w:rPr>
          <w:spacing w:val="-4"/>
          <w:sz w:val="24"/>
          <w:szCs w:val="24"/>
        </w:rPr>
        <w:t>i</w:t>
      </w:r>
      <w:r>
        <w:rPr>
          <w:sz w:val="24"/>
          <w:szCs w:val="24"/>
        </w:rPr>
        <w:t>x</w:t>
      </w:r>
      <w:r>
        <w:rPr>
          <w:spacing w:val="4"/>
          <w:sz w:val="24"/>
          <w:szCs w:val="24"/>
        </w:rPr>
        <w:t xml:space="preserve"> </w:t>
      </w:r>
      <w:r>
        <w:rPr>
          <w:spacing w:val="-2"/>
          <w:sz w:val="24"/>
          <w:szCs w:val="24"/>
        </w:rPr>
        <w:t>s</w:t>
      </w:r>
      <w:r>
        <w:rPr>
          <w:spacing w:val="5"/>
          <w:sz w:val="24"/>
          <w:szCs w:val="24"/>
        </w:rPr>
        <w:t>t</w:t>
      </w:r>
      <w:r>
        <w:rPr>
          <w:spacing w:val="-1"/>
          <w:sz w:val="24"/>
          <w:szCs w:val="24"/>
        </w:rPr>
        <w:t>e</w:t>
      </w:r>
      <w:r>
        <w:rPr>
          <w:sz w:val="24"/>
          <w:szCs w:val="24"/>
        </w:rPr>
        <w:t>ps</w:t>
      </w:r>
      <w:r>
        <w:rPr>
          <w:spacing w:val="7"/>
          <w:sz w:val="24"/>
          <w:szCs w:val="24"/>
        </w:rPr>
        <w:t xml:space="preserve"> </w:t>
      </w:r>
      <w:r>
        <w:rPr>
          <w:sz w:val="24"/>
          <w:szCs w:val="24"/>
        </w:rPr>
        <w:t>w</w:t>
      </w:r>
      <w:r>
        <w:rPr>
          <w:spacing w:val="-5"/>
          <w:sz w:val="24"/>
          <w:szCs w:val="24"/>
        </w:rPr>
        <w:t>h</w:t>
      </w:r>
      <w:r>
        <w:rPr>
          <w:spacing w:val="-1"/>
          <w:sz w:val="24"/>
          <w:szCs w:val="24"/>
        </w:rPr>
        <w:t>e</w:t>
      </w:r>
      <w:r>
        <w:rPr>
          <w:spacing w:val="1"/>
          <w:sz w:val="24"/>
          <w:szCs w:val="24"/>
        </w:rPr>
        <w:t>r</w:t>
      </w:r>
      <w:r>
        <w:rPr>
          <w:sz w:val="24"/>
          <w:szCs w:val="24"/>
        </w:rPr>
        <w:t>e</w:t>
      </w:r>
      <w:r>
        <w:rPr>
          <w:spacing w:val="8"/>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1"/>
          <w:sz w:val="24"/>
          <w:szCs w:val="24"/>
        </w:rPr>
        <w:t>e</w:t>
      </w:r>
      <w:r>
        <w:rPr>
          <w:spacing w:val="-5"/>
          <w:sz w:val="24"/>
          <w:szCs w:val="24"/>
        </w:rPr>
        <w:t>x</w:t>
      </w:r>
      <w:r>
        <w:rPr>
          <w:spacing w:val="-1"/>
          <w:sz w:val="24"/>
          <w:szCs w:val="24"/>
        </w:rPr>
        <w:t>ec</w:t>
      </w:r>
      <w:r>
        <w:rPr>
          <w:sz w:val="24"/>
          <w:szCs w:val="24"/>
        </w:rPr>
        <w:t>u</w:t>
      </w:r>
      <w:r>
        <w:rPr>
          <w:spacing w:val="10"/>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2"/>
          <w:sz w:val="24"/>
          <w:szCs w:val="24"/>
        </w:rPr>
        <w:t>s</w:t>
      </w:r>
      <w:r>
        <w:rPr>
          <w:spacing w:val="5"/>
          <w:sz w:val="24"/>
          <w:szCs w:val="24"/>
        </w:rPr>
        <w:t>t</w:t>
      </w:r>
      <w:r>
        <w:rPr>
          <w:spacing w:val="-1"/>
          <w:sz w:val="24"/>
          <w:szCs w:val="24"/>
        </w:rPr>
        <w:t>a</w:t>
      </w:r>
      <w:r>
        <w:rPr>
          <w:spacing w:val="-3"/>
          <w:sz w:val="24"/>
          <w:szCs w:val="24"/>
        </w:rPr>
        <w:t>r</w:t>
      </w:r>
      <w:r>
        <w:rPr>
          <w:spacing w:val="5"/>
          <w:sz w:val="24"/>
          <w:szCs w:val="24"/>
        </w:rPr>
        <w:t>t</w:t>
      </w:r>
      <w:r>
        <w:rPr>
          <w:sz w:val="24"/>
          <w:szCs w:val="24"/>
        </w:rPr>
        <w:t>s</w:t>
      </w:r>
      <w:r>
        <w:rPr>
          <w:spacing w:val="7"/>
          <w:sz w:val="24"/>
          <w:szCs w:val="24"/>
        </w:rPr>
        <w:t xml:space="preserve"> </w:t>
      </w:r>
      <w:r>
        <w:rPr>
          <w:spacing w:val="-8"/>
          <w:sz w:val="24"/>
          <w:szCs w:val="24"/>
        </w:rPr>
        <w:t>f</w:t>
      </w:r>
      <w:r>
        <w:rPr>
          <w:spacing w:val="1"/>
          <w:sz w:val="24"/>
          <w:szCs w:val="24"/>
        </w:rPr>
        <w:t>r</w:t>
      </w:r>
      <w:r>
        <w:rPr>
          <w:spacing w:val="5"/>
          <w:sz w:val="24"/>
          <w:szCs w:val="24"/>
        </w:rPr>
        <w:t>o</w:t>
      </w:r>
      <w:r>
        <w:rPr>
          <w:sz w:val="24"/>
          <w:szCs w:val="24"/>
        </w:rPr>
        <w:t xml:space="preserve">m </w:t>
      </w:r>
      <w:r>
        <w:rPr>
          <w:spacing w:val="5"/>
          <w:sz w:val="24"/>
          <w:szCs w:val="24"/>
        </w:rPr>
        <w:t>t</w:t>
      </w:r>
      <w:r>
        <w:rPr>
          <w:spacing w:val="-1"/>
          <w:sz w:val="24"/>
          <w:szCs w:val="24"/>
        </w:rPr>
        <w:t>a</w:t>
      </w:r>
      <w:r>
        <w:rPr>
          <w:spacing w:val="5"/>
          <w:sz w:val="24"/>
          <w:szCs w:val="24"/>
        </w:rPr>
        <w:t>k</w:t>
      </w:r>
      <w:r>
        <w:rPr>
          <w:spacing w:val="-4"/>
          <w:sz w:val="24"/>
          <w:szCs w:val="24"/>
        </w:rPr>
        <w:t>i</w:t>
      </w:r>
      <w:r>
        <w:rPr>
          <w:spacing w:val="-5"/>
          <w:sz w:val="24"/>
          <w:szCs w:val="24"/>
        </w:rPr>
        <w:t>n</w:t>
      </w:r>
      <w:r>
        <w:rPr>
          <w:sz w:val="24"/>
          <w:szCs w:val="24"/>
        </w:rPr>
        <w:t>g</w:t>
      </w:r>
      <w:r>
        <w:rPr>
          <w:spacing w:val="9"/>
          <w:sz w:val="24"/>
          <w:szCs w:val="24"/>
        </w:rPr>
        <w:t xml:space="preserve"> </w:t>
      </w:r>
      <w:r>
        <w:rPr>
          <w:spacing w:val="-1"/>
          <w:sz w:val="24"/>
          <w:szCs w:val="24"/>
        </w:rPr>
        <w:t>a</w:t>
      </w:r>
      <w:r>
        <w:rPr>
          <w:sz w:val="24"/>
          <w:szCs w:val="24"/>
        </w:rPr>
        <w:t>n</w:t>
      </w:r>
      <w:r>
        <w:rPr>
          <w:spacing w:val="9"/>
          <w:sz w:val="24"/>
          <w:szCs w:val="24"/>
        </w:rPr>
        <w:t xml:space="preserve"> </w:t>
      </w:r>
      <w:r>
        <w:rPr>
          <w:spacing w:val="-4"/>
          <w:sz w:val="24"/>
          <w:szCs w:val="24"/>
        </w:rPr>
        <w:t>i</w:t>
      </w:r>
      <w:r>
        <w:rPr>
          <w:spacing w:val="-5"/>
          <w:sz w:val="24"/>
          <w:szCs w:val="24"/>
        </w:rPr>
        <w:t>n</w:t>
      </w:r>
      <w:r>
        <w:rPr>
          <w:sz w:val="24"/>
          <w:szCs w:val="24"/>
        </w:rPr>
        <w:t>put</w:t>
      </w:r>
      <w:r>
        <w:rPr>
          <w:spacing w:val="14"/>
          <w:sz w:val="24"/>
          <w:szCs w:val="24"/>
        </w:rPr>
        <w:t xml:space="preserve"> </w:t>
      </w:r>
      <w:r>
        <w:rPr>
          <w:spacing w:val="-4"/>
          <w:sz w:val="24"/>
          <w:szCs w:val="24"/>
        </w:rPr>
        <w:t>im</w:t>
      </w:r>
      <w:r>
        <w:rPr>
          <w:spacing w:val="-1"/>
          <w:sz w:val="24"/>
          <w:szCs w:val="24"/>
        </w:rPr>
        <w:t>a</w:t>
      </w:r>
      <w:r>
        <w:rPr>
          <w:spacing w:val="5"/>
          <w:sz w:val="24"/>
          <w:szCs w:val="24"/>
        </w:rPr>
        <w:t>g</w:t>
      </w:r>
      <w:r>
        <w:rPr>
          <w:sz w:val="24"/>
          <w:szCs w:val="24"/>
        </w:rPr>
        <w:t xml:space="preserve">e </w:t>
      </w:r>
      <w:r>
        <w:rPr>
          <w:spacing w:val="-8"/>
          <w:sz w:val="24"/>
          <w:szCs w:val="24"/>
        </w:rPr>
        <w:t>f</w:t>
      </w:r>
      <w:r>
        <w:rPr>
          <w:spacing w:val="1"/>
          <w:sz w:val="24"/>
          <w:szCs w:val="24"/>
        </w:rPr>
        <w:t>r</w:t>
      </w:r>
      <w:r>
        <w:rPr>
          <w:spacing w:val="9"/>
          <w:sz w:val="24"/>
          <w:szCs w:val="24"/>
        </w:rPr>
        <w:t>o</w:t>
      </w:r>
      <w:r>
        <w:rPr>
          <w:sz w:val="24"/>
          <w:szCs w:val="24"/>
        </w:rPr>
        <w:t>m</w:t>
      </w:r>
      <w:r>
        <w:rPr>
          <w:spacing w:val="1"/>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z w:val="24"/>
          <w:szCs w:val="24"/>
        </w:rPr>
        <w:t>d</w:t>
      </w:r>
      <w:r>
        <w:rPr>
          <w:spacing w:val="-1"/>
          <w:sz w:val="24"/>
          <w:szCs w:val="24"/>
        </w:rPr>
        <w:t>a</w:t>
      </w:r>
      <w:r>
        <w:rPr>
          <w:spacing w:val="5"/>
          <w:sz w:val="24"/>
          <w:szCs w:val="24"/>
        </w:rPr>
        <w:t>t</w:t>
      </w:r>
      <w:r>
        <w:rPr>
          <w:sz w:val="24"/>
          <w:szCs w:val="24"/>
        </w:rPr>
        <w:t>a</w:t>
      </w:r>
      <w:r>
        <w:rPr>
          <w:spacing w:val="4"/>
          <w:sz w:val="24"/>
          <w:szCs w:val="24"/>
        </w:rPr>
        <w:t xml:space="preserve"> </w:t>
      </w:r>
      <w:r>
        <w:rPr>
          <w:spacing w:val="-2"/>
          <w:sz w:val="24"/>
          <w:szCs w:val="24"/>
        </w:rPr>
        <w:t>s</w:t>
      </w:r>
      <w:r>
        <w:rPr>
          <w:spacing w:val="-6"/>
          <w:sz w:val="24"/>
          <w:szCs w:val="24"/>
        </w:rPr>
        <w:t>e</w:t>
      </w:r>
      <w:r>
        <w:rPr>
          <w:sz w:val="24"/>
          <w:szCs w:val="24"/>
        </w:rPr>
        <w:t>t</w:t>
      </w:r>
      <w:r>
        <w:rPr>
          <w:spacing w:val="10"/>
          <w:sz w:val="24"/>
          <w:szCs w:val="24"/>
        </w:rPr>
        <w:t xml:space="preserve"> </w:t>
      </w:r>
      <w:r>
        <w:rPr>
          <w:spacing w:val="-8"/>
          <w:sz w:val="24"/>
          <w:szCs w:val="24"/>
        </w:rPr>
        <w:t>f</w:t>
      </w:r>
      <w:r>
        <w:rPr>
          <w:spacing w:val="9"/>
          <w:sz w:val="24"/>
          <w:szCs w:val="24"/>
        </w:rPr>
        <w:t>o</w:t>
      </w:r>
      <w:r>
        <w:rPr>
          <w:spacing w:val="-4"/>
          <w:sz w:val="24"/>
          <w:szCs w:val="24"/>
        </w:rPr>
        <w:t>l</w:t>
      </w:r>
      <w:r>
        <w:rPr>
          <w:spacing w:val="-9"/>
          <w:sz w:val="24"/>
          <w:szCs w:val="24"/>
        </w:rPr>
        <w:t>l</w:t>
      </w:r>
      <w:r>
        <w:rPr>
          <w:spacing w:val="5"/>
          <w:sz w:val="24"/>
          <w:szCs w:val="24"/>
        </w:rPr>
        <w:t>o</w:t>
      </w:r>
      <w:r>
        <w:rPr>
          <w:sz w:val="24"/>
          <w:szCs w:val="24"/>
        </w:rPr>
        <w:t>w</w:t>
      </w:r>
      <w:r>
        <w:rPr>
          <w:spacing w:val="-1"/>
          <w:sz w:val="24"/>
          <w:szCs w:val="24"/>
        </w:rPr>
        <w:t>e</w:t>
      </w:r>
      <w:r>
        <w:rPr>
          <w:sz w:val="24"/>
          <w:szCs w:val="24"/>
        </w:rPr>
        <w:t>d</w:t>
      </w:r>
      <w:r>
        <w:rPr>
          <w:spacing w:val="10"/>
          <w:sz w:val="24"/>
          <w:szCs w:val="24"/>
        </w:rPr>
        <w:t xml:space="preserve"> </w:t>
      </w:r>
      <w:r>
        <w:rPr>
          <w:sz w:val="24"/>
          <w:szCs w:val="24"/>
        </w:rPr>
        <w:t xml:space="preserve">by </w:t>
      </w:r>
      <w:r>
        <w:rPr>
          <w:spacing w:val="5"/>
          <w:sz w:val="24"/>
          <w:szCs w:val="24"/>
        </w:rPr>
        <w:t>t</w:t>
      </w:r>
      <w:r>
        <w:rPr>
          <w:spacing w:val="-5"/>
          <w:sz w:val="24"/>
          <w:szCs w:val="24"/>
        </w:rPr>
        <w:t>h</w:t>
      </w:r>
      <w:r>
        <w:rPr>
          <w:sz w:val="24"/>
          <w:szCs w:val="24"/>
        </w:rPr>
        <w:t>e</w:t>
      </w:r>
      <w:r>
        <w:rPr>
          <w:spacing w:val="14"/>
          <w:sz w:val="24"/>
          <w:szCs w:val="24"/>
        </w:rPr>
        <w:t xml:space="preserve"> </w:t>
      </w:r>
      <w:r>
        <w:rPr>
          <w:spacing w:val="-4"/>
          <w:sz w:val="24"/>
          <w:szCs w:val="24"/>
        </w:rPr>
        <w:t>im</w:t>
      </w:r>
      <w:r>
        <w:rPr>
          <w:spacing w:val="4"/>
          <w:sz w:val="24"/>
          <w:szCs w:val="24"/>
        </w:rPr>
        <w:t>a</w:t>
      </w:r>
      <w:r>
        <w:rPr>
          <w:sz w:val="24"/>
          <w:szCs w:val="24"/>
        </w:rPr>
        <w:t>ge</w:t>
      </w:r>
      <w:r>
        <w:rPr>
          <w:spacing w:val="9"/>
          <w:sz w:val="24"/>
          <w:szCs w:val="24"/>
        </w:rPr>
        <w:t xml:space="preserve"> </w:t>
      </w:r>
      <w:r>
        <w:rPr>
          <w:sz w:val="24"/>
          <w:szCs w:val="24"/>
        </w:rPr>
        <w:t>p</w:t>
      </w:r>
      <w:r>
        <w:rPr>
          <w:spacing w:val="1"/>
          <w:sz w:val="24"/>
          <w:szCs w:val="24"/>
        </w:rPr>
        <w:t>r</w:t>
      </w:r>
      <w:r>
        <w:rPr>
          <w:spacing w:val="5"/>
          <w:sz w:val="24"/>
          <w:szCs w:val="24"/>
        </w:rPr>
        <w:t>e</w:t>
      </w:r>
      <w:r>
        <w:rPr>
          <w:spacing w:val="2"/>
          <w:sz w:val="24"/>
          <w:szCs w:val="24"/>
        </w:rPr>
        <w:t>-</w:t>
      </w:r>
      <w:r>
        <w:rPr>
          <w:sz w:val="24"/>
          <w:szCs w:val="24"/>
        </w:rPr>
        <w:t>p</w:t>
      </w:r>
      <w:r>
        <w:rPr>
          <w:spacing w:val="-3"/>
          <w:sz w:val="24"/>
          <w:szCs w:val="24"/>
        </w:rPr>
        <w:t>r</w:t>
      </w:r>
      <w:r>
        <w:rPr>
          <w:spacing w:val="5"/>
          <w:sz w:val="24"/>
          <w:szCs w:val="24"/>
        </w:rPr>
        <w:t>o</w:t>
      </w:r>
      <w:r>
        <w:rPr>
          <w:spacing w:val="-6"/>
          <w:sz w:val="24"/>
          <w:szCs w:val="24"/>
        </w:rPr>
        <w:t>c</w:t>
      </w:r>
      <w:r>
        <w:rPr>
          <w:spacing w:val="-1"/>
          <w:sz w:val="24"/>
          <w:szCs w:val="24"/>
        </w:rPr>
        <w:t>e</w:t>
      </w:r>
      <w:r>
        <w:rPr>
          <w:spacing w:val="-2"/>
          <w:sz w:val="24"/>
          <w:szCs w:val="24"/>
        </w:rPr>
        <w:t>s</w:t>
      </w:r>
      <w:r>
        <w:rPr>
          <w:spacing w:val="2"/>
          <w:sz w:val="24"/>
          <w:szCs w:val="24"/>
        </w:rPr>
        <w:t>s</w:t>
      </w:r>
      <w:r>
        <w:rPr>
          <w:spacing w:val="-4"/>
          <w:sz w:val="24"/>
          <w:szCs w:val="24"/>
        </w:rPr>
        <w:t>i</w:t>
      </w:r>
      <w:r>
        <w:rPr>
          <w:sz w:val="24"/>
          <w:szCs w:val="24"/>
        </w:rPr>
        <w:t>ng,</w:t>
      </w:r>
      <w:r>
        <w:rPr>
          <w:spacing w:val="12"/>
          <w:sz w:val="24"/>
          <w:szCs w:val="24"/>
        </w:rPr>
        <w:t xml:space="preserve"> </w:t>
      </w:r>
      <w:r>
        <w:rPr>
          <w:spacing w:val="-4"/>
          <w:sz w:val="24"/>
          <w:szCs w:val="24"/>
        </w:rPr>
        <w:t>im</w:t>
      </w:r>
      <w:r>
        <w:rPr>
          <w:spacing w:val="4"/>
          <w:sz w:val="24"/>
          <w:szCs w:val="24"/>
        </w:rPr>
        <w:t>a</w:t>
      </w:r>
      <w:r>
        <w:rPr>
          <w:sz w:val="24"/>
          <w:szCs w:val="24"/>
        </w:rPr>
        <w:t>ge</w:t>
      </w:r>
      <w:r>
        <w:rPr>
          <w:spacing w:val="9"/>
          <w:sz w:val="24"/>
          <w:szCs w:val="24"/>
        </w:rPr>
        <w:t xml:space="preserve"> </w:t>
      </w:r>
      <w:r>
        <w:rPr>
          <w:spacing w:val="-1"/>
          <w:sz w:val="24"/>
          <w:szCs w:val="24"/>
        </w:rPr>
        <w:t>e</w:t>
      </w:r>
      <w:r>
        <w:rPr>
          <w:sz w:val="24"/>
          <w:szCs w:val="24"/>
        </w:rPr>
        <w:t>n</w:t>
      </w:r>
      <w:r>
        <w:rPr>
          <w:spacing w:val="-5"/>
          <w:sz w:val="24"/>
          <w:szCs w:val="24"/>
        </w:rPr>
        <w:t>h</w:t>
      </w:r>
      <w:r>
        <w:rPr>
          <w:spacing w:val="4"/>
          <w:sz w:val="24"/>
          <w:szCs w:val="24"/>
        </w:rPr>
        <w:t>a</w:t>
      </w:r>
      <w:r>
        <w:rPr>
          <w:spacing w:val="-5"/>
          <w:sz w:val="24"/>
          <w:szCs w:val="24"/>
        </w:rPr>
        <w:t>n</w:t>
      </w:r>
      <w:r>
        <w:rPr>
          <w:spacing w:val="4"/>
          <w:sz w:val="24"/>
          <w:szCs w:val="24"/>
        </w:rPr>
        <w:t>ce</w:t>
      </w:r>
      <w:r>
        <w:rPr>
          <w:spacing w:val="-4"/>
          <w:sz w:val="24"/>
          <w:szCs w:val="24"/>
        </w:rPr>
        <w:t>m</w:t>
      </w:r>
      <w:r>
        <w:rPr>
          <w:spacing w:val="4"/>
          <w:sz w:val="24"/>
          <w:szCs w:val="24"/>
        </w:rPr>
        <w:t>e</w:t>
      </w:r>
      <w:r>
        <w:rPr>
          <w:spacing w:val="-5"/>
          <w:sz w:val="24"/>
          <w:szCs w:val="24"/>
        </w:rPr>
        <w:t>n</w:t>
      </w:r>
      <w:r>
        <w:rPr>
          <w:spacing w:val="5"/>
          <w:sz w:val="24"/>
          <w:szCs w:val="24"/>
        </w:rPr>
        <w:t>t</w:t>
      </w:r>
      <w:r>
        <w:rPr>
          <w:sz w:val="24"/>
          <w:szCs w:val="24"/>
        </w:rPr>
        <w:t>,</w:t>
      </w:r>
      <w:r>
        <w:rPr>
          <w:spacing w:val="8"/>
          <w:sz w:val="24"/>
          <w:szCs w:val="24"/>
        </w:rPr>
        <w:t xml:space="preserve"> </w:t>
      </w:r>
      <w:r>
        <w:rPr>
          <w:spacing w:val="1"/>
          <w:sz w:val="24"/>
          <w:szCs w:val="24"/>
        </w:rPr>
        <w:t>I</w:t>
      </w:r>
      <w:r>
        <w:rPr>
          <w:spacing w:val="-9"/>
          <w:sz w:val="24"/>
          <w:szCs w:val="24"/>
        </w:rPr>
        <w:t>m</w:t>
      </w:r>
      <w:r>
        <w:rPr>
          <w:spacing w:val="-1"/>
          <w:sz w:val="24"/>
          <w:szCs w:val="24"/>
        </w:rPr>
        <w:t>a</w:t>
      </w:r>
      <w:r>
        <w:rPr>
          <w:spacing w:val="5"/>
          <w:sz w:val="24"/>
          <w:szCs w:val="24"/>
        </w:rPr>
        <w:t>g</w:t>
      </w:r>
      <w:r>
        <w:rPr>
          <w:sz w:val="24"/>
          <w:szCs w:val="24"/>
        </w:rPr>
        <w:t xml:space="preserve">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15"/>
          <w:sz w:val="24"/>
          <w:szCs w:val="24"/>
        </w:rPr>
        <w:t xml:space="preserve"> </w:t>
      </w:r>
      <w:r>
        <w:rPr>
          <w:sz w:val="24"/>
          <w:szCs w:val="24"/>
        </w:rPr>
        <w:t>b</w:t>
      </w:r>
      <w:r>
        <w:rPr>
          <w:spacing w:val="-4"/>
          <w:sz w:val="24"/>
          <w:szCs w:val="24"/>
        </w:rPr>
        <w:t>i</w:t>
      </w:r>
      <w:r>
        <w:rPr>
          <w:sz w:val="24"/>
          <w:szCs w:val="24"/>
        </w:rPr>
        <w:t>n</w:t>
      </w:r>
      <w:r>
        <w:rPr>
          <w:spacing w:val="-1"/>
          <w:sz w:val="24"/>
          <w:szCs w:val="24"/>
        </w:rPr>
        <w:t>a</w:t>
      </w:r>
      <w:r>
        <w:rPr>
          <w:spacing w:val="6"/>
          <w:sz w:val="24"/>
          <w:szCs w:val="24"/>
        </w:rPr>
        <w:t>r</w:t>
      </w:r>
      <w:r>
        <w:rPr>
          <w:sz w:val="24"/>
          <w:szCs w:val="24"/>
        </w:rPr>
        <w:t xml:space="preserve">y </w:t>
      </w:r>
      <w:r>
        <w:rPr>
          <w:spacing w:val="5"/>
          <w:sz w:val="24"/>
          <w:szCs w:val="24"/>
        </w:rPr>
        <w:t>t</w:t>
      </w:r>
      <w:r>
        <w:rPr>
          <w:spacing w:val="-5"/>
          <w:sz w:val="24"/>
          <w:szCs w:val="24"/>
        </w:rPr>
        <w:t>h</w:t>
      </w:r>
      <w:r>
        <w:rPr>
          <w:spacing w:val="1"/>
          <w:sz w:val="24"/>
          <w:szCs w:val="24"/>
        </w:rPr>
        <w:t>r</w:t>
      </w:r>
      <w:r>
        <w:rPr>
          <w:spacing w:val="4"/>
          <w:sz w:val="24"/>
          <w:szCs w:val="24"/>
        </w:rPr>
        <w:t>e</w:t>
      </w:r>
      <w:r>
        <w:rPr>
          <w:spacing w:val="2"/>
          <w:sz w:val="24"/>
          <w:szCs w:val="24"/>
        </w:rPr>
        <w:t>s</w:t>
      </w:r>
      <w:r>
        <w:rPr>
          <w:spacing w:val="-5"/>
          <w:sz w:val="24"/>
          <w:szCs w:val="24"/>
        </w:rPr>
        <w:t>h</w:t>
      </w:r>
      <w:r>
        <w:rPr>
          <w:spacing w:val="5"/>
          <w:sz w:val="24"/>
          <w:szCs w:val="24"/>
        </w:rPr>
        <w:t>o</w:t>
      </w:r>
      <w:r>
        <w:rPr>
          <w:spacing w:val="-9"/>
          <w:sz w:val="24"/>
          <w:szCs w:val="24"/>
        </w:rPr>
        <w:t>l</w:t>
      </w:r>
      <w:r>
        <w:rPr>
          <w:spacing w:val="5"/>
          <w:sz w:val="24"/>
          <w:szCs w:val="24"/>
        </w:rPr>
        <w:t>d</w:t>
      </w:r>
      <w:r>
        <w:rPr>
          <w:spacing w:val="-4"/>
          <w:sz w:val="24"/>
          <w:szCs w:val="24"/>
        </w:rPr>
        <w:t>i</w:t>
      </w:r>
      <w:r>
        <w:rPr>
          <w:sz w:val="24"/>
          <w:szCs w:val="24"/>
        </w:rPr>
        <w:t>ng</w:t>
      </w:r>
      <w:r>
        <w:rPr>
          <w:spacing w:val="10"/>
          <w:sz w:val="24"/>
          <w:szCs w:val="24"/>
        </w:rPr>
        <w:t xml:space="preserve"> </w:t>
      </w:r>
      <w:r>
        <w:rPr>
          <w:spacing w:val="4"/>
          <w:sz w:val="24"/>
          <w:szCs w:val="24"/>
        </w:rPr>
        <w:t>a</w:t>
      </w:r>
      <w:r>
        <w:rPr>
          <w:spacing w:val="-5"/>
          <w:sz w:val="24"/>
          <w:szCs w:val="24"/>
        </w:rPr>
        <w:t>n</w:t>
      </w:r>
      <w:r>
        <w:rPr>
          <w:sz w:val="24"/>
          <w:szCs w:val="24"/>
        </w:rPr>
        <w:t>d</w:t>
      </w:r>
      <w:r>
        <w:rPr>
          <w:spacing w:val="16"/>
          <w:sz w:val="24"/>
          <w:szCs w:val="24"/>
        </w:rPr>
        <w:t xml:space="preserve"> </w:t>
      </w:r>
      <w:r>
        <w:rPr>
          <w:spacing w:val="5"/>
          <w:sz w:val="24"/>
          <w:szCs w:val="24"/>
        </w:rPr>
        <w:t>t</w:t>
      </w:r>
      <w:r>
        <w:rPr>
          <w:sz w:val="24"/>
          <w:szCs w:val="24"/>
        </w:rPr>
        <w:t>he</w:t>
      </w:r>
      <w:r>
        <w:rPr>
          <w:spacing w:val="9"/>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tu</w:t>
      </w:r>
      <w:r>
        <w:rPr>
          <w:spacing w:val="-9"/>
          <w:sz w:val="24"/>
          <w:szCs w:val="24"/>
        </w:rPr>
        <w:t>m</w:t>
      </w:r>
      <w:r>
        <w:rPr>
          <w:spacing w:val="5"/>
          <w:sz w:val="24"/>
          <w:szCs w:val="24"/>
        </w:rPr>
        <w:t>o</w:t>
      </w:r>
      <w:r>
        <w:rPr>
          <w:sz w:val="24"/>
          <w:szCs w:val="24"/>
        </w:rPr>
        <w:t>r</w:t>
      </w:r>
      <w:r>
        <w:rPr>
          <w:spacing w:val="11"/>
          <w:sz w:val="24"/>
          <w:szCs w:val="24"/>
        </w:rPr>
        <w:t xml:space="preserve"> </w:t>
      </w:r>
      <w:r>
        <w:rPr>
          <w:spacing w:val="-1"/>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z w:val="24"/>
          <w:szCs w:val="24"/>
        </w:rPr>
        <w:t>u</w:t>
      </w:r>
      <w:r>
        <w:rPr>
          <w:spacing w:val="2"/>
          <w:sz w:val="24"/>
          <w:szCs w:val="24"/>
        </w:rPr>
        <w:t>s</w:t>
      </w:r>
      <w:r>
        <w:rPr>
          <w:spacing w:val="-4"/>
          <w:sz w:val="24"/>
          <w:szCs w:val="24"/>
        </w:rPr>
        <w:t>i</w:t>
      </w:r>
      <w:r>
        <w:rPr>
          <w:sz w:val="24"/>
          <w:szCs w:val="24"/>
        </w:rPr>
        <w:t xml:space="preserve">ng </w:t>
      </w:r>
      <w:r>
        <w:rPr>
          <w:spacing w:val="-2"/>
          <w:sz w:val="24"/>
          <w:szCs w:val="24"/>
        </w:rPr>
        <w:t>C</w:t>
      </w:r>
      <w:r>
        <w:rPr>
          <w:spacing w:val="5"/>
          <w:sz w:val="24"/>
          <w:szCs w:val="24"/>
        </w:rPr>
        <w:t>o</w:t>
      </w:r>
      <w:r>
        <w:rPr>
          <w:spacing w:val="-5"/>
          <w:sz w:val="24"/>
          <w:szCs w:val="24"/>
        </w:rPr>
        <w:t>nv</w:t>
      </w:r>
      <w:r>
        <w:rPr>
          <w:spacing w:val="9"/>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 N</w:t>
      </w:r>
      <w:r>
        <w:rPr>
          <w:spacing w:val="-1"/>
          <w:sz w:val="24"/>
          <w:szCs w:val="24"/>
        </w:rPr>
        <w:t>e</w:t>
      </w:r>
      <w:r>
        <w:rPr>
          <w:sz w:val="24"/>
          <w:szCs w:val="24"/>
        </w:rPr>
        <w:t>u</w:t>
      </w:r>
      <w:r>
        <w:rPr>
          <w:spacing w:val="1"/>
          <w:sz w:val="24"/>
          <w:szCs w:val="24"/>
        </w:rPr>
        <w:t>r</w:t>
      </w:r>
      <w:r>
        <w:rPr>
          <w:spacing w:val="4"/>
          <w:sz w:val="24"/>
          <w:szCs w:val="24"/>
        </w:rPr>
        <w:t>a</w:t>
      </w:r>
      <w:r>
        <w:rPr>
          <w:sz w:val="24"/>
          <w:szCs w:val="24"/>
        </w:rPr>
        <w:t xml:space="preserve">l </w:t>
      </w:r>
      <w:r>
        <w:rPr>
          <w:spacing w:val="4"/>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r>
        <w:rPr>
          <w:spacing w:val="7"/>
          <w:sz w:val="24"/>
          <w:szCs w:val="24"/>
        </w:rPr>
        <w:t xml:space="preserve"> </w:t>
      </w:r>
      <w:r>
        <w:rPr>
          <w:spacing w:val="1"/>
          <w:sz w:val="24"/>
          <w:szCs w:val="24"/>
        </w:rPr>
        <w:t>F</w:t>
      </w:r>
      <w:r>
        <w:rPr>
          <w:spacing w:val="-4"/>
          <w:sz w:val="24"/>
          <w:szCs w:val="24"/>
        </w:rPr>
        <w:t>i</w:t>
      </w:r>
      <w:r>
        <w:rPr>
          <w:spacing w:val="-5"/>
          <w:sz w:val="24"/>
          <w:szCs w:val="24"/>
        </w:rPr>
        <w:t>n</w:t>
      </w:r>
      <w:r>
        <w:rPr>
          <w:spacing w:val="4"/>
          <w:sz w:val="24"/>
          <w:szCs w:val="24"/>
        </w:rPr>
        <w:t>a</w:t>
      </w:r>
      <w:r>
        <w:rPr>
          <w:sz w:val="24"/>
          <w:szCs w:val="24"/>
        </w:rPr>
        <w:t>l</w:t>
      </w:r>
      <w:r>
        <w:rPr>
          <w:spacing w:val="1"/>
          <w:sz w:val="24"/>
          <w:szCs w:val="24"/>
        </w:rPr>
        <w:t>l</w:t>
      </w:r>
      <w:r>
        <w:rPr>
          <w:spacing w:val="-10"/>
          <w:sz w:val="24"/>
          <w:szCs w:val="24"/>
        </w:rPr>
        <w:t>y</w:t>
      </w:r>
      <w:r>
        <w:rPr>
          <w:sz w:val="24"/>
          <w:szCs w:val="24"/>
        </w:rPr>
        <w:t>,</w:t>
      </w:r>
      <w:r>
        <w:rPr>
          <w:spacing w:val="12"/>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o</w:t>
      </w:r>
      <w:r>
        <w:rPr>
          <w:spacing w:val="-5"/>
          <w:sz w:val="24"/>
          <w:szCs w:val="24"/>
        </w:rPr>
        <w:t>u</w:t>
      </w:r>
      <w:r>
        <w:rPr>
          <w:spacing w:val="5"/>
          <w:sz w:val="24"/>
          <w:szCs w:val="24"/>
        </w:rPr>
        <w:t>t</w:t>
      </w:r>
      <w:r>
        <w:rPr>
          <w:spacing w:val="-5"/>
          <w:sz w:val="24"/>
          <w:szCs w:val="24"/>
        </w:rPr>
        <w:t>p</w:t>
      </w:r>
      <w:r>
        <w:rPr>
          <w:sz w:val="24"/>
          <w:szCs w:val="24"/>
        </w:rPr>
        <w:t>ut</w:t>
      </w:r>
      <w:r>
        <w:rPr>
          <w:spacing w:val="10"/>
          <w:sz w:val="24"/>
          <w:szCs w:val="24"/>
        </w:rPr>
        <w:t xml:space="preserve"> </w:t>
      </w:r>
      <w:r>
        <w:rPr>
          <w:spacing w:val="-9"/>
          <w:sz w:val="24"/>
          <w:szCs w:val="24"/>
        </w:rPr>
        <w:t>i</w:t>
      </w:r>
      <w:r>
        <w:rPr>
          <w:sz w:val="24"/>
          <w:szCs w:val="24"/>
        </w:rPr>
        <w:t>s</w:t>
      </w:r>
      <w:r>
        <w:rPr>
          <w:spacing w:val="7"/>
          <w:sz w:val="24"/>
          <w:szCs w:val="24"/>
        </w:rPr>
        <w:t xml:space="preserve"> </w:t>
      </w:r>
      <w:r>
        <w:rPr>
          <w:spacing w:val="5"/>
          <w:sz w:val="24"/>
          <w:szCs w:val="24"/>
        </w:rPr>
        <w:t>o</w:t>
      </w:r>
      <w:r>
        <w:rPr>
          <w:spacing w:val="-5"/>
          <w:sz w:val="24"/>
          <w:szCs w:val="24"/>
        </w:rPr>
        <w:t>b</w:t>
      </w:r>
      <w:r>
        <w:rPr>
          <w:spacing w:val="-2"/>
          <w:sz w:val="24"/>
          <w:szCs w:val="24"/>
        </w:rPr>
        <w:t>s</w:t>
      </w:r>
      <w:r>
        <w:rPr>
          <w:spacing w:val="-1"/>
          <w:sz w:val="24"/>
          <w:szCs w:val="24"/>
        </w:rPr>
        <w:t>e</w:t>
      </w:r>
      <w:r>
        <w:rPr>
          <w:spacing w:val="6"/>
          <w:sz w:val="24"/>
          <w:szCs w:val="24"/>
        </w:rPr>
        <w:t>r</w:t>
      </w:r>
      <w:r>
        <w:rPr>
          <w:spacing w:val="-5"/>
          <w:sz w:val="24"/>
          <w:szCs w:val="24"/>
        </w:rPr>
        <w:t>v</w:t>
      </w:r>
      <w:r>
        <w:rPr>
          <w:spacing w:val="-1"/>
          <w:sz w:val="24"/>
          <w:szCs w:val="24"/>
        </w:rPr>
        <w:t>e</w:t>
      </w:r>
      <w:r>
        <w:rPr>
          <w:sz w:val="24"/>
          <w:szCs w:val="24"/>
        </w:rPr>
        <w:t>d</w:t>
      </w:r>
      <w:r>
        <w:rPr>
          <w:spacing w:val="9"/>
          <w:sz w:val="24"/>
          <w:szCs w:val="24"/>
        </w:rPr>
        <w:t xml:space="preserve"> </w:t>
      </w:r>
      <w:r>
        <w:rPr>
          <w:spacing w:val="4"/>
          <w:sz w:val="24"/>
          <w:szCs w:val="24"/>
        </w:rPr>
        <w:t>a</w:t>
      </w:r>
      <w:r>
        <w:rPr>
          <w:spacing w:val="-8"/>
          <w:sz w:val="24"/>
          <w:szCs w:val="24"/>
        </w:rPr>
        <w:t>f</w:t>
      </w:r>
      <w:r>
        <w:rPr>
          <w:spacing w:val="5"/>
          <w:sz w:val="24"/>
          <w:szCs w:val="24"/>
        </w:rPr>
        <w:t>t</w:t>
      </w:r>
      <w:r>
        <w:rPr>
          <w:spacing w:val="-1"/>
          <w:sz w:val="24"/>
          <w:szCs w:val="24"/>
        </w:rPr>
        <w:t>e</w:t>
      </w:r>
      <w:r>
        <w:rPr>
          <w:sz w:val="24"/>
          <w:szCs w:val="24"/>
        </w:rPr>
        <w:t>r</w:t>
      </w:r>
      <w:r>
        <w:rPr>
          <w:spacing w:val="11"/>
          <w:sz w:val="24"/>
          <w:szCs w:val="24"/>
        </w:rPr>
        <w:t xml:space="preserve"> </w:t>
      </w:r>
      <w:r>
        <w:rPr>
          <w:spacing w:val="-1"/>
          <w:sz w:val="24"/>
          <w:szCs w:val="24"/>
        </w:rPr>
        <w:t>a</w:t>
      </w:r>
      <w:r>
        <w:rPr>
          <w:spacing w:val="-4"/>
          <w:sz w:val="24"/>
          <w:szCs w:val="24"/>
        </w:rPr>
        <w:t>l</w:t>
      </w:r>
      <w:r>
        <w:rPr>
          <w:sz w:val="24"/>
          <w:szCs w:val="24"/>
        </w:rPr>
        <w:t xml:space="preserve">l </w:t>
      </w:r>
      <w:r>
        <w:rPr>
          <w:spacing w:val="5"/>
          <w:sz w:val="24"/>
          <w:szCs w:val="24"/>
        </w:rPr>
        <w:t>t</w:t>
      </w:r>
      <w:r>
        <w:rPr>
          <w:spacing w:val="-5"/>
          <w:sz w:val="24"/>
          <w:szCs w:val="24"/>
        </w:rPr>
        <w:t>h</w:t>
      </w:r>
      <w:r>
        <w:rPr>
          <w:sz w:val="24"/>
          <w:szCs w:val="24"/>
        </w:rPr>
        <w:t>e</w:t>
      </w:r>
      <w:r>
        <w:rPr>
          <w:spacing w:val="8"/>
          <w:sz w:val="24"/>
          <w:szCs w:val="24"/>
        </w:rPr>
        <w:t xml:space="preserve"> </w:t>
      </w:r>
      <w:r>
        <w:rPr>
          <w:spacing w:val="-1"/>
          <w:sz w:val="24"/>
          <w:szCs w:val="24"/>
        </w:rPr>
        <w:t>a</w:t>
      </w:r>
      <w:r>
        <w:rPr>
          <w:spacing w:val="-5"/>
          <w:sz w:val="24"/>
          <w:szCs w:val="24"/>
        </w:rPr>
        <w:t>b</w:t>
      </w:r>
      <w:r>
        <w:rPr>
          <w:spacing w:val="5"/>
          <w:sz w:val="24"/>
          <w:szCs w:val="24"/>
        </w:rPr>
        <w:t>o</w:t>
      </w:r>
      <w:r>
        <w:rPr>
          <w:spacing w:val="-5"/>
          <w:sz w:val="24"/>
          <w:szCs w:val="24"/>
        </w:rPr>
        <w:t>v</w:t>
      </w:r>
      <w:r>
        <w:rPr>
          <w:spacing w:val="10"/>
          <w:sz w:val="24"/>
          <w:szCs w:val="24"/>
        </w:rPr>
        <w:t>e</w:t>
      </w:r>
      <w:r>
        <w:rPr>
          <w:sz w:val="24"/>
          <w:szCs w:val="24"/>
        </w:rPr>
        <w:t xml:space="preserve">- </w:t>
      </w:r>
      <w:r>
        <w:rPr>
          <w:spacing w:val="-4"/>
          <w:sz w:val="24"/>
          <w:szCs w:val="24"/>
        </w:rPr>
        <w:t>m</w:t>
      </w:r>
      <w:r>
        <w:rPr>
          <w:spacing w:val="4"/>
          <w:sz w:val="24"/>
          <w:szCs w:val="24"/>
        </w:rPr>
        <w:t>e</w:t>
      </w:r>
      <w:r>
        <w:rPr>
          <w:spacing w:val="-5"/>
          <w:sz w:val="24"/>
          <w:szCs w:val="24"/>
        </w:rPr>
        <w:t>n</w:t>
      </w:r>
      <w:r>
        <w:rPr>
          <w:spacing w:val="10"/>
          <w:sz w:val="24"/>
          <w:szCs w:val="24"/>
        </w:rPr>
        <w:t>t</w:t>
      </w:r>
      <w:r>
        <w:rPr>
          <w:spacing w:val="-9"/>
          <w:sz w:val="24"/>
          <w:szCs w:val="24"/>
        </w:rPr>
        <w:t>i</w:t>
      </w:r>
      <w:r>
        <w:rPr>
          <w:spacing w:val="5"/>
          <w:sz w:val="24"/>
          <w:szCs w:val="24"/>
        </w:rPr>
        <w:t>o</w:t>
      </w:r>
      <w:r>
        <w:rPr>
          <w:spacing w:val="-5"/>
          <w:sz w:val="24"/>
          <w:szCs w:val="24"/>
        </w:rPr>
        <w:t>n</w:t>
      </w:r>
      <w:r>
        <w:rPr>
          <w:spacing w:val="-1"/>
          <w:sz w:val="24"/>
          <w:szCs w:val="24"/>
        </w:rPr>
        <w:t>e</w:t>
      </w:r>
      <w:r>
        <w:rPr>
          <w:sz w:val="24"/>
          <w:szCs w:val="24"/>
        </w:rPr>
        <w:t>d</w:t>
      </w:r>
      <w:r>
        <w:rPr>
          <w:spacing w:val="2"/>
          <w:sz w:val="24"/>
          <w:szCs w:val="24"/>
        </w:rPr>
        <w:t xml:space="preserve"> </w:t>
      </w:r>
      <w:r>
        <w:rPr>
          <w:spacing w:val="-2"/>
          <w:sz w:val="24"/>
          <w:szCs w:val="24"/>
        </w:rPr>
        <w:t>s</w:t>
      </w:r>
      <w:r>
        <w:rPr>
          <w:spacing w:val="5"/>
          <w:sz w:val="24"/>
          <w:szCs w:val="24"/>
        </w:rPr>
        <w:t>t</w:t>
      </w:r>
      <w:r>
        <w:rPr>
          <w:spacing w:val="-1"/>
          <w:sz w:val="24"/>
          <w:szCs w:val="24"/>
        </w:rPr>
        <w:t>e</w:t>
      </w:r>
      <w:r>
        <w:rPr>
          <w:sz w:val="24"/>
          <w:szCs w:val="24"/>
        </w:rPr>
        <w:t xml:space="preserve">ps </w:t>
      </w:r>
      <w:r>
        <w:rPr>
          <w:spacing w:val="-1"/>
          <w:sz w:val="24"/>
          <w:szCs w:val="24"/>
        </w:rPr>
        <w:t>a</w:t>
      </w:r>
      <w:r>
        <w:rPr>
          <w:spacing w:val="1"/>
          <w:sz w:val="24"/>
          <w:szCs w:val="24"/>
        </w:rPr>
        <w:t>r</w:t>
      </w:r>
      <w:r>
        <w:rPr>
          <w:sz w:val="24"/>
          <w:szCs w:val="24"/>
        </w:rPr>
        <w:t>e</w:t>
      </w:r>
      <w:r>
        <w:rPr>
          <w:spacing w:val="1"/>
          <w:sz w:val="24"/>
          <w:szCs w:val="24"/>
        </w:rPr>
        <w:t xml:space="preserve"> </w:t>
      </w:r>
      <w:r>
        <w:rPr>
          <w:spacing w:val="-1"/>
          <w:sz w:val="24"/>
          <w:szCs w:val="24"/>
        </w:rPr>
        <w:t>c</w:t>
      </w:r>
      <w:r>
        <w:rPr>
          <w:spacing w:val="5"/>
          <w:sz w:val="24"/>
          <w:szCs w:val="24"/>
        </w:rPr>
        <w:t>o</w:t>
      </w:r>
      <w:r>
        <w:rPr>
          <w:spacing w:val="-9"/>
          <w:sz w:val="24"/>
          <w:szCs w:val="24"/>
        </w:rPr>
        <w:t>m</w:t>
      </w:r>
      <w:r>
        <w:rPr>
          <w:spacing w:val="5"/>
          <w:sz w:val="24"/>
          <w:szCs w:val="24"/>
        </w:rPr>
        <w:t>p</w:t>
      </w:r>
      <w:r>
        <w:rPr>
          <w:spacing w:val="-4"/>
          <w:sz w:val="24"/>
          <w:szCs w:val="24"/>
        </w:rPr>
        <w:t>l</w:t>
      </w:r>
      <w:r>
        <w:rPr>
          <w:spacing w:val="-1"/>
          <w:sz w:val="24"/>
          <w:szCs w:val="24"/>
        </w:rPr>
        <w:t>e</w:t>
      </w:r>
      <w:r>
        <w:rPr>
          <w:spacing w:val="5"/>
          <w:sz w:val="24"/>
          <w:szCs w:val="24"/>
        </w:rPr>
        <w:t>t</w:t>
      </w:r>
      <w:r>
        <w:rPr>
          <w:spacing w:val="-1"/>
          <w:sz w:val="24"/>
          <w:szCs w:val="24"/>
        </w:rPr>
        <w:t>e</w:t>
      </w:r>
      <w:r>
        <w:rPr>
          <w:sz w:val="24"/>
          <w:szCs w:val="24"/>
        </w:rPr>
        <w:t>d.</w:t>
      </w:r>
    </w:p>
    <w:p w14:paraId="712DA008" w14:textId="77777777" w:rsidR="00433F0F" w:rsidRDefault="00433F0F">
      <w:pPr>
        <w:spacing w:before="4" w:line="240" w:lineRule="exact"/>
        <w:rPr>
          <w:sz w:val="24"/>
          <w:szCs w:val="24"/>
        </w:rPr>
      </w:pPr>
    </w:p>
    <w:p w14:paraId="7E6155A7" w14:textId="77777777" w:rsidR="00433F0F" w:rsidRDefault="008B01BA">
      <w:pPr>
        <w:spacing w:line="360" w:lineRule="auto"/>
        <w:ind w:left="447" w:right="71" w:firstLine="720"/>
        <w:jc w:val="both"/>
        <w:rPr>
          <w:sz w:val="24"/>
          <w:szCs w:val="24"/>
        </w:rPr>
        <w:sectPr w:rsidR="00433F0F">
          <w:headerReference w:type="default" r:id="rId54"/>
          <w:pgSz w:w="11920" w:h="16840"/>
          <w:pgMar w:top="1800" w:right="1320" w:bottom="280" w:left="1680" w:header="1479" w:footer="947" w:gutter="0"/>
          <w:cols w:space="720"/>
        </w:sectPr>
      </w:pPr>
      <w:r>
        <w:rPr>
          <w:spacing w:val="2"/>
          <w:sz w:val="24"/>
          <w:szCs w:val="24"/>
        </w:rPr>
        <w:t>E</w:t>
      </w:r>
      <w:r>
        <w:rPr>
          <w:spacing w:val="-1"/>
          <w:sz w:val="24"/>
          <w:szCs w:val="24"/>
        </w:rPr>
        <w:t>ac</w:t>
      </w:r>
      <w:r>
        <w:rPr>
          <w:sz w:val="24"/>
          <w:szCs w:val="24"/>
        </w:rPr>
        <w:t>h</w:t>
      </w:r>
      <w:r>
        <w:rPr>
          <w:spacing w:val="6"/>
          <w:sz w:val="24"/>
          <w:szCs w:val="24"/>
        </w:rPr>
        <w:t xml:space="preserve"> </w:t>
      </w:r>
      <w:r>
        <w:rPr>
          <w:spacing w:val="-9"/>
          <w:sz w:val="24"/>
          <w:szCs w:val="24"/>
        </w:rPr>
        <w:t>m</w:t>
      </w:r>
      <w:r>
        <w:rPr>
          <w:spacing w:val="5"/>
          <w:sz w:val="24"/>
          <w:szCs w:val="24"/>
        </w:rPr>
        <w:t>o</w:t>
      </w:r>
      <w:r>
        <w:rPr>
          <w:sz w:val="24"/>
          <w:szCs w:val="24"/>
        </w:rPr>
        <w:t>d</w:t>
      </w:r>
      <w:r>
        <w:rPr>
          <w:spacing w:val="5"/>
          <w:sz w:val="24"/>
          <w:szCs w:val="24"/>
        </w:rPr>
        <w:t>u</w:t>
      </w:r>
      <w:r>
        <w:rPr>
          <w:spacing w:val="-4"/>
          <w:sz w:val="24"/>
          <w:szCs w:val="24"/>
        </w:rPr>
        <w:t>l</w:t>
      </w:r>
      <w:r>
        <w:rPr>
          <w:sz w:val="24"/>
          <w:szCs w:val="24"/>
        </w:rPr>
        <w:t>e</w:t>
      </w:r>
      <w:r>
        <w:rPr>
          <w:spacing w:val="14"/>
          <w:sz w:val="24"/>
          <w:szCs w:val="24"/>
        </w:rPr>
        <w:t xml:space="preserve"> </w:t>
      </w:r>
      <w:r>
        <w:rPr>
          <w:spacing w:val="-9"/>
          <w:sz w:val="24"/>
          <w:szCs w:val="24"/>
        </w:rPr>
        <w:t>i</w:t>
      </w:r>
      <w:r>
        <w:rPr>
          <w:sz w:val="24"/>
          <w:szCs w:val="24"/>
        </w:rPr>
        <w:t>s</w:t>
      </w:r>
      <w:r>
        <w:rPr>
          <w:spacing w:val="4"/>
          <w:sz w:val="24"/>
          <w:szCs w:val="24"/>
        </w:rPr>
        <w:t xml:space="preserve"> </w:t>
      </w:r>
      <w:r>
        <w:rPr>
          <w:spacing w:val="5"/>
          <w:sz w:val="24"/>
          <w:szCs w:val="24"/>
        </w:rPr>
        <w:t>u</w:t>
      </w:r>
      <w:r>
        <w:rPr>
          <w:sz w:val="24"/>
          <w:szCs w:val="24"/>
        </w:rPr>
        <w:t>n</w:t>
      </w:r>
      <w:r>
        <w:rPr>
          <w:spacing w:val="-4"/>
          <w:sz w:val="24"/>
          <w:szCs w:val="24"/>
        </w:rPr>
        <w:t>i</w:t>
      </w:r>
      <w:r>
        <w:rPr>
          <w:sz w:val="24"/>
          <w:szCs w:val="24"/>
        </w:rPr>
        <w:t>que</w:t>
      </w:r>
      <w:r>
        <w:rPr>
          <w:spacing w:val="14"/>
          <w:sz w:val="24"/>
          <w:szCs w:val="24"/>
        </w:rPr>
        <w:t xml:space="preserve"> </w:t>
      </w:r>
      <w:r>
        <w:rPr>
          <w:spacing w:val="-4"/>
          <w:sz w:val="24"/>
          <w:szCs w:val="24"/>
        </w:rPr>
        <w:t>i</w:t>
      </w:r>
      <w:r>
        <w:rPr>
          <w:sz w:val="24"/>
          <w:szCs w:val="24"/>
        </w:rPr>
        <w:t>n</w:t>
      </w:r>
      <w:r>
        <w:rPr>
          <w:spacing w:val="6"/>
          <w:sz w:val="24"/>
          <w:szCs w:val="24"/>
        </w:rPr>
        <w:t xml:space="preserve"> </w:t>
      </w:r>
      <w:r>
        <w:rPr>
          <w:spacing w:val="-9"/>
          <w:sz w:val="24"/>
          <w:szCs w:val="24"/>
        </w:rPr>
        <w:t>i</w:t>
      </w:r>
      <w:r>
        <w:rPr>
          <w:spacing w:val="5"/>
          <w:sz w:val="24"/>
          <w:szCs w:val="24"/>
        </w:rPr>
        <w:t>t</w:t>
      </w:r>
      <w:r>
        <w:rPr>
          <w:sz w:val="24"/>
          <w:szCs w:val="24"/>
        </w:rPr>
        <w:t>s</w:t>
      </w:r>
      <w:r>
        <w:rPr>
          <w:spacing w:val="8"/>
          <w:sz w:val="24"/>
          <w:szCs w:val="24"/>
        </w:rPr>
        <w:t xml:space="preserve"> </w:t>
      </w:r>
      <w:r>
        <w:rPr>
          <w:spacing w:val="5"/>
          <w:sz w:val="24"/>
          <w:szCs w:val="24"/>
        </w:rPr>
        <w:t>o</w:t>
      </w:r>
      <w:r>
        <w:rPr>
          <w:sz w:val="24"/>
          <w:szCs w:val="24"/>
        </w:rPr>
        <w:t>wn w</w:t>
      </w:r>
      <w:r>
        <w:rPr>
          <w:spacing w:val="3"/>
          <w:sz w:val="24"/>
          <w:szCs w:val="24"/>
        </w:rPr>
        <w:t>a</w:t>
      </w:r>
      <w:r>
        <w:rPr>
          <w:spacing w:val="-10"/>
          <w:sz w:val="24"/>
          <w:szCs w:val="24"/>
        </w:rPr>
        <w:t>y</w:t>
      </w:r>
      <w:r>
        <w:rPr>
          <w:sz w:val="24"/>
          <w:szCs w:val="24"/>
        </w:rPr>
        <w:t>.</w:t>
      </w:r>
      <w:r>
        <w:rPr>
          <w:spacing w:val="13"/>
          <w:sz w:val="24"/>
          <w:szCs w:val="24"/>
        </w:rPr>
        <w:t xml:space="preserve"> </w:t>
      </w:r>
      <w:r>
        <w:rPr>
          <w:spacing w:val="2"/>
          <w:sz w:val="24"/>
          <w:szCs w:val="24"/>
        </w:rPr>
        <w:t>E</w:t>
      </w:r>
      <w:r>
        <w:rPr>
          <w:spacing w:val="-5"/>
          <w:sz w:val="24"/>
          <w:szCs w:val="24"/>
        </w:rPr>
        <w:t>v</w:t>
      </w:r>
      <w:r>
        <w:rPr>
          <w:spacing w:val="-1"/>
          <w:sz w:val="24"/>
          <w:szCs w:val="24"/>
        </w:rPr>
        <w:t>e</w:t>
      </w:r>
      <w:r>
        <w:rPr>
          <w:spacing w:val="6"/>
          <w:sz w:val="24"/>
          <w:szCs w:val="24"/>
        </w:rPr>
        <w:t>r</w:t>
      </w:r>
      <w:r>
        <w:rPr>
          <w:sz w:val="24"/>
          <w:szCs w:val="24"/>
        </w:rPr>
        <w:t>y</w:t>
      </w:r>
      <w:r>
        <w:rPr>
          <w:spacing w:val="1"/>
          <w:sz w:val="24"/>
          <w:szCs w:val="24"/>
        </w:rPr>
        <w:t xml:space="preserve"> </w:t>
      </w:r>
      <w:r>
        <w:rPr>
          <w:spacing w:val="-2"/>
          <w:sz w:val="24"/>
          <w:szCs w:val="24"/>
        </w:rPr>
        <w:t>s</w:t>
      </w:r>
      <w:r>
        <w:rPr>
          <w:spacing w:val="5"/>
          <w:sz w:val="24"/>
          <w:szCs w:val="24"/>
        </w:rPr>
        <w:t>t</w:t>
      </w:r>
      <w:r>
        <w:rPr>
          <w:spacing w:val="-1"/>
          <w:sz w:val="24"/>
          <w:szCs w:val="24"/>
        </w:rPr>
        <w:t>e</w:t>
      </w:r>
      <w:r>
        <w:rPr>
          <w:sz w:val="24"/>
          <w:szCs w:val="24"/>
        </w:rPr>
        <w:t>p</w:t>
      </w:r>
      <w:r>
        <w:rPr>
          <w:spacing w:val="11"/>
          <w:sz w:val="24"/>
          <w:szCs w:val="24"/>
        </w:rPr>
        <w:t xml:space="preserve"> </w:t>
      </w:r>
      <w:r>
        <w:rPr>
          <w:spacing w:val="-5"/>
          <w:sz w:val="24"/>
          <w:szCs w:val="24"/>
        </w:rPr>
        <w:t>h</w:t>
      </w:r>
      <w:r>
        <w:rPr>
          <w:spacing w:val="-1"/>
          <w:sz w:val="24"/>
          <w:szCs w:val="24"/>
        </w:rPr>
        <w:t>a</w:t>
      </w:r>
      <w:r>
        <w:rPr>
          <w:sz w:val="24"/>
          <w:szCs w:val="24"/>
        </w:rPr>
        <w:t>s</w:t>
      </w:r>
      <w:r>
        <w:rPr>
          <w:spacing w:val="8"/>
          <w:sz w:val="24"/>
          <w:szCs w:val="24"/>
        </w:rPr>
        <w:t xml:space="preserve"> </w:t>
      </w:r>
      <w:r>
        <w:rPr>
          <w:spacing w:val="-9"/>
          <w:sz w:val="24"/>
          <w:szCs w:val="24"/>
        </w:rPr>
        <w:t>i</w:t>
      </w:r>
      <w:r>
        <w:rPr>
          <w:spacing w:val="5"/>
          <w:sz w:val="24"/>
          <w:szCs w:val="24"/>
        </w:rPr>
        <w:t>t</w:t>
      </w:r>
      <w:r>
        <w:rPr>
          <w:sz w:val="24"/>
          <w:szCs w:val="24"/>
        </w:rPr>
        <w:t>s</w:t>
      </w:r>
      <w:r>
        <w:rPr>
          <w:spacing w:val="13"/>
          <w:sz w:val="24"/>
          <w:szCs w:val="24"/>
        </w:rPr>
        <w:t xml:space="preserve"> </w:t>
      </w:r>
      <w:r>
        <w:rPr>
          <w:spacing w:val="-4"/>
          <w:sz w:val="24"/>
          <w:szCs w:val="24"/>
        </w:rPr>
        <w:t>im</w:t>
      </w:r>
      <w:r>
        <w:rPr>
          <w:sz w:val="24"/>
          <w:szCs w:val="24"/>
        </w:rPr>
        <w:t>p</w:t>
      </w:r>
      <w:r>
        <w:rPr>
          <w:spacing w:val="5"/>
          <w:sz w:val="24"/>
          <w:szCs w:val="24"/>
        </w:rPr>
        <w:t>o</w:t>
      </w:r>
      <w:r>
        <w:rPr>
          <w:spacing w:val="-3"/>
          <w:sz w:val="24"/>
          <w:szCs w:val="24"/>
        </w:rPr>
        <w:t>r</w:t>
      </w:r>
      <w:r>
        <w:rPr>
          <w:spacing w:val="5"/>
          <w:sz w:val="24"/>
          <w:szCs w:val="24"/>
        </w:rPr>
        <w:t>t</w:t>
      </w:r>
      <w:r>
        <w:rPr>
          <w:spacing w:val="-1"/>
          <w:sz w:val="24"/>
          <w:szCs w:val="24"/>
        </w:rPr>
        <w:t>a</w:t>
      </w:r>
      <w:r>
        <w:rPr>
          <w:spacing w:val="-5"/>
          <w:sz w:val="24"/>
          <w:szCs w:val="24"/>
        </w:rPr>
        <w:t>n</w:t>
      </w:r>
      <w:r>
        <w:rPr>
          <w:spacing w:val="-1"/>
          <w:sz w:val="24"/>
          <w:szCs w:val="24"/>
        </w:rPr>
        <w:t>ce</w:t>
      </w:r>
      <w:r>
        <w:rPr>
          <w:sz w:val="24"/>
          <w:szCs w:val="24"/>
        </w:rPr>
        <w:t>.</w:t>
      </w:r>
      <w:r>
        <w:rPr>
          <w:spacing w:val="13"/>
          <w:sz w:val="24"/>
          <w:szCs w:val="24"/>
        </w:rPr>
        <w:t xml:space="preserve"> </w:t>
      </w:r>
      <w:r>
        <w:rPr>
          <w:spacing w:val="2"/>
          <w:sz w:val="24"/>
          <w:szCs w:val="24"/>
        </w:rPr>
        <w:t>T</w:t>
      </w:r>
      <w:r>
        <w:rPr>
          <w:sz w:val="24"/>
          <w:szCs w:val="24"/>
        </w:rPr>
        <w:t>h</w:t>
      </w:r>
      <w:r>
        <w:rPr>
          <w:spacing w:val="-4"/>
          <w:sz w:val="24"/>
          <w:szCs w:val="24"/>
        </w:rPr>
        <w:t>i</w:t>
      </w:r>
      <w:r>
        <w:rPr>
          <w:sz w:val="24"/>
          <w:szCs w:val="24"/>
        </w:rPr>
        <w:t xml:space="preserve">s </w:t>
      </w:r>
      <w:r>
        <w:rPr>
          <w:spacing w:val="-1"/>
          <w:sz w:val="24"/>
          <w:szCs w:val="24"/>
        </w:rPr>
        <w:t>a</w:t>
      </w:r>
      <w:r>
        <w:rPr>
          <w:spacing w:val="1"/>
          <w:sz w:val="24"/>
          <w:szCs w:val="24"/>
        </w:rPr>
        <w:t>r</w:t>
      </w:r>
      <w:r>
        <w:rPr>
          <w:spacing w:val="-1"/>
          <w:sz w:val="24"/>
          <w:szCs w:val="24"/>
        </w:rPr>
        <w:t>c</w:t>
      </w:r>
      <w:r>
        <w:rPr>
          <w:sz w:val="24"/>
          <w:szCs w:val="24"/>
        </w:rPr>
        <w:t>h</w:t>
      </w:r>
      <w:r>
        <w:rPr>
          <w:spacing w:val="-9"/>
          <w:sz w:val="24"/>
          <w:szCs w:val="24"/>
        </w:rPr>
        <w:t>i</w:t>
      </w:r>
      <w:r>
        <w:rPr>
          <w:spacing w:val="5"/>
          <w:sz w:val="24"/>
          <w:szCs w:val="24"/>
        </w:rPr>
        <w:t>t</w:t>
      </w:r>
      <w:r>
        <w:rPr>
          <w:spacing w:val="-1"/>
          <w:sz w:val="24"/>
          <w:szCs w:val="24"/>
        </w:rPr>
        <w:t>ec</w:t>
      </w:r>
      <w:r>
        <w:rPr>
          <w:spacing w:val="5"/>
          <w:sz w:val="24"/>
          <w:szCs w:val="24"/>
        </w:rPr>
        <w:t>t</w:t>
      </w:r>
      <w:r>
        <w:rPr>
          <w:sz w:val="24"/>
          <w:szCs w:val="24"/>
        </w:rPr>
        <w:t>u</w:t>
      </w:r>
      <w:r>
        <w:rPr>
          <w:spacing w:val="1"/>
          <w:sz w:val="24"/>
          <w:szCs w:val="24"/>
        </w:rPr>
        <w:t>r</w:t>
      </w:r>
      <w:r>
        <w:rPr>
          <w:sz w:val="24"/>
          <w:szCs w:val="24"/>
        </w:rPr>
        <w:t>e</w:t>
      </w:r>
      <w:r>
        <w:rPr>
          <w:spacing w:val="2"/>
          <w:sz w:val="24"/>
          <w:szCs w:val="24"/>
        </w:rPr>
        <w:t xml:space="preserve"> </w:t>
      </w:r>
      <w:r>
        <w:rPr>
          <w:spacing w:val="-1"/>
          <w:sz w:val="24"/>
          <w:szCs w:val="24"/>
        </w:rPr>
        <w:t>a</w:t>
      </w:r>
      <w:r>
        <w:rPr>
          <w:spacing w:val="-4"/>
          <w:sz w:val="24"/>
          <w:szCs w:val="24"/>
        </w:rPr>
        <w:t>l</w:t>
      </w:r>
      <w:r>
        <w:rPr>
          <w:spacing w:val="-2"/>
          <w:sz w:val="24"/>
          <w:szCs w:val="24"/>
        </w:rPr>
        <w:t>s</w:t>
      </w:r>
      <w:r>
        <w:rPr>
          <w:sz w:val="24"/>
          <w:szCs w:val="24"/>
        </w:rPr>
        <w:t>o</w:t>
      </w:r>
      <w:r>
        <w:rPr>
          <w:spacing w:val="7"/>
          <w:sz w:val="24"/>
          <w:szCs w:val="24"/>
        </w:rPr>
        <w:t xml:space="preserve"> </w:t>
      </w:r>
      <w:r>
        <w:rPr>
          <w:spacing w:val="-4"/>
          <w:sz w:val="24"/>
          <w:szCs w:val="24"/>
        </w:rPr>
        <w:t>i</w:t>
      </w:r>
      <w:r>
        <w:rPr>
          <w:spacing w:val="-5"/>
          <w:sz w:val="24"/>
          <w:szCs w:val="24"/>
        </w:rPr>
        <w:t>n</w:t>
      </w:r>
      <w:r>
        <w:rPr>
          <w:spacing w:val="4"/>
          <w:sz w:val="24"/>
          <w:szCs w:val="24"/>
        </w:rPr>
        <w:t>c</w:t>
      </w:r>
      <w:r>
        <w:rPr>
          <w:spacing w:val="-4"/>
          <w:sz w:val="24"/>
          <w:szCs w:val="24"/>
        </w:rPr>
        <w:t>l</w:t>
      </w:r>
      <w:r>
        <w:rPr>
          <w:sz w:val="24"/>
          <w:szCs w:val="24"/>
        </w:rPr>
        <w:t>u</w:t>
      </w:r>
      <w:r>
        <w:rPr>
          <w:spacing w:val="5"/>
          <w:sz w:val="24"/>
          <w:szCs w:val="24"/>
        </w:rPr>
        <w:t>d</w:t>
      </w:r>
      <w:r>
        <w:rPr>
          <w:spacing w:val="-1"/>
          <w:sz w:val="24"/>
          <w:szCs w:val="24"/>
        </w:rPr>
        <w:t>e</w:t>
      </w:r>
      <w:r>
        <w:rPr>
          <w:sz w:val="24"/>
          <w:szCs w:val="24"/>
        </w:rPr>
        <w:t>s</w:t>
      </w:r>
      <w:r>
        <w:rPr>
          <w:spacing w:val="1"/>
          <w:sz w:val="24"/>
          <w:szCs w:val="24"/>
        </w:rPr>
        <w:t xml:space="preserve"> </w:t>
      </w:r>
      <w:r>
        <w:rPr>
          <w:sz w:val="24"/>
          <w:szCs w:val="24"/>
        </w:rPr>
        <w:t>a</w:t>
      </w:r>
      <w:r>
        <w:rPr>
          <w:spacing w:val="2"/>
          <w:sz w:val="24"/>
          <w:szCs w:val="24"/>
        </w:rPr>
        <w:t xml:space="preserve"> </w:t>
      </w:r>
      <w:r>
        <w:rPr>
          <w:spacing w:val="5"/>
          <w:sz w:val="24"/>
          <w:szCs w:val="24"/>
        </w:rPr>
        <w:t>t</w:t>
      </w:r>
      <w:r>
        <w:rPr>
          <w:spacing w:val="-1"/>
          <w:sz w:val="24"/>
          <w:szCs w:val="24"/>
        </w:rPr>
        <w:t>e</w:t>
      </w:r>
      <w:r>
        <w:rPr>
          <w:spacing w:val="-2"/>
          <w:sz w:val="24"/>
          <w:szCs w:val="24"/>
        </w:rPr>
        <w:t>s</w:t>
      </w:r>
      <w:r>
        <w:rPr>
          <w:spacing w:val="5"/>
          <w:sz w:val="24"/>
          <w:szCs w:val="24"/>
        </w:rPr>
        <w:t>t</w:t>
      </w:r>
      <w:r>
        <w:rPr>
          <w:spacing w:val="-9"/>
          <w:sz w:val="24"/>
          <w:szCs w:val="24"/>
        </w:rPr>
        <w:t>i</w:t>
      </w:r>
      <w:r>
        <w:rPr>
          <w:spacing w:val="-5"/>
          <w:sz w:val="24"/>
          <w:szCs w:val="24"/>
        </w:rPr>
        <w:t>n</w:t>
      </w:r>
      <w:r>
        <w:rPr>
          <w:sz w:val="24"/>
          <w:szCs w:val="24"/>
        </w:rPr>
        <w:t>g</w:t>
      </w:r>
      <w:r>
        <w:rPr>
          <w:spacing w:val="3"/>
          <w:sz w:val="24"/>
          <w:szCs w:val="24"/>
        </w:rPr>
        <w:t xml:space="preserve"> </w:t>
      </w:r>
      <w:r>
        <w:rPr>
          <w:spacing w:val="4"/>
          <w:sz w:val="24"/>
          <w:szCs w:val="24"/>
        </w:rPr>
        <w:t>a</w:t>
      </w:r>
      <w:r>
        <w:rPr>
          <w:spacing w:val="-5"/>
          <w:sz w:val="24"/>
          <w:szCs w:val="24"/>
        </w:rPr>
        <w:t>n</w:t>
      </w:r>
      <w:r>
        <w:rPr>
          <w:sz w:val="24"/>
          <w:szCs w:val="24"/>
        </w:rPr>
        <w:t>d</w:t>
      </w:r>
      <w:r>
        <w:rPr>
          <w:spacing w:val="3"/>
          <w:sz w:val="24"/>
          <w:szCs w:val="24"/>
        </w:rPr>
        <w:t xml:space="preserve"> </w:t>
      </w:r>
      <w:r>
        <w:rPr>
          <w:spacing w:val="5"/>
          <w:sz w:val="24"/>
          <w:szCs w:val="24"/>
        </w:rPr>
        <w:t>t</w:t>
      </w:r>
      <w:r>
        <w:rPr>
          <w:spacing w:val="1"/>
          <w:sz w:val="24"/>
          <w:szCs w:val="24"/>
        </w:rPr>
        <w:t>r</w:t>
      </w:r>
      <w:r>
        <w:rPr>
          <w:spacing w:val="-1"/>
          <w:sz w:val="24"/>
          <w:szCs w:val="24"/>
        </w:rPr>
        <w:t>a</w:t>
      </w:r>
      <w:r>
        <w:rPr>
          <w:spacing w:val="-4"/>
          <w:sz w:val="24"/>
          <w:szCs w:val="24"/>
        </w:rPr>
        <w:t>i</w:t>
      </w:r>
      <w:r>
        <w:rPr>
          <w:sz w:val="24"/>
          <w:szCs w:val="24"/>
        </w:rPr>
        <w:t>n</w:t>
      </w:r>
      <w:r>
        <w:rPr>
          <w:spacing w:val="-4"/>
          <w:sz w:val="24"/>
          <w:szCs w:val="24"/>
        </w:rPr>
        <w:t>i</w:t>
      </w:r>
      <w:r>
        <w:rPr>
          <w:sz w:val="24"/>
          <w:szCs w:val="24"/>
        </w:rPr>
        <w:t>ng</w:t>
      </w:r>
      <w:r>
        <w:rPr>
          <w:spacing w:val="3"/>
          <w:sz w:val="24"/>
          <w:szCs w:val="24"/>
        </w:rPr>
        <w:t xml:space="preserve"> </w:t>
      </w:r>
      <w:r>
        <w:rPr>
          <w:sz w:val="24"/>
          <w:szCs w:val="24"/>
        </w:rPr>
        <w:t>d</w:t>
      </w:r>
      <w:r>
        <w:rPr>
          <w:spacing w:val="4"/>
          <w:sz w:val="24"/>
          <w:szCs w:val="24"/>
        </w:rPr>
        <w:t>a</w:t>
      </w:r>
      <w:r>
        <w:rPr>
          <w:spacing w:val="5"/>
          <w:sz w:val="24"/>
          <w:szCs w:val="24"/>
        </w:rPr>
        <w:t>t</w:t>
      </w:r>
      <w:r>
        <w:rPr>
          <w:sz w:val="24"/>
          <w:szCs w:val="24"/>
        </w:rPr>
        <w:t>a</w:t>
      </w:r>
      <w:r>
        <w:rPr>
          <w:spacing w:val="2"/>
          <w:sz w:val="24"/>
          <w:szCs w:val="24"/>
        </w:rPr>
        <w:t xml:space="preserve"> </w:t>
      </w:r>
      <w:r>
        <w:rPr>
          <w:spacing w:val="-2"/>
          <w:sz w:val="24"/>
          <w:szCs w:val="24"/>
        </w:rPr>
        <w:t>s</w:t>
      </w:r>
      <w:r>
        <w:rPr>
          <w:spacing w:val="-6"/>
          <w:sz w:val="24"/>
          <w:szCs w:val="24"/>
        </w:rPr>
        <w:t>e</w:t>
      </w:r>
      <w:r>
        <w:rPr>
          <w:spacing w:val="5"/>
          <w:sz w:val="24"/>
          <w:szCs w:val="24"/>
        </w:rPr>
        <w:t>t</w:t>
      </w:r>
      <w:r>
        <w:rPr>
          <w:sz w:val="24"/>
          <w:szCs w:val="24"/>
        </w:rPr>
        <w:t xml:space="preserve">. </w:t>
      </w:r>
      <w:r>
        <w:rPr>
          <w:spacing w:val="2"/>
          <w:sz w:val="24"/>
          <w:szCs w:val="24"/>
        </w:rPr>
        <w:t>T</w:t>
      </w:r>
      <w:r>
        <w:rPr>
          <w:spacing w:val="-5"/>
          <w:sz w:val="24"/>
          <w:szCs w:val="24"/>
        </w:rPr>
        <w:t>h</w:t>
      </w:r>
      <w:r>
        <w:rPr>
          <w:sz w:val="24"/>
          <w:szCs w:val="24"/>
        </w:rPr>
        <w:t>e</w:t>
      </w:r>
      <w:r>
        <w:rPr>
          <w:spacing w:val="2"/>
          <w:sz w:val="24"/>
          <w:szCs w:val="24"/>
        </w:rPr>
        <w:t xml:space="preserve"> </w:t>
      </w:r>
      <w:r>
        <w:rPr>
          <w:sz w:val="24"/>
          <w:szCs w:val="24"/>
        </w:rPr>
        <w:t>d</w:t>
      </w:r>
      <w:r>
        <w:rPr>
          <w:spacing w:val="-6"/>
          <w:sz w:val="24"/>
          <w:szCs w:val="24"/>
        </w:rPr>
        <w:t>a</w:t>
      </w:r>
      <w:r>
        <w:rPr>
          <w:spacing w:val="5"/>
          <w:sz w:val="24"/>
          <w:szCs w:val="24"/>
        </w:rPr>
        <w:t>t</w:t>
      </w:r>
      <w:r>
        <w:rPr>
          <w:sz w:val="24"/>
          <w:szCs w:val="24"/>
        </w:rPr>
        <w:t>a</w:t>
      </w:r>
      <w:r>
        <w:rPr>
          <w:spacing w:val="2"/>
          <w:sz w:val="24"/>
          <w:szCs w:val="24"/>
        </w:rPr>
        <w:t xml:space="preserve"> </w:t>
      </w:r>
      <w:r>
        <w:rPr>
          <w:spacing w:val="-2"/>
          <w:sz w:val="24"/>
          <w:szCs w:val="24"/>
        </w:rPr>
        <w:t>s</w:t>
      </w:r>
      <w:r>
        <w:rPr>
          <w:spacing w:val="-1"/>
          <w:sz w:val="24"/>
          <w:szCs w:val="24"/>
        </w:rPr>
        <w:t>e</w:t>
      </w:r>
      <w:r>
        <w:rPr>
          <w:sz w:val="24"/>
          <w:szCs w:val="24"/>
        </w:rPr>
        <w:t>t</w:t>
      </w:r>
      <w:r>
        <w:rPr>
          <w:spacing w:val="3"/>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3"/>
          <w:sz w:val="24"/>
          <w:szCs w:val="24"/>
        </w:rPr>
        <w:t xml:space="preserve"> </w:t>
      </w:r>
      <w:r>
        <w:rPr>
          <w:spacing w:val="-4"/>
          <w:sz w:val="24"/>
          <w:szCs w:val="24"/>
        </w:rPr>
        <w:t>i</w:t>
      </w:r>
      <w:r>
        <w:rPr>
          <w:sz w:val="24"/>
          <w:szCs w:val="24"/>
        </w:rPr>
        <w:t>s</w:t>
      </w:r>
      <w:r>
        <w:rPr>
          <w:spacing w:val="1"/>
          <w:sz w:val="24"/>
          <w:szCs w:val="24"/>
        </w:rPr>
        <w:t xml:space="preserve"> </w:t>
      </w:r>
      <w:r>
        <w:rPr>
          <w:spacing w:val="-5"/>
          <w:sz w:val="24"/>
          <w:szCs w:val="24"/>
        </w:rPr>
        <w:t>h</w:t>
      </w:r>
      <w:r>
        <w:rPr>
          <w:spacing w:val="4"/>
          <w:sz w:val="24"/>
          <w:szCs w:val="24"/>
        </w:rPr>
        <w:t>a</w:t>
      </w:r>
      <w:r>
        <w:rPr>
          <w:sz w:val="24"/>
          <w:szCs w:val="24"/>
        </w:rPr>
        <w:t>s</w:t>
      </w:r>
      <w:r>
        <w:rPr>
          <w:spacing w:val="1"/>
          <w:sz w:val="24"/>
          <w:szCs w:val="24"/>
        </w:rPr>
        <w:t xml:space="preserve"> </w:t>
      </w:r>
      <w:r>
        <w:rPr>
          <w:spacing w:val="-5"/>
          <w:sz w:val="24"/>
          <w:szCs w:val="24"/>
        </w:rPr>
        <w:t>b</w:t>
      </w:r>
      <w:r>
        <w:rPr>
          <w:spacing w:val="-1"/>
          <w:sz w:val="24"/>
          <w:szCs w:val="24"/>
        </w:rPr>
        <w:t>e</w:t>
      </w:r>
      <w:r>
        <w:rPr>
          <w:spacing w:val="8"/>
          <w:sz w:val="24"/>
          <w:szCs w:val="24"/>
        </w:rPr>
        <w:t>e</w:t>
      </w:r>
      <w:r>
        <w:rPr>
          <w:sz w:val="24"/>
          <w:szCs w:val="24"/>
        </w:rPr>
        <w:t>n d</w:t>
      </w:r>
      <w:r>
        <w:rPr>
          <w:spacing w:val="5"/>
          <w:sz w:val="24"/>
          <w:szCs w:val="24"/>
        </w:rPr>
        <w:t>o</w:t>
      </w:r>
      <w:r>
        <w:rPr>
          <w:sz w:val="24"/>
          <w:szCs w:val="24"/>
        </w:rPr>
        <w:t>wn</w:t>
      </w:r>
      <w:r>
        <w:rPr>
          <w:spacing w:val="-10"/>
          <w:sz w:val="24"/>
          <w:szCs w:val="24"/>
        </w:rPr>
        <w:t>l</w:t>
      </w:r>
      <w:r>
        <w:rPr>
          <w:spacing w:val="5"/>
          <w:sz w:val="24"/>
          <w:szCs w:val="24"/>
        </w:rPr>
        <w:t>o</w:t>
      </w:r>
      <w:r>
        <w:rPr>
          <w:spacing w:val="-1"/>
          <w:sz w:val="24"/>
          <w:szCs w:val="24"/>
        </w:rPr>
        <w:t>a</w:t>
      </w:r>
      <w:r>
        <w:rPr>
          <w:sz w:val="24"/>
          <w:szCs w:val="24"/>
        </w:rPr>
        <w:t>d</w:t>
      </w:r>
      <w:r>
        <w:rPr>
          <w:spacing w:val="-1"/>
          <w:sz w:val="24"/>
          <w:szCs w:val="24"/>
        </w:rPr>
        <w:t>e</w:t>
      </w:r>
      <w:r>
        <w:rPr>
          <w:sz w:val="24"/>
          <w:szCs w:val="24"/>
        </w:rPr>
        <w:t>d</w:t>
      </w:r>
      <w:r>
        <w:rPr>
          <w:spacing w:val="-2"/>
          <w:sz w:val="24"/>
          <w:szCs w:val="24"/>
        </w:rPr>
        <w:t xml:space="preserve"> </w:t>
      </w:r>
      <w:r>
        <w:rPr>
          <w:spacing w:val="-8"/>
          <w:sz w:val="24"/>
          <w:szCs w:val="24"/>
        </w:rPr>
        <w:t>f</w:t>
      </w:r>
      <w:r>
        <w:rPr>
          <w:spacing w:val="1"/>
          <w:sz w:val="24"/>
          <w:szCs w:val="24"/>
        </w:rPr>
        <w:t>r</w:t>
      </w:r>
      <w:r>
        <w:rPr>
          <w:spacing w:val="9"/>
          <w:sz w:val="24"/>
          <w:szCs w:val="24"/>
        </w:rPr>
        <w:t>o</w:t>
      </w:r>
      <w:r>
        <w:rPr>
          <w:sz w:val="24"/>
          <w:szCs w:val="24"/>
        </w:rPr>
        <w:t>m</w:t>
      </w:r>
      <w:r>
        <w:rPr>
          <w:spacing w:val="-12"/>
          <w:sz w:val="24"/>
          <w:szCs w:val="24"/>
        </w:rPr>
        <w:t xml:space="preserve"> </w:t>
      </w:r>
      <w:r>
        <w:rPr>
          <w:spacing w:val="-5"/>
          <w:sz w:val="24"/>
          <w:szCs w:val="24"/>
        </w:rPr>
        <w:t>K</w:t>
      </w:r>
      <w:r>
        <w:rPr>
          <w:spacing w:val="-1"/>
          <w:sz w:val="24"/>
          <w:szCs w:val="24"/>
        </w:rPr>
        <w:t>a</w:t>
      </w:r>
      <w:r>
        <w:rPr>
          <w:sz w:val="24"/>
          <w:szCs w:val="24"/>
        </w:rPr>
        <w:t>g</w:t>
      </w:r>
      <w:r>
        <w:rPr>
          <w:spacing w:val="5"/>
          <w:sz w:val="24"/>
          <w:szCs w:val="24"/>
        </w:rPr>
        <w:t>g</w:t>
      </w:r>
      <w:r>
        <w:rPr>
          <w:spacing w:val="-4"/>
          <w:sz w:val="24"/>
          <w:szCs w:val="24"/>
        </w:rPr>
        <w:t>l</w:t>
      </w:r>
      <w:r>
        <w:rPr>
          <w:sz w:val="24"/>
          <w:szCs w:val="24"/>
        </w:rPr>
        <w:t>e</w:t>
      </w:r>
      <w:r>
        <w:rPr>
          <w:spacing w:val="-3"/>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7"/>
          <w:sz w:val="24"/>
          <w:szCs w:val="24"/>
        </w:rPr>
        <w:t xml:space="preserve"> </w:t>
      </w:r>
      <w:r>
        <w:rPr>
          <w:spacing w:val="-1"/>
          <w:sz w:val="24"/>
          <w:szCs w:val="24"/>
        </w:rPr>
        <w:t>c</w:t>
      </w:r>
      <w:r>
        <w:rPr>
          <w:spacing w:val="5"/>
          <w:sz w:val="24"/>
          <w:szCs w:val="24"/>
        </w:rPr>
        <w:t>o</w:t>
      </w:r>
      <w:r>
        <w:rPr>
          <w:spacing w:val="-5"/>
          <w:sz w:val="24"/>
          <w:szCs w:val="24"/>
        </w:rPr>
        <w:t>n</w:t>
      </w:r>
      <w:r>
        <w:rPr>
          <w:spacing w:val="2"/>
          <w:sz w:val="24"/>
          <w:szCs w:val="24"/>
        </w:rPr>
        <w:t>s</w:t>
      </w:r>
      <w:r>
        <w:rPr>
          <w:spacing w:val="-4"/>
          <w:sz w:val="24"/>
          <w:szCs w:val="24"/>
        </w:rPr>
        <w:t>i</w:t>
      </w:r>
      <w:r>
        <w:rPr>
          <w:spacing w:val="-2"/>
          <w:sz w:val="24"/>
          <w:szCs w:val="24"/>
        </w:rPr>
        <w:t>s</w:t>
      </w:r>
      <w:r>
        <w:rPr>
          <w:spacing w:val="5"/>
          <w:sz w:val="24"/>
          <w:szCs w:val="24"/>
        </w:rPr>
        <w:t>t</w:t>
      </w:r>
      <w:r>
        <w:rPr>
          <w:sz w:val="24"/>
          <w:szCs w:val="24"/>
        </w:rPr>
        <w:t>s</w:t>
      </w:r>
      <w:r>
        <w:rPr>
          <w:spacing w:val="-5"/>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n</w:t>
      </w:r>
      <w:r>
        <w:rPr>
          <w:spacing w:val="-1"/>
          <w:sz w:val="24"/>
          <w:szCs w:val="24"/>
        </w:rPr>
        <w:t>ea</w:t>
      </w:r>
      <w:r>
        <w:rPr>
          <w:spacing w:val="6"/>
          <w:sz w:val="24"/>
          <w:szCs w:val="24"/>
        </w:rPr>
        <w:t>r</w:t>
      </w:r>
      <w:r>
        <w:rPr>
          <w:spacing w:val="-4"/>
          <w:sz w:val="24"/>
          <w:szCs w:val="24"/>
        </w:rPr>
        <w:t>l</w:t>
      </w:r>
      <w:r>
        <w:rPr>
          <w:sz w:val="24"/>
          <w:szCs w:val="24"/>
        </w:rPr>
        <w:t>y</w:t>
      </w:r>
      <w:r>
        <w:rPr>
          <w:spacing w:val="-3"/>
          <w:sz w:val="24"/>
          <w:szCs w:val="24"/>
        </w:rPr>
        <w:t xml:space="preserve"> </w:t>
      </w:r>
      <w:r>
        <w:rPr>
          <w:sz w:val="24"/>
          <w:szCs w:val="24"/>
        </w:rPr>
        <w:t>2000</w:t>
      </w:r>
      <w:r>
        <w:rPr>
          <w:spacing w:val="-2"/>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5"/>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2"/>
          <w:sz w:val="24"/>
          <w:szCs w:val="24"/>
        </w:rPr>
        <w:t xml:space="preserve"> </w:t>
      </w:r>
      <w:r>
        <w:rPr>
          <w:spacing w:val="-1"/>
          <w:sz w:val="24"/>
          <w:szCs w:val="24"/>
        </w:rPr>
        <w:t>a</w:t>
      </w:r>
      <w:r>
        <w:rPr>
          <w:spacing w:val="1"/>
          <w:sz w:val="24"/>
          <w:szCs w:val="24"/>
        </w:rPr>
        <w:t>r</w:t>
      </w:r>
      <w:r>
        <w:rPr>
          <w:sz w:val="24"/>
          <w:szCs w:val="24"/>
        </w:rPr>
        <w:t>e</w:t>
      </w:r>
      <w:r>
        <w:rPr>
          <w:spacing w:val="-8"/>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12"/>
          <w:sz w:val="24"/>
          <w:szCs w:val="24"/>
        </w:rPr>
        <w:t xml:space="preserve"> </w:t>
      </w:r>
      <w:r>
        <w:rPr>
          <w:sz w:val="24"/>
          <w:szCs w:val="24"/>
        </w:rPr>
        <w:t>to</w:t>
      </w:r>
      <w:r>
        <w:rPr>
          <w:spacing w:val="-7"/>
          <w:sz w:val="24"/>
          <w:szCs w:val="24"/>
        </w:rPr>
        <w:t xml:space="preserve"> </w:t>
      </w:r>
      <w:r>
        <w:rPr>
          <w:spacing w:val="5"/>
          <w:sz w:val="24"/>
          <w:szCs w:val="24"/>
        </w:rPr>
        <w:t>t</w:t>
      </w:r>
      <w:r>
        <w:rPr>
          <w:spacing w:val="-1"/>
          <w:sz w:val="24"/>
          <w:szCs w:val="24"/>
        </w:rPr>
        <w:t>e</w:t>
      </w:r>
      <w:r>
        <w:rPr>
          <w:spacing w:val="-2"/>
          <w:sz w:val="24"/>
          <w:szCs w:val="24"/>
        </w:rPr>
        <w:t>s</w:t>
      </w:r>
      <w:r>
        <w:rPr>
          <w:sz w:val="24"/>
          <w:szCs w:val="24"/>
        </w:rPr>
        <w:t>t</w:t>
      </w:r>
      <w:r>
        <w:rPr>
          <w:spacing w:val="-2"/>
          <w:sz w:val="24"/>
          <w:szCs w:val="24"/>
        </w:rPr>
        <w:t xml:space="preserve"> </w:t>
      </w:r>
      <w:r>
        <w:rPr>
          <w:spacing w:val="-1"/>
          <w:sz w:val="24"/>
          <w:szCs w:val="24"/>
        </w:rPr>
        <w:t>a</w:t>
      </w:r>
      <w:r>
        <w:rPr>
          <w:spacing w:val="-5"/>
          <w:sz w:val="24"/>
          <w:szCs w:val="24"/>
        </w:rPr>
        <w:t>n</w:t>
      </w:r>
      <w:r>
        <w:rPr>
          <w:sz w:val="24"/>
          <w:szCs w:val="24"/>
        </w:rPr>
        <w:t xml:space="preserve">d </w:t>
      </w:r>
      <w:r>
        <w:rPr>
          <w:spacing w:val="5"/>
          <w:sz w:val="24"/>
          <w:szCs w:val="24"/>
        </w:rPr>
        <w:t>t</w:t>
      </w:r>
      <w:r>
        <w:rPr>
          <w:spacing w:val="1"/>
          <w:sz w:val="24"/>
          <w:szCs w:val="24"/>
        </w:rPr>
        <w:t>r</w:t>
      </w:r>
      <w:r>
        <w:rPr>
          <w:spacing w:val="-1"/>
          <w:sz w:val="24"/>
          <w:szCs w:val="24"/>
        </w:rPr>
        <w:t>a</w:t>
      </w:r>
      <w:r>
        <w:rPr>
          <w:spacing w:val="-4"/>
          <w:sz w:val="24"/>
          <w:szCs w:val="24"/>
        </w:rPr>
        <w:t>i</w:t>
      </w:r>
      <w:r>
        <w:rPr>
          <w:sz w:val="24"/>
          <w:szCs w:val="24"/>
        </w:rPr>
        <w:t>n</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pacing w:val="-9"/>
          <w:sz w:val="24"/>
          <w:szCs w:val="24"/>
        </w:rPr>
        <w:t>m</w:t>
      </w:r>
      <w:r>
        <w:rPr>
          <w:sz w:val="24"/>
          <w:szCs w:val="24"/>
        </w:rPr>
        <w:t>.</w:t>
      </w:r>
      <w:r>
        <w:rPr>
          <w:spacing w:val="4"/>
          <w:sz w:val="24"/>
          <w:szCs w:val="24"/>
        </w:rPr>
        <w:t xml:space="preserve"> </w:t>
      </w:r>
      <w:r>
        <w:rPr>
          <w:spacing w:val="2"/>
          <w:sz w:val="24"/>
          <w:szCs w:val="24"/>
        </w:rPr>
        <w:t>T</w:t>
      </w:r>
      <w:r>
        <w:rPr>
          <w:spacing w:val="-5"/>
          <w:sz w:val="24"/>
          <w:szCs w:val="24"/>
        </w:rPr>
        <w:t>h</w:t>
      </w:r>
      <w:r>
        <w:rPr>
          <w:sz w:val="24"/>
          <w:szCs w:val="24"/>
        </w:rPr>
        <w:t>e</w:t>
      </w:r>
      <w:r>
        <w:rPr>
          <w:spacing w:val="1"/>
          <w:sz w:val="24"/>
          <w:szCs w:val="24"/>
        </w:rPr>
        <w:t xml:space="preserve"> </w:t>
      </w:r>
      <w:r>
        <w:rPr>
          <w:spacing w:val="-4"/>
          <w:sz w:val="24"/>
          <w:szCs w:val="24"/>
        </w:rPr>
        <w:t>i</w:t>
      </w:r>
      <w:r>
        <w:rPr>
          <w:spacing w:val="-5"/>
          <w:sz w:val="24"/>
          <w:szCs w:val="24"/>
        </w:rPr>
        <w:t>n</w:t>
      </w:r>
      <w:r>
        <w:rPr>
          <w:sz w:val="24"/>
          <w:szCs w:val="24"/>
        </w:rPr>
        <w:t>put</w:t>
      </w:r>
      <w:r>
        <w:rPr>
          <w:spacing w:val="7"/>
          <w:sz w:val="24"/>
          <w:szCs w:val="24"/>
        </w:rPr>
        <w:t xml:space="preserve"> </w:t>
      </w:r>
      <w:r>
        <w:rPr>
          <w:spacing w:val="-4"/>
          <w:sz w:val="24"/>
          <w:szCs w:val="24"/>
        </w:rPr>
        <w:t>im</w:t>
      </w:r>
      <w:r>
        <w:rPr>
          <w:spacing w:val="-1"/>
          <w:sz w:val="24"/>
          <w:szCs w:val="24"/>
        </w:rPr>
        <w:t>a</w:t>
      </w:r>
      <w:r>
        <w:rPr>
          <w:sz w:val="24"/>
          <w:szCs w:val="24"/>
        </w:rPr>
        <w:t>ge</w:t>
      </w:r>
      <w:r>
        <w:rPr>
          <w:spacing w:val="6"/>
          <w:sz w:val="24"/>
          <w:szCs w:val="24"/>
        </w:rPr>
        <w:t xml:space="preserve"> </w:t>
      </w:r>
      <w:r>
        <w:rPr>
          <w:spacing w:val="-4"/>
          <w:sz w:val="24"/>
          <w:szCs w:val="24"/>
        </w:rPr>
        <w:t>i</w:t>
      </w:r>
      <w:r>
        <w:rPr>
          <w:sz w:val="24"/>
          <w:szCs w:val="24"/>
        </w:rPr>
        <w:t>s p</w:t>
      </w:r>
      <w:r>
        <w:rPr>
          <w:spacing w:val="1"/>
          <w:sz w:val="24"/>
          <w:szCs w:val="24"/>
        </w:rPr>
        <w:t>r</w:t>
      </w:r>
      <w:r>
        <w:rPr>
          <w:spacing w:val="4"/>
          <w:sz w:val="24"/>
          <w:szCs w:val="24"/>
        </w:rPr>
        <w:t>e</w:t>
      </w:r>
      <w:r>
        <w:rPr>
          <w:spacing w:val="2"/>
          <w:sz w:val="24"/>
          <w:szCs w:val="24"/>
        </w:rPr>
        <w:t>-</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ss</w:t>
      </w:r>
      <w:r>
        <w:rPr>
          <w:spacing w:val="-1"/>
          <w:sz w:val="24"/>
          <w:szCs w:val="24"/>
        </w:rPr>
        <w:t>e</w:t>
      </w:r>
      <w:r>
        <w:rPr>
          <w:sz w:val="24"/>
          <w:szCs w:val="24"/>
        </w:rPr>
        <w:t>d</w:t>
      </w:r>
      <w:r>
        <w:rPr>
          <w:spacing w:val="2"/>
          <w:sz w:val="24"/>
          <w:szCs w:val="24"/>
        </w:rPr>
        <w:t xml:space="preserve"> </w:t>
      </w:r>
      <w:r>
        <w:rPr>
          <w:sz w:val="24"/>
          <w:szCs w:val="24"/>
        </w:rPr>
        <w:t>by</w:t>
      </w:r>
      <w:r>
        <w:rPr>
          <w:spacing w:val="-7"/>
          <w:sz w:val="24"/>
          <w:szCs w:val="24"/>
        </w:rPr>
        <w:t xml:space="preserve"> </w:t>
      </w:r>
      <w:r>
        <w:rPr>
          <w:spacing w:val="5"/>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n</w:t>
      </w:r>
      <w:r>
        <w:rPr>
          <w:spacing w:val="9"/>
          <w:sz w:val="24"/>
          <w:szCs w:val="24"/>
        </w:rPr>
        <w:t>o</w:t>
      </w:r>
      <w:r>
        <w:rPr>
          <w:spacing w:val="-9"/>
          <w:sz w:val="24"/>
          <w:szCs w:val="24"/>
        </w:rPr>
        <w:t>i</w:t>
      </w:r>
      <w:r>
        <w:rPr>
          <w:spacing w:val="-2"/>
          <w:sz w:val="24"/>
          <w:szCs w:val="24"/>
        </w:rPr>
        <w:t>s</w:t>
      </w:r>
      <w:r>
        <w:rPr>
          <w:sz w:val="24"/>
          <w:szCs w:val="24"/>
        </w:rPr>
        <w:t>e</w:t>
      </w:r>
      <w:r>
        <w:rPr>
          <w:spacing w:val="6"/>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z w:val="24"/>
          <w:szCs w:val="24"/>
        </w:rPr>
        <w:t>r</w:t>
      </w:r>
      <w:r>
        <w:rPr>
          <w:spacing w:val="13"/>
          <w:sz w:val="24"/>
          <w:szCs w:val="24"/>
        </w:rPr>
        <w:t xml:space="preserve"> </w:t>
      </w:r>
      <w:r>
        <w:rPr>
          <w:spacing w:val="-4"/>
          <w:sz w:val="24"/>
          <w:szCs w:val="24"/>
        </w:rPr>
        <w:t>li</w:t>
      </w:r>
      <w:r>
        <w:rPr>
          <w:sz w:val="24"/>
          <w:szCs w:val="24"/>
        </w:rPr>
        <w:t>ke</w:t>
      </w:r>
      <w:r>
        <w:rPr>
          <w:spacing w:val="1"/>
          <w:sz w:val="24"/>
          <w:szCs w:val="24"/>
        </w:rPr>
        <w:t xml:space="preserve"> </w:t>
      </w:r>
      <w:r>
        <w:rPr>
          <w:spacing w:val="-2"/>
          <w:sz w:val="24"/>
          <w:szCs w:val="24"/>
        </w:rPr>
        <w:t>M</w:t>
      </w:r>
      <w:r>
        <w:rPr>
          <w:spacing w:val="-1"/>
          <w:sz w:val="24"/>
          <w:szCs w:val="24"/>
        </w:rPr>
        <w:t>e</w:t>
      </w:r>
      <w:r>
        <w:rPr>
          <w:spacing w:val="5"/>
          <w:sz w:val="24"/>
          <w:szCs w:val="24"/>
        </w:rPr>
        <w:t>d</w:t>
      </w:r>
      <w:r>
        <w:rPr>
          <w:spacing w:val="-4"/>
          <w:sz w:val="24"/>
          <w:szCs w:val="24"/>
        </w:rPr>
        <w:t>i</w:t>
      </w:r>
      <w:r>
        <w:rPr>
          <w:spacing w:val="4"/>
          <w:sz w:val="24"/>
          <w:szCs w:val="24"/>
        </w:rPr>
        <w:t>a</w:t>
      </w:r>
      <w:r>
        <w:rPr>
          <w:sz w:val="24"/>
          <w:szCs w:val="24"/>
        </w:rPr>
        <w:t xml:space="preserve">n </w:t>
      </w:r>
      <w:r>
        <w:rPr>
          <w:spacing w:val="1"/>
          <w:sz w:val="24"/>
          <w:szCs w:val="24"/>
        </w:rPr>
        <w:t>F</w:t>
      </w:r>
      <w:r>
        <w:rPr>
          <w:sz w:val="24"/>
          <w:szCs w:val="24"/>
        </w:rPr>
        <w:t>i</w:t>
      </w:r>
      <w:r>
        <w:rPr>
          <w:spacing w:val="-9"/>
          <w:sz w:val="24"/>
          <w:szCs w:val="24"/>
        </w:rPr>
        <w:t>l</w:t>
      </w:r>
      <w:r>
        <w:rPr>
          <w:spacing w:val="5"/>
          <w:sz w:val="24"/>
          <w:szCs w:val="24"/>
        </w:rPr>
        <w:t>t</w:t>
      </w:r>
      <w:r>
        <w:rPr>
          <w:spacing w:val="-1"/>
          <w:sz w:val="24"/>
          <w:szCs w:val="24"/>
        </w:rPr>
        <w:t>e</w:t>
      </w:r>
      <w:r>
        <w:rPr>
          <w:sz w:val="24"/>
          <w:szCs w:val="24"/>
        </w:rPr>
        <w:t>r</w:t>
      </w:r>
      <w:r>
        <w:rPr>
          <w:spacing w:val="11"/>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3"/>
          <w:sz w:val="24"/>
          <w:szCs w:val="24"/>
        </w:rPr>
        <w:t>B</w:t>
      </w:r>
      <w:r>
        <w:rPr>
          <w:sz w:val="24"/>
          <w:szCs w:val="24"/>
        </w:rPr>
        <w:t>i</w:t>
      </w:r>
      <w:r>
        <w:rPr>
          <w:spacing w:val="-4"/>
          <w:sz w:val="24"/>
          <w:szCs w:val="24"/>
        </w:rPr>
        <w:t>l</w:t>
      </w:r>
      <w:r>
        <w:rPr>
          <w:spacing w:val="-1"/>
          <w:sz w:val="24"/>
          <w:szCs w:val="24"/>
        </w:rPr>
        <w:t>a</w:t>
      </w:r>
      <w:r>
        <w:rPr>
          <w:spacing w:val="5"/>
          <w:sz w:val="24"/>
          <w:szCs w:val="24"/>
        </w:rPr>
        <w:t>t</w:t>
      </w:r>
      <w:r>
        <w:rPr>
          <w:spacing w:val="-1"/>
          <w:sz w:val="24"/>
          <w:szCs w:val="24"/>
        </w:rPr>
        <w:t>e</w:t>
      </w:r>
      <w:r>
        <w:rPr>
          <w:spacing w:val="1"/>
          <w:sz w:val="24"/>
          <w:szCs w:val="24"/>
        </w:rPr>
        <w:t>r</w:t>
      </w:r>
      <w:r>
        <w:rPr>
          <w:spacing w:val="4"/>
          <w:sz w:val="24"/>
          <w:szCs w:val="24"/>
        </w:rPr>
        <w:t>a</w:t>
      </w:r>
      <w:r>
        <w:rPr>
          <w:sz w:val="24"/>
          <w:szCs w:val="24"/>
        </w:rPr>
        <w:t xml:space="preserve">l </w:t>
      </w:r>
      <w:r>
        <w:rPr>
          <w:spacing w:val="1"/>
          <w:sz w:val="24"/>
          <w:szCs w:val="24"/>
        </w:rPr>
        <w:t>F</w:t>
      </w:r>
      <w:r>
        <w:rPr>
          <w:sz w:val="24"/>
          <w:szCs w:val="24"/>
        </w:rPr>
        <w:t>i</w:t>
      </w:r>
      <w:r>
        <w:rPr>
          <w:spacing w:val="-9"/>
          <w:sz w:val="24"/>
          <w:szCs w:val="24"/>
        </w:rPr>
        <w:t>l</w:t>
      </w:r>
      <w:r>
        <w:rPr>
          <w:spacing w:val="5"/>
          <w:sz w:val="24"/>
          <w:szCs w:val="24"/>
        </w:rPr>
        <w:t>t</w:t>
      </w:r>
      <w:r>
        <w:rPr>
          <w:spacing w:val="-1"/>
          <w:sz w:val="24"/>
          <w:szCs w:val="24"/>
        </w:rPr>
        <w:t>e</w:t>
      </w:r>
      <w:r>
        <w:rPr>
          <w:sz w:val="24"/>
          <w:szCs w:val="24"/>
        </w:rPr>
        <w:t>r</w:t>
      </w:r>
      <w:r>
        <w:rPr>
          <w:spacing w:val="15"/>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4"/>
          <w:sz w:val="24"/>
          <w:szCs w:val="24"/>
        </w:rPr>
        <w:t>im</w:t>
      </w:r>
      <w:r>
        <w:rPr>
          <w:spacing w:val="-1"/>
          <w:sz w:val="24"/>
          <w:szCs w:val="24"/>
        </w:rPr>
        <w:t>a</w:t>
      </w:r>
      <w:r>
        <w:rPr>
          <w:sz w:val="24"/>
          <w:szCs w:val="24"/>
        </w:rPr>
        <w:t>ge</w:t>
      </w:r>
      <w:r>
        <w:rPr>
          <w:spacing w:val="13"/>
          <w:sz w:val="24"/>
          <w:szCs w:val="24"/>
        </w:rPr>
        <w:t xml:space="preserve"> </w:t>
      </w:r>
      <w:r>
        <w:rPr>
          <w:spacing w:val="-4"/>
          <w:sz w:val="24"/>
          <w:szCs w:val="24"/>
        </w:rPr>
        <w:t>i</w:t>
      </w:r>
      <w:r>
        <w:rPr>
          <w:sz w:val="24"/>
          <w:szCs w:val="24"/>
        </w:rPr>
        <w:t>s</w:t>
      </w:r>
      <w:r>
        <w:rPr>
          <w:spacing w:val="7"/>
          <w:sz w:val="24"/>
          <w:szCs w:val="24"/>
        </w:rPr>
        <w:t xml:space="preserve"> </w:t>
      </w:r>
      <w:r>
        <w:rPr>
          <w:spacing w:val="4"/>
          <w:sz w:val="24"/>
          <w:szCs w:val="24"/>
        </w:rPr>
        <w:t>e</w:t>
      </w:r>
      <w:r>
        <w:rPr>
          <w:sz w:val="24"/>
          <w:szCs w:val="24"/>
        </w:rPr>
        <w:t>n</w:t>
      </w:r>
      <w:r>
        <w:rPr>
          <w:spacing w:val="-5"/>
          <w:sz w:val="24"/>
          <w:szCs w:val="24"/>
        </w:rPr>
        <w:t>h</w:t>
      </w:r>
      <w:r>
        <w:rPr>
          <w:spacing w:val="4"/>
          <w:sz w:val="24"/>
          <w:szCs w:val="24"/>
        </w:rPr>
        <w:t>a</w:t>
      </w:r>
      <w:r>
        <w:rPr>
          <w:spacing w:val="-5"/>
          <w:sz w:val="24"/>
          <w:szCs w:val="24"/>
        </w:rPr>
        <w:t>n</w:t>
      </w:r>
      <w:r>
        <w:rPr>
          <w:spacing w:val="4"/>
          <w:sz w:val="24"/>
          <w:szCs w:val="24"/>
        </w:rPr>
        <w:t>c</w:t>
      </w:r>
      <w:r>
        <w:rPr>
          <w:spacing w:val="-1"/>
          <w:sz w:val="24"/>
          <w:szCs w:val="24"/>
        </w:rPr>
        <w:t>e</w:t>
      </w:r>
      <w:r>
        <w:rPr>
          <w:sz w:val="24"/>
          <w:szCs w:val="24"/>
        </w:rPr>
        <w:t>d</w:t>
      </w:r>
      <w:r>
        <w:rPr>
          <w:spacing w:val="9"/>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1"/>
          <w:sz w:val="24"/>
          <w:szCs w:val="24"/>
        </w:rPr>
        <w:t>S</w:t>
      </w:r>
      <w:r>
        <w:rPr>
          <w:spacing w:val="5"/>
          <w:sz w:val="24"/>
          <w:szCs w:val="24"/>
        </w:rPr>
        <w:t>o</w:t>
      </w:r>
      <w:r>
        <w:rPr>
          <w:spacing w:val="-5"/>
          <w:sz w:val="24"/>
          <w:szCs w:val="24"/>
        </w:rPr>
        <w:t>b</w:t>
      </w:r>
      <w:r>
        <w:rPr>
          <w:spacing w:val="4"/>
          <w:sz w:val="24"/>
          <w:szCs w:val="24"/>
        </w:rPr>
        <w:t>e</w:t>
      </w:r>
      <w:r>
        <w:rPr>
          <w:sz w:val="24"/>
          <w:szCs w:val="24"/>
        </w:rPr>
        <w:t xml:space="preserve">l </w:t>
      </w:r>
      <w:r>
        <w:rPr>
          <w:spacing w:val="1"/>
          <w:sz w:val="24"/>
          <w:szCs w:val="24"/>
        </w:rPr>
        <w:t>F</w:t>
      </w:r>
      <w:r>
        <w:rPr>
          <w:sz w:val="24"/>
          <w:szCs w:val="24"/>
        </w:rPr>
        <w:t>i</w:t>
      </w:r>
      <w:r>
        <w:rPr>
          <w:spacing w:val="-9"/>
          <w:sz w:val="24"/>
          <w:szCs w:val="24"/>
        </w:rPr>
        <w:t>l</w:t>
      </w:r>
      <w:r>
        <w:rPr>
          <w:spacing w:val="5"/>
          <w:sz w:val="24"/>
          <w:szCs w:val="24"/>
        </w:rPr>
        <w:t>t</w:t>
      </w:r>
      <w:r>
        <w:rPr>
          <w:spacing w:val="-1"/>
          <w:sz w:val="24"/>
          <w:szCs w:val="24"/>
        </w:rPr>
        <w:t>e</w:t>
      </w:r>
      <w:r>
        <w:rPr>
          <w:spacing w:val="1"/>
          <w:sz w:val="24"/>
          <w:szCs w:val="24"/>
        </w:rPr>
        <w:t>r</w:t>
      </w:r>
      <w:r>
        <w:rPr>
          <w:sz w:val="24"/>
          <w:szCs w:val="24"/>
        </w:rPr>
        <w:t>.</w:t>
      </w:r>
      <w:r>
        <w:rPr>
          <w:spacing w:val="12"/>
          <w:sz w:val="24"/>
          <w:szCs w:val="24"/>
        </w:rPr>
        <w:t xml:space="preserve"> </w:t>
      </w:r>
      <w:r>
        <w:rPr>
          <w:spacing w:val="2"/>
          <w:sz w:val="24"/>
          <w:szCs w:val="24"/>
        </w:rPr>
        <w:t>T</w:t>
      </w:r>
      <w:r>
        <w:rPr>
          <w:spacing w:val="-5"/>
          <w:sz w:val="24"/>
          <w:szCs w:val="24"/>
        </w:rPr>
        <w:t>h</w:t>
      </w:r>
      <w:r>
        <w:rPr>
          <w:spacing w:val="-1"/>
          <w:sz w:val="24"/>
          <w:szCs w:val="24"/>
        </w:rPr>
        <w:t>e</w:t>
      </w:r>
      <w:r>
        <w:rPr>
          <w:sz w:val="24"/>
          <w:szCs w:val="24"/>
        </w:rPr>
        <w:t>n</w:t>
      </w:r>
      <w:r>
        <w:rPr>
          <w:spacing w:val="5"/>
          <w:sz w:val="24"/>
          <w:szCs w:val="24"/>
        </w:rPr>
        <w:t xml:space="preserve"> t</w:t>
      </w:r>
      <w:r>
        <w:rPr>
          <w:sz w:val="24"/>
          <w:szCs w:val="24"/>
        </w:rPr>
        <w:t xml:space="preserve">he </w:t>
      </w:r>
      <w:r>
        <w:rPr>
          <w:spacing w:val="5"/>
          <w:sz w:val="24"/>
          <w:szCs w:val="24"/>
        </w:rPr>
        <w:t>o</w:t>
      </w:r>
      <w:r>
        <w:rPr>
          <w:spacing w:val="-5"/>
          <w:sz w:val="24"/>
          <w:szCs w:val="24"/>
        </w:rPr>
        <w:t>b</w:t>
      </w:r>
      <w:r>
        <w:rPr>
          <w:spacing w:val="5"/>
          <w:sz w:val="24"/>
          <w:szCs w:val="24"/>
        </w:rPr>
        <w:t>t</w:t>
      </w:r>
      <w:r>
        <w:rPr>
          <w:spacing w:val="-1"/>
          <w:sz w:val="24"/>
          <w:szCs w:val="24"/>
        </w:rPr>
        <w:t>a</w:t>
      </w:r>
      <w:r>
        <w:rPr>
          <w:spacing w:val="-4"/>
          <w:sz w:val="24"/>
          <w:szCs w:val="24"/>
        </w:rPr>
        <w:t>i</w:t>
      </w:r>
      <w:r>
        <w:rPr>
          <w:spacing w:val="-5"/>
          <w:sz w:val="24"/>
          <w:szCs w:val="24"/>
        </w:rPr>
        <w:t>n</w:t>
      </w:r>
      <w:r>
        <w:rPr>
          <w:spacing w:val="-1"/>
          <w:sz w:val="24"/>
          <w:szCs w:val="24"/>
        </w:rPr>
        <w:t>e</w:t>
      </w:r>
      <w:r>
        <w:rPr>
          <w:sz w:val="24"/>
          <w:szCs w:val="24"/>
        </w:rPr>
        <w:t>d</w:t>
      </w:r>
      <w:r>
        <w:rPr>
          <w:spacing w:val="6"/>
          <w:sz w:val="24"/>
          <w:szCs w:val="24"/>
        </w:rPr>
        <w:t xml:space="preserve"> </w:t>
      </w:r>
      <w:r>
        <w:rPr>
          <w:sz w:val="24"/>
          <w:szCs w:val="24"/>
        </w:rPr>
        <w:t>i</w:t>
      </w:r>
      <w:r>
        <w:rPr>
          <w:spacing w:val="-4"/>
          <w:sz w:val="24"/>
          <w:szCs w:val="24"/>
        </w:rPr>
        <w:t>m</w:t>
      </w:r>
      <w:r>
        <w:rPr>
          <w:spacing w:val="-1"/>
          <w:sz w:val="24"/>
          <w:szCs w:val="24"/>
        </w:rPr>
        <w:t>a</w:t>
      </w:r>
      <w:r>
        <w:rPr>
          <w:sz w:val="24"/>
          <w:szCs w:val="24"/>
        </w:rPr>
        <w:t xml:space="preserve">ge </w:t>
      </w:r>
      <w:r>
        <w:rPr>
          <w:spacing w:val="5"/>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6"/>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1"/>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6"/>
          <w:sz w:val="24"/>
          <w:szCs w:val="24"/>
        </w:rPr>
        <w:t xml:space="preserve"> </w:t>
      </w:r>
      <w:r>
        <w:rPr>
          <w:sz w:val="24"/>
          <w:szCs w:val="24"/>
        </w:rPr>
        <w:t>b</w:t>
      </w:r>
      <w:r>
        <w:rPr>
          <w:spacing w:val="-4"/>
          <w:sz w:val="24"/>
          <w:szCs w:val="24"/>
        </w:rPr>
        <w:t>i</w:t>
      </w:r>
      <w:r>
        <w:rPr>
          <w:sz w:val="24"/>
          <w:szCs w:val="24"/>
        </w:rPr>
        <w:t>n</w:t>
      </w:r>
      <w:r>
        <w:rPr>
          <w:spacing w:val="-1"/>
          <w:sz w:val="24"/>
          <w:szCs w:val="24"/>
        </w:rPr>
        <w:t>a</w:t>
      </w:r>
      <w:r>
        <w:rPr>
          <w:spacing w:val="6"/>
          <w:sz w:val="24"/>
          <w:szCs w:val="24"/>
        </w:rPr>
        <w:t>r</w:t>
      </w:r>
      <w:r>
        <w:rPr>
          <w:sz w:val="24"/>
          <w:szCs w:val="24"/>
        </w:rPr>
        <w:t>y</w:t>
      </w:r>
      <w:r>
        <w:rPr>
          <w:spacing w:val="1"/>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pacing w:val="5"/>
          <w:sz w:val="24"/>
          <w:szCs w:val="24"/>
        </w:rPr>
        <w:t>d</w:t>
      </w:r>
      <w:r>
        <w:rPr>
          <w:spacing w:val="-4"/>
          <w:sz w:val="24"/>
          <w:szCs w:val="24"/>
        </w:rPr>
        <w:t>i</w:t>
      </w:r>
      <w:r>
        <w:rPr>
          <w:sz w:val="24"/>
          <w:szCs w:val="24"/>
        </w:rPr>
        <w:t>ng</w:t>
      </w:r>
      <w:r>
        <w:rPr>
          <w:spacing w:val="1"/>
          <w:sz w:val="24"/>
          <w:szCs w:val="24"/>
        </w:rPr>
        <w:t xml:space="preserve"> </w:t>
      </w:r>
      <w:r>
        <w:rPr>
          <w:spacing w:val="4"/>
          <w:sz w:val="24"/>
          <w:szCs w:val="24"/>
        </w:rPr>
        <w:t>a</w:t>
      </w:r>
      <w:r>
        <w:rPr>
          <w:spacing w:val="-5"/>
          <w:sz w:val="24"/>
          <w:szCs w:val="24"/>
        </w:rPr>
        <w:t>n</w:t>
      </w:r>
      <w:r>
        <w:rPr>
          <w:sz w:val="24"/>
          <w:szCs w:val="24"/>
        </w:rPr>
        <w:t>d</w:t>
      </w:r>
      <w:r>
        <w:rPr>
          <w:spacing w:val="6"/>
          <w:sz w:val="24"/>
          <w:szCs w:val="24"/>
        </w:rPr>
        <w:t xml:space="preserve"> </w:t>
      </w:r>
      <w:r>
        <w:rPr>
          <w:spacing w:val="-9"/>
          <w:sz w:val="24"/>
          <w:szCs w:val="24"/>
        </w:rPr>
        <w:t>m</w:t>
      </w:r>
      <w:r>
        <w:rPr>
          <w:spacing w:val="5"/>
          <w:sz w:val="24"/>
          <w:szCs w:val="24"/>
        </w:rPr>
        <w:t>o</w:t>
      </w:r>
      <w:r>
        <w:rPr>
          <w:spacing w:val="1"/>
          <w:sz w:val="24"/>
          <w:szCs w:val="24"/>
        </w:rPr>
        <w:t>r</w:t>
      </w:r>
      <w:r>
        <w:rPr>
          <w:sz w:val="24"/>
          <w:szCs w:val="24"/>
        </w:rPr>
        <w:t>p</w:t>
      </w:r>
      <w:r>
        <w:rPr>
          <w:spacing w:val="-5"/>
          <w:sz w:val="24"/>
          <w:szCs w:val="24"/>
        </w:rPr>
        <w:t>h</w:t>
      </w:r>
      <w:r>
        <w:rPr>
          <w:spacing w:val="9"/>
          <w:sz w:val="24"/>
          <w:szCs w:val="24"/>
        </w:rPr>
        <w:t>o</w:t>
      </w:r>
      <w:r>
        <w:rPr>
          <w:spacing w:val="-9"/>
          <w:sz w:val="24"/>
          <w:szCs w:val="24"/>
        </w:rPr>
        <w:t>l</w:t>
      </w:r>
      <w:r>
        <w:rPr>
          <w:spacing w:val="5"/>
          <w:sz w:val="24"/>
          <w:szCs w:val="24"/>
        </w:rPr>
        <w:t>og</w:t>
      </w:r>
      <w:r>
        <w:rPr>
          <w:spacing w:val="-9"/>
          <w:sz w:val="24"/>
          <w:szCs w:val="24"/>
        </w:rPr>
        <w:t>i</w:t>
      </w:r>
      <w:r>
        <w:rPr>
          <w:spacing w:val="-1"/>
          <w:sz w:val="24"/>
          <w:szCs w:val="24"/>
        </w:rPr>
        <w:t>c</w:t>
      </w:r>
      <w:r>
        <w:rPr>
          <w:spacing w:val="8"/>
          <w:sz w:val="24"/>
          <w:szCs w:val="24"/>
        </w:rPr>
        <w:t>a</w:t>
      </w:r>
      <w:r>
        <w:rPr>
          <w:sz w:val="24"/>
          <w:szCs w:val="24"/>
        </w:rPr>
        <w:t xml:space="preserve">l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1"/>
          <w:sz w:val="24"/>
          <w:szCs w:val="24"/>
        </w:rPr>
        <w:t xml:space="preserve"> </w:t>
      </w:r>
      <w:r>
        <w:rPr>
          <w:spacing w:val="-1"/>
          <w:sz w:val="24"/>
          <w:szCs w:val="24"/>
        </w:rPr>
        <w:t>a</w:t>
      </w:r>
      <w:r>
        <w:rPr>
          <w:spacing w:val="1"/>
          <w:sz w:val="24"/>
          <w:szCs w:val="24"/>
        </w:rPr>
        <w:t>r</w:t>
      </w:r>
      <w:r>
        <w:rPr>
          <w:sz w:val="24"/>
          <w:szCs w:val="24"/>
        </w:rPr>
        <w:t>e</w:t>
      </w:r>
      <w:r>
        <w:rPr>
          <w:spacing w:val="1"/>
          <w:sz w:val="24"/>
          <w:szCs w:val="24"/>
        </w:rPr>
        <w:t xml:space="preserve"> </w:t>
      </w:r>
      <w:r>
        <w:rPr>
          <w:sz w:val="24"/>
          <w:szCs w:val="24"/>
        </w:rPr>
        <w:t>p</w:t>
      </w:r>
      <w:r>
        <w:rPr>
          <w:spacing w:val="-1"/>
          <w:sz w:val="24"/>
          <w:szCs w:val="24"/>
        </w:rPr>
        <w:t>e</w:t>
      </w:r>
      <w:r>
        <w:rPr>
          <w:spacing w:val="6"/>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e</w:t>
      </w:r>
      <w:r>
        <w:rPr>
          <w:sz w:val="24"/>
          <w:szCs w:val="24"/>
        </w:rPr>
        <w:t>d</w:t>
      </w:r>
      <w:r>
        <w:rPr>
          <w:spacing w:val="2"/>
          <w:sz w:val="24"/>
          <w:szCs w:val="24"/>
        </w:rPr>
        <w:t xml:space="preserve"> </w:t>
      </w:r>
      <w:r>
        <w:rPr>
          <w:spacing w:val="5"/>
          <w:sz w:val="24"/>
          <w:szCs w:val="24"/>
        </w:rPr>
        <w:t>o</w:t>
      </w:r>
      <w:r>
        <w:rPr>
          <w:sz w:val="24"/>
          <w:szCs w:val="24"/>
        </w:rPr>
        <w:t>n</w:t>
      </w:r>
      <w:r>
        <w:rPr>
          <w:spacing w:val="2"/>
          <w:sz w:val="24"/>
          <w:szCs w:val="24"/>
        </w:rPr>
        <w:t xml:space="preserve"> </w:t>
      </w:r>
      <w:r>
        <w:rPr>
          <w:spacing w:val="-9"/>
          <w:sz w:val="24"/>
          <w:szCs w:val="24"/>
        </w:rPr>
        <w:t>i</w:t>
      </w:r>
      <w:r>
        <w:rPr>
          <w:spacing w:val="5"/>
          <w:sz w:val="24"/>
          <w:szCs w:val="24"/>
        </w:rPr>
        <w:t>t</w:t>
      </w:r>
      <w:r>
        <w:rPr>
          <w:sz w:val="24"/>
          <w:szCs w:val="24"/>
        </w:rPr>
        <w:t>.</w:t>
      </w:r>
      <w:r>
        <w:rPr>
          <w:spacing w:val="4"/>
          <w:sz w:val="24"/>
          <w:szCs w:val="24"/>
        </w:rPr>
        <w:t xml:space="preserve"> </w:t>
      </w:r>
      <w:r>
        <w:rPr>
          <w:spacing w:val="1"/>
          <w:sz w:val="24"/>
          <w:szCs w:val="24"/>
        </w:rPr>
        <w:t>F</w:t>
      </w:r>
      <w:r>
        <w:rPr>
          <w:spacing w:val="-4"/>
          <w:sz w:val="24"/>
          <w:szCs w:val="24"/>
        </w:rPr>
        <w:t>i</w:t>
      </w:r>
      <w:r>
        <w:rPr>
          <w:sz w:val="24"/>
          <w:szCs w:val="24"/>
        </w:rPr>
        <w:t>n</w:t>
      </w:r>
      <w:r>
        <w:rPr>
          <w:spacing w:val="4"/>
          <w:sz w:val="24"/>
          <w:szCs w:val="24"/>
        </w:rPr>
        <w:t>a</w:t>
      </w:r>
      <w:r>
        <w:rPr>
          <w:sz w:val="24"/>
          <w:szCs w:val="24"/>
        </w:rPr>
        <w:t>l</w:t>
      </w:r>
      <w:r>
        <w:rPr>
          <w:spacing w:val="1"/>
          <w:sz w:val="24"/>
          <w:szCs w:val="24"/>
        </w:rPr>
        <w:t>l</w:t>
      </w:r>
      <w:r>
        <w:rPr>
          <w:spacing w:val="-5"/>
          <w:sz w:val="24"/>
          <w:szCs w:val="24"/>
        </w:rPr>
        <w:t>y</w:t>
      </w:r>
      <w:r>
        <w:rPr>
          <w:sz w:val="24"/>
          <w:szCs w:val="24"/>
        </w:rPr>
        <w:t>,</w:t>
      </w:r>
      <w:r>
        <w:rPr>
          <w:spacing w:val="4"/>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1"/>
          <w:sz w:val="24"/>
          <w:szCs w:val="24"/>
        </w:rPr>
        <w:t xml:space="preserve"> </w:t>
      </w:r>
      <w:r>
        <w:rPr>
          <w:spacing w:val="4"/>
          <w:sz w:val="24"/>
          <w:szCs w:val="24"/>
        </w:rPr>
        <w:t>c</w:t>
      </w:r>
      <w:r>
        <w:rPr>
          <w:spacing w:val="-4"/>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4"/>
          <w:sz w:val="24"/>
          <w:szCs w:val="24"/>
        </w:rPr>
        <w:t>i</w:t>
      </w:r>
      <w:r>
        <w:rPr>
          <w:sz w:val="24"/>
          <w:szCs w:val="24"/>
        </w:rPr>
        <w:t>s d</w:t>
      </w:r>
      <w:r>
        <w:rPr>
          <w:spacing w:val="5"/>
          <w:sz w:val="24"/>
          <w:szCs w:val="24"/>
        </w:rPr>
        <w:t>o</w:t>
      </w:r>
      <w:r>
        <w:rPr>
          <w:spacing w:val="-5"/>
          <w:sz w:val="24"/>
          <w:szCs w:val="24"/>
        </w:rPr>
        <w:t>n</w:t>
      </w:r>
      <w:r>
        <w:rPr>
          <w:sz w:val="24"/>
          <w:szCs w:val="24"/>
        </w:rPr>
        <w:t>e</w:t>
      </w:r>
      <w:r>
        <w:rPr>
          <w:spacing w:val="1"/>
          <w:sz w:val="24"/>
          <w:szCs w:val="24"/>
        </w:rPr>
        <w:t xml:space="preserve"> </w:t>
      </w:r>
      <w:r>
        <w:rPr>
          <w:spacing w:val="5"/>
          <w:sz w:val="24"/>
          <w:szCs w:val="24"/>
        </w:rPr>
        <w:t>u</w:t>
      </w:r>
      <w:r>
        <w:rPr>
          <w:spacing w:val="2"/>
          <w:sz w:val="24"/>
          <w:szCs w:val="24"/>
        </w:rPr>
        <w:t>s</w:t>
      </w:r>
      <w:r>
        <w:rPr>
          <w:spacing w:val="-4"/>
          <w:sz w:val="24"/>
          <w:szCs w:val="24"/>
        </w:rPr>
        <w:t>i</w:t>
      </w:r>
      <w:r>
        <w:rPr>
          <w:sz w:val="24"/>
          <w:szCs w:val="24"/>
        </w:rPr>
        <w:t xml:space="preserve">ng </w:t>
      </w:r>
      <w:r>
        <w:rPr>
          <w:spacing w:val="-2"/>
          <w:sz w:val="24"/>
          <w:szCs w:val="24"/>
        </w:rPr>
        <w:t>C</w:t>
      </w:r>
      <w:r>
        <w:rPr>
          <w:spacing w:val="5"/>
          <w:sz w:val="24"/>
          <w:szCs w:val="24"/>
        </w:rPr>
        <w:t>o</w:t>
      </w:r>
      <w:r>
        <w:rPr>
          <w:spacing w:val="-5"/>
          <w:sz w:val="24"/>
          <w:szCs w:val="24"/>
        </w:rPr>
        <w:t>nv</w:t>
      </w:r>
      <w:r>
        <w:rPr>
          <w:spacing w:val="9"/>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2"/>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7"/>
          <w:sz w:val="24"/>
          <w:szCs w:val="24"/>
        </w:rPr>
        <w:t xml:space="preserve"> </w:t>
      </w:r>
      <w:r>
        <w:rPr>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w:t>
      </w:r>
      <w:r>
        <w:rPr>
          <w:spacing w:val="-7"/>
          <w:sz w:val="24"/>
          <w:szCs w:val="24"/>
        </w:rPr>
        <w:t xml:space="preserve"> </w:t>
      </w:r>
      <w:r>
        <w:rPr>
          <w:sz w:val="24"/>
          <w:szCs w:val="24"/>
        </w:rPr>
        <w:t>to</w:t>
      </w:r>
      <w:r>
        <w:rPr>
          <w:spacing w:val="7"/>
          <w:sz w:val="24"/>
          <w:szCs w:val="24"/>
        </w:rPr>
        <w:t xml:space="preserve"> </w:t>
      </w:r>
      <w:r>
        <w:rPr>
          <w:sz w:val="24"/>
          <w:szCs w:val="24"/>
        </w:rPr>
        <w:t>p</w:t>
      </w:r>
      <w:r>
        <w:rPr>
          <w:spacing w:val="1"/>
          <w:sz w:val="24"/>
          <w:szCs w:val="24"/>
        </w:rPr>
        <w:t>r</w:t>
      </w:r>
      <w:r>
        <w:rPr>
          <w:spacing w:val="-1"/>
          <w:sz w:val="24"/>
          <w:szCs w:val="24"/>
        </w:rPr>
        <w:t>e</w:t>
      </w:r>
      <w:r>
        <w:rPr>
          <w:sz w:val="24"/>
          <w:szCs w:val="24"/>
        </w:rPr>
        <w:t>d</w:t>
      </w:r>
      <w:r>
        <w:rPr>
          <w:spacing w:val="-9"/>
          <w:sz w:val="24"/>
          <w:szCs w:val="24"/>
        </w:rPr>
        <w:t>i</w:t>
      </w:r>
      <w:r>
        <w:rPr>
          <w:spacing w:val="-1"/>
          <w:sz w:val="24"/>
          <w:szCs w:val="24"/>
        </w:rPr>
        <w:t>c</w:t>
      </w:r>
      <w:r>
        <w:rPr>
          <w:sz w:val="24"/>
          <w:szCs w:val="24"/>
        </w:rPr>
        <w:t>t</w:t>
      </w:r>
      <w:r>
        <w:rPr>
          <w:spacing w:val="13"/>
          <w:sz w:val="24"/>
          <w:szCs w:val="24"/>
        </w:rPr>
        <w:t xml:space="preserve"> </w:t>
      </w:r>
      <w:r>
        <w:rPr>
          <w:sz w:val="24"/>
          <w:szCs w:val="24"/>
        </w:rPr>
        <w:t>w</w:t>
      </w:r>
      <w:r>
        <w:rPr>
          <w:spacing w:val="-5"/>
          <w:sz w:val="24"/>
          <w:szCs w:val="24"/>
        </w:rPr>
        <w:t>h</w:t>
      </w:r>
      <w:r>
        <w:rPr>
          <w:spacing w:val="-1"/>
          <w:sz w:val="24"/>
          <w:szCs w:val="24"/>
        </w:rPr>
        <w:t>e</w:t>
      </w:r>
      <w:r>
        <w:rPr>
          <w:spacing w:val="5"/>
          <w:sz w:val="24"/>
          <w:szCs w:val="24"/>
        </w:rPr>
        <w:t>t</w:t>
      </w:r>
      <w:r>
        <w:rPr>
          <w:spacing w:val="-5"/>
          <w:sz w:val="24"/>
          <w:szCs w:val="24"/>
        </w:rPr>
        <w:t>h</w:t>
      </w:r>
      <w:r>
        <w:rPr>
          <w:spacing w:val="-1"/>
          <w:sz w:val="24"/>
          <w:szCs w:val="24"/>
        </w:rPr>
        <w:t>e</w:t>
      </w:r>
      <w:r>
        <w:rPr>
          <w:sz w:val="24"/>
          <w:szCs w:val="24"/>
        </w:rPr>
        <w:t>r</w:t>
      </w:r>
      <w:r>
        <w:rPr>
          <w:spacing w:val="5"/>
          <w:sz w:val="24"/>
          <w:szCs w:val="24"/>
        </w:rPr>
        <w:t xml:space="preserve"> t</w:t>
      </w:r>
      <w:r>
        <w:rPr>
          <w:spacing w:val="-5"/>
          <w:sz w:val="24"/>
          <w:szCs w:val="24"/>
        </w:rPr>
        <w:t>h</w:t>
      </w:r>
      <w:r>
        <w:rPr>
          <w:sz w:val="24"/>
          <w:szCs w:val="24"/>
        </w:rPr>
        <w:t>e</w:t>
      </w:r>
      <w:r>
        <w:rPr>
          <w:spacing w:val="-3"/>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4"/>
          <w:sz w:val="24"/>
          <w:szCs w:val="24"/>
        </w:rPr>
        <w:t xml:space="preserve"> </w:t>
      </w:r>
      <w:r>
        <w:rPr>
          <w:spacing w:val="-4"/>
          <w:sz w:val="24"/>
          <w:szCs w:val="24"/>
        </w:rPr>
        <w:t>i</w:t>
      </w:r>
      <w:r>
        <w:rPr>
          <w:sz w:val="24"/>
          <w:szCs w:val="24"/>
        </w:rPr>
        <w:t>s p</w:t>
      </w:r>
      <w:r>
        <w:rPr>
          <w:spacing w:val="1"/>
          <w:sz w:val="24"/>
          <w:szCs w:val="24"/>
        </w:rPr>
        <w:t>r</w:t>
      </w:r>
      <w:r>
        <w:rPr>
          <w:spacing w:val="-1"/>
          <w:sz w:val="24"/>
          <w:szCs w:val="24"/>
        </w:rPr>
        <w:t>e</w:t>
      </w:r>
      <w:r>
        <w:rPr>
          <w:spacing w:val="-2"/>
          <w:sz w:val="24"/>
          <w:szCs w:val="24"/>
        </w:rPr>
        <w:t>s</w:t>
      </w:r>
      <w:r>
        <w:rPr>
          <w:spacing w:val="4"/>
          <w:sz w:val="24"/>
          <w:szCs w:val="24"/>
        </w:rPr>
        <w:t>e</w:t>
      </w:r>
      <w:r>
        <w:rPr>
          <w:spacing w:val="-5"/>
          <w:sz w:val="24"/>
          <w:szCs w:val="24"/>
        </w:rPr>
        <w:t>n</w:t>
      </w:r>
      <w:r>
        <w:rPr>
          <w:sz w:val="24"/>
          <w:szCs w:val="24"/>
        </w:rPr>
        <w:t>t</w:t>
      </w:r>
      <w:r>
        <w:rPr>
          <w:spacing w:val="3"/>
          <w:sz w:val="24"/>
          <w:szCs w:val="24"/>
        </w:rPr>
        <w:t xml:space="preserve"> </w:t>
      </w:r>
      <w:r>
        <w:rPr>
          <w:spacing w:val="5"/>
          <w:sz w:val="24"/>
          <w:szCs w:val="24"/>
        </w:rPr>
        <w:t>o</w:t>
      </w:r>
      <w:r>
        <w:rPr>
          <w:sz w:val="24"/>
          <w:szCs w:val="24"/>
        </w:rPr>
        <w:t>r</w:t>
      </w:r>
      <w:r>
        <w:rPr>
          <w:spacing w:val="-1"/>
          <w:sz w:val="24"/>
          <w:szCs w:val="24"/>
        </w:rPr>
        <w:t xml:space="preserve"> </w:t>
      </w:r>
      <w:r>
        <w:rPr>
          <w:spacing w:val="-5"/>
          <w:sz w:val="24"/>
          <w:szCs w:val="24"/>
        </w:rPr>
        <w:t>n</w:t>
      </w:r>
      <w:r>
        <w:rPr>
          <w:sz w:val="24"/>
          <w:szCs w:val="24"/>
        </w:rPr>
        <w:t>o</w:t>
      </w:r>
      <w:r>
        <w:rPr>
          <w:spacing w:val="5"/>
          <w:sz w:val="24"/>
          <w:szCs w:val="24"/>
        </w:rPr>
        <w:t>t</w:t>
      </w:r>
      <w:r>
        <w:rPr>
          <w:sz w:val="24"/>
          <w:szCs w:val="24"/>
        </w:rPr>
        <w:t>.</w:t>
      </w:r>
    </w:p>
    <w:p w14:paraId="771FE685" w14:textId="160D7C1A" w:rsidR="00433F0F" w:rsidRDefault="005455F9">
      <w:pPr>
        <w:spacing w:line="200" w:lineRule="exact"/>
      </w:pPr>
      <w:r>
        <w:rPr>
          <w:noProof/>
        </w:rPr>
        <w:lastRenderedPageBreak/>
        <mc:AlternateContent>
          <mc:Choice Requires="wpg">
            <w:drawing>
              <wp:anchor distT="0" distB="0" distL="114300" distR="114300" simplePos="0" relativeHeight="503311399" behindDoc="1" locked="0" layoutInCell="1" allowOverlap="1" wp14:anchorId="1DA2BA39" wp14:editId="6F727C0A">
                <wp:simplePos x="0" y="0"/>
                <wp:positionH relativeFrom="page">
                  <wp:posOffset>3002915</wp:posOffset>
                </wp:positionH>
                <wp:positionV relativeFrom="page">
                  <wp:posOffset>514985</wp:posOffset>
                </wp:positionV>
                <wp:extent cx="1991995" cy="4833620"/>
                <wp:effectExtent l="2540" t="10160" r="5715" b="4445"/>
                <wp:wrapNone/>
                <wp:docPr id="131"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1995" cy="4833620"/>
                          <a:chOff x="4729" y="811"/>
                          <a:chExt cx="3137" cy="7612"/>
                        </a:xfrm>
                      </wpg:grpSpPr>
                      <wps:wsp>
                        <wps:cNvPr id="132" name="Freeform 379"/>
                        <wps:cNvSpPr>
                          <a:spLocks/>
                        </wps:cNvSpPr>
                        <wps:spPr bwMode="auto">
                          <a:xfrm>
                            <a:off x="4740" y="821"/>
                            <a:ext cx="3116" cy="0"/>
                          </a:xfrm>
                          <a:custGeom>
                            <a:avLst/>
                            <a:gdLst>
                              <a:gd name="T0" fmla="+- 0 4740 4740"/>
                              <a:gd name="T1" fmla="*/ T0 w 3116"/>
                              <a:gd name="T2" fmla="+- 0 7856 4740"/>
                              <a:gd name="T3" fmla="*/ T2 w 3116"/>
                            </a:gdLst>
                            <a:ahLst/>
                            <a:cxnLst>
                              <a:cxn ang="0">
                                <a:pos x="T1" y="0"/>
                              </a:cxn>
                              <a:cxn ang="0">
                                <a:pos x="T3" y="0"/>
                              </a:cxn>
                            </a:cxnLst>
                            <a:rect l="0" t="0" r="r" b="b"/>
                            <a:pathLst>
                              <a:path w="3116">
                                <a:moveTo>
                                  <a:pt x="0" y="0"/>
                                </a:moveTo>
                                <a:lnTo>
                                  <a:pt x="311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378"/>
                        <wps:cNvSpPr>
                          <a:spLocks/>
                        </wps:cNvSpPr>
                        <wps:spPr bwMode="auto">
                          <a:xfrm>
                            <a:off x="4735" y="816"/>
                            <a:ext cx="0" cy="7600"/>
                          </a:xfrm>
                          <a:custGeom>
                            <a:avLst/>
                            <a:gdLst>
                              <a:gd name="T0" fmla="+- 0 816 816"/>
                              <a:gd name="T1" fmla="*/ 816 h 7600"/>
                              <a:gd name="T2" fmla="+- 0 8417 816"/>
                              <a:gd name="T3" fmla="*/ 8417 h 7600"/>
                            </a:gdLst>
                            <a:ahLst/>
                            <a:cxnLst>
                              <a:cxn ang="0">
                                <a:pos x="0" y="T1"/>
                              </a:cxn>
                              <a:cxn ang="0">
                                <a:pos x="0" y="T3"/>
                              </a:cxn>
                            </a:cxnLst>
                            <a:rect l="0" t="0" r="r" b="b"/>
                            <a:pathLst>
                              <a:path h="7600">
                                <a:moveTo>
                                  <a:pt x="0" y="0"/>
                                </a:moveTo>
                                <a:lnTo>
                                  <a:pt x="0" y="760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377"/>
                        <wps:cNvSpPr>
                          <a:spLocks/>
                        </wps:cNvSpPr>
                        <wps:spPr bwMode="auto">
                          <a:xfrm>
                            <a:off x="4740" y="8412"/>
                            <a:ext cx="3116" cy="0"/>
                          </a:xfrm>
                          <a:custGeom>
                            <a:avLst/>
                            <a:gdLst>
                              <a:gd name="T0" fmla="+- 0 4740 4740"/>
                              <a:gd name="T1" fmla="*/ T0 w 3116"/>
                              <a:gd name="T2" fmla="+- 0 7856 4740"/>
                              <a:gd name="T3" fmla="*/ T2 w 3116"/>
                            </a:gdLst>
                            <a:ahLst/>
                            <a:cxnLst>
                              <a:cxn ang="0">
                                <a:pos x="T1" y="0"/>
                              </a:cxn>
                              <a:cxn ang="0">
                                <a:pos x="T3" y="0"/>
                              </a:cxn>
                            </a:cxnLst>
                            <a:rect l="0" t="0" r="r" b="b"/>
                            <a:pathLst>
                              <a:path w="3116">
                                <a:moveTo>
                                  <a:pt x="0" y="0"/>
                                </a:moveTo>
                                <a:lnTo>
                                  <a:pt x="311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376"/>
                        <wps:cNvSpPr>
                          <a:spLocks/>
                        </wps:cNvSpPr>
                        <wps:spPr bwMode="auto">
                          <a:xfrm>
                            <a:off x="7860" y="816"/>
                            <a:ext cx="0" cy="7600"/>
                          </a:xfrm>
                          <a:custGeom>
                            <a:avLst/>
                            <a:gdLst>
                              <a:gd name="T0" fmla="+- 0 816 816"/>
                              <a:gd name="T1" fmla="*/ 816 h 7600"/>
                              <a:gd name="T2" fmla="+- 0 8417 816"/>
                              <a:gd name="T3" fmla="*/ 8417 h 7600"/>
                            </a:gdLst>
                            <a:ahLst/>
                            <a:cxnLst>
                              <a:cxn ang="0">
                                <a:pos x="0" y="T1"/>
                              </a:cxn>
                              <a:cxn ang="0">
                                <a:pos x="0" y="T3"/>
                              </a:cxn>
                            </a:cxnLst>
                            <a:rect l="0" t="0" r="r" b="b"/>
                            <a:pathLst>
                              <a:path h="7600">
                                <a:moveTo>
                                  <a:pt x="0" y="0"/>
                                </a:moveTo>
                                <a:lnTo>
                                  <a:pt x="0" y="760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334" y="875"/>
                            <a:ext cx="1860" cy="75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AA0EED1" id="Group 374" o:spid="_x0000_s1026" style="position:absolute;margin-left:236.45pt;margin-top:40.55pt;width:156.85pt;height:380.6pt;z-index:-5081;mso-position-horizontal-relative:page;mso-position-vertical-relative:page" coordorigin="4729,811" coordsize="3137,7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">
                <v:shape id="Freeform 379" o:spid="_x0000_s1027" style="position:absolute;left:4740;top:821;width:3116;height:0;visibility:visible;mso-wrap-style:square;v-text-anchor:top" coordsize="3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" path="m,l3116,e" filled="f" strokeweight=".58pt">
                  <v:path arrowok="t" o:connecttype="custom" o:connectlocs="0,0;3116,0" o:connectangles="0,0"/>
                </v:shape>
                <v:shape id="Freeform 378" o:spid="_x0000_s1028" style="position:absolute;left:4735;top:816;width:0;height:7600;visibility:visible;mso-wrap-style:square;v-text-anchor:top" coordsize="0,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" path="m,l,7601e" filled="f" strokeweight=".58pt">
                  <v:path arrowok="t" o:connecttype="custom" o:connectlocs="0,816;0,8417" o:connectangles="0,0"/>
                </v:shape>
                <v:shape id="Freeform 377" o:spid="_x0000_s1029" style="position:absolute;left:4740;top:8412;width:3116;height:0;visibility:visible;mso-wrap-style:square;v-text-anchor:top" coordsize="3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" path="m,l3116,e" filled="f" strokeweight=".58pt">
                  <v:path arrowok="t" o:connecttype="custom" o:connectlocs="0,0;3116,0" o:connectangles="0,0"/>
                </v:shape>
                <v:shape id="Freeform 376" o:spid="_x0000_s1030" style="position:absolute;left:7860;top:816;width:0;height:7600;visibility:visible;mso-wrap-style:square;v-text-anchor:top" coordsize="0,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" path="m,l,7601e" filled="f" strokeweight=".58pt">
                  <v:path arrowok="t" o:connecttype="custom" o:connectlocs="0,816;0,8417"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5" o:spid="_x0000_s1031" type="#_x0000_t75" style="position:absolute;left:5334;top:875;width:1860;height:7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">
                  <v:imagedata r:id="rId56" o:title=""/>
                </v:shape>
                <w10:wrap anchorx="page" anchory="page"/>
              </v:group>
            </w:pict>
          </mc:Fallback>
        </mc:AlternateContent>
      </w:r>
    </w:p>
    <w:p w14:paraId="1DDB6A17" w14:textId="77777777" w:rsidR="00433F0F" w:rsidRDefault="00433F0F">
      <w:pPr>
        <w:spacing w:line="200" w:lineRule="exact"/>
      </w:pPr>
    </w:p>
    <w:p w14:paraId="0581ABE2" w14:textId="77777777" w:rsidR="00433F0F" w:rsidRDefault="00433F0F">
      <w:pPr>
        <w:spacing w:line="200" w:lineRule="exact"/>
      </w:pPr>
    </w:p>
    <w:p w14:paraId="5AABA111" w14:textId="77777777" w:rsidR="00433F0F" w:rsidRDefault="00433F0F">
      <w:pPr>
        <w:spacing w:line="200" w:lineRule="exact"/>
      </w:pPr>
    </w:p>
    <w:p w14:paraId="054EEA36" w14:textId="77777777" w:rsidR="00433F0F" w:rsidRDefault="00433F0F">
      <w:pPr>
        <w:spacing w:line="200" w:lineRule="exact"/>
      </w:pPr>
    </w:p>
    <w:p w14:paraId="3F7BD5B6" w14:textId="77777777" w:rsidR="00433F0F" w:rsidRDefault="00433F0F">
      <w:pPr>
        <w:spacing w:line="200" w:lineRule="exact"/>
      </w:pPr>
    </w:p>
    <w:p w14:paraId="0CC27486" w14:textId="77777777" w:rsidR="00433F0F" w:rsidRDefault="00433F0F">
      <w:pPr>
        <w:spacing w:line="200" w:lineRule="exact"/>
      </w:pPr>
    </w:p>
    <w:p w14:paraId="1AFCDE25" w14:textId="77777777" w:rsidR="00433F0F" w:rsidRDefault="00433F0F">
      <w:pPr>
        <w:spacing w:line="200" w:lineRule="exact"/>
      </w:pPr>
    </w:p>
    <w:p w14:paraId="71E30462" w14:textId="77777777" w:rsidR="00433F0F" w:rsidRDefault="00433F0F">
      <w:pPr>
        <w:spacing w:line="200" w:lineRule="exact"/>
      </w:pPr>
    </w:p>
    <w:p w14:paraId="2D2C26BA" w14:textId="77777777" w:rsidR="00433F0F" w:rsidRDefault="00433F0F">
      <w:pPr>
        <w:spacing w:line="200" w:lineRule="exact"/>
      </w:pPr>
    </w:p>
    <w:p w14:paraId="11D6829E" w14:textId="77777777" w:rsidR="00433F0F" w:rsidRDefault="00433F0F">
      <w:pPr>
        <w:spacing w:line="200" w:lineRule="exact"/>
      </w:pPr>
    </w:p>
    <w:p w14:paraId="6D5DA117" w14:textId="77777777" w:rsidR="00433F0F" w:rsidRDefault="00433F0F">
      <w:pPr>
        <w:spacing w:line="200" w:lineRule="exact"/>
      </w:pPr>
    </w:p>
    <w:p w14:paraId="3BF9EA50" w14:textId="77777777" w:rsidR="00433F0F" w:rsidRDefault="00433F0F">
      <w:pPr>
        <w:spacing w:line="200" w:lineRule="exact"/>
      </w:pPr>
    </w:p>
    <w:p w14:paraId="7D9EDBBF" w14:textId="77777777" w:rsidR="00433F0F" w:rsidRDefault="00433F0F">
      <w:pPr>
        <w:spacing w:line="200" w:lineRule="exact"/>
      </w:pPr>
    </w:p>
    <w:p w14:paraId="526122AD" w14:textId="77777777" w:rsidR="00433F0F" w:rsidRDefault="00433F0F">
      <w:pPr>
        <w:spacing w:line="200" w:lineRule="exact"/>
      </w:pPr>
    </w:p>
    <w:p w14:paraId="737C1D16" w14:textId="77777777" w:rsidR="00433F0F" w:rsidRDefault="00433F0F">
      <w:pPr>
        <w:spacing w:line="200" w:lineRule="exact"/>
      </w:pPr>
    </w:p>
    <w:p w14:paraId="7B74D7D0" w14:textId="77777777" w:rsidR="00433F0F" w:rsidRDefault="00433F0F">
      <w:pPr>
        <w:spacing w:line="200" w:lineRule="exact"/>
      </w:pPr>
    </w:p>
    <w:p w14:paraId="4C884C75" w14:textId="77777777" w:rsidR="00433F0F" w:rsidRDefault="00433F0F">
      <w:pPr>
        <w:spacing w:line="200" w:lineRule="exact"/>
      </w:pPr>
    </w:p>
    <w:p w14:paraId="23EA1520" w14:textId="77777777" w:rsidR="00433F0F" w:rsidRDefault="00433F0F">
      <w:pPr>
        <w:spacing w:line="200" w:lineRule="exact"/>
      </w:pPr>
    </w:p>
    <w:p w14:paraId="66392053" w14:textId="77777777" w:rsidR="00433F0F" w:rsidRDefault="00433F0F">
      <w:pPr>
        <w:spacing w:line="200" w:lineRule="exact"/>
      </w:pPr>
    </w:p>
    <w:p w14:paraId="3899F6BB" w14:textId="77777777" w:rsidR="00433F0F" w:rsidRDefault="00433F0F">
      <w:pPr>
        <w:spacing w:line="200" w:lineRule="exact"/>
      </w:pPr>
    </w:p>
    <w:p w14:paraId="059B30F7" w14:textId="77777777" w:rsidR="00433F0F" w:rsidRDefault="00433F0F">
      <w:pPr>
        <w:spacing w:line="200" w:lineRule="exact"/>
      </w:pPr>
    </w:p>
    <w:p w14:paraId="2DB21CB8" w14:textId="77777777" w:rsidR="00433F0F" w:rsidRDefault="00433F0F">
      <w:pPr>
        <w:spacing w:line="200" w:lineRule="exact"/>
      </w:pPr>
    </w:p>
    <w:p w14:paraId="25048009" w14:textId="77777777" w:rsidR="00433F0F" w:rsidRDefault="00433F0F">
      <w:pPr>
        <w:spacing w:line="200" w:lineRule="exact"/>
      </w:pPr>
    </w:p>
    <w:p w14:paraId="38B08DCC" w14:textId="77777777" w:rsidR="00433F0F" w:rsidRDefault="00433F0F">
      <w:pPr>
        <w:spacing w:line="200" w:lineRule="exact"/>
      </w:pPr>
    </w:p>
    <w:p w14:paraId="683C8B3F" w14:textId="77777777" w:rsidR="00433F0F" w:rsidRDefault="00433F0F">
      <w:pPr>
        <w:spacing w:line="200" w:lineRule="exact"/>
      </w:pPr>
    </w:p>
    <w:p w14:paraId="75B6DC4E" w14:textId="77777777" w:rsidR="00433F0F" w:rsidRDefault="00433F0F">
      <w:pPr>
        <w:spacing w:line="200" w:lineRule="exact"/>
      </w:pPr>
    </w:p>
    <w:p w14:paraId="032E962C" w14:textId="77777777" w:rsidR="00433F0F" w:rsidRDefault="00433F0F">
      <w:pPr>
        <w:spacing w:line="200" w:lineRule="exact"/>
      </w:pPr>
    </w:p>
    <w:p w14:paraId="2D43D6F3" w14:textId="77777777" w:rsidR="00433F0F" w:rsidRDefault="00433F0F">
      <w:pPr>
        <w:spacing w:line="200" w:lineRule="exact"/>
      </w:pPr>
    </w:p>
    <w:p w14:paraId="1E99EE44" w14:textId="77777777" w:rsidR="00433F0F" w:rsidRDefault="00433F0F">
      <w:pPr>
        <w:spacing w:line="200" w:lineRule="exact"/>
      </w:pPr>
    </w:p>
    <w:p w14:paraId="125663D9" w14:textId="77777777" w:rsidR="00433F0F" w:rsidRDefault="00433F0F">
      <w:pPr>
        <w:spacing w:line="200" w:lineRule="exact"/>
      </w:pPr>
    </w:p>
    <w:p w14:paraId="174137B4" w14:textId="77777777" w:rsidR="00433F0F" w:rsidRDefault="00433F0F">
      <w:pPr>
        <w:spacing w:line="200" w:lineRule="exact"/>
      </w:pPr>
    </w:p>
    <w:p w14:paraId="3C02ACE3" w14:textId="77777777" w:rsidR="00433F0F" w:rsidRDefault="00433F0F">
      <w:pPr>
        <w:spacing w:line="200" w:lineRule="exact"/>
      </w:pPr>
    </w:p>
    <w:p w14:paraId="4DAF58A8" w14:textId="77777777" w:rsidR="00433F0F" w:rsidRDefault="00433F0F">
      <w:pPr>
        <w:spacing w:line="200" w:lineRule="exact"/>
      </w:pPr>
    </w:p>
    <w:p w14:paraId="5AE8F6DA" w14:textId="77777777" w:rsidR="00433F0F" w:rsidRDefault="00433F0F">
      <w:pPr>
        <w:spacing w:before="2" w:line="220" w:lineRule="exact"/>
        <w:rPr>
          <w:sz w:val="22"/>
          <w:szCs w:val="22"/>
        </w:rPr>
      </w:pPr>
    </w:p>
    <w:p w14:paraId="3652F086" w14:textId="77777777" w:rsidR="00433F0F" w:rsidRDefault="008B01BA">
      <w:pPr>
        <w:spacing w:before="29"/>
        <w:ind w:left="3353" w:right="3105"/>
        <w:jc w:val="center"/>
        <w:rPr>
          <w:sz w:val="24"/>
          <w:szCs w:val="24"/>
        </w:rPr>
      </w:pPr>
      <w:r>
        <w:rPr>
          <w:spacing w:val="1"/>
          <w:sz w:val="24"/>
          <w:szCs w:val="24"/>
        </w:rPr>
        <w:t>F</w:t>
      </w:r>
      <w:r>
        <w:rPr>
          <w:spacing w:val="-9"/>
          <w:sz w:val="24"/>
          <w:szCs w:val="24"/>
        </w:rPr>
        <w:t>i</w:t>
      </w:r>
      <w:r>
        <w:rPr>
          <w:sz w:val="24"/>
          <w:szCs w:val="24"/>
        </w:rPr>
        <w:t>g</w:t>
      </w:r>
      <w:r>
        <w:rPr>
          <w:spacing w:val="3"/>
          <w:sz w:val="24"/>
          <w:szCs w:val="24"/>
        </w:rPr>
        <w:t xml:space="preserve"> </w:t>
      </w:r>
      <w:r>
        <w:rPr>
          <w:sz w:val="24"/>
          <w:szCs w:val="24"/>
        </w:rPr>
        <w:t>4</w:t>
      </w:r>
      <w:r>
        <w:rPr>
          <w:spacing w:val="2"/>
          <w:sz w:val="24"/>
          <w:szCs w:val="24"/>
        </w:rPr>
        <w:t>.</w:t>
      </w:r>
      <w:r>
        <w:rPr>
          <w:sz w:val="24"/>
          <w:szCs w:val="24"/>
        </w:rPr>
        <w:t>1</w:t>
      </w:r>
      <w:r>
        <w:rPr>
          <w:spacing w:val="3"/>
          <w:sz w:val="24"/>
          <w:szCs w:val="24"/>
        </w:rPr>
        <w:t xml:space="preserve"> </w:t>
      </w:r>
      <w:r>
        <w:rPr>
          <w:spacing w:val="-2"/>
          <w:sz w:val="24"/>
          <w:szCs w:val="24"/>
        </w:rPr>
        <w:t>M</w:t>
      </w:r>
      <w:r>
        <w:rPr>
          <w:spacing w:val="5"/>
          <w:sz w:val="24"/>
          <w:szCs w:val="24"/>
        </w:rPr>
        <w:t>o</w:t>
      </w:r>
      <w:r>
        <w:rPr>
          <w:sz w:val="24"/>
          <w:szCs w:val="24"/>
        </w:rPr>
        <w:t>du</w:t>
      </w:r>
      <w:r>
        <w:rPr>
          <w:spacing w:val="-9"/>
          <w:sz w:val="24"/>
          <w:szCs w:val="24"/>
        </w:rPr>
        <w:t>l</w:t>
      </w:r>
      <w:r>
        <w:rPr>
          <w:sz w:val="24"/>
          <w:szCs w:val="24"/>
        </w:rPr>
        <w:t>e</w:t>
      </w:r>
      <w:r>
        <w:rPr>
          <w:spacing w:val="1"/>
          <w:sz w:val="24"/>
          <w:szCs w:val="24"/>
        </w:rPr>
        <w:t xml:space="preserve"> </w:t>
      </w:r>
      <w:r>
        <w:rPr>
          <w:spacing w:val="4"/>
          <w:sz w:val="24"/>
          <w:szCs w:val="24"/>
        </w:rPr>
        <w:t>D</w:t>
      </w:r>
      <w:r>
        <w:rPr>
          <w:spacing w:val="-4"/>
          <w:sz w:val="24"/>
          <w:szCs w:val="24"/>
        </w:rPr>
        <w:t>i</w:t>
      </w:r>
      <w:r>
        <w:rPr>
          <w:spacing w:val="5"/>
          <w:sz w:val="24"/>
          <w:szCs w:val="24"/>
        </w:rPr>
        <w:t>v</w:t>
      </w:r>
      <w:r>
        <w:rPr>
          <w:spacing w:val="-4"/>
          <w:sz w:val="24"/>
          <w:szCs w:val="24"/>
        </w:rPr>
        <w:t>i</w:t>
      </w:r>
      <w:r>
        <w:rPr>
          <w:spacing w:val="2"/>
          <w:sz w:val="24"/>
          <w:szCs w:val="24"/>
        </w:rPr>
        <w:t>s</w:t>
      </w:r>
      <w:r>
        <w:rPr>
          <w:spacing w:val="-9"/>
          <w:sz w:val="24"/>
          <w:szCs w:val="24"/>
        </w:rPr>
        <w:t>i</w:t>
      </w:r>
      <w:r>
        <w:rPr>
          <w:spacing w:val="9"/>
          <w:sz w:val="24"/>
          <w:szCs w:val="24"/>
        </w:rPr>
        <w:t>o</w:t>
      </w:r>
      <w:r>
        <w:rPr>
          <w:sz w:val="24"/>
          <w:szCs w:val="24"/>
        </w:rPr>
        <w:t>n</w:t>
      </w:r>
    </w:p>
    <w:p w14:paraId="26E20AAA" w14:textId="77777777" w:rsidR="00433F0F" w:rsidRDefault="00433F0F">
      <w:pPr>
        <w:spacing w:before="3" w:line="180" w:lineRule="exact"/>
        <w:rPr>
          <w:sz w:val="18"/>
          <w:szCs w:val="18"/>
        </w:rPr>
      </w:pPr>
    </w:p>
    <w:p w14:paraId="48BFE842" w14:textId="77777777" w:rsidR="00433F0F" w:rsidRDefault="00433F0F">
      <w:pPr>
        <w:spacing w:line="200" w:lineRule="exact"/>
      </w:pPr>
    </w:p>
    <w:p w14:paraId="053E1747" w14:textId="77777777" w:rsidR="00433F0F" w:rsidRDefault="008B01BA">
      <w:pPr>
        <w:spacing w:line="361" w:lineRule="auto"/>
        <w:ind w:left="447" w:right="77"/>
        <w:rPr>
          <w:sz w:val="28"/>
          <w:szCs w:val="28"/>
        </w:rPr>
      </w:pPr>
      <w:r>
        <w:rPr>
          <w:b/>
          <w:spacing w:val="6"/>
          <w:sz w:val="28"/>
          <w:szCs w:val="28"/>
        </w:rPr>
        <w:t>M</w:t>
      </w:r>
      <w:r>
        <w:rPr>
          <w:b/>
          <w:sz w:val="28"/>
          <w:szCs w:val="28"/>
        </w:rPr>
        <w:t>ODU</w:t>
      </w:r>
      <w:r>
        <w:rPr>
          <w:b/>
          <w:spacing w:val="2"/>
          <w:sz w:val="28"/>
          <w:szCs w:val="28"/>
        </w:rPr>
        <w:t>L</w:t>
      </w:r>
      <w:r>
        <w:rPr>
          <w:b/>
          <w:sz w:val="28"/>
          <w:szCs w:val="28"/>
        </w:rPr>
        <w:t xml:space="preserve">E    </w:t>
      </w:r>
      <w:r>
        <w:rPr>
          <w:b/>
          <w:spacing w:val="22"/>
          <w:sz w:val="28"/>
          <w:szCs w:val="28"/>
        </w:rPr>
        <w:t xml:space="preserve"> </w:t>
      </w:r>
      <w:r>
        <w:rPr>
          <w:b/>
          <w:sz w:val="28"/>
          <w:szCs w:val="28"/>
        </w:rPr>
        <w:t xml:space="preserve">1:    </w:t>
      </w:r>
      <w:r>
        <w:rPr>
          <w:b/>
          <w:spacing w:val="25"/>
          <w:sz w:val="28"/>
          <w:szCs w:val="28"/>
        </w:rPr>
        <w:t xml:space="preserve"> </w:t>
      </w:r>
      <w:r>
        <w:rPr>
          <w:b/>
          <w:spacing w:val="-3"/>
          <w:sz w:val="28"/>
          <w:szCs w:val="28"/>
        </w:rPr>
        <w:t>I</w:t>
      </w:r>
      <w:r>
        <w:rPr>
          <w:b/>
          <w:spacing w:val="6"/>
          <w:sz w:val="28"/>
          <w:szCs w:val="28"/>
        </w:rPr>
        <w:t>M</w:t>
      </w:r>
      <w:r>
        <w:rPr>
          <w:b/>
          <w:sz w:val="28"/>
          <w:szCs w:val="28"/>
        </w:rPr>
        <w:t xml:space="preserve">AGE    </w:t>
      </w:r>
      <w:r>
        <w:rPr>
          <w:b/>
          <w:spacing w:val="20"/>
          <w:sz w:val="28"/>
          <w:szCs w:val="28"/>
        </w:rPr>
        <w:t xml:space="preserve"> </w:t>
      </w:r>
      <w:r>
        <w:rPr>
          <w:b/>
          <w:spacing w:val="3"/>
          <w:sz w:val="28"/>
          <w:szCs w:val="28"/>
        </w:rPr>
        <w:t>P</w:t>
      </w:r>
      <w:r>
        <w:rPr>
          <w:b/>
          <w:sz w:val="28"/>
          <w:szCs w:val="28"/>
        </w:rPr>
        <w:t>R</w:t>
      </w:r>
      <w:r>
        <w:rPr>
          <w:b/>
          <w:spacing w:val="2"/>
          <w:sz w:val="28"/>
          <w:szCs w:val="28"/>
        </w:rPr>
        <w:t>E</w:t>
      </w:r>
      <w:r>
        <w:rPr>
          <w:b/>
          <w:spacing w:val="3"/>
          <w:sz w:val="28"/>
          <w:szCs w:val="28"/>
        </w:rPr>
        <w:t>P</w:t>
      </w:r>
      <w:r>
        <w:rPr>
          <w:b/>
          <w:sz w:val="28"/>
          <w:szCs w:val="28"/>
        </w:rPr>
        <w:t>R</w:t>
      </w:r>
      <w:r>
        <w:rPr>
          <w:b/>
          <w:spacing w:val="-5"/>
          <w:sz w:val="28"/>
          <w:szCs w:val="28"/>
        </w:rPr>
        <w:t>O</w:t>
      </w:r>
      <w:r>
        <w:rPr>
          <w:b/>
          <w:sz w:val="28"/>
          <w:szCs w:val="28"/>
        </w:rPr>
        <w:t>C</w:t>
      </w:r>
      <w:r>
        <w:rPr>
          <w:b/>
          <w:spacing w:val="2"/>
          <w:sz w:val="28"/>
          <w:szCs w:val="28"/>
        </w:rPr>
        <w:t>E</w:t>
      </w:r>
      <w:r>
        <w:rPr>
          <w:b/>
          <w:spacing w:val="-1"/>
          <w:sz w:val="28"/>
          <w:szCs w:val="28"/>
        </w:rPr>
        <w:t>SS</w:t>
      </w:r>
      <w:r>
        <w:rPr>
          <w:b/>
          <w:spacing w:val="2"/>
          <w:sz w:val="28"/>
          <w:szCs w:val="28"/>
        </w:rPr>
        <w:t>I</w:t>
      </w:r>
      <w:r>
        <w:rPr>
          <w:b/>
          <w:sz w:val="28"/>
          <w:szCs w:val="28"/>
        </w:rPr>
        <w:t xml:space="preserve">NG    </w:t>
      </w:r>
      <w:r>
        <w:rPr>
          <w:b/>
          <w:spacing w:val="10"/>
          <w:sz w:val="28"/>
          <w:szCs w:val="28"/>
        </w:rPr>
        <w:t xml:space="preserve"> </w:t>
      </w:r>
      <w:r>
        <w:rPr>
          <w:b/>
          <w:sz w:val="28"/>
          <w:szCs w:val="28"/>
        </w:rPr>
        <w:t>A</w:t>
      </w:r>
      <w:r>
        <w:rPr>
          <w:b/>
          <w:spacing w:val="1"/>
          <w:sz w:val="28"/>
          <w:szCs w:val="28"/>
        </w:rPr>
        <w:t>N</w:t>
      </w:r>
      <w:r>
        <w:rPr>
          <w:b/>
          <w:sz w:val="28"/>
          <w:szCs w:val="28"/>
        </w:rPr>
        <w:t xml:space="preserve">D    </w:t>
      </w:r>
      <w:r>
        <w:rPr>
          <w:b/>
          <w:spacing w:val="28"/>
          <w:sz w:val="28"/>
          <w:szCs w:val="28"/>
        </w:rPr>
        <w:t xml:space="preserve"> </w:t>
      </w:r>
      <w:r>
        <w:rPr>
          <w:b/>
          <w:spacing w:val="-3"/>
          <w:sz w:val="28"/>
          <w:szCs w:val="28"/>
        </w:rPr>
        <w:t>I</w:t>
      </w:r>
      <w:r>
        <w:rPr>
          <w:b/>
          <w:spacing w:val="6"/>
          <w:sz w:val="28"/>
          <w:szCs w:val="28"/>
        </w:rPr>
        <w:t>M</w:t>
      </w:r>
      <w:r>
        <w:rPr>
          <w:b/>
          <w:sz w:val="28"/>
          <w:szCs w:val="28"/>
        </w:rPr>
        <w:t xml:space="preserve">AGE </w:t>
      </w:r>
      <w:r>
        <w:rPr>
          <w:b/>
          <w:spacing w:val="1"/>
          <w:sz w:val="28"/>
          <w:szCs w:val="28"/>
        </w:rPr>
        <w:t>E</w:t>
      </w:r>
      <w:r>
        <w:rPr>
          <w:b/>
          <w:sz w:val="28"/>
          <w:szCs w:val="28"/>
        </w:rPr>
        <w:t>NHA</w:t>
      </w:r>
      <w:r>
        <w:rPr>
          <w:b/>
          <w:spacing w:val="1"/>
          <w:sz w:val="28"/>
          <w:szCs w:val="28"/>
        </w:rPr>
        <w:t>N</w:t>
      </w:r>
      <w:r>
        <w:rPr>
          <w:b/>
          <w:sz w:val="28"/>
          <w:szCs w:val="28"/>
        </w:rPr>
        <w:t>C</w:t>
      </w:r>
      <w:r>
        <w:rPr>
          <w:b/>
          <w:spacing w:val="2"/>
          <w:sz w:val="28"/>
          <w:szCs w:val="28"/>
        </w:rPr>
        <w:t>E</w:t>
      </w:r>
      <w:r>
        <w:rPr>
          <w:b/>
          <w:spacing w:val="6"/>
          <w:sz w:val="28"/>
          <w:szCs w:val="28"/>
        </w:rPr>
        <w:t>M</w:t>
      </w:r>
      <w:r>
        <w:rPr>
          <w:b/>
          <w:spacing w:val="1"/>
          <w:sz w:val="28"/>
          <w:szCs w:val="28"/>
        </w:rPr>
        <w:t>E</w:t>
      </w:r>
      <w:r>
        <w:rPr>
          <w:b/>
          <w:sz w:val="28"/>
          <w:szCs w:val="28"/>
        </w:rPr>
        <w:t>NT</w:t>
      </w:r>
    </w:p>
    <w:p w14:paraId="3A0FB677" w14:textId="77777777" w:rsidR="00433F0F" w:rsidRDefault="00433F0F">
      <w:pPr>
        <w:spacing w:line="240" w:lineRule="exact"/>
        <w:rPr>
          <w:sz w:val="24"/>
          <w:szCs w:val="24"/>
        </w:rPr>
      </w:pPr>
    </w:p>
    <w:p w14:paraId="07D7CB80" w14:textId="77777777" w:rsidR="00433F0F" w:rsidRDefault="008B01BA">
      <w:pPr>
        <w:ind w:left="447"/>
        <w:rPr>
          <w:sz w:val="24"/>
          <w:szCs w:val="24"/>
        </w:rPr>
      </w:pPr>
      <w:r>
        <w:rPr>
          <w:b/>
          <w:sz w:val="24"/>
          <w:szCs w:val="24"/>
        </w:rPr>
        <w:t>4</w:t>
      </w:r>
      <w:r>
        <w:rPr>
          <w:b/>
          <w:spacing w:val="2"/>
          <w:sz w:val="24"/>
          <w:szCs w:val="24"/>
        </w:rPr>
        <w:t>.</w:t>
      </w:r>
      <w:r>
        <w:rPr>
          <w:b/>
          <w:sz w:val="24"/>
          <w:szCs w:val="24"/>
        </w:rPr>
        <w:t>1</w:t>
      </w:r>
      <w:r>
        <w:rPr>
          <w:b/>
          <w:spacing w:val="3"/>
          <w:sz w:val="24"/>
          <w:szCs w:val="24"/>
        </w:rPr>
        <w:t>.</w:t>
      </w:r>
      <w:r>
        <w:rPr>
          <w:b/>
          <w:sz w:val="24"/>
          <w:szCs w:val="24"/>
        </w:rPr>
        <w:t>1</w:t>
      </w:r>
      <w:r>
        <w:rPr>
          <w:b/>
          <w:spacing w:val="-2"/>
          <w:sz w:val="24"/>
          <w:szCs w:val="24"/>
        </w:rPr>
        <w:t xml:space="preserve"> I</w:t>
      </w:r>
      <w:r>
        <w:rPr>
          <w:b/>
          <w:spacing w:val="4"/>
          <w:sz w:val="24"/>
          <w:szCs w:val="24"/>
        </w:rPr>
        <w:t>M</w:t>
      </w:r>
      <w:r>
        <w:rPr>
          <w:b/>
          <w:sz w:val="24"/>
          <w:szCs w:val="24"/>
        </w:rPr>
        <w:t xml:space="preserve">AGE </w:t>
      </w:r>
      <w:r>
        <w:rPr>
          <w:b/>
          <w:spacing w:val="-3"/>
          <w:sz w:val="24"/>
          <w:szCs w:val="24"/>
        </w:rPr>
        <w:t>P</w:t>
      </w:r>
      <w:r>
        <w:rPr>
          <w:b/>
          <w:sz w:val="24"/>
          <w:szCs w:val="24"/>
        </w:rPr>
        <w:t>R</w:t>
      </w:r>
      <w:r>
        <w:rPr>
          <w:b/>
          <w:spacing w:val="-2"/>
          <w:sz w:val="24"/>
          <w:szCs w:val="24"/>
        </w:rPr>
        <w:t>E</w:t>
      </w:r>
      <w:r>
        <w:rPr>
          <w:b/>
          <w:spacing w:val="-3"/>
          <w:sz w:val="24"/>
          <w:szCs w:val="24"/>
        </w:rPr>
        <w:t>P</w:t>
      </w:r>
      <w:r>
        <w:rPr>
          <w:b/>
          <w:sz w:val="24"/>
          <w:szCs w:val="24"/>
        </w:rPr>
        <w:t>ROC</w:t>
      </w:r>
      <w:r>
        <w:rPr>
          <w:b/>
          <w:spacing w:val="-2"/>
          <w:sz w:val="24"/>
          <w:szCs w:val="24"/>
        </w:rPr>
        <w:t>E</w:t>
      </w:r>
      <w:r>
        <w:rPr>
          <w:b/>
          <w:spacing w:val="1"/>
          <w:sz w:val="24"/>
          <w:szCs w:val="24"/>
        </w:rPr>
        <w:t>SS</w:t>
      </w:r>
      <w:r>
        <w:rPr>
          <w:b/>
          <w:spacing w:val="-2"/>
          <w:sz w:val="24"/>
          <w:szCs w:val="24"/>
        </w:rPr>
        <w:t>I</w:t>
      </w:r>
      <w:r>
        <w:rPr>
          <w:b/>
          <w:sz w:val="24"/>
          <w:szCs w:val="24"/>
        </w:rPr>
        <w:t>NG:</w:t>
      </w:r>
    </w:p>
    <w:p w14:paraId="7CA69FEC" w14:textId="77777777" w:rsidR="00433F0F" w:rsidRDefault="00433F0F">
      <w:pPr>
        <w:spacing w:before="3" w:line="160" w:lineRule="exact"/>
        <w:rPr>
          <w:sz w:val="17"/>
          <w:szCs w:val="17"/>
        </w:rPr>
      </w:pPr>
    </w:p>
    <w:p w14:paraId="1F522A4E" w14:textId="77777777" w:rsidR="00433F0F" w:rsidRDefault="00433F0F">
      <w:pPr>
        <w:spacing w:line="200" w:lineRule="exact"/>
      </w:pPr>
    </w:p>
    <w:p w14:paraId="2E2DB8B2" w14:textId="77777777" w:rsidR="00433F0F" w:rsidRDefault="008B01BA">
      <w:pPr>
        <w:spacing w:line="360" w:lineRule="auto"/>
        <w:ind w:left="447" w:right="72" w:firstLine="720"/>
        <w:jc w:val="both"/>
        <w:rPr>
          <w:sz w:val="24"/>
          <w:szCs w:val="24"/>
        </w:rPr>
        <w:sectPr w:rsidR="00433F0F">
          <w:headerReference w:type="default" r:id="rId57"/>
          <w:pgSz w:w="11920" w:h="16840"/>
          <w:pgMar w:top="1560" w:right="1320" w:bottom="280" w:left="1680" w:header="0" w:footer="947" w:gutter="0"/>
          <w:cols w:space="720"/>
        </w:sectPr>
      </w:pPr>
      <w:r>
        <w:rPr>
          <w:spacing w:val="2"/>
          <w:sz w:val="24"/>
          <w:szCs w:val="24"/>
        </w:rPr>
        <w:t>T</w:t>
      </w:r>
      <w:r>
        <w:rPr>
          <w:spacing w:val="-5"/>
          <w:sz w:val="24"/>
          <w:szCs w:val="24"/>
        </w:rPr>
        <w:t>h</w:t>
      </w:r>
      <w:r>
        <w:rPr>
          <w:sz w:val="24"/>
          <w:szCs w:val="24"/>
        </w:rPr>
        <w:t>e</w:t>
      </w:r>
      <w:r>
        <w:rPr>
          <w:spacing w:val="1"/>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2"/>
          <w:sz w:val="24"/>
          <w:szCs w:val="24"/>
        </w:rPr>
        <w:t>M</w:t>
      </w:r>
      <w:r>
        <w:rPr>
          <w:spacing w:val="-2"/>
          <w:sz w:val="24"/>
          <w:szCs w:val="24"/>
        </w:rPr>
        <w:t>R</w:t>
      </w:r>
      <w:r>
        <w:rPr>
          <w:sz w:val="24"/>
          <w:szCs w:val="24"/>
        </w:rPr>
        <w:t>I</w:t>
      </w:r>
      <w:r>
        <w:rPr>
          <w:spacing w:val="8"/>
          <w:sz w:val="24"/>
          <w:szCs w:val="24"/>
        </w:rPr>
        <w:t xml:space="preserve"> </w:t>
      </w:r>
      <w:r>
        <w:rPr>
          <w:spacing w:val="-4"/>
          <w:sz w:val="24"/>
          <w:szCs w:val="24"/>
        </w:rPr>
        <w:t>im</w:t>
      </w:r>
      <w:r>
        <w:rPr>
          <w:spacing w:val="-1"/>
          <w:sz w:val="24"/>
          <w:szCs w:val="24"/>
        </w:rPr>
        <w:t>a</w:t>
      </w:r>
      <w:r>
        <w:rPr>
          <w:sz w:val="24"/>
          <w:szCs w:val="24"/>
        </w:rPr>
        <w:t>ge</w:t>
      </w:r>
      <w:r>
        <w:rPr>
          <w:spacing w:val="1"/>
          <w:sz w:val="24"/>
          <w:szCs w:val="24"/>
        </w:rPr>
        <w:t xml:space="preserve"> </w:t>
      </w:r>
      <w:r>
        <w:rPr>
          <w:sz w:val="24"/>
          <w:szCs w:val="24"/>
        </w:rPr>
        <w:t>d</w:t>
      </w:r>
      <w:r>
        <w:rPr>
          <w:spacing w:val="-1"/>
          <w:sz w:val="24"/>
          <w:szCs w:val="24"/>
        </w:rPr>
        <w:t>a</w:t>
      </w:r>
      <w:r>
        <w:rPr>
          <w:spacing w:val="5"/>
          <w:sz w:val="24"/>
          <w:szCs w:val="24"/>
        </w:rPr>
        <w:t>t</w:t>
      </w:r>
      <w:r>
        <w:rPr>
          <w:spacing w:val="-1"/>
          <w:sz w:val="24"/>
          <w:szCs w:val="24"/>
        </w:rPr>
        <w:t>a</w:t>
      </w:r>
      <w:r>
        <w:rPr>
          <w:spacing w:val="-2"/>
          <w:sz w:val="24"/>
          <w:szCs w:val="24"/>
        </w:rPr>
        <w:t>s</w:t>
      </w:r>
      <w:r>
        <w:rPr>
          <w:spacing w:val="-1"/>
          <w:sz w:val="24"/>
          <w:szCs w:val="24"/>
        </w:rPr>
        <w:t>e</w:t>
      </w:r>
      <w:r>
        <w:rPr>
          <w:sz w:val="24"/>
          <w:szCs w:val="24"/>
        </w:rPr>
        <w:t>t</w:t>
      </w:r>
      <w:r>
        <w:rPr>
          <w:spacing w:val="7"/>
          <w:sz w:val="24"/>
          <w:szCs w:val="24"/>
        </w:rPr>
        <w:t xml:space="preserve"> </w:t>
      </w:r>
      <w:r>
        <w:rPr>
          <w:spacing w:val="-5"/>
          <w:sz w:val="24"/>
          <w:szCs w:val="24"/>
        </w:rPr>
        <w:t>h</w:t>
      </w:r>
      <w:r>
        <w:rPr>
          <w:spacing w:val="-1"/>
          <w:sz w:val="24"/>
          <w:szCs w:val="24"/>
        </w:rPr>
        <w:t>a</w:t>
      </w:r>
      <w:r>
        <w:rPr>
          <w:sz w:val="24"/>
          <w:szCs w:val="24"/>
        </w:rPr>
        <w:t xml:space="preserve">s </w:t>
      </w:r>
      <w:r>
        <w:rPr>
          <w:spacing w:val="-5"/>
          <w:sz w:val="24"/>
          <w:szCs w:val="24"/>
        </w:rPr>
        <w:t>b</w:t>
      </w:r>
      <w:r>
        <w:rPr>
          <w:spacing w:val="-1"/>
          <w:sz w:val="24"/>
          <w:szCs w:val="24"/>
        </w:rPr>
        <w:t>e</w:t>
      </w:r>
      <w:r>
        <w:rPr>
          <w:spacing w:val="4"/>
          <w:sz w:val="24"/>
          <w:szCs w:val="24"/>
        </w:rPr>
        <w:t>e</w:t>
      </w:r>
      <w:r>
        <w:rPr>
          <w:sz w:val="24"/>
          <w:szCs w:val="24"/>
        </w:rPr>
        <w:t>n</w:t>
      </w:r>
      <w:r>
        <w:rPr>
          <w:spacing w:val="-3"/>
          <w:sz w:val="24"/>
          <w:szCs w:val="24"/>
        </w:rPr>
        <w:t xml:space="preserve"> </w:t>
      </w:r>
      <w:r>
        <w:rPr>
          <w:sz w:val="24"/>
          <w:szCs w:val="24"/>
        </w:rPr>
        <w:t>d</w:t>
      </w:r>
      <w:r>
        <w:rPr>
          <w:spacing w:val="5"/>
          <w:sz w:val="24"/>
          <w:szCs w:val="24"/>
        </w:rPr>
        <w:t>o</w:t>
      </w:r>
      <w:r>
        <w:rPr>
          <w:sz w:val="24"/>
          <w:szCs w:val="24"/>
        </w:rPr>
        <w:t>wn</w:t>
      </w:r>
      <w:r>
        <w:rPr>
          <w:spacing w:val="-10"/>
          <w:sz w:val="24"/>
          <w:szCs w:val="24"/>
        </w:rPr>
        <w:t>l</w:t>
      </w:r>
      <w:r>
        <w:rPr>
          <w:spacing w:val="5"/>
          <w:sz w:val="24"/>
          <w:szCs w:val="24"/>
        </w:rPr>
        <w:t>o</w:t>
      </w:r>
      <w:r>
        <w:rPr>
          <w:spacing w:val="-1"/>
          <w:sz w:val="24"/>
          <w:szCs w:val="24"/>
        </w:rPr>
        <w:t>a</w:t>
      </w:r>
      <w:r>
        <w:rPr>
          <w:sz w:val="24"/>
          <w:szCs w:val="24"/>
        </w:rPr>
        <w:t>d</w:t>
      </w:r>
      <w:r>
        <w:rPr>
          <w:spacing w:val="4"/>
          <w:sz w:val="24"/>
          <w:szCs w:val="24"/>
        </w:rPr>
        <w:t>e</w:t>
      </w:r>
      <w:r>
        <w:rPr>
          <w:sz w:val="24"/>
          <w:szCs w:val="24"/>
        </w:rPr>
        <w:t>d</w:t>
      </w:r>
      <w:r>
        <w:rPr>
          <w:spacing w:val="2"/>
          <w:sz w:val="24"/>
          <w:szCs w:val="24"/>
        </w:rPr>
        <w:t xml:space="preserve"> </w:t>
      </w:r>
      <w:r>
        <w:rPr>
          <w:spacing w:val="-8"/>
          <w:sz w:val="24"/>
          <w:szCs w:val="24"/>
        </w:rPr>
        <w:t>f</w:t>
      </w:r>
      <w:r>
        <w:rPr>
          <w:spacing w:val="1"/>
          <w:sz w:val="24"/>
          <w:szCs w:val="24"/>
        </w:rPr>
        <w:t>r</w:t>
      </w:r>
      <w:r>
        <w:rPr>
          <w:spacing w:val="9"/>
          <w:sz w:val="24"/>
          <w:szCs w:val="24"/>
        </w:rPr>
        <w:t>o</w:t>
      </w:r>
      <w:r>
        <w:rPr>
          <w:sz w:val="24"/>
          <w:szCs w:val="24"/>
        </w:rPr>
        <w:t>m</w:t>
      </w:r>
      <w:r>
        <w:rPr>
          <w:spacing w:val="-7"/>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K</w:t>
      </w:r>
      <w:r>
        <w:rPr>
          <w:spacing w:val="-1"/>
          <w:sz w:val="24"/>
          <w:szCs w:val="24"/>
        </w:rPr>
        <w:t>a</w:t>
      </w:r>
      <w:r>
        <w:rPr>
          <w:sz w:val="24"/>
          <w:szCs w:val="24"/>
        </w:rPr>
        <w:t>g</w:t>
      </w:r>
      <w:r>
        <w:rPr>
          <w:spacing w:val="5"/>
          <w:sz w:val="24"/>
          <w:szCs w:val="24"/>
        </w:rPr>
        <w:t>g</w:t>
      </w:r>
      <w:r>
        <w:rPr>
          <w:spacing w:val="-4"/>
          <w:sz w:val="24"/>
          <w:szCs w:val="24"/>
        </w:rPr>
        <w:t>l</w:t>
      </w:r>
      <w:r>
        <w:rPr>
          <w:spacing w:val="-1"/>
          <w:sz w:val="24"/>
          <w:szCs w:val="24"/>
        </w:rPr>
        <w:t>e</w:t>
      </w:r>
      <w:r>
        <w:rPr>
          <w:sz w:val="24"/>
          <w:szCs w:val="24"/>
        </w:rPr>
        <w:t>.</w:t>
      </w:r>
      <w:r>
        <w:rPr>
          <w:spacing w:val="4"/>
          <w:sz w:val="24"/>
          <w:szCs w:val="24"/>
        </w:rPr>
        <w:t xml:space="preserve"> </w:t>
      </w:r>
      <w:r>
        <w:rPr>
          <w:spacing w:val="2"/>
          <w:sz w:val="24"/>
          <w:szCs w:val="24"/>
        </w:rPr>
        <w:t>T</w:t>
      </w:r>
      <w:r>
        <w:rPr>
          <w:spacing w:val="-5"/>
          <w:sz w:val="24"/>
          <w:szCs w:val="24"/>
        </w:rPr>
        <w:t>h</w:t>
      </w:r>
      <w:r>
        <w:rPr>
          <w:sz w:val="24"/>
          <w:szCs w:val="24"/>
        </w:rPr>
        <w:t>e</w:t>
      </w:r>
      <w:r>
        <w:rPr>
          <w:spacing w:val="1"/>
          <w:sz w:val="24"/>
          <w:szCs w:val="24"/>
        </w:rPr>
        <w:t xml:space="preserve"> </w:t>
      </w:r>
      <w:r>
        <w:rPr>
          <w:spacing w:val="-2"/>
          <w:sz w:val="24"/>
          <w:szCs w:val="24"/>
        </w:rPr>
        <w:t>M</w:t>
      </w:r>
      <w:r>
        <w:rPr>
          <w:spacing w:val="3"/>
          <w:sz w:val="24"/>
          <w:szCs w:val="24"/>
        </w:rPr>
        <w:t>R</w:t>
      </w:r>
      <w:r>
        <w:rPr>
          <w:sz w:val="24"/>
          <w:szCs w:val="24"/>
        </w:rPr>
        <w:t>I d</w:t>
      </w:r>
      <w:r>
        <w:rPr>
          <w:spacing w:val="-1"/>
          <w:sz w:val="24"/>
          <w:szCs w:val="24"/>
        </w:rPr>
        <w:t>a</w:t>
      </w:r>
      <w:r>
        <w:rPr>
          <w:spacing w:val="5"/>
          <w:sz w:val="24"/>
          <w:szCs w:val="24"/>
        </w:rPr>
        <w:t>t</w:t>
      </w:r>
      <w:r>
        <w:rPr>
          <w:spacing w:val="-1"/>
          <w:sz w:val="24"/>
          <w:szCs w:val="24"/>
        </w:rPr>
        <w:t>a</w:t>
      </w:r>
      <w:r>
        <w:rPr>
          <w:spacing w:val="-2"/>
          <w:sz w:val="24"/>
          <w:szCs w:val="24"/>
        </w:rPr>
        <w:t>s</w:t>
      </w:r>
      <w:r>
        <w:rPr>
          <w:spacing w:val="-1"/>
          <w:sz w:val="24"/>
          <w:szCs w:val="24"/>
        </w:rPr>
        <w:t>e</w:t>
      </w:r>
      <w:r>
        <w:rPr>
          <w:sz w:val="24"/>
          <w:szCs w:val="24"/>
        </w:rPr>
        <w:t>t</w:t>
      </w:r>
      <w:r>
        <w:rPr>
          <w:spacing w:val="3"/>
          <w:sz w:val="24"/>
          <w:szCs w:val="24"/>
        </w:rPr>
        <w:t xml:space="preserve"> </w:t>
      </w:r>
      <w:r>
        <w:rPr>
          <w:spacing w:val="-6"/>
          <w:sz w:val="24"/>
          <w:szCs w:val="24"/>
        </w:rPr>
        <w:t>c</w:t>
      </w:r>
      <w:r>
        <w:rPr>
          <w:spacing w:val="5"/>
          <w:sz w:val="24"/>
          <w:szCs w:val="24"/>
        </w:rPr>
        <w:t>o</w:t>
      </w:r>
      <w:r>
        <w:rPr>
          <w:spacing w:val="-5"/>
          <w:sz w:val="24"/>
          <w:szCs w:val="24"/>
        </w:rPr>
        <w:t>n</w:t>
      </w:r>
      <w:r>
        <w:rPr>
          <w:spacing w:val="2"/>
          <w:sz w:val="24"/>
          <w:szCs w:val="24"/>
        </w:rPr>
        <w:t>s</w:t>
      </w:r>
      <w:r>
        <w:rPr>
          <w:spacing w:val="-4"/>
          <w:sz w:val="24"/>
          <w:szCs w:val="24"/>
        </w:rPr>
        <w:t>i</w:t>
      </w:r>
      <w:r>
        <w:rPr>
          <w:spacing w:val="-2"/>
          <w:sz w:val="24"/>
          <w:szCs w:val="24"/>
        </w:rPr>
        <w:t>s</w:t>
      </w:r>
      <w:r>
        <w:rPr>
          <w:spacing w:val="5"/>
          <w:sz w:val="24"/>
          <w:szCs w:val="24"/>
        </w:rPr>
        <w:t>t</w:t>
      </w:r>
      <w:r>
        <w:rPr>
          <w:sz w:val="24"/>
          <w:szCs w:val="24"/>
        </w:rPr>
        <w:t xml:space="preserve">s </w:t>
      </w:r>
      <w:r>
        <w:rPr>
          <w:spacing w:val="5"/>
          <w:sz w:val="24"/>
          <w:szCs w:val="24"/>
        </w:rPr>
        <w:t>o</w:t>
      </w:r>
      <w:r>
        <w:rPr>
          <w:sz w:val="24"/>
          <w:szCs w:val="24"/>
        </w:rPr>
        <w:t>f</w:t>
      </w:r>
      <w:r>
        <w:rPr>
          <w:spacing w:val="-6"/>
          <w:sz w:val="24"/>
          <w:szCs w:val="24"/>
        </w:rPr>
        <w:t xml:space="preserve"> </w:t>
      </w:r>
      <w:r>
        <w:rPr>
          <w:spacing w:val="-1"/>
          <w:sz w:val="24"/>
          <w:szCs w:val="24"/>
        </w:rPr>
        <w:t>a</w:t>
      </w:r>
      <w:r>
        <w:rPr>
          <w:spacing w:val="-3"/>
          <w:sz w:val="24"/>
          <w:szCs w:val="24"/>
        </w:rPr>
        <w:t>r</w:t>
      </w:r>
      <w:r>
        <w:rPr>
          <w:spacing w:val="5"/>
          <w:sz w:val="24"/>
          <w:szCs w:val="24"/>
        </w:rPr>
        <w:t>o</w:t>
      </w:r>
      <w:r>
        <w:rPr>
          <w:sz w:val="24"/>
          <w:szCs w:val="24"/>
        </w:rPr>
        <w:t>u</w:t>
      </w:r>
      <w:r>
        <w:rPr>
          <w:spacing w:val="-5"/>
          <w:sz w:val="24"/>
          <w:szCs w:val="24"/>
        </w:rPr>
        <w:t>n</w:t>
      </w:r>
      <w:r>
        <w:rPr>
          <w:sz w:val="24"/>
          <w:szCs w:val="24"/>
        </w:rPr>
        <w:t>d</w:t>
      </w:r>
      <w:r>
        <w:rPr>
          <w:spacing w:val="2"/>
          <w:sz w:val="24"/>
          <w:szCs w:val="24"/>
        </w:rPr>
        <w:t xml:space="preserve"> </w:t>
      </w:r>
      <w:r>
        <w:rPr>
          <w:sz w:val="24"/>
          <w:szCs w:val="24"/>
        </w:rPr>
        <w:t>1900</w:t>
      </w:r>
      <w:r>
        <w:rPr>
          <w:spacing w:val="2"/>
          <w:sz w:val="24"/>
          <w:szCs w:val="24"/>
        </w:rPr>
        <w:t xml:space="preserve"> </w:t>
      </w:r>
      <w:r>
        <w:rPr>
          <w:spacing w:val="-2"/>
          <w:sz w:val="24"/>
          <w:szCs w:val="24"/>
        </w:rPr>
        <w:t>MR</w:t>
      </w:r>
      <w:r>
        <w:rPr>
          <w:sz w:val="24"/>
          <w:szCs w:val="24"/>
        </w:rPr>
        <w:t>I</w:t>
      </w:r>
      <w:r>
        <w:rPr>
          <w:spacing w:val="4"/>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pacing w:val="-2"/>
          <w:sz w:val="24"/>
          <w:szCs w:val="24"/>
        </w:rPr>
        <w:t>s</w:t>
      </w:r>
      <w:r>
        <w:rPr>
          <w:sz w:val="24"/>
          <w:szCs w:val="24"/>
        </w:rPr>
        <w:t>,</w:t>
      </w:r>
      <w:r>
        <w:rPr>
          <w:spacing w:val="9"/>
          <w:sz w:val="24"/>
          <w:szCs w:val="24"/>
        </w:rPr>
        <w:t xml:space="preserve"> </w:t>
      </w:r>
      <w:r>
        <w:rPr>
          <w:spacing w:val="-4"/>
          <w:sz w:val="24"/>
          <w:szCs w:val="24"/>
        </w:rPr>
        <w:t>i</w:t>
      </w:r>
      <w:r>
        <w:rPr>
          <w:spacing w:val="-5"/>
          <w:sz w:val="24"/>
          <w:szCs w:val="24"/>
        </w:rPr>
        <w:t>n</w:t>
      </w:r>
      <w:r>
        <w:rPr>
          <w:spacing w:val="4"/>
          <w:sz w:val="24"/>
          <w:szCs w:val="24"/>
        </w:rPr>
        <w:t>c</w:t>
      </w:r>
      <w:r>
        <w:rPr>
          <w:spacing w:val="-4"/>
          <w:sz w:val="24"/>
          <w:szCs w:val="24"/>
        </w:rPr>
        <w:t>l</w:t>
      </w:r>
      <w:r>
        <w:rPr>
          <w:spacing w:val="5"/>
          <w:sz w:val="24"/>
          <w:szCs w:val="24"/>
        </w:rPr>
        <w:t>ud</w:t>
      </w:r>
      <w:r>
        <w:rPr>
          <w:spacing w:val="-4"/>
          <w:sz w:val="24"/>
          <w:szCs w:val="24"/>
        </w:rPr>
        <w:t>i</w:t>
      </w:r>
      <w:r>
        <w:rPr>
          <w:spacing w:val="-5"/>
          <w:sz w:val="24"/>
          <w:szCs w:val="24"/>
        </w:rPr>
        <w:t>n</w:t>
      </w:r>
      <w:r>
        <w:rPr>
          <w:sz w:val="24"/>
          <w:szCs w:val="24"/>
        </w:rPr>
        <w:t>g</w:t>
      </w:r>
      <w:r>
        <w:rPr>
          <w:spacing w:val="2"/>
          <w:sz w:val="24"/>
          <w:szCs w:val="24"/>
        </w:rPr>
        <w:t xml:space="preserve"> </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pacing w:val="-9"/>
          <w:sz w:val="24"/>
          <w:szCs w:val="24"/>
        </w:rPr>
        <w:t>l</w:t>
      </w:r>
      <w:r>
        <w:rPr>
          <w:sz w:val="24"/>
          <w:szCs w:val="24"/>
        </w:rPr>
        <w:t>,</w:t>
      </w:r>
      <w:r>
        <w:rPr>
          <w:spacing w:val="9"/>
          <w:sz w:val="24"/>
          <w:szCs w:val="24"/>
        </w:rPr>
        <w:t xml:space="preserve"> </w:t>
      </w:r>
      <w:r>
        <w:rPr>
          <w:spacing w:val="-5"/>
          <w:sz w:val="24"/>
          <w:szCs w:val="24"/>
        </w:rPr>
        <w:t>b</w:t>
      </w:r>
      <w:r>
        <w:rPr>
          <w:spacing w:val="4"/>
          <w:sz w:val="24"/>
          <w:szCs w:val="24"/>
        </w:rPr>
        <w:t>e</w:t>
      </w:r>
      <w:r>
        <w:rPr>
          <w:sz w:val="24"/>
          <w:szCs w:val="24"/>
        </w:rPr>
        <w:t>n</w:t>
      </w:r>
      <w:r>
        <w:rPr>
          <w:spacing w:val="-4"/>
          <w:sz w:val="24"/>
          <w:szCs w:val="24"/>
        </w:rPr>
        <w:t>i</w:t>
      </w:r>
      <w:r>
        <w:rPr>
          <w:spacing w:val="5"/>
          <w:sz w:val="24"/>
          <w:szCs w:val="24"/>
        </w:rPr>
        <w:t>g</w:t>
      </w:r>
      <w:r>
        <w:rPr>
          <w:spacing w:val="-5"/>
          <w:sz w:val="24"/>
          <w:szCs w:val="24"/>
        </w:rPr>
        <w:t>n</w:t>
      </w:r>
      <w:r>
        <w:rPr>
          <w:sz w:val="24"/>
          <w:szCs w:val="24"/>
        </w:rPr>
        <w:t>,</w:t>
      </w:r>
      <w:r>
        <w:rPr>
          <w:spacing w:val="4"/>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9"/>
          <w:sz w:val="24"/>
          <w:szCs w:val="24"/>
        </w:rPr>
        <w:t>m</w:t>
      </w:r>
      <w:r>
        <w:rPr>
          <w:spacing w:val="4"/>
          <w:sz w:val="24"/>
          <w:szCs w:val="24"/>
        </w:rPr>
        <w:t>a</w:t>
      </w:r>
      <w:r>
        <w:rPr>
          <w:sz w:val="24"/>
          <w:szCs w:val="24"/>
        </w:rPr>
        <w:t>l</w:t>
      </w:r>
      <w:r>
        <w:rPr>
          <w:spacing w:val="-4"/>
          <w:sz w:val="24"/>
          <w:szCs w:val="24"/>
        </w:rPr>
        <w:t>i</w:t>
      </w:r>
      <w:r>
        <w:rPr>
          <w:spacing w:val="5"/>
          <w:sz w:val="24"/>
          <w:szCs w:val="24"/>
        </w:rPr>
        <w:t>g</w:t>
      </w:r>
      <w:r>
        <w:rPr>
          <w:spacing w:val="-5"/>
          <w:sz w:val="24"/>
          <w:szCs w:val="24"/>
        </w:rPr>
        <w:t>n</w:t>
      </w:r>
      <w:r>
        <w:rPr>
          <w:spacing w:val="4"/>
          <w:sz w:val="24"/>
          <w:szCs w:val="24"/>
        </w:rPr>
        <w:t>a</w:t>
      </w:r>
      <w:r>
        <w:rPr>
          <w:spacing w:val="-5"/>
          <w:sz w:val="24"/>
          <w:szCs w:val="24"/>
        </w:rPr>
        <w:t>n</w:t>
      </w:r>
      <w:r>
        <w:rPr>
          <w:spacing w:val="5"/>
          <w:sz w:val="24"/>
          <w:szCs w:val="24"/>
        </w:rPr>
        <w:t>t</w:t>
      </w:r>
      <w:r>
        <w:rPr>
          <w:sz w:val="24"/>
          <w:szCs w:val="24"/>
        </w:rPr>
        <w:t xml:space="preserve">. </w:t>
      </w:r>
      <w:r>
        <w:rPr>
          <w:spacing w:val="2"/>
          <w:sz w:val="24"/>
          <w:szCs w:val="24"/>
        </w:rPr>
        <w:t>T</w:t>
      </w:r>
      <w:r>
        <w:rPr>
          <w:spacing w:val="-5"/>
          <w:sz w:val="24"/>
          <w:szCs w:val="24"/>
        </w:rPr>
        <w:t>h</w:t>
      </w:r>
      <w:r>
        <w:rPr>
          <w:spacing w:val="-1"/>
          <w:sz w:val="24"/>
          <w:szCs w:val="24"/>
        </w:rPr>
        <w:t>e</w:t>
      </w:r>
      <w:r>
        <w:rPr>
          <w:spacing w:val="-2"/>
          <w:sz w:val="24"/>
          <w:szCs w:val="24"/>
        </w:rPr>
        <w:t>s</w:t>
      </w:r>
      <w:r>
        <w:rPr>
          <w:sz w:val="24"/>
          <w:szCs w:val="24"/>
        </w:rPr>
        <w:t>e</w:t>
      </w:r>
      <w:r>
        <w:rPr>
          <w:spacing w:val="9"/>
          <w:sz w:val="24"/>
          <w:szCs w:val="24"/>
        </w:rPr>
        <w:t xml:space="preserve"> </w:t>
      </w:r>
      <w:r>
        <w:rPr>
          <w:spacing w:val="-2"/>
          <w:sz w:val="24"/>
          <w:szCs w:val="24"/>
        </w:rPr>
        <w:t>MR</w:t>
      </w:r>
      <w:r>
        <w:rPr>
          <w:sz w:val="24"/>
          <w:szCs w:val="24"/>
        </w:rPr>
        <w:t>I</w:t>
      </w:r>
      <w:r>
        <w:rPr>
          <w:spacing w:val="11"/>
          <w:sz w:val="24"/>
          <w:szCs w:val="24"/>
        </w:rPr>
        <w:t xml:space="preserve"> </w:t>
      </w:r>
      <w:r>
        <w:rPr>
          <w:spacing w:val="-4"/>
          <w:sz w:val="24"/>
          <w:szCs w:val="24"/>
        </w:rPr>
        <w:t>im</w:t>
      </w:r>
      <w:r>
        <w:rPr>
          <w:spacing w:val="4"/>
          <w:sz w:val="24"/>
          <w:szCs w:val="24"/>
        </w:rPr>
        <w:t>a</w:t>
      </w:r>
      <w:r>
        <w:rPr>
          <w:sz w:val="24"/>
          <w:szCs w:val="24"/>
        </w:rPr>
        <w:t>g</w:t>
      </w:r>
      <w:r>
        <w:rPr>
          <w:spacing w:val="-1"/>
          <w:sz w:val="24"/>
          <w:szCs w:val="24"/>
        </w:rPr>
        <w:t>e</w:t>
      </w:r>
      <w:r>
        <w:rPr>
          <w:sz w:val="24"/>
          <w:szCs w:val="24"/>
        </w:rPr>
        <w:t>s</w:t>
      </w:r>
      <w:r>
        <w:rPr>
          <w:spacing w:val="3"/>
          <w:sz w:val="24"/>
          <w:szCs w:val="24"/>
        </w:rPr>
        <w:t xml:space="preserve"> </w:t>
      </w:r>
      <w:r>
        <w:rPr>
          <w:spacing w:val="-1"/>
          <w:sz w:val="24"/>
          <w:szCs w:val="24"/>
        </w:rPr>
        <w:t>a</w:t>
      </w:r>
      <w:r>
        <w:rPr>
          <w:spacing w:val="1"/>
          <w:sz w:val="24"/>
          <w:szCs w:val="24"/>
        </w:rPr>
        <w:t>r</w:t>
      </w:r>
      <w:r>
        <w:rPr>
          <w:sz w:val="24"/>
          <w:szCs w:val="24"/>
        </w:rPr>
        <w:t>e</w:t>
      </w:r>
      <w:r>
        <w:rPr>
          <w:spacing w:val="4"/>
          <w:sz w:val="24"/>
          <w:szCs w:val="24"/>
        </w:rPr>
        <w:t xml:space="preserve"> </w:t>
      </w:r>
      <w:r>
        <w:rPr>
          <w:spacing w:val="5"/>
          <w:sz w:val="24"/>
          <w:szCs w:val="24"/>
        </w:rPr>
        <w:t>t</w:t>
      </w:r>
      <w:r>
        <w:rPr>
          <w:spacing w:val="-1"/>
          <w:sz w:val="24"/>
          <w:szCs w:val="24"/>
        </w:rPr>
        <w:t>a</w:t>
      </w:r>
      <w:r>
        <w:rPr>
          <w:sz w:val="24"/>
          <w:szCs w:val="24"/>
        </w:rPr>
        <w:t>k</w:t>
      </w:r>
      <w:r>
        <w:rPr>
          <w:spacing w:val="-1"/>
          <w:sz w:val="24"/>
          <w:szCs w:val="24"/>
        </w:rPr>
        <w:t>e</w:t>
      </w:r>
      <w:r>
        <w:rPr>
          <w:sz w:val="24"/>
          <w:szCs w:val="24"/>
        </w:rPr>
        <w:t xml:space="preserve">n </w:t>
      </w:r>
      <w:r>
        <w:rPr>
          <w:spacing w:val="4"/>
          <w:sz w:val="24"/>
          <w:szCs w:val="24"/>
        </w:rPr>
        <w:t>a</w:t>
      </w:r>
      <w:r>
        <w:rPr>
          <w:sz w:val="24"/>
          <w:szCs w:val="24"/>
        </w:rPr>
        <w:t>s</w:t>
      </w:r>
      <w:r>
        <w:rPr>
          <w:spacing w:val="8"/>
          <w:sz w:val="24"/>
          <w:szCs w:val="24"/>
        </w:rPr>
        <w:t xml:space="preserve"> </w:t>
      </w:r>
      <w:r>
        <w:rPr>
          <w:spacing w:val="-4"/>
          <w:sz w:val="24"/>
          <w:szCs w:val="24"/>
        </w:rPr>
        <w:t>i</w:t>
      </w:r>
      <w:r>
        <w:rPr>
          <w:sz w:val="24"/>
          <w:szCs w:val="24"/>
        </w:rPr>
        <w:t>nput</w:t>
      </w:r>
      <w:r>
        <w:rPr>
          <w:spacing w:val="5"/>
          <w:sz w:val="24"/>
          <w:szCs w:val="24"/>
        </w:rPr>
        <w:t xml:space="preserve"> </w:t>
      </w:r>
      <w:r>
        <w:rPr>
          <w:sz w:val="24"/>
          <w:szCs w:val="24"/>
        </w:rPr>
        <w:t>to</w:t>
      </w:r>
      <w:r>
        <w:rPr>
          <w:spacing w:val="5"/>
          <w:sz w:val="24"/>
          <w:szCs w:val="24"/>
        </w:rPr>
        <w:t xml:space="preserve"> t</w:t>
      </w:r>
      <w:r>
        <w:rPr>
          <w:spacing w:val="-5"/>
          <w:sz w:val="24"/>
          <w:szCs w:val="24"/>
        </w:rPr>
        <w:t>h</w:t>
      </w:r>
      <w:r>
        <w:rPr>
          <w:sz w:val="24"/>
          <w:szCs w:val="24"/>
        </w:rPr>
        <w:t>e</w:t>
      </w:r>
      <w:r>
        <w:rPr>
          <w:spacing w:val="4"/>
          <w:sz w:val="24"/>
          <w:szCs w:val="24"/>
        </w:rPr>
        <w:t xml:space="preserve"> </w:t>
      </w:r>
      <w:r>
        <w:rPr>
          <w:sz w:val="24"/>
          <w:szCs w:val="24"/>
        </w:rPr>
        <w:t>p</w:t>
      </w:r>
      <w:r>
        <w:rPr>
          <w:spacing w:val="6"/>
          <w:sz w:val="24"/>
          <w:szCs w:val="24"/>
        </w:rPr>
        <w:t>r</w:t>
      </w:r>
      <w:r>
        <w:rPr>
          <w:spacing w:val="-4"/>
          <w:sz w:val="24"/>
          <w:szCs w:val="24"/>
        </w:rPr>
        <w:t>im</w:t>
      </w:r>
      <w:r>
        <w:rPr>
          <w:spacing w:val="-1"/>
          <w:sz w:val="24"/>
          <w:szCs w:val="24"/>
        </w:rPr>
        <w:t>a</w:t>
      </w:r>
      <w:r>
        <w:rPr>
          <w:spacing w:val="6"/>
          <w:sz w:val="24"/>
          <w:szCs w:val="24"/>
        </w:rPr>
        <w:t>r</w:t>
      </w:r>
      <w:r>
        <w:rPr>
          <w:sz w:val="24"/>
          <w:szCs w:val="24"/>
        </w:rPr>
        <w:t xml:space="preserve">y </w:t>
      </w:r>
      <w:r>
        <w:rPr>
          <w:spacing w:val="-2"/>
          <w:sz w:val="24"/>
          <w:szCs w:val="24"/>
        </w:rPr>
        <w:t>s</w:t>
      </w:r>
      <w:r>
        <w:rPr>
          <w:spacing w:val="5"/>
          <w:sz w:val="24"/>
          <w:szCs w:val="24"/>
        </w:rPr>
        <w:t>t</w:t>
      </w:r>
      <w:r>
        <w:rPr>
          <w:spacing w:val="-1"/>
          <w:sz w:val="24"/>
          <w:szCs w:val="24"/>
        </w:rPr>
        <w:t>e</w:t>
      </w:r>
      <w:r>
        <w:rPr>
          <w:sz w:val="24"/>
          <w:szCs w:val="24"/>
        </w:rPr>
        <w:t>p.</w:t>
      </w:r>
      <w:r>
        <w:rPr>
          <w:spacing w:val="7"/>
          <w:sz w:val="24"/>
          <w:szCs w:val="24"/>
        </w:rPr>
        <w:t xml:space="preserve"> </w:t>
      </w:r>
      <w:r>
        <w:rPr>
          <w:spacing w:val="2"/>
          <w:sz w:val="24"/>
          <w:szCs w:val="24"/>
        </w:rPr>
        <w:t>T</w:t>
      </w:r>
      <w:r>
        <w:rPr>
          <w:spacing w:val="4"/>
          <w:sz w:val="24"/>
          <w:szCs w:val="24"/>
        </w:rPr>
        <w:t>h</w:t>
      </w:r>
      <w:r>
        <w:rPr>
          <w:sz w:val="24"/>
          <w:szCs w:val="24"/>
        </w:rPr>
        <w:t>e</w:t>
      </w:r>
      <w:r>
        <w:rPr>
          <w:spacing w:val="4"/>
          <w:sz w:val="24"/>
          <w:szCs w:val="24"/>
        </w:rPr>
        <w:t xml:space="preserve"> </w:t>
      </w:r>
      <w:r>
        <w:rPr>
          <w:sz w:val="24"/>
          <w:szCs w:val="24"/>
        </w:rPr>
        <w:t>p</w:t>
      </w:r>
      <w:r>
        <w:rPr>
          <w:spacing w:val="1"/>
          <w:sz w:val="24"/>
          <w:szCs w:val="24"/>
        </w:rPr>
        <w:t>r</w:t>
      </w:r>
      <w:r>
        <w:rPr>
          <w:sz w:val="24"/>
          <w:szCs w:val="24"/>
        </w:rPr>
        <w:t>e</w:t>
      </w:r>
      <w:r>
        <w:rPr>
          <w:spacing w:val="2"/>
          <w:sz w:val="24"/>
          <w:szCs w:val="24"/>
        </w:rPr>
        <w:t>-</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10"/>
          <w:sz w:val="24"/>
          <w:szCs w:val="24"/>
        </w:rPr>
        <w:t xml:space="preserve"> </w:t>
      </w:r>
      <w:r>
        <w:rPr>
          <w:spacing w:val="-4"/>
          <w:sz w:val="24"/>
          <w:szCs w:val="24"/>
        </w:rPr>
        <w:t>i</w:t>
      </w:r>
      <w:r>
        <w:rPr>
          <w:sz w:val="24"/>
          <w:szCs w:val="24"/>
        </w:rPr>
        <w:t>s</w:t>
      </w:r>
      <w:r>
        <w:rPr>
          <w:spacing w:val="7"/>
          <w:sz w:val="24"/>
          <w:szCs w:val="24"/>
        </w:rPr>
        <w:t xml:space="preserve"> </w:t>
      </w:r>
      <w:r>
        <w:rPr>
          <w:spacing w:val="4"/>
          <w:sz w:val="24"/>
          <w:szCs w:val="24"/>
        </w:rPr>
        <w:t>a</w:t>
      </w:r>
      <w:r>
        <w:rPr>
          <w:sz w:val="24"/>
          <w:szCs w:val="24"/>
        </w:rPr>
        <w:t xml:space="preserve">n </w:t>
      </w:r>
      <w:r>
        <w:rPr>
          <w:spacing w:val="-1"/>
          <w:sz w:val="24"/>
          <w:szCs w:val="24"/>
        </w:rPr>
        <w:t>e</w:t>
      </w:r>
      <w:r>
        <w:rPr>
          <w:spacing w:val="-2"/>
          <w:sz w:val="24"/>
          <w:szCs w:val="24"/>
        </w:rPr>
        <w:t>ss</w:t>
      </w:r>
      <w:r>
        <w:rPr>
          <w:spacing w:val="4"/>
          <w:sz w:val="24"/>
          <w:szCs w:val="24"/>
        </w:rPr>
        <w:t>e</w:t>
      </w:r>
      <w:r>
        <w:rPr>
          <w:spacing w:val="-5"/>
          <w:sz w:val="24"/>
          <w:szCs w:val="24"/>
        </w:rPr>
        <w:t>n</w:t>
      </w:r>
      <w:r>
        <w:rPr>
          <w:spacing w:val="10"/>
          <w:sz w:val="24"/>
          <w:szCs w:val="24"/>
        </w:rPr>
        <w:t>t</w:t>
      </w:r>
      <w:r>
        <w:rPr>
          <w:spacing w:val="-9"/>
          <w:sz w:val="24"/>
          <w:szCs w:val="24"/>
        </w:rPr>
        <w:t>i</w:t>
      </w:r>
      <w:r>
        <w:rPr>
          <w:spacing w:val="4"/>
          <w:sz w:val="24"/>
          <w:szCs w:val="24"/>
        </w:rPr>
        <w:t>a</w:t>
      </w:r>
      <w:r>
        <w:rPr>
          <w:sz w:val="24"/>
          <w:szCs w:val="24"/>
        </w:rPr>
        <w:t>l</w:t>
      </w:r>
      <w:r>
        <w:rPr>
          <w:spacing w:val="3"/>
          <w:sz w:val="24"/>
          <w:szCs w:val="24"/>
        </w:rPr>
        <w:t xml:space="preserve"> </w:t>
      </w:r>
      <w:r>
        <w:rPr>
          <w:spacing w:val="4"/>
          <w:sz w:val="24"/>
          <w:szCs w:val="24"/>
        </w:rPr>
        <w:t>a</w:t>
      </w:r>
      <w:r>
        <w:rPr>
          <w:spacing w:val="-5"/>
          <w:sz w:val="24"/>
          <w:szCs w:val="24"/>
        </w:rPr>
        <w:t>n</w:t>
      </w:r>
      <w:r>
        <w:rPr>
          <w:sz w:val="24"/>
          <w:szCs w:val="24"/>
        </w:rPr>
        <w:t>d</w:t>
      </w:r>
      <w:r>
        <w:rPr>
          <w:spacing w:val="12"/>
          <w:sz w:val="24"/>
          <w:szCs w:val="24"/>
        </w:rPr>
        <w:t xml:space="preserve"> </w:t>
      </w:r>
      <w:r>
        <w:rPr>
          <w:spacing w:val="-4"/>
          <w:sz w:val="24"/>
          <w:szCs w:val="24"/>
        </w:rPr>
        <w:t>i</w:t>
      </w:r>
      <w:r>
        <w:rPr>
          <w:spacing w:val="5"/>
          <w:sz w:val="24"/>
          <w:szCs w:val="24"/>
        </w:rPr>
        <w:t>n</w:t>
      </w:r>
      <w:r>
        <w:rPr>
          <w:spacing w:val="-9"/>
          <w:sz w:val="24"/>
          <w:szCs w:val="24"/>
        </w:rPr>
        <w:t>i</w:t>
      </w:r>
      <w:r>
        <w:rPr>
          <w:spacing w:val="10"/>
          <w:sz w:val="24"/>
          <w:szCs w:val="24"/>
        </w:rPr>
        <w:t>t</w:t>
      </w:r>
      <w:r>
        <w:rPr>
          <w:spacing w:val="-4"/>
          <w:sz w:val="24"/>
          <w:szCs w:val="24"/>
        </w:rPr>
        <w:t>i</w:t>
      </w:r>
      <w:r>
        <w:rPr>
          <w:spacing w:val="4"/>
          <w:sz w:val="24"/>
          <w:szCs w:val="24"/>
        </w:rPr>
        <w:t>a</w:t>
      </w:r>
      <w:r>
        <w:rPr>
          <w:sz w:val="24"/>
          <w:szCs w:val="24"/>
        </w:rPr>
        <w:t>l</w:t>
      </w:r>
      <w:r>
        <w:rPr>
          <w:spacing w:val="3"/>
          <w:sz w:val="24"/>
          <w:szCs w:val="24"/>
        </w:rPr>
        <w:t xml:space="preserve"> </w:t>
      </w:r>
      <w:r>
        <w:rPr>
          <w:spacing w:val="-2"/>
          <w:sz w:val="24"/>
          <w:szCs w:val="24"/>
        </w:rPr>
        <w:t>s</w:t>
      </w:r>
      <w:r>
        <w:rPr>
          <w:spacing w:val="5"/>
          <w:sz w:val="24"/>
          <w:szCs w:val="24"/>
        </w:rPr>
        <w:t>t</w:t>
      </w:r>
      <w:r>
        <w:rPr>
          <w:spacing w:val="-1"/>
          <w:sz w:val="24"/>
          <w:szCs w:val="24"/>
        </w:rPr>
        <w:t>e</w:t>
      </w:r>
      <w:r>
        <w:rPr>
          <w:sz w:val="24"/>
          <w:szCs w:val="24"/>
        </w:rPr>
        <w:t>p</w:t>
      </w:r>
      <w:r>
        <w:rPr>
          <w:spacing w:val="12"/>
          <w:sz w:val="24"/>
          <w:szCs w:val="24"/>
        </w:rPr>
        <w:t xml:space="preserve"> </w:t>
      </w:r>
      <w:r>
        <w:rPr>
          <w:spacing w:val="-4"/>
          <w:sz w:val="24"/>
          <w:szCs w:val="24"/>
        </w:rPr>
        <w:t>i</w:t>
      </w:r>
      <w:r>
        <w:rPr>
          <w:sz w:val="24"/>
          <w:szCs w:val="24"/>
        </w:rPr>
        <w:t>n</w:t>
      </w:r>
      <w:r>
        <w:rPr>
          <w:spacing w:val="7"/>
          <w:sz w:val="24"/>
          <w:szCs w:val="24"/>
        </w:rPr>
        <w:t xml:space="preserve"> </w:t>
      </w:r>
      <w:r>
        <w:rPr>
          <w:sz w:val="24"/>
          <w:szCs w:val="24"/>
        </w:rPr>
        <w:t>i</w:t>
      </w:r>
      <w:r>
        <w:rPr>
          <w:spacing w:val="-4"/>
          <w:sz w:val="24"/>
          <w:szCs w:val="24"/>
        </w:rPr>
        <w:t>m</w:t>
      </w:r>
      <w:r>
        <w:rPr>
          <w:sz w:val="24"/>
          <w:szCs w:val="24"/>
        </w:rPr>
        <w:t>p</w:t>
      </w:r>
      <w:r>
        <w:rPr>
          <w:spacing w:val="1"/>
          <w:sz w:val="24"/>
          <w:szCs w:val="24"/>
        </w:rPr>
        <w:t>r</w:t>
      </w:r>
      <w:r>
        <w:rPr>
          <w:spacing w:val="5"/>
          <w:sz w:val="24"/>
          <w:szCs w:val="24"/>
        </w:rPr>
        <w:t>o</w:t>
      </w:r>
      <w:r>
        <w:rPr>
          <w:sz w:val="24"/>
          <w:szCs w:val="24"/>
        </w:rPr>
        <w:t>v</w:t>
      </w:r>
      <w:r>
        <w:rPr>
          <w:spacing w:val="-4"/>
          <w:sz w:val="24"/>
          <w:szCs w:val="24"/>
        </w:rPr>
        <w:t>i</w:t>
      </w:r>
      <w:r>
        <w:rPr>
          <w:spacing w:val="-5"/>
          <w:sz w:val="24"/>
          <w:szCs w:val="24"/>
        </w:rPr>
        <w:t>n</w:t>
      </w:r>
      <w:r>
        <w:rPr>
          <w:sz w:val="24"/>
          <w:szCs w:val="24"/>
        </w:rPr>
        <w:t>g</w:t>
      </w:r>
      <w:r>
        <w:rPr>
          <w:spacing w:val="7"/>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z w:val="24"/>
          <w:szCs w:val="24"/>
        </w:rPr>
        <w:t>qu</w:t>
      </w:r>
      <w:r>
        <w:rPr>
          <w:spacing w:val="4"/>
          <w:sz w:val="24"/>
          <w:szCs w:val="24"/>
        </w:rPr>
        <w:t>a</w:t>
      </w:r>
      <w:r>
        <w:rPr>
          <w:sz w:val="24"/>
          <w:szCs w:val="24"/>
        </w:rPr>
        <w:t>l</w:t>
      </w:r>
      <w:r>
        <w:rPr>
          <w:spacing w:val="-9"/>
          <w:sz w:val="24"/>
          <w:szCs w:val="24"/>
        </w:rPr>
        <w:t>i</w:t>
      </w:r>
      <w:r>
        <w:rPr>
          <w:spacing w:val="10"/>
          <w:sz w:val="24"/>
          <w:szCs w:val="24"/>
        </w:rPr>
        <w:t>t</w:t>
      </w:r>
      <w:r>
        <w:rPr>
          <w:sz w:val="24"/>
          <w:szCs w:val="24"/>
        </w:rPr>
        <w:t>y</w:t>
      </w:r>
      <w:r>
        <w:rPr>
          <w:spacing w:val="7"/>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pacing w:val="-2"/>
          <w:sz w:val="24"/>
          <w:szCs w:val="24"/>
        </w:rPr>
        <w:t>MR</w:t>
      </w:r>
      <w:r>
        <w:rPr>
          <w:sz w:val="24"/>
          <w:szCs w:val="24"/>
        </w:rPr>
        <w:t>I</w:t>
      </w:r>
      <w:r>
        <w:rPr>
          <w:spacing w:val="8"/>
          <w:sz w:val="24"/>
          <w:szCs w:val="24"/>
        </w:rPr>
        <w:t xml:space="preserve"> </w:t>
      </w:r>
      <w:r>
        <w:rPr>
          <w:spacing w:val="6"/>
          <w:sz w:val="24"/>
          <w:szCs w:val="24"/>
        </w:rPr>
        <w:t>I</w:t>
      </w:r>
      <w:r>
        <w:rPr>
          <w:spacing w:val="-9"/>
          <w:sz w:val="24"/>
          <w:szCs w:val="24"/>
        </w:rPr>
        <w:t>m</w:t>
      </w:r>
      <w:r>
        <w:rPr>
          <w:spacing w:val="-1"/>
          <w:sz w:val="24"/>
          <w:szCs w:val="24"/>
        </w:rPr>
        <w:t>a</w:t>
      </w:r>
      <w:r>
        <w:rPr>
          <w:sz w:val="24"/>
          <w:szCs w:val="24"/>
        </w:rPr>
        <w:t>g</w:t>
      </w:r>
      <w:r>
        <w:rPr>
          <w:spacing w:val="-1"/>
          <w:sz w:val="24"/>
          <w:szCs w:val="24"/>
        </w:rPr>
        <w:t>e</w:t>
      </w:r>
      <w:r>
        <w:rPr>
          <w:sz w:val="24"/>
          <w:szCs w:val="24"/>
        </w:rPr>
        <w:t>.</w:t>
      </w:r>
      <w:r>
        <w:rPr>
          <w:spacing w:val="9"/>
          <w:sz w:val="24"/>
          <w:szCs w:val="24"/>
        </w:rPr>
        <w:t xml:space="preserve"> </w:t>
      </w:r>
      <w:r>
        <w:rPr>
          <w:spacing w:val="2"/>
          <w:sz w:val="24"/>
          <w:szCs w:val="24"/>
        </w:rPr>
        <w:t>T</w:t>
      </w:r>
      <w:r>
        <w:rPr>
          <w:sz w:val="24"/>
          <w:szCs w:val="24"/>
        </w:rPr>
        <w:t>he</w:t>
      </w:r>
      <w:r>
        <w:rPr>
          <w:spacing w:val="6"/>
          <w:sz w:val="24"/>
          <w:szCs w:val="24"/>
        </w:rPr>
        <w:t xml:space="preserve"> </w:t>
      </w:r>
      <w:r>
        <w:rPr>
          <w:spacing w:val="-1"/>
          <w:sz w:val="24"/>
          <w:szCs w:val="24"/>
        </w:rPr>
        <w:t>c</w:t>
      </w:r>
      <w:r>
        <w:rPr>
          <w:spacing w:val="6"/>
          <w:sz w:val="24"/>
          <w:szCs w:val="24"/>
        </w:rPr>
        <w:t>r</w:t>
      </w:r>
      <w:r>
        <w:rPr>
          <w:spacing w:val="-9"/>
          <w:sz w:val="24"/>
          <w:szCs w:val="24"/>
        </w:rPr>
        <w:t>i</w:t>
      </w:r>
      <w:r>
        <w:rPr>
          <w:spacing w:val="10"/>
          <w:sz w:val="24"/>
          <w:szCs w:val="24"/>
        </w:rPr>
        <w:t>t</w:t>
      </w:r>
      <w:r>
        <w:rPr>
          <w:spacing w:val="-9"/>
          <w:sz w:val="24"/>
          <w:szCs w:val="24"/>
        </w:rPr>
        <w:t>i</w:t>
      </w:r>
      <w:r>
        <w:rPr>
          <w:spacing w:val="-1"/>
          <w:sz w:val="24"/>
          <w:szCs w:val="24"/>
        </w:rPr>
        <w:t>c</w:t>
      </w:r>
      <w:r>
        <w:rPr>
          <w:spacing w:val="8"/>
          <w:sz w:val="24"/>
          <w:szCs w:val="24"/>
        </w:rPr>
        <w:t>a</w:t>
      </w:r>
      <w:r>
        <w:rPr>
          <w:sz w:val="24"/>
          <w:szCs w:val="24"/>
        </w:rPr>
        <w:t xml:space="preserve">l </w:t>
      </w:r>
      <w:r>
        <w:rPr>
          <w:spacing w:val="-2"/>
          <w:sz w:val="24"/>
          <w:szCs w:val="24"/>
        </w:rPr>
        <w:t>s</w:t>
      </w:r>
      <w:r>
        <w:rPr>
          <w:spacing w:val="5"/>
          <w:sz w:val="24"/>
          <w:szCs w:val="24"/>
        </w:rPr>
        <w:t>t</w:t>
      </w:r>
      <w:r>
        <w:rPr>
          <w:spacing w:val="-1"/>
          <w:sz w:val="24"/>
          <w:szCs w:val="24"/>
        </w:rPr>
        <w:t>e</w:t>
      </w:r>
      <w:r>
        <w:rPr>
          <w:sz w:val="24"/>
          <w:szCs w:val="24"/>
        </w:rPr>
        <w:t xml:space="preserve">ps </w:t>
      </w:r>
      <w:r>
        <w:rPr>
          <w:spacing w:val="-4"/>
          <w:sz w:val="24"/>
          <w:szCs w:val="24"/>
        </w:rPr>
        <w:t>i</w:t>
      </w:r>
      <w:r>
        <w:rPr>
          <w:sz w:val="24"/>
          <w:szCs w:val="24"/>
        </w:rPr>
        <w:t>n</w:t>
      </w:r>
      <w:r>
        <w:rPr>
          <w:spacing w:val="-3"/>
          <w:sz w:val="24"/>
          <w:szCs w:val="24"/>
        </w:rPr>
        <w:t xml:space="preserve"> </w:t>
      </w:r>
      <w:r>
        <w:rPr>
          <w:sz w:val="24"/>
          <w:szCs w:val="24"/>
        </w:rPr>
        <w:t>p</w:t>
      </w:r>
      <w:r>
        <w:rPr>
          <w:spacing w:val="1"/>
          <w:sz w:val="24"/>
          <w:szCs w:val="24"/>
        </w:rPr>
        <w:t>r</w:t>
      </w:r>
      <w:r>
        <w:rPr>
          <w:sz w:val="24"/>
          <w:szCs w:val="24"/>
        </w:rPr>
        <w:t>e</w:t>
      </w:r>
      <w:r>
        <w:rPr>
          <w:spacing w:val="2"/>
          <w:sz w:val="24"/>
          <w:szCs w:val="24"/>
        </w:rPr>
        <w:t>-</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2"/>
          <w:sz w:val="24"/>
          <w:szCs w:val="24"/>
        </w:rPr>
        <w:t xml:space="preserve"> </w:t>
      </w:r>
      <w:r>
        <w:rPr>
          <w:spacing w:val="-1"/>
          <w:sz w:val="24"/>
          <w:szCs w:val="24"/>
        </w:rPr>
        <w:t>a</w:t>
      </w:r>
      <w:r>
        <w:rPr>
          <w:spacing w:val="1"/>
          <w:sz w:val="24"/>
          <w:szCs w:val="24"/>
        </w:rPr>
        <w:t>r</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r</w:t>
      </w:r>
      <w:r>
        <w:rPr>
          <w:spacing w:val="-1"/>
          <w:sz w:val="24"/>
          <w:szCs w:val="24"/>
        </w:rPr>
        <w:t>e</w:t>
      </w:r>
      <w:r>
        <w:rPr>
          <w:sz w:val="24"/>
          <w:szCs w:val="24"/>
        </w:rPr>
        <w:t>du</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f</w:t>
      </w:r>
      <w:r>
        <w:rPr>
          <w:spacing w:val="-1"/>
          <w:sz w:val="24"/>
          <w:szCs w:val="24"/>
        </w:rPr>
        <w:t xml:space="preserve"> </w:t>
      </w:r>
      <w:r>
        <w:rPr>
          <w:spacing w:val="-4"/>
          <w:sz w:val="24"/>
          <w:szCs w:val="24"/>
        </w:rPr>
        <w:t>im</w:t>
      </w:r>
      <w:r>
        <w:rPr>
          <w:sz w:val="24"/>
          <w:szCs w:val="24"/>
        </w:rPr>
        <w:t>p</w:t>
      </w:r>
      <w:r>
        <w:rPr>
          <w:spacing w:val="5"/>
          <w:sz w:val="24"/>
          <w:szCs w:val="24"/>
        </w:rPr>
        <w:t>u</w:t>
      </w:r>
      <w:r>
        <w:rPr>
          <w:spacing w:val="-4"/>
          <w:sz w:val="24"/>
          <w:szCs w:val="24"/>
        </w:rPr>
        <w:t>l</w:t>
      </w:r>
      <w:r>
        <w:rPr>
          <w:spacing w:val="7"/>
          <w:sz w:val="24"/>
          <w:szCs w:val="24"/>
        </w:rPr>
        <w:t>s</w:t>
      </w:r>
      <w:r>
        <w:rPr>
          <w:sz w:val="24"/>
          <w:szCs w:val="24"/>
        </w:rPr>
        <w:t>i</w:t>
      </w:r>
      <w:r>
        <w:rPr>
          <w:spacing w:val="-4"/>
          <w:sz w:val="24"/>
          <w:szCs w:val="24"/>
        </w:rPr>
        <w:t>v</w:t>
      </w:r>
      <w:r>
        <w:rPr>
          <w:sz w:val="24"/>
          <w:szCs w:val="24"/>
        </w:rPr>
        <w:t>e</w:t>
      </w:r>
      <w:r>
        <w:rPr>
          <w:spacing w:val="6"/>
          <w:sz w:val="24"/>
          <w:szCs w:val="24"/>
        </w:rPr>
        <w:t xml:space="preserve"> </w:t>
      </w:r>
      <w:r>
        <w:rPr>
          <w:spacing w:val="-5"/>
          <w:sz w:val="24"/>
          <w:szCs w:val="24"/>
        </w:rPr>
        <w:t>n</w:t>
      </w:r>
      <w:r>
        <w:rPr>
          <w:spacing w:val="5"/>
          <w:sz w:val="24"/>
          <w:szCs w:val="24"/>
        </w:rPr>
        <w:t>o</w:t>
      </w:r>
      <w:r>
        <w:rPr>
          <w:spacing w:val="-4"/>
          <w:sz w:val="24"/>
          <w:szCs w:val="24"/>
        </w:rPr>
        <w:t>i</w:t>
      </w:r>
      <w:r>
        <w:rPr>
          <w:spacing w:val="-2"/>
          <w:sz w:val="24"/>
          <w:szCs w:val="24"/>
        </w:rPr>
        <w:t>s</w:t>
      </w:r>
      <w:r>
        <w:rPr>
          <w:spacing w:val="4"/>
          <w:sz w:val="24"/>
          <w:szCs w:val="24"/>
        </w:rPr>
        <w:t>e</w:t>
      </w:r>
      <w:r>
        <w:rPr>
          <w:sz w:val="24"/>
          <w:szCs w:val="24"/>
        </w:rPr>
        <w:t xml:space="preserve">s </w:t>
      </w:r>
      <w:r>
        <w:rPr>
          <w:spacing w:val="-1"/>
          <w:sz w:val="24"/>
          <w:szCs w:val="24"/>
        </w:rPr>
        <w:t>a</w:t>
      </w:r>
      <w:r>
        <w:rPr>
          <w:spacing w:val="-5"/>
          <w:sz w:val="24"/>
          <w:szCs w:val="24"/>
        </w:rPr>
        <w:t>n</w:t>
      </w:r>
      <w:r>
        <w:rPr>
          <w:sz w:val="24"/>
          <w:szCs w:val="24"/>
        </w:rPr>
        <w:t>d</w:t>
      </w:r>
      <w:r>
        <w:rPr>
          <w:spacing w:val="7"/>
          <w:sz w:val="24"/>
          <w:szCs w:val="24"/>
        </w:rPr>
        <w:t xml:space="preserve"> </w:t>
      </w:r>
      <w:r>
        <w:rPr>
          <w:spacing w:val="-4"/>
          <w:sz w:val="24"/>
          <w:szCs w:val="24"/>
        </w:rPr>
        <w:t>im</w:t>
      </w:r>
      <w:r>
        <w:rPr>
          <w:spacing w:val="4"/>
          <w:sz w:val="24"/>
          <w:szCs w:val="24"/>
        </w:rPr>
        <w:t>a</w:t>
      </w:r>
      <w:r>
        <w:rPr>
          <w:sz w:val="24"/>
          <w:szCs w:val="24"/>
        </w:rPr>
        <w:t>ge</w:t>
      </w:r>
      <w:r>
        <w:rPr>
          <w:spacing w:val="1"/>
          <w:sz w:val="24"/>
          <w:szCs w:val="24"/>
        </w:rPr>
        <w:t xml:space="preserve"> r</w:t>
      </w:r>
      <w:r>
        <w:rPr>
          <w:spacing w:val="-1"/>
          <w:sz w:val="24"/>
          <w:szCs w:val="24"/>
        </w:rPr>
        <w:t>e</w:t>
      </w:r>
      <w:r>
        <w:rPr>
          <w:spacing w:val="2"/>
          <w:sz w:val="24"/>
          <w:szCs w:val="24"/>
        </w:rPr>
        <w:t>s</w:t>
      </w:r>
      <w:r>
        <w:rPr>
          <w:spacing w:val="-4"/>
          <w:sz w:val="24"/>
          <w:szCs w:val="24"/>
        </w:rPr>
        <w:t>i</w:t>
      </w:r>
      <w:r>
        <w:rPr>
          <w:spacing w:val="4"/>
          <w:sz w:val="24"/>
          <w:szCs w:val="24"/>
        </w:rPr>
        <w:t>z</w:t>
      </w:r>
      <w:r>
        <w:rPr>
          <w:spacing w:val="-4"/>
          <w:sz w:val="24"/>
          <w:szCs w:val="24"/>
        </w:rPr>
        <w:t>i</w:t>
      </w:r>
      <w:r>
        <w:rPr>
          <w:spacing w:val="-5"/>
          <w:sz w:val="24"/>
          <w:szCs w:val="24"/>
        </w:rPr>
        <w:t>n</w:t>
      </w:r>
      <w:r>
        <w:rPr>
          <w:sz w:val="24"/>
          <w:szCs w:val="24"/>
        </w:rPr>
        <w:t>g.</w:t>
      </w:r>
      <w:r>
        <w:rPr>
          <w:spacing w:val="4"/>
          <w:sz w:val="24"/>
          <w:szCs w:val="24"/>
        </w:rPr>
        <w:t xml:space="preserve"> </w:t>
      </w:r>
      <w:r>
        <w:rPr>
          <w:spacing w:val="1"/>
          <w:sz w:val="24"/>
          <w:szCs w:val="24"/>
        </w:rPr>
        <w:t>I</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 xml:space="preserve">e </w:t>
      </w:r>
      <w:r>
        <w:rPr>
          <w:spacing w:val="-4"/>
          <w:sz w:val="24"/>
          <w:szCs w:val="24"/>
        </w:rPr>
        <w:t>i</w:t>
      </w:r>
      <w:r>
        <w:rPr>
          <w:spacing w:val="5"/>
          <w:sz w:val="24"/>
          <w:szCs w:val="24"/>
        </w:rPr>
        <w:t>n</w:t>
      </w:r>
      <w:r>
        <w:rPr>
          <w:spacing w:val="-9"/>
          <w:sz w:val="24"/>
          <w:szCs w:val="24"/>
        </w:rPr>
        <w:t>i</w:t>
      </w:r>
      <w:r>
        <w:rPr>
          <w:spacing w:val="10"/>
          <w:sz w:val="24"/>
          <w:szCs w:val="24"/>
        </w:rPr>
        <w:t>t</w:t>
      </w:r>
      <w:r>
        <w:rPr>
          <w:spacing w:val="-4"/>
          <w:sz w:val="24"/>
          <w:szCs w:val="24"/>
        </w:rPr>
        <w:t>i</w:t>
      </w:r>
      <w:r>
        <w:rPr>
          <w:spacing w:val="4"/>
          <w:sz w:val="24"/>
          <w:szCs w:val="24"/>
        </w:rPr>
        <w:t>a</w:t>
      </w:r>
      <w:r>
        <w:rPr>
          <w:sz w:val="24"/>
          <w:szCs w:val="24"/>
        </w:rPr>
        <w:t>l</w:t>
      </w:r>
      <w:r>
        <w:rPr>
          <w:spacing w:val="-2"/>
          <w:sz w:val="24"/>
          <w:szCs w:val="24"/>
        </w:rPr>
        <w:t xml:space="preserve"> </w:t>
      </w:r>
      <w:r>
        <w:rPr>
          <w:spacing w:val="5"/>
          <w:sz w:val="24"/>
          <w:szCs w:val="24"/>
        </w:rPr>
        <w:t>p</w:t>
      </w:r>
      <w:r>
        <w:rPr>
          <w:spacing w:val="-5"/>
          <w:sz w:val="24"/>
          <w:szCs w:val="24"/>
        </w:rPr>
        <w:t>h</w:t>
      </w:r>
      <w:r>
        <w:rPr>
          <w:spacing w:val="-1"/>
          <w:sz w:val="24"/>
          <w:szCs w:val="24"/>
        </w:rPr>
        <w:t>a</w:t>
      </w:r>
      <w:r>
        <w:rPr>
          <w:spacing w:val="-2"/>
          <w:sz w:val="24"/>
          <w:szCs w:val="24"/>
        </w:rPr>
        <w:t>s</w:t>
      </w:r>
      <w:r>
        <w:rPr>
          <w:spacing w:val="-1"/>
          <w:sz w:val="24"/>
          <w:szCs w:val="24"/>
        </w:rPr>
        <w:t>e</w:t>
      </w:r>
      <w:r>
        <w:rPr>
          <w:sz w:val="24"/>
          <w:szCs w:val="24"/>
        </w:rPr>
        <w:t>,</w:t>
      </w:r>
      <w:r>
        <w:rPr>
          <w:spacing w:val="4"/>
          <w:sz w:val="24"/>
          <w:szCs w:val="24"/>
        </w:rPr>
        <w:t xml:space="preserve"> </w:t>
      </w:r>
      <w:r>
        <w:rPr>
          <w:sz w:val="24"/>
          <w:szCs w:val="24"/>
        </w:rPr>
        <w:t>we</w:t>
      </w:r>
      <w:r>
        <w:rPr>
          <w:spacing w:val="1"/>
          <w:sz w:val="24"/>
          <w:szCs w:val="24"/>
        </w:rPr>
        <w:t xml:space="preserve"> </w:t>
      </w:r>
      <w:r>
        <w:rPr>
          <w:spacing w:val="-1"/>
          <w:sz w:val="24"/>
          <w:szCs w:val="24"/>
        </w:rPr>
        <w:t>c</w:t>
      </w:r>
      <w:r>
        <w:rPr>
          <w:spacing w:val="5"/>
          <w:sz w:val="24"/>
          <w:szCs w:val="24"/>
        </w:rPr>
        <w:t>o</w:t>
      </w:r>
      <w:r>
        <w:rPr>
          <w:sz w:val="24"/>
          <w:szCs w:val="24"/>
        </w:rPr>
        <w:t>n</w:t>
      </w:r>
      <w:r>
        <w:rPr>
          <w:spacing w:val="-5"/>
          <w:sz w:val="24"/>
          <w:szCs w:val="24"/>
        </w:rPr>
        <w:t>v</w:t>
      </w:r>
      <w:r>
        <w:rPr>
          <w:spacing w:val="-1"/>
          <w:sz w:val="24"/>
          <w:szCs w:val="24"/>
        </w:rPr>
        <w:t>e</w:t>
      </w:r>
      <w:r>
        <w:rPr>
          <w:spacing w:val="1"/>
          <w:sz w:val="24"/>
          <w:szCs w:val="24"/>
        </w:rPr>
        <w:t>r</w:t>
      </w:r>
      <w:r>
        <w:rPr>
          <w:sz w:val="24"/>
          <w:szCs w:val="24"/>
        </w:rPr>
        <w:t>t</w:t>
      </w:r>
      <w:r>
        <w:rPr>
          <w:spacing w:val="7"/>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2"/>
          <w:sz w:val="24"/>
          <w:szCs w:val="24"/>
        </w:rPr>
        <w:t xml:space="preserve"> </w:t>
      </w:r>
      <w:r>
        <w:rPr>
          <w:spacing w:val="-2"/>
          <w:sz w:val="24"/>
          <w:szCs w:val="24"/>
        </w:rPr>
        <w:t>MR</w:t>
      </w:r>
      <w:r>
        <w:rPr>
          <w:sz w:val="24"/>
          <w:szCs w:val="24"/>
        </w:rPr>
        <w:t>I</w:t>
      </w:r>
      <w:r>
        <w:rPr>
          <w:spacing w:val="8"/>
          <w:sz w:val="24"/>
          <w:szCs w:val="24"/>
        </w:rPr>
        <w:t xml:space="preserve"> </w:t>
      </w:r>
      <w:r>
        <w:rPr>
          <w:spacing w:val="-4"/>
          <w:sz w:val="24"/>
          <w:szCs w:val="24"/>
        </w:rPr>
        <w:t>im</w:t>
      </w:r>
      <w:r>
        <w:rPr>
          <w:spacing w:val="4"/>
          <w:sz w:val="24"/>
          <w:szCs w:val="24"/>
        </w:rPr>
        <w:t>a</w:t>
      </w:r>
      <w:r>
        <w:rPr>
          <w:sz w:val="24"/>
          <w:szCs w:val="24"/>
        </w:rPr>
        <w:t>ge</w:t>
      </w:r>
      <w:r>
        <w:rPr>
          <w:spacing w:val="6"/>
          <w:sz w:val="24"/>
          <w:szCs w:val="24"/>
        </w:rPr>
        <w:t xml:space="preserve"> </w:t>
      </w:r>
      <w:r>
        <w:rPr>
          <w:spacing w:val="-4"/>
          <w:sz w:val="24"/>
          <w:szCs w:val="24"/>
        </w:rPr>
        <w:t>i</w:t>
      </w:r>
      <w:r>
        <w:rPr>
          <w:spacing w:val="-5"/>
          <w:sz w:val="24"/>
          <w:szCs w:val="24"/>
        </w:rPr>
        <w:t>n</w:t>
      </w:r>
      <w:r>
        <w:rPr>
          <w:spacing w:val="5"/>
          <w:sz w:val="24"/>
          <w:szCs w:val="24"/>
        </w:rPr>
        <w:t>t</w:t>
      </w:r>
      <w:r>
        <w:rPr>
          <w:sz w:val="24"/>
          <w:szCs w:val="24"/>
        </w:rPr>
        <w:t>o</w:t>
      </w:r>
      <w:r>
        <w:rPr>
          <w:spacing w:val="7"/>
          <w:sz w:val="24"/>
          <w:szCs w:val="24"/>
        </w:rPr>
        <w:t xml:space="preserve"> </w:t>
      </w:r>
      <w:r>
        <w:rPr>
          <w:spacing w:val="-9"/>
          <w:sz w:val="24"/>
          <w:szCs w:val="24"/>
        </w:rPr>
        <w:t>i</w:t>
      </w:r>
      <w:r>
        <w:rPr>
          <w:spacing w:val="5"/>
          <w:sz w:val="24"/>
          <w:szCs w:val="24"/>
        </w:rPr>
        <w:t>t</w:t>
      </w:r>
      <w:r>
        <w:rPr>
          <w:sz w:val="24"/>
          <w:szCs w:val="24"/>
        </w:rPr>
        <w:t>s</w:t>
      </w:r>
      <w:r>
        <w:rPr>
          <w:spacing w:val="8"/>
          <w:sz w:val="24"/>
          <w:szCs w:val="24"/>
        </w:rPr>
        <w:t xml:space="preserve"> </w:t>
      </w:r>
      <w:r>
        <w:rPr>
          <w:spacing w:val="-1"/>
          <w:sz w:val="24"/>
          <w:szCs w:val="24"/>
        </w:rPr>
        <w:t>c</w:t>
      </w:r>
      <w:r>
        <w:rPr>
          <w:spacing w:val="5"/>
          <w:sz w:val="24"/>
          <w:szCs w:val="24"/>
        </w:rPr>
        <w:t>o</w:t>
      </w:r>
      <w:r>
        <w:rPr>
          <w:spacing w:val="-3"/>
          <w:sz w:val="24"/>
          <w:szCs w:val="24"/>
        </w:rPr>
        <w:t>r</w:t>
      </w:r>
      <w:r>
        <w:rPr>
          <w:spacing w:val="1"/>
          <w:sz w:val="24"/>
          <w:szCs w:val="24"/>
        </w:rPr>
        <w:t>r</w:t>
      </w:r>
      <w:r>
        <w:rPr>
          <w:spacing w:val="-1"/>
          <w:sz w:val="24"/>
          <w:szCs w:val="24"/>
        </w:rPr>
        <w:t>e</w:t>
      </w:r>
      <w:r>
        <w:rPr>
          <w:spacing w:val="-2"/>
          <w:sz w:val="24"/>
          <w:szCs w:val="24"/>
        </w:rPr>
        <w:t>s</w:t>
      </w:r>
      <w:r>
        <w:rPr>
          <w:sz w:val="24"/>
          <w:szCs w:val="24"/>
        </w:rPr>
        <w:t>p</w:t>
      </w:r>
      <w:r>
        <w:rPr>
          <w:spacing w:val="5"/>
          <w:sz w:val="24"/>
          <w:szCs w:val="24"/>
        </w:rPr>
        <w:t>o</w:t>
      </w:r>
      <w:r>
        <w:rPr>
          <w:spacing w:val="-5"/>
          <w:sz w:val="24"/>
          <w:szCs w:val="24"/>
        </w:rPr>
        <w:t>n</w:t>
      </w:r>
      <w:r>
        <w:rPr>
          <w:spacing w:val="5"/>
          <w:sz w:val="24"/>
          <w:szCs w:val="24"/>
        </w:rPr>
        <w:t>d</w:t>
      </w:r>
      <w:r>
        <w:rPr>
          <w:spacing w:val="-4"/>
          <w:sz w:val="24"/>
          <w:szCs w:val="24"/>
        </w:rPr>
        <w:t>i</w:t>
      </w:r>
      <w:r>
        <w:rPr>
          <w:spacing w:val="-5"/>
          <w:sz w:val="24"/>
          <w:szCs w:val="24"/>
        </w:rPr>
        <w:t>n</w:t>
      </w:r>
      <w:r>
        <w:rPr>
          <w:sz w:val="24"/>
          <w:szCs w:val="24"/>
        </w:rPr>
        <w:t>g</w:t>
      </w:r>
      <w:r>
        <w:rPr>
          <w:spacing w:val="2"/>
          <w:sz w:val="24"/>
          <w:szCs w:val="24"/>
        </w:rPr>
        <w:t xml:space="preserve"> </w:t>
      </w:r>
      <w:r>
        <w:rPr>
          <w:sz w:val="24"/>
          <w:szCs w:val="24"/>
        </w:rPr>
        <w:t>g</w:t>
      </w:r>
      <w:r>
        <w:rPr>
          <w:spacing w:val="1"/>
          <w:sz w:val="24"/>
          <w:szCs w:val="24"/>
        </w:rPr>
        <w:t>r</w:t>
      </w:r>
      <w:r>
        <w:rPr>
          <w:spacing w:val="4"/>
          <w:sz w:val="24"/>
          <w:szCs w:val="24"/>
        </w:rPr>
        <w:t>a</w:t>
      </w:r>
      <w:r>
        <w:rPr>
          <w:spacing w:val="-7"/>
          <w:sz w:val="24"/>
          <w:szCs w:val="24"/>
        </w:rPr>
        <w:t>y</w:t>
      </w:r>
      <w:r>
        <w:rPr>
          <w:spacing w:val="6"/>
          <w:sz w:val="24"/>
          <w:szCs w:val="24"/>
        </w:rPr>
        <w:t>-</w:t>
      </w:r>
      <w:r>
        <w:rPr>
          <w:spacing w:val="-2"/>
          <w:sz w:val="24"/>
          <w:szCs w:val="24"/>
        </w:rPr>
        <w:t>s</w:t>
      </w:r>
      <w:r>
        <w:rPr>
          <w:spacing w:val="-1"/>
          <w:sz w:val="24"/>
          <w:szCs w:val="24"/>
        </w:rPr>
        <w:t>c</w:t>
      </w:r>
      <w:r>
        <w:rPr>
          <w:spacing w:val="4"/>
          <w:sz w:val="24"/>
          <w:szCs w:val="24"/>
        </w:rPr>
        <w:t>a</w:t>
      </w:r>
      <w:r>
        <w:rPr>
          <w:spacing w:val="-4"/>
          <w:sz w:val="24"/>
          <w:szCs w:val="24"/>
        </w:rPr>
        <w:t>l</w:t>
      </w:r>
      <w:r>
        <w:rPr>
          <w:sz w:val="24"/>
          <w:szCs w:val="24"/>
        </w:rPr>
        <w:t>e</w:t>
      </w:r>
      <w:r>
        <w:rPr>
          <w:spacing w:val="6"/>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4"/>
          <w:sz w:val="24"/>
          <w:szCs w:val="24"/>
        </w:rPr>
        <w:t>e</w:t>
      </w:r>
      <w:r>
        <w:rPr>
          <w:sz w:val="24"/>
          <w:szCs w:val="24"/>
        </w:rPr>
        <w:t xml:space="preserve">. </w:t>
      </w:r>
      <w:r>
        <w:rPr>
          <w:spacing w:val="2"/>
          <w:sz w:val="24"/>
          <w:szCs w:val="24"/>
        </w:rPr>
        <w:t>T</w:t>
      </w:r>
      <w:r>
        <w:rPr>
          <w:spacing w:val="-5"/>
          <w:sz w:val="24"/>
          <w:szCs w:val="24"/>
        </w:rPr>
        <w:t>h</w:t>
      </w:r>
      <w:r>
        <w:rPr>
          <w:sz w:val="24"/>
          <w:szCs w:val="24"/>
        </w:rPr>
        <w:t>e</w:t>
      </w:r>
      <w:r>
        <w:rPr>
          <w:spacing w:val="6"/>
          <w:sz w:val="24"/>
          <w:szCs w:val="24"/>
        </w:rPr>
        <w:t xml:space="preserve"> </w:t>
      </w:r>
      <w:r>
        <w:rPr>
          <w:spacing w:val="1"/>
          <w:sz w:val="24"/>
          <w:szCs w:val="24"/>
        </w:rPr>
        <w:t>r</w:t>
      </w:r>
      <w:r>
        <w:rPr>
          <w:spacing w:val="4"/>
          <w:sz w:val="24"/>
          <w:szCs w:val="24"/>
        </w:rPr>
        <w:t>e</w:t>
      </w:r>
      <w:r>
        <w:rPr>
          <w:spacing w:val="-9"/>
          <w:sz w:val="24"/>
          <w:szCs w:val="24"/>
        </w:rPr>
        <w:t>m</w:t>
      </w:r>
      <w:r>
        <w:rPr>
          <w:spacing w:val="5"/>
          <w:sz w:val="24"/>
          <w:szCs w:val="24"/>
        </w:rPr>
        <w:t>o</w:t>
      </w:r>
      <w:r>
        <w:rPr>
          <w:spacing w:val="-5"/>
          <w:sz w:val="24"/>
          <w:szCs w:val="24"/>
        </w:rPr>
        <w:t>v</w:t>
      </w:r>
      <w:r>
        <w:rPr>
          <w:spacing w:val="4"/>
          <w:sz w:val="24"/>
          <w:szCs w:val="24"/>
        </w:rPr>
        <w:t>a</w:t>
      </w:r>
      <w:r>
        <w:rPr>
          <w:sz w:val="24"/>
          <w:szCs w:val="24"/>
        </w:rPr>
        <w:t>l</w:t>
      </w:r>
      <w:r>
        <w:rPr>
          <w:spacing w:val="3"/>
          <w:sz w:val="24"/>
          <w:szCs w:val="24"/>
        </w:rPr>
        <w:t xml:space="preserve"> </w:t>
      </w:r>
      <w:r>
        <w:rPr>
          <w:spacing w:val="9"/>
          <w:sz w:val="24"/>
          <w:szCs w:val="24"/>
        </w:rPr>
        <w:t>o</w:t>
      </w:r>
      <w:r>
        <w:rPr>
          <w:sz w:val="24"/>
          <w:szCs w:val="24"/>
        </w:rPr>
        <w:t>f</w:t>
      </w:r>
      <w:r>
        <w:rPr>
          <w:spacing w:val="-1"/>
          <w:sz w:val="24"/>
          <w:szCs w:val="24"/>
        </w:rPr>
        <w:t xml:space="preserve"> </w:t>
      </w:r>
      <w:r>
        <w:rPr>
          <w:spacing w:val="5"/>
          <w:sz w:val="24"/>
          <w:szCs w:val="24"/>
        </w:rPr>
        <w:t>u</w:t>
      </w:r>
      <w:r>
        <w:rPr>
          <w:spacing w:val="-5"/>
          <w:sz w:val="24"/>
          <w:szCs w:val="24"/>
        </w:rPr>
        <w:t>n</w:t>
      </w:r>
      <w:r>
        <w:rPr>
          <w:sz w:val="24"/>
          <w:szCs w:val="24"/>
        </w:rPr>
        <w:t>w</w:t>
      </w:r>
      <w:r>
        <w:rPr>
          <w:spacing w:val="3"/>
          <w:sz w:val="24"/>
          <w:szCs w:val="24"/>
        </w:rPr>
        <w:t>a</w:t>
      </w:r>
      <w:r>
        <w:rPr>
          <w:spacing w:val="-5"/>
          <w:sz w:val="24"/>
          <w:szCs w:val="24"/>
        </w:rPr>
        <w:t>n</w:t>
      </w:r>
      <w:r>
        <w:rPr>
          <w:spacing w:val="5"/>
          <w:sz w:val="24"/>
          <w:szCs w:val="24"/>
        </w:rPr>
        <w:t>t</w:t>
      </w:r>
      <w:r>
        <w:rPr>
          <w:spacing w:val="-1"/>
          <w:sz w:val="24"/>
          <w:szCs w:val="24"/>
        </w:rPr>
        <w:t>e</w:t>
      </w:r>
      <w:r>
        <w:rPr>
          <w:sz w:val="24"/>
          <w:szCs w:val="24"/>
        </w:rPr>
        <w:t>d</w:t>
      </w:r>
      <w:r>
        <w:rPr>
          <w:spacing w:val="7"/>
          <w:sz w:val="24"/>
          <w:szCs w:val="24"/>
        </w:rPr>
        <w:t xml:space="preserve"> </w:t>
      </w:r>
      <w:r>
        <w:rPr>
          <w:spacing w:val="-5"/>
          <w:sz w:val="24"/>
          <w:szCs w:val="24"/>
        </w:rPr>
        <w:t>n</w:t>
      </w:r>
      <w:r>
        <w:rPr>
          <w:spacing w:val="9"/>
          <w:sz w:val="24"/>
          <w:szCs w:val="24"/>
        </w:rPr>
        <w:t>o</w:t>
      </w:r>
      <w:r>
        <w:rPr>
          <w:spacing w:val="-9"/>
          <w:sz w:val="24"/>
          <w:szCs w:val="24"/>
        </w:rPr>
        <w:t>i</w:t>
      </w:r>
      <w:r>
        <w:rPr>
          <w:spacing w:val="-2"/>
          <w:sz w:val="24"/>
          <w:szCs w:val="24"/>
        </w:rPr>
        <w:t>s</w:t>
      </w:r>
      <w:r>
        <w:rPr>
          <w:sz w:val="24"/>
          <w:szCs w:val="24"/>
        </w:rPr>
        <w:t>e</w:t>
      </w:r>
      <w:r>
        <w:rPr>
          <w:spacing w:val="11"/>
          <w:sz w:val="24"/>
          <w:szCs w:val="24"/>
        </w:rPr>
        <w:t xml:space="preserve"> </w:t>
      </w:r>
      <w:r>
        <w:rPr>
          <w:spacing w:val="-4"/>
          <w:sz w:val="24"/>
          <w:szCs w:val="24"/>
        </w:rPr>
        <w:t>i</w:t>
      </w:r>
      <w:r>
        <w:rPr>
          <w:sz w:val="24"/>
          <w:szCs w:val="24"/>
        </w:rPr>
        <w:t>s</w:t>
      </w:r>
      <w:r>
        <w:rPr>
          <w:spacing w:val="5"/>
          <w:sz w:val="24"/>
          <w:szCs w:val="24"/>
        </w:rPr>
        <w:t xml:space="preserve"> </w:t>
      </w:r>
      <w:r>
        <w:rPr>
          <w:sz w:val="24"/>
          <w:szCs w:val="24"/>
        </w:rPr>
        <w:t>d</w:t>
      </w:r>
      <w:r>
        <w:rPr>
          <w:spacing w:val="5"/>
          <w:sz w:val="24"/>
          <w:szCs w:val="24"/>
        </w:rPr>
        <w:t>o</w:t>
      </w:r>
      <w:r>
        <w:rPr>
          <w:spacing w:val="-5"/>
          <w:sz w:val="24"/>
          <w:szCs w:val="24"/>
        </w:rPr>
        <w:t>n</w:t>
      </w:r>
      <w:r>
        <w:rPr>
          <w:sz w:val="24"/>
          <w:szCs w:val="24"/>
        </w:rPr>
        <w:t>e</w:t>
      </w:r>
      <w:r>
        <w:rPr>
          <w:spacing w:val="6"/>
          <w:sz w:val="24"/>
          <w:szCs w:val="24"/>
        </w:rPr>
        <w:t xml:space="preserve"> </w:t>
      </w:r>
      <w:r>
        <w:rPr>
          <w:spacing w:val="5"/>
          <w:sz w:val="24"/>
          <w:szCs w:val="24"/>
        </w:rPr>
        <w:t>u</w:t>
      </w:r>
      <w:r>
        <w:rPr>
          <w:spacing w:val="2"/>
          <w:sz w:val="24"/>
          <w:szCs w:val="24"/>
        </w:rPr>
        <w:t>s</w:t>
      </w:r>
      <w:r>
        <w:rPr>
          <w:spacing w:val="-4"/>
          <w:sz w:val="24"/>
          <w:szCs w:val="24"/>
        </w:rPr>
        <w:t>i</w:t>
      </w:r>
      <w:r>
        <w:rPr>
          <w:sz w:val="24"/>
          <w:szCs w:val="24"/>
        </w:rPr>
        <w:t>ng</w:t>
      </w:r>
      <w:r>
        <w:rPr>
          <w:spacing w:val="7"/>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1"/>
          <w:sz w:val="24"/>
          <w:szCs w:val="24"/>
        </w:rPr>
        <w:t>a</w:t>
      </w:r>
      <w:r>
        <w:rPr>
          <w:sz w:val="24"/>
          <w:szCs w:val="24"/>
        </w:rPr>
        <w:t>d</w:t>
      </w:r>
      <w:r>
        <w:rPr>
          <w:spacing w:val="-1"/>
          <w:sz w:val="24"/>
          <w:szCs w:val="24"/>
        </w:rPr>
        <w:t>a</w:t>
      </w:r>
      <w:r>
        <w:rPr>
          <w:sz w:val="24"/>
          <w:szCs w:val="24"/>
        </w:rPr>
        <w:t>p</w:t>
      </w:r>
      <w:r>
        <w:rPr>
          <w:spacing w:val="5"/>
          <w:sz w:val="24"/>
          <w:szCs w:val="24"/>
        </w:rPr>
        <w:t>t</w:t>
      </w:r>
      <w:r>
        <w:rPr>
          <w:spacing w:val="-4"/>
          <w:sz w:val="24"/>
          <w:szCs w:val="24"/>
        </w:rPr>
        <w:t>i</w:t>
      </w:r>
      <w:r>
        <w:rPr>
          <w:spacing w:val="-5"/>
          <w:sz w:val="24"/>
          <w:szCs w:val="24"/>
        </w:rPr>
        <w:t>v</w:t>
      </w:r>
      <w:r>
        <w:rPr>
          <w:sz w:val="24"/>
          <w:szCs w:val="24"/>
        </w:rPr>
        <w:t>e</w:t>
      </w:r>
      <w:r>
        <w:rPr>
          <w:spacing w:val="11"/>
          <w:sz w:val="24"/>
          <w:szCs w:val="24"/>
        </w:rPr>
        <w:t xml:space="preserve"> </w:t>
      </w:r>
      <w:r>
        <w:rPr>
          <w:sz w:val="24"/>
          <w:szCs w:val="24"/>
        </w:rPr>
        <w:t>bi</w:t>
      </w:r>
      <w:r>
        <w:rPr>
          <w:spacing w:val="-4"/>
          <w:sz w:val="24"/>
          <w:szCs w:val="24"/>
        </w:rPr>
        <w:t>l</w:t>
      </w:r>
      <w:r>
        <w:rPr>
          <w:spacing w:val="-1"/>
          <w:sz w:val="24"/>
          <w:szCs w:val="24"/>
        </w:rPr>
        <w:t>a</w:t>
      </w:r>
      <w:r>
        <w:rPr>
          <w:spacing w:val="5"/>
          <w:sz w:val="24"/>
          <w:szCs w:val="24"/>
        </w:rPr>
        <w:t>t</w:t>
      </w:r>
      <w:r>
        <w:rPr>
          <w:spacing w:val="-1"/>
          <w:sz w:val="24"/>
          <w:szCs w:val="24"/>
        </w:rPr>
        <w:t>e</w:t>
      </w:r>
      <w:r>
        <w:rPr>
          <w:spacing w:val="1"/>
          <w:sz w:val="24"/>
          <w:szCs w:val="24"/>
        </w:rPr>
        <w:t>r</w:t>
      </w:r>
      <w:r>
        <w:rPr>
          <w:spacing w:val="4"/>
          <w:sz w:val="24"/>
          <w:szCs w:val="24"/>
        </w:rPr>
        <w:t>a</w:t>
      </w:r>
      <w:r>
        <w:rPr>
          <w:sz w:val="24"/>
          <w:szCs w:val="24"/>
        </w:rPr>
        <w:t>l</w:t>
      </w:r>
      <w:r>
        <w:rPr>
          <w:spacing w:val="3"/>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pacing w:val="6"/>
          <w:sz w:val="24"/>
          <w:szCs w:val="24"/>
        </w:rPr>
        <w:t>r</w:t>
      </w:r>
      <w:r>
        <w:rPr>
          <w:spacing w:val="-4"/>
          <w:sz w:val="24"/>
          <w:szCs w:val="24"/>
        </w:rPr>
        <w:t>i</w:t>
      </w:r>
      <w:r>
        <w:rPr>
          <w:sz w:val="24"/>
          <w:szCs w:val="24"/>
        </w:rPr>
        <w:t>ng</w:t>
      </w:r>
      <w:r>
        <w:rPr>
          <w:spacing w:val="7"/>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w:t>
      </w:r>
      <w:r>
        <w:rPr>
          <w:spacing w:val="5"/>
          <w:sz w:val="24"/>
          <w:szCs w:val="24"/>
        </w:rPr>
        <w:t>u</w:t>
      </w:r>
      <w:r>
        <w:rPr>
          <w:sz w:val="24"/>
          <w:szCs w:val="24"/>
        </w:rPr>
        <w:t>e to</w:t>
      </w:r>
      <w:r>
        <w:rPr>
          <w:spacing w:val="6"/>
          <w:sz w:val="24"/>
          <w:szCs w:val="24"/>
        </w:rPr>
        <w:t xml:space="preserve"> </w:t>
      </w:r>
      <w:r>
        <w:rPr>
          <w:spacing w:val="1"/>
          <w:sz w:val="24"/>
          <w:szCs w:val="24"/>
        </w:rPr>
        <w:t>r</w:t>
      </w:r>
      <w:r>
        <w:rPr>
          <w:spacing w:val="-1"/>
          <w:sz w:val="24"/>
          <w:szCs w:val="24"/>
        </w:rPr>
        <w:t>e</w:t>
      </w:r>
      <w:r>
        <w:rPr>
          <w:spacing w:val="-9"/>
          <w:sz w:val="24"/>
          <w:szCs w:val="24"/>
        </w:rPr>
        <w:t>m</w:t>
      </w:r>
      <w:r>
        <w:rPr>
          <w:spacing w:val="5"/>
          <w:sz w:val="24"/>
          <w:szCs w:val="24"/>
        </w:rPr>
        <w:t>o</w:t>
      </w:r>
      <w:r>
        <w:rPr>
          <w:spacing w:val="-5"/>
          <w:sz w:val="24"/>
          <w:szCs w:val="24"/>
        </w:rPr>
        <w:t>v</w:t>
      </w:r>
      <w:r>
        <w:rPr>
          <w:sz w:val="24"/>
          <w:szCs w:val="24"/>
        </w:rPr>
        <w:t>e</w:t>
      </w:r>
      <w:r>
        <w:rPr>
          <w:spacing w:val="5"/>
          <w:sz w:val="24"/>
          <w:szCs w:val="24"/>
        </w:rPr>
        <w:t xml:space="preserve"> t</w:t>
      </w:r>
      <w:r>
        <w:rPr>
          <w:spacing w:val="-5"/>
          <w:sz w:val="24"/>
          <w:szCs w:val="24"/>
        </w:rPr>
        <w:t>h</w:t>
      </w:r>
      <w:r>
        <w:rPr>
          <w:sz w:val="24"/>
          <w:szCs w:val="24"/>
        </w:rPr>
        <w:t>e</w:t>
      </w:r>
      <w:r>
        <w:rPr>
          <w:spacing w:val="5"/>
          <w:sz w:val="24"/>
          <w:szCs w:val="24"/>
        </w:rPr>
        <w:t xml:space="preserve"> d</w:t>
      </w:r>
      <w:r>
        <w:rPr>
          <w:spacing w:val="-4"/>
          <w:sz w:val="24"/>
          <w:szCs w:val="24"/>
        </w:rPr>
        <w:t>i</w:t>
      </w:r>
      <w:r>
        <w:rPr>
          <w:spacing w:val="-2"/>
          <w:sz w:val="24"/>
          <w:szCs w:val="24"/>
        </w:rPr>
        <w:t>s</w:t>
      </w:r>
      <w:r>
        <w:rPr>
          <w:spacing w:val="5"/>
          <w:sz w:val="24"/>
          <w:szCs w:val="24"/>
        </w:rPr>
        <w:t>t</w:t>
      </w:r>
      <w:r>
        <w:rPr>
          <w:sz w:val="24"/>
          <w:szCs w:val="24"/>
        </w:rPr>
        <w:t>o</w:t>
      </w:r>
      <w:r>
        <w:rPr>
          <w:spacing w:val="-3"/>
          <w:sz w:val="24"/>
          <w:szCs w:val="24"/>
        </w:rPr>
        <w:t>r</w:t>
      </w:r>
      <w:r>
        <w:rPr>
          <w:spacing w:val="5"/>
          <w:sz w:val="24"/>
          <w:szCs w:val="24"/>
        </w:rPr>
        <w:t>t</w:t>
      </w:r>
      <w:r>
        <w:rPr>
          <w:spacing w:val="-1"/>
          <w:sz w:val="24"/>
          <w:szCs w:val="24"/>
        </w:rPr>
        <w:t>e</w:t>
      </w:r>
      <w:r>
        <w:rPr>
          <w:sz w:val="24"/>
          <w:szCs w:val="24"/>
        </w:rPr>
        <w:t>d</w:t>
      </w:r>
      <w:r>
        <w:rPr>
          <w:spacing w:val="6"/>
          <w:sz w:val="24"/>
          <w:szCs w:val="24"/>
        </w:rPr>
        <w:t xml:space="preserve"> </w:t>
      </w:r>
      <w:r>
        <w:rPr>
          <w:spacing w:val="-5"/>
          <w:sz w:val="24"/>
          <w:szCs w:val="24"/>
        </w:rPr>
        <w:t>n</w:t>
      </w:r>
      <w:r>
        <w:rPr>
          <w:spacing w:val="5"/>
          <w:sz w:val="24"/>
          <w:szCs w:val="24"/>
        </w:rPr>
        <w:t>o</w:t>
      </w:r>
      <w:r>
        <w:rPr>
          <w:spacing w:val="-9"/>
          <w:sz w:val="24"/>
          <w:szCs w:val="24"/>
        </w:rPr>
        <w:t>i</w:t>
      </w:r>
      <w:r>
        <w:rPr>
          <w:spacing w:val="-2"/>
          <w:sz w:val="24"/>
          <w:szCs w:val="24"/>
        </w:rPr>
        <w:t>s</w:t>
      </w:r>
      <w:r>
        <w:rPr>
          <w:spacing w:val="4"/>
          <w:sz w:val="24"/>
          <w:szCs w:val="24"/>
        </w:rPr>
        <w:t>e</w:t>
      </w:r>
      <w:r>
        <w:rPr>
          <w:sz w:val="24"/>
          <w:szCs w:val="24"/>
        </w:rPr>
        <w:t>s</w:t>
      </w:r>
      <w:r>
        <w:rPr>
          <w:spacing w:val="3"/>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1"/>
          <w:sz w:val="24"/>
          <w:szCs w:val="24"/>
        </w:rPr>
        <w:t xml:space="preserve"> </w:t>
      </w:r>
      <w:r>
        <w:rPr>
          <w:spacing w:val="-1"/>
          <w:sz w:val="24"/>
          <w:szCs w:val="24"/>
        </w:rPr>
        <w:t>a</w:t>
      </w:r>
      <w:r>
        <w:rPr>
          <w:spacing w:val="1"/>
          <w:sz w:val="24"/>
          <w:szCs w:val="24"/>
        </w:rPr>
        <w:t>r</w:t>
      </w:r>
      <w:r>
        <w:rPr>
          <w:sz w:val="24"/>
          <w:szCs w:val="24"/>
        </w:rPr>
        <w:t>e 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z w:val="24"/>
          <w:szCs w:val="24"/>
        </w:rPr>
        <w:t>t</w:t>
      </w:r>
      <w:r>
        <w:rPr>
          <w:spacing w:val="11"/>
          <w:sz w:val="24"/>
          <w:szCs w:val="24"/>
        </w:rPr>
        <w:t xml:space="preserve"> </w:t>
      </w:r>
      <w:r>
        <w:rPr>
          <w:spacing w:val="-4"/>
          <w:sz w:val="24"/>
          <w:szCs w:val="24"/>
        </w:rPr>
        <w:t>i</w:t>
      </w:r>
      <w:r>
        <w:rPr>
          <w:sz w:val="24"/>
          <w:szCs w:val="24"/>
        </w:rPr>
        <w:t>n</w:t>
      </w:r>
      <w:r>
        <w:rPr>
          <w:spacing w:val="1"/>
          <w:sz w:val="24"/>
          <w:szCs w:val="24"/>
        </w:rPr>
        <w:t xml:space="preserve"> </w:t>
      </w:r>
      <w:r>
        <w:rPr>
          <w:sz w:val="24"/>
          <w:szCs w:val="24"/>
        </w:rPr>
        <w:t>t</w:t>
      </w:r>
      <w:r>
        <w:rPr>
          <w:spacing w:val="-4"/>
          <w:sz w:val="24"/>
          <w:szCs w:val="24"/>
        </w:rPr>
        <w:t>h</w:t>
      </w:r>
      <w:r>
        <w:rPr>
          <w:sz w:val="24"/>
          <w:szCs w:val="24"/>
        </w:rPr>
        <w:t>e</w:t>
      </w:r>
      <w:r>
        <w:rPr>
          <w:spacing w:val="9"/>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
          <w:sz w:val="24"/>
          <w:szCs w:val="24"/>
        </w:rPr>
        <w:t xml:space="preserve"> </w:t>
      </w:r>
      <w:r>
        <w:rPr>
          <w:spacing w:val="5"/>
          <w:sz w:val="24"/>
          <w:szCs w:val="24"/>
        </w:rPr>
        <w:t>p</w:t>
      </w:r>
      <w:r>
        <w:rPr>
          <w:spacing w:val="-4"/>
          <w:sz w:val="24"/>
          <w:szCs w:val="24"/>
        </w:rPr>
        <w:t>i</w:t>
      </w:r>
      <w:r>
        <w:rPr>
          <w:spacing w:val="-1"/>
          <w:sz w:val="24"/>
          <w:szCs w:val="24"/>
        </w:rPr>
        <w:t>c</w:t>
      </w:r>
      <w:r>
        <w:rPr>
          <w:spacing w:val="5"/>
          <w:sz w:val="24"/>
          <w:szCs w:val="24"/>
        </w:rPr>
        <w:t>t</w:t>
      </w:r>
      <w:r>
        <w:rPr>
          <w:sz w:val="24"/>
          <w:szCs w:val="24"/>
        </w:rPr>
        <w:t>u</w:t>
      </w:r>
      <w:r>
        <w:rPr>
          <w:spacing w:val="1"/>
          <w:sz w:val="24"/>
          <w:szCs w:val="24"/>
        </w:rPr>
        <w:t>r</w:t>
      </w:r>
      <w:r>
        <w:rPr>
          <w:spacing w:val="-1"/>
          <w:sz w:val="24"/>
          <w:szCs w:val="24"/>
        </w:rPr>
        <w:t>e</w:t>
      </w:r>
      <w:r>
        <w:rPr>
          <w:sz w:val="24"/>
          <w:szCs w:val="24"/>
        </w:rPr>
        <w:t>.</w:t>
      </w:r>
      <w:r>
        <w:rPr>
          <w:spacing w:val="3"/>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8"/>
          <w:sz w:val="24"/>
          <w:szCs w:val="24"/>
        </w:rPr>
        <w:t xml:space="preserve"> </w:t>
      </w:r>
      <w:r>
        <w:rPr>
          <w:spacing w:val="-4"/>
          <w:sz w:val="24"/>
          <w:szCs w:val="24"/>
        </w:rPr>
        <w:t>im</w:t>
      </w:r>
      <w:r>
        <w:rPr>
          <w:sz w:val="24"/>
          <w:szCs w:val="24"/>
        </w:rPr>
        <w:t>p</w:t>
      </w:r>
      <w:r>
        <w:rPr>
          <w:spacing w:val="1"/>
          <w:sz w:val="24"/>
          <w:szCs w:val="24"/>
        </w:rPr>
        <w:t>r</w:t>
      </w:r>
      <w:r>
        <w:rPr>
          <w:spacing w:val="5"/>
          <w:sz w:val="24"/>
          <w:szCs w:val="24"/>
        </w:rPr>
        <w:t>o</w:t>
      </w:r>
      <w:r>
        <w:rPr>
          <w:spacing w:val="-5"/>
          <w:sz w:val="24"/>
          <w:szCs w:val="24"/>
        </w:rPr>
        <w:t>v</w:t>
      </w:r>
      <w:r>
        <w:rPr>
          <w:spacing w:val="-1"/>
          <w:sz w:val="24"/>
          <w:szCs w:val="24"/>
        </w:rPr>
        <w:t>e</w:t>
      </w:r>
      <w:r>
        <w:rPr>
          <w:sz w:val="24"/>
          <w:szCs w:val="24"/>
        </w:rPr>
        <w:t>s</w:t>
      </w:r>
      <w:r>
        <w:rPr>
          <w:spacing w:val="3"/>
          <w:sz w:val="24"/>
          <w:szCs w:val="24"/>
        </w:rPr>
        <w:t xml:space="preserve"> </w:t>
      </w:r>
      <w:r>
        <w:rPr>
          <w:spacing w:val="5"/>
          <w:sz w:val="24"/>
          <w:szCs w:val="24"/>
        </w:rPr>
        <w:t>t</w:t>
      </w:r>
      <w:r>
        <w:rPr>
          <w:sz w:val="24"/>
          <w:szCs w:val="24"/>
        </w:rPr>
        <w:t xml:space="preserve">he </w:t>
      </w:r>
      <w:r>
        <w:rPr>
          <w:spacing w:val="5"/>
          <w:sz w:val="24"/>
          <w:szCs w:val="24"/>
        </w:rPr>
        <w:t>d</w:t>
      </w:r>
      <w:r>
        <w:rPr>
          <w:spacing w:val="-9"/>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4"/>
          <w:sz w:val="24"/>
          <w:szCs w:val="24"/>
        </w:rPr>
        <w:t>i</w:t>
      </w:r>
      <w:r>
        <w:rPr>
          <w:sz w:val="24"/>
          <w:szCs w:val="24"/>
        </w:rPr>
        <w:t xml:space="preserve">s </w:t>
      </w:r>
      <w:r>
        <w:rPr>
          <w:spacing w:val="4"/>
          <w:sz w:val="24"/>
          <w:szCs w:val="24"/>
        </w:rPr>
        <w:t>a</w:t>
      </w:r>
      <w:r>
        <w:rPr>
          <w:spacing w:val="-5"/>
          <w:sz w:val="24"/>
          <w:szCs w:val="24"/>
        </w:rPr>
        <w:t>n</w:t>
      </w:r>
      <w:r>
        <w:rPr>
          <w:sz w:val="24"/>
          <w:szCs w:val="24"/>
        </w:rPr>
        <w:t>d</w:t>
      </w:r>
      <w:r>
        <w:rPr>
          <w:spacing w:val="2"/>
          <w:sz w:val="24"/>
          <w:szCs w:val="24"/>
        </w:rPr>
        <w:t xml:space="preserve"> </w:t>
      </w:r>
      <w:r>
        <w:rPr>
          <w:spacing w:val="4"/>
          <w:sz w:val="24"/>
          <w:szCs w:val="24"/>
        </w:rPr>
        <w:t>a</w:t>
      </w:r>
      <w:r>
        <w:rPr>
          <w:spacing w:val="-4"/>
          <w:sz w:val="24"/>
          <w:szCs w:val="24"/>
        </w:rPr>
        <w:t>l</w:t>
      </w:r>
      <w:r>
        <w:rPr>
          <w:spacing w:val="-2"/>
          <w:sz w:val="24"/>
          <w:szCs w:val="24"/>
        </w:rPr>
        <w:t>s</w:t>
      </w:r>
      <w:r>
        <w:rPr>
          <w:sz w:val="24"/>
          <w:szCs w:val="24"/>
        </w:rPr>
        <w:t>o</w:t>
      </w:r>
      <w:r>
        <w:rPr>
          <w:spacing w:val="7"/>
          <w:sz w:val="24"/>
          <w:szCs w:val="24"/>
        </w:rPr>
        <w:t xml:space="preserve"> </w:t>
      </w:r>
      <w:r>
        <w:rPr>
          <w:spacing w:val="-4"/>
          <w:sz w:val="24"/>
          <w:szCs w:val="24"/>
        </w:rPr>
        <w:t>i</w:t>
      </w:r>
      <w:r>
        <w:rPr>
          <w:spacing w:val="-5"/>
          <w:sz w:val="24"/>
          <w:szCs w:val="24"/>
        </w:rPr>
        <w:t>n</w:t>
      </w:r>
      <w:r>
        <w:rPr>
          <w:spacing w:val="-1"/>
          <w:sz w:val="24"/>
          <w:szCs w:val="24"/>
        </w:rPr>
        <w:t>c</w:t>
      </w:r>
      <w:r>
        <w:rPr>
          <w:spacing w:val="1"/>
          <w:sz w:val="24"/>
          <w:szCs w:val="24"/>
        </w:rPr>
        <w:t>r</w:t>
      </w:r>
      <w:r>
        <w:rPr>
          <w:spacing w:val="-1"/>
          <w:sz w:val="24"/>
          <w:szCs w:val="24"/>
        </w:rPr>
        <w:t>e</w:t>
      </w:r>
      <w:r>
        <w:rPr>
          <w:spacing w:val="4"/>
          <w:sz w:val="24"/>
          <w:szCs w:val="24"/>
        </w:rPr>
        <w:t>a</w:t>
      </w:r>
      <w:r>
        <w:rPr>
          <w:spacing w:val="-2"/>
          <w:sz w:val="24"/>
          <w:szCs w:val="24"/>
        </w:rPr>
        <w:t>s</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3"/>
          <w:sz w:val="24"/>
          <w:szCs w:val="24"/>
        </w:rPr>
        <w:t>f</w:t>
      </w:r>
      <w:r>
        <w:rPr>
          <w:spacing w:val="-4"/>
          <w:sz w:val="24"/>
          <w:szCs w:val="24"/>
        </w:rPr>
        <w:t>i</w:t>
      </w:r>
      <w:r>
        <w:rPr>
          <w:spacing w:val="4"/>
          <w:sz w:val="24"/>
          <w:szCs w:val="24"/>
        </w:rPr>
        <w:t>c</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1"/>
          <w:sz w:val="24"/>
          <w:szCs w:val="24"/>
        </w:rPr>
        <w:t>a</w:t>
      </w:r>
      <w:r>
        <w:rPr>
          <w:spacing w:val="6"/>
          <w:sz w:val="24"/>
          <w:szCs w:val="24"/>
        </w:rPr>
        <w:t>c</w:t>
      </w:r>
      <w:r>
        <w:rPr>
          <w:spacing w:val="-1"/>
          <w:sz w:val="24"/>
          <w:szCs w:val="24"/>
        </w:rPr>
        <w:t>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7"/>
          <w:sz w:val="24"/>
          <w:szCs w:val="24"/>
        </w:rPr>
        <w:t xml:space="preserve"> </w:t>
      </w:r>
      <w:r>
        <w:rPr>
          <w:spacing w:val="1"/>
          <w:sz w:val="24"/>
          <w:szCs w:val="24"/>
        </w:rPr>
        <w:t>r</w:t>
      </w:r>
      <w:r>
        <w:rPr>
          <w:spacing w:val="-1"/>
          <w:sz w:val="24"/>
          <w:szCs w:val="24"/>
        </w:rPr>
        <w:t>a</w:t>
      </w:r>
      <w:r>
        <w:rPr>
          <w:spacing w:val="5"/>
          <w:sz w:val="24"/>
          <w:szCs w:val="24"/>
        </w:rPr>
        <w:t>t</w:t>
      </w:r>
      <w:r>
        <w:rPr>
          <w:spacing w:val="-1"/>
          <w:sz w:val="24"/>
          <w:szCs w:val="24"/>
        </w:rPr>
        <w:t>e</w:t>
      </w:r>
      <w:r>
        <w:rPr>
          <w:sz w:val="24"/>
          <w:szCs w:val="24"/>
        </w:rPr>
        <w:t>.</w:t>
      </w:r>
    </w:p>
    <w:p w14:paraId="2B134DA5" w14:textId="77777777" w:rsidR="00433F0F" w:rsidRDefault="00433F0F">
      <w:pPr>
        <w:spacing w:before="8" w:line="140" w:lineRule="exact"/>
        <w:rPr>
          <w:sz w:val="14"/>
          <w:szCs w:val="14"/>
        </w:rPr>
      </w:pPr>
    </w:p>
    <w:p w14:paraId="1E9689A3" w14:textId="77777777" w:rsidR="00433F0F" w:rsidRDefault="00433F0F">
      <w:pPr>
        <w:spacing w:line="200" w:lineRule="exact"/>
      </w:pPr>
    </w:p>
    <w:p w14:paraId="102AEBC3" w14:textId="77777777" w:rsidR="00433F0F" w:rsidRDefault="008B01BA">
      <w:pPr>
        <w:spacing w:before="29" w:line="360" w:lineRule="auto"/>
        <w:ind w:left="447" w:right="75" w:firstLine="720"/>
        <w:jc w:val="both"/>
        <w:rPr>
          <w:sz w:val="24"/>
          <w:szCs w:val="24"/>
        </w:rPr>
      </w:pPr>
      <w:r>
        <w:rPr>
          <w:spacing w:val="1"/>
          <w:sz w:val="24"/>
          <w:szCs w:val="24"/>
        </w:rPr>
        <w:t>I</w:t>
      </w:r>
      <w:r>
        <w:rPr>
          <w:sz w:val="24"/>
          <w:szCs w:val="24"/>
        </w:rPr>
        <w:t>n</w:t>
      </w:r>
      <w:r>
        <w:rPr>
          <w:spacing w:val="10"/>
          <w:sz w:val="24"/>
          <w:szCs w:val="24"/>
        </w:rPr>
        <w:t xml:space="preserve"> </w:t>
      </w:r>
      <w:r>
        <w:rPr>
          <w:spacing w:val="-4"/>
          <w:sz w:val="24"/>
          <w:szCs w:val="24"/>
        </w:rPr>
        <w:t>im</w:t>
      </w:r>
      <w:r>
        <w:rPr>
          <w:spacing w:val="-1"/>
          <w:sz w:val="24"/>
          <w:szCs w:val="24"/>
        </w:rPr>
        <w:t>a</w:t>
      </w:r>
      <w:r>
        <w:rPr>
          <w:sz w:val="24"/>
          <w:szCs w:val="24"/>
        </w:rPr>
        <w:t>ge</w:t>
      </w:r>
      <w:r>
        <w:rPr>
          <w:spacing w:val="9"/>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z w:val="24"/>
          <w:szCs w:val="24"/>
        </w:rPr>
        <w:t>ng,</w:t>
      </w:r>
      <w:r>
        <w:rPr>
          <w:spacing w:val="12"/>
          <w:sz w:val="24"/>
          <w:szCs w:val="24"/>
        </w:rPr>
        <w:t xml:space="preserve"> </w:t>
      </w:r>
      <w:r>
        <w:rPr>
          <w:spacing w:val="-4"/>
          <w:sz w:val="24"/>
          <w:szCs w:val="24"/>
        </w:rPr>
        <w:t>im</w:t>
      </w:r>
      <w:r>
        <w:rPr>
          <w:spacing w:val="-1"/>
          <w:sz w:val="24"/>
          <w:szCs w:val="24"/>
        </w:rPr>
        <w:t>a</w:t>
      </w:r>
      <w:r>
        <w:rPr>
          <w:spacing w:val="5"/>
          <w:sz w:val="24"/>
          <w:szCs w:val="24"/>
        </w:rPr>
        <w:t>g</w:t>
      </w:r>
      <w:r>
        <w:rPr>
          <w:sz w:val="24"/>
          <w:szCs w:val="24"/>
        </w:rPr>
        <w:t>e</w:t>
      </w:r>
      <w:r>
        <w:rPr>
          <w:spacing w:val="9"/>
          <w:sz w:val="24"/>
          <w:szCs w:val="24"/>
        </w:rPr>
        <w:t xml:space="preserve"> </w:t>
      </w:r>
      <w:r>
        <w:rPr>
          <w:spacing w:val="-1"/>
          <w:sz w:val="24"/>
          <w:szCs w:val="24"/>
        </w:rPr>
        <w:t>ac</w:t>
      </w:r>
      <w:r>
        <w:rPr>
          <w:sz w:val="24"/>
          <w:szCs w:val="24"/>
        </w:rPr>
        <w:t>q</w:t>
      </w:r>
      <w:r>
        <w:rPr>
          <w:spacing w:val="5"/>
          <w:sz w:val="24"/>
          <w:szCs w:val="24"/>
        </w:rPr>
        <w:t>u</w:t>
      </w:r>
      <w:r>
        <w:rPr>
          <w:spacing w:val="-4"/>
          <w:sz w:val="24"/>
          <w:szCs w:val="24"/>
        </w:rPr>
        <w:t>i</w:t>
      </w:r>
      <w:r>
        <w:rPr>
          <w:spacing w:val="2"/>
          <w:sz w:val="24"/>
          <w:szCs w:val="24"/>
        </w:rPr>
        <w:t>s</w:t>
      </w:r>
      <w:r>
        <w:rPr>
          <w:spacing w:val="-9"/>
          <w:sz w:val="24"/>
          <w:szCs w:val="24"/>
        </w:rPr>
        <w:t>i</w:t>
      </w:r>
      <w:r>
        <w:rPr>
          <w:spacing w:val="10"/>
          <w:sz w:val="24"/>
          <w:szCs w:val="24"/>
        </w:rPr>
        <w:t>t</w:t>
      </w:r>
      <w:r>
        <w:rPr>
          <w:spacing w:val="-9"/>
          <w:sz w:val="24"/>
          <w:szCs w:val="24"/>
        </w:rPr>
        <w:t>i</w:t>
      </w:r>
      <w:r>
        <w:rPr>
          <w:spacing w:val="9"/>
          <w:sz w:val="24"/>
          <w:szCs w:val="24"/>
        </w:rPr>
        <w:t>o</w:t>
      </w:r>
      <w:r>
        <w:rPr>
          <w:sz w:val="24"/>
          <w:szCs w:val="24"/>
        </w:rPr>
        <w:t>n</w:t>
      </w:r>
      <w:r>
        <w:rPr>
          <w:spacing w:val="10"/>
          <w:sz w:val="24"/>
          <w:szCs w:val="24"/>
        </w:rPr>
        <w:t xml:space="preserve"> </w:t>
      </w:r>
      <w:r>
        <w:rPr>
          <w:spacing w:val="-9"/>
          <w:sz w:val="24"/>
          <w:szCs w:val="24"/>
        </w:rPr>
        <w:t>i</w:t>
      </w:r>
      <w:r>
        <w:rPr>
          <w:sz w:val="24"/>
          <w:szCs w:val="24"/>
        </w:rPr>
        <w:t>s</w:t>
      </w:r>
      <w:r>
        <w:rPr>
          <w:spacing w:val="8"/>
          <w:sz w:val="24"/>
          <w:szCs w:val="24"/>
        </w:rPr>
        <w:t xml:space="preserve"> </w:t>
      </w:r>
      <w:r>
        <w:rPr>
          <w:sz w:val="24"/>
          <w:szCs w:val="24"/>
        </w:rPr>
        <w:t>d</w:t>
      </w:r>
      <w:r>
        <w:rPr>
          <w:spacing w:val="5"/>
          <w:sz w:val="24"/>
          <w:szCs w:val="24"/>
        </w:rPr>
        <w:t>o</w:t>
      </w:r>
      <w:r>
        <w:rPr>
          <w:spacing w:val="-5"/>
          <w:sz w:val="24"/>
          <w:szCs w:val="24"/>
        </w:rPr>
        <w:t>n</w:t>
      </w:r>
      <w:r>
        <w:rPr>
          <w:sz w:val="24"/>
          <w:szCs w:val="24"/>
        </w:rPr>
        <w:t>e</w:t>
      </w:r>
      <w:r>
        <w:rPr>
          <w:spacing w:val="9"/>
          <w:sz w:val="24"/>
          <w:szCs w:val="24"/>
        </w:rPr>
        <w:t xml:space="preserve"> </w:t>
      </w:r>
      <w:r>
        <w:rPr>
          <w:sz w:val="24"/>
          <w:szCs w:val="24"/>
        </w:rPr>
        <w:t xml:space="preserve">by </w:t>
      </w:r>
      <w:r>
        <w:rPr>
          <w:spacing w:val="1"/>
          <w:sz w:val="24"/>
          <w:szCs w:val="24"/>
        </w:rPr>
        <w:t>r</w:t>
      </w:r>
      <w:r>
        <w:rPr>
          <w:spacing w:val="-1"/>
          <w:sz w:val="24"/>
          <w:szCs w:val="24"/>
        </w:rPr>
        <w:t>e</w:t>
      </w:r>
      <w:r>
        <w:rPr>
          <w:spacing w:val="5"/>
          <w:sz w:val="24"/>
          <w:szCs w:val="24"/>
        </w:rPr>
        <w:t>t</w:t>
      </w:r>
      <w:r>
        <w:rPr>
          <w:spacing w:val="6"/>
          <w:sz w:val="24"/>
          <w:szCs w:val="24"/>
        </w:rPr>
        <w:t>r</w:t>
      </w:r>
      <w:r>
        <w:rPr>
          <w:spacing w:val="-9"/>
          <w:sz w:val="24"/>
          <w:szCs w:val="24"/>
        </w:rPr>
        <w:t>i</w:t>
      </w:r>
      <w:r>
        <w:rPr>
          <w:spacing w:val="4"/>
          <w:sz w:val="24"/>
          <w:szCs w:val="24"/>
        </w:rPr>
        <w:t>e</w:t>
      </w:r>
      <w:r>
        <w:rPr>
          <w:sz w:val="24"/>
          <w:szCs w:val="24"/>
        </w:rPr>
        <w:t>v</w:t>
      </w:r>
      <w:r>
        <w:rPr>
          <w:spacing w:val="-4"/>
          <w:sz w:val="24"/>
          <w:szCs w:val="24"/>
        </w:rPr>
        <w:t>i</w:t>
      </w:r>
      <w:r>
        <w:rPr>
          <w:sz w:val="24"/>
          <w:szCs w:val="24"/>
        </w:rPr>
        <w:t>ng</w:t>
      </w:r>
      <w:r>
        <w:rPr>
          <w:spacing w:val="10"/>
          <w:sz w:val="24"/>
          <w:szCs w:val="24"/>
        </w:rPr>
        <w:t xml:space="preserve"> </w:t>
      </w:r>
      <w:r>
        <w:rPr>
          <w:spacing w:val="-1"/>
          <w:sz w:val="24"/>
          <w:szCs w:val="24"/>
        </w:rPr>
        <w:t>a</w:t>
      </w:r>
      <w:r>
        <w:rPr>
          <w:sz w:val="24"/>
          <w:szCs w:val="24"/>
        </w:rPr>
        <w:t>n</w:t>
      </w:r>
      <w:r>
        <w:rPr>
          <w:spacing w:val="10"/>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14"/>
          <w:sz w:val="24"/>
          <w:szCs w:val="24"/>
        </w:rPr>
        <w:t xml:space="preserve"> </w:t>
      </w:r>
      <w:r>
        <w:rPr>
          <w:spacing w:val="-8"/>
          <w:sz w:val="24"/>
          <w:szCs w:val="24"/>
        </w:rPr>
        <w:t>f</w:t>
      </w:r>
      <w:r>
        <w:rPr>
          <w:spacing w:val="1"/>
          <w:sz w:val="24"/>
          <w:szCs w:val="24"/>
        </w:rPr>
        <w:t>r</w:t>
      </w:r>
      <w:r>
        <w:rPr>
          <w:spacing w:val="14"/>
          <w:sz w:val="24"/>
          <w:szCs w:val="24"/>
        </w:rPr>
        <w:t>o</w:t>
      </w:r>
      <w:r>
        <w:rPr>
          <w:sz w:val="24"/>
          <w:szCs w:val="24"/>
        </w:rPr>
        <w:t>m d</w:t>
      </w:r>
      <w:r>
        <w:rPr>
          <w:spacing w:val="-1"/>
          <w:sz w:val="24"/>
          <w:szCs w:val="24"/>
        </w:rPr>
        <w:t>a</w:t>
      </w:r>
      <w:r>
        <w:rPr>
          <w:spacing w:val="5"/>
          <w:sz w:val="24"/>
          <w:szCs w:val="24"/>
        </w:rPr>
        <w:t>t</w:t>
      </w:r>
      <w:r>
        <w:rPr>
          <w:spacing w:val="-1"/>
          <w:sz w:val="24"/>
          <w:szCs w:val="24"/>
        </w:rPr>
        <w:t>a</w:t>
      </w:r>
      <w:r>
        <w:rPr>
          <w:spacing w:val="-2"/>
          <w:sz w:val="24"/>
          <w:szCs w:val="24"/>
        </w:rPr>
        <w:t>s</w:t>
      </w:r>
      <w:r>
        <w:rPr>
          <w:spacing w:val="-1"/>
          <w:sz w:val="24"/>
          <w:szCs w:val="24"/>
        </w:rPr>
        <w:t>e</w:t>
      </w:r>
      <w:r>
        <w:rPr>
          <w:sz w:val="24"/>
          <w:szCs w:val="24"/>
        </w:rPr>
        <w:t>t</w:t>
      </w:r>
      <w:r>
        <w:rPr>
          <w:spacing w:val="7"/>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pacing w:val="-5"/>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z w:val="24"/>
          <w:szCs w:val="24"/>
        </w:rPr>
        <w:t>ng.</w:t>
      </w:r>
      <w:r>
        <w:rPr>
          <w:spacing w:val="4"/>
          <w:sz w:val="24"/>
          <w:szCs w:val="24"/>
        </w:rPr>
        <w:t xml:space="preserve"> </w:t>
      </w:r>
      <w:r>
        <w:rPr>
          <w:spacing w:val="-3"/>
          <w:sz w:val="24"/>
          <w:szCs w:val="24"/>
        </w:rPr>
        <w:t>I</w:t>
      </w:r>
      <w:r>
        <w:rPr>
          <w:sz w:val="24"/>
          <w:szCs w:val="24"/>
        </w:rPr>
        <w:t>t</w:t>
      </w:r>
      <w:r>
        <w:rPr>
          <w:spacing w:val="7"/>
          <w:sz w:val="24"/>
          <w:szCs w:val="24"/>
        </w:rPr>
        <w:t xml:space="preserve"> </w:t>
      </w:r>
      <w:r>
        <w:rPr>
          <w:spacing w:val="-4"/>
          <w:sz w:val="24"/>
          <w:szCs w:val="24"/>
        </w:rPr>
        <w:t>i</w:t>
      </w:r>
      <w:r>
        <w:rPr>
          <w:sz w:val="24"/>
          <w:szCs w:val="24"/>
        </w:rPr>
        <w:t xml:space="preserve">s </w:t>
      </w:r>
      <w:r>
        <w:rPr>
          <w:spacing w:val="5"/>
          <w:sz w:val="24"/>
          <w:szCs w:val="24"/>
        </w:rPr>
        <w:t>t</w:t>
      </w:r>
      <w:r>
        <w:rPr>
          <w:spacing w:val="-5"/>
          <w:sz w:val="24"/>
          <w:szCs w:val="24"/>
        </w:rPr>
        <w:t>h</w:t>
      </w:r>
      <w:r>
        <w:rPr>
          <w:sz w:val="24"/>
          <w:szCs w:val="24"/>
        </w:rPr>
        <w:t>e</w:t>
      </w:r>
      <w:r>
        <w:rPr>
          <w:spacing w:val="6"/>
          <w:sz w:val="24"/>
          <w:szCs w:val="24"/>
        </w:rPr>
        <w:t xml:space="preserve"> </w:t>
      </w:r>
      <w:r>
        <w:rPr>
          <w:spacing w:val="-3"/>
          <w:sz w:val="24"/>
          <w:szCs w:val="24"/>
        </w:rPr>
        <w:t>f</w:t>
      </w:r>
      <w:r>
        <w:rPr>
          <w:spacing w:val="-4"/>
          <w:sz w:val="24"/>
          <w:szCs w:val="24"/>
        </w:rPr>
        <w:t>i</w:t>
      </w:r>
      <w:r>
        <w:rPr>
          <w:spacing w:val="1"/>
          <w:sz w:val="24"/>
          <w:szCs w:val="24"/>
        </w:rPr>
        <w:t>r</w:t>
      </w:r>
      <w:r>
        <w:rPr>
          <w:spacing w:val="-2"/>
          <w:sz w:val="24"/>
          <w:szCs w:val="24"/>
        </w:rPr>
        <w:t>s</w:t>
      </w:r>
      <w:r>
        <w:rPr>
          <w:sz w:val="24"/>
          <w:szCs w:val="24"/>
        </w:rPr>
        <w:t>t</w:t>
      </w:r>
      <w:r>
        <w:rPr>
          <w:spacing w:val="7"/>
          <w:sz w:val="24"/>
          <w:szCs w:val="24"/>
        </w:rPr>
        <w:t xml:space="preserve"> </w:t>
      </w:r>
      <w:r>
        <w:rPr>
          <w:spacing w:val="-2"/>
          <w:sz w:val="24"/>
          <w:szCs w:val="24"/>
        </w:rPr>
        <w:t>s</w:t>
      </w:r>
      <w:r>
        <w:rPr>
          <w:spacing w:val="5"/>
          <w:sz w:val="24"/>
          <w:szCs w:val="24"/>
        </w:rPr>
        <w:t>t</w:t>
      </w:r>
      <w:r>
        <w:rPr>
          <w:spacing w:val="-1"/>
          <w:sz w:val="24"/>
          <w:szCs w:val="24"/>
        </w:rPr>
        <w:t>e</w:t>
      </w:r>
      <w:r>
        <w:rPr>
          <w:sz w:val="24"/>
          <w:szCs w:val="24"/>
        </w:rPr>
        <w:t>p</w:t>
      </w:r>
      <w:r>
        <w:rPr>
          <w:spacing w:val="2"/>
          <w:sz w:val="24"/>
          <w:szCs w:val="24"/>
        </w:rPr>
        <w:t xml:space="preserve"> </w:t>
      </w:r>
      <w:r>
        <w:rPr>
          <w:spacing w:val="-4"/>
          <w:sz w:val="24"/>
          <w:szCs w:val="24"/>
        </w:rPr>
        <w:t>i</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w</w:t>
      </w:r>
      <w:r>
        <w:rPr>
          <w:spacing w:val="4"/>
          <w:sz w:val="24"/>
          <w:szCs w:val="24"/>
        </w:rPr>
        <w:t>o</w:t>
      </w:r>
      <w:r>
        <w:rPr>
          <w:spacing w:val="-3"/>
          <w:sz w:val="24"/>
          <w:szCs w:val="24"/>
        </w:rPr>
        <w:t>r</w:t>
      </w:r>
      <w:r>
        <w:rPr>
          <w:spacing w:val="5"/>
          <w:sz w:val="24"/>
          <w:szCs w:val="24"/>
        </w:rPr>
        <w:t>k</w:t>
      </w:r>
      <w:r>
        <w:rPr>
          <w:spacing w:val="-3"/>
          <w:sz w:val="24"/>
          <w:szCs w:val="24"/>
        </w:rPr>
        <w:t>f</w:t>
      </w:r>
      <w:r>
        <w:rPr>
          <w:spacing w:val="-9"/>
          <w:sz w:val="24"/>
          <w:szCs w:val="24"/>
        </w:rPr>
        <w:t>l</w:t>
      </w:r>
      <w:r>
        <w:rPr>
          <w:spacing w:val="5"/>
          <w:sz w:val="24"/>
          <w:szCs w:val="24"/>
        </w:rPr>
        <w:t>o</w:t>
      </w:r>
      <w:r>
        <w:rPr>
          <w:sz w:val="24"/>
          <w:szCs w:val="24"/>
        </w:rPr>
        <w:t>w</w:t>
      </w:r>
      <w:r>
        <w:rPr>
          <w:spacing w:val="2"/>
          <w:sz w:val="24"/>
          <w:szCs w:val="24"/>
        </w:rPr>
        <w:t xml:space="preserve"> </w:t>
      </w:r>
      <w:r>
        <w:rPr>
          <w:spacing w:val="-2"/>
          <w:sz w:val="24"/>
          <w:szCs w:val="24"/>
        </w:rPr>
        <w:t>s</w:t>
      </w:r>
      <w:r>
        <w:rPr>
          <w:spacing w:val="-1"/>
          <w:sz w:val="24"/>
          <w:szCs w:val="24"/>
        </w:rPr>
        <w:t>e</w:t>
      </w:r>
      <w:r>
        <w:rPr>
          <w:sz w:val="24"/>
          <w:szCs w:val="24"/>
        </w:rPr>
        <w:t>qu</w:t>
      </w:r>
      <w:r>
        <w:rPr>
          <w:spacing w:val="4"/>
          <w:sz w:val="24"/>
          <w:szCs w:val="24"/>
        </w:rPr>
        <w:t>e</w:t>
      </w:r>
      <w:r>
        <w:rPr>
          <w:spacing w:val="-5"/>
          <w:sz w:val="24"/>
          <w:szCs w:val="24"/>
        </w:rPr>
        <w:t>n</w:t>
      </w:r>
      <w:r>
        <w:rPr>
          <w:spacing w:val="4"/>
          <w:sz w:val="24"/>
          <w:szCs w:val="24"/>
        </w:rPr>
        <w:t>c</w:t>
      </w:r>
      <w:r>
        <w:rPr>
          <w:sz w:val="24"/>
          <w:szCs w:val="24"/>
        </w:rPr>
        <w:t>e</w:t>
      </w:r>
      <w:r>
        <w:rPr>
          <w:spacing w:val="1"/>
          <w:sz w:val="24"/>
          <w:szCs w:val="24"/>
        </w:rPr>
        <w:t xml:space="preserve"> </w:t>
      </w:r>
      <w:r>
        <w:rPr>
          <w:sz w:val="24"/>
          <w:szCs w:val="24"/>
        </w:rPr>
        <w:t>b</w:t>
      </w:r>
      <w:r>
        <w:rPr>
          <w:spacing w:val="-1"/>
          <w:sz w:val="24"/>
          <w:szCs w:val="24"/>
        </w:rPr>
        <w:t>eca</w:t>
      </w:r>
      <w:r>
        <w:rPr>
          <w:spacing w:val="5"/>
          <w:sz w:val="24"/>
          <w:szCs w:val="24"/>
        </w:rPr>
        <w:t>u</w:t>
      </w:r>
      <w:r>
        <w:rPr>
          <w:spacing w:val="-2"/>
          <w:sz w:val="24"/>
          <w:szCs w:val="24"/>
        </w:rPr>
        <w:t>s</w:t>
      </w:r>
      <w:r>
        <w:rPr>
          <w:spacing w:val="-1"/>
          <w:sz w:val="24"/>
          <w:szCs w:val="24"/>
        </w:rPr>
        <w:t>e</w:t>
      </w:r>
      <w:r>
        <w:rPr>
          <w:sz w:val="24"/>
          <w:szCs w:val="24"/>
        </w:rPr>
        <w:t>,</w:t>
      </w:r>
      <w:r>
        <w:rPr>
          <w:spacing w:val="4"/>
          <w:sz w:val="24"/>
          <w:szCs w:val="24"/>
        </w:rPr>
        <w:t xml:space="preserve"> w</w:t>
      </w:r>
      <w:r>
        <w:rPr>
          <w:spacing w:val="-9"/>
          <w:sz w:val="24"/>
          <w:szCs w:val="24"/>
        </w:rPr>
        <w:t>i</w:t>
      </w:r>
      <w:r>
        <w:rPr>
          <w:spacing w:val="5"/>
          <w:sz w:val="24"/>
          <w:szCs w:val="24"/>
        </w:rPr>
        <w:t>t</w:t>
      </w:r>
      <w:r>
        <w:rPr>
          <w:spacing w:val="-5"/>
          <w:sz w:val="24"/>
          <w:szCs w:val="24"/>
        </w:rPr>
        <w:t>h</w:t>
      </w:r>
      <w:r>
        <w:rPr>
          <w:spacing w:val="5"/>
          <w:sz w:val="24"/>
          <w:szCs w:val="24"/>
        </w:rPr>
        <w:t>o</w:t>
      </w:r>
      <w:r>
        <w:rPr>
          <w:sz w:val="24"/>
          <w:szCs w:val="24"/>
        </w:rPr>
        <w:t>ut</w:t>
      </w:r>
      <w:r>
        <w:rPr>
          <w:spacing w:val="7"/>
          <w:sz w:val="24"/>
          <w:szCs w:val="24"/>
        </w:rPr>
        <w:t xml:space="preserve"> </w:t>
      </w:r>
      <w:r>
        <w:rPr>
          <w:spacing w:val="-1"/>
          <w:sz w:val="24"/>
          <w:szCs w:val="24"/>
        </w:rPr>
        <w:t>a</w:t>
      </w:r>
      <w:r>
        <w:rPr>
          <w:sz w:val="24"/>
          <w:szCs w:val="24"/>
        </w:rPr>
        <w:t>n i</w:t>
      </w:r>
      <w:r>
        <w:rPr>
          <w:spacing w:val="-4"/>
          <w:sz w:val="24"/>
          <w:szCs w:val="24"/>
        </w:rPr>
        <w:t>m</w:t>
      </w:r>
      <w:r>
        <w:rPr>
          <w:spacing w:val="-1"/>
          <w:sz w:val="24"/>
          <w:szCs w:val="24"/>
        </w:rPr>
        <w:t>a</w:t>
      </w:r>
      <w:r>
        <w:rPr>
          <w:sz w:val="24"/>
          <w:szCs w:val="24"/>
        </w:rPr>
        <w:t>ge</w:t>
      </w:r>
      <w:r>
        <w:rPr>
          <w:spacing w:val="1"/>
          <w:sz w:val="24"/>
          <w:szCs w:val="24"/>
        </w:rPr>
        <w:t xml:space="preserve"> </w:t>
      </w:r>
      <w:r>
        <w:rPr>
          <w:spacing w:val="-5"/>
          <w:sz w:val="24"/>
          <w:szCs w:val="24"/>
        </w:rPr>
        <w:t>n</w:t>
      </w:r>
      <w:r>
        <w:rPr>
          <w:sz w:val="24"/>
          <w:szCs w:val="24"/>
        </w:rPr>
        <w:t>o</w:t>
      </w:r>
      <w:r>
        <w:rPr>
          <w:spacing w:val="7"/>
          <w:sz w:val="24"/>
          <w:szCs w:val="24"/>
        </w:rPr>
        <w:t xml:space="preserve"> </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7"/>
          <w:sz w:val="24"/>
          <w:szCs w:val="24"/>
        </w:rPr>
        <w:t xml:space="preserve"> </w:t>
      </w:r>
      <w:r>
        <w:rPr>
          <w:spacing w:val="-4"/>
          <w:sz w:val="24"/>
          <w:szCs w:val="24"/>
        </w:rPr>
        <w:t>i</w:t>
      </w:r>
      <w:r>
        <w:rPr>
          <w:sz w:val="24"/>
          <w:szCs w:val="24"/>
        </w:rPr>
        <w:t>s p</w:t>
      </w:r>
      <w:r>
        <w:rPr>
          <w:spacing w:val="5"/>
          <w:sz w:val="24"/>
          <w:szCs w:val="24"/>
        </w:rPr>
        <w:t>o</w:t>
      </w:r>
      <w:r>
        <w:rPr>
          <w:spacing w:val="-2"/>
          <w:sz w:val="24"/>
          <w:szCs w:val="24"/>
        </w:rPr>
        <w:t>s</w:t>
      </w:r>
      <w:r>
        <w:rPr>
          <w:spacing w:val="2"/>
          <w:sz w:val="24"/>
          <w:szCs w:val="24"/>
        </w:rPr>
        <w:t>s</w:t>
      </w:r>
      <w:r>
        <w:rPr>
          <w:spacing w:val="-4"/>
          <w:sz w:val="24"/>
          <w:szCs w:val="24"/>
        </w:rPr>
        <w:t>i</w:t>
      </w:r>
      <w:r>
        <w:rPr>
          <w:sz w:val="24"/>
          <w:szCs w:val="24"/>
        </w:rPr>
        <w:t>b</w:t>
      </w:r>
      <w:r>
        <w:rPr>
          <w:spacing w:val="-4"/>
          <w:sz w:val="24"/>
          <w:szCs w:val="24"/>
        </w:rPr>
        <w:t>l</w:t>
      </w:r>
      <w:r>
        <w:rPr>
          <w:spacing w:val="-1"/>
          <w:sz w:val="24"/>
          <w:szCs w:val="24"/>
        </w:rPr>
        <w:t>e</w:t>
      </w:r>
      <w:r>
        <w:rPr>
          <w:sz w:val="24"/>
          <w:szCs w:val="24"/>
        </w:rPr>
        <w:t>.</w:t>
      </w:r>
      <w:r>
        <w:rPr>
          <w:spacing w:val="4"/>
          <w:sz w:val="24"/>
          <w:szCs w:val="24"/>
        </w:rPr>
        <w:t xml:space="preserve"> </w:t>
      </w:r>
      <w:r>
        <w:rPr>
          <w:spacing w:val="2"/>
          <w:sz w:val="24"/>
          <w:szCs w:val="24"/>
        </w:rPr>
        <w:t>T</w:t>
      </w:r>
      <w:r>
        <w:rPr>
          <w:spacing w:val="-5"/>
          <w:sz w:val="24"/>
          <w:szCs w:val="24"/>
        </w:rPr>
        <w:t>h</w:t>
      </w:r>
      <w:r>
        <w:rPr>
          <w:sz w:val="24"/>
          <w:szCs w:val="24"/>
        </w:rPr>
        <w:t>e</w:t>
      </w:r>
      <w:r>
        <w:rPr>
          <w:spacing w:val="6"/>
          <w:sz w:val="24"/>
          <w:szCs w:val="24"/>
        </w:rPr>
        <w:t xml:space="preserve"> </w:t>
      </w:r>
      <w:r>
        <w:rPr>
          <w:spacing w:val="-4"/>
          <w:sz w:val="24"/>
          <w:szCs w:val="24"/>
        </w:rPr>
        <w:t>im</w:t>
      </w:r>
      <w:r>
        <w:rPr>
          <w:spacing w:val="-1"/>
          <w:sz w:val="24"/>
          <w:szCs w:val="24"/>
        </w:rPr>
        <w:t>a</w:t>
      </w:r>
      <w:r>
        <w:rPr>
          <w:spacing w:val="5"/>
          <w:sz w:val="24"/>
          <w:szCs w:val="24"/>
        </w:rPr>
        <w:t>g</w:t>
      </w:r>
      <w:r>
        <w:rPr>
          <w:sz w:val="24"/>
          <w:szCs w:val="24"/>
        </w:rPr>
        <w:t>e</w:t>
      </w:r>
      <w:r>
        <w:rPr>
          <w:spacing w:val="1"/>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3"/>
          <w:sz w:val="24"/>
          <w:szCs w:val="24"/>
        </w:rPr>
        <w:t xml:space="preserve"> </w:t>
      </w:r>
      <w:r>
        <w:rPr>
          <w:spacing w:val="-9"/>
          <w:sz w:val="24"/>
          <w:szCs w:val="24"/>
        </w:rPr>
        <w:t>i</w:t>
      </w:r>
      <w:r>
        <w:rPr>
          <w:sz w:val="24"/>
          <w:szCs w:val="24"/>
        </w:rPr>
        <w:t>s</w:t>
      </w:r>
      <w:r>
        <w:rPr>
          <w:spacing w:val="5"/>
          <w:sz w:val="24"/>
          <w:szCs w:val="24"/>
        </w:rPr>
        <w:t xml:space="preserve"> </w:t>
      </w:r>
      <w:r>
        <w:rPr>
          <w:spacing w:val="-1"/>
          <w:sz w:val="24"/>
          <w:szCs w:val="24"/>
        </w:rPr>
        <w:t>ac</w:t>
      </w:r>
      <w:r>
        <w:rPr>
          <w:sz w:val="24"/>
          <w:szCs w:val="24"/>
        </w:rPr>
        <w:t>q</w:t>
      </w:r>
      <w:r>
        <w:rPr>
          <w:spacing w:val="5"/>
          <w:sz w:val="24"/>
          <w:szCs w:val="24"/>
        </w:rPr>
        <w:t>u</w:t>
      </w:r>
      <w:r>
        <w:rPr>
          <w:spacing w:val="-9"/>
          <w:sz w:val="24"/>
          <w:szCs w:val="24"/>
        </w:rPr>
        <w:t>i</w:t>
      </w:r>
      <w:r>
        <w:rPr>
          <w:spacing w:val="1"/>
          <w:sz w:val="24"/>
          <w:szCs w:val="24"/>
        </w:rPr>
        <w:t>r</w:t>
      </w:r>
      <w:r>
        <w:rPr>
          <w:spacing w:val="-1"/>
          <w:sz w:val="24"/>
          <w:szCs w:val="24"/>
        </w:rPr>
        <w:t>e</w:t>
      </w:r>
      <w:r>
        <w:rPr>
          <w:sz w:val="24"/>
          <w:szCs w:val="24"/>
        </w:rPr>
        <w:t>d</w:t>
      </w:r>
      <w:r>
        <w:rPr>
          <w:spacing w:val="7"/>
          <w:sz w:val="24"/>
          <w:szCs w:val="24"/>
        </w:rPr>
        <w:t xml:space="preserve"> </w:t>
      </w:r>
      <w:r>
        <w:rPr>
          <w:spacing w:val="-4"/>
          <w:sz w:val="24"/>
          <w:szCs w:val="24"/>
        </w:rPr>
        <w:t>i</w:t>
      </w:r>
      <w:r>
        <w:rPr>
          <w:sz w:val="24"/>
          <w:szCs w:val="24"/>
        </w:rPr>
        <w:t xml:space="preserve">s </w:t>
      </w:r>
      <w:r>
        <w:rPr>
          <w:spacing w:val="-1"/>
          <w:sz w:val="24"/>
          <w:szCs w:val="24"/>
        </w:rPr>
        <w:t>c</w:t>
      </w:r>
      <w:r>
        <w:rPr>
          <w:spacing w:val="5"/>
          <w:sz w:val="24"/>
          <w:szCs w:val="24"/>
        </w:rPr>
        <w:t>o</w:t>
      </w:r>
      <w:r>
        <w:rPr>
          <w:spacing w:val="-9"/>
          <w:sz w:val="24"/>
          <w:szCs w:val="24"/>
        </w:rPr>
        <w:t>m</w:t>
      </w:r>
      <w:r>
        <w:rPr>
          <w:spacing w:val="5"/>
          <w:sz w:val="24"/>
          <w:szCs w:val="24"/>
        </w:rPr>
        <w:t>p</w:t>
      </w:r>
      <w:r>
        <w:rPr>
          <w:spacing w:val="-4"/>
          <w:sz w:val="24"/>
          <w:szCs w:val="24"/>
        </w:rPr>
        <w:t>l</w:t>
      </w:r>
      <w:r>
        <w:rPr>
          <w:spacing w:val="-1"/>
          <w:sz w:val="24"/>
          <w:szCs w:val="24"/>
        </w:rPr>
        <w:t>e</w:t>
      </w:r>
      <w:r>
        <w:rPr>
          <w:spacing w:val="5"/>
          <w:sz w:val="24"/>
          <w:szCs w:val="24"/>
        </w:rPr>
        <w:t>t</w:t>
      </w:r>
      <w:r>
        <w:rPr>
          <w:spacing w:val="4"/>
          <w:sz w:val="24"/>
          <w:szCs w:val="24"/>
        </w:rPr>
        <w:t>e</w:t>
      </w:r>
      <w:r>
        <w:rPr>
          <w:spacing w:val="-4"/>
          <w:sz w:val="24"/>
          <w:szCs w:val="24"/>
        </w:rPr>
        <w:t>l</w:t>
      </w:r>
      <w:r>
        <w:rPr>
          <w:sz w:val="24"/>
          <w:szCs w:val="24"/>
        </w:rPr>
        <w:t>y</w:t>
      </w:r>
      <w:r>
        <w:rPr>
          <w:spacing w:val="-7"/>
          <w:sz w:val="24"/>
          <w:szCs w:val="24"/>
        </w:rPr>
        <w:t xml:space="preserve"> </w:t>
      </w:r>
      <w:r>
        <w:rPr>
          <w:spacing w:val="5"/>
          <w:sz w:val="24"/>
          <w:szCs w:val="24"/>
        </w:rPr>
        <w:t>u</w:t>
      </w:r>
      <w:r>
        <w:rPr>
          <w:spacing w:val="-5"/>
          <w:sz w:val="24"/>
          <w:szCs w:val="24"/>
        </w:rPr>
        <w:t>n</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ss</w:t>
      </w:r>
      <w:r>
        <w:rPr>
          <w:spacing w:val="-1"/>
          <w:sz w:val="24"/>
          <w:szCs w:val="24"/>
        </w:rPr>
        <w:t>e</w:t>
      </w:r>
      <w:r>
        <w:rPr>
          <w:sz w:val="24"/>
          <w:szCs w:val="24"/>
        </w:rPr>
        <w:t>d. H</w:t>
      </w:r>
      <w:r>
        <w:rPr>
          <w:spacing w:val="-1"/>
          <w:sz w:val="24"/>
          <w:szCs w:val="24"/>
        </w:rPr>
        <w:t>e</w:t>
      </w:r>
      <w:r>
        <w:rPr>
          <w:spacing w:val="1"/>
          <w:sz w:val="24"/>
          <w:szCs w:val="24"/>
        </w:rPr>
        <w:t>r</w:t>
      </w:r>
      <w:r>
        <w:rPr>
          <w:sz w:val="24"/>
          <w:szCs w:val="24"/>
        </w:rPr>
        <w:t>e</w:t>
      </w:r>
      <w:r>
        <w:rPr>
          <w:spacing w:val="1"/>
          <w:sz w:val="24"/>
          <w:szCs w:val="24"/>
        </w:rPr>
        <w:t xml:space="preserve"> </w:t>
      </w:r>
      <w:r>
        <w:rPr>
          <w:sz w:val="24"/>
          <w:szCs w:val="24"/>
        </w:rPr>
        <w:t>we</w:t>
      </w:r>
      <w:r>
        <w:rPr>
          <w:spacing w:val="1"/>
          <w:sz w:val="24"/>
          <w:szCs w:val="24"/>
        </w:rPr>
        <w:t xml:space="preserve"> </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z w:val="24"/>
          <w:szCs w:val="24"/>
        </w:rPr>
        <w:t xml:space="preserve">s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im</w:t>
      </w:r>
      <w:r>
        <w:rPr>
          <w:spacing w:val="-1"/>
          <w:sz w:val="24"/>
          <w:szCs w:val="24"/>
        </w:rPr>
        <w:t>a</w:t>
      </w:r>
      <w:r>
        <w:rPr>
          <w:spacing w:val="5"/>
          <w:sz w:val="24"/>
          <w:szCs w:val="24"/>
        </w:rPr>
        <w:t>g</w:t>
      </w:r>
      <w:r>
        <w:rPr>
          <w:sz w:val="24"/>
          <w:szCs w:val="24"/>
        </w:rPr>
        <w:t>e</w:t>
      </w:r>
      <w:r>
        <w:rPr>
          <w:spacing w:val="1"/>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2"/>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3"/>
          <w:sz w:val="24"/>
          <w:szCs w:val="24"/>
        </w:rPr>
        <w:t>f</w:t>
      </w:r>
      <w:r>
        <w:rPr>
          <w:sz w:val="24"/>
          <w:szCs w:val="24"/>
        </w:rPr>
        <w:t>i</w:t>
      </w:r>
      <w:r>
        <w:rPr>
          <w:spacing w:val="-4"/>
          <w:sz w:val="24"/>
          <w:szCs w:val="24"/>
        </w:rPr>
        <w:t>l</w:t>
      </w:r>
      <w:r>
        <w:rPr>
          <w:sz w:val="24"/>
          <w:szCs w:val="24"/>
        </w:rPr>
        <w:t>e</w:t>
      </w:r>
      <w:r>
        <w:rPr>
          <w:spacing w:val="1"/>
          <w:sz w:val="24"/>
          <w:szCs w:val="24"/>
        </w:rPr>
        <w:t xml:space="preserve"> </w:t>
      </w:r>
      <w:r>
        <w:rPr>
          <w:sz w:val="24"/>
          <w:szCs w:val="24"/>
        </w:rPr>
        <w:t>p</w:t>
      </w:r>
      <w:r>
        <w:rPr>
          <w:spacing w:val="-1"/>
          <w:sz w:val="24"/>
          <w:szCs w:val="24"/>
        </w:rPr>
        <w:t>a</w:t>
      </w:r>
      <w:r>
        <w:rPr>
          <w:spacing w:val="5"/>
          <w:sz w:val="24"/>
          <w:szCs w:val="24"/>
        </w:rPr>
        <w:t>t</w:t>
      </w:r>
      <w:r>
        <w:rPr>
          <w:sz w:val="24"/>
          <w:szCs w:val="24"/>
        </w:rPr>
        <w:t>h</w:t>
      </w:r>
      <w:r>
        <w:rPr>
          <w:spacing w:val="2"/>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7"/>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9"/>
          <w:sz w:val="24"/>
          <w:szCs w:val="24"/>
        </w:rPr>
        <w:t>l</w:t>
      </w:r>
      <w:r>
        <w:rPr>
          <w:spacing w:val="5"/>
          <w:sz w:val="24"/>
          <w:szCs w:val="24"/>
        </w:rPr>
        <w:t>o</w:t>
      </w:r>
      <w:r>
        <w:rPr>
          <w:spacing w:val="-1"/>
          <w:sz w:val="24"/>
          <w:szCs w:val="24"/>
        </w:rPr>
        <w:t>c</w:t>
      </w:r>
      <w:r>
        <w:rPr>
          <w:spacing w:val="4"/>
          <w:sz w:val="24"/>
          <w:szCs w:val="24"/>
        </w:rPr>
        <w:t>a</w:t>
      </w:r>
      <w:r>
        <w:rPr>
          <w:sz w:val="24"/>
          <w:szCs w:val="24"/>
        </w:rPr>
        <w:t>l</w:t>
      </w:r>
      <w:r>
        <w:rPr>
          <w:spacing w:val="-7"/>
          <w:sz w:val="24"/>
          <w:szCs w:val="24"/>
        </w:rPr>
        <w:t xml:space="preserve"> </w:t>
      </w:r>
      <w:r>
        <w:rPr>
          <w:sz w:val="24"/>
          <w:szCs w:val="24"/>
        </w:rPr>
        <w:t>d</w:t>
      </w:r>
      <w:r>
        <w:rPr>
          <w:spacing w:val="4"/>
          <w:sz w:val="24"/>
          <w:szCs w:val="24"/>
        </w:rPr>
        <w:t>e</w:t>
      </w:r>
      <w:r>
        <w:rPr>
          <w:sz w:val="24"/>
          <w:szCs w:val="24"/>
        </w:rPr>
        <w:t>v</w:t>
      </w:r>
      <w:r>
        <w:rPr>
          <w:spacing w:val="-4"/>
          <w:sz w:val="24"/>
          <w:szCs w:val="24"/>
        </w:rPr>
        <w:t>i</w:t>
      </w:r>
      <w:r>
        <w:rPr>
          <w:spacing w:val="-1"/>
          <w:sz w:val="24"/>
          <w:szCs w:val="24"/>
        </w:rPr>
        <w:t>ce</w:t>
      </w:r>
      <w:r>
        <w:rPr>
          <w:sz w:val="24"/>
          <w:szCs w:val="24"/>
        </w:rPr>
        <w:t>.</w:t>
      </w:r>
    </w:p>
    <w:p w14:paraId="59A35E7F" w14:textId="77777777" w:rsidR="00433F0F" w:rsidRDefault="00433F0F">
      <w:pPr>
        <w:spacing w:before="9" w:line="240" w:lineRule="exact"/>
        <w:rPr>
          <w:sz w:val="24"/>
          <w:szCs w:val="24"/>
        </w:rPr>
      </w:pPr>
    </w:p>
    <w:p w14:paraId="6B6D12FD" w14:textId="77777777" w:rsidR="00433F0F" w:rsidRDefault="008B01BA">
      <w:pPr>
        <w:ind w:left="447"/>
        <w:rPr>
          <w:sz w:val="24"/>
          <w:szCs w:val="24"/>
        </w:rPr>
      </w:pPr>
      <w:r>
        <w:rPr>
          <w:b/>
          <w:sz w:val="24"/>
          <w:szCs w:val="24"/>
        </w:rPr>
        <w:t>4</w:t>
      </w:r>
      <w:r>
        <w:rPr>
          <w:b/>
          <w:spacing w:val="2"/>
          <w:sz w:val="24"/>
          <w:szCs w:val="24"/>
        </w:rPr>
        <w:t>.</w:t>
      </w:r>
      <w:r>
        <w:rPr>
          <w:b/>
          <w:sz w:val="24"/>
          <w:szCs w:val="24"/>
        </w:rPr>
        <w:t>1</w:t>
      </w:r>
      <w:r>
        <w:rPr>
          <w:b/>
          <w:spacing w:val="3"/>
          <w:sz w:val="24"/>
          <w:szCs w:val="24"/>
        </w:rPr>
        <w:t>.</w:t>
      </w:r>
      <w:r>
        <w:rPr>
          <w:b/>
          <w:spacing w:val="-5"/>
          <w:sz w:val="24"/>
          <w:szCs w:val="24"/>
        </w:rPr>
        <w:t>1</w:t>
      </w:r>
      <w:r>
        <w:rPr>
          <w:b/>
          <w:spacing w:val="2"/>
          <w:sz w:val="24"/>
          <w:szCs w:val="24"/>
        </w:rPr>
        <w:t>.</w:t>
      </w:r>
      <w:r>
        <w:rPr>
          <w:b/>
          <w:sz w:val="24"/>
          <w:szCs w:val="24"/>
        </w:rPr>
        <w:t>2  CON</w:t>
      </w:r>
      <w:r>
        <w:rPr>
          <w:b/>
          <w:spacing w:val="-1"/>
          <w:sz w:val="24"/>
          <w:szCs w:val="24"/>
        </w:rPr>
        <w:t>V</w:t>
      </w:r>
      <w:r>
        <w:rPr>
          <w:b/>
          <w:spacing w:val="-2"/>
          <w:sz w:val="24"/>
          <w:szCs w:val="24"/>
        </w:rPr>
        <w:t>E</w:t>
      </w:r>
      <w:r>
        <w:rPr>
          <w:b/>
          <w:sz w:val="24"/>
          <w:szCs w:val="24"/>
        </w:rPr>
        <w:t>RT</w:t>
      </w:r>
      <w:r>
        <w:rPr>
          <w:b/>
          <w:spacing w:val="-5"/>
          <w:sz w:val="24"/>
          <w:szCs w:val="24"/>
        </w:rPr>
        <w:t xml:space="preserve"> </w:t>
      </w:r>
      <w:r>
        <w:rPr>
          <w:b/>
          <w:spacing w:val="-2"/>
          <w:sz w:val="24"/>
          <w:szCs w:val="24"/>
        </w:rPr>
        <w:t>T</w:t>
      </w:r>
      <w:r>
        <w:rPr>
          <w:b/>
          <w:sz w:val="24"/>
          <w:szCs w:val="24"/>
        </w:rPr>
        <w:t>HE</w:t>
      </w:r>
      <w:r>
        <w:rPr>
          <w:b/>
          <w:spacing w:val="-4"/>
          <w:sz w:val="24"/>
          <w:szCs w:val="24"/>
        </w:rPr>
        <w:t xml:space="preserve"> </w:t>
      </w:r>
      <w:r>
        <w:rPr>
          <w:b/>
          <w:spacing w:val="-2"/>
          <w:sz w:val="24"/>
          <w:szCs w:val="24"/>
        </w:rPr>
        <w:t>I</w:t>
      </w:r>
      <w:r>
        <w:rPr>
          <w:b/>
          <w:spacing w:val="4"/>
          <w:sz w:val="24"/>
          <w:szCs w:val="24"/>
        </w:rPr>
        <w:t>M</w:t>
      </w:r>
      <w:r>
        <w:rPr>
          <w:b/>
          <w:sz w:val="24"/>
          <w:szCs w:val="24"/>
        </w:rPr>
        <w:t>AGE</w:t>
      </w:r>
      <w:r>
        <w:rPr>
          <w:b/>
          <w:spacing w:val="-4"/>
          <w:sz w:val="24"/>
          <w:szCs w:val="24"/>
        </w:rPr>
        <w:t xml:space="preserve"> </w:t>
      </w:r>
      <w:r>
        <w:rPr>
          <w:b/>
          <w:spacing w:val="-3"/>
          <w:sz w:val="24"/>
          <w:szCs w:val="24"/>
        </w:rPr>
        <w:t>F</w:t>
      </w:r>
      <w:r>
        <w:rPr>
          <w:b/>
          <w:sz w:val="24"/>
          <w:szCs w:val="24"/>
        </w:rPr>
        <w:t>ROM</w:t>
      </w:r>
      <w:r>
        <w:rPr>
          <w:b/>
          <w:spacing w:val="1"/>
          <w:sz w:val="24"/>
          <w:szCs w:val="24"/>
        </w:rPr>
        <w:t xml:space="preserve"> </w:t>
      </w:r>
      <w:r>
        <w:rPr>
          <w:b/>
          <w:sz w:val="24"/>
          <w:szCs w:val="24"/>
        </w:rPr>
        <w:t>ONE</w:t>
      </w:r>
      <w:r>
        <w:rPr>
          <w:b/>
          <w:spacing w:val="-4"/>
          <w:sz w:val="24"/>
          <w:szCs w:val="24"/>
        </w:rPr>
        <w:t xml:space="preserve"> </w:t>
      </w:r>
      <w:r>
        <w:rPr>
          <w:b/>
          <w:sz w:val="24"/>
          <w:szCs w:val="24"/>
        </w:rPr>
        <w:t>CO</w:t>
      </w:r>
      <w:r>
        <w:rPr>
          <w:b/>
          <w:spacing w:val="-2"/>
          <w:sz w:val="24"/>
          <w:szCs w:val="24"/>
        </w:rPr>
        <w:t>L</w:t>
      </w:r>
      <w:r>
        <w:rPr>
          <w:b/>
          <w:sz w:val="24"/>
          <w:szCs w:val="24"/>
        </w:rPr>
        <w:t>OR</w:t>
      </w:r>
      <w:r>
        <w:rPr>
          <w:b/>
          <w:spacing w:val="-2"/>
          <w:sz w:val="24"/>
          <w:szCs w:val="24"/>
        </w:rPr>
        <w:t xml:space="preserve"> </w:t>
      </w:r>
      <w:r>
        <w:rPr>
          <w:b/>
          <w:spacing w:val="1"/>
          <w:sz w:val="24"/>
          <w:szCs w:val="24"/>
        </w:rPr>
        <w:t>S</w:t>
      </w:r>
      <w:r>
        <w:rPr>
          <w:b/>
          <w:spacing w:val="-3"/>
          <w:sz w:val="24"/>
          <w:szCs w:val="24"/>
        </w:rPr>
        <w:t>P</w:t>
      </w:r>
      <w:r>
        <w:rPr>
          <w:b/>
          <w:sz w:val="24"/>
          <w:szCs w:val="24"/>
        </w:rPr>
        <w:t>A</w:t>
      </w:r>
      <w:r>
        <w:rPr>
          <w:b/>
          <w:spacing w:val="-1"/>
          <w:sz w:val="24"/>
          <w:szCs w:val="24"/>
        </w:rPr>
        <w:t>C</w:t>
      </w:r>
      <w:r>
        <w:rPr>
          <w:b/>
          <w:sz w:val="24"/>
          <w:szCs w:val="24"/>
        </w:rPr>
        <w:t>E</w:t>
      </w:r>
      <w:r>
        <w:rPr>
          <w:b/>
          <w:spacing w:val="-4"/>
          <w:sz w:val="24"/>
          <w:szCs w:val="24"/>
        </w:rPr>
        <w:t xml:space="preserve"> </w:t>
      </w:r>
      <w:r>
        <w:rPr>
          <w:b/>
          <w:spacing w:val="-2"/>
          <w:sz w:val="24"/>
          <w:szCs w:val="24"/>
        </w:rPr>
        <w:t>T</w:t>
      </w:r>
      <w:r>
        <w:rPr>
          <w:b/>
          <w:sz w:val="24"/>
          <w:szCs w:val="24"/>
        </w:rPr>
        <w:t>O</w:t>
      </w:r>
      <w:r>
        <w:rPr>
          <w:b/>
          <w:spacing w:val="-2"/>
          <w:sz w:val="24"/>
          <w:szCs w:val="24"/>
        </w:rPr>
        <w:t xml:space="preserve"> </w:t>
      </w:r>
      <w:r>
        <w:rPr>
          <w:b/>
          <w:sz w:val="24"/>
          <w:szCs w:val="24"/>
        </w:rPr>
        <w:t>A</w:t>
      </w:r>
      <w:r>
        <w:rPr>
          <w:b/>
          <w:spacing w:val="-1"/>
          <w:sz w:val="24"/>
          <w:szCs w:val="24"/>
        </w:rPr>
        <w:t>N</w:t>
      </w:r>
      <w:r>
        <w:rPr>
          <w:b/>
          <w:sz w:val="24"/>
          <w:szCs w:val="24"/>
        </w:rPr>
        <w:t>O</w:t>
      </w:r>
      <w:r>
        <w:rPr>
          <w:b/>
          <w:spacing w:val="-1"/>
          <w:sz w:val="24"/>
          <w:szCs w:val="24"/>
        </w:rPr>
        <w:t>T</w:t>
      </w:r>
      <w:r>
        <w:rPr>
          <w:b/>
          <w:sz w:val="24"/>
          <w:szCs w:val="24"/>
        </w:rPr>
        <w:t>H</w:t>
      </w:r>
      <w:r>
        <w:rPr>
          <w:b/>
          <w:spacing w:val="-1"/>
          <w:sz w:val="24"/>
          <w:szCs w:val="24"/>
        </w:rPr>
        <w:t>E</w:t>
      </w:r>
      <w:r>
        <w:rPr>
          <w:b/>
          <w:spacing w:val="3"/>
          <w:sz w:val="24"/>
          <w:szCs w:val="24"/>
        </w:rPr>
        <w:t>R</w:t>
      </w:r>
      <w:r>
        <w:rPr>
          <w:b/>
          <w:sz w:val="24"/>
          <w:szCs w:val="24"/>
        </w:rPr>
        <w:t>:</w:t>
      </w:r>
    </w:p>
    <w:p w14:paraId="527E607B" w14:textId="77777777" w:rsidR="00433F0F" w:rsidRDefault="00433F0F">
      <w:pPr>
        <w:spacing w:before="2" w:line="160" w:lineRule="exact"/>
        <w:rPr>
          <w:sz w:val="17"/>
          <w:szCs w:val="17"/>
        </w:rPr>
      </w:pPr>
    </w:p>
    <w:p w14:paraId="5548302A" w14:textId="77777777" w:rsidR="00433F0F" w:rsidRDefault="00433F0F">
      <w:pPr>
        <w:spacing w:line="200" w:lineRule="exact"/>
      </w:pPr>
    </w:p>
    <w:p w14:paraId="4D6CA129" w14:textId="77777777" w:rsidR="00433F0F" w:rsidRDefault="008B01BA">
      <w:pPr>
        <w:spacing w:line="360" w:lineRule="auto"/>
        <w:ind w:left="447" w:right="81" w:firstLine="720"/>
        <w:jc w:val="both"/>
        <w:rPr>
          <w:sz w:val="24"/>
          <w:szCs w:val="24"/>
        </w:rPr>
      </w:pPr>
      <w:r>
        <w:rPr>
          <w:spacing w:val="2"/>
          <w:sz w:val="24"/>
          <w:szCs w:val="24"/>
        </w:rPr>
        <w:t>T</w:t>
      </w:r>
      <w:r>
        <w:rPr>
          <w:spacing w:val="-5"/>
          <w:sz w:val="24"/>
          <w:szCs w:val="24"/>
        </w:rPr>
        <w:t>h</w:t>
      </w:r>
      <w:r>
        <w:rPr>
          <w:spacing w:val="-1"/>
          <w:sz w:val="24"/>
          <w:szCs w:val="24"/>
        </w:rPr>
        <w:t>e</w:t>
      </w:r>
      <w:r>
        <w:rPr>
          <w:spacing w:val="1"/>
          <w:sz w:val="24"/>
          <w:szCs w:val="24"/>
        </w:rPr>
        <w:t>r</w:t>
      </w:r>
      <w:r>
        <w:rPr>
          <w:sz w:val="24"/>
          <w:szCs w:val="24"/>
        </w:rPr>
        <w:t>e</w:t>
      </w:r>
      <w:r>
        <w:rPr>
          <w:spacing w:val="-3"/>
          <w:sz w:val="24"/>
          <w:szCs w:val="24"/>
        </w:rPr>
        <w:t xml:space="preserve"> </w:t>
      </w:r>
      <w:r>
        <w:rPr>
          <w:spacing w:val="-1"/>
          <w:sz w:val="24"/>
          <w:szCs w:val="24"/>
        </w:rPr>
        <w:t>a</w:t>
      </w:r>
      <w:r>
        <w:rPr>
          <w:spacing w:val="1"/>
          <w:sz w:val="24"/>
          <w:szCs w:val="24"/>
        </w:rPr>
        <w:t>r</w:t>
      </w:r>
      <w:r>
        <w:rPr>
          <w:sz w:val="24"/>
          <w:szCs w:val="24"/>
        </w:rPr>
        <w:t>e</w:t>
      </w:r>
      <w:r>
        <w:rPr>
          <w:spacing w:val="1"/>
          <w:sz w:val="24"/>
          <w:szCs w:val="24"/>
        </w:rPr>
        <w:t xml:space="preserve"> </w:t>
      </w:r>
      <w:r>
        <w:rPr>
          <w:spacing w:val="-9"/>
          <w:sz w:val="24"/>
          <w:szCs w:val="24"/>
        </w:rPr>
        <w:t>m</w:t>
      </w:r>
      <w:r>
        <w:rPr>
          <w:spacing w:val="5"/>
          <w:sz w:val="24"/>
          <w:szCs w:val="24"/>
        </w:rPr>
        <w:t>o</w:t>
      </w:r>
      <w:r>
        <w:rPr>
          <w:spacing w:val="1"/>
          <w:sz w:val="24"/>
          <w:szCs w:val="24"/>
        </w:rPr>
        <w:t>r</w:t>
      </w:r>
      <w:r>
        <w:rPr>
          <w:sz w:val="24"/>
          <w:szCs w:val="24"/>
        </w:rPr>
        <w:t>e</w:t>
      </w:r>
      <w:r>
        <w:rPr>
          <w:spacing w:val="-8"/>
          <w:sz w:val="24"/>
          <w:szCs w:val="24"/>
        </w:rPr>
        <w:t xml:space="preserve"> </w:t>
      </w:r>
      <w:r>
        <w:rPr>
          <w:spacing w:val="5"/>
          <w:sz w:val="24"/>
          <w:szCs w:val="24"/>
        </w:rPr>
        <w:t>t</w:t>
      </w:r>
      <w:r>
        <w:rPr>
          <w:spacing w:val="-5"/>
          <w:sz w:val="24"/>
          <w:szCs w:val="24"/>
        </w:rPr>
        <w:t>h</w:t>
      </w:r>
      <w:r>
        <w:rPr>
          <w:spacing w:val="4"/>
          <w:sz w:val="24"/>
          <w:szCs w:val="24"/>
        </w:rPr>
        <w:t>a</w:t>
      </w:r>
      <w:r>
        <w:rPr>
          <w:sz w:val="24"/>
          <w:szCs w:val="24"/>
        </w:rPr>
        <w:t>n</w:t>
      </w:r>
      <w:r>
        <w:rPr>
          <w:spacing w:val="-7"/>
          <w:sz w:val="24"/>
          <w:szCs w:val="24"/>
        </w:rPr>
        <w:t xml:space="preserve"> </w:t>
      </w:r>
      <w:r>
        <w:rPr>
          <w:sz w:val="24"/>
          <w:szCs w:val="24"/>
        </w:rPr>
        <w:t>150</w:t>
      </w:r>
      <w:r>
        <w:rPr>
          <w:spacing w:val="-2"/>
          <w:sz w:val="24"/>
          <w:szCs w:val="24"/>
        </w:rPr>
        <w:t xml:space="preserve"> </w:t>
      </w:r>
      <w:r>
        <w:rPr>
          <w:spacing w:val="-1"/>
          <w:sz w:val="24"/>
          <w:szCs w:val="24"/>
        </w:rPr>
        <w:t>c</w:t>
      </w:r>
      <w:r>
        <w:rPr>
          <w:spacing w:val="5"/>
          <w:sz w:val="24"/>
          <w:szCs w:val="24"/>
        </w:rPr>
        <w:t>o</w:t>
      </w:r>
      <w:r>
        <w:rPr>
          <w:spacing w:val="-9"/>
          <w:sz w:val="24"/>
          <w:szCs w:val="24"/>
        </w:rPr>
        <w:t>l</w:t>
      </w:r>
      <w:r>
        <w:rPr>
          <w:spacing w:val="5"/>
          <w:sz w:val="24"/>
          <w:szCs w:val="24"/>
        </w:rPr>
        <w:t>or</w:t>
      </w:r>
      <w:r>
        <w:rPr>
          <w:spacing w:val="2"/>
          <w:sz w:val="24"/>
          <w:szCs w:val="24"/>
        </w:rPr>
        <w:t>-</w:t>
      </w:r>
      <w:r>
        <w:rPr>
          <w:spacing w:val="-2"/>
          <w:sz w:val="24"/>
          <w:szCs w:val="24"/>
        </w:rPr>
        <w:t>s</w:t>
      </w:r>
      <w:r>
        <w:rPr>
          <w:sz w:val="24"/>
          <w:szCs w:val="24"/>
        </w:rPr>
        <w:t>p</w:t>
      </w:r>
      <w:r>
        <w:rPr>
          <w:spacing w:val="-1"/>
          <w:sz w:val="24"/>
          <w:szCs w:val="24"/>
        </w:rPr>
        <w:t>ac</w:t>
      </w:r>
      <w:r>
        <w:rPr>
          <w:sz w:val="24"/>
          <w:szCs w:val="24"/>
        </w:rPr>
        <w:t>e</w:t>
      </w:r>
      <w:r>
        <w:rPr>
          <w:spacing w:val="-3"/>
          <w:sz w:val="24"/>
          <w:szCs w:val="24"/>
        </w:rPr>
        <w:t xml:space="preserve"> </w:t>
      </w:r>
      <w:r>
        <w:rPr>
          <w:spacing w:val="-1"/>
          <w:sz w:val="24"/>
          <w:szCs w:val="24"/>
        </w:rPr>
        <w:t>c</w:t>
      </w:r>
      <w:r>
        <w:rPr>
          <w:spacing w:val="5"/>
          <w:sz w:val="24"/>
          <w:szCs w:val="24"/>
        </w:rPr>
        <w:t>o</w:t>
      </w:r>
      <w:r>
        <w:rPr>
          <w:spacing w:val="-5"/>
          <w:sz w:val="24"/>
          <w:szCs w:val="24"/>
        </w:rPr>
        <w:t>nv</w:t>
      </w:r>
      <w:r>
        <w:rPr>
          <w:spacing w:val="-1"/>
          <w:sz w:val="24"/>
          <w:szCs w:val="24"/>
        </w:rPr>
        <w:t>e</w:t>
      </w:r>
      <w:r>
        <w:rPr>
          <w:spacing w:val="6"/>
          <w:sz w:val="24"/>
          <w:szCs w:val="24"/>
        </w:rPr>
        <w:t>r</w:t>
      </w:r>
      <w:r>
        <w:rPr>
          <w:spacing w:val="2"/>
          <w:sz w:val="24"/>
          <w:szCs w:val="24"/>
        </w:rPr>
        <w:t>s</w:t>
      </w:r>
      <w:r>
        <w:rPr>
          <w:spacing w:val="-9"/>
          <w:sz w:val="24"/>
          <w:szCs w:val="24"/>
        </w:rPr>
        <w:t>i</w:t>
      </w:r>
      <w:r>
        <w:rPr>
          <w:spacing w:val="5"/>
          <w:sz w:val="24"/>
          <w:szCs w:val="24"/>
        </w:rPr>
        <w:t>o</w:t>
      </w:r>
      <w:r>
        <w:rPr>
          <w:sz w:val="24"/>
          <w:szCs w:val="24"/>
        </w:rPr>
        <w:t>n</w:t>
      </w:r>
      <w:r>
        <w:rPr>
          <w:spacing w:val="-3"/>
          <w:sz w:val="24"/>
          <w:szCs w:val="24"/>
        </w:rPr>
        <w:t xml:space="preserve"> </w:t>
      </w:r>
      <w:r>
        <w:rPr>
          <w:sz w:val="24"/>
          <w:szCs w:val="24"/>
        </w:rPr>
        <w:t>me</w:t>
      </w:r>
      <w:r>
        <w:rPr>
          <w:spacing w:val="5"/>
          <w:sz w:val="24"/>
          <w:szCs w:val="24"/>
        </w:rPr>
        <w:t>t</w:t>
      </w:r>
      <w:r>
        <w:rPr>
          <w:spacing w:val="-5"/>
          <w:sz w:val="24"/>
          <w:szCs w:val="24"/>
        </w:rPr>
        <w:t>h</w:t>
      </w:r>
      <w:r>
        <w:rPr>
          <w:spacing w:val="5"/>
          <w:sz w:val="24"/>
          <w:szCs w:val="24"/>
        </w:rPr>
        <w:t>o</w:t>
      </w:r>
      <w:r>
        <w:rPr>
          <w:sz w:val="24"/>
          <w:szCs w:val="24"/>
        </w:rPr>
        <w:t>ds</w:t>
      </w:r>
      <w:r>
        <w:rPr>
          <w:spacing w:val="-5"/>
          <w:sz w:val="24"/>
          <w:szCs w:val="24"/>
        </w:rPr>
        <w:t xml:space="preserve"> </w:t>
      </w:r>
      <w:r>
        <w:rPr>
          <w:spacing w:val="-1"/>
          <w:sz w:val="24"/>
          <w:szCs w:val="24"/>
        </w:rPr>
        <w:t>a</w:t>
      </w:r>
      <w:r>
        <w:rPr>
          <w:spacing w:val="-5"/>
          <w:sz w:val="24"/>
          <w:szCs w:val="24"/>
        </w:rPr>
        <w:t>v</w:t>
      </w:r>
      <w:r>
        <w:rPr>
          <w:spacing w:val="4"/>
          <w:sz w:val="24"/>
          <w:szCs w:val="24"/>
        </w:rPr>
        <w:t>a</w:t>
      </w:r>
      <w:r>
        <w:rPr>
          <w:spacing w:val="-4"/>
          <w:sz w:val="24"/>
          <w:szCs w:val="24"/>
        </w:rPr>
        <w:t>il</w:t>
      </w:r>
      <w:r>
        <w:rPr>
          <w:spacing w:val="4"/>
          <w:sz w:val="24"/>
          <w:szCs w:val="24"/>
        </w:rPr>
        <w:t>a</w:t>
      </w:r>
      <w:r>
        <w:rPr>
          <w:sz w:val="24"/>
          <w:szCs w:val="24"/>
        </w:rPr>
        <w:t>b</w:t>
      </w:r>
      <w:r>
        <w:rPr>
          <w:spacing w:val="-4"/>
          <w:sz w:val="24"/>
          <w:szCs w:val="24"/>
        </w:rPr>
        <w:t>l</w:t>
      </w:r>
      <w:r>
        <w:rPr>
          <w:sz w:val="24"/>
          <w:szCs w:val="24"/>
        </w:rPr>
        <w:t>e</w:t>
      </w:r>
      <w:r>
        <w:rPr>
          <w:spacing w:val="1"/>
          <w:sz w:val="24"/>
          <w:szCs w:val="24"/>
        </w:rPr>
        <w:t xml:space="preserve"> </w:t>
      </w:r>
      <w:r>
        <w:rPr>
          <w:spacing w:val="-4"/>
          <w:sz w:val="24"/>
          <w:szCs w:val="24"/>
        </w:rPr>
        <w:t>i</w:t>
      </w:r>
      <w:r>
        <w:rPr>
          <w:sz w:val="24"/>
          <w:szCs w:val="24"/>
        </w:rPr>
        <w:t>n</w:t>
      </w:r>
      <w:r>
        <w:rPr>
          <w:spacing w:val="-2"/>
          <w:sz w:val="24"/>
          <w:szCs w:val="24"/>
        </w:rPr>
        <w:t xml:space="preserve"> </w:t>
      </w:r>
      <w:r>
        <w:rPr>
          <w:sz w:val="24"/>
          <w:szCs w:val="24"/>
        </w:rPr>
        <w:t>Op</w:t>
      </w:r>
      <w:r>
        <w:rPr>
          <w:spacing w:val="3"/>
          <w:sz w:val="24"/>
          <w:szCs w:val="24"/>
        </w:rPr>
        <w:t>e</w:t>
      </w:r>
      <w:r>
        <w:rPr>
          <w:sz w:val="24"/>
          <w:szCs w:val="24"/>
        </w:rPr>
        <w:t>n</w:t>
      </w:r>
      <w:r>
        <w:rPr>
          <w:spacing w:val="-2"/>
          <w:sz w:val="24"/>
          <w:szCs w:val="24"/>
        </w:rPr>
        <w:t>C</w:t>
      </w:r>
      <w:r>
        <w:rPr>
          <w:sz w:val="24"/>
          <w:szCs w:val="24"/>
        </w:rPr>
        <w:t xml:space="preserve">V. </w:t>
      </w:r>
      <w:r>
        <w:rPr>
          <w:spacing w:val="-4"/>
          <w:sz w:val="24"/>
          <w:szCs w:val="24"/>
        </w:rPr>
        <w:t>F</w:t>
      </w:r>
      <w:r>
        <w:rPr>
          <w:spacing w:val="5"/>
          <w:sz w:val="24"/>
          <w:szCs w:val="24"/>
        </w:rPr>
        <w:t>o</w:t>
      </w:r>
      <w:r>
        <w:rPr>
          <w:sz w:val="24"/>
          <w:szCs w:val="24"/>
        </w:rPr>
        <w:t>r</w:t>
      </w:r>
      <w:r>
        <w:rPr>
          <w:spacing w:val="6"/>
          <w:sz w:val="24"/>
          <w:szCs w:val="24"/>
        </w:rPr>
        <w:t xml:space="preserve"> </w:t>
      </w:r>
      <w:r>
        <w:rPr>
          <w:spacing w:val="-6"/>
          <w:sz w:val="24"/>
          <w:szCs w:val="24"/>
        </w:rPr>
        <w:t>c</w:t>
      </w:r>
      <w:r>
        <w:rPr>
          <w:spacing w:val="5"/>
          <w:sz w:val="24"/>
          <w:szCs w:val="24"/>
        </w:rPr>
        <w:t>o</w:t>
      </w:r>
      <w:r>
        <w:rPr>
          <w:spacing w:val="-9"/>
          <w:sz w:val="24"/>
          <w:szCs w:val="24"/>
        </w:rPr>
        <w:t>l</w:t>
      </w:r>
      <w:r>
        <w:rPr>
          <w:spacing w:val="5"/>
          <w:sz w:val="24"/>
          <w:szCs w:val="24"/>
        </w:rPr>
        <w:t>o</w:t>
      </w:r>
      <w:r>
        <w:rPr>
          <w:sz w:val="24"/>
          <w:szCs w:val="24"/>
        </w:rPr>
        <w:t>r</w:t>
      </w:r>
      <w:r>
        <w:rPr>
          <w:spacing w:val="6"/>
          <w:sz w:val="24"/>
          <w:szCs w:val="24"/>
        </w:rPr>
        <w:t xml:space="preserve"> </w:t>
      </w:r>
      <w:r>
        <w:rPr>
          <w:spacing w:val="-1"/>
          <w:sz w:val="24"/>
          <w:szCs w:val="24"/>
        </w:rPr>
        <w:t>c</w:t>
      </w:r>
      <w:r>
        <w:rPr>
          <w:spacing w:val="5"/>
          <w:sz w:val="24"/>
          <w:szCs w:val="24"/>
        </w:rPr>
        <w:t>o</w:t>
      </w:r>
      <w:r>
        <w:rPr>
          <w:spacing w:val="-5"/>
          <w:sz w:val="24"/>
          <w:szCs w:val="24"/>
        </w:rPr>
        <w:t>nv</w:t>
      </w:r>
      <w:r>
        <w:rPr>
          <w:spacing w:val="-1"/>
          <w:sz w:val="24"/>
          <w:szCs w:val="24"/>
        </w:rPr>
        <w:t>e</w:t>
      </w:r>
      <w:r>
        <w:rPr>
          <w:spacing w:val="1"/>
          <w:sz w:val="24"/>
          <w:szCs w:val="24"/>
        </w:rPr>
        <w:t>r</w:t>
      </w:r>
      <w:r>
        <w:rPr>
          <w:spacing w:val="2"/>
          <w:sz w:val="24"/>
          <w:szCs w:val="24"/>
        </w:rPr>
        <w:t>s</w:t>
      </w:r>
      <w:r>
        <w:rPr>
          <w:spacing w:val="-9"/>
          <w:sz w:val="24"/>
          <w:szCs w:val="24"/>
        </w:rPr>
        <w:t>i</w:t>
      </w:r>
      <w:r>
        <w:rPr>
          <w:spacing w:val="9"/>
          <w:sz w:val="24"/>
          <w:szCs w:val="24"/>
        </w:rPr>
        <w:t>o</w:t>
      </w:r>
      <w:r>
        <w:rPr>
          <w:spacing w:val="-5"/>
          <w:sz w:val="24"/>
          <w:szCs w:val="24"/>
        </w:rPr>
        <w:t>n</w:t>
      </w:r>
      <w:r>
        <w:rPr>
          <w:sz w:val="24"/>
          <w:szCs w:val="24"/>
        </w:rPr>
        <w:t>,</w:t>
      </w:r>
      <w:r>
        <w:rPr>
          <w:spacing w:val="7"/>
          <w:sz w:val="24"/>
          <w:szCs w:val="24"/>
        </w:rPr>
        <w:t xml:space="preserve"> </w:t>
      </w:r>
      <w:r>
        <w:rPr>
          <w:sz w:val="24"/>
          <w:szCs w:val="24"/>
        </w:rPr>
        <w:t>we</w:t>
      </w:r>
      <w:r>
        <w:rPr>
          <w:spacing w:val="3"/>
          <w:sz w:val="24"/>
          <w:szCs w:val="24"/>
        </w:rPr>
        <w:t xml:space="preserve"> </w:t>
      </w:r>
      <w:r>
        <w:rPr>
          <w:sz w:val="24"/>
          <w:szCs w:val="24"/>
        </w:rPr>
        <w:t>u</w:t>
      </w:r>
      <w:r>
        <w:rPr>
          <w:spacing w:val="-2"/>
          <w:sz w:val="24"/>
          <w:szCs w:val="24"/>
        </w:rPr>
        <w:t>s</w:t>
      </w:r>
      <w:r>
        <w:rPr>
          <w:sz w:val="24"/>
          <w:szCs w:val="24"/>
        </w:rPr>
        <w:t>e</w:t>
      </w:r>
      <w:r>
        <w:rPr>
          <w:spacing w:val="4"/>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 xml:space="preserve">n </w:t>
      </w:r>
      <w:r>
        <w:rPr>
          <w:spacing w:val="4"/>
          <w:sz w:val="24"/>
          <w:szCs w:val="24"/>
        </w:rPr>
        <w:t>c</w:t>
      </w:r>
      <w:r>
        <w:rPr>
          <w:spacing w:val="-5"/>
          <w:sz w:val="24"/>
          <w:szCs w:val="24"/>
        </w:rPr>
        <w:t>v</w:t>
      </w:r>
      <w:r>
        <w:rPr>
          <w:sz w:val="24"/>
          <w:szCs w:val="24"/>
        </w:rPr>
        <w:t>2</w:t>
      </w:r>
      <w:r>
        <w:rPr>
          <w:spacing w:val="2"/>
          <w:sz w:val="24"/>
          <w:szCs w:val="24"/>
        </w:rPr>
        <w:t>.</w:t>
      </w:r>
      <w:r>
        <w:rPr>
          <w:spacing w:val="4"/>
          <w:sz w:val="24"/>
          <w:szCs w:val="24"/>
        </w:rPr>
        <w:t>c</w:t>
      </w:r>
      <w:r>
        <w:rPr>
          <w:spacing w:val="-5"/>
          <w:sz w:val="24"/>
          <w:szCs w:val="24"/>
        </w:rPr>
        <w:t>v</w:t>
      </w:r>
      <w:r>
        <w:rPr>
          <w:spacing w:val="5"/>
          <w:sz w:val="24"/>
          <w:szCs w:val="24"/>
        </w:rPr>
        <w:t>t</w:t>
      </w:r>
      <w:r>
        <w:rPr>
          <w:spacing w:val="-2"/>
          <w:sz w:val="24"/>
          <w:szCs w:val="24"/>
        </w:rPr>
        <w:t>C</w:t>
      </w:r>
      <w:r>
        <w:rPr>
          <w:spacing w:val="5"/>
          <w:sz w:val="24"/>
          <w:szCs w:val="24"/>
        </w:rPr>
        <w:t>o</w:t>
      </w:r>
      <w:r>
        <w:rPr>
          <w:spacing w:val="-9"/>
          <w:sz w:val="24"/>
          <w:szCs w:val="24"/>
        </w:rPr>
        <w:t>l</w:t>
      </w:r>
      <w:r>
        <w:rPr>
          <w:spacing w:val="5"/>
          <w:sz w:val="24"/>
          <w:szCs w:val="24"/>
        </w:rPr>
        <w:t>o</w:t>
      </w:r>
      <w:r>
        <w:rPr>
          <w:spacing w:val="1"/>
          <w:sz w:val="24"/>
          <w:szCs w:val="24"/>
        </w:rPr>
        <w:t>r(</w:t>
      </w:r>
      <w:r>
        <w:rPr>
          <w:spacing w:val="-4"/>
          <w:sz w:val="24"/>
          <w:szCs w:val="24"/>
        </w:rPr>
        <w:t>i</w:t>
      </w:r>
      <w:r>
        <w:rPr>
          <w:spacing w:val="-5"/>
          <w:sz w:val="24"/>
          <w:szCs w:val="24"/>
        </w:rPr>
        <w:t>n</w:t>
      </w:r>
      <w:r>
        <w:rPr>
          <w:sz w:val="24"/>
          <w:szCs w:val="24"/>
        </w:rPr>
        <w:t>pu</w:t>
      </w:r>
      <w:r>
        <w:rPr>
          <w:spacing w:val="5"/>
          <w:sz w:val="24"/>
          <w:szCs w:val="24"/>
        </w:rPr>
        <w:t>t_</w:t>
      </w:r>
      <w:r>
        <w:rPr>
          <w:spacing w:val="-4"/>
          <w:sz w:val="24"/>
          <w:szCs w:val="24"/>
        </w:rPr>
        <w:t>im</w:t>
      </w:r>
      <w:r>
        <w:rPr>
          <w:spacing w:val="-1"/>
          <w:sz w:val="24"/>
          <w:szCs w:val="24"/>
        </w:rPr>
        <w:t>a</w:t>
      </w:r>
      <w:r>
        <w:rPr>
          <w:sz w:val="24"/>
          <w:szCs w:val="24"/>
        </w:rPr>
        <w:t>g</w:t>
      </w:r>
      <w:r>
        <w:rPr>
          <w:spacing w:val="-1"/>
          <w:sz w:val="24"/>
          <w:szCs w:val="24"/>
        </w:rPr>
        <w:t>e</w:t>
      </w:r>
      <w:r>
        <w:rPr>
          <w:sz w:val="24"/>
          <w:szCs w:val="24"/>
        </w:rPr>
        <w:t>,</w:t>
      </w:r>
      <w:r>
        <w:rPr>
          <w:spacing w:val="12"/>
          <w:sz w:val="24"/>
          <w:szCs w:val="24"/>
        </w:rPr>
        <w:t xml:space="preserve"> </w:t>
      </w:r>
      <w:r>
        <w:rPr>
          <w:spacing w:val="-3"/>
          <w:sz w:val="24"/>
          <w:szCs w:val="24"/>
        </w:rPr>
        <w:t>f</w:t>
      </w:r>
      <w:r>
        <w:rPr>
          <w:spacing w:val="-4"/>
          <w:sz w:val="24"/>
          <w:szCs w:val="24"/>
        </w:rPr>
        <w:t>l</w:t>
      </w:r>
      <w:r>
        <w:rPr>
          <w:spacing w:val="-1"/>
          <w:sz w:val="24"/>
          <w:szCs w:val="24"/>
        </w:rPr>
        <w:t>a</w:t>
      </w:r>
      <w:r>
        <w:rPr>
          <w:sz w:val="24"/>
          <w:szCs w:val="24"/>
        </w:rPr>
        <w:t>g)</w:t>
      </w:r>
      <w:r>
        <w:rPr>
          <w:spacing w:val="6"/>
          <w:sz w:val="24"/>
          <w:szCs w:val="24"/>
        </w:rPr>
        <w:t xml:space="preserve"> </w:t>
      </w:r>
      <w:r>
        <w:rPr>
          <w:spacing w:val="4"/>
          <w:sz w:val="24"/>
          <w:szCs w:val="24"/>
        </w:rPr>
        <w:t>w</w:t>
      </w:r>
      <w:r>
        <w:rPr>
          <w:spacing w:val="-5"/>
          <w:sz w:val="24"/>
          <w:szCs w:val="24"/>
        </w:rPr>
        <w:t>h</w:t>
      </w:r>
      <w:r>
        <w:rPr>
          <w:spacing w:val="-1"/>
          <w:sz w:val="24"/>
          <w:szCs w:val="24"/>
        </w:rPr>
        <w:t>e</w:t>
      </w:r>
      <w:r>
        <w:rPr>
          <w:spacing w:val="1"/>
          <w:sz w:val="24"/>
          <w:szCs w:val="24"/>
        </w:rPr>
        <w:t>r</w:t>
      </w:r>
      <w:r>
        <w:rPr>
          <w:sz w:val="24"/>
          <w:szCs w:val="24"/>
        </w:rPr>
        <w:t>e</w:t>
      </w:r>
      <w:r>
        <w:rPr>
          <w:spacing w:val="9"/>
          <w:sz w:val="24"/>
          <w:szCs w:val="24"/>
        </w:rPr>
        <w:t xml:space="preserve"> </w:t>
      </w:r>
      <w:r>
        <w:rPr>
          <w:spacing w:val="-3"/>
          <w:sz w:val="24"/>
          <w:szCs w:val="24"/>
        </w:rPr>
        <w:t>f</w:t>
      </w:r>
      <w:r>
        <w:rPr>
          <w:spacing w:val="-4"/>
          <w:sz w:val="24"/>
          <w:szCs w:val="24"/>
        </w:rPr>
        <w:t>l</w:t>
      </w:r>
      <w:r>
        <w:rPr>
          <w:spacing w:val="4"/>
          <w:sz w:val="24"/>
          <w:szCs w:val="24"/>
        </w:rPr>
        <w:t>a</w:t>
      </w:r>
      <w:r>
        <w:rPr>
          <w:sz w:val="24"/>
          <w:szCs w:val="24"/>
        </w:rPr>
        <w:t>g d</w:t>
      </w:r>
      <w:r>
        <w:rPr>
          <w:spacing w:val="-1"/>
          <w:sz w:val="24"/>
          <w:szCs w:val="24"/>
        </w:rPr>
        <w:t>e</w:t>
      </w:r>
      <w:r>
        <w:rPr>
          <w:spacing w:val="5"/>
          <w:sz w:val="24"/>
          <w:szCs w:val="24"/>
        </w:rPr>
        <w:t>t</w:t>
      </w:r>
      <w:r>
        <w:rPr>
          <w:spacing w:val="-1"/>
          <w:sz w:val="24"/>
          <w:szCs w:val="24"/>
        </w:rPr>
        <w:t>e</w:t>
      </w:r>
      <w:r>
        <w:rPr>
          <w:spacing w:val="1"/>
          <w:sz w:val="24"/>
          <w:szCs w:val="24"/>
        </w:rPr>
        <w:t>r</w:t>
      </w:r>
      <w:r>
        <w:rPr>
          <w:spacing w:val="-4"/>
          <w:sz w:val="24"/>
          <w:szCs w:val="24"/>
        </w:rPr>
        <w:t>mi</w:t>
      </w:r>
      <w:r>
        <w:rPr>
          <w:sz w:val="24"/>
          <w:szCs w:val="24"/>
        </w:rPr>
        <w:t>n</w:t>
      </w:r>
      <w:r>
        <w:rPr>
          <w:spacing w:val="-1"/>
          <w:sz w:val="24"/>
          <w:szCs w:val="24"/>
        </w:rPr>
        <w:t>e</w:t>
      </w:r>
      <w:r>
        <w:rPr>
          <w:sz w:val="24"/>
          <w:szCs w:val="24"/>
        </w:rPr>
        <w:t>s</w:t>
      </w:r>
      <w:r>
        <w:rPr>
          <w:spacing w:val="6"/>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5"/>
          <w:sz w:val="24"/>
          <w:szCs w:val="24"/>
        </w:rPr>
        <w:t>t</w:t>
      </w:r>
      <w:r>
        <w:rPr>
          <w:spacing w:val="-10"/>
          <w:sz w:val="24"/>
          <w:szCs w:val="24"/>
        </w:rPr>
        <w:t>y</w:t>
      </w:r>
      <w:r>
        <w:rPr>
          <w:sz w:val="24"/>
          <w:szCs w:val="24"/>
        </w:rPr>
        <w:t>pe</w:t>
      </w:r>
      <w:r>
        <w:rPr>
          <w:spacing w:val="7"/>
          <w:sz w:val="24"/>
          <w:szCs w:val="24"/>
        </w:rPr>
        <w:t xml:space="preserve"> </w:t>
      </w:r>
      <w:r>
        <w:rPr>
          <w:spacing w:val="5"/>
          <w:sz w:val="24"/>
          <w:szCs w:val="24"/>
        </w:rPr>
        <w:t>o</w:t>
      </w:r>
      <w:r>
        <w:rPr>
          <w:sz w:val="24"/>
          <w:szCs w:val="24"/>
        </w:rPr>
        <w:t xml:space="preserve">f </w:t>
      </w:r>
      <w:r>
        <w:rPr>
          <w:spacing w:val="-1"/>
          <w:sz w:val="24"/>
          <w:szCs w:val="24"/>
        </w:rPr>
        <w:t>c</w:t>
      </w:r>
      <w:r>
        <w:rPr>
          <w:spacing w:val="5"/>
          <w:sz w:val="24"/>
          <w:szCs w:val="24"/>
        </w:rPr>
        <w:t>o</w:t>
      </w:r>
      <w:r>
        <w:rPr>
          <w:spacing w:val="-5"/>
          <w:sz w:val="24"/>
          <w:szCs w:val="24"/>
        </w:rPr>
        <w:t>nv</w:t>
      </w:r>
      <w:r>
        <w:rPr>
          <w:spacing w:val="-1"/>
          <w:sz w:val="24"/>
          <w:szCs w:val="24"/>
        </w:rPr>
        <w:t>e</w:t>
      </w:r>
      <w:r>
        <w:rPr>
          <w:spacing w:val="1"/>
          <w:sz w:val="24"/>
          <w:szCs w:val="24"/>
        </w:rPr>
        <w:t>r</w:t>
      </w:r>
      <w:r>
        <w:rPr>
          <w:spacing w:val="2"/>
          <w:sz w:val="24"/>
          <w:szCs w:val="24"/>
        </w:rPr>
        <w:t>s</w:t>
      </w:r>
      <w:r>
        <w:rPr>
          <w:spacing w:val="-9"/>
          <w:sz w:val="24"/>
          <w:szCs w:val="24"/>
        </w:rPr>
        <w:t>i</w:t>
      </w:r>
      <w:r>
        <w:rPr>
          <w:spacing w:val="9"/>
          <w:sz w:val="24"/>
          <w:szCs w:val="24"/>
        </w:rPr>
        <w:t>o</w:t>
      </w:r>
      <w:r>
        <w:rPr>
          <w:spacing w:val="-5"/>
          <w:sz w:val="24"/>
          <w:szCs w:val="24"/>
        </w:rPr>
        <w:t>n</w:t>
      </w:r>
      <w:r>
        <w:rPr>
          <w:sz w:val="24"/>
          <w:szCs w:val="24"/>
        </w:rPr>
        <w:t>.</w:t>
      </w:r>
      <w:r>
        <w:rPr>
          <w:spacing w:val="10"/>
          <w:sz w:val="24"/>
          <w:szCs w:val="24"/>
        </w:rPr>
        <w:t xml:space="preserve"> </w:t>
      </w:r>
      <w:r>
        <w:rPr>
          <w:spacing w:val="1"/>
          <w:sz w:val="24"/>
          <w:szCs w:val="24"/>
        </w:rPr>
        <w:t>I</w:t>
      </w:r>
      <w:r>
        <w:rPr>
          <w:sz w:val="24"/>
          <w:szCs w:val="24"/>
        </w:rPr>
        <w:t>n</w:t>
      </w:r>
      <w:r>
        <w:rPr>
          <w:spacing w:val="3"/>
          <w:sz w:val="24"/>
          <w:szCs w:val="24"/>
        </w:rPr>
        <w:t xml:space="preserve"> </w:t>
      </w:r>
      <w:r>
        <w:rPr>
          <w:spacing w:val="5"/>
          <w:sz w:val="24"/>
          <w:szCs w:val="24"/>
        </w:rPr>
        <w:t>o</w:t>
      </w:r>
      <w:r>
        <w:rPr>
          <w:spacing w:val="-5"/>
          <w:sz w:val="24"/>
          <w:szCs w:val="24"/>
        </w:rPr>
        <w:t>u</w:t>
      </w:r>
      <w:r>
        <w:rPr>
          <w:sz w:val="24"/>
          <w:szCs w:val="24"/>
        </w:rPr>
        <w:t>r</w:t>
      </w:r>
      <w:r>
        <w:rPr>
          <w:spacing w:val="10"/>
          <w:sz w:val="24"/>
          <w:szCs w:val="24"/>
        </w:rPr>
        <w:t xml:space="preserve"> </w:t>
      </w:r>
      <w:r>
        <w:rPr>
          <w:spacing w:val="-5"/>
          <w:sz w:val="24"/>
          <w:szCs w:val="24"/>
        </w:rPr>
        <w:t>w</w:t>
      </w:r>
      <w:r>
        <w:rPr>
          <w:sz w:val="24"/>
          <w:szCs w:val="24"/>
        </w:rPr>
        <w:t>o</w:t>
      </w:r>
      <w:r>
        <w:rPr>
          <w:spacing w:val="1"/>
          <w:sz w:val="24"/>
          <w:szCs w:val="24"/>
        </w:rPr>
        <w:t>r</w:t>
      </w:r>
      <w:r>
        <w:rPr>
          <w:sz w:val="24"/>
          <w:szCs w:val="24"/>
        </w:rPr>
        <w:t>k,</w:t>
      </w:r>
      <w:r>
        <w:rPr>
          <w:spacing w:val="1"/>
          <w:sz w:val="24"/>
          <w:szCs w:val="24"/>
        </w:rPr>
        <w:t xml:space="preserve"> </w:t>
      </w:r>
      <w:r>
        <w:rPr>
          <w:sz w:val="24"/>
          <w:szCs w:val="24"/>
        </w:rPr>
        <w:t>we</w:t>
      </w:r>
      <w:r>
        <w:rPr>
          <w:spacing w:val="7"/>
          <w:sz w:val="24"/>
          <w:szCs w:val="24"/>
        </w:rPr>
        <w:t xml:space="preserve"> </w:t>
      </w:r>
      <w:r>
        <w:rPr>
          <w:spacing w:val="-1"/>
          <w:sz w:val="24"/>
          <w:szCs w:val="24"/>
        </w:rPr>
        <w:t>c</w:t>
      </w:r>
      <w:r>
        <w:rPr>
          <w:spacing w:val="5"/>
          <w:sz w:val="24"/>
          <w:szCs w:val="24"/>
        </w:rPr>
        <w:t>o</w:t>
      </w:r>
      <w:r>
        <w:rPr>
          <w:spacing w:val="-5"/>
          <w:sz w:val="24"/>
          <w:szCs w:val="24"/>
        </w:rPr>
        <w:t>nv</w:t>
      </w:r>
      <w:r>
        <w:rPr>
          <w:spacing w:val="-1"/>
          <w:sz w:val="24"/>
          <w:szCs w:val="24"/>
        </w:rPr>
        <w:t>e</w:t>
      </w:r>
      <w:r>
        <w:rPr>
          <w:spacing w:val="1"/>
          <w:sz w:val="24"/>
          <w:szCs w:val="24"/>
        </w:rPr>
        <w:t>r</w:t>
      </w:r>
      <w:r>
        <w:rPr>
          <w:sz w:val="24"/>
          <w:szCs w:val="24"/>
        </w:rPr>
        <w:t>t</w:t>
      </w:r>
      <w:r>
        <w:rPr>
          <w:spacing w:val="8"/>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4"/>
          <w:sz w:val="24"/>
          <w:szCs w:val="24"/>
        </w:rPr>
        <w:t>i</w:t>
      </w:r>
      <w:r>
        <w:rPr>
          <w:spacing w:val="-5"/>
          <w:sz w:val="24"/>
          <w:szCs w:val="24"/>
        </w:rPr>
        <w:t>n</w:t>
      </w:r>
      <w:r>
        <w:rPr>
          <w:sz w:val="24"/>
          <w:szCs w:val="24"/>
        </w:rPr>
        <w:t>put</w:t>
      </w:r>
      <w:r>
        <w:rPr>
          <w:spacing w:val="13"/>
          <w:sz w:val="24"/>
          <w:szCs w:val="24"/>
        </w:rPr>
        <w:t xml:space="preserve"> </w:t>
      </w:r>
      <w:r>
        <w:rPr>
          <w:spacing w:val="-4"/>
          <w:sz w:val="24"/>
          <w:szCs w:val="24"/>
        </w:rPr>
        <w:t>im</w:t>
      </w:r>
      <w:r>
        <w:rPr>
          <w:spacing w:val="-1"/>
          <w:sz w:val="24"/>
          <w:szCs w:val="24"/>
        </w:rPr>
        <w:t>a</w:t>
      </w:r>
      <w:r>
        <w:rPr>
          <w:sz w:val="24"/>
          <w:szCs w:val="24"/>
        </w:rPr>
        <w:t>ge</w:t>
      </w:r>
      <w:r>
        <w:rPr>
          <w:spacing w:val="12"/>
          <w:sz w:val="24"/>
          <w:szCs w:val="24"/>
        </w:rPr>
        <w:t xml:space="preserve"> </w:t>
      </w:r>
      <w:r>
        <w:rPr>
          <w:spacing w:val="-4"/>
          <w:sz w:val="24"/>
          <w:szCs w:val="24"/>
        </w:rPr>
        <w:t>i</w:t>
      </w:r>
      <w:r>
        <w:rPr>
          <w:spacing w:val="-5"/>
          <w:sz w:val="24"/>
          <w:szCs w:val="24"/>
        </w:rPr>
        <w:t>n</w:t>
      </w:r>
      <w:r>
        <w:rPr>
          <w:spacing w:val="5"/>
          <w:sz w:val="24"/>
          <w:szCs w:val="24"/>
        </w:rPr>
        <w:t>t</w:t>
      </w:r>
      <w:r>
        <w:rPr>
          <w:sz w:val="24"/>
          <w:szCs w:val="24"/>
        </w:rPr>
        <w:t>o</w:t>
      </w:r>
      <w:r>
        <w:rPr>
          <w:spacing w:val="3"/>
          <w:sz w:val="24"/>
          <w:szCs w:val="24"/>
        </w:rPr>
        <w:t xml:space="preserve"> </w:t>
      </w:r>
      <w:r>
        <w:rPr>
          <w:spacing w:val="5"/>
          <w:sz w:val="24"/>
          <w:szCs w:val="24"/>
        </w:rPr>
        <w:t>t</w:t>
      </w:r>
      <w:r>
        <w:rPr>
          <w:spacing w:val="-5"/>
          <w:sz w:val="24"/>
          <w:szCs w:val="24"/>
        </w:rPr>
        <w:t>h</w:t>
      </w:r>
      <w:r>
        <w:rPr>
          <w:sz w:val="24"/>
          <w:szCs w:val="24"/>
        </w:rPr>
        <w:t>e g</w:t>
      </w:r>
      <w:r>
        <w:rPr>
          <w:spacing w:val="1"/>
          <w:sz w:val="24"/>
          <w:szCs w:val="24"/>
        </w:rPr>
        <w:t>r</w:t>
      </w:r>
      <w:r>
        <w:rPr>
          <w:spacing w:val="4"/>
          <w:sz w:val="24"/>
          <w:szCs w:val="24"/>
        </w:rPr>
        <w:t>a</w:t>
      </w:r>
      <w:r>
        <w:rPr>
          <w:spacing w:val="-9"/>
          <w:sz w:val="24"/>
          <w:szCs w:val="24"/>
        </w:rPr>
        <w:t>y</w:t>
      </w:r>
      <w:r>
        <w:rPr>
          <w:spacing w:val="2"/>
          <w:sz w:val="24"/>
          <w:szCs w:val="24"/>
        </w:rPr>
        <w:t>-</w:t>
      </w:r>
      <w:r>
        <w:rPr>
          <w:spacing w:val="-2"/>
          <w:sz w:val="24"/>
          <w:szCs w:val="24"/>
        </w:rPr>
        <w:t>s</w:t>
      </w:r>
      <w:r>
        <w:rPr>
          <w:spacing w:val="-1"/>
          <w:sz w:val="24"/>
          <w:szCs w:val="24"/>
        </w:rPr>
        <w:t>c</w:t>
      </w:r>
      <w:r>
        <w:rPr>
          <w:spacing w:val="4"/>
          <w:sz w:val="24"/>
          <w:szCs w:val="24"/>
        </w:rPr>
        <w:t>a</w:t>
      </w:r>
      <w:r>
        <w:rPr>
          <w:spacing w:val="-4"/>
          <w:sz w:val="24"/>
          <w:szCs w:val="24"/>
        </w:rPr>
        <w:t>l</w:t>
      </w:r>
      <w:r>
        <w:rPr>
          <w:sz w:val="24"/>
          <w:szCs w:val="24"/>
        </w:rPr>
        <w:t>e</w:t>
      </w:r>
      <w:r>
        <w:rPr>
          <w:spacing w:val="6"/>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1"/>
          <w:sz w:val="24"/>
          <w:szCs w:val="24"/>
        </w:rPr>
        <w:t>e</w:t>
      </w:r>
      <w:r>
        <w:rPr>
          <w:sz w:val="24"/>
          <w:szCs w:val="24"/>
        </w:rPr>
        <w:t>.</w:t>
      </w:r>
    </w:p>
    <w:p w14:paraId="5B6F7CEE" w14:textId="77777777" w:rsidR="00433F0F" w:rsidRDefault="00433F0F">
      <w:pPr>
        <w:spacing w:before="8" w:line="240" w:lineRule="exact"/>
        <w:rPr>
          <w:sz w:val="24"/>
          <w:szCs w:val="24"/>
        </w:rPr>
      </w:pPr>
    </w:p>
    <w:p w14:paraId="5F18AAE6" w14:textId="77777777" w:rsidR="00433F0F" w:rsidRDefault="008B01BA">
      <w:pPr>
        <w:ind w:left="447"/>
        <w:rPr>
          <w:sz w:val="24"/>
          <w:szCs w:val="24"/>
        </w:rPr>
      </w:pPr>
      <w:r>
        <w:rPr>
          <w:b/>
          <w:sz w:val="24"/>
          <w:szCs w:val="24"/>
        </w:rPr>
        <w:t>4</w:t>
      </w:r>
      <w:r>
        <w:rPr>
          <w:b/>
          <w:spacing w:val="2"/>
          <w:sz w:val="24"/>
          <w:szCs w:val="24"/>
        </w:rPr>
        <w:t>.</w:t>
      </w:r>
      <w:r>
        <w:rPr>
          <w:b/>
          <w:sz w:val="24"/>
          <w:szCs w:val="24"/>
        </w:rPr>
        <w:t>1</w:t>
      </w:r>
      <w:r>
        <w:rPr>
          <w:b/>
          <w:spacing w:val="3"/>
          <w:sz w:val="24"/>
          <w:szCs w:val="24"/>
        </w:rPr>
        <w:t>.</w:t>
      </w:r>
      <w:r>
        <w:rPr>
          <w:b/>
          <w:spacing w:val="-5"/>
          <w:sz w:val="24"/>
          <w:szCs w:val="24"/>
        </w:rPr>
        <w:t>1</w:t>
      </w:r>
      <w:r>
        <w:rPr>
          <w:b/>
          <w:spacing w:val="2"/>
          <w:sz w:val="24"/>
          <w:szCs w:val="24"/>
        </w:rPr>
        <w:t>.</w:t>
      </w:r>
      <w:r>
        <w:rPr>
          <w:b/>
          <w:sz w:val="24"/>
          <w:szCs w:val="24"/>
        </w:rPr>
        <w:t>3</w:t>
      </w:r>
      <w:r>
        <w:rPr>
          <w:b/>
          <w:spacing w:val="-2"/>
          <w:sz w:val="24"/>
          <w:szCs w:val="24"/>
        </w:rPr>
        <w:t xml:space="preserve"> </w:t>
      </w:r>
      <w:r>
        <w:rPr>
          <w:b/>
          <w:spacing w:val="-3"/>
          <w:sz w:val="24"/>
          <w:szCs w:val="24"/>
        </w:rPr>
        <w:t>F</w:t>
      </w:r>
      <w:r>
        <w:rPr>
          <w:b/>
          <w:spacing w:val="-2"/>
          <w:sz w:val="24"/>
          <w:szCs w:val="24"/>
        </w:rPr>
        <w:t>I</w:t>
      </w:r>
      <w:r>
        <w:rPr>
          <w:b/>
          <w:spacing w:val="3"/>
          <w:sz w:val="24"/>
          <w:szCs w:val="24"/>
        </w:rPr>
        <w:t>L</w:t>
      </w:r>
      <w:r>
        <w:rPr>
          <w:b/>
          <w:spacing w:val="-2"/>
          <w:sz w:val="24"/>
          <w:szCs w:val="24"/>
        </w:rPr>
        <w:t>TE</w:t>
      </w:r>
      <w:r>
        <w:rPr>
          <w:b/>
          <w:sz w:val="24"/>
          <w:szCs w:val="24"/>
        </w:rPr>
        <w:t>RS:</w:t>
      </w:r>
    </w:p>
    <w:p w14:paraId="50611DBC" w14:textId="77777777" w:rsidR="00433F0F" w:rsidRDefault="00433F0F">
      <w:pPr>
        <w:spacing w:before="7" w:line="160" w:lineRule="exact"/>
        <w:rPr>
          <w:sz w:val="17"/>
          <w:szCs w:val="17"/>
        </w:rPr>
      </w:pPr>
    </w:p>
    <w:p w14:paraId="38BE8984" w14:textId="77777777" w:rsidR="00433F0F" w:rsidRDefault="00433F0F">
      <w:pPr>
        <w:spacing w:line="200" w:lineRule="exact"/>
      </w:pPr>
    </w:p>
    <w:p w14:paraId="00AE6D17" w14:textId="77777777" w:rsidR="00433F0F" w:rsidRDefault="008B01BA">
      <w:pPr>
        <w:spacing w:line="359" w:lineRule="auto"/>
        <w:ind w:left="447" w:right="74" w:firstLine="720"/>
        <w:jc w:val="both"/>
        <w:rPr>
          <w:sz w:val="24"/>
          <w:szCs w:val="24"/>
        </w:rPr>
      </w:pPr>
      <w:r>
        <w:rPr>
          <w:spacing w:val="1"/>
          <w:sz w:val="24"/>
          <w:szCs w:val="24"/>
        </w:rPr>
        <w:t>I</w:t>
      </w:r>
      <w:r>
        <w:rPr>
          <w:sz w:val="24"/>
          <w:szCs w:val="24"/>
        </w:rPr>
        <w:t>n</w:t>
      </w:r>
      <w:r>
        <w:rPr>
          <w:spacing w:val="7"/>
          <w:sz w:val="24"/>
          <w:szCs w:val="24"/>
        </w:rPr>
        <w:t xml:space="preserve"> </w:t>
      </w:r>
      <w:r>
        <w:rPr>
          <w:spacing w:val="-4"/>
          <w:sz w:val="24"/>
          <w:szCs w:val="24"/>
        </w:rPr>
        <w:t>im</w:t>
      </w:r>
      <w:r>
        <w:rPr>
          <w:spacing w:val="-1"/>
          <w:sz w:val="24"/>
          <w:szCs w:val="24"/>
        </w:rPr>
        <w:t>a</w:t>
      </w:r>
      <w:r>
        <w:rPr>
          <w:sz w:val="24"/>
          <w:szCs w:val="24"/>
        </w:rPr>
        <w:t>ge</w:t>
      </w:r>
      <w:r>
        <w:rPr>
          <w:spacing w:val="6"/>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9"/>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pacing w:val="1"/>
          <w:sz w:val="24"/>
          <w:szCs w:val="24"/>
        </w:rPr>
        <w:t>r</w:t>
      </w:r>
      <w:r>
        <w:rPr>
          <w:sz w:val="24"/>
          <w:szCs w:val="24"/>
        </w:rPr>
        <w:t>s</w:t>
      </w:r>
      <w:r>
        <w:rPr>
          <w:spacing w:val="5"/>
          <w:sz w:val="24"/>
          <w:szCs w:val="24"/>
        </w:rPr>
        <w:t xml:space="preserve"> </w:t>
      </w:r>
      <w:r>
        <w:rPr>
          <w:spacing w:val="-1"/>
          <w:sz w:val="24"/>
          <w:szCs w:val="24"/>
        </w:rPr>
        <w:t>a</w:t>
      </w:r>
      <w:r>
        <w:rPr>
          <w:spacing w:val="1"/>
          <w:sz w:val="24"/>
          <w:szCs w:val="24"/>
        </w:rPr>
        <w:t>r</w:t>
      </w:r>
      <w:r>
        <w:rPr>
          <w:sz w:val="24"/>
          <w:szCs w:val="24"/>
        </w:rPr>
        <w:t>e</w:t>
      </w:r>
      <w:r>
        <w:rPr>
          <w:spacing w:val="11"/>
          <w:sz w:val="24"/>
          <w:szCs w:val="24"/>
        </w:rPr>
        <w:t xml:space="preserve"> </w:t>
      </w:r>
      <w:r>
        <w:rPr>
          <w:spacing w:val="-9"/>
          <w:sz w:val="24"/>
          <w:szCs w:val="24"/>
        </w:rPr>
        <w:t>m</w:t>
      </w:r>
      <w:r>
        <w:rPr>
          <w:spacing w:val="4"/>
          <w:sz w:val="24"/>
          <w:szCs w:val="24"/>
        </w:rPr>
        <w:t>a</w:t>
      </w:r>
      <w:r>
        <w:rPr>
          <w:spacing w:val="-4"/>
          <w:sz w:val="24"/>
          <w:szCs w:val="24"/>
        </w:rPr>
        <w:t>i</w:t>
      </w:r>
      <w:r>
        <w:rPr>
          <w:spacing w:val="5"/>
          <w:sz w:val="24"/>
          <w:szCs w:val="24"/>
        </w:rPr>
        <w:t>n</w:t>
      </w:r>
      <w:r>
        <w:rPr>
          <w:sz w:val="24"/>
          <w:szCs w:val="24"/>
        </w:rPr>
        <w:t>ly</w:t>
      </w:r>
      <w:r>
        <w:rPr>
          <w:spacing w:val="-2"/>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7"/>
          <w:sz w:val="24"/>
          <w:szCs w:val="24"/>
        </w:rPr>
        <w:t xml:space="preserve"> </w:t>
      </w:r>
      <w:r>
        <w:rPr>
          <w:sz w:val="24"/>
          <w:szCs w:val="24"/>
        </w:rPr>
        <w:t>to</w:t>
      </w:r>
      <w:r>
        <w:rPr>
          <w:spacing w:val="7"/>
          <w:sz w:val="24"/>
          <w:szCs w:val="24"/>
        </w:rPr>
        <w:t xml:space="preserve"> </w:t>
      </w:r>
      <w:r>
        <w:rPr>
          <w:spacing w:val="-2"/>
          <w:sz w:val="24"/>
          <w:szCs w:val="24"/>
        </w:rPr>
        <w:t>s</w:t>
      </w:r>
      <w:r>
        <w:rPr>
          <w:sz w:val="24"/>
          <w:szCs w:val="24"/>
        </w:rPr>
        <w:t>u</w:t>
      </w:r>
      <w:r>
        <w:rPr>
          <w:spacing w:val="-5"/>
          <w:sz w:val="24"/>
          <w:szCs w:val="24"/>
        </w:rPr>
        <w:t>p</w:t>
      </w:r>
      <w:r>
        <w:rPr>
          <w:spacing w:val="6"/>
          <w:sz w:val="24"/>
          <w:szCs w:val="24"/>
        </w:rPr>
        <w:t>p</w:t>
      </w:r>
      <w:r>
        <w:rPr>
          <w:spacing w:val="1"/>
          <w:sz w:val="24"/>
          <w:szCs w:val="24"/>
        </w:rPr>
        <w:t>r</w:t>
      </w:r>
      <w:r>
        <w:rPr>
          <w:spacing w:val="-1"/>
          <w:sz w:val="24"/>
          <w:szCs w:val="24"/>
        </w:rPr>
        <w:t>e</w:t>
      </w:r>
      <w:r>
        <w:rPr>
          <w:spacing w:val="-2"/>
          <w:sz w:val="24"/>
          <w:szCs w:val="24"/>
        </w:rPr>
        <w:t>s</w:t>
      </w:r>
      <w:r>
        <w:rPr>
          <w:sz w:val="24"/>
          <w:szCs w:val="24"/>
        </w:rPr>
        <w:t>s</w:t>
      </w:r>
      <w:r>
        <w:rPr>
          <w:spacing w:val="5"/>
          <w:sz w:val="24"/>
          <w:szCs w:val="24"/>
        </w:rPr>
        <w:t xml:space="preserve"> t</w:t>
      </w:r>
      <w:r>
        <w:rPr>
          <w:spacing w:val="-5"/>
          <w:sz w:val="24"/>
          <w:szCs w:val="24"/>
        </w:rPr>
        <w:t>h</w:t>
      </w:r>
      <w:r>
        <w:rPr>
          <w:sz w:val="24"/>
          <w:szCs w:val="24"/>
        </w:rPr>
        <w:t>e</w:t>
      </w:r>
      <w:r>
        <w:rPr>
          <w:spacing w:val="6"/>
          <w:sz w:val="24"/>
          <w:szCs w:val="24"/>
        </w:rPr>
        <w:t xml:space="preserve"> </w:t>
      </w:r>
      <w:r>
        <w:rPr>
          <w:sz w:val="24"/>
          <w:szCs w:val="24"/>
        </w:rPr>
        <w:t>h</w:t>
      </w:r>
      <w:r>
        <w:rPr>
          <w:spacing w:val="-9"/>
          <w:sz w:val="24"/>
          <w:szCs w:val="24"/>
        </w:rPr>
        <w:t>i</w:t>
      </w:r>
      <w:r>
        <w:rPr>
          <w:spacing w:val="5"/>
          <w:sz w:val="24"/>
          <w:szCs w:val="24"/>
        </w:rPr>
        <w:t>g</w:t>
      </w:r>
      <w:r>
        <w:rPr>
          <w:sz w:val="24"/>
          <w:szCs w:val="24"/>
        </w:rPr>
        <w:t>h</w:t>
      </w:r>
      <w:r>
        <w:rPr>
          <w:spacing w:val="7"/>
          <w:sz w:val="24"/>
          <w:szCs w:val="24"/>
        </w:rPr>
        <w:t xml:space="preserve"> </w:t>
      </w:r>
      <w:r>
        <w:rPr>
          <w:spacing w:val="-8"/>
          <w:sz w:val="24"/>
          <w:szCs w:val="24"/>
        </w:rPr>
        <w:t>f</w:t>
      </w:r>
      <w:r>
        <w:rPr>
          <w:spacing w:val="1"/>
          <w:sz w:val="24"/>
          <w:szCs w:val="24"/>
        </w:rPr>
        <w:t>r</w:t>
      </w:r>
      <w:r>
        <w:rPr>
          <w:spacing w:val="-1"/>
          <w:sz w:val="24"/>
          <w:szCs w:val="24"/>
        </w:rPr>
        <w:t>e</w:t>
      </w:r>
      <w:r>
        <w:rPr>
          <w:sz w:val="24"/>
          <w:szCs w:val="24"/>
        </w:rPr>
        <w:t>qu</w:t>
      </w:r>
      <w:r>
        <w:rPr>
          <w:spacing w:val="4"/>
          <w:sz w:val="24"/>
          <w:szCs w:val="24"/>
        </w:rPr>
        <w:t>e</w:t>
      </w:r>
      <w:r>
        <w:rPr>
          <w:spacing w:val="-5"/>
          <w:sz w:val="24"/>
          <w:szCs w:val="24"/>
        </w:rPr>
        <w:t>n</w:t>
      </w:r>
      <w:r>
        <w:rPr>
          <w:spacing w:val="4"/>
          <w:sz w:val="24"/>
          <w:szCs w:val="24"/>
        </w:rPr>
        <w:t>c</w:t>
      </w:r>
      <w:r>
        <w:rPr>
          <w:spacing w:val="-4"/>
          <w:sz w:val="24"/>
          <w:szCs w:val="24"/>
        </w:rPr>
        <w:t>i</w:t>
      </w:r>
      <w:r>
        <w:rPr>
          <w:spacing w:val="4"/>
          <w:sz w:val="24"/>
          <w:szCs w:val="24"/>
        </w:rPr>
        <w:t>e</w:t>
      </w:r>
      <w:r>
        <w:rPr>
          <w:sz w:val="24"/>
          <w:szCs w:val="24"/>
        </w:rPr>
        <w:t>s</w:t>
      </w:r>
      <w:r>
        <w:rPr>
          <w:spacing w:val="10"/>
          <w:sz w:val="24"/>
          <w:szCs w:val="24"/>
        </w:rPr>
        <w:t xml:space="preserve"> </w:t>
      </w:r>
      <w:r>
        <w:rPr>
          <w:sz w:val="24"/>
          <w:szCs w:val="24"/>
        </w:rPr>
        <w:t xml:space="preserve">in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im</w:t>
      </w:r>
      <w:r>
        <w:rPr>
          <w:spacing w:val="4"/>
          <w:sz w:val="24"/>
          <w:szCs w:val="24"/>
        </w:rPr>
        <w:t>a</w:t>
      </w:r>
      <w:r>
        <w:rPr>
          <w:sz w:val="24"/>
          <w:szCs w:val="24"/>
        </w:rPr>
        <w:t>g</w:t>
      </w:r>
      <w:r>
        <w:rPr>
          <w:spacing w:val="-1"/>
          <w:sz w:val="24"/>
          <w:szCs w:val="24"/>
        </w:rPr>
        <w:t>e</w:t>
      </w:r>
      <w:r>
        <w:rPr>
          <w:sz w:val="24"/>
          <w:szCs w:val="24"/>
        </w:rPr>
        <w:t>.</w:t>
      </w:r>
    </w:p>
    <w:p w14:paraId="3E9BC08E" w14:textId="77777777" w:rsidR="00433F0F" w:rsidRDefault="00433F0F">
      <w:pPr>
        <w:spacing w:before="5" w:line="240" w:lineRule="exact"/>
        <w:rPr>
          <w:sz w:val="24"/>
          <w:szCs w:val="24"/>
        </w:rPr>
      </w:pPr>
    </w:p>
    <w:p w14:paraId="7836E013" w14:textId="77777777" w:rsidR="00433F0F" w:rsidRDefault="008B01BA">
      <w:pPr>
        <w:spacing w:line="360" w:lineRule="auto"/>
        <w:ind w:left="447" w:right="70" w:firstLine="720"/>
        <w:jc w:val="both"/>
        <w:rPr>
          <w:sz w:val="24"/>
          <w:szCs w:val="24"/>
        </w:rPr>
      </w:pPr>
      <w:r>
        <w:rPr>
          <w:b/>
          <w:spacing w:val="4"/>
          <w:sz w:val="24"/>
          <w:szCs w:val="24"/>
        </w:rPr>
        <w:t>M</w:t>
      </w:r>
      <w:r>
        <w:rPr>
          <w:b/>
          <w:spacing w:val="-1"/>
          <w:sz w:val="24"/>
          <w:szCs w:val="24"/>
        </w:rPr>
        <w:t>e</w:t>
      </w:r>
      <w:r>
        <w:rPr>
          <w:b/>
          <w:spacing w:val="1"/>
          <w:sz w:val="24"/>
          <w:szCs w:val="24"/>
        </w:rPr>
        <w:t>d</w:t>
      </w:r>
      <w:r>
        <w:rPr>
          <w:b/>
          <w:sz w:val="24"/>
          <w:szCs w:val="24"/>
        </w:rPr>
        <w:t>ian</w:t>
      </w:r>
      <w:r>
        <w:rPr>
          <w:b/>
          <w:spacing w:val="1"/>
          <w:sz w:val="24"/>
          <w:szCs w:val="24"/>
        </w:rPr>
        <w:t xml:space="preserve"> </w:t>
      </w:r>
      <w:r>
        <w:rPr>
          <w:b/>
          <w:spacing w:val="-3"/>
          <w:sz w:val="24"/>
          <w:szCs w:val="24"/>
        </w:rPr>
        <w:t>f</w:t>
      </w:r>
      <w:r>
        <w:rPr>
          <w:b/>
          <w:sz w:val="24"/>
          <w:szCs w:val="24"/>
        </w:rPr>
        <w:t>i</w:t>
      </w:r>
      <w:r>
        <w:rPr>
          <w:b/>
          <w:spacing w:val="-4"/>
          <w:sz w:val="24"/>
          <w:szCs w:val="24"/>
        </w:rPr>
        <w:t>l</w:t>
      </w:r>
      <w:r>
        <w:rPr>
          <w:b/>
          <w:spacing w:val="1"/>
          <w:sz w:val="24"/>
          <w:szCs w:val="24"/>
        </w:rPr>
        <w:t>t</w:t>
      </w:r>
      <w:r>
        <w:rPr>
          <w:b/>
          <w:spacing w:val="4"/>
          <w:sz w:val="24"/>
          <w:szCs w:val="24"/>
        </w:rPr>
        <w:t>e</w:t>
      </w:r>
      <w:r>
        <w:rPr>
          <w:b/>
          <w:spacing w:val="-6"/>
          <w:sz w:val="24"/>
          <w:szCs w:val="24"/>
        </w:rPr>
        <w:t>r</w:t>
      </w:r>
      <w:r>
        <w:rPr>
          <w:b/>
          <w:sz w:val="24"/>
          <w:szCs w:val="24"/>
        </w:rPr>
        <w:t>:</w:t>
      </w:r>
      <w:r>
        <w:rPr>
          <w:b/>
          <w:spacing w:val="8"/>
          <w:sz w:val="24"/>
          <w:szCs w:val="24"/>
        </w:rPr>
        <w:t xml:space="preserve"> </w:t>
      </w:r>
      <w:r>
        <w:rPr>
          <w:spacing w:val="-3"/>
          <w:sz w:val="24"/>
          <w:szCs w:val="24"/>
        </w:rPr>
        <w:t>I</w:t>
      </w:r>
      <w:r>
        <w:rPr>
          <w:sz w:val="24"/>
          <w:szCs w:val="24"/>
        </w:rPr>
        <w:t>t</w:t>
      </w:r>
      <w:r>
        <w:rPr>
          <w:spacing w:val="5"/>
          <w:sz w:val="24"/>
          <w:szCs w:val="24"/>
        </w:rPr>
        <w:t xml:space="preserve"> </w:t>
      </w:r>
      <w:r>
        <w:rPr>
          <w:spacing w:val="-4"/>
          <w:sz w:val="24"/>
          <w:szCs w:val="24"/>
        </w:rPr>
        <w:t>i</w:t>
      </w:r>
      <w:r>
        <w:rPr>
          <w:sz w:val="24"/>
          <w:szCs w:val="24"/>
        </w:rPr>
        <w:t>s</w:t>
      </w:r>
      <w:r>
        <w:rPr>
          <w:spacing w:val="3"/>
          <w:sz w:val="24"/>
          <w:szCs w:val="24"/>
        </w:rPr>
        <w:t xml:space="preserve"> </w:t>
      </w:r>
      <w:r>
        <w:rPr>
          <w:sz w:val="24"/>
          <w:szCs w:val="24"/>
        </w:rPr>
        <w:t>a</w:t>
      </w:r>
      <w:r>
        <w:rPr>
          <w:spacing w:val="4"/>
          <w:sz w:val="24"/>
          <w:szCs w:val="24"/>
        </w:rPr>
        <w:t xml:space="preserve"> </w:t>
      </w:r>
      <w:r>
        <w:rPr>
          <w:spacing w:val="-5"/>
          <w:sz w:val="24"/>
          <w:szCs w:val="24"/>
        </w:rPr>
        <w:t>n</w:t>
      </w:r>
      <w:r>
        <w:rPr>
          <w:spacing w:val="5"/>
          <w:sz w:val="24"/>
          <w:szCs w:val="24"/>
        </w:rPr>
        <w:t>o</w:t>
      </w:r>
      <w:r>
        <w:rPr>
          <w:spacing w:val="-3"/>
          <w:sz w:val="24"/>
          <w:szCs w:val="24"/>
        </w:rPr>
        <w:t>n</w:t>
      </w:r>
      <w:r>
        <w:rPr>
          <w:spacing w:val="6"/>
          <w:sz w:val="24"/>
          <w:szCs w:val="24"/>
        </w:rPr>
        <w:t>-</w:t>
      </w:r>
      <w:r>
        <w:rPr>
          <w:spacing w:val="-4"/>
          <w:sz w:val="24"/>
          <w:szCs w:val="24"/>
        </w:rPr>
        <w:t>li</w:t>
      </w:r>
      <w:r>
        <w:rPr>
          <w:sz w:val="24"/>
          <w:szCs w:val="24"/>
        </w:rPr>
        <w:t>n</w:t>
      </w:r>
      <w:r>
        <w:rPr>
          <w:spacing w:val="-1"/>
          <w:sz w:val="24"/>
          <w:szCs w:val="24"/>
        </w:rPr>
        <w:t>ea</w:t>
      </w:r>
      <w:r>
        <w:rPr>
          <w:sz w:val="24"/>
          <w:szCs w:val="24"/>
        </w:rPr>
        <w:t>r</w:t>
      </w:r>
      <w:r>
        <w:rPr>
          <w:spacing w:val="11"/>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g</w:t>
      </w:r>
      <w:r>
        <w:rPr>
          <w:spacing w:val="5"/>
          <w:sz w:val="24"/>
          <w:szCs w:val="24"/>
        </w:rPr>
        <w:t xml:space="preserve"> t</w:t>
      </w:r>
      <w:r>
        <w:rPr>
          <w:spacing w:val="-1"/>
          <w:sz w:val="24"/>
          <w:szCs w:val="24"/>
        </w:rPr>
        <w:t>ec</w:t>
      </w:r>
      <w:r>
        <w:rPr>
          <w:sz w:val="24"/>
          <w:szCs w:val="24"/>
        </w:rPr>
        <w:t>hn</w:t>
      </w:r>
      <w:r>
        <w:rPr>
          <w:spacing w:val="-4"/>
          <w:sz w:val="24"/>
          <w:szCs w:val="24"/>
        </w:rPr>
        <w:t>i</w:t>
      </w:r>
      <w:r>
        <w:rPr>
          <w:sz w:val="24"/>
          <w:szCs w:val="24"/>
        </w:rPr>
        <w:t>q</w:t>
      </w:r>
      <w:r>
        <w:rPr>
          <w:spacing w:val="5"/>
          <w:sz w:val="24"/>
          <w:szCs w:val="24"/>
        </w:rPr>
        <w:t>u</w:t>
      </w:r>
      <w:r>
        <w:rPr>
          <w:sz w:val="24"/>
          <w:szCs w:val="24"/>
        </w:rPr>
        <w:t>e</w:t>
      </w:r>
      <w:r>
        <w:rPr>
          <w:spacing w:val="4"/>
          <w:sz w:val="24"/>
          <w:szCs w:val="24"/>
        </w:rPr>
        <w:t xml:space="preserve"> </w:t>
      </w:r>
      <w:r>
        <w:rPr>
          <w:sz w:val="24"/>
          <w:szCs w:val="24"/>
        </w:rPr>
        <w:t>u</w:t>
      </w:r>
      <w:r>
        <w:rPr>
          <w:spacing w:val="-2"/>
          <w:sz w:val="24"/>
          <w:szCs w:val="24"/>
        </w:rPr>
        <w:t>s</w:t>
      </w:r>
      <w:r>
        <w:rPr>
          <w:spacing w:val="-1"/>
          <w:sz w:val="24"/>
          <w:szCs w:val="24"/>
        </w:rPr>
        <w:t>e</w:t>
      </w:r>
      <w:r>
        <w:rPr>
          <w:sz w:val="24"/>
          <w:szCs w:val="24"/>
        </w:rPr>
        <w:t>d to</w:t>
      </w:r>
      <w:r>
        <w:rPr>
          <w:spacing w:val="5"/>
          <w:sz w:val="24"/>
          <w:szCs w:val="24"/>
        </w:rPr>
        <w:t xml:space="preserve"> </w:t>
      </w:r>
      <w:r>
        <w:rPr>
          <w:spacing w:val="1"/>
          <w:sz w:val="24"/>
          <w:szCs w:val="24"/>
        </w:rPr>
        <w:t>r</w:t>
      </w:r>
      <w:r>
        <w:rPr>
          <w:spacing w:val="-1"/>
          <w:sz w:val="24"/>
          <w:szCs w:val="24"/>
        </w:rPr>
        <w:t>e</w:t>
      </w:r>
      <w:r>
        <w:rPr>
          <w:spacing w:val="-9"/>
          <w:sz w:val="24"/>
          <w:szCs w:val="24"/>
        </w:rPr>
        <w:t>m</w:t>
      </w:r>
      <w:r>
        <w:rPr>
          <w:spacing w:val="5"/>
          <w:sz w:val="24"/>
          <w:szCs w:val="24"/>
        </w:rPr>
        <w:t>o</w:t>
      </w:r>
      <w:r>
        <w:rPr>
          <w:spacing w:val="-5"/>
          <w:sz w:val="24"/>
          <w:szCs w:val="24"/>
        </w:rPr>
        <w:t>v</w:t>
      </w:r>
      <w:r>
        <w:rPr>
          <w:sz w:val="24"/>
          <w:szCs w:val="24"/>
        </w:rPr>
        <w:t>e</w:t>
      </w:r>
      <w:r>
        <w:rPr>
          <w:spacing w:val="9"/>
          <w:sz w:val="24"/>
          <w:szCs w:val="24"/>
        </w:rPr>
        <w:t xml:space="preserve"> </w:t>
      </w:r>
      <w:r>
        <w:rPr>
          <w:spacing w:val="-5"/>
          <w:sz w:val="24"/>
          <w:szCs w:val="24"/>
        </w:rPr>
        <w:t>n</w:t>
      </w:r>
      <w:r>
        <w:rPr>
          <w:spacing w:val="9"/>
          <w:sz w:val="24"/>
          <w:szCs w:val="24"/>
        </w:rPr>
        <w:t>o</w:t>
      </w:r>
      <w:r>
        <w:rPr>
          <w:spacing w:val="-9"/>
          <w:sz w:val="24"/>
          <w:szCs w:val="24"/>
        </w:rPr>
        <w:t>i</w:t>
      </w:r>
      <w:r>
        <w:rPr>
          <w:spacing w:val="-2"/>
          <w:sz w:val="24"/>
          <w:szCs w:val="24"/>
        </w:rPr>
        <w:t>s</w:t>
      </w:r>
      <w:r>
        <w:rPr>
          <w:sz w:val="24"/>
          <w:szCs w:val="24"/>
        </w:rPr>
        <w:t>e</w:t>
      </w:r>
      <w:r>
        <w:rPr>
          <w:spacing w:val="9"/>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5"/>
          <w:sz w:val="24"/>
          <w:szCs w:val="24"/>
        </w:rPr>
        <w:t>t</w:t>
      </w:r>
      <w:r>
        <w:rPr>
          <w:spacing w:val="-5"/>
          <w:sz w:val="24"/>
          <w:szCs w:val="24"/>
        </w:rPr>
        <w:t>h</w:t>
      </w:r>
      <w:r>
        <w:rPr>
          <w:sz w:val="24"/>
          <w:szCs w:val="24"/>
        </w:rPr>
        <w:t>e</w:t>
      </w:r>
      <w:r>
        <w:rPr>
          <w:spacing w:val="8"/>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r>
        <w:rPr>
          <w:spacing w:val="11"/>
          <w:sz w:val="24"/>
          <w:szCs w:val="24"/>
        </w:rPr>
        <w:t xml:space="preserve"> </w:t>
      </w:r>
      <w:r>
        <w:rPr>
          <w:spacing w:val="-3"/>
          <w:sz w:val="24"/>
          <w:szCs w:val="24"/>
        </w:rPr>
        <w:t>I</w:t>
      </w:r>
      <w:r>
        <w:rPr>
          <w:sz w:val="24"/>
          <w:szCs w:val="24"/>
        </w:rPr>
        <w:t>t</w:t>
      </w:r>
      <w:r>
        <w:rPr>
          <w:spacing w:val="9"/>
          <w:sz w:val="24"/>
          <w:szCs w:val="24"/>
        </w:rPr>
        <w:t xml:space="preserve"> </w:t>
      </w:r>
      <w:r>
        <w:rPr>
          <w:spacing w:val="-4"/>
          <w:sz w:val="24"/>
          <w:szCs w:val="24"/>
        </w:rPr>
        <w:t>i</w:t>
      </w:r>
      <w:r>
        <w:rPr>
          <w:sz w:val="24"/>
          <w:szCs w:val="24"/>
        </w:rPr>
        <w:t>s</w:t>
      </w:r>
      <w:r>
        <w:rPr>
          <w:spacing w:val="7"/>
          <w:sz w:val="24"/>
          <w:szCs w:val="24"/>
        </w:rPr>
        <w:t xml:space="preserve"> </w:t>
      </w:r>
      <w:r>
        <w:rPr>
          <w:sz w:val="24"/>
          <w:szCs w:val="24"/>
        </w:rPr>
        <w:t>p</w:t>
      </w:r>
      <w:r>
        <w:rPr>
          <w:spacing w:val="-1"/>
          <w:sz w:val="24"/>
          <w:szCs w:val="24"/>
        </w:rPr>
        <w:t>e</w:t>
      </w:r>
      <w:r>
        <w:rPr>
          <w:spacing w:val="1"/>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e</w:t>
      </w:r>
      <w:r>
        <w:rPr>
          <w:sz w:val="24"/>
          <w:szCs w:val="24"/>
        </w:rPr>
        <w:t>d</w:t>
      </w:r>
      <w:r>
        <w:rPr>
          <w:spacing w:val="9"/>
          <w:sz w:val="24"/>
          <w:szCs w:val="24"/>
        </w:rPr>
        <w:t xml:space="preserve"> </w:t>
      </w:r>
      <w:r>
        <w:rPr>
          <w:sz w:val="24"/>
          <w:szCs w:val="24"/>
        </w:rPr>
        <w:t>by</w:t>
      </w:r>
      <w:r>
        <w:rPr>
          <w:spacing w:val="4"/>
          <w:sz w:val="24"/>
          <w:szCs w:val="24"/>
        </w:rPr>
        <w:t xml:space="preserve"> </w:t>
      </w:r>
      <w:r>
        <w:rPr>
          <w:spacing w:val="-2"/>
          <w:sz w:val="24"/>
          <w:szCs w:val="24"/>
        </w:rPr>
        <w:t>s</w:t>
      </w:r>
      <w:r>
        <w:rPr>
          <w:spacing w:val="5"/>
          <w:sz w:val="24"/>
          <w:szCs w:val="24"/>
        </w:rPr>
        <w:t>o</w:t>
      </w:r>
      <w:r>
        <w:rPr>
          <w:spacing w:val="1"/>
          <w:sz w:val="24"/>
          <w:szCs w:val="24"/>
        </w:rPr>
        <w:t>r</w:t>
      </w:r>
      <w:r>
        <w:rPr>
          <w:spacing w:val="5"/>
          <w:sz w:val="24"/>
          <w:szCs w:val="24"/>
        </w:rPr>
        <w:t>t</w:t>
      </w:r>
      <w:r>
        <w:rPr>
          <w:spacing w:val="-4"/>
          <w:sz w:val="24"/>
          <w:szCs w:val="24"/>
        </w:rPr>
        <w:t>i</w:t>
      </w:r>
      <w:r>
        <w:rPr>
          <w:spacing w:val="-5"/>
          <w:sz w:val="24"/>
          <w:szCs w:val="24"/>
        </w:rPr>
        <w:t>n</w:t>
      </w:r>
      <w:r>
        <w:rPr>
          <w:sz w:val="24"/>
          <w:szCs w:val="24"/>
        </w:rPr>
        <w:t>g</w:t>
      </w:r>
      <w:r>
        <w:rPr>
          <w:spacing w:val="9"/>
          <w:sz w:val="24"/>
          <w:szCs w:val="24"/>
        </w:rPr>
        <w:t xml:space="preserve"> </w:t>
      </w:r>
      <w:r>
        <w:rPr>
          <w:spacing w:val="4"/>
          <w:sz w:val="24"/>
          <w:szCs w:val="24"/>
        </w:rPr>
        <w:t>a</w:t>
      </w:r>
      <w:r>
        <w:rPr>
          <w:spacing w:val="-4"/>
          <w:sz w:val="24"/>
          <w:szCs w:val="24"/>
        </w:rPr>
        <w:t>l</w:t>
      </w:r>
      <w:r>
        <w:rPr>
          <w:sz w:val="24"/>
          <w:szCs w:val="24"/>
        </w:rPr>
        <w:t xml:space="preserve">l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p</w:t>
      </w:r>
      <w:r>
        <w:rPr>
          <w:spacing w:val="-4"/>
          <w:sz w:val="24"/>
          <w:szCs w:val="24"/>
        </w:rPr>
        <w:t>i</w:t>
      </w:r>
      <w:r>
        <w:rPr>
          <w:sz w:val="24"/>
          <w:szCs w:val="24"/>
        </w:rPr>
        <w:t>x</w:t>
      </w:r>
      <w:r>
        <w:rPr>
          <w:spacing w:val="4"/>
          <w:sz w:val="24"/>
          <w:szCs w:val="24"/>
        </w:rPr>
        <w:t>e</w:t>
      </w:r>
      <w:r>
        <w:rPr>
          <w:sz w:val="24"/>
          <w:szCs w:val="24"/>
        </w:rPr>
        <w:t>l</w:t>
      </w:r>
      <w:r>
        <w:rPr>
          <w:spacing w:val="5"/>
          <w:sz w:val="24"/>
          <w:szCs w:val="24"/>
        </w:rPr>
        <w:t xml:space="preserve"> </w:t>
      </w:r>
      <w:r>
        <w:rPr>
          <w:spacing w:val="-5"/>
          <w:sz w:val="24"/>
          <w:szCs w:val="24"/>
        </w:rPr>
        <w:t>v</w:t>
      </w:r>
      <w:r>
        <w:rPr>
          <w:spacing w:val="4"/>
          <w:sz w:val="24"/>
          <w:szCs w:val="24"/>
        </w:rPr>
        <w:t>a</w:t>
      </w:r>
      <w:r>
        <w:rPr>
          <w:spacing w:val="-4"/>
          <w:sz w:val="24"/>
          <w:szCs w:val="24"/>
        </w:rPr>
        <w:t>l</w:t>
      </w:r>
      <w:r>
        <w:rPr>
          <w:sz w:val="24"/>
          <w:szCs w:val="24"/>
        </w:rPr>
        <w:t>u</w:t>
      </w:r>
      <w:r>
        <w:rPr>
          <w:spacing w:val="4"/>
          <w:sz w:val="24"/>
          <w:szCs w:val="24"/>
        </w:rPr>
        <w:t>e</w:t>
      </w:r>
      <w:r>
        <w:rPr>
          <w:sz w:val="24"/>
          <w:szCs w:val="24"/>
        </w:rPr>
        <w:t>s</w:t>
      </w:r>
      <w:r>
        <w:rPr>
          <w:spacing w:val="12"/>
          <w:sz w:val="24"/>
          <w:szCs w:val="24"/>
        </w:rPr>
        <w:t xml:space="preserve"> </w:t>
      </w:r>
      <w:r>
        <w:rPr>
          <w:spacing w:val="-8"/>
          <w:sz w:val="24"/>
          <w:szCs w:val="24"/>
        </w:rPr>
        <w:t>f</w:t>
      </w:r>
      <w:r>
        <w:rPr>
          <w:spacing w:val="1"/>
          <w:sz w:val="24"/>
          <w:szCs w:val="24"/>
        </w:rPr>
        <w:t>r</w:t>
      </w:r>
      <w:r>
        <w:rPr>
          <w:spacing w:val="5"/>
          <w:sz w:val="24"/>
          <w:szCs w:val="24"/>
        </w:rPr>
        <w:t>o</w:t>
      </w:r>
      <w:r>
        <w:rPr>
          <w:sz w:val="24"/>
          <w:szCs w:val="24"/>
        </w:rPr>
        <w:t xml:space="preserve">m </w:t>
      </w:r>
      <w:r>
        <w:rPr>
          <w:spacing w:val="5"/>
          <w:sz w:val="24"/>
          <w:szCs w:val="24"/>
        </w:rPr>
        <w:t>t</w:t>
      </w:r>
      <w:r>
        <w:rPr>
          <w:spacing w:val="-5"/>
          <w:sz w:val="24"/>
          <w:szCs w:val="24"/>
        </w:rPr>
        <w:t>h</w:t>
      </w:r>
      <w:r>
        <w:rPr>
          <w:sz w:val="24"/>
          <w:szCs w:val="24"/>
        </w:rPr>
        <w:t>e</w:t>
      </w:r>
      <w:r>
        <w:rPr>
          <w:spacing w:val="8"/>
          <w:sz w:val="24"/>
          <w:szCs w:val="24"/>
        </w:rPr>
        <w:t xml:space="preserve"> </w:t>
      </w:r>
      <w:r>
        <w:rPr>
          <w:spacing w:val="4"/>
          <w:sz w:val="24"/>
          <w:szCs w:val="24"/>
        </w:rPr>
        <w:t>w</w:t>
      </w:r>
      <w:r>
        <w:rPr>
          <w:spacing w:val="-4"/>
          <w:sz w:val="24"/>
          <w:szCs w:val="24"/>
        </w:rPr>
        <w:t>i</w:t>
      </w:r>
      <w:r>
        <w:rPr>
          <w:spacing w:val="-5"/>
          <w:sz w:val="24"/>
          <w:szCs w:val="24"/>
        </w:rPr>
        <w:t>n</w:t>
      </w:r>
      <w:r>
        <w:rPr>
          <w:sz w:val="24"/>
          <w:szCs w:val="24"/>
        </w:rPr>
        <w:t>d</w:t>
      </w:r>
      <w:r>
        <w:rPr>
          <w:spacing w:val="5"/>
          <w:sz w:val="24"/>
          <w:szCs w:val="24"/>
        </w:rPr>
        <w:t>o</w:t>
      </w:r>
      <w:r>
        <w:rPr>
          <w:sz w:val="24"/>
          <w:szCs w:val="24"/>
        </w:rPr>
        <w:t>w</w:t>
      </w:r>
      <w:r>
        <w:rPr>
          <w:spacing w:val="8"/>
          <w:sz w:val="24"/>
          <w:szCs w:val="24"/>
        </w:rPr>
        <w:t xml:space="preserve"> </w:t>
      </w:r>
      <w:r>
        <w:rPr>
          <w:spacing w:val="-4"/>
          <w:sz w:val="24"/>
          <w:szCs w:val="24"/>
        </w:rPr>
        <w:t>i</w:t>
      </w:r>
      <w:r>
        <w:rPr>
          <w:spacing w:val="-5"/>
          <w:sz w:val="24"/>
          <w:szCs w:val="24"/>
        </w:rPr>
        <w:t>n</w:t>
      </w:r>
      <w:r>
        <w:rPr>
          <w:spacing w:val="5"/>
          <w:sz w:val="24"/>
          <w:szCs w:val="24"/>
        </w:rPr>
        <w:t>t</w:t>
      </w:r>
      <w:r>
        <w:rPr>
          <w:sz w:val="24"/>
          <w:szCs w:val="24"/>
        </w:rPr>
        <w:t xml:space="preserve">o </w:t>
      </w:r>
      <w:r>
        <w:rPr>
          <w:spacing w:val="-5"/>
          <w:sz w:val="24"/>
          <w:szCs w:val="24"/>
        </w:rPr>
        <w:t>n</w:t>
      </w:r>
      <w:r>
        <w:rPr>
          <w:spacing w:val="5"/>
          <w:sz w:val="24"/>
          <w:szCs w:val="24"/>
        </w:rPr>
        <w:t>u</w:t>
      </w:r>
      <w:r>
        <w:rPr>
          <w:spacing w:val="-4"/>
          <w:sz w:val="24"/>
          <w:szCs w:val="24"/>
        </w:rPr>
        <w:t>m</w:t>
      </w:r>
      <w:r>
        <w:rPr>
          <w:spacing w:val="-1"/>
          <w:sz w:val="24"/>
          <w:szCs w:val="24"/>
        </w:rPr>
        <w:t>e</w:t>
      </w:r>
      <w:r>
        <w:rPr>
          <w:spacing w:val="6"/>
          <w:sz w:val="24"/>
          <w:szCs w:val="24"/>
        </w:rPr>
        <w:t>r</w:t>
      </w:r>
      <w:r>
        <w:rPr>
          <w:spacing w:val="-4"/>
          <w:sz w:val="24"/>
          <w:szCs w:val="24"/>
        </w:rPr>
        <w:t>i</w:t>
      </w:r>
      <w:r>
        <w:rPr>
          <w:spacing w:val="-1"/>
          <w:sz w:val="24"/>
          <w:szCs w:val="24"/>
        </w:rPr>
        <w:t>c</w:t>
      </w:r>
      <w:r>
        <w:rPr>
          <w:spacing w:val="4"/>
          <w:sz w:val="24"/>
          <w:szCs w:val="24"/>
        </w:rPr>
        <w:t>a</w:t>
      </w:r>
      <w:r>
        <w:rPr>
          <w:sz w:val="24"/>
          <w:szCs w:val="24"/>
        </w:rPr>
        <w:t xml:space="preserve">l </w:t>
      </w:r>
      <w:r>
        <w:rPr>
          <w:spacing w:val="5"/>
          <w:sz w:val="24"/>
          <w:szCs w:val="24"/>
        </w:rPr>
        <w:t>o</w:t>
      </w:r>
      <w:r>
        <w:rPr>
          <w:spacing w:val="1"/>
          <w:sz w:val="24"/>
          <w:szCs w:val="24"/>
        </w:rPr>
        <w:t>r</w:t>
      </w:r>
      <w:r>
        <w:rPr>
          <w:sz w:val="24"/>
          <w:szCs w:val="24"/>
        </w:rPr>
        <w:t>d</w:t>
      </w:r>
      <w:r>
        <w:rPr>
          <w:spacing w:val="-1"/>
          <w:sz w:val="24"/>
          <w:szCs w:val="24"/>
        </w:rPr>
        <w:t>e</w:t>
      </w:r>
      <w:r>
        <w:rPr>
          <w:sz w:val="24"/>
          <w:szCs w:val="24"/>
        </w:rPr>
        <w:t>r</w:t>
      </w:r>
      <w:r>
        <w:rPr>
          <w:spacing w:val="6"/>
          <w:sz w:val="24"/>
          <w:szCs w:val="24"/>
        </w:rPr>
        <w:t xml:space="preserve"> </w:t>
      </w:r>
      <w:r>
        <w:rPr>
          <w:spacing w:val="-1"/>
          <w:sz w:val="24"/>
          <w:szCs w:val="24"/>
        </w:rPr>
        <w:t>a</w:t>
      </w:r>
      <w:r>
        <w:rPr>
          <w:spacing w:val="-5"/>
          <w:sz w:val="24"/>
          <w:szCs w:val="24"/>
        </w:rPr>
        <w:t>n</w:t>
      </w:r>
      <w:r>
        <w:rPr>
          <w:sz w:val="24"/>
          <w:szCs w:val="24"/>
        </w:rPr>
        <w:t>d</w:t>
      </w:r>
      <w:r>
        <w:rPr>
          <w:spacing w:val="4"/>
          <w:sz w:val="24"/>
          <w:szCs w:val="24"/>
        </w:rPr>
        <w:t xml:space="preserve"> </w:t>
      </w:r>
      <w:r>
        <w:rPr>
          <w:spacing w:val="5"/>
          <w:sz w:val="24"/>
          <w:szCs w:val="24"/>
        </w:rPr>
        <w:t>t</w:t>
      </w:r>
      <w:r>
        <w:rPr>
          <w:spacing w:val="-5"/>
          <w:sz w:val="24"/>
          <w:szCs w:val="24"/>
        </w:rPr>
        <w:t>h</w:t>
      </w:r>
      <w:r>
        <w:rPr>
          <w:spacing w:val="-1"/>
          <w:sz w:val="24"/>
          <w:szCs w:val="24"/>
        </w:rPr>
        <w:t>e</w:t>
      </w:r>
      <w:r>
        <w:rPr>
          <w:sz w:val="24"/>
          <w:szCs w:val="24"/>
        </w:rPr>
        <w:t xml:space="preserve">n </w:t>
      </w:r>
      <w:r>
        <w:rPr>
          <w:spacing w:val="1"/>
          <w:sz w:val="24"/>
          <w:szCs w:val="24"/>
        </w:rPr>
        <w:t>r</w:t>
      </w:r>
      <w:r>
        <w:rPr>
          <w:spacing w:val="-1"/>
          <w:sz w:val="24"/>
          <w:szCs w:val="24"/>
        </w:rPr>
        <w:t>e</w:t>
      </w:r>
      <w:r>
        <w:rPr>
          <w:spacing w:val="5"/>
          <w:sz w:val="24"/>
          <w:szCs w:val="24"/>
        </w:rPr>
        <w:t>p</w:t>
      </w:r>
      <w:r>
        <w:rPr>
          <w:spacing w:val="-4"/>
          <w:sz w:val="24"/>
          <w:szCs w:val="24"/>
        </w:rPr>
        <w:t>l</w:t>
      </w:r>
      <w:r>
        <w:rPr>
          <w:spacing w:val="-1"/>
          <w:sz w:val="24"/>
          <w:szCs w:val="24"/>
        </w:rPr>
        <w:t>a</w:t>
      </w:r>
      <w:r>
        <w:rPr>
          <w:spacing w:val="4"/>
          <w:sz w:val="24"/>
          <w:szCs w:val="24"/>
        </w:rPr>
        <w:t>c</w:t>
      </w:r>
      <w:r>
        <w:rPr>
          <w:spacing w:val="-4"/>
          <w:sz w:val="24"/>
          <w:szCs w:val="24"/>
        </w:rPr>
        <w:t>i</w:t>
      </w:r>
      <w:r>
        <w:rPr>
          <w:sz w:val="24"/>
          <w:szCs w:val="24"/>
        </w:rPr>
        <w:t>ng</w:t>
      </w:r>
      <w:r>
        <w:rPr>
          <w:spacing w:val="4"/>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p</w:t>
      </w:r>
      <w:r>
        <w:rPr>
          <w:spacing w:val="-4"/>
          <w:sz w:val="24"/>
          <w:szCs w:val="24"/>
        </w:rPr>
        <w:t>i</w:t>
      </w:r>
      <w:r>
        <w:rPr>
          <w:sz w:val="24"/>
          <w:szCs w:val="24"/>
        </w:rPr>
        <w:t>x</w:t>
      </w:r>
      <w:r>
        <w:rPr>
          <w:spacing w:val="4"/>
          <w:sz w:val="24"/>
          <w:szCs w:val="24"/>
        </w:rPr>
        <w:t>e</w:t>
      </w:r>
      <w:r>
        <w:rPr>
          <w:sz w:val="24"/>
          <w:szCs w:val="24"/>
        </w:rPr>
        <w:t>l b</w:t>
      </w:r>
      <w:r>
        <w:rPr>
          <w:spacing w:val="4"/>
          <w:sz w:val="24"/>
          <w:szCs w:val="24"/>
        </w:rPr>
        <w:t>e</w:t>
      </w:r>
      <w:r>
        <w:rPr>
          <w:spacing w:val="-4"/>
          <w:sz w:val="24"/>
          <w:szCs w:val="24"/>
        </w:rPr>
        <w:t>i</w:t>
      </w:r>
      <w:r>
        <w:rPr>
          <w:sz w:val="24"/>
          <w:szCs w:val="24"/>
        </w:rPr>
        <w:t>ng</w:t>
      </w:r>
      <w:r>
        <w:rPr>
          <w:spacing w:val="4"/>
          <w:sz w:val="24"/>
          <w:szCs w:val="24"/>
        </w:rPr>
        <w:t xml:space="preserve"> </w:t>
      </w:r>
      <w:r>
        <w:rPr>
          <w:spacing w:val="-1"/>
          <w:sz w:val="24"/>
          <w:szCs w:val="24"/>
        </w:rPr>
        <w:t>c</w:t>
      </w:r>
      <w:r>
        <w:rPr>
          <w:spacing w:val="5"/>
          <w:sz w:val="24"/>
          <w:szCs w:val="24"/>
        </w:rPr>
        <w:t>o</w:t>
      </w:r>
      <w:r>
        <w:rPr>
          <w:spacing w:val="-5"/>
          <w:sz w:val="24"/>
          <w:szCs w:val="24"/>
        </w:rPr>
        <w:t>n</w:t>
      </w:r>
      <w:r>
        <w:rPr>
          <w:spacing w:val="10"/>
          <w:sz w:val="24"/>
          <w:szCs w:val="24"/>
        </w:rPr>
        <w:t>s</w:t>
      </w:r>
      <w:r>
        <w:rPr>
          <w:spacing w:val="-9"/>
          <w:sz w:val="24"/>
          <w:szCs w:val="24"/>
        </w:rPr>
        <w:t>i</w:t>
      </w:r>
      <w:r>
        <w:rPr>
          <w:spacing w:val="5"/>
          <w:sz w:val="24"/>
          <w:szCs w:val="24"/>
        </w:rPr>
        <w:t>d</w:t>
      </w:r>
      <w:r>
        <w:rPr>
          <w:spacing w:val="-1"/>
          <w:sz w:val="24"/>
          <w:szCs w:val="24"/>
        </w:rPr>
        <w:t>e</w:t>
      </w:r>
      <w:r>
        <w:rPr>
          <w:spacing w:val="1"/>
          <w:sz w:val="24"/>
          <w:szCs w:val="24"/>
        </w:rPr>
        <w:t>r</w:t>
      </w:r>
      <w:r>
        <w:rPr>
          <w:spacing w:val="-1"/>
          <w:sz w:val="24"/>
          <w:szCs w:val="24"/>
        </w:rPr>
        <w:t>e</w:t>
      </w:r>
      <w:r>
        <w:rPr>
          <w:sz w:val="24"/>
          <w:szCs w:val="24"/>
        </w:rPr>
        <w:t>d</w:t>
      </w:r>
      <w:r>
        <w:rPr>
          <w:spacing w:val="4"/>
          <w:sz w:val="24"/>
          <w:szCs w:val="24"/>
        </w:rPr>
        <w:t xml:space="preserve"> w</w:t>
      </w:r>
      <w:r>
        <w:rPr>
          <w:spacing w:val="-9"/>
          <w:sz w:val="24"/>
          <w:szCs w:val="24"/>
        </w:rPr>
        <w:t>i</w:t>
      </w:r>
      <w:r>
        <w:rPr>
          <w:spacing w:val="5"/>
          <w:sz w:val="24"/>
          <w:szCs w:val="24"/>
        </w:rPr>
        <w:t>t</w:t>
      </w:r>
      <w:r>
        <w:rPr>
          <w:sz w:val="24"/>
          <w:szCs w:val="24"/>
        </w:rPr>
        <w:t xml:space="preserve">h </w:t>
      </w:r>
      <w:r>
        <w:rPr>
          <w:spacing w:val="5"/>
          <w:sz w:val="24"/>
          <w:szCs w:val="24"/>
        </w:rPr>
        <w:t>t</w:t>
      </w:r>
      <w:r>
        <w:rPr>
          <w:spacing w:val="-5"/>
          <w:sz w:val="24"/>
          <w:szCs w:val="24"/>
        </w:rPr>
        <w:t>h</w:t>
      </w:r>
      <w:r>
        <w:rPr>
          <w:sz w:val="24"/>
          <w:szCs w:val="24"/>
        </w:rPr>
        <w:t>e</w:t>
      </w:r>
      <w:r>
        <w:rPr>
          <w:spacing w:val="8"/>
          <w:sz w:val="24"/>
          <w:szCs w:val="24"/>
        </w:rPr>
        <w:t xml:space="preserve"> </w:t>
      </w:r>
      <w:r>
        <w:rPr>
          <w:spacing w:val="-4"/>
          <w:sz w:val="24"/>
          <w:szCs w:val="24"/>
        </w:rPr>
        <w:t>m</w:t>
      </w:r>
      <w:r>
        <w:rPr>
          <w:spacing w:val="-1"/>
          <w:sz w:val="24"/>
          <w:szCs w:val="24"/>
        </w:rPr>
        <w:t>e</w:t>
      </w:r>
      <w:r>
        <w:rPr>
          <w:spacing w:val="5"/>
          <w:sz w:val="24"/>
          <w:szCs w:val="24"/>
        </w:rPr>
        <w:t>d</w:t>
      </w:r>
      <w:r>
        <w:rPr>
          <w:spacing w:val="-4"/>
          <w:sz w:val="24"/>
          <w:szCs w:val="24"/>
        </w:rPr>
        <w:t>i</w:t>
      </w:r>
      <w:r>
        <w:rPr>
          <w:spacing w:val="4"/>
          <w:sz w:val="24"/>
          <w:szCs w:val="24"/>
        </w:rPr>
        <w:t>a</w:t>
      </w:r>
      <w:r>
        <w:rPr>
          <w:sz w:val="24"/>
          <w:szCs w:val="24"/>
        </w:rPr>
        <w:t xml:space="preserve">n </w:t>
      </w:r>
      <w:r>
        <w:rPr>
          <w:spacing w:val="5"/>
          <w:sz w:val="24"/>
          <w:szCs w:val="24"/>
        </w:rPr>
        <w:t>p</w:t>
      </w:r>
      <w:r>
        <w:rPr>
          <w:spacing w:val="-4"/>
          <w:sz w:val="24"/>
          <w:szCs w:val="24"/>
        </w:rPr>
        <w:t>i</w:t>
      </w:r>
      <w:r>
        <w:rPr>
          <w:spacing w:val="5"/>
          <w:sz w:val="24"/>
          <w:szCs w:val="24"/>
        </w:rPr>
        <w:t>x</w:t>
      </w:r>
      <w:r>
        <w:rPr>
          <w:spacing w:val="8"/>
          <w:sz w:val="24"/>
          <w:szCs w:val="24"/>
        </w:rPr>
        <w:t>e</w:t>
      </w:r>
      <w:r>
        <w:rPr>
          <w:sz w:val="24"/>
          <w:szCs w:val="24"/>
        </w:rPr>
        <w:t xml:space="preserve">l </w:t>
      </w:r>
      <w:r>
        <w:rPr>
          <w:spacing w:val="-5"/>
          <w:sz w:val="24"/>
          <w:szCs w:val="24"/>
        </w:rPr>
        <w:t>v</w:t>
      </w:r>
      <w:r>
        <w:rPr>
          <w:spacing w:val="4"/>
          <w:sz w:val="24"/>
          <w:szCs w:val="24"/>
        </w:rPr>
        <w:t>a</w:t>
      </w:r>
      <w:r>
        <w:rPr>
          <w:spacing w:val="-4"/>
          <w:sz w:val="24"/>
          <w:szCs w:val="24"/>
        </w:rPr>
        <w:t>l</w:t>
      </w:r>
      <w:r>
        <w:rPr>
          <w:sz w:val="24"/>
          <w:szCs w:val="24"/>
        </w:rPr>
        <w:t>u</w:t>
      </w:r>
      <w:r>
        <w:rPr>
          <w:spacing w:val="-1"/>
          <w:sz w:val="24"/>
          <w:szCs w:val="24"/>
        </w:rPr>
        <w:t>e</w:t>
      </w:r>
      <w:r>
        <w:rPr>
          <w:sz w:val="24"/>
          <w:szCs w:val="24"/>
        </w:rPr>
        <w:t xml:space="preserve">. </w:t>
      </w:r>
      <w:r>
        <w:rPr>
          <w:spacing w:val="2"/>
          <w:sz w:val="24"/>
          <w:szCs w:val="24"/>
        </w:rPr>
        <w:t>T</w:t>
      </w:r>
      <w:r>
        <w:rPr>
          <w:sz w:val="24"/>
          <w:szCs w:val="24"/>
        </w:rPr>
        <w:t>h</w:t>
      </w:r>
      <w:r>
        <w:rPr>
          <w:spacing w:val="-4"/>
          <w:sz w:val="24"/>
          <w:szCs w:val="24"/>
        </w:rPr>
        <w:t>i</w:t>
      </w:r>
      <w:r>
        <w:rPr>
          <w:sz w:val="24"/>
          <w:szCs w:val="24"/>
        </w:rPr>
        <w:t xml:space="preserve">s </w:t>
      </w:r>
      <w:r>
        <w:rPr>
          <w:spacing w:val="-3"/>
          <w:sz w:val="24"/>
          <w:szCs w:val="24"/>
        </w:rPr>
        <w:t>f</w:t>
      </w:r>
      <w:r>
        <w:rPr>
          <w:spacing w:val="-4"/>
          <w:sz w:val="24"/>
          <w:szCs w:val="24"/>
        </w:rPr>
        <w:t>i</w:t>
      </w:r>
      <w:r>
        <w:rPr>
          <w:spacing w:val="-9"/>
          <w:sz w:val="24"/>
          <w:szCs w:val="24"/>
        </w:rPr>
        <w:t>l</w:t>
      </w:r>
      <w:r>
        <w:rPr>
          <w:spacing w:val="5"/>
          <w:sz w:val="24"/>
          <w:szCs w:val="24"/>
        </w:rPr>
        <w:t>t</w:t>
      </w:r>
      <w:r>
        <w:rPr>
          <w:spacing w:val="-1"/>
          <w:sz w:val="24"/>
          <w:szCs w:val="24"/>
        </w:rPr>
        <w:t>e</w:t>
      </w:r>
      <w:r>
        <w:rPr>
          <w:sz w:val="24"/>
          <w:szCs w:val="24"/>
        </w:rPr>
        <w:t>r</w:t>
      </w:r>
      <w:r>
        <w:rPr>
          <w:spacing w:val="-1"/>
          <w:sz w:val="24"/>
          <w:szCs w:val="24"/>
        </w:rPr>
        <w:t xml:space="preserve"> </w:t>
      </w:r>
      <w:r>
        <w:rPr>
          <w:spacing w:val="1"/>
          <w:sz w:val="24"/>
          <w:szCs w:val="24"/>
        </w:rPr>
        <w:t>r</w:t>
      </w:r>
      <w:r>
        <w:rPr>
          <w:spacing w:val="4"/>
          <w:sz w:val="24"/>
          <w:szCs w:val="24"/>
        </w:rPr>
        <w:t>e</w:t>
      </w:r>
      <w:r>
        <w:rPr>
          <w:spacing w:val="-9"/>
          <w:sz w:val="24"/>
          <w:szCs w:val="24"/>
        </w:rPr>
        <w:t>m</w:t>
      </w:r>
      <w:r>
        <w:rPr>
          <w:spacing w:val="5"/>
          <w:sz w:val="24"/>
          <w:szCs w:val="24"/>
        </w:rPr>
        <w:t>o</w:t>
      </w:r>
      <w:r>
        <w:rPr>
          <w:spacing w:val="-5"/>
          <w:sz w:val="24"/>
          <w:szCs w:val="24"/>
        </w:rPr>
        <w:t>v</w:t>
      </w:r>
      <w:r>
        <w:rPr>
          <w:spacing w:val="4"/>
          <w:sz w:val="24"/>
          <w:szCs w:val="24"/>
        </w:rPr>
        <w:t>e</w:t>
      </w:r>
      <w:r>
        <w:rPr>
          <w:sz w:val="24"/>
          <w:szCs w:val="24"/>
        </w:rPr>
        <w:t>s</w:t>
      </w:r>
      <w:r>
        <w:rPr>
          <w:spacing w:val="-5"/>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2"/>
          <w:sz w:val="24"/>
          <w:szCs w:val="24"/>
        </w:rPr>
        <w:t>s</w:t>
      </w:r>
      <w:r>
        <w:rPr>
          <w:sz w:val="24"/>
          <w:szCs w:val="24"/>
        </w:rPr>
        <w:t>p</w:t>
      </w:r>
      <w:r>
        <w:rPr>
          <w:spacing w:val="-1"/>
          <w:sz w:val="24"/>
          <w:szCs w:val="24"/>
        </w:rPr>
        <w:t>ec</w:t>
      </w:r>
      <w:r>
        <w:rPr>
          <w:spacing w:val="5"/>
          <w:sz w:val="24"/>
          <w:szCs w:val="24"/>
        </w:rPr>
        <w:t>k</w:t>
      </w:r>
      <w:r>
        <w:rPr>
          <w:spacing w:val="-9"/>
          <w:sz w:val="24"/>
          <w:szCs w:val="24"/>
        </w:rPr>
        <w:t>l</w:t>
      </w:r>
      <w:r>
        <w:rPr>
          <w:sz w:val="24"/>
          <w:szCs w:val="24"/>
        </w:rPr>
        <w:t>e</w:t>
      </w:r>
      <w:r>
        <w:rPr>
          <w:spacing w:val="-3"/>
          <w:sz w:val="24"/>
          <w:szCs w:val="24"/>
        </w:rPr>
        <w:t xml:space="preserve"> </w:t>
      </w:r>
      <w:r>
        <w:rPr>
          <w:spacing w:val="-5"/>
          <w:sz w:val="24"/>
          <w:szCs w:val="24"/>
        </w:rPr>
        <w:t>n</w:t>
      </w:r>
      <w:r>
        <w:rPr>
          <w:spacing w:val="9"/>
          <w:sz w:val="24"/>
          <w:szCs w:val="24"/>
        </w:rPr>
        <w:t>o</w:t>
      </w:r>
      <w:r>
        <w:rPr>
          <w:spacing w:val="-9"/>
          <w:sz w:val="24"/>
          <w:szCs w:val="24"/>
        </w:rPr>
        <w:t>i</w:t>
      </w:r>
      <w:r>
        <w:rPr>
          <w:spacing w:val="2"/>
          <w:sz w:val="24"/>
          <w:szCs w:val="24"/>
        </w:rPr>
        <w:t>s</w:t>
      </w:r>
      <w:r>
        <w:rPr>
          <w:sz w:val="24"/>
          <w:szCs w:val="24"/>
        </w:rPr>
        <w:t>e</w:t>
      </w:r>
      <w:r>
        <w:rPr>
          <w:spacing w:val="-3"/>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s</w:t>
      </w:r>
      <w:r>
        <w:rPr>
          <w:spacing w:val="4"/>
          <w:sz w:val="24"/>
          <w:szCs w:val="24"/>
        </w:rPr>
        <w:t>a</w:t>
      </w:r>
      <w:r>
        <w:rPr>
          <w:spacing w:val="-9"/>
          <w:sz w:val="24"/>
          <w:szCs w:val="24"/>
        </w:rPr>
        <w:t>l</w:t>
      </w:r>
      <w:r>
        <w:rPr>
          <w:sz w:val="24"/>
          <w:szCs w:val="24"/>
        </w:rPr>
        <w:t>t</w:t>
      </w:r>
      <w:r>
        <w:rPr>
          <w:spacing w:val="3"/>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z w:val="24"/>
          <w:szCs w:val="24"/>
        </w:rPr>
        <w:t>p</w:t>
      </w:r>
      <w:r>
        <w:rPr>
          <w:spacing w:val="-1"/>
          <w:sz w:val="24"/>
          <w:szCs w:val="24"/>
        </w:rPr>
        <w:t>e</w:t>
      </w:r>
      <w:r>
        <w:rPr>
          <w:sz w:val="24"/>
          <w:szCs w:val="24"/>
        </w:rPr>
        <w:t>pp</w:t>
      </w:r>
      <w:r>
        <w:rPr>
          <w:spacing w:val="-1"/>
          <w:sz w:val="24"/>
          <w:szCs w:val="24"/>
        </w:rPr>
        <w:t>e</w:t>
      </w:r>
      <w:r>
        <w:rPr>
          <w:sz w:val="24"/>
          <w:szCs w:val="24"/>
        </w:rPr>
        <w:t>r</w:t>
      </w:r>
      <w:r>
        <w:rPr>
          <w:spacing w:val="-1"/>
          <w:sz w:val="24"/>
          <w:szCs w:val="24"/>
        </w:rPr>
        <w:t xml:space="preserve"> </w:t>
      </w:r>
      <w:r>
        <w:rPr>
          <w:spacing w:val="-5"/>
          <w:sz w:val="24"/>
          <w:szCs w:val="24"/>
        </w:rPr>
        <w:t>n</w:t>
      </w:r>
      <w:r>
        <w:rPr>
          <w:spacing w:val="5"/>
          <w:sz w:val="24"/>
          <w:szCs w:val="24"/>
        </w:rPr>
        <w:t>o</w:t>
      </w:r>
      <w:r>
        <w:rPr>
          <w:spacing w:val="-9"/>
          <w:sz w:val="24"/>
          <w:szCs w:val="24"/>
        </w:rPr>
        <w:t>i</w:t>
      </w:r>
      <w:r>
        <w:rPr>
          <w:spacing w:val="-2"/>
          <w:sz w:val="24"/>
          <w:szCs w:val="24"/>
        </w:rPr>
        <w:t>s</w:t>
      </w:r>
      <w:r>
        <w:rPr>
          <w:sz w:val="24"/>
          <w:szCs w:val="24"/>
        </w:rPr>
        <w:t>e</w:t>
      </w:r>
      <w:r>
        <w:rPr>
          <w:spacing w:val="-3"/>
          <w:sz w:val="24"/>
          <w:szCs w:val="24"/>
        </w:rPr>
        <w:t xml:space="preserve"> </w:t>
      </w:r>
      <w:r>
        <w:rPr>
          <w:spacing w:val="5"/>
          <w:sz w:val="24"/>
          <w:szCs w:val="24"/>
        </w:rPr>
        <w:t>t</w:t>
      </w:r>
      <w:r>
        <w:rPr>
          <w:spacing w:val="-5"/>
          <w:sz w:val="24"/>
          <w:szCs w:val="24"/>
        </w:rPr>
        <w:t>h</w:t>
      </w:r>
      <w:r>
        <w:rPr>
          <w:spacing w:val="1"/>
          <w:sz w:val="24"/>
          <w:szCs w:val="24"/>
        </w:rPr>
        <w:t>r</w:t>
      </w:r>
      <w:r>
        <w:rPr>
          <w:spacing w:val="5"/>
          <w:sz w:val="24"/>
          <w:szCs w:val="24"/>
        </w:rPr>
        <w:t>o</w:t>
      </w:r>
      <w:r>
        <w:rPr>
          <w:sz w:val="24"/>
          <w:szCs w:val="24"/>
        </w:rPr>
        <w:t>ugh</w:t>
      </w:r>
      <w:r>
        <w:rPr>
          <w:spacing w:val="-7"/>
          <w:sz w:val="24"/>
          <w:szCs w:val="24"/>
        </w:rPr>
        <w:t xml:space="preserve"> </w:t>
      </w:r>
      <w:r>
        <w:rPr>
          <w:spacing w:val="-3"/>
          <w:sz w:val="24"/>
          <w:szCs w:val="24"/>
        </w:rPr>
        <w:t>‘</w:t>
      </w:r>
      <w:r>
        <w:rPr>
          <w:sz w:val="24"/>
          <w:szCs w:val="24"/>
        </w:rPr>
        <w:t>O</w:t>
      </w:r>
      <w:r>
        <w:rPr>
          <w:spacing w:val="-1"/>
          <w:sz w:val="24"/>
          <w:szCs w:val="24"/>
        </w:rPr>
        <w:t>N</w:t>
      </w:r>
      <w:r>
        <w:rPr>
          <w:sz w:val="24"/>
          <w:szCs w:val="24"/>
        </w:rPr>
        <w:t>’</w:t>
      </w:r>
      <w:r>
        <w:rPr>
          <w:spacing w:val="-6"/>
          <w:sz w:val="24"/>
          <w:szCs w:val="24"/>
        </w:rPr>
        <w:t xml:space="preserve"> </w:t>
      </w:r>
      <w:r>
        <w:rPr>
          <w:spacing w:val="-1"/>
          <w:sz w:val="24"/>
          <w:szCs w:val="24"/>
        </w:rPr>
        <w:t>a</w:t>
      </w:r>
      <w:r>
        <w:rPr>
          <w:sz w:val="24"/>
          <w:szCs w:val="24"/>
        </w:rPr>
        <w:t>nd</w:t>
      </w:r>
    </w:p>
    <w:p w14:paraId="6C3F320F" w14:textId="77777777" w:rsidR="00433F0F" w:rsidRDefault="008B01BA">
      <w:pPr>
        <w:spacing w:before="3"/>
        <w:ind w:left="447"/>
        <w:rPr>
          <w:sz w:val="24"/>
          <w:szCs w:val="24"/>
        </w:rPr>
      </w:pPr>
      <w:r>
        <w:rPr>
          <w:spacing w:val="-3"/>
          <w:sz w:val="24"/>
          <w:szCs w:val="24"/>
        </w:rPr>
        <w:t>‘</w:t>
      </w:r>
      <w:r>
        <w:rPr>
          <w:spacing w:val="4"/>
          <w:sz w:val="24"/>
          <w:szCs w:val="24"/>
        </w:rPr>
        <w:t>O</w:t>
      </w:r>
      <w:r>
        <w:rPr>
          <w:spacing w:val="-4"/>
          <w:sz w:val="24"/>
          <w:szCs w:val="24"/>
        </w:rPr>
        <w:t>F</w:t>
      </w:r>
      <w:r>
        <w:rPr>
          <w:spacing w:val="1"/>
          <w:sz w:val="24"/>
          <w:szCs w:val="24"/>
        </w:rPr>
        <w:t>F</w:t>
      </w:r>
      <w:r>
        <w:rPr>
          <w:sz w:val="24"/>
          <w:szCs w:val="24"/>
        </w:rPr>
        <w:t>’</w:t>
      </w:r>
      <w:r>
        <w:rPr>
          <w:spacing w:val="-1"/>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p</w:t>
      </w:r>
      <w:r>
        <w:rPr>
          <w:spacing w:val="-4"/>
          <w:sz w:val="24"/>
          <w:szCs w:val="24"/>
        </w:rPr>
        <w:t>i</w:t>
      </w:r>
      <w:r>
        <w:rPr>
          <w:sz w:val="24"/>
          <w:szCs w:val="24"/>
        </w:rPr>
        <w:t>x</w:t>
      </w:r>
      <w:r>
        <w:rPr>
          <w:spacing w:val="4"/>
          <w:sz w:val="24"/>
          <w:szCs w:val="24"/>
        </w:rPr>
        <w:t>e</w:t>
      </w:r>
      <w:r>
        <w:rPr>
          <w:spacing w:val="-4"/>
          <w:sz w:val="24"/>
          <w:szCs w:val="24"/>
        </w:rPr>
        <w:t>l</w:t>
      </w:r>
      <w:r>
        <w:rPr>
          <w:sz w:val="24"/>
          <w:szCs w:val="24"/>
        </w:rPr>
        <w:t>s</w:t>
      </w:r>
      <w:r>
        <w:rPr>
          <w:spacing w:val="5"/>
          <w:sz w:val="24"/>
          <w:szCs w:val="24"/>
        </w:rPr>
        <w:t xml:space="preserve"> </w:t>
      </w:r>
      <w:r>
        <w:rPr>
          <w:sz w:val="24"/>
          <w:szCs w:val="24"/>
        </w:rPr>
        <w:t>by</w:t>
      </w:r>
      <w:r>
        <w:rPr>
          <w:spacing w:val="-7"/>
          <w:sz w:val="24"/>
          <w:szCs w:val="24"/>
        </w:rPr>
        <w:t xml:space="preserve"> </w:t>
      </w:r>
      <w:r>
        <w:rPr>
          <w:spacing w:val="4"/>
          <w:sz w:val="24"/>
          <w:szCs w:val="24"/>
        </w:rPr>
        <w:t>w</w:t>
      </w:r>
      <w:r>
        <w:rPr>
          <w:sz w:val="24"/>
          <w:szCs w:val="24"/>
        </w:rPr>
        <w:t>h</w:t>
      </w:r>
      <w:r>
        <w:rPr>
          <w:spacing w:val="-9"/>
          <w:sz w:val="24"/>
          <w:szCs w:val="24"/>
        </w:rPr>
        <w:t>i</w:t>
      </w:r>
      <w:r>
        <w:rPr>
          <w:spacing w:val="5"/>
          <w:sz w:val="24"/>
          <w:szCs w:val="24"/>
        </w:rPr>
        <w:t>t</w:t>
      </w:r>
      <w:r>
        <w:rPr>
          <w:sz w:val="24"/>
          <w:szCs w:val="24"/>
        </w:rPr>
        <w:t>e</w:t>
      </w:r>
      <w:r>
        <w:rPr>
          <w:spacing w:val="1"/>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z w:val="24"/>
          <w:szCs w:val="24"/>
        </w:rPr>
        <w:t>d</w:t>
      </w:r>
      <w:r>
        <w:rPr>
          <w:spacing w:val="-1"/>
          <w:sz w:val="24"/>
          <w:szCs w:val="24"/>
        </w:rPr>
        <w:t>a</w:t>
      </w:r>
      <w:r>
        <w:rPr>
          <w:spacing w:val="1"/>
          <w:sz w:val="24"/>
          <w:szCs w:val="24"/>
        </w:rPr>
        <w:t>r</w:t>
      </w:r>
      <w:r>
        <w:rPr>
          <w:sz w:val="24"/>
          <w:szCs w:val="24"/>
        </w:rPr>
        <w:t>k</w:t>
      </w:r>
      <w:r>
        <w:rPr>
          <w:spacing w:val="2"/>
          <w:sz w:val="24"/>
          <w:szCs w:val="24"/>
        </w:rPr>
        <w:t xml:space="preserve"> </w:t>
      </w:r>
      <w:r>
        <w:rPr>
          <w:spacing w:val="-2"/>
          <w:sz w:val="24"/>
          <w:szCs w:val="24"/>
        </w:rPr>
        <w:t>s</w:t>
      </w:r>
      <w:r>
        <w:rPr>
          <w:sz w:val="24"/>
          <w:szCs w:val="24"/>
        </w:rPr>
        <w:t>po</w:t>
      </w:r>
      <w:r>
        <w:rPr>
          <w:spacing w:val="5"/>
          <w:sz w:val="24"/>
          <w:szCs w:val="24"/>
        </w:rPr>
        <w:t>t</w:t>
      </w:r>
      <w:r>
        <w:rPr>
          <w:spacing w:val="-2"/>
          <w:sz w:val="24"/>
          <w:szCs w:val="24"/>
        </w:rPr>
        <w:t>s</w:t>
      </w:r>
      <w:r>
        <w:rPr>
          <w:sz w:val="24"/>
          <w:szCs w:val="24"/>
        </w:rPr>
        <w:t>.</w:t>
      </w:r>
    </w:p>
    <w:p w14:paraId="4F705EB6" w14:textId="77777777" w:rsidR="00433F0F" w:rsidRDefault="00433F0F">
      <w:pPr>
        <w:spacing w:before="7" w:line="160" w:lineRule="exact"/>
        <w:rPr>
          <w:sz w:val="17"/>
          <w:szCs w:val="17"/>
        </w:rPr>
      </w:pPr>
    </w:p>
    <w:p w14:paraId="24EE504C" w14:textId="77777777" w:rsidR="00433F0F" w:rsidRDefault="00433F0F">
      <w:pPr>
        <w:spacing w:line="200" w:lineRule="exact"/>
      </w:pPr>
    </w:p>
    <w:p w14:paraId="658B47D4" w14:textId="77777777" w:rsidR="00433F0F" w:rsidRDefault="008B01BA">
      <w:pPr>
        <w:spacing w:line="360" w:lineRule="auto"/>
        <w:ind w:left="447" w:right="67" w:firstLine="720"/>
        <w:jc w:val="both"/>
        <w:rPr>
          <w:sz w:val="24"/>
          <w:szCs w:val="24"/>
        </w:rPr>
        <w:sectPr w:rsidR="00433F0F">
          <w:headerReference w:type="default" r:id="rId58"/>
          <w:pgSz w:w="11920" w:h="16840"/>
          <w:pgMar w:top="1700" w:right="1320" w:bottom="280" w:left="1680" w:header="1468" w:footer="947" w:gutter="0"/>
          <w:cols w:space="720"/>
        </w:sectPr>
      </w:pPr>
      <w:r>
        <w:rPr>
          <w:b/>
          <w:spacing w:val="3"/>
          <w:sz w:val="24"/>
          <w:szCs w:val="24"/>
        </w:rPr>
        <w:t>B</w:t>
      </w:r>
      <w:r>
        <w:rPr>
          <w:b/>
          <w:sz w:val="24"/>
          <w:szCs w:val="24"/>
        </w:rPr>
        <w:t>i</w:t>
      </w:r>
      <w:r>
        <w:rPr>
          <w:b/>
          <w:spacing w:val="-4"/>
          <w:sz w:val="24"/>
          <w:szCs w:val="24"/>
        </w:rPr>
        <w:t>l</w:t>
      </w:r>
      <w:r>
        <w:rPr>
          <w:b/>
          <w:sz w:val="24"/>
          <w:szCs w:val="24"/>
        </w:rPr>
        <w:t>a</w:t>
      </w:r>
      <w:r>
        <w:rPr>
          <w:b/>
          <w:spacing w:val="1"/>
          <w:sz w:val="24"/>
          <w:szCs w:val="24"/>
        </w:rPr>
        <w:t>t</w:t>
      </w:r>
      <w:r>
        <w:rPr>
          <w:b/>
          <w:spacing w:val="-1"/>
          <w:sz w:val="24"/>
          <w:szCs w:val="24"/>
        </w:rPr>
        <w:t>e</w:t>
      </w:r>
      <w:r>
        <w:rPr>
          <w:b/>
          <w:spacing w:val="-6"/>
          <w:sz w:val="24"/>
          <w:szCs w:val="24"/>
        </w:rPr>
        <w:t>r</w:t>
      </w:r>
      <w:r>
        <w:rPr>
          <w:b/>
          <w:spacing w:val="5"/>
          <w:sz w:val="24"/>
          <w:szCs w:val="24"/>
        </w:rPr>
        <w:t>a</w:t>
      </w:r>
      <w:r>
        <w:rPr>
          <w:b/>
          <w:sz w:val="24"/>
          <w:szCs w:val="24"/>
        </w:rPr>
        <w:t>l</w:t>
      </w:r>
      <w:r>
        <w:rPr>
          <w:b/>
          <w:spacing w:val="51"/>
          <w:sz w:val="24"/>
          <w:szCs w:val="24"/>
        </w:rPr>
        <w:t xml:space="preserve"> </w:t>
      </w:r>
      <w:r>
        <w:rPr>
          <w:b/>
          <w:spacing w:val="-3"/>
          <w:sz w:val="24"/>
          <w:szCs w:val="24"/>
        </w:rPr>
        <w:t>f</w:t>
      </w:r>
      <w:r>
        <w:rPr>
          <w:b/>
          <w:spacing w:val="5"/>
          <w:sz w:val="24"/>
          <w:szCs w:val="24"/>
        </w:rPr>
        <w:t>i</w:t>
      </w:r>
      <w:r>
        <w:rPr>
          <w:b/>
          <w:spacing w:val="-4"/>
          <w:sz w:val="24"/>
          <w:szCs w:val="24"/>
        </w:rPr>
        <w:t>l</w:t>
      </w:r>
      <w:r>
        <w:rPr>
          <w:b/>
          <w:spacing w:val="1"/>
          <w:sz w:val="24"/>
          <w:szCs w:val="24"/>
        </w:rPr>
        <w:t>t</w:t>
      </w:r>
      <w:r>
        <w:rPr>
          <w:b/>
          <w:spacing w:val="4"/>
          <w:sz w:val="24"/>
          <w:szCs w:val="24"/>
        </w:rPr>
        <w:t>e</w:t>
      </w:r>
      <w:r>
        <w:rPr>
          <w:b/>
          <w:spacing w:val="-6"/>
          <w:sz w:val="24"/>
          <w:szCs w:val="24"/>
        </w:rPr>
        <w:t>r</w:t>
      </w:r>
      <w:r>
        <w:rPr>
          <w:b/>
          <w:sz w:val="24"/>
          <w:szCs w:val="24"/>
        </w:rPr>
        <w:t xml:space="preserve">:  </w:t>
      </w:r>
      <w:r>
        <w:rPr>
          <w:spacing w:val="-3"/>
          <w:sz w:val="24"/>
          <w:szCs w:val="24"/>
        </w:rPr>
        <w:t>I</w:t>
      </w:r>
      <w:r>
        <w:rPr>
          <w:sz w:val="24"/>
          <w:szCs w:val="24"/>
        </w:rPr>
        <w:t>t</w:t>
      </w:r>
      <w:r>
        <w:rPr>
          <w:spacing w:val="55"/>
          <w:sz w:val="24"/>
          <w:szCs w:val="24"/>
        </w:rPr>
        <w:t xml:space="preserve"> </w:t>
      </w:r>
      <w:r>
        <w:rPr>
          <w:spacing w:val="-9"/>
          <w:sz w:val="24"/>
          <w:szCs w:val="24"/>
        </w:rPr>
        <w:t>i</w:t>
      </w:r>
      <w:r>
        <w:rPr>
          <w:sz w:val="24"/>
          <w:szCs w:val="24"/>
        </w:rPr>
        <w:t>s</w:t>
      </w:r>
      <w:r>
        <w:rPr>
          <w:spacing w:val="53"/>
          <w:sz w:val="24"/>
          <w:szCs w:val="24"/>
        </w:rPr>
        <w:t xml:space="preserve"> </w:t>
      </w:r>
      <w:r>
        <w:rPr>
          <w:spacing w:val="4"/>
          <w:sz w:val="24"/>
          <w:szCs w:val="24"/>
        </w:rPr>
        <w:t>a</w:t>
      </w:r>
      <w:r>
        <w:rPr>
          <w:spacing w:val="-4"/>
          <w:sz w:val="24"/>
          <w:szCs w:val="24"/>
        </w:rPr>
        <w:t>l</w:t>
      </w:r>
      <w:r>
        <w:rPr>
          <w:spacing w:val="-2"/>
          <w:sz w:val="24"/>
          <w:szCs w:val="24"/>
        </w:rPr>
        <w:t>s</w:t>
      </w:r>
      <w:r>
        <w:rPr>
          <w:sz w:val="24"/>
          <w:szCs w:val="24"/>
        </w:rPr>
        <w:t>o  a</w:t>
      </w:r>
      <w:r>
        <w:rPr>
          <w:spacing w:val="49"/>
          <w:sz w:val="24"/>
          <w:szCs w:val="24"/>
        </w:rPr>
        <w:t xml:space="preserve"> </w:t>
      </w:r>
      <w:r>
        <w:rPr>
          <w:spacing w:val="-5"/>
          <w:sz w:val="24"/>
          <w:szCs w:val="24"/>
        </w:rPr>
        <w:t>n</w:t>
      </w:r>
      <w:r>
        <w:rPr>
          <w:spacing w:val="5"/>
          <w:sz w:val="24"/>
          <w:szCs w:val="24"/>
        </w:rPr>
        <w:t>o</w:t>
      </w:r>
      <w:r>
        <w:rPr>
          <w:spacing w:val="-3"/>
          <w:sz w:val="24"/>
          <w:szCs w:val="24"/>
        </w:rPr>
        <w:t>n</w:t>
      </w:r>
      <w:r>
        <w:rPr>
          <w:spacing w:val="6"/>
          <w:sz w:val="24"/>
          <w:szCs w:val="24"/>
        </w:rPr>
        <w:t>-</w:t>
      </w:r>
      <w:r>
        <w:rPr>
          <w:spacing w:val="-4"/>
          <w:sz w:val="24"/>
          <w:szCs w:val="24"/>
        </w:rPr>
        <w:t>li</w:t>
      </w:r>
      <w:r>
        <w:rPr>
          <w:sz w:val="24"/>
          <w:szCs w:val="24"/>
        </w:rPr>
        <w:t>n</w:t>
      </w:r>
      <w:r>
        <w:rPr>
          <w:spacing w:val="-1"/>
          <w:sz w:val="24"/>
          <w:szCs w:val="24"/>
        </w:rPr>
        <w:t>ea</w:t>
      </w:r>
      <w:r>
        <w:rPr>
          <w:spacing w:val="1"/>
          <w:sz w:val="24"/>
          <w:szCs w:val="24"/>
        </w:rPr>
        <w:t>r</w:t>
      </w:r>
      <w:r>
        <w:rPr>
          <w:sz w:val="24"/>
          <w:szCs w:val="24"/>
        </w:rPr>
        <w:t>,</w:t>
      </w:r>
      <w:r>
        <w:rPr>
          <w:spacing w:val="57"/>
          <w:sz w:val="24"/>
          <w:szCs w:val="24"/>
        </w:rPr>
        <w:t xml:space="preserve"> </w:t>
      </w:r>
      <w:r>
        <w:rPr>
          <w:spacing w:val="-5"/>
          <w:sz w:val="24"/>
          <w:szCs w:val="24"/>
        </w:rPr>
        <w:t>n</w:t>
      </w:r>
      <w:r>
        <w:rPr>
          <w:spacing w:val="5"/>
          <w:sz w:val="24"/>
          <w:szCs w:val="24"/>
        </w:rPr>
        <w:t>o</w:t>
      </w:r>
      <w:r>
        <w:rPr>
          <w:spacing w:val="-4"/>
          <w:sz w:val="24"/>
          <w:szCs w:val="24"/>
        </w:rPr>
        <w:t>i</w:t>
      </w:r>
      <w:r>
        <w:rPr>
          <w:spacing w:val="-2"/>
          <w:sz w:val="24"/>
          <w:szCs w:val="24"/>
        </w:rPr>
        <w:t>s</w:t>
      </w:r>
      <w:r>
        <w:rPr>
          <w:sz w:val="24"/>
          <w:szCs w:val="24"/>
        </w:rPr>
        <w:t>e</w:t>
      </w:r>
      <w:r>
        <w:rPr>
          <w:spacing w:val="2"/>
          <w:sz w:val="24"/>
          <w:szCs w:val="24"/>
        </w:rPr>
        <w:t>-</w:t>
      </w:r>
      <w:r>
        <w:rPr>
          <w:spacing w:val="1"/>
          <w:sz w:val="24"/>
          <w:szCs w:val="24"/>
        </w:rPr>
        <w:t>r</w:t>
      </w:r>
      <w:r>
        <w:rPr>
          <w:spacing w:val="-1"/>
          <w:sz w:val="24"/>
          <w:szCs w:val="24"/>
        </w:rPr>
        <w:t>e</w:t>
      </w:r>
      <w:r>
        <w:rPr>
          <w:sz w:val="24"/>
          <w:szCs w:val="24"/>
        </w:rPr>
        <w:t>du</w:t>
      </w:r>
      <w:r>
        <w:rPr>
          <w:spacing w:val="4"/>
          <w:sz w:val="24"/>
          <w:szCs w:val="24"/>
        </w:rPr>
        <w:t>c</w:t>
      </w:r>
      <w:r>
        <w:rPr>
          <w:spacing w:val="-4"/>
          <w:sz w:val="24"/>
          <w:szCs w:val="24"/>
        </w:rPr>
        <w:t>i</w:t>
      </w:r>
      <w:r>
        <w:rPr>
          <w:spacing w:val="-5"/>
          <w:sz w:val="24"/>
          <w:szCs w:val="24"/>
        </w:rPr>
        <w:t>n</w:t>
      </w:r>
      <w:r>
        <w:rPr>
          <w:sz w:val="24"/>
          <w:szCs w:val="24"/>
        </w:rPr>
        <w:t>g</w:t>
      </w:r>
      <w:r>
        <w:rPr>
          <w:spacing w:val="55"/>
          <w:sz w:val="24"/>
          <w:szCs w:val="24"/>
        </w:rPr>
        <w:t xml:space="preserve"> </w:t>
      </w:r>
      <w:r>
        <w:rPr>
          <w:spacing w:val="2"/>
          <w:sz w:val="24"/>
          <w:szCs w:val="24"/>
        </w:rPr>
        <w:t>s</w:t>
      </w:r>
      <w:r>
        <w:rPr>
          <w:spacing w:val="-9"/>
          <w:sz w:val="24"/>
          <w:szCs w:val="24"/>
        </w:rPr>
        <w:t>m</w:t>
      </w:r>
      <w:r>
        <w:rPr>
          <w:spacing w:val="5"/>
          <w:sz w:val="24"/>
          <w:szCs w:val="24"/>
        </w:rPr>
        <w:t>o</w:t>
      </w:r>
      <w:r>
        <w:rPr>
          <w:sz w:val="24"/>
          <w:szCs w:val="24"/>
        </w:rPr>
        <w:t>o</w:t>
      </w:r>
      <w:r>
        <w:rPr>
          <w:spacing w:val="5"/>
          <w:sz w:val="24"/>
          <w:szCs w:val="24"/>
        </w:rPr>
        <w:t>t</w:t>
      </w:r>
      <w:r>
        <w:rPr>
          <w:sz w:val="24"/>
          <w:szCs w:val="24"/>
        </w:rPr>
        <w:t>h</w:t>
      </w:r>
      <w:r>
        <w:rPr>
          <w:spacing w:val="-4"/>
          <w:sz w:val="24"/>
          <w:szCs w:val="24"/>
        </w:rPr>
        <w:t>i</w:t>
      </w:r>
      <w:r>
        <w:rPr>
          <w:spacing w:val="-5"/>
          <w:sz w:val="24"/>
          <w:szCs w:val="24"/>
        </w:rPr>
        <w:t>n</w:t>
      </w:r>
      <w:r>
        <w:rPr>
          <w:sz w:val="24"/>
          <w:szCs w:val="24"/>
        </w:rPr>
        <w:t xml:space="preserve">g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z w:val="24"/>
          <w:szCs w:val="24"/>
        </w:rPr>
        <w:t>r</w:t>
      </w:r>
      <w:r>
        <w:rPr>
          <w:spacing w:val="56"/>
          <w:sz w:val="24"/>
          <w:szCs w:val="24"/>
        </w:rPr>
        <w:t xml:space="preserve"> </w:t>
      </w:r>
      <w:r>
        <w:rPr>
          <w:spacing w:val="-8"/>
          <w:sz w:val="24"/>
          <w:szCs w:val="24"/>
        </w:rPr>
        <w:t>f</w:t>
      </w:r>
      <w:r>
        <w:rPr>
          <w:spacing w:val="5"/>
          <w:sz w:val="24"/>
          <w:szCs w:val="24"/>
        </w:rPr>
        <w:t>o</w:t>
      </w:r>
      <w:r>
        <w:rPr>
          <w:sz w:val="24"/>
          <w:szCs w:val="24"/>
        </w:rPr>
        <w:t>r i</w:t>
      </w:r>
      <w:r>
        <w:rPr>
          <w:spacing w:val="-4"/>
          <w:sz w:val="24"/>
          <w:szCs w:val="24"/>
        </w:rPr>
        <w:t>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r>
        <w:rPr>
          <w:spacing w:val="12"/>
          <w:sz w:val="24"/>
          <w:szCs w:val="24"/>
        </w:rPr>
        <w:t xml:space="preserve"> </w:t>
      </w:r>
      <w:r>
        <w:rPr>
          <w:spacing w:val="1"/>
          <w:sz w:val="24"/>
          <w:szCs w:val="24"/>
        </w:rPr>
        <w:t>I</w:t>
      </w:r>
      <w:r>
        <w:rPr>
          <w:sz w:val="24"/>
          <w:szCs w:val="24"/>
        </w:rPr>
        <w:t>t</w:t>
      </w:r>
      <w:r>
        <w:rPr>
          <w:spacing w:val="10"/>
          <w:sz w:val="24"/>
          <w:szCs w:val="24"/>
        </w:rPr>
        <w:t xml:space="preserve"> </w:t>
      </w:r>
      <w:r>
        <w:rPr>
          <w:spacing w:val="1"/>
          <w:sz w:val="24"/>
          <w:szCs w:val="24"/>
        </w:rPr>
        <w:t>r</w:t>
      </w:r>
      <w:r>
        <w:rPr>
          <w:spacing w:val="-1"/>
          <w:sz w:val="24"/>
          <w:szCs w:val="24"/>
        </w:rPr>
        <w:t>e</w:t>
      </w:r>
      <w:r>
        <w:rPr>
          <w:sz w:val="24"/>
          <w:szCs w:val="24"/>
        </w:rPr>
        <w:t>p</w:t>
      </w:r>
      <w:r>
        <w:rPr>
          <w:spacing w:val="-9"/>
          <w:sz w:val="24"/>
          <w:szCs w:val="24"/>
        </w:rPr>
        <w:t>l</w:t>
      </w:r>
      <w:r>
        <w:rPr>
          <w:spacing w:val="4"/>
          <w:sz w:val="24"/>
          <w:szCs w:val="24"/>
        </w:rPr>
        <w:t>a</w:t>
      </w:r>
      <w:r>
        <w:rPr>
          <w:spacing w:val="-1"/>
          <w:sz w:val="24"/>
          <w:szCs w:val="24"/>
        </w:rPr>
        <w:t>ce</w:t>
      </w:r>
      <w:r>
        <w:rPr>
          <w:sz w:val="24"/>
          <w:szCs w:val="24"/>
        </w:rPr>
        <w:t>s</w:t>
      </w:r>
      <w:r>
        <w:rPr>
          <w:spacing w:val="8"/>
          <w:sz w:val="24"/>
          <w:szCs w:val="24"/>
        </w:rPr>
        <w:t xml:space="preserve"> </w:t>
      </w:r>
      <w:r>
        <w:rPr>
          <w:spacing w:val="5"/>
          <w:sz w:val="24"/>
          <w:szCs w:val="24"/>
        </w:rPr>
        <w:t>t</w:t>
      </w:r>
      <w:r>
        <w:rPr>
          <w:spacing w:val="-5"/>
          <w:sz w:val="24"/>
          <w:szCs w:val="24"/>
        </w:rPr>
        <w:t>h</w:t>
      </w:r>
      <w:r>
        <w:rPr>
          <w:sz w:val="24"/>
          <w:szCs w:val="24"/>
        </w:rPr>
        <w:t>e</w:t>
      </w:r>
      <w:r>
        <w:rPr>
          <w:spacing w:val="14"/>
          <w:sz w:val="24"/>
          <w:szCs w:val="24"/>
        </w:rPr>
        <w:t xml:space="preserve"> </w:t>
      </w:r>
      <w:r>
        <w:rPr>
          <w:spacing w:val="-4"/>
          <w:sz w:val="24"/>
          <w:szCs w:val="24"/>
        </w:rPr>
        <w:t>i</w:t>
      </w:r>
      <w:r>
        <w:rPr>
          <w:spacing w:val="-5"/>
          <w:sz w:val="24"/>
          <w:szCs w:val="24"/>
        </w:rPr>
        <w:t>n</w:t>
      </w:r>
      <w:r>
        <w:rPr>
          <w:spacing w:val="5"/>
          <w:sz w:val="24"/>
          <w:szCs w:val="24"/>
        </w:rPr>
        <w:t>t</w:t>
      </w:r>
      <w:r>
        <w:rPr>
          <w:spacing w:val="4"/>
          <w:sz w:val="24"/>
          <w:szCs w:val="24"/>
        </w:rPr>
        <w:t>e</w:t>
      </w:r>
      <w:r>
        <w:rPr>
          <w:sz w:val="24"/>
          <w:szCs w:val="24"/>
        </w:rPr>
        <w:t>n</w:t>
      </w:r>
      <w:r>
        <w:rPr>
          <w:spacing w:val="2"/>
          <w:sz w:val="24"/>
          <w:szCs w:val="24"/>
        </w:rPr>
        <w:t>s</w:t>
      </w:r>
      <w:r>
        <w:rPr>
          <w:spacing w:val="-9"/>
          <w:sz w:val="24"/>
          <w:szCs w:val="24"/>
        </w:rPr>
        <w:t>i</w:t>
      </w:r>
      <w:r>
        <w:rPr>
          <w:spacing w:val="10"/>
          <w:sz w:val="24"/>
          <w:szCs w:val="24"/>
        </w:rPr>
        <w:t>t</w:t>
      </w:r>
      <w:r>
        <w:rPr>
          <w:sz w:val="24"/>
          <w:szCs w:val="24"/>
        </w:rPr>
        <w:t xml:space="preserve">y </w:t>
      </w:r>
      <w:r>
        <w:rPr>
          <w:spacing w:val="9"/>
          <w:sz w:val="24"/>
          <w:szCs w:val="24"/>
        </w:rPr>
        <w:t>o</w:t>
      </w:r>
      <w:r>
        <w:rPr>
          <w:sz w:val="24"/>
          <w:szCs w:val="24"/>
        </w:rPr>
        <w:t>f</w:t>
      </w:r>
      <w:r>
        <w:rPr>
          <w:spacing w:val="2"/>
          <w:sz w:val="24"/>
          <w:szCs w:val="24"/>
        </w:rPr>
        <w:t xml:space="preserve"> </w:t>
      </w:r>
      <w:r>
        <w:rPr>
          <w:spacing w:val="-1"/>
          <w:sz w:val="24"/>
          <w:szCs w:val="24"/>
        </w:rPr>
        <w:t>ea</w:t>
      </w:r>
      <w:r>
        <w:rPr>
          <w:spacing w:val="4"/>
          <w:sz w:val="24"/>
          <w:szCs w:val="24"/>
        </w:rPr>
        <w:t>c</w:t>
      </w:r>
      <w:r>
        <w:rPr>
          <w:sz w:val="24"/>
          <w:szCs w:val="24"/>
        </w:rPr>
        <w:t>h</w:t>
      </w:r>
      <w:r>
        <w:rPr>
          <w:spacing w:val="5"/>
          <w:sz w:val="24"/>
          <w:szCs w:val="24"/>
        </w:rPr>
        <w:t xml:space="preserve"> p</w:t>
      </w:r>
      <w:r>
        <w:rPr>
          <w:spacing w:val="-4"/>
          <w:sz w:val="24"/>
          <w:szCs w:val="24"/>
        </w:rPr>
        <w:t>i</w:t>
      </w:r>
      <w:r>
        <w:rPr>
          <w:sz w:val="24"/>
          <w:szCs w:val="24"/>
        </w:rPr>
        <w:t>x</w:t>
      </w:r>
      <w:r>
        <w:rPr>
          <w:spacing w:val="4"/>
          <w:sz w:val="24"/>
          <w:szCs w:val="24"/>
        </w:rPr>
        <w:t>e</w:t>
      </w:r>
      <w:r>
        <w:rPr>
          <w:sz w:val="24"/>
          <w:szCs w:val="24"/>
        </w:rPr>
        <w:t>l</w:t>
      </w:r>
      <w:r>
        <w:rPr>
          <w:spacing w:val="5"/>
          <w:sz w:val="24"/>
          <w:szCs w:val="24"/>
        </w:rPr>
        <w:t xml:space="preserve"> </w:t>
      </w:r>
      <w:r>
        <w:rPr>
          <w:spacing w:val="4"/>
          <w:sz w:val="24"/>
          <w:szCs w:val="24"/>
        </w:rPr>
        <w:t>w</w:t>
      </w:r>
      <w:r>
        <w:rPr>
          <w:spacing w:val="-9"/>
          <w:sz w:val="24"/>
          <w:szCs w:val="24"/>
        </w:rPr>
        <w:t>i</w:t>
      </w:r>
      <w:r>
        <w:rPr>
          <w:spacing w:val="10"/>
          <w:sz w:val="24"/>
          <w:szCs w:val="24"/>
        </w:rPr>
        <w:t>t</w:t>
      </w:r>
      <w:r>
        <w:rPr>
          <w:sz w:val="24"/>
          <w:szCs w:val="24"/>
        </w:rPr>
        <w:t>h</w:t>
      </w:r>
      <w:r>
        <w:rPr>
          <w:spacing w:val="5"/>
          <w:sz w:val="24"/>
          <w:szCs w:val="24"/>
        </w:rPr>
        <w:t xml:space="preserve"> </w:t>
      </w:r>
      <w:r>
        <w:rPr>
          <w:sz w:val="24"/>
          <w:szCs w:val="24"/>
        </w:rPr>
        <w:t>a</w:t>
      </w:r>
      <w:r>
        <w:rPr>
          <w:spacing w:val="9"/>
          <w:sz w:val="24"/>
          <w:szCs w:val="24"/>
        </w:rPr>
        <w:t xml:space="preserve"> </w:t>
      </w:r>
      <w:r>
        <w:rPr>
          <w:sz w:val="24"/>
          <w:szCs w:val="24"/>
        </w:rPr>
        <w:t>w</w:t>
      </w:r>
      <w:r>
        <w:rPr>
          <w:spacing w:val="3"/>
          <w:sz w:val="24"/>
          <w:szCs w:val="24"/>
        </w:rPr>
        <w:t>e</w:t>
      </w:r>
      <w:r>
        <w:rPr>
          <w:spacing w:val="-4"/>
          <w:sz w:val="24"/>
          <w:szCs w:val="24"/>
        </w:rPr>
        <w:t>i</w:t>
      </w:r>
      <w:r>
        <w:rPr>
          <w:spacing w:val="5"/>
          <w:sz w:val="24"/>
          <w:szCs w:val="24"/>
        </w:rPr>
        <w:t>g</w:t>
      </w:r>
      <w:r>
        <w:rPr>
          <w:spacing w:val="-5"/>
          <w:sz w:val="24"/>
          <w:szCs w:val="24"/>
        </w:rPr>
        <w:t>h</w:t>
      </w:r>
      <w:r>
        <w:rPr>
          <w:spacing w:val="5"/>
          <w:sz w:val="24"/>
          <w:szCs w:val="24"/>
        </w:rPr>
        <w:t>t</w:t>
      </w:r>
      <w:r>
        <w:rPr>
          <w:spacing w:val="-1"/>
          <w:sz w:val="24"/>
          <w:szCs w:val="24"/>
        </w:rPr>
        <w:t>e</w:t>
      </w:r>
      <w:r>
        <w:rPr>
          <w:sz w:val="24"/>
          <w:szCs w:val="24"/>
        </w:rPr>
        <w:t>d</w:t>
      </w:r>
      <w:r>
        <w:rPr>
          <w:spacing w:val="10"/>
          <w:sz w:val="24"/>
          <w:szCs w:val="24"/>
        </w:rPr>
        <w:t xml:space="preserve"> </w:t>
      </w:r>
      <w:r>
        <w:rPr>
          <w:spacing w:val="-1"/>
          <w:sz w:val="24"/>
          <w:szCs w:val="24"/>
        </w:rPr>
        <w:t>a</w:t>
      </w:r>
      <w:r>
        <w:rPr>
          <w:spacing w:val="-5"/>
          <w:sz w:val="24"/>
          <w:szCs w:val="24"/>
        </w:rPr>
        <w:t>v</w:t>
      </w:r>
      <w:r>
        <w:rPr>
          <w:spacing w:val="-1"/>
          <w:sz w:val="24"/>
          <w:szCs w:val="24"/>
        </w:rPr>
        <w:t>e</w:t>
      </w:r>
      <w:r>
        <w:rPr>
          <w:spacing w:val="1"/>
          <w:sz w:val="24"/>
          <w:szCs w:val="24"/>
        </w:rPr>
        <w:t>r</w:t>
      </w:r>
      <w:r>
        <w:rPr>
          <w:spacing w:val="-1"/>
          <w:sz w:val="24"/>
          <w:szCs w:val="24"/>
        </w:rPr>
        <w:t>a</w:t>
      </w:r>
      <w:r>
        <w:rPr>
          <w:sz w:val="24"/>
          <w:szCs w:val="24"/>
        </w:rPr>
        <w:t>ge</w:t>
      </w:r>
      <w:r>
        <w:rPr>
          <w:spacing w:val="9"/>
          <w:sz w:val="24"/>
          <w:szCs w:val="24"/>
        </w:rPr>
        <w:t xml:space="preserve"> o</w:t>
      </w:r>
      <w:r>
        <w:rPr>
          <w:sz w:val="24"/>
          <w:szCs w:val="24"/>
        </w:rPr>
        <w:t>f</w:t>
      </w:r>
      <w:r>
        <w:rPr>
          <w:spacing w:val="7"/>
          <w:sz w:val="24"/>
          <w:szCs w:val="24"/>
        </w:rPr>
        <w:t xml:space="preserve"> </w:t>
      </w:r>
      <w:r>
        <w:rPr>
          <w:spacing w:val="-4"/>
          <w:sz w:val="24"/>
          <w:szCs w:val="24"/>
        </w:rPr>
        <w:t>i</w:t>
      </w:r>
      <w:r>
        <w:rPr>
          <w:spacing w:val="-5"/>
          <w:sz w:val="24"/>
          <w:szCs w:val="24"/>
        </w:rPr>
        <w:t>n</w:t>
      </w:r>
      <w:r>
        <w:rPr>
          <w:spacing w:val="5"/>
          <w:sz w:val="24"/>
          <w:szCs w:val="24"/>
        </w:rPr>
        <w:t>t</w:t>
      </w:r>
      <w:r>
        <w:rPr>
          <w:spacing w:val="4"/>
          <w:sz w:val="24"/>
          <w:szCs w:val="24"/>
        </w:rPr>
        <w:t>e</w:t>
      </w:r>
      <w:r>
        <w:rPr>
          <w:spacing w:val="-5"/>
          <w:sz w:val="24"/>
          <w:szCs w:val="24"/>
        </w:rPr>
        <w:t>n</w:t>
      </w:r>
      <w:r>
        <w:rPr>
          <w:spacing w:val="2"/>
          <w:sz w:val="24"/>
          <w:szCs w:val="24"/>
        </w:rPr>
        <w:t>s</w:t>
      </w:r>
      <w:r>
        <w:rPr>
          <w:spacing w:val="-9"/>
          <w:sz w:val="24"/>
          <w:szCs w:val="24"/>
        </w:rPr>
        <w:t>i</w:t>
      </w:r>
      <w:r>
        <w:rPr>
          <w:spacing w:val="15"/>
          <w:sz w:val="24"/>
          <w:szCs w:val="24"/>
        </w:rPr>
        <w:t>t</w:t>
      </w:r>
      <w:r>
        <w:rPr>
          <w:sz w:val="24"/>
          <w:szCs w:val="24"/>
        </w:rPr>
        <w:t xml:space="preserve">y </w:t>
      </w:r>
      <w:r>
        <w:rPr>
          <w:spacing w:val="-5"/>
          <w:sz w:val="24"/>
          <w:szCs w:val="24"/>
        </w:rPr>
        <w:t>v</w:t>
      </w:r>
      <w:r>
        <w:rPr>
          <w:spacing w:val="4"/>
          <w:sz w:val="24"/>
          <w:szCs w:val="24"/>
        </w:rPr>
        <w:t>a</w:t>
      </w:r>
      <w:r>
        <w:rPr>
          <w:spacing w:val="-4"/>
          <w:sz w:val="24"/>
          <w:szCs w:val="24"/>
        </w:rPr>
        <w:t>l</w:t>
      </w:r>
      <w:r>
        <w:rPr>
          <w:sz w:val="24"/>
          <w:szCs w:val="24"/>
        </w:rPr>
        <w:t>u</w:t>
      </w:r>
      <w:r>
        <w:rPr>
          <w:spacing w:val="4"/>
          <w:sz w:val="24"/>
          <w:szCs w:val="24"/>
        </w:rPr>
        <w:t>e</w:t>
      </w:r>
      <w:r>
        <w:rPr>
          <w:sz w:val="24"/>
          <w:szCs w:val="24"/>
        </w:rPr>
        <w:t>s</w:t>
      </w:r>
      <w:r>
        <w:rPr>
          <w:spacing w:val="10"/>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3"/>
          <w:sz w:val="24"/>
          <w:szCs w:val="24"/>
        </w:rPr>
        <w:t xml:space="preserve"> </w:t>
      </w:r>
      <w:r>
        <w:rPr>
          <w:spacing w:val="-5"/>
          <w:sz w:val="24"/>
          <w:szCs w:val="24"/>
        </w:rPr>
        <w:t>n</w:t>
      </w:r>
      <w:r>
        <w:rPr>
          <w:spacing w:val="-1"/>
          <w:sz w:val="24"/>
          <w:szCs w:val="24"/>
        </w:rPr>
        <w:t>ea</w:t>
      </w:r>
      <w:r>
        <w:rPr>
          <w:spacing w:val="6"/>
          <w:sz w:val="24"/>
          <w:szCs w:val="24"/>
        </w:rPr>
        <w:t>r</w:t>
      </w:r>
      <w:r>
        <w:rPr>
          <w:sz w:val="24"/>
          <w:szCs w:val="24"/>
        </w:rPr>
        <w:t>by</w:t>
      </w:r>
      <w:r>
        <w:rPr>
          <w:spacing w:val="2"/>
          <w:sz w:val="24"/>
          <w:szCs w:val="24"/>
        </w:rPr>
        <w:t xml:space="preserve"> </w:t>
      </w:r>
      <w:r>
        <w:rPr>
          <w:spacing w:val="5"/>
          <w:sz w:val="24"/>
          <w:szCs w:val="24"/>
        </w:rPr>
        <w:t>p</w:t>
      </w:r>
      <w:r>
        <w:rPr>
          <w:spacing w:val="-4"/>
          <w:sz w:val="24"/>
          <w:szCs w:val="24"/>
        </w:rPr>
        <w:t>i</w:t>
      </w:r>
      <w:r>
        <w:rPr>
          <w:sz w:val="24"/>
          <w:szCs w:val="24"/>
        </w:rPr>
        <w:t>x</w:t>
      </w:r>
      <w:r>
        <w:rPr>
          <w:spacing w:val="4"/>
          <w:sz w:val="24"/>
          <w:szCs w:val="24"/>
        </w:rPr>
        <w:t>e</w:t>
      </w:r>
      <w:r>
        <w:rPr>
          <w:spacing w:val="-4"/>
          <w:sz w:val="24"/>
          <w:szCs w:val="24"/>
        </w:rPr>
        <w:t>l</w:t>
      </w:r>
      <w:r>
        <w:rPr>
          <w:spacing w:val="-2"/>
          <w:sz w:val="24"/>
          <w:szCs w:val="24"/>
        </w:rPr>
        <w:t>s</w:t>
      </w:r>
      <w:r>
        <w:rPr>
          <w:sz w:val="24"/>
          <w:szCs w:val="24"/>
        </w:rPr>
        <w:t>.</w:t>
      </w:r>
      <w:r>
        <w:rPr>
          <w:spacing w:val="9"/>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5"/>
          <w:sz w:val="24"/>
          <w:szCs w:val="24"/>
        </w:rPr>
        <w:t xml:space="preserve"> </w:t>
      </w:r>
      <w:r>
        <w:rPr>
          <w:sz w:val="24"/>
          <w:szCs w:val="24"/>
        </w:rPr>
        <w:t>w</w:t>
      </w:r>
      <w:r>
        <w:rPr>
          <w:spacing w:val="3"/>
          <w:sz w:val="24"/>
          <w:szCs w:val="24"/>
        </w:rPr>
        <w:t>e</w:t>
      </w:r>
      <w:r>
        <w:rPr>
          <w:spacing w:val="-4"/>
          <w:sz w:val="24"/>
          <w:szCs w:val="24"/>
        </w:rPr>
        <w:t>i</w:t>
      </w:r>
      <w:r>
        <w:rPr>
          <w:spacing w:val="5"/>
          <w:sz w:val="24"/>
          <w:szCs w:val="24"/>
        </w:rPr>
        <w:t>g</w:t>
      </w:r>
      <w:r>
        <w:rPr>
          <w:spacing w:val="-5"/>
          <w:sz w:val="24"/>
          <w:szCs w:val="24"/>
        </w:rPr>
        <w:t>h</w:t>
      </w:r>
      <w:r>
        <w:rPr>
          <w:sz w:val="24"/>
          <w:szCs w:val="24"/>
        </w:rPr>
        <w:t>t</w:t>
      </w:r>
      <w:r>
        <w:rPr>
          <w:spacing w:val="12"/>
          <w:sz w:val="24"/>
          <w:szCs w:val="24"/>
        </w:rPr>
        <w:t xml:space="preserve"> </w:t>
      </w:r>
      <w:r>
        <w:rPr>
          <w:spacing w:val="-4"/>
          <w:sz w:val="24"/>
          <w:szCs w:val="24"/>
        </w:rPr>
        <w:t>i</w:t>
      </w:r>
      <w:r>
        <w:rPr>
          <w:sz w:val="24"/>
          <w:szCs w:val="24"/>
        </w:rPr>
        <w:t>s</w:t>
      </w:r>
      <w:r>
        <w:rPr>
          <w:spacing w:val="5"/>
          <w:sz w:val="24"/>
          <w:szCs w:val="24"/>
        </w:rPr>
        <w:t xml:space="preserve"> </w:t>
      </w:r>
      <w:r>
        <w:rPr>
          <w:spacing w:val="-5"/>
          <w:sz w:val="24"/>
          <w:szCs w:val="24"/>
        </w:rPr>
        <w:t>b</w:t>
      </w:r>
      <w:r>
        <w:rPr>
          <w:spacing w:val="4"/>
          <w:sz w:val="24"/>
          <w:szCs w:val="24"/>
        </w:rPr>
        <w:t>a</w:t>
      </w:r>
      <w:r>
        <w:rPr>
          <w:spacing w:val="-2"/>
          <w:sz w:val="24"/>
          <w:szCs w:val="24"/>
        </w:rPr>
        <w:t>s</w:t>
      </w:r>
      <w:r>
        <w:rPr>
          <w:spacing w:val="-1"/>
          <w:sz w:val="24"/>
          <w:szCs w:val="24"/>
        </w:rPr>
        <w:t>e</w:t>
      </w:r>
      <w:r>
        <w:rPr>
          <w:sz w:val="24"/>
          <w:szCs w:val="24"/>
        </w:rPr>
        <w:t>d</w:t>
      </w:r>
      <w:r>
        <w:rPr>
          <w:spacing w:val="7"/>
          <w:sz w:val="24"/>
          <w:szCs w:val="24"/>
        </w:rPr>
        <w:t xml:space="preserve"> </w:t>
      </w:r>
      <w:r>
        <w:rPr>
          <w:spacing w:val="5"/>
          <w:sz w:val="24"/>
          <w:szCs w:val="24"/>
        </w:rPr>
        <w:t>o</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z w:val="24"/>
          <w:szCs w:val="24"/>
        </w:rPr>
        <w:t>G</w:t>
      </w:r>
      <w:r>
        <w:rPr>
          <w:spacing w:val="-1"/>
          <w:sz w:val="24"/>
          <w:szCs w:val="24"/>
        </w:rPr>
        <w:t>a</w:t>
      </w:r>
      <w:r>
        <w:rPr>
          <w:sz w:val="24"/>
          <w:szCs w:val="24"/>
        </w:rPr>
        <w:t>u</w:t>
      </w:r>
      <w:r>
        <w:rPr>
          <w:spacing w:val="-2"/>
          <w:sz w:val="24"/>
          <w:szCs w:val="24"/>
        </w:rPr>
        <w:t>s</w:t>
      </w:r>
      <w:r>
        <w:rPr>
          <w:spacing w:val="2"/>
          <w:sz w:val="24"/>
          <w:szCs w:val="24"/>
        </w:rPr>
        <w:t>s</w:t>
      </w:r>
      <w:r>
        <w:rPr>
          <w:spacing w:val="-4"/>
          <w:sz w:val="24"/>
          <w:szCs w:val="24"/>
        </w:rPr>
        <w:t>i</w:t>
      </w:r>
      <w:r>
        <w:rPr>
          <w:spacing w:val="4"/>
          <w:sz w:val="24"/>
          <w:szCs w:val="24"/>
        </w:rPr>
        <w:t>a</w:t>
      </w:r>
      <w:r>
        <w:rPr>
          <w:sz w:val="24"/>
          <w:szCs w:val="24"/>
        </w:rPr>
        <w:t>n</w:t>
      </w:r>
      <w:r>
        <w:rPr>
          <w:spacing w:val="2"/>
          <w:sz w:val="24"/>
          <w:szCs w:val="24"/>
        </w:rPr>
        <w:t xml:space="preserve"> </w:t>
      </w:r>
      <w:r>
        <w:rPr>
          <w:spacing w:val="5"/>
          <w:sz w:val="24"/>
          <w:szCs w:val="24"/>
        </w:rPr>
        <w:t>d</w:t>
      </w:r>
      <w:r>
        <w:rPr>
          <w:spacing w:val="-4"/>
          <w:sz w:val="24"/>
          <w:szCs w:val="24"/>
        </w:rPr>
        <w:t>i</w:t>
      </w:r>
      <w:r>
        <w:rPr>
          <w:spacing w:val="-2"/>
          <w:sz w:val="24"/>
          <w:szCs w:val="24"/>
        </w:rPr>
        <w:t>s</w:t>
      </w:r>
      <w:r>
        <w:rPr>
          <w:spacing w:val="5"/>
          <w:sz w:val="24"/>
          <w:szCs w:val="24"/>
        </w:rPr>
        <w:t>t</w:t>
      </w:r>
      <w:r>
        <w:rPr>
          <w:spacing w:val="6"/>
          <w:sz w:val="24"/>
          <w:szCs w:val="24"/>
        </w:rPr>
        <w:t>r</w:t>
      </w:r>
      <w:r>
        <w:rPr>
          <w:spacing w:val="-4"/>
          <w:sz w:val="24"/>
          <w:szCs w:val="24"/>
        </w:rPr>
        <w:t>i</w:t>
      </w:r>
      <w:r>
        <w:rPr>
          <w:spacing w:val="-5"/>
          <w:sz w:val="24"/>
          <w:szCs w:val="24"/>
        </w:rPr>
        <w:t>b</w:t>
      </w:r>
      <w:r>
        <w:rPr>
          <w:sz w:val="24"/>
          <w:szCs w:val="24"/>
        </w:rPr>
        <w:t>u</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20"/>
          <w:sz w:val="24"/>
          <w:szCs w:val="24"/>
        </w:rPr>
        <w:t xml:space="preserve"> </w:t>
      </w:r>
      <w:r>
        <w:rPr>
          <w:spacing w:val="3"/>
          <w:sz w:val="24"/>
          <w:szCs w:val="24"/>
        </w:rPr>
        <w:t>B</w:t>
      </w:r>
      <w:r>
        <w:rPr>
          <w:spacing w:val="-4"/>
          <w:sz w:val="24"/>
          <w:szCs w:val="24"/>
        </w:rPr>
        <w:t>il</w:t>
      </w:r>
      <w:r>
        <w:rPr>
          <w:spacing w:val="-1"/>
          <w:sz w:val="24"/>
          <w:szCs w:val="24"/>
        </w:rPr>
        <w:t>a</w:t>
      </w:r>
      <w:r>
        <w:rPr>
          <w:spacing w:val="5"/>
          <w:sz w:val="24"/>
          <w:szCs w:val="24"/>
        </w:rPr>
        <w:t>t</w:t>
      </w:r>
      <w:r>
        <w:rPr>
          <w:spacing w:val="-1"/>
          <w:sz w:val="24"/>
          <w:szCs w:val="24"/>
        </w:rPr>
        <w:t>e</w:t>
      </w:r>
      <w:r>
        <w:rPr>
          <w:spacing w:val="1"/>
          <w:sz w:val="24"/>
          <w:szCs w:val="24"/>
        </w:rPr>
        <w:t>r</w:t>
      </w:r>
      <w:r>
        <w:rPr>
          <w:spacing w:val="8"/>
          <w:sz w:val="24"/>
          <w:szCs w:val="24"/>
        </w:rPr>
        <w:t>a</w:t>
      </w:r>
      <w:r>
        <w:rPr>
          <w:sz w:val="24"/>
          <w:szCs w:val="24"/>
        </w:rPr>
        <w:t xml:space="preserve">l </w:t>
      </w:r>
      <w:r>
        <w:rPr>
          <w:spacing w:val="1"/>
          <w:sz w:val="24"/>
          <w:szCs w:val="24"/>
        </w:rPr>
        <w:t>f</w:t>
      </w:r>
      <w:r>
        <w:rPr>
          <w:spacing w:val="-4"/>
          <w:sz w:val="24"/>
          <w:szCs w:val="24"/>
        </w:rPr>
        <w:t>i</w:t>
      </w:r>
      <w:r>
        <w:rPr>
          <w:spacing w:val="-9"/>
          <w:sz w:val="24"/>
          <w:szCs w:val="24"/>
        </w:rPr>
        <w:t>l</w:t>
      </w:r>
      <w:r>
        <w:rPr>
          <w:spacing w:val="10"/>
          <w:sz w:val="24"/>
          <w:szCs w:val="24"/>
        </w:rPr>
        <w:t>t</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 xml:space="preserve">g  </w:t>
      </w:r>
      <w:r>
        <w:rPr>
          <w:spacing w:val="2"/>
          <w:sz w:val="24"/>
          <w:szCs w:val="24"/>
        </w:rPr>
        <w:t>s</w:t>
      </w:r>
      <w:r>
        <w:rPr>
          <w:spacing w:val="-9"/>
          <w:sz w:val="24"/>
          <w:szCs w:val="24"/>
        </w:rPr>
        <w:t>m</w:t>
      </w:r>
      <w:r>
        <w:rPr>
          <w:spacing w:val="5"/>
          <w:sz w:val="24"/>
          <w:szCs w:val="24"/>
        </w:rPr>
        <w:t>oot</w:t>
      </w:r>
      <w:r>
        <w:rPr>
          <w:sz w:val="24"/>
          <w:szCs w:val="24"/>
        </w:rPr>
        <w:t>h</w:t>
      </w:r>
      <w:r>
        <w:rPr>
          <w:spacing w:val="55"/>
          <w:sz w:val="24"/>
          <w:szCs w:val="24"/>
        </w:rPr>
        <w:t xml:space="preserve"> </w:t>
      </w:r>
      <w:r>
        <w:rPr>
          <w:spacing w:val="-4"/>
          <w:sz w:val="24"/>
          <w:szCs w:val="24"/>
        </w:rPr>
        <w:t>im</w:t>
      </w:r>
      <w:r>
        <w:rPr>
          <w:spacing w:val="-1"/>
          <w:sz w:val="24"/>
          <w:szCs w:val="24"/>
        </w:rPr>
        <w:t>a</w:t>
      </w:r>
      <w:r>
        <w:rPr>
          <w:spacing w:val="3"/>
          <w:sz w:val="24"/>
          <w:szCs w:val="24"/>
        </w:rPr>
        <w:t>g</w:t>
      </w:r>
      <w:r>
        <w:rPr>
          <w:spacing w:val="4"/>
          <w:sz w:val="24"/>
          <w:szCs w:val="24"/>
        </w:rPr>
        <w:t>e</w:t>
      </w:r>
      <w:r>
        <w:rPr>
          <w:sz w:val="24"/>
          <w:szCs w:val="24"/>
        </w:rPr>
        <w:t>s</w:t>
      </w:r>
      <w:r>
        <w:rPr>
          <w:spacing w:val="58"/>
          <w:sz w:val="24"/>
          <w:szCs w:val="24"/>
        </w:rPr>
        <w:t xml:space="preserve"> </w:t>
      </w:r>
      <w:r>
        <w:rPr>
          <w:sz w:val="24"/>
          <w:szCs w:val="24"/>
        </w:rPr>
        <w:t>whi</w:t>
      </w:r>
      <w:r>
        <w:rPr>
          <w:spacing w:val="-4"/>
          <w:sz w:val="24"/>
          <w:szCs w:val="24"/>
        </w:rPr>
        <w:t>l</w:t>
      </w:r>
      <w:r>
        <w:rPr>
          <w:sz w:val="24"/>
          <w:szCs w:val="24"/>
        </w:rPr>
        <w:t>e</w:t>
      </w:r>
      <w:r>
        <w:rPr>
          <w:spacing w:val="59"/>
          <w:sz w:val="24"/>
          <w:szCs w:val="24"/>
        </w:rPr>
        <w:t xml:space="preserve"> </w:t>
      </w:r>
      <w:r>
        <w:rPr>
          <w:spacing w:val="-1"/>
          <w:sz w:val="24"/>
          <w:szCs w:val="24"/>
        </w:rPr>
        <w:t>c</w:t>
      </w:r>
      <w:r>
        <w:rPr>
          <w:spacing w:val="5"/>
          <w:sz w:val="24"/>
          <w:szCs w:val="24"/>
        </w:rPr>
        <w:t>o</w:t>
      </w:r>
      <w:r>
        <w:rPr>
          <w:spacing w:val="-5"/>
          <w:sz w:val="24"/>
          <w:szCs w:val="24"/>
        </w:rPr>
        <w:t>n</w:t>
      </w:r>
      <w:r>
        <w:rPr>
          <w:spacing w:val="-2"/>
          <w:sz w:val="24"/>
          <w:szCs w:val="24"/>
        </w:rPr>
        <w:t>s</w:t>
      </w:r>
      <w:r>
        <w:rPr>
          <w:spacing w:val="-1"/>
          <w:sz w:val="24"/>
          <w:szCs w:val="24"/>
        </w:rPr>
        <w:t>e</w:t>
      </w:r>
      <w:r>
        <w:rPr>
          <w:spacing w:val="6"/>
          <w:sz w:val="24"/>
          <w:szCs w:val="24"/>
        </w:rPr>
        <w:t>r</w:t>
      </w:r>
      <w:r>
        <w:rPr>
          <w:sz w:val="24"/>
          <w:szCs w:val="24"/>
        </w:rPr>
        <w:t>v</w:t>
      </w:r>
      <w:r>
        <w:rPr>
          <w:spacing w:val="-4"/>
          <w:sz w:val="24"/>
          <w:szCs w:val="24"/>
        </w:rPr>
        <w:t>i</w:t>
      </w:r>
      <w:r>
        <w:rPr>
          <w:sz w:val="24"/>
          <w:szCs w:val="24"/>
        </w:rPr>
        <w:t xml:space="preserve">ng  </w:t>
      </w:r>
      <w:r>
        <w:rPr>
          <w:spacing w:val="-1"/>
          <w:sz w:val="24"/>
          <w:szCs w:val="24"/>
        </w:rPr>
        <w:t>e</w:t>
      </w:r>
      <w:r>
        <w:rPr>
          <w:sz w:val="24"/>
          <w:szCs w:val="24"/>
        </w:rPr>
        <w:t>dg</w:t>
      </w:r>
      <w:r>
        <w:rPr>
          <w:spacing w:val="-1"/>
          <w:sz w:val="24"/>
          <w:szCs w:val="24"/>
        </w:rPr>
        <w:t>e</w:t>
      </w:r>
      <w:r>
        <w:rPr>
          <w:sz w:val="24"/>
          <w:szCs w:val="24"/>
        </w:rPr>
        <w:t xml:space="preserve">s </w:t>
      </w:r>
      <w:r>
        <w:rPr>
          <w:spacing w:val="2"/>
          <w:sz w:val="24"/>
          <w:szCs w:val="24"/>
        </w:rPr>
        <w:t xml:space="preserve"> </w:t>
      </w:r>
      <w:r>
        <w:rPr>
          <w:spacing w:val="-5"/>
          <w:sz w:val="24"/>
          <w:szCs w:val="24"/>
        </w:rPr>
        <w:t>u</w:t>
      </w:r>
      <w:r>
        <w:rPr>
          <w:spacing w:val="5"/>
          <w:sz w:val="24"/>
          <w:szCs w:val="24"/>
        </w:rPr>
        <w:t>t</w:t>
      </w:r>
      <w:r>
        <w:rPr>
          <w:spacing w:val="-4"/>
          <w:sz w:val="24"/>
          <w:szCs w:val="24"/>
        </w:rPr>
        <w:t>i</w:t>
      </w:r>
      <w:r>
        <w:rPr>
          <w:sz w:val="24"/>
          <w:szCs w:val="24"/>
        </w:rPr>
        <w:t>l</w:t>
      </w:r>
      <w:r>
        <w:rPr>
          <w:spacing w:val="-4"/>
          <w:sz w:val="24"/>
          <w:szCs w:val="24"/>
        </w:rPr>
        <w:t>i</w:t>
      </w:r>
      <w:r>
        <w:rPr>
          <w:spacing w:val="4"/>
          <w:sz w:val="24"/>
          <w:szCs w:val="24"/>
        </w:rPr>
        <w:t>z</w:t>
      </w:r>
      <w:r>
        <w:rPr>
          <w:spacing w:val="-4"/>
          <w:sz w:val="24"/>
          <w:szCs w:val="24"/>
        </w:rPr>
        <w:t>i</w:t>
      </w:r>
      <w:r>
        <w:rPr>
          <w:sz w:val="24"/>
          <w:szCs w:val="24"/>
        </w:rPr>
        <w:t>ng  a</w:t>
      </w:r>
      <w:r>
        <w:rPr>
          <w:spacing w:val="59"/>
          <w:sz w:val="24"/>
          <w:szCs w:val="24"/>
        </w:rPr>
        <w:t xml:space="preserve"> </w:t>
      </w:r>
      <w:r>
        <w:rPr>
          <w:spacing w:val="-5"/>
          <w:sz w:val="24"/>
          <w:szCs w:val="24"/>
        </w:rPr>
        <w:t>n</w:t>
      </w:r>
      <w:r>
        <w:rPr>
          <w:spacing w:val="5"/>
          <w:sz w:val="24"/>
          <w:szCs w:val="24"/>
        </w:rPr>
        <w:t>o</w:t>
      </w:r>
      <w:r>
        <w:rPr>
          <w:sz w:val="24"/>
          <w:szCs w:val="24"/>
        </w:rPr>
        <w:t>nl</w:t>
      </w:r>
      <w:r>
        <w:rPr>
          <w:spacing w:val="-4"/>
          <w:sz w:val="24"/>
          <w:szCs w:val="24"/>
        </w:rPr>
        <w:t>i</w:t>
      </w:r>
      <w:r>
        <w:rPr>
          <w:sz w:val="24"/>
          <w:szCs w:val="24"/>
        </w:rPr>
        <w:t>n</w:t>
      </w:r>
      <w:r>
        <w:rPr>
          <w:spacing w:val="-1"/>
          <w:sz w:val="24"/>
          <w:szCs w:val="24"/>
        </w:rPr>
        <w:t>ea</w:t>
      </w:r>
      <w:r>
        <w:rPr>
          <w:sz w:val="24"/>
          <w:szCs w:val="24"/>
        </w:rPr>
        <w:t xml:space="preserve">r </w:t>
      </w:r>
      <w:r>
        <w:rPr>
          <w:spacing w:val="1"/>
          <w:sz w:val="24"/>
          <w:szCs w:val="24"/>
        </w:rPr>
        <w:t xml:space="preserve"> </w:t>
      </w:r>
      <w:r>
        <w:rPr>
          <w:sz w:val="24"/>
          <w:szCs w:val="24"/>
        </w:rPr>
        <w:t>g</w:t>
      </w:r>
      <w:r>
        <w:rPr>
          <w:spacing w:val="1"/>
          <w:sz w:val="24"/>
          <w:szCs w:val="24"/>
        </w:rPr>
        <w:t>r</w:t>
      </w:r>
      <w:r>
        <w:rPr>
          <w:spacing w:val="5"/>
          <w:sz w:val="24"/>
          <w:szCs w:val="24"/>
        </w:rPr>
        <w:t>o</w:t>
      </w:r>
      <w:r>
        <w:rPr>
          <w:sz w:val="24"/>
          <w:szCs w:val="24"/>
        </w:rPr>
        <w:t>up</w:t>
      </w:r>
      <w:r>
        <w:rPr>
          <w:spacing w:val="-9"/>
          <w:sz w:val="24"/>
          <w:szCs w:val="24"/>
        </w:rPr>
        <w:t>i</w:t>
      </w:r>
      <w:r>
        <w:rPr>
          <w:spacing w:val="-5"/>
          <w:sz w:val="24"/>
          <w:szCs w:val="24"/>
        </w:rPr>
        <w:t>n</w:t>
      </w:r>
      <w:r>
        <w:rPr>
          <w:sz w:val="24"/>
          <w:szCs w:val="24"/>
        </w:rPr>
        <w:t xml:space="preserve">g  </w:t>
      </w:r>
      <w:r>
        <w:rPr>
          <w:spacing w:val="9"/>
          <w:sz w:val="24"/>
          <w:szCs w:val="24"/>
        </w:rPr>
        <w:t>o</w:t>
      </w:r>
      <w:r>
        <w:rPr>
          <w:sz w:val="24"/>
          <w:szCs w:val="24"/>
        </w:rPr>
        <w:t xml:space="preserve">f </w:t>
      </w:r>
      <w:r>
        <w:rPr>
          <w:spacing w:val="-5"/>
          <w:sz w:val="24"/>
          <w:szCs w:val="24"/>
        </w:rPr>
        <w:t>n</w:t>
      </w:r>
      <w:r>
        <w:rPr>
          <w:spacing w:val="4"/>
          <w:sz w:val="24"/>
          <w:szCs w:val="24"/>
        </w:rPr>
        <w:t>e</w:t>
      </w:r>
      <w:r>
        <w:rPr>
          <w:spacing w:val="-4"/>
          <w:sz w:val="24"/>
          <w:szCs w:val="24"/>
        </w:rPr>
        <w:t>i</w:t>
      </w:r>
      <w:r>
        <w:rPr>
          <w:spacing w:val="5"/>
          <w:sz w:val="24"/>
          <w:szCs w:val="24"/>
        </w:rPr>
        <w:t>g</w:t>
      </w:r>
      <w:r>
        <w:rPr>
          <w:sz w:val="24"/>
          <w:szCs w:val="24"/>
        </w:rPr>
        <w:t>h</w:t>
      </w:r>
      <w:r>
        <w:rPr>
          <w:spacing w:val="-5"/>
          <w:sz w:val="24"/>
          <w:szCs w:val="24"/>
        </w:rPr>
        <w:t>b</w:t>
      </w:r>
      <w:r>
        <w:rPr>
          <w:spacing w:val="5"/>
          <w:sz w:val="24"/>
          <w:szCs w:val="24"/>
        </w:rPr>
        <w:t>o</w:t>
      </w:r>
      <w:r>
        <w:rPr>
          <w:sz w:val="24"/>
          <w:szCs w:val="24"/>
        </w:rPr>
        <w:t>u</w:t>
      </w:r>
      <w:r>
        <w:rPr>
          <w:spacing w:val="6"/>
          <w:sz w:val="24"/>
          <w:szCs w:val="24"/>
        </w:rPr>
        <w:t>r</w:t>
      </w:r>
      <w:r>
        <w:rPr>
          <w:spacing w:val="-4"/>
          <w:sz w:val="24"/>
          <w:szCs w:val="24"/>
        </w:rPr>
        <w:t>i</w:t>
      </w:r>
      <w:r>
        <w:rPr>
          <w:spacing w:val="-5"/>
          <w:sz w:val="24"/>
          <w:szCs w:val="24"/>
        </w:rPr>
        <w:t>n</w:t>
      </w:r>
      <w:r>
        <w:rPr>
          <w:sz w:val="24"/>
          <w:szCs w:val="24"/>
        </w:rPr>
        <w:t>g</w:t>
      </w:r>
      <w:r>
        <w:rPr>
          <w:spacing w:val="6"/>
          <w:sz w:val="24"/>
          <w:szCs w:val="24"/>
        </w:rPr>
        <w:t xml:space="preserve"> </w:t>
      </w:r>
      <w:r>
        <w:rPr>
          <w:spacing w:val="-4"/>
          <w:sz w:val="24"/>
          <w:szCs w:val="24"/>
        </w:rPr>
        <w:t>im</w:t>
      </w:r>
      <w:r>
        <w:rPr>
          <w:spacing w:val="-1"/>
          <w:sz w:val="24"/>
          <w:szCs w:val="24"/>
        </w:rPr>
        <w:t>a</w:t>
      </w:r>
      <w:r>
        <w:rPr>
          <w:spacing w:val="5"/>
          <w:sz w:val="24"/>
          <w:szCs w:val="24"/>
        </w:rPr>
        <w:t>g</w:t>
      </w:r>
      <w:r>
        <w:rPr>
          <w:sz w:val="24"/>
          <w:szCs w:val="24"/>
        </w:rPr>
        <w:t xml:space="preserve">e </w:t>
      </w:r>
      <w:r>
        <w:rPr>
          <w:spacing w:val="5"/>
          <w:sz w:val="24"/>
          <w:szCs w:val="24"/>
        </w:rPr>
        <w:t>p</w:t>
      </w:r>
      <w:r>
        <w:rPr>
          <w:spacing w:val="-4"/>
          <w:sz w:val="24"/>
          <w:szCs w:val="24"/>
        </w:rPr>
        <w:t>i</w:t>
      </w:r>
      <w:r>
        <w:rPr>
          <w:sz w:val="24"/>
          <w:szCs w:val="24"/>
        </w:rPr>
        <w:t>x</w:t>
      </w:r>
      <w:r>
        <w:rPr>
          <w:spacing w:val="4"/>
          <w:sz w:val="24"/>
          <w:szCs w:val="24"/>
        </w:rPr>
        <w:t>e</w:t>
      </w:r>
      <w:r>
        <w:rPr>
          <w:spacing w:val="-4"/>
          <w:sz w:val="24"/>
          <w:szCs w:val="24"/>
        </w:rPr>
        <w:t>l</w:t>
      </w:r>
      <w:r>
        <w:rPr>
          <w:spacing w:val="-2"/>
          <w:sz w:val="24"/>
          <w:szCs w:val="24"/>
        </w:rPr>
        <w:t>s</w:t>
      </w:r>
      <w:r>
        <w:rPr>
          <w:sz w:val="24"/>
          <w:szCs w:val="24"/>
        </w:rPr>
        <w:t>.</w:t>
      </w:r>
      <w:r>
        <w:rPr>
          <w:spacing w:val="3"/>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3"/>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pacing w:val="6"/>
          <w:sz w:val="24"/>
          <w:szCs w:val="24"/>
        </w:rPr>
        <w:t>r</w:t>
      </w:r>
      <w:r>
        <w:rPr>
          <w:spacing w:val="-4"/>
          <w:sz w:val="24"/>
          <w:szCs w:val="24"/>
        </w:rPr>
        <w:t>i</w:t>
      </w:r>
      <w:r>
        <w:rPr>
          <w:sz w:val="24"/>
          <w:szCs w:val="24"/>
        </w:rPr>
        <w:t>ng</w:t>
      </w:r>
      <w:r>
        <w:rPr>
          <w:spacing w:val="1"/>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pacing w:val="5"/>
          <w:sz w:val="24"/>
          <w:szCs w:val="24"/>
        </w:rPr>
        <w:t>q</w:t>
      </w:r>
      <w:r>
        <w:rPr>
          <w:sz w:val="24"/>
          <w:szCs w:val="24"/>
        </w:rPr>
        <w:t>ue</w:t>
      </w:r>
      <w:r>
        <w:rPr>
          <w:spacing w:val="5"/>
          <w:sz w:val="24"/>
          <w:szCs w:val="24"/>
        </w:rPr>
        <w:t xml:space="preserve"> </w:t>
      </w:r>
      <w:r>
        <w:rPr>
          <w:spacing w:val="-9"/>
          <w:sz w:val="24"/>
          <w:szCs w:val="24"/>
        </w:rPr>
        <w:t>i</w:t>
      </w:r>
      <w:r>
        <w:rPr>
          <w:sz w:val="24"/>
          <w:szCs w:val="24"/>
        </w:rPr>
        <w:t>s</w:t>
      </w:r>
      <w:r>
        <w:rPr>
          <w:spacing w:val="3"/>
          <w:sz w:val="24"/>
          <w:szCs w:val="24"/>
        </w:rPr>
        <w:t xml:space="preserve"> </w:t>
      </w:r>
      <w:r>
        <w:rPr>
          <w:spacing w:val="2"/>
          <w:sz w:val="24"/>
          <w:szCs w:val="24"/>
        </w:rPr>
        <w:t>s</w:t>
      </w:r>
      <w:r>
        <w:rPr>
          <w:spacing w:val="-4"/>
          <w:sz w:val="24"/>
          <w:szCs w:val="24"/>
        </w:rPr>
        <w:t>im</w:t>
      </w:r>
      <w:r>
        <w:rPr>
          <w:spacing w:val="5"/>
          <w:sz w:val="24"/>
          <w:szCs w:val="24"/>
        </w:rPr>
        <w:t>p</w:t>
      </w:r>
      <w:r>
        <w:rPr>
          <w:spacing w:val="-4"/>
          <w:sz w:val="24"/>
          <w:szCs w:val="24"/>
        </w:rPr>
        <w:t>l</w:t>
      </w:r>
      <w:r>
        <w:rPr>
          <w:spacing w:val="-1"/>
          <w:sz w:val="24"/>
          <w:szCs w:val="24"/>
        </w:rPr>
        <w:t>e</w:t>
      </w:r>
      <w:r>
        <w:rPr>
          <w:sz w:val="24"/>
          <w:szCs w:val="24"/>
        </w:rPr>
        <w:t>,</w:t>
      </w:r>
      <w:r>
        <w:rPr>
          <w:spacing w:val="8"/>
          <w:sz w:val="24"/>
          <w:szCs w:val="24"/>
        </w:rPr>
        <w:t xml:space="preserve"> </w:t>
      </w:r>
      <w:r>
        <w:rPr>
          <w:spacing w:val="-9"/>
          <w:sz w:val="24"/>
          <w:szCs w:val="24"/>
        </w:rPr>
        <w:t>l</w:t>
      </w:r>
      <w:r>
        <w:rPr>
          <w:spacing w:val="5"/>
          <w:sz w:val="24"/>
          <w:szCs w:val="24"/>
        </w:rPr>
        <w:t>o</w:t>
      </w:r>
      <w:r>
        <w:rPr>
          <w:spacing w:val="-1"/>
          <w:sz w:val="24"/>
          <w:szCs w:val="24"/>
        </w:rPr>
        <w:t>c</w:t>
      </w:r>
      <w:r>
        <w:rPr>
          <w:spacing w:val="4"/>
          <w:sz w:val="24"/>
          <w:szCs w:val="24"/>
        </w:rPr>
        <w:t>a</w:t>
      </w:r>
      <w:r>
        <w:rPr>
          <w:spacing w:val="-4"/>
          <w:sz w:val="24"/>
          <w:szCs w:val="24"/>
        </w:rPr>
        <w:t>l</w:t>
      </w:r>
      <w:r>
        <w:rPr>
          <w:sz w:val="24"/>
          <w:szCs w:val="24"/>
        </w:rPr>
        <w:t>,</w:t>
      </w:r>
      <w:r>
        <w:rPr>
          <w:spacing w:val="3"/>
          <w:sz w:val="24"/>
          <w:szCs w:val="24"/>
        </w:rPr>
        <w:t xml:space="preserve"> </w:t>
      </w:r>
      <w:r>
        <w:rPr>
          <w:spacing w:val="4"/>
          <w:sz w:val="24"/>
          <w:szCs w:val="24"/>
        </w:rPr>
        <w:t>a</w:t>
      </w:r>
      <w:r>
        <w:rPr>
          <w:spacing w:val="-5"/>
          <w:sz w:val="24"/>
          <w:szCs w:val="24"/>
        </w:rPr>
        <w:t>n</w:t>
      </w:r>
      <w:r>
        <w:rPr>
          <w:sz w:val="24"/>
          <w:szCs w:val="24"/>
        </w:rPr>
        <w:t>d</w:t>
      </w:r>
      <w:r>
        <w:rPr>
          <w:spacing w:val="1"/>
          <w:sz w:val="24"/>
          <w:szCs w:val="24"/>
        </w:rPr>
        <w:t xml:space="preserve"> </w:t>
      </w:r>
      <w:r>
        <w:rPr>
          <w:spacing w:val="-1"/>
          <w:sz w:val="24"/>
          <w:szCs w:val="24"/>
        </w:rPr>
        <w:t>c</w:t>
      </w:r>
      <w:r>
        <w:rPr>
          <w:spacing w:val="5"/>
          <w:sz w:val="24"/>
          <w:szCs w:val="24"/>
        </w:rPr>
        <w:t>o</w:t>
      </w:r>
      <w:r>
        <w:rPr>
          <w:spacing w:val="-5"/>
          <w:sz w:val="24"/>
          <w:szCs w:val="24"/>
        </w:rPr>
        <w:t>n</w:t>
      </w:r>
      <w:r>
        <w:rPr>
          <w:spacing w:val="4"/>
          <w:sz w:val="24"/>
          <w:szCs w:val="24"/>
        </w:rPr>
        <w:t>c</w:t>
      </w:r>
      <w:r>
        <w:rPr>
          <w:spacing w:val="-4"/>
          <w:sz w:val="24"/>
          <w:szCs w:val="24"/>
        </w:rPr>
        <w:t>i</w:t>
      </w:r>
      <w:r>
        <w:rPr>
          <w:spacing w:val="-2"/>
          <w:sz w:val="24"/>
          <w:szCs w:val="24"/>
        </w:rPr>
        <w:t>s</w:t>
      </w:r>
      <w:r>
        <w:rPr>
          <w:spacing w:val="-1"/>
          <w:sz w:val="24"/>
          <w:szCs w:val="24"/>
        </w:rPr>
        <w:t>e</w:t>
      </w:r>
      <w:r>
        <w:rPr>
          <w:sz w:val="24"/>
          <w:szCs w:val="24"/>
        </w:rPr>
        <w:t>.</w:t>
      </w:r>
      <w:r>
        <w:rPr>
          <w:spacing w:val="3"/>
          <w:sz w:val="24"/>
          <w:szCs w:val="24"/>
        </w:rPr>
        <w:t xml:space="preserve"> </w:t>
      </w:r>
      <w:r>
        <w:rPr>
          <w:spacing w:val="1"/>
          <w:sz w:val="24"/>
          <w:szCs w:val="24"/>
        </w:rPr>
        <w:t>I</w:t>
      </w:r>
      <w:r>
        <w:rPr>
          <w:sz w:val="24"/>
          <w:szCs w:val="24"/>
        </w:rPr>
        <w:t xml:space="preserve">t </w:t>
      </w:r>
      <w:r>
        <w:rPr>
          <w:spacing w:val="2"/>
          <w:sz w:val="24"/>
          <w:szCs w:val="24"/>
        </w:rPr>
        <w:t>s</w:t>
      </w:r>
      <w:r>
        <w:rPr>
          <w:spacing w:val="-5"/>
          <w:sz w:val="24"/>
          <w:szCs w:val="24"/>
        </w:rPr>
        <w:t>yn</w:t>
      </w:r>
      <w:r>
        <w:rPr>
          <w:spacing w:val="5"/>
          <w:sz w:val="24"/>
          <w:szCs w:val="24"/>
        </w:rPr>
        <w:t>d</w:t>
      </w:r>
      <w:r>
        <w:rPr>
          <w:spacing w:val="-4"/>
          <w:sz w:val="24"/>
          <w:szCs w:val="24"/>
        </w:rPr>
        <w:t>i</w:t>
      </w:r>
      <w:r>
        <w:rPr>
          <w:spacing w:val="4"/>
          <w:sz w:val="24"/>
          <w:szCs w:val="24"/>
        </w:rPr>
        <w:t>c</w:t>
      </w:r>
      <w:r>
        <w:rPr>
          <w:spacing w:val="-1"/>
          <w:sz w:val="24"/>
          <w:szCs w:val="24"/>
        </w:rPr>
        <w:t>a</w:t>
      </w:r>
      <w:r>
        <w:rPr>
          <w:spacing w:val="5"/>
          <w:sz w:val="24"/>
          <w:szCs w:val="24"/>
        </w:rPr>
        <w:t>t</w:t>
      </w:r>
      <w:r>
        <w:rPr>
          <w:spacing w:val="-1"/>
          <w:sz w:val="24"/>
          <w:szCs w:val="24"/>
        </w:rPr>
        <w:t>e</w:t>
      </w:r>
      <w:r>
        <w:rPr>
          <w:sz w:val="24"/>
          <w:szCs w:val="24"/>
        </w:rPr>
        <w:t>s</w:t>
      </w:r>
      <w:r>
        <w:rPr>
          <w:spacing w:val="7"/>
          <w:sz w:val="24"/>
          <w:szCs w:val="24"/>
        </w:rPr>
        <w:t xml:space="preserve"> </w:t>
      </w:r>
      <w:r>
        <w:rPr>
          <w:sz w:val="24"/>
          <w:szCs w:val="24"/>
        </w:rPr>
        <w:t>a</w:t>
      </w:r>
      <w:r>
        <w:rPr>
          <w:spacing w:val="8"/>
          <w:sz w:val="24"/>
          <w:szCs w:val="24"/>
        </w:rPr>
        <w:t xml:space="preserve"> </w:t>
      </w:r>
      <w:r>
        <w:rPr>
          <w:spacing w:val="-5"/>
          <w:sz w:val="24"/>
          <w:szCs w:val="24"/>
        </w:rPr>
        <w:t>g</w:t>
      </w:r>
      <w:r>
        <w:rPr>
          <w:spacing w:val="1"/>
          <w:sz w:val="24"/>
          <w:szCs w:val="24"/>
        </w:rPr>
        <w:t>r</w:t>
      </w:r>
      <w:r>
        <w:rPr>
          <w:spacing w:val="-1"/>
          <w:sz w:val="24"/>
          <w:szCs w:val="24"/>
        </w:rPr>
        <w:t>e</w:t>
      </w:r>
      <w:r>
        <w:rPr>
          <w:sz w:val="24"/>
          <w:szCs w:val="24"/>
        </w:rPr>
        <w:t>y</w:t>
      </w:r>
      <w:r>
        <w:rPr>
          <w:spacing w:val="4"/>
          <w:sz w:val="24"/>
          <w:szCs w:val="24"/>
        </w:rPr>
        <w:t xml:space="preserve"> </w:t>
      </w:r>
      <w:r>
        <w:rPr>
          <w:spacing w:val="-4"/>
          <w:sz w:val="24"/>
          <w:szCs w:val="24"/>
        </w:rPr>
        <w:t>l</w:t>
      </w:r>
      <w:r>
        <w:rPr>
          <w:spacing w:val="4"/>
          <w:sz w:val="24"/>
          <w:szCs w:val="24"/>
        </w:rPr>
        <w:t>e</w:t>
      </w:r>
      <w:r>
        <w:rPr>
          <w:spacing w:val="-5"/>
          <w:sz w:val="24"/>
          <w:szCs w:val="24"/>
        </w:rPr>
        <w:t>v</w:t>
      </w:r>
      <w:r>
        <w:rPr>
          <w:spacing w:val="4"/>
          <w:sz w:val="24"/>
          <w:szCs w:val="24"/>
        </w:rPr>
        <w:t>e</w:t>
      </w:r>
      <w:r>
        <w:rPr>
          <w:sz w:val="24"/>
          <w:szCs w:val="24"/>
        </w:rPr>
        <w:t>l g</w:t>
      </w:r>
      <w:r>
        <w:rPr>
          <w:spacing w:val="1"/>
          <w:sz w:val="24"/>
          <w:szCs w:val="24"/>
        </w:rPr>
        <w:t>r</w:t>
      </w:r>
      <w:r>
        <w:rPr>
          <w:spacing w:val="5"/>
          <w:sz w:val="24"/>
          <w:szCs w:val="24"/>
        </w:rPr>
        <w:t>o</w:t>
      </w:r>
      <w:r>
        <w:rPr>
          <w:sz w:val="24"/>
          <w:szCs w:val="24"/>
        </w:rPr>
        <w:t>u</w:t>
      </w:r>
      <w:r>
        <w:rPr>
          <w:spacing w:val="-5"/>
          <w:sz w:val="24"/>
          <w:szCs w:val="24"/>
        </w:rPr>
        <w:t>n</w:t>
      </w:r>
      <w:r>
        <w:rPr>
          <w:sz w:val="24"/>
          <w:szCs w:val="24"/>
        </w:rPr>
        <w:t>d</w:t>
      </w:r>
      <w:r>
        <w:rPr>
          <w:spacing w:val="-1"/>
          <w:sz w:val="24"/>
          <w:szCs w:val="24"/>
        </w:rPr>
        <w:t>e</w:t>
      </w:r>
      <w:r>
        <w:rPr>
          <w:sz w:val="24"/>
          <w:szCs w:val="24"/>
        </w:rPr>
        <w:t>d</w:t>
      </w:r>
      <w:r>
        <w:rPr>
          <w:spacing w:val="9"/>
          <w:sz w:val="24"/>
          <w:szCs w:val="24"/>
        </w:rPr>
        <w:t xml:space="preserve"> </w:t>
      </w:r>
      <w:r>
        <w:rPr>
          <w:spacing w:val="5"/>
          <w:sz w:val="24"/>
          <w:szCs w:val="24"/>
        </w:rPr>
        <w:t>o</w:t>
      </w:r>
      <w:r>
        <w:rPr>
          <w:sz w:val="24"/>
          <w:szCs w:val="24"/>
        </w:rPr>
        <w:t xml:space="preserve">n </w:t>
      </w:r>
      <w:r>
        <w:rPr>
          <w:spacing w:val="5"/>
          <w:sz w:val="24"/>
          <w:szCs w:val="24"/>
        </w:rPr>
        <w:t>t</w:t>
      </w:r>
      <w:r>
        <w:rPr>
          <w:spacing w:val="-5"/>
          <w:sz w:val="24"/>
          <w:szCs w:val="24"/>
        </w:rPr>
        <w:t>h</w:t>
      </w:r>
      <w:r>
        <w:rPr>
          <w:spacing w:val="4"/>
          <w:sz w:val="24"/>
          <w:szCs w:val="24"/>
        </w:rPr>
        <w:t>e</w:t>
      </w:r>
      <w:r>
        <w:rPr>
          <w:spacing w:val="-9"/>
          <w:sz w:val="24"/>
          <w:szCs w:val="24"/>
        </w:rPr>
        <w:t>i</w:t>
      </w:r>
      <w:r>
        <w:rPr>
          <w:sz w:val="24"/>
          <w:szCs w:val="24"/>
        </w:rPr>
        <w:t>r</w:t>
      </w:r>
      <w:r>
        <w:rPr>
          <w:spacing w:val="11"/>
          <w:sz w:val="24"/>
          <w:szCs w:val="24"/>
        </w:rPr>
        <w:t xml:space="preserve"> </w:t>
      </w:r>
      <w:r>
        <w:rPr>
          <w:spacing w:val="-4"/>
          <w:sz w:val="24"/>
          <w:szCs w:val="24"/>
        </w:rPr>
        <w:t>li</w:t>
      </w:r>
      <w:r>
        <w:rPr>
          <w:sz w:val="24"/>
          <w:szCs w:val="24"/>
        </w:rPr>
        <w:t>k</w:t>
      </w:r>
      <w:r>
        <w:rPr>
          <w:spacing w:val="4"/>
          <w:sz w:val="24"/>
          <w:szCs w:val="24"/>
        </w:rPr>
        <w:t>e</w:t>
      </w:r>
      <w:r>
        <w:rPr>
          <w:spacing w:val="-5"/>
          <w:sz w:val="24"/>
          <w:szCs w:val="24"/>
        </w:rPr>
        <w:t>n</w:t>
      </w:r>
      <w:r>
        <w:rPr>
          <w:spacing w:val="4"/>
          <w:sz w:val="24"/>
          <w:szCs w:val="24"/>
        </w:rPr>
        <w:t>e</w:t>
      </w:r>
      <w:r>
        <w:rPr>
          <w:spacing w:val="2"/>
          <w:sz w:val="24"/>
          <w:szCs w:val="24"/>
        </w:rPr>
        <w:t>s</w:t>
      </w:r>
      <w:r>
        <w:rPr>
          <w:sz w:val="24"/>
          <w:szCs w:val="24"/>
        </w:rPr>
        <w:t>s</w:t>
      </w:r>
      <w:r>
        <w:rPr>
          <w:spacing w:val="7"/>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2"/>
          <w:sz w:val="24"/>
          <w:szCs w:val="24"/>
        </w:rPr>
        <w:t>s</w:t>
      </w:r>
      <w:r>
        <w:rPr>
          <w:spacing w:val="-5"/>
          <w:sz w:val="24"/>
          <w:szCs w:val="24"/>
        </w:rPr>
        <w:t>y</w:t>
      </w:r>
      <w:r>
        <w:rPr>
          <w:sz w:val="24"/>
          <w:szCs w:val="24"/>
        </w:rPr>
        <w:t>m</w:t>
      </w:r>
      <w:r>
        <w:rPr>
          <w:spacing w:val="-4"/>
          <w:sz w:val="24"/>
          <w:szCs w:val="24"/>
        </w:rPr>
        <w:t>m</w:t>
      </w:r>
      <w:r>
        <w:rPr>
          <w:spacing w:val="-1"/>
          <w:sz w:val="24"/>
          <w:szCs w:val="24"/>
        </w:rPr>
        <w:t>e</w:t>
      </w:r>
      <w:r>
        <w:rPr>
          <w:spacing w:val="5"/>
          <w:sz w:val="24"/>
          <w:szCs w:val="24"/>
        </w:rPr>
        <w:t>t</w:t>
      </w:r>
      <w:r>
        <w:rPr>
          <w:spacing w:val="6"/>
          <w:sz w:val="24"/>
          <w:szCs w:val="24"/>
        </w:rPr>
        <w:t>r</w:t>
      </w:r>
      <w:r>
        <w:rPr>
          <w:spacing w:val="-9"/>
          <w:sz w:val="24"/>
          <w:szCs w:val="24"/>
        </w:rPr>
        <w:t>i</w:t>
      </w:r>
      <w:r>
        <w:rPr>
          <w:spacing w:val="-1"/>
          <w:sz w:val="24"/>
          <w:szCs w:val="24"/>
        </w:rPr>
        <w:t>c</w:t>
      </w:r>
      <w:r>
        <w:rPr>
          <w:spacing w:val="4"/>
          <w:sz w:val="24"/>
          <w:szCs w:val="24"/>
        </w:rPr>
        <w:t>a</w:t>
      </w:r>
      <w:r>
        <w:rPr>
          <w:sz w:val="24"/>
          <w:szCs w:val="24"/>
        </w:rPr>
        <w:t>l</w:t>
      </w:r>
      <w:r>
        <w:rPr>
          <w:spacing w:val="5"/>
          <w:sz w:val="24"/>
          <w:szCs w:val="24"/>
        </w:rPr>
        <w:t xml:space="preserve"> </w:t>
      </w:r>
      <w:r>
        <w:rPr>
          <w:spacing w:val="-5"/>
          <w:sz w:val="24"/>
          <w:szCs w:val="24"/>
        </w:rPr>
        <w:t>n</w:t>
      </w:r>
      <w:r>
        <w:rPr>
          <w:spacing w:val="-1"/>
          <w:sz w:val="24"/>
          <w:szCs w:val="24"/>
        </w:rPr>
        <w:t>ea</w:t>
      </w:r>
      <w:r>
        <w:rPr>
          <w:spacing w:val="6"/>
          <w:sz w:val="24"/>
          <w:szCs w:val="24"/>
        </w:rPr>
        <w:t>r</w:t>
      </w:r>
      <w:r>
        <w:rPr>
          <w:spacing w:val="-5"/>
          <w:sz w:val="24"/>
          <w:szCs w:val="24"/>
        </w:rPr>
        <w:t>n</w:t>
      </w:r>
      <w:r>
        <w:rPr>
          <w:spacing w:val="4"/>
          <w:sz w:val="24"/>
          <w:szCs w:val="24"/>
        </w:rPr>
        <w:t>e</w:t>
      </w:r>
      <w:r>
        <w:rPr>
          <w:spacing w:val="-2"/>
          <w:sz w:val="24"/>
          <w:szCs w:val="24"/>
        </w:rPr>
        <w:t>s</w:t>
      </w:r>
      <w:r>
        <w:rPr>
          <w:sz w:val="24"/>
          <w:szCs w:val="24"/>
        </w:rPr>
        <w:t>s</w:t>
      </w:r>
      <w:r>
        <w:rPr>
          <w:spacing w:val="7"/>
          <w:sz w:val="24"/>
          <w:szCs w:val="24"/>
        </w:rPr>
        <w:t xml:space="preserve"> </w:t>
      </w:r>
      <w:r>
        <w:rPr>
          <w:spacing w:val="-1"/>
          <w:sz w:val="24"/>
          <w:szCs w:val="24"/>
        </w:rPr>
        <w:t>a</w:t>
      </w:r>
      <w:r>
        <w:rPr>
          <w:sz w:val="24"/>
          <w:szCs w:val="24"/>
        </w:rPr>
        <w:t xml:space="preserve">nd </w:t>
      </w:r>
      <w:r>
        <w:rPr>
          <w:spacing w:val="-1"/>
          <w:sz w:val="24"/>
          <w:szCs w:val="24"/>
        </w:rPr>
        <w:t>c</w:t>
      </w:r>
      <w:r>
        <w:rPr>
          <w:spacing w:val="-5"/>
          <w:sz w:val="24"/>
          <w:szCs w:val="24"/>
        </w:rPr>
        <w:t>h</w:t>
      </w:r>
      <w:r>
        <w:rPr>
          <w:spacing w:val="5"/>
          <w:sz w:val="24"/>
          <w:szCs w:val="24"/>
        </w:rPr>
        <w:t>oo</w:t>
      </w:r>
      <w:r>
        <w:rPr>
          <w:spacing w:val="-2"/>
          <w:sz w:val="24"/>
          <w:szCs w:val="24"/>
        </w:rPr>
        <w:t>s</w:t>
      </w:r>
      <w:r>
        <w:rPr>
          <w:spacing w:val="-1"/>
          <w:sz w:val="24"/>
          <w:szCs w:val="24"/>
        </w:rPr>
        <w:t>e</w:t>
      </w:r>
      <w:r>
        <w:rPr>
          <w:sz w:val="24"/>
          <w:szCs w:val="24"/>
        </w:rPr>
        <w:t xml:space="preserve">s </w:t>
      </w:r>
      <w:r>
        <w:rPr>
          <w:spacing w:val="-5"/>
          <w:sz w:val="24"/>
          <w:szCs w:val="24"/>
        </w:rPr>
        <w:t>n</w:t>
      </w:r>
      <w:r>
        <w:rPr>
          <w:spacing w:val="-1"/>
          <w:sz w:val="24"/>
          <w:szCs w:val="24"/>
        </w:rPr>
        <w:t>ea</w:t>
      </w:r>
      <w:r>
        <w:rPr>
          <w:sz w:val="24"/>
          <w:szCs w:val="24"/>
        </w:rPr>
        <w:t>r</w:t>
      </w:r>
      <w:r>
        <w:rPr>
          <w:spacing w:val="4"/>
          <w:sz w:val="24"/>
          <w:szCs w:val="24"/>
        </w:rPr>
        <w:t xml:space="preserve"> </w:t>
      </w:r>
      <w:r>
        <w:rPr>
          <w:spacing w:val="-5"/>
          <w:sz w:val="24"/>
          <w:szCs w:val="24"/>
        </w:rPr>
        <w:t>v</w:t>
      </w:r>
      <w:r>
        <w:rPr>
          <w:spacing w:val="4"/>
          <w:sz w:val="24"/>
          <w:szCs w:val="24"/>
        </w:rPr>
        <w:t>a</w:t>
      </w:r>
      <w:r>
        <w:rPr>
          <w:spacing w:val="-4"/>
          <w:sz w:val="24"/>
          <w:szCs w:val="24"/>
        </w:rPr>
        <w:t>l</w:t>
      </w:r>
      <w:r>
        <w:rPr>
          <w:spacing w:val="4"/>
          <w:sz w:val="24"/>
          <w:szCs w:val="24"/>
        </w:rPr>
        <w:t>e</w:t>
      </w:r>
      <w:r>
        <w:rPr>
          <w:sz w:val="24"/>
          <w:szCs w:val="24"/>
        </w:rPr>
        <w:t>s to</w:t>
      </w:r>
      <w:r>
        <w:rPr>
          <w:spacing w:val="7"/>
          <w:sz w:val="24"/>
          <w:szCs w:val="24"/>
        </w:rPr>
        <w:t xml:space="preserve"> </w:t>
      </w:r>
      <w:r>
        <w:rPr>
          <w:spacing w:val="-8"/>
          <w:sz w:val="24"/>
          <w:szCs w:val="24"/>
        </w:rPr>
        <w:t>f</w:t>
      </w:r>
      <w:r>
        <w:rPr>
          <w:spacing w:val="-1"/>
          <w:sz w:val="24"/>
          <w:szCs w:val="24"/>
        </w:rPr>
        <w:t>a</w:t>
      </w:r>
      <w:r>
        <w:rPr>
          <w:spacing w:val="1"/>
          <w:sz w:val="24"/>
          <w:szCs w:val="24"/>
        </w:rPr>
        <w:t>r</w:t>
      </w:r>
      <w:r>
        <w:rPr>
          <w:spacing w:val="9"/>
          <w:sz w:val="24"/>
          <w:szCs w:val="24"/>
        </w:rPr>
        <w:t>t</w:t>
      </w:r>
      <w:r>
        <w:rPr>
          <w:spacing w:val="-5"/>
          <w:sz w:val="24"/>
          <w:szCs w:val="24"/>
        </w:rPr>
        <w:t>h</w:t>
      </w:r>
      <w:r>
        <w:rPr>
          <w:spacing w:val="-1"/>
          <w:sz w:val="24"/>
          <w:szCs w:val="24"/>
        </w:rPr>
        <w:t>e</w:t>
      </w:r>
      <w:r>
        <w:rPr>
          <w:sz w:val="24"/>
          <w:szCs w:val="24"/>
        </w:rPr>
        <w:t>r</w:t>
      </w:r>
      <w:r>
        <w:rPr>
          <w:spacing w:val="4"/>
          <w:sz w:val="24"/>
          <w:szCs w:val="24"/>
        </w:rPr>
        <w:t xml:space="preserve"> </w:t>
      </w:r>
      <w:r>
        <w:rPr>
          <w:spacing w:val="-5"/>
          <w:sz w:val="24"/>
          <w:szCs w:val="24"/>
        </w:rPr>
        <w:t>v</w:t>
      </w:r>
      <w:r>
        <w:rPr>
          <w:spacing w:val="4"/>
          <w:sz w:val="24"/>
          <w:szCs w:val="24"/>
        </w:rPr>
        <w:t>a</w:t>
      </w:r>
      <w:r>
        <w:rPr>
          <w:spacing w:val="-4"/>
          <w:sz w:val="24"/>
          <w:szCs w:val="24"/>
        </w:rPr>
        <w:t>l</w:t>
      </w:r>
      <w:r>
        <w:rPr>
          <w:sz w:val="24"/>
          <w:szCs w:val="24"/>
        </w:rPr>
        <w:t>u</w:t>
      </w:r>
      <w:r>
        <w:rPr>
          <w:spacing w:val="-1"/>
          <w:sz w:val="24"/>
          <w:szCs w:val="24"/>
        </w:rPr>
        <w:t>e</w:t>
      </w:r>
      <w:r>
        <w:rPr>
          <w:sz w:val="24"/>
          <w:szCs w:val="24"/>
        </w:rPr>
        <w:t>s</w:t>
      </w:r>
      <w:r>
        <w:rPr>
          <w:spacing w:val="5"/>
          <w:sz w:val="24"/>
          <w:szCs w:val="24"/>
        </w:rPr>
        <w:t xml:space="preserve"> </w:t>
      </w:r>
      <w:r>
        <w:rPr>
          <w:spacing w:val="-4"/>
          <w:sz w:val="24"/>
          <w:szCs w:val="24"/>
        </w:rPr>
        <w:t>i</w:t>
      </w:r>
      <w:r>
        <w:rPr>
          <w:sz w:val="24"/>
          <w:szCs w:val="24"/>
        </w:rPr>
        <w:t>n</w:t>
      </w:r>
      <w:r>
        <w:rPr>
          <w:spacing w:val="2"/>
          <w:sz w:val="24"/>
          <w:szCs w:val="24"/>
        </w:rPr>
        <w:t xml:space="preserve"> </w:t>
      </w:r>
      <w:r>
        <w:rPr>
          <w:spacing w:val="-5"/>
          <w:sz w:val="24"/>
          <w:szCs w:val="24"/>
        </w:rPr>
        <w:t>b</w:t>
      </w:r>
      <w:r>
        <w:rPr>
          <w:spacing w:val="5"/>
          <w:sz w:val="24"/>
          <w:szCs w:val="24"/>
        </w:rPr>
        <w:t>ot</w:t>
      </w:r>
      <w:r>
        <w:rPr>
          <w:sz w:val="24"/>
          <w:szCs w:val="24"/>
        </w:rPr>
        <w:t>h</w:t>
      </w:r>
      <w:r>
        <w:rPr>
          <w:spacing w:val="-3"/>
          <w:sz w:val="24"/>
          <w:szCs w:val="24"/>
        </w:rPr>
        <w:t xml:space="preserve"> </w:t>
      </w:r>
      <w:r>
        <w:rPr>
          <w:spacing w:val="1"/>
          <w:sz w:val="24"/>
          <w:szCs w:val="24"/>
        </w:rPr>
        <w:t>r</w:t>
      </w:r>
      <w:r>
        <w:rPr>
          <w:spacing w:val="-1"/>
          <w:sz w:val="24"/>
          <w:szCs w:val="24"/>
        </w:rPr>
        <w:t>a</w:t>
      </w:r>
      <w:r>
        <w:rPr>
          <w:spacing w:val="-5"/>
          <w:sz w:val="24"/>
          <w:szCs w:val="24"/>
        </w:rPr>
        <w:t>n</w:t>
      </w:r>
      <w:r>
        <w:rPr>
          <w:sz w:val="24"/>
          <w:szCs w:val="24"/>
        </w:rPr>
        <w:t>ge</w:t>
      </w:r>
      <w:r>
        <w:rPr>
          <w:spacing w:val="1"/>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z w:val="24"/>
          <w:szCs w:val="24"/>
        </w:rPr>
        <w:t>d</w:t>
      </w:r>
      <w:r>
        <w:rPr>
          <w:spacing w:val="5"/>
          <w:sz w:val="24"/>
          <w:szCs w:val="24"/>
        </w:rPr>
        <w:t>o</w:t>
      </w:r>
      <w:r>
        <w:rPr>
          <w:spacing w:val="-4"/>
          <w:sz w:val="24"/>
          <w:szCs w:val="24"/>
        </w:rPr>
        <w:t>m</w:t>
      </w:r>
      <w:r>
        <w:rPr>
          <w:spacing w:val="4"/>
          <w:sz w:val="24"/>
          <w:szCs w:val="24"/>
        </w:rPr>
        <w:t>a</w:t>
      </w:r>
      <w:r>
        <w:rPr>
          <w:spacing w:val="-4"/>
          <w:sz w:val="24"/>
          <w:szCs w:val="24"/>
        </w:rPr>
        <w:t>i</w:t>
      </w:r>
      <w:r>
        <w:rPr>
          <w:spacing w:val="-5"/>
          <w:sz w:val="24"/>
          <w:szCs w:val="24"/>
        </w:rPr>
        <w:t>n</w:t>
      </w:r>
      <w:r>
        <w:rPr>
          <w:sz w:val="24"/>
          <w:szCs w:val="24"/>
        </w:rPr>
        <w:t>.</w:t>
      </w:r>
    </w:p>
    <w:p w14:paraId="2B4F7026" w14:textId="77777777" w:rsidR="00433F0F" w:rsidRDefault="00433F0F">
      <w:pPr>
        <w:spacing w:before="8" w:line="140" w:lineRule="exact"/>
        <w:rPr>
          <w:sz w:val="14"/>
          <w:szCs w:val="14"/>
        </w:rPr>
      </w:pPr>
    </w:p>
    <w:p w14:paraId="218E3D5F" w14:textId="77777777" w:rsidR="00433F0F" w:rsidRDefault="00433F0F">
      <w:pPr>
        <w:spacing w:line="200" w:lineRule="exact"/>
      </w:pPr>
    </w:p>
    <w:p w14:paraId="68D517A3" w14:textId="77777777" w:rsidR="00433F0F" w:rsidRDefault="008B01BA">
      <w:pPr>
        <w:spacing w:before="29" w:line="360" w:lineRule="auto"/>
        <w:ind w:left="447" w:right="78" w:firstLine="360"/>
        <w:jc w:val="both"/>
        <w:rPr>
          <w:sz w:val="24"/>
          <w:szCs w:val="24"/>
        </w:rPr>
      </w:pPr>
      <w:r>
        <w:rPr>
          <w:spacing w:val="6"/>
          <w:sz w:val="24"/>
          <w:szCs w:val="24"/>
        </w:rPr>
        <w:t>I</w:t>
      </w:r>
      <w:r>
        <w:rPr>
          <w:spacing w:val="-9"/>
          <w:sz w:val="24"/>
          <w:szCs w:val="24"/>
        </w:rPr>
        <w:t>m</w:t>
      </w:r>
      <w:r>
        <w:rPr>
          <w:spacing w:val="-1"/>
          <w:sz w:val="24"/>
          <w:szCs w:val="24"/>
        </w:rPr>
        <w:t>a</w:t>
      </w:r>
      <w:r>
        <w:rPr>
          <w:sz w:val="24"/>
          <w:szCs w:val="24"/>
        </w:rPr>
        <w:t>ge</w:t>
      </w:r>
      <w:r>
        <w:rPr>
          <w:spacing w:val="9"/>
          <w:sz w:val="24"/>
          <w:szCs w:val="24"/>
        </w:rPr>
        <w:t xml:space="preserve"> </w:t>
      </w:r>
      <w:r>
        <w:rPr>
          <w:spacing w:val="-1"/>
          <w:sz w:val="24"/>
          <w:szCs w:val="24"/>
        </w:rPr>
        <w:t>e</w:t>
      </w:r>
      <w:r>
        <w:rPr>
          <w:sz w:val="24"/>
          <w:szCs w:val="24"/>
        </w:rPr>
        <w:t>n</w:t>
      </w:r>
      <w:r>
        <w:rPr>
          <w:spacing w:val="-5"/>
          <w:sz w:val="24"/>
          <w:szCs w:val="24"/>
        </w:rPr>
        <w:t>h</w:t>
      </w:r>
      <w:r>
        <w:rPr>
          <w:spacing w:val="4"/>
          <w:sz w:val="24"/>
          <w:szCs w:val="24"/>
        </w:rPr>
        <w:t>a</w:t>
      </w:r>
      <w:r>
        <w:rPr>
          <w:sz w:val="24"/>
          <w:szCs w:val="24"/>
        </w:rPr>
        <w:t>n</w:t>
      </w:r>
      <w:r>
        <w:rPr>
          <w:spacing w:val="-1"/>
          <w:sz w:val="24"/>
          <w:szCs w:val="24"/>
        </w:rPr>
        <w:t>c</w:t>
      </w:r>
      <w:r>
        <w:rPr>
          <w:spacing w:val="4"/>
          <w:sz w:val="24"/>
          <w:szCs w:val="24"/>
        </w:rPr>
        <w:t>e</w:t>
      </w:r>
      <w:r>
        <w:rPr>
          <w:spacing w:val="-4"/>
          <w:sz w:val="24"/>
          <w:szCs w:val="24"/>
        </w:rPr>
        <w:t>m</w:t>
      </w:r>
      <w:r>
        <w:rPr>
          <w:spacing w:val="4"/>
          <w:sz w:val="24"/>
          <w:szCs w:val="24"/>
        </w:rPr>
        <w:t>e</w:t>
      </w:r>
      <w:r>
        <w:rPr>
          <w:spacing w:val="-5"/>
          <w:sz w:val="24"/>
          <w:szCs w:val="24"/>
        </w:rPr>
        <w:t>n</w:t>
      </w:r>
      <w:r>
        <w:rPr>
          <w:sz w:val="24"/>
          <w:szCs w:val="24"/>
        </w:rPr>
        <w:t>t</w:t>
      </w:r>
      <w:r>
        <w:rPr>
          <w:spacing w:val="15"/>
          <w:sz w:val="24"/>
          <w:szCs w:val="24"/>
        </w:rPr>
        <w:t xml:space="preserve"> </w:t>
      </w:r>
      <w:r>
        <w:rPr>
          <w:spacing w:val="-9"/>
          <w:sz w:val="24"/>
          <w:szCs w:val="24"/>
        </w:rPr>
        <w:t>i</w:t>
      </w:r>
      <w:r>
        <w:rPr>
          <w:sz w:val="24"/>
          <w:szCs w:val="24"/>
        </w:rPr>
        <w:t>s</w:t>
      </w:r>
      <w:r>
        <w:rPr>
          <w:spacing w:val="7"/>
          <w:sz w:val="24"/>
          <w:szCs w:val="24"/>
        </w:rPr>
        <w:t xml:space="preserve"> </w:t>
      </w:r>
      <w:r>
        <w:rPr>
          <w:sz w:val="24"/>
          <w:szCs w:val="24"/>
        </w:rPr>
        <w:t>a</w:t>
      </w:r>
      <w:r>
        <w:rPr>
          <w:spacing w:val="9"/>
          <w:sz w:val="24"/>
          <w:szCs w:val="24"/>
        </w:rPr>
        <w:t xml:space="preserve">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que</w:t>
      </w:r>
      <w:r>
        <w:rPr>
          <w:spacing w:val="9"/>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10"/>
          <w:sz w:val="24"/>
          <w:szCs w:val="24"/>
        </w:rPr>
        <w:t xml:space="preserve"> </w:t>
      </w:r>
      <w:r>
        <w:rPr>
          <w:sz w:val="24"/>
          <w:szCs w:val="24"/>
        </w:rPr>
        <w:t>to</w:t>
      </w:r>
      <w:r>
        <w:rPr>
          <w:spacing w:val="15"/>
          <w:sz w:val="24"/>
          <w:szCs w:val="24"/>
        </w:rPr>
        <w:t xml:space="preserve"> </w:t>
      </w:r>
      <w:r>
        <w:rPr>
          <w:spacing w:val="-9"/>
          <w:sz w:val="24"/>
          <w:szCs w:val="24"/>
        </w:rPr>
        <w:t>i</w:t>
      </w:r>
      <w:r>
        <w:rPr>
          <w:spacing w:val="-4"/>
          <w:sz w:val="24"/>
          <w:szCs w:val="24"/>
        </w:rPr>
        <w:t>m</w:t>
      </w:r>
      <w:r>
        <w:rPr>
          <w:sz w:val="24"/>
          <w:szCs w:val="24"/>
        </w:rPr>
        <w:t>p</w:t>
      </w:r>
      <w:r>
        <w:rPr>
          <w:spacing w:val="1"/>
          <w:sz w:val="24"/>
          <w:szCs w:val="24"/>
        </w:rPr>
        <w:t>r</w:t>
      </w:r>
      <w:r>
        <w:rPr>
          <w:spacing w:val="5"/>
          <w:sz w:val="24"/>
          <w:szCs w:val="24"/>
        </w:rPr>
        <w:t>o</w:t>
      </w:r>
      <w:r>
        <w:rPr>
          <w:spacing w:val="-5"/>
          <w:sz w:val="24"/>
          <w:szCs w:val="24"/>
        </w:rPr>
        <w:t>v</w:t>
      </w:r>
      <w:r>
        <w:rPr>
          <w:sz w:val="24"/>
          <w:szCs w:val="24"/>
        </w:rPr>
        <w:t>e</w:t>
      </w:r>
      <w:r>
        <w:rPr>
          <w:spacing w:val="9"/>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4"/>
          <w:sz w:val="24"/>
          <w:szCs w:val="24"/>
        </w:rPr>
        <w:t>im</w:t>
      </w:r>
      <w:r>
        <w:rPr>
          <w:spacing w:val="-1"/>
          <w:sz w:val="24"/>
          <w:szCs w:val="24"/>
        </w:rPr>
        <w:t>a</w:t>
      </w:r>
      <w:r>
        <w:rPr>
          <w:sz w:val="24"/>
          <w:szCs w:val="24"/>
        </w:rPr>
        <w:t>ge</w:t>
      </w:r>
      <w:r>
        <w:rPr>
          <w:spacing w:val="9"/>
          <w:sz w:val="24"/>
          <w:szCs w:val="24"/>
        </w:rPr>
        <w:t xml:space="preserve"> </w:t>
      </w:r>
      <w:r>
        <w:rPr>
          <w:sz w:val="24"/>
          <w:szCs w:val="24"/>
        </w:rPr>
        <w:t>qu</w:t>
      </w:r>
      <w:r>
        <w:rPr>
          <w:spacing w:val="4"/>
          <w:sz w:val="24"/>
          <w:szCs w:val="24"/>
        </w:rPr>
        <w:t>a</w:t>
      </w:r>
      <w:r>
        <w:rPr>
          <w:sz w:val="24"/>
          <w:szCs w:val="24"/>
        </w:rPr>
        <w:t>l</w:t>
      </w:r>
      <w:r>
        <w:rPr>
          <w:spacing w:val="-9"/>
          <w:sz w:val="24"/>
          <w:szCs w:val="24"/>
        </w:rPr>
        <w:t>i</w:t>
      </w:r>
      <w:r>
        <w:rPr>
          <w:spacing w:val="10"/>
          <w:sz w:val="24"/>
          <w:szCs w:val="24"/>
        </w:rPr>
        <w:t>t</w:t>
      </w:r>
      <w:r>
        <w:rPr>
          <w:sz w:val="24"/>
          <w:szCs w:val="24"/>
        </w:rPr>
        <w:t xml:space="preserve">y </w:t>
      </w:r>
      <w:r>
        <w:rPr>
          <w:spacing w:val="4"/>
          <w:sz w:val="24"/>
          <w:szCs w:val="24"/>
        </w:rPr>
        <w:t>a</w:t>
      </w:r>
      <w:r>
        <w:rPr>
          <w:sz w:val="24"/>
          <w:szCs w:val="24"/>
        </w:rPr>
        <w:t>nd p</w:t>
      </w:r>
      <w:r>
        <w:rPr>
          <w:spacing w:val="-1"/>
          <w:sz w:val="24"/>
          <w:szCs w:val="24"/>
        </w:rPr>
        <w:t>e</w:t>
      </w:r>
      <w:r>
        <w:rPr>
          <w:spacing w:val="1"/>
          <w:sz w:val="24"/>
          <w:szCs w:val="24"/>
        </w:rPr>
        <w:t>r</w:t>
      </w:r>
      <w:r>
        <w:rPr>
          <w:spacing w:val="-1"/>
          <w:sz w:val="24"/>
          <w:szCs w:val="24"/>
        </w:rPr>
        <w:t>ce</w:t>
      </w:r>
      <w:r>
        <w:rPr>
          <w:sz w:val="24"/>
          <w:szCs w:val="24"/>
        </w:rPr>
        <w:t>p</w:t>
      </w:r>
      <w:r>
        <w:rPr>
          <w:spacing w:val="5"/>
          <w:sz w:val="24"/>
          <w:szCs w:val="24"/>
        </w:rPr>
        <w:t>t</w:t>
      </w:r>
      <w:r>
        <w:rPr>
          <w:spacing w:val="-4"/>
          <w:sz w:val="24"/>
          <w:szCs w:val="24"/>
        </w:rPr>
        <w:t>i</w:t>
      </w:r>
      <w:r>
        <w:rPr>
          <w:sz w:val="24"/>
          <w:szCs w:val="24"/>
        </w:rPr>
        <w:t>bi</w:t>
      </w:r>
      <w:r>
        <w:rPr>
          <w:spacing w:val="1"/>
          <w:sz w:val="24"/>
          <w:szCs w:val="24"/>
        </w:rPr>
        <w:t>l</w:t>
      </w:r>
      <w:r>
        <w:rPr>
          <w:spacing w:val="-9"/>
          <w:sz w:val="24"/>
          <w:szCs w:val="24"/>
        </w:rPr>
        <w:t>i</w:t>
      </w:r>
      <w:r>
        <w:rPr>
          <w:spacing w:val="10"/>
          <w:sz w:val="24"/>
          <w:szCs w:val="24"/>
        </w:rPr>
        <w:t>t</w:t>
      </w:r>
      <w:r>
        <w:rPr>
          <w:sz w:val="24"/>
          <w:szCs w:val="24"/>
        </w:rPr>
        <w:t>y</w:t>
      </w:r>
      <w:r>
        <w:rPr>
          <w:spacing w:val="-12"/>
          <w:sz w:val="24"/>
          <w:szCs w:val="24"/>
        </w:rPr>
        <w:t xml:space="preserve"> </w:t>
      </w:r>
      <w:r>
        <w:rPr>
          <w:sz w:val="24"/>
          <w:szCs w:val="24"/>
        </w:rPr>
        <w:t>by</w:t>
      </w:r>
      <w:r>
        <w:rPr>
          <w:spacing w:val="-17"/>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7"/>
          <w:sz w:val="24"/>
          <w:szCs w:val="24"/>
        </w:rPr>
        <w:t xml:space="preserve"> </w:t>
      </w:r>
      <w:r>
        <w:rPr>
          <w:spacing w:val="-1"/>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pacing w:val="4"/>
          <w:sz w:val="24"/>
          <w:szCs w:val="24"/>
        </w:rPr>
        <w:t>r</w:t>
      </w:r>
      <w:r>
        <w:rPr>
          <w:spacing w:val="2"/>
          <w:sz w:val="24"/>
          <w:szCs w:val="24"/>
        </w:rPr>
        <w:t>-</w:t>
      </w:r>
      <w:r>
        <w:rPr>
          <w:spacing w:val="-1"/>
          <w:sz w:val="24"/>
          <w:szCs w:val="24"/>
        </w:rPr>
        <w:t>a</w:t>
      </w:r>
      <w:r>
        <w:rPr>
          <w:spacing w:val="-9"/>
          <w:sz w:val="24"/>
          <w:szCs w:val="24"/>
        </w:rPr>
        <w:t>i</w:t>
      </w:r>
      <w:r>
        <w:rPr>
          <w:sz w:val="24"/>
          <w:szCs w:val="24"/>
        </w:rPr>
        <w:t>d</w:t>
      </w:r>
      <w:r>
        <w:rPr>
          <w:spacing w:val="-1"/>
          <w:sz w:val="24"/>
          <w:szCs w:val="24"/>
        </w:rPr>
        <w:t>e</w:t>
      </w:r>
      <w:r>
        <w:rPr>
          <w:sz w:val="24"/>
          <w:szCs w:val="24"/>
        </w:rPr>
        <w:t>d</w:t>
      </w:r>
      <w:r>
        <w:rPr>
          <w:spacing w:val="-7"/>
          <w:sz w:val="24"/>
          <w:szCs w:val="24"/>
        </w:rPr>
        <w:t xml:space="preserve"> </w:t>
      </w:r>
      <w:r>
        <w:rPr>
          <w:spacing w:val="-2"/>
          <w:sz w:val="24"/>
          <w:szCs w:val="24"/>
        </w:rPr>
        <w:t>s</w:t>
      </w:r>
      <w:r>
        <w:rPr>
          <w:spacing w:val="9"/>
          <w:sz w:val="24"/>
          <w:szCs w:val="24"/>
        </w:rPr>
        <w:t>o</w:t>
      </w:r>
      <w:r>
        <w:rPr>
          <w:spacing w:val="-8"/>
          <w:sz w:val="24"/>
          <w:szCs w:val="24"/>
        </w:rPr>
        <w:t>f</w:t>
      </w:r>
      <w:r>
        <w:rPr>
          <w:spacing w:val="5"/>
          <w:sz w:val="24"/>
          <w:szCs w:val="24"/>
        </w:rPr>
        <w:t>t</w:t>
      </w:r>
      <w:r>
        <w:rPr>
          <w:sz w:val="24"/>
          <w:szCs w:val="24"/>
        </w:rPr>
        <w:t>w</w:t>
      </w:r>
      <w:r>
        <w:rPr>
          <w:spacing w:val="-1"/>
          <w:sz w:val="24"/>
          <w:szCs w:val="24"/>
        </w:rPr>
        <w:t>a</w:t>
      </w:r>
      <w:r>
        <w:rPr>
          <w:spacing w:val="1"/>
          <w:sz w:val="24"/>
          <w:szCs w:val="24"/>
        </w:rPr>
        <w:t>r</w:t>
      </w:r>
      <w:r>
        <w:rPr>
          <w:spacing w:val="-1"/>
          <w:sz w:val="24"/>
          <w:szCs w:val="24"/>
        </w:rPr>
        <w:t>e</w:t>
      </w:r>
      <w:r>
        <w:rPr>
          <w:sz w:val="24"/>
          <w:szCs w:val="24"/>
        </w:rPr>
        <w:t>.</w:t>
      </w:r>
      <w:r>
        <w:rPr>
          <w:spacing w:val="-10"/>
          <w:sz w:val="24"/>
          <w:szCs w:val="24"/>
        </w:rPr>
        <w:t xml:space="preserve"> </w:t>
      </w:r>
      <w:r>
        <w:rPr>
          <w:spacing w:val="-3"/>
          <w:sz w:val="24"/>
          <w:szCs w:val="24"/>
        </w:rPr>
        <w:t>T</w:t>
      </w:r>
      <w:r>
        <w:rPr>
          <w:sz w:val="24"/>
          <w:szCs w:val="24"/>
        </w:rPr>
        <w:t>h</w:t>
      </w:r>
      <w:r>
        <w:rPr>
          <w:spacing w:val="-4"/>
          <w:sz w:val="24"/>
          <w:szCs w:val="24"/>
        </w:rPr>
        <w:t>i</w:t>
      </w:r>
      <w:r>
        <w:rPr>
          <w:sz w:val="24"/>
          <w:szCs w:val="24"/>
        </w:rPr>
        <w:t>s</w:t>
      </w:r>
      <w:r>
        <w:rPr>
          <w:spacing w:val="-9"/>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que</w:t>
      </w:r>
      <w:r>
        <w:rPr>
          <w:spacing w:val="-3"/>
          <w:sz w:val="24"/>
          <w:szCs w:val="24"/>
        </w:rPr>
        <w:t xml:space="preserve"> </w:t>
      </w:r>
      <w:r>
        <w:rPr>
          <w:spacing w:val="-4"/>
          <w:sz w:val="24"/>
          <w:szCs w:val="24"/>
        </w:rPr>
        <w:t>i</w:t>
      </w:r>
      <w:r>
        <w:rPr>
          <w:spacing w:val="-5"/>
          <w:sz w:val="24"/>
          <w:szCs w:val="24"/>
        </w:rPr>
        <w:t>n</w:t>
      </w:r>
      <w:r>
        <w:rPr>
          <w:spacing w:val="4"/>
          <w:sz w:val="24"/>
          <w:szCs w:val="24"/>
        </w:rPr>
        <w:t>c</w:t>
      </w:r>
      <w:r>
        <w:rPr>
          <w:spacing w:val="-4"/>
          <w:sz w:val="24"/>
          <w:szCs w:val="24"/>
        </w:rPr>
        <w:t>l</w:t>
      </w:r>
      <w:r>
        <w:rPr>
          <w:sz w:val="24"/>
          <w:szCs w:val="24"/>
        </w:rPr>
        <w:t>ud</w:t>
      </w:r>
      <w:r>
        <w:rPr>
          <w:spacing w:val="4"/>
          <w:sz w:val="24"/>
          <w:szCs w:val="24"/>
        </w:rPr>
        <w:t>e</w:t>
      </w:r>
      <w:r>
        <w:rPr>
          <w:sz w:val="24"/>
          <w:szCs w:val="24"/>
        </w:rPr>
        <w:t>s</w:t>
      </w:r>
      <w:r>
        <w:rPr>
          <w:spacing w:val="-9"/>
          <w:sz w:val="24"/>
          <w:szCs w:val="24"/>
        </w:rPr>
        <w:t xml:space="preserve"> </w:t>
      </w:r>
      <w:r>
        <w:rPr>
          <w:spacing w:val="-5"/>
          <w:sz w:val="24"/>
          <w:szCs w:val="24"/>
        </w:rPr>
        <w:t>b</w:t>
      </w:r>
      <w:r>
        <w:rPr>
          <w:spacing w:val="5"/>
          <w:sz w:val="24"/>
          <w:szCs w:val="24"/>
        </w:rPr>
        <w:t>ot</w:t>
      </w:r>
      <w:r>
        <w:rPr>
          <w:sz w:val="24"/>
          <w:szCs w:val="24"/>
        </w:rPr>
        <w:t>h</w:t>
      </w:r>
      <w:r>
        <w:rPr>
          <w:spacing w:val="-17"/>
          <w:sz w:val="24"/>
          <w:szCs w:val="24"/>
        </w:rPr>
        <w:t xml:space="preserve"> </w:t>
      </w:r>
      <w:r>
        <w:rPr>
          <w:spacing w:val="5"/>
          <w:sz w:val="24"/>
          <w:szCs w:val="24"/>
        </w:rPr>
        <w:t>o</w:t>
      </w:r>
      <w:r>
        <w:rPr>
          <w:sz w:val="24"/>
          <w:szCs w:val="24"/>
        </w:rPr>
        <w:t>b</w:t>
      </w:r>
      <w:r>
        <w:rPr>
          <w:spacing w:val="-9"/>
          <w:sz w:val="24"/>
          <w:szCs w:val="24"/>
        </w:rPr>
        <w:t>j</w:t>
      </w:r>
      <w:r>
        <w:rPr>
          <w:spacing w:val="-1"/>
          <w:sz w:val="24"/>
          <w:szCs w:val="24"/>
        </w:rPr>
        <w:t>ec</w:t>
      </w:r>
      <w:r>
        <w:rPr>
          <w:spacing w:val="10"/>
          <w:sz w:val="24"/>
          <w:szCs w:val="24"/>
        </w:rPr>
        <w:t>t</w:t>
      </w:r>
      <w:r>
        <w:rPr>
          <w:spacing w:val="-4"/>
          <w:sz w:val="24"/>
          <w:szCs w:val="24"/>
        </w:rPr>
        <w:t>i</w:t>
      </w:r>
      <w:r>
        <w:rPr>
          <w:sz w:val="24"/>
          <w:szCs w:val="24"/>
        </w:rPr>
        <w:t xml:space="preserve">ve </w:t>
      </w:r>
      <w:r>
        <w:rPr>
          <w:spacing w:val="-1"/>
          <w:sz w:val="24"/>
          <w:szCs w:val="24"/>
        </w:rPr>
        <w:t>a</w:t>
      </w:r>
      <w:r>
        <w:rPr>
          <w:spacing w:val="-5"/>
          <w:sz w:val="24"/>
          <w:szCs w:val="24"/>
        </w:rPr>
        <w:t>n</w:t>
      </w:r>
      <w:r>
        <w:rPr>
          <w:sz w:val="24"/>
          <w:szCs w:val="24"/>
        </w:rPr>
        <w:t>d</w:t>
      </w:r>
      <w:r>
        <w:rPr>
          <w:spacing w:val="2"/>
          <w:sz w:val="24"/>
          <w:szCs w:val="24"/>
        </w:rPr>
        <w:t xml:space="preserve"> </w:t>
      </w:r>
      <w:r>
        <w:rPr>
          <w:spacing w:val="-2"/>
          <w:sz w:val="24"/>
          <w:szCs w:val="24"/>
        </w:rPr>
        <w:t>s</w:t>
      </w:r>
      <w:r>
        <w:rPr>
          <w:spacing w:val="5"/>
          <w:sz w:val="24"/>
          <w:szCs w:val="24"/>
        </w:rPr>
        <w:t>u</w:t>
      </w:r>
      <w:r>
        <w:rPr>
          <w:sz w:val="24"/>
          <w:szCs w:val="24"/>
        </w:rPr>
        <w:t>b</w:t>
      </w:r>
      <w:r>
        <w:rPr>
          <w:spacing w:val="-4"/>
          <w:sz w:val="24"/>
          <w:szCs w:val="24"/>
        </w:rPr>
        <w:t>j</w:t>
      </w:r>
      <w:r>
        <w:rPr>
          <w:spacing w:val="4"/>
          <w:sz w:val="24"/>
          <w:szCs w:val="24"/>
        </w:rPr>
        <w:t>e</w:t>
      </w:r>
      <w:r>
        <w:rPr>
          <w:spacing w:val="-1"/>
          <w:sz w:val="24"/>
          <w:szCs w:val="24"/>
        </w:rPr>
        <w:t>c</w:t>
      </w:r>
      <w:r>
        <w:rPr>
          <w:spacing w:val="5"/>
          <w:sz w:val="24"/>
          <w:szCs w:val="24"/>
        </w:rPr>
        <w:t>t</w:t>
      </w:r>
      <w:r>
        <w:rPr>
          <w:spacing w:val="-4"/>
          <w:sz w:val="24"/>
          <w:szCs w:val="24"/>
        </w:rPr>
        <w:t>i</w:t>
      </w:r>
      <w:r>
        <w:rPr>
          <w:sz w:val="24"/>
          <w:szCs w:val="24"/>
        </w:rPr>
        <w:t>ve</w:t>
      </w:r>
      <w:r>
        <w:rPr>
          <w:spacing w:val="1"/>
          <w:sz w:val="24"/>
          <w:szCs w:val="24"/>
        </w:rPr>
        <w:t xml:space="preserve"> </w:t>
      </w:r>
      <w:r>
        <w:rPr>
          <w:spacing w:val="-1"/>
          <w:sz w:val="24"/>
          <w:szCs w:val="24"/>
        </w:rPr>
        <w:t>e</w:t>
      </w:r>
      <w:r>
        <w:rPr>
          <w:sz w:val="24"/>
          <w:szCs w:val="24"/>
        </w:rPr>
        <w:t>nh</w:t>
      </w:r>
      <w:r>
        <w:rPr>
          <w:spacing w:val="4"/>
          <w:sz w:val="24"/>
          <w:szCs w:val="24"/>
        </w:rPr>
        <w:t>a</w:t>
      </w:r>
      <w:r>
        <w:rPr>
          <w:spacing w:val="-5"/>
          <w:sz w:val="24"/>
          <w:szCs w:val="24"/>
        </w:rPr>
        <w:t>n</w:t>
      </w:r>
      <w:r>
        <w:rPr>
          <w:spacing w:val="-1"/>
          <w:sz w:val="24"/>
          <w:szCs w:val="24"/>
        </w:rPr>
        <w:t>c</w:t>
      </w:r>
      <w:r>
        <w:rPr>
          <w:spacing w:val="4"/>
          <w:sz w:val="24"/>
          <w:szCs w:val="24"/>
        </w:rPr>
        <w:t>e</w:t>
      </w:r>
      <w:r>
        <w:rPr>
          <w:spacing w:val="-4"/>
          <w:sz w:val="24"/>
          <w:szCs w:val="24"/>
        </w:rPr>
        <w:t>m</w:t>
      </w:r>
      <w:r>
        <w:rPr>
          <w:spacing w:val="4"/>
          <w:sz w:val="24"/>
          <w:szCs w:val="24"/>
        </w:rPr>
        <w:t>e</w:t>
      </w:r>
      <w:r>
        <w:rPr>
          <w:spacing w:val="-5"/>
          <w:sz w:val="24"/>
          <w:szCs w:val="24"/>
        </w:rPr>
        <w:t>n</w:t>
      </w:r>
      <w:r>
        <w:rPr>
          <w:spacing w:val="5"/>
          <w:sz w:val="24"/>
          <w:szCs w:val="24"/>
        </w:rPr>
        <w:t>t</w:t>
      </w:r>
      <w:r>
        <w:rPr>
          <w:spacing w:val="-2"/>
          <w:sz w:val="24"/>
          <w:szCs w:val="24"/>
        </w:rPr>
        <w:t>s</w:t>
      </w:r>
      <w:r>
        <w:rPr>
          <w:sz w:val="24"/>
          <w:szCs w:val="24"/>
        </w:rPr>
        <w:t>.</w:t>
      </w:r>
      <w:r>
        <w:rPr>
          <w:spacing w:val="4"/>
          <w:sz w:val="24"/>
          <w:szCs w:val="24"/>
        </w:rPr>
        <w:t xml:space="preserve"> </w:t>
      </w:r>
      <w:r>
        <w:rPr>
          <w:spacing w:val="2"/>
          <w:sz w:val="24"/>
          <w:szCs w:val="24"/>
        </w:rPr>
        <w:t>T</w:t>
      </w:r>
      <w:r>
        <w:rPr>
          <w:sz w:val="24"/>
          <w:szCs w:val="24"/>
        </w:rPr>
        <w:t>h</w:t>
      </w:r>
      <w:r>
        <w:rPr>
          <w:spacing w:val="-5"/>
          <w:sz w:val="24"/>
          <w:szCs w:val="24"/>
        </w:rPr>
        <w:t>i</w:t>
      </w:r>
      <w:r>
        <w:rPr>
          <w:sz w:val="24"/>
          <w:szCs w:val="24"/>
        </w:rPr>
        <w:t xml:space="preserve">s </w:t>
      </w:r>
      <w:r>
        <w:rPr>
          <w:spacing w:val="5"/>
          <w:sz w:val="24"/>
          <w:szCs w:val="24"/>
        </w:rPr>
        <w:t>t</w:t>
      </w:r>
      <w:r>
        <w:rPr>
          <w:spacing w:val="-1"/>
          <w:sz w:val="24"/>
          <w:szCs w:val="24"/>
        </w:rPr>
        <w:t>ec</w:t>
      </w:r>
      <w:r>
        <w:rPr>
          <w:sz w:val="24"/>
          <w:szCs w:val="24"/>
        </w:rPr>
        <w:t>hn</w:t>
      </w:r>
      <w:r>
        <w:rPr>
          <w:spacing w:val="-4"/>
          <w:sz w:val="24"/>
          <w:szCs w:val="24"/>
        </w:rPr>
        <w:t>i</w:t>
      </w:r>
      <w:r>
        <w:rPr>
          <w:sz w:val="24"/>
          <w:szCs w:val="24"/>
        </w:rPr>
        <w:t>que</w:t>
      </w:r>
      <w:r>
        <w:rPr>
          <w:spacing w:val="6"/>
          <w:sz w:val="24"/>
          <w:szCs w:val="24"/>
        </w:rPr>
        <w:t xml:space="preserve"> </w:t>
      </w:r>
      <w:r>
        <w:rPr>
          <w:spacing w:val="-4"/>
          <w:sz w:val="24"/>
          <w:szCs w:val="24"/>
        </w:rPr>
        <w:t>i</w:t>
      </w:r>
      <w:r>
        <w:rPr>
          <w:sz w:val="24"/>
          <w:szCs w:val="24"/>
        </w:rPr>
        <w:t>n</w:t>
      </w:r>
      <w:r>
        <w:rPr>
          <w:spacing w:val="4"/>
          <w:sz w:val="24"/>
          <w:szCs w:val="24"/>
        </w:rPr>
        <w:t>c</w:t>
      </w:r>
      <w:r>
        <w:rPr>
          <w:spacing w:val="-4"/>
          <w:sz w:val="24"/>
          <w:szCs w:val="24"/>
        </w:rPr>
        <w:t>l</w:t>
      </w:r>
      <w:r>
        <w:rPr>
          <w:spacing w:val="5"/>
          <w:sz w:val="24"/>
          <w:szCs w:val="24"/>
        </w:rPr>
        <w:t>u</w:t>
      </w:r>
      <w:r>
        <w:rPr>
          <w:sz w:val="24"/>
          <w:szCs w:val="24"/>
        </w:rPr>
        <w:t>d</w:t>
      </w:r>
      <w:r>
        <w:rPr>
          <w:spacing w:val="-1"/>
          <w:sz w:val="24"/>
          <w:szCs w:val="24"/>
        </w:rPr>
        <w:t>e</w:t>
      </w:r>
      <w:r>
        <w:rPr>
          <w:sz w:val="24"/>
          <w:szCs w:val="24"/>
        </w:rPr>
        <w:t>s p</w:t>
      </w:r>
      <w:r>
        <w:rPr>
          <w:spacing w:val="5"/>
          <w:sz w:val="24"/>
          <w:szCs w:val="24"/>
        </w:rPr>
        <w:t>o</w:t>
      </w:r>
      <w:r>
        <w:rPr>
          <w:spacing w:val="-4"/>
          <w:sz w:val="24"/>
          <w:szCs w:val="24"/>
        </w:rPr>
        <w:t>i</w:t>
      </w:r>
      <w:r>
        <w:rPr>
          <w:spacing w:val="-5"/>
          <w:sz w:val="24"/>
          <w:szCs w:val="24"/>
        </w:rPr>
        <w:t>n</w:t>
      </w:r>
      <w:r>
        <w:rPr>
          <w:spacing w:val="5"/>
          <w:sz w:val="24"/>
          <w:szCs w:val="24"/>
        </w:rPr>
        <w:t>t</w:t>
      </w:r>
      <w:r>
        <w:rPr>
          <w:sz w:val="24"/>
          <w:szCs w:val="24"/>
        </w:rPr>
        <w:t xml:space="preserve">s </w:t>
      </w:r>
      <w:r>
        <w:rPr>
          <w:spacing w:val="-1"/>
          <w:sz w:val="24"/>
          <w:szCs w:val="24"/>
        </w:rPr>
        <w:t>a</w:t>
      </w:r>
      <w:r>
        <w:rPr>
          <w:spacing w:val="-5"/>
          <w:sz w:val="24"/>
          <w:szCs w:val="24"/>
        </w:rPr>
        <w:t>n</w:t>
      </w:r>
      <w:r>
        <w:rPr>
          <w:sz w:val="24"/>
          <w:szCs w:val="24"/>
        </w:rPr>
        <w:t>d</w:t>
      </w:r>
      <w:r>
        <w:rPr>
          <w:spacing w:val="7"/>
          <w:sz w:val="24"/>
          <w:szCs w:val="24"/>
        </w:rPr>
        <w:t xml:space="preserve"> </w:t>
      </w:r>
      <w:r>
        <w:rPr>
          <w:spacing w:val="-9"/>
          <w:sz w:val="24"/>
          <w:szCs w:val="24"/>
        </w:rPr>
        <w:t>l</w:t>
      </w:r>
      <w:r>
        <w:rPr>
          <w:spacing w:val="5"/>
          <w:sz w:val="24"/>
          <w:szCs w:val="24"/>
        </w:rPr>
        <w:t>o</w:t>
      </w:r>
      <w:r>
        <w:rPr>
          <w:spacing w:val="-1"/>
          <w:sz w:val="24"/>
          <w:szCs w:val="24"/>
        </w:rPr>
        <w:t>c</w:t>
      </w:r>
      <w:r>
        <w:rPr>
          <w:spacing w:val="4"/>
          <w:sz w:val="24"/>
          <w:szCs w:val="24"/>
        </w:rPr>
        <w:t>a</w:t>
      </w:r>
      <w:r>
        <w:rPr>
          <w:sz w:val="24"/>
          <w:szCs w:val="24"/>
        </w:rPr>
        <w:t>l</w:t>
      </w:r>
      <w:r>
        <w:rPr>
          <w:spacing w:val="-2"/>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2"/>
          <w:sz w:val="24"/>
          <w:szCs w:val="24"/>
        </w:rPr>
        <w:t>s</w:t>
      </w:r>
      <w:r>
        <w:rPr>
          <w:sz w:val="24"/>
          <w:szCs w:val="24"/>
        </w:rPr>
        <w:t>.</w:t>
      </w:r>
      <w:r>
        <w:rPr>
          <w:spacing w:val="4"/>
          <w:sz w:val="24"/>
          <w:szCs w:val="24"/>
        </w:rPr>
        <w:t xml:space="preserve"> </w:t>
      </w:r>
      <w:r>
        <w:rPr>
          <w:spacing w:val="2"/>
          <w:sz w:val="24"/>
          <w:szCs w:val="24"/>
        </w:rPr>
        <w:t>T</w:t>
      </w:r>
      <w:r>
        <w:rPr>
          <w:sz w:val="24"/>
          <w:szCs w:val="24"/>
        </w:rPr>
        <w:t xml:space="preserve">he </w:t>
      </w:r>
      <w:r>
        <w:rPr>
          <w:spacing w:val="-9"/>
          <w:sz w:val="24"/>
          <w:szCs w:val="24"/>
        </w:rPr>
        <w:t>l</w:t>
      </w:r>
      <w:r>
        <w:rPr>
          <w:spacing w:val="5"/>
          <w:sz w:val="24"/>
          <w:szCs w:val="24"/>
        </w:rPr>
        <w:t>o</w:t>
      </w:r>
      <w:r>
        <w:rPr>
          <w:spacing w:val="-1"/>
          <w:sz w:val="24"/>
          <w:szCs w:val="24"/>
        </w:rPr>
        <w:t>c</w:t>
      </w:r>
      <w:r>
        <w:rPr>
          <w:spacing w:val="4"/>
          <w:sz w:val="24"/>
          <w:szCs w:val="24"/>
        </w:rPr>
        <w:t>a</w:t>
      </w:r>
      <w:r>
        <w:rPr>
          <w:sz w:val="24"/>
          <w:szCs w:val="24"/>
        </w:rPr>
        <w:t>l</w:t>
      </w:r>
      <w:r>
        <w:rPr>
          <w:spacing w:val="1"/>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3"/>
          <w:sz w:val="24"/>
          <w:szCs w:val="24"/>
        </w:rPr>
        <w:t xml:space="preserve"> </w:t>
      </w:r>
      <w:r>
        <w:rPr>
          <w:sz w:val="24"/>
          <w:szCs w:val="24"/>
        </w:rPr>
        <w:t>d</w:t>
      </w:r>
      <w:r>
        <w:rPr>
          <w:spacing w:val="-1"/>
          <w:sz w:val="24"/>
          <w:szCs w:val="24"/>
        </w:rPr>
        <w:t>e</w:t>
      </w:r>
      <w:r>
        <w:rPr>
          <w:sz w:val="24"/>
          <w:szCs w:val="24"/>
        </w:rPr>
        <w:t>p</w:t>
      </w:r>
      <w:r>
        <w:rPr>
          <w:spacing w:val="4"/>
          <w:sz w:val="24"/>
          <w:szCs w:val="24"/>
        </w:rPr>
        <w:t>e</w:t>
      </w:r>
      <w:r>
        <w:rPr>
          <w:spacing w:val="-5"/>
          <w:sz w:val="24"/>
          <w:szCs w:val="24"/>
        </w:rPr>
        <w:t>n</w:t>
      </w:r>
      <w:r>
        <w:rPr>
          <w:sz w:val="24"/>
          <w:szCs w:val="24"/>
        </w:rPr>
        <w:t>d</w:t>
      </w:r>
      <w:r>
        <w:rPr>
          <w:spacing w:val="5"/>
          <w:sz w:val="24"/>
          <w:szCs w:val="24"/>
        </w:rPr>
        <w:t xml:space="preserve"> o</w:t>
      </w:r>
      <w:r>
        <w:rPr>
          <w:sz w:val="24"/>
          <w:szCs w:val="24"/>
        </w:rPr>
        <w:t xml:space="preserve">n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d</w:t>
      </w:r>
      <w:r>
        <w:rPr>
          <w:spacing w:val="-4"/>
          <w:sz w:val="24"/>
          <w:szCs w:val="24"/>
        </w:rPr>
        <w:t>i</w:t>
      </w:r>
      <w:r>
        <w:rPr>
          <w:spacing w:val="-2"/>
          <w:sz w:val="24"/>
          <w:szCs w:val="24"/>
        </w:rPr>
        <w:t>s</w:t>
      </w:r>
      <w:r>
        <w:rPr>
          <w:spacing w:val="5"/>
          <w:sz w:val="24"/>
          <w:szCs w:val="24"/>
        </w:rPr>
        <w:t>t</w:t>
      </w:r>
      <w:r>
        <w:rPr>
          <w:spacing w:val="1"/>
          <w:sz w:val="24"/>
          <w:szCs w:val="24"/>
        </w:rPr>
        <w:t>r</w:t>
      </w:r>
      <w:r>
        <w:rPr>
          <w:spacing w:val="-9"/>
          <w:sz w:val="24"/>
          <w:szCs w:val="24"/>
        </w:rPr>
        <w:t>i</w:t>
      </w:r>
      <w:r>
        <w:rPr>
          <w:spacing w:val="-1"/>
          <w:sz w:val="24"/>
          <w:szCs w:val="24"/>
        </w:rPr>
        <w:t>c</w:t>
      </w:r>
      <w:r>
        <w:rPr>
          <w:sz w:val="24"/>
          <w:szCs w:val="24"/>
        </w:rPr>
        <w:t>t</w:t>
      </w:r>
      <w:r>
        <w:rPr>
          <w:spacing w:val="15"/>
          <w:sz w:val="24"/>
          <w:szCs w:val="24"/>
        </w:rPr>
        <w:t xml:space="preserve"> </w:t>
      </w:r>
      <w:r>
        <w:rPr>
          <w:spacing w:val="-4"/>
          <w:sz w:val="24"/>
          <w:szCs w:val="24"/>
        </w:rPr>
        <w:t>i</w:t>
      </w:r>
      <w:r>
        <w:rPr>
          <w:spacing w:val="-5"/>
          <w:sz w:val="24"/>
          <w:szCs w:val="24"/>
        </w:rPr>
        <w:t>n</w:t>
      </w:r>
      <w:r>
        <w:rPr>
          <w:sz w:val="24"/>
          <w:szCs w:val="24"/>
        </w:rPr>
        <w:t>put</w:t>
      </w:r>
      <w:r>
        <w:rPr>
          <w:spacing w:val="10"/>
          <w:sz w:val="24"/>
          <w:szCs w:val="24"/>
        </w:rPr>
        <w:t xml:space="preserve"> </w:t>
      </w:r>
      <w:r>
        <w:rPr>
          <w:sz w:val="24"/>
          <w:szCs w:val="24"/>
        </w:rPr>
        <w:t>p</w:t>
      </w:r>
      <w:r>
        <w:rPr>
          <w:spacing w:val="-4"/>
          <w:sz w:val="24"/>
          <w:szCs w:val="24"/>
        </w:rPr>
        <w:t>i</w:t>
      </w:r>
      <w:r>
        <w:rPr>
          <w:spacing w:val="-5"/>
          <w:sz w:val="24"/>
          <w:szCs w:val="24"/>
        </w:rPr>
        <w:t>x</w:t>
      </w:r>
      <w:r>
        <w:rPr>
          <w:spacing w:val="4"/>
          <w:sz w:val="24"/>
          <w:szCs w:val="24"/>
        </w:rPr>
        <w:t>e</w:t>
      </w:r>
      <w:r>
        <w:rPr>
          <w:sz w:val="24"/>
          <w:szCs w:val="24"/>
        </w:rPr>
        <w:t>l</w:t>
      </w:r>
      <w:r>
        <w:rPr>
          <w:spacing w:val="5"/>
          <w:sz w:val="24"/>
          <w:szCs w:val="24"/>
        </w:rPr>
        <w:t xml:space="preserve"> </w:t>
      </w:r>
      <w:r>
        <w:rPr>
          <w:spacing w:val="-5"/>
          <w:sz w:val="24"/>
          <w:szCs w:val="24"/>
        </w:rPr>
        <w:t>v</w:t>
      </w:r>
      <w:r>
        <w:rPr>
          <w:spacing w:val="4"/>
          <w:sz w:val="24"/>
          <w:szCs w:val="24"/>
        </w:rPr>
        <w:t>a</w:t>
      </w:r>
      <w:r>
        <w:rPr>
          <w:spacing w:val="-4"/>
          <w:sz w:val="24"/>
          <w:szCs w:val="24"/>
        </w:rPr>
        <w:t>l</w:t>
      </w:r>
      <w:r>
        <w:rPr>
          <w:sz w:val="24"/>
          <w:szCs w:val="24"/>
        </w:rPr>
        <w:t>u</w:t>
      </w:r>
      <w:r>
        <w:rPr>
          <w:spacing w:val="4"/>
          <w:sz w:val="24"/>
          <w:szCs w:val="24"/>
        </w:rPr>
        <w:t>e</w:t>
      </w:r>
      <w:r>
        <w:rPr>
          <w:spacing w:val="-2"/>
          <w:sz w:val="24"/>
          <w:szCs w:val="24"/>
        </w:rPr>
        <w:t>s</w:t>
      </w:r>
      <w:r>
        <w:rPr>
          <w:sz w:val="24"/>
          <w:szCs w:val="24"/>
        </w:rPr>
        <w:t>.</w:t>
      </w:r>
      <w:r>
        <w:rPr>
          <w:spacing w:val="7"/>
          <w:sz w:val="24"/>
          <w:szCs w:val="24"/>
        </w:rPr>
        <w:t xml:space="preserve"> </w:t>
      </w:r>
      <w:r>
        <w:rPr>
          <w:spacing w:val="1"/>
          <w:sz w:val="24"/>
          <w:szCs w:val="24"/>
        </w:rPr>
        <w:t>I</w:t>
      </w:r>
      <w:r>
        <w:rPr>
          <w:spacing w:val="-4"/>
          <w:sz w:val="24"/>
          <w:szCs w:val="24"/>
        </w:rPr>
        <w:t>m</w:t>
      </w:r>
      <w:r>
        <w:rPr>
          <w:spacing w:val="-1"/>
          <w:sz w:val="24"/>
          <w:szCs w:val="24"/>
        </w:rPr>
        <w:t>a</w:t>
      </w:r>
      <w:r>
        <w:rPr>
          <w:sz w:val="24"/>
          <w:szCs w:val="24"/>
        </w:rPr>
        <w:t>ge</w:t>
      </w:r>
      <w:r>
        <w:rPr>
          <w:spacing w:val="4"/>
          <w:sz w:val="24"/>
          <w:szCs w:val="24"/>
        </w:rPr>
        <w:t xml:space="preserve"> e</w:t>
      </w:r>
      <w:r>
        <w:rPr>
          <w:sz w:val="24"/>
          <w:szCs w:val="24"/>
        </w:rPr>
        <w:t>n</w:t>
      </w:r>
      <w:r>
        <w:rPr>
          <w:spacing w:val="-5"/>
          <w:sz w:val="24"/>
          <w:szCs w:val="24"/>
        </w:rPr>
        <w:t>h</w:t>
      </w:r>
      <w:r>
        <w:rPr>
          <w:spacing w:val="4"/>
          <w:sz w:val="24"/>
          <w:szCs w:val="24"/>
        </w:rPr>
        <w:t>a</w:t>
      </w:r>
      <w:r>
        <w:rPr>
          <w:spacing w:val="-5"/>
          <w:sz w:val="24"/>
          <w:szCs w:val="24"/>
        </w:rPr>
        <w:t>n</w:t>
      </w:r>
      <w:r>
        <w:rPr>
          <w:spacing w:val="-1"/>
          <w:sz w:val="24"/>
          <w:szCs w:val="24"/>
        </w:rPr>
        <w:t>c</w:t>
      </w:r>
      <w:r>
        <w:rPr>
          <w:spacing w:val="4"/>
          <w:sz w:val="24"/>
          <w:szCs w:val="24"/>
        </w:rPr>
        <w:t>e</w:t>
      </w:r>
      <w:r>
        <w:rPr>
          <w:spacing w:val="-4"/>
          <w:sz w:val="24"/>
          <w:szCs w:val="24"/>
        </w:rPr>
        <w:t>m</w:t>
      </w:r>
      <w:r>
        <w:rPr>
          <w:spacing w:val="4"/>
          <w:sz w:val="24"/>
          <w:szCs w:val="24"/>
        </w:rPr>
        <w:t>e</w:t>
      </w:r>
      <w:r>
        <w:rPr>
          <w:spacing w:val="-5"/>
          <w:sz w:val="24"/>
          <w:szCs w:val="24"/>
        </w:rPr>
        <w:t>n</w:t>
      </w:r>
      <w:r>
        <w:rPr>
          <w:sz w:val="24"/>
          <w:szCs w:val="24"/>
        </w:rPr>
        <w:t>t</w:t>
      </w:r>
      <w:r>
        <w:rPr>
          <w:spacing w:val="10"/>
          <w:sz w:val="24"/>
          <w:szCs w:val="24"/>
        </w:rPr>
        <w:t xml:space="preserve"> </w:t>
      </w:r>
      <w:r>
        <w:rPr>
          <w:spacing w:val="-5"/>
          <w:sz w:val="24"/>
          <w:szCs w:val="24"/>
        </w:rPr>
        <w:t>h</w:t>
      </w:r>
      <w:r>
        <w:rPr>
          <w:spacing w:val="4"/>
          <w:sz w:val="24"/>
          <w:szCs w:val="24"/>
        </w:rPr>
        <w:t>a</w:t>
      </w:r>
      <w:r>
        <w:rPr>
          <w:sz w:val="24"/>
          <w:szCs w:val="24"/>
        </w:rPr>
        <w:t>s</w:t>
      </w:r>
      <w:r>
        <w:rPr>
          <w:spacing w:val="3"/>
          <w:sz w:val="24"/>
          <w:szCs w:val="24"/>
        </w:rPr>
        <w:t xml:space="preserve"> </w:t>
      </w:r>
      <w:r>
        <w:rPr>
          <w:spacing w:val="5"/>
          <w:sz w:val="24"/>
          <w:szCs w:val="24"/>
        </w:rPr>
        <w:t>t</w:t>
      </w:r>
      <w:r>
        <w:rPr>
          <w:spacing w:val="-5"/>
          <w:sz w:val="24"/>
          <w:szCs w:val="24"/>
        </w:rPr>
        <w:t>w</w:t>
      </w:r>
      <w:r>
        <w:rPr>
          <w:sz w:val="24"/>
          <w:szCs w:val="24"/>
        </w:rPr>
        <w:t xml:space="preserve">o </w:t>
      </w:r>
      <w:r>
        <w:rPr>
          <w:spacing w:val="5"/>
          <w:sz w:val="24"/>
          <w:szCs w:val="24"/>
        </w:rPr>
        <w:t>t</w:t>
      </w:r>
      <w:r>
        <w:rPr>
          <w:spacing w:val="-10"/>
          <w:sz w:val="24"/>
          <w:szCs w:val="24"/>
        </w:rPr>
        <w:t>y</w:t>
      </w:r>
      <w:r>
        <w:rPr>
          <w:sz w:val="24"/>
          <w:szCs w:val="24"/>
        </w:rPr>
        <w:t>p</w:t>
      </w:r>
      <w:r>
        <w:rPr>
          <w:spacing w:val="4"/>
          <w:sz w:val="24"/>
          <w:szCs w:val="24"/>
        </w:rPr>
        <w:t>e</w:t>
      </w:r>
      <w:r>
        <w:rPr>
          <w:spacing w:val="-2"/>
          <w:sz w:val="24"/>
          <w:szCs w:val="24"/>
        </w:rPr>
        <w:t>s</w:t>
      </w:r>
      <w:r>
        <w:rPr>
          <w:sz w:val="24"/>
          <w:szCs w:val="24"/>
        </w:rPr>
        <w:t>:</w:t>
      </w:r>
      <w:r>
        <w:rPr>
          <w:spacing w:val="-7"/>
          <w:sz w:val="24"/>
          <w:szCs w:val="24"/>
        </w:rPr>
        <w:t xml:space="preserve"> </w:t>
      </w:r>
      <w:r>
        <w:rPr>
          <w:spacing w:val="-2"/>
          <w:sz w:val="24"/>
          <w:szCs w:val="24"/>
        </w:rPr>
        <w:t>s</w:t>
      </w:r>
      <w:r>
        <w:rPr>
          <w:sz w:val="24"/>
          <w:szCs w:val="24"/>
        </w:rPr>
        <w:t>p</w:t>
      </w:r>
      <w:r>
        <w:rPr>
          <w:spacing w:val="-1"/>
          <w:sz w:val="24"/>
          <w:szCs w:val="24"/>
        </w:rPr>
        <w:t>a</w:t>
      </w:r>
      <w:r>
        <w:rPr>
          <w:spacing w:val="5"/>
          <w:sz w:val="24"/>
          <w:szCs w:val="24"/>
        </w:rPr>
        <w:t>t</w:t>
      </w:r>
      <w:r>
        <w:rPr>
          <w:spacing w:val="-4"/>
          <w:sz w:val="24"/>
          <w:szCs w:val="24"/>
        </w:rPr>
        <w:t>i</w:t>
      </w:r>
      <w:r>
        <w:rPr>
          <w:spacing w:val="4"/>
          <w:sz w:val="24"/>
          <w:szCs w:val="24"/>
        </w:rPr>
        <w:t>a</w:t>
      </w:r>
      <w:r>
        <w:rPr>
          <w:sz w:val="24"/>
          <w:szCs w:val="24"/>
        </w:rPr>
        <w:t>l</w:t>
      </w:r>
      <w:r>
        <w:rPr>
          <w:spacing w:val="-16"/>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5"/>
          <w:sz w:val="24"/>
          <w:szCs w:val="24"/>
        </w:rPr>
        <w:t>t</w:t>
      </w:r>
      <w:r>
        <w:rPr>
          <w:spacing w:val="1"/>
          <w:sz w:val="24"/>
          <w:szCs w:val="24"/>
        </w:rPr>
        <w:t>r</w:t>
      </w:r>
      <w:r>
        <w:rPr>
          <w:spacing w:val="-1"/>
          <w:sz w:val="24"/>
          <w:szCs w:val="24"/>
        </w:rPr>
        <w:t>a</w:t>
      </w:r>
      <w:r>
        <w:rPr>
          <w:spacing w:val="-5"/>
          <w:sz w:val="24"/>
          <w:szCs w:val="24"/>
        </w:rPr>
        <w:t>n</w:t>
      </w:r>
      <w:r>
        <w:rPr>
          <w:spacing w:val="2"/>
          <w:sz w:val="24"/>
          <w:szCs w:val="24"/>
        </w:rPr>
        <w:t>s</w:t>
      </w:r>
      <w:r>
        <w:rPr>
          <w:spacing w:val="-8"/>
          <w:sz w:val="24"/>
          <w:szCs w:val="24"/>
        </w:rPr>
        <w:t>f</w:t>
      </w:r>
      <w:r>
        <w:rPr>
          <w:spacing w:val="5"/>
          <w:sz w:val="24"/>
          <w:szCs w:val="24"/>
        </w:rPr>
        <w:t>o</w:t>
      </w:r>
      <w:r>
        <w:rPr>
          <w:spacing w:val="6"/>
          <w:sz w:val="24"/>
          <w:szCs w:val="24"/>
        </w:rPr>
        <w:t>r</w:t>
      </w:r>
      <w:r>
        <w:rPr>
          <w:sz w:val="24"/>
          <w:szCs w:val="24"/>
        </w:rPr>
        <w:t>m</w:t>
      </w:r>
      <w:r>
        <w:rPr>
          <w:spacing w:val="-16"/>
          <w:sz w:val="24"/>
          <w:szCs w:val="24"/>
        </w:rPr>
        <w:t xml:space="preserve"> </w:t>
      </w:r>
      <w:r>
        <w:rPr>
          <w:sz w:val="24"/>
          <w:szCs w:val="24"/>
        </w:rPr>
        <w:t>d</w:t>
      </w:r>
      <w:r>
        <w:rPr>
          <w:spacing w:val="9"/>
          <w:sz w:val="24"/>
          <w:szCs w:val="24"/>
        </w:rPr>
        <w:t>o</w:t>
      </w:r>
      <w:r>
        <w:rPr>
          <w:spacing w:val="-9"/>
          <w:sz w:val="24"/>
          <w:szCs w:val="24"/>
        </w:rPr>
        <w:t>m</w:t>
      </w:r>
      <w:r>
        <w:rPr>
          <w:spacing w:val="4"/>
          <w:sz w:val="24"/>
          <w:szCs w:val="24"/>
        </w:rPr>
        <w:t>a</w:t>
      </w:r>
      <w:r>
        <w:rPr>
          <w:spacing w:val="-4"/>
          <w:sz w:val="24"/>
          <w:szCs w:val="24"/>
        </w:rPr>
        <w:t>i</w:t>
      </w:r>
      <w:r>
        <w:rPr>
          <w:sz w:val="24"/>
          <w:szCs w:val="24"/>
        </w:rPr>
        <w:t>n</w:t>
      </w:r>
      <w:r>
        <w:rPr>
          <w:spacing w:val="-7"/>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w:t>
      </w:r>
      <w:r>
        <w:rPr>
          <w:spacing w:val="-1"/>
          <w:sz w:val="24"/>
          <w:szCs w:val="24"/>
        </w:rPr>
        <w:t>e</w:t>
      </w:r>
      <w:r>
        <w:rPr>
          <w:spacing w:val="-2"/>
          <w:sz w:val="24"/>
          <w:szCs w:val="24"/>
        </w:rPr>
        <w:t>s</w:t>
      </w:r>
      <w:r>
        <w:rPr>
          <w:sz w:val="24"/>
          <w:szCs w:val="24"/>
        </w:rPr>
        <w:t>.</w:t>
      </w:r>
      <w:r>
        <w:rPr>
          <w:spacing w:val="-5"/>
          <w:sz w:val="24"/>
          <w:szCs w:val="24"/>
        </w:rPr>
        <w:t xml:space="preserve"> </w:t>
      </w:r>
      <w:r>
        <w:rPr>
          <w:spacing w:val="2"/>
          <w:sz w:val="24"/>
          <w:szCs w:val="24"/>
        </w:rPr>
        <w:t>T</w:t>
      </w:r>
      <w:r>
        <w:rPr>
          <w:sz w:val="24"/>
          <w:szCs w:val="24"/>
        </w:rPr>
        <w:t>he</w:t>
      </w:r>
      <w:r>
        <w:rPr>
          <w:spacing w:val="-8"/>
          <w:sz w:val="24"/>
          <w:szCs w:val="24"/>
        </w:rPr>
        <w:t xml:space="preserve"> </w:t>
      </w:r>
      <w:r>
        <w:rPr>
          <w:spacing w:val="-2"/>
          <w:sz w:val="24"/>
          <w:szCs w:val="24"/>
        </w:rPr>
        <w:t>s</w:t>
      </w:r>
      <w:r>
        <w:rPr>
          <w:sz w:val="24"/>
          <w:szCs w:val="24"/>
        </w:rPr>
        <w:t>p</w:t>
      </w:r>
      <w:r>
        <w:rPr>
          <w:spacing w:val="-1"/>
          <w:sz w:val="24"/>
          <w:szCs w:val="24"/>
        </w:rPr>
        <w:t>a</w:t>
      </w:r>
      <w:r>
        <w:rPr>
          <w:spacing w:val="5"/>
          <w:sz w:val="24"/>
          <w:szCs w:val="24"/>
        </w:rPr>
        <w:t>t</w:t>
      </w:r>
      <w:r>
        <w:rPr>
          <w:spacing w:val="-9"/>
          <w:sz w:val="24"/>
          <w:szCs w:val="24"/>
        </w:rPr>
        <w:t>i</w:t>
      </w:r>
      <w:r>
        <w:rPr>
          <w:spacing w:val="4"/>
          <w:sz w:val="24"/>
          <w:szCs w:val="24"/>
        </w:rPr>
        <w:t>a</w:t>
      </w:r>
      <w:r>
        <w:rPr>
          <w:sz w:val="24"/>
          <w:szCs w:val="24"/>
        </w:rPr>
        <w:t>l</w:t>
      </w:r>
      <w:r>
        <w:rPr>
          <w:spacing w:val="-12"/>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w:t>
      </w:r>
      <w:r>
        <w:rPr>
          <w:spacing w:val="4"/>
          <w:sz w:val="24"/>
          <w:szCs w:val="24"/>
        </w:rPr>
        <w:t>e</w:t>
      </w:r>
      <w:r>
        <w:rPr>
          <w:sz w:val="24"/>
          <w:szCs w:val="24"/>
        </w:rPr>
        <w:t>s</w:t>
      </w:r>
      <w:r>
        <w:rPr>
          <w:spacing w:val="-9"/>
          <w:sz w:val="24"/>
          <w:szCs w:val="24"/>
        </w:rPr>
        <w:t xml:space="preserve"> </w:t>
      </w:r>
      <w:r>
        <w:rPr>
          <w:sz w:val="24"/>
          <w:szCs w:val="24"/>
        </w:rPr>
        <w:t>w</w:t>
      </w:r>
      <w:r>
        <w:rPr>
          <w:spacing w:val="4"/>
          <w:sz w:val="24"/>
          <w:szCs w:val="24"/>
        </w:rPr>
        <w:t>o</w:t>
      </w:r>
      <w:r>
        <w:rPr>
          <w:spacing w:val="1"/>
          <w:sz w:val="24"/>
          <w:szCs w:val="24"/>
        </w:rPr>
        <w:t>r</w:t>
      </w:r>
      <w:r>
        <w:rPr>
          <w:sz w:val="24"/>
          <w:szCs w:val="24"/>
        </w:rPr>
        <w:t>k</w:t>
      </w:r>
      <w:r>
        <w:rPr>
          <w:spacing w:val="-7"/>
          <w:sz w:val="24"/>
          <w:szCs w:val="24"/>
        </w:rPr>
        <w:t xml:space="preserve"> </w:t>
      </w:r>
      <w:r>
        <w:rPr>
          <w:sz w:val="24"/>
          <w:szCs w:val="24"/>
        </w:rPr>
        <w:t>d</w:t>
      </w:r>
      <w:r>
        <w:rPr>
          <w:spacing w:val="-9"/>
          <w:sz w:val="24"/>
          <w:szCs w:val="24"/>
        </w:rPr>
        <w:t>i</w:t>
      </w:r>
      <w:r>
        <w:rPr>
          <w:spacing w:val="1"/>
          <w:sz w:val="24"/>
          <w:szCs w:val="24"/>
        </w:rPr>
        <w:t>r</w:t>
      </w:r>
      <w:r>
        <w:rPr>
          <w:spacing w:val="-1"/>
          <w:sz w:val="24"/>
          <w:szCs w:val="24"/>
        </w:rPr>
        <w:t>ec</w:t>
      </w:r>
      <w:r>
        <w:rPr>
          <w:spacing w:val="5"/>
          <w:sz w:val="24"/>
          <w:szCs w:val="24"/>
        </w:rPr>
        <w:t>t</w:t>
      </w:r>
      <w:r>
        <w:rPr>
          <w:spacing w:val="-4"/>
          <w:sz w:val="24"/>
          <w:szCs w:val="24"/>
        </w:rPr>
        <w:t>l</w:t>
      </w:r>
      <w:r>
        <w:rPr>
          <w:sz w:val="24"/>
          <w:szCs w:val="24"/>
        </w:rPr>
        <w:t>y</w:t>
      </w:r>
      <w:r>
        <w:rPr>
          <w:spacing w:val="-12"/>
          <w:sz w:val="24"/>
          <w:szCs w:val="24"/>
        </w:rPr>
        <w:t xml:space="preserve"> </w:t>
      </w:r>
      <w:r>
        <w:rPr>
          <w:spacing w:val="9"/>
          <w:sz w:val="24"/>
          <w:szCs w:val="24"/>
        </w:rPr>
        <w:t>o</w:t>
      </w:r>
      <w:r>
        <w:rPr>
          <w:sz w:val="24"/>
          <w:szCs w:val="24"/>
        </w:rPr>
        <w:t xml:space="preserve">n </w:t>
      </w:r>
      <w:r>
        <w:rPr>
          <w:spacing w:val="5"/>
          <w:sz w:val="24"/>
          <w:szCs w:val="24"/>
        </w:rPr>
        <w:t>t</w:t>
      </w:r>
      <w:r>
        <w:rPr>
          <w:spacing w:val="-5"/>
          <w:sz w:val="24"/>
          <w:szCs w:val="24"/>
        </w:rPr>
        <w:t>h</w:t>
      </w:r>
      <w:r>
        <w:rPr>
          <w:sz w:val="24"/>
          <w:szCs w:val="24"/>
        </w:rPr>
        <w:t>e</w:t>
      </w:r>
      <w:r>
        <w:rPr>
          <w:spacing w:val="6"/>
          <w:sz w:val="24"/>
          <w:szCs w:val="24"/>
        </w:rPr>
        <w:t xml:space="preserve"> </w:t>
      </w:r>
      <w:r>
        <w:rPr>
          <w:sz w:val="24"/>
          <w:szCs w:val="24"/>
        </w:rPr>
        <w:t>p</w:t>
      </w:r>
      <w:r>
        <w:rPr>
          <w:spacing w:val="-4"/>
          <w:sz w:val="24"/>
          <w:szCs w:val="24"/>
        </w:rPr>
        <w:t>i</w:t>
      </w:r>
      <w:r>
        <w:rPr>
          <w:spacing w:val="-5"/>
          <w:sz w:val="24"/>
          <w:szCs w:val="24"/>
        </w:rPr>
        <w:t>x</w:t>
      </w:r>
      <w:r>
        <w:rPr>
          <w:spacing w:val="4"/>
          <w:sz w:val="24"/>
          <w:szCs w:val="24"/>
        </w:rPr>
        <w:t>e</w:t>
      </w:r>
      <w:r>
        <w:rPr>
          <w:sz w:val="24"/>
          <w:szCs w:val="24"/>
        </w:rPr>
        <w:t>l</w:t>
      </w:r>
      <w:r>
        <w:rPr>
          <w:spacing w:val="3"/>
          <w:sz w:val="24"/>
          <w:szCs w:val="24"/>
        </w:rPr>
        <w:t xml:space="preserve"> </w:t>
      </w:r>
      <w:r>
        <w:rPr>
          <w:spacing w:val="-4"/>
          <w:sz w:val="24"/>
          <w:szCs w:val="24"/>
        </w:rPr>
        <w:t>l</w:t>
      </w:r>
      <w:r>
        <w:rPr>
          <w:spacing w:val="4"/>
          <w:sz w:val="24"/>
          <w:szCs w:val="24"/>
        </w:rPr>
        <w:t>e</w:t>
      </w:r>
      <w:r>
        <w:rPr>
          <w:sz w:val="24"/>
          <w:szCs w:val="24"/>
        </w:rPr>
        <w:t>v</w:t>
      </w:r>
      <w:r>
        <w:rPr>
          <w:spacing w:val="4"/>
          <w:sz w:val="24"/>
          <w:szCs w:val="24"/>
        </w:rPr>
        <w:t>e</w:t>
      </w:r>
      <w:r>
        <w:rPr>
          <w:spacing w:val="-9"/>
          <w:sz w:val="24"/>
          <w:szCs w:val="24"/>
        </w:rPr>
        <w:t>l</w:t>
      </w:r>
      <w:r>
        <w:rPr>
          <w:sz w:val="24"/>
          <w:szCs w:val="24"/>
        </w:rPr>
        <w:t>,</w:t>
      </w:r>
      <w:r>
        <w:rPr>
          <w:spacing w:val="9"/>
          <w:sz w:val="24"/>
          <w:szCs w:val="24"/>
        </w:rPr>
        <w:t xml:space="preserve"> </w:t>
      </w:r>
      <w:r>
        <w:rPr>
          <w:sz w:val="24"/>
          <w:szCs w:val="24"/>
        </w:rPr>
        <w:t>whi</w:t>
      </w:r>
      <w:r>
        <w:rPr>
          <w:spacing w:val="-4"/>
          <w:sz w:val="24"/>
          <w:szCs w:val="24"/>
        </w:rPr>
        <w:t>l</w:t>
      </w:r>
      <w:r>
        <w:rPr>
          <w:sz w:val="24"/>
          <w:szCs w:val="24"/>
        </w:rPr>
        <w:t>e</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9"/>
          <w:sz w:val="24"/>
          <w:szCs w:val="24"/>
        </w:rPr>
        <w:t>t</w:t>
      </w:r>
      <w:r>
        <w:rPr>
          <w:spacing w:val="1"/>
          <w:sz w:val="24"/>
          <w:szCs w:val="24"/>
        </w:rPr>
        <w:t>r</w:t>
      </w:r>
      <w:r>
        <w:rPr>
          <w:spacing w:val="-1"/>
          <w:sz w:val="24"/>
          <w:szCs w:val="24"/>
        </w:rPr>
        <w:t>a</w:t>
      </w:r>
      <w:r>
        <w:rPr>
          <w:spacing w:val="-5"/>
          <w:sz w:val="24"/>
          <w:szCs w:val="24"/>
        </w:rPr>
        <w:t>n</w:t>
      </w:r>
      <w:r>
        <w:rPr>
          <w:spacing w:val="2"/>
          <w:sz w:val="24"/>
          <w:szCs w:val="24"/>
        </w:rPr>
        <w:t>s</w:t>
      </w:r>
      <w:r>
        <w:rPr>
          <w:spacing w:val="-8"/>
          <w:sz w:val="24"/>
          <w:szCs w:val="24"/>
        </w:rPr>
        <w:t>f</w:t>
      </w:r>
      <w:r>
        <w:rPr>
          <w:spacing w:val="5"/>
          <w:sz w:val="24"/>
          <w:szCs w:val="24"/>
        </w:rPr>
        <w:t>o</w:t>
      </w:r>
      <w:r>
        <w:rPr>
          <w:spacing w:val="6"/>
          <w:sz w:val="24"/>
          <w:szCs w:val="24"/>
        </w:rPr>
        <w:t>r</w:t>
      </w:r>
      <w:r>
        <w:rPr>
          <w:sz w:val="24"/>
          <w:szCs w:val="24"/>
        </w:rPr>
        <w:t>m</w:t>
      </w:r>
      <w:r>
        <w:rPr>
          <w:spacing w:val="-2"/>
          <w:sz w:val="24"/>
          <w:szCs w:val="24"/>
        </w:rPr>
        <w:t xml:space="preserve">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que</w:t>
      </w:r>
      <w:r>
        <w:rPr>
          <w:spacing w:val="6"/>
          <w:sz w:val="24"/>
          <w:szCs w:val="24"/>
        </w:rPr>
        <w:t xml:space="preserve"> </w:t>
      </w:r>
      <w:r>
        <w:rPr>
          <w:sz w:val="24"/>
          <w:szCs w:val="24"/>
        </w:rPr>
        <w:t>w</w:t>
      </w:r>
      <w:r>
        <w:rPr>
          <w:spacing w:val="4"/>
          <w:sz w:val="24"/>
          <w:szCs w:val="24"/>
        </w:rPr>
        <w:t>o</w:t>
      </w:r>
      <w:r>
        <w:rPr>
          <w:spacing w:val="-3"/>
          <w:sz w:val="24"/>
          <w:szCs w:val="24"/>
        </w:rPr>
        <w:t>r</w:t>
      </w:r>
      <w:r>
        <w:rPr>
          <w:sz w:val="24"/>
          <w:szCs w:val="24"/>
        </w:rPr>
        <w:t>ks</w:t>
      </w:r>
      <w:r>
        <w:rPr>
          <w:spacing w:val="5"/>
          <w:sz w:val="24"/>
          <w:szCs w:val="24"/>
        </w:rPr>
        <w:t xml:space="preserve"> o</w:t>
      </w:r>
      <w:r>
        <w:rPr>
          <w:sz w:val="24"/>
          <w:szCs w:val="24"/>
        </w:rPr>
        <w:t>n</w:t>
      </w:r>
      <w:r>
        <w:rPr>
          <w:spacing w:val="2"/>
          <w:sz w:val="24"/>
          <w:szCs w:val="24"/>
        </w:rPr>
        <w:t xml:space="preserve"> </w:t>
      </w:r>
      <w:r>
        <w:rPr>
          <w:spacing w:val="-4"/>
          <w:sz w:val="24"/>
          <w:szCs w:val="24"/>
        </w:rPr>
        <w:t>F</w:t>
      </w:r>
      <w:r>
        <w:rPr>
          <w:sz w:val="24"/>
          <w:szCs w:val="24"/>
        </w:rPr>
        <w:t>ou</w:t>
      </w:r>
      <w:r>
        <w:rPr>
          <w:spacing w:val="1"/>
          <w:sz w:val="24"/>
          <w:szCs w:val="24"/>
        </w:rPr>
        <w:t>r</w:t>
      </w:r>
      <w:r>
        <w:rPr>
          <w:spacing w:val="-9"/>
          <w:sz w:val="24"/>
          <w:szCs w:val="24"/>
        </w:rPr>
        <w:t>i</w:t>
      </w:r>
      <w:r>
        <w:rPr>
          <w:spacing w:val="-1"/>
          <w:sz w:val="24"/>
          <w:szCs w:val="24"/>
        </w:rPr>
        <w:t>e</w:t>
      </w:r>
      <w:r>
        <w:rPr>
          <w:sz w:val="24"/>
          <w:szCs w:val="24"/>
        </w:rPr>
        <w:t>r</w:t>
      </w:r>
      <w:r>
        <w:rPr>
          <w:spacing w:val="8"/>
          <w:sz w:val="24"/>
          <w:szCs w:val="24"/>
        </w:rPr>
        <w:t xml:space="preserve"> </w:t>
      </w:r>
      <w:r>
        <w:rPr>
          <w:spacing w:val="-1"/>
          <w:sz w:val="24"/>
          <w:szCs w:val="24"/>
        </w:rPr>
        <w:t>a</w:t>
      </w:r>
      <w:r>
        <w:rPr>
          <w:spacing w:val="-5"/>
          <w:sz w:val="24"/>
          <w:szCs w:val="24"/>
        </w:rPr>
        <w:t>n</w:t>
      </w:r>
      <w:r>
        <w:rPr>
          <w:sz w:val="24"/>
          <w:szCs w:val="24"/>
        </w:rPr>
        <w:t>d</w:t>
      </w:r>
      <w:r>
        <w:rPr>
          <w:spacing w:val="12"/>
          <w:sz w:val="24"/>
          <w:szCs w:val="24"/>
        </w:rPr>
        <w:t xml:space="preserve"> </w:t>
      </w:r>
      <w:r>
        <w:rPr>
          <w:spacing w:val="-9"/>
          <w:sz w:val="24"/>
          <w:szCs w:val="24"/>
        </w:rPr>
        <w:t>l</w:t>
      </w:r>
      <w:r>
        <w:rPr>
          <w:spacing w:val="-1"/>
          <w:sz w:val="24"/>
          <w:szCs w:val="24"/>
        </w:rPr>
        <w:t>a</w:t>
      </w:r>
      <w:r>
        <w:rPr>
          <w:spacing w:val="5"/>
          <w:sz w:val="24"/>
          <w:szCs w:val="24"/>
        </w:rPr>
        <w:t>t</w:t>
      </w:r>
      <w:r>
        <w:rPr>
          <w:spacing w:val="-1"/>
          <w:sz w:val="24"/>
          <w:szCs w:val="24"/>
        </w:rPr>
        <w:t>e</w:t>
      </w:r>
      <w:r>
        <w:rPr>
          <w:sz w:val="24"/>
          <w:szCs w:val="24"/>
        </w:rPr>
        <w:t>r</w:t>
      </w:r>
      <w:r>
        <w:rPr>
          <w:spacing w:val="4"/>
          <w:sz w:val="24"/>
          <w:szCs w:val="24"/>
        </w:rPr>
        <w:t xml:space="preserve"> </w:t>
      </w:r>
      <w:r>
        <w:rPr>
          <w:spacing w:val="5"/>
          <w:sz w:val="24"/>
          <w:szCs w:val="24"/>
        </w:rPr>
        <w:t>o</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2"/>
          <w:sz w:val="24"/>
          <w:szCs w:val="24"/>
        </w:rPr>
        <w:t>s</w:t>
      </w:r>
      <w:r>
        <w:rPr>
          <w:sz w:val="24"/>
          <w:szCs w:val="24"/>
        </w:rPr>
        <w:t>p</w:t>
      </w:r>
      <w:r>
        <w:rPr>
          <w:spacing w:val="-1"/>
          <w:sz w:val="24"/>
          <w:szCs w:val="24"/>
        </w:rPr>
        <w:t>a</w:t>
      </w:r>
      <w:r>
        <w:rPr>
          <w:spacing w:val="5"/>
          <w:sz w:val="24"/>
          <w:szCs w:val="24"/>
        </w:rPr>
        <w:t>t</w:t>
      </w:r>
      <w:r>
        <w:rPr>
          <w:spacing w:val="-9"/>
          <w:sz w:val="24"/>
          <w:szCs w:val="24"/>
        </w:rPr>
        <w:t>i</w:t>
      </w:r>
      <w:r>
        <w:rPr>
          <w:spacing w:val="8"/>
          <w:sz w:val="24"/>
          <w:szCs w:val="24"/>
        </w:rPr>
        <w:t>a</w:t>
      </w:r>
      <w:r>
        <w:rPr>
          <w:sz w:val="24"/>
          <w:szCs w:val="24"/>
        </w:rPr>
        <w:t xml:space="preserve">l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w:t>
      </w:r>
      <w:r>
        <w:rPr>
          <w:spacing w:val="-1"/>
          <w:sz w:val="24"/>
          <w:szCs w:val="24"/>
        </w:rPr>
        <w:t>e</w:t>
      </w:r>
      <w:r>
        <w:rPr>
          <w:sz w:val="24"/>
          <w:szCs w:val="24"/>
        </w:rPr>
        <w:t>.</w:t>
      </w:r>
    </w:p>
    <w:p w14:paraId="51F8B5E9" w14:textId="77777777" w:rsidR="00433F0F" w:rsidRDefault="00433F0F">
      <w:pPr>
        <w:spacing w:before="3" w:line="240" w:lineRule="exact"/>
        <w:rPr>
          <w:sz w:val="24"/>
          <w:szCs w:val="24"/>
        </w:rPr>
      </w:pPr>
    </w:p>
    <w:p w14:paraId="4D67827C" w14:textId="77777777" w:rsidR="00433F0F" w:rsidRDefault="008B01BA">
      <w:pPr>
        <w:spacing w:line="360" w:lineRule="auto"/>
        <w:ind w:left="447" w:right="77" w:firstLine="360"/>
        <w:jc w:val="both"/>
        <w:rPr>
          <w:sz w:val="24"/>
          <w:szCs w:val="24"/>
        </w:rPr>
      </w:pPr>
      <w:r>
        <w:rPr>
          <w:color w:val="212121"/>
          <w:spacing w:val="2"/>
          <w:sz w:val="24"/>
          <w:szCs w:val="24"/>
        </w:rPr>
        <w:t>E</w:t>
      </w:r>
      <w:r>
        <w:rPr>
          <w:color w:val="212121"/>
          <w:sz w:val="24"/>
          <w:szCs w:val="24"/>
        </w:rPr>
        <w:t>dge</w:t>
      </w:r>
      <w:r>
        <w:rPr>
          <w:color w:val="212121"/>
          <w:spacing w:val="7"/>
          <w:sz w:val="24"/>
          <w:szCs w:val="24"/>
        </w:rPr>
        <w:t xml:space="preserve"> </w:t>
      </w:r>
      <w:r>
        <w:rPr>
          <w:color w:val="212121"/>
          <w:sz w:val="24"/>
          <w:szCs w:val="24"/>
        </w:rPr>
        <w:t>d</w:t>
      </w:r>
      <w:r>
        <w:rPr>
          <w:color w:val="212121"/>
          <w:spacing w:val="-6"/>
          <w:sz w:val="24"/>
          <w:szCs w:val="24"/>
        </w:rPr>
        <w:t>e</w:t>
      </w:r>
      <w:r>
        <w:rPr>
          <w:color w:val="212121"/>
          <w:spacing w:val="5"/>
          <w:sz w:val="24"/>
          <w:szCs w:val="24"/>
        </w:rPr>
        <w:t>t</w:t>
      </w:r>
      <w:r>
        <w:rPr>
          <w:color w:val="212121"/>
          <w:spacing w:val="-1"/>
          <w:sz w:val="24"/>
          <w:szCs w:val="24"/>
        </w:rPr>
        <w:t>ec</w:t>
      </w:r>
      <w:r>
        <w:rPr>
          <w:color w:val="212121"/>
          <w:spacing w:val="5"/>
          <w:sz w:val="24"/>
          <w:szCs w:val="24"/>
        </w:rPr>
        <w:t>t</w:t>
      </w:r>
      <w:r>
        <w:rPr>
          <w:color w:val="212121"/>
          <w:spacing w:val="-9"/>
          <w:sz w:val="24"/>
          <w:szCs w:val="24"/>
        </w:rPr>
        <w:t>i</w:t>
      </w:r>
      <w:r>
        <w:rPr>
          <w:color w:val="212121"/>
          <w:spacing w:val="5"/>
          <w:sz w:val="24"/>
          <w:szCs w:val="24"/>
        </w:rPr>
        <w:t>o</w:t>
      </w:r>
      <w:r>
        <w:rPr>
          <w:color w:val="212121"/>
          <w:sz w:val="24"/>
          <w:szCs w:val="24"/>
        </w:rPr>
        <w:t>n</w:t>
      </w:r>
      <w:r>
        <w:rPr>
          <w:color w:val="212121"/>
          <w:spacing w:val="8"/>
          <w:sz w:val="24"/>
          <w:szCs w:val="24"/>
        </w:rPr>
        <w:t xml:space="preserve"> </w:t>
      </w:r>
      <w:r>
        <w:rPr>
          <w:color w:val="212121"/>
          <w:spacing w:val="-9"/>
          <w:sz w:val="24"/>
          <w:szCs w:val="24"/>
        </w:rPr>
        <w:t>i</w:t>
      </w:r>
      <w:r>
        <w:rPr>
          <w:color w:val="212121"/>
          <w:sz w:val="24"/>
          <w:szCs w:val="24"/>
        </w:rPr>
        <w:t>s</w:t>
      </w:r>
      <w:r>
        <w:rPr>
          <w:color w:val="212121"/>
          <w:spacing w:val="6"/>
          <w:sz w:val="24"/>
          <w:szCs w:val="24"/>
        </w:rPr>
        <w:t xml:space="preserve"> </w:t>
      </w:r>
      <w:r>
        <w:rPr>
          <w:color w:val="212121"/>
          <w:sz w:val="24"/>
          <w:szCs w:val="24"/>
        </w:rPr>
        <w:t>a</w:t>
      </w:r>
      <w:r>
        <w:rPr>
          <w:color w:val="212121"/>
          <w:spacing w:val="7"/>
          <w:sz w:val="24"/>
          <w:szCs w:val="24"/>
        </w:rPr>
        <w:t xml:space="preserve"> </w:t>
      </w:r>
      <w:r>
        <w:rPr>
          <w:color w:val="212121"/>
          <w:spacing w:val="-2"/>
          <w:sz w:val="24"/>
          <w:szCs w:val="24"/>
        </w:rPr>
        <w:t>s</w:t>
      </w:r>
      <w:r>
        <w:rPr>
          <w:color w:val="212121"/>
          <w:spacing w:val="-1"/>
          <w:sz w:val="24"/>
          <w:szCs w:val="24"/>
        </w:rPr>
        <w:t>e</w:t>
      </w:r>
      <w:r>
        <w:rPr>
          <w:color w:val="212121"/>
          <w:spacing w:val="5"/>
          <w:sz w:val="24"/>
          <w:szCs w:val="24"/>
        </w:rPr>
        <w:t>g</w:t>
      </w:r>
      <w:r>
        <w:rPr>
          <w:color w:val="212121"/>
          <w:spacing w:val="-4"/>
          <w:sz w:val="24"/>
          <w:szCs w:val="24"/>
        </w:rPr>
        <w:t>m</w:t>
      </w:r>
      <w:r>
        <w:rPr>
          <w:color w:val="212121"/>
          <w:spacing w:val="4"/>
          <w:sz w:val="24"/>
          <w:szCs w:val="24"/>
        </w:rPr>
        <w:t>e</w:t>
      </w:r>
      <w:r>
        <w:rPr>
          <w:color w:val="212121"/>
          <w:spacing w:val="-5"/>
          <w:sz w:val="24"/>
          <w:szCs w:val="24"/>
        </w:rPr>
        <w:t>n</w:t>
      </w:r>
      <w:r>
        <w:rPr>
          <w:color w:val="212121"/>
          <w:spacing w:val="5"/>
          <w:sz w:val="24"/>
          <w:szCs w:val="24"/>
        </w:rPr>
        <w:t>t</w:t>
      </w:r>
      <w:r>
        <w:rPr>
          <w:color w:val="212121"/>
          <w:spacing w:val="-1"/>
          <w:sz w:val="24"/>
          <w:szCs w:val="24"/>
        </w:rPr>
        <w:t>a</w:t>
      </w:r>
      <w:r>
        <w:rPr>
          <w:color w:val="212121"/>
          <w:spacing w:val="5"/>
          <w:sz w:val="24"/>
          <w:szCs w:val="24"/>
        </w:rPr>
        <w:t>t</w:t>
      </w:r>
      <w:r>
        <w:rPr>
          <w:color w:val="212121"/>
          <w:spacing w:val="-9"/>
          <w:sz w:val="24"/>
          <w:szCs w:val="24"/>
        </w:rPr>
        <w:t>i</w:t>
      </w:r>
      <w:r>
        <w:rPr>
          <w:color w:val="212121"/>
          <w:spacing w:val="5"/>
          <w:sz w:val="24"/>
          <w:szCs w:val="24"/>
        </w:rPr>
        <w:t>o</w:t>
      </w:r>
      <w:r>
        <w:rPr>
          <w:color w:val="212121"/>
          <w:sz w:val="24"/>
          <w:szCs w:val="24"/>
        </w:rPr>
        <w:t>n</w:t>
      </w:r>
      <w:r>
        <w:rPr>
          <w:color w:val="212121"/>
          <w:spacing w:val="3"/>
          <w:sz w:val="24"/>
          <w:szCs w:val="24"/>
        </w:rPr>
        <w:t xml:space="preserve"> </w:t>
      </w:r>
      <w:r>
        <w:rPr>
          <w:color w:val="212121"/>
          <w:spacing w:val="5"/>
          <w:sz w:val="24"/>
          <w:szCs w:val="24"/>
        </w:rPr>
        <w:t>t</w:t>
      </w:r>
      <w:r>
        <w:rPr>
          <w:color w:val="212121"/>
          <w:spacing w:val="-1"/>
          <w:sz w:val="24"/>
          <w:szCs w:val="24"/>
        </w:rPr>
        <w:t>ec</w:t>
      </w:r>
      <w:r>
        <w:rPr>
          <w:color w:val="212121"/>
          <w:sz w:val="24"/>
          <w:szCs w:val="24"/>
        </w:rPr>
        <w:t>hn</w:t>
      </w:r>
      <w:r>
        <w:rPr>
          <w:color w:val="212121"/>
          <w:spacing w:val="-4"/>
          <w:sz w:val="24"/>
          <w:szCs w:val="24"/>
        </w:rPr>
        <w:t>i</w:t>
      </w:r>
      <w:r>
        <w:rPr>
          <w:color w:val="212121"/>
          <w:sz w:val="24"/>
          <w:szCs w:val="24"/>
        </w:rPr>
        <w:t>que</w:t>
      </w:r>
      <w:r>
        <w:rPr>
          <w:color w:val="212121"/>
          <w:spacing w:val="7"/>
          <w:sz w:val="24"/>
          <w:szCs w:val="24"/>
        </w:rPr>
        <w:t xml:space="preserve"> </w:t>
      </w:r>
      <w:r>
        <w:rPr>
          <w:color w:val="212121"/>
          <w:spacing w:val="5"/>
          <w:sz w:val="24"/>
          <w:szCs w:val="24"/>
        </w:rPr>
        <w:t>t</w:t>
      </w:r>
      <w:r>
        <w:rPr>
          <w:color w:val="212121"/>
          <w:spacing w:val="-5"/>
          <w:sz w:val="24"/>
          <w:szCs w:val="24"/>
        </w:rPr>
        <w:t>h</w:t>
      </w:r>
      <w:r>
        <w:rPr>
          <w:color w:val="212121"/>
          <w:spacing w:val="-1"/>
          <w:sz w:val="24"/>
          <w:szCs w:val="24"/>
        </w:rPr>
        <w:t>a</w:t>
      </w:r>
      <w:r>
        <w:rPr>
          <w:color w:val="212121"/>
          <w:sz w:val="24"/>
          <w:szCs w:val="24"/>
        </w:rPr>
        <w:t>t</w:t>
      </w:r>
      <w:r>
        <w:rPr>
          <w:color w:val="212121"/>
          <w:spacing w:val="13"/>
          <w:sz w:val="24"/>
          <w:szCs w:val="24"/>
        </w:rPr>
        <w:t xml:space="preserve"> </w:t>
      </w:r>
      <w:r>
        <w:rPr>
          <w:color w:val="212121"/>
          <w:spacing w:val="-5"/>
          <w:sz w:val="24"/>
          <w:szCs w:val="24"/>
        </w:rPr>
        <w:t>u</w:t>
      </w:r>
      <w:r>
        <w:rPr>
          <w:color w:val="212121"/>
          <w:spacing w:val="-2"/>
          <w:sz w:val="24"/>
          <w:szCs w:val="24"/>
        </w:rPr>
        <w:t>s</w:t>
      </w:r>
      <w:r>
        <w:rPr>
          <w:color w:val="212121"/>
          <w:spacing w:val="-1"/>
          <w:sz w:val="24"/>
          <w:szCs w:val="24"/>
        </w:rPr>
        <w:t>e</w:t>
      </w:r>
      <w:r>
        <w:rPr>
          <w:color w:val="212121"/>
          <w:sz w:val="24"/>
          <w:szCs w:val="24"/>
        </w:rPr>
        <w:t>s</w:t>
      </w:r>
      <w:r>
        <w:rPr>
          <w:color w:val="212121"/>
          <w:spacing w:val="10"/>
          <w:sz w:val="24"/>
          <w:szCs w:val="24"/>
        </w:rPr>
        <w:t xml:space="preserve"> </w:t>
      </w:r>
      <w:r>
        <w:rPr>
          <w:color w:val="212121"/>
          <w:spacing w:val="-5"/>
          <w:sz w:val="24"/>
          <w:szCs w:val="24"/>
        </w:rPr>
        <w:t>b</w:t>
      </w:r>
      <w:r>
        <w:rPr>
          <w:color w:val="212121"/>
          <w:spacing w:val="5"/>
          <w:sz w:val="24"/>
          <w:szCs w:val="24"/>
        </w:rPr>
        <w:t>o</w:t>
      </w:r>
      <w:r>
        <w:rPr>
          <w:color w:val="212121"/>
          <w:spacing w:val="1"/>
          <w:sz w:val="24"/>
          <w:szCs w:val="24"/>
        </w:rPr>
        <w:t>r</w:t>
      </w:r>
      <w:r>
        <w:rPr>
          <w:color w:val="212121"/>
          <w:sz w:val="24"/>
          <w:szCs w:val="24"/>
        </w:rPr>
        <w:t>d</w:t>
      </w:r>
      <w:r>
        <w:rPr>
          <w:color w:val="212121"/>
          <w:spacing w:val="-1"/>
          <w:sz w:val="24"/>
          <w:szCs w:val="24"/>
        </w:rPr>
        <w:t>e</w:t>
      </w:r>
      <w:r>
        <w:rPr>
          <w:color w:val="212121"/>
          <w:sz w:val="24"/>
          <w:szCs w:val="24"/>
        </w:rPr>
        <w:t>r</w:t>
      </w:r>
      <w:r>
        <w:rPr>
          <w:color w:val="212121"/>
          <w:spacing w:val="4"/>
          <w:sz w:val="24"/>
          <w:szCs w:val="24"/>
        </w:rPr>
        <w:t xml:space="preserve"> </w:t>
      </w:r>
      <w:r>
        <w:rPr>
          <w:color w:val="212121"/>
          <w:spacing w:val="1"/>
          <w:sz w:val="24"/>
          <w:szCs w:val="24"/>
        </w:rPr>
        <w:t>r</w:t>
      </w:r>
      <w:r>
        <w:rPr>
          <w:color w:val="212121"/>
          <w:spacing w:val="-1"/>
          <w:sz w:val="24"/>
          <w:szCs w:val="24"/>
        </w:rPr>
        <w:t>ec</w:t>
      </w:r>
      <w:r>
        <w:rPr>
          <w:color w:val="212121"/>
          <w:spacing w:val="5"/>
          <w:sz w:val="24"/>
          <w:szCs w:val="24"/>
        </w:rPr>
        <w:t>o</w:t>
      </w:r>
      <w:r>
        <w:rPr>
          <w:color w:val="212121"/>
          <w:sz w:val="24"/>
          <w:szCs w:val="24"/>
        </w:rPr>
        <w:t>gn</w:t>
      </w:r>
      <w:r>
        <w:rPr>
          <w:color w:val="212121"/>
          <w:spacing w:val="-9"/>
          <w:sz w:val="24"/>
          <w:szCs w:val="24"/>
        </w:rPr>
        <w:t>i</w:t>
      </w:r>
      <w:r>
        <w:rPr>
          <w:color w:val="212121"/>
          <w:spacing w:val="5"/>
          <w:sz w:val="24"/>
          <w:szCs w:val="24"/>
        </w:rPr>
        <w:t>t</w:t>
      </w:r>
      <w:r>
        <w:rPr>
          <w:color w:val="212121"/>
          <w:spacing w:val="-9"/>
          <w:sz w:val="24"/>
          <w:szCs w:val="24"/>
        </w:rPr>
        <w:t>i</w:t>
      </w:r>
      <w:r>
        <w:rPr>
          <w:color w:val="212121"/>
          <w:spacing w:val="5"/>
          <w:sz w:val="24"/>
          <w:szCs w:val="24"/>
        </w:rPr>
        <w:t>o</w:t>
      </w:r>
      <w:r>
        <w:rPr>
          <w:color w:val="212121"/>
          <w:sz w:val="24"/>
          <w:szCs w:val="24"/>
        </w:rPr>
        <w:t>n</w:t>
      </w:r>
      <w:r>
        <w:rPr>
          <w:color w:val="212121"/>
          <w:spacing w:val="3"/>
          <w:sz w:val="24"/>
          <w:szCs w:val="24"/>
        </w:rPr>
        <w:t xml:space="preserve"> </w:t>
      </w:r>
      <w:r>
        <w:rPr>
          <w:color w:val="212121"/>
          <w:spacing w:val="9"/>
          <w:sz w:val="24"/>
          <w:szCs w:val="24"/>
        </w:rPr>
        <w:t>o</w:t>
      </w:r>
      <w:r>
        <w:rPr>
          <w:color w:val="212121"/>
          <w:sz w:val="24"/>
          <w:szCs w:val="24"/>
        </w:rPr>
        <w:t xml:space="preserve">f </w:t>
      </w:r>
      <w:r>
        <w:rPr>
          <w:color w:val="212121"/>
          <w:spacing w:val="-2"/>
          <w:sz w:val="24"/>
          <w:szCs w:val="24"/>
        </w:rPr>
        <w:t>s</w:t>
      </w:r>
      <w:r>
        <w:rPr>
          <w:color w:val="212121"/>
          <w:spacing w:val="5"/>
          <w:sz w:val="24"/>
          <w:szCs w:val="24"/>
        </w:rPr>
        <w:t>t</w:t>
      </w:r>
      <w:r>
        <w:rPr>
          <w:color w:val="212121"/>
          <w:spacing w:val="1"/>
          <w:sz w:val="24"/>
          <w:szCs w:val="24"/>
        </w:rPr>
        <w:t>r</w:t>
      </w:r>
      <w:r>
        <w:rPr>
          <w:color w:val="212121"/>
          <w:spacing w:val="-9"/>
          <w:sz w:val="24"/>
          <w:szCs w:val="24"/>
        </w:rPr>
        <w:t>i</w:t>
      </w:r>
      <w:r>
        <w:rPr>
          <w:color w:val="212121"/>
          <w:spacing w:val="-1"/>
          <w:sz w:val="24"/>
          <w:szCs w:val="24"/>
        </w:rPr>
        <w:t>c</w:t>
      </w:r>
      <w:r>
        <w:rPr>
          <w:color w:val="212121"/>
          <w:spacing w:val="15"/>
          <w:sz w:val="24"/>
          <w:szCs w:val="24"/>
        </w:rPr>
        <w:t>t</w:t>
      </w:r>
      <w:r>
        <w:rPr>
          <w:color w:val="212121"/>
          <w:sz w:val="24"/>
          <w:szCs w:val="24"/>
        </w:rPr>
        <w:t>ly l</w:t>
      </w:r>
      <w:r>
        <w:rPr>
          <w:color w:val="212121"/>
          <w:spacing w:val="-4"/>
          <w:sz w:val="24"/>
          <w:szCs w:val="24"/>
        </w:rPr>
        <w:t>i</w:t>
      </w:r>
      <w:r>
        <w:rPr>
          <w:color w:val="212121"/>
          <w:sz w:val="24"/>
          <w:szCs w:val="24"/>
        </w:rPr>
        <w:t>nk</w:t>
      </w:r>
      <w:r>
        <w:rPr>
          <w:color w:val="212121"/>
          <w:spacing w:val="-1"/>
          <w:sz w:val="24"/>
          <w:szCs w:val="24"/>
        </w:rPr>
        <w:t>e</w:t>
      </w:r>
      <w:r>
        <w:rPr>
          <w:color w:val="212121"/>
          <w:sz w:val="24"/>
          <w:szCs w:val="24"/>
        </w:rPr>
        <w:t>d</w:t>
      </w:r>
      <w:r>
        <w:rPr>
          <w:color w:val="212121"/>
          <w:spacing w:val="-2"/>
          <w:sz w:val="24"/>
          <w:szCs w:val="24"/>
        </w:rPr>
        <w:t xml:space="preserve"> </w:t>
      </w:r>
      <w:r>
        <w:rPr>
          <w:color w:val="212121"/>
          <w:spacing w:val="5"/>
          <w:sz w:val="24"/>
          <w:szCs w:val="24"/>
        </w:rPr>
        <w:t>o</w:t>
      </w:r>
      <w:r>
        <w:rPr>
          <w:color w:val="212121"/>
          <w:sz w:val="24"/>
          <w:szCs w:val="24"/>
        </w:rPr>
        <w:t>b</w:t>
      </w:r>
      <w:r>
        <w:rPr>
          <w:color w:val="212121"/>
          <w:spacing w:val="-9"/>
          <w:sz w:val="24"/>
          <w:szCs w:val="24"/>
        </w:rPr>
        <w:t>j</w:t>
      </w:r>
      <w:r>
        <w:rPr>
          <w:color w:val="212121"/>
          <w:spacing w:val="-1"/>
          <w:sz w:val="24"/>
          <w:szCs w:val="24"/>
        </w:rPr>
        <w:t>ec</w:t>
      </w:r>
      <w:r>
        <w:rPr>
          <w:color w:val="212121"/>
          <w:spacing w:val="5"/>
          <w:sz w:val="24"/>
          <w:szCs w:val="24"/>
        </w:rPr>
        <w:t>t</w:t>
      </w:r>
      <w:r>
        <w:rPr>
          <w:color w:val="212121"/>
          <w:sz w:val="24"/>
          <w:szCs w:val="24"/>
        </w:rPr>
        <w:t>s</w:t>
      </w:r>
      <w:r>
        <w:rPr>
          <w:color w:val="212121"/>
          <w:spacing w:val="-5"/>
          <w:sz w:val="24"/>
          <w:szCs w:val="24"/>
        </w:rPr>
        <w:t xml:space="preserve"> </w:t>
      </w:r>
      <w:r>
        <w:rPr>
          <w:color w:val="212121"/>
          <w:sz w:val="24"/>
          <w:szCs w:val="24"/>
        </w:rPr>
        <w:t>or</w:t>
      </w:r>
      <w:r>
        <w:rPr>
          <w:color w:val="212121"/>
          <w:spacing w:val="-6"/>
          <w:sz w:val="24"/>
          <w:szCs w:val="24"/>
        </w:rPr>
        <w:t xml:space="preserve"> </w:t>
      </w:r>
      <w:r>
        <w:rPr>
          <w:color w:val="212121"/>
          <w:spacing w:val="1"/>
          <w:sz w:val="24"/>
          <w:szCs w:val="24"/>
        </w:rPr>
        <w:t>r</w:t>
      </w:r>
      <w:r>
        <w:rPr>
          <w:color w:val="212121"/>
          <w:spacing w:val="-1"/>
          <w:sz w:val="24"/>
          <w:szCs w:val="24"/>
        </w:rPr>
        <w:t>e</w:t>
      </w:r>
      <w:r>
        <w:rPr>
          <w:color w:val="212121"/>
          <w:sz w:val="24"/>
          <w:szCs w:val="24"/>
        </w:rPr>
        <w:t>g</w:t>
      </w:r>
      <w:r>
        <w:rPr>
          <w:color w:val="212121"/>
          <w:spacing w:val="-9"/>
          <w:sz w:val="24"/>
          <w:szCs w:val="24"/>
        </w:rPr>
        <w:t>i</w:t>
      </w:r>
      <w:r>
        <w:rPr>
          <w:color w:val="212121"/>
          <w:spacing w:val="5"/>
          <w:sz w:val="24"/>
          <w:szCs w:val="24"/>
        </w:rPr>
        <w:t>o</w:t>
      </w:r>
      <w:r>
        <w:rPr>
          <w:color w:val="212121"/>
          <w:spacing w:val="-5"/>
          <w:sz w:val="24"/>
          <w:szCs w:val="24"/>
        </w:rPr>
        <w:t>n</w:t>
      </w:r>
      <w:r>
        <w:rPr>
          <w:color w:val="212121"/>
          <w:spacing w:val="-2"/>
          <w:sz w:val="24"/>
          <w:szCs w:val="24"/>
        </w:rPr>
        <w:t>s</w:t>
      </w:r>
      <w:r>
        <w:rPr>
          <w:color w:val="212121"/>
          <w:sz w:val="24"/>
          <w:szCs w:val="24"/>
        </w:rPr>
        <w:t xml:space="preserve">. </w:t>
      </w:r>
      <w:r>
        <w:rPr>
          <w:color w:val="212121"/>
          <w:spacing w:val="2"/>
          <w:sz w:val="24"/>
          <w:szCs w:val="24"/>
        </w:rPr>
        <w:t>T</w:t>
      </w:r>
      <w:r>
        <w:rPr>
          <w:color w:val="212121"/>
          <w:sz w:val="24"/>
          <w:szCs w:val="24"/>
        </w:rPr>
        <w:t>h</w:t>
      </w:r>
      <w:r>
        <w:rPr>
          <w:color w:val="212121"/>
          <w:spacing w:val="-4"/>
          <w:sz w:val="24"/>
          <w:szCs w:val="24"/>
        </w:rPr>
        <w:t>i</w:t>
      </w:r>
      <w:r>
        <w:rPr>
          <w:color w:val="212121"/>
          <w:sz w:val="24"/>
          <w:szCs w:val="24"/>
        </w:rPr>
        <w:t>s</w:t>
      </w:r>
      <w:r>
        <w:rPr>
          <w:color w:val="212121"/>
          <w:spacing w:val="-5"/>
          <w:sz w:val="24"/>
          <w:szCs w:val="24"/>
        </w:rPr>
        <w:t xml:space="preserve"> </w:t>
      </w:r>
      <w:r>
        <w:rPr>
          <w:color w:val="212121"/>
          <w:spacing w:val="5"/>
          <w:sz w:val="24"/>
          <w:szCs w:val="24"/>
        </w:rPr>
        <w:t>t</w:t>
      </w:r>
      <w:r>
        <w:rPr>
          <w:color w:val="212121"/>
          <w:spacing w:val="-1"/>
          <w:sz w:val="24"/>
          <w:szCs w:val="24"/>
        </w:rPr>
        <w:t>ec</w:t>
      </w:r>
      <w:r>
        <w:rPr>
          <w:color w:val="212121"/>
          <w:spacing w:val="-5"/>
          <w:sz w:val="24"/>
          <w:szCs w:val="24"/>
        </w:rPr>
        <w:t>h</w:t>
      </w:r>
      <w:r>
        <w:rPr>
          <w:color w:val="212121"/>
          <w:sz w:val="24"/>
          <w:szCs w:val="24"/>
        </w:rPr>
        <w:t>n</w:t>
      </w:r>
      <w:r>
        <w:rPr>
          <w:color w:val="212121"/>
          <w:spacing w:val="-4"/>
          <w:sz w:val="24"/>
          <w:szCs w:val="24"/>
        </w:rPr>
        <w:t>i</w:t>
      </w:r>
      <w:r>
        <w:rPr>
          <w:color w:val="212121"/>
          <w:sz w:val="24"/>
          <w:szCs w:val="24"/>
        </w:rPr>
        <w:t>que</w:t>
      </w:r>
      <w:r>
        <w:rPr>
          <w:color w:val="212121"/>
          <w:spacing w:val="1"/>
          <w:sz w:val="24"/>
          <w:szCs w:val="24"/>
        </w:rPr>
        <w:t xml:space="preserve"> </w:t>
      </w:r>
      <w:r>
        <w:rPr>
          <w:color w:val="212121"/>
          <w:spacing w:val="-9"/>
          <w:sz w:val="24"/>
          <w:szCs w:val="24"/>
        </w:rPr>
        <w:t>i</w:t>
      </w:r>
      <w:r>
        <w:rPr>
          <w:color w:val="212121"/>
          <w:sz w:val="24"/>
          <w:szCs w:val="24"/>
        </w:rPr>
        <w:t>d</w:t>
      </w:r>
      <w:r>
        <w:rPr>
          <w:color w:val="212121"/>
          <w:spacing w:val="4"/>
          <w:sz w:val="24"/>
          <w:szCs w:val="24"/>
        </w:rPr>
        <w:t>e</w:t>
      </w:r>
      <w:r>
        <w:rPr>
          <w:color w:val="212121"/>
          <w:spacing w:val="-5"/>
          <w:sz w:val="24"/>
          <w:szCs w:val="24"/>
        </w:rPr>
        <w:t>n</w:t>
      </w:r>
      <w:r>
        <w:rPr>
          <w:color w:val="212121"/>
          <w:spacing w:val="10"/>
          <w:sz w:val="24"/>
          <w:szCs w:val="24"/>
        </w:rPr>
        <w:t>t</w:t>
      </w:r>
      <w:r>
        <w:rPr>
          <w:color w:val="212121"/>
          <w:spacing w:val="-4"/>
          <w:sz w:val="24"/>
          <w:szCs w:val="24"/>
        </w:rPr>
        <w:t>i</w:t>
      </w:r>
      <w:r>
        <w:rPr>
          <w:color w:val="212121"/>
          <w:spacing w:val="1"/>
          <w:sz w:val="24"/>
          <w:szCs w:val="24"/>
        </w:rPr>
        <w:t>f</w:t>
      </w:r>
      <w:r>
        <w:rPr>
          <w:color w:val="212121"/>
          <w:spacing w:val="-4"/>
          <w:sz w:val="24"/>
          <w:szCs w:val="24"/>
        </w:rPr>
        <w:t>i</w:t>
      </w:r>
      <w:r>
        <w:rPr>
          <w:color w:val="212121"/>
          <w:spacing w:val="-1"/>
          <w:sz w:val="24"/>
          <w:szCs w:val="24"/>
        </w:rPr>
        <w:t>e</w:t>
      </w:r>
      <w:r>
        <w:rPr>
          <w:color w:val="212121"/>
          <w:sz w:val="24"/>
          <w:szCs w:val="24"/>
        </w:rPr>
        <w:t>s</w:t>
      </w:r>
      <w:r>
        <w:rPr>
          <w:color w:val="212121"/>
          <w:spacing w:val="-5"/>
          <w:sz w:val="24"/>
          <w:szCs w:val="24"/>
        </w:rPr>
        <w:t xml:space="preserve"> </w:t>
      </w:r>
      <w:r>
        <w:rPr>
          <w:color w:val="212121"/>
          <w:spacing w:val="5"/>
          <w:sz w:val="24"/>
          <w:szCs w:val="24"/>
        </w:rPr>
        <w:t>t</w:t>
      </w:r>
      <w:r>
        <w:rPr>
          <w:color w:val="212121"/>
          <w:spacing w:val="-5"/>
          <w:sz w:val="24"/>
          <w:szCs w:val="24"/>
        </w:rPr>
        <w:t>h</w:t>
      </w:r>
      <w:r>
        <w:rPr>
          <w:color w:val="212121"/>
          <w:sz w:val="24"/>
          <w:szCs w:val="24"/>
        </w:rPr>
        <w:t>e</w:t>
      </w:r>
      <w:r>
        <w:rPr>
          <w:color w:val="212121"/>
          <w:spacing w:val="-3"/>
          <w:sz w:val="24"/>
          <w:szCs w:val="24"/>
        </w:rPr>
        <w:t xml:space="preserve"> </w:t>
      </w:r>
      <w:r>
        <w:rPr>
          <w:color w:val="212121"/>
          <w:sz w:val="24"/>
          <w:szCs w:val="24"/>
        </w:rPr>
        <w:t>d</w:t>
      </w:r>
      <w:r>
        <w:rPr>
          <w:color w:val="212121"/>
          <w:spacing w:val="-9"/>
          <w:sz w:val="24"/>
          <w:szCs w:val="24"/>
        </w:rPr>
        <w:t>i</w:t>
      </w:r>
      <w:r>
        <w:rPr>
          <w:color w:val="212121"/>
          <w:spacing w:val="2"/>
          <w:sz w:val="24"/>
          <w:szCs w:val="24"/>
        </w:rPr>
        <w:t>s</w:t>
      </w:r>
      <w:r>
        <w:rPr>
          <w:color w:val="212121"/>
          <w:spacing w:val="-1"/>
          <w:sz w:val="24"/>
          <w:szCs w:val="24"/>
        </w:rPr>
        <w:t>c</w:t>
      </w:r>
      <w:r>
        <w:rPr>
          <w:color w:val="212121"/>
          <w:spacing w:val="5"/>
          <w:sz w:val="24"/>
          <w:szCs w:val="24"/>
        </w:rPr>
        <w:t>o</w:t>
      </w:r>
      <w:r>
        <w:rPr>
          <w:color w:val="212121"/>
          <w:spacing w:val="-5"/>
          <w:sz w:val="24"/>
          <w:szCs w:val="24"/>
        </w:rPr>
        <w:t>n</w:t>
      </w:r>
      <w:r>
        <w:rPr>
          <w:color w:val="212121"/>
          <w:spacing w:val="5"/>
          <w:sz w:val="24"/>
          <w:szCs w:val="24"/>
        </w:rPr>
        <w:t>t</w:t>
      </w:r>
      <w:r>
        <w:rPr>
          <w:color w:val="212121"/>
          <w:spacing w:val="-4"/>
          <w:sz w:val="24"/>
          <w:szCs w:val="24"/>
        </w:rPr>
        <w:t>i</w:t>
      </w:r>
      <w:r>
        <w:rPr>
          <w:color w:val="212121"/>
          <w:spacing w:val="-5"/>
          <w:sz w:val="24"/>
          <w:szCs w:val="24"/>
        </w:rPr>
        <w:t>n</w:t>
      </w:r>
      <w:r>
        <w:rPr>
          <w:color w:val="212121"/>
          <w:spacing w:val="5"/>
          <w:sz w:val="24"/>
          <w:szCs w:val="24"/>
        </w:rPr>
        <w:t>u</w:t>
      </w:r>
      <w:r>
        <w:rPr>
          <w:color w:val="212121"/>
          <w:spacing w:val="-9"/>
          <w:sz w:val="24"/>
          <w:szCs w:val="24"/>
        </w:rPr>
        <w:t>i</w:t>
      </w:r>
      <w:r>
        <w:rPr>
          <w:color w:val="212121"/>
          <w:spacing w:val="10"/>
          <w:sz w:val="24"/>
          <w:szCs w:val="24"/>
        </w:rPr>
        <w:t>t</w:t>
      </w:r>
      <w:r>
        <w:rPr>
          <w:color w:val="212121"/>
          <w:sz w:val="24"/>
          <w:szCs w:val="24"/>
        </w:rPr>
        <w:t>y</w:t>
      </w:r>
      <w:r>
        <w:rPr>
          <w:color w:val="212121"/>
          <w:spacing w:val="-12"/>
          <w:sz w:val="24"/>
          <w:szCs w:val="24"/>
        </w:rPr>
        <w:t xml:space="preserve"> </w:t>
      </w:r>
      <w:r>
        <w:rPr>
          <w:color w:val="212121"/>
          <w:spacing w:val="9"/>
          <w:sz w:val="24"/>
          <w:szCs w:val="24"/>
        </w:rPr>
        <w:t>o</w:t>
      </w:r>
      <w:r>
        <w:rPr>
          <w:color w:val="212121"/>
          <w:sz w:val="24"/>
          <w:szCs w:val="24"/>
        </w:rPr>
        <w:t>f</w:t>
      </w:r>
      <w:r>
        <w:rPr>
          <w:color w:val="212121"/>
          <w:spacing w:val="-10"/>
          <w:sz w:val="24"/>
          <w:szCs w:val="24"/>
        </w:rPr>
        <w:t xml:space="preserve"> </w:t>
      </w:r>
      <w:r>
        <w:rPr>
          <w:color w:val="212121"/>
          <w:spacing w:val="5"/>
          <w:sz w:val="24"/>
          <w:szCs w:val="24"/>
        </w:rPr>
        <w:t>t</w:t>
      </w:r>
      <w:r>
        <w:rPr>
          <w:color w:val="212121"/>
          <w:spacing w:val="-5"/>
          <w:sz w:val="24"/>
          <w:szCs w:val="24"/>
        </w:rPr>
        <w:t>h</w:t>
      </w:r>
      <w:r>
        <w:rPr>
          <w:color w:val="212121"/>
          <w:sz w:val="24"/>
          <w:szCs w:val="24"/>
        </w:rPr>
        <w:t>e</w:t>
      </w:r>
      <w:r>
        <w:rPr>
          <w:color w:val="212121"/>
          <w:spacing w:val="-8"/>
          <w:sz w:val="24"/>
          <w:szCs w:val="24"/>
        </w:rPr>
        <w:t xml:space="preserve"> </w:t>
      </w:r>
      <w:r>
        <w:rPr>
          <w:color w:val="212121"/>
          <w:spacing w:val="5"/>
          <w:sz w:val="24"/>
          <w:szCs w:val="24"/>
        </w:rPr>
        <w:t>o</w:t>
      </w:r>
      <w:r>
        <w:rPr>
          <w:color w:val="212121"/>
          <w:sz w:val="24"/>
          <w:szCs w:val="24"/>
        </w:rPr>
        <w:t>b</w:t>
      </w:r>
      <w:r>
        <w:rPr>
          <w:color w:val="212121"/>
          <w:spacing w:val="-9"/>
          <w:sz w:val="24"/>
          <w:szCs w:val="24"/>
        </w:rPr>
        <w:t>j</w:t>
      </w:r>
      <w:r>
        <w:rPr>
          <w:color w:val="212121"/>
          <w:spacing w:val="-1"/>
          <w:sz w:val="24"/>
          <w:szCs w:val="24"/>
        </w:rPr>
        <w:t>ec</w:t>
      </w:r>
      <w:r>
        <w:rPr>
          <w:color w:val="212121"/>
          <w:spacing w:val="5"/>
          <w:sz w:val="24"/>
          <w:szCs w:val="24"/>
        </w:rPr>
        <w:t>t</w:t>
      </w:r>
      <w:r>
        <w:rPr>
          <w:color w:val="212121"/>
          <w:spacing w:val="-2"/>
          <w:sz w:val="24"/>
          <w:szCs w:val="24"/>
        </w:rPr>
        <w:t>s</w:t>
      </w:r>
      <w:r>
        <w:rPr>
          <w:color w:val="212121"/>
          <w:sz w:val="24"/>
          <w:szCs w:val="24"/>
        </w:rPr>
        <w:t xml:space="preserve">. </w:t>
      </w:r>
      <w:r>
        <w:rPr>
          <w:color w:val="212121"/>
          <w:spacing w:val="2"/>
          <w:sz w:val="24"/>
          <w:szCs w:val="24"/>
        </w:rPr>
        <w:t>T</w:t>
      </w:r>
      <w:r>
        <w:rPr>
          <w:color w:val="212121"/>
          <w:sz w:val="24"/>
          <w:szCs w:val="24"/>
        </w:rPr>
        <w:t>h</w:t>
      </w:r>
      <w:r>
        <w:rPr>
          <w:color w:val="212121"/>
          <w:spacing w:val="-4"/>
          <w:sz w:val="24"/>
          <w:szCs w:val="24"/>
        </w:rPr>
        <w:t>i</w:t>
      </w:r>
      <w:r>
        <w:rPr>
          <w:color w:val="212121"/>
          <w:sz w:val="24"/>
          <w:szCs w:val="24"/>
        </w:rPr>
        <w:t xml:space="preserve">s </w:t>
      </w:r>
      <w:r>
        <w:rPr>
          <w:color w:val="212121"/>
          <w:spacing w:val="5"/>
          <w:sz w:val="24"/>
          <w:szCs w:val="24"/>
        </w:rPr>
        <w:t>t</w:t>
      </w:r>
      <w:r>
        <w:rPr>
          <w:color w:val="212121"/>
          <w:spacing w:val="-1"/>
          <w:sz w:val="24"/>
          <w:szCs w:val="24"/>
        </w:rPr>
        <w:t>ec</w:t>
      </w:r>
      <w:r>
        <w:rPr>
          <w:color w:val="212121"/>
          <w:spacing w:val="-5"/>
          <w:sz w:val="24"/>
          <w:szCs w:val="24"/>
        </w:rPr>
        <w:t>h</w:t>
      </w:r>
      <w:r>
        <w:rPr>
          <w:color w:val="212121"/>
          <w:sz w:val="24"/>
          <w:szCs w:val="24"/>
        </w:rPr>
        <w:t>n</w:t>
      </w:r>
      <w:r>
        <w:rPr>
          <w:color w:val="212121"/>
          <w:spacing w:val="-4"/>
          <w:sz w:val="24"/>
          <w:szCs w:val="24"/>
        </w:rPr>
        <w:t>i</w:t>
      </w:r>
      <w:r>
        <w:rPr>
          <w:color w:val="212121"/>
          <w:sz w:val="24"/>
          <w:szCs w:val="24"/>
        </w:rPr>
        <w:t>que</w:t>
      </w:r>
      <w:r>
        <w:rPr>
          <w:color w:val="212121"/>
          <w:spacing w:val="11"/>
          <w:sz w:val="24"/>
          <w:szCs w:val="24"/>
        </w:rPr>
        <w:t xml:space="preserve"> </w:t>
      </w:r>
      <w:r>
        <w:rPr>
          <w:color w:val="212121"/>
          <w:spacing w:val="-4"/>
          <w:sz w:val="24"/>
          <w:szCs w:val="24"/>
        </w:rPr>
        <w:t>i</w:t>
      </w:r>
      <w:r>
        <w:rPr>
          <w:color w:val="212121"/>
          <w:sz w:val="24"/>
          <w:szCs w:val="24"/>
        </w:rPr>
        <w:t>s</w:t>
      </w:r>
      <w:r>
        <w:rPr>
          <w:color w:val="212121"/>
          <w:spacing w:val="5"/>
          <w:sz w:val="24"/>
          <w:szCs w:val="24"/>
        </w:rPr>
        <w:t xml:space="preserve"> </w:t>
      </w:r>
      <w:r>
        <w:rPr>
          <w:color w:val="212121"/>
          <w:sz w:val="24"/>
          <w:szCs w:val="24"/>
        </w:rPr>
        <w:t>u</w:t>
      </w:r>
      <w:r>
        <w:rPr>
          <w:color w:val="212121"/>
          <w:spacing w:val="-2"/>
          <w:sz w:val="24"/>
          <w:szCs w:val="24"/>
        </w:rPr>
        <w:t>s</w:t>
      </w:r>
      <w:r>
        <w:rPr>
          <w:color w:val="212121"/>
          <w:spacing w:val="-1"/>
          <w:sz w:val="24"/>
          <w:szCs w:val="24"/>
        </w:rPr>
        <w:t>e</w:t>
      </w:r>
      <w:r>
        <w:rPr>
          <w:color w:val="212121"/>
          <w:sz w:val="24"/>
          <w:szCs w:val="24"/>
        </w:rPr>
        <w:t>d</w:t>
      </w:r>
      <w:r>
        <w:rPr>
          <w:color w:val="212121"/>
          <w:spacing w:val="12"/>
          <w:sz w:val="24"/>
          <w:szCs w:val="24"/>
        </w:rPr>
        <w:t xml:space="preserve"> </w:t>
      </w:r>
      <w:r>
        <w:rPr>
          <w:color w:val="212121"/>
          <w:spacing w:val="-9"/>
          <w:sz w:val="24"/>
          <w:szCs w:val="24"/>
        </w:rPr>
        <w:t>m</w:t>
      </w:r>
      <w:r>
        <w:rPr>
          <w:color w:val="212121"/>
          <w:spacing w:val="4"/>
          <w:sz w:val="24"/>
          <w:szCs w:val="24"/>
        </w:rPr>
        <w:t>a</w:t>
      </w:r>
      <w:r>
        <w:rPr>
          <w:color w:val="212121"/>
          <w:spacing w:val="-4"/>
          <w:sz w:val="24"/>
          <w:szCs w:val="24"/>
        </w:rPr>
        <w:t>i</w:t>
      </w:r>
      <w:r>
        <w:rPr>
          <w:color w:val="212121"/>
          <w:spacing w:val="5"/>
          <w:sz w:val="24"/>
          <w:szCs w:val="24"/>
        </w:rPr>
        <w:t>n</w:t>
      </w:r>
      <w:r>
        <w:rPr>
          <w:color w:val="212121"/>
          <w:sz w:val="24"/>
          <w:szCs w:val="24"/>
        </w:rPr>
        <w:t>ly</w:t>
      </w:r>
      <w:r>
        <w:rPr>
          <w:color w:val="212121"/>
          <w:spacing w:val="3"/>
          <w:sz w:val="24"/>
          <w:szCs w:val="24"/>
        </w:rPr>
        <w:t xml:space="preserve"> </w:t>
      </w:r>
      <w:r>
        <w:rPr>
          <w:color w:val="212121"/>
          <w:spacing w:val="-4"/>
          <w:sz w:val="24"/>
          <w:szCs w:val="24"/>
        </w:rPr>
        <w:t>i</w:t>
      </w:r>
      <w:r>
        <w:rPr>
          <w:color w:val="212121"/>
          <w:sz w:val="24"/>
          <w:szCs w:val="24"/>
        </w:rPr>
        <w:t>n</w:t>
      </w:r>
      <w:r>
        <w:rPr>
          <w:color w:val="212121"/>
          <w:spacing w:val="7"/>
          <w:sz w:val="24"/>
          <w:szCs w:val="24"/>
        </w:rPr>
        <w:t xml:space="preserve"> </w:t>
      </w:r>
      <w:r>
        <w:rPr>
          <w:color w:val="212121"/>
          <w:sz w:val="24"/>
          <w:szCs w:val="24"/>
        </w:rPr>
        <w:t>i</w:t>
      </w:r>
      <w:r>
        <w:rPr>
          <w:color w:val="212121"/>
          <w:spacing w:val="-4"/>
          <w:sz w:val="24"/>
          <w:szCs w:val="24"/>
        </w:rPr>
        <w:t>m</w:t>
      </w:r>
      <w:r>
        <w:rPr>
          <w:color w:val="212121"/>
          <w:spacing w:val="-1"/>
          <w:sz w:val="24"/>
          <w:szCs w:val="24"/>
        </w:rPr>
        <w:t>a</w:t>
      </w:r>
      <w:r>
        <w:rPr>
          <w:color w:val="212121"/>
          <w:spacing w:val="5"/>
          <w:sz w:val="24"/>
          <w:szCs w:val="24"/>
        </w:rPr>
        <w:t>g</w:t>
      </w:r>
      <w:r>
        <w:rPr>
          <w:color w:val="212121"/>
          <w:sz w:val="24"/>
          <w:szCs w:val="24"/>
        </w:rPr>
        <w:t>e</w:t>
      </w:r>
      <w:r>
        <w:rPr>
          <w:color w:val="212121"/>
          <w:spacing w:val="6"/>
          <w:sz w:val="24"/>
          <w:szCs w:val="24"/>
        </w:rPr>
        <w:t xml:space="preserve"> </w:t>
      </w:r>
      <w:r>
        <w:rPr>
          <w:color w:val="212121"/>
          <w:spacing w:val="-2"/>
          <w:sz w:val="24"/>
          <w:szCs w:val="24"/>
        </w:rPr>
        <w:t>s</w:t>
      </w:r>
      <w:r>
        <w:rPr>
          <w:color w:val="212121"/>
          <w:spacing w:val="5"/>
          <w:sz w:val="24"/>
          <w:szCs w:val="24"/>
        </w:rPr>
        <w:t>t</w:t>
      </w:r>
      <w:r>
        <w:rPr>
          <w:color w:val="212121"/>
          <w:sz w:val="24"/>
          <w:szCs w:val="24"/>
        </w:rPr>
        <w:t>udy</w:t>
      </w:r>
      <w:r>
        <w:rPr>
          <w:color w:val="212121"/>
          <w:spacing w:val="-3"/>
          <w:sz w:val="24"/>
          <w:szCs w:val="24"/>
        </w:rPr>
        <w:t xml:space="preserve"> </w:t>
      </w:r>
      <w:r>
        <w:rPr>
          <w:color w:val="212121"/>
          <w:spacing w:val="4"/>
          <w:sz w:val="24"/>
          <w:szCs w:val="24"/>
        </w:rPr>
        <w:t>a</w:t>
      </w:r>
      <w:r>
        <w:rPr>
          <w:color w:val="212121"/>
          <w:spacing w:val="-5"/>
          <w:sz w:val="24"/>
          <w:szCs w:val="24"/>
        </w:rPr>
        <w:t>n</w:t>
      </w:r>
      <w:r>
        <w:rPr>
          <w:color w:val="212121"/>
          <w:sz w:val="24"/>
          <w:szCs w:val="24"/>
        </w:rPr>
        <w:t>d</w:t>
      </w:r>
      <w:r>
        <w:rPr>
          <w:color w:val="212121"/>
          <w:spacing w:val="7"/>
          <w:sz w:val="24"/>
          <w:szCs w:val="24"/>
        </w:rPr>
        <w:t xml:space="preserve"> </w:t>
      </w:r>
      <w:r>
        <w:rPr>
          <w:color w:val="212121"/>
          <w:sz w:val="24"/>
          <w:szCs w:val="24"/>
        </w:rPr>
        <w:t>to</w:t>
      </w:r>
      <w:r>
        <w:rPr>
          <w:color w:val="212121"/>
          <w:spacing w:val="7"/>
          <w:sz w:val="24"/>
          <w:szCs w:val="24"/>
        </w:rPr>
        <w:t xml:space="preserve"> </w:t>
      </w:r>
      <w:r>
        <w:rPr>
          <w:color w:val="212121"/>
          <w:spacing w:val="1"/>
          <w:sz w:val="24"/>
          <w:szCs w:val="24"/>
        </w:rPr>
        <w:t>r</w:t>
      </w:r>
      <w:r>
        <w:rPr>
          <w:color w:val="212121"/>
          <w:spacing w:val="-1"/>
          <w:sz w:val="24"/>
          <w:szCs w:val="24"/>
        </w:rPr>
        <w:t>e</w:t>
      </w:r>
      <w:r>
        <w:rPr>
          <w:color w:val="212121"/>
          <w:spacing w:val="-6"/>
          <w:sz w:val="24"/>
          <w:szCs w:val="24"/>
        </w:rPr>
        <w:t>c</w:t>
      </w:r>
      <w:r>
        <w:rPr>
          <w:color w:val="212121"/>
          <w:spacing w:val="5"/>
          <w:sz w:val="24"/>
          <w:szCs w:val="24"/>
        </w:rPr>
        <w:t>o</w:t>
      </w:r>
      <w:r>
        <w:rPr>
          <w:color w:val="212121"/>
          <w:sz w:val="24"/>
          <w:szCs w:val="24"/>
        </w:rPr>
        <w:t>gn</w:t>
      </w:r>
      <w:r>
        <w:rPr>
          <w:color w:val="212121"/>
          <w:spacing w:val="-9"/>
          <w:sz w:val="24"/>
          <w:szCs w:val="24"/>
        </w:rPr>
        <w:t>i</w:t>
      </w:r>
      <w:r>
        <w:rPr>
          <w:color w:val="212121"/>
          <w:spacing w:val="-1"/>
          <w:sz w:val="24"/>
          <w:szCs w:val="24"/>
        </w:rPr>
        <w:t>z</w:t>
      </w:r>
      <w:r>
        <w:rPr>
          <w:color w:val="212121"/>
          <w:sz w:val="24"/>
          <w:szCs w:val="24"/>
        </w:rPr>
        <w:t>e</w:t>
      </w:r>
      <w:r>
        <w:rPr>
          <w:color w:val="212121"/>
          <w:spacing w:val="6"/>
          <w:sz w:val="24"/>
          <w:szCs w:val="24"/>
        </w:rPr>
        <w:t xml:space="preserve"> </w:t>
      </w:r>
      <w:r>
        <w:rPr>
          <w:color w:val="212121"/>
          <w:spacing w:val="5"/>
          <w:sz w:val="24"/>
          <w:szCs w:val="24"/>
        </w:rPr>
        <w:t>t</w:t>
      </w:r>
      <w:r>
        <w:rPr>
          <w:color w:val="212121"/>
          <w:spacing w:val="-5"/>
          <w:sz w:val="24"/>
          <w:szCs w:val="24"/>
        </w:rPr>
        <w:t>h</w:t>
      </w:r>
      <w:r>
        <w:rPr>
          <w:color w:val="212121"/>
          <w:sz w:val="24"/>
          <w:szCs w:val="24"/>
        </w:rPr>
        <w:t>e</w:t>
      </w:r>
      <w:r>
        <w:rPr>
          <w:color w:val="212121"/>
          <w:spacing w:val="6"/>
          <w:sz w:val="24"/>
          <w:szCs w:val="24"/>
        </w:rPr>
        <w:t xml:space="preserve"> </w:t>
      </w:r>
      <w:r>
        <w:rPr>
          <w:color w:val="212121"/>
          <w:sz w:val="24"/>
          <w:szCs w:val="24"/>
        </w:rPr>
        <w:t>p</w:t>
      </w:r>
      <w:r>
        <w:rPr>
          <w:color w:val="212121"/>
          <w:spacing w:val="-1"/>
          <w:sz w:val="24"/>
          <w:szCs w:val="24"/>
        </w:rPr>
        <w:t>a</w:t>
      </w:r>
      <w:r>
        <w:rPr>
          <w:color w:val="212121"/>
          <w:spacing w:val="1"/>
          <w:sz w:val="24"/>
          <w:szCs w:val="24"/>
        </w:rPr>
        <w:t>r</w:t>
      </w:r>
      <w:r>
        <w:rPr>
          <w:color w:val="212121"/>
          <w:spacing w:val="5"/>
          <w:sz w:val="24"/>
          <w:szCs w:val="24"/>
        </w:rPr>
        <w:t>t</w:t>
      </w:r>
      <w:r>
        <w:rPr>
          <w:color w:val="212121"/>
          <w:sz w:val="24"/>
          <w:szCs w:val="24"/>
        </w:rPr>
        <w:t>s</w:t>
      </w:r>
      <w:r>
        <w:rPr>
          <w:color w:val="212121"/>
          <w:spacing w:val="-5"/>
          <w:sz w:val="24"/>
          <w:szCs w:val="24"/>
        </w:rPr>
        <w:t xml:space="preserve"> </w:t>
      </w:r>
      <w:r>
        <w:rPr>
          <w:color w:val="212121"/>
          <w:spacing w:val="5"/>
          <w:sz w:val="24"/>
          <w:szCs w:val="24"/>
        </w:rPr>
        <w:t>o</w:t>
      </w:r>
      <w:r>
        <w:rPr>
          <w:color w:val="212121"/>
          <w:sz w:val="24"/>
          <w:szCs w:val="24"/>
        </w:rPr>
        <w:t>f</w:t>
      </w:r>
      <w:r>
        <w:rPr>
          <w:color w:val="212121"/>
          <w:spacing w:val="-1"/>
          <w:sz w:val="24"/>
          <w:szCs w:val="24"/>
        </w:rPr>
        <w:t xml:space="preserve"> </w:t>
      </w:r>
      <w:r>
        <w:rPr>
          <w:color w:val="212121"/>
          <w:spacing w:val="5"/>
          <w:sz w:val="24"/>
          <w:szCs w:val="24"/>
        </w:rPr>
        <w:t>t</w:t>
      </w:r>
      <w:r>
        <w:rPr>
          <w:color w:val="212121"/>
          <w:spacing w:val="-5"/>
          <w:sz w:val="24"/>
          <w:szCs w:val="24"/>
        </w:rPr>
        <w:t>h</w:t>
      </w:r>
      <w:r>
        <w:rPr>
          <w:color w:val="212121"/>
          <w:sz w:val="24"/>
          <w:szCs w:val="24"/>
        </w:rPr>
        <w:t>e</w:t>
      </w:r>
      <w:r>
        <w:rPr>
          <w:color w:val="212121"/>
          <w:spacing w:val="6"/>
          <w:sz w:val="24"/>
          <w:szCs w:val="24"/>
        </w:rPr>
        <w:t xml:space="preserve"> </w:t>
      </w:r>
      <w:r>
        <w:rPr>
          <w:color w:val="212121"/>
          <w:spacing w:val="-4"/>
          <w:sz w:val="24"/>
          <w:szCs w:val="24"/>
        </w:rPr>
        <w:t>im</w:t>
      </w:r>
      <w:r>
        <w:rPr>
          <w:color w:val="212121"/>
          <w:spacing w:val="4"/>
          <w:sz w:val="24"/>
          <w:szCs w:val="24"/>
        </w:rPr>
        <w:t>a</w:t>
      </w:r>
      <w:r>
        <w:rPr>
          <w:color w:val="212121"/>
          <w:sz w:val="24"/>
          <w:szCs w:val="24"/>
        </w:rPr>
        <w:t>ge</w:t>
      </w:r>
      <w:r>
        <w:rPr>
          <w:color w:val="212121"/>
          <w:spacing w:val="6"/>
          <w:sz w:val="24"/>
          <w:szCs w:val="24"/>
        </w:rPr>
        <w:t xml:space="preserve"> </w:t>
      </w:r>
      <w:r>
        <w:rPr>
          <w:color w:val="212121"/>
          <w:sz w:val="24"/>
          <w:szCs w:val="24"/>
        </w:rPr>
        <w:t>w</w:t>
      </w:r>
      <w:r>
        <w:rPr>
          <w:color w:val="212121"/>
          <w:spacing w:val="-5"/>
          <w:sz w:val="24"/>
          <w:szCs w:val="24"/>
        </w:rPr>
        <w:t>h</w:t>
      </w:r>
      <w:r>
        <w:rPr>
          <w:color w:val="212121"/>
          <w:spacing w:val="-1"/>
          <w:sz w:val="24"/>
          <w:szCs w:val="24"/>
        </w:rPr>
        <w:t>e</w:t>
      </w:r>
      <w:r>
        <w:rPr>
          <w:color w:val="212121"/>
          <w:spacing w:val="6"/>
          <w:sz w:val="24"/>
          <w:szCs w:val="24"/>
        </w:rPr>
        <w:t>r</w:t>
      </w:r>
      <w:r>
        <w:rPr>
          <w:color w:val="212121"/>
          <w:sz w:val="24"/>
          <w:szCs w:val="24"/>
        </w:rPr>
        <w:t>e a</w:t>
      </w:r>
      <w:r>
        <w:rPr>
          <w:color w:val="212121"/>
          <w:spacing w:val="1"/>
          <w:sz w:val="24"/>
          <w:szCs w:val="24"/>
        </w:rPr>
        <w:t xml:space="preserve"> </w:t>
      </w:r>
      <w:r>
        <w:rPr>
          <w:color w:val="212121"/>
          <w:spacing w:val="-5"/>
          <w:sz w:val="24"/>
          <w:szCs w:val="24"/>
        </w:rPr>
        <w:t>h</w:t>
      </w:r>
      <w:r>
        <w:rPr>
          <w:color w:val="212121"/>
          <w:sz w:val="24"/>
          <w:szCs w:val="24"/>
        </w:rPr>
        <w:t>uge</w:t>
      </w:r>
      <w:r>
        <w:rPr>
          <w:color w:val="212121"/>
          <w:spacing w:val="1"/>
          <w:sz w:val="24"/>
          <w:szCs w:val="24"/>
        </w:rPr>
        <w:t xml:space="preserve"> </w:t>
      </w:r>
      <w:r>
        <w:rPr>
          <w:color w:val="212121"/>
          <w:sz w:val="24"/>
          <w:szCs w:val="24"/>
        </w:rPr>
        <w:t>v</w:t>
      </w:r>
      <w:r>
        <w:rPr>
          <w:color w:val="212121"/>
          <w:spacing w:val="-1"/>
          <w:sz w:val="24"/>
          <w:szCs w:val="24"/>
        </w:rPr>
        <w:t>a</w:t>
      </w:r>
      <w:r>
        <w:rPr>
          <w:color w:val="212121"/>
          <w:spacing w:val="6"/>
          <w:sz w:val="24"/>
          <w:szCs w:val="24"/>
        </w:rPr>
        <w:t>r</w:t>
      </w:r>
      <w:r>
        <w:rPr>
          <w:color w:val="212121"/>
          <w:spacing w:val="-9"/>
          <w:sz w:val="24"/>
          <w:szCs w:val="24"/>
        </w:rPr>
        <w:t>i</w:t>
      </w:r>
      <w:r>
        <w:rPr>
          <w:color w:val="212121"/>
          <w:spacing w:val="-1"/>
          <w:sz w:val="24"/>
          <w:szCs w:val="24"/>
        </w:rPr>
        <w:t>a</w:t>
      </w:r>
      <w:r>
        <w:rPr>
          <w:color w:val="212121"/>
          <w:spacing w:val="10"/>
          <w:sz w:val="24"/>
          <w:szCs w:val="24"/>
        </w:rPr>
        <w:t>t</w:t>
      </w:r>
      <w:r>
        <w:rPr>
          <w:color w:val="212121"/>
          <w:spacing w:val="-9"/>
          <w:sz w:val="24"/>
          <w:szCs w:val="24"/>
        </w:rPr>
        <w:t>i</w:t>
      </w:r>
      <w:r>
        <w:rPr>
          <w:color w:val="212121"/>
          <w:spacing w:val="5"/>
          <w:sz w:val="24"/>
          <w:szCs w:val="24"/>
        </w:rPr>
        <w:t>o</w:t>
      </w:r>
      <w:r>
        <w:rPr>
          <w:color w:val="212121"/>
          <w:sz w:val="24"/>
          <w:szCs w:val="24"/>
        </w:rPr>
        <w:t>n</w:t>
      </w:r>
      <w:r>
        <w:rPr>
          <w:color w:val="212121"/>
          <w:spacing w:val="2"/>
          <w:sz w:val="24"/>
          <w:szCs w:val="24"/>
        </w:rPr>
        <w:t xml:space="preserve"> </w:t>
      </w:r>
      <w:r>
        <w:rPr>
          <w:color w:val="212121"/>
          <w:spacing w:val="-4"/>
          <w:sz w:val="24"/>
          <w:szCs w:val="24"/>
        </w:rPr>
        <w:t>i</w:t>
      </w:r>
      <w:r>
        <w:rPr>
          <w:color w:val="212121"/>
          <w:sz w:val="24"/>
          <w:szCs w:val="24"/>
        </w:rPr>
        <w:t>n</w:t>
      </w:r>
      <w:r>
        <w:rPr>
          <w:color w:val="212121"/>
          <w:spacing w:val="2"/>
          <w:sz w:val="24"/>
          <w:szCs w:val="24"/>
        </w:rPr>
        <w:t xml:space="preserve"> </w:t>
      </w:r>
      <w:r>
        <w:rPr>
          <w:color w:val="212121"/>
          <w:spacing w:val="-4"/>
          <w:sz w:val="24"/>
          <w:szCs w:val="24"/>
        </w:rPr>
        <w:t>i</w:t>
      </w:r>
      <w:r>
        <w:rPr>
          <w:color w:val="212121"/>
          <w:spacing w:val="-5"/>
          <w:sz w:val="24"/>
          <w:szCs w:val="24"/>
        </w:rPr>
        <w:t>n</w:t>
      </w:r>
      <w:r>
        <w:rPr>
          <w:color w:val="212121"/>
          <w:spacing w:val="5"/>
          <w:sz w:val="24"/>
          <w:szCs w:val="24"/>
        </w:rPr>
        <w:t>t</w:t>
      </w:r>
      <w:r>
        <w:rPr>
          <w:color w:val="212121"/>
          <w:spacing w:val="4"/>
          <w:sz w:val="24"/>
          <w:szCs w:val="24"/>
        </w:rPr>
        <w:t>e</w:t>
      </w:r>
      <w:r>
        <w:rPr>
          <w:color w:val="212121"/>
          <w:spacing w:val="-5"/>
          <w:sz w:val="24"/>
          <w:szCs w:val="24"/>
        </w:rPr>
        <w:t>n</w:t>
      </w:r>
      <w:r>
        <w:rPr>
          <w:color w:val="212121"/>
          <w:spacing w:val="2"/>
          <w:sz w:val="24"/>
          <w:szCs w:val="24"/>
        </w:rPr>
        <w:t>s</w:t>
      </w:r>
      <w:r>
        <w:rPr>
          <w:color w:val="212121"/>
          <w:spacing w:val="-9"/>
          <w:sz w:val="24"/>
          <w:szCs w:val="24"/>
        </w:rPr>
        <w:t>i</w:t>
      </w:r>
      <w:r>
        <w:rPr>
          <w:color w:val="212121"/>
          <w:spacing w:val="10"/>
          <w:sz w:val="24"/>
          <w:szCs w:val="24"/>
        </w:rPr>
        <w:t>t</w:t>
      </w:r>
      <w:r>
        <w:rPr>
          <w:color w:val="212121"/>
          <w:sz w:val="24"/>
          <w:szCs w:val="24"/>
        </w:rPr>
        <w:t>y</w:t>
      </w:r>
      <w:r>
        <w:rPr>
          <w:color w:val="212121"/>
          <w:spacing w:val="-3"/>
          <w:sz w:val="24"/>
          <w:szCs w:val="24"/>
        </w:rPr>
        <w:t xml:space="preserve"> </w:t>
      </w:r>
      <w:r>
        <w:rPr>
          <w:color w:val="212121"/>
          <w:spacing w:val="-1"/>
          <w:sz w:val="24"/>
          <w:szCs w:val="24"/>
        </w:rPr>
        <w:t>a</w:t>
      </w:r>
      <w:r>
        <w:rPr>
          <w:color w:val="212121"/>
          <w:spacing w:val="6"/>
          <w:sz w:val="24"/>
          <w:szCs w:val="24"/>
        </w:rPr>
        <w:t>r</w:t>
      </w:r>
      <w:r>
        <w:rPr>
          <w:color w:val="212121"/>
          <w:spacing w:val="-4"/>
          <w:sz w:val="24"/>
          <w:szCs w:val="24"/>
        </w:rPr>
        <w:t>i</w:t>
      </w:r>
      <w:r>
        <w:rPr>
          <w:color w:val="212121"/>
          <w:spacing w:val="-2"/>
          <w:sz w:val="24"/>
          <w:szCs w:val="24"/>
        </w:rPr>
        <w:t>s</w:t>
      </w:r>
      <w:r>
        <w:rPr>
          <w:color w:val="212121"/>
          <w:spacing w:val="-1"/>
          <w:sz w:val="24"/>
          <w:szCs w:val="24"/>
        </w:rPr>
        <w:t>e</w:t>
      </w:r>
      <w:r>
        <w:rPr>
          <w:color w:val="212121"/>
          <w:spacing w:val="-2"/>
          <w:sz w:val="24"/>
          <w:szCs w:val="24"/>
        </w:rPr>
        <w:t>s</w:t>
      </w:r>
      <w:r>
        <w:rPr>
          <w:color w:val="212121"/>
          <w:sz w:val="24"/>
          <w:szCs w:val="24"/>
        </w:rPr>
        <w:t>.</w:t>
      </w:r>
    </w:p>
    <w:p w14:paraId="1705BCE5" w14:textId="77777777" w:rsidR="00433F0F" w:rsidRDefault="00433F0F">
      <w:pPr>
        <w:spacing w:before="8" w:line="240" w:lineRule="exact"/>
        <w:rPr>
          <w:sz w:val="24"/>
          <w:szCs w:val="24"/>
        </w:rPr>
      </w:pPr>
    </w:p>
    <w:p w14:paraId="522C5B9B" w14:textId="77777777" w:rsidR="00433F0F" w:rsidRDefault="008B01BA">
      <w:pPr>
        <w:ind w:left="447"/>
        <w:rPr>
          <w:sz w:val="24"/>
          <w:szCs w:val="24"/>
        </w:rPr>
      </w:pPr>
      <w:r>
        <w:rPr>
          <w:b/>
          <w:sz w:val="24"/>
          <w:szCs w:val="24"/>
        </w:rPr>
        <w:t>4</w:t>
      </w:r>
      <w:r>
        <w:rPr>
          <w:b/>
          <w:spacing w:val="2"/>
          <w:sz w:val="24"/>
          <w:szCs w:val="24"/>
        </w:rPr>
        <w:t>.</w:t>
      </w:r>
      <w:r>
        <w:rPr>
          <w:b/>
          <w:sz w:val="24"/>
          <w:szCs w:val="24"/>
        </w:rPr>
        <w:t>1</w:t>
      </w:r>
      <w:r>
        <w:rPr>
          <w:b/>
          <w:spacing w:val="2"/>
          <w:sz w:val="24"/>
          <w:szCs w:val="24"/>
        </w:rPr>
        <w:t>.</w:t>
      </w:r>
      <w:r>
        <w:rPr>
          <w:b/>
          <w:spacing w:val="-5"/>
          <w:sz w:val="24"/>
          <w:szCs w:val="24"/>
        </w:rPr>
        <w:t>2</w:t>
      </w:r>
      <w:r>
        <w:rPr>
          <w:b/>
          <w:spacing w:val="2"/>
          <w:sz w:val="24"/>
          <w:szCs w:val="24"/>
        </w:rPr>
        <w:t>.</w:t>
      </w:r>
      <w:r>
        <w:rPr>
          <w:b/>
          <w:sz w:val="24"/>
          <w:szCs w:val="24"/>
        </w:rPr>
        <w:t>1</w:t>
      </w:r>
      <w:r>
        <w:rPr>
          <w:b/>
          <w:spacing w:val="-2"/>
          <w:sz w:val="24"/>
          <w:szCs w:val="24"/>
        </w:rPr>
        <w:t xml:space="preserve"> </w:t>
      </w:r>
      <w:r>
        <w:rPr>
          <w:b/>
          <w:spacing w:val="1"/>
          <w:sz w:val="24"/>
          <w:szCs w:val="24"/>
        </w:rPr>
        <w:t>S</w:t>
      </w:r>
      <w:r>
        <w:rPr>
          <w:b/>
          <w:sz w:val="24"/>
          <w:szCs w:val="24"/>
        </w:rPr>
        <w:t>O</w:t>
      </w:r>
      <w:r>
        <w:rPr>
          <w:b/>
          <w:spacing w:val="3"/>
          <w:sz w:val="24"/>
          <w:szCs w:val="24"/>
        </w:rPr>
        <w:t>B</w:t>
      </w:r>
      <w:r>
        <w:rPr>
          <w:b/>
          <w:spacing w:val="-2"/>
          <w:sz w:val="24"/>
          <w:szCs w:val="24"/>
        </w:rPr>
        <w:t>E</w:t>
      </w:r>
      <w:r>
        <w:rPr>
          <w:b/>
          <w:sz w:val="24"/>
          <w:szCs w:val="24"/>
        </w:rPr>
        <w:t xml:space="preserve">L </w:t>
      </w:r>
      <w:r>
        <w:rPr>
          <w:b/>
          <w:spacing w:val="-3"/>
          <w:sz w:val="24"/>
          <w:szCs w:val="24"/>
        </w:rPr>
        <w:t>F</w:t>
      </w:r>
      <w:r>
        <w:rPr>
          <w:b/>
          <w:spacing w:val="-2"/>
          <w:sz w:val="24"/>
          <w:szCs w:val="24"/>
        </w:rPr>
        <w:t>ILTE</w:t>
      </w:r>
      <w:r>
        <w:rPr>
          <w:b/>
          <w:sz w:val="24"/>
          <w:szCs w:val="24"/>
        </w:rPr>
        <w:t>R:</w:t>
      </w:r>
    </w:p>
    <w:p w14:paraId="0AC32EEA" w14:textId="77777777" w:rsidR="00433F0F" w:rsidRDefault="00433F0F">
      <w:pPr>
        <w:spacing w:before="2" w:line="160" w:lineRule="exact"/>
        <w:rPr>
          <w:sz w:val="17"/>
          <w:szCs w:val="17"/>
        </w:rPr>
      </w:pPr>
    </w:p>
    <w:p w14:paraId="7CEB862B" w14:textId="77777777" w:rsidR="00433F0F" w:rsidRDefault="00433F0F">
      <w:pPr>
        <w:spacing w:line="200" w:lineRule="exact"/>
      </w:pPr>
    </w:p>
    <w:p w14:paraId="7287248B" w14:textId="77777777" w:rsidR="00433F0F" w:rsidRDefault="008B01BA">
      <w:pPr>
        <w:spacing w:line="360" w:lineRule="auto"/>
        <w:ind w:left="447" w:right="73" w:firstLine="360"/>
        <w:jc w:val="both"/>
        <w:rPr>
          <w:sz w:val="24"/>
          <w:szCs w:val="24"/>
        </w:rPr>
      </w:pPr>
      <w:r>
        <w:rPr>
          <w:color w:val="212121"/>
          <w:spacing w:val="2"/>
          <w:sz w:val="24"/>
          <w:szCs w:val="24"/>
        </w:rPr>
        <w:t>T</w:t>
      </w:r>
      <w:r>
        <w:rPr>
          <w:color w:val="212121"/>
          <w:spacing w:val="-5"/>
          <w:sz w:val="24"/>
          <w:szCs w:val="24"/>
        </w:rPr>
        <w:t>h</w:t>
      </w:r>
      <w:r>
        <w:rPr>
          <w:color w:val="212121"/>
          <w:sz w:val="24"/>
          <w:szCs w:val="24"/>
        </w:rPr>
        <w:t xml:space="preserve">e </w:t>
      </w:r>
      <w:r>
        <w:rPr>
          <w:color w:val="212121"/>
          <w:spacing w:val="1"/>
          <w:sz w:val="24"/>
          <w:szCs w:val="24"/>
        </w:rPr>
        <w:t>S</w:t>
      </w:r>
      <w:r>
        <w:rPr>
          <w:color w:val="212121"/>
          <w:spacing w:val="5"/>
          <w:sz w:val="24"/>
          <w:szCs w:val="24"/>
        </w:rPr>
        <w:t>o</w:t>
      </w:r>
      <w:r>
        <w:rPr>
          <w:color w:val="212121"/>
          <w:spacing w:val="-5"/>
          <w:sz w:val="24"/>
          <w:szCs w:val="24"/>
        </w:rPr>
        <w:t>b</w:t>
      </w:r>
      <w:r>
        <w:rPr>
          <w:color w:val="212121"/>
          <w:spacing w:val="4"/>
          <w:sz w:val="24"/>
          <w:szCs w:val="24"/>
        </w:rPr>
        <w:t>e</w:t>
      </w:r>
      <w:r>
        <w:rPr>
          <w:color w:val="212121"/>
          <w:sz w:val="24"/>
          <w:szCs w:val="24"/>
        </w:rPr>
        <w:t>l</w:t>
      </w:r>
      <w:r>
        <w:rPr>
          <w:color w:val="212121"/>
          <w:spacing w:val="10"/>
          <w:sz w:val="24"/>
          <w:szCs w:val="24"/>
        </w:rPr>
        <w:t xml:space="preserve"> </w:t>
      </w:r>
      <w:r>
        <w:rPr>
          <w:color w:val="212121"/>
          <w:spacing w:val="-3"/>
          <w:sz w:val="24"/>
          <w:szCs w:val="24"/>
        </w:rPr>
        <w:t>f</w:t>
      </w:r>
      <w:r>
        <w:rPr>
          <w:color w:val="212121"/>
          <w:sz w:val="24"/>
          <w:szCs w:val="24"/>
        </w:rPr>
        <w:t>i</w:t>
      </w:r>
      <w:r>
        <w:rPr>
          <w:color w:val="212121"/>
          <w:spacing w:val="-9"/>
          <w:sz w:val="24"/>
          <w:szCs w:val="24"/>
        </w:rPr>
        <w:t>l</w:t>
      </w:r>
      <w:r>
        <w:rPr>
          <w:color w:val="212121"/>
          <w:spacing w:val="5"/>
          <w:sz w:val="24"/>
          <w:szCs w:val="24"/>
        </w:rPr>
        <w:t>t</w:t>
      </w:r>
      <w:r>
        <w:rPr>
          <w:color w:val="212121"/>
          <w:spacing w:val="-1"/>
          <w:sz w:val="24"/>
          <w:szCs w:val="24"/>
        </w:rPr>
        <w:t>e</w:t>
      </w:r>
      <w:r>
        <w:rPr>
          <w:color w:val="212121"/>
          <w:sz w:val="24"/>
          <w:szCs w:val="24"/>
        </w:rPr>
        <w:t>r</w:t>
      </w:r>
      <w:r>
        <w:rPr>
          <w:color w:val="212121"/>
          <w:spacing w:val="8"/>
          <w:sz w:val="24"/>
          <w:szCs w:val="24"/>
        </w:rPr>
        <w:t xml:space="preserve"> </w:t>
      </w:r>
      <w:r>
        <w:rPr>
          <w:color w:val="212121"/>
          <w:spacing w:val="-4"/>
          <w:sz w:val="24"/>
          <w:szCs w:val="24"/>
        </w:rPr>
        <w:t>i</w:t>
      </w:r>
      <w:r>
        <w:rPr>
          <w:color w:val="212121"/>
          <w:sz w:val="24"/>
          <w:szCs w:val="24"/>
        </w:rPr>
        <w:t>s</w:t>
      </w:r>
      <w:r>
        <w:rPr>
          <w:color w:val="212121"/>
          <w:spacing w:val="12"/>
          <w:sz w:val="24"/>
          <w:szCs w:val="24"/>
        </w:rPr>
        <w:t xml:space="preserve"> </w:t>
      </w:r>
      <w:r>
        <w:rPr>
          <w:color w:val="212121"/>
          <w:sz w:val="24"/>
          <w:szCs w:val="24"/>
        </w:rPr>
        <w:t>u</w:t>
      </w:r>
      <w:r>
        <w:rPr>
          <w:color w:val="212121"/>
          <w:spacing w:val="-2"/>
          <w:sz w:val="24"/>
          <w:szCs w:val="24"/>
        </w:rPr>
        <w:t>s</w:t>
      </w:r>
      <w:r>
        <w:rPr>
          <w:color w:val="212121"/>
          <w:spacing w:val="-1"/>
          <w:sz w:val="24"/>
          <w:szCs w:val="24"/>
        </w:rPr>
        <w:t>e</w:t>
      </w:r>
      <w:r>
        <w:rPr>
          <w:color w:val="212121"/>
          <w:sz w:val="24"/>
          <w:szCs w:val="24"/>
        </w:rPr>
        <w:t>d</w:t>
      </w:r>
      <w:r>
        <w:rPr>
          <w:color w:val="212121"/>
          <w:spacing w:val="19"/>
          <w:sz w:val="24"/>
          <w:szCs w:val="24"/>
        </w:rPr>
        <w:t xml:space="preserve"> </w:t>
      </w:r>
      <w:r>
        <w:rPr>
          <w:color w:val="212121"/>
          <w:spacing w:val="-8"/>
          <w:sz w:val="24"/>
          <w:szCs w:val="24"/>
        </w:rPr>
        <w:t>f</w:t>
      </w:r>
      <w:r>
        <w:rPr>
          <w:color w:val="212121"/>
          <w:spacing w:val="5"/>
          <w:sz w:val="24"/>
          <w:szCs w:val="24"/>
        </w:rPr>
        <w:t>o</w:t>
      </w:r>
      <w:r>
        <w:rPr>
          <w:color w:val="212121"/>
          <w:sz w:val="24"/>
          <w:szCs w:val="24"/>
        </w:rPr>
        <w:t>r</w:t>
      </w:r>
      <w:r>
        <w:rPr>
          <w:color w:val="212121"/>
          <w:spacing w:val="3"/>
          <w:sz w:val="24"/>
          <w:szCs w:val="24"/>
        </w:rPr>
        <w:t xml:space="preserve"> </w:t>
      </w:r>
      <w:r>
        <w:rPr>
          <w:color w:val="212121"/>
          <w:spacing w:val="-1"/>
          <w:sz w:val="24"/>
          <w:szCs w:val="24"/>
        </w:rPr>
        <w:t>e</w:t>
      </w:r>
      <w:r>
        <w:rPr>
          <w:color w:val="212121"/>
          <w:sz w:val="24"/>
          <w:szCs w:val="24"/>
        </w:rPr>
        <w:t>dge</w:t>
      </w:r>
      <w:r>
        <w:rPr>
          <w:color w:val="212121"/>
          <w:spacing w:val="14"/>
          <w:sz w:val="24"/>
          <w:szCs w:val="24"/>
        </w:rPr>
        <w:t xml:space="preserve"> </w:t>
      </w:r>
      <w:r>
        <w:rPr>
          <w:color w:val="212121"/>
          <w:sz w:val="24"/>
          <w:szCs w:val="24"/>
        </w:rPr>
        <w:t>d</w:t>
      </w:r>
      <w:r>
        <w:rPr>
          <w:color w:val="212121"/>
          <w:spacing w:val="-1"/>
          <w:sz w:val="24"/>
          <w:szCs w:val="24"/>
        </w:rPr>
        <w:t>e</w:t>
      </w:r>
      <w:r>
        <w:rPr>
          <w:color w:val="212121"/>
          <w:spacing w:val="5"/>
          <w:sz w:val="24"/>
          <w:szCs w:val="24"/>
        </w:rPr>
        <w:t>t</w:t>
      </w:r>
      <w:r>
        <w:rPr>
          <w:color w:val="212121"/>
          <w:spacing w:val="-1"/>
          <w:sz w:val="24"/>
          <w:szCs w:val="24"/>
        </w:rPr>
        <w:t>ec</w:t>
      </w:r>
      <w:r>
        <w:rPr>
          <w:color w:val="212121"/>
          <w:spacing w:val="5"/>
          <w:sz w:val="24"/>
          <w:szCs w:val="24"/>
        </w:rPr>
        <w:t>t</w:t>
      </w:r>
      <w:r>
        <w:rPr>
          <w:color w:val="212121"/>
          <w:spacing w:val="-9"/>
          <w:sz w:val="24"/>
          <w:szCs w:val="24"/>
        </w:rPr>
        <w:t>i</w:t>
      </w:r>
      <w:r>
        <w:rPr>
          <w:color w:val="212121"/>
          <w:spacing w:val="5"/>
          <w:sz w:val="24"/>
          <w:szCs w:val="24"/>
        </w:rPr>
        <w:t>o</w:t>
      </w:r>
      <w:r>
        <w:rPr>
          <w:color w:val="212121"/>
          <w:spacing w:val="-5"/>
          <w:sz w:val="24"/>
          <w:szCs w:val="24"/>
        </w:rPr>
        <w:t>n</w:t>
      </w:r>
      <w:r>
        <w:rPr>
          <w:color w:val="212121"/>
          <w:sz w:val="24"/>
          <w:szCs w:val="24"/>
        </w:rPr>
        <w:t>.</w:t>
      </w:r>
      <w:r>
        <w:rPr>
          <w:color w:val="212121"/>
          <w:spacing w:val="17"/>
          <w:sz w:val="24"/>
          <w:szCs w:val="24"/>
        </w:rPr>
        <w:t xml:space="preserve"> </w:t>
      </w:r>
      <w:r>
        <w:rPr>
          <w:color w:val="212121"/>
          <w:spacing w:val="-3"/>
          <w:sz w:val="24"/>
          <w:szCs w:val="24"/>
        </w:rPr>
        <w:t>I</w:t>
      </w:r>
      <w:r>
        <w:rPr>
          <w:color w:val="212121"/>
          <w:sz w:val="24"/>
          <w:szCs w:val="24"/>
        </w:rPr>
        <w:t>t</w:t>
      </w:r>
      <w:r>
        <w:rPr>
          <w:color w:val="212121"/>
          <w:spacing w:val="20"/>
          <w:sz w:val="24"/>
          <w:szCs w:val="24"/>
        </w:rPr>
        <w:t xml:space="preserve"> </w:t>
      </w:r>
      <w:r>
        <w:rPr>
          <w:color w:val="212121"/>
          <w:spacing w:val="-5"/>
          <w:sz w:val="24"/>
          <w:szCs w:val="24"/>
        </w:rPr>
        <w:t>w</w:t>
      </w:r>
      <w:r>
        <w:rPr>
          <w:color w:val="212121"/>
          <w:spacing w:val="5"/>
          <w:sz w:val="24"/>
          <w:szCs w:val="24"/>
        </w:rPr>
        <w:t>o</w:t>
      </w:r>
      <w:r>
        <w:rPr>
          <w:color w:val="212121"/>
          <w:spacing w:val="-3"/>
          <w:sz w:val="24"/>
          <w:szCs w:val="24"/>
        </w:rPr>
        <w:t>r</w:t>
      </w:r>
      <w:r>
        <w:rPr>
          <w:color w:val="212121"/>
          <w:sz w:val="24"/>
          <w:szCs w:val="24"/>
        </w:rPr>
        <w:t>ks</w:t>
      </w:r>
      <w:r>
        <w:rPr>
          <w:color w:val="212121"/>
          <w:spacing w:val="12"/>
          <w:sz w:val="24"/>
          <w:szCs w:val="24"/>
        </w:rPr>
        <w:t xml:space="preserve"> </w:t>
      </w:r>
      <w:r>
        <w:rPr>
          <w:color w:val="212121"/>
          <w:sz w:val="24"/>
          <w:szCs w:val="24"/>
        </w:rPr>
        <w:t>by</w:t>
      </w:r>
      <w:r>
        <w:rPr>
          <w:color w:val="212121"/>
          <w:spacing w:val="10"/>
          <w:sz w:val="24"/>
          <w:szCs w:val="24"/>
        </w:rPr>
        <w:t xml:space="preserve"> </w:t>
      </w:r>
      <w:r>
        <w:rPr>
          <w:color w:val="212121"/>
          <w:spacing w:val="-1"/>
          <w:sz w:val="24"/>
          <w:szCs w:val="24"/>
        </w:rPr>
        <w:t>c</w:t>
      </w:r>
      <w:r>
        <w:rPr>
          <w:color w:val="212121"/>
          <w:spacing w:val="4"/>
          <w:sz w:val="24"/>
          <w:szCs w:val="24"/>
        </w:rPr>
        <w:t>a</w:t>
      </w:r>
      <w:r>
        <w:rPr>
          <w:color w:val="212121"/>
          <w:spacing w:val="-4"/>
          <w:sz w:val="24"/>
          <w:szCs w:val="24"/>
        </w:rPr>
        <w:t>l</w:t>
      </w:r>
      <w:r>
        <w:rPr>
          <w:color w:val="212121"/>
          <w:spacing w:val="4"/>
          <w:sz w:val="24"/>
          <w:szCs w:val="24"/>
        </w:rPr>
        <w:t>c</w:t>
      </w:r>
      <w:r>
        <w:rPr>
          <w:color w:val="212121"/>
          <w:spacing w:val="5"/>
          <w:sz w:val="24"/>
          <w:szCs w:val="24"/>
        </w:rPr>
        <w:t>u</w:t>
      </w:r>
      <w:r>
        <w:rPr>
          <w:color w:val="212121"/>
          <w:spacing w:val="-4"/>
          <w:sz w:val="24"/>
          <w:szCs w:val="24"/>
        </w:rPr>
        <w:t>l</w:t>
      </w:r>
      <w:r>
        <w:rPr>
          <w:color w:val="212121"/>
          <w:spacing w:val="-1"/>
          <w:sz w:val="24"/>
          <w:szCs w:val="24"/>
        </w:rPr>
        <w:t>a</w:t>
      </w:r>
      <w:r>
        <w:rPr>
          <w:color w:val="212121"/>
          <w:spacing w:val="5"/>
          <w:sz w:val="24"/>
          <w:szCs w:val="24"/>
        </w:rPr>
        <w:t>t</w:t>
      </w:r>
      <w:r>
        <w:rPr>
          <w:color w:val="212121"/>
          <w:spacing w:val="-4"/>
          <w:sz w:val="24"/>
          <w:szCs w:val="24"/>
        </w:rPr>
        <w:t>i</w:t>
      </w:r>
      <w:r>
        <w:rPr>
          <w:color w:val="212121"/>
          <w:spacing w:val="-5"/>
          <w:sz w:val="24"/>
          <w:szCs w:val="24"/>
        </w:rPr>
        <w:t>n</w:t>
      </w:r>
      <w:r>
        <w:rPr>
          <w:color w:val="212121"/>
          <w:sz w:val="24"/>
          <w:szCs w:val="24"/>
        </w:rPr>
        <w:t>g</w:t>
      </w:r>
      <w:r>
        <w:rPr>
          <w:color w:val="212121"/>
          <w:spacing w:val="15"/>
          <w:sz w:val="24"/>
          <w:szCs w:val="24"/>
        </w:rPr>
        <w:t xml:space="preserve"> </w:t>
      </w:r>
      <w:r>
        <w:rPr>
          <w:color w:val="212121"/>
          <w:spacing w:val="5"/>
          <w:sz w:val="24"/>
          <w:szCs w:val="24"/>
        </w:rPr>
        <w:t>t</w:t>
      </w:r>
      <w:r>
        <w:rPr>
          <w:color w:val="212121"/>
          <w:spacing w:val="-5"/>
          <w:sz w:val="24"/>
          <w:szCs w:val="24"/>
        </w:rPr>
        <w:t>h</w:t>
      </w:r>
      <w:r>
        <w:rPr>
          <w:color w:val="212121"/>
          <w:sz w:val="24"/>
          <w:szCs w:val="24"/>
        </w:rPr>
        <w:t>e</w:t>
      </w:r>
      <w:r>
        <w:rPr>
          <w:color w:val="212121"/>
          <w:spacing w:val="14"/>
          <w:sz w:val="24"/>
          <w:szCs w:val="24"/>
        </w:rPr>
        <w:t xml:space="preserve"> </w:t>
      </w:r>
      <w:r>
        <w:rPr>
          <w:color w:val="212121"/>
          <w:sz w:val="24"/>
          <w:szCs w:val="24"/>
        </w:rPr>
        <w:t>g</w:t>
      </w:r>
      <w:r>
        <w:rPr>
          <w:color w:val="212121"/>
          <w:spacing w:val="1"/>
          <w:sz w:val="24"/>
          <w:szCs w:val="24"/>
        </w:rPr>
        <w:t>r</w:t>
      </w:r>
      <w:r>
        <w:rPr>
          <w:color w:val="212121"/>
          <w:spacing w:val="-1"/>
          <w:sz w:val="24"/>
          <w:szCs w:val="24"/>
        </w:rPr>
        <w:t>a</w:t>
      </w:r>
      <w:r>
        <w:rPr>
          <w:color w:val="212121"/>
          <w:spacing w:val="5"/>
          <w:sz w:val="24"/>
          <w:szCs w:val="24"/>
        </w:rPr>
        <w:t>d</w:t>
      </w:r>
      <w:r>
        <w:rPr>
          <w:color w:val="212121"/>
          <w:spacing w:val="-4"/>
          <w:sz w:val="24"/>
          <w:szCs w:val="24"/>
        </w:rPr>
        <w:t>i</w:t>
      </w:r>
      <w:r>
        <w:rPr>
          <w:color w:val="212121"/>
          <w:spacing w:val="4"/>
          <w:sz w:val="24"/>
          <w:szCs w:val="24"/>
        </w:rPr>
        <w:t>e</w:t>
      </w:r>
      <w:r>
        <w:rPr>
          <w:color w:val="212121"/>
          <w:spacing w:val="-5"/>
          <w:sz w:val="24"/>
          <w:szCs w:val="24"/>
        </w:rPr>
        <w:t>n</w:t>
      </w:r>
      <w:r>
        <w:rPr>
          <w:color w:val="212121"/>
          <w:sz w:val="24"/>
          <w:szCs w:val="24"/>
        </w:rPr>
        <w:t>t</w:t>
      </w:r>
      <w:r>
        <w:rPr>
          <w:color w:val="212121"/>
          <w:spacing w:val="20"/>
          <w:sz w:val="24"/>
          <w:szCs w:val="24"/>
        </w:rPr>
        <w:t xml:space="preserve"> </w:t>
      </w:r>
      <w:r>
        <w:rPr>
          <w:color w:val="212121"/>
          <w:spacing w:val="5"/>
          <w:sz w:val="24"/>
          <w:szCs w:val="24"/>
        </w:rPr>
        <w:t>o</w:t>
      </w:r>
      <w:r>
        <w:rPr>
          <w:color w:val="212121"/>
          <w:sz w:val="24"/>
          <w:szCs w:val="24"/>
        </w:rPr>
        <w:t>f i</w:t>
      </w:r>
      <w:r>
        <w:rPr>
          <w:color w:val="212121"/>
          <w:spacing w:val="-4"/>
          <w:sz w:val="24"/>
          <w:szCs w:val="24"/>
        </w:rPr>
        <w:t>m</w:t>
      </w:r>
      <w:r>
        <w:rPr>
          <w:color w:val="212121"/>
          <w:spacing w:val="-1"/>
          <w:sz w:val="24"/>
          <w:szCs w:val="24"/>
        </w:rPr>
        <w:t>a</w:t>
      </w:r>
      <w:r>
        <w:rPr>
          <w:color w:val="212121"/>
          <w:sz w:val="24"/>
          <w:szCs w:val="24"/>
        </w:rPr>
        <w:t>ge</w:t>
      </w:r>
      <w:r>
        <w:rPr>
          <w:color w:val="212121"/>
          <w:spacing w:val="13"/>
          <w:sz w:val="24"/>
          <w:szCs w:val="24"/>
        </w:rPr>
        <w:t xml:space="preserve"> </w:t>
      </w:r>
      <w:r>
        <w:rPr>
          <w:color w:val="212121"/>
          <w:spacing w:val="-4"/>
          <w:sz w:val="24"/>
          <w:szCs w:val="24"/>
        </w:rPr>
        <w:t>i</w:t>
      </w:r>
      <w:r>
        <w:rPr>
          <w:color w:val="212121"/>
          <w:spacing w:val="-5"/>
          <w:sz w:val="24"/>
          <w:szCs w:val="24"/>
        </w:rPr>
        <w:t>n</w:t>
      </w:r>
      <w:r>
        <w:rPr>
          <w:color w:val="212121"/>
          <w:spacing w:val="5"/>
          <w:sz w:val="24"/>
          <w:szCs w:val="24"/>
        </w:rPr>
        <w:t>t</w:t>
      </w:r>
      <w:r>
        <w:rPr>
          <w:color w:val="212121"/>
          <w:spacing w:val="4"/>
          <w:sz w:val="24"/>
          <w:szCs w:val="24"/>
        </w:rPr>
        <w:t>e</w:t>
      </w:r>
      <w:r>
        <w:rPr>
          <w:color w:val="212121"/>
          <w:sz w:val="24"/>
          <w:szCs w:val="24"/>
        </w:rPr>
        <w:t>n</w:t>
      </w:r>
      <w:r>
        <w:rPr>
          <w:color w:val="212121"/>
          <w:spacing w:val="2"/>
          <w:sz w:val="24"/>
          <w:szCs w:val="24"/>
        </w:rPr>
        <w:t>s</w:t>
      </w:r>
      <w:r>
        <w:rPr>
          <w:color w:val="212121"/>
          <w:spacing w:val="-9"/>
          <w:sz w:val="24"/>
          <w:szCs w:val="24"/>
        </w:rPr>
        <w:t>i</w:t>
      </w:r>
      <w:r>
        <w:rPr>
          <w:color w:val="212121"/>
          <w:spacing w:val="10"/>
          <w:sz w:val="24"/>
          <w:szCs w:val="24"/>
        </w:rPr>
        <w:t>t</w:t>
      </w:r>
      <w:r>
        <w:rPr>
          <w:color w:val="212121"/>
          <w:sz w:val="24"/>
          <w:szCs w:val="24"/>
        </w:rPr>
        <w:t xml:space="preserve">y </w:t>
      </w:r>
      <w:r>
        <w:rPr>
          <w:color w:val="212121"/>
          <w:spacing w:val="-1"/>
          <w:sz w:val="24"/>
          <w:szCs w:val="24"/>
        </w:rPr>
        <w:t>a</w:t>
      </w:r>
      <w:r>
        <w:rPr>
          <w:color w:val="212121"/>
          <w:sz w:val="24"/>
          <w:szCs w:val="24"/>
        </w:rPr>
        <w:t>t</w:t>
      </w:r>
      <w:r>
        <w:rPr>
          <w:color w:val="212121"/>
          <w:spacing w:val="15"/>
          <w:sz w:val="24"/>
          <w:szCs w:val="24"/>
        </w:rPr>
        <w:t xml:space="preserve"> </w:t>
      </w:r>
      <w:r>
        <w:rPr>
          <w:color w:val="212121"/>
          <w:spacing w:val="-1"/>
          <w:sz w:val="24"/>
          <w:szCs w:val="24"/>
        </w:rPr>
        <w:t>ea</w:t>
      </w:r>
      <w:r>
        <w:rPr>
          <w:color w:val="212121"/>
          <w:spacing w:val="4"/>
          <w:sz w:val="24"/>
          <w:szCs w:val="24"/>
        </w:rPr>
        <w:t>c</w:t>
      </w:r>
      <w:r>
        <w:rPr>
          <w:color w:val="212121"/>
          <w:sz w:val="24"/>
          <w:szCs w:val="24"/>
        </w:rPr>
        <w:t>h</w:t>
      </w:r>
      <w:r>
        <w:rPr>
          <w:color w:val="212121"/>
          <w:spacing w:val="5"/>
          <w:sz w:val="24"/>
          <w:szCs w:val="24"/>
        </w:rPr>
        <w:t xml:space="preserve"> p</w:t>
      </w:r>
      <w:r>
        <w:rPr>
          <w:color w:val="212121"/>
          <w:spacing w:val="-4"/>
          <w:sz w:val="24"/>
          <w:szCs w:val="24"/>
        </w:rPr>
        <w:t>i</w:t>
      </w:r>
      <w:r>
        <w:rPr>
          <w:color w:val="212121"/>
          <w:sz w:val="24"/>
          <w:szCs w:val="24"/>
        </w:rPr>
        <w:t>x</w:t>
      </w:r>
      <w:r>
        <w:rPr>
          <w:color w:val="212121"/>
          <w:spacing w:val="4"/>
          <w:sz w:val="24"/>
          <w:szCs w:val="24"/>
        </w:rPr>
        <w:t>e</w:t>
      </w:r>
      <w:r>
        <w:rPr>
          <w:color w:val="212121"/>
          <w:sz w:val="24"/>
          <w:szCs w:val="24"/>
        </w:rPr>
        <w:t>l</w:t>
      </w:r>
      <w:r>
        <w:rPr>
          <w:color w:val="212121"/>
          <w:spacing w:val="9"/>
          <w:sz w:val="24"/>
          <w:szCs w:val="24"/>
        </w:rPr>
        <w:t xml:space="preserve"> </w:t>
      </w:r>
      <w:r>
        <w:rPr>
          <w:color w:val="212121"/>
          <w:spacing w:val="4"/>
          <w:sz w:val="24"/>
          <w:szCs w:val="24"/>
        </w:rPr>
        <w:t>w</w:t>
      </w:r>
      <w:r>
        <w:rPr>
          <w:color w:val="212121"/>
          <w:spacing w:val="-9"/>
          <w:sz w:val="24"/>
          <w:szCs w:val="24"/>
        </w:rPr>
        <w:t>i</w:t>
      </w:r>
      <w:r>
        <w:rPr>
          <w:color w:val="212121"/>
          <w:spacing w:val="10"/>
          <w:sz w:val="24"/>
          <w:szCs w:val="24"/>
        </w:rPr>
        <w:t>t</w:t>
      </w:r>
      <w:r>
        <w:rPr>
          <w:color w:val="212121"/>
          <w:sz w:val="24"/>
          <w:szCs w:val="24"/>
        </w:rPr>
        <w:t>h</w:t>
      </w:r>
      <w:r>
        <w:rPr>
          <w:color w:val="212121"/>
          <w:spacing w:val="-4"/>
          <w:sz w:val="24"/>
          <w:szCs w:val="24"/>
        </w:rPr>
        <w:t>i</w:t>
      </w:r>
      <w:r>
        <w:rPr>
          <w:color w:val="212121"/>
          <w:sz w:val="24"/>
          <w:szCs w:val="24"/>
        </w:rPr>
        <w:t>n</w:t>
      </w:r>
      <w:r>
        <w:rPr>
          <w:color w:val="212121"/>
          <w:spacing w:val="5"/>
          <w:sz w:val="24"/>
          <w:szCs w:val="24"/>
        </w:rPr>
        <w:t xml:space="preserve"> t</w:t>
      </w:r>
      <w:r>
        <w:rPr>
          <w:color w:val="212121"/>
          <w:spacing w:val="-5"/>
          <w:sz w:val="24"/>
          <w:szCs w:val="24"/>
        </w:rPr>
        <w:t>h</w:t>
      </w:r>
      <w:r>
        <w:rPr>
          <w:color w:val="212121"/>
          <w:sz w:val="24"/>
          <w:szCs w:val="24"/>
        </w:rPr>
        <w:t>e</w:t>
      </w:r>
      <w:r>
        <w:rPr>
          <w:color w:val="212121"/>
          <w:spacing w:val="13"/>
          <w:sz w:val="24"/>
          <w:szCs w:val="24"/>
        </w:rPr>
        <w:t xml:space="preserve"> </w:t>
      </w:r>
      <w:r>
        <w:rPr>
          <w:color w:val="212121"/>
          <w:sz w:val="24"/>
          <w:szCs w:val="24"/>
        </w:rPr>
        <w:t>i</w:t>
      </w:r>
      <w:r>
        <w:rPr>
          <w:color w:val="212121"/>
          <w:spacing w:val="-4"/>
          <w:sz w:val="24"/>
          <w:szCs w:val="24"/>
        </w:rPr>
        <w:t>m</w:t>
      </w:r>
      <w:r>
        <w:rPr>
          <w:color w:val="212121"/>
          <w:spacing w:val="-1"/>
          <w:sz w:val="24"/>
          <w:szCs w:val="24"/>
        </w:rPr>
        <w:t>a</w:t>
      </w:r>
      <w:r>
        <w:rPr>
          <w:color w:val="212121"/>
          <w:spacing w:val="5"/>
          <w:sz w:val="24"/>
          <w:szCs w:val="24"/>
        </w:rPr>
        <w:t>g</w:t>
      </w:r>
      <w:r>
        <w:rPr>
          <w:color w:val="212121"/>
          <w:spacing w:val="-1"/>
          <w:sz w:val="24"/>
          <w:szCs w:val="24"/>
        </w:rPr>
        <w:t>e</w:t>
      </w:r>
      <w:r>
        <w:rPr>
          <w:color w:val="212121"/>
          <w:sz w:val="24"/>
          <w:szCs w:val="24"/>
        </w:rPr>
        <w:t>.</w:t>
      </w:r>
      <w:r>
        <w:rPr>
          <w:color w:val="212121"/>
          <w:spacing w:val="14"/>
          <w:sz w:val="24"/>
          <w:szCs w:val="24"/>
        </w:rPr>
        <w:t xml:space="preserve"> </w:t>
      </w:r>
      <w:r>
        <w:rPr>
          <w:color w:val="000000"/>
          <w:spacing w:val="1"/>
          <w:sz w:val="24"/>
          <w:szCs w:val="24"/>
        </w:rPr>
        <w:t>I</w:t>
      </w:r>
      <w:r>
        <w:rPr>
          <w:color w:val="000000"/>
          <w:sz w:val="24"/>
          <w:szCs w:val="24"/>
        </w:rPr>
        <w:t>t</w:t>
      </w:r>
      <w:r>
        <w:rPr>
          <w:color w:val="000000"/>
          <w:spacing w:val="10"/>
          <w:sz w:val="24"/>
          <w:szCs w:val="24"/>
        </w:rPr>
        <w:t xml:space="preserve"> </w:t>
      </w:r>
      <w:r>
        <w:rPr>
          <w:color w:val="000000"/>
          <w:spacing w:val="-4"/>
          <w:sz w:val="24"/>
          <w:szCs w:val="24"/>
        </w:rPr>
        <w:t>i</w:t>
      </w:r>
      <w:r>
        <w:rPr>
          <w:color w:val="000000"/>
          <w:sz w:val="24"/>
          <w:szCs w:val="24"/>
        </w:rPr>
        <w:t>s</w:t>
      </w:r>
      <w:r>
        <w:rPr>
          <w:color w:val="000000"/>
          <w:spacing w:val="7"/>
          <w:sz w:val="24"/>
          <w:szCs w:val="24"/>
        </w:rPr>
        <w:t xml:space="preserve"> </w:t>
      </w:r>
      <w:r>
        <w:rPr>
          <w:color w:val="000000"/>
          <w:spacing w:val="4"/>
          <w:sz w:val="24"/>
          <w:szCs w:val="24"/>
        </w:rPr>
        <w:t>w</w:t>
      </w:r>
      <w:r>
        <w:rPr>
          <w:color w:val="000000"/>
          <w:spacing w:val="-4"/>
          <w:sz w:val="24"/>
          <w:szCs w:val="24"/>
        </w:rPr>
        <w:t>i</w:t>
      </w:r>
      <w:r>
        <w:rPr>
          <w:color w:val="000000"/>
          <w:sz w:val="24"/>
          <w:szCs w:val="24"/>
        </w:rPr>
        <w:t>d</w:t>
      </w:r>
      <w:r>
        <w:rPr>
          <w:color w:val="000000"/>
          <w:spacing w:val="4"/>
          <w:sz w:val="24"/>
          <w:szCs w:val="24"/>
        </w:rPr>
        <w:t>e</w:t>
      </w:r>
      <w:r>
        <w:rPr>
          <w:color w:val="000000"/>
          <w:sz w:val="24"/>
          <w:szCs w:val="24"/>
        </w:rPr>
        <w:t>ly</w:t>
      </w:r>
      <w:r>
        <w:rPr>
          <w:color w:val="000000"/>
          <w:spacing w:val="5"/>
          <w:sz w:val="24"/>
          <w:szCs w:val="24"/>
        </w:rPr>
        <w:t xml:space="preserve"> u</w:t>
      </w:r>
      <w:r>
        <w:rPr>
          <w:color w:val="000000"/>
          <w:spacing w:val="-2"/>
          <w:sz w:val="24"/>
          <w:szCs w:val="24"/>
        </w:rPr>
        <w:t>s</w:t>
      </w:r>
      <w:r>
        <w:rPr>
          <w:color w:val="000000"/>
          <w:spacing w:val="-1"/>
          <w:sz w:val="24"/>
          <w:szCs w:val="24"/>
        </w:rPr>
        <w:t>e</w:t>
      </w:r>
      <w:r>
        <w:rPr>
          <w:color w:val="000000"/>
          <w:sz w:val="24"/>
          <w:szCs w:val="24"/>
        </w:rPr>
        <w:t>d</w:t>
      </w:r>
      <w:r>
        <w:rPr>
          <w:color w:val="000000"/>
          <w:spacing w:val="14"/>
          <w:sz w:val="24"/>
          <w:szCs w:val="24"/>
        </w:rPr>
        <w:t xml:space="preserve"> </w:t>
      </w:r>
      <w:r>
        <w:rPr>
          <w:color w:val="000000"/>
          <w:spacing w:val="-4"/>
          <w:sz w:val="24"/>
          <w:szCs w:val="24"/>
        </w:rPr>
        <w:t>i</w:t>
      </w:r>
      <w:r>
        <w:rPr>
          <w:color w:val="000000"/>
          <w:sz w:val="24"/>
          <w:szCs w:val="24"/>
        </w:rPr>
        <w:t>n</w:t>
      </w:r>
      <w:r>
        <w:rPr>
          <w:color w:val="000000"/>
          <w:spacing w:val="14"/>
          <w:sz w:val="24"/>
          <w:szCs w:val="24"/>
        </w:rPr>
        <w:t xml:space="preserve"> </w:t>
      </w:r>
      <w:r>
        <w:rPr>
          <w:color w:val="000000"/>
          <w:sz w:val="24"/>
          <w:szCs w:val="24"/>
        </w:rPr>
        <w:t>i</w:t>
      </w:r>
      <w:r>
        <w:rPr>
          <w:color w:val="000000"/>
          <w:spacing w:val="-4"/>
          <w:sz w:val="24"/>
          <w:szCs w:val="24"/>
        </w:rPr>
        <w:t>m</w:t>
      </w:r>
      <w:r>
        <w:rPr>
          <w:color w:val="000000"/>
          <w:spacing w:val="-1"/>
          <w:sz w:val="24"/>
          <w:szCs w:val="24"/>
        </w:rPr>
        <w:t>a</w:t>
      </w:r>
      <w:r>
        <w:rPr>
          <w:color w:val="000000"/>
          <w:sz w:val="24"/>
          <w:szCs w:val="24"/>
        </w:rPr>
        <w:t>ge</w:t>
      </w:r>
      <w:r>
        <w:rPr>
          <w:color w:val="000000"/>
          <w:spacing w:val="9"/>
          <w:sz w:val="24"/>
          <w:szCs w:val="24"/>
        </w:rPr>
        <w:t xml:space="preserve"> </w:t>
      </w:r>
      <w:r>
        <w:rPr>
          <w:color w:val="000000"/>
          <w:spacing w:val="4"/>
          <w:sz w:val="24"/>
          <w:szCs w:val="24"/>
        </w:rPr>
        <w:t>a</w:t>
      </w:r>
      <w:r>
        <w:rPr>
          <w:color w:val="000000"/>
          <w:spacing w:val="-5"/>
          <w:sz w:val="24"/>
          <w:szCs w:val="24"/>
        </w:rPr>
        <w:t>n</w:t>
      </w:r>
      <w:r>
        <w:rPr>
          <w:color w:val="000000"/>
          <w:spacing w:val="4"/>
          <w:sz w:val="24"/>
          <w:szCs w:val="24"/>
        </w:rPr>
        <w:t>a</w:t>
      </w:r>
      <w:r>
        <w:rPr>
          <w:color w:val="000000"/>
          <w:sz w:val="24"/>
          <w:szCs w:val="24"/>
        </w:rPr>
        <w:t>l</w:t>
      </w:r>
      <w:r>
        <w:rPr>
          <w:color w:val="000000"/>
          <w:spacing w:val="-4"/>
          <w:sz w:val="24"/>
          <w:szCs w:val="24"/>
        </w:rPr>
        <w:t>y</w:t>
      </w:r>
      <w:r>
        <w:rPr>
          <w:color w:val="000000"/>
          <w:spacing w:val="2"/>
          <w:sz w:val="24"/>
          <w:szCs w:val="24"/>
        </w:rPr>
        <w:t>s</w:t>
      </w:r>
      <w:r>
        <w:rPr>
          <w:color w:val="000000"/>
          <w:spacing w:val="-4"/>
          <w:sz w:val="24"/>
          <w:szCs w:val="24"/>
        </w:rPr>
        <w:t>i</w:t>
      </w:r>
      <w:r>
        <w:rPr>
          <w:color w:val="000000"/>
          <w:sz w:val="24"/>
          <w:szCs w:val="24"/>
        </w:rPr>
        <w:t>s</w:t>
      </w:r>
      <w:r>
        <w:rPr>
          <w:color w:val="000000"/>
          <w:spacing w:val="12"/>
          <w:sz w:val="24"/>
          <w:szCs w:val="24"/>
        </w:rPr>
        <w:t xml:space="preserve"> </w:t>
      </w:r>
      <w:r>
        <w:rPr>
          <w:color w:val="000000"/>
          <w:spacing w:val="5"/>
          <w:sz w:val="24"/>
          <w:szCs w:val="24"/>
        </w:rPr>
        <w:t>t</w:t>
      </w:r>
      <w:r>
        <w:rPr>
          <w:color w:val="000000"/>
          <w:sz w:val="24"/>
          <w:szCs w:val="24"/>
        </w:rPr>
        <w:t xml:space="preserve">o </w:t>
      </w:r>
      <w:r>
        <w:rPr>
          <w:color w:val="000000"/>
          <w:spacing w:val="-5"/>
          <w:sz w:val="24"/>
          <w:szCs w:val="24"/>
        </w:rPr>
        <w:t>h</w:t>
      </w:r>
      <w:r>
        <w:rPr>
          <w:color w:val="000000"/>
          <w:spacing w:val="4"/>
          <w:sz w:val="24"/>
          <w:szCs w:val="24"/>
        </w:rPr>
        <w:t>e</w:t>
      </w:r>
      <w:r>
        <w:rPr>
          <w:color w:val="000000"/>
          <w:spacing w:val="-4"/>
          <w:sz w:val="24"/>
          <w:szCs w:val="24"/>
        </w:rPr>
        <w:t>l</w:t>
      </w:r>
      <w:r>
        <w:rPr>
          <w:color w:val="000000"/>
          <w:sz w:val="24"/>
          <w:szCs w:val="24"/>
        </w:rPr>
        <w:t>p</w:t>
      </w:r>
      <w:r>
        <w:rPr>
          <w:color w:val="000000"/>
          <w:spacing w:val="14"/>
          <w:sz w:val="24"/>
          <w:szCs w:val="24"/>
        </w:rPr>
        <w:t xml:space="preserve"> </w:t>
      </w:r>
      <w:r>
        <w:rPr>
          <w:color w:val="000000"/>
          <w:spacing w:val="-9"/>
          <w:sz w:val="24"/>
          <w:szCs w:val="24"/>
        </w:rPr>
        <w:t>l</w:t>
      </w:r>
      <w:r>
        <w:rPr>
          <w:color w:val="000000"/>
          <w:spacing w:val="5"/>
          <w:sz w:val="24"/>
          <w:szCs w:val="24"/>
        </w:rPr>
        <w:t>o</w:t>
      </w:r>
      <w:r>
        <w:rPr>
          <w:color w:val="000000"/>
          <w:spacing w:val="-1"/>
          <w:sz w:val="24"/>
          <w:szCs w:val="24"/>
        </w:rPr>
        <w:t>ca</w:t>
      </w:r>
      <w:r>
        <w:rPr>
          <w:color w:val="000000"/>
          <w:spacing w:val="5"/>
          <w:sz w:val="24"/>
          <w:szCs w:val="24"/>
        </w:rPr>
        <w:t>t</w:t>
      </w:r>
      <w:r>
        <w:rPr>
          <w:color w:val="000000"/>
          <w:sz w:val="24"/>
          <w:szCs w:val="24"/>
        </w:rPr>
        <w:t>e</w:t>
      </w:r>
      <w:r>
        <w:rPr>
          <w:color w:val="000000"/>
          <w:spacing w:val="8"/>
          <w:sz w:val="24"/>
          <w:szCs w:val="24"/>
        </w:rPr>
        <w:t xml:space="preserve"> </w:t>
      </w:r>
      <w:r>
        <w:rPr>
          <w:color w:val="000000"/>
          <w:spacing w:val="-1"/>
          <w:sz w:val="24"/>
          <w:szCs w:val="24"/>
        </w:rPr>
        <w:t>e</w:t>
      </w:r>
      <w:r>
        <w:rPr>
          <w:color w:val="000000"/>
          <w:sz w:val="24"/>
          <w:szCs w:val="24"/>
        </w:rPr>
        <w:t>dg</w:t>
      </w:r>
      <w:r>
        <w:rPr>
          <w:color w:val="000000"/>
          <w:spacing w:val="-1"/>
          <w:sz w:val="24"/>
          <w:szCs w:val="24"/>
        </w:rPr>
        <w:t>e</w:t>
      </w:r>
      <w:r>
        <w:rPr>
          <w:color w:val="000000"/>
          <w:sz w:val="24"/>
          <w:szCs w:val="24"/>
        </w:rPr>
        <w:t>s</w:t>
      </w:r>
      <w:r>
        <w:rPr>
          <w:color w:val="000000"/>
          <w:spacing w:val="11"/>
          <w:sz w:val="24"/>
          <w:szCs w:val="24"/>
        </w:rPr>
        <w:t xml:space="preserve"> </w:t>
      </w:r>
      <w:r>
        <w:rPr>
          <w:color w:val="000000"/>
          <w:spacing w:val="-4"/>
          <w:sz w:val="24"/>
          <w:szCs w:val="24"/>
        </w:rPr>
        <w:t>i</w:t>
      </w:r>
      <w:r>
        <w:rPr>
          <w:color w:val="000000"/>
          <w:sz w:val="24"/>
          <w:szCs w:val="24"/>
        </w:rPr>
        <w:t>n</w:t>
      </w:r>
      <w:r>
        <w:rPr>
          <w:color w:val="000000"/>
          <w:spacing w:val="9"/>
          <w:sz w:val="24"/>
          <w:szCs w:val="24"/>
        </w:rPr>
        <w:t xml:space="preserve"> </w:t>
      </w:r>
      <w:r>
        <w:rPr>
          <w:color w:val="000000"/>
          <w:spacing w:val="-4"/>
          <w:sz w:val="24"/>
          <w:szCs w:val="24"/>
        </w:rPr>
        <w:t>im</w:t>
      </w:r>
      <w:r>
        <w:rPr>
          <w:color w:val="000000"/>
          <w:spacing w:val="-1"/>
          <w:sz w:val="24"/>
          <w:szCs w:val="24"/>
        </w:rPr>
        <w:t>a</w:t>
      </w:r>
      <w:r>
        <w:rPr>
          <w:color w:val="000000"/>
          <w:spacing w:val="5"/>
          <w:sz w:val="24"/>
          <w:szCs w:val="24"/>
        </w:rPr>
        <w:t>g</w:t>
      </w:r>
      <w:r>
        <w:rPr>
          <w:color w:val="000000"/>
          <w:spacing w:val="-1"/>
          <w:sz w:val="24"/>
          <w:szCs w:val="24"/>
        </w:rPr>
        <w:t>e</w:t>
      </w:r>
      <w:r>
        <w:rPr>
          <w:color w:val="000000"/>
          <w:spacing w:val="-2"/>
          <w:sz w:val="24"/>
          <w:szCs w:val="24"/>
        </w:rPr>
        <w:t>s</w:t>
      </w:r>
      <w:r>
        <w:rPr>
          <w:color w:val="000000"/>
          <w:sz w:val="24"/>
          <w:szCs w:val="24"/>
        </w:rPr>
        <w:t>.</w:t>
      </w:r>
      <w:r>
        <w:rPr>
          <w:color w:val="000000"/>
          <w:spacing w:val="11"/>
          <w:sz w:val="24"/>
          <w:szCs w:val="24"/>
        </w:rPr>
        <w:t xml:space="preserve"> </w:t>
      </w:r>
      <w:r>
        <w:rPr>
          <w:color w:val="000000"/>
          <w:spacing w:val="1"/>
          <w:sz w:val="24"/>
          <w:szCs w:val="24"/>
        </w:rPr>
        <w:t>S</w:t>
      </w:r>
      <w:r>
        <w:rPr>
          <w:color w:val="000000"/>
          <w:spacing w:val="5"/>
          <w:sz w:val="24"/>
          <w:szCs w:val="24"/>
        </w:rPr>
        <w:t>o</w:t>
      </w:r>
      <w:r>
        <w:rPr>
          <w:color w:val="000000"/>
          <w:spacing w:val="-5"/>
          <w:sz w:val="24"/>
          <w:szCs w:val="24"/>
        </w:rPr>
        <w:t>b</w:t>
      </w:r>
      <w:r>
        <w:rPr>
          <w:color w:val="000000"/>
          <w:spacing w:val="4"/>
          <w:sz w:val="24"/>
          <w:szCs w:val="24"/>
        </w:rPr>
        <w:t>e</w:t>
      </w:r>
      <w:r>
        <w:rPr>
          <w:color w:val="000000"/>
          <w:sz w:val="24"/>
          <w:szCs w:val="24"/>
        </w:rPr>
        <w:t xml:space="preserve">l </w:t>
      </w:r>
      <w:r>
        <w:rPr>
          <w:color w:val="000000"/>
          <w:spacing w:val="5"/>
          <w:sz w:val="24"/>
          <w:szCs w:val="24"/>
        </w:rPr>
        <w:t>o</w:t>
      </w:r>
      <w:r>
        <w:rPr>
          <w:color w:val="000000"/>
          <w:sz w:val="24"/>
          <w:szCs w:val="24"/>
        </w:rPr>
        <w:t>p</w:t>
      </w:r>
      <w:r>
        <w:rPr>
          <w:color w:val="000000"/>
          <w:spacing w:val="-1"/>
          <w:sz w:val="24"/>
          <w:szCs w:val="24"/>
        </w:rPr>
        <w:t>e</w:t>
      </w:r>
      <w:r>
        <w:rPr>
          <w:color w:val="000000"/>
          <w:spacing w:val="1"/>
          <w:sz w:val="24"/>
          <w:szCs w:val="24"/>
        </w:rPr>
        <w:t>r</w:t>
      </w:r>
      <w:r>
        <w:rPr>
          <w:color w:val="000000"/>
          <w:spacing w:val="-1"/>
          <w:sz w:val="24"/>
          <w:szCs w:val="24"/>
        </w:rPr>
        <w:t>a</w:t>
      </w:r>
      <w:r>
        <w:rPr>
          <w:color w:val="000000"/>
          <w:sz w:val="24"/>
          <w:szCs w:val="24"/>
        </w:rPr>
        <w:t>tor</w:t>
      </w:r>
      <w:r>
        <w:rPr>
          <w:color w:val="000000"/>
          <w:spacing w:val="11"/>
          <w:sz w:val="24"/>
          <w:szCs w:val="24"/>
        </w:rPr>
        <w:t xml:space="preserve"> </w:t>
      </w:r>
      <w:r>
        <w:rPr>
          <w:color w:val="000000"/>
          <w:spacing w:val="-9"/>
          <w:sz w:val="24"/>
          <w:szCs w:val="24"/>
        </w:rPr>
        <w:t>i</w:t>
      </w:r>
      <w:r>
        <w:rPr>
          <w:color w:val="000000"/>
          <w:sz w:val="24"/>
          <w:szCs w:val="24"/>
        </w:rPr>
        <w:t>s</w:t>
      </w:r>
      <w:r>
        <w:rPr>
          <w:color w:val="000000"/>
          <w:spacing w:val="7"/>
          <w:sz w:val="24"/>
          <w:szCs w:val="24"/>
        </w:rPr>
        <w:t xml:space="preserve"> </w:t>
      </w:r>
      <w:r>
        <w:rPr>
          <w:color w:val="000000"/>
          <w:spacing w:val="5"/>
          <w:sz w:val="24"/>
          <w:szCs w:val="24"/>
        </w:rPr>
        <w:t>u</w:t>
      </w:r>
      <w:r>
        <w:rPr>
          <w:color w:val="000000"/>
          <w:spacing w:val="-2"/>
          <w:sz w:val="24"/>
          <w:szCs w:val="24"/>
        </w:rPr>
        <w:t>s</w:t>
      </w:r>
      <w:r>
        <w:rPr>
          <w:color w:val="000000"/>
          <w:spacing w:val="-1"/>
          <w:sz w:val="24"/>
          <w:szCs w:val="24"/>
        </w:rPr>
        <w:t>e</w:t>
      </w:r>
      <w:r>
        <w:rPr>
          <w:color w:val="000000"/>
          <w:sz w:val="24"/>
          <w:szCs w:val="24"/>
        </w:rPr>
        <w:t>d</w:t>
      </w:r>
      <w:r>
        <w:rPr>
          <w:color w:val="000000"/>
          <w:spacing w:val="14"/>
          <w:sz w:val="24"/>
          <w:szCs w:val="24"/>
        </w:rPr>
        <w:t xml:space="preserve"> </w:t>
      </w:r>
      <w:r>
        <w:rPr>
          <w:color w:val="000000"/>
          <w:spacing w:val="-8"/>
          <w:sz w:val="24"/>
          <w:szCs w:val="24"/>
        </w:rPr>
        <w:t>f</w:t>
      </w:r>
      <w:r>
        <w:rPr>
          <w:color w:val="000000"/>
          <w:spacing w:val="5"/>
          <w:sz w:val="24"/>
          <w:szCs w:val="24"/>
        </w:rPr>
        <w:t>o</w:t>
      </w:r>
      <w:r>
        <w:rPr>
          <w:color w:val="000000"/>
          <w:sz w:val="24"/>
          <w:szCs w:val="24"/>
        </w:rPr>
        <w:t>r</w:t>
      </w:r>
      <w:r>
        <w:rPr>
          <w:color w:val="000000"/>
          <w:spacing w:val="10"/>
          <w:sz w:val="24"/>
          <w:szCs w:val="24"/>
        </w:rPr>
        <w:t xml:space="preserve"> </w:t>
      </w:r>
      <w:r>
        <w:rPr>
          <w:color w:val="000000"/>
          <w:spacing w:val="-2"/>
          <w:sz w:val="24"/>
          <w:szCs w:val="24"/>
        </w:rPr>
        <w:t>s</w:t>
      </w:r>
      <w:r>
        <w:rPr>
          <w:color w:val="000000"/>
          <w:spacing w:val="-1"/>
          <w:sz w:val="24"/>
          <w:szCs w:val="24"/>
        </w:rPr>
        <w:t>e</w:t>
      </w:r>
      <w:r>
        <w:rPr>
          <w:color w:val="000000"/>
          <w:spacing w:val="5"/>
          <w:sz w:val="24"/>
          <w:szCs w:val="24"/>
        </w:rPr>
        <w:t>g</w:t>
      </w:r>
      <w:r>
        <w:rPr>
          <w:color w:val="000000"/>
          <w:spacing w:val="-9"/>
          <w:sz w:val="24"/>
          <w:szCs w:val="24"/>
        </w:rPr>
        <w:t>m</w:t>
      </w:r>
      <w:r>
        <w:rPr>
          <w:color w:val="000000"/>
          <w:spacing w:val="4"/>
          <w:sz w:val="24"/>
          <w:szCs w:val="24"/>
        </w:rPr>
        <w:t>e</w:t>
      </w:r>
      <w:r>
        <w:rPr>
          <w:color w:val="000000"/>
          <w:spacing w:val="-5"/>
          <w:sz w:val="24"/>
          <w:szCs w:val="24"/>
        </w:rPr>
        <w:t>n</w:t>
      </w:r>
      <w:r>
        <w:rPr>
          <w:color w:val="000000"/>
          <w:spacing w:val="5"/>
          <w:sz w:val="24"/>
          <w:szCs w:val="24"/>
        </w:rPr>
        <w:t>t</w:t>
      </w:r>
      <w:r>
        <w:rPr>
          <w:color w:val="000000"/>
          <w:spacing w:val="-1"/>
          <w:sz w:val="24"/>
          <w:szCs w:val="24"/>
        </w:rPr>
        <w:t>a</w:t>
      </w:r>
      <w:r>
        <w:rPr>
          <w:color w:val="000000"/>
          <w:spacing w:val="5"/>
          <w:sz w:val="24"/>
          <w:szCs w:val="24"/>
        </w:rPr>
        <w:t>t</w:t>
      </w:r>
      <w:r>
        <w:rPr>
          <w:color w:val="000000"/>
          <w:spacing w:val="-9"/>
          <w:sz w:val="24"/>
          <w:szCs w:val="24"/>
        </w:rPr>
        <w:t>i</w:t>
      </w:r>
      <w:r>
        <w:rPr>
          <w:color w:val="000000"/>
          <w:spacing w:val="5"/>
          <w:sz w:val="24"/>
          <w:szCs w:val="24"/>
        </w:rPr>
        <w:t>o</w:t>
      </w:r>
      <w:r>
        <w:rPr>
          <w:color w:val="000000"/>
          <w:sz w:val="24"/>
          <w:szCs w:val="24"/>
        </w:rPr>
        <w:t>n</w:t>
      </w:r>
      <w:r>
        <w:rPr>
          <w:color w:val="000000"/>
          <w:spacing w:val="4"/>
          <w:sz w:val="24"/>
          <w:szCs w:val="24"/>
        </w:rPr>
        <w:t xml:space="preserve"> </w:t>
      </w:r>
      <w:r>
        <w:rPr>
          <w:color w:val="000000"/>
          <w:sz w:val="24"/>
          <w:szCs w:val="24"/>
        </w:rPr>
        <w:t>pu</w:t>
      </w:r>
      <w:r>
        <w:rPr>
          <w:color w:val="000000"/>
          <w:spacing w:val="1"/>
          <w:sz w:val="24"/>
          <w:szCs w:val="24"/>
        </w:rPr>
        <w:t>r</w:t>
      </w:r>
      <w:r>
        <w:rPr>
          <w:color w:val="000000"/>
          <w:sz w:val="24"/>
          <w:szCs w:val="24"/>
        </w:rPr>
        <w:t>p</w:t>
      </w:r>
      <w:r>
        <w:rPr>
          <w:color w:val="000000"/>
          <w:spacing w:val="5"/>
          <w:sz w:val="24"/>
          <w:szCs w:val="24"/>
        </w:rPr>
        <w:t>o</w:t>
      </w:r>
      <w:r>
        <w:rPr>
          <w:color w:val="000000"/>
          <w:spacing w:val="-2"/>
          <w:sz w:val="24"/>
          <w:szCs w:val="24"/>
        </w:rPr>
        <w:t>s</w:t>
      </w:r>
      <w:r>
        <w:rPr>
          <w:color w:val="000000"/>
          <w:spacing w:val="-1"/>
          <w:sz w:val="24"/>
          <w:szCs w:val="24"/>
        </w:rPr>
        <w:t>e</w:t>
      </w:r>
      <w:r>
        <w:rPr>
          <w:color w:val="000000"/>
          <w:sz w:val="24"/>
          <w:szCs w:val="24"/>
        </w:rPr>
        <w:t>.</w:t>
      </w:r>
      <w:r>
        <w:rPr>
          <w:color w:val="000000"/>
          <w:spacing w:val="17"/>
          <w:sz w:val="24"/>
          <w:szCs w:val="24"/>
        </w:rPr>
        <w:t xml:space="preserve"> </w:t>
      </w:r>
      <w:r>
        <w:rPr>
          <w:color w:val="212121"/>
          <w:spacing w:val="2"/>
          <w:sz w:val="24"/>
          <w:szCs w:val="24"/>
        </w:rPr>
        <w:t>T</w:t>
      </w:r>
      <w:r>
        <w:rPr>
          <w:color w:val="212121"/>
          <w:sz w:val="24"/>
          <w:szCs w:val="24"/>
        </w:rPr>
        <w:t>h</w:t>
      </w:r>
      <w:r>
        <w:rPr>
          <w:color w:val="212121"/>
          <w:spacing w:val="-4"/>
          <w:sz w:val="24"/>
          <w:szCs w:val="24"/>
        </w:rPr>
        <w:t>i</w:t>
      </w:r>
      <w:r>
        <w:rPr>
          <w:color w:val="212121"/>
          <w:sz w:val="24"/>
          <w:szCs w:val="24"/>
        </w:rPr>
        <w:t xml:space="preserve">s </w:t>
      </w:r>
      <w:r>
        <w:rPr>
          <w:color w:val="212121"/>
          <w:spacing w:val="5"/>
          <w:sz w:val="24"/>
          <w:szCs w:val="24"/>
        </w:rPr>
        <w:t>t</w:t>
      </w:r>
      <w:r>
        <w:rPr>
          <w:color w:val="212121"/>
          <w:spacing w:val="-1"/>
          <w:sz w:val="24"/>
          <w:szCs w:val="24"/>
        </w:rPr>
        <w:t>ec</w:t>
      </w:r>
      <w:r>
        <w:rPr>
          <w:color w:val="212121"/>
          <w:spacing w:val="-5"/>
          <w:sz w:val="24"/>
          <w:szCs w:val="24"/>
        </w:rPr>
        <w:t>h</w:t>
      </w:r>
      <w:r>
        <w:rPr>
          <w:color w:val="212121"/>
          <w:sz w:val="24"/>
          <w:szCs w:val="24"/>
        </w:rPr>
        <w:t>n</w:t>
      </w:r>
      <w:r>
        <w:rPr>
          <w:color w:val="212121"/>
          <w:spacing w:val="-4"/>
          <w:sz w:val="24"/>
          <w:szCs w:val="24"/>
        </w:rPr>
        <w:t>i</w:t>
      </w:r>
      <w:r>
        <w:rPr>
          <w:color w:val="212121"/>
          <w:sz w:val="24"/>
          <w:szCs w:val="24"/>
        </w:rPr>
        <w:t>que</w:t>
      </w:r>
      <w:r>
        <w:rPr>
          <w:color w:val="212121"/>
          <w:spacing w:val="8"/>
          <w:sz w:val="24"/>
          <w:szCs w:val="24"/>
        </w:rPr>
        <w:t xml:space="preserve"> </w:t>
      </w:r>
      <w:r>
        <w:rPr>
          <w:color w:val="212121"/>
          <w:spacing w:val="-1"/>
          <w:sz w:val="24"/>
          <w:szCs w:val="24"/>
        </w:rPr>
        <w:t>c</w:t>
      </w:r>
      <w:r>
        <w:rPr>
          <w:color w:val="212121"/>
          <w:spacing w:val="4"/>
          <w:sz w:val="24"/>
          <w:szCs w:val="24"/>
        </w:rPr>
        <w:t>a</w:t>
      </w:r>
      <w:r>
        <w:rPr>
          <w:color w:val="212121"/>
          <w:sz w:val="24"/>
          <w:szCs w:val="24"/>
        </w:rPr>
        <w:t>n</w:t>
      </w:r>
      <w:r>
        <w:rPr>
          <w:color w:val="212121"/>
          <w:spacing w:val="4"/>
          <w:sz w:val="24"/>
          <w:szCs w:val="24"/>
        </w:rPr>
        <w:t xml:space="preserve"> </w:t>
      </w:r>
      <w:r>
        <w:rPr>
          <w:color w:val="212121"/>
          <w:sz w:val="24"/>
          <w:szCs w:val="24"/>
        </w:rPr>
        <w:t>be</w:t>
      </w:r>
      <w:r>
        <w:rPr>
          <w:color w:val="212121"/>
          <w:spacing w:val="8"/>
          <w:sz w:val="24"/>
          <w:szCs w:val="24"/>
        </w:rPr>
        <w:t xml:space="preserve"> </w:t>
      </w:r>
      <w:r>
        <w:rPr>
          <w:color w:val="212121"/>
          <w:sz w:val="24"/>
          <w:szCs w:val="24"/>
        </w:rPr>
        <w:t>d</w:t>
      </w:r>
      <w:r>
        <w:rPr>
          <w:color w:val="212121"/>
          <w:spacing w:val="-1"/>
          <w:sz w:val="24"/>
          <w:szCs w:val="24"/>
        </w:rPr>
        <w:t>e</w:t>
      </w:r>
      <w:r>
        <w:rPr>
          <w:color w:val="212121"/>
          <w:sz w:val="24"/>
          <w:szCs w:val="24"/>
        </w:rPr>
        <w:t>p</w:t>
      </w:r>
      <w:r>
        <w:rPr>
          <w:color w:val="212121"/>
          <w:spacing w:val="-1"/>
          <w:sz w:val="24"/>
          <w:szCs w:val="24"/>
        </w:rPr>
        <w:t>e</w:t>
      </w:r>
      <w:r>
        <w:rPr>
          <w:color w:val="212121"/>
          <w:spacing w:val="-5"/>
          <w:sz w:val="24"/>
          <w:szCs w:val="24"/>
        </w:rPr>
        <w:t>n</w:t>
      </w:r>
      <w:r>
        <w:rPr>
          <w:color w:val="212121"/>
          <w:sz w:val="24"/>
          <w:szCs w:val="24"/>
        </w:rPr>
        <w:t>d</w:t>
      </w:r>
      <w:r>
        <w:rPr>
          <w:color w:val="212121"/>
          <w:spacing w:val="4"/>
          <w:sz w:val="24"/>
          <w:szCs w:val="24"/>
        </w:rPr>
        <w:t>e</w:t>
      </w:r>
      <w:r>
        <w:rPr>
          <w:color w:val="212121"/>
          <w:spacing w:val="-5"/>
          <w:sz w:val="24"/>
          <w:szCs w:val="24"/>
        </w:rPr>
        <w:t>n</w:t>
      </w:r>
      <w:r>
        <w:rPr>
          <w:color w:val="212121"/>
          <w:sz w:val="24"/>
          <w:szCs w:val="24"/>
        </w:rPr>
        <w:t>t</w:t>
      </w:r>
      <w:r>
        <w:rPr>
          <w:color w:val="212121"/>
          <w:spacing w:val="14"/>
          <w:sz w:val="24"/>
          <w:szCs w:val="24"/>
        </w:rPr>
        <w:t xml:space="preserve"> </w:t>
      </w:r>
      <w:r>
        <w:rPr>
          <w:color w:val="212121"/>
          <w:spacing w:val="5"/>
          <w:sz w:val="24"/>
          <w:szCs w:val="24"/>
        </w:rPr>
        <w:t>o</w:t>
      </w:r>
      <w:r>
        <w:rPr>
          <w:color w:val="212121"/>
          <w:sz w:val="24"/>
          <w:szCs w:val="24"/>
        </w:rPr>
        <w:t xml:space="preserve">n </w:t>
      </w:r>
      <w:r>
        <w:rPr>
          <w:color w:val="212121"/>
          <w:spacing w:val="5"/>
          <w:sz w:val="24"/>
          <w:szCs w:val="24"/>
        </w:rPr>
        <w:t>t</w:t>
      </w:r>
      <w:r>
        <w:rPr>
          <w:color w:val="212121"/>
          <w:spacing w:val="-5"/>
          <w:sz w:val="24"/>
          <w:szCs w:val="24"/>
        </w:rPr>
        <w:t>h</w:t>
      </w:r>
      <w:r>
        <w:rPr>
          <w:color w:val="212121"/>
          <w:sz w:val="24"/>
          <w:szCs w:val="24"/>
        </w:rPr>
        <w:t>e</w:t>
      </w:r>
      <w:r>
        <w:rPr>
          <w:color w:val="212121"/>
          <w:spacing w:val="8"/>
          <w:sz w:val="24"/>
          <w:szCs w:val="24"/>
        </w:rPr>
        <w:t xml:space="preserve"> </w:t>
      </w:r>
      <w:r>
        <w:rPr>
          <w:color w:val="212121"/>
          <w:spacing w:val="-1"/>
          <w:sz w:val="24"/>
          <w:szCs w:val="24"/>
        </w:rPr>
        <w:t>ce</w:t>
      </w:r>
      <w:r>
        <w:rPr>
          <w:color w:val="212121"/>
          <w:spacing w:val="-5"/>
          <w:sz w:val="24"/>
          <w:szCs w:val="24"/>
        </w:rPr>
        <w:t>n</w:t>
      </w:r>
      <w:r>
        <w:rPr>
          <w:color w:val="212121"/>
          <w:spacing w:val="5"/>
          <w:sz w:val="24"/>
          <w:szCs w:val="24"/>
        </w:rPr>
        <w:t>t</w:t>
      </w:r>
      <w:r>
        <w:rPr>
          <w:color w:val="212121"/>
          <w:spacing w:val="1"/>
          <w:sz w:val="24"/>
          <w:szCs w:val="24"/>
        </w:rPr>
        <w:t>r</w:t>
      </w:r>
      <w:r>
        <w:rPr>
          <w:color w:val="212121"/>
          <w:spacing w:val="-1"/>
          <w:sz w:val="24"/>
          <w:szCs w:val="24"/>
        </w:rPr>
        <w:t>a</w:t>
      </w:r>
      <w:r>
        <w:rPr>
          <w:color w:val="212121"/>
          <w:sz w:val="24"/>
          <w:szCs w:val="24"/>
        </w:rPr>
        <w:t xml:space="preserve">l </w:t>
      </w:r>
      <w:r>
        <w:rPr>
          <w:color w:val="212121"/>
          <w:spacing w:val="5"/>
          <w:sz w:val="24"/>
          <w:szCs w:val="24"/>
        </w:rPr>
        <w:t>d</w:t>
      </w:r>
      <w:r>
        <w:rPr>
          <w:color w:val="212121"/>
          <w:spacing w:val="-4"/>
          <w:sz w:val="24"/>
          <w:szCs w:val="24"/>
        </w:rPr>
        <w:t>i</w:t>
      </w:r>
      <w:r>
        <w:rPr>
          <w:color w:val="212121"/>
          <w:spacing w:val="1"/>
          <w:sz w:val="24"/>
          <w:szCs w:val="24"/>
        </w:rPr>
        <w:t>f</w:t>
      </w:r>
      <w:r>
        <w:rPr>
          <w:color w:val="212121"/>
          <w:spacing w:val="-3"/>
          <w:sz w:val="24"/>
          <w:szCs w:val="24"/>
        </w:rPr>
        <w:t>f</w:t>
      </w:r>
      <w:r>
        <w:rPr>
          <w:color w:val="212121"/>
          <w:spacing w:val="-1"/>
          <w:sz w:val="24"/>
          <w:szCs w:val="24"/>
        </w:rPr>
        <w:t>e</w:t>
      </w:r>
      <w:r>
        <w:rPr>
          <w:color w:val="212121"/>
          <w:spacing w:val="1"/>
          <w:sz w:val="24"/>
          <w:szCs w:val="24"/>
        </w:rPr>
        <w:t>r</w:t>
      </w:r>
      <w:r>
        <w:rPr>
          <w:color w:val="212121"/>
          <w:spacing w:val="4"/>
          <w:sz w:val="24"/>
          <w:szCs w:val="24"/>
        </w:rPr>
        <w:t>e</w:t>
      </w:r>
      <w:r>
        <w:rPr>
          <w:color w:val="212121"/>
          <w:spacing w:val="-5"/>
          <w:sz w:val="24"/>
          <w:szCs w:val="24"/>
        </w:rPr>
        <w:t>n</w:t>
      </w:r>
      <w:r>
        <w:rPr>
          <w:color w:val="212121"/>
          <w:spacing w:val="-1"/>
          <w:sz w:val="24"/>
          <w:szCs w:val="24"/>
        </w:rPr>
        <w:t>c</w:t>
      </w:r>
      <w:r>
        <w:rPr>
          <w:color w:val="212121"/>
          <w:sz w:val="24"/>
          <w:szCs w:val="24"/>
        </w:rPr>
        <w:t>e</w:t>
      </w:r>
      <w:r>
        <w:rPr>
          <w:color w:val="212121"/>
          <w:spacing w:val="8"/>
          <w:sz w:val="24"/>
          <w:szCs w:val="24"/>
        </w:rPr>
        <w:t xml:space="preserve"> </w:t>
      </w:r>
      <w:r>
        <w:rPr>
          <w:color w:val="212121"/>
          <w:spacing w:val="4"/>
          <w:sz w:val="24"/>
          <w:szCs w:val="24"/>
        </w:rPr>
        <w:t>w</w:t>
      </w:r>
      <w:r>
        <w:rPr>
          <w:color w:val="212121"/>
          <w:sz w:val="24"/>
          <w:szCs w:val="24"/>
        </w:rPr>
        <w:t>h</w:t>
      </w:r>
      <w:r>
        <w:rPr>
          <w:color w:val="212121"/>
          <w:spacing w:val="-4"/>
          <w:sz w:val="24"/>
          <w:szCs w:val="24"/>
        </w:rPr>
        <w:t>i</w:t>
      </w:r>
      <w:r>
        <w:rPr>
          <w:color w:val="212121"/>
          <w:spacing w:val="4"/>
          <w:sz w:val="24"/>
          <w:szCs w:val="24"/>
        </w:rPr>
        <w:t>c</w:t>
      </w:r>
      <w:r>
        <w:rPr>
          <w:color w:val="212121"/>
          <w:sz w:val="24"/>
          <w:szCs w:val="24"/>
        </w:rPr>
        <w:t>h</w:t>
      </w:r>
      <w:r>
        <w:rPr>
          <w:color w:val="212121"/>
          <w:spacing w:val="4"/>
          <w:sz w:val="24"/>
          <w:szCs w:val="24"/>
        </w:rPr>
        <w:t xml:space="preserve"> </w:t>
      </w:r>
      <w:r>
        <w:rPr>
          <w:color w:val="212121"/>
          <w:spacing w:val="5"/>
          <w:sz w:val="24"/>
          <w:szCs w:val="24"/>
        </w:rPr>
        <w:t>t</w:t>
      </w:r>
      <w:r>
        <w:rPr>
          <w:color w:val="212121"/>
          <w:spacing w:val="-1"/>
          <w:sz w:val="24"/>
          <w:szCs w:val="24"/>
        </w:rPr>
        <w:t>e</w:t>
      </w:r>
      <w:r>
        <w:rPr>
          <w:color w:val="212121"/>
          <w:spacing w:val="-5"/>
          <w:sz w:val="24"/>
          <w:szCs w:val="24"/>
        </w:rPr>
        <w:t>n</w:t>
      </w:r>
      <w:r>
        <w:rPr>
          <w:color w:val="212121"/>
          <w:sz w:val="24"/>
          <w:szCs w:val="24"/>
        </w:rPr>
        <w:t>ds</w:t>
      </w:r>
      <w:r>
        <w:rPr>
          <w:color w:val="212121"/>
          <w:spacing w:val="7"/>
          <w:sz w:val="24"/>
          <w:szCs w:val="24"/>
        </w:rPr>
        <w:t xml:space="preserve"> </w:t>
      </w:r>
      <w:r>
        <w:rPr>
          <w:color w:val="212121"/>
          <w:sz w:val="24"/>
          <w:szCs w:val="24"/>
        </w:rPr>
        <w:t>t</w:t>
      </w:r>
      <w:r>
        <w:rPr>
          <w:color w:val="212121"/>
          <w:spacing w:val="5"/>
          <w:sz w:val="24"/>
          <w:szCs w:val="24"/>
        </w:rPr>
        <w:t>o</w:t>
      </w:r>
      <w:r>
        <w:rPr>
          <w:color w:val="212121"/>
          <w:sz w:val="24"/>
          <w:szCs w:val="24"/>
        </w:rPr>
        <w:t>w</w:t>
      </w:r>
      <w:r>
        <w:rPr>
          <w:color w:val="212121"/>
          <w:spacing w:val="-1"/>
          <w:sz w:val="24"/>
          <w:szCs w:val="24"/>
        </w:rPr>
        <w:t>a</w:t>
      </w:r>
      <w:r>
        <w:rPr>
          <w:color w:val="212121"/>
          <w:spacing w:val="1"/>
          <w:sz w:val="24"/>
          <w:szCs w:val="24"/>
        </w:rPr>
        <w:t>r</w:t>
      </w:r>
      <w:r>
        <w:rPr>
          <w:color w:val="212121"/>
          <w:sz w:val="24"/>
          <w:szCs w:val="24"/>
        </w:rPr>
        <w:t xml:space="preserve">d </w:t>
      </w:r>
      <w:r>
        <w:rPr>
          <w:color w:val="212121"/>
          <w:spacing w:val="5"/>
          <w:sz w:val="24"/>
          <w:szCs w:val="24"/>
        </w:rPr>
        <w:t>t</w:t>
      </w:r>
      <w:r>
        <w:rPr>
          <w:color w:val="212121"/>
          <w:spacing w:val="-5"/>
          <w:sz w:val="24"/>
          <w:szCs w:val="24"/>
        </w:rPr>
        <w:t>h</w:t>
      </w:r>
      <w:r>
        <w:rPr>
          <w:color w:val="212121"/>
          <w:sz w:val="24"/>
          <w:szCs w:val="24"/>
        </w:rPr>
        <w:t>e</w:t>
      </w:r>
      <w:r>
        <w:rPr>
          <w:color w:val="212121"/>
          <w:spacing w:val="8"/>
          <w:sz w:val="24"/>
          <w:szCs w:val="24"/>
        </w:rPr>
        <w:t xml:space="preserve"> </w:t>
      </w:r>
      <w:r>
        <w:rPr>
          <w:color w:val="212121"/>
          <w:spacing w:val="-1"/>
          <w:sz w:val="24"/>
          <w:szCs w:val="24"/>
        </w:rPr>
        <w:t>ce</w:t>
      </w:r>
      <w:r>
        <w:rPr>
          <w:color w:val="212121"/>
          <w:spacing w:val="-5"/>
          <w:sz w:val="24"/>
          <w:szCs w:val="24"/>
        </w:rPr>
        <w:t>n</w:t>
      </w:r>
      <w:r>
        <w:rPr>
          <w:color w:val="212121"/>
          <w:spacing w:val="5"/>
          <w:sz w:val="24"/>
          <w:szCs w:val="24"/>
        </w:rPr>
        <w:t>t</w:t>
      </w:r>
      <w:r>
        <w:rPr>
          <w:color w:val="212121"/>
          <w:spacing w:val="1"/>
          <w:sz w:val="24"/>
          <w:szCs w:val="24"/>
        </w:rPr>
        <w:t>r</w:t>
      </w:r>
      <w:r>
        <w:rPr>
          <w:color w:val="212121"/>
          <w:spacing w:val="4"/>
          <w:sz w:val="24"/>
          <w:szCs w:val="24"/>
        </w:rPr>
        <w:t>a</w:t>
      </w:r>
      <w:r>
        <w:rPr>
          <w:color w:val="212121"/>
          <w:sz w:val="24"/>
          <w:szCs w:val="24"/>
        </w:rPr>
        <w:t xml:space="preserve">l </w:t>
      </w:r>
      <w:r>
        <w:rPr>
          <w:color w:val="212121"/>
          <w:spacing w:val="5"/>
          <w:sz w:val="24"/>
          <w:szCs w:val="24"/>
        </w:rPr>
        <w:t>p</w:t>
      </w:r>
      <w:r>
        <w:rPr>
          <w:color w:val="212121"/>
          <w:spacing w:val="-4"/>
          <w:sz w:val="24"/>
          <w:szCs w:val="24"/>
        </w:rPr>
        <w:t>i</w:t>
      </w:r>
      <w:r>
        <w:rPr>
          <w:color w:val="212121"/>
          <w:spacing w:val="-5"/>
          <w:sz w:val="24"/>
          <w:szCs w:val="24"/>
        </w:rPr>
        <w:t>x</w:t>
      </w:r>
      <w:r>
        <w:rPr>
          <w:color w:val="212121"/>
          <w:spacing w:val="4"/>
          <w:sz w:val="24"/>
          <w:szCs w:val="24"/>
        </w:rPr>
        <w:t>e</w:t>
      </w:r>
      <w:r>
        <w:rPr>
          <w:color w:val="212121"/>
          <w:spacing w:val="-4"/>
          <w:sz w:val="24"/>
          <w:szCs w:val="24"/>
        </w:rPr>
        <w:t>l</w:t>
      </w:r>
      <w:r>
        <w:rPr>
          <w:color w:val="212121"/>
          <w:sz w:val="24"/>
          <w:szCs w:val="24"/>
        </w:rPr>
        <w:t>s</w:t>
      </w:r>
      <w:r>
        <w:rPr>
          <w:color w:val="212121"/>
          <w:spacing w:val="-9"/>
          <w:sz w:val="24"/>
          <w:szCs w:val="24"/>
        </w:rPr>
        <w:t xml:space="preserve"> </w:t>
      </w:r>
      <w:r>
        <w:rPr>
          <w:color w:val="212121"/>
          <w:spacing w:val="5"/>
          <w:sz w:val="24"/>
          <w:szCs w:val="24"/>
        </w:rPr>
        <w:t>o</w:t>
      </w:r>
      <w:r>
        <w:rPr>
          <w:color w:val="212121"/>
          <w:sz w:val="24"/>
          <w:szCs w:val="24"/>
        </w:rPr>
        <w:t>n</w:t>
      </w:r>
      <w:r>
        <w:rPr>
          <w:color w:val="212121"/>
          <w:spacing w:val="-12"/>
          <w:sz w:val="24"/>
          <w:szCs w:val="24"/>
        </w:rPr>
        <w:t xml:space="preserve"> </w:t>
      </w:r>
      <w:r>
        <w:rPr>
          <w:color w:val="212121"/>
          <w:spacing w:val="4"/>
          <w:sz w:val="24"/>
          <w:szCs w:val="24"/>
        </w:rPr>
        <w:t>a</w:t>
      </w:r>
      <w:r>
        <w:rPr>
          <w:color w:val="212121"/>
          <w:sz w:val="24"/>
          <w:szCs w:val="24"/>
        </w:rPr>
        <w:t>v</w:t>
      </w:r>
      <w:r>
        <w:rPr>
          <w:color w:val="212121"/>
          <w:spacing w:val="-1"/>
          <w:sz w:val="24"/>
          <w:szCs w:val="24"/>
        </w:rPr>
        <w:t>e</w:t>
      </w:r>
      <w:r>
        <w:rPr>
          <w:color w:val="212121"/>
          <w:spacing w:val="1"/>
          <w:sz w:val="24"/>
          <w:szCs w:val="24"/>
        </w:rPr>
        <w:t>r</w:t>
      </w:r>
      <w:r>
        <w:rPr>
          <w:color w:val="212121"/>
          <w:spacing w:val="-1"/>
          <w:sz w:val="24"/>
          <w:szCs w:val="24"/>
        </w:rPr>
        <w:t>a</w:t>
      </w:r>
      <w:r>
        <w:rPr>
          <w:color w:val="212121"/>
          <w:sz w:val="24"/>
          <w:szCs w:val="24"/>
        </w:rPr>
        <w:t>g</w:t>
      </w:r>
      <w:r>
        <w:rPr>
          <w:color w:val="212121"/>
          <w:spacing w:val="-1"/>
          <w:sz w:val="24"/>
          <w:szCs w:val="24"/>
        </w:rPr>
        <w:t>e</w:t>
      </w:r>
      <w:r>
        <w:rPr>
          <w:color w:val="212121"/>
          <w:sz w:val="24"/>
          <w:szCs w:val="24"/>
        </w:rPr>
        <w:t>.</w:t>
      </w:r>
      <w:r>
        <w:rPr>
          <w:color w:val="212121"/>
          <w:spacing w:val="-5"/>
          <w:sz w:val="24"/>
          <w:szCs w:val="24"/>
        </w:rPr>
        <w:t xml:space="preserve"> </w:t>
      </w:r>
      <w:r>
        <w:rPr>
          <w:color w:val="212121"/>
          <w:spacing w:val="2"/>
          <w:sz w:val="24"/>
          <w:szCs w:val="24"/>
        </w:rPr>
        <w:t>T</w:t>
      </w:r>
      <w:r>
        <w:rPr>
          <w:color w:val="212121"/>
          <w:sz w:val="24"/>
          <w:szCs w:val="24"/>
        </w:rPr>
        <w:t>h</w:t>
      </w:r>
      <w:r>
        <w:rPr>
          <w:color w:val="212121"/>
          <w:spacing w:val="-4"/>
          <w:sz w:val="24"/>
          <w:szCs w:val="24"/>
        </w:rPr>
        <w:t>i</w:t>
      </w:r>
      <w:r>
        <w:rPr>
          <w:color w:val="212121"/>
          <w:sz w:val="24"/>
          <w:szCs w:val="24"/>
        </w:rPr>
        <w:t>s</w:t>
      </w:r>
      <w:r>
        <w:rPr>
          <w:color w:val="212121"/>
          <w:spacing w:val="-9"/>
          <w:sz w:val="24"/>
          <w:szCs w:val="24"/>
        </w:rPr>
        <w:t xml:space="preserve"> </w:t>
      </w:r>
      <w:r>
        <w:rPr>
          <w:color w:val="212121"/>
          <w:spacing w:val="5"/>
          <w:sz w:val="24"/>
          <w:szCs w:val="24"/>
        </w:rPr>
        <w:t>t</w:t>
      </w:r>
      <w:r>
        <w:rPr>
          <w:color w:val="212121"/>
          <w:spacing w:val="-1"/>
          <w:sz w:val="24"/>
          <w:szCs w:val="24"/>
        </w:rPr>
        <w:t>ec</w:t>
      </w:r>
      <w:r>
        <w:rPr>
          <w:color w:val="212121"/>
          <w:sz w:val="24"/>
          <w:szCs w:val="24"/>
        </w:rPr>
        <w:t>hn</w:t>
      </w:r>
      <w:r>
        <w:rPr>
          <w:color w:val="212121"/>
          <w:spacing w:val="-4"/>
          <w:sz w:val="24"/>
          <w:szCs w:val="24"/>
        </w:rPr>
        <w:t>i</w:t>
      </w:r>
      <w:r>
        <w:rPr>
          <w:color w:val="212121"/>
          <w:sz w:val="24"/>
          <w:szCs w:val="24"/>
        </w:rPr>
        <w:t>q</w:t>
      </w:r>
      <w:r>
        <w:rPr>
          <w:color w:val="212121"/>
          <w:spacing w:val="3"/>
          <w:sz w:val="24"/>
          <w:szCs w:val="24"/>
        </w:rPr>
        <w:t>u</w:t>
      </w:r>
      <w:r>
        <w:rPr>
          <w:color w:val="212121"/>
          <w:sz w:val="24"/>
          <w:szCs w:val="24"/>
        </w:rPr>
        <w:t>e</w:t>
      </w:r>
      <w:r>
        <w:rPr>
          <w:color w:val="212121"/>
          <w:spacing w:val="-8"/>
          <w:sz w:val="24"/>
          <w:szCs w:val="24"/>
        </w:rPr>
        <w:t xml:space="preserve"> </w:t>
      </w:r>
      <w:r>
        <w:rPr>
          <w:color w:val="212121"/>
          <w:spacing w:val="4"/>
          <w:sz w:val="24"/>
          <w:szCs w:val="24"/>
        </w:rPr>
        <w:t>ca</w:t>
      </w:r>
      <w:r>
        <w:rPr>
          <w:color w:val="212121"/>
          <w:sz w:val="24"/>
          <w:szCs w:val="24"/>
        </w:rPr>
        <w:t>n</w:t>
      </w:r>
      <w:r>
        <w:rPr>
          <w:color w:val="212121"/>
          <w:spacing w:val="-7"/>
          <w:sz w:val="24"/>
          <w:szCs w:val="24"/>
        </w:rPr>
        <w:t xml:space="preserve"> </w:t>
      </w:r>
      <w:r>
        <w:rPr>
          <w:color w:val="212121"/>
          <w:spacing w:val="-5"/>
          <w:sz w:val="24"/>
          <w:szCs w:val="24"/>
        </w:rPr>
        <w:t>b</w:t>
      </w:r>
      <w:r>
        <w:rPr>
          <w:color w:val="212121"/>
          <w:sz w:val="24"/>
          <w:szCs w:val="24"/>
        </w:rPr>
        <w:t>e</w:t>
      </w:r>
      <w:r>
        <w:rPr>
          <w:color w:val="212121"/>
          <w:spacing w:val="-8"/>
          <w:sz w:val="24"/>
          <w:szCs w:val="24"/>
        </w:rPr>
        <w:t xml:space="preserve"> </w:t>
      </w:r>
      <w:r>
        <w:rPr>
          <w:color w:val="212121"/>
          <w:spacing w:val="4"/>
          <w:sz w:val="24"/>
          <w:szCs w:val="24"/>
        </w:rPr>
        <w:t>e</w:t>
      </w:r>
      <w:r>
        <w:rPr>
          <w:color w:val="212121"/>
          <w:spacing w:val="-5"/>
          <w:sz w:val="24"/>
          <w:szCs w:val="24"/>
        </w:rPr>
        <w:t>x</w:t>
      </w:r>
      <w:r>
        <w:rPr>
          <w:color w:val="212121"/>
          <w:sz w:val="24"/>
          <w:szCs w:val="24"/>
        </w:rPr>
        <w:t>p</w:t>
      </w:r>
      <w:r>
        <w:rPr>
          <w:color w:val="212121"/>
          <w:spacing w:val="1"/>
          <w:sz w:val="24"/>
          <w:szCs w:val="24"/>
        </w:rPr>
        <w:t>r</w:t>
      </w:r>
      <w:r>
        <w:rPr>
          <w:color w:val="212121"/>
          <w:spacing w:val="-1"/>
          <w:sz w:val="24"/>
          <w:szCs w:val="24"/>
        </w:rPr>
        <w:t>e</w:t>
      </w:r>
      <w:r>
        <w:rPr>
          <w:color w:val="212121"/>
          <w:spacing w:val="2"/>
          <w:sz w:val="24"/>
          <w:szCs w:val="24"/>
        </w:rPr>
        <w:t>s</w:t>
      </w:r>
      <w:r>
        <w:rPr>
          <w:color w:val="212121"/>
          <w:spacing w:val="-2"/>
          <w:sz w:val="24"/>
          <w:szCs w:val="24"/>
        </w:rPr>
        <w:t>s</w:t>
      </w:r>
      <w:r>
        <w:rPr>
          <w:color w:val="212121"/>
          <w:spacing w:val="-1"/>
          <w:sz w:val="24"/>
          <w:szCs w:val="24"/>
        </w:rPr>
        <w:t>e</w:t>
      </w:r>
      <w:r>
        <w:rPr>
          <w:color w:val="212121"/>
          <w:sz w:val="24"/>
          <w:szCs w:val="24"/>
        </w:rPr>
        <w:t>d</w:t>
      </w:r>
      <w:r>
        <w:rPr>
          <w:color w:val="212121"/>
          <w:spacing w:val="-2"/>
          <w:sz w:val="24"/>
          <w:szCs w:val="24"/>
        </w:rPr>
        <w:t xml:space="preserve"> </w:t>
      </w:r>
      <w:r>
        <w:rPr>
          <w:color w:val="212121"/>
          <w:spacing w:val="-1"/>
          <w:sz w:val="24"/>
          <w:szCs w:val="24"/>
        </w:rPr>
        <w:t>a</w:t>
      </w:r>
      <w:r>
        <w:rPr>
          <w:color w:val="212121"/>
          <w:sz w:val="24"/>
          <w:szCs w:val="24"/>
        </w:rPr>
        <w:t>s</w:t>
      </w:r>
      <w:r>
        <w:rPr>
          <w:color w:val="212121"/>
          <w:spacing w:val="-9"/>
          <w:sz w:val="24"/>
          <w:szCs w:val="24"/>
        </w:rPr>
        <w:t xml:space="preserve"> </w:t>
      </w:r>
      <w:r>
        <w:rPr>
          <w:color w:val="212121"/>
          <w:sz w:val="24"/>
          <w:szCs w:val="24"/>
        </w:rPr>
        <w:t>3</w:t>
      </w:r>
      <w:r>
        <w:rPr>
          <w:color w:val="212121"/>
          <w:spacing w:val="-7"/>
          <w:sz w:val="24"/>
          <w:szCs w:val="24"/>
        </w:rPr>
        <w:t xml:space="preserve"> </w:t>
      </w:r>
      <w:r>
        <w:rPr>
          <w:color w:val="212121"/>
          <w:sz w:val="24"/>
          <w:szCs w:val="24"/>
        </w:rPr>
        <w:t>×</w:t>
      </w:r>
      <w:r>
        <w:rPr>
          <w:color w:val="212121"/>
          <w:spacing w:val="-8"/>
          <w:sz w:val="24"/>
          <w:szCs w:val="24"/>
        </w:rPr>
        <w:t xml:space="preserve"> </w:t>
      </w:r>
      <w:r>
        <w:rPr>
          <w:color w:val="212121"/>
          <w:sz w:val="24"/>
          <w:szCs w:val="24"/>
        </w:rPr>
        <w:t>3</w:t>
      </w:r>
      <w:r>
        <w:rPr>
          <w:color w:val="212121"/>
          <w:spacing w:val="-2"/>
          <w:sz w:val="24"/>
          <w:szCs w:val="24"/>
        </w:rPr>
        <w:t xml:space="preserve"> </w:t>
      </w:r>
      <w:r>
        <w:rPr>
          <w:color w:val="212121"/>
          <w:spacing w:val="-4"/>
          <w:sz w:val="24"/>
          <w:szCs w:val="24"/>
        </w:rPr>
        <w:t>m</w:t>
      </w:r>
      <w:r>
        <w:rPr>
          <w:color w:val="212121"/>
          <w:spacing w:val="-1"/>
          <w:sz w:val="24"/>
          <w:szCs w:val="24"/>
        </w:rPr>
        <w:t>a</w:t>
      </w:r>
      <w:r>
        <w:rPr>
          <w:color w:val="212121"/>
          <w:spacing w:val="5"/>
          <w:sz w:val="24"/>
          <w:szCs w:val="24"/>
        </w:rPr>
        <w:t>t</w:t>
      </w:r>
      <w:r>
        <w:rPr>
          <w:color w:val="212121"/>
          <w:spacing w:val="1"/>
          <w:sz w:val="24"/>
          <w:szCs w:val="24"/>
        </w:rPr>
        <w:t>r</w:t>
      </w:r>
      <w:r>
        <w:rPr>
          <w:color w:val="212121"/>
          <w:spacing w:val="-9"/>
          <w:sz w:val="24"/>
          <w:szCs w:val="24"/>
        </w:rPr>
        <w:t>i</w:t>
      </w:r>
      <w:r>
        <w:rPr>
          <w:color w:val="212121"/>
          <w:sz w:val="24"/>
          <w:szCs w:val="24"/>
        </w:rPr>
        <w:t>c</w:t>
      </w:r>
      <w:r>
        <w:rPr>
          <w:color w:val="212121"/>
          <w:spacing w:val="-8"/>
          <w:sz w:val="24"/>
          <w:szCs w:val="24"/>
        </w:rPr>
        <w:t xml:space="preserve"> </w:t>
      </w:r>
      <w:r>
        <w:rPr>
          <w:color w:val="212121"/>
          <w:spacing w:val="5"/>
          <w:sz w:val="24"/>
          <w:szCs w:val="24"/>
        </w:rPr>
        <w:t>t</w:t>
      </w:r>
      <w:r>
        <w:rPr>
          <w:color w:val="212121"/>
          <w:sz w:val="24"/>
          <w:szCs w:val="24"/>
        </w:rPr>
        <w:t>o</w:t>
      </w:r>
      <w:r>
        <w:rPr>
          <w:color w:val="212121"/>
          <w:spacing w:val="-7"/>
          <w:sz w:val="24"/>
          <w:szCs w:val="24"/>
        </w:rPr>
        <w:t xml:space="preserve"> </w:t>
      </w:r>
      <w:r>
        <w:rPr>
          <w:color w:val="212121"/>
          <w:spacing w:val="5"/>
          <w:sz w:val="24"/>
          <w:szCs w:val="24"/>
        </w:rPr>
        <w:t>t</w:t>
      </w:r>
      <w:r>
        <w:rPr>
          <w:color w:val="212121"/>
          <w:spacing w:val="-5"/>
          <w:sz w:val="24"/>
          <w:szCs w:val="24"/>
        </w:rPr>
        <w:t>h</w:t>
      </w:r>
      <w:r>
        <w:rPr>
          <w:color w:val="212121"/>
          <w:sz w:val="24"/>
          <w:szCs w:val="24"/>
        </w:rPr>
        <w:t>e</w:t>
      </w:r>
      <w:r>
        <w:rPr>
          <w:color w:val="212121"/>
          <w:spacing w:val="-3"/>
          <w:sz w:val="24"/>
          <w:szCs w:val="24"/>
        </w:rPr>
        <w:t xml:space="preserve"> f</w:t>
      </w:r>
      <w:r>
        <w:rPr>
          <w:color w:val="212121"/>
          <w:spacing w:val="-9"/>
          <w:sz w:val="24"/>
          <w:szCs w:val="24"/>
        </w:rPr>
        <w:t>i</w:t>
      </w:r>
      <w:r>
        <w:rPr>
          <w:color w:val="212121"/>
          <w:spacing w:val="6"/>
          <w:sz w:val="24"/>
          <w:szCs w:val="24"/>
        </w:rPr>
        <w:t>r</w:t>
      </w:r>
      <w:r>
        <w:rPr>
          <w:color w:val="212121"/>
          <w:spacing w:val="-2"/>
          <w:sz w:val="24"/>
          <w:szCs w:val="24"/>
        </w:rPr>
        <w:t>s</w:t>
      </w:r>
      <w:r>
        <w:rPr>
          <w:color w:val="212121"/>
          <w:sz w:val="24"/>
          <w:szCs w:val="24"/>
        </w:rPr>
        <w:t>t</w:t>
      </w:r>
      <w:r>
        <w:rPr>
          <w:color w:val="212121"/>
          <w:spacing w:val="-2"/>
          <w:sz w:val="24"/>
          <w:szCs w:val="24"/>
        </w:rPr>
        <w:t xml:space="preserve"> </w:t>
      </w:r>
      <w:r>
        <w:rPr>
          <w:color w:val="212121"/>
          <w:sz w:val="24"/>
          <w:szCs w:val="24"/>
        </w:rPr>
        <w:t>d</w:t>
      </w:r>
      <w:r>
        <w:rPr>
          <w:color w:val="212121"/>
          <w:spacing w:val="-1"/>
          <w:sz w:val="24"/>
          <w:szCs w:val="24"/>
        </w:rPr>
        <w:t>e</w:t>
      </w:r>
      <w:r>
        <w:rPr>
          <w:color w:val="212121"/>
          <w:spacing w:val="1"/>
          <w:sz w:val="24"/>
          <w:szCs w:val="24"/>
        </w:rPr>
        <w:t>r</w:t>
      </w:r>
      <w:r>
        <w:rPr>
          <w:color w:val="212121"/>
          <w:spacing w:val="-4"/>
          <w:sz w:val="24"/>
          <w:szCs w:val="24"/>
        </w:rPr>
        <w:t>i</w:t>
      </w:r>
      <w:r>
        <w:rPr>
          <w:color w:val="212121"/>
          <w:sz w:val="24"/>
          <w:szCs w:val="24"/>
        </w:rPr>
        <w:t>v</w:t>
      </w:r>
      <w:r>
        <w:rPr>
          <w:color w:val="212121"/>
          <w:spacing w:val="-1"/>
          <w:sz w:val="24"/>
          <w:szCs w:val="24"/>
        </w:rPr>
        <w:t>a</w:t>
      </w:r>
      <w:r>
        <w:rPr>
          <w:color w:val="212121"/>
          <w:spacing w:val="5"/>
          <w:sz w:val="24"/>
          <w:szCs w:val="24"/>
        </w:rPr>
        <w:t>t</w:t>
      </w:r>
      <w:r>
        <w:rPr>
          <w:color w:val="212121"/>
          <w:spacing w:val="-4"/>
          <w:sz w:val="24"/>
          <w:szCs w:val="24"/>
        </w:rPr>
        <w:t>i</w:t>
      </w:r>
      <w:r>
        <w:rPr>
          <w:color w:val="212121"/>
          <w:sz w:val="24"/>
          <w:szCs w:val="24"/>
        </w:rPr>
        <w:t xml:space="preserve">ve </w:t>
      </w:r>
      <w:r>
        <w:rPr>
          <w:color w:val="212121"/>
          <w:spacing w:val="5"/>
          <w:sz w:val="24"/>
          <w:szCs w:val="24"/>
        </w:rPr>
        <w:t>o</w:t>
      </w:r>
      <w:r>
        <w:rPr>
          <w:color w:val="212121"/>
          <w:sz w:val="24"/>
          <w:szCs w:val="24"/>
        </w:rPr>
        <w:t>f</w:t>
      </w:r>
      <w:r>
        <w:rPr>
          <w:color w:val="212121"/>
          <w:spacing w:val="1"/>
          <w:sz w:val="24"/>
          <w:szCs w:val="24"/>
        </w:rPr>
        <w:t xml:space="preserve"> </w:t>
      </w:r>
      <w:r>
        <w:rPr>
          <w:color w:val="212121"/>
          <w:spacing w:val="5"/>
          <w:sz w:val="24"/>
          <w:szCs w:val="24"/>
        </w:rPr>
        <w:t>t</w:t>
      </w:r>
      <w:r>
        <w:rPr>
          <w:color w:val="212121"/>
          <w:spacing w:val="-5"/>
          <w:sz w:val="24"/>
          <w:szCs w:val="24"/>
        </w:rPr>
        <w:t>h</w:t>
      </w:r>
      <w:r>
        <w:rPr>
          <w:color w:val="212121"/>
          <w:sz w:val="24"/>
          <w:szCs w:val="24"/>
        </w:rPr>
        <w:t>e</w:t>
      </w:r>
      <w:r>
        <w:rPr>
          <w:color w:val="212121"/>
          <w:spacing w:val="8"/>
          <w:sz w:val="24"/>
          <w:szCs w:val="24"/>
        </w:rPr>
        <w:t xml:space="preserve"> </w:t>
      </w:r>
      <w:r>
        <w:rPr>
          <w:color w:val="212121"/>
          <w:sz w:val="24"/>
          <w:szCs w:val="24"/>
        </w:rPr>
        <w:t>G</w:t>
      </w:r>
      <w:r>
        <w:rPr>
          <w:color w:val="212121"/>
          <w:spacing w:val="-1"/>
          <w:sz w:val="24"/>
          <w:szCs w:val="24"/>
        </w:rPr>
        <w:t>a</w:t>
      </w:r>
      <w:r>
        <w:rPr>
          <w:color w:val="212121"/>
          <w:sz w:val="24"/>
          <w:szCs w:val="24"/>
        </w:rPr>
        <w:t>u</w:t>
      </w:r>
      <w:r>
        <w:rPr>
          <w:color w:val="212121"/>
          <w:spacing w:val="-2"/>
          <w:sz w:val="24"/>
          <w:szCs w:val="24"/>
        </w:rPr>
        <w:t>s</w:t>
      </w:r>
      <w:r>
        <w:rPr>
          <w:color w:val="212121"/>
          <w:spacing w:val="2"/>
          <w:sz w:val="24"/>
          <w:szCs w:val="24"/>
        </w:rPr>
        <w:t>s</w:t>
      </w:r>
      <w:r>
        <w:rPr>
          <w:color w:val="212121"/>
          <w:spacing w:val="-9"/>
          <w:sz w:val="24"/>
          <w:szCs w:val="24"/>
        </w:rPr>
        <w:t>i</w:t>
      </w:r>
      <w:r>
        <w:rPr>
          <w:color w:val="212121"/>
          <w:spacing w:val="4"/>
          <w:sz w:val="24"/>
          <w:szCs w:val="24"/>
        </w:rPr>
        <w:t>a</w:t>
      </w:r>
      <w:r>
        <w:rPr>
          <w:color w:val="212121"/>
          <w:sz w:val="24"/>
          <w:szCs w:val="24"/>
        </w:rPr>
        <w:t>n</w:t>
      </w:r>
      <w:r>
        <w:rPr>
          <w:color w:val="212121"/>
          <w:spacing w:val="5"/>
          <w:sz w:val="24"/>
          <w:szCs w:val="24"/>
        </w:rPr>
        <w:t xml:space="preserve"> </w:t>
      </w:r>
      <w:r>
        <w:rPr>
          <w:color w:val="212121"/>
          <w:sz w:val="24"/>
          <w:szCs w:val="24"/>
        </w:rPr>
        <w:t>k</w:t>
      </w:r>
      <w:r>
        <w:rPr>
          <w:color w:val="212121"/>
          <w:spacing w:val="-1"/>
          <w:sz w:val="24"/>
          <w:szCs w:val="24"/>
        </w:rPr>
        <w:t>e</w:t>
      </w:r>
      <w:r>
        <w:rPr>
          <w:color w:val="212121"/>
          <w:spacing w:val="1"/>
          <w:sz w:val="24"/>
          <w:szCs w:val="24"/>
        </w:rPr>
        <w:t>r</w:t>
      </w:r>
      <w:r>
        <w:rPr>
          <w:color w:val="212121"/>
          <w:spacing w:val="-5"/>
          <w:sz w:val="24"/>
          <w:szCs w:val="24"/>
        </w:rPr>
        <w:t>n</w:t>
      </w:r>
      <w:r>
        <w:rPr>
          <w:color w:val="212121"/>
          <w:spacing w:val="4"/>
          <w:sz w:val="24"/>
          <w:szCs w:val="24"/>
        </w:rPr>
        <w:t>e</w:t>
      </w:r>
      <w:r>
        <w:rPr>
          <w:color w:val="212121"/>
          <w:spacing w:val="-4"/>
          <w:sz w:val="24"/>
          <w:szCs w:val="24"/>
        </w:rPr>
        <w:t>l</w:t>
      </w:r>
      <w:r>
        <w:rPr>
          <w:color w:val="212121"/>
          <w:sz w:val="24"/>
          <w:szCs w:val="24"/>
        </w:rPr>
        <w:t>.</w:t>
      </w:r>
      <w:r>
        <w:rPr>
          <w:color w:val="212121"/>
          <w:spacing w:val="15"/>
          <w:sz w:val="24"/>
          <w:szCs w:val="24"/>
        </w:rPr>
        <w:t xml:space="preserve"> </w:t>
      </w:r>
      <w:r>
        <w:rPr>
          <w:color w:val="000000"/>
          <w:spacing w:val="1"/>
          <w:sz w:val="24"/>
          <w:szCs w:val="24"/>
        </w:rPr>
        <w:t>I</w:t>
      </w:r>
      <w:r>
        <w:rPr>
          <w:color w:val="000000"/>
          <w:sz w:val="24"/>
          <w:szCs w:val="24"/>
        </w:rPr>
        <w:t>t</w:t>
      </w:r>
      <w:r>
        <w:rPr>
          <w:color w:val="000000"/>
          <w:spacing w:val="10"/>
          <w:sz w:val="24"/>
          <w:szCs w:val="24"/>
        </w:rPr>
        <w:t xml:space="preserve"> </w:t>
      </w:r>
      <w:r>
        <w:rPr>
          <w:color w:val="000000"/>
          <w:spacing w:val="-6"/>
          <w:sz w:val="24"/>
          <w:szCs w:val="24"/>
        </w:rPr>
        <w:t>c</w:t>
      </w:r>
      <w:r>
        <w:rPr>
          <w:color w:val="000000"/>
          <w:spacing w:val="5"/>
          <w:sz w:val="24"/>
          <w:szCs w:val="24"/>
        </w:rPr>
        <w:t>o</w:t>
      </w:r>
      <w:r>
        <w:rPr>
          <w:color w:val="000000"/>
          <w:spacing w:val="-4"/>
          <w:sz w:val="24"/>
          <w:szCs w:val="24"/>
        </w:rPr>
        <w:t>m</w:t>
      </w:r>
      <w:r>
        <w:rPr>
          <w:color w:val="000000"/>
          <w:sz w:val="24"/>
          <w:szCs w:val="24"/>
        </w:rPr>
        <w:t>b</w:t>
      </w:r>
      <w:r>
        <w:rPr>
          <w:color w:val="000000"/>
          <w:spacing w:val="-4"/>
          <w:sz w:val="24"/>
          <w:szCs w:val="24"/>
        </w:rPr>
        <w:t>i</w:t>
      </w:r>
      <w:r>
        <w:rPr>
          <w:color w:val="000000"/>
          <w:sz w:val="24"/>
          <w:szCs w:val="24"/>
        </w:rPr>
        <w:t>n</w:t>
      </w:r>
      <w:r>
        <w:rPr>
          <w:color w:val="000000"/>
          <w:spacing w:val="-1"/>
          <w:sz w:val="24"/>
          <w:szCs w:val="24"/>
        </w:rPr>
        <w:t>e</w:t>
      </w:r>
      <w:r>
        <w:rPr>
          <w:color w:val="000000"/>
          <w:sz w:val="24"/>
          <w:szCs w:val="24"/>
        </w:rPr>
        <w:t>s</w:t>
      </w:r>
      <w:r>
        <w:rPr>
          <w:color w:val="000000"/>
          <w:spacing w:val="7"/>
          <w:sz w:val="24"/>
          <w:szCs w:val="24"/>
        </w:rPr>
        <w:t xml:space="preserve"> </w:t>
      </w:r>
      <w:r>
        <w:rPr>
          <w:color w:val="000000"/>
          <w:spacing w:val="2"/>
          <w:sz w:val="24"/>
          <w:szCs w:val="24"/>
        </w:rPr>
        <w:t>s</w:t>
      </w:r>
      <w:r>
        <w:rPr>
          <w:color w:val="000000"/>
          <w:spacing w:val="-9"/>
          <w:sz w:val="24"/>
          <w:szCs w:val="24"/>
        </w:rPr>
        <w:t>m</w:t>
      </w:r>
      <w:r>
        <w:rPr>
          <w:color w:val="000000"/>
          <w:spacing w:val="5"/>
          <w:sz w:val="24"/>
          <w:szCs w:val="24"/>
        </w:rPr>
        <w:t>oot</w:t>
      </w:r>
      <w:r>
        <w:rPr>
          <w:color w:val="000000"/>
          <w:spacing w:val="-5"/>
          <w:sz w:val="24"/>
          <w:szCs w:val="24"/>
        </w:rPr>
        <w:t>h</w:t>
      </w:r>
      <w:r>
        <w:rPr>
          <w:color w:val="000000"/>
          <w:spacing w:val="-4"/>
          <w:sz w:val="24"/>
          <w:szCs w:val="24"/>
        </w:rPr>
        <w:t>i</w:t>
      </w:r>
      <w:r>
        <w:rPr>
          <w:color w:val="000000"/>
          <w:spacing w:val="-5"/>
          <w:sz w:val="24"/>
          <w:szCs w:val="24"/>
        </w:rPr>
        <w:t>n</w:t>
      </w:r>
      <w:r>
        <w:rPr>
          <w:color w:val="000000"/>
          <w:sz w:val="24"/>
          <w:szCs w:val="24"/>
        </w:rPr>
        <w:t>g</w:t>
      </w:r>
      <w:r>
        <w:rPr>
          <w:color w:val="000000"/>
          <w:spacing w:val="14"/>
          <w:sz w:val="24"/>
          <w:szCs w:val="24"/>
        </w:rPr>
        <w:t xml:space="preserve"> </w:t>
      </w:r>
      <w:r>
        <w:rPr>
          <w:color w:val="000000"/>
          <w:spacing w:val="-1"/>
          <w:sz w:val="24"/>
          <w:szCs w:val="24"/>
        </w:rPr>
        <w:t>a</w:t>
      </w:r>
      <w:r>
        <w:rPr>
          <w:color w:val="000000"/>
          <w:spacing w:val="-5"/>
          <w:sz w:val="24"/>
          <w:szCs w:val="24"/>
        </w:rPr>
        <w:t>n</w:t>
      </w:r>
      <w:r>
        <w:rPr>
          <w:color w:val="000000"/>
          <w:sz w:val="24"/>
          <w:szCs w:val="24"/>
        </w:rPr>
        <w:t>d</w:t>
      </w:r>
      <w:r>
        <w:rPr>
          <w:color w:val="000000"/>
          <w:spacing w:val="9"/>
          <w:sz w:val="24"/>
          <w:szCs w:val="24"/>
        </w:rPr>
        <w:t xml:space="preserve"> </w:t>
      </w:r>
      <w:r>
        <w:rPr>
          <w:color w:val="000000"/>
          <w:spacing w:val="5"/>
          <w:sz w:val="24"/>
          <w:szCs w:val="24"/>
        </w:rPr>
        <w:t>d</w:t>
      </w:r>
      <w:r>
        <w:rPr>
          <w:color w:val="000000"/>
          <w:spacing w:val="-4"/>
          <w:sz w:val="24"/>
          <w:szCs w:val="24"/>
        </w:rPr>
        <w:t>i</w:t>
      </w:r>
      <w:r>
        <w:rPr>
          <w:color w:val="000000"/>
          <w:spacing w:val="-3"/>
          <w:sz w:val="24"/>
          <w:szCs w:val="24"/>
        </w:rPr>
        <w:t>ff</w:t>
      </w:r>
      <w:r>
        <w:rPr>
          <w:color w:val="000000"/>
          <w:spacing w:val="-1"/>
          <w:sz w:val="24"/>
          <w:szCs w:val="24"/>
        </w:rPr>
        <w:t>e</w:t>
      </w:r>
      <w:r>
        <w:rPr>
          <w:color w:val="000000"/>
          <w:spacing w:val="1"/>
          <w:sz w:val="24"/>
          <w:szCs w:val="24"/>
        </w:rPr>
        <w:t>r</w:t>
      </w:r>
      <w:r>
        <w:rPr>
          <w:color w:val="000000"/>
          <w:spacing w:val="4"/>
          <w:sz w:val="24"/>
          <w:szCs w:val="24"/>
        </w:rPr>
        <w:t>e</w:t>
      </w:r>
      <w:r>
        <w:rPr>
          <w:color w:val="000000"/>
          <w:spacing w:val="-5"/>
          <w:sz w:val="24"/>
          <w:szCs w:val="24"/>
        </w:rPr>
        <w:t>n</w:t>
      </w:r>
      <w:r>
        <w:rPr>
          <w:color w:val="000000"/>
          <w:spacing w:val="10"/>
          <w:sz w:val="24"/>
          <w:szCs w:val="24"/>
        </w:rPr>
        <w:t>t</w:t>
      </w:r>
      <w:r>
        <w:rPr>
          <w:color w:val="000000"/>
          <w:spacing w:val="-9"/>
          <w:sz w:val="24"/>
          <w:szCs w:val="24"/>
        </w:rPr>
        <w:t>i</w:t>
      </w:r>
      <w:r>
        <w:rPr>
          <w:color w:val="000000"/>
          <w:spacing w:val="-1"/>
          <w:sz w:val="24"/>
          <w:szCs w:val="24"/>
        </w:rPr>
        <w:t>a</w:t>
      </w:r>
      <w:r>
        <w:rPr>
          <w:color w:val="000000"/>
          <w:spacing w:val="10"/>
          <w:sz w:val="24"/>
          <w:szCs w:val="24"/>
        </w:rPr>
        <w:t>t</w:t>
      </w:r>
      <w:r>
        <w:rPr>
          <w:color w:val="000000"/>
          <w:spacing w:val="-9"/>
          <w:sz w:val="24"/>
          <w:szCs w:val="24"/>
        </w:rPr>
        <w:t>i</w:t>
      </w:r>
      <w:r>
        <w:rPr>
          <w:color w:val="000000"/>
          <w:spacing w:val="5"/>
          <w:sz w:val="24"/>
          <w:szCs w:val="24"/>
        </w:rPr>
        <w:t>o</w:t>
      </w:r>
      <w:r>
        <w:rPr>
          <w:color w:val="000000"/>
          <w:spacing w:val="-5"/>
          <w:sz w:val="24"/>
          <w:szCs w:val="24"/>
        </w:rPr>
        <w:t>n</w:t>
      </w:r>
      <w:r>
        <w:rPr>
          <w:color w:val="000000"/>
          <w:sz w:val="24"/>
          <w:szCs w:val="24"/>
        </w:rPr>
        <w:t>.</w:t>
      </w:r>
      <w:r>
        <w:rPr>
          <w:color w:val="000000"/>
          <w:spacing w:val="17"/>
          <w:sz w:val="24"/>
          <w:szCs w:val="24"/>
        </w:rPr>
        <w:t xml:space="preserve"> </w:t>
      </w:r>
      <w:r>
        <w:rPr>
          <w:color w:val="000000"/>
          <w:spacing w:val="-4"/>
          <w:sz w:val="24"/>
          <w:szCs w:val="24"/>
        </w:rPr>
        <w:t>F</w:t>
      </w:r>
      <w:r>
        <w:rPr>
          <w:color w:val="000000"/>
          <w:spacing w:val="5"/>
          <w:sz w:val="24"/>
          <w:szCs w:val="24"/>
        </w:rPr>
        <w:t>o</w:t>
      </w:r>
      <w:r>
        <w:rPr>
          <w:color w:val="000000"/>
          <w:sz w:val="24"/>
          <w:szCs w:val="24"/>
        </w:rPr>
        <w:t>r</w:t>
      </w:r>
      <w:r>
        <w:rPr>
          <w:color w:val="000000"/>
          <w:spacing w:val="6"/>
          <w:sz w:val="24"/>
          <w:szCs w:val="24"/>
        </w:rPr>
        <w:t xml:space="preserve"> </w:t>
      </w:r>
      <w:r>
        <w:rPr>
          <w:color w:val="000000"/>
          <w:spacing w:val="-4"/>
          <w:sz w:val="24"/>
          <w:szCs w:val="24"/>
        </w:rPr>
        <w:t>S</w:t>
      </w:r>
      <w:r>
        <w:rPr>
          <w:color w:val="000000"/>
          <w:spacing w:val="5"/>
          <w:sz w:val="24"/>
          <w:szCs w:val="24"/>
        </w:rPr>
        <w:t>o</w:t>
      </w:r>
      <w:r>
        <w:rPr>
          <w:color w:val="000000"/>
          <w:spacing w:val="-5"/>
          <w:sz w:val="24"/>
          <w:szCs w:val="24"/>
        </w:rPr>
        <w:t>b</w:t>
      </w:r>
      <w:r>
        <w:rPr>
          <w:color w:val="000000"/>
          <w:spacing w:val="4"/>
          <w:sz w:val="24"/>
          <w:szCs w:val="24"/>
        </w:rPr>
        <w:t>e</w:t>
      </w:r>
      <w:r>
        <w:rPr>
          <w:color w:val="000000"/>
          <w:sz w:val="24"/>
          <w:szCs w:val="24"/>
        </w:rPr>
        <w:t xml:space="preserve">l </w:t>
      </w:r>
      <w:r>
        <w:rPr>
          <w:color w:val="000000"/>
          <w:spacing w:val="-1"/>
          <w:sz w:val="24"/>
          <w:szCs w:val="24"/>
        </w:rPr>
        <w:t>e</w:t>
      </w:r>
      <w:r>
        <w:rPr>
          <w:color w:val="000000"/>
          <w:sz w:val="24"/>
          <w:szCs w:val="24"/>
        </w:rPr>
        <w:t>dge d</w:t>
      </w:r>
      <w:r>
        <w:rPr>
          <w:color w:val="000000"/>
          <w:spacing w:val="-1"/>
          <w:sz w:val="24"/>
          <w:szCs w:val="24"/>
        </w:rPr>
        <w:t>e</w:t>
      </w:r>
      <w:r>
        <w:rPr>
          <w:color w:val="000000"/>
          <w:spacing w:val="5"/>
          <w:sz w:val="24"/>
          <w:szCs w:val="24"/>
        </w:rPr>
        <w:t>t</w:t>
      </w:r>
      <w:r>
        <w:rPr>
          <w:color w:val="000000"/>
          <w:spacing w:val="-1"/>
          <w:sz w:val="24"/>
          <w:szCs w:val="24"/>
        </w:rPr>
        <w:t>e</w:t>
      </w:r>
      <w:r>
        <w:rPr>
          <w:color w:val="000000"/>
          <w:spacing w:val="-6"/>
          <w:sz w:val="24"/>
          <w:szCs w:val="24"/>
        </w:rPr>
        <w:t>c</w:t>
      </w:r>
      <w:r>
        <w:rPr>
          <w:color w:val="000000"/>
          <w:spacing w:val="5"/>
          <w:sz w:val="24"/>
          <w:szCs w:val="24"/>
        </w:rPr>
        <w:t>t</w:t>
      </w:r>
      <w:r>
        <w:rPr>
          <w:color w:val="000000"/>
          <w:spacing w:val="-9"/>
          <w:sz w:val="24"/>
          <w:szCs w:val="24"/>
        </w:rPr>
        <w:t>i</w:t>
      </w:r>
      <w:r>
        <w:rPr>
          <w:color w:val="000000"/>
          <w:spacing w:val="5"/>
          <w:sz w:val="24"/>
          <w:szCs w:val="24"/>
        </w:rPr>
        <w:t>o</w:t>
      </w:r>
      <w:r>
        <w:rPr>
          <w:color w:val="000000"/>
          <w:sz w:val="24"/>
          <w:szCs w:val="24"/>
        </w:rPr>
        <w:t>n</w:t>
      </w:r>
      <w:r>
        <w:rPr>
          <w:color w:val="000000"/>
          <w:spacing w:val="-3"/>
          <w:sz w:val="24"/>
          <w:szCs w:val="24"/>
        </w:rPr>
        <w:t xml:space="preserve"> </w:t>
      </w:r>
      <w:r>
        <w:rPr>
          <w:color w:val="000000"/>
          <w:spacing w:val="5"/>
          <w:sz w:val="24"/>
          <w:szCs w:val="24"/>
        </w:rPr>
        <w:t>t</w:t>
      </w:r>
      <w:r>
        <w:rPr>
          <w:color w:val="000000"/>
          <w:spacing w:val="-5"/>
          <w:sz w:val="24"/>
          <w:szCs w:val="24"/>
        </w:rPr>
        <w:t>h</w:t>
      </w:r>
      <w:r>
        <w:rPr>
          <w:color w:val="000000"/>
          <w:sz w:val="24"/>
          <w:szCs w:val="24"/>
        </w:rPr>
        <w:t>e</w:t>
      </w:r>
      <w:r>
        <w:rPr>
          <w:color w:val="000000"/>
          <w:spacing w:val="1"/>
          <w:sz w:val="24"/>
          <w:szCs w:val="24"/>
        </w:rPr>
        <w:t xml:space="preserve"> </w:t>
      </w:r>
      <w:r>
        <w:rPr>
          <w:color w:val="000000"/>
          <w:sz w:val="24"/>
          <w:szCs w:val="24"/>
        </w:rPr>
        <w:t>g</w:t>
      </w:r>
      <w:r>
        <w:rPr>
          <w:color w:val="000000"/>
          <w:spacing w:val="1"/>
          <w:sz w:val="24"/>
          <w:szCs w:val="24"/>
        </w:rPr>
        <w:t>r</w:t>
      </w:r>
      <w:r>
        <w:rPr>
          <w:color w:val="000000"/>
          <w:spacing w:val="-1"/>
          <w:sz w:val="24"/>
          <w:szCs w:val="24"/>
        </w:rPr>
        <w:t>a</w:t>
      </w:r>
      <w:r>
        <w:rPr>
          <w:color w:val="000000"/>
          <w:spacing w:val="5"/>
          <w:sz w:val="24"/>
          <w:szCs w:val="24"/>
        </w:rPr>
        <w:t>d</w:t>
      </w:r>
      <w:r>
        <w:rPr>
          <w:color w:val="000000"/>
          <w:spacing w:val="-9"/>
          <w:sz w:val="24"/>
          <w:szCs w:val="24"/>
        </w:rPr>
        <w:t>i</w:t>
      </w:r>
      <w:r>
        <w:rPr>
          <w:color w:val="000000"/>
          <w:spacing w:val="4"/>
          <w:sz w:val="24"/>
          <w:szCs w:val="24"/>
        </w:rPr>
        <w:t>e</w:t>
      </w:r>
      <w:r>
        <w:rPr>
          <w:color w:val="000000"/>
          <w:spacing w:val="-5"/>
          <w:sz w:val="24"/>
          <w:szCs w:val="24"/>
        </w:rPr>
        <w:t>n</w:t>
      </w:r>
      <w:r>
        <w:rPr>
          <w:color w:val="000000"/>
          <w:sz w:val="24"/>
          <w:szCs w:val="24"/>
        </w:rPr>
        <w:t>t</w:t>
      </w:r>
      <w:r>
        <w:rPr>
          <w:color w:val="000000"/>
          <w:spacing w:val="7"/>
          <w:sz w:val="24"/>
          <w:szCs w:val="24"/>
        </w:rPr>
        <w:t xml:space="preserve"> </w:t>
      </w:r>
      <w:r>
        <w:rPr>
          <w:color w:val="000000"/>
          <w:spacing w:val="5"/>
          <w:sz w:val="24"/>
          <w:szCs w:val="24"/>
        </w:rPr>
        <w:t>o</w:t>
      </w:r>
      <w:r>
        <w:rPr>
          <w:color w:val="000000"/>
          <w:sz w:val="24"/>
          <w:szCs w:val="24"/>
        </w:rPr>
        <w:t>f</w:t>
      </w:r>
      <w:r>
        <w:rPr>
          <w:color w:val="000000"/>
          <w:spacing w:val="-6"/>
          <w:sz w:val="24"/>
          <w:szCs w:val="24"/>
        </w:rPr>
        <w:t xml:space="preserve"> </w:t>
      </w:r>
      <w:r>
        <w:rPr>
          <w:color w:val="000000"/>
          <w:spacing w:val="5"/>
          <w:sz w:val="24"/>
          <w:szCs w:val="24"/>
        </w:rPr>
        <w:t>t</w:t>
      </w:r>
      <w:r>
        <w:rPr>
          <w:color w:val="000000"/>
          <w:spacing w:val="-5"/>
          <w:sz w:val="24"/>
          <w:szCs w:val="24"/>
        </w:rPr>
        <w:t>h</w:t>
      </w:r>
      <w:r>
        <w:rPr>
          <w:color w:val="000000"/>
          <w:sz w:val="24"/>
          <w:szCs w:val="24"/>
        </w:rPr>
        <w:t>e</w:t>
      </w:r>
      <w:r>
        <w:rPr>
          <w:color w:val="000000"/>
          <w:spacing w:val="1"/>
          <w:sz w:val="24"/>
          <w:szCs w:val="24"/>
        </w:rPr>
        <w:t xml:space="preserve"> </w:t>
      </w:r>
      <w:r>
        <w:rPr>
          <w:color w:val="000000"/>
          <w:spacing w:val="-4"/>
          <w:sz w:val="24"/>
          <w:szCs w:val="24"/>
        </w:rPr>
        <w:t>im</w:t>
      </w:r>
      <w:r>
        <w:rPr>
          <w:color w:val="000000"/>
          <w:spacing w:val="-1"/>
          <w:sz w:val="24"/>
          <w:szCs w:val="24"/>
        </w:rPr>
        <w:t>a</w:t>
      </w:r>
      <w:r>
        <w:rPr>
          <w:color w:val="000000"/>
          <w:sz w:val="24"/>
          <w:szCs w:val="24"/>
        </w:rPr>
        <w:t>ge</w:t>
      </w:r>
      <w:r>
        <w:rPr>
          <w:color w:val="000000"/>
          <w:spacing w:val="6"/>
          <w:sz w:val="24"/>
          <w:szCs w:val="24"/>
        </w:rPr>
        <w:t xml:space="preserve"> </w:t>
      </w:r>
      <w:r>
        <w:rPr>
          <w:color w:val="000000"/>
          <w:spacing w:val="-4"/>
          <w:sz w:val="24"/>
          <w:szCs w:val="24"/>
        </w:rPr>
        <w:t>i</w:t>
      </w:r>
      <w:r>
        <w:rPr>
          <w:color w:val="000000"/>
          <w:sz w:val="24"/>
          <w:szCs w:val="24"/>
        </w:rPr>
        <w:t xml:space="preserve">s </w:t>
      </w:r>
      <w:r>
        <w:rPr>
          <w:color w:val="000000"/>
          <w:spacing w:val="-1"/>
          <w:sz w:val="24"/>
          <w:szCs w:val="24"/>
        </w:rPr>
        <w:t>c</w:t>
      </w:r>
      <w:r>
        <w:rPr>
          <w:color w:val="000000"/>
          <w:spacing w:val="4"/>
          <w:sz w:val="24"/>
          <w:szCs w:val="24"/>
        </w:rPr>
        <w:t>a</w:t>
      </w:r>
      <w:r>
        <w:rPr>
          <w:color w:val="000000"/>
          <w:spacing w:val="-4"/>
          <w:sz w:val="24"/>
          <w:szCs w:val="24"/>
        </w:rPr>
        <w:t>l</w:t>
      </w:r>
      <w:r>
        <w:rPr>
          <w:color w:val="000000"/>
          <w:spacing w:val="-1"/>
          <w:sz w:val="24"/>
          <w:szCs w:val="24"/>
        </w:rPr>
        <w:t>c</w:t>
      </w:r>
      <w:r>
        <w:rPr>
          <w:color w:val="000000"/>
          <w:spacing w:val="5"/>
          <w:sz w:val="24"/>
          <w:szCs w:val="24"/>
        </w:rPr>
        <w:t>u</w:t>
      </w:r>
      <w:r>
        <w:rPr>
          <w:color w:val="000000"/>
          <w:spacing w:val="-4"/>
          <w:sz w:val="24"/>
          <w:szCs w:val="24"/>
        </w:rPr>
        <w:t>l</w:t>
      </w:r>
      <w:r>
        <w:rPr>
          <w:color w:val="000000"/>
          <w:spacing w:val="-1"/>
          <w:sz w:val="24"/>
          <w:szCs w:val="24"/>
        </w:rPr>
        <w:t>a</w:t>
      </w:r>
      <w:r>
        <w:rPr>
          <w:color w:val="000000"/>
          <w:spacing w:val="5"/>
          <w:sz w:val="24"/>
          <w:szCs w:val="24"/>
        </w:rPr>
        <w:t>t</w:t>
      </w:r>
      <w:r>
        <w:rPr>
          <w:color w:val="000000"/>
          <w:spacing w:val="-1"/>
          <w:sz w:val="24"/>
          <w:szCs w:val="24"/>
        </w:rPr>
        <w:t>e</w:t>
      </w:r>
      <w:r>
        <w:rPr>
          <w:color w:val="000000"/>
          <w:sz w:val="24"/>
          <w:szCs w:val="24"/>
        </w:rPr>
        <w:t>d</w:t>
      </w:r>
      <w:r>
        <w:rPr>
          <w:color w:val="000000"/>
          <w:spacing w:val="7"/>
          <w:sz w:val="24"/>
          <w:szCs w:val="24"/>
        </w:rPr>
        <w:t xml:space="preserve"> </w:t>
      </w:r>
      <w:r>
        <w:rPr>
          <w:color w:val="000000"/>
          <w:spacing w:val="-8"/>
          <w:sz w:val="24"/>
          <w:szCs w:val="24"/>
        </w:rPr>
        <w:t>f</w:t>
      </w:r>
      <w:r>
        <w:rPr>
          <w:color w:val="000000"/>
          <w:spacing w:val="5"/>
          <w:sz w:val="24"/>
          <w:szCs w:val="24"/>
        </w:rPr>
        <w:t>o</w:t>
      </w:r>
      <w:r>
        <w:rPr>
          <w:color w:val="000000"/>
          <w:sz w:val="24"/>
          <w:szCs w:val="24"/>
        </w:rPr>
        <w:t>r</w:t>
      </w:r>
      <w:r>
        <w:rPr>
          <w:color w:val="000000"/>
          <w:spacing w:val="4"/>
          <w:sz w:val="24"/>
          <w:szCs w:val="24"/>
        </w:rPr>
        <w:t xml:space="preserve"> </w:t>
      </w:r>
      <w:r>
        <w:rPr>
          <w:color w:val="000000"/>
          <w:spacing w:val="-1"/>
          <w:sz w:val="24"/>
          <w:szCs w:val="24"/>
        </w:rPr>
        <w:t>eac</w:t>
      </w:r>
      <w:r>
        <w:rPr>
          <w:color w:val="000000"/>
          <w:sz w:val="24"/>
          <w:szCs w:val="24"/>
        </w:rPr>
        <w:t>h</w:t>
      </w:r>
      <w:r>
        <w:rPr>
          <w:color w:val="000000"/>
          <w:spacing w:val="-3"/>
          <w:sz w:val="24"/>
          <w:szCs w:val="24"/>
        </w:rPr>
        <w:t xml:space="preserve"> </w:t>
      </w:r>
      <w:r>
        <w:rPr>
          <w:color w:val="000000"/>
          <w:spacing w:val="5"/>
          <w:sz w:val="24"/>
          <w:szCs w:val="24"/>
        </w:rPr>
        <w:t>p</w:t>
      </w:r>
      <w:r>
        <w:rPr>
          <w:color w:val="000000"/>
          <w:spacing w:val="-4"/>
          <w:sz w:val="24"/>
          <w:szCs w:val="24"/>
        </w:rPr>
        <w:t>i</w:t>
      </w:r>
      <w:r>
        <w:rPr>
          <w:color w:val="000000"/>
          <w:spacing w:val="-5"/>
          <w:sz w:val="24"/>
          <w:szCs w:val="24"/>
        </w:rPr>
        <w:t>x</w:t>
      </w:r>
      <w:r>
        <w:rPr>
          <w:color w:val="000000"/>
          <w:spacing w:val="4"/>
          <w:sz w:val="24"/>
          <w:szCs w:val="24"/>
        </w:rPr>
        <w:t>e</w:t>
      </w:r>
      <w:r>
        <w:rPr>
          <w:color w:val="000000"/>
          <w:sz w:val="24"/>
          <w:szCs w:val="24"/>
        </w:rPr>
        <w:t>l</w:t>
      </w:r>
      <w:r>
        <w:rPr>
          <w:color w:val="000000"/>
          <w:spacing w:val="-2"/>
          <w:sz w:val="24"/>
          <w:szCs w:val="24"/>
        </w:rPr>
        <w:t xml:space="preserve"> </w:t>
      </w:r>
      <w:r>
        <w:rPr>
          <w:color w:val="000000"/>
          <w:sz w:val="24"/>
          <w:szCs w:val="24"/>
        </w:rPr>
        <w:t>p</w:t>
      </w:r>
      <w:r>
        <w:rPr>
          <w:color w:val="000000"/>
          <w:spacing w:val="5"/>
          <w:sz w:val="24"/>
          <w:szCs w:val="24"/>
        </w:rPr>
        <w:t>o</w:t>
      </w:r>
      <w:r>
        <w:rPr>
          <w:color w:val="000000"/>
          <w:spacing w:val="2"/>
          <w:sz w:val="24"/>
          <w:szCs w:val="24"/>
        </w:rPr>
        <w:t>s</w:t>
      </w:r>
      <w:r>
        <w:rPr>
          <w:color w:val="000000"/>
          <w:spacing w:val="-9"/>
          <w:sz w:val="24"/>
          <w:szCs w:val="24"/>
        </w:rPr>
        <w:t>i</w:t>
      </w:r>
      <w:r>
        <w:rPr>
          <w:color w:val="000000"/>
          <w:spacing w:val="10"/>
          <w:sz w:val="24"/>
          <w:szCs w:val="24"/>
        </w:rPr>
        <w:t>t</w:t>
      </w:r>
      <w:r>
        <w:rPr>
          <w:color w:val="000000"/>
          <w:spacing w:val="-9"/>
          <w:sz w:val="24"/>
          <w:szCs w:val="24"/>
        </w:rPr>
        <w:t>i</w:t>
      </w:r>
      <w:r>
        <w:rPr>
          <w:color w:val="000000"/>
          <w:spacing w:val="5"/>
          <w:sz w:val="24"/>
          <w:szCs w:val="24"/>
        </w:rPr>
        <w:t>o</w:t>
      </w:r>
      <w:r>
        <w:rPr>
          <w:color w:val="000000"/>
          <w:sz w:val="24"/>
          <w:szCs w:val="24"/>
        </w:rPr>
        <w:t>n</w:t>
      </w:r>
      <w:r>
        <w:rPr>
          <w:color w:val="000000"/>
          <w:spacing w:val="2"/>
          <w:sz w:val="24"/>
          <w:szCs w:val="24"/>
        </w:rPr>
        <w:t xml:space="preserve"> </w:t>
      </w:r>
      <w:r>
        <w:rPr>
          <w:color w:val="000000"/>
          <w:spacing w:val="-4"/>
          <w:sz w:val="24"/>
          <w:szCs w:val="24"/>
        </w:rPr>
        <w:t>i</w:t>
      </w:r>
      <w:r>
        <w:rPr>
          <w:color w:val="000000"/>
          <w:sz w:val="24"/>
          <w:szCs w:val="24"/>
        </w:rPr>
        <w:t>n</w:t>
      </w:r>
      <w:r>
        <w:rPr>
          <w:color w:val="000000"/>
          <w:spacing w:val="-3"/>
          <w:sz w:val="24"/>
          <w:szCs w:val="24"/>
        </w:rPr>
        <w:t xml:space="preserve"> </w:t>
      </w:r>
      <w:r>
        <w:rPr>
          <w:color w:val="000000"/>
          <w:spacing w:val="5"/>
          <w:sz w:val="24"/>
          <w:szCs w:val="24"/>
        </w:rPr>
        <w:t>t</w:t>
      </w:r>
      <w:r>
        <w:rPr>
          <w:color w:val="000000"/>
          <w:spacing w:val="-5"/>
          <w:sz w:val="24"/>
          <w:szCs w:val="24"/>
        </w:rPr>
        <w:t>h</w:t>
      </w:r>
      <w:r>
        <w:rPr>
          <w:color w:val="000000"/>
          <w:sz w:val="24"/>
          <w:szCs w:val="24"/>
        </w:rPr>
        <w:t>e</w:t>
      </w:r>
      <w:r>
        <w:rPr>
          <w:color w:val="000000"/>
          <w:spacing w:val="6"/>
          <w:sz w:val="24"/>
          <w:szCs w:val="24"/>
        </w:rPr>
        <w:t xml:space="preserve"> </w:t>
      </w:r>
      <w:r>
        <w:rPr>
          <w:color w:val="000000"/>
          <w:spacing w:val="-4"/>
          <w:sz w:val="24"/>
          <w:szCs w:val="24"/>
        </w:rPr>
        <w:t>im</w:t>
      </w:r>
      <w:r>
        <w:rPr>
          <w:color w:val="000000"/>
          <w:spacing w:val="-1"/>
          <w:sz w:val="24"/>
          <w:szCs w:val="24"/>
        </w:rPr>
        <w:t>a</w:t>
      </w:r>
      <w:r>
        <w:rPr>
          <w:color w:val="000000"/>
          <w:sz w:val="24"/>
          <w:szCs w:val="24"/>
        </w:rPr>
        <w:t>g</w:t>
      </w:r>
      <w:r>
        <w:rPr>
          <w:color w:val="000000"/>
          <w:spacing w:val="-1"/>
          <w:sz w:val="24"/>
          <w:szCs w:val="24"/>
        </w:rPr>
        <w:t>e</w:t>
      </w:r>
      <w:r>
        <w:rPr>
          <w:color w:val="000000"/>
          <w:sz w:val="24"/>
          <w:szCs w:val="24"/>
        </w:rPr>
        <w:t>.</w:t>
      </w:r>
    </w:p>
    <w:p w14:paraId="4591CB54" w14:textId="77777777" w:rsidR="00433F0F" w:rsidRDefault="00433F0F">
      <w:pPr>
        <w:spacing w:before="4" w:line="240" w:lineRule="exact"/>
        <w:rPr>
          <w:sz w:val="24"/>
          <w:szCs w:val="24"/>
        </w:rPr>
      </w:pPr>
    </w:p>
    <w:p w14:paraId="05321F79" w14:textId="77777777" w:rsidR="00433F0F" w:rsidRDefault="008B01BA">
      <w:pPr>
        <w:ind w:left="807"/>
        <w:rPr>
          <w:sz w:val="24"/>
          <w:szCs w:val="24"/>
        </w:rPr>
      </w:pPr>
      <w:r>
        <w:rPr>
          <w:sz w:val="24"/>
          <w:szCs w:val="24"/>
        </w:rPr>
        <w:t xml:space="preserve">1.   </w:t>
      </w:r>
      <w:r>
        <w:rPr>
          <w:spacing w:val="-6"/>
          <w:sz w:val="24"/>
          <w:szCs w:val="24"/>
        </w:rPr>
        <w:t>W</w:t>
      </w:r>
      <w:r>
        <w:rPr>
          <w:sz w:val="24"/>
          <w:szCs w:val="24"/>
        </w:rPr>
        <w:t>e</w:t>
      </w:r>
      <w:r>
        <w:rPr>
          <w:spacing w:val="1"/>
          <w:sz w:val="24"/>
          <w:szCs w:val="24"/>
        </w:rPr>
        <w:t xml:space="preserve"> </w:t>
      </w:r>
      <w:r>
        <w:rPr>
          <w:spacing w:val="-1"/>
          <w:sz w:val="24"/>
          <w:szCs w:val="24"/>
        </w:rPr>
        <w:t>c</w:t>
      </w:r>
      <w:r>
        <w:rPr>
          <w:spacing w:val="4"/>
          <w:sz w:val="24"/>
          <w:szCs w:val="24"/>
        </w:rPr>
        <w:t>a</w:t>
      </w:r>
      <w:r>
        <w:rPr>
          <w:spacing w:val="-4"/>
          <w:sz w:val="24"/>
          <w:szCs w:val="24"/>
        </w:rPr>
        <w:t>l</w:t>
      </w:r>
      <w:r>
        <w:rPr>
          <w:spacing w:val="-1"/>
          <w:sz w:val="24"/>
          <w:szCs w:val="24"/>
        </w:rPr>
        <w:t>c</w:t>
      </w:r>
      <w:r>
        <w:rPr>
          <w:spacing w:val="5"/>
          <w:sz w:val="24"/>
          <w:szCs w:val="24"/>
        </w:rPr>
        <w:t>u</w:t>
      </w:r>
      <w:r>
        <w:rPr>
          <w:spacing w:val="-4"/>
          <w:sz w:val="24"/>
          <w:szCs w:val="24"/>
        </w:rPr>
        <w:t>l</w:t>
      </w:r>
      <w:r>
        <w:rPr>
          <w:spacing w:val="-1"/>
          <w:sz w:val="24"/>
          <w:szCs w:val="24"/>
        </w:rPr>
        <w:t>a</w:t>
      </w:r>
      <w:r>
        <w:rPr>
          <w:spacing w:val="5"/>
          <w:sz w:val="24"/>
          <w:szCs w:val="24"/>
        </w:rPr>
        <w:t>t</w:t>
      </w:r>
      <w:r>
        <w:rPr>
          <w:sz w:val="24"/>
          <w:szCs w:val="24"/>
        </w:rPr>
        <w:t>e</w:t>
      </w:r>
      <w:r>
        <w:rPr>
          <w:spacing w:val="1"/>
          <w:sz w:val="24"/>
          <w:szCs w:val="24"/>
        </w:rPr>
        <w:t xml:space="preserve"> </w:t>
      </w:r>
      <w:r>
        <w:rPr>
          <w:spacing w:val="5"/>
          <w:sz w:val="24"/>
          <w:szCs w:val="24"/>
        </w:rPr>
        <w:t>t</w:t>
      </w:r>
      <w:r>
        <w:rPr>
          <w:spacing w:val="-5"/>
          <w:sz w:val="24"/>
          <w:szCs w:val="24"/>
        </w:rPr>
        <w:t>w</w:t>
      </w:r>
      <w:r>
        <w:rPr>
          <w:sz w:val="24"/>
          <w:szCs w:val="24"/>
        </w:rPr>
        <w:t>o</w:t>
      </w:r>
      <w:r>
        <w:rPr>
          <w:spacing w:val="2"/>
          <w:sz w:val="24"/>
          <w:szCs w:val="24"/>
        </w:rPr>
        <w:t xml:space="preserve"> </w:t>
      </w:r>
      <w:r>
        <w:rPr>
          <w:sz w:val="24"/>
          <w:szCs w:val="24"/>
        </w:rPr>
        <w:t>d</w:t>
      </w:r>
      <w:r>
        <w:rPr>
          <w:spacing w:val="-1"/>
          <w:sz w:val="24"/>
          <w:szCs w:val="24"/>
        </w:rPr>
        <w:t>e</w:t>
      </w:r>
      <w:r>
        <w:rPr>
          <w:spacing w:val="1"/>
          <w:sz w:val="24"/>
          <w:szCs w:val="24"/>
        </w:rPr>
        <w:t>r</w:t>
      </w:r>
      <w:r>
        <w:rPr>
          <w:spacing w:val="-4"/>
          <w:sz w:val="24"/>
          <w:szCs w:val="24"/>
        </w:rPr>
        <w:t>i</w:t>
      </w:r>
      <w:r>
        <w:rPr>
          <w:spacing w:val="-5"/>
          <w:sz w:val="24"/>
          <w:szCs w:val="24"/>
        </w:rPr>
        <w:t>v</w:t>
      </w:r>
      <w:r>
        <w:rPr>
          <w:spacing w:val="-1"/>
          <w:sz w:val="24"/>
          <w:szCs w:val="24"/>
        </w:rPr>
        <w:t>a</w:t>
      </w:r>
      <w:r>
        <w:rPr>
          <w:spacing w:val="10"/>
          <w:sz w:val="24"/>
          <w:szCs w:val="24"/>
        </w:rPr>
        <w:t>t</w:t>
      </w:r>
      <w:r>
        <w:rPr>
          <w:spacing w:val="-4"/>
          <w:sz w:val="24"/>
          <w:szCs w:val="24"/>
        </w:rPr>
        <w:t>i</w:t>
      </w:r>
      <w:r>
        <w:rPr>
          <w:spacing w:val="-5"/>
          <w:sz w:val="24"/>
          <w:szCs w:val="24"/>
        </w:rPr>
        <w:t>v</w:t>
      </w:r>
      <w:r>
        <w:rPr>
          <w:spacing w:val="7"/>
          <w:sz w:val="24"/>
          <w:szCs w:val="24"/>
        </w:rPr>
        <w:t>e</w:t>
      </w:r>
      <w:r>
        <w:rPr>
          <w:spacing w:val="-2"/>
          <w:sz w:val="24"/>
          <w:szCs w:val="24"/>
        </w:rPr>
        <w:t>s:</w:t>
      </w:r>
    </w:p>
    <w:p w14:paraId="6EEE2325" w14:textId="77777777" w:rsidR="00433F0F" w:rsidRDefault="00433F0F">
      <w:pPr>
        <w:spacing w:before="7" w:line="160" w:lineRule="exact"/>
        <w:rPr>
          <w:sz w:val="17"/>
          <w:szCs w:val="17"/>
        </w:rPr>
      </w:pPr>
    </w:p>
    <w:p w14:paraId="40C73981" w14:textId="77777777" w:rsidR="00433F0F" w:rsidRDefault="00433F0F">
      <w:pPr>
        <w:spacing w:line="200" w:lineRule="exact"/>
      </w:pPr>
    </w:p>
    <w:p w14:paraId="35F5D578" w14:textId="77777777" w:rsidR="00433F0F" w:rsidRDefault="008B01BA">
      <w:pPr>
        <w:spacing w:line="359" w:lineRule="auto"/>
        <w:ind w:left="1888" w:right="74" w:hanging="360"/>
        <w:jc w:val="both"/>
        <w:rPr>
          <w:sz w:val="24"/>
          <w:szCs w:val="24"/>
        </w:rPr>
      </w:pPr>
      <w:r>
        <w:rPr>
          <w:spacing w:val="-1"/>
          <w:sz w:val="24"/>
          <w:szCs w:val="24"/>
        </w:rPr>
        <w:t>a</w:t>
      </w:r>
      <w:r>
        <w:rPr>
          <w:sz w:val="24"/>
          <w:szCs w:val="24"/>
        </w:rPr>
        <w:t xml:space="preserve">.  </w:t>
      </w:r>
      <w:r>
        <w:rPr>
          <w:spacing w:val="10"/>
          <w:sz w:val="24"/>
          <w:szCs w:val="24"/>
        </w:rPr>
        <w:t xml:space="preserve"> </w:t>
      </w:r>
      <w:r>
        <w:rPr>
          <w:b/>
          <w:sz w:val="24"/>
          <w:szCs w:val="24"/>
        </w:rPr>
        <w:t>Ho</w:t>
      </w:r>
      <w:r>
        <w:rPr>
          <w:b/>
          <w:spacing w:val="-5"/>
          <w:sz w:val="24"/>
          <w:szCs w:val="24"/>
        </w:rPr>
        <w:t>r</w:t>
      </w:r>
      <w:r>
        <w:rPr>
          <w:b/>
          <w:spacing w:val="5"/>
          <w:sz w:val="24"/>
          <w:szCs w:val="24"/>
        </w:rPr>
        <w:t>i</w:t>
      </w:r>
      <w:r>
        <w:rPr>
          <w:b/>
          <w:spacing w:val="-6"/>
          <w:sz w:val="24"/>
          <w:szCs w:val="24"/>
        </w:rPr>
        <w:t>z</w:t>
      </w:r>
      <w:r>
        <w:rPr>
          <w:b/>
          <w:sz w:val="24"/>
          <w:szCs w:val="24"/>
        </w:rPr>
        <w:t>o</w:t>
      </w:r>
      <w:r>
        <w:rPr>
          <w:b/>
          <w:spacing w:val="1"/>
          <w:sz w:val="24"/>
          <w:szCs w:val="24"/>
        </w:rPr>
        <w:t>nt</w:t>
      </w:r>
      <w:r>
        <w:rPr>
          <w:b/>
          <w:sz w:val="24"/>
          <w:szCs w:val="24"/>
        </w:rPr>
        <w:t xml:space="preserve">al  </w:t>
      </w:r>
      <w:r>
        <w:rPr>
          <w:b/>
          <w:spacing w:val="3"/>
          <w:sz w:val="24"/>
          <w:szCs w:val="24"/>
        </w:rPr>
        <w:t xml:space="preserve"> </w:t>
      </w:r>
      <w:r>
        <w:rPr>
          <w:b/>
          <w:spacing w:val="-1"/>
          <w:sz w:val="24"/>
          <w:szCs w:val="24"/>
        </w:rPr>
        <w:t>c</w:t>
      </w:r>
      <w:r>
        <w:rPr>
          <w:b/>
          <w:spacing w:val="1"/>
          <w:sz w:val="24"/>
          <w:szCs w:val="24"/>
        </w:rPr>
        <w:t>h</w:t>
      </w:r>
      <w:r>
        <w:rPr>
          <w:b/>
          <w:sz w:val="24"/>
          <w:szCs w:val="24"/>
        </w:rPr>
        <w:t>a</w:t>
      </w:r>
      <w:r>
        <w:rPr>
          <w:b/>
          <w:spacing w:val="1"/>
          <w:sz w:val="24"/>
          <w:szCs w:val="24"/>
        </w:rPr>
        <w:t>n</w:t>
      </w:r>
      <w:r>
        <w:rPr>
          <w:b/>
          <w:sz w:val="24"/>
          <w:szCs w:val="24"/>
        </w:rPr>
        <w:t>g</w:t>
      </w:r>
      <w:r>
        <w:rPr>
          <w:b/>
          <w:spacing w:val="-1"/>
          <w:sz w:val="24"/>
          <w:szCs w:val="24"/>
        </w:rPr>
        <w:t>e</w:t>
      </w:r>
      <w:r>
        <w:rPr>
          <w:b/>
          <w:sz w:val="24"/>
          <w:szCs w:val="24"/>
        </w:rPr>
        <w:t>s</w:t>
      </w:r>
      <w:r>
        <w:rPr>
          <w:sz w:val="24"/>
          <w:szCs w:val="24"/>
        </w:rPr>
        <w:t xml:space="preserve">:  </w:t>
      </w:r>
      <w:r>
        <w:rPr>
          <w:spacing w:val="8"/>
          <w:sz w:val="24"/>
          <w:szCs w:val="24"/>
        </w:rPr>
        <w:t xml:space="preserve"> </w:t>
      </w:r>
      <w:r>
        <w:rPr>
          <w:spacing w:val="2"/>
          <w:sz w:val="24"/>
          <w:szCs w:val="24"/>
        </w:rPr>
        <w:t>T</w:t>
      </w:r>
      <w:r>
        <w:rPr>
          <w:sz w:val="24"/>
          <w:szCs w:val="24"/>
        </w:rPr>
        <w:t>h</w:t>
      </w:r>
      <w:r>
        <w:rPr>
          <w:spacing w:val="-4"/>
          <w:sz w:val="24"/>
          <w:szCs w:val="24"/>
        </w:rPr>
        <w:t>i</w:t>
      </w:r>
      <w:r>
        <w:rPr>
          <w:sz w:val="24"/>
          <w:szCs w:val="24"/>
        </w:rPr>
        <w:t xml:space="preserve">s  </w:t>
      </w:r>
      <w:r>
        <w:rPr>
          <w:spacing w:val="10"/>
          <w:sz w:val="24"/>
          <w:szCs w:val="24"/>
        </w:rPr>
        <w:t xml:space="preserve"> </w:t>
      </w:r>
      <w:r>
        <w:rPr>
          <w:spacing w:val="-4"/>
          <w:sz w:val="24"/>
          <w:szCs w:val="24"/>
        </w:rPr>
        <w:t>i</w:t>
      </w:r>
      <w:r>
        <w:rPr>
          <w:sz w:val="24"/>
          <w:szCs w:val="24"/>
        </w:rPr>
        <w:t xml:space="preserve">s  </w:t>
      </w:r>
      <w:r>
        <w:rPr>
          <w:spacing w:val="6"/>
          <w:sz w:val="24"/>
          <w:szCs w:val="24"/>
        </w:rPr>
        <w:t xml:space="preserve"> </w:t>
      </w:r>
      <w:r>
        <w:rPr>
          <w:spacing w:val="-1"/>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 xml:space="preserve">d  </w:t>
      </w:r>
      <w:r>
        <w:rPr>
          <w:spacing w:val="8"/>
          <w:sz w:val="24"/>
          <w:szCs w:val="24"/>
        </w:rPr>
        <w:t xml:space="preserve"> </w:t>
      </w:r>
      <w:r>
        <w:rPr>
          <w:sz w:val="24"/>
          <w:szCs w:val="24"/>
        </w:rPr>
        <w:t xml:space="preserve">by  </w:t>
      </w:r>
      <w:r>
        <w:rPr>
          <w:spacing w:val="3"/>
          <w:sz w:val="24"/>
          <w:szCs w:val="24"/>
        </w:rPr>
        <w:t xml:space="preserve"> </w:t>
      </w:r>
      <w:r>
        <w:rPr>
          <w:spacing w:val="-1"/>
          <w:sz w:val="24"/>
          <w:szCs w:val="24"/>
        </w:rPr>
        <w:t>c</w:t>
      </w:r>
      <w:r>
        <w:rPr>
          <w:spacing w:val="5"/>
          <w:sz w:val="24"/>
          <w:szCs w:val="24"/>
        </w:rPr>
        <w:t>o</w:t>
      </w:r>
      <w:r>
        <w:rPr>
          <w:spacing w:val="-5"/>
          <w:sz w:val="24"/>
          <w:szCs w:val="24"/>
        </w:rPr>
        <w:t>nv</w:t>
      </w:r>
      <w:r>
        <w:rPr>
          <w:spacing w:val="9"/>
          <w:sz w:val="24"/>
          <w:szCs w:val="24"/>
        </w:rPr>
        <w:t>o</w:t>
      </w:r>
      <w:r>
        <w:rPr>
          <w:spacing w:val="-4"/>
          <w:sz w:val="24"/>
          <w:szCs w:val="24"/>
        </w:rPr>
        <w:t>l</w:t>
      </w:r>
      <w:r>
        <w:rPr>
          <w:sz w:val="24"/>
          <w:szCs w:val="24"/>
        </w:rPr>
        <w:t>v</w:t>
      </w:r>
      <w:r>
        <w:rPr>
          <w:spacing w:val="-4"/>
          <w:sz w:val="24"/>
          <w:szCs w:val="24"/>
        </w:rPr>
        <w:t>i</w:t>
      </w:r>
      <w:r>
        <w:rPr>
          <w:sz w:val="24"/>
          <w:szCs w:val="24"/>
        </w:rPr>
        <w:t>ng</w:t>
      </w:r>
      <w:r>
        <w:rPr>
          <w:spacing w:val="2"/>
          <w:sz w:val="24"/>
          <w:szCs w:val="24"/>
        </w:rPr>
        <w:t xml:space="preserve"> </w:t>
      </w:r>
      <w:r>
        <w:rPr>
          <w:sz w:val="24"/>
          <w:szCs w:val="24"/>
        </w:rPr>
        <w:t xml:space="preserve">I </w:t>
      </w:r>
      <w:r>
        <w:rPr>
          <w:spacing w:val="4"/>
          <w:sz w:val="24"/>
          <w:szCs w:val="24"/>
        </w:rPr>
        <w:t>w</w:t>
      </w:r>
      <w:r>
        <w:rPr>
          <w:spacing w:val="-9"/>
          <w:sz w:val="24"/>
          <w:szCs w:val="24"/>
        </w:rPr>
        <w:t>i</w:t>
      </w:r>
      <w:r>
        <w:rPr>
          <w:spacing w:val="5"/>
          <w:sz w:val="24"/>
          <w:szCs w:val="24"/>
        </w:rPr>
        <w:t>t</w:t>
      </w:r>
      <w:r>
        <w:rPr>
          <w:sz w:val="24"/>
          <w:szCs w:val="24"/>
        </w:rPr>
        <w:t xml:space="preserve">h  </w:t>
      </w:r>
      <w:r>
        <w:rPr>
          <w:spacing w:val="3"/>
          <w:sz w:val="24"/>
          <w:szCs w:val="24"/>
        </w:rPr>
        <w:t xml:space="preserve"> </w:t>
      </w:r>
      <w:r>
        <w:rPr>
          <w:sz w:val="24"/>
          <w:szCs w:val="24"/>
        </w:rPr>
        <w:t xml:space="preserve">a </w:t>
      </w:r>
      <w:r>
        <w:rPr>
          <w:position w:val="2"/>
          <w:sz w:val="24"/>
          <w:szCs w:val="24"/>
        </w:rPr>
        <w:t>k</w:t>
      </w:r>
      <w:r>
        <w:rPr>
          <w:spacing w:val="-1"/>
          <w:position w:val="2"/>
          <w:sz w:val="24"/>
          <w:szCs w:val="24"/>
        </w:rPr>
        <w:t>e</w:t>
      </w:r>
      <w:r>
        <w:rPr>
          <w:spacing w:val="1"/>
          <w:position w:val="2"/>
          <w:sz w:val="24"/>
          <w:szCs w:val="24"/>
        </w:rPr>
        <w:t>r</w:t>
      </w:r>
      <w:r>
        <w:rPr>
          <w:spacing w:val="-5"/>
          <w:position w:val="2"/>
          <w:sz w:val="24"/>
          <w:szCs w:val="24"/>
        </w:rPr>
        <w:t>n</w:t>
      </w:r>
      <w:r>
        <w:rPr>
          <w:spacing w:val="4"/>
          <w:position w:val="2"/>
          <w:sz w:val="24"/>
          <w:szCs w:val="24"/>
        </w:rPr>
        <w:t>e</w:t>
      </w:r>
      <w:r>
        <w:rPr>
          <w:position w:val="2"/>
          <w:sz w:val="24"/>
          <w:szCs w:val="24"/>
        </w:rPr>
        <w:t>l</w:t>
      </w:r>
      <w:r>
        <w:rPr>
          <w:spacing w:val="-1"/>
          <w:position w:val="2"/>
          <w:sz w:val="24"/>
          <w:szCs w:val="24"/>
        </w:rPr>
        <w:t xml:space="preserve"> </w:t>
      </w:r>
      <w:r>
        <w:rPr>
          <w:position w:val="2"/>
          <w:sz w:val="24"/>
          <w:szCs w:val="24"/>
        </w:rPr>
        <w:t>G</w:t>
      </w:r>
      <w:r>
        <w:rPr>
          <w:sz w:val="16"/>
          <w:szCs w:val="16"/>
        </w:rPr>
        <w:t>x</w:t>
      </w:r>
      <w:r>
        <w:rPr>
          <w:spacing w:val="18"/>
          <w:sz w:val="16"/>
          <w:szCs w:val="16"/>
        </w:rPr>
        <w:t xml:space="preserve"> </w:t>
      </w:r>
      <w:r>
        <w:rPr>
          <w:spacing w:val="4"/>
          <w:position w:val="2"/>
          <w:sz w:val="24"/>
          <w:szCs w:val="24"/>
        </w:rPr>
        <w:t>w</w:t>
      </w:r>
      <w:r>
        <w:rPr>
          <w:spacing w:val="-9"/>
          <w:position w:val="2"/>
          <w:sz w:val="24"/>
          <w:szCs w:val="24"/>
        </w:rPr>
        <w:t>i</w:t>
      </w:r>
      <w:r>
        <w:rPr>
          <w:spacing w:val="10"/>
          <w:position w:val="2"/>
          <w:sz w:val="24"/>
          <w:szCs w:val="24"/>
        </w:rPr>
        <w:t>t</w:t>
      </w:r>
      <w:r>
        <w:rPr>
          <w:position w:val="2"/>
          <w:sz w:val="24"/>
          <w:szCs w:val="24"/>
        </w:rPr>
        <w:t>h</w:t>
      </w:r>
      <w:r>
        <w:rPr>
          <w:spacing w:val="-12"/>
          <w:position w:val="2"/>
          <w:sz w:val="24"/>
          <w:szCs w:val="24"/>
        </w:rPr>
        <w:t xml:space="preserve"> </w:t>
      </w:r>
      <w:r>
        <w:rPr>
          <w:spacing w:val="5"/>
          <w:position w:val="2"/>
          <w:sz w:val="24"/>
          <w:szCs w:val="24"/>
        </w:rPr>
        <w:t>o</w:t>
      </w:r>
      <w:r>
        <w:rPr>
          <w:position w:val="2"/>
          <w:sz w:val="24"/>
          <w:szCs w:val="24"/>
        </w:rPr>
        <w:t>dd</w:t>
      </w:r>
      <w:r>
        <w:rPr>
          <w:spacing w:val="-7"/>
          <w:position w:val="2"/>
          <w:sz w:val="24"/>
          <w:szCs w:val="24"/>
        </w:rPr>
        <w:t xml:space="preserve"> </w:t>
      </w:r>
      <w:r>
        <w:rPr>
          <w:spacing w:val="-2"/>
          <w:position w:val="2"/>
          <w:sz w:val="24"/>
          <w:szCs w:val="24"/>
        </w:rPr>
        <w:t>s</w:t>
      </w:r>
      <w:r>
        <w:rPr>
          <w:spacing w:val="-9"/>
          <w:position w:val="2"/>
          <w:sz w:val="24"/>
          <w:szCs w:val="24"/>
        </w:rPr>
        <w:t>i</w:t>
      </w:r>
      <w:r>
        <w:rPr>
          <w:spacing w:val="4"/>
          <w:position w:val="2"/>
          <w:sz w:val="24"/>
          <w:szCs w:val="24"/>
        </w:rPr>
        <w:t>z</w:t>
      </w:r>
      <w:r>
        <w:rPr>
          <w:spacing w:val="-1"/>
          <w:position w:val="2"/>
          <w:sz w:val="24"/>
          <w:szCs w:val="24"/>
        </w:rPr>
        <w:t>e</w:t>
      </w:r>
      <w:r>
        <w:rPr>
          <w:position w:val="2"/>
          <w:sz w:val="24"/>
          <w:szCs w:val="24"/>
        </w:rPr>
        <w:t>.</w:t>
      </w:r>
      <w:r>
        <w:rPr>
          <w:spacing w:val="-5"/>
          <w:position w:val="2"/>
          <w:sz w:val="24"/>
          <w:szCs w:val="24"/>
        </w:rPr>
        <w:t xml:space="preserve"> </w:t>
      </w:r>
      <w:r>
        <w:rPr>
          <w:spacing w:val="-4"/>
          <w:position w:val="2"/>
          <w:sz w:val="24"/>
          <w:szCs w:val="24"/>
        </w:rPr>
        <w:t>F</w:t>
      </w:r>
      <w:r>
        <w:rPr>
          <w:spacing w:val="5"/>
          <w:position w:val="2"/>
          <w:sz w:val="24"/>
          <w:szCs w:val="24"/>
        </w:rPr>
        <w:t>o</w:t>
      </w:r>
      <w:r>
        <w:rPr>
          <w:position w:val="2"/>
          <w:sz w:val="24"/>
          <w:szCs w:val="24"/>
        </w:rPr>
        <w:t>r</w:t>
      </w:r>
      <w:r>
        <w:rPr>
          <w:spacing w:val="-6"/>
          <w:position w:val="2"/>
          <w:sz w:val="24"/>
          <w:szCs w:val="24"/>
        </w:rPr>
        <w:t xml:space="preserve"> </w:t>
      </w:r>
      <w:r>
        <w:rPr>
          <w:spacing w:val="-1"/>
          <w:position w:val="2"/>
          <w:sz w:val="24"/>
          <w:szCs w:val="24"/>
        </w:rPr>
        <w:t>e</w:t>
      </w:r>
      <w:r>
        <w:rPr>
          <w:spacing w:val="-5"/>
          <w:position w:val="2"/>
          <w:sz w:val="24"/>
          <w:szCs w:val="24"/>
        </w:rPr>
        <w:t>x</w:t>
      </w:r>
      <w:r>
        <w:rPr>
          <w:spacing w:val="4"/>
          <w:position w:val="2"/>
          <w:sz w:val="24"/>
          <w:szCs w:val="24"/>
        </w:rPr>
        <w:t>a</w:t>
      </w:r>
      <w:r>
        <w:rPr>
          <w:spacing w:val="-9"/>
          <w:position w:val="2"/>
          <w:sz w:val="24"/>
          <w:szCs w:val="24"/>
        </w:rPr>
        <w:t>m</w:t>
      </w:r>
      <w:r>
        <w:rPr>
          <w:spacing w:val="5"/>
          <w:position w:val="2"/>
          <w:sz w:val="24"/>
          <w:szCs w:val="24"/>
        </w:rPr>
        <w:t>p</w:t>
      </w:r>
      <w:r>
        <w:rPr>
          <w:spacing w:val="-4"/>
          <w:position w:val="2"/>
          <w:sz w:val="24"/>
          <w:szCs w:val="24"/>
        </w:rPr>
        <w:t>l</w:t>
      </w:r>
      <w:r>
        <w:rPr>
          <w:spacing w:val="-1"/>
          <w:position w:val="2"/>
          <w:sz w:val="24"/>
          <w:szCs w:val="24"/>
        </w:rPr>
        <w:t>e</w:t>
      </w:r>
      <w:r>
        <w:rPr>
          <w:position w:val="2"/>
          <w:sz w:val="24"/>
          <w:szCs w:val="24"/>
        </w:rPr>
        <w:t xml:space="preserve">, </w:t>
      </w:r>
      <w:r>
        <w:rPr>
          <w:spacing w:val="-8"/>
          <w:position w:val="2"/>
          <w:sz w:val="24"/>
          <w:szCs w:val="24"/>
        </w:rPr>
        <w:t>f</w:t>
      </w:r>
      <w:r>
        <w:rPr>
          <w:spacing w:val="5"/>
          <w:position w:val="2"/>
          <w:sz w:val="24"/>
          <w:szCs w:val="24"/>
        </w:rPr>
        <w:t>o</w:t>
      </w:r>
      <w:r>
        <w:rPr>
          <w:position w:val="2"/>
          <w:sz w:val="24"/>
          <w:szCs w:val="24"/>
        </w:rPr>
        <w:t>r</w:t>
      </w:r>
      <w:r>
        <w:rPr>
          <w:spacing w:val="-6"/>
          <w:position w:val="2"/>
          <w:sz w:val="24"/>
          <w:szCs w:val="24"/>
        </w:rPr>
        <w:t xml:space="preserve"> </w:t>
      </w:r>
      <w:r>
        <w:rPr>
          <w:position w:val="2"/>
          <w:sz w:val="24"/>
          <w:szCs w:val="24"/>
        </w:rPr>
        <w:t>a</w:t>
      </w:r>
      <w:r>
        <w:rPr>
          <w:spacing w:val="-8"/>
          <w:position w:val="2"/>
          <w:sz w:val="24"/>
          <w:szCs w:val="24"/>
        </w:rPr>
        <w:t xml:space="preserve"> </w:t>
      </w:r>
      <w:r>
        <w:rPr>
          <w:position w:val="2"/>
          <w:sz w:val="24"/>
          <w:szCs w:val="24"/>
        </w:rPr>
        <w:t>k</w:t>
      </w:r>
      <w:r>
        <w:rPr>
          <w:spacing w:val="-1"/>
          <w:position w:val="2"/>
          <w:sz w:val="24"/>
          <w:szCs w:val="24"/>
        </w:rPr>
        <w:t>e</w:t>
      </w:r>
      <w:r>
        <w:rPr>
          <w:spacing w:val="1"/>
          <w:position w:val="2"/>
          <w:sz w:val="24"/>
          <w:szCs w:val="24"/>
        </w:rPr>
        <w:t>r</w:t>
      </w:r>
      <w:r>
        <w:rPr>
          <w:spacing w:val="-5"/>
          <w:position w:val="2"/>
          <w:sz w:val="24"/>
          <w:szCs w:val="24"/>
        </w:rPr>
        <w:t>n</w:t>
      </w:r>
      <w:r>
        <w:rPr>
          <w:spacing w:val="4"/>
          <w:position w:val="2"/>
          <w:sz w:val="24"/>
          <w:szCs w:val="24"/>
        </w:rPr>
        <w:t>e</w:t>
      </w:r>
      <w:r>
        <w:rPr>
          <w:position w:val="2"/>
          <w:sz w:val="24"/>
          <w:szCs w:val="24"/>
        </w:rPr>
        <w:t>l</w:t>
      </w:r>
      <w:r>
        <w:rPr>
          <w:spacing w:val="-16"/>
          <w:position w:val="2"/>
          <w:sz w:val="24"/>
          <w:szCs w:val="24"/>
        </w:rPr>
        <w:t xml:space="preserve"> </w:t>
      </w:r>
      <w:r>
        <w:rPr>
          <w:spacing w:val="2"/>
          <w:position w:val="2"/>
          <w:sz w:val="24"/>
          <w:szCs w:val="24"/>
        </w:rPr>
        <w:t>s</w:t>
      </w:r>
      <w:r>
        <w:rPr>
          <w:spacing w:val="-4"/>
          <w:position w:val="2"/>
          <w:sz w:val="24"/>
          <w:szCs w:val="24"/>
        </w:rPr>
        <w:t>i</w:t>
      </w:r>
      <w:r>
        <w:rPr>
          <w:spacing w:val="-1"/>
          <w:position w:val="2"/>
          <w:sz w:val="24"/>
          <w:szCs w:val="24"/>
        </w:rPr>
        <w:t>z</w:t>
      </w:r>
      <w:r>
        <w:rPr>
          <w:position w:val="2"/>
          <w:sz w:val="24"/>
          <w:szCs w:val="24"/>
        </w:rPr>
        <w:t>e</w:t>
      </w:r>
      <w:r>
        <w:rPr>
          <w:spacing w:val="-8"/>
          <w:position w:val="2"/>
          <w:sz w:val="24"/>
          <w:szCs w:val="24"/>
        </w:rPr>
        <w:t xml:space="preserve"> </w:t>
      </w:r>
      <w:r>
        <w:rPr>
          <w:spacing w:val="9"/>
          <w:position w:val="2"/>
          <w:sz w:val="24"/>
          <w:szCs w:val="24"/>
        </w:rPr>
        <w:t>o</w:t>
      </w:r>
      <w:r>
        <w:rPr>
          <w:position w:val="2"/>
          <w:sz w:val="24"/>
          <w:szCs w:val="24"/>
        </w:rPr>
        <w:t>f</w:t>
      </w:r>
      <w:r>
        <w:rPr>
          <w:spacing w:val="-15"/>
          <w:position w:val="2"/>
          <w:sz w:val="24"/>
          <w:szCs w:val="24"/>
        </w:rPr>
        <w:t xml:space="preserve"> </w:t>
      </w:r>
      <w:r>
        <w:rPr>
          <w:position w:val="2"/>
          <w:sz w:val="24"/>
          <w:szCs w:val="24"/>
        </w:rPr>
        <w:t>3,</w:t>
      </w:r>
      <w:r>
        <w:rPr>
          <w:spacing w:val="10"/>
          <w:position w:val="2"/>
          <w:sz w:val="24"/>
          <w:szCs w:val="24"/>
        </w:rPr>
        <w:t xml:space="preserve"> </w:t>
      </w:r>
      <w:r>
        <w:rPr>
          <w:position w:val="2"/>
          <w:sz w:val="24"/>
          <w:szCs w:val="24"/>
        </w:rPr>
        <w:t>G</w:t>
      </w:r>
      <w:r>
        <w:rPr>
          <w:sz w:val="16"/>
          <w:szCs w:val="16"/>
        </w:rPr>
        <w:t>x</w:t>
      </w:r>
      <w:r>
        <w:rPr>
          <w:spacing w:val="18"/>
          <w:sz w:val="16"/>
          <w:szCs w:val="16"/>
        </w:rPr>
        <w:t xml:space="preserve"> </w:t>
      </w:r>
      <w:r>
        <w:rPr>
          <w:position w:val="2"/>
          <w:sz w:val="24"/>
          <w:szCs w:val="24"/>
        </w:rPr>
        <w:t>w</w:t>
      </w:r>
      <w:r>
        <w:rPr>
          <w:spacing w:val="4"/>
          <w:position w:val="2"/>
          <w:sz w:val="24"/>
          <w:szCs w:val="24"/>
        </w:rPr>
        <w:t>o</w:t>
      </w:r>
      <w:r>
        <w:rPr>
          <w:position w:val="2"/>
          <w:sz w:val="24"/>
          <w:szCs w:val="24"/>
        </w:rPr>
        <w:t>u</w:t>
      </w:r>
      <w:r>
        <w:rPr>
          <w:spacing w:val="-9"/>
          <w:position w:val="2"/>
          <w:sz w:val="24"/>
          <w:szCs w:val="24"/>
        </w:rPr>
        <w:t>l</w:t>
      </w:r>
      <w:r>
        <w:rPr>
          <w:position w:val="2"/>
          <w:sz w:val="24"/>
          <w:szCs w:val="24"/>
        </w:rPr>
        <w:t>d</w:t>
      </w:r>
      <w:r>
        <w:rPr>
          <w:spacing w:val="-7"/>
          <w:position w:val="2"/>
          <w:sz w:val="24"/>
          <w:szCs w:val="24"/>
        </w:rPr>
        <w:t xml:space="preserve"> </w:t>
      </w:r>
      <w:r>
        <w:rPr>
          <w:position w:val="2"/>
          <w:sz w:val="24"/>
          <w:szCs w:val="24"/>
        </w:rPr>
        <w:t xml:space="preserve">be </w:t>
      </w:r>
      <w:r>
        <w:rPr>
          <w:spacing w:val="-1"/>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d</w:t>
      </w:r>
      <w:r>
        <w:rPr>
          <w:spacing w:val="2"/>
          <w:sz w:val="24"/>
          <w:szCs w:val="24"/>
        </w:rPr>
        <w:t xml:space="preserve"> </w:t>
      </w:r>
      <w:r>
        <w:rPr>
          <w:spacing w:val="-1"/>
          <w:sz w:val="24"/>
          <w:szCs w:val="24"/>
        </w:rPr>
        <w:t>a</w:t>
      </w:r>
      <w:r>
        <w:rPr>
          <w:spacing w:val="-2"/>
          <w:sz w:val="24"/>
          <w:szCs w:val="24"/>
        </w:rPr>
        <w:t>s</w:t>
      </w:r>
      <w:r>
        <w:rPr>
          <w:sz w:val="24"/>
          <w:szCs w:val="24"/>
        </w:rPr>
        <w:t>:</w:t>
      </w:r>
    </w:p>
    <w:p w14:paraId="330B1AA3" w14:textId="77777777" w:rsidR="00433F0F" w:rsidRDefault="00433F0F">
      <w:pPr>
        <w:spacing w:before="4" w:line="240" w:lineRule="exact"/>
        <w:rPr>
          <w:sz w:val="24"/>
          <w:szCs w:val="24"/>
        </w:rPr>
      </w:pPr>
    </w:p>
    <w:p w14:paraId="4C09A1FA" w14:textId="77777777" w:rsidR="00433F0F" w:rsidRDefault="008B01BA">
      <w:pPr>
        <w:spacing w:line="562" w:lineRule="auto"/>
        <w:ind w:left="2733" w:right="5234" w:hanging="543"/>
        <w:rPr>
          <w:sz w:val="24"/>
          <w:szCs w:val="24"/>
        </w:rPr>
      </w:pPr>
      <w:r>
        <w:rPr>
          <w:b/>
          <w:position w:val="2"/>
          <w:sz w:val="24"/>
          <w:szCs w:val="24"/>
        </w:rPr>
        <w:t>G</w:t>
      </w:r>
      <w:r>
        <w:rPr>
          <w:b/>
          <w:sz w:val="16"/>
          <w:szCs w:val="16"/>
        </w:rPr>
        <w:t>x</w:t>
      </w:r>
      <w:r>
        <w:rPr>
          <w:b/>
          <w:spacing w:val="-6"/>
          <w:sz w:val="16"/>
          <w:szCs w:val="16"/>
        </w:rPr>
        <w:t xml:space="preserve"> </w:t>
      </w:r>
      <w:r>
        <w:rPr>
          <w:b/>
          <w:position w:val="2"/>
          <w:sz w:val="24"/>
          <w:szCs w:val="24"/>
        </w:rPr>
        <w:t xml:space="preserve">= </w:t>
      </w:r>
      <w:r>
        <w:rPr>
          <w:spacing w:val="2"/>
          <w:position w:val="2"/>
          <w:sz w:val="24"/>
          <w:szCs w:val="24"/>
        </w:rPr>
        <w:t>[[-</w:t>
      </w:r>
      <w:r>
        <w:rPr>
          <w:position w:val="2"/>
          <w:sz w:val="24"/>
          <w:szCs w:val="24"/>
        </w:rPr>
        <w:t>1</w:t>
      </w:r>
      <w:r>
        <w:rPr>
          <w:spacing w:val="2"/>
          <w:position w:val="2"/>
          <w:sz w:val="24"/>
          <w:szCs w:val="24"/>
        </w:rPr>
        <w:t xml:space="preserve"> </w:t>
      </w:r>
      <w:r>
        <w:rPr>
          <w:position w:val="2"/>
          <w:sz w:val="24"/>
          <w:szCs w:val="24"/>
        </w:rPr>
        <w:t>0</w:t>
      </w:r>
      <w:r>
        <w:rPr>
          <w:spacing w:val="-3"/>
          <w:position w:val="2"/>
          <w:sz w:val="24"/>
          <w:szCs w:val="24"/>
        </w:rPr>
        <w:t xml:space="preserve"> </w:t>
      </w:r>
      <w:r>
        <w:rPr>
          <w:spacing w:val="-1"/>
          <w:position w:val="2"/>
          <w:sz w:val="24"/>
          <w:szCs w:val="24"/>
        </w:rPr>
        <w:t>+</w:t>
      </w:r>
      <w:r>
        <w:rPr>
          <w:position w:val="2"/>
          <w:sz w:val="24"/>
          <w:szCs w:val="24"/>
        </w:rPr>
        <w:t xml:space="preserve">1] </w:t>
      </w:r>
      <w:r>
        <w:rPr>
          <w:spacing w:val="-3"/>
          <w:sz w:val="24"/>
          <w:szCs w:val="24"/>
        </w:rPr>
        <w:t>[</w:t>
      </w:r>
      <w:r>
        <w:rPr>
          <w:spacing w:val="2"/>
          <w:sz w:val="24"/>
          <w:szCs w:val="24"/>
        </w:rPr>
        <w:t>-</w:t>
      </w:r>
      <w:r>
        <w:rPr>
          <w:sz w:val="24"/>
          <w:szCs w:val="24"/>
        </w:rPr>
        <w:t>2</w:t>
      </w:r>
      <w:r>
        <w:rPr>
          <w:spacing w:val="2"/>
          <w:sz w:val="24"/>
          <w:szCs w:val="24"/>
        </w:rPr>
        <w:t xml:space="preserve"> </w:t>
      </w:r>
      <w:r>
        <w:rPr>
          <w:sz w:val="24"/>
          <w:szCs w:val="24"/>
        </w:rPr>
        <w:t>0</w:t>
      </w:r>
      <w:r>
        <w:rPr>
          <w:spacing w:val="-3"/>
          <w:sz w:val="24"/>
          <w:szCs w:val="24"/>
        </w:rPr>
        <w:t xml:space="preserve"> </w:t>
      </w:r>
      <w:r>
        <w:rPr>
          <w:spacing w:val="-1"/>
          <w:sz w:val="24"/>
          <w:szCs w:val="24"/>
        </w:rPr>
        <w:t>+</w:t>
      </w:r>
      <w:r>
        <w:rPr>
          <w:sz w:val="24"/>
          <w:szCs w:val="24"/>
        </w:rPr>
        <w:t>2]</w:t>
      </w:r>
    </w:p>
    <w:p w14:paraId="2897C798" w14:textId="77777777" w:rsidR="00433F0F" w:rsidRDefault="008B01BA">
      <w:pPr>
        <w:spacing w:before="20"/>
        <w:ind w:left="2733"/>
        <w:rPr>
          <w:sz w:val="24"/>
          <w:szCs w:val="24"/>
        </w:rPr>
        <w:sectPr w:rsidR="00433F0F">
          <w:headerReference w:type="default" r:id="rId59"/>
          <w:pgSz w:w="11920" w:h="16840"/>
          <w:pgMar w:top="1700" w:right="1320" w:bottom="280" w:left="1680" w:header="1468" w:footer="947" w:gutter="0"/>
          <w:cols w:space="720"/>
        </w:sectPr>
      </w:pPr>
      <w:r>
        <w:rPr>
          <w:spacing w:val="-3"/>
          <w:sz w:val="24"/>
          <w:szCs w:val="24"/>
        </w:rPr>
        <w:t>[</w:t>
      </w:r>
      <w:r>
        <w:rPr>
          <w:spacing w:val="2"/>
          <w:sz w:val="24"/>
          <w:szCs w:val="24"/>
        </w:rPr>
        <w:t>-</w:t>
      </w:r>
      <w:r>
        <w:rPr>
          <w:sz w:val="24"/>
          <w:szCs w:val="24"/>
        </w:rPr>
        <w:t>1</w:t>
      </w:r>
      <w:r>
        <w:rPr>
          <w:spacing w:val="2"/>
          <w:sz w:val="24"/>
          <w:szCs w:val="24"/>
        </w:rPr>
        <w:t xml:space="preserve"> </w:t>
      </w:r>
      <w:r>
        <w:rPr>
          <w:sz w:val="24"/>
          <w:szCs w:val="24"/>
        </w:rPr>
        <w:t>0</w:t>
      </w:r>
      <w:r>
        <w:rPr>
          <w:spacing w:val="-3"/>
          <w:sz w:val="24"/>
          <w:szCs w:val="24"/>
        </w:rPr>
        <w:t xml:space="preserve"> </w:t>
      </w:r>
      <w:r>
        <w:rPr>
          <w:spacing w:val="-1"/>
          <w:sz w:val="24"/>
          <w:szCs w:val="24"/>
        </w:rPr>
        <w:t>+</w:t>
      </w:r>
      <w:r>
        <w:rPr>
          <w:sz w:val="24"/>
          <w:szCs w:val="24"/>
        </w:rPr>
        <w:t>1</w:t>
      </w:r>
      <w:r>
        <w:rPr>
          <w:spacing w:val="1"/>
          <w:sz w:val="24"/>
          <w:szCs w:val="24"/>
        </w:rPr>
        <w:t>]</w:t>
      </w:r>
      <w:r>
        <w:rPr>
          <w:sz w:val="24"/>
          <w:szCs w:val="24"/>
        </w:rPr>
        <w:t>]</w:t>
      </w:r>
    </w:p>
    <w:p w14:paraId="61D0C88A" w14:textId="77777777" w:rsidR="00433F0F" w:rsidRDefault="008B01BA">
      <w:pPr>
        <w:spacing w:before="74" w:line="357" w:lineRule="auto"/>
        <w:ind w:left="1888" w:right="74" w:hanging="360"/>
        <w:jc w:val="both"/>
        <w:rPr>
          <w:sz w:val="24"/>
          <w:szCs w:val="24"/>
        </w:rPr>
      </w:pPr>
      <w:r>
        <w:rPr>
          <w:spacing w:val="-5"/>
          <w:sz w:val="24"/>
          <w:szCs w:val="24"/>
        </w:rPr>
        <w:lastRenderedPageBreak/>
        <w:t>b</w:t>
      </w:r>
      <w:r>
        <w:rPr>
          <w:sz w:val="24"/>
          <w:szCs w:val="24"/>
        </w:rPr>
        <w:t xml:space="preserve">.  </w:t>
      </w:r>
      <w:r>
        <w:rPr>
          <w:spacing w:val="2"/>
          <w:sz w:val="24"/>
          <w:szCs w:val="24"/>
        </w:rPr>
        <w:t xml:space="preserve"> </w:t>
      </w:r>
      <w:r>
        <w:rPr>
          <w:b/>
          <w:sz w:val="24"/>
          <w:szCs w:val="24"/>
        </w:rPr>
        <w:t>V</w:t>
      </w:r>
      <w:r>
        <w:rPr>
          <w:b/>
          <w:spacing w:val="-1"/>
          <w:sz w:val="24"/>
          <w:szCs w:val="24"/>
        </w:rPr>
        <w:t>e</w:t>
      </w:r>
      <w:r>
        <w:rPr>
          <w:b/>
          <w:spacing w:val="-6"/>
          <w:sz w:val="24"/>
          <w:szCs w:val="24"/>
        </w:rPr>
        <w:t>r</w:t>
      </w:r>
      <w:r>
        <w:rPr>
          <w:b/>
          <w:spacing w:val="1"/>
          <w:sz w:val="24"/>
          <w:szCs w:val="24"/>
        </w:rPr>
        <w:t>t</w:t>
      </w:r>
      <w:r>
        <w:rPr>
          <w:b/>
          <w:sz w:val="24"/>
          <w:szCs w:val="24"/>
        </w:rPr>
        <w:t>ic</w:t>
      </w:r>
      <w:r>
        <w:rPr>
          <w:b/>
          <w:spacing w:val="4"/>
          <w:sz w:val="24"/>
          <w:szCs w:val="24"/>
        </w:rPr>
        <w:t>a</w:t>
      </w:r>
      <w:r>
        <w:rPr>
          <w:b/>
          <w:sz w:val="24"/>
          <w:szCs w:val="24"/>
        </w:rPr>
        <w:t xml:space="preserve">l  </w:t>
      </w:r>
      <w:r>
        <w:rPr>
          <w:b/>
          <w:spacing w:val="43"/>
          <w:sz w:val="24"/>
          <w:szCs w:val="24"/>
        </w:rPr>
        <w:t xml:space="preserve"> </w:t>
      </w:r>
      <w:r>
        <w:rPr>
          <w:b/>
          <w:spacing w:val="-1"/>
          <w:sz w:val="24"/>
          <w:szCs w:val="24"/>
        </w:rPr>
        <w:t>c</w:t>
      </w:r>
      <w:r>
        <w:rPr>
          <w:b/>
          <w:spacing w:val="1"/>
          <w:sz w:val="24"/>
          <w:szCs w:val="24"/>
        </w:rPr>
        <w:t>h</w:t>
      </w:r>
      <w:r>
        <w:rPr>
          <w:b/>
          <w:sz w:val="24"/>
          <w:szCs w:val="24"/>
        </w:rPr>
        <w:t>a</w:t>
      </w:r>
      <w:r>
        <w:rPr>
          <w:b/>
          <w:spacing w:val="1"/>
          <w:sz w:val="24"/>
          <w:szCs w:val="24"/>
        </w:rPr>
        <w:t>n</w:t>
      </w:r>
      <w:r>
        <w:rPr>
          <w:b/>
          <w:sz w:val="24"/>
          <w:szCs w:val="24"/>
        </w:rPr>
        <w:t>g</w:t>
      </w:r>
      <w:r>
        <w:rPr>
          <w:b/>
          <w:spacing w:val="-1"/>
          <w:sz w:val="24"/>
          <w:szCs w:val="24"/>
        </w:rPr>
        <w:t>e</w:t>
      </w:r>
      <w:r>
        <w:rPr>
          <w:b/>
          <w:sz w:val="24"/>
          <w:szCs w:val="24"/>
        </w:rPr>
        <w:t>s</w:t>
      </w:r>
      <w:r>
        <w:rPr>
          <w:sz w:val="24"/>
          <w:szCs w:val="24"/>
        </w:rPr>
        <w:t xml:space="preserve">:  </w:t>
      </w:r>
      <w:r>
        <w:rPr>
          <w:spacing w:val="48"/>
          <w:sz w:val="24"/>
          <w:szCs w:val="24"/>
        </w:rPr>
        <w:t xml:space="preserve"> </w:t>
      </w:r>
      <w:r>
        <w:rPr>
          <w:spacing w:val="7"/>
          <w:sz w:val="24"/>
          <w:szCs w:val="24"/>
        </w:rPr>
        <w:t>T</w:t>
      </w:r>
      <w:r>
        <w:rPr>
          <w:sz w:val="24"/>
          <w:szCs w:val="24"/>
        </w:rPr>
        <w:t>h</w:t>
      </w:r>
      <w:r>
        <w:rPr>
          <w:spacing w:val="-4"/>
          <w:sz w:val="24"/>
          <w:szCs w:val="24"/>
        </w:rPr>
        <w:t>i</w:t>
      </w:r>
      <w:r>
        <w:rPr>
          <w:sz w:val="24"/>
          <w:szCs w:val="24"/>
        </w:rPr>
        <w:t xml:space="preserve">s  </w:t>
      </w:r>
      <w:r>
        <w:rPr>
          <w:spacing w:val="50"/>
          <w:sz w:val="24"/>
          <w:szCs w:val="24"/>
        </w:rPr>
        <w:t xml:space="preserve"> </w:t>
      </w:r>
      <w:r>
        <w:rPr>
          <w:spacing w:val="-4"/>
          <w:sz w:val="24"/>
          <w:szCs w:val="24"/>
        </w:rPr>
        <w:t>i</w:t>
      </w:r>
      <w:r>
        <w:rPr>
          <w:sz w:val="24"/>
          <w:szCs w:val="24"/>
        </w:rPr>
        <w:t xml:space="preserve">s  </w:t>
      </w:r>
      <w:r>
        <w:rPr>
          <w:spacing w:val="45"/>
          <w:sz w:val="24"/>
          <w:szCs w:val="24"/>
        </w:rPr>
        <w:t xml:space="preserve"> </w:t>
      </w:r>
      <w:r>
        <w:rPr>
          <w:spacing w:val="-1"/>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 xml:space="preserve">d  </w:t>
      </w:r>
      <w:r>
        <w:rPr>
          <w:spacing w:val="47"/>
          <w:sz w:val="24"/>
          <w:szCs w:val="24"/>
        </w:rPr>
        <w:t xml:space="preserve"> </w:t>
      </w:r>
      <w:r>
        <w:rPr>
          <w:sz w:val="24"/>
          <w:szCs w:val="24"/>
        </w:rPr>
        <w:t xml:space="preserve">by  </w:t>
      </w:r>
      <w:r>
        <w:rPr>
          <w:spacing w:val="50"/>
          <w:sz w:val="24"/>
          <w:szCs w:val="24"/>
        </w:rPr>
        <w:t xml:space="preserve"> </w:t>
      </w:r>
      <w:r>
        <w:rPr>
          <w:spacing w:val="-1"/>
          <w:sz w:val="24"/>
          <w:szCs w:val="24"/>
        </w:rPr>
        <w:t>c</w:t>
      </w:r>
      <w:r>
        <w:rPr>
          <w:spacing w:val="5"/>
          <w:sz w:val="24"/>
          <w:szCs w:val="24"/>
        </w:rPr>
        <w:t>o</w:t>
      </w:r>
      <w:r>
        <w:rPr>
          <w:spacing w:val="-5"/>
          <w:sz w:val="24"/>
          <w:szCs w:val="24"/>
        </w:rPr>
        <w:t>nv</w:t>
      </w:r>
      <w:r>
        <w:rPr>
          <w:spacing w:val="9"/>
          <w:sz w:val="24"/>
          <w:szCs w:val="24"/>
        </w:rPr>
        <w:t>o</w:t>
      </w:r>
      <w:r>
        <w:rPr>
          <w:spacing w:val="-4"/>
          <w:sz w:val="24"/>
          <w:szCs w:val="24"/>
        </w:rPr>
        <w:t>l</w:t>
      </w:r>
      <w:r>
        <w:rPr>
          <w:sz w:val="24"/>
          <w:szCs w:val="24"/>
        </w:rPr>
        <w:t>v</w:t>
      </w:r>
      <w:r>
        <w:rPr>
          <w:spacing w:val="-4"/>
          <w:sz w:val="24"/>
          <w:szCs w:val="24"/>
        </w:rPr>
        <w:t>i</w:t>
      </w:r>
      <w:r>
        <w:rPr>
          <w:sz w:val="24"/>
          <w:szCs w:val="24"/>
        </w:rPr>
        <w:t>ng I</w:t>
      </w:r>
      <w:r>
        <w:rPr>
          <w:spacing w:val="1"/>
          <w:sz w:val="24"/>
          <w:szCs w:val="24"/>
        </w:rPr>
        <w:t xml:space="preserve"> </w:t>
      </w:r>
      <w:r>
        <w:rPr>
          <w:spacing w:val="4"/>
          <w:sz w:val="24"/>
          <w:szCs w:val="24"/>
        </w:rPr>
        <w:t>w</w:t>
      </w:r>
      <w:r>
        <w:rPr>
          <w:spacing w:val="-9"/>
          <w:sz w:val="24"/>
          <w:szCs w:val="24"/>
        </w:rPr>
        <w:t>i</w:t>
      </w:r>
      <w:r>
        <w:rPr>
          <w:spacing w:val="5"/>
          <w:sz w:val="24"/>
          <w:szCs w:val="24"/>
        </w:rPr>
        <w:t>t</w:t>
      </w:r>
      <w:r>
        <w:rPr>
          <w:sz w:val="24"/>
          <w:szCs w:val="24"/>
        </w:rPr>
        <w:t xml:space="preserve">h  </w:t>
      </w:r>
      <w:r>
        <w:rPr>
          <w:spacing w:val="42"/>
          <w:sz w:val="24"/>
          <w:szCs w:val="24"/>
        </w:rPr>
        <w:t xml:space="preserve"> </w:t>
      </w:r>
      <w:r>
        <w:rPr>
          <w:sz w:val="24"/>
          <w:szCs w:val="24"/>
        </w:rPr>
        <w:t xml:space="preserve">a </w:t>
      </w:r>
      <w:r>
        <w:rPr>
          <w:position w:val="2"/>
          <w:sz w:val="24"/>
          <w:szCs w:val="24"/>
        </w:rPr>
        <w:t>k</w:t>
      </w:r>
      <w:r>
        <w:rPr>
          <w:spacing w:val="-1"/>
          <w:position w:val="2"/>
          <w:sz w:val="24"/>
          <w:szCs w:val="24"/>
        </w:rPr>
        <w:t>e</w:t>
      </w:r>
      <w:r>
        <w:rPr>
          <w:spacing w:val="1"/>
          <w:position w:val="2"/>
          <w:sz w:val="24"/>
          <w:szCs w:val="24"/>
        </w:rPr>
        <w:t>r</w:t>
      </w:r>
      <w:r>
        <w:rPr>
          <w:spacing w:val="-5"/>
          <w:position w:val="2"/>
          <w:sz w:val="24"/>
          <w:szCs w:val="24"/>
        </w:rPr>
        <w:t>n</w:t>
      </w:r>
      <w:r>
        <w:rPr>
          <w:spacing w:val="4"/>
          <w:position w:val="2"/>
          <w:sz w:val="24"/>
          <w:szCs w:val="24"/>
        </w:rPr>
        <w:t>e</w:t>
      </w:r>
      <w:r>
        <w:rPr>
          <w:position w:val="2"/>
          <w:sz w:val="24"/>
          <w:szCs w:val="24"/>
        </w:rPr>
        <w:t>l</w:t>
      </w:r>
      <w:r>
        <w:rPr>
          <w:spacing w:val="-1"/>
          <w:position w:val="2"/>
          <w:sz w:val="24"/>
          <w:szCs w:val="24"/>
        </w:rPr>
        <w:t xml:space="preserve"> </w:t>
      </w:r>
      <w:r>
        <w:rPr>
          <w:position w:val="2"/>
          <w:sz w:val="24"/>
          <w:szCs w:val="24"/>
        </w:rPr>
        <w:t>G</w:t>
      </w:r>
      <w:r>
        <w:rPr>
          <w:sz w:val="16"/>
          <w:szCs w:val="16"/>
        </w:rPr>
        <w:t>y</w:t>
      </w:r>
      <w:r>
        <w:rPr>
          <w:spacing w:val="18"/>
          <w:sz w:val="16"/>
          <w:szCs w:val="16"/>
        </w:rPr>
        <w:t xml:space="preserve"> </w:t>
      </w:r>
      <w:r>
        <w:rPr>
          <w:spacing w:val="4"/>
          <w:position w:val="2"/>
          <w:sz w:val="24"/>
          <w:szCs w:val="24"/>
        </w:rPr>
        <w:t>w</w:t>
      </w:r>
      <w:r>
        <w:rPr>
          <w:spacing w:val="-9"/>
          <w:position w:val="2"/>
          <w:sz w:val="24"/>
          <w:szCs w:val="24"/>
        </w:rPr>
        <w:t>i</w:t>
      </w:r>
      <w:r>
        <w:rPr>
          <w:spacing w:val="10"/>
          <w:position w:val="2"/>
          <w:sz w:val="24"/>
          <w:szCs w:val="24"/>
        </w:rPr>
        <w:t>t</w:t>
      </w:r>
      <w:r>
        <w:rPr>
          <w:position w:val="2"/>
          <w:sz w:val="24"/>
          <w:szCs w:val="24"/>
        </w:rPr>
        <w:t>h</w:t>
      </w:r>
      <w:r>
        <w:rPr>
          <w:spacing w:val="-12"/>
          <w:position w:val="2"/>
          <w:sz w:val="24"/>
          <w:szCs w:val="24"/>
        </w:rPr>
        <w:t xml:space="preserve"> </w:t>
      </w:r>
      <w:r>
        <w:rPr>
          <w:spacing w:val="5"/>
          <w:position w:val="2"/>
          <w:sz w:val="24"/>
          <w:szCs w:val="24"/>
        </w:rPr>
        <w:t>o</w:t>
      </w:r>
      <w:r>
        <w:rPr>
          <w:position w:val="2"/>
          <w:sz w:val="24"/>
          <w:szCs w:val="24"/>
        </w:rPr>
        <w:t>dd</w:t>
      </w:r>
      <w:r>
        <w:rPr>
          <w:spacing w:val="-7"/>
          <w:position w:val="2"/>
          <w:sz w:val="24"/>
          <w:szCs w:val="24"/>
        </w:rPr>
        <w:t xml:space="preserve"> </w:t>
      </w:r>
      <w:r>
        <w:rPr>
          <w:spacing w:val="-2"/>
          <w:position w:val="2"/>
          <w:sz w:val="24"/>
          <w:szCs w:val="24"/>
        </w:rPr>
        <w:t>s</w:t>
      </w:r>
      <w:r>
        <w:rPr>
          <w:spacing w:val="-9"/>
          <w:position w:val="2"/>
          <w:sz w:val="24"/>
          <w:szCs w:val="24"/>
        </w:rPr>
        <w:t>i</w:t>
      </w:r>
      <w:r>
        <w:rPr>
          <w:spacing w:val="4"/>
          <w:position w:val="2"/>
          <w:sz w:val="24"/>
          <w:szCs w:val="24"/>
        </w:rPr>
        <w:t>z</w:t>
      </w:r>
      <w:r>
        <w:rPr>
          <w:spacing w:val="-1"/>
          <w:position w:val="2"/>
          <w:sz w:val="24"/>
          <w:szCs w:val="24"/>
        </w:rPr>
        <w:t>e</w:t>
      </w:r>
      <w:r>
        <w:rPr>
          <w:position w:val="2"/>
          <w:sz w:val="24"/>
          <w:szCs w:val="24"/>
        </w:rPr>
        <w:t>.</w:t>
      </w:r>
      <w:r>
        <w:rPr>
          <w:spacing w:val="-5"/>
          <w:position w:val="2"/>
          <w:sz w:val="24"/>
          <w:szCs w:val="24"/>
        </w:rPr>
        <w:t xml:space="preserve"> </w:t>
      </w:r>
      <w:r>
        <w:rPr>
          <w:spacing w:val="-4"/>
          <w:position w:val="2"/>
          <w:sz w:val="24"/>
          <w:szCs w:val="24"/>
        </w:rPr>
        <w:t>F</w:t>
      </w:r>
      <w:r>
        <w:rPr>
          <w:spacing w:val="5"/>
          <w:position w:val="2"/>
          <w:sz w:val="24"/>
          <w:szCs w:val="24"/>
        </w:rPr>
        <w:t>o</w:t>
      </w:r>
      <w:r>
        <w:rPr>
          <w:position w:val="2"/>
          <w:sz w:val="24"/>
          <w:szCs w:val="24"/>
        </w:rPr>
        <w:t>r</w:t>
      </w:r>
      <w:r>
        <w:rPr>
          <w:spacing w:val="-6"/>
          <w:position w:val="2"/>
          <w:sz w:val="24"/>
          <w:szCs w:val="24"/>
        </w:rPr>
        <w:t xml:space="preserve"> </w:t>
      </w:r>
      <w:r>
        <w:rPr>
          <w:spacing w:val="-1"/>
          <w:position w:val="2"/>
          <w:sz w:val="24"/>
          <w:szCs w:val="24"/>
        </w:rPr>
        <w:t>e</w:t>
      </w:r>
      <w:r>
        <w:rPr>
          <w:spacing w:val="-5"/>
          <w:position w:val="2"/>
          <w:sz w:val="24"/>
          <w:szCs w:val="24"/>
        </w:rPr>
        <w:t>x</w:t>
      </w:r>
      <w:r>
        <w:rPr>
          <w:spacing w:val="4"/>
          <w:position w:val="2"/>
          <w:sz w:val="24"/>
          <w:szCs w:val="24"/>
        </w:rPr>
        <w:t>a</w:t>
      </w:r>
      <w:r>
        <w:rPr>
          <w:spacing w:val="-9"/>
          <w:position w:val="2"/>
          <w:sz w:val="24"/>
          <w:szCs w:val="24"/>
        </w:rPr>
        <w:t>m</w:t>
      </w:r>
      <w:r>
        <w:rPr>
          <w:spacing w:val="5"/>
          <w:position w:val="2"/>
          <w:sz w:val="24"/>
          <w:szCs w:val="24"/>
        </w:rPr>
        <w:t>p</w:t>
      </w:r>
      <w:r>
        <w:rPr>
          <w:spacing w:val="-4"/>
          <w:position w:val="2"/>
          <w:sz w:val="24"/>
          <w:szCs w:val="24"/>
        </w:rPr>
        <w:t>l</w:t>
      </w:r>
      <w:r>
        <w:rPr>
          <w:spacing w:val="-1"/>
          <w:position w:val="2"/>
          <w:sz w:val="24"/>
          <w:szCs w:val="24"/>
        </w:rPr>
        <w:t>e</w:t>
      </w:r>
      <w:r>
        <w:rPr>
          <w:position w:val="2"/>
          <w:sz w:val="24"/>
          <w:szCs w:val="24"/>
        </w:rPr>
        <w:t xml:space="preserve">, </w:t>
      </w:r>
      <w:r>
        <w:rPr>
          <w:spacing w:val="-8"/>
          <w:position w:val="2"/>
          <w:sz w:val="24"/>
          <w:szCs w:val="24"/>
        </w:rPr>
        <w:t>f</w:t>
      </w:r>
      <w:r>
        <w:rPr>
          <w:spacing w:val="5"/>
          <w:position w:val="2"/>
          <w:sz w:val="24"/>
          <w:szCs w:val="24"/>
        </w:rPr>
        <w:t>o</w:t>
      </w:r>
      <w:r>
        <w:rPr>
          <w:position w:val="2"/>
          <w:sz w:val="24"/>
          <w:szCs w:val="24"/>
        </w:rPr>
        <w:t>r</w:t>
      </w:r>
      <w:r>
        <w:rPr>
          <w:spacing w:val="-6"/>
          <w:position w:val="2"/>
          <w:sz w:val="24"/>
          <w:szCs w:val="24"/>
        </w:rPr>
        <w:t xml:space="preserve"> </w:t>
      </w:r>
      <w:r>
        <w:rPr>
          <w:position w:val="2"/>
          <w:sz w:val="24"/>
          <w:szCs w:val="24"/>
        </w:rPr>
        <w:t>a</w:t>
      </w:r>
      <w:r>
        <w:rPr>
          <w:spacing w:val="-8"/>
          <w:position w:val="2"/>
          <w:sz w:val="24"/>
          <w:szCs w:val="24"/>
        </w:rPr>
        <w:t xml:space="preserve"> </w:t>
      </w:r>
      <w:r>
        <w:rPr>
          <w:position w:val="2"/>
          <w:sz w:val="24"/>
          <w:szCs w:val="24"/>
        </w:rPr>
        <w:t>k</w:t>
      </w:r>
      <w:r>
        <w:rPr>
          <w:spacing w:val="-1"/>
          <w:position w:val="2"/>
          <w:sz w:val="24"/>
          <w:szCs w:val="24"/>
        </w:rPr>
        <w:t>e</w:t>
      </w:r>
      <w:r>
        <w:rPr>
          <w:spacing w:val="1"/>
          <w:position w:val="2"/>
          <w:sz w:val="24"/>
          <w:szCs w:val="24"/>
        </w:rPr>
        <w:t>r</w:t>
      </w:r>
      <w:r>
        <w:rPr>
          <w:spacing w:val="-5"/>
          <w:position w:val="2"/>
          <w:sz w:val="24"/>
          <w:szCs w:val="24"/>
        </w:rPr>
        <w:t>n</w:t>
      </w:r>
      <w:r>
        <w:rPr>
          <w:spacing w:val="4"/>
          <w:position w:val="2"/>
          <w:sz w:val="24"/>
          <w:szCs w:val="24"/>
        </w:rPr>
        <w:t>e</w:t>
      </w:r>
      <w:r>
        <w:rPr>
          <w:position w:val="2"/>
          <w:sz w:val="24"/>
          <w:szCs w:val="24"/>
        </w:rPr>
        <w:t>l</w:t>
      </w:r>
      <w:r>
        <w:rPr>
          <w:spacing w:val="-16"/>
          <w:position w:val="2"/>
          <w:sz w:val="24"/>
          <w:szCs w:val="24"/>
        </w:rPr>
        <w:t xml:space="preserve"> </w:t>
      </w:r>
      <w:r>
        <w:rPr>
          <w:spacing w:val="2"/>
          <w:position w:val="2"/>
          <w:sz w:val="24"/>
          <w:szCs w:val="24"/>
        </w:rPr>
        <w:t>s</w:t>
      </w:r>
      <w:r>
        <w:rPr>
          <w:spacing w:val="-4"/>
          <w:position w:val="2"/>
          <w:sz w:val="24"/>
          <w:szCs w:val="24"/>
        </w:rPr>
        <w:t>i</w:t>
      </w:r>
      <w:r>
        <w:rPr>
          <w:spacing w:val="-1"/>
          <w:position w:val="2"/>
          <w:sz w:val="24"/>
          <w:szCs w:val="24"/>
        </w:rPr>
        <w:t>z</w:t>
      </w:r>
      <w:r>
        <w:rPr>
          <w:position w:val="2"/>
          <w:sz w:val="24"/>
          <w:szCs w:val="24"/>
        </w:rPr>
        <w:t>e</w:t>
      </w:r>
      <w:r>
        <w:rPr>
          <w:spacing w:val="-8"/>
          <w:position w:val="2"/>
          <w:sz w:val="24"/>
          <w:szCs w:val="24"/>
        </w:rPr>
        <w:t xml:space="preserve"> </w:t>
      </w:r>
      <w:r>
        <w:rPr>
          <w:spacing w:val="9"/>
          <w:position w:val="2"/>
          <w:sz w:val="24"/>
          <w:szCs w:val="24"/>
        </w:rPr>
        <w:t>o</w:t>
      </w:r>
      <w:r>
        <w:rPr>
          <w:position w:val="2"/>
          <w:sz w:val="24"/>
          <w:szCs w:val="24"/>
        </w:rPr>
        <w:t>f</w:t>
      </w:r>
      <w:r>
        <w:rPr>
          <w:spacing w:val="-15"/>
          <w:position w:val="2"/>
          <w:sz w:val="24"/>
          <w:szCs w:val="24"/>
        </w:rPr>
        <w:t xml:space="preserve"> </w:t>
      </w:r>
      <w:r>
        <w:rPr>
          <w:position w:val="2"/>
          <w:sz w:val="24"/>
          <w:szCs w:val="24"/>
        </w:rPr>
        <w:t>3,</w:t>
      </w:r>
      <w:r>
        <w:rPr>
          <w:spacing w:val="10"/>
          <w:position w:val="2"/>
          <w:sz w:val="24"/>
          <w:szCs w:val="24"/>
        </w:rPr>
        <w:t xml:space="preserve"> </w:t>
      </w:r>
      <w:r>
        <w:rPr>
          <w:position w:val="2"/>
          <w:sz w:val="24"/>
          <w:szCs w:val="24"/>
        </w:rPr>
        <w:t>G</w:t>
      </w:r>
      <w:r>
        <w:rPr>
          <w:sz w:val="16"/>
          <w:szCs w:val="16"/>
        </w:rPr>
        <w:t>y</w:t>
      </w:r>
      <w:r>
        <w:rPr>
          <w:spacing w:val="18"/>
          <w:sz w:val="16"/>
          <w:szCs w:val="16"/>
        </w:rPr>
        <w:t xml:space="preserve"> </w:t>
      </w:r>
      <w:r>
        <w:rPr>
          <w:position w:val="2"/>
          <w:sz w:val="24"/>
          <w:szCs w:val="24"/>
        </w:rPr>
        <w:t>w</w:t>
      </w:r>
      <w:r>
        <w:rPr>
          <w:spacing w:val="4"/>
          <w:position w:val="2"/>
          <w:sz w:val="24"/>
          <w:szCs w:val="24"/>
        </w:rPr>
        <w:t>o</w:t>
      </w:r>
      <w:r>
        <w:rPr>
          <w:position w:val="2"/>
          <w:sz w:val="24"/>
          <w:szCs w:val="24"/>
        </w:rPr>
        <w:t>u</w:t>
      </w:r>
      <w:r>
        <w:rPr>
          <w:spacing w:val="-9"/>
          <w:position w:val="2"/>
          <w:sz w:val="24"/>
          <w:szCs w:val="24"/>
        </w:rPr>
        <w:t>l</w:t>
      </w:r>
      <w:r>
        <w:rPr>
          <w:position w:val="2"/>
          <w:sz w:val="24"/>
          <w:szCs w:val="24"/>
        </w:rPr>
        <w:t>d</w:t>
      </w:r>
      <w:r>
        <w:rPr>
          <w:spacing w:val="-7"/>
          <w:position w:val="2"/>
          <w:sz w:val="24"/>
          <w:szCs w:val="24"/>
        </w:rPr>
        <w:t xml:space="preserve"> </w:t>
      </w:r>
      <w:r>
        <w:rPr>
          <w:position w:val="2"/>
          <w:sz w:val="24"/>
          <w:szCs w:val="24"/>
        </w:rPr>
        <w:t xml:space="preserve">be </w:t>
      </w:r>
      <w:r>
        <w:rPr>
          <w:spacing w:val="-1"/>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d</w:t>
      </w:r>
      <w:r>
        <w:rPr>
          <w:spacing w:val="2"/>
          <w:sz w:val="24"/>
          <w:szCs w:val="24"/>
        </w:rPr>
        <w:t xml:space="preserve"> </w:t>
      </w:r>
      <w:r>
        <w:rPr>
          <w:spacing w:val="-1"/>
          <w:sz w:val="24"/>
          <w:szCs w:val="24"/>
        </w:rPr>
        <w:t>a</w:t>
      </w:r>
      <w:r>
        <w:rPr>
          <w:spacing w:val="-2"/>
          <w:sz w:val="24"/>
          <w:szCs w:val="24"/>
        </w:rPr>
        <w:t>s</w:t>
      </w:r>
      <w:r>
        <w:rPr>
          <w:sz w:val="24"/>
          <w:szCs w:val="24"/>
        </w:rPr>
        <w:t>:</w:t>
      </w:r>
    </w:p>
    <w:p w14:paraId="21AA4A6C" w14:textId="77777777" w:rsidR="00433F0F" w:rsidRDefault="00433F0F">
      <w:pPr>
        <w:spacing w:before="11" w:line="240" w:lineRule="exact"/>
        <w:rPr>
          <w:sz w:val="24"/>
          <w:szCs w:val="24"/>
        </w:rPr>
      </w:pPr>
    </w:p>
    <w:p w14:paraId="1CF5E77B" w14:textId="77777777" w:rsidR="00433F0F" w:rsidRDefault="008B01BA">
      <w:pPr>
        <w:spacing w:line="565" w:lineRule="auto"/>
        <w:ind w:left="2670" w:right="5067" w:hanging="542"/>
        <w:rPr>
          <w:sz w:val="24"/>
          <w:szCs w:val="24"/>
        </w:rPr>
      </w:pPr>
      <w:r>
        <w:rPr>
          <w:b/>
          <w:position w:val="2"/>
          <w:sz w:val="24"/>
          <w:szCs w:val="24"/>
        </w:rPr>
        <w:t>G</w:t>
      </w:r>
      <w:r>
        <w:rPr>
          <w:b/>
          <w:sz w:val="16"/>
          <w:szCs w:val="16"/>
        </w:rPr>
        <w:t>y</w:t>
      </w:r>
      <w:r>
        <w:rPr>
          <w:b/>
          <w:spacing w:val="18"/>
          <w:sz w:val="16"/>
          <w:szCs w:val="16"/>
        </w:rPr>
        <w:t xml:space="preserve"> </w:t>
      </w:r>
      <w:r>
        <w:rPr>
          <w:position w:val="2"/>
          <w:sz w:val="24"/>
          <w:szCs w:val="24"/>
        </w:rPr>
        <w:t>=</w:t>
      </w:r>
      <w:r>
        <w:rPr>
          <w:spacing w:val="1"/>
          <w:position w:val="2"/>
          <w:sz w:val="24"/>
          <w:szCs w:val="24"/>
        </w:rPr>
        <w:t xml:space="preserve"> [</w:t>
      </w:r>
      <w:r>
        <w:rPr>
          <w:spacing w:val="3"/>
          <w:position w:val="2"/>
          <w:sz w:val="24"/>
          <w:szCs w:val="24"/>
        </w:rPr>
        <w:t>[</w:t>
      </w:r>
      <w:r>
        <w:rPr>
          <w:spacing w:val="2"/>
          <w:position w:val="2"/>
          <w:sz w:val="24"/>
          <w:szCs w:val="24"/>
        </w:rPr>
        <w:t>-</w:t>
      </w:r>
      <w:r>
        <w:rPr>
          <w:position w:val="2"/>
          <w:sz w:val="24"/>
          <w:szCs w:val="24"/>
        </w:rPr>
        <w:t>1</w:t>
      </w:r>
      <w:r>
        <w:rPr>
          <w:spacing w:val="-2"/>
          <w:position w:val="2"/>
          <w:sz w:val="24"/>
          <w:szCs w:val="24"/>
        </w:rPr>
        <w:t xml:space="preserve"> </w:t>
      </w:r>
      <w:r>
        <w:rPr>
          <w:spacing w:val="2"/>
          <w:position w:val="2"/>
          <w:sz w:val="24"/>
          <w:szCs w:val="24"/>
        </w:rPr>
        <w:t>-</w:t>
      </w:r>
      <w:r>
        <w:rPr>
          <w:position w:val="2"/>
          <w:sz w:val="24"/>
          <w:szCs w:val="24"/>
        </w:rPr>
        <w:t>2</w:t>
      </w:r>
      <w:r>
        <w:rPr>
          <w:spacing w:val="-2"/>
          <w:position w:val="2"/>
          <w:sz w:val="24"/>
          <w:szCs w:val="24"/>
        </w:rPr>
        <w:t xml:space="preserve"> </w:t>
      </w:r>
      <w:r>
        <w:rPr>
          <w:spacing w:val="2"/>
          <w:position w:val="2"/>
          <w:sz w:val="24"/>
          <w:szCs w:val="24"/>
        </w:rPr>
        <w:t>-</w:t>
      </w:r>
      <w:r>
        <w:rPr>
          <w:position w:val="2"/>
          <w:sz w:val="24"/>
          <w:szCs w:val="24"/>
        </w:rPr>
        <w:t xml:space="preserve">1] </w:t>
      </w:r>
      <w:r>
        <w:rPr>
          <w:sz w:val="24"/>
          <w:szCs w:val="24"/>
        </w:rPr>
        <w:t>[</w:t>
      </w:r>
      <w:r>
        <w:rPr>
          <w:spacing w:val="5"/>
          <w:sz w:val="24"/>
          <w:szCs w:val="24"/>
        </w:rPr>
        <w:t xml:space="preserve"> </w:t>
      </w:r>
      <w:r>
        <w:rPr>
          <w:sz w:val="24"/>
          <w:szCs w:val="24"/>
        </w:rPr>
        <w:t xml:space="preserve">0 </w:t>
      </w:r>
      <w:r>
        <w:rPr>
          <w:spacing w:val="57"/>
          <w:sz w:val="24"/>
          <w:szCs w:val="24"/>
        </w:rPr>
        <w:t xml:space="preserve"> </w:t>
      </w:r>
      <w:r>
        <w:rPr>
          <w:sz w:val="24"/>
          <w:szCs w:val="24"/>
        </w:rPr>
        <w:t xml:space="preserve">0  </w:t>
      </w:r>
      <w:r>
        <w:rPr>
          <w:spacing w:val="2"/>
          <w:sz w:val="24"/>
          <w:szCs w:val="24"/>
        </w:rPr>
        <w:t xml:space="preserve"> </w:t>
      </w:r>
      <w:r>
        <w:rPr>
          <w:spacing w:val="-5"/>
          <w:sz w:val="24"/>
          <w:szCs w:val="24"/>
        </w:rPr>
        <w:t>0</w:t>
      </w:r>
      <w:r>
        <w:rPr>
          <w:sz w:val="24"/>
          <w:szCs w:val="24"/>
        </w:rPr>
        <w:t xml:space="preserve">] </w:t>
      </w:r>
      <w:r>
        <w:rPr>
          <w:spacing w:val="1"/>
          <w:sz w:val="24"/>
          <w:szCs w:val="24"/>
        </w:rPr>
        <w:t>[</w:t>
      </w:r>
      <w:r>
        <w:rPr>
          <w:spacing w:val="-1"/>
          <w:sz w:val="24"/>
          <w:szCs w:val="24"/>
        </w:rPr>
        <w:t>+</w:t>
      </w:r>
      <w:r>
        <w:rPr>
          <w:sz w:val="24"/>
          <w:szCs w:val="24"/>
        </w:rPr>
        <w:t>1</w:t>
      </w:r>
      <w:r>
        <w:rPr>
          <w:spacing w:val="2"/>
          <w:sz w:val="24"/>
          <w:szCs w:val="24"/>
        </w:rPr>
        <w:t xml:space="preserve"> </w:t>
      </w:r>
      <w:r>
        <w:rPr>
          <w:spacing w:val="-1"/>
          <w:sz w:val="24"/>
          <w:szCs w:val="24"/>
        </w:rPr>
        <w:t>+</w:t>
      </w:r>
      <w:r>
        <w:rPr>
          <w:sz w:val="24"/>
          <w:szCs w:val="24"/>
        </w:rPr>
        <w:t>2</w:t>
      </w:r>
      <w:r>
        <w:rPr>
          <w:spacing w:val="2"/>
          <w:sz w:val="24"/>
          <w:szCs w:val="24"/>
        </w:rPr>
        <w:t xml:space="preserve"> </w:t>
      </w:r>
      <w:r>
        <w:rPr>
          <w:spacing w:val="-1"/>
          <w:sz w:val="24"/>
          <w:szCs w:val="24"/>
        </w:rPr>
        <w:t>+</w:t>
      </w:r>
      <w:r>
        <w:rPr>
          <w:spacing w:val="-5"/>
          <w:sz w:val="24"/>
          <w:szCs w:val="24"/>
        </w:rPr>
        <w:t>1</w:t>
      </w:r>
      <w:r>
        <w:rPr>
          <w:spacing w:val="1"/>
          <w:sz w:val="24"/>
          <w:szCs w:val="24"/>
        </w:rPr>
        <w:t>]</w:t>
      </w:r>
      <w:r>
        <w:rPr>
          <w:sz w:val="24"/>
          <w:szCs w:val="24"/>
        </w:rPr>
        <w:t>]</w:t>
      </w:r>
    </w:p>
    <w:p w14:paraId="20BE0FC9" w14:textId="77777777" w:rsidR="00433F0F" w:rsidRDefault="008B01BA">
      <w:pPr>
        <w:spacing w:before="16" w:line="363" w:lineRule="auto"/>
        <w:ind w:left="1167" w:right="76" w:hanging="360"/>
        <w:rPr>
          <w:sz w:val="24"/>
          <w:szCs w:val="24"/>
        </w:rPr>
      </w:pPr>
      <w:r>
        <w:rPr>
          <w:sz w:val="24"/>
          <w:szCs w:val="24"/>
        </w:rPr>
        <w:t xml:space="preserve">2.   </w:t>
      </w:r>
      <w:r>
        <w:rPr>
          <w:spacing w:val="-5"/>
          <w:sz w:val="24"/>
          <w:szCs w:val="24"/>
        </w:rPr>
        <w:t>A</w:t>
      </w:r>
      <w:r>
        <w:rPr>
          <w:sz w:val="24"/>
          <w:szCs w:val="24"/>
        </w:rPr>
        <w:t>t</w:t>
      </w:r>
      <w:r>
        <w:rPr>
          <w:spacing w:val="3"/>
          <w:sz w:val="24"/>
          <w:szCs w:val="24"/>
        </w:rPr>
        <w:t xml:space="preserve"> </w:t>
      </w:r>
      <w:r>
        <w:rPr>
          <w:spacing w:val="-1"/>
          <w:sz w:val="24"/>
          <w:szCs w:val="24"/>
        </w:rPr>
        <w:t>eac</w:t>
      </w:r>
      <w:r>
        <w:rPr>
          <w:sz w:val="24"/>
          <w:szCs w:val="24"/>
        </w:rPr>
        <w:t>h</w:t>
      </w:r>
      <w:r>
        <w:rPr>
          <w:spacing w:val="-7"/>
          <w:sz w:val="24"/>
          <w:szCs w:val="24"/>
        </w:rPr>
        <w:t xml:space="preserve"> </w:t>
      </w:r>
      <w:r>
        <w:rPr>
          <w:sz w:val="24"/>
          <w:szCs w:val="24"/>
        </w:rPr>
        <w:t>p</w:t>
      </w:r>
      <w:r>
        <w:rPr>
          <w:spacing w:val="5"/>
          <w:sz w:val="24"/>
          <w:szCs w:val="24"/>
        </w:rPr>
        <w:t>o</w:t>
      </w:r>
      <w:r>
        <w:rPr>
          <w:spacing w:val="-4"/>
          <w:sz w:val="24"/>
          <w:szCs w:val="24"/>
        </w:rPr>
        <w:t>i</w:t>
      </w:r>
      <w:r>
        <w:rPr>
          <w:spacing w:val="-5"/>
          <w:sz w:val="24"/>
          <w:szCs w:val="24"/>
        </w:rPr>
        <w:t>n</w:t>
      </w:r>
      <w:r>
        <w:rPr>
          <w:sz w:val="24"/>
          <w:szCs w:val="24"/>
        </w:rPr>
        <w:t>t</w:t>
      </w:r>
      <w:r>
        <w:rPr>
          <w:spacing w:val="-7"/>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4"/>
          <w:sz w:val="24"/>
          <w:szCs w:val="24"/>
        </w:rPr>
        <w:t>im</w:t>
      </w:r>
      <w:r>
        <w:rPr>
          <w:spacing w:val="-1"/>
          <w:sz w:val="24"/>
          <w:szCs w:val="24"/>
        </w:rPr>
        <w:t>a</w:t>
      </w:r>
      <w:r>
        <w:rPr>
          <w:sz w:val="24"/>
          <w:szCs w:val="24"/>
        </w:rPr>
        <w:t>ge</w:t>
      </w:r>
      <w:r>
        <w:rPr>
          <w:spacing w:val="-3"/>
          <w:sz w:val="24"/>
          <w:szCs w:val="24"/>
        </w:rPr>
        <w:t xml:space="preserve"> </w:t>
      </w:r>
      <w:r>
        <w:rPr>
          <w:sz w:val="24"/>
          <w:szCs w:val="24"/>
        </w:rPr>
        <w:t>we</w:t>
      </w:r>
      <w:r>
        <w:rPr>
          <w:spacing w:val="-4"/>
          <w:sz w:val="24"/>
          <w:szCs w:val="24"/>
        </w:rPr>
        <w:t xml:space="preserve"> </w:t>
      </w:r>
      <w:r>
        <w:rPr>
          <w:spacing w:val="-1"/>
          <w:sz w:val="24"/>
          <w:szCs w:val="24"/>
        </w:rPr>
        <w:t>c</w:t>
      </w:r>
      <w:r>
        <w:rPr>
          <w:spacing w:val="4"/>
          <w:sz w:val="24"/>
          <w:szCs w:val="24"/>
        </w:rPr>
        <w:t>a</w:t>
      </w:r>
      <w:r>
        <w:rPr>
          <w:spacing w:val="-9"/>
          <w:sz w:val="24"/>
          <w:szCs w:val="24"/>
        </w:rPr>
        <w:t>l</w:t>
      </w:r>
      <w:r>
        <w:rPr>
          <w:spacing w:val="-1"/>
          <w:sz w:val="24"/>
          <w:szCs w:val="24"/>
        </w:rPr>
        <w:t>c</w:t>
      </w:r>
      <w:r>
        <w:rPr>
          <w:spacing w:val="5"/>
          <w:sz w:val="24"/>
          <w:szCs w:val="24"/>
        </w:rPr>
        <w:t>u</w:t>
      </w:r>
      <w:r>
        <w:rPr>
          <w:spacing w:val="-4"/>
          <w:sz w:val="24"/>
          <w:szCs w:val="24"/>
        </w:rPr>
        <w:t>l</w:t>
      </w:r>
      <w:r>
        <w:rPr>
          <w:spacing w:val="-1"/>
          <w:sz w:val="24"/>
          <w:szCs w:val="24"/>
        </w:rPr>
        <w:t>a</w:t>
      </w:r>
      <w:r>
        <w:rPr>
          <w:spacing w:val="5"/>
          <w:sz w:val="24"/>
          <w:szCs w:val="24"/>
        </w:rPr>
        <w:t>t</w:t>
      </w:r>
      <w:r>
        <w:rPr>
          <w:sz w:val="24"/>
          <w:szCs w:val="24"/>
        </w:rPr>
        <w:t>e</w:t>
      </w:r>
      <w:r>
        <w:rPr>
          <w:spacing w:val="-3"/>
          <w:sz w:val="24"/>
          <w:szCs w:val="24"/>
        </w:rPr>
        <w:t xml:space="preserve"> </w:t>
      </w:r>
      <w:r>
        <w:rPr>
          <w:spacing w:val="-1"/>
          <w:sz w:val="24"/>
          <w:szCs w:val="24"/>
        </w:rPr>
        <w:t>a</w:t>
      </w:r>
      <w:r>
        <w:rPr>
          <w:sz w:val="24"/>
          <w:szCs w:val="24"/>
        </w:rPr>
        <w:t>n</w:t>
      </w:r>
      <w:r>
        <w:rPr>
          <w:spacing w:val="-7"/>
          <w:sz w:val="24"/>
          <w:szCs w:val="24"/>
        </w:rPr>
        <w:t xml:space="preserve"> </w:t>
      </w:r>
      <w:r>
        <w:rPr>
          <w:spacing w:val="-1"/>
          <w:sz w:val="24"/>
          <w:szCs w:val="24"/>
        </w:rPr>
        <w:t>a</w:t>
      </w:r>
      <w:r>
        <w:rPr>
          <w:sz w:val="24"/>
          <w:szCs w:val="24"/>
        </w:rPr>
        <w:t>pp</w:t>
      </w:r>
      <w:r>
        <w:rPr>
          <w:spacing w:val="-3"/>
          <w:sz w:val="24"/>
          <w:szCs w:val="24"/>
        </w:rPr>
        <w:t>r</w:t>
      </w:r>
      <w:r>
        <w:rPr>
          <w:spacing w:val="5"/>
          <w:sz w:val="24"/>
          <w:szCs w:val="24"/>
        </w:rPr>
        <w:t>o</w:t>
      </w:r>
      <w:r>
        <w:rPr>
          <w:sz w:val="24"/>
          <w:szCs w:val="24"/>
        </w:rPr>
        <w:t>x</w:t>
      </w:r>
      <w:r>
        <w:rPr>
          <w:spacing w:val="-4"/>
          <w:sz w:val="24"/>
          <w:szCs w:val="24"/>
        </w:rPr>
        <w:t>im</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i/>
          <w:sz w:val="24"/>
          <w:szCs w:val="24"/>
        </w:rPr>
        <w:t>g</w:t>
      </w:r>
      <w:r>
        <w:rPr>
          <w:i/>
          <w:spacing w:val="-2"/>
          <w:sz w:val="24"/>
          <w:szCs w:val="24"/>
        </w:rPr>
        <w:t>r</w:t>
      </w:r>
      <w:r>
        <w:rPr>
          <w:i/>
          <w:sz w:val="24"/>
          <w:szCs w:val="24"/>
        </w:rPr>
        <w:t>adient</w:t>
      </w:r>
      <w:r>
        <w:rPr>
          <w:i/>
          <w:spacing w:val="8"/>
          <w:sz w:val="24"/>
          <w:szCs w:val="24"/>
        </w:rPr>
        <w:t xml:space="preserve"> </w:t>
      </w:r>
      <w:r>
        <w:rPr>
          <w:spacing w:val="-4"/>
          <w:sz w:val="24"/>
          <w:szCs w:val="24"/>
        </w:rPr>
        <w:t>i</w:t>
      </w:r>
      <w:r>
        <w:rPr>
          <w:sz w:val="24"/>
          <w:szCs w:val="24"/>
        </w:rPr>
        <w:t>n</w:t>
      </w:r>
      <w:r>
        <w:rPr>
          <w:spacing w:val="-7"/>
          <w:sz w:val="24"/>
          <w:szCs w:val="24"/>
        </w:rPr>
        <w:t xml:space="preserve"> </w:t>
      </w:r>
      <w:r>
        <w:rPr>
          <w:spacing w:val="5"/>
          <w:sz w:val="24"/>
          <w:szCs w:val="24"/>
        </w:rPr>
        <w:t>t</w:t>
      </w:r>
      <w:r>
        <w:rPr>
          <w:spacing w:val="-5"/>
          <w:sz w:val="24"/>
          <w:szCs w:val="24"/>
        </w:rPr>
        <w:t>h</w:t>
      </w:r>
      <w:r>
        <w:rPr>
          <w:spacing w:val="-1"/>
          <w:sz w:val="24"/>
          <w:szCs w:val="24"/>
        </w:rPr>
        <w:t>a</w:t>
      </w:r>
      <w:r>
        <w:rPr>
          <w:sz w:val="24"/>
          <w:szCs w:val="24"/>
        </w:rPr>
        <w:t>t p</w:t>
      </w:r>
      <w:r>
        <w:rPr>
          <w:spacing w:val="5"/>
          <w:sz w:val="24"/>
          <w:szCs w:val="24"/>
        </w:rPr>
        <w:t>o</w:t>
      </w:r>
      <w:r>
        <w:rPr>
          <w:spacing w:val="-4"/>
          <w:sz w:val="24"/>
          <w:szCs w:val="24"/>
        </w:rPr>
        <w:t>i</w:t>
      </w:r>
      <w:r>
        <w:rPr>
          <w:spacing w:val="-5"/>
          <w:sz w:val="24"/>
          <w:szCs w:val="24"/>
        </w:rPr>
        <w:t>n</w:t>
      </w:r>
      <w:r>
        <w:rPr>
          <w:sz w:val="24"/>
          <w:szCs w:val="24"/>
        </w:rPr>
        <w:t>t</w:t>
      </w:r>
      <w:r>
        <w:rPr>
          <w:spacing w:val="7"/>
          <w:sz w:val="24"/>
          <w:szCs w:val="24"/>
        </w:rPr>
        <w:t xml:space="preserve"> </w:t>
      </w:r>
      <w:r>
        <w:rPr>
          <w:sz w:val="24"/>
          <w:szCs w:val="24"/>
        </w:rPr>
        <w:t>by</w:t>
      </w:r>
      <w:r>
        <w:rPr>
          <w:spacing w:val="-6"/>
          <w:sz w:val="24"/>
          <w:szCs w:val="24"/>
        </w:rPr>
        <w:t xml:space="preserve"> </w:t>
      </w:r>
      <w:r>
        <w:rPr>
          <w:spacing w:val="-1"/>
          <w:sz w:val="24"/>
          <w:szCs w:val="24"/>
        </w:rPr>
        <w:t>c</w:t>
      </w:r>
      <w:r>
        <w:rPr>
          <w:spacing w:val="9"/>
          <w:sz w:val="24"/>
          <w:szCs w:val="24"/>
        </w:rPr>
        <w:t>o</w:t>
      </w:r>
      <w:r>
        <w:rPr>
          <w:spacing w:val="-4"/>
          <w:sz w:val="24"/>
          <w:szCs w:val="24"/>
        </w:rPr>
        <w:t>m</w:t>
      </w:r>
      <w:r>
        <w:rPr>
          <w:sz w:val="24"/>
          <w:szCs w:val="24"/>
        </w:rPr>
        <w:t>b</w:t>
      </w:r>
      <w:r>
        <w:rPr>
          <w:spacing w:val="-4"/>
          <w:sz w:val="24"/>
          <w:szCs w:val="24"/>
        </w:rPr>
        <w:t>i</w:t>
      </w:r>
      <w:r>
        <w:rPr>
          <w:spacing w:val="5"/>
          <w:sz w:val="24"/>
          <w:szCs w:val="24"/>
        </w:rPr>
        <w:t>n</w:t>
      </w:r>
      <w:r>
        <w:rPr>
          <w:spacing w:val="-4"/>
          <w:sz w:val="24"/>
          <w:szCs w:val="24"/>
        </w:rPr>
        <w:t>i</w:t>
      </w:r>
      <w:r>
        <w:rPr>
          <w:sz w:val="24"/>
          <w:szCs w:val="24"/>
        </w:rPr>
        <w:t>ng</w:t>
      </w:r>
      <w:r>
        <w:rPr>
          <w:spacing w:val="2"/>
          <w:sz w:val="24"/>
          <w:szCs w:val="24"/>
        </w:rPr>
        <w:t xml:space="preserve"> </w:t>
      </w:r>
      <w:r>
        <w:rPr>
          <w:spacing w:val="-5"/>
          <w:sz w:val="24"/>
          <w:szCs w:val="24"/>
        </w:rPr>
        <w:t>b</w:t>
      </w:r>
      <w:r>
        <w:rPr>
          <w:spacing w:val="5"/>
          <w:sz w:val="24"/>
          <w:szCs w:val="24"/>
        </w:rPr>
        <w:t>ot</w:t>
      </w:r>
      <w:r>
        <w:rPr>
          <w:sz w:val="24"/>
          <w:szCs w:val="24"/>
        </w:rPr>
        <w:t>h</w:t>
      </w:r>
      <w:r>
        <w:rPr>
          <w:spacing w:val="-3"/>
          <w:sz w:val="24"/>
          <w:szCs w:val="24"/>
        </w:rPr>
        <w:t xml:space="preserve"> </w:t>
      </w:r>
      <w:r>
        <w:rPr>
          <w:spacing w:val="1"/>
          <w:sz w:val="24"/>
          <w:szCs w:val="24"/>
        </w:rPr>
        <w:t>r</w:t>
      </w:r>
      <w:r>
        <w:rPr>
          <w:spacing w:val="-1"/>
          <w:sz w:val="24"/>
          <w:szCs w:val="24"/>
        </w:rPr>
        <w:t>e</w:t>
      </w:r>
      <w:r>
        <w:rPr>
          <w:spacing w:val="-2"/>
          <w:sz w:val="24"/>
          <w:szCs w:val="24"/>
        </w:rPr>
        <w:t>s</w:t>
      </w:r>
      <w:r>
        <w:rPr>
          <w:spacing w:val="5"/>
          <w:sz w:val="24"/>
          <w:szCs w:val="24"/>
        </w:rPr>
        <w:t>u</w:t>
      </w:r>
      <w:r>
        <w:rPr>
          <w:spacing w:val="-9"/>
          <w:sz w:val="24"/>
          <w:szCs w:val="24"/>
        </w:rPr>
        <w:t>l</w:t>
      </w:r>
      <w:r>
        <w:rPr>
          <w:spacing w:val="5"/>
          <w:sz w:val="24"/>
          <w:szCs w:val="24"/>
        </w:rPr>
        <w:t>t</w:t>
      </w:r>
      <w:r>
        <w:rPr>
          <w:sz w:val="24"/>
          <w:szCs w:val="24"/>
        </w:rPr>
        <w:t xml:space="preserve">s </w:t>
      </w:r>
      <w:r>
        <w:rPr>
          <w:spacing w:val="-1"/>
          <w:sz w:val="24"/>
          <w:szCs w:val="24"/>
        </w:rPr>
        <w:t>a</w:t>
      </w:r>
      <w:r>
        <w:rPr>
          <w:spacing w:val="-5"/>
          <w:sz w:val="24"/>
          <w:szCs w:val="24"/>
        </w:rPr>
        <w:t>b</w:t>
      </w:r>
      <w:r>
        <w:rPr>
          <w:spacing w:val="5"/>
          <w:sz w:val="24"/>
          <w:szCs w:val="24"/>
        </w:rPr>
        <w:t>o</w:t>
      </w:r>
      <w:r>
        <w:rPr>
          <w:spacing w:val="-5"/>
          <w:sz w:val="24"/>
          <w:szCs w:val="24"/>
        </w:rPr>
        <w:t>v</w:t>
      </w:r>
      <w:r>
        <w:rPr>
          <w:spacing w:val="-1"/>
          <w:sz w:val="24"/>
          <w:szCs w:val="24"/>
        </w:rPr>
        <w:t>e</w:t>
      </w:r>
      <w:r>
        <w:rPr>
          <w:sz w:val="24"/>
          <w:szCs w:val="24"/>
        </w:rPr>
        <w:t>:</w:t>
      </w:r>
    </w:p>
    <w:p w14:paraId="36704B0A" w14:textId="77777777" w:rsidR="00433F0F" w:rsidRDefault="00433F0F">
      <w:pPr>
        <w:spacing w:before="5" w:line="220" w:lineRule="exact"/>
        <w:rPr>
          <w:sz w:val="22"/>
          <w:szCs w:val="22"/>
        </w:rPr>
      </w:pPr>
    </w:p>
    <w:p w14:paraId="0CFBA13E" w14:textId="77777777" w:rsidR="00433F0F" w:rsidRDefault="008B01BA">
      <w:pPr>
        <w:ind w:left="2253"/>
        <w:rPr>
          <w:sz w:val="16"/>
          <w:szCs w:val="16"/>
        </w:rPr>
      </w:pPr>
      <w:r>
        <w:rPr>
          <w:position w:val="2"/>
          <w:sz w:val="24"/>
          <w:szCs w:val="24"/>
        </w:rPr>
        <w:t>G</w:t>
      </w:r>
      <w:r>
        <w:rPr>
          <w:spacing w:val="-1"/>
          <w:position w:val="2"/>
          <w:sz w:val="24"/>
          <w:szCs w:val="24"/>
        </w:rPr>
        <w:t>=</w:t>
      </w:r>
      <w:r>
        <w:rPr>
          <w:spacing w:val="1"/>
          <w:position w:val="2"/>
          <w:sz w:val="24"/>
          <w:szCs w:val="24"/>
        </w:rPr>
        <w:t>(</w:t>
      </w:r>
      <w:r>
        <w:rPr>
          <w:position w:val="2"/>
          <w:sz w:val="24"/>
          <w:szCs w:val="24"/>
        </w:rPr>
        <w:t>G</w:t>
      </w:r>
      <w:r>
        <w:rPr>
          <w:spacing w:val="2"/>
          <w:position w:val="11"/>
          <w:sz w:val="16"/>
          <w:szCs w:val="16"/>
        </w:rPr>
        <w:t>2</w:t>
      </w:r>
      <w:r>
        <w:rPr>
          <w:spacing w:val="-2"/>
          <w:sz w:val="16"/>
          <w:szCs w:val="16"/>
        </w:rPr>
        <w:t>x</w:t>
      </w:r>
      <w:r>
        <w:rPr>
          <w:spacing w:val="-1"/>
          <w:position w:val="2"/>
          <w:sz w:val="24"/>
          <w:szCs w:val="24"/>
        </w:rPr>
        <w:t>+</w:t>
      </w:r>
      <w:r>
        <w:rPr>
          <w:position w:val="2"/>
          <w:sz w:val="24"/>
          <w:szCs w:val="24"/>
        </w:rPr>
        <w:t>G</w:t>
      </w:r>
      <w:r>
        <w:rPr>
          <w:spacing w:val="2"/>
          <w:position w:val="11"/>
          <w:sz w:val="16"/>
          <w:szCs w:val="16"/>
        </w:rPr>
        <w:t>2</w:t>
      </w:r>
      <w:r>
        <w:rPr>
          <w:spacing w:val="-2"/>
          <w:sz w:val="16"/>
          <w:szCs w:val="16"/>
        </w:rPr>
        <w:t>y</w:t>
      </w:r>
      <w:r>
        <w:rPr>
          <w:spacing w:val="2"/>
          <w:position w:val="2"/>
          <w:sz w:val="24"/>
          <w:szCs w:val="24"/>
        </w:rPr>
        <w:t>)</w:t>
      </w:r>
      <w:r>
        <w:rPr>
          <w:spacing w:val="2"/>
          <w:position w:val="11"/>
          <w:sz w:val="16"/>
          <w:szCs w:val="16"/>
        </w:rPr>
        <w:t>1</w:t>
      </w:r>
      <w:r>
        <w:rPr>
          <w:spacing w:val="-1"/>
          <w:position w:val="11"/>
          <w:sz w:val="16"/>
          <w:szCs w:val="16"/>
        </w:rPr>
        <w:t>/</w:t>
      </w:r>
      <w:r>
        <w:rPr>
          <w:position w:val="11"/>
          <w:sz w:val="16"/>
          <w:szCs w:val="16"/>
        </w:rPr>
        <w:t>2</w:t>
      </w:r>
    </w:p>
    <w:p w14:paraId="2C657C80" w14:textId="77777777" w:rsidR="00433F0F" w:rsidRDefault="00433F0F">
      <w:pPr>
        <w:spacing w:before="5" w:line="160" w:lineRule="exact"/>
        <w:rPr>
          <w:sz w:val="17"/>
          <w:szCs w:val="17"/>
        </w:rPr>
      </w:pPr>
    </w:p>
    <w:p w14:paraId="4C65FE16" w14:textId="77777777" w:rsidR="00433F0F" w:rsidRDefault="00433F0F">
      <w:pPr>
        <w:spacing w:line="200" w:lineRule="exact"/>
      </w:pPr>
    </w:p>
    <w:p w14:paraId="7FD165AF" w14:textId="77777777" w:rsidR="00433F0F" w:rsidRDefault="008B01BA">
      <w:pPr>
        <w:spacing w:line="567" w:lineRule="auto"/>
        <w:ind w:left="2253" w:right="1911" w:hanging="1445"/>
        <w:rPr>
          <w:sz w:val="24"/>
          <w:szCs w:val="24"/>
        </w:rPr>
      </w:pPr>
      <w:r>
        <w:rPr>
          <w:sz w:val="24"/>
          <w:szCs w:val="24"/>
        </w:rPr>
        <w:t>3.   A</w:t>
      </w:r>
      <w:r>
        <w:rPr>
          <w:spacing w:val="-10"/>
          <w:sz w:val="24"/>
          <w:szCs w:val="24"/>
        </w:rPr>
        <w:t>l</w:t>
      </w:r>
      <w:r>
        <w:rPr>
          <w:spacing w:val="10"/>
          <w:sz w:val="24"/>
          <w:szCs w:val="24"/>
        </w:rPr>
        <w:t>t</w:t>
      </w:r>
      <w:r>
        <w:rPr>
          <w:spacing w:val="-5"/>
          <w:sz w:val="24"/>
          <w:szCs w:val="24"/>
        </w:rPr>
        <w:t>h</w:t>
      </w:r>
      <w:r>
        <w:rPr>
          <w:spacing w:val="5"/>
          <w:sz w:val="24"/>
          <w:szCs w:val="24"/>
        </w:rPr>
        <w:t>o</w:t>
      </w:r>
      <w:r>
        <w:rPr>
          <w:sz w:val="24"/>
          <w:szCs w:val="24"/>
        </w:rPr>
        <w:t>ugh</w:t>
      </w:r>
      <w:r>
        <w:rPr>
          <w:spacing w:val="-3"/>
          <w:sz w:val="24"/>
          <w:szCs w:val="24"/>
        </w:rPr>
        <w:t xml:space="preserve"> </w:t>
      </w:r>
      <w:r>
        <w:rPr>
          <w:spacing w:val="-2"/>
          <w:sz w:val="24"/>
          <w:szCs w:val="24"/>
        </w:rPr>
        <w:t>s</w:t>
      </w:r>
      <w:r>
        <w:rPr>
          <w:spacing w:val="9"/>
          <w:sz w:val="24"/>
          <w:szCs w:val="24"/>
        </w:rPr>
        <w:t>o</w:t>
      </w:r>
      <w:r>
        <w:rPr>
          <w:spacing w:val="-9"/>
          <w:sz w:val="24"/>
          <w:szCs w:val="24"/>
        </w:rPr>
        <w:t>m</w:t>
      </w:r>
      <w:r>
        <w:rPr>
          <w:spacing w:val="-1"/>
          <w:sz w:val="24"/>
          <w:szCs w:val="24"/>
        </w:rPr>
        <w:t>e</w:t>
      </w:r>
      <w:r>
        <w:rPr>
          <w:spacing w:val="10"/>
          <w:sz w:val="24"/>
          <w:szCs w:val="24"/>
        </w:rPr>
        <w:t>t</w:t>
      </w:r>
      <w:r>
        <w:rPr>
          <w:spacing w:val="-4"/>
          <w:sz w:val="24"/>
          <w:szCs w:val="24"/>
        </w:rPr>
        <w:t>im</w:t>
      </w:r>
      <w:r>
        <w:rPr>
          <w:spacing w:val="-1"/>
          <w:sz w:val="24"/>
          <w:szCs w:val="24"/>
        </w:rPr>
        <w:t>e</w:t>
      </w:r>
      <w:r>
        <w:rPr>
          <w:sz w:val="24"/>
          <w:szCs w:val="24"/>
        </w:rPr>
        <w:t xml:space="preserve">s </w:t>
      </w:r>
      <w:r>
        <w:rPr>
          <w:spacing w:val="5"/>
          <w:sz w:val="24"/>
          <w:szCs w:val="24"/>
        </w:rPr>
        <w:t>t</w:t>
      </w:r>
      <w:r>
        <w:rPr>
          <w:spacing w:val="-5"/>
          <w:sz w:val="24"/>
          <w:szCs w:val="24"/>
        </w:rPr>
        <w:t>h</w:t>
      </w:r>
      <w:r>
        <w:rPr>
          <w:sz w:val="24"/>
          <w:szCs w:val="24"/>
        </w:rPr>
        <w:t>e</w:t>
      </w:r>
      <w:r>
        <w:rPr>
          <w:spacing w:val="6"/>
          <w:sz w:val="24"/>
          <w:szCs w:val="24"/>
        </w:rPr>
        <w:t xml:space="preserve"> </w:t>
      </w:r>
      <w:r>
        <w:rPr>
          <w:spacing w:val="-8"/>
          <w:sz w:val="24"/>
          <w:szCs w:val="24"/>
        </w:rPr>
        <w:t>f</w:t>
      </w:r>
      <w:r>
        <w:rPr>
          <w:spacing w:val="9"/>
          <w:sz w:val="24"/>
          <w:szCs w:val="24"/>
        </w:rPr>
        <w:t>o</w:t>
      </w:r>
      <w:r>
        <w:rPr>
          <w:spacing w:val="-4"/>
          <w:sz w:val="24"/>
          <w:szCs w:val="24"/>
        </w:rPr>
        <w:t>l</w:t>
      </w:r>
      <w:r>
        <w:rPr>
          <w:spacing w:val="-9"/>
          <w:sz w:val="24"/>
          <w:szCs w:val="24"/>
        </w:rPr>
        <w:t>l</w:t>
      </w:r>
      <w:r>
        <w:rPr>
          <w:spacing w:val="5"/>
          <w:sz w:val="24"/>
          <w:szCs w:val="24"/>
        </w:rPr>
        <w:t>o</w:t>
      </w:r>
      <w:r>
        <w:rPr>
          <w:spacing w:val="4"/>
          <w:sz w:val="24"/>
          <w:szCs w:val="24"/>
        </w:rPr>
        <w:t>w</w:t>
      </w:r>
      <w:r>
        <w:rPr>
          <w:spacing w:val="-4"/>
          <w:sz w:val="24"/>
          <w:szCs w:val="24"/>
        </w:rPr>
        <w:t>i</w:t>
      </w:r>
      <w:r>
        <w:rPr>
          <w:sz w:val="24"/>
          <w:szCs w:val="24"/>
        </w:rPr>
        <w:t>ng</w:t>
      </w:r>
      <w:r>
        <w:rPr>
          <w:spacing w:val="2"/>
          <w:sz w:val="24"/>
          <w:szCs w:val="24"/>
        </w:rPr>
        <w:t xml:space="preserve"> s</w:t>
      </w:r>
      <w:r>
        <w:rPr>
          <w:spacing w:val="-4"/>
          <w:sz w:val="24"/>
          <w:szCs w:val="24"/>
        </w:rPr>
        <w:t>im</w:t>
      </w:r>
      <w:r>
        <w:rPr>
          <w:spacing w:val="5"/>
          <w:sz w:val="24"/>
          <w:szCs w:val="24"/>
        </w:rPr>
        <w:t>p</w:t>
      </w:r>
      <w:r>
        <w:rPr>
          <w:spacing w:val="-4"/>
          <w:sz w:val="24"/>
          <w:szCs w:val="24"/>
        </w:rPr>
        <w:t>l</w:t>
      </w:r>
      <w:r>
        <w:rPr>
          <w:spacing w:val="-1"/>
          <w:sz w:val="24"/>
          <w:szCs w:val="24"/>
        </w:rPr>
        <w:t>e</w:t>
      </w:r>
      <w:r>
        <w:rPr>
          <w:sz w:val="24"/>
          <w:szCs w:val="24"/>
        </w:rPr>
        <w:t>r</w:t>
      </w:r>
      <w:r>
        <w:rPr>
          <w:spacing w:val="4"/>
          <w:sz w:val="24"/>
          <w:szCs w:val="24"/>
        </w:rPr>
        <w:t xml:space="preserve"> </w:t>
      </w:r>
      <w:r>
        <w:rPr>
          <w:spacing w:val="-1"/>
          <w:sz w:val="24"/>
          <w:szCs w:val="24"/>
        </w:rPr>
        <w:t>e</w:t>
      </w:r>
      <w:r>
        <w:rPr>
          <w:sz w:val="24"/>
          <w:szCs w:val="24"/>
        </w:rPr>
        <w:t>qu</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4"/>
          <w:sz w:val="24"/>
          <w:szCs w:val="24"/>
        </w:rPr>
        <w:t>i</w:t>
      </w:r>
      <w:r>
        <w:rPr>
          <w:sz w:val="24"/>
          <w:szCs w:val="24"/>
        </w:rPr>
        <w:t>s u</w:t>
      </w:r>
      <w:r>
        <w:rPr>
          <w:spacing w:val="-2"/>
          <w:sz w:val="24"/>
          <w:szCs w:val="24"/>
        </w:rPr>
        <w:t>s</w:t>
      </w:r>
      <w:r>
        <w:rPr>
          <w:spacing w:val="-1"/>
          <w:sz w:val="24"/>
          <w:szCs w:val="24"/>
        </w:rPr>
        <w:t>e</w:t>
      </w:r>
      <w:r>
        <w:rPr>
          <w:sz w:val="24"/>
          <w:szCs w:val="24"/>
        </w:rPr>
        <w:t xml:space="preserve">d: </w:t>
      </w:r>
      <w:r>
        <w:rPr>
          <w:position w:val="2"/>
          <w:sz w:val="24"/>
          <w:szCs w:val="24"/>
        </w:rPr>
        <w:t>G</w:t>
      </w:r>
      <w:r>
        <w:rPr>
          <w:spacing w:val="-1"/>
          <w:position w:val="2"/>
          <w:sz w:val="24"/>
          <w:szCs w:val="24"/>
        </w:rPr>
        <w:t>=</w:t>
      </w:r>
      <w:r>
        <w:rPr>
          <w:position w:val="2"/>
          <w:sz w:val="24"/>
          <w:szCs w:val="24"/>
        </w:rPr>
        <w:t>|G</w:t>
      </w:r>
      <w:r>
        <w:rPr>
          <w:spacing w:val="-2"/>
          <w:sz w:val="16"/>
          <w:szCs w:val="16"/>
        </w:rPr>
        <w:t>x</w:t>
      </w:r>
      <w:r>
        <w:rPr>
          <w:position w:val="2"/>
          <w:sz w:val="24"/>
          <w:szCs w:val="24"/>
        </w:rPr>
        <w:t>|</w:t>
      </w:r>
      <w:r>
        <w:rPr>
          <w:spacing w:val="-1"/>
          <w:position w:val="2"/>
          <w:sz w:val="24"/>
          <w:szCs w:val="24"/>
        </w:rPr>
        <w:t>+</w:t>
      </w:r>
      <w:r>
        <w:rPr>
          <w:position w:val="2"/>
          <w:sz w:val="24"/>
          <w:szCs w:val="24"/>
        </w:rPr>
        <w:t>|G</w:t>
      </w:r>
      <w:r>
        <w:rPr>
          <w:spacing w:val="-2"/>
          <w:sz w:val="16"/>
          <w:szCs w:val="16"/>
        </w:rPr>
        <w:t>y</w:t>
      </w:r>
      <w:r>
        <w:rPr>
          <w:position w:val="2"/>
          <w:sz w:val="24"/>
          <w:szCs w:val="24"/>
        </w:rPr>
        <w:t>|</w:t>
      </w:r>
    </w:p>
    <w:p w14:paraId="1F36E6A8" w14:textId="77777777" w:rsidR="00433F0F" w:rsidRDefault="008B01BA">
      <w:pPr>
        <w:spacing w:before="14" w:line="359" w:lineRule="auto"/>
        <w:ind w:left="447" w:right="72" w:firstLine="720"/>
        <w:jc w:val="both"/>
        <w:rPr>
          <w:sz w:val="24"/>
          <w:szCs w:val="24"/>
        </w:rPr>
      </w:pPr>
      <w:r>
        <w:rPr>
          <w:sz w:val="24"/>
          <w:szCs w:val="24"/>
        </w:rPr>
        <w:t>A</w:t>
      </w:r>
      <w:r>
        <w:rPr>
          <w:spacing w:val="-8"/>
          <w:sz w:val="24"/>
          <w:szCs w:val="24"/>
        </w:rPr>
        <w:t>f</w:t>
      </w:r>
      <w:r>
        <w:rPr>
          <w:spacing w:val="5"/>
          <w:sz w:val="24"/>
          <w:szCs w:val="24"/>
        </w:rPr>
        <w:t>t</w:t>
      </w:r>
      <w:r>
        <w:rPr>
          <w:spacing w:val="-1"/>
          <w:sz w:val="24"/>
          <w:szCs w:val="24"/>
        </w:rPr>
        <w:t>e</w:t>
      </w:r>
      <w:r>
        <w:rPr>
          <w:sz w:val="24"/>
          <w:szCs w:val="24"/>
        </w:rPr>
        <w:t>r</w:t>
      </w:r>
      <w:r>
        <w:rPr>
          <w:spacing w:val="11"/>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6"/>
          <w:sz w:val="24"/>
          <w:szCs w:val="24"/>
        </w:rPr>
        <w:t>c</w:t>
      </w:r>
      <w:r>
        <w:rPr>
          <w:spacing w:val="5"/>
          <w:sz w:val="24"/>
          <w:szCs w:val="24"/>
        </w:rPr>
        <w:t>o</w:t>
      </w:r>
      <w:r>
        <w:rPr>
          <w:spacing w:val="-9"/>
          <w:sz w:val="24"/>
          <w:szCs w:val="24"/>
        </w:rPr>
        <w:t>m</w:t>
      </w:r>
      <w:r>
        <w:rPr>
          <w:spacing w:val="5"/>
          <w:sz w:val="24"/>
          <w:szCs w:val="24"/>
        </w:rPr>
        <w:t>p</w:t>
      </w:r>
      <w:r>
        <w:rPr>
          <w:spacing w:val="-4"/>
          <w:sz w:val="24"/>
          <w:szCs w:val="24"/>
        </w:rPr>
        <w:t>l</w:t>
      </w:r>
      <w:r>
        <w:rPr>
          <w:spacing w:val="-1"/>
          <w:sz w:val="24"/>
          <w:szCs w:val="24"/>
        </w:rPr>
        <w:t>e</w:t>
      </w:r>
      <w:r>
        <w:rPr>
          <w:spacing w:val="10"/>
          <w:sz w:val="24"/>
          <w:szCs w:val="24"/>
        </w:rPr>
        <w:t>t</w:t>
      </w:r>
      <w:r>
        <w:rPr>
          <w:spacing w:val="-9"/>
          <w:sz w:val="24"/>
          <w:szCs w:val="24"/>
        </w:rPr>
        <w:t>i</w:t>
      </w:r>
      <w:r>
        <w:rPr>
          <w:spacing w:val="5"/>
          <w:sz w:val="24"/>
          <w:szCs w:val="24"/>
        </w:rPr>
        <w:t>o</w:t>
      </w:r>
      <w:r>
        <w:rPr>
          <w:sz w:val="24"/>
          <w:szCs w:val="24"/>
        </w:rPr>
        <w:t>n</w:t>
      </w:r>
      <w:r>
        <w:rPr>
          <w:spacing w:val="5"/>
          <w:sz w:val="24"/>
          <w:szCs w:val="24"/>
        </w:rPr>
        <w:t xml:space="preserve"> o</w:t>
      </w:r>
      <w:r>
        <w:rPr>
          <w:sz w:val="24"/>
          <w:szCs w:val="24"/>
        </w:rPr>
        <w:t>f</w:t>
      </w:r>
      <w:r>
        <w:rPr>
          <w:spacing w:val="2"/>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z w:val="24"/>
          <w:szCs w:val="24"/>
        </w:rPr>
        <w:t>p</w:t>
      </w:r>
      <w:r>
        <w:rPr>
          <w:spacing w:val="1"/>
          <w:sz w:val="24"/>
          <w:szCs w:val="24"/>
        </w:rPr>
        <w:t>r</w:t>
      </w:r>
      <w:r>
        <w:rPr>
          <w:spacing w:val="4"/>
          <w:sz w:val="24"/>
          <w:szCs w:val="24"/>
        </w:rPr>
        <w:t>e</w:t>
      </w:r>
      <w:r>
        <w:rPr>
          <w:spacing w:val="2"/>
          <w:sz w:val="24"/>
          <w:szCs w:val="24"/>
        </w:rPr>
        <w:t>-</w:t>
      </w:r>
      <w:r>
        <w:rPr>
          <w:spacing w:val="-5"/>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12"/>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4"/>
          <w:sz w:val="24"/>
          <w:szCs w:val="24"/>
        </w:rPr>
        <w:t>im</w:t>
      </w:r>
      <w:r>
        <w:rPr>
          <w:spacing w:val="-1"/>
          <w:sz w:val="24"/>
          <w:szCs w:val="24"/>
        </w:rPr>
        <w:t>a</w:t>
      </w:r>
      <w:r>
        <w:rPr>
          <w:sz w:val="24"/>
          <w:szCs w:val="24"/>
        </w:rPr>
        <w:t>ge</w:t>
      </w:r>
      <w:r>
        <w:rPr>
          <w:spacing w:val="9"/>
          <w:sz w:val="24"/>
          <w:szCs w:val="24"/>
        </w:rPr>
        <w:t xml:space="preserve"> </w:t>
      </w:r>
      <w:r>
        <w:rPr>
          <w:spacing w:val="4"/>
          <w:sz w:val="24"/>
          <w:szCs w:val="24"/>
        </w:rPr>
        <w:t>w</w:t>
      </w:r>
      <w:r>
        <w:rPr>
          <w:spacing w:val="-4"/>
          <w:sz w:val="24"/>
          <w:szCs w:val="24"/>
        </w:rPr>
        <w:t>i</w:t>
      </w:r>
      <w:r>
        <w:rPr>
          <w:sz w:val="24"/>
          <w:szCs w:val="24"/>
        </w:rPr>
        <w:t>ll</w:t>
      </w:r>
      <w:r>
        <w:rPr>
          <w:spacing w:val="6"/>
          <w:sz w:val="24"/>
          <w:szCs w:val="24"/>
        </w:rPr>
        <w:t xml:space="preserve"> </w:t>
      </w:r>
      <w:r>
        <w:rPr>
          <w:sz w:val="24"/>
          <w:szCs w:val="24"/>
        </w:rPr>
        <w:t>be</w:t>
      </w:r>
      <w:r>
        <w:rPr>
          <w:spacing w:val="9"/>
          <w:sz w:val="24"/>
          <w:szCs w:val="24"/>
        </w:rPr>
        <w:t xml:space="preserve"> </w:t>
      </w:r>
      <w:r>
        <w:rPr>
          <w:spacing w:val="-8"/>
          <w:sz w:val="24"/>
          <w:szCs w:val="24"/>
        </w:rPr>
        <w:t>f</w:t>
      </w:r>
      <w:r>
        <w:rPr>
          <w:spacing w:val="1"/>
          <w:sz w:val="24"/>
          <w:szCs w:val="24"/>
        </w:rPr>
        <w:t>r</w:t>
      </w:r>
      <w:r>
        <w:rPr>
          <w:spacing w:val="-1"/>
          <w:sz w:val="24"/>
          <w:szCs w:val="24"/>
        </w:rPr>
        <w:t>e</w:t>
      </w:r>
      <w:r>
        <w:rPr>
          <w:sz w:val="24"/>
          <w:szCs w:val="24"/>
        </w:rPr>
        <w:t>e</w:t>
      </w:r>
      <w:r>
        <w:rPr>
          <w:spacing w:val="13"/>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5"/>
          <w:sz w:val="24"/>
          <w:szCs w:val="24"/>
        </w:rPr>
        <w:t>t</w:t>
      </w:r>
      <w:r>
        <w:rPr>
          <w:spacing w:val="-5"/>
          <w:sz w:val="24"/>
          <w:szCs w:val="24"/>
        </w:rPr>
        <w:t>h</w:t>
      </w:r>
      <w:r>
        <w:rPr>
          <w:sz w:val="24"/>
          <w:szCs w:val="24"/>
        </w:rPr>
        <w:t xml:space="preserve">e </w:t>
      </w:r>
      <w:r>
        <w:rPr>
          <w:spacing w:val="-5"/>
          <w:sz w:val="24"/>
          <w:szCs w:val="24"/>
        </w:rPr>
        <w:t>n</w:t>
      </w:r>
      <w:r>
        <w:rPr>
          <w:spacing w:val="9"/>
          <w:sz w:val="24"/>
          <w:szCs w:val="24"/>
        </w:rPr>
        <w:t>o</w:t>
      </w:r>
      <w:r>
        <w:rPr>
          <w:spacing w:val="-9"/>
          <w:sz w:val="24"/>
          <w:szCs w:val="24"/>
        </w:rPr>
        <w:t>i</w:t>
      </w:r>
      <w:r>
        <w:rPr>
          <w:spacing w:val="2"/>
          <w:sz w:val="24"/>
          <w:szCs w:val="24"/>
        </w:rPr>
        <w:t>s</w:t>
      </w:r>
      <w:r>
        <w:rPr>
          <w:spacing w:val="-1"/>
          <w:sz w:val="24"/>
          <w:szCs w:val="24"/>
        </w:rPr>
        <w:t>e</w:t>
      </w:r>
      <w:r>
        <w:rPr>
          <w:spacing w:val="-2"/>
          <w:sz w:val="24"/>
          <w:szCs w:val="24"/>
        </w:rPr>
        <w:t>s</w:t>
      </w:r>
      <w:r>
        <w:rPr>
          <w:sz w:val="24"/>
          <w:szCs w:val="24"/>
        </w:rPr>
        <w:t>,</w:t>
      </w:r>
      <w:r>
        <w:rPr>
          <w:spacing w:val="3"/>
          <w:sz w:val="24"/>
          <w:szCs w:val="24"/>
        </w:rPr>
        <w:t xml:space="preserve"> </w:t>
      </w:r>
      <w:r>
        <w:rPr>
          <w:spacing w:val="-5"/>
          <w:sz w:val="24"/>
          <w:szCs w:val="24"/>
        </w:rPr>
        <w:t>b</w:t>
      </w:r>
      <w:r>
        <w:rPr>
          <w:sz w:val="24"/>
          <w:szCs w:val="24"/>
        </w:rPr>
        <w:t>ut</w:t>
      </w:r>
      <w:r>
        <w:rPr>
          <w:spacing w:val="6"/>
          <w:sz w:val="24"/>
          <w:szCs w:val="24"/>
        </w:rPr>
        <w:t xml:space="preserve"> </w:t>
      </w:r>
      <w:r>
        <w:rPr>
          <w:sz w:val="24"/>
          <w:szCs w:val="24"/>
        </w:rPr>
        <w:t xml:space="preserve">we </w:t>
      </w:r>
      <w:r>
        <w:rPr>
          <w:spacing w:val="-2"/>
          <w:sz w:val="24"/>
          <w:szCs w:val="24"/>
        </w:rPr>
        <w:t>s</w:t>
      </w:r>
      <w:r>
        <w:rPr>
          <w:spacing w:val="5"/>
          <w:sz w:val="24"/>
          <w:szCs w:val="24"/>
        </w:rPr>
        <w:t>t</w:t>
      </w:r>
      <w:r>
        <w:rPr>
          <w:spacing w:val="-4"/>
          <w:sz w:val="24"/>
          <w:szCs w:val="24"/>
        </w:rPr>
        <w:t>i</w:t>
      </w:r>
      <w:r>
        <w:rPr>
          <w:sz w:val="24"/>
          <w:szCs w:val="24"/>
        </w:rPr>
        <w:t xml:space="preserve">ll </w:t>
      </w:r>
      <w:r>
        <w:rPr>
          <w:spacing w:val="-5"/>
          <w:sz w:val="24"/>
          <w:szCs w:val="24"/>
        </w:rPr>
        <w:t>n</w:t>
      </w:r>
      <w:r>
        <w:rPr>
          <w:spacing w:val="4"/>
          <w:sz w:val="24"/>
          <w:szCs w:val="24"/>
        </w:rPr>
        <w:t>e</w:t>
      </w:r>
      <w:r>
        <w:rPr>
          <w:spacing w:val="-1"/>
          <w:sz w:val="24"/>
          <w:szCs w:val="24"/>
        </w:rPr>
        <w:t>e</w:t>
      </w:r>
      <w:r>
        <w:rPr>
          <w:sz w:val="24"/>
          <w:szCs w:val="24"/>
        </w:rPr>
        <w:t>d</w:t>
      </w:r>
      <w:r>
        <w:rPr>
          <w:spacing w:val="1"/>
          <w:sz w:val="24"/>
          <w:szCs w:val="24"/>
        </w:rPr>
        <w:t xml:space="preserve"> </w:t>
      </w:r>
      <w:r>
        <w:rPr>
          <w:sz w:val="24"/>
          <w:szCs w:val="24"/>
        </w:rPr>
        <w:t>to</w:t>
      </w:r>
      <w:r>
        <w:rPr>
          <w:spacing w:val="6"/>
          <w:sz w:val="24"/>
          <w:szCs w:val="24"/>
        </w:rPr>
        <w:t xml:space="preserve"> </w:t>
      </w:r>
      <w:r>
        <w:rPr>
          <w:spacing w:val="-1"/>
          <w:sz w:val="24"/>
          <w:szCs w:val="24"/>
        </w:rPr>
        <w:t>e</w:t>
      </w:r>
      <w:r>
        <w:rPr>
          <w:spacing w:val="-5"/>
          <w:sz w:val="24"/>
          <w:szCs w:val="24"/>
        </w:rPr>
        <w:t>nh</w:t>
      </w:r>
      <w:r>
        <w:rPr>
          <w:spacing w:val="4"/>
          <w:sz w:val="24"/>
          <w:szCs w:val="24"/>
        </w:rPr>
        <w:t>a</w:t>
      </w:r>
      <w:r>
        <w:rPr>
          <w:spacing w:val="-5"/>
          <w:sz w:val="24"/>
          <w:szCs w:val="24"/>
        </w:rPr>
        <w:t>n</w:t>
      </w:r>
      <w:r>
        <w:rPr>
          <w:spacing w:val="-1"/>
          <w:sz w:val="24"/>
          <w:szCs w:val="24"/>
        </w:rPr>
        <w:t>c</w:t>
      </w:r>
      <w:r>
        <w:rPr>
          <w:sz w:val="24"/>
          <w:szCs w:val="24"/>
        </w:rPr>
        <w:t xml:space="preserve">e </w:t>
      </w:r>
      <w:r>
        <w:rPr>
          <w:spacing w:val="5"/>
          <w:sz w:val="24"/>
          <w:szCs w:val="24"/>
        </w:rPr>
        <w:t>t</w:t>
      </w:r>
      <w:r>
        <w:rPr>
          <w:spacing w:val="-5"/>
          <w:sz w:val="24"/>
          <w:szCs w:val="24"/>
        </w:rPr>
        <w:t>h</w:t>
      </w:r>
      <w:r>
        <w:rPr>
          <w:sz w:val="24"/>
          <w:szCs w:val="24"/>
        </w:rPr>
        <w:t>e</w:t>
      </w:r>
      <w:r>
        <w:rPr>
          <w:spacing w:val="5"/>
          <w:sz w:val="24"/>
          <w:szCs w:val="24"/>
        </w:rPr>
        <w:t xml:space="preserve"> </w:t>
      </w:r>
      <w:r>
        <w:rPr>
          <w:sz w:val="24"/>
          <w:szCs w:val="24"/>
        </w:rPr>
        <w:t>i</w:t>
      </w:r>
      <w:r>
        <w:rPr>
          <w:spacing w:val="-4"/>
          <w:sz w:val="24"/>
          <w:szCs w:val="24"/>
        </w:rPr>
        <w:t>m</w:t>
      </w:r>
      <w:r>
        <w:rPr>
          <w:spacing w:val="-1"/>
          <w:sz w:val="24"/>
          <w:szCs w:val="24"/>
        </w:rPr>
        <w:t>a</w:t>
      </w:r>
      <w:r>
        <w:rPr>
          <w:sz w:val="24"/>
          <w:szCs w:val="24"/>
        </w:rPr>
        <w:t xml:space="preserve">ge </w:t>
      </w:r>
      <w:r>
        <w:rPr>
          <w:spacing w:val="2"/>
          <w:sz w:val="24"/>
          <w:szCs w:val="24"/>
        </w:rPr>
        <w:t>s</w:t>
      </w:r>
      <w:r>
        <w:rPr>
          <w:spacing w:val="-4"/>
          <w:sz w:val="24"/>
          <w:szCs w:val="24"/>
        </w:rPr>
        <w:t>i</w:t>
      </w:r>
      <w:r>
        <w:rPr>
          <w:sz w:val="24"/>
          <w:szCs w:val="24"/>
        </w:rPr>
        <w:t>n</w:t>
      </w:r>
      <w:r>
        <w:rPr>
          <w:spacing w:val="4"/>
          <w:sz w:val="24"/>
          <w:szCs w:val="24"/>
        </w:rPr>
        <w:t>c</w:t>
      </w:r>
      <w:r>
        <w:rPr>
          <w:sz w:val="24"/>
          <w:szCs w:val="24"/>
        </w:rPr>
        <w:t xml:space="preserve">e </w:t>
      </w:r>
      <w:r>
        <w:rPr>
          <w:spacing w:val="5"/>
          <w:sz w:val="24"/>
          <w:szCs w:val="24"/>
        </w:rPr>
        <w:t>t</w:t>
      </w:r>
      <w:r>
        <w:rPr>
          <w:spacing w:val="-5"/>
          <w:sz w:val="24"/>
          <w:szCs w:val="24"/>
        </w:rPr>
        <w:t>h</w:t>
      </w:r>
      <w:r>
        <w:rPr>
          <w:sz w:val="24"/>
          <w:szCs w:val="24"/>
        </w:rPr>
        <w:t xml:space="preserve">e </w:t>
      </w:r>
      <w:r>
        <w:rPr>
          <w:spacing w:val="5"/>
          <w:sz w:val="24"/>
          <w:szCs w:val="24"/>
        </w:rPr>
        <w:t>o</w:t>
      </w:r>
      <w:r>
        <w:rPr>
          <w:spacing w:val="-10"/>
          <w:sz w:val="24"/>
          <w:szCs w:val="24"/>
        </w:rPr>
        <w:t>b</w:t>
      </w:r>
      <w:r>
        <w:rPr>
          <w:spacing w:val="5"/>
          <w:sz w:val="24"/>
          <w:szCs w:val="24"/>
        </w:rPr>
        <w:t>t</w:t>
      </w:r>
      <w:r>
        <w:rPr>
          <w:spacing w:val="-1"/>
          <w:sz w:val="24"/>
          <w:szCs w:val="24"/>
        </w:rPr>
        <w:t>a</w:t>
      </w:r>
      <w:r>
        <w:rPr>
          <w:spacing w:val="-4"/>
          <w:sz w:val="24"/>
          <w:szCs w:val="24"/>
        </w:rPr>
        <w:t>i</w:t>
      </w:r>
      <w:r>
        <w:rPr>
          <w:sz w:val="24"/>
          <w:szCs w:val="24"/>
        </w:rPr>
        <w:t>n</w:t>
      </w:r>
      <w:r>
        <w:rPr>
          <w:spacing w:val="-1"/>
          <w:sz w:val="24"/>
          <w:szCs w:val="24"/>
        </w:rPr>
        <w:t>e</w:t>
      </w:r>
      <w:r>
        <w:rPr>
          <w:sz w:val="24"/>
          <w:szCs w:val="24"/>
        </w:rPr>
        <w:t>d</w:t>
      </w:r>
      <w:r>
        <w:rPr>
          <w:spacing w:val="6"/>
          <w:sz w:val="24"/>
          <w:szCs w:val="24"/>
        </w:rPr>
        <w:t xml:space="preserve"> </w:t>
      </w:r>
      <w:r>
        <w:rPr>
          <w:spacing w:val="-4"/>
          <w:sz w:val="24"/>
          <w:szCs w:val="24"/>
        </w:rPr>
        <w:t>im</w:t>
      </w:r>
      <w:r>
        <w:rPr>
          <w:spacing w:val="-1"/>
          <w:sz w:val="24"/>
          <w:szCs w:val="24"/>
        </w:rPr>
        <w:t>a</w:t>
      </w:r>
      <w:r>
        <w:rPr>
          <w:sz w:val="24"/>
          <w:szCs w:val="24"/>
        </w:rPr>
        <w:t>ge</w:t>
      </w:r>
      <w:r>
        <w:rPr>
          <w:spacing w:val="5"/>
          <w:sz w:val="24"/>
          <w:szCs w:val="24"/>
        </w:rPr>
        <w:t xml:space="preserve"> </w:t>
      </w:r>
      <w:r>
        <w:rPr>
          <w:spacing w:val="-4"/>
          <w:sz w:val="24"/>
          <w:szCs w:val="24"/>
        </w:rPr>
        <w:t>i</w:t>
      </w:r>
      <w:r>
        <w:rPr>
          <w:sz w:val="24"/>
          <w:szCs w:val="24"/>
        </w:rPr>
        <w:t>s</w:t>
      </w:r>
      <w:r>
        <w:rPr>
          <w:spacing w:val="4"/>
          <w:sz w:val="24"/>
          <w:szCs w:val="24"/>
        </w:rPr>
        <w:t xml:space="preserve"> </w:t>
      </w:r>
      <w:r>
        <w:rPr>
          <w:spacing w:val="2"/>
          <w:sz w:val="24"/>
          <w:szCs w:val="24"/>
        </w:rPr>
        <w:t>s</w:t>
      </w:r>
      <w:r>
        <w:rPr>
          <w:spacing w:val="-9"/>
          <w:sz w:val="24"/>
          <w:szCs w:val="24"/>
        </w:rPr>
        <w:t>m</w:t>
      </w:r>
      <w:r>
        <w:rPr>
          <w:spacing w:val="5"/>
          <w:sz w:val="24"/>
          <w:szCs w:val="24"/>
        </w:rPr>
        <w:t>o</w:t>
      </w:r>
      <w:r>
        <w:rPr>
          <w:sz w:val="24"/>
          <w:szCs w:val="24"/>
        </w:rPr>
        <w:t>o</w:t>
      </w:r>
      <w:r>
        <w:rPr>
          <w:spacing w:val="5"/>
          <w:sz w:val="24"/>
          <w:szCs w:val="24"/>
        </w:rPr>
        <w:t>t</w:t>
      </w:r>
      <w:r>
        <w:rPr>
          <w:spacing w:val="-5"/>
          <w:sz w:val="24"/>
          <w:szCs w:val="24"/>
        </w:rPr>
        <w:t>h</w:t>
      </w:r>
      <w:r>
        <w:rPr>
          <w:spacing w:val="-1"/>
          <w:sz w:val="24"/>
          <w:szCs w:val="24"/>
        </w:rPr>
        <w:t>e</w:t>
      </w:r>
      <w:r>
        <w:rPr>
          <w:sz w:val="24"/>
          <w:szCs w:val="24"/>
        </w:rPr>
        <w:t>n</w:t>
      </w:r>
      <w:r>
        <w:rPr>
          <w:spacing w:val="-1"/>
          <w:sz w:val="24"/>
          <w:szCs w:val="24"/>
        </w:rPr>
        <w:t>e</w:t>
      </w:r>
      <w:r>
        <w:rPr>
          <w:sz w:val="24"/>
          <w:szCs w:val="24"/>
        </w:rPr>
        <w:t xml:space="preserve">d, </w:t>
      </w:r>
      <w:r>
        <w:rPr>
          <w:spacing w:val="-1"/>
          <w:sz w:val="24"/>
          <w:szCs w:val="24"/>
        </w:rPr>
        <w:t>e</w:t>
      </w:r>
      <w:r>
        <w:rPr>
          <w:sz w:val="24"/>
          <w:szCs w:val="24"/>
        </w:rPr>
        <w:t>dg</w:t>
      </w:r>
      <w:r>
        <w:rPr>
          <w:spacing w:val="-1"/>
          <w:sz w:val="24"/>
          <w:szCs w:val="24"/>
        </w:rPr>
        <w:t>e</w:t>
      </w:r>
      <w:r>
        <w:rPr>
          <w:sz w:val="24"/>
          <w:szCs w:val="24"/>
        </w:rPr>
        <w:t xml:space="preserve">s </w:t>
      </w:r>
      <w:r>
        <w:rPr>
          <w:spacing w:val="-9"/>
          <w:sz w:val="24"/>
          <w:szCs w:val="24"/>
        </w:rPr>
        <w:t>m</w:t>
      </w:r>
      <w:r>
        <w:rPr>
          <w:spacing w:val="4"/>
          <w:sz w:val="24"/>
          <w:szCs w:val="24"/>
        </w:rPr>
        <w:t>a</w:t>
      </w:r>
      <w:r>
        <w:rPr>
          <w:sz w:val="24"/>
          <w:szCs w:val="24"/>
        </w:rPr>
        <w:t>y</w:t>
      </w:r>
      <w:r>
        <w:rPr>
          <w:spacing w:val="-3"/>
          <w:sz w:val="24"/>
          <w:szCs w:val="24"/>
        </w:rPr>
        <w:t xml:space="preserve"> </w:t>
      </w:r>
      <w:r>
        <w:rPr>
          <w:spacing w:val="-5"/>
          <w:sz w:val="24"/>
          <w:szCs w:val="24"/>
        </w:rPr>
        <w:t>n</w:t>
      </w:r>
      <w:r>
        <w:rPr>
          <w:sz w:val="24"/>
          <w:szCs w:val="24"/>
        </w:rPr>
        <w:t>ot</w:t>
      </w:r>
      <w:r>
        <w:rPr>
          <w:spacing w:val="3"/>
          <w:sz w:val="24"/>
          <w:szCs w:val="24"/>
        </w:rPr>
        <w:t xml:space="preserve"> </w:t>
      </w:r>
      <w:r>
        <w:rPr>
          <w:spacing w:val="-5"/>
          <w:sz w:val="24"/>
          <w:szCs w:val="24"/>
        </w:rPr>
        <w:t>b</w:t>
      </w:r>
      <w:r>
        <w:rPr>
          <w:sz w:val="24"/>
          <w:szCs w:val="24"/>
        </w:rPr>
        <w:t>e</w:t>
      </w:r>
      <w:r>
        <w:rPr>
          <w:spacing w:val="-3"/>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1"/>
          <w:sz w:val="24"/>
          <w:szCs w:val="24"/>
        </w:rPr>
        <w:t>r</w:t>
      </w:r>
      <w:r>
        <w:rPr>
          <w:spacing w:val="-5"/>
          <w:sz w:val="24"/>
          <w:szCs w:val="24"/>
        </w:rPr>
        <w:t>v</w:t>
      </w:r>
      <w:r>
        <w:rPr>
          <w:spacing w:val="-1"/>
          <w:sz w:val="24"/>
          <w:szCs w:val="24"/>
        </w:rPr>
        <w:t>e</w:t>
      </w:r>
      <w:r>
        <w:rPr>
          <w:sz w:val="24"/>
          <w:szCs w:val="24"/>
        </w:rPr>
        <w:t xml:space="preserve">d, </w:t>
      </w:r>
      <w:r>
        <w:rPr>
          <w:spacing w:val="-1"/>
          <w:sz w:val="24"/>
          <w:szCs w:val="24"/>
        </w:rPr>
        <w:t>a</w:t>
      </w:r>
      <w:r>
        <w:rPr>
          <w:spacing w:val="-5"/>
          <w:sz w:val="24"/>
          <w:szCs w:val="24"/>
        </w:rPr>
        <w:t>n</w:t>
      </w:r>
      <w:r>
        <w:rPr>
          <w:sz w:val="24"/>
          <w:szCs w:val="24"/>
        </w:rPr>
        <w:t>d</w:t>
      </w:r>
      <w:r>
        <w:rPr>
          <w:spacing w:val="-2"/>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4"/>
          <w:sz w:val="24"/>
          <w:szCs w:val="24"/>
        </w:rPr>
        <w:t>im</w:t>
      </w:r>
      <w:r>
        <w:rPr>
          <w:spacing w:val="-1"/>
          <w:sz w:val="24"/>
          <w:szCs w:val="24"/>
        </w:rPr>
        <w:t>a</w:t>
      </w:r>
      <w:r>
        <w:rPr>
          <w:sz w:val="24"/>
          <w:szCs w:val="24"/>
        </w:rPr>
        <w:t>ge</w:t>
      </w:r>
      <w:r>
        <w:rPr>
          <w:spacing w:val="-3"/>
          <w:sz w:val="24"/>
          <w:szCs w:val="24"/>
        </w:rPr>
        <w:t xml:space="preserve"> </w:t>
      </w:r>
      <w:r>
        <w:rPr>
          <w:spacing w:val="4"/>
          <w:sz w:val="24"/>
          <w:szCs w:val="24"/>
        </w:rPr>
        <w:t>w</w:t>
      </w:r>
      <w:r>
        <w:rPr>
          <w:sz w:val="24"/>
          <w:szCs w:val="24"/>
        </w:rPr>
        <w:t>i</w:t>
      </w:r>
      <w:r>
        <w:rPr>
          <w:spacing w:val="-4"/>
          <w:sz w:val="24"/>
          <w:szCs w:val="24"/>
        </w:rPr>
        <w:t>l</w:t>
      </w:r>
      <w:r>
        <w:rPr>
          <w:sz w:val="24"/>
          <w:szCs w:val="24"/>
        </w:rPr>
        <w:t>l</w:t>
      </w:r>
      <w:r>
        <w:rPr>
          <w:spacing w:val="-2"/>
          <w:sz w:val="24"/>
          <w:szCs w:val="24"/>
        </w:rPr>
        <w:t xml:space="preserve"> </w:t>
      </w:r>
      <w:r>
        <w:rPr>
          <w:spacing w:val="-5"/>
          <w:sz w:val="24"/>
          <w:szCs w:val="24"/>
        </w:rPr>
        <w:t>b</w:t>
      </w:r>
      <w:r>
        <w:rPr>
          <w:sz w:val="24"/>
          <w:szCs w:val="24"/>
        </w:rPr>
        <w:t>e</w:t>
      </w:r>
      <w:r>
        <w:rPr>
          <w:spacing w:val="-3"/>
          <w:sz w:val="24"/>
          <w:szCs w:val="24"/>
        </w:rPr>
        <w:t xml:space="preserve"> </w:t>
      </w:r>
      <w:r>
        <w:rPr>
          <w:sz w:val="24"/>
          <w:szCs w:val="24"/>
        </w:rPr>
        <w:t>d</w:t>
      </w:r>
      <w:r>
        <w:rPr>
          <w:spacing w:val="5"/>
          <w:sz w:val="24"/>
          <w:szCs w:val="24"/>
        </w:rPr>
        <w:t>u</w:t>
      </w:r>
      <w:r>
        <w:rPr>
          <w:spacing w:val="-4"/>
          <w:sz w:val="24"/>
          <w:szCs w:val="24"/>
        </w:rPr>
        <w:t>l</w:t>
      </w:r>
      <w:r>
        <w:rPr>
          <w:spacing w:val="-9"/>
          <w:sz w:val="24"/>
          <w:szCs w:val="24"/>
        </w:rPr>
        <w:t>l</w:t>
      </w:r>
      <w:r>
        <w:rPr>
          <w:sz w:val="24"/>
          <w:szCs w:val="24"/>
        </w:rPr>
        <w:t xml:space="preserve">. </w:t>
      </w:r>
      <w:r>
        <w:rPr>
          <w:spacing w:val="2"/>
          <w:sz w:val="24"/>
          <w:szCs w:val="24"/>
        </w:rPr>
        <w:t>T</w:t>
      </w:r>
      <w:r>
        <w:rPr>
          <w:sz w:val="24"/>
          <w:szCs w:val="24"/>
        </w:rPr>
        <w:t>o</w:t>
      </w:r>
      <w:r>
        <w:rPr>
          <w:spacing w:val="-7"/>
          <w:sz w:val="24"/>
          <w:szCs w:val="24"/>
        </w:rPr>
        <w:t xml:space="preserve"> </w:t>
      </w:r>
      <w:r>
        <w:rPr>
          <w:spacing w:val="5"/>
          <w:sz w:val="24"/>
          <w:szCs w:val="24"/>
        </w:rPr>
        <w:t>o</w:t>
      </w:r>
      <w:r>
        <w:rPr>
          <w:spacing w:val="-5"/>
          <w:sz w:val="24"/>
          <w:szCs w:val="24"/>
        </w:rPr>
        <w:t>v</w:t>
      </w:r>
      <w:r>
        <w:rPr>
          <w:spacing w:val="-1"/>
          <w:sz w:val="24"/>
          <w:szCs w:val="24"/>
        </w:rPr>
        <w:t>e</w:t>
      </w:r>
      <w:r>
        <w:rPr>
          <w:spacing w:val="1"/>
          <w:sz w:val="24"/>
          <w:szCs w:val="24"/>
        </w:rPr>
        <w:t>r</w:t>
      </w:r>
      <w:r>
        <w:rPr>
          <w:spacing w:val="-1"/>
          <w:sz w:val="24"/>
          <w:szCs w:val="24"/>
        </w:rPr>
        <w:t>c</w:t>
      </w:r>
      <w:r>
        <w:rPr>
          <w:spacing w:val="5"/>
          <w:sz w:val="24"/>
          <w:szCs w:val="24"/>
        </w:rPr>
        <w:t>o</w:t>
      </w:r>
      <w:r>
        <w:rPr>
          <w:spacing w:val="-4"/>
          <w:sz w:val="24"/>
          <w:szCs w:val="24"/>
        </w:rPr>
        <w:t>m</w:t>
      </w:r>
      <w:r>
        <w:rPr>
          <w:sz w:val="24"/>
          <w:szCs w:val="24"/>
        </w:rPr>
        <w:t>e</w:t>
      </w:r>
      <w:r>
        <w:rPr>
          <w:spacing w:val="-3"/>
          <w:sz w:val="24"/>
          <w:szCs w:val="24"/>
        </w:rPr>
        <w:t xml:space="preserve"> </w:t>
      </w:r>
      <w:r>
        <w:rPr>
          <w:spacing w:val="4"/>
          <w:sz w:val="24"/>
          <w:szCs w:val="24"/>
        </w:rPr>
        <w:t>a</w:t>
      </w:r>
      <w:r>
        <w:rPr>
          <w:spacing w:val="-4"/>
          <w:sz w:val="24"/>
          <w:szCs w:val="24"/>
        </w:rPr>
        <w:t>l</w:t>
      </w:r>
      <w:r>
        <w:rPr>
          <w:sz w:val="24"/>
          <w:szCs w:val="24"/>
        </w:rPr>
        <w:t>l</w:t>
      </w:r>
      <w:r>
        <w:rPr>
          <w:spacing w:val="-12"/>
          <w:sz w:val="24"/>
          <w:szCs w:val="24"/>
        </w:rPr>
        <w:t xml:space="preserve"> </w:t>
      </w:r>
      <w:r>
        <w:rPr>
          <w:spacing w:val="5"/>
          <w:sz w:val="24"/>
          <w:szCs w:val="24"/>
        </w:rPr>
        <w:t>t</w:t>
      </w:r>
      <w:r>
        <w:rPr>
          <w:spacing w:val="-5"/>
          <w:sz w:val="24"/>
          <w:szCs w:val="24"/>
        </w:rPr>
        <w:t>h</w:t>
      </w:r>
      <w:r>
        <w:rPr>
          <w:spacing w:val="4"/>
          <w:sz w:val="24"/>
          <w:szCs w:val="24"/>
        </w:rPr>
        <w:t>e</w:t>
      </w:r>
      <w:r>
        <w:rPr>
          <w:spacing w:val="-2"/>
          <w:sz w:val="24"/>
          <w:szCs w:val="24"/>
        </w:rPr>
        <w:t>s</w:t>
      </w:r>
      <w:r>
        <w:rPr>
          <w:spacing w:val="-1"/>
          <w:sz w:val="24"/>
          <w:szCs w:val="24"/>
        </w:rPr>
        <w:t>e</w:t>
      </w:r>
      <w:r>
        <w:rPr>
          <w:sz w:val="24"/>
          <w:szCs w:val="24"/>
        </w:rPr>
        <w:t>, we</w:t>
      </w:r>
      <w:r>
        <w:rPr>
          <w:spacing w:val="-4"/>
          <w:sz w:val="24"/>
          <w:szCs w:val="24"/>
        </w:rPr>
        <w:t xml:space="preserve"> </w:t>
      </w:r>
      <w:r>
        <w:rPr>
          <w:sz w:val="24"/>
          <w:szCs w:val="24"/>
        </w:rPr>
        <w:t>u</w:t>
      </w:r>
      <w:r>
        <w:rPr>
          <w:spacing w:val="-2"/>
          <w:sz w:val="24"/>
          <w:szCs w:val="24"/>
        </w:rPr>
        <w:t>s</w:t>
      </w:r>
      <w:r>
        <w:rPr>
          <w:spacing w:val="-1"/>
          <w:sz w:val="24"/>
          <w:szCs w:val="24"/>
        </w:rPr>
        <w:t>e</w:t>
      </w:r>
      <w:r>
        <w:rPr>
          <w:sz w:val="24"/>
          <w:szCs w:val="24"/>
        </w:rPr>
        <w:t xml:space="preserve">d </w:t>
      </w:r>
      <w:r>
        <w:rPr>
          <w:spacing w:val="-1"/>
          <w:sz w:val="24"/>
          <w:szCs w:val="24"/>
        </w:rPr>
        <w:t>e</w:t>
      </w:r>
      <w:r>
        <w:rPr>
          <w:sz w:val="24"/>
          <w:szCs w:val="24"/>
        </w:rPr>
        <w:t>dge</w:t>
      </w:r>
      <w:r>
        <w:rPr>
          <w:spacing w:val="6"/>
          <w:sz w:val="24"/>
          <w:szCs w:val="24"/>
        </w:rPr>
        <w:t xml:space="preserve"> </w:t>
      </w:r>
      <w:r>
        <w:rPr>
          <w:sz w:val="24"/>
          <w:szCs w:val="24"/>
        </w:rPr>
        <w:t>d</w:t>
      </w:r>
      <w:r>
        <w:rPr>
          <w:spacing w:val="-6"/>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1"/>
          <w:sz w:val="24"/>
          <w:szCs w:val="24"/>
        </w:rPr>
        <w:t>c</w:t>
      </w:r>
      <w:r>
        <w:rPr>
          <w:spacing w:val="4"/>
          <w:sz w:val="24"/>
          <w:szCs w:val="24"/>
        </w:rPr>
        <w:t>a</w:t>
      </w:r>
      <w:r>
        <w:rPr>
          <w:spacing w:val="-4"/>
          <w:sz w:val="24"/>
          <w:szCs w:val="24"/>
        </w:rPr>
        <w:t>ll</w:t>
      </w:r>
      <w:r>
        <w:rPr>
          <w:spacing w:val="-1"/>
          <w:sz w:val="24"/>
          <w:szCs w:val="24"/>
        </w:rPr>
        <w:t>e</w:t>
      </w:r>
      <w:r>
        <w:rPr>
          <w:sz w:val="24"/>
          <w:szCs w:val="24"/>
        </w:rPr>
        <w:t>d</w:t>
      </w:r>
      <w:r>
        <w:rPr>
          <w:spacing w:val="7"/>
          <w:sz w:val="24"/>
          <w:szCs w:val="24"/>
        </w:rPr>
        <w:t xml:space="preserve"> </w:t>
      </w:r>
      <w:r>
        <w:rPr>
          <w:spacing w:val="1"/>
          <w:sz w:val="24"/>
          <w:szCs w:val="24"/>
        </w:rPr>
        <w:t>S</w:t>
      </w:r>
      <w:r>
        <w:rPr>
          <w:spacing w:val="5"/>
          <w:sz w:val="24"/>
          <w:szCs w:val="24"/>
        </w:rPr>
        <w:t>o</w:t>
      </w:r>
      <w:r>
        <w:rPr>
          <w:spacing w:val="-5"/>
          <w:sz w:val="24"/>
          <w:szCs w:val="24"/>
        </w:rPr>
        <w:t>b</w:t>
      </w:r>
      <w:r>
        <w:rPr>
          <w:spacing w:val="4"/>
          <w:sz w:val="24"/>
          <w:szCs w:val="24"/>
        </w:rPr>
        <w:t>e</w:t>
      </w:r>
      <w:r>
        <w:rPr>
          <w:sz w:val="24"/>
          <w:szCs w:val="24"/>
        </w:rPr>
        <w:t>l</w:t>
      </w:r>
      <w:r>
        <w:rPr>
          <w:spacing w:val="-2"/>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pacing w:val="6"/>
          <w:sz w:val="24"/>
          <w:szCs w:val="24"/>
        </w:rPr>
        <w:t>r</w:t>
      </w:r>
      <w:r>
        <w:rPr>
          <w:spacing w:val="-4"/>
          <w:sz w:val="24"/>
          <w:szCs w:val="24"/>
        </w:rPr>
        <w:t>i</w:t>
      </w:r>
      <w:r>
        <w:rPr>
          <w:sz w:val="24"/>
          <w:szCs w:val="24"/>
        </w:rPr>
        <w:t>ng</w:t>
      </w:r>
      <w:r>
        <w:rPr>
          <w:spacing w:val="7"/>
          <w:sz w:val="24"/>
          <w:szCs w:val="24"/>
        </w:rPr>
        <w:t xml:space="preserve">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w:t>
      </w:r>
      <w:r>
        <w:rPr>
          <w:spacing w:val="-1"/>
          <w:sz w:val="24"/>
          <w:szCs w:val="24"/>
        </w:rPr>
        <w:t>e</w:t>
      </w:r>
      <w:r>
        <w:rPr>
          <w:sz w:val="24"/>
          <w:szCs w:val="24"/>
        </w:rPr>
        <w:t>.</w:t>
      </w:r>
      <w:r>
        <w:rPr>
          <w:spacing w:val="9"/>
          <w:sz w:val="24"/>
          <w:szCs w:val="24"/>
        </w:rPr>
        <w:t xml:space="preserve"> </w:t>
      </w:r>
      <w:r>
        <w:rPr>
          <w:spacing w:val="2"/>
          <w:sz w:val="24"/>
          <w:szCs w:val="24"/>
        </w:rPr>
        <w:t>T</w:t>
      </w:r>
      <w:r>
        <w:rPr>
          <w:spacing w:val="-5"/>
          <w:sz w:val="24"/>
          <w:szCs w:val="24"/>
        </w:rPr>
        <w:t>h</w:t>
      </w:r>
      <w:r>
        <w:rPr>
          <w:sz w:val="24"/>
          <w:szCs w:val="24"/>
        </w:rPr>
        <w:t>e</w:t>
      </w:r>
      <w:r>
        <w:rPr>
          <w:spacing w:val="6"/>
          <w:sz w:val="24"/>
          <w:szCs w:val="24"/>
        </w:rPr>
        <w:t xml:space="preserve"> </w:t>
      </w:r>
      <w:r>
        <w:rPr>
          <w:sz w:val="24"/>
          <w:szCs w:val="24"/>
        </w:rPr>
        <w:t>w</w:t>
      </w:r>
      <w:r>
        <w:rPr>
          <w:spacing w:val="-5"/>
          <w:sz w:val="24"/>
          <w:szCs w:val="24"/>
        </w:rPr>
        <w:t>h</w:t>
      </w:r>
      <w:r>
        <w:rPr>
          <w:spacing w:val="5"/>
          <w:sz w:val="24"/>
          <w:szCs w:val="24"/>
        </w:rPr>
        <w:t>o</w:t>
      </w:r>
      <w:r>
        <w:rPr>
          <w:spacing w:val="-9"/>
          <w:sz w:val="24"/>
          <w:szCs w:val="24"/>
        </w:rPr>
        <w:t>l</w:t>
      </w:r>
      <w:r>
        <w:rPr>
          <w:sz w:val="24"/>
          <w:szCs w:val="24"/>
        </w:rPr>
        <w:t>e</w:t>
      </w:r>
      <w:r>
        <w:rPr>
          <w:spacing w:val="6"/>
          <w:sz w:val="24"/>
          <w:szCs w:val="24"/>
        </w:rPr>
        <w:t xml:space="preserve"> </w:t>
      </w:r>
      <w:r>
        <w:rPr>
          <w:spacing w:val="5"/>
          <w:sz w:val="24"/>
          <w:szCs w:val="24"/>
        </w:rPr>
        <w:t>t</w:t>
      </w:r>
      <w:r>
        <w:rPr>
          <w:sz w:val="24"/>
          <w:szCs w:val="24"/>
        </w:rPr>
        <w:t>h</w:t>
      </w:r>
      <w:r>
        <w:rPr>
          <w:spacing w:val="-4"/>
          <w:sz w:val="24"/>
          <w:szCs w:val="24"/>
        </w:rPr>
        <w:t>i</w:t>
      </w:r>
      <w:r>
        <w:rPr>
          <w:spacing w:val="-5"/>
          <w:sz w:val="24"/>
          <w:szCs w:val="24"/>
        </w:rPr>
        <w:t>n</w:t>
      </w:r>
      <w:r>
        <w:rPr>
          <w:sz w:val="24"/>
          <w:szCs w:val="24"/>
        </w:rPr>
        <w:t>g</w:t>
      </w:r>
      <w:r>
        <w:rPr>
          <w:spacing w:val="12"/>
          <w:sz w:val="24"/>
          <w:szCs w:val="24"/>
        </w:rPr>
        <w:t xml:space="preserve"> </w:t>
      </w:r>
      <w:r>
        <w:rPr>
          <w:spacing w:val="-9"/>
          <w:sz w:val="24"/>
          <w:szCs w:val="24"/>
        </w:rPr>
        <w:t>i</w:t>
      </w:r>
      <w:r>
        <w:rPr>
          <w:sz w:val="24"/>
          <w:szCs w:val="24"/>
        </w:rPr>
        <w:t>s</w:t>
      </w:r>
      <w:r>
        <w:rPr>
          <w:spacing w:val="5"/>
          <w:sz w:val="24"/>
          <w:szCs w:val="24"/>
        </w:rPr>
        <w:t xml:space="preserve"> </w:t>
      </w:r>
      <w:r>
        <w:rPr>
          <w:sz w:val="24"/>
          <w:szCs w:val="24"/>
        </w:rPr>
        <w:t>d</w:t>
      </w:r>
      <w:r>
        <w:rPr>
          <w:spacing w:val="5"/>
          <w:sz w:val="24"/>
          <w:szCs w:val="24"/>
        </w:rPr>
        <w:t>o</w:t>
      </w:r>
      <w:r>
        <w:rPr>
          <w:spacing w:val="-5"/>
          <w:sz w:val="24"/>
          <w:szCs w:val="24"/>
        </w:rPr>
        <w:t>n</w:t>
      </w:r>
      <w:r>
        <w:rPr>
          <w:sz w:val="24"/>
          <w:szCs w:val="24"/>
        </w:rPr>
        <w:t>e</w:t>
      </w:r>
      <w:r>
        <w:rPr>
          <w:spacing w:val="6"/>
          <w:sz w:val="24"/>
          <w:szCs w:val="24"/>
        </w:rPr>
        <w:t xml:space="preserve"> </w:t>
      </w:r>
      <w:r>
        <w:rPr>
          <w:sz w:val="24"/>
          <w:szCs w:val="24"/>
        </w:rPr>
        <w:t>by</w:t>
      </w:r>
      <w:r>
        <w:rPr>
          <w:spacing w:val="-3"/>
          <w:sz w:val="24"/>
          <w:szCs w:val="24"/>
        </w:rPr>
        <w:t xml:space="preserve"> </w:t>
      </w:r>
      <w:r>
        <w:rPr>
          <w:spacing w:val="-1"/>
          <w:sz w:val="24"/>
          <w:szCs w:val="24"/>
        </w:rPr>
        <w:t>c</w:t>
      </w:r>
      <w:r>
        <w:rPr>
          <w:spacing w:val="4"/>
          <w:sz w:val="24"/>
          <w:szCs w:val="24"/>
        </w:rPr>
        <w:t>a</w:t>
      </w:r>
      <w:r>
        <w:rPr>
          <w:spacing w:val="-4"/>
          <w:sz w:val="24"/>
          <w:szCs w:val="24"/>
        </w:rPr>
        <w:t>l</w:t>
      </w:r>
      <w:r>
        <w:rPr>
          <w:spacing w:val="-1"/>
          <w:sz w:val="24"/>
          <w:szCs w:val="24"/>
        </w:rPr>
        <w:t>c</w:t>
      </w:r>
      <w:r>
        <w:rPr>
          <w:spacing w:val="5"/>
          <w:sz w:val="24"/>
          <w:szCs w:val="24"/>
        </w:rPr>
        <w:t>u</w:t>
      </w:r>
      <w:r>
        <w:rPr>
          <w:spacing w:val="-4"/>
          <w:sz w:val="24"/>
          <w:szCs w:val="24"/>
        </w:rPr>
        <w:t>l</w:t>
      </w:r>
      <w:r>
        <w:rPr>
          <w:spacing w:val="-1"/>
          <w:sz w:val="24"/>
          <w:szCs w:val="24"/>
        </w:rPr>
        <w:t>a</w:t>
      </w:r>
      <w:r>
        <w:rPr>
          <w:spacing w:val="10"/>
          <w:sz w:val="24"/>
          <w:szCs w:val="24"/>
        </w:rPr>
        <w:t>t</w:t>
      </w:r>
      <w:r>
        <w:rPr>
          <w:spacing w:val="-4"/>
          <w:sz w:val="24"/>
          <w:szCs w:val="24"/>
        </w:rPr>
        <w:t>i</w:t>
      </w:r>
      <w:r>
        <w:rPr>
          <w:sz w:val="24"/>
          <w:szCs w:val="24"/>
        </w:rPr>
        <w:t xml:space="preserve">ng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g</w:t>
      </w:r>
      <w:r>
        <w:rPr>
          <w:spacing w:val="1"/>
          <w:sz w:val="24"/>
          <w:szCs w:val="24"/>
        </w:rPr>
        <w:t>r</w:t>
      </w:r>
      <w:r>
        <w:rPr>
          <w:spacing w:val="-1"/>
          <w:sz w:val="24"/>
          <w:szCs w:val="24"/>
        </w:rPr>
        <w:t>a</w:t>
      </w:r>
      <w:r>
        <w:rPr>
          <w:sz w:val="24"/>
          <w:szCs w:val="24"/>
        </w:rPr>
        <w:t>d</w:t>
      </w:r>
      <w:r>
        <w:rPr>
          <w:spacing w:val="-4"/>
          <w:sz w:val="24"/>
          <w:szCs w:val="24"/>
        </w:rPr>
        <w:t>i</w:t>
      </w:r>
      <w:r>
        <w:rPr>
          <w:spacing w:val="4"/>
          <w:sz w:val="24"/>
          <w:szCs w:val="24"/>
        </w:rPr>
        <w:t>e</w:t>
      </w:r>
      <w:r>
        <w:rPr>
          <w:spacing w:val="-5"/>
          <w:sz w:val="24"/>
          <w:szCs w:val="24"/>
        </w:rPr>
        <w:t>n</w:t>
      </w:r>
      <w:r>
        <w:rPr>
          <w:sz w:val="24"/>
          <w:szCs w:val="24"/>
        </w:rPr>
        <w:t>t</w:t>
      </w:r>
      <w:r>
        <w:rPr>
          <w:spacing w:val="9"/>
          <w:sz w:val="24"/>
          <w:szCs w:val="24"/>
        </w:rPr>
        <w:t xml:space="preserve"> </w:t>
      </w:r>
      <w:r>
        <w:rPr>
          <w:spacing w:val="5"/>
          <w:sz w:val="24"/>
          <w:szCs w:val="24"/>
        </w:rPr>
        <w:t>o</w:t>
      </w:r>
      <w:r>
        <w:rPr>
          <w:sz w:val="24"/>
          <w:szCs w:val="24"/>
        </w:rPr>
        <w:t>f</w:t>
      </w:r>
      <w:r>
        <w:rPr>
          <w:spacing w:val="8"/>
          <w:sz w:val="24"/>
          <w:szCs w:val="24"/>
        </w:rPr>
        <w:t xml:space="preserve"> </w:t>
      </w:r>
      <w:r>
        <w:rPr>
          <w:spacing w:val="-4"/>
          <w:sz w:val="24"/>
          <w:szCs w:val="24"/>
        </w:rPr>
        <w:t>im</w:t>
      </w:r>
      <w:r>
        <w:rPr>
          <w:spacing w:val="-1"/>
          <w:sz w:val="24"/>
          <w:szCs w:val="24"/>
        </w:rPr>
        <w:t>a</w:t>
      </w:r>
      <w:r>
        <w:rPr>
          <w:spacing w:val="5"/>
          <w:sz w:val="24"/>
          <w:szCs w:val="24"/>
        </w:rPr>
        <w:t>g</w:t>
      </w:r>
      <w:r>
        <w:rPr>
          <w:sz w:val="24"/>
          <w:szCs w:val="24"/>
        </w:rPr>
        <w:t>e</w:t>
      </w:r>
      <w:r>
        <w:rPr>
          <w:spacing w:val="13"/>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e</w:t>
      </w:r>
      <w:r>
        <w:rPr>
          <w:sz w:val="24"/>
          <w:szCs w:val="24"/>
        </w:rPr>
        <w:t>n</w:t>
      </w:r>
      <w:r>
        <w:rPr>
          <w:spacing w:val="2"/>
          <w:sz w:val="24"/>
          <w:szCs w:val="24"/>
        </w:rPr>
        <w:t>s</w:t>
      </w:r>
      <w:r>
        <w:rPr>
          <w:spacing w:val="-9"/>
          <w:sz w:val="24"/>
          <w:szCs w:val="24"/>
        </w:rPr>
        <w:t>i</w:t>
      </w:r>
      <w:r>
        <w:rPr>
          <w:spacing w:val="10"/>
          <w:sz w:val="24"/>
          <w:szCs w:val="24"/>
        </w:rPr>
        <w:t>t</w:t>
      </w:r>
      <w:r>
        <w:rPr>
          <w:spacing w:val="-9"/>
          <w:sz w:val="24"/>
          <w:szCs w:val="24"/>
        </w:rPr>
        <w:t>i</w:t>
      </w:r>
      <w:r>
        <w:rPr>
          <w:spacing w:val="4"/>
          <w:sz w:val="24"/>
          <w:szCs w:val="24"/>
        </w:rPr>
        <w:t>e</w:t>
      </w:r>
      <w:r>
        <w:rPr>
          <w:sz w:val="24"/>
          <w:szCs w:val="24"/>
        </w:rPr>
        <w:t>s</w:t>
      </w:r>
      <w:r>
        <w:rPr>
          <w:spacing w:val="7"/>
          <w:sz w:val="24"/>
          <w:szCs w:val="24"/>
        </w:rPr>
        <w:t xml:space="preserve"> </w:t>
      </w:r>
      <w:r>
        <w:rPr>
          <w:spacing w:val="-1"/>
          <w:sz w:val="24"/>
          <w:szCs w:val="24"/>
        </w:rPr>
        <w:t>a</w:t>
      </w:r>
      <w:r>
        <w:rPr>
          <w:sz w:val="24"/>
          <w:szCs w:val="24"/>
        </w:rPr>
        <w:t>t</w:t>
      </w:r>
      <w:r>
        <w:rPr>
          <w:spacing w:val="14"/>
          <w:sz w:val="24"/>
          <w:szCs w:val="24"/>
        </w:rPr>
        <w:t xml:space="preserve"> </w:t>
      </w:r>
      <w:r>
        <w:rPr>
          <w:spacing w:val="-1"/>
          <w:sz w:val="24"/>
          <w:szCs w:val="24"/>
        </w:rPr>
        <w:t>eac</w:t>
      </w:r>
      <w:r>
        <w:rPr>
          <w:sz w:val="24"/>
          <w:szCs w:val="24"/>
        </w:rPr>
        <w:t>h</w:t>
      </w:r>
      <w:r>
        <w:rPr>
          <w:spacing w:val="4"/>
          <w:sz w:val="24"/>
          <w:szCs w:val="24"/>
        </w:rPr>
        <w:t xml:space="preserve"> </w:t>
      </w:r>
      <w:r>
        <w:rPr>
          <w:spacing w:val="5"/>
          <w:sz w:val="24"/>
          <w:szCs w:val="24"/>
        </w:rPr>
        <w:t>p</w:t>
      </w:r>
      <w:r>
        <w:rPr>
          <w:spacing w:val="-4"/>
          <w:sz w:val="24"/>
          <w:szCs w:val="24"/>
        </w:rPr>
        <w:t>i</w:t>
      </w:r>
      <w:r>
        <w:rPr>
          <w:spacing w:val="-5"/>
          <w:sz w:val="24"/>
          <w:szCs w:val="24"/>
        </w:rPr>
        <w:t>x</w:t>
      </w:r>
      <w:r>
        <w:rPr>
          <w:spacing w:val="4"/>
          <w:sz w:val="24"/>
          <w:szCs w:val="24"/>
        </w:rPr>
        <w:t>e</w:t>
      </w:r>
      <w:r>
        <w:rPr>
          <w:sz w:val="24"/>
          <w:szCs w:val="24"/>
        </w:rPr>
        <w:t>l</w:t>
      </w:r>
      <w:r>
        <w:rPr>
          <w:spacing w:val="5"/>
          <w:sz w:val="24"/>
          <w:szCs w:val="24"/>
        </w:rPr>
        <w:t xml:space="preserve"> </w:t>
      </w:r>
      <w:r>
        <w:rPr>
          <w:spacing w:val="4"/>
          <w:sz w:val="24"/>
          <w:szCs w:val="24"/>
        </w:rPr>
        <w:t>w</w:t>
      </w:r>
      <w:r>
        <w:rPr>
          <w:sz w:val="24"/>
          <w:szCs w:val="24"/>
        </w:rPr>
        <w:t>i</w:t>
      </w:r>
      <w:r>
        <w:rPr>
          <w:spacing w:val="6"/>
          <w:sz w:val="24"/>
          <w:szCs w:val="24"/>
        </w:rPr>
        <w:t>t</w:t>
      </w:r>
      <w:r>
        <w:rPr>
          <w:sz w:val="24"/>
          <w:szCs w:val="24"/>
        </w:rPr>
        <w:t>h</w:t>
      </w:r>
      <w:r>
        <w:rPr>
          <w:spacing w:val="-4"/>
          <w:sz w:val="24"/>
          <w:szCs w:val="24"/>
        </w:rPr>
        <w:t>i</w:t>
      </w:r>
      <w:r>
        <w:rPr>
          <w:sz w:val="24"/>
          <w:szCs w:val="24"/>
        </w:rPr>
        <w:t>n</w:t>
      </w:r>
      <w:r>
        <w:rPr>
          <w:spacing w:val="4"/>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w:t>
      </w:r>
      <w:r>
        <w:rPr>
          <w:spacing w:val="11"/>
          <w:sz w:val="24"/>
          <w:szCs w:val="24"/>
        </w:rPr>
        <w:t xml:space="preserve"> </w:t>
      </w:r>
      <w:r>
        <w:rPr>
          <w:spacing w:val="1"/>
          <w:sz w:val="24"/>
          <w:szCs w:val="24"/>
        </w:rPr>
        <w:t>I</w:t>
      </w:r>
      <w:r>
        <w:rPr>
          <w:sz w:val="24"/>
          <w:szCs w:val="24"/>
        </w:rPr>
        <w:t>t</w:t>
      </w:r>
      <w:r>
        <w:rPr>
          <w:spacing w:val="14"/>
          <w:sz w:val="24"/>
          <w:szCs w:val="24"/>
        </w:rPr>
        <w:t xml:space="preserve"> </w:t>
      </w:r>
      <w:r>
        <w:rPr>
          <w:spacing w:val="-9"/>
          <w:sz w:val="24"/>
          <w:szCs w:val="24"/>
        </w:rPr>
        <w:t>i</w:t>
      </w:r>
      <w:r>
        <w:rPr>
          <w:sz w:val="24"/>
          <w:szCs w:val="24"/>
        </w:rPr>
        <w:t>s</w:t>
      </w:r>
      <w:r>
        <w:rPr>
          <w:spacing w:val="7"/>
          <w:sz w:val="24"/>
          <w:szCs w:val="24"/>
        </w:rPr>
        <w:t xml:space="preserve"> </w:t>
      </w:r>
      <w:r>
        <w:rPr>
          <w:spacing w:val="4"/>
          <w:sz w:val="24"/>
          <w:szCs w:val="24"/>
        </w:rPr>
        <w:t>w</w:t>
      </w:r>
      <w:r>
        <w:rPr>
          <w:spacing w:val="-9"/>
          <w:sz w:val="24"/>
          <w:szCs w:val="24"/>
        </w:rPr>
        <w:t>i</w:t>
      </w:r>
      <w:r>
        <w:rPr>
          <w:spacing w:val="5"/>
          <w:sz w:val="24"/>
          <w:szCs w:val="24"/>
        </w:rPr>
        <w:t>d</w:t>
      </w:r>
      <w:r>
        <w:rPr>
          <w:spacing w:val="4"/>
          <w:sz w:val="24"/>
          <w:szCs w:val="24"/>
        </w:rPr>
        <w:t>e</w:t>
      </w:r>
      <w:r>
        <w:rPr>
          <w:sz w:val="24"/>
          <w:szCs w:val="24"/>
        </w:rPr>
        <w:t xml:space="preserve">ly </w:t>
      </w:r>
      <w:r>
        <w:rPr>
          <w:spacing w:val="5"/>
          <w:sz w:val="24"/>
          <w:szCs w:val="24"/>
        </w:rPr>
        <w:t>u</w:t>
      </w:r>
      <w:r>
        <w:rPr>
          <w:spacing w:val="-2"/>
          <w:sz w:val="24"/>
          <w:szCs w:val="24"/>
        </w:rPr>
        <w:t>s</w:t>
      </w:r>
      <w:r>
        <w:rPr>
          <w:spacing w:val="-1"/>
          <w:sz w:val="24"/>
          <w:szCs w:val="24"/>
        </w:rPr>
        <w:t>e</w:t>
      </w:r>
      <w:r>
        <w:rPr>
          <w:sz w:val="24"/>
          <w:szCs w:val="24"/>
        </w:rPr>
        <w:t>d</w:t>
      </w:r>
      <w:r>
        <w:rPr>
          <w:spacing w:val="14"/>
          <w:sz w:val="24"/>
          <w:szCs w:val="24"/>
        </w:rPr>
        <w:t xml:space="preserve"> </w:t>
      </w:r>
      <w:r>
        <w:rPr>
          <w:sz w:val="24"/>
          <w:szCs w:val="24"/>
        </w:rPr>
        <w:t>in i</w:t>
      </w:r>
      <w:r>
        <w:rPr>
          <w:spacing w:val="-4"/>
          <w:sz w:val="24"/>
          <w:szCs w:val="24"/>
        </w:rPr>
        <w:t>m</w:t>
      </w:r>
      <w:r>
        <w:rPr>
          <w:spacing w:val="-1"/>
          <w:sz w:val="24"/>
          <w:szCs w:val="24"/>
        </w:rPr>
        <w:t>a</w:t>
      </w:r>
      <w:r>
        <w:rPr>
          <w:sz w:val="24"/>
          <w:szCs w:val="24"/>
        </w:rPr>
        <w:t>ge</w:t>
      </w:r>
      <w:r>
        <w:rPr>
          <w:spacing w:val="3"/>
          <w:sz w:val="24"/>
          <w:szCs w:val="24"/>
        </w:rPr>
        <w:t xml:space="preserve"> </w:t>
      </w:r>
      <w:r>
        <w:rPr>
          <w:spacing w:val="4"/>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2"/>
          <w:sz w:val="24"/>
          <w:szCs w:val="24"/>
        </w:rPr>
        <w:t>s</w:t>
      </w:r>
      <w:r>
        <w:rPr>
          <w:spacing w:val="-4"/>
          <w:sz w:val="24"/>
          <w:szCs w:val="24"/>
        </w:rPr>
        <w:t>i</w:t>
      </w:r>
      <w:r>
        <w:rPr>
          <w:sz w:val="24"/>
          <w:szCs w:val="24"/>
        </w:rPr>
        <w:t>s</w:t>
      </w:r>
      <w:r>
        <w:rPr>
          <w:spacing w:val="6"/>
          <w:sz w:val="24"/>
          <w:szCs w:val="24"/>
        </w:rPr>
        <w:t xml:space="preserve"> </w:t>
      </w:r>
      <w:r>
        <w:rPr>
          <w:sz w:val="24"/>
          <w:szCs w:val="24"/>
        </w:rPr>
        <w:t>to</w:t>
      </w:r>
      <w:r>
        <w:rPr>
          <w:spacing w:val="9"/>
          <w:sz w:val="24"/>
          <w:szCs w:val="24"/>
        </w:rPr>
        <w:t xml:space="preserve"> </w:t>
      </w:r>
      <w:r>
        <w:rPr>
          <w:spacing w:val="-5"/>
          <w:sz w:val="24"/>
          <w:szCs w:val="24"/>
        </w:rPr>
        <w:t>h</w:t>
      </w:r>
      <w:r>
        <w:rPr>
          <w:spacing w:val="4"/>
          <w:sz w:val="24"/>
          <w:szCs w:val="24"/>
        </w:rPr>
        <w:t>e</w:t>
      </w:r>
      <w:r>
        <w:rPr>
          <w:spacing w:val="-9"/>
          <w:sz w:val="24"/>
          <w:szCs w:val="24"/>
        </w:rPr>
        <w:t>l</w:t>
      </w:r>
      <w:r>
        <w:rPr>
          <w:sz w:val="24"/>
          <w:szCs w:val="24"/>
        </w:rPr>
        <w:t>p</w:t>
      </w:r>
      <w:r>
        <w:rPr>
          <w:spacing w:val="9"/>
          <w:sz w:val="24"/>
          <w:szCs w:val="24"/>
        </w:rPr>
        <w:t xml:space="preserve"> </w:t>
      </w:r>
      <w:r>
        <w:rPr>
          <w:spacing w:val="-9"/>
          <w:sz w:val="24"/>
          <w:szCs w:val="24"/>
        </w:rPr>
        <w:t>l</w:t>
      </w:r>
      <w:r>
        <w:rPr>
          <w:spacing w:val="5"/>
          <w:sz w:val="24"/>
          <w:szCs w:val="24"/>
        </w:rPr>
        <w:t>o</w:t>
      </w:r>
      <w:r>
        <w:rPr>
          <w:spacing w:val="-1"/>
          <w:sz w:val="24"/>
          <w:szCs w:val="24"/>
        </w:rPr>
        <w:t>ca</w:t>
      </w:r>
      <w:r>
        <w:rPr>
          <w:spacing w:val="5"/>
          <w:sz w:val="24"/>
          <w:szCs w:val="24"/>
        </w:rPr>
        <w:t>t</w:t>
      </w:r>
      <w:r>
        <w:rPr>
          <w:sz w:val="24"/>
          <w:szCs w:val="24"/>
        </w:rPr>
        <w:t>e</w:t>
      </w:r>
      <w:r>
        <w:rPr>
          <w:spacing w:val="3"/>
          <w:sz w:val="24"/>
          <w:szCs w:val="24"/>
        </w:rPr>
        <w:t xml:space="preserve"> </w:t>
      </w:r>
      <w:r>
        <w:rPr>
          <w:spacing w:val="-1"/>
          <w:sz w:val="24"/>
          <w:szCs w:val="24"/>
        </w:rPr>
        <w:t>e</w:t>
      </w:r>
      <w:r>
        <w:rPr>
          <w:sz w:val="24"/>
          <w:szCs w:val="24"/>
        </w:rPr>
        <w:t>dg</w:t>
      </w:r>
      <w:r>
        <w:rPr>
          <w:spacing w:val="-1"/>
          <w:sz w:val="24"/>
          <w:szCs w:val="24"/>
        </w:rPr>
        <w:t>e</w:t>
      </w:r>
      <w:r>
        <w:rPr>
          <w:sz w:val="24"/>
          <w:szCs w:val="24"/>
        </w:rPr>
        <w:t>s</w:t>
      </w:r>
      <w:r>
        <w:rPr>
          <w:spacing w:val="7"/>
          <w:sz w:val="24"/>
          <w:szCs w:val="24"/>
        </w:rPr>
        <w:t xml:space="preserve"> </w:t>
      </w:r>
      <w:r>
        <w:rPr>
          <w:spacing w:val="-4"/>
          <w:sz w:val="24"/>
          <w:szCs w:val="24"/>
        </w:rPr>
        <w:t>i</w:t>
      </w:r>
      <w:r>
        <w:rPr>
          <w:sz w:val="24"/>
          <w:szCs w:val="24"/>
        </w:rPr>
        <w:t>n</w:t>
      </w:r>
      <w:r>
        <w:rPr>
          <w:spacing w:val="4"/>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1"/>
          <w:sz w:val="24"/>
          <w:szCs w:val="24"/>
        </w:rPr>
        <w:t>e</w:t>
      </w:r>
      <w:r>
        <w:rPr>
          <w:spacing w:val="-2"/>
          <w:sz w:val="24"/>
          <w:szCs w:val="24"/>
        </w:rPr>
        <w:t>s</w:t>
      </w:r>
      <w:r>
        <w:rPr>
          <w:sz w:val="24"/>
          <w:szCs w:val="24"/>
        </w:rPr>
        <w:t xml:space="preserve">. </w:t>
      </w:r>
      <w:r>
        <w:rPr>
          <w:spacing w:val="14"/>
          <w:sz w:val="24"/>
          <w:szCs w:val="24"/>
        </w:rPr>
        <w:t xml:space="preserve"> </w:t>
      </w:r>
      <w:r>
        <w:rPr>
          <w:spacing w:val="1"/>
          <w:sz w:val="24"/>
          <w:szCs w:val="24"/>
        </w:rPr>
        <w:t>I</w:t>
      </w:r>
      <w:r>
        <w:rPr>
          <w:sz w:val="24"/>
          <w:szCs w:val="24"/>
        </w:rPr>
        <w:t xml:space="preserve">t </w:t>
      </w:r>
      <w:r>
        <w:rPr>
          <w:spacing w:val="4"/>
          <w:sz w:val="24"/>
          <w:szCs w:val="24"/>
        </w:rPr>
        <w:t>w</w:t>
      </w:r>
      <w:r>
        <w:rPr>
          <w:spacing w:val="-4"/>
          <w:sz w:val="24"/>
          <w:szCs w:val="24"/>
        </w:rPr>
        <w:t>i</w:t>
      </w:r>
      <w:r>
        <w:rPr>
          <w:sz w:val="24"/>
          <w:szCs w:val="24"/>
        </w:rPr>
        <w:t xml:space="preserve">ll </w:t>
      </w:r>
      <w:r>
        <w:rPr>
          <w:spacing w:val="4"/>
          <w:sz w:val="24"/>
          <w:szCs w:val="24"/>
        </w:rPr>
        <w:t>a</w:t>
      </w:r>
      <w:r>
        <w:rPr>
          <w:spacing w:val="-4"/>
          <w:sz w:val="24"/>
          <w:szCs w:val="24"/>
        </w:rPr>
        <w:t>l</w:t>
      </w:r>
      <w:r>
        <w:rPr>
          <w:spacing w:val="-2"/>
          <w:sz w:val="24"/>
          <w:szCs w:val="24"/>
        </w:rPr>
        <w:t>s</w:t>
      </w:r>
      <w:r>
        <w:rPr>
          <w:sz w:val="24"/>
          <w:szCs w:val="24"/>
        </w:rPr>
        <w:t>o</w:t>
      </w:r>
      <w:r>
        <w:rPr>
          <w:spacing w:val="9"/>
          <w:sz w:val="24"/>
          <w:szCs w:val="24"/>
        </w:rPr>
        <w:t xml:space="preserve"> </w:t>
      </w:r>
      <w:r>
        <w:rPr>
          <w:spacing w:val="-1"/>
          <w:sz w:val="24"/>
          <w:szCs w:val="24"/>
        </w:rPr>
        <w:t>e</w:t>
      </w:r>
      <w:r>
        <w:rPr>
          <w:sz w:val="24"/>
          <w:szCs w:val="24"/>
        </w:rPr>
        <w:t>n</w:t>
      </w:r>
      <w:r>
        <w:rPr>
          <w:spacing w:val="-5"/>
          <w:sz w:val="24"/>
          <w:szCs w:val="24"/>
        </w:rPr>
        <w:t>h</w:t>
      </w:r>
      <w:r>
        <w:rPr>
          <w:spacing w:val="4"/>
          <w:sz w:val="24"/>
          <w:szCs w:val="24"/>
        </w:rPr>
        <w:t>a</w:t>
      </w:r>
      <w:r>
        <w:rPr>
          <w:spacing w:val="-5"/>
          <w:sz w:val="24"/>
          <w:szCs w:val="24"/>
        </w:rPr>
        <w:t>n</w:t>
      </w:r>
      <w:r>
        <w:rPr>
          <w:spacing w:val="-1"/>
          <w:sz w:val="24"/>
          <w:szCs w:val="24"/>
        </w:rPr>
        <w:t>c</w:t>
      </w:r>
      <w:r>
        <w:rPr>
          <w:sz w:val="24"/>
          <w:szCs w:val="24"/>
        </w:rPr>
        <w:t>e</w:t>
      </w:r>
      <w:r>
        <w:rPr>
          <w:spacing w:val="3"/>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z w:val="24"/>
          <w:szCs w:val="24"/>
        </w:rPr>
        <w:t>d</w:t>
      </w:r>
      <w:r>
        <w:rPr>
          <w:spacing w:val="-1"/>
          <w:sz w:val="24"/>
          <w:szCs w:val="24"/>
        </w:rPr>
        <w:t>a</w:t>
      </w:r>
      <w:r>
        <w:rPr>
          <w:spacing w:val="1"/>
          <w:sz w:val="24"/>
          <w:szCs w:val="24"/>
        </w:rPr>
        <w:t>r</w:t>
      </w:r>
      <w:r>
        <w:rPr>
          <w:sz w:val="24"/>
          <w:szCs w:val="24"/>
        </w:rPr>
        <w:t>k</w:t>
      </w:r>
      <w:r>
        <w:rPr>
          <w:spacing w:val="-1"/>
          <w:sz w:val="24"/>
          <w:szCs w:val="24"/>
        </w:rPr>
        <w:t>e</w:t>
      </w:r>
      <w:r>
        <w:rPr>
          <w:sz w:val="24"/>
          <w:szCs w:val="24"/>
        </w:rPr>
        <w:t>r</w:t>
      </w:r>
      <w:r>
        <w:rPr>
          <w:spacing w:val="5"/>
          <w:sz w:val="24"/>
          <w:szCs w:val="24"/>
        </w:rPr>
        <w:t xml:space="preserve"> </w:t>
      </w:r>
      <w:r>
        <w:rPr>
          <w:spacing w:val="-1"/>
          <w:sz w:val="24"/>
          <w:szCs w:val="24"/>
        </w:rPr>
        <w:t>a</w:t>
      </w:r>
      <w:r>
        <w:rPr>
          <w:spacing w:val="1"/>
          <w:sz w:val="24"/>
          <w:szCs w:val="24"/>
        </w:rPr>
        <w:t>r</w:t>
      </w:r>
      <w:r>
        <w:rPr>
          <w:spacing w:val="-1"/>
          <w:sz w:val="24"/>
          <w:szCs w:val="24"/>
        </w:rPr>
        <w:t>ea</w:t>
      </w:r>
      <w:r>
        <w:rPr>
          <w:sz w:val="24"/>
          <w:szCs w:val="24"/>
        </w:rPr>
        <w:t>s</w:t>
      </w:r>
      <w:r>
        <w:rPr>
          <w:spacing w:val="2"/>
          <w:sz w:val="24"/>
          <w:szCs w:val="24"/>
        </w:rPr>
        <w:t xml:space="preserve"> </w:t>
      </w:r>
      <w:r>
        <w:rPr>
          <w:spacing w:val="9"/>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im</w:t>
      </w:r>
      <w:r>
        <w:rPr>
          <w:spacing w:val="4"/>
          <w:sz w:val="24"/>
          <w:szCs w:val="24"/>
        </w:rPr>
        <w:t>a</w:t>
      </w:r>
      <w:r>
        <w:rPr>
          <w:sz w:val="24"/>
          <w:szCs w:val="24"/>
        </w:rPr>
        <w:t>g</w:t>
      </w:r>
      <w:r>
        <w:rPr>
          <w:spacing w:val="-1"/>
          <w:sz w:val="24"/>
          <w:szCs w:val="24"/>
        </w:rPr>
        <w:t>e</w:t>
      </w:r>
      <w:r>
        <w:rPr>
          <w:sz w:val="24"/>
          <w:szCs w:val="24"/>
        </w:rPr>
        <w:t>,</w:t>
      </w:r>
      <w:r>
        <w:rPr>
          <w:spacing w:val="4"/>
          <w:sz w:val="24"/>
          <w:szCs w:val="24"/>
        </w:rPr>
        <w:t xml:space="preserve"> </w:t>
      </w:r>
      <w:r>
        <w:rPr>
          <w:spacing w:val="2"/>
          <w:sz w:val="24"/>
          <w:szCs w:val="24"/>
        </w:rPr>
        <w:t>s</w:t>
      </w:r>
      <w:r>
        <w:rPr>
          <w:spacing w:val="-4"/>
          <w:sz w:val="24"/>
          <w:szCs w:val="24"/>
        </w:rPr>
        <w:t>li</w:t>
      </w:r>
      <w:r>
        <w:rPr>
          <w:spacing w:val="5"/>
          <w:sz w:val="24"/>
          <w:szCs w:val="24"/>
        </w:rPr>
        <w:t>g</w:t>
      </w:r>
      <w:r>
        <w:rPr>
          <w:spacing w:val="-5"/>
          <w:sz w:val="24"/>
          <w:szCs w:val="24"/>
        </w:rPr>
        <w:t>h</w:t>
      </w:r>
      <w:r>
        <w:rPr>
          <w:spacing w:val="10"/>
          <w:sz w:val="24"/>
          <w:szCs w:val="24"/>
        </w:rPr>
        <w:t>t</w:t>
      </w:r>
      <w:r>
        <w:rPr>
          <w:spacing w:val="-4"/>
          <w:sz w:val="24"/>
          <w:szCs w:val="24"/>
        </w:rPr>
        <w:t>l</w:t>
      </w:r>
      <w:r>
        <w:rPr>
          <w:sz w:val="24"/>
          <w:szCs w:val="24"/>
        </w:rPr>
        <w:t>y</w:t>
      </w:r>
      <w:r>
        <w:rPr>
          <w:spacing w:val="-3"/>
          <w:sz w:val="24"/>
          <w:szCs w:val="24"/>
        </w:rPr>
        <w:t xml:space="preserve"> </w:t>
      </w:r>
      <w:r>
        <w:rPr>
          <w:spacing w:val="-4"/>
          <w:sz w:val="24"/>
          <w:szCs w:val="24"/>
        </w:rPr>
        <w:t>i</w:t>
      </w:r>
      <w:r>
        <w:rPr>
          <w:sz w:val="24"/>
          <w:szCs w:val="24"/>
        </w:rPr>
        <w:t>n</w:t>
      </w:r>
      <w:r>
        <w:rPr>
          <w:spacing w:val="-1"/>
          <w:sz w:val="24"/>
          <w:szCs w:val="24"/>
        </w:rPr>
        <w:t>c</w:t>
      </w:r>
      <w:r>
        <w:rPr>
          <w:spacing w:val="1"/>
          <w:sz w:val="24"/>
          <w:szCs w:val="24"/>
        </w:rPr>
        <w:t>r</w:t>
      </w:r>
      <w:r>
        <w:rPr>
          <w:spacing w:val="-1"/>
          <w:sz w:val="24"/>
          <w:szCs w:val="24"/>
        </w:rPr>
        <w:t>e</w:t>
      </w:r>
      <w:r>
        <w:rPr>
          <w:spacing w:val="4"/>
          <w:sz w:val="24"/>
          <w:szCs w:val="24"/>
        </w:rPr>
        <w:t>a</w:t>
      </w:r>
      <w:r>
        <w:rPr>
          <w:spacing w:val="-2"/>
          <w:sz w:val="24"/>
          <w:szCs w:val="24"/>
        </w:rPr>
        <w:t>s</w:t>
      </w:r>
      <w:r>
        <w:rPr>
          <w:sz w:val="24"/>
          <w:szCs w:val="24"/>
        </w:rPr>
        <w:t>e</w:t>
      </w:r>
      <w:r>
        <w:rPr>
          <w:spacing w:val="1"/>
          <w:sz w:val="24"/>
          <w:szCs w:val="24"/>
        </w:rPr>
        <w:t xml:space="preserve"> </w:t>
      </w:r>
      <w:r>
        <w:rPr>
          <w:spacing w:val="-1"/>
          <w:sz w:val="24"/>
          <w:szCs w:val="24"/>
        </w:rPr>
        <w:t>c</w:t>
      </w:r>
      <w:r>
        <w:rPr>
          <w:spacing w:val="5"/>
          <w:sz w:val="24"/>
          <w:szCs w:val="24"/>
        </w:rPr>
        <w:t>o</w:t>
      </w:r>
      <w:r>
        <w:rPr>
          <w:spacing w:val="-5"/>
          <w:sz w:val="24"/>
          <w:szCs w:val="24"/>
        </w:rPr>
        <w:t>n</w:t>
      </w:r>
      <w:r>
        <w:rPr>
          <w:spacing w:val="5"/>
          <w:sz w:val="24"/>
          <w:szCs w:val="24"/>
        </w:rPr>
        <w:t>t</w:t>
      </w:r>
      <w:r>
        <w:rPr>
          <w:spacing w:val="1"/>
          <w:sz w:val="24"/>
          <w:szCs w:val="24"/>
        </w:rPr>
        <w:t>r</w:t>
      </w:r>
      <w:r>
        <w:rPr>
          <w:spacing w:val="-1"/>
          <w:sz w:val="24"/>
          <w:szCs w:val="24"/>
        </w:rPr>
        <w:t>a</w:t>
      </w:r>
      <w:r>
        <w:rPr>
          <w:spacing w:val="-2"/>
          <w:sz w:val="24"/>
          <w:szCs w:val="24"/>
        </w:rPr>
        <w:t>s</w:t>
      </w:r>
      <w:r>
        <w:rPr>
          <w:sz w:val="24"/>
          <w:szCs w:val="24"/>
        </w:rPr>
        <w:t>t</w:t>
      </w:r>
      <w:r>
        <w:rPr>
          <w:spacing w:val="3"/>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1"/>
          <w:sz w:val="24"/>
          <w:szCs w:val="24"/>
        </w:rPr>
        <w:t>a</w:t>
      </w:r>
      <w:r>
        <w:rPr>
          <w:sz w:val="24"/>
          <w:szCs w:val="24"/>
        </w:rPr>
        <w:t xml:space="preserve">s </w:t>
      </w:r>
      <w:r>
        <w:rPr>
          <w:spacing w:val="-2"/>
          <w:sz w:val="24"/>
          <w:szCs w:val="24"/>
        </w:rPr>
        <w:t>s</w:t>
      </w:r>
      <w:r>
        <w:rPr>
          <w:sz w:val="24"/>
          <w:szCs w:val="24"/>
        </w:rPr>
        <w:t>h</w:t>
      </w:r>
      <w:r>
        <w:rPr>
          <w:spacing w:val="-1"/>
          <w:sz w:val="24"/>
          <w:szCs w:val="24"/>
        </w:rPr>
        <w:t>a</w:t>
      </w:r>
      <w:r>
        <w:rPr>
          <w:spacing w:val="1"/>
          <w:sz w:val="24"/>
          <w:szCs w:val="24"/>
        </w:rPr>
        <w:t>r</w:t>
      </w:r>
      <w:r>
        <w:rPr>
          <w:sz w:val="24"/>
          <w:szCs w:val="24"/>
        </w:rPr>
        <w:t>p</w:t>
      </w:r>
      <w:r>
        <w:rPr>
          <w:spacing w:val="2"/>
          <w:sz w:val="24"/>
          <w:szCs w:val="24"/>
        </w:rPr>
        <w:t xml:space="preserve"> </w:t>
      </w:r>
      <w:r>
        <w:rPr>
          <w:spacing w:val="-1"/>
          <w:sz w:val="24"/>
          <w:szCs w:val="24"/>
        </w:rPr>
        <w:t>a</w:t>
      </w:r>
      <w:r>
        <w:rPr>
          <w:sz w:val="24"/>
          <w:szCs w:val="24"/>
        </w:rPr>
        <w:t>s p</w:t>
      </w:r>
      <w:r>
        <w:rPr>
          <w:spacing w:val="5"/>
          <w:sz w:val="24"/>
          <w:szCs w:val="24"/>
        </w:rPr>
        <w:t>o</w:t>
      </w:r>
      <w:r>
        <w:rPr>
          <w:spacing w:val="-2"/>
          <w:sz w:val="24"/>
          <w:szCs w:val="24"/>
        </w:rPr>
        <w:t>s</w:t>
      </w:r>
      <w:r>
        <w:rPr>
          <w:spacing w:val="2"/>
          <w:sz w:val="24"/>
          <w:szCs w:val="24"/>
        </w:rPr>
        <w:t>s</w:t>
      </w:r>
      <w:r>
        <w:rPr>
          <w:spacing w:val="-4"/>
          <w:sz w:val="24"/>
          <w:szCs w:val="24"/>
        </w:rPr>
        <w:t>i</w:t>
      </w:r>
      <w:r>
        <w:rPr>
          <w:sz w:val="24"/>
          <w:szCs w:val="24"/>
        </w:rPr>
        <w:t>b</w:t>
      </w:r>
      <w:r>
        <w:rPr>
          <w:spacing w:val="-4"/>
          <w:sz w:val="24"/>
          <w:szCs w:val="24"/>
        </w:rPr>
        <w:t>l</w:t>
      </w:r>
      <w:r>
        <w:rPr>
          <w:spacing w:val="-1"/>
          <w:sz w:val="24"/>
          <w:szCs w:val="24"/>
        </w:rPr>
        <w:t>e</w:t>
      </w:r>
      <w:r>
        <w:rPr>
          <w:sz w:val="24"/>
          <w:szCs w:val="24"/>
        </w:rPr>
        <w:t>.</w:t>
      </w:r>
    </w:p>
    <w:p w14:paraId="183B8D15" w14:textId="77777777" w:rsidR="00433F0F" w:rsidRDefault="00433F0F">
      <w:pPr>
        <w:spacing w:before="11" w:line="240" w:lineRule="exact"/>
        <w:rPr>
          <w:sz w:val="24"/>
          <w:szCs w:val="24"/>
        </w:rPr>
      </w:pPr>
    </w:p>
    <w:p w14:paraId="3FA00E22" w14:textId="77777777" w:rsidR="00433F0F" w:rsidRDefault="008B01BA">
      <w:pPr>
        <w:spacing w:line="361" w:lineRule="auto"/>
        <w:ind w:left="447" w:right="76"/>
        <w:rPr>
          <w:sz w:val="28"/>
          <w:szCs w:val="28"/>
        </w:rPr>
      </w:pPr>
      <w:r>
        <w:rPr>
          <w:b/>
          <w:spacing w:val="6"/>
          <w:sz w:val="28"/>
          <w:szCs w:val="28"/>
        </w:rPr>
        <w:t>M</w:t>
      </w:r>
      <w:r>
        <w:rPr>
          <w:b/>
          <w:sz w:val="28"/>
          <w:szCs w:val="28"/>
        </w:rPr>
        <w:t>ODU</w:t>
      </w:r>
      <w:r>
        <w:rPr>
          <w:b/>
          <w:spacing w:val="2"/>
          <w:sz w:val="28"/>
          <w:szCs w:val="28"/>
        </w:rPr>
        <w:t>L</w:t>
      </w:r>
      <w:r>
        <w:rPr>
          <w:b/>
          <w:sz w:val="28"/>
          <w:szCs w:val="28"/>
        </w:rPr>
        <w:t xml:space="preserve">E   </w:t>
      </w:r>
      <w:r>
        <w:rPr>
          <w:b/>
          <w:spacing w:val="20"/>
          <w:sz w:val="28"/>
          <w:szCs w:val="28"/>
        </w:rPr>
        <w:t xml:space="preserve"> </w:t>
      </w:r>
      <w:r>
        <w:rPr>
          <w:b/>
          <w:sz w:val="28"/>
          <w:szCs w:val="28"/>
        </w:rPr>
        <w:t xml:space="preserve">2:   </w:t>
      </w:r>
      <w:r>
        <w:rPr>
          <w:b/>
          <w:spacing w:val="28"/>
          <w:sz w:val="28"/>
          <w:szCs w:val="28"/>
        </w:rPr>
        <w:t xml:space="preserve"> </w:t>
      </w:r>
      <w:r>
        <w:rPr>
          <w:b/>
          <w:spacing w:val="2"/>
          <w:sz w:val="28"/>
          <w:szCs w:val="28"/>
        </w:rPr>
        <w:t>I</w:t>
      </w:r>
      <w:r>
        <w:rPr>
          <w:b/>
          <w:spacing w:val="6"/>
          <w:sz w:val="28"/>
          <w:szCs w:val="28"/>
        </w:rPr>
        <w:t>M</w:t>
      </w:r>
      <w:r>
        <w:rPr>
          <w:b/>
          <w:sz w:val="28"/>
          <w:szCs w:val="28"/>
        </w:rPr>
        <w:t xml:space="preserve">AGE   </w:t>
      </w:r>
      <w:r>
        <w:rPr>
          <w:b/>
          <w:spacing w:val="23"/>
          <w:sz w:val="28"/>
          <w:szCs w:val="28"/>
        </w:rPr>
        <w:t xml:space="preserve"> </w:t>
      </w:r>
      <w:r>
        <w:rPr>
          <w:b/>
          <w:spacing w:val="-1"/>
          <w:sz w:val="28"/>
          <w:szCs w:val="28"/>
        </w:rPr>
        <w:t>S</w:t>
      </w:r>
      <w:r>
        <w:rPr>
          <w:b/>
          <w:spacing w:val="1"/>
          <w:sz w:val="28"/>
          <w:szCs w:val="28"/>
        </w:rPr>
        <w:t>E</w:t>
      </w:r>
      <w:r>
        <w:rPr>
          <w:b/>
          <w:sz w:val="28"/>
          <w:szCs w:val="28"/>
        </w:rPr>
        <w:t>GM</w:t>
      </w:r>
      <w:r>
        <w:rPr>
          <w:b/>
          <w:spacing w:val="2"/>
          <w:sz w:val="28"/>
          <w:szCs w:val="28"/>
        </w:rPr>
        <w:t>E</w:t>
      </w:r>
      <w:r>
        <w:rPr>
          <w:b/>
          <w:sz w:val="28"/>
          <w:szCs w:val="28"/>
        </w:rPr>
        <w:t>N</w:t>
      </w:r>
      <w:r>
        <w:rPr>
          <w:b/>
          <w:spacing w:val="-3"/>
          <w:sz w:val="28"/>
          <w:szCs w:val="28"/>
        </w:rPr>
        <w:t>T</w:t>
      </w:r>
      <w:r>
        <w:rPr>
          <w:b/>
          <w:sz w:val="28"/>
          <w:szCs w:val="28"/>
        </w:rPr>
        <w:t>A</w:t>
      </w:r>
      <w:r>
        <w:rPr>
          <w:b/>
          <w:spacing w:val="2"/>
          <w:sz w:val="28"/>
          <w:szCs w:val="28"/>
        </w:rPr>
        <w:t>TI</w:t>
      </w:r>
      <w:r>
        <w:rPr>
          <w:b/>
          <w:sz w:val="28"/>
          <w:szCs w:val="28"/>
        </w:rPr>
        <w:t xml:space="preserve">ON   </w:t>
      </w:r>
      <w:r>
        <w:rPr>
          <w:b/>
          <w:spacing w:val="9"/>
          <w:sz w:val="28"/>
          <w:szCs w:val="28"/>
        </w:rPr>
        <w:t xml:space="preserve"> </w:t>
      </w:r>
      <w:r>
        <w:rPr>
          <w:b/>
          <w:sz w:val="28"/>
          <w:szCs w:val="28"/>
        </w:rPr>
        <w:t>US</w:t>
      </w:r>
      <w:r>
        <w:rPr>
          <w:b/>
          <w:spacing w:val="1"/>
          <w:sz w:val="28"/>
          <w:szCs w:val="28"/>
        </w:rPr>
        <w:t>I</w:t>
      </w:r>
      <w:r>
        <w:rPr>
          <w:b/>
          <w:sz w:val="28"/>
          <w:szCs w:val="28"/>
        </w:rPr>
        <w:t xml:space="preserve">NG   </w:t>
      </w:r>
      <w:r>
        <w:rPr>
          <w:b/>
          <w:spacing w:val="23"/>
          <w:sz w:val="28"/>
          <w:szCs w:val="28"/>
        </w:rPr>
        <w:t xml:space="preserve"> </w:t>
      </w:r>
      <w:r>
        <w:rPr>
          <w:b/>
          <w:spacing w:val="1"/>
          <w:sz w:val="28"/>
          <w:szCs w:val="28"/>
        </w:rPr>
        <w:t>B</w:t>
      </w:r>
      <w:r>
        <w:rPr>
          <w:b/>
          <w:spacing w:val="2"/>
          <w:sz w:val="28"/>
          <w:szCs w:val="28"/>
        </w:rPr>
        <w:t>I</w:t>
      </w:r>
      <w:r>
        <w:rPr>
          <w:b/>
          <w:sz w:val="28"/>
          <w:szCs w:val="28"/>
        </w:rPr>
        <w:t>N</w:t>
      </w:r>
      <w:r>
        <w:rPr>
          <w:b/>
          <w:spacing w:val="1"/>
          <w:sz w:val="28"/>
          <w:szCs w:val="28"/>
        </w:rPr>
        <w:t>A</w:t>
      </w:r>
      <w:r>
        <w:rPr>
          <w:b/>
          <w:spacing w:val="5"/>
          <w:sz w:val="28"/>
          <w:szCs w:val="28"/>
        </w:rPr>
        <w:t>R</w:t>
      </w:r>
      <w:r>
        <w:rPr>
          <w:b/>
          <w:sz w:val="28"/>
          <w:szCs w:val="28"/>
        </w:rPr>
        <w:t xml:space="preserve">Y </w:t>
      </w:r>
      <w:r>
        <w:rPr>
          <w:b/>
          <w:spacing w:val="1"/>
          <w:sz w:val="28"/>
          <w:szCs w:val="28"/>
        </w:rPr>
        <w:t>T</w:t>
      </w:r>
      <w:r>
        <w:rPr>
          <w:b/>
          <w:sz w:val="28"/>
          <w:szCs w:val="28"/>
        </w:rPr>
        <w:t>HR</w:t>
      </w:r>
      <w:r>
        <w:rPr>
          <w:b/>
          <w:spacing w:val="1"/>
          <w:sz w:val="28"/>
          <w:szCs w:val="28"/>
        </w:rPr>
        <w:t>E</w:t>
      </w:r>
      <w:r>
        <w:rPr>
          <w:b/>
          <w:spacing w:val="-1"/>
          <w:sz w:val="28"/>
          <w:szCs w:val="28"/>
        </w:rPr>
        <w:t>S</w:t>
      </w:r>
      <w:r>
        <w:rPr>
          <w:b/>
          <w:sz w:val="28"/>
          <w:szCs w:val="28"/>
        </w:rPr>
        <w:t>H</w:t>
      </w:r>
      <w:r>
        <w:rPr>
          <w:b/>
          <w:spacing w:val="-1"/>
          <w:sz w:val="28"/>
          <w:szCs w:val="28"/>
        </w:rPr>
        <w:t>O</w:t>
      </w:r>
      <w:r>
        <w:rPr>
          <w:b/>
          <w:spacing w:val="1"/>
          <w:sz w:val="28"/>
          <w:szCs w:val="28"/>
        </w:rPr>
        <w:t>L</w:t>
      </w:r>
      <w:r>
        <w:rPr>
          <w:b/>
          <w:sz w:val="28"/>
          <w:szCs w:val="28"/>
        </w:rPr>
        <w:t>D</w:t>
      </w:r>
    </w:p>
    <w:p w14:paraId="7A4B0E55" w14:textId="77777777" w:rsidR="00433F0F" w:rsidRDefault="00433F0F">
      <w:pPr>
        <w:spacing w:line="240" w:lineRule="exact"/>
        <w:rPr>
          <w:sz w:val="24"/>
          <w:szCs w:val="24"/>
        </w:rPr>
      </w:pPr>
    </w:p>
    <w:p w14:paraId="2C71C6DF" w14:textId="77777777" w:rsidR="00433F0F" w:rsidRDefault="008B01BA">
      <w:pPr>
        <w:spacing w:line="359" w:lineRule="auto"/>
        <w:ind w:left="447" w:right="74" w:firstLine="720"/>
        <w:jc w:val="both"/>
        <w:rPr>
          <w:sz w:val="24"/>
          <w:szCs w:val="24"/>
        </w:rPr>
        <w:sectPr w:rsidR="00433F0F">
          <w:headerReference w:type="default" r:id="rId60"/>
          <w:pgSz w:w="11920" w:h="16840"/>
          <w:pgMar w:top="1340" w:right="1320" w:bottom="280" w:left="1680" w:header="0" w:footer="947" w:gutter="0"/>
          <w:cols w:space="720"/>
        </w:sectPr>
      </w:pPr>
      <w:r>
        <w:rPr>
          <w:spacing w:val="6"/>
          <w:sz w:val="24"/>
          <w:szCs w:val="24"/>
        </w:rPr>
        <w:t>I</w:t>
      </w:r>
      <w:r>
        <w:rPr>
          <w:spacing w:val="-9"/>
          <w:sz w:val="24"/>
          <w:szCs w:val="24"/>
        </w:rPr>
        <w:t>m</w:t>
      </w:r>
      <w:r>
        <w:rPr>
          <w:spacing w:val="-1"/>
          <w:sz w:val="24"/>
          <w:szCs w:val="24"/>
        </w:rPr>
        <w:t>a</w:t>
      </w:r>
      <w:r>
        <w:rPr>
          <w:sz w:val="24"/>
          <w:szCs w:val="24"/>
        </w:rPr>
        <w:t>ge</w:t>
      </w:r>
      <w:r>
        <w:rPr>
          <w:spacing w:val="8"/>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9"/>
          <w:sz w:val="24"/>
          <w:szCs w:val="24"/>
        </w:rPr>
        <w:t xml:space="preserve"> </w:t>
      </w:r>
      <w:r>
        <w:rPr>
          <w:spacing w:val="-4"/>
          <w:sz w:val="24"/>
          <w:szCs w:val="24"/>
        </w:rPr>
        <w:t>i</w:t>
      </w:r>
      <w:r>
        <w:rPr>
          <w:sz w:val="24"/>
          <w:szCs w:val="24"/>
        </w:rPr>
        <w:t>s</w:t>
      </w:r>
      <w:r>
        <w:rPr>
          <w:spacing w:val="7"/>
          <w:sz w:val="24"/>
          <w:szCs w:val="24"/>
        </w:rPr>
        <w:t xml:space="preserve"> </w:t>
      </w:r>
      <w:r>
        <w:rPr>
          <w:sz w:val="24"/>
          <w:szCs w:val="24"/>
        </w:rPr>
        <w:t>a</w:t>
      </w:r>
      <w:r>
        <w:rPr>
          <w:spacing w:val="8"/>
          <w:sz w:val="24"/>
          <w:szCs w:val="24"/>
        </w:rPr>
        <w:t xml:space="preserve">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que</w:t>
      </w:r>
      <w:r>
        <w:rPr>
          <w:spacing w:val="8"/>
          <w:sz w:val="24"/>
          <w:szCs w:val="24"/>
        </w:rPr>
        <w:t xml:space="preserve"> </w:t>
      </w:r>
      <w:r>
        <w:rPr>
          <w:spacing w:val="5"/>
          <w:sz w:val="24"/>
          <w:szCs w:val="24"/>
        </w:rPr>
        <w:t>o</w:t>
      </w:r>
      <w:r>
        <w:rPr>
          <w:sz w:val="24"/>
          <w:szCs w:val="24"/>
        </w:rPr>
        <w:t>f</w:t>
      </w:r>
      <w:r>
        <w:rPr>
          <w:spacing w:val="1"/>
          <w:sz w:val="24"/>
          <w:szCs w:val="24"/>
        </w:rPr>
        <w:t xml:space="preserve"> </w:t>
      </w:r>
      <w:r>
        <w:rPr>
          <w:spacing w:val="-2"/>
          <w:sz w:val="24"/>
          <w:szCs w:val="24"/>
        </w:rPr>
        <w:t>s</w:t>
      </w:r>
      <w:r>
        <w:rPr>
          <w:spacing w:val="-1"/>
          <w:sz w:val="24"/>
          <w:szCs w:val="24"/>
        </w:rPr>
        <w:t>e</w:t>
      </w:r>
      <w:r>
        <w:rPr>
          <w:sz w:val="24"/>
          <w:szCs w:val="24"/>
        </w:rPr>
        <w:t>g</w:t>
      </w:r>
      <w:r>
        <w:rPr>
          <w:spacing w:val="1"/>
          <w:sz w:val="24"/>
          <w:szCs w:val="24"/>
        </w:rPr>
        <w:t>r</w:t>
      </w:r>
      <w:r>
        <w:rPr>
          <w:spacing w:val="-1"/>
          <w:sz w:val="24"/>
          <w:szCs w:val="24"/>
        </w:rPr>
        <w:t>e</w:t>
      </w:r>
      <w:r>
        <w:rPr>
          <w:sz w:val="24"/>
          <w:szCs w:val="24"/>
        </w:rPr>
        <w:t>g</w:t>
      </w:r>
      <w:r>
        <w:rPr>
          <w:spacing w:val="-1"/>
          <w:sz w:val="24"/>
          <w:szCs w:val="24"/>
        </w:rPr>
        <w:t>a</w:t>
      </w:r>
      <w:r>
        <w:rPr>
          <w:spacing w:val="10"/>
          <w:sz w:val="24"/>
          <w:szCs w:val="24"/>
        </w:rPr>
        <w:t>t</w:t>
      </w:r>
      <w:r>
        <w:rPr>
          <w:spacing w:val="-4"/>
          <w:sz w:val="24"/>
          <w:szCs w:val="24"/>
        </w:rPr>
        <w:t>i</w:t>
      </w:r>
      <w:r>
        <w:rPr>
          <w:spacing w:val="-5"/>
          <w:sz w:val="24"/>
          <w:szCs w:val="24"/>
        </w:rPr>
        <w:t>n</w:t>
      </w:r>
      <w:r>
        <w:rPr>
          <w:sz w:val="24"/>
          <w:szCs w:val="24"/>
        </w:rPr>
        <w:t>g</w:t>
      </w:r>
      <w:r>
        <w:rPr>
          <w:spacing w:val="9"/>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4"/>
          <w:sz w:val="24"/>
          <w:szCs w:val="24"/>
        </w:rPr>
        <w:t>im</w:t>
      </w:r>
      <w:r>
        <w:rPr>
          <w:spacing w:val="-1"/>
          <w:sz w:val="24"/>
          <w:szCs w:val="24"/>
        </w:rPr>
        <w:t>a</w:t>
      </w:r>
      <w:r>
        <w:rPr>
          <w:sz w:val="24"/>
          <w:szCs w:val="24"/>
        </w:rPr>
        <w:t>ge</w:t>
      </w:r>
      <w:r>
        <w:rPr>
          <w:spacing w:val="13"/>
          <w:sz w:val="24"/>
          <w:szCs w:val="24"/>
        </w:rPr>
        <w:t xml:space="preserve"> </w:t>
      </w:r>
      <w:r>
        <w:rPr>
          <w:spacing w:val="-4"/>
          <w:sz w:val="24"/>
          <w:szCs w:val="24"/>
        </w:rPr>
        <w:t>i</w:t>
      </w:r>
      <w:r>
        <w:rPr>
          <w:spacing w:val="-5"/>
          <w:sz w:val="24"/>
          <w:szCs w:val="24"/>
        </w:rPr>
        <w:t>n</w:t>
      </w:r>
      <w:r>
        <w:rPr>
          <w:spacing w:val="5"/>
          <w:sz w:val="24"/>
          <w:szCs w:val="24"/>
        </w:rPr>
        <w:t>t</w:t>
      </w:r>
      <w:r>
        <w:rPr>
          <w:sz w:val="24"/>
          <w:szCs w:val="24"/>
        </w:rPr>
        <w:t>o</w:t>
      </w:r>
      <w:r>
        <w:rPr>
          <w:spacing w:val="14"/>
          <w:sz w:val="24"/>
          <w:szCs w:val="24"/>
        </w:rPr>
        <w:t xml:space="preserve"> </w:t>
      </w:r>
      <w:r>
        <w:rPr>
          <w:spacing w:val="-9"/>
          <w:sz w:val="24"/>
          <w:szCs w:val="24"/>
        </w:rPr>
        <w:t>m</w:t>
      </w:r>
      <w:r>
        <w:rPr>
          <w:spacing w:val="4"/>
          <w:sz w:val="24"/>
          <w:szCs w:val="24"/>
        </w:rPr>
        <w:t>a</w:t>
      </w:r>
      <w:r>
        <w:rPr>
          <w:sz w:val="24"/>
          <w:szCs w:val="24"/>
        </w:rPr>
        <w:t xml:space="preserve">ny </w:t>
      </w:r>
      <w:r>
        <w:rPr>
          <w:spacing w:val="5"/>
          <w:sz w:val="24"/>
          <w:szCs w:val="24"/>
        </w:rPr>
        <w:t>p</w:t>
      </w:r>
      <w:r>
        <w:rPr>
          <w:spacing w:val="-1"/>
          <w:sz w:val="24"/>
          <w:szCs w:val="24"/>
        </w:rPr>
        <w:t>a</w:t>
      </w:r>
      <w:r>
        <w:rPr>
          <w:spacing w:val="1"/>
          <w:sz w:val="24"/>
          <w:szCs w:val="24"/>
        </w:rPr>
        <w:t>r</w:t>
      </w:r>
      <w:r>
        <w:rPr>
          <w:spacing w:val="5"/>
          <w:sz w:val="24"/>
          <w:szCs w:val="24"/>
        </w:rPr>
        <w:t>t</w:t>
      </w:r>
      <w:r>
        <w:rPr>
          <w:spacing w:val="-2"/>
          <w:sz w:val="24"/>
          <w:szCs w:val="24"/>
        </w:rPr>
        <w:t>s</w:t>
      </w:r>
      <w:r>
        <w:rPr>
          <w:sz w:val="24"/>
          <w:szCs w:val="24"/>
        </w:rPr>
        <w:t xml:space="preserve">. </w:t>
      </w:r>
      <w:r>
        <w:rPr>
          <w:spacing w:val="2"/>
          <w:sz w:val="24"/>
          <w:szCs w:val="24"/>
        </w:rPr>
        <w:t>T</w:t>
      </w:r>
      <w:r>
        <w:rPr>
          <w:spacing w:val="-5"/>
          <w:sz w:val="24"/>
          <w:szCs w:val="24"/>
        </w:rPr>
        <w:t>h</w:t>
      </w:r>
      <w:r>
        <w:rPr>
          <w:sz w:val="24"/>
          <w:szCs w:val="24"/>
        </w:rPr>
        <w:t>e</w:t>
      </w:r>
      <w:r>
        <w:rPr>
          <w:spacing w:val="7"/>
          <w:sz w:val="24"/>
          <w:szCs w:val="24"/>
        </w:rPr>
        <w:t xml:space="preserve"> </w:t>
      </w:r>
      <w:r>
        <w:rPr>
          <w:spacing w:val="-5"/>
          <w:sz w:val="24"/>
          <w:szCs w:val="24"/>
        </w:rPr>
        <w:t>b</w:t>
      </w:r>
      <w:r>
        <w:rPr>
          <w:spacing w:val="4"/>
          <w:sz w:val="24"/>
          <w:szCs w:val="24"/>
        </w:rPr>
        <w:t>a</w:t>
      </w:r>
      <w:r>
        <w:rPr>
          <w:spacing w:val="2"/>
          <w:sz w:val="24"/>
          <w:szCs w:val="24"/>
        </w:rPr>
        <w:t>s</w:t>
      </w:r>
      <w:r>
        <w:rPr>
          <w:spacing w:val="-4"/>
          <w:sz w:val="24"/>
          <w:szCs w:val="24"/>
        </w:rPr>
        <w:t>i</w:t>
      </w:r>
      <w:r>
        <w:rPr>
          <w:sz w:val="24"/>
          <w:szCs w:val="24"/>
        </w:rPr>
        <w:t>c</w:t>
      </w:r>
      <w:r>
        <w:rPr>
          <w:spacing w:val="7"/>
          <w:sz w:val="24"/>
          <w:szCs w:val="24"/>
        </w:rPr>
        <w:t xml:space="preserve"> </w:t>
      </w:r>
      <w:r>
        <w:rPr>
          <w:spacing w:val="4"/>
          <w:sz w:val="24"/>
          <w:szCs w:val="24"/>
        </w:rPr>
        <w:t>a</w:t>
      </w:r>
      <w:r>
        <w:rPr>
          <w:spacing w:val="-4"/>
          <w:sz w:val="24"/>
          <w:szCs w:val="24"/>
        </w:rPr>
        <w:t>i</w:t>
      </w:r>
      <w:r>
        <w:rPr>
          <w:sz w:val="24"/>
          <w:szCs w:val="24"/>
        </w:rPr>
        <w:t>m</w:t>
      </w:r>
      <w:r>
        <w:rPr>
          <w:spacing w:val="3"/>
          <w:sz w:val="24"/>
          <w:szCs w:val="24"/>
        </w:rPr>
        <w:t xml:space="preserve"> </w:t>
      </w:r>
      <w:r>
        <w:rPr>
          <w:spacing w:val="9"/>
          <w:sz w:val="24"/>
          <w:szCs w:val="24"/>
        </w:rPr>
        <w:t>o</w:t>
      </w:r>
      <w:r>
        <w:rPr>
          <w:sz w:val="24"/>
          <w:szCs w:val="24"/>
        </w:rPr>
        <w:t xml:space="preserve">f </w:t>
      </w:r>
      <w:r>
        <w:rPr>
          <w:spacing w:val="5"/>
          <w:sz w:val="24"/>
          <w:szCs w:val="24"/>
        </w:rPr>
        <w:t>t</w:t>
      </w:r>
      <w:r>
        <w:rPr>
          <w:sz w:val="24"/>
          <w:szCs w:val="24"/>
        </w:rPr>
        <w:t>h</w:t>
      </w:r>
      <w:r>
        <w:rPr>
          <w:spacing w:val="-9"/>
          <w:sz w:val="24"/>
          <w:szCs w:val="24"/>
        </w:rPr>
        <w:t>i</w:t>
      </w:r>
      <w:r>
        <w:rPr>
          <w:sz w:val="24"/>
          <w:szCs w:val="24"/>
        </w:rPr>
        <w:t>s</w:t>
      </w:r>
      <w:r>
        <w:rPr>
          <w:spacing w:val="5"/>
          <w:sz w:val="24"/>
          <w:szCs w:val="24"/>
        </w:rPr>
        <w:t xml:space="preserve"> </w:t>
      </w:r>
      <w:r>
        <w:rPr>
          <w:spacing w:val="-2"/>
          <w:sz w:val="24"/>
          <w:szCs w:val="24"/>
        </w:rPr>
        <w:t>s</w:t>
      </w:r>
      <w:r>
        <w:rPr>
          <w:spacing w:val="-1"/>
          <w:sz w:val="24"/>
          <w:szCs w:val="24"/>
        </w:rPr>
        <w:t>e</w:t>
      </w:r>
      <w:r>
        <w:rPr>
          <w:sz w:val="24"/>
          <w:szCs w:val="24"/>
        </w:rPr>
        <w:t>g</w:t>
      </w:r>
      <w:r>
        <w:rPr>
          <w:spacing w:val="1"/>
          <w:sz w:val="24"/>
          <w:szCs w:val="24"/>
        </w:rPr>
        <w:t>r</w:t>
      </w:r>
      <w:r>
        <w:rPr>
          <w:spacing w:val="-1"/>
          <w:sz w:val="24"/>
          <w:szCs w:val="24"/>
        </w:rPr>
        <w:t>e</w:t>
      </w:r>
      <w:r>
        <w:rPr>
          <w:sz w:val="24"/>
          <w:szCs w:val="24"/>
        </w:rPr>
        <w:t>g</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8"/>
          <w:sz w:val="24"/>
          <w:szCs w:val="24"/>
        </w:rPr>
        <w:t xml:space="preserve"> </w:t>
      </w:r>
      <w:r>
        <w:rPr>
          <w:spacing w:val="-4"/>
          <w:sz w:val="24"/>
          <w:szCs w:val="24"/>
        </w:rPr>
        <w:t>i</w:t>
      </w:r>
      <w:r>
        <w:rPr>
          <w:sz w:val="24"/>
          <w:szCs w:val="24"/>
        </w:rPr>
        <w:t>s</w:t>
      </w:r>
      <w:r>
        <w:rPr>
          <w:spacing w:val="5"/>
          <w:sz w:val="24"/>
          <w:szCs w:val="24"/>
        </w:rPr>
        <w:t xml:space="preserve"> </w:t>
      </w:r>
      <w:r>
        <w:rPr>
          <w:sz w:val="24"/>
          <w:szCs w:val="24"/>
        </w:rPr>
        <w:t>to</w:t>
      </w:r>
      <w:r>
        <w:rPr>
          <w:spacing w:val="13"/>
          <w:sz w:val="24"/>
          <w:szCs w:val="24"/>
        </w:rPr>
        <w:t xml:space="preserve"> </w:t>
      </w:r>
      <w:r>
        <w:rPr>
          <w:spacing w:val="-9"/>
          <w:sz w:val="24"/>
          <w:szCs w:val="24"/>
        </w:rPr>
        <w:t>m</w:t>
      </w:r>
      <w:r>
        <w:rPr>
          <w:spacing w:val="-1"/>
          <w:sz w:val="24"/>
          <w:szCs w:val="24"/>
        </w:rPr>
        <w:t>a</w:t>
      </w:r>
      <w:r>
        <w:rPr>
          <w:sz w:val="24"/>
          <w:szCs w:val="24"/>
        </w:rPr>
        <w:t>ke</w:t>
      </w:r>
      <w:r>
        <w:rPr>
          <w:spacing w:val="7"/>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5"/>
          <w:sz w:val="24"/>
          <w:szCs w:val="24"/>
        </w:rPr>
        <w:t xml:space="preserve"> </w:t>
      </w:r>
      <w:r>
        <w:rPr>
          <w:spacing w:val="-1"/>
          <w:sz w:val="24"/>
          <w:szCs w:val="24"/>
        </w:rPr>
        <w:t>ea</w:t>
      </w:r>
      <w:r>
        <w:rPr>
          <w:spacing w:val="2"/>
          <w:sz w:val="24"/>
          <w:szCs w:val="24"/>
        </w:rPr>
        <w:t>s</w:t>
      </w:r>
      <w:r>
        <w:rPr>
          <w:sz w:val="24"/>
          <w:szCs w:val="24"/>
        </w:rPr>
        <w:t>y</w:t>
      </w:r>
      <w:r>
        <w:rPr>
          <w:spacing w:val="3"/>
          <w:sz w:val="24"/>
          <w:szCs w:val="24"/>
        </w:rPr>
        <w:t xml:space="preserve"> </w:t>
      </w:r>
      <w:r>
        <w:rPr>
          <w:sz w:val="24"/>
          <w:szCs w:val="24"/>
        </w:rPr>
        <w:t>to</w:t>
      </w:r>
      <w:r>
        <w:rPr>
          <w:spacing w:val="13"/>
          <w:sz w:val="24"/>
          <w:szCs w:val="24"/>
        </w:rPr>
        <w:t xml:space="preserve"> </w:t>
      </w:r>
      <w:r>
        <w:rPr>
          <w:spacing w:val="-1"/>
          <w:sz w:val="24"/>
          <w:szCs w:val="24"/>
        </w:rPr>
        <w:t>a</w:t>
      </w:r>
      <w:r>
        <w:rPr>
          <w:spacing w:val="-5"/>
          <w:sz w:val="24"/>
          <w:szCs w:val="24"/>
        </w:rPr>
        <w:t>n</w:t>
      </w:r>
      <w:r>
        <w:rPr>
          <w:spacing w:val="4"/>
          <w:sz w:val="24"/>
          <w:szCs w:val="24"/>
        </w:rPr>
        <w:t>a</w:t>
      </w:r>
      <w:r>
        <w:rPr>
          <w:spacing w:val="-4"/>
          <w:sz w:val="24"/>
          <w:szCs w:val="24"/>
        </w:rPr>
        <w:t>l</w:t>
      </w:r>
      <w:r>
        <w:rPr>
          <w:spacing w:val="-5"/>
          <w:sz w:val="24"/>
          <w:szCs w:val="24"/>
        </w:rPr>
        <w:t>y</w:t>
      </w:r>
      <w:r>
        <w:rPr>
          <w:spacing w:val="4"/>
          <w:sz w:val="24"/>
          <w:szCs w:val="24"/>
        </w:rPr>
        <w:t>z</w:t>
      </w:r>
      <w:r>
        <w:rPr>
          <w:sz w:val="24"/>
          <w:szCs w:val="24"/>
        </w:rPr>
        <w:t>e</w:t>
      </w:r>
      <w:r>
        <w:rPr>
          <w:spacing w:val="7"/>
          <w:sz w:val="24"/>
          <w:szCs w:val="24"/>
        </w:rPr>
        <w:t xml:space="preserve"> </w:t>
      </w:r>
      <w:r>
        <w:rPr>
          <w:spacing w:val="-1"/>
          <w:sz w:val="24"/>
          <w:szCs w:val="24"/>
        </w:rPr>
        <w:t>a</w:t>
      </w:r>
      <w:r>
        <w:rPr>
          <w:spacing w:val="-5"/>
          <w:sz w:val="24"/>
          <w:szCs w:val="24"/>
        </w:rPr>
        <w:t>n</w:t>
      </w:r>
      <w:r>
        <w:rPr>
          <w:sz w:val="24"/>
          <w:szCs w:val="24"/>
        </w:rPr>
        <w:t>d</w:t>
      </w:r>
      <w:r>
        <w:rPr>
          <w:spacing w:val="12"/>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z w:val="24"/>
          <w:szCs w:val="24"/>
        </w:rPr>
        <w:t>p</w:t>
      </w:r>
      <w:r>
        <w:rPr>
          <w:spacing w:val="1"/>
          <w:sz w:val="24"/>
          <w:szCs w:val="24"/>
        </w:rPr>
        <w:t>r</w:t>
      </w:r>
      <w:r>
        <w:rPr>
          <w:spacing w:val="-1"/>
          <w:sz w:val="24"/>
          <w:szCs w:val="24"/>
        </w:rPr>
        <w:t>e</w:t>
      </w:r>
      <w:r>
        <w:rPr>
          <w:sz w:val="24"/>
          <w:szCs w:val="24"/>
        </w:rPr>
        <w:t xml:space="preserve">t </w:t>
      </w:r>
      <w:r>
        <w:rPr>
          <w:spacing w:val="4"/>
          <w:sz w:val="24"/>
          <w:szCs w:val="24"/>
        </w:rPr>
        <w:t>w</w:t>
      </w:r>
      <w:r>
        <w:rPr>
          <w:spacing w:val="-9"/>
          <w:sz w:val="24"/>
          <w:szCs w:val="24"/>
        </w:rPr>
        <w:t>i</w:t>
      </w:r>
      <w:r>
        <w:rPr>
          <w:spacing w:val="5"/>
          <w:sz w:val="24"/>
          <w:szCs w:val="24"/>
        </w:rPr>
        <w:t>t</w:t>
      </w:r>
      <w:r>
        <w:rPr>
          <w:sz w:val="24"/>
          <w:szCs w:val="24"/>
        </w:rPr>
        <w:t>h p</w:t>
      </w:r>
      <w:r>
        <w:rPr>
          <w:spacing w:val="1"/>
          <w:sz w:val="24"/>
          <w:szCs w:val="24"/>
        </w:rPr>
        <w:t>r</w:t>
      </w:r>
      <w:r>
        <w:rPr>
          <w:spacing w:val="-1"/>
          <w:sz w:val="24"/>
          <w:szCs w:val="24"/>
        </w:rPr>
        <w:t>e</w:t>
      </w:r>
      <w:r>
        <w:rPr>
          <w:spacing w:val="-2"/>
          <w:sz w:val="24"/>
          <w:szCs w:val="24"/>
        </w:rPr>
        <w:t>s</w:t>
      </w:r>
      <w:r>
        <w:rPr>
          <w:spacing w:val="-1"/>
          <w:sz w:val="24"/>
          <w:szCs w:val="24"/>
        </w:rPr>
        <w:t>e</w:t>
      </w:r>
      <w:r>
        <w:rPr>
          <w:spacing w:val="6"/>
          <w:sz w:val="24"/>
          <w:szCs w:val="24"/>
        </w:rPr>
        <w:t>r</w:t>
      </w:r>
      <w:r>
        <w:rPr>
          <w:sz w:val="24"/>
          <w:szCs w:val="24"/>
        </w:rPr>
        <w:t>v</w:t>
      </w:r>
      <w:r>
        <w:rPr>
          <w:spacing w:val="-4"/>
          <w:sz w:val="24"/>
          <w:szCs w:val="24"/>
        </w:rPr>
        <w:t>i</w:t>
      </w:r>
      <w:r>
        <w:rPr>
          <w:sz w:val="24"/>
          <w:szCs w:val="24"/>
        </w:rPr>
        <w:t>ng</w:t>
      </w:r>
      <w:r>
        <w:rPr>
          <w:spacing w:val="5"/>
          <w:sz w:val="24"/>
          <w:szCs w:val="24"/>
        </w:rPr>
        <w:t xml:space="preserve"> t</w:t>
      </w:r>
      <w:r>
        <w:rPr>
          <w:spacing w:val="-5"/>
          <w:sz w:val="24"/>
          <w:szCs w:val="24"/>
        </w:rPr>
        <w:t>h</w:t>
      </w:r>
      <w:r>
        <w:rPr>
          <w:sz w:val="24"/>
          <w:szCs w:val="24"/>
        </w:rPr>
        <w:t>e</w:t>
      </w:r>
      <w:r>
        <w:rPr>
          <w:spacing w:val="4"/>
          <w:sz w:val="24"/>
          <w:szCs w:val="24"/>
        </w:rPr>
        <w:t xml:space="preserve"> </w:t>
      </w:r>
      <w:r>
        <w:rPr>
          <w:sz w:val="24"/>
          <w:szCs w:val="24"/>
        </w:rPr>
        <w:t>qu</w:t>
      </w:r>
      <w:r>
        <w:rPr>
          <w:spacing w:val="4"/>
          <w:sz w:val="24"/>
          <w:szCs w:val="24"/>
        </w:rPr>
        <w:t>a</w:t>
      </w:r>
      <w:r>
        <w:rPr>
          <w:spacing w:val="-4"/>
          <w:sz w:val="24"/>
          <w:szCs w:val="24"/>
        </w:rPr>
        <w:t>l</w:t>
      </w:r>
      <w:r>
        <w:rPr>
          <w:spacing w:val="-9"/>
          <w:sz w:val="24"/>
          <w:szCs w:val="24"/>
        </w:rPr>
        <w:t>i</w:t>
      </w:r>
      <w:r>
        <w:rPr>
          <w:spacing w:val="10"/>
          <w:sz w:val="24"/>
          <w:szCs w:val="24"/>
        </w:rPr>
        <w:t>t</w:t>
      </w:r>
      <w:r>
        <w:rPr>
          <w:spacing w:val="-5"/>
          <w:sz w:val="24"/>
          <w:szCs w:val="24"/>
        </w:rPr>
        <w:t>y</w:t>
      </w:r>
      <w:r>
        <w:rPr>
          <w:sz w:val="24"/>
          <w:szCs w:val="24"/>
        </w:rPr>
        <w:t>.</w:t>
      </w:r>
      <w:r>
        <w:rPr>
          <w:spacing w:val="7"/>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3"/>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pacing w:val="5"/>
          <w:sz w:val="24"/>
          <w:szCs w:val="24"/>
        </w:rPr>
        <w:t>q</w:t>
      </w:r>
      <w:r>
        <w:rPr>
          <w:sz w:val="24"/>
          <w:szCs w:val="24"/>
        </w:rPr>
        <w:t>ue</w:t>
      </w:r>
      <w:r>
        <w:rPr>
          <w:spacing w:val="9"/>
          <w:sz w:val="24"/>
          <w:szCs w:val="24"/>
        </w:rPr>
        <w:t xml:space="preserve"> </w:t>
      </w:r>
      <w:r>
        <w:rPr>
          <w:spacing w:val="-4"/>
          <w:sz w:val="24"/>
          <w:szCs w:val="24"/>
        </w:rPr>
        <w:t>i</w:t>
      </w:r>
      <w:r>
        <w:rPr>
          <w:sz w:val="24"/>
          <w:szCs w:val="24"/>
        </w:rPr>
        <w:t>s</w:t>
      </w:r>
      <w:r>
        <w:rPr>
          <w:spacing w:val="3"/>
          <w:sz w:val="24"/>
          <w:szCs w:val="24"/>
        </w:rPr>
        <w:t xml:space="preserve"> </w:t>
      </w:r>
      <w:r>
        <w:rPr>
          <w:spacing w:val="4"/>
          <w:sz w:val="24"/>
          <w:szCs w:val="24"/>
        </w:rPr>
        <w:t>a</w:t>
      </w:r>
      <w:r>
        <w:rPr>
          <w:spacing w:val="-4"/>
          <w:sz w:val="24"/>
          <w:szCs w:val="24"/>
        </w:rPr>
        <w:t>l</w:t>
      </w:r>
      <w:r>
        <w:rPr>
          <w:spacing w:val="7"/>
          <w:sz w:val="24"/>
          <w:szCs w:val="24"/>
        </w:rPr>
        <w:t>s</w:t>
      </w:r>
      <w:r>
        <w:rPr>
          <w:sz w:val="24"/>
          <w:szCs w:val="24"/>
        </w:rPr>
        <w:t>o</w:t>
      </w:r>
      <w:r>
        <w:rPr>
          <w:spacing w:val="10"/>
          <w:sz w:val="24"/>
          <w:szCs w:val="24"/>
        </w:rPr>
        <w:t xml:space="preserve"> </w:t>
      </w:r>
      <w:r>
        <w:rPr>
          <w:sz w:val="24"/>
          <w:szCs w:val="24"/>
        </w:rPr>
        <w:t>u</w:t>
      </w:r>
      <w:r>
        <w:rPr>
          <w:spacing w:val="-2"/>
          <w:sz w:val="24"/>
          <w:szCs w:val="24"/>
        </w:rPr>
        <w:t>s</w:t>
      </w:r>
      <w:r>
        <w:rPr>
          <w:spacing w:val="-1"/>
          <w:sz w:val="24"/>
          <w:szCs w:val="24"/>
        </w:rPr>
        <w:t>e</w:t>
      </w:r>
      <w:r>
        <w:rPr>
          <w:sz w:val="24"/>
          <w:szCs w:val="24"/>
        </w:rPr>
        <w:t>d to</w:t>
      </w:r>
      <w:r>
        <w:rPr>
          <w:spacing w:val="5"/>
          <w:sz w:val="24"/>
          <w:szCs w:val="24"/>
        </w:rPr>
        <w:t xml:space="preserve"> </w:t>
      </w:r>
      <w:r>
        <w:rPr>
          <w:sz w:val="24"/>
          <w:szCs w:val="24"/>
        </w:rPr>
        <w:t>t</w:t>
      </w:r>
      <w:r>
        <w:rPr>
          <w:spacing w:val="2"/>
          <w:sz w:val="24"/>
          <w:szCs w:val="24"/>
        </w:rPr>
        <w:t>r</w:t>
      </w:r>
      <w:r>
        <w:rPr>
          <w:spacing w:val="-1"/>
          <w:sz w:val="24"/>
          <w:szCs w:val="24"/>
        </w:rPr>
        <w:t>ac</w:t>
      </w:r>
      <w:r>
        <w:rPr>
          <w:sz w:val="24"/>
          <w:szCs w:val="24"/>
        </w:rPr>
        <w:t>e</w:t>
      </w:r>
      <w:r>
        <w:rPr>
          <w:spacing w:val="4"/>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o</w:t>
      </w:r>
      <w:r>
        <w:rPr>
          <w:spacing w:val="-5"/>
          <w:sz w:val="24"/>
          <w:szCs w:val="24"/>
        </w:rPr>
        <w:t>b</w:t>
      </w:r>
      <w:r>
        <w:rPr>
          <w:spacing w:val="-4"/>
          <w:sz w:val="24"/>
          <w:szCs w:val="24"/>
        </w:rPr>
        <w:t>j</w:t>
      </w:r>
      <w:r>
        <w:rPr>
          <w:spacing w:val="-1"/>
          <w:sz w:val="24"/>
          <w:szCs w:val="24"/>
        </w:rPr>
        <w:t>ec</w:t>
      </w:r>
      <w:r>
        <w:rPr>
          <w:spacing w:val="5"/>
          <w:sz w:val="24"/>
          <w:szCs w:val="24"/>
        </w:rPr>
        <w:t>t</w:t>
      </w:r>
      <w:r>
        <w:rPr>
          <w:spacing w:val="-2"/>
          <w:sz w:val="24"/>
          <w:szCs w:val="24"/>
        </w:rPr>
        <w:t>s</w:t>
      </w:r>
      <w:r>
        <w:rPr>
          <w:sz w:val="24"/>
          <w:szCs w:val="24"/>
        </w:rPr>
        <w:t>’</w:t>
      </w:r>
      <w:r>
        <w:rPr>
          <w:spacing w:val="7"/>
          <w:sz w:val="24"/>
          <w:szCs w:val="24"/>
        </w:rPr>
        <w:t xml:space="preserve"> </w:t>
      </w:r>
      <w:r>
        <w:rPr>
          <w:spacing w:val="-5"/>
          <w:sz w:val="24"/>
          <w:szCs w:val="24"/>
        </w:rPr>
        <w:t>b</w:t>
      </w:r>
      <w:r>
        <w:rPr>
          <w:spacing w:val="5"/>
          <w:sz w:val="24"/>
          <w:szCs w:val="24"/>
        </w:rPr>
        <w:t>o</w:t>
      </w:r>
      <w:r>
        <w:rPr>
          <w:spacing w:val="1"/>
          <w:sz w:val="24"/>
          <w:szCs w:val="24"/>
        </w:rPr>
        <w:t>r</w:t>
      </w:r>
      <w:r>
        <w:rPr>
          <w:sz w:val="24"/>
          <w:szCs w:val="24"/>
        </w:rPr>
        <w:t>d</w:t>
      </w:r>
      <w:r>
        <w:rPr>
          <w:spacing w:val="-1"/>
          <w:sz w:val="24"/>
          <w:szCs w:val="24"/>
        </w:rPr>
        <w:t>e</w:t>
      </w:r>
      <w:r>
        <w:rPr>
          <w:spacing w:val="1"/>
          <w:sz w:val="24"/>
          <w:szCs w:val="24"/>
        </w:rPr>
        <w:t>r</w:t>
      </w:r>
      <w:r>
        <w:rPr>
          <w:sz w:val="24"/>
          <w:szCs w:val="24"/>
        </w:rPr>
        <w:t xml:space="preserve">s </w:t>
      </w:r>
      <w:r>
        <w:rPr>
          <w:spacing w:val="4"/>
          <w:sz w:val="24"/>
          <w:szCs w:val="24"/>
        </w:rPr>
        <w:t>w</w:t>
      </w:r>
      <w:r>
        <w:rPr>
          <w:spacing w:val="-9"/>
          <w:sz w:val="24"/>
          <w:szCs w:val="24"/>
        </w:rPr>
        <w:t>i</w:t>
      </w:r>
      <w:r>
        <w:rPr>
          <w:spacing w:val="5"/>
          <w:sz w:val="24"/>
          <w:szCs w:val="24"/>
        </w:rPr>
        <w:t>t</w:t>
      </w:r>
      <w:r>
        <w:rPr>
          <w:sz w:val="24"/>
          <w:szCs w:val="24"/>
        </w:rPr>
        <w:t>h</w:t>
      </w:r>
      <w:r>
        <w:rPr>
          <w:spacing w:val="-4"/>
          <w:sz w:val="24"/>
          <w:szCs w:val="24"/>
        </w:rPr>
        <w:t>i</w:t>
      </w:r>
      <w:r>
        <w:rPr>
          <w:sz w:val="24"/>
          <w:szCs w:val="24"/>
        </w:rPr>
        <w:t>n</w:t>
      </w:r>
      <w:r>
        <w:rPr>
          <w:spacing w:val="5"/>
          <w:sz w:val="24"/>
          <w:szCs w:val="24"/>
        </w:rPr>
        <w:t xml:space="preserve"> t</w:t>
      </w:r>
      <w:r>
        <w:rPr>
          <w:spacing w:val="-5"/>
          <w:sz w:val="24"/>
          <w:szCs w:val="24"/>
        </w:rPr>
        <w:t>h</w:t>
      </w:r>
      <w:r>
        <w:rPr>
          <w:sz w:val="24"/>
          <w:szCs w:val="24"/>
        </w:rPr>
        <w:t>e</w:t>
      </w:r>
      <w:r>
        <w:rPr>
          <w:spacing w:val="13"/>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r>
        <w:rPr>
          <w:spacing w:val="12"/>
          <w:sz w:val="24"/>
          <w:szCs w:val="24"/>
        </w:rPr>
        <w:t xml:space="preserve"> </w:t>
      </w:r>
      <w:r>
        <w:rPr>
          <w:spacing w:val="2"/>
          <w:sz w:val="24"/>
          <w:szCs w:val="24"/>
        </w:rPr>
        <w:t>T</w:t>
      </w:r>
      <w:r>
        <w:rPr>
          <w:sz w:val="24"/>
          <w:szCs w:val="24"/>
        </w:rPr>
        <w:t>h</w:t>
      </w:r>
      <w:r>
        <w:rPr>
          <w:spacing w:val="-9"/>
          <w:sz w:val="24"/>
          <w:szCs w:val="24"/>
        </w:rPr>
        <w:t>i</w:t>
      </w:r>
      <w:r>
        <w:rPr>
          <w:sz w:val="24"/>
          <w:szCs w:val="24"/>
        </w:rPr>
        <w:t>s</w:t>
      </w:r>
      <w:r>
        <w:rPr>
          <w:spacing w:val="7"/>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que</w:t>
      </w:r>
      <w:r>
        <w:rPr>
          <w:spacing w:val="13"/>
          <w:sz w:val="24"/>
          <w:szCs w:val="24"/>
        </w:rPr>
        <w:t xml:space="preserve"> </w:t>
      </w:r>
      <w:r>
        <w:rPr>
          <w:spacing w:val="-9"/>
          <w:sz w:val="24"/>
          <w:szCs w:val="24"/>
        </w:rPr>
        <w:t>l</w:t>
      </w:r>
      <w:r>
        <w:rPr>
          <w:spacing w:val="4"/>
          <w:sz w:val="24"/>
          <w:szCs w:val="24"/>
        </w:rPr>
        <w:t>a</w:t>
      </w:r>
      <w:r>
        <w:rPr>
          <w:spacing w:val="-5"/>
          <w:sz w:val="24"/>
          <w:szCs w:val="24"/>
        </w:rPr>
        <w:t>b</w:t>
      </w:r>
      <w:r>
        <w:rPr>
          <w:spacing w:val="4"/>
          <w:sz w:val="24"/>
          <w:szCs w:val="24"/>
        </w:rPr>
        <w:t>e</w:t>
      </w:r>
      <w:r>
        <w:rPr>
          <w:spacing w:val="-4"/>
          <w:sz w:val="24"/>
          <w:szCs w:val="24"/>
        </w:rPr>
        <w:t>l</w:t>
      </w:r>
      <w:r>
        <w:rPr>
          <w:sz w:val="24"/>
          <w:szCs w:val="24"/>
        </w:rPr>
        <w:t>s</w:t>
      </w:r>
      <w:r>
        <w:rPr>
          <w:spacing w:val="7"/>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5"/>
          <w:sz w:val="24"/>
          <w:szCs w:val="24"/>
        </w:rPr>
        <w:t>p</w:t>
      </w:r>
      <w:r>
        <w:rPr>
          <w:spacing w:val="-4"/>
          <w:sz w:val="24"/>
          <w:szCs w:val="24"/>
        </w:rPr>
        <w:t>i</w:t>
      </w:r>
      <w:r>
        <w:rPr>
          <w:sz w:val="24"/>
          <w:szCs w:val="24"/>
        </w:rPr>
        <w:t>x</w:t>
      </w:r>
      <w:r>
        <w:rPr>
          <w:spacing w:val="4"/>
          <w:sz w:val="24"/>
          <w:szCs w:val="24"/>
        </w:rPr>
        <w:t>e</w:t>
      </w:r>
      <w:r>
        <w:rPr>
          <w:spacing w:val="-4"/>
          <w:sz w:val="24"/>
          <w:szCs w:val="24"/>
        </w:rPr>
        <w:t>l</w:t>
      </w:r>
      <w:r>
        <w:rPr>
          <w:sz w:val="24"/>
          <w:szCs w:val="24"/>
        </w:rPr>
        <w:t>s</w:t>
      </w:r>
      <w:r>
        <w:rPr>
          <w:spacing w:val="7"/>
          <w:sz w:val="24"/>
          <w:szCs w:val="24"/>
        </w:rPr>
        <w:t xml:space="preserve"> </w:t>
      </w:r>
      <w:r>
        <w:rPr>
          <w:spacing w:val="-1"/>
          <w:sz w:val="24"/>
          <w:szCs w:val="24"/>
        </w:rPr>
        <w:t>acc</w:t>
      </w:r>
      <w:r>
        <w:rPr>
          <w:spacing w:val="5"/>
          <w:sz w:val="24"/>
          <w:szCs w:val="24"/>
        </w:rPr>
        <w:t>o</w:t>
      </w:r>
      <w:r>
        <w:rPr>
          <w:spacing w:val="1"/>
          <w:sz w:val="24"/>
          <w:szCs w:val="24"/>
        </w:rPr>
        <w:t>r</w:t>
      </w:r>
      <w:r>
        <w:rPr>
          <w:sz w:val="24"/>
          <w:szCs w:val="24"/>
        </w:rPr>
        <w:t>d</w:t>
      </w:r>
      <w:r>
        <w:rPr>
          <w:spacing w:val="-4"/>
          <w:sz w:val="24"/>
          <w:szCs w:val="24"/>
        </w:rPr>
        <w:t>i</w:t>
      </w:r>
      <w:r>
        <w:rPr>
          <w:spacing w:val="-5"/>
          <w:sz w:val="24"/>
          <w:szCs w:val="24"/>
        </w:rPr>
        <w:t>n</w:t>
      </w:r>
      <w:r>
        <w:rPr>
          <w:sz w:val="24"/>
          <w:szCs w:val="24"/>
        </w:rPr>
        <w:t>g</w:t>
      </w:r>
      <w:r>
        <w:rPr>
          <w:spacing w:val="10"/>
          <w:sz w:val="24"/>
          <w:szCs w:val="24"/>
        </w:rPr>
        <w:t xml:space="preserve"> </w:t>
      </w:r>
      <w:r>
        <w:rPr>
          <w:sz w:val="24"/>
          <w:szCs w:val="24"/>
        </w:rPr>
        <w:t>to</w:t>
      </w:r>
      <w:r>
        <w:rPr>
          <w:spacing w:val="5"/>
          <w:sz w:val="24"/>
          <w:szCs w:val="24"/>
        </w:rPr>
        <w:t xml:space="preserve"> t</w:t>
      </w:r>
      <w:r>
        <w:rPr>
          <w:spacing w:val="-5"/>
          <w:sz w:val="24"/>
          <w:szCs w:val="24"/>
        </w:rPr>
        <w:t>h</w:t>
      </w:r>
      <w:r>
        <w:rPr>
          <w:spacing w:val="4"/>
          <w:sz w:val="24"/>
          <w:szCs w:val="24"/>
        </w:rPr>
        <w:t>e</w:t>
      </w:r>
      <w:r>
        <w:rPr>
          <w:spacing w:val="-9"/>
          <w:sz w:val="24"/>
          <w:szCs w:val="24"/>
        </w:rPr>
        <w:t>i</w:t>
      </w:r>
      <w:r>
        <w:rPr>
          <w:sz w:val="24"/>
          <w:szCs w:val="24"/>
        </w:rPr>
        <w:t>r</w:t>
      </w:r>
      <w:r>
        <w:rPr>
          <w:spacing w:val="16"/>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e</w:t>
      </w:r>
      <w:r>
        <w:rPr>
          <w:spacing w:val="-5"/>
          <w:sz w:val="24"/>
          <w:szCs w:val="24"/>
        </w:rPr>
        <w:t>n</w:t>
      </w:r>
      <w:r>
        <w:rPr>
          <w:spacing w:val="2"/>
          <w:sz w:val="24"/>
          <w:szCs w:val="24"/>
        </w:rPr>
        <w:t>s</w:t>
      </w:r>
      <w:r>
        <w:rPr>
          <w:spacing w:val="-9"/>
          <w:sz w:val="24"/>
          <w:szCs w:val="24"/>
        </w:rPr>
        <w:t>i</w:t>
      </w:r>
      <w:r>
        <w:rPr>
          <w:spacing w:val="10"/>
          <w:sz w:val="24"/>
          <w:szCs w:val="24"/>
        </w:rPr>
        <w:t>t</w:t>
      </w:r>
      <w:r>
        <w:rPr>
          <w:sz w:val="24"/>
          <w:szCs w:val="24"/>
        </w:rPr>
        <w:t xml:space="preserve">y </w:t>
      </w:r>
      <w:r>
        <w:rPr>
          <w:spacing w:val="4"/>
          <w:sz w:val="24"/>
          <w:szCs w:val="24"/>
        </w:rPr>
        <w:t>a</w:t>
      </w:r>
      <w:r>
        <w:rPr>
          <w:sz w:val="24"/>
          <w:szCs w:val="24"/>
        </w:rPr>
        <w:t xml:space="preserve">nd </w:t>
      </w:r>
      <w:r>
        <w:rPr>
          <w:spacing w:val="-1"/>
          <w:sz w:val="24"/>
          <w:szCs w:val="24"/>
        </w:rPr>
        <w:t>c</w:t>
      </w:r>
      <w:r>
        <w:rPr>
          <w:spacing w:val="-5"/>
          <w:sz w:val="24"/>
          <w:szCs w:val="24"/>
        </w:rPr>
        <w:t>h</w:t>
      </w:r>
      <w:r>
        <w:rPr>
          <w:spacing w:val="-1"/>
          <w:sz w:val="24"/>
          <w:szCs w:val="24"/>
        </w:rPr>
        <w:t>a</w:t>
      </w:r>
      <w:r>
        <w:rPr>
          <w:spacing w:val="1"/>
          <w:sz w:val="24"/>
          <w:szCs w:val="24"/>
        </w:rPr>
        <w:t>r</w:t>
      </w:r>
      <w:r>
        <w:rPr>
          <w:spacing w:val="-1"/>
          <w:sz w:val="24"/>
          <w:szCs w:val="24"/>
        </w:rPr>
        <w:t>ac</w:t>
      </w:r>
      <w:r>
        <w:rPr>
          <w:spacing w:val="5"/>
          <w:sz w:val="24"/>
          <w:szCs w:val="24"/>
        </w:rPr>
        <w:t>t</w:t>
      </w:r>
      <w:r>
        <w:rPr>
          <w:spacing w:val="-1"/>
          <w:sz w:val="24"/>
          <w:szCs w:val="24"/>
        </w:rPr>
        <w:t>e</w:t>
      </w:r>
      <w:r>
        <w:rPr>
          <w:spacing w:val="6"/>
          <w:sz w:val="24"/>
          <w:szCs w:val="24"/>
        </w:rPr>
        <w:t>r</w:t>
      </w:r>
      <w:r>
        <w:rPr>
          <w:spacing w:val="-9"/>
          <w:sz w:val="24"/>
          <w:szCs w:val="24"/>
        </w:rPr>
        <w:t>i</w:t>
      </w:r>
      <w:r>
        <w:rPr>
          <w:spacing w:val="-2"/>
          <w:sz w:val="24"/>
          <w:szCs w:val="24"/>
        </w:rPr>
        <w:t>s</w:t>
      </w:r>
      <w:r>
        <w:rPr>
          <w:spacing w:val="10"/>
          <w:sz w:val="24"/>
          <w:szCs w:val="24"/>
        </w:rPr>
        <w:t>t</w:t>
      </w:r>
      <w:r>
        <w:rPr>
          <w:spacing w:val="-9"/>
          <w:sz w:val="24"/>
          <w:szCs w:val="24"/>
        </w:rPr>
        <w:t>i</w:t>
      </w:r>
      <w:r>
        <w:rPr>
          <w:spacing w:val="4"/>
          <w:sz w:val="24"/>
          <w:szCs w:val="24"/>
        </w:rPr>
        <w:t>c</w:t>
      </w:r>
      <w:r>
        <w:rPr>
          <w:spacing w:val="-2"/>
          <w:sz w:val="24"/>
          <w:szCs w:val="24"/>
        </w:rPr>
        <w:t>s</w:t>
      </w:r>
      <w:r>
        <w:rPr>
          <w:sz w:val="24"/>
          <w:szCs w:val="24"/>
        </w:rPr>
        <w:t>.</w:t>
      </w:r>
      <w:r>
        <w:rPr>
          <w:spacing w:val="7"/>
          <w:sz w:val="24"/>
          <w:szCs w:val="24"/>
        </w:rPr>
        <w:t xml:space="preserve"> </w:t>
      </w:r>
      <w:r>
        <w:rPr>
          <w:spacing w:val="2"/>
          <w:sz w:val="24"/>
          <w:szCs w:val="24"/>
        </w:rPr>
        <w:t>T</w:t>
      </w:r>
      <w:r>
        <w:rPr>
          <w:spacing w:val="-5"/>
          <w:sz w:val="24"/>
          <w:szCs w:val="24"/>
        </w:rPr>
        <w:t>h</w:t>
      </w:r>
      <w:r>
        <w:rPr>
          <w:spacing w:val="5"/>
          <w:sz w:val="24"/>
          <w:szCs w:val="24"/>
        </w:rPr>
        <w:t>o</w:t>
      </w:r>
      <w:r>
        <w:rPr>
          <w:spacing w:val="-2"/>
          <w:sz w:val="24"/>
          <w:szCs w:val="24"/>
        </w:rPr>
        <w:t>s</w:t>
      </w:r>
      <w:r>
        <w:rPr>
          <w:sz w:val="24"/>
          <w:szCs w:val="24"/>
        </w:rPr>
        <w:t>e</w:t>
      </w:r>
      <w:r>
        <w:rPr>
          <w:spacing w:val="3"/>
          <w:sz w:val="24"/>
          <w:szCs w:val="24"/>
        </w:rPr>
        <w:t xml:space="preserve"> </w:t>
      </w:r>
      <w:r>
        <w:rPr>
          <w:sz w:val="24"/>
          <w:szCs w:val="24"/>
        </w:rPr>
        <w:t>p</w:t>
      </w:r>
      <w:r>
        <w:rPr>
          <w:spacing w:val="-1"/>
          <w:sz w:val="24"/>
          <w:szCs w:val="24"/>
        </w:rPr>
        <w:t>a</w:t>
      </w:r>
      <w:r>
        <w:rPr>
          <w:spacing w:val="1"/>
          <w:sz w:val="24"/>
          <w:szCs w:val="24"/>
        </w:rPr>
        <w:t>r</w:t>
      </w:r>
      <w:r>
        <w:rPr>
          <w:spacing w:val="5"/>
          <w:sz w:val="24"/>
          <w:szCs w:val="24"/>
        </w:rPr>
        <w:t>t</w:t>
      </w:r>
      <w:r>
        <w:rPr>
          <w:sz w:val="24"/>
          <w:szCs w:val="24"/>
        </w:rPr>
        <w:t>s</w:t>
      </w:r>
      <w:r>
        <w:rPr>
          <w:spacing w:val="2"/>
          <w:sz w:val="24"/>
          <w:szCs w:val="24"/>
        </w:rPr>
        <w:t xml:space="preserve"> </w:t>
      </w:r>
      <w:r>
        <w:rPr>
          <w:spacing w:val="1"/>
          <w:sz w:val="24"/>
          <w:szCs w:val="24"/>
        </w:rPr>
        <w:t>r</w:t>
      </w:r>
      <w:r>
        <w:rPr>
          <w:spacing w:val="-1"/>
          <w:sz w:val="24"/>
          <w:szCs w:val="24"/>
        </w:rPr>
        <w:t>e</w:t>
      </w:r>
      <w:r>
        <w:rPr>
          <w:spacing w:val="-5"/>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z w:val="24"/>
          <w:szCs w:val="24"/>
        </w:rPr>
        <w:t>t</w:t>
      </w:r>
      <w:r>
        <w:rPr>
          <w:spacing w:val="9"/>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1"/>
          <w:sz w:val="24"/>
          <w:szCs w:val="24"/>
        </w:rPr>
        <w:t>e</w:t>
      </w:r>
      <w:r>
        <w:rPr>
          <w:spacing w:val="-5"/>
          <w:sz w:val="24"/>
          <w:szCs w:val="24"/>
        </w:rPr>
        <w:t>n</w:t>
      </w:r>
      <w:r>
        <w:rPr>
          <w:spacing w:val="10"/>
          <w:sz w:val="24"/>
          <w:szCs w:val="24"/>
        </w:rPr>
        <w:t>t</w:t>
      </w:r>
      <w:r>
        <w:rPr>
          <w:spacing w:val="-9"/>
          <w:sz w:val="24"/>
          <w:szCs w:val="24"/>
        </w:rPr>
        <w:t>i</w:t>
      </w:r>
      <w:r>
        <w:rPr>
          <w:spacing w:val="1"/>
          <w:sz w:val="24"/>
          <w:szCs w:val="24"/>
        </w:rPr>
        <w:t>r</w:t>
      </w:r>
      <w:r>
        <w:rPr>
          <w:sz w:val="24"/>
          <w:szCs w:val="24"/>
        </w:rPr>
        <w:t>e</w:t>
      </w:r>
      <w:r>
        <w:rPr>
          <w:spacing w:val="3"/>
          <w:sz w:val="24"/>
          <w:szCs w:val="24"/>
        </w:rPr>
        <w:t xml:space="preserve"> </w:t>
      </w:r>
      <w:r>
        <w:rPr>
          <w:spacing w:val="5"/>
          <w:sz w:val="24"/>
          <w:szCs w:val="24"/>
        </w:rPr>
        <w:t>o</w:t>
      </w:r>
      <w:r>
        <w:rPr>
          <w:spacing w:val="1"/>
          <w:sz w:val="24"/>
          <w:szCs w:val="24"/>
        </w:rPr>
        <w:t>r</w:t>
      </w:r>
      <w:r>
        <w:rPr>
          <w:spacing w:val="-9"/>
          <w:sz w:val="24"/>
          <w:szCs w:val="24"/>
        </w:rPr>
        <w:t>i</w:t>
      </w:r>
      <w:r>
        <w:rPr>
          <w:spacing w:val="5"/>
          <w:sz w:val="24"/>
          <w:szCs w:val="24"/>
        </w:rPr>
        <w:t>g</w:t>
      </w:r>
      <w:r>
        <w:rPr>
          <w:spacing w:val="-4"/>
          <w:sz w:val="24"/>
          <w:szCs w:val="24"/>
        </w:rPr>
        <w:t>i</w:t>
      </w:r>
      <w:r>
        <w:rPr>
          <w:sz w:val="24"/>
          <w:szCs w:val="24"/>
        </w:rPr>
        <w:t>n</w:t>
      </w:r>
      <w:r>
        <w:rPr>
          <w:spacing w:val="4"/>
          <w:sz w:val="24"/>
          <w:szCs w:val="24"/>
        </w:rPr>
        <w:t>a</w:t>
      </w:r>
      <w:r>
        <w:rPr>
          <w:sz w:val="24"/>
          <w:szCs w:val="24"/>
        </w:rPr>
        <w:t>l i</w:t>
      </w:r>
      <w:r>
        <w:rPr>
          <w:spacing w:val="-4"/>
          <w:sz w:val="24"/>
          <w:szCs w:val="24"/>
        </w:rPr>
        <w:t>m</w:t>
      </w:r>
      <w:r>
        <w:rPr>
          <w:spacing w:val="-1"/>
          <w:sz w:val="24"/>
          <w:szCs w:val="24"/>
        </w:rPr>
        <w:t>a</w:t>
      </w:r>
      <w:r>
        <w:rPr>
          <w:sz w:val="24"/>
          <w:szCs w:val="24"/>
        </w:rPr>
        <w:t>ge</w:t>
      </w:r>
      <w:r>
        <w:rPr>
          <w:spacing w:val="3"/>
          <w:sz w:val="24"/>
          <w:szCs w:val="24"/>
        </w:rPr>
        <w:t xml:space="preserve"> </w:t>
      </w:r>
      <w:r>
        <w:rPr>
          <w:spacing w:val="4"/>
          <w:sz w:val="24"/>
          <w:szCs w:val="24"/>
        </w:rPr>
        <w:t>a</w:t>
      </w:r>
      <w:r>
        <w:rPr>
          <w:spacing w:val="-5"/>
          <w:sz w:val="24"/>
          <w:szCs w:val="24"/>
        </w:rPr>
        <w:t>n</w:t>
      </w:r>
      <w:r>
        <w:rPr>
          <w:sz w:val="24"/>
          <w:szCs w:val="24"/>
        </w:rPr>
        <w:t>d</w:t>
      </w:r>
      <w:r>
        <w:rPr>
          <w:spacing w:val="4"/>
          <w:sz w:val="24"/>
          <w:szCs w:val="24"/>
        </w:rPr>
        <w:t xml:space="preserve"> </w:t>
      </w:r>
      <w:r>
        <w:rPr>
          <w:spacing w:val="-1"/>
          <w:sz w:val="24"/>
          <w:szCs w:val="24"/>
        </w:rPr>
        <w:t>ac</w:t>
      </w:r>
      <w:r>
        <w:rPr>
          <w:sz w:val="24"/>
          <w:szCs w:val="24"/>
        </w:rPr>
        <w:t>q</w:t>
      </w:r>
      <w:r>
        <w:rPr>
          <w:spacing w:val="5"/>
          <w:sz w:val="24"/>
          <w:szCs w:val="24"/>
        </w:rPr>
        <w:t>u</w:t>
      </w:r>
      <w:r>
        <w:rPr>
          <w:spacing w:val="-4"/>
          <w:sz w:val="24"/>
          <w:szCs w:val="24"/>
        </w:rPr>
        <w:t>i</w:t>
      </w:r>
      <w:r>
        <w:rPr>
          <w:spacing w:val="1"/>
          <w:sz w:val="24"/>
          <w:szCs w:val="24"/>
        </w:rPr>
        <w:t>r</w:t>
      </w:r>
      <w:r>
        <w:rPr>
          <w:sz w:val="24"/>
          <w:szCs w:val="24"/>
        </w:rPr>
        <w:t>e</w:t>
      </w:r>
      <w:r>
        <w:rPr>
          <w:spacing w:val="8"/>
          <w:sz w:val="24"/>
          <w:szCs w:val="24"/>
        </w:rPr>
        <w:t xml:space="preserve"> </w:t>
      </w:r>
      <w:r>
        <w:rPr>
          <w:spacing w:val="-9"/>
          <w:sz w:val="24"/>
          <w:szCs w:val="24"/>
        </w:rPr>
        <w:t>i</w:t>
      </w:r>
      <w:r>
        <w:rPr>
          <w:spacing w:val="10"/>
          <w:sz w:val="24"/>
          <w:szCs w:val="24"/>
        </w:rPr>
        <w:t>t</w:t>
      </w:r>
      <w:r>
        <w:rPr>
          <w:sz w:val="24"/>
          <w:szCs w:val="24"/>
        </w:rPr>
        <w:t xml:space="preserve">s </w:t>
      </w:r>
      <w:r>
        <w:rPr>
          <w:spacing w:val="-1"/>
          <w:sz w:val="24"/>
          <w:szCs w:val="24"/>
        </w:rPr>
        <w:t>c</w:t>
      </w:r>
      <w:r>
        <w:rPr>
          <w:spacing w:val="-5"/>
          <w:sz w:val="24"/>
          <w:szCs w:val="24"/>
        </w:rPr>
        <w:t>h</w:t>
      </w:r>
      <w:r>
        <w:rPr>
          <w:spacing w:val="-1"/>
          <w:sz w:val="24"/>
          <w:szCs w:val="24"/>
        </w:rPr>
        <w:t>a</w:t>
      </w:r>
      <w:r>
        <w:rPr>
          <w:spacing w:val="1"/>
          <w:sz w:val="24"/>
          <w:szCs w:val="24"/>
        </w:rPr>
        <w:t>r</w:t>
      </w:r>
      <w:r>
        <w:rPr>
          <w:spacing w:val="-1"/>
          <w:sz w:val="24"/>
          <w:szCs w:val="24"/>
        </w:rPr>
        <w:t>ac</w:t>
      </w:r>
      <w:r>
        <w:rPr>
          <w:spacing w:val="5"/>
          <w:sz w:val="24"/>
          <w:szCs w:val="24"/>
        </w:rPr>
        <w:t>t</w:t>
      </w:r>
      <w:r>
        <w:rPr>
          <w:spacing w:val="-1"/>
          <w:sz w:val="24"/>
          <w:szCs w:val="24"/>
        </w:rPr>
        <w:t>e</w:t>
      </w:r>
      <w:r>
        <w:rPr>
          <w:spacing w:val="6"/>
          <w:sz w:val="24"/>
          <w:szCs w:val="24"/>
        </w:rPr>
        <w:t>r</w:t>
      </w:r>
      <w:r>
        <w:rPr>
          <w:spacing w:val="-9"/>
          <w:sz w:val="24"/>
          <w:szCs w:val="24"/>
        </w:rPr>
        <w:t>i</w:t>
      </w:r>
      <w:r>
        <w:rPr>
          <w:spacing w:val="-2"/>
          <w:sz w:val="24"/>
          <w:szCs w:val="24"/>
        </w:rPr>
        <w:t>s</w:t>
      </w:r>
      <w:r>
        <w:rPr>
          <w:spacing w:val="10"/>
          <w:sz w:val="24"/>
          <w:szCs w:val="24"/>
        </w:rPr>
        <w:t>t</w:t>
      </w:r>
      <w:r>
        <w:rPr>
          <w:spacing w:val="-9"/>
          <w:sz w:val="24"/>
          <w:szCs w:val="24"/>
        </w:rPr>
        <w:t>i</w:t>
      </w:r>
      <w:r>
        <w:rPr>
          <w:spacing w:val="4"/>
          <w:sz w:val="24"/>
          <w:szCs w:val="24"/>
        </w:rPr>
        <w:t>c</w:t>
      </w:r>
      <w:r>
        <w:rPr>
          <w:sz w:val="24"/>
          <w:szCs w:val="24"/>
        </w:rPr>
        <w:t>s</w:t>
      </w:r>
      <w:r>
        <w:rPr>
          <w:spacing w:val="3"/>
          <w:sz w:val="24"/>
          <w:szCs w:val="24"/>
        </w:rPr>
        <w:t xml:space="preserve"> </w:t>
      </w:r>
      <w:r>
        <w:rPr>
          <w:spacing w:val="-2"/>
          <w:sz w:val="24"/>
          <w:szCs w:val="24"/>
        </w:rPr>
        <w:t>s</w:t>
      </w:r>
      <w:r>
        <w:rPr>
          <w:sz w:val="24"/>
          <w:szCs w:val="24"/>
        </w:rPr>
        <w:t>u</w:t>
      </w:r>
      <w:r>
        <w:rPr>
          <w:spacing w:val="4"/>
          <w:sz w:val="24"/>
          <w:szCs w:val="24"/>
        </w:rPr>
        <w:t>c</w:t>
      </w:r>
      <w:r>
        <w:rPr>
          <w:sz w:val="24"/>
          <w:szCs w:val="24"/>
        </w:rPr>
        <w:t xml:space="preserve">h </w:t>
      </w:r>
      <w:r>
        <w:rPr>
          <w:spacing w:val="-1"/>
          <w:sz w:val="24"/>
          <w:szCs w:val="24"/>
        </w:rPr>
        <w:t>a</w:t>
      </w:r>
      <w:r>
        <w:rPr>
          <w:sz w:val="24"/>
          <w:szCs w:val="24"/>
        </w:rPr>
        <w:t>s</w:t>
      </w:r>
      <w:r>
        <w:rPr>
          <w:spacing w:val="8"/>
          <w:sz w:val="24"/>
          <w:szCs w:val="24"/>
        </w:rPr>
        <w:t xml:space="preserve"> </w:t>
      </w:r>
      <w:r>
        <w:rPr>
          <w:spacing w:val="-4"/>
          <w:sz w:val="24"/>
          <w:szCs w:val="24"/>
        </w:rPr>
        <w:t>i</w:t>
      </w:r>
      <w:r>
        <w:rPr>
          <w:spacing w:val="-5"/>
          <w:sz w:val="24"/>
          <w:szCs w:val="24"/>
        </w:rPr>
        <w:t>n</w:t>
      </w:r>
      <w:r>
        <w:rPr>
          <w:spacing w:val="5"/>
          <w:sz w:val="24"/>
          <w:szCs w:val="24"/>
        </w:rPr>
        <w:t>t</w:t>
      </w:r>
      <w:r>
        <w:rPr>
          <w:spacing w:val="4"/>
          <w:sz w:val="24"/>
          <w:szCs w:val="24"/>
        </w:rPr>
        <w:t>e</w:t>
      </w:r>
      <w:r>
        <w:rPr>
          <w:spacing w:val="-5"/>
          <w:sz w:val="24"/>
          <w:szCs w:val="24"/>
        </w:rPr>
        <w:t>n</w:t>
      </w:r>
      <w:r>
        <w:rPr>
          <w:spacing w:val="2"/>
          <w:sz w:val="24"/>
          <w:szCs w:val="24"/>
        </w:rPr>
        <w:t>s</w:t>
      </w:r>
      <w:r>
        <w:rPr>
          <w:spacing w:val="-9"/>
          <w:sz w:val="24"/>
          <w:szCs w:val="24"/>
        </w:rPr>
        <w:t>i</w:t>
      </w:r>
      <w:r>
        <w:rPr>
          <w:spacing w:val="10"/>
          <w:sz w:val="24"/>
          <w:szCs w:val="24"/>
        </w:rPr>
        <w:t>t</w:t>
      </w:r>
      <w:r>
        <w:rPr>
          <w:sz w:val="24"/>
          <w:szCs w:val="24"/>
        </w:rPr>
        <w:t xml:space="preserve">y </w:t>
      </w:r>
      <w:r>
        <w:rPr>
          <w:spacing w:val="4"/>
          <w:sz w:val="24"/>
          <w:szCs w:val="24"/>
        </w:rPr>
        <w:t>a</w:t>
      </w:r>
      <w:r>
        <w:rPr>
          <w:spacing w:val="-5"/>
          <w:sz w:val="24"/>
          <w:szCs w:val="24"/>
        </w:rPr>
        <w:t>n</w:t>
      </w:r>
      <w:r>
        <w:rPr>
          <w:sz w:val="24"/>
          <w:szCs w:val="24"/>
        </w:rPr>
        <w:t>d</w:t>
      </w:r>
      <w:r>
        <w:rPr>
          <w:spacing w:val="5"/>
          <w:sz w:val="24"/>
          <w:szCs w:val="24"/>
        </w:rPr>
        <w:t xml:space="preserve"> </w:t>
      </w:r>
      <w:r>
        <w:rPr>
          <w:spacing w:val="2"/>
          <w:sz w:val="24"/>
          <w:szCs w:val="24"/>
        </w:rPr>
        <w:t>s</w:t>
      </w:r>
      <w:r>
        <w:rPr>
          <w:sz w:val="24"/>
          <w:szCs w:val="24"/>
        </w:rPr>
        <w:t>i</w:t>
      </w:r>
      <w:r>
        <w:rPr>
          <w:spacing w:val="-4"/>
          <w:sz w:val="24"/>
          <w:szCs w:val="24"/>
        </w:rPr>
        <w:t>m</w:t>
      </w:r>
      <w:r>
        <w:rPr>
          <w:sz w:val="24"/>
          <w:szCs w:val="24"/>
        </w:rPr>
        <w:t>i</w:t>
      </w:r>
      <w:r>
        <w:rPr>
          <w:spacing w:val="-4"/>
          <w:sz w:val="24"/>
          <w:szCs w:val="24"/>
        </w:rPr>
        <w:t>l</w:t>
      </w:r>
      <w:r>
        <w:rPr>
          <w:spacing w:val="5"/>
          <w:sz w:val="24"/>
          <w:szCs w:val="24"/>
        </w:rPr>
        <w:t>a</w:t>
      </w:r>
      <w:r>
        <w:rPr>
          <w:spacing w:val="6"/>
          <w:sz w:val="24"/>
          <w:szCs w:val="24"/>
        </w:rPr>
        <w:t>r</w:t>
      </w:r>
      <w:r>
        <w:rPr>
          <w:spacing w:val="-9"/>
          <w:sz w:val="24"/>
          <w:szCs w:val="24"/>
        </w:rPr>
        <w:t>i</w:t>
      </w:r>
      <w:r>
        <w:rPr>
          <w:spacing w:val="10"/>
          <w:sz w:val="24"/>
          <w:szCs w:val="24"/>
        </w:rPr>
        <w:t>t</w:t>
      </w:r>
      <w:r>
        <w:rPr>
          <w:spacing w:val="-10"/>
          <w:sz w:val="24"/>
          <w:szCs w:val="24"/>
        </w:rPr>
        <w:t>y</w:t>
      </w:r>
      <w:r>
        <w:rPr>
          <w:sz w:val="24"/>
          <w:szCs w:val="24"/>
        </w:rPr>
        <w:t>.</w:t>
      </w:r>
      <w:r>
        <w:rPr>
          <w:spacing w:val="7"/>
          <w:sz w:val="24"/>
          <w:szCs w:val="24"/>
        </w:rPr>
        <w:t xml:space="preserve"> </w:t>
      </w:r>
      <w:r>
        <w:rPr>
          <w:spacing w:val="2"/>
          <w:sz w:val="24"/>
          <w:szCs w:val="24"/>
        </w:rPr>
        <w:t>T</w:t>
      </w:r>
      <w:r>
        <w:rPr>
          <w:spacing w:val="-5"/>
          <w:sz w:val="24"/>
          <w:szCs w:val="24"/>
        </w:rPr>
        <w:t>h</w:t>
      </w:r>
      <w:r>
        <w:rPr>
          <w:sz w:val="24"/>
          <w:szCs w:val="24"/>
        </w:rPr>
        <w:t>e</w:t>
      </w:r>
      <w:r>
        <w:rPr>
          <w:spacing w:val="9"/>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4"/>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 xml:space="preserve">n </w:t>
      </w:r>
      <w:r>
        <w:rPr>
          <w:spacing w:val="5"/>
          <w:sz w:val="24"/>
          <w:szCs w:val="24"/>
        </w:rPr>
        <w:t>t</w:t>
      </w:r>
      <w:r>
        <w:rPr>
          <w:spacing w:val="-1"/>
          <w:sz w:val="24"/>
          <w:szCs w:val="24"/>
        </w:rPr>
        <w:t>ec</w:t>
      </w:r>
      <w:r>
        <w:rPr>
          <w:sz w:val="24"/>
          <w:szCs w:val="24"/>
        </w:rPr>
        <w:t>hn</w:t>
      </w:r>
      <w:r>
        <w:rPr>
          <w:spacing w:val="-4"/>
          <w:sz w:val="24"/>
          <w:szCs w:val="24"/>
        </w:rPr>
        <w:t>i</w:t>
      </w:r>
      <w:r>
        <w:rPr>
          <w:sz w:val="24"/>
          <w:szCs w:val="24"/>
        </w:rPr>
        <w:t>que</w:t>
      </w:r>
      <w:r>
        <w:rPr>
          <w:spacing w:val="9"/>
          <w:sz w:val="24"/>
          <w:szCs w:val="24"/>
        </w:rPr>
        <w:t xml:space="preserve"> </w:t>
      </w:r>
      <w:r>
        <w:rPr>
          <w:sz w:val="24"/>
          <w:szCs w:val="24"/>
        </w:rPr>
        <w:t>is u</w:t>
      </w:r>
      <w:r>
        <w:rPr>
          <w:spacing w:val="-2"/>
          <w:sz w:val="24"/>
          <w:szCs w:val="24"/>
        </w:rPr>
        <w:t>s</w:t>
      </w:r>
      <w:r>
        <w:rPr>
          <w:spacing w:val="-1"/>
          <w:sz w:val="24"/>
          <w:szCs w:val="24"/>
        </w:rPr>
        <w:t>e</w:t>
      </w:r>
      <w:r>
        <w:rPr>
          <w:sz w:val="24"/>
          <w:szCs w:val="24"/>
        </w:rPr>
        <w:t>d</w:t>
      </w:r>
      <w:r>
        <w:rPr>
          <w:spacing w:val="45"/>
          <w:sz w:val="24"/>
          <w:szCs w:val="24"/>
        </w:rPr>
        <w:t xml:space="preserve"> </w:t>
      </w:r>
      <w:r>
        <w:rPr>
          <w:sz w:val="24"/>
          <w:szCs w:val="24"/>
        </w:rPr>
        <w:t>to</w:t>
      </w:r>
      <w:r>
        <w:rPr>
          <w:spacing w:val="46"/>
          <w:sz w:val="24"/>
          <w:szCs w:val="24"/>
        </w:rPr>
        <w:t xml:space="preserve"> </w:t>
      </w:r>
      <w:r>
        <w:rPr>
          <w:spacing w:val="-1"/>
          <w:sz w:val="24"/>
          <w:szCs w:val="24"/>
        </w:rPr>
        <w:t>c</w:t>
      </w:r>
      <w:r>
        <w:rPr>
          <w:spacing w:val="1"/>
          <w:sz w:val="24"/>
          <w:szCs w:val="24"/>
        </w:rPr>
        <w:t>r</w:t>
      </w:r>
      <w:r>
        <w:rPr>
          <w:spacing w:val="-1"/>
          <w:sz w:val="24"/>
          <w:szCs w:val="24"/>
        </w:rPr>
        <w:t>e</w:t>
      </w:r>
      <w:r>
        <w:rPr>
          <w:spacing w:val="-6"/>
          <w:sz w:val="24"/>
          <w:szCs w:val="24"/>
        </w:rPr>
        <w:t>a</w:t>
      </w:r>
      <w:r>
        <w:rPr>
          <w:spacing w:val="5"/>
          <w:sz w:val="24"/>
          <w:szCs w:val="24"/>
        </w:rPr>
        <w:t>t</w:t>
      </w:r>
      <w:r>
        <w:rPr>
          <w:sz w:val="24"/>
          <w:szCs w:val="24"/>
        </w:rPr>
        <w:t>e</w:t>
      </w:r>
      <w:r>
        <w:rPr>
          <w:spacing w:val="44"/>
          <w:sz w:val="24"/>
          <w:szCs w:val="24"/>
        </w:rPr>
        <w:t xml:space="preserve"> </w:t>
      </w:r>
      <w:r>
        <w:rPr>
          <w:spacing w:val="-6"/>
          <w:sz w:val="24"/>
          <w:szCs w:val="24"/>
        </w:rPr>
        <w:t>c</w:t>
      </w:r>
      <w:r>
        <w:rPr>
          <w:spacing w:val="5"/>
          <w:sz w:val="24"/>
          <w:szCs w:val="24"/>
        </w:rPr>
        <w:t>o</w:t>
      </w:r>
      <w:r>
        <w:rPr>
          <w:spacing w:val="-5"/>
          <w:sz w:val="24"/>
          <w:szCs w:val="24"/>
        </w:rPr>
        <w:t>n</w:t>
      </w:r>
      <w:r>
        <w:rPr>
          <w:sz w:val="24"/>
          <w:szCs w:val="24"/>
        </w:rPr>
        <w:t>t</w:t>
      </w:r>
      <w:r>
        <w:rPr>
          <w:spacing w:val="5"/>
          <w:sz w:val="24"/>
          <w:szCs w:val="24"/>
        </w:rPr>
        <w:t>o</w:t>
      </w:r>
      <w:r>
        <w:rPr>
          <w:sz w:val="24"/>
          <w:szCs w:val="24"/>
        </w:rPr>
        <w:t>u</w:t>
      </w:r>
      <w:r>
        <w:rPr>
          <w:spacing w:val="1"/>
          <w:sz w:val="24"/>
          <w:szCs w:val="24"/>
        </w:rPr>
        <w:t>r</w:t>
      </w:r>
      <w:r>
        <w:rPr>
          <w:sz w:val="24"/>
          <w:szCs w:val="24"/>
        </w:rPr>
        <w:t>s</w:t>
      </w:r>
      <w:r>
        <w:rPr>
          <w:spacing w:val="38"/>
          <w:sz w:val="24"/>
          <w:szCs w:val="24"/>
        </w:rPr>
        <w:t xml:space="preserve"> </w:t>
      </w:r>
      <w:r>
        <w:rPr>
          <w:spacing w:val="5"/>
          <w:sz w:val="24"/>
          <w:szCs w:val="24"/>
        </w:rPr>
        <w:t>o</w:t>
      </w:r>
      <w:r>
        <w:rPr>
          <w:sz w:val="24"/>
          <w:szCs w:val="24"/>
        </w:rPr>
        <w:t>f</w:t>
      </w:r>
      <w:r>
        <w:rPr>
          <w:spacing w:val="33"/>
          <w:sz w:val="24"/>
          <w:szCs w:val="24"/>
        </w:rPr>
        <w:t xml:space="preserve"> </w:t>
      </w:r>
      <w:r>
        <w:rPr>
          <w:spacing w:val="5"/>
          <w:sz w:val="24"/>
          <w:szCs w:val="24"/>
        </w:rPr>
        <w:t>t</w:t>
      </w:r>
      <w:r>
        <w:rPr>
          <w:spacing w:val="-5"/>
          <w:sz w:val="24"/>
          <w:szCs w:val="24"/>
        </w:rPr>
        <w:t>h</w:t>
      </w:r>
      <w:r>
        <w:rPr>
          <w:sz w:val="24"/>
          <w:szCs w:val="24"/>
        </w:rPr>
        <w:t>e</w:t>
      </w:r>
      <w:r>
        <w:rPr>
          <w:spacing w:val="44"/>
          <w:sz w:val="24"/>
          <w:szCs w:val="24"/>
        </w:rPr>
        <w:t xml:space="preserve"> </w:t>
      </w:r>
      <w:r>
        <w:rPr>
          <w:spacing w:val="-5"/>
          <w:sz w:val="24"/>
          <w:szCs w:val="24"/>
        </w:rPr>
        <w:t>b</w:t>
      </w:r>
      <w:r>
        <w:rPr>
          <w:spacing w:val="5"/>
          <w:sz w:val="24"/>
          <w:szCs w:val="24"/>
        </w:rPr>
        <w:t>od</w:t>
      </w:r>
      <w:r>
        <w:rPr>
          <w:sz w:val="24"/>
          <w:szCs w:val="24"/>
        </w:rPr>
        <w:t>y</w:t>
      </w:r>
      <w:r>
        <w:rPr>
          <w:spacing w:val="41"/>
          <w:sz w:val="24"/>
          <w:szCs w:val="24"/>
        </w:rPr>
        <w:t xml:space="preserve"> </w:t>
      </w:r>
      <w:r>
        <w:rPr>
          <w:spacing w:val="-8"/>
          <w:sz w:val="24"/>
          <w:szCs w:val="24"/>
        </w:rPr>
        <w:t>f</w:t>
      </w:r>
      <w:r>
        <w:rPr>
          <w:spacing w:val="5"/>
          <w:sz w:val="24"/>
          <w:szCs w:val="24"/>
        </w:rPr>
        <w:t>o</w:t>
      </w:r>
      <w:r>
        <w:rPr>
          <w:sz w:val="24"/>
          <w:szCs w:val="24"/>
        </w:rPr>
        <w:t>r</w:t>
      </w:r>
      <w:r>
        <w:rPr>
          <w:spacing w:val="47"/>
          <w:sz w:val="24"/>
          <w:szCs w:val="24"/>
        </w:rPr>
        <w:t xml:space="preserve"> </w:t>
      </w:r>
      <w:r>
        <w:rPr>
          <w:spacing w:val="-1"/>
          <w:sz w:val="24"/>
          <w:szCs w:val="24"/>
        </w:rPr>
        <w:t>c</w:t>
      </w:r>
      <w:r>
        <w:rPr>
          <w:spacing w:val="-4"/>
          <w:sz w:val="24"/>
          <w:szCs w:val="24"/>
        </w:rPr>
        <w:t>li</w:t>
      </w:r>
      <w:r>
        <w:rPr>
          <w:spacing w:val="5"/>
          <w:sz w:val="24"/>
          <w:szCs w:val="24"/>
        </w:rPr>
        <w:t>n</w:t>
      </w:r>
      <w:r>
        <w:rPr>
          <w:spacing w:val="-4"/>
          <w:sz w:val="24"/>
          <w:szCs w:val="24"/>
        </w:rPr>
        <w:t>i</w:t>
      </w:r>
      <w:r>
        <w:rPr>
          <w:spacing w:val="-1"/>
          <w:sz w:val="24"/>
          <w:szCs w:val="24"/>
        </w:rPr>
        <w:t>c</w:t>
      </w:r>
      <w:r>
        <w:rPr>
          <w:spacing w:val="4"/>
          <w:sz w:val="24"/>
          <w:szCs w:val="24"/>
        </w:rPr>
        <w:t>a</w:t>
      </w:r>
      <w:r>
        <w:rPr>
          <w:sz w:val="24"/>
          <w:szCs w:val="24"/>
        </w:rPr>
        <w:t>l</w:t>
      </w:r>
      <w:r>
        <w:rPr>
          <w:spacing w:val="46"/>
          <w:sz w:val="24"/>
          <w:szCs w:val="24"/>
        </w:rPr>
        <w:t xml:space="preserve"> </w:t>
      </w:r>
      <w:r>
        <w:rPr>
          <w:sz w:val="24"/>
          <w:szCs w:val="24"/>
        </w:rPr>
        <w:t>pu</w:t>
      </w:r>
      <w:r>
        <w:rPr>
          <w:spacing w:val="1"/>
          <w:sz w:val="24"/>
          <w:szCs w:val="24"/>
        </w:rPr>
        <w:t>r</w:t>
      </w:r>
      <w:r>
        <w:rPr>
          <w:sz w:val="24"/>
          <w:szCs w:val="24"/>
        </w:rPr>
        <w:t>p</w:t>
      </w:r>
      <w:r>
        <w:rPr>
          <w:spacing w:val="5"/>
          <w:sz w:val="24"/>
          <w:szCs w:val="24"/>
        </w:rPr>
        <w:t>o</w:t>
      </w:r>
      <w:r>
        <w:rPr>
          <w:spacing w:val="-2"/>
          <w:sz w:val="24"/>
          <w:szCs w:val="24"/>
        </w:rPr>
        <w:t>s</w:t>
      </w:r>
      <w:r>
        <w:rPr>
          <w:spacing w:val="-1"/>
          <w:sz w:val="24"/>
          <w:szCs w:val="24"/>
        </w:rPr>
        <w:t>e</w:t>
      </w:r>
      <w:r>
        <w:rPr>
          <w:spacing w:val="-2"/>
          <w:sz w:val="24"/>
          <w:szCs w:val="24"/>
        </w:rPr>
        <w:t>s</w:t>
      </w:r>
      <w:r>
        <w:rPr>
          <w:sz w:val="24"/>
          <w:szCs w:val="24"/>
        </w:rPr>
        <w:t>.</w:t>
      </w:r>
      <w:r>
        <w:rPr>
          <w:spacing w:val="43"/>
          <w:sz w:val="24"/>
          <w:szCs w:val="24"/>
        </w:rPr>
        <w:t xml:space="preserve"> </w:t>
      </w:r>
      <w:r>
        <w:rPr>
          <w:spacing w:val="1"/>
          <w:sz w:val="24"/>
          <w:szCs w:val="24"/>
        </w:rPr>
        <w:t>S</w:t>
      </w:r>
      <w:r>
        <w:rPr>
          <w:spacing w:val="-1"/>
          <w:sz w:val="24"/>
          <w:szCs w:val="24"/>
        </w:rPr>
        <w:t>e</w:t>
      </w:r>
      <w:r>
        <w:rPr>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45"/>
          <w:sz w:val="24"/>
          <w:szCs w:val="24"/>
        </w:rPr>
        <w:t xml:space="preserve"> </w:t>
      </w:r>
      <w:r>
        <w:rPr>
          <w:spacing w:val="-9"/>
          <w:sz w:val="24"/>
          <w:szCs w:val="24"/>
        </w:rPr>
        <w:t>i</w:t>
      </w:r>
      <w:r>
        <w:rPr>
          <w:sz w:val="24"/>
          <w:szCs w:val="24"/>
        </w:rPr>
        <w:t>s</w:t>
      </w:r>
      <w:r>
        <w:rPr>
          <w:spacing w:val="43"/>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50"/>
          <w:sz w:val="24"/>
          <w:szCs w:val="24"/>
        </w:rPr>
        <w:t xml:space="preserve"> </w:t>
      </w:r>
      <w:r>
        <w:rPr>
          <w:sz w:val="24"/>
          <w:szCs w:val="24"/>
        </w:rPr>
        <w:t>in</w:t>
      </w:r>
    </w:p>
    <w:p w14:paraId="23E71362" w14:textId="77777777" w:rsidR="00433F0F" w:rsidRDefault="008B01BA">
      <w:pPr>
        <w:spacing w:before="74" w:line="359" w:lineRule="auto"/>
        <w:ind w:left="447" w:right="84"/>
        <w:jc w:val="both"/>
        <w:rPr>
          <w:sz w:val="24"/>
          <w:szCs w:val="24"/>
        </w:rPr>
      </w:pPr>
      <w:r>
        <w:rPr>
          <w:spacing w:val="-4"/>
          <w:sz w:val="24"/>
          <w:szCs w:val="24"/>
        </w:rPr>
        <w:lastRenderedPageBreak/>
        <w:t>m</w:t>
      </w:r>
      <w:r>
        <w:rPr>
          <w:spacing w:val="-1"/>
          <w:sz w:val="24"/>
          <w:szCs w:val="24"/>
        </w:rPr>
        <w:t>a</w:t>
      </w:r>
      <w:r>
        <w:rPr>
          <w:spacing w:val="4"/>
          <w:sz w:val="24"/>
          <w:szCs w:val="24"/>
        </w:rPr>
        <w:t>c</w:t>
      </w:r>
      <w:r>
        <w:rPr>
          <w:sz w:val="24"/>
          <w:szCs w:val="24"/>
        </w:rPr>
        <w:t>h</w:t>
      </w:r>
      <w:r>
        <w:rPr>
          <w:spacing w:val="-4"/>
          <w:sz w:val="24"/>
          <w:szCs w:val="24"/>
        </w:rPr>
        <w:t>i</w:t>
      </w:r>
      <w:r>
        <w:rPr>
          <w:sz w:val="24"/>
          <w:szCs w:val="24"/>
        </w:rPr>
        <w:t>ne</w:t>
      </w:r>
      <w:r>
        <w:rPr>
          <w:spacing w:val="4"/>
          <w:sz w:val="24"/>
          <w:szCs w:val="24"/>
        </w:rPr>
        <w:t xml:space="preserve"> </w:t>
      </w:r>
      <w:r>
        <w:rPr>
          <w:sz w:val="24"/>
          <w:szCs w:val="24"/>
        </w:rPr>
        <w:t>p</w:t>
      </w:r>
      <w:r>
        <w:rPr>
          <w:spacing w:val="-1"/>
          <w:sz w:val="24"/>
          <w:szCs w:val="24"/>
        </w:rPr>
        <w:t>e</w:t>
      </w:r>
      <w:r>
        <w:rPr>
          <w:spacing w:val="1"/>
          <w:sz w:val="24"/>
          <w:szCs w:val="24"/>
        </w:rPr>
        <w:t>r</w:t>
      </w:r>
      <w:r>
        <w:rPr>
          <w:spacing w:val="-1"/>
          <w:sz w:val="24"/>
          <w:szCs w:val="24"/>
        </w:rPr>
        <w:t>ce</w:t>
      </w:r>
      <w:r>
        <w:rPr>
          <w:sz w:val="24"/>
          <w:szCs w:val="24"/>
        </w:rPr>
        <w:t>p</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2"/>
          <w:sz w:val="24"/>
          <w:szCs w:val="24"/>
        </w:rPr>
        <w:t xml:space="preserve"> </w:t>
      </w:r>
      <w:r>
        <w:rPr>
          <w:spacing w:val="-4"/>
          <w:sz w:val="24"/>
          <w:szCs w:val="24"/>
        </w:rPr>
        <w:t>m</w:t>
      </w:r>
      <w:r>
        <w:rPr>
          <w:spacing w:val="4"/>
          <w:sz w:val="24"/>
          <w:szCs w:val="24"/>
        </w:rPr>
        <w:t>a</w:t>
      </w:r>
      <w:r>
        <w:rPr>
          <w:spacing w:val="-4"/>
          <w:sz w:val="24"/>
          <w:szCs w:val="24"/>
        </w:rPr>
        <w:t>li</w:t>
      </w:r>
      <w:r>
        <w:rPr>
          <w:spacing w:val="5"/>
          <w:sz w:val="24"/>
          <w:szCs w:val="24"/>
        </w:rPr>
        <w:t>g</w:t>
      </w:r>
      <w:r>
        <w:rPr>
          <w:sz w:val="24"/>
          <w:szCs w:val="24"/>
        </w:rPr>
        <w:t>n</w:t>
      </w:r>
      <w:r>
        <w:rPr>
          <w:spacing w:val="4"/>
          <w:sz w:val="24"/>
          <w:szCs w:val="24"/>
        </w:rPr>
        <w:t>a</w:t>
      </w:r>
      <w:r>
        <w:rPr>
          <w:spacing w:val="-5"/>
          <w:sz w:val="24"/>
          <w:szCs w:val="24"/>
        </w:rPr>
        <w:t>n</w:t>
      </w:r>
      <w:r>
        <w:rPr>
          <w:sz w:val="24"/>
          <w:szCs w:val="24"/>
        </w:rPr>
        <w:t>t</w:t>
      </w:r>
      <w:r>
        <w:rPr>
          <w:spacing w:val="10"/>
          <w:sz w:val="24"/>
          <w:szCs w:val="24"/>
        </w:rPr>
        <w:t xml:space="preserve"> </w:t>
      </w:r>
      <w:r>
        <w:rPr>
          <w:sz w:val="24"/>
          <w:szCs w:val="24"/>
        </w:rPr>
        <w:t>d</w:t>
      </w:r>
      <w:r>
        <w:rPr>
          <w:spacing w:val="-4"/>
          <w:sz w:val="24"/>
          <w:szCs w:val="24"/>
        </w:rPr>
        <w:t>i</w:t>
      </w:r>
      <w:r>
        <w:rPr>
          <w:spacing w:val="-2"/>
          <w:sz w:val="24"/>
          <w:szCs w:val="24"/>
        </w:rPr>
        <w:t>s</w:t>
      </w:r>
      <w:r>
        <w:rPr>
          <w:spacing w:val="-1"/>
          <w:sz w:val="24"/>
          <w:szCs w:val="24"/>
        </w:rPr>
        <w:t>e</w:t>
      </w:r>
      <w:r>
        <w:rPr>
          <w:spacing w:val="4"/>
          <w:sz w:val="24"/>
          <w:szCs w:val="24"/>
        </w:rPr>
        <w:t>a</w:t>
      </w:r>
      <w:r>
        <w:rPr>
          <w:spacing w:val="-2"/>
          <w:sz w:val="24"/>
          <w:szCs w:val="24"/>
        </w:rPr>
        <w:t>s</w:t>
      </w:r>
      <w:r>
        <w:rPr>
          <w:sz w:val="24"/>
          <w:szCs w:val="24"/>
        </w:rPr>
        <w:t>e</w:t>
      </w:r>
      <w:r>
        <w:rPr>
          <w:spacing w:val="4"/>
          <w:sz w:val="24"/>
          <w:szCs w:val="24"/>
        </w:rPr>
        <w:t xml:space="preserve"> a</w:t>
      </w:r>
      <w:r>
        <w:rPr>
          <w:spacing w:val="-5"/>
          <w:sz w:val="24"/>
          <w:szCs w:val="24"/>
        </w:rPr>
        <w:t>n</w:t>
      </w:r>
      <w:r>
        <w:rPr>
          <w:spacing w:val="4"/>
          <w:sz w:val="24"/>
          <w:szCs w:val="24"/>
        </w:rPr>
        <w:t>a</w:t>
      </w:r>
      <w:r>
        <w:rPr>
          <w:sz w:val="24"/>
          <w:szCs w:val="24"/>
        </w:rPr>
        <w:t>l</w:t>
      </w:r>
      <w:r>
        <w:rPr>
          <w:spacing w:val="-4"/>
          <w:sz w:val="24"/>
          <w:szCs w:val="24"/>
        </w:rPr>
        <w:t>y</w:t>
      </w:r>
      <w:r>
        <w:rPr>
          <w:spacing w:val="2"/>
          <w:sz w:val="24"/>
          <w:szCs w:val="24"/>
        </w:rPr>
        <w:t>s</w:t>
      </w:r>
      <w:r>
        <w:rPr>
          <w:spacing w:val="-4"/>
          <w:sz w:val="24"/>
          <w:szCs w:val="24"/>
        </w:rPr>
        <w:t>i</w:t>
      </w:r>
      <w:r>
        <w:rPr>
          <w:spacing w:val="7"/>
          <w:sz w:val="24"/>
          <w:szCs w:val="24"/>
        </w:rPr>
        <w:t>s</w:t>
      </w:r>
      <w:r>
        <w:rPr>
          <w:sz w:val="24"/>
          <w:szCs w:val="24"/>
        </w:rPr>
        <w:t>,</w:t>
      </w:r>
      <w:r>
        <w:rPr>
          <w:spacing w:val="2"/>
          <w:sz w:val="24"/>
          <w:szCs w:val="24"/>
        </w:rPr>
        <w:t xml:space="preserve"> </w:t>
      </w:r>
      <w:r>
        <w:rPr>
          <w:spacing w:val="5"/>
          <w:sz w:val="24"/>
          <w:szCs w:val="24"/>
        </w:rPr>
        <w:t>t</w:t>
      </w:r>
      <w:r>
        <w:rPr>
          <w:spacing w:val="-4"/>
          <w:sz w:val="24"/>
          <w:szCs w:val="24"/>
        </w:rPr>
        <w:t>i</w:t>
      </w:r>
      <w:r>
        <w:rPr>
          <w:spacing w:val="-2"/>
          <w:sz w:val="24"/>
          <w:szCs w:val="24"/>
        </w:rPr>
        <w:t>ss</w:t>
      </w:r>
      <w:r>
        <w:rPr>
          <w:sz w:val="24"/>
          <w:szCs w:val="24"/>
        </w:rPr>
        <w:t>ue</w:t>
      </w:r>
      <w:r>
        <w:rPr>
          <w:spacing w:val="9"/>
          <w:sz w:val="24"/>
          <w:szCs w:val="24"/>
        </w:rPr>
        <w:t xml:space="preserve"> </w:t>
      </w:r>
      <w:r>
        <w:rPr>
          <w:spacing w:val="-5"/>
          <w:sz w:val="24"/>
          <w:szCs w:val="24"/>
        </w:rPr>
        <w:t>v</w:t>
      </w:r>
      <w:r>
        <w:rPr>
          <w:spacing w:val="9"/>
          <w:sz w:val="24"/>
          <w:szCs w:val="24"/>
        </w:rPr>
        <w:t>o</w:t>
      </w:r>
      <w:r>
        <w:rPr>
          <w:spacing w:val="-9"/>
          <w:sz w:val="24"/>
          <w:szCs w:val="24"/>
        </w:rPr>
        <w:t>l</w:t>
      </w:r>
      <w:r>
        <w:rPr>
          <w:spacing w:val="5"/>
          <w:sz w:val="24"/>
          <w:szCs w:val="24"/>
        </w:rPr>
        <w:t>u</w:t>
      </w:r>
      <w:r>
        <w:rPr>
          <w:spacing w:val="-4"/>
          <w:sz w:val="24"/>
          <w:szCs w:val="24"/>
        </w:rPr>
        <w:t>m</w:t>
      </w:r>
      <w:r>
        <w:rPr>
          <w:spacing w:val="4"/>
          <w:sz w:val="24"/>
          <w:szCs w:val="24"/>
        </w:rPr>
        <w:t>e</w:t>
      </w:r>
      <w:r>
        <w:rPr>
          <w:spacing w:val="-2"/>
          <w:sz w:val="24"/>
          <w:szCs w:val="24"/>
        </w:rPr>
        <w:t>s</w:t>
      </w:r>
      <w:r>
        <w:rPr>
          <w:sz w:val="24"/>
          <w:szCs w:val="24"/>
        </w:rPr>
        <w:t>,</w:t>
      </w:r>
      <w:r>
        <w:rPr>
          <w:spacing w:val="7"/>
          <w:sz w:val="24"/>
          <w:szCs w:val="24"/>
        </w:rPr>
        <w:t xml:space="preserve"> </w:t>
      </w:r>
      <w:r>
        <w:rPr>
          <w:spacing w:val="-1"/>
          <w:sz w:val="24"/>
          <w:szCs w:val="24"/>
        </w:rPr>
        <w:t>a</w:t>
      </w:r>
      <w:r>
        <w:rPr>
          <w:spacing w:val="-5"/>
          <w:sz w:val="24"/>
          <w:szCs w:val="24"/>
        </w:rPr>
        <w:t>n</w:t>
      </w:r>
      <w:r>
        <w:rPr>
          <w:spacing w:val="-1"/>
          <w:sz w:val="24"/>
          <w:szCs w:val="24"/>
        </w:rPr>
        <w:t>a</w:t>
      </w:r>
      <w:r>
        <w:rPr>
          <w:spacing w:val="5"/>
          <w:sz w:val="24"/>
          <w:szCs w:val="24"/>
        </w:rPr>
        <w:t>to</w:t>
      </w:r>
      <w:r>
        <w:rPr>
          <w:spacing w:val="-4"/>
          <w:sz w:val="24"/>
          <w:szCs w:val="24"/>
        </w:rPr>
        <w:t>mi</w:t>
      </w:r>
      <w:r>
        <w:rPr>
          <w:spacing w:val="-1"/>
          <w:sz w:val="24"/>
          <w:szCs w:val="24"/>
        </w:rPr>
        <w:t>c</w:t>
      </w:r>
      <w:r>
        <w:rPr>
          <w:spacing w:val="4"/>
          <w:sz w:val="24"/>
          <w:szCs w:val="24"/>
        </w:rPr>
        <w:t>a</w:t>
      </w:r>
      <w:r>
        <w:rPr>
          <w:sz w:val="24"/>
          <w:szCs w:val="24"/>
        </w:rPr>
        <w:t xml:space="preserve">l </w:t>
      </w:r>
      <w:r>
        <w:rPr>
          <w:spacing w:val="4"/>
          <w:sz w:val="24"/>
          <w:szCs w:val="24"/>
        </w:rPr>
        <w:t>a</w:t>
      </w:r>
      <w:r>
        <w:rPr>
          <w:sz w:val="24"/>
          <w:szCs w:val="24"/>
        </w:rPr>
        <w:t xml:space="preserve">nd </w:t>
      </w:r>
      <w:r>
        <w:rPr>
          <w:spacing w:val="-3"/>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41"/>
          <w:sz w:val="24"/>
          <w:szCs w:val="24"/>
        </w:rPr>
        <w:t xml:space="preserve"> </w:t>
      </w:r>
      <w:r>
        <w:rPr>
          <w:spacing w:val="4"/>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2"/>
          <w:sz w:val="24"/>
          <w:szCs w:val="24"/>
        </w:rPr>
        <w:t>s</w:t>
      </w:r>
      <w:r>
        <w:rPr>
          <w:spacing w:val="4"/>
          <w:sz w:val="24"/>
          <w:szCs w:val="24"/>
        </w:rPr>
        <w:t>e</w:t>
      </w:r>
      <w:r>
        <w:rPr>
          <w:spacing w:val="-2"/>
          <w:sz w:val="24"/>
          <w:szCs w:val="24"/>
        </w:rPr>
        <w:t>s</w:t>
      </w:r>
      <w:r>
        <w:rPr>
          <w:sz w:val="24"/>
          <w:szCs w:val="24"/>
        </w:rPr>
        <w:t>,</w:t>
      </w:r>
      <w:r>
        <w:rPr>
          <w:spacing w:val="47"/>
          <w:sz w:val="24"/>
          <w:szCs w:val="24"/>
        </w:rPr>
        <w:t xml:space="preserve"> </w:t>
      </w:r>
      <w:r>
        <w:rPr>
          <w:sz w:val="24"/>
          <w:szCs w:val="24"/>
        </w:rPr>
        <w:t>v</w:t>
      </w:r>
      <w:r>
        <w:rPr>
          <w:spacing w:val="-4"/>
          <w:sz w:val="24"/>
          <w:szCs w:val="24"/>
        </w:rPr>
        <w:t>i</w:t>
      </w:r>
      <w:r>
        <w:rPr>
          <w:spacing w:val="1"/>
          <w:sz w:val="24"/>
          <w:szCs w:val="24"/>
        </w:rPr>
        <w:t>r</w:t>
      </w:r>
      <w:r>
        <w:rPr>
          <w:spacing w:val="5"/>
          <w:sz w:val="24"/>
          <w:szCs w:val="24"/>
        </w:rPr>
        <w:t>t</w:t>
      </w:r>
      <w:r>
        <w:rPr>
          <w:sz w:val="24"/>
          <w:szCs w:val="24"/>
        </w:rPr>
        <w:t>u</w:t>
      </w:r>
      <w:r>
        <w:rPr>
          <w:spacing w:val="4"/>
          <w:sz w:val="24"/>
          <w:szCs w:val="24"/>
        </w:rPr>
        <w:t>a</w:t>
      </w:r>
      <w:r>
        <w:rPr>
          <w:sz w:val="24"/>
          <w:szCs w:val="24"/>
        </w:rPr>
        <w:t>l</w:t>
      </w:r>
      <w:r>
        <w:rPr>
          <w:spacing w:val="36"/>
          <w:sz w:val="24"/>
          <w:szCs w:val="24"/>
        </w:rPr>
        <w:t xml:space="preserve"> </w:t>
      </w:r>
      <w:r>
        <w:rPr>
          <w:spacing w:val="1"/>
          <w:sz w:val="24"/>
          <w:szCs w:val="24"/>
        </w:rPr>
        <w:t>r</w:t>
      </w:r>
      <w:r>
        <w:rPr>
          <w:spacing w:val="-1"/>
          <w:sz w:val="24"/>
          <w:szCs w:val="24"/>
        </w:rPr>
        <w:t>e</w:t>
      </w:r>
      <w:r>
        <w:rPr>
          <w:spacing w:val="4"/>
          <w:sz w:val="24"/>
          <w:szCs w:val="24"/>
        </w:rPr>
        <w:t>a</w:t>
      </w:r>
      <w:r>
        <w:rPr>
          <w:spacing w:val="-4"/>
          <w:sz w:val="24"/>
          <w:szCs w:val="24"/>
        </w:rPr>
        <w:t>l</w:t>
      </w:r>
      <w:r>
        <w:rPr>
          <w:spacing w:val="-9"/>
          <w:sz w:val="24"/>
          <w:szCs w:val="24"/>
        </w:rPr>
        <w:t>i</w:t>
      </w:r>
      <w:r>
        <w:rPr>
          <w:spacing w:val="10"/>
          <w:sz w:val="24"/>
          <w:szCs w:val="24"/>
        </w:rPr>
        <w:t>t</w:t>
      </w:r>
      <w:r>
        <w:rPr>
          <w:sz w:val="24"/>
          <w:szCs w:val="24"/>
        </w:rPr>
        <w:t>y</w:t>
      </w:r>
      <w:r>
        <w:rPr>
          <w:spacing w:val="45"/>
          <w:sz w:val="24"/>
          <w:szCs w:val="24"/>
        </w:rPr>
        <w:t xml:space="preserve"> </w:t>
      </w:r>
      <w:r>
        <w:rPr>
          <w:sz w:val="24"/>
          <w:szCs w:val="24"/>
        </w:rPr>
        <w:t>v</w:t>
      </w:r>
      <w:r>
        <w:rPr>
          <w:spacing w:val="-4"/>
          <w:sz w:val="24"/>
          <w:szCs w:val="24"/>
        </w:rPr>
        <w:t>i</w:t>
      </w:r>
      <w:r>
        <w:rPr>
          <w:spacing w:val="-2"/>
          <w:sz w:val="24"/>
          <w:szCs w:val="24"/>
        </w:rPr>
        <w:t>s</w:t>
      </w:r>
      <w:r>
        <w:rPr>
          <w:spacing w:val="5"/>
          <w:sz w:val="24"/>
          <w:szCs w:val="24"/>
        </w:rPr>
        <w:t>u</w:t>
      </w:r>
      <w:r>
        <w:rPr>
          <w:spacing w:val="4"/>
          <w:sz w:val="24"/>
          <w:szCs w:val="24"/>
        </w:rPr>
        <w:t>a</w:t>
      </w:r>
      <w:r>
        <w:rPr>
          <w:spacing w:val="-4"/>
          <w:sz w:val="24"/>
          <w:szCs w:val="24"/>
        </w:rPr>
        <w:t>li</w:t>
      </w:r>
      <w:r>
        <w:rPr>
          <w:spacing w:val="4"/>
          <w:sz w:val="24"/>
          <w:szCs w:val="24"/>
        </w:rPr>
        <w:t>z</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 xml:space="preserve">,  </w:t>
      </w:r>
      <w:r>
        <w:rPr>
          <w:spacing w:val="-1"/>
          <w:sz w:val="24"/>
          <w:szCs w:val="24"/>
        </w:rPr>
        <w:t>a</w:t>
      </w:r>
      <w:r>
        <w:rPr>
          <w:spacing w:val="-5"/>
          <w:sz w:val="24"/>
          <w:szCs w:val="24"/>
        </w:rPr>
        <w:t>n</w:t>
      </w:r>
      <w:r>
        <w:rPr>
          <w:sz w:val="24"/>
          <w:szCs w:val="24"/>
        </w:rPr>
        <w:t>d</w:t>
      </w:r>
      <w:r>
        <w:rPr>
          <w:spacing w:val="45"/>
          <w:sz w:val="24"/>
          <w:szCs w:val="24"/>
        </w:rPr>
        <w:t xml:space="preserve"> </w:t>
      </w:r>
      <w:r>
        <w:rPr>
          <w:spacing w:val="4"/>
          <w:sz w:val="24"/>
          <w:szCs w:val="24"/>
        </w:rPr>
        <w:t>a</w:t>
      </w:r>
      <w:r>
        <w:rPr>
          <w:spacing w:val="-5"/>
          <w:sz w:val="24"/>
          <w:szCs w:val="24"/>
        </w:rPr>
        <w:t>n</w:t>
      </w:r>
      <w:r>
        <w:rPr>
          <w:spacing w:val="9"/>
          <w:sz w:val="24"/>
          <w:szCs w:val="24"/>
        </w:rPr>
        <w:t>o</w:t>
      </w:r>
      <w:r>
        <w:rPr>
          <w:spacing w:val="-9"/>
          <w:sz w:val="24"/>
          <w:szCs w:val="24"/>
        </w:rPr>
        <w:t>m</w:t>
      </w:r>
      <w:r>
        <w:rPr>
          <w:spacing w:val="4"/>
          <w:sz w:val="24"/>
          <w:szCs w:val="24"/>
        </w:rPr>
        <w:t>a</w:t>
      </w:r>
      <w:r>
        <w:rPr>
          <w:sz w:val="24"/>
          <w:szCs w:val="24"/>
        </w:rPr>
        <w:t>ly</w:t>
      </w:r>
      <w:r>
        <w:rPr>
          <w:spacing w:val="41"/>
          <w:sz w:val="24"/>
          <w:szCs w:val="24"/>
        </w:rPr>
        <w:t xml:space="preserve"> </w:t>
      </w:r>
      <w:r>
        <w:rPr>
          <w:spacing w:val="4"/>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2"/>
          <w:sz w:val="24"/>
          <w:szCs w:val="24"/>
        </w:rPr>
        <w:t>s</w:t>
      </w:r>
      <w:r>
        <w:rPr>
          <w:spacing w:val="-4"/>
          <w:sz w:val="24"/>
          <w:szCs w:val="24"/>
        </w:rPr>
        <w:t>i</w:t>
      </w:r>
      <w:r>
        <w:rPr>
          <w:spacing w:val="-2"/>
          <w:sz w:val="24"/>
          <w:szCs w:val="24"/>
        </w:rPr>
        <w:t>s</w:t>
      </w:r>
      <w:r>
        <w:rPr>
          <w:sz w:val="24"/>
          <w:szCs w:val="24"/>
        </w:rPr>
        <w:t>,</w:t>
      </w:r>
      <w:r>
        <w:rPr>
          <w:spacing w:val="47"/>
          <w:sz w:val="24"/>
          <w:szCs w:val="24"/>
        </w:rPr>
        <w:t xml:space="preserve"> </w:t>
      </w:r>
      <w:r>
        <w:rPr>
          <w:spacing w:val="4"/>
          <w:sz w:val="24"/>
          <w:szCs w:val="24"/>
        </w:rPr>
        <w:t>a</w:t>
      </w:r>
      <w:r>
        <w:rPr>
          <w:spacing w:val="-5"/>
          <w:sz w:val="24"/>
          <w:szCs w:val="24"/>
        </w:rPr>
        <w:t>n</w:t>
      </w:r>
      <w:r>
        <w:rPr>
          <w:sz w:val="24"/>
          <w:szCs w:val="24"/>
        </w:rPr>
        <w:t>d</w:t>
      </w:r>
      <w:r>
        <w:rPr>
          <w:spacing w:val="45"/>
          <w:sz w:val="24"/>
          <w:szCs w:val="24"/>
        </w:rPr>
        <w:t xml:space="preserve"> </w:t>
      </w:r>
      <w:r>
        <w:rPr>
          <w:spacing w:val="5"/>
          <w:sz w:val="24"/>
          <w:szCs w:val="24"/>
        </w:rPr>
        <w:t>o</w:t>
      </w:r>
      <w:r>
        <w:rPr>
          <w:sz w:val="24"/>
          <w:szCs w:val="24"/>
        </w:rPr>
        <w:t>b</w:t>
      </w:r>
      <w:r>
        <w:rPr>
          <w:spacing w:val="-4"/>
          <w:sz w:val="24"/>
          <w:szCs w:val="24"/>
        </w:rPr>
        <w:t>j</w:t>
      </w:r>
      <w:r>
        <w:rPr>
          <w:spacing w:val="-1"/>
          <w:sz w:val="24"/>
          <w:szCs w:val="24"/>
        </w:rPr>
        <w:t>ec</w:t>
      </w:r>
      <w:r>
        <w:rPr>
          <w:sz w:val="24"/>
          <w:szCs w:val="24"/>
        </w:rPr>
        <w:t>t d</w:t>
      </w:r>
      <w:r>
        <w:rPr>
          <w:spacing w:val="4"/>
          <w:sz w:val="24"/>
          <w:szCs w:val="24"/>
        </w:rPr>
        <w:t>e</w:t>
      </w:r>
      <w:r>
        <w:rPr>
          <w:spacing w:val="-3"/>
          <w:sz w:val="24"/>
          <w:szCs w:val="24"/>
        </w:rPr>
        <w:t>f</w:t>
      </w:r>
      <w:r>
        <w:rPr>
          <w:spacing w:val="-4"/>
          <w:sz w:val="24"/>
          <w:szCs w:val="24"/>
        </w:rPr>
        <w:t>i</w:t>
      </w:r>
      <w:r>
        <w:rPr>
          <w:spacing w:val="5"/>
          <w:sz w:val="24"/>
          <w:szCs w:val="24"/>
        </w:rPr>
        <w:t>n</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pacing w:val="-1"/>
          <w:sz w:val="24"/>
          <w:szCs w:val="24"/>
        </w:rPr>
        <w:t>n</w:t>
      </w:r>
      <w:r>
        <w:rPr>
          <w:sz w:val="24"/>
          <w:szCs w:val="24"/>
        </w:rPr>
        <w:t>.</w:t>
      </w:r>
    </w:p>
    <w:p w14:paraId="72DF5D2E" w14:textId="77777777" w:rsidR="00433F0F" w:rsidRDefault="00433F0F">
      <w:pPr>
        <w:spacing w:before="10" w:line="240" w:lineRule="exact"/>
        <w:rPr>
          <w:sz w:val="24"/>
          <w:szCs w:val="24"/>
        </w:rPr>
      </w:pPr>
    </w:p>
    <w:p w14:paraId="7E06B1F5" w14:textId="77777777" w:rsidR="00433F0F" w:rsidRDefault="008B01BA">
      <w:pPr>
        <w:spacing w:line="360" w:lineRule="auto"/>
        <w:ind w:left="447" w:right="76" w:firstLine="720"/>
        <w:jc w:val="both"/>
        <w:rPr>
          <w:sz w:val="24"/>
          <w:szCs w:val="24"/>
        </w:rPr>
      </w:pPr>
      <w:r>
        <w:rPr>
          <w:spacing w:val="1"/>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0"/>
          <w:sz w:val="24"/>
          <w:szCs w:val="24"/>
        </w:rPr>
        <w:t xml:space="preserve">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ds</w:t>
      </w:r>
      <w:r>
        <w:rPr>
          <w:spacing w:val="8"/>
          <w:sz w:val="24"/>
          <w:szCs w:val="24"/>
        </w:rPr>
        <w:t xml:space="preserve"> </w:t>
      </w:r>
      <w:r>
        <w:rPr>
          <w:spacing w:val="-5"/>
          <w:sz w:val="24"/>
          <w:szCs w:val="24"/>
        </w:rPr>
        <w:t>h</w:t>
      </w:r>
      <w:r>
        <w:rPr>
          <w:spacing w:val="4"/>
          <w:sz w:val="24"/>
          <w:szCs w:val="24"/>
        </w:rPr>
        <w:t>a</w:t>
      </w:r>
      <w:r>
        <w:rPr>
          <w:sz w:val="24"/>
          <w:szCs w:val="24"/>
        </w:rPr>
        <w:t>s</w:t>
      </w:r>
      <w:r>
        <w:rPr>
          <w:spacing w:val="8"/>
          <w:sz w:val="24"/>
          <w:szCs w:val="24"/>
        </w:rPr>
        <w:t xml:space="preserve"> </w:t>
      </w:r>
      <w:r>
        <w:rPr>
          <w:spacing w:val="4"/>
          <w:sz w:val="24"/>
          <w:szCs w:val="24"/>
        </w:rPr>
        <w:t>a</w:t>
      </w:r>
      <w:r>
        <w:rPr>
          <w:sz w:val="24"/>
          <w:szCs w:val="24"/>
        </w:rPr>
        <w:t>bi</w:t>
      </w:r>
      <w:r>
        <w:rPr>
          <w:spacing w:val="-4"/>
          <w:sz w:val="24"/>
          <w:szCs w:val="24"/>
        </w:rPr>
        <w:t>l</w:t>
      </w:r>
      <w:r>
        <w:rPr>
          <w:spacing w:val="-9"/>
          <w:sz w:val="24"/>
          <w:szCs w:val="24"/>
        </w:rPr>
        <w:t>i</w:t>
      </w:r>
      <w:r>
        <w:rPr>
          <w:spacing w:val="10"/>
          <w:sz w:val="24"/>
          <w:szCs w:val="24"/>
        </w:rPr>
        <w:t>t</w:t>
      </w:r>
      <w:r>
        <w:rPr>
          <w:sz w:val="24"/>
          <w:szCs w:val="24"/>
        </w:rPr>
        <w:t>y</w:t>
      </w:r>
      <w:r>
        <w:rPr>
          <w:spacing w:val="5"/>
          <w:sz w:val="24"/>
          <w:szCs w:val="24"/>
        </w:rPr>
        <w:t xml:space="preserve"> t</w:t>
      </w:r>
      <w:r>
        <w:rPr>
          <w:sz w:val="24"/>
          <w:szCs w:val="24"/>
        </w:rPr>
        <w:t>o</w:t>
      </w:r>
      <w:r>
        <w:rPr>
          <w:spacing w:val="14"/>
          <w:sz w:val="24"/>
          <w:szCs w:val="24"/>
        </w:rPr>
        <w:t xml:space="preserve"> </w:t>
      </w:r>
      <w:r>
        <w:rPr>
          <w:sz w:val="24"/>
          <w:szCs w:val="24"/>
        </w:rPr>
        <w:t>d</w:t>
      </w:r>
      <w:r>
        <w:rPr>
          <w:spacing w:val="-6"/>
          <w:sz w:val="24"/>
          <w:szCs w:val="24"/>
        </w:rPr>
        <w:t>e</w:t>
      </w:r>
      <w:r>
        <w:rPr>
          <w:spacing w:val="5"/>
          <w:sz w:val="24"/>
          <w:szCs w:val="24"/>
        </w:rPr>
        <w:t>t</w:t>
      </w:r>
      <w:r>
        <w:rPr>
          <w:spacing w:val="-1"/>
          <w:sz w:val="24"/>
          <w:szCs w:val="24"/>
        </w:rPr>
        <w:t>e</w:t>
      </w:r>
      <w:r>
        <w:rPr>
          <w:spacing w:val="-6"/>
          <w:sz w:val="24"/>
          <w:szCs w:val="24"/>
        </w:rPr>
        <w:t>c</w:t>
      </w:r>
      <w:r>
        <w:rPr>
          <w:sz w:val="24"/>
          <w:szCs w:val="24"/>
        </w:rPr>
        <w:t>t</w:t>
      </w:r>
      <w:r>
        <w:rPr>
          <w:spacing w:val="10"/>
          <w:sz w:val="24"/>
          <w:szCs w:val="24"/>
        </w:rPr>
        <w:t xml:space="preserve"> </w:t>
      </w:r>
      <w:r>
        <w:rPr>
          <w:spacing w:val="5"/>
          <w:sz w:val="24"/>
          <w:szCs w:val="24"/>
        </w:rPr>
        <w:t>o</w:t>
      </w:r>
      <w:r>
        <w:rPr>
          <w:sz w:val="24"/>
          <w:szCs w:val="24"/>
        </w:rPr>
        <w:t>r</w:t>
      </w:r>
      <w:r>
        <w:rPr>
          <w:spacing w:val="11"/>
          <w:sz w:val="24"/>
          <w:szCs w:val="24"/>
        </w:rPr>
        <w:t xml:space="preserve"> </w:t>
      </w:r>
      <w:r>
        <w:rPr>
          <w:spacing w:val="-9"/>
          <w:sz w:val="24"/>
          <w:szCs w:val="24"/>
        </w:rPr>
        <w:t>i</w:t>
      </w:r>
      <w:r>
        <w:rPr>
          <w:spacing w:val="5"/>
          <w:sz w:val="24"/>
          <w:szCs w:val="24"/>
        </w:rPr>
        <w:t>d</w:t>
      </w:r>
      <w:r>
        <w:rPr>
          <w:spacing w:val="-1"/>
          <w:sz w:val="24"/>
          <w:szCs w:val="24"/>
        </w:rPr>
        <w:t>e</w:t>
      </w:r>
      <w:r>
        <w:rPr>
          <w:spacing w:val="-5"/>
          <w:sz w:val="24"/>
          <w:szCs w:val="24"/>
        </w:rPr>
        <w:t>n</w:t>
      </w:r>
      <w:r>
        <w:rPr>
          <w:spacing w:val="10"/>
          <w:sz w:val="24"/>
          <w:szCs w:val="24"/>
        </w:rPr>
        <w:t>t</w:t>
      </w:r>
      <w:r>
        <w:rPr>
          <w:spacing w:val="-4"/>
          <w:sz w:val="24"/>
          <w:szCs w:val="24"/>
        </w:rPr>
        <w:t>i</w:t>
      </w:r>
      <w:r>
        <w:rPr>
          <w:spacing w:val="1"/>
          <w:sz w:val="24"/>
          <w:szCs w:val="24"/>
        </w:rPr>
        <w:t>f</w:t>
      </w:r>
      <w:r>
        <w:rPr>
          <w:sz w:val="24"/>
          <w:szCs w:val="24"/>
        </w:rPr>
        <w:t xml:space="preserve">y </w:t>
      </w:r>
      <w:r>
        <w:rPr>
          <w:spacing w:val="5"/>
          <w:sz w:val="24"/>
          <w:szCs w:val="24"/>
        </w:rPr>
        <w:t>t</w:t>
      </w:r>
      <w:r>
        <w:rPr>
          <w:sz w:val="24"/>
          <w:szCs w:val="24"/>
        </w:rPr>
        <w:t>he</w:t>
      </w:r>
      <w:r>
        <w:rPr>
          <w:spacing w:val="9"/>
          <w:sz w:val="24"/>
          <w:szCs w:val="24"/>
        </w:rPr>
        <w:t xml:space="preserve"> </w:t>
      </w:r>
      <w:r>
        <w:rPr>
          <w:spacing w:val="4"/>
          <w:sz w:val="24"/>
          <w:szCs w:val="24"/>
        </w:rPr>
        <w:t>a</w:t>
      </w:r>
      <w:r>
        <w:rPr>
          <w:sz w:val="24"/>
          <w:szCs w:val="24"/>
        </w:rPr>
        <w:t>b</w:t>
      </w:r>
      <w:r>
        <w:rPr>
          <w:spacing w:val="-5"/>
          <w:sz w:val="24"/>
          <w:szCs w:val="24"/>
        </w:rPr>
        <w:t>n</w:t>
      </w:r>
      <w:r>
        <w:rPr>
          <w:spacing w:val="5"/>
          <w:sz w:val="24"/>
          <w:szCs w:val="24"/>
        </w:rPr>
        <w:t>o</w:t>
      </w:r>
      <w:r>
        <w:rPr>
          <w:spacing w:val="1"/>
          <w:sz w:val="24"/>
          <w:szCs w:val="24"/>
        </w:rPr>
        <w:t>r</w:t>
      </w:r>
      <w:r>
        <w:rPr>
          <w:spacing w:val="-9"/>
          <w:sz w:val="24"/>
          <w:szCs w:val="24"/>
        </w:rPr>
        <w:t>m</w:t>
      </w:r>
      <w:r>
        <w:rPr>
          <w:spacing w:val="4"/>
          <w:sz w:val="24"/>
          <w:szCs w:val="24"/>
        </w:rPr>
        <w:t>a</w:t>
      </w:r>
      <w:r>
        <w:rPr>
          <w:sz w:val="24"/>
          <w:szCs w:val="24"/>
        </w:rPr>
        <w:t>l</w:t>
      </w:r>
      <w:r>
        <w:rPr>
          <w:spacing w:val="5"/>
          <w:sz w:val="24"/>
          <w:szCs w:val="24"/>
        </w:rPr>
        <w:t xml:space="preserve"> </w:t>
      </w:r>
      <w:r>
        <w:rPr>
          <w:sz w:val="24"/>
          <w:szCs w:val="24"/>
        </w:rPr>
        <w:t>p</w:t>
      </w:r>
      <w:r>
        <w:rPr>
          <w:spacing w:val="5"/>
          <w:sz w:val="24"/>
          <w:szCs w:val="24"/>
        </w:rPr>
        <w:t>o</w:t>
      </w:r>
      <w:r>
        <w:rPr>
          <w:spacing w:val="1"/>
          <w:sz w:val="24"/>
          <w:szCs w:val="24"/>
        </w:rPr>
        <w:t>r</w:t>
      </w:r>
      <w:r>
        <w:rPr>
          <w:spacing w:val="5"/>
          <w:sz w:val="24"/>
          <w:szCs w:val="24"/>
        </w:rPr>
        <w:t>t</w:t>
      </w:r>
      <w:r>
        <w:rPr>
          <w:spacing w:val="-9"/>
          <w:sz w:val="24"/>
          <w:szCs w:val="24"/>
        </w:rPr>
        <w:t>i</w:t>
      </w:r>
      <w:r>
        <w:rPr>
          <w:spacing w:val="5"/>
          <w:sz w:val="24"/>
          <w:szCs w:val="24"/>
        </w:rPr>
        <w:t>o</w:t>
      </w:r>
      <w:r>
        <w:rPr>
          <w:sz w:val="24"/>
          <w:szCs w:val="24"/>
        </w:rPr>
        <w:t xml:space="preserve">n </w:t>
      </w:r>
      <w:r>
        <w:rPr>
          <w:spacing w:val="-8"/>
          <w:sz w:val="24"/>
          <w:szCs w:val="24"/>
        </w:rPr>
        <w:t>f</w:t>
      </w:r>
      <w:r>
        <w:rPr>
          <w:spacing w:val="1"/>
          <w:sz w:val="24"/>
          <w:szCs w:val="24"/>
        </w:rPr>
        <w:t>r</w:t>
      </w:r>
      <w:r>
        <w:rPr>
          <w:spacing w:val="9"/>
          <w:sz w:val="24"/>
          <w:szCs w:val="24"/>
        </w:rPr>
        <w:t>o</w:t>
      </w:r>
      <w:r>
        <w:rPr>
          <w:sz w:val="24"/>
          <w:szCs w:val="24"/>
        </w:rPr>
        <w:t xml:space="preserve">m </w:t>
      </w:r>
      <w:r>
        <w:rPr>
          <w:spacing w:val="5"/>
          <w:sz w:val="24"/>
          <w:szCs w:val="24"/>
        </w:rPr>
        <w:t>t</w:t>
      </w:r>
      <w:r>
        <w:rPr>
          <w:spacing w:val="-5"/>
          <w:sz w:val="24"/>
          <w:szCs w:val="24"/>
        </w:rPr>
        <w:t>h</w:t>
      </w:r>
      <w:r>
        <w:rPr>
          <w:sz w:val="24"/>
          <w:szCs w:val="24"/>
        </w:rPr>
        <w:t>e</w:t>
      </w:r>
      <w:r>
        <w:rPr>
          <w:spacing w:val="13"/>
          <w:sz w:val="24"/>
          <w:szCs w:val="24"/>
        </w:rPr>
        <w:t xml:space="preserve"> </w:t>
      </w:r>
      <w:r>
        <w:rPr>
          <w:spacing w:val="-4"/>
          <w:sz w:val="24"/>
          <w:szCs w:val="24"/>
        </w:rPr>
        <w:t>im</w:t>
      </w:r>
      <w:r>
        <w:rPr>
          <w:spacing w:val="-1"/>
          <w:sz w:val="24"/>
          <w:szCs w:val="24"/>
        </w:rPr>
        <w:t>a</w:t>
      </w:r>
      <w:r>
        <w:rPr>
          <w:spacing w:val="5"/>
          <w:sz w:val="24"/>
          <w:szCs w:val="24"/>
        </w:rPr>
        <w:t>g</w:t>
      </w:r>
      <w:r>
        <w:rPr>
          <w:sz w:val="24"/>
          <w:szCs w:val="24"/>
        </w:rPr>
        <w:t>e</w:t>
      </w:r>
      <w:r>
        <w:rPr>
          <w:spacing w:val="8"/>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9"/>
          <w:sz w:val="24"/>
          <w:szCs w:val="24"/>
        </w:rPr>
        <w:t xml:space="preserve"> </w:t>
      </w:r>
      <w:r>
        <w:rPr>
          <w:spacing w:val="-4"/>
          <w:sz w:val="24"/>
          <w:szCs w:val="24"/>
        </w:rPr>
        <w:t>i</w:t>
      </w:r>
      <w:r>
        <w:rPr>
          <w:sz w:val="24"/>
          <w:szCs w:val="24"/>
        </w:rPr>
        <w:t>s</w:t>
      </w:r>
      <w:r>
        <w:rPr>
          <w:spacing w:val="7"/>
          <w:sz w:val="24"/>
          <w:szCs w:val="24"/>
        </w:rPr>
        <w:t xml:space="preserve"> </w:t>
      </w:r>
      <w:r>
        <w:rPr>
          <w:sz w:val="24"/>
          <w:szCs w:val="24"/>
        </w:rPr>
        <w:t>u</w:t>
      </w:r>
      <w:r>
        <w:rPr>
          <w:spacing w:val="-2"/>
          <w:sz w:val="24"/>
          <w:szCs w:val="24"/>
        </w:rPr>
        <w:t>s</w:t>
      </w:r>
      <w:r>
        <w:rPr>
          <w:spacing w:val="4"/>
          <w:sz w:val="24"/>
          <w:szCs w:val="24"/>
        </w:rPr>
        <w:t>e</w:t>
      </w:r>
      <w:r>
        <w:rPr>
          <w:spacing w:val="-3"/>
          <w:sz w:val="24"/>
          <w:szCs w:val="24"/>
        </w:rPr>
        <w:t>f</w:t>
      </w:r>
      <w:r>
        <w:rPr>
          <w:spacing w:val="5"/>
          <w:sz w:val="24"/>
          <w:szCs w:val="24"/>
        </w:rPr>
        <w:t>u</w:t>
      </w:r>
      <w:r>
        <w:rPr>
          <w:sz w:val="24"/>
          <w:szCs w:val="24"/>
        </w:rPr>
        <w:t>l</w:t>
      </w:r>
      <w:r>
        <w:rPr>
          <w:spacing w:val="5"/>
          <w:sz w:val="24"/>
          <w:szCs w:val="24"/>
        </w:rPr>
        <w:t xml:space="preserve"> </w:t>
      </w:r>
      <w:r>
        <w:rPr>
          <w:spacing w:val="-8"/>
          <w:sz w:val="24"/>
          <w:szCs w:val="24"/>
        </w:rPr>
        <w:t>f</w:t>
      </w:r>
      <w:r>
        <w:rPr>
          <w:spacing w:val="5"/>
          <w:sz w:val="24"/>
          <w:szCs w:val="24"/>
        </w:rPr>
        <w:t>o</w:t>
      </w:r>
      <w:r>
        <w:rPr>
          <w:sz w:val="24"/>
          <w:szCs w:val="24"/>
        </w:rPr>
        <w:t>r</w:t>
      </w:r>
      <w:r>
        <w:rPr>
          <w:spacing w:val="11"/>
          <w:sz w:val="24"/>
          <w:szCs w:val="24"/>
        </w:rPr>
        <w:t xml:space="preserve"> </w:t>
      </w:r>
      <w:r>
        <w:rPr>
          <w:spacing w:val="-1"/>
          <w:sz w:val="24"/>
          <w:szCs w:val="24"/>
        </w:rPr>
        <w:t>a</w:t>
      </w:r>
      <w:r>
        <w:rPr>
          <w:sz w:val="24"/>
          <w:szCs w:val="24"/>
        </w:rPr>
        <w:t>n</w:t>
      </w:r>
      <w:r>
        <w:rPr>
          <w:spacing w:val="4"/>
          <w:sz w:val="24"/>
          <w:szCs w:val="24"/>
        </w:rPr>
        <w:t>a</w:t>
      </w:r>
      <w:r>
        <w:rPr>
          <w:sz w:val="24"/>
          <w:szCs w:val="24"/>
        </w:rPr>
        <w:t>l</w:t>
      </w:r>
      <w:r>
        <w:rPr>
          <w:spacing w:val="-4"/>
          <w:sz w:val="24"/>
          <w:szCs w:val="24"/>
        </w:rPr>
        <w:t>y</w:t>
      </w:r>
      <w:r>
        <w:rPr>
          <w:spacing w:val="4"/>
          <w:sz w:val="24"/>
          <w:szCs w:val="24"/>
        </w:rPr>
        <w:t>z</w:t>
      </w:r>
      <w:r>
        <w:rPr>
          <w:spacing w:val="-4"/>
          <w:sz w:val="24"/>
          <w:szCs w:val="24"/>
        </w:rPr>
        <w:t>i</w:t>
      </w:r>
      <w:r>
        <w:rPr>
          <w:sz w:val="24"/>
          <w:szCs w:val="24"/>
        </w:rPr>
        <w:t>ng</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2"/>
          <w:sz w:val="24"/>
          <w:szCs w:val="24"/>
        </w:rPr>
        <w:t>s</w:t>
      </w:r>
      <w:r>
        <w:rPr>
          <w:spacing w:val="-9"/>
          <w:sz w:val="24"/>
          <w:szCs w:val="24"/>
        </w:rPr>
        <w:t>i</w:t>
      </w:r>
      <w:r>
        <w:rPr>
          <w:spacing w:val="-1"/>
          <w:sz w:val="24"/>
          <w:szCs w:val="24"/>
        </w:rPr>
        <w:t>ze</w:t>
      </w:r>
      <w:r>
        <w:rPr>
          <w:sz w:val="24"/>
          <w:szCs w:val="24"/>
        </w:rPr>
        <w:t>,</w:t>
      </w:r>
      <w:r>
        <w:rPr>
          <w:spacing w:val="11"/>
          <w:sz w:val="24"/>
          <w:szCs w:val="24"/>
        </w:rPr>
        <w:t xml:space="preserve"> </w:t>
      </w:r>
      <w:r>
        <w:rPr>
          <w:spacing w:val="-5"/>
          <w:sz w:val="24"/>
          <w:szCs w:val="24"/>
        </w:rPr>
        <w:t>v</w:t>
      </w:r>
      <w:r>
        <w:rPr>
          <w:spacing w:val="9"/>
          <w:sz w:val="24"/>
          <w:szCs w:val="24"/>
        </w:rPr>
        <w:t>o</w:t>
      </w:r>
      <w:r>
        <w:rPr>
          <w:spacing w:val="-9"/>
          <w:sz w:val="24"/>
          <w:szCs w:val="24"/>
        </w:rPr>
        <w:t>l</w:t>
      </w:r>
      <w:r>
        <w:rPr>
          <w:spacing w:val="5"/>
          <w:sz w:val="24"/>
          <w:szCs w:val="24"/>
        </w:rPr>
        <w:t>u</w:t>
      </w:r>
      <w:r>
        <w:rPr>
          <w:spacing w:val="-4"/>
          <w:sz w:val="24"/>
          <w:szCs w:val="24"/>
        </w:rPr>
        <w:t>m</w:t>
      </w:r>
      <w:r>
        <w:rPr>
          <w:spacing w:val="-1"/>
          <w:sz w:val="24"/>
          <w:szCs w:val="24"/>
        </w:rPr>
        <w:t>e</w:t>
      </w:r>
      <w:r>
        <w:rPr>
          <w:sz w:val="24"/>
          <w:szCs w:val="24"/>
        </w:rPr>
        <w:t>,</w:t>
      </w:r>
      <w:r>
        <w:rPr>
          <w:spacing w:val="16"/>
          <w:sz w:val="24"/>
          <w:szCs w:val="24"/>
        </w:rPr>
        <w:t xml:space="preserve"> </w:t>
      </w:r>
      <w:r>
        <w:rPr>
          <w:spacing w:val="-9"/>
          <w:sz w:val="24"/>
          <w:szCs w:val="24"/>
        </w:rPr>
        <w:t>l</w:t>
      </w:r>
      <w:r>
        <w:rPr>
          <w:spacing w:val="5"/>
          <w:sz w:val="24"/>
          <w:szCs w:val="24"/>
        </w:rPr>
        <w:t>o</w:t>
      </w:r>
      <w:r>
        <w:rPr>
          <w:spacing w:val="-1"/>
          <w:sz w:val="24"/>
          <w:szCs w:val="24"/>
        </w:rPr>
        <w:t>ca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1"/>
          <w:sz w:val="24"/>
          <w:szCs w:val="24"/>
        </w:rPr>
        <w:t xml:space="preserve"> </w:t>
      </w:r>
      <w:r>
        <w:rPr>
          <w:spacing w:val="5"/>
          <w:sz w:val="24"/>
          <w:szCs w:val="24"/>
        </w:rPr>
        <w:t>t</w:t>
      </w:r>
      <w:r>
        <w:rPr>
          <w:spacing w:val="-1"/>
          <w:sz w:val="24"/>
          <w:szCs w:val="24"/>
        </w:rPr>
        <w:t>e</w:t>
      </w:r>
      <w:r>
        <w:rPr>
          <w:spacing w:val="-5"/>
          <w:sz w:val="24"/>
          <w:szCs w:val="24"/>
        </w:rPr>
        <w:t>x</w:t>
      </w:r>
      <w:r>
        <w:rPr>
          <w:spacing w:val="5"/>
          <w:sz w:val="24"/>
          <w:szCs w:val="24"/>
        </w:rPr>
        <w:t>t</w:t>
      </w:r>
      <w:r>
        <w:rPr>
          <w:sz w:val="24"/>
          <w:szCs w:val="24"/>
        </w:rPr>
        <w:t>u</w:t>
      </w:r>
      <w:r>
        <w:rPr>
          <w:spacing w:val="1"/>
          <w:sz w:val="24"/>
          <w:szCs w:val="24"/>
        </w:rPr>
        <w:t>r</w:t>
      </w:r>
      <w:r>
        <w:rPr>
          <w:sz w:val="24"/>
          <w:szCs w:val="24"/>
        </w:rPr>
        <w:t>e</w:t>
      </w:r>
      <w:r>
        <w:rPr>
          <w:spacing w:val="8"/>
          <w:sz w:val="24"/>
          <w:szCs w:val="24"/>
        </w:rPr>
        <w:t xml:space="preserve"> </w:t>
      </w:r>
      <w:r>
        <w:rPr>
          <w:spacing w:val="-1"/>
          <w:sz w:val="24"/>
          <w:szCs w:val="24"/>
        </w:rPr>
        <w:t>a</w:t>
      </w:r>
      <w:r>
        <w:rPr>
          <w:spacing w:val="-5"/>
          <w:sz w:val="24"/>
          <w:szCs w:val="24"/>
        </w:rPr>
        <w:t>n</w:t>
      </w:r>
      <w:r>
        <w:rPr>
          <w:sz w:val="24"/>
          <w:szCs w:val="24"/>
        </w:rPr>
        <w:t xml:space="preserve">d </w:t>
      </w:r>
      <w:r>
        <w:rPr>
          <w:spacing w:val="-2"/>
          <w:sz w:val="24"/>
          <w:szCs w:val="24"/>
        </w:rPr>
        <w:t>s</w:t>
      </w:r>
      <w:r>
        <w:rPr>
          <w:sz w:val="24"/>
          <w:szCs w:val="24"/>
        </w:rPr>
        <w:t>h</w:t>
      </w:r>
      <w:r>
        <w:rPr>
          <w:spacing w:val="-1"/>
          <w:sz w:val="24"/>
          <w:szCs w:val="24"/>
        </w:rPr>
        <w:t>a</w:t>
      </w:r>
      <w:r>
        <w:rPr>
          <w:sz w:val="24"/>
          <w:szCs w:val="24"/>
        </w:rPr>
        <w:t>pe</w:t>
      </w:r>
      <w:r>
        <w:rPr>
          <w:spacing w:val="7"/>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pacing w:val="5"/>
          <w:sz w:val="24"/>
          <w:szCs w:val="24"/>
        </w:rPr>
        <w:t>t</w:t>
      </w:r>
      <w:r>
        <w:rPr>
          <w:spacing w:val="-1"/>
          <w:sz w:val="24"/>
          <w:szCs w:val="24"/>
        </w:rPr>
        <w:t>e</w:t>
      </w:r>
      <w:r>
        <w:rPr>
          <w:sz w:val="24"/>
          <w:szCs w:val="24"/>
        </w:rPr>
        <w:t>d</w:t>
      </w:r>
      <w:r>
        <w:rPr>
          <w:spacing w:val="8"/>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w:t>
      </w:r>
      <w:r>
        <w:rPr>
          <w:spacing w:val="14"/>
          <w:sz w:val="24"/>
          <w:szCs w:val="24"/>
        </w:rPr>
        <w:t xml:space="preserve"> </w:t>
      </w:r>
      <w:r>
        <w:rPr>
          <w:spacing w:val="-2"/>
          <w:sz w:val="24"/>
          <w:szCs w:val="24"/>
        </w:rPr>
        <w:t>M</w:t>
      </w:r>
      <w:r>
        <w:rPr>
          <w:sz w:val="24"/>
          <w:szCs w:val="24"/>
        </w:rPr>
        <w:t>R</w:t>
      </w:r>
      <w:r>
        <w:rPr>
          <w:spacing w:val="11"/>
          <w:sz w:val="24"/>
          <w:szCs w:val="24"/>
        </w:rPr>
        <w:t xml:space="preserve"> </w:t>
      </w:r>
      <w:r>
        <w:rPr>
          <w:spacing w:val="-4"/>
          <w:sz w:val="24"/>
          <w:szCs w:val="24"/>
        </w:rPr>
        <w:t>im</w:t>
      </w:r>
      <w:r>
        <w:rPr>
          <w:spacing w:val="-1"/>
          <w:sz w:val="24"/>
          <w:szCs w:val="24"/>
        </w:rPr>
        <w:t>a</w:t>
      </w:r>
      <w:r>
        <w:rPr>
          <w:sz w:val="24"/>
          <w:szCs w:val="24"/>
        </w:rPr>
        <w:t>ge</w:t>
      </w:r>
      <w:r>
        <w:rPr>
          <w:spacing w:val="7"/>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w:t>
      </w:r>
      <w:r>
        <w:rPr>
          <w:spacing w:val="-9"/>
          <w:sz w:val="24"/>
          <w:szCs w:val="24"/>
        </w:rPr>
        <w:t>i</w:t>
      </w:r>
      <w:r>
        <w:rPr>
          <w:spacing w:val="5"/>
          <w:sz w:val="24"/>
          <w:szCs w:val="24"/>
        </w:rPr>
        <w:t>t</w:t>
      </w:r>
      <w:r>
        <w:rPr>
          <w:sz w:val="24"/>
          <w:szCs w:val="24"/>
        </w:rPr>
        <w:t>h</w:t>
      </w:r>
      <w:r>
        <w:rPr>
          <w:spacing w:val="4"/>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4"/>
          <w:sz w:val="24"/>
          <w:szCs w:val="24"/>
        </w:rPr>
        <w:t>a</w:t>
      </w:r>
      <w:r>
        <w:rPr>
          <w:spacing w:val="-9"/>
          <w:sz w:val="24"/>
          <w:szCs w:val="24"/>
        </w:rPr>
        <w:t>i</w:t>
      </w:r>
      <w:r>
        <w:rPr>
          <w:sz w:val="24"/>
          <w:szCs w:val="24"/>
        </w:rPr>
        <w:t>d</w:t>
      </w:r>
      <w:r>
        <w:rPr>
          <w:spacing w:val="8"/>
          <w:sz w:val="24"/>
          <w:szCs w:val="24"/>
        </w:rPr>
        <w:t xml:space="preserve"> </w:t>
      </w:r>
      <w:r>
        <w:rPr>
          <w:spacing w:val="5"/>
          <w:sz w:val="24"/>
          <w:szCs w:val="24"/>
        </w:rPr>
        <w:t>o</w:t>
      </w:r>
      <w:r>
        <w:rPr>
          <w:sz w:val="24"/>
          <w:szCs w:val="24"/>
        </w:rPr>
        <w:t>f p</w:t>
      </w:r>
      <w:r>
        <w:rPr>
          <w:spacing w:val="1"/>
          <w:sz w:val="24"/>
          <w:szCs w:val="24"/>
        </w:rPr>
        <w:t>r</w:t>
      </w:r>
      <w:r>
        <w:rPr>
          <w:spacing w:val="-1"/>
          <w:sz w:val="24"/>
          <w:szCs w:val="24"/>
        </w:rPr>
        <w:t>e</w:t>
      </w:r>
      <w:r>
        <w:rPr>
          <w:spacing w:val="-2"/>
          <w:sz w:val="24"/>
          <w:szCs w:val="24"/>
        </w:rPr>
        <w:t>s</w:t>
      </w:r>
      <w:r>
        <w:rPr>
          <w:spacing w:val="-1"/>
          <w:sz w:val="24"/>
          <w:szCs w:val="24"/>
        </w:rPr>
        <w:t>e</w:t>
      </w:r>
      <w:r>
        <w:rPr>
          <w:spacing w:val="1"/>
          <w:sz w:val="24"/>
          <w:szCs w:val="24"/>
        </w:rPr>
        <w:t>r</w:t>
      </w:r>
      <w:r>
        <w:rPr>
          <w:sz w:val="24"/>
          <w:szCs w:val="24"/>
        </w:rPr>
        <w:t>v</w:t>
      </w:r>
      <w:r>
        <w:rPr>
          <w:spacing w:val="-4"/>
          <w:sz w:val="24"/>
          <w:szCs w:val="24"/>
        </w:rPr>
        <w:t>i</w:t>
      </w:r>
      <w:r>
        <w:rPr>
          <w:sz w:val="24"/>
          <w:szCs w:val="24"/>
        </w:rPr>
        <w:t>ng</w:t>
      </w:r>
      <w:r>
        <w:rPr>
          <w:spacing w:val="8"/>
          <w:sz w:val="24"/>
          <w:szCs w:val="24"/>
        </w:rPr>
        <w:t xml:space="preserve"> </w:t>
      </w:r>
      <w:r>
        <w:rPr>
          <w:spacing w:val="5"/>
          <w:sz w:val="24"/>
          <w:szCs w:val="24"/>
        </w:rPr>
        <w:t>t</w:t>
      </w:r>
      <w:r>
        <w:rPr>
          <w:spacing w:val="-5"/>
          <w:sz w:val="24"/>
          <w:szCs w:val="24"/>
        </w:rPr>
        <w:t>h</w:t>
      </w:r>
      <w:r>
        <w:rPr>
          <w:sz w:val="24"/>
          <w:szCs w:val="24"/>
        </w:rPr>
        <w:t xml:space="preserve">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z w:val="24"/>
          <w:szCs w:val="24"/>
        </w:rPr>
        <w:t>d</w:t>
      </w:r>
      <w:r>
        <w:rPr>
          <w:spacing w:val="10"/>
          <w:sz w:val="24"/>
          <w:szCs w:val="24"/>
        </w:rPr>
        <w:t xml:space="preserve"> </w:t>
      </w:r>
      <w:r>
        <w:rPr>
          <w:spacing w:val="-4"/>
          <w:sz w:val="24"/>
          <w:szCs w:val="24"/>
        </w:rPr>
        <w:t>i</w:t>
      </w:r>
      <w:r>
        <w:rPr>
          <w:sz w:val="24"/>
          <w:szCs w:val="24"/>
        </w:rPr>
        <w:t>n</w:t>
      </w:r>
      <w:r>
        <w:rPr>
          <w:spacing w:val="-8"/>
          <w:sz w:val="24"/>
          <w:szCs w:val="24"/>
        </w:rPr>
        <w:t>f</w:t>
      </w:r>
      <w:r>
        <w:rPr>
          <w:spacing w:val="5"/>
          <w:sz w:val="24"/>
          <w:szCs w:val="24"/>
        </w:rPr>
        <w:t>o</w:t>
      </w:r>
      <w:r>
        <w:rPr>
          <w:spacing w:val="6"/>
          <w:sz w:val="24"/>
          <w:szCs w:val="24"/>
        </w:rPr>
        <w:t>r</w:t>
      </w:r>
      <w:r>
        <w:rPr>
          <w:spacing w:val="-4"/>
          <w:sz w:val="24"/>
          <w:szCs w:val="24"/>
        </w:rPr>
        <w:t>m</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7"/>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5"/>
          <w:sz w:val="24"/>
          <w:szCs w:val="24"/>
        </w:rPr>
        <w:t xml:space="preserve"> </w:t>
      </w:r>
      <w:r>
        <w:rPr>
          <w:spacing w:val="-4"/>
          <w:sz w:val="24"/>
          <w:szCs w:val="24"/>
        </w:rPr>
        <w:t>i</w:t>
      </w:r>
      <w:r>
        <w:rPr>
          <w:sz w:val="24"/>
          <w:szCs w:val="24"/>
        </w:rPr>
        <w:t>s</w:t>
      </w:r>
      <w:r>
        <w:rPr>
          <w:spacing w:val="3"/>
          <w:sz w:val="24"/>
          <w:szCs w:val="24"/>
        </w:rPr>
        <w:t xml:space="preserve"> </w:t>
      </w:r>
      <w:r>
        <w:rPr>
          <w:spacing w:val="-1"/>
          <w:sz w:val="24"/>
          <w:szCs w:val="24"/>
        </w:rPr>
        <w:t>c</w:t>
      </w:r>
      <w:r>
        <w:rPr>
          <w:spacing w:val="5"/>
          <w:sz w:val="24"/>
          <w:szCs w:val="24"/>
        </w:rPr>
        <w:t>o</w:t>
      </w:r>
      <w:r>
        <w:rPr>
          <w:sz w:val="24"/>
          <w:szCs w:val="24"/>
        </w:rPr>
        <w:t>n</w:t>
      </w:r>
      <w:r>
        <w:rPr>
          <w:spacing w:val="-5"/>
          <w:sz w:val="24"/>
          <w:szCs w:val="24"/>
        </w:rPr>
        <w:t>v</w:t>
      </w:r>
      <w:r>
        <w:rPr>
          <w:spacing w:val="4"/>
          <w:sz w:val="24"/>
          <w:szCs w:val="24"/>
        </w:rPr>
        <w:t>e</w:t>
      </w:r>
      <w:r>
        <w:rPr>
          <w:sz w:val="24"/>
          <w:szCs w:val="24"/>
        </w:rPr>
        <w:t>n</w:t>
      </w:r>
      <w:r>
        <w:rPr>
          <w:spacing w:val="-4"/>
          <w:sz w:val="24"/>
          <w:szCs w:val="24"/>
        </w:rPr>
        <w:t>i</w:t>
      </w:r>
      <w:r>
        <w:rPr>
          <w:spacing w:val="4"/>
          <w:sz w:val="24"/>
          <w:szCs w:val="24"/>
        </w:rPr>
        <w:t>e</w:t>
      </w:r>
      <w:r>
        <w:rPr>
          <w:spacing w:val="-5"/>
          <w:sz w:val="24"/>
          <w:szCs w:val="24"/>
        </w:rPr>
        <w:t>n</w:t>
      </w:r>
      <w:r>
        <w:rPr>
          <w:sz w:val="24"/>
          <w:szCs w:val="24"/>
        </w:rPr>
        <w:t>t</w:t>
      </w:r>
      <w:r>
        <w:rPr>
          <w:spacing w:val="10"/>
          <w:sz w:val="24"/>
          <w:szCs w:val="24"/>
        </w:rPr>
        <w:t xml:space="preserve"> </w:t>
      </w:r>
      <w:r>
        <w:rPr>
          <w:sz w:val="24"/>
          <w:szCs w:val="24"/>
        </w:rPr>
        <w:t>to</w:t>
      </w:r>
      <w:r>
        <w:rPr>
          <w:spacing w:val="1"/>
          <w:sz w:val="24"/>
          <w:szCs w:val="24"/>
        </w:rPr>
        <w:t xml:space="preserve"> </w:t>
      </w:r>
      <w:r>
        <w:rPr>
          <w:spacing w:val="-4"/>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z w:val="24"/>
          <w:szCs w:val="24"/>
        </w:rPr>
        <w:t xml:space="preserve">y </w:t>
      </w:r>
      <w:r>
        <w:rPr>
          <w:spacing w:val="5"/>
          <w:sz w:val="24"/>
          <w:szCs w:val="24"/>
        </w:rPr>
        <w:t>t</w:t>
      </w:r>
      <w:r>
        <w:rPr>
          <w:spacing w:val="-5"/>
          <w:sz w:val="24"/>
          <w:szCs w:val="24"/>
        </w:rPr>
        <w:t>h</w:t>
      </w:r>
      <w:r>
        <w:rPr>
          <w:sz w:val="24"/>
          <w:szCs w:val="24"/>
        </w:rPr>
        <w:t>e</w:t>
      </w:r>
      <w:r>
        <w:rPr>
          <w:spacing w:val="9"/>
          <w:sz w:val="24"/>
          <w:szCs w:val="24"/>
        </w:rPr>
        <w:t xml:space="preserve"> </w:t>
      </w:r>
      <w:r>
        <w:rPr>
          <w:spacing w:val="-5"/>
          <w:sz w:val="24"/>
          <w:szCs w:val="24"/>
        </w:rPr>
        <w:t>b</w:t>
      </w:r>
      <w:r>
        <w:rPr>
          <w:spacing w:val="1"/>
          <w:sz w:val="24"/>
          <w:szCs w:val="24"/>
        </w:rPr>
        <w:t>r</w:t>
      </w:r>
      <w:r>
        <w:rPr>
          <w:spacing w:val="5"/>
          <w:sz w:val="24"/>
          <w:szCs w:val="24"/>
        </w:rPr>
        <w:t>o</w:t>
      </w:r>
      <w:r>
        <w:rPr>
          <w:sz w:val="24"/>
          <w:szCs w:val="24"/>
        </w:rPr>
        <w:t>k</w:t>
      </w:r>
      <w:r>
        <w:rPr>
          <w:spacing w:val="-1"/>
          <w:sz w:val="24"/>
          <w:szCs w:val="24"/>
        </w:rPr>
        <w:t>e</w:t>
      </w:r>
      <w:r>
        <w:rPr>
          <w:sz w:val="24"/>
          <w:szCs w:val="24"/>
        </w:rPr>
        <w:t xml:space="preserve">n </w:t>
      </w:r>
      <w:r>
        <w:rPr>
          <w:spacing w:val="1"/>
          <w:sz w:val="24"/>
          <w:szCs w:val="24"/>
        </w:rPr>
        <w:t>r</w:t>
      </w:r>
      <w:r>
        <w:rPr>
          <w:spacing w:val="-1"/>
          <w:sz w:val="24"/>
          <w:szCs w:val="24"/>
        </w:rPr>
        <w:t>e</w:t>
      </w:r>
      <w:r>
        <w:rPr>
          <w:spacing w:val="5"/>
          <w:sz w:val="24"/>
          <w:szCs w:val="24"/>
        </w:rPr>
        <w:t>g</w:t>
      </w:r>
      <w:r>
        <w:rPr>
          <w:spacing w:val="-9"/>
          <w:sz w:val="24"/>
          <w:szCs w:val="24"/>
        </w:rPr>
        <w:t>i</w:t>
      </w:r>
      <w:r>
        <w:rPr>
          <w:spacing w:val="5"/>
          <w:sz w:val="24"/>
          <w:szCs w:val="24"/>
        </w:rPr>
        <w:t>o</w:t>
      </w:r>
      <w:r>
        <w:rPr>
          <w:spacing w:val="-5"/>
          <w:sz w:val="24"/>
          <w:szCs w:val="24"/>
        </w:rPr>
        <w:t>n</w:t>
      </w:r>
      <w:r>
        <w:rPr>
          <w:sz w:val="24"/>
          <w:szCs w:val="24"/>
        </w:rPr>
        <w:t>s</w:t>
      </w:r>
      <w:r>
        <w:rPr>
          <w:spacing w:val="3"/>
          <w:sz w:val="24"/>
          <w:szCs w:val="24"/>
        </w:rPr>
        <w:t xml:space="preserve"> </w:t>
      </w:r>
      <w:r>
        <w:rPr>
          <w:spacing w:val="4"/>
          <w:sz w:val="24"/>
          <w:szCs w:val="24"/>
        </w:rPr>
        <w:t>e</w:t>
      </w:r>
      <w:r>
        <w:rPr>
          <w:spacing w:val="-5"/>
          <w:sz w:val="24"/>
          <w:szCs w:val="24"/>
        </w:rPr>
        <w:t>x</w:t>
      </w:r>
      <w:r>
        <w:rPr>
          <w:spacing w:val="5"/>
          <w:sz w:val="24"/>
          <w:szCs w:val="24"/>
        </w:rPr>
        <w:t>t</w:t>
      </w:r>
      <w:r>
        <w:rPr>
          <w:spacing w:val="1"/>
          <w:sz w:val="24"/>
          <w:szCs w:val="24"/>
        </w:rPr>
        <w:t>r</w:t>
      </w:r>
      <w:r>
        <w:rPr>
          <w:sz w:val="24"/>
          <w:szCs w:val="24"/>
        </w:rPr>
        <w:t>a p</w:t>
      </w:r>
      <w:r>
        <w:rPr>
          <w:spacing w:val="1"/>
          <w:sz w:val="24"/>
          <w:szCs w:val="24"/>
        </w:rPr>
        <w:t>r</w:t>
      </w:r>
      <w:r>
        <w:rPr>
          <w:spacing w:val="-1"/>
          <w:sz w:val="24"/>
          <w:szCs w:val="24"/>
        </w:rPr>
        <w:t>e</w:t>
      </w:r>
      <w:r>
        <w:rPr>
          <w:spacing w:val="4"/>
          <w:sz w:val="24"/>
          <w:szCs w:val="24"/>
        </w:rPr>
        <w:t>c</w:t>
      </w:r>
      <w:r>
        <w:rPr>
          <w:spacing w:val="-9"/>
          <w:sz w:val="24"/>
          <w:szCs w:val="24"/>
        </w:rPr>
        <w:t>i</w:t>
      </w:r>
      <w:r>
        <w:rPr>
          <w:spacing w:val="2"/>
          <w:sz w:val="24"/>
          <w:szCs w:val="24"/>
        </w:rPr>
        <w:t>s</w:t>
      </w:r>
      <w:r>
        <w:rPr>
          <w:spacing w:val="4"/>
          <w:sz w:val="24"/>
          <w:szCs w:val="24"/>
        </w:rPr>
        <w:t>e</w:t>
      </w:r>
      <w:r>
        <w:rPr>
          <w:spacing w:val="-4"/>
          <w:sz w:val="24"/>
          <w:szCs w:val="24"/>
        </w:rPr>
        <w:t>l</w:t>
      </w:r>
      <w:r>
        <w:rPr>
          <w:spacing w:val="-5"/>
          <w:sz w:val="24"/>
          <w:szCs w:val="24"/>
        </w:rPr>
        <w:t>y</w:t>
      </w:r>
      <w:r>
        <w:rPr>
          <w:sz w:val="24"/>
          <w:szCs w:val="24"/>
        </w:rPr>
        <w:t>.</w:t>
      </w:r>
      <w:r>
        <w:rPr>
          <w:spacing w:val="13"/>
          <w:sz w:val="24"/>
          <w:szCs w:val="24"/>
        </w:rPr>
        <w:t xml:space="preserve"> </w:t>
      </w:r>
      <w:r>
        <w:rPr>
          <w:spacing w:val="1"/>
          <w:sz w:val="24"/>
          <w:szCs w:val="24"/>
        </w:rPr>
        <w:t>I</w:t>
      </w:r>
      <w:r>
        <w:rPr>
          <w:sz w:val="24"/>
          <w:szCs w:val="24"/>
        </w:rPr>
        <w:t>t</w:t>
      </w:r>
      <w:r>
        <w:rPr>
          <w:spacing w:val="11"/>
          <w:sz w:val="24"/>
          <w:szCs w:val="24"/>
        </w:rPr>
        <w:t xml:space="preserve"> </w:t>
      </w:r>
      <w:r>
        <w:rPr>
          <w:sz w:val="24"/>
          <w:szCs w:val="24"/>
        </w:rPr>
        <w:t>w</w:t>
      </w:r>
      <w:r>
        <w:rPr>
          <w:spacing w:val="-1"/>
          <w:sz w:val="24"/>
          <w:szCs w:val="24"/>
        </w:rPr>
        <w:t>a</w:t>
      </w:r>
      <w:r>
        <w:rPr>
          <w:sz w:val="24"/>
          <w:szCs w:val="24"/>
        </w:rPr>
        <w:t>s</w:t>
      </w:r>
      <w:r>
        <w:rPr>
          <w:spacing w:val="8"/>
          <w:sz w:val="24"/>
          <w:szCs w:val="24"/>
        </w:rPr>
        <w:t xml:space="preserve"> </w:t>
      </w:r>
      <w:r>
        <w:rPr>
          <w:sz w:val="24"/>
          <w:szCs w:val="24"/>
        </w:rPr>
        <w:t>a t</w:t>
      </w:r>
      <w:r>
        <w:rPr>
          <w:spacing w:val="2"/>
          <w:sz w:val="24"/>
          <w:szCs w:val="24"/>
        </w:rPr>
        <w:t>r</w:t>
      </w:r>
      <w:r>
        <w:rPr>
          <w:spacing w:val="-1"/>
          <w:sz w:val="24"/>
          <w:szCs w:val="24"/>
        </w:rPr>
        <w:t>e</w:t>
      </w:r>
      <w:r>
        <w:rPr>
          <w:spacing w:val="-5"/>
          <w:sz w:val="24"/>
          <w:szCs w:val="24"/>
        </w:rPr>
        <w:t>n</w:t>
      </w:r>
      <w:r>
        <w:rPr>
          <w:spacing w:val="5"/>
          <w:sz w:val="24"/>
          <w:szCs w:val="24"/>
        </w:rPr>
        <w:t>d</w:t>
      </w:r>
      <w:r>
        <w:rPr>
          <w:sz w:val="24"/>
          <w:szCs w:val="24"/>
        </w:rPr>
        <w:t>y</w:t>
      </w:r>
      <w:r>
        <w:rPr>
          <w:spacing w:val="1"/>
          <w:sz w:val="24"/>
          <w:szCs w:val="24"/>
        </w:rPr>
        <w:t xml:space="preserve"> </w:t>
      </w:r>
      <w:r>
        <w:rPr>
          <w:spacing w:val="-2"/>
          <w:sz w:val="24"/>
          <w:szCs w:val="24"/>
        </w:rPr>
        <w:t>s</w:t>
      </w:r>
      <w:r>
        <w:rPr>
          <w:sz w:val="24"/>
          <w:szCs w:val="24"/>
        </w:rPr>
        <w:t>u</w:t>
      </w:r>
      <w:r>
        <w:rPr>
          <w:spacing w:val="6"/>
          <w:sz w:val="24"/>
          <w:szCs w:val="24"/>
        </w:rPr>
        <w:t>r</w:t>
      </w:r>
      <w:r>
        <w:rPr>
          <w:sz w:val="24"/>
          <w:szCs w:val="24"/>
        </w:rPr>
        <w:t>m</w:t>
      </w:r>
      <w:r>
        <w:rPr>
          <w:spacing w:val="-4"/>
          <w:sz w:val="24"/>
          <w:szCs w:val="24"/>
        </w:rPr>
        <w:t>i</w:t>
      </w:r>
      <w:r>
        <w:rPr>
          <w:spacing w:val="-2"/>
          <w:sz w:val="24"/>
          <w:szCs w:val="24"/>
        </w:rPr>
        <w:t>s</w:t>
      </w:r>
      <w:r>
        <w:rPr>
          <w:sz w:val="24"/>
          <w:szCs w:val="24"/>
        </w:rPr>
        <w:t>e</w:t>
      </w:r>
      <w:r>
        <w:rPr>
          <w:spacing w:val="10"/>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6"/>
          <w:sz w:val="24"/>
          <w:szCs w:val="24"/>
        </w:rPr>
        <w:t xml:space="preserve"> </w:t>
      </w:r>
      <w:r>
        <w:rPr>
          <w:spacing w:val="5"/>
          <w:sz w:val="24"/>
          <w:szCs w:val="24"/>
        </w:rPr>
        <w:t>t</w:t>
      </w:r>
      <w:r>
        <w:rPr>
          <w:spacing w:val="-5"/>
          <w:sz w:val="24"/>
          <w:szCs w:val="24"/>
        </w:rPr>
        <w:t>h</w:t>
      </w:r>
      <w:r>
        <w:rPr>
          <w:sz w:val="24"/>
          <w:szCs w:val="24"/>
        </w:rPr>
        <w:t>e</w:t>
      </w:r>
      <w:r>
        <w:rPr>
          <w:spacing w:val="10"/>
          <w:sz w:val="24"/>
          <w:szCs w:val="24"/>
        </w:rPr>
        <w:t xml:space="preserve"> </w:t>
      </w:r>
      <w:r>
        <w:rPr>
          <w:spacing w:val="5"/>
          <w:sz w:val="24"/>
          <w:szCs w:val="24"/>
        </w:rPr>
        <w:t>o</w:t>
      </w:r>
      <w:r>
        <w:rPr>
          <w:spacing w:val="-5"/>
          <w:sz w:val="24"/>
          <w:szCs w:val="24"/>
        </w:rPr>
        <w:t>b</w:t>
      </w:r>
      <w:r>
        <w:rPr>
          <w:spacing w:val="-4"/>
          <w:sz w:val="24"/>
          <w:szCs w:val="24"/>
        </w:rPr>
        <w:t>j</w:t>
      </w:r>
      <w:r>
        <w:rPr>
          <w:spacing w:val="-1"/>
          <w:sz w:val="24"/>
          <w:szCs w:val="24"/>
        </w:rPr>
        <w:t>ec</w:t>
      </w:r>
      <w:r>
        <w:rPr>
          <w:spacing w:val="5"/>
          <w:sz w:val="24"/>
          <w:szCs w:val="24"/>
        </w:rPr>
        <w:t>t</w:t>
      </w:r>
      <w:r>
        <w:rPr>
          <w:sz w:val="24"/>
          <w:szCs w:val="24"/>
        </w:rPr>
        <w:t>s</w:t>
      </w:r>
      <w:r>
        <w:rPr>
          <w:spacing w:val="4"/>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1"/>
          <w:sz w:val="24"/>
          <w:szCs w:val="24"/>
        </w:rPr>
        <w:t xml:space="preserve"> </w:t>
      </w:r>
      <w:r>
        <w:rPr>
          <w:spacing w:val="-1"/>
          <w:sz w:val="24"/>
          <w:szCs w:val="24"/>
        </w:rPr>
        <w:t>a</w:t>
      </w:r>
      <w:r>
        <w:rPr>
          <w:spacing w:val="1"/>
          <w:sz w:val="24"/>
          <w:szCs w:val="24"/>
        </w:rPr>
        <w:t>r</w:t>
      </w:r>
      <w:r>
        <w:rPr>
          <w:sz w:val="24"/>
          <w:szCs w:val="24"/>
        </w:rPr>
        <w:t>e</w:t>
      </w:r>
      <w:r>
        <w:rPr>
          <w:spacing w:val="5"/>
          <w:sz w:val="24"/>
          <w:szCs w:val="24"/>
        </w:rPr>
        <w:t xml:space="preserve"> </w:t>
      </w:r>
      <w:r>
        <w:rPr>
          <w:sz w:val="24"/>
          <w:szCs w:val="24"/>
        </w:rPr>
        <w:t>p</w:t>
      </w:r>
      <w:r>
        <w:rPr>
          <w:spacing w:val="-9"/>
          <w:sz w:val="24"/>
          <w:szCs w:val="24"/>
        </w:rPr>
        <w:t>l</w:t>
      </w:r>
      <w:r>
        <w:rPr>
          <w:spacing w:val="-1"/>
          <w:sz w:val="24"/>
          <w:szCs w:val="24"/>
        </w:rPr>
        <w:t>a</w:t>
      </w:r>
      <w:r>
        <w:rPr>
          <w:spacing w:val="4"/>
          <w:sz w:val="24"/>
          <w:szCs w:val="24"/>
        </w:rPr>
        <w:t>c</w:t>
      </w:r>
      <w:r>
        <w:rPr>
          <w:spacing w:val="-1"/>
          <w:sz w:val="24"/>
          <w:szCs w:val="24"/>
        </w:rPr>
        <w:t>e</w:t>
      </w:r>
      <w:r>
        <w:rPr>
          <w:sz w:val="24"/>
          <w:szCs w:val="24"/>
        </w:rPr>
        <w:t>d</w:t>
      </w:r>
      <w:r>
        <w:rPr>
          <w:spacing w:val="15"/>
          <w:sz w:val="24"/>
          <w:szCs w:val="24"/>
        </w:rPr>
        <w:t xml:space="preserve"> </w:t>
      </w:r>
      <w:r>
        <w:rPr>
          <w:spacing w:val="-4"/>
          <w:sz w:val="24"/>
          <w:szCs w:val="24"/>
        </w:rPr>
        <w:t>i</w:t>
      </w:r>
      <w:r>
        <w:rPr>
          <w:sz w:val="24"/>
          <w:szCs w:val="24"/>
        </w:rPr>
        <w:t>n</w:t>
      </w:r>
      <w:r>
        <w:rPr>
          <w:spacing w:val="6"/>
          <w:sz w:val="24"/>
          <w:szCs w:val="24"/>
        </w:rPr>
        <w:t xml:space="preserve"> </w:t>
      </w:r>
      <w:r>
        <w:rPr>
          <w:spacing w:val="4"/>
          <w:sz w:val="24"/>
          <w:szCs w:val="24"/>
        </w:rPr>
        <w:t>c</w:t>
      </w:r>
      <w:r>
        <w:rPr>
          <w:spacing w:val="-9"/>
          <w:sz w:val="24"/>
          <w:szCs w:val="24"/>
        </w:rPr>
        <w:t>l</w:t>
      </w:r>
      <w:r>
        <w:rPr>
          <w:spacing w:val="5"/>
          <w:sz w:val="24"/>
          <w:szCs w:val="24"/>
        </w:rPr>
        <w:t>o</w:t>
      </w:r>
      <w:r>
        <w:rPr>
          <w:spacing w:val="-2"/>
          <w:sz w:val="24"/>
          <w:szCs w:val="24"/>
        </w:rPr>
        <w:t>s</w:t>
      </w:r>
      <w:r>
        <w:rPr>
          <w:sz w:val="24"/>
          <w:szCs w:val="24"/>
        </w:rPr>
        <w:t>e</w:t>
      </w:r>
      <w:r>
        <w:rPr>
          <w:spacing w:val="10"/>
          <w:sz w:val="24"/>
          <w:szCs w:val="24"/>
        </w:rPr>
        <w:t xml:space="preserve"> </w:t>
      </w:r>
      <w:r>
        <w:rPr>
          <w:sz w:val="24"/>
          <w:szCs w:val="24"/>
        </w:rPr>
        <w:t>p</w:t>
      </w:r>
      <w:r>
        <w:rPr>
          <w:spacing w:val="-3"/>
          <w:sz w:val="24"/>
          <w:szCs w:val="24"/>
        </w:rPr>
        <w:t>r</w:t>
      </w:r>
      <w:r>
        <w:rPr>
          <w:spacing w:val="5"/>
          <w:sz w:val="24"/>
          <w:szCs w:val="24"/>
        </w:rPr>
        <w:t>o</w:t>
      </w:r>
      <w:r>
        <w:rPr>
          <w:sz w:val="24"/>
          <w:szCs w:val="24"/>
        </w:rPr>
        <w:t>p</w:t>
      </w:r>
      <w:r>
        <w:rPr>
          <w:spacing w:val="-4"/>
          <w:sz w:val="24"/>
          <w:szCs w:val="24"/>
        </w:rPr>
        <w:t>i</w:t>
      </w:r>
      <w:r>
        <w:rPr>
          <w:spacing w:val="-5"/>
          <w:sz w:val="24"/>
          <w:szCs w:val="24"/>
        </w:rPr>
        <w:t>n</w:t>
      </w:r>
      <w:r>
        <w:rPr>
          <w:sz w:val="24"/>
          <w:szCs w:val="24"/>
        </w:rPr>
        <w:t>q</w:t>
      </w:r>
      <w:r>
        <w:rPr>
          <w:spacing w:val="5"/>
          <w:sz w:val="24"/>
          <w:szCs w:val="24"/>
        </w:rPr>
        <w:t>u</w:t>
      </w:r>
      <w:r>
        <w:rPr>
          <w:spacing w:val="-4"/>
          <w:sz w:val="24"/>
          <w:szCs w:val="24"/>
        </w:rPr>
        <w:t>i</w:t>
      </w:r>
      <w:r>
        <w:rPr>
          <w:spacing w:val="15"/>
          <w:sz w:val="24"/>
          <w:szCs w:val="24"/>
        </w:rPr>
        <w:t>t</w:t>
      </w:r>
      <w:r>
        <w:rPr>
          <w:sz w:val="24"/>
          <w:szCs w:val="24"/>
        </w:rPr>
        <w:t>y m</w:t>
      </w:r>
      <w:r>
        <w:rPr>
          <w:spacing w:val="-4"/>
          <w:sz w:val="24"/>
          <w:szCs w:val="24"/>
        </w:rPr>
        <w:t>i</w:t>
      </w:r>
      <w:r>
        <w:rPr>
          <w:spacing w:val="5"/>
          <w:sz w:val="24"/>
          <w:szCs w:val="24"/>
        </w:rPr>
        <w:t>g</w:t>
      </w:r>
      <w:r>
        <w:rPr>
          <w:spacing w:val="-5"/>
          <w:sz w:val="24"/>
          <w:szCs w:val="24"/>
        </w:rPr>
        <w:t>h</w:t>
      </w:r>
      <w:r>
        <w:rPr>
          <w:sz w:val="24"/>
          <w:szCs w:val="24"/>
        </w:rPr>
        <w:t>t</w:t>
      </w:r>
      <w:r>
        <w:rPr>
          <w:spacing w:val="7"/>
          <w:sz w:val="24"/>
          <w:szCs w:val="24"/>
        </w:rPr>
        <w:t xml:space="preserve"> </w:t>
      </w:r>
      <w:r>
        <w:rPr>
          <w:spacing w:val="-5"/>
          <w:sz w:val="24"/>
          <w:szCs w:val="24"/>
        </w:rPr>
        <w:t>b</w:t>
      </w:r>
      <w:r>
        <w:rPr>
          <w:sz w:val="24"/>
          <w:szCs w:val="24"/>
        </w:rPr>
        <w:t>e</w:t>
      </w:r>
      <w:r>
        <w:rPr>
          <w:spacing w:val="1"/>
          <w:sz w:val="24"/>
          <w:szCs w:val="24"/>
        </w:rPr>
        <w:t xml:space="preserve"> </w:t>
      </w:r>
      <w:r>
        <w:rPr>
          <w:spacing w:val="-2"/>
          <w:sz w:val="24"/>
          <w:szCs w:val="24"/>
        </w:rPr>
        <w:t>s</w:t>
      </w:r>
      <w:r>
        <w:rPr>
          <w:spacing w:val="-5"/>
          <w:sz w:val="24"/>
          <w:szCs w:val="24"/>
        </w:rPr>
        <w:t>h</w:t>
      </w:r>
      <w:r>
        <w:rPr>
          <w:spacing w:val="-1"/>
          <w:sz w:val="24"/>
          <w:szCs w:val="24"/>
        </w:rPr>
        <w:t>a</w:t>
      </w:r>
      <w:r>
        <w:rPr>
          <w:spacing w:val="6"/>
          <w:sz w:val="24"/>
          <w:szCs w:val="24"/>
        </w:rPr>
        <w:t>r</w:t>
      </w:r>
      <w:r>
        <w:rPr>
          <w:spacing w:val="-4"/>
          <w:sz w:val="24"/>
          <w:szCs w:val="24"/>
        </w:rPr>
        <w:t>i</w:t>
      </w:r>
      <w:r>
        <w:rPr>
          <w:sz w:val="24"/>
          <w:szCs w:val="24"/>
        </w:rPr>
        <w:t>ng</w:t>
      </w:r>
      <w:r>
        <w:rPr>
          <w:spacing w:val="2"/>
          <w:sz w:val="24"/>
          <w:szCs w:val="24"/>
        </w:rPr>
        <w:t xml:space="preserve"> s</w:t>
      </w:r>
      <w:r>
        <w:rPr>
          <w:sz w:val="24"/>
          <w:szCs w:val="24"/>
        </w:rPr>
        <w:t>i</w:t>
      </w:r>
      <w:r>
        <w:rPr>
          <w:spacing w:val="1"/>
          <w:sz w:val="24"/>
          <w:szCs w:val="24"/>
        </w:rPr>
        <w:t>m</w:t>
      </w:r>
      <w:r>
        <w:rPr>
          <w:sz w:val="24"/>
          <w:szCs w:val="24"/>
        </w:rPr>
        <w:t>i</w:t>
      </w:r>
      <w:r>
        <w:rPr>
          <w:spacing w:val="-4"/>
          <w:sz w:val="24"/>
          <w:szCs w:val="24"/>
        </w:rPr>
        <w:t>l</w:t>
      </w:r>
      <w:r>
        <w:rPr>
          <w:spacing w:val="-1"/>
          <w:sz w:val="24"/>
          <w:szCs w:val="24"/>
        </w:rPr>
        <w:t>a</w:t>
      </w:r>
      <w:r>
        <w:rPr>
          <w:sz w:val="24"/>
          <w:szCs w:val="24"/>
        </w:rPr>
        <w:t>r</w:t>
      </w:r>
      <w:r>
        <w:rPr>
          <w:spacing w:val="4"/>
          <w:sz w:val="24"/>
          <w:szCs w:val="24"/>
        </w:rPr>
        <w:t xml:space="preserve"> </w:t>
      </w:r>
      <w:r>
        <w:rPr>
          <w:spacing w:val="-5"/>
          <w:sz w:val="24"/>
          <w:szCs w:val="24"/>
        </w:rPr>
        <w:t>h</w:t>
      </w:r>
      <w:r>
        <w:rPr>
          <w:spacing w:val="5"/>
          <w:sz w:val="24"/>
          <w:szCs w:val="24"/>
        </w:rPr>
        <w:t>o</w:t>
      </w:r>
      <w:r>
        <w:rPr>
          <w:sz w:val="24"/>
          <w:szCs w:val="24"/>
        </w:rPr>
        <w:t>u</w:t>
      </w:r>
      <w:r>
        <w:rPr>
          <w:spacing w:val="-2"/>
          <w:sz w:val="24"/>
          <w:szCs w:val="24"/>
        </w:rPr>
        <w:t>s</w:t>
      </w:r>
      <w:r>
        <w:rPr>
          <w:spacing w:val="-1"/>
          <w:sz w:val="24"/>
          <w:szCs w:val="24"/>
        </w:rPr>
        <w:t>e</w:t>
      </w:r>
      <w:r>
        <w:rPr>
          <w:sz w:val="24"/>
          <w:szCs w:val="24"/>
        </w:rPr>
        <w:t xml:space="preserve">s </w:t>
      </w:r>
      <w:r>
        <w:rPr>
          <w:spacing w:val="4"/>
          <w:sz w:val="24"/>
          <w:szCs w:val="24"/>
        </w:rPr>
        <w:t>a</w:t>
      </w:r>
      <w:r>
        <w:rPr>
          <w:spacing w:val="-1"/>
          <w:sz w:val="24"/>
          <w:szCs w:val="24"/>
        </w:rPr>
        <w:t>n</w:t>
      </w:r>
      <w:r>
        <w:rPr>
          <w:sz w:val="24"/>
          <w:szCs w:val="24"/>
        </w:rPr>
        <w:t>d</w:t>
      </w:r>
      <w:r>
        <w:rPr>
          <w:spacing w:val="2"/>
          <w:sz w:val="24"/>
          <w:szCs w:val="24"/>
        </w:rPr>
        <w:t xml:space="preserve"> </w:t>
      </w:r>
      <w:r>
        <w:rPr>
          <w:spacing w:val="-1"/>
          <w:sz w:val="24"/>
          <w:szCs w:val="24"/>
        </w:rPr>
        <w:t>c</w:t>
      </w:r>
      <w:r>
        <w:rPr>
          <w:spacing w:val="-5"/>
          <w:sz w:val="24"/>
          <w:szCs w:val="24"/>
        </w:rPr>
        <w:t>h</w:t>
      </w:r>
      <w:r>
        <w:rPr>
          <w:spacing w:val="-1"/>
          <w:sz w:val="24"/>
          <w:szCs w:val="24"/>
        </w:rPr>
        <w:t>a</w:t>
      </w:r>
      <w:r>
        <w:rPr>
          <w:spacing w:val="1"/>
          <w:sz w:val="24"/>
          <w:szCs w:val="24"/>
        </w:rPr>
        <w:t>r</w:t>
      </w:r>
      <w:r>
        <w:rPr>
          <w:spacing w:val="4"/>
          <w:sz w:val="24"/>
          <w:szCs w:val="24"/>
        </w:rPr>
        <w:t>a</w:t>
      </w:r>
      <w:r>
        <w:rPr>
          <w:spacing w:val="-1"/>
          <w:sz w:val="24"/>
          <w:szCs w:val="24"/>
        </w:rPr>
        <w:t>c</w:t>
      </w:r>
      <w:r>
        <w:rPr>
          <w:spacing w:val="5"/>
          <w:sz w:val="24"/>
          <w:szCs w:val="24"/>
        </w:rPr>
        <w:t>t</w:t>
      </w:r>
      <w:r>
        <w:rPr>
          <w:spacing w:val="-1"/>
          <w:sz w:val="24"/>
          <w:szCs w:val="24"/>
        </w:rPr>
        <w:t>e</w:t>
      </w:r>
      <w:r>
        <w:rPr>
          <w:spacing w:val="1"/>
          <w:sz w:val="24"/>
          <w:szCs w:val="24"/>
        </w:rPr>
        <w:t>r</w:t>
      </w:r>
      <w:r>
        <w:rPr>
          <w:spacing w:val="-4"/>
          <w:sz w:val="24"/>
          <w:szCs w:val="24"/>
        </w:rPr>
        <w:t>i</w:t>
      </w:r>
      <w:r>
        <w:rPr>
          <w:spacing w:val="-2"/>
          <w:sz w:val="24"/>
          <w:szCs w:val="24"/>
        </w:rPr>
        <w:t>s</w:t>
      </w:r>
      <w:r>
        <w:rPr>
          <w:spacing w:val="5"/>
          <w:sz w:val="24"/>
          <w:szCs w:val="24"/>
        </w:rPr>
        <w:t>t</w:t>
      </w:r>
      <w:r>
        <w:rPr>
          <w:spacing w:val="-4"/>
          <w:sz w:val="24"/>
          <w:szCs w:val="24"/>
        </w:rPr>
        <w:t>i</w:t>
      </w:r>
      <w:r>
        <w:rPr>
          <w:spacing w:val="-1"/>
          <w:sz w:val="24"/>
          <w:szCs w:val="24"/>
        </w:rPr>
        <w:t>c</w:t>
      </w:r>
      <w:r>
        <w:rPr>
          <w:spacing w:val="2"/>
          <w:sz w:val="24"/>
          <w:szCs w:val="24"/>
        </w:rPr>
        <w:t>s</w:t>
      </w:r>
      <w:r>
        <w:rPr>
          <w:sz w:val="24"/>
          <w:szCs w:val="24"/>
        </w:rPr>
        <w:t>.</w:t>
      </w:r>
    </w:p>
    <w:p w14:paraId="61E5F4C5" w14:textId="77777777" w:rsidR="00433F0F" w:rsidRDefault="00433F0F">
      <w:pPr>
        <w:spacing w:before="9" w:line="240" w:lineRule="exact"/>
        <w:rPr>
          <w:sz w:val="24"/>
          <w:szCs w:val="24"/>
        </w:rPr>
      </w:pPr>
    </w:p>
    <w:p w14:paraId="4DEC11A4" w14:textId="77777777" w:rsidR="00433F0F" w:rsidRDefault="008B01BA">
      <w:pPr>
        <w:ind w:left="447" w:right="5653"/>
        <w:jc w:val="both"/>
        <w:rPr>
          <w:sz w:val="24"/>
          <w:szCs w:val="24"/>
        </w:rPr>
      </w:pPr>
      <w:r>
        <w:rPr>
          <w:b/>
          <w:sz w:val="24"/>
          <w:szCs w:val="24"/>
        </w:rPr>
        <w:t>4</w:t>
      </w:r>
      <w:r>
        <w:rPr>
          <w:b/>
          <w:spacing w:val="2"/>
          <w:sz w:val="24"/>
          <w:szCs w:val="24"/>
        </w:rPr>
        <w:t>.</w:t>
      </w:r>
      <w:r>
        <w:rPr>
          <w:b/>
          <w:sz w:val="24"/>
          <w:szCs w:val="24"/>
        </w:rPr>
        <w:t>2</w:t>
      </w:r>
      <w:r>
        <w:rPr>
          <w:b/>
          <w:spacing w:val="2"/>
          <w:sz w:val="24"/>
          <w:szCs w:val="24"/>
        </w:rPr>
        <w:t>.</w:t>
      </w:r>
      <w:r>
        <w:rPr>
          <w:b/>
          <w:sz w:val="24"/>
          <w:szCs w:val="24"/>
        </w:rPr>
        <w:t xml:space="preserve">1  </w:t>
      </w:r>
      <w:r>
        <w:rPr>
          <w:b/>
          <w:spacing w:val="56"/>
          <w:sz w:val="24"/>
          <w:szCs w:val="24"/>
        </w:rPr>
        <w:t xml:space="preserve"> </w:t>
      </w:r>
      <w:r>
        <w:rPr>
          <w:b/>
          <w:spacing w:val="-2"/>
          <w:sz w:val="24"/>
          <w:szCs w:val="24"/>
        </w:rPr>
        <w:t>T</w:t>
      </w:r>
      <w:r>
        <w:rPr>
          <w:b/>
          <w:sz w:val="24"/>
          <w:szCs w:val="24"/>
        </w:rPr>
        <w:t>HR</w:t>
      </w:r>
      <w:r>
        <w:rPr>
          <w:b/>
          <w:spacing w:val="-2"/>
          <w:sz w:val="24"/>
          <w:szCs w:val="24"/>
        </w:rPr>
        <w:t>E</w:t>
      </w:r>
      <w:r>
        <w:rPr>
          <w:b/>
          <w:spacing w:val="1"/>
          <w:sz w:val="24"/>
          <w:szCs w:val="24"/>
        </w:rPr>
        <w:t>S</w:t>
      </w:r>
      <w:r>
        <w:rPr>
          <w:b/>
          <w:sz w:val="24"/>
          <w:szCs w:val="24"/>
        </w:rPr>
        <w:t>H</w:t>
      </w:r>
      <w:r>
        <w:rPr>
          <w:b/>
          <w:spacing w:val="1"/>
          <w:sz w:val="24"/>
          <w:szCs w:val="24"/>
        </w:rPr>
        <w:t>O</w:t>
      </w:r>
      <w:r>
        <w:rPr>
          <w:b/>
          <w:spacing w:val="-2"/>
          <w:sz w:val="24"/>
          <w:szCs w:val="24"/>
        </w:rPr>
        <w:t>L</w:t>
      </w:r>
      <w:r>
        <w:rPr>
          <w:b/>
          <w:sz w:val="24"/>
          <w:szCs w:val="24"/>
        </w:rPr>
        <w:t>D</w:t>
      </w:r>
      <w:r>
        <w:rPr>
          <w:b/>
          <w:spacing w:val="-3"/>
          <w:sz w:val="24"/>
          <w:szCs w:val="24"/>
        </w:rPr>
        <w:t>I</w:t>
      </w:r>
      <w:r>
        <w:rPr>
          <w:b/>
          <w:sz w:val="24"/>
          <w:szCs w:val="24"/>
        </w:rPr>
        <w:t>NG:</w:t>
      </w:r>
    </w:p>
    <w:p w14:paraId="746DA5E1" w14:textId="77777777" w:rsidR="00433F0F" w:rsidRDefault="00433F0F">
      <w:pPr>
        <w:spacing w:before="2" w:line="160" w:lineRule="exact"/>
        <w:rPr>
          <w:sz w:val="17"/>
          <w:szCs w:val="17"/>
        </w:rPr>
      </w:pPr>
    </w:p>
    <w:p w14:paraId="2D8198C2" w14:textId="77777777" w:rsidR="00433F0F" w:rsidRDefault="00433F0F">
      <w:pPr>
        <w:spacing w:line="200" w:lineRule="exact"/>
      </w:pPr>
    </w:p>
    <w:p w14:paraId="5FCE133B" w14:textId="77777777" w:rsidR="00433F0F" w:rsidRDefault="008B01BA">
      <w:pPr>
        <w:spacing w:line="360" w:lineRule="auto"/>
        <w:ind w:left="447" w:right="76" w:firstLine="720"/>
        <w:jc w:val="both"/>
        <w:rPr>
          <w:sz w:val="24"/>
          <w:szCs w:val="24"/>
        </w:rPr>
      </w:pPr>
      <w:r>
        <w:rPr>
          <w:spacing w:val="2"/>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pacing w:val="5"/>
          <w:sz w:val="24"/>
          <w:szCs w:val="24"/>
        </w:rPr>
        <w:t>d</w:t>
      </w:r>
      <w:r>
        <w:rPr>
          <w:spacing w:val="-4"/>
          <w:sz w:val="24"/>
          <w:szCs w:val="24"/>
        </w:rPr>
        <w:t>i</w:t>
      </w:r>
      <w:r>
        <w:rPr>
          <w:sz w:val="24"/>
          <w:szCs w:val="24"/>
        </w:rPr>
        <w:t>ng</w:t>
      </w:r>
      <w:r>
        <w:rPr>
          <w:spacing w:val="8"/>
          <w:sz w:val="24"/>
          <w:szCs w:val="24"/>
        </w:rPr>
        <w:t xml:space="preserve"> </w:t>
      </w:r>
      <w:r>
        <w:rPr>
          <w:spacing w:val="-4"/>
          <w:sz w:val="24"/>
          <w:szCs w:val="24"/>
        </w:rPr>
        <w:t>i</w:t>
      </w:r>
      <w:r>
        <w:rPr>
          <w:sz w:val="24"/>
          <w:szCs w:val="24"/>
        </w:rPr>
        <w:t>s</w:t>
      </w:r>
      <w:r>
        <w:rPr>
          <w:spacing w:val="1"/>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2"/>
          <w:sz w:val="24"/>
          <w:szCs w:val="24"/>
        </w:rPr>
        <w:t>s</w:t>
      </w:r>
      <w:r>
        <w:rPr>
          <w:sz w:val="24"/>
          <w:szCs w:val="24"/>
        </w:rPr>
        <w:t>i</w:t>
      </w:r>
      <w:r>
        <w:rPr>
          <w:spacing w:val="-4"/>
          <w:sz w:val="24"/>
          <w:szCs w:val="24"/>
        </w:rPr>
        <w:t>m</w:t>
      </w:r>
      <w:r>
        <w:rPr>
          <w:spacing w:val="5"/>
          <w:sz w:val="24"/>
          <w:szCs w:val="24"/>
        </w:rPr>
        <w:t>p</w:t>
      </w:r>
      <w:r>
        <w:rPr>
          <w:spacing w:val="-4"/>
          <w:sz w:val="24"/>
          <w:szCs w:val="24"/>
        </w:rPr>
        <w:t>l</w:t>
      </w:r>
      <w:r>
        <w:rPr>
          <w:spacing w:val="4"/>
          <w:sz w:val="24"/>
          <w:szCs w:val="24"/>
        </w:rPr>
        <w:t>e</w:t>
      </w:r>
      <w:r>
        <w:rPr>
          <w:spacing w:val="-2"/>
          <w:sz w:val="24"/>
          <w:szCs w:val="24"/>
        </w:rPr>
        <w:t>s</w:t>
      </w:r>
      <w:r>
        <w:rPr>
          <w:sz w:val="24"/>
          <w:szCs w:val="24"/>
        </w:rPr>
        <w:t>t</w:t>
      </w:r>
      <w:r>
        <w:rPr>
          <w:spacing w:val="9"/>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4"/>
          <w:sz w:val="24"/>
          <w:szCs w:val="24"/>
        </w:rPr>
        <w:t xml:space="preserve"> </w:t>
      </w:r>
      <w:r>
        <w:rPr>
          <w:spacing w:val="5"/>
          <w:sz w:val="24"/>
          <w:szCs w:val="24"/>
        </w:rPr>
        <w:t>o</w:t>
      </w:r>
      <w:r>
        <w:rPr>
          <w:sz w:val="24"/>
          <w:szCs w:val="24"/>
        </w:rPr>
        <w:t>f i</w:t>
      </w:r>
      <w:r>
        <w:rPr>
          <w:spacing w:val="-4"/>
          <w:sz w:val="24"/>
          <w:szCs w:val="24"/>
        </w:rPr>
        <w:t>m</w:t>
      </w:r>
      <w:r>
        <w:rPr>
          <w:spacing w:val="-1"/>
          <w:sz w:val="24"/>
          <w:szCs w:val="24"/>
        </w:rPr>
        <w:t>a</w:t>
      </w:r>
      <w:r>
        <w:rPr>
          <w:sz w:val="24"/>
          <w:szCs w:val="24"/>
        </w:rPr>
        <w:t>ge</w:t>
      </w:r>
      <w:r>
        <w:rPr>
          <w:spacing w:val="3"/>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6"/>
          <w:sz w:val="24"/>
          <w:szCs w:val="24"/>
        </w:rPr>
        <w:t xml:space="preserve"> </w:t>
      </w:r>
      <w:r>
        <w:rPr>
          <w:spacing w:val="1"/>
          <w:sz w:val="24"/>
          <w:szCs w:val="24"/>
        </w:rPr>
        <w:t>I</w:t>
      </w:r>
      <w:r>
        <w:rPr>
          <w:sz w:val="24"/>
          <w:szCs w:val="24"/>
        </w:rPr>
        <w:t>t</w:t>
      </w:r>
      <w:r>
        <w:rPr>
          <w:spacing w:val="9"/>
          <w:sz w:val="24"/>
          <w:szCs w:val="24"/>
        </w:rPr>
        <w:t xml:space="preserve"> </w:t>
      </w:r>
      <w:r>
        <w:rPr>
          <w:spacing w:val="-9"/>
          <w:sz w:val="24"/>
          <w:szCs w:val="24"/>
        </w:rPr>
        <w:t>i</w:t>
      </w:r>
      <w:r>
        <w:rPr>
          <w:sz w:val="24"/>
          <w:szCs w:val="24"/>
        </w:rPr>
        <w:t>s</w:t>
      </w:r>
      <w:r>
        <w:rPr>
          <w:spacing w:val="1"/>
          <w:sz w:val="24"/>
          <w:szCs w:val="24"/>
        </w:rPr>
        <w:t xml:space="preserve"> </w:t>
      </w:r>
      <w:r>
        <w:rPr>
          <w:sz w:val="24"/>
          <w:szCs w:val="24"/>
        </w:rPr>
        <w:t>a</w:t>
      </w:r>
      <w:r>
        <w:rPr>
          <w:spacing w:val="7"/>
          <w:sz w:val="24"/>
          <w:szCs w:val="24"/>
        </w:rPr>
        <w:t xml:space="preserve"> </w:t>
      </w:r>
      <w:r>
        <w:rPr>
          <w:spacing w:val="-5"/>
          <w:sz w:val="24"/>
          <w:szCs w:val="24"/>
        </w:rPr>
        <w:t>n</w:t>
      </w:r>
      <w:r>
        <w:rPr>
          <w:spacing w:val="5"/>
          <w:sz w:val="24"/>
          <w:szCs w:val="24"/>
        </w:rPr>
        <w:t>o</w:t>
      </w:r>
      <w:r>
        <w:rPr>
          <w:spacing w:val="6"/>
          <w:sz w:val="24"/>
          <w:szCs w:val="24"/>
        </w:rPr>
        <w:t>n-</w:t>
      </w:r>
      <w:r>
        <w:rPr>
          <w:sz w:val="24"/>
          <w:szCs w:val="24"/>
        </w:rPr>
        <w:t>l</w:t>
      </w:r>
      <w:r>
        <w:rPr>
          <w:spacing w:val="-4"/>
          <w:sz w:val="24"/>
          <w:szCs w:val="24"/>
        </w:rPr>
        <w:t>i</w:t>
      </w:r>
      <w:r>
        <w:rPr>
          <w:sz w:val="24"/>
          <w:szCs w:val="24"/>
        </w:rPr>
        <w:t>n</w:t>
      </w:r>
      <w:r>
        <w:rPr>
          <w:spacing w:val="-1"/>
          <w:sz w:val="24"/>
          <w:szCs w:val="24"/>
        </w:rPr>
        <w:t>ea</w:t>
      </w:r>
      <w:r>
        <w:rPr>
          <w:sz w:val="24"/>
          <w:szCs w:val="24"/>
        </w:rPr>
        <w:t xml:space="preserve">r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3"/>
          <w:sz w:val="24"/>
          <w:szCs w:val="24"/>
        </w:rPr>
        <w:t xml:space="preserve"> </w:t>
      </w:r>
      <w:r>
        <w:rPr>
          <w:spacing w:val="-6"/>
          <w:sz w:val="24"/>
          <w:szCs w:val="24"/>
        </w:rPr>
        <w:t>c</w:t>
      </w:r>
      <w:r>
        <w:rPr>
          <w:spacing w:val="5"/>
          <w:sz w:val="24"/>
          <w:szCs w:val="24"/>
        </w:rPr>
        <w:t>o</w:t>
      </w:r>
      <w:r>
        <w:rPr>
          <w:spacing w:val="-5"/>
          <w:sz w:val="24"/>
          <w:szCs w:val="24"/>
        </w:rPr>
        <w:t>nv</w:t>
      </w:r>
      <w:r>
        <w:rPr>
          <w:spacing w:val="-1"/>
          <w:sz w:val="24"/>
          <w:szCs w:val="24"/>
        </w:rPr>
        <w:t>e</w:t>
      </w:r>
      <w:r>
        <w:rPr>
          <w:spacing w:val="1"/>
          <w:sz w:val="24"/>
          <w:szCs w:val="24"/>
        </w:rPr>
        <w:t>r</w:t>
      </w:r>
      <w:r>
        <w:rPr>
          <w:spacing w:val="5"/>
          <w:sz w:val="24"/>
          <w:szCs w:val="24"/>
        </w:rPr>
        <w:t>t</w:t>
      </w:r>
      <w:r>
        <w:rPr>
          <w:sz w:val="24"/>
          <w:szCs w:val="24"/>
        </w:rPr>
        <w:t>s a</w:t>
      </w:r>
      <w:r>
        <w:rPr>
          <w:spacing w:val="1"/>
          <w:sz w:val="24"/>
          <w:szCs w:val="24"/>
        </w:rPr>
        <w:t xml:space="preserve"> </w:t>
      </w:r>
      <w:r>
        <w:rPr>
          <w:spacing w:val="-5"/>
          <w:sz w:val="24"/>
          <w:szCs w:val="24"/>
        </w:rPr>
        <w:t>g</w:t>
      </w:r>
      <w:r>
        <w:rPr>
          <w:spacing w:val="1"/>
          <w:sz w:val="24"/>
          <w:szCs w:val="24"/>
        </w:rPr>
        <w:t>r</w:t>
      </w:r>
      <w:r>
        <w:rPr>
          <w:spacing w:val="-1"/>
          <w:sz w:val="24"/>
          <w:szCs w:val="24"/>
        </w:rPr>
        <w:t>e</w:t>
      </w:r>
      <w:r>
        <w:rPr>
          <w:spacing w:val="-5"/>
          <w:sz w:val="24"/>
          <w:szCs w:val="24"/>
        </w:rPr>
        <w:t>y</w:t>
      </w:r>
      <w:r>
        <w:rPr>
          <w:spacing w:val="2"/>
          <w:sz w:val="24"/>
          <w:szCs w:val="24"/>
        </w:rPr>
        <w:t>-s</w:t>
      </w:r>
      <w:r>
        <w:rPr>
          <w:spacing w:val="-1"/>
          <w:sz w:val="24"/>
          <w:szCs w:val="24"/>
        </w:rPr>
        <w:t>c</w:t>
      </w:r>
      <w:r>
        <w:rPr>
          <w:spacing w:val="4"/>
          <w:sz w:val="24"/>
          <w:szCs w:val="24"/>
        </w:rPr>
        <w:t>a</w:t>
      </w:r>
      <w:r>
        <w:rPr>
          <w:spacing w:val="-4"/>
          <w:sz w:val="24"/>
          <w:szCs w:val="24"/>
        </w:rPr>
        <w:t>l</w:t>
      </w:r>
      <w:r>
        <w:rPr>
          <w:sz w:val="24"/>
          <w:szCs w:val="24"/>
        </w:rPr>
        <w:t>e</w:t>
      </w:r>
      <w:r>
        <w:rPr>
          <w:spacing w:val="6"/>
          <w:sz w:val="24"/>
          <w:szCs w:val="24"/>
        </w:rPr>
        <w:t xml:space="preserve"> </w:t>
      </w:r>
      <w:r>
        <w:rPr>
          <w:spacing w:val="-4"/>
          <w:sz w:val="24"/>
          <w:szCs w:val="24"/>
        </w:rPr>
        <w:t>im</w:t>
      </w:r>
      <w:r>
        <w:rPr>
          <w:spacing w:val="-1"/>
          <w:sz w:val="24"/>
          <w:szCs w:val="24"/>
        </w:rPr>
        <w:t>a</w:t>
      </w:r>
      <w:r>
        <w:rPr>
          <w:sz w:val="24"/>
          <w:szCs w:val="24"/>
        </w:rPr>
        <w:t>ge</w:t>
      </w:r>
      <w:r>
        <w:rPr>
          <w:spacing w:val="6"/>
          <w:sz w:val="24"/>
          <w:szCs w:val="24"/>
        </w:rPr>
        <w:t xml:space="preserve"> </w:t>
      </w:r>
      <w:r>
        <w:rPr>
          <w:spacing w:val="-4"/>
          <w:sz w:val="24"/>
          <w:szCs w:val="24"/>
        </w:rPr>
        <w:t>i</w:t>
      </w:r>
      <w:r>
        <w:rPr>
          <w:spacing w:val="-5"/>
          <w:sz w:val="24"/>
          <w:szCs w:val="24"/>
        </w:rPr>
        <w:t>n</w:t>
      </w:r>
      <w:r>
        <w:rPr>
          <w:spacing w:val="5"/>
          <w:sz w:val="24"/>
          <w:szCs w:val="24"/>
        </w:rPr>
        <w:t>t</w:t>
      </w:r>
      <w:r>
        <w:rPr>
          <w:sz w:val="24"/>
          <w:szCs w:val="24"/>
        </w:rPr>
        <w:t>o</w:t>
      </w:r>
      <w:r>
        <w:rPr>
          <w:spacing w:val="2"/>
          <w:sz w:val="24"/>
          <w:szCs w:val="24"/>
        </w:rPr>
        <w:t xml:space="preserve"> </w:t>
      </w:r>
      <w:r>
        <w:rPr>
          <w:sz w:val="24"/>
          <w:szCs w:val="24"/>
        </w:rPr>
        <w:t>a</w:t>
      </w:r>
      <w:r>
        <w:rPr>
          <w:spacing w:val="-4"/>
          <w:sz w:val="24"/>
          <w:szCs w:val="24"/>
        </w:rPr>
        <w:t xml:space="preserve"> </w:t>
      </w:r>
      <w:r>
        <w:rPr>
          <w:sz w:val="24"/>
          <w:szCs w:val="24"/>
        </w:rPr>
        <w:t>b</w:t>
      </w:r>
      <w:r>
        <w:rPr>
          <w:spacing w:val="-4"/>
          <w:sz w:val="24"/>
          <w:szCs w:val="24"/>
        </w:rPr>
        <w:t>i</w:t>
      </w:r>
      <w:r>
        <w:rPr>
          <w:spacing w:val="-5"/>
          <w:sz w:val="24"/>
          <w:szCs w:val="24"/>
        </w:rPr>
        <w:t>n</w:t>
      </w:r>
      <w:r>
        <w:rPr>
          <w:spacing w:val="-1"/>
          <w:sz w:val="24"/>
          <w:szCs w:val="24"/>
        </w:rPr>
        <w:t>a</w:t>
      </w:r>
      <w:r>
        <w:rPr>
          <w:spacing w:val="6"/>
          <w:sz w:val="24"/>
          <w:szCs w:val="24"/>
        </w:rPr>
        <w:t>r</w:t>
      </w:r>
      <w:r>
        <w:rPr>
          <w:sz w:val="24"/>
          <w:szCs w:val="24"/>
        </w:rPr>
        <w:t>y</w:t>
      </w:r>
      <w:r>
        <w:rPr>
          <w:spacing w:val="-3"/>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1"/>
          <w:sz w:val="24"/>
          <w:szCs w:val="24"/>
        </w:rPr>
        <w:t xml:space="preserve"> </w:t>
      </w:r>
      <w:r>
        <w:rPr>
          <w:sz w:val="24"/>
          <w:szCs w:val="24"/>
        </w:rPr>
        <w:t>w</w:t>
      </w:r>
      <w:r>
        <w:rPr>
          <w:spacing w:val="-5"/>
          <w:sz w:val="24"/>
          <w:szCs w:val="24"/>
        </w:rPr>
        <w:t>h</w:t>
      </w:r>
      <w:r>
        <w:rPr>
          <w:spacing w:val="-1"/>
          <w:sz w:val="24"/>
          <w:szCs w:val="24"/>
        </w:rPr>
        <w:t>e</w:t>
      </w:r>
      <w:r>
        <w:rPr>
          <w:spacing w:val="1"/>
          <w:sz w:val="24"/>
          <w:szCs w:val="24"/>
        </w:rPr>
        <w:t>r</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t</w:t>
      </w:r>
      <w:r>
        <w:rPr>
          <w:spacing w:val="-5"/>
          <w:sz w:val="24"/>
          <w:szCs w:val="24"/>
        </w:rPr>
        <w:t>w</w:t>
      </w:r>
      <w:r>
        <w:rPr>
          <w:sz w:val="24"/>
          <w:szCs w:val="24"/>
        </w:rPr>
        <w:t>o</w:t>
      </w:r>
      <w:r>
        <w:rPr>
          <w:spacing w:val="2"/>
          <w:sz w:val="24"/>
          <w:szCs w:val="24"/>
        </w:rPr>
        <w:t xml:space="preserve"> </w:t>
      </w:r>
      <w:r>
        <w:rPr>
          <w:spacing w:val="-4"/>
          <w:sz w:val="24"/>
          <w:szCs w:val="24"/>
        </w:rPr>
        <w:t>l</w:t>
      </w:r>
      <w:r>
        <w:rPr>
          <w:spacing w:val="4"/>
          <w:sz w:val="24"/>
          <w:szCs w:val="24"/>
        </w:rPr>
        <w:t>e</w:t>
      </w:r>
      <w:r>
        <w:rPr>
          <w:spacing w:val="-5"/>
          <w:sz w:val="24"/>
          <w:szCs w:val="24"/>
        </w:rPr>
        <w:t>v</w:t>
      </w:r>
      <w:r>
        <w:rPr>
          <w:spacing w:val="4"/>
          <w:sz w:val="24"/>
          <w:szCs w:val="24"/>
        </w:rPr>
        <w:t>e</w:t>
      </w:r>
      <w:r>
        <w:rPr>
          <w:spacing w:val="-4"/>
          <w:sz w:val="24"/>
          <w:szCs w:val="24"/>
        </w:rPr>
        <w:t>l</w:t>
      </w:r>
      <w:r>
        <w:rPr>
          <w:sz w:val="24"/>
          <w:szCs w:val="24"/>
        </w:rPr>
        <w:t xml:space="preserve">s </w:t>
      </w:r>
      <w:r>
        <w:rPr>
          <w:spacing w:val="-1"/>
          <w:sz w:val="24"/>
          <w:szCs w:val="24"/>
        </w:rPr>
        <w:t>a</w:t>
      </w:r>
      <w:r>
        <w:rPr>
          <w:spacing w:val="1"/>
          <w:sz w:val="24"/>
          <w:szCs w:val="24"/>
        </w:rPr>
        <w:t>r</w:t>
      </w:r>
      <w:r>
        <w:rPr>
          <w:sz w:val="24"/>
          <w:szCs w:val="24"/>
        </w:rPr>
        <w:t xml:space="preserve">e </w:t>
      </w:r>
      <w:r>
        <w:rPr>
          <w:spacing w:val="-1"/>
          <w:sz w:val="24"/>
          <w:szCs w:val="24"/>
        </w:rPr>
        <w:t>a</w:t>
      </w:r>
      <w:r>
        <w:rPr>
          <w:spacing w:val="-2"/>
          <w:sz w:val="24"/>
          <w:szCs w:val="24"/>
        </w:rPr>
        <w:t>s</w:t>
      </w:r>
      <w:r>
        <w:rPr>
          <w:spacing w:val="2"/>
          <w:sz w:val="24"/>
          <w:szCs w:val="24"/>
        </w:rPr>
        <w:t>s</w:t>
      </w:r>
      <w:r>
        <w:rPr>
          <w:spacing w:val="-4"/>
          <w:sz w:val="24"/>
          <w:szCs w:val="24"/>
        </w:rPr>
        <w:t>i</w:t>
      </w:r>
      <w:r>
        <w:rPr>
          <w:spacing w:val="5"/>
          <w:sz w:val="24"/>
          <w:szCs w:val="24"/>
        </w:rPr>
        <w:t>g</w:t>
      </w:r>
      <w:r>
        <w:rPr>
          <w:spacing w:val="-5"/>
          <w:sz w:val="24"/>
          <w:szCs w:val="24"/>
        </w:rPr>
        <w:t>n</w:t>
      </w:r>
      <w:r>
        <w:rPr>
          <w:spacing w:val="-1"/>
          <w:sz w:val="24"/>
          <w:szCs w:val="24"/>
        </w:rPr>
        <w:t>e</w:t>
      </w:r>
      <w:r>
        <w:rPr>
          <w:sz w:val="24"/>
          <w:szCs w:val="24"/>
        </w:rPr>
        <w:t>d</w:t>
      </w:r>
      <w:r>
        <w:rPr>
          <w:spacing w:val="5"/>
          <w:sz w:val="24"/>
          <w:szCs w:val="24"/>
        </w:rPr>
        <w:t xml:space="preserve"> t</w:t>
      </w:r>
      <w:r>
        <w:rPr>
          <w:sz w:val="24"/>
          <w:szCs w:val="24"/>
        </w:rPr>
        <w:t>o</w:t>
      </w:r>
      <w:r>
        <w:rPr>
          <w:spacing w:val="9"/>
          <w:sz w:val="24"/>
          <w:szCs w:val="24"/>
        </w:rPr>
        <w:t xml:space="preserve"> </w:t>
      </w:r>
      <w:r>
        <w:rPr>
          <w:sz w:val="24"/>
          <w:szCs w:val="24"/>
        </w:rPr>
        <w:t>p</w:t>
      </w:r>
      <w:r>
        <w:rPr>
          <w:spacing w:val="-4"/>
          <w:sz w:val="24"/>
          <w:szCs w:val="24"/>
        </w:rPr>
        <w:t>i</w:t>
      </w:r>
      <w:r>
        <w:rPr>
          <w:spacing w:val="-5"/>
          <w:sz w:val="24"/>
          <w:szCs w:val="24"/>
        </w:rPr>
        <w:t>x</w:t>
      </w:r>
      <w:r>
        <w:rPr>
          <w:spacing w:val="4"/>
          <w:sz w:val="24"/>
          <w:szCs w:val="24"/>
        </w:rPr>
        <w:t>e</w:t>
      </w:r>
      <w:r>
        <w:rPr>
          <w:spacing w:val="-4"/>
          <w:sz w:val="24"/>
          <w:szCs w:val="24"/>
        </w:rPr>
        <w:t>l</w:t>
      </w:r>
      <w:r>
        <w:rPr>
          <w:sz w:val="24"/>
          <w:szCs w:val="24"/>
        </w:rPr>
        <w:t>s</w:t>
      </w:r>
      <w:r>
        <w:rPr>
          <w:spacing w:val="3"/>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0"/>
          <w:sz w:val="24"/>
          <w:szCs w:val="24"/>
        </w:rPr>
        <w:t xml:space="preserve"> </w:t>
      </w:r>
      <w:r>
        <w:rPr>
          <w:spacing w:val="-1"/>
          <w:sz w:val="24"/>
          <w:szCs w:val="24"/>
        </w:rPr>
        <w:t>a</w:t>
      </w:r>
      <w:r>
        <w:rPr>
          <w:spacing w:val="1"/>
          <w:sz w:val="24"/>
          <w:szCs w:val="24"/>
        </w:rPr>
        <w:t>r</w:t>
      </w:r>
      <w:r>
        <w:rPr>
          <w:sz w:val="24"/>
          <w:szCs w:val="24"/>
        </w:rPr>
        <w:t>e</w:t>
      </w:r>
      <w:r>
        <w:rPr>
          <w:spacing w:val="4"/>
          <w:sz w:val="24"/>
          <w:szCs w:val="24"/>
        </w:rPr>
        <w:t xml:space="preserve"> </w:t>
      </w:r>
      <w:r>
        <w:rPr>
          <w:spacing w:val="-5"/>
          <w:sz w:val="24"/>
          <w:szCs w:val="24"/>
        </w:rPr>
        <w:t>b</w:t>
      </w:r>
      <w:r>
        <w:rPr>
          <w:spacing w:val="4"/>
          <w:sz w:val="24"/>
          <w:szCs w:val="24"/>
        </w:rPr>
        <w:t>e</w:t>
      </w:r>
      <w:r>
        <w:rPr>
          <w:spacing w:val="-9"/>
          <w:sz w:val="24"/>
          <w:szCs w:val="24"/>
        </w:rPr>
        <w:t>l</w:t>
      </w:r>
      <w:r>
        <w:rPr>
          <w:spacing w:val="5"/>
          <w:sz w:val="24"/>
          <w:szCs w:val="24"/>
        </w:rPr>
        <w:t>o</w:t>
      </w:r>
      <w:r>
        <w:rPr>
          <w:sz w:val="24"/>
          <w:szCs w:val="24"/>
        </w:rPr>
        <w:t>w</w:t>
      </w:r>
      <w:r>
        <w:rPr>
          <w:spacing w:val="4"/>
          <w:sz w:val="24"/>
          <w:szCs w:val="24"/>
        </w:rPr>
        <w:t xml:space="preserve"> </w:t>
      </w:r>
      <w:r>
        <w:rPr>
          <w:spacing w:val="5"/>
          <w:sz w:val="24"/>
          <w:szCs w:val="24"/>
        </w:rPr>
        <w:t>o</w:t>
      </w:r>
      <w:r>
        <w:rPr>
          <w:sz w:val="24"/>
          <w:szCs w:val="24"/>
        </w:rPr>
        <w:t>r</w:t>
      </w:r>
      <w:r>
        <w:rPr>
          <w:spacing w:val="6"/>
          <w:sz w:val="24"/>
          <w:szCs w:val="24"/>
        </w:rPr>
        <w:t xml:space="preserve"> </w:t>
      </w:r>
      <w:r>
        <w:rPr>
          <w:spacing w:val="-1"/>
          <w:sz w:val="24"/>
          <w:szCs w:val="24"/>
        </w:rPr>
        <w:t>a</w:t>
      </w:r>
      <w:r>
        <w:rPr>
          <w:spacing w:val="-5"/>
          <w:sz w:val="24"/>
          <w:szCs w:val="24"/>
        </w:rPr>
        <w:t>b</w:t>
      </w:r>
      <w:r>
        <w:rPr>
          <w:spacing w:val="5"/>
          <w:sz w:val="24"/>
          <w:szCs w:val="24"/>
        </w:rPr>
        <w:t>o</w:t>
      </w:r>
      <w:r>
        <w:rPr>
          <w:spacing w:val="-5"/>
          <w:sz w:val="24"/>
          <w:szCs w:val="24"/>
        </w:rPr>
        <w:t>v</w:t>
      </w:r>
      <w:r>
        <w:rPr>
          <w:sz w:val="24"/>
          <w:szCs w:val="24"/>
        </w:rPr>
        <w:t>e</w:t>
      </w:r>
      <w:r>
        <w:rPr>
          <w:spacing w:val="4"/>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2"/>
          <w:sz w:val="24"/>
          <w:szCs w:val="24"/>
        </w:rPr>
        <w:t>s</w:t>
      </w:r>
      <w:r>
        <w:rPr>
          <w:sz w:val="24"/>
          <w:szCs w:val="24"/>
        </w:rPr>
        <w:t>p</w:t>
      </w:r>
      <w:r>
        <w:rPr>
          <w:spacing w:val="11"/>
          <w:sz w:val="24"/>
          <w:szCs w:val="24"/>
        </w:rPr>
        <w:t>e</w:t>
      </w:r>
      <w:r>
        <w:rPr>
          <w:spacing w:val="4"/>
          <w:sz w:val="24"/>
          <w:szCs w:val="24"/>
        </w:rPr>
        <w:t>c</w:t>
      </w:r>
      <w:r>
        <w:rPr>
          <w:spacing w:val="-4"/>
          <w:sz w:val="24"/>
          <w:szCs w:val="24"/>
        </w:rPr>
        <w:t>i</w:t>
      </w:r>
      <w:r>
        <w:rPr>
          <w:spacing w:val="1"/>
          <w:sz w:val="24"/>
          <w:szCs w:val="24"/>
        </w:rPr>
        <w:t>f</w:t>
      </w:r>
      <w:r>
        <w:rPr>
          <w:spacing w:val="-4"/>
          <w:sz w:val="24"/>
          <w:szCs w:val="24"/>
        </w:rPr>
        <w:t>i</w:t>
      </w:r>
      <w:r>
        <w:rPr>
          <w:spacing w:val="-1"/>
          <w:sz w:val="24"/>
          <w:szCs w:val="24"/>
        </w:rPr>
        <w:t>e</w:t>
      </w:r>
      <w:r>
        <w:rPr>
          <w:sz w:val="24"/>
          <w:szCs w:val="24"/>
        </w:rPr>
        <w:t>d</w:t>
      </w:r>
      <w:r>
        <w:rPr>
          <w:spacing w:val="5"/>
          <w:sz w:val="24"/>
          <w:szCs w:val="24"/>
        </w:rPr>
        <w:t xml:space="preserve"> 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z w:val="24"/>
          <w:szCs w:val="24"/>
        </w:rPr>
        <w:t>d</w:t>
      </w:r>
      <w:r>
        <w:rPr>
          <w:spacing w:val="5"/>
          <w:sz w:val="24"/>
          <w:szCs w:val="24"/>
        </w:rPr>
        <w:t xml:space="preserve"> </w:t>
      </w:r>
      <w:r>
        <w:rPr>
          <w:sz w:val="24"/>
          <w:szCs w:val="24"/>
        </w:rPr>
        <w:t>v</w:t>
      </w:r>
      <w:r>
        <w:rPr>
          <w:spacing w:val="4"/>
          <w:sz w:val="24"/>
          <w:szCs w:val="24"/>
        </w:rPr>
        <w:t>a</w:t>
      </w:r>
      <w:r>
        <w:rPr>
          <w:spacing w:val="-4"/>
          <w:sz w:val="24"/>
          <w:szCs w:val="24"/>
        </w:rPr>
        <w:t>l</w:t>
      </w:r>
      <w:r>
        <w:rPr>
          <w:sz w:val="24"/>
          <w:szCs w:val="24"/>
        </w:rPr>
        <w:t>u</w:t>
      </w:r>
      <w:r>
        <w:rPr>
          <w:spacing w:val="-1"/>
          <w:sz w:val="24"/>
          <w:szCs w:val="24"/>
        </w:rPr>
        <w:t>e</w:t>
      </w:r>
      <w:r>
        <w:rPr>
          <w:sz w:val="24"/>
          <w:szCs w:val="24"/>
        </w:rPr>
        <w:t>.</w:t>
      </w:r>
      <w:r>
        <w:rPr>
          <w:spacing w:val="7"/>
          <w:sz w:val="24"/>
          <w:szCs w:val="24"/>
        </w:rPr>
        <w:t xml:space="preserve"> </w:t>
      </w:r>
      <w:r>
        <w:rPr>
          <w:spacing w:val="1"/>
          <w:sz w:val="24"/>
          <w:szCs w:val="24"/>
        </w:rPr>
        <w:t>I</w:t>
      </w:r>
      <w:r>
        <w:rPr>
          <w:sz w:val="24"/>
          <w:szCs w:val="24"/>
        </w:rPr>
        <w:t>n Op</w:t>
      </w:r>
      <w:r>
        <w:rPr>
          <w:spacing w:val="3"/>
          <w:sz w:val="24"/>
          <w:szCs w:val="24"/>
        </w:rPr>
        <w:t>e</w:t>
      </w:r>
      <w:r>
        <w:rPr>
          <w:sz w:val="24"/>
          <w:szCs w:val="24"/>
        </w:rPr>
        <w:t xml:space="preserve">n </w:t>
      </w:r>
      <w:r>
        <w:rPr>
          <w:spacing w:val="-2"/>
          <w:sz w:val="24"/>
          <w:szCs w:val="24"/>
        </w:rPr>
        <w:t>C</w:t>
      </w:r>
      <w:r>
        <w:rPr>
          <w:sz w:val="24"/>
          <w:szCs w:val="24"/>
        </w:rPr>
        <w:t>V, we</w:t>
      </w:r>
      <w:r>
        <w:rPr>
          <w:spacing w:val="1"/>
          <w:sz w:val="24"/>
          <w:szCs w:val="24"/>
        </w:rPr>
        <w:t xml:space="preserve"> </w:t>
      </w:r>
      <w:r>
        <w:rPr>
          <w:sz w:val="24"/>
          <w:szCs w:val="24"/>
        </w:rPr>
        <w:t>u</w:t>
      </w:r>
      <w:r>
        <w:rPr>
          <w:spacing w:val="-2"/>
          <w:sz w:val="24"/>
          <w:szCs w:val="24"/>
        </w:rPr>
        <w:t>s</w:t>
      </w:r>
      <w:r>
        <w:rPr>
          <w:sz w:val="24"/>
          <w:szCs w:val="24"/>
        </w:rPr>
        <w:t>e</w:t>
      </w:r>
      <w:r>
        <w:rPr>
          <w:spacing w:val="2"/>
          <w:sz w:val="24"/>
          <w:szCs w:val="24"/>
        </w:rPr>
        <w:t xml:space="preserve"> </w:t>
      </w:r>
      <w:r>
        <w:rPr>
          <w:b/>
          <w:spacing w:val="-1"/>
          <w:sz w:val="24"/>
          <w:szCs w:val="24"/>
        </w:rPr>
        <w:t>c</w:t>
      </w:r>
      <w:r>
        <w:rPr>
          <w:b/>
          <w:sz w:val="24"/>
          <w:szCs w:val="24"/>
        </w:rPr>
        <w:t>v2</w:t>
      </w:r>
      <w:r>
        <w:rPr>
          <w:b/>
          <w:spacing w:val="2"/>
          <w:sz w:val="24"/>
          <w:szCs w:val="24"/>
        </w:rPr>
        <w:t>.</w:t>
      </w:r>
      <w:r>
        <w:rPr>
          <w:b/>
          <w:spacing w:val="1"/>
          <w:sz w:val="24"/>
          <w:szCs w:val="24"/>
        </w:rPr>
        <w:t>th</w:t>
      </w:r>
      <w:r>
        <w:rPr>
          <w:b/>
          <w:spacing w:val="-6"/>
          <w:sz w:val="24"/>
          <w:szCs w:val="24"/>
        </w:rPr>
        <w:t>r</w:t>
      </w:r>
      <w:r>
        <w:rPr>
          <w:b/>
          <w:spacing w:val="-1"/>
          <w:sz w:val="24"/>
          <w:szCs w:val="24"/>
        </w:rPr>
        <w:t>e</w:t>
      </w:r>
      <w:r>
        <w:rPr>
          <w:b/>
          <w:spacing w:val="-2"/>
          <w:sz w:val="24"/>
          <w:szCs w:val="24"/>
        </w:rPr>
        <w:t>s</w:t>
      </w:r>
      <w:r>
        <w:rPr>
          <w:b/>
          <w:spacing w:val="1"/>
          <w:sz w:val="24"/>
          <w:szCs w:val="24"/>
        </w:rPr>
        <w:t>h</w:t>
      </w:r>
      <w:r>
        <w:rPr>
          <w:b/>
          <w:spacing w:val="5"/>
          <w:sz w:val="24"/>
          <w:szCs w:val="24"/>
        </w:rPr>
        <w:t>o</w:t>
      </w:r>
      <w:r>
        <w:rPr>
          <w:b/>
          <w:spacing w:val="-4"/>
          <w:sz w:val="24"/>
          <w:szCs w:val="24"/>
        </w:rPr>
        <w:t>l</w:t>
      </w:r>
      <w:r>
        <w:rPr>
          <w:b/>
          <w:spacing w:val="1"/>
          <w:sz w:val="24"/>
          <w:szCs w:val="24"/>
        </w:rPr>
        <w:t>d(</w:t>
      </w:r>
      <w:r>
        <w:rPr>
          <w:b/>
          <w:sz w:val="24"/>
          <w:szCs w:val="24"/>
        </w:rPr>
        <w:t>)</w:t>
      </w:r>
      <w:r>
        <w:rPr>
          <w:b/>
          <w:spacing w:val="7"/>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7FC4A695" w14:textId="77777777" w:rsidR="00433F0F" w:rsidRDefault="00433F0F">
      <w:pPr>
        <w:spacing w:before="3" w:line="240" w:lineRule="exact"/>
        <w:rPr>
          <w:sz w:val="24"/>
          <w:szCs w:val="24"/>
        </w:rPr>
      </w:pPr>
    </w:p>
    <w:p w14:paraId="36378E67" w14:textId="77777777" w:rsidR="00433F0F" w:rsidRDefault="008B01BA">
      <w:pPr>
        <w:ind w:left="1167"/>
        <w:rPr>
          <w:sz w:val="24"/>
          <w:szCs w:val="24"/>
        </w:rPr>
      </w:pPr>
      <w:r>
        <w:rPr>
          <w:spacing w:val="-1"/>
          <w:sz w:val="24"/>
          <w:szCs w:val="24"/>
        </w:rPr>
        <w:t>c</w:t>
      </w:r>
      <w:r>
        <w:rPr>
          <w:spacing w:val="-5"/>
          <w:sz w:val="24"/>
          <w:szCs w:val="24"/>
        </w:rPr>
        <w:t>v</w:t>
      </w:r>
      <w:r>
        <w:rPr>
          <w:sz w:val="24"/>
          <w:szCs w:val="24"/>
        </w:rPr>
        <w:t>2</w:t>
      </w:r>
      <w:r>
        <w:rPr>
          <w:spacing w:val="2"/>
          <w:sz w:val="24"/>
          <w:szCs w:val="24"/>
        </w:rPr>
        <w:t>.</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z w:val="24"/>
          <w:szCs w:val="24"/>
        </w:rPr>
        <w:t>d</w:t>
      </w:r>
      <w:r>
        <w:rPr>
          <w:spacing w:val="1"/>
          <w:sz w:val="24"/>
          <w:szCs w:val="24"/>
        </w:rPr>
        <w:t>(</w:t>
      </w:r>
      <w:r>
        <w:rPr>
          <w:spacing w:val="-2"/>
          <w:sz w:val="24"/>
          <w:szCs w:val="24"/>
        </w:rPr>
        <w:t>s</w:t>
      </w:r>
      <w:r>
        <w:rPr>
          <w:spacing w:val="1"/>
          <w:sz w:val="24"/>
          <w:szCs w:val="24"/>
        </w:rPr>
        <w:t>r</w:t>
      </w:r>
      <w:r>
        <w:rPr>
          <w:spacing w:val="-1"/>
          <w:sz w:val="24"/>
          <w:szCs w:val="24"/>
        </w:rPr>
        <w:t>c</w:t>
      </w:r>
      <w:r>
        <w:rPr>
          <w:sz w:val="24"/>
          <w:szCs w:val="24"/>
        </w:rPr>
        <w:t>,</w:t>
      </w:r>
      <w:r>
        <w:rPr>
          <w:spacing w:val="4"/>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z w:val="24"/>
          <w:szCs w:val="24"/>
        </w:rPr>
        <w:t>,</w:t>
      </w:r>
      <w:r>
        <w:rPr>
          <w:spacing w:val="9"/>
          <w:sz w:val="24"/>
          <w:szCs w:val="24"/>
        </w:rPr>
        <w:t xml:space="preserve"> </w:t>
      </w:r>
      <w:r>
        <w:rPr>
          <w:spacing w:val="-9"/>
          <w:sz w:val="24"/>
          <w:szCs w:val="24"/>
        </w:rPr>
        <w:t>m</w:t>
      </w:r>
      <w:r>
        <w:rPr>
          <w:spacing w:val="4"/>
          <w:sz w:val="24"/>
          <w:szCs w:val="24"/>
        </w:rPr>
        <w:t>a</w:t>
      </w:r>
      <w:r>
        <w:rPr>
          <w:sz w:val="24"/>
          <w:szCs w:val="24"/>
        </w:rPr>
        <w:t>x</w:t>
      </w:r>
      <w:r>
        <w:rPr>
          <w:spacing w:val="-5"/>
          <w:sz w:val="24"/>
          <w:szCs w:val="24"/>
        </w:rPr>
        <w:t>v</w:t>
      </w:r>
      <w:r>
        <w:rPr>
          <w:spacing w:val="4"/>
          <w:sz w:val="24"/>
          <w:szCs w:val="24"/>
        </w:rPr>
        <w:t>a</w:t>
      </w:r>
      <w:r>
        <w:rPr>
          <w:spacing w:val="-9"/>
          <w:sz w:val="24"/>
          <w:szCs w:val="24"/>
        </w:rPr>
        <w:t>l</w:t>
      </w:r>
      <w:r>
        <w:rPr>
          <w:sz w:val="24"/>
          <w:szCs w:val="24"/>
        </w:rPr>
        <w:t>,</w:t>
      </w:r>
      <w:r>
        <w:rPr>
          <w:spacing w:val="4"/>
          <w:sz w:val="24"/>
          <w:szCs w:val="24"/>
        </w:rPr>
        <w:t xml:space="preserve"> </w:t>
      </w:r>
      <w:r>
        <w:rPr>
          <w:spacing w:val="10"/>
          <w:sz w:val="24"/>
          <w:szCs w:val="24"/>
        </w:rPr>
        <w:t>t</w:t>
      </w:r>
      <w:r>
        <w:rPr>
          <w:spacing w:val="-10"/>
          <w:sz w:val="24"/>
          <w:szCs w:val="24"/>
        </w:rPr>
        <w:t>y</w:t>
      </w:r>
      <w:r>
        <w:rPr>
          <w:sz w:val="24"/>
          <w:szCs w:val="24"/>
        </w:rPr>
        <w:t>p</w:t>
      </w:r>
      <w:r>
        <w:rPr>
          <w:spacing w:val="-1"/>
          <w:sz w:val="24"/>
          <w:szCs w:val="24"/>
        </w:rPr>
        <w:t>e</w:t>
      </w:r>
      <w:r>
        <w:rPr>
          <w:spacing w:val="1"/>
          <w:sz w:val="24"/>
          <w:szCs w:val="24"/>
        </w:rPr>
        <w:t>[</w:t>
      </w:r>
      <w:r>
        <w:rPr>
          <w:sz w:val="24"/>
          <w:szCs w:val="24"/>
        </w:rPr>
        <w:t>d</w:t>
      </w:r>
      <w:r>
        <w:rPr>
          <w:spacing w:val="-2"/>
          <w:sz w:val="24"/>
          <w:szCs w:val="24"/>
        </w:rPr>
        <w:t>s</w:t>
      </w:r>
      <w:r>
        <w:rPr>
          <w:spacing w:val="5"/>
          <w:sz w:val="24"/>
          <w:szCs w:val="24"/>
        </w:rPr>
        <w:t>t</w:t>
      </w:r>
      <w:r>
        <w:rPr>
          <w:spacing w:val="1"/>
          <w:sz w:val="24"/>
          <w:szCs w:val="24"/>
        </w:rPr>
        <w:t>]</w:t>
      </w:r>
      <w:r>
        <w:rPr>
          <w:sz w:val="24"/>
          <w:szCs w:val="24"/>
        </w:rPr>
        <w:t>)</w:t>
      </w:r>
    </w:p>
    <w:p w14:paraId="0C5ECB08" w14:textId="77777777" w:rsidR="00433F0F" w:rsidRDefault="00433F0F">
      <w:pPr>
        <w:spacing w:before="2" w:line="180" w:lineRule="exact"/>
        <w:rPr>
          <w:sz w:val="18"/>
          <w:szCs w:val="18"/>
        </w:rPr>
      </w:pPr>
    </w:p>
    <w:p w14:paraId="2B9F9B91" w14:textId="77777777" w:rsidR="00433F0F" w:rsidRDefault="00433F0F">
      <w:pPr>
        <w:spacing w:line="200" w:lineRule="exact"/>
      </w:pPr>
    </w:p>
    <w:p w14:paraId="251FE338" w14:textId="77777777" w:rsidR="00433F0F" w:rsidRDefault="008B01BA">
      <w:pPr>
        <w:spacing w:line="359" w:lineRule="auto"/>
        <w:ind w:left="447" w:right="75" w:firstLine="720"/>
        <w:jc w:val="both"/>
        <w:rPr>
          <w:sz w:val="24"/>
          <w:szCs w:val="24"/>
        </w:rPr>
      </w:pPr>
      <w:r>
        <w:rPr>
          <w:spacing w:val="2"/>
          <w:sz w:val="24"/>
          <w:szCs w:val="24"/>
        </w:rPr>
        <w:t>T</w:t>
      </w:r>
      <w:r>
        <w:rPr>
          <w:sz w:val="24"/>
          <w:szCs w:val="24"/>
        </w:rPr>
        <w:t>h</w:t>
      </w:r>
      <w:r>
        <w:rPr>
          <w:spacing w:val="-4"/>
          <w:sz w:val="24"/>
          <w:szCs w:val="24"/>
        </w:rPr>
        <w:t>i</w:t>
      </w:r>
      <w:r>
        <w:rPr>
          <w:sz w:val="24"/>
          <w:szCs w:val="24"/>
        </w:rPr>
        <w:t>s</w:t>
      </w:r>
      <w:r>
        <w:rPr>
          <w:spacing w:val="11"/>
          <w:sz w:val="24"/>
          <w:szCs w:val="24"/>
        </w:rPr>
        <w:t xml:space="preserve"> </w:t>
      </w:r>
      <w:r>
        <w:rPr>
          <w:spacing w:val="-8"/>
          <w:sz w:val="24"/>
          <w:szCs w:val="24"/>
        </w:rPr>
        <w:t>f</w:t>
      </w:r>
      <w:r>
        <w:rPr>
          <w:spacing w:val="5"/>
          <w:sz w:val="24"/>
          <w:szCs w:val="24"/>
        </w:rPr>
        <w:t>u</w:t>
      </w:r>
      <w:r>
        <w:rPr>
          <w:sz w:val="24"/>
          <w:szCs w:val="24"/>
        </w:rPr>
        <w:t>n</w:t>
      </w:r>
      <w:r>
        <w:rPr>
          <w:spacing w:val="-1"/>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1"/>
          <w:sz w:val="24"/>
          <w:szCs w:val="24"/>
        </w:rPr>
        <w:t>a</w:t>
      </w:r>
      <w:r>
        <w:rPr>
          <w:sz w:val="24"/>
          <w:szCs w:val="24"/>
        </w:rPr>
        <w:t>p</w:t>
      </w:r>
      <w:r>
        <w:rPr>
          <w:spacing w:val="5"/>
          <w:sz w:val="24"/>
          <w:szCs w:val="24"/>
        </w:rPr>
        <w:t>p</w:t>
      </w:r>
      <w:r>
        <w:rPr>
          <w:sz w:val="24"/>
          <w:szCs w:val="24"/>
        </w:rPr>
        <w:t>l</w:t>
      </w:r>
      <w:r>
        <w:rPr>
          <w:spacing w:val="-4"/>
          <w:sz w:val="24"/>
          <w:szCs w:val="24"/>
        </w:rPr>
        <w:t>i</w:t>
      </w:r>
      <w:r>
        <w:rPr>
          <w:spacing w:val="4"/>
          <w:sz w:val="24"/>
          <w:szCs w:val="24"/>
        </w:rPr>
        <w:t>e</w:t>
      </w:r>
      <w:r>
        <w:rPr>
          <w:sz w:val="24"/>
          <w:szCs w:val="24"/>
        </w:rPr>
        <w:t>s</w:t>
      </w:r>
      <w:r>
        <w:rPr>
          <w:spacing w:val="11"/>
          <w:sz w:val="24"/>
          <w:szCs w:val="24"/>
        </w:rPr>
        <w:t xml:space="preserve"> </w:t>
      </w:r>
      <w:r>
        <w:rPr>
          <w:spacing w:val="-3"/>
          <w:sz w:val="24"/>
          <w:szCs w:val="24"/>
        </w:rPr>
        <w:t>f</w:t>
      </w:r>
      <w:r>
        <w:rPr>
          <w:spacing w:val="-4"/>
          <w:sz w:val="24"/>
          <w:szCs w:val="24"/>
        </w:rPr>
        <w:t>i</w:t>
      </w:r>
      <w:r>
        <w:rPr>
          <w:sz w:val="24"/>
          <w:szCs w:val="24"/>
        </w:rPr>
        <w:t>x</w:t>
      </w:r>
      <w:r>
        <w:rPr>
          <w:spacing w:val="-1"/>
          <w:sz w:val="24"/>
          <w:szCs w:val="24"/>
        </w:rPr>
        <w:t>e</w:t>
      </w:r>
      <w:r>
        <w:rPr>
          <w:spacing w:val="3"/>
          <w:sz w:val="24"/>
          <w:szCs w:val="24"/>
        </w:rPr>
        <w:t>d</w:t>
      </w:r>
      <w:r>
        <w:rPr>
          <w:spacing w:val="6"/>
          <w:sz w:val="24"/>
          <w:szCs w:val="24"/>
        </w:rPr>
        <w:t>-</w:t>
      </w:r>
      <w:r>
        <w:rPr>
          <w:spacing w:val="-4"/>
          <w:sz w:val="24"/>
          <w:szCs w:val="24"/>
        </w:rPr>
        <w:t>l</w:t>
      </w:r>
      <w:r>
        <w:rPr>
          <w:spacing w:val="4"/>
          <w:sz w:val="24"/>
          <w:szCs w:val="24"/>
        </w:rPr>
        <w:t>e</w:t>
      </w:r>
      <w:r>
        <w:rPr>
          <w:spacing w:val="-5"/>
          <w:sz w:val="24"/>
          <w:szCs w:val="24"/>
        </w:rPr>
        <w:t>v</w:t>
      </w:r>
      <w:r>
        <w:rPr>
          <w:spacing w:val="4"/>
          <w:sz w:val="24"/>
          <w:szCs w:val="24"/>
        </w:rPr>
        <w:t>e</w:t>
      </w:r>
      <w:r>
        <w:rPr>
          <w:sz w:val="24"/>
          <w:szCs w:val="24"/>
        </w:rPr>
        <w:t>l</w:t>
      </w:r>
      <w:r>
        <w:rPr>
          <w:spacing w:val="4"/>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pacing w:val="5"/>
          <w:sz w:val="24"/>
          <w:szCs w:val="24"/>
        </w:rPr>
        <w:t>d</w:t>
      </w:r>
      <w:r>
        <w:rPr>
          <w:spacing w:val="-4"/>
          <w:sz w:val="24"/>
          <w:szCs w:val="24"/>
        </w:rPr>
        <w:t>i</w:t>
      </w:r>
      <w:r>
        <w:rPr>
          <w:sz w:val="24"/>
          <w:szCs w:val="24"/>
        </w:rPr>
        <w:t>ng</w:t>
      </w:r>
      <w:r>
        <w:rPr>
          <w:spacing w:val="9"/>
          <w:sz w:val="24"/>
          <w:szCs w:val="24"/>
        </w:rPr>
        <w:t xml:space="preserve"> </w:t>
      </w:r>
      <w:r>
        <w:rPr>
          <w:sz w:val="24"/>
          <w:szCs w:val="24"/>
        </w:rPr>
        <w:t>to</w:t>
      </w:r>
      <w:r>
        <w:rPr>
          <w:spacing w:val="9"/>
          <w:sz w:val="24"/>
          <w:szCs w:val="24"/>
        </w:rPr>
        <w:t xml:space="preserve"> </w:t>
      </w:r>
      <w:r>
        <w:rPr>
          <w:sz w:val="24"/>
          <w:szCs w:val="24"/>
        </w:rPr>
        <w:t>a</w:t>
      </w:r>
      <w:r>
        <w:rPr>
          <w:spacing w:val="8"/>
          <w:sz w:val="24"/>
          <w:szCs w:val="24"/>
        </w:rPr>
        <w:t xml:space="preserve"> </w:t>
      </w:r>
      <w:r>
        <w:rPr>
          <w:spacing w:val="2"/>
          <w:sz w:val="24"/>
          <w:szCs w:val="24"/>
        </w:rPr>
        <w:t>s</w:t>
      </w:r>
      <w:r>
        <w:rPr>
          <w:spacing w:val="-4"/>
          <w:sz w:val="24"/>
          <w:szCs w:val="24"/>
        </w:rPr>
        <w:t>i</w:t>
      </w:r>
      <w:r>
        <w:rPr>
          <w:spacing w:val="-5"/>
          <w:sz w:val="24"/>
          <w:szCs w:val="24"/>
        </w:rPr>
        <w:t>n</w:t>
      </w:r>
      <w:r>
        <w:rPr>
          <w:spacing w:val="5"/>
          <w:sz w:val="24"/>
          <w:szCs w:val="24"/>
        </w:rPr>
        <w:t>g</w:t>
      </w:r>
      <w:r>
        <w:rPr>
          <w:spacing w:val="-4"/>
          <w:sz w:val="24"/>
          <w:szCs w:val="24"/>
        </w:rPr>
        <w:t>l</w:t>
      </w:r>
      <w:r>
        <w:rPr>
          <w:spacing w:val="4"/>
          <w:sz w:val="24"/>
          <w:szCs w:val="24"/>
        </w:rPr>
        <w:t>e</w:t>
      </w:r>
      <w:r>
        <w:rPr>
          <w:spacing w:val="2"/>
          <w:sz w:val="24"/>
          <w:szCs w:val="24"/>
        </w:rPr>
        <w:t>-</w:t>
      </w:r>
      <w:r>
        <w:rPr>
          <w:spacing w:val="4"/>
          <w:sz w:val="24"/>
          <w:szCs w:val="24"/>
        </w:rPr>
        <w:t>c</w:t>
      </w:r>
      <w:r>
        <w:rPr>
          <w:spacing w:val="-5"/>
          <w:sz w:val="24"/>
          <w:szCs w:val="24"/>
        </w:rPr>
        <w:t>h</w:t>
      </w:r>
      <w:r>
        <w:rPr>
          <w:spacing w:val="4"/>
          <w:sz w:val="24"/>
          <w:szCs w:val="24"/>
        </w:rPr>
        <w:t>a</w:t>
      </w:r>
      <w:r>
        <w:rPr>
          <w:sz w:val="24"/>
          <w:szCs w:val="24"/>
        </w:rPr>
        <w:t>nn</w:t>
      </w:r>
      <w:r>
        <w:rPr>
          <w:spacing w:val="4"/>
          <w:sz w:val="24"/>
          <w:szCs w:val="24"/>
        </w:rPr>
        <w:t>e</w:t>
      </w:r>
      <w:r>
        <w:rPr>
          <w:sz w:val="24"/>
          <w:szCs w:val="24"/>
        </w:rPr>
        <w:t xml:space="preserve">l </w:t>
      </w:r>
      <w:r>
        <w:rPr>
          <w:spacing w:val="-1"/>
          <w:sz w:val="24"/>
          <w:szCs w:val="24"/>
        </w:rPr>
        <w:t>a</w:t>
      </w:r>
      <w:r>
        <w:rPr>
          <w:spacing w:val="1"/>
          <w:sz w:val="24"/>
          <w:szCs w:val="24"/>
        </w:rPr>
        <w:t>rr</w:t>
      </w:r>
      <w:r>
        <w:rPr>
          <w:spacing w:val="4"/>
          <w:sz w:val="24"/>
          <w:szCs w:val="24"/>
        </w:rPr>
        <w:t>a</w:t>
      </w:r>
      <w:r>
        <w:rPr>
          <w:spacing w:val="-10"/>
          <w:sz w:val="24"/>
          <w:szCs w:val="24"/>
        </w:rPr>
        <w:t>y</w:t>
      </w:r>
      <w:r>
        <w:rPr>
          <w:sz w:val="24"/>
          <w:szCs w:val="24"/>
        </w:rPr>
        <w:t>.</w:t>
      </w:r>
      <w:r>
        <w:rPr>
          <w:spacing w:val="11"/>
          <w:sz w:val="24"/>
          <w:szCs w:val="24"/>
        </w:rPr>
        <w:t xml:space="preserve"> </w:t>
      </w:r>
      <w:r>
        <w:rPr>
          <w:spacing w:val="7"/>
          <w:sz w:val="24"/>
          <w:szCs w:val="24"/>
        </w:rPr>
        <w:t>T</w:t>
      </w:r>
      <w:r>
        <w:rPr>
          <w:sz w:val="24"/>
          <w:szCs w:val="24"/>
        </w:rPr>
        <w:t xml:space="preserve">he </w:t>
      </w:r>
      <w:r>
        <w:rPr>
          <w:spacing w:val="-3"/>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n</w:t>
      </w:r>
      <w:r>
        <w:rPr>
          <w:spacing w:val="10"/>
          <w:sz w:val="24"/>
          <w:szCs w:val="24"/>
        </w:rPr>
        <w:t xml:space="preserve"> </w:t>
      </w:r>
      <w:r>
        <w:rPr>
          <w:spacing w:val="-9"/>
          <w:sz w:val="24"/>
          <w:szCs w:val="24"/>
        </w:rPr>
        <w:t>i</w:t>
      </w:r>
      <w:r>
        <w:rPr>
          <w:sz w:val="24"/>
          <w:szCs w:val="24"/>
        </w:rPr>
        <w:t>s</w:t>
      </w:r>
      <w:r>
        <w:rPr>
          <w:spacing w:val="8"/>
          <w:sz w:val="24"/>
          <w:szCs w:val="24"/>
        </w:rPr>
        <w:t xml:space="preserve"> </w:t>
      </w:r>
      <w:r>
        <w:rPr>
          <w:spacing w:val="10"/>
          <w:sz w:val="24"/>
          <w:szCs w:val="24"/>
        </w:rPr>
        <w:t>t</w:t>
      </w:r>
      <w:r>
        <w:rPr>
          <w:spacing w:val="-10"/>
          <w:sz w:val="24"/>
          <w:szCs w:val="24"/>
        </w:rPr>
        <w:t>y</w:t>
      </w:r>
      <w:r>
        <w:rPr>
          <w:spacing w:val="5"/>
          <w:sz w:val="24"/>
          <w:szCs w:val="24"/>
        </w:rPr>
        <w:t>p</w:t>
      </w:r>
      <w:r>
        <w:rPr>
          <w:spacing w:val="-4"/>
          <w:sz w:val="24"/>
          <w:szCs w:val="24"/>
        </w:rPr>
        <w:t>i</w:t>
      </w:r>
      <w:r>
        <w:rPr>
          <w:spacing w:val="-1"/>
          <w:sz w:val="24"/>
          <w:szCs w:val="24"/>
        </w:rPr>
        <w:t>c</w:t>
      </w:r>
      <w:r>
        <w:rPr>
          <w:spacing w:val="4"/>
          <w:sz w:val="24"/>
          <w:szCs w:val="24"/>
        </w:rPr>
        <w:t>a</w:t>
      </w:r>
      <w:r>
        <w:rPr>
          <w:sz w:val="24"/>
          <w:szCs w:val="24"/>
        </w:rPr>
        <w:t>l</w:t>
      </w:r>
      <w:r>
        <w:rPr>
          <w:spacing w:val="1"/>
          <w:sz w:val="24"/>
          <w:szCs w:val="24"/>
        </w:rPr>
        <w:t>l</w:t>
      </w:r>
      <w:r>
        <w:rPr>
          <w:sz w:val="24"/>
          <w:szCs w:val="24"/>
        </w:rPr>
        <w:t>y u</w:t>
      </w:r>
      <w:r>
        <w:rPr>
          <w:spacing w:val="2"/>
          <w:sz w:val="24"/>
          <w:szCs w:val="24"/>
        </w:rPr>
        <w:t>s</w:t>
      </w:r>
      <w:r>
        <w:rPr>
          <w:spacing w:val="-1"/>
          <w:sz w:val="24"/>
          <w:szCs w:val="24"/>
        </w:rPr>
        <w:t>e</w:t>
      </w:r>
      <w:r>
        <w:rPr>
          <w:sz w:val="24"/>
          <w:szCs w:val="24"/>
        </w:rPr>
        <w:t>d</w:t>
      </w:r>
      <w:r>
        <w:rPr>
          <w:spacing w:val="10"/>
          <w:sz w:val="24"/>
          <w:szCs w:val="24"/>
        </w:rPr>
        <w:t xml:space="preserve"> </w:t>
      </w:r>
      <w:r>
        <w:rPr>
          <w:sz w:val="24"/>
          <w:szCs w:val="24"/>
        </w:rPr>
        <w:t>to</w:t>
      </w:r>
      <w:r>
        <w:rPr>
          <w:spacing w:val="10"/>
          <w:sz w:val="24"/>
          <w:szCs w:val="24"/>
        </w:rPr>
        <w:t xml:space="preserve"> </w:t>
      </w:r>
      <w:r>
        <w:rPr>
          <w:sz w:val="24"/>
          <w:szCs w:val="24"/>
        </w:rPr>
        <w:t>g</w:t>
      </w:r>
      <w:r>
        <w:rPr>
          <w:spacing w:val="-6"/>
          <w:sz w:val="24"/>
          <w:szCs w:val="24"/>
        </w:rPr>
        <w:t>e</w:t>
      </w:r>
      <w:r>
        <w:rPr>
          <w:sz w:val="24"/>
          <w:szCs w:val="24"/>
        </w:rPr>
        <w:t>t</w:t>
      </w:r>
      <w:r>
        <w:rPr>
          <w:spacing w:val="15"/>
          <w:sz w:val="24"/>
          <w:szCs w:val="24"/>
        </w:rPr>
        <w:t xml:space="preserve"> </w:t>
      </w:r>
      <w:r>
        <w:rPr>
          <w:sz w:val="24"/>
          <w:szCs w:val="24"/>
        </w:rPr>
        <w:t>a</w:t>
      </w:r>
      <w:r>
        <w:rPr>
          <w:spacing w:val="4"/>
          <w:sz w:val="24"/>
          <w:szCs w:val="24"/>
        </w:rPr>
        <w:t xml:space="preserve"> </w:t>
      </w:r>
      <w:r>
        <w:rPr>
          <w:sz w:val="24"/>
          <w:szCs w:val="24"/>
        </w:rPr>
        <w:t>b</w:t>
      </w:r>
      <w:r>
        <w:rPr>
          <w:spacing w:val="-4"/>
          <w:sz w:val="24"/>
          <w:szCs w:val="24"/>
        </w:rPr>
        <w:t>i</w:t>
      </w:r>
      <w:r>
        <w:rPr>
          <w:spacing w:val="7"/>
          <w:sz w:val="24"/>
          <w:szCs w:val="24"/>
        </w:rPr>
        <w:t>-</w:t>
      </w:r>
      <w:r>
        <w:rPr>
          <w:spacing w:val="-4"/>
          <w:sz w:val="24"/>
          <w:szCs w:val="24"/>
        </w:rPr>
        <w:t>l</w:t>
      </w:r>
      <w:r>
        <w:rPr>
          <w:spacing w:val="4"/>
          <w:sz w:val="24"/>
          <w:szCs w:val="24"/>
        </w:rPr>
        <w:t>e</w:t>
      </w:r>
      <w:r>
        <w:rPr>
          <w:spacing w:val="-5"/>
          <w:sz w:val="24"/>
          <w:szCs w:val="24"/>
        </w:rPr>
        <w:t>v</w:t>
      </w:r>
      <w:r>
        <w:rPr>
          <w:spacing w:val="4"/>
          <w:sz w:val="24"/>
          <w:szCs w:val="24"/>
        </w:rPr>
        <w:t>e</w:t>
      </w:r>
      <w:r>
        <w:rPr>
          <w:sz w:val="24"/>
          <w:szCs w:val="24"/>
        </w:rPr>
        <w:t>l</w:t>
      </w:r>
      <w:r>
        <w:rPr>
          <w:spacing w:val="1"/>
          <w:sz w:val="24"/>
          <w:szCs w:val="24"/>
        </w:rPr>
        <w:t xml:space="preserve"> </w:t>
      </w:r>
      <w:r>
        <w:rPr>
          <w:spacing w:val="6"/>
          <w:sz w:val="24"/>
          <w:szCs w:val="24"/>
        </w:rPr>
        <w:t>(</w:t>
      </w:r>
      <w:r>
        <w:rPr>
          <w:sz w:val="24"/>
          <w:szCs w:val="24"/>
        </w:rPr>
        <w:t>b</w:t>
      </w:r>
      <w:r>
        <w:rPr>
          <w:spacing w:val="-4"/>
          <w:sz w:val="24"/>
          <w:szCs w:val="24"/>
        </w:rPr>
        <w:t>i</w:t>
      </w:r>
      <w:r>
        <w:rPr>
          <w:sz w:val="24"/>
          <w:szCs w:val="24"/>
        </w:rPr>
        <w:t>n</w:t>
      </w:r>
      <w:r>
        <w:rPr>
          <w:spacing w:val="-1"/>
          <w:sz w:val="24"/>
          <w:szCs w:val="24"/>
        </w:rPr>
        <w:t>a</w:t>
      </w:r>
      <w:r>
        <w:rPr>
          <w:spacing w:val="6"/>
          <w:sz w:val="24"/>
          <w:szCs w:val="24"/>
        </w:rPr>
        <w:t>r</w:t>
      </w:r>
      <w:r>
        <w:rPr>
          <w:spacing w:val="-10"/>
          <w:sz w:val="24"/>
          <w:szCs w:val="24"/>
        </w:rPr>
        <w:t>y</w:t>
      </w:r>
      <w:r>
        <w:rPr>
          <w:sz w:val="24"/>
          <w:szCs w:val="24"/>
        </w:rPr>
        <w:t>)</w:t>
      </w:r>
      <w:r>
        <w:rPr>
          <w:spacing w:val="16"/>
          <w:sz w:val="24"/>
          <w:szCs w:val="24"/>
        </w:rPr>
        <w:t xml:space="preserve"> </w:t>
      </w:r>
      <w:r>
        <w:rPr>
          <w:spacing w:val="-4"/>
          <w:sz w:val="24"/>
          <w:szCs w:val="24"/>
        </w:rPr>
        <w:t>im</w:t>
      </w:r>
      <w:r>
        <w:rPr>
          <w:spacing w:val="-1"/>
          <w:sz w:val="24"/>
          <w:szCs w:val="24"/>
        </w:rPr>
        <w:t>a</w:t>
      </w:r>
      <w:r>
        <w:rPr>
          <w:spacing w:val="5"/>
          <w:sz w:val="24"/>
          <w:szCs w:val="24"/>
        </w:rPr>
        <w:t>g</w:t>
      </w:r>
      <w:r>
        <w:rPr>
          <w:sz w:val="24"/>
          <w:szCs w:val="24"/>
        </w:rPr>
        <w:t>e</w:t>
      </w:r>
      <w:r>
        <w:rPr>
          <w:spacing w:val="9"/>
          <w:sz w:val="24"/>
          <w:szCs w:val="24"/>
        </w:rPr>
        <w:t xml:space="preserve"> </w:t>
      </w:r>
      <w:r>
        <w:rPr>
          <w:spacing w:val="5"/>
          <w:sz w:val="24"/>
          <w:szCs w:val="24"/>
        </w:rPr>
        <w:t>o</w:t>
      </w:r>
      <w:r>
        <w:rPr>
          <w:spacing w:val="-5"/>
          <w:sz w:val="24"/>
          <w:szCs w:val="24"/>
        </w:rPr>
        <w:t>u</w:t>
      </w:r>
      <w:r>
        <w:rPr>
          <w:sz w:val="24"/>
          <w:szCs w:val="24"/>
        </w:rPr>
        <w:t>t</w:t>
      </w:r>
      <w:r>
        <w:rPr>
          <w:spacing w:val="8"/>
          <w:sz w:val="24"/>
          <w:szCs w:val="24"/>
        </w:rPr>
        <w:t xml:space="preserve"> </w:t>
      </w:r>
      <w:r>
        <w:rPr>
          <w:spacing w:val="5"/>
          <w:sz w:val="24"/>
          <w:szCs w:val="24"/>
        </w:rPr>
        <w:t>o</w:t>
      </w:r>
      <w:r>
        <w:rPr>
          <w:sz w:val="24"/>
          <w:szCs w:val="24"/>
        </w:rPr>
        <w:t>f</w:t>
      </w:r>
      <w:r>
        <w:rPr>
          <w:spacing w:val="2"/>
          <w:sz w:val="24"/>
          <w:szCs w:val="24"/>
        </w:rPr>
        <w:t xml:space="preserve"> </w:t>
      </w:r>
      <w:r>
        <w:rPr>
          <w:sz w:val="24"/>
          <w:szCs w:val="24"/>
        </w:rPr>
        <w:t>a</w:t>
      </w:r>
      <w:r>
        <w:rPr>
          <w:spacing w:val="9"/>
          <w:sz w:val="24"/>
          <w:szCs w:val="24"/>
        </w:rPr>
        <w:t xml:space="preserve"> </w:t>
      </w:r>
      <w:r>
        <w:rPr>
          <w:sz w:val="24"/>
          <w:szCs w:val="24"/>
        </w:rPr>
        <w:t>g</w:t>
      </w:r>
      <w:r>
        <w:rPr>
          <w:spacing w:val="1"/>
          <w:sz w:val="24"/>
          <w:szCs w:val="24"/>
        </w:rPr>
        <w:t>r</w:t>
      </w:r>
      <w:r>
        <w:rPr>
          <w:spacing w:val="4"/>
          <w:sz w:val="24"/>
          <w:szCs w:val="24"/>
        </w:rPr>
        <w:t>a</w:t>
      </w:r>
      <w:r>
        <w:rPr>
          <w:spacing w:val="-10"/>
          <w:sz w:val="24"/>
          <w:szCs w:val="24"/>
        </w:rPr>
        <w:t>y</w:t>
      </w:r>
      <w:r>
        <w:rPr>
          <w:spacing w:val="-2"/>
          <w:sz w:val="24"/>
          <w:szCs w:val="24"/>
        </w:rPr>
        <w:t>s</w:t>
      </w:r>
      <w:r>
        <w:rPr>
          <w:spacing w:val="-1"/>
          <w:sz w:val="24"/>
          <w:szCs w:val="24"/>
        </w:rPr>
        <w:t>c</w:t>
      </w:r>
      <w:r>
        <w:rPr>
          <w:spacing w:val="4"/>
          <w:sz w:val="24"/>
          <w:szCs w:val="24"/>
        </w:rPr>
        <w:t>a</w:t>
      </w:r>
      <w:r>
        <w:rPr>
          <w:spacing w:val="-4"/>
          <w:sz w:val="24"/>
          <w:szCs w:val="24"/>
        </w:rPr>
        <w:t>l</w:t>
      </w:r>
      <w:r>
        <w:rPr>
          <w:sz w:val="24"/>
          <w:szCs w:val="24"/>
        </w:rPr>
        <w:t>e</w:t>
      </w:r>
      <w:r>
        <w:rPr>
          <w:spacing w:val="14"/>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14"/>
          <w:sz w:val="24"/>
          <w:szCs w:val="24"/>
        </w:rPr>
        <w:t xml:space="preserve"> </w:t>
      </w:r>
      <w:r>
        <w:rPr>
          <w:spacing w:val="-8"/>
          <w:sz w:val="24"/>
          <w:szCs w:val="24"/>
        </w:rPr>
        <w:t>f</w:t>
      </w:r>
      <w:r>
        <w:rPr>
          <w:spacing w:val="5"/>
          <w:sz w:val="24"/>
          <w:szCs w:val="24"/>
        </w:rPr>
        <w:t>o</w:t>
      </w:r>
      <w:r>
        <w:rPr>
          <w:sz w:val="24"/>
          <w:szCs w:val="24"/>
        </w:rPr>
        <w:t xml:space="preserve">r </w:t>
      </w:r>
      <w:r>
        <w:rPr>
          <w:spacing w:val="1"/>
          <w:sz w:val="24"/>
          <w:szCs w:val="24"/>
        </w:rPr>
        <w:t>r</w:t>
      </w:r>
      <w:r>
        <w:rPr>
          <w:spacing w:val="4"/>
          <w:sz w:val="24"/>
          <w:szCs w:val="24"/>
        </w:rPr>
        <w:t>e</w:t>
      </w:r>
      <w:r>
        <w:rPr>
          <w:spacing w:val="-9"/>
          <w:sz w:val="24"/>
          <w:szCs w:val="24"/>
        </w:rPr>
        <w:t>m</w:t>
      </w:r>
      <w:r>
        <w:rPr>
          <w:spacing w:val="5"/>
          <w:sz w:val="24"/>
          <w:szCs w:val="24"/>
        </w:rPr>
        <w:t>o</w:t>
      </w:r>
      <w:r>
        <w:rPr>
          <w:sz w:val="24"/>
          <w:szCs w:val="24"/>
        </w:rPr>
        <w:t>v</w:t>
      </w:r>
      <w:r>
        <w:rPr>
          <w:spacing w:val="-4"/>
          <w:sz w:val="24"/>
          <w:szCs w:val="24"/>
        </w:rPr>
        <w:t>i</w:t>
      </w:r>
      <w:r>
        <w:rPr>
          <w:sz w:val="24"/>
          <w:szCs w:val="24"/>
        </w:rPr>
        <w:t>ng</w:t>
      </w:r>
      <w:r>
        <w:rPr>
          <w:spacing w:val="-12"/>
          <w:sz w:val="24"/>
          <w:szCs w:val="24"/>
        </w:rPr>
        <w:t xml:space="preserve"> </w:t>
      </w:r>
      <w:r>
        <w:rPr>
          <w:sz w:val="24"/>
          <w:szCs w:val="24"/>
        </w:rPr>
        <w:t>a</w:t>
      </w:r>
      <w:r>
        <w:rPr>
          <w:spacing w:val="-13"/>
          <w:sz w:val="24"/>
          <w:szCs w:val="24"/>
        </w:rPr>
        <w:t xml:space="preserve"> </w:t>
      </w:r>
      <w:r>
        <w:rPr>
          <w:spacing w:val="-5"/>
          <w:sz w:val="24"/>
          <w:szCs w:val="24"/>
        </w:rPr>
        <w:t>n</w:t>
      </w:r>
      <w:r>
        <w:rPr>
          <w:spacing w:val="9"/>
          <w:sz w:val="24"/>
          <w:szCs w:val="24"/>
        </w:rPr>
        <w:t>o</w:t>
      </w:r>
      <w:r>
        <w:rPr>
          <w:spacing w:val="-9"/>
          <w:sz w:val="24"/>
          <w:szCs w:val="24"/>
        </w:rPr>
        <w:t>i</w:t>
      </w:r>
      <w:r>
        <w:rPr>
          <w:spacing w:val="-2"/>
          <w:sz w:val="24"/>
          <w:szCs w:val="24"/>
        </w:rPr>
        <w:t>s</w:t>
      </w:r>
      <w:r>
        <w:rPr>
          <w:spacing w:val="-1"/>
          <w:sz w:val="24"/>
          <w:szCs w:val="24"/>
        </w:rPr>
        <w:t>e</w:t>
      </w:r>
      <w:r>
        <w:rPr>
          <w:sz w:val="24"/>
          <w:szCs w:val="24"/>
        </w:rPr>
        <w:t>,</w:t>
      </w:r>
      <w:r>
        <w:rPr>
          <w:spacing w:val="-10"/>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7"/>
          <w:sz w:val="24"/>
          <w:szCs w:val="24"/>
        </w:rPr>
        <w:t xml:space="preserve"> </w:t>
      </w:r>
      <w:r>
        <w:rPr>
          <w:spacing w:val="-9"/>
          <w:sz w:val="24"/>
          <w:szCs w:val="24"/>
        </w:rPr>
        <w:t>i</w:t>
      </w:r>
      <w:r>
        <w:rPr>
          <w:spacing w:val="-2"/>
          <w:sz w:val="24"/>
          <w:szCs w:val="24"/>
        </w:rPr>
        <w:t>s</w:t>
      </w:r>
      <w:r>
        <w:rPr>
          <w:sz w:val="24"/>
          <w:szCs w:val="24"/>
        </w:rPr>
        <w:t>,</w:t>
      </w:r>
      <w:r>
        <w:rPr>
          <w:spacing w:val="-5"/>
          <w:sz w:val="24"/>
          <w:szCs w:val="24"/>
        </w:rPr>
        <w:t xml:space="preserve"> </w:t>
      </w:r>
      <w:r>
        <w:rPr>
          <w:spacing w:val="-3"/>
          <w:sz w:val="24"/>
          <w:szCs w:val="24"/>
        </w:rPr>
        <w:t>f</w:t>
      </w:r>
      <w:r>
        <w:rPr>
          <w:spacing w:val="-4"/>
          <w:sz w:val="24"/>
          <w:szCs w:val="24"/>
        </w:rPr>
        <w:t>i</w:t>
      </w:r>
      <w:r>
        <w:rPr>
          <w:spacing w:val="-9"/>
          <w:sz w:val="24"/>
          <w:szCs w:val="24"/>
        </w:rPr>
        <w:t>l</w:t>
      </w:r>
      <w:r>
        <w:rPr>
          <w:spacing w:val="5"/>
          <w:sz w:val="24"/>
          <w:szCs w:val="24"/>
        </w:rPr>
        <w:t>t</w:t>
      </w:r>
      <w:r>
        <w:rPr>
          <w:spacing w:val="-1"/>
          <w:sz w:val="24"/>
          <w:szCs w:val="24"/>
        </w:rPr>
        <w:t>e</w:t>
      </w:r>
      <w:r>
        <w:rPr>
          <w:spacing w:val="6"/>
          <w:sz w:val="24"/>
          <w:szCs w:val="24"/>
        </w:rPr>
        <w:t>r</w:t>
      </w:r>
      <w:r>
        <w:rPr>
          <w:spacing w:val="-4"/>
          <w:sz w:val="24"/>
          <w:szCs w:val="24"/>
        </w:rPr>
        <w:t>i</w:t>
      </w:r>
      <w:r>
        <w:rPr>
          <w:sz w:val="24"/>
          <w:szCs w:val="24"/>
        </w:rPr>
        <w:t>ng</w:t>
      </w:r>
      <w:r>
        <w:rPr>
          <w:spacing w:val="-12"/>
          <w:sz w:val="24"/>
          <w:szCs w:val="24"/>
        </w:rPr>
        <w:t xml:space="preserve"> </w:t>
      </w:r>
      <w:r>
        <w:rPr>
          <w:spacing w:val="5"/>
          <w:sz w:val="24"/>
          <w:szCs w:val="24"/>
        </w:rPr>
        <w:t>o</w:t>
      </w:r>
      <w:r>
        <w:rPr>
          <w:spacing w:val="-5"/>
          <w:sz w:val="24"/>
          <w:szCs w:val="24"/>
        </w:rPr>
        <w:t>u</w:t>
      </w:r>
      <w:r>
        <w:rPr>
          <w:sz w:val="24"/>
          <w:szCs w:val="24"/>
        </w:rPr>
        <w:t>t</w:t>
      </w:r>
      <w:r>
        <w:rPr>
          <w:spacing w:val="-7"/>
          <w:sz w:val="24"/>
          <w:szCs w:val="24"/>
        </w:rPr>
        <w:t xml:space="preserve"> </w:t>
      </w:r>
      <w:r>
        <w:rPr>
          <w:sz w:val="24"/>
          <w:szCs w:val="24"/>
        </w:rPr>
        <w:t>p</w:t>
      </w:r>
      <w:r>
        <w:rPr>
          <w:spacing w:val="-4"/>
          <w:sz w:val="24"/>
          <w:szCs w:val="24"/>
        </w:rPr>
        <w:t>i</w:t>
      </w:r>
      <w:r>
        <w:rPr>
          <w:spacing w:val="-5"/>
          <w:sz w:val="24"/>
          <w:szCs w:val="24"/>
        </w:rPr>
        <w:t>x</w:t>
      </w:r>
      <w:r>
        <w:rPr>
          <w:spacing w:val="4"/>
          <w:sz w:val="24"/>
          <w:szCs w:val="24"/>
        </w:rPr>
        <w:t>e</w:t>
      </w:r>
      <w:r>
        <w:rPr>
          <w:spacing w:val="-4"/>
          <w:sz w:val="24"/>
          <w:szCs w:val="24"/>
        </w:rPr>
        <w:t>l</w:t>
      </w:r>
      <w:r>
        <w:rPr>
          <w:sz w:val="24"/>
          <w:szCs w:val="24"/>
        </w:rPr>
        <w:t>s</w:t>
      </w:r>
      <w:r>
        <w:rPr>
          <w:spacing w:val="-14"/>
          <w:sz w:val="24"/>
          <w:szCs w:val="24"/>
        </w:rPr>
        <w:t xml:space="preserve"> </w:t>
      </w:r>
      <w:r>
        <w:rPr>
          <w:spacing w:val="4"/>
          <w:sz w:val="24"/>
          <w:szCs w:val="24"/>
        </w:rPr>
        <w:t>w</w:t>
      </w:r>
      <w:r>
        <w:rPr>
          <w:spacing w:val="-9"/>
          <w:sz w:val="24"/>
          <w:szCs w:val="24"/>
        </w:rPr>
        <w:t>i</w:t>
      </w:r>
      <w:r>
        <w:rPr>
          <w:spacing w:val="10"/>
          <w:sz w:val="24"/>
          <w:szCs w:val="24"/>
        </w:rPr>
        <w:t>t</w:t>
      </w:r>
      <w:r>
        <w:rPr>
          <w:sz w:val="24"/>
          <w:szCs w:val="24"/>
        </w:rPr>
        <w:t>h</w:t>
      </w:r>
      <w:r>
        <w:rPr>
          <w:spacing w:val="-17"/>
          <w:sz w:val="24"/>
          <w:szCs w:val="24"/>
        </w:rPr>
        <w:t xml:space="preserve"> </w:t>
      </w:r>
      <w:r>
        <w:rPr>
          <w:sz w:val="24"/>
          <w:szCs w:val="24"/>
        </w:rPr>
        <w:t>too</w:t>
      </w:r>
      <w:r>
        <w:rPr>
          <w:spacing w:val="-12"/>
          <w:sz w:val="24"/>
          <w:szCs w:val="24"/>
        </w:rPr>
        <w:t xml:space="preserve"> </w:t>
      </w:r>
      <w:r>
        <w:rPr>
          <w:spacing w:val="2"/>
          <w:sz w:val="24"/>
          <w:szCs w:val="24"/>
        </w:rPr>
        <w:t>s</w:t>
      </w:r>
      <w:r>
        <w:rPr>
          <w:spacing w:val="-9"/>
          <w:sz w:val="24"/>
          <w:szCs w:val="24"/>
        </w:rPr>
        <w:t>m</w:t>
      </w:r>
      <w:r>
        <w:rPr>
          <w:spacing w:val="4"/>
          <w:sz w:val="24"/>
          <w:szCs w:val="24"/>
        </w:rPr>
        <w:t>a</w:t>
      </w:r>
      <w:r>
        <w:rPr>
          <w:sz w:val="24"/>
          <w:szCs w:val="24"/>
        </w:rPr>
        <w:t>ll</w:t>
      </w:r>
      <w:r>
        <w:rPr>
          <w:spacing w:val="-21"/>
          <w:sz w:val="24"/>
          <w:szCs w:val="24"/>
        </w:rPr>
        <w:t xml:space="preserve"> </w:t>
      </w:r>
      <w:r>
        <w:rPr>
          <w:spacing w:val="5"/>
          <w:sz w:val="24"/>
          <w:szCs w:val="24"/>
        </w:rPr>
        <w:t>o</w:t>
      </w:r>
      <w:r>
        <w:rPr>
          <w:sz w:val="24"/>
          <w:szCs w:val="24"/>
        </w:rPr>
        <w:t>r</w:t>
      </w:r>
      <w:r>
        <w:rPr>
          <w:spacing w:val="-15"/>
          <w:sz w:val="24"/>
          <w:szCs w:val="24"/>
        </w:rPr>
        <w:t xml:space="preserve"> </w:t>
      </w:r>
      <w:r>
        <w:rPr>
          <w:sz w:val="24"/>
          <w:szCs w:val="24"/>
        </w:rPr>
        <w:t>too</w:t>
      </w:r>
      <w:r>
        <w:rPr>
          <w:spacing w:val="-7"/>
          <w:sz w:val="24"/>
          <w:szCs w:val="24"/>
        </w:rPr>
        <w:t xml:space="preserve"> </w:t>
      </w:r>
      <w:r>
        <w:rPr>
          <w:spacing w:val="-9"/>
          <w:sz w:val="24"/>
          <w:szCs w:val="24"/>
        </w:rPr>
        <w:t>l</w:t>
      </w:r>
      <w:r>
        <w:rPr>
          <w:spacing w:val="-1"/>
          <w:sz w:val="24"/>
          <w:szCs w:val="24"/>
        </w:rPr>
        <w:t>a</w:t>
      </w:r>
      <w:r>
        <w:rPr>
          <w:spacing w:val="1"/>
          <w:sz w:val="24"/>
          <w:szCs w:val="24"/>
        </w:rPr>
        <w:t>r</w:t>
      </w:r>
      <w:r>
        <w:rPr>
          <w:sz w:val="24"/>
          <w:szCs w:val="24"/>
        </w:rPr>
        <w:t>ge</w:t>
      </w:r>
      <w:r>
        <w:rPr>
          <w:spacing w:val="-13"/>
          <w:sz w:val="24"/>
          <w:szCs w:val="24"/>
        </w:rPr>
        <w:t xml:space="preserve"> </w:t>
      </w:r>
      <w:r>
        <w:rPr>
          <w:spacing w:val="-5"/>
          <w:sz w:val="24"/>
          <w:szCs w:val="24"/>
        </w:rPr>
        <w:t>v</w:t>
      </w:r>
      <w:r>
        <w:rPr>
          <w:spacing w:val="4"/>
          <w:sz w:val="24"/>
          <w:szCs w:val="24"/>
        </w:rPr>
        <w:t>a</w:t>
      </w:r>
      <w:r>
        <w:rPr>
          <w:spacing w:val="-4"/>
          <w:sz w:val="24"/>
          <w:szCs w:val="24"/>
        </w:rPr>
        <w:t>l</w:t>
      </w:r>
      <w:r>
        <w:rPr>
          <w:sz w:val="24"/>
          <w:szCs w:val="24"/>
        </w:rPr>
        <w:t>u</w:t>
      </w:r>
      <w:r>
        <w:rPr>
          <w:spacing w:val="4"/>
          <w:sz w:val="24"/>
          <w:szCs w:val="24"/>
        </w:rPr>
        <w:t>e</w:t>
      </w:r>
      <w:r>
        <w:rPr>
          <w:spacing w:val="-2"/>
          <w:sz w:val="24"/>
          <w:szCs w:val="24"/>
        </w:rPr>
        <w:t>s</w:t>
      </w:r>
      <w:r>
        <w:rPr>
          <w:sz w:val="24"/>
          <w:szCs w:val="24"/>
        </w:rPr>
        <w:t>.</w:t>
      </w:r>
      <w:r>
        <w:rPr>
          <w:spacing w:val="-1"/>
          <w:sz w:val="24"/>
          <w:szCs w:val="24"/>
        </w:rPr>
        <w:t xml:space="preserve"> “</w:t>
      </w:r>
      <w:r>
        <w:rPr>
          <w:spacing w:val="-4"/>
          <w:sz w:val="24"/>
          <w:szCs w:val="24"/>
        </w:rPr>
        <w:t>m</w:t>
      </w:r>
      <w:r>
        <w:rPr>
          <w:spacing w:val="4"/>
          <w:sz w:val="24"/>
          <w:szCs w:val="24"/>
        </w:rPr>
        <w:t>a</w:t>
      </w:r>
      <w:r>
        <w:rPr>
          <w:sz w:val="24"/>
          <w:szCs w:val="24"/>
        </w:rPr>
        <w:t>x</w:t>
      </w:r>
      <w:r>
        <w:rPr>
          <w:spacing w:val="-5"/>
          <w:sz w:val="24"/>
          <w:szCs w:val="24"/>
        </w:rPr>
        <w:t>v</w:t>
      </w:r>
      <w:r>
        <w:rPr>
          <w:spacing w:val="4"/>
          <w:sz w:val="24"/>
          <w:szCs w:val="24"/>
        </w:rPr>
        <w:t>a</w:t>
      </w:r>
      <w:r>
        <w:rPr>
          <w:sz w:val="24"/>
          <w:szCs w:val="24"/>
        </w:rPr>
        <w:t xml:space="preserve">l” </w:t>
      </w:r>
      <w:r>
        <w:rPr>
          <w:spacing w:val="-4"/>
          <w:sz w:val="24"/>
          <w:szCs w:val="24"/>
        </w:rPr>
        <w:t>i</w:t>
      </w:r>
      <w:r>
        <w:rPr>
          <w:sz w:val="24"/>
          <w:szCs w:val="24"/>
        </w:rPr>
        <w:t>s</w:t>
      </w:r>
      <w:r>
        <w:rPr>
          <w:spacing w:val="3"/>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2"/>
          <w:sz w:val="24"/>
          <w:szCs w:val="24"/>
        </w:rPr>
        <w:t>s</w:t>
      </w:r>
      <w:r>
        <w:rPr>
          <w:spacing w:val="-1"/>
          <w:sz w:val="24"/>
          <w:szCs w:val="24"/>
        </w:rPr>
        <w:t>e</w:t>
      </w:r>
      <w:r>
        <w:rPr>
          <w:sz w:val="24"/>
          <w:szCs w:val="24"/>
        </w:rPr>
        <w:t>t</w:t>
      </w:r>
      <w:r>
        <w:rPr>
          <w:spacing w:val="5"/>
          <w:sz w:val="24"/>
          <w:szCs w:val="24"/>
        </w:rPr>
        <w:t xml:space="preserve"> 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z w:val="24"/>
          <w:szCs w:val="24"/>
        </w:rPr>
        <w:t>d</w:t>
      </w:r>
      <w:r>
        <w:rPr>
          <w:spacing w:val="5"/>
          <w:sz w:val="24"/>
          <w:szCs w:val="24"/>
        </w:rPr>
        <w:t xml:space="preserve"> </w:t>
      </w:r>
      <w:r>
        <w:rPr>
          <w:spacing w:val="-5"/>
          <w:sz w:val="24"/>
          <w:szCs w:val="24"/>
        </w:rPr>
        <w:t>v</w:t>
      </w:r>
      <w:r>
        <w:rPr>
          <w:spacing w:val="4"/>
          <w:sz w:val="24"/>
          <w:szCs w:val="24"/>
        </w:rPr>
        <w:t>a</w:t>
      </w:r>
      <w:r>
        <w:rPr>
          <w:spacing w:val="-4"/>
          <w:sz w:val="24"/>
          <w:szCs w:val="24"/>
        </w:rPr>
        <w:t>l</w:t>
      </w:r>
      <w:r>
        <w:rPr>
          <w:sz w:val="24"/>
          <w:szCs w:val="24"/>
        </w:rPr>
        <w:t>ue</w:t>
      </w:r>
      <w:r>
        <w:rPr>
          <w:spacing w:val="4"/>
          <w:sz w:val="24"/>
          <w:szCs w:val="24"/>
        </w:rPr>
        <w:t xml:space="preserve"> w</w:t>
      </w:r>
      <w:r>
        <w:rPr>
          <w:sz w:val="24"/>
          <w:szCs w:val="24"/>
        </w:rPr>
        <w:t>h</w:t>
      </w:r>
      <w:r>
        <w:rPr>
          <w:spacing w:val="-4"/>
          <w:sz w:val="24"/>
          <w:szCs w:val="24"/>
        </w:rPr>
        <w:t>i</w:t>
      </w:r>
      <w:r>
        <w:rPr>
          <w:spacing w:val="4"/>
          <w:sz w:val="24"/>
          <w:szCs w:val="24"/>
        </w:rPr>
        <w:t>c</w:t>
      </w:r>
      <w:r>
        <w:rPr>
          <w:sz w:val="24"/>
          <w:szCs w:val="24"/>
        </w:rPr>
        <w:t xml:space="preserve">h </w:t>
      </w:r>
      <w:r>
        <w:rPr>
          <w:spacing w:val="-1"/>
          <w:sz w:val="24"/>
          <w:szCs w:val="24"/>
        </w:rPr>
        <w:t>c</w:t>
      </w:r>
      <w:r>
        <w:rPr>
          <w:spacing w:val="9"/>
          <w:sz w:val="24"/>
          <w:szCs w:val="24"/>
        </w:rPr>
        <w:t>o</w:t>
      </w:r>
      <w:r>
        <w:rPr>
          <w:spacing w:val="-9"/>
          <w:sz w:val="24"/>
          <w:szCs w:val="24"/>
        </w:rPr>
        <w:t>m</w:t>
      </w:r>
      <w:r>
        <w:rPr>
          <w:sz w:val="24"/>
          <w:szCs w:val="24"/>
        </w:rPr>
        <w:t>p</w:t>
      </w:r>
      <w:r>
        <w:rPr>
          <w:spacing w:val="-1"/>
          <w:sz w:val="24"/>
          <w:szCs w:val="24"/>
        </w:rPr>
        <w:t>a</w:t>
      </w:r>
      <w:r>
        <w:rPr>
          <w:spacing w:val="1"/>
          <w:sz w:val="24"/>
          <w:szCs w:val="24"/>
        </w:rPr>
        <w:t>r</w:t>
      </w:r>
      <w:r>
        <w:rPr>
          <w:spacing w:val="-1"/>
          <w:sz w:val="24"/>
          <w:szCs w:val="24"/>
        </w:rPr>
        <w:t>e</w:t>
      </w:r>
      <w:r>
        <w:rPr>
          <w:sz w:val="24"/>
          <w:szCs w:val="24"/>
        </w:rPr>
        <w:t>s</w:t>
      </w:r>
      <w:r>
        <w:rPr>
          <w:spacing w:val="3"/>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5"/>
          <w:sz w:val="24"/>
          <w:szCs w:val="24"/>
        </w:rPr>
        <w:t xml:space="preserve"> </w:t>
      </w:r>
      <w:r>
        <w:rPr>
          <w:spacing w:val="-4"/>
          <w:sz w:val="24"/>
          <w:szCs w:val="24"/>
        </w:rPr>
        <w:t>i</w:t>
      </w:r>
      <w:r>
        <w:rPr>
          <w:spacing w:val="5"/>
          <w:sz w:val="24"/>
          <w:szCs w:val="24"/>
        </w:rPr>
        <w:t>n</w:t>
      </w:r>
      <w:r>
        <w:rPr>
          <w:sz w:val="24"/>
          <w:szCs w:val="24"/>
        </w:rPr>
        <w:t>put</w:t>
      </w:r>
      <w:r>
        <w:rPr>
          <w:spacing w:val="5"/>
          <w:sz w:val="24"/>
          <w:szCs w:val="24"/>
        </w:rPr>
        <w:t xml:space="preserve"> </w:t>
      </w:r>
      <w:r>
        <w:rPr>
          <w:spacing w:val="-5"/>
          <w:sz w:val="24"/>
          <w:szCs w:val="24"/>
        </w:rPr>
        <w:t>v</w:t>
      </w:r>
      <w:r>
        <w:rPr>
          <w:spacing w:val="4"/>
          <w:sz w:val="24"/>
          <w:szCs w:val="24"/>
        </w:rPr>
        <w:t>a</w:t>
      </w:r>
      <w:r>
        <w:rPr>
          <w:spacing w:val="-9"/>
          <w:sz w:val="24"/>
          <w:szCs w:val="24"/>
        </w:rPr>
        <w:t>l</w:t>
      </w:r>
      <w:r>
        <w:rPr>
          <w:spacing w:val="5"/>
          <w:sz w:val="24"/>
          <w:szCs w:val="24"/>
        </w:rPr>
        <w:t>u</w:t>
      </w:r>
      <w:r>
        <w:rPr>
          <w:spacing w:val="-1"/>
          <w:sz w:val="24"/>
          <w:szCs w:val="24"/>
        </w:rPr>
        <w:t>e</w:t>
      </w:r>
      <w:r>
        <w:rPr>
          <w:spacing w:val="-2"/>
          <w:sz w:val="24"/>
          <w:szCs w:val="24"/>
        </w:rPr>
        <w:t>s</w:t>
      </w:r>
      <w:r>
        <w:rPr>
          <w:sz w:val="24"/>
          <w:szCs w:val="24"/>
        </w:rPr>
        <w:t>,</w:t>
      </w:r>
      <w:r>
        <w:rPr>
          <w:spacing w:val="7"/>
          <w:sz w:val="24"/>
          <w:szCs w:val="24"/>
        </w:rPr>
        <w:t xml:space="preserve"> </w:t>
      </w:r>
      <w:r>
        <w:rPr>
          <w:sz w:val="24"/>
          <w:szCs w:val="24"/>
        </w:rPr>
        <w:t>w</w:t>
      </w:r>
      <w:r>
        <w:rPr>
          <w:spacing w:val="-5"/>
          <w:sz w:val="24"/>
          <w:szCs w:val="24"/>
        </w:rPr>
        <w:t>h</w:t>
      </w:r>
      <w:r>
        <w:rPr>
          <w:spacing w:val="4"/>
          <w:sz w:val="24"/>
          <w:szCs w:val="24"/>
        </w:rPr>
        <w:t>e</w:t>
      </w:r>
      <w:r>
        <w:rPr>
          <w:sz w:val="24"/>
          <w:szCs w:val="24"/>
        </w:rPr>
        <w:t xml:space="preserve">n </w:t>
      </w:r>
      <w:r>
        <w:rPr>
          <w:spacing w:val="5"/>
          <w:sz w:val="24"/>
          <w:szCs w:val="24"/>
        </w:rPr>
        <w:t>t</w:t>
      </w:r>
      <w:r>
        <w:rPr>
          <w:spacing w:val="-5"/>
          <w:sz w:val="24"/>
          <w:szCs w:val="24"/>
        </w:rPr>
        <w:t>h</w:t>
      </w:r>
      <w:r>
        <w:rPr>
          <w:sz w:val="24"/>
          <w:szCs w:val="24"/>
        </w:rPr>
        <w:t>e</w:t>
      </w:r>
      <w:r>
        <w:rPr>
          <w:spacing w:val="9"/>
          <w:sz w:val="24"/>
          <w:szCs w:val="24"/>
        </w:rPr>
        <w:t xml:space="preserve"> </w:t>
      </w:r>
      <w:r>
        <w:rPr>
          <w:spacing w:val="-4"/>
          <w:sz w:val="24"/>
          <w:szCs w:val="24"/>
        </w:rPr>
        <w:t>i</w:t>
      </w:r>
      <w:r>
        <w:rPr>
          <w:spacing w:val="-5"/>
          <w:sz w:val="24"/>
          <w:szCs w:val="24"/>
        </w:rPr>
        <w:t>n</w:t>
      </w:r>
      <w:r>
        <w:rPr>
          <w:sz w:val="24"/>
          <w:szCs w:val="24"/>
        </w:rPr>
        <w:t>put</w:t>
      </w:r>
      <w:r>
        <w:rPr>
          <w:spacing w:val="15"/>
          <w:sz w:val="24"/>
          <w:szCs w:val="24"/>
        </w:rPr>
        <w:t xml:space="preserve"> </w:t>
      </w:r>
      <w:r>
        <w:rPr>
          <w:spacing w:val="-9"/>
          <w:sz w:val="24"/>
          <w:szCs w:val="24"/>
        </w:rPr>
        <w:t>i</w:t>
      </w:r>
      <w:r>
        <w:rPr>
          <w:sz w:val="24"/>
          <w:szCs w:val="24"/>
        </w:rPr>
        <w:t>s</w:t>
      </w:r>
      <w:r>
        <w:rPr>
          <w:spacing w:val="3"/>
          <w:sz w:val="24"/>
          <w:szCs w:val="24"/>
        </w:rPr>
        <w:t xml:space="preserve"> </w:t>
      </w:r>
      <w:r>
        <w:rPr>
          <w:sz w:val="24"/>
          <w:szCs w:val="24"/>
        </w:rPr>
        <w:t>g</w:t>
      </w:r>
      <w:r>
        <w:rPr>
          <w:spacing w:val="1"/>
          <w:sz w:val="24"/>
          <w:szCs w:val="24"/>
        </w:rPr>
        <w:t>r</w:t>
      </w:r>
      <w:r>
        <w:rPr>
          <w:spacing w:val="-1"/>
          <w:sz w:val="24"/>
          <w:szCs w:val="24"/>
        </w:rPr>
        <w:t>ea</w:t>
      </w:r>
      <w:r>
        <w:rPr>
          <w:spacing w:val="5"/>
          <w:sz w:val="24"/>
          <w:szCs w:val="24"/>
        </w:rPr>
        <w:t>t</w:t>
      </w:r>
      <w:r>
        <w:rPr>
          <w:spacing w:val="-1"/>
          <w:sz w:val="24"/>
          <w:szCs w:val="24"/>
        </w:rPr>
        <w:t>e</w:t>
      </w:r>
      <w:r>
        <w:rPr>
          <w:sz w:val="24"/>
          <w:szCs w:val="24"/>
        </w:rPr>
        <w:t xml:space="preserve">r </w:t>
      </w:r>
      <w:r>
        <w:rPr>
          <w:spacing w:val="5"/>
          <w:sz w:val="24"/>
          <w:szCs w:val="24"/>
        </w:rPr>
        <w:t>t</w:t>
      </w:r>
      <w:r>
        <w:rPr>
          <w:spacing w:val="-5"/>
          <w:sz w:val="24"/>
          <w:szCs w:val="24"/>
        </w:rPr>
        <w:t>h</w:t>
      </w:r>
      <w:r>
        <w:rPr>
          <w:spacing w:val="-1"/>
          <w:sz w:val="24"/>
          <w:szCs w:val="24"/>
        </w:rPr>
        <w:t>a</w:t>
      </w:r>
      <w:r>
        <w:rPr>
          <w:sz w:val="24"/>
          <w:szCs w:val="24"/>
        </w:rPr>
        <w:t>n</w:t>
      </w:r>
      <w:r>
        <w:rPr>
          <w:spacing w:val="-12"/>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2"/>
          <w:sz w:val="24"/>
          <w:szCs w:val="24"/>
        </w:rPr>
        <w:t>s</w:t>
      </w:r>
      <w:r>
        <w:rPr>
          <w:spacing w:val="-1"/>
          <w:sz w:val="24"/>
          <w:szCs w:val="24"/>
        </w:rPr>
        <w:t>e</w:t>
      </w:r>
      <w:r>
        <w:rPr>
          <w:sz w:val="24"/>
          <w:szCs w:val="24"/>
        </w:rPr>
        <w:t>t</w:t>
      </w:r>
      <w:r>
        <w:rPr>
          <w:spacing w:val="-12"/>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z w:val="24"/>
          <w:szCs w:val="24"/>
        </w:rPr>
        <w:t>d</w:t>
      </w:r>
      <w:r>
        <w:rPr>
          <w:spacing w:val="-7"/>
          <w:sz w:val="24"/>
          <w:szCs w:val="24"/>
        </w:rPr>
        <w:t xml:space="preserve"> </w:t>
      </w:r>
      <w:r>
        <w:rPr>
          <w:spacing w:val="-5"/>
          <w:sz w:val="24"/>
          <w:szCs w:val="24"/>
        </w:rPr>
        <w:t>v</w:t>
      </w:r>
      <w:r>
        <w:rPr>
          <w:spacing w:val="4"/>
          <w:sz w:val="24"/>
          <w:szCs w:val="24"/>
        </w:rPr>
        <w:t>a</w:t>
      </w:r>
      <w:r>
        <w:rPr>
          <w:spacing w:val="-4"/>
          <w:sz w:val="24"/>
          <w:szCs w:val="24"/>
        </w:rPr>
        <w:t>l</w:t>
      </w:r>
      <w:r>
        <w:rPr>
          <w:sz w:val="24"/>
          <w:szCs w:val="24"/>
        </w:rPr>
        <w:t>ue</w:t>
      </w:r>
      <w:r>
        <w:rPr>
          <w:spacing w:val="-3"/>
          <w:sz w:val="24"/>
          <w:szCs w:val="24"/>
        </w:rPr>
        <w:t xml:space="preserve"> </w:t>
      </w:r>
      <w:r>
        <w:rPr>
          <w:spacing w:val="-9"/>
          <w:sz w:val="24"/>
          <w:szCs w:val="24"/>
        </w:rPr>
        <w:t>i</w:t>
      </w:r>
      <w:r>
        <w:rPr>
          <w:sz w:val="24"/>
          <w:szCs w:val="24"/>
        </w:rPr>
        <w:t>t</w:t>
      </w:r>
      <w:r>
        <w:rPr>
          <w:spacing w:val="-2"/>
          <w:sz w:val="24"/>
          <w:szCs w:val="24"/>
        </w:rPr>
        <w:t xml:space="preserve"> </w:t>
      </w:r>
      <w:r>
        <w:rPr>
          <w:sz w:val="24"/>
          <w:szCs w:val="24"/>
        </w:rPr>
        <w:t>g</w:t>
      </w:r>
      <w:r>
        <w:rPr>
          <w:spacing w:val="-4"/>
          <w:sz w:val="24"/>
          <w:szCs w:val="24"/>
        </w:rPr>
        <w:t>i</w:t>
      </w:r>
      <w:r>
        <w:rPr>
          <w:spacing w:val="-5"/>
          <w:sz w:val="24"/>
          <w:szCs w:val="24"/>
        </w:rPr>
        <w:t>v</w:t>
      </w:r>
      <w:r>
        <w:rPr>
          <w:spacing w:val="4"/>
          <w:sz w:val="24"/>
          <w:szCs w:val="24"/>
        </w:rPr>
        <w:t>e</w:t>
      </w:r>
      <w:r>
        <w:rPr>
          <w:sz w:val="24"/>
          <w:szCs w:val="24"/>
        </w:rPr>
        <w:t>s</w:t>
      </w:r>
      <w:r>
        <w:rPr>
          <w:spacing w:val="-9"/>
          <w:sz w:val="24"/>
          <w:szCs w:val="24"/>
        </w:rPr>
        <w:t xml:space="preserve"> </w:t>
      </w:r>
      <w:r>
        <w:rPr>
          <w:spacing w:val="5"/>
          <w:sz w:val="24"/>
          <w:szCs w:val="24"/>
        </w:rPr>
        <w:t>o</w:t>
      </w:r>
      <w:r>
        <w:rPr>
          <w:spacing w:val="-5"/>
          <w:sz w:val="24"/>
          <w:szCs w:val="24"/>
        </w:rPr>
        <w:t>u</w:t>
      </w:r>
      <w:r>
        <w:rPr>
          <w:spacing w:val="5"/>
          <w:sz w:val="24"/>
          <w:szCs w:val="24"/>
        </w:rPr>
        <w:t>t</w:t>
      </w:r>
      <w:r>
        <w:rPr>
          <w:sz w:val="24"/>
          <w:szCs w:val="24"/>
        </w:rPr>
        <w:t>p</w:t>
      </w:r>
      <w:r>
        <w:rPr>
          <w:spacing w:val="-5"/>
          <w:sz w:val="24"/>
          <w:szCs w:val="24"/>
        </w:rPr>
        <w:t>u</w:t>
      </w:r>
      <w:r>
        <w:rPr>
          <w:sz w:val="24"/>
          <w:szCs w:val="24"/>
        </w:rPr>
        <w:t>t</w:t>
      </w:r>
      <w:r>
        <w:rPr>
          <w:spacing w:val="-7"/>
          <w:sz w:val="24"/>
          <w:szCs w:val="24"/>
        </w:rPr>
        <w:t xml:space="preserve"> </w:t>
      </w:r>
      <w:r>
        <w:rPr>
          <w:spacing w:val="-9"/>
          <w:sz w:val="24"/>
          <w:szCs w:val="24"/>
        </w:rPr>
        <w:t>i</w:t>
      </w:r>
      <w:r>
        <w:rPr>
          <w:sz w:val="24"/>
          <w:szCs w:val="24"/>
        </w:rPr>
        <w:t>s</w:t>
      </w:r>
      <w:r>
        <w:rPr>
          <w:spacing w:val="-9"/>
          <w:sz w:val="24"/>
          <w:szCs w:val="24"/>
        </w:rPr>
        <w:t xml:space="preserve"> </w:t>
      </w:r>
      <w:r>
        <w:rPr>
          <w:spacing w:val="-2"/>
          <w:sz w:val="24"/>
          <w:szCs w:val="24"/>
        </w:rPr>
        <w:t>s</w:t>
      </w:r>
      <w:r>
        <w:rPr>
          <w:spacing w:val="3"/>
          <w:sz w:val="24"/>
          <w:szCs w:val="24"/>
        </w:rPr>
        <w:t>e</w:t>
      </w:r>
      <w:r>
        <w:rPr>
          <w:sz w:val="24"/>
          <w:szCs w:val="24"/>
        </w:rPr>
        <w:t>t</w:t>
      </w:r>
      <w:r>
        <w:rPr>
          <w:spacing w:val="-2"/>
          <w:sz w:val="24"/>
          <w:szCs w:val="24"/>
        </w:rPr>
        <w:t xml:space="preserve"> </w:t>
      </w:r>
      <w:r>
        <w:rPr>
          <w:spacing w:val="-9"/>
          <w:sz w:val="24"/>
          <w:szCs w:val="24"/>
        </w:rPr>
        <w:t>m</w:t>
      </w:r>
      <w:r>
        <w:rPr>
          <w:spacing w:val="4"/>
          <w:sz w:val="24"/>
          <w:szCs w:val="24"/>
        </w:rPr>
        <w:t>a</w:t>
      </w:r>
      <w:r>
        <w:rPr>
          <w:sz w:val="24"/>
          <w:szCs w:val="24"/>
        </w:rPr>
        <w:t>x</w:t>
      </w:r>
      <w:r>
        <w:rPr>
          <w:spacing w:val="-5"/>
          <w:sz w:val="24"/>
          <w:szCs w:val="24"/>
        </w:rPr>
        <w:t>v</w:t>
      </w:r>
      <w:r>
        <w:rPr>
          <w:spacing w:val="4"/>
          <w:sz w:val="24"/>
          <w:szCs w:val="24"/>
        </w:rPr>
        <w:t>a</w:t>
      </w:r>
      <w:r>
        <w:rPr>
          <w:sz w:val="24"/>
          <w:szCs w:val="24"/>
        </w:rPr>
        <w:t>l</w:t>
      </w:r>
      <w:r>
        <w:rPr>
          <w:spacing w:val="-12"/>
          <w:sz w:val="24"/>
          <w:szCs w:val="24"/>
        </w:rPr>
        <w:t xml:space="preserve"> </w:t>
      </w:r>
      <w:r>
        <w:rPr>
          <w:spacing w:val="-5"/>
          <w:sz w:val="24"/>
          <w:szCs w:val="24"/>
        </w:rPr>
        <w:t>v</w:t>
      </w:r>
      <w:r>
        <w:rPr>
          <w:spacing w:val="4"/>
          <w:sz w:val="24"/>
          <w:szCs w:val="24"/>
        </w:rPr>
        <w:t>a</w:t>
      </w:r>
      <w:r>
        <w:rPr>
          <w:spacing w:val="-4"/>
          <w:sz w:val="24"/>
          <w:szCs w:val="24"/>
        </w:rPr>
        <w:t>l</w:t>
      </w:r>
      <w:r>
        <w:rPr>
          <w:sz w:val="24"/>
          <w:szCs w:val="24"/>
        </w:rPr>
        <w:t>ue</w:t>
      </w:r>
      <w:r>
        <w:rPr>
          <w:spacing w:val="-8"/>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9"/>
          <w:sz w:val="24"/>
          <w:szCs w:val="24"/>
        </w:rPr>
        <w:t>i</w:t>
      </w:r>
      <w:r>
        <w:rPr>
          <w:sz w:val="24"/>
          <w:szCs w:val="24"/>
        </w:rPr>
        <w:t>t</w:t>
      </w:r>
      <w:r>
        <w:rPr>
          <w:spacing w:val="-2"/>
          <w:sz w:val="24"/>
          <w:szCs w:val="24"/>
        </w:rPr>
        <w:t xml:space="preserve"> </w:t>
      </w:r>
      <w:r>
        <w:rPr>
          <w:spacing w:val="-9"/>
          <w:sz w:val="24"/>
          <w:szCs w:val="24"/>
        </w:rPr>
        <w:t>i</w:t>
      </w:r>
      <w:r>
        <w:rPr>
          <w:sz w:val="24"/>
          <w:szCs w:val="24"/>
        </w:rPr>
        <w:t>s</w:t>
      </w:r>
      <w:r>
        <w:rPr>
          <w:spacing w:val="-9"/>
          <w:sz w:val="24"/>
          <w:szCs w:val="24"/>
        </w:rPr>
        <w:t xml:space="preserve"> </w:t>
      </w:r>
      <w:r>
        <w:rPr>
          <w:spacing w:val="-2"/>
          <w:sz w:val="24"/>
          <w:szCs w:val="24"/>
        </w:rPr>
        <w:t>s</w:t>
      </w:r>
      <w:r>
        <w:rPr>
          <w:spacing w:val="-5"/>
          <w:sz w:val="24"/>
          <w:szCs w:val="24"/>
        </w:rPr>
        <w:t>h</w:t>
      </w:r>
      <w:r>
        <w:rPr>
          <w:spacing w:val="5"/>
          <w:sz w:val="24"/>
          <w:szCs w:val="24"/>
        </w:rPr>
        <w:t>o</w:t>
      </w:r>
      <w:r>
        <w:rPr>
          <w:spacing w:val="4"/>
          <w:sz w:val="24"/>
          <w:szCs w:val="24"/>
        </w:rPr>
        <w:t>w</w:t>
      </w:r>
      <w:r>
        <w:rPr>
          <w:sz w:val="24"/>
          <w:szCs w:val="24"/>
        </w:rPr>
        <w:t>n</w:t>
      </w:r>
      <w:r>
        <w:rPr>
          <w:spacing w:val="-12"/>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12"/>
          <w:sz w:val="24"/>
          <w:szCs w:val="24"/>
        </w:rPr>
        <w:t xml:space="preserve"> </w:t>
      </w:r>
      <w:r>
        <w:rPr>
          <w:sz w:val="24"/>
          <w:szCs w:val="24"/>
        </w:rPr>
        <w:t>wh</w:t>
      </w:r>
      <w:r>
        <w:rPr>
          <w:spacing w:val="-10"/>
          <w:sz w:val="24"/>
          <w:szCs w:val="24"/>
        </w:rPr>
        <w:t>i</w:t>
      </w:r>
      <w:r>
        <w:rPr>
          <w:spacing w:val="5"/>
          <w:sz w:val="24"/>
          <w:szCs w:val="24"/>
        </w:rPr>
        <w:t>t</w:t>
      </w:r>
      <w:r>
        <w:rPr>
          <w:sz w:val="24"/>
          <w:szCs w:val="24"/>
        </w:rPr>
        <w:t xml:space="preserve">e </w:t>
      </w:r>
      <w:r>
        <w:rPr>
          <w:spacing w:val="-1"/>
          <w:sz w:val="24"/>
          <w:szCs w:val="24"/>
        </w:rPr>
        <w:t>c</w:t>
      </w:r>
      <w:r>
        <w:rPr>
          <w:spacing w:val="5"/>
          <w:sz w:val="24"/>
          <w:szCs w:val="24"/>
        </w:rPr>
        <w:t>o</w:t>
      </w:r>
      <w:r>
        <w:rPr>
          <w:spacing w:val="-9"/>
          <w:sz w:val="24"/>
          <w:szCs w:val="24"/>
        </w:rPr>
        <w:t>l</w:t>
      </w:r>
      <w:r>
        <w:rPr>
          <w:spacing w:val="5"/>
          <w:sz w:val="24"/>
          <w:szCs w:val="24"/>
        </w:rPr>
        <w:t>o</w:t>
      </w:r>
      <w:r>
        <w:rPr>
          <w:sz w:val="24"/>
          <w:szCs w:val="24"/>
        </w:rPr>
        <w:t>r</w:t>
      </w:r>
      <w:r>
        <w:rPr>
          <w:spacing w:val="-11"/>
          <w:sz w:val="24"/>
          <w:szCs w:val="24"/>
        </w:rPr>
        <w:t xml:space="preserve"> </w:t>
      </w:r>
      <w:r>
        <w:rPr>
          <w:spacing w:val="-4"/>
          <w:sz w:val="24"/>
          <w:szCs w:val="24"/>
        </w:rPr>
        <w:t>i</w:t>
      </w:r>
      <w:r>
        <w:rPr>
          <w:sz w:val="24"/>
          <w:szCs w:val="24"/>
        </w:rPr>
        <w:t>n</w:t>
      </w:r>
      <w:r>
        <w:rPr>
          <w:spacing w:val="-17"/>
          <w:sz w:val="24"/>
          <w:szCs w:val="24"/>
        </w:rPr>
        <w:t xml:space="preserve"> </w:t>
      </w:r>
      <w:r>
        <w:rPr>
          <w:sz w:val="24"/>
          <w:szCs w:val="24"/>
        </w:rPr>
        <w:t>g</w:t>
      </w:r>
      <w:r>
        <w:rPr>
          <w:spacing w:val="1"/>
          <w:sz w:val="24"/>
          <w:szCs w:val="24"/>
        </w:rPr>
        <w:t>r</w:t>
      </w:r>
      <w:r>
        <w:rPr>
          <w:spacing w:val="4"/>
          <w:sz w:val="24"/>
          <w:szCs w:val="24"/>
        </w:rPr>
        <w:t>a</w:t>
      </w:r>
      <w:r>
        <w:rPr>
          <w:sz w:val="24"/>
          <w:szCs w:val="24"/>
        </w:rPr>
        <w:t>y</w:t>
      </w:r>
      <w:r>
        <w:rPr>
          <w:spacing w:val="-17"/>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r>
        <w:rPr>
          <w:spacing w:val="-10"/>
          <w:sz w:val="24"/>
          <w:szCs w:val="24"/>
        </w:rPr>
        <w:t xml:space="preserve"> </w:t>
      </w:r>
      <w:r>
        <w:rPr>
          <w:sz w:val="24"/>
          <w:szCs w:val="24"/>
        </w:rPr>
        <w:t>w</w:t>
      </w:r>
      <w:r>
        <w:rPr>
          <w:spacing w:val="-5"/>
          <w:sz w:val="24"/>
          <w:szCs w:val="24"/>
        </w:rPr>
        <w:t>h</w:t>
      </w:r>
      <w:r>
        <w:rPr>
          <w:spacing w:val="4"/>
          <w:sz w:val="24"/>
          <w:szCs w:val="24"/>
        </w:rPr>
        <w:t>e</w:t>
      </w:r>
      <w:r>
        <w:rPr>
          <w:sz w:val="24"/>
          <w:szCs w:val="24"/>
        </w:rPr>
        <w:t>n</w:t>
      </w:r>
      <w:r>
        <w:rPr>
          <w:spacing w:val="-1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4"/>
          <w:sz w:val="24"/>
          <w:szCs w:val="24"/>
        </w:rPr>
        <w:t>i</w:t>
      </w:r>
      <w:r>
        <w:rPr>
          <w:spacing w:val="-5"/>
          <w:sz w:val="24"/>
          <w:szCs w:val="24"/>
        </w:rPr>
        <w:t>n</w:t>
      </w:r>
      <w:r>
        <w:rPr>
          <w:sz w:val="24"/>
          <w:szCs w:val="24"/>
        </w:rPr>
        <w:t>put</w:t>
      </w:r>
      <w:r>
        <w:rPr>
          <w:spacing w:val="-7"/>
          <w:sz w:val="24"/>
          <w:szCs w:val="24"/>
        </w:rPr>
        <w:t xml:space="preserve"> </w:t>
      </w:r>
      <w:r>
        <w:rPr>
          <w:sz w:val="24"/>
          <w:szCs w:val="24"/>
        </w:rPr>
        <w:t>p</w:t>
      </w:r>
      <w:r>
        <w:rPr>
          <w:spacing w:val="-4"/>
          <w:sz w:val="24"/>
          <w:szCs w:val="24"/>
        </w:rPr>
        <w:t>i</w:t>
      </w:r>
      <w:r>
        <w:rPr>
          <w:sz w:val="24"/>
          <w:szCs w:val="24"/>
        </w:rPr>
        <w:t>x</w:t>
      </w:r>
      <w:r>
        <w:rPr>
          <w:spacing w:val="4"/>
          <w:sz w:val="24"/>
          <w:szCs w:val="24"/>
        </w:rPr>
        <w:t>e</w:t>
      </w:r>
      <w:r>
        <w:rPr>
          <w:sz w:val="24"/>
          <w:szCs w:val="24"/>
        </w:rPr>
        <w:t>l</w:t>
      </w:r>
      <w:r>
        <w:rPr>
          <w:spacing w:val="-16"/>
          <w:sz w:val="24"/>
          <w:szCs w:val="24"/>
        </w:rPr>
        <w:t xml:space="preserve"> </w:t>
      </w:r>
      <w:r>
        <w:rPr>
          <w:spacing w:val="-4"/>
          <w:sz w:val="24"/>
          <w:szCs w:val="24"/>
        </w:rPr>
        <w:t>i</w:t>
      </w:r>
      <w:r>
        <w:rPr>
          <w:spacing w:val="-5"/>
          <w:sz w:val="24"/>
          <w:szCs w:val="24"/>
        </w:rPr>
        <w:t>n</w:t>
      </w:r>
      <w:r>
        <w:rPr>
          <w:spacing w:val="5"/>
          <w:sz w:val="24"/>
          <w:szCs w:val="24"/>
        </w:rPr>
        <w:t>t</w:t>
      </w:r>
      <w:r>
        <w:rPr>
          <w:spacing w:val="4"/>
          <w:sz w:val="24"/>
          <w:szCs w:val="24"/>
        </w:rPr>
        <w:t>e</w:t>
      </w:r>
      <w:r>
        <w:rPr>
          <w:sz w:val="24"/>
          <w:szCs w:val="24"/>
        </w:rPr>
        <w:t>n</w:t>
      </w:r>
      <w:r>
        <w:rPr>
          <w:spacing w:val="2"/>
          <w:sz w:val="24"/>
          <w:szCs w:val="24"/>
        </w:rPr>
        <w:t>s</w:t>
      </w:r>
      <w:r>
        <w:rPr>
          <w:spacing w:val="-9"/>
          <w:sz w:val="24"/>
          <w:szCs w:val="24"/>
        </w:rPr>
        <w:t>i</w:t>
      </w:r>
      <w:r>
        <w:rPr>
          <w:spacing w:val="10"/>
          <w:sz w:val="24"/>
          <w:szCs w:val="24"/>
        </w:rPr>
        <w:t>t</w:t>
      </w:r>
      <w:r>
        <w:rPr>
          <w:sz w:val="24"/>
          <w:szCs w:val="24"/>
        </w:rPr>
        <w:t>y</w:t>
      </w:r>
      <w:r>
        <w:rPr>
          <w:spacing w:val="-17"/>
          <w:sz w:val="24"/>
          <w:szCs w:val="24"/>
        </w:rPr>
        <w:t xml:space="preserve"> </w:t>
      </w:r>
      <w:r>
        <w:rPr>
          <w:spacing w:val="-5"/>
          <w:sz w:val="24"/>
          <w:szCs w:val="24"/>
        </w:rPr>
        <w:t>v</w:t>
      </w:r>
      <w:r>
        <w:rPr>
          <w:spacing w:val="4"/>
          <w:sz w:val="24"/>
          <w:szCs w:val="24"/>
        </w:rPr>
        <w:t>a</w:t>
      </w:r>
      <w:r>
        <w:rPr>
          <w:spacing w:val="-4"/>
          <w:sz w:val="24"/>
          <w:szCs w:val="24"/>
        </w:rPr>
        <w:t>l</w:t>
      </w:r>
      <w:r>
        <w:rPr>
          <w:sz w:val="24"/>
          <w:szCs w:val="24"/>
        </w:rPr>
        <w:t>u</w:t>
      </w:r>
      <w:r>
        <w:rPr>
          <w:spacing w:val="4"/>
          <w:sz w:val="24"/>
          <w:szCs w:val="24"/>
        </w:rPr>
        <w:t>e</w:t>
      </w:r>
      <w:r>
        <w:rPr>
          <w:sz w:val="24"/>
          <w:szCs w:val="24"/>
        </w:rPr>
        <w:t>s</w:t>
      </w:r>
      <w:r>
        <w:rPr>
          <w:spacing w:val="-14"/>
          <w:sz w:val="24"/>
          <w:szCs w:val="24"/>
        </w:rPr>
        <w:t xml:space="preserve"> </w:t>
      </w:r>
      <w:r>
        <w:rPr>
          <w:spacing w:val="-1"/>
          <w:sz w:val="24"/>
          <w:szCs w:val="24"/>
        </w:rPr>
        <w:t>a</w:t>
      </w:r>
      <w:r>
        <w:rPr>
          <w:spacing w:val="1"/>
          <w:sz w:val="24"/>
          <w:szCs w:val="24"/>
        </w:rPr>
        <w:t>r</w:t>
      </w:r>
      <w:r>
        <w:rPr>
          <w:sz w:val="24"/>
          <w:szCs w:val="24"/>
        </w:rPr>
        <w:t>e</w:t>
      </w:r>
      <w:r>
        <w:rPr>
          <w:spacing w:val="-8"/>
          <w:sz w:val="24"/>
          <w:szCs w:val="24"/>
        </w:rPr>
        <w:t xml:space="preserve"> </w:t>
      </w:r>
      <w:r>
        <w:rPr>
          <w:spacing w:val="-9"/>
          <w:sz w:val="24"/>
          <w:szCs w:val="24"/>
        </w:rPr>
        <w:t>l</w:t>
      </w:r>
      <w:r>
        <w:rPr>
          <w:spacing w:val="-1"/>
          <w:sz w:val="24"/>
          <w:szCs w:val="24"/>
        </w:rPr>
        <w:t>e</w:t>
      </w:r>
      <w:r>
        <w:rPr>
          <w:spacing w:val="2"/>
          <w:sz w:val="24"/>
          <w:szCs w:val="24"/>
        </w:rPr>
        <w:t>s</w:t>
      </w:r>
      <w:r>
        <w:rPr>
          <w:sz w:val="24"/>
          <w:szCs w:val="24"/>
        </w:rPr>
        <w:t>s</w:t>
      </w:r>
      <w:r>
        <w:rPr>
          <w:spacing w:val="-14"/>
          <w:sz w:val="24"/>
          <w:szCs w:val="24"/>
        </w:rPr>
        <w:t xml:space="preserve"> </w:t>
      </w:r>
      <w:r>
        <w:rPr>
          <w:spacing w:val="5"/>
          <w:sz w:val="24"/>
          <w:szCs w:val="24"/>
        </w:rPr>
        <w:t>t</w:t>
      </w:r>
      <w:r>
        <w:rPr>
          <w:spacing w:val="-5"/>
          <w:sz w:val="24"/>
          <w:szCs w:val="24"/>
        </w:rPr>
        <w:t>h</w:t>
      </w:r>
      <w:r>
        <w:rPr>
          <w:spacing w:val="-1"/>
          <w:sz w:val="24"/>
          <w:szCs w:val="24"/>
        </w:rPr>
        <w:t>a</w:t>
      </w:r>
      <w:r>
        <w:rPr>
          <w:sz w:val="24"/>
          <w:szCs w:val="24"/>
        </w:rPr>
        <w:t>n</w:t>
      </w:r>
      <w:r>
        <w:rPr>
          <w:spacing w:val="-17"/>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2"/>
          <w:sz w:val="24"/>
          <w:szCs w:val="24"/>
        </w:rPr>
        <w:t>s</w:t>
      </w:r>
      <w:r>
        <w:rPr>
          <w:spacing w:val="-1"/>
          <w:sz w:val="24"/>
          <w:szCs w:val="24"/>
        </w:rPr>
        <w:t>e</w:t>
      </w:r>
      <w:r>
        <w:rPr>
          <w:sz w:val="24"/>
          <w:szCs w:val="24"/>
        </w:rPr>
        <w:t>t</w:t>
      </w:r>
      <w:r>
        <w:rPr>
          <w:spacing w:val="-7"/>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z w:val="24"/>
          <w:szCs w:val="24"/>
        </w:rPr>
        <w:t xml:space="preserve">d, </w:t>
      </w:r>
      <w:r>
        <w:rPr>
          <w:spacing w:val="-9"/>
          <w:sz w:val="24"/>
          <w:szCs w:val="24"/>
        </w:rPr>
        <w:t>i</w:t>
      </w:r>
      <w:r>
        <w:rPr>
          <w:spacing w:val="5"/>
          <w:sz w:val="24"/>
          <w:szCs w:val="24"/>
        </w:rPr>
        <w:t>t</w:t>
      </w:r>
      <w:r>
        <w:rPr>
          <w:sz w:val="24"/>
          <w:szCs w:val="24"/>
        </w:rPr>
        <w:t>s</w:t>
      </w:r>
      <w:r>
        <w:rPr>
          <w:spacing w:val="7"/>
          <w:sz w:val="24"/>
          <w:szCs w:val="24"/>
        </w:rPr>
        <w:t xml:space="preserve"> </w:t>
      </w:r>
      <w:r>
        <w:rPr>
          <w:spacing w:val="5"/>
          <w:sz w:val="24"/>
          <w:szCs w:val="24"/>
        </w:rPr>
        <w:t>o</w:t>
      </w:r>
      <w:r>
        <w:rPr>
          <w:sz w:val="24"/>
          <w:szCs w:val="24"/>
        </w:rPr>
        <w:t>u</w:t>
      </w:r>
      <w:r>
        <w:rPr>
          <w:spacing w:val="5"/>
          <w:sz w:val="24"/>
          <w:szCs w:val="24"/>
        </w:rPr>
        <w:t>t</w:t>
      </w:r>
      <w:r>
        <w:rPr>
          <w:sz w:val="24"/>
          <w:szCs w:val="24"/>
        </w:rPr>
        <w:t>p</w:t>
      </w:r>
      <w:r>
        <w:rPr>
          <w:spacing w:val="-5"/>
          <w:sz w:val="24"/>
          <w:szCs w:val="24"/>
        </w:rPr>
        <w:t>u</w:t>
      </w:r>
      <w:r>
        <w:rPr>
          <w:sz w:val="24"/>
          <w:szCs w:val="24"/>
        </w:rPr>
        <w:t>t</w:t>
      </w:r>
      <w:r>
        <w:rPr>
          <w:spacing w:val="10"/>
          <w:sz w:val="24"/>
          <w:szCs w:val="24"/>
        </w:rPr>
        <w:t xml:space="preserve"> </w:t>
      </w:r>
      <w:r>
        <w:rPr>
          <w:spacing w:val="-4"/>
          <w:sz w:val="24"/>
          <w:szCs w:val="24"/>
        </w:rPr>
        <w:t>i</w:t>
      </w:r>
      <w:r>
        <w:rPr>
          <w:sz w:val="24"/>
          <w:szCs w:val="24"/>
        </w:rPr>
        <w:t>s</w:t>
      </w:r>
      <w:r>
        <w:rPr>
          <w:spacing w:val="7"/>
          <w:sz w:val="24"/>
          <w:szCs w:val="24"/>
        </w:rPr>
        <w:t xml:space="preserve"> </w:t>
      </w:r>
      <w:r>
        <w:rPr>
          <w:sz w:val="24"/>
          <w:szCs w:val="24"/>
        </w:rPr>
        <w:t>b</w:t>
      </w:r>
      <w:r>
        <w:rPr>
          <w:spacing w:val="-4"/>
          <w:sz w:val="24"/>
          <w:szCs w:val="24"/>
        </w:rPr>
        <w:t>l</w:t>
      </w:r>
      <w:r>
        <w:rPr>
          <w:spacing w:val="-1"/>
          <w:sz w:val="24"/>
          <w:szCs w:val="24"/>
        </w:rPr>
        <w:t>ac</w:t>
      </w:r>
      <w:r>
        <w:rPr>
          <w:sz w:val="24"/>
          <w:szCs w:val="24"/>
        </w:rPr>
        <w:t>k</w:t>
      </w:r>
      <w:r>
        <w:rPr>
          <w:spacing w:val="9"/>
          <w:sz w:val="24"/>
          <w:szCs w:val="24"/>
        </w:rPr>
        <w:t xml:space="preserve"> </w:t>
      </w:r>
      <w:r>
        <w:rPr>
          <w:spacing w:val="-1"/>
          <w:sz w:val="24"/>
          <w:szCs w:val="24"/>
        </w:rPr>
        <w:t>c</w:t>
      </w:r>
      <w:r>
        <w:rPr>
          <w:spacing w:val="9"/>
          <w:sz w:val="24"/>
          <w:szCs w:val="24"/>
        </w:rPr>
        <w:t>o</w:t>
      </w:r>
      <w:r>
        <w:rPr>
          <w:spacing w:val="-9"/>
          <w:sz w:val="24"/>
          <w:szCs w:val="24"/>
        </w:rPr>
        <w:t>l</w:t>
      </w:r>
      <w:r>
        <w:rPr>
          <w:spacing w:val="5"/>
          <w:sz w:val="24"/>
          <w:szCs w:val="24"/>
        </w:rPr>
        <w:t>o</w:t>
      </w:r>
      <w:r>
        <w:rPr>
          <w:spacing w:val="1"/>
          <w:sz w:val="24"/>
          <w:szCs w:val="24"/>
        </w:rPr>
        <w:t>r</w:t>
      </w:r>
      <w:r>
        <w:rPr>
          <w:sz w:val="24"/>
          <w:szCs w:val="24"/>
        </w:rPr>
        <w:t>.</w:t>
      </w:r>
      <w:r>
        <w:rPr>
          <w:spacing w:val="11"/>
          <w:sz w:val="24"/>
          <w:szCs w:val="24"/>
        </w:rPr>
        <w:t xml:space="preserve"> </w:t>
      </w:r>
      <w:r>
        <w:rPr>
          <w:spacing w:val="2"/>
          <w:sz w:val="24"/>
          <w:szCs w:val="24"/>
        </w:rPr>
        <w:t>T</w:t>
      </w:r>
      <w:r>
        <w:rPr>
          <w:spacing w:val="-5"/>
          <w:sz w:val="24"/>
          <w:szCs w:val="24"/>
        </w:rPr>
        <w:t>h</w:t>
      </w:r>
      <w:r>
        <w:rPr>
          <w:spacing w:val="-1"/>
          <w:sz w:val="24"/>
          <w:szCs w:val="24"/>
        </w:rPr>
        <w:t>e</w:t>
      </w:r>
      <w:r>
        <w:rPr>
          <w:spacing w:val="1"/>
          <w:sz w:val="24"/>
          <w:szCs w:val="24"/>
        </w:rPr>
        <w:t>r</w:t>
      </w:r>
      <w:r>
        <w:rPr>
          <w:sz w:val="24"/>
          <w:szCs w:val="24"/>
        </w:rPr>
        <w:t>e</w:t>
      </w:r>
      <w:r>
        <w:rPr>
          <w:spacing w:val="8"/>
          <w:sz w:val="24"/>
          <w:szCs w:val="24"/>
        </w:rPr>
        <w:t xml:space="preserve"> </w:t>
      </w:r>
      <w:r>
        <w:rPr>
          <w:spacing w:val="-1"/>
          <w:sz w:val="24"/>
          <w:szCs w:val="24"/>
        </w:rPr>
        <w:t>a</w:t>
      </w:r>
      <w:r>
        <w:rPr>
          <w:spacing w:val="1"/>
          <w:sz w:val="24"/>
          <w:szCs w:val="24"/>
        </w:rPr>
        <w:t>r</w:t>
      </w:r>
      <w:r>
        <w:rPr>
          <w:sz w:val="24"/>
          <w:szCs w:val="24"/>
        </w:rPr>
        <w:t>e</w:t>
      </w:r>
      <w:r>
        <w:rPr>
          <w:spacing w:val="8"/>
          <w:sz w:val="24"/>
          <w:szCs w:val="24"/>
        </w:rPr>
        <w:t xml:space="preserve"> </w:t>
      </w:r>
      <w:r>
        <w:rPr>
          <w:spacing w:val="-2"/>
          <w:sz w:val="24"/>
          <w:szCs w:val="24"/>
        </w:rPr>
        <w:t>s</w:t>
      </w:r>
      <w:r>
        <w:rPr>
          <w:spacing w:val="-1"/>
          <w:sz w:val="24"/>
          <w:szCs w:val="24"/>
        </w:rPr>
        <w:t>e</w:t>
      </w:r>
      <w:r>
        <w:rPr>
          <w:sz w:val="24"/>
          <w:szCs w:val="24"/>
        </w:rPr>
        <w:t>v</w:t>
      </w:r>
      <w:r>
        <w:rPr>
          <w:spacing w:val="-1"/>
          <w:sz w:val="24"/>
          <w:szCs w:val="24"/>
        </w:rPr>
        <w:t>e</w:t>
      </w:r>
      <w:r>
        <w:rPr>
          <w:spacing w:val="1"/>
          <w:sz w:val="24"/>
          <w:szCs w:val="24"/>
        </w:rPr>
        <w:t>r</w:t>
      </w:r>
      <w:r>
        <w:rPr>
          <w:spacing w:val="4"/>
          <w:sz w:val="24"/>
          <w:szCs w:val="24"/>
        </w:rPr>
        <w:t>a</w:t>
      </w:r>
      <w:r>
        <w:rPr>
          <w:sz w:val="24"/>
          <w:szCs w:val="24"/>
        </w:rPr>
        <w:t xml:space="preserve">l </w:t>
      </w:r>
      <w:r>
        <w:rPr>
          <w:spacing w:val="10"/>
          <w:sz w:val="24"/>
          <w:szCs w:val="24"/>
        </w:rPr>
        <w:t>t</w:t>
      </w:r>
      <w:r>
        <w:rPr>
          <w:spacing w:val="-10"/>
          <w:sz w:val="24"/>
          <w:szCs w:val="24"/>
        </w:rPr>
        <w:t>y</w:t>
      </w:r>
      <w:r>
        <w:rPr>
          <w:sz w:val="24"/>
          <w:szCs w:val="24"/>
        </w:rPr>
        <w:t>p</w:t>
      </w:r>
      <w:r>
        <w:rPr>
          <w:spacing w:val="4"/>
          <w:sz w:val="24"/>
          <w:szCs w:val="24"/>
        </w:rPr>
        <w:t>e</w:t>
      </w:r>
      <w:r>
        <w:rPr>
          <w:sz w:val="24"/>
          <w:szCs w:val="24"/>
        </w:rPr>
        <w:t>s</w:t>
      </w:r>
      <w:r>
        <w:rPr>
          <w:spacing w:val="7"/>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pacing w:val="5"/>
          <w:sz w:val="24"/>
          <w:szCs w:val="24"/>
        </w:rPr>
        <w:t>d</w:t>
      </w:r>
      <w:r>
        <w:rPr>
          <w:spacing w:val="-4"/>
          <w:sz w:val="24"/>
          <w:szCs w:val="24"/>
        </w:rPr>
        <w:t>i</w:t>
      </w:r>
      <w:r>
        <w:rPr>
          <w:sz w:val="24"/>
          <w:szCs w:val="24"/>
        </w:rPr>
        <w:t>ng</w:t>
      </w:r>
      <w:r>
        <w:rPr>
          <w:spacing w:val="9"/>
          <w:sz w:val="24"/>
          <w:szCs w:val="24"/>
        </w:rPr>
        <w:t xml:space="preserve"> </w:t>
      </w:r>
      <w:r>
        <w:rPr>
          <w:spacing w:val="-2"/>
          <w:sz w:val="24"/>
          <w:szCs w:val="24"/>
        </w:rPr>
        <w:t>s</w:t>
      </w:r>
      <w:r>
        <w:rPr>
          <w:sz w:val="24"/>
          <w:szCs w:val="24"/>
        </w:rPr>
        <w:t>upp</w:t>
      </w:r>
      <w:r>
        <w:rPr>
          <w:spacing w:val="5"/>
          <w:sz w:val="24"/>
          <w:szCs w:val="24"/>
        </w:rPr>
        <w:t>o</w:t>
      </w:r>
      <w:r>
        <w:rPr>
          <w:spacing w:val="1"/>
          <w:sz w:val="24"/>
          <w:szCs w:val="24"/>
        </w:rPr>
        <w:t>r</w:t>
      </w:r>
      <w:r>
        <w:rPr>
          <w:spacing w:val="5"/>
          <w:sz w:val="24"/>
          <w:szCs w:val="24"/>
        </w:rPr>
        <w:t>t</w:t>
      </w:r>
      <w:r>
        <w:rPr>
          <w:spacing w:val="-1"/>
          <w:sz w:val="24"/>
          <w:szCs w:val="24"/>
        </w:rPr>
        <w:t>e</w:t>
      </w:r>
      <w:r>
        <w:rPr>
          <w:sz w:val="24"/>
          <w:szCs w:val="24"/>
        </w:rPr>
        <w:t>d</w:t>
      </w:r>
      <w:r>
        <w:rPr>
          <w:spacing w:val="9"/>
          <w:sz w:val="24"/>
          <w:szCs w:val="24"/>
        </w:rPr>
        <w:t xml:space="preserve"> </w:t>
      </w:r>
      <w:r>
        <w:rPr>
          <w:sz w:val="24"/>
          <w:szCs w:val="24"/>
        </w:rPr>
        <w:t xml:space="preserve">by </w:t>
      </w:r>
      <w:r>
        <w:rPr>
          <w:spacing w:val="5"/>
          <w:sz w:val="24"/>
          <w:szCs w:val="24"/>
        </w:rPr>
        <w:t>t</w:t>
      </w:r>
      <w:r>
        <w:rPr>
          <w:spacing w:val="-5"/>
          <w:sz w:val="24"/>
          <w:szCs w:val="24"/>
        </w:rPr>
        <w:t>h</w:t>
      </w:r>
      <w:r>
        <w:rPr>
          <w:sz w:val="24"/>
          <w:szCs w:val="24"/>
        </w:rPr>
        <w:t xml:space="preserve">e </w:t>
      </w:r>
      <w:r>
        <w:rPr>
          <w:spacing w:val="-3"/>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535C9124" w14:textId="77777777" w:rsidR="00433F0F" w:rsidRDefault="00433F0F">
      <w:pPr>
        <w:spacing w:before="9" w:line="240" w:lineRule="exact"/>
        <w:rPr>
          <w:sz w:val="24"/>
          <w:szCs w:val="24"/>
        </w:rPr>
      </w:pPr>
    </w:p>
    <w:p w14:paraId="2138FBF4" w14:textId="77777777" w:rsidR="00433F0F" w:rsidRDefault="008B01BA">
      <w:pPr>
        <w:ind w:left="687"/>
        <w:rPr>
          <w:sz w:val="24"/>
          <w:szCs w:val="24"/>
        </w:rPr>
      </w:pPr>
      <w:r>
        <w:rPr>
          <w:spacing w:val="2"/>
          <w:sz w:val="24"/>
          <w:szCs w:val="24"/>
        </w:rPr>
        <w:t>T</w:t>
      </w:r>
      <w:r>
        <w:rPr>
          <w:spacing w:val="-5"/>
          <w:sz w:val="24"/>
          <w:szCs w:val="24"/>
        </w:rPr>
        <w:t>h</w:t>
      </w:r>
      <w:r>
        <w:rPr>
          <w:sz w:val="24"/>
          <w:szCs w:val="24"/>
        </w:rPr>
        <w:t>e</w:t>
      </w:r>
      <w:r>
        <w:rPr>
          <w:spacing w:val="6"/>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1"/>
          <w:sz w:val="24"/>
          <w:szCs w:val="24"/>
        </w:rPr>
        <w:t>r</w:t>
      </w:r>
      <w:r>
        <w:rPr>
          <w:spacing w:val="-1"/>
          <w:sz w:val="24"/>
          <w:szCs w:val="24"/>
        </w:rPr>
        <w:t>e</w:t>
      </w:r>
      <w:r>
        <w:rPr>
          <w:spacing w:val="5"/>
          <w:sz w:val="24"/>
          <w:szCs w:val="24"/>
        </w:rPr>
        <w:t>t</w:t>
      </w:r>
      <w:r>
        <w:rPr>
          <w:sz w:val="24"/>
          <w:szCs w:val="24"/>
        </w:rPr>
        <w:t>u</w:t>
      </w:r>
      <w:r>
        <w:rPr>
          <w:spacing w:val="1"/>
          <w:sz w:val="24"/>
          <w:szCs w:val="24"/>
        </w:rPr>
        <w:t>r</w:t>
      </w:r>
      <w:r>
        <w:rPr>
          <w:spacing w:val="-5"/>
          <w:sz w:val="24"/>
          <w:szCs w:val="24"/>
        </w:rPr>
        <w:t>n</w:t>
      </w:r>
      <w:r>
        <w:rPr>
          <w:sz w:val="24"/>
          <w:szCs w:val="24"/>
        </w:rPr>
        <w:t xml:space="preserve">s </w:t>
      </w:r>
      <w:r>
        <w:rPr>
          <w:spacing w:val="5"/>
          <w:sz w:val="24"/>
          <w:szCs w:val="24"/>
        </w:rPr>
        <w:t>t</w:t>
      </w:r>
      <w:r>
        <w:rPr>
          <w:spacing w:val="-5"/>
          <w:sz w:val="24"/>
          <w:szCs w:val="24"/>
        </w:rPr>
        <w:t>h</w:t>
      </w:r>
      <w:r>
        <w:rPr>
          <w:sz w:val="24"/>
          <w:szCs w:val="24"/>
        </w:rPr>
        <w:t>e</w:t>
      </w:r>
      <w:r>
        <w:rPr>
          <w:spacing w:val="1"/>
          <w:sz w:val="24"/>
          <w:szCs w:val="24"/>
        </w:rPr>
        <w:t xml:space="preserve"> </w:t>
      </w:r>
      <w:r>
        <w:rPr>
          <w:spacing w:val="-6"/>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d</w:t>
      </w:r>
      <w:r>
        <w:rPr>
          <w:spacing w:val="2"/>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z w:val="24"/>
          <w:szCs w:val="24"/>
        </w:rPr>
        <w:t>d</w:t>
      </w:r>
      <w:r>
        <w:rPr>
          <w:spacing w:val="2"/>
          <w:sz w:val="24"/>
          <w:szCs w:val="24"/>
        </w:rPr>
        <w:t xml:space="preserve"> </w:t>
      </w:r>
      <w:r>
        <w:rPr>
          <w:sz w:val="24"/>
          <w:szCs w:val="24"/>
        </w:rPr>
        <w:t>v</w:t>
      </w:r>
      <w:r>
        <w:rPr>
          <w:spacing w:val="4"/>
          <w:sz w:val="24"/>
          <w:szCs w:val="24"/>
        </w:rPr>
        <w:t>a</w:t>
      </w:r>
      <w:r>
        <w:rPr>
          <w:spacing w:val="-9"/>
          <w:sz w:val="24"/>
          <w:szCs w:val="24"/>
        </w:rPr>
        <w:t>l</w:t>
      </w:r>
      <w:r>
        <w:rPr>
          <w:spacing w:val="5"/>
          <w:sz w:val="24"/>
          <w:szCs w:val="24"/>
        </w:rPr>
        <w:t>u</w:t>
      </w:r>
      <w:r>
        <w:rPr>
          <w:sz w:val="24"/>
          <w:szCs w:val="24"/>
        </w:rPr>
        <w:t>e</w:t>
      </w:r>
      <w:r>
        <w:rPr>
          <w:spacing w:val="1"/>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z w:val="24"/>
          <w:szCs w:val="24"/>
        </w:rPr>
        <w:t>d</w:t>
      </w:r>
      <w:r>
        <w:rPr>
          <w:spacing w:val="-1"/>
          <w:sz w:val="24"/>
          <w:szCs w:val="24"/>
        </w:rPr>
        <w:t>e</w:t>
      </w:r>
      <w:r>
        <w:rPr>
          <w:sz w:val="24"/>
          <w:szCs w:val="24"/>
        </w:rPr>
        <w:t>r</w:t>
      </w:r>
      <w:r>
        <w:rPr>
          <w:spacing w:val="8"/>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w:t>
      </w:r>
    </w:p>
    <w:p w14:paraId="22268C5F" w14:textId="77777777" w:rsidR="00433F0F" w:rsidRDefault="00433F0F">
      <w:pPr>
        <w:spacing w:before="7" w:line="160" w:lineRule="exact"/>
        <w:rPr>
          <w:sz w:val="17"/>
          <w:szCs w:val="17"/>
        </w:rPr>
      </w:pPr>
    </w:p>
    <w:p w14:paraId="3BE3CBFD" w14:textId="77777777" w:rsidR="00433F0F" w:rsidRDefault="00433F0F">
      <w:pPr>
        <w:spacing w:line="200" w:lineRule="exact"/>
      </w:pPr>
    </w:p>
    <w:p w14:paraId="2D157A95" w14:textId="77777777" w:rsidR="00433F0F" w:rsidRDefault="008B01BA">
      <w:pPr>
        <w:spacing w:line="359" w:lineRule="auto"/>
        <w:ind w:left="447" w:right="78" w:firstLine="240"/>
        <w:rPr>
          <w:sz w:val="24"/>
          <w:szCs w:val="24"/>
        </w:rPr>
      </w:pPr>
      <w:r>
        <w:rPr>
          <w:sz w:val="24"/>
          <w:szCs w:val="24"/>
        </w:rPr>
        <w:t xml:space="preserve">1.    </w:t>
      </w:r>
      <w:r>
        <w:rPr>
          <w:spacing w:val="5"/>
          <w:sz w:val="24"/>
          <w:szCs w:val="24"/>
        </w:rPr>
        <w:t xml:space="preserve"> </w:t>
      </w:r>
      <w:r>
        <w:rPr>
          <w:b/>
          <w:spacing w:val="-2"/>
          <w:sz w:val="24"/>
          <w:szCs w:val="24"/>
        </w:rPr>
        <w:t>s</w:t>
      </w:r>
      <w:r>
        <w:rPr>
          <w:b/>
          <w:spacing w:val="-6"/>
          <w:sz w:val="24"/>
          <w:szCs w:val="24"/>
        </w:rPr>
        <w:t>r</w:t>
      </w:r>
      <w:r>
        <w:rPr>
          <w:b/>
          <w:sz w:val="24"/>
          <w:szCs w:val="24"/>
        </w:rPr>
        <w:t>c</w:t>
      </w:r>
      <w:r>
        <w:rPr>
          <w:b/>
          <w:spacing w:val="2"/>
          <w:sz w:val="24"/>
          <w:szCs w:val="24"/>
        </w:rPr>
        <w:t xml:space="preserve"> </w:t>
      </w:r>
      <w:r>
        <w:rPr>
          <w:sz w:val="24"/>
          <w:szCs w:val="24"/>
        </w:rPr>
        <w:t>-</w:t>
      </w:r>
      <w:r>
        <w:rPr>
          <w:spacing w:val="52"/>
          <w:sz w:val="24"/>
          <w:szCs w:val="24"/>
        </w:rPr>
        <w:t xml:space="preserve"> </w:t>
      </w:r>
      <w:r>
        <w:rPr>
          <w:spacing w:val="-4"/>
          <w:sz w:val="24"/>
          <w:szCs w:val="24"/>
        </w:rPr>
        <w:t>i</w:t>
      </w:r>
      <w:r>
        <w:rPr>
          <w:spacing w:val="-5"/>
          <w:sz w:val="24"/>
          <w:szCs w:val="24"/>
        </w:rPr>
        <w:t>n</w:t>
      </w:r>
      <w:r>
        <w:rPr>
          <w:sz w:val="24"/>
          <w:szCs w:val="24"/>
        </w:rPr>
        <w:t>put</w:t>
      </w:r>
      <w:r>
        <w:rPr>
          <w:spacing w:val="55"/>
          <w:sz w:val="24"/>
          <w:szCs w:val="24"/>
        </w:rPr>
        <w:t xml:space="preserve"> </w:t>
      </w:r>
      <w:r>
        <w:rPr>
          <w:spacing w:val="-1"/>
          <w:sz w:val="24"/>
          <w:szCs w:val="24"/>
        </w:rPr>
        <w:t>a</w:t>
      </w:r>
      <w:r>
        <w:rPr>
          <w:spacing w:val="-3"/>
          <w:sz w:val="24"/>
          <w:szCs w:val="24"/>
        </w:rPr>
        <w:t>r</w:t>
      </w:r>
      <w:r>
        <w:rPr>
          <w:spacing w:val="1"/>
          <w:sz w:val="24"/>
          <w:szCs w:val="24"/>
        </w:rPr>
        <w:t>r</w:t>
      </w:r>
      <w:r>
        <w:rPr>
          <w:spacing w:val="-1"/>
          <w:sz w:val="24"/>
          <w:szCs w:val="24"/>
        </w:rPr>
        <w:t>a</w:t>
      </w:r>
      <w:r>
        <w:rPr>
          <w:sz w:val="24"/>
          <w:szCs w:val="24"/>
        </w:rPr>
        <w:t>y</w:t>
      </w:r>
      <w:r>
        <w:rPr>
          <w:spacing w:val="41"/>
          <w:sz w:val="24"/>
          <w:szCs w:val="24"/>
        </w:rPr>
        <w:t xml:space="preserve"> </w:t>
      </w:r>
      <w:r>
        <w:rPr>
          <w:spacing w:val="1"/>
          <w:sz w:val="24"/>
          <w:szCs w:val="24"/>
        </w:rPr>
        <w:t>(</w:t>
      </w:r>
      <w:r>
        <w:rPr>
          <w:spacing w:val="2"/>
          <w:sz w:val="24"/>
          <w:szCs w:val="24"/>
        </w:rPr>
        <w:t>s</w:t>
      </w:r>
      <w:r>
        <w:rPr>
          <w:spacing w:val="-4"/>
          <w:sz w:val="24"/>
          <w:szCs w:val="24"/>
        </w:rPr>
        <w:t>i</w:t>
      </w:r>
      <w:r>
        <w:rPr>
          <w:spacing w:val="-5"/>
          <w:sz w:val="24"/>
          <w:szCs w:val="24"/>
        </w:rPr>
        <w:t>n</w:t>
      </w:r>
      <w:r>
        <w:rPr>
          <w:spacing w:val="5"/>
          <w:sz w:val="24"/>
          <w:szCs w:val="24"/>
        </w:rPr>
        <w:t>g</w:t>
      </w:r>
      <w:r>
        <w:rPr>
          <w:spacing w:val="-4"/>
          <w:sz w:val="24"/>
          <w:szCs w:val="24"/>
        </w:rPr>
        <w:t>l</w:t>
      </w:r>
      <w:r>
        <w:rPr>
          <w:spacing w:val="1"/>
          <w:sz w:val="24"/>
          <w:szCs w:val="24"/>
        </w:rPr>
        <w:t>e</w:t>
      </w:r>
      <w:r>
        <w:rPr>
          <w:spacing w:val="2"/>
          <w:sz w:val="24"/>
          <w:szCs w:val="24"/>
        </w:rPr>
        <w:t>-</w:t>
      </w:r>
      <w:r>
        <w:rPr>
          <w:spacing w:val="4"/>
          <w:sz w:val="24"/>
          <w:szCs w:val="24"/>
        </w:rPr>
        <w:t>c</w:t>
      </w:r>
      <w:r>
        <w:rPr>
          <w:sz w:val="24"/>
          <w:szCs w:val="24"/>
        </w:rPr>
        <w:t>h</w:t>
      </w:r>
      <w:r>
        <w:rPr>
          <w:spacing w:val="4"/>
          <w:sz w:val="24"/>
          <w:szCs w:val="24"/>
        </w:rPr>
        <w:t>a</w:t>
      </w:r>
      <w:r>
        <w:rPr>
          <w:sz w:val="24"/>
          <w:szCs w:val="24"/>
        </w:rPr>
        <w:t>n</w:t>
      </w:r>
      <w:r>
        <w:rPr>
          <w:spacing w:val="-5"/>
          <w:sz w:val="24"/>
          <w:szCs w:val="24"/>
        </w:rPr>
        <w:t>n</w:t>
      </w:r>
      <w:r>
        <w:rPr>
          <w:spacing w:val="4"/>
          <w:sz w:val="24"/>
          <w:szCs w:val="24"/>
        </w:rPr>
        <w:t>e</w:t>
      </w:r>
      <w:r>
        <w:rPr>
          <w:spacing w:val="-9"/>
          <w:sz w:val="24"/>
          <w:szCs w:val="24"/>
        </w:rPr>
        <w:t>l</w:t>
      </w:r>
      <w:r>
        <w:rPr>
          <w:sz w:val="24"/>
          <w:szCs w:val="24"/>
        </w:rPr>
        <w:t>,</w:t>
      </w:r>
      <w:r>
        <w:rPr>
          <w:spacing w:val="52"/>
          <w:sz w:val="24"/>
          <w:szCs w:val="24"/>
        </w:rPr>
        <w:t xml:space="preserve"> </w:t>
      </w:r>
      <w:r>
        <w:rPr>
          <w:spacing w:val="2"/>
          <w:sz w:val="24"/>
          <w:szCs w:val="24"/>
        </w:rPr>
        <w:t>8-</w:t>
      </w:r>
      <w:r>
        <w:rPr>
          <w:sz w:val="24"/>
          <w:szCs w:val="24"/>
        </w:rPr>
        <w:t>b</w:t>
      </w:r>
      <w:r>
        <w:rPr>
          <w:spacing w:val="-9"/>
          <w:sz w:val="24"/>
          <w:szCs w:val="24"/>
        </w:rPr>
        <w:t>i</w:t>
      </w:r>
      <w:r>
        <w:rPr>
          <w:sz w:val="24"/>
          <w:szCs w:val="24"/>
        </w:rPr>
        <w:t>t</w:t>
      </w:r>
      <w:r>
        <w:rPr>
          <w:spacing w:val="55"/>
          <w:sz w:val="24"/>
          <w:szCs w:val="24"/>
        </w:rPr>
        <w:t xml:space="preserve"> </w:t>
      </w:r>
      <w:r>
        <w:rPr>
          <w:sz w:val="24"/>
          <w:szCs w:val="24"/>
        </w:rPr>
        <w:t>or</w:t>
      </w:r>
      <w:r>
        <w:rPr>
          <w:spacing w:val="47"/>
          <w:sz w:val="24"/>
          <w:szCs w:val="24"/>
        </w:rPr>
        <w:t xml:space="preserve"> </w:t>
      </w:r>
      <w:r>
        <w:rPr>
          <w:spacing w:val="-5"/>
          <w:sz w:val="24"/>
          <w:szCs w:val="24"/>
        </w:rPr>
        <w:t>3</w:t>
      </w:r>
      <w:r>
        <w:rPr>
          <w:spacing w:val="1"/>
          <w:sz w:val="24"/>
          <w:szCs w:val="24"/>
        </w:rPr>
        <w:t>2</w:t>
      </w:r>
      <w:r>
        <w:rPr>
          <w:spacing w:val="2"/>
          <w:sz w:val="24"/>
          <w:szCs w:val="24"/>
        </w:rPr>
        <w:t>-</w:t>
      </w:r>
      <w:r>
        <w:rPr>
          <w:sz w:val="24"/>
          <w:szCs w:val="24"/>
        </w:rPr>
        <w:t>b</w:t>
      </w:r>
      <w:r>
        <w:rPr>
          <w:spacing w:val="-9"/>
          <w:sz w:val="24"/>
          <w:szCs w:val="24"/>
        </w:rPr>
        <w:t>i</w:t>
      </w:r>
      <w:r>
        <w:rPr>
          <w:sz w:val="24"/>
          <w:szCs w:val="24"/>
        </w:rPr>
        <w:t>t</w:t>
      </w:r>
      <w:r>
        <w:rPr>
          <w:spacing w:val="55"/>
          <w:sz w:val="24"/>
          <w:szCs w:val="24"/>
        </w:rPr>
        <w:t xml:space="preserve"> </w:t>
      </w:r>
      <w:r>
        <w:rPr>
          <w:spacing w:val="-3"/>
          <w:sz w:val="24"/>
          <w:szCs w:val="24"/>
        </w:rPr>
        <w:t>f</w:t>
      </w:r>
      <w:r>
        <w:rPr>
          <w:spacing w:val="-9"/>
          <w:sz w:val="24"/>
          <w:szCs w:val="24"/>
        </w:rPr>
        <w:t>l</w:t>
      </w:r>
      <w:r>
        <w:rPr>
          <w:spacing w:val="5"/>
          <w:sz w:val="24"/>
          <w:szCs w:val="24"/>
        </w:rPr>
        <w:t>o</w:t>
      </w:r>
      <w:r>
        <w:rPr>
          <w:spacing w:val="-1"/>
          <w:sz w:val="24"/>
          <w:szCs w:val="24"/>
        </w:rPr>
        <w:t>a</w:t>
      </w:r>
      <w:r>
        <w:rPr>
          <w:spacing w:val="10"/>
          <w:sz w:val="24"/>
          <w:szCs w:val="24"/>
        </w:rPr>
        <w:t>t</w:t>
      </w:r>
      <w:r>
        <w:rPr>
          <w:spacing w:val="-4"/>
          <w:sz w:val="24"/>
          <w:szCs w:val="24"/>
        </w:rPr>
        <w:t>i</w:t>
      </w:r>
      <w:r>
        <w:rPr>
          <w:spacing w:val="-5"/>
          <w:sz w:val="24"/>
          <w:szCs w:val="24"/>
        </w:rPr>
        <w:t>n</w:t>
      </w:r>
      <w:r>
        <w:rPr>
          <w:sz w:val="24"/>
          <w:szCs w:val="24"/>
        </w:rPr>
        <w:t>g</w:t>
      </w:r>
      <w:r>
        <w:rPr>
          <w:spacing w:val="50"/>
          <w:sz w:val="24"/>
          <w:szCs w:val="24"/>
        </w:rPr>
        <w:t xml:space="preserve"> </w:t>
      </w:r>
      <w:r>
        <w:rPr>
          <w:sz w:val="24"/>
          <w:szCs w:val="24"/>
        </w:rPr>
        <w:t>p</w:t>
      </w:r>
      <w:r>
        <w:rPr>
          <w:spacing w:val="5"/>
          <w:sz w:val="24"/>
          <w:szCs w:val="24"/>
        </w:rPr>
        <w:t>o</w:t>
      </w:r>
      <w:r>
        <w:rPr>
          <w:spacing w:val="-4"/>
          <w:sz w:val="24"/>
          <w:szCs w:val="24"/>
        </w:rPr>
        <w:t>i</w:t>
      </w:r>
      <w:r>
        <w:rPr>
          <w:spacing w:val="-5"/>
          <w:sz w:val="24"/>
          <w:szCs w:val="24"/>
        </w:rPr>
        <w:t>n</w:t>
      </w:r>
      <w:r>
        <w:rPr>
          <w:spacing w:val="5"/>
          <w:sz w:val="24"/>
          <w:szCs w:val="24"/>
        </w:rPr>
        <w:t>t</w:t>
      </w:r>
      <w:r>
        <w:rPr>
          <w:spacing w:val="1"/>
          <w:sz w:val="24"/>
          <w:szCs w:val="24"/>
        </w:rPr>
        <w:t>)</w:t>
      </w:r>
      <w:r>
        <w:rPr>
          <w:sz w:val="24"/>
          <w:szCs w:val="24"/>
        </w:rPr>
        <w:t>.</w:t>
      </w:r>
      <w:r>
        <w:rPr>
          <w:spacing w:val="43"/>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53"/>
          <w:sz w:val="24"/>
          <w:szCs w:val="24"/>
        </w:rPr>
        <w:t xml:space="preserve"> </w:t>
      </w:r>
      <w:r>
        <w:rPr>
          <w:spacing w:val="-9"/>
          <w:sz w:val="24"/>
          <w:szCs w:val="24"/>
        </w:rPr>
        <w:t>i</w:t>
      </w:r>
      <w:r>
        <w:rPr>
          <w:sz w:val="24"/>
          <w:szCs w:val="24"/>
        </w:rPr>
        <w:t>s</w:t>
      </w:r>
      <w:r>
        <w:rPr>
          <w:spacing w:val="48"/>
          <w:sz w:val="24"/>
          <w:szCs w:val="24"/>
        </w:rPr>
        <w:t xml:space="preserve"> </w:t>
      </w:r>
      <w:r>
        <w:rPr>
          <w:spacing w:val="5"/>
          <w:sz w:val="24"/>
          <w:szCs w:val="24"/>
        </w:rPr>
        <w:t>t</w:t>
      </w:r>
      <w:r>
        <w:rPr>
          <w:spacing w:val="-5"/>
          <w:sz w:val="24"/>
          <w:szCs w:val="24"/>
        </w:rPr>
        <w:t>h</w:t>
      </w:r>
      <w:r>
        <w:rPr>
          <w:sz w:val="24"/>
          <w:szCs w:val="24"/>
        </w:rPr>
        <w:t xml:space="preserve">e </w:t>
      </w:r>
      <w:r>
        <w:rPr>
          <w:spacing w:val="-2"/>
          <w:sz w:val="24"/>
          <w:szCs w:val="24"/>
        </w:rPr>
        <w:t>s</w:t>
      </w:r>
      <w:r>
        <w:rPr>
          <w:spacing w:val="5"/>
          <w:sz w:val="24"/>
          <w:szCs w:val="24"/>
        </w:rPr>
        <w:t>o</w:t>
      </w:r>
      <w:r>
        <w:rPr>
          <w:sz w:val="24"/>
          <w:szCs w:val="24"/>
        </w:rPr>
        <w:t>u</w:t>
      </w:r>
      <w:r>
        <w:rPr>
          <w:spacing w:val="1"/>
          <w:sz w:val="24"/>
          <w:szCs w:val="24"/>
        </w:rPr>
        <w:t>r</w:t>
      </w:r>
      <w:r>
        <w:rPr>
          <w:spacing w:val="-1"/>
          <w:sz w:val="24"/>
          <w:szCs w:val="24"/>
        </w:rPr>
        <w:t>c</w:t>
      </w:r>
      <w:r>
        <w:rPr>
          <w:sz w:val="24"/>
          <w:szCs w:val="24"/>
        </w:rPr>
        <w:t>e</w:t>
      </w:r>
      <w:r>
        <w:rPr>
          <w:spacing w:val="1"/>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w:t>
      </w:r>
      <w:r>
        <w:rPr>
          <w:spacing w:val="4"/>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3"/>
          <w:sz w:val="24"/>
          <w:szCs w:val="24"/>
        </w:rPr>
        <w:t xml:space="preserve"> </w:t>
      </w:r>
      <w:r>
        <w:rPr>
          <w:spacing w:val="2"/>
          <w:sz w:val="24"/>
          <w:szCs w:val="24"/>
        </w:rPr>
        <w:t>s</w:t>
      </w:r>
      <w:r>
        <w:rPr>
          <w:spacing w:val="-5"/>
          <w:sz w:val="24"/>
          <w:szCs w:val="24"/>
        </w:rPr>
        <w:t>h</w:t>
      </w:r>
      <w:r>
        <w:rPr>
          <w:spacing w:val="5"/>
          <w:sz w:val="24"/>
          <w:szCs w:val="24"/>
        </w:rPr>
        <w:t>ou</w:t>
      </w:r>
      <w:r>
        <w:rPr>
          <w:spacing w:val="-9"/>
          <w:sz w:val="24"/>
          <w:szCs w:val="24"/>
        </w:rPr>
        <w:t>l</w:t>
      </w:r>
      <w:r>
        <w:rPr>
          <w:sz w:val="24"/>
          <w:szCs w:val="24"/>
        </w:rPr>
        <w:t>d</w:t>
      </w:r>
      <w:r>
        <w:rPr>
          <w:spacing w:val="7"/>
          <w:sz w:val="24"/>
          <w:szCs w:val="24"/>
        </w:rPr>
        <w:t xml:space="preserve"> </w:t>
      </w:r>
      <w:r>
        <w:rPr>
          <w:spacing w:val="-5"/>
          <w:sz w:val="24"/>
          <w:szCs w:val="24"/>
        </w:rPr>
        <w:t>b</w:t>
      </w:r>
      <w:r>
        <w:rPr>
          <w:sz w:val="24"/>
          <w:szCs w:val="24"/>
        </w:rPr>
        <w:t>e</w:t>
      </w:r>
      <w:r>
        <w:rPr>
          <w:spacing w:val="1"/>
          <w:sz w:val="24"/>
          <w:szCs w:val="24"/>
        </w:rPr>
        <w:t xml:space="preserve"> </w:t>
      </w:r>
      <w:r>
        <w:rPr>
          <w:sz w:val="24"/>
          <w:szCs w:val="24"/>
        </w:rPr>
        <w:t>a</w:t>
      </w:r>
      <w:r>
        <w:rPr>
          <w:spacing w:val="1"/>
          <w:sz w:val="24"/>
          <w:szCs w:val="24"/>
        </w:rPr>
        <w:t xml:space="preserve"> </w:t>
      </w:r>
      <w:r>
        <w:rPr>
          <w:sz w:val="24"/>
          <w:szCs w:val="24"/>
        </w:rPr>
        <w:t>g</w:t>
      </w:r>
      <w:r>
        <w:rPr>
          <w:spacing w:val="1"/>
          <w:sz w:val="24"/>
          <w:szCs w:val="24"/>
        </w:rPr>
        <w:t>r</w:t>
      </w:r>
      <w:r>
        <w:rPr>
          <w:spacing w:val="4"/>
          <w:sz w:val="24"/>
          <w:szCs w:val="24"/>
        </w:rPr>
        <w:t>a</w:t>
      </w:r>
      <w:r>
        <w:rPr>
          <w:spacing w:val="-10"/>
          <w:sz w:val="24"/>
          <w:szCs w:val="24"/>
        </w:rPr>
        <w:t>y</w:t>
      </w:r>
      <w:r>
        <w:rPr>
          <w:spacing w:val="-2"/>
          <w:sz w:val="24"/>
          <w:szCs w:val="24"/>
        </w:rPr>
        <w:t>s</w:t>
      </w:r>
      <w:r>
        <w:rPr>
          <w:spacing w:val="4"/>
          <w:sz w:val="24"/>
          <w:szCs w:val="24"/>
        </w:rPr>
        <w:t>ca</w:t>
      </w:r>
      <w:r>
        <w:rPr>
          <w:spacing w:val="-4"/>
          <w:sz w:val="24"/>
          <w:szCs w:val="24"/>
        </w:rPr>
        <w:t>l</w:t>
      </w:r>
      <w:r>
        <w:rPr>
          <w:sz w:val="24"/>
          <w:szCs w:val="24"/>
        </w:rPr>
        <w:t>e</w:t>
      </w:r>
      <w:r>
        <w:rPr>
          <w:spacing w:val="6"/>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w:t>
      </w:r>
    </w:p>
    <w:p w14:paraId="2C0C7F85" w14:textId="77777777" w:rsidR="00433F0F" w:rsidRDefault="00433F0F">
      <w:pPr>
        <w:spacing w:before="6" w:line="240" w:lineRule="exact"/>
        <w:rPr>
          <w:sz w:val="24"/>
          <w:szCs w:val="24"/>
        </w:rPr>
      </w:pPr>
    </w:p>
    <w:p w14:paraId="7684DF8A" w14:textId="77777777" w:rsidR="00433F0F" w:rsidRDefault="008B01BA">
      <w:pPr>
        <w:ind w:left="687"/>
        <w:rPr>
          <w:sz w:val="24"/>
          <w:szCs w:val="24"/>
        </w:rPr>
        <w:sectPr w:rsidR="00433F0F">
          <w:headerReference w:type="default" r:id="rId61"/>
          <w:footerReference w:type="default" r:id="rId62"/>
          <w:pgSz w:w="11920" w:h="16840"/>
          <w:pgMar w:top="1340" w:right="1320" w:bottom="280" w:left="1680" w:header="0" w:footer="947" w:gutter="0"/>
          <w:pgNumType w:start="23"/>
          <w:cols w:space="720"/>
        </w:sectPr>
      </w:pPr>
      <w:r>
        <w:rPr>
          <w:sz w:val="24"/>
          <w:szCs w:val="24"/>
        </w:rPr>
        <w:t xml:space="preserve">2.    </w:t>
      </w:r>
      <w:r>
        <w:rPr>
          <w:spacing w:val="5"/>
          <w:sz w:val="24"/>
          <w:szCs w:val="24"/>
        </w:rPr>
        <w:t xml:space="preserve"> </w:t>
      </w:r>
      <w:r>
        <w:rPr>
          <w:b/>
          <w:spacing w:val="-3"/>
          <w:sz w:val="24"/>
          <w:szCs w:val="24"/>
        </w:rPr>
        <w:t>t</w:t>
      </w:r>
      <w:r>
        <w:rPr>
          <w:b/>
          <w:spacing w:val="1"/>
          <w:sz w:val="24"/>
          <w:szCs w:val="24"/>
        </w:rPr>
        <w:t>h</w:t>
      </w:r>
      <w:r>
        <w:rPr>
          <w:b/>
          <w:spacing w:val="-6"/>
          <w:sz w:val="24"/>
          <w:szCs w:val="24"/>
        </w:rPr>
        <w:t>r</w:t>
      </w:r>
      <w:r>
        <w:rPr>
          <w:b/>
          <w:spacing w:val="-1"/>
          <w:sz w:val="24"/>
          <w:szCs w:val="24"/>
        </w:rPr>
        <w:t>e</w:t>
      </w:r>
      <w:r>
        <w:rPr>
          <w:b/>
          <w:spacing w:val="-2"/>
          <w:sz w:val="24"/>
          <w:szCs w:val="24"/>
        </w:rPr>
        <w:t>s</w:t>
      </w:r>
      <w:r>
        <w:rPr>
          <w:b/>
          <w:sz w:val="24"/>
          <w:szCs w:val="24"/>
        </w:rPr>
        <w:t>h</w:t>
      </w:r>
      <w:r>
        <w:rPr>
          <w:b/>
          <w:spacing w:val="4"/>
          <w:sz w:val="24"/>
          <w:szCs w:val="24"/>
        </w:rPr>
        <w:t xml:space="preserve"> </w:t>
      </w:r>
      <w:r>
        <w:rPr>
          <w:sz w:val="24"/>
          <w:szCs w:val="24"/>
        </w:rPr>
        <w:t>-</w:t>
      </w:r>
      <w:r>
        <w:rPr>
          <w:spacing w:val="4"/>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z w:val="24"/>
          <w:szCs w:val="24"/>
        </w:rPr>
        <w:t>d</w:t>
      </w:r>
      <w:r>
        <w:rPr>
          <w:spacing w:val="2"/>
          <w:sz w:val="24"/>
          <w:szCs w:val="24"/>
        </w:rPr>
        <w:t xml:space="preserve"> </w:t>
      </w:r>
      <w:r>
        <w:rPr>
          <w:spacing w:val="-5"/>
          <w:sz w:val="24"/>
          <w:szCs w:val="24"/>
        </w:rPr>
        <w:t>v</w:t>
      </w:r>
      <w:r>
        <w:rPr>
          <w:spacing w:val="4"/>
          <w:sz w:val="24"/>
          <w:szCs w:val="24"/>
        </w:rPr>
        <w:t>a</w:t>
      </w:r>
      <w:r>
        <w:rPr>
          <w:spacing w:val="-4"/>
          <w:sz w:val="24"/>
          <w:szCs w:val="24"/>
        </w:rPr>
        <w:t>l</w:t>
      </w:r>
      <w:r>
        <w:rPr>
          <w:spacing w:val="5"/>
          <w:sz w:val="24"/>
          <w:szCs w:val="24"/>
        </w:rPr>
        <w:t>u</w:t>
      </w:r>
      <w:r>
        <w:rPr>
          <w:spacing w:val="-1"/>
          <w:sz w:val="24"/>
          <w:szCs w:val="24"/>
        </w:rPr>
        <w:t>e</w:t>
      </w:r>
      <w:r>
        <w:rPr>
          <w:sz w:val="24"/>
          <w:szCs w:val="24"/>
        </w:rPr>
        <w:t>,</w:t>
      </w:r>
      <w:r>
        <w:rPr>
          <w:spacing w:val="4"/>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9"/>
          <w:sz w:val="24"/>
          <w:szCs w:val="24"/>
        </w:rPr>
        <w:t>i</w:t>
      </w:r>
      <w:r>
        <w:rPr>
          <w:sz w:val="24"/>
          <w:szCs w:val="24"/>
        </w:rPr>
        <w:t>t</w:t>
      </w:r>
      <w:r>
        <w:rPr>
          <w:spacing w:val="7"/>
          <w:sz w:val="24"/>
          <w:szCs w:val="24"/>
        </w:rPr>
        <w:t xml:space="preserve"> </w:t>
      </w:r>
      <w:r>
        <w:rPr>
          <w:spacing w:val="-4"/>
          <w:sz w:val="24"/>
          <w:szCs w:val="24"/>
        </w:rPr>
        <w:t>i</w:t>
      </w:r>
      <w:r>
        <w:rPr>
          <w:sz w:val="24"/>
          <w:szCs w:val="24"/>
        </w:rPr>
        <w:t>s u</w:t>
      </w:r>
      <w:r>
        <w:rPr>
          <w:spacing w:val="-2"/>
          <w:sz w:val="24"/>
          <w:szCs w:val="24"/>
        </w:rPr>
        <w:t>s</w:t>
      </w:r>
      <w:r>
        <w:rPr>
          <w:spacing w:val="-1"/>
          <w:sz w:val="24"/>
          <w:szCs w:val="24"/>
        </w:rPr>
        <w:t>e</w:t>
      </w:r>
      <w:r>
        <w:rPr>
          <w:sz w:val="24"/>
          <w:szCs w:val="24"/>
        </w:rPr>
        <w:t>d</w:t>
      </w:r>
      <w:r>
        <w:rPr>
          <w:spacing w:val="2"/>
          <w:sz w:val="24"/>
          <w:szCs w:val="24"/>
        </w:rPr>
        <w:t xml:space="preserve"> </w:t>
      </w:r>
      <w:r>
        <w:rPr>
          <w:sz w:val="24"/>
          <w:szCs w:val="24"/>
        </w:rPr>
        <w:t>to</w:t>
      </w:r>
      <w:r>
        <w:rPr>
          <w:spacing w:val="7"/>
          <w:sz w:val="24"/>
          <w:szCs w:val="24"/>
        </w:rPr>
        <w:t xml:space="preserve"> </w:t>
      </w:r>
      <w:r>
        <w:rPr>
          <w:spacing w:val="-1"/>
          <w:sz w:val="24"/>
          <w:szCs w:val="24"/>
        </w:rPr>
        <w:t>c</w:t>
      </w:r>
      <w:r>
        <w:rPr>
          <w:spacing w:val="-9"/>
          <w:sz w:val="24"/>
          <w:szCs w:val="24"/>
        </w:rPr>
        <w:t>l</w:t>
      </w:r>
      <w:r>
        <w:rPr>
          <w:spacing w:val="4"/>
          <w:sz w:val="24"/>
          <w:szCs w:val="24"/>
        </w:rPr>
        <w:t>a</w:t>
      </w:r>
      <w:r>
        <w:rPr>
          <w:spacing w:val="2"/>
          <w:sz w:val="24"/>
          <w:szCs w:val="24"/>
        </w:rPr>
        <w:t>ss</w:t>
      </w:r>
      <w:r>
        <w:rPr>
          <w:spacing w:val="-4"/>
          <w:sz w:val="24"/>
          <w:szCs w:val="24"/>
        </w:rPr>
        <w:t>i</w:t>
      </w:r>
      <w:r>
        <w:rPr>
          <w:spacing w:val="1"/>
          <w:sz w:val="24"/>
          <w:szCs w:val="24"/>
        </w:rPr>
        <w:t>f</w:t>
      </w:r>
      <w:r>
        <w:rPr>
          <w:sz w:val="24"/>
          <w:szCs w:val="24"/>
        </w:rPr>
        <w:t>y</w:t>
      </w:r>
      <w:r>
        <w:rPr>
          <w:spacing w:val="-7"/>
          <w:sz w:val="24"/>
          <w:szCs w:val="24"/>
        </w:rPr>
        <w:t xml:space="preserve"> </w:t>
      </w:r>
      <w:r>
        <w:rPr>
          <w:spacing w:val="5"/>
          <w:sz w:val="24"/>
          <w:szCs w:val="24"/>
        </w:rPr>
        <w:t>t</w:t>
      </w:r>
      <w:r>
        <w:rPr>
          <w:sz w:val="24"/>
          <w:szCs w:val="24"/>
        </w:rPr>
        <w:t>he</w:t>
      </w:r>
      <w:r>
        <w:rPr>
          <w:spacing w:val="1"/>
          <w:sz w:val="24"/>
          <w:szCs w:val="24"/>
        </w:rPr>
        <w:t xml:space="preserve"> </w:t>
      </w:r>
      <w:r>
        <w:rPr>
          <w:spacing w:val="5"/>
          <w:sz w:val="24"/>
          <w:szCs w:val="24"/>
        </w:rPr>
        <w:t>p</w:t>
      </w:r>
      <w:r>
        <w:rPr>
          <w:spacing w:val="-4"/>
          <w:sz w:val="24"/>
          <w:szCs w:val="24"/>
        </w:rPr>
        <w:t>i</w:t>
      </w:r>
      <w:r>
        <w:rPr>
          <w:spacing w:val="-5"/>
          <w:sz w:val="24"/>
          <w:szCs w:val="24"/>
        </w:rPr>
        <w:t>x</w:t>
      </w:r>
      <w:r>
        <w:rPr>
          <w:spacing w:val="4"/>
          <w:sz w:val="24"/>
          <w:szCs w:val="24"/>
        </w:rPr>
        <w:t>e</w:t>
      </w:r>
      <w:r>
        <w:rPr>
          <w:sz w:val="24"/>
          <w:szCs w:val="24"/>
        </w:rPr>
        <w:t>l</w:t>
      </w:r>
      <w:r>
        <w:rPr>
          <w:spacing w:val="11"/>
          <w:sz w:val="24"/>
          <w:szCs w:val="24"/>
        </w:rPr>
        <w:t xml:space="preserve"> </w:t>
      </w:r>
      <w:r>
        <w:rPr>
          <w:spacing w:val="-5"/>
          <w:sz w:val="24"/>
          <w:szCs w:val="24"/>
        </w:rPr>
        <w:t>v</w:t>
      </w:r>
      <w:r>
        <w:rPr>
          <w:spacing w:val="4"/>
          <w:sz w:val="24"/>
          <w:szCs w:val="24"/>
        </w:rPr>
        <w:t>a</w:t>
      </w:r>
      <w:r>
        <w:rPr>
          <w:spacing w:val="-4"/>
          <w:sz w:val="24"/>
          <w:szCs w:val="24"/>
        </w:rPr>
        <w:t>l</w:t>
      </w:r>
      <w:r>
        <w:rPr>
          <w:sz w:val="24"/>
          <w:szCs w:val="24"/>
        </w:rPr>
        <w:t>u</w:t>
      </w:r>
      <w:r>
        <w:rPr>
          <w:spacing w:val="-1"/>
          <w:sz w:val="24"/>
          <w:szCs w:val="24"/>
        </w:rPr>
        <w:t>e</w:t>
      </w:r>
      <w:r>
        <w:rPr>
          <w:spacing w:val="-2"/>
          <w:sz w:val="24"/>
          <w:szCs w:val="24"/>
        </w:rPr>
        <w:t>s</w:t>
      </w:r>
      <w:r>
        <w:rPr>
          <w:sz w:val="24"/>
          <w:szCs w:val="24"/>
        </w:rPr>
        <w:t>.</w:t>
      </w:r>
    </w:p>
    <w:p w14:paraId="6280A33F" w14:textId="77777777" w:rsidR="00433F0F" w:rsidRDefault="008B01BA">
      <w:pPr>
        <w:spacing w:before="74" w:line="359" w:lineRule="auto"/>
        <w:ind w:left="447" w:right="78" w:firstLine="240"/>
        <w:jc w:val="both"/>
        <w:rPr>
          <w:sz w:val="24"/>
          <w:szCs w:val="24"/>
        </w:rPr>
      </w:pPr>
      <w:r>
        <w:rPr>
          <w:sz w:val="24"/>
          <w:szCs w:val="24"/>
        </w:rPr>
        <w:lastRenderedPageBreak/>
        <w:t xml:space="preserve">3.    </w:t>
      </w:r>
      <w:r>
        <w:rPr>
          <w:spacing w:val="5"/>
          <w:sz w:val="24"/>
          <w:szCs w:val="24"/>
        </w:rPr>
        <w:t xml:space="preserve"> </w:t>
      </w:r>
      <w:r>
        <w:rPr>
          <w:b/>
          <w:spacing w:val="-3"/>
          <w:sz w:val="24"/>
          <w:szCs w:val="24"/>
        </w:rPr>
        <w:t>m</w:t>
      </w:r>
      <w:r>
        <w:rPr>
          <w:b/>
          <w:sz w:val="24"/>
          <w:szCs w:val="24"/>
        </w:rPr>
        <w:t>a</w:t>
      </w:r>
      <w:r>
        <w:rPr>
          <w:b/>
          <w:spacing w:val="-5"/>
          <w:sz w:val="24"/>
          <w:szCs w:val="24"/>
        </w:rPr>
        <w:t>x</w:t>
      </w:r>
      <w:r>
        <w:rPr>
          <w:b/>
          <w:sz w:val="24"/>
          <w:szCs w:val="24"/>
        </w:rPr>
        <w:t>v</w:t>
      </w:r>
      <w:r>
        <w:rPr>
          <w:b/>
          <w:spacing w:val="5"/>
          <w:sz w:val="24"/>
          <w:szCs w:val="24"/>
        </w:rPr>
        <w:t>a</w:t>
      </w:r>
      <w:r>
        <w:rPr>
          <w:b/>
          <w:sz w:val="24"/>
          <w:szCs w:val="24"/>
        </w:rPr>
        <w:t>l</w:t>
      </w:r>
      <w:r>
        <w:rPr>
          <w:b/>
          <w:spacing w:val="-1"/>
          <w:sz w:val="24"/>
          <w:szCs w:val="24"/>
        </w:rPr>
        <w:t xml:space="preserve"> </w:t>
      </w:r>
      <w:r>
        <w:rPr>
          <w:sz w:val="24"/>
          <w:szCs w:val="24"/>
        </w:rPr>
        <w:t xml:space="preserve">-  </w:t>
      </w:r>
      <w:r>
        <w:rPr>
          <w:spacing w:val="38"/>
          <w:sz w:val="24"/>
          <w:szCs w:val="24"/>
        </w:rPr>
        <w:t xml:space="preserve"> </w:t>
      </w:r>
      <w:r>
        <w:rPr>
          <w:spacing w:val="-9"/>
          <w:sz w:val="24"/>
          <w:szCs w:val="24"/>
        </w:rPr>
        <w:t>m</w:t>
      </w:r>
      <w:r>
        <w:rPr>
          <w:spacing w:val="4"/>
          <w:sz w:val="24"/>
          <w:szCs w:val="24"/>
        </w:rPr>
        <w:t>a</w:t>
      </w:r>
      <w:r>
        <w:rPr>
          <w:sz w:val="24"/>
          <w:szCs w:val="24"/>
        </w:rPr>
        <w:t>xi</w:t>
      </w:r>
      <w:r>
        <w:rPr>
          <w:spacing w:val="-4"/>
          <w:sz w:val="24"/>
          <w:szCs w:val="24"/>
        </w:rPr>
        <w:t>m</w:t>
      </w:r>
      <w:r>
        <w:rPr>
          <w:spacing w:val="5"/>
          <w:sz w:val="24"/>
          <w:szCs w:val="24"/>
        </w:rPr>
        <w:t>u</w:t>
      </w:r>
      <w:r>
        <w:rPr>
          <w:sz w:val="24"/>
          <w:szCs w:val="24"/>
        </w:rPr>
        <w:t xml:space="preserve">m  </w:t>
      </w:r>
      <w:r>
        <w:rPr>
          <w:spacing w:val="31"/>
          <w:sz w:val="24"/>
          <w:szCs w:val="24"/>
        </w:rPr>
        <w:t xml:space="preserve"> </w:t>
      </w:r>
      <w:r>
        <w:rPr>
          <w:spacing w:val="-5"/>
          <w:sz w:val="24"/>
          <w:szCs w:val="24"/>
        </w:rPr>
        <w:t>v</w:t>
      </w:r>
      <w:r>
        <w:rPr>
          <w:spacing w:val="4"/>
          <w:sz w:val="24"/>
          <w:szCs w:val="24"/>
        </w:rPr>
        <w:t>a</w:t>
      </w:r>
      <w:r>
        <w:rPr>
          <w:spacing w:val="-4"/>
          <w:sz w:val="24"/>
          <w:szCs w:val="24"/>
        </w:rPr>
        <w:t>l</w:t>
      </w:r>
      <w:r>
        <w:rPr>
          <w:sz w:val="24"/>
          <w:szCs w:val="24"/>
        </w:rPr>
        <w:t xml:space="preserve">ue  </w:t>
      </w:r>
      <w:r>
        <w:rPr>
          <w:spacing w:val="35"/>
          <w:sz w:val="24"/>
          <w:szCs w:val="24"/>
        </w:rPr>
        <w:t xml:space="preserve"> </w:t>
      </w:r>
      <w:r>
        <w:rPr>
          <w:sz w:val="24"/>
          <w:szCs w:val="24"/>
        </w:rPr>
        <w:t xml:space="preserve">to  </w:t>
      </w:r>
      <w:r>
        <w:rPr>
          <w:spacing w:val="36"/>
          <w:sz w:val="24"/>
          <w:szCs w:val="24"/>
        </w:rPr>
        <w:t xml:space="preserve"> </w:t>
      </w:r>
      <w:r>
        <w:rPr>
          <w:sz w:val="24"/>
          <w:szCs w:val="24"/>
        </w:rPr>
        <w:t>u</w:t>
      </w:r>
      <w:r>
        <w:rPr>
          <w:spacing w:val="-2"/>
          <w:sz w:val="24"/>
          <w:szCs w:val="24"/>
        </w:rPr>
        <w:t>s</w:t>
      </w:r>
      <w:r>
        <w:rPr>
          <w:sz w:val="24"/>
          <w:szCs w:val="24"/>
        </w:rPr>
        <w:t xml:space="preserve">e  </w:t>
      </w:r>
      <w:r>
        <w:rPr>
          <w:spacing w:val="35"/>
          <w:sz w:val="24"/>
          <w:szCs w:val="24"/>
        </w:rPr>
        <w:t xml:space="preserve"> </w:t>
      </w:r>
      <w:r>
        <w:rPr>
          <w:sz w:val="24"/>
          <w:szCs w:val="24"/>
        </w:rPr>
        <w:t>w</w:t>
      </w:r>
      <w:r>
        <w:rPr>
          <w:spacing w:val="-10"/>
          <w:sz w:val="24"/>
          <w:szCs w:val="24"/>
        </w:rPr>
        <w:t>i</w:t>
      </w:r>
      <w:r>
        <w:rPr>
          <w:spacing w:val="5"/>
          <w:sz w:val="24"/>
          <w:szCs w:val="24"/>
        </w:rPr>
        <w:t>t</w:t>
      </w:r>
      <w:r>
        <w:rPr>
          <w:sz w:val="24"/>
          <w:szCs w:val="24"/>
        </w:rPr>
        <w:t xml:space="preserve">h  </w:t>
      </w:r>
      <w:r>
        <w:rPr>
          <w:spacing w:val="31"/>
          <w:sz w:val="24"/>
          <w:szCs w:val="24"/>
        </w:rPr>
        <w:t xml:space="preserve"> </w:t>
      </w:r>
      <w:r>
        <w:rPr>
          <w:spacing w:val="5"/>
          <w:sz w:val="24"/>
          <w:szCs w:val="24"/>
        </w:rPr>
        <w:t>t</w:t>
      </w:r>
      <w:r>
        <w:rPr>
          <w:spacing w:val="-5"/>
          <w:sz w:val="24"/>
          <w:szCs w:val="24"/>
        </w:rPr>
        <w:t>h</w:t>
      </w:r>
      <w:r>
        <w:rPr>
          <w:sz w:val="24"/>
          <w:szCs w:val="24"/>
        </w:rPr>
        <w:t xml:space="preserve">e  </w:t>
      </w:r>
      <w:r>
        <w:rPr>
          <w:spacing w:val="35"/>
          <w:sz w:val="24"/>
          <w:szCs w:val="24"/>
        </w:rPr>
        <w:t xml:space="preserve"> </w:t>
      </w:r>
      <w:r>
        <w:rPr>
          <w:spacing w:val="2"/>
          <w:sz w:val="24"/>
          <w:szCs w:val="24"/>
        </w:rPr>
        <w:t>T</w:t>
      </w:r>
      <w:r>
        <w:rPr>
          <w:sz w:val="24"/>
          <w:szCs w:val="24"/>
        </w:rPr>
        <w:t>H</w:t>
      </w:r>
      <w:r>
        <w:rPr>
          <w:spacing w:val="-2"/>
          <w:sz w:val="24"/>
          <w:szCs w:val="24"/>
        </w:rPr>
        <w:t>R</w:t>
      </w:r>
      <w:r>
        <w:rPr>
          <w:spacing w:val="2"/>
          <w:sz w:val="24"/>
          <w:szCs w:val="24"/>
        </w:rPr>
        <w:t>E</w:t>
      </w:r>
      <w:r>
        <w:rPr>
          <w:spacing w:val="1"/>
          <w:sz w:val="24"/>
          <w:szCs w:val="24"/>
        </w:rPr>
        <w:t>S</w:t>
      </w:r>
      <w:r>
        <w:rPr>
          <w:sz w:val="24"/>
          <w:szCs w:val="24"/>
        </w:rPr>
        <w:t>H_</w:t>
      </w:r>
      <w:r>
        <w:rPr>
          <w:spacing w:val="-2"/>
          <w:sz w:val="24"/>
          <w:szCs w:val="24"/>
        </w:rPr>
        <w:t>B</w:t>
      </w:r>
      <w:r>
        <w:rPr>
          <w:spacing w:val="1"/>
          <w:sz w:val="24"/>
          <w:szCs w:val="24"/>
        </w:rPr>
        <w:t>I</w:t>
      </w:r>
      <w:r>
        <w:rPr>
          <w:sz w:val="24"/>
          <w:szCs w:val="24"/>
        </w:rPr>
        <w:t>N</w:t>
      </w:r>
      <w:r>
        <w:rPr>
          <w:spacing w:val="-6"/>
          <w:sz w:val="24"/>
          <w:szCs w:val="24"/>
        </w:rPr>
        <w:t>A</w:t>
      </w:r>
      <w:r>
        <w:rPr>
          <w:spacing w:val="-2"/>
          <w:sz w:val="24"/>
          <w:szCs w:val="24"/>
        </w:rPr>
        <w:t>R</w:t>
      </w:r>
      <w:r>
        <w:rPr>
          <w:sz w:val="24"/>
          <w:szCs w:val="24"/>
        </w:rPr>
        <w:t xml:space="preserve">Y  </w:t>
      </w:r>
      <w:r>
        <w:rPr>
          <w:spacing w:val="35"/>
          <w:sz w:val="24"/>
          <w:szCs w:val="24"/>
        </w:rPr>
        <w:t xml:space="preserve"> </w:t>
      </w:r>
      <w:r>
        <w:rPr>
          <w:spacing w:val="-1"/>
          <w:sz w:val="24"/>
          <w:szCs w:val="24"/>
        </w:rPr>
        <w:t>a</w:t>
      </w:r>
      <w:r>
        <w:rPr>
          <w:spacing w:val="-5"/>
          <w:sz w:val="24"/>
          <w:szCs w:val="24"/>
        </w:rPr>
        <w:t>n</w:t>
      </w:r>
      <w:r>
        <w:rPr>
          <w:sz w:val="24"/>
          <w:szCs w:val="24"/>
        </w:rPr>
        <w:t xml:space="preserve">d </w:t>
      </w:r>
      <w:r>
        <w:rPr>
          <w:spacing w:val="2"/>
          <w:sz w:val="24"/>
          <w:szCs w:val="24"/>
        </w:rPr>
        <w:t>T</w:t>
      </w:r>
      <w:r>
        <w:rPr>
          <w:sz w:val="24"/>
          <w:szCs w:val="24"/>
        </w:rPr>
        <w:t>H</w:t>
      </w:r>
      <w:r>
        <w:rPr>
          <w:spacing w:val="-2"/>
          <w:sz w:val="24"/>
          <w:szCs w:val="24"/>
        </w:rPr>
        <w:t>R</w:t>
      </w:r>
      <w:r>
        <w:rPr>
          <w:spacing w:val="2"/>
          <w:sz w:val="24"/>
          <w:szCs w:val="24"/>
        </w:rPr>
        <w:t>E</w:t>
      </w:r>
      <w:r>
        <w:rPr>
          <w:spacing w:val="1"/>
          <w:sz w:val="24"/>
          <w:szCs w:val="24"/>
        </w:rPr>
        <w:t>S</w:t>
      </w:r>
      <w:r>
        <w:rPr>
          <w:sz w:val="24"/>
          <w:szCs w:val="24"/>
        </w:rPr>
        <w:t>H_</w:t>
      </w:r>
      <w:r>
        <w:rPr>
          <w:spacing w:val="-2"/>
          <w:sz w:val="24"/>
          <w:szCs w:val="24"/>
        </w:rPr>
        <w:t>B</w:t>
      </w:r>
      <w:r>
        <w:rPr>
          <w:spacing w:val="1"/>
          <w:sz w:val="24"/>
          <w:szCs w:val="24"/>
        </w:rPr>
        <w:t>I</w:t>
      </w:r>
      <w:r>
        <w:rPr>
          <w:sz w:val="24"/>
          <w:szCs w:val="24"/>
        </w:rPr>
        <w:t>N</w:t>
      </w:r>
      <w:r>
        <w:rPr>
          <w:spacing w:val="-6"/>
          <w:sz w:val="24"/>
          <w:szCs w:val="24"/>
        </w:rPr>
        <w:t>A</w:t>
      </w:r>
      <w:r>
        <w:rPr>
          <w:spacing w:val="-2"/>
          <w:sz w:val="24"/>
          <w:szCs w:val="24"/>
        </w:rPr>
        <w:t>R</w:t>
      </w:r>
      <w:r>
        <w:rPr>
          <w:sz w:val="24"/>
          <w:szCs w:val="24"/>
        </w:rPr>
        <w:t>Y_</w:t>
      </w:r>
      <w:r>
        <w:rPr>
          <w:spacing w:val="1"/>
          <w:sz w:val="24"/>
          <w:szCs w:val="24"/>
        </w:rPr>
        <w:t>I</w:t>
      </w:r>
      <w:r>
        <w:rPr>
          <w:sz w:val="24"/>
          <w:szCs w:val="24"/>
        </w:rPr>
        <w:t>NV</w:t>
      </w:r>
      <w:r>
        <w:rPr>
          <w:spacing w:val="-8"/>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pacing w:val="5"/>
          <w:sz w:val="24"/>
          <w:szCs w:val="24"/>
        </w:rPr>
        <w:t>d</w:t>
      </w:r>
      <w:r>
        <w:rPr>
          <w:spacing w:val="-4"/>
          <w:sz w:val="24"/>
          <w:szCs w:val="24"/>
        </w:rPr>
        <w:t>i</w:t>
      </w:r>
      <w:r>
        <w:rPr>
          <w:sz w:val="24"/>
          <w:szCs w:val="24"/>
        </w:rPr>
        <w:t>ng</w:t>
      </w:r>
      <w:r>
        <w:rPr>
          <w:spacing w:val="-7"/>
          <w:sz w:val="24"/>
          <w:szCs w:val="24"/>
        </w:rPr>
        <w:t xml:space="preserve"> </w:t>
      </w:r>
      <w:r>
        <w:rPr>
          <w:spacing w:val="10"/>
          <w:sz w:val="24"/>
          <w:szCs w:val="24"/>
        </w:rPr>
        <w:t>t</w:t>
      </w:r>
      <w:r>
        <w:rPr>
          <w:spacing w:val="-10"/>
          <w:sz w:val="24"/>
          <w:szCs w:val="24"/>
        </w:rPr>
        <w:t>y</w:t>
      </w:r>
      <w:r>
        <w:rPr>
          <w:sz w:val="24"/>
          <w:szCs w:val="24"/>
        </w:rPr>
        <w:t>p</w:t>
      </w:r>
      <w:r>
        <w:rPr>
          <w:spacing w:val="-1"/>
          <w:sz w:val="24"/>
          <w:szCs w:val="24"/>
        </w:rPr>
        <w:t>e</w:t>
      </w:r>
      <w:r>
        <w:rPr>
          <w:spacing w:val="-2"/>
          <w:sz w:val="24"/>
          <w:szCs w:val="24"/>
        </w:rPr>
        <w:t>s</w:t>
      </w:r>
      <w:r>
        <w:rPr>
          <w:sz w:val="24"/>
          <w:szCs w:val="24"/>
        </w:rPr>
        <w:t>.</w:t>
      </w:r>
      <w:r>
        <w:rPr>
          <w:spacing w:val="-5"/>
          <w:sz w:val="24"/>
          <w:szCs w:val="24"/>
        </w:rPr>
        <w:t xml:space="preserve"> </w:t>
      </w:r>
      <w:r>
        <w:rPr>
          <w:spacing w:val="1"/>
          <w:sz w:val="24"/>
          <w:szCs w:val="24"/>
        </w:rPr>
        <w:t>I</w:t>
      </w:r>
      <w:r>
        <w:rPr>
          <w:sz w:val="24"/>
          <w:szCs w:val="24"/>
        </w:rPr>
        <w:t>t</w:t>
      </w:r>
      <w:r>
        <w:rPr>
          <w:spacing w:val="-7"/>
          <w:sz w:val="24"/>
          <w:szCs w:val="24"/>
        </w:rPr>
        <w:t xml:space="preserve"> </w:t>
      </w:r>
      <w:r>
        <w:rPr>
          <w:spacing w:val="1"/>
          <w:sz w:val="24"/>
          <w:szCs w:val="24"/>
        </w:rPr>
        <w:t>r</w:t>
      </w:r>
      <w:r>
        <w:rPr>
          <w:spacing w:val="-6"/>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z w:val="24"/>
          <w:szCs w:val="24"/>
        </w:rPr>
        <w:t>s</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v</w:t>
      </w:r>
      <w:r>
        <w:rPr>
          <w:spacing w:val="4"/>
          <w:sz w:val="24"/>
          <w:szCs w:val="24"/>
        </w:rPr>
        <w:t>a</w:t>
      </w:r>
      <w:r>
        <w:rPr>
          <w:spacing w:val="-4"/>
          <w:sz w:val="24"/>
          <w:szCs w:val="24"/>
        </w:rPr>
        <w:t>l</w:t>
      </w:r>
      <w:r>
        <w:rPr>
          <w:sz w:val="24"/>
          <w:szCs w:val="24"/>
        </w:rPr>
        <w:t>ue</w:t>
      </w:r>
      <w:r>
        <w:rPr>
          <w:spacing w:val="-8"/>
          <w:sz w:val="24"/>
          <w:szCs w:val="24"/>
        </w:rPr>
        <w:t xml:space="preserve"> </w:t>
      </w:r>
      <w:r>
        <w:rPr>
          <w:sz w:val="24"/>
          <w:szCs w:val="24"/>
        </w:rPr>
        <w:t>to</w:t>
      </w:r>
      <w:r>
        <w:rPr>
          <w:spacing w:val="-2"/>
          <w:sz w:val="24"/>
          <w:szCs w:val="24"/>
        </w:rPr>
        <w:t xml:space="preserve"> </w:t>
      </w:r>
      <w:r>
        <w:rPr>
          <w:spacing w:val="-5"/>
          <w:sz w:val="24"/>
          <w:szCs w:val="24"/>
        </w:rPr>
        <w:t>b</w:t>
      </w:r>
      <w:r>
        <w:rPr>
          <w:sz w:val="24"/>
          <w:szCs w:val="24"/>
        </w:rPr>
        <w:t>e</w:t>
      </w:r>
      <w:r>
        <w:rPr>
          <w:spacing w:val="-8"/>
          <w:sz w:val="24"/>
          <w:szCs w:val="24"/>
        </w:rPr>
        <w:t xml:space="preserve"> </w:t>
      </w:r>
      <w:r>
        <w:rPr>
          <w:sz w:val="24"/>
          <w:szCs w:val="24"/>
        </w:rPr>
        <w:t>g</w:t>
      </w:r>
      <w:r>
        <w:rPr>
          <w:spacing w:val="-4"/>
          <w:sz w:val="24"/>
          <w:szCs w:val="24"/>
        </w:rPr>
        <w:t>i</w:t>
      </w:r>
      <w:r>
        <w:rPr>
          <w:spacing w:val="-5"/>
          <w:sz w:val="24"/>
          <w:szCs w:val="24"/>
        </w:rPr>
        <w:t>v</w:t>
      </w:r>
      <w:r>
        <w:rPr>
          <w:spacing w:val="4"/>
          <w:sz w:val="24"/>
          <w:szCs w:val="24"/>
        </w:rPr>
        <w:t>e</w:t>
      </w:r>
      <w:r>
        <w:rPr>
          <w:sz w:val="24"/>
          <w:szCs w:val="24"/>
        </w:rPr>
        <w:t>n</w:t>
      </w:r>
      <w:r>
        <w:rPr>
          <w:spacing w:val="-7"/>
          <w:sz w:val="24"/>
          <w:szCs w:val="24"/>
        </w:rPr>
        <w:t xml:space="preserve"> </w:t>
      </w:r>
      <w:r>
        <w:rPr>
          <w:spacing w:val="-4"/>
          <w:sz w:val="24"/>
          <w:szCs w:val="24"/>
        </w:rPr>
        <w:t>i</w:t>
      </w:r>
      <w:r>
        <w:rPr>
          <w:sz w:val="24"/>
          <w:szCs w:val="24"/>
        </w:rPr>
        <w:t>f</w:t>
      </w:r>
      <w:r>
        <w:rPr>
          <w:spacing w:val="-15"/>
          <w:sz w:val="24"/>
          <w:szCs w:val="24"/>
        </w:rPr>
        <w:t xml:space="preserve"> </w:t>
      </w:r>
      <w:r>
        <w:rPr>
          <w:spacing w:val="5"/>
          <w:sz w:val="24"/>
          <w:szCs w:val="24"/>
        </w:rPr>
        <w:t>p</w:t>
      </w:r>
      <w:r>
        <w:rPr>
          <w:spacing w:val="-4"/>
          <w:sz w:val="24"/>
          <w:szCs w:val="24"/>
        </w:rPr>
        <w:t>i</w:t>
      </w:r>
      <w:r>
        <w:rPr>
          <w:sz w:val="24"/>
          <w:szCs w:val="24"/>
        </w:rPr>
        <w:t>x</w:t>
      </w:r>
      <w:r>
        <w:rPr>
          <w:spacing w:val="8"/>
          <w:sz w:val="24"/>
          <w:szCs w:val="24"/>
        </w:rPr>
        <w:t>e</w:t>
      </w:r>
      <w:r>
        <w:rPr>
          <w:sz w:val="24"/>
          <w:szCs w:val="24"/>
        </w:rPr>
        <w:t xml:space="preserve">l </w:t>
      </w:r>
      <w:r>
        <w:rPr>
          <w:spacing w:val="-5"/>
          <w:sz w:val="24"/>
          <w:szCs w:val="24"/>
        </w:rPr>
        <w:t>v</w:t>
      </w:r>
      <w:r>
        <w:rPr>
          <w:spacing w:val="4"/>
          <w:sz w:val="24"/>
          <w:szCs w:val="24"/>
        </w:rPr>
        <w:t>a</w:t>
      </w:r>
      <w:r>
        <w:rPr>
          <w:spacing w:val="-4"/>
          <w:sz w:val="24"/>
          <w:szCs w:val="24"/>
        </w:rPr>
        <w:t>l</w:t>
      </w:r>
      <w:r>
        <w:rPr>
          <w:sz w:val="24"/>
          <w:szCs w:val="24"/>
        </w:rPr>
        <w:t>ue</w:t>
      </w:r>
      <w:r>
        <w:rPr>
          <w:spacing w:val="6"/>
          <w:sz w:val="24"/>
          <w:szCs w:val="24"/>
        </w:rPr>
        <w:t xml:space="preserve"> </w:t>
      </w:r>
      <w:r>
        <w:rPr>
          <w:spacing w:val="-4"/>
          <w:sz w:val="24"/>
          <w:szCs w:val="24"/>
        </w:rPr>
        <w:t>i</w:t>
      </w:r>
      <w:r>
        <w:rPr>
          <w:sz w:val="24"/>
          <w:szCs w:val="24"/>
        </w:rPr>
        <w:t>s</w:t>
      </w:r>
      <w:r>
        <w:rPr>
          <w:spacing w:val="5"/>
          <w:sz w:val="24"/>
          <w:szCs w:val="24"/>
        </w:rPr>
        <w:t xml:space="preserve"> </w:t>
      </w:r>
      <w:r>
        <w:rPr>
          <w:spacing w:val="-9"/>
          <w:sz w:val="24"/>
          <w:szCs w:val="24"/>
        </w:rPr>
        <w:t>m</w:t>
      </w:r>
      <w:r>
        <w:rPr>
          <w:spacing w:val="5"/>
          <w:sz w:val="24"/>
          <w:szCs w:val="24"/>
        </w:rPr>
        <w:t>o</w:t>
      </w:r>
      <w:r>
        <w:rPr>
          <w:spacing w:val="1"/>
          <w:sz w:val="24"/>
          <w:szCs w:val="24"/>
        </w:rPr>
        <w:t>r</w:t>
      </w:r>
      <w:r>
        <w:rPr>
          <w:sz w:val="24"/>
          <w:szCs w:val="24"/>
        </w:rPr>
        <w:t>e</w:t>
      </w:r>
      <w:r>
        <w:rPr>
          <w:spacing w:val="1"/>
          <w:sz w:val="24"/>
          <w:szCs w:val="24"/>
        </w:rPr>
        <w:t xml:space="preserve"> </w:t>
      </w:r>
      <w:r>
        <w:rPr>
          <w:spacing w:val="5"/>
          <w:sz w:val="24"/>
          <w:szCs w:val="24"/>
        </w:rPr>
        <w:t>t</w:t>
      </w:r>
      <w:r>
        <w:rPr>
          <w:spacing w:val="-5"/>
          <w:sz w:val="24"/>
          <w:szCs w:val="24"/>
        </w:rPr>
        <w:t>h</w:t>
      </w:r>
      <w:r>
        <w:rPr>
          <w:spacing w:val="-1"/>
          <w:sz w:val="24"/>
          <w:szCs w:val="24"/>
        </w:rPr>
        <w:t>a</w:t>
      </w:r>
      <w:r>
        <w:rPr>
          <w:sz w:val="24"/>
          <w:szCs w:val="24"/>
        </w:rPr>
        <w:t>n</w:t>
      </w:r>
      <w:r>
        <w:rPr>
          <w:spacing w:val="-3"/>
          <w:sz w:val="24"/>
          <w:szCs w:val="24"/>
        </w:rPr>
        <w:t xml:space="preserve"> </w:t>
      </w:r>
      <w:r>
        <w:rPr>
          <w:spacing w:val="1"/>
          <w:sz w:val="24"/>
          <w:szCs w:val="24"/>
        </w:rPr>
        <w:t>(</w:t>
      </w:r>
      <w:r>
        <w:rPr>
          <w:spacing w:val="-2"/>
          <w:sz w:val="24"/>
          <w:szCs w:val="24"/>
        </w:rPr>
        <w:t>s</w:t>
      </w:r>
      <w:r>
        <w:rPr>
          <w:spacing w:val="5"/>
          <w:sz w:val="24"/>
          <w:szCs w:val="24"/>
        </w:rPr>
        <w:t>o</w:t>
      </w:r>
      <w:r>
        <w:rPr>
          <w:spacing w:val="-4"/>
          <w:sz w:val="24"/>
          <w:szCs w:val="24"/>
        </w:rPr>
        <w:t>m</w:t>
      </w:r>
      <w:r>
        <w:rPr>
          <w:spacing w:val="-1"/>
          <w:sz w:val="24"/>
          <w:szCs w:val="24"/>
        </w:rPr>
        <w:t>e</w:t>
      </w:r>
      <w:r>
        <w:rPr>
          <w:spacing w:val="5"/>
          <w:sz w:val="24"/>
          <w:szCs w:val="24"/>
        </w:rPr>
        <w:t>t</w:t>
      </w:r>
      <w:r>
        <w:rPr>
          <w:spacing w:val="-4"/>
          <w:sz w:val="24"/>
          <w:szCs w:val="24"/>
        </w:rPr>
        <w:t>im</w:t>
      </w:r>
      <w:r>
        <w:rPr>
          <w:spacing w:val="4"/>
          <w:sz w:val="24"/>
          <w:szCs w:val="24"/>
        </w:rPr>
        <w:t>e</w:t>
      </w:r>
      <w:r>
        <w:rPr>
          <w:sz w:val="24"/>
          <w:szCs w:val="24"/>
        </w:rPr>
        <w:t>s</w:t>
      </w:r>
      <w:r>
        <w:rPr>
          <w:spacing w:val="5"/>
          <w:sz w:val="24"/>
          <w:szCs w:val="24"/>
        </w:rPr>
        <w:t xml:space="preserve"> </w:t>
      </w:r>
      <w:r>
        <w:rPr>
          <w:spacing w:val="-9"/>
          <w:sz w:val="24"/>
          <w:szCs w:val="24"/>
        </w:rPr>
        <w:t>l</w:t>
      </w:r>
      <w:r>
        <w:rPr>
          <w:spacing w:val="4"/>
          <w:sz w:val="24"/>
          <w:szCs w:val="24"/>
        </w:rPr>
        <w:t>e</w:t>
      </w:r>
      <w:r>
        <w:rPr>
          <w:spacing w:val="-2"/>
          <w:sz w:val="24"/>
          <w:szCs w:val="24"/>
        </w:rPr>
        <w:t>s</w:t>
      </w:r>
      <w:r>
        <w:rPr>
          <w:sz w:val="24"/>
          <w:szCs w:val="24"/>
        </w:rPr>
        <w:t xml:space="preserve">s </w:t>
      </w:r>
      <w:r>
        <w:rPr>
          <w:spacing w:val="5"/>
          <w:sz w:val="24"/>
          <w:szCs w:val="24"/>
        </w:rPr>
        <w:t>t</w:t>
      </w:r>
      <w:r>
        <w:rPr>
          <w:spacing w:val="-5"/>
          <w:sz w:val="24"/>
          <w:szCs w:val="24"/>
        </w:rPr>
        <w:t>h</w:t>
      </w:r>
      <w:r>
        <w:rPr>
          <w:spacing w:val="4"/>
          <w:sz w:val="24"/>
          <w:szCs w:val="24"/>
        </w:rPr>
        <w:t>a</w:t>
      </w:r>
      <w:r>
        <w:rPr>
          <w:spacing w:val="-5"/>
          <w:sz w:val="24"/>
          <w:szCs w:val="24"/>
        </w:rPr>
        <w:t>n</w:t>
      </w:r>
      <w:r>
        <w:rPr>
          <w:sz w:val="24"/>
          <w:szCs w:val="24"/>
        </w:rPr>
        <w:t>)</w:t>
      </w:r>
      <w:r>
        <w:rPr>
          <w:spacing w:val="4"/>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z w:val="24"/>
          <w:szCs w:val="24"/>
        </w:rPr>
        <w:t>h</w:t>
      </w:r>
      <w:r>
        <w:rPr>
          <w:spacing w:val="5"/>
          <w:sz w:val="24"/>
          <w:szCs w:val="24"/>
        </w:rPr>
        <w:t>o</w:t>
      </w:r>
      <w:r>
        <w:rPr>
          <w:spacing w:val="-9"/>
          <w:sz w:val="24"/>
          <w:szCs w:val="24"/>
        </w:rPr>
        <w:t>l</w:t>
      </w:r>
      <w:r>
        <w:rPr>
          <w:sz w:val="24"/>
          <w:szCs w:val="24"/>
        </w:rPr>
        <w:t>d</w:t>
      </w:r>
      <w:r>
        <w:rPr>
          <w:spacing w:val="2"/>
          <w:sz w:val="24"/>
          <w:szCs w:val="24"/>
        </w:rPr>
        <w:t xml:space="preserve"> </w:t>
      </w:r>
      <w:r>
        <w:rPr>
          <w:sz w:val="24"/>
          <w:szCs w:val="24"/>
        </w:rPr>
        <w:t>v</w:t>
      </w:r>
      <w:r>
        <w:rPr>
          <w:spacing w:val="4"/>
          <w:sz w:val="24"/>
          <w:szCs w:val="24"/>
        </w:rPr>
        <w:t>a</w:t>
      </w:r>
      <w:r>
        <w:rPr>
          <w:spacing w:val="-9"/>
          <w:sz w:val="24"/>
          <w:szCs w:val="24"/>
        </w:rPr>
        <w:t>l</w:t>
      </w:r>
      <w:r>
        <w:rPr>
          <w:spacing w:val="5"/>
          <w:sz w:val="24"/>
          <w:szCs w:val="24"/>
        </w:rPr>
        <w:t>u</w:t>
      </w:r>
      <w:r>
        <w:rPr>
          <w:spacing w:val="-1"/>
          <w:sz w:val="24"/>
          <w:szCs w:val="24"/>
        </w:rPr>
        <w:t>e</w:t>
      </w:r>
      <w:r>
        <w:rPr>
          <w:sz w:val="24"/>
          <w:szCs w:val="24"/>
        </w:rPr>
        <w:t>.</w:t>
      </w:r>
    </w:p>
    <w:p w14:paraId="7C039A4D" w14:textId="77777777" w:rsidR="00433F0F" w:rsidRDefault="00433F0F">
      <w:pPr>
        <w:spacing w:before="10" w:line="240" w:lineRule="exact"/>
        <w:rPr>
          <w:sz w:val="24"/>
          <w:szCs w:val="24"/>
        </w:rPr>
      </w:pPr>
    </w:p>
    <w:p w14:paraId="314363D3" w14:textId="77777777" w:rsidR="00433F0F" w:rsidRDefault="008B01BA">
      <w:pPr>
        <w:ind w:left="649" w:right="5390"/>
        <w:jc w:val="center"/>
        <w:rPr>
          <w:sz w:val="24"/>
          <w:szCs w:val="24"/>
        </w:rPr>
      </w:pPr>
      <w:r>
        <w:rPr>
          <w:sz w:val="24"/>
          <w:szCs w:val="24"/>
        </w:rPr>
        <w:t xml:space="preserve">4.    </w:t>
      </w:r>
      <w:r>
        <w:rPr>
          <w:spacing w:val="5"/>
          <w:sz w:val="24"/>
          <w:szCs w:val="24"/>
        </w:rPr>
        <w:t xml:space="preserve"> </w:t>
      </w:r>
      <w:r>
        <w:rPr>
          <w:b/>
          <w:spacing w:val="1"/>
          <w:sz w:val="24"/>
          <w:szCs w:val="24"/>
        </w:rPr>
        <w:t>t</w:t>
      </w:r>
      <w:r>
        <w:rPr>
          <w:b/>
          <w:spacing w:val="-5"/>
          <w:sz w:val="24"/>
          <w:szCs w:val="24"/>
        </w:rPr>
        <w:t>y</w:t>
      </w:r>
      <w:r>
        <w:rPr>
          <w:b/>
          <w:spacing w:val="1"/>
          <w:sz w:val="24"/>
          <w:szCs w:val="24"/>
        </w:rPr>
        <w:t>p</w:t>
      </w:r>
      <w:r>
        <w:rPr>
          <w:b/>
          <w:sz w:val="24"/>
          <w:szCs w:val="24"/>
        </w:rPr>
        <w:t>e</w:t>
      </w:r>
      <w:r>
        <w:rPr>
          <w:b/>
          <w:spacing w:val="2"/>
          <w:sz w:val="24"/>
          <w:szCs w:val="24"/>
        </w:rPr>
        <w:t xml:space="preserve"> </w:t>
      </w:r>
      <w:r>
        <w:rPr>
          <w:sz w:val="24"/>
          <w:szCs w:val="24"/>
        </w:rPr>
        <w:t>-</w:t>
      </w:r>
      <w:r>
        <w:rPr>
          <w:spacing w:val="-6"/>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pacing w:val="5"/>
          <w:sz w:val="24"/>
          <w:szCs w:val="24"/>
        </w:rPr>
        <w:t>d</w:t>
      </w:r>
      <w:r>
        <w:rPr>
          <w:spacing w:val="-4"/>
          <w:sz w:val="24"/>
          <w:szCs w:val="24"/>
        </w:rPr>
        <w:t>i</w:t>
      </w:r>
      <w:r>
        <w:rPr>
          <w:sz w:val="24"/>
          <w:szCs w:val="24"/>
        </w:rPr>
        <w:t>ng</w:t>
      </w:r>
      <w:r>
        <w:rPr>
          <w:spacing w:val="2"/>
          <w:sz w:val="24"/>
          <w:szCs w:val="24"/>
        </w:rPr>
        <w:t xml:space="preserve"> </w:t>
      </w:r>
      <w:r>
        <w:rPr>
          <w:spacing w:val="10"/>
          <w:sz w:val="24"/>
          <w:szCs w:val="24"/>
        </w:rPr>
        <w:t>t</w:t>
      </w:r>
      <w:r>
        <w:rPr>
          <w:spacing w:val="-10"/>
          <w:sz w:val="24"/>
          <w:szCs w:val="24"/>
        </w:rPr>
        <w:t>y</w:t>
      </w:r>
      <w:r>
        <w:rPr>
          <w:sz w:val="24"/>
          <w:szCs w:val="24"/>
        </w:rPr>
        <w:t>pe</w:t>
      </w:r>
    </w:p>
    <w:p w14:paraId="01596634" w14:textId="77777777" w:rsidR="00433F0F" w:rsidRDefault="00433F0F">
      <w:pPr>
        <w:spacing w:line="180" w:lineRule="exact"/>
        <w:rPr>
          <w:sz w:val="18"/>
          <w:szCs w:val="18"/>
        </w:rPr>
      </w:pPr>
    </w:p>
    <w:p w14:paraId="5DB2967B" w14:textId="77777777" w:rsidR="00433F0F" w:rsidRDefault="00433F0F">
      <w:pPr>
        <w:spacing w:line="200" w:lineRule="exact"/>
      </w:pPr>
    </w:p>
    <w:p w14:paraId="2743D25D" w14:textId="77777777" w:rsidR="00433F0F" w:rsidRDefault="008B01BA">
      <w:pPr>
        <w:ind w:left="807"/>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spacing w:val="-1"/>
          <w:sz w:val="24"/>
          <w:szCs w:val="24"/>
        </w:rPr>
        <w:t>c</w:t>
      </w:r>
      <w:r>
        <w:rPr>
          <w:spacing w:val="-5"/>
          <w:sz w:val="24"/>
          <w:szCs w:val="24"/>
        </w:rPr>
        <w:t>v</w:t>
      </w:r>
      <w:r>
        <w:rPr>
          <w:sz w:val="24"/>
          <w:szCs w:val="24"/>
        </w:rPr>
        <w:t>2</w:t>
      </w:r>
      <w:r>
        <w:rPr>
          <w:spacing w:val="2"/>
          <w:sz w:val="24"/>
          <w:szCs w:val="24"/>
        </w:rPr>
        <w:t>.T</w:t>
      </w:r>
      <w:r>
        <w:rPr>
          <w:sz w:val="24"/>
          <w:szCs w:val="24"/>
        </w:rPr>
        <w:t>H</w:t>
      </w:r>
      <w:r>
        <w:rPr>
          <w:spacing w:val="-2"/>
          <w:sz w:val="24"/>
          <w:szCs w:val="24"/>
        </w:rPr>
        <w:t>R</w:t>
      </w:r>
      <w:r>
        <w:rPr>
          <w:spacing w:val="2"/>
          <w:sz w:val="24"/>
          <w:szCs w:val="24"/>
        </w:rPr>
        <w:t>E</w:t>
      </w:r>
      <w:r>
        <w:rPr>
          <w:spacing w:val="1"/>
          <w:sz w:val="24"/>
          <w:szCs w:val="24"/>
        </w:rPr>
        <w:t>S</w:t>
      </w:r>
      <w:r>
        <w:rPr>
          <w:sz w:val="24"/>
          <w:szCs w:val="24"/>
        </w:rPr>
        <w:t>H_</w:t>
      </w:r>
      <w:r>
        <w:rPr>
          <w:spacing w:val="-2"/>
          <w:sz w:val="24"/>
          <w:szCs w:val="24"/>
        </w:rPr>
        <w:t>B</w:t>
      </w:r>
      <w:r>
        <w:rPr>
          <w:spacing w:val="1"/>
          <w:sz w:val="24"/>
          <w:szCs w:val="24"/>
        </w:rPr>
        <w:t>I</w:t>
      </w:r>
      <w:r>
        <w:rPr>
          <w:sz w:val="24"/>
          <w:szCs w:val="24"/>
        </w:rPr>
        <w:t>N</w:t>
      </w:r>
      <w:r>
        <w:rPr>
          <w:spacing w:val="-1"/>
          <w:sz w:val="24"/>
          <w:szCs w:val="24"/>
        </w:rPr>
        <w:t>A</w:t>
      </w:r>
      <w:r>
        <w:rPr>
          <w:spacing w:val="-2"/>
          <w:sz w:val="24"/>
          <w:szCs w:val="24"/>
        </w:rPr>
        <w:t>R</w:t>
      </w:r>
      <w:r>
        <w:rPr>
          <w:sz w:val="24"/>
          <w:szCs w:val="24"/>
        </w:rPr>
        <w:t>Y</w:t>
      </w:r>
    </w:p>
    <w:p w14:paraId="6FEA0B61" w14:textId="77777777" w:rsidR="00433F0F" w:rsidRDefault="00433F0F">
      <w:pPr>
        <w:spacing w:line="140" w:lineRule="exact"/>
        <w:rPr>
          <w:sz w:val="14"/>
          <w:szCs w:val="14"/>
        </w:rPr>
      </w:pPr>
    </w:p>
    <w:p w14:paraId="00C38107" w14:textId="77777777" w:rsidR="00433F0F" w:rsidRDefault="008B01BA">
      <w:pPr>
        <w:ind w:left="807"/>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spacing w:val="-1"/>
          <w:sz w:val="24"/>
          <w:szCs w:val="24"/>
        </w:rPr>
        <w:t>c</w:t>
      </w:r>
      <w:r>
        <w:rPr>
          <w:spacing w:val="-5"/>
          <w:sz w:val="24"/>
          <w:szCs w:val="24"/>
        </w:rPr>
        <w:t>v</w:t>
      </w:r>
      <w:r>
        <w:rPr>
          <w:sz w:val="24"/>
          <w:szCs w:val="24"/>
        </w:rPr>
        <w:t>2</w:t>
      </w:r>
      <w:r>
        <w:rPr>
          <w:spacing w:val="2"/>
          <w:sz w:val="24"/>
          <w:szCs w:val="24"/>
        </w:rPr>
        <w:t>.T</w:t>
      </w:r>
      <w:r>
        <w:rPr>
          <w:sz w:val="24"/>
          <w:szCs w:val="24"/>
        </w:rPr>
        <w:t>H</w:t>
      </w:r>
      <w:r>
        <w:rPr>
          <w:spacing w:val="-2"/>
          <w:sz w:val="24"/>
          <w:szCs w:val="24"/>
        </w:rPr>
        <w:t>R</w:t>
      </w:r>
      <w:r>
        <w:rPr>
          <w:spacing w:val="2"/>
          <w:sz w:val="24"/>
          <w:szCs w:val="24"/>
        </w:rPr>
        <w:t>E</w:t>
      </w:r>
      <w:r>
        <w:rPr>
          <w:spacing w:val="1"/>
          <w:sz w:val="24"/>
          <w:szCs w:val="24"/>
        </w:rPr>
        <w:t>S</w:t>
      </w:r>
      <w:r>
        <w:rPr>
          <w:sz w:val="24"/>
          <w:szCs w:val="24"/>
        </w:rPr>
        <w:t>H_</w:t>
      </w:r>
      <w:r>
        <w:rPr>
          <w:spacing w:val="-2"/>
          <w:sz w:val="24"/>
          <w:szCs w:val="24"/>
        </w:rPr>
        <w:t>B</w:t>
      </w:r>
      <w:r>
        <w:rPr>
          <w:spacing w:val="1"/>
          <w:sz w:val="24"/>
          <w:szCs w:val="24"/>
        </w:rPr>
        <w:t>I</w:t>
      </w:r>
      <w:r>
        <w:rPr>
          <w:sz w:val="24"/>
          <w:szCs w:val="24"/>
        </w:rPr>
        <w:t>N</w:t>
      </w:r>
      <w:r>
        <w:rPr>
          <w:spacing w:val="-1"/>
          <w:sz w:val="24"/>
          <w:szCs w:val="24"/>
        </w:rPr>
        <w:t>A</w:t>
      </w:r>
      <w:r>
        <w:rPr>
          <w:spacing w:val="-2"/>
          <w:sz w:val="24"/>
          <w:szCs w:val="24"/>
        </w:rPr>
        <w:t>R</w:t>
      </w:r>
      <w:r>
        <w:rPr>
          <w:sz w:val="24"/>
          <w:szCs w:val="24"/>
        </w:rPr>
        <w:t>Y_</w:t>
      </w:r>
      <w:r>
        <w:rPr>
          <w:spacing w:val="1"/>
          <w:sz w:val="24"/>
          <w:szCs w:val="24"/>
        </w:rPr>
        <w:t>I</w:t>
      </w:r>
      <w:r>
        <w:rPr>
          <w:sz w:val="24"/>
          <w:szCs w:val="24"/>
        </w:rPr>
        <w:t>N</w:t>
      </w:r>
      <w:r>
        <w:rPr>
          <w:spacing w:val="-1"/>
          <w:sz w:val="24"/>
          <w:szCs w:val="24"/>
        </w:rPr>
        <w:t>V</w:t>
      </w:r>
      <w:r>
        <w:rPr>
          <w:sz w:val="24"/>
          <w:szCs w:val="24"/>
        </w:rPr>
        <w:t>Y</w:t>
      </w:r>
    </w:p>
    <w:p w14:paraId="67399586" w14:textId="77777777" w:rsidR="00433F0F" w:rsidRDefault="00433F0F">
      <w:pPr>
        <w:spacing w:before="2" w:line="180" w:lineRule="exact"/>
        <w:rPr>
          <w:sz w:val="18"/>
          <w:szCs w:val="18"/>
        </w:rPr>
      </w:pPr>
    </w:p>
    <w:p w14:paraId="272A276D" w14:textId="77777777" w:rsidR="00433F0F" w:rsidRDefault="00433F0F">
      <w:pPr>
        <w:spacing w:line="200" w:lineRule="exact"/>
      </w:pPr>
    </w:p>
    <w:p w14:paraId="17373533" w14:textId="77777777" w:rsidR="00433F0F" w:rsidRDefault="008B01BA">
      <w:pPr>
        <w:ind w:left="447"/>
        <w:rPr>
          <w:sz w:val="24"/>
          <w:szCs w:val="24"/>
        </w:rPr>
      </w:pPr>
      <w:r>
        <w:rPr>
          <w:b/>
          <w:sz w:val="24"/>
          <w:szCs w:val="24"/>
        </w:rPr>
        <w:t>4</w:t>
      </w:r>
      <w:r>
        <w:rPr>
          <w:b/>
          <w:spacing w:val="2"/>
          <w:sz w:val="24"/>
          <w:szCs w:val="24"/>
        </w:rPr>
        <w:t>.</w:t>
      </w:r>
      <w:r>
        <w:rPr>
          <w:b/>
          <w:sz w:val="24"/>
          <w:szCs w:val="24"/>
        </w:rPr>
        <w:t>2</w:t>
      </w:r>
      <w:r>
        <w:rPr>
          <w:b/>
          <w:spacing w:val="2"/>
          <w:sz w:val="24"/>
          <w:szCs w:val="24"/>
        </w:rPr>
        <w:t>.</w:t>
      </w:r>
      <w:r>
        <w:rPr>
          <w:b/>
          <w:sz w:val="24"/>
          <w:szCs w:val="24"/>
        </w:rPr>
        <w:t xml:space="preserve">2  </w:t>
      </w:r>
      <w:r>
        <w:rPr>
          <w:b/>
          <w:spacing w:val="56"/>
          <w:sz w:val="24"/>
          <w:szCs w:val="24"/>
        </w:rPr>
        <w:t xml:space="preserve"> </w:t>
      </w:r>
      <w:r>
        <w:rPr>
          <w:b/>
          <w:spacing w:val="4"/>
          <w:sz w:val="24"/>
          <w:szCs w:val="24"/>
        </w:rPr>
        <w:t>M</w:t>
      </w:r>
      <w:r>
        <w:rPr>
          <w:b/>
          <w:sz w:val="24"/>
          <w:szCs w:val="24"/>
        </w:rPr>
        <w:t>OR</w:t>
      </w:r>
      <w:r>
        <w:rPr>
          <w:b/>
          <w:spacing w:val="-3"/>
          <w:sz w:val="24"/>
          <w:szCs w:val="24"/>
        </w:rPr>
        <w:t>P</w:t>
      </w:r>
      <w:r>
        <w:rPr>
          <w:b/>
          <w:sz w:val="24"/>
          <w:szCs w:val="24"/>
        </w:rPr>
        <w:t>H</w:t>
      </w:r>
      <w:r>
        <w:rPr>
          <w:b/>
          <w:spacing w:val="1"/>
          <w:sz w:val="24"/>
          <w:szCs w:val="24"/>
        </w:rPr>
        <w:t>O</w:t>
      </w:r>
      <w:r>
        <w:rPr>
          <w:b/>
          <w:spacing w:val="-2"/>
          <w:sz w:val="24"/>
          <w:szCs w:val="24"/>
        </w:rPr>
        <w:t>L</w:t>
      </w:r>
      <w:r>
        <w:rPr>
          <w:b/>
          <w:sz w:val="24"/>
          <w:szCs w:val="24"/>
        </w:rPr>
        <w:t>O</w:t>
      </w:r>
      <w:r>
        <w:rPr>
          <w:b/>
          <w:spacing w:val="1"/>
          <w:sz w:val="24"/>
          <w:szCs w:val="24"/>
        </w:rPr>
        <w:t>G</w:t>
      </w:r>
      <w:r>
        <w:rPr>
          <w:b/>
          <w:spacing w:val="-2"/>
          <w:sz w:val="24"/>
          <w:szCs w:val="24"/>
        </w:rPr>
        <w:t>I</w:t>
      </w:r>
      <w:r>
        <w:rPr>
          <w:b/>
          <w:sz w:val="24"/>
          <w:szCs w:val="24"/>
        </w:rPr>
        <w:t>C</w:t>
      </w:r>
      <w:r>
        <w:rPr>
          <w:b/>
          <w:spacing w:val="-1"/>
          <w:sz w:val="24"/>
          <w:szCs w:val="24"/>
        </w:rPr>
        <w:t>A</w:t>
      </w:r>
      <w:r>
        <w:rPr>
          <w:b/>
          <w:sz w:val="24"/>
          <w:szCs w:val="24"/>
        </w:rPr>
        <w:t>L O</w:t>
      </w:r>
      <w:r>
        <w:rPr>
          <w:b/>
          <w:spacing w:val="-2"/>
          <w:sz w:val="24"/>
          <w:szCs w:val="24"/>
        </w:rPr>
        <w:t>PE</w:t>
      </w:r>
      <w:r>
        <w:rPr>
          <w:b/>
          <w:sz w:val="24"/>
          <w:szCs w:val="24"/>
        </w:rPr>
        <w:t>R</w:t>
      </w:r>
      <w:r>
        <w:rPr>
          <w:b/>
          <w:spacing w:val="-1"/>
          <w:sz w:val="24"/>
          <w:szCs w:val="24"/>
        </w:rPr>
        <w:t>A</w:t>
      </w:r>
      <w:r>
        <w:rPr>
          <w:b/>
          <w:spacing w:val="3"/>
          <w:sz w:val="24"/>
          <w:szCs w:val="24"/>
        </w:rPr>
        <w:t>T</w:t>
      </w:r>
      <w:r>
        <w:rPr>
          <w:b/>
          <w:spacing w:val="-2"/>
          <w:sz w:val="24"/>
          <w:szCs w:val="24"/>
        </w:rPr>
        <w:t>I</w:t>
      </w:r>
      <w:r>
        <w:rPr>
          <w:b/>
          <w:sz w:val="24"/>
          <w:szCs w:val="24"/>
        </w:rPr>
        <w:t>ON</w:t>
      </w:r>
      <w:r>
        <w:rPr>
          <w:b/>
          <w:spacing w:val="1"/>
          <w:sz w:val="24"/>
          <w:szCs w:val="24"/>
        </w:rPr>
        <w:t>S</w:t>
      </w:r>
      <w:r>
        <w:rPr>
          <w:b/>
          <w:sz w:val="24"/>
          <w:szCs w:val="24"/>
        </w:rPr>
        <w:t>:</w:t>
      </w:r>
    </w:p>
    <w:p w14:paraId="3C00ACA3" w14:textId="77777777" w:rsidR="00433F0F" w:rsidRDefault="00433F0F">
      <w:pPr>
        <w:spacing w:before="2" w:line="160" w:lineRule="exact"/>
        <w:rPr>
          <w:sz w:val="17"/>
          <w:szCs w:val="17"/>
        </w:rPr>
      </w:pPr>
    </w:p>
    <w:p w14:paraId="00EBAB28" w14:textId="77777777" w:rsidR="00433F0F" w:rsidRDefault="00433F0F">
      <w:pPr>
        <w:spacing w:line="200" w:lineRule="exact"/>
      </w:pPr>
    </w:p>
    <w:p w14:paraId="6C11CB03" w14:textId="77777777" w:rsidR="00433F0F" w:rsidRDefault="008B01BA">
      <w:pPr>
        <w:spacing w:line="360" w:lineRule="auto"/>
        <w:ind w:left="447" w:right="79" w:firstLine="720"/>
        <w:jc w:val="both"/>
        <w:rPr>
          <w:sz w:val="24"/>
          <w:szCs w:val="24"/>
        </w:rPr>
      </w:pPr>
      <w:r>
        <w:rPr>
          <w:spacing w:val="-2"/>
          <w:sz w:val="24"/>
          <w:szCs w:val="24"/>
        </w:rPr>
        <w:t>M</w:t>
      </w:r>
      <w:r>
        <w:rPr>
          <w:spacing w:val="5"/>
          <w:sz w:val="24"/>
          <w:szCs w:val="24"/>
        </w:rPr>
        <w:t>o</w:t>
      </w:r>
      <w:r>
        <w:rPr>
          <w:spacing w:val="1"/>
          <w:sz w:val="24"/>
          <w:szCs w:val="24"/>
        </w:rPr>
        <w:t>r</w:t>
      </w:r>
      <w:r>
        <w:rPr>
          <w:sz w:val="24"/>
          <w:szCs w:val="24"/>
        </w:rPr>
        <w:t>p</w:t>
      </w:r>
      <w:r>
        <w:rPr>
          <w:spacing w:val="-5"/>
          <w:sz w:val="24"/>
          <w:szCs w:val="24"/>
        </w:rPr>
        <w:t>h</w:t>
      </w:r>
      <w:r>
        <w:rPr>
          <w:spacing w:val="5"/>
          <w:sz w:val="24"/>
          <w:szCs w:val="24"/>
        </w:rPr>
        <w:t>o</w:t>
      </w:r>
      <w:r>
        <w:rPr>
          <w:spacing w:val="-9"/>
          <w:sz w:val="24"/>
          <w:szCs w:val="24"/>
        </w:rPr>
        <w:t>l</w:t>
      </w:r>
      <w:r>
        <w:rPr>
          <w:spacing w:val="5"/>
          <w:sz w:val="24"/>
          <w:szCs w:val="24"/>
        </w:rPr>
        <w:t>og</w:t>
      </w:r>
      <w:r>
        <w:rPr>
          <w:spacing w:val="-9"/>
          <w:sz w:val="24"/>
          <w:szCs w:val="24"/>
        </w:rPr>
        <w:t>i</w:t>
      </w:r>
      <w:r>
        <w:rPr>
          <w:spacing w:val="-1"/>
          <w:sz w:val="24"/>
          <w:szCs w:val="24"/>
        </w:rPr>
        <w:t>c</w:t>
      </w:r>
      <w:r>
        <w:rPr>
          <w:spacing w:val="4"/>
          <w:sz w:val="24"/>
          <w:szCs w:val="24"/>
        </w:rPr>
        <w:t>a</w:t>
      </w:r>
      <w:r>
        <w:rPr>
          <w:sz w:val="24"/>
          <w:szCs w:val="24"/>
        </w:rPr>
        <w:t>l</w:t>
      </w:r>
      <w:r>
        <w:rPr>
          <w:spacing w:val="1"/>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3"/>
          <w:sz w:val="24"/>
          <w:szCs w:val="24"/>
        </w:rPr>
        <w:t xml:space="preserve"> </w:t>
      </w:r>
      <w:r>
        <w:rPr>
          <w:spacing w:val="-1"/>
          <w:sz w:val="24"/>
          <w:szCs w:val="24"/>
        </w:rPr>
        <w:t>a</w:t>
      </w:r>
      <w:r>
        <w:rPr>
          <w:sz w:val="24"/>
          <w:szCs w:val="24"/>
        </w:rPr>
        <w:t>p</w:t>
      </w:r>
      <w:r>
        <w:rPr>
          <w:spacing w:val="5"/>
          <w:sz w:val="24"/>
          <w:szCs w:val="24"/>
        </w:rPr>
        <w:t>p</w:t>
      </w:r>
      <w:r>
        <w:rPr>
          <w:sz w:val="24"/>
          <w:szCs w:val="24"/>
        </w:rPr>
        <w:t>ly</w:t>
      </w:r>
      <w:r>
        <w:rPr>
          <w:spacing w:val="1"/>
          <w:sz w:val="24"/>
          <w:szCs w:val="24"/>
        </w:rPr>
        <w:t xml:space="preserve"> </w:t>
      </w:r>
      <w:r>
        <w:rPr>
          <w:sz w:val="24"/>
          <w:szCs w:val="24"/>
        </w:rPr>
        <w:t>a</w:t>
      </w:r>
      <w:r>
        <w:rPr>
          <w:spacing w:val="4"/>
          <w:sz w:val="24"/>
          <w:szCs w:val="24"/>
        </w:rPr>
        <w:t xml:space="preserve"> </w:t>
      </w:r>
      <w:r>
        <w:rPr>
          <w:spacing w:val="-2"/>
          <w:sz w:val="24"/>
          <w:szCs w:val="24"/>
        </w:rPr>
        <w:t>s</w:t>
      </w:r>
      <w:r>
        <w:rPr>
          <w:spacing w:val="5"/>
          <w:sz w:val="24"/>
          <w:szCs w:val="24"/>
        </w:rPr>
        <w:t>t</w:t>
      </w:r>
      <w:r>
        <w:rPr>
          <w:spacing w:val="1"/>
          <w:sz w:val="24"/>
          <w:szCs w:val="24"/>
        </w:rPr>
        <w:t>r</w:t>
      </w:r>
      <w:r>
        <w:rPr>
          <w:sz w:val="24"/>
          <w:szCs w:val="24"/>
        </w:rPr>
        <w:t>u</w:t>
      </w:r>
      <w:r>
        <w:rPr>
          <w:spacing w:val="-1"/>
          <w:sz w:val="24"/>
          <w:szCs w:val="24"/>
        </w:rPr>
        <w:t>c</w:t>
      </w:r>
      <w:r>
        <w:rPr>
          <w:spacing w:val="5"/>
          <w:sz w:val="24"/>
          <w:szCs w:val="24"/>
        </w:rPr>
        <w:t>t</w:t>
      </w:r>
      <w:r>
        <w:rPr>
          <w:sz w:val="24"/>
          <w:szCs w:val="24"/>
        </w:rPr>
        <w:t>u</w:t>
      </w:r>
      <w:r>
        <w:rPr>
          <w:spacing w:val="1"/>
          <w:sz w:val="24"/>
          <w:szCs w:val="24"/>
        </w:rPr>
        <w:t>r</w:t>
      </w:r>
      <w:r>
        <w:rPr>
          <w:spacing w:val="-9"/>
          <w:sz w:val="24"/>
          <w:szCs w:val="24"/>
        </w:rPr>
        <w:t>i</w:t>
      </w:r>
      <w:r>
        <w:rPr>
          <w:spacing w:val="-5"/>
          <w:sz w:val="24"/>
          <w:szCs w:val="24"/>
        </w:rPr>
        <w:t>n</w:t>
      </w:r>
      <w:r>
        <w:rPr>
          <w:sz w:val="24"/>
          <w:szCs w:val="24"/>
        </w:rPr>
        <w:t>g</w:t>
      </w:r>
      <w:r>
        <w:rPr>
          <w:spacing w:val="5"/>
          <w:sz w:val="24"/>
          <w:szCs w:val="24"/>
        </w:rPr>
        <w:t xml:space="preserve"> </w:t>
      </w:r>
      <w:r>
        <w:rPr>
          <w:spacing w:val="4"/>
          <w:sz w:val="24"/>
          <w:szCs w:val="24"/>
        </w:rPr>
        <w:t>e</w:t>
      </w:r>
      <w:r>
        <w:rPr>
          <w:spacing w:val="-4"/>
          <w:sz w:val="24"/>
          <w:szCs w:val="24"/>
        </w:rPr>
        <w:t>l</w:t>
      </w:r>
      <w:r>
        <w:rPr>
          <w:spacing w:val="4"/>
          <w:sz w:val="24"/>
          <w:szCs w:val="24"/>
        </w:rPr>
        <w:t>e</w:t>
      </w:r>
      <w:r>
        <w:rPr>
          <w:spacing w:val="-4"/>
          <w:sz w:val="24"/>
          <w:szCs w:val="24"/>
        </w:rPr>
        <w:t>m</w:t>
      </w:r>
      <w:r>
        <w:rPr>
          <w:spacing w:val="4"/>
          <w:sz w:val="24"/>
          <w:szCs w:val="24"/>
        </w:rPr>
        <w:t>e</w:t>
      </w:r>
      <w:r>
        <w:rPr>
          <w:spacing w:val="-5"/>
          <w:sz w:val="24"/>
          <w:szCs w:val="24"/>
        </w:rPr>
        <w:t>n</w:t>
      </w:r>
      <w:r>
        <w:rPr>
          <w:sz w:val="24"/>
          <w:szCs w:val="24"/>
        </w:rPr>
        <w:t>t</w:t>
      </w:r>
      <w:r>
        <w:rPr>
          <w:spacing w:val="10"/>
          <w:sz w:val="24"/>
          <w:szCs w:val="24"/>
        </w:rPr>
        <w:t xml:space="preserve"> </w:t>
      </w:r>
      <w:r>
        <w:rPr>
          <w:sz w:val="24"/>
          <w:szCs w:val="24"/>
        </w:rPr>
        <w:t>to</w:t>
      </w:r>
      <w:r>
        <w:rPr>
          <w:spacing w:val="10"/>
          <w:sz w:val="24"/>
          <w:szCs w:val="24"/>
        </w:rPr>
        <w:t xml:space="preserve"> </w:t>
      </w:r>
      <w:r>
        <w:rPr>
          <w:spacing w:val="-1"/>
          <w:sz w:val="24"/>
          <w:szCs w:val="24"/>
        </w:rPr>
        <w:t>a</w:t>
      </w:r>
      <w:r>
        <w:rPr>
          <w:sz w:val="24"/>
          <w:szCs w:val="24"/>
        </w:rPr>
        <w:t xml:space="preserve">n </w:t>
      </w:r>
      <w:r>
        <w:rPr>
          <w:spacing w:val="-4"/>
          <w:sz w:val="24"/>
          <w:szCs w:val="24"/>
        </w:rPr>
        <w:t>i</w:t>
      </w:r>
      <w:r>
        <w:rPr>
          <w:spacing w:val="-5"/>
          <w:sz w:val="24"/>
          <w:szCs w:val="24"/>
        </w:rPr>
        <w:t>n</w:t>
      </w:r>
      <w:r>
        <w:rPr>
          <w:sz w:val="24"/>
          <w:szCs w:val="24"/>
        </w:rPr>
        <w:t>put</w:t>
      </w:r>
      <w:r>
        <w:rPr>
          <w:spacing w:val="15"/>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 xml:space="preserve">, </w:t>
      </w:r>
      <w:r>
        <w:rPr>
          <w:spacing w:val="-1"/>
          <w:sz w:val="24"/>
          <w:szCs w:val="24"/>
        </w:rPr>
        <w:t>c</w:t>
      </w:r>
      <w:r>
        <w:rPr>
          <w:spacing w:val="1"/>
          <w:sz w:val="24"/>
          <w:szCs w:val="24"/>
        </w:rPr>
        <w:t>r</w:t>
      </w:r>
      <w:r>
        <w:rPr>
          <w:spacing w:val="-1"/>
          <w:sz w:val="24"/>
          <w:szCs w:val="24"/>
        </w:rPr>
        <w:t>ea</w:t>
      </w:r>
      <w:r>
        <w:rPr>
          <w:spacing w:val="5"/>
          <w:sz w:val="24"/>
          <w:szCs w:val="24"/>
        </w:rPr>
        <w:t>t</w:t>
      </w:r>
      <w:r>
        <w:rPr>
          <w:spacing w:val="-4"/>
          <w:sz w:val="24"/>
          <w:szCs w:val="24"/>
        </w:rPr>
        <w:t>i</w:t>
      </w:r>
      <w:r>
        <w:rPr>
          <w:spacing w:val="-5"/>
          <w:sz w:val="24"/>
          <w:szCs w:val="24"/>
        </w:rPr>
        <w:t>n</w:t>
      </w:r>
      <w:r>
        <w:rPr>
          <w:sz w:val="24"/>
          <w:szCs w:val="24"/>
        </w:rPr>
        <w:t>g</w:t>
      </w:r>
      <w:r>
        <w:rPr>
          <w:spacing w:val="10"/>
          <w:sz w:val="24"/>
          <w:szCs w:val="24"/>
        </w:rPr>
        <w:t xml:space="preserve"> </w:t>
      </w:r>
      <w:r>
        <w:rPr>
          <w:spacing w:val="4"/>
          <w:sz w:val="24"/>
          <w:szCs w:val="24"/>
        </w:rPr>
        <w:t>a</w:t>
      </w:r>
      <w:r>
        <w:rPr>
          <w:sz w:val="24"/>
          <w:szCs w:val="24"/>
        </w:rPr>
        <w:t>n</w:t>
      </w:r>
      <w:r>
        <w:rPr>
          <w:spacing w:val="5"/>
          <w:sz w:val="24"/>
          <w:szCs w:val="24"/>
        </w:rPr>
        <w:t xml:space="preserve"> o</w:t>
      </w:r>
      <w:r>
        <w:rPr>
          <w:spacing w:val="-5"/>
          <w:sz w:val="24"/>
          <w:szCs w:val="24"/>
        </w:rPr>
        <w:t>u</w:t>
      </w:r>
      <w:r>
        <w:rPr>
          <w:spacing w:val="5"/>
          <w:sz w:val="24"/>
          <w:szCs w:val="24"/>
        </w:rPr>
        <w:t>t</w:t>
      </w:r>
      <w:r>
        <w:rPr>
          <w:sz w:val="24"/>
          <w:szCs w:val="24"/>
        </w:rPr>
        <w:t>p</w:t>
      </w:r>
      <w:r>
        <w:rPr>
          <w:spacing w:val="-5"/>
          <w:sz w:val="24"/>
          <w:szCs w:val="24"/>
        </w:rPr>
        <w:t>u</w:t>
      </w:r>
      <w:r>
        <w:rPr>
          <w:sz w:val="24"/>
          <w:szCs w:val="24"/>
        </w:rPr>
        <w:t>t</w:t>
      </w:r>
      <w:r>
        <w:rPr>
          <w:spacing w:val="10"/>
          <w:sz w:val="24"/>
          <w:szCs w:val="24"/>
        </w:rPr>
        <w:t xml:space="preserve"> </w:t>
      </w:r>
      <w:r>
        <w:rPr>
          <w:spacing w:val="-4"/>
          <w:sz w:val="24"/>
          <w:szCs w:val="24"/>
        </w:rPr>
        <w:t>im</w:t>
      </w:r>
      <w:r>
        <w:rPr>
          <w:spacing w:val="-1"/>
          <w:sz w:val="24"/>
          <w:szCs w:val="24"/>
        </w:rPr>
        <w:t>a</w:t>
      </w:r>
      <w:r>
        <w:rPr>
          <w:sz w:val="24"/>
          <w:szCs w:val="24"/>
        </w:rPr>
        <w:t>ge</w:t>
      </w:r>
      <w:r>
        <w:rPr>
          <w:spacing w:val="9"/>
          <w:sz w:val="24"/>
          <w:szCs w:val="24"/>
        </w:rPr>
        <w:t xml:space="preserve"> </w:t>
      </w:r>
      <w:r>
        <w:rPr>
          <w:spacing w:val="5"/>
          <w:sz w:val="24"/>
          <w:szCs w:val="24"/>
        </w:rPr>
        <w:t>o</w:t>
      </w:r>
      <w:r>
        <w:rPr>
          <w:sz w:val="24"/>
          <w:szCs w:val="24"/>
        </w:rPr>
        <w:t>f</w:t>
      </w:r>
      <w:r>
        <w:rPr>
          <w:spacing w:val="2"/>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2"/>
          <w:sz w:val="24"/>
          <w:szCs w:val="24"/>
        </w:rPr>
        <w:t>s</w:t>
      </w:r>
      <w:r>
        <w:rPr>
          <w:spacing w:val="4"/>
          <w:sz w:val="24"/>
          <w:szCs w:val="24"/>
        </w:rPr>
        <w:t>a</w:t>
      </w:r>
      <w:r>
        <w:rPr>
          <w:spacing w:val="-4"/>
          <w:sz w:val="24"/>
          <w:szCs w:val="24"/>
        </w:rPr>
        <w:t>m</w:t>
      </w:r>
      <w:r>
        <w:rPr>
          <w:sz w:val="24"/>
          <w:szCs w:val="24"/>
        </w:rPr>
        <w:t>e</w:t>
      </w:r>
      <w:r>
        <w:rPr>
          <w:spacing w:val="9"/>
          <w:sz w:val="24"/>
          <w:szCs w:val="24"/>
        </w:rPr>
        <w:t xml:space="preserve"> </w:t>
      </w:r>
      <w:r>
        <w:rPr>
          <w:spacing w:val="2"/>
          <w:sz w:val="24"/>
          <w:szCs w:val="24"/>
        </w:rPr>
        <w:t>s</w:t>
      </w:r>
      <w:r>
        <w:rPr>
          <w:spacing w:val="-4"/>
          <w:sz w:val="24"/>
          <w:szCs w:val="24"/>
        </w:rPr>
        <w:t>i</w:t>
      </w:r>
      <w:r>
        <w:rPr>
          <w:spacing w:val="-1"/>
          <w:sz w:val="24"/>
          <w:szCs w:val="24"/>
        </w:rPr>
        <w:t>ze</w:t>
      </w:r>
      <w:r>
        <w:rPr>
          <w:sz w:val="24"/>
          <w:szCs w:val="24"/>
        </w:rPr>
        <w:t>.</w:t>
      </w:r>
      <w:r>
        <w:rPr>
          <w:spacing w:val="12"/>
          <w:sz w:val="24"/>
          <w:szCs w:val="24"/>
        </w:rPr>
        <w:t xml:space="preserve"> </w:t>
      </w:r>
      <w:r>
        <w:rPr>
          <w:spacing w:val="1"/>
          <w:sz w:val="24"/>
          <w:szCs w:val="24"/>
        </w:rPr>
        <w:t>I</w:t>
      </w:r>
      <w:r>
        <w:rPr>
          <w:sz w:val="24"/>
          <w:szCs w:val="24"/>
        </w:rPr>
        <w:t>n</w:t>
      </w:r>
      <w:r>
        <w:rPr>
          <w:spacing w:val="5"/>
          <w:sz w:val="24"/>
          <w:szCs w:val="24"/>
        </w:rPr>
        <w:t xml:space="preserve"> </w:t>
      </w:r>
      <w:r>
        <w:rPr>
          <w:sz w:val="24"/>
          <w:szCs w:val="24"/>
        </w:rPr>
        <w:t>a</w:t>
      </w:r>
      <w:r>
        <w:rPr>
          <w:spacing w:val="13"/>
          <w:sz w:val="24"/>
          <w:szCs w:val="24"/>
        </w:rPr>
        <w:t xml:space="preserve"> </w:t>
      </w:r>
      <w:r>
        <w:rPr>
          <w:spacing w:val="-4"/>
          <w:sz w:val="24"/>
          <w:szCs w:val="24"/>
        </w:rPr>
        <w:t>m</w:t>
      </w:r>
      <w:r>
        <w:rPr>
          <w:spacing w:val="5"/>
          <w:sz w:val="24"/>
          <w:szCs w:val="24"/>
        </w:rPr>
        <w:t>o</w:t>
      </w:r>
      <w:r>
        <w:rPr>
          <w:spacing w:val="1"/>
          <w:sz w:val="24"/>
          <w:szCs w:val="24"/>
        </w:rPr>
        <w:t>r</w:t>
      </w:r>
      <w:r>
        <w:rPr>
          <w:sz w:val="24"/>
          <w:szCs w:val="24"/>
        </w:rPr>
        <w:t>p</w:t>
      </w:r>
      <w:r>
        <w:rPr>
          <w:spacing w:val="-5"/>
          <w:sz w:val="24"/>
          <w:szCs w:val="24"/>
        </w:rPr>
        <w:t>h</w:t>
      </w:r>
      <w:r>
        <w:rPr>
          <w:spacing w:val="5"/>
          <w:sz w:val="24"/>
          <w:szCs w:val="24"/>
        </w:rPr>
        <w:t>o</w:t>
      </w:r>
      <w:r>
        <w:rPr>
          <w:spacing w:val="-9"/>
          <w:sz w:val="24"/>
          <w:szCs w:val="24"/>
        </w:rPr>
        <w:t>l</w:t>
      </w:r>
      <w:r>
        <w:rPr>
          <w:spacing w:val="5"/>
          <w:sz w:val="24"/>
          <w:szCs w:val="24"/>
        </w:rPr>
        <w:t>o</w:t>
      </w:r>
      <w:r>
        <w:rPr>
          <w:sz w:val="24"/>
          <w:szCs w:val="24"/>
        </w:rPr>
        <w:t>g</w:t>
      </w:r>
      <w:r>
        <w:rPr>
          <w:spacing w:val="-4"/>
          <w:sz w:val="24"/>
          <w:szCs w:val="24"/>
        </w:rPr>
        <w:t>i</w:t>
      </w:r>
      <w:r>
        <w:rPr>
          <w:spacing w:val="-1"/>
          <w:sz w:val="24"/>
          <w:szCs w:val="24"/>
        </w:rPr>
        <w:t>c</w:t>
      </w:r>
      <w:r>
        <w:rPr>
          <w:spacing w:val="4"/>
          <w:sz w:val="24"/>
          <w:szCs w:val="24"/>
        </w:rPr>
        <w:t>a</w:t>
      </w:r>
      <w:r>
        <w:rPr>
          <w:sz w:val="24"/>
          <w:szCs w:val="24"/>
        </w:rPr>
        <w:t xml:space="preserve">l </w:t>
      </w:r>
      <w:r>
        <w:rPr>
          <w:spacing w:val="5"/>
          <w:sz w:val="24"/>
          <w:szCs w:val="24"/>
        </w:rPr>
        <w:t>o</w:t>
      </w:r>
      <w:r>
        <w:rPr>
          <w:sz w:val="24"/>
          <w:szCs w:val="24"/>
        </w:rPr>
        <w:t>p</w:t>
      </w:r>
      <w:r>
        <w:rPr>
          <w:spacing w:val="-1"/>
          <w:sz w:val="24"/>
          <w:szCs w:val="24"/>
        </w:rPr>
        <w:t>e</w:t>
      </w:r>
      <w:r>
        <w:rPr>
          <w:spacing w:val="1"/>
          <w:sz w:val="24"/>
          <w:szCs w:val="24"/>
        </w:rPr>
        <w:t>r</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2"/>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5"/>
          <w:sz w:val="24"/>
          <w:szCs w:val="24"/>
        </w:rPr>
        <w:t>v</w:t>
      </w:r>
      <w:r>
        <w:rPr>
          <w:spacing w:val="4"/>
          <w:sz w:val="24"/>
          <w:szCs w:val="24"/>
        </w:rPr>
        <w:t>a</w:t>
      </w:r>
      <w:r>
        <w:rPr>
          <w:spacing w:val="-9"/>
          <w:sz w:val="24"/>
          <w:szCs w:val="24"/>
        </w:rPr>
        <w:t>l</w:t>
      </w:r>
      <w:r>
        <w:rPr>
          <w:spacing w:val="5"/>
          <w:sz w:val="24"/>
          <w:szCs w:val="24"/>
        </w:rPr>
        <w:t>u</w:t>
      </w:r>
      <w:r>
        <w:rPr>
          <w:sz w:val="24"/>
          <w:szCs w:val="24"/>
        </w:rPr>
        <w:t>e</w:t>
      </w:r>
      <w:r>
        <w:rPr>
          <w:spacing w:val="9"/>
          <w:sz w:val="24"/>
          <w:szCs w:val="24"/>
        </w:rPr>
        <w:t xml:space="preserve"> </w:t>
      </w:r>
      <w:r>
        <w:rPr>
          <w:spacing w:val="5"/>
          <w:sz w:val="24"/>
          <w:szCs w:val="24"/>
        </w:rPr>
        <w:t>o</w:t>
      </w:r>
      <w:r>
        <w:rPr>
          <w:sz w:val="24"/>
          <w:szCs w:val="24"/>
        </w:rPr>
        <w:t xml:space="preserve">f </w:t>
      </w:r>
      <w:r>
        <w:rPr>
          <w:spacing w:val="-1"/>
          <w:sz w:val="24"/>
          <w:szCs w:val="24"/>
        </w:rPr>
        <w:t>ea</w:t>
      </w:r>
      <w:r>
        <w:rPr>
          <w:spacing w:val="4"/>
          <w:sz w:val="24"/>
          <w:szCs w:val="24"/>
        </w:rPr>
        <w:t>c</w:t>
      </w:r>
      <w:r>
        <w:rPr>
          <w:sz w:val="24"/>
          <w:szCs w:val="24"/>
        </w:rPr>
        <w:t>h</w:t>
      </w:r>
      <w:r>
        <w:rPr>
          <w:spacing w:val="3"/>
          <w:sz w:val="24"/>
          <w:szCs w:val="24"/>
        </w:rPr>
        <w:t xml:space="preserve"> </w:t>
      </w:r>
      <w:r>
        <w:rPr>
          <w:spacing w:val="5"/>
          <w:sz w:val="24"/>
          <w:szCs w:val="24"/>
        </w:rPr>
        <w:t>p</w:t>
      </w:r>
      <w:r>
        <w:rPr>
          <w:spacing w:val="-4"/>
          <w:sz w:val="24"/>
          <w:szCs w:val="24"/>
        </w:rPr>
        <w:t>i</w:t>
      </w:r>
      <w:r>
        <w:rPr>
          <w:spacing w:val="-5"/>
          <w:sz w:val="24"/>
          <w:szCs w:val="24"/>
        </w:rPr>
        <w:t>x</w:t>
      </w:r>
      <w:r>
        <w:rPr>
          <w:spacing w:val="4"/>
          <w:sz w:val="24"/>
          <w:szCs w:val="24"/>
        </w:rPr>
        <w:t>e</w:t>
      </w:r>
      <w:r>
        <w:rPr>
          <w:sz w:val="24"/>
          <w:szCs w:val="24"/>
        </w:rPr>
        <w:t>l</w:t>
      </w:r>
      <w:r>
        <w:rPr>
          <w:spacing w:val="3"/>
          <w:sz w:val="24"/>
          <w:szCs w:val="24"/>
        </w:rPr>
        <w:t xml:space="preserve"> </w:t>
      </w:r>
      <w:r>
        <w:rPr>
          <w:spacing w:val="-4"/>
          <w:sz w:val="24"/>
          <w:szCs w:val="24"/>
        </w:rPr>
        <w:t>i</w:t>
      </w:r>
      <w:r>
        <w:rPr>
          <w:sz w:val="24"/>
          <w:szCs w:val="24"/>
        </w:rPr>
        <w:t>n</w:t>
      </w:r>
      <w:r>
        <w:rPr>
          <w:spacing w:val="8"/>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5"/>
          <w:sz w:val="24"/>
          <w:szCs w:val="24"/>
        </w:rPr>
        <w:t>o</w:t>
      </w:r>
      <w:r>
        <w:rPr>
          <w:spacing w:val="-5"/>
          <w:sz w:val="24"/>
          <w:szCs w:val="24"/>
        </w:rPr>
        <w:t>u</w:t>
      </w:r>
      <w:r>
        <w:rPr>
          <w:spacing w:val="5"/>
          <w:sz w:val="24"/>
          <w:szCs w:val="24"/>
        </w:rPr>
        <w:t>t</w:t>
      </w:r>
      <w:r>
        <w:rPr>
          <w:sz w:val="24"/>
          <w:szCs w:val="24"/>
        </w:rPr>
        <w:t>p</w:t>
      </w:r>
      <w:r>
        <w:rPr>
          <w:spacing w:val="-5"/>
          <w:sz w:val="24"/>
          <w:szCs w:val="24"/>
        </w:rPr>
        <w:t>u</w:t>
      </w:r>
      <w:r>
        <w:rPr>
          <w:sz w:val="24"/>
          <w:szCs w:val="24"/>
        </w:rPr>
        <w:t>t</w:t>
      </w:r>
      <w:r>
        <w:rPr>
          <w:spacing w:val="8"/>
          <w:sz w:val="24"/>
          <w:szCs w:val="24"/>
        </w:rPr>
        <w:t xml:space="preserve"> </w:t>
      </w:r>
      <w:r>
        <w:rPr>
          <w:spacing w:val="-4"/>
          <w:sz w:val="24"/>
          <w:szCs w:val="24"/>
        </w:rPr>
        <w:t>im</w:t>
      </w:r>
      <w:r>
        <w:rPr>
          <w:spacing w:val="-1"/>
          <w:sz w:val="24"/>
          <w:szCs w:val="24"/>
        </w:rPr>
        <w:t>a</w:t>
      </w:r>
      <w:r>
        <w:rPr>
          <w:sz w:val="24"/>
          <w:szCs w:val="24"/>
        </w:rPr>
        <w:t>ge</w:t>
      </w:r>
      <w:r>
        <w:rPr>
          <w:spacing w:val="12"/>
          <w:sz w:val="24"/>
          <w:szCs w:val="24"/>
        </w:rPr>
        <w:t xml:space="preserve"> </w:t>
      </w:r>
      <w:r>
        <w:rPr>
          <w:spacing w:val="-4"/>
          <w:sz w:val="24"/>
          <w:szCs w:val="24"/>
        </w:rPr>
        <w:t>i</w:t>
      </w:r>
      <w:r>
        <w:rPr>
          <w:sz w:val="24"/>
          <w:szCs w:val="24"/>
        </w:rPr>
        <w:t>s</w:t>
      </w:r>
      <w:r>
        <w:rPr>
          <w:spacing w:val="6"/>
          <w:sz w:val="24"/>
          <w:szCs w:val="24"/>
        </w:rPr>
        <w:t xml:space="preserve"> </w:t>
      </w:r>
      <w:r>
        <w:rPr>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8"/>
          <w:sz w:val="24"/>
          <w:szCs w:val="24"/>
        </w:rPr>
        <w:t xml:space="preserve"> </w:t>
      </w:r>
      <w:r>
        <w:rPr>
          <w:spacing w:val="5"/>
          <w:sz w:val="24"/>
          <w:szCs w:val="24"/>
        </w:rPr>
        <w:t>o</w:t>
      </w:r>
      <w:r>
        <w:rPr>
          <w:sz w:val="24"/>
          <w:szCs w:val="24"/>
        </w:rPr>
        <w:t>n</w:t>
      </w:r>
      <w:r>
        <w:rPr>
          <w:spacing w:val="3"/>
          <w:sz w:val="24"/>
          <w:szCs w:val="24"/>
        </w:rPr>
        <w:t xml:space="preserve"> </w:t>
      </w:r>
      <w:r>
        <w:rPr>
          <w:sz w:val="24"/>
          <w:szCs w:val="24"/>
        </w:rPr>
        <w:t>a</w:t>
      </w:r>
      <w:r>
        <w:rPr>
          <w:spacing w:val="7"/>
          <w:sz w:val="24"/>
          <w:szCs w:val="24"/>
        </w:rPr>
        <w:t xml:space="preserve"> </w:t>
      </w:r>
      <w:r>
        <w:rPr>
          <w:spacing w:val="-1"/>
          <w:sz w:val="24"/>
          <w:szCs w:val="24"/>
        </w:rPr>
        <w:t>c</w:t>
      </w:r>
      <w:r>
        <w:rPr>
          <w:spacing w:val="5"/>
          <w:sz w:val="24"/>
          <w:szCs w:val="24"/>
        </w:rPr>
        <w:t>o</w:t>
      </w:r>
      <w:r>
        <w:rPr>
          <w:spacing w:val="-9"/>
          <w:sz w:val="24"/>
          <w:szCs w:val="24"/>
        </w:rPr>
        <w:t>m</w:t>
      </w:r>
      <w:r>
        <w:rPr>
          <w:spacing w:val="5"/>
          <w:sz w:val="24"/>
          <w:szCs w:val="24"/>
        </w:rPr>
        <w:t>p</w:t>
      </w:r>
      <w:r>
        <w:rPr>
          <w:spacing w:val="-1"/>
          <w:sz w:val="24"/>
          <w:szCs w:val="24"/>
        </w:rPr>
        <w:t>a</w:t>
      </w:r>
      <w:r>
        <w:rPr>
          <w:spacing w:val="6"/>
          <w:sz w:val="24"/>
          <w:szCs w:val="24"/>
        </w:rPr>
        <w:t>r</w:t>
      </w:r>
      <w:r>
        <w:rPr>
          <w:spacing w:val="-9"/>
          <w:sz w:val="24"/>
          <w:szCs w:val="24"/>
        </w:rPr>
        <w:t>i</w:t>
      </w:r>
      <w:r>
        <w:rPr>
          <w:spacing w:val="-2"/>
          <w:sz w:val="24"/>
          <w:szCs w:val="24"/>
        </w:rPr>
        <w:t>s</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c</w:t>
      </w:r>
      <w:r>
        <w:rPr>
          <w:spacing w:val="5"/>
          <w:sz w:val="24"/>
          <w:szCs w:val="24"/>
        </w:rPr>
        <w:t>o</w:t>
      </w:r>
      <w:r>
        <w:rPr>
          <w:spacing w:val="1"/>
          <w:sz w:val="24"/>
          <w:szCs w:val="24"/>
        </w:rPr>
        <w:t>rr</w:t>
      </w:r>
      <w:r>
        <w:rPr>
          <w:spacing w:val="-1"/>
          <w:sz w:val="24"/>
          <w:szCs w:val="24"/>
        </w:rPr>
        <w:t>e</w:t>
      </w:r>
      <w:r>
        <w:rPr>
          <w:spacing w:val="-2"/>
          <w:sz w:val="24"/>
          <w:szCs w:val="24"/>
        </w:rPr>
        <w:t>s</w:t>
      </w:r>
      <w:r>
        <w:rPr>
          <w:spacing w:val="-5"/>
          <w:sz w:val="24"/>
          <w:szCs w:val="24"/>
        </w:rPr>
        <w:t>p</w:t>
      </w:r>
      <w:r>
        <w:rPr>
          <w:spacing w:val="5"/>
          <w:sz w:val="24"/>
          <w:szCs w:val="24"/>
        </w:rPr>
        <w:t>o</w:t>
      </w:r>
      <w:r>
        <w:rPr>
          <w:spacing w:val="-5"/>
          <w:sz w:val="24"/>
          <w:szCs w:val="24"/>
        </w:rPr>
        <w:t>n</w:t>
      </w:r>
      <w:r>
        <w:rPr>
          <w:spacing w:val="5"/>
          <w:sz w:val="24"/>
          <w:szCs w:val="24"/>
        </w:rPr>
        <w:t>d</w:t>
      </w:r>
      <w:r>
        <w:rPr>
          <w:spacing w:val="-4"/>
          <w:sz w:val="24"/>
          <w:szCs w:val="24"/>
        </w:rPr>
        <w:t>i</w:t>
      </w:r>
      <w:r>
        <w:rPr>
          <w:spacing w:val="-5"/>
          <w:sz w:val="24"/>
          <w:szCs w:val="24"/>
        </w:rPr>
        <w:t>n</w:t>
      </w:r>
      <w:r>
        <w:rPr>
          <w:sz w:val="24"/>
          <w:szCs w:val="24"/>
        </w:rPr>
        <w:t>g</w:t>
      </w:r>
      <w:r>
        <w:rPr>
          <w:spacing w:val="8"/>
          <w:sz w:val="24"/>
          <w:szCs w:val="24"/>
        </w:rPr>
        <w:t xml:space="preserve"> </w:t>
      </w:r>
      <w:r>
        <w:rPr>
          <w:spacing w:val="5"/>
          <w:sz w:val="24"/>
          <w:szCs w:val="24"/>
        </w:rPr>
        <w:t>p</w:t>
      </w:r>
      <w:r>
        <w:rPr>
          <w:spacing w:val="-4"/>
          <w:sz w:val="24"/>
          <w:szCs w:val="24"/>
        </w:rPr>
        <w:t>i</w:t>
      </w:r>
      <w:r>
        <w:rPr>
          <w:spacing w:val="-5"/>
          <w:sz w:val="24"/>
          <w:szCs w:val="24"/>
        </w:rPr>
        <w:t>x</w:t>
      </w:r>
      <w:r>
        <w:rPr>
          <w:spacing w:val="4"/>
          <w:sz w:val="24"/>
          <w:szCs w:val="24"/>
        </w:rPr>
        <w:t>e</w:t>
      </w:r>
      <w:r>
        <w:rPr>
          <w:sz w:val="24"/>
          <w:szCs w:val="24"/>
        </w:rPr>
        <w:t>l</w:t>
      </w:r>
      <w:r>
        <w:rPr>
          <w:spacing w:val="8"/>
          <w:sz w:val="24"/>
          <w:szCs w:val="24"/>
        </w:rPr>
        <w:t xml:space="preserve"> </w:t>
      </w:r>
      <w:r>
        <w:rPr>
          <w:sz w:val="24"/>
          <w:szCs w:val="24"/>
        </w:rPr>
        <w:t xml:space="preserve">in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i</w:t>
      </w:r>
      <w:r>
        <w:rPr>
          <w:spacing w:val="-5"/>
          <w:sz w:val="24"/>
          <w:szCs w:val="24"/>
        </w:rPr>
        <w:t>n</w:t>
      </w:r>
      <w:r>
        <w:rPr>
          <w:sz w:val="24"/>
          <w:szCs w:val="24"/>
        </w:rPr>
        <w:t>put</w:t>
      </w:r>
      <w:r>
        <w:rPr>
          <w:spacing w:val="12"/>
          <w:sz w:val="24"/>
          <w:szCs w:val="24"/>
        </w:rPr>
        <w:t xml:space="preserve"> </w:t>
      </w:r>
      <w:r>
        <w:rPr>
          <w:spacing w:val="-4"/>
          <w:sz w:val="24"/>
          <w:szCs w:val="24"/>
        </w:rPr>
        <w:t>i</w:t>
      </w:r>
      <w:r>
        <w:rPr>
          <w:spacing w:val="-3"/>
          <w:sz w:val="24"/>
          <w:szCs w:val="24"/>
        </w:rPr>
        <w:t>m</w:t>
      </w:r>
      <w:r>
        <w:rPr>
          <w:spacing w:val="-1"/>
          <w:sz w:val="24"/>
          <w:szCs w:val="24"/>
        </w:rPr>
        <w:t>a</w:t>
      </w:r>
      <w:r>
        <w:rPr>
          <w:sz w:val="24"/>
          <w:szCs w:val="24"/>
        </w:rPr>
        <w:t>ge</w:t>
      </w:r>
      <w:r>
        <w:rPr>
          <w:spacing w:val="1"/>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2"/>
          <w:sz w:val="24"/>
          <w:szCs w:val="24"/>
        </w:rPr>
        <w:t xml:space="preserve"> </w:t>
      </w:r>
      <w:r>
        <w:rPr>
          <w:spacing w:val="-9"/>
          <w:sz w:val="24"/>
          <w:szCs w:val="24"/>
        </w:rPr>
        <w:t>i</w:t>
      </w:r>
      <w:r>
        <w:rPr>
          <w:spacing w:val="5"/>
          <w:sz w:val="24"/>
          <w:szCs w:val="24"/>
        </w:rPr>
        <w:t>t</w:t>
      </w:r>
      <w:r>
        <w:rPr>
          <w:sz w:val="24"/>
          <w:szCs w:val="24"/>
        </w:rPr>
        <w:t>s</w:t>
      </w:r>
      <w:r>
        <w:rPr>
          <w:spacing w:val="5"/>
          <w:sz w:val="24"/>
          <w:szCs w:val="24"/>
        </w:rPr>
        <w:t xml:space="preserve"> </w:t>
      </w:r>
      <w:r>
        <w:rPr>
          <w:spacing w:val="-5"/>
          <w:sz w:val="24"/>
          <w:szCs w:val="24"/>
        </w:rPr>
        <w:t>n</w:t>
      </w:r>
      <w:r>
        <w:rPr>
          <w:spacing w:val="4"/>
          <w:sz w:val="24"/>
          <w:szCs w:val="24"/>
        </w:rPr>
        <w:t>e</w:t>
      </w:r>
      <w:r>
        <w:rPr>
          <w:spacing w:val="-4"/>
          <w:sz w:val="24"/>
          <w:szCs w:val="24"/>
        </w:rPr>
        <w:t>i</w:t>
      </w:r>
      <w:r>
        <w:rPr>
          <w:spacing w:val="5"/>
          <w:sz w:val="24"/>
          <w:szCs w:val="24"/>
        </w:rPr>
        <w:t>g</w:t>
      </w:r>
      <w:r>
        <w:rPr>
          <w:sz w:val="24"/>
          <w:szCs w:val="24"/>
        </w:rPr>
        <w:t>h</w:t>
      </w:r>
      <w:r>
        <w:rPr>
          <w:spacing w:val="-5"/>
          <w:sz w:val="24"/>
          <w:szCs w:val="24"/>
        </w:rPr>
        <w:t>b</w:t>
      </w:r>
      <w:r>
        <w:rPr>
          <w:spacing w:val="5"/>
          <w:sz w:val="24"/>
          <w:szCs w:val="24"/>
        </w:rPr>
        <w:t>o</w:t>
      </w:r>
      <w:r>
        <w:rPr>
          <w:spacing w:val="1"/>
          <w:sz w:val="24"/>
          <w:szCs w:val="24"/>
        </w:rPr>
        <w:t>r</w:t>
      </w:r>
      <w:r>
        <w:rPr>
          <w:spacing w:val="-2"/>
          <w:sz w:val="24"/>
          <w:szCs w:val="24"/>
        </w:rPr>
        <w:t>s</w:t>
      </w:r>
      <w:r>
        <w:rPr>
          <w:sz w:val="24"/>
          <w:szCs w:val="24"/>
        </w:rPr>
        <w:t>.</w:t>
      </w:r>
    </w:p>
    <w:p w14:paraId="01A615C0" w14:textId="77777777" w:rsidR="00433F0F" w:rsidRDefault="00433F0F">
      <w:pPr>
        <w:spacing w:before="3" w:line="240" w:lineRule="exact"/>
        <w:rPr>
          <w:sz w:val="24"/>
          <w:szCs w:val="24"/>
        </w:rPr>
      </w:pPr>
    </w:p>
    <w:p w14:paraId="5B9D15BB" w14:textId="77777777" w:rsidR="00433F0F" w:rsidRDefault="008B01BA">
      <w:pPr>
        <w:spacing w:line="360" w:lineRule="auto"/>
        <w:ind w:left="447" w:right="82" w:firstLine="720"/>
        <w:jc w:val="both"/>
        <w:rPr>
          <w:sz w:val="24"/>
          <w:szCs w:val="24"/>
        </w:rPr>
      </w:pPr>
      <w:r>
        <w:rPr>
          <w:spacing w:val="2"/>
          <w:sz w:val="24"/>
          <w:szCs w:val="24"/>
        </w:rPr>
        <w:t>T</w:t>
      </w:r>
      <w:r>
        <w:rPr>
          <w:spacing w:val="-5"/>
          <w:sz w:val="24"/>
          <w:szCs w:val="24"/>
        </w:rPr>
        <w:t>h</w:t>
      </w:r>
      <w:r>
        <w:rPr>
          <w:sz w:val="24"/>
          <w:szCs w:val="24"/>
        </w:rPr>
        <w:t>e</w:t>
      </w:r>
      <w:r>
        <w:rPr>
          <w:spacing w:val="-3"/>
          <w:sz w:val="24"/>
          <w:szCs w:val="24"/>
        </w:rPr>
        <w:t xml:space="preserve"> </w:t>
      </w:r>
      <w:r>
        <w:rPr>
          <w:spacing w:val="-2"/>
          <w:sz w:val="24"/>
          <w:szCs w:val="24"/>
        </w:rPr>
        <w:t>M</w:t>
      </w:r>
      <w:r>
        <w:rPr>
          <w:spacing w:val="5"/>
          <w:sz w:val="24"/>
          <w:szCs w:val="24"/>
        </w:rPr>
        <w:t>o</w:t>
      </w:r>
      <w:r>
        <w:rPr>
          <w:spacing w:val="1"/>
          <w:sz w:val="24"/>
          <w:szCs w:val="24"/>
        </w:rPr>
        <w:t>r</w:t>
      </w:r>
      <w:r>
        <w:rPr>
          <w:sz w:val="24"/>
          <w:szCs w:val="24"/>
        </w:rPr>
        <w:t>p</w:t>
      </w:r>
      <w:r>
        <w:rPr>
          <w:spacing w:val="-5"/>
          <w:sz w:val="24"/>
          <w:szCs w:val="24"/>
        </w:rPr>
        <w:t>h</w:t>
      </w:r>
      <w:r>
        <w:rPr>
          <w:spacing w:val="5"/>
          <w:sz w:val="24"/>
          <w:szCs w:val="24"/>
        </w:rPr>
        <w:t>o</w:t>
      </w:r>
      <w:r>
        <w:rPr>
          <w:spacing w:val="-9"/>
          <w:sz w:val="24"/>
          <w:szCs w:val="24"/>
        </w:rPr>
        <w:t>l</w:t>
      </w:r>
      <w:r>
        <w:rPr>
          <w:spacing w:val="5"/>
          <w:sz w:val="24"/>
          <w:szCs w:val="24"/>
        </w:rPr>
        <w:t>og</w:t>
      </w:r>
      <w:r>
        <w:rPr>
          <w:spacing w:val="-4"/>
          <w:sz w:val="24"/>
          <w:szCs w:val="24"/>
        </w:rPr>
        <w:t>i</w:t>
      </w:r>
      <w:r>
        <w:rPr>
          <w:spacing w:val="-1"/>
          <w:sz w:val="24"/>
          <w:szCs w:val="24"/>
        </w:rPr>
        <w:t>c</w:t>
      </w:r>
      <w:r>
        <w:rPr>
          <w:spacing w:val="4"/>
          <w:sz w:val="24"/>
          <w:szCs w:val="24"/>
        </w:rPr>
        <w:t>a</w:t>
      </w:r>
      <w:r>
        <w:rPr>
          <w:sz w:val="24"/>
          <w:szCs w:val="24"/>
        </w:rPr>
        <w:t>l</w:t>
      </w:r>
      <w:r>
        <w:rPr>
          <w:spacing w:val="-12"/>
          <w:sz w:val="24"/>
          <w:szCs w:val="24"/>
        </w:rPr>
        <w:t xml:space="preserve"> </w:t>
      </w:r>
      <w:r>
        <w:rPr>
          <w:spacing w:val="5"/>
          <w:sz w:val="24"/>
          <w:szCs w:val="24"/>
        </w:rPr>
        <w:t>t</w:t>
      </w:r>
      <w:r>
        <w:rPr>
          <w:spacing w:val="-1"/>
          <w:sz w:val="24"/>
          <w:szCs w:val="24"/>
        </w:rPr>
        <w:t>e</w:t>
      </w:r>
      <w:r>
        <w:rPr>
          <w:spacing w:val="4"/>
          <w:sz w:val="24"/>
          <w:szCs w:val="24"/>
        </w:rPr>
        <w:t>c</w:t>
      </w:r>
      <w:r>
        <w:rPr>
          <w:sz w:val="24"/>
          <w:szCs w:val="24"/>
        </w:rPr>
        <w:t>hn</w:t>
      </w:r>
      <w:r>
        <w:rPr>
          <w:spacing w:val="-4"/>
          <w:sz w:val="24"/>
          <w:szCs w:val="24"/>
        </w:rPr>
        <w:t>i</w:t>
      </w:r>
      <w:r>
        <w:rPr>
          <w:sz w:val="24"/>
          <w:szCs w:val="24"/>
        </w:rPr>
        <w:t>qu</w:t>
      </w:r>
      <w:r>
        <w:rPr>
          <w:spacing w:val="-1"/>
          <w:sz w:val="24"/>
          <w:szCs w:val="24"/>
        </w:rPr>
        <w:t>e</w:t>
      </w:r>
      <w:r>
        <w:rPr>
          <w:sz w:val="24"/>
          <w:szCs w:val="24"/>
        </w:rPr>
        <w:t>s</w:t>
      </w:r>
      <w:r>
        <w:rPr>
          <w:spacing w:val="-5"/>
          <w:sz w:val="24"/>
          <w:szCs w:val="24"/>
        </w:rPr>
        <w:t xml:space="preserve"> </w:t>
      </w:r>
      <w:r>
        <w:rPr>
          <w:spacing w:val="-1"/>
          <w:sz w:val="24"/>
          <w:szCs w:val="24"/>
        </w:rPr>
        <w:t>a</w:t>
      </w:r>
      <w:r>
        <w:rPr>
          <w:spacing w:val="1"/>
          <w:sz w:val="24"/>
          <w:szCs w:val="24"/>
        </w:rPr>
        <w:t>r</w:t>
      </w:r>
      <w:r>
        <w:rPr>
          <w:sz w:val="24"/>
          <w:szCs w:val="24"/>
        </w:rPr>
        <w:t>e</w:t>
      </w:r>
      <w:r>
        <w:rPr>
          <w:spacing w:val="-3"/>
          <w:sz w:val="24"/>
          <w:szCs w:val="24"/>
        </w:rPr>
        <w:t xml:space="preserve"> </w:t>
      </w:r>
      <w:r>
        <w:rPr>
          <w:spacing w:val="4"/>
          <w:sz w:val="24"/>
          <w:szCs w:val="24"/>
        </w:rPr>
        <w:t>a</w:t>
      </w:r>
      <w:r>
        <w:rPr>
          <w:spacing w:val="-4"/>
          <w:sz w:val="24"/>
          <w:szCs w:val="24"/>
        </w:rPr>
        <w:t>l</w:t>
      </w:r>
      <w:r>
        <w:rPr>
          <w:spacing w:val="-2"/>
          <w:sz w:val="24"/>
          <w:szCs w:val="24"/>
        </w:rPr>
        <w:t>s</w:t>
      </w:r>
      <w:r>
        <w:rPr>
          <w:sz w:val="24"/>
          <w:szCs w:val="24"/>
        </w:rPr>
        <w:t>o</w:t>
      </w:r>
      <w:r>
        <w:rPr>
          <w:spacing w:val="2"/>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2"/>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3"/>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w:t>
      </w:r>
      <w:r>
        <w:rPr>
          <w:spacing w:val="4"/>
          <w:sz w:val="24"/>
          <w:szCs w:val="24"/>
        </w:rPr>
        <w:t>e</w:t>
      </w:r>
      <w:r>
        <w:rPr>
          <w:spacing w:val="-2"/>
          <w:sz w:val="24"/>
          <w:szCs w:val="24"/>
        </w:rPr>
        <w:t>s</w:t>
      </w:r>
      <w:r>
        <w:rPr>
          <w:sz w:val="24"/>
          <w:szCs w:val="24"/>
        </w:rPr>
        <w:t xml:space="preserve">. </w:t>
      </w:r>
      <w:r>
        <w:rPr>
          <w:spacing w:val="2"/>
          <w:sz w:val="24"/>
          <w:szCs w:val="24"/>
        </w:rPr>
        <w:t>T</w:t>
      </w:r>
      <w:r>
        <w:rPr>
          <w:spacing w:val="-5"/>
          <w:sz w:val="24"/>
          <w:szCs w:val="24"/>
        </w:rPr>
        <w:t>h</w:t>
      </w:r>
      <w:r>
        <w:rPr>
          <w:sz w:val="24"/>
          <w:szCs w:val="24"/>
        </w:rPr>
        <w:t xml:space="preserve">e </w:t>
      </w:r>
      <w:r>
        <w:rPr>
          <w:spacing w:val="-9"/>
          <w:sz w:val="24"/>
          <w:szCs w:val="24"/>
        </w:rPr>
        <w:t>m</w:t>
      </w:r>
      <w:r>
        <w:rPr>
          <w:spacing w:val="5"/>
          <w:sz w:val="24"/>
          <w:szCs w:val="24"/>
        </w:rPr>
        <w:t>o</w:t>
      </w:r>
      <w:r>
        <w:rPr>
          <w:spacing w:val="1"/>
          <w:sz w:val="24"/>
          <w:szCs w:val="24"/>
        </w:rPr>
        <w:t>r</w:t>
      </w:r>
      <w:r>
        <w:rPr>
          <w:spacing w:val="5"/>
          <w:sz w:val="24"/>
          <w:szCs w:val="24"/>
        </w:rPr>
        <w:t>p</w:t>
      </w:r>
      <w:r>
        <w:rPr>
          <w:spacing w:val="-5"/>
          <w:sz w:val="24"/>
          <w:szCs w:val="24"/>
        </w:rPr>
        <w:t>h</w:t>
      </w:r>
      <w:r>
        <w:rPr>
          <w:spacing w:val="5"/>
          <w:sz w:val="24"/>
          <w:szCs w:val="24"/>
        </w:rPr>
        <w:t>o</w:t>
      </w:r>
      <w:r>
        <w:rPr>
          <w:spacing w:val="-9"/>
          <w:sz w:val="24"/>
          <w:szCs w:val="24"/>
        </w:rPr>
        <w:t>l</w:t>
      </w:r>
      <w:r>
        <w:rPr>
          <w:spacing w:val="5"/>
          <w:sz w:val="24"/>
          <w:szCs w:val="24"/>
        </w:rPr>
        <w:t>og</w:t>
      </w:r>
      <w:r>
        <w:rPr>
          <w:spacing w:val="-9"/>
          <w:sz w:val="24"/>
          <w:szCs w:val="24"/>
        </w:rPr>
        <w:t>i</w:t>
      </w:r>
      <w:r>
        <w:rPr>
          <w:spacing w:val="4"/>
          <w:sz w:val="24"/>
          <w:szCs w:val="24"/>
        </w:rPr>
        <w:t>ca</w:t>
      </w:r>
      <w:r>
        <w:rPr>
          <w:sz w:val="24"/>
          <w:szCs w:val="24"/>
        </w:rPr>
        <w:t xml:space="preserve">l </w:t>
      </w:r>
      <w:r>
        <w:rPr>
          <w:spacing w:val="4"/>
          <w:sz w:val="24"/>
          <w:szCs w:val="24"/>
        </w:rPr>
        <w:t>a</w:t>
      </w:r>
      <w:r>
        <w:rPr>
          <w:spacing w:val="-1"/>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9"/>
          <w:sz w:val="24"/>
          <w:szCs w:val="24"/>
        </w:rPr>
        <w:t xml:space="preserve"> </w:t>
      </w:r>
      <w:r>
        <w:rPr>
          <w:spacing w:val="-4"/>
          <w:sz w:val="24"/>
          <w:szCs w:val="24"/>
        </w:rPr>
        <w:t>i</w:t>
      </w:r>
      <w:r>
        <w:rPr>
          <w:sz w:val="24"/>
          <w:szCs w:val="24"/>
        </w:rPr>
        <w:t>s</w:t>
      </w:r>
      <w:r>
        <w:rPr>
          <w:spacing w:val="12"/>
          <w:sz w:val="24"/>
          <w:szCs w:val="24"/>
        </w:rPr>
        <w:t xml:space="preserve"> </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pacing w:val="-4"/>
          <w:sz w:val="24"/>
          <w:szCs w:val="24"/>
        </w:rPr>
        <w:t>l</w:t>
      </w:r>
      <w:r>
        <w:rPr>
          <w:sz w:val="24"/>
          <w:szCs w:val="24"/>
        </w:rPr>
        <w:t>ly</w:t>
      </w:r>
      <w:r>
        <w:rPr>
          <w:spacing w:val="5"/>
          <w:sz w:val="24"/>
          <w:szCs w:val="24"/>
        </w:rPr>
        <w:t xml:space="preserve"> </w:t>
      </w:r>
      <w:r>
        <w:rPr>
          <w:sz w:val="24"/>
          <w:szCs w:val="24"/>
        </w:rPr>
        <w:t>p</w:t>
      </w:r>
      <w:r>
        <w:rPr>
          <w:spacing w:val="-1"/>
          <w:sz w:val="24"/>
          <w:szCs w:val="24"/>
        </w:rPr>
        <w:t>e</w:t>
      </w:r>
      <w:r>
        <w:rPr>
          <w:spacing w:val="6"/>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e</w:t>
      </w:r>
      <w:r>
        <w:rPr>
          <w:sz w:val="24"/>
          <w:szCs w:val="24"/>
        </w:rPr>
        <w:t>d</w:t>
      </w:r>
      <w:r>
        <w:rPr>
          <w:spacing w:val="9"/>
          <w:sz w:val="24"/>
          <w:szCs w:val="24"/>
        </w:rPr>
        <w:t xml:space="preserve"> </w:t>
      </w:r>
      <w:r>
        <w:rPr>
          <w:spacing w:val="5"/>
          <w:sz w:val="24"/>
          <w:szCs w:val="24"/>
        </w:rPr>
        <w:t>o</w:t>
      </w:r>
      <w:r>
        <w:rPr>
          <w:sz w:val="24"/>
          <w:szCs w:val="24"/>
        </w:rPr>
        <w:t>n</w:t>
      </w:r>
      <w:r>
        <w:rPr>
          <w:spacing w:val="9"/>
          <w:sz w:val="24"/>
          <w:szCs w:val="24"/>
        </w:rPr>
        <w:t xml:space="preserve"> </w:t>
      </w:r>
      <w:r>
        <w:rPr>
          <w:sz w:val="24"/>
          <w:szCs w:val="24"/>
        </w:rPr>
        <w:t>b</w:t>
      </w:r>
      <w:r>
        <w:rPr>
          <w:spacing w:val="-4"/>
          <w:sz w:val="24"/>
          <w:szCs w:val="24"/>
        </w:rPr>
        <w:t>i</w:t>
      </w:r>
      <w:r>
        <w:rPr>
          <w:sz w:val="24"/>
          <w:szCs w:val="24"/>
        </w:rPr>
        <w:t>n</w:t>
      </w:r>
      <w:r>
        <w:rPr>
          <w:spacing w:val="-1"/>
          <w:sz w:val="24"/>
          <w:szCs w:val="24"/>
        </w:rPr>
        <w:t>a</w:t>
      </w:r>
      <w:r>
        <w:rPr>
          <w:spacing w:val="6"/>
          <w:sz w:val="24"/>
          <w:szCs w:val="24"/>
        </w:rPr>
        <w:t>r</w:t>
      </w:r>
      <w:r>
        <w:rPr>
          <w:sz w:val="24"/>
          <w:szCs w:val="24"/>
        </w:rPr>
        <w:t>y</w:t>
      </w:r>
      <w:r>
        <w:rPr>
          <w:spacing w:val="4"/>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r>
        <w:rPr>
          <w:spacing w:val="11"/>
          <w:sz w:val="24"/>
          <w:szCs w:val="24"/>
        </w:rPr>
        <w:t xml:space="preserve"> </w:t>
      </w:r>
      <w:r>
        <w:rPr>
          <w:spacing w:val="-3"/>
          <w:sz w:val="24"/>
          <w:szCs w:val="24"/>
        </w:rPr>
        <w:t>I</w:t>
      </w:r>
      <w:r>
        <w:rPr>
          <w:sz w:val="24"/>
          <w:szCs w:val="24"/>
        </w:rPr>
        <w:t>t</w:t>
      </w:r>
      <w:r>
        <w:rPr>
          <w:spacing w:val="14"/>
          <w:sz w:val="24"/>
          <w:szCs w:val="24"/>
        </w:rPr>
        <w:t xml:space="preserve"> </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ss</w:t>
      </w:r>
      <w:r>
        <w:rPr>
          <w:spacing w:val="-1"/>
          <w:sz w:val="24"/>
          <w:szCs w:val="24"/>
        </w:rPr>
        <w:t>e</w:t>
      </w:r>
      <w:r>
        <w:rPr>
          <w:sz w:val="24"/>
          <w:szCs w:val="24"/>
        </w:rPr>
        <w:t>s</w:t>
      </w:r>
      <w:r>
        <w:rPr>
          <w:spacing w:val="7"/>
          <w:sz w:val="24"/>
          <w:szCs w:val="24"/>
        </w:rPr>
        <w:t xml:space="preserve"> </w:t>
      </w:r>
      <w:r>
        <w:rPr>
          <w:spacing w:val="5"/>
          <w:sz w:val="24"/>
          <w:szCs w:val="24"/>
        </w:rPr>
        <w:t>t</w:t>
      </w:r>
      <w:r>
        <w:rPr>
          <w:spacing w:val="-5"/>
          <w:sz w:val="24"/>
          <w:szCs w:val="24"/>
        </w:rPr>
        <w:t>h</w:t>
      </w:r>
      <w:r>
        <w:rPr>
          <w:sz w:val="24"/>
          <w:szCs w:val="24"/>
        </w:rPr>
        <w:t xml:space="preserve">e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10"/>
          <w:sz w:val="24"/>
          <w:szCs w:val="24"/>
        </w:rPr>
        <w:t xml:space="preserve"> </w:t>
      </w:r>
      <w:r>
        <w:rPr>
          <w:spacing w:val="-5"/>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8"/>
          <w:sz w:val="24"/>
          <w:szCs w:val="24"/>
        </w:rPr>
        <w:t xml:space="preserve"> </w:t>
      </w:r>
      <w:r>
        <w:rPr>
          <w:spacing w:val="5"/>
          <w:sz w:val="24"/>
          <w:szCs w:val="24"/>
        </w:rPr>
        <w:t>o</w:t>
      </w:r>
      <w:r>
        <w:rPr>
          <w:sz w:val="24"/>
          <w:szCs w:val="24"/>
        </w:rPr>
        <w:t>n</w:t>
      </w:r>
      <w:r>
        <w:rPr>
          <w:spacing w:val="3"/>
          <w:sz w:val="24"/>
          <w:szCs w:val="24"/>
        </w:rPr>
        <w:t xml:space="preserve"> </w:t>
      </w:r>
      <w:r>
        <w:rPr>
          <w:spacing w:val="-2"/>
          <w:sz w:val="24"/>
          <w:szCs w:val="24"/>
        </w:rPr>
        <w:t>s</w:t>
      </w:r>
      <w:r>
        <w:rPr>
          <w:sz w:val="24"/>
          <w:szCs w:val="24"/>
        </w:rPr>
        <w:t>h</w:t>
      </w:r>
      <w:r>
        <w:rPr>
          <w:spacing w:val="-1"/>
          <w:sz w:val="24"/>
          <w:szCs w:val="24"/>
        </w:rPr>
        <w:t>a</w:t>
      </w:r>
      <w:r>
        <w:rPr>
          <w:sz w:val="24"/>
          <w:szCs w:val="24"/>
        </w:rPr>
        <w:t>pe</w:t>
      </w:r>
      <w:r>
        <w:rPr>
          <w:spacing w:val="7"/>
          <w:sz w:val="24"/>
          <w:szCs w:val="24"/>
        </w:rPr>
        <w:t xml:space="preserve"> </w:t>
      </w:r>
      <w:r>
        <w:rPr>
          <w:spacing w:val="-1"/>
          <w:sz w:val="24"/>
          <w:szCs w:val="24"/>
        </w:rPr>
        <w:t>a</w:t>
      </w:r>
      <w:r>
        <w:rPr>
          <w:spacing w:val="-5"/>
          <w:sz w:val="24"/>
          <w:szCs w:val="24"/>
        </w:rPr>
        <w:t>n</w:t>
      </w:r>
      <w:r>
        <w:rPr>
          <w:sz w:val="24"/>
          <w:szCs w:val="24"/>
        </w:rPr>
        <w:t>d</w:t>
      </w:r>
      <w:r>
        <w:rPr>
          <w:spacing w:val="13"/>
          <w:sz w:val="24"/>
          <w:szCs w:val="24"/>
        </w:rPr>
        <w:t xml:space="preserve"> </w:t>
      </w:r>
      <w:r>
        <w:rPr>
          <w:spacing w:val="-9"/>
          <w:sz w:val="24"/>
          <w:szCs w:val="24"/>
        </w:rPr>
        <w:t>i</w:t>
      </w:r>
      <w:r>
        <w:rPr>
          <w:sz w:val="24"/>
          <w:szCs w:val="24"/>
        </w:rPr>
        <w:t>t</w:t>
      </w:r>
      <w:r>
        <w:rPr>
          <w:spacing w:val="13"/>
          <w:sz w:val="24"/>
          <w:szCs w:val="24"/>
        </w:rPr>
        <w:t xml:space="preserve"> </w:t>
      </w:r>
      <w:r>
        <w:rPr>
          <w:spacing w:val="-5"/>
          <w:sz w:val="24"/>
          <w:szCs w:val="24"/>
        </w:rPr>
        <w:t>h</w:t>
      </w:r>
      <w:r>
        <w:rPr>
          <w:spacing w:val="-1"/>
          <w:sz w:val="24"/>
          <w:szCs w:val="24"/>
        </w:rPr>
        <w:t>a</w:t>
      </w:r>
      <w:r>
        <w:rPr>
          <w:sz w:val="24"/>
          <w:szCs w:val="24"/>
        </w:rPr>
        <w:t>s</w:t>
      </w:r>
      <w:r>
        <w:rPr>
          <w:spacing w:val="6"/>
          <w:sz w:val="24"/>
          <w:szCs w:val="24"/>
        </w:rPr>
        <w:t xml:space="preserve"> </w:t>
      </w:r>
      <w:r>
        <w:rPr>
          <w:sz w:val="24"/>
          <w:szCs w:val="24"/>
        </w:rPr>
        <w:t>a</w:t>
      </w:r>
      <w:r>
        <w:rPr>
          <w:spacing w:val="7"/>
          <w:sz w:val="24"/>
          <w:szCs w:val="24"/>
        </w:rPr>
        <w:t xml:space="preserve"> </w:t>
      </w:r>
      <w:r>
        <w:rPr>
          <w:spacing w:val="4"/>
          <w:sz w:val="24"/>
          <w:szCs w:val="24"/>
        </w:rPr>
        <w:t>w</w:t>
      </w:r>
      <w:r>
        <w:rPr>
          <w:spacing w:val="-9"/>
          <w:sz w:val="24"/>
          <w:szCs w:val="24"/>
        </w:rPr>
        <w:t>i</w:t>
      </w:r>
      <w:r>
        <w:rPr>
          <w:sz w:val="24"/>
          <w:szCs w:val="24"/>
        </w:rPr>
        <w:t>de</w:t>
      </w:r>
      <w:r>
        <w:rPr>
          <w:spacing w:val="7"/>
          <w:sz w:val="24"/>
          <w:szCs w:val="24"/>
        </w:rPr>
        <w:t xml:space="preserve"> </w:t>
      </w:r>
      <w:r>
        <w:rPr>
          <w:spacing w:val="-2"/>
          <w:sz w:val="24"/>
          <w:szCs w:val="24"/>
        </w:rPr>
        <w:t>s</w:t>
      </w:r>
      <w:r>
        <w:rPr>
          <w:spacing w:val="-1"/>
          <w:sz w:val="24"/>
          <w:szCs w:val="24"/>
        </w:rPr>
        <w:t>e</w:t>
      </w:r>
      <w:r>
        <w:rPr>
          <w:sz w:val="24"/>
          <w:szCs w:val="24"/>
        </w:rPr>
        <w:t>t</w:t>
      </w:r>
      <w:r>
        <w:rPr>
          <w:spacing w:val="8"/>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pacing w:val="-4"/>
          <w:sz w:val="24"/>
          <w:szCs w:val="24"/>
        </w:rPr>
        <w:t>im</w:t>
      </w:r>
      <w:r>
        <w:rPr>
          <w:spacing w:val="-1"/>
          <w:sz w:val="24"/>
          <w:szCs w:val="24"/>
        </w:rPr>
        <w:t>a</w:t>
      </w:r>
      <w:r>
        <w:rPr>
          <w:sz w:val="24"/>
          <w:szCs w:val="24"/>
        </w:rPr>
        <w:t>ge</w:t>
      </w:r>
      <w:r>
        <w:rPr>
          <w:spacing w:val="7"/>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z w:val="24"/>
          <w:szCs w:val="24"/>
        </w:rPr>
        <w:t>ng</w:t>
      </w:r>
      <w:r>
        <w:rPr>
          <w:spacing w:val="8"/>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 xml:space="preserve">. </w:t>
      </w:r>
      <w:r>
        <w:rPr>
          <w:spacing w:val="2"/>
          <w:sz w:val="24"/>
          <w:szCs w:val="24"/>
        </w:rPr>
        <w:t>E</w:t>
      </w:r>
      <w:r>
        <w:rPr>
          <w:spacing w:val="-3"/>
          <w:sz w:val="24"/>
          <w:szCs w:val="24"/>
        </w:rPr>
        <w:t>r</w:t>
      </w:r>
      <w:r>
        <w:rPr>
          <w:spacing w:val="5"/>
          <w:sz w:val="24"/>
          <w:szCs w:val="24"/>
        </w:rPr>
        <w:t>o</w:t>
      </w:r>
      <w:r>
        <w:rPr>
          <w:spacing w:val="2"/>
          <w:sz w:val="24"/>
          <w:szCs w:val="24"/>
        </w:rPr>
        <w:t>s</w:t>
      </w:r>
      <w:r>
        <w:rPr>
          <w:spacing w:val="-9"/>
          <w:sz w:val="24"/>
          <w:szCs w:val="24"/>
        </w:rPr>
        <w:t>i</w:t>
      </w:r>
      <w:r>
        <w:rPr>
          <w:spacing w:val="5"/>
          <w:sz w:val="24"/>
          <w:szCs w:val="24"/>
        </w:rPr>
        <w:t>o</w:t>
      </w:r>
      <w:r>
        <w:rPr>
          <w:sz w:val="24"/>
          <w:szCs w:val="24"/>
        </w:rPr>
        <w:t>n</w:t>
      </w:r>
      <w:r>
        <w:rPr>
          <w:spacing w:val="1"/>
          <w:sz w:val="24"/>
          <w:szCs w:val="24"/>
        </w:rPr>
        <w:t xml:space="preserve"> </w:t>
      </w:r>
      <w:r>
        <w:rPr>
          <w:spacing w:val="-1"/>
          <w:sz w:val="24"/>
          <w:szCs w:val="24"/>
        </w:rPr>
        <w:t>a</w:t>
      </w:r>
      <w:r>
        <w:rPr>
          <w:spacing w:val="-5"/>
          <w:sz w:val="24"/>
          <w:szCs w:val="24"/>
        </w:rPr>
        <w:t>n</w:t>
      </w:r>
      <w:r>
        <w:rPr>
          <w:sz w:val="24"/>
          <w:szCs w:val="24"/>
        </w:rPr>
        <w:t>d</w:t>
      </w:r>
      <w:r>
        <w:rPr>
          <w:spacing w:val="6"/>
          <w:sz w:val="24"/>
          <w:szCs w:val="24"/>
        </w:rPr>
        <w:t xml:space="preserve"> </w:t>
      </w:r>
      <w:r>
        <w:rPr>
          <w:spacing w:val="4"/>
          <w:sz w:val="24"/>
          <w:szCs w:val="24"/>
        </w:rPr>
        <w:t>D</w:t>
      </w:r>
      <w:r>
        <w:rPr>
          <w:sz w:val="24"/>
          <w:szCs w:val="24"/>
        </w:rPr>
        <w:t>i</w:t>
      </w:r>
      <w:r>
        <w:rPr>
          <w:spacing w:val="-4"/>
          <w:sz w:val="24"/>
          <w:szCs w:val="24"/>
        </w:rPr>
        <w:t>l</w:t>
      </w:r>
      <w:r>
        <w:rPr>
          <w:spacing w:val="-1"/>
          <w:sz w:val="24"/>
          <w:szCs w:val="24"/>
        </w:rPr>
        <w:t>a</w:t>
      </w:r>
      <w:r>
        <w:rPr>
          <w:spacing w:val="10"/>
          <w:sz w:val="24"/>
          <w:szCs w:val="24"/>
        </w:rPr>
        <w:t>t</w:t>
      </w:r>
      <w:r>
        <w:rPr>
          <w:spacing w:val="-7"/>
          <w:sz w:val="24"/>
          <w:szCs w:val="24"/>
        </w:rPr>
        <w:t>i</w:t>
      </w:r>
      <w:r>
        <w:rPr>
          <w:spacing w:val="5"/>
          <w:sz w:val="24"/>
          <w:szCs w:val="24"/>
        </w:rPr>
        <w:t>o</w:t>
      </w:r>
      <w:r>
        <w:rPr>
          <w:sz w:val="24"/>
          <w:szCs w:val="24"/>
        </w:rPr>
        <w:t>n</w:t>
      </w:r>
      <w:r>
        <w:rPr>
          <w:spacing w:val="1"/>
          <w:sz w:val="24"/>
          <w:szCs w:val="24"/>
        </w:rPr>
        <w:t xml:space="preserve"> </w:t>
      </w:r>
      <w:r>
        <w:rPr>
          <w:spacing w:val="-1"/>
          <w:sz w:val="24"/>
          <w:szCs w:val="24"/>
        </w:rPr>
        <w:t>a</w:t>
      </w:r>
      <w:r>
        <w:rPr>
          <w:spacing w:val="1"/>
          <w:sz w:val="24"/>
          <w:szCs w:val="24"/>
        </w:rPr>
        <w:t>r</w:t>
      </w:r>
      <w:r>
        <w:rPr>
          <w:sz w:val="24"/>
          <w:szCs w:val="24"/>
        </w:rPr>
        <w:t xml:space="preserve">e </w:t>
      </w:r>
      <w:r>
        <w:rPr>
          <w:spacing w:val="5"/>
          <w:sz w:val="24"/>
          <w:szCs w:val="24"/>
        </w:rPr>
        <w:t>t</w:t>
      </w:r>
      <w:r>
        <w:rPr>
          <w:sz w:val="24"/>
          <w:szCs w:val="24"/>
        </w:rPr>
        <w:t>wo</w:t>
      </w:r>
      <w:r>
        <w:rPr>
          <w:spacing w:val="5"/>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ds</w:t>
      </w:r>
      <w:r>
        <w:rPr>
          <w:spacing w:val="4"/>
          <w:sz w:val="24"/>
          <w:szCs w:val="24"/>
        </w:rPr>
        <w:t xml:space="preserve"> </w:t>
      </w:r>
      <w:r>
        <w:rPr>
          <w:spacing w:val="5"/>
          <w:sz w:val="24"/>
          <w:szCs w:val="24"/>
        </w:rPr>
        <w:t>o</w:t>
      </w:r>
      <w:r>
        <w:rPr>
          <w:sz w:val="24"/>
          <w:szCs w:val="24"/>
        </w:rPr>
        <w:t>f</w:t>
      </w:r>
      <w:r>
        <w:rPr>
          <w:spacing w:val="3"/>
          <w:sz w:val="24"/>
          <w:szCs w:val="24"/>
        </w:rPr>
        <w:t xml:space="preserve"> </w:t>
      </w:r>
      <w:r>
        <w:rPr>
          <w:spacing w:val="-9"/>
          <w:sz w:val="24"/>
          <w:szCs w:val="24"/>
        </w:rPr>
        <w:t>m</w:t>
      </w:r>
      <w:r>
        <w:rPr>
          <w:spacing w:val="5"/>
          <w:sz w:val="24"/>
          <w:szCs w:val="24"/>
        </w:rPr>
        <w:t>o</w:t>
      </w:r>
      <w:r>
        <w:rPr>
          <w:spacing w:val="1"/>
          <w:sz w:val="24"/>
          <w:szCs w:val="24"/>
        </w:rPr>
        <w:t>r</w:t>
      </w:r>
      <w:r>
        <w:rPr>
          <w:sz w:val="24"/>
          <w:szCs w:val="24"/>
        </w:rPr>
        <w:t>p</w:t>
      </w:r>
      <w:r>
        <w:rPr>
          <w:spacing w:val="-5"/>
          <w:sz w:val="24"/>
          <w:szCs w:val="24"/>
        </w:rPr>
        <w:t>h</w:t>
      </w:r>
      <w:r>
        <w:rPr>
          <w:spacing w:val="5"/>
          <w:sz w:val="24"/>
          <w:szCs w:val="24"/>
        </w:rPr>
        <w:t>o</w:t>
      </w:r>
      <w:r>
        <w:rPr>
          <w:spacing w:val="-4"/>
          <w:sz w:val="24"/>
          <w:szCs w:val="24"/>
        </w:rPr>
        <w:t>l</w:t>
      </w:r>
      <w:r>
        <w:rPr>
          <w:spacing w:val="5"/>
          <w:sz w:val="24"/>
          <w:szCs w:val="24"/>
        </w:rPr>
        <w:t>o</w:t>
      </w:r>
      <w:r>
        <w:rPr>
          <w:sz w:val="24"/>
          <w:szCs w:val="24"/>
        </w:rPr>
        <w:t>g</w:t>
      </w:r>
      <w:r>
        <w:rPr>
          <w:spacing w:val="-9"/>
          <w:sz w:val="24"/>
          <w:szCs w:val="24"/>
        </w:rPr>
        <w:t>i</w:t>
      </w:r>
      <w:r>
        <w:rPr>
          <w:spacing w:val="-1"/>
          <w:sz w:val="24"/>
          <w:szCs w:val="24"/>
        </w:rPr>
        <w:t>c</w:t>
      </w:r>
      <w:r>
        <w:rPr>
          <w:spacing w:val="4"/>
          <w:sz w:val="24"/>
          <w:szCs w:val="24"/>
        </w:rPr>
        <w:t>a</w:t>
      </w:r>
      <w:r>
        <w:rPr>
          <w:sz w:val="24"/>
          <w:szCs w:val="24"/>
        </w:rPr>
        <w:t>l</w:t>
      </w:r>
      <w:r>
        <w:rPr>
          <w:spacing w:val="1"/>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4"/>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1"/>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11"/>
          <w:sz w:val="24"/>
          <w:szCs w:val="24"/>
        </w:rPr>
        <w:t xml:space="preserve"> </w:t>
      </w:r>
      <w:r>
        <w:rPr>
          <w:spacing w:val="-4"/>
          <w:sz w:val="24"/>
          <w:szCs w:val="24"/>
        </w:rPr>
        <w:t>i</w:t>
      </w:r>
      <w:r>
        <w:rPr>
          <w:sz w:val="24"/>
          <w:szCs w:val="24"/>
        </w:rPr>
        <w:t>n</w:t>
      </w:r>
      <w:r>
        <w:rPr>
          <w:spacing w:val="1"/>
          <w:sz w:val="24"/>
          <w:szCs w:val="24"/>
        </w:rPr>
        <w:t xml:space="preserve"> </w:t>
      </w:r>
      <w:r>
        <w:rPr>
          <w:spacing w:val="5"/>
          <w:sz w:val="24"/>
          <w:szCs w:val="24"/>
        </w:rPr>
        <w:t>t</w:t>
      </w:r>
      <w:r>
        <w:rPr>
          <w:sz w:val="24"/>
          <w:szCs w:val="24"/>
        </w:rPr>
        <w:t>his 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w</w:t>
      </w:r>
      <w:r>
        <w:rPr>
          <w:spacing w:val="5"/>
          <w:sz w:val="24"/>
          <w:szCs w:val="24"/>
        </w:rPr>
        <w:t>o</w:t>
      </w:r>
      <w:r>
        <w:rPr>
          <w:spacing w:val="1"/>
          <w:sz w:val="24"/>
          <w:szCs w:val="24"/>
        </w:rPr>
        <w:t>r</w:t>
      </w:r>
      <w:r>
        <w:rPr>
          <w:spacing w:val="-5"/>
          <w:sz w:val="24"/>
          <w:szCs w:val="24"/>
        </w:rPr>
        <w:t>k</w:t>
      </w:r>
      <w:r>
        <w:rPr>
          <w:sz w:val="24"/>
          <w:szCs w:val="24"/>
        </w:rPr>
        <w:t>.</w:t>
      </w:r>
      <w:r>
        <w:rPr>
          <w:spacing w:val="4"/>
          <w:sz w:val="24"/>
          <w:szCs w:val="24"/>
        </w:rPr>
        <w:t xml:space="preserve"> </w:t>
      </w:r>
      <w:r>
        <w:rPr>
          <w:spacing w:val="-6"/>
          <w:sz w:val="24"/>
          <w:szCs w:val="24"/>
        </w:rPr>
        <w:t>W</w:t>
      </w:r>
      <w:r>
        <w:rPr>
          <w:sz w:val="24"/>
          <w:szCs w:val="24"/>
        </w:rPr>
        <w:t>e</w:t>
      </w:r>
      <w:r>
        <w:rPr>
          <w:spacing w:val="1"/>
          <w:sz w:val="24"/>
          <w:szCs w:val="24"/>
        </w:rPr>
        <w:t xml:space="preserve"> </w:t>
      </w:r>
      <w:r>
        <w:rPr>
          <w:sz w:val="24"/>
          <w:szCs w:val="24"/>
        </w:rPr>
        <w:t>p</w:t>
      </w:r>
      <w:r>
        <w:rPr>
          <w:spacing w:val="-1"/>
          <w:sz w:val="24"/>
          <w:szCs w:val="24"/>
        </w:rPr>
        <w:t>e</w:t>
      </w:r>
      <w:r>
        <w:rPr>
          <w:spacing w:val="1"/>
          <w:sz w:val="24"/>
          <w:szCs w:val="24"/>
        </w:rPr>
        <w:t>r</w:t>
      </w:r>
      <w:r>
        <w:rPr>
          <w:spacing w:val="-8"/>
          <w:sz w:val="24"/>
          <w:szCs w:val="24"/>
        </w:rPr>
        <w:t>f</w:t>
      </w:r>
      <w:r>
        <w:rPr>
          <w:spacing w:val="5"/>
          <w:sz w:val="24"/>
          <w:szCs w:val="24"/>
        </w:rPr>
        <w:t>o</w:t>
      </w:r>
      <w:r>
        <w:rPr>
          <w:spacing w:val="1"/>
          <w:sz w:val="24"/>
          <w:szCs w:val="24"/>
        </w:rPr>
        <w:t>r</w:t>
      </w:r>
      <w:r>
        <w:rPr>
          <w:sz w:val="24"/>
          <w:szCs w:val="24"/>
        </w:rPr>
        <w:t>m</w:t>
      </w:r>
      <w:r>
        <w:rPr>
          <w:spacing w:val="-2"/>
          <w:sz w:val="24"/>
          <w:szCs w:val="24"/>
        </w:rPr>
        <w:t xml:space="preserve"> </w:t>
      </w:r>
      <w:r>
        <w:rPr>
          <w:spacing w:val="-5"/>
          <w:sz w:val="24"/>
          <w:szCs w:val="24"/>
        </w:rPr>
        <w:t>b</w:t>
      </w:r>
      <w:r>
        <w:rPr>
          <w:spacing w:val="5"/>
          <w:sz w:val="24"/>
          <w:szCs w:val="24"/>
        </w:rPr>
        <w:t>ot</w:t>
      </w:r>
      <w:r>
        <w:rPr>
          <w:sz w:val="24"/>
          <w:szCs w:val="24"/>
        </w:rPr>
        <w:t>h</w:t>
      </w:r>
      <w:r>
        <w:rPr>
          <w:spacing w:val="-3"/>
          <w:sz w:val="24"/>
          <w:szCs w:val="24"/>
        </w:rPr>
        <w:t xml:space="preserve"> Er</w:t>
      </w:r>
      <w:r>
        <w:rPr>
          <w:spacing w:val="5"/>
          <w:sz w:val="24"/>
          <w:szCs w:val="24"/>
        </w:rPr>
        <w:t>o</w:t>
      </w:r>
      <w:r>
        <w:rPr>
          <w:spacing w:val="2"/>
          <w:sz w:val="24"/>
          <w:szCs w:val="24"/>
        </w:rPr>
        <w:t>s</w:t>
      </w:r>
      <w:r>
        <w:rPr>
          <w:spacing w:val="-9"/>
          <w:sz w:val="24"/>
          <w:szCs w:val="24"/>
        </w:rPr>
        <w:t>i</w:t>
      </w:r>
      <w:r>
        <w:rPr>
          <w:spacing w:val="5"/>
          <w:sz w:val="24"/>
          <w:szCs w:val="24"/>
        </w:rPr>
        <w:t>o</w:t>
      </w:r>
      <w:r>
        <w:rPr>
          <w:sz w:val="24"/>
          <w:szCs w:val="24"/>
        </w:rPr>
        <w:t>n</w:t>
      </w:r>
      <w:r>
        <w:rPr>
          <w:spacing w:val="-3"/>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5"/>
          <w:sz w:val="24"/>
          <w:szCs w:val="24"/>
        </w:rPr>
        <w:t>d</w:t>
      </w:r>
      <w:r>
        <w:rPr>
          <w:sz w:val="24"/>
          <w:szCs w:val="24"/>
        </w:rPr>
        <w:t>i</w:t>
      </w:r>
      <w:r>
        <w:rPr>
          <w:spacing w:val="-4"/>
          <w:sz w:val="24"/>
          <w:szCs w:val="24"/>
        </w:rPr>
        <w:t>l</w:t>
      </w:r>
      <w:r>
        <w:rPr>
          <w:spacing w:val="-1"/>
          <w:sz w:val="24"/>
          <w:szCs w:val="24"/>
        </w:rPr>
        <w:t>a</w:t>
      </w:r>
      <w:r>
        <w:rPr>
          <w:spacing w:val="5"/>
          <w:sz w:val="24"/>
          <w:szCs w:val="24"/>
        </w:rPr>
        <w:t>t</w:t>
      </w:r>
      <w:r>
        <w:rPr>
          <w:spacing w:val="-9"/>
          <w:sz w:val="24"/>
          <w:szCs w:val="24"/>
        </w:rPr>
        <w:t>i</w:t>
      </w:r>
      <w:r>
        <w:rPr>
          <w:spacing w:val="9"/>
          <w:sz w:val="24"/>
          <w:szCs w:val="24"/>
        </w:rPr>
        <w:t>o</w:t>
      </w:r>
      <w:r>
        <w:rPr>
          <w:sz w:val="24"/>
          <w:szCs w:val="24"/>
        </w:rPr>
        <w:t>n</w:t>
      </w:r>
      <w:r>
        <w:rPr>
          <w:spacing w:val="-3"/>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ns u</w:t>
      </w:r>
      <w:r>
        <w:rPr>
          <w:spacing w:val="-2"/>
          <w:sz w:val="24"/>
          <w:szCs w:val="24"/>
        </w:rPr>
        <w:t>s</w:t>
      </w:r>
      <w:r>
        <w:rPr>
          <w:spacing w:val="-1"/>
          <w:sz w:val="24"/>
          <w:szCs w:val="24"/>
        </w:rPr>
        <w:t>e</w:t>
      </w:r>
      <w:r>
        <w:rPr>
          <w:sz w:val="24"/>
          <w:szCs w:val="24"/>
        </w:rPr>
        <w:t>d</w:t>
      </w:r>
      <w:r>
        <w:rPr>
          <w:spacing w:val="2"/>
          <w:sz w:val="24"/>
          <w:szCs w:val="24"/>
        </w:rPr>
        <w:t xml:space="preserve"> </w:t>
      </w:r>
      <w:r>
        <w:rPr>
          <w:sz w:val="24"/>
          <w:szCs w:val="24"/>
        </w:rPr>
        <w:t>t</w:t>
      </w:r>
      <w:r>
        <w:rPr>
          <w:spacing w:val="5"/>
          <w:sz w:val="24"/>
          <w:szCs w:val="24"/>
        </w:rPr>
        <w:t>o</w:t>
      </w:r>
      <w:r>
        <w:rPr>
          <w:sz w:val="24"/>
          <w:szCs w:val="24"/>
        </w:rPr>
        <w:t>g</w:t>
      </w:r>
      <w:r>
        <w:rPr>
          <w:spacing w:val="-6"/>
          <w:sz w:val="24"/>
          <w:szCs w:val="24"/>
        </w:rPr>
        <w:t>e</w:t>
      </w:r>
      <w:r>
        <w:rPr>
          <w:spacing w:val="5"/>
          <w:sz w:val="24"/>
          <w:szCs w:val="24"/>
        </w:rPr>
        <w:t>t</w:t>
      </w:r>
      <w:r>
        <w:rPr>
          <w:spacing w:val="-5"/>
          <w:sz w:val="24"/>
          <w:szCs w:val="24"/>
        </w:rPr>
        <w:t>h</w:t>
      </w:r>
      <w:r>
        <w:rPr>
          <w:spacing w:val="-1"/>
          <w:sz w:val="24"/>
          <w:szCs w:val="24"/>
        </w:rPr>
        <w:t>e</w:t>
      </w:r>
      <w:r>
        <w:rPr>
          <w:spacing w:val="1"/>
          <w:sz w:val="24"/>
          <w:szCs w:val="24"/>
        </w:rPr>
        <w:t>r</w:t>
      </w:r>
      <w:r>
        <w:rPr>
          <w:sz w:val="24"/>
          <w:szCs w:val="24"/>
        </w:rPr>
        <w:t>.</w:t>
      </w:r>
    </w:p>
    <w:p w14:paraId="34577C81" w14:textId="77777777" w:rsidR="00433F0F" w:rsidRDefault="00433F0F">
      <w:pPr>
        <w:spacing w:before="4" w:line="240" w:lineRule="exact"/>
        <w:rPr>
          <w:sz w:val="24"/>
          <w:szCs w:val="24"/>
        </w:rPr>
      </w:pPr>
    </w:p>
    <w:p w14:paraId="1B503071" w14:textId="77777777" w:rsidR="00433F0F" w:rsidRDefault="008B01BA">
      <w:pPr>
        <w:spacing w:line="360" w:lineRule="auto"/>
        <w:ind w:left="447" w:right="74" w:firstLine="720"/>
        <w:jc w:val="both"/>
        <w:rPr>
          <w:sz w:val="24"/>
          <w:szCs w:val="24"/>
        </w:rPr>
        <w:sectPr w:rsidR="00433F0F">
          <w:headerReference w:type="default" r:id="rId63"/>
          <w:footerReference w:type="default" r:id="rId64"/>
          <w:pgSz w:w="11920" w:h="16840"/>
          <w:pgMar w:top="1340" w:right="1320" w:bottom="280" w:left="1680" w:header="0" w:footer="947" w:gutter="0"/>
          <w:pgNumType w:start="24"/>
          <w:cols w:space="720"/>
        </w:sectPr>
      </w:pPr>
      <w:r>
        <w:rPr>
          <w:spacing w:val="2"/>
          <w:sz w:val="24"/>
          <w:szCs w:val="24"/>
        </w:rPr>
        <w:t>T</w:t>
      </w:r>
      <w:r>
        <w:rPr>
          <w:sz w:val="24"/>
          <w:szCs w:val="24"/>
        </w:rPr>
        <w:t>wo</w:t>
      </w:r>
      <w:r>
        <w:rPr>
          <w:spacing w:val="-8"/>
          <w:sz w:val="24"/>
          <w:szCs w:val="24"/>
        </w:rPr>
        <w:t xml:space="preserve"> </w:t>
      </w:r>
      <w:r>
        <w:rPr>
          <w:spacing w:val="-9"/>
          <w:sz w:val="24"/>
          <w:szCs w:val="24"/>
        </w:rPr>
        <w:t>m</w:t>
      </w:r>
      <w:r>
        <w:rPr>
          <w:spacing w:val="4"/>
          <w:sz w:val="24"/>
          <w:szCs w:val="24"/>
        </w:rPr>
        <w:t>a</w:t>
      </w:r>
      <w:r>
        <w:rPr>
          <w:spacing w:val="-4"/>
          <w:sz w:val="24"/>
          <w:szCs w:val="24"/>
        </w:rPr>
        <w:t>i</w:t>
      </w:r>
      <w:r>
        <w:rPr>
          <w:sz w:val="24"/>
          <w:szCs w:val="24"/>
        </w:rPr>
        <w:t>n</w:t>
      </w:r>
      <w:r>
        <w:rPr>
          <w:spacing w:val="-2"/>
          <w:sz w:val="24"/>
          <w:szCs w:val="24"/>
        </w:rPr>
        <w:t xml:space="preserve"> s</w:t>
      </w:r>
      <w:r>
        <w:rPr>
          <w:spacing w:val="5"/>
          <w:sz w:val="24"/>
          <w:szCs w:val="24"/>
        </w:rPr>
        <w:t>t</w:t>
      </w:r>
      <w:r>
        <w:rPr>
          <w:spacing w:val="-1"/>
          <w:sz w:val="24"/>
          <w:szCs w:val="24"/>
        </w:rPr>
        <w:t>e</w:t>
      </w:r>
      <w:r>
        <w:rPr>
          <w:sz w:val="24"/>
          <w:szCs w:val="24"/>
        </w:rPr>
        <w:t>ps</w:t>
      </w:r>
      <w:r>
        <w:rPr>
          <w:spacing w:val="-9"/>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1"/>
          <w:sz w:val="24"/>
          <w:szCs w:val="24"/>
        </w:rPr>
        <w:t>e</w:t>
      </w:r>
      <w:r>
        <w:rPr>
          <w:spacing w:val="1"/>
          <w:sz w:val="24"/>
          <w:szCs w:val="24"/>
        </w:rPr>
        <w:t>r</w:t>
      </w:r>
      <w:r>
        <w:rPr>
          <w:spacing w:val="5"/>
          <w:sz w:val="24"/>
          <w:szCs w:val="24"/>
        </w:rPr>
        <w:t>o</w:t>
      </w:r>
      <w:r>
        <w:rPr>
          <w:spacing w:val="-2"/>
          <w:sz w:val="24"/>
          <w:szCs w:val="24"/>
        </w:rPr>
        <w:t>s</w:t>
      </w:r>
      <w:r>
        <w:rPr>
          <w:spacing w:val="-9"/>
          <w:sz w:val="24"/>
          <w:szCs w:val="24"/>
        </w:rPr>
        <w:t>i</w:t>
      </w:r>
      <w:r>
        <w:rPr>
          <w:spacing w:val="5"/>
          <w:sz w:val="24"/>
          <w:szCs w:val="24"/>
        </w:rPr>
        <w:t>o</w:t>
      </w:r>
      <w:r>
        <w:rPr>
          <w:sz w:val="24"/>
          <w:szCs w:val="24"/>
        </w:rPr>
        <w:t>n</w:t>
      </w:r>
      <w:r>
        <w:rPr>
          <w:spacing w:val="-12"/>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5"/>
          <w:sz w:val="24"/>
          <w:szCs w:val="24"/>
        </w:rPr>
        <w:t>d</w:t>
      </w:r>
      <w:r>
        <w:rPr>
          <w:sz w:val="24"/>
          <w:szCs w:val="24"/>
        </w:rPr>
        <w:t>i</w:t>
      </w:r>
      <w:r>
        <w:rPr>
          <w:spacing w:val="-4"/>
          <w:sz w:val="24"/>
          <w:szCs w:val="24"/>
        </w:rPr>
        <w:t>l</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9"/>
          <w:sz w:val="24"/>
          <w:szCs w:val="24"/>
        </w:rPr>
        <w:t>m</w:t>
      </w:r>
      <w:r>
        <w:rPr>
          <w:spacing w:val="5"/>
          <w:sz w:val="24"/>
          <w:szCs w:val="24"/>
        </w:rPr>
        <w:t>o</w:t>
      </w:r>
      <w:r>
        <w:rPr>
          <w:spacing w:val="1"/>
          <w:sz w:val="24"/>
          <w:szCs w:val="24"/>
        </w:rPr>
        <w:t>r</w:t>
      </w:r>
      <w:r>
        <w:rPr>
          <w:sz w:val="24"/>
          <w:szCs w:val="24"/>
        </w:rPr>
        <w:t>p</w:t>
      </w:r>
      <w:r>
        <w:rPr>
          <w:spacing w:val="-5"/>
          <w:sz w:val="24"/>
          <w:szCs w:val="24"/>
        </w:rPr>
        <w:t>h</w:t>
      </w:r>
      <w:r>
        <w:rPr>
          <w:spacing w:val="9"/>
          <w:sz w:val="24"/>
          <w:szCs w:val="24"/>
        </w:rPr>
        <w:t>o</w:t>
      </w:r>
      <w:r>
        <w:rPr>
          <w:spacing w:val="-4"/>
          <w:sz w:val="24"/>
          <w:szCs w:val="24"/>
        </w:rPr>
        <w:t>l</w:t>
      </w:r>
      <w:r>
        <w:rPr>
          <w:spacing w:val="5"/>
          <w:sz w:val="24"/>
          <w:szCs w:val="24"/>
        </w:rPr>
        <w:t>o</w:t>
      </w:r>
      <w:r>
        <w:rPr>
          <w:sz w:val="24"/>
          <w:szCs w:val="24"/>
        </w:rPr>
        <w:t>g</w:t>
      </w:r>
      <w:r>
        <w:rPr>
          <w:spacing w:val="-9"/>
          <w:sz w:val="24"/>
          <w:szCs w:val="24"/>
        </w:rPr>
        <w:t>i</w:t>
      </w:r>
      <w:r>
        <w:rPr>
          <w:spacing w:val="-1"/>
          <w:sz w:val="24"/>
          <w:szCs w:val="24"/>
        </w:rPr>
        <w:t>c</w:t>
      </w:r>
      <w:r>
        <w:rPr>
          <w:spacing w:val="4"/>
          <w:sz w:val="24"/>
          <w:szCs w:val="24"/>
        </w:rPr>
        <w:t>a</w:t>
      </w:r>
      <w:r>
        <w:rPr>
          <w:sz w:val="24"/>
          <w:szCs w:val="24"/>
        </w:rPr>
        <w:t>l</w:t>
      </w:r>
      <w:r>
        <w:rPr>
          <w:spacing w:val="-12"/>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1"/>
          <w:sz w:val="24"/>
          <w:szCs w:val="24"/>
        </w:rPr>
        <w:t>a</w:t>
      </w:r>
      <w:r>
        <w:rPr>
          <w:spacing w:val="1"/>
          <w:sz w:val="24"/>
          <w:szCs w:val="24"/>
        </w:rPr>
        <w:t>r</w:t>
      </w:r>
      <w:r>
        <w:rPr>
          <w:sz w:val="24"/>
          <w:szCs w:val="24"/>
        </w:rPr>
        <w:t>e</w:t>
      </w:r>
      <w:r>
        <w:rPr>
          <w:spacing w:val="-8"/>
          <w:sz w:val="24"/>
          <w:szCs w:val="24"/>
        </w:rPr>
        <w:t xml:space="preserve"> </w:t>
      </w:r>
      <w:r>
        <w:rPr>
          <w:spacing w:val="5"/>
          <w:sz w:val="24"/>
          <w:szCs w:val="24"/>
        </w:rPr>
        <w:t>o</w:t>
      </w:r>
      <w:r>
        <w:rPr>
          <w:sz w:val="24"/>
          <w:szCs w:val="24"/>
        </w:rPr>
        <w:t>p</w:t>
      </w:r>
      <w:r>
        <w:rPr>
          <w:spacing w:val="-1"/>
          <w:sz w:val="24"/>
          <w:szCs w:val="24"/>
        </w:rPr>
        <w:t>e</w:t>
      </w:r>
      <w:r>
        <w:rPr>
          <w:sz w:val="24"/>
          <w:szCs w:val="24"/>
        </w:rPr>
        <w:t>n</w:t>
      </w:r>
      <w:r>
        <w:rPr>
          <w:spacing w:val="-4"/>
          <w:sz w:val="24"/>
          <w:szCs w:val="24"/>
        </w:rPr>
        <w:t>i</w:t>
      </w:r>
      <w:r>
        <w:rPr>
          <w:sz w:val="24"/>
          <w:szCs w:val="24"/>
        </w:rPr>
        <w:t xml:space="preserve">ng </w:t>
      </w:r>
      <w:r>
        <w:rPr>
          <w:spacing w:val="-1"/>
          <w:sz w:val="24"/>
          <w:szCs w:val="24"/>
        </w:rPr>
        <w:t>a</w:t>
      </w:r>
      <w:r>
        <w:rPr>
          <w:spacing w:val="-5"/>
          <w:sz w:val="24"/>
          <w:szCs w:val="24"/>
        </w:rPr>
        <w:t>n</w:t>
      </w:r>
      <w:r>
        <w:rPr>
          <w:sz w:val="24"/>
          <w:szCs w:val="24"/>
        </w:rPr>
        <w:t>d</w:t>
      </w:r>
      <w:r>
        <w:rPr>
          <w:spacing w:val="8"/>
          <w:sz w:val="24"/>
          <w:szCs w:val="24"/>
        </w:rPr>
        <w:t xml:space="preserve"> </w:t>
      </w:r>
      <w:r>
        <w:rPr>
          <w:spacing w:val="4"/>
          <w:sz w:val="24"/>
          <w:szCs w:val="24"/>
        </w:rPr>
        <w:t>c</w:t>
      </w:r>
      <w:r>
        <w:rPr>
          <w:spacing w:val="-9"/>
          <w:sz w:val="24"/>
          <w:szCs w:val="24"/>
        </w:rPr>
        <w:t>l</w:t>
      </w:r>
      <w:r>
        <w:rPr>
          <w:spacing w:val="5"/>
          <w:sz w:val="24"/>
          <w:szCs w:val="24"/>
        </w:rPr>
        <w:t>o</w:t>
      </w:r>
      <w:r>
        <w:rPr>
          <w:spacing w:val="2"/>
          <w:sz w:val="24"/>
          <w:szCs w:val="24"/>
        </w:rPr>
        <w:t>s</w:t>
      </w:r>
      <w:r>
        <w:rPr>
          <w:spacing w:val="-4"/>
          <w:sz w:val="24"/>
          <w:szCs w:val="24"/>
        </w:rPr>
        <w:t>i</w:t>
      </w:r>
      <w:r>
        <w:rPr>
          <w:sz w:val="24"/>
          <w:szCs w:val="24"/>
        </w:rPr>
        <w:t>ng.</w:t>
      </w:r>
      <w:r>
        <w:rPr>
          <w:spacing w:val="10"/>
          <w:sz w:val="24"/>
          <w:szCs w:val="24"/>
        </w:rPr>
        <w:t xml:space="preserve"> </w:t>
      </w:r>
      <w:r>
        <w:rPr>
          <w:spacing w:val="2"/>
          <w:sz w:val="24"/>
          <w:szCs w:val="24"/>
        </w:rPr>
        <w:t>T</w:t>
      </w:r>
      <w:r>
        <w:rPr>
          <w:spacing w:val="-5"/>
          <w:sz w:val="24"/>
          <w:szCs w:val="24"/>
        </w:rPr>
        <w:t>h</w:t>
      </w:r>
      <w:r>
        <w:rPr>
          <w:sz w:val="24"/>
          <w:szCs w:val="24"/>
        </w:rPr>
        <w:t>e</w:t>
      </w:r>
      <w:r>
        <w:rPr>
          <w:spacing w:val="12"/>
          <w:sz w:val="24"/>
          <w:szCs w:val="24"/>
        </w:rPr>
        <w:t xml:space="preserve"> </w:t>
      </w:r>
      <w:r>
        <w:rPr>
          <w:spacing w:val="-3"/>
          <w:sz w:val="24"/>
          <w:szCs w:val="24"/>
        </w:rPr>
        <w:t>f</w:t>
      </w:r>
      <w:r>
        <w:rPr>
          <w:spacing w:val="-4"/>
          <w:sz w:val="24"/>
          <w:szCs w:val="24"/>
        </w:rPr>
        <w:t>i</w:t>
      </w:r>
      <w:r>
        <w:rPr>
          <w:spacing w:val="1"/>
          <w:sz w:val="24"/>
          <w:szCs w:val="24"/>
        </w:rPr>
        <w:t>r</w:t>
      </w:r>
      <w:r>
        <w:rPr>
          <w:spacing w:val="-2"/>
          <w:sz w:val="24"/>
          <w:szCs w:val="24"/>
        </w:rPr>
        <w:t>s</w:t>
      </w:r>
      <w:r>
        <w:rPr>
          <w:sz w:val="24"/>
          <w:szCs w:val="24"/>
        </w:rPr>
        <w:t>t</w:t>
      </w:r>
      <w:r>
        <w:rPr>
          <w:spacing w:val="13"/>
          <w:sz w:val="24"/>
          <w:szCs w:val="24"/>
        </w:rPr>
        <w:t xml:space="preserve"> </w:t>
      </w:r>
      <w:r>
        <w:rPr>
          <w:spacing w:val="-2"/>
          <w:sz w:val="24"/>
          <w:szCs w:val="24"/>
        </w:rPr>
        <w:t>s</w:t>
      </w:r>
      <w:r>
        <w:rPr>
          <w:spacing w:val="5"/>
          <w:sz w:val="24"/>
          <w:szCs w:val="24"/>
        </w:rPr>
        <w:t>t</w:t>
      </w:r>
      <w:r>
        <w:rPr>
          <w:spacing w:val="-1"/>
          <w:sz w:val="24"/>
          <w:szCs w:val="24"/>
        </w:rPr>
        <w:t>e</w:t>
      </w:r>
      <w:r>
        <w:rPr>
          <w:sz w:val="24"/>
          <w:szCs w:val="24"/>
        </w:rPr>
        <w:t>p</w:t>
      </w:r>
      <w:r>
        <w:rPr>
          <w:spacing w:val="3"/>
          <w:sz w:val="24"/>
          <w:szCs w:val="24"/>
        </w:rPr>
        <w:t xml:space="preserve"> </w:t>
      </w:r>
      <w:r>
        <w:rPr>
          <w:spacing w:val="-4"/>
          <w:sz w:val="24"/>
          <w:szCs w:val="24"/>
        </w:rPr>
        <w:t>i</w:t>
      </w:r>
      <w:r>
        <w:rPr>
          <w:sz w:val="24"/>
          <w:szCs w:val="24"/>
        </w:rPr>
        <w:t>s</w:t>
      </w:r>
      <w:r>
        <w:rPr>
          <w:spacing w:val="6"/>
          <w:sz w:val="24"/>
          <w:szCs w:val="24"/>
        </w:rPr>
        <w:t xml:space="preserve"> </w:t>
      </w:r>
      <w:r>
        <w:rPr>
          <w:spacing w:val="10"/>
          <w:sz w:val="24"/>
          <w:szCs w:val="24"/>
        </w:rPr>
        <w:t>t</w:t>
      </w:r>
      <w:r>
        <w:rPr>
          <w:spacing w:val="-5"/>
          <w:sz w:val="24"/>
          <w:szCs w:val="24"/>
        </w:rPr>
        <w:t>h</w:t>
      </w:r>
      <w:r>
        <w:rPr>
          <w:sz w:val="24"/>
          <w:szCs w:val="24"/>
        </w:rPr>
        <w:t>e</w:t>
      </w:r>
      <w:r>
        <w:rPr>
          <w:spacing w:val="7"/>
          <w:sz w:val="24"/>
          <w:szCs w:val="24"/>
        </w:rPr>
        <w:t xml:space="preserve"> </w:t>
      </w:r>
      <w:r>
        <w:rPr>
          <w:spacing w:val="5"/>
          <w:sz w:val="24"/>
          <w:szCs w:val="24"/>
        </w:rPr>
        <w:t>o</w:t>
      </w:r>
      <w:r>
        <w:rPr>
          <w:sz w:val="24"/>
          <w:szCs w:val="24"/>
        </w:rPr>
        <w:t>p</w:t>
      </w:r>
      <w:r>
        <w:rPr>
          <w:spacing w:val="-1"/>
          <w:sz w:val="24"/>
          <w:szCs w:val="24"/>
        </w:rPr>
        <w:t>e</w:t>
      </w:r>
      <w:r>
        <w:rPr>
          <w:sz w:val="24"/>
          <w:szCs w:val="24"/>
        </w:rPr>
        <w:t>n</w:t>
      </w:r>
      <w:r>
        <w:rPr>
          <w:spacing w:val="-4"/>
          <w:sz w:val="24"/>
          <w:szCs w:val="24"/>
        </w:rPr>
        <w:t>i</w:t>
      </w:r>
      <w:r>
        <w:rPr>
          <w:spacing w:val="-5"/>
          <w:sz w:val="24"/>
          <w:szCs w:val="24"/>
        </w:rPr>
        <w:t>n</w:t>
      </w:r>
      <w:r>
        <w:rPr>
          <w:sz w:val="24"/>
          <w:szCs w:val="24"/>
        </w:rPr>
        <w:t>g</w:t>
      </w:r>
      <w:r>
        <w:rPr>
          <w:spacing w:val="8"/>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pacing w:val="2"/>
          <w:sz w:val="24"/>
          <w:szCs w:val="24"/>
        </w:rPr>
        <w:t>M</w:t>
      </w:r>
      <w:r>
        <w:rPr>
          <w:spacing w:val="-2"/>
          <w:sz w:val="24"/>
          <w:szCs w:val="24"/>
        </w:rPr>
        <w:t>R</w:t>
      </w:r>
      <w:r>
        <w:rPr>
          <w:sz w:val="24"/>
          <w:szCs w:val="24"/>
        </w:rPr>
        <w:t>I</w:t>
      </w:r>
      <w:r>
        <w:rPr>
          <w:spacing w:val="9"/>
          <w:sz w:val="24"/>
          <w:szCs w:val="24"/>
        </w:rPr>
        <w:t xml:space="preserve"> </w:t>
      </w:r>
      <w:r>
        <w:rPr>
          <w:sz w:val="24"/>
          <w:szCs w:val="24"/>
        </w:rPr>
        <w:t>b</w:t>
      </w:r>
      <w:r>
        <w:rPr>
          <w:spacing w:val="-4"/>
          <w:sz w:val="24"/>
          <w:szCs w:val="24"/>
        </w:rPr>
        <w:t>i</w:t>
      </w:r>
      <w:r>
        <w:rPr>
          <w:sz w:val="24"/>
          <w:szCs w:val="24"/>
        </w:rPr>
        <w:t>n</w:t>
      </w:r>
      <w:r>
        <w:rPr>
          <w:spacing w:val="-1"/>
          <w:sz w:val="24"/>
          <w:szCs w:val="24"/>
        </w:rPr>
        <w:t>a</w:t>
      </w:r>
      <w:r>
        <w:rPr>
          <w:spacing w:val="6"/>
          <w:sz w:val="24"/>
          <w:szCs w:val="24"/>
        </w:rPr>
        <w:t>r</w:t>
      </w:r>
      <w:r>
        <w:rPr>
          <w:sz w:val="24"/>
          <w:szCs w:val="24"/>
        </w:rPr>
        <w:t>y</w:t>
      </w:r>
      <w:r>
        <w:rPr>
          <w:spacing w:val="3"/>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1"/>
          <w:sz w:val="24"/>
          <w:szCs w:val="24"/>
        </w:rPr>
        <w:t>e</w:t>
      </w:r>
      <w:r>
        <w:rPr>
          <w:sz w:val="24"/>
          <w:szCs w:val="24"/>
        </w:rPr>
        <w:t>.</w:t>
      </w:r>
      <w:r>
        <w:rPr>
          <w:spacing w:val="10"/>
          <w:sz w:val="24"/>
          <w:szCs w:val="24"/>
        </w:rPr>
        <w:t xml:space="preserve"> </w:t>
      </w:r>
      <w:r>
        <w:rPr>
          <w:spacing w:val="2"/>
          <w:sz w:val="24"/>
          <w:szCs w:val="24"/>
        </w:rPr>
        <w:t>T</w:t>
      </w:r>
      <w:r>
        <w:rPr>
          <w:spacing w:val="-5"/>
          <w:sz w:val="24"/>
          <w:szCs w:val="24"/>
        </w:rPr>
        <w:t>h</w:t>
      </w:r>
      <w:r>
        <w:rPr>
          <w:sz w:val="24"/>
          <w:szCs w:val="24"/>
        </w:rPr>
        <w:t>e</w:t>
      </w:r>
      <w:r>
        <w:rPr>
          <w:spacing w:val="12"/>
          <w:sz w:val="24"/>
          <w:szCs w:val="24"/>
        </w:rPr>
        <w:t xml:space="preserve"> </w:t>
      </w:r>
      <w:r>
        <w:rPr>
          <w:spacing w:val="-9"/>
          <w:sz w:val="24"/>
          <w:szCs w:val="24"/>
        </w:rPr>
        <w:t>m</w:t>
      </w:r>
      <w:r>
        <w:rPr>
          <w:spacing w:val="4"/>
          <w:sz w:val="24"/>
          <w:szCs w:val="24"/>
        </w:rPr>
        <w:t>a</w:t>
      </w:r>
      <w:r>
        <w:rPr>
          <w:spacing w:val="-4"/>
          <w:sz w:val="24"/>
          <w:szCs w:val="24"/>
        </w:rPr>
        <w:t>i</w:t>
      </w:r>
      <w:r>
        <w:rPr>
          <w:sz w:val="24"/>
          <w:szCs w:val="24"/>
        </w:rPr>
        <w:t>n</w:t>
      </w:r>
      <w:r>
        <w:rPr>
          <w:spacing w:val="8"/>
          <w:sz w:val="24"/>
          <w:szCs w:val="24"/>
        </w:rPr>
        <w:t xml:space="preserve"> </w:t>
      </w:r>
      <w:r>
        <w:rPr>
          <w:sz w:val="24"/>
          <w:szCs w:val="24"/>
        </w:rPr>
        <w:t>w</w:t>
      </w:r>
      <w:r>
        <w:rPr>
          <w:spacing w:val="4"/>
          <w:sz w:val="24"/>
          <w:szCs w:val="24"/>
        </w:rPr>
        <w:t>o</w:t>
      </w:r>
      <w:r>
        <w:rPr>
          <w:spacing w:val="1"/>
          <w:sz w:val="24"/>
          <w:szCs w:val="24"/>
        </w:rPr>
        <w:t>r</w:t>
      </w:r>
      <w:r>
        <w:rPr>
          <w:sz w:val="24"/>
          <w:szCs w:val="24"/>
        </w:rPr>
        <w:t>k</w:t>
      </w:r>
      <w:r>
        <w:rPr>
          <w:spacing w:val="3"/>
          <w:sz w:val="24"/>
          <w:szCs w:val="24"/>
        </w:rPr>
        <w:t xml:space="preserve"> </w:t>
      </w:r>
      <w:r>
        <w:rPr>
          <w:spacing w:val="5"/>
          <w:sz w:val="24"/>
          <w:szCs w:val="24"/>
        </w:rPr>
        <w:t>o</w:t>
      </w:r>
      <w:r>
        <w:rPr>
          <w:sz w:val="24"/>
          <w:szCs w:val="24"/>
        </w:rPr>
        <w:t xml:space="preserve">f </w:t>
      </w:r>
      <w:r>
        <w:rPr>
          <w:spacing w:val="5"/>
          <w:sz w:val="24"/>
          <w:szCs w:val="24"/>
        </w:rPr>
        <w:t>o</w:t>
      </w:r>
      <w:r>
        <w:rPr>
          <w:sz w:val="24"/>
          <w:szCs w:val="24"/>
        </w:rPr>
        <w:t>p</w:t>
      </w:r>
      <w:r>
        <w:rPr>
          <w:spacing w:val="-1"/>
          <w:sz w:val="24"/>
          <w:szCs w:val="24"/>
        </w:rPr>
        <w:t>e</w:t>
      </w:r>
      <w:r>
        <w:rPr>
          <w:sz w:val="24"/>
          <w:szCs w:val="24"/>
        </w:rPr>
        <w:t>n</w:t>
      </w:r>
      <w:r>
        <w:rPr>
          <w:spacing w:val="-4"/>
          <w:sz w:val="24"/>
          <w:szCs w:val="24"/>
        </w:rPr>
        <w:t>i</w:t>
      </w:r>
      <w:r>
        <w:rPr>
          <w:spacing w:val="-5"/>
          <w:sz w:val="24"/>
          <w:szCs w:val="24"/>
        </w:rPr>
        <w:t>n</w:t>
      </w:r>
      <w:r>
        <w:rPr>
          <w:sz w:val="24"/>
          <w:szCs w:val="24"/>
        </w:rPr>
        <w:t>g</w:t>
      </w:r>
      <w:r>
        <w:rPr>
          <w:spacing w:val="2"/>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4"/>
          <w:sz w:val="24"/>
          <w:szCs w:val="24"/>
        </w:rPr>
        <w:t>i</w:t>
      </w:r>
      <w:r>
        <w:rPr>
          <w:sz w:val="24"/>
          <w:szCs w:val="24"/>
        </w:rPr>
        <w:t xml:space="preserve">s </w:t>
      </w:r>
      <w:r>
        <w:rPr>
          <w:spacing w:val="5"/>
          <w:sz w:val="24"/>
          <w:szCs w:val="24"/>
        </w:rPr>
        <w:t>o</w:t>
      </w:r>
      <w:r>
        <w:rPr>
          <w:sz w:val="24"/>
          <w:szCs w:val="24"/>
        </w:rPr>
        <w:t>p</w:t>
      </w:r>
      <w:r>
        <w:rPr>
          <w:spacing w:val="-1"/>
          <w:sz w:val="24"/>
          <w:szCs w:val="24"/>
        </w:rPr>
        <w:t>e</w:t>
      </w:r>
      <w:r>
        <w:rPr>
          <w:sz w:val="24"/>
          <w:szCs w:val="24"/>
        </w:rPr>
        <w:t>n</w:t>
      </w:r>
      <w:r>
        <w:rPr>
          <w:spacing w:val="-3"/>
          <w:sz w:val="24"/>
          <w:szCs w:val="24"/>
        </w:rPr>
        <w:t xml:space="preserve"> </w:t>
      </w:r>
      <w:r>
        <w:rPr>
          <w:sz w:val="24"/>
          <w:szCs w:val="24"/>
        </w:rPr>
        <w:t>up</w:t>
      </w:r>
      <w:r>
        <w:rPr>
          <w:spacing w:val="-3"/>
          <w:sz w:val="24"/>
          <w:szCs w:val="24"/>
        </w:rPr>
        <w:t xml:space="preserve"> </w:t>
      </w:r>
      <w:r>
        <w:rPr>
          <w:sz w:val="24"/>
          <w:szCs w:val="24"/>
        </w:rPr>
        <w:t>a</w:t>
      </w:r>
      <w:r>
        <w:rPr>
          <w:spacing w:val="1"/>
          <w:sz w:val="24"/>
          <w:szCs w:val="24"/>
        </w:rPr>
        <w:t xml:space="preserve"> </w:t>
      </w:r>
      <w:r>
        <w:rPr>
          <w:sz w:val="24"/>
          <w:szCs w:val="24"/>
        </w:rPr>
        <w:t>g</w:t>
      </w:r>
      <w:r>
        <w:rPr>
          <w:spacing w:val="-1"/>
          <w:sz w:val="24"/>
          <w:szCs w:val="24"/>
        </w:rPr>
        <w:t>a</w:t>
      </w:r>
      <w:r>
        <w:rPr>
          <w:sz w:val="24"/>
          <w:szCs w:val="24"/>
        </w:rPr>
        <w:t>p</w:t>
      </w:r>
      <w:r>
        <w:rPr>
          <w:spacing w:val="-3"/>
          <w:sz w:val="24"/>
          <w:szCs w:val="24"/>
        </w:rPr>
        <w:t xml:space="preserve"> </w:t>
      </w:r>
      <w:r>
        <w:rPr>
          <w:sz w:val="24"/>
          <w:szCs w:val="24"/>
        </w:rPr>
        <w:t>wh</w:t>
      </w:r>
      <w:r>
        <w:rPr>
          <w:spacing w:val="-10"/>
          <w:sz w:val="24"/>
          <w:szCs w:val="24"/>
        </w:rPr>
        <w:t>i</w:t>
      </w:r>
      <w:r>
        <w:rPr>
          <w:spacing w:val="4"/>
          <w:sz w:val="24"/>
          <w:szCs w:val="24"/>
        </w:rPr>
        <w:t>c</w:t>
      </w:r>
      <w:r>
        <w:rPr>
          <w:sz w:val="24"/>
          <w:szCs w:val="24"/>
        </w:rPr>
        <w:t>h</w:t>
      </w:r>
      <w:r>
        <w:rPr>
          <w:spacing w:val="2"/>
          <w:sz w:val="24"/>
          <w:szCs w:val="24"/>
        </w:rPr>
        <w:t xml:space="preserve"> </w:t>
      </w:r>
      <w:r>
        <w:rPr>
          <w:spacing w:val="-4"/>
          <w:sz w:val="24"/>
          <w:szCs w:val="24"/>
        </w:rPr>
        <w:t>i</w:t>
      </w:r>
      <w:r>
        <w:rPr>
          <w:sz w:val="24"/>
          <w:szCs w:val="24"/>
        </w:rPr>
        <w:t>s p</w:t>
      </w:r>
      <w:r>
        <w:rPr>
          <w:spacing w:val="1"/>
          <w:sz w:val="24"/>
          <w:szCs w:val="24"/>
        </w:rPr>
        <w:t>r</w:t>
      </w:r>
      <w:r>
        <w:rPr>
          <w:spacing w:val="-1"/>
          <w:sz w:val="24"/>
          <w:szCs w:val="24"/>
        </w:rPr>
        <w:t>e</w:t>
      </w:r>
      <w:r>
        <w:rPr>
          <w:spacing w:val="-2"/>
          <w:sz w:val="24"/>
          <w:szCs w:val="24"/>
        </w:rPr>
        <w:t>s</w:t>
      </w:r>
      <w:r>
        <w:rPr>
          <w:spacing w:val="-1"/>
          <w:sz w:val="24"/>
          <w:szCs w:val="24"/>
        </w:rPr>
        <w:t>e</w:t>
      </w:r>
      <w:r>
        <w:rPr>
          <w:sz w:val="24"/>
          <w:szCs w:val="24"/>
        </w:rPr>
        <w:t>nt</w:t>
      </w:r>
      <w:r>
        <w:rPr>
          <w:spacing w:val="3"/>
          <w:sz w:val="24"/>
          <w:szCs w:val="24"/>
        </w:rPr>
        <w:t xml:space="preserve"> </w:t>
      </w:r>
      <w:r>
        <w:rPr>
          <w:spacing w:val="-4"/>
          <w:sz w:val="24"/>
          <w:szCs w:val="24"/>
        </w:rPr>
        <w:t>i</w:t>
      </w:r>
      <w:r>
        <w:rPr>
          <w:sz w:val="24"/>
          <w:szCs w:val="24"/>
        </w:rPr>
        <w:t>n</w:t>
      </w:r>
      <w:r>
        <w:rPr>
          <w:spacing w:val="-3"/>
          <w:sz w:val="24"/>
          <w:szCs w:val="24"/>
        </w:rPr>
        <w:t xml:space="preserve"> </w:t>
      </w:r>
      <w:r>
        <w:rPr>
          <w:spacing w:val="-5"/>
          <w:sz w:val="24"/>
          <w:szCs w:val="24"/>
        </w:rPr>
        <w:t>b</w:t>
      </w:r>
      <w:r>
        <w:rPr>
          <w:spacing w:val="-1"/>
          <w:sz w:val="24"/>
          <w:szCs w:val="24"/>
        </w:rPr>
        <w:t>e</w:t>
      </w:r>
      <w:r>
        <w:rPr>
          <w:spacing w:val="5"/>
          <w:sz w:val="24"/>
          <w:szCs w:val="24"/>
        </w:rPr>
        <w:t>t</w:t>
      </w:r>
      <w:r>
        <w:rPr>
          <w:sz w:val="24"/>
          <w:szCs w:val="24"/>
        </w:rPr>
        <w:t>w</w:t>
      </w:r>
      <w:r>
        <w:rPr>
          <w:spacing w:val="-1"/>
          <w:sz w:val="24"/>
          <w:szCs w:val="24"/>
        </w:rPr>
        <w:t>e</w:t>
      </w:r>
      <w:r>
        <w:rPr>
          <w:spacing w:val="4"/>
          <w:sz w:val="24"/>
          <w:szCs w:val="24"/>
        </w:rPr>
        <w:t>e</w:t>
      </w:r>
      <w:r>
        <w:rPr>
          <w:sz w:val="24"/>
          <w:szCs w:val="24"/>
        </w:rPr>
        <w:t>n</w:t>
      </w:r>
      <w:r>
        <w:rPr>
          <w:spacing w:val="-3"/>
          <w:sz w:val="24"/>
          <w:szCs w:val="24"/>
        </w:rPr>
        <w:t xml:space="preserve"> </w:t>
      </w:r>
      <w:r>
        <w:rPr>
          <w:spacing w:val="5"/>
          <w:sz w:val="24"/>
          <w:szCs w:val="24"/>
        </w:rPr>
        <w:t>o</w:t>
      </w:r>
      <w:r>
        <w:rPr>
          <w:sz w:val="24"/>
          <w:szCs w:val="24"/>
        </w:rPr>
        <w:t>b</w:t>
      </w:r>
      <w:r>
        <w:rPr>
          <w:spacing w:val="-9"/>
          <w:sz w:val="24"/>
          <w:szCs w:val="24"/>
        </w:rPr>
        <w:t>j</w:t>
      </w:r>
      <w:r>
        <w:rPr>
          <w:spacing w:val="-1"/>
          <w:sz w:val="24"/>
          <w:szCs w:val="24"/>
        </w:rPr>
        <w:t>ec</w:t>
      </w:r>
      <w:r>
        <w:rPr>
          <w:sz w:val="24"/>
          <w:szCs w:val="24"/>
        </w:rPr>
        <w:t>t</w:t>
      </w:r>
      <w:r>
        <w:rPr>
          <w:spacing w:val="7"/>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1"/>
          <w:sz w:val="24"/>
          <w:szCs w:val="24"/>
        </w:rPr>
        <w:t>c</w:t>
      </w:r>
      <w:r>
        <w:rPr>
          <w:spacing w:val="5"/>
          <w:sz w:val="24"/>
          <w:szCs w:val="24"/>
        </w:rPr>
        <w:t>o</w:t>
      </w:r>
      <w:r>
        <w:rPr>
          <w:spacing w:val="-5"/>
          <w:sz w:val="24"/>
          <w:szCs w:val="24"/>
        </w:rPr>
        <w:t>nn</w:t>
      </w:r>
      <w:r>
        <w:rPr>
          <w:spacing w:val="-1"/>
          <w:sz w:val="24"/>
          <w:szCs w:val="24"/>
        </w:rPr>
        <w:t>ec</w:t>
      </w:r>
      <w:r>
        <w:rPr>
          <w:sz w:val="24"/>
          <w:szCs w:val="24"/>
        </w:rPr>
        <w:t>t</w:t>
      </w:r>
      <w:r>
        <w:rPr>
          <w:spacing w:val="3"/>
          <w:sz w:val="24"/>
          <w:szCs w:val="24"/>
        </w:rPr>
        <w:t xml:space="preserve"> </w:t>
      </w:r>
      <w:r>
        <w:rPr>
          <w:spacing w:val="5"/>
          <w:sz w:val="24"/>
          <w:szCs w:val="24"/>
        </w:rPr>
        <w:t>t</w:t>
      </w:r>
      <w:r>
        <w:rPr>
          <w:spacing w:val="-5"/>
          <w:sz w:val="24"/>
          <w:szCs w:val="24"/>
        </w:rPr>
        <w:t>h</w:t>
      </w:r>
      <w:r>
        <w:rPr>
          <w:spacing w:val="-1"/>
          <w:sz w:val="24"/>
          <w:szCs w:val="24"/>
        </w:rPr>
        <w:t>a</w:t>
      </w:r>
      <w:r>
        <w:rPr>
          <w:sz w:val="24"/>
          <w:szCs w:val="24"/>
        </w:rPr>
        <w:t>t to</w:t>
      </w:r>
      <w:r>
        <w:rPr>
          <w:spacing w:val="13"/>
          <w:sz w:val="24"/>
          <w:szCs w:val="24"/>
        </w:rPr>
        <w:t xml:space="preserve"> </w:t>
      </w:r>
      <w:r>
        <w:rPr>
          <w:sz w:val="24"/>
          <w:szCs w:val="24"/>
        </w:rPr>
        <w:t>a</w:t>
      </w:r>
      <w:r>
        <w:rPr>
          <w:spacing w:val="7"/>
          <w:sz w:val="24"/>
          <w:szCs w:val="24"/>
        </w:rPr>
        <w:t xml:space="preserve"> </w:t>
      </w:r>
      <w:r>
        <w:rPr>
          <w:spacing w:val="-2"/>
          <w:sz w:val="24"/>
          <w:szCs w:val="24"/>
        </w:rPr>
        <w:t>s</w:t>
      </w:r>
      <w:r>
        <w:rPr>
          <w:spacing w:val="-4"/>
          <w:sz w:val="24"/>
          <w:szCs w:val="24"/>
        </w:rPr>
        <w:t>m</w:t>
      </w:r>
      <w:r>
        <w:rPr>
          <w:spacing w:val="4"/>
          <w:sz w:val="24"/>
          <w:szCs w:val="24"/>
        </w:rPr>
        <w:t>a</w:t>
      </w:r>
      <w:r>
        <w:rPr>
          <w:spacing w:val="-4"/>
          <w:sz w:val="24"/>
          <w:szCs w:val="24"/>
        </w:rPr>
        <w:t>l</w:t>
      </w:r>
      <w:r>
        <w:rPr>
          <w:sz w:val="24"/>
          <w:szCs w:val="24"/>
        </w:rPr>
        <w:t>l</w:t>
      </w:r>
      <w:r>
        <w:rPr>
          <w:spacing w:val="9"/>
          <w:sz w:val="24"/>
          <w:szCs w:val="24"/>
        </w:rPr>
        <w:t xml:space="preserve"> </w:t>
      </w:r>
      <w:r>
        <w:rPr>
          <w:spacing w:val="-1"/>
          <w:sz w:val="24"/>
          <w:szCs w:val="24"/>
        </w:rPr>
        <w:t>c</w:t>
      </w:r>
      <w:r>
        <w:rPr>
          <w:spacing w:val="5"/>
          <w:sz w:val="24"/>
          <w:szCs w:val="24"/>
        </w:rPr>
        <w:t>o</w:t>
      </w:r>
      <w:r>
        <w:rPr>
          <w:spacing w:val="-4"/>
          <w:sz w:val="24"/>
          <w:szCs w:val="24"/>
        </w:rPr>
        <w:t>ll</w:t>
      </w:r>
      <w:r>
        <w:rPr>
          <w:spacing w:val="4"/>
          <w:sz w:val="24"/>
          <w:szCs w:val="24"/>
        </w:rPr>
        <w:t>e</w:t>
      </w:r>
      <w:r>
        <w:rPr>
          <w:spacing w:val="-1"/>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9"/>
          <w:sz w:val="24"/>
          <w:szCs w:val="24"/>
        </w:rPr>
        <w:t>o</w:t>
      </w:r>
      <w:r>
        <w:rPr>
          <w:sz w:val="24"/>
          <w:szCs w:val="24"/>
        </w:rPr>
        <w:t xml:space="preserve">f </w:t>
      </w:r>
      <w:r>
        <w:rPr>
          <w:spacing w:val="5"/>
          <w:sz w:val="24"/>
          <w:szCs w:val="24"/>
        </w:rPr>
        <w:t>p</w:t>
      </w:r>
      <w:r>
        <w:rPr>
          <w:spacing w:val="-4"/>
          <w:sz w:val="24"/>
          <w:szCs w:val="24"/>
        </w:rPr>
        <w:t>i</w:t>
      </w:r>
      <w:r>
        <w:rPr>
          <w:sz w:val="24"/>
          <w:szCs w:val="24"/>
        </w:rPr>
        <w:t>x</w:t>
      </w:r>
      <w:r>
        <w:rPr>
          <w:spacing w:val="4"/>
          <w:sz w:val="24"/>
          <w:szCs w:val="24"/>
        </w:rPr>
        <w:t>e</w:t>
      </w:r>
      <w:r>
        <w:rPr>
          <w:spacing w:val="-4"/>
          <w:sz w:val="24"/>
          <w:szCs w:val="24"/>
        </w:rPr>
        <w:t>l</w:t>
      </w:r>
      <w:r>
        <w:rPr>
          <w:spacing w:val="-2"/>
          <w:sz w:val="24"/>
          <w:szCs w:val="24"/>
        </w:rPr>
        <w:t>s</w:t>
      </w:r>
      <w:r>
        <w:rPr>
          <w:sz w:val="24"/>
          <w:szCs w:val="24"/>
        </w:rPr>
        <w:t>.</w:t>
      </w:r>
      <w:r>
        <w:rPr>
          <w:spacing w:val="15"/>
          <w:sz w:val="24"/>
          <w:szCs w:val="24"/>
        </w:rPr>
        <w:t xml:space="preserve"> </w:t>
      </w:r>
      <w:r>
        <w:rPr>
          <w:sz w:val="24"/>
          <w:szCs w:val="24"/>
        </w:rPr>
        <w:t>A</w:t>
      </w:r>
      <w:r>
        <w:rPr>
          <w:spacing w:val="-8"/>
          <w:sz w:val="24"/>
          <w:szCs w:val="24"/>
        </w:rPr>
        <w:t>f</w:t>
      </w:r>
      <w:r>
        <w:rPr>
          <w:spacing w:val="5"/>
          <w:sz w:val="24"/>
          <w:szCs w:val="24"/>
        </w:rPr>
        <w:t>t</w:t>
      </w:r>
      <w:r>
        <w:rPr>
          <w:spacing w:val="-1"/>
          <w:sz w:val="24"/>
          <w:szCs w:val="24"/>
        </w:rPr>
        <w:t>e</w:t>
      </w:r>
      <w:r>
        <w:rPr>
          <w:sz w:val="24"/>
          <w:szCs w:val="24"/>
        </w:rPr>
        <w:t>r</w:t>
      </w:r>
      <w:r>
        <w:rPr>
          <w:spacing w:val="10"/>
          <w:sz w:val="24"/>
          <w:szCs w:val="24"/>
        </w:rPr>
        <w:t xml:space="preserve"> </w:t>
      </w:r>
      <w:r>
        <w:rPr>
          <w:spacing w:val="-2"/>
          <w:sz w:val="24"/>
          <w:szCs w:val="24"/>
        </w:rPr>
        <w:t>s</w:t>
      </w:r>
      <w:r>
        <w:rPr>
          <w:spacing w:val="-1"/>
          <w:sz w:val="24"/>
          <w:szCs w:val="24"/>
        </w:rPr>
        <w:t>e</w:t>
      </w:r>
      <w:r>
        <w:rPr>
          <w:spacing w:val="5"/>
          <w:sz w:val="24"/>
          <w:szCs w:val="24"/>
        </w:rPr>
        <w:t>tt</w:t>
      </w:r>
      <w:r>
        <w:rPr>
          <w:spacing w:val="-4"/>
          <w:sz w:val="24"/>
          <w:szCs w:val="24"/>
        </w:rPr>
        <w:t>i</w:t>
      </w:r>
      <w:r>
        <w:rPr>
          <w:spacing w:val="-5"/>
          <w:sz w:val="24"/>
          <w:szCs w:val="24"/>
        </w:rPr>
        <w:t>n</w:t>
      </w:r>
      <w:r>
        <w:rPr>
          <w:sz w:val="24"/>
          <w:szCs w:val="24"/>
        </w:rPr>
        <w:t>g</w:t>
      </w:r>
      <w:r>
        <w:rPr>
          <w:spacing w:val="8"/>
          <w:sz w:val="24"/>
          <w:szCs w:val="24"/>
        </w:rPr>
        <w:t xml:space="preserve"> </w:t>
      </w:r>
      <w:r>
        <w:rPr>
          <w:spacing w:val="5"/>
          <w:sz w:val="24"/>
          <w:szCs w:val="24"/>
        </w:rPr>
        <w:t>o</w:t>
      </w:r>
      <w:r>
        <w:rPr>
          <w:sz w:val="24"/>
          <w:szCs w:val="24"/>
        </w:rPr>
        <w:t xml:space="preserve">f </w:t>
      </w:r>
      <w:r>
        <w:rPr>
          <w:spacing w:val="5"/>
          <w:sz w:val="24"/>
          <w:szCs w:val="24"/>
        </w:rPr>
        <w:t>t</w:t>
      </w:r>
      <w:r>
        <w:rPr>
          <w:sz w:val="24"/>
          <w:szCs w:val="24"/>
        </w:rPr>
        <w:t>he</w:t>
      </w:r>
      <w:r>
        <w:rPr>
          <w:spacing w:val="7"/>
          <w:sz w:val="24"/>
          <w:szCs w:val="24"/>
        </w:rPr>
        <w:t xml:space="preserve"> </w:t>
      </w:r>
      <w:r>
        <w:rPr>
          <w:spacing w:val="-5"/>
          <w:sz w:val="24"/>
          <w:szCs w:val="24"/>
        </w:rPr>
        <w:t>b</w:t>
      </w:r>
      <w:r>
        <w:rPr>
          <w:spacing w:val="6"/>
          <w:sz w:val="24"/>
          <w:szCs w:val="24"/>
        </w:rPr>
        <w:t>r</w:t>
      </w:r>
      <w:r>
        <w:rPr>
          <w:spacing w:val="-4"/>
          <w:sz w:val="24"/>
          <w:szCs w:val="24"/>
        </w:rPr>
        <w:t>i</w:t>
      </w:r>
      <w:r>
        <w:rPr>
          <w:sz w:val="24"/>
          <w:szCs w:val="24"/>
        </w:rPr>
        <w:t>dg</w:t>
      </w:r>
      <w:r>
        <w:rPr>
          <w:spacing w:val="-1"/>
          <w:sz w:val="24"/>
          <w:szCs w:val="24"/>
        </w:rPr>
        <w:t>e</w:t>
      </w:r>
      <w:r>
        <w:rPr>
          <w:sz w:val="24"/>
          <w:szCs w:val="24"/>
        </w:rPr>
        <w:t>,</w:t>
      </w:r>
      <w:r>
        <w:rPr>
          <w:spacing w:val="11"/>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e</w:t>
      </w:r>
      <w:r>
        <w:rPr>
          <w:spacing w:val="1"/>
          <w:sz w:val="24"/>
          <w:szCs w:val="24"/>
        </w:rPr>
        <w:t>r</w:t>
      </w:r>
      <w:r>
        <w:rPr>
          <w:spacing w:val="5"/>
          <w:sz w:val="24"/>
          <w:szCs w:val="24"/>
        </w:rPr>
        <w:t>o</w:t>
      </w:r>
      <w:r>
        <w:rPr>
          <w:spacing w:val="2"/>
          <w:sz w:val="24"/>
          <w:szCs w:val="24"/>
        </w:rPr>
        <w:t>s</w:t>
      </w:r>
      <w:r>
        <w:rPr>
          <w:spacing w:val="-9"/>
          <w:sz w:val="24"/>
          <w:szCs w:val="24"/>
        </w:rPr>
        <w:t>i</w:t>
      </w:r>
      <w:r>
        <w:rPr>
          <w:spacing w:val="5"/>
          <w:sz w:val="24"/>
          <w:szCs w:val="24"/>
        </w:rPr>
        <w:t>o</w:t>
      </w:r>
      <w:r>
        <w:rPr>
          <w:sz w:val="24"/>
          <w:szCs w:val="24"/>
        </w:rPr>
        <w:t>n</w:t>
      </w:r>
      <w:r>
        <w:rPr>
          <w:spacing w:val="4"/>
          <w:sz w:val="24"/>
          <w:szCs w:val="24"/>
        </w:rPr>
        <w:t xml:space="preserve"> </w:t>
      </w:r>
      <w:r>
        <w:rPr>
          <w:spacing w:val="-1"/>
          <w:sz w:val="24"/>
          <w:szCs w:val="24"/>
        </w:rPr>
        <w:t>a</w:t>
      </w:r>
      <w:r>
        <w:rPr>
          <w:sz w:val="24"/>
          <w:szCs w:val="24"/>
        </w:rPr>
        <w:t>g</w:t>
      </w:r>
      <w:r>
        <w:rPr>
          <w:spacing w:val="4"/>
          <w:sz w:val="24"/>
          <w:szCs w:val="24"/>
        </w:rPr>
        <w:t>a</w:t>
      </w:r>
      <w:r>
        <w:rPr>
          <w:spacing w:val="-4"/>
          <w:sz w:val="24"/>
          <w:szCs w:val="24"/>
        </w:rPr>
        <w:t>i</w:t>
      </w:r>
      <w:r>
        <w:rPr>
          <w:sz w:val="24"/>
          <w:szCs w:val="24"/>
        </w:rPr>
        <w:t>n</w:t>
      </w:r>
      <w:r>
        <w:rPr>
          <w:spacing w:val="8"/>
          <w:sz w:val="24"/>
          <w:szCs w:val="24"/>
        </w:rPr>
        <w:t xml:space="preserve"> </w:t>
      </w:r>
      <w:r>
        <w:rPr>
          <w:spacing w:val="1"/>
          <w:sz w:val="24"/>
          <w:szCs w:val="24"/>
        </w:rPr>
        <w:t>r</w:t>
      </w:r>
      <w:r>
        <w:rPr>
          <w:spacing w:val="-1"/>
          <w:sz w:val="24"/>
          <w:szCs w:val="24"/>
        </w:rPr>
        <w:t>e</w:t>
      </w:r>
      <w:r>
        <w:rPr>
          <w:spacing w:val="-2"/>
          <w:sz w:val="24"/>
          <w:szCs w:val="24"/>
        </w:rPr>
        <w:t>s</w:t>
      </w:r>
      <w:r>
        <w:rPr>
          <w:spacing w:val="5"/>
          <w:sz w:val="24"/>
          <w:szCs w:val="24"/>
        </w:rPr>
        <w:t>to</w:t>
      </w:r>
      <w:r>
        <w:rPr>
          <w:spacing w:val="1"/>
          <w:sz w:val="24"/>
          <w:szCs w:val="24"/>
        </w:rPr>
        <w:t>r</w:t>
      </w:r>
      <w:r>
        <w:rPr>
          <w:spacing w:val="-1"/>
          <w:sz w:val="24"/>
          <w:szCs w:val="24"/>
        </w:rPr>
        <w:t>e</w:t>
      </w:r>
      <w:r>
        <w:rPr>
          <w:sz w:val="24"/>
          <w:szCs w:val="24"/>
        </w:rPr>
        <w:t xml:space="preserve">d </w:t>
      </w:r>
      <w:r>
        <w:rPr>
          <w:spacing w:val="4"/>
          <w:sz w:val="24"/>
          <w:szCs w:val="24"/>
        </w:rPr>
        <w:t>w</w:t>
      </w:r>
      <w:r>
        <w:rPr>
          <w:spacing w:val="-9"/>
          <w:sz w:val="24"/>
          <w:szCs w:val="24"/>
        </w:rPr>
        <w:t>i</w:t>
      </w:r>
      <w:r>
        <w:rPr>
          <w:spacing w:val="5"/>
          <w:sz w:val="24"/>
          <w:szCs w:val="24"/>
        </w:rPr>
        <w:t>t</w:t>
      </w:r>
      <w:r>
        <w:rPr>
          <w:sz w:val="24"/>
          <w:szCs w:val="24"/>
        </w:rPr>
        <w:t>h</w:t>
      </w:r>
      <w:r>
        <w:rPr>
          <w:spacing w:val="5"/>
          <w:sz w:val="24"/>
          <w:szCs w:val="24"/>
        </w:rPr>
        <w:t xml:space="preserve"> t</w:t>
      </w:r>
      <w:r>
        <w:rPr>
          <w:spacing w:val="-5"/>
          <w:sz w:val="24"/>
          <w:szCs w:val="24"/>
        </w:rPr>
        <w:t>h</w:t>
      </w:r>
      <w:r>
        <w:rPr>
          <w:spacing w:val="4"/>
          <w:sz w:val="24"/>
          <w:szCs w:val="24"/>
        </w:rPr>
        <w:t>e</w:t>
      </w:r>
      <w:r>
        <w:rPr>
          <w:spacing w:val="-9"/>
          <w:sz w:val="24"/>
          <w:szCs w:val="24"/>
        </w:rPr>
        <w:t>i</w:t>
      </w:r>
      <w:r>
        <w:rPr>
          <w:sz w:val="24"/>
          <w:szCs w:val="24"/>
        </w:rPr>
        <w:t>r</w:t>
      </w:r>
      <w:r>
        <w:rPr>
          <w:spacing w:val="11"/>
          <w:sz w:val="24"/>
          <w:szCs w:val="24"/>
        </w:rPr>
        <w:t xml:space="preserve"> </w:t>
      </w:r>
      <w:r>
        <w:rPr>
          <w:spacing w:val="-1"/>
          <w:sz w:val="24"/>
          <w:szCs w:val="24"/>
        </w:rPr>
        <w:t>ac</w:t>
      </w:r>
      <w:r>
        <w:rPr>
          <w:spacing w:val="5"/>
          <w:sz w:val="24"/>
          <w:szCs w:val="24"/>
        </w:rPr>
        <w:t>t</w:t>
      </w:r>
      <w:r>
        <w:rPr>
          <w:sz w:val="24"/>
          <w:szCs w:val="24"/>
        </w:rPr>
        <w:t>u</w:t>
      </w:r>
      <w:r>
        <w:rPr>
          <w:spacing w:val="4"/>
          <w:sz w:val="24"/>
          <w:szCs w:val="24"/>
        </w:rPr>
        <w:t>a</w:t>
      </w:r>
      <w:r>
        <w:rPr>
          <w:sz w:val="24"/>
          <w:szCs w:val="24"/>
        </w:rPr>
        <w:t xml:space="preserve">l </w:t>
      </w:r>
      <w:r>
        <w:rPr>
          <w:spacing w:val="2"/>
          <w:sz w:val="24"/>
          <w:szCs w:val="24"/>
        </w:rPr>
        <w:t>s</w:t>
      </w:r>
      <w:r>
        <w:rPr>
          <w:spacing w:val="-4"/>
          <w:sz w:val="24"/>
          <w:szCs w:val="24"/>
        </w:rPr>
        <w:t>i</w:t>
      </w:r>
      <w:r>
        <w:rPr>
          <w:spacing w:val="4"/>
          <w:sz w:val="24"/>
          <w:szCs w:val="24"/>
        </w:rPr>
        <w:t>z</w:t>
      </w:r>
      <w:r>
        <w:rPr>
          <w:sz w:val="24"/>
          <w:szCs w:val="24"/>
        </w:rPr>
        <w:t>e</w:t>
      </w:r>
      <w:r>
        <w:rPr>
          <w:spacing w:val="9"/>
          <w:sz w:val="24"/>
          <w:szCs w:val="24"/>
        </w:rPr>
        <w:t xml:space="preserve"> </w:t>
      </w:r>
      <w:r>
        <w:rPr>
          <w:sz w:val="24"/>
          <w:szCs w:val="24"/>
        </w:rPr>
        <w:t>u</w:t>
      </w:r>
      <w:r>
        <w:rPr>
          <w:spacing w:val="2"/>
          <w:sz w:val="24"/>
          <w:szCs w:val="24"/>
        </w:rPr>
        <w:t>s</w:t>
      </w:r>
      <w:r>
        <w:rPr>
          <w:spacing w:val="-4"/>
          <w:sz w:val="24"/>
          <w:szCs w:val="24"/>
        </w:rPr>
        <w:t>i</w:t>
      </w:r>
      <w:r>
        <w:rPr>
          <w:spacing w:val="4"/>
          <w:sz w:val="24"/>
          <w:szCs w:val="24"/>
        </w:rPr>
        <w:t>n</w:t>
      </w:r>
      <w:r>
        <w:rPr>
          <w:sz w:val="24"/>
          <w:szCs w:val="24"/>
        </w:rPr>
        <w:t>g</w:t>
      </w:r>
      <w:r>
        <w:rPr>
          <w:spacing w:val="10"/>
          <w:sz w:val="24"/>
          <w:szCs w:val="24"/>
        </w:rPr>
        <w:t xml:space="preserve"> </w:t>
      </w:r>
      <w:r>
        <w:rPr>
          <w:spacing w:val="5"/>
          <w:sz w:val="24"/>
          <w:szCs w:val="24"/>
        </w:rPr>
        <w:t>d</w:t>
      </w:r>
      <w:r>
        <w:rPr>
          <w:spacing w:val="-4"/>
          <w:sz w:val="24"/>
          <w:szCs w:val="24"/>
        </w:rPr>
        <w:t>il</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2"/>
          <w:sz w:val="24"/>
          <w:szCs w:val="24"/>
        </w:rPr>
        <w:t xml:space="preserve"> </w:t>
      </w:r>
      <w:r>
        <w:rPr>
          <w:spacing w:val="1"/>
          <w:sz w:val="24"/>
          <w:szCs w:val="24"/>
        </w:rPr>
        <w:t>I</w:t>
      </w:r>
      <w:r>
        <w:rPr>
          <w:sz w:val="24"/>
          <w:szCs w:val="24"/>
        </w:rPr>
        <w:t>f</w:t>
      </w:r>
      <w:r>
        <w:rPr>
          <w:spacing w:val="2"/>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z w:val="24"/>
          <w:szCs w:val="24"/>
        </w:rPr>
        <w:t>b</w:t>
      </w:r>
      <w:r>
        <w:rPr>
          <w:spacing w:val="-4"/>
          <w:sz w:val="24"/>
          <w:szCs w:val="24"/>
        </w:rPr>
        <w:t>i</w:t>
      </w:r>
      <w:r>
        <w:rPr>
          <w:sz w:val="24"/>
          <w:szCs w:val="24"/>
        </w:rPr>
        <w:t>n</w:t>
      </w:r>
      <w:r>
        <w:rPr>
          <w:spacing w:val="-1"/>
          <w:sz w:val="24"/>
          <w:szCs w:val="24"/>
        </w:rPr>
        <w:t>a</w:t>
      </w:r>
      <w:r>
        <w:rPr>
          <w:spacing w:val="6"/>
          <w:sz w:val="24"/>
          <w:szCs w:val="24"/>
        </w:rPr>
        <w:t>r</w:t>
      </w:r>
      <w:r>
        <w:rPr>
          <w:sz w:val="24"/>
          <w:szCs w:val="24"/>
        </w:rPr>
        <w:t>y</w:t>
      </w:r>
      <w:r>
        <w:rPr>
          <w:spacing w:val="10"/>
          <w:sz w:val="24"/>
          <w:szCs w:val="24"/>
        </w:rPr>
        <w:t xml:space="preserve"> </w:t>
      </w:r>
      <w:r>
        <w:rPr>
          <w:spacing w:val="-4"/>
          <w:sz w:val="24"/>
          <w:szCs w:val="24"/>
        </w:rPr>
        <w:t>im</w:t>
      </w:r>
      <w:r>
        <w:rPr>
          <w:spacing w:val="4"/>
          <w:sz w:val="24"/>
          <w:szCs w:val="24"/>
        </w:rPr>
        <w:t>a</w:t>
      </w:r>
      <w:r>
        <w:rPr>
          <w:sz w:val="24"/>
          <w:szCs w:val="24"/>
        </w:rPr>
        <w:t>ge</w:t>
      </w:r>
      <w:r>
        <w:rPr>
          <w:spacing w:val="9"/>
          <w:sz w:val="24"/>
          <w:szCs w:val="24"/>
        </w:rPr>
        <w:t xml:space="preserve"> </w:t>
      </w:r>
      <w:r>
        <w:rPr>
          <w:sz w:val="24"/>
          <w:szCs w:val="24"/>
        </w:rPr>
        <w:t>h</w:t>
      </w:r>
      <w:r>
        <w:rPr>
          <w:spacing w:val="-1"/>
          <w:sz w:val="24"/>
          <w:szCs w:val="24"/>
        </w:rPr>
        <w:t>a</w:t>
      </w:r>
      <w:r>
        <w:rPr>
          <w:sz w:val="24"/>
          <w:szCs w:val="24"/>
        </w:rPr>
        <w:t>s</w:t>
      </w:r>
      <w:r>
        <w:rPr>
          <w:spacing w:val="12"/>
          <w:sz w:val="24"/>
          <w:szCs w:val="24"/>
        </w:rPr>
        <w:t xml:space="preserve"> </w:t>
      </w:r>
      <w:r>
        <w:rPr>
          <w:spacing w:val="-5"/>
          <w:sz w:val="24"/>
          <w:szCs w:val="24"/>
        </w:rPr>
        <w:t>b</w:t>
      </w:r>
      <w:r>
        <w:rPr>
          <w:spacing w:val="-1"/>
          <w:sz w:val="24"/>
          <w:szCs w:val="24"/>
        </w:rPr>
        <w:t>e</w:t>
      </w:r>
      <w:r>
        <w:rPr>
          <w:spacing w:val="4"/>
          <w:sz w:val="24"/>
          <w:szCs w:val="24"/>
        </w:rPr>
        <w:t>e</w:t>
      </w:r>
      <w:r>
        <w:rPr>
          <w:sz w:val="24"/>
          <w:szCs w:val="24"/>
        </w:rPr>
        <w:t>n</w:t>
      </w:r>
      <w:r>
        <w:rPr>
          <w:spacing w:val="5"/>
          <w:sz w:val="24"/>
          <w:szCs w:val="24"/>
        </w:rPr>
        <w:t xml:space="preserve"> o</w:t>
      </w:r>
      <w:r>
        <w:rPr>
          <w:sz w:val="24"/>
          <w:szCs w:val="24"/>
        </w:rPr>
        <w:t>p</w:t>
      </w:r>
      <w:r>
        <w:rPr>
          <w:spacing w:val="-1"/>
          <w:sz w:val="24"/>
          <w:szCs w:val="24"/>
        </w:rPr>
        <w:t>e</w:t>
      </w:r>
      <w:r>
        <w:rPr>
          <w:spacing w:val="-5"/>
          <w:sz w:val="24"/>
          <w:szCs w:val="24"/>
        </w:rPr>
        <w:t>n</w:t>
      </w:r>
      <w:r>
        <w:rPr>
          <w:spacing w:val="-1"/>
          <w:sz w:val="24"/>
          <w:szCs w:val="24"/>
        </w:rPr>
        <w:t>e</w:t>
      </w:r>
      <w:r>
        <w:rPr>
          <w:sz w:val="24"/>
          <w:szCs w:val="24"/>
        </w:rPr>
        <w:t>d</w:t>
      </w:r>
      <w:r>
        <w:rPr>
          <w:spacing w:val="10"/>
          <w:sz w:val="24"/>
          <w:szCs w:val="24"/>
        </w:rPr>
        <w:t xml:space="preserve"> </w:t>
      </w:r>
      <w:r>
        <w:rPr>
          <w:spacing w:val="5"/>
          <w:sz w:val="24"/>
          <w:szCs w:val="24"/>
        </w:rPr>
        <w:t>t</w:t>
      </w:r>
      <w:r>
        <w:rPr>
          <w:spacing w:val="-5"/>
          <w:sz w:val="24"/>
          <w:szCs w:val="24"/>
        </w:rPr>
        <w:t>h</w:t>
      </w:r>
      <w:r>
        <w:rPr>
          <w:spacing w:val="4"/>
          <w:sz w:val="24"/>
          <w:szCs w:val="24"/>
        </w:rPr>
        <w:t>e</w:t>
      </w:r>
      <w:r>
        <w:rPr>
          <w:sz w:val="24"/>
          <w:szCs w:val="24"/>
        </w:rPr>
        <w:t>n</w:t>
      </w:r>
      <w:r>
        <w:rPr>
          <w:spacing w:val="5"/>
          <w:sz w:val="24"/>
          <w:szCs w:val="24"/>
        </w:rPr>
        <w:t xml:space="preserve"> t</w:t>
      </w:r>
      <w:r>
        <w:rPr>
          <w:spacing w:val="-5"/>
          <w:sz w:val="24"/>
          <w:szCs w:val="24"/>
        </w:rPr>
        <w:t>h</w:t>
      </w:r>
      <w:r>
        <w:rPr>
          <w:sz w:val="24"/>
          <w:szCs w:val="24"/>
        </w:rPr>
        <w:t xml:space="preserve">e </w:t>
      </w:r>
      <w:r>
        <w:rPr>
          <w:spacing w:val="-2"/>
          <w:sz w:val="24"/>
          <w:szCs w:val="24"/>
        </w:rPr>
        <w:t>s</w:t>
      </w:r>
      <w:r>
        <w:rPr>
          <w:sz w:val="24"/>
          <w:szCs w:val="24"/>
        </w:rPr>
        <w:t>ub</w:t>
      </w:r>
      <w:r>
        <w:rPr>
          <w:spacing w:val="-2"/>
          <w:sz w:val="24"/>
          <w:szCs w:val="24"/>
        </w:rPr>
        <w:t>s</w:t>
      </w:r>
      <w:r>
        <w:rPr>
          <w:spacing w:val="-1"/>
          <w:sz w:val="24"/>
          <w:szCs w:val="24"/>
        </w:rPr>
        <w:t>e</w:t>
      </w:r>
      <w:r>
        <w:rPr>
          <w:sz w:val="24"/>
          <w:szCs w:val="24"/>
        </w:rPr>
        <w:t>qu</w:t>
      </w:r>
      <w:r>
        <w:rPr>
          <w:spacing w:val="4"/>
          <w:sz w:val="24"/>
          <w:szCs w:val="24"/>
        </w:rPr>
        <w:t>e</w:t>
      </w:r>
      <w:r>
        <w:rPr>
          <w:spacing w:val="-5"/>
          <w:sz w:val="24"/>
          <w:szCs w:val="24"/>
        </w:rPr>
        <w:t>n</w:t>
      </w:r>
      <w:r>
        <w:rPr>
          <w:sz w:val="24"/>
          <w:szCs w:val="24"/>
        </w:rPr>
        <w:t>t</w:t>
      </w:r>
      <w:r>
        <w:rPr>
          <w:spacing w:val="10"/>
          <w:sz w:val="24"/>
          <w:szCs w:val="24"/>
        </w:rPr>
        <w:t xml:space="preserve"> </w:t>
      </w:r>
      <w:r>
        <w:rPr>
          <w:spacing w:val="5"/>
          <w:sz w:val="24"/>
          <w:szCs w:val="24"/>
        </w:rPr>
        <w:t>o</w:t>
      </w:r>
      <w:r>
        <w:rPr>
          <w:sz w:val="24"/>
          <w:szCs w:val="24"/>
        </w:rPr>
        <w:t>p</w:t>
      </w:r>
      <w:r>
        <w:rPr>
          <w:spacing w:val="-1"/>
          <w:sz w:val="24"/>
          <w:szCs w:val="24"/>
        </w:rPr>
        <w:t>e</w:t>
      </w:r>
      <w:r>
        <w:rPr>
          <w:spacing w:val="-5"/>
          <w:sz w:val="24"/>
          <w:szCs w:val="24"/>
        </w:rPr>
        <w:t>n</w:t>
      </w:r>
      <w:r>
        <w:rPr>
          <w:spacing w:val="-1"/>
          <w:sz w:val="24"/>
          <w:szCs w:val="24"/>
        </w:rPr>
        <w:t>e</w:t>
      </w:r>
      <w:r>
        <w:rPr>
          <w:sz w:val="24"/>
          <w:szCs w:val="24"/>
        </w:rPr>
        <w:t>d</w:t>
      </w:r>
      <w:r>
        <w:rPr>
          <w:spacing w:val="5"/>
          <w:sz w:val="24"/>
          <w:szCs w:val="24"/>
        </w:rPr>
        <w:t xml:space="preserve"> </w:t>
      </w:r>
      <w:r>
        <w:rPr>
          <w:spacing w:val="-2"/>
          <w:sz w:val="24"/>
          <w:szCs w:val="24"/>
        </w:rPr>
        <w:t>s</w:t>
      </w:r>
      <w:r>
        <w:rPr>
          <w:spacing w:val="4"/>
          <w:sz w:val="24"/>
          <w:szCs w:val="24"/>
        </w:rPr>
        <w:t>a</w:t>
      </w:r>
      <w:r>
        <w:rPr>
          <w:spacing w:val="-4"/>
          <w:sz w:val="24"/>
          <w:szCs w:val="24"/>
        </w:rPr>
        <w:t>m</w:t>
      </w:r>
      <w:r>
        <w:rPr>
          <w:sz w:val="24"/>
          <w:szCs w:val="24"/>
        </w:rPr>
        <w:t>e</w:t>
      </w:r>
      <w:r>
        <w:rPr>
          <w:spacing w:val="4"/>
          <w:sz w:val="24"/>
          <w:szCs w:val="24"/>
        </w:rPr>
        <w:t xml:space="preserve"> </w:t>
      </w:r>
      <w:r>
        <w:rPr>
          <w:spacing w:val="-2"/>
          <w:sz w:val="24"/>
          <w:szCs w:val="24"/>
        </w:rPr>
        <w:t>s</w:t>
      </w:r>
      <w:r>
        <w:rPr>
          <w:spacing w:val="5"/>
          <w:sz w:val="24"/>
          <w:szCs w:val="24"/>
        </w:rPr>
        <w:t>t</w:t>
      </w:r>
      <w:r>
        <w:rPr>
          <w:spacing w:val="1"/>
          <w:sz w:val="24"/>
          <w:szCs w:val="24"/>
        </w:rPr>
        <w:t>r</w:t>
      </w:r>
      <w:r>
        <w:rPr>
          <w:sz w:val="24"/>
          <w:szCs w:val="24"/>
        </w:rPr>
        <w:t>u</w:t>
      </w:r>
      <w:r>
        <w:rPr>
          <w:spacing w:val="-1"/>
          <w:sz w:val="24"/>
          <w:szCs w:val="24"/>
        </w:rPr>
        <w:t>c</w:t>
      </w:r>
      <w:r>
        <w:rPr>
          <w:spacing w:val="5"/>
          <w:sz w:val="24"/>
          <w:szCs w:val="24"/>
        </w:rPr>
        <w:t>t</w:t>
      </w:r>
      <w:r>
        <w:rPr>
          <w:spacing w:val="-5"/>
          <w:sz w:val="24"/>
          <w:szCs w:val="24"/>
        </w:rPr>
        <w:t>u</w:t>
      </w:r>
      <w:r>
        <w:rPr>
          <w:spacing w:val="1"/>
          <w:sz w:val="24"/>
          <w:szCs w:val="24"/>
        </w:rPr>
        <w:t>r</w:t>
      </w:r>
      <w:r>
        <w:rPr>
          <w:spacing w:val="-1"/>
          <w:sz w:val="24"/>
          <w:szCs w:val="24"/>
        </w:rPr>
        <w:t>e</w:t>
      </w:r>
      <w:r>
        <w:rPr>
          <w:sz w:val="24"/>
          <w:szCs w:val="24"/>
        </w:rPr>
        <w:t>d</w:t>
      </w:r>
      <w:r>
        <w:rPr>
          <w:spacing w:val="5"/>
          <w:sz w:val="24"/>
          <w:szCs w:val="24"/>
        </w:rPr>
        <w:t xml:space="preserve"> </w:t>
      </w:r>
      <w:r>
        <w:rPr>
          <w:spacing w:val="-1"/>
          <w:sz w:val="24"/>
          <w:szCs w:val="24"/>
        </w:rPr>
        <w:t>e</w:t>
      </w:r>
      <w:r>
        <w:rPr>
          <w:spacing w:val="-9"/>
          <w:sz w:val="24"/>
          <w:szCs w:val="24"/>
        </w:rPr>
        <w:t>l</w:t>
      </w:r>
      <w:r>
        <w:rPr>
          <w:spacing w:val="4"/>
          <w:sz w:val="24"/>
          <w:szCs w:val="24"/>
        </w:rPr>
        <w:t>e</w:t>
      </w:r>
      <w:r>
        <w:rPr>
          <w:spacing w:val="-4"/>
          <w:sz w:val="24"/>
          <w:szCs w:val="24"/>
        </w:rPr>
        <w:t>m</w:t>
      </w:r>
      <w:r>
        <w:rPr>
          <w:spacing w:val="4"/>
          <w:sz w:val="24"/>
          <w:szCs w:val="24"/>
        </w:rPr>
        <w:t>e</w:t>
      </w:r>
      <w:r>
        <w:rPr>
          <w:spacing w:val="-5"/>
          <w:sz w:val="24"/>
          <w:szCs w:val="24"/>
        </w:rPr>
        <w:t>n</w:t>
      </w:r>
      <w:r>
        <w:rPr>
          <w:spacing w:val="5"/>
          <w:sz w:val="24"/>
          <w:szCs w:val="24"/>
        </w:rPr>
        <w:t>t</w:t>
      </w:r>
      <w:r>
        <w:rPr>
          <w:sz w:val="24"/>
          <w:szCs w:val="24"/>
        </w:rPr>
        <w:t>s</w:t>
      </w:r>
      <w:r>
        <w:rPr>
          <w:spacing w:val="8"/>
          <w:sz w:val="24"/>
          <w:szCs w:val="24"/>
        </w:rPr>
        <w:t xml:space="preserve"> </w:t>
      </w:r>
      <w:r>
        <w:rPr>
          <w:spacing w:val="-5"/>
          <w:sz w:val="24"/>
          <w:szCs w:val="24"/>
        </w:rPr>
        <w:t>h</w:t>
      </w:r>
      <w:r>
        <w:rPr>
          <w:spacing w:val="4"/>
          <w:sz w:val="24"/>
          <w:szCs w:val="24"/>
        </w:rPr>
        <w:t>a</w:t>
      </w:r>
      <w:r>
        <w:rPr>
          <w:sz w:val="24"/>
          <w:szCs w:val="24"/>
        </w:rPr>
        <w:t>ve</w:t>
      </w:r>
      <w:r>
        <w:rPr>
          <w:spacing w:val="4"/>
          <w:sz w:val="24"/>
          <w:szCs w:val="24"/>
        </w:rPr>
        <w:t xml:space="preserve"> </w:t>
      </w:r>
      <w:r>
        <w:rPr>
          <w:spacing w:val="-5"/>
          <w:sz w:val="24"/>
          <w:szCs w:val="24"/>
        </w:rPr>
        <w:t>n</w:t>
      </w:r>
      <w:r>
        <w:rPr>
          <w:spacing w:val="5"/>
          <w:sz w:val="24"/>
          <w:szCs w:val="24"/>
        </w:rPr>
        <w:t>o</w:t>
      </w:r>
      <w:r>
        <w:rPr>
          <w:sz w:val="24"/>
          <w:szCs w:val="24"/>
        </w:rPr>
        <w:t>t</w:t>
      </w:r>
      <w:r>
        <w:rPr>
          <w:spacing w:val="10"/>
          <w:sz w:val="24"/>
          <w:szCs w:val="24"/>
        </w:rPr>
        <w:t xml:space="preserve"> </w:t>
      </w:r>
      <w:r>
        <w:rPr>
          <w:spacing w:val="-1"/>
          <w:sz w:val="24"/>
          <w:szCs w:val="24"/>
        </w:rPr>
        <w:t>a</w:t>
      </w:r>
      <w:r>
        <w:rPr>
          <w:spacing w:val="-3"/>
          <w:sz w:val="24"/>
          <w:szCs w:val="24"/>
        </w:rPr>
        <w:t>f</w:t>
      </w:r>
      <w:r>
        <w:rPr>
          <w:spacing w:val="-8"/>
          <w:sz w:val="24"/>
          <w:szCs w:val="24"/>
        </w:rPr>
        <w:t>f</w:t>
      </w:r>
      <w:r>
        <w:rPr>
          <w:spacing w:val="-1"/>
          <w:sz w:val="24"/>
          <w:szCs w:val="24"/>
        </w:rPr>
        <w:t>ec</w:t>
      </w:r>
      <w:r>
        <w:rPr>
          <w:spacing w:val="5"/>
          <w:sz w:val="24"/>
          <w:szCs w:val="24"/>
        </w:rPr>
        <w:t>t</w:t>
      </w:r>
      <w:r>
        <w:rPr>
          <w:spacing w:val="-1"/>
          <w:sz w:val="24"/>
          <w:szCs w:val="24"/>
        </w:rPr>
        <w:t>e</w:t>
      </w:r>
      <w:r>
        <w:rPr>
          <w:sz w:val="24"/>
          <w:szCs w:val="24"/>
        </w:rPr>
        <w:t>d</w:t>
      </w:r>
      <w:r>
        <w:rPr>
          <w:spacing w:val="5"/>
          <w:sz w:val="24"/>
          <w:szCs w:val="24"/>
        </w:rPr>
        <w:t xml:space="preserve"> o</w:t>
      </w:r>
      <w:r>
        <w:rPr>
          <w:sz w:val="24"/>
          <w:szCs w:val="24"/>
        </w:rPr>
        <w:t xml:space="preserve">n </w:t>
      </w:r>
      <w:r>
        <w:rPr>
          <w:spacing w:val="5"/>
          <w:sz w:val="24"/>
          <w:szCs w:val="24"/>
        </w:rPr>
        <w:t>t</w:t>
      </w:r>
      <w:r>
        <w:rPr>
          <w:spacing w:val="-5"/>
          <w:sz w:val="24"/>
          <w:szCs w:val="24"/>
        </w:rPr>
        <w:t>h</w:t>
      </w:r>
      <w:r>
        <w:rPr>
          <w:spacing w:val="-1"/>
          <w:sz w:val="24"/>
          <w:szCs w:val="24"/>
        </w:rPr>
        <w:t>a</w:t>
      </w:r>
      <w:r>
        <w:rPr>
          <w:sz w:val="24"/>
          <w:szCs w:val="24"/>
        </w:rPr>
        <w:t>t</w:t>
      </w:r>
      <w:r>
        <w:rPr>
          <w:spacing w:val="10"/>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w:t>
      </w:r>
      <w:r>
        <w:rPr>
          <w:spacing w:val="7"/>
          <w:sz w:val="24"/>
          <w:szCs w:val="24"/>
        </w:rPr>
        <w:t xml:space="preserve"> </w:t>
      </w:r>
      <w:r>
        <w:rPr>
          <w:sz w:val="24"/>
          <w:szCs w:val="24"/>
        </w:rPr>
        <w:t>A</w:t>
      </w:r>
      <w:r>
        <w:rPr>
          <w:spacing w:val="-8"/>
          <w:sz w:val="24"/>
          <w:szCs w:val="24"/>
        </w:rPr>
        <w:t>f</w:t>
      </w:r>
      <w:r>
        <w:rPr>
          <w:spacing w:val="5"/>
          <w:sz w:val="24"/>
          <w:szCs w:val="24"/>
        </w:rPr>
        <w:t>t</w:t>
      </w:r>
      <w:r>
        <w:rPr>
          <w:spacing w:val="-1"/>
          <w:sz w:val="24"/>
          <w:szCs w:val="24"/>
        </w:rPr>
        <w:t>e</w:t>
      </w:r>
      <w:r>
        <w:rPr>
          <w:sz w:val="24"/>
          <w:szCs w:val="24"/>
        </w:rPr>
        <w:t xml:space="preserve">r </w:t>
      </w:r>
      <w:r>
        <w:rPr>
          <w:spacing w:val="-1"/>
          <w:sz w:val="24"/>
          <w:szCs w:val="24"/>
        </w:rPr>
        <w:t>c</w:t>
      </w:r>
      <w:r>
        <w:rPr>
          <w:spacing w:val="5"/>
          <w:sz w:val="24"/>
          <w:szCs w:val="24"/>
        </w:rPr>
        <w:t>o</w:t>
      </w:r>
      <w:r>
        <w:rPr>
          <w:spacing w:val="-9"/>
          <w:sz w:val="24"/>
          <w:szCs w:val="24"/>
        </w:rPr>
        <w:t>m</w:t>
      </w:r>
      <w:r>
        <w:rPr>
          <w:spacing w:val="5"/>
          <w:sz w:val="24"/>
          <w:szCs w:val="24"/>
        </w:rPr>
        <w:t>p</w:t>
      </w:r>
      <w:r>
        <w:rPr>
          <w:spacing w:val="-4"/>
          <w:sz w:val="24"/>
          <w:szCs w:val="24"/>
        </w:rPr>
        <w:t>l</w:t>
      </w:r>
      <w:r>
        <w:rPr>
          <w:spacing w:val="-1"/>
          <w:sz w:val="24"/>
          <w:szCs w:val="24"/>
        </w:rPr>
        <w:t>e</w:t>
      </w:r>
      <w:r>
        <w:rPr>
          <w:spacing w:val="10"/>
          <w:sz w:val="24"/>
          <w:szCs w:val="24"/>
        </w:rPr>
        <w:t>t</w:t>
      </w:r>
      <w:r>
        <w:rPr>
          <w:spacing w:val="-4"/>
          <w:sz w:val="24"/>
          <w:szCs w:val="24"/>
        </w:rPr>
        <w:t>i</w:t>
      </w:r>
      <w:r>
        <w:rPr>
          <w:spacing w:val="-5"/>
          <w:sz w:val="24"/>
          <w:szCs w:val="24"/>
        </w:rPr>
        <w:t>n</w:t>
      </w:r>
      <w:r>
        <w:rPr>
          <w:sz w:val="24"/>
          <w:szCs w:val="24"/>
        </w:rPr>
        <w:t>g</w:t>
      </w:r>
      <w:r>
        <w:rPr>
          <w:spacing w:val="10"/>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o</w:t>
      </w:r>
      <w:r>
        <w:rPr>
          <w:sz w:val="24"/>
          <w:szCs w:val="24"/>
        </w:rPr>
        <w:t>p</w:t>
      </w:r>
      <w:r>
        <w:rPr>
          <w:spacing w:val="-1"/>
          <w:sz w:val="24"/>
          <w:szCs w:val="24"/>
        </w:rPr>
        <w:t>e</w:t>
      </w:r>
      <w:r>
        <w:rPr>
          <w:sz w:val="24"/>
          <w:szCs w:val="24"/>
        </w:rPr>
        <w:t>n</w:t>
      </w:r>
      <w:r>
        <w:rPr>
          <w:spacing w:val="-4"/>
          <w:sz w:val="24"/>
          <w:szCs w:val="24"/>
        </w:rPr>
        <w:t>i</w:t>
      </w:r>
      <w:r>
        <w:rPr>
          <w:spacing w:val="-5"/>
          <w:sz w:val="24"/>
          <w:szCs w:val="24"/>
        </w:rPr>
        <w:t>n</w:t>
      </w:r>
      <w:r>
        <w:rPr>
          <w:sz w:val="24"/>
          <w:szCs w:val="24"/>
        </w:rPr>
        <w:t>g</w:t>
      </w:r>
      <w:r>
        <w:rPr>
          <w:spacing w:val="10"/>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ns</w:t>
      </w:r>
      <w:r>
        <w:rPr>
          <w:spacing w:val="7"/>
          <w:sz w:val="24"/>
          <w:szCs w:val="24"/>
        </w:rPr>
        <w:t xml:space="preserve"> </w:t>
      </w:r>
      <w:r>
        <w:rPr>
          <w:spacing w:val="-5"/>
          <w:sz w:val="24"/>
          <w:szCs w:val="24"/>
        </w:rPr>
        <w:t>n</w:t>
      </w:r>
      <w:r>
        <w:rPr>
          <w:spacing w:val="4"/>
          <w:sz w:val="24"/>
          <w:szCs w:val="24"/>
        </w:rPr>
        <w:t>e</w:t>
      </w:r>
      <w:r>
        <w:rPr>
          <w:spacing w:val="-5"/>
          <w:sz w:val="24"/>
          <w:szCs w:val="24"/>
        </w:rPr>
        <w:t>x</w:t>
      </w:r>
      <w:r>
        <w:rPr>
          <w:sz w:val="24"/>
          <w:szCs w:val="24"/>
        </w:rPr>
        <w:t>t</w:t>
      </w:r>
      <w:r>
        <w:rPr>
          <w:spacing w:val="15"/>
          <w:sz w:val="24"/>
          <w:szCs w:val="24"/>
        </w:rPr>
        <w:t xml:space="preserve"> </w:t>
      </w:r>
      <w:r>
        <w:rPr>
          <w:spacing w:val="-2"/>
          <w:sz w:val="24"/>
          <w:szCs w:val="24"/>
        </w:rPr>
        <w:t>s</w:t>
      </w:r>
      <w:r>
        <w:rPr>
          <w:spacing w:val="5"/>
          <w:sz w:val="24"/>
          <w:szCs w:val="24"/>
        </w:rPr>
        <w:t>t</w:t>
      </w:r>
      <w:r>
        <w:rPr>
          <w:spacing w:val="-1"/>
          <w:sz w:val="24"/>
          <w:szCs w:val="24"/>
        </w:rPr>
        <w:t>e</w:t>
      </w:r>
      <w:r>
        <w:rPr>
          <w:sz w:val="24"/>
          <w:szCs w:val="24"/>
        </w:rPr>
        <w:t>p</w:t>
      </w:r>
      <w:r>
        <w:rPr>
          <w:spacing w:val="5"/>
          <w:sz w:val="24"/>
          <w:szCs w:val="24"/>
        </w:rPr>
        <w:t xml:space="preserve"> </w:t>
      </w:r>
      <w:r>
        <w:rPr>
          <w:spacing w:val="-9"/>
          <w:sz w:val="24"/>
          <w:szCs w:val="24"/>
        </w:rPr>
        <w:t>i</w:t>
      </w:r>
      <w:r>
        <w:rPr>
          <w:sz w:val="24"/>
          <w:szCs w:val="24"/>
        </w:rPr>
        <w:t>s</w:t>
      </w:r>
      <w:r>
        <w:rPr>
          <w:spacing w:val="7"/>
          <w:sz w:val="24"/>
          <w:szCs w:val="24"/>
        </w:rPr>
        <w:t xml:space="preserve"> </w:t>
      </w:r>
      <w:r>
        <w:rPr>
          <w:sz w:val="24"/>
          <w:szCs w:val="24"/>
        </w:rPr>
        <w:t>t</w:t>
      </w:r>
      <w:r>
        <w:rPr>
          <w:spacing w:val="-4"/>
          <w:sz w:val="24"/>
          <w:szCs w:val="24"/>
        </w:rPr>
        <w:t>h</w:t>
      </w:r>
      <w:r>
        <w:rPr>
          <w:sz w:val="24"/>
          <w:szCs w:val="24"/>
        </w:rPr>
        <w:t>e</w:t>
      </w:r>
      <w:r>
        <w:rPr>
          <w:spacing w:val="9"/>
          <w:sz w:val="24"/>
          <w:szCs w:val="24"/>
        </w:rPr>
        <w:t xml:space="preserve"> </w:t>
      </w:r>
      <w:r>
        <w:rPr>
          <w:spacing w:val="4"/>
          <w:sz w:val="24"/>
          <w:szCs w:val="24"/>
        </w:rPr>
        <w:t>c</w:t>
      </w:r>
      <w:r>
        <w:rPr>
          <w:spacing w:val="-9"/>
          <w:sz w:val="24"/>
          <w:szCs w:val="24"/>
        </w:rPr>
        <w:t>l</w:t>
      </w:r>
      <w:r>
        <w:rPr>
          <w:spacing w:val="5"/>
          <w:sz w:val="24"/>
          <w:szCs w:val="24"/>
        </w:rPr>
        <w:t>o</w:t>
      </w:r>
      <w:r>
        <w:rPr>
          <w:spacing w:val="2"/>
          <w:sz w:val="24"/>
          <w:szCs w:val="24"/>
        </w:rPr>
        <w:t>s</w:t>
      </w:r>
      <w:r>
        <w:rPr>
          <w:spacing w:val="-4"/>
          <w:sz w:val="24"/>
          <w:szCs w:val="24"/>
        </w:rPr>
        <w:t>i</w:t>
      </w:r>
      <w:r>
        <w:rPr>
          <w:sz w:val="24"/>
          <w:szCs w:val="24"/>
        </w:rPr>
        <w:t>ng</w:t>
      </w:r>
      <w:r>
        <w:rPr>
          <w:spacing w:val="10"/>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2"/>
          <w:sz w:val="24"/>
          <w:szCs w:val="24"/>
        </w:rPr>
        <w:t xml:space="preserve"> </w:t>
      </w:r>
      <w:r>
        <w:rPr>
          <w:spacing w:val="-2"/>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10"/>
          <w:sz w:val="24"/>
          <w:szCs w:val="24"/>
        </w:rPr>
        <w:t xml:space="preserve"> </w:t>
      </w:r>
      <w:r>
        <w:rPr>
          <w:spacing w:val="5"/>
          <w:sz w:val="24"/>
          <w:szCs w:val="24"/>
        </w:rPr>
        <w:t>o</w:t>
      </w:r>
      <w:r>
        <w:rPr>
          <w:sz w:val="24"/>
          <w:szCs w:val="24"/>
        </w:rPr>
        <w:t xml:space="preserve">n </w:t>
      </w:r>
      <w:r>
        <w:rPr>
          <w:spacing w:val="5"/>
          <w:sz w:val="24"/>
          <w:szCs w:val="24"/>
        </w:rPr>
        <w:t>t</w:t>
      </w:r>
      <w:r>
        <w:rPr>
          <w:spacing w:val="-5"/>
          <w:sz w:val="24"/>
          <w:szCs w:val="24"/>
        </w:rPr>
        <w:t>h</w:t>
      </w:r>
      <w:r>
        <w:rPr>
          <w:sz w:val="24"/>
          <w:szCs w:val="24"/>
        </w:rPr>
        <w:t xml:space="preserve">e </w:t>
      </w:r>
      <w:r>
        <w:rPr>
          <w:spacing w:val="4"/>
          <w:sz w:val="24"/>
          <w:szCs w:val="24"/>
        </w:rPr>
        <w:t>c</w:t>
      </w:r>
      <w:r>
        <w:rPr>
          <w:spacing w:val="-9"/>
          <w:sz w:val="24"/>
          <w:szCs w:val="24"/>
        </w:rPr>
        <w:t>l</w:t>
      </w:r>
      <w:r>
        <w:rPr>
          <w:spacing w:val="5"/>
          <w:sz w:val="24"/>
          <w:szCs w:val="24"/>
        </w:rPr>
        <w:t>o</w:t>
      </w:r>
      <w:r>
        <w:rPr>
          <w:spacing w:val="2"/>
          <w:sz w:val="24"/>
          <w:szCs w:val="24"/>
        </w:rPr>
        <w:t>s</w:t>
      </w:r>
      <w:r>
        <w:rPr>
          <w:spacing w:val="-4"/>
          <w:sz w:val="24"/>
          <w:szCs w:val="24"/>
        </w:rPr>
        <w:t>i</w:t>
      </w:r>
      <w:r>
        <w:rPr>
          <w:spacing w:val="-5"/>
          <w:sz w:val="24"/>
          <w:szCs w:val="24"/>
        </w:rPr>
        <w:t>n</w:t>
      </w:r>
      <w:r>
        <w:rPr>
          <w:sz w:val="24"/>
          <w:szCs w:val="24"/>
        </w:rPr>
        <w:t>g</w:t>
      </w:r>
      <w:r>
        <w:rPr>
          <w:spacing w:val="5"/>
          <w:sz w:val="24"/>
          <w:szCs w:val="24"/>
        </w:rPr>
        <w:t xml:space="preserve"> o</w:t>
      </w:r>
      <w:r>
        <w:rPr>
          <w:sz w:val="24"/>
          <w:szCs w:val="24"/>
        </w:rPr>
        <w:t>p</w:t>
      </w:r>
      <w:r>
        <w:rPr>
          <w:spacing w:val="-1"/>
          <w:sz w:val="24"/>
          <w:szCs w:val="24"/>
        </w:rPr>
        <w:t>e</w:t>
      </w:r>
      <w:r>
        <w:rPr>
          <w:spacing w:val="1"/>
          <w:sz w:val="24"/>
          <w:szCs w:val="24"/>
        </w:rPr>
        <w:t>r</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 xml:space="preserve">n </w:t>
      </w:r>
      <w:r>
        <w:rPr>
          <w:spacing w:val="4"/>
          <w:sz w:val="24"/>
          <w:szCs w:val="24"/>
        </w:rPr>
        <w:t>w</w:t>
      </w:r>
      <w:r>
        <w:rPr>
          <w:sz w:val="24"/>
          <w:szCs w:val="24"/>
        </w:rPr>
        <w:t>hi</w:t>
      </w:r>
      <w:r>
        <w:rPr>
          <w:spacing w:val="-4"/>
          <w:sz w:val="24"/>
          <w:szCs w:val="24"/>
        </w:rPr>
        <w:t>l</w:t>
      </w:r>
      <w:r>
        <w:rPr>
          <w:sz w:val="24"/>
          <w:szCs w:val="24"/>
        </w:rPr>
        <w:t>e</w:t>
      </w:r>
      <w:r>
        <w:rPr>
          <w:spacing w:val="4"/>
          <w:sz w:val="24"/>
          <w:szCs w:val="24"/>
        </w:rPr>
        <w:t xml:space="preserve"> </w:t>
      </w:r>
      <w:r>
        <w:rPr>
          <w:sz w:val="24"/>
          <w:szCs w:val="24"/>
        </w:rPr>
        <w:t>k</w:t>
      </w:r>
      <w:r>
        <w:rPr>
          <w:spacing w:val="-1"/>
          <w:sz w:val="24"/>
          <w:szCs w:val="24"/>
        </w:rPr>
        <w:t>ee</w:t>
      </w:r>
      <w:r>
        <w:rPr>
          <w:spacing w:val="5"/>
          <w:sz w:val="24"/>
          <w:szCs w:val="24"/>
        </w:rPr>
        <w:t>p</w:t>
      </w:r>
      <w:r>
        <w:rPr>
          <w:spacing w:val="-4"/>
          <w:sz w:val="24"/>
          <w:szCs w:val="24"/>
        </w:rPr>
        <w:t>i</w:t>
      </w:r>
      <w:r>
        <w:rPr>
          <w:sz w:val="24"/>
          <w:szCs w:val="24"/>
        </w:rPr>
        <w:t>ng</w:t>
      </w:r>
      <w:r>
        <w:rPr>
          <w:spacing w:val="5"/>
          <w:sz w:val="24"/>
          <w:szCs w:val="24"/>
        </w:rPr>
        <w:t xml:space="preserve"> t</w:t>
      </w:r>
      <w:r>
        <w:rPr>
          <w:sz w:val="24"/>
          <w:szCs w:val="24"/>
        </w:rPr>
        <w:t>he</w:t>
      </w:r>
      <w:r>
        <w:rPr>
          <w:spacing w:val="4"/>
          <w:sz w:val="24"/>
          <w:szCs w:val="24"/>
        </w:rPr>
        <w:t xml:space="preserve"> </w:t>
      </w:r>
      <w:r>
        <w:rPr>
          <w:spacing w:val="5"/>
          <w:sz w:val="24"/>
          <w:szCs w:val="24"/>
        </w:rPr>
        <w:t>o</w:t>
      </w:r>
      <w:r>
        <w:rPr>
          <w:spacing w:val="1"/>
          <w:sz w:val="24"/>
          <w:szCs w:val="24"/>
        </w:rPr>
        <w:t>r</w:t>
      </w:r>
      <w:r>
        <w:rPr>
          <w:spacing w:val="-9"/>
          <w:sz w:val="24"/>
          <w:szCs w:val="24"/>
        </w:rPr>
        <w:t>i</w:t>
      </w:r>
      <w:r>
        <w:rPr>
          <w:spacing w:val="5"/>
          <w:sz w:val="24"/>
          <w:szCs w:val="24"/>
        </w:rPr>
        <w:t>g</w:t>
      </w:r>
      <w:r>
        <w:rPr>
          <w:spacing w:val="-4"/>
          <w:sz w:val="24"/>
          <w:szCs w:val="24"/>
        </w:rPr>
        <w:t>i</w:t>
      </w:r>
      <w:r>
        <w:rPr>
          <w:sz w:val="24"/>
          <w:szCs w:val="24"/>
        </w:rPr>
        <w:t>n</w:t>
      </w:r>
      <w:r>
        <w:rPr>
          <w:spacing w:val="4"/>
          <w:sz w:val="24"/>
          <w:szCs w:val="24"/>
        </w:rPr>
        <w:t>a</w:t>
      </w:r>
      <w:r>
        <w:rPr>
          <w:sz w:val="24"/>
          <w:szCs w:val="24"/>
        </w:rPr>
        <w:t xml:space="preserve">l </w:t>
      </w:r>
      <w:r>
        <w:rPr>
          <w:spacing w:val="1"/>
          <w:sz w:val="24"/>
          <w:szCs w:val="24"/>
        </w:rPr>
        <w:t>r</w:t>
      </w:r>
      <w:r>
        <w:rPr>
          <w:spacing w:val="-1"/>
          <w:sz w:val="24"/>
          <w:szCs w:val="24"/>
        </w:rPr>
        <w:t>e</w:t>
      </w:r>
      <w:r>
        <w:rPr>
          <w:spacing w:val="5"/>
          <w:sz w:val="24"/>
          <w:szCs w:val="24"/>
        </w:rPr>
        <w:t>g</w:t>
      </w:r>
      <w:r>
        <w:rPr>
          <w:spacing w:val="-9"/>
          <w:sz w:val="24"/>
          <w:szCs w:val="24"/>
        </w:rPr>
        <w:t>i</w:t>
      </w:r>
      <w:r>
        <w:rPr>
          <w:spacing w:val="9"/>
          <w:sz w:val="24"/>
          <w:szCs w:val="24"/>
        </w:rPr>
        <w:t>o</w:t>
      </w:r>
      <w:r>
        <w:rPr>
          <w:sz w:val="24"/>
          <w:szCs w:val="24"/>
        </w:rPr>
        <w:t xml:space="preserve">n </w:t>
      </w:r>
      <w:r>
        <w:rPr>
          <w:spacing w:val="2"/>
          <w:sz w:val="24"/>
          <w:szCs w:val="24"/>
        </w:rPr>
        <w:t>s</w:t>
      </w:r>
      <w:r>
        <w:rPr>
          <w:spacing w:val="-4"/>
          <w:sz w:val="24"/>
          <w:szCs w:val="24"/>
        </w:rPr>
        <w:t>i</w:t>
      </w:r>
      <w:r>
        <w:rPr>
          <w:spacing w:val="4"/>
          <w:sz w:val="24"/>
          <w:szCs w:val="24"/>
        </w:rPr>
        <w:t>z</w:t>
      </w:r>
      <w:r>
        <w:rPr>
          <w:spacing w:val="-1"/>
          <w:sz w:val="24"/>
          <w:szCs w:val="24"/>
        </w:rPr>
        <w:t>e</w:t>
      </w:r>
      <w:r>
        <w:rPr>
          <w:spacing w:val="-2"/>
          <w:sz w:val="24"/>
          <w:szCs w:val="24"/>
        </w:rPr>
        <w:t>s</w:t>
      </w:r>
      <w:r>
        <w:rPr>
          <w:sz w:val="24"/>
          <w:szCs w:val="24"/>
        </w:rPr>
        <w:t>,</w:t>
      </w:r>
      <w:r>
        <w:rPr>
          <w:spacing w:val="7"/>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1"/>
          <w:sz w:val="24"/>
          <w:szCs w:val="24"/>
        </w:rPr>
        <w:t>e</w:t>
      </w:r>
      <w:r>
        <w:rPr>
          <w:spacing w:val="1"/>
          <w:sz w:val="24"/>
          <w:szCs w:val="24"/>
        </w:rPr>
        <w:t>r</w:t>
      </w:r>
      <w:r>
        <w:rPr>
          <w:spacing w:val="5"/>
          <w:sz w:val="24"/>
          <w:szCs w:val="24"/>
        </w:rPr>
        <w:t>o</w:t>
      </w:r>
      <w:r>
        <w:rPr>
          <w:spacing w:val="-2"/>
          <w:sz w:val="24"/>
          <w:szCs w:val="24"/>
        </w:rPr>
        <w:t>s</w:t>
      </w:r>
      <w:r>
        <w:rPr>
          <w:spacing w:val="-9"/>
          <w:sz w:val="24"/>
          <w:szCs w:val="24"/>
        </w:rPr>
        <w:t>i</w:t>
      </w:r>
      <w:r>
        <w:rPr>
          <w:spacing w:val="5"/>
          <w:sz w:val="24"/>
          <w:szCs w:val="24"/>
        </w:rPr>
        <w:t>o</w:t>
      </w:r>
      <w:r>
        <w:rPr>
          <w:sz w:val="24"/>
          <w:szCs w:val="24"/>
        </w:rPr>
        <w:t>n</w:t>
      </w:r>
      <w:r>
        <w:rPr>
          <w:spacing w:val="5"/>
          <w:sz w:val="24"/>
          <w:szCs w:val="24"/>
        </w:rPr>
        <w:t xml:space="preserve"> </w:t>
      </w:r>
      <w:r>
        <w:rPr>
          <w:spacing w:val="4"/>
          <w:sz w:val="24"/>
          <w:szCs w:val="24"/>
        </w:rPr>
        <w:t>a</w:t>
      </w:r>
      <w:r>
        <w:rPr>
          <w:spacing w:val="-5"/>
          <w:sz w:val="24"/>
          <w:szCs w:val="24"/>
        </w:rPr>
        <w:t>n</w:t>
      </w:r>
      <w:r>
        <w:rPr>
          <w:sz w:val="24"/>
          <w:szCs w:val="24"/>
        </w:rPr>
        <w:t>d</w:t>
      </w:r>
      <w:r>
        <w:rPr>
          <w:spacing w:val="5"/>
          <w:sz w:val="24"/>
          <w:szCs w:val="24"/>
        </w:rPr>
        <w:t xml:space="preserve"> d</w:t>
      </w:r>
      <w:r>
        <w:rPr>
          <w:spacing w:val="-4"/>
          <w:sz w:val="24"/>
          <w:szCs w:val="24"/>
        </w:rPr>
        <w:t>il</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 xml:space="preserve">n </w:t>
      </w:r>
      <w:r>
        <w:rPr>
          <w:spacing w:val="-1"/>
          <w:sz w:val="24"/>
          <w:szCs w:val="24"/>
        </w:rPr>
        <w:t>c</w:t>
      </w:r>
      <w:r>
        <w:rPr>
          <w:spacing w:val="8"/>
          <w:sz w:val="24"/>
          <w:szCs w:val="24"/>
        </w:rPr>
        <w:t>a</w:t>
      </w:r>
      <w:r>
        <w:rPr>
          <w:sz w:val="24"/>
          <w:szCs w:val="24"/>
        </w:rPr>
        <w:t xml:space="preserve">n </w:t>
      </w:r>
      <w:r>
        <w:rPr>
          <w:spacing w:val="-5"/>
          <w:sz w:val="24"/>
          <w:szCs w:val="24"/>
        </w:rPr>
        <w:t>h</w:t>
      </w:r>
      <w:r>
        <w:rPr>
          <w:spacing w:val="4"/>
          <w:sz w:val="24"/>
          <w:szCs w:val="24"/>
        </w:rPr>
        <w:t>a</w:t>
      </w:r>
      <w:r>
        <w:rPr>
          <w:spacing w:val="-5"/>
          <w:sz w:val="24"/>
          <w:szCs w:val="24"/>
        </w:rPr>
        <w:t>n</w:t>
      </w:r>
      <w:r>
        <w:rPr>
          <w:spacing w:val="5"/>
          <w:sz w:val="24"/>
          <w:szCs w:val="24"/>
        </w:rPr>
        <w:t>d</w:t>
      </w:r>
      <w:r>
        <w:rPr>
          <w:spacing w:val="-4"/>
          <w:sz w:val="24"/>
          <w:szCs w:val="24"/>
        </w:rPr>
        <w:t>l</w:t>
      </w:r>
      <w:r>
        <w:rPr>
          <w:sz w:val="24"/>
          <w:szCs w:val="24"/>
        </w:rPr>
        <w:t>e</w:t>
      </w:r>
      <w:r>
        <w:rPr>
          <w:spacing w:val="4"/>
          <w:sz w:val="24"/>
          <w:szCs w:val="24"/>
        </w:rPr>
        <w:t xml:space="preserve"> </w:t>
      </w:r>
      <w:r>
        <w:rPr>
          <w:spacing w:val="5"/>
          <w:sz w:val="24"/>
          <w:szCs w:val="24"/>
        </w:rPr>
        <w:t>d</w:t>
      </w:r>
      <w:r>
        <w:rPr>
          <w:spacing w:val="-4"/>
          <w:sz w:val="24"/>
          <w:szCs w:val="24"/>
        </w:rPr>
        <w:t>i</w:t>
      </w:r>
      <w:r>
        <w:rPr>
          <w:spacing w:val="1"/>
          <w:sz w:val="24"/>
          <w:szCs w:val="24"/>
        </w:rPr>
        <w:t>f</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10"/>
          <w:sz w:val="24"/>
          <w:szCs w:val="24"/>
        </w:rPr>
        <w:t xml:space="preserve"> </w:t>
      </w:r>
      <w:r>
        <w:rPr>
          <w:spacing w:val="-5"/>
          <w:sz w:val="24"/>
          <w:szCs w:val="24"/>
        </w:rPr>
        <w:t>h</w:t>
      </w:r>
      <w:r>
        <w:rPr>
          <w:spacing w:val="5"/>
          <w:sz w:val="24"/>
          <w:szCs w:val="24"/>
        </w:rPr>
        <w:t>o</w:t>
      </w:r>
      <w:r>
        <w:rPr>
          <w:spacing w:val="-4"/>
          <w:sz w:val="24"/>
          <w:szCs w:val="24"/>
        </w:rPr>
        <w:t>l</w:t>
      </w:r>
      <w:r>
        <w:rPr>
          <w:sz w:val="24"/>
          <w:szCs w:val="24"/>
        </w:rPr>
        <w:t>e</w:t>
      </w:r>
      <w:r>
        <w:rPr>
          <w:spacing w:val="8"/>
          <w:sz w:val="24"/>
          <w:szCs w:val="24"/>
        </w:rPr>
        <w:t xml:space="preserve"> </w:t>
      </w:r>
      <w:r>
        <w:rPr>
          <w:spacing w:val="-4"/>
          <w:sz w:val="24"/>
          <w:szCs w:val="24"/>
        </w:rPr>
        <w:t>i</w:t>
      </w:r>
      <w:r>
        <w:rPr>
          <w:sz w:val="24"/>
          <w:szCs w:val="24"/>
        </w:rPr>
        <w:t xml:space="preserve">n </w:t>
      </w:r>
      <w:r>
        <w:rPr>
          <w:spacing w:val="5"/>
          <w:sz w:val="24"/>
          <w:szCs w:val="24"/>
        </w:rPr>
        <w:t>t</w:t>
      </w:r>
      <w:r>
        <w:rPr>
          <w:spacing w:val="-5"/>
          <w:sz w:val="24"/>
          <w:szCs w:val="24"/>
        </w:rPr>
        <w:t>h</w:t>
      </w:r>
      <w:r>
        <w:rPr>
          <w:sz w:val="24"/>
          <w:szCs w:val="24"/>
        </w:rPr>
        <w:t>e</w:t>
      </w:r>
      <w:r>
        <w:rPr>
          <w:spacing w:val="8"/>
          <w:sz w:val="24"/>
          <w:szCs w:val="24"/>
        </w:rPr>
        <w:t xml:space="preserve"> </w:t>
      </w:r>
      <w:r>
        <w:rPr>
          <w:spacing w:val="-4"/>
          <w:sz w:val="24"/>
          <w:szCs w:val="24"/>
        </w:rPr>
        <w:t>im</w:t>
      </w:r>
      <w:r>
        <w:rPr>
          <w:spacing w:val="-1"/>
          <w:sz w:val="24"/>
          <w:szCs w:val="24"/>
        </w:rPr>
        <w:t>a</w:t>
      </w:r>
      <w:r>
        <w:rPr>
          <w:sz w:val="24"/>
          <w:szCs w:val="24"/>
        </w:rPr>
        <w:t>ge</w:t>
      </w:r>
      <w:r>
        <w:rPr>
          <w:spacing w:val="4"/>
          <w:sz w:val="24"/>
          <w:szCs w:val="24"/>
        </w:rPr>
        <w:t xml:space="preserve"> </w:t>
      </w:r>
      <w:r>
        <w:rPr>
          <w:spacing w:val="1"/>
          <w:sz w:val="24"/>
          <w:szCs w:val="24"/>
        </w:rPr>
        <w:t>r</w:t>
      </w:r>
      <w:r>
        <w:rPr>
          <w:spacing w:val="-1"/>
          <w:sz w:val="24"/>
          <w:szCs w:val="24"/>
        </w:rPr>
        <w:t>e</w:t>
      </w:r>
      <w:r>
        <w:rPr>
          <w:spacing w:val="5"/>
          <w:sz w:val="24"/>
          <w:szCs w:val="24"/>
        </w:rPr>
        <w:t>g</w:t>
      </w:r>
      <w:r>
        <w:rPr>
          <w:spacing w:val="-9"/>
          <w:sz w:val="24"/>
          <w:szCs w:val="24"/>
        </w:rPr>
        <w:t>i</w:t>
      </w:r>
      <w:r>
        <w:rPr>
          <w:spacing w:val="9"/>
          <w:sz w:val="24"/>
          <w:szCs w:val="24"/>
        </w:rPr>
        <w:t>o</w:t>
      </w:r>
      <w:r>
        <w:rPr>
          <w:spacing w:val="-5"/>
          <w:sz w:val="24"/>
          <w:szCs w:val="24"/>
        </w:rPr>
        <w:t>n</w:t>
      </w:r>
      <w:r>
        <w:rPr>
          <w:sz w:val="24"/>
          <w:szCs w:val="24"/>
        </w:rPr>
        <w:t>.</w:t>
      </w:r>
      <w:r>
        <w:rPr>
          <w:spacing w:val="13"/>
          <w:sz w:val="24"/>
          <w:szCs w:val="24"/>
        </w:rPr>
        <w:t xml:space="preserve"> </w:t>
      </w:r>
      <w:r>
        <w:rPr>
          <w:spacing w:val="4"/>
          <w:sz w:val="24"/>
          <w:szCs w:val="24"/>
        </w:rPr>
        <w:t>D</w:t>
      </w:r>
      <w:r>
        <w:rPr>
          <w:spacing w:val="-4"/>
          <w:sz w:val="24"/>
          <w:szCs w:val="24"/>
        </w:rPr>
        <w:t>il</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 xml:space="preserve">n </w:t>
      </w:r>
      <w:r>
        <w:rPr>
          <w:spacing w:val="4"/>
          <w:sz w:val="24"/>
          <w:szCs w:val="24"/>
        </w:rPr>
        <w:t>a</w:t>
      </w:r>
      <w:r>
        <w:rPr>
          <w:spacing w:val="-5"/>
          <w:sz w:val="24"/>
          <w:szCs w:val="24"/>
        </w:rPr>
        <w:t>n</w:t>
      </w:r>
      <w:r>
        <w:rPr>
          <w:sz w:val="24"/>
          <w:szCs w:val="24"/>
        </w:rPr>
        <w:t>d</w:t>
      </w:r>
      <w:r>
        <w:rPr>
          <w:spacing w:val="5"/>
          <w:sz w:val="24"/>
          <w:szCs w:val="24"/>
        </w:rPr>
        <w:t xml:space="preserve"> </w:t>
      </w:r>
      <w:r>
        <w:rPr>
          <w:spacing w:val="2"/>
          <w:sz w:val="24"/>
          <w:szCs w:val="24"/>
        </w:rPr>
        <w:t>E</w:t>
      </w:r>
      <w:r>
        <w:rPr>
          <w:spacing w:val="-3"/>
          <w:sz w:val="24"/>
          <w:szCs w:val="24"/>
        </w:rPr>
        <w:t>r</w:t>
      </w:r>
      <w:r>
        <w:rPr>
          <w:spacing w:val="5"/>
          <w:sz w:val="24"/>
          <w:szCs w:val="24"/>
        </w:rPr>
        <w:t>o</w:t>
      </w:r>
      <w:r>
        <w:rPr>
          <w:spacing w:val="2"/>
          <w:sz w:val="24"/>
          <w:szCs w:val="24"/>
        </w:rPr>
        <w:t>s</w:t>
      </w:r>
      <w:r>
        <w:rPr>
          <w:spacing w:val="-9"/>
          <w:sz w:val="24"/>
          <w:szCs w:val="24"/>
        </w:rPr>
        <w:t>i</w:t>
      </w:r>
      <w:r>
        <w:rPr>
          <w:spacing w:val="5"/>
          <w:sz w:val="24"/>
          <w:szCs w:val="24"/>
        </w:rPr>
        <w:t>o</w:t>
      </w:r>
      <w:r>
        <w:rPr>
          <w:sz w:val="24"/>
          <w:szCs w:val="24"/>
        </w:rPr>
        <w:t xml:space="preserve">n </w:t>
      </w:r>
      <w:r>
        <w:rPr>
          <w:spacing w:val="-1"/>
          <w:sz w:val="24"/>
          <w:szCs w:val="24"/>
        </w:rPr>
        <w:t>a</w:t>
      </w:r>
      <w:r>
        <w:rPr>
          <w:spacing w:val="1"/>
          <w:sz w:val="24"/>
          <w:szCs w:val="24"/>
        </w:rPr>
        <w:t>r</w:t>
      </w:r>
      <w:r>
        <w:rPr>
          <w:sz w:val="24"/>
          <w:szCs w:val="24"/>
        </w:rPr>
        <w:t>e</w:t>
      </w:r>
      <w:r>
        <w:rPr>
          <w:spacing w:val="4"/>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b</w:t>
      </w:r>
      <w:r>
        <w:rPr>
          <w:spacing w:val="-1"/>
          <w:sz w:val="24"/>
          <w:szCs w:val="24"/>
        </w:rPr>
        <w:t>a</w:t>
      </w:r>
      <w:r>
        <w:rPr>
          <w:spacing w:val="2"/>
          <w:sz w:val="24"/>
          <w:szCs w:val="24"/>
        </w:rPr>
        <w:t>s</w:t>
      </w:r>
      <w:r>
        <w:rPr>
          <w:sz w:val="24"/>
          <w:szCs w:val="24"/>
        </w:rPr>
        <w:t xml:space="preserve">ic </w:t>
      </w:r>
      <w:r>
        <w:rPr>
          <w:spacing w:val="-9"/>
          <w:sz w:val="24"/>
          <w:szCs w:val="24"/>
        </w:rPr>
        <w:t>m</w:t>
      </w:r>
      <w:r>
        <w:rPr>
          <w:spacing w:val="5"/>
          <w:sz w:val="24"/>
          <w:szCs w:val="24"/>
        </w:rPr>
        <w:t>o</w:t>
      </w:r>
      <w:r>
        <w:rPr>
          <w:spacing w:val="1"/>
          <w:sz w:val="24"/>
          <w:szCs w:val="24"/>
        </w:rPr>
        <w:t>r</w:t>
      </w:r>
      <w:r>
        <w:rPr>
          <w:spacing w:val="5"/>
          <w:sz w:val="24"/>
          <w:szCs w:val="24"/>
        </w:rPr>
        <w:t>p</w:t>
      </w:r>
      <w:r>
        <w:rPr>
          <w:spacing w:val="-5"/>
          <w:sz w:val="24"/>
          <w:szCs w:val="24"/>
        </w:rPr>
        <w:t>h</w:t>
      </w:r>
      <w:r>
        <w:rPr>
          <w:spacing w:val="5"/>
          <w:sz w:val="24"/>
          <w:szCs w:val="24"/>
        </w:rPr>
        <w:t>o</w:t>
      </w:r>
      <w:r>
        <w:rPr>
          <w:spacing w:val="-9"/>
          <w:sz w:val="24"/>
          <w:szCs w:val="24"/>
        </w:rPr>
        <w:t>l</w:t>
      </w:r>
      <w:r>
        <w:rPr>
          <w:spacing w:val="5"/>
          <w:sz w:val="24"/>
          <w:szCs w:val="24"/>
        </w:rPr>
        <w:t>og</w:t>
      </w:r>
      <w:r>
        <w:rPr>
          <w:spacing w:val="-9"/>
          <w:sz w:val="24"/>
          <w:szCs w:val="24"/>
        </w:rPr>
        <w:t>i</w:t>
      </w:r>
      <w:r>
        <w:rPr>
          <w:spacing w:val="4"/>
          <w:sz w:val="24"/>
          <w:szCs w:val="24"/>
        </w:rPr>
        <w:t>ca</w:t>
      </w:r>
      <w:r>
        <w:rPr>
          <w:sz w:val="24"/>
          <w:szCs w:val="24"/>
        </w:rPr>
        <w:t>l</w:t>
      </w:r>
      <w:r>
        <w:rPr>
          <w:spacing w:val="-16"/>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2"/>
          <w:sz w:val="24"/>
          <w:szCs w:val="24"/>
        </w:rPr>
        <w:t>s</w:t>
      </w:r>
      <w:r>
        <w:rPr>
          <w:sz w:val="24"/>
          <w:szCs w:val="24"/>
        </w:rPr>
        <w:t>.</w:t>
      </w:r>
      <w:r>
        <w:rPr>
          <w:spacing w:val="-5"/>
          <w:sz w:val="24"/>
          <w:szCs w:val="24"/>
        </w:rPr>
        <w:t xml:space="preserve"> </w:t>
      </w:r>
      <w:r>
        <w:rPr>
          <w:spacing w:val="4"/>
          <w:sz w:val="24"/>
          <w:szCs w:val="24"/>
        </w:rPr>
        <w:t>D</w:t>
      </w:r>
      <w:r>
        <w:rPr>
          <w:spacing w:val="-4"/>
          <w:sz w:val="24"/>
          <w:szCs w:val="24"/>
        </w:rPr>
        <w:t>il</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1"/>
          <w:sz w:val="24"/>
          <w:szCs w:val="24"/>
        </w:rPr>
        <w:t>a</w:t>
      </w:r>
      <w:r>
        <w:rPr>
          <w:sz w:val="24"/>
          <w:szCs w:val="24"/>
        </w:rPr>
        <w:t>dds</w:t>
      </w:r>
      <w:r>
        <w:rPr>
          <w:spacing w:val="-9"/>
          <w:sz w:val="24"/>
          <w:szCs w:val="24"/>
        </w:rPr>
        <w:t xml:space="preserve"> </w:t>
      </w:r>
      <w:r>
        <w:rPr>
          <w:spacing w:val="5"/>
          <w:sz w:val="24"/>
          <w:szCs w:val="24"/>
        </w:rPr>
        <w:t>p</w:t>
      </w:r>
      <w:r>
        <w:rPr>
          <w:spacing w:val="-4"/>
          <w:sz w:val="24"/>
          <w:szCs w:val="24"/>
        </w:rPr>
        <w:t>i</w:t>
      </w:r>
      <w:r>
        <w:rPr>
          <w:sz w:val="24"/>
          <w:szCs w:val="24"/>
        </w:rPr>
        <w:t>x</w:t>
      </w:r>
      <w:r>
        <w:rPr>
          <w:spacing w:val="4"/>
          <w:sz w:val="24"/>
          <w:szCs w:val="24"/>
        </w:rPr>
        <w:t>e</w:t>
      </w:r>
      <w:r>
        <w:rPr>
          <w:spacing w:val="-4"/>
          <w:sz w:val="24"/>
          <w:szCs w:val="24"/>
        </w:rPr>
        <w:t>l</w:t>
      </w:r>
      <w:r>
        <w:rPr>
          <w:sz w:val="24"/>
          <w:szCs w:val="24"/>
        </w:rPr>
        <w:t>s</w:t>
      </w:r>
      <w:r>
        <w:rPr>
          <w:spacing w:val="-9"/>
          <w:sz w:val="24"/>
          <w:szCs w:val="24"/>
        </w:rPr>
        <w:t xml:space="preserve"> </w:t>
      </w:r>
      <w:r>
        <w:rPr>
          <w:spacing w:val="5"/>
          <w:sz w:val="24"/>
          <w:szCs w:val="24"/>
        </w:rPr>
        <w:t>t</w:t>
      </w:r>
      <w:r>
        <w:rPr>
          <w:sz w:val="24"/>
          <w:szCs w:val="24"/>
        </w:rPr>
        <w:t>o</w:t>
      </w:r>
      <w:r>
        <w:rPr>
          <w:spacing w:val="-12"/>
          <w:sz w:val="24"/>
          <w:szCs w:val="24"/>
        </w:rPr>
        <w:t xml:space="preserve"> </w:t>
      </w:r>
      <w:r>
        <w:rPr>
          <w:sz w:val="24"/>
          <w:szCs w:val="24"/>
        </w:rPr>
        <w:t>t</w:t>
      </w:r>
      <w:r>
        <w:rPr>
          <w:spacing w:val="-4"/>
          <w:sz w:val="24"/>
          <w:szCs w:val="24"/>
        </w:rPr>
        <w:t>h</w:t>
      </w:r>
      <w:r>
        <w:rPr>
          <w:sz w:val="24"/>
          <w:szCs w:val="24"/>
        </w:rPr>
        <w:t>e</w:t>
      </w:r>
      <w:r>
        <w:rPr>
          <w:spacing w:val="-3"/>
          <w:sz w:val="24"/>
          <w:szCs w:val="24"/>
        </w:rPr>
        <w:t xml:space="preserve"> </w:t>
      </w:r>
      <w:r>
        <w:rPr>
          <w:spacing w:val="-5"/>
          <w:sz w:val="24"/>
          <w:szCs w:val="24"/>
        </w:rPr>
        <w:t>b</w:t>
      </w:r>
      <w:r>
        <w:rPr>
          <w:spacing w:val="5"/>
          <w:sz w:val="24"/>
          <w:szCs w:val="24"/>
        </w:rPr>
        <w:t>o</w:t>
      </w:r>
      <w:r>
        <w:rPr>
          <w:sz w:val="24"/>
          <w:szCs w:val="24"/>
        </w:rPr>
        <w:t>u</w:t>
      </w:r>
      <w:r>
        <w:rPr>
          <w:spacing w:val="-5"/>
          <w:sz w:val="24"/>
          <w:szCs w:val="24"/>
        </w:rPr>
        <w:t>n</w:t>
      </w:r>
      <w:r>
        <w:rPr>
          <w:sz w:val="24"/>
          <w:szCs w:val="24"/>
        </w:rPr>
        <w:t>d</w:t>
      </w:r>
      <w:r>
        <w:rPr>
          <w:spacing w:val="-1"/>
          <w:sz w:val="24"/>
          <w:szCs w:val="24"/>
        </w:rPr>
        <w:t>a</w:t>
      </w:r>
      <w:r>
        <w:rPr>
          <w:spacing w:val="6"/>
          <w:sz w:val="24"/>
          <w:szCs w:val="24"/>
        </w:rPr>
        <w:t>r</w:t>
      </w:r>
      <w:r>
        <w:rPr>
          <w:spacing w:val="-4"/>
          <w:sz w:val="24"/>
          <w:szCs w:val="24"/>
        </w:rPr>
        <w:t>i</w:t>
      </w:r>
      <w:r>
        <w:rPr>
          <w:spacing w:val="-1"/>
          <w:sz w:val="24"/>
          <w:szCs w:val="24"/>
        </w:rPr>
        <w:t>e</w:t>
      </w:r>
      <w:r>
        <w:rPr>
          <w:sz w:val="24"/>
          <w:szCs w:val="24"/>
        </w:rPr>
        <w:t>s</w:t>
      </w:r>
      <w:r>
        <w:rPr>
          <w:spacing w:val="-9"/>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o</w:t>
      </w:r>
      <w:r>
        <w:rPr>
          <w:sz w:val="24"/>
          <w:szCs w:val="24"/>
        </w:rPr>
        <w:t>b</w:t>
      </w:r>
      <w:r>
        <w:rPr>
          <w:spacing w:val="-4"/>
          <w:sz w:val="24"/>
          <w:szCs w:val="24"/>
        </w:rPr>
        <w:t>j</w:t>
      </w:r>
      <w:r>
        <w:rPr>
          <w:spacing w:val="-1"/>
          <w:sz w:val="24"/>
          <w:szCs w:val="24"/>
        </w:rPr>
        <w:t>ec</w:t>
      </w:r>
      <w:r>
        <w:rPr>
          <w:spacing w:val="5"/>
          <w:sz w:val="24"/>
          <w:szCs w:val="24"/>
        </w:rPr>
        <w:t>t</w:t>
      </w:r>
      <w:r>
        <w:rPr>
          <w:sz w:val="24"/>
          <w:szCs w:val="24"/>
        </w:rPr>
        <w:t>s</w:t>
      </w:r>
      <w:r>
        <w:rPr>
          <w:spacing w:val="-5"/>
          <w:sz w:val="24"/>
          <w:szCs w:val="24"/>
        </w:rPr>
        <w:t xml:space="preserve"> </w:t>
      </w:r>
      <w:r>
        <w:rPr>
          <w:spacing w:val="-4"/>
          <w:sz w:val="24"/>
          <w:szCs w:val="24"/>
        </w:rPr>
        <w:t>i</w:t>
      </w:r>
      <w:r>
        <w:rPr>
          <w:sz w:val="24"/>
          <w:szCs w:val="24"/>
        </w:rPr>
        <w:t>n</w:t>
      </w:r>
      <w:r>
        <w:rPr>
          <w:spacing w:val="-12"/>
          <w:sz w:val="24"/>
          <w:szCs w:val="24"/>
        </w:rPr>
        <w:t xml:space="preserve"> </w:t>
      </w:r>
      <w:r>
        <w:rPr>
          <w:spacing w:val="4"/>
          <w:sz w:val="24"/>
          <w:szCs w:val="24"/>
        </w:rPr>
        <w:t>a</w:t>
      </w:r>
      <w:r>
        <w:rPr>
          <w:sz w:val="24"/>
          <w:szCs w:val="24"/>
        </w:rPr>
        <w:t>n</w:t>
      </w:r>
      <w:r>
        <w:rPr>
          <w:spacing w:val="-7"/>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 whi</w:t>
      </w:r>
      <w:r>
        <w:rPr>
          <w:spacing w:val="-4"/>
          <w:sz w:val="24"/>
          <w:szCs w:val="24"/>
        </w:rPr>
        <w:t>l</w:t>
      </w:r>
      <w:r>
        <w:rPr>
          <w:sz w:val="24"/>
          <w:szCs w:val="24"/>
        </w:rPr>
        <w:t>e</w:t>
      </w:r>
      <w:r>
        <w:rPr>
          <w:spacing w:val="1"/>
          <w:sz w:val="24"/>
          <w:szCs w:val="24"/>
        </w:rPr>
        <w:t xml:space="preserve"> </w:t>
      </w:r>
      <w:r>
        <w:rPr>
          <w:spacing w:val="-1"/>
          <w:sz w:val="24"/>
          <w:szCs w:val="24"/>
        </w:rPr>
        <w:t>e</w:t>
      </w:r>
      <w:r>
        <w:rPr>
          <w:spacing w:val="1"/>
          <w:sz w:val="24"/>
          <w:szCs w:val="24"/>
        </w:rPr>
        <w:t>r</w:t>
      </w:r>
      <w:r>
        <w:rPr>
          <w:spacing w:val="5"/>
          <w:sz w:val="24"/>
          <w:szCs w:val="24"/>
        </w:rPr>
        <w:t>o</w:t>
      </w:r>
      <w:r>
        <w:rPr>
          <w:spacing w:val="2"/>
          <w:sz w:val="24"/>
          <w:szCs w:val="24"/>
        </w:rPr>
        <w:t>s</w:t>
      </w:r>
      <w:r>
        <w:rPr>
          <w:spacing w:val="-9"/>
          <w:sz w:val="24"/>
          <w:szCs w:val="24"/>
        </w:rPr>
        <w:t>i</w:t>
      </w:r>
      <w:r>
        <w:rPr>
          <w:spacing w:val="5"/>
          <w:sz w:val="24"/>
          <w:szCs w:val="24"/>
        </w:rPr>
        <w:t>o</w:t>
      </w:r>
      <w:r>
        <w:rPr>
          <w:sz w:val="24"/>
          <w:szCs w:val="24"/>
        </w:rPr>
        <w:t>n</w:t>
      </w:r>
      <w:r>
        <w:rPr>
          <w:spacing w:val="-3"/>
          <w:sz w:val="24"/>
          <w:szCs w:val="24"/>
        </w:rPr>
        <w:t xml:space="preserve"> </w:t>
      </w:r>
      <w:r>
        <w:rPr>
          <w:spacing w:val="1"/>
          <w:sz w:val="24"/>
          <w:szCs w:val="24"/>
        </w:rPr>
        <w:t>r</w:t>
      </w:r>
      <w:r>
        <w:rPr>
          <w:spacing w:val="4"/>
          <w:sz w:val="24"/>
          <w:szCs w:val="24"/>
        </w:rPr>
        <w:t>e</w:t>
      </w:r>
      <w:r>
        <w:rPr>
          <w:spacing w:val="-9"/>
          <w:sz w:val="24"/>
          <w:szCs w:val="24"/>
        </w:rPr>
        <w:t>m</w:t>
      </w:r>
      <w:r>
        <w:rPr>
          <w:spacing w:val="5"/>
          <w:sz w:val="24"/>
          <w:szCs w:val="24"/>
        </w:rPr>
        <w:t>o</w:t>
      </w:r>
      <w:r>
        <w:rPr>
          <w:spacing w:val="-5"/>
          <w:sz w:val="24"/>
          <w:szCs w:val="24"/>
        </w:rPr>
        <w:t>v</w:t>
      </w:r>
      <w:r>
        <w:rPr>
          <w:spacing w:val="4"/>
          <w:sz w:val="24"/>
          <w:szCs w:val="24"/>
        </w:rPr>
        <w:t>e</w:t>
      </w:r>
      <w:r>
        <w:rPr>
          <w:sz w:val="24"/>
          <w:szCs w:val="24"/>
        </w:rPr>
        <w:t xml:space="preserve">s </w:t>
      </w:r>
      <w:r>
        <w:rPr>
          <w:spacing w:val="5"/>
          <w:sz w:val="24"/>
          <w:szCs w:val="24"/>
        </w:rPr>
        <w:t>p</w:t>
      </w:r>
      <w:r>
        <w:rPr>
          <w:spacing w:val="-4"/>
          <w:sz w:val="24"/>
          <w:szCs w:val="24"/>
        </w:rPr>
        <w:t>i</w:t>
      </w:r>
      <w:r>
        <w:rPr>
          <w:spacing w:val="-5"/>
          <w:sz w:val="24"/>
          <w:szCs w:val="24"/>
        </w:rPr>
        <w:t>x</w:t>
      </w:r>
      <w:r>
        <w:rPr>
          <w:spacing w:val="4"/>
          <w:sz w:val="24"/>
          <w:szCs w:val="24"/>
        </w:rPr>
        <w:t>e</w:t>
      </w:r>
      <w:r>
        <w:rPr>
          <w:spacing w:val="-4"/>
          <w:sz w:val="24"/>
          <w:szCs w:val="24"/>
        </w:rPr>
        <w:t>l</w:t>
      </w:r>
      <w:r>
        <w:rPr>
          <w:sz w:val="24"/>
          <w:szCs w:val="24"/>
        </w:rPr>
        <w:t xml:space="preserve">s </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b</w:t>
      </w:r>
      <w:r>
        <w:rPr>
          <w:spacing w:val="1"/>
          <w:sz w:val="24"/>
          <w:szCs w:val="24"/>
        </w:rPr>
        <w:t>j</w:t>
      </w:r>
      <w:r>
        <w:rPr>
          <w:spacing w:val="-1"/>
          <w:sz w:val="24"/>
          <w:szCs w:val="24"/>
        </w:rPr>
        <w:t>ec</w:t>
      </w:r>
      <w:r>
        <w:rPr>
          <w:sz w:val="24"/>
          <w:szCs w:val="24"/>
        </w:rPr>
        <w:t>t</w:t>
      </w:r>
      <w:r>
        <w:rPr>
          <w:spacing w:val="7"/>
          <w:sz w:val="24"/>
          <w:szCs w:val="24"/>
        </w:rPr>
        <w:t xml:space="preserve"> </w:t>
      </w:r>
      <w:r>
        <w:rPr>
          <w:spacing w:val="-5"/>
          <w:sz w:val="24"/>
          <w:szCs w:val="24"/>
        </w:rPr>
        <w:t>b</w:t>
      </w:r>
      <w:r>
        <w:rPr>
          <w:spacing w:val="5"/>
          <w:sz w:val="24"/>
          <w:szCs w:val="24"/>
        </w:rPr>
        <w:t>o</w:t>
      </w:r>
      <w:r>
        <w:rPr>
          <w:sz w:val="24"/>
          <w:szCs w:val="24"/>
        </w:rPr>
        <w:t>u</w:t>
      </w:r>
      <w:r>
        <w:rPr>
          <w:spacing w:val="-5"/>
          <w:sz w:val="24"/>
          <w:szCs w:val="24"/>
        </w:rPr>
        <w:t>n</w:t>
      </w:r>
      <w:r>
        <w:rPr>
          <w:sz w:val="24"/>
          <w:szCs w:val="24"/>
        </w:rPr>
        <w:t>d</w:t>
      </w:r>
      <w:r>
        <w:rPr>
          <w:spacing w:val="-1"/>
          <w:sz w:val="24"/>
          <w:szCs w:val="24"/>
        </w:rPr>
        <w:t>a</w:t>
      </w:r>
      <w:r>
        <w:rPr>
          <w:spacing w:val="6"/>
          <w:sz w:val="24"/>
          <w:szCs w:val="24"/>
        </w:rPr>
        <w:t>r</w:t>
      </w:r>
      <w:r>
        <w:rPr>
          <w:spacing w:val="-9"/>
          <w:sz w:val="24"/>
          <w:szCs w:val="24"/>
        </w:rPr>
        <w:t>i</w:t>
      </w:r>
      <w:r>
        <w:rPr>
          <w:spacing w:val="-1"/>
          <w:sz w:val="24"/>
          <w:szCs w:val="24"/>
        </w:rPr>
        <w:t>e</w:t>
      </w:r>
      <w:r>
        <w:rPr>
          <w:spacing w:val="2"/>
          <w:sz w:val="24"/>
          <w:szCs w:val="24"/>
        </w:rPr>
        <w:t>s</w:t>
      </w:r>
      <w:r>
        <w:rPr>
          <w:sz w:val="24"/>
          <w:szCs w:val="24"/>
        </w:rPr>
        <w:t>.</w:t>
      </w:r>
    </w:p>
    <w:p w14:paraId="6E5F0EC7" w14:textId="77777777" w:rsidR="00433F0F" w:rsidRDefault="008B01BA">
      <w:pPr>
        <w:spacing w:before="74" w:line="359" w:lineRule="auto"/>
        <w:ind w:left="447" w:right="72" w:firstLine="720"/>
        <w:jc w:val="both"/>
        <w:rPr>
          <w:sz w:val="24"/>
          <w:szCs w:val="24"/>
        </w:rPr>
      </w:pPr>
      <w:r>
        <w:rPr>
          <w:spacing w:val="-6"/>
          <w:sz w:val="24"/>
          <w:szCs w:val="24"/>
        </w:rPr>
        <w:lastRenderedPageBreak/>
        <w:t>W</w:t>
      </w:r>
      <w:r>
        <w:rPr>
          <w:spacing w:val="-1"/>
          <w:sz w:val="24"/>
          <w:szCs w:val="24"/>
        </w:rPr>
        <w:t>a</w:t>
      </w:r>
      <w:r>
        <w:rPr>
          <w:spacing w:val="5"/>
          <w:sz w:val="24"/>
          <w:szCs w:val="24"/>
        </w:rPr>
        <w:t>t</w:t>
      </w:r>
      <w:r>
        <w:rPr>
          <w:spacing w:val="-1"/>
          <w:sz w:val="24"/>
          <w:szCs w:val="24"/>
        </w:rPr>
        <w:t>e</w:t>
      </w:r>
      <w:r>
        <w:rPr>
          <w:spacing w:val="1"/>
          <w:sz w:val="24"/>
          <w:szCs w:val="24"/>
        </w:rPr>
        <w:t>r</w:t>
      </w:r>
      <w:r>
        <w:rPr>
          <w:spacing w:val="2"/>
          <w:sz w:val="24"/>
          <w:szCs w:val="24"/>
        </w:rPr>
        <w:t>s</w:t>
      </w:r>
      <w:r>
        <w:rPr>
          <w:spacing w:val="-5"/>
          <w:sz w:val="24"/>
          <w:szCs w:val="24"/>
        </w:rPr>
        <w:t>h</w:t>
      </w:r>
      <w:r>
        <w:rPr>
          <w:spacing w:val="-1"/>
          <w:sz w:val="24"/>
          <w:szCs w:val="24"/>
        </w:rPr>
        <w:t>e</w:t>
      </w:r>
      <w:r>
        <w:rPr>
          <w:sz w:val="24"/>
          <w:szCs w:val="24"/>
        </w:rPr>
        <w:t>d</w:t>
      </w:r>
      <w:r>
        <w:rPr>
          <w:spacing w:val="9"/>
          <w:sz w:val="24"/>
          <w:szCs w:val="24"/>
        </w:rPr>
        <w:t xml:space="preserve"> </w:t>
      </w:r>
      <w:r>
        <w:rPr>
          <w:spacing w:val="-2"/>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8"/>
          <w:sz w:val="24"/>
          <w:szCs w:val="24"/>
        </w:rPr>
        <w:t xml:space="preserve"> </w:t>
      </w:r>
      <w:r>
        <w:rPr>
          <w:spacing w:val="-6"/>
          <w:sz w:val="24"/>
          <w:szCs w:val="24"/>
        </w:rPr>
        <w:t>c</w:t>
      </w:r>
      <w:r>
        <w:rPr>
          <w:spacing w:val="5"/>
          <w:sz w:val="24"/>
          <w:szCs w:val="24"/>
        </w:rPr>
        <w:t>o</w:t>
      </w:r>
      <w:r>
        <w:rPr>
          <w:spacing w:val="-5"/>
          <w:sz w:val="24"/>
          <w:szCs w:val="24"/>
        </w:rPr>
        <w:t>n</w:t>
      </w:r>
      <w:r>
        <w:rPr>
          <w:spacing w:val="2"/>
          <w:sz w:val="24"/>
          <w:szCs w:val="24"/>
        </w:rPr>
        <w:t>s</w:t>
      </w:r>
      <w:r>
        <w:rPr>
          <w:spacing w:val="-4"/>
          <w:sz w:val="24"/>
          <w:szCs w:val="24"/>
        </w:rPr>
        <w:t>i</w:t>
      </w:r>
      <w:r>
        <w:rPr>
          <w:sz w:val="24"/>
          <w:szCs w:val="24"/>
        </w:rPr>
        <w:t>d</w:t>
      </w:r>
      <w:r>
        <w:rPr>
          <w:spacing w:val="-1"/>
          <w:sz w:val="24"/>
          <w:szCs w:val="24"/>
        </w:rPr>
        <w:t>e</w:t>
      </w:r>
      <w:r>
        <w:rPr>
          <w:spacing w:val="1"/>
          <w:sz w:val="24"/>
          <w:szCs w:val="24"/>
        </w:rPr>
        <w:t>r</w:t>
      </w:r>
      <w:r>
        <w:rPr>
          <w:sz w:val="24"/>
          <w:szCs w:val="24"/>
        </w:rPr>
        <w:t>s</w:t>
      </w:r>
      <w:r>
        <w:rPr>
          <w:spacing w:val="5"/>
          <w:sz w:val="24"/>
          <w:szCs w:val="24"/>
        </w:rPr>
        <w:t xml:space="preserve"> t</w:t>
      </w:r>
      <w:r>
        <w:rPr>
          <w:spacing w:val="-5"/>
          <w:sz w:val="24"/>
          <w:szCs w:val="24"/>
        </w:rPr>
        <w:t>h</w:t>
      </w:r>
      <w:r>
        <w:rPr>
          <w:sz w:val="24"/>
          <w:szCs w:val="24"/>
        </w:rPr>
        <w:t>e</w:t>
      </w:r>
      <w:r>
        <w:rPr>
          <w:spacing w:val="7"/>
          <w:sz w:val="24"/>
          <w:szCs w:val="24"/>
        </w:rPr>
        <w:t xml:space="preserve"> </w:t>
      </w:r>
      <w:r>
        <w:rPr>
          <w:sz w:val="24"/>
          <w:szCs w:val="24"/>
        </w:rPr>
        <w:t>g</w:t>
      </w:r>
      <w:r>
        <w:rPr>
          <w:spacing w:val="1"/>
          <w:sz w:val="24"/>
          <w:szCs w:val="24"/>
        </w:rPr>
        <w:t>r</w:t>
      </w:r>
      <w:r>
        <w:rPr>
          <w:spacing w:val="-1"/>
          <w:sz w:val="24"/>
          <w:szCs w:val="24"/>
        </w:rPr>
        <w:t>a</w:t>
      </w:r>
      <w:r>
        <w:rPr>
          <w:spacing w:val="5"/>
          <w:sz w:val="24"/>
          <w:szCs w:val="24"/>
        </w:rPr>
        <w:t>d</w:t>
      </w:r>
      <w:r>
        <w:rPr>
          <w:spacing w:val="-9"/>
          <w:sz w:val="24"/>
          <w:szCs w:val="24"/>
        </w:rPr>
        <w:t>i</w:t>
      </w:r>
      <w:r>
        <w:rPr>
          <w:spacing w:val="4"/>
          <w:sz w:val="24"/>
          <w:szCs w:val="24"/>
        </w:rPr>
        <w:t>e</w:t>
      </w:r>
      <w:r>
        <w:rPr>
          <w:spacing w:val="-5"/>
          <w:sz w:val="24"/>
          <w:szCs w:val="24"/>
        </w:rPr>
        <w:t>n</w:t>
      </w:r>
      <w:r>
        <w:rPr>
          <w:sz w:val="24"/>
          <w:szCs w:val="24"/>
        </w:rPr>
        <w:t>t</w:t>
      </w:r>
      <w:r>
        <w:rPr>
          <w:spacing w:val="13"/>
          <w:sz w:val="24"/>
          <w:szCs w:val="24"/>
        </w:rPr>
        <w:t xml:space="preserve"> </w:t>
      </w:r>
      <w:r>
        <w:rPr>
          <w:spacing w:val="-9"/>
          <w:sz w:val="24"/>
          <w:szCs w:val="24"/>
        </w:rPr>
        <w:t>m</w:t>
      </w:r>
      <w:r>
        <w:rPr>
          <w:spacing w:val="4"/>
          <w:sz w:val="24"/>
          <w:szCs w:val="24"/>
        </w:rPr>
        <w:t>a</w:t>
      </w:r>
      <w:r>
        <w:rPr>
          <w:sz w:val="24"/>
          <w:szCs w:val="24"/>
        </w:rPr>
        <w:t>gn</w:t>
      </w:r>
      <w:r>
        <w:rPr>
          <w:spacing w:val="-9"/>
          <w:sz w:val="24"/>
          <w:szCs w:val="24"/>
        </w:rPr>
        <w:t>i</w:t>
      </w:r>
      <w:r>
        <w:rPr>
          <w:spacing w:val="5"/>
          <w:sz w:val="24"/>
          <w:szCs w:val="24"/>
        </w:rPr>
        <w:t>t</w:t>
      </w:r>
      <w:r>
        <w:rPr>
          <w:sz w:val="24"/>
          <w:szCs w:val="24"/>
        </w:rPr>
        <w:t>ude</w:t>
      </w:r>
      <w:r>
        <w:rPr>
          <w:spacing w:val="7"/>
          <w:sz w:val="24"/>
          <w:szCs w:val="24"/>
        </w:rPr>
        <w:t xml:space="preserve"> </w:t>
      </w:r>
      <w:r>
        <w:rPr>
          <w:spacing w:val="5"/>
          <w:sz w:val="24"/>
          <w:szCs w:val="24"/>
        </w:rPr>
        <w:t>o</w:t>
      </w:r>
      <w:r>
        <w:rPr>
          <w:sz w:val="24"/>
          <w:szCs w:val="24"/>
        </w:rPr>
        <w:t xml:space="preserve">f </w:t>
      </w:r>
      <w:r>
        <w:rPr>
          <w:spacing w:val="4"/>
          <w:sz w:val="24"/>
          <w:szCs w:val="24"/>
        </w:rPr>
        <w:t>a</w:t>
      </w:r>
      <w:r>
        <w:rPr>
          <w:sz w:val="24"/>
          <w:szCs w:val="24"/>
        </w:rPr>
        <w:t>n</w:t>
      </w:r>
      <w:r>
        <w:rPr>
          <w:spacing w:val="8"/>
          <w:sz w:val="24"/>
          <w:szCs w:val="24"/>
        </w:rPr>
        <w:t xml:space="preserve"> </w:t>
      </w:r>
      <w:r>
        <w:rPr>
          <w:spacing w:val="-4"/>
          <w:sz w:val="24"/>
          <w:szCs w:val="24"/>
        </w:rPr>
        <w:t>im</w:t>
      </w:r>
      <w:r>
        <w:rPr>
          <w:spacing w:val="-1"/>
          <w:sz w:val="24"/>
          <w:szCs w:val="24"/>
        </w:rPr>
        <w:t>a</w:t>
      </w:r>
      <w:r>
        <w:rPr>
          <w:sz w:val="24"/>
          <w:szCs w:val="24"/>
        </w:rPr>
        <w:t>ge</w:t>
      </w:r>
      <w:r>
        <w:rPr>
          <w:spacing w:val="7"/>
          <w:sz w:val="24"/>
          <w:szCs w:val="24"/>
        </w:rPr>
        <w:t xml:space="preserve"> </w:t>
      </w:r>
      <w:r>
        <w:rPr>
          <w:spacing w:val="-1"/>
          <w:sz w:val="24"/>
          <w:szCs w:val="24"/>
        </w:rPr>
        <w:t>a</w:t>
      </w:r>
      <w:r>
        <w:rPr>
          <w:sz w:val="24"/>
          <w:szCs w:val="24"/>
        </w:rPr>
        <w:t>s</w:t>
      </w:r>
      <w:r>
        <w:rPr>
          <w:spacing w:val="10"/>
          <w:sz w:val="24"/>
          <w:szCs w:val="24"/>
        </w:rPr>
        <w:t xml:space="preserve"> </w:t>
      </w:r>
      <w:r>
        <w:rPr>
          <w:sz w:val="24"/>
          <w:szCs w:val="24"/>
        </w:rPr>
        <w:t>a t</w:t>
      </w:r>
      <w:r>
        <w:rPr>
          <w:spacing w:val="5"/>
          <w:sz w:val="24"/>
          <w:szCs w:val="24"/>
        </w:rPr>
        <w:t>o</w:t>
      </w:r>
      <w:r>
        <w:rPr>
          <w:spacing w:val="-5"/>
          <w:sz w:val="24"/>
          <w:szCs w:val="24"/>
        </w:rPr>
        <w:t>p</w:t>
      </w:r>
      <w:r>
        <w:rPr>
          <w:spacing w:val="5"/>
          <w:sz w:val="24"/>
          <w:szCs w:val="24"/>
        </w:rPr>
        <w:t>o</w:t>
      </w:r>
      <w:r>
        <w:rPr>
          <w:sz w:val="24"/>
          <w:szCs w:val="24"/>
        </w:rPr>
        <w:t>g</w:t>
      </w:r>
      <w:r>
        <w:rPr>
          <w:spacing w:val="1"/>
          <w:sz w:val="24"/>
          <w:szCs w:val="24"/>
        </w:rPr>
        <w:t>r</w:t>
      </w:r>
      <w:r>
        <w:rPr>
          <w:spacing w:val="-1"/>
          <w:sz w:val="24"/>
          <w:szCs w:val="24"/>
        </w:rPr>
        <w:t>a</w:t>
      </w:r>
      <w:r>
        <w:rPr>
          <w:sz w:val="24"/>
          <w:szCs w:val="24"/>
        </w:rPr>
        <w:t>ph</w:t>
      </w:r>
      <w:r>
        <w:rPr>
          <w:spacing w:val="-9"/>
          <w:sz w:val="24"/>
          <w:szCs w:val="24"/>
        </w:rPr>
        <w:t>i</w:t>
      </w:r>
      <w:r>
        <w:rPr>
          <w:sz w:val="24"/>
          <w:szCs w:val="24"/>
        </w:rPr>
        <w:t>c</w:t>
      </w:r>
      <w:r>
        <w:rPr>
          <w:spacing w:val="6"/>
          <w:sz w:val="24"/>
          <w:szCs w:val="24"/>
        </w:rPr>
        <w:t xml:space="preserve"> </w:t>
      </w:r>
      <w:r>
        <w:rPr>
          <w:spacing w:val="-2"/>
          <w:sz w:val="24"/>
          <w:szCs w:val="24"/>
        </w:rPr>
        <w:t>s</w:t>
      </w:r>
      <w:r>
        <w:rPr>
          <w:sz w:val="24"/>
          <w:szCs w:val="24"/>
        </w:rPr>
        <w:t>u</w:t>
      </w:r>
      <w:r>
        <w:rPr>
          <w:spacing w:val="6"/>
          <w:sz w:val="24"/>
          <w:szCs w:val="24"/>
        </w:rPr>
        <w:t>r</w:t>
      </w:r>
      <w:r>
        <w:rPr>
          <w:spacing w:val="-8"/>
          <w:sz w:val="24"/>
          <w:szCs w:val="24"/>
        </w:rPr>
        <w:t>f</w:t>
      </w:r>
      <w:r>
        <w:rPr>
          <w:spacing w:val="4"/>
          <w:sz w:val="24"/>
          <w:szCs w:val="24"/>
        </w:rPr>
        <w:t>a</w:t>
      </w:r>
      <w:r>
        <w:rPr>
          <w:spacing w:val="-1"/>
          <w:sz w:val="24"/>
          <w:szCs w:val="24"/>
        </w:rPr>
        <w:t>c</w:t>
      </w:r>
      <w:r>
        <w:rPr>
          <w:sz w:val="24"/>
          <w:szCs w:val="24"/>
        </w:rPr>
        <w:t>e</w:t>
      </w:r>
      <w:r>
        <w:rPr>
          <w:spacing w:val="6"/>
          <w:sz w:val="24"/>
          <w:szCs w:val="24"/>
        </w:rPr>
        <w:t xml:space="preserve"> </w:t>
      </w:r>
      <w:r>
        <w:rPr>
          <w:spacing w:val="4"/>
          <w:sz w:val="24"/>
          <w:szCs w:val="24"/>
        </w:rPr>
        <w:t>w</w:t>
      </w:r>
      <w:r>
        <w:rPr>
          <w:spacing w:val="-5"/>
          <w:sz w:val="24"/>
          <w:szCs w:val="24"/>
        </w:rPr>
        <w:t>h</w:t>
      </w:r>
      <w:r>
        <w:rPr>
          <w:spacing w:val="-1"/>
          <w:sz w:val="24"/>
          <w:szCs w:val="24"/>
        </w:rPr>
        <w:t>e</w:t>
      </w:r>
      <w:r>
        <w:rPr>
          <w:spacing w:val="1"/>
          <w:sz w:val="24"/>
          <w:szCs w:val="24"/>
        </w:rPr>
        <w:t>r</w:t>
      </w:r>
      <w:r>
        <w:rPr>
          <w:sz w:val="24"/>
          <w:szCs w:val="24"/>
        </w:rPr>
        <w:t>e</w:t>
      </w:r>
      <w:r>
        <w:rPr>
          <w:spacing w:val="11"/>
          <w:sz w:val="24"/>
          <w:szCs w:val="24"/>
        </w:rPr>
        <w:t xml:space="preserve"> </w:t>
      </w:r>
      <w:r>
        <w:rPr>
          <w:sz w:val="24"/>
          <w:szCs w:val="24"/>
        </w:rPr>
        <w:t>h</w:t>
      </w:r>
      <w:r>
        <w:rPr>
          <w:spacing w:val="-9"/>
          <w:sz w:val="24"/>
          <w:szCs w:val="24"/>
        </w:rPr>
        <w:t>i</w:t>
      </w:r>
      <w:r>
        <w:rPr>
          <w:spacing w:val="5"/>
          <w:sz w:val="24"/>
          <w:szCs w:val="24"/>
        </w:rPr>
        <w:t>g</w:t>
      </w:r>
      <w:r>
        <w:rPr>
          <w:sz w:val="24"/>
          <w:szCs w:val="24"/>
        </w:rPr>
        <w:t>h</w:t>
      </w:r>
      <w:r>
        <w:rPr>
          <w:spacing w:val="2"/>
          <w:sz w:val="24"/>
          <w:szCs w:val="24"/>
        </w:rPr>
        <w:t xml:space="preserve"> </w:t>
      </w:r>
      <w:r>
        <w:rPr>
          <w:sz w:val="24"/>
          <w:szCs w:val="24"/>
        </w:rPr>
        <w:t>g</w:t>
      </w:r>
      <w:r>
        <w:rPr>
          <w:spacing w:val="1"/>
          <w:sz w:val="24"/>
          <w:szCs w:val="24"/>
        </w:rPr>
        <w:t>r</w:t>
      </w:r>
      <w:r>
        <w:rPr>
          <w:spacing w:val="-1"/>
          <w:sz w:val="24"/>
          <w:szCs w:val="24"/>
        </w:rPr>
        <w:t>a</w:t>
      </w:r>
      <w:r>
        <w:rPr>
          <w:spacing w:val="5"/>
          <w:sz w:val="24"/>
          <w:szCs w:val="24"/>
        </w:rPr>
        <w:t>d</w:t>
      </w:r>
      <w:r>
        <w:rPr>
          <w:spacing w:val="-4"/>
          <w:sz w:val="24"/>
          <w:szCs w:val="24"/>
        </w:rPr>
        <w:t>i</w:t>
      </w:r>
      <w:r>
        <w:rPr>
          <w:spacing w:val="4"/>
          <w:sz w:val="24"/>
          <w:szCs w:val="24"/>
        </w:rPr>
        <w:t>e</w:t>
      </w:r>
      <w:r>
        <w:rPr>
          <w:spacing w:val="-5"/>
          <w:sz w:val="24"/>
          <w:szCs w:val="24"/>
        </w:rPr>
        <w:t>n</w:t>
      </w:r>
      <w:r>
        <w:rPr>
          <w:sz w:val="24"/>
          <w:szCs w:val="24"/>
        </w:rPr>
        <w:t>t</w:t>
      </w:r>
      <w:r>
        <w:rPr>
          <w:spacing w:val="12"/>
          <w:sz w:val="24"/>
          <w:szCs w:val="24"/>
        </w:rPr>
        <w:t xml:space="preserve"> </w:t>
      </w:r>
      <w:r>
        <w:rPr>
          <w:sz w:val="24"/>
          <w:szCs w:val="24"/>
        </w:rPr>
        <w:t>d</w:t>
      </w:r>
      <w:r>
        <w:rPr>
          <w:spacing w:val="-1"/>
          <w:sz w:val="24"/>
          <w:szCs w:val="24"/>
        </w:rPr>
        <w:t>e</w:t>
      </w:r>
      <w:r>
        <w:rPr>
          <w:spacing w:val="-5"/>
          <w:sz w:val="24"/>
          <w:szCs w:val="24"/>
        </w:rPr>
        <w:t>n</w:t>
      </w:r>
      <w:r>
        <w:rPr>
          <w:spacing w:val="5"/>
          <w:sz w:val="24"/>
          <w:szCs w:val="24"/>
        </w:rPr>
        <w:t>ot</w:t>
      </w:r>
      <w:r>
        <w:rPr>
          <w:spacing w:val="-1"/>
          <w:sz w:val="24"/>
          <w:szCs w:val="24"/>
        </w:rPr>
        <w:t>e</w:t>
      </w:r>
      <w:r>
        <w:rPr>
          <w:sz w:val="24"/>
          <w:szCs w:val="24"/>
        </w:rPr>
        <w:t>s p</w:t>
      </w:r>
      <w:r>
        <w:rPr>
          <w:spacing w:val="-1"/>
          <w:sz w:val="24"/>
          <w:szCs w:val="24"/>
        </w:rPr>
        <w:t>ea</w:t>
      </w:r>
      <w:r>
        <w:rPr>
          <w:sz w:val="24"/>
          <w:szCs w:val="24"/>
        </w:rPr>
        <w:t>k</w:t>
      </w:r>
      <w:r>
        <w:rPr>
          <w:spacing w:val="-2"/>
          <w:sz w:val="24"/>
          <w:szCs w:val="24"/>
        </w:rPr>
        <w:t>s</w:t>
      </w:r>
      <w:r>
        <w:rPr>
          <w:sz w:val="24"/>
          <w:szCs w:val="24"/>
        </w:rPr>
        <w:t>,</w:t>
      </w:r>
      <w:r>
        <w:rPr>
          <w:spacing w:val="9"/>
          <w:sz w:val="24"/>
          <w:szCs w:val="24"/>
        </w:rPr>
        <w:t xml:space="preserve"> </w:t>
      </w:r>
      <w:r>
        <w:rPr>
          <w:sz w:val="24"/>
          <w:szCs w:val="24"/>
        </w:rPr>
        <w:t>whi</w:t>
      </w:r>
      <w:r>
        <w:rPr>
          <w:spacing w:val="-4"/>
          <w:sz w:val="24"/>
          <w:szCs w:val="24"/>
        </w:rPr>
        <w:t>l</w:t>
      </w:r>
      <w:r>
        <w:rPr>
          <w:sz w:val="24"/>
          <w:szCs w:val="24"/>
        </w:rPr>
        <w:t>e</w:t>
      </w:r>
      <w:r>
        <w:rPr>
          <w:spacing w:val="11"/>
          <w:sz w:val="24"/>
          <w:szCs w:val="24"/>
        </w:rPr>
        <w:t xml:space="preserve"> </w:t>
      </w:r>
      <w:r>
        <w:rPr>
          <w:spacing w:val="-9"/>
          <w:sz w:val="24"/>
          <w:szCs w:val="24"/>
        </w:rPr>
        <w:t>l</w:t>
      </w:r>
      <w:r>
        <w:rPr>
          <w:spacing w:val="5"/>
          <w:sz w:val="24"/>
          <w:szCs w:val="24"/>
        </w:rPr>
        <w:t>o</w:t>
      </w:r>
      <w:r>
        <w:rPr>
          <w:sz w:val="24"/>
          <w:szCs w:val="24"/>
        </w:rPr>
        <w:t>w</w:t>
      </w:r>
      <w:r>
        <w:rPr>
          <w:spacing w:val="6"/>
          <w:sz w:val="24"/>
          <w:szCs w:val="24"/>
        </w:rPr>
        <w:t xml:space="preserve"> </w:t>
      </w:r>
      <w:r>
        <w:rPr>
          <w:sz w:val="24"/>
          <w:szCs w:val="24"/>
        </w:rPr>
        <w:t>g</w:t>
      </w:r>
      <w:r>
        <w:rPr>
          <w:spacing w:val="1"/>
          <w:sz w:val="24"/>
          <w:szCs w:val="24"/>
        </w:rPr>
        <w:t>r</w:t>
      </w:r>
      <w:r>
        <w:rPr>
          <w:spacing w:val="-1"/>
          <w:sz w:val="24"/>
          <w:szCs w:val="24"/>
        </w:rPr>
        <w:t>a</w:t>
      </w:r>
      <w:r>
        <w:rPr>
          <w:spacing w:val="5"/>
          <w:sz w:val="24"/>
          <w:szCs w:val="24"/>
        </w:rPr>
        <w:t>d</w:t>
      </w:r>
      <w:r>
        <w:rPr>
          <w:spacing w:val="-9"/>
          <w:sz w:val="24"/>
          <w:szCs w:val="24"/>
        </w:rPr>
        <w:t>i</w:t>
      </w:r>
      <w:r>
        <w:rPr>
          <w:spacing w:val="4"/>
          <w:sz w:val="24"/>
          <w:szCs w:val="24"/>
        </w:rPr>
        <w:t>e</w:t>
      </w:r>
      <w:r>
        <w:rPr>
          <w:spacing w:val="-5"/>
          <w:sz w:val="24"/>
          <w:szCs w:val="24"/>
        </w:rPr>
        <w:t>n</w:t>
      </w:r>
      <w:r>
        <w:rPr>
          <w:sz w:val="24"/>
          <w:szCs w:val="24"/>
        </w:rPr>
        <w:t>t</w:t>
      </w:r>
      <w:r>
        <w:rPr>
          <w:spacing w:val="12"/>
          <w:sz w:val="24"/>
          <w:szCs w:val="24"/>
        </w:rPr>
        <w:t xml:space="preserve"> </w:t>
      </w:r>
      <w:r>
        <w:rPr>
          <w:sz w:val="24"/>
          <w:szCs w:val="24"/>
        </w:rPr>
        <w:t>d</w:t>
      </w:r>
      <w:r>
        <w:rPr>
          <w:spacing w:val="-1"/>
          <w:sz w:val="24"/>
          <w:szCs w:val="24"/>
        </w:rPr>
        <w:t>e</w:t>
      </w:r>
      <w:r>
        <w:rPr>
          <w:spacing w:val="-5"/>
          <w:sz w:val="24"/>
          <w:szCs w:val="24"/>
        </w:rPr>
        <w:t>n</w:t>
      </w:r>
      <w:r>
        <w:rPr>
          <w:spacing w:val="5"/>
          <w:sz w:val="24"/>
          <w:szCs w:val="24"/>
        </w:rPr>
        <w:t>ot</w:t>
      </w:r>
      <w:r>
        <w:rPr>
          <w:spacing w:val="-1"/>
          <w:sz w:val="24"/>
          <w:szCs w:val="24"/>
        </w:rPr>
        <w:t>e</w:t>
      </w:r>
      <w:r>
        <w:rPr>
          <w:sz w:val="24"/>
          <w:szCs w:val="24"/>
        </w:rPr>
        <w:t xml:space="preserve">s </w:t>
      </w:r>
      <w:r>
        <w:rPr>
          <w:spacing w:val="-5"/>
          <w:sz w:val="24"/>
          <w:szCs w:val="24"/>
        </w:rPr>
        <w:t>v</w:t>
      </w:r>
      <w:r>
        <w:rPr>
          <w:spacing w:val="4"/>
          <w:sz w:val="24"/>
          <w:szCs w:val="24"/>
        </w:rPr>
        <w:t>a</w:t>
      </w:r>
      <w:r>
        <w:rPr>
          <w:sz w:val="24"/>
          <w:szCs w:val="24"/>
        </w:rPr>
        <w:t>l</w:t>
      </w:r>
      <w:r>
        <w:rPr>
          <w:spacing w:val="-4"/>
          <w:sz w:val="24"/>
          <w:szCs w:val="24"/>
        </w:rPr>
        <w:t>l</w:t>
      </w:r>
      <w:r>
        <w:rPr>
          <w:spacing w:val="4"/>
          <w:sz w:val="24"/>
          <w:szCs w:val="24"/>
        </w:rPr>
        <w:t>e</w:t>
      </w:r>
      <w:r>
        <w:rPr>
          <w:spacing w:val="-5"/>
          <w:sz w:val="24"/>
          <w:szCs w:val="24"/>
        </w:rPr>
        <w:t>y</w:t>
      </w:r>
      <w:r>
        <w:rPr>
          <w:spacing w:val="-2"/>
          <w:sz w:val="24"/>
          <w:szCs w:val="24"/>
        </w:rPr>
        <w:t>s</w:t>
      </w:r>
      <w:r>
        <w:rPr>
          <w:sz w:val="24"/>
          <w:szCs w:val="24"/>
        </w:rPr>
        <w:t>.</w:t>
      </w:r>
      <w:r>
        <w:rPr>
          <w:spacing w:val="-5"/>
          <w:sz w:val="24"/>
          <w:szCs w:val="24"/>
        </w:rPr>
        <w:t xml:space="preserve"> </w:t>
      </w:r>
      <w:r>
        <w:rPr>
          <w:spacing w:val="1"/>
          <w:sz w:val="24"/>
          <w:szCs w:val="24"/>
        </w:rPr>
        <w:t>S</w:t>
      </w:r>
      <w:r>
        <w:rPr>
          <w:spacing w:val="5"/>
          <w:sz w:val="24"/>
          <w:szCs w:val="24"/>
        </w:rPr>
        <w:t>t</w:t>
      </w:r>
      <w:r>
        <w:rPr>
          <w:spacing w:val="-1"/>
          <w:sz w:val="24"/>
          <w:szCs w:val="24"/>
        </w:rPr>
        <w:t>a</w:t>
      </w:r>
      <w:r>
        <w:rPr>
          <w:spacing w:val="-3"/>
          <w:sz w:val="24"/>
          <w:szCs w:val="24"/>
        </w:rPr>
        <w:t>r</w:t>
      </w:r>
      <w:r>
        <w:rPr>
          <w:sz w:val="24"/>
          <w:szCs w:val="24"/>
        </w:rPr>
        <w:t>t</w:t>
      </w:r>
      <w:r>
        <w:rPr>
          <w:spacing w:val="-2"/>
          <w:sz w:val="24"/>
          <w:szCs w:val="24"/>
        </w:rPr>
        <w:t xml:space="preserve"> </w:t>
      </w:r>
      <w:r>
        <w:rPr>
          <w:sz w:val="24"/>
          <w:szCs w:val="24"/>
        </w:rPr>
        <w:t>by</w:t>
      </w:r>
      <w:r>
        <w:rPr>
          <w:spacing w:val="-12"/>
          <w:sz w:val="24"/>
          <w:szCs w:val="24"/>
        </w:rPr>
        <w:t xml:space="preserve"> </w:t>
      </w:r>
      <w:r>
        <w:rPr>
          <w:spacing w:val="1"/>
          <w:sz w:val="24"/>
          <w:szCs w:val="24"/>
        </w:rPr>
        <w:t>f</w:t>
      </w:r>
      <w:r>
        <w:rPr>
          <w:spacing w:val="-4"/>
          <w:sz w:val="24"/>
          <w:szCs w:val="24"/>
        </w:rPr>
        <w:t>i</w:t>
      </w:r>
      <w:r>
        <w:rPr>
          <w:sz w:val="24"/>
          <w:szCs w:val="24"/>
        </w:rPr>
        <w:t>l</w:t>
      </w:r>
      <w:r>
        <w:rPr>
          <w:spacing w:val="1"/>
          <w:sz w:val="24"/>
          <w:szCs w:val="24"/>
        </w:rPr>
        <w:t>l</w:t>
      </w:r>
      <w:r>
        <w:rPr>
          <w:spacing w:val="-4"/>
          <w:sz w:val="24"/>
          <w:szCs w:val="24"/>
        </w:rPr>
        <w:t>i</w:t>
      </w:r>
      <w:r>
        <w:rPr>
          <w:sz w:val="24"/>
          <w:szCs w:val="24"/>
        </w:rPr>
        <w:t>ng</w:t>
      </w:r>
      <w:r>
        <w:rPr>
          <w:spacing w:val="-7"/>
          <w:sz w:val="24"/>
          <w:szCs w:val="24"/>
        </w:rPr>
        <w:t xml:space="preserve"> </w:t>
      </w:r>
      <w:r>
        <w:rPr>
          <w:spacing w:val="4"/>
          <w:sz w:val="24"/>
          <w:szCs w:val="24"/>
        </w:rPr>
        <w:t>e</w:t>
      </w:r>
      <w:r>
        <w:rPr>
          <w:spacing w:val="-5"/>
          <w:sz w:val="24"/>
          <w:szCs w:val="24"/>
        </w:rPr>
        <w:t>v</w:t>
      </w:r>
      <w:r>
        <w:rPr>
          <w:spacing w:val="-1"/>
          <w:sz w:val="24"/>
          <w:szCs w:val="24"/>
        </w:rPr>
        <w:t>e</w:t>
      </w:r>
      <w:r>
        <w:rPr>
          <w:spacing w:val="6"/>
          <w:sz w:val="24"/>
          <w:szCs w:val="24"/>
        </w:rPr>
        <w:t>r</w:t>
      </w:r>
      <w:r>
        <w:rPr>
          <w:sz w:val="24"/>
          <w:szCs w:val="24"/>
        </w:rPr>
        <w:t>y</w:t>
      </w:r>
      <w:r>
        <w:rPr>
          <w:spacing w:val="-7"/>
          <w:sz w:val="24"/>
          <w:szCs w:val="24"/>
        </w:rPr>
        <w:t xml:space="preserve"> </w:t>
      </w:r>
      <w:r>
        <w:rPr>
          <w:spacing w:val="-4"/>
          <w:sz w:val="24"/>
          <w:szCs w:val="24"/>
        </w:rPr>
        <w:t>i</w:t>
      </w:r>
      <w:r>
        <w:rPr>
          <w:spacing w:val="-2"/>
          <w:sz w:val="24"/>
          <w:szCs w:val="24"/>
        </w:rPr>
        <w:t>s</w:t>
      </w:r>
      <w:r>
        <w:rPr>
          <w:spacing w:val="9"/>
          <w:sz w:val="24"/>
          <w:szCs w:val="24"/>
        </w:rPr>
        <w:t>o</w:t>
      </w:r>
      <w:r>
        <w:rPr>
          <w:spacing w:val="-9"/>
          <w:sz w:val="24"/>
          <w:szCs w:val="24"/>
        </w:rPr>
        <w:t>l</w:t>
      </w:r>
      <w:r>
        <w:rPr>
          <w:spacing w:val="-1"/>
          <w:sz w:val="24"/>
          <w:szCs w:val="24"/>
        </w:rPr>
        <w:t>a</w:t>
      </w:r>
      <w:r>
        <w:rPr>
          <w:spacing w:val="5"/>
          <w:sz w:val="24"/>
          <w:szCs w:val="24"/>
        </w:rPr>
        <w:t>t</w:t>
      </w:r>
      <w:r>
        <w:rPr>
          <w:spacing w:val="-1"/>
          <w:sz w:val="24"/>
          <w:szCs w:val="24"/>
        </w:rPr>
        <w:t>e</w:t>
      </w:r>
      <w:r>
        <w:rPr>
          <w:sz w:val="24"/>
          <w:szCs w:val="24"/>
        </w:rPr>
        <w:t>d</w:t>
      </w:r>
      <w:r>
        <w:rPr>
          <w:spacing w:val="-7"/>
          <w:sz w:val="24"/>
          <w:szCs w:val="24"/>
        </w:rPr>
        <w:t xml:space="preserve"> </w:t>
      </w:r>
      <w:r>
        <w:rPr>
          <w:spacing w:val="-5"/>
          <w:sz w:val="24"/>
          <w:szCs w:val="24"/>
        </w:rPr>
        <w:t>v</w:t>
      </w:r>
      <w:r>
        <w:rPr>
          <w:spacing w:val="4"/>
          <w:sz w:val="24"/>
          <w:szCs w:val="24"/>
        </w:rPr>
        <w:t>a</w:t>
      </w:r>
      <w:r>
        <w:rPr>
          <w:sz w:val="24"/>
          <w:szCs w:val="24"/>
        </w:rPr>
        <w:t>l</w:t>
      </w:r>
      <w:r>
        <w:rPr>
          <w:spacing w:val="-4"/>
          <w:sz w:val="24"/>
          <w:szCs w:val="24"/>
        </w:rPr>
        <w:t>l</w:t>
      </w:r>
      <w:r>
        <w:rPr>
          <w:spacing w:val="4"/>
          <w:sz w:val="24"/>
          <w:szCs w:val="24"/>
        </w:rPr>
        <w:t>e</w:t>
      </w:r>
      <w:r>
        <w:rPr>
          <w:sz w:val="24"/>
          <w:szCs w:val="24"/>
        </w:rPr>
        <w:t>y</w:t>
      </w:r>
      <w:r>
        <w:rPr>
          <w:spacing w:val="-12"/>
          <w:sz w:val="24"/>
          <w:szCs w:val="24"/>
        </w:rPr>
        <w:t xml:space="preserve"> </w:t>
      </w:r>
      <w:r>
        <w:rPr>
          <w:spacing w:val="4"/>
          <w:sz w:val="24"/>
          <w:szCs w:val="24"/>
        </w:rPr>
        <w:t>w</w:t>
      </w:r>
      <w:r>
        <w:rPr>
          <w:spacing w:val="-9"/>
          <w:sz w:val="24"/>
          <w:szCs w:val="24"/>
        </w:rPr>
        <w:t>i</w:t>
      </w:r>
      <w:r>
        <w:rPr>
          <w:spacing w:val="10"/>
          <w:sz w:val="24"/>
          <w:szCs w:val="24"/>
        </w:rPr>
        <w:t>t</w:t>
      </w:r>
      <w:r>
        <w:rPr>
          <w:sz w:val="24"/>
          <w:szCs w:val="24"/>
        </w:rPr>
        <w:t>h</w:t>
      </w:r>
      <w:r>
        <w:rPr>
          <w:spacing w:val="-12"/>
          <w:sz w:val="24"/>
          <w:szCs w:val="24"/>
        </w:rPr>
        <w:t xml:space="preserve"> </w:t>
      </w:r>
      <w:r>
        <w:rPr>
          <w:spacing w:val="5"/>
          <w:sz w:val="24"/>
          <w:szCs w:val="24"/>
        </w:rPr>
        <w:t>d</w:t>
      </w:r>
      <w:r>
        <w:rPr>
          <w:sz w:val="24"/>
          <w:szCs w:val="24"/>
        </w:rPr>
        <w:t>i</w:t>
      </w:r>
      <w:r>
        <w:rPr>
          <w:spacing w:val="-3"/>
          <w:sz w:val="24"/>
          <w:szCs w:val="24"/>
        </w:rPr>
        <w:t>ff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2"/>
          <w:sz w:val="24"/>
          <w:szCs w:val="24"/>
        </w:rPr>
        <w:t xml:space="preserve"> </w:t>
      </w:r>
      <w:r>
        <w:rPr>
          <w:spacing w:val="-1"/>
          <w:sz w:val="24"/>
          <w:szCs w:val="24"/>
        </w:rPr>
        <w:t>c</w:t>
      </w:r>
      <w:r>
        <w:rPr>
          <w:spacing w:val="5"/>
          <w:sz w:val="24"/>
          <w:szCs w:val="24"/>
        </w:rPr>
        <w:t>o</w:t>
      </w:r>
      <w:r>
        <w:rPr>
          <w:spacing w:val="-9"/>
          <w:sz w:val="24"/>
          <w:szCs w:val="24"/>
        </w:rPr>
        <w:t>l</w:t>
      </w:r>
      <w:r>
        <w:rPr>
          <w:spacing w:val="5"/>
          <w:sz w:val="24"/>
          <w:szCs w:val="24"/>
        </w:rPr>
        <w:t>o</w:t>
      </w:r>
      <w:r>
        <w:rPr>
          <w:sz w:val="24"/>
          <w:szCs w:val="24"/>
        </w:rPr>
        <w:t>u</w:t>
      </w:r>
      <w:r>
        <w:rPr>
          <w:spacing w:val="1"/>
          <w:sz w:val="24"/>
          <w:szCs w:val="24"/>
        </w:rPr>
        <w:t>r</w:t>
      </w:r>
      <w:r>
        <w:rPr>
          <w:spacing w:val="-1"/>
          <w:sz w:val="24"/>
          <w:szCs w:val="24"/>
        </w:rPr>
        <w:t>e</w:t>
      </w:r>
      <w:r>
        <w:rPr>
          <w:sz w:val="24"/>
          <w:szCs w:val="24"/>
        </w:rPr>
        <w:t>d</w:t>
      </w:r>
      <w:r>
        <w:rPr>
          <w:spacing w:val="-7"/>
          <w:sz w:val="24"/>
          <w:szCs w:val="24"/>
        </w:rPr>
        <w:t xml:space="preserve"> </w:t>
      </w:r>
      <w:r>
        <w:rPr>
          <w:sz w:val="24"/>
          <w:szCs w:val="24"/>
        </w:rPr>
        <w:t>w</w:t>
      </w:r>
      <w:r>
        <w:rPr>
          <w:spacing w:val="-1"/>
          <w:sz w:val="24"/>
          <w:szCs w:val="24"/>
        </w:rPr>
        <w:t>a</w:t>
      </w:r>
      <w:r>
        <w:rPr>
          <w:spacing w:val="5"/>
          <w:sz w:val="24"/>
          <w:szCs w:val="24"/>
        </w:rPr>
        <w:t>t</w:t>
      </w:r>
      <w:r>
        <w:rPr>
          <w:spacing w:val="-1"/>
          <w:sz w:val="24"/>
          <w:szCs w:val="24"/>
        </w:rPr>
        <w:t>e</w:t>
      </w:r>
      <w:r>
        <w:rPr>
          <w:spacing w:val="-3"/>
          <w:sz w:val="24"/>
          <w:szCs w:val="24"/>
        </w:rPr>
        <w:t>r</w:t>
      </w:r>
      <w:r>
        <w:rPr>
          <w:sz w:val="24"/>
          <w:szCs w:val="24"/>
        </w:rPr>
        <w:t>.</w:t>
      </w:r>
      <w:r>
        <w:rPr>
          <w:spacing w:val="-5"/>
          <w:sz w:val="24"/>
          <w:szCs w:val="24"/>
        </w:rPr>
        <w:t xml:space="preserve"> A</w:t>
      </w:r>
      <w:r>
        <w:rPr>
          <w:sz w:val="24"/>
          <w:szCs w:val="24"/>
        </w:rPr>
        <w:t>s</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w</w:t>
      </w:r>
      <w:r>
        <w:rPr>
          <w:spacing w:val="8"/>
          <w:sz w:val="24"/>
          <w:szCs w:val="24"/>
        </w:rPr>
        <w:t>a</w:t>
      </w:r>
      <w:r>
        <w:rPr>
          <w:spacing w:val="5"/>
          <w:sz w:val="24"/>
          <w:szCs w:val="24"/>
        </w:rPr>
        <w:t>t</w:t>
      </w:r>
      <w:r>
        <w:rPr>
          <w:spacing w:val="-1"/>
          <w:sz w:val="24"/>
          <w:szCs w:val="24"/>
        </w:rPr>
        <w:t>e</w:t>
      </w:r>
      <w:r>
        <w:rPr>
          <w:sz w:val="24"/>
          <w:szCs w:val="24"/>
        </w:rPr>
        <w:t xml:space="preserve">r </w:t>
      </w:r>
      <w:r>
        <w:rPr>
          <w:spacing w:val="6"/>
          <w:sz w:val="24"/>
          <w:szCs w:val="24"/>
        </w:rPr>
        <w:t>r</w:t>
      </w:r>
      <w:r>
        <w:rPr>
          <w:spacing w:val="-9"/>
          <w:sz w:val="24"/>
          <w:szCs w:val="24"/>
        </w:rPr>
        <w:t>i</w:t>
      </w:r>
      <w:r>
        <w:rPr>
          <w:spacing w:val="-2"/>
          <w:sz w:val="24"/>
          <w:szCs w:val="24"/>
        </w:rPr>
        <w:t>s</w:t>
      </w:r>
      <w:r>
        <w:rPr>
          <w:spacing w:val="4"/>
          <w:sz w:val="24"/>
          <w:szCs w:val="24"/>
        </w:rPr>
        <w:t>e</w:t>
      </w:r>
      <w:r>
        <w:rPr>
          <w:spacing w:val="-2"/>
          <w:sz w:val="24"/>
          <w:szCs w:val="24"/>
        </w:rPr>
        <w:t>s</w:t>
      </w:r>
      <w:r>
        <w:rPr>
          <w:sz w:val="24"/>
          <w:szCs w:val="24"/>
        </w:rPr>
        <w:t>, w</w:t>
      </w:r>
      <w:r>
        <w:rPr>
          <w:spacing w:val="-1"/>
          <w:sz w:val="24"/>
          <w:szCs w:val="24"/>
        </w:rPr>
        <w:t>a</w:t>
      </w:r>
      <w:r>
        <w:rPr>
          <w:spacing w:val="5"/>
          <w:sz w:val="24"/>
          <w:szCs w:val="24"/>
        </w:rPr>
        <w:t>t</w:t>
      </w:r>
      <w:r>
        <w:rPr>
          <w:spacing w:val="-1"/>
          <w:sz w:val="24"/>
          <w:szCs w:val="24"/>
        </w:rPr>
        <w:t>e</w:t>
      </w:r>
      <w:r>
        <w:rPr>
          <w:sz w:val="24"/>
          <w:szCs w:val="24"/>
        </w:rPr>
        <w:t>r</w:t>
      </w:r>
      <w:r>
        <w:rPr>
          <w:spacing w:val="-6"/>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12"/>
          <w:sz w:val="24"/>
          <w:szCs w:val="24"/>
        </w:rPr>
        <w:t xml:space="preserve"> </w:t>
      </w:r>
      <w:r>
        <w:rPr>
          <w:spacing w:val="5"/>
          <w:sz w:val="24"/>
          <w:szCs w:val="24"/>
        </w:rPr>
        <w:t>d</w:t>
      </w:r>
      <w:r>
        <w:rPr>
          <w:spacing w:val="-4"/>
          <w:sz w:val="24"/>
          <w:szCs w:val="24"/>
        </w:rPr>
        <w:t>i</w:t>
      </w:r>
      <w:r>
        <w:rPr>
          <w:spacing w:val="1"/>
          <w:sz w:val="24"/>
          <w:szCs w:val="24"/>
        </w:rPr>
        <w:t>f</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3"/>
          <w:sz w:val="24"/>
          <w:szCs w:val="24"/>
        </w:rPr>
        <w:t xml:space="preserve"> </w:t>
      </w:r>
      <w:r>
        <w:rPr>
          <w:spacing w:val="-5"/>
          <w:sz w:val="24"/>
          <w:szCs w:val="24"/>
        </w:rPr>
        <w:t>v</w:t>
      </w:r>
      <w:r>
        <w:rPr>
          <w:spacing w:val="4"/>
          <w:sz w:val="24"/>
          <w:szCs w:val="24"/>
        </w:rPr>
        <w:t>a</w:t>
      </w:r>
      <w:r>
        <w:rPr>
          <w:spacing w:val="-4"/>
          <w:sz w:val="24"/>
          <w:szCs w:val="24"/>
        </w:rPr>
        <w:t>ll</w:t>
      </w:r>
      <w:r>
        <w:rPr>
          <w:spacing w:val="8"/>
          <w:sz w:val="24"/>
          <w:szCs w:val="24"/>
        </w:rPr>
        <w:t>e</w:t>
      </w:r>
      <w:r>
        <w:rPr>
          <w:spacing w:val="-5"/>
          <w:sz w:val="24"/>
          <w:szCs w:val="24"/>
        </w:rPr>
        <w:t>y</w:t>
      </w:r>
      <w:r>
        <w:rPr>
          <w:sz w:val="24"/>
          <w:szCs w:val="24"/>
        </w:rPr>
        <w:t>s</w:t>
      </w:r>
      <w:r>
        <w:rPr>
          <w:spacing w:val="-5"/>
          <w:sz w:val="24"/>
          <w:szCs w:val="24"/>
        </w:rPr>
        <w:t xml:space="preserve"> </w:t>
      </w:r>
      <w:r>
        <w:rPr>
          <w:spacing w:val="4"/>
          <w:sz w:val="24"/>
          <w:szCs w:val="24"/>
        </w:rPr>
        <w:t>w</w:t>
      </w:r>
      <w:r>
        <w:rPr>
          <w:spacing w:val="-4"/>
          <w:sz w:val="24"/>
          <w:szCs w:val="24"/>
        </w:rPr>
        <w:t>i</w:t>
      </w:r>
      <w:r>
        <w:rPr>
          <w:sz w:val="24"/>
          <w:szCs w:val="24"/>
        </w:rPr>
        <w:t>ll</w:t>
      </w:r>
      <w:r>
        <w:rPr>
          <w:spacing w:val="-6"/>
          <w:sz w:val="24"/>
          <w:szCs w:val="24"/>
        </w:rPr>
        <w:t xml:space="preserve"> </w:t>
      </w:r>
      <w:r>
        <w:rPr>
          <w:spacing w:val="-2"/>
          <w:sz w:val="24"/>
          <w:szCs w:val="24"/>
        </w:rPr>
        <w:t>s</w:t>
      </w:r>
      <w:r>
        <w:rPr>
          <w:spacing w:val="5"/>
          <w:sz w:val="24"/>
          <w:szCs w:val="24"/>
        </w:rPr>
        <w:t>t</w:t>
      </w:r>
      <w:r>
        <w:rPr>
          <w:spacing w:val="-1"/>
          <w:sz w:val="24"/>
          <w:szCs w:val="24"/>
        </w:rPr>
        <w:t>a</w:t>
      </w:r>
      <w:r>
        <w:rPr>
          <w:spacing w:val="1"/>
          <w:sz w:val="24"/>
          <w:szCs w:val="24"/>
        </w:rPr>
        <w:t>r</w:t>
      </w:r>
      <w:r>
        <w:rPr>
          <w:sz w:val="24"/>
          <w:szCs w:val="24"/>
        </w:rPr>
        <w:t>t</w:t>
      </w:r>
      <w:r>
        <w:rPr>
          <w:spacing w:val="-7"/>
          <w:sz w:val="24"/>
          <w:szCs w:val="24"/>
        </w:rPr>
        <w:t xml:space="preserve"> </w:t>
      </w:r>
      <w:r>
        <w:rPr>
          <w:sz w:val="24"/>
          <w:szCs w:val="24"/>
        </w:rPr>
        <w:t>to</w:t>
      </w:r>
      <w:r>
        <w:rPr>
          <w:spacing w:val="3"/>
          <w:sz w:val="24"/>
          <w:szCs w:val="24"/>
        </w:rPr>
        <w:t xml:space="preserve"> </w:t>
      </w:r>
      <w:r>
        <w:rPr>
          <w:spacing w:val="-9"/>
          <w:sz w:val="24"/>
          <w:szCs w:val="24"/>
        </w:rPr>
        <w:t>m</w:t>
      </w:r>
      <w:r>
        <w:rPr>
          <w:spacing w:val="-1"/>
          <w:sz w:val="24"/>
          <w:szCs w:val="24"/>
        </w:rPr>
        <w:t>e</w:t>
      </w:r>
      <w:r>
        <w:rPr>
          <w:spacing w:val="6"/>
          <w:sz w:val="24"/>
          <w:szCs w:val="24"/>
        </w:rPr>
        <w:t>r</w:t>
      </w:r>
      <w:r>
        <w:rPr>
          <w:sz w:val="24"/>
          <w:szCs w:val="24"/>
        </w:rPr>
        <w:t>g</w:t>
      </w:r>
      <w:r>
        <w:rPr>
          <w:spacing w:val="-1"/>
          <w:sz w:val="24"/>
          <w:szCs w:val="24"/>
        </w:rPr>
        <w:t>e</w:t>
      </w:r>
      <w:r>
        <w:rPr>
          <w:sz w:val="24"/>
          <w:szCs w:val="24"/>
        </w:rPr>
        <w:t xml:space="preserve">. </w:t>
      </w:r>
      <w:r>
        <w:rPr>
          <w:spacing w:val="-3"/>
          <w:sz w:val="24"/>
          <w:szCs w:val="24"/>
        </w:rPr>
        <w:t>T</w:t>
      </w:r>
      <w:r>
        <w:rPr>
          <w:sz w:val="24"/>
          <w:szCs w:val="24"/>
        </w:rPr>
        <w:t>o</w:t>
      </w:r>
      <w:r>
        <w:rPr>
          <w:spacing w:val="-2"/>
          <w:sz w:val="24"/>
          <w:szCs w:val="24"/>
        </w:rPr>
        <w:t xml:space="preserve"> </w:t>
      </w:r>
      <w:r>
        <w:rPr>
          <w:spacing w:val="-1"/>
          <w:sz w:val="24"/>
          <w:szCs w:val="24"/>
        </w:rPr>
        <w:t>a</w:t>
      </w:r>
      <w:r>
        <w:rPr>
          <w:spacing w:val="-5"/>
          <w:sz w:val="24"/>
          <w:szCs w:val="24"/>
        </w:rPr>
        <w:t>v</w:t>
      </w:r>
      <w:r>
        <w:rPr>
          <w:spacing w:val="5"/>
          <w:sz w:val="24"/>
          <w:szCs w:val="24"/>
        </w:rPr>
        <w:t>o</w:t>
      </w:r>
      <w:r>
        <w:rPr>
          <w:spacing w:val="-9"/>
          <w:sz w:val="24"/>
          <w:szCs w:val="24"/>
        </w:rPr>
        <w:t>i</w:t>
      </w:r>
      <w:r>
        <w:rPr>
          <w:sz w:val="24"/>
          <w:szCs w:val="24"/>
        </w:rPr>
        <w:t>d</w:t>
      </w:r>
      <w:r>
        <w:rPr>
          <w:spacing w:val="-2"/>
          <w:sz w:val="24"/>
          <w:szCs w:val="24"/>
        </w:rPr>
        <w:t xml:space="preserve"> </w:t>
      </w:r>
      <w:r>
        <w:rPr>
          <w:spacing w:val="5"/>
          <w:sz w:val="24"/>
          <w:szCs w:val="24"/>
        </w:rPr>
        <w:t>t</w:t>
      </w:r>
      <w:r>
        <w:rPr>
          <w:spacing w:val="-5"/>
          <w:sz w:val="24"/>
          <w:szCs w:val="24"/>
        </w:rPr>
        <w:t>h</w:t>
      </w:r>
      <w:r>
        <w:rPr>
          <w:spacing w:val="-1"/>
          <w:sz w:val="24"/>
          <w:szCs w:val="24"/>
        </w:rPr>
        <w:t>a</w:t>
      </w:r>
      <w:r>
        <w:rPr>
          <w:spacing w:val="5"/>
          <w:sz w:val="24"/>
          <w:szCs w:val="24"/>
        </w:rPr>
        <w:t>t</w:t>
      </w:r>
      <w:r>
        <w:rPr>
          <w:sz w:val="24"/>
          <w:szCs w:val="24"/>
        </w:rPr>
        <w:t xml:space="preserve">, </w:t>
      </w:r>
      <w:r>
        <w:rPr>
          <w:spacing w:val="-5"/>
          <w:sz w:val="24"/>
          <w:szCs w:val="24"/>
        </w:rPr>
        <w:t>b</w:t>
      </w:r>
      <w:r>
        <w:rPr>
          <w:spacing w:val="-1"/>
          <w:sz w:val="24"/>
          <w:szCs w:val="24"/>
        </w:rPr>
        <w:t>a</w:t>
      </w:r>
      <w:r>
        <w:rPr>
          <w:spacing w:val="1"/>
          <w:sz w:val="24"/>
          <w:szCs w:val="24"/>
        </w:rPr>
        <w:t>rr</w:t>
      </w:r>
      <w:r>
        <w:rPr>
          <w:spacing w:val="-9"/>
          <w:sz w:val="24"/>
          <w:szCs w:val="24"/>
        </w:rPr>
        <w:t>i</w:t>
      </w:r>
      <w:r>
        <w:rPr>
          <w:spacing w:val="-1"/>
          <w:sz w:val="24"/>
          <w:szCs w:val="24"/>
        </w:rPr>
        <w:t>e</w:t>
      </w:r>
      <w:r>
        <w:rPr>
          <w:spacing w:val="1"/>
          <w:sz w:val="24"/>
          <w:szCs w:val="24"/>
        </w:rPr>
        <w:t>r</w:t>
      </w:r>
      <w:r>
        <w:rPr>
          <w:sz w:val="24"/>
          <w:szCs w:val="24"/>
        </w:rPr>
        <w:t>s</w:t>
      </w:r>
      <w:r>
        <w:rPr>
          <w:spacing w:val="-5"/>
          <w:sz w:val="24"/>
          <w:szCs w:val="24"/>
        </w:rPr>
        <w:t xml:space="preserve"> </w:t>
      </w:r>
      <w:r>
        <w:rPr>
          <w:spacing w:val="-1"/>
          <w:sz w:val="24"/>
          <w:szCs w:val="24"/>
        </w:rPr>
        <w:t>a</w:t>
      </w:r>
      <w:r>
        <w:rPr>
          <w:spacing w:val="1"/>
          <w:sz w:val="24"/>
          <w:szCs w:val="24"/>
        </w:rPr>
        <w:t>r</w:t>
      </w:r>
      <w:r>
        <w:rPr>
          <w:sz w:val="24"/>
          <w:szCs w:val="24"/>
        </w:rPr>
        <w:t>e</w:t>
      </w:r>
      <w:r>
        <w:rPr>
          <w:spacing w:val="1"/>
          <w:sz w:val="24"/>
          <w:szCs w:val="24"/>
        </w:rPr>
        <w:t xml:space="preserve"> </w:t>
      </w:r>
      <w:r>
        <w:rPr>
          <w:spacing w:val="-5"/>
          <w:sz w:val="24"/>
          <w:szCs w:val="24"/>
        </w:rPr>
        <w:t>b</w:t>
      </w:r>
      <w:r>
        <w:rPr>
          <w:spacing w:val="5"/>
          <w:sz w:val="24"/>
          <w:szCs w:val="24"/>
        </w:rPr>
        <w:t>u</w:t>
      </w:r>
      <w:r>
        <w:rPr>
          <w:spacing w:val="-4"/>
          <w:sz w:val="24"/>
          <w:szCs w:val="24"/>
        </w:rPr>
        <w:t>i</w:t>
      </w:r>
      <w:r>
        <w:rPr>
          <w:spacing w:val="-9"/>
          <w:sz w:val="24"/>
          <w:szCs w:val="24"/>
        </w:rPr>
        <w:t>l</w:t>
      </w:r>
      <w:r>
        <w:rPr>
          <w:sz w:val="24"/>
          <w:szCs w:val="24"/>
        </w:rPr>
        <w:t>t</w:t>
      </w:r>
      <w:r>
        <w:rPr>
          <w:spacing w:val="7"/>
          <w:sz w:val="24"/>
          <w:szCs w:val="24"/>
        </w:rPr>
        <w:t xml:space="preserve"> </w:t>
      </w:r>
      <w:r>
        <w:rPr>
          <w:sz w:val="24"/>
          <w:szCs w:val="24"/>
        </w:rPr>
        <w:t xml:space="preserve">in </w:t>
      </w:r>
      <w:r>
        <w:rPr>
          <w:spacing w:val="5"/>
          <w:sz w:val="24"/>
          <w:szCs w:val="24"/>
        </w:rPr>
        <w:t>t</w:t>
      </w:r>
      <w:r>
        <w:rPr>
          <w:spacing w:val="-5"/>
          <w:sz w:val="24"/>
          <w:szCs w:val="24"/>
        </w:rPr>
        <w:t>h</w:t>
      </w:r>
      <w:r>
        <w:rPr>
          <w:sz w:val="24"/>
          <w:szCs w:val="24"/>
        </w:rPr>
        <w:t>e</w:t>
      </w:r>
      <w:r>
        <w:rPr>
          <w:spacing w:val="9"/>
          <w:sz w:val="24"/>
          <w:szCs w:val="24"/>
        </w:rPr>
        <w:t xml:space="preserve"> </w:t>
      </w:r>
      <w:r>
        <w:rPr>
          <w:spacing w:val="-9"/>
          <w:sz w:val="24"/>
          <w:szCs w:val="24"/>
        </w:rPr>
        <w:t>l</w:t>
      </w:r>
      <w:r>
        <w:rPr>
          <w:spacing w:val="5"/>
          <w:sz w:val="24"/>
          <w:szCs w:val="24"/>
        </w:rPr>
        <w:t>o</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7"/>
          <w:sz w:val="24"/>
          <w:szCs w:val="24"/>
        </w:rPr>
        <w:t xml:space="preserve"> </w:t>
      </w:r>
      <w:r>
        <w:rPr>
          <w:sz w:val="24"/>
          <w:szCs w:val="24"/>
        </w:rPr>
        <w:t>wh</w:t>
      </w:r>
      <w:r>
        <w:rPr>
          <w:spacing w:val="-1"/>
          <w:sz w:val="24"/>
          <w:szCs w:val="24"/>
        </w:rPr>
        <w:t>e</w:t>
      </w:r>
      <w:r>
        <w:rPr>
          <w:spacing w:val="1"/>
          <w:sz w:val="24"/>
          <w:szCs w:val="24"/>
        </w:rPr>
        <w:t>r</w:t>
      </w:r>
      <w:r>
        <w:rPr>
          <w:sz w:val="24"/>
          <w:szCs w:val="24"/>
        </w:rPr>
        <w:t>e</w:t>
      </w:r>
      <w:r>
        <w:rPr>
          <w:spacing w:val="9"/>
          <w:sz w:val="24"/>
          <w:szCs w:val="24"/>
        </w:rPr>
        <w:t xml:space="preserve"> </w:t>
      </w:r>
      <w:r>
        <w:rPr>
          <w:sz w:val="24"/>
          <w:szCs w:val="24"/>
        </w:rPr>
        <w:t>w</w:t>
      </w:r>
      <w:r>
        <w:rPr>
          <w:spacing w:val="-1"/>
          <w:sz w:val="24"/>
          <w:szCs w:val="24"/>
        </w:rPr>
        <w:t>a</w:t>
      </w:r>
      <w:r>
        <w:rPr>
          <w:spacing w:val="5"/>
          <w:sz w:val="24"/>
          <w:szCs w:val="24"/>
        </w:rPr>
        <w:t>t</w:t>
      </w:r>
      <w:r>
        <w:rPr>
          <w:spacing w:val="-1"/>
          <w:sz w:val="24"/>
          <w:szCs w:val="24"/>
        </w:rPr>
        <w:t>e</w:t>
      </w:r>
      <w:r>
        <w:rPr>
          <w:sz w:val="24"/>
          <w:szCs w:val="24"/>
        </w:rPr>
        <w:t>r</w:t>
      </w:r>
      <w:r>
        <w:rPr>
          <w:spacing w:val="6"/>
          <w:sz w:val="24"/>
          <w:szCs w:val="24"/>
        </w:rPr>
        <w:t xml:space="preserve"> </w:t>
      </w:r>
      <w:r>
        <w:rPr>
          <w:spacing w:val="-9"/>
          <w:sz w:val="24"/>
          <w:szCs w:val="24"/>
        </w:rPr>
        <w:t>m</w:t>
      </w:r>
      <w:r>
        <w:rPr>
          <w:spacing w:val="-1"/>
          <w:sz w:val="24"/>
          <w:szCs w:val="24"/>
        </w:rPr>
        <w:t>e</w:t>
      </w:r>
      <w:r>
        <w:rPr>
          <w:spacing w:val="1"/>
          <w:sz w:val="24"/>
          <w:szCs w:val="24"/>
        </w:rPr>
        <w:t>r</w:t>
      </w:r>
      <w:r>
        <w:rPr>
          <w:sz w:val="24"/>
          <w:szCs w:val="24"/>
        </w:rPr>
        <w:t>g</w:t>
      </w:r>
      <w:r>
        <w:rPr>
          <w:spacing w:val="4"/>
          <w:sz w:val="24"/>
          <w:szCs w:val="24"/>
        </w:rPr>
        <w:t>e</w:t>
      </w:r>
      <w:r>
        <w:rPr>
          <w:spacing w:val="-2"/>
          <w:sz w:val="24"/>
          <w:szCs w:val="24"/>
        </w:rPr>
        <w:t>s</w:t>
      </w:r>
      <w:r>
        <w:rPr>
          <w:sz w:val="24"/>
          <w:szCs w:val="24"/>
        </w:rPr>
        <w:t>.</w:t>
      </w:r>
      <w:r>
        <w:rPr>
          <w:spacing w:val="12"/>
          <w:sz w:val="24"/>
          <w:szCs w:val="24"/>
        </w:rPr>
        <w:t xml:space="preserve"> </w:t>
      </w:r>
      <w:r>
        <w:rPr>
          <w:spacing w:val="-2"/>
          <w:sz w:val="24"/>
          <w:szCs w:val="24"/>
        </w:rPr>
        <w:t>C</w:t>
      </w:r>
      <w:r>
        <w:rPr>
          <w:spacing w:val="5"/>
          <w:sz w:val="24"/>
          <w:szCs w:val="24"/>
        </w:rPr>
        <w:t>o</w:t>
      </w:r>
      <w:r>
        <w:rPr>
          <w:spacing w:val="-5"/>
          <w:sz w:val="24"/>
          <w:szCs w:val="24"/>
        </w:rPr>
        <w:t>n</w:t>
      </w:r>
      <w:r>
        <w:rPr>
          <w:spacing w:val="5"/>
          <w:sz w:val="24"/>
          <w:szCs w:val="24"/>
        </w:rPr>
        <w:t>t</w:t>
      </w:r>
      <w:r>
        <w:rPr>
          <w:spacing w:val="-4"/>
          <w:sz w:val="24"/>
          <w:szCs w:val="24"/>
        </w:rPr>
        <w:t>i</w:t>
      </w:r>
      <w:r>
        <w:rPr>
          <w:spacing w:val="-5"/>
          <w:sz w:val="24"/>
          <w:szCs w:val="24"/>
        </w:rPr>
        <w:t>n</w:t>
      </w:r>
      <w:r>
        <w:rPr>
          <w:sz w:val="24"/>
          <w:szCs w:val="24"/>
        </w:rPr>
        <w:t>ue</w:t>
      </w:r>
      <w:r>
        <w:rPr>
          <w:spacing w:val="9"/>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z w:val="24"/>
          <w:szCs w:val="24"/>
        </w:rPr>
        <w:t>w</w:t>
      </w:r>
      <w:r>
        <w:rPr>
          <w:spacing w:val="4"/>
          <w:sz w:val="24"/>
          <w:szCs w:val="24"/>
        </w:rPr>
        <w:t>o</w:t>
      </w:r>
      <w:r>
        <w:rPr>
          <w:spacing w:val="1"/>
          <w:sz w:val="24"/>
          <w:szCs w:val="24"/>
        </w:rPr>
        <w:t>r</w:t>
      </w:r>
      <w:r>
        <w:rPr>
          <w:sz w:val="24"/>
          <w:szCs w:val="24"/>
        </w:rPr>
        <w:t xml:space="preserve">k </w:t>
      </w:r>
      <w:r>
        <w:rPr>
          <w:spacing w:val="5"/>
          <w:sz w:val="24"/>
          <w:szCs w:val="24"/>
        </w:rPr>
        <w:t>o</w:t>
      </w:r>
      <w:r>
        <w:rPr>
          <w:sz w:val="24"/>
          <w:szCs w:val="24"/>
        </w:rPr>
        <w:t>f</w:t>
      </w:r>
      <w:r>
        <w:rPr>
          <w:spacing w:val="6"/>
          <w:sz w:val="24"/>
          <w:szCs w:val="24"/>
        </w:rPr>
        <w:t xml:space="preserve"> </w:t>
      </w:r>
      <w:r>
        <w:rPr>
          <w:spacing w:val="-3"/>
          <w:sz w:val="24"/>
          <w:szCs w:val="24"/>
        </w:rPr>
        <w:t>f</w:t>
      </w:r>
      <w:r>
        <w:rPr>
          <w:sz w:val="24"/>
          <w:szCs w:val="24"/>
        </w:rPr>
        <w:t>i</w:t>
      </w:r>
      <w:r>
        <w:rPr>
          <w:spacing w:val="1"/>
          <w:sz w:val="24"/>
          <w:szCs w:val="24"/>
        </w:rPr>
        <w:t>l</w:t>
      </w:r>
      <w:r>
        <w:rPr>
          <w:spacing w:val="-4"/>
          <w:sz w:val="24"/>
          <w:szCs w:val="24"/>
        </w:rPr>
        <w:t>li</w:t>
      </w:r>
      <w:r>
        <w:rPr>
          <w:sz w:val="24"/>
          <w:szCs w:val="24"/>
        </w:rPr>
        <w:t>ng</w:t>
      </w:r>
      <w:r>
        <w:rPr>
          <w:spacing w:val="10"/>
          <w:sz w:val="24"/>
          <w:szCs w:val="24"/>
        </w:rPr>
        <w:t xml:space="preserve"> </w:t>
      </w:r>
      <w:r>
        <w:rPr>
          <w:sz w:val="24"/>
          <w:szCs w:val="24"/>
        </w:rPr>
        <w:t>w</w:t>
      </w:r>
      <w:r>
        <w:rPr>
          <w:spacing w:val="-1"/>
          <w:sz w:val="24"/>
          <w:szCs w:val="24"/>
        </w:rPr>
        <w:t>a</w:t>
      </w:r>
      <w:r>
        <w:rPr>
          <w:spacing w:val="5"/>
          <w:sz w:val="24"/>
          <w:szCs w:val="24"/>
        </w:rPr>
        <w:t>t</w:t>
      </w:r>
      <w:r>
        <w:rPr>
          <w:spacing w:val="-1"/>
          <w:sz w:val="24"/>
          <w:szCs w:val="24"/>
        </w:rPr>
        <w:t>e</w:t>
      </w:r>
      <w:r>
        <w:rPr>
          <w:sz w:val="24"/>
          <w:szCs w:val="24"/>
        </w:rPr>
        <w:t>r</w:t>
      </w:r>
      <w:r>
        <w:rPr>
          <w:spacing w:val="11"/>
          <w:sz w:val="24"/>
          <w:szCs w:val="24"/>
        </w:rPr>
        <w:t xml:space="preserve"> </w:t>
      </w:r>
      <w:r>
        <w:rPr>
          <w:spacing w:val="-1"/>
          <w:sz w:val="24"/>
          <w:szCs w:val="24"/>
        </w:rPr>
        <w:t>a</w:t>
      </w:r>
      <w:r>
        <w:rPr>
          <w:spacing w:val="-5"/>
          <w:sz w:val="24"/>
          <w:szCs w:val="24"/>
        </w:rPr>
        <w:t>n</w:t>
      </w:r>
      <w:r>
        <w:rPr>
          <w:sz w:val="24"/>
          <w:szCs w:val="24"/>
        </w:rPr>
        <w:t>d</w:t>
      </w:r>
      <w:r>
        <w:rPr>
          <w:spacing w:val="10"/>
          <w:sz w:val="24"/>
          <w:szCs w:val="24"/>
        </w:rPr>
        <w:t xml:space="preserve"> </w:t>
      </w:r>
      <w:r>
        <w:rPr>
          <w:spacing w:val="-5"/>
          <w:sz w:val="24"/>
          <w:szCs w:val="24"/>
        </w:rPr>
        <w:t>b</w:t>
      </w:r>
      <w:r>
        <w:rPr>
          <w:spacing w:val="5"/>
          <w:sz w:val="24"/>
          <w:szCs w:val="24"/>
        </w:rPr>
        <w:t>u</w:t>
      </w:r>
      <w:r>
        <w:rPr>
          <w:sz w:val="24"/>
          <w:szCs w:val="24"/>
        </w:rPr>
        <w:t>i</w:t>
      </w:r>
      <w:r>
        <w:rPr>
          <w:spacing w:val="-4"/>
          <w:sz w:val="24"/>
          <w:szCs w:val="24"/>
        </w:rPr>
        <w:t>l</w:t>
      </w:r>
      <w:r>
        <w:rPr>
          <w:spacing w:val="5"/>
          <w:sz w:val="24"/>
          <w:szCs w:val="24"/>
        </w:rPr>
        <w:t>d</w:t>
      </w:r>
      <w:r>
        <w:rPr>
          <w:spacing w:val="-4"/>
          <w:sz w:val="24"/>
          <w:szCs w:val="24"/>
        </w:rPr>
        <w:t>i</w:t>
      </w:r>
      <w:r>
        <w:rPr>
          <w:sz w:val="24"/>
          <w:szCs w:val="24"/>
        </w:rPr>
        <w:t xml:space="preserve">ng </w:t>
      </w:r>
      <w:r>
        <w:rPr>
          <w:spacing w:val="-5"/>
          <w:sz w:val="24"/>
          <w:szCs w:val="24"/>
        </w:rPr>
        <w:t>b</w:t>
      </w:r>
      <w:r>
        <w:rPr>
          <w:spacing w:val="-1"/>
          <w:sz w:val="24"/>
          <w:szCs w:val="24"/>
        </w:rPr>
        <w:t>a</w:t>
      </w:r>
      <w:r>
        <w:rPr>
          <w:spacing w:val="1"/>
          <w:sz w:val="24"/>
          <w:szCs w:val="24"/>
        </w:rPr>
        <w:t>r</w:t>
      </w:r>
      <w:r>
        <w:rPr>
          <w:spacing w:val="6"/>
          <w:sz w:val="24"/>
          <w:szCs w:val="24"/>
        </w:rPr>
        <w:t>r</w:t>
      </w:r>
      <w:r>
        <w:rPr>
          <w:spacing w:val="-4"/>
          <w:sz w:val="24"/>
          <w:szCs w:val="24"/>
        </w:rPr>
        <w:t>i</w:t>
      </w:r>
      <w:r>
        <w:rPr>
          <w:spacing w:val="-1"/>
          <w:sz w:val="24"/>
          <w:szCs w:val="24"/>
        </w:rPr>
        <w:t>e</w:t>
      </w:r>
      <w:r>
        <w:rPr>
          <w:spacing w:val="1"/>
          <w:sz w:val="24"/>
          <w:szCs w:val="24"/>
        </w:rPr>
        <w:t>r</w:t>
      </w:r>
      <w:r>
        <w:rPr>
          <w:sz w:val="24"/>
          <w:szCs w:val="24"/>
        </w:rPr>
        <w:t>s</w:t>
      </w:r>
      <w:r>
        <w:rPr>
          <w:spacing w:val="3"/>
          <w:sz w:val="24"/>
          <w:szCs w:val="24"/>
        </w:rPr>
        <w:t xml:space="preserve"> </w:t>
      </w:r>
      <w:r>
        <w:rPr>
          <w:sz w:val="24"/>
          <w:szCs w:val="24"/>
        </w:rPr>
        <w:t>u</w:t>
      </w:r>
      <w:r>
        <w:rPr>
          <w:spacing w:val="-5"/>
          <w:sz w:val="24"/>
          <w:szCs w:val="24"/>
        </w:rPr>
        <w:t>n</w:t>
      </w:r>
      <w:r>
        <w:rPr>
          <w:spacing w:val="10"/>
          <w:sz w:val="24"/>
          <w:szCs w:val="24"/>
        </w:rPr>
        <w:t>t</w:t>
      </w:r>
      <w:r>
        <w:rPr>
          <w:spacing w:val="-4"/>
          <w:sz w:val="24"/>
          <w:szCs w:val="24"/>
        </w:rPr>
        <w:t>i</w:t>
      </w:r>
      <w:r>
        <w:rPr>
          <w:sz w:val="24"/>
          <w:szCs w:val="24"/>
        </w:rPr>
        <w:t>l</w:t>
      </w:r>
      <w:r>
        <w:rPr>
          <w:spacing w:val="1"/>
          <w:sz w:val="24"/>
          <w:szCs w:val="24"/>
        </w:rPr>
        <w:t xml:space="preserve"> </w:t>
      </w:r>
      <w:r>
        <w:rPr>
          <w:spacing w:val="4"/>
          <w:sz w:val="24"/>
          <w:szCs w:val="24"/>
        </w:rPr>
        <w:t>a</w:t>
      </w:r>
      <w:r>
        <w:rPr>
          <w:sz w:val="24"/>
          <w:szCs w:val="24"/>
        </w:rPr>
        <w:t>ll</w:t>
      </w:r>
      <w:r>
        <w:rPr>
          <w:spacing w:val="1"/>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z w:val="24"/>
          <w:szCs w:val="24"/>
        </w:rPr>
        <w:t>p</w:t>
      </w:r>
      <w:r>
        <w:rPr>
          <w:spacing w:val="-1"/>
          <w:sz w:val="24"/>
          <w:szCs w:val="24"/>
        </w:rPr>
        <w:t>ea</w:t>
      </w:r>
      <w:r>
        <w:rPr>
          <w:spacing w:val="5"/>
          <w:sz w:val="24"/>
          <w:szCs w:val="24"/>
        </w:rPr>
        <w:t>k</w:t>
      </w:r>
      <w:r>
        <w:rPr>
          <w:sz w:val="24"/>
          <w:szCs w:val="24"/>
        </w:rPr>
        <w:t>s</w:t>
      </w:r>
      <w:r>
        <w:rPr>
          <w:spacing w:val="3"/>
          <w:sz w:val="24"/>
          <w:szCs w:val="24"/>
        </w:rPr>
        <w:t xml:space="preserve"> </w:t>
      </w:r>
      <w:r>
        <w:rPr>
          <w:spacing w:val="-1"/>
          <w:sz w:val="24"/>
          <w:szCs w:val="24"/>
        </w:rPr>
        <w:t>a</w:t>
      </w:r>
      <w:r>
        <w:rPr>
          <w:spacing w:val="1"/>
          <w:sz w:val="24"/>
          <w:szCs w:val="24"/>
        </w:rPr>
        <w:t>r</w:t>
      </w:r>
      <w:r>
        <w:rPr>
          <w:sz w:val="24"/>
          <w:szCs w:val="24"/>
        </w:rPr>
        <w:t>e</w:t>
      </w:r>
      <w:r>
        <w:rPr>
          <w:spacing w:val="4"/>
          <w:sz w:val="24"/>
          <w:szCs w:val="24"/>
        </w:rPr>
        <w:t xml:space="preserve"> </w:t>
      </w:r>
      <w:r>
        <w:rPr>
          <w:sz w:val="24"/>
          <w:szCs w:val="24"/>
        </w:rPr>
        <w:t>u</w:t>
      </w:r>
      <w:r>
        <w:rPr>
          <w:spacing w:val="-5"/>
          <w:sz w:val="24"/>
          <w:szCs w:val="24"/>
        </w:rPr>
        <w:t>n</w:t>
      </w:r>
      <w:r>
        <w:rPr>
          <w:sz w:val="24"/>
          <w:szCs w:val="24"/>
        </w:rPr>
        <w:t>d</w:t>
      </w:r>
      <w:r>
        <w:rPr>
          <w:spacing w:val="-1"/>
          <w:sz w:val="24"/>
          <w:szCs w:val="24"/>
        </w:rPr>
        <w:t>e</w:t>
      </w:r>
      <w:r>
        <w:rPr>
          <w:sz w:val="24"/>
          <w:szCs w:val="24"/>
        </w:rPr>
        <w:t>r</w:t>
      </w:r>
      <w:r>
        <w:rPr>
          <w:spacing w:val="7"/>
          <w:sz w:val="24"/>
          <w:szCs w:val="24"/>
        </w:rPr>
        <w:t xml:space="preserve"> </w:t>
      </w:r>
      <w:r>
        <w:rPr>
          <w:sz w:val="24"/>
          <w:szCs w:val="24"/>
        </w:rPr>
        <w:t>w</w:t>
      </w:r>
      <w:r>
        <w:rPr>
          <w:spacing w:val="-1"/>
          <w:sz w:val="24"/>
          <w:szCs w:val="24"/>
        </w:rPr>
        <w:t>a</w:t>
      </w:r>
      <w:r>
        <w:rPr>
          <w:spacing w:val="5"/>
          <w:sz w:val="24"/>
          <w:szCs w:val="24"/>
        </w:rPr>
        <w:t>t</w:t>
      </w:r>
      <w:r>
        <w:rPr>
          <w:spacing w:val="-1"/>
          <w:sz w:val="24"/>
          <w:szCs w:val="24"/>
        </w:rPr>
        <w:t>e</w:t>
      </w:r>
      <w:r>
        <w:rPr>
          <w:spacing w:val="1"/>
          <w:sz w:val="24"/>
          <w:szCs w:val="24"/>
        </w:rPr>
        <w:t>r</w:t>
      </w:r>
      <w:r>
        <w:rPr>
          <w:sz w:val="24"/>
          <w:szCs w:val="24"/>
        </w:rPr>
        <w:t>.</w:t>
      </w:r>
      <w:r>
        <w:rPr>
          <w:spacing w:val="7"/>
          <w:sz w:val="24"/>
          <w:szCs w:val="24"/>
        </w:rPr>
        <w:t xml:space="preserve"> </w:t>
      </w:r>
      <w:r>
        <w:rPr>
          <w:spacing w:val="-3"/>
          <w:sz w:val="24"/>
          <w:szCs w:val="24"/>
        </w:rPr>
        <w:t>T</w:t>
      </w:r>
      <w:r>
        <w:rPr>
          <w:spacing w:val="-5"/>
          <w:sz w:val="24"/>
          <w:szCs w:val="24"/>
        </w:rPr>
        <w:t>h</w:t>
      </w:r>
      <w:r>
        <w:rPr>
          <w:spacing w:val="4"/>
          <w:sz w:val="24"/>
          <w:szCs w:val="24"/>
        </w:rPr>
        <w:t>e</w:t>
      </w:r>
      <w:r>
        <w:rPr>
          <w:sz w:val="24"/>
          <w:szCs w:val="24"/>
        </w:rPr>
        <w:t xml:space="preserve">n </w:t>
      </w:r>
      <w:r>
        <w:rPr>
          <w:spacing w:val="5"/>
          <w:sz w:val="24"/>
          <w:szCs w:val="24"/>
        </w:rPr>
        <w:t>t</w:t>
      </w:r>
      <w:r>
        <w:rPr>
          <w:spacing w:val="-5"/>
          <w:sz w:val="24"/>
          <w:szCs w:val="24"/>
        </w:rPr>
        <w:t>h</w:t>
      </w:r>
      <w:r>
        <w:rPr>
          <w:sz w:val="24"/>
          <w:szCs w:val="24"/>
        </w:rPr>
        <w:t>e</w:t>
      </w:r>
      <w:r>
        <w:rPr>
          <w:spacing w:val="4"/>
          <w:sz w:val="24"/>
          <w:szCs w:val="24"/>
        </w:rPr>
        <w:t xml:space="preserve"> </w:t>
      </w:r>
      <w:r>
        <w:rPr>
          <w:spacing w:val="-1"/>
          <w:sz w:val="24"/>
          <w:szCs w:val="24"/>
        </w:rPr>
        <w:t>c</w:t>
      </w:r>
      <w:r>
        <w:rPr>
          <w:spacing w:val="1"/>
          <w:sz w:val="24"/>
          <w:szCs w:val="24"/>
        </w:rPr>
        <w:t>r</w:t>
      </w:r>
      <w:r>
        <w:rPr>
          <w:spacing w:val="-1"/>
          <w:sz w:val="24"/>
          <w:szCs w:val="24"/>
        </w:rPr>
        <w:t>ea</w:t>
      </w:r>
      <w:r>
        <w:rPr>
          <w:spacing w:val="5"/>
          <w:sz w:val="24"/>
          <w:szCs w:val="24"/>
        </w:rPr>
        <w:t>t</w:t>
      </w:r>
      <w:r>
        <w:rPr>
          <w:spacing w:val="-1"/>
          <w:sz w:val="24"/>
          <w:szCs w:val="24"/>
        </w:rPr>
        <w:t>e</w:t>
      </w:r>
      <w:r>
        <w:rPr>
          <w:sz w:val="24"/>
          <w:szCs w:val="24"/>
        </w:rPr>
        <w:t>d</w:t>
      </w:r>
      <w:r>
        <w:rPr>
          <w:spacing w:val="5"/>
          <w:sz w:val="24"/>
          <w:szCs w:val="24"/>
        </w:rPr>
        <w:t xml:space="preserve"> </w:t>
      </w:r>
      <w:r>
        <w:rPr>
          <w:spacing w:val="-5"/>
          <w:sz w:val="24"/>
          <w:szCs w:val="24"/>
        </w:rPr>
        <w:t>b</w:t>
      </w:r>
      <w:r>
        <w:rPr>
          <w:spacing w:val="-1"/>
          <w:sz w:val="24"/>
          <w:szCs w:val="24"/>
        </w:rPr>
        <w:t>a</w:t>
      </w:r>
      <w:r>
        <w:rPr>
          <w:spacing w:val="1"/>
          <w:sz w:val="24"/>
          <w:szCs w:val="24"/>
        </w:rPr>
        <w:t>r</w:t>
      </w:r>
      <w:r>
        <w:rPr>
          <w:spacing w:val="6"/>
          <w:sz w:val="24"/>
          <w:szCs w:val="24"/>
        </w:rPr>
        <w:t>r</w:t>
      </w:r>
      <w:r>
        <w:rPr>
          <w:spacing w:val="-4"/>
          <w:sz w:val="24"/>
          <w:szCs w:val="24"/>
        </w:rPr>
        <w:t>i</w:t>
      </w:r>
      <w:r>
        <w:rPr>
          <w:spacing w:val="-1"/>
          <w:sz w:val="24"/>
          <w:szCs w:val="24"/>
        </w:rPr>
        <w:t>e</w:t>
      </w:r>
      <w:r>
        <w:rPr>
          <w:spacing w:val="1"/>
          <w:sz w:val="24"/>
          <w:szCs w:val="24"/>
        </w:rPr>
        <w:t>r</w:t>
      </w:r>
      <w:r>
        <w:rPr>
          <w:sz w:val="24"/>
          <w:szCs w:val="24"/>
        </w:rPr>
        <w:t>s</w:t>
      </w:r>
      <w:r>
        <w:rPr>
          <w:spacing w:val="3"/>
          <w:sz w:val="24"/>
          <w:szCs w:val="24"/>
        </w:rPr>
        <w:t xml:space="preserve"> </w:t>
      </w:r>
      <w:r>
        <w:rPr>
          <w:spacing w:val="5"/>
          <w:sz w:val="24"/>
          <w:szCs w:val="24"/>
        </w:rPr>
        <w:t>g</w:t>
      </w:r>
      <w:r>
        <w:rPr>
          <w:spacing w:val="-4"/>
          <w:sz w:val="24"/>
          <w:szCs w:val="24"/>
        </w:rPr>
        <w:t>i</w:t>
      </w:r>
      <w:r>
        <w:rPr>
          <w:sz w:val="24"/>
          <w:szCs w:val="24"/>
        </w:rPr>
        <w:t>ve</w:t>
      </w:r>
      <w:r>
        <w:rPr>
          <w:spacing w:val="15"/>
          <w:sz w:val="24"/>
          <w:szCs w:val="24"/>
        </w:rPr>
        <w:t xml:space="preserve"> </w:t>
      </w:r>
      <w:r>
        <w:rPr>
          <w:spacing w:val="5"/>
          <w:sz w:val="24"/>
          <w:szCs w:val="24"/>
        </w:rPr>
        <w:t>t</w:t>
      </w:r>
      <w:r>
        <w:rPr>
          <w:spacing w:val="-5"/>
          <w:sz w:val="24"/>
          <w:szCs w:val="24"/>
        </w:rPr>
        <w:t>h</w:t>
      </w:r>
      <w:r>
        <w:rPr>
          <w:sz w:val="24"/>
          <w:szCs w:val="24"/>
        </w:rPr>
        <w:t xml:space="preserve">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1"/>
          <w:sz w:val="24"/>
          <w:szCs w:val="24"/>
        </w:rPr>
        <w:t>r</w:t>
      </w:r>
      <w:r>
        <w:rPr>
          <w:spacing w:val="-1"/>
          <w:sz w:val="24"/>
          <w:szCs w:val="24"/>
        </w:rPr>
        <w:t>e</w:t>
      </w:r>
      <w:r>
        <w:rPr>
          <w:spacing w:val="-2"/>
          <w:sz w:val="24"/>
          <w:szCs w:val="24"/>
        </w:rPr>
        <w:t>s</w:t>
      </w:r>
      <w:r>
        <w:rPr>
          <w:spacing w:val="5"/>
          <w:sz w:val="24"/>
          <w:szCs w:val="24"/>
        </w:rPr>
        <w:t>u</w:t>
      </w:r>
      <w:r>
        <w:rPr>
          <w:spacing w:val="-9"/>
          <w:sz w:val="24"/>
          <w:szCs w:val="24"/>
        </w:rPr>
        <w:t>l</w:t>
      </w:r>
      <w:r>
        <w:rPr>
          <w:spacing w:val="5"/>
          <w:sz w:val="24"/>
          <w:szCs w:val="24"/>
        </w:rPr>
        <w:t>t</w:t>
      </w:r>
      <w:r>
        <w:rPr>
          <w:sz w:val="24"/>
          <w:szCs w:val="24"/>
        </w:rPr>
        <w:t>.</w:t>
      </w:r>
    </w:p>
    <w:p w14:paraId="4FC6DD2E" w14:textId="77777777" w:rsidR="00433F0F" w:rsidRDefault="00433F0F">
      <w:pPr>
        <w:spacing w:before="15" w:line="240" w:lineRule="exact"/>
        <w:rPr>
          <w:sz w:val="24"/>
          <w:szCs w:val="24"/>
        </w:rPr>
      </w:pPr>
    </w:p>
    <w:p w14:paraId="1B201557" w14:textId="77777777" w:rsidR="00433F0F" w:rsidRDefault="008B01BA">
      <w:pPr>
        <w:spacing w:line="357" w:lineRule="auto"/>
        <w:ind w:left="447" w:right="77"/>
        <w:rPr>
          <w:sz w:val="28"/>
          <w:szCs w:val="28"/>
        </w:rPr>
      </w:pPr>
      <w:r>
        <w:rPr>
          <w:b/>
          <w:spacing w:val="6"/>
          <w:sz w:val="28"/>
          <w:szCs w:val="28"/>
        </w:rPr>
        <w:t>M</w:t>
      </w:r>
      <w:r>
        <w:rPr>
          <w:b/>
          <w:sz w:val="28"/>
          <w:szCs w:val="28"/>
        </w:rPr>
        <w:t>ODU</w:t>
      </w:r>
      <w:r>
        <w:rPr>
          <w:b/>
          <w:spacing w:val="2"/>
          <w:sz w:val="28"/>
          <w:szCs w:val="28"/>
        </w:rPr>
        <w:t>L</w:t>
      </w:r>
      <w:r>
        <w:rPr>
          <w:b/>
          <w:sz w:val="28"/>
          <w:szCs w:val="28"/>
        </w:rPr>
        <w:t>E</w:t>
      </w:r>
      <w:r>
        <w:rPr>
          <w:b/>
          <w:spacing w:val="19"/>
          <w:sz w:val="28"/>
          <w:szCs w:val="28"/>
        </w:rPr>
        <w:t xml:space="preserve"> </w:t>
      </w:r>
      <w:r>
        <w:rPr>
          <w:b/>
          <w:sz w:val="28"/>
          <w:szCs w:val="28"/>
        </w:rPr>
        <w:t>3:</w:t>
      </w:r>
      <w:r>
        <w:rPr>
          <w:b/>
          <w:spacing w:val="27"/>
          <w:sz w:val="28"/>
          <w:szCs w:val="28"/>
        </w:rPr>
        <w:t xml:space="preserve"> </w:t>
      </w:r>
      <w:r>
        <w:rPr>
          <w:b/>
          <w:spacing w:val="1"/>
          <w:sz w:val="28"/>
          <w:szCs w:val="28"/>
        </w:rPr>
        <w:t>B</w:t>
      </w:r>
      <w:r>
        <w:rPr>
          <w:b/>
          <w:sz w:val="28"/>
          <w:szCs w:val="28"/>
        </w:rPr>
        <w:t>R</w:t>
      </w:r>
      <w:r>
        <w:rPr>
          <w:b/>
          <w:spacing w:val="1"/>
          <w:sz w:val="28"/>
          <w:szCs w:val="28"/>
        </w:rPr>
        <w:t>A</w:t>
      </w:r>
      <w:r>
        <w:rPr>
          <w:b/>
          <w:spacing w:val="2"/>
          <w:sz w:val="28"/>
          <w:szCs w:val="28"/>
        </w:rPr>
        <w:t>I</w:t>
      </w:r>
      <w:r>
        <w:rPr>
          <w:b/>
          <w:sz w:val="28"/>
          <w:szCs w:val="28"/>
        </w:rPr>
        <w:t>N</w:t>
      </w:r>
      <w:r>
        <w:rPr>
          <w:b/>
          <w:spacing w:val="22"/>
          <w:sz w:val="28"/>
          <w:szCs w:val="28"/>
        </w:rPr>
        <w:t xml:space="preserve"> </w:t>
      </w:r>
      <w:r>
        <w:rPr>
          <w:b/>
          <w:spacing w:val="1"/>
          <w:sz w:val="28"/>
          <w:szCs w:val="28"/>
        </w:rPr>
        <w:t>T</w:t>
      </w:r>
      <w:r>
        <w:rPr>
          <w:b/>
          <w:spacing w:val="-4"/>
          <w:sz w:val="28"/>
          <w:szCs w:val="28"/>
        </w:rPr>
        <w:t>U</w:t>
      </w:r>
      <w:r>
        <w:rPr>
          <w:b/>
          <w:spacing w:val="6"/>
          <w:sz w:val="28"/>
          <w:szCs w:val="28"/>
        </w:rPr>
        <w:t>M</w:t>
      </w:r>
      <w:r>
        <w:rPr>
          <w:b/>
          <w:sz w:val="28"/>
          <w:szCs w:val="28"/>
        </w:rPr>
        <w:t>OR</w:t>
      </w:r>
      <w:r>
        <w:rPr>
          <w:b/>
          <w:spacing w:val="20"/>
          <w:sz w:val="28"/>
          <w:szCs w:val="28"/>
        </w:rPr>
        <w:t xml:space="preserve"> </w:t>
      </w:r>
      <w:r>
        <w:rPr>
          <w:b/>
          <w:spacing w:val="-3"/>
          <w:sz w:val="28"/>
          <w:szCs w:val="28"/>
        </w:rPr>
        <w:t>I</w:t>
      </w:r>
      <w:r>
        <w:rPr>
          <w:b/>
          <w:spacing w:val="6"/>
          <w:sz w:val="28"/>
          <w:szCs w:val="28"/>
        </w:rPr>
        <w:t>M</w:t>
      </w:r>
      <w:r>
        <w:rPr>
          <w:b/>
          <w:sz w:val="28"/>
          <w:szCs w:val="28"/>
        </w:rPr>
        <w:t>AGE</w:t>
      </w:r>
      <w:r>
        <w:rPr>
          <w:b/>
          <w:spacing w:val="17"/>
          <w:sz w:val="28"/>
          <w:szCs w:val="28"/>
        </w:rPr>
        <w:t xml:space="preserve"> </w:t>
      </w:r>
      <w:r>
        <w:rPr>
          <w:b/>
          <w:sz w:val="28"/>
          <w:szCs w:val="28"/>
        </w:rPr>
        <w:t>C</w:t>
      </w:r>
      <w:r>
        <w:rPr>
          <w:b/>
          <w:spacing w:val="2"/>
          <w:sz w:val="28"/>
          <w:szCs w:val="28"/>
        </w:rPr>
        <w:t>L</w:t>
      </w:r>
      <w:r>
        <w:rPr>
          <w:b/>
          <w:sz w:val="28"/>
          <w:szCs w:val="28"/>
        </w:rPr>
        <w:t>AS</w:t>
      </w:r>
      <w:r>
        <w:rPr>
          <w:b/>
          <w:spacing w:val="-2"/>
          <w:sz w:val="28"/>
          <w:szCs w:val="28"/>
        </w:rPr>
        <w:t>S</w:t>
      </w:r>
      <w:r>
        <w:rPr>
          <w:b/>
          <w:spacing w:val="2"/>
          <w:sz w:val="28"/>
          <w:szCs w:val="28"/>
        </w:rPr>
        <w:t>I</w:t>
      </w:r>
      <w:r>
        <w:rPr>
          <w:b/>
          <w:spacing w:val="3"/>
          <w:sz w:val="28"/>
          <w:szCs w:val="28"/>
        </w:rPr>
        <w:t>F</w:t>
      </w:r>
      <w:r>
        <w:rPr>
          <w:b/>
          <w:spacing w:val="2"/>
          <w:sz w:val="28"/>
          <w:szCs w:val="28"/>
        </w:rPr>
        <w:t>I</w:t>
      </w:r>
      <w:r>
        <w:rPr>
          <w:b/>
          <w:sz w:val="28"/>
          <w:szCs w:val="28"/>
        </w:rPr>
        <w:t>C</w:t>
      </w:r>
      <w:r>
        <w:rPr>
          <w:b/>
          <w:spacing w:val="1"/>
          <w:sz w:val="28"/>
          <w:szCs w:val="28"/>
        </w:rPr>
        <w:t>AT</w:t>
      </w:r>
      <w:r>
        <w:rPr>
          <w:b/>
          <w:spacing w:val="2"/>
          <w:sz w:val="28"/>
          <w:szCs w:val="28"/>
        </w:rPr>
        <w:t>I</w:t>
      </w:r>
      <w:r>
        <w:rPr>
          <w:b/>
          <w:sz w:val="28"/>
          <w:szCs w:val="28"/>
        </w:rPr>
        <w:t>ON</w:t>
      </w:r>
      <w:r>
        <w:rPr>
          <w:b/>
          <w:spacing w:val="7"/>
          <w:sz w:val="28"/>
          <w:szCs w:val="28"/>
        </w:rPr>
        <w:t xml:space="preserve"> </w:t>
      </w:r>
      <w:r>
        <w:rPr>
          <w:b/>
          <w:sz w:val="28"/>
          <w:szCs w:val="28"/>
        </w:rPr>
        <w:t>US</w:t>
      </w:r>
      <w:r>
        <w:rPr>
          <w:b/>
          <w:spacing w:val="1"/>
          <w:sz w:val="28"/>
          <w:szCs w:val="28"/>
        </w:rPr>
        <w:t>I</w:t>
      </w:r>
      <w:r>
        <w:rPr>
          <w:b/>
          <w:sz w:val="28"/>
          <w:szCs w:val="28"/>
        </w:rPr>
        <w:t>NG CON</w:t>
      </w:r>
      <w:r>
        <w:rPr>
          <w:b/>
          <w:spacing w:val="1"/>
          <w:sz w:val="28"/>
          <w:szCs w:val="28"/>
        </w:rPr>
        <w:t>V</w:t>
      </w:r>
      <w:r>
        <w:rPr>
          <w:b/>
          <w:sz w:val="28"/>
          <w:szCs w:val="28"/>
        </w:rPr>
        <w:t>O</w:t>
      </w:r>
      <w:r>
        <w:rPr>
          <w:b/>
          <w:spacing w:val="1"/>
          <w:sz w:val="28"/>
          <w:szCs w:val="28"/>
        </w:rPr>
        <w:t>L</w:t>
      </w:r>
      <w:r>
        <w:rPr>
          <w:b/>
          <w:sz w:val="28"/>
          <w:szCs w:val="28"/>
        </w:rPr>
        <w:t>U</w:t>
      </w:r>
      <w:r>
        <w:rPr>
          <w:b/>
          <w:spacing w:val="2"/>
          <w:sz w:val="28"/>
          <w:szCs w:val="28"/>
        </w:rPr>
        <w:t>TI</w:t>
      </w:r>
      <w:r>
        <w:rPr>
          <w:b/>
          <w:sz w:val="28"/>
          <w:szCs w:val="28"/>
        </w:rPr>
        <w:t>ONAL</w:t>
      </w:r>
      <w:r>
        <w:rPr>
          <w:b/>
          <w:spacing w:val="-21"/>
          <w:sz w:val="28"/>
          <w:szCs w:val="28"/>
        </w:rPr>
        <w:t xml:space="preserve"> </w:t>
      </w:r>
      <w:r>
        <w:rPr>
          <w:b/>
          <w:sz w:val="28"/>
          <w:szCs w:val="28"/>
        </w:rPr>
        <w:t>N</w:t>
      </w:r>
      <w:r>
        <w:rPr>
          <w:b/>
          <w:spacing w:val="2"/>
          <w:sz w:val="28"/>
          <w:szCs w:val="28"/>
        </w:rPr>
        <w:t>E</w:t>
      </w:r>
      <w:r>
        <w:rPr>
          <w:b/>
          <w:sz w:val="28"/>
          <w:szCs w:val="28"/>
        </w:rPr>
        <w:t>U</w:t>
      </w:r>
      <w:r>
        <w:rPr>
          <w:b/>
          <w:spacing w:val="1"/>
          <w:sz w:val="28"/>
          <w:szCs w:val="28"/>
        </w:rPr>
        <w:t>R</w:t>
      </w:r>
      <w:r>
        <w:rPr>
          <w:b/>
          <w:sz w:val="28"/>
          <w:szCs w:val="28"/>
        </w:rPr>
        <w:t>AL</w:t>
      </w:r>
      <w:r>
        <w:rPr>
          <w:b/>
          <w:spacing w:val="-8"/>
          <w:sz w:val="28"/>
          <w:szCs w:val="28"/>
        </w:rPr>
        <w:t xml:space="preserve"> </w:t>
      </w:r>
      <w:r>
        <w:rPr>
          <w:b/>
          <w:sz w:val="28"/>
          <w:szCs w:val="28"/>
        </w:rPr>
        <w:t>N</w:t>
      </w:r>
      <w:r>
        <w:rPr>
          <w:b/>
          <w:spacing w:val="2"/>
          <w:sz w:val="28"/>
          <w:szCs w:val="28"/>
        </w:rPr>
        <w:t>E</w:t>
      </w:r>
      <w:r>
        <w:rPr>
          <w:b/>
          <w:spacing w:val="1"/>
          <w:sz w:val="28"/>
          <w:szCs w:val="28"/>
        </w:rPr>
        <w:t>T</w:t>
      </w:r>
      <w:r>
        <w:rPr>
          <w:b/>
          <w:spacing w:val="4"/>
          <w:sz w:val="28"/>
          <w:szCs w:val="28"/>
        </w:rPr>
        <w:t>W</w:t>
      </w:r>
      <w:r>
        <w:rPr>
          <w:b/>
          <w:sz w:val="28"/>
          <w:szCs w:val="28"/>
        </w:rPr>
        <w:t>ORK</w:t>
      </w:r>
    </w:p>
    <w:p w14:paraId="38DF6619" w14:textId="77777777" w:rsidR="00433F0F" w:rsidRDefault="00433F0F">
      <w:pPr>
        <w:spacing w:before="5" w:line="240" w:lineRule="exact"/>
        <w:rPr>
          <w:sz w:val="24"/>
          <w:szCs w:val="24"/>
        </w:rPr>
      </w:pPr>
    </w:p>
    <w:p w14:paraId="6D5CAF76" w14:textId="77777777" w:rsidR="00433F0F" w:rsidRDefault="008B01BA">
      <w:pPr>
        <w:spacing w:line="360" w:lineRule="auto"/>
        <w:ind w:left="447" w:right="78" w:firstLine="845"/>
        <w:jc w:val="both"/>
        <w:rPr>
          <w:sz w:val="24"/>
          <w:szCs w:val="24"/>
        </w:rPr>
      </w:pPr>
      <w:r>
        <w:rPr>
          <w:spacing w:val="-2"/>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9"/>
          <w:sz w:val="24"/>
          <w:szCs w:val="24"/>
        </w:rPr>
        <w:t>i</w:t>
      </w:r>
      <w:r>
        <w:rPr>
          <w:sz w:val="24"/>
          <w:szCs w:val="24"/>
        </w:rPr>
        <w:t>s</w:t>
      </w:r>
      <w:r>
        <w:rPr>
          <w:spacing w:val="5"/>
          <w:sz w:val="24"/>
          <w:szCs w:val="24"/>
        </w:rPr>
        <w:t xml:space="preserve"> t</w:t>
      </w:r>
      <w:r>
        <w:rPr>
          <w:spacing w:val="-5"/>
          <w:sz w:val="24"/>
          <w:szCs w:val="24"/>
        </w:rPr>
        <w:t>h</w:t>
      </w:r>
      <w:r>
        <w:rPr>
          <w:sz w:val="24"/>
          <w:szCs w:val="24"/>
        </w:rPr>
        <w:t>e</w:t>
      </w:r>
      <w:r>
        <w:rPr>
          <w:spacing w:val="6"/>
          <w:sz w:val="24"/>
          <w:szCs w:val="24"/>
        </w:rPr>
        <w:t xml:space="preserve"> </w:t>
      </w:r>
      <w:r>
        <w:rPr>
          <w:spacing w:val="-5"/>
          <w:sz w:val="24"/>
          <w:szCs w:val="24"/>
        </w:rPr>
        <w:t>b</w:t>
      </w:r>
      <w:r>
        <w:rPr>
          <w:spacing w:val="-1"/>
          <w:sz w:val="24"/>
          <w:szCs w:val="24"/>
        </w:rPr>
        <w:t>e</w:t>
      </w:r>
      <w:r>
        <w:rPr>
          <w:spacing w:val="-2"/>
          <w:sz w:val="24"/>
          <w:szCs w:val="24"/>
        </w:rPr>
        <w:t>s</w:t>
      </w:r>
      <w:r>
        <w:rPr>
          <w:sz w:val="24"/>
          <w:szCs w:val="24"/>
        </w:rPr>
        <w:t>t</w:t>
      </w:r>
      <w:r>
        <w:rPr>
          <w:spacing w:val="12"/>
          <w:sz w:val="24"/>
          <w:szCs w:val="24"/>
        </w:rPr>
        <w:t xml:space="preserve"> </w:t>
      </w:r>
      <w:r>
        <w:rPr>
          <w:spacing w:val="-1"/>
          <w:sz w:val="24"/>
          <w:szCs w:val="24"/>
        </w:rPr>
        <w:t>a</w:t>
      </w:r>
      <w:r>
        <w:rPr>
          <w:sz w:val="24"/>
          <w:szCs w:val="24"/>
        </w:rPr>
        <w:t>pp</w:t>
      </w:r>
      <w:r>
        <w:rPr>
          <w:spacing w:val="-3"/>
          <w:sz w:val="24"/>
          <w:szCs w:val="24"/>
        </w:rPr>
        <w:t>r</w:t>
      </w:r>
      <w:r>
        <w:rPr>
          <w:spacing w:val="5"/>
          <w:sz w:val="24"/>
          <w:szCs w:val="24"/>
        </w:rPr>
        <w:t>o</w:t>
      </w:r>
      <w:r>
        <w:rPr>
          <w:spacing w:val="-1"/>
          <w:sz w:val="24"/>
          <w:szCs w:val="24"/>
        </w:rPr>
        <w:t>ac</w:t>
      </w:r>
      <w:r>
        <w:rPr>
          <w:spacing w:val="-5"/>
          <w:sz w:val="24"/>
          <w:szCs w:val="24"/>
        </w:rPr>
        <w:t>h</w:t>
      </w:r>
      <w:r>
        <w:rPr>
          <w:spacing w:val="-1"/>
          <w:sz w:val="24"/>
          <w:szCs w:val="24"/>
        </w:rPr>
        <w:t>e</w:t>
      </w:r>
      <w:r>
        <w:rPr>
          <w:sz w:val="24"/>
          <w:szCs w:val="24"/>
        </w:rPr>
        <w:t>s</w:t>
      </w:r>
      <w:r>
        <w:rPr>
          <w:spacing w:val="10"/>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pacing w:val="-9"/>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1"/>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5"/>
          <w:sz w:val="24"/>
          <w:szCs w:val="24"/>
        </w:rPr>
        <w:t>o</w:t>
      </w:r>
      <w:r>
        <w:rPr>
          <w:sz w:val="24"/>
          <w:szCs w:val="24"/>
        </w:rPr>
        <w:t>f</w:t>
      </w:r>
      <w:r>
        <w:rPr>
          <w:spacing w:val="4"/>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s</w:t>
      </w:r>
      <w:r>
        <w:rPr>
          <w:spacing w:val="10"/>
          <w:sz w:val="24"/>
          <w:szCs w:val="24"/>
        </w:rPr>
        <w:t xml:space="preserve"> </w:t>
      </w:r>
      <w:r>
        <w:rPr>
          <w:spacing w:val="-4"/>
          <w:sz w:val="24"/>
          <w:szCs w:val="24"/>
        </w:rPr>
        <w:t>li</w:t>
      </w:r>
      <w:r>
        <w:rPr>
          <w:sz w:val="24"/>
          <w:szCs w:val="24"/>
        </w:rPr>
        <w:t>ke</w:t>
      </w:r>
      <w:r>
        <w:rPr>
          <w:spacing w:val="6"/>
          <w:sz w:val="24"/>
          <w:szCs w:val="24"/>
        </w:rPr>
        <w:t xml:space="preserve"> </w:t>
      </w:r>
      <w:r>
        <w:rPr>
          <w:spacing w:val="4"/>
          <w:sz w:val="24"/>
          <w:szCs w:val="24"/>
        </w:rPr>
        <w:t>a</w:t>
      </w:r>
      <w:r>
        <w:rPr>
          <w:sz w:val="24"/>
          <w:szCs w:val="24"/>
        </w:rPr>
        <w:t>ny</w:t>
      </w:r>
      <w:r>
        <w:rPr>
          <w:spacing w:val="-3"/>
          <w:sz w:val="24"/>
          <w:szCs w:val="24"/>
        </w:rPr>
        <w:t xml:space="preserve"> </w:t>
      </w:r>
      <w:r>
        <w:rPr>
          <w:spacing w:val="5"/>
          <w:sz w:val="24"/>
          <w:szCs w:val="24"/>
        </w:rPr>
        <w:t>k</w:t>
      </w:r>
      <w:r>
        <w:rPr>
          <w:spacing w:val="-4"/>
          <w:sz w:val="24"/>
          <w:szCs w:val="24"/>
        </w:rPr>
        <w:t>i</w:t>
      </w:r>
      <w:r>
        <w:rPr>
          <w:sz w:val="24"/>
          <w:szCs w:val="24"/>
        </w:rPr>
        <w:t xml:space="preserve">nd </w:t>
      </w:r>
      <w:r>
        <w:rPr>
          <w:spacing w:val="5"/>
          <w:sz w:val="24"/>
          <w:szCs w:val="24"/>
        </w:rPr>
        <w:t>o</w:t>
      </w:r>
      <w:r>
        <w:rPr>
          <w:sz w:val="24"/>
          <w:szCs w:val="24"/>
        </w:rPr>
        <w:t>f</w:t>
      </w:r>
      <w:r>
        <w:rPr>
          <w:spacing w:val="-1"/>
          <w:sz w:val="24"/>
          <w:szCs w:val="24"/>
        </w:rPr>
        <w:t xml:space="preserve"> </w:t>
      </w:r>
      <w:r>
        <w:rPr>
          <w:spacing w:val="-4"/>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3"/>
          <w:sz w:val="24"/>
          <w:szCs w:val="24"/>
        </w:rPr>
        <w:t xml:space="preserve"> </w:t>
      </w:r>
      <w:r>
        <w:rPr>
          <w:spacing w:val="-4"/>
          <w:sz w:val="24"/>
          <w:szCs w:val="24"/>
        </w:rPr>
        <w:t>im</w:t>
      </w:r>
      <w:r>
        <w:rPr>
          <w:spacing w:val="4"/>
          <w:sz w:val="24"/>
          <w:szCs w:val="24"/>
        </w:rPr>
        <w:t>a</w:t>
      </w:r>
      <w:r>
        <w:rPr>
          <w:spacing w:val="5"/>
          <w:sz w:val="24"/>
          <w:szCs w:val="24"/>
        </w:rPr>
        <w:t>g</w:t>
      </w:r>
      <w:r>
        <w:rPr>
          <w:spacing w:val="-4"/>
          <w:sz w:val="24"/>
          <w:szCs w:val="24"/>
        </w:rPr>
        <w:t>i</w:t>
      </w:r>
      <w:r>
        <w:rPr>
          <w:spacing w:val="-5"/>
          <w:sz w:val="24"/>
          <w:szCs w:val="24"/>
        </w:rPr>
        <w:t>n</w:t>
      </w:r>
      <w:r>
        <w:rPr>
          <w:sz w:val="24"/>
          <w:szCs w:val="24"/>
        </w:rPr>
        <w:t>g.</w:t>
      </w:r>
      <w:r>
        <w:rPr>
          <w:spacing w:val="9"/>
          <w:sz w:val="24"/>
          <w:szCs w:val="24"/>
        </w:rPr>
        <w:t xml:space="preserve"> </w:t>
      </w:r>
      <w:r>
        <w:rPr>
          <w:sz w:val="24"/>
          <w:szCs w:val="24"/>
        </w:rPr>
        <w:t>All</w:t>
      </w:r>
      <w:r>
        <w:rPr>
          <w:spacing w:val="-2"/>
          <w:sz w:val="24"/>
          <w:szCs w:val="24"/>
        </w:rPr>
        <w:t xml:space="preserve"> </w:t>
      </w:r>
      <w:r>
        <w:rPr>
          <w:spacing w:val="4"/>
          <w:sz w:val="24"/>
          <w:szCs w:val="24"/>
        </w:rPr>
        <w:t>c</w:t>
      </w:r>
      <w:r>
        <w:rPr>
          <w:spacing w:val="-4"/>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4"/>
          <w:sz w:val="24"/>
          <w:szCs w:val="24"/>
        </w:rPr>
        <w:t>a</w:t>
      </w:r>
      <w:r>
        <w:rPr>
          <w:spacing w:val="-4"/>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w:t>
      </w:r>
      <w:r>
        <w:rPr>
          <w:spacing w:val="-4"/>
          <w:sz w:val="24"/>
          <w:szCs w:val="24"/>
        </w:rPr>
        <w:t>m</w:t>
      </w:r>
      <w:r>
        <w:rPr>
          <w:sz w:val="24"/>
          <w:szCs w:val="24"/>
        </w:rPr>
        <w:t xml:space="preserve">s </w:t>
      </w:r>
      <w:r>
        <w:rPr>
          <w:spacing w:val="4"/>
          <w:sz w:val="24"/>
          <w:szCs w:val="24"/>
        </w:rPr>
        <w:t>a</w:t>
      </w:r>
      <w:r>
        <w:rPr>
          <w:spacing w:val="1"/>
          <w:sz w:val="24"/>
          <w:szCs w:val="24"/>
        </w:rPr>
        <w:t>r</w:t>
      </w:r>
      <w:r>
        <w:rPr>
          <w:sz w:val="24"/>
          <w:szCs w:val="24"/>
        </w:rPr>
        <w:t>e</w:t>
      </w:r>
      <w:r>
        <w:rPr>
          <w:spacing w:val="1"/>
          <w:sz w:val="24"/>
          <w:szCs w:val="24"/>
        </w:rPr>
        <w:t xml:space="preserve"> </w:t>
      </w:r>
      <w:r>
        <w:rPr>
          <w:spacing w:val="-5"/>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o</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z w:val="24"/>
          <w:szCs w:val="24"/>
        </w:rPr>
        <w:t>p</w:t>
      </w:r>
      <w:r>
        <w:rPr>
          <w:spacing w:val="1"/>
          <w:sz w:val="24"/>
          <w:szCs w:val="24"/>
        </w:rPr>
        <w:t>r</w:t>
      </w:r>
      <w:r>
        <w:rPr>
          <w:spacing w:val="-1"/>
          <w:sz w:val="24"/>
          <w:szCs w:val="24"/>
        </w:rPr>
        <w:t>e</w:t>
      </w:r>
      <w:r>
        <w:rPr>
          <w:spacing w:val="5"/>
          <w:sz w:val="24"/>
          <w:szCs w:val="24"/>
        </w:rPr>
        <w:t>d</w:t>
      </w:r>
      <w:r>
        <w:rPr>
          <w:spacing w:val="-9"/>
          <w:sz w:val="24"/>
          <w:szCs w:val="24"/>
        </w:rPr>
        <w:t>i</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f</w:t>
      </w:r>
      <w:r>
        <w:rPr>
          <w:spacing w:val="-1"/>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pacing w:val="-1"/>
          <w:sz w:val="24"/>
          <w:szCs w:val="24"/>
        </w:rPr>
        <w:t>e</w:t>
      </w:r>
      <w:r>
        <w:rPr>
          <w:sz w:val="24"/>
          <w:szCs w:val="24"/>
        </w:rPr>
        <w:t>, w</w:t>
      </w:r>
      <w:r>
        <w:rPr>
          <w:spacing w:val="-5"/>
          <w:sz w:val="24"/>
          <w:szCs w:val="24"/>
        </w:rPr>
        <w:t>h</w:t>
      </w:r>
      <w:r>
        <w:rPr>
          <w:spacing w:val="-1"/>
          <w:sz w:val="24"/>
          <w:szCs w:val="24"/>
        </w:rPr>
        <w:t>e</w:t>
      </w:r>
      <w:r>
        <w:rPr>
          <w:spacing w:val="1"/>
          <w:sz w:val="24"/>
          <w:szCs w:val="24"/>
        </w:rPr>
        <w:t>r</w:t>
      </w:r>
      <w:r>
        <w:rPr>
          <w:sz w:val="24"/>
          <w:szCs w:val="24"/>
        </w:rPr>
        <w:t>e</w:t>
      </w:r>
      <w:r>
        <w:rPr>
          <w:spacing w:val="7"/>
          <w:sz w:val="24"/>
          <w:szCs w:val="24"/>
        </w:rPr>
        <w:t xml:space="preserve"> </w:t>
      </w:r>
      <w:r>
        <w:rPr>
          <w:spacing w:val="5"/>
          <w:sz w:val="24"/>
          <w:szCs w:val="24"/>
        </w:rPr>
        <w:t>o</w:t>
      </w:r>
      <w:r>
        <w:rPr>
          <w:spacing w:val="-5"/>
          <w:sz w:val="24"/>
          <w:szCs w:val="24"/>
        </w:rPr>
        <w:t>n</w:t>
      </w:r>
      <w:r>
        <w:rPr>
          <w:sz w:val="24"/>
          <w:szCs w:val="24"/>
        </w:rPr>
        <w:t>e</w:t>
      </w:r>
      <w:r>
        <w:rPr>
          <w:spacing w:val="7"/>
          <w:sz w:val="24"/>
          <w:szCs w:val="24"/>
        </w:rPr>
        <w:t xml:space="preserve"> </w:t>
      </w:r>
      <w:r>
        <w:rPr>
          <w:spacing w:val="5"/>
          <w:sz w:val="24"/>
          <w:szCs w:val="24"/>
        </w:rPr>
        <w:t>o</w:t>
      </w:r>
      <w:r>
        <w:rPr>
          <w:sz w:val="24"/>
          <w:szCs w:val="24"/>
        </w:rPr>
        <w:t>r</w:t>
      </w:r>
      <w:r>
        <w:rPr>
          <w:spacing w:val="10"/>
          <w:sz w:val="24"/>
          <w:szCs w:val="24"/>
        </w:rPr>
        <w:t xml:space="preserve"> </w:t>
      </w:r>
      <w:r>
        <w:rPr>
          <w:spacing w:val="-9"/>
          <w:sz w:val="24"/>
          <w:szCs w:val="24"/>
        </w:rPr>
        <w:t>m</w:t>
      </w:r>
      <w:r>
        <w:rPr>
          <w:spacing w:val="5"/>
          <w:sz w:val="24"/>
          <w:szCs w:val="24"/>
        </w:rPr>
        <w:t>o</w:t>
      </w:r>
      <w:r>
        <w:rPr>
          <w:spacing w:val="1"/>
          <w:sz w:val="24"/>
          <w:szCs w:val="24"/>
        </w:rPr>
        <w:t>r</w:t>
      </w:r>
      <w:r>
        <w:rPr>
          <w:sz w:val="24"/>
          <w:szCs w:val="24"/>
        </w:rPr>
        <w:t>e</w:t>
      </w:r>
      <w:r>
        <w:rPr>
          <w:spacing w:val="7"/>
          <w:sz w:val="24"/>
          <w:szCs w:val="24"/>
        </w:rPr>
        <w:t xml:space="preserve">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pacing w:val="-1"/>
          <w:sz w:val="24"/>
          <w:szCs w:val="24"/>
        </w:rPr>
        <w:t>e</w:t>
      </w:r>
      <w:r>
        <w:rPr>
          <w:sz w:val="24"/>
          <w:szCs w:val="24"/>
        </w:rPr>
        <w:t>s</w:t>
      </w:r>
      <w:r>
        <w:rPr>
          <w:spacing w:val="6"/>
          <w:sz w:val="24"/>
          <w:szCs w:val="24"/>
        </w:rPr>
        <w:t xml:space="preserve"> </w:t>
      </w:r>
      <w:r>
        <w:rPr>
          <w:spacing w:val="-1"/>
          <w:sz w:val="24"/>
          <w:szCs w:val="24"/>
        </w:rPr>
        <w:t>a</w:t>
      </w:r>
      <w:r>
        <w:rPr>
          <w:spacing w:val="-5"/>
          <w:sz w:val="24"/>
          <w:szCs w:val="24"/>
        </w:rPr>
        <w:t>n</w:t>
      </w:r>
      <w:r>
        <w:rPr>
          <w:sz w:val="24"/>
          <w:szCs w:val="24"/>
        </w:rPr>
        <w:t>d</w:t>
      </w:r>
      <w:r>
        <w:rPr>
          <w:spacing w:val="8"/>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3"/>
          <w:sz w:val="24"/>
          <w:szCs w:val="24"/>
        </w:rPr>
        <w:t xml:space="preserve"> </w:t>
      </w:r>
      <w:r>
        <w:rPr>
          <w:spacing w:val="-1"/>
          <w:sz w:val="24"/>
          <w:szCs w:val="24"/>
        </w:rPr>
        <w:t>eac</w:t>
      </w:r>
      <w:r>
        <w:rPr>
          <w:sz w:val="24"/>
          <w:szCs w:val="24"/>
        </w:rPr>
        <w:t>h</w:t>
      </w:r>
      <w:r>
        <w:rPr>
          <w:spacing w:val="4"/>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pacing w:val="-1"/>
          <w:sz w:val="24"/>
          <w:szCs w:val="24"/>
        </w:rPr>
        <w:t>e</w:t>
      </w:r>
      <w:r>
        <w:rPr>
          <w:spacing w:val="2"/>
          <w:sz w:val="24"/>
          <w:szCs w:val="24"/>
        </w:rPr>
        <w:t>s</w:t>
      </w:r>
      <w:r>
        <w:rPr>
          <w:sz w:val="24"/>
          <w:szCs w:val="24"/>
        </w:rPr>
        <w:t>e</w:t>
      </w:r>
      <w:r>
        <w:rPr>
          <w:spacing w:val="7"/>
          <w:sz w:val="24"/>
          <w:szCs w:val="24"/>
        </w:rPr>
        <w:t xml:space="preserve"> </w:t>
      </w:r>
      <w:r>
        <w:rPr>
          <w:spacing w:val="-3"/>
          <w:sz w:val="24"/>
          <w:szCs w:val="24"/>
        </w:rPr>
        <w:t>f</w:t>
      </w:r>
      <w:r>
        <w:rPr>
          <w:spacing w:val="-1"/>
          <w:sz w:val="24"/>
          <w:szCs w:val="24"/>
        </w:rPr>
        <w:t>ea</w:t>
      </w:r>
      <w:r>
        <w:rPr>
          <w:spacing w:val="5"/>
          <w:sz w:val="24"/>
          <w:szCs w:val="24"/>
        </w:rPr>
        <w:t>t</w:t>
      </w:r>
      <w:r>
        <w:rPr>
          <w:sz w:val="24"/>
          <w:szCs w:val="24"/>
        </w:rPr>
        <w:t>u</w:t>
      </w:r>
      <w:r>
        <w:rPr>
          <w:spacing w:val="1"/>
          <w:sz w:val="24"/>
          <w:szCs w:val="24"/>
        </w:rPr>
        <w:t>r</w:t>
      </w:r>
      <w:r>
        <w:rPr>
          <w:spacing w:val="-1"/>
          <w:sz w:val="24"/>
          <w:szCs w:val="24"/>
        </w:rPr>
        <w:t>e</w:t>
      </w:r>
      <w:r>
        <w:rPr>
          <w:sz w:val="24"/>
          <w:szCs w:val="24"/>
        </w:rPr>
        <w:t>s</w:t>
      </w:r>
      <w:r>
        <w:rPr>
          <w:spacing w:val="6"/>
          <w:sz w:val="24"/>
          <w:szCs w:val="24"/>
        </w:rPr>
        <w:t xml:space="preserve"> </w:t>
      </w:r>
      <w:r>
        <w:rPr>
          <w:spacing w:val="-5"/>
          <w:sz w:val="24"/>
          <w:szCs w:val="24"/>
        </w:rPr>
        <w:t>b</w:t>
      </w:r>
      <w:r>
        <w:rPr>
          <w:spacing w:val="4"/>
          <w:sz w:val="24"/>
          <w:szCs w:val="24"/>
        </w:rPr>
        <w:t>e</w:t>
      </w:r>
      <w:r>
        <w:rPr>
          <w:spacing w:val="-9"/>
          <w:sz w:val="24"/>
          <w:szCs w:val="24"/>
        </w:rPr>
        <w:t>l</w:t>
      </w:r>
      <w:r>
        <w:rPr>
          <w:spacing w:val="9"/>
          <w:sz w:val="24"/>
          <w:szCs w:val="24"/>
        </w:rPr>
        <w:t>o</w:t>
      </w:r>
      <w:r>
        <w:rPr>
          <w:spacing w:val="-5"/>
          <w:sz w:val="24"/>
          <w:szCs w:val="24"/>
        </w:rPr>
        <w:t>n</w:t>
      </w:r>
      <w:r>
        <w:rPr>
          <w:sz w:val="24"/>
          <w:szCs w:val="24"/>
        </w:rPr>
        <w:t>gs</w:t>
      </w:r>
      <w:r>
        <w:rPr>
          <w:spacing w:val="6"/>
          <w:sz w:val="24"/>
          <w:szCs w:val="24"/>
        </w:rPr>
        <w:t xml:space="preserve"> </w:t>
      </w:r>
      <w:r>
        <w:rPr>
          <w:spacing w:val="5"/>
          <w:sz w:val="24"/>
          <w:szCs w:val="24"/>
        </w:rPr>
        <w:t>t</w:t>
      </w:r>
      <w:r>
        <w:rPr>
          <w:sz w:val="24"/>
          <w:szCs w:val="24"/>
        </w:rPr>
        <w:t>o</w:t>
      </w:r>
      <w:r>
        <w:rPr>
          <w:spacing w:val="4"/>
          <w:sz w:val="24"/>
          <w:szCs w:val="24"/>
        </w:rPr>
        <w:t xml:space="preserve"> </w:t>
      </w:r>
      <w:r>
        <w:rPr>
          <w:spacing w:val="5"/>
          <w:sz w:val="24"/>
          <w:szCs w:val="24"/>
        </w:rPr>
        <w:t>o</w:t>
      </w:r>
      <w:r>
        <w:rPr>
          <w:spacing w:val="-5"/>
          <w:sz w:val="24"/>
          <w:szCs w:val="24"/>
        </w:rPr>
        <w:t>n</w:t>
      </w:r>
      <w:r>
        <w:rPr>
          <w:sz w:val="24"/>
          <w:szCs w:val="24"/>
        </w:rPr>
        <w:t>e</w:t>
      </w:r>
      <w:r>
        <w:rPr>
          <w:spacing w:val="7"/>
          <w:sz w:val="24"/>
          <w:szCs w:val="24"/>
        </w:rPr>
        <w:t xml:space="preserve"> </w:t>
      </w:r>
      <w:r>
        <w:rPr>
          <w:spacing w:val="5"/>
          <w:sz w:val="24"/>
          <w:szCs w:val="24"/>
        </w:rPr>
        <w:t>o</w:t>
      </w:r>
      <w:r>
        <w:rPr>
          <w:sz w:val="24"/>
          <w:szCs w:val="24"/>
        </w:rPr>
        <w:t xml:space="preserve">f </w:t>
      </w:r>
      <w:r>
        <w:rPr>
          <w:spacing w:val="-2"/>
          <w:sz w:val="24"/>
          <w:szCs w:val="24"/>
        </w:rPr>
        <w:t>s</w:t>
      </w:r>
      <w:r>
        <w:rPr>
          <w:spacing w:val="4"/>
          <w:sz w:val="24"/>
          <w:szCs w:val="24"/>
        </w:rPr>
        <w:t>e</w:t>
      </w:r>
      <w:r>
        <w:rPr>
          <w:spacing w:val="-5"/>
          <w:sz w:val="24"/>
          <w:szCs w:val="24"/>
        </w:rPr>
        <w:t>v</w:t>
      </w:r>
      <w:r>
        <w:rPr>
          <w:spacing w:val="-1"/>
          <w:sz w:val="24"/>
          <w:szCs w:val="24"/>
        </w:rPr>
        <w:t>e</w:t>
      </w:r>
      <w:r>
        <w:rPr>
          <w:spacing w:val="6"/>
          <w:sz w:val="24"/>
          <w:szCs w:val="24"/>
        </w:rPr>
        <w:t>r</w:t>
      </w:r>
      <w:r>
        <w:rPr>
          <w:spacing w:val="8"/>
          <w:sz w:val="24"/>
          <w:szCs w:val="24"/>
        </w:rPr>
        <w:t>a</w:t>
      </w:r>
      <w:r>
        <w:rPr>
          <w:sz w:val="24"/>
          <w:szCs w:val="24"/>
        </w:rPr>
        <w:t xml:space="preserve">l </w:t>
      </w:r>
      <w:r>
        <w:rPr>
          <w:spacing w:val="4"/>
          <w:sz w:val="24"/>
          <w:szCs w:val="24"/>
        </w:rPr>
        <w:t>c</w:t>
      </w:r>
      <w:r>
        <w:rPr>
          <w:spacing w:val="-9"/>
          <w:sz w:val="24"/>
          <w:szCs w:val="24"/>
        </w:rPr>
        <w:t>l</w:t>
      </w:r>
      <w:r>
        <w:rPr>
          <w:spacing w:val="4"/>
          <w:sz w:val="24"/>
          <w:szCs w:val="24"/>
        </w:rPr>
        <w:t>a</w:t>
      </w:r>
      <w:r>
        <w:rPr>
          <w:spacing w:val="-2"/>
          <w:sz w:val="24"/>
          <w:szCs w:val="24"/>
        </w:rPr>
        <w:t>ss</w:t>
      </w:r>
      <w:r>
        <w:rPr>
          <w:spacing w:val="4"/>
          <w:sz w:val="24"/>
          <w:szCs w:val="24"/>
        </w:rPr>
        <w:t>e</w:t>
      </w:r>
      <w:r>
        <w:rPr>
          <w:spacing w:val="-1"/>
          <w:sz w:val="24"/>
          <w:szCs w:val="24"/>
        </w:rPr>
        <w:t>s</w:t>
      </w:r>
      <w:r>
        <w:rPr>
          <w:sz w:val="24"/>
          <w:szCs w:val="24"/>
        </w:rPr>
        <w:t>.</w:t>
      </w:r>
    </w:p>
    <w:p w14:paraId="17C42EAA" w14:textId="77777777" w:rsidR="00433F0F" w:rsidRDefault="00433F0F">
      <w:pPr>
        <w:spacing w:before="4" w:line="240" w:lineRule="exact"/>
        <w:rPr>
          <w:sz w:val="24"/>
          <w:szCs w:val="24"/>
        </w:rPr>
      </w:pPr>
    </w:p>
    <w:p w14:paraId="5C3EFFB4" w14:textId="77777777" w:rsidR="00433F0F" w:rsidRDefault="008B01BA">
      <w:pPr>
        <w:spacing w:line="360" w:lineRule="auto"/>
        <w:ind w:left="447" w:right="72" w:firstLine="720"/>
        <w:jc w:val="both"/>
        <w:rPr>
          <w:sz w:val="24"/>
          <w:szCs w:val="24"/>
        </w:rPr>
      </w:pPr>
      <w:r>
        <w:rPr>
          <w:sz w:val="24"/>
          <w:szCs w:val="24"/>
        </w:rPr>
        <w:t>An</w:t>
      </w:r>
      <w:r>
        <w:rPr>
          <w:spacing w:val="-3"/>
          <w:sz w:val="24"/>
          <w:szCs w:val="24"/>
        </w:rPr>
        <w:t xml:space="preserve"> </w:t>
      </w:r>
      <w:r>
        <w:rPr>
          <w:spacing w:val="-1"/>
          <w:sz w:val="24"/>
          <w:szCs w:val="24"/>
        </w:rPr>
        <w:t>a</w:t>
      </w:r>
      <w:r>
        <w:rPr>
          <w:sz w:val="24"/>
          <w:szCs w:val="24"/>
        </w:rPr>
        <w:t>ut</w:t>
      </w:r>
      <w:r>
        <w:rPr>
          <w:spacing w:val="5"/>
          <w:sz w:val="24"/>
          <w:szCs w:val="24"/>
        </w:rPr>
        <w:t>o</w:t>
      </w:r>
      <w:r>
        <w:rPr>
          <w:spacing w:val="-9"/>
          <w:sz w:val="24"/>
          <w:szCs w:val="24"/>
        </w:rPr>
        <w:t>m</w:t>
      </w:r>
      <w:r>
        <w:rPr>
          <w:spacing w:val="-1"/>
          <w:sz w:val="24"/>
          <w:szCs w:val="24"/>
        </w:rPr>
        <w:t>a</w:t>
      </w:r>
      <w:r>
        <w:rPr>
          <w:spacing w:val="10"/>
          <w:sz w:val="24"/>
          <w:szCs w:val="24"/>
        </w:rPr>
        <w:t>t</w:t>
      </w:r>
      <w:r>
        <w:rPr>
          <w:spacing w:val="-9"/>
          <w:sz w:val="24"/>
          <w:szCs w:val="24"/>
        </w:rPr>
        <w:t>i</w:t>
      </w:r>
      <w:r>
        <w:rPr>
          <w:sz w:val="24"/>
          <w:szCs w:val="24"/>
        </w:rPr>
        <w:t>c</w:t>
      </w:r>
      <w:r>
        <w:rPr>
          <w:spacing w:val="1"/>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1"/>
          <w:sz w:val="24"/>
          <w:szCs w:val="24"/>
        </w:rPr>
        <w:t>r</w:t>
      </w:r>
      <w:r>
        <w:rPr>
          <w:spacing w:val="4"/>
          <w:sz w:val="24"/>
          <w:szCs w:val="24"/>
        </w:rPr>
        <w:t>e</w:t>
      </w:r>
      <w:r>
        <w:rPr>
          <w:spacing w:val="-4"/>
          <w:sz w:val="24"/>
          <w:szCs w:val="24"/>
        </w:rPr>
        <w:t>li</w:t>
      </w:r>
      <w:r>
        <w:rPr>
          <w:spacing w:val="4"/>
          <w:sz w:val="24"/>
          <w:szCs w:val="24"/>
        </w:rPr>
        <w:t>a</w:t>
      </w:r>
      <w:r>
        <w:rPr>
          <w:sz w:val="24"/>
          <w:szCs w:val="24"/>
        </w:rPr>
        <w:t>b</w:t>
      </w:r>
      <w:r>
        <w:rPr>
          <w:spacing w:val="-4"/>
          <w:sz w:val="24"/>
          <w:szCs w:val="24"/>
        </w:rPr>
        <w:t>l</w:t>
      </w:r>
      <w:r>
        <w:rPr>
          <w:sz w:val="24"/>
          <w:szCs w:val="24"/>
        </w:rPr>
        <w:t>e</w:t>
      </w:r>
      <w:r>
        <w:rPr>
          <w:spacing w:val="1"/>
          <w:sz w:val="24"/>
          <w:szCs w:val="24"/>
        </w:rPr>
        <w:t xml:space="preserve"> </w:t>
      </w:r>
      <w:r>
        <w:rPr>
          <w:spacing w:val="4"/>
          <w:sz w:val="24"/>
          <w:szCs w:val="24"/>
        </w:rPr>
        <w:t>c</w:t>
      </w:r>
      <w:r>
        <w:rPr>
          <w:spacing w:val="-4"/>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2"/>
          <w:sz w:val="24"/>
          <w:szCs w:val="24"/>
        </w:rPr>
        <w:t xml:space="preserve"> </w:t>
      </w:r>
      <w:r>
        <w:rPr>
          <w:spacing w:val="-2"/>
          <w:sz w:val="24"/>
          <w:szCs w:val="24"/>
        </w:rPr>
        <w:t>C</w:t>
      </w:r>
      <w:r>
        <w:rPr>
          <w:spacing w:val="5"/>
          <w:sz w:val="24"/>
          <w:szCs w:val="24"/>
        </w:rPr>
        <w:t>o</w:t>
      </w:r>
      <w:r>
        <w:rPr>
          <w:spacing w:val="-5"/>
          <w:sz w:val="24"/>
          <w:szCs w:val="24"/>
        </w:rPr>
        <w:t>nv</w:t>
      </w:r>
      <w:r>
        <w:rPr>
          <w:spacing w:val="9"/>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7"/>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7"/>
          <w:sz w:val="24"/>
          <w:szCs w:val="24"/>
        </w:rPr>
        <w:t xml:space="preserve"> </w:t>
      </w:r>
      <w:r>
        <w:rPr>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 xml:space="preserve">k </w:t>
      </w:r>
      <w:r>
        <w:rPr>
          <w:spacing w:val="1"/>
          <w:sz w:val="24"/>
          <w:szCs w:val="24"/>
        </w:rPr>
        <w:t>(</w:t>
      </w:r>
      <w:r>
        <w:rPr>
          <w:spacing w:val="-2"/>
          <w:sz w:val="24"/>
          <w:szCs w:val="24"/>
        </w:rPr>
        <w:t>C</w:t>
      </w:r>
      <w:r>
        <w:rPr>
          <w:sz w:val="24"/>
          <w:szCs w:val="24"/>
        </w:rPr>
        <w:t>N</w:t>
      </w:r>
      <w:r>
        <w:rPr>
          <w:spacing w:val="-1"/>
          <w:sz w:val="24"/>
          <w:szCs w:val="24"/>
        </w:rPr>
        <w:t>N</w:t>
      </w:r>
      <w:r>
        <w:rPr>
          <w:sz w:val="24"/>
          <w:szCs w:val="24"/>
        </w:rPr>
        <w:t>)</w:t>
      </w:r>
      <w:r>
        <w:rPr>
          <w:spacing w:val="-11"/>
          <w:sz w:val="24"/>
          <w:szCs w:val="24"/>
        </w:rPr>
        <w:t xml:space="preserve"> </w:t>
      </w:r>
      <w:r>
        <w:rPr>
          <w:sz w:val="24"/>
          <w:szCs w:val="24"/>
        </w:rPr>
        <w:t>w</w:t>
      </w:r>
      <w:r>
        <w:rPr>
          <w:spacing w:val="-5"/>
          <w:sz w:val="24"/>
          <w:szCs w:val="24"/>
        </w:rPr>
        <w:t>i</w:t>
      </w:r>
      <w:r>
        <w:rPr>
          <w:sz w:val="24"/>
          <w:szCs w:val="24"/>
        </w:rPr>
        <w:t>ll</w:t>
      </w:r>
      <w:r>
        <w:rPr>
          <w:spacing w:val="-11"/>
          <w:sz w:val="24"/>
          <w:szCs w:val="24"/>
        </w:rPr>
        <w:t xml:space="preserve"> </w:t>
      </w:r>
      <w:r>
        <w:rPr>
          <w:spacing w:val="-5"/>
          <w:sz w:val="24"/>
          <w:szCs w:val="24"/>
        </w:rPr>
        <w:t>b</w:t>
      </w:r>
      <w:r>
        <w:rPr>
          <w:sz w:val="24"/>
          <w:szCs w:val="24"/>
        </w:rPr>
        <w:t>e</w:t>
      </w:r>
      <w:r>
        <w:rPr>
          <w:spacing w:val="-13"/>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12"/>
          <w:sz w:val="24"/>
          <w:szCs w:val="24"/>
        </w:rPr>
        <w:t xml:space="preserve"> </w:t>
      </w:r>
      <w:r>
        <w:rPr>
          <w:spacing w:val="2"/>
          <w:sz w:val="24"/>
          <w:szCs w:val="24"/>
        </w:rPr>
        <w:t>s</w:t>
      </w:r>
      <w:r>
        <w:rPr>
          <w:spacing w:val="-4"/>
          <w:sz w:val="24"/>
          <w:szCs w:val="24"/>
        </w:rPr>
        <w:t>i</w:t>
      </w:r>
      <w:r>
        <w:rPr>
          <w:sz w:val="24"/>
          <w:szCs w:val="24"/>
        </w:rPr>
        <w:t>n</w:t>
      </w:r>
      <w:r>
        <w:rPr>
          <w:spacing w:val="-1"/>
          <w:sz w:val="24"/>
          <w:szCs w:val="24"/>
        </w:rPr>
        <w:t>c</w:t>
      </w:r>
      <w:r>
        <w:rPr>
          <w:sz w:val="24"/>
          <w:szCs w:val="24"/>
        </w:rPr>
        <w:t>e</w:t>
      </w:r>
      <w:r>
        <w:rPr>
          <w:spacing w:val="-8"/>
          <w:sz w:val="24"/>
          <w:szCs w:val="24"/>
        </w:rPr>
        <w:t xml:space="preserve"> </w:t>
      </w:r>
      <w:r>
        <w:rPr>
          <w:spacing w:val="-9"/>
          <w:sz w:val="24"/>
          <w:szCs w:val="24"/>
        </w:rPr>
        <w:t>i</w:t>
      </w:r>
      <w:r>
        <w:rPr>
          <w:sz w:val="24"/>
          <w:szCs w:val="24"/>
        </w:rPr>
        <w:t>t</w:t>
      </w:r>
      <w:r>
        <w:rPr>
          <w:spacing w:val="-2"/>
          <w:sz w:val="24"/>
          <w:szCs w:val="24"/>
        </w:rPr>
        <w:t xml:space="preserve"> </w:t>
      </w:r>
      <w:r>
        <w:rPr>
          <w:spacing w:val="-4"/>
          <w:sz w:val="24"/>
          <w:szCs w:val="24"/>
        </w:rPr>
        <w:t>i</w:t>
      </w:r>
      <w:r>
        <w:rPr>
          <w:sz w:val="24"/>
          <w:szCs w:val="24"/>
        </w:rPr>
        <w:t>s</w:t>
      </w:r>
      <w:r>
        <w:rPr>
          <w:spacing w:val="-14"/>
          <w:sz w:val="24"/>
          <w:szCs w:val="24"/>
        </w:rPr>
        <w:t xml:space="preserve"> </w:t>
      </w:r>
      <w:r>
        <w:rPr>
          <w:spacing w:val="1"/>
          <w:sz w:val="24"/>
          <w:szCs w:val="24"/>
        </w:rPr>
        <w:t>r</w:t>
      </w:r>
      <w:r>
        <w:rPr>
          <w:spacing w:val="5"/>
          <w:sz w:val="24"/>
          <w:szCs w:val="24"/>
        </w:rPr>
        <w:t>o</w:t>
      </w:r>
      <w:r>
        <w:rPr>
          <w:spacing w:val="-5"/>
          <w:sz w:val="24"/>
          <w:szCs w:val="24"/>
        </w:rPr>
        <w:t>b</w:t>
      </w:r>
      <w:r>
        <w:rPr>
          <w:sz w:val="24"/>
          <w:szCs w:val="24"/>
        </w:rPr>
        <w:t>u</w:t>
      </w:r>
      <w:r>
        <w:rPr>
          <w:spacing w:val="-2"/>
          <w:sz w:val="24"/>
          <w:szCs w:val="24"/>
        </w:rPr>
        <w:t>s</w:t>
      </w:r>
      <w:r>
        <w:rPr>
          <w:sz w:val="24"/>
          <w:szCs w:val="24"/>
        </w:rPr>
        <w:t>t</w:t>
      </w:r>
      <w:r>
        <w:rPr>
          <w:spacing w:val="-7"/>
          <w:sz w:val="24"/>
          <w:szCs w:val="24"/>
        </w:rPr>
        <w:t xml:space="preserve"> </w:t>
      </w:r>
      <w:r>
        <w:rPr>
          <w:spacing w:val="-4"/>
          <w:sz w:val="24"/>
          <w:szCs w:val="24"/>
        </w:rPr>
        <w:t>i</w:t>
      </w:r>
      <w:r>
        <w:rPr>
          <w:sz w:val="24"/>
          <w:szCs w:val="24"/>
        </w:rPr>
        <w:t>n</w:t>
      </w:r>
      <w:r>
        <w:rPr>
          <w:spacing w:val="-17"/>
          <w:sz w:val="24"/>
          <w:szCs w:val="24"/>
        </w:rPr>
        <w:t xml:space="preserve"> </w:t>
      </w:r>
      <w:r>
        <w:rPr>
          <w:spacing w:val="-2"/>
          <w:sz w:val="24"/>
          <w:szCs w:val="24"/>
        </w:rPr>
        <w:t>s</w:t>
      </w:r>
      <w:r>
        <w:rPr>
          <w:spacing w:val="5"/>
          <w:sz w:val="24"/>
          <w:szCs w:val="24"/>
        </w:rPr>
        <w:t>t</w:t>
      </w:r>
      <w:r>
        <w:rPr>
          <w:spacing w:val="1"/>
          <w:sz w:val="24"/>
          <w:szCs w:val="24"/>
        </w:rPr>
        <w:t>r</w:t>
      </w:r>
      <w:r>
        <w:rPr>
          <w:sz w:val="24"/>
          <w:szCs w:val="24"/>
        </w:rPr>
        <w:t>u</w:t>
      </w:r>
      <w:r>
        <w:rPr>
          <w:spacing w:val="-6"/>
          <w:sz w:val="24"/>
          <w:szCs w:val="24"/>
        </w:rPr>
        <w:t>c</w:t>
      </w:r>
      <w:r>
        <w:rPr>
          <w:spacing w:val="5"/>
          <w:sz w:val="24"/>
          <w:szCs w:val="24"/>
        </w:rPr>
        <w:t>t</w:t>
      </w:r>
      <w:r>
        <w:rPr>
          <w:sz w:val="24"/>
          <w:szCs w:val="24"/>
        </w:rPr>
        <w:t>u</w:t>
      </w:r>
      <w:r>
        <w:rPr>
          <w:spacing w:val="1"/>
          <w:sz w:val="24"/>
          <w:szCs w:val="24"/>
        </w:rPr>
        <w:t>r</w:t>
      </w:r>
      <w:r>
        <w:rPr>
          <w:sz w:val="24"/>
          <w:szCs w:val="24"/>
        </w:rPr>
        <w:t>e</w:t>
      </w:r>
      <w:r>
        <w:rPr>
          <w:spacing w:val="-13"/>
          <w:sz w:val="24"/>
          <w:szCs w:val="24"/>
        </w:rPr>
        <w:t xml:space="preserve"> </w:t>
      </w:r>
      <w:r>
        <w:rPr>
          <w:sz w:val="24"/>
          <w:szCs w:val="24"/>
        </w:rPr>
        <w:t>w</w:t>
      </w:r>
      <w:r>
        <w:rPr>
          <w:spacing w:val="-5"/>
          <w:sz w:val="24"/>
          <w:szCs w:val="24"/>
        </w:rPr>
        <w:t>h</w:t>
      </w:r>
      <w:r>
        <w:rPr>
          <w:spacing w:val="-4"/>
          <w:sz w:val="24"/>
          <w:szCs w:val="24"/>
        </w:rPr>
        <w:t>i</w:t>
      </w:r>
      <w:r>
        <w:rPr>
          <w:spacing w:val="4"/>
          <w:sz w:val="24"/>
          <w:szCs w:val="24"/>
        </w:rPr>
        <w:t>c</w:t>
      </w:r>
      <w:r>
        <w:rPr>
          <w:sz w:val="24"/>
          <w:szCs w:val="24"/>
        </w:rPr>
        <w:t>h</w:t>
      </w:r>
      <w:r>
        <w:rPr>
          <w:spacing w:val="-12"/>
          <w:sz w:val="24"/>
          <w:szCs w:val="24"/>
        </w:rPr>
        <w:t xml:space="preserve"> </w:t>
      </w:r>
      <w:r>
        <w:rPr>
          <w:spacing w:val="-5"/>
          <w:sz w:val="24"/>
          <w:szCs w:val="24"/>
        </w:rPr>
        <w:t>h</w:t>
      </w:r>
      <w:r>
        <w:rPr>
          <w:spacing w:val="4"/>
          <w:sz w:val="24"/>
          <w:szCs w:val="24"/>
        </w:rPr>
        <w:t>e</w:t>
      </w:r>
      <w:r>
        <w:rPr>
          <w:spacing w:val="-4"/>
          <w:sz w:val="24"/>
          <w:szCs w:val="24"/>
        </w:rPr>
        <w:t>l</w:t>
      </w:r>
      <w:r>
        <w:rPr>
          <w:sz w:val="24"/>
          <w:szCs w:val="24"/>
        </w:rPr>
        <w:t>ps</w:t>
      </w:r>
      <w:r>
        <w:rPr>
          <w:spacing w:val="-9"/>
          <w:sz w:val="24"/>
          <w:szCs w:val="24"/>
        </w:rPr>
        <w:t xml:space="preserve"> </w:t>
      </w:r>
      <w:r>
        <w:rPr>
          <w:spacing w:val="1"/>
          <w:sz w:val="24"/>
          <w:szCs w:val="24"/>
        </w:rPr>
        <w:t>i</w:t>
      </w:r>
      <w:r>
        <w:rPr>
          <w:sz w:val="24"/>
          <w:szCs w:val="24"/>
        </w:rPr>
        <w:t>n</w:t>
      </w:r>
      <w:r>
        <w:rPr>
          <w:spacing w:val="-12"/>
          <w:sz w:val="24"/>
          <w:szCs w:val="24"/>
        </w:rPr>
        <w:t xml:space="preserve"> </w:t>
      </w:r>
      <w:r>
        <w:rPr>
          <w:spacing w:val="-4"/>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1"/>
          <w:sz w:val="24"/>
          <w:szCs w:val="24"/>
        </w:rPr>
        <w:t>f</w:t>
      </w:r>
      <w:r>
        <w:rPr>
          <w:sz w:val="24"/>
          <w:szCs w:val="24"/>
        </w:rPr>
        <w:t>y</w:t>
      </w:r>
      <w:r>
        <w:rPr>
          <w:spacing w:val="-4"/>
          <w:sz w:val="24"/>
          <w:szCs w:val="24"/>
        </w:rPr>
        <w:t>i</w:t>
      </w:r>
      <w:r>
        <w:rPr>
          <w:sz w:val="24"/>
          <w:szCs w:val="24"/>
        </w:rPr>
        <w:t>ng</w:t>
      </w:r>
      <w:r>
        <w:rPr>
          <w:spacing w:val="-12"/>
          <w:sz w:val="24"/>
          <w:szCs w:val="24"/>
        </w:rPr>
        <w:t xml:space="preserve"> </w:t>
      </w:r>
      <w:r>
        <w:rPr>
          <w:spacing w:val="-1"/>
          <w:sz w:val="24"/>
          <w:szCs w:val="24"/>
        </w:rPr>
        <w:t>e</w:t>
      </w:r>
      <w:r>
        <w:rPr>
          <w:spacing w:val="-5"/>
          <w:sz w:val="24"/>
          <w:szCs w:val="24"/>
        </w:rPr>
        <w:t>v</w:t>
      </w:r>
      <w:r>
        <w:rPr>
          <w:spacing w:val="-1"/>
          <w:sz w:val="24"/>
          <w:szCs w:val="24"/>
        </w:rPr>
        <w:t>e</w:t>
      </w:r>
      <w:r>
        <w:rPr>
          <w:spacing w:val="6"/>
          <w:sz w:val="24"/>
          <w:szCs w:val="24"/>
        </w:rPr>
        <w:t>r</w:t>
      </w:r>
      <w:r>
        <w:rPr>
          <w:sz w:val="24"/>
          <w:szCs w:val="24"/>
        </w:rPr>
        <w:t>y</w:t>
      </w:r>
      <w:r>
        <w:rPr>
          <w:spacing w:val="-12"/>
          <w:sz w:val="24"/>
          <w:szCs w:val="24"/>
        </w:rPr>
        <w:t xml:space="preserve"> </w:t>
      </w:r>
      <w:r>
        <w:rPr>
          <w:spacing w:val="-4"/>
          <w:sz w:val="24"/>
          <w:szCs w:val="24"/>
        </w:rPr>
        <w:t>mi</w:t>
      </w:r>
      <w:r>
        <w:rPr>
          <w:sz w:val="24"/>
          <w:szCs w:val="24"/>
        </w:rPr>
        <w:t>nu</w:t>
      </w:r>
      <w:r>
        <w:rPr>
          <w:spacing w:val="5"/>
          <w:sz w:val="24"/>
          <w:szCs w:val="24"/>
        </w:rPr>
        <w:t>t</w:t>
      </w:r>
      <w:r>
        <w:rPr>
          <w:sz w:val="24"/>
          <w:szCs w:val="24"/>
        </w:rPr>
        <w:t>e d</w:t>
      </w:r>
      <w:r>
        <w:rPr>
          <w:spacing w:val="-1"/>
          <w:sz w:val="24"/>
          <w:szCs w:val="24"/>
        </w:rPr>
        <w:t>e</w:t>
      </w:r>
      <w:r>
        <w:rPr>
          <w:spacing w:val="5"/>
          <w:sz w:val="24"/>
          <w:szCs w:val="24"/>
        </w:rPr>
        <w:t>t</w:t>
      </w:r>
      <w:r>
        <w:rPr>
          <w:spacing w:val="-1"/>
          <w:sz w:val="24"/>
          <w:szCs w:val="24"/>
        </w:rPr>
        <w:t>a</w:t>
      </w:r>
      <w:r>
        <w:rPr>
          <w:spacing w:val="-4"/>
          <w:sz w:val="24"/>
          <w:szCs w:val="24"/>
        </w:rPr>
        <w:t>il</w:t>
      </w:r>
      <w:r>
        <w:rPr>
          <w:spacing w:val="-2"/>
          <w:sz w:val="24"/>
          <w:szCs w:val="24"/>
        </w:rPr>
        <w:t>s</w:t>
      </w:r>
      <w:r>
        <w:rPr>
          <w:sz w:val="24"/>
          <w:szCs w:val="24"/>
        </w:rPr>
        <w:t>.</w:t>
      </w:r>
      <w:r>
        <w:rPr>
          <w:spacing w:val="12"/>
          <w:sz w:val="24"/>
          <w:szCs w:val="24"/>
        </w:rPr>
        <w:t xml:space="preserve"> </w:t>
      </w:r>
      <w:r>
        <w:rPr>
          <w:sz w:val="24"/>
          <w:szCs w:val="24"/>
        </w:rPr>
        <w:t xml:space="preserve">A </w:t>
      </w:r>
      <w:r>
        <w:rPr>
          <w:spacing w:val="-2"/>
          <w:sz w:val="24"/>
          <w:szCs w:val="24"/>
        </w:rPr>
        <w:t>C</w:t>
      </w:r>
      <w:r>
        <w:rPr>
          <w:spacing w:val="5"/>
          <w:sz w:val="24"/>
          <w:szCs w:val="24"/>
        </w:rPr>
        <w:t>o</w:t>
      </w:r>
      <w:r>
        <w:rPr>
          <w:sz w:val="24"/>
          <w:szCs w:val="24"/>
        </w:rPr>
        <w:t>n</w:t>
      </w:r>
      <w:r>
        <w:rPr>
          <w:spacing w:val="-5"/>
          <w:sz w:val="24"/>
          <w:szCs w:val="24"/>
        </w:rPr>
        <w:t>v</w:t>
      </w:r>
      <w:r>
        <w:rPr>
          <w:spacing w:val="9"/>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1"/>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1"/>
          <w:sz w:val="24"/>
          <w:szCs w:val="24"/>
        </w:rPr>
        <w:t xml:space="preserve"> </w:t>
      </w:r>
      <w:r>
        <w:rPr>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r>
        <w:rPr>
          <w:spacing w:val="5"/>
          <w:sz w:val="24"/>
          <w:szCs w:val="24"/>
        </w:rPr>
        <w:t xml:space="preserve"> </w:t>
      </w:r>
      <w:r>
        <w:rPr>
          <w:spacing w:val="1"/>
          <w:sz w:val="24"/>
          <w:szCs w:val="24"/>
        </w:rPr>
        <w:t>(</w:t>
      </w:r>
      <w:r>
        <w:rPr>
          <w:spacing w:val="-6"/>
          <w:sz w:val="24"/>
          <w:szCs w:val="24"/>
        </w:rPr>
        <w:t>C</w:t>
      </w:r>
      <w:r>
        <w:rPr>
          <w:sz w:val="24"/>
          <w:szCs w:val="24"/>
        </w:rPr>
        <w:t>on</w:t>
      </w:r>
      <w:r>
        <w:rPr>
          <w:spacing w:val="-5"/>
          <w:sz w:val="24"/>
          <w:szCs w:val="24"/>
        </w:rPr>
        <w:t>v</w:t>
      </w:r>
      <w:r>
        <w:rPr>
          <w:sz w:val="24"/>
          <w:szCs w:val="24"/>
        </w:rPr>
        <w:t>N</w:t>
      </w:r>
      <w:r>
        <w:rPr>
          <w:spacing w:val="-1"/>
          <w:sz w:val="24"/>
          <w:szCs w:val="24"/>
        </w:rPr>
        <w:t>e</w:t>
      </w:r>
      <w:r>
        <w:rPr>
          <w:spacing w:val="5"/>
          <w:sz w:val="24"/>
          <w:szCs w:val="24"/>
        </w:rPr>
        <w:t>t</w:t>
      </w:r>
      <w:r>
        <w:rPr>
          <w:sz w:val="24"/>
          <w:szCs w:val="24"/>
        </w:rPr>
        <w:t>/</w:t>
      </w:r>
      <w:r>
        <w:rPr>
          <w:spacing w:val="-1"/>
          <w:sz w:val="24"/>
          <w:szCs w:val="24"/>
        </w:rPr>
        <w:t>C</w:t>
      </w:r>
      <w:r>
        <w:rPr>
          <w:sz w:val="24"/>
          <w:szCs w:val="24"/>
        </w:rPr>
        <w:t>N</w:t>
      </w:r>
      <w:r>
        <w:rPr>
          <w:spacing w:val="-1"/>
          <w:sz w:val="24"/>
          <w:szCs w:val="24"/>
        </w:rPr>
        <w:t>N</w:t>
      </w:r>
      <w:r>
        <w:rPr>
          <w:sz w:val="24"/>
          <w:szCs w:val="24"/>
        </w:rPr>
        <w:t>)</w:t>
      </w:r>
      <w:r>
        <w:rPr>
          <w:spacing w:val="12"/>
          <w:sz w:val="24"/>
          <w:szCs w:val="24"/>
        </w:rPr>
        <w:t xml:space="preserve"> </w:t>
      </w:r>
      <w:r>
        <w:rPr>
          <w:spacing w:val="-9"/>
          <w:sz w:val="24"/>
          <w:szCs w:val="24"/>
        </w:rPr>
        <w:t>i</w:t>
      </w:r>
      <w:r>
        <w:rPr>
          <w:sz w:val="24"/>
          <w:szCs w:val="24"/>
        </w:rPr>
        <w:t>s</w:t>
      </w:r>
      <w:r>
        <w:rPr>
          <w:spacing w:val="3"/>
          <w:sz w:val="24"/>
          <w:szCs w:val="24"/>
        </w:rPr>
        <w:t xml:space="preserve"> </w:t>
      </w:r>
      <w:r>
        <w:rPr>
          <w:sz w:val="24"/>
          <w:szCs w:val="24"/>
        </w:rPr>
        <w:t>a</w:t>
      </w:r>
      <w:r>
        <w:rPr>
          <w:spacing w:val="4"/>
          <w:sz w:val="24"/>
          <w:szCs w:val="24"/>
        </w:rPr>
        <w:t xml:space="preserve"> D</w:t>
      </w:r>
      <w:r>
        <w:rPr>
          <w:spacing w:val="-1"/>
          <w:sz w:val="24"/>
          <w:szCs w:val="24"/>
        </w:rPr>
        <w:t>ee</w:t>
      </w:r>
      <w:r>
        <w:rPr>
          <w:sz w:val="24"/>
          <w:szCs w:val="24"/>
        </w:rPr>
        <w:t>p</w:t>
      </w:r>
      <w:r>
        <w:rPr>
          <w:spacing w:val="5"/>
          <w:sz w:val="24"/>
          <w:szCs w:val="24"/>
        </w:rPr>
        <w:t xml:space="preserve"> </w:t>
      </w:r>
      <w:r>
        <w:rPr>
          <w:spacing w:val="-3"/>
          <w:sz w:val="24"/>
          <w:szCs w:val="24"/>
        </w:rPr>
        <w:t>L</w:t>
      </w:r>
      <w:r>
        <w:rPr>
          <w:spacing w:val="-1"/>
          <w:sz w:val="24"/>
          <w:szCs w:val="24"/>
        </w:rPr>
        <w:t>ea</w:t>
      </w:r>
      <w:r>
        <w:rPr>
          <w:spacing w:val="6"/>
          <w:sz w:val="24"/>
          <w:szCs w:val="24"/>
        </w:rPr>
        <w:t>r</w:t>
      </w:r>
      <w:r>
        <w:rPr>
          <w:sz w:val="24"/>
          <w:szCs w:val="24"/>
        </w:rPr>
        <w:t>n</w:t>
      </w:r>
      <w:r>
        <w:rPr>
          <w:spacing w:val="-4"/>
          <w:sz w:val="24"/>
          <w:szCs w:val="24"/>
        </w:rPr>
        <w:t>i</w:t>
      </w:r>
      <w:r>
        <w:rPr>
          <w:spacing w:val="5"/>
          <w:sz w:val="24"/>
          <w:szCs w:val="24"/>
        </w:rPr>
        <w:t>n</w:t>
      </w:r>
      <w:r>
        <w:rPr>
          <w:sz w:val="24"/>
          <w:szCs w:val="24"/>
        </w:rPr>
        <w:t xml:space="preserve">g </w:t>
      </w:r>
      <w:r>
        <w:rPr>
          <w:spacing w:val="4"/>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 xml:space="preserve">hm </w:t>
      </w:r>
      <w:r>
        <w:rPr>
          <w:spacing w:val="4"/>
          <w:sz w:val="24"/>
          <w:szCs w:val="24"/>
        </w:rPr>
        <w:t>w</w:t>
      </w:r>
      <w:r>
        <w:rPr>
          <w:sz w:val="24"/>
          <w:szCs w:val="24"/>
        </w:rPr>
        <w:t>h</w:t>
      </w:r>
      <w:r>
        <w:rPr>
          <w:spacing w:val="-4"/>
          <w:sz w:val="24"/>
          <w:szCs w:val="24"/>
        </w:rPr>
        <w:t>i</w:t>
      </w:r>
      <w:r>
        <w:rPr>
          <w:spacing w:val="4"/>
          <w:sz w:val="24"/>
          <w:szCs w:val="24"/>
        </w:rPr>
        <w:t>c</w:t>
      </w:r>
      <w:r>
        <w:rPr>
          <w:sz w:val="24"/>
          <w:szCs w:val="24"/>
        </w:rPr>
        <w:t>h</w:t>
      </w:r>
      <w:r>
        <w:rPr>
          <w:spacing w:val="4"/>
          <w:sz w:val="24"/>
          <w:szCs w:val="24"/>
        </w:rPr>
        <w:t xml:space="preserve"> </w:t>
      </w:r>
      <w:r>
        <w:rPr>
          <w:spacing w:val="-1"/>
          <w:sz w:val="24"/>
          <w:szCs w:val="24"/>
        </w:rPr>
        <w:t>ca</w:t>
      </w:r>
      <w:r>
        <w:rPr>
          <w:sz w:val="24"/>
          <w:szCs w:val="24"/>
        </w:rPr>
        <w:t>n</w:t>
      </w:r>
      <w:r>
        <w:rPr>
          <w:spacing w:val="4"/>
          <w:sz w:val="24"/>
          <w:szCs w:val="24"/>
        </w:rPr>
        <w:t xml:space="preserve"> </w:t>
      </w:r>
      <w:r>
        <w:rPr>
          <w:spacing w:val="5"/>
          <w:sz w:val="24"/>
          <w:szCs w:val="24"/>
        </w:rPr>
        <w:t>t</w:t>
      </w:r>
      <w:r>
        <w:rPr>
          <w:spacing w:val="-1"/>
          <w:sz w:val="24"/>
          <w:szCs w:val="24"/>
        </w:rPr>
        <w:t>a</w:t>
      </w:r>
      <w:r>
        <w:rPr>
          <w:sz w:val="24"/>
          <w:szCs w:val="24"/>
        </w:rPr>
        <w:t>ke</w:t>
      </w:r>
      <w:r>
        <w:rPr>
          <w:spacing w:val="8"/>
          <w:sz w:val="24"/>
          <w:szCs w:val="24"/>
        </w:rPr>
        <w:t xml:space="preserve"> </w:t>
      </w:r>
      <w:r>
        <w:rPr>
          <w:spacing w:val="-4"/>
          <w:sz w:val="24"/>
          <w:szCs w:val="24"/>
        </w:rPr>
        <w:t>i</w:t>
      </w:r>
      <w:r>
        <w:rPr>
          <w:sz w:val="24"/>
          <w:szCs w:val="24"/>
        </w:rPr>
        <w:t>n</w:t>
      </w:r>
      <w:r>
        <w:rPr>
          <w:spacing w:val="4"/>
          <w:sz w:val="24"/>
          <w:szCs w:val="24"/>
        </w:rPr>
        <w:t xml:space="preserve"> </w:t>
      </w:r>
      <w:r>
        <w:rPr>
          <w:spacing w:val="-1"/>
          <w:sz w:val="24"/>
          <w:szCs w:val="24"/>
        </w:rPr>
        <w:t>a</w:t>
      </w:r>
      <w:r>
        <w:rPr>
          <w:sz w:val="24"/>
          <w:szCs w:val="24"/>
        </w:rPr>
        <w:t>n</w:t>
      </w:r>
      <w:r>
        <w:rPr>
          <w:spacing w:val="9"/>
          <w:sz w:val="24"/>
          <w:szCs w:val="24"/>
        </w:rPr>
        <w:t xml:space="preserve"> </w:t>
      </w:r>
      <w:r>
        <w:rPr>
          <w:spacing w:val="-4"/>
          <w:sz w:val="24"/>
          <w:szCs w:val="24"/>
        </w:rPr>
        <w:t>i</w:t>
      </w:r>
      <w:r>
        <w:rPr>
          <w:spacing w:val="-5"/>
          <w:sz w:val="24"/>
          <w:szCs w:val="24"/>
        </w:rPr>
        <w:t>n</w:t>
      </w:r>
      <w:r>
        <w:rPr>
          <w:sz w:val="24"/>
          <w:szCs w:val="24"/>
        </w:rPr>
        <w:t>put</w:t>
      </w:r>
      <w:r>
        <w:rPr>
          <w:spacing w:val="14"/>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z w:val="24"/>
          <w:szCs w:val="24"/>
        </w:rPr>
        <w:t>,</w:t>
      </w:r>
      <w:r>
        <w:rPr>
          <w:spacing w:val="11"/>
          <w:sz w:val="24"/>
          <w:szCs w:val="24"/>
        </w:rPr>
        <w:t xml:space="preserve"> </w:t>
      </w:r>
      <w:r>
        <w:rPr>
          <w:spacing w:val="-1"/>
          <w:sz w:val="24"/>
          <w:szCs w:val="24"/>
        </w:rPr>
        <w:t>a</w:t>
      </w:r>
      <w:r>
        <w:rPr>
          <w:spacing w:val="-2"/>
          <w:sz w:val="24"/>
          <w:szCs w:val="24"/>
        </w:rPr>
        <w:t>s</w:t>
      </w:r>
      <w:r>
        <w:rPr>
          <w:spacing w:val="2"/>
          <w:sz w:val="24"/>
          <w:szCs w:val="24"/>
        </w:rPr>
        <w:t>s</w:t>
      </w:r>
      <w:r>
        <w:rPr>
          <w:spacing w:val="-9"/>
          <w:sz w:val="24"/>
          <w:szCs w:val="24"/>
        </w:rPr>
        <w:t>i</w:t>
      </w:r>
      <w:r>
        <w:rPr>
          <w:spacing w:val="5"/>
          <w:sz w:val="24"/>
          <w:szCs w:val="24"/>
        </w:rPr>
        <w:t>g</w:t>
      </w:r>
      <w:r>
        <w:rPr>
          <w:sz w:val="24"/>
          <w:szCs w:val="24"/>
        </w:rPr>
        <w:t>n</w:t>
      </w:r>
      <w:r>
        <w:rPr>
          <w:spacing w:val="9"/>
          <w:sz w:val="24"/>
          <w:szCs w:val="24"/>
        </w:rPr>
        <w:t xml:space="preserve"> </w:t>
      </w:r>
      <w:r>
        <w:rPr>
          <w:spacing w:val="-4"/>
          <w:sz w:val="24"/>
          <w:szCs w:val="24"/>
        </w:rPr>
        <w:t>im</w:t>
      </w:r>
      <w:r>
        <w:rPr>
          <w:sz w:val="24"/>
          <w:szCs w:val="24"/>
        </w:rPr>
        <w:t>p</w:t>
      </w:r>
      <w:r>
        <w:rPr>
          <w:spacing w:val="5"/>
          <w:sz w:val="24"/>
          <w:szCs w:val="24"/>
        </w:rPr>
        <w:t>o</w:t>
      </w:r>
      <w:r>
        <w:rPr>
          <w:spacing w:val="-3"/>
          <w:sz w:val="24"/>
          <w:szCs w:val="24"/>
        </w:rPr>
        <w:t>r</w:t>
      </w:r>
      <w:r>
        <w:rPr>
          <w:spacing w:val="5"/>
          <w:sz w:val="24"/>
          <w:szCs w:val="24"/>
        </w:rPr>
        <w:t>t</w:t>
      </w:r>
      <w:r>
        <w:rPr>
          <w:spacing w:val="-1"/>
          <w:sz w:val="24"/>
          <w:szCs w:val="24"/>
        </w:rPr>
        <w:t>a</w:t>
      </w:r>
      <w:r>
        <w:rPr>
          <w:spacing w:val="-5"/>
          <w:sz w:val="24"/>
          <w:szCs w:val="24"/>
        </w:rPr>
        <w:t>n</w:t>
      </w:r>
      <w:r>
        <w:rPr>
          <w:spacing w:val="-1"/>
          <w:sz w:val="24"/>
          <w:szCs w:val="24"/>
        </w:rPr>
        <w:t>c</w:t>
      </w:r>
      <w:r>
        <w:rPr>
          <w:sz w:val="24"/>
          <w:szCs w:val="24"/>
        </w:rPr>
        <w:t>e</w:t>
      </w:r>
      <w:r>
        <w:rPr>
          <w:spacing w:val="8"/>
          <w:sz w:val="24"/>
          <w:szCs w:val="24"/>
        </w:rPr>
        <w:t xml:space="preserve"> </w:t>
      </w:r>
      <w:r>
        <w:rPr>
          <w:sz w:val="24"/>
          <w:szCs w:val="24"/>
        </w:rPr>
        <w:t>to</w:t>
      </w:r>
      <w:r>
        <w:rPr>
          <w:spacing w:val="10"/>
          <w:sz w:val="24"/>
          <w:szCs w:val="24"/>
        </w:rPr>
        <w:t xml:space="preserve"> </w:t>
      </w:r>
      <w:r>
        <w:rPr>
          <w:spacing w:val="-5"/>
          <w:sz w:val="24"/>
          <w:szCs w:val="24"/>
        </w:rPr>
        <w:t>v</w:t>
      </w:r>
      <w:r>
        <w:rPr>
          <w:spacing w:val="-1"/>
          <w:sz w:val="24"/>
          <w:szCs w:val="24"/>
        </w:rPr>
        <w:t>a</w:t>
      </w:r>
      <w:r>
        <w:rPr>
          <w:spacing w:val="6"/>
          <w:sz w:val="24"/>
          <w:szCs w:val="24"/>
        </w:rPr>
        <w:t>r</w:t>
      </w:r>
      <w:r>
        <w:rPr>
          <w:spacing w:val="-9"/>
          <w:sz w:val="24"/>
          <w:szCs w:val="24"/>
        </w:rPr>
        <w:t>i</w:t>
      </w:r>
      <w:r>
        <w:rPr>
          <w:spacing w:val="5"/>
          <w:sz w:val="24"/>
          <w:szCs w:val="24"/>
        </w:rPr>
        <w:t>o</w:t>
      </w:r>
      <w:r>
        <w:rPr>
          <w:sz w:val="24"/>
          <w:szCs w:val="24"/>
        </w:rPr>
        <w:t xml:space="preserve">us </w:t>
      </w:r>
      <w:r>
        <w:rPr>
          <w:spacing w:val="-1"/>
          <w:sz w:val="24"/>
          <w:szCs w:val="24"/>
        </w:rPr>
        <w:t>a</w:t>
      </w:r>
      <w:r>
        <w:rPr>
          <w:spacing w:val="-2"/>
          <w:sz w:val="24"/>
          <w:szCs w:val="24"/>
        </w:rPr>
        <w:t>s</w:t>
      </w:r>
      <w:r>
        <w:rPr>
          <w:sz w:val="24"/>
          <w:szCs w:val="24"/>
        </w:rPr>
        <w:t>p</w:t>
      </w:r>
      <w:r>
        <w:rPr>
          <w:spacing w:val="-1"/>
          <w:sz w:val="24"/>
          <w:szCs w:val="24"/>
        </w:rPr>
        <w:t>ec</w:t>
      </w:r>
      <w:r>
        <w:rPr>
          <w:spacing w:val="5"/>
          <w:sz w:val="24"/>
          <w:szCs w:val="24"/>
        </w:rPr>
        <w:t>t</w:t>
      </w:r>
      <w:r>
        <w:rPr>
          <w:spacing w:val="-2"/>
          <w:sz w:val="24"/>
          <w:szCs w:val="24"/>
        </w:rPr>
        <w:t>s</w:t>
      </w:r>
      <w:r>
        <w:rPr>
          <w:sz w:val="24"/>
          <w:szCs w:val="24"/>
        </w:rPr>
        <w:t>/</w:t>
      </w:r>
      <w:r>
        <w:rPr>
          <w:spacing w:val="5"/>
          <w:sz w:val="24"/>
          <w:szCs w:val="24"/>
        </w:rPr>
        <w:t>o</w:t>
      </w:r>
      <w:r>
        <w:rPr>
          <w:sz w:val="24"/>
          <w:szCs w:val="24"/>
        </w:rPr>
        <w:t>b</w:t>
      </w:r>
      <w:r>
        <w:rPr>
          <w:spacing w:val="-9"/>
          <w:sz w:val="24"/>
          <w:szCs w:val="24"/>
        </w:rPr>
        <w:t>j</w:t>
      </w:r>
      <w:r>
        <w:rPr>
          <w:spacing w:val="4"/>
          <w:sz w:val="24"/>
          <w:szCs w:val="24"/>
        </w:rPr>
        <w:t>e</w:t>
      </w:r>
      <w:r>
        <w:rPr>
          <w:spacing w:val="-1"/>
          <w:sz w:val="24"/>
          <w:szCs w:val="24"/>
        </w:rPr>
        <w:t>c</w:t>
      </w:r>
      <w:r>
        <w:rPr>
          <w:spacing w:val="5"/>
          <w:sz w:val="24"/>
          <w:szCs w:val="24"/>
        </w:rPr>
        <w:t>t</w:t>
      </w:r>
      <w:r>
        <w:rPr>
          <w:sz w:val="24"/>
          <w:szCs w:val="24"/>
        </w:rPr>
        <w:t>s</w:t>
      </w:r>
      <w:r>
        <w:rPr>
          <w:spacing w:val="7"/>
          <w:sz w:val="24"/>
          <w:szCs w:val="24"/>
        </w:rPr>
        <w:t xml:space="preserve"> </w:t>
      </w:r>
      <w:r>
        <w:rPr>
          <w:spacing w:val="-4"/>
          <w:sz w:val="24"/>
          <w:szCs w:val="24"/>
        </w:rPr>
        <w:t>i</w:t>
      </w:r>
      <w:r>
        <w:rPr>
          <w:sz w:val="24"/>
          <w:szCs w:val="24"/>
        </w:rPr>
        <w:t>n</w:t>
      </w:r>
      <w:r>
        <w:rPr>
          <w:spacing w:val="5"/>
          <w:sz w:val="24"/>
          <w:szCs w:val="24"/>
        </w:rPr>
        <w:t xml:space="preserve"> t</w:t>
      </w:r>
      <w:r>
        <w:rPr>
          <w:spacing w:val="-5"/>
          <w:sz w:val="24"/>
          <w:szCs w:val="24"/>
        </w:rPr>
        <w:t>h</w:t>
      </w:r>
      <w:r>
        <w:rPr>
          <w:sz w:val="24"/>
          <w:szCs w:val="24"/>
        </w:rPr>
        <w:t>e</w:t>
      </w:r>
      <w:r>
        <w:rPr>
          <w:spacing w:val="8"/>
          <w:sz w:val="24"/>
          <w:szCs w:val="24"/>
        </w:rPr>
        <w:t xml:space="preserve"> </w:t>
      </w:r>
      <w:r>
        <w:rPr>
          <w:spacing w:val="-4"/>
          <w:sz w:val="24"/>
          <w:szCs w:val="24"/>
        </w:rPr>
        <w:t>im</w:t>
      </w:r>
      <w:r>
        <w:rPr>
          <w:spacing w:val="-1"/>
          <w:sz w:val="24"/>
          <w:szCs w:val="24"/>
        </w:rPr>
        <w:t>a</w:t>
      </w:r>
      <w:r>
        <w:rPr>
          <w:sz w:val="24"/>
          <w:szCs w:val="24"/>
        </w:rPr>
        <w:t>ge</w:t>
      </w:r>
      <w:r>
        <w:rPr>
          <w:spacing w:val="8"/>
          <w:sz w:val="24"/>
          <w:szCs w:val="24"/>
        </w:rPr>
        <w:t xml:space="preserve"> </w:t>
      </w:r>
      <w:r>
        <w:rPr>
          <w:spacing w:val="4"/>
          <w:sz w:val="24"/>
          <w:szCs w:val="24"/>
        </w:rPr>
        <w:t>a</w:t>
      </w:r>
      <w:r>
        <w:rPr>
          <w:spacing w:val="-5"/>
          <w:sz w:val="24"/>
          <w:szCs w:val="24"/>
        </w:rPr>
        <w:t>n</w:t>
      </w:r>
      <w:r>
        <w:rPr>
          <w:sz w:val="24"/>
          <w:szCs w:val="24"/>
        </w:rPr>
        <w:t>d</w:t>
      </w:r>
      <w:r>
        <w:rPr>
          <w:spacing w:val="9"/>
          <w:sz w:val="24"/>
          <w:szCs w:val="24"/>
        </w:rPr>
        <w:t xml:space="preserve"> </w:t>
      </w:r>
      <w:r>
        <w:rPr>
          <w:spacing w:val="-5"/>
          <w:sz w:val="24"/>
          <w:szCs w:val="24"/>
        </w:rPr>
        <w:t>b</w:t>
      </w:r>
      <w:r>
        <w:rPr>
          <w:sz w:val="24"/>
          <w:szCs w:val="24"/>
        </w:rPr>
        <w:t>e</w:t>
      </w:r>
      <w:r>
        <w:rPr>
          <w:spacing w:val="8"/>
          <w:sz w:val="24"/>
          <w:szCs w:val="24"/>
        </w:rPr>
        <w:t xml:space="preserve"> </w:t>
      </w:r>
      <w:r>
        <w:rPr>
          <w:spacing w:val="-1"/>
          <w:sz w:val="24"/>
          <w:szCs w:val="24"/>
        </w:rPr>
        <w:t>a</w:t>
      </w:r>
      <w:r>
        <w:rPr>
          <w:sz w:val="24"/>
          <w:szCs w:val="24"/>
        </w:rPr>
        <w:t>b</w:t>
      </w:r>
      <w:r>
        <w:rPr>
          <w:spacing w:val="-4"/>
          <w:sz w:val="24"/>
          <w:szCs w:val="24"/>
        </w:rPr>
        <w:t>l</w:t>
      </w:r>
      <w:r>
        <w:rPr>
          <w:sz w:val="24"/>
          <w:szCs w:val="24"/>
        </w:rPr>
        <w:t>e</w:t>
      </w:r>
      <w:r>
        <w:rPr>
          <w:spacing w:val="8"/>
          <w:sz w:val="24"/>
          <w:szCs w:val="24"/>
        </w:rPr>
        <w:t xml:space="preserve"> </w:t>
      </w:r>
      <w:r>
        <w:rPr>
          <w:sz w:val="24"/>
          <w:szCs w:val="24"/>
        </w:rPr>
        <w:t>to</w:t>
      </w:r>
      <w:r>
        <w:rPr>
          <w:spacing w:val="10"/>
          <w:sz w:val="24"/>
          <w:szCs w:val="24"/>
        </w:rPr>
        <w:t xml:space="preserve"> </w:t>
      </w:r>
      <w:r>
        <w:rPr>
          <w:sz w:val="24"/>
          <w:szCs w:val="24"/>
        </w:rPr>
        <w:t>d</w:t>
      </w:r>
      <w:r>
        <w:rPr>
          <w:spacing w:val="-4"/>
          <w:sz w:val="24"/>
          <w:szCs w:val="24"/>
        </w:rPr>
        <w:t>i</w:t>
      </w:r>
      <w:r>
        <w:rPr>
          <w:spacing w:val="1"/>
          <w:sz w:val="24"/>
          <w:szCs w:val="24"/>
        </w:rPr>
        <w:t>f</w:t>
      </w:r>
      <w:r>
        <w:rPr>
          <w:spacing w:val="-3"/>
          <w:sz w:val="24"/>
          <w:szCs w:val="24"/>
        </w:rPr>
        <w:t>f</w:t>
      </w:r>
      <w:r>
        <w:rPr>
          <w:spacing w:val="-1"/>
          <w:sz w:val="24"/>
          <w:szCs w:val="24"/>
        </w:rPr>
        <w:t>e</w:t>
      </w:r>
      <w:r>
        <w:rPr>
          <w:spacing w:val="1"/>
          <w:sz w:val="24"/>
          <w:szCs w:val="24"/>
        </w:rPr>
        <w:t>r</w:t>
      </w:r>
      <w:r>
        <w:rPr>
          <w:spacing w:val="-1"/>
          <w:sz w:val="24"/>
          <w:szCs w:val="24"/>
        </w:rPr>
        <w:t>e</w:t>
      </w:r>
      <w:r>
        <w:rPr>
          <w:spacing w:val="-5"/>
          <w:sz w:val="24"/>
          <w:szCs w:val="24"/>
        </w:rPr>
        <w:t>n</w:t>
      </w:r>
      <w:r>
        <w:rPr>
          <w:spacing w:val="10"/>
          <w:sz w:val="24"/>
          <w:szCs w:val="24"/>
        </w:rPr>
        <w:t>t</w:t>
      </w:r>
      <w:r>
        <w:rPr>
          <w:spacing w:val="-9"/>
          <w:sz w:val="24"/>
          <w:szCs w:val="24"/>
        </w:rPr>
        <w:t>i</w:t>
      </w:r>
      <w:r>
        <w:rPr>
          <w:spacing w:val="-1"/>
          <w:sz w:val="24"/>
          <w:szCs w:val="24"/>
        </w:rPr>
        <w:t>a</w:t>
      </w:r>
      <w:r>
        <w:rPr>
          <w:spacing w:val="5"/>
          <w:sz w:val="24"/>
          <w:szCs w:val="24"/>
        </w:rPr>
        <w:t>t</w:t>
      </w:r>
      <w:r>
        <w:rPr>
          <w:sz w:val="24"/>
          <w:szCs w:val="24"/>
        </w:rPr>
        <w:t>e</w:t>
      </w:r>
      <w:r>
        <w:rPr>
          <w:spacing w:val="4"/>
          <w:sz w:val="24"/>
          <w:szCs w:val="24"/>
        </w:rPr>
        <w:t xml:space="preserve"> </w:t>
      </w:r>
      <w:r>
        <w:rPr>
          <w:spacing w:val="5"/>
          <w:sz w:val="24"/>
          <w:szCs w:val="24"/>
        </w:rPr>
        <w:t>o</w:t>
      </w:r>
      <w:r>
        <w:rPr>
          <w:spacing w:val="-5"/>
          <w:sz w:val="24"/>
          <w:szCs w:val="24"/>
        </w:rPr>
        <w:t>n</w:t>
      </w:r>
      <w:r>
        <w:rPr>
          <w:sz w:val="24"/>
          <w:szCs w:val="24"/>
        </w:rPr>
        <w:t>e</w:t>
      </w:r>
      <w:r>
        <w:rPr>
          <w:spacing w:val="8"/>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5"/>
          <w:sz w:val="24"/>
          <w:szCs w:val="24"/>
        </w:rPr>
        <w:t>t</w:t>
      </w:r>
      <w:r>
        <w:rPr>
          <w:spacing w:val="-5"/>
          <w:sz w:val="24"/>
          <w:szCs w:val="24"/>
        </w:rPr>
        <w:t>h</w:t>
      </w:r>
      <w:r>
        <w:rPr>
          <w:sz w:val="24"/>
          <w:szCs w:val="24"/>
        </w:rPr>
        <w:t>e</w:t>
      </w:r>
      <w:r>
        <w:rPr>
          <w:spacing w:val="4"/>
          <w:sz w:val="24"/>
          <w:szCs w:val="24"/>
        </w:rPr>
        <w:t xml:space="preserve"> </w:t>
      </w:r>
      <w:r>
        <w:rPr>
          <w:sz w:val="24"/>
          <w:szCs w:val="24"/>
        </w:rPr>
        <w:t>o</w:t>
      </w:r>
      <w:r>
        <w:rPr>
          <w:spacing w:val="5"/>
          <w:sz w:val="24"/>
          <w:szCs w:val="24"/>
        </w:rPr>
        <w:t>t</w:t>
      </w:r>
      <w:r>
        <w:rPr>
          <w:spacing w:val="-5"/>
          <w:sz w:val="24"/>
          <w:szCs w:val="24"/>
        </w:rPr>
        <w:t>h</w:t>
      </w:r>
      <w:r>
        <w:rPr>
          <w:spacing w:val="-1"/>
          <w:sz w:val="24"/>
          <w:szCs w:val="24"/>
        </w:rPr>
        <w:t>e</w:t>
      </w:r>
      <w:r>
        <w:rPr>
          <w:spacing w:val="1"/>
          <w:sz w:val="24"/>
          <w:szCs w:val="24"/>
        </w:rPr>
        <w:t>r</w:t>
      </w:r>
      <w:r>
        <w:rPr>
          <w:sz w:val="24"/>
          <w:szCs w:val="24"/>
        </w:rPr>
        <w:t>.</w:t>
      </w:r>
      <w:r>
        <w:rPr>
          <w:spacing w:val="7"/>
          <w:sz w:val="24"/>
          <w:szCs w:val="24"/>
        </w:rPr>
        <w:t xml:space="preserve"> </w:t>
      </w:r>
      <w:r>
        <w:rPr>
          <w:spacing w:val="2"/>
          <w:sz w:val="24"/>
          <w:szCs w:val="24"/>
        </w:rPr>
        <w:t>T</w:t>
      </w:r>
      <w:r>
        <w:rPr>
          <w:spacing w:val="-5"/>
          <w:sz w:val="24"/>
          <w:szCs w:val="24"/>
        </w:rPr>
        <w:t>h</w:t>
      </w:r>
      <w:r>
        <w:rPr>
          <w:sz w:val="24"/>
          <w:szCs w:val="24"/>
        </w:rPr>
        <w:t>e</w:t>
      </w:r>
      <w:r>
        <w:rPr>
          <w:spacing w:val="8"/>
          <w:sz w:val="24"/>
          <w:szCs w:val="24"/>
        </w:rPr>
        <w:t xml:space="preserve"> </w:t>
      </w:r>
      <w:r>
        <w:rPr>
          <w:spacing w:val="10"/>
          <w:sz w:val="24"/>
          <w:szCs w:val="24"/>
        </w:rPr>
        <w:t>p</w:t>
      </w:r>
      <w:r>
        <w:rPr>
          <w:spacing w:val="2"/>
          <w:sz w:val="24"/>
          <w:szCs w:val="24"/>
        </w:rPr>
        <w:t>r</w:t>
      </w:r>
      <w:r>
        <w:rPr>
          <w:spacing w:val="-1"/>
          <w:sz w:val="24"/>
          <w:szCs w:val="24"/>
        </w:rPr>
        <w:t>e</w:t>
      </w:r>
      <w:r>
        <w:rPr>
          <w:sz w:val="24"/>
          <w:szCs w:val="24"/>
        </w:rPr>
        <w:t>- 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2"/>
          <w:sz w:val="24"/>
          <w:szCs w:val="24"/>
        </w:rPr>
        <w:t xml:space="preserve"> </w:t>
      </w:r>
      <w:r>
        <w:rPr>
          <w:spacing w:val="1"/>
          <w:sz w:val="24"/>
          <w:szCs w:val="24"/>
        </w:rPr>
        <w:t>r</w:t>
      </w:r>
      <w:r>
        <w:rPr>
          <w:spacing w:val="-1"/>
          <w:sz w:val="24"/>
          <w:szCs w:val="24"/>
        </w:rPr>
        <w:t>e</w:t>
      </w:r>
      <w:r>
        <w:rPr>
          <w:sz w:val="24"/>
          <w:szCs w:val="24"/>
        </w:rPr>
        <w:t>q</w:t>
      </w:r>
      <w:r>
        <w:rPr>
          <w:spacing w:val="5"/>
          <w:sz w:val="24"/>
          <w:szCs w:val="24"/>
        </w:rPr>
        <w:t>u</w:t>
      </w:r>
      <w:r>
        <w:rPr>
          <w:spacing w:val="-9"/>
          <w:sz w:val="24"/>
          <w:szCs w:val="24"/>
        </w:rPr>
        <w:t>i</w:t>
      </w:r>
      <w:r>
        <w:rPr>
          <w:spacing w:val="1"/>
          <w:sz w:val="24"/>
          <w:szCs w:val="24"/>
        </w:rPr>
        <w:t>r</w:t>
      </w:r>
      <w:r>
        <w:rPr>
          <w:spacing w:val="-1"/>
          <w:sz w:val="24"/>
          <w:szCs w:val="24"/>
        </w:rPr>
        <w:t>e</w:t>
      </w:r>
      <w:r>
        <w:rPr>
          <w:sz w:val="24"/>
          <w:szCs w:val="24"/>
        </w:rPr>
        <w:t>d</w:t>
      </w:r>
      <w:r>
        <w:rPr>
          <w:spacing w:val="7"/>
          <w:sz w:val="24"/>
          <w:szCs w:val="24"/>
        </w:rPr>
        <w:t xml:space="preserve"> </w:t>
      </w:r>
      <w:r>
        <w:rPr>
          <w:spacing w:val="-4"/>
          <w:sz w:val="24"/>
          <w:szCs w:val="24"/>
        </w:rPr>
        <w:t>i</w:t>
      </w:r>
      <w:r>
        <w:rPr>
          <w:sz w:val="24"/>
          <w:szCs w:val="24"/>
        </w:rPr>
        <w:t>n</w:t>
      </w:r>
      <w:r>
        <w:rPr>
          <w:spacing w:val="2"/>
          <w:sz w:val="24"/>
          <w:szCs w:val="24"/>
        </w:rPr>
        <w:t xml:space="preserve"> </w:t>
      </w:r>
      <w:r>
        <w:rPr>
          <w:sz w:val="24"/>
          <w:szCs w:val="24"/>
        </w:rPr>
        <w:t>a</w:t>
      </w:r>
      <w:r>
        <w:rPr>
          <w:spacing w:val="1"/>
          <w:sz w:val="24"/>
          <w:szCs w:val="24"/>
        </w:rPr>
        <w:t xml:space="preserve"> </w:t>
      </w:r>
      <w:r>
        <w:rPr>
          <w:spacing w:val="-2"/>
          <w:sz w:val="24"/>
          <w:szCs w:val="24"/>
        </w:rPr>
        <w:t>C</w:t>
      </w:r>
      <w:r>
        <w:rPr>
          <w:spacing w:val="5"/>
          <w:sz w:val="24"/>
          <w:szCs w:val="24"/>
        </w:rPr>
        <w:t>o</w:t>
      </w:r>
      <w:r>
        <w:rPr>
          <w:sz w:val="24"/>
          <w:szCs w:val="24"/>
        </w:rPr>
        <w:t>n</w:t>
      </w:r>
      <w:r>
        <w:rPr>
          <w:spacing w:val="-5"/>
          <w:sz w:val="24"/>
          <w:szCs w:val="24"/>
        </w:rPr>
        <w:t>v</w:t>
      </w:r>
      <w:r>
        <w:rPr>
          <w:sz w:val="24"/>
          <w:szCs w:val="24"/>
        </w:rPr>
        <w:t>N</w:t>
      </w:r>
      <w:r>
        <w:rPr>
          <w:spacing w:val="-1"/>
          <w:sz w:val="24"/>
          <w:szCs w:val="24"/>
        </w:rPr>
        <w:t>e</w:t>
      </w:r>
      <w:r>
        <w:rPr>
          <w:sz w:val="24"/>
          <w:szCs w:val="24"/>
        </w:rPr>
        <w:t>t</w:t>
      </w:r>
      <w:r>
        <w:rPr>
          <w:spacing w:val="12"/>
          <w:sz w:val="24"/>
          <w:szCs w:val="24"/>
        </w:rPr>
        <w:t xml:space="preserve"> </w:t>
      </w:r>
      <w:r>
        <w:rPr>
          <w:spacing w:val="-9"/>
          <w:sz w:val="24"/>
          <w:szCs w:val="24"/>
        </w:rPr>
        <w:t>i</w:t>
      </w:r>
      <w:r>
        <w:rPr>
          <w:sz w:val="24"/>
          <w:szCs w:val="24"/>
        </w:rPr>
        <w:t>s</w:t>
      </w:r>
      <w:r>
        <w:rPr>
          <w:spacing w:val="5"/>
          <w:sz w:val="24"/>
          <w:szCs w:val="24"/>
        </w:rPr>
        <w:t xml:space="preserve"> </w:t>
      </w:r>
      <w:r>
        <w:rPr>
          <w:spacing w:val="-4"/>
          <w:sz w:val="24"/>
          <w:szCs w:val="24"/>
        </w:rPr>
        <w:t>m</w:t>
      </w:r>
      <w:r>
        <w:rPr>
          <w:sz w:val="24"/>
          <w:szCs w:val="24"/>
        </w:rPr>
        <w:t>u</w:t>
      </w:r>
      <w:r>
        <w:rPr>
          <w:spacing w:val="4"/>
          <w:sz w:val="24"/>
          <w:szCs w:val="24"/>
        </w:rPr>
        <w:t>c</w:t>
      </w:r>
      <w:r>
        <w:rPr>
          <w:sz w:val="24"/>
          <w:szCs w:val="24"/>
        </w:rPr>
        <w:t>h</w:t>
      </w:r>
      <w:r>
        <w:rPr>
          <w:spacing w:val="2"/>
          <w:sz w:val="24"/>
          <w:szCs w:val="24"/>
        </w:rPr>
        <w:t xml:space="preserve"> </w:t>
      </w:r>
      <w:r>
        <w:rPr>
          <w:spacing w:val="-9"/>
          <w:sz w:val="24"/>
          <w:szCs w:val="24"/>
        </w:rPr>
        <w:t>l</w:t>
      </w:r>
      <w:r>
        <w:rPr>
          <w:spacing w:val="5"/>
          <w:sz w:val="24"/>
          <w:szCs w:val="24"/>
        </w:rPr>
        <w:t>o</w:t>
      </w:r>
      <w:r>
        <w:rPr>
          <w:sz w:val="24"/>
          <w:szCs w:val="24"/>
        </w:rPr>
        <w:t>w</w:t>
      </w:r>
      <w:r>
        <w:rPr>
          <w:spacing w:val="-1"/>
          <w:sz w:val="24"/>
          <w:szCs w:val="24"/>
        </w:rPr>
        <w:t>e</w:t>
      </w:r>
      <w:r>
        <w:rPr>
          <w:sz w:val="24"/>
          <w:szCs w:val="24"/>
        </w:rPr>
        <w:t>r</w:t>
      </w:r>
      <w:r>
        <w:rPr>
          <w:spacing w:val="4"/>
          <w:sz w:val="24"/>
          <w:szCs w:val="24"/>
        </w:rPr>
        <w:t xml:space="preserve"> </w:t>
      </w:r>
      <w:r>
        <w:rPr>
          <w:spacing w:val="-1"/>
          <w:sz w:val="24"/>
          <w:szCs w:val="24"/>
        </w:rPr>
        <w:t>a</w:t>
      </w:r>
      <w:r>
        <w:rPr>
          <w:sz w:val="24"/>
          <w:szCs w:val="24"/>
        </w:rPr>
        <w:t xml:space="preserve">s </w:t>
      </w:r>
      <w:r>
        <w:rPr>
          <w:spacing w:val="-1"/>
          <w:sz w:val="24"/>
          <w:szCs w:val="24"/>
        </w:rPr>
        <w:t>c</w:t>
      </w:r>
      <w:r>
        <w:rPr>
          <w:spacing w:val="5"/>
          <w:sz w:val="24"/>
          <w:szCs w:val="24"/>
        </w:rPr>
        <w:t>o</w:t>
      </w:r>
      <w:r>
        <w:rPr>
          <w:spacing w:val="-9"/>
          <w:sz w:val="24"/>
          <w:szCs w:val="24"/>
        </w:rPr>
        <w:t>m</w:t>
      </w:r>
      <w:r>
        <w:rPr>
          <w:spacing w:val="5"/>
          <w:sz w:val="24"/>
          <w:szCs w:val="24"/>
        </w:rPr>
        <w:t>p</w:t>
      </w:r>
      <w:r>
        <w:rPr>
          <w:spacing w:val="-1"/>
          <w:sz w:val="24"/>
          <w:szCs w:val="24"/>
        </w:rPr>
        <w:t>a</w:t>
      </w:r>
      <w:r>
        <w:rPr>
          <w:spacing w:val="1"/>
          <w:sz w:val="24"/>
          <w:szCs w:val="24"/>
        </w:rPr>
        <w:t>r</w:t>
      </w:r>
      <w:r>
        <w:rPr>
          <w:spacing w:val="-1"/>
          <w:sz w:val="24"/>
          <w:szCs w:val="24"/>
        </w:rPr>
        <w:t>e</w:t>
      </w:r>
      <w:r>
        <w:rPr>
          <w:sz w:val="24"/>
          <w:szCs w:val="24"/>
        </w:rPr>
        <w:t>d</w:t>
      </w:r>
      <w:r>
        <w:rPr>
          <w:spacing w:val="2"/>
          <w:sz w:val="24"/>
          <w:szCs w:val="24"/>
        </w:rPr>
        <w:t xml:space="preserve"> </w:t>
      </w:r>
      <w:r>
        <w:rPr>
          <w:sz w:val="24"/>
          <w:szCs w:val="24"/>
        </w:rPr>
        <w:t>to</w:t>
      </w:r>
      <w:r>
        <w:rPr>
          <w:spacing w:val="2"/>
          <w:sz w:val="24"/>
          <w:szCs w:val="24"/>
        </w:rPr>
        <w:t xml:space="preserve"> </w:t>
      </w:r>
      <w:r>
        <w:rPr>
          <w:sz w:val="24"/>
          <w:szCs w:val="24"/>
        </w:rPr>
        <w:t>o</w:t>
      </w:r>
      <w:r>
        <w:rPr>
          <w:spacing w:val="5"/>
          <w:sz w:val="24"/>
          <w:szCs w:val="24"/>
        </w:rPr>
        <w:t>t</w:t>
      </w:r>
      <w:r>
        <w:rPr>
          <w:spacing w:val="-5"/>
          <w:sz w:val="24"/>
          <w:szCs w:val="24"/>
        </w:rPr>
        <w:t>h</w:t>
      </w:r>
      <w:r>
        <w:rPr>
          <w:spacing w:val="-1"/>
          <w:sz w:val="24"/>
          <w:szCs w:val="24"/>
        </w:rPr>
        <w:t>e</w:t>
      </w:r>
      <w:r>
        <w:rPr>
          <w:sz w:val="24"/>
          <w:szCs w:val="24"/>
        </w:rPr>
        <w:t>r</w:t>
      </w:r>
      <w:r>
        <w:rPr>
          <w:spacing w:val="4"/>
          <w:sz w:val="24"/>
          <w:szCs w:val="24"/>
        </w:rPr>
        <w:t xml:space="preserve"> </w:t>
      </w:r>
      <w:r>
        <w:rPr>
          <w:spacing w:val="-1"/>
          <w:sz w:val="24"/>
          <w:szCs w:val="24"/>
        </w:rPr>
        <w:t>c</w:t>
      </w:r>
      <w:r>
        <w:rPr>
          <w:spacing w:val="-4"/>
          <w:sz w:val="24"/>
          <w:szCs w:val="24"/>
        </w:rPr>
        <w:t>l</w:t>
      </w:r>
      <w:r>
        <w:rPr>
          <w:spacing w:val="-1"/>
          <w:sz w:val="24"/>
          <w:szCs w:val="24"/>
        </w:rPr>
        <w:t>a</w:t>
      </w:r>
      <w:r>
        <w:rPr>
          <w:spacing w:val="-2"/>
          <w:sz w:val="24"/>
          <w:szCs w:val="24"/>
        </w:rPr>
        <w:t>s</w:t>
      </w:r>
      <w:r>
        <w:rPr>
          <w:spacing w:val="2"/>
          <w:sz w:val="24"/>
          <w:szCs w:val="24"/>
        </w:rPr>
        <w:t>s</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9"/>
          <w:sz w:val="24"/>
          <w:szCs w:val="24"/>
        </w:rPr>
        <w:t>o</w:t>
      </w:r>
      <w:r>
        <w:rPr>
          <w:sz w:val="24"/>
          <w:szCs w:val="24"/>
        </w:rPr>
        <w:t xml:space="preserve">n </w:t>
      </w:r>
      <w:r>
        <w:rPr>
          <w:spacing w:val="4"/>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w:t>
      </w:r>
      <w:r>
        <w:rPr>
          <w:spacing w:val="-4"/>
          <w:sz w:val="24"/>
          <w:szCs w:val="24"/>
        </w:rPr>
        <w:t>m</w:t>
      </w:r>
      <w:r>
        <w:rPr>
          <w:spacing w:val="-2"/>
          <w:sz w:val="24"/>
          <w:szCs w:val="24"/>
        </w:rPr>
        <w:t>s</w:t>
      </w:r>
      <w:r>
        <w:rPr>
          <w:sz w:val="24"/>
          <w:szCs w:val="24"/>
        </w:rPr>
        <w:t>.</w:t>
      </w:r>
      <w:r>
        <w:rPr>
          <w:spacing w:val="7"/>
          <w:sz w:val="24"/>
          <w:szCs w:val="24"/>
        </w:rPr>
        <w:t xml:space="preserve"> </w:t>
      </w:r>
      <w:r>
        <w:rPr>
          <w:spacing w:val="-1"/>
          <w:sz w:val="24"/>
          <w:szCs w:val="24"/>
        </w:rPr>
        <w:t>W</w:t>
      </w:r>
      <w:r>
        <w:rPr>
          <w:sz w:val="24"/>
          <w:szCs w:val="24"/>
        </w:rPr>
        <w:t>hi</w:t>
      </w:r>
      <w:r>
        <w:rPr>
          <w:spacing w:val="-4"/>
          <w:sz w:val="24"/>
          <w:szCs w:val="24"/>
        </w:rPr>
        <w:t>l</w:t>
      </w:r>
      <w:r>
        <w:rPr>
          <w:sz w:val="24"/>
          <w:szCs w:val="24"/>
        </w:rPr>
        <w:t>e</w:t>
      </w:r>
      <w:r>
        <w:rPr>
          <w:spacing w:val="8"/>
          <w:sz w:val="24"/>
          <w:szCs w:val="24"/>
        </w:rPr>
        <w:t xml:space="preserve"> </w:t>
      </w:r>
      <w:r>
        <w:rPr>
          <w:spacing w:val="-4"/>
          <w:sz w:val="24"/>
          <w:szCs w:val="24"/>
        </w:rPr>
        <w:t>i</w:t>
      </w:r>
      <w:r>
        <w:rPr>
          <w:sz w:val="24"/>
          <w:szCs w:val="24"/>
        </w:rPr>
        <w:t>n p</w:t>
      </w:r>
      <w:r>
        <w:rPr>
          <w:spacing w:val="6"/>
          <w:sz w:val="24"/>
          <w:szCs w:val="24"/>
        </w:rPr>
        <w:t>r</w:t>
      </w:r>
      <w:r>
        <w:rPr>
          <w:spacing w:val="-4"/>
          <w:sz w:val="24"/>
          <w:szCs w:val="24"/>
        </w:rPr>
        <w:t>i</w:t>
      </w:r>
      <w:r>
        <w:rPr>
          <w:sz w:val="24"/>
          <w:szCs w:val="24"/>
        </w:rPr>
        <w:t>m</w:t>
      </w:r>
      <w:r>
        <w:rPr>
          <w:spacing w:val="-9"/>
          <w:sz w:val="24"/>
          <w:szCs w:val="24"/>
        </w:rPr>
        <w:t>i</w:t>
      </w:r>
      <w:r>
        <w:rPr>
          <w:spacing w:val="10"/>
          <w:sz w:val="24"/>
          <w:szCs w:val="24"/>
        </w:rPr>
        <w:t>t</w:t>
      </w:r>
      <w:r>
        <w:rPr>
          <w:spacing w:val="-4"/>
          <w:sz w:val="24"/>
          <w:szCs w:val="24"/>
        </w:rPr>
        <w:t>i</w:t>
      </w:r>
      <w:r>
        <w:rPr>
          <w:sz w:val="24"/>
          <w:szCs w:val="24"/>
        </w:rPr>
        <w:t>ve</w:t>
      </w:r>
      <w:r>
        <w:rPr>
          <w:spacing w:val="8"/>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ds</w:t>
      </w:r>
      <w:r>
        <w:rPr>
          <w:spacing w:val="7"/>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pacing w:val="1"/>
          <w:sz w:val="24"/>
          <w:szCs w:val="24"/>
        </w:rPr>
        <w:t>r</w:t>
      </w:r>
      <w:r>
        <w:rPr>
          <w:sz w:val="24"/>
          <w:szCs w:val="24"/>
        </w:rPr>
        <w:t>s</w:t>
      </w:r>
      <w:r>
        <w:rPr>
          <w:spacing w:val="2"/>
          <w:sz w:val="24"/>
          <w:szCs w:val="24"/>
        </w:rPr>
        <w:t xml:space="preserve"> </w:t>
      </w:r>
      <w:r>
        <w:rPr>
          <w:spacing w:val="-1"/>
          <w:sz w:val="24"/>
          <w:szCs w:val="24"/>
        </w:rPr>
        <w:t>a</w:t>
      </w:r>
      <w:r>
        <w:rPr>
          <w:spacing w:val="1"/>
          <w:sz w:val="24"/>
          <w:szCs w:val="24"/>
        </w:rPr>
        <w:t>r</w:t>
      </w:r>
      <w:r>
        <w:rPr>
          <w:sz w:val="24"/>
          <w:szCs w:val="24"/>
        </w:rPr>
        <w:t>e</w:t>
      </w:r>
      <w:r>
        <w:rPr>
          <w:spacing w:val="3"/>
          <w:sz w:val="24"/>
          <w:szCs w:val="24"/>
        </w:rPr>
        <w:t xml:space="preserve"> </w:t>
      </w:r>
      <w:r>
        <w:rPr>
          <w:spacing w:val="-5"/>
          <w:sz w:val="24"/>
          <w:szCs w:val="24"/>
        </w:rPr>
        <w:t>h</w:t>
      </w:r>
      <w:r>
        <w:rPr>
          <w:spacing w:val="4"/>
          <w:sz w:val="24"/>
          <w:szCs w:val="24"/>
        </w:rPr>
        <w:t>a</w:t>
      </w:r>
      <w:r>
        <w:rPr>
          <w:spacing w:val="-5"/>
          <w:sz w:val="24"/>
          <w:szCs w:val="24"/>
        </w:rPr>
        <w:t>n</w:t>
      </w:r>
      <w:r>
        <w:rPr>
          <w:spacing w:val="7"/>
          <w:sz w:val="24"/>
          <w:szCs w:val="24"/>
        </w:rPr>
        <w:t>d</w:t>
      </w:r>
      <w:r>
        <w:rPr>
          <w:spacing w:val="2"/>
          <w:sz w:val="24"/>
          <w:szCs w:val="24"/>
        </w:rPr>
        <w:t>-</w:t>
      </w:r>
      <w:r>
        <w:rPr>
          <w:spacing w:val="-1"/>
          <w:sz w:val="24"/>
          <w:szCs w:val="24"/>
        </w:rPr>
        <w:t>e</w:t>
      </w:r>
      <w:r>
        <w:rPr>
          <w:spacing w:val="-5"/>
          <w:sz w:val="24"/>
          <w:szCs w:val="24"/>
        </w:rPr>
        <w:t>n</w:t>
      </w:r>
      <w:r>
        <w:rPr>
          <w:spacing w:val="5"/>
          <w:sz w:val="24"/>
          <w:szCs w:val="24"/>
        </w:rPr>
        <w:t>g</w:t>
      </w:r>
      <w:r>
        <w:rPr>
          <w:spacing w:val="-4"/>
          <w:sz w:val="24"/>
          <w:szCs w:val="24"/>
        </w:rPr>
        <w:t>i</w:t>
      </w:r>
      <w:r>
        <w:rPr>
          <w:sz w:val="24"/>
          <w:szCs w:val="24"/>
        </w:rPr>
        <w:t>n</w:t>
      </w:r>
      <w:r>
        <w:rPr>
          <w:spacing w:val="4"/>
          <w:sz w:val="24"/>
          <w:szCs w:val="24"/>
        </w:rPr>
        <w:t>e</w:t>
      </w:r>
      <w:r>
        <w:rPr>
          <w:spacing w:val="-1"/>
          <w:sz w:val="24"/>
          <w:szCs w:val="24"/>
        </w:rPr>
        <w:t>e</w:t>
      </w:r>
      <w:r>
        <w:rPr>
          <w:spacing w:val="1"/>
          <w:sz w:val="24"/>
          <w:szCs w:val="24"/>
        </w:rPr>
        <w:t>r</w:t>
      </w:r>
      <w:r>
        <w:rPr>
          <w:spacing w:val="-1"/>
          <w:sz w:val="24"/>
          <w:szCs w:val="24"/>
        </w:rPr>
        <w:t>e</w:t>
      </w:r>
      <w:r>
        <w:rPr>
          <w:sz w:val="24"/>
          <w:szCs w:val="24"/>
        </w:rPr>
        <w:t>d,</w:t>
      </w:r>
      <w:r>
        <w:rPr>
          <w:spacing w:val="7"/>
          <w:sz w:val="24"/>
          <w:szCs w:val="24"/>
        </w:rPr>
        <w:t xml:space="preserve"> </w:t>
      </w:r>
      <w:r>
        <w:rPr>
          <w:sz w:val="24"/>
          <w:szCs w:val="24"/>
        </w:rPr>
        <w:t>w</w:t>
      </w:r>
      <w:r>
        <w:rPr>
          <w:spacing w:val="-10"/>
          <w:sz w:val="24"/>
          <w:szCs w:val="24"/>
        </w:rPr>
        <w:t>i</w:t>
      </w:r>
      <w:r>
        <w:rPr>
          <w:spacing w:val="5"/>
          <w:sz w:val="24"/>
          <w:szCs w:val="24"/>
        </w:rPr>
        <w:t>t</w:t>
      </w:r>
      <w:r>
        <w:rPr>
          <w:sz w:val="24"/>
          <w:szCs w:val="24"/>
        </w:rPr>
        <w:t xml:space="preserve">h </w:t>
      </w:r>
      <w:r>
        <w:rPr>
          <w:spacing w:val="4"/>
          <w:sz w:val="24"/>
          <w:szCs w:val="24"/>
        </w:rPr>
        <w:t>e</w:t>
      </w:r>
      <w:r>
        <w:rPr>
          <w:spacing w:val="-5"/>
          <w:sz w:val="24"/>
          <w:szCs w:val="24"/>
        </w:rPr>
        <w:t>n</w:t>
      </w:r>
      <w:r>
        <w:rPr>
          <w:spacing w:val="5"/>
          <w:sz w:val="24"/>
          <w:szCs w:val="24"/>
        </w:rPr>
        <w:t>o</w:t>
      </w:r>
      <w:r>
        <w:rPr>
          <w:sz w:val="24"/>
          <w:szCs w:val="24"/>
        </w:rPr>
        <w:t>u</w:t>
      </w:r>
      <w:r>
        <w:rPr>
          <w:spacing w:val="5"/>
          <w:sz w:val="24"/>
          <w:szCs w:val="24"/>
        </w:rPr>
        <w:t>g</w:t>
      </w:r>
      <w:r>
        <w:rPr>
          <w:sz w:val="24"/>
          <w:szCs w:val="24"/>
        </w:rPr>
        <w:t xml:space="preserve">h </w:t>
      </w:r>
      <w:r>
        <w:rPr>
          <w:spacing w:val="5"/>
          <w:sz w:val="24"/>
          <w:szCs w:val="24"/>
        </w:rPr>
        <w:t>t</w:t>
      </w:r>
      <w:r>
        <w:rPr>
          <w:spacing w:val="1"/>
          <w:sz w:val="24"/>
          <w:szCs w:val="24"/>
        </w:rPr>
        <w:t>r</w:t>
      </w:r>
      <w:r>
        <w:rPr>
          <w:spacing w:val="-1"/>
          <w:sz w:val="24"/>
          <w:szCs w:val="24"/>
        </w:rPr>
        <w:t>a</w:t>
      </w:r>
      <w:r>
        <w:rPr>
          <w:spacing w:val="-4"/>
          <w:sz w:val="24"/>
          <w:szCs w:val="24"/>
        </w:rPr>
        <w:t>i</w:t>
      </w:r>
      <w:r>
        <w:rPr>
          <w:sz w:val="24"/>
          <w:szCs w:val="24"/>
        </w:rPr>
        <w:t>n</w:t>
      </w:r>
      <w:r>
        <w:rPr>
          <w:spacing w:val="-4"/>
          <w:sz w:val="24"/>
          <w:szCs w:val="24"/>
        </w:rPr>
        <w:t>i</w:t>
      </w:r>
      <w:r>
        <w:rPr>
          <w:spacing w:val="-5"/>
          <w:sz w:val="24"/>
          <w:szCs w:val="24"/>
        </w:rPr>
        <w:t>n</w:t>
      </w:r>
      <w:r>
        <w:rPr>
          <w:sz w:val="24"/>
          <w:szCs w:val="24"/>
        </w:rPr>
        <w:t>g,</w:t>
      </w:r>
      <w:r>
        <w:rPr>
          <w:spacing w:val="4"/>
          <w:sz w:val="24"/>
          <w:szCs w:val="24"/>
        </w:rPr>
        <w:t xml:space="preserve"> </w:t>
      </w:r>
      <w:r>
        <w:rPr>
          <w:spacing w:val="-2"/>
          <w:sz w:val="24"/>
          <w:szCs w:val="24"/>
        </w:rPr>
        <w:t>C</w:t>
      </w:r>
      <w:r>
        <w:rPr>
          <w:spacing w:val="5"/>
          <w:sz w:val="24"/>
          <w:szCs w:val="24"/>
        </w:rPr>
        <w:t>o</w:t>
      </w:r>
      <w:r>
        <w:rPr>
          <w:sz w:val="24"/>
          <w:szCs w:val="24"/>
        </w:rPr>
        <w:t>n</w:t>
      </w:r>
      <w:r>
        <w:rPr>
          <w:spacing w:val="-5"/>
          <w:sz w:val="24"/>
          <w:szCs w:val="24"/>
        </w:rPr>
        <w:t>v</w:t>
      </w:r>
      <w:r>
        <w:rPr>
          <w:sz w:val="24"/>
          <w:szCs w:val="24"/>
        </w:rPr>
        <w:t>N</w:t>
      </w:r>
      <w:r>
        <w:rPr>
          <w:spacing w:val="-1"/>
          <w:sz w:val="24"/>
          <w:szCs w:val="24"/>
        </w:rPr>
        <w:t>e</w:t>
      </w:r>
      <w:r>
        <w:rPr>
          <w:sz w:val="24"/>
          <w:szCs w:val="24"/>
        </w:rPr>
        <w:t>t</w:t>
      </w:r>
      <w:r>
        <w:rPr>
          <w:spacing w:val="7"/>
          <w:sz w:val="24"/>
          <w:szCs w:val="24"/>
        </w:rPr>
        <w:t xml:space="preserve"> </w:t>
      </w:r>
      <w:r>
        <w:rPr>
          <w:spacing w:val="-5"/>
          <w:sz w:val="24"/>
          <w:szCs w:val="24"/>
        </w:rPr>
        <w:t>h</w:t>
      </w:r>
      <w:r>
        <w:rPr>
          <w:spacing w:val="4"/>
          <w:sz w:val="24"/>
          <w:szCs w:val="24"/>
        </w:rPr>
        <w:t>a</w:t>
      </w:r>
      <w:r>
        <w:rPr>
          <w:spacing w:val="-5"/>
          <w:sz w:val="24"/>
          <w:szCs w:val="24"/>
        </w:rPr>
        <w:t>v</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1"/>
          <w:sz w:val="24"/>
          <w:szCs w:val="24"/>
        </w:rPr>
        <w:t>a</w:t>
      </w:r>
      <w:r>
        <w:rPr>
          <w:sz w:val="24"/>
          <w:szCs w:val="24"/>
        </w:rPr>
        <w:t>bi</w:t>
      </w:r>
      <w:r>
        <w:rPr>
          <w:spacing w:val="1"/>
          <w:sz w:val="24"/>
          <w:szCs w:val="24"/>
        </w:rPr>
        <w:t>l</w:t>
      </w:r>
      <w:r>
        <w:rPr>
          <w:spacing w:val="-9"/>
          <w:sz w:val="24"/>
          <w:szCs w:val="24"/>
        </w:rPr>
        <w:t>i</w:t>
      </w:r>
      <w:r>
        <w:rPr>
          <w:spacing w:val="10"/>
          <w:sz w:val="24"/>
          <w:szCs w:val="24"/>
        </w:rPr>
        <w:t>t</w:t>
      </w:r>
      <w:r>
        <w:rPr>
          <w:sz w:val="24"/>
          <w:szCs w:val="24"/>
        </w:rPr>
        <w:t>y</w:t>
      </w:r>
      <w:r>
        <w:rPr>
          <w:spacing w:val="-7"/>
          <w:sz w:val="24"/>
          <w:szCs w:val="24"/>
        </w:rPr>
        <w:t xml:space="preserve"> </w:t>
      </w:r>
      <w:r>
        <w:rPr>
          <w:spacing w:val="5"/>
          <w:sz w:val="24"/>
          <w:szCs w:val="24"/>
        </w:rPr>
        <w:t>t</w:t>
      </w:r>
      <w:r>
        <w:rPr>
          <w:sz w:val="24"/>
          <w:szCs w:val="24"/>
        </w:rPr>
        <w:t>o</w:t>
      </w:r>
      <w:r>
        <w:rPr>
          <w:spacing w:val="7"/>
          <w:sz w:val="24"/>
          <w:szCs w:val="24"/>
        </w:rPr>
        <w:t xml:space="preserve"> </w:t>
      </w:r>
      <w:r>
        <w:rPr>
          <w:spacing w:val="-9"/>
          <w:sz w:val="24"/>
          <w:szCs w:val="24"/>
        </w:rPr>
        <w:t>l</w:t>
      </w:r>
      <w:r>
        <w:rPr>
          <w:spacing w:val="-1"/>
          <w:sz w:val="24"/>
          <w:szCs w:val="24"/>
        </w:rPr>
        <w:t>ea</w:t>
      </w:r>
      <w:r>
        <w:rPr>
          <w:spacing w:val="1"/>
          <w:sz w:val="24"/>
          <w:szCs w:val="24"/>
        </w:rPr>
        <w:t>r</w:t>
      </w:r>
      <w:r>
        <w:rPr>
          <w:sz w:val="24"/>
          <w:szCs w:val="24"/>
        </w:rPr>
        <w:t>n</w:t>
      </w:r>
      <w:r>
        <w:rPr>
          <w:spacing w:val="-3"/>
          <w:sz w:val="24"/>
          <w:szCs w:val="24"/>
        </w:rPr>
        <w:t xml:space="preserve"> </w:t>
      </w:r>
      <w:r>
        <w:rPr>
          <w:spacing w:val="5"/>
          <w:sz w:val="24"/>
          <w:szCs w:val="24"/>
        </w:rPr>
        <w:t>t</w:t>
      </w:r>
      <w:r>
        <w:rPr>
          <w:spacing w:val="-5"/>
          <w:sz w:val="24"/>
          <w:szCs w:val="24"/>
        </w:rPr>
        <w:t>h</w:t>
      </w:r>
      <w:r>
        <w:rPr>
          <w:spacing w:val="4"/>
          <w:sz w:val="24"/>
          <w:szCs w:val="24"/>
        </w:rPr>
        <w:t>e</w:t>
      </w:r>
      <w:r>
        <w:rPr>
          <w:spacing w:val="-2"/>
          <w:sz w:val="24"/>
          <w:szCs w:val="24"/>
        </w:rPr>
        <w:t>s</w:t>
      </w:r>
      <w:r>
        <w:rPr>
          <w:sz w:val="24"/>
          <w:szCs w:val="24"/>
        </w:rPr>
        <w:t>e</w:t>
      </w:r>
      <w:r>
        <w:rPr>
          <w:spacing w:val="6"/>
          <w:sz w:val="24"/>
          <w:szCs w:val="24"/>
        </w:rPr>
        <w:t xml:space="preserve"> </w:t>
      </w:r>
      <w:r>
        <w:rPr>
          <w:spacing w:val="-3"/>
          <w:sz w:val="24"/>
          <w:szCs w:val="24"/>
        </w:rPr>
        <w:t>f</w:t>
      </w:r>
      <w:r>
        <w:rPr>
          <w:sz w:val="24"/>
          <w:szCs w:val="24"/>
        </w:rPr>
        <w:t>i</w:t>
      </w:r>
      <w:r>
        <w:rPr>
          <w:spacing w:val="1"/>
          <w:sz w:val="24"/>
          <w:szCs w:val="24"/>
        </w:rPr>
        <w:t>l</w:t>
      </w:r>
      <w:r>
        <w:rPr>
          <w:spacing w:val="5"/>
          <w:sz w:val="24"/>
          <w:szCs w:val="24"/>
        </w:rPr>
        <w:t>t</w:t>
      </w:r>
      <w:r>
        <w:rPr>
          <w:spacing w:val="-1"/>
          <w:sz w:val="24"/>
          <w:szCs w:val="24"/>
        </w:rPr>
        <w:t>e</w:t>
      </w:r>
      <w:r>
        <w:rPr>
          <w:spacing w:val="1"/>
          <w:sz w:val="24"/>
          <w:szCs w:val="24"/>
        </w:rPr>
        <w:t>r</w:t>
      </w:r>
      <w:r>
        <w:rPr>
          <w:spacing w:val="-2"/>
          <w:sz w:val="24"/>
          <w:szCs w:val="24"/>
        </w:rPr>
        <w:t>s</w:t>
      </w:r>
      <w:r>
        <w:rPr>
          <w:sz w:val="24"/>
          <w:szCs w:val="24"/>
        </w:rPr>
        <w:t>/c</w:t>
      </w:r>
      <w:r>
        <w:rPr>
          <w:spacing w:val="-5"/>
          <w:sz w:val="24"/>
          <w:szCs w:val="24"/>
        </w:rPr>
        <w:t>h</w:t>
      </w:r>
      <w:r>
        <w:rPr>
          <w:spacing w:val="-1"/>
          <w:sz w:val="24"/>
          <w:szCs w:val="24"/>
        </w:rPr>
        <w:t>a</w:t>
      </w:r>
      <w:r>
        <w:rPr>
          <w:spacing w:val="1"/>
          <w:sz w:val="24"/>
          <w:szCs w:val="24"/>
        </w:rPr>
        <w:t>r</w:t>
      </w:r>
      <w:r>
        <w:rPr>
          <w:spacing w:val="-1"/>
          <w:sz w:val="24"/>
          <w:szCs w:val="24"/>
        </w:rPr>
        <w:t>ac</w:t>
      </w:r>
      <w:r>
        <w:rPr>
          <w:spacing w:val="5"/>
          <w:sz w:val="24"/>
          <w:szCs w:val="24"/>
        </w:rPr>
        <w:t>t</w:t>
      </w:r>
      <w:r>
        <w:rPr>
          <w:spacing w:val="-1"/>
          <w:sz w:val="24"/>
          <w:szCs w:val="24"/>
        </w:rPr>
        <w:t>e</w:t>
      </w:r>
      <w:r>
        <w:rPr>
          <w:spacing w:val="1"/>
          <w:sz w:val="24"/>
          <w:szCs w:val="24"/>
        </w:rPr>
        <w:t>r</w:t>
      </w:r>
      <w:r>
        <w:rPr>
          <w:spacing w:val="-4"/>
          <w:sz w:val="24"/>
          <w:szCs w:val="24"/>
        </w:rPr>
        <w:t>i</w:t>
      </w:r>
      <w:r>
        <w:rPr>
          <w:spacing w:val="-2"/>
          <w:sz w:val="24"/>
          <w:szCs w:val="24"/>
        </w:rPr>
        <w:t>s</w:t>
      </w:r>
      <w:r>
        <w:rPr>
          <w:spacing w:val="5"/>
          <w:sz w:val="24"/>
          <w:szCs w:val="24"/>
        </w:rPr>
        <w:t>t</w:t>
      </w:r>
      <w:r>
        <w:rPr>
          <w:spacing w:val="-4"/>
          <w:sz w:val="24"/>
          <w:szCs w:val="24"/>
        </w:rPr>
        <w:t>i</w:t>
      </w:r>
      <w:r>
        <w:rPr>
          <w:spacing w:val="-1"/>
          <w:sz w:val="24"/>
          <w:szCs w:val="24"/>
        </w:rPr>
        <w:t>c</w:t>
      </w:r>
      <w:r>
        <w:rPr>
          <w:spacing w:val="-2"/>
          <w:sz w:val="24"/>
          <w:szCs w:val="24"/>
        </w:rPr>
        <w:t>s</w:t>
      </w:r>
      <w:r>
        <w:rPr>
          <w:sz w:val="24"/>
          <w:szCs w:val="24"/>
        </w:rPr>
        <w:t>.</w:t>
      </w:r>
    </w:p>
    <w:p w14:paraId="77E49552" w14:textId="77777777" w:rsidR="00433F0F" w:rsidRDefault="00433F0F">
      <w:pPr>
        <w:spacing w:before="4" w:line="240" w:lineRule="exact"/>
        <w:rPr>
          <w:sz w:val="24"/>
          <w:szCs w:val="24"/>
        </w:rPr>
      </w:pPr>
    </w:p>
    <w:p w14:paraId="17417170" w14:textId="77777777" w:rsidR="00433F0F" w:rsidRDefault="008B01BA">
      <w:pPr>
        <w:spacing w:line="359" w:lineRule="auto"/>
        <w:ind w:left="447" w:right="79" w:firstLine="720"/>
        <w:jc w:val="both"/>
        <w:rPr>
          <w:sz w:val="24"/>
          <w:szCs w:val="24"/>
        </w:rPr>
      </w:pPr>
      <w:r>
        <w:rPr>
          <w:sz w:val="24"/>
          <w:szCs w:val="24"/>
        </w:rPr>
        <w:t>A</w:t>
      </w:r>
      <w:r>
        <w:rPr>
          <w:spacing w:val="-12"/>
          <w:sz w:val="24"/>
          <w:szCs w:val="24"/>
        </w:rPr>
        <w:t xml:space="preserve"> </w:t>
      </w:r>
      <w:r>
        <w:rPr>
          <w:spacing w:val="-2"/>
          <w:sz w:val="24"/>
          <w:szCs w:val="24"/>
        </w:rPr>
        <w:t>C</w:t>
      </w:r>
      <w:r>
        <w:rPr>
          <w:spacing w:val="5"/>
          <w:sz w:val="24"/>
          <w:szCs w:val="24"/>
        </w:rPr>
        <w:t>o</w:t>
      </w:r>
      <w:r>
        <w:rPr>
          <w:sz w:val="24"/>
          <w:szCs w:val="24"/>
        </w:rPr>
        <w:t>n</w:t>
      </w:r>
      <w:r>
        <w:rPr>
          <w:spacing w:val="-5"/>
          <w:sz w:val="24"/>
          <w:szCs w:val="24"/>
        </w:rPr>
        <w:t>v</w:t>
      </w:r>
      <w:r>
        <w:rPr>
          <w:sz w:val="24"/>
          <w:szCs w:val="24"/>
        </w:rPr>
        <w:t>N</w:t>
      </w:r>
      <w:r>
        <w:rPr>
          <w:spacing w:val="-1"/>
          <w:sz w:val="24"/>
          <w:szCs w:val="24"/>
        </w:rPr>
        <w:t>e</w:t>
      </w:r>
      <w:r>
        <w:rPr>
          <w:sz w:val="24"/>
          <w:szCs w:val="24"/>
        </w:rPr>
        <w:t>t</w:t>
      </w:r>
      <w:r>
        <w:rPr>
          <w:spacing w:val="-2"/>
          <w:sz w:val="24"/>
          <w:szCs w:val="24"/>
        </w:rPr>
        <w:t xml:space="preserve"> </w:t>
      </w:r>
      <w:r>
        <w:rPr>
          <w:spacing w:val="-4"/>
          <w:sz w:val="24"/>
          <w:szCs w:val="24"/>
        </w:rPr>
        <w:t>i</w:t>
      </w:r>
      <w:r>
        <w:rPr>
          <w:sz w:val="24"/>
          <w:szCs w:val="24"/>
        </w:rPr>
        <w:t>s</w:t>
      </w:r>
      <w:r>
        <w:rPr>
          <w:spacing w:val="-9"/>
          <w:sz w:val="24"/>
          <w:szCs w:val="24"/>
        </w:rPr>
        <w:t xml:space="preserve"> </w:t>
      </w:r>
      <w:r>
        <w:rPr>
          <w:sz w:val="24"/>
          <w:szCs w:val="24"/>
        </w:rPr>
        <w:t>ab</w:t>
      </w:r>
      <w:r>
        <w:rPr>
          <w:spacing w:val="-4"/>
          <w:sz w:val="24"/>
          <w:szCs w:val="24"/>
        </w:rPr>
        <w:t>l</w:t>
      </w:r>
      <w:r>
        <w:rPr>
          <w:sz w:val="24"/>
          <w:szCs w:val="24"/>
        </w:rPr>
        <w:t>e</w:t>
      </w:r>
      <w:r>
        <w:rPr>
          <w:spacing w:val="-8"/>
          <w:sz w:val="24"/>
          <w:szCs w:val="24"/>
        </w:rPr>
        <w:t xml:space="preserve"> </w:t>
      </w:r>
      <w:r>
        <w:rPr>
          <w:sz w:val="24"/>
          <w:szCs w:val="24"/>
        </w:rPr>
        <w:t>to</w:t>
      </w:r>
      <w:r>
        <w:rPr>
          <w:spacing w:val="-7"/>
          <w:sz w:val="24"/>
          <w:szCs w:val="24"/>
        </w:rPr>
        <w:t xml:space="preserve"> </w:t>
      </w:r>
      <w:r>
        <w:rPr>
          <w:spacing w:val="-2"/>
          <w:sz w:val="24"/>
          <w:szCs w:val="24"/>
        </w:rPr>
        <w:t>s</w:t>
      </w:r>
      <w:r>
        <w:rPr>
          <w:sz w:val="24"/>
          <w:szCs w:val="24"/>
        </w:rPr>
        <w:t>u</w:t>
      </w:r>
      <w:r>
        <w:rPr>
          <w:spacing w:val="-1"/>
          <w:sz w:val="24"/>
          <w:szCs w:val="24"/>
        </w:rPr>
        <w:t>cce</w:t>
      </w:r>
      <w:r>
        <w:rPr>
          <w:spacing w:val="-2"/>
          <w:sz w:val="24"/>
          <w:szCs w:val="24"/>
        </w:rPr>
        <w:t>s</w:t>
      </w:r>
      <w:r>
        <w:rPr>
          <w:spacing w:val="2"/>
          <w:sz w:val="24"/>
          <w:szCs w:val="24"/>
        </w:rPr>
        <w:t>s</w:t>
      </w:r>
      <w:r>
        <w:rPr>
          <w:spacing w:val="-3"/>
          <w:sz w:val="24"/>
          <w:szCs w:val="24"/>
        </w:rPr>
        <w:t>f</w:t>
      </w:r>
      <w:r>
        <w:rPr>
          <w:spacing w:val="5"/>
          <w:sz w:val="24"/>
          <w:szCs w:val="24"/>
        </w:rPr>
        <w:t>u</w:t>
      </w:r>
      <w:r>
        <w:rPr>
          <w:sz w:val="24"/>
          <w:szCs w:val="24"/>
        </w:rPr>
        <w:t>l</w:t>
      </w:r>
      <w:r>
        <w:rPr>
          <w:spacing w:val="1"/>
          <w:sz w:val="24"/>
          <w:szCs w:val="24"/>
        </w:rPr>
        <w:t>l</w:t>
      </w:r>
      <w:r>
        <w:rPr>
          <w:sz w:val="24"/>
          <w:szCs w:val="24"/>
        </w:rPr>
        <w:t>y</w:t>
      </w:r>
      <w:r>
        <w:rPr>
          <w:spacing w:val="-17"/>
          <w:sz w:val="24"/>
          <w:szCs w:val="24"/>
        </w:rPr>
        <w:t xml:space="preserve"> </w:t>
      </w:r>
      <w:r>
        <w:rPr>
          <w:spacing w:val="-1"/>
          <w:sz w:val="24"/>
          <w:szCs w:val="24"/>
        </w:rPr>
        <w:t>ca</w:t>
      </w:r>
      <w:r>
        <w:rPr>
          <w:sz w:val="24"/>
          <w:szCs w:val="24"/>
        </w:rPr>
        <w:t>p</w:t>
      </w:r>
      <w:r>
        <w:rPr>
          <w:spacing w:val="5"/>
          <w:sz w:val="24"/>
          <w:szCs w:val="24"/>
        </w:rPr>
        <w:t>t</w:t>
      </w:r>
      <w:r>
        <w:rPr>
          <w:sz w:val="24"/>
          <w:szCs w:val="24"/>
        </w:rPr>
        <w:t>u</w:t>
      </w:r>
      <w:r>
        <w:rPr>
          <w:spacing w:val="1"/>
          <w:sz w:val="24"/>
          <w:szCs w:val="24"/>
        </w:rPr>
        <w:t>r</w:t>
      </w:r>
      <w:r>
        <w:rPr>
          <w:sz w:val="24"/>
          <w:szCs w:val="24"/>
        </w:rPr>
        <w:t>e</w:t>
      </w:r>
      <w:r>
        <w:rPr>
          <w:spacing w:val="-13"/>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2"/>
          <w:sz w:val="24"/>
          <w:szCs w:val="24"/>
        </w:rPr>
        <w:t>s</w:t>
      </w:r>
      <w:r>
        <w:rPr>
          <w:sz w:val="24"/>
          <w:szCs w:val="24"/>
        </w:rPr>
        <w:t>p</w:t>
      </w:r>
      <w:r>
        <w:rPr>
          <w:spacing w:val="-1"/>
          <w:sz w:val="24"/>
          <w:szCs w:val="24"/>
        </w:rPr>
        <w:t>a</w:t>
      </w:r>
      <w:r>
        <w:rPr>
          <w:spacing w:val="5"/>
          <w:sz w:val="24"/>
          <w:szCs w:val="24"/>
        </w:rPr>
        <w:t>t</w:t>
      </w:r>
      <w:r>
        <w:rPr>
          <w:spacing w:val="-9"/>
          <w:sz w:val="24"/>
          <w:szCs w:val="24"/>
        </w:rPr>
        <w:t>i</w:t>
      </w:r>
      <w:r>
        <w:rPr>
          <w:spacing w:val="4"/>
          <w:sz w:val="24"/>
          <w:szCs w:val="24"/>
        </w:rPr>
        <w:t>a</w:t>
      </w:r>
      <w:r>
        <w:rPr>
          <w:sz w:val="24"/>
          <w:szCs w:val="24"/>
        </w:rPr>
        <w:t>l</w:t>
      </w:r>
      <w:r>
        <w:rPr>
          <w:spacing w:val="-16"/>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5"/>
          <w:sz w:val="24"/>
          <w:szCs w:val="24"/>
        </w:rPr>
        <w:t>t</w:t>
      </w:r>
      <w:r>
        <w:rPr>
          <w:spacing w:val="4"/>
          <w:sz w:val="24"/>
          <w:szCs w:val="24"/>
        </w:rPr>
        <w:t>e</w:t>
      </w:r>
      <w:r>
        <w:rPr>
          <w:spacing w:val="-9"/>
          <w:sz w:val="24"/>
          <w:szCs w:val="24"/>
        </w:rPr>
        <w:t>m</w:t>
      </w:r>
      <w:r>
        <w:rPr>
          <w:sz w:val="24"/>
          <w:szCs w:val="24"/>
        </w:rPr>
        <w:t>p</w:t>
      </w:r>
      <w:r>
        <w:rPr>
          <w:spacing w:val="5"/>
          <w:sz w:val="24"/>
          <w:szCs w:val="24"/>
        </w:rPr>
        <w:t>o</w:t>
      </w:r>
      <w:r>
        <w:rPr>
          <w:spacing w:val="1"/>
          <w:sz w:val="24"/>
          <w:szCs w:val="24"/>
        </w:rPr>
        <w:t>r</w:t>
      </w:r>
      <w:r>
        <w:rPr>
          <w:spacing w:val="-1"/>
          <w:sz w:val="24"/>
          <w:szCs w:val="24"/>
        </w:rPr>
        <w:t>a</w:t>
      </w:r>
      <w:r>
        <w:rPr>
          <w:sz w:val="24"/>
          <w:szCs w:val="24"/>
        </w:rPr>
        <w:t>l</w:t>
      </w:r>
      <w:r>
        <w:rPr>
          <w:spacing w:val="-16"/>
          <w:sz w:val="24"/>
          <w:szCs w:val="24"/>
        </w:rPr>
        <w:t xml:space="preserve"> </w:t>
      </w:r>
      <w:r>
        <w:rPr>
          <w:sz w:val="24"/>
          <w:szCs w:val="24"/>
        </w:rPr>
        <w:t>d</w:t>
      </w:r>
      <w:r>
        <w:rPr>
          <w:spacing w:val="-1"/>
          <w:sz w:val="24"/>
          <w:szCs w:val="24"/>
        </w:rPr>
        <w:t>e</w:t>
      </w:r>
      <w:r>
        <w:rPr>
          <w:sz w:val="24"/>
          <w:szCs w:val="24"/>
        </w:rPr>
        <w:t>p</w:t>
      </w:r>
      <w:r>
        <w:rPr>
          <w:spacing w:val="4"/>
          <w:sz w:val="24"/>
          <w:szCs w:val="24"/>
        </w:rPr>
        <w:t>e</w:t>
      </w:r>
      <w:r>
        <w:rPr>
          <w:spacing w:val="-5"/>
          <w:sz w:val="24"/>
          <w:szCs w:val="24"/>
        </w:rPr>
        <w:t>n</w:t>
      </w:r>
      <w:r>
        <w:rPr>
          <w:sz w:val="24"/>
          <w:szCs w:val="24"/>
        </w:rPr>
        <w:t>d</w:t>
      </w:r>
      <w:r>
        <w:rPr>
          <w:spacing w:val="4"/>
          <w:sz w:val="24"/>
          <w:szCs w:val="24"/>
        </w:rPr>
        <w:t>e</w:t>
      </w:r>
      <w:r>
        <w:rPr>
          <w:spacing w:val="-5"/>
          <w:sz w:val="24"/>
          <w:szCs w:val="24"/>
        </w:rPr>
        <w:t>n</w:t>
      </w:r>
      <w:r>
        <w:rPr>
          <w:spacing w:val="4"/>
          <w:sz w:val="24"/>
          <w:szCs w:val="24"/>
        </w:rPr>
        <w:t>c</w:t>
      </w:r>
      <w:r>
        <w:rPr>
          <w:spacing w:val="-4"/>
          <w:sz w:val="24"/>
          <w:szCs w:val="24"/>
        </w:rPr>
        <w:t>i</w:t>
      </w:r>
      <w:r>
        <w:rPr>
          <w:spacing w:val="8"/>
          <w:sz w:val="24"/>
          <w:szCs w:val="24"/>
        </w:rPr>
        <w:t>e</w:t>
      </w:r>
      <w:r>
        <w:rPr>
          <w:sz w:val="24"/>
          <w:szCs w:val="24"/>
        </w:rPr>
        <w:t xml:space="preserve">s </w:t>
      </w:r>
      <w:r>
        <w:rPr>
          <w:spacing w:val="-4"/>
          <w:sz w:val="24"/>
          <w:szCs w:val="24"/>
        </w:rPr>
        <w:t>i</w:t>
      </w:r>
      <w:r>
        <w:rPr>
          <w:sz w:val="24"/>
          <w:szCs w:val="24"/>
        </w:rPr>
        <w:t>n</w:t>
      </w:r>
      <w:r>
        <w:rPr>
          <w:spacing w:val="-12"/>
          <w:sz w:val="24"/>
          <w:szCs w:val="24"/>
        </w:rPr>
        <w:t xml:space="preserve"> </w:t>
      </w:r>
      <w:r>
        <w:rPr>
          <w:spacing w:val="4"/>
          <w:sz w:val="24"/>
          <w:szCs w:val="24"/>
        </w:rPr>
        <w:t>a</w:t>
      </w:r>
      <w:r>
        <w:rPr>
          <w:sz w:val="24"/>
          <w:szCs w:val="24"/>
        </w:rPr>
        <w:t>n</w:t>
      </w:r>
      <w:r>
        <w:rPr>
          <w:spacing w:val="-12"/>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13"/>
          <w:sz w:val="24"/>
          <w:szCs w:val="24"/>
        </w:rPr>
        <w:t xml:space="preserve"> </w:t>
      </w:r>
      <w:r>
        <w:rPr>
          <w:spacing w:val="5"/>
          <w:sz w:val="24"/>
          <w:szCs w:val="24"/>
        </w:rPr>
        <w:t>t</w:t>
      </w:r>
      <w:r>
        <w:rPr>
          <w:spacing w:val="-5"/>
          <w:sz w:val="24"/>
          <w:szCs w:val="24"/>
        </w:rPr>
        <w:t>h</w:t>
      </w:r>
      <w:r>
        <w:rPr>
          <w:spacing w:val="1"/>
          <w:sz w:val="24"/>
          <w:szCs w:val="24"/>
        </w:rPr>
        <w:t>r</w:t>
      </w:r>
      <w:r>
        <w:rPr>
          <w:spacing w:val="5"/>
          <w:sz w:val="24"/>
          <w:szCs w:val="24"/>
        </w:rPr>
        <w:t>o</w:t>
      </w:r>
      <w:r>
        <w:rPr>
          <w:sz w:val="24"/>
          <w:szCs w:val="24"/>
        </w:rPr>
        <w:t>ugh</w:t>
      </w:r>
      <w:r>
        <w:rPr>
          <w:spacing w:val="-17"/>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1"/>
          <w:sz w:val="24"/>
          <w:szCs w:val="24"/>
        </w:rPr>
        <w:t>a</w:t>
      </w:r>
      <w:r>
        <w:rPr>
          <w:sz w:val="24"/>
          <w:szCs w:val="24"/>
        </w:rPr>
        <w:t>p</w:t>
      </w:r>
      <w:r>
        <w:rPr>
          <w:spacing w:val="5"/>
          <w:sz w:val="24"/>
          <w:szCs w:val="24"/>
        </w:rPr>
        <w:t>p</w:t>
      </w:r>
      <w:r>
        <w:rPr>
          <w:spacing w:val="-4"/>
          <w:sz w:val="24"/>
          <w:szCs w:val="24"/>
        </w:rPr>
        <w:t>li</w:t>
      </w:r>
      <w:r>
        <w:rPr>
          <w:spacing w:val="4"/>
          <w:sz w:val="24"/>
          <w:szCs w:val="24"/>
        </w:rPr>
        <w:t>c</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7"/>
          <w:sz w:val="24"/>
          <w:szCs w:val="24"/>
        </w:rPr>
        <w:t xml:space="preserve"> </w:t>
      </w:r>
      <w:r>
        <w:rPr>
          <w:spacing w:val="9"/>
          <w:sz w:val="24"/>
          <w:szCs w:val="24"/>
        </w:rPr>
        <w:t>o</w:t>
      </w:r>
      <w:r>
        <w:rPr>
          <w:sz w:val="24"/>
          <w:szCs w:val="24"/>
        </w:rPr>
        <w:t>f</w:t>
      </w:r>
      <w:r>
        <w:rPr>
          <w:spacing w:val="-20"/>
          <w:sz w:val="24"/>
          <w:szCs w:val="24"/>
        </w:rPr>
        <w:t xml:space="preserve"> </w:t>
      </w:r>
      <w:r>
        <w:rPr>
          <w:spacing w:val="1"/>
          <w:sz w:val="24"/>
          <w:szCs w:val="24"/>
        </w:rPr>
        <w:t>r</w:t>
      </w:r>
      <w:r>
        <w:rPr>
          <w:spacing w:val="4"/>
          <w:sz w:val="24"/>
          <w:szCs w:val="24"/>
        </w:rPr>
        <w:t>e</w:t>
      </w:r>
      <w:r>
        <w:rPr>
          <w:spacing w:val="-4"/>
          <w:sz w:val="24"/>
          <w:szCs w:val="24"/>
        </w:rPr>
        <w:t>l</w:t>
      </w:r>
      <w:r>
        <w:rPr>
          <w:spacing w:val="4"/>
          <w:sz w:val="24"/>
          <w:szCs w:val="24"/>
        </w:rPr>
        <w:t>e</w:t>
      </w:r>
      <w:r>
        <w:rPr>
          <w:spacing w:val="-5"/>
          <w:sz w:val="24"/>
          <w:szCs w:val="24"/>
        </w:rPr>
        <w:t>v</w:t>
      </w:r>
      <w:r>
        <w:rPr>
          <w:spacing w:val="4"/>
          <w:sz w:val="24"/>
          <w:szCs w:val="24"/>
        </w:rPr>
        <w:t>a</w:t>
      </w:r>
      <w:r>
        <w:rPr>
          <w:spacing w:val="-5"/>
          <w:sz w:val="24"/>
          <w:szCs w:val="24"/>
        </w:rPr>
        <w:t>n</w:t>
      </w:r>
      <w:r>
        <w:rPr>
          <w:sz w:val="24"/>
          <w:szCs w:val="24"/>
        </w:rPr>
        <w:t>t</w:t>
      </w:r>
      <w:r>
        <w:rPr>
          <w:spacing w:val="-7"/>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4"/>
          <w:sz w:val="24"/>
          <w:szCs w:val="24"/>
        </w:rPr>
        <w:t>e</w:t>
      </w:r>
      <w:r>
        <w:rPr>
          <w:spacing w:val="1"/>
          <w:sz w:val="24"/>
          <w:szCs w:val="24"/>
        </w:rPr>
        <w:t>r</w:t>
      </w:r>
      <w:r>
        <w:rPr>
          <w:spacing w:val="-2"/>
          <w:sz w:val="24"/>
          <w:szCs w:val="24"/>
        </w:rPr>
        <w:t>s</w:t>
      </w:r>
      <w:r>
        <w:rPr>
          <w:sz w:val="24"/>
          <w:szCs w:val="24"/>
        </w:rPr>
        <w:t>.</w:t>
      </w:r>
      <w:r>
        <w:rPr>
          <w:spacing w:val="-10"/>
          <w:sz w:val="24"/>
          <w:szCs w:val="24"/>
        </w:rPr>
        <w:t xml:space="preserve"> </w:t>
      </w:r>
      <w:r>
        <w:rPr>
          <w:spacing w:val="2"/>
          <w:sz w:val="24"/>
          <w:szCs w:val="24"/>
        </w:rPr>
        <w:t>T</w:t>
      </w:r>
      <w:r>
        <w:rPr>
          <w:spacing w:val="-5"/>
          <w:sz w:val="24"/>
          <w:szCs w:val="24"/>
        </w:rPr>
        <w:t>h</w:t>
      </w:r>
      <w:r>
        <w:rPr>
          <w:sz w:val="24"/>
          <w:szCs w:val="24"/>
        </w:rPr>
        <w:t>e</w:t>
      </w:r>
      <w:r>
        <w:rPr>
          <w:spacing w:val="-13"/>
          <w:sz w:val="24"/>
          <w:szCs w:val="24"/>
        </w:rPr>
        <w:t xml:space="preserve"> </w:t>
      </w:r>
      <w:r>
        <w:rPr>
          <w:spacing w:val="-1"/>
          <w:sz w:val="24"/>
          <w:szCs w:val="24"/>
        </w:rPr>
        <w:t>a</w:t>
      </w:r>
      <w:r>
        <w:rPr>
          <w:spacing w:val="1"/>
          <w:sz w:val="24"/>
          <w:szCs w:val="24"/>
        </w:rPr>
        <w:t>r</w:t>
      </w:r>
      <w:r>
        <w:rPr>
          <w:spacing w:val="-1"/>
          <w:sz w:val="24"/>
          <w:szCs w:val="24"/>
        </w:rPr>
        <w:t>c</w:t>
      </w:r>
      <w:r>
        <w:rPr>
          <w:sz w:val="24"/>
          <w:szCs w:val="24"/>
        </w:rPr>
        <w:t>h</w:t>
      </w:r>
      <w:r>
        <w:rPr>
          <w:spacing w:val="-9"/>
          <w:sz w:val="24"/>
          <w:szCs w:val="24"/>
        </w:rPr>
        <w:t>i</w:t>
      </w:r>
      <w:r>
        <w:rPr>
          <w:spacing w:val="5"/>
          <w:sz w:val="24"/>
          <w:szCs w:val="24"/>
        </w:rPr>
        <w:t>t</w:t>
      </w:r>
      <w:r>
        <w:rPr>
          <w:spacing w:val="-1"/>
          <w:sz w:val="24"/>
          <w:szCs w:val="24"/>
        </w:rPr>
        <w:t>ec</w:t>
      </w:r>
      <w:r>
        <w:rPr>
          <w:spacing w:val="5"/>
          <w:sz w:val="24"/>
          <w:szCs w:val="24"/>
        </w:rPr>
        <w:t>t</w:t>
      </w:r>
      <w:r>
        <w:rPr>
          <w:sz w:val="24"/>
          <w:szCs w:val="24"/>
        </w:rPr>
        <w:t>u</w:t>
      </w:r>
      <w:r>
        <w:rPr>
          <w:spacing w:val="1"/>
          <w:sz w:val="24"/>
          <w:szCs w:val="24"/>
        </w:rPr>
        <w:t>r</w:t>
      </w:r>
      <w:r>
        <w:rPr>
          <w:sz w:val="24"/>
          <w:szCs w:val="24"/>
        </w:rPr>
        <w:t>e</w:t>
      </w:r>
      <w:r>
        <w:rPr>
          <w:spacing w:val="-13"/>
          <w:sz w:val="24"/>
          <w:szCs w:val="24"/>
        </w:rPr>
        <w:t xml:space="preserve"> </w:t>
      </w:r>
      <w:r>
        <w:rPr>
          <w:sz w:val="24"/>
          <w:szCs w:val="24"/>
        </w:rPr>
        <w:t>p</w:t>
      </w:r>
      <w:r>
        <w:rPr>
          <w:spacing w:val="-1"/>
          <w:sz w:val="24"/>
          <w:szCs w:val="24"/>
        </w:rPr>
        <w:t>e</w:t>
      </w:r>
      <w:r>
        <w:rPr>
          <w:spacing w:val="1"/>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z w:val="24"/>
          <w:szCs w:val="24"/>
        </w:rPr>
        <w:t>s</w:t>
      </w:r>
      <w:r>
        <w:rPr>
          <w:spacing w:val="-14"/>
          <w:sz w:val="24"/>
          <w:szCs w:val="24"/>
        </w:rPr>
        <w:t xml:space="preserve"> </w:t>
      </w:r>
      <w:r>
        <w:rPr>
          <w:sz w:val="24"/>
          <w:szCs w:val="24"/>
        </w:rPr>
        <w:t>a</w:t>
      </w:r>
      <w:r>
        <w:rPr>
          <w:spacing w:val="-8"/>
          <w:sz w:val="24"/>
          <w:szCs w:val="24"/>
        </w:rPr>
        <w:t xml:space="preserve"> </w:t>
      </w:r>
      <w:r>
        <w:rPr>
          <w:spacing w:val="-5"/>
          <w:sz w:val="24"/>
          <w:szCs w:val="24"/>
        </w:rPr>
        <w:t>b</w:t>
      </w:r>
      <w:r>
        <w:rPr>
          <w:spacing w:val="-1"/>
          <w:sz w:val="24"/>
          <w:szCs w:val="24"/>
        </w:rPr>
        <w:t>e</w:t>
      </w:r>
      <w:r>
        <w:rPr>
          <w:spacing w:val="5"/>
          <w:sz w:val="24"/>
          <w:szCs w:val="24"/>
        </w:rPr>
        <w:t>tt</w:t>
      </w:r>
      <w:r>
        <w:rPr>
          <w:spacing w:val="-1"/>
          <w:sz w:val="24"/>
          <w:szCs w:val="24"/>
        </w:rPr>
        <w:t>e</w:t>
      </w:r>
      <w:r>
        <w:rPr>
          <w:sz w:val="24"/>
          <w:szCs w:val="24"/>
        </w:rPr>
        <w:t xml:space="preserve">r </w:t>
      </w:r>
      <w:r>
        <w:rPr>
          <w:spacing w:val="1"/>
          <w:sz w:val="24"/>
          <w:szCs w:val="24"/>
        </w:rPr>
        <w:t>f</w:t>
      </w:r>
      <w:r>
        <w:rPr>
          <w:spacing w:val="-9"/>
          <w:sz w:val="24"/>
          <w:szCs w:val="24"/>
        </w:rPr>
        <w:t>i</w:t>
      </w:r>
      <w:r>
        <w:rPr>
          <w:spacing w:val="5"/>
          <w:sz w:val="24"/>
          <w:szCs w:val="24"/>
        </w:rPr>
        <w:t>tt</w:t>
      </w:r>
      <w:r>
        <w:rPr>
          <w:spacing w:val="-4"/>
          <w:sz w:val="24"/>
          <w:szCs w:val="24"/>
        </w:rPr>
        <w:t>i</w:t>
      </w:r>
      <w:r>
        <w:rPr>
          <w:spacing w:val="-5"/>
          <w:sz w:val="24"/>
          <w:szCs w:val="24"/>
        </w:rPr>
        <w:t>n</w:t>
      </w:r>
      <w:r>
        <w:rPr>
          <w:sz w:val="24"/>
          <w:szCs w:val="24"/>
        </w:rPr>
        <w:t>g</w:t>
      </w:r>
      <w:r>
        <w:rPr>
          <w:spacing w:val="8"/>
          <w:sz w:val="24"/>
          <w:szCs w:val="24"/>
        </w:rPr>
        <w:t xml:space="preserve"> </w:t>
      </w:r>
      <w:r>
        <w:rPr>
          <w:spacing w:val="5"/>
          <w:sz w:val="24"/>
          <w:szCs w:val="24"/>
        </w:rPr>
        <w:t>t</w:t>
      </w:r>
      <w:r>
        <w:rPr>
          <w:sz w:val="24"/>
          <w:szCs w:val="24"/>
        </w:rPr>
        <w:t>o</w:t>
      </w:r>
      <w:r>
        <w:rPr>
          <w:spacing w:val="3"/>
          <w:sz w:val="24"/>
          <w:szCs w:val="24"/>
        </w:rPr>
        <w:t xml:space="preserve"> </w:t>
      </w:r>
      <w:r>
        <w:rPr>
          <w:spacing w:val="5"/>
          <w:sz w:val="24"/>
          <w:szCs w:val="24"/>
        </w:rPr>
        <w:t>t</w:t>
      </w:r>
      <w:r>
        <w:rPr>
          <w:spacing w:val="-5"/>
          <w:sz w:val="24"/>
          <w:szCs w:val="24"/>
        </w:rPr>
        <w:t>h</w:t>
      </w:r>
      <w:r>
        <w:rPr>
          <w:sz w:val="24"/>
          <w:szCs w:val="24"/>
        </w:rPr>
        <w:t>e</w:t>
      </w:r>
      <w:r>
        <w:rPr>
          <w:spacing w:val="12"/>
          <w:sz w:val="24"/>
          <w:szCs w:val="24"/>
        </w:rPr>
        <w:t xml:space="preserve"> </w:t>
      </w:r>
      <w:r>
        <w:rPr>
          <w:spacing w:val="-4"/>
          <w:sz w:val="24"/>
          <w:szCs w:val="24"/>
        </w:rPr>
        <w:t>im</w:t>
      </w:r>
      <w:r>
        <w:rPr>
          <w:spacing w:val="-1"/>
          <w:sz w:val="24"/>
          <w:szCs w:val="24"/>
        </w:rPr>
        <w:t>a</w:t>
      </w:r>
      <w:r>
        <w:rPr>
          <w:sz w:val="24"/>
          <w:szCs w:val="24"/>
        </w:rPr>
        <w:t>ge</w:t>
      </w:r>
      <w:r>
        <w:rPr>
          <w:spacing w:val="7"/>
          <w:sz w:val="24"/>
          <w:szCs w:val="24"/>
        </w:rPr>
        <w:t xml:space="preserve"> </w:t>
      </w:r>
      <w:r>
        <w:rPr>
          <w:sz w:val="24"/>
          <w:szCs w:val="24"/>
        </w:rPr>
        <w:t>d</w:t>
      </w:r>
      <w:r>
        <w:rPr>
          <w:spacing w:val="-1"/>
          <w:sz w:val="24"/>
          <w:szCs w:val="24"/>
        </w:rPr>
        <w:t>a</w:t>
      </w:r>
      <w:r>
        <w:rPr>
          <w:spacing w:val="5"/>
          <w:sz w:val="24"/>
          <w:szCs w:val="24"/>
        </w:rPr>
        <w:t>t</w:t>
      </w:r>
      <w:r>
        <w:rPr>
          <w:spacing w:val="-1"/>
          <w:sz w:val="24"/>
          <w:szCs w:val="24"/>
        </w:rPr>
        <w:t>a</w:t>
      </w:r>
      <w:r>
        <w:rPr>
          <w:spacing w:val="-2"/>
          <w:sz w:val="24"/>
          <w:szCs w:val="24"/>
        </w:rPr>
        <w:t>s</w:t>
      </w:r>
      <w:r>
        <w:rPr>
          <w:spacing w:val="-1"/>
          <w:sz w:val="24"/>
          <w:szCs w:val="24"/>
        </w:rPr>
        <w:t>e</w:t>
      </w:r>
      <w:r>
        <w:rPr>
          <w:sz w:val="24"/>
          <w:szCs w:val="24"/>
        </w:rPr>
        <w:t>t</w:t>
      </w:r>
      <w:r>
        <w:rPr>
          <w:spacing w:val="13"/>
          <w:sz w:val="24"/>
          <w:szCs w:val="24"/>
        </w:rPr>
        <w:t xml:space="preserve"> </w:t>
      </w:r>
      <w:r>
        <w:rPr>
          <w:sz w:val="24"/>
          <w:szCs w:val="24"/>
        </w:rPr>
        <w:t>due</w:t>
      </w:r>
      <w:r>
        <w:rPr>
          <w:spacing w:val="2"/>
          <w:sz w:val="24"/>
          <w:szCs w:val="24"/>
        </w:rPr>
        <w:t xml:space="preserve"> </w:t>
      </w:r>
      <w:r>
        <w:rPr>
          <w:sz w:val="24"/>
          <w:szCs w:val="24"/>
        </w:rPr>
        <w:t>to</w:t>
      </w:r>
      <w:r>
        <w:rPr>
          <w:spacing w:val="3"/>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r</w:t>
      </w:r>
      <w:r>
        <w:rPr>
          <w:spacing w:val="-1"/>
          <w:sz w:val="24"/>
          <w:szCs w:val="24"/>
        </w:rPr>
        <w:t>e</w:t>
      </w:r>
      <w:r>
        <w:rPr>
          <w:sz w:val="24"/>
          <w:szCs w:val="24"/>
        </w:rPr>
        <w:t>du</w:t>
      </w:r>
      <w:r>
        <w:rPr>
          <w:spacing w:val="-1"/>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8"/>
          <w:sz w:val="24"/>
          <w:szCs w:val="24"/>
        </w:rPr>
        <w:t xml:space="preserve"> </w:t>
      </w:r>
      <w:r>
        <w:rPr>
          <w:spacing w:val="-4"/>
          <w:sz w:val="24"/>
          <w:szCs w:val="24"/>
        </w:rPr>
        <w:t>i</w:t>
      </w:r>
      <w:r>
        <w:rPr>
          <w:sz w:val="24"/>
          <w:szCs w:val="24"/>
        </w:rPr>
        <w:t>n</w:t>
      </w:r>
      <w:r>
        <w:rPr>
          <w:spacing w:val="8"/>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5"/>
          <w:sz w:val="24"/>
          <w:szCs w:val="24"/>
        </w:rPr>
        <w:t>n</w:t>
      </w:r>
      <w:r>
        <w:rPr>
          <w:spacing w:val="5"/>
          <w:sz w:val="24"/>
          <w:szCs w:val="24"/>
        </w:rPr>
        <w:t>u</w:t>
      </w:r>
      <w:r>
        <w:rPr>
          <w:spacing w:val="-4"/>
          <w:sz w:val="24"/>
          <w:szCs w:val="24"/>
        </w:rPr>
        <w:t>m</w:t>
      </w:r>
      <w:r>
        <w:rPr>
          <w:spacing w:val="-5"/>
          <w:sz w:val="24"/>
          <w:szCs w:val="24"/>
        </w:rPr>
        <w:t>b</w:t>
      </w:r>
      <w:r>
        <w:rPr>
          <w:spacing w:val="-1"/>
          <w:sz w:val="24"/>
          <w:szCs w:val="24"/>
        </w:rPr>
        <w:t>e</w:t>
      </w:r>
      <w:r>
        <w:rPr>
          <w:sz w:val="24"/>
          <w:szCs w:val="24"/>
        </w:rPr>
        <w:t>r</w:t>
      </w:r>
      <w:r>
        <w:rPr>
          <w:spacing w:val="9"/>
          <w:sz w:val="24"/>
          <w:szCs w:val="24"/>
        </w:rPr>
        <w:t xml:space="preserve"> </w:t>
      </w:r>
      <w:r>
        <w:rPr>
          <w:spacing w:val="5"/>
          <w:sz w:val="24"/>
          <w:szCs w:val="24"/>
        </w:rPr>
        <w:t>o</w:t>
      </w:r>
      <w:r>
        <w:rPr>
          <w:sz w:val="24"/>
          <w:szCs w:val="24"/>
        </w:rPr>
        <w:t>f p</w:t>
      </w:r>
      <w:r>
        <w:rPr>
          <w:spacing w:val="-1"/>
          <w:sz w:val="24"/>
          <w:szCs w:val="24"/>
        </w:rPr>
        <w:t>a</w:t>
      </w:r>
      <w:r>
        <w:rPr>
          <w:spacing w:val="1"/>
          <w:sz w:val="24"/>
          <w:szCs w:val="24"/>
        </w:rPr>
        <w:t>r</w:t>
      </w:r>
      <w:r>
        <w:rPr>
          <w:spacing w:val="4"/>
          <w:sz w:val="24"/>
          <w:szCs w:val="24"/>
        </w:rPr>
        <w:t>a</w:t>
      </w:r>
      <w:r>
        <w:rPr>
          <w:spacing w:val="-4"/>
          <w:sz w:val="24"/>
          <w:szCs w:val="24"/>
        </w:rPr>
        <w:t>m</w:t>
      </w:r>
      <w:r>
        <w:rPr>
          <w:spacing w:val="-1"/>
          <w:sz w:val="24"/>
          <w:szCs w:val="24"/>
        </w:rPr>
        <w:t>e</w:t>
      </w:r>
      <w:r>
        <w:rPr>
          <w:spacing w:val="5"/>
          <w:sz w:val="24"/>
          <w:szCs w:val="24"/>
        </w:rPr>
        <w:t>t</w:t>
      </w:r>
      <w:r>
        <w:rPr>
          <w:spacing w:val="-1"/>
          <w:sz w:val="24"/>
          <w:szCs w:val="24"/>
        </w:rPr>
        <w:t>e</w:t>
      </w:r>
      <w:r>
        <w:rPr>
          <w:spacing w:val="1"/>
          <w:sz w:val="24"/>
          <w:szCs w:val="24"/>
        </w:rPr>
        <w:t>r</w:t>
      </w:r>
      <w:r>
        <w:rPr>
          <w:sz w:val="24"/>
          <w:szCs w:val="24"/>
        </w:rPr>
        <w:t>s</w:t>
      </w:r>
      <w:r>
        <w:rPr>
          <w:spacing w:val="10"/>
          <w:sz w:val="24"/>
          <w:szCs w:val="24"/>
        </w:rPr>
        <w:t xml:space="preserve"> </w:t>
      </w:r>
      <w:r>
        <w:rPr>
          <w:spacing w:val="-4"/>
          <w:sz w:val="24"/>
          <w:szCs w:val="24"/>
        </w:rPr>
        <w:t>i</w:t>
      </w:r>
      <w:r>
        <w:rPr>
          <w:sz w:val="24"/>
          <w:szCs w:val="24"/>
        </w:rPr>
        <w:t>n</w:t>
      </w:r>
      <w:r>
        <w:rPr>
          <w:spacing w:val="-5"/>
          <w:sz w:val="24"/>
          <w:szCs w:val="24"/>
        </w:rPr>
        <w:t>v</w:t>
      </w:r>
      <w:r>
        <w:rPr>
          <w:spacing w:val="9"/>
          <w:sz w:val="24"/>
          <w:szCs w:val="24"/>
        </w:rPr>
        <w:t>o</w:t>
      </w:r>
      <w:r>
        <w:rPr>
          <w:spacing w:val="-4"/>
          <w:sz w:val="24"/>
          <w:szCs w:val="24"/>
        </w:rPr>
        <w:t>l</w:t>
      </w:r>
      <w:r>
        <w:rPr>
          <w:spacing w:val="-5"/>
          <w:sz w:val="24"/>
          <w:szCs w:val="24"/>
        </w:rPr>
        <w:t>v</w:t>
      </w:r>
      <w:r>
        <w:rPr>
          <w:spacing w:val="4"/>
          <w:sz w:val="24"/>
          <w:szCs w:val="24"/>
        </w:rPr>
        <w:t>e</w:t>
      </w:r>
      <w:r>
        <w:rPr>
          <w:sz w:val="24"/>
          <w:szCs w:val="24"/>
        </w:rPr>
        <w:t xml:space="preserve">d </w:t>
      </w:r>
      <w:r>
        <w:rPr>
          <w:spacing w:val="-1"/>
          <w:sz w:val="24"/>
          <w:szCs w:val="24"/>
        </w:rPr>
        <w:t>a</w:t>
      </w:r>
      <w:r>
        <w:rPr>
          <w:spacing w:val="-5"/>
          <w:sz w:val="24"/>
          <w:szCs w:val="24"/>
        </w:rPr>
        <w:t>n</w:t>
      </w:r>
      <w:r>
        <w:rPr>
          <w:sz w:val="24"/>
          <w:szCs w:val="24"/>
        </w:rPr>
        <w:t>d</w:t>
      </w:r>
      <w:r>
        <w:rPr>
          <w:spacing w:val="-2"/>
          <w:sz w:val="24"/>
          <w:szCs w:val="24"/>
        </w:rPr>
        <w:t xml:space="preserve"> </w:t>
      </w:r>
      <w:r>
        <w:rPr>
          <w:spacing w:val="1"/>
          <w:sz w:val="24"/>
          <w:szCs w:val="24"/>
        </w:rPr>
        <w:t>r</w:t>
      </w:r>
      <w:r>
        <w:rPr>
          <w:spacing w:val="-1"/>
          <w:sz w:val="24"/>
          <w:szCs w:val="24"/>
        </w:rPr>
        <w:t>e</w:t>
      </w:r>
      <w:r>
        <w:rPr>
          <w:sz w:val="24"/>
          <w:szCs w:val="24"/>
        </w:rPr>
        <w:t>u</w:t>
      </w:r>
      <w:r>
        <w:rPr>
          <w:spacing w:val="-2"/>
          <w:sz w:val="24"/>
          <w:szCs w:val="24"/>
        </w:rPr>
        <w:t>s</w:t>
      </w:r>
      <w:r>
        <w:rPr>
          <w:spacing w:val="4"/>
          <w:sz w:val="24"/>
          <w:szCs w:val="24"/>
        </w:rPr>
        <w:t>a</w:t>
      </w:r>
      <w:r>
        <w:rPr>
          <w:sz w:val="24"/>
          <w:szCs w:val="24"/>
        </w:rPr>
        <w:t>b</w:t>
      </w:r>
      <w:r>
        <w:rPr>
          <w:spacing w:val="1"/>
          <w:sz w:val="24"/>
          <w:szCs w:val="24"/>
        </w:rPr>
        <w:t>i</w:t>
      </w:r>
      <w:r>
        <w:rPr>
          <w:sz w:val="24"/>
          <w:szCs w:val="24"/>
        </w:rPr>
        <w:t>l</w:t>
      </w:r>
      <w:r>
        <w:rPr>
          <w:spacing w:val="-9"/>
          <w:sz w:val="24"/>
          <w:szCs w:val="24"/>
        </w:rPr>
        <w:t>i</w:t>
      </w:r>
      <w:r>
        <w:rPr>
          <w:spacing w:val="10"/>
          <w:sz w:val="24"/>
          <w:szCs w:val="24"/>
        </w:rPr>
        <w:t>t</w:t>
      </w:r>
      <w:r>
        <w:rPr>
          <w:sz w:val="24"/>
          <w:szCs w:val="24"/>
        </w:rPr>
        <w:t>y</w:t>
      </w:r>
      <w:r>
        <w:rPr>
          <w:spacing w:val="-7"/>
          <w:sz w:val="24"/>
          <w:szCs w:val="24"/>
        </w:rPr>
        <w:t xml:space="preserve"> </w:t>
      </w:r>
      <w:r>
        <w:rPr>
          <w:spacing w:val="9"/>
          <w:sz w:val="24"/>
          <w:szCs w:val="24"/>
        </w:rPr>
        <w:t>o</w:t>
      </w:r>
      <w:r>
        <w:rPr>
          <w:sz w:val="24"/>
          <w:szCs w:val="24"/>
        </w:rPr>
        <w:t>f</w:t>
      </w:r>
      <w:r>
        <w:rPr>
          <w:spacing w:val="-10"/>
          <w:sz w:val="24"/>
          <w:szCs w:val="24"/>
        </w:rPr>
        <w:t xml:space="preserve"> </w:t>
      </w:r>
      <w:r>
        <w:rPr>
          <w:sz w:val="24"/>
          <w:szCs w:val="24"/>
        </w:rPr>
        <w:t>w</w:t>
      </w:r>
      <w:r>
        <w:rPr>
          <w:spacing w:val="3"/>
          <w:sz w:val="24"/>
          <w:szCs w:val="24"/>
        </w:rPr>
        <w:t>e</w:t>
      </w:r>
      <w:r>
        <w:rPr>
          <w:spacing w:val="-4"/>
          <w:sz w:val="24"/>
          <w:szCs w:val="24"/>
        </w:rPr>
        <w:t>i</w:t>
      </w:r>
      <w:r>
        <w:rPr>
          <w:spacing w:val="5"/>
          <w:sz w:val="24"/>
          <w:szCs w:val="24"/>
        </w:rPr>
        <w:t>g</w:t>
      </w:r>
      <w:r>
        <w:rPr>
          <w:spacing w:val="-5"/>
          <w:sz w:val="24"/>
          <w:szCs w:val="24"/>
        </w:rPr>
        <w:t>h</w:t>
      </w:r>
      <w:r>
        <w:rPr>
          <w:spacing w:val="5"/>
          <w:sz w:val="24"/>
          <w:szCs w:val="24"/>
        </w:rPr>
        <w:t>t</w:t>
      </w:r>
      <w:r>
        <w:rPr>
          <w:spacing w:val="-2"/>
          <w:sz w:val="24"/>
          <w:szCs w:val="24"/>
        </w:rPr>
        <w:t>s</w:t>
      </w:r>
      <w:r>
        <w:rPr>
          <w:sz w:val="24"/>
          <w:szCs w:val="24"/>
        </w:rPr>
        <w:t xml:space="preserve">. </w:t>
      </w:r>
      <w:r>
        <w:rPr>
          <w:spacing w:val="1"/>
          <w:sz w:val="24"/>
          <w:szCs w:val="24"/>
        </w:rPr>
        <w:t>I</w:t>
      </w:r>
      <w:r>
        <w:rPr>
          <w:sz w:val="24"/>
          <w:szCs w:val="24"/>
        </w:rPr>
        <w:t>n</w:t>
      </w:r>
      <w:r>
        <w:rPr>
          <w:spacing w:val="-7"/>
          <w:sz w:val="24"/>
          <w:szCs w:val="24"/>
        </w:rPr>
        <w:t xml:space="preserve"> </w:t>
      </w:r>
      <w:r>
        <w:rPr>
          <w:sz w:val="24"/>
          <w:szCs w:val="24"/>
        </w:rPr>
        <w:t>o</w:t>
      </w:r>
      <w:r>
        <w:rPr>
          <w:spacing w:val="5"/>
          <w:sz w:val="24"/>
          <w:szCs w:val="24"/>
        </w:rPr>
        <w:t>t</w:t>
      </w:r>
      <w:r>
        <w:rPr>
          <w:spacing w:val="-5"/>
          <w:sz w:val="24"/>
          <w:szCs w:val="24"/>
        </w:rPr>
        <w:t>h</w:t>
      </w:r>
      <w:r>
        <w:rPr>
          <w:spacing w:val="-1"/>
          <w:sz w:val="24"/>
          <w:szCs w:val="24"/>
        </w:rPr>
        <w:t>e</w:t>
      </w:r>
      <w:r>
        <w:rPr>
          <w:sz w:val="24"/>
          <w:szCs w:val="24"/>
        </w:rPr>
        <w:t>r</w:t>
      </w:r>
      <w:r>
        <w:rPr>
          <w:spacing w:val="-1"/>
          <w:sz w:val="24"/>
          <w:szCs w:val="24"/>
        </w:rPr>
        <w:t xml:space="preserve"> </w:t>
      </w:r>
      <w:r>
        <w:rPr>
          <w:spacing w:val="-5"/>
          <w:sz w:val="24"/>
          <w:szCs w:val="24"/>
        </w:rPr>
        <w:t>w</w:t>
      </w:r>
      <w:r>
        <w:rPr>
          <w:spacing w:val="5"/>
          <w:sz w:val="24"/>
          <w:szCs w:val="24"/>
        </w:rPr>
        <w:t>o</w:t>
      </w:r>
      <w:r>
        <w:rPr>
          <w:spacing w:val="1"/>
          <w:sz w:val="24"/>
          <w:szCs w:val="24"/>
        </w:rPr>
        <w:t>r</w:t>
      </w:r>
      <w:r>
        <w:rPr>
          <w:sz w:val="24"/>
          <w:szCs w:val="24"/>
        </w:rPr>
        <w:t>d</w:t>
      </w:r>
      <w:r>
        <w:rPr>
          <w:spacing w:val="-2"/>
          <w:sz w:val="24"/>
          <w:szCs w:val="24"/>
        </w:rPr>
        <w:t>s</w:t>
      </w:r>
      <w:r>
        <w:rPr>
          <w:sz w:val="24"/>
          <w:szCs w:val="24"/>
        </w:rPr>
        <w:t>,</w:t>
      </w:r>
      <w:r>
        <w:rPr>
          <w:spacing w:val="-5"/>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w:t>
      </w:r>
      <w:r>
        <w:rPr>
          <w:spacing w:val="-2"/>
          <w:sz w:val="24"/>
          <w:szCs w:val="24"/>
        </w:rPr>
        <w:t xml:space="preserve"> </w:t>
      </w:r>
      <w:r>
        <w:rPr>
          <w:spacing w:val="-1"/>
          <w:sz w:val="24"/>
          <w:szCs w:val="24"/>
        </w:rPr>
        <w:t>ca</w:t>
      </w:r>
      <w:r>
        <w:rPr>
          <w:sz w:val="24"/>
          <w:szCs w:val="24"/>
        </w:rPr>
        <w:t>n</w:t>
      </w:r>
      <w:r>
        <w:rPr>
          <w:spacing w:val="-7"/>
          <w:sz w:val="24"/>
          <w:szCs w:val="24"/>
        </w:rPr>
        <w:t xml:space="preserve"> </w:t>
      </w:r>
      <w:r>
        <w:rPr>
          <w:spacing w:val="-5"/>
          <w:sz w:val="24"/>
          <w:szCs w:val="24"/>
        </w:rPr>
        <w:t>b</w:t>
      </w:r>
      <w:r>
        <w:rPr>
          <w:sz w:val="24"/>
          <w:szCs w:val="24"/>
        </w:rPr>
        <w:t>e</w:t>
      </w:r>
      <w:r>
        <w:rPr>
          <w:spacing w:val="-3"/>
          <w:sz w:val="24"/>
          <w:szCs w:val="24"/>
        </w:rPr>
        <w:t xml:space="preserve"> </w:t>
      </w:r>
      <w:r>
        <w:rPr>
          <w:spacing w:val="5"/>
          <w:sz w:val="24"/>
          <w:szCs w:val="24"/>
        </w:rPr>
        <w:t>t</w:t>
      </w:r>
      <w:r>
        <w:rPr>
          <w:spacing w:val="1"/>
          <w:sz w:val="24"/>
          <w:szCs w:val="24"/>
        </w:rPr>
        <w:t>r</w:t>
      </w:r>
      <w:r>
        <w:rPr>
          <w:spacing w:val="-1"/>
          <w:sz w:val="24"/>
          <w:szCs w:val="24"/>
        </w:rPr>
        <w:t>a</w:t>
      </w:r>
      <w:r>
        <w:rPr>
          <w:spacing w:val="-4"/>
          <w:sz w:val="24"/>
          <w:szCs w:val="24"/>
        </w:rPr>
        <w:t>i</w:t>
      </w:r>
      <w:r>
        <w:rPr>
          <w:sz w:val="24"/>
          <w:szCs w:val="24"/>
        </w:rPr>
        <w:t>n</w:t>
      </w:r>
      <w:r>
        <w:rPr>
          <w:spacing w:val="-1"/>
          <w:sz w:val="24"/>
          <w:szCs w:val="24"/>
        </w:rPr>
        <w:t>e</w:t>
      </w:r>
      <w:r>
        <w:rPr>
          <w:sz w:val="24"/>
          <w:szCs w:val="24"/>
        </w:rPr>
        <w:t>d</w:t>
      </w:r>
      <w:r>
        <w:rPr>
          <w:spacing w:val="-2"/>
          <w:sz w:val="24"/>
          <w:szCs w:val="24"/>
        </w:rPr>
        <w:t xml:space="preserve"> </w:t>
      </w:r>
      <w:r>
        <w:rPr>
          <w:sz w:val="24"/>
          <w:szCs w:val="24"/>
        </w:rPr>
        <w:t>to</w:t>
      </w:r>
      <w:r>
        <w:rPr>
          <w:spacing w:val="3"/>
          <w:sz w:val="24"/>
          <w:szCs w:val="24"/>
        </w:rPr>
        <w:t xml:space="preserve"> </w:t>
      </w:r>
      <w:r>
        <w:rPr>
          <w:sz w:val="24"/>
          <w:szCs w:val="24"/>
        </w:rPr>
        <w:t>u</w:t>
      </w:r>
      <w:r>
        <w:rPr>
          <w:spacing w:val="-5"/>
          <w:sz w:val="24"/>
          <w:szCs w:val="24"/>
        </w:rPr>
        <w:t>n</w:t>
      </w:r>
      <w:r>
        <w:rPr>
          <w:sz w:val="24"/>
          <w:szCs w:val="24"/>
        </w:rPr>
        <w:t>d</w:t>
      </w:r>
      <w:r>
        <w:rPr>
          <w:spacing w:val="-1"/>
          <w:sz w:val="24"/>
          <w:szCs w:val="24"/>
        </w:rPr>
        <w:t>e</w:t>
      </w:r>
      <w:r>
        <w:rPr>
          <w:spacing w:val="1"/>
          <w:sz w:val="24"/>
          <w:szCs w:val="24"/>
        </w:rPr>
        <w:t>r</w:t>
      </w:r>
      <w:r>
        <w:rPr>
          <w:spacing w:val="-2"/>
          <w:sz w:val="24"/>
          <w:szCs w:val="24"/>
        </w:rPr>
        <w:t>s</w:t>
      </w:r>
      <w:r>
        <w:rPr>
          <w:spacing w:val="5"/>
          <w:sz w:val="24"/>
          <w:szCs w:val="24"/>
        </w:rPr>
        <w:t>t</w:t>
      </w:r>
      <w:r>
        <w:rPr>
          <w:spacing w:val="-1"/>
          <w:sz w:val="24"/>
          <w:szCs w:val="24"/>
        </w:rPr>
        <w:t>a</w:t>
      </w:r>
      <w:r>
        <w:rPr>
          <w:spacing w:val="-5"/>
          <w:sz w:val="24"/>
          <w:szCs w:val="24"/>
        </w:rPr>
        <w:t>n</w:t>
      </w:r>
      <w:r>
        <w:rPr>
          <w:sz w:val="24"/>
          <w:szCs w:val="24"/>
        </w:rPr>
        <w:t>d</w:t>
      </w:r>
      <w:r>
        <w:rPr>
          <w:spacing w:val="-2"/>
          <w:sz w:val="24"/>
          <w:szCs w:val="24"/>
        </w:rPr>
        <w:t xml:space="preserve"> </w:t>
      </w:r>
      <w:r>
        <w:rPr>
          <w:spacing w:val="5"/>
          <w:sz w:val="24"/>
          <w:szCs w:val="24"/>
        </w:rPr>
        <w:t>t</w:t>
      </w:r>
      <w:r>
        <w:rPr>
          <w:spacing w:val="-5"/>
          <w:sz w:val="24"/>
          <w:szCs w:val="24"/>
        </w:rPr>
        <w:t>h</w:t>
      </w:r>
      <w:r>
        <w:rPr>
          <w:sz w:val="24"/>
          <w:szCs w:val="24"/>
        </w:rPr>
        <w:t xml:space="preserve">e </w:t>
      </w:r>
      <w:r>
        <w:rPr>
          <w:spacing w:val="-2"/>
          <w:sz w:val="24"/>
          <w:szCs w:val="24"/>
        </w:rPr>
        <w:t>s</w:t>
      </w:r>
      <w:r>
        <w:rPr>
          <w:spacing w:val="5"/>
          <w:sz w:val="24"/>
          <w:szCs w:val="24"/>
        </w:rPr>
        <w:t>o</w:t>
      </w:r>
      <w:r>
        <w:rPr>
          <w:sz w:val="24"/>
          <w:szCs w:val="24"/>
        </w:rPr>
        <w:t>ph</w:t>
      </w:r>
      <w:r>
        <w:rPr>
          <w:spacing w:val="-4"/>
          <w:sz w:val="24"/>
          <w:szCs w:val="24"/>
        </w:rPr>
        <w:t>i</w:t>
      </w:r>
      <w:r>
        <w:rPr>
          <w:spacing w:val="-2"/>
          <w:sz w:val="24"/>
          <w:szCs w:val="24"/>
        </w:rPr>
        <w:t>s</w:t>
      </w:r>
      <w:r>
        <w:rPr>
          <w:spacing w:val="10"/>
          <w:sz w:val="24"/>
          <w:szCs w:val="24"/>
        </w:rPr>
        <w:t>t</w:t>
      </w:r>
      <w:r>
        <w:rPr>
          <w:spacing w:val="-9"/>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im</w:t>
      </w:r>
      <w:r>
        <w:rPr>
          <w:spacing w:val="-1"/>
          <w:sz w:val="24"/>
          <w:szCs w:val="24"/>
        </w:rPr>
        <w:t>a</w:t>
      </w:r>
      <w:r>
        <w:rPr>
          <w:sz w:val="24"/>
          <w:szCs w:val="24"/>
        </w:rPr>
        <w:t>ge</w:t>
      </w:r>
      <w:r>
        <w:rPr>
          <w:spacing w:val="6"/>
          <w:sz w:val="24"/>
          <w:szCs w:val="24"/>
        </w:rPr>
        <w:t xml:space="preserve"> </w:t>
      </w:r>
      <w:r>
        <w:rPr>
          <w:spacing w:val="-5"/>
          <w:sz w:val="24"/>
          <w:szCs w:val="24"/>
        </w:rPr>
        <w:t>b</w:t>
      </w:r>
      <w:r>
        <w:rPr>
          <w:spacing w:val="-1"/>
          <w:sz w:val="24"/>
          <w:szCs w:val="24"/>
        </w:rPr>
        <w:t>e</w:t>
      </w:r>
      <w:r>
        <w:rPr>
          <w:spacing w:val="5"/>
          <w:sz w:val="24"/>
          <w:szCs w:val="24"/>
        </w:rPr>
        <w:t>tt</w:t>
      </w:r>
      <w:r>
        <w:rPr>
          <w:spacing w:val="-6"/>
          <w:sz w:val="24"/>
          <w:szCs w:val="24"/>
        </w:rPr>
        <w:t>e</w:t>
      </w:r>
      <w:r>
        <w:rPr>
          <w:spacing w:val="1"/>
          <w:sz w:val="24"/>
          <w:szCs w:val="24"/>
        </w:rPr>
        <w:t>r</w:t>
      </w:r>
      <w:r>
        <w:rPr>
          <w:sz w:val="24"/>
          <w:szCs w:val="24"/>
        </w:rPr>
        <w:t xml:space="preserve">. </w:t>
      </w:r>
      <w:r>
        <w:rPr>
          <w:spacing w:val="2"/>
          <w:sz w:val="24"/>
          <w:szCs w:val="24"/>
        </w:rPr>
        <w:t>T</w:t>
      </w:r>
      <w:r>
        <w:rPr>
          <w:spacing w:val="-5"/>
          <w:sz w:val="24"/>
          <w:szCs w:val="24"/>
        </w:rPr>
        <w:t>h</w:t>
      </w:r>
      <w:r>
        <w:rPr>
          <w:sz w:val="24"/>
          <w:szCs w:val="24"/>
        </w:rPr>
        <w:t>e</w:t>
      </w:r>
      <w:r>
        <w:rPr>
          <w:spacing w:val="1"/>
          <w:sz w:val="24"/>
          <w:szCs w:val="24"/>
        </w:rPr>
        <w:t xml:space="preserve"> </w:t>
      </w:r>
      <w:r>
        <w:rPr>
          <w:spacing w:val="-3"/>
          <w:sz w:val="24"/>
          <w:szCs w:val="24"/>
        </w:rPr>
        <w:t>r</w:t>
      </w:r>
      <w:r>
        <w:rPr>
          <w:spacing w:val="5"/>
          <w:sz w:val="24"/>
          <w:szCs w:val="24"/>
        </w:rPr>
        <w:t>o</w:t>
      </w:r>
      <w:r>
        <w:rPr>
          <w:spacing w:val="-9"/>
          <w:sz w:val="24"/>
          <w:szCs w:val="24"/>
        </w:rPr>
        <w:t>l</w:t>
      </w:r>
      <w:r>
        <w:rPr>
          <w:sz w:val="24"/>
          <w:szCs w:val="24"/>
        </w:rPr>
        <w:t>e</w:t>
      </w:r>
      <w:r>
        <w:rPr>
          <w:spacing w:val="1"/>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2"/>
          <w:sz w:val="24"/>
          <w:szCs w:val="24"/>
        </w:rPr>
        <w:t>C</w:t>
      </w:r>
      <w:r>
        <w:rPr>
          <w:spacing w:val="5"/>
          <w:sz w:val="24"/>
          <w:szCs w:val="24"/>
        </w:rPr>
        <w:t>o</w:t>
      </w:r>
      <w:r>
        <w:rPr>
          <w:spacing w:val="-5"/>
          <w:sz w:val="24"/>
          <w:szCs w:val="24"/>
        </w:rPr>
        <w:t>nv</w:t>
      </w:r>
      <w:r>
        <w:rPr>
          <w:spacing w:val="4"/>
          <w:sz w:val="24"/>
          <w:szCs w:val="24"/>
        </w:rPr>
        <w:t>N</w:t>
      </w:r>
      <w:r>
        <w:rPr>
          <w:spacing w:val="-1"/>
          <w:sz w:val="24"/>
          <w:szCs w:val="24"/>
        </w:rPr>
        <w:t>e</w:t>
      </w:r>
      <w:r>
        <w:rPr>
          <w:sz w:val="24"/>
          <w:szCs w:val="24"/>
        </w:rPr>
        <w:t>t</w:t>
      </w:r>
      <w:r>
        <w:rPr>
          <w:spacing w:val="7"/>
          <w:sz w:val="24"/>
          <w:szCs w:val="24"/>
        </w:rPr>
        <w:t xml:space="preserve"> </w:t>
      </w:r>
      <w:r>
        <w:rPr>
          <w:spacing w:val="-9"/>
          <w:sz w:val="24"/>
          <w:szCs w:val="24"/>
        </w:rPr>
        <w:t>i</w:t>
      </w:r>
      <w:r>
        <w:rPr>
          <w:sz w:val="24"/>
          <w:szCs w:val="24"/>
        </w:rPr>
        <w:t>s to</w:t>
      </w:r>
      <w:r>
        <w:rPr>
          <w:spacing w:val="3"/>
          <w:sz w:val="24"/>
          <w:szCs w:val="24"/>
        </w:rPr>
        <w:t xml:space="preserve"> </w:t>
      </w:r>
      <w:r>
        <w:rPr>
          <w:spacing w:val="1"/>
          <w:sz w:val="24"/>
          <w:szCs w:val="24"/>
        </w:rPr>
        <w:t>r</w:t>
      </w:r>
      <w:r>
        <w:rPr>
          <w:spacing w:val="-1"/>
          <w:sz w:val="24"/>
          <w:szCs w:val="24"/>
        </w:rPr>
        <w:t>e</w:t>
      </w:r>
      <w:r>
        <w:rPr>
          <w:sz w:val="24"/>
          <w:szCs w:val="24"/>
        </w:rPr>
        <w:t>du</w:t>
      </w:r>
      <w:r>
        <w:rPr>
          <w:spacing w:val="-1"/>
          <w:sz w:val="24"/>
          <w:szCs w:val="24"/>
        </w:rPr>
        <w:t>c</w:t>
      </w:r>
      <w:r>
        <w:rPr>
          <w:sz w:val="24"/>
          <w:szCs w:val="24"/>
        </w:rPr>
        <w:t>e</w:t>
      </w:r>
      <w:r>
        <w:rPr>
          <w:spacing w:val="-3"/>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5"/>
          <w:sz w:val="24"/>
          <w:szCs w:val="24"/>
        </w:rPr>
        <w:t xml:space="preserve"> </w:t>
      </w:r>
      <w:r>
        <w:rPr>
          <w:spacing w:val="-4"/>
          <w:sz w:val="24"/>
          <w:szCs w:val="24"/>
        </w:rPr>
        <w:t>i</w:t>
      </w:r>
      <w:r>
        <w:rPr>
          <w:spacing w:val="-5"/>
          <w:sz w:val="24"/>
          <w:szCs w:val="24"/>
        </w:rPr>
        <w:t>n</w:t>
      </w:r>
      <w:r>
        <w:rPr>
          <w:spacing w:val="5"/>
          <w:sz w:val="24"/>
          <w:szCs w:val="24"/>
        </w:rPr>
        <w:t>t</w:t>
      </w:r>
      <w:r>
        <w:rPr>
          <w:sz w:val="24"/>
          <w:szCs w:val="24"/>
        </w:rPr>
        <w:t>o a</w:t>
      </w:r>
      <w:r>
        <w:rPr>
          <w:spacing w:val="11"/>
          <w:sz w:val="24"/>
          <w:szCs w:val="24"/>
        </w:rPr>
        <w:t xml:space="preserve"> </w:t>
      </w:r>
      <w:r>
        <w:rPr>
          <w:spacing w:val="-8"/>
          <w:sz w:val="24"/>
          <w:szCs w:val="24"/>
        </w:rPr>
        <w:t>f</w:t>
      </w:r>
      <w:r>
        <w:rPr>
          <w:spacing w:val="5"/>
          <w:sz w:val="24"/>
          <w:szCs w:val="24"/>
        </w:rPr>
        <w:t>o</w:t>
      </w:r>
      <w:r>
        <w:rPr>
          <w:spacing w:val="1"/>
          <w:sz w:val="24"/>
          <w:szCs w:val="24"/>
        </w:rPr>
        <w:t>r</w:t>
      </w:r>
      <w:r>
        <w:rPr>
          <w:sz w:val="24"/>
          <w:szCs w:val="24"/>
        </w:rPr>
        <w:t>m</w:t>
      </w:r>
      <w:r>
        <w:rPr>
          <w:spacing w:val="-2"/>
          <w:sz w:val="24"/>
          <w:szCs w:val="24"/>
        </w:rPr>
        <w:t xml:space="preserve"> </w:t>
      </w:r>
      <w:r>
        <w:rPr>
          <w:spacing w:val="4"/>
          <w:sz w:val="24"/>
          <w:szCs w:val="24"/>
        </w:rPr>
        <w:t>w</w:t>
      </w:r>
      <w:r>
        <w:rPr>
          <w:sz w:val="24"/>
          <w:szCs w:val="24"/>
        </w:rPr>
        <w:t>h</w:t>
      </w:r>
      <w:r>
        <w:rPr>
          <w:spacing w:val="-4"/>
          <w:sz w:val="24"/>
          <w:szCs w:val="24"/>
        </w:rPr>
        <w:t>i</w:t>
      </w:r>
      <w:r>
        <w:rPr>
          <w:spacing w:val="4"/>
          <w:sz w:val="24"/>
          <w:szCs w:val="24"/>
        </w:rPr>
        <w:t>c</w:t>
      </w:r>
      <w:r>
        <w:rPr>
          <w:sz w:val="24"/>
          <w:szCs w:val="24"/>
        </w:rPr>
        <w:t>h</w:t>
      </w:r>
      <w:r>
        <w:rPr>
          <w:spacing w:val="7"/>
          <w:sz w:val="24"/>
          <w:szCs w:val="24"/>
        </w:rPr>
        <w:t xml:space="preserve"> </w:t>
      </w:r>
      <w:r>
        <w:rPr>
          <w:spacing w:val="-4"/>
          <w:sz w:val="24"/>
          <w:szCs w:val="24"/>
        </w:rPr>
        <w:t>i</w:t>
      </w:r>
      <w:r>
        <w:rPr>
          <w:sz w:val="24"/>
          <w:szCs w:val="24"/>
        </w:rPr>
        <w:t>s</w:t>
      </w:r>
      <w:r>
        <w:rPr>
          <w:spacing w:val="5"/>
          <w:sz w:val="24"/>
          <w:szCs w:val="24"/>
        </w:rPr>
        <w:t xml:space="preserve"> </w:t>
      </w:r>
      <w:r>
        <w:rPr>
          <w:spacing w:val="-1"/>
          <w:sz w:val="24"/>
          <w:szCs w:val="24"/>
        </w:rPr>
        <w:t>e</w:t>
      </w:r>
      <w:r>
        <w:rPr>
          <w:spacing w:val="4"/>
          <w:sz w:val="24"/>
          <w:szCs w:val="24"/>
        </w:rPr>
        <w:t>a</w:t>
      </w:r>
      <w:r>
        <w:rPr>
          <w:spacing w:val="2"/>
          <w:sz w:val="24"/>
          <w:szCs w:val="24"/>
        </w:rPr>
        <w:t>s</w:t>
      </w:r>
      <w:r>
        <w:rPr>
          <w:spacing w:val="-4"/>
          <w:sz w:val="24"/>
          <w:szCs w:val="24"/>
        </w:rPr>
        <w:t>i</w:t>
      </w:r>
      <w:r>
        <w:rPr>
          <w:spacing w:val="-1"/>
          <w:sz w:val="24"/>
          <w:szCs w:val="24"/>
        </w:rPr>
        <w:t>e</w:t>
      </w:r>
      <w:r>
        <w:rPr>
          <w:sz w:val="24"/>
          <w:szCs w:val="24"/>
        </w:rPr>
        <w:t>r</w:t>
      </w:r>
      <w:r>
        <w:rPr>
          <w:spacing w:val="8"/>
          <w:sz w:val="24"/>
          <w:szCs w:val="24"/>
        </w:rPr>
        <w:t xml:space="preserve"> </w:t>
      </w:r>
      <w:r>
        <w:rPr>
          <w:sz w:val="24"/>
          <w:szCs w:val="24"/>
        </w:rPr>
        <w:t>to</w:t>
      </w:r>
      <w:r>
        <w:rPr>
          <w:spacing w:val="12"/>
          <w:sz w:val="24"/>
          <w:szCs w:val="24"/>
        </w:rPr>
        <w:t xml:space="preserve"> </w:t>
      </w:r>
      <w:r>
        <w:rPr>
          <w:spacing w:val="-5"/>
          <w:sz w:val="24"/>
          <w:szCs w:val="24"/>
        </w:rPr>
        <w:t>p</w:t>
      </w:r>
      <w:r>
        <w:rPr>
          <w:spacing w:val="-3"/>
          <w:sz w:val="24"/>
          <w:szCs w:val="24"/>
        </w:rPr>
        <w:t>r</w:t>
      </w:r>
      <w:r>
        <w:rPr>
          <w:spacing w:val="5"/>
          <w:sz w:val="24"/>
          <w:szCs w:val="24"/>
        </w:rPr>
        <w:t>o</w:t>
      </w:r>
      <w:r>
        <w:rPr>
          <w:spacing w:val="-1"/>
          <w:sz w:val="24"/>
          <w:szCs w:val="24"/>
        </w:rPr>
        <w:t>ce</w:t>
      </w:r>
      <w:r>
        <w:rPr>
          <w:spacing w:val="-2"/>
          <w:sz w:val="24"/>
          <w:szCs w:val="24"/>
        </w:rPr>
        <w:t>ss</w:t>
      </w:r>
      <w:r>
        <w:rPr>
          <w:sz w:val="24"/>
          <w:szCs w:val="24"/>
        </w:rPr>
        <w:t>,</w:t>
      </w:r>
      <w:r>
        <w:rPr>
          <w:spacing w:val="9"/>
          <w:sz w:val="24"/>
          <w:szCs w:val="24"/>
        </w:rPr>
        <w:t xml:space="preserve"> </w:t>
      </w:r>
      <w:r>
        <w:rPr>
          <w:spacing w:val="4"/>
          <w:sz w:val="24"/>
          <w:szCs w:val="24"/>
        </w:rPr>
        <w:t>w</w:t>
      </w:r>
      <w:r>
        <w:rPr>
          <w:spacing w:val="-9"/>
          <w:sz w:val="24"/>
          <w:szCs w:val="24"/>
        </w:rPr>
        <w:t>i</w:t>
      </w:r>
      <w:r>
        <w:rPr>
          <w:spacing w:val="5"/>
          <w:sz w:val="24"/>
          <w:szCs w:val="24"/>
        </w:rPr>
        <w:t>t</w:t>
      </w:r>
      <w:r>
        <w:rPr>
          <w:spacing w:val="-5"/>
          <w:sz w:val="24"/>
          <w:szCs w:val="24"/>
        </w:rPr>
        <w:t>h</w:t>
      </w:r>
      <w:r>
        <w:rPr>
          <w:spacing w:val="5"/>
          <w:sz w:val="24"/>
          <w:szCs w:val="24"/>
        </w:rPr>
        <w:t>o</w:t>
      </w:r>
      <w:r>
        <w:rPr>
          <w:sz w:val="24"/>
          <w:szCs w:val="24"/>
        </w:rPr>
        <w:t>ut</w:t>
      </w:r>
      <w:r>
        <w:rPr>
          <w:spacing w:val="7"/>
          <w:sz w:val="24"/>
          <w:szCs w:val="24"/>
        </w:rPr>
        <w:t xml:space="preserve"> </w:t>
      </w:r>
      <w:r>
        <w:rPr>
          <w:spacing w:val="-9"/>
          <w:sz w:val="24"/>
          <w:szCs w:val="24"/>
        </w:rPr>
        <w:t>l</w:t>
      </w:r>
      <w:r>
        <w:rPr>
          <w:spacing w:val="5"/>
          <w:sz w:val="24"/>
          <w:szCs w:val="24"/>
        </w:rPr>
        <w:t>o</w:t>
      </w:r>
      <w:r>
        <w:rPr>
          <w:spacing w:val="2"/>
          <w:sz w:val="24"/>
          <w:szCs w:val="24"/>
        </w:rPr>
        <w:t>s</w:t>
      </w:r>
      <w:r>
        <w:rPr>
          <w:spacing w:val="-4"/>
          <w:sz w:val="24"/>
          <w:szCs w:val="24"/>
        </w:rPr>
        <w:t>i</w:t>
      </w:r>
      <w:r>
        <w:rPr>
          <w:sz w:val="24"/>
          <w:szCs w:val="24"/>
        </w:rPr>
        <w:t>ng</w:t>
      </w:r>
      <w:r>
        <w:rPr>
          <w:spacing w:val="12"/>
          <w:sz w:val="24"/>
          <w:szCs w:val="24"/>
        </w:rPr>
        <w:t xml:space="preserve"> </w:t>
      </w:r>
      <w:r>
        <w:rPr>
          <w:spacing w:val="-3"/>
          <w:sz w:val="24"/>
          <w:szCs w:val="24"/>
        </w:rPr>
        <w:t>f</w:t>
      </w:r>
      <w:r>
        <w:rPr>
          <w:spacing w:val="-1"/>
          <w:sz w:val="24"/>
          <w:szCs w:val="24"/>
        </w:rPr>
        <w:t>ea</w:t>
      </w:r>
      <w:r>
        <w:rPr>
          <w:spacing w:val="5"/>
          <w:sz w:val="24"/>
          <w:szCs w:val="24"/>
        </w:rPr>
        <w:t>t</w:t>
      </w:r>
      <w:r>
        <w:rPr>
          <w:sz w:val="24"/>
          <w:szCs w:val="24"/>
        </w:rPr>
        <w:t>u</w:t>
      </w:r>
      <w:r>
        <w:rPr>
          <w:spacing w:val="1"/>
          <w:sz w:val="24"/>
          <w:szCs w:val="24"/>
        </w:rPr>
        <w:t>r</w:t>
      </w:r>
      <w:r>
        <w:rPr>
          <w:spacing w:val="-1"/>
          <w:sz w:val="24"/>
          <w:szCs w:val="24"/>
        </w:rPr>
        <w:t>e</w:t>
      </w:r>
      <w:r>
        <w:rPr>
          <w:sz w:val="24"/>
          <w:szCs w:val="24"/>
        </w:rPr>
        <w:t>s</w:t>
      </w:r>
      <w:r>
        <w:rPr>
          <w:spacing w:val="5"/>
          <w:sz w:val="24"/>
          <w:szCs w:val="24"/>
        </w:rPr>
        <w:t xml:space="preserve"> </w:t>
      </w:r>
      <w:r>
        <w:rPr>
          <w:sz w:val="24"/>
          <w:szCs w:val="24"/>
        </w:rPr>
        <w:t>wh</w:t>
      </w:r>
      <w:r>
        <w:rPr>
          <w:spacing w:val="-10"/>
          <w:sz w:val="24"/>
          <w:szCs w:val="24"/>
        </w:rPr>
        <w:t>i</w:t>
      </w:r>
      <w:r>
        <w:rPr>
          <w:spacing w:val="4"/>
          <w:sz w:val="24"/>
          <w:szCs w:val="24"/>
        </w:rPr>
        <w:t>c</w:t>
      </w:r>
      <w:r>
        <w:rPr>
          <w:sz w:val="24"/>
          <w:szCs w:val="24"/>
        </w:rPr>
        <w:t>h</w:t>
      </w:r>
      <w:r>
        <w:rPr>
          <w:spacing w:val="2"/>
          <w:sz w:val="24"/>
          <w:szCs w:val="24"/>
        </w:rPr>
        <w:t xml:space="preserve"> </w:t>
      </w:r>
      <w:r>
        <w:rPr>
          <w:spacing w:val="-1"/>
          <w:sz w:val="24"/>
          <w:szCs w:val="24"/>
        </w:rPr>
        <w:t>a</w:t>
      </w:r>
      <w:r>
        <w:rPr>
          <w:spacing w:val="1"/>
          <w:sz w:val="24"/>
          <w:szCs w:val="24"/>
        </w:rPr>
        <w:t>r</w:t>
      </w:r>
      <w:r>
        <w:rPr>
          <w:sz w:val="24"/>
          <w:szCs w:val="24"/>
        </w:rPr>
        <w:t>e</w:t>
      </w:r>
      <w:r>
        <w:rPr>
          <w:spacing w:val="6"/>
          <w:sz w:val="24"/>
          <w:szCs w:val="24"/>
        </w:rPr>
        <w:t xml:space="preserve"> </w:t>
      </w:r>
      <w:r>
        <w:rPr>
          <w:spacing w:val="-1"/>
          <w:sz w:val="24"/>
          <w:szCs w:val="24"/>
        </w:rPr>
        <w:t>c</w:t>
      </w:r>
      <w:r>
        <w:rPr>
          <w:spacing w:val="6"/>
          <w:sz w:val="24"/>
          <w:szCs w:val="24"/>
        </w:rPr>
        <w:t>r</w:t>
      </w:r>
      <w:r>
        <w:rPr>
          <w:spacing w:val="-9"/>
          <w:sz w:val="24"/>
          <w:szCs w:val="24"/>
        </w:rPr>
        <w:t>i</w:t>
      </w:r>
      <w:r>
        <w:rPr>
          <w:spacing w:val="10"/>
          <w:sz w:val="24"/>
          <w:szCs w:val="24"/>
        </w:rPr>
        <w:t>t</w:t>
      </w:r>
      <w:r>
        <w:rPr>
          <w:spacing w:val="-4"/>
          <w:sz w:val="24"/>
          <w:szCs w:val="24"/>
        </w:rPr>
        <w:t>i</w:t>
      </w:r>
      <w:r>
        <w:rPr>
          <w:spacing w:val="-1"/>
          <w:sz w:val="24"/>
          <w:szCs w:val="24"/>
        </w:rPr>
        <w:t>c</w:t>
      </w:r>
      <w:r>
        <w:rPr>
          <w:spacing w:val="4"/>
          <w:sz w:val="24"/>
          <w:szCs w:val="24"/>
        </w:rPr>
        <w:t>a</w:t>
      </w:r>
      <w:r>
        <w:rPr>
          <w:sz w:val="24"/>
          <w:szCs w:val="24"/>
        </w:rPr>
        <w:t>l</w:t>
      </w:r>
      <w:r>
        <w:rPr>
          <w:spacing w:val="3"/>
          <w:sz w:val="24"/>
          <w:szCs w:val="24"/>
        </w:rPr>
        <w:t xml:space="preserve"> </w:t>
      </w:r>
      <w:r>
        <w:rPr>
          <w:spacing w:val="-8"/>
          <w:sz w:val="24"/>
          <w:szCs w:val="24"/>
        </w:rPr>
        <w:t>f</w:t>
      </w:r>
      <w:r>
        <w:rPr>
          <w:spacing w:val="5"/>
          <w:sz w:val="24"/>
          <w:szCs w:val="24"/>
        </w:rPr>
        <w:t>o</w:t>
      </w:r>
      <w:r>
        <w:rPr>
          <w:sz w:val="24"/>
          <w:szCs w:val="24"/>
        </w:rPr>
        <w:t>r</w:t>
      </w:r>
      <w:r>
        <w:rPr>
          <w:spacing w:val="8"/>
          <w:sz w:val="24"/>
          <w:szCs w:val="24"/>
        </w:rPr>
        <w:t xml:space="preserve"> </w:t>
      </w:r>
      <w:r>
        <w:rPr>
          <w:sz w:val="24"/>
          <w:szCs w:val="24"/>
        </w:rPr>
        <w:t>g</w:t>
      </w:r>
      <w:r>
        <w:rPr>
          <w:spacing w:val="-1"/>
          <w:sz w:val="24"/>
          <w:szCs w:val="24"/>
        </w:rPr>
        <w:t>e</w:t>
      </w:r>
      <w:r>
        <w:rPr>
          <w:sz w:val="24"/>
          <w:szCs w:val="24"/>
        </w:rPr>
        <w:t>t</w:t>
      </w:r>
      <w:r>
        <w:rPr>
          <w:spacing w:val="6"/>
          <w:sz w:val="24"/>
          <w:szCs w:val="24"/>
        </w:rPr>
        <w:t>t</w:t>
      </w:r>
      <w:r>
        <w:rPr>
          <w:spacing w:val="-4"/>
          <w:sz w:val="24"/>
          <w:szCs w:val="24"/>
        </w:rPr>
        <w:t>i</w:t>
      </w:r>
      <w:r>
        <w:rPr>
          <w:sz w:val="24"/>
          <w:szCs w:val="24"/>
        </w:rPr>
        <w:t>ng a</w:t>
      </w:r>
      <w:r>
        <w:rPr>
          <w:spacing w:val="1"/>
          <w:sz w:val="24"/>
          <w:szCs w:val="24"/>
        </w:rPr>
        <w:t xml:space="preserve"> </w:t>
      </w:r>
      <w:r>
        <w:rPr>
          <w:sz w:val="24"/>
          <w:szCs w:val="24"/>
        </w:rPr>
        <w:t>go</w:t>
      </w:r>
      <w:r>
        <w:rPr>
          <w:spacing w:val="5"/>
          <w:sz w:val="24"/>
          <w:szCs w:val="24"/>
        </w:rPr>
        <w:t>o</w:t>
      </w:r>
      <w:r>
        <w:rPr>
          <w:sz w:val="24"/>
          <w:szCs w:val="24"/>
        </w:rPr>
        <w:t>d</w:t>
      </w:r>
      <w:r>
        <w:rPr>
          <w:spacing w:val="-3"/>
          <w:sz w:val="24"/>
          <w:szCs w:val="24"/>
        </w:rPr>
        <w:t xml:space="preserve"> </w:t>
      </w:r>
      <w:r>
        <w:rPr>
          <w:sz w:val="24"/>
          <w:szCs w:val="24"/>
        </w:rPr>
        <w:t>p</w:t>
      </w:r>
      <w:r>
        <w:rPr>
          <w:spacing w:val="1"/>
          <w:sz w:val="24"/>
          <w:szCs w:val="24"/>
        </w:rPr>
        <w:t>r</w:t>
      </w:r>
      <w:r>
        <w:rPr>
          <w:spacing w:val="-1"/>
          <w:sz w:val="24"/>
          <w:szCs w:val="24"/>
        </w:rPr>
        <w:t>e</w:t>
      </w:r>
      <w:r>
        <w:rPr>
          <w:sz w:val="24"/>
          <w:szCs w:val="24"/>
        </w:rPr>
        <w:t>d</w:t>
      </w:r>
      <w:r>
        <w:rPr>
          <w:spacing w:val="-9"/>
          <w:sz w:val="24"/>
          <w:szCs w:val="24"/>
        </w:rPr>
        <w:t>i</w:t>
      </w:r>
      <w:r>
        <w:rPr>
          <w:spacing w:val="-1"/>
          <w:sz w:val="24"/>
          <w:szCs w:val="24"/>
        </w:rPr>
        <w:t>c</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44A998E6" w14:textId="77777777" w:rsidR="00433F0F" w:rsidRDefault="00433F0F">
      <w:pPr>
        <w:spacing w:before="10" w:line="240" w:lineRule="exact"/>
        <w:rPr>
          <w:sz w:val="24"/>
          <w:szCs w:val="24"/>
        </w:rPr>
      </w:pPr>
    </w:p>
    <w:p w14:paraId="395B86C6" w14:textId="77777777" w:rsidR="00433F0F" w:rsidRDefault="008B01BA">
      <w:pPr>
        <w:ind w:left="447"/>
        <w:rPr>
          <w:sz w:val="24"/>
          <w:szCs w:val="24"/>
        </w:rPr>
      </w:pPr>
      <w:r>
        <w:rPr>
          <w:spacing w:val="-4"/>
          <w:sz w:val="24"/>
          <w:szCs w:val="24"/>
        </w:rPr>
        <w:t>F</w:t>
      </w:r>
      <w:r>
        <w:rPr>
          <w:spacing w:val="5"/>
          <w:sz w:val="24"/>
          <w:szCs w:val="24"/>
        </w:rPr>
        <w:t>o</w:t>
      </w:r>
      <w:r>
        <w:rPr>
          <w:sz w:val="24"/>
          <w:szCs w:val="24"/>
        </w:rPr>
        <w:t>r</w:t>
      </w:r>
      <w:r>
        <w:rPr>
          <w:spacing w:val="18"/>
          <w:sz w:val="24"/>
          <w:szCs w:val="24"/>
        </w:rPr>
        <w:t xml:space="preserve"> </w:t>
      </w:r>
      <w:r>
        <w:rPr>
          <w:spacing w:val="5"/>
          <w:sz w:val="24"/>
          <w:szCs w:val="24"/>
        </w:rPr>
        <w:t>t</w:t>
      </w:r>
      <w:r>
        <w:rPr>
          <w:sz w:val="24"/>
          <w:szCs w:val="24"/>
        </w:rPr>
        <w:t>h</w:t>
      </w:r>
      <w:r>
        <w:rPr>
          <w:spacing w:val="-9"/>
          <w:sz w:val="24"/>
          <w:szCs w:val="24"/>
        </w:rPr>
        <w:t>i</w:t>
      </w:r>
      <w:r>
        <w:rPr>
          <w:sz w:val="24"/>
          <w:szCs w:val="24"/>
        </w:rPr>
        <w:t>s</w:t>
      </w:r>
      <w:r>
        <w:rPr>
          <w:spacing w:val="24"/>
          <w:sz w:val="24"/>
          <w:szCs w:val="24"/>
        </w:rPr>
        <w:t xml:space="preserve"> </w:t>
      </w:r>
      <w:r>
        <w:rPr>
          <w:spacing w:val="-2"/>
          <w:sz w:val="24"/>
          <w:szCs w:val="24"/>
        </w:rPr>
        <w:t>s</w:t>
      </w:r>
      <w:r>
        <w:rPr>
          <w:spacing w:val="5"/>
          <w:sz w:val="24"/>
          <w:szCs w:val="24"/>
        </w:rPr>
        <w:t>t</w:t>
      </w:r>
      <w:r>
        <w:rPr>
          <w:spacing w:val="-1"/>
          <w:sz w:val="24"/>
          <w:szCs w:val="24"/>
        </w:rPr>
        <w:t>e</w:t>
      </w:r>
      <w:r>
        <w:rPr>
          <w:sz w:val="24"/>
          <w:szCs w:val="24"/>
        </w:rPr>
        <w:t>p</w:t>
      </w:r>
      <w:r>
        <w:rPr>
          <w:spacing w:val="26"/>
          <w:sz w:val="24"/>
          <w:szCs w:val="24"/>
        </w:rPr>
        <w:t xml:space="preserve"> </w:t>
      </w:r>
      <w:r>
        <w:rPr>
          <w:sz w:val="24"/>
          <w:szCs w:val="24"/>
        </w:rPr>
        <w:t>we</w:t>
      </w:r>
      <w:r>
        <w:rPr>
          <w:spacing w:val="20"/>
          <w:sz w:val="24"/>
          <w:szCs w:val="24"/>
        </w:rPr>
        <w:t xml:space="preserve"> </w:t>
      </w:r>
      <w:r>
        <w:rPr>
          <w:spacing w:val="-5"/>
          <w:sz w:val="24"/>
          <w:szCs w:val="24"/>
        </w:rPr>
        <w:t>n</w:t>
      </w:r>
      <w:r>
        <w:rPr>
          <w:spacing w:val="-1"/>
          <w:sz w:val="24"/>
          <w:szCs w:val="24"/>
        </w:rPr>
        <w:t>ee</w:t>
      </w:r>
      <w:r>
        <w:rPr>
          <w:sz w:val="24"/>
          <w:szCs w:val="24"/>
        </w:rPr>
        <w:t>d</w:t>
      </w:r>
      <w:r>
        <w:rPr>
          <w:spacing w:val="21"/>
          <w:sz w:val="24"/>
          <w:szCs w:val="24"/>
        </w:rPr>
        <w:t xml:space="preserve"> </w:t>
      </w:r>
      <w:r>
        <w:rPr>
          <w:sz w:val="24"/>
          <w:szCs w:val="24"/>
        </w:rPr>
        <w:t>to</w:t>
      </w:r>
      <w:r>
        <w:rPr>
          <w:spacing w:val="31"/>
          <w:sz w:val="24"/>
          <w:szCs w:val="24"/>
        </w:rPr>
        <w:t xml:space="preserve"> </w:t>
      </w:r>
      <w:r>
        <w:rPr>
          <w:spacing w:val="-4"/>
          <w:sz w:val="24"/>
          <w:szCs w:val="24"/>
        </w:rPr>
        <w:t>i</w:t>
      </w:r>
      <w:r>
        <w:rPr>
          <w:spacing w:val="-9"/>
          <w:sz w:val="24"/>
          <w:szCs w:val="24"/>
        </w:rPr>
        <w:t>m</w:t>
      </w:r>
      <w:r>
        <w:rPr>
          <w:sz w:val="24"/>
          <w:szCs w:val="24"/>
        </w:rPr>
        <w:t>p</w:t>
      </w:r>
      <w:r>
        <w:rPr>
          <w:spacing w:val="5"/>
          <w:sz w:val="24"/>
          <w:szCs w:val="24"/>
        </w:rPr>
        <w:t>o</w:t>
      </w:r>
      <w:r>
        <w:rPr>
          <w:spacing w:val="-3"/>
          <w:sz w:val="24"/>
          <w:szCs w:val="24"/>
        </w:rPr>
        <w:t>r</w:t>
      </w:r>
      <w:r>
        <w:rPr>
          <w:sz w:val="24"/>
          <w:szCs w:val="24"/>
        </w:rPr>
        <w:t>t</w:t>
      </w:r>
      <w:r>
        <w:rPr>
          <w:spacing w:val="27"/>
          <w:sz w:val="24"/>
          <w:szCs w:val="24"/>
        </w:rPr>
        <w:t xml:space="preserve"> </w:t>
      </w:r>
      <w:r>
        <w:rPr>
          <w:spacing w:val="-5"/>
          <w:sz w:val="24"/>
          <w:szCs w:val="24"/>
        </w:rPr>
        <w:t>K</w:t>
      </w:r>
      <w:r>
        <w:rPr>
          <w:spacing w:val="-1"/>
          <w:sz w:val="24"/>
          <w:szCs w:val="24"/>
        </w:rPr>
        <w:t>e</w:t>
      </w:r>
      <w:r>
        <w:rPr>
          <w:spacing w:val="1"/>
          <w:sz w:val="24"/>
          <w:szCs w:val="24"/>
        </w:rPr>
        <w:t>r</w:t>
      </w:r>
      <w:r>
        <w:rPr>
          <w:spacing w:val="-1"/>
          <w:sz w:val="24"/>
          <w:szCs w:val="24"/>
        </w:rPr>
        <w:t>a</w:t>
      </w:r>
      <w:r>
        <w:rPr>
          <w:sz w:val="24"/>
          <w:szCs w:val="24"/>
        </w:rPr>
        <w:t>s</w:t>
      </w:r>
      <w:r>
        <w:rPr>
          <w:spacing w:val="24"/>
          <w:sz w:val="24"/>
          <w:szCs w:val="24"/>
        </w:rPr>
        <w:t xml:space="preserve"> </w:t>
      </w:r>
      <w:r>
        <w:rPr>
          <w:spacing w:val="-1"/>
          <w:sz w:val="24"/>
          <w:szCs w:val="24"/>
        </w:rPr>
        <w:t>a</w:t>
      </w:r>
      <w:r>
        <w:rPr>
          <w:spacing w:val="-5"/>
          <w:sz w:val="24"/>
          <w:szCs w:val="24"/>
        </w:rPr>
        <w:t>n</w:t>
      </w:r>
      <w:r>
        <w:rPr>
          <w:sz w:val="24"/>
          <w:szCs w:val="24"/>
        </w:rPr>
        <w:t>d</w:t>
      </w:r>
      <w:r>
        <w:rPr>
          <w:spacing w:val="26"/>
          <w:sz w:val="24"/>
          <w:szCs w:val="24"/>
        </w:rPr>
        <w:t xml:space="preserve"> </w:t>
      </w:r>
      <w:r>
        <w:rPr>
          <w:sz w:val="24"/>
          <w:szCs w:val="24"/>
        </w:rPr>
        <w:t>o</w:t>
      </w:r>
      <w:r>
        <w:rPr>
          <w:spacing w:val="5"/>
          <w:sz w:val="24"/>
          <w:szCs w:val="24"/>
        </w:rPr>
        <w:t>t</w:t>
      </w:r>
      <w:r>
        <w:rPr>
          <w:spacing w:val="-5"/>
          <w:sz w:val="24"/>
          <w:szCs w:val="24"/>
        </w:rPr>
        <w:t>h</w:t>
      </w:r>
      <w:r>
        <w:rPr>
          <w:spacing w:val="-6"/>
          <w:sz w:val="24"/>
          <w:szCs w:val="24"/>
        </w:rPr>
        <w:t>e</w:t>
      </w:r>
      <w:r>
        <w:rPr>
          <w:sz w:val="24"/>
          <w:szCs w:val="24"/>
        </w:rPr>
        <w:t>r</w:t>
      </w:r>
      <w:r>
        <w:rPr>
          <w:spacing w:val="23"/>
          <w:sz w:val="24"/>
          <w:szCs w:val="24"/>
        </w:rPr>
        <w:t xml:space="preserve"> </w:t>
      </w:r>
      <w:r>
        <w:rPr>
          <w:sz w:val="24"/>
          <w:szCs w:val="24"/>
        </w:rPr>
        <w:t>p</w:t>
      </w:r>
      <w:r>
        <w:rPr>
          <w:spacing w:val="-1"/>
          <w:sz w:val="24"/>
          <w:szCs w:val="24"/>
        </w:rPr>
        <w:t>ac</w:t>
      </w:r>
      <w:r>
        <w:rPr>
          <w:sz w:val="24"/>
          <w:szCs w:val="24"/>
        </w:rPr>
        <w:t>k</w:t>
      </w:r>
      <w:r>
        <w:rPr>
          <w:spacing w:val="-1"/>
          <w:sz w:val="24"/>
          <w:szCs w:val="24"/>
        </w:rPr>
        <w:t>a</w:t>
      </w:r>
      <w:r>
        <w:rPr>
          <w:sz w:val="24"/>
          <w:szCs w:val="24"/>
        </w:rPr>
        <w:t>g</w:t>
      </w:r>
      <w:r>
        <w:rPr>
          <w:spacing w:val="-1"/>
          <w:sz w:val="24"/>
          <w:szCs w:val="24"/>
        </w:rPr>
        <w:t>e</w:t>
      </w:r>
      <w:r>
        <w:rPr>
          <w:sz w:val="24"/>
          <w:szCs w:val="24"/>
        </w:rPr>
        <w:t>s</w:t>
      </w:r>
      <w:r>
        <w:rPr>
          <w:spacing w:val="19"/>
          <w:sz w:val="24"/>
          <w:szCs w:val="24"/>
        </w:rPr>
        <w:t xml:space="preserve"> </w:t>
      </w:r>
      <w:r>
        <w:rPr>
          <w:spacing w:val="5"/>
          <w:sz w:val="24"/>
          <w:szCs w:val="24"/>
        </w:rPr>
        <w:t>t</w:t>
      </w:r>
      <w:r>
        <w:rPr>
          <w:spacing w:val="-5"/>
          <w:sz w:val="24"/>
          <w:szCs w:val="24"/>
        </w:rPr>
        <w:t>h</w:t>
      </w:r>
      <w:r>
        <w:rPr>
          <w:spacing w:val="-6"/>
          <w:sz w:val="24"/>
          <w:szCs w:val="24"/>
        </w:rPr>
        <w:t>a</w:t>
      </w:r>
      <w:r>
        <w:rPr>
          <w:sz w:val="24"/>
          <w:szCs w:val="24"/>
        </w:rPr>
        <w:t>t</w:t>
      </w:r>
      <w:r>
        <w:rPr>
          <w:spacing w:val="31"/>
          <w:sz w:val="24"/>
          <w:szCs w:val="24"/>
        </w:rPr>
        <w:t xml:space="preserve"> </w:t>
      </w:r>
      <w:r>
        <w:rPr>
          <w:sz w:val="24"/>
          <w:szCs w:val="24"/>
        </w:rPr>
        <w:t>w</w:t>
      </w:r>
      <w:r>
        <w:rPr>
          <w:spacing w:val="-1"/>
          <w:sz w:val="24"/>
          <w:szCs w:val="24"/>
        </w:rPr>
        <w:t>e</w:t>
      </w:r>
      <w:r>
        <w:rPr>
          <w:spacing w:val="-3"/>
          <w:sz w:val="24"/>
          <w:szCs w:val="24"/>
        </w:rPr>
        <w:t>’</w:t>
      </w:r>
      <w:r>
        <w:rPr>
          <w:spacing w:val="1"/>
          <w:sz w:val="24"/>
          <w:szCs w:val="24"/>
        </w:rPr>
        <w:t>r</w:t>
      </w:r>
      <w:r>
        <w:rPr>
          <w:sz w:val="24"/>
          <w:szCs w:val="24"/>
        </w:rPr>
        <w:t>e</w:t>
      </w:r>
      <w:r>
        <w:rPr>
          <w:spacing w:val="20"/>
          <w:sz w:val="24"/>
          <w:szCs w:val="24"/>
        </w:rPr>
        <w:t xml:space="preserve"> </w:t>
      </w:r>
      <w:r>
        <w:rPr>
          <w:spacing w:val="-5"/>
          <w:sz w:val="24"/>
          <w:szCs w:val="24"/>
        </w:rPr>
        <w:t>g</w:t>
      </w:r>
      <w:r>
        <w:rPr>
          <w:spacing w:val="5"/>
          <w:sz w:val="24"/>
          <w:szCs w:val="24"/>
        </w:rPr>
        <w:t>o</w:t>
      </w:r>
      <w:r>
        <w:rPr>
          <w:spacing w:val="-9"/>
          <w:sz w:val="24"/>
          <w:szCs w:val="24"/>
        </w:rPr>
        <w:t>i</w:t>
      </w:r>
      <w:r>
        <w:rPr>
          <w:spacing w:val="-5"/>
          <w:sz w:val="24"/>
          <w:szCs w:val="24"/>
        </w:rPr>
        <w:t>n</w:t>
      </w:r>
      <w:r>
        <w:rPr>
          <w:sz w:val="24"/>
          <w:szCs w:val="24"/>
        </w:rPr>
        <w:t>g</w:t>
      </w:r>
      <w:r>
        <w:rPr>
          <w:spacing w:val="26"/>
          <w:sz w:val="24"/>
          <w:szCs w:val="24"/>
        </w:rPr>
        <w:t xml:space="preserve"> </w:t>
      </w:r>
      <w:r>
        <w:rPr>
          <w:sz w:val="24"/>
          <w:szCs w:val="24"/>
        </w:rPr>
        <w:t>to</w:t>
      </w:r>
      <w:r>
        <w:rPr>
          <w:spacing w:val="31"/>
          <w:sz w:val="24"/>
          <w:szCs w:val="24"/>
        </w:rPr>
        <w:t xml:space="preserve"> </w:t>
      </w:r>
      <w:r>
        <w:rPr>
          <w:sz w:val="24"/>
          <w:szCs w:val="24"/>
        </w:rPr>
        <w:t>u</w:t>
      </w:r>
      <w:r>
        <w:rPr>
          <w:spacing w:val="-2"/>
          <w:sz w:val="24"/>
          <w:szCs w:val="24"/>
        </w:rPr>
        <w:t>s</w:t>
      </w:r>
      <w:r>
        <w:rPr>
          <w:sz w:val="24"/>
          <w:szCs w:val="24"/>
        </w:rPr>
        <w:t>e</w:t>
      </w:r>
      <w:r>
        <w:rPr>
          <w:spacing w:val="25"/>
          <w:sz w:val="24"/>
          <w:szCs w:val="24"/>
        </w:rPr>
        <w:t xml:space="preserve"> </w:t>
      </w:r>
      <w:r>
        <w:rPr>
          <w:spacing w:val="-4"/>
          <w:sz w:val="24"/>
          <w:szCs w:val="24"/>
        </w:rPr>
        <w:t>i</w:t>
      </w:r>
      <w:r>
        <w:rPr>
          <w:sz w:val="24"/>
          <w:szCs w:val="24"/>
        </w:rPr>
        <w:t>n</w:t>
      </w:r>
    </w:p>
    <w:p w14:paraId="074E1DE5" w14:textId="77777777" w:rsidR="00433F0F" w:rsidRDefault="00433F0F">
      <w:pPr>
        <w:spacing w:before="7" w:line="120" w:lineRule="exact"/>
        <w:rPr>
          <w:sz w:val="13"/>
          <w:szCs w:val="13"/>
        </w:rPr>
      </w:pPr>
    </w:p>
    <w:p w14:paraId="5ADD8400" w14:textId="77777777" w:rsidR="00433F0F" w:rsidRDefault="008B01BA">
      <w:pPr>
        <w:ind w:left="447"/>
        <w:rPr>
          <w:sz w:val="24"/>
          <w:szCs w:val="24"/>
        </w:rPr>
        <w:sectPr w:rsidR="00433F0F">
          <w:headerReference w:type="default" r:id="rId65"/>
          <w:footerReference w:type="default" r:id="rId66"/>
          <w:pgSz w:w="11920" w:h="16840"/>
          <w:pgMar w:top="1340" w:right="1320" w:bottom="280" w:left="1680" w:header="0" w:footer="947" w:gutter="0"/>
          <w:pgNumType w:start="25"/>
          <w:cols w:space="720"/>
        </w:sectPr>
      </w:pPr>
      <w:r>
        <w:rPr>
          <w:spacing w:val="-5"/>
          <w:sz w:val="24"/>
          <w:szCs w:val="24"/>
        </w:rPr>
        <w:t>b</w:t>
      </w:r>
      <w:r>
        <w:rPr>
          <w:spacing w:val="5"/>
          <w:sz w:val="24"/>
          <w:szCs w:val="24"/>
        </w:rPr>
        <w:t>u</w:t>
      </w:r>
      <w:r>
        <w:rPr>
          <w:spacing w:val="-4"/>
          <w:sz w:val="24"/>
          <w:szCs w:val="24"/>
        </w:rPr>
        <w:t>il</w:t>
      </w:r>
      <w:r>
        <w:rPr>
          <w:spacing w:val="5"/>
          <w:sz w:val="24"/>
          <w:szCs w:val="24"/>
        </w:rPr>
        <w:t>d</w:t>
      </w:r>
      <w:r>
        <w:rPr>
          <w:spacing w:val="-4"/>
          <w:sz w:val="24"/>
          <w:szCs w:val="24"/>
        </w:rPr>
        <w:t>i</w:t>
      </w:r>
      <w:r>
        <w:rPr>
          <w:spacing w:val="-5"/>
          <w:sz w:val="24"/>
          <w:szCs w:val="24"/>
        </w:rPr>
        <w:t>n</w:t>
      </w:r>
      <w:r>
        <w:rPr>
          <w:sz w:val="24"/>
          <w:szCs w:val="24"/>
        </w:rPr>
        <w:t>g</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2"/>
          <w:sz w:val="24"/>
          <w:szCs w:val="24"/>
        </w:rPr>
        <w:t>C</w:t>
      </w:r>
      <w:r>
        <w:rPr>
          <w:sz w:val="24"/>
          <w:szCs w:val="24"/>
        </w:rPr>
        <w:t>N</w:t>
      </w:r>
      <w:r>
        <w:rPr>
          <w:spacing w:val="-6"/>
          <w:sz w:val="24"/>
          <w:szCs w:val="24"/>
        </w:rPr>
        <w:t>N</w:t>
      </w:r>
      <w:r>
        <w:rPr>
          <w:sz w:val="24"/>
          <w:szCs w:val="24"/>
        </w:rPr>
        <w:t xml:space="preserve">. </w:t>
      </w:r>
      <w:r>
        <w:rPr>
          <w:spacing w:val="1"/>
          <w:sz w:val="24"/>
          <w:szCs w:val="24"/>
        </w:rPr>
        <w:t>I</w:t>
      </w:r>
      <w:r>
        <w:rPr>
          <w:spacing w:val="-9"/>
          <w:sz w:val="24"/>
          <w:szCs w:val="24"/>
        </w:rPr>
        <w:t>m</w:t>
      </w:r>
      <w:r>
        <w:rPr>
          <w:sz w:val="24"/>
          <w:szCs w:val="24"/>
        </w:rPr>
        <w:t>p</w:t>
      </w:r>
      <w:r>
        <w:rPr>
          <w:spacing w:val="5"/>
          <w:sz w:val="24"/>
          <w:szCs w:val="24"/>
        </w:rPr>
        <w:t>o</w:t>
      </w:r>
      <w:r>
        <w:rPr>
          <w:spacing w:val="-3"/>
          <w:sz w:val="24"/>
          <w:szCs w:val="24"/>
        </w:rPr>
        <w:t>r</w:t>
      </w:r>
      <w:r>
        <w:rPr>
          <w:sz w:val="24"/>
          <w:szCs w:val="24"/>
        </w:rPr>
        <w:t>t</w:t>
      </w:r>
      <w:r>
        <w:rPr>
          <w:spacing w:val="-2"/>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8"/>
          <w:sz w:val="24"/>
          <w:szCs w:val="24"/>
        </w:rPr>
        <w:t>f</w:t>
      </w:r>
      <w:r>
        <w:rPr>
          <w:spacing w:val="5"/>
          <w:sz w:val="24"/>
          <w:szCs w:val="24"/>
        </w:rPr>
        <w:t>o</w:t>
      </w:r>
      <w:r>
        <w:rPr>
          <w:spacing w:val="-4"/>
          <w:sz w:val="24"/>
          <w:szCs w:val="24"/>
        </w:rPr>
        <w:t>l</w:t>
      </w:r>
      <w:r>
        <w:rPr>
          <w:spacing w:val="-9"/>
          <w:sz w:val="24"/>
          <w:szCs w:val="24"/>
        </w:rPr>
        <w:t>l</w:t>
      </w:r>
      <w:r>
        <w:rPr>
          <w:spacing w:val="5"/>
          <w:sz w:val="24"/>
          <w:szCs w:val="24"/>
        </w:rPr>
        <w:t>o</w:t>
      </w:r>
      <w:r>
        <w:rPr>
          <w:spacing w:val="4"/>
          <w:sz w:val="24"/>
          <w:szCs w:val="24"/>
        </w:rPr>
        <w:t>w</w:t>
      </w:r>
      <w:r>
        <w:rPr>
          <w:spacing w:val="-4"/>
          <w:sz w:val="24"/>
          <w:szCs w:val="24"/>
        </w:rPr>
        <w:t>i</w:t>
      </w:r>
      <w:r>
        <w:rPr>
          <w:spacing w:val="-5"/>
          <w:sz w:val="24"/>
          <w:szCs w:val="24"/>
        </w:rPr>
        <w:t>n</w:t>
      </w:r>
      <w:r>
        <w:rPr>
          <w:sz w:val="24"/>
          <w:szCs w:val="24"/>
        </w:rPr>
        <w:t>g</w:t>
      </w:r>
      <w:r>
        <w:rPr>
          <w:spacing w:val="2"/>
          <w:sz w:val="24"/>
          <w:szCs w:val="24"/>
        </w:rPr>
        <w:t xml:space="preserve"> </w:t>
      </w:r>
      <w:r>
        <w:rPr>
          <w:sz w:val="24"/>
          <w:szCs w:val="24"/>
        </w:rPr>
        <w:t>p</w:t>
      </w:r>
      <w:r>
        <w:rPr>
          <w:spacing w:val="-1"/>
          <w:sz w:val="24"/>
          <w:szCs w:val="24"/>
        </w:rPr>
        <w:t>ac</w:t>
      </w:r>
      <w:r>
        <w:rPr>
          <w:sz w:val="24"/>
          <w:szCs w:val="24"/>
        </w:rPr>
        <w:t>k</w:t>
      </w:r>
      <w:r>
        <w:rPr>
          <w:spacing w:val="-1"/>
          <w:sz w:val="24"/>
          <w:szCs w:val="24"/>
        </w:rPr>
        <w:t>a</w:t>
      </w:r>
      <w:r>
        <w:rPr>
          <w:sz w:val="24"/>
          <w:szCs w:val="24"/>
        </w:rPr>
        <w:t>g</w:t>
      </w:r>
      <w:r>
        <w:rPr>
          <w:spacing w:val="-1"/>
          <w:sz w:val="24"/>
          <w:szCs w:val="24"/>
        </w:rPr>
        <w:t>e</w:t>
      </w:r>
      <w:r>
        <w:rPr>
          <w:spacing w:val="-2"/>
          <w:sz w:val="24"/>
          <w:szCs w:val="24"/>
        </w:rPr>
        <w:t>s</w:t>
      </w:r>
      <w:r>
        <w:rPr>
          <w:sz w:val="24"/>
          <w:szCs w:val="24"/>
        </w:rPr>
        <w:t>:</w:t>
      </w:r>
    </w:p>
    <w:p w14:paraId="7F1DDB79" w14:textId="77777777" w:rsidR="00433F0F" w:rsidRDefault="008B01BA">
      <w:pPr>
        <w:spacing w:before="74"/>
        <w:ind w:left="539"/>
        <w:rPr>
          <w:sz w:val="24"/>
          <w:szCs w:val="24"/>
        </w:rPr>
      </w:pPr>
      <w:r>
        <w:rPr>
          <w:rFonts w:ascii="Segoe MDL2 Assets" w:eastAsia="Segoe MDL2 Assets" w:hAnsi="Segoe MDL2 Assets" w:cs="Segoe MDL2 Assets"/>
          <w:w w:val="46"/>
        </w:rPr>
        <w:lastRenderedPageBreak/>
        <w:t xml:space="preserve">         </w:t>
      </w:r>
      <w:r>
        <w:rPr>
          <w:rFonts w:ascii="Segoe MDL2 Assets" w:eastAsia="Segoe MDL2 Assets" w:hAnsi="Segoe MDL2 Assets" w:cs="Segoe MDL2 Assets"/>
          <w:spacing w:val="16"/>
          <w:w w:val="46"/>
        </w:rPr>
        <w:t xml:space="preserve"> </w:t>
      </w:r>
      <w:r>
        <w:rPr>
          <w:i/>
          <w:sz w:val="24"/>
          <w:szCs w:val="24"/>
        </w:rPr>
        <w:t>S</w:t>
      </w:r>
      <w:r>
        <w:rPr>
          <w:i/>
          <w:spacing w:val="-1"/>
          <w:sz w:val="24"/>
          <w:szCs w:val="24"/>
        </w:rPr>
        <w:t>e</w:t>
      </w:r>
      <w:r>
        <w:rPr>
          <w:i/>
          <w:sz w:val="24"/>
          <w:szCs w:val="24"/>
        </w:rPr>
        <w:t>qu</w:t>
      </w:r>
      <w:r>
        <w:rPr>
          <w:i/>
          <w:spacing w:val="-1"/>
          <w:sz w:val="24"/>
          <w:szCs w:val="24"/>
        </w:rPr>
        <w:t>e</w:t>
      </w:r>
      <w:r>
        <w:rPr>
          <w:i/>
          <w:sz w:val="24"/>
          <w:szCs w:val="24"/>
        </w:rPr>
        <w:t>n</w:t>
      </w:r>
      <w:r>
        <w:rPr>
          <w:i/>
          <w:spacing w:val="-4"/>
          <w:sz w:val="24"/>
          <w:szCs w:val="24"/>
        </w:rPr>
        <w:t>t</w:t>
      </w:r>
      <w:r>
        <w:rPr>
          <w:i/>
          <w:sz w:val="24"/>
          <w:szCs w:val="24"/>
        </w:rPr>
        <w:t>ial</w:t>
      </w:r>
      <w:r>
        <w:rPr>
          <w:i/>
          <w:spacing w:val="-1"/>
          <w:sz w:val="24"/>
          <w:szCs w:val="24"/>
        </w:rPr>
        <w:t xml:space="preserve"> </w:t>
      </w:r>
      <w:r>
        <w:rPr>
          <w:spacing w:val="-9"/>
          <w:sz w:val="24"/>
          <w:szCs w:val="24"/>
        </w:rPr>
        <w:t>i</w:t>
      </w:r>
      <w:r>
        <w:rPr>
          <w:sz w:val="24"/>
          <w:szCs w:val="24"/>
        </w:rPr>
        <w:t>s u</w:t>
      </w:r>
      <w:r>
        <w:rPr>
          <w:spacing w:val="-2"/>
          <w:sz w:val="24"/>
          <w:szCs w:val="24"/>
        </w:rPr>
        <w:t>s</w:t>
      </w:r>
      <w:r>
        <w:rPr>
          <w:spacing w:val="-1"/>
          <w:sz w:val="24"/>
          <w:szCs w:val="24"/>
        </w:rPr>
        <w:t>e</w:t>
      </w:r>
      <w:r>
        <w:rPr>
          <w:sz w:val="24"/>
          <w:szCs w:val="24"/>
        </w:rPr>
        <w:t>d</w:t>
      </w:r>
      <w:r>
        <w:rPr>
          <w:spacing w:val="-2"/>
          <w:sz w:val="24"/>
          <w:szCs w:val="24"/>
        </w:rPr>
        <w:t xml:space="preserve"> </w:t>
      </w:r>
      <w:r>
        <w:rPr>
          <w:sz w:val="24"/>
          <w:szCs w:val="24"/>
        </w:rPr>
        <w:t>to</w:t>
      </w:r>
      <w:r>
        <w:rPr>
          <w:spacing w:val="3"/>
          <w:sz w:val="24"/>
          <w:szCs w:val="24"/>
        </w:rPr>
        <w:t xml:space="preserve"> </w:t>
      </w:r>
      <w:r>
        <w:rPr>
          <w:spacing w:val="-4"/>
          <w:sz w:val="24"/>
          <w:szCs w:val="24"/>
        </w:rPr>
        <w:t>i</w:t>
      </w:r>
      <w:r>
        <w:rPr>
          <w:sz w:val="24"/>
          <w:szCs w:val="24"/>
        </w:rPr>
        <w:t>n</w:t>
      </w:r>
      <w:r>
        <w:rPr>
          <w:spacing w:val="-9"/>
          <w:sz w:val="24"/>
          <w:szCs w:val="24"/>
        </w:rPr>
        <w:t>i</w:t>
      </w:r>
      <w:r>
        <w:rPr>
          <w:spacing w:val="10"/>
          <w:sz w:val="24"/>
          <w:szCs w:val="24"/>
        </w:rPr>
        <w:t>t</w:t>
      </w:r>
      <w:r>
        <w:rPr>
          <w:spacing w:val="-9"/>
          <w:sz w:val="24"/>
          <w:szCs w:val="24"/>
        </w:rPr>
        <w:t>i</w:t>
      </w:r>
      <w:r>
        <w:rPr>
          <w:spacing w:val="4"/>
          <w:sz w:val="24"/>
          <w:szCs w:val="24"/>
        </w:rPr>
        <w:t>a</w:t>
      </w:r>
      <w:r>
        <w:rPr>
          <w:spacing w:val="-4"/>
          <w:sz w:val="24"/>
          <w:szCs w:val="24"/>
        </w:rPr>
        <w:t>li</w:t>
      </w:r>
      <w:r>
        <w:rPr>
          <w:spacing w:val="-1"/>
          <w:sz w:val="24"/>
          <w:szCs w:val="24"/>
        </w:rPr>
        <w:t>z</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1"/>
          <w:sz w:val="24"/>
          <w:szCs w:val="24"/>
        </w:rPr>
        <w:t>a</w:t>
      </w:r>
      <w:r>
        <w:rPr>
          <w:sz w:val="24"/>
          <w:szCs w:val="24"/>
        </w:rPr>
        <w:t>l</w:t>
      </w:r>
      <w:r>
        <w:rPr>
          <w:spacing w:val="-7"/>
          <w:sz w:val="24"/>
          <w:szCs w:val="24"/>
        </w:rPr>
        <w:t xml:space="preserve"> </w:t>
      </w:r>
      <w:r>
        <w:rPr>
          <w:spacing w:val="-5"/>
          <w:sz w:val="24"/>
          <w:szCs w:val="24"/>
        </w:rPr>
        <w:t>n</w:t>
      </w:r>
      <w:r>
        <w:rPr>
          <w:spacing w:val="-1"/>
          <w:sz w:val="24"/>
          <w:szCs w:val="24"/>
        </w:rPr>
        <w:t>e</w:t>
      </w:r>
      <w:r>
        <w:rPr>
          <w:spacing w:val="5"/>
          <w:sz w:val="24"/>
          <w:szCs w:val="24"/>
        </w:rPr>
        <w:t>t</w:t>
      </w:r>
      <w:r>
        <w:rPr>
          <w:spacing w:val="-5"/>
          <w:sz w:val="24"/>
          <w:szCs w:val="24"/>
        </w:rPr>
        <w:t>w</w:t>
      </w:r>
      <w:r>
        <w:rPr>
          <w:spacing w:val="5"/>
          <w:sz w:val="24"/>
          <w:szCs w:val="24"/>
        </w:rPr>
        <w:t>o</w:t>
      </w:r>
      <w:r>
        <w:rPr>
          <w:spacing w:val="-3"/>
          <w:sz w:val="24"/>
          <w:szCs w:val="24"/>
        </w:rPr>
        <w:t>r</w:t>
      </w:r>
      <w:r>
        <w:rPr>
          <w:sz w:val="24"/>
          <w:szCs w:val="24"/>
        </w:rPr>
        <w:t>k.</w:t>
      </w:r>
    </w:p>
    <w:p w14:paraId="3779AB3E" w14:textId="77777777" w:rsidR="00433F0F" w:rsidRDefault="00433F0F">
      <w:pPr>
        <w:spacing w:before="7" w:line="160" w:lineRule="exact"/>
        <w:rPr>
          <w:sz w:val="17"/>
          <w:szCs w:val="17"/>
        </w:rPr>
      </w:pPr>
    </w:p>
    <w:p w14:paraId="51AB2DC8" w14:textId="77777777" w:rsidR="00433F0F" w:rsidRDefault="00433F0F">
      <w:pPr>
        <w:spacing w:line="200" w:lineRule="exact"/>
      </w:pPr>
    </w:p>
    <w:p w14:paraId="2F083DB4" w14:textId="77777777" w:rsidR="00433F0F" w:rsidRDefault="008B01BA">
      <w:pPr>
        <w:tabs>
          <w:tab w:val="left" w:pos="880"/>
        </w:tabs>
        <w:spacing w:line="359" w:lineRule="auto"/>
        <w:ind w:left="899" w:right="73" w:hanging="360"/>
        <w:rPr>
          <w:sz w:val="24"/>
          <w:szCs w:val="24"/>
        </w:rPr>
      </w:pPr>
      <w:r>
        <w:rPr>
          <w:rFonts w:ascii="Segoe MDL2 Assets" w:eastAsia="Segoe MDL2 Assets" w:hAnsi="Segoe MDL2 Assets" w:cs="Segoe MDL2 Assets"/>
          <w:w w:val="46"/>
        </w:rPr>
        <w:t></w:t>
      </w:r>
      <w:r>
        <w:rPr>
          <w:rFonts w:ascii="Segoe MDL2 Assets" w:eastAsia="Segoe MDL2 Assets" w:hAnsi="Segoe MDL2 Assets" w:cs="Segoe MDL2 Assets"/>
        </w:rPr>
        <w:tab/>
      </w:r>
      <w:r>
        <w:rPr>
          <w:i/>
          <w:spacing w:val="-2"/>
          <w:sz w:val="24"/>
          <w:szCs w:val="24"/>
        </w:rPr>
        <w:t>C</w:t>
      </w:r>
      <w:r>
        <w:rPr>
          <w:i/>
          <w:sz w:val="24"/>
          <w:szCs w:val="24"/>
        </w:rPr>
        <w:t>on</w:t>
      </w:r>
      <w:r>
        <w:rPr>
          <w:i/>
          <w:spacing w:val="-1"/>
          <w:sz w:val="24"/>
          <w:szCs w:val="24"/>
        </w:rPr>
        <w:t>v</w:t>
      </w:r>
      <w:r>
        <w:rPr>
          <w:i/>
          <w:sz w:val="24"/>
          <w:szCs w:val="24"/>
        </w:rPr>
        <w:t>olu</w:t>
      </w:r>
      <w:r>
        <w:rPr>
          <w:i/>
          <w:spacing w:val="-4"/>
          <w:sz w:val="24"/>
          <w:szCs w:val="24"/>
        </w:rPr>
        <w:t>t</w:t>
      </w:r>
      <w:r>
        <w:rPr>
          <w:i/>
          <w:sz w:val="24"/>
          <w:szCs w:val="24"/>
        </w:rPr>
        <w:t>ion2D</w:t>
      </w:r>
      <w:r>
        <w:rPr>
          <w:i/>
          <w:spacing w:val="-2"/>
          <w:sz w:val="24"/>
          <w:szCs w:val="24"/>
        </w:rPr>
        <w:t xml:space="preserve"> </w:t>
      </w:r>
      <w:r>
        <w:rPr>
          <w:spacing w:val="-9"/>
          <w:sz w:val="24"/>
          <w:szCs w:val="24"/>
        </w:rPr>
        <w:t>i</w:t>
      </w:r>
      <w:r>
        <w:rPr>
          <w:sz w:val="24"/>
          <w:szCs w:val="24"/>
        </w:rPr>
        <w:t>s</w:t>
      </w:r>
      <w:r>
        <w:rPr>
          <w:spacing w:val="53"/>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55"/>
          <w:sz w:val="24"/>
          <w:szCs w:val="24"/>
        </w:rPr>
        <w:t xml:space="preserve"> </w:t>
      </w:r>
      <w:r>
        <w:rPr>
          <w:sz w:val="24"/>
          <w:szCs w:val="24"/>
        </w:rPr>
        <w:t>to</w:t>
      </w:r>
      <w:r>
        <w:rPr>
          <w:spacing w:val="55"/>
          <w:sz w:val="24"/>
          <w:szCs w:val="24"/>
        </w:rPr>
        <w:t xml:space="preserve"> </w:t>
      </w:r>
      <w:r>
        <w:rPr>
          <w:spacing w:val="-9"/>
          <w:sz w:val="24"/>
          <w:szCs w:val="24"/>
        </w:rPr>
        <w:t>m</w:t>
      </w:r>
      <w:r>
        <w:rPr>
          <w:spacing w:val="-1"/>
          <w:sz w:val="24"/>
          <w:szCs w:val="24"/>
        </w:rPr>
        <w:t>a</w:t>
      </w:r>
      <w:r>
        <w:rPr>
          <w:sz w:val="24"/>
          <w:szCs w:val="24"/>
        </w:rPr>
        <w:t>ke</w:t>
      </w:r>
      <w:r>
        <w:rPr>
          <w:spacing w:val="54"/>
          <w:sz w:val="24"/>
          <w:szCs w:val="24"/>
        </w:rPr>
        <w:t xml:space="preserve"> </w:t>
      </w:r>
      <w:r>
        <w:rPr>
          <w:spacing w:val="5"/>
          <w:sz w:val="24"/>
          <w:szCs w:val="24"/>
        </w:rPr>
        <w:t>t</w:t>
      </w:r>
      <w:r>
        <w:rPr>
          <w:spacing w:val="-5"/>
          <w:sz w:val="24"/>
          <w:szCs w:val="24"/>
        </w:rPr>
        <w:t>h</w:t>
      </w:r>
      <w:r>
        <w:rPr>
          <w:sz w:val="24"/>
          <w:szCs w:val="24"/>
        </w:rPr>
        <w:t>e</w:t>
      </w:r>
      <w:r>
        <w:rPr>
          <w:spacing w:val="54"/>
          <w:sz w:val="24"/>
          <w:szCs w:val="24"/>
        </w:rPr>
        <w:t xml:space="preserve"> </w:t>
      </w:r>
      <w:r>
        <w:rPr>
          <w:spacing w:val="-6"/>
          <w:sz w:val="24"/>
          <w:szCs w:val="24"/>
        </w:rPr>
        <w:t>c</w:t>
      </w:r>
      <w:r>
        <w:rPr>
          <w:spacing w:val="5"/>
          <w:sz w:val="24"/>
          <w:szCs w:val="24"/>
        </w:rPr>
        <w:t>o</w:t>
      </w:r>
      <w:r>
        <w:rPr>
          <w:spacing w:val="-5"/>
          <w:sz w:val="24"/>
          <w:szCs w:val="24"/>
        </w:rPr>
        <w:t>nv</w:t>
      </w:r>
      <w:r>
        <w:rPr>
          <w:spacing w:val="5"/>
          <w:sz w:val="24"/>
          <w:szCs w:val="24"/>
        </w:rPr>
        <w:t>o</w:t>
      </w:r>
      <w:r>
        <w:rPr>
          <w:spacing w:val="-9"/>
          <w:sz w:val="24"/>
          <w:szCs w:val="24"/>
        </w:rPr>
        <w:t>l</w:t>
      </w:r>
      <w:r>
        <w:rPr>
          <w:sz w:val="24"/>
          <w:szCs w:val="24"/>
        </w:rPr>
        <w:t>u</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a</w:t>
      </w:r>
      <w:r>
        <w:rPr>
          <w:sz w:val="24"/>
          <w:szCs w:val="24"/>
        </w:rPr>
        <w:t>l</w:t>
      </w:r>
      <w:r>
        <w:rPr>
          <w:spacing w:val="50"/>
          <w:sz w:val="24"/>
          <w:szCs w:val="24"/>
        </w:rPr>
        <w:t xml:space="preserve"> </w:t>
      </w:r>
      <w:r>
        <w:rPr>
          <w:spacing w:val="-5"/>
          <w:sz w:val="24"/>
          <w:szCs w:val="24"/>
        </w:rPr>
        <w:t>n</w:t>
      </w:r>
      <w:r>
        <w:rPr>
          <w:spacing w:val="-1"/>
          <w:sz w:val="24"/>
          <w:szCs w:val="24"/>
        </w:rPr>
        <w:t>e</w:t>
      </w:r>
      <w:r>
        <w:rPr>
          <w:spacing w:val="5"/>
          <w:sz w:val="24"/>
          <w:szCs w:val="24"/>
        </w:rPr>
        <w:t>t</w:t>
      </w:r>
      <w:r>
        <w:rPr>
          <w:spacing w:val="-5"/>
          <w:sz w:val="24"/>
          <w:szCs w:val="24"/>
        </w:rPr>
        <w:t>w</w:t>
      </w:r>
      <w:r>
        <w:rPr>
          <w:spacing w:val="5"/>
          <w:sz w:val="24"/>
          <w:szCs w:val="24"/>
        </w:rPr>
        <w:t>o</w:t>
      </w:r>
      <w:r>
        <w:rPr>
          <w:spacing w:val="1"/>
          <w:sz w:val="24"/>
          <w:szCs w:val="24"/>
        </w:rPr>
        <w:t>r</w:t>
      </w:r>
      <w:r>
        <w:rPr>
          <w:sz w:val="24"/>
          <w:szCs w:val="24"/>
        </w:rPr>
        <w:t>k</w:t>
      </w:r>
      <w:r>
        <w:rPr>
          <w:spacing w:val="45"/>
          <w:sz w:val="24"/>
          <w:szCs w:val="24"/>
        </w:rPr>
        <w:t xml:space="preserve"> </w:t>
      </w:r>
      <w:r>
        <w:rPr>
          <w:spacing w:val="5"/>
          <w:sz w:val="24"/>
          <w:szCs w:val="24"/>
        </w:rPr>
        <w:t>t</w:t>
      </w:r>
      <w:r>
        <w:rPr>
          <w:spacing w:val="-5"/>
          <w:sz w:val="24"/>
          <w:szCs w:val="24"/>
        </w:rPr>
        <w:t>h</w:t>
      </w:r>
      <w:r>
        <w:rPr>
          <w:spacing w:val="-6"/>
          <w:sz w:val="24"/>
          <w:szCs w:val="24"/>
        </w:rPr>
        <w:t>a</w:t>
      </w:r>
      <w:r>
        <w:rPr>
          <w:sz w:val="24"/>
          <w:szCs w:val="24"/>
        </w:rPr>
        <w:t>t  d</w:t>
      </w:r>
      <w:r>
        <w:rPr>
          <w:spacing w:val="-1"/>
          <w:sz w:val="24"/>
          <w:szCs w:val="24"/>
        </w:rPr>
        <w:t>ea</w:t>
      </w:r>
      <w:r>
        <w:rPr>
          <w:spacing w:val="-9"/>
          <w:sz w:val="24"/>
          <w:szCs w:val="24"/>
        </w:rPr>
        <w:t>l</w:t>
      </w:r>
      <w:r>
        <w:rPr>
          <w:sz w:val="24"/>
          <w:szCs w:val="24"/>
        </w:rPr>
        <w:t>s</w:t>
      </w:r>
      <w:r>
        <w:rPr>
          <w:spacing w:val="53"/>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50"/>
          <w:sz w:val="24"/>
          <w:szCs w:val="24"/>
        </w:rPr>
        <w:t xml:space="preserve"> </w:t>
      </w:r>
      <w:r>
        <w:rPr>
          <w:spacing w:val="5"/>
          <w:sz w:val="24"/>
          <w:szCs w:val="24"/>
        </w:rPr>
        <w:t>t</w:t>
      </w:r>
      <w:r>
        <w:rPr>
          <w:spacing w:val="-5"/>
          <w:sz w:val="24"/>
          <w:szCs w:val="24"/>
        </w:rPr>
        <w:t>h</w:t>
      </w:r>
      <w:r>
        <w:rPr>
          <w:sz w:val="24"/>
          <w:szCs w:val="24"/>
        </w:rPr>
        <w:t xml:space="preserve">e </w:t>
      </w:r>
      <w:r>
        <w:rPr>
          <w:spacing w:val="-4"/>
          <w:sz w:val="24"/>
          <w:szCs w:val="24"/>
        </w:rPr>
        <w:t>im</w:t>
      </w:r>
      <w:r>
        <w:rPr>
          <w:spacing w:val="-1"/>
          <w:sz w:val="24"/>
          <w:szCs w:val="24"/>
        </w:rPr>
        <w:t>a</w:t>
      </w:r>
      <w:r>
        <w:rPr>
          <w:sz w:val="24"/>
          <w:szCs w:val="24"/>
        </w:rPr>
        <w:t>g</w:t>
      </w:r>
      <w:r>
        <w:rPr>
          <w:spacing w:val="-1"/>
          <w:sz w:val="24"/>
          <w:szCs w:val="24"/>
        </w:rPr>
        <w:t>e</w:t>
      </w:r>
      <w:r>
        <w:rPr>
          <w:spacing w:val="-2"/>
          <w:sz w:val="24"/>
          <w:szCs w:val="24"/>
        </w:rPr>
        <w:t>s</w:t>
      </w:r>
      <w:r>
        <w:rPr>
          <w:sz w:val="24"/>
          <w:szCs w:val="24"/>
        </w:rPr>
        <w:t>.</w:t>
      </w:r>
    </w:p>
    <w:p w14:paraId="6A33F961" w14:textId="77777777" w:rsidR="00433F0F" w:rsidRDefault="00433F0F">
      <w:pPr>
        <w:spacing w:before="9" w:line="240" w:lineRule="exact"/>
        <w:rPr>
          <w:sz w:val="24"/>
          <w:szCs w:val="24"/>
        </w:rPr>
      </w:pPr>
    </w:p>
    <w:p w14:paraId="66F2FA05" w14:textId="77777777" w:rsidR="00433F0F" w:rsidRDefault="008B01BA">
      <w:pPr>
        <w:ind w:left="539"/>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i/>
          <w:spacing w:val="1"/>
          <w:sz w:val="24"/>
          <w:szCs w:val="24"/>
        </w:rPr>
        <w:t>M</w:t>
      </w:r>
      <w:r>
        <w:rPr>
          <w:i/>
          <w:sz w:val="24"/>
          <w:szCs w:val="24"/>
        </w:rPr>
        <w:t>a</w:t>
      </w:r>
      <w:r>
        <w:rPr>
          <w:i/>
          <w:spacing w:val="-1"/>
          <w:sz w:val="24"/>
          <w:szCs w:val="24"/>
        </w:rPr>
        <w:t>x</w:t>
      </w:r>
      <w:r>
        <w:rPr>
          <w:i/>
          <w:spacing w:val="-3"/>
          <w:sz w:val="24"/>
          <w:szCs w:val="24"/>
        </w:rPr>
        <w:t>P</w:t>
      </w:r>
      <w:r>
        <w:rPr>
          <w:i/>
          <w:sz w:val="24"/>
          <w:szCs w:val="24"/>
        </w:rPr>
        <w:t>oo</w:t>
      </w:r>
      <w:r>
        <w:rPr>
          <w:i/>
          <w:spacing w:val="-4"/>
          <w:sz w:val="24"/>
          <w:szCs w:val="24"/>
        </w:rPr>
        <w:t>l</w:t>
      </w:r>
      <w:r>
        <w:rPr>
          <w:i/>
          <w:sz w:val="24"/>
          <w:szCs w:val="24"/>
        </w:rPr>
        <w:t>ing2D</w:t>
      </w:r>
      <w:r>
        <w:rPr>
          <w:i/>
          <w:spacing w:val="-2"/>
          <w:sz w:val="24"/>
          <w:szCs w:val="24"/>
        </w:rPr>
        <w:t xml:space="preserve"> </w:t>
      </w:r>
      <w:r>
        <w:rPr>
          <w:spacing w:val="-9"/>
          <w:sz w:val="24"/>
          <w:szCs w:val="24"/>
        </w:rPr>
        <w:t>l</w:t>
      </w:r>
      <w:r>
        <w:rPr>
          <w:spacing w:val="4"/>
          <w:sz w:val="24"/>
          <w:szCs w:val="24"/>
        </w:rPr>
        <w:t>a</w:t>
      </w:r>
      <w:r>
        <w:rPr>
          <w:spacing w:val="-10"/>
          <w:sz w:val="24"/>
          <w:szCs w:val="24"/>
        </w:rPr>
        <w:t>y</w:t>
      </w:r>
      <w:r>
        <w:rPr>
          <w:spacing w:val="-1"/>
          <w:sz w:val="24"/>
          <w:szCs w:val="24"/>
        </w:rPr>
        <w:t>e</w:t>
      </w:r>
      <w:r>
        <w:rPr>
          <w:sz w:val="24"/>
          <w:szCs w:val="24"/>
        </w:rPr>
        <w:t>r</w:t>
      </w:r>
      <w:r>
        <w:rPr>
          <w:spacing w:val="8"/>
          <w:sz w:val="24"/>
          <w:szCs w:val="24"/>
        </w:rPr>
        <w:t xml:space="preserve"> </w:t>
      </w:r>
      <w:r>
        <w:rPr>
          <w:spacing w:val="-9"/>
          <w:sz w:val="24"/>
          <w:szCs w:val="24"/>
        </w:rPr>
        <w:t>i</w:t>
      </w:r>
      <w:r>
        <w:rPr>
          <w:sz w:val="24"/>
          <w:szCs w:val="24"/>
        </w:rPr>
        <w:t>s u</w:t>
      </w:r>
      <w:r>
        <w:rPr>
          <w:spacing w:val="-2"/>
          <w:sz w:val="24"/>
          <w:szCs w:val="24"/>
        </w:rPr>
        <w:t>s</w:t>
      </w:r>
      <w:r>
        <w:rPr>
          <w:spacing w:val="-1"/>
          <w:sz w:val="24"/>
          <w:szCs w:val="24"/>
        </w:rPr>
        <w:t>e</w:t>
      </w:r>
      <w:r>
        <w:rPr>
          <w:sz w:val="24"/>
          <w:szCs w:val="24"/>
        </w:rPr>
        <w:t>d</w:t>
      </w:r>
      <w:r>
        <w:rPr>
          <w:spacing w:val="-2"/>
          <w:sz w:val="24"/>
          <w:szCs w:val="24"/>
        </w:rPr>
        <w:t xml:space="preserve"> </w:t>
      </w:r>
      <w:r>
        <w:rPr>
          <w:sz w:val="24"/>
          <w:szCs w:val="24"/>
        </w:rPr>
        <w:t>to</w:t>
      </w:r>
      <w:r>
        <w:rPr>
          <w:spacing w:val="3"/>
          <w:sz w:val="24"/>
          <w:szCs w:val="24"/>
        </w:rPr>
        <w:t xml:space="preserve"> </w:t>
      </w:r>
      <w:r>
        <w:rPr>
          <w:spacing w:val="-1"/>
          <w:sz w:val="24"/>
          <w:szCs w:val="24"/>
        </w:rPr>
        <w:t>a</w:t>
      </w:r>
      <w:r>
        <w:rPr>
          <w:sz w:val="24"/>
          <w:szCs w:val="24"/>
        </w:rPr>
        <w:t>dd</w:t>
      </w:r>
      <w:r>
        <w:rPr>
          <w:spacing w:val="-7"/>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p</w:t>
      </w:r>
      <w:r>
        <w:rPr>
          <w:sz w:val="24"/>
          <w:szCs w:val="24"/>
        </w:rPr>
        <w:t>o</w:t>
      </w:r>
      <w:r>
        <w:rPr>
          <w:spacing w:val="5"/>
          <w:sz w:val="24"/>
          <w:szCs w:val="24"/>
        </w:rPr>
        <w:t>o</w:t>
      </w:r>
      <w:r>
        <w:rPr>
          <w:spacing w:val="-4"/>
          <w:sz w:val="24"/>
          <w:szCs w:val="24"/>
        </w:rPr>
        <w:t>l</w:t>
      </w:r>
      <w:r>
        <w:rPr>
          <w:spacing w:val="-9"/>
          <w:sz w:val="24"/>
          <w:szCs w:val="24"/>
        </w:rPr>
        <w:t>i</w:t>
      </w:r>
      <w:r>
        <w:rPr>
          <w:spacing w:val="-5"/>
          <w:sz w:val="24"/>
          <w:szCs w:val="24"/>
        </w:rPr>
        <w:t>n</w:t>
      </w:r>
      <w:r>
        <w:rPr>
          <w:sz w:val="24"/>
          <w:szCs w:val="24"/>
        </w:rPr>
        <w:t>g</w:t>
      </w:r>
      <w:r>
        <w:rPr>
          <w:spacing w:val="7"/>
          <w:sz w:val="24"/>
          <w:szCs w:val="24"/>
        </w:rPr>
        <w:t xml:space="preserve"> </w:t>
      </w:r>
      <w:r>
        <w:rPr>
          <w:spacing w:val="-9"/>
          <w:sz w:val="24"/>
          <w:szCs w:val="24"/>
        </w:rPr>
        <w:t>l</w:t>
      </w:r>
      <w:r>
        <w:rPr>
          <w:spacing w:val="4"/>
          <w:sz w:val="24"/>
          <w:szCs w:val="24"/>
        </w:rPr>
        <w:t>a</w:t>
      </w:r>
      <w:r>
        <w:rPr>
          <w:sz w:val="24"/>
          <w:szCs w:val="24"/>
        </w:rPr>
        <w:t>y</w:t>
      </w:r>
      <w:r>
        <w:rPr>
          <w:spacing w:val="-1"/>
          <w:sz w:val="24"/>
          <w:szCs w:val="24"/>
        </w:rPr>
        <w:t>e</w:t>
      </w:r>
      <w:r>
        <w:rPr>
          <w:spacing w:val="1"/>
          <w:sz w:val="24"/>
          <w:szCs w:val="24"/>
        </w:rPr>
        <w:t>r</w:t>
      </w:r>
      <w:r>
        <w:rPr>
          <w:spacing w:val="-2"/>
          <w:sz w:val="24"/>
          <w:szCs w:val="24"/>
        </w:rPr>
        <w:t>s</w:t>
      </w:r>
      <w:r>
        <w:rPr>
          <w:sz w:val="24"/>
          <w:szCs w:val="24"/>
        </w:rPr>
        <w:t>.</w:t>
      </w:r>
    </w:p>
    <w:p w14:paraId="126E6E5B" w14:textId="77777777" w:rsidR="00433F0F" w:rsidRDefault="00433F0F">
      <w:pPr>
        <w:spacing w:before="7" w:line="160" w:lineRule="exact"/>
        <w:rPr>
          <w:sz w:val="17"/>
          <w:szCs w:val="17"/>
        </w:rPr>
      </w:pPr>
    </w:p>
    <w:p w14:paraId="318C590C" w14:textId="77777777" w:rsidR="00433F0F" w:rsidRDefault="00433F0F">
      <w:pPr>
        <w:spacing w:line="200" w:lineRule="exact"/>
      </w:pPr>
    </w:p>
    <w:p w14:paraId="7040FFD7" w14:textId="77777777" w:rsidR="00433F0F" w:rsidRDefault="008B01BA">
      <w:pPr>
        <w:tabs>
          <w:tab w:val="left" w:pos="880"/>
        </w:tabs>
        <w:spacing w:line="359" w:lineRule="auto"/>
        <w:ind w:left="899" w:right="79" w:hanging="360"/>
        <w:rPr>
          <w:sz w:val="24"/>
          <w:szCs w:val="24"/>
        </w:rPr>
      </w:pPr>
      <w:r>
        <w:rPr>
          <w:rFonts w:ascii="Segoe MDL2 Assets" w:eastAsia="Segoe MDL2 Assets" w:hAnsi="Segoe MDL2 Assets" w:cs="Segoe MDL2 Assets"/>
          <w:w w:val="46"/>
        </w:rPr>
        <w:t></w:t>
      </w:r>
      <w:r>
        <w:rPr>
          <w:rFonts w:ascii="Segoe MDL2 Assets" w:eastAsia="Segoe MDL2 Assets" w:hAnsi="Segoe MDL2 Assets" w:cs="Segoe MDL2 Assets"/>
        </w:rPr>
        <w:tab/>
      </w:r>
      <w:r>
        <w:rPr>
          <w:i/>
          <w:spacing w:val="-3"/>
          <w:sz w:val="24"/>
          <w:szCs w:val="24"/>
        </w:rPr>
        <w:t>F</w:t>
      </w:r>
      <w:r>
        <w:rPr>
          <w:i/>
          <w:sz w:val="24"/>
          <w:szCs w:val="24"/>
        </w:rPr>
        <w:t>la</w:t>
      </w:r>
      <w:r>
        <w:rPr>
          <w:i/>
          <w:spacing w:val="1"/>
          <w:sz w:val="24"/>
          <w:szCs w:val="24"/>
        </w:rPr>
        <w:t>t</w:t>
      </w:r>
      <w:r>
        <w:rPr>
          <w:i/>
          <w:sz w:val="24"/>
          <w:szCs w:val="24"/>
        </w:rPr>
        <w:t>ten</w:t>
      </w:r>
      <w:r>
        <w:rPr>
          <w:i/>
          <w:spacing w:val="-2"/>
          <w:sz w:val="24"/>
          <w:szCs w:val="24"/>
        </w:rPr>
        <w:t xml:space="preserve"> </w:t>
      </w:r>
      <w:r>
        <w:rPr>
          <w:spacing w:val="-9"/>
          <w:sz w:val="24"/>
          <w:szCs w:val="24"/>
        </w:rPr>
        <w:t>i</w:t>
      </w:r>
      <w:r>
        <w:rPr>
          <w:sz w:val="24"/>
          <w:szCs w:val="24"/>
        </w:rPr>
        <w:t>s</w:t>
      </w:r>
      <w:r>
        <w:rPr>
          <w:spacing w:val="5"/>
          <w:sz w:val="24"/>
          <w:szCs w:val="24"/>
        </w:rPr>
        <w:t xml:space="preserve"> t</w:t>
      </w:r>
      <w:r>
        <w:rPr>
          <w:spacing w:val="-5"/>
          <w:sz w:val="24"/>
          <w:szCs w:val="24"/>
        </w:rPr>
        <w:t>h</w:t>
      </w:r>
      <w:r>
        <w:rPr>
          <w:sz w:val="24"/>
          <w:szCs w:val="24"/>
        </w:rPr>
        <w:t>e</w:t>
      </w:r>
      <w:r>
        <w:rPr>
          <w:spacing w:val="6"/>
          <w:sz w:val="24"/>
          <w:szCs w:val="24"/>
        </w:rPr>
        <w:t xml:space="preserve"> </w:t>
      </w:r>
      <w:r>
        <w:rPr>
          <w:spacing w:val="-8"/>
          <w:sz w:val="24"/>
          <w:szCs w:val="24"/>
        </w:rPr>
        <w:t>f</w:t>
      </w:r>
      <w:r>
        <w:rPr>
          <w:sz w:val="24"/>
          <w:szCs w:val="24"/>
        </w:rPr>
        <w:t>u</w:t>
      </w:r>
      <w:r>
        <w:rPr>
          <w:spacing w:val="-5"/>
          <w:sz w:val="24"/>
          <w:szCs w:val="24"/>
        </w:rPr>
        <w:t>n</w:t>
      </w:r>
      <w:r>
        <w:rPr>
          <w:spacing w:val="-1"/>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7"/>
          <w:sz w:val="24"/>
          <w:szCs w:val="24"/>
        </w:rPr>
        <w:t xml:space="preserve"> </w:t>
      </w:r>
      <w:r>
        <w:rPr>
          <w:spacing w:val="-6"/>
          <w:sz w:val="24"/>
          <w:szCs w:val="24"/>
        </w:rPr>
        <w:t>c</w:t>
      </w:r>
      <w:r>
        <w:rPr>
          <w:spacing w:val="5"/>
          <w:sz w:val="24"/>
          <w:szCs w:val="24"/>
        </w:rPr>
        <w:t>o</w:t>
      </w:r>
      <w:r>
        <w:rPr>
          <w:spacing w:val="-5"/>
          <w:sz w:val="24"/>
          <w:szCs w:val="24"/>
        </w:rPr>
        <w:t>nv</w:t>
      </w:r>
      <w:r>
        <w:rPr>
          <w:spacing w:val="-1"/>
          <w:sz w:val="24"/>
          <w:szCs w:val="24"/>
        </w:rPr>
        <w:t>e</w:t>
      </w:r>
      <w:r>
        <w:rPr>
          <w:spacing w:val="-3"/>
          <w:sz w:val="24"/>
          <w:szCs w:val="24"/>
        </w:rPr>
        <w:t>r</w:t>
      </w:r>
      <w:r>
        <w:rPr>
          <w:spacing w:val="5"/>
          <w:sz w:val="24"/>
          <w:szCs w:val="24"/>
        </w:rPr>
        <w:t>t</w:t>
      </w:r>
      <w:r>
        <w:rPr>
          <w:sz w:val="24"/>
          <w:szCs w:val="24"/>
        </w:rPr>
        <w:t>s</w:t>
      </w:r>
      <w:r>
        <w:rPr>
          <w:spacing w:val="-5"/>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p</w:t>
      </w:r>
      <w:r>
        <w:rPr>
          <w:sz w:val="24"/>
          <w:szCs w:val="24"/>
        </w:rPr>
        <w:t>o</w:t>
      </w:r>
      <w:r>
        <w:rPr>
          <w:spacing w:val="5"/>
          <w:sz w:val="24"/>
          <w:szCs w:val="24"/>
        </w:rPr>
        <w:t>o</w:t>
      </w:r>
      <w:r>
        <w:rPr>
          <w:spacing w:val="-9"/>
          <w:sz w:val="24"/>
          <w:szCs w:val="24"/>
        </w:rPr>
        <w:t>l</w:t>
      </w:r>
      <w:r>
        <w:rPr>
          <w:spacing w:val="-1"/>
          <w:sz w:val="24"/>
          <w:szCs w:val="24"/>
        </w:rPr>
        <w:t>e</w:t>
      </w:r>
      <w:r>
        <w:rPr>
          <w:sz w:val="24"/>
          <w:szCs w:val="24"/>
        </w:rPr>
        <w:t>d</w:t>
      </w:r>
      <w:r>
        <w:rPr>
          <w:spacing w:val="7"/>
          <w:sz w:val="24"/>
          <w:szCs w:val="24"/>
        </w:rPr>
        <w:t xml:space="preserve">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1"/>
          <w:sz w:val="24"/>
          <w:szCs w:val="24"/>
        </w:rPr>
        <w:t xml:space="preserve"> </w:t>
      </w:r>
      <w:r>
        <w:rPr>
          <w:spacing w:val="-9"/>
          <w:sz w:val="24"/>
          <w:szCs w:val="24"/>
        </w:rPr>
        <w:t>m</w:t>
      </w:r>
      <w:r>
        <w:rPr>
          <w:spacing w:val="-1"/>
          <w:sz w:val="24"/>
          <w:szCs w:val="24"/>
        </w:rPr>
        <w:t>a</w:t>
      </w:r>
      <w:r>
        <w:rPr>
          <w:sz w:val="24"/>
          <w:szCs w:val="24"/>
        </w:rPr>
        <w:t>p</w:t>
      </w:r>
      <w:r>
        <w:rPr>
          <w:spacing w:val="2"/>
          <w:sz w:val="24"/>
          <w:szCs w:val="24"/>
        </w:rPr>
        <w:t xml:space="preserve"> </w:t>
      </w:r>
      <w:r>
        <w:rPr>
          <w:sz w:val="24"/>
          <w:szCs w:val="24"/>
        </w:rPr>
        <w:t>to</w:t>
      </w:r>
      <w:r>
        <w:rPr>
          <w:spacing w:val="7"/>
          <w:sz w:val="24"/>
          <w:szCs w:val="24"/>
        </w:rPr>
        <w:t xml:space="preserve"> </w:t>
      </w:r>
      <w:r>
        <w:rPr>
          <w:sz w:val="24"/>
          <w:szCs w:val="24"/>
        </w:rPr>
        <w:t>a</w:t>
      </w:r>
      <w:r>
        <w:rPr>
          <w:spacing w:val="1"/>
          <w:sz w:val="24"/>
          <w:szCs w:val="24"/>
        </w:rPr>
        <w:t xml:space="preserve"> </w:t>
      </w:r>
      <w:r>
        <w:rPr>
          <w:spacing w:val="-2"/>
          <w:sz w:val="24"/>
          <w:szCs w:val="24"/>
        </w:rPr>
        <w:t>s</w:t>
      </w:r>
      <w:r>
        <w:rPr>
          <w:spacing w:val="-4"/>
          <w:sz w:val="24"/>
          <w:szCs w:val="24"/>
        </w:rPr>
        <w:t>i</w:t>
      </w:r>
      <w:r>
        <w:rPr>
          <w:spacing w:val="-5"/>
          <w:sz w:val="24"/>
          <w:szCs w:val="24"/>
        </w:rPr>
        <w:t>n</w:t>
      </w:r>
      <w:r>
        <w:rPr>
          <w:spacing w:val="5"/>
          <w:sz w:val="24"/>
          <w:szCs w:val="24"/>
        </w:rPr>
        <w:t>g</w:t>
      </w:r>
      <w:r>
        <w:rPr>
          <w:spacing w:val="-9"/>
          <w:sz w:val="24"/>
          <w:szCs w:val="24"/>
        </w:rPr>
        <w:t>l</w:t>
      </w:r>
      <w:r>
        <w:rPr>
          <w:sz w:val="24"/>
          <w:szCs w:val="24"/>
        </w:rPr>
        <w:t>e</w:t>
      </w:r>
      <w:r>
        <w:rPr>
          <w:spacing w:val="6"/>
          <w:sz w:val="24"/>
          <w:szCs w:val="24"/>
        </w:rPr>
        <w:t xml:space="preserve"> </w:t>
      </w:r>
      <w:r>
        <w:rPr>
          <w:spacing w:val="-1"/>
          <w:sz w:val="24"/>
          <w:szCs w:val="24"/>
        </w:rPr>
        <w:t>c</w:t>
      </w:r>
      <w:r>
        <w:rPr>
          <w:spacing w:val="5"/>
          <w:sz w:val="24"/>
          <w:szCs w:val="24"/>
        </w:rPr>
        <w:t>o</w:t>
      </w:r>
      <w:r>
        <w:rPr>
          <w:spacing w:val="-9"/>
          <w:sz w:val="24"/>
          <w:szCs w:val="24"/>
        </w:rPr>
        <w:t>l</w:t>
      </w:r>
      <w:r>
        <w:rPr>
          <w:spacing w:val="5"/>
          <w:sz w:val="24"/>
          <w:szCs w:val="24"/>
        </w:rPr>
        <w:t>u</w:t>
      </w:r>
      <w:r>
        <w:rPr>
          <w:spacing w:val="-4"/>
          <w:sz w:val="24"/>
          <w:szCs w:val="24"/>
        </w:rPr>
        <w:t>m</w:t>
      </w:r>
      <w:r>
        <w:rPr>
          <w:sz w:val="24"/>
          <w:szCs w:val="24"/>
        </w:rPr>
        <w:t>n</w:t>
      </w:r>
      <w:r>
        <w:rPr>
          <w:spacing w:val="2"/>
          <w:sz w:val="24"/>
          <w:szCs w:val="24"/>
        </w:rPr>
        <w:t xml:space="preserve"> </w:t>
      </w:r>
      <w:r>
        <w:rPr>
          <w:spacing w:val="5"/>
          <w:sz w:val="24"/>
          <w:szCs w:val="24"/>
        </w:rPr>
        <w:t>t</w:t>
      </w:r>
      <w:r>
        <w:rPr>
          <w:spacing w:val="-5"/>
          <w:sz w:val="24"/>
          <w:szCs w:val="24"/>
        </w:rPr>
        <w:t>h</w:t>
      </w:r>
      <w:r>
        <w:rPr>
          <w:spacing w:val="-6"/>
          <w:sz w:val="24"/>
          <w:szCs w:val="24"/>
        </w:rPr>
        <w:t>a</w:t>
      </w:r>
      <w:r>
        <w:rPr>
          <w:sz w:val="24"/>
          <w:szCs w:val="24"/>
        </w:rPr>
        <w:t xml:space="preserve">t </w:t>
      </w:r>
      <w:r>
        <w:rPr>
          <w:spacing w:val="-4"/>
          <w:sz w:val="24"/>
          <w:szCs w:val="24"/>
        </w:rPr>
        <w:t>i</w:t>
      </w:r>
      <w:r>
        <w:rPr>
          <w:sz w:val="24"/>
          <w:szCs w:val="24"/>
        </w:rPr>
        <w:t>s p</w:t>
      </w:r>
      <w:r>
        <w:rPr>
          <w:spacing w:val="-1"/>
          <w:sz w:val="24"/>
          <w:szCs w:val="24"/>
        </w:rPr>
        <w:t>a</w:t>
      </w:r>
      <w:r>
        <w:rPr>
          <w:spacing w:val="-2"/>
          <w:sz w:val="24"/>
          <w:szCs w:val="24"/>
        </w:rPr>
        <w:t>ss</w:t>
      </w:r>
      <w:r>
        <w:rPr>
          <w:spacing w:val="-1"/>
          <w:sz w:val="24"/>
          <w:szCs w:val="24"/>
        </w:rPr>
        <w:t>e</w:t>
      </w:r>
      <w:r>
        <w:rPr>
          <w:sz w:val="24"/>
          <w:szCs w:val="24"/>
        </w:rPr>
        <w:t>d</w:t>
      </w:r>
      <w:r>
        <w:rPr>
          <w:spacing w:val="-2"/>
          <w:sz w:val="24"/>
          <w:szCs w:val="24"/>
        </w:rPr>
        <w:t xml:space="preserve"> </w:t>
      </w:r>
      <w:r>
        <w:rPr>
          <w:sz w:val="24"/>
          <w:szCs w:val="24"/>
        </w:rPr>
        <w:t>to</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8"/>
          <w:sz w:val="24"/>
          <w:szCs w:val="24"/>
        </w:rPr>
        <w:t>f</w:t>
      </w:r>
      <w:r>
        <w:rPr>
          <w:spacing w:val="5"/>
          <w:sz w:val="24"/>
          <w:szCs w:val="24"/>
        </w:rPr>
        <w:t>u</w:t>
      </w:r>
      <w:r>
        <w:rPr>
          <w:spacing w:val="-4"/>
          <w:sz w:val="24"/>
          <w:szCs w:val="24"/>
        </w:rPr>
        <w:t>ll</w:t>
      </w:r>
      <w:r>
        <w:rPr>
          <w:sz w:val="24"/>
          <w:szCs w:val="24"/>
        </w:rPr>
        <w:t>y</w:t>
      </w:r>
      <w:r>
        <w:rPr>
          <w:spacing w:val="-3"/>
          <w:sz w:val="24"/>
          <w:szCs w:val="24"/>
        </w:rPr>
        <w:t xml:space="preserve"> </w:t>
      </w:r>
      <w:r>
        <w:rPr>
          <w:spacing w:val="-1"/>
          <w:sz w:val="24"/>
          <w:szCs w:val="24"/>
        </w:rPr>
        <w:t>c</w:t>
      </w:r>
      <w:r>
        <w:rPr>
          <w:spacing w:val="5"/>
          <w:sz w:val="24"/>
          <w:szCs w:val="24"/>
        </w:rPr>
        <w:t>o</w:t>
      </w:r>
      <w:r>
        <w:rPr>
          <w:spacing w:val="-5"/>
          <w:sz w:val="24"/>
          <w:szCs w:val="24"/>
        </w:rPr>
        <w:t>nn</w:t>
      </w:r>
      <w:r>
        <w:rPr>
          <w:spacing w:val="-1"/>
          <w:sz w:val="24"/>
          <w:szCs w:val="24"/>
        </w:rPr>
        <w:t>ec</w:t>
      </w:r>
      <w:r>
        <w:rPr>
          <w:spacing w:val="5"/>
          <w:sz w:val="24"/>
          <w:szCs w:val="24"/>
        </w:rPr>
        <w:t>t</w:t>
      </w:r>
      <w:r>
        <w:rPr>
          <w:spacing w:val="-1"/>
          <w:sz w:val="24"/>
          <w:szCs w:val="24"/>
        </w:rPr>
        <w:t>e</w:t>
      </w:r>
      <w:r>
        <w:rPr>
          <w:sz w:val="24"/>
          <w:szCs w:val="24"/>
        </w:rPr>
        <w:t>d</w:t>
      </w:r>
      <w:r>
        <w:rPr>
          <w:spacing w:val="2"/>
          <w:sz w:val="24"/>
          <w:szCs w:val="24"/>
        </w:rPr>
        <w:t xml:space="preserve"> </w:t>
      </w:r>
      <w:r>
        <w:rPr>
          <w:spacing w:val="-9"/>
          <w:sz w:val="24"/>
          <w:szCs w:val="24"/>
        </w:rPr>
        <w:t>l</w:t>
      </w:r>
      <w:r>
        <w:rPr>
          <w:spacing w:val="4"/>
          <w:sz w:val="24"/>
          <w:szCs w:val="24"/>
        </w:rPr>
        <w:t>a</w:t>
      </w:r>
      <w:r>
        <w:rPr>
          <w:spacing w:val="-10"/>
          <w:sz w:val="24"/>
          <w:szCs w:val="24"/>
        </w:rPr>
        <w:t>y</w:t>
      </w:r>
      <w:r>
        <w:rPr>
          <w:spacing w:val="-1"/>
          <w:sz w:val="24"/>
          <w:szCs w:val="24"/>
        </w:rPr>
        <w:t>e</w:t>
      </w:r>
      <w:r>
        <w:rPr>
          <w:spacing w:val="1"/>
          <w:sz w:val="24"/>
          <w:szCs w:val="24"/>
        </w:rPr>
        <w:t>r</w:t>
      </w:r>
      <w:r>
        <w:rPr>
          <w:sz w:val="24"/>
          <w:szCs w:val="24"/>
        </w:rPr>
        <w:t>.</w:t>
      </w:r>
    </w:p>
    <w:p w14:paraId="08A3DD2F" w14:textId="77777777" w:rsidR="00433F0F" w:rsidRDefault="00433F0F">
      <w:pPr>
        <w:spacing w:before="5" w:line="240" w:lineRule="exact"/>
        <w:rPr>
          <w:sz w:val="24"/>
          <w:szCs w:val="24"/>
        </w:rPr>
      </w:pPr>
    </w:p>
    <w:p w14:paraId="11691424" w14:textId="77777777" w:rsidR="00433F0F" w:rsidRDefault="008B01BA">
      <w:pPr>
        <w:ind w:left="539"/>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i/>
          <w:sz w:val="24"/>
          <w:szCs w:val="24"/>
        </w:rPr>
        <w:t>D</w:t>
      </w:r>
      <w:r>
        <w:rPr>
          <w:i/>
          <w:spacing w:val="-1"/>
          <w:sz w:val="24"/>
          <w:szCs w:val="24"/>
        </w:rPr>
        <w:t>e</w:t>
      </w:r>
      <w:r>
        <w:rPr>
          <w:i/>
          <w:sz w:val="24"/>
          <w:szCs w:val="24"/>
        </w:rPr>
        <w:t>n</w:t>
      </w:r>
      <w:r>
        <w:rPr>
          <w:i/>
          <w:spacing w:val="-2"/>
          <w:sz w:val="24"/>
          <w:szCs w:val="24"/>
        </w:rPr>
        <w:t>s</w:t>
      </w:r>
      <w:r>
        <w:rPr>
          <w:i/>
          <w:sz w:val="24"/>
          <w:szCs w:val="24"/>
        </w:rPr>
        <w:t>e</w:t>
      </w:r>
      <w:r>
        <w:rPr>
          <w:i/>
          <w:spacing w:val="2"/>
          <w:sz w:val="24"/>
          <w:szCs w:val="24"/>
        </w:rPr>
        <w:t xml:space="preserve"> </w:t>
      </w:r>
      <w:r>
        <w:rPr>
          <w:spacing w:val="-1"/>
          <w:sz w:val="24"/>
          <w:szCs w:val="24"/>
        </w:rPr>
        <w:t>a</w:t>
      </w:r>
      <w:r>
        <w:rPr>
          <w:sz w:val="24"/>
          <w:szCs w:val="24"/>
        </w:rPr>
        <w:t>dds</w:t>
      </w:r>
      <w:r>
        <w:rPr>
          <w:spacing w:val="-9"/>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8"/>
          <w:sz w:val="24"/>
          <w:szCs w:val="24"/>
        </w:rPr>
        <w:t>f</w:t>
      </w:r>
      <w:r>
        <w:rPr>
          <w:spacing w:val="5"/>
          <w:sz w:val="24"/>
          <w:szCs w:val="24"/>
        </w:rPr>
        <w:t>u</w:t>
      </w:r>
      <w:r>
        <w:rPr>
          <w:spacing w:val="-4"/>
          <w:sz w:val="24"/>
          <w:szCs w:val="24"/>
        </w:rPr>
        <w:t>ll</w:t>
      </w:r>
      <w:r>
        <w:rPr>
          <w:sz w:val="24"/>
          <w:szCs w:val="24"/>
        </w:rPr>
        <w:t>y</w:t>
      </w:r>
      <w:r>
        <w:rPr>
          <w:spacing w:val="-3"/>
          <w:sz w:val="24"/>
          <w:szCs w:val="24"/>
        </w:rPr>
        <w:t xml:space="preserve"> </w:t>
      </w:r>
      <w:r>
        <w:rPr>
          <w:spacing w:val="-1"/>
          <w:sz w:val="24"/>
          <w:szCs w:val="24"/>
        </w:rPr>
        <w:t>c</w:t>
      </w:r>
      <w:r>
        <w:rPr>
          <w:spacing w:val="5"/>
          <w:sz w:val="24"/>
          <w:szCs w:val="24"/>
        </w:rPr>
        <w:t>o</w:t>
      </w:r>
      <w:r>
        <w:rPr>
          <w:spacing w:val="-5"/>
          <w:sz w:val="24"/>
          <w:szCs w:val="24"/>
        </w:rPr>
        <w:t>nn</w:t>
      </w:r>
      <w:r>
        <w:rPr>
          <w:spacing w:val="-1"/>
          <w:sz w:val="24"/>
          <w:szCs w:val="24"/>
        </w:rPr>
        <w:t>ec</w:t>
      </w:r>
      <w:r>
        <w:rPr>
          <w:spacing w:val="5"/>
          <w:sz w:val="24"/>
          <w:szCs w:val="24"/>
        </w:rPr>
        <w:t>t</w:t>
      </w:r>
      <w:r>
        <w:rPr>
          <w:spacing w:val="-1"/>
          <w:sz w:val="24"/>
          <w:szCs w:val="24"/>
        </w:rPr>
        <w:t>e</w:t>
      </w:r>
      <w:r>
        <w:rPr>
          <w:sz w:val="24"/>
          <w:szCs w:val="24"/>
        </w:rPr>
        <w:t>d</w:t>
      </w:r>
      <w:r>
        <w:rPr>
          <w:spacing w:val="2"/>
          <w:sz w:val="24"/>
          <w:szCs w:val="24"/>
        </w:rPr>
        <w:t xml:space="preserve"> </w:t>
      </w:r>
      <w:r>
        <w:rPr>
          <w:spacing w:val="-9"/>
          <w:sz w:val="24"/>
          <w:szCs w:val="24"/>
        </w:rPr>
        <w:t>l</w:t>
      </w:r>
      <w:r>
        <w:rPr>
          <w:spacing w:val="4"/>
          <w:sz w:val="24"/>
          <w:szCs w:val="24"/>
        </w:rPr>
        <w:t>a</w:t>
      </w:r>
      <w:r>
        <w:rPr>
          <w:spacing w:val="-10"/>
          <w:sz w:val="24"/>
          <w:szCs w:val="24"/>
        </w:rPr>
        <w:t>y</w:t>
      </w:r>
      <w:r>
        <w:rPr>
          <w:spacing w:val="-1"/>
          <w:sz w:val="24"/>
          <w:szCs w:val="24"/>
        </w:rPr>
        <w:t>e</w:t>
      </w:r>
      <w:r>
        <w:rPr>
          <w:sz w:val="24"/>
          <w:szCs w:val="24"/>
        </w:rPr>
        <w:t>r</w:t>
      </w:r>
      <w:r>
        <w:rPr>
          <w:spacing w:val="4"/>
          <w:sz w:val="24"/>
          <w:szCs w:val="24"/>
        </w:rPr>
        <w:t xml:space="preserve"> </w:t>
      </w:r>
      <w:r>
        <w:rPr>
          <w:sz w:val="24"/>
          <w:szCs w:val="24"/>
        </w:rPr>
        <w:t>to</w:t>
      </w:r>
      <w:r>
        <w:rPr>
          <w:spacing w:val="-2"/>
          <w:sz w:val="24"/>
          <w:szCs w:val="24"/>
        </w:rPr>
        <w:t xml:space="preserve"> </w:t>
      </w:r>
      <w:r>
        <w:rPr>
          <w:spacing w:val="9"/>
          <w:sz w:val="24"/>
          <w:szCs w:val="24"/>
        </w:rPr>
        <w:t>t</w:t>
      </w:r>
      <w:r>
        <w:rPr>
          <w:spacing w:val="-5"/>
          <w:sz w:val="24"/>
          <w:szCs w:val="24"/>
        </w:rPr>
        <w:t>h</w:t>
      </w:r>
      <w:r>
        <w:rPr>
          <w:sz w:val="24"/>
          <w:szCs w:val="24"/>
        </w:rPr>
        <w:t>e</w:t>
      </w:r>
      <w:r>
        <w:rPr>
          <w:spacing w:val="-4"/>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1"/>
          <w:sz w:val="24"/>
          <w:szCs w:val="24"/>
        </w:rPr>
        <w:t>a</w:t>
      </w:r>
      <w:r>
        <w:rPr>
          <w:sz w:val="24"/>
          <w:szCs w:val="24"/>
        </w:rPr>
        <w:t>l</w:t>
      </w:r>
      <w:r>
        <w:rPr>
          <w:spacing w:val="-7"/>
          <w:sz w:val="24"/>
          <w:szCs w:val="24"/>
        </w:rPr>
        <w:t xml:space="preserve"> </w:t>
      </w:r>
      <w:r>
        <w:rPr>
          <w:spacing w:val="-5"/>
          <w:sz w:val="24"/>
          <w:szCs w:val="24"/>
        </w:rPr>
        <w:t>n</w:t>
      </w:r>
      <w:r>
        <w:rPr>
          <w:spacing w:val="-1"/>
          <w:sz w:val="24"/>
          <w:szCs w:val="24"/>
        </w:rPr>
        <w:t>e</w:t>
      </w:r>
      <w:r>
        <w:rPr>
          <w:spacing w:val="5"/>
          <w:sz w:val="24"/>
          <w:szCs w:val="24"/>
        </w:rPr>
        <w:t>t</w:t>
      </w:r>
      <w:r>
        <w:rPr>
          <w:spacing w:val="-5"/>
          <w:sz w:val="24"/>
          <w:szCs w:val="24"/>
        </w:rPr>
        <w:t>w</w:t>
      </w:r>
      <w:r>
        <w:rPr>
          <w:spacing w:val="5"/>
          <w:sz w:val="24"/>
          <w:szCs w:val="24"/>
        </w:rPr>
        <w:t>o</w:t>
      </w:r>
      <w:r>
        <w:rPr>
          <w:spacing w:val="-3"/>
          <w:sz w:val="24"/>
          <w:szCs w:val="24"/>
        </w:rPr>
        <w:t>r</w:t>
      </w:r>
      <w:r>
        <w:rPr>
          <w:sz w:val="24"/>
          <w:szCs w:val="24"/>
        </w:rPr>
        <w:t>k.</w:t>
      </w:r>
    </w:p>
    <w:p w14:paraId="0736682C" w14:textId="77777777" w:rsidR="00433F0F" w:rsidRDefault="00433F0F">
      <w:pPr>
        <w:spacing w:before="6" w:line="180" w:lineRule="exact"/>
        <w:rPr>
          <w:sz w:val="18"/>
          <w:szCs w:val="18"/>
        </w:rPr>
      </w:pPr>
    </w:p>
    <w:p w14:paraId="4D471136" w14:textId="77777777" w:rsidR="00433F0F" w:rsidRDefault="00433F0F">
      <w:pPr>
        <w:spacing w:line="200" w:lineRule="exact"/>
      </w:pPr>
    </w:p>
    <w:p w14:paraId="3A6C2B6B" w14:textId="77777777" w:rsidR="00433F0F" w:rsidRDefault="008B01BA">
      <w:pPr>
        <w:ind w:left="447"/>
        <w:rPr>
          <w:sz w:val="24"/>
          <w:szCs w:val="24"/>
        </w:rPr>
      </w:pPr>
      <w:r>
        <w:rPr>
          <w:b/>
          <w:spacing w:val="-5"/>
          <w:sz w:val="24"/>
          <w:szCs w:val="24"/>
        </w:rPr>
        <w:t>4</w:t>
      </w:r>
      <w:r>
        <w:rPr>
          <w:b/>
          <w:spacing w:val="-2"/>
          <w:sz w:val="24"/>
          <w:szCs w:val="24"/>
        </w:rPr>
        <w:t>.</w:t>
      </w:r>
      <w:r>
        <w:rPr>
          <w:b/>
          <w:spacing w:val="-5"/>
          <w:sz w:val="24"/>
          <w:szCs w:val="24"/>
        </w:rPr>
        <w:t>3</w:t>
      </w:r>
      <w:r>
        <w:rPr>
          <w:b/>
          <w:spacing w:val="-2"/>
          <w:sz w:val="24"/>
          <w:szCs w:val="24"/>
        </w:rPr>
        <w:t>.</w:t>
      </w:r>
      <w:r>
        <w:rPr>
          <w:b/>
          <w:sz w:val="24"/>
          <w:szCs w:val="24"/>
        </w:rPr>
        <w:t xml:space="preserve">1   </w:t>
      </w:r>
      <w:r>
        <w:rPr>
          <w:b/>
          <w:spacing w:val="14"/>
          <w:sz w:val="24"/>
          <w:szCs w:val="24"/>
        </w:rPr>
        <w:t xml:space="preserve"> </w:t>
      </w:r>
      <w:r>
        <w:rPr>
          <w:b/>
          <w:spacing w:val="-4"/>
          <w:sz w:val="24"/>
          <w:szCs w:val="24"/>
        </w:rPr>
        <w:t>S</w:t>
      </w:r>
      <w:r>
        <w:rPr>
          <w:b/>
          <w:spacing w:val="-6"/>
          <w:sz w:val="24"/>
          <w:szCs w:val="24"/>
        </w:rPr>
        <w:t>E</w:t>
      </w:r>
      <w:r>
        <w:rPr>
          <w:b/>
          <w:spacing w:val="-4"/>
          <w:sz w:val="24"/>
          <w:szCs w:val="24"/>
        </w:rPr>
        <w:t>Q</w:t>
      </w:r>
      <w:r>
        <w:rPr>
          <w:b/>
          <w:spacing w:val="-5"/>
          <w:sz w:val="24"/>
          <w:szCs w:val="24"/>
        </w:rPr>
        <w:t>U</w:t>
      </w:r>
      <w:r>
        <w:rPr>
          <w:b/>
          <w:spacing w:val="-6"/>
          <w:sz w:val="24"/>
          <w:szCs w:val="24"/>
        </w:rPr>
        <w:t>E</w:t>
      </w:r>
      <w:r>
        <w:rPr>
          <w:b/>
          <w:spacing w:val="-5"/>
          <w:sz w:val="24"/>
          <w:szCs w:val="24"/>
        </w:rPr>
        <w:t>N</w:t>
      </w:r>
      <w:r>
        <w:rPr>
          <w:b/>
          <w:spacing w:val="-6"/>
          <w:sz w:val="24"/>
          <w:szCs w:val="24"/>
        </w:rPr>
        <w:t>T</w:t>
      </w:r>
      <w:r>
        <w:rPr>
          <w:b/>
          <w:spacing w:val="-7"/>
          <w:sz w:val="24"/>
          <w:szCs w:val="24"/>
        </w:rPr>
        <w:t>I</w:t>
      </w:r>
      <w:r>
        <w:rPr>
          <w:b/>
          <w:spacing w:val="-5"/>
          <w:sz w:val="24"/>
          <w:szCs w:val="24"/>
        </w:rPr>
        <w:t>A</w:t>
      </w:r>
      <w:r>
        <w:rPr>
          <w:b/>
          <w:spacing w:val="-6"/>
          <w:sz w:val="24"/>
          <w:szCs w:val="24"/>
        </w:rPr>
        <w:t>L</w:t>
      </w:r>
      <w:r>
        <w:rPr>
          <w:b/>
          <w:sz w:val="24"/>
          <w:szCs w:val="24"/>
        </w:rPr>
        <w:t>:</w:t>
      </w:r>
    </w:p>
    <w:p w14:paraId="62CA89CD" w14:textId="77777777" w:rsidR="00433F0F" w:rsidRDefault="00433F0F">
      <w:pPr>
        <w:spacing w:before="3" w:line="160" w:lineRule="exact"/>
        <w:rPr>
          <w:sz w:val="17"/>
          <w:szCs w:val="17"/>
        </w:rPr>
      </w:pPr>
    </w:p>
    <w:p w14:paraId="0F1566D3" w14:textId="77777777" w:rsidR="00433F0F" w:rsidRDefault="00433F0F">
      <w:pPr>
        <w:spacing w:line="200" w:lineRule="exact"/>
      </w:pPr>
    </w:p>
    <w:p w14:paraId="43166EF7" w14:textId="77777777" w:rsidR="00433F0F" w:rsidRDefault="008B01BA">
      <w:pPr>
        <w:ind w:left="807"/>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spacing w:val="-3"/>
          <w:sz w:val="24"/>
          <w:szCs w:val="24"/>
        </w:rPr>
        <w:t>T</w:t>
      </w:r>
      <w:r>
        <w:rPr>
          <w:sz w:val="24"/>
          <w:szCs w:val="24"/>
        </w:rPr>
        <w:t>o</w:t>
      </w:r>
      <w:r>
        <w:rPr>
          <w:spacing w:val="2"/>
          <w:sz w:val="24"/>
          <w:szCs w:val="24"/>
        </w:rPr>
        <w:t xml:space="preserve"> </w:t>
      </w:r>
      <w:r>
        <w:rPr>
          <w:spacing w:val="-4"/>
          <w:sz w:val="24"/>
          <w:szCs w:val="24"/>
        </w:rPr>
        <w:t>i</w:t>
      </w:r>
      <w:r>
        <w:rPr>
          <w:sz w:val="24"/>
          <w:szCs w:val="24"/>
        </w:rPr>
        <w:t>n</w:t>
      </w:r>
      <w:r>
        <w:rPr>
          <w:spacing w:val="-9"/>
          <w:sz w:val="24"/>
          <w:szCs w:val="24"/>
        </w:rPr>
        <w:t>i</w:t>
      </w:r>
      <w:r>
        <w:rPr>
          <w:spacing w:val="10"/>
          <w:sz w:val="24"/>
          <w:szCs w:val="24"/>
        </w:rPr>
        <w:t>t</w:t>
      </w:r>
      <w:r>
        <w:rPr>
          <w:spacing w:val="-9"/>
          <w:sz w:val="24"/>
          <w:szCs w:val="24"/>
        </w:rPr>
        <w:t>i</w:t>
      </w:r>
      <w:r>
        <w:rPr>
          <w:spacing w:val="4"/>
          <w:sz w:val="24"/>
          <w:szCs w:val="24"/>
        </w:rPr>
        <w:t>a</w:t>
      </w:r>
      <w:r>
        <w:rPr>
          <w:spacing w:val="-4"/>
          <w:sz w:val="24"/>
          <w:szCs w:val="24"/>
        </w:rPr>
        <w:t>li</w:t>
      </w:r>
      <w:r>
        <w:rPr>
          <w:spacing w:val="-1"/>
          <w:sz w:val="24"/>
          <w:szCs w:val="24"/>
        </w:rPr>
        <w:t>z</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1"/>
          <w:sz w:val="24"/>
          <w:szCs w:val="24"/>
        </w:rPr>
        <w:t>a</w:t>
      </w:r>
      <w:r>
        <w:rPr>
          <w:sz w:val="24"/>
          <w:szCs w:val="24"/>
        </w:rPr>
        <w:t>l</w:t>
      </w:r>
      <w:r>
        <w:rPr>
          <w:spacing w:val="-7"/>
          <w:sz w:val="24"/>
          <w:szCs w:val="24"/>
        </w:rPr>
        <w:t xml:space="preserve"> </w:t>
      </w:r>
      <w:r>
        <w:rPr>
          <w:spacing w:val="-5"/>
          <w:sz w:val="24"/>
          <w:szCs w:val="24"/>
        </w:rPr>
        <w:t>n</w:t>
      </w:r>
      <w:r>
        <w:rPr>
          <w:spacing w:val="-1"/>
          <w:sz w:val="24"/>
          <w:szCs w:val="24"/>
        </w:rPr>
        <w:t>e</w:t>
      </w:r>
      <w:r>
        <w:rPr>
          <w:spacing w:val="5"/>
          <w:sz w:val="24"/>
          <w:szCs w:val="24"/>
        </w:rPr>
        <w:t>t</w:t>
      </w:r>
      <w:r>
        <w:rPr>
          <w:spacing w:val="-5"/>
          <w:sz w:val="24"/>
          <w:szCs w:val="24"/>
        </w:rPr>
        <w:t>w</w:t>
      </w:r>
      <w:r>
        <w:rPr>
          <w:spacing w:val="5"/>
          <w:sz w:val="24"/>
          <w:szCs w:val="24"/>
        </w:rPr>
        <w:t>o</w:t>
      </w:r>
      <w:r>
        <w:rPr>
          <w:spacing w:val="1"/>
          <w:sz w:val="24"/>
          <w:szCs w:val="24"/>
        </w:rPr>
        <w:t>r</w:t>
      </w:r>
      <w:r>
        <w:rPr>
          <w:spacing w:val="-5"/>
          <w:sz w:val="24"/>
          <w:szCs w:val="24"/>
        </w:rPr>
        <w:t>k</w:t>
      </w:r>
      <w:r>
        <w:rPr>
          <w:sz w:val="24"/>
          <w:szCs w:val="24"/>
        </w:rPr>
        <w:t>, we</w:t>
      </w:r>
      <w:r>
        <w:rPr>
          <w:spacing w:val="-4"/>
          <w:sz w:val="24"/>
          <w:szCs w:val="24"/>
        </w:rPr>
        <w:t xml:space="preserve"> </w:t>
      </w:r>
      <w:r>
        <w:rPr>
          <w:spacing w:val="-1"/>
          <w:sz w:val="24"/>
          <w:szCs w:val="24"/>
        </w:rPr>
        <w:t>c</w:t>
      </w:r>
      <w:r>
        <w:rPr>
          <w:spacing w:val="1"/>
          <w:sz w:val="24"/>
          <w:szCs w:val="24"/>
        </w:rPr>
        <w:t>r</w:t>
      </w:r>
      <w:r>
        <w:rPr>
          <w:spacing w:val="-1"/>
          <w:sz w:val="24"/>
          <w:szCs w:val="24"/>
        </w:rPr>
        <w:t>e</w:t>
      </w:r>
      <w:r>
        <w:rPr>
          <w:spacing w:val="-6"/>
          <w:sz w:val="24"/>
          <w:szCs w:val="24"/>
        </w:rPr>
        <w:t>a</w:t>
      </w:r>
      <w:r>
        <w:rPr>
          <w:sz w:val="24"/>
          <w:szCs w:val="24"/>
        </w:rPr>
        <w:t>te</w:t>
      </w:r>
      <w:r>
        <w:rPr>
          <w:spacing w:val="2"/>
          <w:sz w:val="24"/>
          <w:szCs w:val="24"/>
        </w:rPr>
        <w:t xml:space="preserve"> </w:t>
      </w:r>
      <w:r>
        <w:rPr>
          <w:spacing w:val="-1"/>
          <w:sz w:val="24"/>
          <w:szCs w:val="24"/>
        </w:rPr>
        <w:t>a</w:t>
      </w:r>
      <w:r>
        <w:rPr>
          <w:sz w:val="24"/>
          <w:szCs w:val="24"/>
        </w:rPr>
        <w:t>n</w:t>
      </w:r>
      <w:r>
        <w:rPr>
          <w:spacing w:val="-7"/>
          <w:sz w:val="24"/>
          <w:szCs w:val="24"/>
        </w:rPr>
        <w:t xml:space="preserve"> </w:t>
      </w:r>
      <w:r>
        <w:rPr>
          <w:spacing w:val="5"/>
          <w:sz w:val="24"/>
          <w:szCs w:val="24"/>
        </w:rPr>
        <w:t>o</w:t>
      </w:r>
      <w:r>
        <w:rPr>
          <w:spacing w:val="-5"/>
          <w:sz w:val="24"/>
          <w:szCs w:val="24"/>
        </w:rPr>
        <w:t>b</w:t>
      </w:r>
      <w:r>
        <w:rPr>
          <w:spacing w:val="-9"/>
          <w:sz w:val="24"/>
          <w:szCs w:val="24"/>
        </w:rPr>
        <w:t>j</w:t>
      </w:r>
      <w:r>
        <w:rPr>
          <w:spacing w:val="-1"/>
          <w:sz w:val="24"/>
          <w:szCs w:val="24"/>
        </w:rPr>
        <w:t>e</w:t>
      </w:r>
      <w:r>
        <w:rPr>
          <w:spacing w:val="4"/>
          <w:sz w:val="24"/>
          <w:szCs w:val="24"/>
        </w:rPr>
        <w:t>c</w:t>
      </w:r>
      <w:r>
        <w:rPr>
          <w:sz w:val="24"/>
          <w:szCs w:val="24"/>
        </w:rPr>
        <w:t>t</w:t>
      </w:r>
      <w:r>
        <w:rPr>
          <w:spacing w:val="-2"/>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S</w:t>
      </w:r>
      <w:r>
        <w:rPr>
          <w:spacing w:val="-1"/>
          <w:sz w:val="24"/>
          <w:szCs w:val="24"/>
        </w:rPr>
        <w:t>e</w:t>
      </w:r>
      <w:r>
        <w:rPr>
          <w:spacing w:val="-5"/>
          <w:sz w:val="24"/>
          <w:szCs w:val="24"/>
        </w:rPr>
        <w:t>q</w:t>
      </w:r>
      <w:r>
        <w:rPr>
          <w:sz w:val="24"/>
          <w:szCs w:val="24"/>
        </w:rPr>
        <w:t>u</w:t>
      </w:r>
      <w:r>
        <w:rPr>
          <w:spacing w:val="-1"/>
          <w:sz w:val="24"/>
          <w:szCs w:val="24"/>
        </w:rPr>
        <w:t>e</w:t>
      </w:r>
      <w:r>
        <w:rPr>
          <w:spacing w:val="-5"/>
          <w:sz w:val="24"/>
          <w:szCs w:val="24"/>
        </w:rPr>
        <w:t>n</w:t>
      </w:r>
      <w:r>
        <w:rPr>
          <w:spacing w:val="5"/>
          <w:sz w:val="24"/>
          <w:szCs w:val="24"/>
        </w:rPr>
        <w:t>t</w:t>
      </w:r>
      <w:r>
        <w:rPr>
          <w:spacing w:val="-9"/>
          <w:sz w:val="24"/>
          <w:szCs w:val="24"/>
        </w:rPr>
        <w:t>i</w:t>
      </w:r>
      <w:r>
        <w:rPr>
          <w:spacing w:val="4"/>
          <w:sz w:val="24"/>
          <w:szCs w:val="24"/>
        </w:rPr>
        <w:t>a</w:t>
      </w:r>
      <w:r>
        <w:rPr>
          <w:sz w:val="24"/>
          <w:szCs w:val="24"/>
        </w:rPr>
        <w:t>l</w:t>
      </w:r>
      <w:r>
        <w:rPr>
          <w:spacing w:val="-7"/>
          <w:sz w:val="24"/>
          <w:szCs w:val="24"/>
        </w:rPr>
        <w:t xml:space="preserve"> </w:t>
      </w:r>
      <w:r>
        <w:rPr>
          <w:spacing w:val="4"/>
          <w:sz w:val="24"/>
          <w:szCs w:val="24"/>
        </w:rPr>
        <w:t>c</w:t>
      </w:r>
      <w:r>
        <w:rPr>
          <w:spacing w:val="-9"/>
          <w:sz w:val="24"/>
          <w:szCs w:val="24"/>
        </w:rPr>
        <w:t>l</w:t>
      </w:r>
      <w:r>
        <w:rPr>
          <w:spacing w:val="-1"/>
          <w:sz w:val="24"/>
          <w:szCs w:val="24"/>
        </w:rPr>
        <w:t>a</w:t>
      </w:r>
      <w:r>
        <w:rPr>
          <w:spacing w:val="2"/>
          <w:sz w:val="24"/>
          <w:szCs w:val="24"/>
        </w:rPr>
        <w:t>s</w:t>
      </w:r>
      <w:r>
        <w:rPr>
          <w:spacing w:val="-2"/>
          <w:sz w:val="24"/>
          <w:szCs w:val="24"/>
        </w:rPr>
        <w:t>s</w:t>
      </w:r>
      <w:r>
        <w:rPr>
          <w:sz w:val="24"/>
          <w:szCs w:val="24"/>
        </w:rPr>
        <w:t>.</w:t>
      </w:r>
    </w:p>
    <w:p w14:paraId="4EABCA0E" w14:textId="77777777" w:rsidR="00433F0F" w:rsidRDefault="00433F0F">
      <w:pPr>
        <w:spacing w:before="2" w:line="140" w:lineRule="exact"/>
        <w:rPr>
          <w:sz w:val="14"/>
          <w:szCs w:val="14"/>
        </w:rPr>
      </w:pPr>
    </w:p>
    <w:p w14:paraId="2F734A23" w14:textId="77777777" w:rsidR="00433F0F" w:rsidRDefault="008B01BA">
      <w:pPr>
        <w:ind w:left="807"/>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b/>
          <w:i/>
          <w:spacing w:val="-6"/>
          <w:sz w:val="24"/>
          <w:szCs w:val="24"/>
        </w:rPr>
        <w:t>c</w:t>
      </w:r>
      <w:r>
        <w:rPr>
          <w:b/>
          <w:i/>
          <w:spacing w:val="-4"/>
          <w:sz w:val="24"/>
          <w:szCs w:val="24"/>
        </w:rPr>
        <w:t>l</w:t>
      </w:r>
      <w:r>
        <w:rPr>
          <w:b/>
          <w:i/>
          <w:spacing w:val="-5"/>
          <w:sz w:val="24"/>
          <w:szCs w:val="24"/>
        </w:rPr>
        <w:t>a</w:t>
      </w:r>
      <w:r>
        <w:rPr>
          <w:b/>
          <w:i/>
          <w:spacing w:val="-7"/>
          <w:sz w:val="24"/>
          <w:szCs w:val="24"/>
        </w:rPr>
        <w:t>ss</w:t>
      </w:r>
      <w:r>
        <w:rPr>
          <w:b/>
          <w:i/>
          <w:spacing w:val="-4"/>
          <w:sz w:val="24"/>
          <w:szCs w:val="24"/>
        </w:rPr>
        <w:t>i</w:t>
      </w:r>
      <w:r>
        <w:rPr>
          <w:b/>
          <w:i/>
          <w:spacing w:val="-3"/>
          <w:sz w:val="24"/>
          <w:szCs w:val="24"/>
        </w:rPr>
        <w:t>f</w:t>
      </w:r>
      <w:r>
        <w:rPr>
          <w:b/>
          <w:i/>
          <w:spacing w:val="-4"/>
          <w:sz w:val="24"/>
          <w:szCs w:val="24"/>
        </w:rPr>
        <w:t>i</w:t>
      </w:r>
      <w:r>
        <w:rPr>
          <w:b/>
          <w:i/>
          <w:spacing w:val="-6"/>
          <w:sz w:val="24"/>
          <w:szCs w:val="24"/>
        </w:rPr>
        <w:t>e</w:t>
      </w:r>
      <w:r>
        <w:rPr>
          <w:b/>
          <w:i/>
          <w:sz w:val="24"/>
          <w:szCs w:val="24"/>
        </w:rPr>
        <w:t>r</w:t>
      </w:r>
      <w:r>
        <w:rPr>
          <w:b/>
          <w:i/>
          <w:spacing w:val="-9"/>
          <w:sz w:val="24"/>
          <w:szCs w:val="24"/>
        </w:rPr>
        <w:t xml:space="preserve"> </w:t>
      </w:r>
      <w:r>
        <w:rPr>
          <w:b/>
          <w:i/>
          <w:sz w:val="24"/>
          <w:szCs w:val="24"/>
        </w:rPr>
        <w:t>=</w:t>
      </w:r>
      <w:r>
        <w:rPr>
          <w:b/>
          <w:i/>
          <w:spacing w:val="-10"/>
          <w:sz w:val="24"/>
          <w:szCs w:val="24"/>
        </w:rPr>
        <w:t xml:space="preserve"> </w:t>
      </w:r>
      <w:r>
        <w:rPr>
          <w:b/>
          <w:i/>
          <w:spacing w:val="-4"/>
          <w:sz w:val="24"/>
          <w:szCs w:val="24"/>
        </w:rPr>
        <w:t>S</w:t>
      </w:r>
      <w:r>
        <w:rPr>
          <w:b/>
          <w:i/>
          <w:spacing w:val="-6"/>
          <w:sz w:val="24"/>
          <w:szCs w:val="24"/>
        </w:rPr>
        <w:t>e</w:t>
      </w:r>
      <w:r>
        <w:rPr>
          <w:b/>
          <w:i/>
          <w:spacing w:val="-5"/>
          <w:sz w:val="24"/>
          <w:szCs w:val="24"/>
        </w:rPr>
        <w:t>q</w:t>
      </w:r>
      <w:r>
        <w:rPr>
          <w:b/>
          <w:i/>
          <w:spacing w:val="-4"/>
          <w:sz w:val="24"/>
          <w:szCs w:val="24"/>
        </w:rPr>
        <w:t>u</w:t>
      </w:r>
      <w:r>
        <w:rPr>
          <w:b/>
          <w:i/>
          <w:spacing w:val="-6"/>
          <w:sz w:val="24"/>
          <w:szCs w:val="24"/>
        </w:rPr>
        <w:t>e</w:t>
      </w:r>
      <w:r>
        <w:rPr>
          <w:b/>
          <w:i/>
          <w:spacing w:val="-4"/>
          <w:sz w:val="24"/>
          <w:szCs w:val="24"/>
        </w:rPr>
        <w:t>nti</w:t>
      </w:r>
      <w:r>
        <w:rPr>
          <w:b/>
          <w:i/>
          <w:spacing w:val="-5"/>
          <w:sz w:val="24"/>
          <w:szCs w:val="24"/>
        </w:rPr>
        <w:t>a</w:t>
      </w:r>
      <w:r>
        <w:rPr>
          <w:b/>
          <w:i/>
          <w:sz w:val="24"/>
          <w:szCs w:val="24"/>
        </w:rPr>
        <w:t>l</w:t>
      </w:r>
      <w:r>
        <w:rPr>
          <w:b/>
          <w:i/>
          <w:spacing w:val="-12"/>
          <w:sz w:val="24"/>
          <w:szCs w:val="24"/>
        </w:rPr>
        <w:t xml:space="preserve"> </w:t>
      </w:r>
      <w:r>
        <w:rPr>
          <w:b/>
          <w:i/>
          <w:spacing w:val="-3"/>
          <w:sz w:val="24"/>
          <w:szCs w:val="24"/>
        </w:rPr>
        <w:t>(</w:t>
      </w:r>
      <w:r>
        <w:rPr>
          <w:b/>
          <w:i/>
          <w:sz w:val="24"/>
          <w:szCs w:val="24"/>
        </w:rPr>
        <w:t>)</w:t>
      </w:r>
    </w:p>
    <w:p w14:paraId="74EFEC64" w14:textId="77777777" w:rsidR="00433F0F" w:rsidRDefault="00433F0F">
      <w:pPr>
        <w:spacing w:before="7" w:line="160" w:lineRule="exact"/>
        <w:rPr>
          <w:sz w:val="17"/>
          <w:szCs w:val="17"/>
        </w:rPr>
      </w:pPr>
    </w:p>
    <w:p w14:paraId="334CA3B4" w14:textId="77777777" w:rsidR="00433F0F" w:rsidRDefault="00433F0F">
      <w:pPr>
        <w:spacing w:line="200" w:lineRule="exact"/>
      </w:pPr>
    </w:p>
    <w:p w14:paraId="1E30EF1C" w14:textId="77777777" w:rsidR="00433F0F" w:rsidRDefault="008B01BA">
      <w:pPr>
        <w:ind w:left="447"/>
        <w:rPr>
          <w:sz w:val="24"/>
          <w:szCs w:val="24"/>
        </w:rPr>
      </w:pPr>
      <w:r>
        <w:rPr>
          <w:b/>
          <w:spacing w:val="-5"/>
          <w:sz w:val="24"/>
          <w:szCs w:val="24"/>
        </w:rPr>
        <w:t>4</w:t>
      </w:r>
      <w:r>
        <w:rPr>
          <w:b/>
          <w:spacing w:val="-2"/>
          <w:sz w:val="24"/>
          <w:szCs w:val="24"/>
        </w:rPr>
        <w:t>.</w:t>
      </w:r>
      <w:r>
        <w:rPr>
          <w:b/>
          <w:spacing w:val="-5"/>
          <w:sz w:val="24"/>
          <w:szCs w:val="24"/>
        </w:rPr>
        <w:t>3</w:t>
      </w:r>
      <w:r>
        <w:rPr>
          <w:b/>
          <w:spacing w:val="-2"/>
          <w:sz w:val="24"/>
          <w:szCs w:val="24"/>
        </w:rPr>
        <w:t>.</w:t>
      </w:r>
      <w:r>
        <w:rPr>
          <w:b/>
          <w:sz w:val="24"/>
          <w:szCs w:val="24"/>
        </w:rPr>
        <w:t xml:space="preserve">2   </w:t>
      </w:r>
      <w:r>
        <w:rPr>
          <w:b/>
          <w:spacing w:val="14"/>
          <w:sz w:val="24"/>
          <w:szCs w:val="24"/>
        </w:rPr>
        <w:t xml:space="preserve"> </w:t>
      </w:r>
      <w:r>
        <w:rPr>
          <w:b/>
          <w:spacing w:val="-5"/>
          <w:sz w:val="24"/>
          <w:szCs w:val="24"/>
        </w:rPr>
        <w:t>C</w:t>
      </w:r>
      <w:r>
        <w:rPr>
          <w:b/>
          <w:spacing w:val="-4"/>
          <w:sz w:val="24"/>
          <w:szCs w:val="24"/>
        </w:rPr>
        <w:t>O</w:t>
      </w:r>
      <w:r>
        <w:rPr>
          <w:b/>
          <w:spacing w:val="-5"/>
          <w:sz w:val="24"/>
          <w:szCs w:val="24"/>
        </w:rPr>
        <w:t>NV</w:t>
      </w:r>
      <w:r>
        <w:rPr>
          <w:b/>
          <w:spacing w:val="-4"/>
          <w:sz w:val="24"/>
          <w:szCs w:val="24"/>
        </w:rPr>
        <w:t>O</w:t>
      </w:r>
      <w:r>
        <w:rPr>
          <w:b/>
          <w:spacing w:val="-6"/>
          <w:sz w:val="24"/>
          <w:szCs w:val="24"/>
        </w:rPr>
        <w:t>L</w:t>
      </w:r>
      <w:r>
        <w:rPr>
          <w:b/>
          <w:spacing w:val="-5"/>
          <w:sz w:val="24"/>
          <w:szCs w:val="24"/>
        </w:rPr>
        <w:t>U</w:t>
      </w:r>
      <w:r>
        <w:rPr>
          <w:b/>
          <w:spacing w:val="-6"/>
          <w:sz w:val="24"/>
          <w:szCs w:val="24"/>
        </w:rPr>
        <w:t>T</w:t>
      </w:r>
      <w:r>
        <w:rPr>
          <w:b/>
          <w:spacing w:val="-7"/>
          <w:sz w:val="24"/>
          <w:szCs w:val="24"/>
        </w:rPr>
        <w:t>I</w:t>
      </w:r>
      <w:r>
        <w:rPr>
          <w:b/>
          <w:spacing w:val="-4"/>
          <w:sz w:val="24"/>
          <w:szCs w:val="24"/>
        </w:rPr>
        <w:t>O</w:t>
      </w:r>
      <w:r>
        <w:rPr>
          <w:b/>
          <w:spacing w:val="-5"/>
          <w:sz w:val="24"/>
          <w:szCs w:val="24"/>
        </w:rPr>
        <w:t>N</w:t>
      </w:r>
      <w:r>
        <w:rPr>
          <w:b/>
          <w:sz w:val="24"/>
          <w:szCs w:val="24"/>
        </w:rPr>
        <w:t>:</w:t>
      </w:r>
    </w:p>
    <w:p w14:paraId="5651B9EC" w14:textId="77777777" w:rsidR="00433F0F" w:rsidRDefault="00433F0F">
      <w:pPr>
        <w:spacing w:before="7" w:line="160" w:lineRule="exact"/>
        <w:rPr>
          <w:sz w:val="17"/>
          <w:szCs w:val="17"/>
        </w:rPr>
      </w:pPr>
    </w:p>
    <w:p w14:paraId="185667C8" w14:textId="77777777" w:rsidR="00433F0F" w:rsidRDefault="00433F0F">
      <w:pPr>
        <w:spacing w:line="200" w:lineRule="exact"/>
      </w:pPr>
    </w:p>
    <w:p w14:paraId="45D81D5A" w14:textId="77777777" w:rsidR="00433F0F" w:rsidRDefault="008B01BA">
      <w:pPr>
        <w:tabs>
          <w:tab w:val="left" w:pos="1160"/>
        </w:tabs>
        <w:spacing w:line="360" w:lineRule="auto"/>
        <w:ind w:left="1167" w:right="75" w:hanging="360"/>
        <w:jc w:val="both"/>
        <w:rPr>
          <w:sz w:val="24"/>
          <w:szCs w:val="24"/>
        </w:rPr>
      </w:pPr>
      <w:r>
        <w:rPr>
          <w:rFonts w:ascii="Segoe MDL2 Assets" w:eastAsia="Segoe MDL2 Assets" w:hAnsi="Segoe MDL2 Assets" w:cs="Segoe MDL2 Assets"/>
          <w:w w:val="46"/>
        </w:rPr>
        <w:t></w:t>
      </w:r>
      <w:r>
        <w:rPr>
          <w:rFonts w:ascii="Segoe MDL2 Assets" w:eastAsia="Segoe MDL2 Assets" w:hAnsi="Segoe MDL2 Assets" w:cs="Segoe MDL2 Assets"/>
        </w:rPr>
        <w:tab/>
      </w:r>
      <w:r>
        <w:rPr>
          <w:spacing w:val="-3"/>
          <w:sz w:val="24"/>
          <w:szCs w:val="24"/>
        </w:rPr>
        <w:t>T</w:t>
      </w:r>
      <w:r>
        <w:rPr>
          <w:sz w:val="24"/>
          <w:szCs w:val="24"/>
        </w:rPr>
        <w:t>o</w:t>
      </w:r>
      <w:r>
        <w:rPr>
          <w:spacing w:val="12"/>
          <w:sz w:val="24"/>
          <w:szCs w:val="24"/>
        </w:rPr>
        <w:t xml:space="preserve"> </w:t>
      </w:r>
      <w:r>
        <w:rPr>
          <w:spacing w:val="-1"/>
          <w:sz w:val="24"/>
          <w:szCs w:val="24"/>
        </w:rPr>
        <w:t>a</w:t>
      </w:r>
      <w:r>
        <w:rPr>
          <w:spacing w:val="-5"/>
          <w:sz w:val="24"/>
          <w:szCs w:val="24"/>
        </w:rPr>
        <w:t>d</w:t>
      </w:r>
      <w:r>
        <w:rPr>
          <w:sz w:val="24"/>
          <w:szCs w:val="24"/>
        </w:rPr>
        <w:t>d</w:t>
      </w:r>
      <w:r>
        <w:rPr>
          <w:spacing w:val="2"/>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6"/>
          <w:sz w:val="24"/>
          <w:szCs w:val="24"/>
        </w:rPr>
        <w:t>c</w:t>
      </w:r>
      <w:r>
        <w:rPr>
          <w:spacing w:val="5"/>
          <w:sz w:val="24"/>
          <w:szCs w:val="24"/>
        </w:rPr>
        <w:t>o</w:t>
      </w:r>
      <w:r>
        <w:rPr>
          <w:spacing w:val="-5"/>
          <w:sz w:val="24"/>
          <w:szCs w:val="24"/>
        </w:rPr>
        <w:t>nv</w:t>
      </w:r>
      <w:r>
        <w:rPr>
          <w:spacing w:val="5"/>
          <w:sz w:val="24"/>
          <w:szCs w:val="24"/>
        </w:rPr>
        <w:t>o</w:t>
      </w:r>
      <w:r>
        <w:rPr>
          <w:spacing w:val="-9"/>
          <w:sz w:val="24"/>
          <w:szCs w:val="24"/>
        </w:rPr>
        <w:t>l</w:t>
      </w:r>
      <w:r>
        <w:rPr>
          <w:sz w:val="24"/>
          <w:szCs w:val="24"/>
        </w:rPr>
        <w:t>u</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9"/>
          <w:sz w:val="24"/>
          <w:szCs w:val="24"/>
        </w:rPr>
        <w:t>l</w:t>
      </w:r>
      <w:r>
        <w:rPr>
          <w:spacing w:val="4"/>
          <w:sz w:val="24"/>
          <w:szCs w:val="24"/>
        </w:rPr>
        <w:t>a</w:t>
      </w:r>
      <w:r>
        <w:rPr>
          <w:spacing w:val="-5"/>
          <w:sz w:val="24"/>
          <w:szCs w:val="24"/>
        </w:rPr>
        <w:t>y</w:t>
      </w:r>
      <w:r>
        <w:rPr>
          <w:spacing w:val="-1"/>
          <w:sz w:val="24"/>
          <w:szCs w:val="24"/>
        </w:rPr>
        <w:t>e</w:t>
      </w:r>
      <w:r>
        <w:rPr>
          <w:spacing w:val="1"/>
          <w:sz w:val="24"/>
          <w:szCs w:val="24"/>
        </w:rPr>
        <w:t>r</w:t>
      </w:r>
      <w:r>
        <w:rPr>
          <w:sz w:val="24"/>
          <w:szCs w:val="24"/>
        </w:rPr>
        <w:t>,</w:t>
      </w:r>
      <w:r>
        <w:rPr>
          <w:spacing w:val="9"/>
          <w:sz w:val="24"/>
          <w:szCs w:val="24"/>
        </w:rPr>
        <w:t xml:space="preserve"> </w:t>
      </w:r>
      <w:r>
        <w:rPr>
          <w:sz w:val="24"/>
          <w:szCs w:val="24"/>
        </w:rPr>
        <w:t>we</w:t>
      </w:r>
      <w:r>
        <w:rPr>
          <w:spacing w:val="6"/>
          <w:sz w:val="24"/>
          <w:szCs w:val="24"/>
        </w:rPr>
        <w:t xml:space="preserve"> </w:t>
      </w:r>
      <w:r>
        <w:rPr>
          <w:spacing w:val="-1"/>
          <w:sz w:val="24"/>
          <w:szCs w:val="24"/>
        </w:rPr>
        <w:t>ca</w:t>
      </w:r>
      <w:r>
        <w:rPr>
          <w:spacing w:val="-4"/>
          <w:sz w:val="24"/>
          <w:szCs w:val="24"/>
        </w:rPr>
        <w:t>l</w:t>
      </w:r>
      <w:r>
        <w:rPr>
          <w:sz w:val="24"/>
          <w:szCs w:val="24"/>
        </w:rPr>
        <w:t>l</w:t>
      </w:r>
      <w:r>
        <w:rPr>
          <w:spacing w:val="-2"/>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i/>
          <w:sz w:val="24"/>
          <w:szCs w:val="24"/>
        </w:rPr>
        <w:t>add</w:t>
      </w:r>
      <w:r>
        <w:rPr>
          <w:i/>
          <w:spacing w:val="3"/>
          <w:sz w:val="24"/>
          <w:szCs w:val="24"/>
        </w:rPr>
        <w:t xml:space="preserve"> </w:t>
      </w:r>
      <w:r>
        <w:rPr>
          <w:spacing w:val="-8"/>
          <w:sz w:val="24"/>
          <w:szCs w:val="24"/>
        </w:rPr>
        <w:t>f</w:t>
      </w:r>
      <w:r>
        <w:rPr>
          <w:sz w:val="24"/>
          <w:szCs w:val="24"/>
        </w:rPr>
        <w:t>u</w:t>
      </w:r>
      <w:r>
        <w:rPr>
          <w:spacing w:val="-5"/>
          <w:sz w:val="24"/>
          <w:szCs w:val="24"/>
        </w:rPr>
        <w:t>n</w:t>
      </w:r>
      <w:r>
        <w:rPr>
          <w:spacing w:val="-1"/>
          <w:sz w:val="24"/>
          <w:szCs w:val="24"/>
        </w:rPr>
        <w:t>c</w:t>
      </w:r>
      <w:r>
        <w:rPr>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2"/>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4"/>
          <w:sz w:val="24"/>
          <w:szCs w:val="24"/>
        </w:rPr>
        <w:t>c</w:t>
      </w:r>
      <w:r>
        <w:rPr>
          <w:spacing w:val="-9"/>
          <w:sz w:val="24"/>
          <w:szCs w:val="24"/>
        </w:rPr>
        <w:t>l</w:t>
      </w:r>
      <w:r>
        <w:rPr>
          <w:spacing w:val="-1"/>
          <w:sz w:val="24"/>
          <w:szCs w:val="24"/>
        </w:rPr>
        <w:t>a</w:t>
      </w:r>
      <w:r>
        <w:rPr>
          <w:spacing w:val="-2"/>
          <w:sz w:val="24"/>
          <w:szCs w:val="24"/>
        </w:rPr>
        <w:t>s</w:t>
      </w:r>
      <w:r>
        <w:rPr>
          <w:spacing w:val="2"/>
          <w:sz w:val="24"/>
          <w:szCs w:val="24"/>
        </w:rPr>
        <w:t>s</w:t>
      </w:r>
      <w:r>
        <w:rPr>
          <w:spacing w:val="-4"/>
          <w:sz w:val="24"/>
          <w:szCs w:val="24"/>
        </w:rPr>
        <w:t>i</w:t>
      </w:r>
      <w:r>
        <w:rPr>
          <w:spacing w:val="1"/>
          <w:sz w:val="24"/>
          <w:szCs w:val="24"/>
        </w:rPr>
        <w:t>f</w:t>
      </w:r>
      <w:r>
        <w:rPr>
          <w:spacing w:val="-4"/>
          <w:sz w:val="24"/>
          <w:szCs w:val="24"/>
        </w:rPr>
        <w:t>i</w:t>
      </w:r>
      <w:r>
        <w:rPr>
          <w:spacing w:val="-1"/>
          <w:sz w:val="24"/>
          <w:szCs w:val="24"/>
        </w:rPr>
        <w:t>e</w:t>
      </w:r>
      <w:r>
        <w:rPr>
          <w:sz w:val="24"/>
          <w:szCs w:val="24"/>
        </w:rPr>
        <w:t>r</w:t>
      </w:r>
      <w:r>
        <w:rPr>
          <w:spacing w:val="8"/>
          <w:sz w:val="24"/>
          <w:szCs w:val="24"/>
        </w:rPr>
        <w:t xml:space="preserve"> </w:t>
      </w:r>
      <w:r>
        <w:rPr>
          <w:spacing w:val="5"/>
          <w:sz w:val="24"/>
          <w:szCs w:val="24"/>
        </w:rPr>
        <w:t>o</w:t>
      </w:r>
      <w:r>
        <w:rPr>
          <w:spacing w:val="-5"/>
          <w:sz w:val="24"/>
          <w:szCs w:val="24"/>
        </w:rPr>
        <w:t>b</w:t>
      </w:r>
      <w:r>
        <w:rPr>
          <w:spacing w:val="-9"/>
          <w:sz w:val="24"/>
          <w:szCs w:val="24"/>
        </w:rPr>
        <w:t>j</w:t>
      </w:r>
      <w:r>
        <w:rPr>
          <w:spacing w:val="-1"/>
          <w:sz w:val="24"/>
          <w:szCs w:val="24"/>
        </w:rPr>
        <w:t>ec</w:t>
      </w:r>
      <w:r>
        <w:rPr>
          <w:sz w:val="24"/>
          <w:szCs w:val="24"/>
        </w:rPr>
        <w:t xml:space="preserve">t </w:t>
      </w:r>
      <w:r>
        <w:rPr>
          <w:spacing w:val="-1"/>
          <w:sz w:val="24"/>
          <w:szCs w:val="24"/>
        </w:rPr>
        <w:t>a</w:t>
      </w:r>
      <w:r>
        <w:rPr>
          <w:spacing w:val="-5"/>
          <w:sz w:val="24"/>
          <w:szCs w:val="24"/>
        </w:rPr>
        <w:t>n</w:t>
      </w:r>
      <w:r>
        <w:rPr>
          <w:sz w:val="24"/>
          <w:szCs w:val="24"/>
        </w:rPr>
        <w:t xml:space="preserve">d        </w:t>
      </w:r>
      <w:r>
        <w:rPr>
          <w:spacing w:val="26"/>
          <w:sz w:val="24"/>
          <w:szCs w:val="24"/>
        </w:rPr>
        <w:t xml:space="preserve"> </w:t>
      </w:r>
      <w:r>
        <w:rPr>
          <w:sz w:val="24"/>
          <w:szCs w:val="24"/>
        </w:rPr>
        <w:t>p</w:t>
      </w:r>
      <w:r>
        <w:rPr>
          <w:spacing w:val="-1"/>
          <w:sz w:val="24"/>
          <w:szCs w:val="24"/>
        </w:rPr>
        <w:t>a</w:t>
      </w:r>
      <w:r>
        <w:rPr>
          <w:spacing w:val="-2"/>
          <w:sz w:val="24"/>
          <w:szCs w:val="24"/>
        </w:rPr>
        <w:t>s</w:t>
      </w:r>
      <w:r>
        <w:rPr>
          <w:sz w:val="24"/>
          <w:szCs w:val="24"/>
        </w:rPr>
        <w:t xml:space="preserve">s        </w:t>
      </w:r>
      <w:r>
        <w:rPr>
          <w:spacing w:val="29"/>
          <w:sz w:val="24"/>
          <w:szCs w:val="24"/>
        </w:rPr>
        <w:t xml:space="preserve"> </w:t>
      </w:r>
      <w:r>
        <w:rPr>
          <w:spacing w:val="-9"/>
          <w:sz w:val="24"/>
          <w:szCs w:val="24"/>
        </w:rPr>
        <w:t>i</w:t>
      </w:r>
      <w:r>
        <w:rPr>
          <w:sz w:val="24"/>
          <w:szCs w:val="24"/>
        </w:rPr>
        <w:t>n</w:t>
      </w:r>
      <w:r>
        <w:rPr>
          <w:spacing w:val="-1"/>
          <w:sz w:val="24"/>
          <w:szCs w:val="24"/>
        </w:rPr>
        <w:t xml:space="preserve"> </w:t>
      </w:r>
      <w:r>
        <w:rPr>
          <w:i/>
          <w:spacing w:val="-2"/>
          <w:sz w:val="24"/>
          <w:szCs w:val="24"/>
        </w:rPr>
        <w:t>C</w:t>
      </w:r>
      <w:r>
        <w:rPr>
          <w:i/>
          <w:sz w:val="24"/>
          <w:szCs w:val="24"/>
        </w:rPr>
        <w:t>on</w:t>
      </w:r>
      <w:r>
        <w:rPr>
          <w:i/>
          <w:spacing w:val="-1"/>
          <w:sz w:val="24"/>
          <w:szCs w:val="24"/>
        </w:rPr>
        <w:t>v</w:t>
      </w:r>
      <w:r>
        <w:rPr>
          <w:i/>
          <w:sz w:val="24"/>
          <w:szCs w:val="24"/>
        </w:rPr>
        <w:t>olu</w:t>
      </w:r>
      <w:r>
        <w:rPr>
          <w:i/>
          <w:spacing w:val="1"/>
          <w:sz w:val="24"/>
          <w:szCs w:val="24"/>
        </w:rPr>
        <w:t>t</w:t>
      </w:r>
      <w:r>
        <w:rPr>
          <w:i/>
          <w:sz w:val="24"/>
          <w:szCs w:val="24"/>
        </w:rPr>
        <w:t>io</w:t>
      </w:r>
      <w:r>
        <w:rPr>
          <w:i/>
          <w:spacing w:val="-4"/>
          <w:sz w:val="24"/>
          <w:szCs w:val="24"/>
        </w:rPr>
        <w:t>n</w:t>
      </w:r>
      <w:r>
        <w:rPr>
          <w:i/>
          <w:sz w:val="24"/>
          <w:szCs w:val="24"/>
        </w:rPr>
        <w:t>2D</w:t>
      </w:r>
      <w:r>
        <w:rPr>
          <w:i/>
          <w:spacing w:val="-2"/>
          <w:sz w:val="24"/>
          <w:szCs w:val="24"/>
        </w:rPr>
        <w:t xml:space="preserve"> </w:t>
      </w:r>
      <w:r>
        <w:rPr>
          <w:sz w:val="24"/>
          <w:szCs w:val="24"/>
        </w:rPr>
        <w:t>w</w:t>
      </w:r>
      <w:r>
        <w:rPr>
          <w:spacing w:val="-10"/>
          <w:sz w:val="24"/>
          <w:szCs w:val="24"/>
        </w:rPr>
        <w:t>i</w:t>
      </w:r>
      <w:r>
        <w:rPr>
          <w:spacing w:val="5"/>
          <w:sz w:val="24"/>
          <w:szCs w:val="24"/>
        </w:rPr>
        <w:t>t</w:t>
      </w:r>
      <w:r>
        <w:rPr>
          <w:sz w:val="24"/>
          <w:szCs w:val="24"/>
        </w:rPr>
        <w:t xml:space="preserve">h        </w:t>
      </w:r>
      <w:r>
        <w:rPr>
          <w:spacing w:val="21"/>
          <w:sz w:val="24"/>
          <w:szCs w:val="24"/>
        </w:rPr>
        <w:t xml:space="preserve"> </w:t>
      </w:r>
      <w:r>
        <w:rPr>
          <w:sz w:val="24"/>
          <w:szCs w:val="24"/>
        </w:rPr>
        <w:t>p</w:t>
      </w:r>
      <w:r>
        <w:rPr>
          <w:spacing w:val="-1"/>
          <w:sz w:val="24"/>
          <w:szCs w:val="24"/>
        </w:rPr>
        <w:t>a</w:t>
      </w:r>
      <w:r>
        <w:rPr>
          <w:spacing w:val="1"/>
          <w:sz w:val="24"/>
          <w:szCs w:val="24"/>
        </w:rPr>
        <w:t>r</w:t>
      </w:r>
      <w:r>
        <w:rPr>
          <w:spacing w:val="-1"/>
          <w:sz w:val="24"/>
          <w:szCs w:val="24"/>
        </w:rPr>
        <w:t>a</w:t>
      </w:r>
      <w:r>
        <w:rPr>
          <w:spacing w:val="-9"/>
          <w:sz w:val="24"/>
          <w:szCs w:val="24"/>
        </w:rPr>
        <w:t>m</w:t>
      </w:r>
      <w:r>
        <w:rPr>
          <w:spacing w:val="-1"/>
          <w:sz w:val="24"/>
          <w:szCs w:val="24"/>
        </w:rPr>
        <w:t>e</w:t>
      </w:r>
      <w:r>
        <w:rPr>
          <w:spacing w:val="5"/>
          <w:sz w:val="24"/>
          <w:szCs w:val="24"/>
        </w:rPr>
        <w:t>t</w:t>
      </w:r>
      <w:r>
        <w:rPr>
          <w:spacing w:val="-1"/>
          <w:sz w:val="24"/>
          <w:szCs w:val="24"/>
        </w:rPr>
        <w:t>e</w:t>
      </w:r>
      <w:r>
        <w:rPr>
          <w:spacing w:val="1"/>
          <w:sz w:val="24"/>
          <w:szCs w:val="24"/>
        </w:rPr>
        <w:t>r</w:t>
      </w:r>
      <w:r>
        <w:rPr>
          <w:spacing w:val="-2"/>
          <w:sz w:val="24"/>
          <w:szCs w:val="24"/>
        </w:rPr>
        <w:t>s</w:t>
      </w:r>
      <w:r>
        <w:rPr>
          <w:sz w:val="24"/>
          <w:szCs w:val="24"/>
        </w:rPr>
        <w:t xml:space="preserve">.        </w:t>
      </w:r>
      <w:r>
        <w:rPr>
          <w:spacing w:val="24"/>
          <w:sz w:val="24"/>
          <w:szCs w:val="24"/>
        </w:rPr>
        <w:t xml:space="preserve"> </w:t>
      </w:r>
      <w:r>
        <w:rPr>
          <w:spacing w:val="2"/>
          <w:sz w:val="24"/>
          <w:szCs w:val="24"/>
        </w:rPr>
        <w:t>T</w:t>
      </w:r>
      <w:r>
        <w:rPr>
          <w:spacing w:val="-5"/>
          <w:sz w:val="24"/>
          <w:szCs w:val="24"/>
        </w:rPr>
        <w:t>h</w:t>
      </w:r>
      <w:r>
        <w:rPr>
          <w:sz w:val="24"/>
          <w:szCs w:val="24"/>
        </w:rPr>
        <w:t xml:space="preserve">e        </w:t>
      </w:r>
      <w:r>
        <w:rPr>
          <w:spacing w:val="25"/>
          <w:sz w:val="24"/>
          <w:szCs w:val="24"/>
        </w:rPr>
        <w:t xml:space="preserve"> </w:t>
      </w:r>
      <w:r>
        <w:rPr>
          <w:spacing w:val="-3"/>
          <w:sz w:val="24"/>
          <w:szCs w:val="24"/>
        </w:rPr>
        <w:t>f</w:t>
      </w:r>
      <w:r>
        <w:rPr>
          <w:spacing w:val="-9"/>
          <w:sz w:val="24"/>
          <w:szCs w:val="24"/>
        </w:rPr>
        <w:t>i</w:t>
      </w:r>
      <w:r>
        <w:rPr>
          <w:spacing w:val="1"/>
          <w:sz w:val="24"/>
          <w:szCs w:val="24"/>
        </w:rPr>
        <w:t>r</w:t>
      </w:r>
      <w:r>
        <w:rPr>
          <w:spacing w:val="-2"/>
          <w:sz w:val="24"/>
          <w:szCs w:val="24"/>
        </w:rPr>
        <w:t>s</w:t>
      </w:r>
      <w:r>
        <w:rPr>
          <w:sz w:val="24"/>
          <w:szCs w:val="24"/>
        </w:rPr>
        <w:t xml:space="preserve">t </w:t>
      </w:r>
      <w:r>
        <w:rPr>
          <w:spacing w:val="-1"/>
          <w:sz w:val="24"/>
          <w:szCs w:val="24"/>
        </w:rPr>
        <w:t>a</w:t>
      </w:r>
      <w:r>
        <w:rPr>
          <w:spacing w:val="1"/>
          <w:sz w:val="24"/>
          <w:szCs w:val="24"/>
        </w:rPr>
        <w:t>r</w:t>
      </w:r>
      <w:r>
        <w:rPr>
          <w:sz w:val="24"/>
          <w:szCs w:val="24"/>
        </w:rPr>
        <w:t>gu</w:t>
      </w:r>
      <w:r>
        <w:rPr>
          <w:spacing w:val="-9"/>
          <w:sz w:val="24"/>
          <w:szCs w:val="24"/>
        </w:rPr>
        <w:t>m</w:t>
      </w:r>
      <w:r>
        <w:rPr>
          <w:spacing w:val="-1"/>
          <w:sz w:val="24"/>
          <w:szCs w:val="24"/>
        </w:rPr>
        <w:t>e</w:t>
      </w:r>
      <w:r>
        <w:rPr>
          <w:spacing w:val="-5"/>
          <w:sz w:val="24"/>
          <w:szCs w:val="24"/>
        </w:rPr>
        <w:t>n</w:t>
      </w:r>
      <w:r>
        <w:rPr>
          <w:sz w:val="24"/>
          <w:szCs w:val="24"/>
        </w:rPr>
        <w:t xml:space="preserve">t </w:t>
      </w:r>
      <w:r>
        <w:rPr>
          <w:i/>
          <w:spacing w:val="5"/>
          <w:sz w:val="24"/>
          <w:szCs w:val="24"/>
        </w:rPr>
        <w:t>f</w:t>
      </w:r>
      <w:r>
        <w:rPr>
          <w:i/>
          <w:spacing w:val="-1"/>
          <w:sz w:val="24"/>
          <w:szCs w:val="24"/>
        </w:rPr>
        <w:t>e</w:t>
      </w:r>
      <w:r>
        <w:rPr>
          <w:i/>
          <w:sz w:val="24"/>
          <w:szCs w:val="24"/>
        </w:rPr>
        <w:t>a</w:t>
      </w:r>
      <w:r>
        <w:rPr>
          <w:i/>
          <w:spacing w:val="-4"/>
          <w:sz w:val="24"/>
          <w:szCs w:val="24"/>
        </w:rPr>
        <w:t>t</w:t>
      </w:r>
      <w:r>
        <w:rPr>
          <w:i/>
          <w:sz w:val="24"/>
          <w:szCs w:val="24"/>
        </w:rPr>
        <w:t>u</w:t>
      </w:r>
      <w:r>
        <w:rPr>
          <w:i/>
          <w:spacing w:val="-2"/>
          <w:sz w:val="24"/>
          <w:szCs w:val="24"/>
        </w:rPr>
        <w:t>r</w:t>
      </w:r>
      <w:r>
        <w:rPr>
          <w:i/>
          <w:spacing w:val="-1"/>
          <w:sz w:val="24"/>
          <w:szCs w:val="24"/>
        </w:rPr>
        <w:t>e</w:t>
      </w:r>
      <w:r>
        <w:rPr>
          <w:i/>
          <w:sz w:val="24"/>
          <w:szCs w:val="24"/>
        </w:rPr>
        <w:t>_d</w:t>
      </w:r>
      <w:r>
        <w:rPr>
          <w:i/>
          <w:spacing w:val="-1"/>
          <w:sz w:val="24"/>
          <w:szCs w:val="24"/>
        </w:rPr>
        <w:t>e</w:t>
      </w:r>
      <w:r>
        <w:rPr>
          <w:i/>
          <w:sz w:val="24"/>
          <w:szCs w:val="24"/>
        </w:rPr>
        <w:t>te</w:t>
      </w:r>
      <w:r>
        <w:rPr>
          <w:i/>
          <w:spacing w:val="-6"/>
          <w:sz w:val="24"/>
          <w:szCs w:val="24"/>
        </w:rPr>
        <w:t>c</w:t>
      </w:r>
      <w:r>
        <w:rPr>
          <w:i/>
          <w:sz w:val="24"/>
          <w:szCs w:val="24"/>
        </w:rPr>
        <w:t>to</w:t>
      </w:r>
      <w:r>
        <w:rPr>
          <w:i/>
          <w:spacing w:val="-2"/>
          <w:sz w:val="24"/>
          <w:szCs w:val="24"/>
        </w:rPr>
        <w:t>r</w:t>
      </w:r>
      <w:r>
        <w:rPr>
          <w:i/>
          <w:sz w:val="24"/>
          <w:szCs w:val="24"/>
        </w:rPr>
        <w:t>s</w:t>
      </w:r>
      <w:r>
        <w:rPr>
          <w:i/>
          <w:spacing w:val="35"/>
          <w:sz w:val="24"/>
          <w:szCs w:val="24"/>
        </w:rPr>
        <w:t xml:space="preserve"> </w:t>
      </w:r>
      <w:r>
        <w:rPr>
          <w:sz w:val="24"/>
          <w:szCs w:val="24"/>
        </w:rPr>
        <w:t>wh</w:t>
      </w:r>
      <w:r>
        <w:rPr>
          <w:spacing w:val="-10"/>
          <w:sz w:val="24"/>
          <w:szCs w:val="24"/>
        </w:rPr>
        <w:t>i</w:t>
      </w:r>
      <w:r>
        <w:rPr>
          <w:spacing w:val="4"/>
          <w:sz w:val="24"/>
          <w:szCs w:val="24"/>
        </w:rPr>
        <w:t>c</w:t>
      </w:r>
      <w:r>
        <w:rPr>
          <w:sz w:val="24"/>
          <w:szCs w:val="24"/>
        </w:rPr>
        <w:t>h</w:t>
      </w:r>
      <w:r>
        <w:rPr>
          <w:spacing w:val="37"/>
          <w:sz w:val="24"/>
          <w:szCs w:val="24"/>
        </w:rPr>
        <w:t xml:space="preserve"> </w:t>
      </w:r>
      <w:r>
        <w:rPr>
          <w:spacing w:val="-9"/>
          <w:sz w:val="24"/>
          <w:szCs w:val="24"/>
        </w:rPr>
        <w:t>i</w:t>
      </w:r>
      <w:r>
        <w:rPr>
          <w:sz w:val="24"/>
          <w:szCs w:val="24"/>
        </w:rPr>
        <w:t>s</w:t>
      </w:r>
      <w:r>
        <w:rPr>
          <w:spacing w:val="34"/>
          <w:sz w:val="24"/>
          <w:szCs w:val="24"/>
        </w:rPr>
        <w:t xml:space="preserve"> </w:t>
      </w:r>
      <w:r>
        <w:rPr>
          <w:spacing w:val="5"/>
          <w:sz w:val="24"/>
          <w:szCs w:val="24"/>
        </w:rPr>
        <w:t>t</w:t>
      </w:r>
      <w:r>
        <w:rPr>
          <w:spacing w:val="-5"/>
          <w:sz w:val="24"/>
          <w:szCs w:val="24"/>
        </w:rPr>
        <w:t>h</w:t>
      </w:r>
      <w:r>
        <w:rPr>
          <w:sz w:val="24"/>
          <w:szCs w:val="24"/>
        </w:rPr>
        <w:t>e</w:t>
      </w:r>
      <w:r>
        <w:rPr>
          <w:spacing w:val="36"/>
          <w:sz w:val="24"/>
          <w:szCs w:val="24"/>
        </w:rPr>
        <w:t xml:space="preserve"> </w:t>
      </w:r>
      <w:r>
        <w:rPr>
          <w:spacing w:val="-5"/>
          <w:sz w:val="24"/>
          <w:szCs w:val="24"/>
        </w:rPr>
        <w:t>n</w:t>
      </w:r>
      <w:r>
        <w:rPr>
          <w:spacing w:val="5"/>
          <w:sz w:val="24"/>
          <w:szCs w:val="24"/>
        </w:rPr>
        <w:t>u</w:t>
      </w:r>
      <w:r>
        <w:rPr>
          <w:spacing w:val="-4"/>
          <w:sz w:val="24"/>
          <w:szCs w:val="24"/>
        </w:rPr>
        <w:t>m</w:t>
      </w:r>
      <w:r>
        <w:rPr>
          <w:spacing w:val="-5"/>
          <w:sz w:val="24"/>
          <w:szCs w:val="24"/>
        </w:rPr>
        <w:t>b</w:t>
      </w:r>
      <w:r>
        <w:rPr>
          <w:spacing w:val="-1"/>
          <w:sz w:val="24"/>
          <w:szCs w:val="24"/>
        </w:rPr>
        <w:t>e</w:t>
      </w:r>
      <w:r>
        <w:rPr>
          <w:sz w:val="24"/>
          <w:szCs w:val="24"/>
        </w:rPr>
        <w:t>r</w:t>
      </w:r>
      <w:r>
        <w:rPr>
          <w:spacing w:val="38"/>
          <w:sz w:val="24"/>
          <w:szCs w:val="24"/>
        </w:rPr>
        <w:t xml:space="preserve"> </w:t>
      </w:r>
      <w:r>
        <w:rPr>
          <w:spacing w:val="5"/>
          <w:sz w:val="24"/>
          <w:szCs w:val="24"/>
        </w:rPr>
        <w:t>o</w:t>
      </w:r>
      <w:r>
        <w:rPr>
          <w:sz w:val="24"/>
          <w:szCs w:val="24"/>
        </w:rPr>
        <w:t>f</w:t>
      </w:r>
      <w:r>
        <w:rPr>
          <w:spacing w:val="29"/>
          <w:sz w:val="24"/>
          <w:szCs w:val="24"/>
        </w:rPr>
        <w:t xml:space="preserve">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36"/>
          <w:sz w:val="24"/>
          <w:szCs w:val="24"/>
        </w:rPr>
        <w:t xml:space="preserve"> </w:t>
      </w:r>
      <w:r>
        <w:rPr>
          <w:sz w:val="24"/>
          <w:szCs w:val="24"/>
        </w:rPr>
        <w:t>d</w:t>
      </w:r>
      <w:r>
        <w:rPr>
          <w:spacing w:val="-6"/>
          <w:sz w:val="24"/>
          <w:szCs w:val="24"/>
        </w:rPr>
        <w:t>e</w:t>
      </w:r>
      <w:r>
        <w:rPr>
          <w:sz w:val="24"/>
          <w:szCs w:val="24"/>
        </w:rPr>
        <w:t>te</w:t>
      </w:r>
      <w:r>
        <w:rPr>
          <w:spacing w:val="-6"/>
          <w:sz w:val="24"/>
          <w:szCs w:val="24"/>
        </w:rPr>
        <w:t>c</w:t>
      </w:r>
      <w:r>
        <w:rPr>
          <w:sz w:val="24"/>
          <w:szCs w:val="24"/>
        </w:rPr>
        <w:t>to</w:t>
      </w:r>
      <w:r>
        <w:rPr>
          <w:spacing w:val="2"/>
          <w:sz w:val="24"/>
          <w:szCs w:val="24"/>
        </w:rPr>
        <w:t>r</w:t>
      </w:r>
      <w:r>
        <w:rPr>
          <w:sz w:val="24"/>
          <w:szCs w:val="24"/>
        </w:rPr>
        <w:t>s</w:t>
      </w:r>
      <w:r>
        <w:rPr>
          <w:spacing w:val="30"/>
          <w:sz w:val="24"/>
          <w:szCs w:val="24"/>
        </w:rPr>
        <w:t xml:space="preserve"> </w:t>
      </w:r>
      <w:r>
        <w:rPr>
          <w:spacing w:val="5"/>
          <w:sz w:val="24"/>
          <w:szCs w:val="24"/>
        </w:rPr>
        <w:t>t</w:t>
      </w:r>
      <w:r>
        <w:rPr>
          <w:spacing w:val="-5"/>
          <w:sz w:val="24"/>
          <w:szCs w:val="24"/>
        </w:rPr>
        <w:t>h</w:t>
      </w:r>
      <w:r>
        <w:rPr>
          <w:spacing w:val="-6"/>
          <w:sz w:val="24"/>
          <w:szCs w:val="24"/>
        </w:rPr>
        <w:t>a</w:t>
      </w:r>
      <w:r>
        <w:rPr>
          <w:sz w:val="24"/>
          <w:szCs w:val="24"/>
        </w:rPr>
        <w:t>t</w:t>
      </w:r>
      <w:r>
        <w:rPr>
          <w:spacing w:val="42"/>
          <w:sz w:val="24"/>
          <w:szCs w:val="24"/>
        </w:rPr>
        <w:t xml:space="preserve"> </w:t>
      </w:r>
      <w:r>
        <w:rPr>
          <w:sz w:val="24"/>
          <w:szCs w:val="24"/>
        </w:rPr>
        <w:t>we w</w:t>
      </w:r>
      <w:r>
        <w:rPr>
          <w:spacing w:val="-1"/>
          <w:sz w:val="24"/>
          <w:szCs w:val="24"/>
        </w:rPr>
        <w:t>a</w:t>
      </w:r>
      <w:r>
        <w:rPr>
          <w:spacing w:val="-5"/>
          <w:sz w:val="24"/>
          <w:szCs w:val="24"/>
        </w:rPr>
        <w:t>n</w:t>
      </w:r>
      <w:r>
        <w:rPr>
          <w:sz w:val="24"/>
          <w:szCs w:val="24"/>
        </w:rPr>
        <w:t>t</w:t>
      </w:r>
      <w:r>
        <w:rPr>
          <w:spacing w:val="9"/>
          <w:sz w:val="24"/>
          <w:szCs w:val="24"/>
        </w:rPr>
        <w:t xml:space="preserve"> </w:t>
      </w:r>
      <w:r>
        <w:rPr>
          <w:sz w:val="24"/>
          <w:szCs w:val="24"/>
        </w:rPr>
        <w:t>to</w:t>
      </w:r>
      <w:r>
        <w:rPr>
          <w:spacing w:val="9"/>
          <w:sz w:val="24"/>
          <w:szCs w:val="24"/>
        </w:rPr>
        <w:t xml:space="preserve"> </w:t>
      </w:r>
      <w:r>
        <w:rPr>
          <w:spacing w:val="-1"/>
          <w:sz w:val="24"/>
          <w:szCs w:val="24"/>
        </w:rPr>
        <w:t>c</w:t>
      </w:r>
      <w:r>
        <w:rPr>
          <w:spacing w:val="1"/>
          <w:sz w:val="24"/>
          <w:szCs w:val="24"/>
        </w:rPr>
        <w:t>r</w:t>
      </w:r>
      <w:r>
        <w:rPr>
          <w:spacing w:val="-1"/>
          <w:sz w:val="24"/>
          <w:szCs w:val="24"/>
        </w:rPr>
        <w:t>e</w:t>
      </w:r>
      <w:r>
        <w:rPr>
          <w:spacing w:val="-6"/>
          <w:sz w:val="24"/>
          <w:szCs w:val="24"/>
        </w:rPr>
        <w:t>a</w:t>
      </w:r>
      <w:r>
        <w:rPr>
          <w:sz w:val="24"/>
          <w:szCs w:val="24"/>
        </w:rPr>
        <w:t>te.</w:t>
      </w:r>
      <w:r>
        <w:rPr>
          <w:spacing w:val="5"/>
          <w:sz w:val="24"/>
          <w:szCs w:val="24"/>
        </w:rPr>
        <w:t xml:space="preserve"> </w:t>
      </w:r>
      <w:r>
        <w:rPr>
          <w:spacing w:val="2"/>
          <w:sz w:val="24"/>
          <w:szCs w:val="24"/>
        </w:rPr>
        <w:t>T</w:t>
      </w:r>
      <w:r>
        <w:rPr>
          <w:spacing w:val="-5"/>
          <w:sz w:val="24"/>
          <w:szCs w:val="24"/>
        </w:rPr>
        <w:t>h</w:t>
      </w:r>
      <w:r>
        <w:rPr>
          <w:sz w:val="24"/>
          <w:szCs w:val="24"/>
        </w:rPr>
        <w:t>e</w:t>
      </w:r>
      <w:r>
        <w:rPr>
          <w:spacing w:val="7"/>
          <w:sz w:val="24"/>
          <w:szCs w:val="24"/>
        </w:rPr>
        <w:t xml:space="preserve"> </w:t>
      </w:r>
      <w:r>
        <w:rPr>
          <w:spacing w:val="-2"/>
          <w:sz w:val="24"/>
          <w:szCs w:val="24"/>
        </w:rPr>
        <w:t>s</w:t>
      </w:r>
      <w:r>
        <w:rPr>
          <w:spacing w:val="-1"/>
          <w:sz w:val="24"/>
          <w:szCs w:val="24"/>
        </w:rPr>
        <w:t>e</w:t>
      </w:r>
      <w:r>
        <w:rPr>
          <w:spacing w:val="-6"/>
          <w:sz w:val="24"/>
          <w:szCs w:val="24"/>
        </w:rPr>
        <w:t>c</w:t>
      </w:r>
      <w:r>
        <w:rPr>
          <w:spacing w:val="5"/>
          <w:sz w:val="24"/>
          <w:szCs w:val="24"/>
        </w:rPr>
        <w:t>o</w:t>
      </w:r>
      <w:r>
        <w:rPr>
          <w:spacing w:val="-5"/>
          <w:sz w:val="24"/>
          <w:szCs w:val="24"/>
        </w:rPr>
        <w:t>n</w:t>
      </w:r>
      <w:r>
        <w:rPr>
          <w:sz w:val="24"/>
          <w:szCs w:val="24"/>
        </w:rPr>
        <w:t>d</w:t>
      </w:r>
      <w:r>
        <w:rPr>
          <w:spacing w:val="8"/>
          <w:sz w:val="24"/>
          <w:szCs w:val="24"/>
        </w:rPr>
        <w:t xml:space="preserve"> </w:t>
      </w:r>
      <w:r>
        <w:rPr>
          <w:spacing w:val="-1"/>
          <w:sz w:val="24"/>
          <w:szCs w:val="24"/>
        </w:rPr>
        <w:t>a</w:t>
      </w:r>
      <w:r>
        <w:rPr>
          <w:spacing w:val="-5"/>
          <w:sz w:val="24"/>
          <w:szCs w:val="24"/>
        </w:rPr>
        <w:t>n</w:t>
      </w:r>
      <w:r>
        <w:rPr>
          <w:sz w:val="24"/>
          <w:szCs w:val="24"/>
        </w:rPr>
        <w:t>d</w:t>
      </w:r>
      <w:r>
        <w:rPr>
          <w:spacing w:val="4"/>
          <w:sz w:val="24"/>
          <w:szCs w:val="24"/>
        </w:rPr>
        <w:t xml:space="preserve"> </w:t>
      </w:r>
      <w:r>
        <w:rPr>
          <w:spacing w:val="5"/>
          <w:sz w:val="24"/>
          <w:szCs w:val="24"/>
        </w:rPr>
        <w:t>t</w:t>
      </w:r>
      <w:r>
        <w:rPr>
          <w:sz w:val="24"/>
          <w:szCs w:val="24"/>
        </w:rPr>
        <w:t>h</w:t>
      </w:r>
      <w:r>
        <w:rPr>
          <w:spacing w:val="-9"/>
          <w:sz w:val="24"/>
          <w:szCs w:val="24"/>
        </w:rPr>
        <w:t>i</w:t>
      </w:r>
      <w:r>
        <w:rPr>
          <w:spacing w:val="1"/>
          <w:sz w:val="24"/>
          <w:szCs w:val="24"/>
        </w:rPr>
        <w:t>r</w:t>
      </w:r>
      <w:r>
        <w:rPr>
          <w:sz w:val="24"/>
          <w:szCs w:val="24"/>
        </w:rPr>
        <w:t>d</w:t>
      </w:r>
      <w:r>
        <w:rPr>
          <w:spacing w:val="8"/>
          <w:sz w:val="24"/>
          <w:szCs w:val="24"/>
        </w:rPr>
        <w:t xml:space="preserve"> </w:t>
      </w:r>
      <w:r>
        <w:rPr>
          <w:sz w:val="24"/>
          <w:szCs w:val="24"/>
        </w:rPr>
        <w:t>p</w:t>
      </w:r>
      <w:r>
        <w:rPr>
          <w:spacing w:val="-1"/>
          <w:sz w:val="24"/>
          <w:szCs w:val="24"/>
        </w:rPr>
        <w:t>a</w:t>
      </w:r>
      <w:r>
        <w:rPr>
          <w:spacing w:val="1"/>
          <w:sz w:val="24"/>
          <w:szCs w:val="24"/>
        </w:rPr>
        <w:t>r</w:t>
      </w:r>
      <w:r>
        <w:rPr>
          <w:spacing w:val="-1"/>
          <w:sz w:val="24"/>
          <w:szCs w:val="24"/>
        </w:rPr>
        <w:t>a</w:t>
      </w:r>
      <w:r>
        <w:rPr>
          <w:spacing w:val="-9"/>
          <w:sz w:val="24"/>
          <w:szCs w:val="24"/>
        </w:rPr>
        <w:t>m</w:t>
      </w:r>
      <w:r>
        <w:rPr>
          <w:spacing w:val="-1"/>
          <w:sz w:val="24"/>
          <w:szCs w:val="24"/>
        </w:rPr>
        <w:t>e</w:t>
      </w:r>
      <w:r>
        <w:rPr>
          <w:spacing w:val="5"/>
          <w:sz w:val="24"/>
          <w:szCs w:val="24"/>
        </w:rPr>
        <w:t>t</w:t>
      </w:r>
      <w:r>
        <w:rPr>
          <w:spacing w:val="-1"/>
          <w:sz w:val="24"/>
          <w:szCs w:val="24"/>
        </w:rPr>
        <w:t>e</w:t>
      </w:r>
      <w:r>
        <w:rPr>
          <w:spacing w:val="1"/>
          <w:sz w:val="24"/>
          <w:szCs w:val="24"/>
        </w:rPr>
        <w:t>r</w:t>
      </w:r>
      <w:r>
        <w:rPr>
          <w:sz w:val="24"/>
          <w:szCs w:val="24"/>
        </w:rPr>
        <w:t>s</w:t>
      </w:r>
      <w:r>
        <w:rPr>
          <w:spacing w:val="1"/>
          <w:sz w:val="24"/>
          <w:szCs w:val="24"/>
        </w:rPr>
        <w:t xml:space="preserve"> </w:t>
      </w:r>
      <w:r>
        <w:rPr>
          <w:spacing w:val="-6"/>
          <w:sz w:val="24"/>
          <w:szCs w:val="24"/>
        </w:rPr>
        <w:t>a</w:t>
      </w:r>
      <w:r>
        <w:rPr>
          <w:spacing w:val="1"/>
          <w:sz w:val="24"/>
          <w:szCs w:val="24"/>
        </w:rPr>
        <w:t>r</w:t>
      </w:r>
      <w:r>
        <w:rPr>
          <w:sz w:val="24"/>
          <w:szCs w:val="24"/>
        </w:rPr>
        <w:t>e</w:t>
      </w:r>
      <w:r>
        <w:rPr>
          <w:spacing w:val="7"/>
          <w:sz w:val="24"/>
          <w:szCs w:val="24"/>
        </w:rPr>
        <w:t xml:space="preserve"> </w:t>
      </w:r>
      <w:r>
        <w:rPr>
          <w:sz w:val="24"/>
          <w:szCs w:val="24"/>
        </w:rPr>
        <w:t>d</w:t>
      </w:r>
      <w:r>
        <w:rPr>
          <w:spacing w:val="-4"/>
          <w:sz w:val="24"/>
          <w:szCs w:val="24"/>
        </w:rPr>
        <w:t>i</w:t>
      </w:r>
      <w:r>
        <w:rPr>
          <w:spacing w:val="-9"/>
          <w:sz w:val="24"/>
          <w:szCs w:val="24"/>
        </w:rPr>
        <w:t>m</w:t>
      </w:r>
      <w:r>
        <w:rPr>
          <w:spacing w:val="4"/>
          <w:sz w:val="24"/>
          <w:szCs w:val="24"/>
        </w:rPr>
        <w:t>e</w:t>
      </w:r>
      <w:r>
        <w:rPr>
          <w:spacing w:val="-5"/>
          <w:sz w:val="24"/>
          <w:szCs w:val="24"/>
        </w:rPr>
        <w:t>n</w:t>
      </w:r>
      <w:r>
        <w:rPr>
          <w:spacing w:val="2"/>
          <w:sz w:val="24"/>
          <w:szCs w:val="24"/>
        </w:rPr>
        <w:t>s</w:t>
      </w:r>
      <w:r>
        <w:rPr>
          <w:spacing w:val="-9"/>
          <w:sz w:val="24"/>
          <w:szCs w:val="24"/>
        </w:rPr>
        <w:t>i</w:t>
      </w:r>
      <w:r>
        <w:rPr>
          <w:spacing w:val="9"/>
          <w:sz w:val="24"/>
          <w:szCs w:val="24"/>
        </w:rPr>
        <w:t>o</w:t>
      </w:r>
      <w:r>
        <w:rPr>
          <w:spacing w:val="-5"/>
          <w:sz w:val="24"/>
          <w:szCs w:val="24"/>
        </w:rPr>
        <w:t>n</w:t>
      </w:r>
      <w:r>
        <w:rPr>
          <w:sz w:val="24"/>
          <w:szCs w:val="24"/>
        </w:rPr>
        <w:t>s</w:t>
      </w:r>
      <w:r>
        <w:rPr>
          <w:spacing w:val="6"/>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 d</w:t>
      </w:r>
      <w:r>
        <w:rPr>
          <w:spacing w:val="-6"/>
          <w:sz w:val="24"/>
          <w:szCs w:val="24"/>
        </w:rPr>
        <w:t>e</w:t>
      </w:r>
      <w:r>
        <w:rPr>
          <w:spacing w:val="5"/>
          <w:sz w:val="24"/>
          <w:szCs w:val="24"/>
        </w:rPr>
        <w:t>t</w:t>
      </w:r>
      <w:r>
        <w:rPr>
          <w:spacing w:val="-1"/>
          <w:sz w:val="24"/>
          <w:szCs w:val="24"/>
        </w:rPr>
        <w:t>e</w:t>
      </w:r>
      <w:r>
        <w:rPr>
          <w:spacing w:val="-6"/>
          <w:sz w:val="24"/>
          <w:szCs w:val="24"/>
        </w:rPr>
        <w:t>c</w:t>
      </w:r>
      <w:r>
        <w:rPr>
          <w:sz w:val="24"/>
          <w:szCs w:val="24"/>
        </w:rPr>
        <w:t>tor</w:t>
      </w:r>
      <w:r>
        <w:rPr>
          <w:spacing w:val="4"/>
          <w:sz w:val="24"/>
          <w:szCs w:val="24"/>
        </w:rPr>
        <w:t xml:space="preserve"> </w:t>
      </w:r>
      <w:r>
        <w:rPr>
          <w:spacing w:val="-9"/>
          <w:sz w:val="24"/>
          <w:szCs w:val="24"/>
        </w:rPr>
        <w:t>m</w:t>
      </w:r>
      <w:r>
        <w:rPr>
          <w:spacing w:val="-1"/>
          <w:sz w:val="24"/>
          <w:szCs w:val="24"/>
        </w:rPr>
        <w:t>a</w:t>
      </w:r>
      <w:r>
        <w:rPr>
          <w:sz w:val="24"/>
          <w:szCs w:val="24"/>
        </w:rPr>
        <w:t>t</w:t>
      </w:r>
      <w:r>
        <w:rPr>
          <w:spacing w:val="2"/>
          <w:sz w:val="24"/>
          <w:szCs w:val="24"/>
        </w:rPr>
        <w:t>r</w:t>
      </w:r>
      <w:r>
        <w:rPr>
          <w:spacing w:val="-4"/>
          <w:sz w:val="24"/>
          <w:szCs w:val="24"/>
        </w:rPr>
        <w:t>i</w:t>
      </w:r>
      <w:r>
        <w:rPr>
          <w:spacing w:val="-5"/>
          <w:sz w:val="24"/>
          <w:szCs w:val="24"/>
        </w:rPr>
        <w:t>x</w:t>
      </w:r>
      <w:r>
        <w:rPr>
          <w:sz w:val="24"/>
          <w:szCs w:val="24"/>
        </w:rPr>
        <w:t>.</w:t>
      </w:r>
    </w:p>
    <w:p w14:paraId="0EEADA4B" w14:textId="77777777" w:rsidR="00433F0F" w:rsidRDefault="008B01BA">
      <w:pPr>
        <w:tabs>
          <w:tab w:val="left" w:pos="1160"/>
        </w:tabs>
        <w:spacing w:before="4" w:line="360" w:lineRule="auto"/>
        <w:ind w:left="1167" w:right="65" w:hanging="360"/>
        <w:jc w:val="both"/>
        <w:rPr>
          <w:sz w:val="24"/>
          <w:szCs w:val="24"/>
        </w:rPr>
      </w:pPr>
      <w:r>
        <w:rPr>
          <w:rFonts w:ascii="Segoe MDL2 Assets" w:eastAsia="Segoe MDL2 Assets" w:hAnsi="Segoe MDL2 Assets" w:cs="Segoe MDL2 Assets"/>
          <w:w w:val="46"/>
        </w:rPr>
        <w:t></w:t>
      </w:r>
      <w:r>
        <w:rPr>
          <w:rFonts w:ascii="Segoe MDL2 Assets" w:eastAsia="Segoe MDL2 Assets" w:hAnsi="Segoe MDL2 Assets" w:cs="Segoe MDL2 Assets"/>
        </w:rPr>
        <w:tab/>
      </w:r>
      <w:r>
        <w:rPr>
          <w:spacing w:val="-6"/>
          <w:sz w:val="24"/>
          <w:szCs w:val="24"/>
        </w:rPr>
        <w:t>W</w:t>
      </w:r>
      <w:r>
        <w:rPr>
          <w:sz w:val="24"/>
          <w:szCs w:val="24"/>
        </w:rPr>
        <w:t xml:space="preserve">e </w:t>
      </w:r>
      <w:r>
        <w:rPr>
          <w:spacing w:val="42"/>
          <w:sz w:val="24"/>
          <w:szCs w:val="24"/>
        </w:rPr>
        <w:t xml:space="preserve"> </w:t>
      </w:r>
      <w:r>
        <w:rPr>
          <w:sz w:val="24"/>
          <w:szCs w:val="24"/>
        </w:rPr>
        <w:t>u</w:t>
      </w:r>
      <w:r>
        <w:rPr>
          <w:spacing w:val="-2"/>
          <w:sz w:val="24"/>
          <w:szCs w:val="24"/>
        </w:rPr>
        <w:t>s</w:t>
      </w:r>
      <w:r>
        <w:rPr>
          <w:spacing w:val="-1"/>
          <w:sz w:val="24"/>
          <w:szCs w:val="24"/>
        </w:rPr>
        <w:t>e</w:t>
      </w:r>
      <w:r>
        <w:rPr>
          <w:sz w:val="24"/>
          <w:szCs w:val="24"/>
        </w:rPr>
        <w:t xml:space="preserve">d </w:t>
      </w:r>
      <w:r>
        <w:rPr>
          <w:spacing w:val="43"/>
          <w:sz w:val="24"/>
          <w:szCs w:val="24"/>
        </w:rPr>
        <w:t xml:space="preserve"> </w:t>
      </w:r>
      <w:r>
        <w:rPr>
          <w:sz w:val="24"/>
          <w:szCs w:val="24"/>
        </w:rPr>
        <w:t xml:space="preserve">256 </w:t>
      </w:r>
      <w:r>
        <w:rPr>
          <w:spacing w:val="43"/>
          <w:sz w:val="24"/>
          <w:szCs w:val="24"/>
        </w:rPr>
        <w:t xml:space="preserve"> </w:t>
      </w:r>
      <w:r>
        <w:rPr>
          <w:spacing w:val="-8"/>
          <w:sz w:val="24"/>
          <w:szCs w:val="24"/>
        </w:rPr>
        <w:t>f</w:t>
      </w:r>
      <w:r>
        <w:rPr>
          <w:spacing w:val="-1"/>
          <w:sz w:val="24"/>
          <w:szCs w:val="24"/>
        </w:rPr>
        <w:t>ea</w:t>
      </w:r>
      <w:r>
        <w:rPr>
          <w:spacing w:val="5"/>
          <w:sz w:val="24"/>
          <w:szCs w:val="24"/>
        </w:rPr>
        <w:t>t</w:t>
      </w:r>
      <w:r>
        <w:rPr>
          <w:spacing w:val="-5"/>
          <w:sz w:val="24"/>
          <w:szCs w:val="24"/>
        </w:rPr>
        <w:t>u</w:t>
      </w:r>
      <w:r>
        <w:rPr>
          <w:spacing w:val="1"/>
          <w:sz w:val="24"/>
          <w:szCs w:val="24"/>
        </w:rPr>
        <w:t>r</w:t>
      </w:r>
      <w:r>
        <w:rPr>
          <w:sz w:val="24"/>
          <w:szCs w:val="24"/>
        </w:rPr>
        <w:t xml:space="preserve">e </w:t>
      </w:r>
      <w:r>
        <w:rPr>
          <w:spacing w:val="42"/>
          <w:sz w:val="24"/>
          <w:szCs w:val="24"/>
        </w:rPr>
        <w:t xml:space="preserve"> </w:t>
      </w:r>
      <w:r>
        <w:rPr>
          <w:sz w:val="24"/>
          <w:szCs w:val="24"/>
        </w:rPr>
        <w:t>d</w:t>
      </w:r>
      <w:r>
        <w:rPr>
          <w:spacing w:val="-6"/>
          <w:sz w:val="24"/>
          <w:szCs w:val="24"/>
        </w:rPr>
        <w:t>e</w:t>
      </w:r>
      <w:r>
        <w:rPr>
          <w:sz w:val="24"/>
          <w:szCs w:val="24"/>
        </w:rPr>
        <w:t>te</w:t>
      </w:r>
      <w:r>
        <w:rPr>
          <w:spacing w:val="-6"/>
          <w:sz w:val="24"/>
          <w:szCs w:val="24"/>
        </w:rPr>
        <w:t>c</w:t>
      </w:r>
      <w:r>
        <w:rPr>
          <w:sz w:val="24"/>
          <w:szCs w:val="24"/>
        </w:rPr>
        <w:t>to</w:t>
      </w:r>
      <w:r>
        <w:rPr>
          <w:spacing w:val="2"/>
          <w:sz w:val="24"/>
          <w:szCs w:val="24"/>
        </w:rPr>
        <w:t>r</w:t>
      </w:r>
      <w:r>
        <w:rPr>
          <w:sz w:val="24"/>
          <w:szCs w:val="24"/>
        </w:rPr>
        <w:t xml:space="preserve">s </w:t>
      </w:r>
      <w:r>
        <w:rPr>
          <w:spacing w:val="41"/>
          <w:sz w:val="24"/>
          <w:szCs w:val="24"/>
        </w:rPr>
        <w:t xml:space="preserve"> </w:t>
      </w:r>
      <w:r>
        <w:rPr>
          <w:spacing w:val="-8"/>
          <w:sz w:val="24"/>
          <w:szCs w:val="24"/>
        </w:rPr>
        <w:t>f</w:t>
      </w:r>
      <w:r>
        <w:rPr>
          <w:spacing w:val="5"/>
          <w:sz w:val="24"/>
          <w:szCs w:val="24"/>
        </w:rPr>
        <w:t>o</w:t>
      </w:r>
      <w:r>
        <w:rPr>
          <w:sz w:val="24"/>
          <w:szCs w:val="24"/>
        </w:rPr>
        <w:t xml:space="preserve">r </w:t>
      </w:r>
      <w:r>
        <w:rPr>
          <w:spacing w:val="40"/>
          <w:sz w:val="24"/>
          <w:szCs w:val="24"/>
        </w:rPr>
        <w:t xml:space="preserve"> </w:t>
      </w:r>
      <w:r>
        <w:rPr>
          <w:spacing w:val="-2"/>
          <w:sz w:val="24"/>
          <w:szCs w:val="24"/>
        </w:rPr>
        <w:t>C</w:t>
      </w:r>
      <w:r>
        <w:rPr>
          <w:sz w:val="24"/>
          <w:szCs w:val="24"/>
        </w:rPr>
        <w:t>N</w:t>
      </w:r>
      <w:r>
        <w:rPr>
          <w:spacing w:val="-1"/>
          <w:sz w:val="24"/>
          <w:szCs w:val="24"/>
        </w:rPr>
        <w:t>N</w:t>
      </w:r>
      <w:r>
        <w:rPr>
          <w:spacing w:val="-2"/>
          <w:sz w:val="24"/>
          <w:szCs w:val="24"/>
        </w:rPr>
        <w:t>s</w:t>
      </w:r>
      <w:r>
        <w:rPr>
          <w:sz w:val="24"/>
          <w:szCs w:val="24"/>
        </w:rPr>
        <w:t xml:space="preserve">. </w:t>
      </w:r>
      <w:r>
        <w:rPr>
          <w:spacing w:val="41"/>
          <w:sz w:val="24"/>
          <w:szCs w:val="24"/>
        </w:rPr>
        <w:t xml:space="preserve"> </w:t>
      </w:r>
      <w:r>
        <w:rPr>
          <w:spacing w:val="-3"/>
          <w:sz w:val="24"/>
          <w:szCs w:val="24"/>
        </w:rPr>
        <w:t>T</w:t>
      </w:r>
      <w:r>
        <w:rPr>
          <w:spacing w:val="-5"/>
          <w:sz w:val="24"/>
          <w:szCs w:val="24"/>
        </w:rPr>
        <w:t>h</w:t>
      </w:r>
      <w:r>
        <w:rPr>
          <w:sz w:val="24"/>
          <w:szCs w:val="24"/>
        </w:rPr>
        <w:t xml:space="preserve">e </w:t>
      </w:r>
      <w:r>
        <w:rPr>
          <w:spacing w:val="47"/>
          <w:sz w:val="24"/>
          <w:szCs w:val="24"/>
        </w:rPr>
        <w:t xml:space="preserve"> </w:t>
      </w:r>
      <w:r>
        <w:rPr>
          <w:spacing w:val="-5"/>
          <w:sz w:val="24"/>
          <w:szCs w:val="24"/>
        </w:rPr>
        <w:t>n</w:t>
      </w:r>
      <w:r>
        <w:rPr>
          <w:spacing w:val="4"/>
          <w:sz w:val="24"/>
          <w:szCs w:val="24"/>
        </w:rPr>
        <w:t>e</w:t>
      </w:r>
      <w:r>
        <w:rPr>
          <w:spacing w:val="-5"/>
          <w:sz w:val="24"/>
          <w:szCs w:val="24"/>
        </w:rPr>
        <w:t>x</w:t>
      </w:r>
      <w:r>
        <w:rPr>
          <w:sz w:val="24"/>
          <w:szCs w:val="24"/>
        </w:rPr>
        <w:t xml:space="preserve">t </w:t>
      </w:r>
      <w:r>
        <w:rPr>
          <w:spacing w:val="48"/>
          <w:sz w:val="24"/>
          <w:szCs w:val="24"/>
        </w:rPr>
        <w:t xml:space="preserve"> </w:t>
      </w:r>
      <w:r>
        <w:rPr>
          <w:sz w:val="24"/>
          <w:szCs w:val="24"/>
        </w:rPr>
        <w:t>p</w:t>
      </w:r>
      <w:r>
        <w:rPr>
          <w:spacing w:val="-6"/>
          <w:sz w:val="24"/>
          <w:szCs w:val="24"/>
        </w:rPr>
        <w:t>a</w:t>
      </w:r>
      <w:r>
        <w:rPr>
          <w:spacing w:val="1"/>
          <w:sz w:val="24"/>
          <w:szCs w:val="24"/>
        </w:rPr>
        <w:t>r</w:t>
      </w:r>
      <w:r>
        <w:rPr>
          <w:spacing w:val="-1"/>
          <w:sz w:val="24"/>
          <w:szCs w:val="24"/>
        </w:rPr>
        <w:t>a</w:t>
      </w:r>
      <w:r>
        <w:rPr>
          <w:spacing w:val="-9"/>
          <w:sz w:val="24"/>
          <w:szCs w:val="24"/>
        </w:rPr>
        <w:t>m</w:t>
      </w:r>
      <w:r>
        <w:rPr>
          <w:spacing w:val="-1"/>
          <w:sz w:val="24"/>
          <w:szCs w:val="24"/>
        </w:rPr>
        <w:t>e</w:t>
      </w:r>
      <w:r>
        <w:rPr>
          <w:spacing w:val="5"/>
          <w:sz w:val="24"/>
          <w:szCs w:val="24"/>
        </w:rPr>
        <w:t>t</w:t>
      </w:r>
      <w:r>
        <w:rPr>
          <w:spacing w:val="-1"/>
          <w:sz w:val="24"/>
          <w:szCs w:val="24"/>
        </w:rPr>
        <w:t>e</w:t>
      </w:r>
      <w:r>
        <w:rPr>
          <w:sz w:val="24"/>
          <w:szCs w:val="24"/>
        </w:rPr>
        <w:t xml:space="preserve">r </w:t>
      </w:r>
      <w:r>
        <w:rPr>
          <w:spacing w:val="44"/>
          <w:sz w:val="24"/>
          <w:szCs w:val="24"/>
        </w:rPr>
        <w:t xml:space="preserve"> </w:t>
      </w:r>
      <w:r>
        <w:rPr>
          <w:spacing w:val="-9"/>
          <w:sz w:val="24"/>
          <w:szCs w:val="24"/>
        </w:rPr>
        <w:t>i</w:t>
      </w:r>
      <w:r>
        <w:rPr>
          <w:sz w:val="24"/>
          <w:szCs w:val="24"/>
        </w:rPr>
        <w:t>s</w:t>
      </w:r>
      <w:r>
        <w:rPr>
          <w:spacing w:val="3"/>
          <w:sz w:val="24"/>
          <w:szCs w:val="24"/>
        </w:rPr>
        <w:t xml:space="preserve"> </w:t>
      </w:r>
      <w:r>
        <w:rPr>
          <w:i/>
          <w:sz w:val="24"/>
          <w:szCs w:val="24"/>
        </w:rPr>
        <w:t xml:space="preserve">input </w:t>
      </w:r>
      <w:r>
        <w:rPr>
          <w:i/>
          <w:spacing w:val="-2"/>
          <w:sz w:val="24"/>
          <w:szCs w:val="24"/>
        </w:rPr>
        <w:t>s</w:t>
      </w:r>
      <w:r>
        <w:rPr>
          <w:i/>
          <w:sz w:val="24"/>
          <w:szCs w:val="24"/>
        </w:rPr>
        <w:t>hape</w:t>
      </w:r>
      <w:r>
        <w:rPr>
          <w:i/>
          <w:spacing w:val="2"/>
          <w:sz w:val="24"/>
          <w:szCs w:val="24"/>
        </w:rPr>
        <w:t xml:space="preserve"> </w:t>
      </w:r>
      <w:r>
        <w:rPr>
          <w:sz w:val="24"/>
          <w:szCs w:val="24"/>
        </w:rPr>
        <w:t>w</w:t>
      </w:r>
      <w:r>
        <w:rPr>
          <w:spacing w:val="-5"/>
          <w:sz w:val="24"/>
          <w:szCs w:val="24"/>
        </w:rPr>
        <w:t>h</w:t>
      </w:r>
      <w:r>
        <w:rPr>
          <w:spacing w:val="-9"/>
          <w:sz w:val="24"/>
          <w:szCs w:val="24"/>
        </w:rPr>
        <w:t>i</w:t>
      </w:r>
      <w:r>
        <w:rPr>
          <w:spacing w:val="4"/>
          <w:sz w:val="24"/>
          <w:szCs w:val="24"/>
        </w:rPr>
        <w:t>c</w:t>
      </w:r>
      <w:r>
        <w:rPr>
          <w:sz w:val="24"/>
          <w:szCs w:val="24"/>
        </w:rPr>
        <w:t>h</w:t>
      </w:r>
      <w:r>
        <w:rPr>
          <w:spacing w:val="12"/>
          <w:sz w:val="24"/>
          <w:szCs w:val="24"/>
        </w:rPr>
        <w:t xml:space="preserve"> </w:t>
      </w:r>
      <w:r>
        <w:rPr>
          <w:spacing w:val="-9"/>
          <w:sz w:val="24"/>
          <w:szCs w:val="24"/>
        </w:rPr>
        <w:t>i</w:t>
      </w:r>
      <w:r>
        <w:rPr>
          <w:sz w:val="24"/>
          <w:szCs w:val="24"/>
        </w:rPr>
        <w:t>s</w:t>
      </w:r>
      <w:r>
        <w:rPr>
          <w:spacing w:val="10"/>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2"/>
          <w:sz w:val="24"/>
          <w:szCs w:val="24"/>
        </w:rPr>
        <w:t>s</w:t>
      </w:r>
      <w:r>
        <w:rPr>
          <w:spacing w:val="-5"/>
          <w:sz w:val="24"/>
          <w:szCs w:val="24"/>
        </w:rPr>
        <w:t>h</w:t>
      </w:r>
      <w:r>
        <w:rPr>
          <w:spacing w:val="-1"/>
          <w:sz w:val="24"/>
          <w:szCs w:val="24"/>
        </w:rPr>
        <w:t>a</w:t>
      </w:r>
      <w:r>
        <w:rPr>
          <w:sz w:val="24"/>
          <w:szCs w:val="24"/>
        </w:rPr>
        <w:t>pe</w:t>
      </w:r>
      <w:r>
        <w:rPr>
          <w:spacing w:val="6"/>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pacing w:val="-9"/>
          <w:sz w:val="24"/>
          <w:szCs w:val="24"/>
        </w:rPr>
        <w:t>i</w:t>
      </w:r>
      <w:r>
        <w:rPr>
          <w:spacing w:val="-5"/>
          <w:sz w:val="24"/>
          <w:szCs w:val="24"/>
        </w:rPr>
        <w:t>n</w:t>
      </w:r>
      <w:r>
        <w:rPr>
          <w:sz w:val="24"/>
          <w:szCs w:val="24"/>
        </w:rPr>
        <w:t>put</w:t>
      </w:r>
      <w:r>
        <w:rPr>
          <w:spacing w:val="17"/>
          <w:sz w:val="24"/>
          <w:szCs w:val="24"/>
        </w:rPr>
        <w:t xml:space="preserve"> </w:t>
      </w:r>
      <w:r>
        <w:rPr>
          <w:spacing w:val="-4"/>
          <w:sz w:val="24"/>
          <w:szCs w:val="24"/>
        </w:rPr>
        <w:t>i</w:t>
      </w:r>
      <w:r>
        <w:rPr>
          <w:spacing w:val="-9"/>
          <w:sz w:val="24"/>
          <w:szCs w:val="24"/>
        </w:rPr>
        <w:t>m</w:t>
      </w:r>
      <w:r>
        <w:rPr>
          <w:spacing w:val="-1"/>
          <w:sz w:val="24"/>
          <w:szCs w:val="24"/>
        </w:rPr>
        <w:t>a</w:t>
      </w:r>
      <w:r>
        <w:rPr>
          <w:sz w:val="24"/>
          <w:szCs w:val="24"/>
        </w:rPr>
        <w:t>g</w:t>
      </w:r>
      <w:r>
        <w:rPr>
          <w:spacing w:val="-1"/>
          <w:sz w:val="24"/>
          <w:szCs w:val="24"/>
        </w:rPr>
        <w:t>e</w:t>
      </w:r>
      <w:r>
        <w:rPr>
          <w:sz w:val="24"/>
          <w:szCs w:val="24"/>
        </w:rPr>
        <w:t>.</w:t>
      </w:r>
      <w:r>
        <w:rPr>
          <w:spacing w:val="9"/>
          <w:sz w:val="24"/>
          <w:szCs w:val="24"/>
        </w:rPr>
        <w:t xml:space="preserve"> </w:t>
      </w:r>
      <w:r>
        <w:rPr>
          <w:spacing w:val="2"/>
          <w:sz w:val="24"/>
          <w:szCs w:val="24"/>
        </w:rPr>
        <w:t>T</w:t>
      </w:r>
      <w:r>
        <w:rPr>
          <w:spacing w:val="-5"/>
          <w:sz w:val="24"/>
          <w:szCs w:val="24"/>
        </w:rPr>
        <w:t>h</w:t>
      </w:r>
      <w:r>
        <w:rPr>
          <w:sz w:val="24"/>
          <w:szCs w:val="24"/>
        </w:rPr>
        <w:t>e</w:t>
      </w:r>
      <w:r>
        <w:rPr>
          <w:spacing w:val="11"/>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s</w:t>
      </w:r>
      <w:r>
        <w:rPr>
          <w:spacing w:val="10"/>
          <w:sz w:val="24"/>
          <w:szCs w:val="24"/>
        </w:rPr>
        <w:t xml:space="preserve"> </w:t>
      </w:r>
      <w:r>
        <w:rPr>
          <w:sz w:val="24"/>
          <w:szCs w:val="24"/>
        </w:rPr>
        <w:t>w</w:t>
      </w:r>
      <w:r>
        <w:rPr>
          <w:spacing w:val="-5"/>
          <w:sz w:val="24"/>
          <w:szCs w:val="24"/>
        </w:rPr>
        <w:t>i</w:t>
      </w:r>
      <w:r>
        <w:rPr>
          <w:sz w:val="24"/>
          <w:szCs w:val="24"/>
        </w:rPr>
        <w:t>ll</w:t>
      </w:r>
      <w:r>
        <w:rPr>
          <w:spacing w:val="3"/>
          <w:sz w:val="24"/>
          <w:szCs w:val="24"/>
        </w:rPr>
        <w:t xml:space="preserve"> </w:t>
      </w:r>
      <w:r>
        <w:rPr>
          <w:spacing w:val="-5"/>
          <w:sz w:val="24"/>
          <w:szCs w:val="24"/>
        </w:rPr>
        <w:t>b</w:t>
      </w:r>
      <w:r>
        <w:rPr>
          <w:sz w:val="24"/>
          <w:szCs w:val="24"/>
        </w:rPr>
        <w:t>e</w:t>
      </w:r>
      <w:r>
        <w:rPr>
          <w:spacing w:val="11"/>
          <w:sz w:val="24"/>
          <w:szCs w:val="24"/>
        </w:rPr>
        <w:t xml:space="preserve"> </w:t>
      </w:r>
      <w:r>
        <w:rPr>
          <w:spacing w:val="-1"/>
          <w:sz w:val="24"/>
          <w:szCs w:val="24"/>
        </w:rPr>
        <w:t>c</w:t>
      </w:r>
      <w:r>
        <w:rPr>
          <w:spacing w:val="5"/>
          <w:sz w:val="24"/>
          <w:szCs w:val="24"/>
        </w:rPr>
        <w:t>o</w:t>
      </w:r>
      <w:r>
        <w:rPr>
          <w:spacing w:val="-5"/>
          <w:sz w:val="24"/>
          <w:szCs w:val="24"/>
        </w:rPr>
        <w:t>nv</w:t>
      </w:r>
      <w:r>
        <w:rPr>
          <w:spacing w:val="-1"/>
          <w:sz w:val="24"/>
          <w:szCs w:val="24"/>
        </w:rPr>
        <w:t>e</w:t>
      </w:r>
      <w:r>
        <w:rPr>
          <w:spacing w:val="1"/>
          <w:sz w:val="24"/>
          <w:szCs w:val="24"/>
        </w:rPr>
        <w:t>r</w:t>
      </w:r>
      <w:r>
        <w:rPr>
          <w:spacing w:val="5"/>
          <w:sz w:val="24"/>
          <w:szCs w:val="24"/>
        </w:rPr>
        <w:t>t</w:t>
      </w:r>
      <w:r>
        <w:rPr>
          <w:spacing w:val="-1"/>
          <w:sz w:val="24"/>
          <w:szCs w:val="24"/>
        </w:rPr>
        <w:t>e</w:t>
      </w:r>
      <w:r>
        <w:rPr>
          <w:sz w:val="24"/>
          <w:szCs w:val="24"/>
        </w:rPr>
        <w:t>d</w:t>
      </w:r>
      <w:r>
        <w:rPr>
          <w:spacing w:val="7"/>
          <w:sz w:val="24"/>
          <w:szCs w:val="24"/>
        </w:rPr>
        <w:t xml:space="preserve"> </w:t>
      </w:r>
      <w:r>
        <w:rPr>
          <w:spacing w:val="-9"/>
          <w:sz w:val="24"/>
          <w:szCs w:val="24"/>
        </w:rPr>
        <w:t>i</w:t>
      </w:r>
      <w:r>
        <w:rPr>
          <w:spacing w:val="-5"/>
          <w:sz w:val="24"/>
          <w:szCs w:val="24"/>
        </w:rPr>
        <w:t>n</w:t>
      </w:r>
      <w:r>
        <w:rPr>
          <w:spacing w:val="5"/>
          <w:sz w:val="24"/>
          <w:szCs w:val="24"/>
        </w:rPr>
        <w:t>t</w:t>
      </w:r>
      <w:r>
        <w:rPr>
          <w:sz w:val="24"/>
          <w:szCs w:val="24"/>
        </w:rPr>
        <w:t xml:space="preserve">o </w:t>
      </w:r>
      <w:r>
        <w:rPr>
          <w:spacing w:val="5"/>
          <w:sz w:val="24"/>
          <w:szCs w:val="24"/>
        </w:rPr>
        <w:t>t</w:t>
      </w:r>
      <w:r>
        <w:rPr>
          <w:spacing w:val="-5"/>
          <w:sz w:val="24"/>
          <w:szCs w:val="24"/>
        </w:rPr>
        <w:t>h</w:t>
      </w:r>
      <w:r>
        <w:rPr>
          <w:spacing w:val="-9"/>
          <w:sz w:val="24"/>
          <w:szCs w:val="24"/>
        </w:rPr>
        <w:t>i</w:t>
      </w:r>
      <w:r>
        <w:rPr>
          <w:sz w:val="24"/>
          <w:szCs w:val="24"/>
        </w:rPr>
        <w:t>s</w:t>
      </w:r>
      <w:r>
        <w:rPr>
          <w:spacing w:val="6"/>
          <w:sz w:val="24"/>
          <w:szCs w:val="24"/>
        </w:rPr>
        <w:t xml:space="preserve"> </w:t>
      </w:r>
      <w:r>
        <w:rPr>
          <w:spacing w:val="2"/>
          <w:sz w:val="24"/>
          <w:szCs w:val="24"/>
        </w:rPr>
        <w:t>s</w:t>
      </w:r>
      <w:r>
        <w:rPr>
          <w:spacing w:val="-5"/>
          <w:sz w:val="24"/>
          <w:szCs w:val="24"/>
        </w:rPr>
        <w:t>h</w:t>
      </w:r>
      <w:r>
        <w:rPr>
          <w:spacing w:val="-1"/>
          <w:sz w:val="24"/>
          <w:szCs w:val="24"/>
        </w:rPr>
        <w:t>a</w:t>
      </w:r>
      <w:r>
        <w:rPr>
          <w:sz w:val="24"/>
          <w:szCs w:val="24"/>
        </w:rPr>
        <w:t>pe</w:t>
      </w:r>
      <w:r>
        <w:rPr>
          <w:spacing w:val="7"/>
          <w:sz w:val="24"/>
          <w:szCs w:val="24"/>
        </w:rPr>
        <w:t xml:space="preserve"> </w:t>
      </w:r>
      <w:r>
        <w:rPr>
          <w:sz w:val="24"/>
          <w:szCs w:val="24"/>
        </w:rPr>
        <w:t>du</w:t>
      </w:r>
      <w:r>
        <w:rPr>
          <w:spacing w:val="1"/>
          <w:sz w:val="24"/>
          <w:szCs w:val="24"/>
        </w:rPr>
        <w:t>r</w:t>
      </w:r>
      <w:r>
        <w:rPr>
          <w:spacing w:val="-4"/>
          <w:sz w:val="24"/>
          <w:szCs w:val="24"/>
        </w:rPr>
        <w:t>i</w:t>
      </w:r>
      <w:r>
        <w:rPr>
          <w:spacing w:val="-5"/>
          <w:sz w:val="24"/>
          <w:szCs w:val="24"/>
        </w:rPr>
        <w:t>n</w:t>
      </w:r>
      <w:r>
        <w:rPr>
          <w:sz w:val="24"/>
          <w:szCs w:val="24"/>
        </w:rPr>
        <w:t>g</w:t>
      </w:r>
      <w:r>
        <w:rPr>
          <w:spacing w:val="8"/>
          <w:sz w:val="24"/>
          <w:szCs w:val="24"/>
        </w:rPr>
        <w:t xml:space="preserve"> </w:t>
      </w:r>
      <w:r>
        <w:rPr>
          <w:sz w:val="24"/>
          <w:szCs w:val="24"/>
        </w:rPr>
        <w:t>p</w:t>
      </w:r>
      <w:r>
        <w:rPr>
          <w:spacing w:val="1"/>
          <w:sz w:val="24"/>
          <w:szCs w:val="24"/>
        </w:rPr>
        <w:t>r</w:t>
      </w:r>
      <w:r>
        <w:rPr>
          <w:spacing w:val="2"/>
          <w:sz w:val="24"/>
          <w:szCs w:val="24"/>
        </w:rPr>
        <w:t>e-</w:t>
      </w:r>
      <w:r>
        <w:rPr>
          <w:sz w:val="24"/>
          <w:szCs w:val="24"/>
        </w:rPr>
        <w:t>p</w:t>
      </w:r>
      <w:r>
        <w:rPr>
          <w:spacing w:val="-3"/>
          <w:sz w:val="24"/>
          <w:szCs w:val="24"/>
        </w:rPr>
        <w:t>r</w:t>
      </w:r>
      <w:r>
        <w:rPr>
          <w:sz w:val="24"/>
          <w:szCs w:val="24"/>
        </w:rPr>
        <w:t>o</w:t>
      </w:r>
      <w:r>
        <w:rPr>
          <w:spacing w:val="-1"/>
          <w:sz w:val="24"/>
          <w:szCs w:val="24"/>
        </w:rPr>
        <w:t>ce</w:t>
      </w:r>
      <w:r>
        <w:rPr>
          <w:spacing w:val="-2"/>
          <w:sz w:val="24"/>
          <w:szCs w:val="24"/>
        </w:rPr>
        <w:t>s</w:t>
      </w:r>
      <w:r>
        <w:rPr>
          <w:spacing w:val="2"/>
          <w:sz w:val="24"/>
          <w:szCs w:val="24"/>
        </w:rPr>
        <w:t>s</w:t>
      </w:r>
      <w:r>
        <w:rPr>
          <w:spacing w:val="-9"/>
          <w:sz w:val="24"/>
          <w:szCs w:val="24"/>
        </w:rPr>
        <w:t>i</w:t>
      </w:r>
      <w:r>
        <w:rPr>
          <w:spacing w:val="-5"/>
          <w:sz w:val="24"/>
          <w:szCs w:val="24"/>
        </w:rPr>
        <w:t>n</w:t>
      </w:r>
      <w:r>
        <w:rPr>
          <w:sz w:val="24"/>
          <w:szCs w:val="24"/>
        </w:rPr>
        <w:t>g.</w:t>
      </w:r>
      <w:r>
        <w:rPr>
          <w:spacing w:val="11"/>
          <w:sz w:val="24"/>
          <w:szCs w:val="24"/>
        </w:rPr>
        <w:t xml:space="preserve"> </w:t>
      </w:r>
      <w:r>
        <w:rPr>
          <w:spacing w:val="1"/>
          <w:sz w:val="24"/>
          <w:szCs w:val="24"/>
        </w:rPr>
        <w:t>I</w:t>
      </w:r>
      <w:r>
        <w:rPr>
          <w:sz w:val="24"/>
          <w:szCs w:val="24"/>
        </w:rPr>
        <w:t xml:space="preserve">f </w:t>
      </w:r>
      <w:r>
        <w:rPr>
          <w:spacing w:val="5"/>
          <w:sz w:val="24"/>
          <w:szCs w:val="24"/>
        </w:rPr>
        <w:t>t</w:t>
      </w:r>
      <w:r>
        <w:rPr>
          <w:spacing w:val="-5"/>
          <w:sz w:val="24"/>
          <w:szCs w:val="24"/>
        </w:rPr>
        <w:t>h</w:t>
      </w:r>
      <w:r>
        <w:rPr>
          <w:sz w:val="24"/>
          <w:szCs w:val="24"/>
        </w:rPr>
        <w:t>e</w:t>
      </w:r>
      <w:r>
        <w:rPr>
          <w:spacing w:val="12"/>
          <w:sz w:val="24"/>
          <w:szCs w:val="24"/>
        </w:rPr>
        <w:t xml:space="preserve"> </w:t>
      </w:r>
      <w:r>
        <w:rPr>
          <w:spacing w:val="-4"/>
          <w:sz w:val="24"/>
          <w:szCs w:val="24"/>
        </w:rPr>
        <w:t>i</w:t>
      </w:r>
      <w:r>
        <w:rPr>
          <w:spacing w:val="-9"/>
          <w:sz w:val="24"/>
          <w:szCs w:val="24"/>
        </w:rPr>
        <w:t>m</w:t>
      </w:r>
      <w:r>
        <w:rPr>
          <w:spacing w:val="-1"/>
          <w:sz w:val="24"/>
          <w:szCs w:val="24"/>
        </w:rPr>
        <w:t>a</w:t>
      </w:r>
      <w:r>
        <w:rPr>
          <w:sz w:val="24"/>
          <w:szCs w:val="24"/>
        </w:rPr>
        <w:t>ge</w:t>
      </w:r>
      <w:r>
        <w:rPr>
          <w:spacing w:val="12"/>
          <w:sz w:val="24"/>
          <w:szCs w:val="24"/>
        </w:rPr>
        <w:t xml:space="preserve"> </w:t>
      </w:r>
      <w:r>
        <w:rPr>
          <w:spacing w:val="-4"/>
          <w:sz w:val="24"/>
          <w:szCs w:val="24"/>
        </w:rPr>
        <w:t>i</w:t>
      </w:r>
      <w:r>
        <w:rPr>
          <w:sz w:val="24"/>
          <w:szCs w:val="24"/>
        </w:rPr>
        <w:t>s</w:t>
      </w:r>
      <w:r>
        <w:rPr>
          <w:spacing w:val="11"/>
          <w:sz w:val="24"/>
          <w:szCs w:val="24"/>
        </w:rPr>
        <w:t xml:space="preserve"> </w:t>
      </w:r>
      <w:r>
        <w:rPr>
          <w:sz w:val="24"/>
          <w:szCs w:val="24"/>
        </w:rPr>
        <w:t>b</w:t>
      </w:r>
      <w:r>
        <w:rPr>
          <w:spacing w:val="-9"/>
          <w:sz w:val="24"/>
          <w:szCs w:val="24"/>
        </w:rPr>
        <w:t>l</w:t>
      </w:r>
      <w:r>
        <w:rPr>
          <w:spacing w:val="-1"/>
          <w:sz w:val="24"/>
          <w:szCs w:val="24"/>
        </w:rPr>
        <w:t>ac</w:t>
      </w:r>
      <w:r>
        <w:rPr>
          <w:sz w:val="24"/>
          <w:szCs w:val="24"/>
        </w:rPr>
        <w:t>k</w:t>
      </w:r>
      <w:r>
        <w:rPr>
          <w:spacing w:val="8"/>
          <w:sz w:val="24"/>
          <w:szCs w:val="24"/>
        </w:rPr>
        <w:t xml:space="preserve"> </w:t>
      </w:r>
      <w:r>
        <w:rPr>
          <w:spacing w:val="4"/>
          <w:sz w:val="24"/>
          <w:szCs w:val="24"/>
        </w:rPr>
        <w:t>a</w:t>
      </w:r>
      <w:r>
        <w:rPr>
          <w:spacing w:val="-5"/>
          <w:sz w:val="24"/>
          <w:szCs w:val="24"/>
        </w:rPr>
        <w:t>n</w:t>
      </w:r>
      <w:r>
        <w:rPr>
          <w:sz w:val="24"/>
          <w:szCs w:val="24"/>
        </w:rPr>
        <w:t>d</w:t>
      </w:r>
      <w:r>
        <w:rPr>
          <w:spacing w:val="8"/>
          <w:sz w:val="24"/>
          <w:szCs w:val="24"/>
        </w:rPr>
        <w:t xml:space="preserve"> </w:t>
      </w:r>
      <w:r>
        <w:rPr>
          <w:sz w:val="24"/>
          <w:szCs w:val="24"/>
        </w:rPr>
        <w:t>wh</w:t>
      </w:r>
      <w:r>
        <w:rPr>
          <w:spacing w:val="-10"/>
          <w:sz w:val="24"/>
          <w:szCs w:val="24"/>
        </w:rPr>
        <w:t>i</w:t>
      </w:r>
      <w:r>
        <w:rPr>
          <w:spacing w:val="5"/>
          <w:sz w:val="24"/>
          <w:szCs w:val="24"/>
        </w:rPr>
        <w:t>t</w:t>
      </w:r>
      <w:r>
        <w:rPr>
          <w:sz w:val="24"/>
          <w:szCs w:val="24"/>
        </w:rPr>
        <w:t>e</w:t>
      </w:r>
      <w:r>
        <w:rPr>
          <w:spacing w:val="12"/>
          <w:sz w:val="24"/>
          <w:szCs w:val="24"/>
        </w:rPr>
        <w:t xml:space="preserve"> </w:t>
      </w:r>
      <w:r>
        <w:rPr>
          <w:spacing w:val="-9"/>
          <w:sz w:val="24"/>
          <w:szCs w:val="24"/>
        </w:rPr>
        <w:t>i</w:t>
      </w:r>
      <w:r>
        <w:rPr>
          <w:sz w:val="24"/>
          <w:szCs w:val="24"/>
        </w:rPr>
        <w:t>t</w:t>
      </w:r>
      <w:r>
        <w:rPr>
          <w:spacing w:val="13"/>
          <w:sz w:val="24"/>
          <w:szCs w:val="24"/>
        </w:rPr>
        <w:t xml:space="preserve"> </w:t>
      </w:r>
      <w:r>
        <w:rPr>
          <w:sz w:val="24"/>
          <w:szCs w:val="24"/>
        </w:rPr>
        <w:t>w</w:t>
      </w:r>
      <w:r>
        <w:rPr>
          <w:spacing w:val="-5"/>
          <w:sz w:val="24"/>
          <w:szCs w:val="24"/>
        </w:rPr>
        <w:t>i</w:t>
      </w:r>
      <w:r>
        <w:rPr>
          <w:spacing w:val="-4"/>
          <w:sz w:val="24"/>
          <w:szCs w:val="24"/>
        </w:rPr>
        <w:t>l</w:t>
      </w:r>
      <w:r>
        <w:rPr>
          <w:sz w:val="24"/>
          <w:szCs w:val="24"/>
        </w:rPr>
        <w:t>l</w:t>
      </w:r>
      <w:r>
        <w:rPr>
          <w:spacing w:val="4"/>
          <w:sz w:val="24"/>
          <w:szCs w:val="24"/>
        </w:rPr>
        <w:t xml:space="preserve"> </w:t>
      </w:r>
      <w:r>
        <w:rPr>
          <w:sz w:val="24"/>
          <w:szCs w:val="24"/>
        </w:rPr>
        <w:t xml:space="preserve">be </w:t>
      </w:r>
      <w:r>
        <w:rPr>
          <w:spacing w:val="-1"/>
          <w:sz w:val="24"/>
          <w:szCs w:val="24"/>
        </w:rPr>
        <w:t>c</w:t>
      </w:r>
      <w:r>
        <w:rPr>
          <w:spacing w:val="5"/>
          <w:sz w:val="24"/>
          <w:szCs w:val="24"/>
        </w:rPr>
        <w:t>o</w:t>
      </w:r>
      <w:r>
        <w:rPr>
          <w:spacing w:val="-5"/>
          <w:sz w:val="24"/>
          <w:szCs w:val="24"/>
        </w:rPr>
        <w:t>nv</w:t>
      </w:r>
      <w:r>
        <w:rPr>
          <w:spacing w:val="-1"/>
          <w:sz w:val="24"/>
          <w:szCs w:val="24"/>
        </w:rPr>
        <w:t>e</w:t>
      </w:r>
      <w:r>
        <w:rPr>
          <w:spacing w:val="-3"/>
          <w:sz w:val="24"/>
          <w:szCs w:val="24"/>
        </w:rPr>
        <w:t>r</w:t>
      </w:r>
      <w:r>
        <w:rPr>
          <w:spacing w:val="5"/>
          <w:sz w:val="24"/>
          <w:szCs w:val="24"/>
        </w:rPr>
        <w:t>t</w:t>
      </w:r>
      <w:r>
        <w:rPr>
          <w:spacing w:val="-1"/>
          <w:sz w:val="24"/>
          <w:szCs w:val="24"/>
        </w:rPr>
        <w:t>e</w:t>
      </w:r>
      <w:r>
        <w:rPr>
          <w:sz w:val="24"/>
          <w:szCs w:val="24"/>
        </w:rPr>
        <w:t>d</w:t>
      </w:r>
      <w:r>
        <w:rPr>
          <w:spacing w:val="-3"/>
          <w:sz w:val="24"/>
          <w:szCs w:val="24"/>
        </w:rPr>
        <w:t xml:space="preserve"> </w:t>
      </w:r>
      <w:r>
        <w:rPr>
          <w:spacing w:val="-4"/>
          <w:sz w:val="24"/>
          <w:szCs w:val="24"/>
        </w:rPr>
        <w:t>i</w:t>
      </w:r>
      <w:r>
        <w:rPr>
          <w:spacing w:val="-5"/>
          <w:sz w:val="24"/>
          <w:szCs w:val="24"/>
        </w:rPr>
        <w:t>n</w:t>
      </w:r>
      <w:r>
        <w:rPr>
          <w:sz w:val="24"/>
          <w:szCs w:val="24"/>
        </w:rPr>
        <w:t>to</w:t>
      </w:r>
      <w:r>
        <w:rPr>
          <w:spacing w:val="7"/>
          <w:sz w:val="24"/>
          <w:szCs w:val="24"/>
        </w:rPr>
        <w:t xml:space="preserve"> </w:t>
      </w:r>
      <w:r>
        <w:rPr>
          <w:sz w:val="24"/>
          <w:szCs w:val="24"/>
        </w:rPr>
        <w:t>a</w:t>
      </w:r>
      <w:r>
        <w:rPr>
          <w:spacing w:val="-4"/>
          <w:sz w:val="24"/>
          <w:szCs w:val="24"/>
        </w:rPr>
        <w:t xml:space="preserve"> </w:t>
      </w:r>
      <w:r>
        <w:rPr>
          <w:sz w:val="24"/>
          <w:szCs w:val="24"/>
        </w:rPr>
        <w:t>2D</w:t>
      </w:r>
      <w:r>
        <w:rPr>
          <w:spacing w:val="-3"/>
          <w:sz w:val="24"/>
          <w:szCs w:val="24"/>
        </w:rPr>
        <w:t xml:space="preserve"> </w:t>
      </w:r>
      <w:r>
        <w:rPr>
          <w:spacing w:val="-6"/>
          <w:sz w:val="24"/>
          <w:szCs w:val="24"/>
        </w:rPr>
        <w:t>a</w:t>
      </w:r>
      <w:r>
        <w:rPr>
          <w:spacing w:val="1"/>
          <w:sz w:val="24"/>
          <w:szCs w:val="24"/>
        </w:rPr>
        <w:t>rr</w:t>
      </w:r>
      <w:r>
        <w:rPr>
          <w:spacing w:val="-1"/>
          <w:sz w:val="24"/>
          <w:szCs w:val="24"/>
        </w:rPr>
        <w:t>a</w:t>
      </w:r>
      <w:r>
        <w:rPr>
          <w:sz w:val="24"/>
          <w:szCs w:val="24"/>
        </w:rPr>
        <w:t>y</w:t>
      </w:r>
      <w:r>
        <w:rPr>
          <w:spacing w:val="-7"/>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4"/>
          <w:sz w:val="24"/>
          <w:szCs w:val="24"/>
        </w:rPr>
        <w:t>i</w:t>
      </w:r>
      <w:r>
        <w:rPr>
          <w:sz w:val="24"/>
          <w:szCs w:val="24"/>
        </w:rPr>
        <w:t>f</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im</w:t>
      </w:r>
      <w:r>
        <w:rPr>
          <w:spacing w:val="-1"/>
          <w:sz w:val="24"/>
          <w:szCs w:val="24"/>
        </w:rPr>
        <w:t>a</w:t>
      </w:r>
      <w:r>
        <w:rPr>
          <w:sz w:val="24"/>
          <w:szCs w:val="24"/>
        </w:rPr>
        <w:t>ge</w:t>
      </w:r>
      <w:r>
        <w:rPr>
          <w:spacing w:val="6"/>
          <w:sz w:val="24"/>
          <w:szCs w:val="24"/>
        </w:rPr>
        <w:t xml:space="preserve"> </w:t>
      </w:r>
      <w:r>
        <w:rPr>
          <w:spacing w:val="-9"/>
          <w:sz w:val="24"/>
          <w:szCs w:val="24"/>
        </w:rPr>
        <w:t>i</w:t>
      </w:r>
      <w:r>
        <w:rPr>
          <w:sz w:val="24"/>
          <w:szCs w:val="24"/>
        </w:rPr>
        <w:t xml:space="preserve">s </w:t>
      </w:r>
      <w:r>
        <w:rPr>
          <w:spacing w:val="-1"/>
          <w:sz w:val="24"/>
          <w:szCs w:val="24"/>
        </w:rPr>
        <w:t>c</w:t>
      </w:r>
      <w:r>
        <w:rPr>
          <w:spacing w:val="5"/>
          <w:sz w:val="24"/>
          <w:szCs w:val="24"/>
        </w:rPr>
        <w:t>o</w:t>
      </w:r>
      <w:r>
        <w:rPr>
          <w:spacing w:val="-9"/>
          <w:sz w:val="24"/>
          <w:szCs w:val="24"/>
        </w:rPr>
        <w:t>l</w:t>
      </w:r>
      <w:r>
        <w:rPr>
          <w:spacing w:val="5"/>
          <w:sz w:val="24"/>
          <w:szCs w:val="24"/>
        </w:rPr>
        <w:t>o</w:t>
      </w:r>
      <w:r>
        <w:rPr>
          <w:sz w:val="24"/>
          <w:szCs w:val="24"/>
        </w:rPr>
        <w:t>u</w:t>
      </w:r>
      <w:r>
        <w:rPr>
          <w:spacing w:val="-3"/>
          <w:sz w:val="24"/>
          <w:szCs w:val="24"/>
        </w:rPr>
        <w:t>r</w:t>
      </w:r>
      <w:r>
        <w:rPr>
          <w:spacing w:val="-1"/>
          <w:sz w:val="24"/>
          <w:szCs w:val="24"/>
        </w:rPr>
        <w:t>e</w:t>
      </w:r>
      <w:r>
        <w:rPr>
          <w:sz w:val="24"/>
          <w:szCs w:val="24"/>
        </w:rPr>
        <w:t>d</w:t>
      </w:r>
      <w:r>
        <w:rPr>
          <w:spacing w:val="2"/>
          <w:sz w:val="24"/>
          <w:szCs w:val="24"/>
        </w:rPr>
        <w:t xml:space="preserve"> </w:t>
      </w:r>
      <w:r>
        <w:rPr>
          <w:spacing w:val="-9"/>
          <w:sz w:val="24"/>
          <w:szCs w:val="24"/>
        </w:rPr>
        <w:t>i</w:t>
      </w:r>
      <w:r>
        <w:rPr>
          <w:sz w:val="24"/>
          <w:szCs w:val="24"/>
        </w:rPr>
        <w:t>t</w:t>
      </w:r>
      <w:r>
        <w:rPr>
          <w:spacing w:val="7"/>
          <w:sz w:val="24"/>
          <w:szCs w:val="24"/>
        </w:rPr>
        <w:t xml:space="preserve"> </w:t>
      </w:r>
      <w:r>
        <w:rPr>
          <w:sz w:val="24"/>
          <w:szCs w:val="24"/>
        </w:rPr>
        <w:t>w</w:t>
      </w:r>
      <w:r>
        <w:rPr>
          <w:spacing w:val="-5"/>
          <w:sz w:val="24"/>
          <w:szCs w:val="24"/>
        </w:rPr>
        <w:t>i</w:t>
      </w:r>
      <w:r>
        <w:rPr>
          <w:spacing w:val="-4"/>
          <w:sz w:val="24"/>
          <w:szCs w:val="24"/>
        </w:rPr>
        <w:t>l</w:t>
      </w:r>
      <w:r>
        <w:rPr>
          <w:sz w:val="24"/>
          <w:szCs w:val="24"/>
        </w:rPr>
        <w:t>l</w:t>
      </w:r>
      <w:r>
        <w:rPr>
          <w:spacing w:val="-2"/>
          <w:sz w:val="24"/>
          <w:szCs w:val="24"/>
        </w:rPr>
        <w:t xml:space="preserve"> </w:t>
      </w:r>
      <w:r>
        <w:rPr>
          <w:spacing w:val="-5"/>
          <w:sz w:val="24"/>
          <w:szCs w:val="24"/>
        </w:rPr>
        <w:t>b</w:t>
      </w:r>
      <w:r>
        <w:rPr>
          <w:sz w:val="24"/>
          <w:szCs w:val="24"/>
        </w:rPr>
        <w:t>e</w:t>
      </w:r>
      <w:r>
        <w:rPr>
          <w:spacing w:val="1"/>
          <w:sz w:val="24"/>
          <w:szCs w:val="24"/>
        </w:rPr>
        <w:t xml:space="preserve"> </w:t>
      </w:r>
      <w:r>
        <w:rPr>
          <w:spacing w:val="-1"/>
          <w:sz w:val="24"/>
          <w:szCs w:val="24"/>
        </w:rPr>
        <w:t>c</w:t>
      </w:r>
      <w:r>
        <w:rPr>
          <w:spacing w:val="5"/>
          <w:sz w:val="24"/>
          <w:szCs w:val="24"/>
        </w:rPr>
        <w:t>o</w:t>
      </w:r>
      <w:r>
        <w:rPr>
          <w:spacing w:val="-5"/>
          <w:sz w:val="24"/>
          <w:szCs w:val="24"/>
        </w:rPr>
        <w:t>nv</w:t>
      </w:r>
      <w:r>
        <w:rPr>
          <w:spacing w:val="-1"/>
          <w:sz w:val="24"/>
          <w:szCs w:val="24"/>
        </w:rPr>
        <w:t>e</w:t>
      </w:r>
      <w:r>
        <w:rPr>
          <w:spacing w:val="-3"/>
          <w:sz w:val="24"/>
          <w:szCs w:val="24"/>
        </w:rPr>
        <w:t>r</w:t>
      </w:r>
      <w:r>
        <w:rPr>
          <w:spacing w:val="5"/>
          <w:sz w:val="24"/>
          <w:szCs w:val="24"/>
        </w:rPr>
        <w:t>t</w:t>
      </w:r>
      <w:r>
        <w:rPr>
          <w:spacing w:val="-1"/>
          <w:sz w:val="24"/>
          <w:szCs w:val="24"/>
        </w:rPr>
        <w:t>e</w:t>
      </w:r>
      <w:r>
        <w:rPr>
          <w:sz w:val="24"/>
          <w:szCs w:val="24"/>
        </w:rPr>
        <w:t>d</w:t>
      </w:r>
      <w:r>
        <w:rPr>
          <w:spacing w:val="6"/>
          <w:sz w:val="24"/>
          <w:szCs w:val="24"/>
        </w:rPr>
        <w:t xml:space="preserve"> </w:t>
      </w:r>
      <w:r>
        <w:rPr>
          <w:spacing w:val="-4"/>
          <w:sz w:val="24"/>
          <w:szCs w:val="24"/>
        </w:rPr>
        <w:t>i</w:t>
      </w:r>
      <w:r>
        <w:rPr>
          <w:spacing w:val="-5"/>
          <w:sz w:val="24"/>
          <w:szCs w:val="24"/>
        </w:rPr>
        <w:t>n</w:t>
      </w:r>
      <w:r>
        <w:rPr>
          <w:sz w:val="24"/>
          <w:szCs w:val="24"/>
        </w:rPr>
        <w:t>to</w:t>
      </w:r>
      <w:r>
        <w:rPr>
          <w:spacing w:val="7"/>
          <w:sz w:val="24"/>
          <w:szCs w:val="24"/>
        </w:rPr>
        <w:t xml:space="preserve"> </w:t>
      </w:r>
      <w:r>
        <w:rPr>
          <w:sz w:val="24"/>
          <w:szCs w:val="24"/>
        </w:rPr>
        <w:t>a</w:t>
      </w:r>
    </w:p>
    <w:p w14:paraId="62C5257E" w14:textId="77777777" w:rsidR="00433F0F" w:rsidRDefault="008B01BA">
      <w:pPr>
        <w:spacing w:before="3"/>
        <w:ind w:left="1129" w:right="6804"/>
        <w:jc w:val="center"/>
        <w:rPr>
          <w:sz w:val="24"/>
          <w:szCs w:val="24"/>
        </w:rPr>
      </w:pPr>
      <w:r>
        <w:rPr>
          <w:sz w:val="24"/>
          <w:szCs w:val="24"/>
        </w:rPr>
        <w:t>3D</w:t>
      </w:r>
      <w:r>
        <w:rPr>
          <w:spacing w:val="2"/>
          <w:sz w:val="24"/>
          <w:szCs w:val="24"/>
        </w:rPr>
        <w:t xml:space="preserve"> </w:t>
      </w:r>
      <w:r>
        <w:rPr>
          <w:spacing w:val="-6"/>
          <w:sz w:val="24"/>
          <w:szCs w:val="24"/>
        </w:rPr>
        <w:t>a</w:t>
      </w:r>
      <w:r>
        <w:rPr>
          <w:spacing w:val="1"/>
          <w:sz w:val="24"/>
          <w:szCs w:val="24"/>
        </w:rPr>
        <w:t>rr</w:t>
      </w:r>
      <w:r>
        <w:rPr>
          <w:spacing w:val="-1"/>
          <w:sz w:val="24"/>
          <w:szCs w:val="24"/>
        </w:rPr>
        <w:t>a</w:t>
      </w:r>
      <w:r>
        <w:rPr>
          <w:spacing w:val="-10"/>
          <w:sz w:val="24"/>
          <w:szCs w:val="24"/>
        </w:rPr>
        <w:t>y</w:t>
      </w:r>
      <w:r>
        <w:rPr>
          <w:sz w:val="24"/>
          <w:szCs w:val="24"/>
        </w:rPr>
        <w:t>.</w:t>
      </w:r>
    </w:p>
    <w:p w14:paraId="403C4018" w14:textId="77777777" w:rsidR="00433F0F" w:rsidRDefault="00433F0F">
      <w:pPr>
        <w:spacing w:before="7" w:line="120" w:lineRule="exact"/>
        <w:rPr>
          <w:sz w:val="13"/>
          <w:szCs w:val="13"/>
        </w:rPr>
      </w:pPr>
    </w:p>
    <w:p w14:paraId="6273B315" w14:textId="77777777" w:rsidR="00433F0F" w:rsidRDefault="008B01BA">
      <w:pPr>
        <w:tabs>
          <w:tab w:val="left" w:pos="1160"/>
        </w:tabs>
        <w:spacing w:line="360" w:lineRule="auto"/>
        <w:ind w:left="1167" w:right="73" w:hanging="360"/>
        <w:jc w:val="both"/>
        <w:rPr>
          <w:sz w:val="24"/>
          <w:szCs w:val="24"/>
        </w:rPr>
        <w:sectPr w:rsidR="00433F0F">
          <w:headerReference w:type="default" r:id="rId67"/>
          <w:footerReference w:type="default" r:id="rId68"/>
          <w:pgSz w:w="11920" w:h="16840"/>
          <w:pgMar w:top="1340" w:right="1320" w:bottom="280" w:left="1680" w:header="0" w:footer="947" w:gutter="0"/>
          <w:pgNumType w:start="26"/>
          <w:cols w:space="720"/>
        </w:sectPr>
      </w:pPr>
      <w:r>
        <w:rPr>
          <w:rFonts w:ascii="Segoe MDL2 Assets" w:eastAsia="Segoe MDL2 Assets" w:hAnsi="Segoe MDL2 Assets" w:cs="Segoe MDL2 Assets"/>
          <w:w w:val="46"/>
        </w:rPr>
        <w:t></w:t>
      </w:r>
      <w:r>
        <w:rPr>
          <w:rFonts w:ascii="Segoe MDL2 Assets" w:eastAsia="Segoe MDL2 Assets" w:hAnsi="Segoe MDL2 Assets" w:cs="Segoe MDL2 Assets"/>
        </w:rPr>
        <w:tab/>
      </w:r>
      <w:r>
        <w:rPr>
          <w:spacing w:val="1"/>
          <w:sz w:val="24"/>
          <w:szCs w:val="24"/>
        </w:rPr>
        <w:t>I</w:t>
      </w:r>
      <w:r>
        <w:rPr>
          <w:sz w:val="24"/>
          <w:szCs w:val="24"/>
        </w:rPr>
        <w:t xml:space="preserve">n    </w:t>
      </w:r>
      <w:r>
        <w:rPr>
          <w:spacing w:val="5"/>
          <w:sz w:val="24"/>
          <w:szCs w:val="24"/>
        </w:rPr>
        <w:t>t</w:t>
      </w:r>
      <w:r>
        <w:rPr>
          <w:spacing w:val="-5"/>
          <w:sz w:val="24"/>
          <w:szCs w:val="24"/>
        </w:rPr>
        <w:t>h</w:t>
      </w:r>
      <w:r>
        <w:rPr>
          <w:spacing w:val="-4"/>
          <w:sz w:val="24"/>
          <w:szCs w:val="24"/>
        </w:rPr>
        <w:t>i</w:t>
      </w:r>
      <w:r>
        <w:rPr>
          <w:sz w:val="24"/>
          <w:szCs w:val="24"/>
        </w:rPr>
        <w:t xml:space="preserve">s   </w:t>
      </w:r>
      <w:r>
        <w:rPr>
          <w:spacing w:val="7"/>
          <w:sz w:val="24"/>
          <w:szCs w:val="24"/>
        </w:rPr>
        <w:t xml:space="preserve"> </w:t>
      </w:r>
      <w:r>
        <w:rPr>
          <w:spacing w:val="-1"/>
          <w:sz w:val="24"/>
          <w:szCs w:val="24"/>
        </w:rPr>
        <w:t>ca</w:t>
      </w:r>
      <w:r>
        <w:rPr>
          <w:spacing w:val="-2"/>
          <w:sz w:val="24"/>
          <w:szCs w:val="24"/>
        </w:rPr>
        <w:t>s</w:t>
      </w:r>
      <w:r>
        <w:rPr>
          <w:spacing w:val="-1"/>
          <w:sz w:val="24"/>
          <w:szCs w:val="24"/>
        </w:rPr>
        <w:t>e</w:t>
      </w:r>
      <w:r>
        <w:rPr>
          <w:sz w:val="24"/>
          <w:szCs w:val="24"/>
        </w:rPr>
        <w:t xml:space="preserve">,   </w:t>
      </w:r>
      <w:r>
        <w:rPr>
          <w:spacing w:val="7"/>
          <w:sz w:val="24"/>
          <w:szCs w:val="24"/>
        </w:rPr>
        <w:t xml:space="preserve"> </w:t>
      </w:r>
      <w:r>
        <w:rPr>
          <w:sz w:val="24"/>
          <w:szCs w:val="24"/>
        </w:rPr>
        <w:t>w</w:t>
      </w:r>
      <w:r>
        <w:rPr>
          <w:spacing w:val="-1"/>
          <w:sz w:val="24"/>
          <w:szCs w:val="24"/>
        </w:rPr>
        <w:t>e</w:t>
      </w:r>
      <w:r>
        <w:rPr>
          <w:spacing w:val="-3"/>
          <w:sz w:val="24"/>
          <w:szCs w:val="24"/>
        </w:rPr>
        <w:t>’</w:t>
      </w:r>
      <w:r>
        <w:rPr>
          <w:spacing w:val="-4"/>
          <w:sz w:val="24"/>
          <w:szCs w:val="24"/>
        </w:rPr>
        <w:t>l</w:t>
      </w:r>
      <w:r>
        <w:rPr>
          <w:sz w:val="24"/>
          <w:szCs w:val="24"/>
        </w:rPr>
        <w:t xml:space="preserve">l    </w:t>
      </w:r>
      <w:r>
        <w:rPr>
          <w:spacing w:val="-1"/>
          <w:sz w:val="24"/>
          <w:szCs w:val="24"/>
        </w:rPr>
        <w:t>a</w:t>
      </w:r>
      <w:r>
        <w:rPr>
          <w:spacing w:val="2"/>
          <w:sz w:val="24"/>
          <w:szCs w:val="24"/>
        </w:rPr>
        <w:t>s</w:t>
      </w:r>
      <w:r>
        <w:rPr>
          <w:spacing w:val="-2"/>
          <w:sz w:val="24"/>
          <w:szCs w:val="24"/>
        </w:rPr>
        <w:t>s</w:t>
      </w:r>
      <w:r>
        <w:rPr>
          <w:spacing w:val="5"/>
          <w:sz w:val="24"/>
          <w:szCs w:val="24"/>
        </w:rPr>
        <w:t>u</w:t>
      </w:r>
      <w:r>
        <w:rPr>
          <w:spacing w:val="-9"/>
          <w:sz w:val="24"/>
          <w:szCs w:val="24"/>
        </w:rPr>
        <w:t>m</w:t>
      </w:r>
      <w:r>
        <w:rPr>
          <w:sz w:val="24"/>
          <w:szCs w:val="24"/>
        </w:rPr>
        <w:t xml:space="preserve">e   </w:t>
      </w:r>
      <w:r>
        <w:rPr>
          <w:spacing w:val="8"/>
          <w:sz w:val="24"/>
          <w:szCs w:val="24"/>
        </w:rPr>
        <w:t xml:space="preserve"> </w:t>
      </w:r>
      <w:r>
        <w:rPr>
          <w:spacing w:val="5"/>
          <w:sz w:val="24"/>
          <w:szCs w:val="24"/>
        </w:rPr>
        <w:t>t</w:t>
      </w:r>
      <w:r>
        <w:rPr>
          <w:spacing w:val="-5"/>
          <w:sz w:val="24"/>
          <w:szCs w:val="24"/>
        </w:rPr>
        <w:t>h</w:t>
      </w:r>
      <w:r>
        <w:rPr>
          <w:spacing w:val="-6"/>
          <w:sz w:val="24"/>
          <w:szCs w:val="24"/>
        </w:rPr>
        <w:t>a</w:t>
      </w:r>
      <w:r>
        <w:rPr>
          <w:sz w:val="24"/>
          <w:szCs w:val="24"/>
        </w:rPr>
        <w:t xml:space="preserve">t   </w:t>
      </w:r>
      <w:r>
        <w:rPr>
          <w:spacing w:val="10"/>
          <w:sz w:val="24"/>
          <w:szCs w:val="24"/>
        </w:rPr>
        <w:t xml:space="preserve"> </w:t>
      </w:r>
      <w:r>
        <w:rPr>
          <w:sz w:val="24"/>
          <w:szCs w:val="24"/>
        </w:rPr>
        <w:t xml:space="preserve">we   </w:t>
      </w:r>
      <w:r>
        <w:rPr>
          <w:spacing w:val="3"/>
          <w:sz w:val="24"/>
          <w:szCs w:val="24"/>
        </w:rPr>
        <w:t xml:space="preserve"> </w:t>
      </w:r>
      <w:r>
        <w:rPr>
          <w:spacing w:val="-1"/>
          <w:sz w:val="24"/>
          <w:szCs w:val="24"/>
        </w:rPr>
        <w:t>a</w:t>
      </w:r>
      <w:r>
        <w:rPr>
          <w:spacing w:val="1"/>
          <w:sz w:val="24"/>
          <w:szCs w:val="24"/>
        </w:rPr>
        <w:t>r</w:t>
      </w:r>
      <w:r>
        <w:rPr>
          <w:sz w:val="24"/>
          <w:szCs w:val="24"/>
        </w:rPr>
        <w:t xml:space="preserve">e   </w:t>
      </w:r>
      <w:r>
        <w:rPr>
          <w:spacing w:val="4"/>
          <w:sz w:val="24"/>
          <w:szCs w:val="24"/>
        </w:rPr>
        <w:t xml:space="preserve"> </w:t>
      </w:r>
      <w:r>
        <w:rPr>
          <w:spacing w:val="-5"/>
          <w:sz w:val="24"/>
          <w:szCs w:val="24"/>
        </w:rPr>
        <w:t>w</w:t>
      </w:r>
      <w:r>
        <w:rPr>
          <w:sz w:val="24"/>
          <w:szCs w:val="24"/>
        </w:rPr>
        <w:t>o</w:t>
      </w:r>
      <w:r>
        <w:rPr>
          <w:spacing w:val="1"/>
          <w:sz w:val="24"/>
          <w:szCs w:val="24"/>
        </w:rPr>
        <w:t>r</w:t>
      </w:r>
      <w:r>
        <w:rPr>
          <w:sz w:val="24"/>
          <w:szCs w:val="24"/>
        </w:rPr>
        <w:t>k</w:t>
      </w:r>
      <w:r>
        <w:rPr>
          <w:spacing w:val="-9"/>
          <w:sz w:val="24"/>
          <w:szCs w:val="24"/>
        </w:rPr>
        <w:t>i</w:t>
      </w:r>
      <w:r>
        <w:rPr>
          <w:spacing w:val="-5"/>
          <w:sz w:val="24"/>
          <w:szCs w:val="24"/>
        </w:rPr>
        <w:t>n</w:t>
      </w:r>
      <w:r>
        <w:rPr>
          <w:sz w:val="24"/>
          <w:szCs w:val="24"/>
        </w:rPr>
        <w:t xml:space="preserve">g   </w:t>
      </w:r>
      <w:r>
        <w:rPr>
          <w:spacing w:val="9"/>
          <w:sz w:val="24"/>
          <w:szCs w:val="24"/>
        </w:rPr>
        <w:t xml:space="preserve"> </w:t>
      </w:r>
      <w:r>
        <w:rPr>
          <w:spacing w:val="4"/>
          <w:sz w:val="24"/>
          <w:szCs w:val="24"/>
        </w:rPr>
        <w:t>w</w:t>
      </w:r>
      <w:r>
        <w:rPr>
          <w:spacing w:val="-9"/>
          <w:sz w:val="24"/>
          <w:szCs w:val="24"/>
        </w:rPr>
        <w:t>i</w:t>
      </w:r>
      <w:r>
        <w:rPr>
          <w:spacing w:val="5"/>
          <w:sz w:val="24"/>
          <w:szCs w:val="24"/>
        </w:rPr>
        <w:t>t</w:t>
      </w:r>
      <w:r>
        <w:rPr>
          <w:sz w:val="24"/>
          <w:szCs w:val="24"/>
        </w:rPr>
        <w:t xml:space="preserve">h   </w:t>
      </w:r>
      <w:r>
        <w:rPr>
          <w:spacing w:val="5"/>
          <w:sz w:val="24"/>
          <w:szCs w:val="24"/>
        </w:rPr>
        <w:t xml:space="preserve"> </w:t>
      </w:r>
      <w:r>
        <w:rPr>
          <w:spacing w:val="-6"/>
          <w:sz w:val="24"/>
          <w:szCs w:val="24"/>
        </w:rPr>
        <w:t>c</w:t>
      </w:r>
      <w:r>
        <w:rPr>
          <w:spacing w:val="5"/>
          <w:sz w:val="24"/>
          <w:szCs w:val="24"/>
        </w:rPr>
        <w:t>o</w:t>
      </w:r>
      <w:r>
        <w:rPr>
          <w:spacing w:val="-9"/>
          <w:sz w:val="24"/>
          <w:szCs w:val="24"/>
        </w:rPr>
        <w:t>l</w:t>
      </w:r>
      <w:r>
        <w:rPr>
          <w:spacing w:val="5"/>
          <w:sz w:val="24"/>
          <w:szCs w:val="24"/>
        </w:rPr>
        <w:t>o</w:t>
      </w:r>
      <w:r>
        <w:rPr>
          <w:sz w:val="24"/>
          <w:szCs w:val="24"/>
        </w:rPr>
        <w:t>u</w:t>
      </w:r>
      <w:r>
        <w:rPr>
          <w:spacing w:val="1"/>
          <w:sz w:val="24"/>
          <w:szCs w:val="24"/>
        </w:rPr>
        <w:t>r</w:t>
      </w:r>
      <w:r>
        <w:rPr>
          <w:spacing w:val="-1"/>
          <w:sz w:val="24"/>
          <w:szCs w:val="24"/>
        </w:rPr>
        <w:t>e</w:t>
      </w:r>
      <w:r>
        <w:rPr>
          <w:sz w:val="24"/>
          <w:szCs w:val="24"/>
        </w:rPr>
        <w:t xml:space="preserve">d </w:t>
      </w:r>
      <w:r>
        <w:rPr>
          <w:spacing w:val="-4"/>
          <w:sz w:val="24"/>
          <w:szCs w:val="24"/>
        </w:rPr>
        <w:t>im</w:t>
      </w:r>
      <w:r>
        <w:rPr>
          <w:spacing w:val="-1"/>
          <w:sz w:val="24"/>
          <w:szCs w:val="24"/>
        </w:rPr>
        <w:t>a</w:t>
      </w:r>
      <w:r>
        <w:rPr>
          <w:sz w:val="24"/>
          <w:szCs w:val="24"/>
        </w:rPr>
        <w:t>g</w:t>
      </w:r>
      <w:r>
        <w:rPr>
          <w:spacing w:val="-1"/>
          <w:sz w:val="24"/>
          <w:szCs w:val="24"/>
        </w:rPr>
        <w:t>e</w:t>
      </w:r>
      <w:r>
        <w:rPr>
          <w:spacing w:val="-2"/>
          <w:sz w:val="24"/>
          <w:szCs w:val="24"/>
        </w:rPr>
        <w:t>s</w:t>
      </w:r>
      <w:r>
        <w:rPr>
          <w:sz w:val="24"/>
          <w:szCs w:val="24"/>
        </w:rPr>
        <w:t>.</w:t>
      </w:r>
      <w:r>
        <w:rPr>
          <w:spacing w:val="5"/>
          <w:sz w:val="24"/>
          <w:szCs w:val="24"/>
        </w:rPr>
        <w:t xml:space="preserve"> </w:t>
      </w:r>
      <w:r>
        <w:rPr>
          <w:i/>
          <w:spacing w:val="1"/>
          <w:sz w:val="24"/>
          <w:szCs w:val="24"/>
        </w:rPr>
        <w:t>I</w:t>
      </w:r>
      <w:r>
        <w:rPr>
          <w:i/>
          <w:sz w:val="24"/>
          <w:szCs w:val="24"/>
        </w:rPr>
        <w:t>np</w:t>
      </w:r>
      <w:r>
        <w:rPr>
          <w:i/>
          <w:spacing w:val="-5"/>
          <w:sz w:val="24"/>
          <w:szCs w:val="24"/>
        </w:rPr>
        <w:t>u</w:t>
      </w:r>
      <w:r>
        <w:rPr>
          <w:i/>
          <w:sz w:val="24"/>
          <w:szCs w:val="24"/>
        </w:rPr>
        <w:t>t_</w:t>
      </w:r>
      <w:r>
        <w:rPr>
          <w:i/>
          <w:spacing w:val="-2"/>
          <w:sz w:val="24"/>
          <w:szCs w:val="24"/>
        </w:rPr>
        <w:t>s</w:t>
      </w:r>
      <w:r>
        <w:rPr>
          <w:i/>
          <w:sz w:val="24"/>
          <w:szCs w:val="24"/>
        </w:rPr>
        <w:t>hape</w:t>
      </w:r>
      <w:r>
        <w:rPr>
          <w:i/>
          <w:spacing w:val="-3"/>
          <w:sz w:val="24"/>
          <w:szCs w:val="24"/>
        </w:rPr>
        <w:t xml:space="preserve"> </w:t>
      </w:r>
      <w:r>
        <w:rPr>
          <w:spacing w:val="-9"/>
          <w:sz w:val="24"/>
          <w:szCs w:val="24"/>
        </w:rPr>
        <w:t>i</w:t>
      </w:r>
      <w:r>
        <w:rPr>
          <w:sz w:val="24"/>
          <w:szCs w:val="24"/>
        </w:rPr>
        <w:t>s</w:t>
      </w:r>
      <w:r>
        <w:rPr>
          <w:spacing w:val="-5"/>
          <w:sz w:val="24"/>
          <w:szCs w:val="24"/>
        </w:rPr>
        <w:t xml:space="preserve"> </w:t>
      </w:r>
      <w:r>
        <w:rPr>
          <w:sz w:val="24"/>
          <w:szCs w:val="24"/>
        </w:rPr>
        <w:t>p</w:t>
      </w:r>
      <w:r>
        <w:rPr>
          <w:spacing w:val="-1"/>
          <w:sz w:val="24"/>
          <w:szCs w:val="24"/>
        </w:rPr>
        <w:t>a</w:t>
      </w:r>
      <w:r>
        <w:rPr>
          <w:spacing w:val="-2"/>
          <w:sz w:val="24"/>
          <w:szCs w:val="24"/>
        </w:rPr>
        <w:t>ss</w:t>
      </w:r>
      <w:r>
        <w:rPr>
          <w:spacing w:val="-1"/>
          <w:sz w:val="24"/>
          <w:szCs w:val="24"/>
        </w:rPr>
        <w:t>e</w:t>
      </w:r>
      <w:r>
        <w:rPr>
          <w:sz w:val="24"/>
          <w:szCs w:val="24"/>
        </w:rPr>
        <w:t>d</w:t>
      </w:r>
      <w:r>
        <w:rPr>
          <w:spacing w:val="-2"/>
          <w:sz w:val="24"/>
          <w:szCs w:val="24"/>
        </w:rPr>
        <w:t xml:space="preserve"> </w:t>
      </w:r>
      <w:r>
        <w:rPr>
          <w:spacing w:val="-4"/>
          <w:sz w:val="24"/>
          <w:szCs w:val="24"/>
        </w:rPr>
        <w:t>i</w:t>
      </w:r>
      <w:r>
        <w:rPr>
          <w:sz w:val="24"/>
          <w:szCs w:val="24"/>
        </w:rPr>
        <w:t>n</w:t>
      </w:r>
      <w:r>
        <w:rPr>
          <w:spacing w:val="-7"/>
          <w:sz w:val="24"/>
          <w:szCs w:val="24"/>
        </w:rPr>
        <w:t xml:space="preserve"> </w:t>
      </w:r>
      <w:r>
        <w:rPr>
          <w:sz w:val="24"/>
          <w:szCs w:val="24"/>
        </w:rPr>
        <w:t>a</w:t>
      </w:r>
      <w:r>
        <w:rPr>
          <w:spacing w:val="-8"/>
          <w:sz w:val="24"/>
          <w:szCs w:val="24"/>
        </w:rPr>
        <w:t xml:space="preserve"> </w:t>
      </w:r>
      <w:r>
        <w:rPr>
          <w:spacing w:val="5"/>
          <w:sz w:val="24"/>
          <w:szCs w:val="24"/>
        </w:rPr>
        <w:t>t</w:t>
      </w:r>
      <w:r>
        <w:rPr>
          <w:sz w:val="24"/>
          <w:szCs w:val="24"/>
        </w:rPr>
        <w:t>up</w:t>
      </w:r>
      <w:r>
        <w:rPr>
          <w:spacing w:val="-9"/>
          <w:sz w:val="24"/>
          <w:szCs w:val="24"/>
        </w:rPr>
        <w:t>l</w:t>
      </w:r>
      <w:r>
        <w:rPr>
          <w:sz w:val="24"/>
          <w:szCs w:val="24"/>
        </w:rPr>
        <w:t>e</w:t>
      </w:r>
      <w:r>
        <w:rPr>
          <w:spacing w:val="-3"/>
          <w:sz w:val="24"/>
          <w:szCs w:val="24"/>
        </w:rPr>
        <w:t xml:space="preserve"> </w:t>
      </w:r>
      <w:r>
        <w:rPr>
          <w:sz w:val="24"/>
          <w:szCs w:val="24"/>
        </w:rPr>
        <w:t>w</w:t>
      </w:r>
      <w:r>
        <w:rPr>
          <w:spacing w:val="-10"/>
          <w:sz w:val="24"/>
          <w:szCs w:val="24"/>
        </w:rPr>
        <w:t>i</w:t>
      </w:r>
      <w:r>
        <w:rPr>
          <w:spacing w:val="5"/>
          <w:sz w:val="24"/>
          <w:szCs w:val="24"/>
        </w:rPr>
        <w:t>t</w:t>
      </w:r>
      <w:r>
        <w:rPr>
          <w:sz w:val="24"/>
          <w:szCs w:val="24"/>
        </w:rPr>
        <w:t>h</w:t>
      </w:r>
      <w:r>
        <w:rPr>
          <w:spacing w:val="-7"/>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nu</w:t>
      </w:r>
      <w:r>
        <w:rPr>
          <w:spacing w:val="-4"/>
          <w:sz w:val="24"/>
          <w:szCs w:val="24"/>
        </w:rPr>
        <w:t>m</w:t>
      </w:r>
      <w:r>
        <w:rPr>
          <w:spacing w:val="-5"/>
          <w:sz w:val="24"/>
          <w:szCs w:val="24"/>
        </w:rPr>
        <w:t>b</w:t>
      </w:r>
      <w:r>
        <w:rPr>
          <w:spacing w:val="-1"/>
          <w:sz w:val="24"/>
          <w:szCs w:val="24"/>
        </w:rPr>
        <w:t>e</w:t>
      </w:r>
      <w:r>
        <w:rPr>
          <w:sz w:val="24"/>
          <w:szCs w:val="24"/>
        </w:rPr>
        <w:t>r</w:t>
      </w:r>
      <w:r>
        <w:rPr>
          <w:spacing w:val="-1"/>
          <w:sz w:val="24"/>
          <w:szCs w:val="24"/>
        </w:rPr>
        <w:t xml:space="preserve"> </w:t>
      </w:r>
      <w:r>
        <w:rPr>
          <w:spacing w:val="5"/>
          <w:sz w:val="24"/>
          <w:szCs w:val="24"/>
        </w:rPr>
        <w:t>o</w:t>
      </w:r>
      <w:r>
        <w:rPr>
          <w:sz w:val="24"/>
          <w:szCs w:val="24"/>
        </w:rPr>
        <w:t>f</w:t>
      </w:r>
      <w:r>
        <w:rPr>
          <w:spacing w:val="-10"/>
          <w:sz w:val="24"/>
          <w:szCs w:val="24"/>
        </w:rPr>
        <w:t xml:space="preserve"> </w:t>
      </w:r>
      <w:r>
        <w:rPr>
          <w:spacing w:val="-1"/>
          <w:sz w:val="24"/>
          <w:szCs w:val="24"/>
        </w:rPr>
        <w:t>c</w:t>
      </w:r>
      <w:r>
        <w:rPr>
          <w:spacing w:val="-5"/>
          <w:sz w:val="24"/>
          <w:szCs w:val="24"/>
        </w:rPr>
        <w:t>h</w:t>
      </w:r>
      <w:r>
        <w:rPr>
          <w:spacing w:val="-1"/>
          <w:sz w:val="24"/>
          <w:szCs w:val="24"/>
        </w:rPr>
        <w:t>a</w:t>
      </w:r>
      <w:r>
        <w:rPr>
          <w:sz w:val="24"/>
          <w:szCs w:val="24"/>
        </w:rPr>
        <w:t>n</w:t>
      </w:r>
      <w:r>
        <w:rPr>
          <w:spacing w:val="-5"/>
          <w:sz w:val="24"/>
          <w:szCs w:val="24"/>
        </w:rPr>
        <w:t>n</w:t>
      </w:r>
      <w:r>
        <w:rPr>
          <w:spacing w:val="4"/>
          <w:sz w:val="24"/>
          <w:szCs w:val="24"/>
        </w:rPr>
        <w:t>e</w:t>
      </w:r>
      <w:r>
        <w:rPr>
          <w:spacing w:val="-4"/>
          <w:sz w:val="24"/>
          <w:szCs w:val="24"/>
        </w:rPr>
        <w:t>l</w:t>
      </w:r>
      <w:r>
        <w:rPr>
          <w:spacing w:val="-2"/>
          <w:sz w:val="24"/>
          <w:szCs w:val="24"/>
        </w:rPr>
        <w:t>s</w:t>
      </w:r>
      <w:r>
        <w:rPr>
          <w:sz w:val="24"/>
          <w:szCs w:val="24"/>
        </w:rPr>
        <w:t>, wh</w:t>
      </w:r>
      <w:r>
        <w:rPr>
          <w:spacing w:val="-10"/>
          <w:sz w:val="24"/>
          <w:szCs w:val="24"/>
        </w:rPr>
        <w:t>i</w:t>
      </w:r>
      <w:r>
        <w:rPr>
          <w:spacing w:val="4"/>
          <w:sz w:val="24"/>
          <w:szCs w:val="24"/>
        </w:rPr>
        <w:t>c</w:t>
      </w:r>
      <w:r>
        <w:rPr>
          <w:sz w:val="24"/>
          <w:szCs w:val="24"/>
        </w:rPr>
        <w:t>h</w:t>
      </w:r>
      <w:r>
        <w:rPr>
          <w:spacing w:val="-3"/>
          <w:sz w:val="24"/>
          <w:szCs w:val="24"/>
        </w:rPr>
        <w:t xml:space="preserve"> </w:t>
      </w:r>
      <w:r>
        <w:rPr>
          <w:spacing w:val="-9"/>
          <w:sz w:val="24"/>
          <w:szCs w:val="24"/>
        </w:rPr>
        <w:t>i</w:t>
      </w:r>
      <w:r>
        <w:rPr>
          <w:sz w:val="24"/>
          <w:szCs w:val="24"/>
        </w:rPr>
        <w:t>s</w:t>
      </w:r>
      <w:r>
        <w:rPr>
          <w:spacing w:val="-5"/>
          <w:sz w:val="24"/>
          <w:szCs w:val="24"/>
        </w:rPr>
        <w:t xml:space="preserve"> </w:t>
      </w:r>
      <w:r>
        <w:rPr>
          <w:sz w:val="24"/>
          <w:szCs w:val="24"/>
        </w:rPr>
        <w:t xml:space="preserve">3 </w:t>
      </w:r>
      <w:r>
        <w:rPr>
          <w:spacing w:val="-8"/>
          <w:sz w:val="24"/>
          <w:szCs w:val="24"/>
        </w:rPr>
        <w:t>f</w:t>
      </w:r>
      <w:r>
        <w:rPr>
          <w:spacing w:val="5"/>
          <w:sz w:val="24"/>
          <w:szCs w:val="24"/>
        </w:rPr>
        <w:t>o</w:t>
      </w:r>
      <w:r>
        <w:rPr>
          <w:sz w:val="24"/>
          <w:szCs w:val="24"/>
        </w:rPr>
        <w:t>r</w:t>
      </w:r>
      <w:r>
        <w:rPr>
          <w:spacing w:val="-1"/>
          <w:sz w:val="24"/>
          <w:szCs w:val="24"/>
        </w:rPr>
        <w:t xml:space="preserve"> </w:t>
      </w:r>
      <w:r>
        <w:rPr>
          <w:sz w:val="24"/>
          <w:szCs w:val="24"/>
        </w:rPr>
        <w:t>a</w:t>
      </w:r>
      <w:r>
        <w:rPr>
          <w:spacing w:val="-3"/>
          <w:sz w:val="24"/>
          <w:szCs w:val="24"/>
        </w:rPr>
        <w:t xml:space="preserve"> </w:t>
      </w:r>
      <w:r>
        <w:rPr>
          <w:spacing w:val="-6"/>
          <w:sz w:val="24"/>
          <w:szCs w:val="24"/>
        </w:rPr>
        <w:t>c</w:t>
      </w:r>
      <w:r>
        <w:rPr>
          <w:spacing w:val="5"/>
          <w:sz w:val="24"/>
          <w:szCs w:val="24"/>
        </w:rPr>
        <w:t>o</w:t>
      </w:r>
      <w:r>
        <w:rPr>
          <w:spacing w:val="-9"/>
          <w:sz w:val="24"/>
          <w:szCs w:val="24"/>
        </w:rPr>
        <w:t>l</w:t>
      </w:r>
      <w:r>
        <w:rPr>
          <w:spacing w:val="5"/>
          <w:sz w:val="24"/>
          <w:szCs w:val="24"/>
        </w:rPr>
        <w:t>o</w:t>
      </w:r>
      <w:r>
        <w:rPr>
          <w:sz w:val="24"/>
          <w:szCs w:val="24"/>
        </w:rPr>
        <w:t>u</w:t>
      </w:r>
      <w:r>
        <w:rPr>
          <w:spacing w:val="1"/>
          <w:sz w:val="24"/>
          <w:szCs w:val="24"/>
        </w:rPr>
        <w:t>r</w:t>
      </w:r>
      <w:r>
        <w:rPr>
          <w:spacing w:val="-6"/>
          <w:sz w:val="24"/>
          <w:szCs w:val="24"/>
        </w:rPr>
        <w:t>e</w:t>
      </w:r>
      <w:r>
        <w:rPr>
          <w:sz w:val="24"/>
          <w:szCs w:val="24"/>
        </w:rPr>
        <w:t>d</w:t>
      </w:r>
      <w:r>
        <w:rPr>
          <w:spacing w:val="-2"/>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z w:val="24"/>
          <w:szCs w:val="24"/>
        </w:rPr>
        <w:t>d</w:t>
      </w:r>
      <w:r>
        <w:rPr>
          <w:spacing w:val="-4"/>
          <w:sz w:val="24"/>
          <w:szCs w:val="24"/>
        </w:rPr>
        <w:t>im</w:t>
      </w:r>
      <w:r>
        <w:rPr>
          <w:spacing w:val="4"/>
          <w:sz w:val="24"/>
          <w:szCs w:val="24"/>
        </w:rPr>
        <w:t>e</w:t>
      </w:r>
      <w:r>
        <w:rPr>
          <w:spacing w:val="-5"/>
          <w:sz w:val="24"/>
          <w:szCs w:val="24"/>
        </w:rPr>
        <w:t>n</w:t>
      </w:r>
      <w:r>
        <w:rPr>
          <w:spacing w:val="2"/>
          <w:sz w:val="24"/>
          <w:szCs w:val="24"/>
        </w:rPr>
        <w:t>s</w:t>
      </w:r>
      <w:r>
        <w:rPr>
          <w:spacing w:val="-9"/>
          <w:sz w:val="24"/>
          <w:szCs w:val="24"/>
        </w:rPr>
        <w:t>i</w:t>
      </w:r>
      <w:r>
        <w:rPr>
          <w:spacing w:val="5"/>
          <w:sz w:val="24"/>
          <w:szCs w:val="24"/>
        </w:rPr>
        <w:t>o</w:t>
      </w:r>
      <w:r>
        <w:rPr>
          <w:sz w:val="24"/>
          <w:szCs w:val="24"/>
        </w:rPr>
        <w:t>ns</w:t>
      </w:r>
      <w:r>
        <w:rPr>
          <w:spacing w:val="-5"/>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z w:val="24"/>
          <w:szCs w:val="24"/>
        </w:rPr>
        <w:t>2D</w:t>
      </w:r>
      <w:r>
        <w:rPr>
          <w:spacing w:val="-8"/>
          <w:sz w:val="24"/>
          <w:szCs w:val="24"/>
        </w:rPr>
        <w:t xml:space="preserve"> </w:t>
      </w:r>
      <w:r>
        <w:rPr>
          <w:spacing w:val="-1"/>
          <w:sz w:val="24"/>
          <w:szCs w:val="24"/>
        </w:rPr>
        <w:t>a</w:t>
      </w:r>
      <w:r>
        <w:rPr>
          <w:spacing w:val="1"/>
          <w:sz w:val="24"/>
          <w:szCs w:val="24"/>
        </w:rPr>
        <w:t>rr</w:t>
      </w:r>
      <w:r>
        <w:rPr>
          <w:spacing w:val="-1"/>
          <w:sz w:val="24"/>
          <w:szCs w:val="24"/>
        </w:rPr>
        <w:t>a</w:t>
      </w:r>
      <w:r>
        <w:rPr>
          <w:sz w:val="24"/>
          <w:szCs w:val="24"/>
        </w:rPr>
        <w:t>y</w:t>
      </w:r>
      <w:r>
        <w:rPr>
          <w:spacing w:val="-7"/>
          <w:sz w:val="24"/>
          <w:szCs w:val="24"/>
        </w:rPr>
        <w:t xml:space="preserve"> </w:t>
      </w:r>
      <w:r>
        <w:rPr>
          <w:spacing w:val="-4"/>
          <w:sz w:val="24"/>
          <w:szCs w:val="24"/>
        </w:rPr>
        <w:t>i</w:t>
      </w:r>
      <w:r>
        <w:rPr>
          <w:sz w:val="24"/>
          <w:szCs w:val="24"/>
        </w:rPr>
        <w:t>n</w:t>
      </w:r>
      <w:r>
        <w:rPr>
          <w:spacing w:val="-7"/>
          <w:sz w:val="24"/>
          <w:szCs w:val="24"/>
        </w:rPr>
        <w:t xml:space="preserve"> </w:t>
      </w:r>
      <w:r>
        <w:rPr>
          <w:spacing w:val="-1"/>
          <w:sz w:val="24"/>
          <w:szCs w:val="24"/>
        </w:rPr>
        <w:t>eac</w:t>
      </w:r>
      <w:r>
        <w:rPr>
          <w:sz w:val="24"/>
          <w:szCs w:val="24"/>
        </w:rPr>
        <w:t>h</w:t>
      </w:r>
      <w:r>
        <w:rPr>
          <w:spacing w:val="-7"/>
          <w:sz w:val="24"/>
          <w:szCs w:val="24"/>
        </w:rPr>
        <w:t xml:space="preserve"> </w:t>
      </w:r>
      <w:r>
        <w:rPr>
          <w:spacing w:val="4"/>
          <w:sz w:val="24"/>
          <w:szCs w:val="24"/>
        </w:rPr>
        <w:t>c</w:t>
      </w:r>
      <w:r>
        <w:rPr>
          <w:spacing w:val="-5"/>
          <w:sz w:val="24"/>
          <w:szCs w:val="24"/>
        </w:rPr>
        <w:t>h</w:t>
      </w:r>
      <w:r>
        <w:rPr>
          <w:spacing w:val="-1"/>
          <w:sz w:val="24"/>
          <w:szCs w:val="24"/>
        </w:rPr>
        <w:t>a</w:t>
      </w:r>
      <w:r>
        <w:rPr>
          <w:sz w:val="24"/>
          <w:szCs w:val="24"/>
        </w:rPr>
        <w:t>n</w:t>
      </w:r>
      <w:r>
        <w:rPr>
          <w:spacing w:val="-5"/>
          <w:sz w:val="24"/>
          <w:szCs w:val="24"/>
        </w:rPr>
        <w:t>n</w:t>
      </w:r>
      <w:r>
        <w:rPr>
          <w:spacing w:val="4"/>
          <w:sz w:val="24"/>
          <w:szCs w:val="24"/>
        </w:rPr>
        <w:t>e</w:t>
      </w:r>
      <w:r>
        <w:rPr>
          <w:spacing w:val="-9"/>
          <w:sz w:val="24"/>
          <w:szCs w:val="24"/>
        </w:rPr>
        <w:t>l</w:t>
      </w:r>
      <w:r>
        <w:rPr>
          <w:sz w:val="24"/>
          <w:szCs w:val="24"/>
        </w:rPr>
        <w:t xml:space="preserve">. </w:t>
      </w:r>
      <w:r>
        <w:rPr>
          <w:spacing w:val="6"/>
          <w:sz w:val="24"/>
          <w:szCs w:val="24"/>
        </w:rPr>
        <w:t>I</w:t>
      </w:r>
      <w:r>
        <w:rPr>
          <w:sz w:val="24"/>
          <w:szCs w:val="24"/>
        </w:rPr>
        <w:t>f</w:t>
      </w:r>
      <w:r>
        <w:rPr>
          <w:spacing w:val="-6"/>
          <w:sz w:val="24"/>
          <w:szCs w:val="24"/>
        </w:rPr>
        <w:t xml:space="preserve"> </w:t>
      </w:r>
      <w:r>
        <w:rPr>
          <w:spacing w:val="-10"/>
          <w:sz w:val="24"/>
          <w:szCs w:val="24"/>
        </w:rPr>
        <w:t>y</w:t>
      </w:r>
      <w:r>
        <w:rPr>
          <w:spacing w:val="5"/>
          <w:sz w:val="24"/>
          <w:szCs w:val="24"/>
        </w:rPr>
        <w:t>o</w:t>
      </w:r>
      <w:r>
        <w:rPr>
          <w:sz w:val="24"/>
          <w:szCs w:val="24"/>
        </w:rPr>
        <w:t xml:space="preserve">u </w:t>
      </w:r>
      <w:r>
        <w:rPr>
          <w:spacing w:val="-1"/>
          <w:sz w:val="24"/>
          <w:szCs w:val="24"/>
        </w:rPr>
        <w:t>a</w:t>
      </w:r>
      <w:r>
        <w:rPr>
          <w:spacing w:val="1"/>
          <w:sz w:val="24"/>
          <w:szCs w:val="24"/>
        </w:rPr>
        <w:t>r</w:t>
      </w:r>
      <w:r>
        <w:rPr>
          <w:sz w:val="24"/>
          <w:szCs w:val="24"/>
        </w:rPr>
        <w:t>e</w:t>
      </w:r>
      <w:r>
        <w:rPr>
          <w:spacing w:val="54"/>
          <w:sz w:val="24"/>
          <w:szCs w:val="24"/>
        </w:rPr>
        <w:t xml:space="preserve"> </w:t>
      </w:r>
      <w:r>
        <w:rPr>
          <w:spacing w:val="-5"/>
          <w:sz w:val="24"/>
          <w:szCs w:val="24"/>
        </w:rPr>
        <w:t>n</w:t>
      </w:r>
      <w:r>
        <w:rPr>
          <w:sz w:val="24"/>
          <w:szCs w:val="24"/>
        </w:rPr>
        <w:t>ot</w:t>
      </w:r>
      <w:r>
        <w:rPr>
          <w:spacing w:val="55"/>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 xml:space="preserve">g  a </w:t>
      </w:r>
      <w:r>
        <w:rPr>
          <w:spacing w:val="1"/>
          <w:sz w:val="24"/>
          <w:szCs w:val="24"/>
        </w:rPr>
        <w:t xml:space="preserve"> </w:t>
      </w:r>
      <w:r>
        <w:rPr>
          <w:spacing w:val="-5"/>
          <w:sz w:val="24"/>
          <w:szCs w:val="24"/>
        </w:rPr>
        <w:t>G</w:t>
      </w:r>
      <w:r>
        <w:rPr>
          <w:spacing w:val="1"/>
          <w:sz w:val="24"/>
          <w:szCs w:val="24"/>
        </w:rPr>
        <w:t>P</w:t>
      </w:r>
      <w:r>
        <w:rPr>
          <w:sz w:val="24"/>
          <w:szCs w:val="24"/>
        </w:rPr>
        <w:t>U</w:t>
      </w:r>
      <w:r>
        <w:rPr>
          <w:spacing w:val="54"/>
          <w:sz w:val="24"/>
          <w:szCs w:val="24"/>
        </w:rPr>
        <w:t xml:space="preserve"> </w:t>
      </w:r>
      <w:r>
        <w:rPr>
          <w:spacing w:val="-9"/>
          <w:sz w:val="24"/>
          <w:szCs w:val="24"/>
        </w:rPr>
        <w:t>i</w:t>
      </w:r>
      <w:r>
        <w:rPr>
          <w:spacing w:val="5"/>
          <w:sz w:val="24"/>
          <w:szCs w:val="24"/>
        </w:rPr>
        <w:t>t</w:t>
      </w:r>
      <w:r>
        <w:rPr>
          <w:spacing w:val="-3"/>
          <w:sz w:val="24"/>
          <w:szCs w:val="24"/>
        </w:rPr>
        <w:t>’</w:t>
      </w:r>
      <w:r>
        <w:rPr>
          <w:sz w:val="24"/>
          <w:szCs w:val="24"/>
        </w:rPr>
        <w:t>s</w:t>
      </w:r>
      <w:r>
        <w:rPr>
          <w:spacing w:val="58"/>
          <w:sz w:val="24"/>
          <w:szCs w:val="24"/>
        </w:rPr>
        <w:t xml:space="preserve"> </w:t>
      </w:r>
      <w:r>
        <w:rPr>
          <w:spacing w:val="-1"/>
          <w:sz w:val="24"/>
          <w:szCs w:val="24"/>
        </w:rPr>
        <w:t>a</w:t>
      </w:r>
      <w:r>
        <w:rPr>
          <w:sz w:val="24"/>
          <w:szCs w:val="24"/>
        </w:rPr>
        <w:t>d</w:t>
      </w:r>
      <w:r>
        <w:rPr>
          <w:spacing w:val="-5"/>
          <w:sz w:val="24"/>
          <w:szCs w:val="24"/>
        </w:rPr>
        <w:t>v</w:t>
      </w:r>
      <w:r>
        <w:rPr>
          <w:spacing w:val="-9"/>
          <w:sz w:val="24"/>
          <w:szCs w:val="24"/>
        </w:rPr>
        <w:t>i</w:t>
      </w:r>
      <w:r>
        <w:rPr>
          <w:spacing w:val="-2"/>
          <w:sz w:val="24"/>
          <w:szCs w:val="24"/>
        </w:rPr>
        <w:t>s</w:t>
      </w:r>
      <w:r>
        <w:rPr>
          <w:spacing w:val="4"/>
          <w:sz w:val="24"/>
          <w:szCs w:val="24"/>
        </w:rPr>
        <w:t>a</w:t>
      </w:r>
      <w:r>
        <w:rPr>
          <w:sz w:val="24"/>
          <w:szCs w:val="24"/>
        </w:rPr>
        <w:t>b</w:t>
      </w:r>
      <w:r>
        <w:rPr>
          <w:spacing w:val="-4"/>
          <w:sz w:val="24"/>
          <w:szCs w:val="24"/>
        </w:rPr>
        <w:t>l</w:t>
      </w:r>
      <w:r>
        <w:rPr>
          <w:sz w:val="24"/>
          <w:szCs w:val="24"/>
        </w:rPr>
        <w:t>e</w:t>
      </w:r>
      <w:r>
        <w:rPr>
          <w:spacing w:val="59"/>
          <w:sz w:val="24"/>
          <w:szCs w:val="24"/>
        </w:rPr>
        <w:t xml:space="preserve"> </w:t>
      </w:r>
      <w:r>
        <w:rPr>
          <w:sz w:val="24"/>
          <w:szCs w:val="24"/>
        </w:rPr>
        <w:t>to</w:t>
      </w:r>
      <w:r>
        <w:rPr>
          <w:spacing w:val="55"/>
          <w:sz w:val="24"/>
          <w:szCs w:val="24"/>
        </w:rPr>
        <w:t xml:space="preserve"> </w:t>
      </w:r>
      <w:r>
        <w:rPr>
          <w:sz w:val="24"/>
          <w:szCs w:val="24"/>
        </w:rPr>
        <w:t>u</w:t>
      </w:r>
      <w:r>
        <w:rPr>
          <w:spacing w:val="-2"/>
          <w:sz w:val="24"/>
          <w:szCs w:val="24"/>
        </w:rPr>
        <w:t>s</w:t>
      </w:r>
      <w:r>
        <w:rPr>
          <w:sz w:val="24"/>
          <w:szCs w:val="24"/>
        </w:rPr>
        <w:t>e</w:t>
      </w:r>
      <w:r>
        <w:rPr>
          <w:spacing w:val="54"/>
          <w:sz w:val="24"/>
          <w:szCs w:val="24"/>
        </w:rPr>
        <w:t xml:space="preserve"> </w:t>
      </w:r>
      <w:r>
        <w:rPr>
          <w:spacing w:val="-9"/>
          <w:sz w:val="24"/>
          <w:szCs w:val="24"/>
        </w:rPr>
        <w:t>l</w:t>
      </w:r>
      <w:r>
        <w:rPr>
          <w:spacing w:val="5"/>
          <w:sz w:val="24"/>
          <w:szCs w:val="24"/>
        </w:rPr>
        <w:t>o</w:t>
      </w:r>
      <w:r>
        <w:rPr>
          <w:sz w:val="24"/>
          <w:szCs w:val="24"/>
        </w:rPr>
        <w:t>w</w:t>
      </w:r>
      <w:r>
        <w:rPr>
          <w:spacing w:val="-1"/>
          <w:sz w:val="24"/>
          <w:szCs w:val="24"/>
        </w:rPr>
        <w:t>e</w:t>
      </w:r>
      <w:r>
        <w:rPr>
          <w:sz w:val="24"/>
          <w:szCs w:val="24"/>
        </w:rPr>
        <w:t>r</w:t>
      </w:r>
      <w:r>
        <w:rPr>
          <w:spacing w:val="57"/>
          <w:sz w:val="24"/>
          <w:szCs w:val="24"/>
        </w:rPr>
        <w:t xml:space="preserve"> </w:t>
      </w:r>
      <w:r>
        <w:rPr>
          <w:sz w:val="24"/>
          <w:szCs w:val="24"/>
        </w:rPr>
        <w:t>d</w:t>
      </w:r>
      <w:r>
        <w:rPr>
          <w:spacing w:val="-4"/>
          <w:sz w:val="24"/>
          <w:szCs w:val="24"/>
        </w:rPr>
        <w:t>im</w:t>
      </w:r>
      <w:r>
        <w:rPr>
          <w:spacing w:val="-1"/>
          <w:sz w:val="24"/>
          <w:szCs w:val="24"/>
        </w:rPr>
        <w:t>e</w:t>
      </w:r>
      <w:r>
        <w:rPr>
          <w:sz w:val="24"/>
          <w:szCs w:val="24"/>
        </w:rPr>
        <w:t>n</w:t>
      </w:r>
      <w:r>
        <w:rPr>
          <w:spacing w:val="2"/>
          <w:sz w:val="24"/>
          <w:szCs w:val="24"/>
        </w:rPr>
        <w:t>s</w:t>
      </w:r>
      <w:r>
        <w:rPr>
          <w:spacing w:val="-9"/>
          <w:sz w:val="24"/>
          <w:szCs w:val="24"/>
        </w:rPr>
        <w:t>i</w:t>
      </w:r>
      <w:r>
        <w:rPr>
          <w:spacing w:val="5"/>
          <w:sz w:val="24"/>
          <w:szCs w:val="24"/>
        </w:rPr>
        <w:t>o</w:t>
      </w:r>
      <w:r>
        <w:rPr>
          <w:spacing w:val="-5"/>
          <w:sz w:val="24"/>
          <w:szCs w:val="24"/>
        </w:rPr>
        <w:t>n</w:t>
      </w:r>
      <w:r>
        <w:rPr>
          <w:sz w:val="24"/>
          <w:szCs w:val="24"/>
        </w:rPr>
        <w:t>s</w:t>
      </w:r>
      <w:r>
        <w:rPr>
          <w:spacing w:val="58"/>
          <w:sz w:val="24"/>
          <w:szCs w:val="24"/>
        </w:rPr>
        <w:t xml:space="preserve"> </w:t>
      </w:r>
      <w:r>
        <w:rPr>
          <w:sz w:val="24"/>
          <w:szCs w:val="24"/>
        </w:rPr>
        <w:t>to</w:t>
      </w:r>
      <w:r>
        <w:rPr>
          <w:spacing w:val="55"/>
          <w:sz w:val="24"/>
          <w:szCs w:val="24"/>
        </w:rPr>
        <w:t xml:space="preserve"> </w:t>
      </w:r>
      <w:r>
        <w:rPr>
          <w:spacing w:val="1"/>
          <w:sz w:val="24"/>
          <w:szCs w:val="24"/>
        </w:rPr>
        <w:t>r</w:t>
      </w:r>
      <w:r>
        <w:rPr>
          <w:spacing w:val="-1"/>
          <w:sz w:val="24"/>
          <w:szCs w:val="24"/>
        </w:rPr>
        <w:t>e</w:t>
      </w:r>
      <w:r>
        <w:rPr>
          <w:spacing w:val="-5"/>
          <w:sz w:val="24"/>
          <w:szCs w:val="24"/>
        </w:rPr>
        <w:t>d</w:t>
      </w:r>
      <w:r>
        <w:rPr>
          <w:sz w:val="24"/>
          <w:szCs w:val="24"/>
        </w:rPr>
        <w:t>u</w:t>
      </w:r>
      <w:r>
        <w:rPr>
          <w:spacing w:val="-1"/>
          <w:sz w:val="24"/>
          <w:szCs w:val="24"/>
        </w:rPr>
        <w:t>c</w:t>
      </w:r>
      <w:r>
        <w:rPr>
          <w:sz w:val="24"/>
          <w:szCs w:val="24"/>
        </w:rPr>
        <w:t>e</w:t>
      </w:r>
      <w:r>
        <w:rPr>
          <w:spacing w:val="49"/>
          <w:sz w:val="24"/>
          <w:szCs w:val="24"/>
        </w:rPr>
        <w:t xml:space="preserve"> </w:t>
      </w:r>
      <w:r>
        <w:rPr>
          <w:spacing w:val="5"/>
          <w:sz w:val="24"/>
          <w:szCs w:val="24"/>
        </w:rPr>
        <w:t>t</w:t>
      </w:r>
      <w:r>
        <w:rPr>
          <w:spacing w:val="-5"/>
          <w:sz w:val="24"/>
          <w:szCs w:val="24"/>
        </w:rPr>
        <w:t>h</w:t>
      </w:r>
      <w:r>
        <w:rPr>
          <w:sz w:val="24"/>
          <w:szCs w:val="24"/>
        </w:rPr>
        <w:t xml:space="preserve">e </w:t>
      </w:r>
      <w:r>
        <w:rPr>
          <w:spacing w:val="-1"/>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 xml:space="preserve">n </w:t>
      </w:r>
      <w:r>
        <w:rPr>
          <w:spacing w:val="5"/>
          <w:sz w:val="24"/>
          <w:szCs w:val="24"/>
        </w:rPr>
        <w:t>t</w:t>
      </w:r>
      <w:r>
        <w:rPr>
          <w:spacing w:val="-4"/>
          <w:sz w:val="24"/>
          <w:szCs w:val="24"/>
        </w:rPr>
        <w:t>i</w:t>
      </w:r>
      <w:r>
        <w:rPr>
          <w:spacing w:val="-9"/>
          <w:sz w:val="24"/>
          <w:szCs w:val="24"/>
        </w:rPr>
        <w:t>m</w:t>
      </w:r>
      <w:r>
        <w:rPr>
          <w:spacing w:val="-1"/>
          <w:sz w:val="24"/>
          <w:szCs w:val="24"/>
        </w:rPr>
        <w:t>e</w:t>
      </w:r>
      <w:r>
        <w:rPr>
          <w:sz w:val="24"/>
          <w:szCs w:val="24"/>
        </w:rPr>
        <w:t>.</w:t>
      </w:r>
      <w:r>
        <w:rPr>
          <w:spacing w:val="12"/>
          <w:sz w:val="24"/>
          <w:szCs w:val="24"/>
        </w:rPr>
        <w:t xml:space="preserve"> </w:t>
      </w:r>
      <w:r>
        <w:rPr>
          <w:spacing w:val="2"/>
          <w:sz w:val="24"/>
          <w:szCs w:val="24"/>
        </w:rPr>
        <w:t>T</w:t>
      </w:r>
      <w:r>
        <w:rPr>
          <w:spacing w:val="-5"/>
          <w:sz w:val="24"/>
          <w:szCs w:val="24"/>
        </w:rPr>
        <w:t>h</w:t>
      </w:r>
      <w:r>
        <w:rPr>
          <w:sz w:val="24"/>
          <w:szCs w:val="24"/>
        </w:rPr>
        <w:t>e</w:t>
      </w:r>
      <w:r>
        <w:rPr>
          <w:spacing w:val="9"/>
          <w:sz w:val="24"/>
          <w:szCs w:val="24"/>
        </w:rPr>
        <w:t xml:space="preserve"> </w:t>
      </w:r>
      <w:r>
        <w:rPr>
          <w:spacing w:val="-3"/>
          <w:sz w:val="24"/>
          <w:szCs w:val="24"/>
        </w:rPr>
        <w:t>f</w:t>
      </w:r>
      <w:r>
        <w:rPr>
          <w:spacing w:val="-4"/>
          <w:sz w:val="24"/>
          <w:szCs w:val="24"/>
        </w:rPr>
        <w:t>i</w:t>
      </w:r>
      <w:r>
        <w:rPr>
          <w:spacing w:val="-5"/>
          <w:sz w:val="24"/>
          <w:szCs w:val="24"/>
        </w:rPr>
        <w:t>n</w:t>
      </w:r>
      <w:r>
        <w:rPr>
          <w:spacing w:val="4"/>
          <w:sz w:val="24"/>
          <w:szCs w:val="24"/>
        </w:rPr>
        <w:t>a</w:t>
      </w:r>
      <w:r>
        <w:rPr>
          <w:sz w:val="24"/>
          <w:szCs w:val="24"/>
        </w:rPr>
        <w:t>l p</w:t>
      </w:r>
      <w:r>
        <w:rPr>
          <w:spacing w:val="-1"/>
          <w:sz w:val="24"/>
          <w:szCs w:val="24"/>
        </w:rPr>
        <w:t>a</w:t>
      </w:r>
      <w:r>
        <w:rPr>
          <w:spacing w:val="1"/>
          <w:sz w:val="24"/>
          <w:szCs w:val="24"/>
        </w:rPr>
        <w:t>r</w:t>
      </w:r>
      <w:r>
        <w:rPr>
          <w:spacing w:val="4"/>
          <w:sz w:val="24"/>
          <w:szCs w:val="24"/>
        </w:rPr>
        <w:t>a</w:t>
      </w:r>
      <w:r>
        <w:rPr>
          <w:spacing w:val="-9"/>
          <w:sz w:val="24"/>
          <w:szCs w:val="24"/>
        </w:rPr>
        <w:t>m</w:t>
      </w:r>
      <w:r>
        <w:rPr>
          <w:spacing w:val="-1"/>
          <w:sz w:val="24"/>
          <w:szCs w:val="24"/>
        </w:rPr>
        <w:t>e</w:t>
      </w:r>
      <w:r>
        <w:rPr>
          <w:spacing w:val="5"/>
          <w:sz w:val="24"/>
          <w:szCs w:val="24"/>
        </w:rPr>
        <w:t>t</w:t>
      </w:r>
      <w:r>
        <w:rPr>
          <w:spacing w:val="-1"/>
          <w:sz w:val="24"/>
          <w:szCs w:val="24"/>
        </w:rPr>
        <w:t>e</w:t>
      </w:r>
      <w:r>
        <w:rPr>
          <w:sz w:val="24"/>
          <w:szCs w:val="24"/>
        </w:rPr>
        <w:t>r</w:t>
      </w:r>
      <w:r>
        <w:rPr>
          <w:spacing w:val="6"/>
          <w:sz w:val="24"/>
          <w:szCs w:val="24"/>
        </w:rPr>
        <w:t xml:space="preserve"> </w:t>
      </w:r>
      <w:r>
        <w:rPr>
          <w:spacing w:val="-9"/>
          <w:sz w:val="24"/>
          <w:szCs w:val="24"/>
        </w:rPr>
        <w:t>i</w:t>
      </w:r>
      <w:r>
        <w:rPr>
          <w:sz w:val="24"/>
          <w:szCs w:val="24"/>
        </w:rPr>
        <w:t>s</w:t>
      </w:r>
      <w:r>
        <w:rPr>
          <w:spacing w:val="7"/>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1"/>
          <w:sz w:val="24"/>
          <w:szCs w:val="24"/>
        </w:rPr>
        <w:t>a</w:t>
      </w:r>
      <w:r>
        <w:rPr>
          <w:spacing w:val="-6"/>
          <w:sz w:val="24"/>
          <w:szCs w:val="24"/>
        </w:rPr>
        <w:t>c</w:t>
      </w:r>
      <w:r>
        <w:rPr>
          <w:spacing w:val="5"/>
          <w:sz w:val="24"/>
          <w:szCs w:val="24"/>
        </w:rPr>
        <w:t>t</w:t>
      </w:r>
      <w:r>
        <w:rPr>
          <w:spacing w:val="-9"/>
          <w:sz w:val="24"/>
          <w:szCs w:val="24"/>
        </w:rPr>
        <w:t>i</w:t>
      </w:r>
      <w:r>
        <w:rPr>
          <w:spacing w:val="-5"/>
          <w:sz w:val="24"/>
          <w:szCs w:val="24"/>
        </w:rPr>
        <w:t>v</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2"/>
          <w:sz w:val="24"/>
          <w:szCs w:val="24"/>
        </w:rPr>
        <w:t xml:space="preserve"> </w:t>
      </w:r>
      <w:r>
        <w:rPr>
          <w:spacing w:val="-2"/>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pacing w:val="-4"/>
          <w:sz w:val="24"/>
          <w:szCs w:val="24"/>
        </w:rPr>
        <w:t>i</w:t>
      </w:r>
      <w:r>
        <w:rPr>
          <w:spacing w:val="1"/>
          <w:sz w:val="24"/>
          <w:szCs w:val="24"/>
        </w:rPr>
        <w:t>f</w:t>
      </w:r>
      <w:r>
        <w:rPr>
          <w:spacing w:val="-5"/>
          <w:sz w:val="24"/>
          <w:szCs w:val="24"/>
        </w:rPr>
        <w:t>y</w:t>
      </w:r>
      <w:r>
        <w:rPr>
          <w:spacing w:val="-4"/>
          <w:sz w:val="24"/>
          <w:szCs w:val="24"/>
        </w:rPr>
        <w:t>i</w:t>
      </w:r>
      <w:r>
        <w:rPr>
          <w:spacing w:val="5"/>
          <w:sz w:val="24"/>
          <w:szCs w:val="24"/>
        </w:rPr>
        <w:t>n</w:t>
      </w:r>
      <w:r>
        <w:rPr>
          <w:sz w:val="24"/>
          <w:szCs w:val="24"/>
        </w:rPr>
        <w:t xml:space="preserve">g </w:t>
      </w:r>
      <w:r>
        <w:rPr>
          <w:spacing w:val="-4"/>
          <w:sz w:val="24"/>
          <w:szCs w:val="24"/>
        </w:rPr>
        <w:t>im</w:t>
      </w:r>
      <w:r>
        <w:rPr>
          <w:spacing w:val="-1"/>
          <w:sz w:val="24"/>
          <w:szCs w:val="24"/>
        </w:rPr>
        <w:t>a</w:t>
      </w:r>
      <w:r>
        <w:rPr>
          <w:sz w:val="24"/>
          <w:szCs w:val="24"/>
        </w:rPr>
        <w:t>g</w:t>
      </w:r>
      <w:r>
        <w:rPr>
          <w:spacing w:val="-1"/>
          <w:sz w:val="24"/>
          <w:szCs w:val="24"/>
        </w:rPr>
        <w:t>e</w:t>
      </w:r>
      <w:r>
        <w:rPr>
          <w:sz w:val="24"/>
          <w:szCs w:val="24"/>
        </w:rPr>
        <w:t xml:space="preserve">s </w:t>
      </w:r>
      <w:r>
        <w:rPr>
          <w:spacing w:val="-4"/>
          <w:sz w:val="24"/>
          <w:szCs w:val="24"/>
        </w:rPr>
        <w:t>i</w:t>
      </w:r>
      <w:r>
        <w:rPr>
          <w:sz w:val="24"/>
          <w:szCs w:val="24"/>
        </w:rPr>
        <w:t>s</w:t>
      </w:r>
      <w:r>
        <w:rPr>
          <w:spacing w:val="-5"/>
          <w:sz w:val="24"/>
          <w:szCs w:val="24"/>
        </w:rPr>
        <w:t xml:space="preserve"> </w:t>
      </w:r>
      <w:r>
        <w:rPr>
          <w:sz w:val="24"/>
          <w:szCs w:val="24"/>
        </w:rPr>
        <w:t>a</w:t>
      </w:r>
      <w:r>
        <w:rPr>
          <w:spacing w:val="-3"/>
          <w:sz w:val="24"/>
          <w:szCs w:val="24"/>
        </w:rPr>
        <w:t xml:space="preserve"> </w:t>
      </w:r>
      <w:r>
        <w:rPr>
          <w:spacing w:val="-5"/>
          <w:sz w:val="24"/>
          <w:szCs w:val="24"/>
        </w:rPr>
        <w:t>n</w:t>
      </w:r>
      <w:r>
        <w:rPr>
          <w:spacing w:val="5"/>
          <w:sz w:val="24"/>
          <w:szCs w:val="24"/>
        </w:rPr>
        <w:t>o</w:t>
      </w:r>
      <w:r>
        <w:rPr>
          <w:spacing w:val="-5"/>
          <w:sz w:val="24"/>
          <w:szCs w:val="24"/>
        </w:rPr>
        <w:t>n</w:t>
      </w:r>
      <w:r>
        <w:rPr>
          <w:spacing w:val="-4"/>
          <w:sz w:val="24"/>
          <w:szCs w:val="24"/>
        </w:rPr>
        <w:t>li</w:t>
      </w:r>
      <w:r>
        <w:rPr>
          <w:sz w:val="24"/>
          <w:szCs w:val="24"/>
        </w:rPr>
        <w:t>n</w:t>
      </w:r>
      <w:r>
        <w:rPr>
          <w:spacing w:val="-1"/>
          <w:sz w:val="24"/>
          <w:szCs w:val="24"/>
        </w:rPr>
        <w:t>ea</w:t>
      </w:r>
      <w:r>
        <w:rPr>
          <w:sz w:val="24"/>
          <w:szCs w:val="24"/>
        </w:rPr>
        <w:t>r</w:t>
      </w:r>
      <w:r>
        <w:rPr>
          <w:spacing w:val="-1"/>
          <w:sz w:val="24"/>
          <w:szCs w:val="24"/>
        </w:rPr>
        <w:t xml:space="preserve"> </w:t>
      </w:r>
      <w:r>
        <w:rPr>
          <w:spacing w:val="-5"/>
          <w:sz w:val="24"/>
          <w:szCs w:val="24"/>
        </w:rPr>
        <w:t>p</w:t>
      </w:r>
      <w:r>
        <w:rPr>
          <w:spacing w:val="-3"/>
          <w:sz w:val="24"/>
          <w:szCs w:val="24"/>
        </w:rPr>
        <w:t>r</w:t>
      </w:r>
      <w:r>
        <w:rPr>
          <w:spacing w:val="5"/>
          <w:sz w:val="24"/>
          <w:szCs w:val="24"/>
        </w:rPr>
        <w:t>o</w:t>
      </w:r>
      <w:r>
        <w:rPr>
          <w:sz w:val="24"/>
          <w:szCs w:val="24"/>
        </w:rPr>
        <w:t>b</w:t>
      </w:r>
      <w:r>
        <w:rPr>
          <w:spacing w:val="-9"/>
          <w:sz w:val="24"/>
          <w:szCs w:val="24"/>
        </w:rPr>
        <w:t>l</w:t>
      </w:r>
      <w:r>
        <w:rPr>
          <w:spacing w:val="4"/>
          <w:sz w:val="24"/>
          <w:szCs w:val="24"/>
        </w:rPr>
        <w:t>e</w:t>
      </w:r>
      <w:r>
        <w:rPr>
          <w:spacing w:val="-9"/>
          <w:sz w:val="24"/>
          <w:szCs w:val="24"/>
        </w:rPr>
        <w:t>m</w:t>
      </w:r>
      <w:r>
        <w:rPr>
          <w:sz w:val="24"/>
          <w:szCs w:val="24"/>
        </w:rPr>
        <w:t xml:space="preserve">. </w:t>
      </w:r>
      <w:r>
        <w:rPr>
          <w:spacing w:val="-4"/>
          <w:sz w:val="24"/>
          <w:szCs w:val="24"/>
        </w:rPr>
        <w:t>S</w:t>
      </w:r>
      <w:r>
        <w:rPr>
          <w:spacing w:val="5"/>
          <w:sz w:val="24"/>
          <w:szCs w:val="24"/>
        </w:rPr>
        <w:t>o</w:t>
      </w:r>
      <w:r>
        <w:rPr>
          <w:sz w:val="24"/>
          <w:szCs w:val="24"/>
        </w:rPr>
        <w:t>,</w:t>
      </w:r>
      <w:r>
        <w:rPr>
          <w:spacing w:val="-5"/>
          <w:sz w:val="24"/>
          <w:szCs w:val="24"/>
        </w:rPr>
        <w:t xml:space="preserve"> </w:t>
      </w:r>
      <w:r>
        <w:rPr>
          <w:sz w:val="24"/>
          <w:szCs w:val="24"/>
        </w:rPr>
        <w:t>we</w:t>
      </w:r>
      <w:r>
        <w:rPr>
          <w:spacing w:val="-9"/>
          <w:sz w:val="24"/>
          <w:szCs w:val="24"/>
        </w:rPr>
        <w:t xml:space="preserve"> </w:t>
      </w:r>
      <w:r>
        <w:rPr>
          <w:sz w:val="24"/>
          <w:szCs w:val="24"/>
        </w:rPr>
        <w:t>u</w:t>
      </w:r>
      <w:r>
        <w:rPr>
          <w:spacing w:val="-2"/>
          <w:sz w:val="24"/>
          <w:szCs w:val="24"/>
        </w:rPr>
        <w:t>s</w:t>
      </w:r>
      <w:r>
        <w:rPr>
          <w:sz w:val="24"/>
          <w:szCs w:val="24"/>
        </w:rPr>
        <w:t>e</w:t>
      </w:r>
      <w:r>
        <w:rPr>
          <w:spacing w:val="-13"/>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1"/>
          <w:sz w:val="24"/>
          <w:szCs w:val="24"/>
        </w:rPr>
        <w:t>r</w:t>
      </w:r>
      <w:r>
        <w:rPr>
          <w:spacing w:val="-1"/>
          <w:sz w:val="24"/>
          <w:szCs w:val="24"/>
        </w:rPr>
        <w:t>e</w:t>
      </w:r>
      <w:r>
        <w:rPr>
          <w:spacing w:val="-6"/>
          <w:sz w:val="24"/>
          <w:szCs w:val="24"/>
        </w:rPr>
        <w:t>c</w:t>
      </w:r>
      <w:r>
        <w:rPr>
          <w:spacing w:val="5"/>
          <w:sz w:val="24"/>
          <w:szCs w:val="24"/>
        </w:rPr>
        <w:t>t</w:t>
      </w:r>
      <w:r>
        <w:rPr>
          <w:spacing w:val="-4"/>
          <w:sz w:val="24"/>
          <w:szCs w:val="24"/>
        </w:rPr>
        <w:t>i</w:t>
      </w:r>
      <w:r>
        <w:rPr>
          <w:spacing w:val="-3"/>
          <w:sz w:val="24"/>
          <w:szCs w:val="24"/>
        </w:rPr>
        <w:t>f</w:t>
      </w:r>
      <w:r>
        <w:rPr>
          <w:spacing w:val="-4"/>
          <w:sz w:val="24"/>
          <w:szCs w:val="24"/>
        </w:rPr>
        <w:t>i</w:t>
      </w:r>
      <w:r>
        <w:rPr>
          <w:spacing w:val="-1"/>
          <w:sz w:val="24"/>
          <w:szCs w:val="24"/>
        </w:rPr>
        <w:t>e</w:t>
      </w:r>
      <w:r>
        <w:rPr>
          <w:sz w:val="24"/>
          <w:szCs w:val="24"/>
        </w:rPr>
        <w:t>r</w:t>
      </w:r>
      <w:r>
        <w:rPr>
          <w:spacing w:val="-1"/>
          <w:sz w:val="24"/>
          <w:szCs w:val="24"/>
        </w:rPr>
        <w:t xml:space="preserve"> </w:t>
      </w:r>
      <w:r>
        <w:rPr>
          <w:spacing w:val="-8"/>
          <w:sz w:val="24"/>
          <w:szCs w:val="24"/>
        </w:rPr>
        <w:t>f</w:t>
      </w:r>
      <w:r>
        <w:rPr>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z w:val="24"/>
          <w:szCs w:val="24"/>
        </w:rPr>
        <w:t>to</w:t>
      </w:r>
      <w:r>
        <w:rPr>
          <w:spacing w:val="-2"/>
          <w:sz w:val="24"/>
          <w:szCs w:val="24"/>
        </w:rPr>
        <w:t xml:space="preserve"> </w:t>
      </w:r>
      <w:r>
        <w:rPr>
          <w:spacing w:val="-1"/>
          <w:sz w:val="24"/>
          <w:szCs w:val="24"/>
        </w:rPr>
        <w:t>e</w:t>
      </w:r>
      <w:r>
        <w:rPr>
          <w:spacing w:val="-5"/>
          <w:sz w:val="24"/>
          <w:szCs w:val="24"/>
        </w:rPr>
        <w:t>n</w:t>
      </w:r>
      <w:r>
        <w:rPr>
          <w:spacing w:val="-2"/>
          <w:sz w:val="24"/>
          <w:szCs w:val="24"/>
        </w:rPr>
        <w:t>s</w:t>
      </w:r>
      <w:r>
        <w:rPr>
          <w:sz w:val="24"/>
          <w:szCs w:val="24"/>
        </w:rPr>
        <w:t>u</w:t>
      </w:r>
      <w:r>
        <w:rPr>
          <w:spacing w:val="1"/>
          <w:sz w:val="24"/>
          <w:szCs w:val="24"/>
        </w:rPr>
        <w:t>r</w:t>
      </w:r>
      <w:r>
        <w:rPr>
          <w:sz w:val="24"/>
          <w:szCs w:val="24"/>
        </w:rPr>
        <w:t>e</w:t>
      </w:r>
      <w:r>
        <w:rPr>
          <w:spacing w:val="-8"/>
          <w:sz w:val="24"/>
          <w:szCs w:val="24"/>
        </w:rPr>
        <w:t xml:space="preserve"> </w:t>
      </w:r>
      <w:r>
        <w:rPr>
          <w:spacing w:val="5"/>
          <w:sz w:val="24"/>
          <w:szCs w:val="24"/>
        </w:rPr>
        <w:t>t</w:t>
      </w:r>
      <w:r>
        <w:rPr>
          <w:spacing w:val="-5"/>
          <w:sz w:val="24"/>
          <w:szCs w:val="24"/>
        </w:rPr>
        <w:t>h</w:t>
      </w:r>
      <w:r>
        <w:rPr>
          <w:spacing w:val="-6"/>
          <w:sz w:val="24"/>
          <w:szCs w:val="24"/>
        </w:rPr>
        <w:t>a</w:t>
      </w:r>
      <w:r>
        <w:rPr>
          <w:sz w:val="24"/>
          <w:szCs w:val="24"/>
        </w:rPr>
        <w:t>t</w:t>
      </w:r>
      <w:r>
        <w:rPr>
          <w:spacing w:val="-2"/>
          <w:sz w:val="24"/>
          <w:szCs w:val="24"/>
        </w:rPr>
        <w:t xml:space="preserve"> </w:t>
      </w:r>
      <w:r>
        <w:rPr>
          <w:sz w:val="24"/>
          <w:szCs w:val="24"/>
        </w:rPr>
        <w:t>we d</w:t>
      </w:r>
      <w:r>
        <w:rPr>
          <w:spacing w:val="5"/>
          <w:sz w:val="24"/>
          <w:szCs w:val="24"/>
        </w:rPr>
        <w:t>o</w:t>
      </w:r>
      <w:r>
        <w:rPr>
          <w:spacing w:val="-5"/>
          <w:sz w:val="24"/>
          <w:szCs w:val="24"/>
        </w:rPr>
        <w:t>n</w:t>
      </w:r>
      <w:r>
        <w:rPr>
          <w:spacing w:val="-8"/>
          <w:sz w:val="24"/>
          <w:szCs w:val="24"/>
        </w:rPr>
        <w:t>’</w:t>
      </w:r>
      <w:r>
        <w:rPr>
          <w:sz w:val="24"/>
          <w:szCs w:val="24"/>
        </w:rPr>
        <w:t>t</w:t>
      </w:r>
      <w:r>
        <w:rPr>
          <w:spacing w:val="10"/>
          <w:sz w:val="24"/>
          <w:szCs w:val="24"/>
        </w:rPr>
        <w:t xml:space="preserve"> </w:t>
      </w:r>
      <w:r>
        <w:rPr>
          <w:spacing w:val="-5"/>
          <w:sz w:val="24"/>
          <w:szCs w:val="24"/>
        </w:rPr>
        <w:t>h</w:t>
      </w:r>
      <w:r>
        <w:rPr>
          <w:spacing w:val="-1"/>
          <w:sz w:val="24"/>
          <w:szCs w:val="24"/>
        </w:rPr>
        <w:t>a</w:t>
      </w:r>
      <w:r>
        <w:rPr>
          <w:spacing w:val="-5"/>
          <w:sz w:val="24"/>
          <w:szCs w:val="24"/>
        </w:rPr>
        <w:t>v</w:t>
      </w:r>
      <w:r>
        <w:rPr>
          <w:sz w:val="24"/>
          <w:szCs w:val="24"/>
        </w:rPr>
        <w:t>e</w:t>
      </w:r>
      <w:r>
        <w:rPr>
          <w:spacing w:val="4"/>
          <w:sz w:val="24"/>
          <w:szCs w:val="24"/>
        </w:rPr>
        <w:t xml:space="preserve"> </w:t>
      </w:r>
      <w:r>
        <w:rPr>
          <w:spacing w:val="-5"/>
          <w:sz w:val="24"/>
          <w:szCs w:val="24"/>
        </w:rPr>
        <w:t>n</w:t>
      </w:r>
      <w:r>
        <w:rPr>
          <w:spacing w:val="-1"/>
          <w:sz w:val="24"/>
          <w:szCs w:val="24"/>
        </w:rPr>
        <w:t>e</w:t>
      </w:r>
      <w:r>
        <w:rPr>
          <w:sz w:val="24"/>
          <w:szCs w:val="24"/>
        </w:rPr>
        <w:t>g</w:t>
      </w:r>
      <w:r>
        <w:rPr>
          <w:spacing w:val="-1"/>
          <w:sz w:val="24"/>
          <w:szCs w:val="24"/>
        </w:rPr>
        <w:t>a</w:t>
      </w:r>
      <w:r>
        <w:rPr>
          <w:spacing w:val="5"/>
          <w:sz w:val="24"/>
          <w:szCs w:val="24"/>
        </w:rPr>
        <w:t>t</w:t>
      </w:r>
      <w:r>
        <w:rPr>
          <w:spacing w:val="-4"/>
          <w:sz w:val="24"/>
          <w:szCs w:val="24"/>
        </w:rPr>
        <w:t>i</w:t>
      </w:r>
      <w:r>
        <w:rPr>
          <w:spacing w:val="-5"/>
          <w:sz w:val="24"/>
          <w:szCs w:val="24"/>
        </w:rPr>
        <w:t>v</w:t>
      </w:r>
      <w:r>
        <w:rPr>
          <w:sz w:val="24"/>
          <w:szCs w:val="24"/>
        </w:rPr>
        <w:t>e</w:t>
      </w:r>
      <w:r>
        <w:rPr>
          <w:spacing w:val="4"/>
          <w:sz w:val="24"/>
          <w:szCs w:val="24"/>
        </w:rPr>
        <w:t xml:space="preserve"> </w:t>
      </w:r>
      <w:r>
        <w:rPr>
          <w:spacing w:val="5"/>
          <w:sz w:val="24"/>
          <w:szCs w:val="24"/>
        </w:rPr>
        <w:t>p</w:t>
      </w:r>
      <w:r>
        <w:rPr>
          <w:spacing w:val="-4"/>
          <w:sz w:val="24"/>
          <w:szCs w:val="24"/>
        </w:rPr>
        <w:t>i</w:t>
      </w:r>
      <w:r>
        <w:rPr>
          <w:spacing w:val="-5"/>
          <w:sz w:val="24"/>
          <w:szCs w:val="24"/>
        </w:rPr>
        <w:t>x</w:t>
      </w:r>
      <w:r>
        <w:rPr>
          <w:spacing w:val="4"/>
          <w:sz w:val="24"/>
          <w:szCs w:val="24"/>
        </w:rPr>
        <w:t>e</w:t>
      </w:r>
      <w:r>
        <w:rPr>
          <w:sz w:val="24"/>
          <w:szCs w:val="24"/>
        </w:rPr>
        <w:t>l</w:t>
      </w:r>
      <w:r>
        <w:rPr>
          <w:spacing w:val="1"/>
          <w:sz w:val="24"/>
          <w:szCs w:val="24"/>
        </w:rPr>
        <w:t xml:space="preserve"> </w:t>
      </w:r>
      <w:r>
        <w:rPr>
          <w:spacing w:val="-5"/>
          <w:sz w:val="24"/>
          <w:szCs w:val="24"/>
        </w:rPr>
        <w:t>v</w:t>
      </w:r>
      <w:r>
        <w:rPr>
          <w:spacing w:val="4"/>
          <w:sz w:val="24"/>
          <w:szCs w:val="24"/>
        </w:rPr>
        <w:t>a</w:t>
      </w:r>
      <w:r>
        <w:rPr>
          <w:spacing w:val="-9"/>
          <w:sz w:val="24"/>
          <w:szCs w:val="24"/>
        </w:rPr>
        <w:t>l</w:t>
      </w:r>
      <w:r>
        <w:rPr>
          <w:sz w:val="24"/>
          <w:szCs w:val="24"/>
        </w:rPr>
        <w:t>u</w:t>
      </w:r>
      <w:r>
        <w:rPr>
          <w:spacing w:val="-1"/>
          <w:sz w:val="24"/>
          <w:szCs w:val="24"/>
        </w:rPr>
        <w:t>e</w:t>
      </w:r>
      <w:r>
        <w:rPr>
          <w:sz w:val="24"/>
          <w:szCs w:val="24"/>
        </w:rPr>
        <w:t>s</w:t>
      </w:r>
      <w:r>
        <w:rPr>
          <w:spacing w:val="3"/>
          <w:sz w:val="24"/>
          <w:szCs w:val="24"/>
        </w:rPr>
        <w:t xml:space="preserve"> </w:t>
      </w:r>
      <w:r>
        <w:rPr>
          <w:sz w:val="24"/>
          <w:szCs w:val="24"/>
        </w:rPr>
        <w:t>du</w:t>
      </w:r>
      <w:r>
        <w:rPr>
          <w:spacing w:val="6"/>
          <w:sz w:val="24"/>
          <w:szCs w:val="24"/>
        </w:rPr>
        <w:t>r</w:t>
      </w:r>
      <w:r>
        <w:rPr>
          <w:spacing w:val="-4"/>
          <w:sz w:val="24"/>
          <w:szCs w:val="24"/>
        </w:rPr>
        <w:t>i</w:t>
      </w:r>
      <w:r>
        <w:rPr>
          <w:spacing w:val="-1"/>
          <w:sz w:val="24"/>
          <w:szCs w:val="24"/>
        </w:rPr>
        <w:t>n</w:t>
      </w:r>
      <w:r>
        <w:rPr>
          <w:sz w:val="24"/>
          <w:szCs w:val="24"/>
        </w:rPr>
        <w:t>g</w:t>
      </w:r>
      <w:r>
        <w:rPr>
          <w:spacing w:val="5"/>
          <w:sz w:val="24"/>
          <w:szCs w:val="24"/>
        </w:rPr>
        <w:t xml:space="preserve"> </w:t>
      </w:r>
      <w:r>
        <w:rPr>
          <w:spacing w:val="-1"/>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6"/>
          <w:sz w:val="24"/>
          <w:szCs w:val="24"/>
        </w:rPr>
        <w:t>a</w:t>
      </w:r>
      <w:r>
        <w:rPr>
          <w:spacing w:val="-4"/>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7"/>
          <w:sz w:val="24"/>
          <w:szCs w:val="24"/>
        </w:rPr>
        <w:t xml:space="preserve"> </w:t>
      </w:r>
      <w:r>
        <w:rPr>
          <w:spacing w:val="2"/>
          <w:sz w:val="24"/>
          <w:szCs w:val="24"/>
        </w:rPr>
        <w:t>T</w:t>
      </w:r>
      <w:r>
        <w:rPr>
          <w:spacing w:val="-5"/>
          <w:sz w:val="24"/>
          <w:szCs w:val="24"/>
        </w:rPr>
        <w:t>h</w:t>
      </w:r>
      <w:r>
        <w:rPr>
          <w:spacing w:val="-1"/>
          <w:sz w:val="24"/>
          <w:szCs w:val="24"/>
        </w:rPr>
        <w:t>a</w:t>
      </w:r>
      <w:r>
        <w:rPr>
          <w:spacing w:val="5"/>
          <w:sz w:val="24"/>
          <w:szCs w:val="24"/>
        </w:rPr>
        <w:t>t</w:t>
      </w:r>
      <w:r>
        <w:rPr>
          <w:spacing w:val="-3"/>
          <w:sz w:val="24"/>
          <w:szCs w:val="24"/>
        </w:rPr>
        <w:t>’</w:t>
      </w:r>
      <w:r>
        <w:rPr>
          <w:sz w:val="24"/>
          <w:szCs w:val="24"/>
        </w:rPr>
        <w:t>s</w:t>
      </w:r>
      <w:r>
        <w:rPr>
          <w:spacing w:val="3"/>
          <w:sz w:val="24"/>
          <w:szCs w:val="24"/>
        </w:rPr>
        <w:t xml:space="preserve"> </w:t>
      </w:r>
      <w:r>
        <w:rPr>
          <w:spacing w:val="-5"/>
          <w:sz w:val="24"/>
          <w:szCs w:val="24"/>
        </w:rPr>
        <w:t>h</w:t>
      </w:r>
      <w:r>
        <w:rPr>
          <w:spacing w:val="5"/>
          <w:sz w:val="24"/>
          <w:szCs w:val="24"/>
        </w:rPr>
        <w:t>o</w:t>
      </w:r>
      <w:r>
        <w:rPr>
          <w:sz w:val="24"/>
          <w:szCs w:val="24"/>
        </w:rPr>
        <w:t>w we</w:t>
      </w:r>
      <w:r>
        <w:rPr>
          <w:spacing w:val="4"/>
          <w:sz w:val="24"/>
          <w:szCs w:val="24"/>
        </w:rPr>
        <w:t xml:space="preserve"> </w:t>
      </w:r>
      <w:r>
        <w:rPr>
          <w:spacing w:val="-1"/>
          <w:sz w:val="24"/>
          <w:szCs w:val="24"/>
        </w:rPr>
        <w:t>ac</w:t>
      </w:r>
      <w:r>
        <w:rPr>
          <w:spacing w:val="-5"/>
          <w:sz w:val="24"/>
          <w:szCs w:val="24"/>
        </w:rPr>
        <w:t>h</w:t>
      </w:r>
      <w:r>
        <w:rPr>
          <w:spacing w:val="-9"/>
          <w:sz w:val="24"/>
          <w:szCs w:val="24"/>
        </w:rPr>
        <w:t>i</w:t>
      </w:r>
      <w:r>
        <w:rPr>
          <w:spacing w:val="4"/>
          <w:sz w:val="24"/>
          <w:szCs w:val="24"/>
        </w:rPr>
        <w:t>e</w:t>
      </w:r>
      <w:r>
        <w:rPr>
          <w:sz w:val="24"/>
          <w:szCs w:val="24"/>
        </w:rPr>
        <w:t xml:space="preserve">ve </w:t>
      </w:r>
      <w:r>
        <w:rPr>
          <w:spacing w:val="-5"/>
          <w:sz w:val="24"/>
          <w:szCs w:val="24"/>
        </w:rPr>
        <w:t>n</w:t>
      </w:r>
      <w:r>
        <w:rPr>
          <w:spacing w:val="5"/>
          <w:sz w:val="24"/>
          <w:szCs w:val="24"/>
        </w:rPr>
        <w:t>o</w:t>
      </w:r>
      <w:r>
        <w:rPr>
          <w:spacing w:val="-4"/>
          <w:sz w:val="24"/>
          <w:szCs w:val="24"/>
        </w:rPr>
        <w:t>n</w:t>
      </w:r>
      <w:r>
        <w:rPr>
          <w:spacing w:val="2"/>
          <w:sz w:val="24"/>
          <w:szCs w:val="24"/>
        </w:rPr>
        <w:t>-</w:t>
      </w:r>
      <w:r>
        <w:rPr>
          <w:spacing w:val="-4"/>
          <w:sz w:val="24"/>
          <w:szCs w:val="24"/>
        </w:rPr>
        <w:t>li</w:t>
      </w:r>
      <w:r>
        <w:rPr>
          <w:sz w:val="24"/>
          <w:szCs w:val="24"/>
        </w:rPr>
        <w:t>n</w:t>
      </w:r>
      <w:r>
        <w:rPr>
          <w:spacing w:val="-1"/>
          <w:sz w:val="24"/>
          <w:szCs w:val="24"/>
        </w:rPr>
        <w:t>ea</w:t>
      </w:r>
      <w:r>
        <w:rPr>
          <w:spacing w:val="6"/>
          <w:sz w:val="24"/>
          <w:szCs w:val="24"/>
        </w:rPr>
        <w:t>r</w:t>
      </w:r>
      <w:r>
        <w:rPr>
          <w:spacing w:val="-9"/>
          <w:sz w:val="24"/>
          <w:szCs w:val="24"/>
        </w:rPr>
        <w:t>i</w:t>
      </w:r>
      <w:r>
        <w:rPr>
          <w:spacing w:val="10"/>
          <w:sz w:val="24"/>
          <w:szCs w:val="24"/>
        </w:rPr>
        <w:t>t</w:t>
      </w:r>
      <w:r>
        <w:rPr>
          <w:spacing w:val="-10"/>
          <w:sz w:val="24"/>
          <w:szCs w:val="24"/>
        </w:rPr>
        <w:t>y</w:t>
      </w:r>
      <w:r>
        <w:rPr>
          <w:sz w:val="24"/>
          <w:szCs w:val="24"/>
        </w:rPr>
        <w:t>.</w:t>
      </w:r>
    </w:p>
    <w:p w14:paraId="0BAA08B8" w14:textId="77777777" w:rsidR="00433F0F" w:rsidRDefault="008B01BA">
      <w:pPr>
        <w:spacing w:before="78"/>
        <w:ind w:left="807"/>
        <w:rPr>
          <w:sz w:val="24"/>
          <w:szCs w:val="24"/>
        </w:rPr>
      </w:pPr>
      <w:r>
        <w:rPr>
          <w:rFonts w:ascii="Segoe MDL2 Assets" w:eastAsia="Segoe MDL2 Assets" w:hAnsi="Segoe MDL2 Assets" w:cs="Segoe MDL2 Assets"/>
          <w:w w:val="46"/>
        </w:rPr>
        <w:lastRenderedPageBreak/>
        <w:t xml:space="preserve">         </w:t>
      </w:r>
      <w:r>
        <w:rPr>
          <w:rFonts w:ascii="Segoe MDL2 Assets" w:eastAsia="Segoe MDL2 Assets" w:hAnsi="Segoe MDL2 Assets" w:cs="Segoe MDL2 Assets"/>
          <w:spacing w:val="16"/>
          <w:w w:val="46"/>
        </w:rPr>
        <w:t xml:space="preserve"> </w:t>
      </w:r>
      <w:r>
        <w:rPr>
          <w:b/>
          <w:i/>
          <w:spacing w:val="-6"/>
          <w:sz w:val="24"/>
          <w:szCs w:val="24"/>
        </w:rPr>
        <w:t>c</w:t>
      </w:r>
      <w:r>
        <w:rPr>
          <w:b/>
          <w:i/>
          <w:spacing w:val="-4"/>
          <w:sz w:val="24"/>
          <w:szCs w:val="24"/>
        </w:rPr>
        <w:t>l</w:t>
      </w:r>
      <w:r>
        <w:rPr>
          <w:b/>
          <w:i/>
          <w:spacing w:val="-5"/>
          <w:sz w:val="24"/>
          <w:szCs w:val="24"/>
        </w:rPr>
        <w:t>a</w:t>
      </w:r>
      <w:r>
        <w:rPr>
          <w:b/>
          <w:i/>
          <w:spacing w:val="-7"/>
          <w:sz w:val="24"/>
          <w:szCs w:val="24"/>
        </w:rPr>
        <w:t>ss</w:t>
      </w:r>
      <w:r>
        <w:rPr>
          <w:b/>
          <w:i/>
          <w:spacing w:val="-4"/>
          <w:sz w:val="24"/>
          <w:szCs w:val="24"/>
        </w:rPr>
        <w:t>i</w:t>
      </w:r>
      <w:r>
        <w:rPr>
          <w:b/>
          <w:i/>
          <w:spacing w:val="-3"/>
          <w:sz w:val="24"/>
          <w:szCs w:val="24"/>
        </w:rPr>
        <w:t>f</w:t>
      </w:r>
      <w:r>
        <w:rPr>
          <w:b/>
          <w:i/>
          <w:spacing w:val="-4"/>
          <w:sz w:val="24"/>
          <w:szCs w:val="24"/>
        </w:rPr>
        <w:t>i</w:t>
      </w:r>
      <w:r>
        <w:rPr>
          <w:b/>
          <w:i/>
          <w:spacing w:val="-6"/>
          <w:sz w:val="24"/>
          <w:szCs w:val="24"/>
        </w:rPr>
        <w:t>e</w:t>
      </w:r>
      <w:r>
        <w:rPr>
          <w:b/>
          <w:i/>
          <w:spacing w:val="-7"/>
          <w:sz w:val="24"/>
          <w:szCs w:val="24"/>
        </w:rPr>
        <w:t>r</w:t>
      </w:r>
      <w:r>
        <w:rPr>
          <w:b/>
          <w:i/>
          <w:spacing w:val="-2"/>
          <w:sz w:val="24"/>
          <w:szCs w:val="24"/>
        </w:rPr>
        <w:t>.</w:t>
      </w:r>
      <w:r>
        <w:rPr>
          <w:b/>
          <w:i/>
          <w:spacing w:val="-5"/>
          <w:sz w:val="24"/>
          <w:szCs w:val="24"/>
        </w:rPr>
        <w:t>ad</w:t>
      </w:r>
      <w:r>
        <w:rPr>
          <w:b/>
          <w:i/>
          <w:sz w:val="24"/>
          <w:szCs w:val="24"/>
        </w:rPr>
        <w:t xml:space="preserve">d </w:t>
      </w:r>
      <w:r>
        <w:rPr>
          <w:b/>
          <w:i/>
          <w:spacing w:val="57"/>
          <w:sz w:val="24"/>
          <w:szCs w:val="24"/>
        </w:rPr>
        <w:t xml:space="preserve"> </w:t>
      </w:r>
      <w:r>
        <w:rPr>
          <w:b/>
          <w:i/>
          <w:spacing w:val="-3"/>
          <w:sz w:val="24"/>
          <w:szCs w:val="24"/>
        </w:rPr>
        <w:t>(</w:t>
      </w:r>
      <w:r>
        <w:rPr>
          <w:b/>
          <w:i/>
          <w:spacing w:val="-6"/>
          <w:sz w:val="24"/>
          <w:szCs w:val="24"/>
        </w:rPr>
        <w:t>C</w:t>
      </w:r>
      <w:r>
        <w:rPr>
          <w:b/>
          <w:i/>
          <w:spacing w:val="-5"/>
          <w:sz w:val="24"/>
          <w:szCs w:val="24"/>
        </w:rPr>
        <w:t>o</w:t>
      </w:r>
      <w:r>
        <w:rPr>
          <w:b/>
          <w:i/>
          <w:spacing w:val="-4"/>
          <w:sz w:val="24"/>
          <w:szCs w:val="24"/>
        </w:rPr>
        <w:t>n</w:t>
      </w:r>
      <w:r>
        <w:rPr>
          <w:b/>
          <w:i/>
          <w:spacing w:val="-6"/>
          <w:sz w:val="24"/>
          <w:szCs w:val="24"/>
        </w:rPr>
        <w:t>v</w:t>
      </w:r>
      <w:r>
        <w:rPr>
          <w:b/>
          <w:i/>
          <w:spacing w:val="-5"/>
          <w:sz w:val="24"/>
          <w:szCs w:val="24"/>
        </w:rPr>
        <w:t>o</w:t>
      </w:r>
      <w:r>
        <w:rPr>
          <w:b/>
          <w:i/>
          <w:spacing w:val="-4"/>
          <w:sz w:val="24"/>
          <w:szCs w:val="24"/>
        </w:rPr>
        <w:t>lut</w:t>
      </w:r>
      <w:r>
        <w:rPr>
          <w:b/>
          <w:i/>
          <w:spacing w:val="-9"/>
          <w:sz w:val="24"/>
          <w:szCs w:val="24"/>
        </w:rPr>
        <w:t>i</w:t>
      </w:r>
      <w:r>
        <w:rPr>
          <w:b/>
          <w:i/>
          <w:spacing w:val="-5"/>
          <w:sz w:val="24"/>
          <w:szCs w:val="24"/>
        </w:rPr>
        <w:t>o</w:t>
      </w:r>
      <w:r>
        <w:rPr>
          <w:b/>
          <w:i/>
          <w:spacing w:val="-4"/>
          <w:sz w:val="24"/>
          <w:szCs w:val="24"/>
        </w:rPr>
        <w:t>n</w:t>
      </w:r>
      <w:r>
        <w:rPr>
          <w:b/>
          <w:i/>
          <w:spacing w:val="-5"/>
          <w:sz w:val="24"/>
          <w:szCs w:val="24"/>
        </w:rPr>
        <w:t>2</w:t>
      </w:r>
      <w:r>
        <w:rPr>
          <w:b/>
          <w:i/>
          <w:sz w:val="24"/>
          <w:szCs w:val="24"/>
        </w:rPr>
        <w:t xml:space="preserve">D </w:t>
      </w:r>
      <w:r>
        <w:rPr>
          <w:b/>
          <w:i/>
          <w:spacing w:val="52"/>
          <w:sz w:val="24"/>
          <w:szCs w:val="24"/>
        </w:rPr>
        <w:t xml:space="preserve"> </w:t>
      </w:r>
      <w:r>
        <w:rPr>
          <w:b/>
          <w:i/>
          <w:spacing w:val="-3"/>
          <w:sz w:val="24"/>
          <w:szCs w:val="24"/>
        </w:rPr>
        <w:t>(</w:t>
      </w:r>
      <w:r>
        <w:rPr>
          <w:b/>
          <w:i/>
          <w:spacing w:val="-5"/>
          <w:sz w:val="24"/>
          <w:szCs w:val="24"/>
        </w:rPr>
        <w:t>256</w:t>
      </w:r>
      <w:r>
        <w:rPr>
          <w:b/>
          <w:i/>
          <w:sz w:val="24"/>
          <w:szCs w:val="24"/>
        </w:rPr>
        <w:t xml:space="preserve">, </w:t>
      </w:r>
      <w:r>
        <w:rPr>
          <w:b/>
          <w:i/>
          <w:spacing w:val="55"/>
          <w:sz w:val="24"/>
          <w:szCs w:val="24"/>
        </w:rPr>
        <w:t xml:space="preserve"> </w:t>
      </w:r>
      <w:r>
        <w:rPr>
          <w:b/>
          <w:i/>
          <w:spacing w:val="-5"/>
          <w:sz w:val="24"/>
          <w:szCs w:val="24"/>
        </w:rPr>
        <w:t>3</w:t>
      </w:r>
      <w:r>
        <w:rPr>
          <w:b/>
          <w:i/>
          <w:sz w:val="24"/>
          <w:szCs w:val="24"/>
        </w:rPr>
        <w:t xml:space="preserve">, </w:t>
      </w:r>
      <w:r>
        <w:rPr>
          <w:b/>
          <w:i/>
          <w:spacing w:val="55"/>
          <w:sz w:val="24"/>
          <w:szCs w:val="24"/>
        </w:rPr>
        <w:t xml:space="preserve"> </w:t>
      </w:r>
      <w:r>
        <w:rPr>
          <w:b/>
          <w:i/>
          <w:spacing w:val="-5"/>
          <w:sz w:val="24"/>
          <w:szCs w:val="24"/>
        </w:rPr>
        <w:t>3</w:t>
      </w:r>
      <w:r>
        <w:rPr>
          <w:b/>
          <w:i/>
          <w:sz w:val="24"/>
          <w:szCs w:val="24"/>
        </w:rPr>
        <w:t xml:space="preserve">, </w:t>
      </w:r>
      <w:r>
        <w:rPr>
          <w:b/>
          <w:i/>
          <w:spacing w:val="55"/>
          <w:sz w:val="24"/>
          <w:szCs w:val="24"/>
        </w:rPr>
        <w:t xml:space="preserve"> </w:t>
      </w:r>
      <w:r>
        <w:rPr>
          <w:b/>
          <w:i/>
          <w:spacing w:val="-4"/>
          <w:sz w:val="24"/>
          <w:szCs w:val="24"/>
        </w:rPr>
        <w:t>in</w:t>
      </w:r>
      <w:r>
        <w:rPr>
          <w:b/>
          <w:i/>
          <w:spacing w:val="-10"/>
          <w:sz w:val="24"/>
          <w:szCs w:val="24"/>
        </w:rPr>
        <w:t>p</w:t>
      </w:r>
      <w:r>
        <w:rPr>
          <w:b/>
          <w:i/>
          <w:spacing w:val="-4"/>
          <w:sz w:val="24"/>
          <w:szCs w:val="24"/>
        </w:rPr>
        <w:t>ut</w:t>
      </w:r>
      <w:r>
        <w:rPr>
          <w:b/>
          <w:i/>
          <w:spacing w:val="-5"/>
          <w:sz w:val="24"/>
          <w:szCs w:val="24"/>
        </w:rPr>
        <w:t>_</w:t>
      </w:r>
      <w:r>
        <w:rPr>
          <w:b/>
          <w:i/>
          <w:spacing w:val="-7"/>
          <w:sz w:val="24"/>
          <w:szCs w:val="24"/>
        </w:rPr>
        <w:t>s</w:t>
      </w:r>
      <w:r>
        <w:rPr>
          <w:b/>
          <w:i/>
          <w:spacing w:val="-4"/>
          <w:sz w:val="24"/>
          <w:szCs w:val="24"/>
        </w:rPr>
        <w:t>h</w:t>
      </w:r>
      <w:r>
        <w:rPr>
          <w:b/>
          <w:i/>
          <w:spacing w:val="-5"/>
          <w:sz w:val="24"/>
          <w:szCs w:val="24"/>
        </w:rPr>
        <w:t>ap</w:t>
      </w:r>
      <w:r>
        <w:rPr>
          <w:b/>
          <w:i/>
          <w:sz w:val="24"/>
          <w:szCs w:val="24"/>
        </w:rPr>
        <w:t xml:space="preserve">e </w:t>
      </w:r>
      <w:r>
        <w:rPr>
          <w:b/>
          <w:i/>
          <w:spacing w:val="56"/>
          <w:sz w:val="24"/>
          <w:szCs w:val="24"/>
        </w:rPr>
        <w:t xml:space="preserve"> </w:t>
      </w:r>
      <w:r>
        <w:rPr>
          <w:b/>
          <w:i/>
          <w:sz w:val="24"/>
          <w:szCs w:val="24"/>
        </w:rPr>
        <w:t xml:space="preserve">= </w:t>
      </w:r>
      <w:r>
        <w:rPr>
          <w:b/>
          <w:i/>
          <w:spacing w:val="55"/>
          <w:sz w:val="24"/>
          <w:szCs w:val="24"/>
        </w:rPr>
        <w:t xml:space="preserve"> </w:t>
      </w:r>
      <w:r>
        <w:rPr>
          <w:b/>
          <w:i/>
          <w:spacing w:val="-3"/>
          <w:sz w:val="24"/>
          <w:szCs w:val="24"/>
        </w:rPr>
        <w:t>(</w:t>
      </w:r>
      <w:r>
        <w:rPr>
          <w:b/>
          <w:i/>
          <w:spacing w:val="-5"/>
          <w:sz w:val="24"/>
          <w:szCs w:val="24"/>
        </w:rPr>
        <w:t>25</w:t>
      </w:r>
      <w:r>
        <w:rPr>
          <w:b/>
          <w:i/>
          <w:spacing w:val="-10"/>
          <w:sz w:val="24"/>
          <w:szCs w:val="24"/>
        </w:rPr>
        <w:t>6</w:t>
      </w:r>
      <w:r>
        <w:rPr>
          <w:b/>
          <w:i/>
          <w:sz w:val="24"/>
          <w:szCs w:val="24"/>
        </w:rPr>
        <w:t xml:space="preserve">,   </w:t>
      </w:r>
      <w:r>
        <w:rPr>
          <w:b/>
          <w:i/>
          <w:spacing w:val="-5"/>
          <w:sz w:val="24"/>
          <w:szCs w:val="24"/>
        </w:rPr>
        <w:t>25</w:t>
      </w:r>
      <w:r>
        <w:rPr>
          <w:b/>
          <w:i/>
          <w:spacing w:val="-10"/>
          <w:sz w:val="24"/>
          <w:szCs w:val="24"/>
        </w:rPr>
        <w:t>6</w:t>
      </w:r>
      <w:r>
        <w:rPr>
          <w:b/>
          <w:i/>
          <w:sz w:val="24"/>
          <w:szCs w:val="24"/>
        </w:rPr>
        <w:t xml:space="preserve">,   </w:t>
      </w:r>
      <w:r>
        <w:rPr>
          <w:b/>
          <w:i/>
          <w:spacing w:val="-10"/>
          <w:sz w:val="24"/>
          <w:szCs w:val="24"/>
        </w:rPr>
        <w:t>3</w:t>
      </w:r>
      <w:r>
        <w:rPr>
          <w:b/>
          <w:i/>
          <w:spacing w:val="-3"/>
          <w:sz w:val="24"/>
          <w:szCs w:val="24"/>
        </w:rPr>
        <w:t>)</w:t>
      </w:r>
      <w:r>
        <w:rPr>
          <w:b/>
          <w:i/>
          <w:sz w:val="24"/>
          <w:szCs w:val="24"/>
        </w:rPr>
        <w:t>,</w:t>
      </w:r>
    </w:p>
    <w:p w14:paraId="151D3764" w14:textId="77777777" w:rsidR="00433F0F" w:rsidRDefault="00433F0F">
      <w:pPr>
        <w:spacing w:before="7" w:line="120" w:lineRule="exact"/>
        <w:rPr>
          <w:sz w:val="13"/>
          <w:szCs w:val="13"/>
        </w:rPr>
      </w:pPr>
    </w:p>
    <w:p w14:paraId="1CE2A1D1" w14:textId="77777777" w:rsidR="00433F0F" w:rsidRDefault="008B01BA">
      <w:pPr>
        <w:ind w:left="1129" w:right="5958"/>
        <w:jc w:val="center"/>
        <w:rPr>
          <w:sz w:val="24"/>
          <w:szCs w:val="24"/>
        </w:rPr>
      </w:pPr>
      <w:r>
        <w:rPr>
          <w:b/>
          <w:i/>
          <w:spacing w:val="-5"/>
          <w:sz w:val="24"/>
          <w:szCs w:val="24"/>
        </w:rPr>
        <w:t>a</w:t>
      </w:r>
      <w:r>
        <w:rPr>
          <w:b/>
          <w:i/>
          <w:spacing w:val="-6"/>
          <w:sz w:val="24"/>
          <w:szCs w:val="24"/>
        </w:rPr>
        <w:t>c</w:t>
      </w:r>
      <w:r>
        <w:rPr>
          <w:b/>
          <w:i/>
          <w:spacing w:val="-4"/>
          <w:sz w:val="24"/>
          <w:szCs w:val="24"/>
        </w:rPr>
        <w:t>ti</w:t>
      </w:r>
      <w:r>
        <w:rPr>
          <w:b/>
          <w:i/>
          <w:spacing w:val="-6"/>
          <w:sz w:val="24"/>
          <w:szCs w:val="24"/>
        </w:rPr>
        <w:t>v</w:t>
      </w:r>
      <w:r>
        <w:rPr>
          <w:b/>
          <w:i/>
          <w:spacing w:val="-5"/>
          <w:sz w:val="24"/>
          <w:szCs w:val="24"/>
        </w:rPr>
        <w:t>a</w:t>
      </w:r>
      <w:r>
        <w:rPr>
          <w:b/>
          <w:i/>
          <w:spacing w:val="-4"/>
          <w:sz w:val="24"/>
          <w:szCs w:val="24"/>
        </w:rPr>
        <w:t>ti</w:t>
      </w:r>
      <w:r>
        <w:rPr>
          <w:b/>
          <w:i/>
          <w:spacing w:val="-5"/>
          <w:sz w:val="24"/>
          <w:szCs w:val="24"/>
        </w:rPr>
        <w:t>o</w:t>
      </w:r>
      <w:r>
        <w:rPr>
          <w:b/>
          <w:i/>
          <w:spacing w:val="-4"/>
          <w:sz w:val="24"/>
          <w:szCs w:val="24"/>
        </w:rPr>
        <w:t>n</w:t>
      </w:r>
      <w:r>
        <w:rPr>
          <w:b/>
          <w:i/>
          <w:spacing w:val="-7"/>
          <w:sz w:val="24"/>
          <w:szCs w:val="24"/>
        </w:rPr>
        <w:t>=</w:t>
      </w:r>
      <w:r>
        <w:rPr>
          <w:b/>
          <w:i/>
          <w:spacing w:val="-3"/>
          <w:sz w:val="24"/>
          <w:szCs w:val="24"/>
        </w:rPr>
        <w:t>’</w:t>
      </w:r>
      <w:r>
        <w:rPr>
          <w:b/>
          <w:i/>
          <w:spacing w:val="-7"/>
          <w:sz w:val="24"/>
          <w:szCs w:val="24"/>
        </w:rPr>
        <w:t>r</w:t>
      </w:r>
      <w:r>
        <w:rPr>
          <w:b/>
          <w:i/>
          <w:spacing w:val="-6"/>
          <w:sz w:val="24"/>
          <w:szCs w:val="24"/>
        </w:rPr>
        <w:t>e</w:t>
      </w:r>
      <w:r>
        <w:rPr>
          <w:b/>
          <w:i/>
          <w:spacing w:val="-4"/>
          <w:sz w:val="24"/>
          <w:szCs w:val="24"/>
        </w:rPr>
        <w:t>lu</w:t>
      </w:r>
      <w:r>
        <w:rPr>
          <w:b/>
          <w:i/>
          <w:spacing w:val="-3"/>
          <w:sz w:val="24"/>
          <w:szCs w:val="24"/>
        </w:rPr>
        <w:t>’</w:t>
      </w:r>
      <w:r>
        <w:rPr>
          <w:b/>
          <w:i/>
          <w:spacing w:val="-8"/>
          <w:sz w:val="24"/>
          <w:szCs w:val="24"/>
        </w:rPr>
        <w:t>)</w:t>
      </w:r>
      <w:r>
        <w:rPr>
          <w:b/>
          <w:i/>
          <w:sz w:val="24"/>
          <w:szCs w:val="24"/>
        </w:rPr>
        <w:t>)</w:t>
      </w:r>
    </w:p>
    <w:p w14:paraId="3D668207" w14:textId="77777777" w:rsidR="00433F0F" w:rsidRDefault="00433F0F">
      <w:pPr>
        <w:spacing w:before="7" w:line="160" w:lineRule="exact"/>
        <w:rPr>
          <w:sz w:val="17"/>
          <w:szCs w:val="17"/>
        </w:rPr>
      </w:pPr>
    </w:p>
    <w:p w14:paraId="20971BBD" w14:textId="77777777" w:rsidR="00433F0F" w:rsidRDefault="00433F0F">
      <w:pPr>
        <w:spacing w:line="200" w:lineRule="exact"/>
      </w:pPr>
    </w:p>
    <w:p w14:paraId="600FE94A" w14:textId="77777777" w:rsidR="00433F0F" w:rsidRDefault="008B01BA">
      <w:pPr>
        <w:ind w:left="505"/>
        <w:rPr>
          <w:sz w:val="24"/>
          <w:szCs w:val="24"/>
        </w:rPr>
      </w:pPr>
      <w:r>
        <w:rPr>
          <w:b/>
          <w:spacing w:val="-5"/>
          <w:sz w:val="24"/>
          <w:szCs w:val="24"/>
        </w:rPr>
        <w:t>4</w:t>
      </w:r>
      <w:r>
        <w:rPr>
          <w:b/>
          <w:spacing w:val="-2"/>
          <w:sz w:val="24"/>
          <w:szCs w:val="24"/>
        </w:rPr>
        <w:t>.</w:t>
      </w:r>
      <w:r>
        <w:rPr>
          <w:b/>
          <w:spacing w:val="-10"/>
          <w:sz w:val="24"/>
          <w:szCs w:val="24"/>
        </w:rPr>
        <w:t>3</w:t>
      </w:r>
      <w:r>
        <w:rPr>
          <w:b/>
          <w:spacing w:val="-2"/>
          <w:sz w:val="24"/>
          <w:szCs w:val="24"/>
        </w:rPr>
        <w:t>.</w:t>
      </w:r>
      <w:r>
        <w:rPr>
          <w:b/>
          <w:sz w:val="24"/>
          <w:szCs w:val="24"/>
        </w:rPr>
        <w:t xml:space="preserve">3  </w:t>
      </w:r>
      <w:r>
        <w:rPr>
          <w:b/>
          <w:spacing w:val="22"/>
          <w:sz w:val="24"/>
          <w:szCs w:val="24"/>
        </w:rPr>
        <w:t xml:space="preserve"> </w:t>
      </w:r>
      <w:r>
        <w:rPr>
          <w:b/>
          <w:spacing w:val="-7"/>
          <w:sz w:val="24"/>
          <w:szCs w:val="24"/>
        </w:rPr>
        <w:t>P</w:t>
      </w:r>
      <w:r>
        <w:rPr>
          <w:b/>
          <w:spacing w:val="-4"/>
          <w:sz w:val="24"/>
          <w:szCs w:val="24"/>
        </w:rPr>
        <w:t>OO</w:t>
      </w:r>
      <w:r>
        <w:rPr>
          <w:b/>
          <w:spacing w:val="-6"/>
          <w:sz w:val="24"/>
          <w:szCs w:val="24"/>
        </w:rPr>
        <w:t>L</w:t>
      </w:r>
      <w:r>
        <w:rPr>
          <w:b/>
          <w:spacing w:val="-7"/>
          <w:sz w:val="24"/>
          <w:szCs w:val="24"/>
        </w:rPr>
        <w:t>I</w:t>
      </w:r>
      <w:r>
        <w:rPr>
          <w:b/>
          <w:spacing w:val="-5"/>
          <w:sz w:val="24"/>
          <w:szCs w:val="24"/>
        </w:rPr>
        <w:t>N</w:t>
      </w:r>
      <w:r>
        <w:rPr>
          <w:b/>
          <w:spacing w:val="-4"/>
          <w:sz w:val="24"/>
          <w:szCs w:val="24"/>
        </w:rPr>
        <w:t>G</w:t>
      </w:r>
      <w:r>
        <w:rPr>
          <w:b/>
          <w:sz w:val="24"/>
          <w:szCs w:val="24"/>
        </w:rPr>
        <w:t>:</w:t>
      </w:r>
    </w:p>
    <w:p w14:paraId="5D75AE99" w14:textId="77777777" w:rsidR="00433F0F" w:rsidRDefault="00433F0F">
      <w:pPr>
        <w:spacing w:before="7" w:line="160" w:lineRule="exact"/>
        <w:rPr>
          <w:sz w:val="17"/>
          <w:szCs w:val="17"/>
        </w:rPr>
      </w:pPr>
    </w:p>
    <w:p w14:paraId="06B800F2" w14:textId="77777777" w:rsidR="00433F0F" w:rsidRDefault="00433F0F">
      <w:pPr>
        <w:spacing w:line="200" w:lineRule="exact"/>
      </w:pPr>
    </w:p>
    <w:p w14:paraId="5C0903D4" w14:textId="77777777" w:rsidR="00433F0F" w:rsidRDefault="008B01BA">
      <w:pPr>
        <w:tabs>
          <w:tab w:val="left" w:pos="1160"/>
        </w:tabs>
        <w:spacing w:line="360" w:lineRule="auto"/>
        <w:ind w:left="1167" w:right="77" w:hanging="360"/>
        <w:jc w:val="both"/>
        <w:rPr>
          <w:sz w:val="24"/>
          <w:szCs w:val="24"/>
        </w:rPr>
      </w:pPr>
      <w:r>
        <w:rPr>
          <w:rFonts w:ascii="Segoe MDL2 Assets" w:eastAsia="Segoe MDL2 Assets" w:hAnsi="Segoe MDL2 Assets" w:cs="Segoe MDL2 Assets"/>
          <w:w w:val="46"/>
        </w:rPr>
        <w:t></w:t>
      </w:r>
      <w:r>
        <w:rPr>
          <w:rFonts w:ascii="Segoe MDL2 Assets" w:eastAsia="Segoe MDL2 Assets" w:hAnsi="Segoe MDL2 Assets" w:cs="Segoe MDL2 Assets"/>
        </w:rPr>
        <w:tab/>
      </w:r>
      <w:r>
        <w:rPr>
          <w:spacing w:val="2"/>
          <w:sz w:val="24"/>
          <w:szCs w:val="24"/>
        </w:rPr>
        <w:t>T</w:t>
      </w:r>
      <w:r>
        <w:rPr>
          <w:spacing w:val="-5"/>
          <w:sz w:val="24"/>
          <w:szCs w:val="24"/>
        </w:rPr>
        <w:t>h</w:t>
      </w:r>
      <w:r>
        <w:rPr>
          <w:sz w:val="24"/>
          <w:szCs w:val="24"/>
        </w:rPr>
        <w:t>e</w:t>
      </w:r>
      <w:r>
        <w:rPr>
          <w:spacing w:val="20"/>
          <w:sz w:val="24"/>
          <w:szCs w:val="24"/>
        </w:rPr>
        <w:t xml:space="preserve"> </w:t>
      </w:r>
      <w:r>
        <w:rPr>
          <w:spacing w:val="-4"/>
          <w:sz w:val="24"/>
          <w:szCs w:val="24"/>
        </w:rPr>
        <w:t>P</w:t>
      </w:r>
      <w:r>
        <w:rPr>
          <w:sz w:val="24"/>
          <w:szCs w:val="24"/>
        </w:rPr>
        <w:t>o</w:t>
      </w:r>
      <w:r>
        <w:rPr>
          <w:spacing w:val="5"/>
          <w:sz w:val="24"/>
          <w:szCs w:val="24"/>
        </w:rPr>
        <w:t>o</w:t>
      </w:r>
      <w:r>
        <w:rPr>
          <w:spacing w:val="-4"/>
          <w:sz w:val="24"/>
          <w:szCs w:val="24"/>
        </w:rPr>
        <w:t>li</w:t>
      </w:r>
      <w:r>
        <w:rPr>
          <w:spacing w:val="-5"/>
          <w:sz w:val="24"/>
          <w:szCs w:val="24"/>
        </w:rPr>
        <w:t>n</w:t>
      </w:r>
      <w:r>
        <w:rPr>
          <w:sz w:val="24"/>
          <w:szCs w:val="24"/>
        </w:rPr>
        <w:t>g</w:t>
      </w:r>
      <w:r>
        <w:rPr>
          <w:spacing w:val="21"/>
          <w:sz w:val="24"/>
          <w:szCs w:val="24"/>
        </w:rPr>
        <w:t xml:space="preserve"> </w:t>
      </w:r>
      <w:r>
        <w:rPr>
          <w:spacing w:val="-9"/>
          <w:sz w:val="24"/>
          <w:szCs w:val="24"/>
        </w:rPr>
        <w:t>l</w:t>
      </w:r>
      <w:r>
        <w:rPr>
          <w:spacing w:val="4"/>
          <w:sz w:val="24"/>
          <w:szCs w:val="24"/>
        </w:rPr>
        <w:t>a</w:t>
      </w:r>
      <w:r>
        <w:rPr>
          <w:spacing w:val="-5"/>
          <w:sz w:val="24"/>
          <w:szCs w:val="24"/>
        </w:rPr>
        <w:t>y</w:t>
      </w:r>
      <w:r>
        <w:rPr>
          <w:spacing w:val="-1"/>
          <w:sz w:val="24"/>
          <w:szCs w:val="24"/>
        </w:rPr>
        <w:t>e</w:t>
      </w:r>
      <w:r>
        <w:rPr>
          <w:sz w:val="24"/>
          <w:szCs w:val="24"/>
        </w:rPr>
        <w:t>r</w:t>
      </w:r>
      <w:r>
        <w:rPr>
          <w:spacing w:val="23"/>
          <w:sz w:val="24"/>
          <w:szCs w:val="24"/>
        </w:rPr>
        <w:t xml:space="preserve"> </w:t>
      </w:r>
      <w:r>
        <w:rPr>
          <w:spacing w:val="-9"/>
          <w:sz w:val="24"/>
          <w:szCs w:val="24"/>
        </w:rPr>
        <w:t>i</w:t>
      </w:r>
      <w:r>
        <w:rPr>
          <w:sz w:val="24"/>
          <w:szCs w:val="24"/>
        </w:rPr>
        <w:t>s</w:t>
      </w:r>
      <w:r>
        <w:rPr>
          <w:spacing w:val="19"/>
          <w:sz w:val="24"/>
          <w:szCs w:val="24"/>
        </w:rPr>
        <w:t xml:space="preserve"> </w:t>
      </w:r>
      <w:r>
        <w:rPr>
          <w:spacing w:val="1"/>
          <w:sz w:val="24"/>
          <w:szCs w:val="24"/>
        </w:rPr>
        <w:t>r</w:t>
      </w:r>
      <w:r>
        <w:rPr>
          <w:spacing w:val="-1"/>
          <w:sz w:val="24"/>
          <w:szCs w:val="24"/>
        </w:rPr>
        <w:t>e</w:t>
      </w:r>
      <w:r>
        <w:rPr>
          <w:spacing w:val="-2"/>
          <w:sz w:val="24"/>
          <w:szCs w:val="24"/>
        </w:rPr>
        <w:t>s</w:t>
      </w:r>
      <w:r>
        <w:rPr>
          <w:sz w:val="24"/>
          <w:szCs w:val="24"/>
        </w:rPr>
        <w:t>p</w:t>
      </w:r>
      <w:r>
        <w:rPr>
          <w:spacing w:val="5"/>
          <w:sz w:val="24"/>
          <w:szCs w:val="24"/>
        </w:rPr>
        <w:t>o</w:t>
      </w:r>
      <w:r>
        <w:rPr>
          <w:spacing w:val="-5"/>
          <w:sz w:val="24"/>
          <w:szCs w:val="24"/>
        </w:rPr>
        <w:t>n</w:t>
      </w:r>
      <w:r>
        <w:rPr>
          <w:spacing w:val="-2"/>
          <w:sz w:val="24"/>
          <w:szCs w:val="24"/>
        </w:rPr>
        <w:t>s</w:t>
      </w:r>
      <w:r>
        <w:rPr>
          <w:spacing w:val="-4"/>
          <w:sz w:val="24"/>
          <w:szCs w:val="24"/>
        </w:rPr>
        <w:t>i</w:t>
      </w:r>
      <w:r>
        <w:rPr>
          <w:sz w:val="24"/>
          <w:szCs w:val="24"/>
        </w:rPr>
        <w:t>b</w:t>
      </w:r>
      <w:r>
        <w:rPr>
          <w:spacing w:val="-4"/>
          <w:sz w:val="24"/>
          <w:szCs w:val="24"/>
        </w:rPr>
        <w:t>l</w:t>
      </w:r>
      <w:r>
        <w:rPr>
          <w:sz w:val="24"/>
          <w:szCs w:val="24"/>
        </w:rPr>
        <w:t>e</w:t>
      </w:r>
      <w:r>
        <w:rPr>
          <w:spacing w:val="20"/>
          <w:sz w:val="24"/>
          <w:szCs w:val="24"/>
        </w:rPr>
        <w:t xml:space="preserve"> </w:t>
      </w:r>
      <w:r>
        <w:rPr>
          <w:spacing w:val="-8"/>
          <w:sz w:val="24"/>
          <w:szCs w:val="24"/>
        </w:rPr>
        <w:t>f</w:t>
      </w:r>
      <w:r>
        <w:rPr>
          <w:spacing w:val="5"/>
          <w:sz w:val="24"/>
          <w:szCs w:val="24"/>
        </w:rPr>
        <w:t>o</w:t>
      </w:r>
      <w:r>
        <w:rPr>
          <w:sz w:val="24"/>
          <w:szCs w:val="24"/>
        </w:rPr>
        <w:t>r</w:t>
      </w:r>
      <w:r>
        <w:rPr>
          <w:spacing w:val="18"/>
          <w:sz w:val="24"/>
          <w:szCs w:val="24"/>
        </w:rPr>
        <w:t xml:space="preserve"> </w:t>
      </w:r>
      <w:r>
        <w:rPr>
          <w:spacing w:val="1"/>
          <w:sz w:val="24"/>
          <w:szCs w:val="24"/>
        </w:rPr>
        <w:t>r</w:t>
      </w:r>
      <w:r>
        <w:rPr>
          <w:spacing w:val="-1"/>
          <w:sz w:val="24"/>
          <w:szCs w:val="24"/>
        </w:rPr>
        <w:t>e</w:t>
      </w:r>
      <w:r>
        <w:rPr>
          <w:sz w:val="24"/>
          <w:szCs w:val="24"/>
        </w:rPr>
        <w:t>du</w:t>
      </w:r>
      <w:r>
        <w:rPr>
          <w:spacing w:val="-1"/>
          <w:sz w:val="24"/>
          <w:szCs w:val="24"/>
        </w:rPr>
        <w:t>c</w:t>
      </w:r>
      <w:r>
        <w:rPr>
          <w:spacing w:val="-9"/>
          <w:sz w:val="24"/>
          <w:szCs w:val="24"/>
        </w:rPr>
        <w:t>i</w:t>
      </w:r>
      <w:r>
        <w:rPr>
          <w:spacing w:val="-5"/>
          <w:sz w:val="24"/>
          <w:szCs w:val="24"/>
        </w:rPr>
        <w:t>n</w:t>
      </w:r>
      <w:r>
        <w:rPr>
          <w:sz w:val="24"/>
          <w:szCs w:val="24"/>
        </w:rPr>
        <w:t>g</w:t>
      </w:r>
      <w:r>
        <w:rPr>
          <w:spacing w:val="21"/>
          <w:sz w:val="24"/>
          <w:szCs w:val="24"/>
        </w:rPr>
        <w:t xml:space="preserve"> </w:t>
      </w:r>
      <w:r>
        <w:rPr>
          <w:spacing w:val="5"/>
          <w:sz w:val="24"/>
          <w:szCs w:val="24"/>
        </w:rPr>
        <w:t>t</w:t>
      </w:r>
      <w:r>
        <w:rPr>
          <w:spacing w:val="-5"/>
          <w:sz w:val="24"/>
          <w:szCs w:val="24"/>
        </w:rPr>
        <w:t>h</w:t>
      </w:r>
      <w:r>
        <w:rPr>
          <w:sz w:val="24"/>
          <w:szCs w:val="24"/>
        </w:rPr>
        <w:t>e</w:t>
      </w:r>
      <w:r>
        <w:rPr>
          <w:spacing w:val="16"/>
          <w:sz w:val="24"/>
          <w:szCs w:val="24"/>
        </w:rPr>
        <w:t xml:space="preserve"> </w:t>
      </w:r>
      <w:r>
        <w:rPr>
          <w:spacing w:val="-2"/>
          <w:sz w:val="24"/>
          <w:szCs w:val="24"/>
        </w:rPr>
        <w:t>s</w:t>
      </w:r>
      <w:r>
        <w:rPr>
          <w:sz w:val="24"/>
          <w:szCs w:val="24"/>
        </w:rPr>
        <w:t>p</w:t>
      </w:r>
      <w:r>
        <w:rPr>
          <w:spacing w:val="-1"/>
          <w:sz w:val="24"/>
          <w:szCs w:val="24"/>
        </w:rPr>
        <w:t>a</w:t>
      </w:r>
      <w:r>
        <w:rPr>
          <w:spacing w:val="5"/>
          <w:sz w:val="24"/>
          <w:szCs w:val="24"/>
        </w:rPr>
        <w:t>t</w:t>
      </w:r>
      <w:r>
        <w:rPr>
          <w:spacing w:val="-9"/>
          <w:sz w:val="24"/>
          <w:szCs w:val="24"/>
        </w:rPr>
        <w:t>i</w:t>
      </w:r>
      <w:r>
        <w:rPr>
          <w:spacing w:val="4"/>
          <w:sz w:val="24"/>
          <w:szCs w:val="24"/>
        </w:rPr>
        <w:t>a</w:t>
      </w:r>
      <w:r>
        <w:rPr>
          <w:sz w:val="24"/>
          <w:szCs w:val="24"/>
        </w:rPr>
        <w:t>l</w:t>
      </w:r>
      <w:r>
        <w:rPr>
          <w:spacing w:val="12"/>
          <w:sz w:val="24"/>
          <w:szCs w:val="24"/>
        </w:rPr>
        <w:t xml:space="preserve"> </w:t>
      </w:r>
      <w:r>
        <w:rPr>
          <w:spacing w:val="2"/>
          <w:sz w:val="24"/>
          <w:szCs w:val="24"/>
        </w:rPr>
        <w:t>s</w:t>
      </w:r>
      <w:r>
        <w:rPr>
          <w:spacing w:val="-9"/>
          <w:sz w:val="24"/>
          <w:szCs w:val="24"/>
        </w:rPr>
        <w:t>i</w:t>
      </w:r>
      <w:r>
        <w:rPr>
          <w:spacing w:val="-1"/>
          <w:sz w:val="24"/>
          <w:szCs w:val="24"/>
        </w:rPr>
        <w:t>z</w:t>
      </w:r>
      <w:r>
        <w:rPr>
          <w:sz w:val="24"/>
          <w:szCs w:val="24"/>
        </w:rPr>
        <w:t>e</w:t>
      </w:r>
      <w:r>
        <w:rPr>
          <w:spacing w:val="20"/>
          <w:sz w:val="24"/>
          <w:szCs w:val="24"/>
        </w:rPr>
        <w:t xml:space="preserve"> </w:t>
      </w:r>
      <w:r>
        <w:rPr>
          <w:spacing w:val="5"/>
          <w:sz w:val="24"/>
          <w:szCs w:val="24"/>
        </w:rPr>
        <w:t>o</w:t>
      </w:r>
      <w:r>
        <w:rPr>
          <w:sz w:val="24"/>
          <w:szCs w:val="24"/>
        </w:rPr>
        <w:t>f</w:t>
      </w:r>
      <w:r>
        <w:rPr>
          <w:spacing w:val="9"/>
          <w:sz w:val="24"/>
          <w:szCs w:val="24"/>
        </w:rPr>
        <w:t xml:space="preserve"> </w:t>
      </w:r>
      <w:r>
        <w:rPr>
          <w:spacing w:val="5"/>
          <w:sz w:val="24"/>
          <w:szCs w:val="24"/>
        </w:rPr>
        <w:t>t</w:t>
      </w:r>
      <w:r>
        <w:rPr>
          <w:spacing w:val="-5"/>
          <w:sz w:val="24"/>
          <w:szCs w:val="24"/>
        </w:rPr>
        <w:t>h</w:t>
      </w:r>
      <w:r>
        <w:rPr>
          <w:sz w:val="24"/>
          <w:szCs w:val="24"/>
        </w:rPr>
        <w:t>e</w:t>
      </w:r>
      <w:r>
        <w:rPr>
          <w:spacing w:val="20"/>
          <w:sz w:val="24"/>
          <w:szCs w:val="24"/>
        </w:rPr>
        <w:t xml:space="preserve"> </w:t>
      </w:r>
      <w:r>
        <w:rPr>
          <w:spacing w:val="-6"/>
          <w:sz w:val="24"/>
          <w:szCs w:val="24"/>
        </w:rPr>
        <w:t>c</w:t>
      </w:r>
      <w:r>
        <w:rPr>
          <w:spacing w:val="5"/>
          <w:sz w:val="24"/>
          <w:szCs w:val="24"/>
        </w:rPr>
        <w:t>o</w:t>
      </w:r>
      <w:r>
        <w:rPr>
          <w:spacing w:val="-5"/>
          <w:sz w:val="24"/>
          <w:szCs w:val="24"/>
        </w:rPr>
        <w:t>nv</w:t>
      </w:r>
      <w:r>
        <w:rPr>
          <w:spacing w:val="5"/>
          <w:sz w:val="24"/>
          <w:szCs w:val="24"/>
        </w:rPr>
        <w:t>o</w:t>
      </w:r>
      <w:r>
        <w:rPr>
          <w:spacing w:val="-4"/>
          <w:sz w:val="24"/>
          <w:szCs w:val="24"/>
        </w:rPr>
        <w:t>l</w:t>
      </w:r>
      <w:r>
        <w:rPr>
          <w:spacing w:val="-5"/>
          <w:sz w:val="24"/>
          <w:szCs w:val="24"/>
        </w:rPr>
        <w:t>v</w:t>
      </w:r>
      <w:r>
        <w:rPr>
          <w:spacing w:val="-1"/>
          <w:sz w:val="24"/>
          <w:szCs w:val="24"/>
        </w:rPr>
        <w:t>e</w:t>
      </w:r>
      <w:r>
        <w:rPr>
          <w:sz w:val="24"/>
          <w:szCs w:val="24"/>
        </w:rPr>
        <w:t xml:space="preserve">d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pacing w:val="-1"/>
          <w:sz w:val="24"/>
          <w:szCs w:val="24"/>
        </w:rPr>
        <w:t>e</w:t>
      </w:r>
      <w:r>
        <w:rPr>
          <w:sz w:val="24"/>
          <w:szCs w:val="24"/>
        </w:rPr>
        <w:t>.</w:t>
      </w:r>
      <w:r>
        <w:rPr>
          <w:spacing w:val="-5"/>
          <w:sz w:val="24"/>
          <w:szCs w:val="24"/>
        </w:rPr>
        <w:t xml:space="preserve"> </w:t>
      </w:r>
      <w:r>
        <w:rPr>
          <w:spacing w:val="2"/>
          <w:sz w:val="24"/>
          <w:szCs w:val="24"/>
        </w:rPr>
        <w:t>T</w:t>
      </w:r>
      <w:r>
        <w:rPr>
          <w:sz w:val="24"/>
          <w:szCs w:val="24"/>
        </w:rPr>
        <w:t>h</w:t>
      </w:r>
      <w:r>
        <w:rPr>
          <w:spacing w:val="-9"/>
          <w:sz w:val="24"/>
          <w:szCs w:val="24"/>
        </w:rPr>
        <w:t>i</w:t>
      </w:r>
      <w:r>
        <w:rPr>
          <w:sz w:val="24"/>
          <w:szCs w:val="24"/>
        </w:rPr>
        <w:t>s</w:t>
      </w:r>
      <w:r>
        <w:rPr>
          <w:spacing w:val="5"/>
          <w:sz w:val="24"/>
          <w:szCs w:val="24"/>
        </w:rPr>
        <w:t xml:space="preserve"> </w:t>
      </w:r>
      <w:r>
        <w:rPr>
          <w:spacing w:val="-9"/>
          <w:sz w:val="24"/>
          <w:szCs w:val="24"/>
        </w:rPr>
        <w:t>i</w:t>
      </w:r>
      <w:r>
        <w:rPr>
          <w:sz w:val="24"/>
          <w:szCs w:val="24"/>
        </w:rPr>
        <w:t>s to</w:t>
      </w:r>
      <w:r>
        <w:rPr>
          <w:spacing w:val="-2"/>
          <w:sz w:val="24"/>
          <w:szCs w:val="24"/>
        </w:rPr>
        <w:t xml:space="preserve"> </w:t>
      </w:r>
      <w:r>
        <w:rPr>
          <w:sz w:val="24"/>
          <w:szCs w:val="24"/>
        </w:rPr>
        <w:t>d</w:t>
      </w:r>
      <w:r>
        <w:rPr>
          <w:spacing w:val="-1"/>
          <w:sz w:val="24"/>
          <w:szCs w:val="24"/>
        </w:rPr>
        <w:t>ec</w:t>
      </w:r>
      <w:r>
        <w:rPr>
          <w:spacing w:val="1"/>
          <w:sz w:val="24"/>
          <w:szCs w:val="24"/>
        </w:rPr>
        <w:t>r</w:t>
      </w:r>
      <w:r>
        <w:rPr>
          <w:spacing w:val="-1"/>
          <w:sz w:val="24"/>
          <w:szCs w:val="24"/>
        </w:rPr>
        <w:t>ea</w:t>
      </w:r>
      <w:r>
        <w:rPr>
          <w:spacing w:val="-2"/>
          <w:sz w:val="24"/>
          <w:szCs w:val="24"/>
        </w:rPr>
        <w:t>s</w:t>
      </w:r>
      <w:r>
        <w:rPr>
          <w:sz w:val="24"/>
          <w:szCs w:val="24"/>
        </w:rPr>
        <w:t>e</w:t>
      </w:r>
      <w:r>
        <w:rPr>
          <w:spacing w:val="-8"/>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6"/>
          <w:sz w:val="24"/>
          <w:szCs w:val="24"/>
        </w:rPr>
        <w:t>c</w:t>
      </w:r>
      <w:r>
        <w:rPr>
          <w:spacing w:val="5"/>
          <w:sz w:val="24"/>
          <w:szCs w:val="24"/>
        </w:rPr>
        <w:t>o</w:t>
      </w:r>
      <w:r>
        <w:rPr>
          <w:spacing w:val="-9"/>
          <w:sz w:val="24"/>
          <w:szCs w:val="24"/>
        </w:rPr>
        <w:t>m</w:t>
      </w:r>
      <w:r>
        <w:rPr>
          <w:sz w:val="24"/>
          <w:szCs w:val="24"/>
        </w:rPr>
        <w:t>p</w:t>
      </w:r>
      <w:r>
        <w:rPr>
          <w:spacing w:val="-5"/>
          <w:sz w:val="24"/>
          <w:szCs w:val="24"/>
        </w:rPr>
        <w:t>u</w:t>
      </w:r>
      <w:r>
        <w:rPr>
          <w:spacing w:val="5"/>
          <w:sz w:val="24"/>
          <w:szCs w:val="24"/>
        </w:rPr>
        <w:t>t</w:t>
      </w:r>
      <w:r>
        <w:rPr>
          <w:spacing w:val="-6"/>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7"/>
          <w:sz w:val="24"/>
          <w:szCs w:val="24"/>
        </w:rPr>
        <w:t xml:space="preserve"> </w:t>
      </w:r>
      <w:r>
        <w:rPr>
          <w:sz w:val="24"/>
          <w:szCs w:val="24"/>
        </w:rPr>
        <w:t>pow</w:t>
      </w:r>
      <w:r>
        <w:rPr>
          <w:spacing w:val="-6"/>
          <w:sz w:val="24"/>
          <w:szCs w:val="24"/>
        </w:rPr>
        <w:t>e</w:t>
      </w:r>
      <w:r>
        <w:rPr>
          <w:sz w:val="24"/>
          <w:szCs w:val="24"/>
        </w:rPr>
        <w:t>r</w:t>
      </w:r>
      <w:r>
        <w:rPr>
          <w:spacing w:val="-1"/>
          <w:sz w:val="24"/>
          <w:szCs w:val="24"/>
        </w:rPr>
        <w:t xml:space="preserve"> </w:t>
      </w:r>
      <w:r>
        <w:rPr>
          <w:spacing w:val="1"/>
          <w:sz w:val="24"/>
          <w:szCs w:val="24"/>
        </w:rPr>
        <w:t>r</w:t>
      </w:r>
      <w:r>
        <w:rPr>
          <w:spacing w:val="-1"/>
          <w:sz w:val="24"/>
          <w:szCs w:val="24"/>
        </w:rPr>
        <w:t>e</w:t>
      </w:r>
      <w:r>
        <w:rPr>
          <w:sz w:val="24"/>
          <w:szCs w:val="24"/>
        </w:rPr>
        <w:t>qu</w:t>
      </w:r>
      <w:r>
        <w:rPr>
          <w:spacing w:val="-9"/>
          <w:sz w:val="24"/>
          <w:szCs w:val="24"/>
        </w:rPr>
        <w:t>i</w:t>
      </w:r>
      <w:r>
        <w:rPr>
          <w:spacing w:val="1"/>
          <w:sz w:val="24"/>
          <w:szCs w:val="24"/>
        </w:rPr>
        <w:t>r</w:t>
      </w:r>
      <w:r>
        <w:rPr>
          <w:spacing w:val="-1"/>
          <w:sz w:val="24"/>
          <w:szCs w:val="24"/>
        </w:rPr>
        <w:t>e</w:t>
      </w:r>
      <w:r>
        <w:rPr>
          <w:sz w:val="24"/>
          <w:szCs w:val="24"/>
        </w:rPr>
        <w:t>d</w:t>
      </w:r>
      <w:r>
        <w:rPr>
          <w:spacing w:val="-2"/>
          <w:sz w:val="24"/>
          <w:szCs w:val="24"/>
        </w:rPr>
        <w:t xml:space="preserve"> </w:t>
      </w:r>
      <w:r>
        <w:rPr>
          <w:sz w:val="24"/>
          <w:szCs w:val="24"/>
        </w:rPr>
        <w:t>to</w:t>
      </w:r>
      <w:r>
        <w:rPr>
          <w:spacing w:val="-2"/>
          <w:sz w:val="24"/>
          <w:szCs w:val="24"/>
        </w:rPr>
        <w:t xml:space="preserve"> </w:t>
      </w:r>
      <w:r>
        <w:rPr>
          <w:spacing w:val="-5"/>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z w:val="24"/>
          <w:szCs w:val="24"/>
        </w:rPr>
        <w:t>s</w:t>
      </w:r>
      <w:r>
        <w:rPr>
          <w:spacing w:val="-5"/>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z w:val="24"/>
          <w:szCs w:val="24"/>
        </w:rPr>
        <w:t>d</w:t>
      </w:r>
      <w:r>
        <w:rPr>
          <w:spacing w:val="-6"/>
          <w:sz w:val="24"/>
          <w:szCs w:val="24"/>
        </w:rPr>
        <w:t>a</w:t>
      </w:r>
      <w:r>
        <w:rPr>
          <w:spacing w:val="5"/>
          <w:sz w:val="24"/>
          <w:szCs w:val="24"/>
        </w:rPr>
        <w:t>t</w:t>
      </w:r>
      <w:r>
        <w:rPr>
          <w:sz w:val="24"/>
          <w:szCs w:val="24"/>
        </w:rPr>
        <w:t xml:space="preserve">a </w:t>
      </w:r>
      <w:r>
        <w:rPr>
          <w:spacing w:val="5"/>
          <w:sz w:val="24"/>
          <w:szCs w:val="24"/>
        </w:rPr>
        <w:t>t</w:t>
      </w:r>
      <w:r>
        <w:rPr>
          <w:spacing w:val="-5"/>
          <w:sz w:val="24"/>
          <w:szCs w:val="24"/>
        </w:rPr>
        <w:t>h</w:t>
      </w:r>
      <w:r>
        <w:rPr>
          <w:spacing w:val="-3"/>
          <w:sz w:val="24"/>
          <w:szCs w:val="24"/>
        </w:rPr>
        <w:t>r</w:t>
      </w:r>
      <w:r>
        <w:rPr>
          <w:sz w:val="24"/>
          <w:szCs w:val="24"/>
        </w:rPr>
        <w:t>ough</w:t>
      </w:r>
      <w:r>
        <w:rPr>
          <w:spacing w:val="5"/>
          <w:sz w:val="24"/>
          <w:szCs w:val="24"/>
        </w:rPr>
        <w:t xml:space="preserve"> </w:t>
      </w:r>
      <w:r>
        <w:rPr>
          <w:sz w:val="24"/>
          <w:szCs w:val="24"/>
        </w:rPr>
        <w:t>d</w:t>
      </w:r>
      <w:r>
        <w:rPr>
          <w:spacing w:val="-4"/>
          <w:sz w:val="24"/>
          <w:szCs w:val="24"/>
        </w:rPr>
        <w:t>im</w:t>
      </w:r>
      <w:r>
        <w:rPr>
          <w:spacing w:val="-1"/>
          <w:sz w:val="24"/>
          <w:szCs w:val="24"/>
        </w:rPr>
        <w:t>e</w:t>
      </w:r>
      <w:r>
        <w:rPr>
          <w:sz w:val="24"/>
          <w:szCs w:val="24"/>
        </w:rPr>
        <w:t>n</w:t>
      </w:r>
      <w:r>
        <w:rPr>
          <w:spacing w:val="2"/>
          <w:sz w:val="24"/>
          <w:szCs w:val="24"/>
        </w:rPr>
        <w:t>s</w:t>
      </w:r>
      <w:r>
        <w:rPr>
          <w:spacing w:val="-9"/>
          <w:sz w:val="24"/>
          <w:szCs w:val="24"/>
        </w:rPr>
        <w:t>i</w:t>
      </w:r>
      <w:r>
        <w:rPr>
          <w:spacing w:val="5"/>
          <w:sz w:val="24"/>
          <w:szCs w:val="24"/>
        </w:rPr>
        <w:t>o</w:t>
      </w:r>
      <w:r>
        <w:rPr>
          <w:spacing w:val="-5"/>
          <w:sz w:val="24"/>
          <w:szCs w:val="24"/>
        </w:rPr>
        <w:t>n</w:t>
      </w:r>
      <w:r>
        <w:rPr>
          <w:spacing w:val="4"/>
          <w:sz w:val="24"/>
          <w:szCs w:val="24"/>
        </w:rPr>
        <w:t>a</w:t>
      </w:r>
      <w:r>
        <w:rPr>
          <w:spacing w:val="-4"/>
          <w:sz w:val="24"/>
          <w:szCs w:val="24"/>
        </w:rPr>
        <w:t>l</w:t>
      </w:r>
      <w:r>
        <w:rPr>
          <w:spacing w:val="-9"/>
          <w:sz w:val="24"/>
          <w:szCs w:val="24"/>
        </w:rPr>
        <w:t>i</w:t>
      </w:r>
      <w:r>
        <w:rPr>
          <w:spacing w:val="10"/>
          <w:sz w:val="24"/>
          <w:szCs w:val="24"/>
        </w:rPr>
        <w:t>t</w:t>
      </w:r>
      <w:r>
        <w:rPr>
          <w:sz w:val="24"/>
          <w:szCs w:val="24"/>
        </w:rPr>
        <w:t xml:space="preserve">y </w:t>
      </w:r>
      <w:r>
        <w:rPr>
          <w:spacing w:val="1"/>
          <w:sz w:val="24"/>
          <w:szCs w:val="24"/>
        </w:rPr>
        <w:t>r</w:t>
      </w:r>
      <w:r>
        <w:rPr>
          <w:spacing w:val="-1"/>
          <w:sz w:val="24"/>
          <w:szCs w:val="24"/>
        </w:rPr>
        <w:t>e</w:t>
      </w:r>
      <w:r>
        <w:rPr>
          <w:sz w:val="24"/>
          <w:szCs w:val="24"/>
        </w:rPr>
        <w:t>du</w:t>
      </w:r>
      <w:r>
        <w:rPr>
          <w:spacing w:val="-1"/>
          <w:sz w:val="24"/>
          <w:szCs w:val="24"/>
        </w:rPr>
        <w:t>c</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2"/>
          <w:sz w:val="24"/>
          <w:szCs w:val="24"/>
        </w:rPr>
        <w:t xml:space="preserve"> </w:t>
      </w:r>
      <w:r>
        <w:rPr>
          <w:spacing w:val="-4"/>
          <w:sz w:val="24"/>
          <w:szCs w:val="24"/>
        </w:rPr>
        <w:t>F</w:t>
      </w:r>
      <w:r>
        <w:rPr>
          <w:sz w:val="24"/>
          <w:szCs w:val="24"/>
        </w:rPr>
        <w:t>u</w:t>
      </w:r>
      <w:r>
        <w:rPr>
          <w:spacing w:val="-3"/>
          <w:sz w:val="24"/>
          <w:szCs w:val="24"/>
        </w:rPr>
        <w:t>r</w:t>
      </w:r>
      <w:r>
        <w:rPr>
          <w:spacing w:val="5"/>
          <w:sz w:val="24"/>
          <w:szCs w:val="24"/>
        </w:rPr>
        <w:t>t</w:t>
      </w:r>
      <w:r>
        <w:rPr>
          <w:spacing w:val="-5"/>
          <w:sz w:val="24"/>
          <w:szCs w:val="24"/>
        </w:rPr>
        <w:t>h</w:t>
      </w:r>
      <w:r>
        <w:rPr>
          <w:spacing w:val="-6"/>
          <w:sz w:val="24"/>
          <w:szCs w:val="24"/>
        </w:rPr>
        <w:t>e</w:t>
      </w:r>
      <w:r>
        <w:rPr>
          <w:spacing w:val="1"/>
          <w:sz w:val="24"/>
          <w:szCs w:val="24"/>
        </w:rPr>
        <w:t>r</w:t>
      </w:r>
      <w:r>
        <w:rPr>
          <w:spacing w:val="-9"/>
          <w:sz w:val="24"/>
          <w:szCs w:val="24"/>
        </w:rPr>
        <w:t>m</w:t>
      </w:r>
      <w:r>
        <w:rPr>
          <w:spacing w:val="5"/>
          <w:sz w:val="24"/>
          <w:szCs w:val="24"/>
        </w:rPr>
        <w:t>o</w:t>
      </w:r>
      <w:r>
        <w:rPr>
          <w:spacing w:val="1"/>
          <w:sz w:val="24"/>
          <w:szCs w:val="24"/>
        </w:rPr>
        <w:t>r</w:t>
      </w:r>
      <w:r>
        <w:rPr>
          <w:spacing w:val="-1"/>
          <w:sz w:val="24"/>
          <w:szCs w:val="24"/>
        </w:rPr>
        <w:t>e</w:t>
      </w:r>
      <w:r>
        <w:rPr>
          <w:sz w:val="24"/>
          <w:szCs w:val="24"/>
        </w:rPr>
        <w:t>,</w:t>
      </w:r>
      <w:r>
        <w:rPr>
          <w:spacing w:val="7"/>
          <w:sz w:val="24"/>
          <w:szCs w:val="24"/>
        </w:rPr>
        <w:t xml:space="preserve"> </w:t>
      </w:r>
      <w:r>
        <w:rPr>
          <w:spacing w:val="-9"/>
          <w:sz w:val="24"/>
          <w:szCs w:val="24"/>
        </w:rPr>
        <w:t>i</w:t>
      </w:r>
      <w:r>
        <w:rPr>
          <w:sz w:val="24"/>
          <w:szCs w:val="24"/>
        </w:rPr>
        <w:t>t</w:t>
      </w:r>
      <w:r>
        <w:rPr>
          <w:spacing w:val="15"/>
          <w:sz w:val="24"/>
          <w:szCs w:val="24"/>
        </w:rPr>
        <w:t xml:space="preserve"> </w:t>
      </w:r>
      <w:r>
        <w:rPr>
          <w:spacing w:val="-9"/>
          <w:sz w:val="24"/>
          <w:szCs w:val="24"/>
        </w:rPr>
        <w:t>i</w:t>
      </w:r>
      <w:r>
        <w:rPr>
          <w:sz w:val="24"/>
          <w:szCs w:val="24"/>
        </w:rPr>
        <w:t>s</w:t>
      </w:r>
      <w:r>
        <w:rPr>
          <w:spacing w:val="7"/>
          <w:sz w:val="24"/>
          <w:szCs w:val="24"/>
        </w:rPr>
        <w:t xml:space="preserve"> </w:t>
      </w:r>
      <w:r>
        <w:rPr>
          <w:sz w:val="24"/>
          <w:szCs w:val="24"/>
        </w:rPr>
        <w:t>u</w:t>
      </w:r>
      <w:r>
        <w:rPr>
          <w:spacing w:val="-2"/>
          <w:sz w:val="24"/>
          <w:szCs w:val="24"/>
        </w:rPr>
        <w:t>s</w:t>
      </w:r>
      <w:r>
        <w:rPr>
          <w:spacing w:val="4"/>
          <w:sz w:val="24"/>
          <w:szCs w:val="24"/>
        </w:rPr>
        <w:t>e</w:t>
      </w:r>
      <w:r>
        <w:rPr>
          <w:spacing w:val="-8"/>
          <w:sz w:val="24"/>
          <w:szCs w:val="24"/>
        </w:rPr>
        <w:t>f</w:t>
      </w:r>
      <w:r>
        <w:rPr>
          <w:spacing w:val="5"/>
          <w:sz w:val="24"/>
          <w:szCs w:val="24"/>
        </w:rPr>
        <w:t>u</w:t>
      </w:r>
      <w:r>
        <w:rPr>
          <w:sz w:val="24"/>
          <w:szCs w:val="24"/>
        </w:rPr>
        <w:t>l</w:t>
      </w:r>
      <w:r>
        <w:rPr>
          <w:spacing w:val="5"/>
          <w:sz w:val="24"/>
          <w:szCs w:val="24"/>
        </w:rPr>
        <w:t xml:space="preserve"> </w:t>
      </w:r>
      <w:r>
        <w:rPr>
          <w:spacing w:val="-8"/>
          <w:sz w:val="24"/>
          <w:szCs w:val="24"/>
        </w:rPr>
        <w:t>f</w:t>
      </w:r>
      <w:r>
        <w:rPr>
          <w:spacing w:val="5"/>
          <w:sz w:val="24"/>
          <w:szCs w:val="24"/>
        </w:rPr>
        <w:t>o</w:t>
      </w:r>
      <w:r>
        <w:rPr>
          <w:sz w:val="24"/>
          <w:szCs w:val="24"/>
        </w:rPr>
        <w:t>r</w:t>
      </w:r>
      <w:r>
        <w:rPr>
          <w:spacing w:val="11"/>
          <w:sz w:val="24"/>
          <w:szCs w:val="24"/>
        </w:rPr>
        <w:t xml:space="preserve"> </w:t>
      </w:r>
      <w:r>
        <w:rPr>
          <w:spacing w:val="-1"/>
          <w:sz w:val="24"/>
          <w:szCs w:val="24"/>
        </w:rPr>
        <w:t>e</w:t>
      </w:r>
      <w:r>
        <w:rPr>
          <w:spacing w:val="-10"/>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pacing w:val="5"/>
          <w:sz w:val="24"/>
          <w:szCs w:val="24"/>
        </w:rPr>
        <w:t>t</w:t>
      </w:r>
      <w:r>
        <w:rPr>
          <w:spacing w:val="-9"/>
          <w:sz w:val="24"/>
          <w:szCs w:val="24"/>
        </w:rPr>
        <w:t>i</w:t>
      </w:r>
      <w:r>
        <w:rPr>
          <w:spacing w:val="-5"/>
          <w:sz w:val="24"/>
          <w:szCs w:val="24"/>
        </w:rPr>
        <w:t>n</w:t>
      </w:r>
      <w:r>
        <w:rPr>
          <w:sz w:val="24"/>
          <w:szCs w:val="24"/>
        </w:rPr>
        <w:t>g d</w:t>
      </w:r>
      <w:r>
        <w:rPr>
          <w:spacing w:val="5"/>
          <w:sz w:val="24"/>
          <w:szCs w:val="24"/>
        </w:rPr>
        <w:t>o</w:t>
      </w:r>
      <w:r>
        <w:rPr>
          <w:spacing w:val="-4"/>
          <w:sz w:val="24"/>
          <w:szCs w:val="24"/>
        </w:rPr>
        <w:t>mi</w:t>
      </w:r>
      <w:r>
        <w:rPr>
          <w:spacing w:val="-5"/>
          <w:sz w:val="24"/>
          <w:szCs w:val="24"/>
        </w:rPr>
        <w:t>n</w:t>
      </w:r>
      <w:r>
        <w:rPr>
          <w:spacing w:val="-1"/>
          <w:sz w:val="24"/>
          <w:szCs w:val="24"/>
        </w:rPr>
        <w:t>a</w:t>
      </w:r>
      <w:r>
        <w:rPr>
          <w:spacing w:val="-5"/>
          <w:sz w:val="24"/>
          <w:szCs w:val="24"/>
        </w:rPr>
        <w:t>n</w:t>
      </w:r>
      <w:r>
        <w:rPr>
          <w:sz w:val="24"/>
          <w:szCs w:val="24"/>
        </w:rPr>
        <w:t>t</w:t>
      </w:r>
      <w:r>
        <w:rPr>
          <w:spacing w:val="3"/>
          <w:sz w:val="24"/>
          <w:szCs w:val="24"/>
        </w:rPr>
        <w:t xml:space="preserve"> </w:t>
      </w:r>
      <w:r>
        <w:rPr>
          <w:spacing w:val="-8"/>
          <w:sz w:val="24"/>
          <w:szCs w:val="24"/>
        </w:rPr>
        <w:t>f</w:t>
      </w:r>
      <w:r>
        <w:rPr>
          <w:spacing w:val="-1"/>
          <w:sz w:val="24"/>
          <w:szCs w:val="24"/>
        </w:rPr>
        <w:t>ea</w:t>
      </w:r>
      <w:r>
        <w:rPr>
          <w:spacing w:val="5"/>
          <w:sz w:val="24"/>
          <w:szCs w:val="24"/>
        </w:rPr>
        <w:t>t</w:t>
      </w:r>
      <w:r>
        <w:rPr>
          <w:spacing w:val="-5"/>
          <w:sz w:val="24"/>
          <w:szCs w:val="24"/>
        </w:rPr>
        <w:t>u</w:t>
      </w:r>
      <w:r>
        <w:rPr>
          <w:spacing w:val="1"/>
          <w:sz w:val="24"/>
          <w:szCs w:val="24"/>
        </w:rPr>
        <w:t>r</w:t>
      </w:r>
      <w:r>
        <w:rPr>
          <w:spacing w:val="-1"/>
          <w:sz w:val="24"/>
          <w:szCs w:val="24"/>
        </w:rPr>
        <w:t>e</w:t>
      </w:r>
      <w:r>
        <w:rPr>
          <w:sz w:val="24"/>
          <w:szCs w:val="24"/>
        </w:rPr>
        <w:t>s</w:t>
      </w:r>
      <w:r>
        <w:rPr>
          <w:spacing w:val="-5"/>
          <w:sz w:val="24"/>
          <w:szCs w:val="24"/>
        </w:rPr>
        <w:t xml:space="preserve"> </w:t>
      </w:r>
      <w:r>
        <w:rPr>
          <w:spacing w:val="1"/>
          <w:sz w:val="24"/>
          <w:szCs w:val="24"/>
        </w:rPr>
        <w:t>w</w:t>
      </w:r>
      <w:r>
        <w:rPr>
          <w:spacing w:val="-5"/>
          <w:sz w:val="24"/>
          <w:szCs w:val="24"/>
        </w:rPr>
        <w:t>h</w:t>
      </w:r>
      <w:r>
        <w:rPr>
          <w:spacing w:val="-9"/>
          <w:sz w:val="24"/>
          <w:szCs w:val="24"/>
        </w:rPr>
        <w:t>i</w:t>
      </w:r>
      <w:r>
        <w:rPr>
          <w:spacing w:val="4"/>
          <w:sz w:val="24"/>
          <w:szCs w:val="24"/>
        </w:rPr>
        <w:t>c</w:t>
      </w:r>
      <w:r>
        <w:rPr>
          <w:sz w:val="24"/>
          <w:szCs w:val="24"/>
        </w:rPr>
        <w:t>h</w:t>
      </w:r>
      <w:r>
        <w:rPr>
          <w:spacing w:val="-7"/>
          <w:sz w:val="24"/>
          <w:szCs w:val="24"/>
        </w:rPr>
        <w:t xml:space="preserve"> </w:t>
      </w:r>
      <w:r>
        <w:rPr>
          <w:spacing w:val="-1"/>
          <w:sz w:val="24"/>
          <w:szCs w:val="24"/>
        </w:rPr>
        <w:t>a</w:t>
      </w:r>
      <w:r>
        <w:rPr>
          <w:spacing w:val="1"/>
          <w:sz w:val="24"/>
          <w:szCs w:val="24"/>
        </w:rPr>
        <w:t>r</w:t>
      </w:r>
      <w:r>
        <w:rPr>
          <w:sz w:val="24"/>
          <w:szCs w:val="24"/>
        </w:rPr>
        <w:t>e</w:t>
      </w:r>
      <w:r>
        <w:rPr>
          <w:spacing w:val="-8"/>
          <w:sz w:val="24"/>
          <w:szCs w:val="24"/>
        </w:rPr>
        <w:t xml:space="preserve"> </w:t>
      </w:r>
      <w:r>
        <w:rPr>
          <w:spacing w:val="-3"/>
          <w:sz w:val="24"/>
          <w:szCs w:val="24"/>
        </w:rPr>
        <w:t>r</w:t>
      </w:r>
      <w:r>
        <w:rPr>
          <w:sz w:val="24"/>
          <w:szCs w:val="24"/>
        </w:rPr>
        <w:t>ot</w:t>
      </w:r>
      <w:r>
        <w:rPr>
          <w:spacing w:val="-5"/>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12"/>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5"/>
          <w:sz w:val="24"/>
          <w:szCs w:val="24"/>
        </w:rPr>
        <w:t>p</w:t>
      </w:r>
      <w:r>
        <w:rPr>
          <w:spacing w:val="5"/>
          <w:sz w:val="24"/>
          <w:szCs w:val="24"/>
        </w:rPr>
        <w:t>o</w:t>
      </w:r>
      <w:r>
        <w:rPr>
          <w:spacing w:val="-2"/>
          <w:sz w:val="24"/>
          <w:szCs w:val="24"/>
        </w:rPr>
        <w:t>s</w:t>
      </w:r>
      <w:r>
        <w:rPr>
          <w:spacing w:val="-9"/>
          <w:sz w:val="24"/>
          <w:szCs w:val="24"/>
        </w:rPr>
        <w:t>i</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a</w:t>
      </w:r>
      <w:r>
        <w:rPr>
          <w:sz w:val="24"/>
          <w:szCs w:val="24"/>
        </w:rPr>
        <w:t>l</w:t>
      </w:r>
      <w:r>
        <w:rPr>
          <w:spacing w:val="-12"/>
          <w:sz w:val="24"/>
          <w:szCs w:val="24"/>
        </w:rPr>
        <w:t xml:space="preserve"> </w:t>
      </w:r>
      <w:r>
        <w:rPr>
          <w:spacing w:val="-4"/>
          <w:sz w:val="24"/>
          <w:szCs w:val="24"/>
        </w:rPr>
        <w:t>i</w:t>
      </w:r>
      <w:r>
        <w:rPr>
          <w:sz w:val="24"/>
          <w:szCs w:val="24"/>
        </w:rPr>
        <w:t>n</w:t>
      </w:r>
      <w:r>
        <w:rPr>
          <w:spacing w:val="-5"/>
          <w:sz w:val="24"/>
          <w:szCs w:val="24"/>
        </w:rPr>
        <w:t>v</w:t>
      </w:r>
      <w:r>
        <w:rPr>
          <w:spacing w:val="-1"/>
          <w:sz w:val="24"/>
          <w:szCs w:val="24"/>
        </w:rPr>
        <w:t>a</w:t>
      </w:r>
      <w:r>
        <w:rPr>
          <w:spacing w:val="6"/>
          <w:sz w:val="24"/>
          <w:szCs w:val="24"/>
        </w:rPr>
        <w:t>r</w:t>
      </w:r>
      <w:r>
        <w:rPr>
          <w:spacing w:val="-9"/>
          <w:sz w:val="24"/>
          <w:szCs w:val="24"/>
        </w:rPr>
        <w:t>i</w:t>
      </w:r>
      <w:r>
        <w:rPr>
          <w:spacing w:val="4"/>
          <w:sz w:val="24"/>
          <w:szCs w:val="24"/>
        </w:rPr>
        <w:t>a</w:t>
      </w:r>
      <w:r>
        <w:rPr>
          <w:spacing w:val="-5"/>
          <w:sz w:val="24"/>
          <w:szCs w:val="24"/>
        </w:rPr>
        <w:t>n</w:t>
      </w:r>
      <w:r>
        <w:rPr>
          <w:spacing w:val="5"/>
          <w:sz w:val="24"/>
          <w:szCs w:val="24"/>
        </w:rPr>
        <w:t>t</w:t>
      </w:r>
      <w:r>
        <w:rPr>
          <w:sz w:val="24"/>
          <w:szCs w:val="24"/>
        </w:rPr>
        <w:t>,</w:t>
      </w:r>
      <w:r>
        <w:rPr>
          <w:spacing w:val="-10"/>
          <w:sz w:val="24"/>
          <w:szCs w:val="24"/>
        </w:rPr>
        <w:t xml:space="preserve"> </w:t>
      </w:r>
      <w:r>
        <w:rPr>
          <w:spacing w:val="5"/>
          <w:sz w:val="24"/>
          <w:szCs w:val="24"/>
        </w:rPr>
        <w:t>t</w:t>
      </w:r>
      <w:r>
        <w:rPr>
          <w:spacing w:val="-5"/>
          <w:sz w:val="24"/>
          <w:szCs w:val="24"/>
        </w:rPr>
        <w:t>h</w:t>
      </w:r>
      <w:r>
        <w:rPr>
          <w:sz w:val="24"/>
          <w:szCs w:val="24"/>
        </w:rPr>
        <w:t>us</w:t>
      </w:r>
      <w:r>
        <w:rPr>
          <w:spacing w:val="-9"/>
          <w:sz w:val="24"/>
          <w:szCs w:val="24"/>
        </w:rPr>
        <w:t xml:space="preserve"> m</w:t>
      </w:r>
      <w:r>
        <w:rPr>
          <w:spacing w:val="4"/>
          <w:sz w:val="24"/>
          <w:szCs w:val="24"/>
        </w:rPr>
        <w:t>a</w:t>
      </w:r>
      <w:r>
        <w:rPr>
          <w:spacing w:val="-4"/>
          <w:sz w:val="24"/>
          <w:szCs w:val="24"/>
        </w:rPr>
        <w:t>i</w:t>
      </w:r>
      <w:r>
        <w:rPr>
          <w:spacing w:val="-5"/>
          <w:sz w:val="24"/>
          <w:szCs w:val="24"/>
        </w:rPr>
        <w:t>n</w:t>
      </w:r>
      <w:r>
        <w:rPr>
          <w:spacing w:val="5"/>
          <w:sz w:val="24"/>
          <w:szCs w:val="24"/>
        </w:rPr>
        <w:t>t</w:t>
      </w:r>
      <w:r>
        <w:rPr>
          <w:spacing w:val="4"/>
          <w:sz w:val="24"/>
          <w:szCs w:val="24"/>
        </w:rPr>
        <w:t>a</w:t>
      </w:r>
      <w:r>
        <w:rPr>
          <w:spacing w:val="-9"/>
          <w:sz w:val="24"/>
          <w:szCs w:val="24"/>
        </w:rPr>
        <w:t>i</w:t>
      </w:r>
      <w:r>
        <w:rPr>
          <w:sz w:val="24"/>
          <w:szCs w:val="24"/>
        </w:rPr>
        <w:t>n</w:t>
      </w:r>
      <w:r>
        <w:rPr>
          <w:spacing w:val="-4"/>
          <w:sz w:val="24"/>
          <w:szCs w:val="24"/>
        </w:rPr>
        <w:t>i</w:t>
      </w:r>
      <w:r>
        <w:rPr>
          <w:sz w:val="24"/>
          <w:szCs w:val="24"/>
        </w:rPr>
        <w:t xml:space="preserve">ng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z w:val="24"/>
          <w:szCs w:val="24"/>
        </w:rPr>
        <w:t>s</w:t>
      </w:r>
      <w:r>
        <w:rPr>
          <w:spacing w:val="-9"/>
          <w:sz w:val="24"/>
          <w:szCs w:val="24"/>
        </w:rPr>
        <w:t xml:space="preserve"> </w:t>
      </w:r>
      <w:r>
        <w:rPr>
          <w:spacing w:val="5"/>
          <w:sz w:val="24"/>
          <w:szCs w:val="24"/>
        </w:rPr>
        <w:t>o</w:t>
      </w:r>
      <w:r>
        <w:rPr>
          <w:sz w:val="24"/>
          <w:szCs w:val="24"/>
        </w:rPr>
        <w:t>f</w:t>
      </w:r>
      <w:r>
        <w:rPr>
          <w:spacing w:val="-6"/>
          <w:sz w:val="24"/>
          <w:szCs w:val="24"/>
        </w:rPr>
        <w:t xml:space="preserve"> </w:t>
      </w:r>
      <w:r>
        <w:rPr>
          <w:spacing w:val="-1"/>
          <w:sz w:val="24"/>
          <w:szCs w:val="24"/>
        </w:rPr>
        <w:t>e</w:t>
      </w:r>
      <w:r>
        <w:rPr>
          <w:spacing w:val="-3"/>
          <w:sz w:val="24"/>
          <w:szCs w:val="24"/>
        </w:rPr>
        <w:t>ff</w:t>
      </w:r>
      <w:r>
        <w:rPr>
          <w:spacing w:val="-1"/>
          <w:sz w:val="24"/>
          <w:szCs w:val="24"/>
        </w:rPr>
        <w:t>ec</w:t>
      </w:r>
      <w:r>
        <w:rPr>
          <w:spacing w:val="5"/>
          <w:sz w:val="24"/>
          <w:szCs w:val="24"/>
        </w:rPr>
        <w:t>t</w:t>
      </w:r>
      <w:r>
        <w:rPr>
          <w:spacing w:val="-4"/>
          <w:sz w:val="24"/>
          <w:szCs w:val="24"/>
        </w:rPr>
        <w:t>i</w:t>
      </w:r>
      <w:r>
        <w:rPr>
          <w:spacing w:val="-5"/>
          <w:sz w:val="24"/>
          <w:szCs w:val="24"/>
        </w:rPr>
        <w:t>v</w:t>
      </w:r>
      <w:r>
        <w:rPr>
          <w:spacing w:val="4"/>
          <w:sz w:val="24"/>
          <w:szCs w:val="24"/>
        </w:rPr>
        <w:t>e</w:t>
      </w:r>
      <w:r>
        <w:rPr>
          <w:spacing w:val="-4"/>
          <w:sz w:val="24"/>
          <w:szCs w:val="24"/>
        </w:rPr>
        <w:t>l</w:t>
      </w:r>
      <w:r>
        <w:rPr>
          <w:sz w:val="24"/>
          <w:szCs w:val="24"/>
        </w:rPr>
        <w:t>y</w:t>
      </w:r>
      <w:r>
        <w:rPr>
          <w:spacing w:val="-3"/>
          <w:sz w:val="24"/>
          <w:szCs w:val="24"/>
        </w:rPr>
        <w:t xml:space="preserve"> </w:t>
      </w:r>
      <w:r>
        <w:rPr>
          <w:spacing w:val="5"/>
          <w:sz w:val="24"/>
          <w:szCs w:val="24"/>
        </w:rPr>
        <w:t>t</w:t>
      </w:r>
      <w:r>
        <w:rPr>
          <w:spacing w:val="1"/>
          <w:sz w:val="24"/>
          <w:szCs w:val="24"/>
        </w:rPr>
        <w:t>r</w:t>
      </w:r>
      <w:r>
        <w:rPr>
          <w:spacing w:val="-1"/>
          <w:sz w:val="24"/>
          <w:szCs w:val="24"/>
        </w:rPr>
        <w:t>a</w:t>
      </w:r>
      <w:r>
        <w:rPr>
          <w:spacing w:val="-9"/>
          <w:sz w:val="24"/>
          <w:szCs w:val="24"/>
        </w:rPr>
        <w:t>i</w:t>
      </w:r>
      <w:r>
        <w:rPr>
          <w:sz w:val="24"/>
          <w:szCs w:val="24"/>
        </w:rPr>
        <w:t>n</w:t>
      </w:r>
      <w:r>
        <w:rPr>
          <w:spacing w:val="-4"/>
          <w:sz w:val="24"/>
          <w:szCs w:val="24"/>
        </w:rPr>
        <w:t>i</w:t>
      </w:r>
      <w:r>
        <w:rPr>
          <w:sz w:val="24"/>
          <w:szCs w:val="24"/>
        </w:rPr>
        <w:t>ng</w:t>
      </w:r>
      <w:r>
        <w:rPr>
          <w:spacing w:val="2"/>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9"/>
          <w:sz w:val="24"/>
          <w:szCs w:val="24"/>
        </w:rPr>
        <w:t>m</w:t>
      </w:r>
      <w:r>
        <w:rPr>
          <w:spacing w:val="5"/>
          <w:sz w:val="24"/>
          <w:szCs w:val="24"/>
        </w:rPr>
        <w:t>o</w:t>
      </w:r>
      <w:r>
        <w:rPr>
          <w:sz w:val="24"/>
          <w:szCs w:val="24"/>
        </w:rPr>
        <w:t>d</w:t>
      </w:r>
      <w:r>
        <w:rPr>
          <w:spacing w:val="-1"/>
          <w:sz w:val="24"/>
          <w:szCs w:val="24"/>
        </w:rPr>
        <w:t>e</w:t>
      </w:r>
      <w:r>
        <w:rPr>
          <w:spacing w:val="-9"/>
          <w:sz w:val="24"/>
          <w:szCs w:val="24"/>
        </w:rPr>
        <w:t>l</w:t>
      </w:r>
      <w:r>
        <w:rPr>
          <w:sz w:val="24"/>
          <w:szCs w:val="24"/>
        </w:rPr>
        <w:t>.</w:t>
      </w:r>
    </w:p>
    <w:p w14:paraId="60E4B388" w14:textId="77777777" w:rsidR="00433F0F" w:rsidRDefault="008B01BA">
      <w:pPr>
        <w:spacing w:before="4"/>
        <w:ind w:left="807"/>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spacing w:val="2"/>
          <w:sz w:val="24"/>
          <w:szCs w:val="24"/>
        </w:rPr>
        <w:t>T</w:t>
      </w:r>
      <w:r>
        <w:rPr>
          <w:spacing w:val="-5"/>
          <w:sz w:val="24"/>
          <w:szCs w:val="24"/>
        </w:rPr>
        <w:t>h</w:t>
      </w:r>
      <w:r>
        <w:rPr>
          <w:spacing w:val="-1"/>
          <w:sz w:val="24"/>
          <w:szCs w:val="24"/>
        </w:rPr>
        <w:t>e</w:t>
      </w:r>
      <w:r>
        <w:rPr>
          <w:spacing w:val="1"/>
          <w:sz w:val="24"/>
          <w:szCs w:val="24"/>
        </w:rPr>
        <w:t>r</w:t>
      </w:r>
      <w:r>
        <w:rPr>
          <w:sz w:val="24"/>
          <w:szCs w:val="24"/>
        </w:rPr>
        <w:t>e</w:t>
      </w:r>
      <w:r>
        <w:rPr>
          <w:spacing w:val="1"/>
          <w:sz w:val="24"/>
          <w:szCs w:val="24"/>
        </w:rPr>
        <w:t xml:space="preserve"> </w:t>
      </w:r>
      <w:r>
        <w:rPr>
          <w:spacing w:val="-6"/>
          <w:sz w:val="24"/>
          <w:szCs w:val="24"/>
        </w:rPr>
        <w:t>a</w:t>
      </w:r>
      <w:r>
        <w:rPr>
          <w:spacing w:val="1"/>
          <w:sz w:val="24"/>
          <w:szCs w:val="24"/>
        </w:rPr>
        <w:t>r</w:t>
      </w:r>
      <w:r>
        <w:rPr>
          <w:sz w:val="24"/>
          <w:szCs w:val="24"/>
        </w:rPr>
        <w:t>e</w:t>
      </w:r>
      <w:r>
        <w:rPr>
          <w:spacing w:val="-8"/>
          <w:sz w:val="24"/>
          <w:szCs w:val="24"/>
        </w:rPr>
        <w:t xml:space="preserve"> </w:t>
      </w:r>
      <w:r>
        <w:rPr>
          <w:spacing w:val="5"/>
          <w:sz w:val="24"/>
          <w:szCs w:val="24"/>
        </w:rPr>
        <w:t>t</w:t>
      </w:r>
      <w:r>
        <w:rPr>
          <w:spacing w:val="-5"/>
          <w:sz w:val="24"/>
          <w:szCs w:val="24"/>
        </w:rPr>
        <w:t>w</w:t>
      </w:r>
      <w:r>
        <w:rPr>
          <w:sz w:val="24"/>
          <w:szCs w:val="24"/>
        </w:rPr>
        <w:t>o</w:t>
      </w:r>
      <w:r>
        <w:rPr>
          <w:spacing w:val="-2"/>
          <w:sz w:val="24"/>
          <w:szCs w:val="24"/>
        </w:rPr>
        <w:t xml:space="preserve"> </w:t>
      </w:r>
      <w:r>
        <w:rPr>
          <w:spacing w:val="5"/>
          <w:sz w:val="24"/>
          <w:szCs w:val="24"/>
        </w:rPr>
        <w:t>t</w:t>
      </w:r>
      <w:r>
        <w:rPr>
          <w:spacing w:val="-10"/>
          <w:sz w:val="24"/>
          <w:szCs w:val="24"/>
        </w:rPr>
        <w:t>y</w:t>
      </w:r>
      <w:r>
        <w:rPr>
          <w:sz w:val="24"/>
          <w:szCs w:val="24"/>
        </w:rPr>
        <w:t>p</w:t>
      </w:r>
      <w:r>
        <w:rPr>
          <w:spacing w:val="-1"/>
          <w:sz w:val="24"/>
          <w:szCs w:val="24"/>
        </w:rPr>
        <w:t>e</w:t>
      </w:r>
      <w:r>
        <w:rPr>
          <w:sz w:val="24"/>
          <w:szCs w:val="24"/>
        </w:rPr>
        <w:t xml:space="preserve">s </w:t>
      </w:r>
      <w:r>
        <w:rPr>
          <w:spacing w:val="5"/>
          <w:sz w:val="24"/>
          <w:szCs w:val="24"/>
        </w:rPr>
        <w:t>o</w:t>
      </w:r>
      <w:r>
        <w:rPr>
          <w:sz w:val="24"/>
          <w:szCs w:val="24"/>
        </w:rPr>
        <w:t>f</w:t>
      </w:r>
      <w:r>
        <w:rPr>
          <w:spacing w:val="-6"/>
          <w:sz w:val="24"/>
          <w:szCs w:val="24"/>
        </w:rPr>
        <w:t xml:space="preserve"> </w:t>
      </w:r>
      <w:r>
        <w:rPr>
          <w:spacing w:val="-4"/>
          <w:sz w:val="24"/>
          <w:szCs w:val="24"/>
        </w:rPr>
        <w:t>P</w:t>
      </w:r>
      <w:r>
        <w:rPr>
          <w:sz w:val="24"/>
          <w:szCs w:val="24"/>
        </w:rPr>
        <w:t>o</w:t>
      </w:r>
      <w:r>
        <w:rPr>
          <w:spacing w:val="5"/>
          <w:sz w:val="24"/>
          <w:szCs w:val="24"/>
        </w:rPr>
        <w:t>o</w:t>
      </w:r>
      <w:r>
        <w:rPr>
          <w:spacing w:val="-4"/>
          <w:sz w:val="24"/>
          <w:szCs w:val="24"/>
        </w:rPr>
        <w:t>li</w:t>
      </w:r>
      <w:r>
        <w:rPr>
          <w:spacing w:val="-5"/>
          <w:sz w:val="24"/>
          <w:szCs w:val="24"/>
        </w:rPr>
        <w:t>n</w:t>
      </w:r>
      <w:r>
        <w:rPr>
          <w:sz w:val="24"/>
          <w:szCs w:val="24"/>
        </w:rPr>
        <w:t>g:</w:t>
      </w:r>
      <w:r>
        <w:rPr>
          <w:spacing w:val="3"/>
          <w:sz w:val="24"/>
          <w:szCs w:val="24"/>
        </w:rPr>
        <w:t xml:space="preserve"> </w:t>
      </w:r>
      <w:r>
        <w:rPr>
          <w:spacing w:val="-2"/>
          <w:sz w:val="24"/>
          <w:szCs w:val="24"/>
        </w:rPr>
        <w:t>M</w:t>
      </w:r>
      <w:r>
        <w:rPr>
          <w:spacing w:val="-1"/>
          <w:sz w:val="24"/>
          <w:szCs w:val="24"/>
        </w:rPr>
        <w:t>a</w:t>
      </w:r>
      <w:r>
        <w:rPr>
          <w:sz w:val="24"/>
          <w:szCs w:val="24"/>
        </w:rPr>
        <w:t>x</w:t>
      </w:r>
      <w:r>
        <w:rPr>
          <w:spacing w:val="-3"/>
          <w:sz w:val="24"/>
          <w:szCs w:val="24"/>
        </w:rPr>
        <w:t xml:space="preserve"> </w:t>
      </w:r>
      <w:r>
        <w:rPr>
          <w:spacing w:val="-4"/>
          <w:sz w:val="24"/>
          <w:szCs w:val="24"/>
        </w:rPr>
        <w:t>P</w:t>
      </w:r>
      <w:r>
        <w:rPr>
          <w:sz w:val="24"/>
          <w:szCs w:val="24"/>
        </w:rPr>
        <w:t>o</w:t>
      </w:r>
      <w:r>
        <w:rPr>
          <w:spacing w:val="5"/>
          <w:sz w:val="24"/>
          <w:szCs w:val="24"/>
        </w:rPr>
        <w:t>o</w:t>
      </w:r>
      <w:r>
        <w:rPr>
          <w:spacing w:val="-4"/>
          <w:sz w:val="24"/>
          <w:szCs w:val="24"/>
        </w:rPr>
        <w:t>li</w:t>
      </w:r>
      <w:r>
        <w:rPr>
          <w:spacing w:val="-5"/>
          <w:sz w:val="24"/>
          <w:szCs w:val="24"/>
        </w:rPr>
        <w:t>n</w:t>
      </w:r>
      <w:r>
        <w:rPr>
          <w:sz w:val="24"/>
          <w:szCs w:val="24"/>
        </w:rPr>
        <w:t>g</w:t>
      </w:r>
      <w:r>
        <w:rPr>
          <w:spacing w:val="2"/>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z w:val="24"/>
          <w:szCs w:val="24"/>
        </w:rPr>
        <w:t>A</w:t>
      </w:r>
      <w:r>
        <w:rPr>
          <w:spacing w:val="-5"/>
          <w:sz w:val="24"/>
          <w:szCs w:val="24"/>
        </w:rPr>
        <w:t>v</w:t>
      </w:r>
      <w:r>
        <w:rPr>
          <w:spacing w:val="-1"/>
          <w:sz w:val="24"/>
          <w:szCs w:val="24"/>
        </w:rPr>
        <w:t>e</w:t>
      </w:r>
      <w:r>
        <w:rPr>
          <w:spacing w:val="1"/>
          <w:sz w:val="24"/>
          <w:szCs w:val="24"/>
        </w:rPr>
        <w:t>r</w:t>
      </w:r>
      <w:r>
        <w:rPr>
          <w:spacing w:val="-1"/>
          <w:sz w:val="24"/>
          <w:szCs w:val="24"/>
        </w:rPr>
        <w:t>a</w:t>
      </w:r>
      <w:r>
        <w:rPr>
          <w:sz w:val="24"/>
          <w:szCs w:val="24"/>
        </w:rPr>
        <w:t>ge</w:t>
      </w:r>
      <w:r>
        <w:rPr>
          <w:spacing w:val="1"/>
          <w:sz w:val="24"/>
          <w:szCs w:val="24"/>
        </w:rPr>
        <w:t xml:space="preserve"> </w:t>
      </w:r>
      <w:r>
        <w:rPr>
          <w:spacing w:val="-4"/>
          <w:sz w:val="24"/>
          <w:szCs w:val="24"/>
        </w:rPr>
        <w:t>P</w:t>
      </w:r>
      <w:r>
        <w:rPr>
          <w:sz w:val="24"/>
          <w:szCs w:val="24"/>
        </w:rPr>
        <w:t>o</w:t>
      </w:r>
      <w:r>
        <w:rPr>
          <w:spacing w:val="5"/>
          <w:sz w:val="24"/>
          <w:szCs w:val="24"/>
        </w:rPr>
        <w:t>o</w:t>
      </w:r>
      <w:r>
        <w:rPr>
          <w:spacing w:val="-4"/>
          <w:sz w:val="24"/>
          <w:szCs w:val="24"/>
        </w:rPr>
        <w:t>l</w:t>
      </w:r>
      <w:r>
        <w:rPr>
          <w:spacing w:val="-9"/>
          <w:sz w:val="24"/>
          <w:szCs w:val="24"/>
        </w:rPr>
        <w:t>i</w:t>
      </w:r>
      <w:r>
        <w:rPr>
          <w:spacing w:val="-5"/>
          <w:sz w:val="24"/>
          <w:szCs w:val="24"/>
        </w:rPr>
        <w:t>n</w:t>
      </w:r>
      <w:r>
        <w:rPr>
          <w:sz w:val="24"/>
          <w:szCs w:val="24"/>
        </w:rPr>
        <w:t>g.</w:t>
      </w:r>
    </w:p>
    <w:p w14:paraId="40C8483D" w14:textId="77777777" w:rsidR="00433F0F" w:rsidRDefault="00433F0F">
      <w:pPr>
        <w:spacing w:before="7" w:line="120" w:lineRule="exact"/>
        <w:rPr>
          <w:sz w:val="13"/>
          <w:szCs w:val="13"/>
        </w:rPr>
      </w:pPr>
    </w:p>
    <w:p w14:paraId="5E883236" w14:textId="77777777" w:rsidR="00433F0F" w:rsidRDefault="008B01BA">
      <w:pPr>
        <w:spacing w:line="360" w:lineRule="auto"/>
        <w:ind w:left="1167" w:right="77" w:firstLine="720"/>
        <w:jc w:val="both"/>
        <w:rPr>
          <w:sz w:val="24"/>
          <w:szCs w:val="24"/>
        </w:rPr>
      </w:pPr>
      <w:r>
        <w:rPr>
          <w:spacing w:val="-2"/>
          <w:sz w:val="24"/>
          <w:szCs w:val="24"/>
        </w:rPr>
        <w:t>M</w:t>
      </w:r>
      <w:r>
        <w:rPr>
          <w:spacing w:val="-1"/>
          <w:sz w:val="24"/>
          <w:szCs w:val="24"/>
        </w:rPr>
        <w:t>a</w:t>
      </w:r>
      <w:r>
        <w:rPr>
          <w:sz w:val="24"/>
          <w:szCs w:val="24"/>
        </w:rPr>
        <w:t>x</w:t>
      </w:r>
      <w:r>
        <w:rPr>
          <w:spacing w:val="9"/>
          <w:sz w:val="24"/>
          <w:szCs w:val="24"/>
        </w:rPr>
        <w:t xml:space="preserve"> </w:t>
      </w:r>
      <w:r>
        <w:rPr>
          <w:spacing w:val="-4"/>
          <w:sz w:val="24"/>
          <w:szCs w:val="24"/>
        </w:rPr>
        <w:t>P</w:t>
      </w:r>
      <w:r>
        <w:rPr>
          <w:sz w:val="24"/>
          <w:szCs w:val="24"/>
        </w:rPr>
        <w:t>o</w:t>
      </w:r>
      <w:r>
        <w:rPr>
          <w:spacing w:val="5"/>
          <w:sz w:val="24"/>
          <w:szCs w:val="24"/>
        </w:rPr>
        <w:t>o</w:t>
      </w:r>
      <w:r>
        <w:rPr>
          <w:spacing w:val="-4"/>
          <w:sz w:val="24"/>
          <w:szCs w:val="24"/>
        </w:rPr>
        <w:t>li</w:t>
      </w:r>
      <w:r>
        <w:rPr>
          <w:spacing w:val="-5"/>
          <w:sz w:val="24"/>
          <w:szCs w:val="24"/>
        </w:rPr>
        <w:t>n</w:t>
      </w:r>
      <w:r>
        <w:rPr>
          <w:sz w:val="24"/>
          <w:szCs w:val="24"/>
        </w:rPr>
        <w:t>g</w:t>
      </w:r>
      <w:r>
        <w:rPr>
          <w:spacing w:val="14"/>
          <w:sz w:val="24"/>
          <w:szCs w:val="24"/>
        </w:rPr>
        <w:t xml:space="preserve"> </w:t>
      </w:r>
      <w:r>
        <w:rPr>
          <w:spacing w:val="1"/>
          <w:sz w:val="24"/>
          <w:szCs w:val="24"/>
        </w:rPr>
        <w:t>r</w:t>
      </w:r>
      <w:r>
        <w:rPr>
          <w:spacing w:val="-6"/>
          <w:sz w:val="24"/>
          <w:szCs w:val="24"/>
        </w:rPr>
        <w:t>e</w:t>
      </w:r>
      <w:r>
        <w:rPr>
          <w:spacing w:val="5"/>
          <w:sz w:val="24"/>
          <w:szCs w:val="24"/>
        </w:rPr>
        <w:t>t</w:t>
      </w:r>
      <w:r>
        <w:rPr>
          <w:spacing w:val="-5"/>
          <w:sz w:val="24"/>
          <w:szCs w:val="24"/>
        </w:rPr>
        <w:t>u</w:t>
      </w:r>
      <w:r>
        <w:rPr>
          <w:spacing w:val="1"/>
          <w:sz w:val="24"/>
          <w:szCs w:val="24"/>
        </w:rPr>
        <w:t>r</w:t>
      </w:r>
      <w:r>
        <w:rPr>
          <w:spacing w:val="-5"/>
          <w:sz w:val="24"/>
          <w:szCs w:val="24"/>
        </w:rPr>
        <w:t>n</w:t>
      </w:r>
      <w:r>
        <w:rPr>
          <w:sz w:val="24"/>
          <w:szCs w:val="24"/>
        </w:rPr>
        <w:t>s</w:t>
      </w:r>
      <w:r>
        <w:rPr>
          <w:spacing w:val="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9"/>
          <w:sz w:val="24"/>
          <w:szCs w:val="24"/>
        </w:rPr>
        <w:t>m</w:t>
      </w:r>
      <w:r>
        <w:rPr>
          <w:spacing w:val="4"/>
          <w:sz w:val="24"/>
          <w:szCs w:val="24"/>
        </w:rPr>
        <w:t>a</w:t>
      </w:r>
      <w:r>
        <w:rPr>
          <w:sz w:val="24"/>
          <w:szCs w:val="24"/>
        </w:rPr>
        <w:t>x</w:t>
      </w:r>
      <w:r>
        <w:rPr>
          <w:spacing w:val="-4"/>
          <w:sz w:val="24"/>
          <w:szCs w:val="24"/>
        </w:rPr>
        <w:t>im</w:t>
      </w:r>
      <w:r>
        <w:rPr>
          <w:spacing w:val="5"/>
          <w:sz w:val="24"/>
          <w:szCs w:val="24"/>
        </w:rPr>
        <w:t>u</w:t>
      </w:r>
      <w:r>
        <w:rPr>
          <w:sz w:val="24"/>
          <w:szCs w:val="24"/>
        </w:rPr>
        <w:t>m</w:t>
      </w:r>
      <w:r>
        <w:rPr>
          <w:spacing w:val="4"/>
          <w:sz w:val="24"/>
          <w:szCs w:val="24"/>
        </w:rPr>
        <w:t xml:space="preserve"> </w:t>
      </w:r>
      <w:r>
        <w:rPr>
          <w:spacing w:val="-5"/>
          <w:sz w:val="24"/>
          <w:szCs w:val="24"/>
        </w:rPr>
        <w:t>v</w:t>
      </w:r>
      <w:r>
        <w:rPr>
          <w:spacing w:val="4"/>
          <w:sz w:val="24"/>
          <w:szCs w:val="24"/>
        </w:rPr>
        <w:t>a</w:t>
      </w:r>
      <w:r>
        <w:rPr>
          <w:spacing w:val="-4"/>
          <w:sz w:val="24"/>
          <w:szCs w:val="24"/>
        </w:rPr>
        <w:t>l</w:t>
      </w:r>
      <w:r>
        <w:rPr>
          <w:sz w:val="24"/>
          <w:szCs w:val="24"/>
        </w:rPr>
        <w:t>ue</w:t>
      </w:r>
      <w:r>
        <w:rPr>
          <w:spacing w:val="13"/>
          <w:sz w:val="24"/>
          <w:szCs w:val="24"/>
        </w:rPr>
        <w:t xml:space="preserve"> </w:t>
      </w:r>
      <w:r>
        <w:rPr>
          <w:spacing w:val="-8"/>
          <w:sz w:val="24"/>
          <w:szCs w:val="24"/>
        </w:rPr>
        <w:t>f</w:t>
      </w:r>
      <w:r>
        <w:rPr>
          <w:spacing w:val="1"/>
          <w:sz w:val="24"/>
          <w:szCs w:val="24"/>
        </w:rPr>
        <w:t>r</w:t>
      </w:r>
      <w:r>
        <w:rPr>
          <w:spacing w:val="5"/>
          <w:sz w:val="24"/>
          <w:szCs w:val="24"/>
        </w:rPr>
        <w:t>o</w:t>
      </w:r>
      <w:r>
        <w:rPr>
          <w:sz w:val="24"/>
          <w:szCs w:val="24"/>
        </w:rPr>
        <w:t xml:space="preserve">m </w:t>
      </w:r>
      <w:r>
        <w:rPr>
          <w:spacing w:val="5"/>
          <w:sz w:val="24"/>
          <w:szCs w:val="24"/>
        </w:rPr>
        <w:t>t</w:t>
      </w:r>
      <w:r>
        <w:rPr>
          <w:spacing w:val="-5"/>
          <w:sz w:val="24"/>
          <w:szCs w:val="24"/>
        </w:rPr>
        <w:t>h</w:t>
      </w:r>
      <w:r>
        <w:rPr>
          <w:sz w:val="24"/>
          <w:szCs w:val="24"/>
        </w:rPr>
        <w:t>e</w:t>
      </w:r>
      <w:r>
        <w:rPr>
          <w:spacing w:val="13"/>
          <w:sz w:val="24"/>
          <w:szCs w:val="24"/>
        </w:rPr>
        <w:t xml:space="preserve"> </w:t>
      </w:r>
      <w:r>
        <w:rPr>
          <w:spacing w:val="-5"/>
          <w:sz w:val="24"/>
          <w:szCs w:val="24"/>
        </w:rPr>
        <w:t>p</w:t>
      </w:r>
      <w:r>
        <w:rPr>
          <w:sz w:val="24"/>
          <w:szCs w:val="24"/>
        </w:rPr>
        <w:t>o</w:t>
      </w:r>
      <w:r>
        <w:rPr>
          <w:spacing w:val="-3"/>
          <w:sz w:val="24"/>
          <w:szCs w:val="24"/>
        </w:rPr>
        <w:t>r</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4"/>
          <w:sz w:val="24"/>
          <w:szCs w:val="24"/>
        </w:rPr>
        <w:t>i</w:t>
      </w:r>
      <w:r>
        <w:rPr>
          <w:spacing w:val="-9"/>
          <w:sz w:val="24"/>
          <w:szCs w:val="24"/>
        </w:rPr>
        <w:t>m</w:t>
      </w:r>
      <w:r>
        <w:rPr>
          <w:spacing w:val="-1"/>
          <w:sz w:val="24"/>
          <w:szCs w:val="24"/>
        </w:rPr>
        <w:t>a</w:t>
      </w:r>
      <w:r>
        <w:rPr>
          <w:spacing w:val="5"/>
          <w:sz w:val="24"/>
          <w:szCs w:val="24"/>
        </w:rPr>
        <w:t>g</w:t>
      </w:r>
      <w:r>
        <w:rPr>
          <w:sz w:val="24"/>
          <w:szCs w:val="24"/>
        </w:rPr>
        <w:t xml:space="preserve">e </w:t>
      </w:r>
      <w:r>
        <w:rPr>
          <w:spacing w:val="-1"/>
          <w:sz w:val="24"/>
          <w:szCs w:val="24"/>
        </w:rPr>
        <w:t>c</w:t>
      </w:r>
      <w:r>
        <w:rPr>
          <w:spacing w:val="5"/>
          <w:sz w:val="24"/>
          <w:szCs w:val="24"/>
        </w:rPr>
        <w:t>o</w:t>
      </w:r>
      <w:r>
        <w:rPr>
          <w:spacing w:val="-5"/>
          <w:sz w:val="24"/>
          <w:szCs w:val="24"/>
        </w:rPr>
        <w:t>v</w:t>
      </w:r>
      <w:r>
        <w:rPr>
          <w:spacing w:val="-1"/>
          <w:sz w:val="24"/>
          <w:szCs w:val="24"/>
        </w:rPr>
        <w:t>e</w:t>
      </w:r>
      <w:r>
        <w:rPr>
          <w:spacing w:val="1"/>
          <w:sz w:val="24"/>
          <w:szCs w:val="24"/>
        </w:rPr>
        <w:t>r</w:t>
      </w:r>
      <w:r>
        <w:rPr>
          <w:spacing w:val="-1"/>
          <w:sz w:val="24"/>
          <w:szCs w:val="24"/>
        </w:rPr>
        <w:t>e</w:t>
      </w:r>
      <w:r>
        <w:rPr>
          <w:sz w:val="24"/>
          <w:szCs w:val="24"/>
        </w:rPr>
        <w:t>d</w:t>
      </w:r>
      <w:r>
        <w:rPr>
          <w:spacing w:val="6"/>
          <w:sz w:val="24"/>
          <w:szCs w:val="24"/>
        </w:rPr>
        <w:t xml:space="preserve"> </w:t>
      </w:r>
      <w:r>
        <w:rPr>
          <w:spacing w:val="-4"/>
          <w:sz w:val="24"/>
          <w:szCs w:val="24"/>
        </w:rPr>
        <w:t>b</w:t>
      </w:r>
      <w:r>
        <w:rPr>
          <w:sz w:val="24"/>
          <w:szCs w:val="24"/>
        </w:rPr>
        <w:t>y</w:t>
      </w:r>
      <w:r>
        <w:rPr>
          <w:spacing w:val="1"/>
          <w:sz w:val="24"/>
          <w:szCs w:val="24"/>
        </w:rPr>
        <w:t xml:space="preserve"> </w:t>
      </w:r>
      <w:r>
        <w:rPr>
          <w:spacing w:val="5"/>
          <w:sz w:val="24"/>
          <w:szCs w:val="24"/>
        </w:rPr>
        <w:t>t</w:t>
      </w:r>
      <w:r>
        <w:rPr>
          <w:spacing w:val="-5"/>
          <w:sz w:val="24"/>
          <w:szCs w:val="24"/>
        </w:rPr>
        <w:t>h</w:t>
      </w:r>
      <w:r>
        <w:rPr>
          <w:sz w:val="24"/>
          <w:szCs w:val="24"/>
        </w:rPr>
        <w:t>e</w:t>
      </w:r>
      <w:r>
        <w:rPr>
          <w:spacing w:val="10"/>
          <w:sz w:val="24"/>
          <w:szCs w:val="24"/>
        </w:rPr>
        <w:t xml:space="preserve"> </w:t>
      </w:r>
      <w:r>
        <w:rPr>
          <w:spacing w:val="-5"/>
          <w:sz w:val="24"/>
          <w:szCs w:val="24"/>
        </w:rPr>
        <w:t>K</w:t>
      </w:r>
      <w:r>
        <w:rPr>
          <w:spacing w:val="-1"/>
          <w:sz w:val="24"/>
          <w:szCs w:val="24"/>
        </w:rPr>
        <w:t>e</w:t>
      </w:r>
      <w:r>
        <w:rPr>
          <w:spacing w:val="1"/>
          <w:sz w:val="24"/>
          <w:szCs w:val="24"/>
        </w:rPr>
        <w:t>r</w:t>
      </w:r>
      <w:r>
        <w:rPr>
          <w:spacing w:val="-5"/>
          <w:sz w:val="24"/>
          <w:szCs w:val="24"/>
        </w:rPr>
        <w:t>n</w:t>
      </w:r>
      <w:r>
        <w:rPr>
          <w:spacing w:val="4"/>
          <w:sz w:val="24"/>
          <w:szCs w:val="24"/>
        </w:rPr>
        <w:t>e</w:t>
      </w:r>
      <w:r>
        <w:rPr>
          <w:spacing w:val="-9"/>
          <w:sz w:val="24"/>
          <w:szCs w:val="24"/>
        </w:rPr>
        <w:t>l</w:t>
      </w:r>
      <w:r>
        <w:rPr>
          <w:sz w:val="24"/>
          <w:szCs w:val="24"/>
        </w:rPr>
        <w:t>.</w:t>
      </w:r>
      <w:r>
        <w:rPr>
          <w:spacing w:val="13"/>
          <w:sz w:val="24"/>
          <w:szCs w:val="24"/>
        </w:rPr>
        <w:t xml:space="preserve"> </w:t>
      </w:r>
      <w:r>
        <w:rPr>
          <w:sz w:val="24"/>
          <w:szCs w:val="24"/>
        </w:rPr>
        <w:t>On</w:t>
      </w:r>
      <w:r>
        <w:rPr>
          <w:spacing w:val="1"/>
          <w:sz w:val="24"/>
          <w:szCs w:val="24"/>
        </w:rPr>
        <w:t xml:space="preserve"> </w:t>
      </w:r>
      <w:r>
        <w:rPr>
          <w:spacing w:val="5"/>
          <w:sz w:val="24"/>
          <w:szCs w:val="24"/>
        </w:rPr>
        <w:t>t</w:t>
      </w:r>
      <w:r>
        <w:rPr>
          <w:spacing w:val="-5"/>
          <w:sz w:val="24"/>
          <w:szCs w:val="24"/>
        </w:rPr>
        <w:t>h</w:t>
      </w:r>
      <w:r>
        <w:rPr>
          <w:sz w:val="24"/>
          <w:szCs w:val="24"/>
        </w:rPr>
        <w:t>e o</w:t>
      </w:r>
      <w:r>
        <w:rPr>
          <w:spacing w:val="5"/>
          <w:sz w:val="24"/>
          <w:szCs w:val="24"/>
        </w:rPr>
        <w:t>t</w:t>
      </w:r>
      <w:r>
        <w:rPr>
          <w:spacing w:val="-5"/>
          <w:sz w:val="24"/>
          <w:szCs w:val="24"/>
        </w:rPr>
        <w:t>h</w:t>
      </w:r>
      <w:r>
        <w:rPr>
          <w:spacing w:val="-1"/>
          <w:sz w:val="24"/>
          <w:szCs w:val="24"/>
        </w:rPr>
        <w:t>e</w:t>
      </w:r>
      <w:r>
        <w:rPr>
          <w:sz w:val="24"/>
          <w:szCs w:val="24"/>
        </w:rPr>
        <w:t>r</w:t>
      </w:r>
      <w:r>
        <w:rPr>
          <w:spacing w:val="8"/>
          <w:sz w:val="24"/>
          <w:szCs w:val="24"/>
        </w:rPr>
        <w:t xml:space="preserve"> </w:t>
      </w:r>
      <w:r>
        <w:rPr>
          <w:spacing w:val="-5"/>
          <w:sz w:val="24"/>
          <w:szCs w:val="24"/>
        </w:rPr>
        <w:t>h</w:t>
      </w:r>
      <w:r>
        <w:rPr>
          <w:spacing w:val="-1"/>
          <w:sz w:val="24"/>
          <w:szCs w:val="24"/>
        </w:rPr>
        <w:t>a</w:t>
      </w:r>
      <w:r>
        <w:rPr>
          <w:spacing w:val="-5"/>
          <w:sz w:val="24"/>
          <w:szCs w:val="24"/>
        </w:rPr>
        <w:t>n</w:t>
      </w:r>
      <w:r>
        <w:rPr>
          <w:sz w:val="24"/>
          <w:szCs w:val="24"/>
        </w:rPr>
        <w:t>d,</w:t>
      </w:r>
      <w:r>
        <w:rPr>
          <w:spacing w:val="8"/>
          <w:sz w:val="24"/>
          <w:szCs w:val="24"/>
        </w:rPr>
        <w:t xml:space="preserve"> </w:t>
      </w:r>
      <w:r>
        <w:rPr>
          <w:spacing w:val="-5"/>
          <w:sz w:val="24"/>
          <w:szCs w:val="24"/>
        </w:rPr>
        <w:t>Av</w:t>
      </w:r>
      <w:r>
        <w:rPr>
          <w:spacing w:val="-1"/>
          <w:sz w:val="24"/>
          <w:szCs w:val="24"/>
        </w:rPr>
        <w:t>e</w:t>
      </w:r>
      <w:r>
        <w:rPr>
          <w:spacing w:val="1"/>
          <w:sz w:val="24"/>
          <w:szCs w:val="24"/>
        </w:rPr>
        <w:t>r</w:t>
      </w:r>
      <w:r>
        <w:rPr>
          <w:spacing w:val="-1"/>
          <w:sz w:val="24"/>
          <w:szCs w:val="24"/>
        </w:rPr>
        <w:t>a</w:t>
      </w:r>
      <w:r>
        <w:rPr>
          <w:sz w:val="24"/>
          <w:szCs w:val="24"/>
        </w:rPr>
        <w:t>ge</w:t>
      </w:r>
      <w:r>
        <w:rPr>
          <w:spacing w:val="10"/>
          <w:sz w:val="24"/>
          <w:szCs w:val="24"/>
        </w:rPr>
        <w:t xml:space="preserve"> </w:t>
      </w:r>
      <w:r>
        <w:rPr>
          <w:spacing w:val="-4"/>
          <w:sz w:val="24"/>
          <w:szCs w:val="24"/>
        </w:rPr>
        <w:t>P</w:t>
      </w:r>
      <w:r>
        <w:rPr>
          <w:sz w:val="24"/>
          <w:szCs w:val="24"/>
        </w:rPr>
        <w:t>o</w:t>
      </w:r>
      <w:r>
        <w:rPr>
          <w:spacing w:val="5"/>
          <w:sz w:val="24"/>
          <w:szCs w:val="24"/>
        </w:rPr>
        <w:t>o</w:t>
      </w:r>
      <w:r>
        <w:rPr>
          <w:spacing w:val="-4"/>
          <w:sz w:val="24"/>
          <w:szCs w:val="24"/>
        </w:rPr>
        <w:t>l</w:t>
      </w:r>
      <w:r>
        <w:rPr>
          <w:spacing w:val="-9"/>
          <w:sz w:val="24"/>
          <w:szCs w:val="24"/>
        </w:rPr>
        <w:t>i</w:t>
      </w:r>
      <w:r>
        <w:rPr>
          <w:spacing w:val="-5"/>
          <w:sz w:val="24"/>
          <w:szCs w:val="24"/>
        </w:rPr>
        <w:t>n</w:t>
      </w:r>
      <w:r>
        <w:rPr>
          <w:sz w:val="24"/>
          <w:szCs w:val="24"/>
        </w:rPr>
        <w:t>g</w:t>
      </w:r>
      <w:r>
        <w:rPr>
          <w:spacing w:val="11"/>
          <w:sz w:val="24"/>
          <w:szCs w:val="24"/>
        </w:rPr>
        <w:t xml:space="preserve"> </w:t>
      </w:r>
      <w:r>
        <w:rPr>
          <w:spacing w:val="1"/>
          <w:sz w:val="24"/>
          <w:szCs w:val="24"/>
        </w:rPr>
        <w:t>r</w:t>
      </w:r>
      <w:r>
        <w:rPr>
          <w:spacing w:val="-6"/>
          <w:sz w:val="24"/>
          <w:szCs w:val="24"/>
        </w:rPr>
        <w:t>e</w:t>
      </w:r>
      <w:r>
        <w:rPr>
          <w:spacing w:val="5"/>
          <w:sz w:val="24"/>
          <w:szCs w:val="24"/>
        </w:rPr>
        <w:t>t</w:t>
      </w:r>
      <w:r>
        <w:rPr>
          <w:spacing w:val="-5"/>
          <w:sz w:val="24"/>
          <w:szCs w:val="24"/>
        </w:rPr>
        <w:t>u</w:t>
      </w:r>
      <w:r>
        <w:rPr>
          <w:spacing w:val="1"/>
          <w:sz w:val="24"/>
          <w:szCs w:val="24"/>
        </w:rPr>
        <w:t>r</w:t>
      </w:r>
      <w:r>
        <w:rPr>
          <w:spacing w:val="-5"/>
          <w:sz w:val="24"/>
          <w:szCs w:val="24"/>
        </w:rPr>
        <w:t>n</w:t>
      </w:r>
      <w:r>
        <w:rPr>
          <w:sz w:val="24"/>
          <w:szCs w:val="24"/>
        </w:rPr>
        <w:t>s</w:t>
      </w:r>
      <w:r>
        <w:rPr>
          <w:spacing w:val="4"/>
          <w:sz w:val="24"/>
          <w:szCs w:val="24"/>
        </w:rPr>
        <w:t xml:space="preserve"> </w:t>
      </w:r>
      <w:r>
        <w:rPr>
          <w:spacing w:val="5"/>
          <w:sz w:val="24"/>
          <w:szCs w:val="24"/>
        </w:rPr>
        <w:t>t</w:t>
      </w:r>
      <w:r>
        <w:rPr>
          <w:spacing w:val="-5"/>
          <w:sz w:val="24"/>
          <w:szCs w:val="24"/>
        </w:rPr>
        <w:t>h</w:t>
      </w:r>
      <w:r>
        <w:rPr>
          <w:sz w:val="24"/>
          <w:szCs w:val="24"/>
        </w:rPr>
        <w:t>e</w:t>
      </w:r>
      <w:r>
        <w:rPr>
          <w:spacing w:val="10"/>
          <w:sz w:val="24"/>
          <w:szCs w:val="24"/>
        </w:rPr>
        <w:t xml:space="preserve"> </w:t>
      </w:r>
      <w:r>
        <w:rPr>
          <w:spacing w:val="-1"/>
          <w:sz w:val="24"/>
          <w:szCs w:val="24"/>
        </w:rPr>
        <w:t>a</w:t>
      </w:r>
      <w:r>
        <w:rPr>
          <w:spacing w:val="-5"/>
          <w:sz w:val="24"/>
          <w:szCs w:val="24"/>
        </w:rPr>
        <w:t>v</w:t>
      </w:r>
      <w:r>
        <w:rPr>
          <w:spacing w:val="-1"/>
          <w:sz w:val="24"/>
          <w:szCs w:val="24"/>
        </w:rPr>
        <w:t>e</w:t>
      </w:r>
      <w:r>
        <w:rPr>
          <w:spacing w:val="1"/>
          <w:sz w:val="24"/>
          <w:szCs w:val="24"/>
        </w:rPr>
        <w:t>r</w:t>
      </w:r>
      <w:r>
        <w:rPr>
          <w:spacing w:val="-1"/>
          <w:sz w:val="24"/>
          <w:szCs w:val="24"/>
        </w:rPr>
        <w:t>a</w:t>
      </w:r>
      <w:r>
        <w:rPr>
          <w:sz w:val="24"/>
          <w:szCs w:val="24"/>
        </w:rPr>
        <w:t xml:space="preserve">ge </w:t>
      </w:r>
      <w:r>
        <w:rPr>
          <w:spacing w:val="5"/>
          <w:sz w:val="24"/>
          <w:szCs w:val="24"/>
        </w:rPr>
        <w:t>o</w:t>
      </w:r>
      <w:r>
        <w:rPr>
          <w:sz w:val="24"/>
          <w:szCs w:val="24"/>
        </w:rPr>
        <w:t>f</w:t>
      </w:r>
      <w:r>
        <w:rPr>
          <w:spacing w:val="-6"/>
          <w:sz w:val="24"/>
          <w:szCs w:val="24"/>
        </w:rPr>
        <w:t xml:space="preserve"> </w:t>
      </w:r>
      <w:r>
        <w:rPr>
          <w:spacing w:val="-1"/>
          <w:sz w:val="24"/>
          <w:szCs w:val="24"/>
        </w:rPr>
        <w:t>a</w:t>
      </w:r>
      <w:r>
        <w:rPr>
          <w:spacing w:val="-4"/>
          <w:sz w:val="24"/>
          <w:szCs w:val="24"/>
        </w:rPr>
        <w:t>l</w:t>
      </w:r>
      <w:r>
        <w:rPr>
          <w:sz w:val="24"/>
          <w:szCs w:val="24"/>
        </w:rPr>
        <w:t>l</w:t>
      </w:r>
      <w:r>
        <w:rPr>
          <w:spacing w:val="-7"/>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v</w:t>
      </w:r>
      <w:r>
        <w:rPr>
          <w:spacing w:val="-1"/>
          <w:sz w:val="24"/>
          <w:szCs w:val="24"/>
        </w:rPr>
        <w:t>a</w:t>
      </w:r>
      <w:r>
        <w:rPr>
          <w:spacing w:val="-9"/>
          <w:sz w:val="24"/>
          <w:szCs w:val="24"/>
        </w:rPr>
        <w:t>l</w:t>
      </w:r>
      <w:r>
        <w:rPr>
          <w:sz w:val="24"/>
          <w:szCs w:val="24"/>
        </w:rPr>
        <w:t>u</w:t>
      </w:r>
      <w:r>
        <w:rPr>
          <w:spacing w:val="-1"/>
          <w:sz w:val="24"/>
          <w:szCs w:val="24"/>
        </w:rPr>
        <w:t>e</w:t>
      </w:r>
      <w:r>
        <w:rPr>
          <w:sz w:val="24"/>
          <w:szCs w:val="24"/>
        </w:rPr>
        <w:t xml:space="preserve">s </w:t>
      </w:r>
      <w:r>
        <w:rPr>
          <w:spacing w:val="-8"/>
          <w:sz w:val="24"/>
          <w:szCs w:val="24"/>
        </w:rPr>
        <w:t>f</w:t>
      </w:r>
      <w:r>
        <w:rPr>
          <w:spacing w:val="1"/>
          <w:sz w:val="24"/>
          <w:szCs w:val="24"/>
        </w:rPr>
        <w:t>r</w:t>
      </w:r>
      <w:r>
        <w:rPr>
          <w:spacing w:val="5"/>
          <w:sz w:val="24"/>
          <w:szCs w:val="24"/>
        </w:rPr>
        <w:t>o</w:t>
      </w:r>
      <w:r>
        <w:rPr>
          <w:sz w:val="24"/>
          <w:szCs w:val="24"/>
        </w:rPr>
        <w:t>m</w:t>
      </w:r>
      <w:r>
        <w:rPr>
          <w:spacing w:val="-7"/>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p</w:t>
      </w:r>
      <w:r>
        <w:rPr>
          <w:sz w:val="24"/>
          <w:szCs w:val="24"/>
        </w:rPr>
        <w:t>o</w:t>
      </w:r>
      <w:r>
        <w:rPr>
          <w:spacing w:val="-3"/>
          <w:sz w:val="24"/>
          <w:szCs w:val="24"/>
        </w:rPr>
        <w:t>r</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i</w:t>
      </w:r>
      <w:r>
        <w:rPr>
          <w:spacing w:val="-9"/>
          <w:sz w:val="24"/>
          <w:szCs w:val="24"/>
        </w:rPr>
        <w:t>m</w:t>
      </w:r>
      <w:r>
        <w:rPr>
          <w:spacing w:val="-1"/>
          <w:sz w:val="24"/>
          <w:szCs w:val="24"/>
        </w:rPr>
        <w:t>a</w:t>
      </w:r>
      <w:r>
        <w:rPr>
          <w:sz w:val="24"/>
          <w:szCs w:val="24"/>
        </w:rPr>
        <w:t>ge</w:t>
      </w:r>
      <w:r>
        <w:rPr>
          <w:spacing w:val="1"/>
          <w:sz w:val="24"/>
          <w:szCs w:val="24"/>
        </w:rPr>
        <w:t xml:space="preserve"> </w:t>
      </w:r>
      <w:r>
        <w:rPr>
          <w:spacing w:val="-6"/>
          <w:sz w:val="24"/>
          <w:szCs w:val="24"/>
        </w:rPr>
        <w:t>c</w:t>
      </w:r>
      <w:r>
        <w:rPr>
          <w:spacing w:val="5"/>
          <w:sz w:val="24"/>
          <w:szCs w:val="24"/>
        </w:rPr>
        <w:t>o</w:t>
      </w:r>
      <w:r>
        <w:rPr>
          <w:spacing w:val="-5"/>
          <w:sz w:val="24"/>
          <w:szCs w:val="24"/>
        </w:rPr>
        <w:t>v</w:t>
      </w:r>
      <w:r>
        <w:rPr>
          <w:spacing w:val="-1"/>
          <w:sz w:val="24"/>
          <w:szCs w:val="24"/>
        </w:rPr>
        <w:t>e</w:t>
      </w:r>
      <w:r>
        <w:rPr>
          <w:spacing w:val="1"/>
          <w:sz w:val="24"/>
          <w:szCs w:val="24"/>
        </w:rPr>
        <w:t>r</w:t>
      </w:r>
      <w:r>
        <w:rPr>
          <w:spacing w:val="-1"/>
          <w:sz w:val="24"/>
          <w:szCs w:val="24"/>
        </w:rPr>
        <w:t>e</w:t>
      </w:r>
      <w:r>
        <w:rPr>
          <w:sz w:val="24"/>
          <w:szCs w:val="24"/>
        </w:rPr>
        <w:t>d</w:t>
      </w:r>
      <w:r>
        <w:rPr>
          <w:spacing w:val="-3"/>
          <w:sz w:val="24"/>
          <w:szCs w:val="24"/>
        </w:rPr>
        <w:t xml:space="preserve"> </w:t>
      </w:r>
      <w:r>
        <w:rPr>
          <w:sz w:val="24"/>
          <w:szCs w:val="24"/>
        </w:rPr>
        <w:t>by</w:t>
      </w:r>
      <w:r>
        <w:rPr>
          <w:spacing w:val="-1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K</w:t>
      </w:r>
      <w:r>
        <w:rPr>
          <w:spacing w:val="-1"/>
          <w:sz w:val="24"/>
          <w:szCs w:val="24"/>
        </w:rPr>
        <w:t>e</w:t>
      </w:r>
      <w:r>
        <w:rPr>
          <w:spacing w:val="1"/>
          <w:sz w:val="24"/>
          <w:szCs w:val="24"/>
        </w:rPr>
        <w:t>r</w:t>
      </w:r>
      <w:r>
        <w:rPr>
          <w:spacing w:val="-5"/>
          <w:sz w:val="24"/>
          <w:szCs w:val="24"/>
        </w:rPr>
        <w:t>n</w:t>
      </w:r>
      <w:r>
        <w:rPr>
          <w:spacing w:val="4"/>
          <w:sz w:val="24"/>
          <w:szCs w:val="24"/>
        </w:rPr>
        <w:t>e</w:t>
      </w:r>
      <w:r>
        <w:rPr>
          <w:spacing w:val="-9"/>
          <w:sz w:val="24"/>
          <w:szCs w:val="24"/>
        </w:rPr>
        <w:t>l</w:t>
      </w:r>
      <w:r>
        <w:rPr>
          <w:sz w:val="24"/>
          <w:szCs w:val="24"/>
        </w:rPr>
        <w:t>.</w:t>
      </w:r>
      <w:r>
        <w:rPr>
          <w:spacing w:val="4"/>
          <w:sz w:val="24"/>
          <w:szCs w:val="24"/>
        </w:rPr>
        <w:t xml:space="preserve"> </w:t>
      </w:r>
      <w:r>
        <w:rPr>
          <w:sz w:val="24"/>
          <w:szCs w:val="24"/>
        </w:rPr>
        <w:t>G</w:t>
      </w:r>
      <w:r>
        <w:rPr>
          <w:spacing w:val="-1"/>
          <w:sz w:val="24"/>
          <w:szCs w:val="24"/>
        </w:rPr>
        <w:t>e</w:t>
      </w:r>
      <w:r>
        <w:rPr>
          <w:spacing w:val="-5"/>
          <w:sz w:val="24"/>
          <w:szCs w:val="24"/>
        </w:rPr>
        <w:t>n</w:t>
      </w:r>
      <w:r>
        <w:rPr>
          <w:spacing w:val="-1"/>
          <w:sz w:val="24"/>
          <w:szCs w:val="24"/>
        </w:rPr>
        <w:t>e</w:t>
      </w:r>
      <w:r>
        <w:rPr>
          <w:spacing w:val="1"/>
          <w:sz w:val="24"/>
          <w:szCs w:val="24"/>
        </w:rPr>
        <w:t>r</w:t>
      </w:r>
      <w:r>
        <w:rPr>
          <w:spacing w:val="-1"/>
          <w:sz w:val="24"/>
          <w:szCs w:val="24"/>
        </w:rPr>
        <w:t>a</w:t>
      </w:r>
      <w:r>
        <w:rPr>
          <w:spacing w:val="-4"/>
          <w:sz w:val="24"/>
          <w:szCs w:val="24"/>
        </w:rPr>
        <w:t>ll</w:t>
      </w:r>
      <w:r>
        <w:rPr>
          <w:spacing w:val="-5"/>
          <w:sz w:val="24"/>
          <w:szCs w:val="24"/>
        </w:rPr>
        <w:t>y</w:t>
      </w:r>
      <w:r>
        <w:rPr>
          <w:sz w:val="24"/>
          <w:szCs w:val="24"/>
        </w:rPr>
        <w:t>, we</w:t>
      </w:r>
      <w:r>
        <w:rPr>
          <w:spacing w:val="1"/>
          <w:sz w:val="24"/>
          <w:szCs w:val="24"/>
        </w:rPr>
        <w:t xml:space="preserve"> </w:t>
      </w:r>
      <w:r>
        <w:rPr>
          <w:sz w:val="24"/>
          <w:szCs w:val="24"/>
        </w:rPr>
        <w:t>u</w:t>
      </w:r>
      <w:r>
        <w:rPr>
          <w:spacing w:val="-2"/>
          <w:sz w:val="24"/>
          <w:szCs w:val="24"/>
        </w:rPr>
        <w:t>s</w:t>
      </w:r>
      <w:r>
        <w:rPr>
          <w:sz w:val="24"/>
          <w:szCs w:val="24"/>
        </w:rPr>
        <w:t>e</w:t>
      </w:r>
      <w:r>
        <w:rPr>
          <w:spacing w:val="-4"/>
          <w:sz w:val="24"/>
          <w:szCs w:val="24"/>
        </w:rPr>
        <w:t xml:space="preserve"> </w:t>
      </w:r>
      <w:r>
        <w:rPr>
          <w:spacing w:val="-9"/>
          <w:sz w:val="24"/>
          <w:szCs w:val="24"/>
        </w:rPr>
        <w:t>m</w:t>
      </w:r>
      <w:r>
        <w:rPr>
          <w:spacing w:val="4"/>
          <w:sz w:val="24"/>
          <w:szCs w:val="24"/>
        </w:rPr>
        <w:t>a</w:t>
      </w:r>
      <w:r>
        <w:rPr>
          <w:sz w:val="24"/>
          <w:szCs w:val="24"/>
        </w:rPr>
        <w:t>x</w:t>
      </w:r>
      <w:r>
        <w:rPr>
          <w:spacing w:val="-3"/>
          <w:sz w:val="24"/>
          <w:szCs w:val="24"/>
        </w:rPr>
        <w:t xml:space="preserve"> </w:t>
      </w:r>
      <w:r>
        <w:rPr>
          <w:sz w:val="24"/>
          <w:szCs w:val="24"/>
        </w:rPr>
        <w:t>po</w:t>
      </w:r>
      <w:r>
        <w:rPr>
          <w:spacing w:val="5"/>
          <w:sz w:val="24"/>
          <w:szCs w:val="24"/>
        </w:rPr>
        <w:t>o</w:t>
      </w:r>
      <w:r>
        <w:rPr>
          <w:spacing w:val="-4"/>
          <w:sz w:val="24"/>
          <w:szCs w:val="24"/>
        </w:rPr>
        <w:t>li</w:t>
      </w:r>
      <w:r>
        <w:rPr>
          <w:spacing w:val="-5"/>
          <w:sz w:val="24"/>
          <w:szCs w:val="24"/>
        </w:rPr>
        <w:t>n</w:t>
      </w:r>
      <w:r>
        <w:rPr>
          <w:sz w:val="24"/>
          <w:szCs w:val="24"/>
        </w:rPr>
        <w:t>g.</w:t>
      </w:r>
    </w:p>
    <w:p w14:paraId="29FB2A98" w14:textId="77777777" w:rsidR="00433F0F" w:rsidRDefault="008B01BA">
      <w:pPr>
        <w:tabs>
          <w:tab w:val="left" w:pos="1160"/>
        </w:tabs>
        <w:spacing w:before="3" w:line="361" w:lineRule="auto"/>
        <w:ind w:left="1167" w:right="76" w:hanging="360"/>
        <w:jc w:val="both"/>
        <w:rPr>
          <w:sz w:val="24"/>
          <w:szCs w:val="24"/>
        </w:rPr>
      </w:pPr>
      <w:r>
        <w:rPr>
          <w:rFonts w:ascii="Segoe MDL2 Assets" w:eastAsia="Segoe MDL2 Assets" w:hAnsi="Segoe MDL2 Assets" w:cs="Segoe MDL2 Assets"/>
          <w:w w:val="46"/>
        </w:rPr>
        <w:t></w:t>
      </w:r>
      <w:r>
        <w:rPr>
          <w:rFonts w:ascii="Segoe MDL2 Assets" w:eastAsia="Segoe MDL2 Assets" w:hAnsi="Segoe MDL2 Assets" w:cs="Segoe MDL2 Assets"/>
        </w:rPr>
        <w:tab/>
      </w:r>
      <w:r>
        <w:rPr>
          <w:spacing w:val="1"/>
          <w:sz w:val="24"/>
          <w:szCs w:val="24"/>
        </w:rPr>
        <w:t>I</w:t>
      </w:r>
      <w:r>
        <w:rPr>
          <w:sz w:val="24"/>
          <w:szCs w:val="24"/>
        </w:rPr>
        <w:t>n</w:t>
      </w:r>
      <w:r>
        <w:rPr>
          <w:spacing w:val="12"/>
          <w:sz w:val="24"/>
          <w:szCs w:val="24"/>
        </w:rPr>
        <w:t xml:space="preserve"> </w:t>
      </w:r>
      <w:r>
        <w:rPr>
          <w:spacing w:val="5"/>
          <w:sz w:val="24"/>
          <w:szCs w:val="24"/>
        </w:rPr>
        <w:t>t</w:t>
      </w:r>
      <w:r>
        <w:rPr>
          <w:spacing w:val="-5"/>
          <w:sz w:val="24"/>
          <w:szCs w:val="24"/>
        </w:rPr>
        <w:t>h</w:t>
      </w:r>
      <w:r>
        <w:rPr>
          <w:spacing w:val="-9"/>
          <w:sz w:val="24"/>
          <w:szCs w:val="24"/>
        </w:rPr>
        <w:t>i</w:t>
      </w:r>
      <w:r>
        <w:rPr>
          <w:sz w:val="24"/>
          <w:szCs w:val="24"/>
        </w:rPr>
        <w:t>s</w:t>
      </w:r>
      <w:r>
        <w:rPr>
          <w:spacing w:val="19"/>
          <w:sz w:val="24"/>
          <w:szCs w:val="24"/>
        </w:rPr>
        <w:t xml:space="preserve"> </w:t>
      </w:r>
      <w:r>
        <w:rPr>
          <w:spacing w:val="-2"/>
          <w:sz w:val="24"/>
          <w:szCs w:val="24"/>
        </w:rPr>
        <w:t>s</w:t>
      </w:r>
      <w:r>
        <w:rPr>
          <w:spacing w:val="5"/>
          <w:sz w:val="24"/>
          <w:szCs w:val="24"/>
        </w:rPr>
        <w:t>t</w:t>
      </w:r>
      <w:r>
        <w:rPr>
          <w:spacing w:val="-1"/>
          <w:sz w:val="24"/>
          <w:szCs w:val="24"/>
        </w:rPr>
        <w:t>e</w:t>
      </w:r>
      <w:r>
        <w:rPr>
          <w:sz w:val="24"/>
          <w:szCs w:val="24"/>
        </w:rPr>
        <w:t>p</w:t>
      </w:r>
      <w:r>
        <w:rPr>
          <w:spacing w:val="17"/>
          <w:sz w:val="24"/>
          <w:szCs w:val="24"/>
        </w:rPr>
        <w:t xml:space="preserve"> </w:t>
      </w:r>
      <w:r>
        <w:rPr>
          <w:sz w:val="24"/>
          <w:szCs w:val="24"/>
        </w:rPr>
        <w:t>we</w:t>
      </w:r>
      <w:r>
        <w:rPr>
          <w:spacing w:val="10"/>
          <w:sz w:val="24"/>
          <w:szCs w:val="24"/>
        </w:rPr>
        <w:t xml:space="preserve"> </w:t>
      </w:r>
      <w:r>
        <w:rPr>
          <w:spacing w:val="1"/>
          <w:sz w:val="24"/>
          <w:szCs w:val="24"/>
        </w:rPr>
        <w:t>r</w:t>
      </w:r>
      <w:r>
        <w:rPr>
          <w:spacing w:val="-1"/>
          <w:sz w:val="24"/>
          <w:szCs w:val="24"/>
        </w:rPr>
        <w:t>e</w:t>
      </w:r>
      <w:r>
        <w:rPr>
          <w:sz w:val="24"/>
          <w:szCs w:val="24"/>
        </w:rPr>
        <w:t>du</w:t>
      </w:r>
      <w:r>
        <w:rPr>
          <w:spacing w:val="-1"/>
          <w:sz w:val="24"/>
          <w:szCs w:val="24"/>
        </w:rPr>
        <w:t>c</w:t>
      </w:r>
      <w:r>
        <w:rPr>
          <w:sz w:val="24"/>
          <w:szCs w:val="24"/>
        </w:rPr>
        <w:t>e</w:t>
      </w:r>
      <w:r>
        <w:rPr>
          <w:spacing w:val="11"/>
          <w:sz w:val="24"/>
          <w:szCs w:val="24"/>
        </w:rPr>
        <w:t xml:space="preserve"> </w:t>
      </w:r>
      <w:r>
        <w:rPr>
          <w:spacing w:val="5"/>
          <w:sz w:val="24"/>
          <w:szCs w:val="24"/>
        </w:rPr>
        <w:t>t</w:t>
      </w:r>
      <w:r>
        <w:rPr>
          <w:spacing w:val="-5"/>
          <w:sz w:val="24"/>
          <w:szCs w:val="24"/>
        </w:rPr>
        <w:t>h</w:t>
      </w:r>
      <w:r>
        <w:rPr>
          <w:sz w:val="24"/>
          <w:szCs w:val="24"/>
        </w:rPr>
        <w:t>e</w:t>
      </w:r>
      <w:r>
        <w:rPr>
          <w:spacing w:val="16"/>
          <w:sz w:val="24"/>
          <w:szCs w:val="24"/>
        </w:rPr>
        <w:t xml:space="preserve"> </w:t>
      </w:r>
      <w:r>
        <w:rPr>
          <w:spacing w:val="-2"/>
          <w:sz w:val="24"/>
          <w:szCs w:val="24"/>
        </w:rPr>
        <w:t>s</w:t>
      </w:r>
      <w:r>
        <w:rPr>
          <w:spacing w:val="-9"/>
          <w:sz w:val="24"/>
          <w:szCs w:val="24"/>
        </w:rPr>
        <w:t>i</w:t>
      </w:r>
      <w:r>
        <w:rPr>
          <w:spacing w:val="-1"/>
          <w:sz w:val="24"/>
          <w:szCs w:val="24"/>
        </w:rPr>
        <w:t>z</w:t>
      </w:r>
      <w:r>
        <w:rPr>
          <w:sz w:val="24"/>
          <w:szCs w:val="24"/>
        </w:rPr>
        <w:t>e</w:t>
      </w:r>
      <w:r>
        <w:rPr>
          <w:spacing w:val="16"/>
          <w:sz w:val="24"/>
          <w:szCs w:val="24"/>
        </w:rPr>
        <w:t xml:space="preserve"> </w:t>
      </w:r>
      <w:r>
        <w:rPr>
          <w:spacing w:val="5"/>
          <w:sz w:val="24"/>
          <w:szCs w:val="24"/>
        </w:rPr>
        <w:t>o</w:t>
      </w:r>
      <w:r>
        <w:rPr>
          <w:sz w:val="24"/>
          <w:szCs w:val="24"/>
        </w:rPr>
        <w:t>f</w:t>
      </w:r>
      <w:r>
        <w:rPr>
          <w:spacing w:val="9"/>
          <w:sz w:val="24"/>
          <w:szCs w:val="24"/>
        </w:rPr>
        <w:t xml:space="preserve"> </w:t>
      </w:r>
      <w:r>
        <w:rPr>
          <w:spacing w:val="5"/>
          <w:sz w:val="24"/>
          <w:szCs w:val="24"/>
        </w:rPr>
        <w:t>t</w:t>
      </w:r>
      <w:r>
        <w:rPr>
          <w:spacing w:val="-5"/>
          <w:sz w:val="24"/>
          <w:szCs w:val="24"/>
        </w:rPr>
        <w:t>h</w:t>
      </w:r>
      <w:r>
        <w:rPr>
          <w:sz w:val="24"/>
          <w:szCs w:val="24"/>
        </w:rPr>
        <w:t>e</w:t>
      </w:r>
      <w:r>
        <w:rPr>
          <w:spacing w:val="20"/>
          <w:sz w:val="24"/>
          <w:szCs w:val="24"/>
        </w:rPr>
        <w:t xml:space="preserve"> </w:t>
      </w:r>
      <w:r>
        <w:rPr>
          <w:spacing w:val="-8"/>
          <w:sz w:val="24"/>
          <w:szCs w:val="24"/>
        </w:rPr>
        <w:t>f</w:t>
      </w:r>
      <w:r>
        <w:rPr>
          <w:spacing w:val="-1"/>
          <w:sz w:val="24"/>
          <w:szCs w:val="24"/>
        </w:rPr>
        <w:t>ea</w:t>
      </w:r>
      <w:r>
        <w:rPr>
          <w:spacing w:val="5"/>
          <w:sz w:val="24"/>
          <w:szCs w:val="24"/>
        </w:rPr>
        <w:t>t</w:t>
      </w:r>
      <w:r>
        <w:rPr>
          <w:spacing w:val="-5"/>
          <w:sz w:val="24"/>
          <w:szCs w:val="24"/>
        </w:rPr>
        <w:t>u</w:t>
      </w:r>
      <w:r>
        <w:rPr>
          <w:spacing w:val="1"/>
          <w:sz w:val="24"/>
          <w:szCs w:val="24"/>
        </w:rPr>
        <w:t>r</w:t>
      </w:r>
      <w:r>
        <w:rPr>
          <w:sz w:val="24"/>
          <w:szCs w:val="24"/>
        </w:rPr>
        <w:t>e</w:t>
      </w:r>
      <w:r>
        <w:rPr>
          <w:spacing w:val="16"/>
          <w:sz w:val="24"/>
          <w:szCs w:val="24"/>
        </w:rPr>
        <w:t xml:space="preserve"> </w:t>
      </w:r>
      <w:r>
        <w:rPr>
          <w:spacing w:val="-9"/>
          <w:sz w:val="24"/>
          <w:szCs w:val="24"/>
        </w:rPr>
        <w:t>m</w:t>
      </w:r>
      <w:r>
        <w:rPr>
          <w:spacing w:val="-1"/>
          <w:sz w:val="24"/>
          <w:szCs w:val="24"/>
        </w:rPr>
        <w:t>a</w:t>
      </w:r>
      <w:r>
        <w:rPr>
          <w:sz w:val="24"/>
          <w:szCs w:val="24"/>
        </w:rPr>
        <w:t>p.</w:t>
      </w:r>
      <w:r>
        <w:rPr>
          <w:spacing w:val="24"/>
          <w:sz w:val="24"/>
          <w:szCs w:val="24"/>
        </w:rPr>
        <w:t xml:space="preserve"> </w:t>
      </w:r>
      <w:r>
        <w:rPr>
          <w:sz w:val="24"/>
          <w:szCs w:val="24"/>
        </w:rPr>
        <w:t>G</w:t>
      </w:r>
      <w:r>
        <w:rPr>
          <w:spacing w:val="-1"/>
          <w:sz w:val="24"/>
          <w:szCs w:val="24"/>
        </w:rPr>
        <w:t>e</w:t>
      </w:r>
      <w:r>
        <w:rPr>
          <w:spacing w:val="-5"/>
          <w:sz w:val="24"/>
          <w:szCs w:val="24"/>
        </w:rPr>
        <w:t>n</w:t>
      </w:r>
      <w:r>
        <w:rPr>
          <w:spacing w:val="-1"/>
          <w:sz w:val="24"/>
          <w:szCs w:val="24"/>
        </w:rPr>
        <w:t>e</w:t>
      </w:r>
      <w:r>
        <w:rPr>
          <w:spacing w:val="1"/>
          <w:sz w:val="24"/>
          <w:szCs w:val="24"/>
        </w:rPr>
        <w:t>r</w:t>
      </w:r>
      <w:r>
        <w:rPr>
          <w:spacing w:val="-1"/>
          <w:sz w:val="24"/>
          <w:szCs w:val="24"/>
        </w:rPr>
        <w:t>a</w:t>
      </w:r>
      <w:r>
        <w:rPr>
          <w:spacing w:val="-4"/>
          <w:sz w:val="24"/>
          <w:szCs w:val="24"/>
        </w:rPr>
        <w:t>ll</w:t>
      </w:r>
      <w:r>
        <w:rPr>
          <w:spacing w:val="-10"/>
          <w:sz w:val="24"/>
          <w:szCs w:val="24"/>
        </w:rPr>
        <w:t>y</w:t>
      </w:r>
      <w:r>
        <w:rPr>
          <w:sz w:val="24"/>
          <w:szCs w:val="24"/>
        </w:rPr>
        <w:t>,</w:t>
      </w:r>
      <w:r>
        <w:rPr>
          <w:spacing w:val="24"/>
          <w:sz w:val="24"/>
          <w:szCs w:val="24"/>
        </w:rPr>
        <w:t xml:space="preserve"> </w:t>
      </w:r>
      <w:r>
        <w:rPr>
          <w:sz w:val="24"/>
          <w:szCs w:val="24"/>
        </w:rPr>
        <w:t>we</w:t>
      </w:r>
      <w:r>
        <w:rPr>
          <w:spacing w:val="20"/>
          <w:sz w:val="24"/>
          <w:szCs w:val="24"/>
        </w:rPr>
        <w:t xml:space="preserve"> </w:t>
      </w:r>
      <w:r>
        <w:rPr>
          <w:spacing w:val="-6"/>
          <w:sz w:val="24"/>
          <w:szCs w:val="24"/>
        </w:rPr>
        <w:t>c</w:t>
      </w:r>
      <w:r>
        <w:rPr>
          <w:spacing w:val="1"/>
          <w:sz w:val="24"/>
          <w:szCs w:val="24"/>
        </w:rPr>
        <w:t>r</w:t>
      </w:r>
      <w:r>
        <w:rPr>
          <w:spacing w:val="-1"/>
          <w:sz w:val="24"/>
          <w:szCs w:val="24"/>
        </w:rPr>
        <w:t>e</w:t>
      </w:r>
      <w:r>
        <w:rPr>
          <w:spacing w:val="-6"/>
          <w:sz w:val="24"/>
          <w:szCs w:val="24"/>
        </w:rPr>
        <w:t>a</w:t>
      </w:r>
      <w:r>
        <w:rPr>
          <w:spacing w:val="5"/>
          <w:sz w:val="24"/>
          <w:szCs w:val="24"/>
        </w:rPr>
        <w:t>t</w:t>
      </w:r>
      <w:r>
        <w:rPr>
          <w:sz w:val="24"/>
          <w:szCs w:val="24"/>
        </w:rPr>
        <w:t>e</w:t>
      </w:r>
      <w:r>
        <w:rPr>
          <w:spacing w:val="16"/>
          <w:sz w:val="24"/>
          <w:szCs w:val="24"/>
        </w:rPr>
        <w:t xml:space="preserve"> </w:t>
      </w:r>
      <w:r>
        <w:rPr>
          <w:sz w:val="24"/>
          <w:szCs w:val="24"/>
        </w:rPr>
        <w:t>a</w:t>
      </w:r>
      <w:r>
        <w:rPr>
          <w:spacing w:val="11"/>
          <w:sz w:val="24"/>
          <w:szCs w:val="24"/>
        </w:rPr>
        <w:t xml:space="preserve"> </w:t>
      </w:r>
      <w:r>
        <w:rPr>
          <w:spacing w:val="-5"/>
          <w:sz w:val="24"/>
          <w:szCs w:val="24"/>
        </w:rPr>
        <w:t>p</w:t>
      </w:r>
      <w:r>
        <w:rPr>
          <w:sz w:val="24"/>
          <w:szCs w:val="24"/>
        </w:rPr>
        <w:t>o</w:t>
      </w:r>
      <w:r>
        <w:rPr>
          <w:spacing w:val="5"/>
          <w:sz w:val="24"/>
          <w:szCs w:val="24"/>
        </w:rPr>
        <w:t>o</w:t>
      </w:r>
      <w:r>
        <w:rPr>
          <w:sz w:val="24"/>
          <w:szCs w:val="24"/>
        </w:rPr>
        <w:t xml:space="preserve">l </w:t>
      </w:r>
      <w:r>
        <w:rPr>
          <w:spacing w:val="2"/>
          <w:sz w:val="24"/>
          <w:szCs w:val="24"/>
        </w:rPr>
        <w:t>s</w:t>
      </w:r>
      <w:r>
        <w:rPr>
          <w:spacing w:val="-9"/>
          <w:sz w:val="24"/>
          <w:szCs w:val="24"/>
        </w:rPr>
        <w:t>i</w:t>
      </w:r>
      <w:r>
        <w:rPr>
          <w:spacing w:val="-1"/>
          <w:sz w:val="24"/>
          <w:szCs w:val="24"/>
        </w:rPr>
        <w:t>z</w:t>
      </w:r>
      <w:r>
        <w:rPr>
          <w:sz w:val="24"/>
          <w:szCs w:val="24"/>
        </w:rPr>
        <w:t>e</w:t>
      </w:r>
      <w:r>
        <w:rPr>
          <w:spacing w:val="-3"/>
          <w:sz w:val="24"/>
          <w:szCs w:val="24"/>
        </w:rPr>
        <w:t xml:space="preserve"> </w:t>
      </w:r>
      <w:r>
        <w:rPr>
          <w:spacing w:val="5"/>
          <w:sz w:val="24"/>
          <w:szCs w:val="24"/>
        </w:rPr>
        <w:t>o</w:t>
      </w:r>
      <w:r>
        <w:rPr>
          <w:sz w:val="24"/>
          <w:szCs w:val="24"/>
        </w:rPr>
        <w:t>f</w:t>
      </w:r>
      <w:r>
        <w:rPr>
          <w:spacing w:val="-10"/>
          <w:sz w:val="24"/>
          <w:szCs w:val="24"/>
        </w:rPr>
        <w:t xml:space="preserve"> </w:t>
      </w:r>
      <w:r>
        <w:rPr>
          <w:sz w:val="24"/>
          <w:szCs w:val="24"/>
        </w:rPr>
        <w:t>2</w:t>
      </w:r>
      <w:r>
        <w:rPr>
          <w:spacing w:val="-5"/>
          <w:sz w:val="24"/>
          <w:szCs w:val="24"/>
        </w:rPr>
        <w:t>x</w:t>
      </w:r>
      <w:r>
        <w:rPr>
          <w:sz w:val="24"/>
          <w:szCs w:val="24"/>
        </w:rPr>
        <w:t>2</w:t>
      </w:r>
      <w:r>
        <w:rPr>
          <w:spacing w:val="-7"/>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pacing w:val="-9"/>
          <w:sz w:val="24"/>
          <w:szCs w:val="24"/>
        </w:rPr>
        <w:t>m</w:t>
      </w:r>
      <w:r>
        <w:rPr>
          <w:spacing w:val="-1"/>
          <w:sz w:val="24"/>
          <w:szCs w:val="24"/>
        </w:rPr>
        <w:t>a</w:t>
      </w:r>
      <w:r>
        <w:rPr>
          <w:sz w:val="24"/>
          <w:szCs w:val="24"/>
        </w:rPr>
        <w:t>x</w:t>
      </w:r>
      <w:r>
        <w:rPr>
          <w:spacing w:val="-7"/>
          <w:sz w:val="24"/>
          <w:szCs w:val="24"/>
        </w:rPr>
        <w:t xml:space="preserve"> </w:t>
      </w:r>
      <w:r>
        <w:rPr>
          <w:sz w:val="24"/>
          <w:szCs w:val="24"/>
        </w:rPr>
        <w:t>po</w:t>
      </w:r>
      <w:r>
        <w:rPr>
          <w:spacing w:val="5"/>
          <w:sz w:val="24"/>
          <w:szCs w:val="24"/>
        </w:rPr>
        <w:t>o</w:t>
      </w:r>
      <w:r>
        <w:rPr>
          <w:spacing w:val="-4"/>
          <w:sz w:val="24"/>
          <w:szCs w:val="24"/>
        </w:rPr>
        <w:t>li</w:t>
      </w:r>
      <w:r>
        <w:rPr>
          <w:spacing w:val="-5"/>
          <w:sz w:val="24"/>
          <w:szCs w:val="24"/>
        </w:rPr>
        <w:t>n</w:t>
      </w:r>
      <w:r>
        <w:rPr>
          <w:sz w:val="24"/>
          <w:szCs w:val="24"/>
        </w:rPr>
        <w:t>g.</w:t>
      </w:r>
      <w:r>
        <w:rPr>
          <w:spacing w:val="-5"/>
          <w:sz w:val="24"/>
          <w:szCs w:val="24"/>
        </w:rPr>
        <w:t xml:space="preserve"> </w:t>
      </w:r>
      <w:r>
        <w:rPr>
          <w:spacing w:val="2"/>
          <w:sz w:val="24"/>
          <w:szCs w:val="24"/>
        </w:rPr>
        <w:t>T</w:t>
      </w:r>
      <w:r>
        <w:rPr>
          <w:sz w:val="24"/>
          <w:szCs w:val="24"/>
        </w:rPr>
        <w:t>h</w:t>
      </w:r>
      <w:r>
        <w:rPr>
          <w:spacing w:val="-9"/>
          <w:sz w:val="24"/>
          <w:szCs w:val="24"/>
        </w:rPr>
        <w:t>i</w:t>
      </w:r>
      <w:r>
        <w:rPr>
          <w:sz w:val="24"/>
          <w:szCs w:val="24"/>
        </w:rPr>
        <w:t>s</w:t>
      </w:r>
      <w:r>
        <w:rPr>
          <w:spacing w:val="-5"/>
          <w:sz w:val="24"/>
          <w:szCs w:val="24"/>
        </w:rPr>
        <w:t xml:space="preserve"> </w:t>
      </w:r>
      <w:r>
        <w:rPr>
          <w:spacing w:val="-1"/>
          <w:sz w:val="24"/>
          <w:szCs w:val="24"/>
        </w:rPr>
        <w:t>e</w:t>
      </w:r>
      <w:r>
        <w:rPr>
          <w:spacing w:val="-5"/>
          <w:sz w:val="24"/>
          <w:szCs w:val="24"/>
        </w:rPr>
        <w:t>n</w:t>
      </w:r>
      <w:r>
        <w:rPr>
          <w:spacing w:val="-1"/>
          <w:sz w:val="24"/>
          <w:szCs w:val="24"/>
        </w:rPr>
        <w:t>a</w:t>
      </w:r>
      <w:r>
        <w:rPr>
          <w:sz w:val="24"/>
          <w:szCs w:val="24"/>
        </w:rPr>
        <w:t>b</w:t>
      </w:r>
      <w:r>
        <w:rPr>
          <w:spacing w:val="-4"/>
          <w:sz w:val="24"/>
          <w:szCs w:val="24"/>
        </w:rPr>
        <w:t>l</w:t>
      </w:r>
      <w:r>
        <w:rPr>
          <w:spacing w:val="-1"/>
          <w:sz w:val="24"/>
          <w:szCs w:val="24"/>
        </w:rPr>
        <w:t>e</w:t>
      </w:r>
      <w:r>
        <w:rPr>
          <w:sz w:val="24"/>
          <w:szCs w:val="24"/>
        </w:rPr>
        <w:t>s</w:t>
      </w:r>
      <w:r>
        <w:rPr>
          <w:spacing w:val="-5"/>
          <w:sz w:val="24"/>
          <w:szCs w:val="24"/>
        </w:rPr>
        <w:t xml:space="preserve"> </w:t>
      </w:r>
      <w:r>
        <w:rPr>
          <w:sz w:val="24"/>
          <w:szCs w:val="24"/>
        </w:rPr>
        <w:t>us</w:t>
      </w:r>
      <w:r>
        <w:rPr>
          <w:spacing w:val="-9"/>
          <w:sz w:val="24"/>
          <w:szCs w:val="24"/>
        </w:rPr>
        <w:t xml:space="preserve"> </w:t>
      </w:r>
      <w:r>
        <w:rPr>
          <w:sz w:val="24"/>
          <w:szCs w:val="24"/>
        </w:rPr>
        <w:t>to</w:t>
      </w:r>
      <w:r>
        <w:rPr>
          <w:spacing w:val="-7"/>
          <w:sz w:val="24"/>
          <w:szCs w:val="24"/>
        </w:rPr>
        <w:t xml:space="preserve"> </w:t>
      </w:r>
      <w:r>
        <w:rPr>
          <w:spacing w:val="1"/>
          <w:sz w:val="24"/>
          <w:szCs w:val="24"/>
        </w:rPr>
        <w:t>r</w:t>
      </w:r>
      <w:r>
        <w:rPr>
          <w:spacing w:val="-1"/>
          <w:sz w:val="24"/>
          <w:szCs w:val="24"/>
        </w:rPr>
        <w:t>e</w:t>
      </w:r>
      <w:r>
        <w:rPr>
          <w:sz w:val="24"/>
          <w:szCs w:val="24"/>
        </w:rPr>
        <w:t>d</w:t>
      </w:r>
      <w:r>
        <w:rPr>
          <w:spacing w:val="-5"/>
          <w:sz w:val="24"/>
          <w:szCs w:val="24"/>
        </w:rPr>
        <w:t>u</w:t>
      </w:r>
      <w:r>
        <w:rPr>
          <w:spacing w:val="-1"/>
          <w:sz w:val="24"/>
          <w:szCs w:val="24"/>
        </w:rPr>
        <w:t>c</w:t>
      </w:r>
      <w:r>
        <w:rPr>
          <w:sz w:val="24"/>
          <w:szCs w:val="24"/>
        </w:rPr>
        <w:t>e</w:t>
      </w:r>
      <w:r>
        <w:rPr>
          <w:spacing w:val="-8"/>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2"/>
          <w:sz w:val="24"/>
          <w:szCs w:val="24"/>
        </w:rPr>
        <w:t>s</w:t>
      </w:r>
      <w:r>
        <w:rPr>
          <w:spacing w:val="-9"/>
          <w:sz w:val="24"/>
          <w:szCs w:val="24"/>
        </w:rPr>
        <w:t>i</w:t>
      </w:r>
      <w:r>
        <w:rPr>
          <w:spacing w:val="-1"/>
          <w:sz w:val="24"/>
          <w:szCs w:val="24"/>
        </w:rPr>
        <w:t>z</w:t>
      </w:r>
      <w:r>
        <w:rPr>
          <w:sz w:val="24"/>
          <w:szCs w:val="24"/>
        </w:rPr>
        <w:t>e</w:t>
      </w:r>
      <w:r>
        <w:rPr>
          <w:spacing w:val="-3"/>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8"/>
          <w:sz w:val="24"/>
          <w:szCs w:val="24"/>
        </w:rPr>
        <w:t>f</w:t>
      </w:r>
      <w:r>
        <w:rPr>
          <w:spacing w:val="-1"/>
          <w:sz w:val="24"/>
          <w:szCs w:val="24"/>
        </w:rPr>
        <w:t>ea</w:t>
      </w:r>
      <w:r>
        <w:rPr>
          <w:spacing w:val="5"/>
          <w:sz w:val="24"/>
          <w:szCs w:val="24"/>
        </w:rPr>
        <w:t>t</w:t>
      </w:r>
      <w:r>
        <w:rPr>
          <w:spacing w:val="-5"/>
          <w:sz w:val="24"/>
          <w:szCs w:val="24"/>
        </w:rPr>
        <w:t>u</w:t>
      </w:r>
      <w:r>
        <w:rPr>
          <w:spacing w:val="1"/>
          <w:sz w:val="24"/>
          <w:szCs w:val="24"/>
        </w:rPr>
        <w:t>r</w:t>
      </w:r>
      <w:r>
        <w:rPr>
          <w:sz w:val="24"/>
          <w:szCs w:val="24"/>
        </w:rPr>
        <w:t>e</w:t>
      </w:r>
      <w:r>
        <w:rPr>
          <w:spacing w:val="-8"/>
          <w:sz w:val="24"/>
          <w:szCs w:val="24"/>
        </w:rPr>
        <w:t xml:space="preserve"> </w:t>
      </w:r>
      <w:r>
        <w:rPr>
          <w:spacing w:val="-9"/>
          <w:sz w:val="24"/>
          <w:szCs w:val="24"/>
        </w:rPr>
        <w:t>m</w:t>
      </w:r>
      <w:r>
        <w:rPr>
          <w:spacing w:val="-1"/>
          <w:sz w:val="24"/>
          <w:szCs w:val="24"/>
        </w:rPr>
        <w:t>a</w:t>
      </w:r>
      <w:r>
        <w:rPr>
          <w:sz w:val="24"/>
          <w:szCs w:val="24"/>
        </w:rPr>
        <w:t>p wh</w:t>
      </w:r>
      <w:r>
        <w:rPr>
          <w:spacing w:val="-5"/>
          <w:sz w:val="24"/>
          <w:szCs w:val="24"/>
        </w:rPr>
        <w:t>i</w:t>
      </w:r>
      <w:r>
        <w:rPr>
          <w:spacing w:val="-4"/>
          <w:sz w:val="24"/>
          <w:szCs w:val="24"/>
        </w:rPr>
        <w:t>l</w:t>
      </w:r>
      <w:r>
        <w:rPr>
          <w:sz w:val="24"/>
          <w:szCs w:val="24"/>
        </w:rPr>
        <w:t>e</w:t>
      </w:r>
      <w:r>
        <w:rPr>
          <w:spacing w:val="1"/>
          <w:sz w:val="24"/>
          <w:szCs w:val="24"/>
        </w:rPr>
        <w:t xml:space="preserve"> </w:t>
      </w:r>
      <w:r>
        <w:rPr>
          <w:spacing w:val="-5"/>
          <w:sz w:val="24"/>
          <w:szCs w:val="24"/>
        </w:rPr>
        <w:t>n</w:t>
      </w:r>
      <w:r>
        <w:rPr>
          <w:spacing w:val="5"/>
          <w:sz w:val="24"/>
          <w:szCs w:val="24"/>
        </w:rPr>
        <w:t>o</w:t>
      </w:r>
      <w:r>
        <w:rPr>
          <w:sz w:val="24"/>
          <w:szCs w:val="24"/>
        </w:rPr>
        <w:t>t</w:t>
      </w:r>
      <w:r>
        <w:rPr>
          <w:spacing w:val="3"/>
          <w:sz w:val="24"/>
          <w:szCs w:val="24"/>
        </w:rPr>
        <w:t xml:space="preserve"> </w:t>
      </w:r>
      <w:r>
        <w:rPr>
          <w:spacing w:val="-9"/>
          <w:sz w:val="24"/>
          <w:szCs w:val="24"/>
        </w:rPr>
        <w:t>l</w:t>
      </w:r>
      <w:r>
        <w:rPr>
          <w:spacing w:val="5"/>
          <w:sz w:val="24"/>
          <w:szCs w:val="24"/>
        </w:rPr>
        <w:t>o</w:t>
      </w:r>
      <w:r>
        <w:rPr>
          <w:spacing w:val="-2"/>
          <w:sz w:val="24"/>
          <w:szCs w:val="24"/>
        </w:rPr>
        <w:t>s</w:t>
      </w:r>
      <w:r>
        <w:rPr>
          <w:spacing w:val="-4"/>
          <w:sz w:val="24"/>
          <w:szCs w:val="24"/>
        </w:rPr>
        <w:t>i</w:t>
      </w:r>
      <w:r>
        <w:rPr>
          <w:spacing w:val="-5"/>
          <w:sz w:val="24"/>
          <w:szCs w:val="24"/>
        </w:rPr>
        <w:t>n</w:t>
      </w:r>
      <w:r>
        <w:rPr>
          <w:sz w:val="24"/>
          <w:szCs w:val="24"/>
        </w:rPr>
        <w:t>g</w:t>
      </w:r>
      <w:r>
        <w:rPr>
          <w:spacing w:val="7"/>
          <w:sz w:val="24"/>
          <w:szCs w:val="24"/>
        </w:rPr>
        <w:t xml:space="preserve"> </w:t>
      </w:r>
      <w:r>
        <w:rPr>
          <w:spacing w:val="-4"/>
          <w:sz w:val="24"/>
          <w:szCs w:val="24"/>
        </w:rPr>
        <w:t>i</w:t>
      </w:r>
      <w:r>
        <w:rPr>
          <w:spacing w:val="-9"/>
          <w:sz w:val="24"/>
          <w:szCs w:val="24"/>
        </w:rPr>
        <w:t>m</w:t>
      </w:r>
      <w:r>
        <w:rPr>
          <w:sz w:val="24"/>
          <w:szCs w:val="24"/>
        </w:rPr>
        <w:t>p</w:t>
      </w:r>
      <w:r>
        <w:rPr>
          <w:spacing w:val="5"/>
          <w:sz w:val="24"/>
          <w:szCs w:val="24"/>
        </w:rPr>
        <w:t>o</w:t>
      </w:r>
      <w:r>
        <w:rPr>
          <w:spacing w:val="-3"/>
          <w:sz w:val="24"/>
          <w:szCs w:val="24"/>
        </w:rPr>
        <w:t>r</w:t>
      </w:r>
      <w:r>
        <w:rPr>
          <w:spacing w:val="5"/>
          <w:sz w:val="24"/>
          <w:szCs w:val="24"/>
        </w:rPr>
        <w:t>t</w:t>
      </w:r>
      <w:r>
        <w:rPr>
          <w:spacing w:val="-1"/>
          <w:sz w:val="24"/>
          <w:szCs w:val="24"/>
        </w:rPr>
        <w:t>a</w:t>
      </w:r>
      <w:r>
        <w:rPr>
          <w:spacing w:val="-5"/>
          <w:sz w:val="24"/>
          <w:szCs w:val="24"/>
        </w:rPr>
        <w:t>n</w:t>
      </w:r>
      <w:r>
        <w:rPr>
          <w:sz w:val="24"/>
          <w:szCs w:val="24"/>
        </w:rPr>
        <w:t>t</w:t>
      </w:r>
      <w:r>
        <w:rPr>
          <w:spacing w:val="3"/>
          <w:sz w:val="24"/>
          <w:szCs w:val="24"/>
        </w:rPr>
        <w:t xml:space="preserve"> </w:t>
      </w:r>
      <w:r>
        <w:rPr>
          <w:spacing w:val="-4"/>
          <w:sz w:val="24"/>
          <w:szCs w:val="24"/>
        </w:rPr>
        <w:t>i</w:t>
      </w:r>
      <w:r>
        <w:rPr>
          <w:spacing w:val="-9"/>
          <w:sz w:val="24"/>
          <w:szCs w:val="24"/>
        </w:rPr>
        <w:t>m</w:t>
      </w:r>
      <w:r>
        <w:rPr>
          <w:spacing w:val="-1"/>
          <w:sz w:val="24"/>
          <w:szCs w:val="24"/>
        </w:rPr>
        <w:t>a</w:t>
      </w:r>
      <w:r>
        <w:rPr>
          <w:sz w:val="24"/>
          <w:szCs w:val="24"/>
        </w:rPr>
        <w:t>ge</w:t>
      </w:r>
      <w:r>
        <w:rPr>
          <w:spacing w:val="6"/>
          <w:sz w:val="24"/>
          <w:szCs w:val="24"/>
        </w:rPr>
        <w:t xml:space="preserve"> </w:t>
      </w:r>
      <w:r>
        <w:rPr>
          <w:spacing w:val="-4"/>
          <w:sz w:val="24"/>
          <w:szCs w:val="24"/>
        </w:rPr>
        <w:t>i</w:t>
      </w:r>
      <w:r>
        <w:rPr>
          <w:sz w:val="24"/>
          <w:szCs w:val="24"/>
        </w:rPr>
        <w:t>n</w:t>
      </w:r>
      <w:r>
        <w:rPr>
          <w:spacing w:val="-8"/>
          <w:sz w:val="24"/>
          <w:szCs w:val="24"/>
        </w:rPr>
        <w:t>f</w:t>
      </w:r>
      <w:r>
        <w:rPr>
          <w:spacing w:val="5"/>
          <w:sz w:val="24"/>
          <w:szCs w:val="24"/>
        </w:rPr>
        <w:t>o</w:t>
      </w:r>
      <w:r>
        <w:rPr>
          <w:spacing w:val="1"/>
          <w:sz w:val="24"/>
          <w:szCs w:val="24"/>
        </w:rPr>
        <w:t>r</w:t>
      </w:r>
      <w:r>
        <w:rPr>
          <w:spacing w:val="-9"/>
          <w:sz w:val="24"/>
          <w:szCs w:val="24"/>
        </w:rPr>
        <w:t>m</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239DCF0E" w14:textId="77777777" w:rsidR="00433F0F" w:rsidRDefault="008B01BA">
      <w:pPr>
        <w:spacing w:before="7"/>
        <w:ind w:left="807"/>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b/>
          <w:i/>
          <w:spacing w:val="-6"/>
          <w:sz w:val="24"/>
          <w:szCs w:val="24"/>
        </w:rPr>
        <w:t>c</w:t>
      </w:r>
      <w:r>
        <w:rPr>
          <w:b/>
          <w:i/>
          <w:spacing w:val="-4"/>
          <w:sz w:val="24"/>
          <w:szCs w:val="24"/>
        </w:rPr>
        <w:t>l</w:t>
      </w:r>
      <w:r>
        <w:rPr>
          <w:b/>
          <w:i/>
          <w:spacing w:val="-5"/>
          <w:sz w:val="24"/>
          <w:szCs w:val="24"/>
        </w:rPr>
        <w:t>a</w:t>
      </w:r>
      <w:r>
        <w:rPr>
          <w:b/>
          <w:i/>
          <w:spacing w:val="-7"/>
          <w:sz w:val="24"/>
          <w:szCs w:val="24"/>
        </w:rPr>
        <w:t>ss</w:t>
      </w:r>
      <w:r>
        <w:rPr>
          <w:b/>
          <w:i/>
          <w:spacing w:val="-4"/>
          <w:sz w:val="24"/>
          <w:szCs w:val="24"/>
        </w:rPr>
        <w:t>i</w:t>
      </w:r>
      <w:r>
        <w:rPr>
          <w:b/>
          <w:i/>
          <w:spacing w:val="-3"/>
          <w:sz w:val="24"/>
          <w:szCs w:val="24"/>
        </w:rPr>
        <w:t>f</w:t>
      </w:r>
      <w:r>
        <w:rPr>
          <w:b/>
          <w:i/>
          <w:spacing w:val="-4"/>
          <w:sz w:val="24"/>
          <w:szCs w:val="24"/>
        </w:rPr>
        <w:t>i</w:t>
      </w:r>
      <w:r>
        <w:rPr>
          <w:b/>
          <w:i/>
          <w:spacing w:val="-6"/>
          <w:sz w:val="24"/>
          <w:szCs w:val="24"/>
        </w:rPr>
        <w:t>e</w:t>
      </w:r>
      <w:r>
        <w:rPr>
          <w:b/>
          <w:i/>
          <w:spacing w:val="-7"/>
          <w:sz w:val="24"/>
          <w:szCs w:val="24"/>
        </w:rPr>
        <w:t>r</w:t>
      </w:r>
      <w:r>
        <w:rPr>
          <w:b/>
          <w:i/>
          <w:spacing w:val="-2"/>
          <w:sz w:val="24"/>
          <w:szCs w:val="24"/>
        </w:rPr>
        <w:t>.</w:t>
      </w:r>
      <w:r>
        <w:rPr>
          <w:b/>
          <w:i/>
          <w:spacing w:val="-5"/>
          <w:sz w:val="24"/>
          <w:szCs w:val="24"/>
        </w:rPr>
        <w:t>ad</w:t>
      </w:r>
      <w:r>
        <w:rPr>
          <w:b/>
          <w:i/>
          <w:sz w:val="24"/>
          <w:szCs w:val="24"/>
        </w:rPr>
        <w:t>d</w:t>
      </w:r>
      <w:r>
        <w:rPr>
          <w:b/>
          <w:i/>
          <w:spacing w:val="-7"/>
          <w:sz w:val="24"/>
          <w:szCs w:val="24"/>
        </w:rPr>
        <w:t xml:space="preserve"> </w:t>
      </w:r>
      <w:r>
        <w:rPr>
          <w:b/>
          <w:i/>
          <w:spacing w:val="-3"/>
          <w:sz w:val="24"/>
          <w:szCs w:val="24"/>
        </w:rPr>
        <w:t>(</w:t>
      </w:r>
      <w:r>
        <w:rPr>
          <w:b/>
          <w:i/>
          <w:spacing w:val="-7"/>
          <w:sz w:val="24"/>
          <w:szCs w:val="24"/>
        </w:rPr>
        <w:t>M</w:t>
      </w:r>
      <w:r>
        <w:rPr>
          <w:b/>
          <w:i/>
          <w:spacing w:val="-5"/>
          <w:sz w:val="24"/>
          <w:szCs w:val="24"/>
        </w:rPr>
        <w:t>ax</w:t>
      </w:r>
      <w:r>
        <w:rPr>
          <w:b/>
          <w:i/>
          <w:spacing w:val="-3"/>
          <w:sz w:val="24"/>
          <w:szCs w:val="24"/>
        </w:rPr>
        <w:t>P</w:t>
      </w:r>
      <w:r>
        <w:rPr>
          <w:b/>
          <w:i/>
          <w:spacing w:val="-5"/>
          <w:sz w:val="24"/>
          <w:szCs w:val="24"/>
        </w:rPr>
        <w:t>oo</w:t>
      </w:r>
      <w:r>
        <w:rPr>
          <w:b/>
          <w:i/>
          <w:spacing w:val="-9"/>
          <w:sz w:val="24"/>
          <w:szCs w:val="24"/>
        </w:rPr>
        <w:t>l</w:t>
      </w:r>
      <w:r>
        <w:rPr>
          <w:b/>
          <w:i/>
          <w:spacing w:val="-4"/>
          <w:sz w:val="24"/>
          <w:szCs w:val="24"/>
        </w:rPr>
        <w:t>in</w:t>
      </w:r>
      <w:r>
        <w:rPr>
          <w:b/>
          <w:i/>
          <w:spacing w:val="-5"/>
          <w:sz w:val="24"/>
          <w:szCs w:val="24"/>
        </w:rPr>
        <w:t>g2</w:t>
      </w:r>
      <w:r>
        <w:rPr>
          <w:b/>
          <w:i/>
          <w:sz w:val="24"/>
          <w:szCs w:val="24"/>
        </w:rPr>
        <w:t>D</w:t>
      </w:r>
      <w:r>
        <w:rPr>
          <w:b/>
          <w:i/>
          <w:spacing w:val="-12"/>
          <w:sz w:val="24"/>
          <w:szCs w:val="24"/>
        </w:rPr>
        <w:t xml:space="preserve"> </w:t>
      </w:r>
      <w:r>
        <w:rPr>
          <w:b/>
          <w:i/>
          <w:spacing w:val="-3"/>
          <w:sz w:val="24"/>
          <w:szCs w:val="24"/>
        </w:rPr>
        <w:t>(</w:t>
      </w:r>
      <w:r>
        <w:rPr>
          <w:b/>
          <w:i/>
          <w:spacing w:val="-5"/>
          <w:sz w:val="24"/>
          <w:szCs w:val="24"/>
        </w:rPr>
        <w:t>poo</w:t>
      </w:r>
      <w:r>
        <w:rPr>
          <w:b/>
          <w:i/>
          <w:spacing w:val="-4"/>
          <w:sz w:val="24"/>
          <w:szCs w:val="24"/>
        </w:rPr>
        <w:t>l</w:t>
      </w:r>
      <w:r>
        <w:rPr>
          <w:b/>
          <w:i/>
          <w:spacing w:val="-5"/>
          <w:sz w:val="24"/>
          <w:szCs w:val="24"/>
        </w:rPr>
        <w:t>_</w:t>
      </w:r>
      <w:r>
        <w:rPr>
          <w:b/>
          <w:i/>
          <w:spacing w:val="-7"/>
          <w:sz w:val="24"/>
          <w:szCs w:val="24"/>
        </w:rPr>
        <w:t>s</w:t>
      </w:r>
      <w:r>
        <w:rPr>
          <w:b/>
          <w:i/>
          <w:spacing w:val="-4"/>
          <w:sz w:val="24"/>
          <w:szCs w:val="24"/>
        </w:rPr>
        <w:t>i</w:t>
      </w:r>
      <w:r>
        <w:rPr>
          <w:b/>
          <w:i/>
          <w:spacing w:val="-7"/>
          <w:sz w:val="24"/>
          <w:szCs w:val="24"/>
        </w:rPr>
        <w:t>z</w:t>
      </w:r>
      <w:r>
        <w:rPr>
          <w:b/>
          <w:i/>
          <w:spacing w:val="-6"/>
          <w:sz w:val="24"/>
          <w:szCs w:val="24"/>
        </w:rPr>
        <w:t>e</w:t>
      </w:r>
      <w:r>
        <w:rPr>
          <w:b/>
          <w:i/>
          <w:sz w:val="24"/>
          <w:szCs w:val="24"/>
        </w:rPr>
        <w:t>=</w:t>
      </w:r>
      <w:r>
        <w:rPr>
          <w:b/>
          <w:i/>
          <w:spacing w:val="-10"/>
          <w:sz w:val="24"/>
          <w:szCs w:val="24"/>
        </w:rPr>
        <w:t xml:space="preserve"> </w:t>
      </w:r>
      <w:r>
        <w:rPr>
          <w:b/>
          <w:i/>
          <w:spacing w:val="-3"/>
          <w:sz w:val="24"/>
          <w:szCs w:val="24"/>
        </w:rPr>
        <w:t>(</w:t>
      </w:r>
      <w:r>
        <w:rPr>
          <w:b/>
          <w:i/>
          <w:spacing w:val="-5"/>
          <w:sz w:val="24"/>
          <w:szCs w:val="24"/>
        </w:rPr>
        <w:t>2</w:t>
      </w:r>
      <w:r>
        <w:rPr>
          <w:b/>
          <w:i/>
          <w:spacing w:val="-2"/>
          <w:sz w:val="24"/>
          <w:szCs w:val="24"/>
        </w:rPr>
        <w:t>,</w:t>
      </w:r>
      <w:r>
        <w:rPr>
          <w:b/>
          <w:i/>
          <w:spacing w:val="-10"/>
          <w:sz w:val="24"/>
          <w:szCs w:val="24"/>
        </w:rPr>
        <w:t>2</w:t>
      </w:r>
      <w:r>
        <w:rPr>
          <w:b/>
          <w:i/>
          <w:spacing w:val="-3"/>
          <w:sz w:val="24"/>
          <w:szCs w:val="24"/>
        </w:rPr>
        <w:t>)</w:t>
      </w:r>
      <w:r>
        <w:rPr>
          <w:b/>
          <w:i/>
          <w:spacing w:val="-8"/>
          <w:sz w:val="24"/>
          <w:szCs w:val="24"/>
        </w:rPr>
        <w:t>)</w:t>
      </w:r>
      <w:r>
        <w:rPr>
          <w:b/>
          <w:i/>
          <w:sz w:val="24"/>
          <w:szCs w:val="24"/>
        </w:rPr>
        <w:t>)</w:t>
      </w:r>
    </w:p>
    <w:p w14:paraId="781D0AA6" w14:textId="77777777" w:rsidR="00433F0F" w:rsidRDefault="00433F0F">
      <w:pPr>
        <w:spacing w:before="7" w:line="160" w:lineRule="exact"/>
        <w:rPr>
          <w:sz w:val="17"/>
          <w:szCs w:val="17"/>
        </w:rPr>
      </w:pPr>
    </w:p>
    <w:p w14:paraId="0D2E75D9" w14:textId="77777777" w:rsidR="00433F0F" w:rsidRDefault="00433F0F">
      <w:pPr>
        <w:spacing w:line="200" w:lineRule="exact"/>
      </w:pPr>
    </w:p>
    <w:p w14:paraId="4A6BBCE7" w14:textId="77777777" w:rsidR="00433F0F" w:rsidRDefault="008B01BA">
      <w:pPr>
        <w:ind w:left="447"/>
        <w:rPr>
          <w:sz w:val="24"/>
          <w:szCs w:val="24"/>
        </w:rPr>
      </w:pPr>
      <w:r>
        <w:rPr>
          <w:b/>
          <w:spacing w:val="-5"/>
          <w:sz w:val="24"/>
          <w:szCs w:val="24"/>
        </w:rPr>
        <w:t>4</w:t>
      </w:r>
      <w:r>
        <w:rPr>
          <w:b/>
          <w:spacing w:val="-2"/>
          <w:sz w:val="24"/>
          <w:szCs w:val="24"/>
        </w:rPr>
        <w:t>.</w:t>
      </w:r>
      <w:r>
        <w:rPr>
          <w:b/>
          <w:spacing w:val="-5"/>
          <w:sz w:val="24"/>
          <w:szCs w:val="24"/>
        </w:rPr>
        <w:t>3</w:t>
      </w:r>
      <w:r>
        <w:rPr>
          <w:b/>
          <w:spacing w:val="-2"/>
          <w:sz w:val="24"/>
          <w:szCs w:val="24"/>
        </w:rPr>
        <w:t>.</w:t>
      </w:r>
      <w:r>
        <w:rPr>
          <w:b/>
          <w:sz w:val="24"/>
          <w:szCs w:val="24"/>
        </w:rPr>
        <w:t xml:space="preserve">4   </w:t>
      </w:r>
      <w:r>
        <w:rPr>
          <w:b/>
          <w:spacing w:val="14"/>
          <w:sz w:val="24"/>
          <w:szCs w:val="24"/>
        </w:rPr>
        <w:t xml:space="preserve"> </w:t>
      </w:r>
      <w:r>
        <w:rPr>
          <w:b/>
          <w:spacing w:val="-7"/>
          <w:sz w:val="24"/>
          <w:szCs w:val="24"/>
        </w:rPr>
        <w:t>F</w:t>
      </w:r>
      <w:r>
        <w:rPr>
          <w:b/>
          <w:spacing w:val="-6"/>
          <w:sz w:val="24"/>
          <w:szCs w:val="24"/>
        </w:rPr>
        <w:t>L</w:t>
      </w:r>
      <w:r>
        <w:rPr>
          <w:b/>
          <w:spacing w:val="-5"/>
          <w:sz w:val="24"/>
          <w:szCs w:val="24"/>
        </w:rPr>
        <w:t>A</w:t>
      </w:r>
      <w:r>
        <w:rPr>
          <w:b/>
          <w:spacing w:val="-6"/>
          <w:sz w:val="24"/>
          <w:szCs w:val="24"/>
        </w:rPr>
        <w:t>T</w:t>
      </w:r>
      <w:r>
        <w:rPr>
          <w:b/>
          <w:spacing w:val="-2"/>
          <w:sz w:val="24"/>
          <w:szCs w:val="24"/>
        </w:rPr>
        <w:t>T</w:t>
      </w:r>
      <w:r>
        <w:rPr>
          <w:b/>
          <w:spacing w:val="-6"/>
          <w:sz w:val="24"/>
          <w:szCs w:val="24"/>
        </w:rPr>
        <w:t>E</w:t>
      </w:r>
      <w:r>
        <w:rPr>
          <w:b/>
          <w:spacing w:val="-5"/>
          <w:sz w:val="24"/>
          <w:szCs w:val="24"/>
        </w:rPr>
        <w:t>N</w:t>
      </w:r>
      <w:r>
        <w:rPr>
          <w:b/>
          <w:spacing w:val="-7"/>
          <w:sz w:val="24"/>
          <w:szCs w:val="24"/>
        </w:rPr>
        <w:t>I</w:t>
      </w:r>
      <w:r>
        <w:rPr>
          <w:b/>
          <w:spacing w:val="-5"/>
          <w:sz w:val="24"/>
          <w:szCs w:val="24"/>
        </w:rPr>
        <w:t>N</w:t>
      </w:r>
      <w:r>
        <w:rPr>
          <w:b/>
          <w:spacing w:val="-4"/>
          <w:sz w:val="24"/>
          <w:szCs w:val="24"/>
        </w:rPr>
        <w:t>G</w:t>
      </w:r>
      <w:r>
        <w:rPr>
          <w:b/>
          <w:sz w:val="24"/>
          <w:szCs w:val="24"/>
        </w:rPr>
        <w:t>:</w:t>
      </w:r>
    </w:p>
    <w:p w14:paraId="223AD72A" w14:textId="77777777" w:rsidR="00433F0F" w:rsidRDefault="00433F0F">
      <w:pPr>
        <w:spacing w:before="2" w:line="160" w:lineRule="exact"/>
        <w:rPr>
          <w:sz w:val="17"/>
          <w:szCs w:val="17"/>
        </w:rPr>
      </w:pPr>
    </w:p>
    <w:p w14:paraId="465D39A7" w14:textId="77777777" w:rsidR="00433F0F" w:rsidRDefault="00433F0F">
      <w:pPr>
        <w:spacing w:line="200" w:lineRule="exact"/>
      </w:pPr>
    </w:p>
    <w:p w14:paraId="01799BE1" w14:textId="77777777" w:rsidR="00433F0F" w:rsidRDefault="008B01BA">
      <w:pPr>
        <w:tabs>
          <w:tab w:val="left" w:pos="1160"/>
        </w:tabs>
        <w:spacing w:line="363" w:lineRule="auto"/>
        <w:ind w:left="1167" w:right="72" w:hanging="360"/>
        <w:jc w:val="both"/>
        <w:rPr>
          <w:sz w:val="24"/>
          <w:szCs w:val="24"/>
        </w:rPr>
      </w:pPr>
      <w:r>
        <w:rPr>
          <w:rFonts w:ascii="Segoe MDL2 Assets" w:eastAsia="Segoe MDL2 Assets" w:hAnsi="Segoe MDL2 Assets" w:cs="Segoe MDL2 Assets"/>
          <w:w w:val="46"/>
        </w:rPr>
        <w:t></w:t>
      </w:r>
      <w:r>
        <w:rPr>
          <w:rFonts w:ascii="Segoe MDL2 Assets" w:eastAsia="Segoe MDL2 Assets" w:hAnsi="Segoe MDL2 Assets" w:cs="Segoe MDL2 Assets"/>
        </w:rPr>
        <w:tab/>
      </w:r>
      <w:r>
        <w:rPr>
          <w:spacing w:val="1"/>
          <w:sz w:val="24"/>
          <w:szCs w:val="24"/>
        </w:rPr>
        <w:t>I</w:t>
      </w:r>
      <w:r>
        <w:rPr>
          <w:sz w:val="24"/>
          <w:szCs w:val="24"/>
        </w:rPr>
        <w:t>n</w:t>
      </w:r>
      <w:r>
        <w:rPr>
          <w:spacing w:val="-7"/>
          <w:sz w:val="24"/>
          <w:szCs w:val="24"/>
        </w:rPr>
        <w:t xml:space="preserve"> </w:t>
      </w:r>
      <w:r>
        <w:rPr>
          <w:spacing w:val="5"/>
          <w:sz w:val="24"/>
          <w:szCs w:val="24"/>
        </w:rPr>
        <w:t>t</w:t>
      </w:r>
      <w:r>
        <w:rPr>
          <w:sz w:val="24"/>
          <w:szCs w:val="24"/>
        </w:rPr>
        <w:t>h</w:t>
      </w:r>
      <w:r>
        <w:rPr>
          <w:spacing w:val="-9"/>
          <w:sz w:val="24"/>
          <w:szCs w:val="24"/>
        </w:rPr>
        <w:t>i</w:t>
      </w:r>
      <w:r>
        <w:rPr>
          <w:sz w:val="24"/>
          <w:szCs w:val="24"/>
        </w:rPr>
        <w:t xml:space="preserve">s </w:t>
      </w:r>
      <w:r>
        <w:rPr>
          <w:spacing w:val="-2"/>
          <w:sz w:val="24"/>
          <w:szCs w:val="24"/>
        </w:rPr>
        <w:t>s</w:t>
      </w:r>
      <w:r>
        <w:rPr>
          <w:spacing w:val="5"/>
          <w:sz w:val="24"/>
          <w:szCs w:val="24"/>
        </w:rPr>
        <w:t>t</w:t>
      </w:r>
      <w:r>
        <w:rPr>
          <w:spacing w:val="-1"/>
          <w:sz w:val="24"/>
          <w:szCs w:val="24"/>
        </w:rPr>
        <w:t>e</w:t>
      </w:r>
      <w:r>
        <w:rPr>
          <w:spacing w:val="-5"/>
          <w:sz w:val="24"/>
          <w:szCs w:val="24"/>
        </w:rPr>
        <w:t>p</w:t>
      </w:r>
      <w:r>
        <w:rPr>
          <w:sz w:val="24"/>
          <w:szCs w:val="24"/>
        </w:rPr>
        <w:t xml:space="preserve">, </w:t>
      </w:r>
      <w:r>
        <w:rPr>
          <w:spacing w:val="-1"/>
          <w:sz w:val="24"/>
          <w:szCs w:val="24"/>
        </w:rPr>
        <w:t>a</w:t>
      </w:r>
      <w:r>
        <w:rPr>
          <w:spacing w:val="-4"/>
          <w:sz w:val="24"/>
          <w:szCs w:val="24"/>
        </w:rPr>
        <w:t>l</w:t>
      </w:r>
      <w:r>
        <w:rPr>
          <w:sz w:val="24"/>
          <w:szCs w:val="24"/>
        </w:rPr>
        <w:t>l</w:t>
      </w:r>
      <w:r>
        <w:rPr>
          <w:spacing w:val="-7"/>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p</w:t>
      </w:r>
      <w:r>
        <w:rPr>
          <w:sz w:val="24"/>
          <w:szCs w:val="24"/>
        </w:rPr>
        <w:t>o</w:t>
      </w:r>
      <w:r>
        <w:rPr>
          <w:spacing w:val="5"/>
          <w:sz w:val="24"/>
          <w:szCs w:val="24"/>
        </w:rPr>
        <w:t>o</w:t>
      </w:r>
      <w:r>
        <w:rPr>
          <w:spacing w:val="-9"/>
          <w:sz w:val="24"/>
          <w:szCs w:val="24"/>
        </w:rPr>
        <w:t>l</w:t>
      </w:r>
      <w:r>
        <w:rPr>
          <w:spacing w:val="-1"/>
          <w:sz w:val="24"/>
          <w:szCs w:val="24"/>
        </w:rPr>
        <w:t>e</w:t>
      </w:r>
      <w:r>
        <w:rPr>
          <w:sz w:val="24"/>
          <w:szCs w:val="24"/>
        </w:rPr>
        <w:t>d</w:t>
      </w:r>
      <w:r>
        <w:rPr>
          <w:spacing w:val="2"/>
          <w:sz w:val="24"/>
          <w:szCs w:val="24"/>
        </w:rPr>
        <w:t xml:space="preserve">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4"/>
          <w:sz w:val="24"/>
          <w:szCs w:val="24"/>
        </w:rPr>
        <w:t xml:space="preserve"> </w:t>
      </w:r>
      <w:r>
        <w:rPr>
          <w:spacing w:val="-9"/>
          <w:sz w:val="24"/>
          <w:szCs w:val="24"/>
        </w:rPr>
        <w:t>m</w:t>
      </w:r>
      <w:r>
        <w:rPr>
          <w:spacing w:val="-1"/>
          <w:sz w:val="24"/>
          <w:szCs w:val="24"/>
        </w:rPr>
        <w:t>a</w:t>
      </w:r>
      <w:r>
        <w:rPr>
          <w:sz w:val="24"/>
          <w:szCs w:val="24"/>
        </w:rPr>
        <w:t xml:space="preserve">ps </w:t>
      </w:r>
      <w:r>
        <w:rPr>
          <w:spacing w:val="-1"/>
          <w:sz w:val="24"/>
          <w:szCs w:val="24"/>
        </w:rPr>
        <w:t>a</w:t>
      </w:r>
      <w:r>
        <w:rPr>
          <w:spacing w:val="1"/>
          <w:sz w:val="24"/>
          <w:szCs w:val="24"/>
        </w:rPr>
        <w:t>r</w:t>
      </w:r>
      <w:r>
        <w:rPr>
          <w:sz w:val="24"/>
          <w:szCs w:val="24"/>
        </w:rPr>
        <w:t>e</w:t>
      </w:r>
      <w:r>
        <w:rPr>
          <w:spacing w:val="-8"/>
          <w:sz w:val="24"/>
          <w:szCs w:val="24"/>
        </w:rPr>
        <w:t xml:space="preserve"> </w:t>
      </w:r>
      <w:r>
        <w:rPr>
          <w:spacing w:val="5"/>
          <w:sz w:val="24"/>
          <w:szCs w:val="24"/>
        </w:rPr>
        <w:t>t</w:t>
      </w:r>
      <w:r>
        <w:rPr>
          <w:spacing w:val="-1"/>
          <w:sz w:val="24"/>
          <w:szCs w:val="24"/>
        </w:rPr>
        <w:t>a</w:t>
      </w:r>
      <w:r>
        <w:rPr>
          <w:sz w:val="24"/>
          <w:szCs w:val="24"/>
        </w:rPr>
        <w:t>k</w:t>
      </w:r>
      <w:r>
        <w:rPr>
          <w:spacing w:val="-1"/>
          <w:sz w:val="24"/>
          <w:szCs w:val="24"/>
        </w:rPr>
        <w:t>e</w:t>
      </w:r>
      <w:r>
        <w:rPr>
          <w:sz w:val="24"/>
          <w:szCs w:val="24"/>
        </w:rPr>
        <w:t>n</w:t>
      </w:r>
      <w:r>
        <w:rPr>
          <w:spacing w:val="-3"/>
          <w:sz w:val="24"/>
          <w:szCs w:val="24"/>
        </w:rPr>
        <w:t xml:space="preserve"> </w:t>
      </w:r>
      <w:r>
        <w:rPr>
          <w:spacing w:val="-6"/>
          <w:sz w:val="24"/>
          <w:szCs w:val="24"/>
        </w:rPr>
        <w:t>a</w:t>
      </w:r>
      <w:r>
        <w:rPr>
          <w:spacing w:val="-5"/>
          <w:sz w:val="24"/>
          <w:szCs w:val="24"/>
        </w:rPr>
        <w:t>n</w:t>
      </w:r>
      <w:r>
        <w:rPr>
          <w:sz w:val="24"/>
          <w:szCs w:val="24"/>
        </w:rPr>
        <w:t>d</w:t>
      </w:r>
      <w:r>
        <w:rPr>
          <w:spacing w:val="2"/>
          <w:sz w:val="24"/>
          <w:szCs w:val="24"/>
        </w:rPr>
        <w:t xml:space="preserve"> </w:t>
      </w:r>
      <w:r>
        <w:rPr>
          <w:sz w:val="24"/>
          <w:szCs w:val="24"/>
        </w:rPr>
        <w:t>p</w:t>
      </w:r>
      <w:r>
        <w:rPr>
          <w:spacing w:val="-5"/>
          <w:sz w:val="24"/>
          <w:szCs w:val="24"/>
        </w:rPr>
        <w:t>u</w:t>
      </w:r>
      <w:r>
        <w:rPr>
          <w:sz w:val="24"/>
          <w:szCs w:val="24"/>
        </w:rPr>
        <w:t>t</w:t>
      </w:r>
      <w:r>
        <w:rPr>
          <w:spacing w:val="3"/>
          <w:sz w:val="24"/>
          <w:szCs w:val="24"/>
        </w:rPr>
        <w:t xml:space="preserve"> </w:t>
      </w:r>
      <w:r>
        <w:rPr>
          <w:spacing w:val="-4"/>
          <w:sz w:val="24"/>
          <w:szCs w:val="24"/>
        </w:rPr>
        <w:t>i</w:t>
      </w:r>
      <w:r>
        <w:rPr>
          <w:spacing w:val="-5"/>
          <w:sz w:val="24"/>
          <w:szCs w:val="24"/>
        </w:rPr>
        <w:t>n</w:t>
      </w:r>
      <w:r>
        <w:rPr>
          <w:sz w:val="24"/>
          <w:szCs w:val="24"/>
        </w:rPr>
        <w:t>to</w:t>
      </w:r>
      <w:r>
        <w:rPr>
          <w:spacing w:val="10"/>
          <w:sz w:val="24"/>
          <w:szCs w:val="24"/>
        </w:rPr>
        <w:t xml:space="preserve"> </w:t>
      </w:r>
      <w:r>
        <w:rPr>
          <w:sz w:val="24"/>
          <w:szCs w:val="24"/>
        </w:rPr>
        <w:t>a</w:t>
      </w:r>
      <w:r>
        <w:rPr>
          <w:spacing w:val="1"/>
          <w:sz w:val="24"/>
          <w:szCs w:val="24"/>
        </w:rPr>
        <w:t xml:space="preserve"> </w:t>
      </w:r>
      <w:r>
        <w:rPr>
          <w:spacing w:val="-2"/>
          <w:sz w:val="24"/>
          <w:szCs w:val="24"/>
        </w:rPr>
        <w:t>s</w:t>
      </w:r>
      <w:r>
        <w:rPr>
          <w:spacing w:val="-9"/>
          <w:sz w:val="24"/>
          <w:szCs w:val="24"/>
        </w:rPr>
        <w:t>i</w:t>
      </w:r>
      <w:r>
        <w:rPr>
          <w:spacing w:val="-5"/>
          <w:sz w:val="24"/>
          <w:szCs w:val="24"/>
        </w:rPr>
        <w:t>n</w:t>
      </w:r>
      <w:r>
        <w:rPr>
          <w:spacing w:val="5"/>
          <w:sz w:val="24"/>
          <w:szCs w:val="24"/>
        </w:rPr>
        <w:t>g</w:t>
      </w:r>
      <w:r>
        <w:rPr>
          <w:spacing w:val="-4"/>
          <w:sz w:val="24"/>
          <w:szCs w:val="24"/>
        </w:rPr>
        <w:t>l</w:t>
      </w:r>
      <w:r>
        <w:rPr>
          <w:sz w:val="24"/>
          <w:szCs w:val="24"/>
        </w:rPr>
        <w:t>e</w:t>
      </w:r>
      <w:r>
        <w:rPr>
          <w:spacing w:val="1"/>
          <w:sz w:val="24"/>
          <w:szCs w:val="24"/>
        </w:rPr>
        <w:t xml:space="preserve"> </w:t>
      </w:r>
      <w:r>
        <w:rPr>
          <w:spacing w:val="-5"/>
          <w:sz w:val="24"/>
          <w:szCs w:val="24"/>
        </w:rPr>
        <w:t>v</w:t>
      </w:r>
      <w:r>
        <w:rPr>
          <w:spacing w:val="-1"/>
          <w:sz w:val="24"/>
          <w:szCs w:val="24"/>
        </w:rPr>
        <w:t>ec</w:t>
      </w:r>
      <w:r>
        <w:rPr>
          <w:sz w:val="24"/>
          <w:szCs w:val="24"/>
        </w:rPr>
        <w:t>t</w:t>
      </w:r>
      <w:r>
        <w:rPr>
          <w:spacing w:val="5"/>
          <w:sz w:val="24"/>
          <w:szCs w:val="24"/>
        </w:rPr>
        <w:t>o</w:t>
      </w:r>
      <w:r>
        <w:rPr>
          <w:sz w:val="24"/>
          <w:szCs w:val="24"/>
        </w:rPr>
        <w:t>r</w:t>
      </w:r>
      <w:r>
        <w:rPr>
          <w:spacing w:val="1"/>
          <w:sz w:val="24"/>
          <w:szCs w:val="24"/>
        </w:rPr>
        <w:t xml:space="preserve"> </w:t>
      </w:r>
      <w:r>
        <w:rPr>
          <w:spacing w:val="-8"/>
          <w:sz w:val="24"/>
          <w:szCs w:val="24"/>
        </w:rPr>
        <w:t>f</w:t>
      </w:r>
      <w:r>
        <w:rPr>
          <w:sz w:val="24"/>
          <w:szCs w:val="24"/>
        </w:rPr>
        <w:t xml:space="preserve">or </w:t>
      </w:r>
      <w:r>
        <w:rPr>
          <w:spacing w:val="-4"/>
          <w:sz w:val="24"/>
          <w:szCs w:val="24"/>
        </w:rPr>
        <w:t>i</w:t>
      </w:r>
      <w:r>
        <w:rPr>
          <w:spacing w:val="-5"/>
          <w:sz w:val="24"/>
          <w:szCs w:val="24"/>
        </w:rPr>
        <w:t>n</w:t>
      </w:r>
      <w:r>
        <w:rPr>
          <w:sz w:val="24"/>
          <w:szCs w:val="24"/>
        </w:rPr>
        <w:t>put</w:t>
      </w:r>
      <w:r>
        <w:rPr>
          <w:spacing w:val="6"/>
          <w:sz w:val="24"/>
          <w:szCs w:val="24"/>
        </w:rPr>
        <w:t>t</w:t>
      </w:r>
      <w:r>
        <w:rPr>
          <w:spacing w:val="-4"/>
          <w:sz w:val="24"/>
          <w:szCs w:val="24"/>
        </w:rPr>
        <w:t>i</w:t>
      </w:r>
      <w:r>
        <w:rPr>
          <w:spacing w:val="-5"/>
          <w:sz w:val="24"/>
          <w:szCs w:val="24"/>
        </w:rPr>
        <w:t>n</w:t>
      </w:r>
      <w:r>
        <w:rPr>
          <w:sz w:val="24"/>
          <w:szCs w:val="24"/>
        </w:rPr>
        <w:t>g</w:t>
      </w:r>
      <w:r>
        <w:rPr>
          <w:spacing w:val="7"/>
          <w:sz w:val="24"/>
          <w:szCs w:val="24"/>
        </w:rPr>
        <w:t xml:space="preserve"> </w:t>
      </w:r>
      <w:r>
        <w:rPr>
          <w:spacing w:val="-9"/>
          <w:sz w:val="24"/>
          <w:szCs w:val="24"/>
        </w:rPr>
        <w:t>i</w:t>
      </w:r>
      <w:r>
        <w:rPr>
          <w:sz w:val="24"/>
          <w:szCs w:val="24"/>
        </w:rPr>
        <w:t>t</w:t>
      </w:r>
      <w:r>
        <w:rPr>
          <w:spacing w:val="3"/>
          <w:sz w:val="24"/>
          <w:szCs w:val="24"/>
        </w:rPr>
        <w:t xml:space="preserve"> </w:t>
      </w:r>
      <w:r>
        <w:rPr>
          <w:sz w:val="24"/>
          <w:szCs w:val="24"/>
        </w:rPr>
        <w:t>to</w:t>
      </w:r>
      <w:r>
        <w:rPr>
          <w:spacing w:val="-2"/>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n</w:t>
      </w:r>
      <w:r>
        <w:rPr>
          <w:spacing w:val="-1"/>
          <w:sz w:val="24"/>
          <w:szCs w:val="24"/>
        </w:rPr>
        <w:t>e</w:t>
      </w:r>
      <w:r>
        <w:rPr>
          <w:spacing w:val="-5"/>
          <w:sz w:val="24"/>
          <w:szCs w:val="24"/>
        </w:rPr>
        <w:t>x</w:t>
      </w:r>
      <w:r>
        <w:rPr>
          <w:sz w:val="24"/>
          <w:szCs w:val="24"/>
        </w:rPr>
        <w:t>t</w:t>
      </w:r>
      <w:r>
        <w:rPr>
          <w:spacing w:val="7"/>
          <w:sz w:val="24"/>
          <w:szCs w:val="24"/>
        </w:rPr>
        <w:t xml:space="preserve"> </w:t>
      </w:r>
      <w:r>
        <w:rPr>
          <w:spacing w:val="-9"/>
          <w:sz w:val="24"/>
          <w:szCs w:val="24"/>
        </w:rPr>
        <w:t>l</w:t>
      </w:r>
      <w:r>
        <w:rPr>
          <w:spacing w:val="4"/>
          <w:sz w:val="24"/>
          <w:szCs w:val="24"/>
        </w:rPr>
        <w:t>a</w:t>
      </w:r>
      <w:r>
        <w:rPr>
          <w:spacing w:val="-10"/>
          <w:sz w:val="24"/>
          <w:szCs w:val="24"/>
        </w:rPr>
        <w:t>y</w:t>
      </w:r>
      <w:r>
        <w:rPr>
          <w:spacing w:val="-1"/>
          <w:sz w:val="24"/>
          <w:szCs w:val="24"/>
        </w:rPr>
        <w:t>e</w:t>
      </w:r>
      <w:r>
        <w:rPr>
          <w:spacing w:val="5"/>
          <w:sz w:val="24"/>
          <w:szCs w:val="24"/>
        </w:rPr>
        <w:t>r</w:t>
      </w:r>
      <w:r>
        <w:rPr>
          <w:sz w:val="24"/>
          <w:szCs w:val="24"/>
        </w:rPr>
        <w:t>.</w:t>
      </w:r>
    </w:p>
    <w:p w14:paraId="315DC2E8" w14:textId="77777777" w:rsidR="00433F0F" w:rsidRDefault="008B01BA">
      <w:pPr>
        <w:spacing w:before="1"/>
        <w:ind w:left="807"/>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spacing w:val="2"/>
          <w:sz w:val="24"/>
          <w:szCs w:val="24"/>
        </w:rPr>
        <w:t>T</w:t>
      </w:r>
      <w:r>
        <w:rPr>
          <w:spacing w:val="-5"/>
          <w:sz w:val="24"/>
          <w:szCs w:val="24"/>
        </w:rPr>
        <w:t>h</w:t>
      </w:r>
      <w:r>
        <w:rPr>
          <w:sz w:val="24"/>
          <w:szCs w:val="24"/>
        </w:rPr>
        <w:t>e</w:t>
      </w:r>
      <w:r>
        <w:rPr>
          <w:spacing w:val="2"/>
          <w:sz w:val="24"/>
          <w:szCs w:val="24"/>
        </w:rPr>
        <w:t xml:space="preserve"> </w:t>
      </w:r>
      <w:r>
        <w:rPr>
          <w:i/>
          <w:spacing w:val="-3"/>
          <w:sz w:val="24"/>
          <w:szCs w:val="24"/>
        </w:rPr>
        <w:t>F</w:t>
      </w:r>
      <w:r>
        <w:rPr>
          <w:i/>
          <w:sz w:val="24"/>
          <w:szCs w:val="24"/>
        </w:rPr>
        <w:t>la</w:t>
      </w:r>
      <w:r>
        <w:rPr>
          <w:i/>
          <w:spacing w:val="1"/>
          <w:sz w:val="24"/>
          <w:szCs w:val="24"/>
        </w:rPr>
        <w:t>t</w:t>
      </w:r>
      <w:r>
        <w:rPr>
          <w:i/>
          <w:sz w:val="24"/>
          <w:szCs w:val="24"/>
        </w:rPr>
        <w:t>t</w:t>
      </w:r>
      <w:r>
        <w:rPr>
          <w:i/>
          <w:spacing w:val="-5"/>
          <w:sz w:val="24"/>
          <w:szCs w:val="24"/>
        </w:rPr>
        <w:t>e</w:t>
      </w:r>
      <w:r>
        <w:rPr>
          <w:i/>
          <w:sz w:val="24"/>
          <w:szCs w:val="24"/>
        </w:rPr>
        <w:t>n</w:t>
      </w:r>
      <w:r>
        <w:rPr>
          <w:i/>
          <w:spacing w:val="3"/>
          <w:sz w:val="24"/>
          <w:szCs w:val="24"/>
        </w:rPr>
        <w:t xml:space="preserve"> </w:t>
      </w:r>
      <w:r>
        <w:rPr>
          <w:spacing w:val="-8"/>
          <w:sz w:val="24"/>
          <w:szCs w:val="24"/>
        </w:rPr>
        <w:t>f</w:t>
      </w:r>
      <w:r>
        <w:rPr>
          <w:sz w:val="24"/>
          <w:szCs w:val="24"/>
        </w:rPr>
        <w:t>u</w:t>
      </w:r>
      <w:r>
        <w:rPr>
          <w:spacing w:val="-5"/>
          <w:sz w:val="24"/>
          <w:szCs w:val="24"/>
        </w:rPr>
        <w:t>n</w:t>
      </w:r>
      <w:r>
        <w:rPr>
          <w:spacing w:val="-1"/>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f</w:t>
      </w:r>
      <w:r>
        <w:rPr>
          <w:spacing w:val="-4"/>
          <w:sz w:val="24"/>
          <w:szCs w:val="24"/>
        </w:rPr>
        <w:t>l</w:t>
      </w:r>
      <w:r>
        <w:rPr>
          <w:spacing w:val="-1"/>
          <w:sz w:val="24"/>
          <w:szCs w:val="24"/>
        </w:rPr>
        <w:t>a</w:t>
      </w:r>
      <w:r>
        <w:rPr>
          <w:sz w:val="24"/>
          <w:szCs w:val="24"/>
        </w:rPr>
        <w:t>t</w:t>
      </w:r>
      <w:r>
        <w:rPr>
          <w:spacing w:val="6"/>
          <w:sz w:val="24"/>
          <w:szCs w:val="24"/>
        </w:rPr>
        <w:t>t</w:t>
      </w:r>
      <w:r>
        <w:rPr>
          <w:spacing w:val="-1"/>
          <w:sz w:val="24"/>
          <w:szCs w:val="24"/>
        </w:rPr>
        <w:t>e</w:t>
      </w:r>
      <w:r>
        <w:rPr>
          <w:spacing w:val="-5"/>
          <w:sz w:val="24"/>
          <w:szCs w:val="24"/>
        </w:rPr>
        <w:t>n</w:t>
      </w:r>
      <w:r>
        <w:rPr>
          <w:sz w:val="24"/>
          <w:szCs w:val="24"/>
        </w:rPr>
        <w:t xml:space="preserve">s </w:t>
      </w:r>
      <w:r>
        <w:rPr>
          <w:spacing w:val="-1"/>
          <w:sz w:val="24"/>
          <w:szCs w:val="24"/>
        </w:rPr>
        <w:t>a</w:t>
      </w:r>
      <w:r>
        <w:rPr>
          <w:spacing w:val="-4"/>
          <w:sz w:val="24"/>
          <w:szCs w:val="24"/>
        </w:rPr>
        <w:t>l</w:t>
      </w:r>
      <w:r>
        <w:rPr>
          <w:sz w:val="24"/>
          <w:szCs w:val="24"/>
        </w:rPr>
        <w:t>l</w:t>
      </w:r>
      <w:r>
        <w:rPr>
          <w:spacing w:val="-7"/>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1"/>
          <w:sz w:val="24"/>
          <w:szCs w:val="24"/>
        </w:rPr>
        <w:t xml:space="preserve"> </w:t>
      </w:r>
      <w:r>
        <w:rPr>
          <w:spacing w:val="-9"/>
          <w:sz w:val="24"/>
          <w:szCs w:val="24"/>
        </w:rPr>
        <w:t>m</w:t>
      </w:r>
      <w:r>
        <w:rPr>
          <w:spacing w:val="-1"/>
          <w:sz w:val="24"/>
          <w:szCs w:val="24"/>
        </w:rPr>
        <w:t>a</w:t>
      </w:r>
      <w:r>
        <w:rPr>
          <w:sz w:val="24"/>
          <w:szCs w:val="24"/>
        </w:rPr>
        <w:t xml:space="preserve">ps </w:t>
      </w:r>
      <w:r>
        <w:rPr>
          <w:spacing w:val="-4"/>
          <w:sz w:val="24"/>
          <w:szCs w:val="24"/>
        </w:rPr>
        <w:t>i</w:t>
      </w:r>
      <w:r>
        <w:rPr>
          <w:sz w:val="24"/>
          <w:szCs w:val="24"/>
        </w:rPr>
        <w:t>nto</w:t>
      </w:r>
      <w:r>
        <w:rPr>
          <w:spacing w:val="3"/>
          <w:sz w:val="24"/>
          <w:szCs w:val="24"/>
        </w:rPr>
        <w:t xml:space="preserve"> </w:t>
      </w:r>
      <w:r>
        <w:rPr>
          <w:sz w:val="24"/>
          <w:szCs w:val="24"/>
        </w:rPr>
        <w:t>a</w:t>
      </w:r>
      <w:r>
        <w:rPr>
          <w:spacing w:val="-4"/>
          <w:sz w:val="24"/>
          <w:szCs w:val="24"/>
        </w:rPr>
        <w:t xml:space="preserve"> </w:t>
      </w:r>
      <w:r>
        <w:rPr>
          <w:spacing w:val="-2"/>
          <w:sz w:val="24"/>
          <w:szCs w:val="24"/>
        </w:rPr>
        <w:t>s</w:t>
      </w:r>
      <w:r>
        <w:rPr>
          <w:spacing w:val="-4"/>
          <w:sz w:val="24"/>
          <w:szCs w:val="24"/>
        </w:rPr>
        <w:t>i</w:t>
      </w:r>
      <w:r>
        <w:rPr>
          <w:spacing w:val="-5"/>
          <w:sz w:val="24"/>
          <w:szCs w:val="24"/>
        </w:rPr>
        <w:t>n</w:t>
      </w:r>
      <w:r>
        <w:rPr>
          <w:spacing w:val="5"/>
          <w:sz w:val="24"/>
          <w:szCs w:val="24"/>
        </w:rPr>
        <w:t>g</w:t>
      </w:r>
      <w:r>
        <w:rPr>
          <w:spacing w:val="-9"/>
          <w:sz w:val="24"/>
          <w:szCs w:val="24"/>
        </w:rPr>
        <w:t>l</w:t>
      </w:r>
      <w:r>
        <w:rPr>
          <w:sz w:val="24"/>
          <w:szCs w:val="24"/>
        </w:rPr>
        <w:t>e</w:t>
      </w:r>
      <w:r>
        <w:rPr>
          <w:spacing w:val="12"/>
          <w:sz w:val="24"/>
          <w:szCs w:val="24"/>
        </w:rPr>
        <w:t xml:space="preserve"> </w:t>
      </w:r>
      <w:r>
        <w:rPr>
          <w:spacing w:val="-9"/>
          <w:sz w:val="24"/>
          <w:szCs w:val="24"/>
        </w:rPr>
        <w:t>l</w:t>
      </w:r>
      <w:r>
        <w:rPr>
          <w:spacing w:val="5"/>
          <w:sz w:val="24"/>
          <w:szCs w:val="24"/>
        </w:rPr>
        <w:t>o</w:t>
      </w:r>
      <w:r>
        <w:rPr>
          <w:spacing w:val="-5"/>
          <w:sz w:val="24"/>
          <w:szCs w:val="24"/>
        </w:rPr>
        <w:t>n</w:t>
      </w:r>
      <w:r>
        <w:rPr>
          <w:sz w:val="24"/>
          <w:szCs w:val="24"/>
        </w:rPr>
        <w:t>g</w:t>
      </w:r>
      <w:r>
        <w:rPr>
          <w:spacing w:val="3"/>
          <w:sz w:val="24"/>
          <w:szCs w:val="24"/>
        </w:rPr>
        <w:t xml:space="preserve"> </w:t>
      </w:r>
      <w:r>
        <w:rPr>
          <w:spacing w:val="-1"/>
          <w:sz w:val="24"/>
          <w:szCs w:val="24"/>
        </w:rPr>
        <w:t>c</w:t>
      </w:r>
      <w:r>
        <w:rPr>
          <w:spacing w:val="5"/>
          <w:sz w:val="24"/>
          <w:szCs w:val="24"/>
        </w:rPr>
        <w:t>o</w:t>
      </w:r>
      <w:r>
        <w:rPr>
          <w:spacing w:val="-9"/>
          <w:sz w:val="24"/>
          <w:szCs w:val="24"/>
        </w:rPr>
        <w:t>l</w:t>
      </w:r>
      <w:r>
        <w:rPr>
          <w:spacing w:val="5"/>
          <w:sz w:val="24"/>
          <w:szCs w:val="24"/>
        </w:rPr>
        <w:t>u</w:t>
      </w:r>
      <w:r>
        <w:rPr>
          <w:spacing w:val="-4"/>
          <w:sz w:val="24"/>
          <w:szCs w:val="24"/>
        </w:rPr>
        <w:t>m</w:t>
      </w:r>
      <w:r>
        <w:rPr>
          <w:spacing w:val="-5"/>
          <w:sz w:val="24"/>
          <w:szCs w:val="24"/>
        </w:rPr>
        <w:t>n</w:t>
      </w:r>
      <w:r>
        <w:rPr>
          <w:sz w:val="24"/>
          <w:szCs w:val="24"/>
        </w:rPr>
        <w:t>.</w:t>
      </w:r>
    </w:p>
    <w:p w14:paraId="750B12A6" w14:textId="77777777" w:rsidR="00433F0F" w:rsidRDefault="00433F0F">
      <w:pPr>
        <w:spacing w:before="2" w:line="140" w:lineRule="exact"/>
        <w:rPr>
          <w:sz w:val="14"/>
          <w:szCs w:val="14"/>
        </w:rPr>
      </w:pPr>
    </w:p>
    <w:p w14:paraId="44D763E0" w14:textId="77777777" w:rsidR="00433F0F" w:rsidRDefault="008B01BA">
      <w:pPr>
        <w:ind w:left="807"/>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b/>
          <w:i/>
          <w:spacing w:val="-6"/>
          <w:sz w:val="24"/>
          <w:szCs w:val="24"/>
        </w:rPr>
        <w:t>c</w:t>
      </w:r>
      <w:r>
        <w:rPr>
          <w:b/>
          <w:i/>
          <w:spacing w:val="-4"/>
          <w:sz w:val="24"/>
          <w:szCs w:val="24"/>
        </w:rPr>
        <w:t>l</w:t>
      </w:r>
      <w:r>
        <w:rPr>
          <w:b/>
          <w:i/>
          <w:spacing w:val="-5"/>
          <w:sz w:val="24"/>
          <w:szCs w:val="24"/>
        </w:rPr>
        <w:t>a</w:t>
      </w:r>
      <w:r>
        <w:rPr>
          <w:b/>
          <w:i/>
          <w:spacing w:val="-7"/>
          <w:sz w:val="24"/>
          <w:szCs w:val="24"/>
        </w:rPr>
        <w:t>ss</w:t>
      </w:r>
      <w:r>
        <w:rPr>
          <w:b/>
          <w:i/>
          <w:spacing w:val="-4"/>
          <w:sz w:val="24"/>
          <w:szCs w:val="24"/>
        </w:rPr>
        <w:t>i</w:t>
      </w:r>
      <w:r>
        <w:rPr>
          <w:b/>
          <w:i/>
          <w:spacing w:val="-3"/>
          <w:sz w:val="24"/>
          <w:szCs w:val="24"/>
        </w:rPr>
        <w:t>f</w:t>
      </w:r>
      <w:r>
        <w:rPr>
          <w:b/>
          <w:i/>
          <w:spacing w:val="-4"/>
          <w:sz w:val="24"/>
          <w:szCs w:val="24"/>
        </w:rPr>
        <w:t>i</w:t>
      </w:r>
      <w:r>
        <w:rPr>
          <w:b/>
          <w:i/>
          <w:spacing w:val="-6"/>
          <w:sz w:val="24"/>
          <w:szCs w:val="24"/>
        </w:rPr>
        <w:t>e</w:t>
      </w:r>
      <w:r>
        <w:rPr>
          <w:b/>
          <w:i/>
          <w:spacing w:val="-7"/>
          <w:sz w:val="24"/>
          <w:szCs w:val="24"/>
        </w:rPr>
        <w:t>r</w:t>
      </w:r>
      <w:r>
        <w:rPr>
          <w:b/>
          <w:i/>
          <w:spacing w:val="-2"/>
          <w:sz w:val="24"/>
          <w:szCs w:val="24"/>
        </w:rPr>
        <w:t>.</w:t>
      </w:r>
      <w:r>
        <w:rPr>
          <w:b/>
          <w:i/>
          <w:spacing w:val="-5"/>
          <w:sz w:val="24"/>
          <w:szCs w:val="24"/>
        </w:rPr>
        <w:t>ad</w:t>
      </w:r>
      <w:r>
        <w:rPr>
          <w:b/>
          <w:i/>
          <w:sz w:val="24"/>
          <w:szCs w:val="24"/>
        </w:rPr>
        <w:t>d</w:t>
      </w:r>
      <w:r>
        <w:rPr>
          <w:b/>
          <w:i/>
          <w:spacing w:val="-7"/>
          <w:sz w:val="24"/>
          <w:szCs w:val="24"/>
        </w:rPr>
        <w:t xml:space="preserve"> </w:t>
      </w:r>
      <w:r>
        <w:rPr>
          <w:b/>
          <w:i/>
          <w:spacing w:val="-3"/>
          <w:sz w:val="24"/>
          <w:szCs w:val="24"/>
        </w:rPr>
        <w:t>(</w:t>
      </w:r>
      <w:r>
        <w:rPr>
          <w:b/>
          <w:i/>
          <w:spacing w:val="-6"/>
          <w:sz w:val="24"/>
          <w:szCs w:val="24"/>
        </w:rPr>
        <w:t>F</w:t>
      </w:r>
      <w:r>
        <w:rPr>
          <w:b/>
          <w:i/>
          <w:spacing w:val="-4"/>
          <w:sz w:val="24"/>
          <w:szCs w:val="24"/>
        </w:rPr>
        <w:t>l</w:t>
      </w:r>
      <w:r>
        <w:rPr>
          <w:b/>
          <w:i/>
          <w:spacing w:val="-5"/>
          <w:sz w:val="24"/>
          <w:szCs w:val="24"/>
        </w:rPr>
        <w:t>a</w:t>
      </w:r>
      <w:r>
        <w:rPr>
          <w:b/>
          <w:i/>
          <w:spacing w:val="-4"/>
          <w:sz w:val="24"/>
          <w:szCs w:val="24"/>
        </w:rPr>
        <w:t>tt</w:t>
      </w:r>
      <w:r>
        <w:rPr>
          <w:b/>
          <w:i/>
          <w:spacing w:val="-6"/>
          <w:sz w:val="24"/>
          <w:szCs w:val="24"/>
        </w:rPr>
        <w:t>e</w:t>
      </w:r>
      <w:r>
        <w:rPr>
          <w:b/>
          <w:i/>
          <w:sz w:val="24"/>
          <w:szCs w:val="24"/>
        </w:rPr>
        <w:t>n</w:t>
      </w:r>
      <w:r>
        <w:rPr>
          <w:b/>
          <w:i/>
          <w:spacing w:val="-11"/>
          <w:sz w:val="24"/>
          <w:szCs w:val="24"/>
        </w:rPr>
        <w:t xml:space="preserve"> </w:t>
      </w:r>
      <w:r>
        <w:rPr>
          <w:b/>
          <w:i/>
          <w:spacing w:val="-8"/>
          <w:sz w:val="24"/>
          <w:szCs w:val="24"/>
        </w:rPr>
        <w:t>(</w:t>
      </w:r>
      <w:r>
        <w:rPr>
          <w:b/>
          <w:i/>
          <w:spacing w:val="-3"/>
          <w:sz w:val="24"/>
          <w:szCs w:val="24"/>
        </w:rPr>
        <w:t>)</w:t>
      </w:r>
      <w:r>
        <w:rPr>
          <w:b/>
          <w:i/>
          <w:sz w:val="24"/>
          <w:szCs w:val="24"/>
        </w:rPr>
        <w:t>)</w:t>
      </w:r>
    </w:p>
    <w:p w14:paraId="161F6A76" w14:textId="77777777" w:rsidR="00433F0F" w:rsidRDefault="00433F0F">
      <w:pPr>
        <w:spacing w:before="7" w:line="160" w:lineRule="exact"/>
        <w:rPr>
          <w:sz w:val="17"/>
          <w:szCs w:val="17"/>
        </w:rPr>
      </w:pPr>
    </w:p>
    <w:p w14:paraId="4E43DB6D" w14:textId="77777777" w:rsidR="00433F0F" w:rsidRDefault="00433F0F">
      <w:pPr>
        <w:spacing w:line="200" w:lineRule="exact"/>
      </w:pPr>
    </w:p>
    <w:p w14:paraId="1C45C508" w14:textId="77777777" w:rsidR="00433F0F" w:rsidRDefault="008B01BA">
      <w:pPr>
        <w:ind w:left="447"/>
        <w:rPr>
          <w:sz w:val="24"/>
          <w:szCs w:val="24"/>
        </w:rPr>
      </w:pPr>
      <w:r>
        <w:rPr>
          <w:b/>
          <w:spacing w:val="-5"/>
          <w:sz w:val="24"/>
          <w:szCs w:val="24"/>
        </w:rPr>
        <w:t>4</w:t>
      </w:r>
      <w:r>
        <w:rPr>
          <w:b/>
          <w:spacing w:val="-2"/>
          <w:sz w:val="24"/>
          <w:szCs w:val="24"/>
        </w:rPr>
        <w:t>.</w:t>
      </w:r>
      <w:r>
        <w:rPr>
          <w:b/>
          <w:spacing w:val="-5"/>
          <w:sz w:val="24"/>
          <w:szCs w:val="24"/>
        </w:rPr>
        <w:t>3</w:t>
      </w:r>
      <w:r>
        <w:rPr>
          <w:b/>
          <w:spacing w:val="-2"/>
          <w:sz w:val="24"/>
          <w:szCs w:val="24"/>
        </w:rPr>
        <w:t>.</w:t>
      </w:r>
      <w:r>
        <w:rPr>
          <w:b/>
          <w:sz w:val="24"/>
          <w:szCs w:val="24"/>
        </w:rPr>
        <w:t xml:space="preserve">5   </w:t>
      </w:r>
      <w:r>
        <w:rPr>
          <w:b/>
          <w:spacing w:val="14"/>
          <w:sz w:val="24"/>
          <w:szCs w:val="24"/>
        </w:rPr>
        <w:t xml:space="preserve"> </w:t>
      </w:r>
      <w:r>
        <w:rPr>
          <w:b/>
          <w:spacing w:val="-7"/>
          <w:sz w:val="24"/>
          <w:szCs w:val="24"/>
        </w:rPr>
        <w:t>F</w:t>
      </w:r>
      <w:r>
        <w:rPr>
          <w:b/>
          <w:spacing w:val="-5"/>
          <w:sz w:val="24"/>
          <w:szCs w:val="24"/>
        </w:rPr>
        <w:t>U</w:t>
      </w:r>
      <w:r>
        <w:rPr>
          <w:b/>
          <w:spacing w:val="-6"/>
          <w:sz w:val="24"/>
          <w:szCs w:val="24"/>
        </w:rPr>
        <w:t>LL</w:t>
      </w:r>
      <w:r>
        <w:rPr>
          <w:b/>
          <w:sz w:val="24"/>
          <w:szCs w:val="24"/>
        </w:rPr>
        <w:t>Y</w:t>
      </w:r>
      <w:r>
        <w:rPr>
          <w:b/>
          <w:spacing w:val="-8"/>
          <w:sz w:val="24"/>
          <w:szCs w:val="24"/>
        </w:rPr>
        <w:t xml:space="preserve"> </w:t>
      </w:r>
      <w:r>
        <w:rPr>
          <w:b/>
          <w:spacing w:val="-5"/>
          <w:sz w:val="24"/>
          <w:szCs w:val="24"/>
        </w:rPr>
        <w:t>C</w:t>
      </w:r>
      <w:r>
        <w:rPr>
          <w:b/>
          <w:spacing w:val="-4"/>
          <w:sz w:val="24"/>
          <w:szCs w:val="24"/>
        </w:rPr>
        <w:t>O</w:t>
      </w:r>
      <w:r>
        <w:rPr>
          <w:b/>
          <w:spacing w:val="-5"/>
          <w:sz w:val="24"/>
          <w:szCs w:val="24"/>
        </w:rPr>
        <w:t>NN</w:t>
      </w:r>
      <w:r>
        <w:rPr>
          <w:b/>
          <w:spacing w:val="-6"/>
          <w:sz w:val="24"/>
          <w:szCs w:val="24"/>
        </w:rPr>
        <w:t>E</w:t>
      </w:r>
      <w:r>
        <w:rPr>
          <w:b/>
          <w:spacing w:val="-5"/>
          <w:sz w:val="24"/>
          <w:szCs w:val="24"/>
        </w:rPr>
        <w:t>C</w:t>
      </w:r>
      <w:r>
        <w:rPr>
          <w:b/>
          <w:spacing w:val="-2"/>
          <w:sz w:val="24"/>
          <w:szCs w:val="24"/>
        </w:rPr>
        <w:t>T</w:t>
      </w:r>
      <w:r>
        <w:rPr>
          <w:b/>
          <w:spacing w:val="-7"/>
          <w:sz w:val="24"/>
          <w:szCs w:val="24"/>
        </w:rPr>
        <w:t>I</w:t>
      </w:r>
      <w:r>
        <w:rPr>
          <w:b/>
          <w:spacing w:val="-4"/>
          <w:sz w:val="24"/>
          <w:szCs w:val="24"/>
        </w:rPr>
        <w:t>O</w:t>
      </w:r>
      <w:r>
        <w:rPr>
          <w:b/>
          <w:spacing w:val="-5"/>
          <w:sz w:val="24"/>
          <w:szCs w:val="24"/>
        </w:rPr>
        <w:t>N</w:t>
      </w:r>
      <w:r>
        <w:rPr>
          <w:b/>
          <w:sz w:val="24"/>
          <w:szCs w:val="24"/>
        </w:rPr>
        <w:t>:</w:t>
      </w:r>
    </w:p>
    <w:p w14:paraId="3BA494FB" w14:textId="77777777" w:rsidR="00433F0F" w:rsidRDefault="00433F0F">
      <w:pPr>
        <w:spacing w:before="7" w:line="160" w:lineRule="exact"/>
        <w:rPr>
          <w:sz w:val="17"/>
          <w:szCs w:val="17"/>
        </w:rPr>
      </w:pPr>
    </w:p>
    <w:p w14:paraId="33F42931" w14:textId="77777777" w:rsidR="00433F0F" w:rsidRDefault="00433F0F">
      <w:pPr>
        <w:spacing w:line="200" w:lineRule="exact"/>
      </w:pPr>
    </w:p>
    <w:p w14:paraId="38DD05A2" w14:textId="77777777" w:rsidR="00433F0F" w:rsidRDefault="008B01BA">
      <w:pPr>
        <w:tabs>
          <w:tab w:val="left" w:pos="1160"/>
        </w:tabs>
        <w:spacing w:line="360" w:lineRule="auto"/>
        <w:ind w:left="1167" w:right="66" w:hanging="360"/>
        <w:jc w:val="both"/>
        <w:rPr>
          <w:sz w:val="24"/>
          <w:szCs w:val="24"/>
        </w:rPr>
      </w:pPr>
      <w:r>
        <w:rPr>
          <w:rFonts w:ascii="Segoe MDL2 Assets" w:eastAsia="Segoe MDL2 Assets" w:hAnsi="Segoe MDL2 Assets" w:cs="Segoe MDL2 Assets"/>
          <w:w w:val="46"/>
        </w:rPr>
        <w:t></w:t>
      </w:r>
      <w:r>
        <w:rPr>
          <w:rFonts w:ascii="Segoe MDL2 Assets" w:eastAsia="Segoe MDL2 Assets" w:hAnsi="Segoe MDL2 Assets" w:cs="Segoe MDL2 Assets"/>
        </w:rPr>
        <w:tab/>
      </w:r>
      <w:r>
        <w:rPr>
          <w:spacing w:val="2"/>
          <w:sz w:val="24"/>
          <w:szCs w:val="24"/>
        </w:rPr>
        <w:t>T</w:t>
      </w:r>
      <w:r>
        <w:rPr>
          <w:spacing w:val="-5"/>
          <w:sz w:val="24"/>
          <w:szCs w:val="24"/>
        </w:rPr>
        <w:t>h</w:t>
      </w:r>
      <w:r>
        <w:rPr>
          <w:sz w:val="24"/>
          <w:szCs w:val="24"/>
        </w:rPr>
        <w:t>e</w:t>
      </w:r>
      <w:r>
        <w:rPr>
          <w:spacing w:val="11"/>
          <w:sz w:val="24"/>
          <w:szCs w:val="24"/>
        </w:rPr>
        <w:t xml:space="preserve"> </w:t>
      </w:r>
      <w:r>
        <w:rPr>
          <w:spacing w:val="-5"/>
          <w:sz w:val="24"/>
          <w:szCs w:val="24"/>
        </w:rPr>
        <w:t>n</w:t>
      </w:r>
      <w:r>
        <w:rPr>
          <w:spacing w:val="-1"/>
          <w:sz w:val="24"/>
          <w:szCs w:val="24"/>
        </w:rPr>
        <w:t>e</w:t>
      </w:r>
      <w:r>
        <w:rPr>
          <w:spacing w:val="-5"/>
          <w:sz w:val="24"/>
          <w:szCs w:val="24"/>
        </w:rPr>
        <w:t>x</w:t>
      </w:r>
      <w:r>
        <w:rPr>
          <w:sz w:val="24"/>
          <w:szCs w:val="24"/>
        </w:rPr>
        <w:t>t</w:t>
      </w:r>
      <w:r>
        <w:rPr>
          <w:spacing w:val="17"/>
          <w:sz w:val="24"/>
          <w:szCs w:val="24"/>
        </w:rPr>
        <w:t xml:space="preserve"> </w:t>
      </w:r>
      <w:r>
        <w:rPr>
          <w:spacing w:val="-7"/>
          <w:sz w:val="24"/>
          <w:szCs w:val="24"/>
        </w:rPr>
        <w:t>s</w:t>
      </w:r>
      <w:r>
        <w:rPr>
          <w:spacing w:val="5"/>
          <w:sz w:val="24"/>
          <w:szCs w:val="24"/>
        </w:rPr>
        <w:t>t</w:t>
      </w:r>
      <w:r>
        <w:rPr>
          <w:spacing w:val="-1"/>
          <w:sz w:val="24"/>
          <w:szCs w:val="24"/>
        </w:rPr>
        <w:t>e</w:t>
      </w:r>
      <w:r>
        <w:rPr>
          <w:sz w:val="24"/>
          <w:szCs w:val="24"/>
        </w:rPr>
        <w:t>p</w:t>
      </w:r>
      <w:r>
        <w:rPr>
          <w:spacing w:val="12"/>
          <w:sz w:val="24"/>
          <w:szCs w:val="24"/>
        </w:rPr>
        <w:t xml:space="preserve"> </w:t>
      </w:r>
      <w:r>
        <w:rPr>
          <w:spacing w:val="-9"/>
          <w:sz w:val="24"/>
          <w:szCs w:val="24"/>
        </w:rPr>
        <w:t>i</w:t>
      </w:r>
      <w:r>
        <w:rPr>
          <w:sz w:val="24"/>
          <w:szCs w:val="24"/>
        </w:rPr>
        <w:t>s</w:t>
      </w:r>
      <w:r>
        <w:rPr>
          <w:spacing w:val="10"/>
          <w:sz w:val="24"/>
          <w:szCs w:val="24"/>
        </w:rPr>
        <w:t xml:space="preserve"> </w:t>
      </w:r>
      <w:r>
        <w:rPr>
          <w:sz w:val="24"/>
          <w:szCs w:val="24"/>
        </w:rPr>
        <w:t>to</w:t>
      </w:r>
      <w:r>
        <w:rPr>
          <w:spacing w:val="12"/>
          <w:sz w:val="24"/>
          <w:szCs w:val="24"/>
        </w:rPr>
        <w:t xml:space="preserve"> </w:t>
      </w:r>
      <w:r>
        <w:rPr>
          <w:sz w:val="24"/>
          <w:szCs w:val="24"/>
        </w:rPr>
        <w:t>u</w:t>
      </w:r>
      <w:r>
        <w:rPr>
          <w:spacing w:val="-2"/>
          <w:sz w:val="24"/>
          <w:szCs w:val="24"/>
        </w:rPr>
        <w:t>s</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pacing w:val="-5"/>
          <w:sz w:val="24"/>
          <w:szCs w:val="24"/>
        </w:rPr>
        <w:t>v</w:t>
      </w:r>
      <w:r>
        <w:rPr>
          <w:spacing w:val="-1"/>
          <w:sz w:val="24"/>
          <w:szCs w:val="24"/>
        </w:rPr>
        <w:t>ec</w:t>
      </w:r>
      <w:r>
        <w:rPr>
          <w:sz w:val="24"/>
          <w:szCs w:val="24"/>
        </w:rPr>
        <w:t>tor</w:t>
      </w:r>
      <w:r>
        <w:rPr>
          <w:spacing w:val="9"/>
          <w:sz w:val="24"/>
          <w:szCs w:val="24"/>
        </w:rPr>
        <w:t xml:space="preserve"> </w:t>
      </w:r>
      <w:r>
        <w:rPr>
          <w:sz w:val="24"/>
          <w:szCs w:val="24"/>
        </w:rPr>
        <w:t>we</w:t>
      </w:r>
      <w:r>
        <w:rPr>
          <w:spacing w:val="6"/>
          <w:sz w:val="24"/>
          <w:szCs w:val="24"/>
        </w:rPr>
        <w:t xml:space="preserve"> </w:t>
      </w:r>
      <w:r>
        <w:rPr>
          <w:spacing w:val="5"/>
          <w:sz w:val="24"/>
          <w:szCs w:val="24"/>
        </w:rPr>
        <w:t>o</w:t>
      </w:r>
      <w:r>
        <w:rPr>
          <w:spacing w:val="-10"/>
          <w:sz w:val="24"/>
          <w:szCs w:val="24"/>
        </w:rPr>
        <w:t>b</w:t>
      </w:r>
      <w:r>
        <w:rPr>
          <w:spacing w:val="5"/>
          <w:sz w:val="24"/>
          <w:szCs w:val="24"/>
        </w:rPr>
        <w:t>t</w:t>
      </w:r>
      <w:r>
        <w:rPr>
          <w:spacing w:val="-1"/>
          <w:sz w:val="24"/>
          <w:szCs w:val="24"/>
        </w:rPr>
        <w:t>a</w:t>
      </w:r>
      <w:r>
        <w:rPr>
          <w:spacing w:val="-4"/>
          <w:sz w:val="24"/>
          <w:szCs w:val="24"/>
        </w:rPr>
        <w:t>i</w:t>
      </w:r>
      <w:r>
        <w:rPr>
          <w:spacing w:val="-5"/>
          <w:sz w:val="24"/>
          <w:szCs w:val="24"/>
        </w:rPr>
        <w:t>n</w:t>
      </w:r>
      <w:r>
        <w:rPr>
          <w:spacing w:val="-1"/>
          <w:sz w:val="24"/>
          <w:szCs w:val="24"/>
        </w:rPr>
        <w:t>e</w:t>
      </w:r>
      <w:r>
        <w:rPr>
          <w:sz w:val="24"/>
          <w:szCs w:val="24"/>
        </w:rPr>
        <w:t>d</w:t>
      </w:r>
      <w:r>
        <w:rPr>
          <w:spacing w:val="12"/>
          <w:sz w:val="24"/>
          <w:szCs w:val="24"/>
        </w:rPr>
        <w:t xml:space="preserve"> </w:t>
      </w:r>
      <w:r>
        <w:rPr>
          <w:spacing w:val="-1"/>
          <w:sz w:val="24"/>
          <w:szCs w:val="24"/>
        </w:rPr>
        <w:t>a</w:t>
      </w:r>
      <w:r>
        <w:rPr>
          <w:spacing w:val="-5"/>
          <w:sz w:val="24"/>
          <w:szCs w:val="24"/>
        </w:rPr>
        <w:t>b</w:t>
      </w:r>
      <w:r>
        <w:rPr>
          <w:sz w:val="24"/>
          <w:szCs w:val="24"/>
        </w:rPr>
        <w:t>o</w:t>
      </w:r>
      <w:r>
        <w:rPr>
          <w:spacing w:val="-5"/>
          <w:sz w:val="24"/>
          <w:szCs w:val="24"/>
        </w:rPr>
        <w:t>v</w:t>
      </w:r>
      <w:r>
        <w:rPr>
          <w:sz w:val="24"/>
          <w:szCs w:val="24"/>
        </w:rPr>
        <w:t>e</w:t>
      </w:r>
      <w:r>
        <w:rPr>
          <w:spacing w:val="11"/>
          <w:sz w:val="24"/>
          <w:szCs w:val="24"/>
        </w:rPr>
        <w:t xml:space="preserve"> </w:t>
      </w:r>
      <w:r>
        <w:rPr>
          <w:spacing w:val="-1"/>
          <w:sz w:val="24"/>
          <w:szCs w:val="24"/>
        </w:rPr>
        <w:t>a</w:t>
      </w:r>
      <w:r>
        <w:rPr>
          <w:sz w:val="24"/>
          <w:szCs w:val="24"/>
        </w:rPr>
        <w:t>s</w:t>
      </w:r>
      <w:r>
        <w:rPr>
          <w:spacing w:val="10"/>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pacing w:val="-9"/>
          <w:sz w:val="24"/>
          <w:szCs w:val="24"/>
        </w:rPr>
        <w:t>i</w:t>
      </w:r>
      <w:r>
        <w:rPr>
          <w:spacing w:val="-5"/>
          <w:sz w:val="24"/>
          <w:szCs w:val="24"/>
        </w:rPr>
        <w:t>n</w:t>
      </w:r>
      <w:r>
        <w:rPr>
          <w:sz w:val="24"/>
          <w:szCs w:val="24"/>
        </w:rPr>
        <w:t>put</w:t>
      </w:r>
      <w:r>
        <w:rPr>
          <w:spacing w:val="17"/>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pacing w:val="5"/>
          <w:sz w:val="24"/>
          <w:szCs w:val="24"/>
        </w:rPr>
        <w:t>t</w:t>
      </w:r>
      <w:r>
        <w:rPr>
          <w:spacing w:val="-5"/>
          <w:sz w:val="24"/>
          <w:szCs w:val="24"/>
        </w:rPr>
        <w:t>h</w:t>
      </w:r>
      <w:r>
        <w:rPr>
          <w:sz w:val="24"/>
          <w:szCs w:val="24"/>
        </w:rPr>
        <w:t>e</w:t>
      </w:r>
      <w:r>
        <w:rPr>
          <w:spacing w:val="20"/>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 xml:space="preserve">l </w:t>
      </w:r>
      <w:r>
        <w:rPr>
          <w:spacing w:val="-5"/>
          <w:sz w:val="24"/>
          <w:szCs w:val="24"/>
        </w:rPr>
        <w:t>n</w:t>
      </w:r>
      <w:r>
        <w:rPr>
          <w:spacing w:val="-1"/>
          <w:sz w:val="24"/>
          <w:szCs w:val="24"/>
        </w:rPr>
        <w:t>e</w:t>
      </w:r>
      <w:r>
        <w:rPr>
          <w:spacing w:val="5"/>
          <w:sz w:val="24"/>
          <w:szCs w:val="24"/>
        </w:rPr>
        <w:t>t</w:t>
      </w:r>
      <w:r>
        <w:rPr>
          <w:spacing w:val="-5"/>
          <w:sz w:val="24"/>
          <w:szCs w:val="24"/>
        </w:rPr>
        <w:t>w</w:t>
      </w:r>
      <w:r>
        <w:rPr>
          <w:spacing w:val="5"/>
          <w:sz w:val="24"/>
          <w:szCs w:val="24"/>
        </w:rPr>
        <w:t>o</w:t>
      </w:r>
      <w:r>
        <w:rPr>
          <w:spacing w:val="-3"/>
          <w:sz w:val="24"/>
          <w:szCs w:val="24"/>
        </w:rPr>
        <w:t>r</w:t>
      </w:r>
      <w:r>
        <w:rPr>
          <w:sz w:val="24"/>
          <w:szCs w:val="24"/>
        </w:rPr>
        <w:t xml:space="preserve">k  </w:t>
      </w:r>
      <w:r>
        <w:rPr>
          <w:spacing w:val="45"/>
          <w:sz w:val="24"/>
          <w:szCs w:val="24"/>
        </w:rPr>
        <w:t xml:space="preserve"> </w:t>
      </w:r>
      <w:r>
        <w:rPr>
          <w:sz w:val="24"/>
          <w:szCs w:val="24"/>
        </w:rPr>
        <w:t xml:space="preserve">by  </w:t>
      </w:r>
      <w:r>
        <w:rPr>
          <w:spacing w:val="36"/>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 xml:space="preserve">g  </w:t>
      </w:r>
      <w:r>
        <w:rPr>
          <w:spacing w:val="45"/>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i/>
          <w:sz w:val="24"/>
          <w:szCs w:val="24"/>
        </w:rPr>
        <w:t>D</w:t>
      </w:r>
      <w:r>
        <w:rPr>
          <w:i/>
          <w:spacing w:val="-1"/>
          <w:sz w:val="24"/>
          <w:szCs w:val="24"/>
        </w:rPr>
        <w:t>e</w:t>
      </w:r>
      <w:r>
        <w:rPr>
          <w:i/>
          <w:sz w:val="24"/>
          <w:szCs w:val="24"/>
        </w:rPr>
        <w:t>n</w:t>
      </w:r>
      <w:r>
        <w:rPr>
          <w:i/>
          <w:spacing w:val="-2"/>
          <w:sz w:val="24"/>
          <w:szCs w:val="24"/>
        </w:rPr>
        <w:t>s</w:t>
      </w:r>
      <w:r>
        <w:rPr>
          <w:i/>
          <w:sz w:val="24"/>
          <w:szCs w:val="24"/>
        </w:rPr>
        <w:t>e</w:t>
      </w:r>
      <w:r>
        <w:rPr>
          <w:i/>
          <w:spacing w:val="-3"/>
          <w:sz w:val="24"/>
          <w:szCs w:val="24"/>
        </w:rPr>
        <w:t xml:space="preserve"> </w:t>
      </w:r>
      <w:r>
        <w:rPr>
          <w:spacing w:val="-8"/>
          <w:sz w:val="24"/>
          <w:szCs w:val="24"/>
        </w:rPr>
        <w:t>f</w:t>
      </w:r>
      <w:r>
        <w:rPr>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 xml:space="preserve">n  </w:t>
      </w:r>
      <w:r>
        <w:rPr>
          <w:spacing w:val="41"/>
          <w:sz w:val="24"/>
          <w:szCs w:val="24"/>
        </w:rPr>
        <w:t xml:space="preserve"> </w:t>
      </w:r>
      <w:r>
        <w:rPr>
          <w:spacing w:val="-4"/>
          <w:sz w:val="24"/>
          <w:szCs w:val="24"/>
        </w:rPr>
        <w:t>i</w:t>
      </w:r>
      <w:r>
        <w:rPr>
          <w:sz w:val="24"/>
          <w:szCs w:val="24"/>
        </w:rPr>
        <w:t xml:space="preserve">n  </w:t>
      </w:r>
      <w:r>
        <w:rPr>
          <w:spacing w:val="45"/>
          <w:sz w:val="24"/>
          <w:szCs w:val="24"/>
        </w:rPr>
        <w:t xml:space="preserve"> </w:t>
      </w:r>
      <w:r>
        <w:rPr>
          <w:spacing w:val="-5"/>
          <w:sz w:val="24"/>
          <w:szCs w:val="24"/>
        </w:rPr>
        <w:t>K</w:t>
      </w:r>
      <w:r>
        <w:rPr>
          <w:spacing w:val="4"/>
          <w:sz w:val="24"/>
          <w:szCs w:val="24"/>
        </w:rPr>
        <w:t>e</w:t>
      </w:r>
      <w:r>
        <w:rPr>
          <w:spacing w:val="1"/>
          <w:sz w:val="24"/>
          <w:szCs w:val="24"/>
        </w:rPr>
        <w:t>r</w:t>
      </w:r>
      <w:r>
        <w:rPr>
          <w:spacing w:val="-1"/>
          <w:sz w:val="24"/>
          <w:szCs w:val="24"/>
        </w:rPr>
        <w:t>a</w:t>
      </w:r>
      <w:r>
        <w:rPr>
          <w:spacing w:val="-2"/>
          <w:sz w:val="24"/>
          <w:szCs w:val="24"/>
        </w:rPr>
        <w:t>s</w:t>
      </w:r>
      <w:r>
        <w:rPr>
          <w:sz w:val="24"/>
          <w:szCs w:val="24"/>
        </w:rPr>
        <w:t xml:space="preserve">.  </w:t>
      </w:r>
      <w:r>
        <w:rPr>
          <w:spacing w:val="43"/>
          <w:sz w:val="24"/>
          <w:szCs w:val="24"/>
        </w:rPr>
        <w:t xml:space="preserve"> </w:t>
      </w:r>
      <w:r>
        <w:rPr>
          <w:spacing w:val="2"/>
          <w:sz w:val="24"/>
          <w:szCs w:val="24"/>
        </w:rPr>
        <w:t>T</w:t>
      </w:r>
      <w:r>
        <w:rPr>
          <w:spacing w:val="-5"/>
          <w:sz w:val="24"/>
          <w:szCs w:val="24"/>
        </w:rPr>
        <w:t>h</w:t>
      </w:r>
      <w:r>
        <w:rPr>
          <w:sz w:val="24"/>
          <w:szCs w:val="24"/>
        </w:rPr>
        <w:t xml:space="preserve">e  </w:t>
      </w:r>
      <w:r>
        <w:rPr>
          <w:spacing w:val="44"/>
          <w:sz w:val="24"/>
          <w:szCs w:val="24"/>
        </w:rPr>
        <w:t xml:space="preserve"> </w:t>
      </w:r>
      <w:r>
        <w:rPr>
          <w:spacing w:val="-3"/>
          <w:sz w:val="24"/>
          <w:szCs w:val="24"/>
        </w:rPr>
        <w:t>f</w:t>
      </w:r>
      <w:r>
        <w:rPr>
          <w:spacing w:val="-9"/>
          <w:sz w:val="24"/>
          <w:szCs w:val="24"/>
        </w:rPr>
        <w:t>i</w:t>
      </w:r>
      <w:r>
        <w:rPr>
          <w:spacing w:val="1"/>
          <w:sz w:val="24"/>
          <w:szCs w:val="24"/>
        </w:rPr>
        <w:t>r</w:t>
      </w:r>
      <w:r>
        <w:rPr>
          <w:spacing w:val="-2"/>
          <w:sz w:val="24"/>
          <w:szCs w:val="24"/>
        </w:rPr>
        <w:t>s</w:t>
      </w:r>
      <w:r>
        <w:rPr>
          <w:sz w:val="24"/>
          <w:szCs w:val="24"/>
        </w:rPr>
        <w:t xml:space="preserve">t  </w:t>
      </w:r>
      <w:r>
        <w:rPr>
          <w:spacing w:val="50"/>
          <w:sz w:val="24"/>
          <w:szCs w:val="24"/>
        </w:rPr>
        <w:t xml:space="preserve"> </w:t>
      </w:r>
      <w:r>
        <w:rPr>
          <w:sz w:val="24"/>
          <w:szCs w:val="24"/>
        </w:rPr>
        <w:t>p</w:t>
      </w:r>
      <w:r>
        <w:rPr>
          <w:spacing w:val="-1"/>
          <w:sz w:val="24"/>
          <w:szCs w:val="24"/>
        </w:rPr>
        <w:t>a</w:t>
      </w:r>
      <w:r>
        <w:rPr>
          <w:spacing w:val="1"/>
          <w:sz w:val="24"/>
          <w:szCs w:val="24"/>
        </w:rPr>
        <w:t>r</w:t>
      </w:r>
      <w:r>
        <w:rPr>
          <w:spacing w:val="-1"/>
          <w:sz w:val="24"/>
          <w:szCs w:val="24"/>
        </w:rPr>
        <w:t>a</w:t>
      </w:r>
      <w:r>
        <w:rPr>
          <w:spacing w:val="-9"/>
          <w:sz w:val="24"/>
          <w:szCs w:val="24"/>
        </w:rPr>
        <w:t>m</w:t>
      </w:r>
      <w:r>
        <w:rPr>
          <w:spacing w:val="-1"/>
          <w:sz w:val="24"/>
          <w:szCs w:val="24"/>
        </w:rPr>
        <w:t>e</w:t>
      </w:r>
      <w:r>
        <w:rPr>
          <w:spacing w:val="5"/>
          <w:sz w:val="24"/>
          <w:szCs w:val="24"/>
        </w:rPr>
        <w:t>t</w:t>
      </w:r>
      <w:r>
        <w:rPr>
          <w:spacing w:val="-6"/>
          <w:sz w:val="24"/>
          <w:szCs w:val="24"/>
        </w:rPr>
        <w:t>e</w:t>
      </w:r>
      <w:r>
        <w:rPr>
          <w:sz w:val="24"/>
          <w:szCs w:val="24"/>
        </w:rPr>
        <w:t xml:space="preserve">r </w:t>
      </w:r>
      <w:r>
        <w:rPr>
          <w:spacing w:val="-4"/>
          <w:sz w:val="24"/>
          <w:szCs w:val="24"/>
        </w:rPr>
        <w:t>i</w:t>
      </w:r>
      <w:r>
        <w:rPr>
          <w:sz w:val="24"/>
          <w:szCs w:val="24"/>
        </w:rPr>
        <w:t xml:space="preserve">s </w:t>
      </w:r>
      <w:r>
        <w:rPr>
          <w:i/>
          <w:sz w:val="24"/>
          <w:szCs w:val="24"/>
        </w:rPr>
        <w:t>output</w:t>
      </w:r>
      <w:r>
        <w:rPr>
          <w:i/>
          <w:spacing w:val="-1"/>
          <w:sz w:val="24"/>
          <w:szCs w:val="24"/>
        </w:rPr>
        <w:t xml:space="preserve"> </w:t>
      </w:r>
      <w:r>
        <w:rPr>
          <w:sz w:val="24"/>
          <w:szCs w:val="24"/>
        </w:rPr>
        <w:t>w</w:t>
      </w:r>
      <w:r>
        <w:rPr>
          <w:spacing w:val="-5"/>
          <w:sz w:val="24"/>
          <w:szCs w:val="24"/>
        </w:rPr>
        <w:t>h</w:t>
      </w:r>
      <w:r>
        <w:rPr>
          <w:spacing w:val="-9"/>
          <w:sz w:val="24"/>
          <w:szCs w:val="24"/>
        </w:rPr>
        <w:t>i</w:t>
      </w:r>
      <w:r>
        <w:rPr>
          <w:spacing w:val="4"/>
          <w:sz w:val="24"/>
          <w:szCs w:val="24"/>
        </w:rPr>
        <w:t>c</w:t>
      </w:r>
      <w:r>
        <w:rPr>
          <w:sz w:val="24"/>
          <w:szCs w:val="24"/>
        </w:rPr>
        <w:t>h</w:t>
      </w:r>
      <w:r>
        <w:rPr>
          <w:spacing w:val="17"/>
          <w:sz w:val="24"/>
          <w:szCs w:val="24"/>
        </w:rPr>
        <w:t xml:space="preserve"> </w:t>
      </w:r>
      <w:r>
        <w:rPr>
          <w:spacing w:val="-9"/>
          <w:sz w:val="24"/>
          <w:szCs w:val="24"/>
        </w:rPr>
        <w:t>i</w:t>
      </w:r>
      <w:r>
        <w:rPr>
          <w:sz w:val="24"/>
          <w:szCs w:val="24"/>
        </w:rPr>
        <w:t>s</w:t>
      </w:r>
      <w:r>
        <w:rPr>
          <w:spacing w:val="14"/>
          <w:sz w:val="24"/>
          <w:szCs w:val="24"/>
        </w:rPr>
        <w:t xml:space="preserve"> </w:t>
      </w:r>
      <w:r>
        <w:rPr>
          <w:spacing w:val="5"/>
          <w:sz w:val="24"/>
          <w:szCs w:val="24"/>
        </w:rPr>
        <w:t>t</w:t>
      </w:r>
      <w:r>
        <w:rPr>
          <w:spacing w:val="-5"/>
          <w:sz w:val="24"/>
          <w:szCs w:val="24"/>
        </w:rPr>
        <w:t>h</w:t>
      </w:r>
      <w:r>
        <w:rPr>
          <w:sz w:val="24"/>
          <w:szCs w:val="24"/>
        </w:rPr>
        <w:t>e</w:t>
      </w:r>
      <w:r>
        <w:rPr>
          <w:spacing w:val="16"/>
          <w:sz w:val="24"/>
          <w:szCs w:val="24"/>
        </w:rPr>
        <w:t xml:space="preserve"> </w:t>
      </w:r>
      <w:r>
        <w:rPr>
          <w:spacing w:val="-5"/>
          <w:sz w:val="24"/>
          <w:szCs w:val="24"/>
        </w:rPr>
        <w:t>n</w:t>
      </w:r>
      <w:r>
        <w:rPr>
          <w:spacing w:val="5"/>
          <w:sz w:val="24"/>
          <w:szCs w:val="24"/>
        </w:rPr>
        <w:t>u</w:t>
      </w:r>
      <w:r>
        <w:rPr>
          <w:spacing w:val="-9"/>
          <w:sz w:val="24"/>
          <w:szCs w:val="24"/>
        </w:rPr>
        <w:t>m</w:t>
      </w:r>
      <w:r>
        <w:rPr>
          <w:spacing w:val="-5"/>
          <w:sz w:val="24"/>
          <w:szCs w:val="24"/>
        </w:rPr>
        <w:t>b</w:t>
      </w:r>
      <w:r>
        <w:rPr>
          <w:spacing w:val="-1"/>
          <w:sz w:val="24"/>
          <w:szCs w:val="24"/>
        </w:rPr>
        <w:t>e</w:t>
      </w:r>
      <w:r>
        <w:rPr>
          <w:sz w:val="24"/>
          <w:szCs w:val="24"/>
        </w:rPr>
        <w:t>r</w:t>
      </w:r>
      <w:r>
        <w:rPr>
          <w:spacing w:val="18"/>
          <w:sz w:val="24"/>
          <w:szCs w:val="24"/>
        </w:rPr>
        <w:t xml:space="preserve"> </w:t>
      </w:r>
      <w:r>
        <w:rPr>
          <w:spacing w:val="5"/>
          <w:sz w:val="24"/>
          <w:szCs w:val="24"/>
        </w:rPr>
        <w:t>o</w:t>
      </w:r>
      <w:r>
        <w:rPr>
          <w:sz w:val="24"/>
          <w:szCs w:val="24"/>
        </w:rPr>
        <w:t>f</w:t>
      </w:r>
      <w:r>
        <w:rPr>
          <w:spacing w:val="9"/>
          <w:sz w:val="24"/>
          <w:szCs w:val="24"/>
        </w:rPr>
        <w:t xml:space="preserve"> </w:t>
      </w:r>
      <w:r>
        <w:rPr>
          <w:spacing w:val="-5"/>
          <w:sz w:val="24"/>
          <w:szCs w:val="24"/>
        </w:rPr>
        <w:t>n</w:t>
      </w:r>
      <w:r>
        <w:rPr>
          <w:spacing w:val="5"/>
          <w:sz w:val="24"/>
          <w:szCs w:val="24"/>
        </w:rPr>
        <w:t>o</w:t>
      </w:r>
      <w:r>
        <w:rPr>
          <w:sz w:val="24"/>
          <w:szCs w:val="24"/>
        </w:rPr>
        <w:t>d</w:t>
      </w:r>
      <w:r>
        <w:rPr>
          <w:spacing w:val="-1"/>
          <w:sz w:val="24"/>
          <w:szCs w:val="24"/>
        </w:rPr>
        <w:t>e</w:t>
      </w:r>
      <w:r>
        <w:rPr>
          <w:sz w:val="24"/>
          <w:szCs w:val="24"/>
        </w:rPr>
        <w:t>s</w:t>
      </w:r>
      <w:r>
        <w:rPr>
          <w:spacing w:val="10"/>
          <w:sz w:val="24"/>
          <w:szCs w:val="24"/>
        </w:rPr>
        <w:t xml:space="preserve"> </w:t>
      </w:r>
      <w:r>
        <w:rPr>
          <w:spacing w:val="-4"/>
          <w:sz w:val="24"/>
          <w:szCs w:val="24"/>
        </w:rPr>
        <w:t>i</w:t>
      </w:r>
      <w:r>
        <w:rPr>
          <w:sz w:val="24"/>
          <w:szCs w:val="24"/>
        </w:rPr>
        <w:t>n</w:t>
      </w:r>
      <w:r>
        <w:rPr>
          <w:spacing w:val="12"/>
          <w:sz w:val="24"/>
          <w:szCs w:val="24"/>
        </w:rPr>
        <w:t xml:space="preserve"> </w:t>
      </w:r>
      <w:r>
        <w:rPr>
          <w:spacing w:val="5"/>
          <w:sz w:val="24"/>
          <w:szCs w:val="24"/>
        </w:rPr>
        <w:t>t</w:t>
      </w:r>
      <w:r>
        <w:rPr>
          <w:spacing w:val="-5"/>
          <w:sz w:val="24"/>
          <w:szCs w:val="24"/>
        </w:rPr>
        <w:t>h</w:t>
      </w:r>
      <w:r>
        <w:rPr>
          <w:sz w:val="24"/>
          <w:szCs w:val="24"/>
        </w:rPr>
        <w:t>e</w:t>
      </w:r>
      <w:r>
        <w:rPr>
          <w:spacing w:val="16"/>
          <w:sz w:val="24"/>
          <w:szCs w:val="24"/>
        </w:rPr>
        <w:t xml:space="preserve"> </w:t>
      </w:r>
      <w:r>
        <w:rPr>
          <w:spacing w:val="-5"/>
          <w:sz w:val="24"/>
          <w:szCs w:val="24"/>
        </w:rPr>
        <w:t>h</w:t>
      </w:r>
      <w:r>
        <w:rPr>
          <w:spacing w:val="-9"/>
          <w:sz w:val="24"/>
          <w:szCs w:val="24"/>
        </w:rPr>
        <w:t>i</w:t>
      </w:r>
      <w:r>
        <w:rPr>
          <w:sz w:val="24"/>
          <w:szCs w:val="24"/>
        </w:rPr>
        <w:t>d</w:t>
      </w:r>
      <w:r>
        <w:rPr>
          <w:spacing w:val="5"/>
          <w:sz w:val="24"/>
          <w:szCs w:val="24"/>
        </w:rPr>
        <w:t>d</w:t>
      </w:r>
      <w:r>
        <w:rPr>
          <w:spacing w:val="-1"/>
          <w:sz w:val="24"/>
          <w:szCs w:val="24"/>
        </w:rPr>
        <w:t>e</w:t>
      </w:r>
      <w:r>
        <w:rPr>
          <w:sz w:val="24"/>
          <w:szCs w:val="24"/>
        </w:rPr>
        <w:t>n</w:t>
      </w:r>
      <w:r>
        <w:rPr>
          <w:spacing w:val="17"/>
          <w:sz w:val="24"/>
          <w:szCs w:val="24"/>
        </w:rPr>
        <w:t xml:space="preserve"> </w:t>
      </w:r>
      <w:r>
        <w:rPr>
          <w:spacing w:val="-9"/>
          <w:sz w:val="24"/>
          <w:szCs w:val="24"/>
        </w:rPr>
        <w:t>l</w:t>
      </w:r>
      <w:r>
        <w:rPr>
          <w:spacing w:val="4"/>
          <w:sz w:val="24"/>
          <w:szCs w:val="24"/>
        </w:rPr>
        <w:t>a</w:t>
      </w:r>
      <w:r>
        <w:rPr>
          <w:spacing w:val="-10"/>
          <w:sz w:val="24"/>
          <w:szCs w:val="24"/>
        </w:rPr>
        <w:t>y</w:t>
      </w:r>
      <w:r>
        <w:rPr>
          <w:spacing w:val="-1"/>
          <w:sz w:val="24"/>
          <w:szCs w:val="24"/>
        </w:rPr>
        <w:t>e</w:t>
      </w:r>
      <w:r>
        <w:rPr>
          <w:spacing w:val="1"/>
          <w:sz w:val="24"/>
          <w:szCs w:val="24"/>
        </w:rPr>
        <w:t>r</w:t>
      </w:r>
      <w:r>
        <w:rPr>
          <w:sz w:val="24"/>
          <w:szCs w:val="24"/>
        </w:rPr>
        <w:t>.</w:t>
      </w:r>
      <w:r>
        <w:rPr>
          <w:spacing w:val="19"/>
          <w:sz w:val="24"/>
          <w:szCs w:val="24"/>
        </w:rPr>
        <w:t xml:space="preserve"> </w:t>
      </w:r>
      <w:r>
        <w:rPr>
          <w:spacing w:val="-5"/>
          <w:sz w:val="24"/>
          <w:szCs w:val="24"/>
        </w:rPr>
        <w:t>Y</w:t>
      </w:r>
      <w:r>
        <w:rPr>
          <w:spacing w:val="5"/>
          <w:sz w:val="24"/>
          <w:szCs w:val="24"/>
        </w:rPr>
        <w:t>o</w:t>
      </w:r>
      <w:r>
        <w:rPr>
          <w:sz w:val="24"/>
          <w:szCs w:val="24"/>
        </w:rPr>
        <w:t>u</w:t>
      </w:r>
      <w:r>
        <w:rPr>
          <w:spacing w:val="12"/>
          <w:sz w:val="24"/>
          <w:szCs w:val="24"/>
        </w:rPr>
        <w:t xml:space="preserve"> </w:t>
      </w:r>
      <w:r>
        <w:rPr>
          <w:spacing w:val="-1"/>
          <w:sz w:val="24"/>
          <w:szCs w:val="24"/>
        </w:rPr>
        <w:t>ca</w:t>
      </w:r>
      <w:r>
        <w:rPr>
          <w:sz w:val="24"/>
          <w:szCs w:val="24"/>
        </w:rPr>
        <w:t>n</w:t>
      </w:r>
      <w:r>
        <w:rPr>
          <w:spacing w:val="12"/>
          <w:sz w:val="24"/>
          <w:szCs w:val="24"/>
        </w:rPr>
        <w:t xml:space="preserve"> </w:t>
      </w:r>
      <w:r>
        <w:rPr>
          <w:sz w:val="24"/>
          <w:szCs w:val="24"/>
        </w:rPr>
        <w:t>d</w:t>
      </w:r>
      <w:r>
        <w:rPr>
          <w:spacing w:val="-6"/>
          <w:sz w:val="24"/>
          <w:szCs w:val="24"/>
        </w:rPr>
        <w:t>e</w:t>
      </w:r>
      <w:r>
        <w:rPr>
          <w:spacing w:val="5"/>
          <w:sz w:val="24"/>
          <w:szCs w:val="24"/>
        </w:rPr>
        <w:t>t</w:t>
      </w:r>
      <w:r>
        <w:rPr>
          <w:spacing w:val="-6"/>
          <w:sz w:val="24"/>
          <w:szCs w:val="24"/>
        </w:rPr>
        <w:t>e</w:t>
      </w:r>
      <w:r>
        <w:rPr>
          <w:spacing w:val="1"/>
          <w:sz w:val="24"/>
          <w:szCs w:val="24"/>
        </w:rPr>
        <w:t>r</w:t>
      </w:r>
      <w:r>
        <w:rPr>
          <w:spacing w:val="-4"/>
          <w:sz w:val="24"/>
          <w:szCs w:val="24"/>
        </w:rPr>
        <w:t>mi</w:t>
      </w:r>
      <w:r>
        <w:rPr>
          <w:sz w:val="24"/>
          <w:szCs w:val="24"/>
        </w:rPr>
        <w:t xml:space="preserve">ne </w:t>
      </w:r>
      <w:r>
        <w:rPr>
          <w:spacing w:val="5"/>
          <w:sz w:val="24"/>
          <w:szCs w:val="24"/>
        </w:rPr>
        <w:t>t</w:t>
      </w:r>
      <w:r>
        <w:rPr>
          <w:spacing w:val="-5"/>
          <w:sz w:val="24"/>
          <w:szCs w:val="24"/>
        </w:rPr>
        <w:t>h</w:t>
      </w:r>
      <w:r>
        <w:rPr>
          <w:sz w:val="24"/>
          <w:szCs w:val="24"/>
        </w:rPr>
        <w:t>e</w:t>
      </w:r>
      <w:r>
        <w:rPr>
          <w:spacing w:val="-8"/>
          <w:sz w:val="24"/>
          <w:szCs w:val="24"/>
        </w:rPr>
        <w:t xml:space="preserve"> </w:t>
      </w:r>
      <w:r>
        <w:rPr>
          <w:spacing w:val="-9"/>
          <w:sz w:val="24"/>
          <w:szCs w:val="24"/>
        </w:rPr>
        <w:t>m</w:t>
      </w:r>
      <w:r>
        <w:rPr>
          <w:spacing w:val="5"/>
          <w:sz w:val="24"/>
          <w:szCs w:val="24"/>
        </w:rPr>
        <w:t>o</w:t>
      </w:r>
      <w:r>
        <w:rPr>
          <w:spacing w:val="-2"/>
          <w:sz w:val="24"/>
          <w:szCs w:val="24"/>
        </w:rPr>
        <w:t>s</w:t>
      </w:r>
      <w:r>
        <w:rPr>
          <w:sz w:val="24"/>
          <w:szCs w:val="24"/>
        </w:rPr>
        <w:t>t</w:t>
      </w:r>
      <w:r>
        <w:rPr>
          <w:spacing w:val="-2"/>
          <w:sz w:val="24"/>
          <w:szCs w:val="24"/>
        </w:rPr>
        <w:t xml:space="preserve"> </w:t>
      </w:r>
      <w:r>
        <w:rPr>
          <w:spacing w:val="-6"/>
          <w:sz w:val="24"/>
          <w:szCs w:val="24"/>
        </w:rPr>
        <w:t>a</w:t>
      </w:r>
      <w:r>
        <w:rPr>
          <w:sz w:val="24"/>
          <w:szCs w:val="24"/>
        </w:rPr>
        <w:t>pp</w:t>
      </w:r>
      <w:r>
        <w:rPr>
          <w:spacing w:val="-3"/>
          <w:sz w:val="24"/>
          <w:szCs w:val="24"/>
        </w:rPr>
        <w:t>r</w:t>
      </w:r>
      <w:r>
        <w:rPr>
          <w:sz w:val="24"/>
          <w:szCs w:val="24"/>
        </w:rPr>
        <w:t>op</w:t>
      </w:r>
      <w:r>
        <w:rPr>
          <w:spacing w:val="1"/>
          <w:sz w:val="24"/>
          <w:szCs w:val="24"/>
        </w:rPr>
        <w:t>r</w:t>
      </w:r>
      <w:r>
        <w:rPr>
          <w:spacing w:val="-9"/>
          <w:sz w:val="24"/>
          <w:szCs w:val="24"/>
        </w:rPr>
        <w:t>i</w:t>
      </w:r>
      <w:r>
        <w:rPr>
          <w:spacing w:val="-1"/>
          <w:sz w:val="24"/>
          <w:szCs w:val="24"/>
        </w:rPr>
        <w:t>a</w:t>
      </w:r>
      <w:r>
        <w:rPr>
          <w:spacing w:val="5"/>
          <w:sz w:val="24"/>
          <w:szCs w:val="24"/>
        </w:rPr>
        <w:t>t</w:t>
      </w:r>
      <w:r>
        <w:rPr>
          <w:sz w:val="24"/>
          <w:szCs w:val="24"/>
        </w:rPr>
        <w:t>e</w:t>
      </w:r>
      <w:r>
        <w:rPr>
          <w:spacing w:val="-8"/>
          <w:sz w:val="24"/>
          <w:szCs w:val="24"/>
        </w:rPr>
        <w:t xml:space="preserve"> </w:t>
      </w:r>
      <w:r>
        <w:rPr>
          <w:spacing w:val="-5"/>
          <w:sz w:val="24"/>
          <w:szCs w:val="24"/>
        </w:rPr>
        <w:t>n</w:t>
      </w:r>
      <w:r>
        <w:rPr>
          <w:sz w:val="24"/>
          <w:szCs w:val="24"/>
        </w:rPr>
        <w:t>u</w:t>
      </w:r>
      <w:r>
        <w:rPr>
          <w:spacing w:val="-4"/>
          <w:sz w:val="24"/>
          <w:szCs w:val="24"/>
        </w:rPr>
        <w:t>m</w:t>
      </w:r>
      <w:r>
        <w:rPr>
          <w:spacing w:val="-5"/>
          <w:sz w:val="24"/>
          <w:szCs w:val="24"/>
        </w:rPr>
        <w:t>b</w:t>
      </w:r>
      <w:r>
        <w:rPr>
          <w:spacing w:val="-1"/>
          <w:sz w:val="24"/>
          <w:szCs w:val="24"/>
        </w:rPr>
        <w:t>e</w:t>
      </w:r>
      <w:r>
        <w:rPr>
          <w:sz w:val="24"/>
          <w:szCs w:val="24"/>
        </w:rPr>
        <w:t>r</w:t>
      </w:r>
      <w:r>
        <w:rPr>
          <w:spacing w:val="-6"/>
          <w:sz w:val="24"/>
          <w:szCs w:val="24"/>
        </w:rPr>
        <w:t xml:space="preserve"> </w:t>
      </w:r>
      <w:r>
        <w:rPr>
          <w:spacing w:val="5"/>
          <w:sz w:val="24"/>
          <w:szCs w:val="24"/>
        </w:rPr>
        <w:t>t</w:t>
      </w:r>
      <w:r>
        <w:rPr>
          <w:spacing w:val="-5"/>
          <w:sz w:val="24"/>
          <w:szCs w:val="24"/>
        </w:rPr>
        <w:t>h</w:t>
      </w:r>
      <w:r>
        <w:rPr>
          <w:spacing w:val="-3"/>
          <w:sz w:val="24"/>
          <w:szCs w:val="24"/>
        </w:rPr>
        <w:t>r</w:t>
      </w:r>
      <w:r>
        <w:rPr>
          <w:spacing w:val="5"/>
          <w:sz w:val="24"/>
          <w:szCs w:val="24"/>
        </w:rPr>
        <w:t>o</w:t>
      </w:r>
      <w:r>
        <w:rPr>
          <w:spacing w:val="-5"/>
          <w:sz w:val="24"/>
          <w:szCs w:val="24"/>
        </w:rPr>
        <w:t>u</w:t>
      </w:r>
      <w:r>
        <w:rPr>
          <w:sz w:val="24"/>
          <w:szCs w:val="24"/>
        </w:rPr>
        <w:t>gh</w:t>
      </w:r>
      <w:r>
        <w:rPr>
          <w:spacing w:val="-7"/>
          <w:sz w:val="24"/>
          <w:szCs w:val="24"/>
        </w:rPr>
        <w:t xml:space="preserve"> </w:t>
      </w:r>
      <w:r>
        <w:rPr>
          <w:spacing w:val="-1"/>
          <w:sz w:val="24"/>
          <w:szCs w:val="24"/>
        </w:rPr>
        <w:t>e</w:t>
      </w:r>
      <w:r>
        <w:rPr>
          <w:spacing w:val="-5"/>
          <w:sz w:val="24"/>
          <w:szCs w:val="24"/>
        </w:rPr>
        <w:t>x</w:t>
      </w:r>
      <w:r>
        <w:rPr>
          <w:sz w:val="24"/>
          <w:szCs w:val="24"/>
        </w:rPr>
        <w:t>p</w:t>
      </w:r>
      <w:r>
        <w:rPr>
          <w:spacing w:val="-1"/>
          <w:sz w:val="24"/>
          <w:szCs w:val="24"/>
        </w:rPr>
        <w:t>e</w:t>
      </w:r>
      <w:r>
        <w:rPr>
          <w:spacing w:val="1"/>
          <w:sz w:val="24"/>
          <w:szCs w:val="24"/>
        </w:rPr>
        <w:t>r</w:t>
      </w:r>
      <w:r>
        <w:rPr>
          <w:spacing w:val="-4"/>
          <w:sz w:val="24"/>
          <w:szCs w:val="24"/>
        </w:rPr>
        <w:t>i</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0"/>
          <w:sz w:val="24"/>
          <w:szCs w:val="24"/>
        </w:rPr>
        <w:t xml:space="preserve"> </w:t>
      </w:r>
      <w:r>
        <w:rPr>
          <w:spacing w:val="2"/>
          <w:sz w:val="24"/>
          <w:szCs w:val="24"/>
        </w:rPr>
        <w:t>T</w:t>
      </w:r>
      <w:r>
        <w:rPr>
          <w:spacing w:val="-5"/>
          <w:sz w:val="24"/>
          <w:szCs w:val="24"/>
        </w:rPr>
        <w:t>h</w:t>
      </w:r>
      <w:r>
        <w:rPr>
          <w:sz w:val="24"/>
          <w:szCs w:val="24"/>
        </w:rPr>
        <w:t>e</w:t>
      </w:r>
      <w:r>
        <w:rPr>
          <w:spacing w:val="-3"/>
          <w:sz w:val="24"/>
          <w:szCs w:val="24"/>
        </w:rPr>
        <w:t xml:space="preserve"> </w:t>
      </w:r>
      <w:r>
        <w:rPr>
          <w:spacing w:val="-5"/>
          <w:sz w:val="24"/>
          <w:szCs w:val="24"/>
        </w:rPr>
        <w:t>h</w:t>
      </w:r>
      <w:r>
        <w:rPr>
          <w:spacing w:val="-9"/>
          <w:sz w:val="24"/>
          <w:szCs w:val="24"/>
        </w:rPr>
        <w:t>i</w:t>
      </w:r>
      <w:r>
        <w:rPr>
          <w:spacing w:val="5"/>
          <w:sz w:val="24"/>
          <w:szCs w:val="24"/>
        </w:rPr>
        <w:t>g</w:t>
      </w:r>
      <w:r>
        <w:rPr>
          <w:spacing w:val="-5"/>
          <w:sz w:val="24"/>
          <w:szCs w:val="24"/>
        </w:rPr>
        <w:t>h</w:t>
      </w:r>
      <w:r>
        <w:rPr>
          <w:spacing w:val="-1"/>
          <w:sz w:val="24"/>
          <w:szCs w:val="24"/>
        </w:rPr>
        <w:t>e</w:t>
      </w:r>
      <w:r>
        <w:rPr>
          <w:sz w:val="24"/>
          <w:szCs w:val="24"/>
        </w:rPr>
        <w:t>r</w:t>
      </w:r>
      <w:r>
        <w:rPr>
          <w:spacing w:val="-6"/>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n</w:t>
      </w:r>
      <w:r>
        <w:rPr>
          <w:spacing w:val="5"/>
          <w:sz w:val="24"/>
          <w:szCs w:val="24"/>
        </w:rPr>
        <w:t>u</w:t>
      </w:r>
      <w:r>
        <w:rPr>
          <w:spacing w:val="-9"/>
          <w:sz w:val="24"/>
          <w:szCs w:val="24"/>
        </w:rPr>
        <w:t>m</w:t>
      </w:r>
      <w:r>
        <w:rPr>
          <w:spacing w:val="-5"/>
          <w:sz w:val="24"/>
          <w:szCs w:val="24"/>
        </w:rPr>
        <w:t>b</w:t>
      </w:r>
      <w:r>
        <w:rPr>
          <w:spacing w:val="-1"/>
          <w:sz w:val="24"/>
          <w:szCs w:val="24"/>
        </w:rPr>
        <w:t>e</w:t>
      </w:r>
      <w:r>
        <w:rPr>
          <w:sz w:val="24"/>
          <w:szCs w:val="24"/>
        </w:rPr>
        <w:t>r</w:t>
      </w:r>
      <w:r>
        <w:rPr>
          <w:spacing w:val="-1"/>
          <w:sz w:val="24"/>
          <w:szCs w:val="24"/>
        </w:rPr>
        <w:t xml:space="preserve"> </w:t>
      </w:r>
      <w:r>
        <w:rPr>
          <w:spacing w:val="5"/>
          <w:sz w:val="24"/>
          <w:szCs w:val="24"/>
        </w:rPr>
        <w:t>o</w:t>
      </w:r>
      <w:r>
        <w:rPr>
          <w:sz w:val="24"/>
          <w:szCs w:val="24"/>
        </w:rPr>
        <w:t>f d</w:t>
      </w:r>
      <w:r>
        <w:rPr>
          <w:spacing w:val="-4"/>
          <w:sz w:val="24"/>
          <w:szCs w:val="24"/>
        </w:rPr>
        <w:t>im</w:t>
      </w:r>
      <w:r>
        <w:rPr>
          <w:spacing w:val="4"/>
          <w:sz w:val="24"/>
          <w:szCs w:val="24"/>
        </w:rPr>
        <w:t>e</w:t>
      </w:r>
      <w:r>
        <w:rPr>
          <w:spacing w:val="-5"/>
          <w:sz w:val="24"/>
          <w:szCs w:val="24"/>
        </w:rPr>
        <w:t>n</w:t>
      </w:r>
      <w:r>
        <w:rPr>
          <w:spacing w:val="2"/>
          <w:sz w:val="24"/>
          <w:szCs w:val="24"/>
        </w:rPr>
        <w:t>s</w:t>
      </w:r>
      <w:r>
        <w:rPr>
          <w:spacing w:val="-9"/>
          <w:sz w:val="24"/>
          <w:szCs w:val="24"/>
        </w:rPr>
        <w:t>i</w:t>
      </w:r>
      <w:r>
        <w:rPr>
          <w:spacing w:val="5"/>
          <w:sz w:val="24"/>
          <w:szCs w:val="24"/>
        </w:rPr>
        <w:t>o</w:t>
      </w:r>
      <w:r>
        <w:rPr>
          <w:sz w:val="24"/>
          <w:szCs w:val="24"/>
        </w:rPr>
        <w:t xml:space="preserve">ns </w:t>
      </w:r>
      <w:r>
        <w:rPr>
          <w:spacing w:val="5"/>
          <w:sz w:val="24"/>
          <w:szCs w:val="24"/>
        </w:rPr>
        <w:t>t</w:t>
      </w:r>
      <w:r>
        <w:rPr>
          <w:spacing w:val="-5"/>
          <w:sz w:val="24"/>
          <w:szCs w:val="24"/>
        </w:rPr>
        <w:t>h</w:t>
      </w:r>
      <w:r>
        <w:rPr>
          <w:sz w:val="24"/>
          <w:szCs w:val="24"/>
        </w:rPr>
        <w:t>e</w:t>
      </w:r>
      <w:r>
        <w:rPr>
          <w:spacing w:val="6"/>
          <w:sz w:val="24"/>
          <w:szCs w:val="24"/>
        </w:rPr>
        <w:t xml:space="preserve"> </w:t>
      </w:r>
      <w:r>
        <w:rPr>
          <w:spacing w:val="-9"/>
          <w:sz w:val="24"/>
          <w:szCs w:val="24"/>
        </w:rPr>
        <w:t>m</w:t>
      </w:r>
      <w:r>
        <w:rPr>
          <w:spacing w:val="5"/>
          <w:sz w:val="24"/>
          <w:szCs w:val="24"/>
        </w:rPr>
        <w:t>o</w:t>
      </w:r>
      <w:r>
        <w:rPr>
          <w:spacing w:val="1"/>
          <w:sz w:val="24"/>
          <w:szCs w:val="24"/>
        </w:rPr>
        <w:t>r</w:t>
      </w:r>
      <w:r>
        <w:rPr>
          <w:sz w:val="24"/>
          <w:szCs w:val="24"/>
        </w:rPr>
        <w:t>e</w:t>
      </w:r>
      <w:r>
        <w:rPr>
          <w:spacing w:val="1"/>
          <w:sz w:val="24"/>
          <w:szCs w:val="24"/>
        </w:rPr>
        <w:t xml:space="preserve"> </w:t>
      </w:r>
      <w:r>
        <w:rPr>
          <w:spacing w:val="-6"/>
          <w:sz w:val="24"/>
          <w:szCs w:val="24"/>
        </w:rPr>
        <w:t>c</w:t>
      </w:r>
      <w:r>
        <w:rPr>
          <w:spacing w:val="5"/>
          <w:sz w:val="24"/>
          <w:szCs w:val="24"/>
        </w:rPr>
        <w:t>o</w:t>
      </w:r>
      <w:r>
        <w:rPr>
          <w:spacing w:val="-9"/>
          <w:sz w:val="24"/>
          <w:szCs w:val="24"/>
        </w:rPr>
        <w:t>m</w:t>
      </w:r>
      <w:r>
        <w:rPr>
          <w:sz w:val="24"/>
          <w:szCs w:val="24"/>
        </w:rPr>
        <w:t>pu</w:t>
      </w:r>
      <w:r>
        <w:rPr>
          <w:spacing w:val="9"/>
          <w:sz w:val="24"/>
          <w:szCs w:val="24"/>
        </w:rPr>
        <w:t>t</w:t>
      </w:r>
      <w:r>
        <w:rPr>
          <w:spacing w:val="-9"/>
          <w:sz w:val="24"/>
          <w:szCs w:val="24"/>
        </w:rPr>
        <w:t>i</w:t>
      </w:r>
      <w:r>
        <w:rPr>
          <w:spacing w:val="-5"/>
          <w:sz w:val="24"/>
          <w:szCs w:val="24"/>
        </w:rPr>
        <w:t>n</w:t>
      </w:r>
      <w:r>
        <w:rPr>
          <w:sz w:val="24"/>
          <w:szCs w:val="24"/>
        </w:rPr>
        <w:t>g</w:t>
      </w:r>
      <w:r>
        <w:rPr>
          <w:spacing w:val="7"/>
          <w:sz w:val="24"/>
          <w:szCs w:val="24"/>
        </w:rPr>
        <w:t xml:space="preserve"> </w:t>
      </w:r>
      <w:r>
        <w:rPr>
          <w:spacing w:val="1"/>
          <w:sz w:val="24"/>
          <w:szCs w:val="24"/>
        </w:rPr>
        <w:t>r</w:t>
      </w:r>
      <w:r>
        <w:rPr>
          <w:spacing w:val="-1"/>
          <w:sz w:val="24"/>
          <w:szCs w:val="24"/>
        </w:rPr>
        <w:t>e</w:t>
      </w:r>
      <w:r>
        <w:rPr>
          <w:spacing w:val="-2"/>
          <w:sz w:val="24"/>
          <w:szCs w:val="24"/>
        </w:rPr>
        <w:t>s</w:t>
      </w:r>
      <w:r>
        <w:rPr>
          <w:sz w:val="24"/>
          <w:szCs w:val="24"/>
        </w:rPr>
        <w:t>ou</w:t>
      </w:r>
      <w:r>
        <w:rPr>
          <w:spacing w:val="1"/>
          <w:sz w:val="24"/>
          <w:szCs w:val="24"/>
        </w:rPr>
        <w:t>r</w:t>
      </w:r>
      <w:r>
        <w:rPr>
          <w:spacing w:val="-1"/>
          <w:sz w:val="24"/>
          <w:szCs w:val="24"/>
        </w:rPr>
        <w:t>ce</w:t>
      </w:r>
      <w:r>
        <w:rPr>
          <w:sz w:val="24"/>
          <w:szCs w:val="24"/>
        </w:rPr>
        <w:t xml:space="preserve">s </w:t>
      </w:r>
      <w:r>
        <w:rPr>
          <w:spacing w:val="-10"/>
          <w:sz w:val="24"/>
          <w:szCs w:val="24"/>
        </w:rPr>
        <w:t>y</w:t>
      </w:r>
      <w:r>
        <w:rPr>
          <w:spacing w:val="5"/>
          <w:sz w:val="24"/>
          <w:szCs w:val="24"/>
        </w:rPr>
        <w:t>o</w:t>
      </w:r>
      <w:r>
        <w:rPr>
          <w:sz w:val="24"/>
          <w:szCs w:val="24"/>
        </w:rPr>
        <w:t>u</w:t>
      </w:r>
      <w:r>
        <w:rPr>
          <w:spacing w:val="2"/>
          <w:sz w:val="24"/>
          <w:szCs w:val="24"/>
        </w:rPr>
        <w:t xml:space="preserve"> </w:t>
      </w:r>
      <w:r>
        <w:rPr>
          <w:spacing w:val="-5"/>
          <w:sz w:val="24"/>
          <w:szCs w:val="24"/>
        </w:rPr>
        <w:t>w</w:t>
      </w:r>
      <w:r>
        <w:rPr>
          <w:spacing w:val="-4"/>
          <w:sz w:val="24"/>
          <w:szCs w:val="24"/>
        </w:rPr>
        <w:t>i</w:t>
      </w:r>
      <w:r>
        <w:rPr>
          <w:sz w:val="24"/>
          <w:szCs w:val="24"/>
        </w:rPr>
        <w:t>ll</w:t>
      </w:r>
      <w:r>
        <w:rPr>
          <w:spacing w:val="3"/>
          <w:sz w:val="24"/>
          <w:szCs w:val="24"/>
        </w:rPr>
        <w:t xml:space="preserve"> </w:t>
      </w:r>
      <w:r>
        <w:rPr>
          <w:spacing w:val="-5"/>
          <w:sz w:val="24"/>
          <w:szCs w:val="24"/>
        </w:rPr>
        <w:t>n</w:t>
      </w:r>
      <w:r>
        <w:rPr>
          <w:spacing w:val="-1"/>
          <w:sz w:val="24"/>
          <w:szCs w:val="24"/>
        </w:rPr>
        <w:t>ee</w:t>
      </w:r>
      <w:r>
        <w:rPr>
          <w:sz w:val="24"/>
          <w:szCs w:val="24"/>
        </w:rPr>
        <w:t>d</w:t>
      </w:r>
      <w:r>
        <w:rPr>
          <w:spacing w:val="2"/>
          <w:sz w:val="24"/>
          <w:szCs w:val="24"/>
        </w:rPr>
        <w:t xml:space="preserve"> </w:t>
      </w:r>
      <w:r>
        <w:rPr>
          <w:sz w:val="24"/>
          <w:szCs w:val="24"/>
        </w:rPr>
        <w:t>to</w:t>
      </w:r>
      <w:r>
        <w:rPr>
          <w:spacing w:val="7"/>
          <w:sz w:val="24"/>
          <w:szCs w:val="24"/>
        </w:rPr>
        <w:t xml:space="preserve"> </w:t>
      </w:r>
      <w:r>
        <w:rPr>
          <w:spacing w:val="-3"/>
          <w:sz w:val="24"/>
          <w:szCs w:val="24"/>
        </w:rPr>
        <w:t>f</w:t>
      </w:r>
      <w:r>
        <w:rPr>
          <w:spacing w:val="-9"/>
          <w:sz w:val="24"/>
          <w:szCs w:val="24"/>
        </w:rPr>
        <w:t>i</w:t>
      </w:r>
      <w:r>
        <w:rPr>
          <w:sz w:val="24"/>
          <w:szCs w:val="24"/>
        </w:rPr>
        <w:t>t</w:t>
      </w:r>
      <w:r>
        <w:rPr>
          <w:spacing w:val="7"/>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9"/>
          <w:sz w:val="24"/>
          <w:szCs w:val="24"/>
        </w:rPr>
        <w:t>m</w:t>
      </w:r>
      <w:r>
        <w:rPr>
          <w:spacing w:val="5"/>
          <w:sz w:val="24"/>
          <w:szCs w:val="24"/>
        </w:rPr>
        <w:t>o</w:t>
      </w:r>
      <w:r>
        <w:rPr>
          <w:sz w:val="24"/>
          <w:szCs w:val="24"/>
        </w:rPr>
        <w:t>d</w:t>
      </w:r>
      <w:r>
        <w:rPr>
          <w:spacing w:val="-1"/>
          <w:sz w:val="24"/>
          <w:szCs w:val="24"/>
        </w:rPr>
        <w:t>e</w:t>
      </w:r>
      <w:r>
        <w:rPr>
          <w:spacing w:val="-9"/>
          <w:sz w:val="24"/>
          <w:szCs w:val="24"/>
        </w:rPr>
        <w:t>l</w:t>
      </w:r>
      <w:r>
        <w:rPr>
          <w:sz w:val="24"/>
          <w:szCs w:val="24"/>
        </w:rPr>
        <w:t>.</w:t>
      </w:r>
      <w:r>
        <w:rPr>
          <w:spacing w:val="9"/>
          <w:sz w:val="24"/>
          <w:szCs w:val="24"/>
        </w:rPr>
        <w:t xml:space="preserve"> </w:t>
      </w:r>
      <w:r>
        <w:rPr>
          <w:sz w:val="24"/>
          <w:szCs w:val="24"/>
        </w:rPr>
        <w:t xml:space="preserve">A </w:t>
      </w:r>
      <w:r>
        <w:rPr>
          <w:spacing w:val="-1"/>
          <w:sz w:val="24"/>
          <w:szCs w:val="24"/>
        </w:rPr>
        <w:t>c</w:t>
      </w:r>
      <w:r>
        <w:rPr>
          <w:spacing w:val="5"/>
          <w:sz w:val="24"/>
          <w:szCs w:val="24"/>
        </w:rPr>
        <w:t>o</w:t>
      </w:r>
      <w:r>
        <w:rPr>
          <w:spacing w:val="-4"/>
          <w:sz w:val="24"/>
          <w:szCs w:val="24"/>
        </w:rPr>
        <w:t>m</w:t>
      </w:r>
      <w:r>
        <w:rPr>
          <w:spacing w:val="-9"/>
          <w:sz w:val="24"/>
          <w:szCs w:val="24"/>
        </w:rPr>
        <w:t>m</w:t>
      </w:r>
      <w:r>
        <w:rPr>
          <w:spacing w:val="5"/>
          <w:sz w:val="24"/>
          <w:szCs w:val="24"/>
        </w:rPr>
        <w:t>o</w:t>
      </w:r>
      <w:r>
        <w:rPr>
          <w:sz w:val="24"/>
          <w:szCs w:val="24"/>
        </w:rPr>
        <w:t>n</w:t>
      </w:r>
      <w:r>
        <w:rPr>
          <w:spacing w:val="-3"/>
          <w:sz w:val="24"/>
          <w:szCs w:val="24"/>
        </w:rPr>
        <w:t xml:space="preserve"> </w:t>
      </w:r>
      <w:r>
        <w:rPr>
          <w:sz w:val="24"/>
          <w:szCs w:val="24"/>
        </w:rPr>
        <w:t>p</w:t>
      </w:r>
      <w:r>
        <w:rPr>
          <w:spacing w:val="1"/>
          <w:sz w:val="24"/>
          <w:szCs w:val="24"/>
        </w:rPr>
        <w:t>r</w:t>
      </w:r>
      <w:r>
        <w:rPr>
          <w:spacing w:val="-1"/>
          <w:sz w:val="24"/>
          <w:szCs w:val="24"/>
        </w:rPr>
        <w:t>a</w:t>
      </w:r>
      <w:r>
        <w:rPr>
          <w:spacing w:val="-6"/>
          <w:sz w:val="24"/>
          <w:szCs w:val="24"/>
        </w:rPr>
        <w:t>c</w:t>
      </w:r>
      <w:r>
        <w:rPr>
          <w:spacing w:val="5"/>
          <w:sz w:val="24"/>
          <w:szCs w:val="24"/>
        </w:rPr>
        <w:t>t</w:t>
      </w:r>
      <w:r>
        <w:rPr>
          <w:spacing w:val="-9"/>
          <w:sz w:val="24"/>
          <w:szCs w:val="24"/>
        </w:rPr>
        <w:t>i</w:t>
      </w:r>
      <w:r>
        <w:rPr>
          <w:spacing w:val="-1"/>
          <w:sz w:val="24"/>
          <w:szCs w:val="24"/>
        </w:rPr>
        <w:t>c</w:t>
      </w:r>
      <w:r>
        <w:rPr>
          <w:sz w:val="24"/>
          <w:szCs w:val="24"/>
        </w:rPr>
        <w:t>e</w:t>
      </w:r>
      <w:r>
        <w:rPr>
          <w:spacing w:val="1"/>
          <w:sz w:val="24"/>
          <w:szCs w:val="24"/>
        </w:rPr>
        <w:t xml:space="preserve"> </w:t>
      </w:r>
      <w:r>
        <w:rPr>
          <w:spacing w:val="-4"/>
          <w:sz w:val="24"/>
          <w:szCs w:val="24"/>
        </w:rPr>
        <w:t>i</w:t>
      </w:r>
      <w:r>
        <w:rPr>
          <w:sz w:val="24"/>
          <w:szCs w:val="24"/>
        </w:rPr>
        <w:t>s to</w:t>
      </w:r>
      <w:r>
        <w:rPr>
          <w:spacing w:val="3"/>
          <w:sz w:val="24"/>
          <w:szCs w:val="24"/>
        </w:rPr>
        <w:t xml:space="preserve"> </w:t>
      </w:r>
      <w:r>
        <w:rPr>
          <w:sz w:val="24"/>
          <w:szCs w:val="24"/>
        </w:rPr>
        <w:t>p</w:t>
      </w:r>
      <w:r>
        <w:rPr>
          <w:spacing w:val="-9"/>
          <w:sz w:val="24"/>
          <w:szCs w:val="24"/>
        </w:rPr>
        <w:t>i</w:t>
      </w:r>
      <w:r>
        <w:rPr>
          <w:spacing w:val="-1"/>
          <w:sz w:val="24"/>
          <w:szCs w:val="24"/>
        </w:rPr>
        <w:t>c</w:t>
      </w:r>
      <w:r>
        <w:rPr>
          <w:sz w:val="24"/>
          <w:szCs w:val="24"/>
        </w:rPr>
        <w:t>k</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n</w:t>
      </w:r>
      <w:r>
        <w:rPr>
          <w:sz w:val="24"/>
          <w:szCs w:val="24"/>
        </w:rPr>
        <w:t>u</w:t>
      </w:r>
      <w:r>
        <w:rPr>
          <w:spacing w:val="-4"/>
          <w:sz w:val="24"/>
          <w:szCs w:val="24"/>
        </w:rPr>
        <w:t>m</w:t>
      </w:r>
      <w:r>
        <w:rPr>
          <w:spacing w:val="-5"/>
          <w:sz w:val="24"/>
          <w:szCs w:val="24"/>
        </w:rPr>
        <w:t>b</w:t>
      </w:r>
      <w:r>
        <w:rPr>
          <w:spacing w:val="-1"/>
          <w:sz w:val="24"/>
          <w:szCs w:val="24"/>
        </w:rPr>
        <w:t>e</w:t>
      </w:r>
      <w:r>
        <w:rPr>
          <w:sz w:val="24"/>
          <w:szCs w:val="24"/>
        </w:rPr>
        <w:t>r</w:t>
      </w:r>
      <w:r>
        <w:rPr>
          <w:spacing w:val="4"/>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n</w:t>
      </w:r>
      <w:r>
        <w:rPr>
          <w:spacing w:val="5"/>
          <w:sz w:val="24"/>
          <w:szCs w:val="24"/>
        </w:rPr>
        <w:t>o</w:t>
      </w:r>
      <w:r>
        <w:rPr>
          <w:sz w:val="24"/>
          <w:szCs w:val="24"/>
        </w:rPr>
        <w:t>d</w:t>
      </w:r>
      <w:r>
        <w:rPr>
          <w:spacing w:val="-1"/>
          <w:sz w:val="24"/>
          <w:szCs w:val="24"/>
        </w:rPr>
        <w:t>e</w:t>
      </w:r>
      <w:r>
        <w:rPr>
          <w:sz w:val="24"/>
          <w:szCs w:val="24"/>
        </w:rPr>
        <w:t>s</w:t>
      </w:r>
      <w:r>
        <w:rPr>
          <w:spacing w:val="-5"/>
          <w:sz w:val="24"/>
          <w:szCs w:val="24"/>
        </w:rPr>
        <w:t xml:space="preserve"> </w:t>
      </w:r>
      <w:r>
        <w:rPr>
          <w:spacing w:val="-4"/>
          <w:sz w:val="24"/>
          <w:szCs w:val="24"/>
        </w:rPr>
        <w:t>i</w:t>
      </w:r>
      <w:r>
        <w:rPr>
          <w:sz w:val="24"/>
          <w:szCs w:val="24"/>
        </w:rPr>
        <w:t>n</w:t>
      </w:r>
      <w:r>
        <w:rPr>
          <w:spacing w:val="-3"/>
          <w:sz w:val="24"/>
          <w:szCs w:val="24"/>
        </w:rPr>
        <w:t xml:space="preserve"> </w:t>
      </w:r>
      <w:r>
        <w:rPr>
          <w:sz w:val="24"/>
          <w:szCs w:val="24"/>
        </w:rPr>
        <w:t>pow</w:t>
      </w:r>
      <w:r>
        <w:rPr>
          <w:spacing w:val="-1"/>
          <w:sz w:val="24"/>
          <w:szCs w:val="24"/>
        </w:rPr>
        <w:t>e</w:t>
      </w:r>
      <w:r>
        <w:rPr>
          <w:spacing w:val="1"/>
          <w:sz w:val="24"/>
          <w:szCs w:val="24"/>
        </w:rPr>
        <w:t>r</w:t>
      </w:r>
      <w:r>
        <w:rPr>
          <w:sz w:val="24"/>
          <w:szCs w:val="24"/>
        </w:rPr>
        <w:t>s</w:t>
      </w:r>
      <w:r>
        <w:rPr>
          <w:spacing w:val="-9"/>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t</w:t>
      </w:r>
      <w:r>
        <w:rPr>
          <w:spacing w:val="-5"/>
          <w:sz w:val="24"/>
          <w:szCs w:val="24"/>
        </w:rPr>
        <w:t>w</w:t>
      </w:r>
      <w:r>
        <w:rPr>
          <w:sz w:val="24"/>
          <w:szCs w:val="24"/>
        </w:rPr>
        <w:t>o.</w:t>
      </w:r>
    </w:p>
    <w:p w14:paraId="122DE09C" w14:textId="77777777" w:rsidR="00433F0F" w:rsidRDefault="008B01BA">
      <w:pPr>
        <w:spacing w:before="8"/>
        <w:ind w:left="807"/>
        <w:rPr>
          <w:sz w:val="24"/>
          <w:szCs w:val="24"/>
        </w:rPr>
        <w:sectPr w:rsidR="00433F0F">
          <w:headerReference w:type="default" r:id="rId69"/>
          <w:footerReference w:type="default" r:id="rId70"/>
          <w:pgSz w:w="11920" w:h="16840"/>
          <w:pgMar w:top="1340" w:right="1320" w:bottom="280" w:left="1680" w:header="0" w:footer="947" w:gutter="0"/>
          <w:pgNumType w:start="27"/>
          <w:cols w:space="720"/>
        </w:sect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b/>
          <w:i/>
          <w:spacing w:val="-6"/>
          <w:sz w:val="24"/>
          <w:szCs w:val="24"/>
        </w:rPr>
        <w:t>c</w:t>
      </w:r>
      <w:r>
        <w:rPr>
          <w:b/>
          <w:i/>
          <w:spacing w:val="-4"/>
          <w:sz w:val="24"/>
          <w:szCs w:val="24"/>
        </w:rPr>
        <w:t>l</w:t>
      </w:r>
      <w:r>
        <w:rPr>
          <w:b/>
          <w:i/>
          <w:spacing w:val="-5"/>
          <w:sz w:val="24"/>
          <w:szCs w:val="24"/>
        </w:rPr>
        <w:t>a</w:t>
      </w:r>
      <w:r>
        <w:rPr>
          <w:b/>
          <w:i/>
          <w:spacing w:val="-7"/>
          <w:sz w:val="24"/>
          <w:szCs w:val="24"/>
        </w:rPr>
        <w:t>ss</w:t>
      </w:r>
      <w:r>
        <w:rPr>
          <w:b/>
          <w:i/>
          <w:spacing w:val="-4"/>
          <w:sz w:val="24"/>
          <w:szCs w:val="24"/>
        </w:rPr>
        <w:t>i</w:t>
      </w:r>
      <w:r>
        <w:rPr>
          <w:b/>
          <w:i/>
          <w:spacing w:val="-3"/>
          <w:sz w:val="24"/>
          <w:szCs w:val="24"/>
        </w:rPr>
        <w:t>f</w:t>
      </w:r>
      <w:r>
        <w:rPr>
          <w:b/>
          <w:i/>
          <w:spacing w:val="-4"/>
          <w:sz w:val="24"/>
          <w:szCs w:val="24"/>
        </w:rPr>
        <w:t>i</w:t>
      </w:r>
      <w:r>
        <w:rPr>
          <w:b/>
          <w:i/>
          <w:spacing w:val="-6"/>
          <w:sz w:val="24"/>
          <w:szCs w:val="24"/>
        </w:rPr>
        <w:t>e</w:t>
      </w:r>
      <w:r>
        <w:rPr>
          <w:b/>
          <w:i/>
          <w:spacing w:val="-7"/>
          <w:sz w:val="24"/>
          <w:szCs w:val="24"/>
        </w:rPr>
        <w:t>r</w:t>
      </w:r>
      <w:r>
        <w:rPr>
          <w:b/>
          <w:i/>
          <w:spacing w:val="-2"/>
          <w:sz w:val="24"/>
          <w:szCs w:val="24"/>
        </w:rPr>
        <w:t>.</w:t>
      </w:r>
      <w:r>
        <w:rPr>
          <w:b/>
          <w:i/>
          <w:spacing w:val="-5"/>
          <w:sz w:val="24"/>
          <w:szCs w:val="24"/>
        </w:rPr>
        <w:t>ad</w:t>
      </w:r>
      <w:r>
        <w:rPr>
          <w:b/>
          <w:i/>
          <w:sz w:val="24"/>
          <w:szCs w:val="24"/>
        </w:rPr>
        <w:t>d</w:t>
      </w:r>
      <w:r>
        <w:rPr>
          <w:b/>
          <w:i/>
          <w:spacing w:val="-7"/>
          <w:sz w:val="24"/>
          <w:szCs w:val="24"/>
        </w:rPr>
        <w:t xml:space="preserve"> </w:t>
      </w:r>
      <w:r>
        <w:rPr>
          <w:b/>
          <w:i/>
          <w:spacing w:val="-3"/>
          <w:sz w:val="24"/>
          <w:szCs w:val="24"/>
        </w:rPr>
        <w:t>(</w:t>
      </w:r>
      <w:r>
        <w:rPr>
          <w:b/>
          <w:i/>
          <w:spacing w:val="-5"/>
          <w:sz w:val="24"/>
          <w:szCs w:val="24"/>
        </w:rPr>
        <w:t>D</w:t>
      </w:r>
      <w:r>
        <w:rPr>
          <w:b/>
          <w:i/>
          <w:spacing w:val="-6"/>
          <w:sz w:val="24"/>
          <w:szCs w:val="24"/>
        </w:rPr>
        <w:t>e</w:t>
      </w:r>
      <w:r>
        <w:rPr>
          <w:b/>
          <w:i/>
          <w:spacing w:val="-4"/>
          <w:sz w:val="24"/>
          <w:szCs w:val="24"/>
        </w:rPr>
        <w:t>n</w:t>
      </w:r>
      <w:r>
        <w:rPr>
          <w:b/>
          <w:i/>
          <w:spacing w:val="-7"/>
          <w:sz w:val="24"/>
          <w:szCs w:val="24"/>
        </w:rPr>
        <w:t>s</w:t>
      </w:r>
      <w:r>
        <w:rPr>
          <w:b/>
          <w:i/>
          <w:sz w:val="24"/>
          <w:szCs w:val="24"/>
        </w:rPr>
        <w:t>e</w:t>
      </w:r>
      <w:r>
        <w:rPr>
          <w:b/>
          <w:i/>
          <w:spacing w:val="-8"/>
          <w:sz w:val="24"/>
          <w:szCs w:val="24"/>
        </w:rPr>
        <w:t xml:space="preserve"> </w:t>
      </w:r>
      <w:r>
        <w:rPr>
          <w:b/>
          <w:i/>
          <w:spacing w:val="-3"/>
          <w:sz w:val="24"/>
          <w:szCs w:val="24"/>
        </w:rPr>
        <w:t>(</w:t>
      </w:r>
      <w:r>
        <w:rPr>
          <w:b/>
          <w:i/>
          <w:spacing w:val="-10"/>
          <w:sz w:val="24"/>
          <w:szCs w:val="24"/>
        </w:rPr>
        <w:t>o</w:t>
      </w:r>
      <w:r>
        <w:rPr>
          <w:b/>
          <w:i/>
          <w:spacing w:val="-4"/>
          <w:sz w:val="24"/>
          <w:szCs w:val="24"/>
        </w:rPr>
        <w:t>ut</w:t>
      </w:r>
      <w:r>
        <w:rPr>
          <w:b/>
          <w:i/>
          <w:spacing w:val="-5"/>
          <w:sz w:val="24"/>
          <w:szCs w:val="24"/>
        </w:rPr>
        <w:t>p</w:t>
      </w:r>
      <w:r>
        <w:rPr>
          <w:b/>
          <w:i/>
          <w:spacing w:val="-4"/>
          <w:sz w:val="24"/>
          <w:szCs w:val="24"/>
        </w:rPr>
        <w:t>u</w:t>
      </w:r>
      <w:r>
        <w:rPr>
          <w:b/>
          <w:i/>
          <w:sz w:val="24"/>
          <w:szCs w:val="24"/>
        </w:rPr>
        <w:t>t</w:t>
      </w:r>
      <w:r>
        <w:rPr>
          <w:b/>
          <w:i/>
          <w:spacing w:val="-12"/>
          <w:sz w:val="24"/>
          <w:szCs w:val="24"/>
        </w:rPr>
        <w:t xml:space="preserve"> </w:t>
      </w:r>
      <w:r>
        <w:rPr>
          <w:b/>
          <w:i/>
          <w:sz w:val="24"/>
          <w:szCs w:val="24"/>
        </w:rPr>
        <w:t>=</w:t>
      </w:r>
      <w:r>
        <w:rPr>
          <w:b/>
          <w:i/>
          <w:spacing w:val="-10"/>
          <w:sz w:val="24"/>
          <w:szCs w:val="24"/>
        </w:rPr>
        <w:t xml:space="preserve"> </w:t>
      </w:r>
      <w:r>
        <w:rPr>
          <w:b/>
          <w:i/>
          <w:spacing w:val="-5"/>
          <w:sz w:val="24"/>
          <w:szCs w:val="24"/>
        </w:rPr>
        <w:t>64</w:t>
      </w:r>
      <w:r>
        <w:rPr>
          <w:b/>
          <w:i/>
          <w:spacing w:val="-8"/>
          <w:sz w:val="24"/>
          <w:szCs w:val="24"/>
        </w:rPr>
        <w:t>)</w:t>
      </w:r>
      <w:r>
        <w:rPr>
          <w:b/>
          <w:i/>
          <w:sz w:val="24"/>
          <w:szCs w:val="24"/>
        </w:rPr>
        <w:t>)</w:t>
      </w:r>
    </w:p>
    <w:p w14:paraId="050E8276" w14:textId="77777777" w:rsidR="00433F0F" w:rsidRDefault="00433F0F">
      <w:pPr>
        <w:spacing w:before="18" w:line="220" w:lineRule="exact"/>
        <w:rPr>
          <w:sz w:val="22"/>
          <w:szCs w:val="22"/>
        </w:rPr>
      </w:pPr>
    </w:p>
    <w:p w14:paraId="18AFAEC7" w14:textId="77777777" w:rsidR="00433F0F" w:rsidRDefault="008B01BA">
      <w:pPr>
        <w:tabs>
          <w:tab w:val="left" w:pos="1160"/>
        </w:tabs>
        <w:spacing w:before="29" w:line="361" w:lineRule="auto"/>
        <w:ind w:left="1167" w:right="74" w:hanging="360"/>
        <w:jc w:val="both"/>
        <w:rPr>
          <w:sz w:val="24"/>
          <w:szCs w:val="24"/>
        </w:rPr>
      </w:pPr>
      <w:r>
        <w:rPr>
          <w:rFonts w:ascii="Segoe MDL2 Assets" w:eastAsia="Segoe MDL2 Assets" w:hAnsi="Segoe MDL2 Assets" w:cs="Segoe MDL2 Assets"/>
          <w:w w:val="46"/>
        </w:rPr>
        <w:t></w:t>
      </w:r>
      <w:r>
        <w:rPr>
          <w:rFonts w:ascii="Segoe MDL2 Assets" w:eastAsia="Segoe MDL2 Assets" w:hAnsi="Segoe MDL2 Assets" w:cs="Segoe MDL2 Assets"/>
        </w:rPr>
        <w:tab/>
      </w:r>
      <w:r>
        <w:rPr>
          <w:spacing w:val="2"/>
          <w:sz w:val="24"/>
          <w:szCs w:val="24"/>
        </w:rPr>
        <w:t>T</w:t>
      </w:r>
      <w:r>
        <w:rPr>
          <w:spacing w:val="-5"/>
          <w:sz w:val="24"/>
          <w:szCs w:val="24"/>
        </w:rPr>
        <w:t>h</w:t>
      </w:r>
      <w:r>
        <w:rPr>
          <w:sz w:val="24"/>
          <w:szCs w:val="24"/>
        </w:rPr>
        <w:t>e</w:t>
      </w:r>
      <w:r>
        <w:rPr>
          <w:spacing w:val="54"/>
          <w:sz w:val="24"/>
          <w:szCs w:val="24"/>
        </w:rPr>
        <w:t xml:space="preserve"> </w:t>
      </w:r>
      <w:r>
        <w:rPr>
          <w:spacing w:val="-5"/>
          <w:sz w:val="24"/>
          <w:szCs w:val="24"/>
        </w:rPr>
        <w:t>n</w:t>
      </w:r>
      <w:r>
        <w:rPr>
          <w:spacing w:val="-1"/>
          <w:sz w:val="24"/>
          <w:szCs w:val="24"/>
        </w:rPr>
        <w:t>e</w:t>
      </w:r>
      <w:r>
        <w:rPr>
          <w:spacing w:val="-5"/>
          <w:sz w:val="24"/>
          <w:szCs w:val="24"/>
        </w:rPr>
        <w:t>x</w:t>
      </w:r>
      <w:r>
        <w:rPr>
          <w:sz w:val="24"/>
          <w:szCs w:val="24"/>
        </w:rPr>
        <w:t xml:space="preserve">t  </w:t>
      </w:r>
      <w:r>
        <w:rPr>
          <w:spacing w:val="-9"/>
          <w:sz w:val="24"/>
          <w:szCs w:val="24"/>
        </w:rPr>
        <w:t>l</w:t>
      </w:r>
      <w:r>
        <w:rPr>
          <w:spacing w:val="4"/>
          <w:sz w:val="24"/>
          <w:szCs w:val="24"/>
        </w:rPr>
        <w:t>a</w:t>
      </w:r>
      <w:r>
        <w:rPr>
          <w:spacing w:val="-5"/>
          <w:sz w:val="24"/>
          <w:szCs w:val="24"/>
        </w:rPr>
        <w:t>y</w:t>
      </w:r>
      <w:r>
        <w:rPr>
          <w:spacing w:val="-1"/>
          <w:sz w:val="24"/>
          <w:szCs w:val="24"/>
        </w:rPr>
        <w:t>e</w:t>
      </w:r>
      <w:r>
        <w:rPr>
          <w:sz w:val="24"/>
          <w:szCs w:val="24"/>
        </w:rPr>
        <w:t>r</w:t>
      </w:r>
      <w:r>
        <w:rPr>
          <w:spacing w:val="56"/>
          <w:sz w:val="24"/>
          <w:szCs w:val="24"/>
        </w:rPr>
        <w:t xml:space="preserve"> </w:t>
      </w:r>
      <w:r>
        <w:rPr>
          <w:sz w:val="24"/>
          <w:szCs w:val="24"/>
        </w:rPr>
        <w:t>we</w:t>
      </w:r>
      <w:r>
        <w:rPr>
          <w:spacing w:val="54"/>
          <w:sz w:val="24"/>
          <w:szCs w:val="24"/>
        </w:rPr>
        <w:t xml:space="preserve"> </w:t>
      </w:r>
      <w:r>
        <w:rPr>
          <w:spacing w:val="-5"/>
          <w:sz w:val="24"/>
          <w:szCs w:val="24"/>
        </w:rPr>
        <w:t>h</w:t>
      </w:r>
      <w:r>
        <w:rPr>
          <w:spacing w:val="4"/>
          <w:sz w:val="24"/>
          <w:szCs w:val="24"/>
        </w:rPr>
        <w:t>a</w:t>
      </w:r>
      <w:r>
        <w:rPr>
          <w:spacing w:val="-5"/>
          <w:sz w:val="24"/>
          <w:szCs w:val="24"/>
        </w:rPr>
        <w:t>v</w:t>
      </w:r>
      <w:r>
        <w:rPr>
          <w:sz w:val="24"/>
          <w:szCs w:val="24"/>
        </w:rPr>
        <w:t>e</w:t>
      </w:r>
      <w:r>
        <w:rPr>
          <w:spacing w:val="54"/>
          <w:sz w:val="24"/>
          <w:szCs w:val="24"/>
        </w:rPr>
        <w:t xml:space="preserve"> </w:t>
      </w:r>
      <w:r>
        <w:rPr>
          <w:sz w:val="24"/>
          <w:szCs w:val="24"/>
        </w:rPr>
        <w:t>to</w:t>
      </w:r>
      <w:r>
        <w:rPr>
          <w:spacing w:val="55"/>
          <w:sz w:val="24"/>
          <w:szCs w:val="24"/>
        </w:rPr>
        <w:t xml:space="preserve"> </w:t>
      </w:r>
      <w:r>
        <w:rPr>
          <w:spacing w:val="-1"/>
          <w:sz w:val="24"/>
          <w:szCs w:val="24"/>
        </w:rPr>
        <w:t>a</w:t>
      </w:r>
      <w:r>
        <w:rPr>
          <w:sz w:val="24"/>
          <w:szCs w:val="24"/>
        </w:rPr>
        <w:t>dd</w:t>
      </w:r>
      <w:r>
        <w:rPr>
          <w:spacing w:val="55"/>
          <w:sz w:val="24"/>
          <w:szCs w:val="24"/>
        </w:rPr>
        <w:t xml:space="preserve"> </w:t>
      </w:r>
      <w:r>
        <w:rPr>
          <w:spacing w:val="-9"/>
          <w:sz w:val="24"/>
          <w:szCs w:val="24"/>
        </w:rPr>
        <w:t>i</w:t>
      </w:r>
      <w:r>
        <w:rPr>
          <w:sz w:val="24"/>
          <w:szCs w:val="24"/>
        </w:rPr>
        <w:t>s</w:t>
      </w:r>
      <w:r>
        <w:rPr>
          <w:spacing w:val="53"/>
          <w:sz w:val="24"/>
          <w:szCs w:val="24"/>
        </w:rPr>
        <w:t xml:space="preserve"> </w:t>
      </w:r>
      <w:r>
        <w:rPr>
          <w:spacing w:val="5"/>
          <w:sz w:val="24"/>
          <w:szCs w:val="24"/>
        </w:rPr>
        <w:t>t</w:t>
      </w:r>
      <w:r>
        <w:rPr>
          <w:spacing w:val="-5"/>
          <w:sz w:val="24"/>
          <w:szCs w:val="24"/>
        </w:rPr>
        <w:t>h</w:t>
      </w:r>
      <w:r>
        <w:rPr>
          <w:sz w:val="24"/>
          <w:szCs w:val="24"/>
        </w:rPr>
        <w:t>e</w:t>
      </w:r>
      <w:r>
        <w:rPr>
          <w:spacing w:val="49"/>
          <w:sz w:val="24"/>
          <w:szCs w:val="24"/>
        </w:rPr>
        <w:t xml:space="preserve"> </w:t>
      </w:r>
      <w:r>
        <w:rPr>
          <w:spacing w:val="5"/>
          <w:sz w:val="24"/>
          <w:szCs w:val="24"/>
        </w:rPr>
        <w:t>o</w:t>
      </w:r>
      <w:r>
        <w:rPr>
          <w:spacing w:val="-5"/>
          <w:sz w:val="24"/>
          <w:szCs w:val="24"/>
        </w:rPr>
        <w:t>u</w:t>
      </w:r>
      <w:r>
        <w:rPr>
          <w:spacing w:val="5"/>
          <w:sz w:val="24"/>
          <w:szCs w:val="24"/>
        </w:rPr>
        <w:t>t</w:t>
      </w:r>
      <w:r>
        <w:rPr>
          <w:spacing w:val="-5"/>
          <w:sz w:val="24"/>
          <w:szCs w:val="24"/>
        </w:rPr>
        <w:t>pu</w:t>
      </w:r>
      <w:r>
        <w:rPr>
          <w:sz w:val="24"/>
          <w:szCs w:val="24"/>
        </w:rPr>
        <w:t xml:space="preserve">t  </w:t>
      </w:r>
      <w:r>
        <w:rPr>
          <w:spacing w:val="-9"/>
          <w:sz w:val="24"/>
          <w:szCs w:val="24"/>
        </w:rPr>
        <w:t>l</w:t>
      </w:r>
      <w:r>
        <w:rPr>
          <w:spacing w:val="-1"/>
          <w:sz w:val="24"/>
          <w:szCs w:val="24"/>
        </w:rPr>
        <w:t>a</w:t>
      </w:r>
      <w:r>
        <w:rPr>
          <w:spacing w:val="-5"/>
          <w:sz w:val="24"/>
          <w:szCs w:val="24"/>
        </w:rPr>
        <w:t>y</w:t>
      </w:r>
      <w:r>
        <w:rPr>
          <w:spacing w:val="-1"/>
          <w:sz w:val="24"/>
          <w:szCs w:val="24"/>
        </w:rPr>
        <w:t>e</w:t>
      </w:r>
      <w:r>
        <w:rPr>
          <w:spacing w:val="1"/>
          <w:sz w:val="24"/>
          <w:szCs w:val="24"/>
        </w:rPr>
        <w:t>r</w:t>
      </w:r>
      <w:r>
        <w:rPr>
          <w:sz w:val="24"/>
          <w:szCs w:val="24"/>
        </w:rPr>
        <w:t>.</w:t>
      </w:r>
      <w:r>
        <w:rPr>
          <w:spacing w:val="57"/>
          <w:sz w:val="24"/>
          <w:szCs w:val="24"/>
        </w:rPr>
        <w:t xml:space="preserve"> </w:t>
      </w:r>
      <w:r>
        <w:rPr>
          <w:spacing w:val="1"/>
          <w:sz w:val="24"/>
          <w:szCs w:val="24"/>
        </w:rPr>
        <w:t>I</w:t>
      </w:r>
      <w:r>
        <w:rPr>
          <w:sz w:val="24"/>
          <w:szCs w:val="24"/>
        </w:rPr>
        <w:t>n</w:t>
      </w:r>
      <w:r>
        <w:rPr>
          <w:spacing w:val="45"/>
          <w:sz w:val="24"/>
          <w:szCs w:val="24"/>
        </w:rPr>
        <w:t xml:space="preserve"> </w:t>
      </w:r>
      <w:r>
        <w:rPr>
          <w:spacing w:val="5"/>
          <w:sz w:val="24"/>
          <w:szCs w:val="24"/>
        </w:rPr>
        <w:t>t</w:t>
      </w:r>
      <w:r>
        <w:rPr>
          <w:spacing w:val="-5"/>
          <w:sz w:val="24"/>
          <w:szCs w:val="24"/>
        </w:rPr>
        <w:t>h</w:t>
      </w:r>
      <w:r>
        <w:rPr>
          <w:spacing w:val="-4"/>
          <w:sz w:val="24"/>
          <w:szCs w:val="24"/>
        </w:rPr>
        <w:t>i</w:t>
      </w:r>
      <w:r>
        <w:rPr>
          <w:sz w:val="24"/>
          <w:szCs w:val="24"/>
        </w:rPr>
        <w:t>s</w:t>
      </w:r>
      <w:r>
        <w:rPr>
          <w:spacing w:val="53"/>
          <w:sz w:val="24"/>
          <w:szCs w:val="24"/>
        </w:rPr>
        <w:t xml:space="preserve"> </w:t>
      </w:r>
      <w:r>
        <w:rPr>
          <w:spacing w:val="-1"/>
          <w:sz w:val="24"/>
          <w:szCs w:val="24"/>
        </w:rPr>
        <w:t>ca</w:t>
      </w:r>
      <w:r>
        <w:rPr>
          <w:spacing w:val="-2"/>
          <w:sz w:val="24"/>
          <w:szCs w:val="24"/>
        </w:rPr>
        <w:t>s</w:t>
      </w:r>
      <w:r>
        <w:rPr>
          <w:spacing w:val="-1"/>
          <w:sz w:val="24"/>
          <w:szCs w:val="24"/>
        </w:rPr>
        <w:t>e</w:t>
      </w:r>
      <w:r>
        <w:rPr>
          <w:sz w:val="24"/>
          <w:szCs w:val="24"/>
        </w:rPr>
        <w:t>,</w:t>
      </w:r>
      <w:r>
        <w:rPr>
          <w:spacing w:val="57"/>
          <w:sz w:val="24"/>
          <w:szCs w:val="24"/>
        </w:rPr>
        <w:t xml:space="preserve"> </w:t>
      </w:r>
      <w:r>
        <w:rPr>
          <w:sz w:val="24"/>
          <w:szCs w:val="24"/>
        </w:rPr>
        <w:t>w</w:t>
      </w:r>
      <w:r>
        <w:rPr>
          <w:spacing w:val="-1"/>
          <w:sz w:val="24"/>
          <w:szCs w:val="24"/>
        </w:rPr>
        <w:t>e</w:t>
      </w:r>
      <w:r>
        <w:rPr>
          <w:spacing w:val="-3"/>
          <w:sz w:val="24"/>
          <w:szCs w:val="24"/>
        </w:rPr>
        <w:t>’</w:t>
      </w:r>
      <w:r>
        <w:rPr>
          <w:spacing w:val="-4"/>
          <w:sz w:val="24"/>
          <w:szCs w:val="24"/>
        </w:rPr>
        <w:t>l</w:t>
      </w:r>
      <w:r>
        <w:rPr>
          <w:sz w:val="24"/>
          <w:szCs w:val="24"/>
        </w:rPr>
        <w:t>l</w:t>
      </w:r>
      <w:r>
        <w:rPr>
          <w:spacing w:val="51"/>
          <w:sz w:val="24"/>
          <w:szCs w:val="24"/>
        </w:rPr>
        <w:t xml:space="preserve"> </w:t>
      </w:r>
      <w:r>
        <w:rPr>
          <w:sz w:val="24"/>
          <w:szCs w:val="24"/>
        </w:rPr>
        <w:t>u</w:t>
      </w:r>
      <w:r>
        <w:rPr>
          <w:spacing w:val="2"/>
          <w:sz w:val="24"/>
          <w:szCs w:val="24"/>
        </w:rPr>
        <w:t>s</w:t>
      </w:r>
      <w:r>
        <w:rPr>
          <w:sz w:val="24"/>
          <w:szCs w:val="24"/>
        </w:rPr>
        <w:t xml:space="preserve">e </w:t>
      </w:r>
      <w:r>
        <w:rPr>
          <w:spacing w:val="5"/>
          <w:sz w:val="24"/>
          <w:szCs w:val="24"/>
        </w:rPr>
        <w:t>t</w:t>
      </w:r>
      <w:r>
        <w:rPr>
          <w:spacing w:val="-5"/>
          <w:sz w:val="24"/>
          <w:szCs w:val="24"/>
        </w:rPr>
        <w:t>h</w:t>
      </w:r>
      <w:r>
        <w:rPr>
          <w:sz w:val="24"/>
          <w:szCs w:val="24"/>
        </w:rPr>
        <w:t>e</w:t>
      </w:r>
      <w:r>
        <w:rPr>
          <w:spacing w:val="2"/>
          <w:sz w:val="24"/>
          <w:szCs w:val="24"/>
        </w:rPr>
        <w:t xml:space="preserve"> </w:t>
      </w:r>
      <w:r>
        <w:rPr>
          <w:i/>
          <w:spacing w:val="-2"/>
          <w:sz w:val="24"/>
          <w:szCs w:val="24"/>
        </w:rPr>
        <w:t>s</w:t>
      </w:r>
      <w:r>
        <w:rPr>
          <w:i/>
          <w:spacing w:val="-4"/>
          <w:sz w:val="24"/>
          <w:szCs w:val="24"/>
        </w:rPr>
        <w:t>i</w:t>
      </w:r>
      <w:r>
        <w:rPr>
          <w:i/>
          <w:sz w:val="24"/>
          <w:szCs w:val="24"/>
        </w:rPr>
        <w:t>gmoid</w:t>
      </w:r>
      <w:r>
        <w:rPr>
          <w:i/>
          <w:spacing w:val="-2"/>
          <w:sz w:val="24"/>
          <w:szCs w:val="24"/>
        </w:rPr>
        <w:t xml:space="preserve"> </w:t>
      </w:r>
      <w:r>
        <w:rPr>
          <w:spacing w:val="-1"/>
          <w:sz w:val="24"/>
          <w:szCs w:val="24"/>
        </w:rPr>
        <w:t>a</w:t>
      </w:r>
      <w:r>
        <w:rPr>
          <w:spacing w:val="-6"/>
          <w:sz w:val="24"/>
          <w:szCs w:val="24"/>
        </w:rPr>
        <w:t>c</w:t>
      </w:r>
      <w:r>
        <w:rPr>
          <w:spacing w:val="5"/>
          <w:sz w:val="24"/>
          <w:szCs w:val="24"/>
        </w:rPr>
        <w:t>t</w:t>
      </w:r>
      <w:r>
        <w:rPr>
          <w:spacing w:val="-9"/>
          <w:sz w:val="24"/>
          <w:szCs w:val="24"/>
        </w:rPr>
        <w:t>i</w:t>
      </w:r>
      <w:r>
        <w:rPr>
          <w:spacing w:val="-5"/>
          <w:sz w:val="24"/>
          <w:szCs w:val="24"/>
        </w:rPr>
        <w:t>v</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1"/>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2"/>
          <w:sz w:val="24"/>
          <w:szCs w:val="24"/>
        </w:rPr>
        <w:t>s</w:t>
      </w:r>
      <w:r>
        <w:rPr>
          <w:spacing w:val="-4"/>
          <w:sz w:val="24"/>
          <w:szCs w:val="24"/>
        </w:rPr>
        <w:t>i</w:t>
      </w:r>
      <w:r>
        <w:rPr>
          <w:spacing w:val="-5"/>
          <w:sz w:val="24"/>
          <w:szCs w:val="24"/>
        </w:rPr>
        <w:t>n</w:t>
      </w:r>
      <w:r>
        <w:rPr>
          <w:spacing w:val="-1"/>
          <w:sz w:val="24"/>
          <w:szCs w:val="24"/>
        </w:rPr>
        <w:t>c</w:t>
      </w:r>
      <w:r>
        <w:rPr>
          <w:sz w:val="24"/>
          <w:szCs w:val="24"/>
        </w:rPr>
        <w:t>e</w:t>
      </w:r>
      <w:r>
        <w:rPr>
          <w:spacing w:val="-8"/>
          <w:sz w:val="24"/>
          <w:szCs w:val="24"/>
        </w:rPr>
        <w:t xml:space="preserve"> </w:t>
      </w:r>
      <w:r>
        <w:rPr>
          <w:sz w:val="24"/>
          <w:szCs w:val="24"/>
        </w:rPr>
        <w:t>we</w:t>
      </w:r>
      <w:r>
        <w:rPr>
          <w:spacing w:val="-9"/>
          <w:sz w:val="24"/>
          <w:szCs w:val="24"/>
        </w:rPr>
        <w:t xml:space="preserve"> </w:t>
      </w:r>
      <w:r>
        <w:rPr>
          <w:spacing w:val="-1"/>
          <w:sz w:val="24"/>
          <w:szCs w:val="24"/>
        </w:rPr>
        <w:t>e</w:t>
      </w:r>
      <w:r>
        <w:rPr>
          <w:spacing w:val="-5"/>
          <w:sz w:val="24"/>
          <w:szCs w:val="24"/>
        </w:rPr>
        <w:t>x</w:t>
      </w:r>
      <w:r>
        <w:rPr>
          <w:sz w:val="24"/>
          <w:szCs w:val="24"/>
        </w:rPr>
        <w:t>p</w:t>
      </w:r>
      <w:r>
        <w:rPr>
          <w:spacing w:val="-1"/>
          <w:sz w:val="24"/>
          <w:szCs w:val="24"/>
        </w:rPr>
        <w:t>e</w:t>
      </w:r>
      <w:r>
        <w:rPr>
          <w:spacing w:val="-6"/>
          <w:sz w:val="24"/>
          <w:szCs w:val="24"/>
        </w:rPr>
        <w:t>c</w:t>
      </w:r>
      <w:r>
        <w:rPr>
          <w:sz w:val="24"/>
          <w:szCs w:val="24"/>
        </w:rPr>
        <w:t>t</w:t>
      </w:r>
      <w:r>
        <w:rPr>
          <w:spacing w:val="-7"/>
          <w:sz w:val="24"/>
          <w:szCs w:val="24"/>
        </w:rPr>
        <w:t xml:space="preserve"> </w:t>
      </w:r>
      <w:r>
        <w:rPr>
          <w:sz w:val="24"/>
          <w:szCs w:val="24"/>
        </w:rPr>
        <w:t>a</w:t>
      </w:r>
      <w:r>
        <w:rPr>
          <w:spacing w:val="-13"/>
          <w:sz w:val="24"/>
          <w:szCs w:val="24"/>
        </w:rPr>
        <w:t xml:space="preserve"> </w:t>
      </w:r>
      <w:r>
        <w:rPr>
          <w:spacing w:val="-5"/>
          <w:sz w:val="24"/>
          <w:szCs w:val="24"/>
        </w:rPr>
        <w:t>b</w:t>
      </w:r>
      <w:r>
        <w:rPr>
          <w:spacing w:val="-4"/>
          <w:sz w:val="24"/>
          <w:szCs w:val="24"/>
        </w:rPr>
        <w:t>i</w:t>
      </w:r>
      <w:r>
        <w:rPr>
          <w:spacing w:val="-5"/>
          <w:sz w:val="24"/>
          <w:szCs w:val="24"/>
        </w:rPr>
        <w:t>n</w:t>
      </w:r>
      <w:r>
        <w:rPr>
          <w:spacing w:val="-1"/>
          <w:sz w:val="24"/>
          <w:szCs w:val="24"/>
        </w:rPr>
        <w:t>a</w:t>
      </w:r>
      <w:r>
        <w:rPr>
          <w:spacing w:val="6"/>
          <w:sz w:val="24"/>
          <w:szCs w:val="24"/>
        </w:rPr>
        <w:t>r</w:t>
      </w:r>
      <w:r>
        <w:rPr>
          <w:sz w:val="24"/>
          <w:szCs w:val="24"/>
        </w:rPr>
        <w:t>y</w:t>
      </w:r>
      <w:r>
        <w:rPr>
          <w:spacing w:val="-17"/>
          <w:sz w:val="24"/>
          <w:szCs w:val="24"/>
        </w:rPr>
        <w:t xml:space="preserve"> </w:t>
      </w:r>
      <w:r>
        <w:rPr>
          <w:sz w:val="24"/>
          <w:szCs w:val="24"/>
        </w:rPr>
        <w:t>o</w:t>
      </w:r>
      <w:r>
        <w:rPr>
          <w:spacing w:val="-5"/>
          <w:sz w:val="24"/>
          <w:szCs w:val="24"/>
        </w:rPr>
        <w:t>u</w:t>
      </w:r>
      <w:r>
        <w:rPr>
          <w:spacing w:val="5"/>
          <w:sz w:val="24"/>
          <w:szCs w:val="24"/>
        </w:rPr>
        <w:t>t</w:t>
      </w:r>
      <w:r>
        <w:rPr>
          <w:spacing w:val="-6"/>
          <w:sz w:val="24"/>
          <w:szCs w:val="24"/>
        </w:rPr>
        <w:t>c</w:t>
      </w:r>
      <w:r>
        <w:rPr>
          <w:spacing w:val="5"/>
          <w:sz w:val="24"/>
          <w:szCs w:val="24"/>
        </w:rPr>
        <w:t>o</w:t>
      </w:r>
      <w:r>
        <w:rPr>
          <w:spacing w:val="-9"/>
          <w:sz w:val="24"/>
          <w:szCs w:val="24"/>
        </w:rPr>
        <w:t>m</w:t>
      </w:r>
      <w:r>
        <w:rPr>
          <w:spacing w:val="-1"/>
          <w:sz w:val="24"/>
          <w:szCs w:val="24"/>
        </w:rPr>
        <w:t>e</w:t>
      </w:r>
      <w:r>
        <w:rPr>
          <w:sz w:val="24"/>
          <w:szCs w:val="24"/>
        </w:rPr>
        <w:t>.</w:t>
      </w:r>
      <w:r>
        <w:rPr>
          <w:spacing w:val="-10"/>
          <w:sz w:val="24"/>
          <w:szCs w:val="24"/>
        </w:rPr>
        <w:t xml:space="preserve"> </w:t>
      </w:r>
      <w:r>
        <w:rPr>
          <w:spacing w:val="1"/>
          <w:sz w:val="24"/>
          <w:szCs w:val="24"/>
        </w:rPr>
        <w:t>I</w:t>
      </w:r>
      <w:r>
        <w:rPr>
          <w:sz w:val="24"/>
          <w:szCs w:val="24"/>
        </w:rPr>
        <w:t>f</w:t>
      </w:r>
      <w:r>
        <w:rPr>
          <w:spacing w:val="-15"/>
          <w:sz w:val="24"/>
          <w:szCs w:val="24"/>
        </w:rPr>
        <w:t xml:space="preserve"> </w:t>
      </w:r>
      <w:r>
        <w:rPr>
          <w:sz w:val="24"/>
          <w:szCs w:val="24"/>
        </w:rPr>
        <w:t>we</w:t>
      </w:r>
      <w:r>
        <w:rPr>
          <w:spacing w:val="-13"/>
          <w:sz w:val="24"/>
          <w:szCs w:val="24"/>
        </w:rPr>
        <w:t xml:space="preserve"> </w:t>
      </w:r>
      <w:r>
        <w:rPr>
          <w:spacing w:val="-1"/>
          <w:sz w:val="24"/>
          <w:szCs w:val="24"/>
        </w:rPr>
        <w:t>e</w:t>
      </w:r>
      <w:r>
        <w:rPr>
          <w:spacing w:val="-5"/>
          <w:sz w:val="24"/>
          <w:szCs w:val="24"/>
        </w:rPr>
        <w:t>x</w:t>
      </w:r>
      <w:r>
        <w:rPr>
          <w:sz w:val="24"/>
          <w:szCs w:val="24"/>
        </w:rPr>
        <w:t>p</w:t>
      </w:r>
      <w:r>
        <w:rPr>
          <w:spacing w:val="-1"/>
          <w:sz w:val="24"/>
          <w:szCs w:val="24"/>
        </w:rPr>
        <w:t>e</w:t>
      </w:r>
      <w:r>
        <w:rPr>
          <w:spacing w:val="-6"/>
          <w:sz w:val="24"/>
          <w:szCs w:val="24"/>
        </w:rPr>
        <w:t>c</w:t>
      </w:r>
      <w:r>
        <w:rPr>
          <w:spacing w:val="5"/>
          <w:sz w:val="24"/>
          <w:szCs w:val="24"/>
        </w:rPr>
        <w:t>t</w:t>
      </w:r>
      <w:r>
        <w:rPr>
          <w:spacing w:val="-1"/>
          <w:sz w:val="24"/>
          <w:szCs w:val="24"/>
        </w:rPr>
        <w:t>e</w:t>
      </w:r>
      <w:r>
        <w:rPr>
          <w:sz w:val="24"/>
          <w:szCs w:val="24"/>
        </w:rPr>
        <w:t xml:space="preserve">d </w:t>
      </w:r>
      <w:r>
        <w:rPr>
          <w:spacing w:val="-9"/>
          <w:sz w:val="24"/>
          <w:szCs w:val="24"/>
        </w:rPr>
        <w:t>m</w:t>
      </w:r>
      <w:r>
        <w:rPr>
          <w:spacing w:val="5"/>
          <w:sz w:val="24"/>
          <w:szCs w:val="24"/>
        </w:rPr>
        <w:t>o</w:t>
      </w:r>
      <w:r>
        <w:rPr>
          <w:spacing w:val="1"/>
          <w:sz w:val="24"/>
          <w:szCs w:val="24"/>
        </w:rPr>
        <w:t>r</w:t>
      </w:r>
      <w:r>
        <w:rPr>
          <w:sz w:val="24"/>
          <w:szCs w:val="24"/>
        </w:rPr>
        <w:t>e</w:t>
      </w:r>
      <w:r>
        <w:rPr>
          <w:spacing w:val="-3"/>
          <w:sz w:val="24"/>
          <w:szCs w:val="24"/>
        </w:rPr>
        <w:t xml:space="preserve"> </w:t>
      </w:r>
      <w:r>
        <w:rPr>
          <w:spacing w:val="5"/>
          <w:sz w:val="24"/>
          <w:szCs w:val="24"/>
        </w:rPr>
        <w:t>t</w:t>
      </w:r>
      <w:r>
        <w:rPr>
          <w:spacing w:val="-5"/>
          <w:sz w:val="24"/>
          <w:szCs w:val="24"/>
        </w:rPr>
        <w:t>h</w:t>
      </w:r>
      <w:r>
        <w:rPr>
          <w:spacing w:val="-1"/>
          <w:sz w:val="24"/>
          <w:szCs w:val="24"/>
        </w:rPr>
        <w:t>a</w:t>
      </w:r>
      <w:r>
        <w:rPr>
          <w:sz w:val="24"/>
          <w:szCs w:val="24"/>
        </w:rPr>
        <w:t>n</w:t>
      </w:r>
      <w:r>
        <w:rPr>
          <w:spacing w:val="-7"/>
          <w:sz w:val="24"/>
          <w:szCs w:val="24"/>
        </w:rPr>
        <w:t xml:space="preserve"> </w:t>
      </w:r>
      <w:r>
        <w:rPr>
          <w:spacing w:val="5"/>
          <w:sz w:val="24"/>
          <w:szCs w:val="24"/>
        </w:rPr>
        <w:t>t</w:t>
      </w:r>
      <w:r>
        <w:rPr>
          <w:spacing w:val="-5"/>
          <w:sz w:val="24"/>
          <w:szCs w:val="24"/>
        </w:rPr>
        <w:t>w</w:t>
      </w:r>
      <w:r>
        <w:rPr>
          <w:sz w:val="24"/>
          <w:szCs w:val="24"/>
        </w:rPr>
        <w:t>o</w:t>
      </w:r>
      <w:r>
        <w:rPr>
          <w:spacing w:val="-2"/>
          <w:sz w:val="24"/>
          <w:szCs w:val="24"/>
        </w:rPr>
        <w:t xml:space="preserve"> </w:t>
      </w:r>
      <w:r>
        <w:rPr>
          <w:spacing w:val="5"/>
          <w:sz w:val="24"/>
          <w:szCs w:val="24"/>
        </w:rPr>
        <w:t>o</w:t>
      </w:r>
      <w:r>
        <w:rPr>
          <w:spacing w:val="-5"/>
          <w:sz w:val="24"/>
          <w:szCs w:val="24"/>
        </w:rPr>
        <w:t>u</w:t>
      </w:r>
      <w:r>
        <w:rPr>
          <w:spacing w:val="5"/>
          <w:sz w:val="24"/>
          <w:szCs w:val="24"/>
        </w:rPr>
        <w:t>t</w:t>
      </w:r>
      <w:r>
        <w:rPr>
          <w:spacing w:val="-6"/>
          <w:sz w:val="24"/>
          <w:szCs w:val="24"/>
        </w:rPr>
        <w:t>c</w:t>
      </w:r>
      <w:r>
        <w:rPr>
          <w:spacing w:val="5"/>
          <w:sz w:val="24"/>
          <w:szCs w:val="24"/>
        </w:rPr>
        <w:t>o</w:t>
      </w:r>
      <w:r>
        <w:rPr>
          <w:spacing w:val="-9"/>
          <w:sz w:val="24"/>
          <w:szCs w:val="24"/>
        </w:rPr>
        <w:t>m</w:t>
      </w:r>
      <w:r>
        <w:rPr>
          <w:spacing w:val="-1"/>
          <w:sz w:val="24"/>
          <w:szCs w:val="24"/>
        </w:rPr>
        <w:t>e</w:t>
      </w:r>
      <w:r>
        <w:rPr>
          <w:spacing w:val="-2"/>
          <w:sz w:val="24"/>
          <w:szCs w:val="24"/>
        </w:rPr>
        <w:t>s</w:t>
      </w:r>
      <w:r>
        <w:rPr>
          <w:sz w:val="24"/>
          <w:szCs w:val="24"/>
        </w:rPr>
        <w:t>,</w:t>
      </w:r>
      <w:r>
        <w:rPr>
          <w:spacing w:val="4"/>
          <w:sz w:val="24"/>
          <w:szCs w:val="24"/>
        </w:rPr>
        <w:t xml:space="preserve"> </w:t>
      </w:r>
      <w:r>
        <w:rPr>
          <w:sz w:val="24"/>
          <w:szCs w:val="24"/>
        </w:rPr>
        <w:t>we</w:t>
      </w:r>
      <w:r>
        <w:rPr>
          <w:spacing w:val="-4"/>
          <w:sz w:val="24"/>
          <w:szCs w:val="24"/>
        </w:rPr>
        <w:t xml:space="preserve"> </w:t>
      </w:r>
      <w:r>
        <w:rPr>
          <w:spacing w:val="-5"/>
          <w:sz w:val="24"/>
          <w:szCs w:val="24"/>
        </w:rPr>
        <w:t>w</w:t>
      </w:r>
      <w:r>
        <w:rPr>
          <w:sz w:val="24"/>
          <w:szCs w:val="24"/>
        </w:rPr>
        <w:t>ou</w:t>
      </w:r>
      <w:r>
        <w:rPr>
          <w:spacing w:val="-9"/>
          <w:sz w:val="24"/>
          <w:szCs w:val="24"/>
        </w:rPr>
        <w:t>l</w:t>
      </w:r>
      <w:r>
        <w:rPr>
          <w:sz w:val="24"/>
          <w:szCs w:val="24"/>
        </w:rPr>
        <w:t>d</w:t>
      </w:r>
      <w:r>
        <w:rPr>
          <w:spacing w:val="2"/>
          <w:sz w:val="24"/>
          <w:szCs w:val="24"/>
        </w:rPr>
        <w:t xml:space="preserve"> </w:t>
      </w:r>
      <w:r>
        <w:rPr>
          <w:sz w:val="24"/>
          <w:szCs w:val="24"/>
        </w:rPr>
        <w:t>u</w:t>
      </w:r>
      <w:r>
        <w:rPr>
          <w:spacing w:val="-2"/>
          <w:sz w:val="24"/>
          <w:szCs w:val="24"/>
        </w:rPr>
        <w:t>s</w:t>
      </w:r>
      <w:r>
        <w:rPr>
          <w:sz w:val="24"/>
          <w:szCs w:val="24"/>
        </w:rPr>
        <w:t>e</w:t>
      </w:r>
      <w:r>
        <w:rPr>
          <w:spacing w:val="-3"/>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i/>
          <w:sz w:val="24"/>
          <w:szCs w:val="24"/>
        </w:rPr>
        <w:t>S</w:t>
      </w:r>
      <w:r>
        <w:rPr>
          <w:i/>
          <w:spacing w:val="-5"/>
          <w:sz w:val="24"/>
          <w:szCs w:val="24"/>
        </w:rPr>
        <w:t>o</w:t>
      </w:r>
      <w:r>
        <w:rPr>
          <w:i/>
          <w:sz w:val="24"/>
          <w:szCs w:val="24"/>
        </w:rPr>
        <w:t>f</w:t>
      </w:r>
      <w:r>
        <w:rPr>
          <w:i/>
          <w:spacing w:val="1"/>
          <w:sz w:val="24"/>
          <w:szCs w:val="24"/>
        </w:rPr>
        <w:t>t</w:t>
      </w:r>
      <w:r>
        <w:rPr>
          <w:i/>
          <w:spacing w:val="-3"/>
          <w:sz w:val="24"/>
          <w:szCs w:val="24"/>
        </w:rPr>
        <w:t>M</w:t>
      </w:r>
      <w:r>
        <w:rPr>
          <w:i/>
          <w:spacing w:val="-5"/>
          <w:sz w:val="24"/>
          <w:szCs w:val="24"/>
        </w:rPr>
        <w:t>a</w:t>
      </w:r>
      <w:r>
        <w:rPr>
          <w:i/>
          <w:sz w:val="24"/>
          <w:szCs w:val="24"/>
        </w:rPr>
        <w:t>x</w:t>
      </w:r>
      <w:r>
        <w:rPr>
          <w:i/>
          <w:spacing w:val="2"/>
          <w:sz w:val="24"/>
          <w:szCs w:val="24"/>
        </w:rPr>
        <w:t xml:space="preserve"> </w:t>
      </w:r>
      <w:r>
        <w:rPr>
          <w:spacing w:val="-8"/>
          <w:sz w:val="24"/>
          <w:szCs w:val="24"/>
        </w:rPr>
        <w:t>f</w:t>
      </w:r>
      <w:r>
        <w:rPr>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26D0CDD4" w14:textId="77777777" w:rsidR="00433F0F" w:rsidRDefault="008B01BA">
      <w:pPr>
        <w:spacing w:before="2"/>
        <w:ind w:left="807"/>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spacing w:val="2"/>
          <w:sz w:val="24"/>
          <w:szCs w:val="24"/>
        </w:rPr>
        <w:t>T</w:t>
      </w:r>
      <w:r>
        <w:rPr>
          <w:spacing w:val="-5"/>
          <w:sz w:val="24"/>
          <w:szCs w:val="24"/>
        </w:rPr>
        <w:t>h</w:t>
      </w:r>
      <w:r>
        <w:rPr>
          <w:sz w:val="24"/>
          <w:szCs w:val="24"/>
        </w:rPr>
        <w:t>e</w:t>
      </w:r>
      <w:r>
        <w:rPr>
          <w:spacing w:val="2"/>
          <w:sz w:val="24"/>
          <w:szCs w:val="24"/>
        </w:rPr>
        <w:t xml:space="preserve"> </w:t>
      </w:r>
      <w:r>
        <w:rPr>
          <w:i/>
          <w:sz w:val="24"/>
          <w:szCs w:val="24"/>
        </w:rPr>
        <w:t>ou</w:t>
      </w:r>
      <w:r>
        <w:rPr>
          <w:i/>
          <w:spacing w:val="-4"/>
          <w:sz w:val="24"/>
          <w:szCs w:val="24"/>
        </w:rPr>
        <w:t>t</w:t>
      </w:r>
      <w:r>
        <w:rPr>
          <w:i/>
          <w:sz w:val="24"/>
          <w:szCs w:val="24"/>
        </w:rPr>
        <w:t>put</w:t>
      </w:r>
      <w:r>
        <w:rPr>
          <w:i/>
          <w:spacing w:val="-2"/>
          <w:sz w:val="24"/>
          <w:szCs w:val="24"/>
        </w:rPr>
        <w:t xml:space="preserve"> </w:t>
      </w:r>
      <w:r>
        <w:rPr>
          <w:spacing w:val="-5"/>
          <w:sz w:val="24"/>
          <w:szCs w:val="24"/>
        </w:rPr>
        <w:t>h</w:t>
      </w:r>
      <w:r>
        <w:rPr>
          <w:spacing w:val="-1"/>
          <w:sz w:val="24"/>
          <w:szCs w:val="24"/>
        </w:rPr>
        <w:t>e</w:t>
      </w:r>
      <w:r>
        <w:rPr>
          <w:spacing w:val="1"/>
          <w:sz w:val="24"/>
          <w:szCs w:val="24"/>
        </w:rPr>
        <w:t>r</w:t>
      </w:r>
      <w:r>
        <w:rPr>
          <w:sz w:val="24"/>
          <w:szCs w:val="24"/>
        </w:rPr>
        <w:t>e</w:t>
      </w:r>
      <w:r>
        <w:rPr>
          <w:spacing w:val="-13"/>
          <w:sz w:val="24"/>
          <w:szCs w:val="24"/>
        </w:rPr>
        <w:t xml:space="preserve"> </w:t>
      </w:r>
      <w:r>
        <w:rPr>
          <w:spacing w:val="-9"/>
          <w:sz w:val="24"/>
          <w:szCs w:val="24"/>
        </w:rPr>
        <w:t>i</w:t>
      </w:r>
      <w:r>
        <w:rPr>
          <w:sz w:val="24"/>
          <w:szCs w:val="24"/>
        </w:rPr>
        <w:t>s</w:t>
      </w:r>
      <w:r>
        <w:rPr>
          <w:spacing w:val="-14"/>
          <w:sz w:val="24"/>
          <w:szCs w:val="24"/>
        </w:rPr>
        <w:t xml:space="preserve"> </w:t>
      </w:r>
      <w:r>
        <w:rPr>
          <w:sz w:val="24"/>
          <w:szCs w:val="24"/>
        </w:rPr>
        <w:t>1</w:t>
      </w:r>
      <w:r>
        <w:rPr>
          <w:spacing w:val="-12"/>
          <w:sz w:val="24"/>
          <w:szCs w:val="24"/>
        </w:rPr>
        <w:t xml:space="preserve"> </w:t>
      </w:r>
      <w:r>
        <w:rPr>
          <w:spacing w:val="-2"/>
          <w:sz w:val="24"/>
          <w:szCs w:val="24"/>
        </w:rPr>
        <w:t>s</w:t>
      </w:r>
      <w:r>
        <w:rPr>
          <w:spacing w:val="-4"/>
          <w:sz w:val="24"/>
          <w:szCs w:val="24"/>
        </w:rPr>
        <w:t>i</w:t>
      </w:r>
      <w:r>
        <w:rPr>
          <w:spacing w:val="-5"/>
          <w:sz w:val="24"/>
          <w:szCs w:val="24"/>
        </w:rPr>
        <w:t>n</w:t>
      </w:r>
      <w:r>
        <w:rPr>
          <w:spacing w:val="-1"/>
          <w:sz w:val="24"/>
          <w:szCs w:val="24"/>
        </w:rPr>
        <w:t>c</w:t>
      </w:r>
      <w:r>
        <w:rPr>
          <w:sz w:val="24"/>
          <w:szCs w:val="24"/>
        </w:rPr>
        <w:t>e</w:t>
      </w:r>
      <w:r>
        <w:rPr>
          <w:spacing w:val="-13"/>
          <w:sz w:val="24"/>
          <w:szCs w:val="24"/>
        </w:rPr>
        <w:t xml:space="preserve"> </w:t>
      </w:r>
      <w:r>
        <w:rPr>
          <w:sz w:val="24"/>
          <w:szCs w:val="24"/>
        </w:rPr>
        <w:t>we</w:t>
      </w:r>
      <w:r>
        <w:rPr>
          <w:spacing w:val="-13"/>
          <w:sz w:val="24"/>
          <w:szCs w:val="24"/>
        </w:rPr>
        <w:t xml:space="preserve"> </w:t>
      </w:r>
      <w:r>
        <w:rPr>
          <w:spacing w:val="-9"/>
          <w:sz w:val="24"/>
          <w:szCs w:val="24"/>
        </w:rPr>
        <w:t>j</w:t>
      </w:r>
      <w:r>
        <w:rPr>
          <w:sz w:val="24"/>
          <w:szCs w:val="24"/>
        </w:rPr>
        <w:t>u</w:t>
      </w:r>
      <w:r>
        <w:rPr>
          <w:spacing w:val="-2"/>
          <w:sz w:val="24"/>
          <w:szCs w:val="24"/>
        </w:rPr>
        <w:t>s</w:t>
      </w:r>
      <w:r>
        <w:rPr>
          <w:sz w:val="24"/>
          <w:szCs w:val="24"/>
        </w:rPr>
        <w:t>t</w:t>
      </w:r>
      <w:r>
        <w:rPr>
          <w:spacing w:val="-7"/>
          <w:sz w:val="24"/>
          <w:szCs w:val="24"/>
        </w:rPr>
        <w:t xml:space="preserve"> </w:t>
      </w:r>
      <w:r>
        <w:rPr>
          <w:spacing w:val="-1"/>
          <w:sz w:val="24"/>
          <w:szCs w:val="24"/>
        </w:rPr>
        <w:t>e</w:t>
      </w:r>
      <w:r>
        <w:rPr>
          <w:spacing w:val="-5"/>
          <w:sz w:val="24"/>
          <w:szCs w:val="24"/>
        </w:rPr>
        <w:t>x</w:t>
      </w:r>
      <w:r>
        <w:rPr>
          <w:sz w:val="24"/>
          <w:szCs w:val="24"/>
        </w:rPr>
        <w:t>p</w:t>
      </w:r>
      <w:r>
        <w:rPr>
          <w:spacing w:val="-1"/>
          <w:sz w:val="24"/>
          <w:szCs w:val="24"/>
        </w:rPr>
        <w:t>ec</w:t>
      </w:r>
      <w:r>
        <w:rPr>
          <w:sz w:val="24"/>
          <w:szCs w:val="24"/>
        </w:rPr>
        <w:t>t</w:t>
      </w:r>
      <w:r>
        <w:rPr>
          <w:spacing w:val="-16"/>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5"/>
          <w:sz w:val="24"/>
          <w:szCs w:val="24"/>
        </w:rPr>
        <w:t>p</w:t>
      </w:r>
      <w:r>
        <w:rPr>
          <w:spacing w:val="1"/>
          <w:sz w:val="24"/>
          <w:szCs w:val="24"/>
        </w:rPr>
        <w:t>r</w:t>
      </w:r>
      <w:r>
        <w:rPr>
          <w:spacing w:val="-1"/>
          <w:sz w:val="24"/>
          <w:szCs w:val="24"/>
        </w:rPr>
        <w:t>e</w:t>
      </w:r>
      <w:r>
        <w:rPr>
          <w:sz w:val="24"/>
          <w:szCs w:val="24"/>
        </w:rPr>
        <w:t>d</w:t>
      </w:r>
      <w:r>
        <w:rPr>
          <w:spacing w:val="-9"/>
          <w:sz w:val="24"/>
          <w:szCs w:val="24"/>
        </w:rPr>
        <w:t>i</w:t>
      </w:r>
      <w:r>
        <w:rPr>
          <w:spacing w:val="-1"/>
          <w:sz w:val="24"/>
          <w:szCs w:val="24"/>
        </w:rPr>
        <w:t>c</w:t>
      </w:r>
      <w:r>
        <w:rPr>
          <w:sz w:val="24"/>
          <w:szCs w:val="24"/>
        </w:rPr>
        <w:t>ted</w:t>
      </w:r>
      <w:r>
        <w:rPr>
          <w:spacing w:val="-12"/>
          <w:sz w:val="24"/>
          <w:szCs w:val="24"/>
        </w:rPr>
        <w:t xml:space="preserve"> </w:t>
      </w:r>
      <w:r>
        <w:rPr>
          <w:spacing w:val="-5"/>
          <w:sz w:val="24"/>
          <w:szCs w:val="24"/>
        </w:rPr>
        <w:t>p</w:t>
      </w:r>
      <w:r>
        <w:rPr>
          <w:spacing w:val="-3"/>
          <w:sz w:val="24"/>
          <w:szCs w:val="24"/>
        </w:rPr>
        <w:t>r</w:t>
      </w:r>
      <w:r>
        <w:rPr>
          <w:spacing w:val="5"/>
          <w:sz w:val="24"/>
          <w:szCs w:val="24"/>
        </w:rPr>
        <w:t>o</w:t>
      </w:r>
      <w:r>
        <w:rPr>
          <w:spacing w:val="-5"/>
          <w:sz w:val="24"/>
          <w:szCs w:val="24"/>
        </w:rPr>
        <w:t>b</w:t>
      </w:r>
      <w:r>
        <w:rPr>
          <w:spacing w:val="-1"/>
          <w:sz w:val="24"/>
          <w:szCs w:val="24"/>
        </w:rPr>
        <w:t>a</w:t>
      </w:r>
      <w:r>
        <w:rPr>
          <w:sz w:val="24"/>
          <w:szCs w:val="24"/>
        </w:rPr>
        <w:t>b</w:t>
      </w:r>
      <w:r>
        <w:rPr>
          <w:spacing w:val="-4"/>
          <w:sz w:val="24"/>
          <w:szCs w:val="24"/>
        </w:rPr>
        <w:t>i</w:t>
      </w:r>
      <w:r>
        <w:rPr>
          <w:sz w:val="24"/>
          <w:szCs w:val="24"/>
        </w:rPr>
        <w:t>l</w:t>
      </w:r>
      <w:r>
        <w:rPr>
          <w:spacing w:val="-9"/>
          <w:sz w:val="24"/>
          <w:szCs w:val="24"/>
        </w:rPr>
        <w:t>i</w:t>
      </w:r>
      <w:r>
        <w:rPr>
          <w:spacing w:val="10"/>
          <w:sz w:val="24"/>
          <w:szCs w:val="24"/>
        </w:rPr>
        <w:t>t</w:t>
      </w:r>
      <w:r>
        <w:rPr>
          <w:spacing w:val="-9"/>
          <w:sz w:val="24"/>
          <w:szCs w:val="24"/>
        </w:rPr>
        <w:t>i</w:t>
      </w:r>
      <w:r>
        <w:rPr>
          <w:spacing w:val="-1"/>
          <w:sz w:val="24"/>
          <w:szCs w:val="24"/>
        </w:rPr>
        <w:t>e</w:t>
      </w:r>
      <w:r>
        <w:rPr>
          <w:sz w:val="24"/>
          <w:szCs w:val="24"/>
        </w:rPr>
        <w:t>s</w:t>
      </w:r>
      <w:r>
        <w:rPr>
          <w:spacing w:val="-14"/>
          <w:sz w:val="24"/>
          <w:szCs w:val="24"/>
        </w:rPr>
        <w:t xml:space="preserve"> </w:t>
      </w:r>
      <w:r>
        <w:rPr>
          <w:spacing w:val="5"/>
          <w:sz w:val="24"/>
          <w:szCs w:val="24"/>
        </w:rPr>
        <w:t>o</w:t>
      </w:r>
      <w:r>
        <w:rPr>
          <w:sz w:val="24"/>
          <w:szCs w:val="24"/>
        </w:rPr>
        <w:t>f</w:t>
      </w:r>
      <w:r>
        <w:rPr>
          <w:spacing w:val="-20"/>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1"/>
          <w:sz w:val="24"/>
          <w:szCs w:val="24"/>
        </w:rPr>
        <w:t>c</w:t>
      </w:r>
      <w:r>
        <w:rPr>
          <w:spacing w:val="-9"/>
          <w:sz w:val="24"/>
          <w:szCs w:val="24"/>
        </w:rPr>
        <w:t>l</w:t>
      </w:r>
      <w:r>
        <w:rPr>
          <w:spacing w:val="-1"/>
          <w:sz w:val="24"/>
          <w:szCs w:val="24"/>
        </w:rPr>
        <w:t>a</w:t>
      </w:r>
      <w:r>
        <w:rPr>
          <w:spacing w:val="-2"/>
          <w:sz w:val="24"/>
          <w:szCs w:val="24"/>
        </w:rPr>
        <w:t>ss</w:t>
      </w:r>
      <w:r>
        <w:rPr>
          <w:spacing w:val="4"/>
          <w:sz w:val="24"/>
          <w:szCs w:val="24"/>
        </w:rPr>
        <w:t>e</w:t>
      </w:r>
      <w:r>
        <w:rPr>
          <w:spacing w:val="-2"/>
          <w:sz w:val="24"/>
          <w:szCs w:val="24"/>
        </w:rPr>
        <w:t>s</w:t>
      </w:r>
      <w:r>
        <w:rPr>
          <w:sz w:val="24"/>
          <w:szCs w:val="24"/>
        </w:rPr>
        <w:t>.</w:t>
      </w:r>
    </w:p>
    <w:p w14:paraId="33750712" w14:textId="77777777" w:rsidR="00433F0F" w:rsidRDefault="00433F0F">
      <w:pPr>
        <w:spacing w:before="7" w:line="120" w:lineRule="exact"/>
        <w:rPr>
          <w:sz w:val="13"/>
          <w:szCs w:val="13"/>
        </w:rPr>
      </w:pPr>
    </w:p>
    <w:p w14:paraId="2B9D1B33" w14:textId="77777777" w:rsidR="00433F0F" w:rsidRDefault="008B01BA">
      <w:pPr>
        <w:ind w:left="807"/>
        <w:rPr>
          <w:sz w:val="24"/>
          <w:szCs w:val="24"/>
        </w:rPr>
        <w:sectPr w:rsidR="00433F0F">
          <w:headerReference w:type="default" r:id="rId71"/>
          <w:footerReference w:type="default" r:id="rId72"/>
          <w:pgSz w:w="11920" w:h="16840"/>
          <w:pgMar w:top="1560" w:right="1320" w:bottom="280" w:left="1680" w:header="0" w:footer="947" w:gutter="0"/>
          <w:pgNumType w:start="28"/>
          <w:cols w:space="720"/>
        </w:sect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i/>
          <w:spacing w:val="-1"/>
          <w:sz w:val="24"/>
          <w:szCs w:val="24"/>
        </w:rPr>
        <w:t>c</w:t>
      </w:r>
      <w:r>
        <w:rPr>
          <w:b/>
          <w:i/>
          <w:spacing w:val="-4"/>
          <w:sz w:val="24"/>
          <w:szCs w:val="24"/>
        </w:rPr>
        <w:t>l</w:t>
      </w:r>
      <w:r>
        <w:rPr>
          <w:b/>
          <w:i/>
          <w:spacing w:val="-5"/>
          <w:sz w:val="24"/>
          <w:szCs w:val="24"/>
        </w:rPr>
        <w:t>a</w:t>
      </w:r>
      <w:r>
        <w:rPr>
          <w:b/>
          <w:i/>
          <w:spacing w:val="-7"/>
          <w:sz w:val="24"/>
          <w:szCs w:val="24"/>
        </w:rPr>
        <w:t>ss</w:t>
      </w:r>
      <w:r>
        <w:rPr>
          <w:b/>
          <w:i/>
          <w:spacing w:val="-4"/>
          <w:sz w:val="24"/>
          <w:szCs w:val="24"/>
        </w:rPr>
        <w:t>i</w:t>
      </w:r>
      <w:r>
        <w:rPr>
          <w:b/>
          <w:i/>
          <w:spacing w:val="-3"/>
          <w:sz w:val="24"/>
          <w:szCs w:val="24"/>
        </w:rPr>
        <w:t>f</w:t>
      </w:r>
      <w:r>
        <w:rPr>
          <w:b/>
          <w:i/>
          <w:spacing w:val="-4"/>
          <w:sz w:val="24"/>
          <w:szCs w:val="24"/>
        </w:rPr>
        <w:t>i</w:t>
      </w:r>
      <w:r>
        <w:rPr>
          <w:b/>
          <w:i/>
          <w:spacing w:val="-6"/>
          <w:sz w:val="24"/>
          <w:szCs w:val="24"/>
        </w:rPr>
        <w:t>e</w:t>
      </w:r>
      <w:r>
        <w:rPr>
          <w:b/>
          <w:i/>
          <w:spacing w:val="-7"/>
          <w:sz w:val="24"/>
          <w:szCs w:val="24"/>
        </w:rPr>
        <w:t>r</w:t>
      </w:r>
      <w:r>
        <w:rPr>
          <w:b/>
          <w:i/>
          <w:spacing w:val="-2"/>
          <w:sz w:val="24"/>
          <w:szCs w:val="24"/>
        </w:rPr>
        <w:t>.</w:t>
      </w:r>
      <w:r>
        <w:rPr>
          <w:b/>
          <w:i/>
          <w:spacing w:val="-5"/>
          <w:sz w:val="24"/>
          <w:szCs w:val="24"/>
        </w:rPr>
        <w:t>ad</w:t>
      </w:r>
      <w:r>
        <w:rPr>
          <w:b/>
          <w:i/>
          <w:sz w:val="24"/>
          <w:szCs w:val="24"/>
        </w:rPr>
        <w:t>d</w:t>
      </w:r>
      <w:r>
        <w:rPr>
          <w:b/>
          <w:i/>
          <w:spacing w:val="-7"/>
          <w:sz w:val="24"/>
          <w:szCs w:val="24"/>
        </w:rPr>
        <w:t xml:space="preserve"> </w:t>
      </w:r>
      <w:r>
        <w:rPr>
          <w:b/>
          <w:i/>
          <w:spacing w:val="-3"/>
          <w:sz w:val="24"/>
          <w:szCs w:val="24"/>
        </w:rPr>
        <w:t>(</w:t>
      </w:r>
      <w:r>
        <w:rPr>
          <w:b/>
          <w:i/>
          <w:spacing w:val="-5"/>
          <w:sz w:val="24"/>
          <w:szCs w:val="24"/>
        </w:rPr>
        <w:t>D</w:t>
      </w:r>
      <w:r>
        <w:rPr>
          <w:b/>
          <w:i/>
          <w:spacing w:val="-6"/>
          <w:sz w:val="24"/>
          <w:szCs w:val="24"/>
        </w:rPr>
        <w:t>e</w:t>
      </w:r>
      <w:r>
        <w:rPr>
          <w:b/>
          <w:i/>
          <w:spacing w:val="-4"/>
          <w:sz w:val="24"/>
          <w:szCs w:val="24"/>
        </w:rPr>
        <w:t>n</w:t>
      </w:r>
      <w:r>
        <w:rPr>
          <w:b/>
          <w:i/>
          <w:spacing w:val="-7"/>
          <w:sz w:val="24"/>
          <w:szCs w:val="24"/>
        </w:rPr>
        <w:t>s</w:t>
      </w:r>
      <w:r>
        <w:rPr>
          <w:b/>
          <w:i/>
          <w:sz w:val="24"/>
          <w:szCs w:val="24"/>
        </w:rPr>
        <w:t>e</w:t>
      </w:r>
      <w:r>
        <w:rPr>
          <w:b/>
          <w:i/>
          <w:spacing w:val="-13"/>
          <w:sz w:val="24"/>
          <w:szCs w:val="24"/>
        </w:rPr>
        <w:t xml:space="preserve"> </w:t>
      </w:r>
      <w:r>
        <w:rPr>
          <w:b/>
          <w:i/>
          <w:spacing w:val="-3"/>
          <w:sz w:val="24"/>
          <w:szCs w:val="24"/>
        </w:rPr>
        <w:t>(</w:t>
      </w:r>
      <w:r>
        <w:rPr>
          <w:b/>
          <w:i/>
          <w:spacing w:val="-5"/>
          <w:sz w:val="24"/>
          <w:szCs w:val="24"/>
        </w:rPr>
        <w:t>o</w:t>
      </w:r>
      <w:r>
        <w:rPr>
          <w:b/>
          <w:i/>
          <w:spacing w:val="-4"/>
          <w:sz w:val="24"/>
          <w:szCs w:val="24"/>
        </w:rPr>
        <w:t>ut</w:t>
      </w:r>
      <w:r>
        <w:rPr>
          <w:b/>
          <w:i/>
          <w:spacing w:val="-5"/>
          <w:sz w:val="24"/>
          <w:szCs w:val="24"/>
        </w:rPr>
        <w:t>p</w:t>
      </w:r>
      <w:r>
        <w:rPr>
          <w:b/>
          <w:i/>
          <w:spacing w:val="-4"/>
          <w:sz w:val="24"/>
          <w:szCs w:val="24"/>
        </w:rPr>
        <w:t>ut</w:t>
      </w:r>
      <w:r>
        <w:rPr>
          <w:b/>
          <w:i/>
          <w:spacing w:val="-7"/>
          <w:sz w:val="24"/>
          <w:szCs w:val="24"/>
        </w:rPr>
        <w:t>=</w:t>
      </w:r>
      <w:r>
        <w:rPr>
          <w:b/>
          <w:i/>
          <w:spacing w:val="-10"/>
          <w:sz w:val="24"/>
          <w:szCs w:val="24"/>
        </w:rPr>
        <w:t>1</w:t>
      </w:r>
      <w:r>
        <w:rPr>
          <w:b/>
          <w:i/>
          <w:sz w:val="24"/>
          <w:szCs w:val="24"/>
        </w:rPr>
        <w:t>,</w:t>
      </w:r>
      <w:r>
        <w:rPr>
          <w:b/>
          <w:i/>
          <w:spacing w:val="-5"/>
          <w:sz w:val="24"/>
          <w:szCs w:val="24"/>
        </w:rPr>
        <w:t xml:space="preserve"> a</w:t>
      </w:r>
      <w:r>
        <w:rPr>
          <w:b/>
          <w:i/>
          <w:spacing w:val="-6"/>
          <w:sz w:val="24"/>
          <w:szCs w:val="24"/>
        </w:rPr>
        <w:t>c</w:t>
      </w:r>
      <w:r>
        <w:rPr>
          <w:b/>
          <w:i/>
          <w:spacing w:val="-4"/>
          <w:sz w:val="24"/>
          <w:szCs w:val="24"/>
        </w:rPr>
        <w:t>ti</w:t>
      </w:r>
      <w:r>
        <w:rPr>
          <w:b/>
          <w:i/>
          <w:spacing w:val="-6"/>
          <w:sz w:val="24"/>
          <w:szCs w:val="24"/>
        </w:rPr>
        <w:t>v</w:t>
      </w:r>
      <w:r>
        <w:rPr>
          <w:b/>
          <w:i/>
          <w:spacing w:val="-5"/>
          <w:sz w:val="24"/>
          <w:szCs w:val="24"/>
        </w:rPr>
        <w:t>a</w:t>
      </w:r>
      <w:r>
        <w:rPr>
          <w:b/>
          <w:i/>
          <w:spacing w:val="-9"/>
          <w:sz w:val="24"/>
          <w:szCs w:val="24"/>
        </w:rPr>
        <w:t>t</w:t>
      </w:r>
      <w:r>
        <w:rPr>
          <w:b/>
          <w:i/>
          <w:spacing w:val="-4"/>
          <w:sz w:val="24"/>
          <w:szCs w:val="24"/>
        </w:rPr>
        <w:t>i</w:t>
      </w:r>
      <w:r>
        <w:rPr>
          <w:b/>
          <w:i/>
          <w:spacing w:val="-5"/>
          <w:sz w:val="24"/>
          <w:szCs w:val="24"/>
        </w:rPr>
        <w:t>o</w:t>
      </w:r>
      <w:r>
        <w:rPr>
          <w:b/>
          <w:i/>
          <w:spacing w:val="-4"/>
          <w:sz w:val="24"/>
          <w:szCs w:val="24"/>
        </w:rPr>
        <w:t>n</w:t>
      </w:r>
      <w:r>
        <w:rPr>
          <w:b/>
          <w:i/>
          <w:spacing w:val="-7"/>
          <w:sz w:val="24"/>
          <w:szCs w:val="24"/>
        </w:rPr>
        <w:t>=</w:t>
      </w:r>
      <w:r>
        <w:rPr>
          <w:b/>
          <w:i/>
          <w:spacing w:val="-3"/>
          <w:sz w:val="24"/>
          <w:szCs w:val="24"/>
        </w:rPr>
        <w:t>’</w:t>
      </w:r>
      <w:r>
        <w:rPr>
          <w:b/>
          <w:i/>
          <w:spacing w:val="-7"/>
          <w:sz w:val="24"/>
          <w:szCs w:val="24"/>
        </w:rPr>
        <w:t>s</w:t>
      </w:r>
      <w:r>
        <w:rPr>
          <w:b/>
          <w:i/>
          <w:spacing w:val="-4"/>
          <w:sz w:val="24"/>
          <w:szCs w:val="24"/>
        </w:rPr>
        <w:t>i</w:t>
      </w:r>
      <w:r>
        <w:rPr>
          <w:b/>
          <w:i/>
          <w:spacing w:val="-10"/>
          <w:sz w:val="24"/>
          <w:szCs w:val="24"/>
        </w:rPr>
        <w:t>g</w:t>
      </w:r>
      <w:r>
        <w:rPr>
          <w:b/>
          <w:i/>
          <w:sz w:val="24"/>
          <w:szCs w:val="24"/>
        </w:rPr>
        <w:t>m</w:t>
      </w:r>
      <w:r>
        <w:rPr>
          <w:b/>
          <w:i/>
          <w:spacing w:val="-4"/>
          <w:sz w:val="24"/>
          <w:szCs w:val="24"/>
        </w:rPr>
        <w:t>o</w:t>
      </w:r>
      <w:r>
        <w:rPr>
          <w:b/>
          <w:i/>
          <w:spacing w:val="-9"/>
          <w:sz w:val="24"/>
          <w:szCs w:val="24"/>
        </w:rPr>
        <w:t>i</w:t>
      </w:r>
      <w:r>
        <w:rPr>
          <w:b/>
          <w:i/>
          <w:spacing w:val="-5"/>
          <w:sz w:val="24"/>
          <w:szCs w:val="24"/>
        </w:rPr>
        <w:t>d</w:t>
      </w:r>
      <w:r>
        <w:rPr>
          <w:b/>
          <w:i/>
          <w:spacing w:val="-1"/>
          <w:sz w:val="24"/>
          <w:szCs w:val="24"/>
        </w:rPr>
        <w:t>’</w:t>
      </w:r>
      <w:r>
        <w:rPr>
          <w:b/>
          <w:i/>
          <w:spacing w:val="-3"/>
          <w:sz w:val="24"/>
          <w:szCs w:val="24"/>
        </w:rPr>
        <w:t>))</w:t>
      </w:r>
    </w:p>
    <w:p w14:paraId="45294F51" w14:textId="77777777" w:rsidR="00433F0F" w:rsidRDefault="008B01BA">
      <w:pPr>
        <w:spacing w:before="61"/>
        <w:ind w:left="687"/>
        <w:rPr>
          <w:sz w:val="32"/>
          <w:szCs w:val="32"/>
        </w:rPr>
      </w:pPr>
      <w:r>
        <w:rPr>
          <w:b/>
          <w:spacing w:val="2"/>
          <w:sz w:val="32"/>
          <w:szCs w:val="32"/>
        </w:rPr>
        <w:lastRenderedPageBreak/>
        <w:t>5</w:t>
      </w:r>
      <w:r>
        <w:rPr>
          <w:b/>
          <w:sz w:val="32"/>
          <w:szCs w:val="32"/>
        </w:rPr>
        <w:t>.</w:t>
      </w:r>
      <w:r>
        <w:rPr>
          <w:b/>
          <w:spacing w:val="79"/>
          <w:sz w:val="32"/>
          <w:szCs w:val="32"/>
        </w:rPr>
        <w:t xml:space="preserve"> </w:t>
      </w:r>
      <w:r>
        <w:rPr>
          <w:b/>
          <w:spacing w:val="1"/>
          <w:sz w:val="32"/>
          <w:szCs w:val="32"/>
        </w:rPr>
        <w:t>E</w:t>
      </w:r>
      <w:r>
        <w:rPr>
          <w:b/>
          <w:spacing w:val="-7"/>
          <w:sz w:val="32"/>
          <w:szCs w:val="32"/>
        </w:rPr>
        <w:t>X</w:t>
      </w:r>
      <w:r>
        <w:rPr>
          <w:b/>
          <w:sz w:val="32"/>
          <w:szCs w:val="32"/>
        </w:rPr>
        <w:t>P</w:t>
      </w:r>
      <w:r>
        <w:rPr>
          <w:b/>
          <w:spacing w:val="2"/>
          <w:sz w:val="32"/>
          <w:szCs w:val="32"/>
        </w:rPr>
        <w:t>E</w:t>
      </w:r>
      <w:r>
        <w:rPr>
          <w:b/>
          <w:spacing w:val="-2"/>
          <w:sz w:val="32"/>
          <w:szCs w:val="32"/>
        </w:rPr>
        <w:t>R</w:t>
      </w:r>
      <w:r>
        <w:rPr>
          <w:b/>
          <w:sz w:val="32"/>
          <w:szCs w:val="32"/>
        </w:rPr>
        <w:t>I</w:t>
      </w:r>
      <w:r>
        <w:rPr>
          <w:b/>
          <w:spacing w:val="-2"/>
          <w:sz w:val="32"/>
          <w:szCs w:val="32"/>
        </w:rPr>
        <w:t>M</w:t>
      </w:r>
      <w:r>
        <w:rPr>
          <w:b/>
          <w:spacing w:val="1"/>
          <w:sz w:val="32"/>
          <w:szCs w:val="32"/>
        </w:rPr>
        <w:t>E</w:t>
      </w:r>
      <w:r>
        <w:rPr>
          <w:b/>
          <w:spacing w:val="-7"/>
          <w:sz w:val="32"/>
          <w:szCs w:val="32"/>
        </w:rPr>
        <w:t>N</w:t>
      </w:r>
      <w:r>
        <w:rPr>
          <w:b/>
          <w:spacing w:val="1"/>
          <w:sz w:val="32"/>
          <w:szCs w:val="32"/>
        </w:rPr>
        <w:t>T</w:t>
      </w:r>
      <w:r>
        <w:rPr>
          <w:b/>
          <w:spacing w:val="-2"/>
          <w:sz w:val="32"/>
          <w:szCs w:val="32"/>
        </w:rPr>
        <w:t>A</w:t>
      </w:r>
      <w:r>
        <w:rPr>
          <w:b/>
          <w:sz w:val="32"/>
          <w:szCs w:val="32"/>
        </w:rPr>
        <w:t>L</w:t>
      </w:r>
      <w:r>
        <w:rPr>
          <w:b/>
          <w:spacing w:val="-2"/>
          <w:sz w:val="32"/>
          <w:szCs w:val="32"/>
        </w:rPr>
        <w:t xml:space="preserve"> ANA</w:t>
      </w:r>
      <w:r>
        <w:rPr>
          <w:b/>
          <w:spacing w:val="1"/>
          <w:sz w:val="32"/>
          <w:szCs w:val="32"/>
        </w:rPr>
        <w:t>L</w:t>
      </w:r>
      <w:r>
        <w:rPr>
          <w:b/>
          <w:spacing w:val="-2"/>
          <w:sz w:val="32"/>
          <w:szCs w:val="32"/>
        </w:rPr>
        <w:t>Y</w:t>
      </w:r>
      <w:r>
        <w:rPr>
          <w:b/>
          <w:spacing w:val="-1"/>
          <w:sz w:val="32"/>
          <w:szCs w:val="32"/>
        </w:rPr>
        <w:t>S</w:t>
      </w:r>
      <w:r>
        <w:rPr>
          <w:b/>
          <w:sz w:val="32"/>
          <w:szCs w:val="32"/>
        </w:rPr>
        <w:t>IS</w:t>
      </w:r>
      <w:r>
        <w:rPr>
          <w:b/>
          <w:spacing w:val="-5"/>
          <w:sz w:val="32"/>
          <w:szCs w:val="32"/>
        </w:rPr>
        <w:t xml:space="preserve"> </w:t>
      </w:r>
      <w:r>
        <w:rPr>
          <w:b/>
          <w:spacing w:val="-2"/>
          <w:sz w:val="32"/>
          <w:szCs w:val="32"/>
        </w:rPr>
        <w:t>AN</w:t>
      </w:r>
      <w:r>
        <w:rPr>
          <w:b/>
          <w:sz w:val="32"/>
          <w:szCs w:val="32"/>
        </w:rPr>
        <w:t xml:space="preserve">D </w:t>
      </w:r>
      <w:r>
        <w:rPr>
          <w:b/>
          <w:spacing w:val="-2"/>
          <w:sz w:val="32"/>
          <w:szCs w:val="32"/>
        </w:rPr>
        <w:t>R</w:t>
      </w:r>
      <w:r>
        <w:rPr>
          <w:b/>
          <w:spacing w:val="1"/>
          <w:sz w:val="32"/>
          <w:szCs w:val="32"/>
        </w:rPr>
        <w:t>E</w:t>
      </w:r>
      <w:r>
        <w:rPr>
          <w:b/>
          <w:spacing w:val="-1"/>
          <w:sz w:val="32"/>
          <w:szCs w:val="32"/>
        </w:rPr>
        <w:t>S</w:t>
      </w:r>
      <w:r>
        <w:rPr>
          <w:b/>
          <w:spacing w:val="-2"/>
          <w:sz w:val="32"/>
          <w:szCs w:val="32"/>
        </w:rPr>
        <w:t>U</w:t>
      </w:r>
      <w:r>
        <w:rPr>
          <w:b/>
          <w:spacing w:val="1"/>
          <w:sz w:val="32"/>
          <w:szCs w:val="32"/>
        </w:rPr>
        <w:t>LT</w:t>
      </w:r>
      <w:r>
        <w:rPr>
          <w:b/>
          <w:sz w:val="32"/>
          <w:szCs w:val="32"/>
        </w:rPr>
        <w:t>S</w:t>
      </w:r>
    </w:p>
    <w:p w14:paraId="5CD49D75" w14:textId="77777777" w:rsidR="00433F0F" w:rsidRDefault="00433F0F">
      <w:pPr>
        <w:spacing w:line="200" w:lineRule="exact"/>
      </w:pPr>
    </w:p>
    <w:p w14:paraId="63A972D5" w14:textId="77777777" w:rsidR="00433F0F" w:rsidRDefault="00433F0F">
      <w:pPr>
        <w:spacing w:before="4" w:line="220" w:lineRule="exact"/>
        <w:rPr>
          <w:sz w:val="22"/>
          <w:szCs w:val="22"/>
        </w:rPr>
      </w:pPr>
    </w:p>
    <w:p w14:paraId="76A753B4" w14:textId="77777777" w:rsidR="00433F0F" w:rsidRDefault="008B01BA">
      <w:pPr>
        <w:ind w:left="687"/>
        <w:rPr>
          <w:sz w:val="28"/>
          <w:szCs w:val="28"/>
        </w:rPr>
      </w:pPr>
      <w:r>
        <w:rPr>
          <w:b/>
          <w:sz w:val="28"/>
          <w:szCs w:val="28"/>
        </w:rPr>
        <w:t>5</w:t>
      </w:r>
      <w:r>
        <w:rPr>
          <w:b/>
          <w:spacing w:val="2"/>
          <w:sz w:val="28"/>
          <w:szCs w:val="28"/>
        </w:rPr>
        <w:t>.</w:t>
      </w:r>
      <w:r>
        <w:rPr>
          <w:b/>
          <w:sz w:val="28"/>
          <w:szCs w:val="28"/>
        </w:rPr>
        <w:t>1</w:t>
      </w:r>
      <w:r>
        <w:rPr>
          <w:b/>
          <w:spacing w:val="56"/>
          <w:sz w:val="28"/>
          <w:szCs w:val="28"/>
        </w:rPr>
        <w:t xml:space="preserve"> </w:t>
      </w:r>
      <w:r>
        <w:rPr>
          <w:b/>
          <w:spacing w:val="-1"/>
          <w:sz w:val="28"/>
          <w:szCs w:val="28"/>
        </w:rPr>
        <w:t>S</w:t>
      </w:r>
      <w:r>
        <w:rPr>
          <w:b/>
          <w:sz w:val="28"/>
          <w:szCs w:val="28"/>
        </w:rPr>
        <w:t>YS</w:t>
      </w:r>
      <w:r>
        <w:rPr>
          <w:b/>
          <w:spacing w:val="1"/>
          <w:sz w:val="28"/>
          <w:szCs w:val="28"/>
        </w:rPr>
        <w:t>TE</w:t>
      </w:r>
      <w:r>
        <w:rPr>
          <w:b/>
          <w:sz w:val="28"/>
          <w:szCs w:val="28"/>
        </w:rPr>
        <w:t>M</w:t>
      </w:r>
      <w:r>
        <w:rPr>
          <w:b/>
          <w:spacing w:val="-4"/>
          <w:sz w:val="28"/>
          <w:szCs w:val="28"/>
        </w:rPr>
        <w:t xml:space="preserve"> </w:t>
      </w:r>
      <w:r>
        <w:rPr>
          <w:b/>
          <w:sz w:val="28"/>
          <w:szCs w:val="28"/>
        </w:rPr>
        <w:t>CON</w:t>
      </w:r>
      <w:r>
        <w:rPr>
          <w:b/>
          <w:spacing w:val="3"/>
          <w:sz w:val="28"/>
          <w:szCs w:val="28"/>
        </w:rPr>
        <w:t>F</w:t>
      </w:r>
      <w:r>
        <w:rPr>
          <w:b/>
          <w:spacing w:val="2"/>
          <w:sz w:val="28"/>
          <w:szCs w:val="28"/>
        </w:rPr>
        <w:t>I</w:t>
      </w:r>
      <w:r>
        <w:rPr>
          <w:b/>
          <w:sz w:val="28"/>
          <w:szCs w:val="28"/>
        </w:rPr>
        <w:t>GUR</w:t>
      </w:r>
      <w:r>
        <w:rPr>
          <w:b/>
          <w:spacing w:val="1"/>
          <w:sz w:val="28"/>
          <w:szCs w:val="28"/>
        </w:rPr>
        <w:t>AT</w:t>
      </w:r>
      <w:r>
        <w:rPr>
          <w:b/>
          <w:spacing w:val="2"/>
          <w:sz w:val="28"/>
          <w:szCs w:val="28"/>
        </w:rPr>
        <w:t>I</w:t>
      </w:r>
      <w:r>
        <w:rPr>
          <w:b/>
          <w:sz w:val="28"/>
          <w:szCs w:val="28"/>
        </w:rPr>
        <w:t>ON</w:t>
      </w:r>
    </w:p>
    <w:p w14:paraId="0C432A0A" w14:textId="77777777" w:rsidR="00433F0F" w:rsidRDefault="00433F0F">
      <w:pPr>
        <w:spacing w:line="200" w:lineRule="exact"/>
      </w:pPr>
    </w:p>
    <w:p w14:paraId="07B068AD" w14:textId="77777777" w:rsidR="00433F0F" w:rsidRDefault="00433F0F">
      <w:pPr>
        <w:spacing w:before="2" w:line="200" w:lineRule="exact"/>
      </w:pPr>
    </w:p>
    <w:p w14:paraId="15AC5A51" w14:textId="77777777" w:rsidR="00433F0F" w:rsidRDefault="008B01BA">
      <w:pPr>
        <w:ind w:left="687"/>
        <w:rPr>
          <w:sz w:val="24"/>
          <w:szCs w:val="24"/>
        </w:rPr>
      </w:pPr>
      <w:r>
        <w:rPr>
          <w:b/>
          <w:sz w:val="24"/>
          <w:szCs w:val="24"/>
        </w:rPr>
        <w:t>5</w:t>
      </w:r>
      <w:r>
        <w:rPr>
          <w:b/>
          <w:spacing w:val="2"/>
          <w:sz w:val="24"/>
          <w:szCs w:val="24"/>
        </w:rPr>
        <w:t>.</w:t>
      </w:r>
      <w:r>
        <w:rPr>
          <w:b/>
          <w:sz w:val="24"/>
          <w:szCs w:val="24"/>
        </w:rPr>
        <w:t>1</w:t>
      </w:r>
      <w:r>
        <w:rPr>
          <w:b/>
          <w:spacing w:val="2"/>
          <w:sz w:val="24"/>
          <w:szCs w:val="24"/>
        </w:rPr>
        <w:t>.</w:t>
      </w:r>
      <w:r>
        <w:rPr>
          <w:b/>
          <w:sz w:val="24"/>
          <w:szCs w:val="24"/>
        </w:rPr>
        <w:t>1</w:t>
      </w:r>
      <w:r>
        <w:rPr>
          <w:b/>
          <w:spacing w:val="-2"/>
          <w:sz w:val="24"/>
          <w:szCs w:val="24"/>
        </w:rPr>
        <w:t xml:space="preserve"> </w:t>
      </w:r>
      <w:r>
        <w:rPr>
          <w:b/>
          <w:spacing w:val="1"/>
          <w:sz w:val="24"/>
          <w:szCs w:val="24"/>
        </w:rPr>
        <w:t>S</w:t>
      </w:r>
      <w:r>
        <w:rPr>
          <w:b/>
          <w:sz w:val="24"/>
          <w:szCs w:val="24"/>
        </w:rPr>
        <w:t>O</w:t>
      </w:r>
      <w:r>
        <w:rPr>
          <w:b/>
          <w:spacing w:val="-2"/>
          <w:sz w:val="24"/>
          <w:szCs w:val="24"/>
        </w:rPr>
        <w:t>FT</w:t>
      </w:r>
      <w:r>
        <w:rPr>
          <w:b/>
          <w:sz w:val="24"/>
          <w:szCs w:val="24"/>
        </w:rPr>
        <w:t>WA</w:t>
      </w:r>
      <w:r>
        <w:rPr>
          <w:b/>
          <w:spacing w:val="-1"/>
          <w:sz w:val="24"/>
          <w:szCs w:val="24"/>
        </w:rPr>
        <w:t>R</w:t>
      </w:r>
      <w:r>
        <w:rPr>
          <w:b/>
          <w:sz w:val="24"/>
          <w:szCs w:val="24"/>
        </w:rPr>
        <w:t>E R</w:t>
      </w:r>
      <w:r>
        <w:rPr>
          <w:b/>
          <w:spacing w:val="-2"/>
          <w:sz w:val="24"/>
          <w:szCs w:val="24"/>
        </w:rPr>
        <w:t>E</w:t>
      </w:r>
      <w:r>
        <w:rPr>
          <w:b/>
          <w:sz w:val="24"/>
          <w:szCs w:val="24"/>
        </w:rPr>
        <w:t>QU</w:t>
      </w:r>
      <w:r>
        <w:rPr>
          <w:b/>
          <w:spacing w:val="-2"/>
          <w:sz w:val="24"/>
          <w:szCs w:val="24"/>
        </w:rPr>
        <w:t>I</w:t>
      </w:r>
      <w:r>
        <w:rPr>
          <w:b/>
          <w:sz w:val="24"/>
          <w:szCs w:val="24"/>
        </w:rPr>
        <w:t>R</w:t>
      </w:r>
      <w:r>
        <w:rPr>
          <w:b/>
          <w:spacing w:val="-2"/>
          <w:sz w:val="24"/>
          <w:szCs w:val="24"/>
        </w:rPr>
        <w:t>E</w:t>
      </w:r>
      <w:r>
        <w:rPr>
          <w:b/>
          <w:spacing w:val="4"/>
          <w:sz w:val="24"/>
          <w:szCs w:val="24"/>
        </w:rPr>
        <w:t>M</w:t>
      </w:r>
      <w:r>
        <w:rPr>
          <w:b/>
          <w:spacing w:val="-2"/>
          <w:sz w:val="24"/>
          <w:szCs w:val="24"/>
        </w:rPr>
        <w:t>E</w:t>
      </w:r>
      <w:r>
        <w:rPr>
          <w:b/>
          <w:sz w:val="24"/>
          <w:szCs w:val="24"/>
        </w:rPr>
        <w:t>N</w:t>
      </w:r>
      <w:r>
        <w:rPr>
          <w:b/>
          <w:spacing w:val="-2"/>
          <w:sz w:val="24"/>
          <w:szCs w:val="24"/>
        </w:rPr>
        <w:t>T</w:t>
      </w:r>
      <w:r>
        <w:rPr>
          <w:b/>
          <w:sz w:val="24"/>
          <w:szCs w:val="24"/>
        </w:rPr>
        <w:t>S</w:t>
      </w:r>
    </w:p>
    <w:p w14:paraId="10118203" w14:textId="77777777" w:rsidR="00433F0F" w:rsidRDefault="00433F0F">
      <w:pPr>
        <w:spacing w:before="5" w:line="160" w:lineRule="exact"/>
        <w:rPr>
          <w:sz w:val="17"/>
          <w:szCs w:val="17"/>
        </w:rPr>
      </w:pPr>
    </w:p>
    <w:p w14:paraId="0AB5637E" w14:textId="77777777" w:rsidR="00433F0F" w:rsidRDefault="00433F0F">
      <w:pPr>
        <w:spacing w:line="200" w:lineRule="exact"/>
      </w:pPr>
    </w:p>
    <w:p w14:paraId="6BB6874D" w14:textId="77777777" w:rsidR="00433F0F" w:rsidRDefault="008B01BA">
      <w:pPr>
        <w:ind w:left="807"/>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spacing w:val="-1"/>
          <w:sz w:val="24"/>
          <w:szCs w:val="24"/>
        </w:rPr>
        <w:t>W</w:t>
      </w:r>
      <w:r>
        <w:rPr>
          <w:spacing w:val="-4"/>
          <w:sz w:val="24"/>
          <w:szCs w:val="24"/>
        </w:rPr>
        <w:t>i</w:t>
      </w:r>
      <w:r>
        <w:rPr>
          <w:sz w:val="24"/>
          <w:szCs w:val="24"/>
        </w:rPr>
        <w:t>nd</w:t>
      </w:r>
      <w:r>
        <w:rPr>
          <w:spacing w:val="5"/>
          <w:sz w:val="24"/>
          <w:szCs w:val="24"/>
        </w:rPr>
        <w:t>o</w:t>
      </w:r>
      <w:r>
        <w:rPr>
          <w:sz w:val="24"/>
          <w:szCs w:val="24"/>
        </w:rPr>
        <w:t>w</w:t>
      </w:r>
      <w:r>
        <w:rPr>
          <w:spacing w:val="-3"/>
          <w:sz w:val="24"/>
          <w:szCs w:val="24"/>
        </w:rPr>
        <w:t>s</w:t>
      </w:r>
      <w:r>
        <w:rPr>
          <w:sz w:val="24"/>
          <w:szCs w:val="24"/>
        </w:rPr>
        <w:t>:</w:t>
      </w:r>
      <w:r>
        <w:rPr>
          <w:spacing w:val="3"/>
          <w:sz w:val="24"/>
          <w:szCs w:val="24"/>
        </w:rPr>
        <w:t xml:space="preserve"> </w:t>
      </w:r>
      <w:r>
        <w:rPr>
          <w:spacing w:val="6"/>
          <w:sz w:val="24"/>
          <w:szCs w:val="24"/>
        </w:rPr>
        <w:t>P</w:t>
      </w:r>
      <w:r>
        <w:rPr>
          <w:spacing w:val="-10"/>
          <w:sz w:val="24"/>
          <w:szCs w:val="24"/>
        </w:rPr>
        <w:t>y</w:t>
      </w:r>
      <w:r>
        <w:rPr>
          <w:spacing w:val="5"/>
          <w:sz w:val="24"/>
          <w:szCs w:val="24"/>
        </w:rPr>
        <w:t>t</w:t>
      </w:r>
      <w:r>
        <w:rPr>
          <w:spacing w:val="-5"/>
          <w:sz w:val="24"/>
          <w:szCs w:val="24"/>
        </w:rPr>
        <w:t>h</w:t>
      </w:r>
      <w:r>
        <w:rPr>
          <w:spacing w:val="5"/>
          <w:sz w:val="24"/>
          <w:szCs w:val="24"/>
        </w:rPr>
        <w:t>o</w:t>
      </w:r>
      <w:r>
        <w:rPr>
          <w:sz w:val="24"/>
          <w:szCs w:val="24"/>
        </w:rPr>
        <w:t>n</w:t>
      </w:r>
      <w:r>
        <w:rPr>
          <w:spacing w:val="-3"/>
          <w:sz w:val="24"/>
          <w:szCs w:val="24"/>
        </w:rPr>
        <w:t xml:space="preserve"> </w:t>
      </w:r>
      <w:r>
        <w:rPr>
          <w:sz w:val="24"/>
          <w:szCs w:val="24"/>
        </w:rPr>
        <w:t>3</w:t>
      </w:r>
      <w:r>
        <w:rPr>
          <w:spacing w:val="2"/>
          <w:sz w:val="24"/>
          <w:szCs w:val="24"/>
        </w:rPr>
        <w:t>.</w:t>
      </w:r>
      <w:r>
        <w:rPr>
          <w:sz w:val="24"/>
          <w:szCs w:val="24"/>
        </w:rPr>
        <w:t>6</w:t>
      </w:r>
      <w:r>
        <w:rPr>
          <w:spacing w:val="2"/>
          <w:sz w:val="24"/>
          <w:szCs w:val="24"/>
        </w:rPr>
        <w:t>.</w:t>
      </w:r>
      <w:r>
        <w:rPr>
          <w:sz w:val="24"/>
          <w:szCs w:val="24"/>
        </w:rPr>
        <w:t>2 or</w:t>
      </w:r>
      <w:r>
        <w:rPr>
          <w:spacing w:val="4"/>
          <w:sz w:val="24"/>
          <w:szCs w:val="24"/>
        </w:rPr>
        <w:t xml:space="preserve"> </w:t>
      </w:r>
      <w:r>
        <w:rPr>
          <w:spacing w:val="-1"/>
          <w:sz w:val="24"/>
          <w:szCs w:val="24"/>
        </w:rPr>
        <w:t>a</w:t>
      </w:r>
      <w:r>
        <w:rPr>
          <w:spacing w:val="-5"/>
          <w:sz w:val="24"/>
          <w:szCs w:val="24"/>
        </w:rPr>
        <w:t>b</w:t>
      </w:r>
      <w:r>
        <w:rPr>
          <w:spacing w:val="5"/>
          <w:sz w:val="24"/>
          <w:szCs w:val="24"/>
        </w:rPr>
        <w:t>o</w:t>
      </w:r>
      <w:r>
        <w:rPr>
          <w:spacing w:val="-5"/>
          <w:sz w:val="24"/>
          <w:szCs w:val="24"/>
        </w:rPr>
        <w:t>v</w:t>
      </w:r>
      <w:r>
        <w:rPr>
          <w:sz w:val="24"/>
          <w:szCs w:val="24"/>
        </w:rPr>
        <w:t>e,</w:t>
      </w:r>
      <w:r>
        <w:rPr>
          <w:spacing w:val="4"/>
          <w:sz w:val="24"/>
          <w:szCs w:val="24"/>
        </w:rPr>
        <w:t xml:space="preserve"> </w:t>
      </w:r>
      <w:r>
        <w:rPr>
          <w:spacing w:val="1"/>
          <w:sz w:val="24"/>
          <w:szCs w:val="24"/>
        </w:rPr>
        <w:t>P</w:t>
      </w:r>
      <w:r>
        <w:rPr>
          <w:spacing w:val="-3"/>
          <w:sz w:val="24"/>
          <w:szCs w:val="24"/>
        </w:rPr>
        <w:t>I</w:t>
      </w:r>
      <w:r>
        <w:rPr>
          <w:sz w:val="24"/>
          <w:szCs w:val="24"/>
        </w:rPr>
        <w:t>P</w:t>
      </w:r>
      <w:r>
        <w:rPr>
          <w:spacing w:val="4"/>
          <w:sz w:val="24"/>
          <w:szCs w:val="24"/>
        </w:rPr>
        <w:t xml:space="preserve"> </w:t>
      </w:r>
      <w:r>
        <w:rPr>
          <w:spacing w:val="-1"/>
          <w:sz w:val="24"/>
          <w:szCs w:val="24"/>
        </w:rPr>
        <w:t>a</w:t>
      </w:r>
      <w:r>
        <w:rPr>
          <w:spacing w:val="-5"/>
          <w:sz w:val="24"/>
          <w:szCs w:val="24"/>
        </w:rPr>
        <w:t>n</w:t>
      </w:r>
      <w:r>
        <w:rPr>
          <w:sz w:val="24"/>
          <w:szCs w:val="24"/>
        </w:rPr>
        <w:t>d</w:t>
      </w:r>
      <w:r>
        <w:rPr>
          <w:spacing w:val="3"/>
          <w:sz w:val="24"/>
          <w:szCs w:val="24"/>
        </w:rPr>
        <w:t xml:space="preserve"> </w:t>
      </w:r>
      <w:r>
        <w:rPr>
          <w:sz w:val="24"/>
          <w:szCs w:val="24"/>
        </w:rPr>
        <w:t>N</w:t>
      </w:r>
      <w:r>
        <w:rPr>
          <w:spacing w:val="4"/>
          <w:sz w:val="24"/>
          <w:szCs w:val="24"/>
        </w:rPr>
        <w:t>u</w:t>
      </w:r>
      <w:r>
        <w:rPr>
          <w:spacing w:val="-9"/>
          <w:sz w:val="24"/>
          <w:szCs w:val="24"/>
        </w:rPr>
        <w:t>m</w:t>
      </w:r>
      <w:r>
        <w:rPr>
          <w:spacing w:val="6"/>
          <w:sz w:val="24"/>
          <w:szCs w:val="24"/>
        </w:rPr>
        <w:t>P</w:t>
      </w:r>
      <w:r>
        <w:rPr>
          <w:sz w:val="24"/>
          <w:szCs w:val="24"/>
        </w:rPr>
        <w:t>y</w:t>
      </w:r>
      <w:r>
        <w:rPr>
          <w:spacing w:val="-3"/>
          <w:sz w:val="24"/>
          <w:szCs w:val="24"/>
        </w:rPr>
        <w:t xml:space="preserve"> </w:t>
      </w:r>
      <w:r>
        <w:rPr>
          <w:sz w:val="24"/>
          <w:szCs w:val="24"/>
        </w:rPr>
        <w:t>1</w:t>
      </w:r>
      <w:r>
        <w:rPr>
          <w:spacing w:val="2"/>
          <w:sz w:val="24"/>
          <w:szCs w:val="24"/>
        </w:rPr>
        <w:t>.</w:t>
      </w:r>
      <w:r>
        <w:rPr>
          <w:sz w:val="24"/>
          <w:szCs w:val="24"/>
        </w:rPr>
        <w:t>13</w:t>
      </w:r>
      <w:r>
        <w:rPr>
          <w:spacing w:val="2"/>
          <w:sz w:val="24"/>
          <w:szCs w:val="24"/>
        </w:rPr>
        <w:t>.</w:t>
      </w:r>
      <w:r>
        <w:rPr>
          <w:sz w:val="24"/>
          <w:szCs w:val="24"/>
        </w:rPr>
        <w:t>1</w:t>
      </w:r>
    </w:p>
    <w:p w14:paraId="54718D75" w14:textId="77777777" w:rsidR="00433F0F" w:rsidRDefault="00433F0F">
      <w:pPr>
        <w:spacing w:before="2" w:line="180" w:lineRule="exact"/>
        <w:rPr>
          <w:sz w:val="18"/>
          <w:szCs w:val="18"/>
        </w:rPr>
      </w:pPr>
    </w:p>
    <w:p w14:paraId="234C9E58" w14:textId="77777777" w:rsidR="00433F0F" w:rsidRDefault="00433F0F">
      <w:pPr>
        <w:spacing w:line="200" w:lineRule="exact"/>
      </w:pPr>
    </w:p>
    <w:p w14:paraId="4D634B78" w14:textId="77777777" w:rsidR="00433F0F" w:rsidRDefault="008B01BA">
      <w:pPr>
        <w:ind w:left="687"/>
        <w:rPr>
          <w:sz w:val="24"/>
          <w:szCs w:val="24"/>
        </w:rPr>
      </w:pPr>
      <w:r>
        <w:rPr>
          <w:b/>
          <w:spacing w:val="-3"/>
          <w:sz w:val="24"/>
          <w:szCs w:val="24"/>
        </w:rPr>
        <w:t>P</w:t>
      </w:r>
      <w:r>
        <w:rPr>
          <w:b/>
          <w:sz w:val="24"/>
          <w:szCs w:val="24"/>
        </w:rPr>
        <w:t>y</w:t>
      </w:r>
      <w:r>
        <w:rPr>
          <w:b/>
          <w:spacing w:val="1"/>
          <w:sz w:val="24"/>
          <w:szCs w:val="24"/>
        </w:rPr>
        <w:t>th</w:t>
      </w:r>
      <w:r>
        <w:rPr>
          <w:b/>
          <w:sz w:val="24"/>
          <w:szCs w:val="24"/>
        </w:rPr>
        <w:t>o</w:t>
      </w:r>
      <w:r>
        <w:rPr>
          <w:b/>
          <w:spacing w:val="1"/>
          <w:sz w:val="24"/>
          <w:szCs w:val="24"/>
        </w:rPr>
        <w:t>n</w:t>
      </w:r>
      <w:r>
        <w:rPr>
          <w:b/>
          <w:sz w:val="24"/>
          <w:szCs w:val="24"/>
        </w:rPr>
        <w:t>:</w:t>
      </w:r>
    </w:p>
    <w:p w14:paraId="75530897" w14:textId="77777777" w:rsidR="00433F0F" w:rsidRDefault="00433F0F">
      <w:pPr>
        <w:spacing w:before="2" w:line="160" w:lineRule="exact"/>
        <w:rPr>
          <w:sz w:val="17"/>
          <w:szCs w:val="17"/>
        </w:rPr>
      </w:pPr>
    </w:p>
    <w:p w14:paraId="0D7D8C6F" w14:textId="77777777" w:rsidR="00433F0F" w:rsidRDefault="00433F0F">
      <w:pPr>
        <w:spacing w:line="200" w:lineRule="exact"/>
      </w:pPr>
    </w:p>
    <w:p w14:paraId="2481304E" w14:textId="77777777" w:rsidR="00433F0F" w:rsidRDefault="008B01BA">
      <w:pPr>
        <w:spacing w:line="359" w:lineRule="auto"/>
        <w:ind w:left="687" w:right="72" w:firstLine="480"/>
        <w:jc w:val="both"/>
        <w:rPr>
          <w:sz w:val="24"/>
          <w:szCs w:val="24"/>
        </w:rPr>
      </w:pPr>
      <w:r>
        <w:rPr>
          <w:spacing w:val="6"/>
          <w:sz w:val="24"/>
          <w:szCs w:val="24"/>
        </w:rPr>
        <w:t>P</w:t>
      </w:r>
      <w:r>
        <w:rPr>
          <w:spacing w:val="-10"/>
          <w:sz w:val="24"/>
          <w:szCs w:val="24"/>
        </w:rPr>
        <w:t>y</w:t>
      </w:r>
      <w:r>
        <w:rPr>
          <w:spacing w:val="5"/>
          <w:sz w:val="24"/>
          <w:szCs w:val="24"/>
        </w:rPr>
        <w:t>t</w:t>
      </w:r>
      <w:r>
        <w:rPr>
          <w:spacing w:val="-5"/>
          <w:sz w:val="24"/>
          <w:szCs w:val="24"/>
        </w:rPr>
        <w:t>h</w:t>
      </w:r>
      <w:r>
        <w:rPr>
          <w:spacing w:val="5"/>
          <w:sz w:val="24"/>
          <w:szCs w:val="24"/>
        </w:rPr>
        <w:t>o</w:t>
      </w:r>
      <w:r>
        <w:rPr>
          <w:sz w:val="24"/>
          <w:szCs w:val="24"/>
        </w:rPr>
        <w:t>n</w:t>
      </w:r>
      <w:r>
        <w:rPr>
          <w:spacing w:val="10"/>
          <w:sz w:val="24"/>
          <w:szCs w:val="24"/>
        </w:rPr>
        <w:t xml:space="preserve"> </w:t>
      </w:r>
      <w:r>
        <w:rPr>
          <w:spacing w:val="-9"/>
          <w:sz w:val="24"/>
          <w:szCs w:val="24"/>
        </w:rPr>
        <w:t>i</w:t>
      </w:r>
      <w:r>
        <w:rPr>
          <w:sz w:val="24"/>
          <w:szCs w:val="24"/>
        </w:rPr>
        <w:t>s</w:t>
      </w:r>
      <w:r>
        <w:rPr>
          <w:spacing w:val="7"/>
          <w:sz w:val="24"/>
          <w:szCs w:val="24"/>
        </w:rPr>
        <w:t xml:space="preserve"> </w:t>
      </w:r>
      <w:r>
        <w:rPr>
          <w:spacing w:val="4"/>
          <w:sz w:val="24"/>
          <w:szCs w:val="24"/>
        </w:rPr>
        <w:t>a</w:t>
      </w:r>
      <w:r>
        <w:rPr>
          <w:sz w:val="24"/>
          <w:szCs w:val="24"/>
        </w:rPr>
        <w:t>n</w:t>
      </w:r>
      <w:r>
        <w:rPr>
          <w:spacing w:val="10"/>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z w:val="24"/>
          <w:szCs w:val="24"/>
        </w:rPr>
        <w:t>p</w:t>
      </w:r>
      <w:r>
        <w:rPr>
          <w:spacing w:val="1"/>
          <w:sz w:val="24"/>
          <w:szCs w:val="24"/>
        </w:rPr>
        <w:t>r</w:t>
      </w:r>
      <w:r>
        <w:rPr>
          <w:spacing w:val="-1"/>
          <w:sz w:val="24"/>
          <w:szCs w:val="24"/>
        </w:rPr>
        <w:t>e</w:t>
      </w:r>
      <w:r>
        <w:rPr>
          <w:spacing w:val="5"/>
          <w:sz w:val="24"/>
          <w:szCs w:val="24"/>
        </w:rPr>
        <w:t>t</w:t>
      </w:r>
      <w:r>
        <w:rPr>
          <w:spacing w:val="-1"/>
          <w:sz w:val="24"/>
          <w:szCs w:val="24"/>
        </w:rPr>
        <w:t>e</w:t>
      </w:r>
      <w:r>
        <w:rPr>
          <w:spacing w:val="-5"/>
          <w:sz w:val="24"/>
          <w:szCs w:val="24"/>
        </w:rPr>
        <w:t>d</w:t>
      </w:r>
      <w:r>
        <w:rPr>
          <w:sz w:val="24"/>
          <w:szCs w:val="24"/>
        </w:rPr>
        <w:t>,</w:t>
      </w:r>
      <w:r>
        <w:rPr>
          <w:spacing w:val="12"/>
          <w:sz w:val="24"/>
          <w:szCs w:val="24"/>
        </w:rPr>
        <w:t xml:space="preserve"> </w:t>
      </w:r>
      <w:r>
        <w:rPr>
          <w:sz w:val="24"/>
          <w:szCs w:val="24"/>
        </w:rPr>
        <w:t>h</w:t>
      </w:r>
      <w:r>
        <w:rPr>
          <w:spacing w:val="-9"/>
          <w:sz w:val="24"/>
          <w:szCs w:val="24"/>
        </w:rPr>
        <w:t>i</w:t>
      </w:r>
      <w:r>
        <w:rPr>
          <w:spacing w:val="5"/>
          <w:sz w:val="24"/>
          <w:szCs w:val="24"/>
        </w:rPr>
        <w:t>g</w:t>
      </w:r>
      <w:r>
        <w:rPr>
          <w:sz w:val="24"/>
          <w:szCs w:val="24"/>
        </w:rPr>
        <w:t>h</w:t>
      </w:r>
      <w:r>
        <w:rPr>
          <w:spacing w:val="6"/>
          <w:sz w:val="24"/>
          <w:szCs w:val="24"/>
        </w:rPr>
        <w:t>-</w:t>
      </w:r>
      <w:r>
        <w:rPr>
          <w:spacing w:val="-9"/>
          <w:sz w:val="24"/>
          <w:szCs w:val="24"/>
        </w:rPr>
        <w:t>l</w:t>
      </w:r>
      <w:r>
        <w:rPr>
          <w:spacing w:val="4"/>
          <w:sz w:val="24"/>
          <w:szCs w:val="24"/>
        </w:rPr>
        <w:t>e</w:t>
      </w:r>
      <w:r>
        <w:rPr>
          <w:spacing w:val="-5"/>
          <w:sz w:val="24"/>
          <w:szCs w:val="24"/>
        </w:rPr>
        <w:t>v</w:t>
      </w:r>
      <w:r>
        <w:rPr>
          <w:spacing w:val="4"/>
          <w:sz w:val="24"/>
          <w:szCs w:val="24"/>
        </w:rPr>
        <w:t>e</w:t>
      </w:r>
      <w:r>
        <w:rPr>
          <w:spacing w:val="-4"/>
          <w:sz w:val="24"/>
          <w:szCs w:val="24"/>
        </w:rPr>
        <w:t>l</w:t>
      </w:r>
      <w:r>
        <w:rPr>
          <w:sz w:val="24"/>
          <w:szCs w:val="24"/>
        </w:rPr>
        <w:t>,</w:t>
      </w:r>
      <w:r>
        <w:rPr>
          <w:spacing w:val="12"/>
          <w:sz w:val="24"/>
          <w:szCs w:val="24"/>
        </w:rPr>
        <w:t xml:space="preserve"> </w:t>
      </w:r>
      <w:r>
        <w:rPr>
          <w:sz w:val="24"/>
          <w:szCs w:val="24"/>
        </w:rPr>
        <w:t>g</w:t>
      </w:r>
      <w:r>
        <w:rPr>
          <w:spacing w:val="-1"/>
          <w:sz w:val="24"/>
          <w:szCs w:val="24"/>
        </w:rPr>
        <w:t>e</w:t>
      </w:r>
      <w:r>
        <w:rPr>
          <w:sz w:val="24"/>
          <w:szCs w:val="24"/>
        </w:rPr>
        <w:t>n</w:t>
      </w:r>
      <w:r>
        <w:rPr>
          <w:spacing w:val="-1"/>
          <w:sz w:val="24"/>
          <w:szCs w:val="24"/>
        </w:rPr>
        <w:t>e</w:t>
      </w:r>
      <w:r>
        <w:rPr>
          <w:spacing w:val="1"/>
          <w:sz w:val="24"/>
          <w:szCs w:val="24"/>
        </w:rPr>
        <w:t>r</w:t>
      </w:r>
      <w:r>
        <w:rPr>
          <w:spacing w:val="4"/>
          <w:sz w:val="24"/>
          <w:szCs w:val="24"/>
        </w:rPr>
        <w:t>a</w:t>
      </w:r>
      <w:r>
        <w:rPr>
          <w:sz w:val="24"/>
          <w:szCs w:val="24"/>
        </w:rPr>
        <w:t>l pu</w:t>
      </w:r>
      <w:r>
        <w:rPr>
          <w:spacing w:val="1"/>
          <w:sz w:val="24"/>
          <w:szCs w:val="24"/>
        </w:rPr>
        <w:t>r</w:t>
      </w:r>
      <w:r>
        <w:rPr>
          <w:sz w:val="24"/>
          <w:szCs w:val="24"/>
        </w:rPr>
        <w:t>p</w:t>
      </w:r>
      <w:r>
        <w:rPr>
          <w:spacing w:val="5"/>
          <w:sz w:val="24"/>
          <w:szCs w:val="24"/>
        </w:rPr>
        <w:t>o</w:t>
      </w:r>
      <w:r>
        <w:rPr>
          <w:spacing w:val="-2"/>
          <w:sz w:val="24"/>
          <w:szCs w:val="24"/>
        </w:rPr>
        <w:t>s</w:t>
      </w:r>
      <w:r>
        <w:rPr>
          <w:sz w:val="24"/>
          <w:szCs w:val="24"/>
        </w:rPr>
        <w:t>e</w:t>
      </w:r>
      <w:r>
        <w:rPr>
          <w:spacing w:val="9"/>
          <w:sz w:val="24"/>
          <w:szCs w:val="24"/>
        </w:rPr>
        <w:t xml:space="preserve"> </w:t>
      </w:r>
      <w:r>
        <w:rPr>
          <w:sz w:val="24"/>
          <w:szCs w:val="24"/>
        </w:rPr>
        <w:t>p</w:t>
      </w:r>
      <w:r>
        <w:rPr>
          <w:spacing w:val="-3"/>
          <w:sz w:val="24"/>
          <w:szCs w:val="24"/>
        </w:rPr>
        <w:t>r</w:t>
      </w:r>
      <w:r>
        <w:rPr>
          <w:spacing w:val="5"/>
          <w:sz w:val="24"/>
          <w:szCs w:val="24"/>
        </w:rPr>
        <w:t>o</w:t>
      </w:r>
      <w:r>
        <w:rPr>
          <w:spacing w:val="-5"/>
          <w:sz w:val="24"/>
          <w:szCs w:val="24"/>
        </w:rPr>
        <w:t>g</w:t>
      </w:r>
      <w:r>
        <w:rPr>
          <w:spacing w:val="1"/>
          <w:sz w:val="24"/>
          <w:szCs w:val="24"/>
        </w:rPr>
        <w:t>r</w:t>
      </w:r>
      <w:r>
        <w:rPr>
          <w:spacing w:val="-1"/>
          <w:sz w:val="24"/>
          <w:szCs w:val="24"/>
        </w:rPr>
        <w:t>a</w:t>
      </w:r>
      <w:r>
        <w:rPr>
          <w:spacing w:val="-4"/>
          <w:sz w:val="24"/>
          <w:szCs w:val="24"/>
        </w:rPr>
        <w:t>m</w:t>
      </w:r>
      <w:r>
        <w:rPr>
          <w:sz w:val="24"/>
          <w:szCs w:val="24"/>
        </w:rPr>
        <w:t>m</w:t>
      </w:r>
      <w:r>
        <w:rPr>
          <w:spacing w:val="-4"/>
          <w:sz w:val="24"/>
          <w:szCs w:val="24"/>
        </w:rPr>
        <w:t>i</w:t>
      </w:r>
      <w:r>
        <w:rPr>
          <w:sz w:val="24"/>
          <w:szCs w:val="24"/>
        </w:rPr>
        <w:t>ng</w:t>
      </w:r>
      <w:r>
        <w:rPr>
          <w:spacing w:val="14"/>
          <w:sz w:val="24"/>
          <w:szCs w:val="24"/>
        </w:rPr>
        <w:t xml:space="preserve"> </w:t>
      </w:r>
      <w:r>
        <w:rPr>
          <w:spacing w:val="-4"/>
          <w:sz w:val="24"/>
          <w:szCs w:val="24"/>
        </w:rPr>
        <w:t>l</w:t>
      </w:r>
      <w:r>
        <w:rPr>
          <w:spacing w:val="4"/>
          <w:sz w:val="24"/>
          <w:szCs w:val="24"/>
        </w:rPr>
        <w:t>a</w:t>
      </w:r>
      <w:r>
        <w:rPr>
          <w:spacing w:val="-5"/>
          <w:sz w:val="24"/>
          <w:szCs w:val="24"/>
        </w:rPr>
        <w:t>n</w:t>
      </w:r>
      <w:r>
        <w:rPr>
          <w:sz w:val="24"/>
          <w:szCs w:val="24"/>
        </w:rPr>
        <w:t>gu</w:t>
      </w:r>
      <w:r>
        <w:rPr>
          <w:spacing w:val="-1"/>
          <w:sz w:val="24"/>
          <w:szCs w:val="24"/>
        </w:rPr>
        <w:t>a</w:t>
      </w:r>
      <w:r>
        <w:rPr>
          <w:spacing w:val="5"/>
          <w:sz w:val="24"/>
          <w:szCs w:val="24"/>
        </w:rPr>
        <w:t>g</w:t>
      </w:r>
      <w:r>
        <w:rPr>
          <w:sz w:val="24"/>
          <w:szCs w:val="24"/>
        </w:rPr>
        <w:t xml:space="preserve">e </w:t>
      </w:r>
      <w:r>
        <w:rPr>
          <w:spacing w:val="-1"/>
          <w:sz w:val="24"/>
          <w:szCs w:val="24"/>
        </w:rPr>
        <w:t>c</w:t>
      </w:r>
      <w:r>
        <w:rPr>
          <w:spacing w:val="1"/>
          <w:sz w:val="24"/>
          <w:szCs w:val="24"/>
        </w:rPr>
        <w:t>r</w:t>
      </w:r>
      <w:r>
        <w:rPr>
          <w:spacing w:val="-1"/>
          <w:sz w:val="24"/>
          <w:szCs w:val="24"/>
        </w:rPr>
        <w:t>ea</w:t>
      </w:r>
      <w:r>
        <w:rPr>
          <w:spacing w:val="5"/>
          <w:sz w:val="24"/>
          <w:szCs w:val="24"/>
        </w:rPr>
        <w:t>t</w:t>
      </w:r>
      <w:r>
        <w:rPr>
          <w:spacing w:val="-1"/>
          <w:sz w:val="24"/>
          <w:szCs w:val="24"/>
        </w:rPr>
        <w:t>e</w:t>
      </w:r>
      <w:r>
        <w:rPr>
          <w:sz w:val="24"/>
          <w:szCs w:val="24"/>
        </w:rPr>
        <w:t>d</w:t>
      </w:r>
      <w:r>
        <w:rPr>
          <w:spacing w:val="-6"/>
          <w:sz w:val="24"/>
          <w:szCs w:val="24"/>
        </w:rPr>
        <w:t xml:space="preserve"> </w:t>
      </w:r>
      <w:r>
        <w:rPr>
          <w:sz w:val="24"/>
          <w:szCs w:val="24"/>
        </w:rPr>
        <w:t>by</w:t>
      </w:r>
      <w:r>
        <w:rPr>
          <w:spacing w:val="-12"/>
          <w:sz w:val="24"/>
          <w:szCs w:val="24"/>
        </w:rPr>
        <w:t xml:space="preserve"> </w:t>
      </w:r>
      <w:r>
        <w:rPr>
          <w:sz w:val="24"/>
          <w:szCs w:val="24"/>
        </w:rPr>
        <w:t>G</w:t>
      </w:r>
      <w:r>
        <w:rPr>
          <w:spacing w:val="4"/>
          <w:sz w:val="24"/>
          <w:szCs w:val="24"/>
        </w:rPr>
        <w:t>u</w:t>
      </w:r>
      <w:r>
        <w:rPr>
          <w:spacing w:val="-9"/>
          <w:sz w:val="24"/>
          <w:szCs w:val="24"/>
        </w:rPr>
        <w:t>i</w:t>
      </w:r>
      <w:r>
        <w:rPr>
          <w:sz w:val="24"/>
          <w:szCs w:val="24"/>
        </w:rPr>
        <w:t>do</w:t>
      </w:r>
      <w:r>
        <w:rPr>
          <w:spacing w:val="2"/>
          <w:sz w:val="24"/>
          <w:szCs w:val="24"/>
        </w:rPr>
        <w:t xml:space="preserve"> </w:t>
      </w:r>
      <w:r>
        <w:rPr>
          <w:sz w:val="24"/>
          <w:szCs w:val="24"/>
        </w:rPr>
        <w:t>V</w:t>
      </w:r>
      <w:r>
        <w:rPr>
          <w:spacing w:val="-1"/>
          <w:sz w:val="24"/>
          <w:szCs w:val="24"/>
        </w:rPr>
        <w:t>a</w:t>
      </w:r>
      <w:r>
        <w:rPr>
          <w:sz w:val="24"/>
          <w:szCs w:val="24"/>
        </w:rPr>
        <w:t>n</w:t>
      </w:r>
      <w:r>
        <w:rPr>
          <w:spacing w:val="-7"/>
          <w:sz w:val="24"/>
          <w:szCs w:val="24"/>
        </w:rPr>
        <w:t xml:space="preserve"> </w:t>
      </w:r>
      <w:r>
        <w:rPr>
          <w:spacing w:val="-2"/>
          <w:sz w:val="24"/>
          <w:szCs w:val="24"/>
        </w:rPr>
        <w:t>R</w:t>
      </w:r>
      <w:r>
        <w:rPr>
          <w:spacing w:val="5"/>
          <w:sz w:val="24"/>
          <w:szCs w:val="24"/>
        </w:rPr>
        <w:t>o</w:t>
      </w:r>
      <w:r>
        <w:rPr>
          <w:spacing w:val="-2"/>
          <w:sz w:val="24"/>
          <w:szCs w:val="24"/>
        </w:rPr>
        <w:t>ss</w:t>
      </w:r>
      <w:r>
        <w:rPr>
          <w:spacing w:val="5"/>
          <w:sz w:val="24"/>
          <w:szCs w:val="24"/>
        </w:rPr>
        <w:t>u</w:t>
      </w:r>
      <w:r>
        <w:rPr>
          <w:sz w:val="24"/>
          <w:szCs w:val="24"/>
        </w:rPr>
        <w:t>m</w:t>
      </w:r>
      <w:r>
        <w:rPr>
          <w:spacing w:val="-12"/>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3"/>
          <w:sz w:val="24"/>
          <w:szCs w:val="24"/>
        </w:rPr>
        <w:t>f</w:t>
      </w:r>
      <w:r>
        <w:rPr>
          <w:spacing w:val="-4"/>
          <w:sz w:val="24"/>
          <w:szCs w:val="24"/>
        </w:rPr>
        <w:t>i</w:t>
      </w:r>
      <w:r>
        <w:rPr>
          <w:spacing w:val="1"/>
          <w:sz w:val="24"/>
          <w:szCs w:val="24"/>
        </w:rPr>
        <w:t>r</w:t>
      </w:r>
      <w:r>
        <w:rPr>
          <w:spacing w:val="-2"/>
          <w:sz w:val="24"/>
          <w:szCs w:val="24"/>
        </w:rPr>
        <w:t>s</w:t>
      </w:r>
      <w:r>
        <w:rPr>
          <w:sz w:val="24"/>
          <w:szCs w:val="24"/>
        </w:rPr>
        <w:t>t</w:t>
      </w:r>
      <w:r>
        <w:rPr>
          <w:spacing w:val="3"/>
          <w:sz w:val="24"/>
          <w:szCs w:val="24"/>
        </w:rPr>
        <w:t xml:space="preserve"> </w:t>
      </w:r>
      <w:r>
        <w:rPr>
          <w:spacing w:val="1"/>
          <w:sz w:val="24"/>
          <w:szCs w:val="24"/>
        </w:rPr>
        <w:t>r</w:t>
      </w:r>
      <w:r>
        <w:rPr>
          <w:spacing w:val="-1"/>
          <w:sz w:val="24"/>
          <w:szCs w:val="24"/>
        </w:rPr>
        <w:t>e</w:t>
      </w:r>
      <w:r>
        <w:rPr>
          <w:spacing w:val="-9"/>
          <w:sz w:val="24"/>
          <w:szCs w:val="24"/>
        </w:rPr>
        <w:t>l</w:t>
      </w:r>
      <w:r>
        <w:rPr>
          <w:spacing w:val="-1"/>
          <w:sz w:val="24"/>
          <w:szCs w:val="24"/>
        </w:rPr>
        <w:t>e</w:t>
      </w:r>
      <w:r>
        <w:rPr>
          <w:spacing w:val="4"/>
          <w:sz w:val="24"/>
          <w:szCs w:val="24"/>
        </w:rPr>
        <w:t>a</w:t>
      </w:r>
      <w:r>
        <w:rPr>
          <w:spacing w:val="-2"/>
          <w:sz w:val="24"/>
          <w:szCs w:val="24"/>
        </w:rPr>
        <w:t>s</w:t>
      </w:r>
      <w:r>
        <w:rPr>
          <w:spacing w:val="-1"/>
          <w:sz w:val="24"/>
          <w:szCs w:val="24"/>
        </w:rPr>
        <w:t>e</w:t>
      </w:r>
      <w:r>
        <w:rPr>
          <w:sz w:val="24"/>
          <w:szCs w:val="24"/>
        </w:rPr>
        <w:t>d</w:t>
      </w:r>
      <w:r>
        <w:rPr>
          <w:spacing w:val="2"/>
          <w:sz w:val="24"/>
          <w:szCs w:val="24"/>
        </w:rPr>
        <w:t xml:space="preserve"> </w:t>
      </w:r>
      <w:r>
        <w:rPr>
          <w:spacing w:val="-4"/>
          <w:sz w:val="24"/>
          <w:szCs w:val="24"/>
        </w:rPr>
        <w:t>i</w:t>
      </w:r>
      <w:r>
        <w:rPr>
          <w:sz w:val="24"/>
          <w:szCs w:val="24"/>
        </w:rPr>
        <w:t>n</w:t>
      </w:r>
      <w:r>
        <w:rPr>
          <w:spacing w:val="-7"/>
          <w:sz w:val="24"/>
          <w:szCs w:val="24"/>
        </w:rPr>
        <w:t xml:space="preserve"> </w:t>
      </w:r>
      <w:r>
        <w:rPr>
          <w:sz w:val="24"/>
          <w:szCs w:val="24"/>
        </w:rPr>
        <w:t>1991,</w:t>
      </w:r>
      <w:r>
        <w:rPr>
          <w:spacing w:val="-5"/>
          <w:sz w:val="24"/>
          <w:szCs w:val="24"/>
        </w:rPr>
        <w:t xml:space="preserve"> </w:t>
      </w:r>
      <w:r>
        <w:rPr>
          <w:spacing w:val="1"/>
          <w:sz w:val="24"/>
          <w:szCs w:val="24"/>
        </w:rPr>
        <w:t>P</w:t>
      </w:r>
      <w:r>
        <w:rPr>
          <w:spacing w:val="-10"/>
          <w:sz w:val="24"/>
          <w:szCs w:val="24"/>
        </w:rPr>
        <w:t>y</w:t>
      </w:r>
      <w:r>
        <w:rPr>
          <w:spacing w:val="5"/>
          <w:sz w:val="24"/>
          <w:szCs w:val="24"/>
        </w:rPr>
        <w:t>t</w:t>
      </w:r>
      <w:r>
        <w:rPr>
          <w:spacing w:val="-5"/>
          <w:sz w:val="24"/>
          <w:szCs w:val="24"/>
        </w:rPr>
        <w:t>h</w:t>
      </w:r>
      <w:r>
        <w:rPr>
          <w:spacing w:val="5"/>
          <w:sz w:val="24"/>
          <w:szCs w:val="24"/>
        </w:rPr>
        <w:t>o</w:t>
      </w:r>
      <w:r>
        <w:rPr>
          <w:sz w:val="24"/>
          <w:szCs w:val="24"/>
        </w:rPr>
        <w:t>n's</w:t>
      </w:r>
      <w:r>
        <w:rPr>
          <w:spacing w:val="-5"/>
          <w:sz w:val="24"/>
          <w:szCs w:val="24"/>
        </w:rPr>
        <w:t xml:space="preserve"> </w:t>
      </w:r>
      <w:r>
        <w:rPr>
          <w:sz w:val="24"/>
          <w:szCs w:val="24"/>
        </w:rPr>
        <w:t>d</w:t>
      </w:r>
      <w:r>
        <w:rPr>
          <w:spacing w:val="-1"/>
          <w:sz w:val="24"/>
          <w:szCs w:val="24"/>
        </w:rPr>
        <w:t>e</w:t>
      </w:r>
      <w:r>
        <w:rPr>
          <w:spacing w:val="2"/>
          <w:sz w:val="24"/>
          <w:szCs w:val="24"/>
        </w:rPr>
        <w:t>s</w:t>
      </w:r>
      <w:r>
        <w:rPr>
          <w:spacing w:val="-9"/>
          <w:sz w:val="24"/>
          <w:szCs w:val="24"/>
        </w:rPr>
        <w:t>i</w:t>
      </w:r>
      <w:r>
        <w:rPr>
          <w:spacing w:val="5"/>
          <w:sz w:val="24"/>
          <w:szCs w:val="24"/>
        </w:rPr>
        <w:t>g</w:t>
      </w:r>
      <w:r>
        <w:rPr>
          <w:sz w:val="24"/>
          <w:szCs w:val="24"/>
        </w:rPr>
        <w:t>n</w:t>
      </w:r>
      <w:r>
        <w:rPr>
          <w:spacing w:val="-7"/>
          <w:sz w:val="24"/>
          <w:szCs w:val="24"/>
        </w:rPr>
        <w:t xml:space="preserve"> </w:t>
      </w:r>
      <w:r>
        <w:rPr>
          <w:sz w:val="24"/>
          <w:szCs w:val="24"/>
        </w:rPr>
        <w:t>phi</w:t>
      </w:r>
      <w:r>
        <w:rPr>
          <w:spacing w:val="-9"/>
          <w:sz w:val="24"/>
          <w:szCs w:val="24"/>
        </w:rPr>
        <w:t>l</w:t>
      </w:r>
      <w:r>
        <w:rPr>
          <w:spacing w:val="9"/>
          <w:sz w:val="24"/>
          <w:szCs w:val="24"/>
        </w:rPr>
        <w:t>o</w:t>
      </w:r>
      <w:r>
        <w:rPr>
          <w:spacing w:val="-2"/>
          <w:sz w:val="24"/>
          <w:szCs w:val="24"/>
        </w:rPr>
        <w:t>s</w:t>
      </w:r>
      <w:r>
        <w:rPr>
          <w:spacing w:val="5"/>
          <w:sz w:val="24"/>
          <w:szCs w:val="24"/>
        </w:rPr>
        <w:t>o</w:t>
      </w:r>
      <w:r>
        <w:rPr>
          <w:sz w:val="24"/>
          <w:szCs w:val="24"/>
        </w:rPr>
        <w:t>p</w:t>
      </w:r>
      <w:r>
        <w:rPr>
          <w:spacing w:val="5"/>
          <w:sz w:val="24"/>
          <w:szCs w:val="24"/>
        </w:rPr>
        <w:t>h</w:t>
      </w:r>
      <w:r>
        <w:rPr>
          <w:sz w:val="24"/>
          <w:szCs w:val="24"/>
        </w:rPr>
        <w:t xml:space="preserve">y </w:t>
      </w:r>
      <w:r>
        <w:rPr>
          <w:spacing w:val="4"/>
          <w:sz w:val="24"/>
          <w:szCs w:val="24"/>
        </w:rPr>
        <w:t>e</w:t>
      </w:r>
      <w:r>
        <w:rPr>
          <w:spacing w:val="-9"/>
          <w:sz w:val="24"/>
          <w:szCs w:val="24"/>
        </w:rPr>
        <w:t>m</w:t>
      </w:r>
      <w:r>
        <w:rPr>
          <w:spacing w:val="5"/>
          <w:sz w:val="24"/>
          <w:szCs w:val="24"/>
        </w:rPr>
        <w:t>p</w:t>
      </w:r>
      <w:r>
        <w:rPr>
          <w:spacing w:val="-5"/>
          <w:sz w:val="24"/>
          <w:szCs w:val="24"/>
        </w:rPr>
        <w:t>h</w:t>
      </w:r>
      <w:r>
        <w:rPr>
          <w:spacing w:val="4"/>
          <w:sz w:val="24"/>
          <w:szCs w:val="24"/>
        </w:rPr>
        <w:t>a</w:t>
      </w:r>
      <w:r>
        <w:rPr>
          <w:spacing w:val="2"/>
          <w:sz w:val="24"/>
          <w:szCs w:val="24"/>
        </w:rPr>
        <w:t>s</w:t>
      </w:r>
      <w:r>
        <w:rPr>
          <w:spacing w:val="-4"/>
          <w:sz w:val="24"/>
          <w:szCs w:val="24"/>
        </w:rPr>
        <w:t>i</w:t>
      </w:r>
      <w:r>
        <w:rPr>
          <w:spacing w:val="-1"/>
          <w:sz w:val="24"/>
          <w:szCs w:val="24"/>
        </w:rPr>
        <w:t>ze</w:t>
      </w:r>
      <w:r>
        <w:rPr>
          <w:sz w:val="24"/>
          <w:szCs w:val="24"/>
        </w:rPr>
        <w:t>s</w:t>
      </w:r>
      <w:r>
        <w:rPr>
          <w:spacing w:val="53"/>
          <w:sz w:val="24"/>
          <w:szCs w:val="24"/>
        </w:rPr>
        <w:t xml:space="preserve"> </w:t>
      </w:r>
      <w:r>
        <w:rPr>
          <w:spacing w:val="-1"/>
          <w:sz w:val="24"/>
          <w:szCs w:val="24"/>
        </w:rPr>
        <w:t>c</w:t>
      </w:r>
      <w:r>
        <w:rPr>
          <w:spacing w:val="5"/>
          <w:sz w:val="24"/>
          <w:szCs w:val="24"/>
        </w:rPr>
        <w:t>o</w:t>
      </w:r>
      <w:r>
        <w:rPr>
          <w:sz w:val="24"/>
          <w:szCs w:val="24"/>
        </w:rPr>
        <w:t>de</w:t>
      </w:r>
      <w:r>
        <w:rPr>
          <w:spacing w:val="54"/>
          <w:sz w:val="24"/>
          <w:szCs w:val="24"/>
        </w:rPr>
        <w:t xml:space="preserve"> </w:t>
      </w:r>
      <w:r>
        <w:rPr>
          <w:spacing w:val="-2"/>
          <w:sz w:val="24"/>
          <w:szCs w:val="24"/>
        </w:rPr>
        <w:t>R</w:t>
      </w:r>
      <w:r>
        <w:rPr>
          <w:spacing w:val="-1"/>
          <w:sz w:val="24"/>
          <w:szCs w:val="24"/>
        </w:rPr>
        <w:t>ea</w:t>
      </w:r>
      <w:r>
        <w:rPr>
          <w:sz w:val="24"/>
          <w:szCs w:val="24"/>
        </w:rPr>
        <w:t>d</w:t>
      </w:r>
      <w:r>
        <w:rPr>
          <w:spacing w:val="4"/>
          <w:sz w:val="24"/>
          <w:szCs w:val="24"/>
        </w:rPr>
        <w:t>a</w:t>
      </w:r>
      <w:r>
        <w:rPr>
          <w:sz w:val="24"/>
          <w:szCs w:val="24"/>
        </w:rPr>
        <w:t>b</w:t>
      </w:r>
      <w:r>
        <w:rPr>
          <w:spacing w:val="-4"/>
          <w:sz w:val="24"/>
          <w:szCs w:val="24"/>
        </w:rPr>
        <w:t>i</w:t>
      </w:r>
      <w:r>
        <w:rPr>
          <w:sz w:val="24"/>
          <w:szCs w:val="24"/>
        </w:rPr>
        <w:t>l</w:t>
      </w:r>
      <w:r>
        <w:rPr>
          <w:spacing w:val="-9"/>
          <w:sz w:val="24"/>
          <w:szCs w:val="24"/>
        </w:rPr>
        <w:t>i</w:t>
      </w:r>
      <w:r>
        <w:rPr>
          <w:spacing w:val="10"/>
          <w:sz w:val="24"/>
          <w:szCs w:val="24"/>
        </w:rPr>
        <w:t>t</w:t>
      </w:r>
      <w:r>
        <w:rPr>
          <w:sz w:val="24"/>
          <w:szCs w:val="24"/>
        </w:rPr>
        <w:t>y</w:t>
      </w:r>
      <w:r>
        <w:rPr>
          <w:spacing w:val="50"/>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55"/>
          <w:sz w:val="24"/>
          <w:szCs w:val="24"/>
        </w:rPr>
        <w:t xml:space="preserve"> </w:t>
      </w:r>
      <w:r>
        <w:rPr>
          <w:spacing w:val="-9"/>
          <w:sz w:val="24"/>
          <w:szCs w:val="24"/>
        </w:rPr>
        <w:t>i</w:t>
      </w:r>
      <w:r>
        <w:rPr>
          <w:spacing w:val="5"/>
          <w:sz w:val="24"/>
          <w:szCs w:val="24"/>
        </w:rPr>
        <w:t>t</w:t>
      </w:r>
      <w:r>
        <w:rPr>
          <w:sz w:val="24"/>
          <w:szCs w:val="24"/>
        </w:rPr>
        <w:t>s</w:t>
      </w:r>
      <w:r>
        <w:rPr>
          <w:spacing w:val="53"/>
          <w:sz w:val="24"/>
          <w:szCs w:val="24"/>
        </w:rPr>
        <w:t xml:space="preserve"> </w:t>
      </w:r>
      <w:r>
        <w:rPr>
          <w:spacing w:val="-5"/>
          <w:sz w:val="24"/>
          <w:szCs w:val="24"/>
        </w:rPr>
        <w:t>n</w:t>
      </w:r>
      <w:r>
        <w:rPr>
          <w:spacing w:val="5"/>
          <w:sz w:val="24"/>
          <w:szCs w:val="24"/>
        </w:rPr>
        <w:t>ot</w:t>
      </w:r>
      <w:r>
        <w:rPr>
          <w:spacing w:val="-1"/>
          <w:sz w:val="24"/>
          <w:szCs w:val="24"/>
        </w:rPr>
        <w:t>a</w:t>
      </w:r>
      <w:r>
        <w:rPr>
          <w:sz w:val="24"/>
          <w:szCs w:val="24"/>
        </w:rPr>
        <w:t>b</w:t>
      </w:r>
      <w:r>
        <w:rPr>
          <w:spacing w:val="-4"/>
          <w:sz w:val="24"/>
          <w:szCs w:val="24"/>
        </w:rPr>
        <w:t>l</w:t>
      </w:r>
      <w:r>
        <w:rPr>
          <w:sz w:val="24"/>
          <w:szCs w:val="24"/>
        </w:rPr>
        <w:t>e</w:t>
      </w:r>
      <w:r>
        <w:rPr>
          <w:spacing w:val="54"/>
          <w:sz w:val="24"/>
          <w:szCs w:val="24"/>
        </w:rPr>
        <w:t xml:space="preserve"> </w:t>
      </w:r>
      <w:r>
        <w:rPr>
          <w:sz w:val="24"/>
          <w:szCs w:val="24"/>
        </w:rPr>
        <w:t>u</w:t>
      </w:r>
      <w:r>
        <w:rPr>
          <w:spacing w:val="-2"/>
          <w:sz w:val="24"/>
          <w:szCs w:val="24"/>
        </w:rPr>
        <w:t>s</w:t>
      </w:r>
      <w:r>
        <w:rPr>
          <w:sz w:val="24"/>
          <w:szCs w:val="24"/>
        </w:rPr>
        <w:t>e</w:t>
      </w:r>
      <w:r>
        <w:rPr>
          <w:spacing w:val="54"/>
          <w:sz w:val="24"/>
          <w:szCs w:val="24"/>
        </w:rPr>
        <w:t xml:space="preserve"> </w:t>
      </w:r>
      <w:r>
        <w:rPr>
          <w:spacing w:val="5"/>
          <w:sz w:val="24"/>
          <w:szCs w:val="24"/>
        </w:rPr>
        <w:t>o</w:t>
      </w:r>
      <w:r>
        <w:rPr>
          <w:sz w:val="24"/>
          <w:szCs w:val="24"/>
        </w:rPr>
        <w:t>f</w:t>
      </w:r>
      <w:r>
        <w:rPr>
          <w:spacing w:val="47"/>
          <w:sz w:val="24"/>
          <w:szCs w:val="24"/>
        </w:rPr>
        <w:t xml:space="preserve"> </w:t>
      </w:r>
      <w:r>
        <w:rPr>
          <w:spacing w:val="2"/>
          <w:sz w:val="24"/>
          <w:szCs w:val="24"/>
        </w:rPr>
        <w:t>s</w:t>
      </w:r>
      <w:r>
        <w:rPr>
          <w:spacing w:val="-9"/>
          <w:sz w:val="24"/>
          <w:szCs w:val="24"/>
        </w:rPr>
        <w:t>i</w:t>
      </w:r>
      <w:r>
        <w:rPr>
          <w:spacing w:val="5"/>
          <w:sz w:val="24"/>
          <w:szCs w:val="24"/>
        </w:rPr>
        <w:t>g</w:t>
      </w:r>
      <w:r>
        <w:rPr>
          <w:sz w:val="24"/>
          <w:szCs w:val="24"/>
        </w:rPr>
        <w:t>ni</w:t>
      </w:r>
      <w:r>
        <w:rPr>
          <w:spacing w:val="-3"/>
          <w:sz w:val="24"/>
          <w:szCs w:val="24"/>
        </w:rPr>
        <w:t>f</w:t>
      </w:r>
      <w:r>
        <w:rPr>
          <w:spacing w:val="-4"/>
          <w:sz w:val="24"/>
          <w:szCs w:val="24"/>
        </w:rPr>
        <w:t>i</w:t>
      </w:r>
      <w:r>
        <w:rPr>
          <w:spacing w:val="4"/>
          <w:sz w:val="24"/>
          <w:szCs w:val="24"/>
        </w:rPr>
        <w:t>ca</w:t>
      </w:r>
      <w:r>
        <w:rPr>
          <w:spacing w:val="-5"/>
          <w:sz w:val="24"/>
          <w:szCs w:val="24"/>
        </w:rPr>
        <w:t>n</w:t>
      </w:r>
      <w:r>
        <w:rPr>
          <w:sz w:val="24"/>
          <w:szCs w:val="24"/>
        </w:rPr>
        <w:t xml:space="preserve">t  </w:t>
      </w:r>
      <w:r>
        <w:rPr>
          <w:spacing w:val="-6"/>
          <w:sz w:val="24"/>
          <w:szCs w:val="24"/>
        </w:rPr>
        <w:t>W</w:t>
      </w:r>
      <w:r>
        <w:rPr>
          <w:sz w:val="24"/>
          <w:szCs w:val="24"/>
        </w:rPr>
        <w:t>h</w:t>
      </w:r>
      <w:r>
        <w:rPr>
          <w:spacing w:val="-9"/>
          <w:sz w:val="24"/>
          <w:szCs w:val="24"/>
        </w:rPr>
        <w:t>i</w:t>
      </w:r>
      <w:r>
        <w:rPr>
          <w:spacing w:val="5"/>
          <w:sz w:val="24"/>
          <w:szCs w:val="24"/>
        </w:rPr>
        <w:t>t</w:t>
      </w:r>
      <w:r>
        <w:rPr>
          <w:spacing w:val="4"/>
          <w:sz w:val="24"/>
          <w:szCs w:val="24"/>
        </w:rPr>
        <w:t>e</w:t>
      </w:r>
      <w:r>
        <w:rPr>
          <w:spacing w:val="-2"/>
          <w:sz w:val="24"/>
          <w:szCs w:val="24"/>
        </w:rPr>
        <w:t>s</w:t>
      </w:r>
      <w:r>
        <w:rPr>
          <w:sz w:val="24"/>
          <w:szCs w:val="24"/>
        </w:rPr>
        <w:t>p</w:t>
      </w:r>
      <w:r>
        <w:rPr>
          <w:spacing w:val="-1"/>
          <w:sz w:val="24"/>
          <w:szCs w:val="24"/>
        </w:rPr>
        <w:t>ace</w:t>
      </w:r>
      <w:r>
        <w:rPr>
          <w:sz w:val="24"/>
          <w:szCs w:val="24"/>
        </w:rPr>
        <w:t>.</w:t>
      </w:r>
      <w:r>
        <w:rPr>
          <w:spacing w:val="57"/>
          <w:sz w:val="24"/>
          <w:szCs w:val="24"/>
        </w:rPr>
        <w:t xml:space="preserve"> </w:t>
      </w:r>
      <w:r>
        <w:rPr>
          <w:spacing w:val="1"/>
          <w:sz w:val="24"/>
          <w:szCs w:val="24"/>
        </w:rPr>
        <w:t>I</w:t>
      </w:r>
      <w:r>
        <w:rPr>
          <w:spacing w:val="5"/>
          <w:sz w:val="24"/>
          <w:szCs w:val="24"/>
        </w:rPr>
        <w:t>t</w:t>
      </w:r>
      <w:r>
        <w:rPr>
          <w:sz w:val="24"/>
          <w:szCs w:val="24"/>
        </w:rPr>
        <w:t xml:space="preserve">s </w:t>
      </w:r>
      <w:r>
        <w:rPr>
          <w:spacing w:val="-4"/>
          <w:sz w:val="24"/>
          <w:szCs w:val="24"/>
        </w:rPr>
        <w:t>l</w:t>
      </w:r>
      <w:r>
        <w:rPr>
          <w:spacing w:val="4"/>
          <w:sz w:val="24"/>
          <w:szCs w:val="24"/>
        </w:rPr>
        <w:t>a</w:t>
      </w:r>
      <w:r>
        <w:rPr>
          <w:spacing w:val="-5"/>
          <w:sz w:val="24"/>
          <w:szCs w:val="24"/>
        </w:rPr>
        <w:t>n</w:t>
      </w:r>
      <w:r>
        <w:rPr>
          <w:sz w:val="24"/>
          <w:szCs w:val="24"/>
        </w:rPr>
        <w:t>gu</w:t>
      </w:r>
      <w:r>
        <w:rPr>
          <w:spacing w:val="-1"/>
          <w:sz w:val="24"/>
          <w:szCs w:val="24"/>
        </w:rPr>
        <w:t>a</w:t>
      </w:r>
      <w:r>
        <w:rPr>
          <w:sz w:val="24"/>
          <w:szCs w:val="24"/>
        </w:rPr>
        <w:t>ge</w:t>
      </w:r>
      <w:r>
        <w:rPr>
          <w:spacing w:val="8"/>
          <w:sz w:val="24"/>
          <w:szCs w:val="24"/>
        </w:rPr>
        <w:t xml:space="preserve"> </w:t>
      </w:r>
      <w:r>
        <w:rPr>
          <w:spacing w:val="-1"/>
          <w:sz w:val="24"/>
          <w:szCs w:val="24"/>
        </w:rPr>
        <w:t>c</w:t>
      </w:r>
      <w:r>
        <w:rPr>
          <w:spacing w:val="5"/>
          <w:sz w:val="24"/>
          <w:szCs w:val="24"/>
        </w:rPr>
        <w:t>o</w:t>
      </w:r>
      <w:r>
        <w:rPr>
          <w:sz w:val="24"/>
          <w:szCs w:val="24"/>
        </w:rPr>
        <w:t>n</w:t>
      </w:r>
      <w:r>
        <w:rPr>
          <w:spacing w:val="-2"/>
          <w:sz w:val="24"/>
          <w:szCs w:val="24"/>
        </w:rPr>
        <w:t>s</w:t>
      </w:r>
      <w:r>
        <w:rPr>
          <w:spacing w:val="5"/>
          <w:sz w:val="24"/>
          <w:szCs w:val="24"/>
        </w:rPr>
        <w:t>t</w:t>
      </w:r>
      <w:r>
        <w:rPr>
          <w:spacing w:val="1"/>
          <w:sz w:val="24"/>
          <w:szCs w:val="24"/>
        </w:rPr>
        <w:t>r</w:t>
      </w:r>
      <w:r>
        <w:rPr>
          <w:sz w:val="24"/>
          <w:szCs w:val="24"/>
        </w:rPr>
        <w:t>u</w:t>
      </w:r>
      <w:r>
        <w:rPr>
          <w:spacing w:val="-6"/>
          <w:sz w:val="24"/>
          <w:szCs w:val="24"/>
        </w:rPr>
        <w:t>c</w:t>
      </w:r>
      <w:r>
        <w:rPr>
          <w:spacing w:val="5"/>
          <w:sz w:val="24"/>
          <w:szCs w:val="24"/>
        </w:rPr>
        <w:t>t</w:t>
      </w:r>
      <w:r>
        <w:rPr>
          <w:sz w:val="24"/>
          <w:szCs w:val="24"/>
        </w:rPr>
        <w:t>s</w:t>
      </w:r>
      <w:r>
        <w:rPr>
          <w:spacing w:val="7"/>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5"/>
          <w:sz w:val="24"/>
          <w:szCs w:val="24"/>
        </w:rPr>
        <w:t>o</w:t>
      </w:r>
      <w:r>
        <w:rPr>
          <w:sz w:val="24"/>
          <w:szCs w:val="24"/>
        </w:rPr>
        <w:t>b</w:t>
      </w:r>
      <w:r>
        <w:rPr>
          <w:spacing w:val="-4"/>
          <w:sz w:val="24"/>
          <w:szCs w:val="24"/>
        </w:rPr>
        <w:t>j</w:t>
      </w:r>
      <w:r>
        <w:rPr>
          <w:spacing w:val="-1"/>
          <w:sz w:val="24"/>
          <w:szCs w:val="24"/>
        </w:rPr>
        <w:t>ec</w:t>
      </w:r>
      <w:r>
        <w:rPr>
          <w:spacing w:val="8"/>
          <w:sz w:val="24"/>
          <w:szCs w:val="24"/>
        </w:rPr>
        <w:t>t</w:t>
      </w:r>
      <w:r>
        <w:rPr>
          <w:spacing w:val="-3"/>
          <w:sz w:val="24"/>
          <w:szCs w:val="24"/>
        </w:rPr>
        <w:t>-</w:t>
      </w:r>
      <w:r>
        <w:rPr>
          <w:spacing w:val="5"/>
          <w:sz w:val="24"/>
          <w:szCs w:val="24"/>
        </w:rPr>
        <w:t>o</w:t>
      </w:r>
      <w:r>
        <w:rPr>
          <w:spacing w:val="1"/>
          <w:sz w:val="24"/>
          <w:szCs w:val="24"/>
        </w:rPr>
        <w:t>r</w:t>
      </w:r>
      <w:r>
        <w:rPr>
          <w:spacing w:val="-9"/>
          <w:sz w:val="24"/>
          <w:szCs w:val="24"/>
        </w:rPr>
        <w:t>i</w:t>
      </w:r>
      <w:r>
        <w:rPr>
          <w:spacing w:val="4"/>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9"/>
          <w:sz w:val="24"/>
          <w:szCs w:val="24"/>
        </w:rPr>
        <w:t xml:space="preserve">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4"/>
          <w:sz w:val="24"/>
          <w:szCs w:val="24"/>
        </w:rPr>
        <w:t xml:space="preserve"> a</w:t>
      </w:r>
      <w:r>
        <w:rPr>
          <w:spacing w:val="-4"/>
          <w:sz w:val="24"/>
          <w:szCs w:val="24"/>
        </w:rPr>
        <w:t>i</w:t>
      </w:r>
      <w:r>
        <w:rPr>
          <w:sz w:val="24"/>
          <w:szCs w:val="24"/>
        </w:rPr>
        <w:t xml:space="preserve">m </w:t>
      </w:r>
      <w:r>
        <w:rPr>
          <w:spacing w:val="5"/>
          <w:sz w:val="24"/>
          <w:szCs w:val="24"/>
        </w:rPr>
        <w:t>t</w:t>
      </w:r>
      <w:r>
        <w:rPr>
          <w:sz w:val="24"/>
          <w:szCs w:val="24"/>
        </w:rPr>
        <w:t>o</w:t>
      </w:r>
      <w:r>
        <w:rPr>
          <w:spacing w:val="13"/>
          <w:sz w:val="24"/>
          <w:szCs w:val="24"/>
        </w:rPr>
        <w:t xml:space="preserve"> </w:t>
      </w:r>
      <w:r>
        <w:rPr>
          <w:spacing w:val="-5"/>
          <w:sz w:val="24"/>
          <w:szCs w:val="24"/>
        </w:rPr>
        <w:t>h</w:t>
      </w:r>
      <w:r>
        <w:rPr>
          <w:spacing w:val="4"/>
          <w:sz w:val="24"/>
          <w:szCs w:val="24"/>
        </w:rPr>
        <w:t>e</w:t>
      </w:r>
      <w:r>
        <w:rPr>
          <w:spacing w:val="-9"/>
          <w:sz w:val="24"/>
          <w:szCs w:val="24"/>
        </w:rPr>
        <w:t>l</w:t>
      </w:r>
      <w:r>
        <w:rPr>
          <w:sz w:val="24"/>
          <w:szCs w:val="24"/>
        </w:rPr>
        <w:t>p</w:t>
      </w:r>
      <w:r>
        <w:rPr>
          <w:spacing w:val="9"/>
          <w:sz w:val="24"/>
          <w:szCs w:val="24"/>
        </w:rPr>
        <w:t xml:space="preserve"> </w:t>
      </w:r>
      <w:r>
        <w:rPr>
          <w:sz w:val="24"/>
          <w:szCs w:val="24"/>
        </w:rPr>
        <w:t>p</w:t>
      </w:r>
      <w:r>
        <w:rPr>
          <w:spacing w:val="1"/>
          <w:sz w:val="24"/>
          <w:szCs w:val="24"/>
        </w:rPr>
        <w:t>r</w:t>
      </w:r>
      <w:r>
        <w:rPr>
          <w:spacing w:val="5"/>
          <w:sz w:val="24"/>
          <w:szCs w:val="24"/>
        </w:rPr>
        <w:t>o</w:t>
      </w:r>
      <w:r>
        <w:rPr>
          <w:sz w:val="24"/>
          <w:szCs w:val="24"/>
        </w:rPr>
        <w:t>g</w:t>
      </w:r>
      <w:r>
        <w:rPr>
          <w:spacing w:val="1"/>
          <w:sz w:val="24"/>
          <w:szCs w:val="24"/>
        </w:rPr>
        <w:t>r</w:t>
      </w:r>
      <w:r>
        <w:rPr>
          <w:spacing w:val="-1"/>
          <w:sz w:val="24"/>
          <w:szCs w:val="24"/>
        </w:rPr>
        <w:t>a</w:t>
      </w:r>
      <w:r>
        <w:rPr>
          <w:spacing w:val="-4"/>
          <w:sz w:val="24"/>
          <w:szCs w:val="24"/>
        </w:rPr>
        <w:t>mm</w:t>
      </w:r>
      <w:r>
        <w:rPr>
          <w:spacing w:val="-1"/>
          <w:sz w:val="24"/>
          <w:szCs w:val="24"/>
        </w:rPr>
        <w:t>e</w:t>
      </w:r>
      <w:r>
        <w:rPr>
          <w:spacing w:val="1"/>
          <w:sz w:val="24"/>
          <w:szCs w:val="24"/>
        </w:rPr>
        <w:t>r</w:t>
      </w:r>
      <w:r>
        <w:rPr>
          <w:sz w:val="24"/>
          <w:szCs w:val="24"/>
        </w:rPr>
        <w:t>s</w:t>
      </w:r>
      <w:r>
        <w:rPr>
          <w:spacing w:val="7"/>
          <w:sz w:val="24"/>
          <w:szCs w:val="24"/>
        </w:rPr>
        <w:t xml:space="preserve"> </w:t>
      </w:r>
      <w:r>
        <w:rPr>
          <w:sz w:val="24"/>
          <w:szCs w:val="24"/>
        </w:rPr>
        <w:t>w</w:t>
      </w:r>
      <w:r>
        <w:rPr>
          <w:spacing w:val="6"/>
          <w:sz w:val="24"/>
          <w:szCs w:val="24"/>
        </w:rPr>
        <w:t>r</w:t>
      </w:r>
      <w:r>
        <w:rPr>
          <w:spacing w:val="-9"/>
          <w:sz w:val="24"/>
          <w:szCs w:val="24"/>
        </w:rPr>
        <w:t>i</w:t>
      </w:r>
      <w:r>
        <w:rPr>
          <w:spacing w:val="5"/>
          <w:sz w:val="24"/>
          <w:szCs w:val="24"/>
        </w:rPr>
        <w:t>t</w:t>
      </w:r>
      <w:r>
        <w:rPr>
          <w:sz w:val="24"/>
          <w:szCs w:val="24"/>
        </w:rPr>
        <w:t xml:space="preserve">e </w:t>
      </w:r>
      <w:r>
        <w:rPr>
          <w:spacing w:val="4"/>
          <w:sz w:val="24"/>
          <w:szCs w:val="24"/>
        </w:rPr>
        <w:t>c</w:t>
      </w:r>
      <w:r>
        <w:rPr>
          <w:spacing w:val="-9"/>
          <w:sz w:val="24"/>
          <w:szCs w:val="24"/>
        </w:rPr>
        <w:t>l</w:t>
      </w:r>
      <w:r>
        <w:rPr>
          <w:spacing w:val="-1"/>
          <w:sz w:val="24"/>
          <w:szCs w:val="24"/>
        </w:rPr>
        <w:t>ea</w:t>
      </w:r>
      <w:r>
        <w:rPr>
          <w:spacing w:val="1"/>
          <w:sz w:val="24"/>
          <w:szCs w:val="24"/>
        </w:rPr>
        <w:t>r</w:t>
      </w:r>
      <w:r>
        <w:rPr>
          <w:sz w:val="24"/>
          <w:szCs w:val="24"/>
        </w:rPr>
        <w:t>,</w:t>
      </w:r>
      <w:r>
        <w:rPr>
          <w:spacing w:val="16"/>
          <w:sz w:val="24"/>
          <w:szCs w:val="24"/>
        </w:rPr>
        <w:t xml:space="preserve"> </w:t>
      </w:r>
      <w:r>
        <w:rPr>
          <w:spacing w:val="-9"/>
          <w:sz w:val="24"/>
          <w:szCs w:val="24"/>
        </w:rPr>
        <w:t>l</w:t>
      </w:r>
      <w:r>
        <w:rPr>
          <w:spacing w:val="5"/>
          <w:sz w:val="24"/>
          <w:szCs w:val="24"/>
        </w:rPr>
        <w:t>og</w:t>
      </w:r>
      <w:r>
        <w:rPr>
          <w:spacing w:val="-9"/>
          <w:sz w:val="24"/>
          <w:szCs w:val="24"/>
        </w:rPr>
        <w:t>i</w:t>
      </w:r>
      <w:r>
        <w:rPr>
          <w:spacing w:val="-1"/>
          <w:sz w:val="24"/>
          <w:szCs w:val="24"/>
        </w:rPr>
        <w:t>c</w:t>
      </w:r>
      <w:r>
        <w:rPr>
          <w:spacing w:val="4"/>
          <w:sz w:val="24"/>
          <w:szCs w:val="24"/>
        </w:rPr>
        <w:t>a</w:t>
      </w:r>
      <w:r>
        <w:rPr>
          <w:sz w:val="24"/>
          <w:szCs w:val="24"/>
        </w:rPr>
        <w:t xml:space="preserve">l </w:t>
      </w:r>
      <w:r>
        <w:rPr>
          <w:spacing w:val="-1"/>
          <w:sz w:val="24"/>
          <w:szCs w:val="24"/>
        </w:rPr>
        <w:t>c</w:t>
      </w:r>
      <w:r>
        <w:rPr>
          <w:spacing w:val="5"/>
          <w:sz w:val="24"/>
          <w:szCs w:val="24"/>
        </w:rPr>
        <w:t>o</w:t>
      </w:r>
      <w:r>
        <w:rPr>
          <w:sz w:val="24"/>
          <w:szCs w:val="24"/>
        </w:rPr>
        <w:t>de</w:t>
      </w:r>
      <w:r>
        <w:rPr>
          <w:spacing w:val="8"/>
          <w:sz w:val="24"/>
          <w:szCs w:val="24"/>
        </w:rPr>
        <w:t xml:space="preserve"> </w:t>
      </w:r>
      <w:r>
        <w:rPr>
          <w:spacing w:val="-5"/>
          <w:sz w:val="24"/>
          <w:szCs w:val="24"/>
        </w:rPr>
        <w:t>f</w:t>
      </w:r>
      <w:r>
        <w:rPr>
          <w:spacing w:val="5"/>
          <w:sz w:val="24"/>
          <w:szCs w:val="24"/>
        </w:rPr>
        <w:t>o</w:t>
      </w:r>
      <w:r>
        <w:rPr>
          <w:sz w:val="24"/>
          <w:szCs w:val="24"/>
        </w:rPr>
        <w:t>r</w:t>
      </w:r>
      <w:r>
        <w:rPr>
          <w:spacing w:val="11"/>
          <w:sz w:val="24"/>
          <w:szCs w:val="24"/>
        </w:rPr>
        <w:t xml:space="preserve"> </w:t>
      </w:r>
      <w:r>
        <w:rPr>
          <w:spacing w:val="-2"/>
          <w:sz w:val="24"/>
          <w:szCs w:val="24"/>
        </w:rPr>
        <w:t>s</w:t>
      </w:r>
      <w:r>
        <w:rPr>
          <w:spacing w:val="-9"/>
          <w:sz w:val="24"/>
          <w:szCs w:val="24"/>
        </w:rPr>
        <w:t>m</w:t>
      </w:r>
      <w:r>
        <w:rPr>
          <w:spacing w:val="4"/>
          <w:sz w:val="24"/>
          <w:szCs w:val="24"/>
        </w:rPr>
        <w:t>a</w:t>
      </w:r>
      <w:r>
        <w:rPr>
          <w:sz w:val="24"/>
          <w:szCs w:val="24"/>
        </w:rPr>
        <w:t>ll</w:t>
      </w:r>
      <w:r>
        <w:rPr>
          <w:spacing w:val="1"/>
          <w:sz w:val="24"/>
          <w:szCs w:val="24"/>
        </w:rPr>
        <w:t xml:space="preserve"> </w:t>
      </w:r>
      <w:r>
        <w:rPr>
          <w:spacing w:val="4"/>
          <w:sz w:val="24"/>
          <w:szCs w:val="24"/>
        </w:rPr>
        <w:t>a</w:t>
      </w:r>
      <w:r>
        <w:rPr>
          <w:spacing w:val="-5"/>
          <w:sz w:val="24"/>
          <w:szCs w:val="24"/>
        </w:rPr>
        <w:t>n</w:t>
      </w:r>
      <w:r>
        <w:rPr>
          <w:sz w:val="24"/>
          <w:szCs w:val="24"/>
        </w:rPr>
        <w:t>d</w:t>
      </w:r>
      <w:r>
        <w:rPr>
          <w:spacing w:val="14"/>
          <w:sz w:val="24"/>
          <w:szCs w:val="24"/>
        </w:rPr>
        <w:t xml:space="preserve"> </w:t>
      </w:r>
      <w:r>
        <w:rPr>
          <w:spacing w:val="-4"/>
          <w:sz w:val="24"/>
          <w:szCs w:val="24"/>
        </w:rPr>
        <w:t>l</w:t>
      </w:r>
      <w:r>
        <w:rPr>
          <w:spacing w:val="-1"/>
          <w:sz w:val="24"/>
          <w:szCs w:val="24"/>
        </w:rPr>
        <w:t>a</w:t>
      </w:r>
      <w:r>
        <w:rPr>
          <w:spacing w:val="1"/>
          <w:sz w:val="24"/>
          <w:szCs w:val="24"/>
        </w:rPr>
        <w:t>r</w:t>
      </w:r>
      <w:r>
        <w:rPr>
          <w:sz w:val="24"/>
          <w:szCs w:val="24"/>
        </w:rPr>
        <w:t>g</w:t>
      </w:r>
      <w:r>
        <w:rPr>
          <w:spacing w:val="2"/>
          <w:sz w:val="24"/>
          <w:szCs w:val="24"/>
        </w:rPr>
        <w:t>e-</w:t>
      </w:r>
      <w:r>
        <w:rPr>
          <w:spacing w:val="-2"/>
          <w:sz w:val="24"/>
          <w:szCs w:val="24"/>
        </w:rPr>
        <w:t>s</w:t>
      </w:r>
      <w:r>
        <w:rPr>
          <w:spacing w:val="-1"/>
          <w:sz w:val="24"/>
          <w:szCs w:val="24"/>
        </w:rPr>
        <w:t>c</w:t>
      </w:r>
      <w:r>
        <w:rPr>
          <w:spacing w:val="4"/>
          <w:sz w:val="24"/>
          <w:szCs w:val="24"/>
        </w:rPr>
        <w:t>a</w:t>
      </w:r>
      <w:r>
        <w:rPr>
          <w:spacing w:val="-4"/>
          <w:sz w:val="24"/>
          <w:szCs w:val="24"/>
        </w:rPr>
        <w:t>l</w:t>
      </w:r>
      <w:r>
        <w:rPr>
          <w:sz w:val="24"/>
          <w:szCs w:val="24"/>
        </w:rPr>
        <w:t>e</w:t>
      </w:r>
      <w:r>
        <w:rPr>
          <w:spacing w:val="8"/>
          <w:sz w:val="24"/>
          <w:szCs w:val="24"/>
        </w:rPr>
        <w:t xml:space="preserve"> </w:t>
      </w:r>
      <w:r>
        <w:rPr>
          <w:sz w:val="24"/>
          <w:szCs w:val="24"/>
        </w:rPr>
        <w:t>p</w:t>
      </w:r>
      <w:r>
        <w:rPr>
          <w:spacing w:val="1"/>
          <w:sz w:val="24"/>
          <w:szCs w:val="24"/>
        </w:rPr>
        <w:t>r</w:t>
      </w:r>
      <w:r>
        <w:rPr>
          <w:spacing w:val="5"/>
          <w:sz w:val="24"/>
          <w:szCs w:val="24"/>
        </w:rPr>
        <w:t>o</w:t>
      </w:r>
      <w:r>
        <w:rPr>
          <w:spacing w:val="-9"/>
          <w:sz w:val="24"/>
          <w:szCs w:val="24"/>
        </w:rPr>
        <w:t>j</w:t>
      </w:r>
      <w:r>
        <w:rPr>
          <w:spacing w:val="4"/>
          <w:sz w:val="24"/>
          <w:szCs w:val="24"/>
        </w:rPr>
        <w:t>e</w:t>
      </w:r>
      <w:r>
        <w:rPr>
          <w:spacing w:val="-1"/>
          <w:sz w:val="24"/>
          <w:szCs w:val="24"/>
        </w:rPr>
        <w:t>c</w:t>
      </w:r>
      <w:r>
        <w:rPr>
          <w:spacing w:val="5"/>
          <w:sz w:val="24"/>
          <w:szCs w:val="24"/>
        </w:rPr>
        <w:t>t</w:t>
      </w:r>
      <w:r>
        <w:rPr>
          <w:spacing w:val="-2"/>
          <w:sz w:val="24"/>
          <w:szCs w:val="24"/>
        </w:rPr>
        <w:t>s</w:t>
      </w:r>
      <w:r>
        <w:rPr>
          <w:sz w:val="24"/>
          <w:szCs w:val="24"/>
        </w:rPr>
        <w:t>.</w:t>
      </w:r>
      <w:r>
        <w:rPr>
          <w:spacing w:val="7"/>
          <w:sz w:val="24"/>
          <w:szCs w:val="24"/>
        </w:rPr>
        <w:t xml:space="preserve"> </w:t>
      </w:r>
      <w:r>
        <w:rPr>
          <w:spacing w:val="1"/>
          <w:sz w:val="24"/>
          <w:szCs w:val="24"/>
        </w:rPr>
        <w:t>P</w:t>
      </w:r>
      <w:r>
        <w:rPr>
          <w:spacing w:val="-10"/>
          <w:sz w:val="24"/>
          <w:szCs w:val="24"/>
        </w:rPr>
        <w:t>y</w:t>
      </w:r>
      <w:r>
        <w:rPr>
          <w:spacing w:val="5"/>
          <w:sz w:val="24"/>
          <w:szCs w:val="24"/>
        </w:rPr>
        <w:t>t</w:t>
      </w:r>
      <w:r>
        <w:rPr>
          <w:spacing w:val="-5"/>
          <w:sz w:val="24"/>
          <w:szCs w:val="24"/>
        </w:rPr>
        <w:t>h</w:t>
      </w:r>
      <w:r>
        <w:rPr>
          <w:spacing w:val="5"/>
          <w:sz w:val="24"/>
          <w:szCs w:val="24"/>
        </w:rPr>
        <w:t>o</w:t>
      </w:r>
      <w:r>
        <w:rPr>
          <w:sz w:val="24"/>
          <w:szCs w:val="24"/>
        </w:rPr>
        <w:t>n</w:t>
      </w:r>
      <w:r>
        <w:rPr>
          <w:spacing w:val="9"/>
          <w:sz w:val="24"/>
          <w:szCs w:val="24"/>
        </w:rPr>
        <w:t xml:space="preserve"> </w:t>
      </w:r>
      <w:r>
        <w:rPr>
          <w:spacing w:val="-9"/>
          <w:sz w:val="24"/>
          <w:szCs w:val="24"/>
        </w:rPr>
        <w:t>i</w:t>
      </w:r>
      <w:r>
        <w:rPr>
          <w:sz w:val="24"/>
          <w:szCs w:val="24"/>
        </w:rPr>
        <w:t>s</w:t>
      </w:r>
      <w:r>
        <w:rPr>
          <w:spacing w:val="7"/>
          <w:sz w:val="24"/>
          <w:szCs w:val="24"/>
        </w:rPr>
        <w:t xml:space="preserve"> </w:t>
      </w:r>
      <w:r>
        <w:rPr>
          <w:spacing w:val="5"/>
          <w:sz w:val="24"/>
          <w:szCs w:val="24"/>
        </w:rPr>
        <w:t>d</w:t>
      </w:r>
      <w:r>
        <w:rPr>
          <w:spacing w:val="-5"/>
          <w:sz w:val="24"/>
          <w:szCs w:val="24"/>
        </w:rPr>
        <w:t>y</w:t>
      </w:r>
      <w:r>
        <w:rPr>
          <w:sz w:val="24"/>
          <w:szCs w:val="24"/>
        </w:rPr>
        <w:t>n</w:t>
      </w:r>
      <w:r>
        <w:rPr>
          <w:spacing w:val="4"/>
          <w:sz w:val="24"/>
          <w:szCs w:val="24"/>
        </w:rPr>
        <w:t>a</w:t>
      </w:r>
      <w:r>
        <w:rPr>
          <w:spacing w:val="-4"/>
          <w:sz w:val="24"/>
          <w:szCs w:val="24"/>
        </w:rPr>
        <w:t>mi</w:t>
      </w:r>
      <w:r>
        <w:rPr>
          <w:spacing w:val="4"/>
          <w:sz w:val="24"/>
          <w:szCs w:val="24"/>
        </w:rPr>
        <w:t>ca</w:t>
      </w:r>
      <w:r>
        <w:rPr>
          <w:sz w:val="24"/>
          <w:szCs w:val="24"/>
        </w:rPr>
        <w:t>l</w:t>
      </w:r>
      <w:r>
        <w:rPr>
          <w:spacing w:val="1"/>
          <w:sz w:val="24"/>
          <w:szCs w:val="24"/>
        </w:rPr>
        <w:t>l</w:t>
      </w:r>
      <w:r>
        <w:rPr>
          <w:sz w:val="24"/>
          <w:szCs w:val="24"/>
        </w:rPr>
        <w:t xml:space="preserve">y </w:t>
      </w:r>
      <w:r>
        <w:rPr>
          <w:spacing w:val="10"/>
          <w:sz w:val="24"/>
          <w:szCs w:val="24"/>
        </w:rPr>
        <w:t>t</w:t>
      </w:r>
      <w:r>
        <w:rPr>
          <w:spacing w:val="-10"/>
          <w:sz w:val="24"/>
          <w:szCs w:val="24"/>
        </w:rPr>
        <w:t>y</w:t>
      </w:r>
      <w:r>
        <w:rPr>
          <w:sz w:val="24"/>
          <w:szCs w:val="24"/>
        </w:rPr>
        <w:t>p</w:t>
      </w:r>
      <w:r>
        <w:rPr>
          <w:spacing w:val="-1"/>
          <w:sz w:val="24"/>
          <w:szCs w:val="24"/>
        </w:rPr>
        <w:t>e</w:t>
      </w:r>
      <w:r>
        <w:rPr>
          <w:sz w:val="24"/>
          <w:szCs w:val="24"/>
        </w:rPr>
        <w:t xml:space="preserve">d </w:t>
      </w:r>
      <w:r>
        <w:rPr>
          <w:spacing w:val="-1"/>
          <w:sz w:val="24"/>
          <w:szCs w:val="24"/>
        </w:rPr>
        <w:t>a</w:t>
      </w:r>
      <w:r>
        <w:rPr>
          <w:spacing w:val="-5"/>
          <w:sz w:val="24"/>
          <w:szCs w:val="24"/>
        </w:rPr>
        <w:t>n</w:t>
      </w:r>
      <w:r>
        <w:rPr>
          <w:sz w:val="24"/>
          <w:szCs w:val="24"/>
        </w:rPr>
        <w:t>d</w:t>
      </w:r>
      <w:r>
        <w:rPr>
          <w:spacing w:val="7"/>
          <w:sz w:val="24"/>
          <w:szCs w:val="24"/>
        </w:rPr>
        <w:t xml:space="preserve"> </w:t>
      </w:r>
      <w:r>
        <w:rPr>
          <w:sz w:val="24"/>
          <w:szCs w:val="24"/>
        </w:rPr>
        <w:t>g</w:t>
      </w:r>
      <w:r>
        <w:rPr>
          <w:spacing w:val="-1"/>
          <w:sz w:val="24"/>
          <w:szCs w:val="24"/>
        </w:rPr>
        <w:t>a</w:t>
      </w:r>
      <w:r>
        <w:rPr>
          <w:spacing w:val="1"/>
          <w:sz w:val="24"/>
          <w:szCs w:val="24"/>
        </w:rPr>
        <w:t>r</w:t>
      </w:r>
      <w:r>
        <w:rPr>
          <w:spacing w:val="-5"/>
          <w:sz w:val="24"/>
          <w:szCs w:val="24"/>
        </w:rPr>
        <w:t>b</w:t>
      </w:r>
      <w:r>
        <w:rPr>
          <w:spacing w:val="-1"/>
          <w:sz w:val="24"/>
          <w:szCs w:val="24"/>
        </w:rPr>
        <w:t>a</w:t>
      </w:r>
      <w:r>
        <w:rPr>
          <w:sz w:val="24"/>
          <w:szCs w:val="24"/>
        </w:rPr>
        <w:t>ge</w:t>
      </w:r>
      <w:r>
        <w:rPr>
          <w:spacing w:val="6"/>
          <w:sz w:val="24"/>
          <w:szCs w:val="24"/>
        </w:rPr>
        <w:t xml:space="preserve"> </w:t>
      </w:r>
      <w:r>
        <w:rPr>
          <w:spacing w:val="-1"/>
          <w:sz w:val="24"/>
          <w:szCs w:val="24"/>
        </w:rPr>
        <w:t>c</w:t>
      </w:r>
      <w:r>
        <w:rPr>
          <w:spacing w:val="5"/>
          <w:sz w:val="24"/>
          <w:szCs w:val="24"/>
        </w:rPr>
        <w:t>o</w:t>
      </w:r>
      <w:r>
        <w:rPr>
          <w:spacing w:val="-4"/>
          <w:sz w:val="24"/>
          <w:szCs w:val="24"/>
        </w:rPr>
        <w:t>ll</w:t>
      </w:r>
      <w:r>
        <w:rPr>
          <w:spacing w:val="4"/>
          <w:sz w:val="24"/>
          <w:szCs w:val="24"/>
        </w:rPr>
        <w:t>e</w:t>
      </w:r>
      <w:r>
        <w:rPr>
          <w:spacing w:val="-1"/>
          <w:sz w:val="24"/>
          <w:szCs w:val="24"/>
        </w:rPr>
        <w:t>c</w:t>
      </w:r>
      <w:r>
        <w:rPr>
          <w:spacing w:val="5"/>
          <w:sz w:val="24"/>
          <w:szCs w:val="24"/>
        </w:rPr>
        <w:t>t</w:t>
      </w:r>
      <w:r>
        <w:rPr>
          <w:spacing w:val="-1"/>
          <w:sz w:val="24"/>
          <w:szCs w:val="24"/>
        </w:rPr>
        <w:t>e</w:t>
      </w:r>
      <w:r>
        <w:rPr>
          <w:sz w:val="24"/>
          <w:szCs w:val="24"/>
        </w:rPr>
        <w:t>d.</w:t>
      </w:r>
      <w:r>
        <w:rPr>
          <w:spacing w:val="5"/>
          <w:sz w:val="24"/>
          <w:szCs w:val="24"/>
        </w:rPr>
        <w:t xml:space="preserve"> </w:t>
      </w:r>
      <w:r>
        <w:rPr>
          <w:spacing w:val="-3"/>
          <w:sz w:val="24"/>
          <w:szCs w:val="24"/>
        </w:rPr>
        <w:t>I</w:t>
      </w:r>
      <w:r>
        <w:rPr>
          <w:sz w:val="24"/>
          <w:szCs w:val="24"/>
        </w:rPr>
        <w:t>t</w:t>
      </w:r>
      <w:r>
        <w:rPr>
          <w:spacing w:val="8"/>
          <w:sz w:val="24"/>
          <w:szCs w:val="24"/>
        </w:rPr>
        <w:t xml:space="preserve"> </w:t>
      </w:r>
      <w:r>
        <w:rPr>
          <w:spacing w:val="-2"/>
          <w:sz w:val="24"/>
          <w:szCs w:val="24"/>
        </w:rPr>
        <w:t>s</w:t>
      </w:r>
      <w:r>
        <w:rPr>
          <w:sz w:val="24"/>
          <w:szCs w:val="24"/>
        </w:rPr>
        <w:t>up</w:t>
      </w:r>
      <w:r>
        <w:rPr>
          <w:spacing w:val="-5"/>
          <w:sz w:val="24"/>
          <w:szCs w:val="24"/>
        </w:rPr>
        <w:t>p</w:t>
      </w:r>
      <w:r>
        <w:rPr>
          <w:spacing w:val="5"/>
          <w:sz w:val="24"/>
          <w:szCs w:val="24"/>
        </w:rPr>
        <w:t>o</w:t>
      </w:r>
      <w:r>
        <w:rPr>
          <w:spacing w:val="-3"/>
          <w:sz w:val="24"/>
          <w:szCs w:val="24"/>
        </w:rPr>
        <w:t>r</w:t>
      </w:r>
      <w:r>
        <w:rPr>
          <w:spacing w:val="5"/>
          <w:sz w:val="24"/>
          <w:szCs w:val="24"/>
        </w:rPr>
        <w:t>t</w:t>
      </w:r>
      <w:r>
        <w:rPr>
          <w:sz w:val="24"/>
          <w:szCs w:val="24"/>
        </w:rPr>
        <w:t xml:space="preserve">s </w:t>
      </w:r>
      <w:r>
        <w:rPr>
          <w:spacing w:val="-9"/>
          <w:sz w:val="24"/>
          <w:szCs w:val="24"/>
        </w:rPr>
        <w:t>m</w:t>
      </w:r>
      <w:r>
        <w:rPr>
          <w:spacing w:val="5"/>
          <w:sz w:val="24"/>
          <w:szCs w:val="24"/>
        </w:rPr>
        <w:t>u</w:t>
      </w:r>
      <w:r>
        <w:rPr>
          <w:spacing w:val="-9"/>
          <w:sz w:val="24"/>
          <w:szCs w:val="24"/>
        </w:rPr>
        <w:t>l</w:t>
      </w:r>
      <w:r>
        <w:rPr>
          <w:spacing w:val="10"/>
          <w:sz w:val="24"/>
          <w:szCs w:val="24"/>
        </w:rPr>
        <w:t>t</w:t>
      </w:r>
      <w:r>
        <w:rPr>
          <w:spacing w:val="-4"/>
          <w:sz w:val="24"/>
          <w:szCs w:val="24"/>
        </w:rPr>
        <w:t>i</w:t>
      </w:r>
      <w:r>
        <w:rPr>
          <w:spacing w:val="5"/>
          <w:sz w:val="24"/>
          <w:szCs w:val="24"/>
        </w:rPr>
        <w:t>p</w:t>
      </w:r>
      <w:r>
        <w:rPr>
          <w:spacing w:val="-4"/>
          <w:sz w:val="24"/>
          <w:szCs w:val="24"/>
        </w:rPr>
        <w:t>l</w:t>
      </w:r>
      <w:r>
        <w:rPr>
          <w:sz w:val="24"/>
          <w:szCs w:val="24"/>
        </w:rPr>
        <w:t>e</w:t>
      </w:r>
      <w:r>
        <w:rPr>
          <w:spacing w:val="6"/>
          <w:sz w:val="24"/>
          <w:szCs w:val="24"/>
        </w:rPr>
        <w:t xml:space="preserve"> </w:t>
      </w:r>
      <w:r>
        <w:rPr>
          <w:sz w:val="24"/>
          <w:szCs w:val="24"/>
        </w:rPr>
        <w:t>p</w:t>
      </w:r>
      <w:r>
        <w:rPr>
          <w:spacing w:val="1"/>
          <w:sz w:val="24"/>
          <w:szCs w:val="24"/>
        </w:rPr>
        <w:t>r</w:t>
      </w:r>
      <w:r>
        <w:rPr>
          <w:sz w:val="24"/>
          <w:szCs w:val="24"/>
        </w:rPr>
        <w:t>og</w:t>
      </w:r>
      <w:r>
        <w:rPr>
          <w:spacing w:val="1"/>
          <w:sz w:val="24"/>
          <w:szCs w:val="24"/>
        </w:rPr>
        <w:t>r</w:t>
      </w:r>
      <w:r>
        <w:rPr>
          <w:spacing w:val="4"/>
          <w:sz w:val="24"/>
          <w:szCs w:val="24"/>
        </w:rPr>
        <w:t>a</w:t>
      </w:r>
      <w:r>
        <w:rPr>
          <w:spacing w:val="-4"/>
          <w:sz w:val="24"/>
          <w:szCs w:val="24"/>
        </w:rPr>
        <w:t>mmi</w:t>
      </w:r>
      <w:r>
        <w:rPr>
          <w:sz w:val="24"/>
          <w:szCs w:val="24"/>
        </w:rPr>
        <w:t>ng</w:t>
      </w:r>
      <w:r>
        <w:rPr>
          <w:spacing w:val="7"/>
          <w:sz w:val="24"/>
          <w:szCs w:val="24"/>
        </w:rPr>
        <w:t xml:space="preserve"> </w:t>
      </w:r>
      <w:r>
        <w:rPr>
          <w:sz w:val="24"/>
          <w:szCs w:val="24"/>
        </w:rPr>
        <w:t>p</w:t>
      </w:r>
      <w:r>
        <w:rPr>
          <w:spacing w:val="-1"/>
          <w:sz w:val="24"/>
          <w:szCs w:val="24"/>
        </w:rPr>
        <w:t>a</w:t>
      </w:r>
      <w:r>
        <w:rPr>
          <w:spacing w:val="1"/>
          <w:sz w:val="24"/>
          <w:szCs w:val="24"/>
        </w:rPr>
        <w:t>r</w:t>
      </w:r>
      <w:r>
        <w:rPr>
          <w:spacing w:val="-1"/>
          <w:sz w:val="24"/>
          <w:szCs w:val="24"/>
        </w:rPr>
        <w:t>a</w:t>
      </w:r>
      <w:r>
        <w:rPr>
          <w:spacing w:val="5"/>
          <w:sz w:val="24"/>
          <w:szCs w:val="24"/>
        </w:rPr>
        <w:t>d</w:t>
      </w:r>
      <w:r>
        <w:rPr>
          <w:spacing w:val="-9"/>
          <w:sz w:val="24"/>
          <w:szCs w:val="24"/>
        </w:rPr>
        <w:t>i</w:t>
      </w:r>
      <w:r>
        <w:rPr>
          <w:spacing w:val="5"/>
          <w:sz w:val="24"/>
          <w:szCs w:val="24"/>
        </w:rPr>
        <w:t>g</w:t>
      </w:r>
      <w:r>
        <w:rPr>
          <w:spacing w:val="-4"/>
          <w:sz w:val="24"/>
          <w:szCs w:val="24"/>
        </w:rPr>
        <w:t>m</w:t>
      </w:r>
      <w:r>
        <w:rPr>
          <w:spacing w:val="-2"/>
          <w:sz w:val="24"/>
          <w:szCs w:val="24"/>
        </w:rPr>
        <w:t>s</w:t>
      </w:r>
      <w:r>
        <w:rPr>
          <w:sz w:val="24"/>
          <w:szCs w:val="24"/>
        </w:rPr>
        <w:t>,</w:t>
      </w:r>
      <w:r>
        <w:rPr>
          <w:spacing w:val="14"/>
          <w:sz w:val="24"/>
          <w:szCs w:val="24"/>
        </w:rPr>
        <w:t xml:space="preserve"> </w:t>
      </w:r>
      <w:r>
        <w:rPr>
          <w:spacing w:val="-4"/>
          <w:sz w:val="24"/>
          <w:szCs w:val="24"/>
        </w:rPr>
        <w:t>i</w:t>
      </w:r>
      <w:r>
        <w:rPr>
          <w:spacing w:val="-5"/>
          <w:sz w:val="24"/>
          <w:szCs w:val="24"/>
        </w:rPr>
        <w:t>n</w:t>
      </w:r>
      <w:r>
        <w:rPr>
          <w:spacing w:val="4"/>
          <w:sz w:val="24"/>
          <w:szCs w:val="24"/>
        </w:rPr>
        <w:t>c</w:t>
      </w:r>
      <w:r>
        <w:rPr>
          <w:spacing w:val="-4"/>
          <w:sz w:val="24"/>
          <w:szCs w:val="24"/>
        </w:rPr>
        <w:t>l</w:t>
      </w:r>
      <w:r>
        <w:rPr>
          <w:sz w:val="24"/>
          <w:szCs w:val="24"/>
        </w:rPr>
        <w:t>u</w:t>
      </w:r>
      <w:r>
        <w:rPr>
          <w:spacing w:val="5"/>
          <w:sz w:val="24"/>
          <w:szCs w:val="24"/>
        </w:rPr>
        <w:t>d</w:t>
      </w:r>
      <w:r>
        <w:rPr>
          <w:spacing w:val="-4"/>
          <w:sz w:val="24"/>
          <w:szCs w:val="24"/>
        </w:rPr>
        <w:t>i</w:t>
      </w:r>
      <w:r>
        <w:rPr>
          <w:sz w:val="24"/>
          <w:szCs w:val="24"/>
        </w:rPr>
        <w:t>ng p</w:t>
      </w:r>
      <w:r>
        <w:rPr>
          <w:spacing w:val="1"/>
          <w:sz w:val="24"/>
          <w:szCs w:val="24"/>
        </w:rPr>
        <w:t>r</w:t>
      </w:r>
      <w:r>
        <w:rPr>
          <w:spacing w:val="5"/>
          <w:sz w:val="24"/>
          <w:szCs w:val="24"/>
        </w:rPr>
        <w:t>o</w:t>
      </w:r>
      <w:r>
        <w:rPr>
          <w:spacing w:val="-1"/>
          <w:sz w:val="24"/>
          <w:szCs w:val="24"/>
        </w:rPr>
        <w:t>ce</w:t>
      </w:r>
      <w:r>
        <w:rPr>
          <w:sz w:val="24"/>
          <w:szCs w:val="24"/>
        </w:rPr>
        <w:t>du</w:t>
      </w:r>
      <w:r>
        <w:rPr>
          <w:spacing w:val="1"/>
          <w:sz w:val="24"/>
          <w:szCs w:val="24"/>
        </w:rPr>
        <w:t>r</w:t>
      </w:r>
      <w:r>
        <w:rPr>
          <w:spacing w:val="-1"/>
          <w:sz w:val="24"/>
          <w:szCs w:val="24"/>
        </w:rPr>
        <w:t>a</w:t>
      </w:r>
      <w:r>
        <w:rPr>
          <w:spacing w:val="-9"/>
          <w:sz w:val="24"/>
          <w:szCs w:val="24"/>
        </w:rPr>
        <w:t>l</w:t>
      </w:r>
      <w:r>
        <w:rPr>
          <w:sz w:val="24"/>
          <w:szCs w:val="24"/>
        </w:rPr>
        <w:t>,</w:t>
      </w:r>
      <w:r>
        <w:rPr>
          <w:spacing w:val="4"/>
          <w:sz w:val="24"/>
          <w:szCs w:val="24"/>
        </w:rPr>
        <w:t xml:space="preserve"> </w:t>
      </w:r>
      <w:r>
        <w:rPr>
          <w:spacing w:val="5"/>
          <w:sz w:val="24"/>
          <w:szCs w:val="24"/>
        </w:rPr>
        <w:t>o</w:t>
      </w:r>
      <w:r>
        <w:rPr>
          <w:sz w:val="24"/>
          <w:szCs w:val="24"/>
        </w:rPr>
        <w:t>b</w:t>
      </w:r>
      <w:r>
        <w:rPr>
          <w:spacing w:val="-9"/>
          <w:sz w:val="24"/>
          <w:szCs w:val="24"/>
        </w:rPr>
        <w:t>j</w:t>
      </w:r>
      <w:r>
        <w:rPr>
          <w:spacing w:val="-1"/>
          <w:sz w:val="24"/>
          <w:szCs w:val="24"/>
        </w:rPr>
        <w:t>ec</w:t>
      </w:r>
      <w:r>
        <w:rPr>
          <w:spacing w:val="7"/>
          <w:sz w:val="24"/>
          <w:szCs w:val="24"/>
        </w:rPr>
        <w:t>t</w:t>
      </w:r>
      <w:r>
        <w:rPr>
          <w:spacing w:val="2"/>
          <w:sz w:val="24"/>
          <w:szCs w:val="24"/>
        </w:rPr>
        <w:t>-</w:t>
      </w:r>
      <w:r>
        <w:rPr>
          <w:sz w:val="24"/>
          <w:szCs w:val="24"/>
        </w:rPr>
        <w:t>o</w:t>
      </w:r>
      <w:r>
        <w:rPr>
          <w:spacing w:val="1"/>
          <w:sz w:val="24"/>
          <w:szCs w:val="24"/>
        </w:rPr>
        <w:t>r</w:t>
      </w:r>
      <w:r>
        <w:rPr>
          <w:spacing w:val="-9"/>
          <w:sz w:val="24"/>
          <w:szCs w:val="24"/>
        </w:rPr>
        <w:t>i</w:t>
      </w:r>
      <w:r>
        <w:rPr>
          <w:spacing w:val="4"/>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4"/>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7"/>
          <w:sz w:val="24"/>
          <w:szCs w:val="24"/>
        </w:rPr>
        <w:t xml:space="preserve"> </w:t>
      </w:r>
      <w:r>
        <w:rPr>
          <w:sz w:val="24"/>
          <w:szCs w:val="24"/>
        </w:rPr>
        <w:t>p</w:t>
      </w:r>
      <w:r>
        <w:rPr>
          <w:spacing w:val="1"/>
          <w:sz w:val="24"/>
          <w:szCs w:val="24"/>
        </w:rPr>
        <w:t>r</w:t>
      </w:r>
      <w:r>
        <w:rPr>
          <w:spacing w:val="5"/>
          <w:sz w:val="24"/>
          <w:szCs w:val="24"/>
        </w:rPr>
        <w:t>o</w:t>
      </w:r>
      <w:r>
        <w:rPr>
          <w:sz w:val="24"/>
          <w:szCs w:val="24"/>
        </w:rPr>
        <w:t>g</w:t>
      </w:r>
      <w:r>
        <w:rPr>
          <w:spacing w:val="1"/>
          <w:sz w:val="24"/>
          <w:szCs w:val="24"/>
        </w:rPr>
        <w:t>r</w:t>
      </w:r>
      <w:r>
        <w:rPr>
          <w:spacing w:val="-1"/>
          <w:sz w:val="24"/>
          <w:szCs w:val="24"/>
        </w:rPr>
        <w:t>a</w:t>
      </w:r>
      <w:r>
        <w:rPr>
          <w:sz w:val="24"/>
          <w:szCs w:val="24"/>
        </w:rPr>
        <w:t>m</w:t>
      </w:r>
      <w:r>
        <w:rPr>
          <w:spacing w:val="1"/>
          <w:sz w:val="24"/>
          <w:szCs w:val="24"/>
        </w:rPr>
        <w:t>m</w:t>
      </w:r>
      <w:r>
        <w:rPr>
          <w:spacing w:val="-4"/>
          <w:sz w:val="24"/>
          <w:szCs w:val="24"/>
        </w:rPr>
        <w:t>i</w:t>
      </w:r>
      <w:r>
        <w:rPr>
          <w:sz w:val="24"/>
          <w:szCs w:val="24"/>
        </w:rPr>
        <w:t>ng.</w:t>
      </w:r>
    </w:p>
    <w:p w14:paraId="0B26D9BC" w14:textId="77777777" w:rsidR="00433F0F" w:rsidRDefault="00433F0F">
      <w:pPr>
        <w:spacing w:before="14" w:line="240" w:lineRule="exact"/>
        <w:rPr>
          <w:sz w:val="24"/>
          <w:szCs w:val="24"/>
        </w:rPr>
      </w:pPr>
    </w:p>
    <w:p w14:paraId="6C7BBA04" w14:textId="77777777" w:rsidR="00433F0F" w:rsidRDefault="008B01BA">
      <w:pPr>
        <w:ind w:left="687"/>
        <w:rPr>
          <w:sz w:val="24"/>
          <w:szCs w:val="24"/>
        </w:rPr>
      </w:pPr>
      <w:r>
        <w:rPr>
          <w:b/>
          <w:spacing w:val="-3"/>
          <w:sz w:val="24"/>
          <w:szCs w:val="24"/>
        </w:rPr>
        <w:t>P</w:t>
      </w:r>
      <w:r>
        <w:rPr>
          <w:b/>
          <w:spacing w:val="2"/>
          <w:sz w:val="24"/>
          <w:szCs w:val="24"/>
        </w:rPr>
        <w:t>I</w:t>
      </w:r>
      <w:r>
        <w:rPr>
          <w:b/>
          <w:spacing w:val="-3"/>
          <w:sz w:val="24"/>
          <w:szCs w:val="24"/>
        </w:rPr>
        <w:t>P</w:t>
      </w:r>
      <w:r>
        <w:rPr>
          <w:b/>
          <w:sz w:val="24"/>
          <w:szCs w:val="24"/>
        </w:rPr>
        <w:t>:</w:t>
      </w:r>
    </w:p>
    <w:p w14:paraId="619C188C" w14:textId="77777777" w:rsidR="00433F0F" w:rsidRDefault="00433F0F">
      <w:pPr>
        <w:spacing w:before="2" w:line="160" w:lineRule="exact"/>
        <w:rPr>
          <w:sz w:val="17"/>
          <w:szCs w:val="17"/>
        </w:rPr>
      </w:pPr>
    </w:p>
    <w:p w14:paraId="3C669EAF" w14:textId="77777777" w:rsidR="00433F0F" w:rsidRDefault="00433F0F">
      <w:pPr>
        <w:spacing w:line="200" w:lineRule="exact"/>
      </w:pPr>
    </w:p>
    <w:p w14:paraId="47E261A9" w14:textId="77777777" w:rsidR="00433F0F" w:rsidRDefault="008B01BA">
      <w:pPr>
        <w:spacing w:line="359" w:lineRule="auto"/>
        <w:ind w:left="687" w:right="71" w:firstLine="480"/>
        <w:jc w:val="both"/>
        <w:rPr>
          <w:sz w:val="24"/>
          <w:szCs w:val="24"/>
        </w:rPr>
      </w:pPr>
      <w:r>
        <w:rPr>
          <w:spacing w:val="1"/>
          <w:sz w:val="24"/>
          <w:szCs w:val="24"/>
        </w:rPr>
        <w:t>I</w:t>
      </w:r>
      <w:r>
        <w:rPr>
          <w:sz w:val="24"/>
          <w:szCs w:val="24"/>
        </w:rPr>
        <w:t>t</w:t>
      </w:r>
      <w:r>
        <w:rPr>
          <w:spacing w:val="10"/>
          <w:sz w:val="24"/>
          <w:szCs w:val="24"/>
        </w:rPr>
        <w:t xml:space="preserve"> </w:t>
      </w:r>
      <w:r>
        <w:rPr>
          <w:spacing w:val="-4"/>
          <w:sz w:val="24"/>
          <w:szCs w:val="24"/>
        </w:rPr>
        <w:t>i</w:t>
      </w:r>
      <w:r>
        <w:rPr>
          <w:sz w:val="24"/>
          <w:szCs w:val="24"/>
        </w:rPr>
        <w:t>s</w:t>
      </w:r>
      <w:r>
        <w:rPr>
          <w:spacing w:val="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p</w:t>
      </w:r>
      <w:r>
        <w:rPr>
          <w:spacing w:val="-1"/>
          <w:sz w:val="24"/>
          <w:szCs w:val="24"/>
        </w:rPr>
        <w:t>ac</w:t>
      </w:r>
      <w:r>
        <w:rPr>
          <w:sz w:val="24"/>
          <w:szCs w:val="24"/>
        </w:rPr>
        <w:t>k</w:t>
      </w:r>
      <w:r>
        <w:rPr>
          <w:spacing w:val="-1"/>
          <w:sz w:val="24"/>
          <w:szCs w:val="24"/>
        </w:rPr>
        <w:t>a</w:t>
      </w:r>
      <w:r>
        <w:rPr>
          <w:sz w:val="24"/>
          <w:szCs w:val="24"/>
        </w:rPr>
        <w:t>ge</w:t>
      </w:r>
      <w:r>
        <w:rPr>
          <w:spacing w:val="13"/>
          <w:sz w:val="24"/>
          <w:szCs w:val="24"/>
        </w:rPr>
        <w:t xml:space="preserve"> </w:t>
      </w:r>
      <w:r>
        <w:rPr>
          <w:spacing w:val="-4"/>
          <w:sz w:val="24"/>
          <w:szCs w:val="24"/>
        </w:rPr>
        <w:t>m</w:t>
      </w:r>
      <w:r>
        <w:rPr>
          <w:spacing w:val="4"/>
          <w:sz w:val="24"/>
          <w:szCs w:val="24"/>
        </w:rPr>
        <w:t>a</w:t>
      </w:r>
      <w:r>
        <w:rPr>
          <w:sz w:val="24"/>
          <w:szCs w:val="24"/>
        </w:rPr>
        <w:t>n</w:t>
      </w:r>
      <w:r>
        <w:rPr>
          <w:spacing w:val="-1"/>
          <w:sz w:val="24"/>
          <w:szCs w:val="24"/>
        </w:rPr>
        <w:t>a</w:t>
      </w:r>
      <w:r>
        <w:rPr>
          <w:sz w:val="24"/>
          <w:szCs w:val="24"/>
        </w:rPr>
        <w:t>g</w:t>
      </w:r>
      <w:r>
        <w:rPr>
          <w:spacing w:val="4"/>
          <w:sz w:val="24"/>
          <w:szCs w:val="24"/>
        </w:rPr>
        <w:t>e</w:t>
      </w:r>
      <w:r>
        <w:rPr>
          <w:spacing w:val="-4"/>
          <w:sz w:val="24"/>
          <w:szCs w:val="24"/>
        </w:rPr>
        <w:t>m</w:t>
      </w:r>
      <w:r>
        <w:rPr>
          <w:spacing w:val="4"/>
          <w:sz w:val="24"/>
          <w:szCs w:val="24"/>
        </w:rPr>
        <w:t>e</w:t>
      </w:r>
      <w:r>
        <w:rPr>
          <w:spacing w:val="-5"/>
          <w:sz w:val="24"/>
          <w:szCs w:val="24"/>
        </w:rPr>
        <w:t>n</w:t>
      </w:r>
      <w:r>
        <w:rPr>
          <w:sz w:val="24"/>
          <w:szCs w:val="24"/>
        </w:rPr>
        <w:t>t</w:t>
      </w:r>
      <w:r>
        <w:rPr>
          <w:spacing w:val="14"/>
          <w:sz w:val="24"/>
          <w:szCs w:val="24"/>
        </w:rPr>
        <w:t xml:space="preserve"> </w:t>
      </w:r>
      <w:r>
        <w:rPr>
          <w:spacing w:val="2"/>
          <w:sz w:val="24"/>
          <w:szCs w:val="24"/>
        </w:rPr>
        <w:t>s</w:t>
      </w:r>
      <w:r>
        <w:rPr>
          <w:spacing w:val="-10"/>
          <w:sz w:val="24"/>
          <w:szCs w:val="24"/>
        </w:rPr>
        <w:t>y</w:t>
      </w:r>
      <w:r>
        <w:rPr>
          <w:spacing w:val="-2"/>
          <w:sz w:val="24"/>
          <w:szCs w:val="24"/>
        </w:rPr>
        <w:t>s</w:t>
      </w:r>
      <w:r>
        <w:rPr>
          <w:spacing w:val="5"/>
          <w:sz w:val="24"/>
          <w:szCs w:val="24"/>
        </w:rPr>
        <w:t>t</w:t>
      </w:r>
      <w:r>
        <w:rPr>
          <w:spacing w:val="4"/>
          <w:sz w:val="24"/>
          <w:szCs w:val="24"/>
        </w:rPr>
        <w:t>e</w:t>
      </w:r>
      <w:r>
        <w:rPr>
          <w:sz w:val="24"/>
          <w:szCs w:val="24"/>
        </w:rPr>
        <w:t xml:space="preserve">m </w:t>
      </w:r>
      <w:r>
        <w:rPr>
          <w:spacing w:val="5"/>
          <w:sz w:val="24"/>
          <w:szCs w:val="24"/>
        </w:rPr>
        <w:t>u</w:t>
      </w:r>
      <w:r>
        <w:rPr>
          <w:spacing w:val="-2"/>
          <w:sz w:val="24"/>
          <w:szCs w:val="24"/>
        </w:rPr>
        <w:t>s</w:t>
      </w:r>
      <w:r>
        <w:rPr>
          <w:spacing w:val="-1"/>
          <w:sz w:val="24"/>
          <w:szCs w:val="24"/>
        </w:rPr>
        <w:t>e</w:t>
      </w:r>
      <w:r>
        <w:rPr>
          <w:sz w:val="24"/>
          <w:szCs w:val="24"/>
        </w:rPr>
        <w:t>d</w:t>
      </w:r>
      <w:r>
        <w:rPr>
          <w:spacing w:val="9"/>
          <w:sz w:val="24"/>
          <w:szCs w:val="24"/>
        </w:rPr>
        <w:t xml:space="preserve"> </w:t>
      </w:r>
      <w:r>
        <w:rPr>
          <w:spacing w:val="5"/>
          <w:sz w:val="24"/>
          <w:szCs w:val="24"/>
        </w:rPr>
        <w:t>t</w:t>
      </w:r>
      <w:r>
        <w:rPr>
          <w:sz w:val="24"/>
          <w:szCs w:val="24"/>
        </w:rPr>
        <w:t>o</w:t>
      </w:r>
      <w:r>
        <w:rPr>
          <w:spacing w:val="14"/>
          <w:sz w:val="24"/>
          <w:szCs w:val="24"/>
        </w:rPr>
        <w:t xml:space="preserve"> </w:t>
      </w:r>
      <w:r>
        <w:rPr>
          <w:spacing w:val="-4"/>
          <w:sz w:val="24"/>
          <w:szCs w:val="24"/>
        </w:rPr>
        <w:t>i</w:t>
      </w:r>
      <w:r>
        <w:rPr>
          <w:spacing w:val="-5"/>
          <w:sz w:val="24"/>
          <w:szCs w:val="24"/>
        </w:rPr>
        <w:t>n</w:t>
      </w:r>
      <w:r>
        <w:rPr>
          <w:spacing w:val="-2"/>
          <w:sz w:val="24"/>
          <w:szCs w:val="24"/>
        </w:rPr>
        <w:t>s</w:t>
      </w:r>
      <w:r>
        <w:rPr>
          <w:spacing w:val="5"/>
          <w:sz w:val="24"/>
          <w:szCs w:val="24"/>
        </w:rPr>
        <w:t>t</w:t>
      </w:r>
      <w:r>
        <w:rPr>
          <w:spacing w:val="4"/>
          <w:sz w:val="24"/>
          <w:szCs w:val="24"/>
        </w:rPr>
        <w:t>a</w:t>
      </w:r>
      <w:r>
        <w:rPr>
          <w:spacing w:val="-4"/>
          <w:sz w:val="24"/>
          <w:szCs w:val="24"/>
        </w:rPr>
        <w:t>l</w:t>
      </w:r>
      <w:r>
        <w:rPr>
          <w:sz w:val="24"/>
          <w:szCs w:val="24"/>
        </w:rPr>
        <w:t>l</w:t>
      </w:r>
      <w:r>
        <w:rPr>
          <w:spacing w:val="5"/>
          <w:sz w:val="24"/>
          <w:szCs w:val="24"/>
        </w:rPr>
        <w:t xml:space="preserve"> </w:t>
      </w:r>
      <w:r>
        <w:rPr>
          <w:spacing w:val="4"/>
          <w:sz w:val="24"/>
          <w:szCs w:val="24"/>
        </w:rPr>
        <w:t>a</w:t>
      </w:r>
      <w:r>
        <w:rPr>
          <w:spacing w:val="3"/>
          <w:sz w:val="24"/>
          <w:szCs w:val="24"/>
        </w:rPr>
        <w:t>n</w:t>
      </w:r>
      <w:r>
        <w:rPr>
          <w:sz w:val="24"/>
          <w:szCs w:val="24"/>
        </w:rPr>
        <w:t>d</w:t>
      </w:r>
      <w:r>
        <w:rPr>
          <w:spacing w:val="14"/>
          <w:sz w:val="24"/>
          <w:szCs w:val="24"/>
        </w:rPr>
        <w:t xml:space="preserve"> </w:t>
      </w:r>
      <w:r>
        <w:rPr>
          <w:spacing w:val="-4"/>
          <w:sz w:val="24"/>
          <w:szCs w:val="24"/>
        </w:rPr>
        <w:t>m</w:t>
      </w:r>
      <w:r>
        <w:rPr>
          <w:spacing w:val="4"/>
          <w:sz w:val="24"/>
          <w:szCs w:val="24"/>
        </w:rPr>
        <w:t>a</w:t>
      </w:r>
      <w:r>
        <w:rPr>
          <w:sz w:val="24"/>
          <w:szCs w:val="24"/>
        </w:rPr>
        <w:t>n</w:t>
      </w:r>
      <w:r>
        <w:rPr>
          <w:spacing w:val="-1"/>
          <w:sz w:val="24"/>
          <w:szCs w:val="24"/>
        </w:rPr>
        <w:t>a</w:t>
      </w:r>
      <w:r>
        <w:rPr>
          <w:sz w:val="24"/>
          <w:szCs w:val="24"/>
        </w:rPr>
        <w:t>ge</w:t>
      </w:r>
      <w:r>
        <w:rPr>
          <w:spacing w:val="8"/>
          <w:sz w:val="24"/>
          <w:szCs w:val="24"/>
        </w:rPr>
        <w:t xml:space="preserve"> </w:t>
      </w:r>
      <w:r>
        <w:rPr>
          <w:spacing w:val="-2"/>
          <w:sz w:val="24"/>
          <w:szCs w:val="24"/>
        </w:rPr>
        <w:t>s</w:t>
      </w:r>
      <w:r>
        <w:rPr>
          <w:spacing w:val="9"/>
          <w:sz w:val="24"/>
          <w:szCs w:val="24"/>
        </w:rPr>
        <w:t>o</w:t>
      </w:r>
      <w:r>
        <w:rPr>
          <w:spacing w:val="-8"/>
          <w:sz w:val="24"/>
          <w:szCs w:val="24"/>
        </w:rPr>
        <w:t>f</w:t>
      </w:r>
      <w:r>
        <w:rPr>
          <w:spacing w:val="5"/>
          <w:sz w:val="24"/>
          <w:szCs w:val="24"/>
        </w:rPr>
        <w:t>t</w:t>
      </w:r>
      <w:r>
        <w:rPr>
          <w:sz w:val="24"/>
          <w:szCs w:val="24"/>
        </w:rPr>
        <w:t>w</w:t>
      </w:r>
      <w:r>
        <w:rPr>
          <w:spacing w:val="-1"/>
          <w:sz w:val="24"/>
          <w:szCs w:val="24"/>
        </w:rPr>
        <w:t>a</w:t>
      </w:r>
      <w:r>
        <w:rPr>
          <w:spacing w:val="1"/>
          <w:sz w:val="24"/>
          <w:szCs w:val="24"/>
        </w:rPr>
        <w:t>r</w:t>
      </w:r>
      <w:r>
        <w:rPr>
          <w:sz w:val="24"/>
          <w:szCs w:val="24"/>
        </w:rPr>
        <w:t>e p</w:t>
      </w:r>
      <w:r>
        <w:rPr>
          <w:spacing w:val="-1"/>
          <w:sz w:val="24"/>
          <w:szCs w:val="24"/>
        </w:rPr>
        <w:t>ac</w:t>
      </w:r>
      <w:r>
        <w:rPr>
          <w:sz w:val="24"/>
          <w:szCs w:val="24"/>
        </w:rPr>
        <w:t>k</w:t>
      </w:r>
      <w:r>
        <w:rPr>
          <w:spacing w:val="-1"/>
          <w:sz w:val="24"/>
          <w:szCs w:val="24"/>
        </w:rPr>
        <w:t>a</w:t>
      </w:r>
      <w:r>
        <w:rPr>
          <w:sz w:val="24"/>
          <w:szCs w:val="24"/>
        </w:rPr>
        <w:t>g</w:t>
      </w:r>
      <w:r>
        <w:rPr>
          <w:spacing w:val="-1"/>
          <w:sz w:val="24"/>
          <w:szCs w:val="24"/>
        </w:rPr>
        <w:t>e</w:t>
      </w:r>
      <w:r>
        <w:rPr>
          <w:sz w:val="24"/>
          <w:szCs w:val="24"/>
        </w:rPr>
        <w:t>s w</w:t>
      </w:r>
      <w:r>
        <w:rPr>
          <w:spacing w:val="6"/>
          <w:sz w:val="24"/>
          <w:szCs w:val="24"/>
        </w:rPr>
        <w:t>r</w:t>
      </w:r>
      <w:r>
        <w:rPr>
          <w:spacing w:val="-9"/>
          <w:sz w:val="24"/>
          <w:szCs w:val="24"/>
        </w:rPr>
        <w:t>i</w:t>
      </w:r>
      <w:r>
        <w:rPr>
          <w:spacing w:val="5"/>
          <w:sz w:val="24"/>
          <w:szCs w:val="24"/>
        </w:rPr>
        <w:t>tt</w:t>
      </w:r>
      <w:r>
        <w:rPr>
          <w:spacing w:val="-1"/>
          <w:sz w:val="24"/>
          <w:szCs w:val="24"/>
        </w:rPr>
        <w:t>e</w:t>
      </w:r>
      <w:r>
        <w:rPr>
          <w:sz w:val="24"/>
          <w:szCs w:val="24"/>
        </w:rPr>
        <w:t>n</w:t>
      </w:r>
      <w:r>
        <w:rPr>
          <w:spacing w:val="2"/>
          <w:sz w:val="24"/>
          <w:szCs w:val="24"/>
        </w:rPr>
        <w:t xml:space="preserve"> </w:t>
      </w:r>
      <w:r>
        <w:rPr>
          <w:spacing w:val="-4"/>
          <w:sz w:val="24"/>
          <w:szCs w:val="24"/>
        </w:rPr>
        <w:t>i</w:t>
      </w:r>
      <w:r>
        <w:rPr>
          <w:sz w:val="24"/>
          <w:szCs w:val="24"/>
        </w:rPr>
        <w:t>n</w:t>
      </w:r>
      <w:r>
        <w:rPr>
          <w:spacing w:val="-1"/>
          <w:sz w:val="24"/>
          <w:szCs w:val="24"/>
        </w:rPr>
        <w:t xml:space="preserve"> </w:t>
      </w:r>
      <w:r>
        <w:rPr>
          <w:spacing w:val="6"/>
          <w:sz w:val="24"/>
          <w:szCs w:val="24"/>
        </w:rPr>
        <w:t>P</w:t>
      </w:r>
      <w:r>
        <w:rPr>
          <w:spacing w:val="-10"/>
          <w:sz w:val="24"/>
          <w:szCs w:val="24"/>
        </w:rPr>
        <w:t>y</w:t>
      </w:r>
      <w:r>
        <w:rPr>
          <w:spacing w:val="5"/>
          <w:sz w:val="24"/>
          <w:szCs w:val="24"/>
        </w:rPr>
        <w:t>t</w:t>
      </w:r>
      <w:r>
        <w:rPr>
          <w:spacing w:val="-5"/>
          <w:sz w:val="24"/>
          <w:szCs w:val="24"/>
        </w:rPr>
        <w:t>h</w:t>
      </w:r>
      <w:r>
        <w:rPr>
          <w:spacing w:val="5"/>
          <w:sz w:val="24"/>
          <w:szCs w:val="24"/>
        </w:rPr>
        <w:t>o</w:t>
      </w:r>
      <w:r>
        <w:rPr>
          <w:spacing w:val="-4"/>
          <w:sz w:val="24"/>
          <w:szCs w:val="24"/>
        </w:rPr>
        <w:t>n</w:t>
      </w:r>
      <w:r>
        <w:rPr>
          <w:sz w:val="24"/>
          <w:szCs w:val="24"/>
        </w:rPr>
        <w:t>.</w:t>
      </w:r>
    </w:p>
    <w:p w14:paraId="52C9722D" w14:textId="77777777" w:rsidR="00433F0F" w:rsidRDefault="00433F0F">
      <w:pPr>
        <w:spacing w:before="10" w:line="240" w:lineRule="exact"/>
        <w:rPr>
          <w:sz w:val="24"/>
          <w:szCs w:val="24"/>
        </w:rPr>
      </w:pPr>
    </w:p>
    <w:p w14:paraId="152E03C3" w14:textId="77777777" w:rsidR="00433F0F" w:rsidRDefault="008B01BA">
      <w:pPr>
        <w:ind w:left="687"/>
        <w:rPr>
          <w:sz w:val="24"/>
          <w:szCs w:val="24"/>
        </w:rPr>
      </w:pPr>
      <w:r>
        <w:rPr>
          <w:b/>
          <w:sz w:val="24"/>
          <w:szCs w:val="24"/>
        </w:rPr>
        <w:t>Nu</w:t>
      </w:r>
      <w:r>
        <w:rPr>
          <w:b/>
          <w:spacing w:val="-3"/>
          <w:sz w:val="24"/>
          <w:szCs w:val="24"/>
        </w:rPr>
        <w:t>mP</w:t>
      </w:r>
      <w:r>
        <w:rPr>
          <w:b/>
          <w:sz w:val="24"/>
          <w:szCs w:val="24"/>
        </w:rPr>
        <w:t>y:</w:t>
      </w:r>
    </w:p>
    <w:p w14:paraId="21531A65" w14:textId="77777777" w:rsidR="00433F0F" w:rsidRDefault="00433F0F">
      <w:pPr>
        <w:spacing w:before="7" w:line="160" w:lineRule="exact"/>
        <w:rPr>
          <w:sz w:val="17"/>
          <w:szCs w:val="17"/>
        </w:rPr>
      </w:pPr>
    </w:p>
    <w:p w14:paraId="0C286445" w14:textId="77777777" w:rsidR="00433F0F" w:rsidRDefault="00433F0F">
      <w:pPr>
        <w:spacing w:line="200" w:lineRule="exact"/>
      </w:pPr>
    </w:p>
    <w:p w14:paraId="049B5ACD" w14:textId="77777777" w:rsidR="00433F0F" w:rsidRDefault="008B01BA">
      <w:pPr>
        <w:spacing w:line="359" w:lineRule="auto"/>
        <w:ind w:left="630" w:right="76" w:firstLine="538"/>
        <w:jc w:val="both"/>
        <w:rPr>
          <w:sz w:val="24"/>
          <w:szCs w:val="24"/>
        </w:rPr>
      </w:pPr>
      <w:r>
        <w:rPr>
          <w:sz w:val="24"/>
          <w:szCs w:val="24"/>
        </w:rPr>
        <w:t>N</w:t>
      </w:r>
      <w:r>
        <w:rPr>
          <w:spacing w:val="4"/>
          <w:sz w:val="24"/>
          <w:szCs w:val="24"/>
        </w:rPr>
        <w:t>u</w:t>
      </w:r>
      <w:r>
        <w:rPr>
          <w:spacing w:val="-9"/>
          <w:sz w:val="24"/>
          <w:szCs w:val="24"/>
        </w:rPr>
        <w:t>m</w:t>
      </w:r>
      <w:r>
        <w:rPr>
          <w:spacing w:val="6"/>
          <w:sz w:val="24"/>
          <w:szCs w:val="24"/>
        </w:rPr>
        <w:t>P</w:t>
      </w:r>
      <w:r>
        <w:rPr>
          <w:sz w:val="24"/>
          <w:szCs w:val="24"/>
        </w:rPr>
        <w:t>y</w:t>
      </w:r>
      <w:r>
        <w:rPr>
          <w:spacing w:val="55"/>
          <w:sz w:val="24"/>
          <w:szCs w:val="24"/>
        </w:rPr>
        <w:t xml:space="preserve"> </w:t>
      </w:r>
      <w:r>
        <w:rPr>
          <w:spacing w:val="-4"/>
          <w:sz w:val="24"/>
          <w:szCs w:val="24"/>
        </w:rPr>
        <w:t>i</w:t>
      </w:r>
      <w:r>
        <w:rPr>
          <w:sz w:val="24"/>
          <w:szCs w:val="24"/>
        </w:rPr>
        <w:t>s</w:t>
      </w:r>
      <w:r>
        <w:rPr>
          <w:spacing w:val="58"/>
          <w:sz w:val="24"/>
          <w:szCs w:val="24"/>
        </w:rPr>
        <w:t xml:space="preserve"> </w:t>
      </w:r>
      <w:r>
        <w:rPr>
          <w:sz w:val="24"/>
          <w:szCs w:val="24"/>
        </w:rPr>
        <w:t>a</w:t>
      </w:r>
      <w:r>
        <w:rPr>
          <w:spacing w:val="59"/>
          <w:sz w:val="24"/>
          <w:szCs w:val="24"/>
        </w:rPr>
        <w:t xml:space="preserve"> </w:t>
      </w:r>
      <w:r>
        <w:rPr>
          <w:sz w:val="24"/>
          <w:szCs w:val="24"/>
        </w:rPr>
        <w:t>g</w:t>
      </w:r>
      <w:r>
        <w:rPr>
          <w:spacing w:val="-1"/>
          <w:sz w:val="24"/>
          <w:szCs w:val="24"/>
        </w:rPr>
        <w:t>e</w:t>
      </w:r>
      <w:r>
        <w:rPr>
          <w:spacing w:val="-5"/>
          <w:sz w:val="24"/>
          <w:szCs w:val="24"/>
        </w:rPr>
        <w:t>n</w:t>
      </w:r>
      <w:r>
        <w:rPr>
          <w:spacing w:val="-1"/>
          <w:sz w:val="24"/>
          <w:szCs w:val="24"/>
        </w:rPr>
        <w:t>e</w:t>
      </w:r>
      <w:r>
        <w:rPr>
          <w:spacing w:val="1"/>
          <w:sz w:val="24"/>
          <w:szCs w:val="24"/>
        </w:rPr>
        <w:t>r</w:t>
      </w:r>
      <w:r>
        <w:rPr>
          <w:spacing w:val="4"/>
          <w:sz w:val="24"/>
          <w:szCs w:val="24"/>
        </w:rPr>
        <w:t>a</w:t>
      </w:r>
      <w:r>
        <w:rPr>
          <w:spacing w:val="-6"/>
          <w:sz w:val="24"/>
          <w:szCs w:val="24"/>
        </w:rPr>
        <w:t>l</w:t>
      </w:r>
      <w:r>
        <w:rPr>
          <w:spacing w:val="2"/>
          <w:sz w:val="24"/>
          <w:szCs w:val="24"/>
        </w:rPr>
        <w:t>-</w:t>
      </w:r>
      <w:r>
        <w:rPr>
          <w:sz w:val="24"/>
          <w:szCs w:val="24"/>
        </w:rPr>
        <w:t>pu</w:t>
      </w:r>
      <w:r>
        <w:rPr>
          <w:spacing w:val="1"/>
          <w:sz w:val="24"/>
          <w:szCs w:val="24"/>
        </w:rPr>
        <w:t>r</w:t>
      </w:r>
      <w:r>
        <w:rPr>
          <w:sz w:val="24"/>
          <w:szCs w:val="24"/>
        </w:rPr>
        <w:t>p</w:t>
      </w:r>
      <w:r>
        <w:rPr>
          <w:spacing w:val="5"/>
          <w:sz w:val="24"/>
          <w:szCs w:val="24"/>
        </w:rPr>
        <w:t>o</w:t>
      </w:r>
      <w:r>
        <w:rPr>
          <w:spacing w:val="-2"/>
          <w:sz w:val="24"/>
          <w:szCs w:val="24"/>
        </w:rPr>
        <w:t>s</w:t>
      </w:r>
      <w:r>
        <w:rPr>
          <w:sz w:val="24"/>
          <w:szCs w:val="24"/>
        </w:rPr>
        <w:t>e</w:t>
      </w:r>
      <w:r>
        <w:rPr>
          <w:spacing w:val="59"/>
          <w:sz w:val="24"/>
          <w:szCs w:val="24"/>
        </w:rPr>
        <w:t xml:space="preserve"> </w:t>
      </w:r>
      <w:r>
        <w:rPr>
          <w:spacing w:val="-1"/>
          <w:sz w:val="24"/>
          <w:szCs w:val="24"/>
        </w:rPr>
        <w:t>a</w:t>
      </w:r>
      <w:r>
        <w:rPr>
          <w:spacing w:val="1"/>
          <w:sz w:val="24"/>
          <w:szCs w:val="24"/>
        </w:rPr>
        <w:t>rr</w:t>
      </w:r>
      <w:r>
        <w:rPr>
          <w:spacing w:val="4"/>
          <w:sz w:val="24"/>
          <w:szCs w:val="24"/>
        </w:rPr>
        <w:t>a</w:t>
      </w:r>
      <w:r>
        <w:rPr>
          <w:spacing w:val="-8"/>
          <w:sz w:val="24"/>
          <w:szCs w:val="24"/>
        </w:rPr>
        <w:t>y</w:t>
      </w:r>
      <w:r>
        <w:rPr>
          <w:spacing w:val="2"/>
          <w:sz w:val="24"/>
          <w:szCs w:val="24"/>
        </w:rPr>
        <w:t>-</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  p</w:t>
      </w:r>
      <w:r>
        <w:rPr>
          <w:spacing w:val="-1"/>
          <w:sz w:val="24"/>
          <w:szCs w:val="24"/>
        </w:rPr>
        <w:t>ac</w:t>
      </w:r>
      <w:r>
        <w:rPr>
          <w:sz w:val="24"/>
          <w:szCs w:val="24"/>
        </w:rPr>
        <w:t>k</w:t>
      </w:r>
      <w:r>
        <w:rPr>
          <w:spacing w:val="-1"/>
          <w:sz w:val="24"/>
          <w:szCs w:val="24"/>
        </w:rPr>
        <w:t>a</w:t>
      </w:r>
      <w:r>
        <w:rPr>
          <w:sz w:val="24"/>
          <w:szCs w:val="24"/>
        </w:rPr>
        <w:t>g</w:t>
      </w:r>
      <w:r>
        <w:rPr>
          <w:spacing w:val="-1"/>
          <w:sz w:val="24"/>
          <w:szCs w:val="24"/>
        </w:rPr>
        <w:t>e</w:t>
      </w:r>
      <w:r>
        <w:rPr>
          <w:sz w:val="24"/>
          <w:szCs w:val="24"/>
        </w:rPr>
        <w:t xml:space="preserve">. </w:t>
      </w:r>
      <w:r>
        <w:rPr>
          <w:spacing w:val="2"/>
          <w:sz w:val="24"/>
          <w:szCs w:val="24"/>
        </w:rPr>
        <w:t xml:space="preserve"> </w:t>
      </w:r>
      <w:r>
        <w:rPr>
          <w:spacing w:val="-3"/>
          <w:sz w:val="24"/>
          <w:szCs w:val="24"/>
        </w:rPr>
        <w:t>I</w:t>
      </w:r>
      <w:r>
        <w:rPr>
          <w:sz w:val="24"/>
          <w:szCs w:val="24"/>
        </w:rPr>
        <w:t>t  p</w:t>
      </w:r>
      <w:r>
        <w:rPr>
          <w:spacing w:val="-3"/>
          <w:sz w:val="24"/>
          <w:szCs w:val="24"/>
        </w:rPr>
        <w:t>r</w:t>
      </w:r>
      <w:r>
        <w:rPr>
          <w:spacing w:val="5"/>
          <w:sz w:val="24"/>
          <w:szCs w:val="24"/>
        </w:rPr>
        <w:t>o</w:t>
      </w:r>
      <w:r>
        <w:rPr>
          <w:sz w:val="24"/>
          <w:szCs w:val="24"/>
        </w:rPr>
        <w:t>v</w:t>
      </w:r>
      <w:r>
        <w:rPr>
          <w:spacing w:val="-9"/>
          <w:sz w:val="24"/>
          <w:szCs w:val="24"/>
        </w:rPr>
        <w:t>i</w:t>
      </w:r>
      <w:r>
        <w:rPr>
          <w:sz w:val="24"/>
          <w:szCs w:val="24"/>
        </w:rPr>
        <w:t>d</w:t>
      </w:r>
      <w:r>
        <w:rPr>
          <w:spacing w:val="-1"/>
          <w:sz w:val="24"/>
          <w:szCs w:val="24"/>
        </w:rPr>
        <w:t>e</w:t>
      </w:r>
      <w:r>
        <w:rPr>
          <w:sz w:val="24"/>
          <w:szCs w:val="24"/>
        </w:rPr>
        <w:t>s</w:t>
      </w:r>
      <w:r>
        <w:rPr>
          <w:spacing w:val="58"/>
          <w:sz w:val="24"/>
          <w:szCs w:val="24"/>
        </w:rPr>
        <w:t xml:space="preserve"> </w:t>
      </w:r>
      <w:r>
        <w:rPr>
          <w:sz w:val="24"/>
          <w:szCs w:val="24"/>
        </w:rPr>
        <w:t>a</w:t>
      </w:r>
      <w:r>
        <w:rPr>
          <w:spacing w:val="59"/>
          <w:sz w:val="24"/>
          <w:szCs w:val="24"/>
        </w:rPr>
        <w:t xml:space="preserve"> </w:t>
      </w:r>
      <w:r>
        <w:rPr>
          <w:sz w:val="24"/>
          <w:szCs w:val="24"/>
        </w:rPr>
        <w:t>h</w:t>
      </w:r>
      <w:r>
        <w:rPr>
          <w:spacing w:val="-4"/>
          <w:sz w:val="24"/>
          <w:szCs w:val="24"/>
        </w:rPr>
        <w:t>i</w:t>
      </w:r>
      <w:r>
        <w:rPr>
          <w:spacing w:val="5"/>
          <w:sz w:val="24"/>
          <w:szCs w:val="24"/>
        </w:rPr>
        <w:t>g</w:t>
      </w:r>
      <w:r>
        <w:rPr>
          <w:spacing w:val="-1"/>
          <w:sz w:val="24"/>
          <w:szCs w:val="24"/>
        </w:rPr>
        <w:t>h</w:t>
      </w:r>
      <w:r>
        <w:rPr>
          <w:sz w:val="24"/>
          <w:szCs w:val="24"/>
        </w:rPr>
        <w:t>- p</w:t>
      </w:r>
      <w:r>
        <w:rPr>
          <w:spacing w:val="-1"/>
          <w:sz w:val="24"/>
          <w:szCs w:val="24"/>
        </w:rPr>
        <w:t>e</w:t>
      </w:r>
      <w:r>
        <w:rPr>
          <w:spacing w:val="1"/>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4"/>
          <w:sz w:val="24"/>
          <w:szCs w:val="24"/>
        </w:rPr>
        <w:t>a</w:t>
      </w:r>
      <w:r>
        <w:rPr>
          <w:spacing w:val="-5"/>
          <w:sz w:val="24"/>
          <w:szCs w:val="24"/>
        </w:rPr>
        <w:t>n</w:t>
      </w:r>
      <w:r>
        <w:rPr>
          <w:spacing w:val="4"/>
          <w:sz w:val="24"/>
          <w:szCs w:val="24"/>
        </w:rPr>
        <w:t>c</w:t>
      </w:r>
      <w:r>
        <w:rPr>
          <w:sz w:val="24"/>
          <w:szCs w:val="24"/>
        </w:rPr>
        <w:t>e</w:t>
      </w:r>
      <w:r>
        <w:rPr>
          <w:spacing w:val="11"/>
          <w:sz w:val="24"/>
          <w:szCs w:val="24"/>
        </w:rPr>
        <w:t xml:space="preserve"> </w:t>
      </w:r>
      <w:r>
        <w:rPr>
          <w:spacing w:val="-9"/>
          <w:sz w:val="24"/>
          <w:szCs w:val="24"/>
        </w:rPr>
        <w:t>m</w:t>
      </w:r>
      <w:r>
        <w:rPr>
          <w:spacing w:val="5"/>
          <w:sz w:val="24"/>
          <w:szCs w:val="24"/>
        </w:rPr>
        <w:t>u</w:t>
      </w:r>
      <w:r>
        <w:rPr>
          <w:spacing w:val="-9"/>
          <w:sz w:val="24"/>
          <w:szCs w:val="24"/>
        </w:rPr>
        <w:t>l</w:t>
      </w:r>
      <w:r>
        <w:rPr>
          <w:spacing w:val="10"/>
          <w:sz w:val="24"/>
          <w:szCs w:val="24"/>
        </w:rPr>
        <w:t>t</w:t>
      </w:r>
      <w:r>
        <w:rPr>
          <w:spacing w:val="-4"/>
          <w:sz w:val="24"/>
          <w:szCs w:val="24"/>
        </w:rPr>
        <w:t>i</w:t>
      </w:r>
      <w:r>
        <w:rPr>
          <w:spacing w:val="5"/>
          <w:sz w:val="24"/>
          <w:szCs w:val="24"/>
        </w:rPr>
        <w:t>d</w:t>
      </w:r>
      <w:r>
        <w:rPr>
          <w:sz w:val="24"/>
          <w:szCs w:val="24"/>
        </w:rPr>
        <w:t>i</w:t>
      </w:r>
      <w:r>
        <w:rPr>
          <w:spacing w:val="-4"/>
          <w:sz w:val="24"/>
          <w:szCs w:val="24"/>
        </w:rPr>
        <w:t>m</w:t>
      </w:r>
      <w:r>
        <w:rPr>
          <w:spacing w:val="4"/>
          <w:sz w:val="24"/>
          <w:szCs w:val="24"/>
        </w:rPr>
        <w:t>e</w:t>
      </w:r>
      <w:r>
        <w:rPr>
          <w:spacing w:val="-5"/>
          <w:sz w:val="24"/>
          <w:szCs w:val="24"/>
        </w:rPr>
        <w:t>n</w:t>
      </w:r>
      <w:r>
        <w:rPr>
          <w:spacing w:val="2"/>
          <w:sz w:val="24"/>
          <w:szCs w:val="24"/>
        </w:rPr>
        <w:t>s</w:t>
      </w:r>
      <w:r>
        <w:rPr>
          <w:spacing w:val="-9"/>
          <w:sz w:val="24"/>
          <w:szCs w:val="24"/>
        </w:rPr>
        <w:t>i</w:t>
      </w:r>
      <w:r>
        <w:rPr>
          <w:spacing w:val="9"/>
          <w:sz w:val="24"/>
          <w:szCs w:val="24"/>
        </w:rPr>
        <w:t>o</w:t>
      </w:r>
      <w:r>
        <w:rPr>
          <w:sz w:val="24"/>
          <w:szCs w:val="24"/>
        </w:rPr>
        <w:t>n</w:t>
      </w:r>
      <w:r>
        <w:rPr>
          <w:spacing w:val="4"/>
          <w:sz w:val="24"/>
          <w:szCs w:val="24"/>
        </w:rPr>
        <w:t>a</w:t>
      </w:r>
      <w:r>
        <w:rPr>
          <w:sz w:val="24"/>
          <w:szCs w:val="24"/>
        </w:rPr>
        <w:t>l</w:t>
      </w:r>
      <w:r>
        <w:rPr>
          <w:spacing w:val="3"/>
          <w:sz w:val="24"/>
          <w:szCs w:val="24"/>
        </w:rPr>
        <w:t xml:space="preserve"> </w:t>
      </w:r>
      <w:r>
        <w:rPr>
          <w:spacing w:val="-1"/>
          <w:sz w:val="24"/>
          <w:szCs w:val="24"/>
        </w:rPr>
        <w:t>a</w:t>
      </w:r>
      <w:r>
        <w:rPr>
          <w:spacing w:val="1"/>
          <w:sz w:val="24"/>
          <w:szCs w:val="24"/>
        </w:rPr>
        <w:t>rr</w:t>
      </w:r>
      <w:r>
        <w:rPr>
          <w:spacing w:val="4"/>
          <w:sz w:val="24"/>
          <w:szCs w:val="24"/>
        </w:rPr>
        <w:t>a</w:t>
      </w:r>
      <w:r>
        <w:rPr>
          <w:sz w:val="24"/>
          <w:szCs w:val="24"/>
        </w:rPr>
        <w:t>y</w:t>
      </w:r>
      <w:r>
        <w:rPr>
          <w:spacing w:val="-3"/>
          <w:sz w:val="24"/>
          <w:szCs w:val="24"/>
        </w:rPr>
        <w:t xml:space="preserve"> </w:t>
      </w:r>
      <w:r>
        <w:rPr>
          <w:spacing w:val="5"/>
          <w:sz w:val="24"/>
          <w:szCs w:val="24"/>
        </w:rPr>
        <w:t>o</w:t>
      </w:r>
      <w:r>
        <w:rPr>
          <w:sz w:val="24"/>
          <w:szCs w:val="24"/>
        </w:rPr>
        <w:t>b</w:t>
      </w:r>
      <w:r>
        <w:rPr>
          <w:spacing w:val="-4"/>
          <w:sz w:val="24"/>
          <w:szCs w:val="24"/>
        </w:rPr>
        <w:t>j</w:t>
      </w:r>
      <w:r>
        <w:rPr>
          <w:spacing w:val="-1"/>
          <w:sz w:val="24"/>
          <w:szCs w:val="24"/>
        </w:rPr>
        <w:t>ec</w:t>
      </w:r>
      <w:r>
        <w:rPr>
          <w:spacing w:val="5"/>
          <w:sz w:val="24"/>
          <w:szCs w:val="24"/>
        </w:rPr>
        <w:t>t</w:t>
      </w:r>
      <w:r>
        <w:rPr>
          <w:sz w:val="24"/>
          <w:szCs w:val="24"/>
        </w:rPr>
        <w:t>,</w:t>
      </w:r>
      <w:r>
        <w:rPr>
          <w:spacing w:val="9"/>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5"/>
          <w:sz w:val="24"/>
          <w:szCs w:val="24"/>
        </w:rPr>
        <w:t>t</w:t>
      </w:r>
      <w:r>
        <w:rPr>
          <w:sz w:val="24"/>
          <w:szCs w:val="24"/>
        </w:rPr>
        <w:t>o</w:t>
      </w:r>
      <w:r>
        <w:rPr>
          <w:spacing w:val="5"/>
          <w:sz w:val="24"/>
          <w:szCs w:val="24"/>
        </w:rPr>
        <w:t>o</w:t>
      </w:r>
      <w:r>
        <w:rPr>
          <w:spacing w:val="-9"/>
          <w:sz w:val="24"/>
          <w:szCs w:val="24"/>
        </w:rPr>
        <w:t>l</w:t>
      </w:r>
      <w:r>
        <w:rPr>
          <w:sz w:val="24"/>
          <w:szCs w:val="24"/>
        </w:rPr>
        <w:t>s</w:t>
      </w:r>
      <w:r>
        <w:rPr>
          <w:spacing w:val="10"/>
          <w:sz w:val="24"/>
          <w:szCs w:val="24"/>
        </w:rPr>
        <w:t xml:space="preserve"> </w:t>
      </w:r>
      <w:r>
        <w:rPr>
          <w:spacing w:val="-8"/>
          <w:sz w:val="24"/>
          <w:szCs w:val="24"/>
        </w:rPr>
        <w:t>f</w:t>
      </w:r>
      <w:r>
        <w:rPr>
          <w:spacing w:val="5"/>
          <w:sz w:val="24"/>
          <w:szCs w:val="24"/>
        </w:rPr>
        <w:t>o</w:t>
      </w:r>
      <w:r>
        <w:rPr>
          <w:sz w:val="24"/>
          <w:szCs w:val="24"/>
        </w:rPr>
        <w:t>r</w:t>
      </w:r>
      <w:r>
        <w:rPr>
          <w:spacing w:val="8"/>
          <w:sz w:val="24"/>
          <w:szCs w:val="24"/>
        </w:rPr>
        <w:t xml:space="preserve"> </w:t>
      </w:r>
      <w:r>
        <w:rPr>
          <w:sz w:val="24"/>
          <w:szCs w:val="24"/>
        </w:rPr>
        <w:t>w</w:t>
      </w:r>
      <w:r>
        <w:rPr>
          <w:spacing w:val="4"/>
          <w:sz w:val="24"/>
          <w:szCs w:val="24"/>
        </w:rPr>
        <w:t>o</w:t>
      </w:r>
      <w:r>
        <w:rPr>
          <w:spacing w:val="1"/>
          <w:sz w:val="24"/>
          <w:szCs w:val="24"/>
        </w:rPr>
        <w:t>r</w:t>
      </w:r>
      <w:r>
        <w:rPr>
          <w:sz w:val="24"/>
          <w:szCs w:val="24"/>
        </w:rPr>
        <w:t>k</w:t>
      </w:r>
      <w:r>
        <w:rPr>
          <w:spacing w:val="-4"/>
          <w:sz w:val="24"/>
          <w:szCs w:val="24"/>
        </w:rPr>
        <w:t>i</w:t>
      </w:r>
      <w:r>
        <w:rPr>
          <w:spacing w:val="-5"/>
          <w:sz w:val="24"/>
          <w:szCs w:val="24"/>
        </w:rPr>
        <w:t>n</w:t>
      </w:r>
      <w:r>
        <w:rPr>
          <w:sz w:val="24"/>
          <w:szCs w:val="24"/>
        </w:rPr>
        <w:t>g</w:t>
      </w:r>
      <w:r>
        <w:rPr>
          <w:spacing w:val="7"/>
          <w:sz w:val="24"/>
          <w:szCs w:val="24"/>
        </w:rPr>
        <w:t xml:space="preserve"> </w:t>
      </w:r>
      <w:r>
        <w:rPr>
          <w:spacing w:val="4"/>
          <w:sz w:val="24"/>
          <w:szCs w:val="24"/>
        </w:rPr>
        <w:t>w</w:t>
      </w:r>
      <w:r>
        <w:rPr>
          <w:spacing w:val="-9"/>
          <w:sz w:val="24"/>
          <w:szCs w:val="24"/>
        </w:rPr>
        <w:t>i</w:t>
      </w:r>
      <w:r>
        <w:rPr>
          <w:spacing w:val="10"/>
          <w:sz w:val="24"/>
          <w:szCs w:val="24"/>
        </w:rPr>
        <w:t>t</w:t>
      </w:r>
      <w:r>
        <w:rPr>
          <w:sz w:val="24"/>
          <w:szCs w:val="24"/>
        </w:rPr>
        <w:t>h</w:t>
      </w:r>
      <w:r>
        <w:rPr>
          <w:spacing w:val="2"/>
          <w:sz w:val="24"/>
          <w:szCs w:val="24"/>
        </w:rPr>
        <w:t xml:space="preserve"> </w:t>
      </w:r>
      <w:r>
        <w:rPr>
          <w:spacing w:val="5"/>
          <w:sz w:val="24"/>
          <w:szCs w:val="24"/>
        </w:rPr>
        <w:t>t</w:t>
      </w:r>
      <w:r>
        <w:rPr>
          <w:spacing w:val="-5"/>
          <w:sz w:val="24"/>
          <w:szCs w:val="24"/>
        </w:rPr>
        <w:t>h</w:t>
      </w:r>
      <w:r>
        <w:rPr>
          <w:spacing w:val="-1"/>
          <w:sz w:val="24"/>
          <w:szCs w:val="24"/>
        </w:rPr>
        <w:t>e</w:t>
      </w:r>
      <w:r>
        <w:rPr>
          <w:spacing w:val="2"/>
          <w:sz w:val="24"/>
          <w:szCs w:val="24"/>
        </w:rPr>
        <w:t>s</w:t>
      </w:r>
      <w:r>
        <w:rPr>
          <w:sz w:val="24"/>
          <w:szCs w:val="24"/>
        </w:rPr>
        <w:t>e</w:t>
      </w:r>
      <w:r>
        <w:rPr>
          <w:spacing w:val="6"/>
          <w:sz w:val="24"/>
          <w:szCs w:val="24"/>
        </w:rPr>
        <w:t xml:space="preserve"> </w:t>
      </w:r>
      <w:r>
        <w:rPr>
          <w:spacing w:val="-1"/>
          <w:sz w:val="24"/>
          <w:szCs w:val="24"/>
        </w:rPr>
        <w:t>a</w:t>
      </w:r>
      <w:r>
        <w:rPr>
          <w:spacing w:val="1"/>
          <w:sz w:val="24"/>
          <w:szCs w:val="24"/>
        </w:rPr>
        <w:t>rr</w:t>
      </w:r>
      <w:r>
        <w:rPr>
          <w:spacing w:val="4"/>
          <w:sz w:val="24"/>
          <w:szCs w:val="24"/>
        </w:rPr>
        <w:t>a</w:t>
      </w:r>
      <w:r>
        <w:rPr>
          <w:spacing w:val="-5"/>
          <w:sz w:val="24"/>
          <w:szCs w:val="24"/>
        </w:rPr>
        <w:t>y</w:t>
      </w:r>
      <w:r>
        <w:rPr>
          <w:spacing w:val="-2"/>
          <w:sz w:val="24"/>
          <w:szCs w:val="24"/>
        </w:rPr>
        <w:t>s</w:t>
      </w:r>
      <w:r>
        <w:rPr>
          <w:sz w:val="24"/>
          <w:szCs w:val="24"/>
        </w:rPr>
        <w:t xml:space="preserve">. </w:t>
      </w:r>
      <w:r>
        <w:rPr>
          <w:spacing w:val="1"/>
          <w:sz w:val="24"/>
          <w:szCs w:val="24"/>
        </w:rPr>
        <w:t>I</w:t>
      </w:r>
      <w:r>
        <w:rPr>
          <w:sz w:val="24"/>
          <w:szCs w:val="24"/>
        </w:rPr>
        <w:t>t</w:t>
      </w:r>
      <w:r>
        <w:rPr>
          <w:spacing w:val="-12"/>
          <w:sz w:val="24"/>
          <w:szCs w:val="24"/>
        </w:rPr>
        <w:t xml:space="preserve"> </w:t>
      </w:r>
      <w:r>
        <w:rPr>
          <w:spacing w:val="-4"/>
          <w:sz w:val="24"/>
          <w:szCs w:val="24"/>
        </w:rPr>
        <w:t>i</w:t>
      </w:r>
      <w:r>
        <w:rPr>
          <w:sz w:val="24"/>
          <w:szCs w:val="24"/>
        </w:rPr>
        <w:t>s</w:t>
      </w:r>
      <w:r>
        <w:rPr>
          <w:spacing w:val="-14"/>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f</w:t>
      </w:r>
      <w:r>
        <w:rPr>
          <w:spacing w:val="5"/>
          <w:sz w:val="24"/>
          <w:szCs w:val="24"/>
        </w:rPr>
        <w:t>u</w:t>
      </w:r>
      <w:r>
        <w:rPr>
          <w:spacing w:val="-5"/>
          <w:sz w:val="24"/>
          <w:szCs w:val="24"/>
        </w:rPr>
        <w:t>n</w:t>
      </w:r>
      <w:r>
        <w:rPr>
          <w:sz w:val="24"/>
          <w:szCs w:val="24"/>
        </w:rPr>
        <w:t>d</w:t>
      </w:r>
      <w:r>
        <w:rPr>
          <w:spacing w:val="4"/>
          <w:sz w:val="24"/>
          <w:szCs w:val="24"/>
        </w:rPr>
        <w:t>a</w:t>
      </w:r>
      <w:r>
        <w:rPr>
          <w:spacing w:val="-4"/>
          <w:sz w:val="24"/>
          <w:szCs w:val="24"/>
        </w:rPr>
        <w:t>m</w:t>
      </w:r>
      <w:r>
        <w:rPr>
          <w:spacing w:val="4"/>
          <w:sz w:val="24"/>
          <w:szCs w:val="24"/>
        </w:rPr>
        <w:t>e</w:t>
      </w:r>
      <w:r>
        <w:rPr>
          <w:spacing w:val="-5"/>
          <w:sz w:val="24"/>
          <w:szCs w:val="24"/>
        </w:rPr>
        <w:t>n</w:t>
      </w:r>
      <w:r>
        <w:rPr>
          <w:spacing w:val="5"/>
          <w:sz w:val="24"/>
          <w:szCs w:val="24"/>
        </w:rPr>
        <w:t>t</w:t>
      </w:r>
      <w:r>
        <w:rPr>
          <w:spacing w:val="4"/>
          <w:sz w:val="24"/>
          <w:szCs w:val="24"/>
        </w:rPr>
        <w:t>a</w:t>
      </w:r>
      <w:r>
        <w:rPr>
          <w:sz w:val="24"/>
          <w:szCs w:val="24"/>
        </w:rPr>
        <w:t>l</w:t>
      </w:r>
      <w:r>
        <w:rPr>
          <w:spacing w:val="-21"/>
          <w:sz w:val="24"/>
          <w:szCs w:val="24"/>
        </w:rPr>
        <w:t xml:space="preserve"> </w:t>
      </w:r>
      <w:r>
        <w:rPr>
          <w:sz w:val="24"/>
          <w:szCs w:val="24"/>
        </w:rPr>
        <w:t>p</w:t>
      </w:r>
      <w:r>
        <w:rPr>
          <w:spacing w:val="4"/>
          <w:sz w:val="24"/>
          <w:szCs w:val="24"/>
        </w:rPr>
        <w:t>a</w:t>
      </w:r>
      <w:r>
        <w:rPr>
          <w:spacing w:val="-1"/>
          <w:sz w:val="24"/>
          <w:szCs w:val="24"/>
        </w:rPr>
        <w:t>c</w:t>
      </w:r>
      <w:r>
        <w:rPr>
          <w:sz w:val="24"/>
          <w:szCs w:val="24"/>
        </w:rPr>
        <w:t>k</w:t>
      </w:r>
      <w:r>
        <w:rPr>
          <w:spacing w:val="-1"/>
          <w:sz w:val="24"/>
          <w:szCs w:val="24"/>
        </w:rPr>
        <w:t>a</w:t>
      </w:r>
      <w:r>
        <w:rPr>
          <w:sz w:val="24"/>
          <w:szCs w:val="24"/>
        </w:rPr>
        <w:t>ge</w:t>
      </w:r>
      <w:r>
        <w:rPr>
          <w:spacing w:val="-8"/>
          <w:sz w:val="24"/>
          <w:szCs w:val="24"/>
        </w:rPr>
        <w:t xml:space="preserve"> f</w:t>
      </w:r>
      <w:r>
        <w:rPr>
          <w:spacing w:val="5"/>
          <w:sz w:val="24"/>
          <w:szCs w:val="24"/>
        </w:rPr>
        <w:t>o</w:t>
      </w:r>
      <w:r>
        <w:rPr>
          <w:sz w:val="24"/>
          <w:szCs w:val="24"/>
        </w:rPr>
        <w:t>r</w:t>
      </w:r>
      <w:r>
        <w:rPr>
          <w:spacing w:val="-11"/>
          <w:sz w:val="24"/>
          <w:szCs w:val="24"/>
        </w:rPr>
        <w:t xml:space="preserve"> </w:t>
      </w:r>
      <w:r>
        <w:rPr>
          <w:spacing w:val="-2"/>
          <w:sz w:val="24"/>
          <w:szCs w:val="24"/>
        </w:rPr>
        <w:t>s</w:t>
      </w:r>
      <w:r>
        <w:rPr>
          <w:spacing w:val="4"/>
          <w:sz w:val="24"/>
          <w:szCs w:val="24"/>
        </w:rPr>
        <w:t>c</w:t>
      </w:r>
      <w:r>
        <w:rPr>
          <w:spacing w:val="-4"/>
          <w:sz w:val="24"/>
          <w:szCs w:val="24"/>
        </w:rPr>
        <w:t>i</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pacing w:val="-4"/>
          <w:sz w:val="24"/>
          <w:szCs w:val="24"/>
        </w:rPr>
        <w:t>i</w:t>
      </w:r>
      <w:r>
        <w:rPr>
          <w:sz w:val="24"/>
          <w:szCs w:val="24"/>
        </w:rPr>
        <w:t>c</w:t>
      </w:r>
      <w:r>
        <w:rPr>
          <w:spacing w:val="-8"/>
          <w:sz w:val="24"/>
          <w:szCs w:val="24"/>
        </w:rPr>
        <w:t xml:space="preserve"> </w:t>
      </w:r>
      <w:r>
        <w:rPr>
          <w:spacing w:val="-1"/>
          <w:sz w:val="24"/>
          <w:szCs w:val="24"/>
        </w:rPr>
        <w:t>c</w:t>
      </w:r>
      <w:r>
        <w:rPr>
          <w:spacing w:val="9"/>
          <w:sz w:val="24"/>
          <w:szCs w:val="24"/>
        </w:rPr>
        <w:t>o</w:t>
      </w:r>
      <w:r>
        <w:rPr>
          <w:spacing w:val="-9"/>
          <w:sz w:val="24"/>
          <w:szCs w:val="24"/>
        </w:rPr>
        <w:t>m</w:t>
      </w:r>
      <w:r>
        <w:rPr>
          <w:sz w:val="24"/>
          <w:szCs w:val="24"/>
        </w:rPr>
        <w:t>pu</w:t>
      </w:r>
      <w:r>
        <w:rPr>
          <w:spacing w:val="10"/>
          <w:sz w:val="24"/>
          <w:szCs w:val="24"/>
        </w:rPr>
        <w:t>t</w:t>
      </w:r>
      <w:r>
        <w:rPr>
          <w:spacing w:val="-4"/>
          <w:sz w:val="24"/>
          <w:szCs w:val="24"/>
        </w:rPr>
        <w:t>i</w:t>
      </w:r>
      <w:r>
        <w:rPr>
          <w:spacing w:val="-5"/>
          <w:sz w:val="24"/>
          <w:szCs w:val="24"/>
        </w:rPr>
        <w:t>n</w:t>
      </w:r>
      <w:r>
        <w:rPr>
          <w:sz w:val="24"/>
          <w:szCs w:val="24"/>
        </w:rPr>
        <w:t>g</w:t>
      </w:r>
      <w:r>
        <w:rPr>
          <w:spacing w:val="-12"/>
          <w:sz w:val="24"/>
          <w:szCs w:val="24"/>
        </w:rPr>
        <w:t xml:space="preserve"> </w:t>
      </w:r>
      <w:r>
        <w:rPr>
          <w:spacing w:val="4"/>
          <w:sz w:val="24"/>
          <w:szCs w:val="24"/>
        </w:rPr>
        <w:t>w</w:t>
      </w:r>
      <w:r>
        <w:rPr>
          <w:spacing w:val="-9"/>
          <w:sz w:val="24"/>
          <w:szCs w:val="24"/>
        </w:rPr>
        <w:t>i</w:t>
      </w:r>
      <w:r>
        <w:rPr>
          <w:spacing w:val="10"/>
          <w:sz w:val="24"/>
          <w:szCs w:val="24"/>
        </w:rPr>
        <w:t>t</w:t>
      </w:r>
      <w:r>
        <w:rPr>
          <w:sz w:val="24"/>
          <w:szCs w:val="24"/>
        </w:rPr>
        <w:t>h</w:t>
      </w:r>
      <w:r>
        <w:rPr>
          <w:spacing w:val="-17"/>
          <w:sz w:val="24"/>
          <w:szCs w:val="24"/>
        </w:rPr>
        <w:t xml:space="preserve"> </w:t>
      </w:r>
      <w:r>
        <w:rPr>
          <w:spacing w:val="6"/>
          <w:sz w:val="24"/>
          <w:szCs w:val="24"/>
        </w:rPr>
        <w:t>P</w:t>
      </w:r>
      <w:r>
        <w:rPr>
          <w:spacing w:val="-10"/>
          <w:sz w:val="24"/>
          <w:szCs w:val="24"/>
        </w:rPr>
        <w:t>y</w:t>
      </w:r>
      <w:r>
        <w:rPr>
          <w:spacing w:val="5"/>
          <w:sz w:val="24"/>
          <w:szCs w:val="24"/>
        </w:rPr>
        <w:t>t</w:t>
      </w:r>
      <w:r>
        <w:rPr>
          <w:spacing w:val="-5"/>
          <w:sz w:val="24"/>
          <w:szCs w:val="24"/>
        </w:rPr>
        <w:t>h</w:t>
      </w:r>
      <w:r>
        <w:rPr>
          <w:spacing w:val="5"/>
          <w:sz w:val="24"/>
          <w:szCs w:val="24"/>
        </w:rPr>
        <w:t>o</w:t>
      </w:r>
      <w:r>
        <w:rPr>
          <w:spacing w:val="-5"/>
          <w:sz w:val="24"/>
          <w:szCs w:val="24"/>
        </w:rPr>
        <w:t>n</w:t>
      </w:r>
      <w:r>
        <w:rPr>
          <w:sz w:val="24"/>
          <w:szCs w:val="24"/>
        </w:rPr>
        <w:t>.</w:t>
      </w:r>
      <w:r>
        <w:rPr>
          <w:spacing w:val="-10"/>
          <w:sz w:val="24"/>
          <w:szCs w:val="24"/>
        </w:rPr>
        <w:t xml:space="preserve"> </w:t>
      </w:r>
      <w:r>
        <w:rPr>
          <w:spacing w:val="1"/>
          <w:sz w:val="24"/>
          <w:szCs w:val="24"/>
        </w:rPr>
        <w:t>I</w:t>
      </w:r>
      <w:r>
        <w:rPr>
          <w:sz w:val="24"/>
          <w:szCs w:val="24"/>
        </w:rPr>
        <w:t>t</w:t>
      </w:r>
      <w:r>
        <w:rPr>
          <w:spacing w:val="-7"/>
          <w:sz w:val="24"/>
          <w:szCs w:val="24"/>
        </w:rPr>
        <w:t xml:space="preserve"> </w:t>
      </w:r>
      <w:r>
        <w:rPr>
          <w:spacing w:val="-6"/>
          <w:sz w:val="24"/>
          <w:szCs w:val="24"/>
        </w:rPr>
        <w:t>c</w:t>
      </w:r>
      <w:r>
        <w:rPr>
          <w:spacing w:val="5"/>
          <w:sz w:val="24"/>
          <w:szCs w:val="24"/>
        </w:rPr>
        <w:t>o</w:t>
      </w:r>
      <w:r>
        <w:rPr>
          <w:spacing w:val="-5"/>
          <w:sz w:val="24"/>
          <w:szCs w:val="24"/>
        </w:rPr>
        <w:t>n</w:t>
      </w:r>
      <w:r>
        <w:rPr>
          <w:spacing w:val="5"/>
          <w:sz w:val="24"/>
          <w:szCs w:val="24"/>
        </w:rPr>
        <w:t>t</w:t>
      </w:r>
      <w:r>
        <w:rPr>
          <w:spacing w:val="-1"/>
          <w:sz w:val="24"/>
          <w:szCs w:val="24"/>
        </w:rPr>
        <w:t>a</w:t>
      </w:r>
      <w:r>
        <w:rPr>
          <w:spacing w:val="-4"/>
          <w:sz w:val="24"/>
          <w:szCs w:val="24"/>
        </w:rPr>
        <w:t>i</w:t>
      </w:r>
      <w:r>
        <w:rPr>
          <w:sz w:val="24"/>
          <w:szCs w:val="24"/>
        </w:rPr>
        <w:t>ns</w:t>
      </w:r>
      <w:r>
        <w:rPr>
          <w:spacing w:val="-9"/>
          <w:sz w:val="24"/>
          <w:szCs w:val="24"/>
        </w:rPr>
        <w:t xml:space="preserve"> </w:t>
      </w:r>
      <w:r>
        <w:rPr>
          <w:spacing w:val="-5"/>
          <w:sz w:val="24"/>
          <w:szCs w:val="24"/>
        </w:rPr>
        <w:t>v</w:t>
      </w:r>
      <w:r>
        <w:rPr>
          <w:spacing w:val="-1"/>
          <w:sz w:val="24"/>
          <w:szCs w:val="24"/>
        </w:rPr>
        <w:t>a</w:t>
      </w:r>
      <w:r>
        <w:rPr>
          <w:spacing w:val="6"/>
          <w:sz w:val="24"/>
          <w:szCs w:val="24"/>
        </w:rPr>
        <w:t>r</w:t>
      </w:r>
      <w:r>
        <w:rPr>
          <w:spacing w:val="-9"/>
          <w:sz w:val="24"/>
          <w:szCs w:val="24"/>
        </w:rPr>
        <w:t>i</w:t>
      </w:r>
      <w:r>
        <w:rPr>
          <w:spacing w:val="5"/>
          <w:sz w:val="24"/>
          <w:szCs w:val="24"/>
        </w:rPr>
        <w:t>o</w:t>
      </w:r>
      <w:r>
        <w:rPr>
          <w:sz w:val="24"/>
          <w:szCs w:val="24"/>
        </w:rPr>
        <w:t xml:space="preserve">us </w:t>
      </w:r>
      <w:r>
        <w:rPr>
          <w:spacing w:val="-3"/>
          <w:sz w:val="24"/>
          <w:szCs w:val="24"/>
        </w:rPr>
        <w:t>f</w:t>
      </w:r>
      <w:r>
        <w:rPr>
          <w:spacing w:val="-1"/>
          <w:sz w:val="24"/>
          <w:szCs w:val="24"/>
        </w:rPr>
        <w:t>ea</w:t>
      </w:r>
      <w:r>
        <w:rPr>
          <w:spacing w:val="5"/>
          <w:sz w:val="24"/>
          <w:szCs w:val="24"/>
        </w:rPr>
        <w:t>t</w:t>
      </w:r>
      <w:r>
        <w:rPr>
          <w:sz w:val="24"/>
          <w:szCs w:val="24"/>
        </w:rPr>
        <w:t>u</w:t>
      </w:r>
      <w:r>
        <w:rPr>
          <w:spacing w:val="1"/>
          <w:sz w:val="24"/>
          <w:szCs w:val="24"/>
        </w:rPr>
        <w:t>r</w:t>
      </w:r>
      <w:r>
        <w:rPr>
          <w:spacing w:val="-1"/>
          <w:sz w:val="24"/>
          <w:szCs w:val="24"/>
        </w:rPr>
        <w:t>e</w:t>
      </w:r>
      <w:r>
        <w:rPr>
          <w:sz w:val="24"/>
          <w:szCs w:val="24"/>
        </w:rPr>
        <w:t>s</w:t>
      </w:r>
      <w:r>
        <w:rPr>
          <w:spacing w:val="5"/>
          <w:sz w:val="24"/>
          <w:szCs w:val="24"/>
        </w:rPr>
        <w:t xml:space="preserve"> </w:t>
      </w:r>
      <w:r>
        <w:rPr>
          <w:spacing w:val="-4"/>
          <w:sz w:val="24"/>
          <w:szCs w:val="24"/>
        </w:rPr>
        <w:t>i</w:t>
      </w:r>
      <w:r>
        <w:rPr>
          <w:spacing w:val="-5"/>
          <w:sz w:val="24"/>
          <w:szCs w:val="24"/>
        </w:rPr>
        <w:t>n</w:t>
      </w:r>
      <w:r>
        <w:rPr>
          <w:spacing w:val="4"/>
          <w:sz w:val="24"/>
          <w:szCs w:val="24"/>
        </w:rPr>
        <w:t>c</w:t>
      </w:r>
      <w:r>
        <w:rPr>
          <w:spacing w:val="-4"/>
          <w:sz w:val="24"/>
          <w:szCs w:val="24"/>
        </w:rPr>
        <w:t>l</w:t>
      </w:r>
      <w:r>
        <w:rPr>
          <w:sz w:val="24"/>
          <w:szCs w:val="24"/>
        </w:rPr>
        <w:t>u</w:t>
      </w:r>
      <w:r>
        <w:rPr>
          <w:spacing w:val="5"/>
          <w:sz w:val="24"/>
          <w:szCs w:val="24"/>
        </w:rPr>
        <w:t>d</w:t>
      </w:r>
      <w:r>
        <w:rPr>
          <w:spacing w:val="-4"/>
          <w:sz w:val="24"/>
          <w:szCs w:val="24"/>
        </w:rPr>
        <w:t>i</w:t>
      </w:r>
      <w:r>
        <w:rPr>
          <w:sz w:val="24"/>
          <w:szCs w:val="24"/>
        </w:rPr>
        <w:t>ng</w:t>
      </w:r>
      <w:r>
        <w:rPr>
          <w:spacing w:val="2"/>
          <w:sz w:val="24"/>
          <w:szCs w:val="24"/>
        </w:rPr>
        <w:t xml:space="preserve"> </w:t>
      </w:r>
      <w:r>
        <w:rPr>
          <w:spacing w:val="5"/>
          <w:sz w:val="24"/>
          <w:szCs w:val="24"/>
        </w:rPr>
        <w:t>t</w:t>
      </w:r>
      <w:r>
        <w:rPr>
          <w:spacing w:val="-5"/>
          <w:sz w:val="24"/>
          <w:szCs w:val="24"/>
        </w:rPr>
        <w:t>h</w:t>
      </w:r>
      <w:r>
        <w:rPr>
          <w:spacing w:val="-1"/>
          <w:sz w:val="24"/>
          <w:szCs w:val="24"/>
        </w:rPr>
        <w:t>e</w:t>
      </w:r>
      <w:r>
        <w:rPr>
          <w:spacing w:val="-2"/>
          <w:sz w:val="24"/>
          <w:szCs w:val="24"/>
        </w:rPr>
        <w:t>s</w:t>
      </w:r>
      <w:r>
        <w:rPr>
          <w:sz w:val="24"/>
          <w:szCs w:val="24"/>
        </w:rPr>
        <w:t>e</w:t>
      </w:r>
      <w:r>
        <w:rPr>
          <w:spacing w:val="6"/>
          <w:sz w:val="24"/>
          <w:szCs w:val="24"/>
        </w:rPr>
        <w:t xml:space="preserve"> </w:t>
      </w:r>
      <w:r>
        <w:rPr>
          <w:spacing w:val="-4"/>
          <w:sz w:val="24"/>
          <w:szCs w:val="24"/>
        </w:rPr>
        <w:t>im</w:t>
      </w:r>
      <w:r>
        <w:rPr>
          <w:sz w:val="24"/>
          <w:szCs w:val="24"/>
        </w:rPr>
        <w:t>p</w:t>
      </w:r>
      <w:r>
        <w:rPr>
          <w:spacing w:val="5"/>
          <w:sz w:val="24"/>
          <w:szCs w:val="24"/>
        </w:rPr>
        <w:t>o</w:t>
      </w:r>
      <w:r>
        <w:rPr>
          <w:spacing w:val="1"/>
          <w:sz w:val="24"/>
          <w:szCs w:val="24"/>
        </w:rPr>
        <w:t>r</w:t>
      </w:r>
      <w:r>
        <w:rPr>
          <w:spacing w:val="5"/>
          <w:sz w:val="24"/>
          <w:szCs w:val="24"/>
        </w:rPr>
        <w:t>t</w:t>
      </w:r>
      <w:r>
        <w:rPr>
          <w:spacing w:val="-1"/>
          <w:sz w:val="24"/>
          <w:szCs w:val="24"/>
        </w:rPr>
        <w:t>a</w:t>
      </w:r>
      <w:r>
        <w:rPr>
          <w:spacing w:val="-5"/>
          <w:sz w:val="24"/>
          <w:szCs w:val="24"/>
        </w:rPr>
        <w:t>n</w:t>
      </w:r>
      <w:r>
        <w:rPr>
          <w:sz w:val="24"/>
          <w:szCs w:val="24"/>
        </w:rPr>
        <w:t>t</w:t>
      </w:r>
      <w:r>
        <w:rPr>
          <w:spacing w:val="-2"/>
          <w:sz w:val="24"/>
          <w:szCs w:val="24"/>
        </w:rPr>
        <w:t xml:space="preserve"> </w:t>
      </w:r>
      <w:r>
        <w:rPr>
          <w:spacing w:val="5"/>
          <w:sz w:val="24"/>
          <w:szCs w:val="24"/>
        </w:rPr>
        <w:t>o</w:t>
      </w:r>
      <w:r>
        <w:rPr>
          <w:spacing w:val="-5"/>
          <w:sz w:val="24"/>
          <w:szCs w:val="24"/>
        </w:rPr>
        <w:t>n</w:t>
      </w:r>
      <w:r>
        <w:rPr>
          <w:spacing w:val="-1"/>
          <w:sz w:val="24"/>
          <w:szCs w:val="24"/>
        </w:rPr>
        <w:t>e</w:t>
      </w:r>
      <w:r>
        <w:rPr>
          <w:spacing w:val="-2"/>
          <w:sz w:val="24"/>
          <w:szCs w:val="24"/>
        </w:rPr>
        <w:t>s</w:t>
      </w:r>
      <w:r>
        <w:rPr>
          <w:sz w:val="24"/>
          <w:szCs w:val="24"/>
        </w:rPr>
        <w:t>:</w:t>
      </w:r>
    </w:p>
    <w:p w14:paraId="56F712A2" w14:textId="77777777" w:rsidR="00433F0F" w:rsidRDefault="00433F0F">
      <w:pPr>
        <w:spacing w:before="10" w:line="240" w:lineRule="exact"/>
        <w:rPr>
          <w:sz w:val="24"/>
          <w:szCs w:val="24"/>
        </w:rPr>
      </w:pPr>
    </w:p>
    <w:p w14:paraId="5F92B87A" w14:textId="77777777" w:rsidR="00433F0F" w:rsidRDefault="008B01BA">
      <w:pPr>
        <w:ind w:left="807"/>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sz w:val="24"/>
          <w:szCs w:val="24"/>
        </w:rPr>
        <w:t>A</w:t>
      </w:r>
      <w:r>
        <w:rPr>
          <w:spacing w:val="-3"/>
          <w:sz w:val="24"/>
          <w:szCs w:val="24"/>
        </w:rPr>
        <w:t xml:space="preserve"> </w:t>
      </w:r>
      <w:r>
        <w:rPr>
          <w:sz w:val="24"/>
          <w:szCs w:val="24"/>
        </w:rPr>
        <w:t>p</w:t>
      </w:r>
      <w:r>
        <w:rPr>
          <w:spacing w:val="5"/>
          <w:sz w:val="24"/>
          <w:szCs w:val="24"/>
        </w:rPr>
        <w:t>o</w:t>
      </w:r>
      <w:r>
        <w:rPr>
          <w:sz w:val="24"/>
          <w:szCs w:val="24"/>
        </w:rPr>
        <w:t>w</w:t>
      </w:r>
      <w:r>
        <w:rPr>
          <w:spacing w:val="-1"/>
          <w:sz w:val="24"/>
          <w:szCs w:val="24"/>
        </w:rPr>
        <w:t>e</w:t>
      </w:r>
      <w:r>
        <w:rPr>
          <w:spacing w:val="1"/>
          <w:sz w:val="24"/>
          <w:szCs w:val="24"/>
        </w:rPr>
        <w:t>r</w:t>
      </w:r>
      <w:r>
        <w:rPr>
          <w:spacing w:val="-8"/>
          <w:sz w:val="24"/>
          <w:szCs w:val="24"/>
        </w:rPr>
        <w:t>f</w:t>
      </w:r>
      <w:r>
        <w:rPr>
          <w:spacing w:val="5"/>
          <w:sz w:val="24"/>
          <w:szCs w:val="24"/>
        </w:rPr>
        <w:t>u</w:t>
      </w:r>
      <w:r>
        <w:rPr>
          <w:sz w:val="24"/>
          <w:szCs w:val="24"/>
        </w:rPr>
        <w:t>l</w:t>
      </w:r>
      <w:r>
        <w:rPr>
          <w:spacing w:val="-2"/>
          <w:sz w:val="24"/>
          <w:szCs w:val="24"/>
        </w:rPr>
        <w:t xml:space="preserve"> </w:t>
      </w:r>
      <w:r>
        <w:rPr>
          <w:spacing w:val="1"/>
          <w:sz w:val="24"/>
          <w:szCs w:val="24"/>
        </w:rPr>
        <w:t>N</w:t>
      </w:r>
      <w:r>
        <w:rPr>
          <w:spacing w:val="2"/>
          <w:sz w:val="24"/>
          <w:szCs w:val="24"/>
        </w:rPr>
        <w:t>-</w:t>
      </w:r>
      <w:r>
        <w:rPr>
          <w:spacing w:val="5"/>
          <w:sz w:val="24"/>
          <w:szCs w:val="24"/>
        </w:rPr>
        <w:t>d</w:t>
      </w:r>
      <w:r>
        <w:rPr>
          <w:spacing w:val="-4"/>
          <w:sz w:val="24"/>
          <w:szCs w:val="24"/>
        </w:rPr>
        <w:t>im</w:t>
      </w:r>
      <w:r>
        <w:rPr>
          <w:spacing w:val="4"/>
          <w:sz w:val="24"/>
          <w:szCs w:val="24"/>
        </w:rPr>
        <w:t>e</w:t>
      </w:r>
      <w:r>
        <w:rPr>
          <w:sz w:val="24"/>
          <w:szCs w:val="24"/>
        </w:rPr>
        <w:t>n</w:t>
      </w:r>
      <w:r>
        <w:rPr>
          <w:spacing w:val="2"/>
          <w:sz w:val="24"/>
          <w:szCs w:val="24"/>
        </w:rPr>
        <w:t>s</w:t>
      </w:r>
      <w:r>
        <w:rPr>
          <w:spacing w:val="-9"/>
          <w:sz w:val="24"/>
          <w:szCs w:val="24"/>
        </w:rPr>
        <w:t>i</w:t>
      </w:r>
      <w:r>
        <w:rPr>
          <w:spacing w:val="9"/>
          <w:sz w:val="24"/>
          <w:szCs w:val="24"/>
        </w:rPr>
        <w:t>o</w:t>
      </w:r>
      <w:r>
        <w:rPr>
          <w:spacing w:val="-5"/>
          <w:sz w:val="24"/>
          <w:szCs w:val="24"/>
        </w:rPr>
        <w:t>n</w:t>
      </w:r>
      <w:r>
        <w:rPr>
          <w:spacing w:val="4"/>
          <w:sz w:val="24"/>
          <w:szCs w:val="24"/>
        </w:rPr>
        <w:t>a</w:t>
      </w:r>
      <w:r>
        <w:rPr>
          <w:sz w:val="24"/>
          <w:szCs w:val="24"/>
        </w:rPr>
        <w:t>l</w:t>
      </w:r>
      <w:r>
        <w:rPr>
          <w:spacing w:val="-7"/>
          <w:sz w:val="24"/>
          <w:szCs w:val="24"/>
        </w:rPr>
        <w:t xml:space="preserve"> </w:t>
      </w:r>
      <w:r>
        <w:rPr>
          <w:spacing w:val="-1"/>
          <w:sz w:val="24"/>
          <w:szCs w:val="24"/>
        </w:rPr>
        <w:t>a</w:t>
      </w:r>
      <w:r>
        <w:rPr>
          <w:spacing w:val="1"/>
          <w:sz w:val="24"/>
          <w:szCs w:val="24"/>
        </w:rPr>
        <w:t>rr</w:t>
      </w:r>
      <w:r>
        <w:rPr>
          <w:spacing w:val="4"/>
          <w:sz w:val="24"/>
          <w:szCs w:val="24"/>
        </w:rPr>
        <w:t>a</w:t>
      </w:r>
      <w:r>
        <w:rPr>
          <w:sz w:val="24"/>
          <w:szCs w:val="24"/>
        </w:rPr>
        <w:t>y</w:t>
      </w:r>
      <w:r>
        <w:rPr>
          <w:spacing w:val="-7"/>
          <w:sz w:val="24"/>
          <w:szCs w:val="24"/>
        </w:rPr>
        <w:t xml:space="preserve"> </w:t>
      </w:r>
      <w:r>
        <w:rPr>
          <w:spacing w:val="5"/>
          <w:sz w:val="24"/>
          <w:szCs w:val="24"/>
        </w:rPr>
        <w:t>o</w:t>
      </w:r>
      <w:r>
        <w:rPr>
          <w:sz w:val="24"/>
          <w:szCs w:val="24"/>
        </w:rPr>
        <w:t>b</w:t>
      </w:r>
      <w:r>
        <w:rPr>
          <w:spacing w:val="-4"/>
          <w:sz w:val="24"/>
          <w:szCs w:val="24"/>
        </w:rPr>
        <w:t>j</w:t>
      </w:r>
      <w:r>
        <w:rPr>
          <w:spacing w:val="4"/>
          <w:sz w:val="24"/>
          <w:szCs w:val="24"/>
        </w:rPr>
        <w:t>e</w:t>
      </w:r>
      <w:r>
        <w:rPr>
          <w:spacing w:val="-1"/>
          <w:sz w:val="24"/>
          <w:szCs w:val="24"/>
        </w:rPr>
        <w:t>c</w:t>
      </w:r>
      <w:r>
        <w:rPr>
          <w:sz w:val="24"/>
          <w:szCs w:val="24"/>
        </w:rPr>
        <w:t>t</w:t>
      </w:r>
    </w:p>
    <w:p w14:paraId="1ABC022E" w14:textId="77777777" w:rsidR="00433F0F" w:rsidRDefault="00433F0F">
      <w:pPr>
        <w:spacing w:before="7" w:line="160" w:lineRule="exact"/>
        <w:rPr>
          <w:sz w:val="17"/>
          <w:szCs w:val="17"/>
        </w:rPr>
      </w:pPr>
    </w:p>
    <w:p w14:paraId="39AC5ABB" w14:textId="77777777" w:rsidR="00433F0F" w:rsidRDefault="00433F0F">
      <w:pPr>
        <w:spacing w:line="200" w:lineRule="exact"/>
      </w:pPr>
    </w:p>
    <w:p w14:paraId="24217E5E" w14:textId="77777777" w:rsidR="00433F0F" w:rsidRDefault="008B01BA">
      <w:pPr>
        <w:ind w:left="807"/>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spacing w:val="1"/>
          <w:sz w:val="24"/>
          <w:szCs w:val="24"/>
        </w:rPr>
        <w:t>S</w:t>
      </w:r>
      <w:r>
        <w:rPr>
          <w:spacing w:val="5"/>
          <w:sz w:val="24"/>
          <w:szCs w:val="24"/>
        </w:rPr>
        <w:t>o</w:t>
      </w:r>
      <w:r>
        <w:rPr>
          <w:sz w:val="24"/>
          <w:szCs w:val="24"/>
        </w:rPr>
        <w:t>ph</w:t>
      </w:r>
      <w:r>
        <w:rPr>
          <w:spacing w:val="-9"/>
          <w:sz w:val="24"/>
          <w:szCs w:val="24"/>
        </w:rPr>
        <w:t>i</w:t>
      </w:r>
      <w:r>
        <w:rPr>
          <w:spacing w:val="-2"/>
          <w:sz w:val="24"/>
          <w:szCs w:val="24"/>
        </w:rPr>
        <w:t>s</w:t>
      </w:r>
      <w:r>
        <w:rPr>
          <w:spacing w:val="10"/>
          <w:sz w:val="24"/>
          <w:szCs w:val="24"/>
        </w:rPr>
        <w:t>t</w:t>
      </w:r>
      <w:r>
        <w:rPr>
          <w:spacing w:val="-9"/>
          <w:sz w:val="24"/>
          <w:szCs w:val="24"/>
        </w:rPr>
        <w:t>i</w:t>
      </w:r>
      <w:r>
        <w:rPr>
          <w:spacing w:val="-1"/>
          <w:sz w:val="24"/>
          <w:szCs w:val="24"/>
        </w:rPr>
        <w:t>ca</w:t>
      </w:r>
      <w:r>
        <w:rPr>
          <w:spacing w:val="5"/>
          <w:sz w:val="24"/>
          <w:szCs w:val="24"/>
        </w:rPr>
        <w:t>t</w:t>
      </w:r>
      <w:r>
        <w:rPr>
          <w:spacing w:val="-1"/>
          <w:sz w:val="24"/>
          <w:szCs w:val="24"/>
        </w:rPr>
        <w:t>e</w:t>
      </w:r>
      <w:r>
        <w:rPr>
          <w:sz w:val="24"/>
          <w:szCs w:val="24"/>
        </w:rPr>
        <w:t>d</w:t>
      </w:r>
      <w:r>
        <w:rPr>
          <w:spacing w:val="2"/>
          <w:sz w:val="24"/>
          <w:szCs w:val="24"/>
        </w:rPr>
        <w:t xml:space="preserve"> </w:t>
      </w:r>
      <w:r>
        <w:rPr>
          <w:spacing w:val="1"/>
          <w:sz w:val="24"/>
          <w:szCs w:val="24"/>
        </w:rPr>
        <w:t>(</w:t>
      </w:r>
      <w:r>
        <w:rPr>
          <w:spacing w:val="-5"/>
          <w:sz w:val="24"/>
          <w:szCs w:val="24"/>
        </w:rPr>
        <w:t>b</w:t>
      </w:r>
      <w:r>
        <w:rPr>
          <w:spacing w:val="1"/>
          <w:sz w:val="24"/>
          <w:szCs w:val="24"/>
        </w:rPr>
        <w:t>r</w:t>
      </w:r>
      <w:r>
        <w:rPr>
          <w:spacing w:val="5"/>
          <w:sz w:val="24"/>
          <w:szCs w:val="24"/>
        </w:rPr>
        <w:t>o</w:t>
      </w:r>
      <w:r>
        <w:rPr>
          <w:spacing w:val="-1"/>
          <w:sz w:val="24"/>
          <w:szCs w:val="24"/>
        </w:rPr>
        <w:t>a</w:t>
      </w:r>
      <w:r>
        <w:rPr>
          <w:sz w:val="24"/>
          <w:szCs w:val="24"/>
        </w:rPr>
        <w:t>d</w:t>
      </w:r>
      <w:r>
        <w:rPr>
          <w:spacing w:val="-1"/>
          <w:sz w:val="24"/>
          <w:szCs w:val="24"/>
        </w:rPr>
        <w:t>ca</w:t>
      </w:r>
      <w:r>
        <w:rPr>
          <w:spacing w:val="-2"/>
          <w:sz w:val="24"/>
          <w:szCs w:val="24"/>
        </w:rPr>
        <w:t>s</w:t>
      </w:r>
      <w:r>
        <w:rPr>
          <w:spacing w:val="5"/>
          <w:sz w:val="24"/>
          <w:szCs w:val="24"/>
        </w:rPr>
        <w:t>t</w:t>
      </w:r>
      <w:r>
        <w:rPr>
          <w:spacing w:val="-4"/>
          <w:sz w:val="24"/>
          <w:szCs w:val="24"/>
        </w:rPr>
        <w:t>i</w:t>
      </w:r>
      <w:r>
        <w:rPr>
          <w:spacing w:val="-5"/>
          <w:sz w:val="24"/>
          <w:szCs w:val="24"/>
        </w:rPr>
        <w:t>n</w:t>
      </w:r>
      <w:r>
        <w:rPr>
          <w:sz w:val="24"/>
          <w:szCs w:val="24"/>
        </w:rPr>
        <w:t>g)</w:t>
      </w:r>
      <w:r>
        <w:rPr>
          <w:spacing w:val="8"/>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s</w:t>
      </w:r>
    </w:p>
    <w:p w14:paraId="33F9AC19" w14:textId="77777777" w:rsidR="00433F0F" w:rsidRDefault="00433F0F">
      <w:pPr>
        <w:spacing w:before="7" w:line="160" w:lineRule="exact"/>
        <w:rPr>
          <w:sz w:val="17"/>
          <w:szCs w:val="17"/>
        </w:rPr>
      </w:pPr>
    </w:p>
    <w:p w14:paraId="0C4C0DA8" w14:textId="77777777" w:rsidR="00433F0F" w:rsidRDefault="00433F0F">
      <w:pPr>
        <w:spacing w:line="200" w:lineRule="exact"/>
      </w:pPr>
    </w:p>
    <w:p w14:paraId="5CB49FF3" w14:textId="77777777" w:rsidR="00433F0F" w:rsidRDefault="008B01BA">
      <w:pPr>
        <w:ind w:left="807"/>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spacing w:val="2"/>
          <w:sz w:val="24"/>
          <w:szCs w:val="24"/>
        </w:rPr>
        <w:t>T</w:t>
      </w:r>
      <w:r>
        <w:rPr>
          <w:sz w:val="24"/>
          <w:szCs w:val="24"/>
        </w:rPr>
        <w:t>o</w:t>
      </w:r>
      <w:r>
        <w:rPr>
          <w:spacing w:val="5"/>
          <w:sz w:val="24"/>
          <w:szCs w:val="24"/>
        </w:rPr>
        <w:t>o</w:t>
      </w:r>
      <w:r>
        <w:rPr>
          <w:spacing w:val="-9"/>
          <w:sz w:val="24"/>
          <w:szCs w:val="24"/>
        </w:rPr>
        <w:t>l</w:t>
      </w:r>
      <w:r>
        <w:rPr>
          <w:sz w:val="24"/>
          <w:szCs w:val="24"/>
        </w:rPr>
        <w:t>s</w:t>
      </w:r>
      <w:r>
        <w:rPr>
          <w:spacing w:val="5"/>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e</w:t>
      </w:r>
      <w:r>
        <w:rPr>
          <w:sz w:val="24"/>
          <w:szCs w:val="24"/>
        </w:rPr>
        <w:t>g</w:t>
      </w:r>
      <w:r>
        <w:rPr>
          <w:spacing w:val="1"/>
          <w:sz w:val="24"/>
          <w:szCs w:val="24"/>
        </w:rPr>
        <w:t>r</w:t>
      </w:r>
      <w:r>
        <w:rPr>
          <w:spacing w:val="-1"/>
          <w:sz w:val="24"/>
          <w:szCs w:val="24"/>
        </w:rPr>
        <w:t>a</w:t>
      </w:r>
      <w:r>
        <w:rPr>
          <w:spacing w:val="5"/>
          <w:sz w:val="24"/>
          <w:szCs w:val="24"/>
        </w:rPr>
        <w:t>t</w:t>
      </w:r>
      <w:r>
        <w:rPr>
          <w:spacing w:val="-4"/>
          <w:sz w:val="24"/>
          <w:szCs w:val="24"/>
        </w:rPr>
        <w:t>i</w:t>
      </w:r>
      <w:r>
        <w:rPr>
          <w:spacing w:val="-5"/>
          <w:sz w:val="24"/>
          <w:szCs w:val="24"/>
        </w:rPr>
        <w:t>n</w:t>
      </w:r>
      <w:r>
        <w:rPr>
          <w:sz w:val="24"/>
          <w:szCs w:val="24"/>
        </w:rPr>
        <w:t>g</w:t>
      </w:r>
      <w:r>
        <w:rPr>
          <w:spacing w:val="2"/>
          <w:sz w:val="24"/>
          <w:szCs w:val="24"/>
        </w:rPr>
        <w:t xml:space="preserve"> </w:t>
      </w:r>
      <w:r>
        <w:rPr>
          <w:spacing w:val="-2"/>
          <w:sz w:val="24"/>
          <w:szCs w:val="24"/>
        </w:rPr>
        <w:t>C</w:t>
      </w:r>
      <w:r>
        <w:rPr>
          <w:sz w:val="24"/>
          <w:szCs w:val="24"/>
        </w:rPr>
        <w:t>/</w:t>
      </w:r>
      <w:r>
        <w:rPr>
          <w:spacing w:val="-1"/>
          <w:sz w:val="24"/>
          <w:szCs w:val="24"/>
        </w:rPr>
        <w:t>C+</w:t>
      </w:r>
      <w:r>
        <w:rPr>
          <w:sz w:val="24"/>
          <w:szCs w:val="24"/>
        </w:rPr>
        <w:t>+</w:t>
      </w:r>
      <w:r>
        <w:rPr>
          <w:spacing w:val="1"/>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4"/>
          <w:sz w:val="24"/>
          <w:szCs w:val="24"/>
        </w:rPr>
        <w:t>F</w:t>
      </w:r>
      <w:r>
        <w:rPr>
          <w:spacing w:val="5"/>
          <w:sz w:val="24"/>
          <w:szCs w:val="24"/>
        </w:rPr>
        <w:t>o</w:t>
      </w:r>
      <w:r>
        <w:rPr>
          <w:spacing w:val="1"/>
          <w:sz w:val="24"/>
          <w:szCs w:val="24"/>
        </w:rPr>
        <w:t>r</w:t>
      </w:r>
      <w:r>
        <w:rPr>
          <w:sz w:val="24"/>
          <w:szCs w:val="24"/>
        </w:rPr>
        <w:t>t</w:t>
      </w:r>
      <w:r>
        <w:rPr>
          <w:spacing w:val="2"/>
          <w:sz w:val="24"/>
          <w:szCs w:val="24"/>
        </w:rPr>
        <w:t>r</w:t>
      </w:r>
      <w:r>
        <w:rPr>
          <w:spacing w:val="-1"/>
          <w:sz w:val="24"/>
          <w:szCs w:val="24"/>
        </w:rPr>
        <w:t>a</w:t>
      </w:r>
      <w:r>
        <w:rPr>
          <w:sz w:val="24"/>
          <w:szCs w:val="24"/>
        </w:rPr>
        <w:t>n</w:t>
      </w:r>
      <w:r>
        <w:rPr>
          <w:spacing w:val="-3"/>
          <w:sz w:val="24"/>
          <w:szCs w:val="24"/>
        </w:rPr>
        <w:t xml:space="preserve"> </w:t>
      </w:r>
      <w:r>
        <w:rPr>
          <w:spacing w:val="-1"/>
          <w:sz w:val="24"/>
          <w:szCs w:val="24"/>
        </w:rPr>
        <w:t>c</w:t>
      </w:r>
      <w:r>
        <w:rPr>
          <w:spacing w:val="5"/>
          <w:sz w:val="24"/>
          <w:szCs w:val="24"/>
        </w:rPr>
        <w:t>o</w:t>
      </w:r>
      <w:r>
        <w:rPr>
          <w:sz w:val="24"/>
          <w:szCs w:val="24"/>
        </w:rPr>
        <w:t>de</w:t>
      </w:r>
    </w:p>
    <w:p w14:paraId="186916C7" w14:textId="77777777" w:rsidR="00433F0F" w:rsidRDefault="00433F0F">
      <w:pPr>
        <w:spacing w:before="7" w:line="160" w:lineRule="exact"/>
        <w:rPr>
          <w:sz w:val="17"/>
          <w:szCs w:val="17"/>
        </w:rPr>
      </w:pPr>
    </w:p>
    <w:p w14:paraId="129BA08B" w14:textId="77777777" w:rsidR="00433F0F" w:rsidRDefault="00433F0F">
      <w:pPr>
        <w:spacing w:line="200" w:lineRule="exact"/>
      </w:pPr>
    </w:p>
    <w:p w14:paraId="776ABC93" w14:textId="77777777" w:rsidR="00433F0F" w:rsidRDefault="008B01BA">
      <w:pPr>
        <w:ind w:left="807"/>
        <w:rPr>
          <w:sz w:val="24"/>
          <w:szCs w:val="24"/>
        </w:rPr>
        <w:sectPr w:rsidR="00433F0F">
          <w:headerReference w:type="default" r:id="rId73"/>
          <w:footerReference w:type="default" r:id="rId74"/>
          <w:pgSz w:w="11920" w:h="16840"/>
          <w:pgMar w:top="1360" w:right="1320" w:bottom="280" w:left="1680" w:header="0" w:footer="947" w:gutter="0"/>
          <w:pgNumType w:start="29"/>
          <w:cols w:space="720"/>
        </w:sect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sz w:val="24"/>
          <w:szCs w:val="24"/>
        </w:rPr>
        <w:t>U</w:t>
      </w:r>
      <w:r>
        <w:rPr>
          <w:spacing w:val="-3"/>
          <w:sz w:val="24"/>
          <w:szCs w:val="24"/>
        </w:rPr>
        <w:t>s</w:t>
      </w:r>
      <w:r>
        <w:rPr>
          <w:spacing w:val="4"/>
          <w:sz w:val="24"/>
          <w:szCs w:val="24"/>
        </w:rPr>
        <w:t>e</w:t>
      </w:r>
      <w:r>
        <w:rPr>
          <w:spacing w:val="-8"/>
          <w:sz w:val="24"/>
          <w:szCs w:val="24"/>
        </w:rPr>
        <w:t>f</w:t>
      </w:r>
      <w:r>
        <w:rPr>
          <w:spacing w:val="5"/>
          <w:sz w:val="24"/>
          <w:szCs w:val="24"/>
        </w:rPr>
        <w:t>u</w:t>
      </w:r>
      <w:r>
        <w:rPr>
          <w:sz w:val="24"/>
          <w:szCs w:val="24"/>
        </w:rPr>
        <w:t>l</w:t>
      </w:r>
      <w:r>
        <w:rPr>
          <w:spacing w:val="3"/>
          <w:sz w:val="24"/>
          <w:szCs w:val="24"/>
        </w:rPr>
        <w:t xml:space="preserve"> </w:t>
      </w:r>
      <w:r>
        <w:rPr>
          <w:sz w:val="24"/>
          <w:szCs w:val="24"/>
        </w:rPr>
        <w:t>l</w:t>
      </w:r>
      <w:r>
        <w:rPr>
          <w:spacing w:val="-4"/>
          <w:sz w:val="24"/>
          <w:szCs w:val="24"/>
        </w:rPr>
        <w:t>i</w:t>
      </w:r>
      <w:r>
        <w:rPr>
          <w:sz w:val="24"/>
          <w:szCs w:val="24"/>
        </w:rPr>
        <w:t>n</w:t>
      </w:r>
      <w:r>
        <w:rPr>
          <w:spacing w:val="-1"/>
          <w:sz w:val="24"/>
          <w:szCs w:val="24"/>
        </w:rPr>
        <w:t>ea</w:t>
      </w:r>
      <w:r>
        <w:rPr>
          <w:sz w:val="24"/>
          <w:szCs w:val="24"/>
        </w:rPr>
        <w:t>r</w:t>
      </w:r>
      <w:r>
        <w:rPr>
          <w:spacing w:val="4"/>
          <w:sz w:val="24"/>
          <w:szCs w:val="24"/>
        </w:rPr>
        <w:t xml:space="preserve"> a</w:t>
      </w:r>
      <w:r>
        <w:rPr>
          <w:spacing w:val="-9"/>
          <w:sz w:val="24"/>
          <w:szCs w:val="24"/>
        </w:rPr>
        <w:t>l</w:t>
      </w:r>
      <w:r>
        <w:rPr>
          <w:sz w:val="24"/>
          <w:szCs w:val="24"/>
        </w:rPr>
        <w:t>g</w:t>
      </w:r>
      <w:r>
        <w:rPr>
          <w:spacing w:val="4"/>
          <w:sz w:val="24"/>
          <w:szCs w:val="24"/>
        </w:rPr>
        <w:t>e</w:t>
      </w:r>
      <w:r>
        <w:rPr>
          <w:spacing w:val="-5"/>
          <w:sz w:val="24"/>
          <w:szCs w:val="24"/>
        </w:rPr>
        <w:t>b</w:t>
      </w:r>
      <w:r>
        <w:rPr>
          <w:spacing w:val="1"/>
          <w:sz w:val="24"/>
          <w:szCs w:val="24"/>
        </w:rPr>
        <w:t>r</w:t>
      </w:r>
      <w:r>
        <w:rPr>
          <w:spacing w:val="-1"/>
          <w:sz w:val="24"/>
          <w:szCs w:val="24"/>
        </w:rPr>
        <w:t>a</w:t>
      </w:r>
      <w:r>
        <w:rPr>
          <w:sz w:val="24"/>
          <w:szCs w:val="24"/>
        </w:rPr>
        <w:t>,</w:t>
      </w:r>
      <w:r>
        <w:rPr>
          <w:spacing w:val="4"/>
          <w:sz w:val="24"/>
          <w:szCs w:val="24"/>
        </w:rPr>
        <w:t xml:space="preserve"> </w:t>
      </w:r>
      <w:r>
        <w:rPr>
          <w:spacing w:val="-4"/>
          <w:sz w:val="24"/>
          <w:szCs w:val="24"/>
        </w:rPr>
        <w:t>F</w:t>
      </w:r>
      <w:r>
        <w:rPr>
          <w:spacing w:val="5"/>
          <w:sz w:val="24"/>
          <w:szCs w:val="24"/>
        </w:rPr>
        <w:t>o</w:t>
      </w:r>
      <w:r>
        <w:rPr>
          <w:sz w:val="24"/>
          <w:szCs w:val="24"/>
        </w:rPr>
        <w:t>u</w:t>
      </w:r>
      <w:r>
        <w:rPr>
          <w:spacing w:val="6"/>
          <w:sz w:val="24"/>
          <w:szCs w:val="24"/>
        </w:rPr>
        <w:t>r</w:t>
      </w:r>
      <w:r>
        <w:rPr>
          <w:spacing w:val="-9"/>
          <w:sz w:val="24"/>
          <w:szCs w:val="24"/>
        </w:rPr>
        <w:t>i</w:t>
      </w:r>
      <w:r>
        <w:rPr>
          <w:spacing w:val="-1"/>
          <w:sz w:val="24"/>
          <w:szCs w:val="24"/>
        </w:rPr>
        <w:t>e</w:t>
      </w:r>
      <w:r>
        <w:rPr>
          <w:sz w:val="24"/>
          <w:szCs w:val="24"/>
        </w:rPr>
        <w:t>r</w:t>
      </w:r>
      <w:r>
        <w:rPr>
          <w:spacing w:val="4"/>
          <w:sz w:val="24"/>
          <w:szCs w:val="24"/>
        </w:rPr>
        <w:t xml:space="preserve"> </w:t>
      </w:r>
      <w:r>
        <w:rPr>
          <w:sz w:val="24"/>
          <w:szCs w:val="24"/>
        </w:rPr>
        <w:t>t</w:t>
      </w:r>
      <w:r>
        <w:rPr>
          <w:spacing w:val="2"/>
          <w:sz w:val="24"/>
          <w:szCs w:val="24"/>
        </w:rPr>
        <w:t>r</w:t>
      </w:r>
      <w:r>
        <w:rPr>
          <w:spacing w:val="-1"/>
          <w:sz w:val="24"/>
          <w:szCs w:val="24"/>
        </w:rPr>
        <w:t>a</w:t>
      </w:r>
      <w:r>
        <w:rPr>
          <w:spacing w:val="-5"/>
          <w:sz w:val="24"/>
          <w:szCs w:val="24"/>
        </w:rPr>
        <w:t>n</w:t>
      </w:r>
      <w:r>
        <w:rPr>
          <w:spacing w:val="2"/>
          <w:sz w:val="24"/>
          <w:szCs w:val="24"/>
        </w:rPr>
        <w:t>s</w:t>
      </w:r>
      <w:r>
        <w:rPr>
          <w:spacing w:val="-8"/>
          <w:sz w:val="24"/>
          <w:szCs w:val="24"/>
        </w:rPr>
        <w:t>f</w:t>
      </w:r>
      <w:r>
        <w:rPr>
          <w:spacing w:val="5"/>
          <w:sz w:val="24"/>
          <w:szCs w:val="24"/>
        </w:rPr>
        <w:t>o</w:t>
      </w:r>
      <w:r>
        <w:rPr>
          <w:spacing w:val="6"/>
          <w:sz w:val="24"/>
          <w:szCs w:val="24"/>
        </w:rPr>
        <w:t>r</w:t>
      </w:r>
      <w:r>
        <w:rPr>
          <w:spacing w:val="-9"/>
          <w:sz w:val="24"/>
          <w:szCs w:val="24"/>
        </w:rPr>
        <w:t>m</w:t>
      </w:r>
      <w:r>
        <w:rPr>
          <w:sz w:val="24"/>
          <w:szCs w:val="24"/>
        </w:rPr>
        <w:t>,</w:t>
      </w:r>
      <w:r>
        <w:rPr>
          <w:spacing w:val="4"/>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1"/>
          <w:sz w:val="24"/>
          <w:szCs w:val="24"/>
        </w:rPr>
        <w:t>r</w:t>
      </w:r>
      <w:r>
        <w:rPr>
          <w:spacing w:val="4"/>
          <w:sz w:val="24"/>
          <w:szCs w:val="24"/>
        </w:rPr>
        <w:t>a</w:t>
      </w:r>
      <w:r>
        <w:rPr>
          <w:spacing w:val="-5"/>
          <w:sz w:val="24"/>
          <w:szCs w:val="24"/>
        </w:rPr>
        <w:t>n</w:t>
      </w:r>
      <w:r>
        <w:rPr>
          <w:spacing w:val="7"/>
          <w:sz w:val="24"/>
          <w:szCs w:val="24"/>
        </w:rPr>
        <w:t>d</w:t>
      </w:r>
      <w:r>
        <w:rPr>
          <w:spacing w:val="5"/>
          <w:sz w:val="24"/>
          <w:szCs w:val="24"/>
        </w:rPr>
        <w:t>o</w:t>
      </w:r>
      <w:r>
        <w:rPr>
          <w:sz w:val="24"/>
          <w:szCs w:val="24"/>
        </w:rPr>
        <w:t>m</w:t>
      </w:r>
      <w:r>
        <w:rPr>
          <w:spacing w:val="-2"/>
          <w:sz w:val="24"/>
          <w:szCs w:val="24"/>
        </w:rPr>
        <w:t xml:space="preserve"> </w:t>
      </w:r>
      <w:r>
        <w:rPr>
          <w:spacing w:val="-5"/>
          <w:sz w:val="24"/>
          <w:szCs w:val="24"/>
        </w:rPr>
        <w:t>n</w:t>
      </w:r>
      <w:r>
        <w:rPr>
          <w:spacing w:val="5"/>
          <w:sz w:val="24"/>
          <w:szCs w:val="24"/>
        </w:rPr>
        <w:t>u</w:t>
      </w:r>
      <w:r>
        <w:rPr>
          <w:spacing w:val="-4"/>
          <w:sz w:val="24"/>
          <w:szCs w:val="24"/>
        </w:rPr>
        <w:t>m</w:t>
      </w:r>
      <w:r>
        <w:rPr>
          <w:sz w:val="24"/>
          <w:szCs w:val="24"/>
        </w:rPr>
        <w:t>b</w:t>
      </w:r>
      <w:r>
        <w:rPr>
          <w:spacing w:val="-1"/>
          <w:sz w:val="24"/>
          <w:szCs w:val="24"/>
        </w:rPr>
        <w:t>e</w:t>
      </w:r>
      <w:r>
        <w:rPr>
          <w:sz w:val="24"/>
          <w:szCs w:val="24"/>
        </w:rPr>
        <w:t>r</w:t>
      </w:r>
      <w:r>
        <w:rPr>
          <w:spacing w:val="4"/>
          <w:sz w:val="24"/>
          <w:szCs w:val="24"/>
        </w:rPr>
        <w:t xml:space="preserve"> </w:t>
      </w:r>
      <w:r>
        <w:rPr>
          <w:spacing w:val="-1"/>
          <w:sz w:val="24"/>
          <w:szCs w:val="24"/>
        </w:rPr>
        <w:t>ca</w:t>
      </w:r>
      <w:r>
        <w:rPr>
          <w:sz w:val="24"/>
          <w:szCs w:val="24"/>
        </w:rPr>
        <w:t>p</w:t>
      </w:r>
      <w:r>
        <w:rPr>
          <w:spacing w:val="4"/>
          <w:sz w:val="24"/>
          <w:szCs w:val="24"/>
        </w:rPr>
        <w:t>a</w:t>
      </w:r>
      <w:r>
        <w:rPr>
          <w:sz w:val="24"/>
          <w:szCs w:val="24"/>
        </w:rPr>
        <w:t>bi</w:t>
      </w:r>
      <w:r>
        <w:rPr>
          <w:spacing w:val="1"/>
          <w:sz w:val="24"/>
          <w:szCs w:val="24"/>
        </w:rPr>
        <w:t>l</w:t>
      </w:r>
      <w:r>
        <w:rPr>
          <w:spacing w:val="-9"/>
          <w:sz w:val="24"/>
          <w:szCs w:val="24"/>
        </w:rPr>
        <w:t>i</w:t>
      </w:r>
      <w:r>
        <w:rPr>
          <w:spacing w:val="10"/>
          <w:sz w:val="24"/>
          <w:szCs w:val="24"/>
        </w:rPr>
        <w:t>t</w:t>
      </w:r>
      <w:r>
        <w:rPr>
          <w:spacing w:val="-4"/>
          <w:sz w:val="24"/>
          <w:szCs w:val="24"/>
        </w:rPr>
        <w:t>i</w:t>
      </w:r>
      <w:r>
        <w:rPr>
          <w:spacing w:val="-1"/>
          <w:sz w:val="24"/>
          <w:szCs w:val="24"/>
        </w:rPr>
        <w:t>e</w:t>
      </w:r>
      <w:r>
        <w:rPr>
          <w:sz w:val="24"/>
          <w:szCs w:val="24"/>
        </w:rPr>
        <w:t>s</w:t>
      </w:r>
    </w:p>
    <w:p w14:paraId="54D14990" w14:textId="77777777" w:rsidR="00433F0F" w:rsidRDefault="00433F0F">
      <w:pPr>
        <w:spacing w:before="8" w:line="140" w:lineRule="exact"/>
        <w:rPr>
          <w:sz w:val="14"/>
          <w:szCs w:val="14"/>
        </w:rPr>
      </w:pPr>
    </w:p>
    <w:p w14:paraId="5A90E10B" w14:textId="77777777" w:rsidR="00020E62" w:rsidRDefault="00020E62" w:rsidP="00020E62">
      <w:pPr>
        <w:spacing w:line="260" w:lineRule="exact"/>
        <w:ind w:left="20" w:right="-36" w:firstLine="667"/>
        <w:rPr>
          <w:sz w:val="24"/>
          <w:szCs w:val="24"/>
        </w:rPr>
      </w:pPr>
      <w:r>
        <w:rPr>
          <w:b/>
          <w:spacing w:val="-3"/>
          <w:sz w:val="24"/>
          <w:szCs w:val="24"/>
        </w:rPr>
        <w:t>P</w:t>
      </w:r>
      <w:r>
        <w:rPr>
          <w:b/>
          <w:sz w:val="24"/>
          <w:szCs w:val="24"/>
        </w:rPr>
        <w:t>a</w:t>
      </w:r>
      <w:r>
        <w:rPr>
          <w:b/>
          <w:spacing w:val="1"/>
          <w:sz w:val="24"/>
          <w:szCs w:val="24"/>
        </w:rPr>
        <w:t>nd</w:t>
      </w:r>
      <w:r>
        <w:rPr>
          <w:b/>
          <w:sz w:val="24"/>
          <w:szCs w:val="24"/>
        </w:rPr>
        <w:t>a</w:t>
      </w:r>
      <w:r>
        <w:rPr>
          <w:b/>
          <w:spacing w:val="-2"/>
          <w:sz w:val="24"/>
          <w:szCs w:val="24"/>
        </w:rPr>
        <w:t>s</w:t>
      </w:r>
      <w:r>
        <w:rPr>
          <w:b/>
          <w:sz w:val="24"/>
          <w:szCs w:val="24"/>
        </w:rPr>
        <w:t>:</w:t>
      </w:r>
    </w:p>
    <w:p w14:paraId="7C000462" w14:textId="03163F89" w:rsidR="00433F0F" w:rsidRDefault="00020E62">
      <w:pPr>
        <w:spacing w:line="200" w:lineRule="exact"/>
      </w:pPr>
      <w:r>
        <w:tab/>
      </w:r>
    </w:p>
    <w:p w14:paraId="27B51319" w14:textId="77777777" w:rsidR="00433F0F" w:rsidRDefault="008B01BA">
      <w:pPr>
        <w:spacing w:before="29" w:line="361" w:lineRule="auto"/>
        <w:ind w:left="687" w:right="74" w:firstLine="480"/>
        <w:jc w:val="both"/>
        <w:rPr>
          <w:sz w:val="24"/>
          <w:szCs w:val="24"/>
        </w:rPr>
      </w:pPr>
      <w:r>
        <w:rPr>
          <w:i/>
          <w:spacing w:val="-3"/>
          <w:sz w:val="24"/>
          <w:szCs w:val="24"/>
        </w:rPr>
        <w:t>P</w:t>
      </w:r>
      <w:r>
        <w:rPr>
          <w:i/>
          <w:sz w:val="24"/>
          <w:szCs w:val="24"/>
        </w:rPr>
        <w:t xml:space="preserve">andas </w:t>
      </w:r>
      <w:r>
        <w:rPr>
          <w:spacing w:val="-4"/>
          <w:sz w:val="24"/>
          <w:szCs w:val="24"/>
        </w:rPr>
        <w:t>i</w:t>
      </w:r>
      <w:r>
        <w:rPr>
          <w:sz w:val="24"/>
          <w:szCs w:val="24"/>
        </w:rPr>
        <w:t>s</w:t>
      </w:r>
      <w:r>
        <w:rPr>
          <w:spacing w:val="38"/>
          <w:sz w:val="24"/>
          <w:szCs w:val="24"/>
        </w:rPr>
        <w:t xml:space="preserve"> </w:t>
      </w:r>
      <w:r>
        <w:rPr>
          <w:spacing w:val="5"/>
          <w:sz w:val="24"/>
          <w:szCs w:val="24"/>
        </w:rPr>
        <w:t>t</w:t>
      </w:r>
      <w:r>
        <w:rPr>
          <w:spacing w:val="-5"/>
          <w:sz w:val="24"/>
          <w:szCs w:val="24"/>
        </w:rPr>
        <w:t>h</w:t>
      </w:r>
      <w:r>
        <w:rPr>
          <w:sz w:val="24"/>
          <w:szCs w:val="24"/>
        </w:rPr>
        <w:t>e</w:t>
      </w:r>
      <w:r>
        <w:rPr>
          <w:spacing w:val="44"/>
          <w:sz w:val="24"/>
          <w:szCs w:val="24"/>
        </w:rPr>
        <w:t xml:space="preserve"> </w:t>
      </w:r>
      <w:r>
        <w:rPr>
          <w:spacing w:val="-9"/>
          <w:sz w:val="24"/>
          <w:szCs w:val="24"/>
        </w:rPr>
        <w:t>m</w:t>
      </w:r>
      <w:r>
        <w:rPr>
          <w:spacing w:val="5"/>
          <w:sz w:val="24"/>
          <w:szCs w:val="24"/>
        </w:rPr>
        <w:t>o</w:t>
      </w:r>
      <w:r>
        <w:rPr>
          <w:spacing w:val="-2"/>
          <w:sz w:val="24"/>
          <w:szCs w:val="24"/>
        </w:rPr>
        <w:t>s</w:t>
      </w:r>
      <w:r>
        <w:rPr>
          <w:sz w:val="24"/>
          <w:szCs w:val="24"/>
        </w:rPr>
        <w:t>t</w:t>
      </w:r>
      <w:r>
        <w:rPr>
          <w:spacing w:val="45"/>
          <w:sz w:val="24"/>
          <w:szCs w:val="24"/>
        </w:rPr>
        <w:t xml:space="preserve"> </w:t>
      </w:r>
      <w:r>
        <w:rPr>
          <w:sz w:val="24"/>
          <w:szCs w:val="24"/>
        </w:rPr>
        <w:t>p</w:t>
      </w:r>
      <w:r>
        <w:rPr>
          <w:spacing w:val="5"/>
          <w:sz w:val="24"/>
          <w:szCs w:val="24"/>
        </w:rPr>
        <w:t>o</w:t>
      </w:r>
      <w:r>
        <w:rPr>
          <w:sz w:val="24"/>
          <w:szCs w:val="24"/>
        </w:rPr>
        <w:t>pu</w:t>
      </w:r>
      <w:r>
        <w:rPr>
          <w:spacing w:val="-9"/>
          <w:sz w:val="24"/>
          <w:szCs w:val="24"/>
        </w:rPr>
        <w:t>l</w:t>
      </w:r>
      <w:r>
        <w:rPr>
          <w:spacing w:val="-1"/>
          <w:sz w:val="24"/>
          <w:szCs w:val="24"/>
        </w:rPr>
        <w:t>a</w:t>
      </w:r>
      <w:r>
        <w:rPr>
          <w:sz w:val="24"/>
          <w:szCs w:val="24"/>
        </w:rPr>
        <w:t>r</w:t>
      </w:r>
      <w:r>
        <w:rPr>
          <w:spacing w:val="42"/>
          <w:sz w:val="24"/>
          <w:szCs w:val="24"/>
        </w:rPr>
        <w:t xml:space="preserve"> </w:t>
      </w:r>
      <w:r>
        <w:rPr>
          <w:spacing w:val="5"/>
          <w:sz w:val="24"/>
          <w:szCs w:val="24"/>
        </w:rPr>
        <w:t>p</w:t>
      </w:r>
      <w:r>
        <w:rPr>
          <w:spacing w:val="-10"/>
          <w:sz w:val="24"/>
          <w:szCs w:val="24"/>
        </w:rPr>
        <w:t>y</w:t>
      </w:r>
      <w:r>
        <w:rPr>
          <w:spacing w:val="5"/>
          <w:sz w:val="24"/>
          <w:szCs w:val="24"/>
        </w:rPr>
        <w:t>t</w:t>
      </w:r>
      <w:r>
        <w:rPr>
          <w:spacing w:val="-5"/>
          <w:sz w:val="24"/>
          <w:szCs w:val="24"/>
        </w:rPr>
        <w:t>h</w:t>
      </w:r>
      <w:r>
        <w:rPr>
          <w:spacing w:val="5"/>
          <w:sz w:val="24"/>
          <w:szCs w:val="24"/>
        </w:rPr>
        <w:t>o</w:t>
      </w:r>
      <w:r>
        <w:rPr>
          <w:sz w:val="24"/>
          <w:szCs w:val="24"/>
        </w:rPr>
        <w:t>n</w:t>
      </w:r>
      <w:r>
        <w:rPr>
          <w:spacing w:val="40"/>
          <w:sz w:val="24"/>
          <w:szCs w:val="24"/>
        </w:rPr>
        <w:t xml:space="preserve"> </w:t>
      </w:r>
      <w:r>
        <w:rPr>
          <w:sz w:val="24"/>
          <w:szCs w:val="24"/>
        </w:rPr>
        <w:t>l</w:t>
      </w:r>
      <w:r>
        <w:rPr>
          <w:spacing w:val="-4"/>
          <w:sz w:val="24"/>
          <w:szCs w:val="24"/>
        </w:rPr>
        <w:t>i</w:t>
      </w:r>
      <w:r>
        <w:rPr>
          <w:sz w:val="24"/>
          <w:szCs w:val="24"/>
        </w:rPr>
        <w:t>b</w:t>
      </w:r>
      <w:r>
        <w:rPr>
          <w:spacing w:val="1"/>
          <w:sz w:val="24"/>
          <w:szCs w:val="24"/>
        </w:rPr>
        <w:t>r</w:t>
      </w:r>
      <w:r>
        <w:rPr>
          <w:spacing w:val="-1"/>
          <w:sz w:val="24"/>
          <w:szCs w:val="24"/>
        </w:rPr>
        <w:t>a</w:t>
      </w:r>
      <w:r>
        <w:rPr>
          <w:spacing w:val="6"/>
          <w:sz w:val="24"/>
          <w:szCs w:val="24"/>
        </w:rPr>
        <w:t>r</w:t>
      </w:r>
      <w:r>
        <w:rPr>
          <w:sz w:val="24"/>
          <w:szCs w:val="24"/>
        </w:rPr>
        <w:t>y</w:t>
      </w:r>
      <w:r>
        <w:rPr>
          <w:spacing w:val="31"/>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50"/>
          <w:sz w:val="24"/>
          <w:szCs w:val="24"/>
        </w:rPr>
        <w:t xml:space="preserve"> </w:t>
      </w:r>
      <w:r>
        <w:rPr>
          <w:spacing w:val="-4"/>
          <w:sz w:val="24"/>
          <w:szCs w:val="24"/>
        </w:rPr>
        <w:t>i</w:t>
      </w:r>
      <w:r>
        <w:rPr>
          <w:sz w:val="24"/>
          <w:szCs w:val="24"/>
        </w:rPr>
        <w:t>s</w:t>
      </w:r>
      <w:r>
        <w:rPr>
          <w:spacing w:val="38"/>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45"/>
          <w:sz w:val="24"/>
          <w:szCs w:val="24"/>
        </w:rPr>
        <w:t xml:space="preserve"> </w:t>
      </w:r>
      <w:r>
        <w:rPr>
          <w:spacing w:val="-8"/>
          <w:sz w:val="24"/>
          <w:szCs w:val="24"/>
        </w:rPr>
        <w:t>f</w:t>
      </w:r>
      <w:r>
        <w:rPr>
          <w:spacing w:val="5"/>
          <w:sz w:val="24"/>
          <w:szCs w:val="24"/>
        </w:rPr>
        <w:t>o</w:t>
      </w:r>
      <w:r>
        <w:rPr>
          <w:sz w:val="24"/>
          <w:szCs w:val="24"/>
        </w:rPr>
        <w:t>r</w:t>
      </w:r>
      <w:r>
        <w:rPr>
          <w:spacing w:val="42"/>
          <w:sz w:val="24"/>
          <w:szCs w:val="24"/>
        </w:rPr>
        <w:t xml:space="preserve"> </w:t>
      </w:r>
      <w:r>
        <w:rPr>
          <w:sz w:val="24"/>
          <w:szCs w:val="24"/>
        </w:rPr>
        <w:t>d</w:t>
      </w:r>
      <w:r>
        <w:rPr>
          <w:spacing w:val="-1"/>
          <w:sz w:val="24"/>
          <w:szCs w:val="24"/>
        </w:rPr>
        <w:t>a</w:t>
      </w:r>
      <w:r>
        <w:rPr>
          <w:spacing w:val="5"/>
          <w:sz w:val="24"/>
          <w:szCs w:val="24"/>
        </w:rPr>
        <w:t>t</w:t>
      </w:r>
      <w:r>
        <w:rPr>
          <w:sz w:val="24"/>
          <w:szCs w:val="24"/>
        </w:rPr>
        <w:t>a</w:t>
      </w:r>
      <w:r>
        <w:rPr>
          <w:spacing w:val="39"/>
          <w:sz w:val="24"/>
          <w:szCs w:val="24"/>
        </w:rPr>
        <w:t xml:space="preserve"> </w:t>
      </w:r>
      <w:r>
        <w:rPr>
          <w:spacing w:val="-1"/>
          <w:sz w:val="24"/>
          <w:szCs w:val="24"/>
        </w:rPr>
        <w:t>a</w:t>
      </w:r>
      <w:r>
        <w:rPr>
          <w:spacing w:val="-5"/>
          <w:sz w:val="24"/>
          <w:szCs w:val="24"/>
        </w:rPr>
        <w:t>n</w:t>
      </w:r>
      <w:r>
        <w:rPr>
          <w:spacing w:val="4"/>
          <w:sz w:val="24"/>
          <w:szCs w:val="24"/>
        </w:rPr>
        <w:t>a</w:t>
      </w:r>
      <w:r>
        <w:rPr>
          <w:spacing w:val="-4"/>
          <w:sz w:val="24"/>
          <w:szCs w:val="24"/>
        </w:rPr>
        <w:t>l</w:t>
      </w:r>
      <w:r>
        <w:rPr>
          <w:spacing w:val="-5"/>
          <w:sz w:val="24"/>
          <w:szCs w:val="24"/>
        </w:rPr>
        <w:t>y</w:t>
      </w:r>
      <w:r>
        <w:rPr>
          <w:spacing w:val="7"/>
          <w:sz w:val="24"/>
          <w:szCs w:val="24"/>
        </w:rPr>
        <w:t>s</w:t>
      </w:r>
      <w:r>
        <w:rPr>
          <w:spacing w:val="-4"/>
          <w:sz w:val="24"/>
          <w:szCs w:val="24"/>
        </w:rPr>
        <w:t>i</w:t>
      </w:r>
      <w:r>
        <w:rPr>
          <w:spacing w:val="-2"/>
          <w:sz w:val="24"/>
          <w:szCs w:val="24"/>
        </w:rPr>
        <w:t>s</w:t>
      </w:r>
      <w:r>
        <w:rPr>
          <w:sz w:val="24"/>
          <w:szCs w:val="24"/>
        </w:rPr>
        <w:t>.</w:t>
      </w:r>
      <w:r>
        <w:rPr>
          <w:spacing w:val="43"/>
          <w:sz w:val="24"/>
          <w:szCs w:val="24"/>
        </w:rPr>
        <w:t xml:space="preserve"> </w:t>
      </w:r>
      <w:r>
        <w:rPr>
          <w:spacing w:val="1"/>
          <w:sz w:val="24"/>
          <w:szCs w:val="24"/>
        </w:rPr>
        <w:t>I</w:t>
      </w:r>
      <w:r>
        <w:rPr>
          <w:sz w:val="24"/>
          <w:szCs w:val="24"/>
        </w:rPr>
        <w:t>t p</w:t>
      </w:r>
      <w:r>
        <w:rPr>
          <w:spacing w:val="1"/>
          <w:sz w:val="24"/>
          <w:szCs w:val="24"/>
        </w:rPr>
        <w:t>r</w:t>
      </w:r>
      <w:r>
        <w:rPr>
          <w:spacing w:val="5"/>
          <w:sz w:val="24"/>
          <w:szCs w:val="24"/>
        </w:rPr>
        <w:t>o</w:t>
      </w:r>
      <w:r>
        <w:rPr>
          <w:sz w:val="24"/>
          <w:szCs w:val="24"/>
        </w:rPr>
        <w:t>v</w:t>
      </w:r>
      <w:r>
        <w:rPr>
          <w:spacing w:val="-9"/>
          <w:sz w:val="24"/>
          <w:szCs w:val="24"/>
        </w:rPr>
        <w:t>i</w:t>
      </w:r>
      <w:r>
        <w:rPr>
          <w:sz w:val="24"/>
          <w:szCs w:val="24"/>
        </w:rPr>
        <w:t>d</w:t>
      </w:r>
      <w:r>
        <w:rPr>
          <w:spacing w:val="-1"/>
          <w:sz w:val="24"/>
          <w:szCs w:val="24"/>
        </w:rPr>
        <w:t>e</w:t>
      </w:r>
      <w:r>
        <w:rPr>
          <w:sz w:val="24"/>
          <w:szCs w:val="24"/>
        </w:rPr>
        <w:t>s</w:t>
      </w:r>
      <w:r>
        <w:rPr>
          <w:spacing w:val="8"/>
          <w:sz w:val="24"/>
          <w:szCs w:val="24"/>
        </w:rPr>
        <w:t xml:space="preserve"> </w:t>
      </w:r>
      <w:r>
        <w:rPr>
          <w:sz w:val="24"/>
          <w:szCs w:val="24"/>
        </w:rPr>
        <w:t>h</w:t>
      </w:r>
      <w:r>
        <w:rPr>
          <w:spacing w:val="-4"/>
          <w:sz w:val="24"/>
          <w:szCs w:val="24"/>
        </w:rPr>
        <w:t>i</w:t>
      </w:r>
      <w:r>
        <w:rPr>
          <w:spacing w:val="5"/>
          <w:sz w:val="24"/>
          <w:szCs w:val="24"/>
        </w:rPr>
        <w:t>g</w:t>
      </w:r>
      <w:r>
        <w:rPr>
          <w:sz w:val="24"/>
          <w:szCs w:val="24"/>
        </w:rPr>
        <w:t>h</w:t>
      </w:r>
      <w:r>
        <w:rPr>
          <w:spacing w:val="-4"/>
          <w:sz w:val="24"/>
          <w:szCs w:val="24"/>
        </w:rPr>
        <w:t>l</w:t>
      </w:r>
      <w:r>
        <w:rPr>
          <w:sz w:val="24"/>
          <w:szCs w:val="24"/>
        </w:rPr>
        <w:t xml:space="preserve">y </w:t>
      </w:r>
      <w:r>
        <w:rPr>
          <w:spacing w:val="5"/>
          <w:sz w:val="24"/>
          <w:szCs w:val="24"/>
        </w:rPr>
        <w:t>o</w:t>
      </w:r>
      <w:r>
        <w:rPr>
          <w:sz w:val="24"/>
          <w:szCs w:val="24"/>
        </w:rPr>
        <w:t>p</w:t>
      </w:r>
      <w:r>
        <w:rPr>
          <w:spacing w:val="5"/>
          <w:sz w:val="24"/>
          <w:szCs w:val="24"/>
        </w:rPr>
        <w:t>t</w:t>
      </w:r>
      <w:r>
        <w:rPr>
          <w:spacing w:val="-4"/>
          <w:sz w:val="24"/>
          <w:szCs w:val="24"/>
        </w:rPr>
        <w:t>i</w:t>
      </w:r>
      <w:r>
        <w:rPr>
          <w:sz w:val="24"/>
          <w:szCs w:val="24"/>
        </w:rPr>
        <w:t>m</w:t>
      </w:r>
      <w:r>
        <w:rPr>
          <w:spacing w:val="-4"/>
          <w:sz w:val="24"/>
          <w:szCs w:val="24"/>
        </w:rPr>
        <w:t>i</w:t>
      </w:r>
      <w:r>
        <w:rPr>
          <w:spacing w:val="-1"/>
          <w:sz w:val="24"/>
          <w:szCs w:val="24"/>
        </w:rPr>
        <w:t>ze</w:t>
      </w:r>
      <w:r>
        <w:rPr>
          <w:sz w:val="24"/>
          <w:szCs w:val="24"/>
        </w:rPr>
        <w:t>d</w:t>
      </w:r>
      <w:r>
        <w:rPr>
          <w:spacing w:val="5"/>
          <w:sz w:val="24"/>
          <w:szCs w:val="24"/>
        </w:rPr>
        <w:t xml:space="preserve"> </w:t>
      </w:r>
      <w:r>
        <w:rPr>
          <w:sz w:val="24"/>
          <w:szCs w:val="24"/>
        </w:rPr>
        <w:t>p</w:t>
      </w:r>
      <w:r>
        <w:rPr>
          <w:spacing w:val="-1"/>
          <w:sz w:val="24"/>
          <w:szCs w:val="24"/>
        </w:rPr>
        <w:t>e</w:t>
      </w:r>
      <w:r>
        <w:rPr>
          <w:spacing w:val="6"/>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4"/>
          <w:sz w:val="24"/>
          <w:szCs w:val="24"/>
        </w:rPr>
        <w:t>a</w:t>
      </w:r>
      <w:r>
        <w:rPr>
          <w:spacing w:val="-5"/>
          <w:sz w:val="24"/>
          <w:szCs w:val="24"/>
        </w:rPr>
        <w:t>n</w:t>
      </w:r>
      <w:r>
        <w:rPr>
          <w:spacing w:val="-1"/>
          <w:sz w:val="24"/>
          <w:szCs w:val="24"/>
        </w:rPr>
        <w:t>c</w:t>
      </w:r>
      <w:r>
        <w:rPr>
          <w:sz w:val="24"/>
          <w:szCs w:val="24"/>
        </w:rPr>
        <w:t>e</w:t>
      </w:r>
      <w:r>
        <w:rPr>
          <w:spacing w:val="4"/>
          <w:sz w:val="24"/>
          <w:szCs w:val="24"/>
        </w:rPr>
        <w:t xml:space="preserve"> w</w:t>
      </w:r>
      <w:r>
        <w:rPr>
          <w:spacing w:val="-9"/>
          <w:sz w:val="24"/>
          <w:szCs w:val="24"/>
        </w:rPr>
        <w:t>i</w:t>
      </w:r>
      <w:r>
        <w:rPr>
          <w:spacing w:val="10"/>
          <w:sz w:val="24"/>
          <w:szCs w:val="24"/>
        </w:rPr>
        <w:t>t</w:t>
      </w:r>
      <w:r>
        <w:rPr>
          <w:sz w:val="24"/>
          <w:szCs w:val="24"/>
        </w:rPr>
        <w:t xml:space="preserve">h </w:t>
      </w:r>
      <w:r>
        <w:rPr>
          <w:spacing w:val="-5"/>
          <w:sz w:val="24"/>
          <w:szCs w:val="24"/>
        </w:rPr>
        <w:t>b</w:t>
      </w:r>
      <w:r>
        <w:rPr>
          <w:spacing w:val="-1"/>
          <w:sz w:val="24"/>
          <w:szCs w:val="24"/>
        </w:rPr>
        <w:t>ac</w:t>
      </w:r>
      <w:r>
        <w:rPr>
          <w:spacing w:val="6"/>
          <w:sz w:val="24"/>
          <w:szCs w:val="24"/>
        </w:rPr>
        <w:t>k-</w:t>
      </w:r>
      <w:r>
        <w:rPr>
          <w:spacing w:val="-1"/>
          <w:sz w:val="24"/>
          <w:szCs w:val="24"/>
        </w:rPr>
        <w:t>e</w:t>
      </w:r>
      <w:r>
        <w:rPr>
          <w:spacing w:val="-5"/>
          <w:sz w:val="24"/>
          <w:szCs w:val="24"/>
        </w:rPr>
        <w:t>n</w:t>
      </w:r>
      <w:r>
        <w:rPr>
          <w:sz w:val="24"/>
          <w:szCs w:val="24"/>
        </w:rPr>
        <w:t>d</w:t>
      </w:r>
      <w:r>
        <w:rPr>
          <w:spacing w:val="5"/>
          <w:sz w:val="24"/>
          <w:szCs w:val="24"/>
        </w:rPr>
        <w:t xml:space="preserve"> </w:t>
      </w:r>
      <w:r>
        <w:rPr>
          <w:spacing w:val="-2"/>
          <w:sz w:val="24"/>
          <w:szCs w:val="24"/>
        </w:rPr>
        <w:t>s</w:t>
      </w:r>
      <w:r>
        <w:rPr>
          <w:spacing w:val="5"/>
          <w:sz w:val="24"/>
          <w:szCs w:val="24"/>
        </w:rPr>
        <w:t>o</w:t>
      </w:r>
      <w:r>
        <w:rPr>
          <w:sz w:val="24"/>
          <w:szCs w:val="24"/>
        </w:rPr>
        <w:t>u</w:t>
      </w:r>
      <w:r>
        <w:rPr>
          <w:spacing w:val="1"/>
          <w:sz w:val="24"/>
          <w:szCs w:val="24"/>
        </w:rPr>
        <w:t>r</w:t>
      </w:r>
      <w:r>
        <w:rPr>
          <w:spacing w:val="-1"/>
          <w:sz w:val="24"/>
          <w:szCs w:val="24"/>
        </w:rPr>
        <w:t>c</w:t>
      </w:r>
      <w:r>
        <w:rPr>
          <w:sz w:val="24"/>
          <w:szCs w:val="24"/>
        </w:rPr>
        <w:t>e</w:t>
      </w:r>
      <w:r>
        <w:rPr>
          <w:spacing w:val="4"/>
          <w:sz w:val="24"/>
          <w:szCs w:val="24"/>
        </w:rPr>
        <w:t xml:space="preserve"> </w:t>
      </w:r>
      <w:r>
        <w:rPr>
          <w:spacing w:val="-1"/>
          <w:sz w:val="24"/>
          <w:szCs w:val="24"/>
        </w:rPr>
        <w:t>c</w:t>
      </w:r>
      <w:r>
        <w:rPr>
          <w:spacing w:val="5"/>
          <w:sz w:val="24"/>
          <w:szCs w:val="24"/>
        </w:rPr>
        <w:t>o</w:t>
      </w:r>
      <w:r>
        <w:rPr>
          <w:sz w:val="24"/>
          <w:szCs w:val="24"/>
        </w:rPr>
        <w:t>de</w:t>
      </w:r>
      <w:r>
        <w:rPr>
          <w:spacing w:val="4"/>
          <w:sz w:val="24"/>
          <w:szCs w:val="24"/>
        </w:rPr>
        <w:t xml:space="preserve"> </w:t>
      </w:r>
      <w:r>
        <w:rPr>
          <w:spacing w:val="-9"/>
          <w:sz w:val="24"/>
          <w:szCs w:val="24"/>
        </w:rPr>
        <w:t>i</w:t>
      </w:r>
      <w:r>
        <w:rPr>
          <w:sz w:val="24"/>
          <w:szCs w:val="24"/>
        </w:rPr>
        <w:t>s</w:t>
      </w:r>
      <w:r>
        <w:rPr>
          <w:spacing w:val="3"/>
          <w:sz w:val="24"/>
          <w:szCs w:val="24"/>
        </w:rPr>
        <w:t xml:space="preserve"> </w:t>
      </w:r>
      <w:r>
        <w:rPr>
          <w:sz w:val="24"/>
          <w:szCs w:val="24"/>
        </w:rPr>
        <w:t>pu</w:t>
      </w:r>
      <w:r>
        <w:rPr>
          <w:spacing w:val="1"/>
          <w:sz w:val="24"/>
          <w:szCs w:val="24"/>
        </w:rPr>
        <w:t>r</w:t>
      </w:r>
      <w:r>
        <w:rPr>
          <w:spacing w:val="4"/>
          <w:sz w:val="24"/>
          <w:szCs w:val="24"/>
        </w:rPr>
        <w:t>e</w:t>
      </w:r>
      <w:r>
        <w:rPr>
          <w:spacing w:val="-4"/>
          <w:sz w:val="24"/>
          <w:szCs w:val="24"/>
        </w:rPr>
        <w:t>l</w:t>
      </w:r>
      <w:r>
        <w:rPr>
          <w:sz w:val="24"/>
          <w:szCs w:val="24"/>
        </w:rPr>
        <w:t>y w</w:t>
      </w:r>
      <w:r>
        <w:rPr>
          <w:spacing w:val="6"/>
          <w:sz w:val="24"/>
          <w:szCs w:val="24"/>
        </w:rPr>
        <w:t>r</w:t>
      </w:r>
      <w:r>
        <w:rPr>
          <w:spacing w:val="-9"/>
          <w:sz w:val="24"/>
          <w:szCs w:val="24"/>
        </w:rPr>
        <w:t>i</w:t>
      </w:r>
      <w:r>
        <w:rPr>
          <w:spacing w:val="5"/>
          <w:sz w:val="24"/>
          <w:szCs w:val="24"/>
        </w:rPr>
        <w:t>tt</w:t>
      </w:r>
      <w:r>
        <w:rPr>
          <w:spacing w:val="-1"/>
          <w:sz w:val="24"/>
          <w:szCs w:val="24"/>
        </w:rPr>
        <w:t>e</w:t>
      </w:r>
      <w:r>
        <w:rPr>
          <w:sz w:val="24"/>
          <w:szCs w:val="24"/>
        </w:rPr>
        <w:t xml:space="preserve">n </w:t>
      </w:r>
      <w:r>
        <w:rPr>
          <w:spacing w:val="-4"/>
          <w:sz w:val="24"/>
          <w:szCs w:val="24"/>
        </w:rPr>
        <w:t>i</w:t>
      </w:r>
      <w:r>
        <w:rPr>
          <w:sz w:val="24"/>
          <w:szCs w:val="24"/>
        </w:rPr>
        <w:t>n</w:t>
      </w:r>
      <w:r>
        <w:rPr>
          <w:spacing w:val="2"/>
          <w:sz w:val="24"/>
          <w:szCs w:val="24"/>
        </w:rPr>
        <w:t xml:space="preserve"> </w:t>
      </w:r>
      <w:r>
        <w:rPr>
          <w:i/>
          <w:sz w:val="24"/>
          <w:szCs w:val="24"/>
        </w:rPr>
        <w:t>C</w:t>
      </w:r>
      <w:r>
        <w:rPr>
          <w:i/>
          <w:spacing w:val="1"/>
          <w:sz w:val="24"/>
          <w:szCs w:val="24"/>
        </w:rPr>
        <w:t xml:space="preserve"> </w:t>
      </w:r>
      <w:r>
        <w:rPr>
          <w:spacing w:val="5"/>
          <w:sz w:val="24"/>
          <w:szCs w:val="24"/>
        </w:rPr>
        <w:t>o</w:t>
      </w:r>
      <w:r>
        <w:rPr>
          <w:sz w:val="24"/>
          <w:szCs w:val="24"/>
        </w:rPr>
        <w:t>r</w:t>
      </w:r>
      <w:r>
        <w:rPr>
          <w:spacing w:val="-1"/>
          <w:sz w:val="24"/>
          <w:szCs w:val="24"/>
        </w:rPr>
        <w:t xml:space="preserve"> </w:t>
      </w:r>
      <w:r>
        <w:rPr>
          <w:i/>
          <w:spacing w:val="-3"/>
          <w:sz w:val="24"/>
          <w:szCs w:val="24"/>
        </w:rPr>
        <w:t>P</w:t>
      </w:r>
      <w:r>
        <w:rPr>
          <w:i/>
          <w:spacing w:val="-1"/>
          <w:sz w:val="24"/>
          <w:szCs w:val="24"/>
        </w:rPr>
        <w:t>y</w:t>
      </w:r>
      <w:r>
        <w:rPr>
          <w:i/>
          <w:sz w:val="24"/>
          <w:szCs w:val="24"/>
        </w:rPr>
        <w:t>tho</w:t>
      </w:r>
      <w:r>
        <w:rPr>
          <w:i/>
          <w:spacing w:val="1"/>
          <w:sz w:val="24"/>
          <w:szCs w:val="24"/>
        </w:rPr>
        <w:t>n</w:t>
      </w:r>
      <w:r>
        <w:rPr>
          <w:sz w:val="24"/>
          <w:szCs w:val="24"/>
        </w:rPr>
        <w:t>.</w:t>
      </w:r>
      <w:r>
        <w:rPr>
          <w:spacing w:val="4"/>
          <w:sz w:val="24"/>
          <w:szCs w:val="24"/>
        </w:rPr>
        <w:t xml:space="preserve"> </w:t>
      </w:r>
      <w:r>
        <w:rPr>
          <w:spacing w:val="-6"/>
          <w:sz w:val="24"/>
          <w:szCs w:val="24"/>
        </w:rPr>
        <w:t>W</w:t>
      </w:r>
      <w:r>
        <w:rPr>
          <w:sz w:val="24"/>
          <w:szCs w:val="24"/>
        </w:rPr>
        <w:t>e</w:t>
      </w:r>
      <w:r>
        <w:rPr>
          <w:spacing w:val="1"/>
          <w:sz w:val="24"/>
          <w:szCs w:val="24"/>
        </w:rPr>
        <w:t xml:space="preserve"> </w:t>
      </w:r>
      <w:r>
        <w:rPr>
          <w:spacing w:val="-1"/>
          <w:sz w:val="24"/>
          <w:szCs w:val="24"/>
        </w:rPr>
        <w:t>ca</w:t>
      </w:r>
      <w:r>
        <w:rPr>
          <w:sz w:val="24"/>
          <w:szCs w:val="24"/>
        </w:rPr>
        <w:t>n</w:t>
      </w:r>
      <w:r>
        <w:rPr>
          <w:spacing w:val="-3"/>
          <w:sz w:val="24"/>
          <w:szCs w:val="24"/>
        </w:rPr>
        <w:t xml:space="preserve"> </w:t>
      </w:r>
      <w:r>
        <w:rPr>
          <w:spacing w:val="4"/>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1"/>
          <w:sz w:val="24"/>
          <w:szCs w:val="24"/>
        </w:rPr>
        <w:t>z</w:t>
      </w:r>
      <w:r>
        <w:rPr>
          <w:sz w:val="24"/>
          <w:szCs w:val="24"/>
        </w:rPr>
        <w:t>e</w:t>
      </w:r>
      <w:r>
        <w:rPr>
          <w:spacing w:val="1"/>
          <w:sz w:val="24"/>
          <w:szCs w:val="24"/>
        </w:rPr>
        <w:t xml:space="preserve"> </w:t>
      </w:r>
      <w:r>
        <w:rPr>
          <w:sz w:val="24"/>
          <w:szCs w:val="24"/>
        </w:rPr>
        <w:t>d</w:t>
      </w:r>
      <w:r>
        <w:rPr>
          <w:spacing w:val="-1"/>
          <w:sz w:val="24"/>
          <w:szCs w:val="24"/>
        </w:rPr>
        <w:t>a</w:t>
      </w:r>
      <w:r>
        <w:rPr>
          <w:spacing w:val="5"/>
          <w:sz w:val="24"/>
          <w:szCs w:val="24"/>
        </w:rPr>
        <w:t>t</w:t>
      </w:r>
      <w:r>
        <w:rPr>
          <w:sz w:val="24"/>
          <w:szCs w:val="24"/>
        </w:rPr>
        <w:t>a</w:t>
      </w:r>
      <w:r>
        <w:rPr>
          <w:spacing w:val="1"/>
          <w:sz w:val="24"/>
          <w:szCs w:val="24"/>
        </w:rPr>
        <w:t xml:space="preserve"> </w:t>
      </w:r>
      <w:r>
        <w:rPr>
          <w:spacing w:val="-4"/>
          <w:sz w:val="24"/>
          <w:szCs w:val="24"/>
        </w:rPr>
        <w:t>i</w:t>
      </w:r>
      <w:r>
        <w:rPr>
          <w:sz w:val="24"/>
          <w:szCs w:val="24"/>
        </w:rPr>
        <w:t>n</w:t>
      </w:r>
      <w:r>
        <w:rPr>
          <w:spacing w:val="-3"/>
          <w:sz w:val="24"/>
          <w:szCs w:val="24"/>
        </w:rPr>
        <w:t xml:space="preserve"> </w:t>
      </w:r>
      <w:r>
        <w:rPr>
          <w:sz w:val="24"/>
          <w:szCs w:val="24"/>
        </w:rPr>
        <w:t>p</w:t>
      </w:r>
      <w:r>
        <w:rPr>
          <w:spacing w:val="4"/>
          <w:sz w:val="24"/>
          <w:szCs w:val="24"/>
        </w:rPr>
        <w:t>a</w:t>
      </w:r>
      <w:r>
        <w:rPr>
          <w:spacing w:val="-5"/>
          <w:sz w:val="24"/>
          <w:szCs w:val="24"/>
        </w:rPr>
        <w:t>n</w:t>
      </w:r>
      <w:r>
        <w:rPr>
          <w:sz w:val="24"/>
          <w:szCs w:val="24"/>
        </w:rPr>
        <w:t>d</w:t>
      </w:r>
      <w:r>
        <w:rPr>
          <w:spacing w:val="4"/>
          <w:sz w:val="24"/>
          <w:szCs w:val="24"/>
        </w:rPr>
        <w:t>a</w:t>
      </w:r>
      <w:r>
        <w:rPr>
          <w:sz w:val="24"/>
          <w:szCs w:val="24"/>
        </w:rPr>
        <w:t xml:space="preserve">s </w:t>
      </w:r>
      <w:r>
        <w:rPr>
          <w:spacing w:val="4"/>
          <w:sz w:val="24"/>
          <w:szCs w:val="24"/>
        </w:rPr>
        <w:t>w</w:t>
      </w:r>
      <w:r>
        <w:rPr>
          <w:spacing w:val="-9"/>
          <w:sz w:val="24"/>
          <w:szCs w:val="24"/>
        </w:rPr>
        <w:t>i</w:t>
      </w:r>
      <w:r>
        <w:rPr>
          <w:spacing w:val="5"/>
          <w:sz w:val="24"/>
          <w:szCs w:val="24"/>
        </w:rPr>
        <w:t>t</w:t>
      </w:r>
      <w:r>
        <w:rPr>
          <w:sz w:val="24"/>
          <w:szCs w:val="24"/>
        </w:rPr>
        <w:t>h</w:t>
      </w:r>
    </w:p>
    <w:p w14:paraId="68AA6458" w14:textId="77777777" w:rsidR="00433F0F" w:rsidRDefault="00433F0F">
      <w:pPr>
        <w:spacing w:before="2" w:line="240" w:lineRule="exact"/>
        <w:rPr>
          <w:sz w:val="24"/>
          <w:szCs w:val="24"/>
        </w:rPr>
      </w:pPr>
    </w:p>
    <w:p w14:paraId="6BD881FF" w14:textId="77777777" w:rsidR="00433F0F" w:rsidRDefault="008B01BA">
      <w:pPr>
        <w:ind w:left="1047"/>
        <w:rPr>
          <w:sz w:val="24"/>
          <w:szCs w:val="24"/>
        </w:rPr>
      </w:pPr>
      <w:r>
        <w:rPr>
          <w:sz w:val="24"/>
          <w:szCs w:val="24"/>
        </w:rPr>
        <w:t xml:space="preserve">1.   </w:t>
      </w:r>
      <w:r>
        <w:rPr>
          <w:spacing w:val="1"/>
          <w:sz w:val="24"/>
          <w:szCs w:val="24"/>
        </w:rPr>
        <w:t>S</w:t>
      </w:r>
      <w:r>
        <w:rPr>
          <w:spacing w:val="-1"/>
          <w:sz w:val="24"/>
          <w:szCs w:val="24"/>
        </w:rPr>
        <w:t>e</w:t>
      </w:r>
      <w:r>
        <w:rPr>
          <w:spacing w:val="6"/>
          <w:sz w:val="24"/>
          <w:szCs w:val="24"/>
        </w:rPr>
        <w:t>r</w:t>
      </w:r>
      <w:r>
        <w:rPr>
          <w:spacing w:val="-9"/>
          <w:sz w:val="24"/>
          <w:szCs w:val="24"/>
        </w:rPr>
        <w:t>i</w:t>
      </w:r>
      <w:r>
        <w:rPr>
          <w:spacing w:val="-1"/>
          <w:sz w:val="24"/>
          <w:szCs w:val="24"/>
        </w:rPr>
        <w:t>e</w:t>
      </w:r>
      <w:r>
        <w:rPr>
          <w:sz w:val="24"/>
          <w:szCs w:val="24"/>
        </w:rPr>
        <w:t>s</w:t>
      </w:r>
    </w:p>
    <w:p w14:paraId="6C000168" w14:textId="77777777" w:rsidR="00433F0F" w:rsidRDefault="00433F0F">
      <w:pPr>
        <w:spacing w:before="7" w:line="120" w:lineRule="exact"/>
        <w:rPr>
          <w:sz w:val="13"/>
          <w:szCs w:val="13"/>
        </w:rPr>
      </w:pPr>
    </w:p>
    <w:p w14:paraId="5742D0AA" w14:textId="77777777" w:rsidR="00433F0F" w:rsidRDefault="008B01BA">
      <w:pPr>
        <w:ind w:left="1047"/>
        <w:rPr>
          <w:sz w:val="24"/>
          <w:szCs w:val="24"/>
        </w:rPr>
      </w:pPr>
      <w:r>
        <w:rPr>
          <w:sz w:val="24"/>
          <w:szCs w:val="24"/>
        </w:rPr>
        <w:t>2.   D</w:t>
      </w:r>
      <w:r>
        <w:rPr>
          <w:spacing w:val="-1"/>
          <w:sz w:val="24"/>
          <w:szCs w:val="24"/>
        </w:rPr>
        <w:t>a</w:t>
      </w:r>
      <w:r>
        <w:rPr>
          <w:spacing w:val="5"/>
          <w:sz w:val="24"/>
          <w:szCs w:val="24"/>
        </w:rPr>
        <w:t>t</w:t>
      </w:r>
      <w:r>
        <w:rPr>
          <w:sz w:val="24"/>
          <w:szCs w:val="24"/>
        </w:rPr>
        <w:t>a</w:t>
      </w:r>
      <w:r>
        <w:rPr>
          <w:spacing w:val="2"/>
          <w:sz w:val="24"/>
          <w:szCs w:val="24"/>
        </w:rPr>
        <w:t xml:space="preserve"> </w:t>
      </w:r>
      <w:r>
        <w:rPr>
          <w:spacing w:val="-8"/>
          <w:sz w:val="24"/>
          <w:szCs w:val="24"/>
        </w:rPr>
        <w:t>f</w:t>
      </w:r>
      <w:r>
        <w:rPr>
          <w:spacing w:val="1"/>
          <w:sz w:val="24"/>
          <w:szCs w:val="24"/>
        </w:rPr>
        <w:t>r</w:t>
      </w:r>
      <w:r>
        <w:rPr>
          <w:spacing w:val="4"/>
          <w:sz w:val="24"/>
          <w:szCs w:val="24"/>
        </w:rPr>
        <w:t>a</w:t>
      </w:r>
      <w:r>
        <w:rPr>
          <w:spacing w:val="-9"/>
          <w:sz w:val="24"/>
          <w:szCs w:val="24"/>
        </w:rPr>
        <w:t>m</w:t>
      </w:r>
      <w:r>
        <w:rPr>
          <w:spacing w:val="4"/>
          <w:sz w:val="24"/>
          <w:szCs w:val="24"/>
        </w:rPr>
        <w:t>e</w:t>
      </w:r>
      <w:r>
        <w:rPr>
          <w:sz w:val="24"/>
          <w:szCs w:val="24"/>
        </w:rPr>
        <w:t>s</w:t>
      </w:r>
    </w:p>
    <w:p w14:paraId="394BFA87" w14:textId="77777777" w:rsidR="00433F0F" w:rsidRDefault="00433F0F">
      <w:pPr>
        <w:spacing w:before="2" w:line="180" w:lineRule="exact"/>
        <w:rPr>
          <w:sz w:val="18"/>
          <w:szCs w:val="18"/>
        </w:rPr>
      </w:pPr>
    </w:p>
    <w:p w14:paraId="32D6CEAE" w14:textId="77777777" w:rsidR="00433F0F" w:rsidRDefault="00433F0F">
      <w:pPr>
        <w:spacing w:line="200" w:lineRule="exact"/>
      </w:pPr>
    </w:p>
    <w:p w14:paraId="75C3C78B" w14:textId="77777777" w:rsidR="00433F0F" w:rsidRDefault="008B01BA">
      <w:pPr>
        <w:ind w:left="687"/>
        <w:rPr>
          <w:sz w:val="24"/>
          <w:szCs w:val="24"/>
        </w:rPr>
      </w:pPr>
      <w:r>
        <w:rPr>
          <w:b/>
          <w:sz w:val="24"/>
          <w:szCs w:val="24"/>
        </w:rPr>
        <w:t>Anacon</w:t>
      </w:r>
      <w:r>
        <w:rPr>
          <w:b/>
          <w:spacing w:val="1"/>
          <w:sz w:val="24"/>
          <w:szCs w:val="24"/>
        </w:rPr>
        <w:t>d</w:t>
      </w:r>
      <w:r>
        <w:rPr>
          <w:b/>
          <w:sz w:val="24"/>
          <w:szCs w:val="24"/>
        </w:rPr>
        <w:t>a:</w:t>
      </w:r>
    </w:p>
    <w:p w14:paraId="72CB13A2" w14:textId="77777777" w:rsidR="00433F0F" w:rsidRDefault="00433F0F">
      <w:pPr>
        <w:spacing w:before="7" w:line="160" w:lineRule="exact"/>
        <w:rPr>
          <w:sz w:val="17"/>
          <w:szCs w:val="17"/>
        </w:rPr>
      </w:pPr>
    </w:p>
    <w:p w14:paraId="73BD1CAB" w14:textId="77777777" w:rsidR="00433F0F" w:rsidRDefault="00433F0F">
      <w:pPr>
        <w:spacing w:line="200" w:lineRule="exact"/>
      </w:pPr>
    </w:p>
    <w:p w14:paraId="3901BED6" w14:textId="77777777" w:rsidR="00433F0F" w:rsidRDefault="008B01BA">
      <w:pPr>
        <w:spacing w:line="359" w:lineRule="auto"/>
        <w:ind w:left="687" w:right="69" w:firstLine="480"/>
        <w:jc w:val="both"/>
        <w:rPr>
          <w:sz w:val="24"/>
          <w:szCs w:val="24"/>
        </w:rPr>
      </w:pPr>
      <w:r>
        <w:rPr>
          <w:sz w:val="24"/>
          <w:szCs w:val="24"/>
        </w:rPr>
        <w:t>A</w:t>
      </w:r>
      <w:r>
        <w:rPr>
          <w:spacing w:val="-5"/>
          <w:sz w:val="24"/>
          <w:szCs w:val="24"/>
        </w:rPr>
        <w:t>n</w:t>
      </w:r>
      <w:r>
        <w:rPr>
          <w:spacing w:val="-1"/>
          <w:sz w:val="24"/>
          <w:szCs w:val="24"/>
        </w:rPr>
        <w:t>ac</w:t>
      </w:r>
      <w:r>
        <w:rPr>
          <w:spacing w:val="5"/>
          <w:sz w:val="24"/>
          <w:szCs w:val="24"/>
        </w:rPr>
        <w:t>o</w:t>
      </w:r>
      <w:r>
        <w:rPr>
          <w:spacing w:val="-5"/>
          <w:sz w:val="24"/>
          <w:szCs w:val="24"/>
        </w:rPr>
        <w:t>n</w:t>
      </w:r>
      <w:r>
        <w:rPr>
          <w:spacing w:val="5"/>
          <w:sz w:val="24"/>
          <w:szCs w:val="24"/>
        </w:rPr>
        <w:t>d</w:t>
      </w:r>
      <w:r>
        <w:rPr>
          <w:sz w:val="24"/>
          <w:szCs w:val="24"/>
        </w:rPr>
        <w:t>a</w:t>
      </w:r>
      <w:r>
        <w:rPr>
          <w:spacing w:val="12"/>
          <w:sz w:val="24"/>
          <w:szCs w:val="24"/>
        </w:rPr>
        <w:t xml:space="preserve"> </w:t>
      </w:r>
      <w:r>
        <w:rPr>
          <w:spacing w:val="-9"/>
          <w:sz w:val="24"/>
          <w:szCs w:val="24"/>
        </w:rPr>
        <w:t>i</w:t>
      </w:r>
      <w:r>
        <w:rPr>
          <w:sz w:val="24"/>
          <w:szCs w:val="24"/>
        </w:rPr>
        <w:t>s</w:t>
      </w:r>
      <w:r>
        <w:rPr>
          <w:spacing w:val="6"/>
          <w:sz w:val="24"/>
          <w:szCs w:val="24"/>
        </w:rPr>
        <w:t xml:space="preserve"> </w:t>
      </w:r>
      <w:r>
        <w:rPr>
          <w:sz w:val="24"/>
          <w:szCs w:val="24"/>
        </w:rPr>
        <w:t>a</w:t>
      </w:r>
      <w:r>
        <w:rPr>
          <w:spacing w:val="12"/>
          <w:sz w:val="24"/>
          <w:szCs w:val="24"/>
        </w:rPr>
        <w:t xml:space="preserve"> </w:t>
      </w:r>
      <w:r>
        <w:rPr>
          <w:spacing w:val="-8"/>
          <w:sz w:val="24"/>
          <w:szCs w:val="24"/>
        </w:rPr>
        <w:t>f</w:t>
      </w:r>
      <w:r>
        <w:rPr>
          <w:spacing w:val="1"/>
          <w:sz w:val="24"/>
          <w:szCs w:val="24"/>
        </w:rPr>
        <w:t>r</w:t>
      </w:r>
      <w:r>
        <w:rPr>
          <w:spacing w:val="-1"/>
          <w:sz w:val="24"/>
          <w:szCs w:val="24"/>
        </w:rPr>
        <w:t>e</w:t>
      </w:r>
      <w:r>
        <w:rPr>
          <w:sz w:val="24"/>
          <w:szCs w:val="24"/>
        </w:rPr>
        <w:t>e</w:t>
      </w:r>
      <w:r>
        <w:rPr>
          <w:spacing w:val="7"/>
          <w:sz w:val="24"/>
          <w:szCs w:val="24"/>
        </w:rPr>
        <w:t xml:space="preserve"> </w:t>
      </w:r>
      <w:r>
        <w:rPr>
          <w:spacing w:val="-1"/>
          <w:sz w:val="24"/>
          <w:szCs w:val="24"/>
        </w:rPr>
        <w:t>a</w:t>
      </w:r>
      <w:r>
        <w:rPr>
          <w:spacing w:val="-5"/>
          <w:sz w:val="24"/>
          <w:szCs w:val="24"/>
        </w:rPr>
        <w:t>n</w:t>
      </w:r>
      <w:r>
        <w:rPr>
          <w:sz w:val="24"/>
          <w:szCs w:val="24"/>
        </w:rPr>
        <w:t>d</w:t>
      </w:r>
      <w:r>
        <w:rPr>
          <w:spacing w:val="8"/>
          <w:sz w:val="24"/>
          <w:szCs w:val="24"/>
        </w:rPr>
        <w:t xml:space="preserve"> </w:t>
      </w:r>
      <w:r>
        <w:rPr>
          <w:spacing w:val="5"/>
          <w:sz w:val="24"/>
          <w:szCs w:val="24"/>
        </w:rPr>
        <w:t>o</w:t>
      </w:r>
      <w:r>
        <w:rPr>
          <w:sz w:val="24"/>
          <w:szCs w:val="24"/>
        </w:rPr>
        <w:t>p</w:t>
      </w:r>
      <w:r>
        <w:rPr>
          <w:spacing w:val="-1"/>
          <w:sz w:val="24"/>
          <w:szCs w:val="24"/>
        </w:rPr>
        <w:t>en</w:t>
      </w:r>
      <w:r>
        <w:rPr>
          <w:spacing w:val="2"/>
          <w:sz w:val="24"/>
          <w:szCs w:val="24"/>
        </w:rPr>
        <w:t>-</w:t>
      </w:r>
      <w:r>
        <w:rPr>
          <w:spacing w:val="-2"/>
          <w:sz w:val="24"/>
          <w:szCs w:val="24"/>
        </w:rPr>
        <w:t>s</w:t>
      </w:r>
      <w:r>
        <w:rPr>
          <w:spacing w:val="5"/>
          <w:sz w:val="24"/>
          <w:szCs w:val="24"/>
        </w:rPr>
        <w:t>o</w:t>
      </w:r>
      <w:r>
        <w:rPr>
          <w:sz w:val="24"/>
          <w:szCs w:val="24"/>
        </w:rPr>
        <w:t>u</w:t>
      </w:r>
      <w:r>
        <w:rPr>
          <w:spacing w:val="1"/>
          <w:sz w:val="24"/>
          <w:szCs w:val="24"/>
        </w:rPr>
        <w:t>r</w:t>
      </w:r>
      <w:r>
        <w:rPr>
          <w:spacing w:val="-1"/>
          <w:sz w:val="24"/>
          <w:szCs w:val="24"/>
        </w:rPr>
        <w:t>c</w:t>
      </w:r>
      <w:r>
        <w:rPr>
          <w:sz w:val="24"/>
          <w:szCs w:val="24"/>
        </w:rPr>
        <w:t>e</w:t>
      </w:r>
      <w:r>
        <w:rPr>
          <w:spacing w:val="7"/>
          <w:sz w:val="24"/>
          <w:szCs w:val="24"/>
        </w:rPr>
        <w:t xml:space="preserve"> </w:t>
      </w:r>
      <w:r>
        <w:rPr>
          <w:sz w:val="24"/>
          <w:szCs w:val="24"/>
        </w:rPr>
        <w:t>d</w:t>
      </w:r>
      <w:r>
        <w:rPr>
          <w:spacing w:val="-9"/>
          <w:sz w:val="24"/>
          <w:szCs w:val="24"/>
        </w:rPr>
        <w:t>i</w:t>
      </w:r>
      <w:r>
        <w:rPr>
          <w:spacing w:val="-2"/>
          <w:sz w:val="24"/>
          <w:szCs w:val="24"/>
        </w:rPr>
        <w:t>s</w:t>
      </w:r>
      <w:r>
        <w:rPr>
          <w:spacing w:val="5"/>
          <w:sz w:val="24"/>
          <w:szCs w:val="24"/>
        </w:rPr>
        <w:t>t</w:t>
      </w:r>
      <w:r>
        <w:rPr>
          <w:spacing w:val="1"/>
          <w:sz w:val="24"/>
          <w:szCs w:val="24"/>
        </w:rPr>
        <w:t>r</w:t>
      </w:r>
      <w:r>
        <w:rPr>
          <w:spacing w:val="-4"/>
          <w:sz w:val="24"/>
          <w:szCs w:val="24"/>
        </w:rPr>
        <w:t>i</w:t>
      </w:r>
      <w:r>
        <w:rPr>
          <w:spacing w:val="-5"/>
          <w:sz w:val="24"/>
          <w:szCs w:val="24"/>
        </w:rPr>
        <w:t>b</w:t>
      </w:r>
      <w:r>
        <w:rPr>
          <w:sz w:val="24"/>
          <w:szCs w:val="24"/>
        </w:rPr>
        <w:t>u</w:t>
      </w:r>
      <w:r>
        <w:rPr>
          <w:spacing w:val="5"/>
          <w:sz w:val="24"/>
          <w:szCs w:val="24"/>
        </w:rPr>
        <w:t>t</w:t>
      </w:r>
      <w:r>
        <w:rPr>
          <w:spacing w:val="-9"/>
          <w:sz w:val="24"/>
          <w:szCs w:val="24"/>
        </w:rPr>
        <w:t>i</w:t>
      </w:r>
      <w:r>
        <w:rPr>
          <w:spacing w:val="9"/>
          <w:sz w:val="24"/>
          <w:szCs w:val="24"/>
        </w:rPr>
        <w:t>o</w:t>
      </w:r>
      <w:r>
        <w:rPr>
          <w:sz w:val="24"/>
          <w:szCs w:val="24"/>
        </w:rPr>
        <w:t>n</w:t>
      </w:r>
      <w:r>
        <w:rPr>
          <w:spacing w:val="3"/>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P</w:t>
      </w:r>
      <w:r>
        <w:rPr>
          <w:spacing w:val="-10"/>
          <w:sz w:val="24"/>
          <w:szCs w:val="24"/>
        </w:rPr>
        <w:t>y</w:t>
      </w:r>
      <w:r>
        <w:rPr>
          <w:spacing w:val="5"/>
          <w:sz w:val="24"/>
          <w:szCs w:val="24"/>
        </w:rPr>
        <w:t>t</w:t>
      </w:r>
      <w:r>
        <w:rPr>
          <w:spacing w:val="-5"/>
          <w:sz w:val="24"/>
          <w:szCs w:val="24"/>
        </w:rPr>
        <w:t>h</w:t>
      </w:r>
      <w:r>
        <w:rPr>
          <w:spacing w:val="5"/>
          <w:sz w:val="24"/>
          <w:szCs w:val="24"/>
        </w:rPr>
        <w:t>o</w:t>
      </w:r>
      <w:r>
        <w:rPr>
          <w:sz w:val="24"/>
          <w:szCs w:val="24"/>
        </w:rPr>
        <w:t>n</w:t>
      </w:r>
      <w:r>
        <w:rPr>
          <w:spacing w:val="3"/>
          <w:sz w:val="24"/>
          <w:szCs w:val="24"/>
        </w:rPr>
        <w:t xml:space="preserve"> </w:t>
      </w:r>
      <w:r>
        <w:rPr>
          <w:spacing w:val="-1"/>
          <w:sz w:val="24"/>
          <w:szCs w:val="24"/>
        </w:rPr>
        <w:t>a</w:t>
      </w:r>
      <w:r>
        <w:rPr>
          <w:spacing w:val="-5"/>
          <w:sz w:val="24"/>
          <w:szCs w:val="24"/>
        </w:rPr>
        <w:t>n</w:t>
      </w:r>
      <w:r>
        <w:rPr>
          <w:sz w:val="24"/>
          <w:szCs w:val="24"/>
        </w:rPr>
        <w:t>d</w:t>
      </w:r>
      <w:r>
        <w:rPr>
          <w:spacing w:val="13"/>
          <w:sz w:val="24"/>
          <w:szCs w:val="24"/>
        </w:rPr>
        <w:t xml:space="preserve"> </w:t>
      </w:r>
      <w:r>
        <w:rPr>
          <w:sz w:val="24"/>
          <w:szCs w:val="24"/>
        </w:rPr>
        <w:t>R p</w:t>
      </w:r>
      <w:r>
        <w:rPr>
          <w:spacing w:val="1"/>
          <w:sz w:val="24"/>
          <w:szCs w:val="24"/>
        </w:rPr>
        <w:t>r</w:t>
      </w:r>
      <w:r>
        <w:rPr>
          <w:spacing w:val="5"/>
          <w:sz w:val="24"/>
          <w:szCs w:val="24"/>
        </w:rPr>
        <w:t>o</w:t>
      </w:r>
      <w:r>
        <w:rPr>
          <w:spacing w:val="-5"/>
          <w:sz w:val="24"/>
          <w:szCs w:val="24"/>
        </w:rPr>
        <w:t>g</w:t>
      </w:r>
      <w:r>
        <w:rPr>
          <w:spacing w:val="1"/>
          <w:sz w:val="24"/>
          <w:szCs w:val="24"/>
        </w:rPr>
        <w:t>r</w:t>
      </w:r>
      <w:r>
        <w:rPr>
          <w:spacing w:val="-1"/>
          <w:sz w:val="24"/>
          <w:szCs w:val="24"/>
        </w:rPr>
        <w:t>a</w:t>
      </w:r>
      <w:r>
        <w:rPr>
          <w:spacing w:val="-4"/>
          <w:sz w:val="24"/>
          <w:szCs w:val="24"/>
        </w:rPr>
        <w:t>m</w:t>
      </w:r>
      <w:r>
        <w:rPr>
          <w:sz w:val="24"/>
          <w:szCs w:val="24"/>
        </w:rPr>
        <w:t>m</w:t>
      </w:r>
      <w:r>
        <w:rPr>
          <w:spacing w:val="-4"/>
          <w:sz w:val="24"/>
          <w:szCs w:val="24"/>
        </w:rPr>
        <w:t>i</w:t>
      </w:r>
      <w:r>
        <w:rPr>
          <w:sz w:val="24"/>
          <w:szCs w:val="24"/>
        </w:rPr>
        <w:t xml:space="preserve">ng </w:t>
      </w:r>
      <w:r>
        <w:rPr>
          <w:spacing w:val="5"/>
          <w:sz w:val="24"/>
          <w:szCs w:val="24"/>
        </w:rPr>
        <w:t xml:space="preserve"> </w:t>
      </w:r>
      <w:r>
        <w:rPr>
          <w:spacing w:val="-4"/>
          <w:sz w:val="24"/>
          <w:szCs w:val="24"/>
        </w:rPr>
        <w:t>l</w:t>
      </w:r>
      <w:r>
        <w:rPr>
          <w:spacing w:val="4"/>
          <w:sz w:val="24"/>
          <w:szCs w:val="24"/>
        </w:rPr>
        <w:t>a</w:t>
      </w:r>
      <w:r>
        <w:rPr>
          <w:spacing w:val="-5"/>
          <w:sz w:val="24"/>
          <w:szCs w:val="24"/>
        </w:rPr>
        <w:t>n</w:t>
      </w:r>
      <w:r>
        <w:rPr>
          <w:sz w:val="24"/>
          <w:szCs w:val="24"/>
        </w:rPr>
        <w:t>gu</w:t>
      </w:r>
      <w:r>
        <w:rPr>
          <w:spacing w:val="-1"/>
          <w:sz w:val="24"/>
          <w:szCs w:val="24"/>
        </w:rPr>
        <w:t>a</w:t>
      </w:r>
      <w:r>
        <w:rPr>
          <w:sz w:val="24"/>
          <w:szCs w:val="24"/>
        </w:rPr>
        <w:t>g</w:t>
      </w:r>
      <w:r>
        <w:rPr>
          <w:spacing w:val="4"/>
          <w:sz w:val="24"/>
          <w:szCs w:val="24"/>
        </w:rPr>
        <w:t>e</w:t>
      </w:r>
      <w:r>
        <w:rPr>
          <w:sz w:val="24"/>
          <w:szCs w:val="24"/>
        </w:rPr>
        <w:t xml:space="preserve">s </w:t>
      </w:r>
      <w:r>
        <w:rPr>
          <w:spacing w:val="2"/>
          <w:sz w:val="24"/>
          <w:szCs w:val="24"/>
        </w:rPr>
        <w:t xml:space="preserve"> </w:t>
      </w:r>
      <w:r>
        <w:rPr>
          <w:spacing w:val="-8"/>
          <w:sz w:val="24"/>
          <w:szCs w:val="24"/>
        </w:rPr>
        <w:t>f</w:t>
      </w:r>
      <w:r>
        <w:rPr>
          <w:spacing w:val="5"/>
          <w:sz w:val="24"/>
          <w:szCs w:val="24"/>
        </w:rPr>
        <w:t>o</w:t>
      </w:r>
      <w:r>
        <w:rPr>
          <w:sz w:val="24"/>
          <w:szCs w:val="24"/>
        </w:rPr>
        <w:t xml:space="preserve">r </w:t>
      </w:r>
      <w:r>
        <w:rPr>
          <w:spacing w:val="1"/>
          <w:sz w:val="24"/>
          <w:szCs w:val="24"/>
        </w:rPr>
        <w:t xml:space="preserve"> </w:t>
      </w:r>
      <w:r>
        <w:rPr>
          <w:spacing w:val="-2"/>
          <w:sz w:val="24"/>
          <w:szCs w:val="24"/>
        </w:rPr>
        <w:t>s</w:t>
      </w:r>
      <w:r>
        <w:rPr>
          <w:spacing w:val="4"/>
          <w:sz w:val="24"/>
          <w:szCs w:val="24"/>
        </w:rPr>
        <w:t>c</w:t>
      </w:r>
      <w:r>
        <w:rPr>
          <w:spacing w:val="-9"/>
          <w:sz w:val="24"/>
          <w:szCs w:val="24"/>
        </w:rPr>
        <w:t>i</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pacing w:val="-4"/>
          <w:sz w:val="24"/>
          <w:szCs w:val="24"/>
        </w:rPr>
        <w:t>i</w:t>
      </w:r>
      <w:r>
        <w:rPr>
          <w:sz w:val="24"/>
          <w:szCs w:val="24"/>
        </w:rPr>
        <w:t>c</w:t>
      </w:r>
      <w:r>
        <w:rPr>
          <w:spacing w:val="59"/>
          <w:sz w:val="24"/>
          <w:szCs w:val="24"/>
        </w:rPr>
        <w:t xml:space="preserve"> </w:t>
      </w:r>
      <w:r>
        <w:rPr>
          <w:spacing w:val="-1"/>
          <w:sz w:val="24"/>
          <w:szCs w:val="24"/>
        </w:rPr>
        <w:t>c</w:t>
      </w:r>
      <w:r>
        <w:rPr>
          <w:spacing w:val="9"/>
          <w:sz w:val="24"/>
          <w:szCs w:val="24"/>
        </w:rPr>
        <w:t>o</w:t>
      </w:r>
      <w:r>
        <w:rPr>
          <w:spacing w:val="-9"/>
          <w:sz w:val="24"/>
          <w:szCs w:val="24"/>
        </w:rPr>
        <w:t>m</w:t>
      </w:r>
      <w:r>
        <w:rPr>
          <w:sz w:val="24"/>
          <w:szCs w:val="24"/>
        </w:rPr>
        <w:t>pu</w:t>
      </w:r>
      <w:r>
        <w:rPr>
          <w:spacing w:val="10"/>
          <w:sz w:val="24"/>
          <w:szCs w:val="24"/>
        </w:rPr>
        <w:t>t</w:t>
      </w:r>
      <w:r>
        <w:rPr>
          <w:spacing w:val="-4"/>
          <w:sz w:val="24"/>
          <w:szCs w:val="24"/>
        </w:rPr>
        <w:t>i</w:t>
      </w:r>
      <w:r>
        <w:rPr>
          <w:sz w:val="24"/>
          <w:szCs w:val="24"/>
        </w:rPr>
        <w:t xml:space="preserve">ng  </w:t>
      </w:r>
      <w:r>
        <w:rPr>
          <w:spacing w:val="5"/>
          <w:sz w:val="24"/>
          <w:szCs w:val="24"/>
        </w:rPr>
        <w:t>t</w:t>
      </w:r>
      <w:r>
        <w:rPr>
          <w:spacing w:val="-5"/>
          <w:sz w:val="24"/>
          <w:szCs w:val="24"/>
        </w:rPr>
        <w:t>h</w:t>
      </w:r>
      <w:r>
        <w:rPr>
          <w:spacing w:val="-1"/>
          <w:sz w:val="24"/>
          <w:szCs w:val="24"/>
        </w:rPr>
        <w:t>a</w:t>
      </w:r>
      <w:r>
        <w:rPr>
          <w:sz w:val="24"/>
          <w:szCs w:val="24"/>
        </w:rPr>
        <w:t xml:space="preserve">t  </w:t>
      </w:r>
      <w:r>
        <w:rPr>
          <w:spacing w:val="-1"/>
          <w:sz w:val="24"/>
          <w:szCs w:val="24"/>
        </w:rPr>
        <w:t>a</w:t>
      </w:r>
      <w:r>
        <w:rPr>
          <w:spacing w:val="-4"/>
          <w:sz w:val="24"/>
          <w:szCs w:val="24"/>
        </w:rPr>
        <w:t>im</w:t>
      </w:r>
      <w:r>
        <w:rPr>
          <w:sz w:val="24"/>
          <w:szCs w:val="24"/>
        </w:rPr>
        <w:t>s</w:t>
      </w:r>
      <w:r>
        <w:rPr>
          <w:spacing w:val="58"/>
          <w:sz w:val="24"/>
          <w:szCs w:val="24"/>
        </w:rPr>
        <w:t xml:space="preserve"> </w:t>
      </w:r>
      <w:r>
        <w:rPr>
          <w:spacing w:val="5"/>
          <w:sz w:val="24"/>
          <w:szCs w:val="24"/>
        </w:rPr>
        <w:t>t</w:t>
      </w:r>
      <w:r>
        <w:rPr>
          <w:sz w:val="24"/>
          <w:szCs w:val="24"/>
        </w:rPr>
        <w:t xml:space="preserve">o </w:t>
      </w:r>
      <w:r>
        <w:rPr>
          <w:spacing w:val="4"/>
          <w:sz w:val="24"/>
          <w:szCs w:val="24"/>
        </w:rPr>
        <w:t xml:space="preserve"> </w:t>
      </w:r>
      <w:r>
        <w:rPr>
          <w:spacing w:val="-2"/>
          <w:sz w:val="24"/>
          <w:szCs w:val="24"/>
        </w:rPr>
        <w:t>s</w:t>
      </w:r>
      <w:r>
        <w:rPr>
          <w:spacing w:val="-4"/>
          <w:sz w:val="24"/>
          <w:szCs w:val="24"/>
        </w:rPr>
        <w:t>im</w:t>
      </w:r>
      <w:r>
        <w:rPr>
          <w:spacing w:val="5"/>
          <w:sz w:val="24"/>
          <w:szCs w:val="24"/>
        </w:rPr>
        <w:t>p</w:t>
      </w:r>
      <w:r>
        <w:rPr>
          <w:sz w:val="24"/>
          <w:szCs w:val="24"/>
        </w:rPr>
        <w:t>l</w:t>
      </w:r>
      <w:r>
        <w:rPr>
          <w:spacing w:val="-4"/>
          <w:sz w:val="24"/>
          <w:szCs w:val="24"/>
        </w:rPr>
        <w:t>i</w:t>
      </w:r>
      <w:r>
        <w:rPr>
          <w:spacing w:val="1"/>
          <w:sz w:val="24"/>
          <w:szCs w:val="24"/>
        </w:rPr>
        <w:t>f</w:t>
      </w:r>
      <w:r>
        <w:rPr>
          <w:sz w:val="24"/>
          <w:szCs w:val="24"/>
        </w:rPr>
        <w:t>y</w:t>
      </w:r>
      <w:r>
        <w:rPr>
          <w:spacing w:val="55"/>
          <w:sz w:val="24"/>
          <w:szCs w:val="24"/>
        </w:rPr>
        <w:t xml:space="preserve"> </w:t>
      </w:r>
      <w:r>
        <w:rPr>
          <w:sz w:val="24"/>
          <w:szCs w:val="24"/>
        </w:rPr>
        <w:t>p</w:t>
      </w:r>
      <w:r>
        <w:rPr>
          <w:spacing w:val="-1"/>
          <w:sz w:val="24"/>
          <w:szCs w:val="24"/>
        </w:rPr>
        <w:t>ac</w:t>
      </w:r>
      <w:r>
        <w:rPr>
          <w:spacing w:val="5"/>
          <w:sz w:val="24"/>
          <w:szCs w:val="24"/>
        </w:rPr>
        <w:t>k</w:t>
      </w:r>
      <w:r>
        <w:rPr>
          <w:spacing w:val="-1"/>
          <w:sz w:val="24"/>
          <w:szCs w:val="24"/>
        </w:rPr>
        <w:t>a</w:t>
      </w:r>
      <w:r>
        <w:rPr>
          <w:sz w:val="24"/>
          <w:szCs w:val="24"/>
        </w:rPr>
        <w:t xml:space="preserve">ge </w:t>
      </w:r>
      <w:r>
        <w:rPr>
          <w:spacing w:val="-4"/>
          <w:sz w:val="24"/>
          <w:szCs w:val="24"/>
        </w:rPr>
        <w:t>m</w:t>
      </w:r>
      <w:r>
        <w:rPr>
          <w:spacing w:val="4"/>
          <w:sz w:val="24"/>
          <w:szCs w:val="24"/>
        </w:rPr>
        <w:t>a</w:t>
      </w:r>
      <w:r>
        <w:rPr>
          <w:spacing w:val="-5"/>
          <w:sz w:val="24"/>
          <w:szCs w:val="24"/>
        </w:rPr>
        <w:t>n</w:t>
      </w:r>
      <w:r>
        <w:rPr>
          <w:spacing w:val="-1"/>
          <w:sz w:val="24"/>
          <w:szCs w:val="24"/>
        </w:rPr>
        <w:t>a</w:t>
      </w:r>
      <w:r>
        <w:rPr>
          <w:sz w:val="24"/>
          <w:szCs w:val="24"/>
        </w:rPr>
        <w:t>g</w:t>
      </w:r>
      <w:r>
        <w:rPr>
          <w:spacing w:val="4"/>
          <w:sz w:val="24"/>
          <w:szCs w:val="24"/>
        </w:rPr>
        <w:t>e</w:t>
      </w:r>
      <w:r>
        <w:rPr>
          <w:spacing w:val="-4"/>
          <w:sz w:val="24"/>
          <w:szCs w:val="24"/>
        </w:rPr>
        <w:t>m</w:t>
      </w:r>
      <w:r>
        <w:rPr>
          <w:spacing w:val="4"/>
          <w:sz w:val="24"/>
          <w:szCs w:val="24"/>
        </w:rPr>
        <w:t>e</w:t>
      </w:r>
      <w:r>
        <w:rPr>
          <w:spacing w:val="-5"/>
          <w:sz w:val="24"/>
          <w:szCs w:val="24"/>
        </w:rPr>
        <w:t>n</w:t>
      </w:r>
      <w:r>
        <w:rPr>
          <w:sz w:val="24"/>
          <w:szCs w:val="24"/>
        </w:rPr>
        <w:t>t</w:t>
      </w:r>
      <w:r>
        <w:rPr>
          <w:spacing w:val="15"/>
          <w:sz w:val="24"/>
          <w:szCs w:val="24"/>
        </w:rPr>
        <w:t xml:space="preserve"> </w:t>
      </w:r>
      <w:r>
        <w:rPr>
          <w:spacing w:val="-1"/>
          <w:sz w:val="24"/>
          <w:szCs w:val="24"/>
        </w:rPr>
        <w:t>a</w:t>
      </w:r>
      <w:r>
        <w:rPr>
          <w:spacing w:val="-5"/>
          <w:sz w:val="24"/>
          <w:szCs w:val="24"/>
        </w:rPr>
        <w:t>n</w:t>
      </w:r>
      <w:r>
        <w:rPr>
          <w:sz w:val="24"/>
          <w:szCs w:val="24"/>
        </w:rPr>
        <w:t>d</w:t>
      </w:r>
      <w:r>
        <w:rPr>
          <w:spacing w:val="10"/>
          <w:sz w:val="24"/>
          <w:szCs w:val="24"/>
        </w:rPr>
        <w:t xml:space="preserve"> </w:t>
      </w:r>
      <w:r>
        <w:rPr>
          <w:sz w:val="24"/>
          <w:szCs w:val="24"/>
        </w:rPr>
        <w:t>d</w:t>
      </w:r>
      <w:r>
        <w:rPr>
          <w:spacing w:val="-1"/>
          <w:sz w:val="24"/>
          <w:szCs w:val="24"/>
        </w:rPr>
        <w:t>e</w:t>
      </w:r>
      <w:r>
        <w:rPr>
          <w:spacing w:val="5"/>
          <w:sz w:val="24"/>
          <w:szCs w:val="24"/>
        </w:rPr>
        <w:t>p</w:t>
      </w:r>
      <w:r>
        <w:rPr>
          <w:spacing w:val="-9"/>
          <w:sz w:val="24"/>
          <w:szCs w:val="24"/>
        </w:rPr>
        <w:t>l</w:t>
      </w:r>
      <w:r>
        <w:rPr>
          <w:spacing w:val="9"/>
          <w:sz w:val="24"/>
          <w:szCs w:val="24"/>
        </w:rPr>
        <w:t>o</w:t>
      </w:r>
      <w:r>
        <w:rPr>
          <w:spacing w:val="-5"/>
          <w:sz w:val="24"/>
          <w:szCs w:val="24"/>
        </w:rPr>
        <w:t>y</w:t>
      </w:r>
      <w:r>
        <w:rPr>
          <w:spacing w:val="-4"/>
          <w:sz w:val="24"/>
          <w:szCs w:val="24"/>
        </w:rPr>
        <w:t>m</w:t>
      </w:r>
      <w:r>
        <w:rPr>
          <w:spacing w:val="4"/>
          <w:sz w:val="24"/>
          <w:szCs w:val="24"/>
        </w:rPr>
        <w:t>e</w:t>
      </w:r>
      <w:r>
        <w:rPr>
          <w:spacing w:val="-5"/>
          <w:sz w:val="24"/>
          <w:szCs w:val="24"/>
        </w:rPr>
        <w:t>n</w:t>
      </w:r>
      <w:r>
        <w:rPr>
          <w:spacing w:val="5"/>
          <w:sz w:val="24"/>
          <w:szCs w:val="24"/>
        </w:rPr>
        <w:t>t</w:t>
      </w:r>
      <w:r>
        <w:rPr>
          <w:sz w:val="24"/>
          <w:szCs w:val="24"/>
        </w:rPr>
        <w:t>.</w:t>
      </w:r>
      <w:r>
        <w:rPr>
          <w:spacing w:val="7"/>
          <w:sz w:val="24"/>
          <w:szCs w:val="24"/>
        </w:rPr>
        <w:t xml:space="preserve"> </w:t>
      </w:r>
      <w:r>
        <w:rPr>
          <w:spacing w:val="1"/>
          <w:sz w:val="24"/>
          <w:szCs w:val="24"/>
        </w:rPr>
        <w:t>P</w:t>
      </w:r>
      <w:r>
        <w:rPr>
          <w:spacing w:val="-1"/>
          <w:sz w:val="24"/>
          <w:szCs w:val="24"/>
        </w:rPr>
        <w:t>ac</w:t>
      </w:r>
      <w:r>
        <w:rPr>
          <w:sz w:val="24"/>
          <w:szCs w:val="24"/>
        </w:rPr>
        <w:t>k</w:t>
      </w:r>
      <w:r>
        <w:rPr>
          <w:spacing w:val="-1"/>
          <w:sz w:val="24"/>
          <w:szCs w:val="24"/>
        </w:rPr>
        <w:t>a</w:t>
      </w:r>
      <w:r>
        <w:rPr>
          <w:sz w:val="24"/>
          <w:szCs w:val="24"/>
        </w:rPr>
        <w:t>ge</w:t>
      </w:r>
      <w:r>
        <w:rPr>
          <w:spacing w:val="9"/>
          <w:sz w:val="24"/>
          <w:szCs w:val="24"/>
        </w:rPr>
        <w:t xml:space="preserve"> </w:t>
      </w:r>
      <w:r>
        <w:rPr>
          <w:spacing w:val="-5"/>
          <w:sz w:val="24"/>
          <w:szCs w:val="24"/>
        </w:rPr>
        <w:t>v</w:t>
      </w:r>
      <w:r>
        <w:rPr>
          <w:spacing w:val="-1"/>
          <w:sz w:val="24"/>
          <w:szCs w:val="24"/>
        </w:rPr>
        <w:t>e</w:t>
      </w:r>
      <w:r>
        <w:rPr>
          <w:spacing w:val="1"/>
          <w:sz w:val="24"/>
          <w:szCs w:val="24"/>
        </w:rPr>
        <w:t>r</w:t>
      </w:r>
      <w:r>
        <w:rPr>
          <w:spacing w:val="2"/>
          <w:sz w:val="24"/>
          <w:szCs w:val="24"/>
        </w:rPr>
        <w:t>s</w:t>
      </w:r>
      <w:r>
        <w:rPr>
          <w:spacing w:val="-9"/>
          <w:sz w:val="24"/>
          <w:szCs w:val="24"/>
        </w:rPr>
        <w:t>i</w:t>
      </w:r>
      <w:r>
        <w:rPr>
          <w:spacing w:val="5"/>
          <w:sz w:val="24"/>
          <w:szCs w:val="24"/>
        </w:rPr>
        <w:t>o</w:t>
      </w:r>
      <w:r>
        <w:rPr>
          <w:sz w:val="24"/>
          <w:szCs w:val="24"/>
        </w:rPr>
        <w:t>ns</w:t>
      </w:r>
      <w:r>
        <w:rPr>
          <w:spacing w:val="8"/>
          <w:sz w:val="24"/>
          <w:szCs w:val="24"/>
        </w:rPr>
        <w:t xml:space="preserve"> </w:t>
      </w:r>
      <w:r>
        <w:rPr>
          <w:spacing w:val="-1"/>
          <w:sz w:val="24"/>
          <w:szCs w:val="24"/>
        </w:rPr>
        <w:t>a</w:t>
      </w:r>
      <w:r>
        <w:rPr>
          <w:spacing w:val="1"/>
          <w:sz w:val="24"/>
          <w:szCs w:val="24"/>
        </w:rPr>
        <w:t>r</w:t>
      </w:r>
      <w:r>
        <w:rPr>
          <w:sz w:val="24"/>
          <w:szCs w:val="24"/>
        </w:rPr>
        <w:t>e</w:t>
      </w:r>
      <w:r>
        <w:rPr>
          <w:spacing w:val="9"/>
          <w:sz w:val="24"/>
          <w:szCs w:val="24"/>
        </w:rPr>
        <w:t xml:space="preserve"> </w:t>
      </w:r>
      <w:r>
        <w:rPr>
          <w:spacing w:val="-9"/>
          <w:sz w:val="24"/>
          <w:szCs w:val="24"/>
        </w:rPr>
        <w:t>m</w:t>
      </w:r>
      <w:r>
        <w:rPr>
          <w:spacing w:val="4"/>
          <w:sz w:val="24"/>
          <w:szCs w:val="24"/>
        </w:rPr>
        <w:t>a</w:t>
      </w:r>
      <w:r>
        <w:rPr>
          <w:spacing w:val="-5"/>
          <w:sz w:val="24"/>
          <w:szCs w:val="24"/>
        </w:rPr>
        <w:t>n</w:t>
      </w:r>
      <w:r>
        <w:rPr>
          <w:spacing w:val="-1"/>
          <w:sz w:val="24"/>
          <w:szCs w:val="24"/>
        </w:rPr>
        <w:t>a</w:t>
      </w:r>
      <w:r>
        <w:rPr>
          <w:sz w:val="24"/>
          <w:szCs w:val="24"/>
        </w:rPr>
        <w:t>g</w:t>
      </w:r>
      <w:r>
        <w:rPr>
          <w:spacing w:val="-1"/>
          <w:sz w:val="24"/>
          <w:szCs w:val="24"/>
        </w:rPr>
        <w:t>e</w:t>
      </w:r>
      <w:r>
        <w:rPr>
          <w:sz w:val="24"/>
          <w:szCs w:val="24"/>
        </w:rPr>
        <w:t>d</w:t>
      </w:r>
      <w:r>
        <w:rPr>
          <w:spacing w:val="10"/>
          <w:sz w:val="24"/>
          <w:szCs w:val="24"/>
        </w:rPr>
        <w:t xml:space="preserve"> </w:t>
      </w:r>
      <w:r>
        <w:rPr>
          <w:sz w:val="24"/>
          <w:szCs w:val="24"/>
        </w:rPr>
        <w:t xml:space="preserve">by </w:t>
      </w:r>
      <w:r>
        <w:rPr>
          <w:spacing w:val="5"/>
          <w:sz w:val="24"/>
          <w:szCs w:val="24"/>
        </w:rPr>
        <w:t>t</w:t>
      </w:r>
      <w:r>
        <w:rPr>
          <w:spacing w:val="-5"/>
          <w:sz w:val="24"/>
          <w:szCs w:val="24"/>
        </w:rPr>
        <w:t>h</w:t>
      </w:r>
      <w:r>
        <w:rPr>
          <w:sz w:val="24"/>
          <w:szCs w:val="24"/>
        </w:rPr>
        <w:t>e</w:t>
      </w:r>
      <w:r>
        <w:rPr>
          <w:spacing w:val="9"/>
          <w:sz w:val="24"/>
          <w:szCs w:val="24"/>
        </w:rPr>
        <w:t xml:space="preserve"> </w:t>
      </w:r>
      <w:r>
        <w:rPr>
          <w:sz w:val="24"/>
          <w:szCs w:val="24"/>
        </w:rPr>
        <w:t>p</w:t>
      </w:r>
      <w:r>
        <w:rPr>
          <w:spacing w:val="-1"/>
          <w:sz w:val="24"/>
          <w:szCs w:val="24"/>
        </w:rPr>
        <w:t>ac</w:t>
      </w:r>
      <w:r>
        <w:rPr>
          <w:sz w:val="24"/>
          <w:szCs w:val="24"/>
        </w:rPr>
        <w:t>k</w:t>
      </w:r>
      <w:r>
        <w:rPr>
          <w:spacing w:val="-1"/>
          <w:sz w:val="24"/>
          <w:szCs w:val="24"/>
        </w:rPr>
        <w:t>a</w:t>
      </w:r>
      <w:r>
        <w:rPr>
          <w:spacing w:val="5"/>
          <w:sz w:val="24"/>
          <w:szCs w:val="24"/>
        </w:rPr>
        <w:t>g</w:t>
      </w:r>
      <w:r>
        <w:rPr>
          <w:sz w:val="24"/>
          <w:szCs w:val="24"/>
        </w:rPr>
        <w:t xml:space="preserve">e </w:t>
      </w:r>
      <w:r>
        <w:rPr>
          <w:spacing w:val="-4"/>
          <w:sz w:val="24"/>
          <w:szCs w:val="24"/>
        </w:rPr>
        <w:t>m</w:t>
      </w:r>
      <w:r>
        <w:rPr>
          <w:spacing w:val="4"/>
          <w:sz w:val="24"/>
          <w:szCs w:val="24"/>
        </w:rPr>
        <w:t>a</w:t>
      </w:r>
      <w:r>
        <w:rPr>
          <w:spacing w:val="-5"/>
          <w:sz w:val="24"/>
          <w:szCs w:val="24"/>
        </w:rPr>
        <w:t>n</w:t>
      </w:r>
      <w:r>
        <w:rPr>
          <w:spacing w:val="-1"/>
          <w:sz w:val="24"/>
          <w:szCs w:val="24"/>
        </w:rPr>
        <w:t>a</w:t>
      </w:r>
      <w:r>
        <w:rPr>
          <w:sz w:val="24"/>
          <w:szCs w:val="24"/>
        </w:rPr>
        <w:t>g</w:t>
      </w:r>
      <w:r>
        <w:rPr>
          <w:spacing w:val="4"/>
          <w:sz w:val="24"/>
          <w:szCs w:val="24"/>
        </w:rPr>
        <w:t>e</w:t>
      </w:r>
      <w:r>
        <w:rPr>
          <w:spacing w:val="-4"/>
          <w:sz w:val="24"/>
          <w:szCs w:val="24"/>
        </w:rPr>
        <w:t>m</w:t>
      </w:r>
      <w:r>
        <w:rPr>
          <w:spacing w:val="4"/>
          <w:sz w:val="24"/>
          <w:szCs w:val="24"/>
        </w:rPr>
        <w:t>e</w:t>
      </w:r>
      <w:r>
        <w:rPr>
          <w:spacing w:val="-5"/>
          <w:sz w:val="24"/>
          <w:szCs w:val="24"/>
        </w:rPr>
        <w:t>n</w:t>
      </w:r>
      <w:r>
        <w:rPr>
          <w:sz w:val="24"/>
          <w:szCs w:val="24"/>
        </w:rPr>
        <w:t>t</w:t>
      </w:r>
      <w:r>
        <w:rPr>
          <w:spacing w:val="11"/>
          <w:sz w:val="24"/>
          <w:szCs w:val="24"/>
        </w:rPr>
        <w:t xml:space="preserve">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z w:val="24"/>
          <w:szCs w:val="24"/>
        </w:rPr>
        <w:t xml:space="preserve">m </w:t>
      </w:r>
      <w:r>
        <w:rPr>
          <w:spacing w:val="-1"/>
          <w:sz w:val="24"/>
          <w:szCs w:val="24"/>
        </w:rPr>
        <w:t>c</w:t>
      </w:r>
      <w:r>
        <w:rPr>
          <w:spacing w:val="5"/>
          <w:sz w:val="24"/>
          <w:szCs w:val="24"/>
        </w:rPr>
        <w:t>o</w:t>
      </w:r>
      <w:r>
        <w:rPr>
          <w:spacing w:val="-5"/>
          <w:sz w:val="24"/>
          <w:szCs w:val="24"/>
        </w:rPr>
        <w:t>n</w:t>
      </w:r>
      <w:r>
        <w:rPr>
          <w:sz w:val="24"/>
          <w:szCs w:val="24"/>
        </w:rPr>
        <w:t>d</w:t>
      </w:r>
      <w:r>
        <w:rPr>
          <w:spacing w:val="-1"/>
          <w:sz w:val="24"/>
          <w:szCs w:val="24"/>
        </w:rPr>
        <w:t>a</w:t>
      </w:r>
      <w:r>
        <w:rPr>
          <w:sz w:val="24"/>
          <w:szCs w:val="24"/>
        </w:rPr>
        <w:t>.</w:t>
      </w:r>
      <w:r>
        <w:rPr>
          <w:spacing w:val="8"/>
          <w:sz w:val="24"/>
          <w:szCs w:val="24"/>
        </w:rPr>
        <w:t xml:space="preserve"> </w:t>
      </w:r>
      <w:r>
        <w:rPr>
          <w:spacing w:val="2"/>
          <w:sz w:val="24"/>
          <w:szCs w:val="24"/>
        </w:rPr>
        <w:t>T</w:t>
      </w:r>
      <w:r>
        <w:rPr>
          <w:spacing w:val="-5"/>
          <w:sz w:val="24"/>
          <w:szCs w:val="24"/>
        </w:rPr>
        <w:t>h</w:t>
      </w:r>
      <w:r>
        <w:rPr>
          <w:sz w:val="24"/>
          <w:szCs w:val="24"/>
        </w:rPr>
        <w:t>e</w:t>
      </w:r>
      <w:r>
        <w:rPr>
          <w:spacing w:val="10"/>
          <w:sz w:val="24"/>
          <w:szCs w:val="24"/>
        </w:rPr>
        <w:t xml:space="preserve"> </w:t>
      </w:r>
      <w:r>
        <w:rPr>
          <w:sz w:val="24"/>
          <w:szCs w:val="24"/>
        </w:rPr>
        <w:t>An</w:t>
      </w:r>
      <w:r>
        <w:rPr>
          <w:spacing w:val="-1"/>
          <w:sz w:val="24"/>
          <w:szCs w:val="24"/>
        </w:rPr>
        <w:t>ac</w:t>
      </w:r>
      <w:r>
        <w:rPr>
          <w:spacing w:val="5"/>
          <w:sz w:val="24"/>
          <w:szCs w:val="24"/>
        </w:rPr>
        <w:t>o</w:t>
      </w:r>
      <w:r>
        <w:rPr>
          <w:spacing w:val="-5"/>
          <w:sz w:val="24"/>
          <w:szCs w:val="24"/>
        </w:rPr>
        <w:t>n</w:t>
      </w:r>
      <w:r>
        <w:rPr>
          <w:sz w:val="24"/>
          <w:szCs w:val="24"/>
        </w:rPr>
        <w:t>da</w:t>
      </w:r>
      <w:r>
        <w:rPr>
          <w:spacing w:val="5"/>
          <w:sz w:val="24"/>
          <w:szCs w:val="24"/>
        </w:rPr>
        <w:t xml:space="preserve"> d</w:t>
      </w:r>
      <w:r>
        <w:rPr>
          <w:sz w:val="24"/>
          <w:szCs w:val="24"/>
        </w:rPr>
        <w:t>i</w:t>
      </w:r>
      <w:r>
        <w:rPr>
          <w:spacing w:val="-2"/>
          <w:sz w:val="24"/>
          <w:szCs w:val="24"/>
        </w:rPr>
        <w:t>s</w:t>
      </w:r>
      <w:r>
        <w:rPr>
          <w:spacing w:val="5"/>
          <w:sz w:val="24"/>
          <w:szCs w:val="24"/>
        </w:rPr>
        <w:t>t</w:t>
      </w:r>
      <w:r>
        <w:rPr>
          <w:spacing w:val="1"/>
          <w:sz w:val="24"/>
          <w:szCs w:val="24"/>
        </w:rPr>
        <w:t>r</w:t>
      </w:r>
      <w:r>
        <w:rPr>
          <w:spacing w:val="-4"/>
          <w:sz w:val="24"/>
          <w:szCs w:val="24"/>
        </w:rPr>
        <w:t>i</w:t>
      </w:r>
      <w:r>
        <w:rPr>
          <w:spacing w:val="-5"/>
          <w:sz w:val="24"/>
          <w:szCs w:val="24"/>
        </w:rPr>
        <w:t>b</w:t>
      </w:r>
      <w:r>
        <w:rPr>
          <w:sz w:val="24"/>
          <w:szCs w:val="24"/>
        </w:rPr>
        <w:t>u</w:t>
      </w:r>
      <w:r>
        <w:rPr>
          <w:spacing w:val="10"/>
          <w:sz w:val="24"/>
          <w:szCs w:val="24"/>
        </w:rPr>
        <w:t>t</w:t>
      </w:r>
      <w:r>
        <w:rPr>
          <w:spacing w:val="-9"/>
          <w:sz w:val="24"/>
          <w:szCs w:val="24"/>
        </w:rPr>
        <w:t>i</w:t>
      </w:r>
      <w:r>
        <w:rPr>
          <w:spacing w:val="5"/>
          <w:sz w:val="24"/>
          <w:szCs w:val="24"/>
        </w:rPr>
        <w:t>o</w:t>
      </w:r>
      <w:r>
        <w:rPr>
          <w:sz w:val="24"/>
          <w:szCs w:val="24"/>
        </w:rPr>
        <w:t>n</w:t>
      </w:r>
      <w:r>
        <w:rPr>
          <w:spacing w:val="6"/>
          <w:sz w:val="24"/>
          <w:szCs w:val="24"/>
        </w:rPr>
        <w:t xml:space="preserve"> </w:t>
      </w:r>
      <w:r>
        <w:rPr>
          <w:spacing w:val="-4"/>
          <w:sz w:val="24"/>
          <w:szCs w:val="24"/>
        </w:rPr>
        <w:t>i</w:t>
      </w:r>
      <w:r>
        <w:rPr>
          <w:sz w:val="24"/>
          <w:szCs w:val="24"/>
        </w:rPr>
        <w:t>n</w:t>
      </w:r>
      <w:r>
        <w:rPr>
          <w:spacing w:val="4"/>
          <w:sz w:val="24"/>
          <w:szCs w:val="24"/>
        </w:rPr>
        <w:t>c</w:t>
      </w:r>
      <w:r>
        <w:rPr>
          <w:spacing w:val="-9"/>
          <w:sz w:val="24"/>
          <w:szCs w:val="24"/>
        </w:rPr>
        <w:t>l</w:t>
      </w:r>
      <w:r>
        <w:rPr>
          <w:sz w:val="24"/>
          <w:szCs w:val="24"/>
        </w:rPr>
        <w:t>u</w:t>
      </w:r>
      <w:r>
        <w:rPr>
          <w:spacing w:val="5"/>
          <w:sz w:val="24"/>
          <w:szCs w:val="24"/>
        </w:rPr>
        <w:t>d</w:t>
      </w:r>
      <w:r>
        <w:rPr>
          <w:spacing w:val="-1"/>
          <w:sz w:val="24"/>
          <w:szCs w:val="24"/>
        </w:rPr>
        <w:t>e</w:t>
      </w:r>
      <w:r>
        <w:rPr>
          <w:sz w:val="24"/>
          <w:szCs w:val="24"/>
        </w:rPr>
        <w:t>s</w:t>
      </w:r>
      <w:r>
        <w:rPr>
          <w:spacing w:val="4"/>
          <w:sz w:val="24"/>
          <w:szCs w:val="24"/>
        </w:rPr>
        <w:t xml:space="preserve"> </w:t>
      </w:r>
      <w:r>
        <w:rPr>
          <w:sz w:val="24"/>
          <w:szCs w:val="24"/>
        </w:rPr>
        <w:t>d</w:t>
      </w:r>
      <w:r>
        <w:rPr>
          <w:spacing w:val="-1"/>
          <w:sz w:val="24"/>
          <w:szCs w:val="24"/>
        </w:rPr>
        <w:t>a</w:t>
      </w:r>
      <w:r>
        <w:rPr>
          <w:spacing w:val="5"/>
          <w:sz w:val="24"/>
          <w:szCs w:val="24"/>
        </w:rPr>
        <w:t>ta</w:t>
      </w:r>
      <w:r>
        <w:rPr>
          <w:spacing w:val="2"/>
          <w:sz w:val="24"/>
          <w:szCs w:val="24"/>
        </w:rPr>
        <w:t>-</w:t>
      </w:r>
      <w:r>
        <w:rPr>
          <w:spacing w:val="-2"/>
          <w:sz w:val="24"/>
          <w:szCs w:val="24"/>
        </w:rPr>
        <w:t>s</w:t>
      </w:r>
      <w:r>
        <w:rPr>
          <w:spacing w:val="4"/>
          <w:sz w:val="24"/>
          <w:szCs w:val="24"/>
        </w:rPr>
        <w:t>c</w:t>
      </w:r>
      <w:r>
        <w:rPr>
          <w:spacing w:val="-4"/>
          <w:sz w:val="24"/>
          <w:szCs w:val="24"/>
        </w:rPr>
        <w:t>i</w:t>
      </w:r>
      <w:r>
        <w:rPr>
          <w:spacing w:val="4"/>
          <w:sz w:val="24"/>
          <w:szCs w:val="24"/>
        </w:rPr>
        <w:t>e</w:t>
      </w:r>
      <w:r>
        <w:rPr>
          <w:spacing w:val="-5"/>
          <w:sz w:val="24"/>
          <w:szCs w:val="24"/>
        </w:rPr>
        <w:t>n</w:t>
      </w:r>
      <w:r>
        <w:rPr>
          <w:spacing w:val="-1"/>
          <w:sz w:val="24"/>
          <w:szCs w:val="24"/>
        </w:rPr>
        <w:t>c</w:t>
      </w:r>
      <w:r>
        <w:rPr>
          <w:sz w:val="24"/>
          <w:szCs w:val="24"/>
        </w:rPr>
        <w:t>e p</w:t>
      </w:r>
      <w:r>
        <w:rPr>
          <w:spacing w:val="-1"/>
          <w:sz w:val="24"/>
          <w:szCs w:val="24"/>
        </w:rPr>
        <w:t>ac</w:t>
      </w:r>
      <w:r>
        <w:rPr>
          <w:sz w:val="24"/>
          <w:szCs w:val="24"/>
        </w:rPr>
        <w:t>k</w:t>
      </w:r>
      <w:r>
        <w:rPr>
          <w:spacing w:val="-1"/>
          <w:sz w:val="24"/>
          <w:szCs w:val="24"/>
        </w:rPr>
        <w:t>a</w:t>
      </w:r>
      <w:r>
        <w:rPr>
          <w:sz w:val="24"/>
          <w:szCs w:val="24"/>
        </w:rPr>
        <w:t>g</w:t>
      </w:r>
      <w:r>
        <w:rPr>
          <w:spacing w:val="-1"/>
          <w:sz w:val="24"/>
          <w:szCs w:val="24"/>
        </w:rPr>
        <w:t>e</w:t>
      </w:r>
      <w:r>
        <w:rPr>
          <w:sz w:val="24"/>
          <w:szCs w:val="24"/>
        </w:rPr>
        <w:t>s</w:t>
      </w:r>
      <w:r>
        <w:rPr>
          <w:spacing w:val="8"/>
          <w:sz w:val="24"/>
          <w:szCs w:val="24"/>
        </w:rPr>
        <w:t xml:space="preserve"> </w:t>
      </w:r>
      <w:r>
        <w:rPr>
          <w:spacing w:val="-2"/>
          <w:sz w:val="24"/>
          <w:szCs w:val="24"/>
        </w:rPr>
        <w:t>s</w:t>
      </w:r>
      <w:r>
        <w:rPr>
          <w:spacing w:val="5"/>
          <w:sz w:val="24"/>
          <w:szCs w:val="24"/>
        </w:rPr>
        <w:t>u</w:t>
      </w:r>
      <w:r>
        <w:rPr>
          <w:spacing w:val="-9"/>
          <w:sz w:val="24"/>
          <w:szCs w:val="24"/>
        </w:rPr>
        <w:t>i</w:t>
      </w:r>
      <w:r>
        <w:rPr>
          <w:spacing w:val="5"/>
          <w:sz w:val="24"/>
          <w:szCs w:val="24"/>
        </w:rPr>
        <w:t>t</w:t>
      </w:r>
      <w:r>
        <w:rPr>
          <w:spacing w:val="4"/>
          <w:sz w:val="24"/>
          <w:szCs w:val="24"/>
        </w:rPr>
        <w:t>a</w:t>
      </w:r>
      <w:r>
        <w:rPr>
          <w:sz w:val="24"/>
          <w:szCs w:val="24"/>
        </w:rPr>
        <w:t>b</w:t>
      </w:r>
      <w:r>
        <w:rPr>
          <w:spacing w:val="-4"/>
          <w:sz w:val="24"/>
          <w:szCs w:val="24"/>
        </w:rPr>
        <w:t>l</w:t>
      </w:r>
      <w:r>
        <w:rPr>
          <w:sz w:val="24"/>
          <w:szCs w:val="24"/>
        </w:rPr>
        <w:t>e</w:t>
      </w:r>
      <w:r>
        <w:rPr>
          <w:spacing w:val="9"/>
          <w:sz w:val="24"/>
          <w:szCs w:val="24"/>
        </w:rPr>
        <w:t xml:space="preserve"> </w:t>
      </w:r>
      <w:r>
        <w:rPr>
          <w:spacing w:val="-8"/>
          <w:sz w:val="24"/>
          <w:szCs w:val="24"/>
        </w:rPr>
        <w:t>f</w:t>
      </w:r>
      <w:r>
        <w:rPr>
          <w:spacing w:val="5"/>
          <w:sz w:val="24"/>
          <w:szCs w:val="24"/>
        </w:rPr>
        <w:t>o</w:t>
      </w:r>
      <w:r>
        <w:rPr>
          <w:sz w:val="24"/>
          <w:szCs w:val="24"/>
        </w:rPr>
        <w:t>r</w:t>
      </w:r>
      <w:r>
        <w:rPr>
          <w:spacing w:val="7"/>
          <w:sz w:val="24"/>
          <w:szCs w:val="24"/>
        </w:rPr>
        <w:t xml:space="preserve"> </w:t>
      </w:r>
      <w:r>
        <w:rPr>
          <w:spacing w:val="-1"/>
          <w:sz w:val="24"/>
          <w:szCs w:val="24"/>
        </w:rPr>
        <w:t>W</w:t>
      </w:r>
      <w:r>
        <w:rPr>
          <w:spacing w:val="-4"/>
          <w:sz w:val="24"/>
          <w:szCs w:val="24"/>
        </w:rPr>
        <w:t>i</w:t>
      </w:r>
      <w:r>
        <w:rPr>
          <w:sz w:val="24"/>
          <w:szCs w:val="24"/>
        </w:rPr>
        <w:t>nd</w:t>
      </w:r>
      <w:r>
        <w:rPr>
          <w:spacing w:val="5"/>
          <w:sz w:val="24"/>
          <w:szCs w:val="24"/>
        </w:rPr>
        <w:t>o</w:t>
      </w:r>
      <w:r>
        <w:rPr>
          <w:sz w:val="24"/>
          <w:szCs w:val="24"/>
        </w:rPr>
        <w:t>w</w:t>
      </w:r>
      <w:r>
        <w:rPr>
          <w:spacing w:val="-3"/>
          <w:sz w:val="24"/>
          <w:szCs w:val="24"/>
        </w:rPr>
        <w:t>s</w:t>
      </w:r>
      <w:r>
        <w:rPr>
          <w:sz w:val="24"/>
          <w:szCs w:val="24"/>
        </w:rPr>
        <w:t>,</w:t>
      </w:r>
      <w:r>
        <w:rPr>
          <w:spacing w:val="7"/>
          <w:sz w:val="24"/>
          <w:szCs w:val="24"/>
        </w:rPr>
        <w:t xml:space="preserve"> </w:t>
      </w:r>
      <w:r>
        <w:rPr>
          <w:spacing w:val="2"/>
          <w:sz w:val="24"/>
          <w:szCs w:val="24"/>
        </w:rPr>
        <w:t>L</w:t>
      </w:r>
      <w:r>
        <w:rPr>
          <w:spacing w:val="-4"/>
          <w:sz w:val="24"/>
          <w:szCs w:val="24"/>
        </w:rPr>
        <w:t>i</w:t>
      </w:r>
      <w:r>
        <w:rPr>
          <w:spacing w:val="-5"/>
          <w:sz w:val="24"/>
          <w:szCs w:val="24"/>
        </w:rPr>
        <w:t>n</w:t>
      </w:r>
      <w:r>
        <w:rPr>
          <w:spacing w:val="5"/>
          <w:sz w:val="24"/>
          <w:szCs w:val="24"/>
        </w:rPr>
        <w:t>u</w:t>
      </w:r>
      <w:r>
        <w:rPr>
          <w:spacing w:val="-5"/>
          <w:sz w:val="24"/>
          <w:szCs w:val="24"/>
        </w:rPr>
        <w:t>x</w:t>
      </w:r>
      <w:r>
        <w:rPr>
          <w:sz w:val="24"/>
          <w:szCs w:val="24"/>
        </w:rPr>
        <w:t>,</w:t>
      </w:r>
      <w:r>
        <w:rPr>
          <w:spacing w:val="7"/>
          <w:sz w:val="24"/>
          <w:szCs w:val="24"/>
        </w:rPr>
        <w:t xml:space="preserve"> </w:t>
      </w:r>
      <w:r>
        <w:rPr>
          <w:spacing w:val="4"/>
          <w:sz w:val="24"/>
          <w:szCs w:val="24"/>
        </w:rPr>
        <w:t>a</w:t>
      </w:r>
      <w:r>
        <w:rPr>
          <w:spacing w:val="-5"/>
          <w:sz w:val="24"/>
          <w:szCs w:val="24"/>
        </w:rPr>
        <w:t>n</w:t>
      </w:r>
      <w:r>
        <w:rPr>
          <w:sz w:val="24"/>
          <w:szCs w:val="24"/>
        </w:rPr>
        <w:t>d</w:t>
      </w:r>
      <w:r>
        <w:rPr>
          <w:spacing w:val="10"/>
          <w:sz w:val="24"/>
          <w:szCs w:val="24"/>
        </w:rPr>
        <w:t xml:space="preserve"> </w:t>
      </w:r>
      <w:r>
        <w:rPr>
          <w:spacing w:val="-4"/>
          <w:sz w:val="24"/>
          <w:szCs w:val="24"/>
        </w:rPr>
        <w:t>m</w:t>
      </w:r>
      <w:r>
        <w:rPr>
          <w:spacing w:val="-1"/>
          <w:sz w:val="24"/>
          <w:szCs w:val="24"/>
        </w:rPr>
        <w:t>a</w:t>
      </w:r>
      <w:r>
        <w:rPr>
          <w:spacing w:val="4"/>
          <w:sz w:val="24"/>
          <w:szCs w:val="24"/>
        </w:rPr>
        <w:t>c</w:t>
      </w:r>
      <w:r>
        <w:rPr>
          <w:sz w:val="24"/>
          <w:szCs w:val="24"/>
        </w:rPr>
        <w:t>OS.</w:t>
      </w:r>
      <w:r>
        <w:rPr>
          <w:spacing w:val="8"/>
          <w:sz w:val="24"/>
          <w:szCs w:val="24"/>
        </w:rPr>
        <w:t xml:space="preserve"> </w:t>
      </w:r>
      <w:r>
        <w:rPr>
          <w:spacing w:val="-5"/>
          <w:sz w:val="24"/>
          <w:szCs w:val="24"/>
        </w:rPr>
        <w:t>A</w:t>
      </w:r>
      <w:r>
        <w:rPr>
          <w:sz w:val="24"/>
          <w:szCs w:val="24"/>
        </w:rPr>
        <w:t>n</w:t>
      </w:r>
      <w:r>
        <w:rPr>
          <w:spacing w:val="-1"/>
          <w:sz w:val="24"/>
          <w:szCs w:val="24"/>
        </w:rPr>
        <w:t>ac</w:t>
      </w:r>
      <w:r>
        <w:rPr>
          <w:spacing w:val="5"/>
          <w:sz w:val="24"/>
          <w:szCs w:val="24"/>
        </w:rPr>
        <w:t>o</w:t>
      </w:r>
      <w:r>
        <w:rPr>
          <w:spacing w:val="-5"/>
          <w:sz w:val="24"/>
          <w:szCs w:val="24"/>
        </w:rPr>
        <w:t>n</w:t>
      </w:r>
      <w:r>
        <w:rPr>
          <w:sz w:val="24"/>
          <w:szCs w:val="24"/>
        </w:rPr>
        <w:t>da</w:t>
      </w:r>
      <w:r>
        <w:rPr>
          <w:spacing w:val="4"/>
          <w:sz w:val="24"/>
          <w:szCs w:val="24"/>
        </w:rPr>
        <w:t xml:space="preserve"> </w:t>
      </w:r>
      <w:r>
        <w:rPr>
          <w:spacing w:val="5"/>
          <w:sz w:val="24"/>
          <w:szCs w:val="24"/>
        </w:rPr>
        <w:t>d</w:t>
      </w:r>
      <w:r>
        <w:rPr>
          <w:spacing w:val="-4"/>
          <w:sz w:val="24"/>
          <w:szCs w:val="24"/>
        </w:rPr>
        <w:t>i</w:t>
      </w:r>
      <w:r>
        <w:rPr>
          <w:spacing w:val="-2"/>
          <w:sz w:val="24"/>
          <w:szCs w:val="24"/>
        </w:rPr>
        <w:t>s</w:t>
      </w:r>
      <w:r>
        <w:rPr>
          <w:spacing w:val="5"/>
          <w:sz w:val="24"/>
          <w:szCs w:val="24"/>
        </w:rPr>
        <w:t>t</w:t>
      </w:r>
      <w:r>
        <w:rPr>
          <w:spacing w:val="6"/>
          <w:sz w:val="24"/>
          <w:szCs w:val="24"/>
        </w:rPr>
        <w:t>r</w:t>
      </w:r>
      <w:r>
        <w:rPr>
          <w:spacing w:val="-4"/>
          <w:sz w:val="24"/>
          <w:szCs w:val="24"/>
        </w:rPr>
        <w:t>i</w:t>
      </w:r>
      <w:r>
        <w:rPr>
          <w:spacing w:val="-5"/>
          <w:sz w:val="24"/>
          <w:szCs w:val="24"/>
        </w:rPr>
        <w:t>b</w:t>
      </w:r>
      <w:r>
        <w:rPr>
          <w:sz w:val="24"/>
          <w:szCs w:val="24"/>
        </w:rPr>
        <w:t>u</w:t>
      </w:r>
      <w:r>
        <w:rPr>
          <w:spacing w:val="10"/>
          <w:sz w:val="24"/>
          <w:szCs w:val="24"/>
        </w:rPr>
        <w:t>t</w:t>
      </w:r>
      <w:r>
        <w:rPr>
          <w:spacing w:val="-9"/>
          <w:sz w:val="24"/>
          <w:szCs w:val="24"/>
        </w:rPr>
        <w:t>i</w:t>
      </w:r>
      <w:r>
        <w:rPr>
          <w:spacing w:val="5"/>
          <w:sz w:val="24"/>
          <w:szCs w:val="24"/>
        </w:rPr>
        <w:t>o</w:t>
      </w:r>
      <w:r>
        <w:rPr>
          <w:sz w:val="24"/>
          <w:szCs w:val="24"/>
        </w:rPr>
        <w:t xml:space="preserve">n </w:t>
      </w:r>
      <w:r>
        <w:rPr>
          <w:spacing w:val="-1"/>
          <w:sz w:val="24"/>
          <w:szCs w:val="24"/>
        </w:rPr>
        <w:t>c</w:t>
      </w:r>
      <w:r>
        <w:rPr>
          <w:spacing w:val="9"/>
          <w:sz w:val="24"/>
          <w:szCs w:val="24"/>
        </w:rPr>
        <w:t>o</w:t>
      </w:r>
      <w:r>
        <w:rPr>
          <w:spacing w:val="-9"/>
          <w:sz w:val="24"/>
          <w:szCs w:val="24"/>
        </w:rPr>
        <w:t>m</w:t>
      </w:r>
      <w:r>
        <w:rPr>
          <w:spacing w:val="4"/>
          <w:sz w:val="24"/>
          <w:szCs w:val="24"/>
        </w:rPr>
        <w:t>e</w:t>
      </w:r>
      <w:r>
        <w:rPr>
          <w:sz w:val="24"/>
          <w:szCs w:val="24"/>
        </w:rPr>
        <w:t xml:space="preserve">s </w:t>
      </w:r>
      <w:r>
        <w:rPr>
          <w:spacing w:val="4"/>
          <w:sz w:val="24"/>
          <w:szCs w:val="24"/>
        </w:rPr>
        <w:t>w</w:t>
      </w:r>
      <w:r>
        <w:rPr>
          <w:spacing w:val="-9"/>
          <w:sz w:val="24"/>
          <w:szCs w:val="24"/>
        </w:rPr>
        <w:t>i</w:t>
      </w:r>
      <w:r>
        <w:rPr>
          <w:spacing w:val="5"/>
          <w:sz w:val="24"/>
          <w:szCs w:val="24"/>
        </w:rPr>
        <w:t>t</w:t>
      </w:r>
      <w:r>
        <w:rPr>
          <w:sz w:val="24"/>
          <w:szCs w:val="24"/>
        </w:rPr>
        <w:t>h</w:t>
      </w:r>
      <w:r>
        <w:rPr>
          <w:spacing w:val="4"/>
          <w:sz w:val="24"/>
          <w:szCs w:val="24"/>
        </w:rPr>
        <w:t xml:space="preserve"> </w:t>
      </w:r>
      <w:r>
        <w:rPr>
          <w:sz w:val="24"/>
          <w:szCs w:val="24"/>
        </w:rPr>
        <w:t>1</w:t>
      </w:r>
      <w:r>
        <w:rPr>
          <w:spacing w:val="2"/>
          <w:sz w:val="24"/>
          <w:szCs w:val="24"/>
        </w:rPr>
        <w:t>,</w:t>
      </w:r>
      <w:r>
        <w:rPr>
          <w:sz w:val="24"/>
          <w:szCs w:val="24"/>
        </w:rPr>
        <w:t>500</w:t>
      </w:r>
      <w:r>
        <w:rPr>
          <w:spacing w:val="9"/>
          <w:sz w:val="24"/>
          <w:szCs w:val="24"/>
        </w:rPr>
        <w:t xml:space="preserve"> </w:t>
      </w:r>
      <w:r>
        <w:rPr>
          <w:sz w:val="24"/>
          <w:szCs w:val="24"/>
        </w:rPr>
        <w:t>p</w:t>
      </w:r>
      <w:r>
        <w:rPr>
          <w:spacing w:val="-1"/>
          <w:sz w:val="24"/>
          <w:szCs w:val="24"/>
        </w:rPr>
        <w:t>ac</w:t>
      </w:r>
      <w:r>
        <w:rPr>
          <w:sz w:val="24"/>
          <w:szCs w:val="24"/>
        </w:rPr>
        <w:t>k</w:t>
      </w:r>
      <w:r>
        <w:rPr>
          <w:spacing w:val="-1"/>
          <w:sz w:val="24"/>
          <w:szCs w:val="24"/>
        </w:rPr>
        <w:t>a</w:t>
      </w:r>
      <w:r>
        <w:rPr>
          <w:sz w:val="24"/>
          <w:szCs w:val="24"/>
        </w:rPr>
        <w:t>g</w:t>
      </w:r>
      <w:r>
        <w:rPr>
          <w:spacing w:val="-1"/>
          <w:sz w:val="24"/>
          <w:szCs w:val="24"/>
        </w:rPr>
        <w:t>e</w:t>
      </w:r>
      <w:r>
        <w:rPr>
          <w:sz w:val="24"/>
          <w:szCs w:val="24"/>
        </w:rPr>
        <w:t>s</w:t>
      </w:r>
      <w:r>
        <w:rPr>
          <w:spacing w:val="7"/>
          <w:sz w:val="24"/>
          <w:szCs w:val="24"/>
        </w:rPr>
        <w:t xml:space="preserve"> </w:t>
      </w:r>
      <w:r>
        <w:rPr>
          <w:spacing w:val="2"/>
          <w:sz w:val="24"/>
          <w:szCs w:val="24"/>
        </w:rPr>
        <w:t>s</w:t>
      </w:r>
      <w:r>
        <w:rPr>
          <w:spacing w:val="4"/>
          <w:sz w:val="24"/>
          <w:szCs w:val="24"/>
        </w:rPr>
        <w:t>e</w:t>
      </w:r>
      <w:r>
        <w:rPr>
          <w:spacing w:val="-4"/>
          <w:sz w:val="24"/>
          <w:szCs w:val="24"/>
        </w:rPr>
        <w:t>l</w:t>
      </w:r>
      <w:r>
        <w:rPr>
          <w:spacing w:val="-1"/>
          <w:sz w:val="24"/>
          <w:szCs w:val="24"/>
        </w:rPr>
        <w:t>ec</w:t>
      </w:r>
      <w:r>
        <w:rPr>
          <w:spacing w:val="5"/>
          <w:sz w:val="24"/>
          <w:szCs w:val="24"/>
        </w:rPr>
        <w:t>t</w:t>
      </w:r>
      <w:r>
        <w:rPr>
          <w:spacing w:val="-1"/>
          <w:sz w:val="24"/>
          <w:szCs w:val="24"/>
        </w:rPr>
        <w:t>e</w:t>
      </w:r>
      <w:r>
        <w:rPr>
          <w:sz w:val="24"/>
          <w:szCs w:val="24"/>
        </w:rPr>
        <w:t>d</w:t>
      </w:r>
      <w:r>
        <w:rPr>
          <w:spacing w:val="9"/>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6"/>
          <w:sz w:val="24"/>
          <w:szCs w:val="24"/>
        </w:rPr>
        <w:t>P</w:t>
      </w:r>
      <w:r>
        <w:rPr>
          <w:spacing w:val="-10"/>
          <w:sz w:val="24"/>
          <w:szCs w:val="24"/>
        </w:rPr>
        <w:t>y</w:t>
      </w:r>
      <w:r>
        <w:rPr>
          <w:spacing w:val="1"/>
          <w:sz w:val="24"/>
          <w:szCs w:val="24"/>
        </w:rPr>
        <w:t>P</w:t>
      </w:r>
      <w:r>
        <w:rPr>
          <w:sz w:val="24"/>
          <w:szCs w:val="24"/>
        </w:rPr>
        <w:t>I</w:t>
      </w:r>
      <w:r>
        <w:rPr>
          <w:spacing w:val="11"/>
          <w:sz w:val="24"/>
          <w:szCs w:val="24"/>
        </w:rPr>
        <w:t xml:space="preserve"> </w:t>
      </w:r>
      <w:r>
        <w:rPr>
          <w:spacing w:val="-1"/>
          <w:sz w:val="24"/>
          <w:szCs w:val="24"/>
        </w:rPr>
        <w:t>a</w:t>
      </w:r>
      <w:r>
        <w:rPr>
          <w:sz w:val="24"/>
          <w:szCs w:val="24"/>
        </w:rPr>
        <w:t>s</w:t>
      </w:r>
      <w:r>
        <w:rPr>
          <w:spacing w:val="7"/>
          <w:sz w:val="24"/>
          <w:szCs w:val="24"/>
        </w:rPr>
        <w:t xml:space="preserve"> </w:t>
      </w:r>
      <w:r>
        <w:rPr>
          <w:spacing w:val="4"/>
          <w:sz w:val="24"/>
          <w:szCs w:val="24"/>
        </w:rPr>
        <w:t>we</w:t>
      </w:r>
      <w:r>
        <w:rPr>
          <w:spacing w:val="-4"/>
          <w:sz w:val="24"/>
          <w:szCs w:val="24"/>
        </w:rPr>
        <w:t>l</w:t>
      </w:r>
      <w:r>
        <w:rPr>
          <w:sz w:val="24"/>
          <w:szCs w:val="24"/>
        </w:rPr>
        <w:t>l</w:t>
      </w:r>
      <w:r>
        <w:rPr>
          <w:spacing w:val="10"/>
          <w:sz w:val="24"/>
          <w:szCs w:val="24"/>
        </w:rPr>
        <w:t xml:space="preserve"> </w:t>
      </w:r>
      <w:r>
        <w:rPr>
          <w:spacing w:val="-1"/>
          <w:sz w:val="24"/>
          <w:szCs w:val="24"/>
        </w:rPr>
        <w:t>a</w:t>
      </w:r>
      <w:r>
        <w:rPr>
          <w:sz w:val="24"/>
          <w:szCs w:val="24"/>
        </w:rPr>
        <w:t>s</w:t>
      </w:r>
      <w:r>
        <w:rPr>
          <w:spacing w:val="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1"/>
          <w:sz w:val="24"/>
          <w:szCs w:val="24"/>
        </w:rPr>
        <w:t>c</w:t>
      </w:r>
      <w:r>
        <w:rPr>
          <w:spacing w:val="5"/>
          <w:sz w:val="24"/>
          <w:szCs w:val="24"/>
        </w:rPr>
        <w:t>o</w:t>
      </w:r>
      <w:r>
        <w:rPr>
          <w:spacing w:val="-5"/>
          <w:sz w:val="24"/>
          <w:szCs w:val="24"/>
        </w:rPr>
        <w:t>n</w:t>
      </w:r>
      <w:r>
        <w:rPr>
          <w:sz w:val="24"/>
          <w:szCs w:val="24"/>
        </w:rPr>
        <w:t>da</w:t>
      </w:r>
      <w:r>
        <w:rPr>
          <w:spacing w:val="8"/>
          <w:sz w:val="24"/>
          <w:szCs w:val="24"/>
        </w:rPr>
        <w:t xml:space="preserve"> </w:t>
      </w:r>
      <w:r>
        <w:rPr>
          <w:sz w:val="24"/>
          <w:szCs w:val="24"/>
        </w:rPr>
        <w:t>p</w:t>
      </w:r>
      <w:r>
        <w:rPr>
          <w:spacing w:val="-1"/>
          <w:sz w:val="24"/>
          <w:szCs w:val="24"/>
        </w:rPr>
        <w:t>ac</w:t>
      </w:r>
      <w:r>
        <w:rPr>
          <w:sz w:val="24"/>
          <w:szCs w:val="24"/>
        </w:rPr>
        <w:t>k</w:t>
      </w:r>
      <w:r>
        <w:rPr>
          <w:spacing w:val="-1"/>
          <w:sz w:val="24"/>
          <w:szCs w:val="24"/>
        </w:rPr>
        <w:t>a</w:t>
      </w:r>
      <w:r>
        <w:rPr>
          <w:sz w:val="24"/>
          <w:szCs w:val="24"/>
        </w:rPr>
        <w:t>ge</w:t>
      </w:r>
      <w:r>
        <w:rPr>
          <w:spacing w:val="8"/>
          <w:sz w:val="24"/>
          <w:szCs w:val="24"/>
        </w:rPr>
        <w:t xml:space="preserve"> </w:t>
      </w:r>
      <w:r>
        <w:rPr>
          <w:spacing w:val="4"/>
          <w:sz w:val="24"/>
          <w:szCs w:val="24"/>
        </w:rPr>
        <w:t>a</w:t>
      </w:r>
      <w:r>
        <w:rPr>
          <w:spacing w:val="-5"/>
          <w:sz w:val="24"/>
          <w:szCs w:val="24"/>
        </w:rPr>
        <w:t>n</w:t>
      </w:r>
      <w:r>
        <w:rPr>
          <w:sz w:val="24"/>
          <w:szCs w:val="24"/>
        </w:rPr>
        <w:t>d</w:t>
      </w:r>
      <w:r>
        <w:rPr>
          <w:spacing w:val="14"/>
          <w:sz w:val="24"/>
          <w:szCs w:val="24"/>
        </w:rPr>
        <w:t xml:space="preserve"> </w:t>
      </w:r>
      <w:r>
        <w:rPr>
          <w:sz w:val="24"/>
          <w:szCs w:val="24"/>
        </w:rPr>
        <w:t>v</w:t>
      </w:r>
      <w:r>
        <w:rPr>
          <w:spacing w:val="-4"/>
          <w:sz w:val="24"/>
          <w:szCs w:val="24"/>
        </w:rPr>
        <w:t>i</w:t>
      </w:r>
      <w:r>
        <w:rPr>
          <w:spacing w:val="1"/>
          <w:sz w:val="24"/>
          <w:szCs w:val="24"/>
        </w:rPr>
        <w:t>r</w:t>
      </w:r>
      <w:r>
        <w:rPr>
          <w:spacing w:val="5"/>
          <w:sz w:val="24"/>
          <w:szCs w:val="24"/>
        </w:rPr>
        <w:t>t</w:t>
      </w:r>
      <w:r>
        <w:rPr>
          <w:sz w:val="24"/>
          <w:szCs w:val="24"/>
        </w:rPr>
        <w:t>u</w:t>
      </w:r>
      <w:r>
        <w:rPr>
          <w:spacing w:val="4"/>
          <w:sz w:val="24"/>
          <w:szCs w:val="24"/>
        </w:rPr>
        <w:t>a</w:t>
      </w:r>
      <w:r>
        <w:rPr>
          <w:sz w:val="24"/>
          <w:szCs w:val="24"/>
        </w:rPr>
        <w:t xml:space="preserve">l </w:t>
      </w:r>
      <w:r>
        <w:rPr>
          <w:spacing w:val="-1"/>
          <w:sz w:val="24"/>
          <w:szCs w:val="24"/>
        </w:rPr>
        <w:t>e</w:t>
      </w:r>
      <w:r>
        <w:rPr>
          <w:sz w:val="24"/>
          <w:szCs w:val="24"/>
        </w:rPr>
        <w:t>nv</w:t>
      </w:r>
      <w:r>
        <w:rPr>
          <w:spacing w:val="-4"/>
          <w:sz w:val="24"/>
          <w:szCs w:val="24"/>
        </w:rPr>
        <w:t>i</w:t>
      </w:r>
      <w:r>
        <w:rPr>
          <w:spacing w:val="1"/>
          <w:sz w:val="24"/>
          <w:szCs w:val="24"/>
        </w:rPr>
        <w:t>r</w:t>
      </w:r>
      <w:r>
        <w:rPr>
          <w:spacing w:val="5"/>
          <w:sz w:val="24"/>
          <w:szCs w:val="24"/>
        </w:rPr>
        <w:t>o</w:t>
      </w:r>
      <w:r>
        <w:rPr>
          <w:sz w:val="24"/>
          <w:szCs w:val="24"/>
        </w:rPr>
        <w:t>n</w:t>
      </w:r>
      <w:r>
        <w:rPr>
          <w:spacing w:val="-4"/>
          <w:sz w:val="24"/>
          <w:szCs w:val="24"/>
        </w:rPr>
        <w:t>m</w:t>
      </w:r>
      <w:r>
        <w:rPr>
          <w:spacing w:val="4"/>
          <w:sz w:val="24"/>
          <w:szCs w:val="24"/>
        </w:rPr>
        <w:t>e</w:t>
      </w:r>
      <w:r>
        <w:rPr>
          <w:spacing w:val="-5"/>
          <w:sz w:val="24"/>
          <w:szCs w:val="24"/>
        </w:rPr>
        <w:t>n</w:t>
      </w:r>
      <w:r>
        <w:rPr>
          <w:sz w:val="24"/>
          <w:szCs w:val="24"/>
        </w:rPr>
        <w:t>t</w:t>
      </w:r>
      <w:r>
        <w:rPr>
          <w:spacing w:val="7"/>
          <w:sz w:val="24"/>
          <w:szCs w:val="24"/>
        </w:rPr>
        <w:t xml:space="preserve"> </w:t>
      </w:r>
      <w:r>
        <w:rPr>
          <w:spacing w:val="-4"/>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w:t>
      </w:r>
      <w:r>
        <w:rPr>
          <w:spacing w:val="1"/>
          <w:sz w:val="24"/>
          <w:szCs w:val="24"/>
        </w:rPr>
        <w:t>r</w:t>
      </w:r>
      <w:r>
        <w:rPr>
          <w:sz w:val="24"/>
          <w:szCs w:val="24"/>
        </w:rPr>
        <w:t>.</w:t>
      </w:r>
      <w:r>
        <w:rPr>
          <w:spacing w:val="5"/>
          <w:sz w:val="24"/>
          <w:szCs w:val="24"/>
        </w:rPr>
        <w:t xml:space="preserve"> </w:t>
      </w:r>
      <w:r>
        <w:rPr>
          <w:spacing w:val="-3"/>
          <w:sz w:val="24"/>
          <w:szCs w:val="24"/>
        </w:rPr>
        <w:t>I</w:t>
      </w:r>
      <w:r>
        <w:rPr>
          <w:sz w:val="24"/>
          <w:szCs w:val="24"/>
        </w:rPr>
        <w:t>t</w:t>
      </w:r>
      <w:r>
        <w:rPr>
          <w:spacing w:val="7"/>
          <w:sz w:val="24"/>
          <w:szCs w:val="24"/>
        </w:rPr>
        <w:t xml:space="preserve"> </w:t>
      </w:r>
      <w:r>
        <w:rPr>
          <w:spacing w:val="-1"/>
          <w:sz w:val="24"/>
          <w:szCs w:val="24"/>
        </w:rPr>
        <w:t>a</w:t>
      </w:r>
      <w:r>
        <w:rPr>
          <w:spacing w:val="-4"/>
          <w:sz w:val="24"/>
          <w:szCs w:val="24"/>
        </w:rPr>
        <w:t>l</w:t>
      </w:r>
      <w:r>
        <w:rPr>
          <w:spacing w:val="-2"/>
          <w:sz w:val="24"/>
          <w:szCs w:val="24"/>
        </w:rPr>
        <w:t>s</w:t>
      </w:r>
      <w:r>
        <w:rPr>
          <w:sz w:val="24"/>
          <w:szCs w:val="24"/>
        </w:rPr>
        <w:t>o</w:t>
      </w:r>
      <w:r>
        <w:rPr>
          <w:spacing w:val="7"/>
          <w:sz w:val="24"/>
          <w:szCs w:val="24"/>
        </w:rPr>
        <w:t xml:space="preserve"> </w:t>
      </w:r>
      <w:r>
        <w:rPr>
          <w:spacing w:val="-4"/>
          <w:sz w:val="24"/>
          <w:szCs w:val="24"/>
        </w:rPr>
        <w:t>i</w:t>
      </w:r>
      <w:r>
        <w:rPr>
          <w:spacing w:val="-5"/>
          <w:sz w:val="24"/>
          <w:szCs w:val="24"/>
        </w:rPr>
        <w:t>n</w:t>
      </w:r>
      <w:r>
        <w:rPr>
          <w:spacing w:val="4"/>
          <w:sz w:val="24"/>
          <w:szCs w:val="24"/>
        </w:rPr>
        <w:t>c</w:t>
      </w:r>
      <w:r>
        <w:rPr>
          <w:spacing w:val="-4"/>
          <w:sz w:val="24"/>
          <w:szCs w:val="24"/>
        </w:rPr>
        <w:t>l</w:t>
      </w:r>
      <w:r>
        <w:rPr>
          <w:sz w:val="24"/>
          <w:szCs w:val="24"/>
        </w:rPr>
        <w:t>ud</w:t>
      </w:r>
      <w:r>
        <w:rPr>
          <w:spacing w:val="4"/>
          <w:sz w:val="24"/>
          <w:szCs w:val="24"/>
        </w:rPr>
        <w:t>e</w:t>
      </w:r>
      <w:r>
        <w:rPr>
          <w:sz w:val="24"/>
          <w:szCs w:val="24"/>
        </w:rPr>
        <w:t>s a</w:t>
      </w:r>
      <w:r>
        <w:rPr>
          <w:spacing w:val="1"/>
          <w:sz w:val="24"/>
          <w:szCs w:val="24"/>
        </w:rPr>
        <w:t xml:space="preserve"> </w:t>
      </w:r>
      <w:r>
        <w:rPr>
          <w:sz w:val="24"/>
          <w:szCs w:val="24"/>
        </w:rPr>
        <w:t>G</w:t>
      </w:r>
      <w:r>
        <w:rPr>
          <w:spacing w:val="-1"/>
          <w:sz w:val="24"/>
          <w:szCs w:val="24"/>
        </w:rPr>
        <w:t>U</w:t>
      </w:r>
      <w:r>
        <w:rPr>
          <w:spacing w:val="1"/>
          <w:sz w:val="24"/>
          <w:szCs w:val="24"/>
        </w:rPr>
        <w:t>I</w:t>
      </w:r>
      <w:r>
        <w:rPr>
          <w:sz w:val="24"/>
          <w:szCs w:val="24"/>
        </w:rPr>
        <w:t>,</w:t>
      </w:r>
      <w:r>
        <w:rPr>
          <w:spacing w:val="11"/>
          <w:sz w:val="24"/>
          <w:szCs w:val="24"/>
        </w:rPr>
        <w:t xml:space="preserve"> </w:t>
      </w:r>
      <w:r>
        <w:rPr>
          <w:sz w:val="24"/>
          <w:szCs w:val="24"/>
        </w:rPr>
        <w:t>An</w:t>
      </w:r>
      <w:r>
        <w:rPr>
          <w:spacing w:val="-1"/>
          <w:sz w:val="24"/>
          <w:szCs w:val="24"/>
        </w:rPr>
        <w:t>ac</w:t>
      </w:r>
      <w:r>
        <w:rPr>
          <w:spacing w:val="5"/>
          <w:sz w:val="24"/>
          <w:szCs w:val="24"/>
        </w:rPr>
        <w:t>o</w:t>
      </w:r>
      <w:r>
        <w:rPr>
          <w:spacing w:val="-5"/>
          <w:sz w:val="24"/>
          <w:szCs w:val="24"/>
        </w:rPr>
        <w:t>n</w:t>
      </w:r>
      <w:r>
        <w:rPr>
          <w:sz w:val="24"/>
          <w:szCs w:val="24"/>
        </w:rPr>
        <w:t>da</w:t>
      </w:r>
      <w:r>
        <w:rPr>
          <w:spacing w:val="1"/>
          <w:sz w:val="24"/>
          <w:szCs w:val="24"/>
        </w:rPr>
        <w:t xml:space="preserve"> </w:t>
      </w:r>
      <w:r>
        <w:rPr>
          <w:sz w:val="24"/>
          <w:szCs w:val="24"/>
        </w:rPr>
        <w:t>N</w:t>
      </w:r>
      <w:r>
        <w:rPr>
          <w:spacing w:val="3"/>
          <w:sz w:val="24"/>
          <w:szCs w:val="24"/>
        </w:rPr>
        <w:t>a</w:t>
      </w:r>
      <w:r>
        <w:rPr>
          <w:sz w:val="24"/>
          <w:szCs w:val="24"/>
        </w:rPr>
        <w:t>v</w:t>
      </w:r>
      <w:r>
        <w:rPr>
          <w:spacing w:val="-9"/>
          <w:sz w:val="24"/>
          <w:szCs w:val="24"/>
        </w:rPr>
        <w:t>i</w:t>
      </w:r>
      <w:r>
        <w:rPr>
          <w:spacing w:val="5"/>
          <w:sz w:val="24"/>
          <w:szCs w:val="24"/>
        </w:rPr>
        <w:t>g</w:t>
      </w:r>
      <w:r>
        <w:rPr>
          <w:spacing w:val="-1"/>
          <w:sz w:val="24"/>
          <w:szCs w:val="24"/>
        </w:rPr>
        <w:t>a</w:t>
      </w:r>
      <w:r>
        <w:rPr>
          <w:spacing w:val="5"/>
          <w:sz w:val="24"/>
          <w:szCs w:val="24"/>
        </w:rPr>
        <w:t>t</w:t>
      </w:r>
      <w:r>
        <w:rPr>
          <w:sz w:val="24"/>
          <w:szCs w:val="24"/>
        </w:rPr>
        <w:t>o</w:t>
      </w:r>
      <w:r>
        <w:rPr>
          <w:spacing w:val="1"/>
          <w:sz w:val="24"/>
          <w:szCs w:val="24"/>
        </w:rPr>
        <w:t>r</w:t>
      </w:r>
      <w:r>
        <w:rPr>
          <w:sz w:val="24"/>
          <w:szCs w:val="24"/>
        </w:rPr>
        <w:t xml:space="preserve">, </w:t>
      </w:r>
      <w:r>
        <w:rPr>
          <w:spacing w:val="-1"/>
          <w:sz w:val="24"/>
          <w:szCs w:val="24"/>
        </w:rPr>
        <w:t>a</w:t>
      </w:r>
      <w:r>
        <w:rPr>
          <w:sz w:val="24"/>
          <w:szCs w:val="24"/>
        </w:rPr>
        <w:t>s a</w:t>
      </w:r>
      <w:r>
        <w:rPr>
          <w:spacing w:val="1"/>
          <w:sz w:val="24"/>
          <w:szCs w:val="24"/>
        </w:rPr>
        <w:t xml:space="preserve"> </w:t>
      </w:r>
      <w:r>
        <w:rPr>
          <w:sz w:val="24"/>
          <w:szCs w:val="24"/>
        </w:rPr>
        <w:t>g</w:t>
      </w:r>
      <w:r>
        <w:rPr>
          <w:spacing w:val="1"/>
          <w:sz w:val="24"/>
          <w:szCs w:val="24"/>
        </w:rPr>
        <w:t>r</w:t>
      </w:r>
      <w:r>
        <w:rPr>
          <w:spacing w:val="-1"/>
          <w:sz w:val="24"/>
          <w:szCs w:val="24"/>
        </w:rPr>
        <w:t>a</w:t>
      </w:r>
      <w:r>
        <w:rPr>
          <w:sz w:val="24"/>
          <w:szCs w:val="24"/>
        </w:rPr>
        <w:t>ph</w:t>
      </w:r>
      <w:r>
        <w:rPr>
          <w:spacing w:val="-4"/>
          <w:sz w:val="24"/>
          <w:szCs w:val="24"/>
        </w:rPr>
        <w:t>i</w:t>
      </w:r>
      <w:r>
        <w:rPr>
          <w:spacing w:val="-1"/>
          <w:sz w:val="24"/>
          <w:szCs w:val="24"/>
        </w:rPr>
        <w:t>c</w:t>
      </w:r>
      <w:r>
        <w:rPr>
          <w:spacing w:val="8"/>
          <w:sz w:val="24"/>
          <w:szCs w:val="24"/>
        </w:rPr>
        <w:t>a</w:t>
      </w:r>
      <w:r>
        <w:rPr>
          <w:sz w:val="24"/>
          <w:szCs w:val="24"/>
        </w:rPr>
        <w:t xml:space="preserve">l </w:t>
      </w:r>
      <w:r>
        <w:rPr>
          <w:spacing w:val="4"/>
          <w:sz w:val="24"/>
          <w:szCs w:val="24"/>
        </w:rPr>
        <w:t>a</w:t>
      </w:r>
      <w:r>
        <w:rPr>
          <w:spacing w:val="-9"/>
          <w:sz w:val="24"/>
          <w:szCs w:val="24"/>
        </w:rPr>
        <w:t>l</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10"/>
          <w:sz w:val="24"/>
          <w:szCs w:val="24"/>
        </w:rPr>
        <w:t>t</w:t>
      </w:r>
      <w:r>
        <w:rPr>
          <w:spacing w:val="-4"/>
          <w:sz w:val="24"/>
          <w:szCs w:val="24"/>
        </w:rPr>
        <w:t>i</w:t>
      </w:r>
      <w:r>
        <w:rPr>
          <w:spacing w:val="-5"/>
          <w:sz w:val="24"/>
          <w:szCs w:val="24"/>
        </w:rPr>
        <w:t>v</w:t>
      </w:r>
      <w:r>
        <w:rPr>
          <w:sz w:val="24"/>
          <w:szCs w:val="24"/>
        </w:rPr>
        <w:t>e</w:t>
      </w:r>
      <w:r>
        <w:rPr>
          <w:spacing w:val="1"/>
          <w:sz w:val="24"/>
          <w:szCs w:val="24"/>
        </w:rPr>
        <w:t xml:space="preserve"> </w:t>
      </w:r>
      <w:r>
        <w:rPr>
          <w:sz w:val="24"/>
          <w:szCs w:val="24"/>
        </w:rPr>
        <w:t>to</w:t>
      </w:r>
      <w:r>
        <w:rPr>
          <w:spacing w:val="3"/>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1"/>
          <w:sz w:val="24"/>
          <w:szCs w:val="24"/>
        </w:rPr>
        <w:t>c</w:t>
      </w:r>
      <w:r>
        <w:rPr>
          <w:spacing w:val="5"/>
          <w:sz w:val="24"/>
          <w:szCs w:val="24"/>
        </w:rPr>
        <w:t>o</w:t>
      </w:r>
      <w:r>
        <w:rPr>
          <w:spacing w:val="-4"/>
          <w:sz w:val="24"/>
          <w:szCs w:val="24"/>
        </w:rPr>
        <w:t>mm</w:t>
      </w:r>
      <w:r>
        <w:rPr>
          <w:spacing w:val="4"/>
          <w:sz w:val="24"/>
          <w:szCs w:val="24"/>
        </w:rPr>
        <w:t>a</w:t>
      </w:r>
      <w:r>
        <w:rPr>
          <w:spacing w:val="-5"/>
          <w:sz w:val="24"/>
          <w:szCs w:val="24"/>
        </w:rPr>
        <w:t>n</w:t>
      </w:r>
      <w:r>
        <w:rPr>
          <w:spacing w:val="3"/>
          <w:sz w:val="24"/>
          <w:szCs w:val="24"/>
        </w:rPr>
        <w:t>d</w:t>
      </w:r>
      <w:r>
        <w:rPr>
          <w:spacing w:val="6"/>
          <w:sz w:val="24"/>
          <w:szCs w:val="24"/>
        </w:rPr>
        <w:t>-</w:t>
      </w:r>
      <w:r>
        <w:rPr>
          <w:spacing w:val="-4"/>
          <w:sz w:val="24"/>
          <w:szCs w:val="24"/>
        </w:rPr>
        <w:t>li</w:t>
      </w:r>
      <w:r>
        <w:rPr>
          <w:sz w:val="24"/>
          <w:szCs w:val="24"/>
        </w:rPr>
        <w:t>ne</w:t>
      </w:r>
      <w:r>
        <w:rPr>
          <w:spacing w:val="6"/>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e</w:t>
      </w:r>
      <w:r>
        <w:rPr>
          <w:spacing w:val="6"/>
          <w:sz w:val="24"/>
          <w:szCs w:val="24"/>
        </w:rPr>
        <w:t>r</w:t>
      </w:r>
      <w:r>
        <w:rPr>
          <w:spacing w:val="-8"/>
          <w:sz w:val="24"/>
          <w:szCs w:val="24"/>
        </w:rPr>
        <w:t>f</w:t>
      </w:r>
      <w:r>
        <w:rPr>
          <w:spacing w:val="-1"/>
          <w:sz w:val="24"/>
          <w:szCs w:val="24"/>
        </w:rPr>
        <w:t>ac</w:t>
      </w:r>
      <w:r>
        <w:rPr>
          <w:sz w:val="24"/>
          <w:szCs w:val="24"/>
        </w:rPr>
        <w:t>e</w:t>
      </w:r>
      <w:r>
        <w:rPr>
          <w:spacing w:val="1"/>
          <w:sz w:val="24"/>
          <w:szCs w:val="24"/>
        </w:rPr>
        <w:t xml:space="preserve"> (</w:t>
      </w:r>
      <w:r>
        <w:rPr>
          <w:spacing w:val="3"/>
          <w:sz w:val="24"/>
          <w:szCs w:val="24"/>
        </w:rPr>
        <w:t>C</w:t>
      </w:r>
      <w:r>
        <w:rPr>
          <w:spacing w:val="-3"/>
          <w:sz w:val="24"/>
          <w:szCs w:val="24"/>
        </w:rPr>
        <w:t>L</w:t>
      </w:r>
      <w:r>
        <w:rPr>
          <w:spacing w:val="1"/>
          <w:sz w:val="24"/>
          <w:szCs w:val="24"/>
        </w:rPr>
        <w:t>I)</w:t>
      </w:r>
      <w:r>
        <w:rPr>
          <w:sz w:val="24"/>
          <w:szCs w:val="24"/>
        </w:rPr>
        <w:t>.</w:t>
      </w:r>
    </w:p>
    <w:p w14:paraId="1302F52E" w14:textId="77777777" w:rsidR="00433F0F" w:rsidRDefault="00433F0F">
      <w:pPr>
        <w:spacing w:before="14" w:line="240" w:lineRule="exact"/>
        <w:rPr>
          <w:sz w:val="24"/>
          <w:szCs w:val="24"/>
        </w:rPr>
      </w:pPr>
    </w:p>
    <w:p w14:paraId="7384AC97" w14:textId="77777777" w:rsidR="00433F0F" w:rsidRDefault="008B01BA">
      <w:pPr>
        <w:ind w:left="687"/>
        <w:rPr>
          <w:sz w:val="24"/>
          <w:szCs w:val="24"/>
        </w:rPr>
      </w:pPr>
      <w:r>
        <w:rPr>
          <w:b/>
          <w:color w:val="212121"/>
          <w:sz w:val="24"/>
          <w:szCs w:val="24"/>
        </w:rPr>
        <w:t>J</w:t>
      </w:r>
      <w:r>
        <w:rPr>
          <w:b/>
          <w:color w:val="212121"/>
          <w:spacing w:val="1"/>
          <w:sz w:val="24"/>
          <w:szCs w:val="24"/>
        </w:rPr>
        <w:t>up</w:t>
      </w:r>
      <w:r>
        <w:rPr>
          <w:b/>
          <w:color w:val="212121"/>
          <w:sz w:val="24"/>
          <w:szCs w:val="24"/>
        </w:rPr>
        <w:t>y</w:t>
      </w:r>
      <w:r>
        <w:rPr>
          <w:b/>
          <w:color w:val="212121"/>
          <w:spacing w:val="1"/>
          <w:sz w:val="24"/>
          <w:szCs w:val="24"/>
        </w:rPr>
        <w:t>t</w:t>
      </w:r>
      <w:r>
        <w:rPr>
          <w:b/>
          <w:color w:val="212121"/>
          <w:spacing w:val="-1"/>
          <w:sz w:val="24"/>
          <w:szCs w:val="24"/>
        </w:rPr>
        <w:t>e</w:t>
      </w:r>
      <w:r>
        <w:rPr>
          <w:b/>
          <w:color w:val="212121"/>
          <w:sz w:val="24"/>
          <w:szCs w:val="24"/>
        </w:rPr>
        <w:t>r</w:t>
      </w:r>
      <w:r>
        <w:rPr>
          <w:b/>
          <w:color w:val="212121"/>
          <w:spacing w:val="-4"/>
          <w:sz w:val="24"/>
          <w:szCs w:val="24"/>
        </w:rPr>
        <w:t xml:space="preserve"> </w:t>
      </w:r>
      <w:r>
        <w:rPr>
          <w:b/>
          <w:color w:val="212121"/>
          <w:sz w:val="24"/>
          <w:szCs w:val="24"/>
        </w:rPr>
        <w:t>No</w:t>
      </w:r>
      <w:r>
        <w:rPr>
          <w:b/>
          <w:color w:val="212121"/>
          <w:spacing w:val="1"/>
          <w:sz w:val="24"/>
          <w:szCs w:val="24"/>
        </w:rPr>
        <w:t>t</w:t>
      </w:r>
      <w:r>
        <w:rPr>
          <w:b/>
          <w:color w:val="212121"/>
          <w:spacing w:val="-1"/>
          <w:sz w:val="24"/>
          <w:szCs w:val="24"/>
        </w:rPr>
        <w:t>e</w:t>
      </w:r>
      <w:r>
        <w:rPr>
          <w:b/>
          <w:color w:val="212121"/>
          <w:spacing w:val="1"/>
          <w:sz w:val="24"/>
          <w:szCs w:val="24"/>
        </w:rPr>
        <w:t>b</w:t>
      </w:r>
      <w:r>
        <w:rPr>
          <w:b/>
          <w:color w:val="212121"/>
          <w:sz w:val="24"/>
          <w:szCs w:val="24"/>
        </w:rPr>
        <w:t>oo</w:t>
      </w:r>
      <w:r>
        <w:rPr>
          <w:b/>
          <w:color w:val="212121"/>
          <w:spacing w:val="-4"/>
          <w:sz w:val="24"/>
          <w:szCs w:val="24"/>
        </w:rPr>
        <w:t>k</w:t>
      </w:r>
      <w:r>
        <w:rPr>
          <w:b/>
          <w:color w:val="212121"/>
          <w:sz w:val="24"/>
          <w:szCs w:val="24"/>
        </w:rPr>
        <w:t>:</w:t>
      </w:r>
    </w:p>
    <w:p w14:paraId="43DE169D" w14:textId="77777777" w:rsidR="00433F0F" w:rsidRDefault="00433F0F">
      <w:pPr>
        <w:spacing w:before="2" w:line="160" w:lineRule="exact"/>
        <w:rPr>
          <w:sz w:val="17"/>
          <w:szCs w:val="17"/>
        </w:rPr>
      </w:pPr>
    </w:p>
    <w:p w14:paraId="3A166552" w14:textId="77777777" w:rsidR="00433F0F" w:rsidRDefault="00433F0F">
      <w:pPr>
        <w:spacing w:line="200" w:lineRule="exact"/>
      </w:pPr>
    </w:p>
    <w:p w14:paraId="0839BDEE" w14:textId="77777777" w:rsidR="00433F0F" w:rsidRDefault="008B01BA">
      <w:pPr>
        <w:spacing w:line="360" w:lineRule="auto"/>
        <w:ind w:left="687" w:right="66" w:firstLine="480"/>
        <w:jc w:val="both"/>
        <w:rPr>
          <w:sz w:val="24"/>
          <w:szCs w:val="24"/>
        </w:rPr>
      </w:pPr>
      <w:r>
        <w:rPr>
          <w:color w:val="212121"/>
          <w:sz w:val="24"/>
          <w:szCs w:val="24"/>
        </w:rPr>
        <w:t>A</w:t>
      </w:r>
      <w:r>
        <w:rPr>
          <w:color w:val="212121"/>
          <w:spacing w:val="-5"/>
          <w:sz w:val="24"/>
          <w:szCs w:val="24"/>
        </w:rPr>
        <w:t>n</w:t>
      </w:r>
      <w:r>
        <w:rPr>
          <w:color w:val="212121"/>
          <w:spacing w:val="-1"/>
          <w:sz w:val="24"/>
          <w:szCs w:val="24"/>
        </w:rPr>
        <w:t>ac</w:t>
      </w:r>
      <w:r>
        <w:rPr>
          <w:color w:val="212121"/>
          <w:spacing w:val="5"/>
          <w:sz w:val="24"/>
          <w:szCs w:val="24"/>
        </w:rPr>
        <w:t>o</w:t>
      </w:r>
      <w:r>
        <w:rPr>
          <w:color w:val="212121"/>
          <w:spacing w:val="-5"/>
          <w:sz w:val="24"/>
          <w:szCs w:val="24"/>
        </w:rPr>
        <w:t>n</w:t>
      </w:r>
      <w:r>
        <w:rPr>
          <w:color w:val="212121"/>
          <w:spacing w:val="5"/>
          <w:sz w:val="24"/>
          <w:szCs w:val="24"/>
        </w:rPr>
        <w:t>d</w:t>
      </w:r>
      <w:r>
        <w:rPr>
          <w:color w:val="212121"/>
          <w:sz w:val="24"/>
          <w:szCs w:val="24"/>
        </w:rPr>
        <w:t>a</w:t>
      </w:r>
      <w:r>
        <w:rPr>
          <w:color w:val="212121"/>
          <w:spacing w:val="25"/>
          <w:sz w:val="24"/>
          <w:szCs w:val="24"/>
        </w:rPr>
        <w:t xml:space="preserve"> </w:t>
      </w:r>
      <w:r>
        <w:rPr>
          <w:color w:val="212121"/>
          <w:spacing w:val="5"/>
          <w:sz w:val="24"/>
          <w:szCs w:val="24"/>
        </w:rPr>
        <w:t>d</w:t>
      </w:r>
      <w:r>
        <w:rPr>
          <w:color w:val="212121"/>
          <w:spacing w:val="-9"/>
          <w:sz w:val="24"/>
          <w:szCs w:val="24"/>
        </w:rPr>
        <w:t>i</w:t>
      </w:r>
      <w:r>
        <w:rPr>
          <w:color w:val="212121"/>
          <w:spacing w:val="-2"/>
          <w:sz w:val="24"/>
          <w:szCs w:val="24"/>
        </w:rPr>
        <w:t>s</w:t>
      </w:r>
      <w:r>
        <w:rPr>
          <w:color w:val="212121"/>
          <w:spacing w:val="5"/>
          <w:sz w:val="24"/>
          <w:szCs w:val="24"/>
        </w:rPr>
        <w:t>t</w:t>
      </w:r>
      <w:r>
        <w:rPr>
          <w:color w:val="212121"/>
          <w:spacing w:val="6"/>
          <w:sz w:val="24"/>
          <w:szCs w:val="24"/>
        </w:rPr>
        <w:t>r</w:t>
      </w:r>
      <w:r>
        <w:rPr>
          <w:color w:val="212121"/>
          <w:spacing w:val="-4"/>
          <w:sz w:val="24"/>
          <w:szCs w:val="24"/>
        </w:rPr>
        <w:t>i</w:t>
      </w:r>
      <w:r>
        <w:rPr>
          <w:color w:val="212121"/>
          <w:spacing w:val="-5"/>
          <w:sz w:val="24"/>
          <w:szCs w:val="24"/>
        </w:rPr>
        <w:t>b</w:t>
      </w:r>
      <w:r>
        <w:rPr>
          <w:color w:val="212121"/>
          <w:sz w:val="24"/>
          <w:szCs w:val="24"/>
        </w:rPr>
        <w:t>u</w:t>
      </w:r>
      <w:r>
        <w:rPr>
          <w:color w:val="212121"/>
          <w:spacing w:val="10"/>
          <w:sz w:val="24"/>
          <w:szCs w:val="24"/>
        </w:rPr>
        <w:t>t</w:t>
      </w:r>
      <w:r>
        <w:rPr>
          <w:color w:val="212121"/>
          <w:spacing w:val="-9"/>
          <w:sz w:val="24"/>
          <w:szCs w:val="24"/>
        </w:rPr>
        <w:t>i</w:t>
      </w:r>
      <w:r>
        <w:rPr>
          <w:color w:val="212121"/>
          <w:spacing w:val="5"/>
          <w:sz w:val="24"/>
          <w:szCs w:val="24"/>
        </w:rPr>
        <w:t>o</w:t>
      </w:r>
      <w:r>
        <w:rPr>
          <w:color w:val="212121"/>
          <w:sz w:val="24"/>
          <w:szCs w:val="24"/>
        </w:rPr>
        <w:t xml:space="preserve">n </w:t>
      </w:r>
      <w:r>
        <w:rPr>
          <w:color w:val="212121"/>
          <w:spacing w:val="-1"/>
          <w:sz w:val="24"/>
          <w:szCs w:val="24"/>
        </w:rPr>
        <w:t>c</w:t>
      </w:r>
      <w:r>
        <w:rPr>
          <w:color w:val="212121"/>
          <w:spacing w:val="5"/>
          <w:sz w:val="24"/>
          <w:szCs w:val="24"/>
        </w:rPr>
        <w:t>o</w:t>
      </w:r>
      <w:r>
        <w:rPr>
          <w:color w:val="212121"/>
          <w:spacing w:val="-9"/>
          <w:sz w:val="24"/>
          <w:szCs w:val="24"/>
        </w:rPr>
        <w:t>m</w:t>
      </w:r>
      <w:r>
        <w:rPr>
          <w:color w:val="212121"/>
          <w:spacing w:val="4"/>
          <w:sz w:val="24"/>
          <w:szCs w:val="24"/>
        </w:rPr>
        <w:t>e</w:t>
      </w:r>
      <w:r>
        <w:rPr>
          <w:color w:val="212121"/>
          <w:sz w:val="24"/>
          <w:szCs w:val="24"/>
        </w:rPr>
        <w:t>s</w:t>
      </w:r>
      <w:r>
        <w:rPr>
          <w:color w:val="212121"/>
          <w:spacing w:val="24"/>
          <w:sz w:val="24"/>
          <w:szCs w:val="24"/>
        </w:rPr>
        <w:t xml:space="preserve"> </w:t>
      </w:r>
      <w:r>
        <w:rPr>
          <w:color w:val="212121"/>
          <w:spacing w:val="4"/>
          <w:sz w:val="24"/>
          <w:szCs w:val="24"/>
        </w:rPr>
        <w:t>w</w:t>
      </w:r>
      <w:r>
        <w:rPr>
          <w:color w:val="212121"/>
          <w:spacing w:val="-9"/>
          <w:sz w:val="24"/>
          <w:szCs w:val="24"/>
        </w:rPr>
        <w:t>i</w:t>
      </w:r>
      <w:r>
        <w:rPr>
          <w:color w:val="212121"/>
          <w:spacing w:val="5"/>
          <w:sz w:val="24"/>
          <w:szCs w:val="24"/>
        </w:rPr>
        <w:t>t</w:t>
      </w:r>
      <w:r>
        <w:rPr>
          <w:color w:val="212121"/>
          <w:sz w:val="24"/>
          <w:szCs w:val="24"/>
        </w:rPr>
        <w:t>h</w:t>
      </w:r>
      <w:r>
        <w:rPr>
          <w:color w:val="212121"/>
          <w:spacing w:val="21"/>
          <w:sz w:val="24"/>
          <w:szCs w:val="24"/>
        </w:rPr>
        <w:t xml:space="preserve"> </w:t>
      </w:r>
      <w:r>
        <w:rPr>
          <w:color w:val="212121"/>
          <w:sz w:val="24"/>
          <w:szCs w:val="24"/>
        </w:rPr>
        <w:t>1</w:t>
      </w:r>
      <w:r>
        <w:rPr>
          <w:color w:val="212121"/>
          <w:spacing w:val="2"/>
          <w:sz w:val="24"/>
          <w:szCs w:val="24"/>
        </w:rPr>
        <w:t>,</w:t>
      </w:r>
      <w:r>
        <w:rPr>
          <w:color w:val="212121"/>
          <w:sz w:val="24"/>
          <w:szCs w:val="24"/>
        </w:rPr>
        <w:t>500</w:t>
      </w:r>
      <w:r>
        <w:rPr>
          <w:color w:val="212121"/>
          <w:spacing w:val="26"/>
          <w:sz w:val="24"/>
          <w:szCs w:val="24"/>
        </w:rPr>
        <w:t xml:space="preserve"> </w:t>
      </w:r>
      <w:r>
        <w:rPr>
          <w:color w:val="212121"/>
          <w:sz w:val="24"/>
          <w:szCs w:val="24"/>
        </w:rPr>
        <w:t>p</w:t>
      </w:r>
      <w:r>
        <w:rPr>
          <w:color w:val="212121"/>
          <w:spacing w:val="-1"/>
          <w:sz w:val="24"/>
          <w:szCs w:val="24"/>
        </w:rPr>
        <w:t>ac</w:t>
      </w:r>
      <w:r>
        <w:rPr>
          <w:color w:val="212121"/>
          <w:sz w:val="24"/>
          <w:szCs w:val="24"/>
        </w:rPr>
        <w:t>k</w:t>
      </w:r>
      <w:r>
        <w:rPr>
          <w:color w:val="212121"/>
          <w:spacing w:val="-1"/>
          <w:sz w:val="24"/>
          <w:szCs w:val="24"/>
        </w:rPr>
        <w:t>a</w:t>
      </w:r>
      <w:r>
        <w:rPr>
          <w:color w:val="212121"/>
          <w:sz w:val="24"/>
          <w:szCs w:val="24"/>
        </w:rPr>
        <w:t>g</w:t>
      </w:r>
      <w:r>
        <w:rPr>
          <w:color w:val="212121"/>
          <w:spacing w:val="-1"/>
          <w:sz w:val="24"/>
          <w:szCs w:val="24"/>
        </w:rPr>
        <w:t>e</w:t>
      </w:r>
      <w:r>
        <w:rPr>
          <w:color w:val="212121"/>
          <w:sz w:val="24"/>
          <w:szCs w:val="24"/>
        </w:rPr>
        <w:t>s</w:t>
      </w:r>
      <w:r>
        <w:rPr>
          <w:color w:val="212121"/>
          <w:spacing w:val="24"/>
          <w:sz w:val="24"/>
          <w:szCs w:val="24"/>
        </w:rPr>
        <w:t xml:space="preserve"> </w:t>
      </w:r>
      <w:r>
        <w:rPr>
          <w:color w:val="212121"/>
          <w:spacing w:val="-2"/>
          <w:sz w:val="24"/>
          <w:szCs w:val="24"/>
        </w:rPr>
        <w:t>s</w:t>
      </w:r>
      <w:r>
        <w:rPr>
          <w:color w:val="212121"/>
          <w:spacing w:val="4"/>
          <w:sz w:val="24"/>
          <w:szCs w:val="24"/>
        </w:rPr>
        <w:t>e</w:t>
      </w:r>
      <w:r>
        <w:rPr>
          <w:color w:val="212121"/>
          <w:spacing w:val="-9"/>
          <w:sz w:val="24"/>
          <w:szCs w:val="24"/>
        </w:rPr>
        <w:t>l</w:t>
      </w:r>
      <w:r>
        <w:rPr>
          <w:color w:val="212121"/>
          <w:spacing w:val="4"/>
          <w:sz w:val="24"/>
          <w:szCs w:val="24"/>
        </w:rPr>
        <w:t>e</w:t>
      </w:r>
      <w:r>
        <w:rPr>
          <w:color w:val="212121"/>
          <w:spacing w:val="-1"/>
          <w:sz w:val="24"/>
          <w:szCs w:val="24"/>
        </w:rPr>
        <w:t>c</w:t>
      </w:r>
      <w:r>
        <w:rPr>
          <w:color w:val="212121"/>
          <w:spacing w:val="5"/>
          <w:sz w:val="24"/>
          <w:szCs w:val="24"/>
        </w:rPr>
        <w:t>t</w:t>
      </w:r>
      <w:r>
        <w:rPr>
          <w:color w:val="212121"/>
          <w:spacing w:val="-1"/>
          <w:sz w:val="24"/>
          <w:szCs w:val="24"/>
        </w:rPr>
        <w:t>e</w:t>
      </w:r>
      <w:r>
        <w:rPr>
          <w:color w:val="212121"/>
          <w:sz w:val="24"/>
          <w:szCs w:val="24"/>
        </w:rPr>
        <w:t>d</w:t>
      </w:r>
      <w:r>
        <w:rPr>
          <w:color w:val="212121"/>
          <w:spacing w:val="26"/>
          <w:sz w:val="24"/>
          <w:szCs w:val="24"/>
        </w:rPr>
        <w:t xml:space="preserve"> </w:t>
      </w:r>
      <w:r>
        <w:rPr>
          <w:color w:val="212121"/>
          <w:spacing w:val="-8"/>
          <w:sz w:val="24"/>
          <w:szCs w:val="24"/>
        </w:rPr>
        <w:t>f</w:t>
      </w:r>
      <w:r>
        <w:rPr>
          <w:color w:val="212121"/>
          <w:spacing w:val="1"/>
          <w:sz w:val="24"/>
          <w:szCs w:val="24"/>
        </w:rPr>
        <w:t>r</w:t>
      </w:r>
      <w:r>
        <w:rPr>
          <w:color w:val="212121"/>
          <w:spacing w:val="5"/>
          <w:sz w:val="24"/>
          <w:szCs w:val="24"/>
        </w:rPr>
        <w:t>o</w:t>
      </w:r>
      <w:r>
        <w:rPr>
          <w:color w:val="212121"/>
          <w:sz w:val="24"/>
          <w:szCs w:val="24"/>
        </w:rPr>
        <w:t>m</w:t>
      </w:r>
      <w:r>
        <w:rPr>
          <w:color w:val="212121"/>
          <w:spacing w:val="-2"/>
          <w:sz w:val="24"/>
          <w:szCs w:val="24"/>
        </w:rPr>
        <w:t xml:space="preserve"> </w:t>
      </w:r>
      <w:r>
        <w:rPr>
          <w:color w:val="000000"/>
          <w:spacing w:val="6"/>
          <w:sz w:val="24"/>
          <w:szCs w:val="24"/>
        </w:rPr>
        <w:t>P</w:t>
      </w:r>
      <w:r>
        <w:rPr>
          <w:color w:val="000000"/>
          <w:spacing w:val="-10"/>
          <w:sz w:val="24"/>
          <w:szCs w:val="24"/>
        </w:rPr>
        <w:t>y</w:t>
      </w:r>
      <w:r>
        <w:rPr>
          <w:color w:val="000000"/>
          <w:spacing w:val="1"/>
          <w:sz w:val="24"/>
          <w:szCs w:val="24"/>
        </w:rPr>
        <w:t>P</w:t>
      </w:r>
      <w:r>
        <w:rPr>
          <w:color w:val="000000"/>
          <w:sz w:val="24"/>
          <w:szCs w:val="24"/>
        </w:rPr>
        <w:t>I</w:t>
      </w:r>
      <w:r>
        <w:rPr>
          <w:color w:val="000000"/>
          <w:spacing w:val="5"/>
          <w:sz w:val="24"/>
          <w:szCs w:val="24"/>
        </w:rPr>
        <w:t xml:space="preserve"> </w:t>
      </w:r>
      <w:r>
        <w:rPr>
          <w:color w:val="212121"/>
          <w:spacing w:val="-1"/>
          <w:sz w:val="24"/>
          <w:szCs w:val="24"/>
        </w:rPr>
        <w:t>a</w:t>
      </w:r>
      <w:r>
        <w:rPr>
          <w:color w:val="212121"/>
          <w:sz w:val="24"/>
          <w:szCs w:val="24"/>
        </w:rPr>
        <w:t>s</w:t>
      </w:r>
      <w:r>
        <w:rPr>
          <w:color w:val="212121"/>
          <w:spacing w:val="24"/>
          <w:sz w:val="24"/>
          <w:szCs w:val="24"/>
        </w:rPr>
        <w:t xml:space="preserve"> </w:t>
      </w:r>
      <w:r>
        <w:rPr>
          <w:color w:val="212121"/>
          <w:sz w:val="24"/>
          <w:szCs w:val="24"/>
        </w:rPr>
        <w:t>w</w:t>
      </w:r>
      <w:r>
        <w:rPr>
          <w:color w:val="212121"/>
          <w:spacing w:val="3"/>
          <w:sz w:val="24"/>
          <w:szCs w:val="24"/>
        </w:rPr>
        <w:t>e</w:t>
      </w:r>
      <w:r>
        <w:rPr>
          <w:color w:val="212121"/>
          <w:spacing w:val="5"/>
          <w:sz w:val="24"/>
          <w:szCs w:val="24"/>
        </w:rPr>
        <w:t>l</w:t>
      </w:r>
      <w:r>
        <w:rPr>
          <w:color w:val="212121"/>
          <w:sz w:val="24"/>
          <w:szCs w:val="24"/>
        </w:rPr>
        <w:t xml:space="preserve">l </w:t>
      </w:r>
      <w:r>
        <w:rPr>
          <w:color w:val="212121"/>
          <w:spacing w:val="-1"/>
          <w:sz w:val="24"/>
          <w:szCs w:val="24"/>
        </w:rPr>
        <w:t>a</w:t>
      </w:r>
      <w:r>
        <w:rPr>
          <w:color w:val="212121"/>
          <w:sz w:val="24"/>
          <w:szCs w:val="24"/>
        </w:rPr>
        <w:t xml:space="preserve">s   </w:t>
      </w:r>
      <w:r>
        <w:rPr>
          <w:color w:val="212121"/>
          <w:spacing w:val="5"/>
          <w:sz w:val="24"/>
          <w:szCs w:val="24"/>
        </w:rPr>
        <w:t>t</w:t>
      </w:r>
      <w:r>
        <w:rPr>
          <w:color w:val="212121"/>
          <w:spacing w:val="-5"/>
          <w:sz w:val="24"/>
          <w:szCs w:val="24"/>
        </w:rPr>
        <w:t>h</w:t>
      </w:r>
      <w:r>
        <w:rPr>
          <w:color w:val="212121"/>
          <w:sz w:val="24"/>
          <w:szCs w:val="24"/>
        </w:rPr>
        <w:t>e</w:t>
      </w:r>
      <w:r>
        <w:rPr>
          <w:color w:val="212121"/>
          <w:spacing w:val="2"/>
          <w:sz w:val="24"/>
          <w:szCs w:val="24"/>
        </w:rPr>
        <w:t xml:space="preserve"> </w:t>
      </w:r>
      <w:r>
        <w:rPr>
          <w:color w:val="000000"/>
          <w:spacing w:val="-1"/>
          <w:sz w:val="24"/>
          <w:szCs w:val="24"/>
        </w:rPr>
        <w:t>c</w:t>
      </w:r>
      <w:r>
        <w:rPr>
          <w:color w:val="000000"/>
          <w:spacing w:val="5"/>
          <w:sz w:val="24"/>
          <w:szCs w:val="24"/>
        </w:rPr>
        <w:t>o</w:t>
      </w:r>
      <w:r>
        <w:rPr>
          <w:color w:val="000000"/>
          <w:spacing w:val="-5"/>
          <w:sz w:val="24"/>
          <w:szCs w:val="24"/>
        </w:rPr>
        <w:t>n</w:t>
      </w:r>
      <w:r>
        <w:rPr>
          <w:color w:val="000000"/>
          <w:sz w:val="24"/>
          <w:szCs w:val="24"/>
        </w:rPr>
        <w:t>da</w:t>
      </w:r>
      <w:r>
        <w:rPr>
          <w:color w:val="000000"/>
          <w:spacing w:val="2"/>
          <w:sz w:val="24"/>
          <w:szCs w:val="24"/>
        </w:rPr>
        <w:t xml:space="preserve"> </w:t>
      </w:r>
      <w:r>
        <w:rPr>
          <w:color w:val="212121"/>
          <w:sz w:val="24"/>
          <w:szCs w:val="24"/>
        </w:rPr>
        <w:t>p</w:t>
      </w:r>
      <w:r>
        <w:rPr>
          <w:color w:val="212121"/>
          <w:spacing w:val="-1"/>
          <w:sz w:val="24"/>
          <w:szCs w:val="24"/>
        </w:rPr>
        <w:t>ac</w:t>
      </w:r>
      <w:r>
        <w:rPr>
          <w:color w:val="212121"/>
          <w:sz w:val="24"/>
          <w:szCs w:val="24"/>
        </w:rPr>
        <w:t>k</w:t>
      </w:r>
      <w:r>
        <w:rPr>
          <w:color w:val="212121"/>
          <w:spacing w:val="-1"/>
          <w:sz w:val="24"/>
          <w:szCs w:val="24"/>
        </w:rPr>
        <w:t>a</w:t>
      </w:r>
      <w:r>
        <w:rPr>
          <w:color w:val="212121"/>
          <w:sz w:val="24"/>
          <w:szCs w:val="24"/>
        </w:rPr>
        <w:t xml:space="preserve">ge  </w:t>
      </w:r>
      <w:r>
        <w:rPr>
          <w:color w:val="212121"/>
          <w:spacing w:val="1"/>
          <w:sz w:val="24"/>
          <w:szCs w:val="24"/>
        </w:rPr>
        <w:t xml:space="preserve"> </w:t>
      </w:r>
      <w:r>
        <w:rPr>
          <w:color w:val="212121"/>
          <w:spacing w:val="-1"/>
          <w:sz w:val="24"/>
          <w:szCs w:val="24"/>
        </w:rPr>
        <w:t>a</w:t>
      </w:r>
      <w:r>
        <w:rPr>
          <w:color w:val="212121"/>
          <w:spacing w:val="-5"/>
          <w:sz w:val="24"/>
          <w:szCs w:val="24"/>
        </w:rPr>
        <w:t>n</w:t>
      </w:r>
      <w:r>
        <w:rPr>
          <w:color w:val="212121"/>
          <w:sz w:val="24"/>
          <w:szCs w:val="24"/>
        </w:rPr>
        <w:t xml:space="preserve">d  </w:t>
      </w:r>
      <w:r>
        <w:rPr>
          <w:color w:val="212121"/>
          <w:spacing w:val="2"/>
          <w:sz w:val="24"/>
          <w:szCs w:val="24"/>
        </w:rPr>
        <w:t xml:space="preserve"> </w:t>
      </w:r>
      <w:r>
        <w:rPr>
          <w:color w:val="212121"/>
          <w:sz w:val="24"/>
          <w:szCs w:val="24"/>
        </w:rPr>
        <w:t>v</w:t>
      </w:r>
      <w:r>
        <w:rPr>
          <w:color w:val="212121"/>
          <w:spacing w:val="-4"/>
          <w:sz w:val="24"/>
          <w:szCs w:val="24"/>
        </w:rPr>
        <w:t>i</w:t>
      </w:r>
      <w:r>
        <w:rPr>
          <w:color w:val="212121"/>
          <w:spacing w:val="1"/>
          <w:sz w:val="24"/>
          <w:szCs w:val="24"/>
        </w:rPr>
        <w:t>r</w:t>
      </w:r>
      <w:r>
        <w:rPr>
          <w:color w:val="212121"/>
          <w:spacing w:val="5"/>
          <w:sz w:val="24"/>
          <w:szCs w:val="24"/>
        </w:rPr>
        <w:t>t</w:t>
      </w:r>
      <w:r>
        <w:rPr>
          <w:color w:val="212121"/>
          <w:sz w:val="24"/>
          <w:szCs w:val="24"/>
        </w:rPr>
        <w:t>u</w:t>
      </w:r>
      <w:r>
        <w:rPr>
          <w:color w:val="212121"/>
          <w:spacing w:val="4"/>
          <w:sz w:val="24"/>
          <w:szCs w:val="24"/>
        </w:rPr>
        <w:t>a</w:t>
      </w:r>
      <w:r>
        <w:rPr>
          <w:color w:val="212121"/>
          <w:sz w:val="24"/>
          <w:szCs w:val="24"/>
        </w:rPr>
        <w:t xml:space="preserve">l </w:t>
      </w:r>
      <w:r>
        <w:rPr>
          <w:color w:val="212121"/>
          <w:spacing w:val="53"/>
          <w:sz w:val="24"/>
          <w:szCs w:val="24"/>
        </w:rPr>
        <w:t xml:space="preserve"> </w:t>
      </w:r>
      <w:r>
        <w:rPr>
          <w:color w:val="212121"/>
          <w:spacing w:val="-1"/>
          <w:sz w:val="24"/>
          <w:szCs w:val="24"/>
        </w:rPr>
        <w:t>e</w:t>
      </w:r>
      <w:r>
        <w:rPr>
          <w:color w:val="212121"/>
          <w:sz w:val="24"/>
          <w:szCs w:val="24"/>
        </w:rPr>
        <w:t>nv</w:t>
      </w:r>
      <w:r>
        <w:rPr>
          <w:color w:val="212121"/>
          <w:spacing w:val="-4"/>
          <w:sz w:val="24"/>
          <w:szCs w:val="24"/>
        </w:rPr>
        <w:t>i</w:t>
      </w:r>
      <w:r>
        <w:rPr>
          <w:color w:val="212121"/>
          <w:spacing w:val="1"/>
          <w:sz w:val="24"/>
          <w:szCs w:val="24"/>
        </w:rPr>
        <w:t>r</w:t>
      </w:r>
      <w:r>
        <w:rPr>
          <w:color w:val="212121"/>
          <w:spacing w:val="5"/>
          <w:sz w:val="24"/>
          <w:szCs w:val="24"/>
        </w:rPr>
        <w:t>o</w:t>
      </w:r>
      <w:r>
        <w:rPr>
          <w:color w:val="212121"/>
          <w:sz w:val="24"/>
          <w:szCs w:val="24"/>
        </w:rPr>
        <w:t>n</w:t>
      </w:r>
      <w:r>
        <w:rPr>
          <w:color w:val="212121"/>
          <w:spacing w:val="-4"/>
          <w:sz w:val="24"/>
          <w:szCs w:val="24"/>
        </w:rPr>
        <w:t>m</w:t>
      </w:r>
      <w:r>
        <w:rPr>
          <w:color w:val="212121"/>
          <w:spacing w:val="4"/>
          <w:sz w:val="24"/>
          <w:szCs w:val="24"/>
        </w:rPr>
        <w:t>e</w:t>
      </w:r>
      <w:r>
        <w:rPr>
          <w:color w:val="212121"/>
          <w:spacing w:val="-5"/>
          <w:sz w:val="24"/>
          <w:szCs w:val="24"/>
        </w:rPr>
        <w:t>n</w:t>
      </w:r>
      <w:r>
        <w:rPr>
          <w:color w:val="212121"/>
          <w:sz w:val="24"/>
          <w:szCs w:val="24"/>
        </w:rPr>
        <w:t xml:space="preserve">t  </w:t>
      </w:r>
      <w:r>
        <w:rPr>
          <w:color w:val="212121"/>
          <w:spacing w:val="7"/>
          <w:sz w:val="24"/>
          <w:szCs w:val="24"/>
        </w:rPr>
        <w:t xml:space="preserve"> </w:t>
      </w:r>
      <w:r>
        <w:rPr>
          <w:color w:val="212121"/>
          <w:spacing w:val="-4"/>
          <w:sz w:val="24"/>
          <w:szCs w:val="24"/>
        </w:rPr>
        <w:t>m</w:t>
      </w:r>
      <w:r>
        <w:rPr>
          <w:color w:val="212121"/>
          <w:spacing w:val="4"/>
          <w:sz w:val="24"/>
          <w:szCs w:val="24"/>
        </w:rPr>
        <w:t>a</w:t>
      </w:r>
      <w:r>
        <w:rPr>
          <w:color w:val="212121"/>
          <w:spacing w:val="-5"/>
          <w:sz w:val="24"/>
          <w:szCs w:val="24"/>
        </w:rPr>
        <w:t>n</w:t>
      </w:r>
      <w:r>
        <w:rPr>
          <w:color w:val="212121"/>
          <w:spacing w:val="-1"/>
          <w:sz w:val="24"/>
          <w:szCs w:val="24"/>
        </w:rPr>
        <w:t>a</w:t>
      </w:r>
      <w:r>
        <w:rPr>
          <w:color w:val="212121"/>
          <w:sz w:val="24"/>
          <w:szCs w:val="24"/>
        </w:rPr>
        <w:t>g</w:t>
      </w:r>
      <w:r>
        <w:rPr>
          <w:color w:val="212121"/>
          <w:spacing w:val="-1"/>
          <w:sz w:val="24"/>
          <w:szCs w:val="24"/>
        </w:rPr>
        <w:t>e</w:t>
      </w:r>
      <w:r>
        <w:rPr>
          <w:color w:val="212121"/>
          <w:spacing w:val="1"/>
          <w:sz w:val="24"/>
          <w:szCs w:val="24"/>
        </w:rPr>
        <w:t>r</w:t>
      </w:r>
      <w:r>
        <w:rPr>
          <w:color w:val="212121"/>
          <w:sz w:val="24"/>
          <w:szCs w:val="24"/>
        </w:rPr>
        <w:t xml:space="preserve">.  </w:t>
      </w:r>
      <w:r>
        <w:rPr>
          <w:color w:val="212121"/>
          <w:spacing w:val="4"/>
          <w:sz w:val="24"/>
          <w:szCs w:val="24"/>
        </w:rPr>
        <w:t xml:space="preserve"> </w:t>
      </w:r>
      <w:r>
        <w:rPr>
          <w:color w:val="212121"/>
          <w:spacing w:val="-3"/>
          <w:sz w:val="24"/>
          <w:szCs w:val="24"/>
        </w:rPr>
        <w:t>I</w:t>
      </w:r>
      <w:r>
        <w:rPr>
          <w:color w:val="212121"/>
          <w:sz w:val="24"/>
          <w:szCs w:val="24"/>
        </w:rPr>
        <w:t xml:space="preserve">t  </w:t>
      </w:r>
      <w:r>
        <w:rPr>
          <w:color w:val="212121"/>
          <w:spacing w:val="3"/>
          <w:sz w:val="24"/>
          <w:szCs w:val="24"/>
        </w:rPr>
        <w:t xml:space="preserve"> </w:t>
      </w:r>
      <w:r>
        <w:rPr>
          <w:color w:val="212121"/>
          <w:spacing w:val="4"/>
          <w:sz w:val="24"/>
          <w:szCs w:val="24"/>
        </w:rPr>
        <w:t>a</w:t>
      </w:r>
      <w:r>
        <w:rPr>
          <w:color w:val="212121"/>
          <w:spacing w:val="-9"/>
          <w:sz w:val="24"/>
          <w:szCs w:val="24"/>
        </w:rPr>
        <w:t>l</w:t>
      </w:r>
      <w:r>
        <w:rPr>
          <w:color w:val="212121"/>
          <w:spacing w:val="-2"/>
          <w:sz w:val="24"/>
          <w:szCs w:val="24"/>
        </w:rPr>
        <w:t>s</w:t>
      </w:r>
      <w:r>
        <w:rPr>
          <w:color w:val="212121"/>
          <w:sz w:val="24"/>
          <w:szCs w:val="24"/>
        </w:rPr>
        <w:t xml:space="preserve">o  </w:t>
      </w:r>
      <w:r>
        <w:rPr>
          <w:color w:val="212121"/>
          <w:spacing w:val="7"/>
          <w:sz w:val="24"/>
          <w:szCs w:val="24"/>
        </w:rPr>
        <w:t xml:space="preserve"> </w:t>
      </w:r>
      <w:r>
        <w:rPr>
          <w:color w:val="212121"/>
          <w:spacing w:val="-4"/>
          <w:sz w:val="24"/>
          <w:szCs w:val="24"/>
        </w:rPr>
        <w:t>i</w:t>
      </w:r>
      <w:r>
        <w:rPr>
          <w:color w:val="212121"/>
          <w:sz w:val="24"/>
          <w:szCs w:val="24"/>
        </w:rPr>
        <w:t>n</w:t>
      </w:r>
      <w:r>
        <w:rPr>
          <w:color w:val="212121"/>
          <w:spacing w:val="4"/>
          <w:sz w:val="24"/>
          <w:szCs w:val="24"/>
        </w:rPr>
        <w:t>c</w:t>
      </w:r>
      <w:r>
        <w:rPr>
          <w:color w:val="212121"/>
          <w:spacing w:val="-9"/>
          <w:sz w:val="24"/>
          <w:szCs w:val="24"/>
        </w:rPr>
        <w:t>l</w:t>
      </w:r>
      <w:r>
        <w:rPr>
          <w:color w:val="212121"/>
          <w:sz w:val="24"/>
          <w:szCs w:val="24"/>
        </w:rPr>
        <w:t>u</w:t>
      </w:r>
      <w:r>
        <w:rPr>
          <w:color w:val="212121"/>
          <w:spacing w:val="5"/>
          <w:sz w:val="24"/>
          <w:szCs w:val="24"/>
        </w:rPr>
        <w:t>d</w:t>
      </w:r>
      <w:r>
        <w:rPr>
          <w:color w:val="212121"/>
          <w:spacing w:val="-1"/>
          <w:sz w:val="24"/>
          <w:szCs w:val="24"/>
        </w:rPr>
        <w:t>e</w:t>
      </w:r>
      <w:r>
        <w:rPr>
          <w:color w:val="212121"/>
          <w:sz w:val="24"/>
          <w:szCs w:val="24"/>
        </w:rPr>
        <w:t>s   a G</w:t>
      </w:r>
      <w:r>
        <w:rPr>
          <w:color w:val="212121"/>
          <w:spacing w:val="-1"/>
          <w:sz w:val="24"/>
          <w:szCs w:val="24"/>
        </w:rPr>
        <w:t>U</w:t>
      </w:r>
      <w:r>
        <w:rPr>
          <w:color w:val="212121"/>
          <w:spacing w:val="1"/>
          <w:sz w:val="24"/>
          <w:szCs w:val="24"/>
        </w:rPr>
        <w:t>I</w:t>
      </w:r>
      <w:r>
        <w:rPr>
          <w:color w:val="212121"/>
          <w:sz w:val="24"/>
          <w:szCs w:val="24"/>
        </w:rPr>
        <w:t xml:space="preserve">, </w:t>
      </w:r>
      <w:r>
        <w:rPr>
          <w:color w:val="212121"/>
          <w:spacing w:val="-5"/>
          <w:sz w:val="24"/>
          <w:szCs w:val="24"/>
        </w:rPr>
        <w:t>An</w:t>
      </w:r>
      <w:r>
        <w:rPr>
          <w:color w:val="212121"/>
          <w:spacing w:val="-1"/>
          <w:sz w:val="24"/>
          <w:szCs w:val="24"/>
        </w:rPr>
        <w:t>ac</w:t>
      </w:r>
      <w:r>
        <w:rPr>
          <w:color w:val="212121"/>
          <w:spacing w:val="5"/>
          <w:sz w:val="24"/>
          <w:szCs w:val="24"/>
        </w:rPr>
        <w:t>o</w:t>
      </w:r>
      <w:r>
        <w:rPr>
          <w:color w:val="212121"/>
          <w:spacing w:val="-5"/>
          <w:sz w:val="24"/>
          <w:szCs w:val="24"/>
        </w:rPr>
        <w:t>n</w:t>
      </w:r>
      <w:r>
        <w:rPr>
          <w:color w:val="212121"/>
          <w:spacing w:val="5"/>
          <w:sz w:val="24"/>
          <w:szCs w:val="24"/>
        </w:rPr>
        <w:t>d</w:t>
      </w:r>
      <w:r>
        <w:rPr>
          <w:color w:val="212121"/>
          <w:sz w:val="24"/>
          <w:szCs w:val="24"/>
        </w:rPr>
        <w:t>a</w:t>
      </w:r>
      <w:r>
        <w:rPr>
          <w:color w:val="212121"/>
          <w:spacing w:val="11"/>
          <w:sz w:val="24"/>
          <w:szCs w:val="24"/>
        </w:rPr>
        <w:t xml:space="preserve"> </w:t>
      </w:r>
      <w:r>
        <w:rPr>
          <w:color w:val="212121"/>
          <w:sz w:val="24"/>
          <w:szCs w:val="24"/>
        </w:rPr>
        <w:t>N</w:t>
      </w:r>
      <w:r>
        <w:rPr>
          <w:color w:val="212121"/>
          <w:spacing w:val="-1"/>
          <w:sz w:val="24"/>
          <w:szCs w:val="24"/>
        </w:rPr>
        <w:t>a</w:t>
      </w:r>
      <w:r>
        <w:rPr>
          <w:color w:val="212121"/>
          <w:sz w:val="24"/>
          <w:szCs w:val="24"/>
        </w:rPr>
        <w:t>v</w:t>
      </w:r>
      <w:r>
        <w:rPr>
          <w:color w:val="212121"/>
          <w:spacing w:val="-4"/>
          <w:sz w:val="24"/>
          <w:szCs w:val="24"/>
        </w:rPr>
        <w:t>i</w:t>
      </w:r>
      <w:r>
        <w:rPr>
          <w:color w:val="212121"/>
          <w:sz w:val="24"/>
          <w:szCs w:val="24"/>
        </w:rPr>
        <w:t>g</w:t>
      </w:r>
      <w:r>
        <w:rPr>
          <w:color w:val="212121"/>
          <w:spacing w:val="-1"/>
          <w:sz w:val="24"/>
          <w:szCs w:val="24"/>
        </w:rPr>
        <w:t>a</w:t>
      </w:r>
      <w:r>
        <w:rPr>
          <w:color w:val="212121"/>
          <w:spacing w:val="5"/>
          <w:sz w:val="24"/>
          <w:szCs w:val="24"/>
        </w:rPr>
        <w:t>to</w:t>
      </w:r>
      <w:r>
        <w:rPr>
          <w:color w:val="212121"/>
          <w:spacing w:val="-1"/>
          <w:sz w:val="24"/>
          <w:szCs w:val="24"/>
        </w:rPr>
        <w:t>r</w:t>
      </w:r>
      <w:r>
        <w:rPr>
          <w:color w:val="212121"/>
          <w:sz w:val="24"/>
          <w:szCs w:val="24"/>
        </w:rPr>
        <w:t>,</w:t>
      </w:r>
      <w:r>
        <w:rPr>
          <w:color w:val="212121"/>
          <w:spacing w:val="9"/>
          <w:sz w:val="24"/>
          <w:szCs w:val="24"/>
        </w:rPr>
        <w:t xml:space="preserve"> </w:t>
      </w:r>
      <w:r>
        <w:rPr>
          <w:color w:val="212121"/>
          <w:spacing w:val="-1"/>
          <w:sz w:val="24"/>
          <w:szCs w:val="24"/>
        </w:rPr>
        <w:t>a</w:t>
      </w:r>
      <w:r>
        <w:rPr>
          <w:color w:val="212121"/>
          <w:sz w:val="24"/>
          <w:szCs w:val="24"/>
        </w:rPr>
        <w:t>s</w:t>
      </w:r>
      <w:r>
        <w:rPr>
          <w:color w:val="212121"/>
          <w:spacing w:val="9"/>
          <w:sz w:val="24"/>
          <w:szCs w:val="24"/>
        </w:rPr>
        <w:t xml:space="preserve"> </w:t>
      </w:r>
      <w:r>
        <w:rPr>
          <w:color w:val="212121"/>
          <w:sz w:val="24"/>
          <w:szCs w:val="24"/>
        </w:rPr>
        <w:t>a</w:t>
      </w:r>
      <w:r>
        <w:rPr>
          <w:color w:val="212121"/>
          <w:spacing w:val="6"/>
          <w:sz w:val="24"/>
          <w:szCs w:val="24"/>
        </w:rPr>
        <w:t xml:space="preserve"> </w:t>
      </w:r>
      <w:r>
        <w:rPr>
          <w:color w:val="212121"/>
          <w:sz w:val="24"/>
          <w:szCs w:val="24"/>
        </w:rPr>
        <w:t>g</w:t>
      </w:r>
      <w:r>
        <w:rPr>
          <w:color w:val="212121"/>
          <w:spacing w:val="1"/>
          <w:sz w:val="24"/>
          <w:szCs w:val="24"/>
        </w:rPr>
        <w:t>r</w:t>
      </w:r>
      <w:r>
        <w:rPr>
          <w:color w:val="212121"/>
          <w:spacing w:val="-1"/>
          <w:sz w:val="24"/>
          <w:szCs w:val="24"/>
        </w:rPr>
        <w:t>a</w:t>
      </w:r>
      <w:r>
        <w:rPr>
          <w:color w:val="212121"/>
          <w:sz w:val="24"/>
          <w:szCs w:val="24"/>
        </w:rPr>
        <w:t>ph</w:t>
      </w:r>
      <w:r>
        <w:rPr>
          <w:color w:val="212121"/>
          <w:spacing w:val="-9"/>
          <w:sz w:val="24"/>
          <w:szCs w:val="24"/>
        </w:rPr>
        <w:t>i</w:t>
      </w:r>
      <w:r>
        <w:rPr>
          <w:color w:val="212121"/>
          <w:spacing w:val="-1"/>
          <w:sz w:val="24"/>
          <w:szCs w:val="24"/>
        </w:rPr>
        <w:t>c</w:t>
      </w:r>
      <w:r>
        <w:rPr>
          <w:color w:val="212121"/>
          <w:spacing w:val="4"/>
          <w:sz w:val="24"/>
          <w:szCs w:val="24"/>
        </w:rPr>
        <w:t>a</w:t>
      </w:r>
      <w:r>
        <w:rPr>
          <w:color w:val="212121"/>
          <w:sz w:val="24"/>
          <w:szCs w:val="24"/>
        </w:rPr>
        <w:t>l</w:t>
      </w:r>
      <w:r>
        <w:rPr>
          <w:color w:val="212121"/>
          <w:spacing w:val="2"/>
          <w:sz w:val="24"/>
          <w:szCs w:val="24"/>
        </w:rPr>
        <w:t xml:space="preserve"> </w:t>
      </w:r>
      <w:r>
        <w:rPr>
          <w:color w:val="212121"/>
          <w:spacing w:val="4"/>
          <w:sz w:val="24"/>
          <w:szCs w:val="24"/>
        </w:rPr>
        <w:t>a</w:t>
      </w:r>
      <w:r>
        <w:rPr>
          <w:color w:val="212121"/>
          <w:spacing w:val="-9"/>
          <w:sz w:val="24"/>
          <w:szCs w:val="24"/>
        </w:rPr>
        <w:t>l</w:t>
      </w:r>
      <w:r>
        <w:rPr>
          <w:color w:val="212121"/>
          <w:spacing w:val="5"/>
          <w:sz w:val="24"/>
          <w:szCs w:val="24"/>
        </w:rPr>
        <w:t>t</w:t>
      </w:r>
      <w:r>
        <w:rPr>
          <w:color w:val="212121"/>
          <w:spacing w:val="-1"/>
          <w:sz w:val="24"/>
          <w:szCs w:val="24"/>
        </w:rPr>
        <w:t>e</w:t>
      </w:r>
      <w:r>
        <w:rPr>
          <w:color w:val="212121"/>
          <w:spacing w:val="6"/>
          <w:sz w:val="24"/>
          <w:szCs w:val="24"/>
        </w:rPr>
        <w:t>r</w:t>
      </w:r>
      <w:r>
        <w:rPr>
          <w:color w:val="212121"/>
          <w:spacing w:val="-5"/>
          <w:sz w:val="24"/>
          <w:szCs w:val="24"/>
        </w:rPr>
        <w:t>n</w:t>
      </w:r>
      <w:r>
        <w:rPr>
          <w:color w:val="212121"/>
          <w:spacing w:val="-1"/>
          <w:sz w:val="24"/>
          <w:szCs w:val="24"/>
        </w:rPr>
        <w:t>a</w:t>
      </w:r>
      <w:r>
        <w:rPr>
          <w:color w:val="212121"/>
          <w:spacing w:val="10"/>
          <w:sz w:val="24"/>
          <w:szCs w:val="24"/>
        </w:rPr>
        <w:t>t</w:t>
      </w:r>
      <w:r>
        <w:rPr>
          <w:color w:val="212121"/>
          <w:spacing w:val="-4"/>
          <w:sz w:val="24"/>
          <w:szCs w:val="24"/>
        </w:rPr>
        <w:t>i</w:t>
      </w:r>
      <w:r>
        <w:rPr>
          <w:color w:val="212121"/>
          <w:spacing w:val="-5"/>
          <w:sz w:val="24"/>
          <w:szCs w:val="24"/>
        </w:rPr>
        <w:t>v</w:t>
      </w:r>
      <w:r>
        <w:rPr>
          <w:color w:val="212121"/>
          <w:sz w:val="24"/>
          <w:szCs w:val="24"/>
        </w:rPr>
        <w:t>e</w:t>
      </w:r>
      <w:r>
        <w:rPr>
          <w:color w:val="212121"/>
          <w:spacing w:val="11"/>
          <w:sz w:val="24"/>
          <w:szCs w:val="24"/>
        </w:rPr>
        <w:t xml:space="preserve"> </w:t>
      </w:r>
      <w:r>
        <w:rPr>
          <w:color w:val="212121"/>
          <w:sz w:val="24"/>
          <w:szCs w:val="24"/>
        </w:rPr>
        <w:t>to</w:t>
      </w:r>
      <w:r>
        <w:rPr>
          <w:color w:val="212121"/>
          <w:spacing w:val="7"/>
          <w:sz w:val="24"/>
          <w:szCs w:val="24"/>
        </w:rPr>
        <w:t xml:space="preserve"> </w:t>
      </w:r>
      <w:r>
        <w:rPr>
          <w:color w:val="212121"/>
          <w:spacing w:val="5"/>
          <w:sz w:val="24"/>
          <w:szCs w:val="24"/>
        </w:rPr>
        <w:t>t</w:t>
      </w:r>
      <w:r>
        <w:rPr>
          <w:color w:val="212121"/>
          <w:spacing w:val="-5"/>
          <w:sz w:val="24"/>
          <w:szCs w:val="24"/>
        </w:rPr>
        <w:t>h</w:t>
      </w:r>
      <w:r>
        <w:rPr>
          <w:color w:val="212121"/>
          <w:sz w:val="24"/>
          <w:szCs w:val="24"/>
        </w:rPr>
        <w:t>e</w:t>
      </w:r>
      <w:r>
        <w:rPr>
          <w:color w:val="212121"/>
          <w:spacing w:val="11"/>
          <w:sz w:val="24"/>
          <w:szCs w:val="24"/>
        </w:rPr>
        <w:t xml:space="preserve"> </w:t>
      </w:r>
      <w:r>
        <w:rPr>
          <w:color w:val="212121"/>
          <w:spacing w:val="-1"/>
          <w:sz w:val="24"/>
          <w:szCs w:val="24"/>
        </w:rPr>
        <w:t>c</w:t>
      </w:r>
      <w:r>
        <w:rPr>
          <w:color w:val="212121"/>
          <w:spacing w:val="5"/>
          <w:sz w:val="24"/>
          <w:szCs w:val="24"/>
        </w:rPr>
        <w:t>o</w:t>
      </w:r>
      <w:r>
        <w:rPr>
          <w:color w:val="212121"/>
          <w:spacing w:val="-4"/>
          <w:sz w:val="24"/>
          <w:szCs w:val="24"/>
        </w:rPr>
        <w:t>mm</w:t>
      </w:r>
      <w:r>
        <w:rPr>
          <w:color w:val="212121"/>
          <w:spacing w:val="4"/>
          <w:sz w:val="24"/>
          <w:szCs w:val="24"/>
        </w:rPr>
        <w:t>a</w:t>
      </w:r>
      <w:r>
        <w:rPr>
          <w:color w:val="212121"/>
          <w:spacing w:val="-5"/>
          <w:sz w:val="24"/>
          <w:szCs w:val="24"/>
        </w:rPr>
        <w:t>n</w:t>
      </w:r>
      <w:r>
        <w:rPr>
          <w:color w:val="212121"/>
          <w:sz w:val="24"/>
          <w:szCs w:val="24"/>
        </w:rPr>
        <w:t>d</w:t>
      </w:r>
      <w:r>
        <w:rPr>
          <w:color w:val="212121"/>
          <w:spacing w:val="16"/>
          <w:sz w:val="24"/>
          <w:szCs w:val="24"/>
        </w:rPr>
        <w:t xml:space="preserve"> </w:t>
      </w:r>
      <w:r>
        <w:rPr>
          <w:color w:val="212121"/>
          <w:spacing w:val="-4"/>
          <w:sz w:val="24"/>
          <w:szCs w:val="24"/>
        </w:rPr>
        <w:t>li</w:t>
      </w:r>
      <w:r>
        <w:rPr>
          <w:color w:val="212121"/>
          <w:sz w:val="24"/>
          <w:szCs w:val="24"/>
        </w:rPr>
        <w:t>ne</w:t>
      </w:r>
      <w:r>
        <w:rPr>
          <w:color w:val="212121"/>
          <w:spacing w:val="15"/>
          <w:sz w:val="24"/>
          <w:szCs w:val="24"/>
        </w:rPr>
        <w:t xml:space="preserve"> </w:t>
      </w:r>
      <w:r>
        <w:rPr>
          <w:color w:val="212121"/>
          <w:spacing w:val="-4"/>
          <w:sz w:val="24"/>
          <w:szCs w:val="24"/>
        </w:rPr>
        <w:t>i</w:t>
      </w:r>
      <w:r>
        <w:rPr>
          <w:color w:val="212121"/>
          <w:spacing w:val="-5"/>
          <w:sz w:val="24"/>
          <w:szCs w:val="24"/>
        </w:rPr>
        <w:t>n</w:t>
      </w:r>
      <w:r>
        <w:rPr>
          <w:color w:val="212121"/>
          <w:spacing w:val="5"/>
          <w:sz w:val="24"/>
          <w:szCs w:val="24"/>
        </w:rPr>
        <w:t>t</w:t>
      </w:r>
      <w:r>
        <w:rPr>
          <w:color w:val="212121"/>
          <w:spacing w:val="-1"/>
          <w:sz w:val="24"/>
          <w:szCs w:val="24"/>
        </w:rPr>
        <w:t>e</w:t>
      </w:r>
      <w:r>
        <w:rPr>
          <w:color w:val="212121"/>
          <w:spacing w:val="1"/>
          <w:sz w:val="24"/>
          <w:szCs w:val="24"/>
        </w:rPr>
        <w:t>r</w:t>
      </w:r>
      <w:r>
        <w:rPr>
          <w:color w:val="212121"/>
          <w:spacing w:val="-8"/>
          <w:sz w:val="24"/>
          <w:szCs w:val="24"/>
        </w:rPr>
        <w:t>f</w:t>
      </w:r>
      <w:r>
        <w:rPr>
          <w:color w:val="212121"/>
          <w:spacing w:val="-1"/>
          <w:sz w:val="24"/>
          <w:szCs w:val="24"/>
        </w:rPr>
        <w:t>a</w:t>
      </w:r>
      <w:r>
        <w:rPr>
          <w:color w:val="212121"/>
          <w:spacing w:val="4"/>
          <w:sz w:val="24"/>
          <w:szCs w:val="24"/>
        </w:rPr>
        <w:t>c</w:t>
      </w:r>
      <w:r>
        <w:rPr>
          <w:color w:val="212121"/>
          <w:sz w:val="24"/>
          <w:szCs w:val="24"/>
        </w:rPr>
        <w:t xml:space="preserve">e </w:t>
      </w:r>
      <w:r>
        <w:rPr>
          <w:color w:val="212121"/>
          <w:spacing w:val="1"/>
          <w:sz w:val="24"/>
          <w:szCs w:val="24"/>
        </w:rPr>
        <w:t>(</w:t>
      </w:r>
      <w:r>
        <w:rPr>
          <w:color w:val="212121"/>
          <w:spacing w:val="-2"/>
          <w:sz w:val="24"/>
          <w:szCs w:val="24"/>
        </w:rPr>
        <w:t>C</w:t>
      </w:r>
      <w:r>
        <w:rPr>
          <w:color w:val="212121"/>
          <w:spacing w:val="-3"/>
          <w:sz w:val="24"/>
          <w:szCs w:val="24"/>
        </w:rPr>
        <w:t>L</w:t>
      </w:r>
      <w:r>
        <w:rPr>
          <w:color w:val="212121"/>
          <w:spacing w:val="1"/>
          <w:sz w:val="24"/>
          <w:szCs w:val="24"/>
        </w:rPr>
        <w:t>I)</w:t>
      </w:r>
      <w:r>
        <w:rPr>
          <w:color w:val="212121"/>
          <w:sz w:val="24"/>
          <w:szCs w:val="24"/>
        </w:rPr>
        <w:t xml:space="preserve">. </w:t>
      </w:r>
      <w:r>
        <w:rPr>
          <w:color w:val="212121"/>
          <w:spacing w:val="22"/>
          <w:sz w:val="24"/>
          <w:szCs w:val="24"/>
        </w:rPr>
        <w:t xml:space="preserve"> </w:t>
      </w:r>
      <w:r>
        <w:rPr>
          <w:color w:val="212121"/>
          <w:sz w:val="24"/>
          <w:szCs w:val="24"/>
        </w:rPr>
        <w:t>A</w:t>
      </w:r>
      <w:r>
        <w:rPr>
          <w:color w:val="212121"/>
          <w:spacing w:val="10"/>
          <w:sz w:val="24"/>
          <w:szCs w:val="24"/>
        </w:rPr>
        <w:t xml:space="preserve"> </w:t>
      </w:r>
      <w:r>
        <w:rPr>
          <w:color w:val="212121"/>
          <w:spacing w:val="-2"/>
          <w:sz w:val="24"/>
          <w:szCs w:val="24"/>
        </w:rPr>
        <w:t>J</w:t>
      </w:r>
      <w:r>
        <w:rPr>
          <w:color w:val="212121"/>
          <w:sz w:val="24"/>
          <w:szCs w:val="24"/>
        </w:rPr>
        <w:t>u</w:t>
      </w:r>
      <w:r>
        <w:rPr>
          <w:color w:val="212121"/>
          <w:spacing w:val="5"/>
          <w:sz w:val="24"/>
          <w:szCs w:val="24"/>
        </w:rPr>
        <w:t>p</w:t>
      </w:r>
      <w:r>
        <w:rPr>
          <w:color w:val="212121"/>
          <w:spacing w:val="-10"/>
          <w:sz w:val="24"/>
          <w:szCs w:val="24"/>
        </w:rPr>
        <w:t>y</w:t>
      </w:r>
      <w:r>
        <w:rPr>
          <w:color w:val="212121"/>
          <w:spacing w:val="5"/>
          <w:sz w:val="24"/>
          <w:szCs w:val="24"/>
        </w:rPr>
        <w:t>t</w:t>
      </w:r>
      <w:r>
        <w:rPr>
          <w:color w:val="212121"/>
          <w:spacing w:val="-1"/>
          <w:sz w:val="24"/>
          <w:szCs w:val="24"/>
        </w:rPr>
        <w:t>e</w:t>
      </w:r>
      <w:r>
        <w:rPr>
          <w:color w:val="212121"/>
          <w:sz w:val="24"/>
          <w:szCs w:val="24"/>
        </w:rPr>
        <w:t>r</w:t>
      </w:r>
      <w:r>
        <w:rPr>
          <w:color w:val="212121"/>
          <w:spacing w:val="17"/>
          <w:sz w:val="24"/>
          <w:szCs w:val="24"/>
        </w:rPr>
        <w:t xml:space="preserve"> </w:t>
      </w:r>
      <w:r>
        <w:rPr>
          <w:color w:val="212121"/>
          <w:spacing w:val="-5"/>
          <w:sz w:val="24"/>
          <w:szCs w:val="24"/>
        </w:rPr>
        <w:t>N</w:t>
      </w:r>
      <w:r>
        <w:rPr>
          <w:color w:val="212121"/>
          <w:sz w:val="24"/>
          <w:szCs w:val="24"/>
        </w:rPr>
        <w:t>o</w:t>
      </w:r>
      <w:r>
        <w:rPr>
          <w:color w:val="212121"/>
          <w:spacing w:val="5"/>
          <w:sz w:val="24"/>
          <w:szCs w:val="24"/>
        </w:rPr>
        <w:t>t</w:t>
      </w:r>
      <w:r>
        <w:rPr>
          <w:color w:val="212121"/>
          <w:spacing w:val="-1"/>
          <w:sz w:val="24"/>
          <w:szCs w:val="24"/>
        </w:rPr>
        <w:t>e</w:t>
      </w:r>
      <w:r>
        <w:rPr>
          <w:color w:val="212121"/>
          <w:spacing w:val="-5"/>
          <w:sz w:val="24"/>
          <w:szCs w:val="24"/>
        </w:rPr>
        <w:t>b</w:t>
      </w:r>
      <w:r>
        <w:rPr>
          <w:color w:val="212121"/>
          <w:sz w:val="24"/>
          <w:szCs w:val="24"/>
        </w:rPr>
        <w:t>o</w:t>
      </w:r>
      <w:r>
        <w:rPr>
          <w:color w:val="212121"/>
          <w:spacing w:val="5"/>
          <w:sz w:val="24"/>
          <w:szCs w:val="24"/>
        </w:rPr>
        <w:t>o</w:t>
      </w:r>
      <w:r>
        <w:rPr>
          <w:color w:val="212121"/>
          <w:sz w:val="24"/>
          <w:szCs w:val="24"/>
        </w:rPr>
        <w:t>k</w:t>
      </w:r>
      <w:r>
        <w:rPr>
          <w:color w:val="212121"/>
          <w:spacing w:val="15"/>
          <w:sz w:val="24"/>
          <w:szCs w:val="24"/>
        </w:rPr>
        <w:t xml:space="preserve"> </w:t>
      </w:r>
      <w:r>
        <w:rPr>
          <w:color w:val="212121"/>
          <w:spacing w:val="-5"/>
          <w:sz w:val="24"/>
          <w:szCs w:val="24"/>
        </w:rPr>
        <w:t>d</w:t>
      </w:r>
      <w:r>
        <w:rPr>
          <w:color w:val="212121"/>
          <w:spacing w:val="5"/>
          <w:sz w:val="24"/>
          <w:szCs w:val="24"/>
        </w:rPr>
        <w:t>o</w:t>
      </w:r>
      <w:r>
        <w:rPr>
          <w:color w:val="212121"/>
          <w:spacing w:val="-1"/>
          <w:sz w:val="24"/>
          <w:szCs w:val="24"/>
        </w:rPr>
        <w:t>c</w:t>
      </w:r>
      <w:r>
        <w:rPr>
          <w:color w:val="212121"/>
          <w:sz w:val="24"/>
          <w:szCs w:val="24"/>
        </w:rPr>
        <w:t>u</w:t>
      </w:r>
      <w:r>
        <w:rPr>
          <w:color w:val="212121"/>
          <w:spacing w:val="-9"/>
          <w:sz w:val="24"/>
          <w:szCs w:val="24"/>
        </w:rPr>
        <w:t>m</w:t>
      </w:r>
      <w:r>
        <w:rPr>
          <w:color w:val="212121"/>
          <w:spacing w:val="4"/>
          <w:sz w:val="24"/>
          <w:szCs w:val="24"/>
        </w:rPr>
        <w:t>e</w:t>
      </w:r>
      <w:r>
        <w:rPr>
          <w:color w:val="212121"/>
          <w:spacing w:val="-5"/>
          <w:sz w:val="24"/>
          <w:szCs w:val="24"/>
        </w:rPr>
        <w:t>n</w:t>
      </w:r>
      <w:r>
        <w:rPr>
          <w:color w:val="212121"/>
          <w:sz w:val="24"/>
          <w:szCs w:val="24"/>
        </w:rPr>
        <w:t>t</w:t>
      </w:r>
      <w:r>
        <w:rPr>
          <w:color w:val="212121"/>
          <w:spacing w:val="25"/>
          <w:sz w:val="24"/>
          <w:szCs w:val="24"/>
        </w:rPr>
        <w:t xml:space="preserve"> </w:t>
      </w:r>
      <w:r>
        <w:rPr>
          <w:color w:val="212121"/>
          <w:spacing w:val="-9"/>
          <w:sz w:val="24"/>
          <w:szCs w:val="24"/>
        </w:rPr>
        <w:t>i</w:t>
      </w:r>
      <w:r>
        <w:rPr>
          <w:color w:val="212121"/>
          <w:sz w:val="24"/>
          <w:szCs w:val="24"/>
        </w:rPr>
        <w:t>s</w:t>
      </w:r>
      <w:r>
        <w:rPr>
          <w:color w:val="212121"/>
          <w:spacing w:val="13"/>
          <w:sz w:val="24"/>
          <w:szCs w:val="24"/>
        </w:rPr>
        <w:t xml:space="preserve"> </w:t>
      </w:r>
      <w:r>
        <w:rPr>
          <w:color w:val="212121"/>
          <w:sz w:val="24"/>
          <w:szCs w:val="24"/>
        </w:rPr>
        <w:t xml:space="preserve">a </w:t>
      </w:r>
      <w:r>
        <w:rPr>
          <w:color w:val="000000"/>
          <w:spacing w:val="-2"/>
          <w:sz w:val="24"/>
          <w:szCs w:val="24"/>
        </w:rPr>
        <w:t>J</w:t>
      </w:r>
      <w:r>
        <w:rPr>
          <w:color w:val="000000"/>
          <w:spacing w:val="1"/>
          <w:sz w:val="24"/>
          <w:szCs w:val="24"/>
        </w:rPr>
        <w:t>S</w:t>
      </w:r>
      <w:r>
        <w:rPr>
          <w:color w:val="000000"/>
          <w:sz w:val="24"/>
          <w:szCs w:val="24"/>
        </w:rPr>
        <w:t>ON</w:t>
      </w:r>
      <w:r>
        <w:rPr>
          <w:color w:val="000000"/>
          <w:spacing w:val="1"/>
          <w:sz w:val="24"/>
          <w:szCs w:val="24"/>
        </w:rPr>
        <w:t xml:space="preserve"> </w:t>
      </w:r>
      <w:r>
        <w:rPr>
          <w:color w:val="212121"/>
          <w:sz w:val="24"/>
          <w:szCs w:val="24"/>
        </w:rPr>
        <w:t>d</w:t>
      </w:r>
      <w:r>
        <w:rPr>
          <w:color w:val="212121"/>
          <w:spacing w:val="5"/>
          <w:sz w:val="24"/>
          <w:szCs w:val="24"/>
        </w:rPr>
        <w:t>o</w:t>
      </w:r>
      <w:r>
        <w:rPr>
          <w:color w:val="212121"/>
          <w:spacing w:val="-1"/>
          <w:sz w:val="24"/>
          <w:szCs w:val="24"/>
        </w:rPr>
        <w:t>c</w:t>
      </w:r>
      <w:r>
        <w:rPr>
          <w:color w:val="212121"/>
          <w:sz w:val="24"/>
          <w:szCs w:val="24"/>
        </w:rPr>
        <w:t>u</w:t>
      </w:r>
      <w:r>
        <w:rPr>
          <w:color w:val="212121"/>
          <w:spacing w:val="-9"/>
          <w:sz w:val="24"/>
          <w:szCs w:val="24"/>
        </w:rPr>
        <w:t>m</w:t>
      </w:r>
      <w:r>
        <w:rPr>
          <w:color w:val="212121"/>
          <w:spacing w:val="4"/>
          <w:sz w:val="24"/>
          <w:szCs w:val="24"/>
        </w:rPr>
        <w:t>e</w:t>
      </w:r>
      <w:r>
        <w:rPr>
          <w:color w:val="212121"/>
          <w:spacing w:val="-5"/>
          <w:sz w:val="24"/>
          <w:szCs w:val="24"/>
        </w:rPr>
        <w:t>n</w:t>
      </w:r>
      <w:r>
        <w:rPr>
          <w:color w:val="212121"/>
          <w:spacing w:val="5"/>
          <w:sz w:val="24"/>
          <w:szCs w:val="24"/>
        </w:rPr>
        <w:t>t</w:t>
      </w:r>
      <w:r>
        <w:rPr>
          <w:color w:val="212121"/>
          <w:sz w:val="24"/>
          <w:szCs w:val="24"/>
        </w:rPr>
        <w:t>,</w:t>
      </w:r>
      <w:r>
        <w:rPr>
          <w:color w:val="212121"/>
          <w:spacing w:val="18"/>
          <w:sz w:val="24"/>
          <w:szCs w:val="24"/>
        </w:rPr>
        <w:t xml:space="preserve"> </w:t>
      </w:r>
      <w:r>
        <w:rPr>
          <w:color w:val="212121"/>
          <w:spacing w:val="-8"/>
          <w:sz w:val="24"/>
          <w:szCs w:val="24"/>
        </w:rPr>
        <w:t>f</w:t>
      </w:r>
      <w:r>
        <w:rPr>
          <w:color w:val="212121"/>
          <w:spacing w:val="9"/>
          <w:sz w:val="24"/>
          <w:szCs w:val="24"/>
        </w:rPr>
        <w:t>o</w:t>
      </w:r>
      <w:r>
        <w:rPr>
          <w:color w:val="212121"/>
          <w:spacing w:val="-4"/>
          <w:sz w:val="24"/>
          <w:szCs w:val="24"/>
        </w:rPr>
        <w:t>l</w:t>
      </w:r>
      <w:r>
        <w:rPr>
          <w:color w:val="212121"/>
          <w:spacing w:val="-9"/>
          <w:sz w:val="24"/>
          <w:szCs w:val="24"/>
        </w:rPr>
        <w:t>l</w:t>
      </w:r>
      <w:r>
        <w:rPr>
          <w:color w:val="212121"/>
          <w:spacing w:val="5"/>
          <w:sz w:val="24"/>
          <w:szCs w:val="24"/>
        </w:rPr>
        <w:t>o</w:t>
      </w:r>
      <w:r>
        <w:rPr>
          <w:color w:val="212121"/>
          <w:spacing w:val="4"/>
          <w:sz w:val="24"/>
          <w:szCs w:val="24"/>
        </w:rPr>
        <w:t>w</w:t>
      </w:r>
      <w:r>
        <w:rPr>
          <w:color w:val="212121"/>
          <w:spacing w:val="-4"/>
          <w:sz w:val="24"/>
          <w:szCs w:val="24"/>
        </w:rPr>
        <w:t>i</w:t>
      </w:r>
      <w:r>
        <w:rPr>
          <w:color w:val="212121"/>
          <w:sz w:val="24"/>
          <w:szCs w:val="24"/>
        </w:rPr>
        <w:t>ng</w:t>
      </w:r>
      <w:r>
        <w:rPr>
          <w:color w:val="212121"/>
          <w:spacing w:val="15"/>
          <w:sz w:val="24"/>
          <w:szCs w:val="24"/>
        </w:rPr>
        <w:t xml:space="preserve"> </w:t>
      </w:r>
      <w:r>
        <w:rPr>
          <w:color w:val="212121"/>
          <w:sz w:val="24"/>
          <w:szCs w:val="24"/>
        </w:rPr>
        <w:t>a</w:t>
      </w:r>
      <w:r>
        <w:rPr>
          <w:color w:val="212121"/>
          <w:spacing w:val="14"/>
          <w:sz w:val="24"/>
          <w:szCs w:val="24"/>
        </w:rPr>
        <w:t xml:space="preserve"> </w:t>
      </w:r>
      <w:r>
        <w:rPr>
          <w:color w:val="212121"/>
          <w:sz w:val="24"/>
          <w:szCs w:val="24"/>
        </w:rPr>
        <w:t>v</w:t>
      </w:r>
      <w:r>
        <w:rPr>
          <w:color w:val="212121"/>
          <w:spacing w:val="-1"/>
          <w:sz w:val="24"/>
          <w:szCs w:val="24"/>
        </w:rPr>
        <w:t>e</w:t>
      </w:r>
      <w:r>
        <w:rPr>
          <w:color w:val="212121"/>
          <w:spacing w:val="1"/>
          <w:sz w:val="24"/>
          <w:szCs w:val="24"/>
        </w:rPr>
        <w:t>r</w:t>
      </w:r>
      <w:r>
        <w:rPr>
          <w:color w:val="212121"/>
          <w:spacing w:val="2"/>
          <w:sz w:val="24"/>
          <w:szCs w:val="24"/>
        </w:rPr>
        <w:t>s</w:t>
      </w:r>
      <w:r>
        <w:rPr>
          <w:color w:val="212121"/>
          <w:spacing w:val="-9"/>
          <w:sz w:val="24"/>
          <w:szCs w:val="24"/>
        </w:rPr>
        <w:t>i</w:t>
      </w:r>
      <w:r>
        <w:rPr>
          <w:color w:val="212121"/>
          <w:spacing w:val="9"/>
          <w:sz w:val="24"/>
          <w:szCs w:val="24"/>
        </w:rPr>
        <w:t>o</w:t>
      </w:r>
      <w:r>
        <w:rPr>
          <w:color w:val="212121"/>
          <w:spacing w:val="-5"/>
          <w:sz w:val="24"/>
          <w:szCs w:val="24"/>
        </w:rPr>
        <w:t>n</w:t>
      </w:r>
      <w:r>
        <w:rPr>
          <w:color w:val="212121"/>
          <w:spacing w:val="-1"/>
          <w:sz w:val="24"/>
          <w:szCs w:val="24"/>
        </w:rPr>
        <w:t>e</w:t>
      </w:r>
      <w:r>
        <w:rPr>
          <w:color w:val="212121"/>
          <w:sz w:val="24"/>
          <w:szCs w:val="24"/>
        </w:rPr>
        <w:t xml:space="preserve">d </w:t>
      </w:r>
      <w:r>
        <w:rPr>
          <w:color w:val="212121"/>
          <w:spacing w:val="-2"/>
          <w:sz w:val="24"/>
          <w:szCs w:val="24"/>
        </w:rPr>
        <w:t>s</w:t>
      </w:r>
      <w:r>
        <w:rPr>
          <w:color w:val="212121"/>
          <w:spacing w:val="4"/>
          <w:sz w:val="24"/>
          <w:szCs w:val="24"/>
        </w:rPr>
        <w:t>c</w:t>
      </w:r>
      <w:r>
        <w:rPr>
          <w:color w:val="212121"/>
          <w:spacing w:val="-5"/>
          <w:sz w:val="24"/>
          <w:szCs w:val="24"/>
        </w:rPr>
        <w:t>h</w:t>
      </w:r>
      <w:r>
        <w:rPr>
          <w:color w:val="212121"/>
          <w:spacing w:val="4"/>
          <w:sz w:val="24"/>
          <w:szCs w:val="24"/>
        </w:rPr>
        <w:t>e</w:t>
      </w:r>
      <w:r>
        <w:rPr>
          <w:color w:val="212121"/>
          <w:spacing w:val="-4"/>
          <w:sz w:val="24"/>
          <w:szCs w:val="24"/>
        </w:rPr>
        <w:t>m</w:t>
      </w:r>
      <w:r>
        <w:rPr>
          <w:color w:val="212121"/>
          <w:spacing w:val="-1"/>
          <w:sz w:val="24"/>
          <w:szCs w:val="24"/>
        </w:rPr>
        <w:t>a</w:t>
      </w:r>
      <w:r>
        <w:rPr>
          <w:color w:val="212121"/>
          <w:sz w:val="24"/>
          <w:szCs w:val="24"/>
        </w:rPr>
        <w:t>,</w:t>
      </w:r>
      <w:r>
        <w:rPr>
          <w:color w:val="212121"/>
          <w:spacing w:val="7"/>
          <w:sz w:val="24"/>
          <w:szCs w:val="24"/>
        </w:rPr>
        <w:t xml:space="preserve"> </w:t>
      </w:r>
      <w:r>
        <w:rPr>
          <w:color w:val="212121"/>
          <w:spacing w:val="-1"/>
          <w:sz w:val="24"/>
          <w:szCs w:val="24"/>
        </w:rPr>
        <w:t>a</w:t>
      </w:r>
      <w:r>
        <w:rPr>
          <w:color w:val="212121"/>
          <w:spacing w:val="-5"/>
          <w:sz w:val="24"/>
          <w:szCs w:val="24"/>
        </w:rPr>
        <w:t>n</w:t>
      </w:r>
      <w:r>
        <w:rPr>
          <w:color w:val="212121"/>
          <w:sz w:val="24"/>
          <w:szCs w:val="24"/>
        </w:rPr>
        <w:t>d</w:t>
      </w:r>
      <w:r>
        <w:rPr>
          <w:color w:val="212121"/>
          <w:spacing w:val="5"/>
          <w:sz w:val="24"/>
          <w:szCs w:val="24"/>
        </w:rPr>
        <w:t xml:space="preserve"> </w:t>
      </w:r>
      <w:r>
        <w:rPr>
          <w:color w:val="212121"/>
          <w:spacing w:val="-1"/>
          <w:sz w:val="24"/>
          <w:szCs w:val="24"/>
        </w:rPr>
        <w:t>c</w:t>
      </w:r>
      <w:r>
        <w:rPr>
          <w:color w:val="212121"/>
          <w:spacing w:val="5"/>
          <w:sz w:val="24"/>
          <w:szCs w:val="24"/>
        </w:rPr>
        <w:t>o</w:t>
      </w:r>
      <w:r>
        <w:rPr>
          <w:color w:val="212121"/>
          <w:spacing w:val="-5"/>
          <w:sz w:val="24"/>
          <w:szCs w:val="24"/>
        </w:rPr>
        <w:t>n</w:t>
      </w:r>
      <w:r>
        <w:rPr>
          <w:color w:val="212121"/>
          <w:spacing w:val="5"/>
          <w:sz w:val="24"/>
          <w:szCs w:val="24"/>
        </w:rPr>
        <w:t>t</w:t>
      </w:r>
      <w:r>
        <w:rPr>
          <w:color w:val="212121"/>
          <w:spacing w:val="-1"/>
          <w:sz w:val="24"/>
          <w:szCs w:val="24"/>
        </w:rPr>
        <w:t>a</w:t>
      </w:r>
      <w:r>
        <w:rPr>
          <w:color w:val="212121"/>
          <w:spacing w:val="-4"/>
          <w:sz w:val="24"/>
          <w:szCs w:val="24"/>
        </w:rPr>
        <w:t>i</w:t>
      </w:r>
      <w:r>
        <w:rPr>
          <w:color w:val="212121"/>
          <w:sz w:val="24"/>
          <w:szCs w:val="24"/>
        </w:rPr>
        <w:t>n</w:t>
      </w:r>
      <w:r>
        <w:rPr>
          <w:color w:val="212121"/>
          <w:spacing w:val="-4"/>
          <w:sz w:val="24"/>
          <w:szCs w:val="24"/>
        </w:rPr>
        <w:t>i</w:t>
      </w:r>
      <w:r>
        <w:rPr>
          <w:color w:val="212121"/>
          <w:sz w:val="24"/>
          <w:szCs w:val="24"/>
        </w:rPr>
        <w:t>ng</w:t>
      </w:r>
      <w:r>
        <w:rPr>
          <w:color w:val="212121"/>
          <w:spacing w:val="5"/>
          <w:sz w:val="24"/>
          <w:szCs w:val="24"/>
        </w:rPr>
        <w:t xml:space="preserve"> </w:t>
      </w:r>
      <w:r>
        <w:rPr>
          <w:color w:val="212121"/>
          <w:spacing w:val="-1"/>
          <w:sz w:val="24"/>
          <w:szCs w:val="24"/>
        </w:rPr>
        <w:t>a</w:t>
      </w:r>
      <w:r>
        <w:rPr>
          <w:color w:val="212121"/>
          <w:sz w:val="24"/>
          <w:szCs w:val="24"/>
        </w:rPr>
        <w:t xml:space="preserve">n </w:t>
      </w:r>
      <w:r>
        <w:rPr>
          <w:color w:val="212121"/>
          <w:spacing w:val="5"/>
          <w:sz w:val="24"/>
          <w:szCs w:val="24"/>
        </w:rPr>
        <w:t>o</w:t>
      </w:r>
      <w:r>
        <w:rPr>
          <w:color w:val="212121"/>
          <w:spacing w:val="1"/>
          <w:sz w:val="24"/>
          <w:szCs w:val="24"/>
        </w:rPr>
        <w:t>r</w:t>
      </w:r>
      <w:r>
        <w:rPr>
          <w:color w:val="212121"/>
          <w:sz w:val="24"/>
          <w:szCs w:val="24"/>
        </w:rPr>
        <w:t>d</w:t>
      </w:r>
      <w:r>
        <w:rPr>
          <w:color w:val="212121"/>
          <w:spacing w:val="-1"/>
          <w:sz w:val="24"/>
          <w:szCs w:val="24"/>
        </w:rPr>
        <w:t>e</w:t>
      </w:r>
      <w:r>
        <w:rPr>
          <w:color w:val="212121"/>
          <w:spacing w:val="1"/>
          <w:sz w:val="24"/>
          <w:szCs w:val="24"/>
        </w:rPr>
        <w:t>r</w:t>
      </w:r>
      <w:r>
        <w:rPr>
          <w:color w:val="212121"/>
          <w:spacing w:val="-1"/>
          <w:sz w:val="24"/>
          <w:szCs w:val="24"/>
        </w:rPr>
        <w:t>e</w:t>
      </w:r>
      <w:r>
        <w:rPr>
          <w:color w:val="212121"/>
          <w:sz w:val="24"/>
          <w:szCs w:val="24"/>
        </w:rPr>
        <w:t xml:space="preserve">d </w:t>
      </w:r>
      <w:r>
        <w:rPr>
          <w:color w:val="212121"/>
          <w:spacing w:val="-4"/>
          <w:sz w:val="24"/>
          <w:szCs w:val="24"/>
        </w:rPr>
        <w:t>li</w:t>
      </w:r>
      <w:r>
        <w:rPr>
          <w:color w:val="212121"/>
          <w:spacing w:val="-2"/>
          <w:sz w:val="24"/>
          <w:szCs w:val="24"/>
        </w:rPr>
        <w:t>s</w:t>
      </w:r>
      <w:r>
        <w:rPr>
          <w:color w:val="212121"/>
          <w:sz w:val="24"/>
          <w:szCs w:val="24"/>
        </w:rPr>
        <w:t>t</w:t>
      </w:r>
      <w:r>
        <w:rPr>
          <w:color w:val="212121"/>
          <w:spacing w:val="5"/>
          <w:sz w:val="24"/>
          <w:szCs w:val="24"/>
        </w:rPr>
        <w:t xml:space="preserve"> o</w:t>
      </w:r>
      <w:r>
        <w:rPr>
          <w:color w:val="212121"/>
          <w:sz w:val="24"/>
          <w:szCs w:val="24"/>
        </w:rPr>
        <w:t>f</w:t>
      </w:r>
      <w:r>
        <w:rPr>
          <w:color w:val="212121"/>
          <w:spacing w:val="2"/>
          <w:sz w:val="24"/>
          <w:szCs w:val="24"/>
        </w:rPr>
        <w:t xml:space="preserve"> </w:t>
      </w:r>
      <w:r>
        <w:rPr>
          <w:color w:val="212121"/>
          <w:spacing w:val="-4"/>
          <w:sz w:val="24"/>
          <w:szCs w:val="24"/>
        </w:rPr>
        <w:t>i</w:t>
      </w:r>
      <w:r>
        <w:rPr>
          <w:color w:val="212121"/>
          <w:spacing w:val="-5"/>
          <w:sz w:val="24"/>
          <w:szCs w:val="24"/>
        </w:rPr>
        <w:t>n</w:t>
      </w:r>
      <w:r>
        <w:rPr>
          <w:color w:val="212121"/>
          <w:sz w:val="24"/>
          <w:szCs w:val="24"/>
        </w:rPr>
        <w:t>pu</w:t>
      </w:r>
      <w:r>
        <w:rPr>
          <w:color w:val="212121"/>
          <w:spacing w:val="5"/>
          <w:sz w:val="24"/>
          <w:szCs w:val="24"/>
        </w:rPr>
        <w:t>t</w:t>
      </w:r>
      <w:r>
        <w:rPr>
          <w:color w:val="212121"/>
          <w:sz w:val="24"/>
          <w:szCs w:val="24"/>
        </w:rPr>
        <w:t>/</w:t>
      </w:r>
      <w:r>
        <w:rPr>
          <w:color w:val="212121"/>
          <w:spacing w:val="5"/>
          <w:sz w:val="24"/>
          <w:szCs w:val="24"/>
        </w:rPr>
        <w:t>o</w:t>
      </w:r>
      <w:r>
        <w:rPr>
          <w:color w:val="212121"/>
          <w:spacing w:val="-5"/>
          <w:sz w:val="24"/>
          <w:szCs w:val="24"/>
        </w:rPr>
        <w:t>u</w:t>
      </w:r>
      <w:r>
        <w:rPr>
          <w:color w:val="212121"/>
          <w:sz w:val="24"/>
          <w:szCs w:val="24"/>
        </w:rPr>
        <w:t>tput</w:t>
      </w:r>
      <w:r>
        <w:rPr>
          <w:color w:val="212121"/>
          <w:spacing w:val="6"/>
          <w:sz w:val="24"/>
          <w:szCs w:val="24"/>
        </w:rPr>
        <w:t xml:space="preserve"> </w:t>
      </w:r>
      <w:r>
        <w:rPr>
          <w:color w:val="212121"/>
          <w:spacing w:val="-1"/>
          <w:sz w:val="24"/>
          <w:szCs w:val="24"/>
        </w:rPr>
        <w:t>ce</w:t>
      </w:r>
      <w:r>
        <w:rPr>
          <w:color w:val="212121"/>
          <w:spacing w:val="-4"/>
          <w:sz w:val="24"/>
          <w:szCs w:val="24"/>
        </w:rPr>
        <w:t>ll</w:t>
      </w:r>
      <w:r>
        <w:rPr>
          <w:color w:val="212121"/>
          <w:sz w:val="24"/>
          <w:szCs w:val="24"/>
        </w:rPr>
        <w:t>s</w:t>
      </w:r>
      <w:r>
        <w:rPr>
          <w:color w:val="212121"/>
          <w:spacing w:val="3"/>
          <w:sz w:val="24"/>
          <w:szCs w:val="24"/>
        </w:rPr>
        <w:t xml:space="preserve"> </w:t>
      </w:r>
      <w:r>
        <w:rPr>
          <w:color w:val="212121"/>
          <w:spacing w:val="4"/>
          <w:sz w:val="24"/>
          <w:szCs w:val="24"/>
        </w:rPr>
        <w:t>w</w:t>
      </w:r>
      <w:r>
        <w:rPr>
          <w:color w:val="212121"/>
          <w:sz w:val="24"/>
          <w:szCs w:val="24"/>
        </w:rPr>
        <w:t>h</w:t>
      </w:r>
      <w:r>
        <w:rPr>
          <w:color w:val="212121"/>
          <w:spacing w:val="-4"/>
          <w:sz w:val="24"/>
          <w:szCs w:val="24"/>
        </w:rPr>
        <w:t>i</w:t>
      </w:r>
      <w:r>
        <w:rPr>
          <w:color w:val="212121"/>
          <w:spacing w:val="4"/>
          <w:sz w:val="24"/>
          <w:szCs w:val="24"/>
        </w:rPr>
        <w:t>c</w:t>
      </w:r>
      <w:r>
        <w:rPr>
          <w:color w:val="212121"/>
          <w:sz w:val="24"/>
          <w:szCs w:val="24"/>
        </w:rPr>
        <w:t xml:space="preserve">h </w:t>
      </w:r>
      <w:r>
        <w:rPr>
          <w:color w:val="212121"/>
          <w:spacing w:val="-1"/>
          <w:sz w:val="24"/>
          <w:szCs w:val="24"/>
        </w:rPr>
        <w:t>ca</w:t>
      </w:r>
      <w:r>
        <w:rPr>
          <w:color w:val="212121"/>
          <w:sz w:val="24"/>
          <w:szCs w:val="24"/>
        </w:rPr>
        <w:t xml:space="preserve">n </w:t>
      </w:r>
      <w:r>
        <w:rPr>
          <w:color w:val="212121"/>
          <w:spacing w:val="-1"/>
          <w:sz w:val="24"/>
          <w:szCs w:val="24"/>
        </w:rPr>
        <w:t>c</w:t>
      </w:r>
      <w:r>
        <w:rPr>
          <w:color w:val="212121"/>
          <w:spacing w:val="5"/>
          <w:sz w:val="24"/>
          <w:szCs w:val="24"/>
        </w:rPr>
        <w:t>o</w:t>
      </w:r>
      <w:r>
        <w:rPr>
          <w:color w:val="212121"/>
          <w:spacing w:val="-5"/>
          <w:sz w:val="24"/>
          <w:szCs w:val="24"/>
        </w:rPr>
        <w:t>n</w:t>
      </w:r>
      <w:r>
        <w:rPr>
          <w:color w:val="212121"/>
          <w:spacing w:val="5"/>
          <w:sz w:val="24"/>
          <w:szCs w:val="24"/>
        </w:rPr>
        <w:t>t</w:t>
      </w:r>
      <w:r>
        <w:rPr>
          <w:color w:val="212121"/>
          <w:spacing w:val="4"/>
          <w:sz w:val="24"/>
          <w:szCs w:val="24"/>
        </w:rPr>
        <w:t>a</w:t>
      </w:r>
      <w:r>
        <w:rPr>
          <w:color w:val="212121"/>
          <w:spacing w:val="-4"/>
          <w:sz w:val="24"/>
          <w:szCs w:val="24"/>
        </w:rPr>
        <w:t>i</w:t>
      </w:r>
      <w:r>
        <w:rPr>
          <w:color w:val="212121"/>
          <w:sz w:val="24"/>
          <w:szCs w:val="24"/>
        </w:rPr>
        <w:t xml:space="preserve">n </w:t>
      </w:r>
      <w:r>
        <w:rPr>
          <w:color w:val="212121"/>
          <w:spacing w:val="-1"/>
          <w:sz w:val="24"/>
          <w:szCs w:val="24"/>
        </w:rPr>
        <w:t>c</w:t>
      </w:r>
      <w:r>
        <w:rPr>
          <w:color w:val="212121"/>
          <w:spacing w:val="5"/>
          <w:sz w:val="24"/>
          <w:szCs w:val="24"/>
        </w:rPr>
        <w:t>o</w:t>
      </w:r>
      <w:r>
        <w:rPr>
          <w:color w:val="212121"/>
          <w:sz w:val="24"/>
          <w:szCs w:val="24"/>
        </w:rPr>
        <w:t>d</w:t>
      </w:r>
      <w:r>
        <w:rPr>
          <w:color w:val="212121"/>
          <w:spacing w:val="-1"/>
          <w:sz w:val="24"/>
          <w:szCs w:val="24"/>
        </w:rPr>
        <w:t>e</w:t>
      </w:r>
      <w:r>
        <w:rPr>
          <w:color w:val="212121"/>
          <w:sz w:val="24"/>
          <w:szCs w:val="24"/>
        </w:rPr>
        <w:t xml:space="preserve">, </w:t>
      </w:r>
      <w:r>
        <w:rPr>
          <w:color w:val="212121"/>
          <w:spacing w:val="5"/>
          <w:sz w:val="24"/>
          <w:szCs w:val="24"/>
        </w:rPr>
        <w:t>t</w:t>
      </w:r>
      <w:r>
        <w:rPr>
          <w:color w:val="212121"/>
          <w:spacing w:val="-1"/>
          <w:sz w:val="24"/>
          <w:szCs w:val="24"/>
        </w:rPr>
        <w:t>e</w:t>
      </w:r>
      <w:r>
        <w:rPr>
          <w:color w:val="212121"/>
          <w:spacing w:val="-5"/>
          <w:sz w:val="24"/>
          <w:szCs w:val="24"/>
        </w:rPr>
        <w:t>x</w:t>
      </w:r>
      <w:r>
        <w:rPr>
          <w:color w:val="212121"/>
          <w:sz w:val="24"/>
          <w:szCs w:val="24"/>
        </w:rPr>
        <w:t>t</w:t>
      </w:r>
      <w:r>
        <w:rPr>
          <w:color w:val="212121"/>
          <w:spacing w:val="3"/>
          <w:sz w:val="24"/>
          <w:szCs w:val="24"/>
        </w:rPr>
        <w:t xml:space="preserve"> </w:t>
      </w:r>
      <w:r>
        <w:rPr>
          <w:color w:val="212121"/>
          <w:spacing w:val="-4"/>
          <w:sz w:val="24"/>
          <w:szCs w:val="24"/>
        </w:rPr>
        <w:t>m</w:t>
      </w:r>
      <w:r>
        <w:rPr>
          <w:color w:val="212121"/>
          <w:spacing w:val="-1"/>
          <w:sz w:val="24"/>
          <w:szCs w:val="24"/>
        </w:rPr>
        <w:t>a</w:t>
      </w:r>
      <w:r>
        <w:rPr>
          <w:color w:val="212121"/>
          <w:spacing w:val="5"/>
          <w:sz w:val="24"/>
          <w:szCs w:val="24"/>
        </w:rPr>
        <w:t>t</w:t>
      </w:r>
      <w:r>
        <w:rPr>
          <w:color w:val="212121"/>
          <w:spacing w:val="-5"/>
          <w:sz w:val="24"/>
          <w:szCs w:val="24"/>
        </w:rPr>
        <w:t>h</w:t>
      </w:r>
      <w:r>
        <w:rPr>
          <w:color w:val="212121"/>
          <w:spacing w:val="4"/>
          <w:sz w:val="24"/>
          <w:szCs w:val="24"/>
        </w:rPr>
        <w:t>e</w:t>
      </w:r>
      <w:r>
        <w:rPr>
          <w:color w:val="212121"/>
          <w:spacing w:val="-3"/>
          <w:sz w:val="24"/>
          <w:szCs w:val="24"/>
        </w:rPr>
        <w:t>m</w:t>
      </w:r>
      <w:r>
        <w:rPr>
          <w:color w:val="212121"/>
          <w:spacing w:val="-1"/>
          <w:sz w:val="24"/>
          <w:szCs w:val="24"/>
        </w:rPr>
        <w:t>a</w:t>
      </w:r>
      <w:r>
        <w:rPr>
          <w:color w:val="212121"/>
          <w:spacing w:val="5"/>
          <w:sz w:val="24"/>
          <w:szCs w:val="24"/>
        </w:rPr>
        <w:t>t</w:t>
      </w:r>
      <w:r>
        <w:rPr>
          <w:color w:val="212121"/>
          <w:spacing w:val="-4"/>
          <w:sz w:val="24"/>
          <w:szCs w:val="24"/>
        </w:rPr>
        <w:t>i</w:t>
      </w:r>
      <w:r>
        <w:rPr>
          <w:color w:val="212121"/>
          <w:spacing w:val="-1"/>
          <w:sz w:val="24"/>
          <w:szCs w:val="24"/>
        </w:rPr>
        <w:t>c</w:t>
      </w:r>
      <w:r>
        <w:rPr>
          <w:color w:val="212121"/>
          <w:spacing w:val="-2"/>
          <w:sz w:val="24"/>
          <w:szCs w:val="24"/>
        </w:rPr>
        <w:t>s</w:t>
      </w:r>
      <w:r>
        <w:rPr>
          <w:color w:val="212121"/>
          <w:sz w:val="24"/>
          <w:szCs w:val="24"/>
        </w:rPr>
        <w:t>,</w:t>
      </w:r>
      <w:r>
        <w:rPr>
          <w:color w:val="212121"/>
          <w:spacing w:val="4"/>
          <w:sz w:val="24"/>
          <w:szCs w:val="24"/>
        </w:rPr>
        <w:t xml:space="preserve"> </w:t>
      </w:r>
      <w:r>
        <w:rPr>
          <w:color w:val="212121"/>
          <w:spacing w:val="5"/>
          <w:sz w:val="24"/>
          <w:szCs w:val="24"/>
        </w:rPr>
        <w:t>p</w:t>
      </w:r>
      <w:r>
        <w:rPr>
          <w:color w:val="212121"/>
          <w:spacing w:val="-9"/>
          <w:sz w:val="24"/>
          <w:szCs w:val="24"/>
        </w:rPr>
        <w:t>l</w:t>
      </w:r>
      <w:r>
        <w:rPr>
          <w:color w:val="212121"/>
          <w:spacing w:val="5"/>
          <w:sz w:val="24"/>
          <w:szCs w:val="24"/>
        </w:rPr>
        <w:t>ot</w:t>
      </w:r>
      <w:r>
        <w:rPr>
          <w:color w:val="212121"/>
          <w:sz w:val="24"/>
          <w:szCs w:val="24"/>
        </w:rPr>
        <w:t xml:space="preserve">s </w:t>
      </w:r>
      <w:r>
        <w:rPr>
          <w:color w:val="212121"/>
          <w:spacing w:val="-1"/>
          <w:sz w:val="24"/>
          <w:szCs w:val="24"/>
        </w:rPr>
        <w:t>a</w:t>
      </w:r>
      <w:r>
        <w:rPr>
          <w:color w:val="212121"/>
          <w:spacing w:val="-5"/>
          <w:sz w:val="24"/>
          <w:szCs w:val="24"/>
        </w:rPr>
        <w:t>n</w:t>
      </w:r>
      <w:r>
        <w:rPr>
          <w:color w:val="212121"/>
          <w:sz w:val="24"/>
          <w:szCs w:val="24"/>
        </w:rPr>
        <w:t>d</w:t>
      </w:r>
      <w:r>
        <w:rPr>
          <w:color w:val="212121"/>
          <w:spacing w:val="2"/>
          <w:sz w:val="24"/>
          <w:szCs w:val="24"/>
        </w:rPr>
        <w:t xml:space="preserve"> </w:t>
      </w:r>
      <w:r>
        <w:rPr>
          <w:color w:val="212121"/>
          <w:spacing w:val="1"/>
          <w:sz w:val="24"/>
          <w:szCs w:val="24"/>
        </w:rPr>
        <w:t>r</w:t>
      </w:r>
      <w:r>
        <w:rPr>
          <w:color w:val="212121"/>
          <w:spacing w:val="-9"/>
          <w:sz w:val="24"/>
          <w:szCs w:val="24"/>
        </w:rPr>
        <w:t>i</w:t>
      </w:r>
      <w:r>
        <w:rPr>
          <w:color w:val="212121"/>
          <w:spacing w:val="4"/>
          <w:sz w:val="24"/>
          <w:szCs w:val="24"/>
        </w:rPr>
        <w:t>c</w:t>
      </w:r>
      <w:r>
        <w:rPr>
          <w:color w:val="212121"/>
          <w:sz w:val="24"/>
          <w:szCs w:val="24"/>
        </w:rPr>
        <w:t>h</w:t>
      </w:r>
      <w:r>
        <w:rPr>
          <w:color w:val="212121"/>
          <w:spacing w:val="2"/>
          <w:sz w:val="24"/>
          <w:szCs w:val="24"/>
        </w:rPr>
        <w:t xml:space="preserve"> </w:t>
      </w:r>
      <w:r>
        <w:rPr>
          <w:color w:val="212121"/>
          <w:spacing w:val="-4"/>
          <w:sz w:val="24"/>
          <w:szCs w:val="24"/>
        </w:rPr>
        <w:t>m</w:t>
      </w:r>
      <w:r>
        <w:rPr>
          <w:color w:val="212121"/>
          <w:spacing w:val="-1"/>
          <w:sz w:val="24"/>
          <w:szCs w:val="24"/>
        </w:rPr>
        <w:t>e</w:t>
      </w:r>
      <w:r>
        <w:rPr>
          <w:color w:val="212121"/>
          <w:spacing w:val="5"/>
          <w:sz w:val="24"/>
          <w:szCs w:val="24"/>
        </w:rPr>
        <w:t>d</w:t>
      </w:r>
      <w:r>
        <w:rPr>
          <w:color w:val="212121"/>
          <w:spacing w:val="-4"/>
          <w:sz w:val="24"/>
          <w:szCs w:val="24"/>
        </w:rPr>
        <w:t>i</w:t>
      </w:r>
      <w:r>
        <w:rPr>
          <w:color w:val="212121"/>
          <w:spacing w:val="-1"/>
          <w:sz w:val="24"/>
          <w:szCs w:val="24"/>
        </w:rPr>
        <w:t>a</w:t>
      </w:r>
      <w:r>
        <w:rPr>
          <w:color w:val="212121"/>
          <w:sz w:val="24"/>
          <w:szCs w:val="24"/>
        </w:rPr>
        <w:t>,</w:t>
      </w:r>
      <w:r>
        <w:rPr>
          <w:color w:val="212121"/>
          <w:spacing w:val="4"/>
          <w:sz w:val="24"/>
          <w:szCs w:val="24"/>
        </w:rPr>
        <w:t xml:space="preserve"> </w:t>
      </w:r>
      <w:r>
        <w:rPr>
          <w:color w:val="212121"/>
          <w:sz w:val="24"/>
          <w:szCs w:val="24"/>
        </w:rPr>
        <w:t>u</w:t>
      </w:r>
      <w:r>
        <w:rPr>
          <w:color w:val="212121"/>
          <w:spacing w:val="-2"/>
          <w:sz w:val="24"/>
          <w:szCs w:val="24"/>
        </w:rPr>
        <w:t>s</w:t>
      </w:r>
      <w:r>
        <w:rPr>
          <w:color w:val="212121"/>
          <w:sz w:val="24"/>
          <w:szCs w:val="24"/>
        </w:rPr>
        <w:t>u</w:t>
      </w:r>
      <w:r>
        <w:rPr>
          <w:color w:val="212121"/>
          <w:spacing w:val="4"/>
          <w:sz w:val="24"/>
          <w:szCs w:val="24"/>
        </w:rPr>
        <w:t>a</w:t>
      </w:r>
      <w:r>
        <w:rPr>
          <w:color w:val="212121"/>
          <w:spacing w:val="-4"/>
          <w:sz w:val="24"/>
          <w:szCs w:val="24"/>
        </w:rPr>
        <w:t>l</w:t>
      </w:r>
      <w:r>
        <w:rPr>
          <w:color w:val="212121"/>
          <w:sz w:val="24"/>
          <w:szCs w:val="24"/>
        </w:rPr>
        <w:t>ly</w:t>
      </w:r>
      <w:r>
        <w:rPr>
          <w:color w:val="212121"/>
          <w:spacing w:val="-2"/>
          <w:sz w:val="24"/>
          <w:szCs w:val="24"/>
        </w:rPr>
        <w:t xml:space="preserve"> </w:t>
      </w:r>
      <w:r>
        <w:rPr>
          <w:color w:val="212121"/>
          <w:spacing w:val="4"/>
          <w:sz w:val="24"/>
          <w:szCs w:val="24"/>
        </w:rPr>
        <w:t>e</w:t>
      </w:r>
      <w:r>
        <w:rPr>
          <w:color w:val="212121"/>
          <w:sz w:val="24"/>
          <w:szCs w:val="24"/>
        </w:rPr>
        <w:t>n</w:t>
      </w:r>
      <w:r>
        <w:rPr>
          <w:color w:val="212121"/>
          <w:spacing w:val="5"/>
          <w:sz w:val="24"/>
          <w:szCs w:val="24"/>
        </w:rPr>
        <w:t>d</w:t>
      </w:r>
      <w:r>
        <w:rPr>
          <w:color w:val="212121"/>
          <w:spacing w:val="-4"/>
          <w:sz w:val="24"/>
          <w:szCs w:val="24"/>
        </w:rPr>
        <w:t>i</w:t>
      </w:r>
      <w:r>
        <w:rPr>
          <w:color w:val="212121"/>
          <w:spacing w:val="-5"/>
          <w:sz w:val="24"/>
          <w:szCs w:val="24"/>
        </w:rPr>
        <w:t>n</w:t>
      </w:r>
      <w:r>
        <w:rPr>
          <w:color w:val="212121"/>
          <w:sz w:val="24"/>
          <w:szCs w:val="24"/>
        </w:rPr>
        <w:t>g</w:t>
      </w:r>
      <w:r>
        <w:rPr>
          <w:color w:val="212121"/>
          <w:spacing w:val="2"/>
          <w:sz w:val="24"/>
          <w:szCs w:val="24"/>
        </w:rPr>
        <w:t xml:space="preserve"> </w:t>
      </w:r>
      <w:r>
        <w:rPr>
          <w:color w:val="212121"/>
          <w:spacing w:val="4"/>
          <w:sz w:val="24"/>
          <w:szCs w:val="24"/>
        </w:rPr>
        <w:t>w</w:t>
      </w:r>
      <w:r>
        <w:rPr>
          <w:color w:val="212121"/>
          <w:spacing w:val="-9"/>
          <w:sz w:val="24"/>
          <w:szCs w:val="24"/>
        </w:rPr>
        <w:t>i</w:t>
      </w:r>
      <w:r>
        <w:rPr>
          <w:color w:val="212121"/>
          <w:spacing w:val="5"/>
          <w:sz w:val="24"/>
          <w:szCs w:val="24"/>
        </w:rPr>
        <w:t>t</w:t>
      </w:r>
      <w:r>
        <w:rPr>
          <w:color w:val="212121"/>
          <w:sz w:val="24"/>
          <w:szCs w:val="24"/>
        </w:rPr>
        <w:t>h</w:t>
      </w:r>
      <w:r>
        <w:rPr>
          <w:color w:val="212121"/>
          <w:spacing w:val="-3"/>
          <w:sz w:val="24"/>
          <w:szCs w:val="24"/>
        </w:rPr>
        <w:t xml:space="preserve"> </w:t>
      </w:r>
      <w:r>
        <w:rPr>
          <w:color w:val="212121"/>
          <w:spacing w:val="5"/>
          <w:sz w:val="24"/>
          <w:szCs w:val="24"/>
        </w:rPr>
        <w:t>t</w:t>
      </w:r>
      <w:r>
        <w:rPr>
          <w:color w:val="212121"/>
          <w:spacing w:val="-5"/>
          <w:sz w:val="24"/>
          <w:szCs w:val="24"/>
        </w:rPr>
        <w:t>h</w:t>
      </w:r>
      <w:r>
        <w:rPr>
          <w:color w:val="212121"/>
          <w:sz w:val="24"/>
          <w:szCs w:val="24"/>
        </w:rPr>
        <w:t>e</w:t>
      </w:r>
      <w:r>
        <w:rPr>
          <w:color w:val="212121"/>
          <w:spacing w:val="14"/>
          <w:sz w:val="24"/>
          <w:szCs w:val="24"/>
        </w:rPr>
        <w:t xml:space="preserve"> </w:t>
      </w:r>
      <w:r>
        <w:rPr>
          <w:color w:val="212121"/>
          <w:spacing w:val="-6"/>
          <w:sz w:val="24"/>
          <w:szCs w:val="24"/>
        </w:rPr>
        <w:t>“</w:t>
      </w:r>
      <w:r>
        <w:rPr>
          <w:color w:val="212121"/>
          <w:sz w:val="24"/>
          <w:szCs w:val="24"/>
        </w:rPr>
        <w:t>.</w:t>
      </w:r>
      <w:r>
        <w:rPr>
          <w:color w:val="212121"/>
          <w:spacing w:val="4"/>
          <w:sz w:val="24"/>
          <w:szCs w:val="24"/>
        </w:rPr>
        <w:t xml:space="preserve"> </w:t>
      </w:r>
      <w:r>
        <w:rPr>
          <w:color w:val="212121"/>
          <w:spacing w:val="-9"/>
          <w:sz w:val="24"/>
          <w:szCs w:val="24"/>
        </w:rPr>
        <w:t>i</w:t>
      </w:r>
      <w:r>
        <w:rPr>
          <w:color w:val="212121"/>
          <w:spacing w:val="5"/>
          <w:sz w:val="24"/>
          <w:szCs w:val="24"/>
        </w:rPr>
        <w:t>p</w:t>
      </w:r>
      <w:r>
        <w:rPr>
          <w:color w:val="212121"/>
          <w:spacing w:val="-5"/>
          <w:sz w:val="24"/>
          <w:szCs w:val="24"/>
        </w:rPr>
        <w:t>y</w:t>
      </w:r>
      <w:r>
        <w:rPr>
          <w:color w:val="212121"/>
          <w:sz w:val="24"/>
          <w:szCs w:val="24"/>
        </w:rPr>
        <w:t>n</w:t>
      </w:r>
      <w:r>
        <w:rPr>
          <w:color w:val="212121"/>
          <w:spacing w:val="1"/>
          <w:sz w:val="24"/>
          <w:szCs w:val="24"/>
        </w:rPr>
        <w:t>b</w:t>
      </w:r>
      <w:r>
        <w:rPr>
          <w:color w:val="212121"/>
          <w:sz w:val="24"/>
          <w:szCs w:val="24"/>
        </w:rPr>
        <w:t xml:space="preserve">" </w:t>
      </w:r>
      <w:r>
        <w:rPr>
          <w:color w:val="212121"/>
          <w:spacing w:val="4"/>
          <w:sz w:val="24"/>
          <w:szCs w:val="24"/>
        </w:rPr>
        <w:t>e</w:t>
      </w:r>
      <w:r>
        <w:rPr>
          <w:color w:val="212121"/>
          <w:spacing w:val="-5"/>
          <w:sz w:val="24"/>
          <w:szCs w:val="24"/>
        </w:rPr>
        <w:t>x</w:t>
      </w:r>
      <w:r>
        <w:rPr>
          <w:color w:val="212121"/>
          <w:spacing w:val="5"/>
          <w:sz w:val="24"/>
          <w:szCs w:val="24"/>
        </w:rPr>
        <w:t>t</w:t>
      </w:r>
      <w:r>
        <w:rPr>
          <w:color w:val="212121"/>
          <w:spacing w:val="4"/>
          <w:sz w:val="24"/>
          <w:szCs w:val="24"/>
        </w:rPr>
        <w:t>e</w:t>
      </w:r>
      <w:r>
        <w:rPr>
          <w:color w:val="212121"/>
          <w:spacing w:val="-5"/>
          <w:sz w:val="24"/>
          <w:szCs w:val="24"/>
        </w:rPr>
        <w:t>n</w:t>
      </w:r>
      <w:r>
        <w:rPr>
          <w:color w:val="212121"/>
          <w:spacing w:val="2"/>
          <w:sz w:val="24"/>
          <w:szCs w:val="24"/>
        </w:rPr>
        <w:t>s</w:t>
      </w:r>
      <w:r>
        <w:rPr>
          <w:color w:val="212121"/>
          <w:spacing w:val="-9"/>
          <w:sz w:val="24"/>
          <w:szCs w:val="24"/>
        </w:rPr>
        <w:t>i</w:t>
      </w:r>
      <w:r>
        <w:rPr>
          <w:color w:val="212121"/>
          <w:spacing w:val="9"/>
          <w:sz w:val="24"/>
          <w:szCs w:val="24"/>
        </w:rPr>
        <w:t>o</w:t>
      </w:r>
      <w:r>
        <w:rPr>
          <w:color w:val="212121"/>
          <w:spacing w:val="-5"/>
          <w:sz w:val="24"/>
          <w:szCs w:val="24"/>
        </w:rPr>
        <w:t>n</w:t>
      </w:r>
      <w:r>
        <w:rPr>
          <w:color w:val="212121"/>
          <w:sz w:val="24"/>
          <w:szCs w:val="24"/>
        </w:rPr>
        <w:t>.</w:t>
      </w:r>
    </w:p>
    <w:p w14:paraId="2A37FD59" w14:textId="77777777" w:rsidR="00433F0F" w:rsidRDefault="00433F0F">
      <w:pPr>
        <w:spacing w:before="9" w:line="240" w:lineRule="exact"/>
        <w:rPr>
          <w:sz w:val="24"/>
          <w:szCs w:val="24"/>
        </w:rPr>
      </w:pPr>
    </w:p>
    <w:p w14:paraId="40FF076A" w14:textId="77777777" w:rsidR="00433F0F" w:rsidRDefault="008B01BA">
      <w:pPr>
        <w:ind w:left="687"/>
        <w:rPr>
          <w:sz w:val="24"/>
          <w:szCs w:val="24"/>
        </w:rPr>
      </w:pPr>
      <w:r>
        <w:rPr>
          <w:b/>
          <w:color w:val="212121"/>
          <w:spacing w:val="-2"/>
          <w:sz w:val="24"/>
          <w:szCs w:val="24"/>
        </w:rPr>
        <w:t>T</w:t>
      </w:r>
      <w:r>
        <w:rPr>
          <w:b/>
          <w:color w:val="212121"/>
          <w:spacing w:val="-1"/>
          <w:sz w:val="24"/>
          <w:szCs w:val="24"/>
        </w:rPr>
        <w:t>e</w:t>
      </w:r>
      <w:r>
        <w:rPr>
          <w:b/>
          <w:color w:val="212121"/>
          <w:spacing w:val="1"/>
          <w:sz w:val="24"/>
          <w:szCs w:val="24"/>
        </w:rPr>
        <w:t>n</w:t>
      </w:r>
      <w:r>
        <w:rPr>
          <w:b/>
          <w:color w:val="212121"/>
          <w:spacing w:val="-2"/>
          <w:sz w:val="24"/>
          <w:szCs w:val="24"/>
        </w:rPr>
        <w:t>s</w:t>
      </w:r>
      <w:r>
        <w:rPr>
          <w:b/>
          <w:color w:val="212121"/>
          <w:spacing w:val="5"/>
          <w:sz w:val="24"/>
          <w:szCs w:val="24"/>
        </w:rPr>
        <w:t>o</w:t>
      </w:r>
      <w:r>
        <w:rPr>
          <w:b/>
          <w:color w:val="212121"/>
          <w:sz w:val="24"/>
          <w:szCs w:val="24"/>
        </w:rPr>
        <w:t>r</w:t>
      </w:r>
      <w:r>
        <w:rPr>
          <w:b/>
          <w:color w:val="212121"/>
          <w:spacing w:val="-4"/>
          <w:sz w:val="24"/>
          <w:szCs w:val="24"/>
        </w:rPr>
        <w:t xml:space="preserve"> </w:t>
      </w:r>
      <w:r>
        <w:rPr>
          <w:b/>
          <w:color w:val="212121"/>
          <w:spacing w:val="2"/>
          <w:sz w:val="24"/>
          <w:szCs w:val="24"/>
        </w:rPr>
        <w:t>F</w:t>
      </w:r>
      <w:r>
        <w:rPr>
          <w:b/>
          <w:color w:val="212121"/>
          <w:spacing w:val="-4"/>
          <w:sz w:val="24"/>
          <w:szCs w:val="24"/>
        </w:rPr>
        <w:t>l</w:t>
      </w:r>
      <w:r>
        <w:rPr>
          <w:b/>
          <w:color w:val="212121"/>
          <w:sz w:val="24"/>
          <w:szCs w:val="24"/>
        </w:rPr>
        <w:t>ow:</w:t>
      </w:r>
    </w:p>
    <w:p w14:paraId="12CC3D4F" w14:textId="77777777" w:rsidR="00433F0F" w:rsidRDefault="00433F0F">
      <w:pPr>
        <w:spacing w:before="7" w:line="160" w:lineRule="exact"/>
        <w:rPr>
          <w:sz w:val="17"/>
          <w:szCs w:val="17"/>
        </w:rPr>
      </w:pPr>
    </w:p>
    <w:p w14:paraId="4058C455" w14:textId="77777777" w:rsidR="00433F0F" w:rsidRDefault="00433F0F">
      <w:pPr>
        <w:spacing w:line="200" w:lineRule="exact"/>
      </w:pPr>
    </w:p>
    <w:p w14:paraId="2870D968" w14:textId="77777777" w:rsidR="00433F0F" w:rsidRDefault="008B01BA">
      <w:pPr>
        <w:spacing w:line="359" w:lineRule="auto"/>
        <w:ind w:left="687" w:right="73" w:firstLine="480"/>
        <w:jc w:val="both"/>
        <w:rPr>
          <w:sz w:val="24"/>
          <w:szCs w:val="24"/>
        </w:rPr>
        <w:sectPr w:rsidR="00433F0F">
          <w:headerReference w:type="default" r:id="rId75"/>
          <w:pgSz w:w="11920" w:h="16840"/>
          <w:pgMar w:top="1700" w:right="1320" w:bottom="280" w:left="1680" w:header="1468" w:footer="947" w:gutter="0"/>
          <w:cols w:space="720"/>
        </w:sectPr>
      </w:pPr>
      <w:r>
        <w:rPr>
          <w:color w:val="212121"/>
          <w:spacing w:val="2"/>
          <w:sz w:val="24"/>
          <w:szCs w:val="24"/>
        </w:rPr>
        <w:t>T</w:t>
      </w:r>
      <w:r>
        <w:rPr>
          <w:color w:val="212121"/>
          <w:spacing w:val="-1"/>
          <w:sz w:val="24"/>
          <w:szCs w:val="24"/>
        </w:rPr>
        <w:t>e</w:t>
      </w:r>
      <w:r>
        <w:rPr>
          <w:color w:val="212121"/>
          <w:spacing w:val="-5"/>
          <w:sz w:val="24"/>
          <w:szCs w:val="24"/>
        </w:rPr>
        <w:t>n</w:t>
      </w:r>
      <w:r>
        <w:rPr>
          <w:color w:val="212121"/>
          <w:spacing w:val="-2"/>
          <w:sz w:val="24"/>
          <w:szCs w:val="24"/>
        </w:rPr>
        <w:t>s</w:t>
      </w:r>
      <w:r>
        <w:rPr>
          <w:color w:val="212121"/>
          <w:spacing w:val="5"/>
          <w:sz w:val="24"/>
          <w:szCs w:val="24"/>
        </w:rPr>
        <w:t>o</w:t>
      </w:r>
      <w:r>
        <w:rPr>
          <w:color w:val="212121"/>
          <w:sz w:val="24"/>
          <w:szCs w:val="24"/>
        </w:rPr>
        <w:t>r</w:t>
      </w:r>
      <w:r>
        <w:rPr>
          <w:color w:val="212121"/>
          <w:spacing w:val="6"/>
          <w:sz w:val="24"/>
          <w:szCs w:val="24"/>
        </w:rPr>
        <w:t xml:space="preserve"> </w:t>
      </w:r>
      <w:r>
        <w:rPr>
          <w:color w:val="212121"/>
          <w:spacing w:val="-3"/>
          <w:sz w:val="24"/>
          <w:szCs w:val="24"/>
        </w:rPr>
        <w:t>f</w:t>
      </w:r>
      <w:r>
        <w:rPr>
          <w:color w:val="212121"/>
          <w:spacing w:val="-9"/>
          <w:sz w:val="24"/>
          <w:szCs w:val="24"/>
        </w:rPr>
        <w:t>l</w:t>
      </w:r>
      <w:r>
        <w:rPr>
          <w:color w:val="212121"/>
          <w:spacing w:val="5"/>
          <w:sz w:val="24"/>
          <w:szCs w:val="24"/>
        </w:rPr>
        <w:t>o</w:t>
      </w:r>
      <w:r>
        <w:rPr>
          <w:color w:val="212121"/>
          <w:sz w:val="24"/>
          <w:szCs w:val="24"/>
        </w:rPr>
        <w:t>w</w:t>
      </w:r>
      <w:r>
        <w:rPr>
          <w:color w:val="212121"/>
          <w:spacing w:val="9"/>
          <w:sz w:val="24"/>
          <w:szCs w:val="24"/>
        </w:rPr>
        <w:t xml:space="preserve"> </w:t>
      </w:r>
      <w:r>
        <w:rPr>
          <w:color w:val="212121"/>
          <w:spacing w:val="-4"/>
          <w:sz w:val="24"/>
          <w:szCs w:val="24"/>
        </w:rPr>
        <w:t>i</w:t>
      </w:r>
      <w:r>
        <w:rPr>
          <w:color w:val="212121"/>
          <w:sz w:val="24"/>
          <w:szCs w:val="24"/>
        </w:rPr>
        <w:t>s</w:t>
      </w:r>
      <w:r>
        <w:rPr>
          <w:color w:val="212121"/>
          <w:spacing w:val="7"/>
          <w:sz w:val="24"/>
          <w:szCs w:val="24"/>
        </w:rPr>
        <w:t xml:space="preserve"> </w:t>
      </w:r>
      <w:r>
        <w:rPr>
          <w:color w:val="212121"/>
          <w:sz w:val="24"/>
          <w:szCs w:val="24"/>
        </w:rPr>
        <w:t>a</w:t>
      </w:r>
      <w:r>
        <w:rPr>
          <w:color w:val="212121"/>
          <w:spacing w:val="8"/>
          <w:sz w:val="24"/>
          <w:szCs w:val="24"/>
        </w:rPr>
        <w:t xml:space="preserve"> </w:t>
      </w:r>
      <w:r>
        <w:rPr>
          <w:color w:val="212121"/>
          <w:spacing w:val="-8"/>
          <w:sz w:val="24"/>
          <w:szCs w:val="24"/>
        </w:rPr>
        <w:t>f</w:t>
      </w:r>
      <w:r>
        <w:rPr>
          <w:color w:val="212121"/>
          <w:spacing w:val="1"/>
          <w:sz w:val="24"/>
          <w:szCs w:val="24"/>
        </w:rPr>
        <w:t>r</w:t>
      </w:r>
      <w:r>
        <w:rPr>
          <w:color w:val="212121"/>
          <w:spacing w:val="-1"/>
          <w:sz w:val="24"/>
          <w:szCs w:val="24"/>
        </w:rPr>
        <w:t>e</w:t>
      </w:r>
      <w:r>
        <w:rPr>
          <w:color w:val="212121"/>
          <w:sz w:val="24"/>
          <w:szCs w:val="24"/>
        </w:rPr>
        <w:t>e</w:t>
      </w:r>
      <w:r>
        <w:rPr>
          <w:color w:val="212121"/>
          <w:spacing w:val="8"/>
          <w:sz w:val="24"/>
          <w:szCs w:val="24"/>
        </w:rPr>
        <w:t xml:space="preserve"> </w:t>
      </w:r>
      <w:r>
        <w:rPr>
          <w:color w:val="212121"/>
          <w:spacing w:val="4"/>
          <w:sz w:val="24"/>
          <w:szCs w:val="24"/>
        </w:rPr>
        <w:t>a</w:t>
      </w:r>
      <w:r>
        <w:rPr>
          <w:color w:val="212121"/>
          <w:spacing w:val="-5"/>
          <w:sz w:val="24"/>
          <w:szCs w:val="24"/>
        </w:rPr>
        <w:t>n</w:t>
      </w:r>
      <w:r>
        <w:rPr>
          <w:color w:val="212121"/>
          <w:sz w:val="24"/>
          <w:szCs w:val="24"/>
        </w:rPr>
        <w:t>d</w:t>
      </w:r>
      <w:r>
        <w:rPr>
          <w:color w:val="212121"/>
          <w:spacing w:val="4"/>
          <w:sz w:val="24"/>
          <w:szCs w:val="24"/>
        </w:rPr>
        <w:t xml:space="preserve"> </w:t>
      </w:r>
      <w:r>
        <w:rPr>
          <w:color w:val="212121"/>
          <w:spacing w:val="5"/>
          <w:sz w:val="24"/>
          <w:szCs w:val="24"/>
        </w:rPr>
        <w:t>o</w:t>
      </w:r>
      <w:r>
        <w:rPr>
          <w:color w:val="212121"/>
          <w:sz w:val="24"/>
          <w:szCs w:val="24"/>
        </w:rPr>
        <w:t>p</w:t>
      </w:r>
      <w:r>
        <w:rPr>
          <w:color w:val="212121"/>
          <w:spacing w:val="-1"/>
          <w:sz w:val="24"/>
          <w:szCs w:val="24"/>
        </w:rPr>
        <w:t>e</w:t>
      </w:r>
      <w:r>
        <w:rPr>
          <w:color w:val="212121"/>
          <w:sz w:val="24"/>
          <w:szCs w:val="24"/>
        </w:rPr>
        <w:t>n</w:t>
      </w:r>
      <w:r>
        <w:rPr>
          <w:color w:val="212121"/>
          <w:spacing w:val="2"/>
          <w:sz w:val="24"/>
          <w:szCs w:val="24"/>
        </w:rPr>
        <w:t>-</w:t>
      </w:r>
      <w:r>
        <w:rPr>
          <w:color w:val="212121"/>
          <w:spacing w:val="-2"/>
          <w:sz w:val="24"/>
          <w:szCs w:val="24"/>
        </w:rPr>
        <w:t>s</w:t>
      </w:r>
      <w:r>
        <w:rPr>
          <w:color w:val="212121"/>
          <w:spacing w:val="5"/>
          <w:sz w:val="24"/>
          <w:szCs w:val="24"/>
        </w:rPr>
        <w:t>o</w:t>
      </w:r>
      <w:r>
        <w:rPr>
          <w:color w:val="212121"/>
          <w:sz w:val="24"/>
          <w:szCs w:val="24"/>
        </w:rPr>
        <w:t>u</w:t>
      </w:r>
      <w:r>
        <w:rPr>
          <w:color w:val="212121"/>
          <w:spacing w:val="1"/>
          <w:sz w:val="24"/>
          <w:szCs w:val="24"/>
        </w:rPr>
        <w:t>r</w:t>
      </w:r>
      <w:r>
        <w:rPr>
          <w:color w:val="212121"/>
          <w:spacing w:val="-1"/>
          <w:sz w:val="24"/>
          <w:szCs w:val="24"/>
        </w:rPr>
        <w:t>c</w:t>
      </w:r>
      <w:r>
        <w:rPr>
          <w:color w:val="212121"/>
          <w:sz w:val="24"/>
          <w:szCs w:val="24"/>
        </w:rPr>
        <w:t>e</w:t>
      </w:r>
      <w:r>
        <w:rPr>
          <w:color w:val="212121"/>
          <w:spacing w:val="3"/>
          <w:sz w:val="24"/>
          <w:szCs w:val="24"/>
        </w:rPr>
        <w:t xml:space="preserve"> </w:t>
      </w:r>
      <w:r>
        <w:rPr>
          <w:color w:val="212121"/>
          <w:spacing w:val="-2"/>
          <w:sz w:val="24"/>
          <w:szCs w:val="24"/>
        </w:rPr>
        <w:t>s</w:t>
      </w:r>
      <w:r>
        <w:rPr>
          <w:color w:val="212121"/>
          <w:spacing w:val="5"/>
          <w:sz w:val="24"/>
          <w:szCs w:val="24"/>
        </w:rPr>
        <w:t>o</w:t>
      </w:r>
      <w:r>
        <w:rPr>
          <w:color w:val="212121"/>
          <w:spacing w:val="-8"/>
          <w:sz w:val="24"/>
          <w:szCs w:val="24"/>
        </w:rPr>
        <w:t>f</w:t>
      </w:r>
      <w:r>
        <w:rPr>
          <w:color w:val="212121"/>
          <w:spacing w:val="5"/>
          <w:sz w:val="24"/>
          <w:szCs w:val="24"/>
        </w:rPr>
        <w:t>t</w:t>
      </w:r>
      <w:r>
        <w:rPr>
          <w:color w:val="212121"/>
          <w:sz w:val="24"/>
          <w:szCs w:val="24"/>
        </w:rPr>
        <w:t>w</w:t>
      </w:r>
      <w:r>
        <w:rPr>
          <w:color w:val="212121"/>
          <w:spacing w:val="-1"/>
          <w:sz w:val="24"/>
          <w:szCs w:val="24"/>
        </w:rPr>
        <w:t>a</w:t>
      </w:r>
      <w:r>
        <w:rPr>
          <w:color w:val="212121"/>
          <w:spacing w:val="1"/>
          <w:sz w:val="24"/>
          <w:szCs w:val="24"/>
        </w:rPr>
        <w:t>r</w:t>
      </w:r>
      <w:r>
        <w:rPr>
          <w:color w:val="212121"/>
          <w:sz w:val="24"/>
          <w:szCs w:val="24"/>
        </w:rPr>
        <w:t>e</w:t>
      </w:r>
      <w:r>
        <w:rPr>
          <w:color w:val="212121"/>
          <w:spacing w:val="8"/>
          <w:sz w:val="24"/>
          <w:szCs w:val="24"/>
        </w:rPr>
        <w:t xml:space="preserve"> </w:t>
      </w:r>
      <w:r>
        <w:rPr>
          <w:color w:val="212121"/>
          <w:spacing w:val="-4"/>
          <w:sz w:val="24"/>
          <w:szCs w:val="24"/>
        </w:rPr>
        <w:t>li</w:t>
      </w:r>
      <w:r>
        <w:rPr>
          <w:color w:val="212121"/>
          <w:sz w:val="24"/>
          <w:szCs w:val="24"/>
        </w:rPr>
        <w:t>b</w:t>
      </w:r>
      <w:r>
        <w:rPr>
          <w:color w:val="212121"/>
          <w:spacing w:val="1"/>
          <w:sz w:val="24"/>
          <w:szCs w:val="24"/>
        </w:rPr>
        <w:t>r</w:t>
      </w:r>
      <w:r>
        <w:rPr>
          <w:color w:val="212121"/>
          <w:spacing w:val="-1"/>
          <w:sz w:val="24"/>
          <w:szCs w:val="24"/>
        </w:rPr>
        <w:t>a</w:t>
      </w:r>
      <w:r>
        <w:rPr>
          <w:color w:val="212121"/>
          <w:spacing w:val="6"/>
          <w:sz w:val="24"/>
          <w:szCs w:val="24"/>
        </w:rPr>
        <w:t>r</w:t>
      </w:r>
      <w:r>
        <w:rPr>
          <w:color w:val="212121"/>
          <w:sz w:val="24"/>
          <w:szCs w:val="24"/>
        </w:rPr>
        <w:t xml:space="preserve">y </w:t>
      </w:r>
      <w:r>
        <w:rPr>
          <w:color w:val="212121"/>
          <w:spacing w:val="-8"/>
          <w:sz w:val="24"/>
          <w:szCs w:val="24"/>
        </w:rPr>
        <w:t>f</w:t>
      </w:r>
      <w:r>
        <w:rPr>
          <w:color w:val="212121"/>
          <w:spacing w:val="5"/>
          <w:sz w:val="24"/>
          <w:szCs w:val="24"/>
        </w:rPr>
        <w:t>o</w:t>
      </w:r>
      <w:r>
        <w:rPr>
          <w:color w:val="212121"/>
          <w:sz w:val="24"/>
          <w:szCs w:val="24"/>
        </w:rPr>
        <w:t>r</w:t>
      </w:r>
      <w:r>
        <w:rPr>
          <w:color w:val="212121"/>
          <w:spacing w:val="6"/>
          <w:sz w:val="24"/>
          <w:szCs w:val="24"/>
        </w:rPr>
        <w:t xml:space="preserve"> </w:t>
      </w:r>
      <w:r>
        <w:rPr>
          <w:color w:val="212121"/>
          <w:sz w:val="24"/>
          <w:szCs w:val="24"/>
        </w:rPr>
        <w:t>d</w:t>
      </w:r>
      <w:r>
        <w:rPr>
          <w:color w:val="212121"/>
          <w:spacing w:val="-1"/>
          <w:sz w:val="24"/>
          <w:szCs w:val="24"/>
        </w:rPr>
        <w:t>a</w:t>
      </w:r>
      <w:r>
        <w:rPr>
          <w:color w:val="212121"/>
          <w:spacing w:val="5"/>
          <w:sz w:val="24"/>
          <w:szCs w:val="24"/>
        </w:rPr>
        <w:t>t</w:t>
      </w:r>
      <w:r>
        <w:rPr>
          <w:color w:val="212121"/>
          <w:spacing w:val="-1"/>
          <w:sz w:val="24"/>
          <w:szCs w:val="24"/>
        </w:rPr>
        <w:t>a</w:t>
      </w:r>
      <w:r>
        <w:rPr>
          <w:color w:val="212121"/>
          <w:spacing w:val="-3"/>
          <w:sz w:val="24"/>
          <w:szCs w:val="24"/>
        </w:rPr>
        <w:t>f</w:t>
      </w:r>
      <w:r>
        <w:rPr>
          <w:color w:val="212121"/>
          <w:spacing w:val="-9"/>
          <w:sz w:val="24"/>
          <w:szCs w:val="24"/>
        </w:rPr>
        <w:t>l</w:t>
      </w:r>
      <w:r>
        <w:rPr>
          <w:color w:val="212121"/>
          <w:spacing w:val="5"/>
          <w:sz w:val="24"/>
          <w:szCs w:val="24"/>
        </w:rPr>
        <w:t>o</w:t>
      </w:r>
      <w:r>
        <w:rPr>
          <w:color w:val="212121"/>
          <w:sz w:val="24"/>
          <w:szCs w:val="24"/>
        </w:rPr>
        <w:t>w</w:t>
      </w:r>
      <w:r>
        <w:rPr>
          <w:color w:val="212121"/>
          <w:spacing w:val="9"/>
          <w:sz w:val="24"/>
          <w:szCs w:val="24"/>
        </w:rPr>
        <w:t xml:space="preserve"> </w:t>
      </w:r>
      <w:r>
        <w:rPr>
          <w:color w:val="212121"/>
          <w:spacing w:val="4"/>
          <w:sz w:val="24"/>
          <w:szCs w:val="24"/>
        </w:rPr>
        <w:t>a</w:t>
      </w:r>
      <w:r>
        <w:rPr>
          <w:color w:val="212121"/>
          <w:spacing w:val="-5"/>
          <w:sz w:val="24"/>
          <w:szCs w:val="24"/>
        </w:rPr>
        <w:t>n</w:t>
      </w:r>
      <w:r>
        <w:rPr>
          <w:color w:val="212121"/>
          <w:sz w:val="24"/>
          <w:szCs w:val="24"/>
        </w:rPr>
        <w:t xml:space="preserve">d </w:t>
      </w:r>
      <w:r>
        <w:rPr>
          <w:color w:val="212121"/>
          <w:spacing w:val="5"/>
          <w:sz w:val="24"/>
          <w:szCs w:val="24"/>
        </w:rPr>
        <w:t>d</w:t>
      </w:r>
      <w:r>
        <w:rPr>
          <w:color w:val="212121"/>
          <w:spacing w:val="-4"/>
          <w:sz w:val="24"/>
          <w:szCs w:val="24"/>
        </w:rPr>
        <w:t>i</w:t>
      </w:r>
      <w:r>
        <w:rPr>
          <w:color w:val="212121"/>
          <w:spacing w:val="-3"/>
          <w:sz w:val="24"/>
          <w:szCs w:val="24"/>
        </w:rPr>
        <w:t>ff</w:t>
      </w:r>
      <w:r>
        <w:rPr>
          <w:color w:val="212121"/>
          <w:spacing w:val="-1"/>
          <w:sz w:val="24"/>
          <w:szCs w:val="24"/>
        </w:rPr>
        <w:t>e</w:t>
      </w:r>
      <w:r>
        <w:rPr>
          <w:color w:val="212121"/>
          <w:spacing w:val="1"/>
          <w:sz w:val="24"/>
          <w:szCs w:val="24"/>
        </w:rPr>
        <w:t>r</w:t>
      </w:r>
      <w:r>
        <w:rPr>
          <w:color w:val="212121"/>
          <w:spacing w:val="4"/>
          <w:sz w:val="24"/>
          <w:szCs w:val="24"/>
        </w:rPr>
        <w:t>e</w:t>
      </w:r>
      <w:r>
        <w:rPr>
          <w:color w:val="212121"/>
          <w:spacing w:val="-5"/>
          <w:sz w:val="24"/>
          <w:szCs w:val="24"/>
        </w:rPr>
        <w:t>n</w:t>
      </w:r>
      <w:r>
        <w:rPr>
          <w:color w:val="212121"/>
          <w:spacing w:val="10"/>
          <w:sz w:val="24"/>
          <w:szCs w:val="24"/>
        </w:rPr>
        <w:t>t</w:t>
      </w:r>
      <w:r>
        <w:rPr>
          <w:color w:val="212121"/>
          <w:spacing w:val="-9"/>
          <w:sz w:val="24"/>
          <w:szCs w:val="24"/>
        </w:rPr>
        <w:t>i</w:t>
      </w:r>
      <w:r>
        <w:rPr>
          <w:color w:val="212121"/>
          <w:spacing w:val="4"/>
          <w:sz w:val="24"/>
          <w:szCs w:val="24"/>
        </w:rPr>
        <w:t>a</w:t>
      </w:r>
      <w:r>
        <w:rPr>
          <w:color w:val="212121"/>
          <w:sz w:val="24"/>
          <w:szCs w:val="24"/>
        </w:rPr>
        <w:t>b</w:t>
      </w:r>
      <w:r>
        <w:rPr>
          <w:color w:val="212121"/>
          <w:spacing w:val="-4"/>
          <w:sz w:val="24"/>
          <w:szCs w:val="24"/>
        </w:rPr>
        <w:t>l</w:t>
      </w:r>
      <w:r>
        <w:rPr>
          <w:color w:val="212121"/>
          <w:sz w:val="24"/>
          <w:szCs w:val="24"/>
        </w:rPr>
        <w:t>e</w:t>
      </w:r>
      <w:r>
        <w:rPr>
          <w:color w:val="212121"/>
          <w:spacing w:val="-8"/>
          <w:sz w:val="24"/>
          <w:szCs w:val="24"/>
        </w:rPr>
        <w:t xml:space="preserve"> </w:t>
      </w:r>
      <w:r>
        <w:rPr>
          <w:color w:val="212121"/>
          <w:sz w:val="24"/>
          <w:szCs w:val="24"/>
        </w:rPr>
        <w:t>p</w:t>
      </w:r>
      <w:r>
        <w:rPr>
          <w:color w:val="212121"/>
          <w:spacing w:val="1"/>
          <w:sz w:val="24"/>
          <w:szCs w:val="24"/>
        </w:rPr>
        <w:t>r</w:t>
      </w:r>
      <w:r>
        <w:rPr>
          <w:color w:val="212121"/>
          <w:spacing w:val="5"/>
          <w:sz w:val="24"/>
          <w:szCs w:val="24"/>
        </w:rPr>
        <w:t>o</w:t>
      </w:r>
      <w:r>
        <w:rPr>
          <w:color w:val="212121"/>
          <w:sz w:val="24"/>
          <w:szCs w:val="24"/>
        </w:rPr>
        <w:t>g</w:t>
      </w:r>
      <w:r>
        <w:rPr>
          <w:color w:val="212121"/>
          <w:spacing w:val="1"/>
          <w:sz w:val="24"/>
          <w:szCs w:val="24"/>
        </w:rPr>
        <w:t>r</w:t>
      </w:r>
      <w:r>
        <w:rPr>
          <w:color w:val="212121"/>
          <w:spacing w:val="-1"/>
          <w:sz w:val="24"/>
          <w:szCs w:val="24"/>
        </w:rPr>
        <w:t>a</w:t>
      </w:r>
      <w:r>
        <w:rPr>
          <w:color w:val="212121"/>
          <w:spacing w:val="-4"/>
          <w:sz w:val="24"/>
          <w:szCs w:val="24"/>
        </w:rPr>
        <w:t>m</w:t>
      </w:r>
      <w:r>
        <w:rPr>
          <w:color w:val="212121"/>
          <w:sz w:val="24"/>
          <w:szCs w:val="24"/>
        </w:rPr>
        <w:t>m</w:t>
      </w:r>
      <w:r>
        <w:rPr>
          <w:color w:val="212121"/>
          <w:spacing w:val="-4"/>
          <w:sz w:val="24"/>
          <w:szCs w:val="24"/>
        </w:rPr>
        <w:t>i</w:t>
      </w:r>
      <w:r>
        <w:rPr>
          <w:color w:val="212121"/>
          <w:sz w:val="24"/>
          <w:szCs w:val="24"/>
        </w:rPr>
        <w:t>ng</w:t>
      </w:r>
      <w:r>
        <w:rPr>
          <w:color w:val="212121"/>
          <w:spacing w:val="-7"/>
          <w:sz w:val="24"/>
          <w:szCs w:val="24"/>
        </w:rPr>
        <w:t xml:space="preserve"> </w:t>
      </w:r>
      <w:r>
        <w:rPr>
          <w:color w:val="212121"/>
          <w:spacing w:val="-1"/>
          <w:sz w:val="24"/>
          <w:szCs w:val="24"/>
        </w:rPr>
        <w:t>ac</w:t>
      </w:r>
      <w:r>
        <w:rPr>
          <w:color w:val="212121"/>
          <w:spacing w:val="1"/>
          <w:sz w:val="24"/>
          <w:szCs w:val="24"/>
        </w:rPr>
        <w:t>r</w:t>
      </w:r>
      <w:r>
        <w:rPr>
          <w:color w:val="212121"/>
          <w:spacing w:val="5"/>
          <w:sz w:val="24"/>
          <w:szCs w:val="24"/>
        </w:rPr>
        <w:t>o</w:t>
      </w:r>
      <w:r>
        <w:rPr>
          <w:color w:val="212121"/>
          <w:spacing w:val="-2"/>
          <w:sz w:val="24"/>
          <w:szCs w:val="24"/>
        </w:rPr>
        <w:t>s</w:t>
      </w:r>
      <w:r>
        <w:rPr>
          <w:color w:val="212121"/>
          <w:sz w:val="24"/>
          <w:szCs w:val="24"/>
        </w:rPr>
        <w:t>s</w:t>
      </w:r>
      <w:r>
        <w:rPr>
          <w:color w:val="212121"/>
          <w:spacing w:val="-9"/>
          <w:sz w:val="24"/>
          <w:szCs w:val="24"/>
        </w:rPr>
        <w:t xml:space="preserve"> </w:t>
      </w:r>
      <w:r>
        <w:rPr>
          <w:color w:val="212121"/>
          <w:sz w:val="24"/>
          <w:szCs w:val="24"/>
        </w:rPr>
        <w:t>a</w:t>
      </w:r>
      <w:r>
        <w:rPr>
          <w:color w:val="212121"/>
          <w:spacing w:val="-13"/>
          <w:sz w:val="24"/>
          <w:szCs w:val="24"/>
        </w:rPr>
        <w:t xml:space="preserve"> </w:t>
      </w:r>
      <w:r>
        <w:rPr>
          <w:color w:val="212121"/>
          <w:spacing w:val="1"/>
          <w:sz w:val="24"/>
          <w:szCs w:val="24"/>
        </w:rPr>
        <w:t>r</w:t>
      </w:r>
      <w:r>
        <w:rPr>
          <w:color w:val="212121"/>
          <w:spacing w:val="-1"/>
          <w:sz w:val="24"/>
          <w:szCs w:val="24"/>
        </w:rPr>
        <w:t>a</w:t>
      </w:r>
      <w:r>
        <w:rPr>
          <w:color w:val="212121"/>
          <w:spacing w:val="-5"/>
          <w:sz w:val="24"/>
          <w:szCs w:val="24"/>
        </w:rPr>
        <w:t>n</w:t>
      </w:r>
      <w:r>
        <w:rPr>
          <w:color w:val="212121"/>
          <w:sz w:val="24"/>
          <w:szCs w:val="24"/>
        </w:rPr>
        <w:t>ge</w:t>
      </w:r>
      <w:r>
        <w:rPr>
          <w:color w:val="212121"/>
          <w:spacing w:val="-8"/>
          <w:sz w:val="24"/>
          <w:szCs w:val="24"/>
        </w:rPr>
        <w:t xml:space="preserve"> </w:t>
      </w:r>
      <w:r>
        <w:rPr>
          <w:color w:val="212121"/>
          <w:spacing w:val="5"/>
          <w:sz w:val="24"/>
          <w:szCs w:val="24"/>
        </w:rPr>
        <w:t>o</w:t>
      </w:r>
      <w:r>
        <w:rPr>
          <w:color w:val="212121"/>
          <w:sz w:val="24"/>
          <w:szCs w:val="24"/>
        </w:rPr>
        <w:t>f</w:t>
      </w:r>
      <w:r>
        <w:rPr>
          <w:color w:val="212121"/>
          <w:spacing w:val="-15"/>
          <w:sz w:val="24"/>
          <w:szCs w:val="24"/>
        </w:rPr>
        <w:t xml:space="preserve"> </w:t>
      </w:r>
      <w:r>
        <w:rPr>
          <w:color w:val="212121"/>
          <w:spacing w:val="5"/>
          <w:sz w:val="24"/>
          <w:szCs w:val="24"/>
        </w:rPr>
        <w:t>t</w:t>
      </w:r>
      <w:r>
        <w:rPr>
          <w:color w:val="212121"/>
          <w:spacing w:val="-1"/>
          <w:sz w:val="24"/>
          <w:szCs w:val="24"/>
        </w:rPr>
        <w:t>a</w:t>
      </w:r>
      <w:r>
        <w:rPr>
          <w:color w:val="212121"/>
          <w:spacing w:val="-2"/>
          <w:sz w:val="24"/>
          <w:szCs w:val="24"/>
        </w:rPr>
        <w:t>s</w:t>
      </w:r>
      <w:r>
        <w:rPr>
          <w:color w:val="212121"/>
          <w:sz w:val="24"/>
          <w:szCs w:val="24"/>
        </w:rPr>
        <w:t>k</w:t>
      </w:r>
      <w:r>
        <w:rPr>
          <w:color w:val="212121"/>
          <w:spacing w:val="-2"/>
          <w:sz w:val="24"/>
          <w:szCs w:val="24"/>
        </w:rPr>
        <w:t>s</w:t>
      </w:r>
      <w:r>
        <w:rPr>
          <w:color w:val="212121"/>
          <w:sz w:val="24"/>
          <w:szCs w:val="24"/>
        </w:rPr>
        <w:t>.</w:t>
      </w:r>
      <w:r>
        <w:rPr>
          <w:color w:val="212121"/>
          <w:spacing w:val="58"/>
          <w:sz w:val="24"/>
          <w:szCs w:val="24"/>
        </w:rPr>
        <w:t xml:space="preserve"> </w:t>
      </w:r>
      <w:r>
        <w:rPr>
          <w:color w:val="212121"/>
          <w:spacing w:val="-3"/>
          <w:sz w:val="24"/>
          <w:szCs w:val="24"/>
        </w:rPr>
        <w:t>I</w:t>
      </w:r>
      <w:r>
        <w:rPr>
          <w:color w:val="212121"/>
          <w:sz w:val="24"/>
          <w:szCs w:val="24"/>
        </w:rPr>
        <w:t>t</w:t>
      </w:r>
      <w:r>
        <w:rPr>
          <w:color w:val="212121"/>
          <w:spacing w:val="-2"/>
          <w:sz w:val="24"/>
          <w:szCs w:val="24"/>
        </w:rPr>
        <w:t xml:space="preserve"> </w:t>
      </w:r>
      <w:r>
        <w:rPr>
          <w:color w:val="212121"/>
          <w:spacing w:val="-9"/>
          <w:sz w:val="24"/>
          <w:szCs w:val="24"/>
        </w:rPr>
        <w:t>i</w:t>
      </w:r>
      <w:r>
        <w:rPr>
          <w:color w:val="212121"/>
          <w:sz w:val="24"/>
          <w:szCs w:val="24"/>
        </w:rPr>
        <w:t>s</w:t>
      </w:r>
      <w:r>
        <w:rPr>
          <w:color w:val="212121"/>
          <w:spacing w:val="-9"/>
          <w:sz w:val="24"/>
          <w:szCs w:val="24"/>
        </w:rPr>
        <w:t xml:space="preserve"> </w:t>
      </w:r>
      <w:r>
        <w:rPr>
          <w:color w:val="212121"/>
          <w:sz w:val="24"/>
          <w:szCs w:val="24"/>
        </w:rPr>
        <w:t>a</w:t>
      </w:r>
      <w:r>
        <w:rPr>
          <w:color w:val="212121"/>
          <w:spacing w:val="-8"/>
          <w:sz w:val="24"/>
          <w:szCs w:val="24"/>
        </w:rPr>
        <w:t xml:space="preserve"> </w:t>
      </w:r>
      <w:r>
        <w:rPr>
          <w:color w:val="212121"/>
          <w:spacing w:val="2"/>
          <w:sz w:val="24"/>
          <w:szCs w:val="24"/>
        </w:rPr>
        <w:t>s</w:t>
      </w:r>
      <w:r>
        <w:rPr>
          <w:color w:val="212121"/>
          <w:spacing w:val="-5"/>
          <w:sz w:val="24"/>
          <w:szCs w:val="24"/>
        </w:rPr>
        <w:t>y</w:t>
      </w:r>
      <w:r>
        <w:rPr>
          <w:color w:val="212121"/>
          <w:spacing w:val="-4"/>
          <w:sz w:val="24"/>
          <w:szCs w:val="24"/>
        </w:rPr>
        <w:t>m</w:t>
      </w:r>
      <w:r>
        <w:rPr>
          <w:color w:val="212121"/>
          <w:spacing w:val="-5"/>
          <w:sz w:val="24"/>
          <w:szCs w:val="24"/>
        </w:rPr>
        <w:t>b</w:t>
      </w:r>
      <w:r>
        <w:rPr>
          <w:color w:val="212121"/>
          <w:spacing w:val="9"/>
          <w:sz w:val="24"/>
          <w:szCs w:val="24"/>
        </w:rPr>
        <w:t>o</w:t>
      </w:r>
      <w:r>
        <w:rPr>
          <w:color w:val="212121"/>
          <w:sz w:val="24"/>
          <w:szCs w:val="24"/>
        </w:rPr>
        <w:t>l</w:t>
      </w:r>
      <w:r>
        <w:rPr>
          <w:color w:val="212121"/>
          <w:spacing w:val="-4"/>
          <w:sz w:val="24"/>
          <w:szCs w:val="24"/>
        </w:rPr>
        <w:t>i</w:t>
      </w:r>
      <w:r>
        <w:rPr>
          <w:color w:val="212121"/>
          <w:sz w:val="24"/>
          <w:szCs w:val="24"/>
        </w:rPr>
        <w:t>c</w:t>
      </w:r>
      <w:r>
        <w:rPr>
          <w:color w:val="212121"/>
          <w:spacing w:val="-3"/>
          <w:sz w:val="24"/>
          <w:szCs w:val="24"/>
        </w:rPr>
        <w:t xml:space="preserve"> </w:t>
      </w:r>
      <w:r>
        <w:rPr>
          <w:color w:val="212121"/>
          <w:spacing w:val="-4"/>
          <w:sz w:val="24"/>
          <w:szCs w:val="24"/>
        </w:rPr>
        <w:t>m</w:t>
      </w:r>
      <w:r>
        <w:rPr>
          <w:color w:val="212121"/>
          <w:spacing w:val="-1"/>
          <w:sz w:val="24"/>
          <w:szCs w:val="24"/>
        </w:rPr>
        <w:t>a</w:t>
      </w:r>
      <w:r>
        <w:rPr>
          <w:color w:val="212121"/>
          <w:spacing w:val="5"/>
          <w:sz w:val="24"/>
          <w:szCs w:val="24"/>
        </w:rPr>
        <w:t>t</w:t>
      </w:r>
      <w:r>
        <w:rPr>
          <w:color w:val="212121"/>
          <w:sz w:val="24"/>
          <w:szCs w:val="24"/>
        </w:rPr>
        <w:t>h</w:t>
      </w:r>
      <w:r>
        <w:rPr>
          <w:color w:val="212121"/>
          <w:spacing w:val="-7"/>
          <w:sz w:val="24"/>
          <w:szCs w:val="24"/>
        </w:rPr>
        <w:t xml:space="preserve"> </w:t>
      </w:r>
      <w:r>
        <w:rPr>
          <w:color w:val="212121"/>
          <w:spacing w:val="-4"/>
          <w:sz w:val="24"/>
          <w:szCs w:val="24"/>
        </w:rPr>
        <w:t>li</w:t>
      </w:r>
      <w:r>
        <w:rPr>
          <w:color w:val="212121"/>
          <w:spacing w:val="-5"/>
          <w:sz w:val="24"/>
          <w:szCs w:val="24"/>
        </w:rPr>
        <w:t>b</w:t>
      </w:r>
      <w:r>
        <w:rPr>
          <w:color w:val="212121"/>
          <w:spacing w:val="1"/>
          <w:sz w:val="24"/>
          <w:szCs w:val="24"/>
        </w:rPr>
        <w:t>r</w:t>
      </w:r>
      <w:r>
        <w:rPr>
          <w:color w:val="212121"/>
          <w:spacing w:val="-1"/>
          <w:sz w:val="24"/>
          <w:szCs w:val="24"/>
        </w:rPr>
        <w:t>a</w:t>
      </w:r>
      <w:r>
        <w:rPr>
          <w:color w:val="212121"/>
          <w:spacing w:val="6"/>
          <w:sz w:val="24"/>
          <w:szCs w:val="24"/>
        </w:rPr>
        <w:t>r</w:t>
      </w:r>
      <w:r>
        <w:rPr>
          <w:color w:val="212121"/>
          <w:spacing w:val="-5"/>
          <w:sz w:val="24"/>
          <w:szCs w:val="24"/>
        </w:rPr>
        <w:t>y</w:t>
      </w:r>
      <w:r>
        <w:rPr>
          <w:color w:val="212121"/>
          <w:sz w:val="24"/>
          <w:szCs w:val="24"/>
        </w:rPr>
        <w:t>,</w:t>
      </w:r>
      <w:r>
        <w:rPr>
          <w:color w:val="212121"/>
          <w:spacing w:val="-5"/>
          <w:sz w:val="24"/>
          <w:szCs w:val="24"/>
        </w:rPr>
        <w:t xml:space="preserve"> </w:t>
      </w:r>
      <w:r>
        <w:rPr>
          <w:color w:val="212121"/>
          <w:spacing w:val="-1"/>
          <w:sz w:val="24"/>
          <w:szCs w:val="24"/>
        </w:rPr>
        <w:t>a</w:t>
      </w:r>
      <w:r>
        <w:rPr>
          <w:color w:val="212121"/>
          <w:spacing w:val="-5"/>
          <w:sz w:val="24"/>
          <w:szCs w:val="24"/>
        </w:rPr>
        <w:t>n</w:t>
      </w:r>
      <w:r>
        <w:rPr>
          <w:color w:val="212121"/>
          <w:sz w:val="24"/>
          <w:szCs w:val="24"/>
        </w:rPr>
        <w:t xml:space="preserve">d </w:t>
      </w:r>
      <w:r>
        <w:rPr>
          <w:color w:val="212121"/>
          <w:spacing w:val="-4"/>
          <w:sz w:val="24"/>
          <w:szCs w:val="24"/>
        </w:rPr>
        <w:t>i</w:t>
      </w:r>
      <w:r>
        <w:rPr>
          <w:color w:val="212121"/>
          <w:sz w:val="24"/>
          <w:szCs w:val="24"/>
        </w:rPr>
        <w:t>s</w:t>
      </w:r>
      <w:r>
        <w:rPr>
          <w:color w:val="212121"/>
          <w:spacing w:val="5"/>
          <w:sz w:val="24"/>
          <w:szCs w:val="24"/>
        </w:rPr>
        <w:t xml:space="preserve"> </w:t>
      </w:r>
      <w:r>
        <w:rPr>
          <w:color w:val="212121"/>
          <w:spacing w:val="4"/>
          <w:sz w:val="24"/>
          <w:szCs w:val="24"/>
        </w:rPr>
        <w:t>a</w:t>
      </w:r>
      <w:r>
        <w:rPr>
          <w:color w:val="212121"/>
          <w:spacing w:val="-4"/>
          <w:sz w:val="24"/>
          <w:szCs w:val="24"/>
        </w:rPr>
        <w:t>l</w:t>
      </w:r>
      <w:r>
        <w:rPr>
          <w:color w:val="212121"/>
          <w:spacing w:val="-2"/>
          <w:sz w:val="24"/>
          <w:szCs w:val="24"/>
        </w:rPr>
        <w:t>s</w:t>
      </w:r>
      <w:r>
        <w:rPr>
          <w:color w:val="212121"/>
          <w:sz w:val="24"/>
          <w:szCs w:val="24"/>
        </w:rPr>
        <w:t>o</w:t>
      </w:r>
      <w:r>
        <w:rPr>
          <w:color w:val="212121"/>
          <w:spacing w:val="12"/>
          <w:sz w:val="24"/>
          <w:szCs w:val="24"/>
        </w:rPr>
        <w:t xml:space="preserve"> </w:t>
      </w:r>
      <w:r>
        <w:rPr>
          <w:color w:val="212121"/>
          <w:sz w:val="24"/>
          <w:szCs w:val="24"/>
        </w:rPr>
        <w:t>u</w:t>
      </w:r>
      <w:r>
        <w:rPr>
          <w:color w:val="212121"/>
          <w:spacing w:val="-2"/>
          <w:sz w:val="24"/>
          <w:szCs w:val="24"/>
        </w:rPr>
        <w:t>s</w:t>
      </w:r>
      <w:r>
        <w:rPr>
          <w:color w:val="212121"/>
          <w:spacing w:val="-1"/>
          <w:sz w:val="24"/>
          <w:szCs w:val="24"/>
        </w:rPr>
        <w:t>e</w:t>
      </w:r>
      <w:r>
        <w:rPr>
          <w:color w:val="212121"/>
          <w:sz w:val="24"/>
          <w:szCs w:val="24"/>
        </w:rPr>
        <w:t>d</w:t>
      </w:r>
      <w:r>
        <w:rPr>
          <w:color w:val="212121"/>
          <w:spacing w:val="7"/>
          <w:sz w:val="24"/>
          <w:szCs w:val="24"/>
        </w:rPr>
        <w:t xml:space="preserve"> </w:t>
      </w:r>
      <w:r>
        <w:rPr>
          <w:color w:val="212121"/>
          <w:spacing w:val="-8"/>
          <w:sz w:val="24"/>
          <w:szCs w:val="24"/>
        </w:rPr>
        <w:t>f</w:t>
      </w:r>
      <w:r>
        <w:rPr>
          <w:color w:val="212121"/>
          <w:spacing w:val="5"/>
          <w:sz w:val="24"/>
          <w:szCs w:val="24"/>
        </w:rPr>
        <w:t>o</w:t>
      </w:r>
      <w:r>
        <w:rPr>
          <w:color w:val="212121"/>
          <w:sz w:val="24"/>
          <w:szCs w:val="24"/>
        </w:rPr>
        <w:t>r</w:t>
      </w:r>
      <w:r>
        <w:rPr>
          <w:color w:val="212121"/>
          <w:spacing w:val="5"/>
          <w:sz w:val="24"/>
          <w:szCs w:val="24"/>
        </w:rPr>
        <w:t xml:space="preserve"> </w:t>
      </w:r>
      <w:r>
        <w:rPr>
          <w:color w:val="000000"/>
          <w:spacing w:val="-9"/>
          <w:sz w:val="24"/>
          <w:szCs w:val="24"/>
        </w:rPr>
        <w:t>m</w:t>
      </w:r>
      <w:r>
        <w:rPr>
          <w:color w:val="000000"/>
          <w:spacing w:val="-1"/>
          <w:sz w:val="24"/>
          <w:szCs w:val="24"/>
        </w:rPr>
        <w:t>a</w:t>
      </w:r>
      <w:r>
        <w:rPr>
          <w:color w:val="000000"/>
          <w:spacing w:val="4"/>
          <w:sz w:val="24"/>
          <w:szCs w:val="24"/>
        </w:rPr>
        <w:t>c</w:t>
      </w:r>
      <w:r>
        <w:rPr>
          <w:color w:val="000000"/>
          <w:sz w:val="24"/>
          <w:szCs w:val="24"/>
        </w:rPr>
        <w:t>h</w:t>
      </w:r>
      <w:r>
        <w:rPr>
          <w:color w:val="000000"/>
          <w:spacing w:val="-4"/>
          <w:sz w:val="24"/>
          <w:szCs w:val="24"/>
        </w:rPr>
        <w:t>i</w:t>
      </w:r>
      <w:r>
        <w:rPr>
          <w:color w:val="000000"/>
          <w:sz w:val="24"/>
          <w:szCs w:val="24"/>
        </w:rPr>
        <w:t>ne</w:t>
      </w:r>
      <w:r>
        <w:rPr>
          <w:color w:val="000000"/>
          <w:spacing w:val="11"/>
          <w:sz w:val="24"/>
          <w:szCs w:val="24"/>
        </w:rPr>
        <w:t xml:space="preserve"> </w:t>
      </w:r>
      <w:r>
        <w:rPr>
          <w:color w:val="000000"/>
          <w:spacing w:val="-9"/>
          <w:sz w:val="24"/>
          <w:szCs w:val="24"/>
        </w:rPr>
        <w:t>l</w:t>
      </w:r>
      <w:r>
        <w:rPr>
          <w:color w:val="000000"/>
          <w:spacing w:val="-1"/>
          <w:sz w:val="24"/>
          <w:szCs w:val="24"/>
        </w:rPr>
        <w:t>ea</w:t>
      </w:r>
      <w:r>
        <w:rPr>
          <w:color w:val="000000"/>
          <w:spacing w:val="6"/>
          <w:sz w:val="24"/>
          <w:szCs w:val="24"/>
        </w:rPr>
        <w:t>r</w:t>
      </w:r>
      <w:r>
        <w:rPr>
          <w:color w:val="000000"/>
          <w:sz w:val="24"/>
          <w:szCs w:val="24"/>
        </w:rPr>
        <w:t>n</w:t>
      </w:r>
      <w:r>
        <w:rPr>
          <w:color w:val="000000"/>
          <w:spacing w:val="-4"/>
          <w:sz w:val="24"/>
          <w:szCs w:val="24"/>
        </w:rPr>
        <w:t>i</w:t>
      </w:r>
      <w:r>
        <w:rPr>
          <w:color w:val="000000"/>
          <w:sz w:val="24"/>
          <w:szCs w:val="24"/>
        </w:rPr>
        <w:t>ng</w:t>
      </w:r>
      <w:r>
        <w:rPr>
          <w:color w:val="000000"/>
          <w:spacing w:val="4"/>
          <w:sz w:val="24"/>
          <w:szCs w:val="24"/>
        </w:rPr>
        <w:t xml:space="preserve"> </w:t>
      </w:r>
      <w:r>
        <w:rPr>
          <w:color w:val="212121"/>
          <w:spacing w:val="-1"/>
          <w:sz w:val="24"/>
          <w:szCs w:val="24"/>
        </w:rPr>
        <w:t>a</w:t>
      </w:r>
      <w:r>
        <w:rPr>
          <w:color w:val="212121"/>
          <w:sz w:val="24"/>
          <w:szCs w:val="24"/>
        </w:rPr>
        <w:t>p</w:t>
      </w:r>
      <w:r>
        <w:rPr>
          <w:color w:val="212121"/>
          <w:spacing w:val="5"/>
          <w:sz w:val="24"/>
          <w:szCs w:val="24"/>
        </w:rPr>
        <w:t>p</w:t>
      </w:r>
      <w:r>
        <w:rPr>
          <w:color w:val="212121"/>
          <w:spacing w:val="-4"/>
          <w:sz w:val="24"/>
          <w:szCs w:val="24"/>
        </w:rPr>
        <w:t>li</w:t>
      </w:r>
      <w:r>
        <w:rPr>
          <w:color w:val="212121"/>
          <w:spacing w:val="4"/>
          <w:sz w:val="24"/>
          <w:szCs w:val="24"/>
        </w:rPr>
        <w:t>c</w:t>
      </w:r>
      <w:r>
        <w:rPr>
          <w:color w:val="212121"/>
          <w:spacing w:val="-1"/>
          <w:sz w:val="24"/>
          <w:szCs w:val="24"/>
        </w:rPr>
        <w:t>a</w:t>
      </w:r>
      <w:r>
        <w:rPr>
          <w:color w:val="212121"/>
          <w:spacing w:val="10"/>
          <w:sz w:val="24"/>
          <w:szCs w:val="24"/>
        </w:rPr>
        <w:t>t</w:t>
      </w:r>
      <w:r>
        <w:rPr>
          <w:color w:val="212121"/>
          <w:spacing w:val="-9"/>
          <w:sz w:val="24"/>
          <w:szCs w:val="24"/>
        </w:rPr>
        <w:t>i</w:t>
      </w:r>
      <w:r>
        <w:rPr>
          <w:color w:val="212121"/>
          <w:spacing w:val="5"/>
          <w:sz w:val="24"/>
          <w:szCs w:val="24"/>
        </w:rPr>
        <w:t>o</w:t>
      </w:r>
      <w:r>
        <w:rPr>
          <w:color w:val="212121"/>
          <w:spacing w:val="-5"/>
          <w:sz w:val="24"/>
          <w:szCs w:val="24"/>
        </w:rPr>
        <w:t>n</w:t>
      </w:r>
      <w:r>
        <w:rPr>
          <w:color w:val="212121"/>
          <w:sz w:val="24"/>
          <w:szCs w:val="24"/>
        </w:rPr>
        <w:t>s</w:t>
      </w:r>
      <w:r>
        <w:rPr>
          <w:color w:val="212121"/>
          <w:spacing w:val="5"/>
          <w:sz w:val="24"/>
          <w:szCs w:val="24"/>
        </w:rPr>
        <w:t xml:space="preserve"> </w:t>
      </w:r>
      <w:r>
        <w:rPr>
          <w:color w:val="212121"/>
          <w:spacing w:val="-2"/>
          <w:sz w:val="24"/>
          <w:szCs w:val="24"/>
        </w:rPr>
        <w:t>s</w:t>
      </w:r>
      <w:r>
        <w:rPr>
          <w:color w:val="212121"/>
          <w:sz w:val="24"/>
          <w:szCs w:val="24"/>
        </w:rPr>
        <w:t>u</w:t>
      </w:r>
      <w:r>
        <w:rPr>
          <w:color w:val="212121"/>
          <w:spacing w:val="4"/>
          <w:sz w:val="24"/>
          <w:szCs w:val="24"/>
        </w:rPr>
        <w:t>c</w:t>
      </w:r>
      <w:r>
        <w:rPr>
          <w:color w:val="212121"/>
          <w:sz w:val="24"/>
          <w:szCs w:val="24"/>
        </w:rPr>
        <w:t>h</w:t>
      </w:r>
      <w:r>
        <w:rPr>
          <w:color w:val="212121"/>
          <w:spacing w:val="7"/>
          <w:sz w:val="24"/>
          <w:szCs w:val="24"/>
        </w:rPr>
        <w:t xml:space="preserve"> </w:t>
      </w:r>
      <w:r>
        <w:rPr>
          <w:color w:val="212121"/>
          <w:spacing w:val="-1"/>
          <w:sz w:val="24"/>
          <w:szCs w:val="24"/>
        </w:rPr>
        <w:t>a</w:t>
      </w:r>
      <w:r>
        <w:rPr>
          <w:color w:val="212121"/>
          <w:sz w:val="24"/>
          <w:szCs w:val="24"/>
        </w:rPr>
        <w:t>s</w:t>
      </w:r>
      <w:r>
        <w:rPr>
          <w:color w:val="212121"/>
          <w:spacing w:val="3"/>
          <w:sz w:val="24"/>
          <w:szCs w:val="24"/>
        </w:rPr>
        <w:t xml:space="preserve"> </w:t>
      </w:r>
      <w:r>
        <w:rPr>
          <w:color w:val="000000"/>
          <w:spacing w:val="-5"/>
          <w:sz w:val="24"/>
          <w:szCs w:val="24"/>
        </w:rPr>
        <w:t>n</w:t>
      </w:r>
      <w:r>
        <w:rPr>
          <w:color w:val="000000"/>
          <w:spacing w:val="-1"/>
          <w:sz w:val="24"/>
          <w:szCs w:val="24"/>
        </w:rPr>
        <w:t>e</w:t>
      </w:r>
      <w:r>
        <w:rPr>
          <w:color w:val="000000"/>
          <w:sz w:val="24"/>
          <w:szCs w:val="24"/>
        </w:rPr>
        <w:t>u</w:t>
      </w:r>
      <w:r>
        <w:rPr>
          <w:color w:val="000000"/>
          <w:spacing w:val="1"/>
          <w:sz w:val="24"/>
          <w:szCs w:val="24"/>
        </w:rPr>
        <w:t>r</w:t>
      </w:r>
      <w:r>
        <w:rPr>
          <w:color w:val="000000"/>
          <w:spacing w:val="4"/>
          <w:sz w:val="24"/>
          <w:szCs w:val="24"/>
        </w:rPr>
        <w:t>a</w:t>
      </w:r>
      <w:r>
        <w:rPr>
          <w:color w:val="000000"/>
          <w:sz w:val="24"/>
          <w:szCs w:val="24"/>
        </w:rPr>
        <w:t>l</w:t>
      </w:r>
      <w:r>
        <w:rPr>
          <w:color w:val="000000"/>
          <w:spacing w:val="-2"/>
          <w:sz w:val="24"/>
          <w:szCs w:val="24"/>
        </w:rPr>
        <w:t xml:space="preserve"> </w:t>
      </w:r>
      <w:r>
        <w:rPr>
          <w:color w:val="000000"/>
          <w:sz w:val="24"/>
          <w:szCs w:val="24"/>
        </w:rPr>
        <w:t>n</w:t>
      </w:r>
      <w:r>
        <w:rPr>
          <w:color w:val="000000"/>
          <w:spacing w:val="-1"/>
          <w:sz w:val="24"/>
          <w:szCs w:val="24"/>
        </w:rPr>
        <w:t>e</w:t>
      </w:r>
      <w:r>
        <w:rPr>
          <w:color w:val="000000"/>
          <w:spacing w:val="5"/>
          <w:sz w:val="24"/>
          <w:szCs w:val="24"/>
        </w:rPr>
        <w:t>t</w:t>
      </w:r>
      <w:r>
        <w:rPr>
          <w:color w:val="000000"/>
          <w:sz w:val="24"/>
          <w:szCs w:val="24"/>
        </w:rPr>
        <w:t>wo</w:t>
      </w:r>
      <w:r>
        <w:rPr>
          <w:color w:val="000000"/>
          <w:spacing w:val="1"/>
          <w:sz w:val="24"/>
          <w:szCs w:val="24"/>
        </w:rPr>
        <w:t>r</w:t>
      </w:r>
      <w:r>
        <w:rPr>
          <w:color w:val="000000"/>
          <w:sz w:val="24"/>
          <w:szCs w:val="24"/>
        </w:rPr>
        <w:t>ks</w:t>
      </w:r>
      <w:r>
        <w:rPr>
          <w:color w:val="212121"/>
          <w:sz w:val="24"/>
          <w:szCs w:val="24"/>
        </w:rPr>
        <w:t xml:space="preserve">. </w:t>
      </w:r>
      <w:r>
        <w:rPr>
          <w:color w:val="212121"/>
          <w:spacing w:val="-3"/>
          <w:sz w:val="24"/>
          <w:szCs w:val="24"/>
        </w:rPr>
        <w:t>I</w:t>
      </w:r>
      <w:r>
        <w:rPr>
          <w:color w:val="212121"/>
          <w:sz w:val="24"/>
          <w:szCs w:val="24"/>
        </w:rPr>
        <w:t>t</w:t>
      </w:r>
      <w:r>
        <w:rPr>
          <w:color w:val="212121"/>
          <w:spacing w:val="7"/>
          <w:sz w:val="24"/>
          <w:szCs w:val="24"/>
        </w:rPr>
        <w:t xml:space="preserve"> </w:t>
      </w:r>
      <w:r>
        <w:rPr>
          <w:color w:val="212121"/>
          <w:spacing w:val="-4"/>
          <w:sz w:val="24"/>
          <w:szCs w:val="24"/>
        </w:rPr>
        <w:t>i</w:t>
      </w:r>
      <w:r>
        <w:rPr>
          <w:color w:val="212121"/>
          <w:sz w:val="24"/>
          <w:szCs w:val="24"/>
        </w:rPr>
        <w:t>s</w:t>
      </w:r>
      <w:r>
        <w:rPr>
          <w:color w:val="212121"/>
          <w:spacing w:val="5"/>
          <w:sz w:val="24"/>
          <w:szCs w:val="24"/>
        </w:rPr>
        <w:t xml:space="preserve"> </w:t>
      </w:r>
      <w:r>
        <w:rPr>
          <w:color w:val="212121"/>
          <w:sz w:val="24"/>
          <w:szCs w:val="24"/>
        </w:rPr>
        <w:t>u</w:t>
      </w:r>
      <w:r>
        <w:rPr>
          <w:color w:val="212121"/>
          <w:spacing w:val="-2"/>
          <w:sz w:val="24"/>
          <w:szCs w:val="24"/>
        </w:rPr>
        <w:t>s</w:t>
      </w:r>
      <w:r>
        <w:rPr>
          <w:color w:val="212121"/>
          <w:spacing w:val="-1"/>
          <w:sz w:val="24"/>
          <w:szCs w:val="24"/>
        </w:rPr>
        <w:t>e</w:t>
      </w:r>
      <w:r>
        <w:rPr>
          <w:color w:val="212121"/>
          <w:sz w:val="24"/>
          <w:szCs w:val="24"/>
        </w:rPr>
        <w:t>d</w:t>
      </w:r>
      <w:r>
        <w:rPr>
          <w:color w:val="212121"/>
          <w:spacing w:val="7"/>
          <w:sz w:val="24"/>
          <w:szCs w:val="24"/>
        </w:rPr>
        <w:t xml:space="preserve"> </w:t>
      </w:r>
      <w:r>
        <w:rPr>
          <w:color w:val="212121"/>
          <w:spacing w:val="-8"/>
          <w:sz w:val="24"/>
          <w:szCs w:val="24"/>
        </w:rPr>
        <w:t>f</w:t>
      </w:r>
      <w:r>
        <w:rPr>
          <w:color w:val="212121"/>
          <w:spacing w:val="5"/>
          <w:sz w:val="24"/>
          <w:szCs w:val="24"/>
        </w:rPr>
        <w:t>o</w:t>
      </w:r>
      <w:r>
        <w:rPr>
          <w:color w:val="212121"/>
          <w:sz w:val="24"/>
          <w:szCs w:val="24"/>
        </w:rPr>
        <w:t xml:space="preserve">r </w:t>
      </w:r>
      <w:r>
        <w:rPr>
          <w:color w:val="212121"/>
          <w:spacing w:val="-5"/>
          <w:sz w:val="24"/>
          <w:szCs w:val="24"/>
        </w:rPr>
        <w:t>b</w:t>
      </w:r>
      <w:r>
        <w:rPr>
          <w:color w:val="212121"/>
          <w:spacing w:val="5"/>
          <w:sz w:val="24"/>
          <w:szCs w:val="24"/>
        </w:rPr>
        <w:t>ot</w:t>
      </w:r>
      <w:r>
        <w:rPr>
          <w:color w:val="212121"/>
          <w:sz w:val="24"/>
          <w:szCs w:val="24"/>
        </w:rPr>
        <w:t>h</w:t>
      </w:r>
      <w:r>
        <w:rPr>
          <w:color w:val="212121"/>
          <w:spacing w:val="-3"/>
          <w:sz w:val="24"/>
          <w:szCs w:val="24"/>
        </w:rPr>
        <w:t xml:space="preserve"> </w:t>
      </w:r>
      <w:r>
        <w:rPr>
          <w:color w:val="212121"/>
          <w:spacing w:val="1"/>
          <w:sz w:val="24"/>
          <w:szCs w:val="24"/>
        </w:rPr>
        <w:t>r</w:t>
      </w:r>
      <w:r>
        <w:rPr>
          <w:color w:val="212121"/>
          <w:spacing w:val="-1"/>
          <w:sz w:val="24"/>
          <w:szCs w:val="24"/>
        </w:rPr>
        <w:t>e</w:t>
      </w:r>
      <w:r>
        <w:rPr>
          <w:color w:val="212121"/>
          <w:spacing w:val="-2"/>
          <w:sz w:val="24"/>
          <w:szCs w:val="24"/>
        </w:rPr>
        <w:t>s</w:t>
      </w:r>
      <w:r>
        <w:rPr>
          <w:color w:val="212121"/>
          <w:spacing w:val="-1"/>
          <w:sz w:val="24"/>
          <w:szCs w:val="24"/>
        </w:rPr>
        <w:t>ea</w:t>
      </w:r>
      <w:r>
        <w:rPr>
          <w:color w:val="212121"/>
          <w:spacing w:val="1"/>
          <w:sz w:val="24"/>
          <w:szCs w:val="24"/>
        </w:rPr>
        <w:t>r</w:t>
      </w:r>
      <w:r>
        <w:rPr>
          <w:color w:val="212121"/>
          <w:spacing w:val="-1"/>
          <w:sz w:val="24"/>
          <w:szCs w:val="24"/>
        </w:rPr>
        <w:t>c</w:t>
      </w:r>
      <w:r>
        <w:rPr>
          <w:color w:val="212121"/>
          <w:sz w:val="24"/>
          <w:szCs w:val="24"/>
        </w:rPr>
        <w:t>h</w:t>
      </w:r>
      <w:r>
        <w:rPr>
          <w:color w:val="212121"/>
          <w:spacing w:val="-3"/>
          <w:sz w:val="24"/>
          <w:szCs w:val="24"/>
        </w:rPr>
        <w:t xml:space="preserve"> </w:t>
      </w:r>
      <w:r>
        <w:rPr>
          <w:color w:val="212121"/>
          <w:spacing w:val="4"/>
          <w:sz w:val="24"/>
          <w:szCs w:val="24"/>
        </w:rPr>
        <w:t>a</w:t>
      </w:r>
      <w:r>
        <w:rPr>
          <w:color w:val="212121"/>
          <w:spacing w:val="-5"/>
          <w:sz w:val="24"/>
          <w:szCs w:val="24"/>
        </w:rPr>
        <w:t>n</w:t>
      </w:r>
      <w:r>
        <w:rPr>
          <w:color w:val="212121"/>
          <w:sz w:val="24"/>
          <w:szCs w:val="24"/>
        </w:rPr>
        <w:t>d</w:t>
      </w:r>
      <w:r>
        <w:rPr>
          <w:color w:val="212121"/>
          <w:spacing w:val="2"/>
          <w:sz w:val="24"/>
          <w:szCs w:val="24"/>
        </w:rPr>
        <w:t xml:space="preserve"> </w:t>
      </w:r>
      <w:r>
        <w:rPr>
          <w:color w:val="212121"/>
          <w:sz w:val="24"/>
          <w:szCs w:val="24"/>
        </w:rPr>
        <w:t>p</w:t>
      </w:r>
      <w:r>
        <w:rPr>
          <w:color w:val="212121"/>
          <w:spacing w:val="1"/>
          <w:sz w:val="24"/>
          <w:szCs w:val="24"/>
        </w:rPr>
        <w:t>r</w:t>
      </w:r>
      <w:r>
        <w:rPr>
          <w:color w:val="212121"/>
          <w:spacing w:val="5"/>
          <w:sz w:val="24"/>
          <w:szCs w:val="24"/>
        </w:rPr>
        <w:t>o</w:t>
      </w:r>
      <w:r>
        <w:rPr>
          <w:color w:val="212121"/>
          <w:sz w:val="24"/>
          <w:szCs w:val="24"/>
        </w:rPr>
        <w:t>du</w:t>
      </w:r>
      <w:r>
        <w:rPr>
          <w:color w:val="212121"/>
          <w:spacing w:val="-6"/>
          <w:sz w:val="24"/>
          <w:szCs w:val="24"/>
        </w:rPr>
        <w:t>c</w:t>
      </w:r>
      <w:r>
        <w:rPr>
          <w:color w:val="212121"/>
          <w:spacing w:val="5"/>
          <w:sz w:val="24"/>
          <w:szCs w:val="24"/>
        </w:rPr>
        <w:t>t</w:t>
      </w:r>
      <w:r>
        <w:rPr>
          <w:color w:val="212121"/>
          <w:spacing w:val="-9"/>
          <w:sz w:val="24"/>
          <w:szCs w:val="24"/>
        </w:rPr>
        <w:t>i</w:t>
      </w:r>
      <w:r>
        <w:rPr>
          <w:color w:val="212121"/>
          <w:spacing w:val="5"/>
          <w:sz w:val="24"/>
          <w:szCs w:val="24"/>
        </w:rPr>
        <w:t>o</w:t>
      </w:r>
      <w:r>
        <w:rPr>
          <w:color w:val="212121"/>
          <w:sz w:val="24"/>
          <w:szCs w:val="24"/>
        </w:rPr>
        <w:t>n</w:t>
      </w:r>
      <w:r>
        <w:rPr>
          <w:color w:val="212121"/>
          <w:spacing w:val="-3"/>
          <w:sz w:val="24"/>
          <w:szCs w:val="24"/>
        </w:rPr>
        <w:t xml:space="preserve"> </w:t>
      </w:r>
      <w:r>
        <w:rPr>
          <w:color w:val="212121"/>
          <w:spacing w:val="-1"/>
          <w:sz w:val="24"/>
          <w:szCs w:val="24"/>
        </w:rPr>
        <w:t>a</w:t>
      </w:r>
      <w:r>
        <w:rPr>
          <w:color w:val="212121"/>
          <w:sz w:val="24"/>
          <w:szCs w:val="24"/>
        </w:rPr>
        <w:t>t</w:t>
      </w:r>
      <w:r>
        <w:rPr>
          <w:color w:val="212121"/>
          <w:spacing w:val="12"/>
          <w:sz w:val="24"/>
          <w:szCs w:val="24"/>
        </w:rPr>
        <w:t xml:space="preserve"> </w:t>
      </w:r>
      <w:r>
        <w:rPr>
          <w:color w:val="000000"/>
          <w:spacing w:val="-5"/>
          <w:sz w:val="24"/>
          <w:szCs w:val="24"/>
        </w:rPr>
        <w:t>G</w:t>
      </w:r>
      <w:r>
        <w:rPr>
          <w:color w:val="000000"/>
          <w:sz w:val="24"/>
          <w:szCs w:val="24"/>
        </w:rPr>
        <w:t>o</w:t>
      </w:r>
      <w:r>
        <w:rPr>
          <w:color w:val="000000"/>
          <w:spacing w:val="5"/>
          <w:sz w:val="24"/>
          <w:szCs w:val="24"/>
        </w:rPr>
        <w:t>o</w:t>
      </w:r>
      <w:r>
        <w:rPr>
          <w:color w:val="000000"/>
          <w:sz w:val="24"/>
          <w:szCs w:val="24"/>
        </w:rPr>
        <w:t>g</w:t>
      </w:r>
      <w:r>
        <w:rPr>
          <w:color w:val="000000"/>
          <w:spacing w:val="-9"/>
          <w:sz w:val="24"/>
          <w:szCs w:val="24"/>
        </w:rPr>
        <w:t>l</w:t>
      </w:r>
      <w:r>
        <w:rPr>
          <w:color w:val="000000"/>
          <w:sz w:val="24"/>
          <w:szCs w:val="24"/>
        </w:rPr>
        <w:t>e</w:t>
      </w:r>
      <w:r>
        <w:rPr>
          <w:color w:val="212121"/>
          <w:sz w:val="24"/>
          <w:szCs w:val="24"/>
        </w:rPr>
        <w:t>.</w:t>
      </w:r>
    </w:p>
    <w:p w14:paraId="0C512D2C" w14:textId="77777777" w:rsidR="00433F0F" w:rsidRDefault="00433F0F">
      <w:pPr>
        <w:spacing w:before="8" w:line="140" w:lineRule="exact"/>
        <w:rPr>
          <w:sz w:val="14"/>
          <w:szCs w:val="14"/>
        </w:rPr>
      </w:pPr>
    </w:p>
    <w:p w14:paraId="47CE9E0A" w14:textId="77777777" w:rsidR="00020E62" w:rsidRDefault="00020E62" w:rsidP="00020E62">
      <w:pPr>
        <w:spacing w:line="260" w:lineRule="exact"/>
        <w:ind w:left="20" w:right="-36" w:firstLine="667"/>
        <w:rPr>
          <w:sz w:val="24"/>
          <w:szCs w:val="24"/>
        </w:rPr>
      </w:pPr>
      <w:r>
        <w:rPr>
          <w:b/>
          <w:color w:val="212121"/>
          <w:spacing w:val="5"/>
          <w:sz w:val="24"/>
          <w:szCs w:val="24"/>
        </w:rPr>
        <w:t>K</w:t>
      </w:r>
      <w:r>
        <w:rPr>
          <w:b/>
          <w:color w:val="212121"/>
          <w:spacing w:val="-1"/>
          <w:sz w:val="24"/>
          <w:szCs w:val="24"/>
        </w:rPr>
        <w:t>e</w:t>
      </w:r>
      <w:r>
        <w:rPr>
          <w:b/>
          <w:color w:val="212121"/>
          <w:spacing w:val="-6"/>
          <w:sz w:val="24"/>
          <w:szCs w:val="24"/>
        </w:rPr>
        <w:t>r</w:t>
      </w:r>
      <w:r>
        <w:rPr>
          <w:b/>
          <w:color w:val="212121"/>
          <w:sz w:val="24"/>
          <w:szCs w:val="24"/>
        </w:rPr>
        <w:t>a</w:t>
      </w:r>
      <w:r>
        <w:rPr>
          <w:b/>
          <w:color w:val="212121"/>
          <w:spacing w:val="-2"/>
          <w:sz w:val="24"/>
          <w:szCs w:val="24"/>
        </w:rPr>
        <w:t>s</w:t>
      </w:r>
      <w:r>
        <w:rPr>
          <w:b/>
          <w:color w:val="212121"/>
          <w:sz w:val="24"/>
          <w:szCs w:val="24"/>
        </w:rPr>
        <w:t>:</w:t>
      </w:r>
    </w:p>
    <w:p w14:paraId="213EA1EA" w14:textId="77777777" w:rsidR="00433F0F" w:rsidRDefault="00433F0F">
      <w:pPr>
        <w:spacing w:line="200" w:lineRule="exact"/>
      </w:pPr>
    </w:p>
    <w:p w14:paraId="7AD658EF" w14:textId="77777777" w:rsidR="00433F0F" w:rsidRDefault="008B01BA">
      <w:pPr>
        <w:spacing w:before="29" w:line="360" w:lineRule="auto"/>
        <w:ind w:left="687" w:right="74" w:firstLine="480"/>
        <w:jc w:val="both"/>
        <w:rPr>
          <w:sz w:val="24"/>
          <w:szCs w:val="24"/>
        </w:rPr>
      </w:pPr>
      <w:r>
        <w:rPr>
          <w:color w:val="212121"/>
          <w:spacing w:val="-5"/>
          <w:sz w:val="24"/>
          <w:szCs w:val="24"/>
        </w:rPr>
        <w:t>K</w:t>
      </w:r>
      <w:r>
        <w:rPr>
          <w:color w:val="212121"/>
          <w:spacing w:val="-1"/>
          <w:sz w:val="24"/>
          <w:szCs w:val="24"/>
        </w:rPr>
        <w:t>e</w:t>
      </w:r>
      <w:r>
        <w:rPr>
          <w:color w:val="212121"/>
          <w:spacing w:val="1"/>
          <w:sz w:val="24"/>
          <w:szCs w:val="24"/>
        </w:rPr>
        <w:t>r</w:t>
      </w:r>
      <w:r>
        <w:rPr>
          <w:color w:val="212121"/>
          <w:spacing w:val="4"/>
          <w:sz w:val="24"/>
          <w:szCs w:val="24"/>
        </w:rPr>
        <w:t>a</w:t>
      </w:r>
      <w:r>
        <w:rPr>
          <w:color w:val="212121"/>
          <w:sz w:val="24"/>
          <w:szCs w:val="24"/>
        </w:rPr>
        <w:t>s</w:t>
      </w:r>
      <w:r>
        <w:rPr>
          <w:color w:val="212121"/>
          <w:spacing w:val="6"/>
          <w:sz w:val="24"/>
          <w:szCs w:val="24"/>
        </w:rPr>
        <w:t xml:space="preserve"> </w:t>
      </w:r>
      <w:r>
        <w:rPr>
          <w:color w:val="212121"/>
          <w:spacing w:val="-9"/>
          <w:sz w:val="24"/>
          <w:szCs w:val="24"/>
        </w:rPr>
        <w:t>i</w:t>
      </w:r>
      <w:r>
        <w:rPr>
          <w:color w:val="212121"/>
          <w:sz w:val="24"/>
          <w:szCs w:val="24"/>
        </w:rPr>
        <w:t>s</w:t>
      </w:r>
      <w:r>
        <w:rPr>
          <w:color w:val="212121"/>
          <w:spacing w:val="14"/>
          <w:sz w:val="24"/>
          <w:szCs w:val="24"/>
        </w:rPr>
        <w:t xml:space="preserve"> </w:t>
      </w:r>
      <w:r>
        <w:rPr>
          <w:color w:val="212121"/>
          <w:spacing w:val="4"/>
          <w:sz w:val="24"/>
          <w:szCs w:val="24"/>
        </w:rPr>
        <w:t>a</w:t>
      </w:r>
      <w:r>
        <w:rPr>
          <w:color w:val="212121"/>
          <w:sz w:val="24"/>
          <w:szCs w:val="24"/>
        </w:rPr>
        <w:t>n</w:t>
      </w:r>
      <w:r>
        <w:rPr>
          <w:color w:val="212121"/>
          <w:spacing w:val="-2"/>
          <w:sz w:val="24"/>
          <w:szCs w:val="24"/>
        </w:rPr>
        <w:t xml:space="preserve"> </w:t>
      </w:r>
      <w:r>
        <w:rPr>
          <w:color w:val="000000"/>
          <w:spacing w:val="5"/>
          <w:sz w:val="24"/>
          <w:szCs w:val="24"/>
        </w:rPr>
        <w:t>o</w:t>
      </w:r>
      <w:r>
        <w:rPr>
          <w:color w:val="000000"/>
          <w:sz w:val="24"/>
          <w:szCs w:val="24"/>
        </w:rPr>
        <w:t>p</w:t>
      </w:r>
      <w:r>
        <w:rPr>
          <w:color w:val="000000"/>
          <w:spacing w:val="-1"/>
          <w:sz w:val="24"/>
          <w:szCs w:val="24"/>
        </w:rPr>
        <w:t>e</w:t>
      </w:r>
      <w:r>
        <w:rPr>
          <w:color w:val="000000"/>
          <w:spacing w:val="-4"/>
          <w:sz w:val="24"/>
          <w:szCs w:val="24"/>
        </w:rPr>
        <w:t>n</w:t>
      </w:r>
      <w:r>
        <w:rPr>
          <w:color w:val="000000"/>
          <w:spacing w:val="2"/>
          <w:sz w:val="24"/>
          <w:szCs w:val="24"/>
        </w:rPr>
        <w:t>-</w:t>
      </w:r>
      <w:r>
        <w:rPr>
          <w:color w:val="000000"/>
          <w:spacing w:val="-2"/>
          <w:sz w:val="24"/>
          <w:szCs w:val="24"/>
        </w:rPr>
        <w:t>s</w:t>
      </w:r>
      <w:r>
        <w:rPr>
          <w:color w:val="000000"/>
          <w:spacing w:val="5"/>
          <w:sz w:val="24"/>
          <w:szCs w:val="24"/>
        </w:rPr>
        <w:t>o</w:t>
      </w:r>
      <w:r>
        <w:rPr>
          <w:color w:val="000000"/>
          <w:sz w:val="24"/>
          <w:szCs w:val="24"/>
        </w:rPr>
        <w:t>u</w:t>
      </w:r>
      <w:r>
        <w:rPr>
          <w:color w:val="000000"/>
          <w:spacing w:val="1"/>
          <w:sz w:val="24"/>
          <w:szCs w:val="24"/>
        </w:rPr>
        <w:t>r</w:t>
      </w:r>
      <w:r>
        <w:rPr>
          <w:color w:val="000000"/>
          <w:spacing w:val="-1"/>
          <w:sz w:val="24"/>
          <w:szCs w:val="24"/>
        </w:rPr>
        <w:t>c</w:t>
      </w:r>
      <w:r>
        <w:rPr>
          <w:color w:val="000000"/>
          <w:sz w:val="24"/>
          <w:szCs w:val="24"/>
        </w:rPr>
        <w:t>e</w:t>
      </w:r>
      <w:r>
        <w:rPr>
          <w:color w:val="000000"/>
          <w:spacing w:val="2"/>
          <w:sz w:val="24"/>
          <w:szCs w:val="24"/>
        </w:rPr>
        <w:t xml:space="preserve"> </w:t>
      </w:r>
      <w:r>
        <w:rPr>
          <w:color w:val="000000"/>
          <w:spacing w:val="-5"/>
          <w:sz w:val="24"/>
          <w:szCs w:val="24"/>
        </w:rPr>
        <w:t>n</w:t>
      </w:r>
      <w:r>
        <w:rPr>
          <w:color w:val="000000"/>
          <w:spacing w:val="-1"/>
          <w:sz w:val="24"/>
          <w:szCs w:val="24"/>
        </w:rPr>
        <w:t>e</w:t>
      </w:r>
      <w:r>
        <w:rPr>
          <w:color w:val="000000"/>
          <w:sz w:val="24"/>
          <w:szCs w:val="24"/>
        </w:rPr>
        <w:t>u</w:t>
      </w:r>
      <w:r>
        <w:rPr>
          <w:color w:val="000000"/>
          <w:spacing w:val="1"/>
          <w:sz w:val="24"/>
          <w:szCs w:val="24"/>
        </w:rPr>
        <w:t>r</w:t>
      </w:r>
      <w:r>
        <w:rPr>
          <w:color w:val="000000"/>
          <w:spacing w:val="4"/>
          <w:sz w:val="24"/>
          <w:szCs w:val="24"/>
        </w:rPr>
        <w:t>a</w:t>
      </w:r>
      <w:r>
        <w:rPr>
          <w:color w:val="000000"/>
          <w:spacing w:val="-8"/>
          <w:sz w:val="24"/>
          <w:szCs w:val="24"/>
        </w:rPr>
        <w:t>l</w:t>
      </w:r>
      <w:r>
        <w:rPr>
          <w:color w:val="000000"/>
          <w:spacing w:val="6"/>
          <w:sz w:val="24"/>
          <w:szCs w:val="24"/>
        </w:rPr>
        <w:t>-</w:t>
      </w:r>
      <w:r>
        <w:rPr>
          <w:color w:val="000000"/>
          <w:spacing w:val="-5"/>
          <w:sz w:val="24"/>
          <w:szCs w:val="24"/>
        </w:rPr>
        <w:t>n</w:t>
      </w:r>
      <w:r>
        <w:rPr>
          <w:color w:val="000000"/>
          <w:spacing w:val="-1"/>
          <w:sz w:val="24"/>
          <w:szCs w:val="24"/>
        </w:rPr>
        <w:t>e</w:t>
      </w:r>
      <w:r>
        <w:rPr>
          <w:color w:val="000000"/>
          <w:spacing w:val="5"/>
          <w:sz w:val="24"/>
          <w:szCs w:val="24"/>
        </w:rPr>
        <w:t>t</w:t>
      </w:r>
      <w:r>
        <w:rPr>
          <w:color w:val="000000"/>
          <w:sz w:val="24"/>
          <w:szCs w:val="24"/>
        </w:rPr>
        <w:t>w</w:t>
      </w:r>
      <w:r>
        <w:rPr>
          <w:color w:val="000000"/>
          <w:spacing w:val="4"/>
          <w:sz w:val="24"/>
          <w:szCs w:val="24"/>
        </w:rPr>
        <w:t>o</w:t>
      </w:r>
      <w:r>
        <w:rPr>
          <w:color w:val="000000"/>
          <w:spacing w:val="1"/>
          <w:sz w:val="24"/>
          <w:szCs w:val="24"/>
        </w:rPr>
        <w:t>r</w:t>
      </w:r>
      <w:r>
        <w:rPr>
          <w:color w:val="000000"/>
          <w:sz w:val="24"/>
          <w:szCs w:val="24"/>
        </w:rPr>
        <w:t>k</w:t>
      </w:r>
      <w:r>
        <w:rPr>
          <w:color w:val="000000"/>
          <w:spacing w:val="-2"/>
          <w:sz w:val="24"/>
          <w:szCs w:val="24"/>
        </w:rPr>
        <w:t xml:space="preserve"> </w:t>
      </w:r>
      <w:r>
        <w:rPr>
          <w:color w:val="212121"/>
          <w:spacing w:val="-4"/>
          <w:sz w:val="24"/>
          <w:szCs w:val="24"/>
        </w:rPr>
        <w:t>li</w:t>
      </w:r>
      <w:r>
        <w:rPr>
          <w:color w:val="212121"/>
          <w:sz w:val="24"/>
          <w:szCs w:val="24"/>
        </w:rPr>
        <w:t>b</w:t>
      </w:r>
      <w:r>
        <w:rPr>
          <w:color w:val="212121"/>
          <w:spacing w:val="1"/>
          <w:sz w:val="24"/>
          <w:szCs w:val="24"/>
        </w:rPr>
        <w:t>r</w:t>
      </w:r>
      <w:r>
        <w:rPr>
          <w:color w:val="212121"/>
          <w:spacing w:val="-1"/>
          <w:sz w:val="24"/>
          <w:szCs w:val="24"/>
        </w:rPr>
        <w:t>a</w:t>
      </w:r>
      <w:r>
        <w:rPr>
          <w:color w:val="212121"/>
          <w:spacing w:val="6"/>
          <w:sz w:val="24"/>
          <w:szCs w:val="24"/>
        </w:rPr>
        <w:t>r</w:t>
      </w:r>
      <w:r>
        <w:rPr>
          <w:color w:val="212121"/>
          <w:sz w:val="24"/>
          <w:szCs w:val="24"/>
        </w:rPr>
        <w:t>y</w:t>
      </w:r>
      <w:r>
        <w:rPr>
          <w:color w:val="212121"/>
          <w:spacing w:val="7"/>
          <w:sz w:val="24"/>
          <w:szCs w:val="24"/>
        </w:rPr>
        <w:t xml:space="preserve"> </w:t>
      </w:r>
      <w:r>
        <w:rPr>
          <w:color w:val="212121"/>
          <w:sz w:val="24"/>
          <w:szCs w:val="24"/>
        </w:rPr>
        <w:t>w</w:t>
      </w:r>
      <w:r>
        <w:rPr>
          <w:color w:val="212121"/>
          <w:spacing w:val="6"/>
          <w:sz w:val="24"/>
          <w:szCs w:val="24"/>
        </w:rPr>
        <w:t>r</w:t>
      </w:r>
      <w:r>
        <w:rPr>
          <w:color w:val="212121"/>
          <w:spacing w:val="-9"/>
          <w:sz w:val="24"/>
          <w:szCs w:val="24"/>
        </w:rPr>
        <w:t>i</w:t>
      </w:r>
      <w:r>
        <w:rPr>
          <w:color w:val="212121"/>
          <w:spacing w:val="5"/>
          <w:sz w:val="24"/>
          <w:szCs w:val="24"/>
        </w:rPr>
        <w:t>tt</w:t>
      </w:r>
      <w:r>
        <w:rPr>
          <w:color w:val="212121"/>
          <w:spacing w:val="-1"/>
          <w:sz w:val="24"/>
          <w:szCs w:val="24"/>
        </w:rPr>
        <w:t>e</w:t>
      </w:r>
      <w:r>
        <w:rPr>
          <w:color w:val="212121"/>
          <w:sz w:val="24"/>
          <w:szCs w:val="24"/>
        </w:rPr>
        <w:t>n</w:t>
      </w:r>
      <w:r>
        <w:rPr>
          <w:color w:val="212121"/>
          <w:spacing w:val="17"/>
          <w:sz w:val="24"/>
          <w:szCs w:val="24"/>
        </w:rPr>
        <w:t xml:space="preserve"> </w:t>
      </w:r>
      <w:r>
        <w:rPr>
          <w:color w:val="212121"/>
          <w:spacing w:val="-4"/>
          <w:sz w:val="24"/>
          <w:szCs w:val="24"/>
        </w:rPr>
        <w:t>i</w:t>
      </w:r>
      <w:r>
        <w:rPr>
          <w:color w:val="212121"/>
          <w:sz w:val="24"/>
          <w:szCs w:val="24"/>
        </w:rPr>
        <w:t xml:space="preserve">n </w:t>
      </w:r>
      <w:r>
        <w:rPr>
          <w:color w:val="000000"/>
          <w:spacing w:val="6"/>
          <w:sz w:val="24"/>
          <w:szCs w:val="24"/>
        </w:rPr>
        <w:t>P</w:t>
      </w:r>
      <w:r>
        <w:rPr>
          <w:color w:val="000000"/>
          <w:spacing w:val="-10"/>
          <w:sz w:val="24"/>
          <w:szCs w:val="24"/>
        </w:rPr>
        <w:t>y</w:t>
      </w:r>
      <w:r>
        <w:rPr>
          <w:color w:val="000000"/>
          <w:spacing w:val="10"/>
          <w:sz w:val="24"/>
          <w:szCs w:val="24"/>
        </w:rPr>
        <w:t>t</w:t>
      </w:r>
      <w:r>
        <w:rPr>
          <w:color w:val="000000"/>
          <w:spacing w:val="-5"/>
          <w:sz w:val="24"/>
          <w:szCs w:val="24"/>
        </w:rPr>
        <w:t>h</w:t>
      </w:r>
      <w:r>
        <w:rPr>
          <w:color w:val="000000"/>
          <w:spacing w:val="5"/>
          <w:sz w:val="24"/>
          <w:szCs w:val="24"/>
        </w:rPr>
        <w:t>o</w:t>
      </w:r>
      <w:r>
        <w:rPr>
          <w:color w:val="000000"/>
          <w:spacing w:val="-4"/>
          <w:sz w:val="24"/>
          <w:szCs w:val="24"/>
        </w:rPr>
        <w:t>n</w:t>
      </w:r>
      <w:r>
        <w:rPr>
          <w:color w:val="212121"/>
          <w:sz w:val="24"/>
          <w:szCs w:val="24"/>
        </w:rPr>
        <w:t>.</w:t>
      </w:r>
      <w:r>
        <w:rPr>
          <w:color w:val="212121"/>
          <w:spacing w:val="19"/>
          <w:sz w:val="24"/>
          <w:szCs w:val="24"/>
        </w:rPr>
        <w:t xml:space="preserve"> </w:t>
      </w:r>
      <w:r>
        <w:rPr>
          <w:color w:val="212121"/>
          <w:spacing w:val="-3"/>
          <w:sz w:val="24"/>
          <w:szCs w:val="24"/>
        </w:rPr>
        <w:t>I</w:t>
      </w:r>
      <w:r>
        <w:rPr>
          <w:color w:val="212121"/>
          <w:sz w:val="24"/>
          <w:szCs w:val="24"/>
        </w:rPr>
        <w:t>t</w:t>
      </w:r>
      <w:r>
        <w:rPr>
          <w:color w:val="212121"/>
          <w:spacing w:val="22"/>
          <w:sz w:val="24"/>
          <w:szCs w:val="24"/>
        </w:rPr>
        <w:t xml:space="preserve"> </w:t>
      </w:r>
      <w:r>
        <w:rPr>
          <w:color w:val="212121"/>
          <w:spacing w:val="-9"/>
          <w:sz w:val="24"/>
          <w:szCs w:val="24"/>
        </w:rPr>
        <w:t>i</w:t>
      </w:r>
      <w:r>
        <w:rPr>
          <w:color w:val="212121"/>
          <w:sz w:val="24"/>
          <w:szCs w:val="24"/>
        </w:rPr>
        <w:t>s</w:t>
      </w:r>
      <w:r>
        <w:rPr>
          <w:color w:val="212121"/>
          <w:spacing w:val="14"/>
          <w:sz w:val="24"/>
          <w:szCs w:val="24"/>
        </w:rPr>
        <w:t xml:space="preserve"> </w:t>
      </w:r>
      <w:r>
        <w:rPr>
          <w:color w:val="212121"/>
          <w:spacing w:val="-1"/>
          <w:sz w:val="24"/>
          <w:szCs w:val="24"/>
        </w:rPr>
        <w:t>ca</w:t>
      </w:r>
      <w:r>
        <w:rPr>
          <w:color w:val="212121"/>
          <w:sz w:val="24"/>
          <w:szCs w:val="24"/>
        </w:rPr>
        <w:t>p</w:t>
      </w:r>
      <w:r>
        <w:rPr>
          <w:color w:val="212121"/>
          <w:spacing w:val="4"/>
          <w:sz w:val="24"/>
          <w:szCs w:val="24"/>
        </w:rPr>
        <w:t>a</w:t>
      </w:r>
      <w:r>
        <w:rPr>
          <w:color w:val="212121"/>
          <w:sz w:val="24"/>
          <w:szCs w:val="24"/>
        </w:rPr>
        <w:t xml:space="preserve">ble </w:t>
      </w:r>
      <w:r>
        <w:rPr>
          <w:color w:val="212121"/>
          <w:spacing w:val="5"/>
          <w:sz w:val="24"/>
          <w:szCs w:val="24"/>
        </w:rPr>
        <w:t>o</w:t>
      </w:r>
      <w:r>
        <w:rPr>
          <w:color w:val="212121"/>
          <w:sz w:val="24"/>
          <w:szCs w:val="24"/>
        </w:rPr>
        <w:t>f</w:t>
      </w:r>
      <w:r>
        <w:rPr>
          <w:color w:val="212121"/>
          <w:spacing w:val="9"/>
          <w:sz w:val="24"/>
          <w:szCs w:val="24"/>
        </w:rPr>
        <w:t xml:space="preserve"> </w:t>
      </w:r>
      <w:r>
        <w:rPr>
          <w:color w:val="212121"/>
          <w:spacing w:val="1"/>
          <w:sz w:val="24"/>
          <w:szCs w:val="24"/>
        </w:rPr>
        <w:t>r</w:t>
      </w:r>
      <w:r>
        <w:rPr>
          <w:color w:val="212121"/>
          <w:sz w:val="24"/>
          <w:szCs w:val="24"/>
        </w:rPr>
        <w:t>unn</w:t>
      </w:r>
      <w:r>
        <w:rPr>
          <w:color w:val="212121"/>
          <w:spacing w:val="-4"/>
          <w:sz w:val="24"/>
          <w:szCs w:val="24"/>
        </w:rPr>
        <w:t>i</w:t>
      </w:r>
      <w:r>
        <w:rPr>
          <w:color w:val="212121"/>
          <w:sz w:val="24"/>
          <w:szCs w:val="24"/>
        </w:rPr>
        <w:t>ng</w:t>
      </w:r>
      <w:r>
        <w:rPr>
          <w:color w:val="212121"/>
          <w:spacing w:val="17"/>
          <w:sz w:val="24"/>
          <w:szCs w:val="24"/>
        </w:rPr>
        <w:t xml:space="preserve"> </w:t>
      </w:r>
      <w:r>
        <w:rPr>
          <w:color w:val="212121"/>
          <w:spacing w:val="5"/>
          <w:sz w:val="24"/>
          <w:szCs w:val="24"/>
        </w:rPr>
        <w:t>o</w:t>
      </w:r>
      <w:r>
        <w:rPr>
          <w:color w:val="212121"/>
          <w:sz w:val="24"/>
          <w:szCs w:val="24"/>
        </w:rPr>
        <w:t>n</w:t>
      </w:r>
      <w:r>
        <w:rPr>
          <w:color w:val="212121"/>
          <w:spacing w:val="12"/>
          <w:sz w:val="24"/>
          <w:szCs w:val="24"/>
        </w:rPr>
        <w:t xml:space="preserve"> </w:t>
      </w:r>
      <w:r>
        <w:rPr>
          <w:color w:val="212121"/>
          <w:spacing w:val="5"/>
          <w:sz w:val="24"/>
          <w:szCs w:val="24"/>
        </w:rPr>
        <w:t>to</w:t>
      </w:r>
      <w:r>
        <w:rPr>
          <w:color w:val="212121"/>
          <w:sz w:val="24"/>
          <w:szCs w:val="24"/>
        </w:rPr>
        <w:t>p</w:t>
      </w:r>
      <w:r>
        <w:rPr>
          <w:color w:val="212121"/>
          <w:spacing w:val="12"/>
          <w:sz w:val="24"/>
          <w:szCs w:val="24"/>
        </w:rPr>
        <w:t xml:space="preserve"> </w:t>
      </w:r>
      <w:r>
        <w:rPr>
          <w:color w:val="212121"/>
          <w:spacing w:val="5"/>
          <w:sz w:val="24"/>
          <w:szCs w:val="24"/>
        </w:rPr>
        <w:t>o</w:t>
      </w:r>
      <w:r>
        <w:rPr>
          <w:color w:val="212121"/>
          <w:sz w:val="24"/>
          <w:szCs w:val="24"/>
        </w:rPr>
        <w:t>f</w:t>
      </w:r>
      <w:r>
        <w:rPr>
          <w:color w:val="212121"/>
          <w:spacing w:val="-2"/>
          <w:sz w:val="24"/>
          <w:szCs w:val="24"/>
        </w:rPr>
        <w:t xml:space="preserve"> </w:t>
      </w:r>
      <w:r>
        <w:rPr>
          <w:color w:val="000000"/>
          <w:spacing w:val="2"/>
          <w:sz w:val="24"/>
          <w:szCs w:val="24"/>
        </w:rPr>
        <w:t>T</w:t>
      </w:r>
      <w:r>
        <w:rPr>
          <w:color w:val="000000"/>
          <w:spacing w:val="-1"/>
          <w:sz w:val="24"/>
          <w:szCs w:val="24"/>
        </w:rPr>
        <w:t>e</w:t>
      </w:r>
      <w:r>
        <w:rPr>
          <w:color w:val="000000"/>
          <w:spacing w:val="-5"/>
          <w:sz w:val="24"/>
          <w:szCs w:val="24"/>
        </w:rPr>
        <w:t>n</w:t>
      </w:r>
      <w:r>
        <w:rPr>
          <w:color w:val="000000"/>
          <w:spacing w:val="-2"/>
          <w:sz w:val="24"/>
          <w:szCs w:val="24"/>
        </w:rPr>
        <w:t>s</w:t>
      </w:r>
      <w:r>
        <w:rPr>
          <w:color w:val="000000"/>
          <w:spacing w:val="5"/>
          <w:sz w:val="24"/>
          <w:szCs w:val="24"/>
        </w:rPr>
        <w:t>o</w:t>
      </w:r>
      <w:r>
        <w:rPr>
          <w:color w:val="000000"/>
          <w:spacing w:val="1"/>
          <w:sz w:val="24"/>
          <w:szCs w:val="24"/>
        </w:rPr>
        <w:t>rF</w:t>
      </w:r>
      <w:r>
        <w:rPr>
          <w:color w:val="000000"/>
          <w:spacing w:val="-9"/>
          <w:sz w:val="24"/>
          <w:szCs w:val="24"/>
        </w:rPr>
        <w:t>l</w:t>
      </w:r>
      <w:r>
        <w:rPr>
          <w:color w:val="000000"/>
          <w:spacing w:val="5"/>
          <w:sz w:val="24"/>
          <w:szCs w:val="24"/>
        </w:rPr>
        <w:t>o</w:t>
      </w:r>
      <w:r>
        <w:rPr>
          <w:color w:val="000000"/>
          <w:spacing w:val="1"/>
          <w:sz w:val="24"/>
          <w:szCs w:val="24"/>
        </w:rPr>
        <w:t>w</w:t>
      </w:r>
      <w:r>
        <w:rPr>
          <w:color w:val="212121"/>
          <w:sz w:val="24"/>
          <w:szCs w:val="24"/>
        </w:rPr>
        <w:t>,</w:t>
      </w:r>
      <w:r>
        <w:rPr>
          <w:color w:val="212121"/>
          <w:spacing w:val="5"/>
          <w:sz w:val="24"/>
          <w:szCs w:val="24"/>
        </w:rPr>
        <w:t xml:space="preserve"> </w:t>
      </w:r>
      <w:r>
        <w:rPr>
          <w:color w:val="000000"/>
          <w:spacing w:val="2"/>
          <w:sz w:val="24"/>
          <w:szCs w:val="24"/>
        </w:rPr>
        <w:t>M</w:t>
      </w:r>
      <w:r>
        <w:rPr>
          <w:color w:val="000000"/>
          <w:spacing w:val="-9"/>
          <w:sz w:val="24"/>
          <w:szCs w:val="24"/>
        </w:rPr>
        <w:t>i</w:t>
      </w:r>
      <w:r>
        <w:rPr>
          <w:color w:val="000000"/>
          <w:spacing w:val="-1"/>
          <w:sz w:val="24"/>
          <w:szCs w:val="24"/>
        </w:rPr>
        <w:t>c</w:t>
      </w:r>
      <w:r>
        <w:rPr>
          <w:color w:val="000000"/>
          <w:spacing w:val="1"/>
          <w:sz w:val="24"/>
          <w:szCs w:val="24"/>
        </w:rPr>
        <w:t>r</w:t>
      </w:r>
      <w:r>
        <w:rPr>
          <w:color w:val="000000"/>
          <w:spacing w:val="5"/>
          <w:sz w:val="24"/>
          <w:szCs w:val="24"/>
        </w:rPr>
        <w:t>o</w:t>
      </w:r>
      <w:r>
        <w:rPr>
          <w:color w:val="000000"/>
          <w:spacing w:val="-2"/>
          <w:sz w:val="24"/>
          <w:szCs w:val="24"/>
        </w:rPr>
        <w:t>s</w:t>
      </w:r>
      <w:r>
        <w:rPr>
          <w:color w:val="000000"/>
          <w:spacing w:val="5"/>
          <w:sz w:val="24"/>
          <w:szCs w:val="24"/>
        </w:rPr>
        <w:t>o</w:t>
      </w:r>
      <w:r>
        <w:rPr>
          <w:color w:val="000000"/>
          <w:spacing w:val="-8"/>
          <w:sz w:val="24"/>
          <w:szCs w:val="24"/>
        </w:rPr>
        <w:t>f</w:t>
      </w:r>
      <w:r>
        <w:rPr>
          <w:color w:val="000000"/>
          <w:sz w:val="24"/>
          <w:szCs w:val="24"/>
        </w:rPr>
        <w:t>t</w:t>
      </w:r>
      <w:r>
        <w:rPr>
          <w:color w:val="000000"/>
          <w:spacing w:val="23"/>
          <w:sz w:val="24"/>
          <w:szCs w:val="24"/>
        </w:rPr>
        <w:t xml:space="preserve"> </w:t>
      </w:r>
      <w:r>
        <w:rPr>
          <w:color w:val="000000"/>
          <w:spacing w:val="-2"/>
          <w:sz w:val="24"/>
          <w:szCs w:val="24"/>
        </w:rPr>
        <w:t>C</w:t>
      </w:r>
      <w:r>
        <w:rPr>
          <w:color w:val="000000"/>
          <w:spacing w:val="5"/>
          <w:sz w:val="24"/>
          <w:szCs w:val="24"/>
        </w:rPr>
        <w:t>o</w:t>
      </w:r>
      <w:r>
        <w:rPr>
          <w:color w:val="000000"/>
          <w:sz w:val="24"/>
          <w:szCs w:val="24"/>
        </w:rPr>
        <w:t>g</w:t>
      </w:r>
      <w:r>
        <w:rPr>
          <w:color w:val="000000"/>
          <w:spacing w:val="-5"/>
          <w:sz w:val="24"/>
          <w:szCs w:val="24"/>
        </w:rPr>
        <w:t>n</w:t>
      </w:r>
      <w:r>
        <w:rPr>
          <w:color w:val="000000"/>
          <w:spacing w:val="-9"/>
          <w:sz w:val="24"/>
          <w:szCs w:val="24"/>
        </w:rPr>
        <w:t>i</w:t>
      </w:r>
      <w:r>
        <w:rPr>
          <w:color w:val="000000"/>
          <w:spacing w:val="10"/>
          <w:sz w:val="24"/>
          <w:szCs w:val="24"/>
        </w:rPr>
        <w:t>t</w:t>
      </w:r>
      <w:r>
        <w:rPr>
          <w:color w:val="000000"/>
          <w:spacing w:val="-4"/>
          <w:sz w:val="24"/>
          <w:szCs w:val="24"/>
        </w:rPr>
        <w:t>i</w:t>
      </w:r>
      <w:r>
        <w:rPr>
          <w:color w:val="000000"/>
          <w:sz w:val="24"/>
          <w:szCs w:val="24"/>
        </w:rPr>
        <w:t>ve</w:t>
      </w:r>
      <w:r>
        <w:rPr>
          <w:color w:val="000000"/>
          <w:spacing w:val="16"/>
          <w:sz w:val="24"/>
          <w:szCs w:val="24"/>
        </w:rPr>
        <w:t xml:space="preserve"> </w:t>
      </w:r>
      <w:r>
        <w:rPr>
          <w:color w:val="000000"/>
          <w:spacing w:val="2"/>
          <w:sz w:val="24"/>
          <w:szCs w:val="24"/>
        </w:rPr>
        <w:t>T</w:t>
      </w:r>
      <w:r>
        <w:rPr>
          <w:color w:val="000000"/>
          <w:sz w:val="24"/>
          <w:szCs w:val="24"/>
        </w:rPr>
        <w:t>o</w:t>
      </w:r>
      <w:r>
        <w:rPr>
          <w:color w:val="000000"/>
          <w:spacing w:val="5"/>
          <w:sz w:val="24"/>
          <w:szCs w:val="24"/>
        </w:rPr>
        <w:t>o</w:t>
      </w:r>
      <w:r>
        <w:rPr>
          <w:color w:val="000000"/>
          <w:spacing w:val="-9"/>
          <w:sz w:val="24"/>
          <w:szCs w:val="24"/>
        </w:rPr>
        <w:t>l</w:t>
      </w:r>
      <w:r>
        <w:rPr>
          <w:color w:val="000000"/>
          <w:spacing w:val="5"/>
          <w:sz w:val="24"/>
          <w:szCs w:val="24"/>
        </w:rPr>
        <w:t>k</w:t>
      </w:r>
      <w:r>
        <w:rPr>
          <w:color w:val="000000"/>
          <w:spacing w:val="-9"/>
          <w:sz w:val="24"/>
          <w:szCs w:val="24"/>
        </w:rPr>
        <w:t>i</w:t>
      </w:r>
      <w:r>
        <w:rPr>
          <w:color w:val="000000"/>
          <w:spacing w:val="8"/>
          <w:sz w:val="24"/>
          <w:szCs w:val="24"/>
        </w:rPr>
        <w:t>t</w:t>
      </w:r>
      <w:r>
        <w:rPr>
          <w:color w:val="212121"/>
          <w:sz w:val="24"/>
          <w:szCs w:val="24"/>
        </w:rPr>
        <w:t>,</w:t>
      </w:r>
      <w:r>
        <w:rPr>
          <w:color w:val="212121"/>
          <w:spacing w:val="5"/>
          <w:sz w:val="24"/>
          <w:szCs w:val="24"/>
        </w:rPr>
        <w:t xml:space="preserve"> </w:t>
      </w:r>
      <w:r>
        <w:rPr>
          <w:color w:val="000000"/>
          <w:spacing w:val="-2"/>
          <w:sz w:val="24"/>
          <w:szCs w:val="24"/>
        </w:rPr>
        <w:t>R</w:t>
      </w:r>
      <w:r>
        <w:rPr>
          <w:color w:val="212121"/>
          <w:sz w:val="24"/>
          <w:szCs w:val="24"/>
        </w:rPr>
        <w:t>,</w:t>
      </w:r>
      <w:r>
        <w:rPr>
          <w:color w:val="212121"/>
          <w:spacing w:val="5"/>
          <w:sz w:val="24"/>
          <w:szCs w:val="24"/>
        </w:rPr>
        <w:t xml:space="preserve"> </w:t>
      </w:r>
      <w:r>
        <w:rPr>
          <w:color w:val="000000"/>
          <w:spacing w:val="2"/>
          <w:sz w:val="24"/>
          <w:szCs w:val="24"/>
        </w:rPr>
        <w:t>T</w:t>
      </w:r>
      <w:r>
        <w:rPr>
          <w:color w:val="000000"/>
          <w:spacing w:val="-5"/>
          <w:sz w:val="24"/>
          <w:szCs w:val="24"/>
        </w:rPr>
        <w:t>h</w:t>
      </w:r>
      <w:r>
        <w:rPr>
          <w:color w:val="000000"/>
          <w:spacing w:val="-1"/>
          <w:sz w:val="24"/>
          <w:szCs w:val="24"/>
        </w:rPr>
        <w:t>ea</w:t>
      </w:r>
      <w:r>
        <w:rPr>
          <w:color w:val="000000"/>
          <w:spacing w:val="-5"/>
          <w:sz w:val="24"/>
          <w:szCs w:val="24"/>
        </w:rPr>
        <w:t>n</w:t>
      </w:r>
      <w:r>
        <w:rPr>
          <w:color w:val="000000"/>
          <w:spacing w:val="5"/>
          <w:sz w:val="24"/>
          <w:szCs w:val="24"/>
        </w:rPr>
        <w:t>o</w:t>
      </w:r>
      <w:r>
        <w:rPr>
          <w:color w:val="212121"/>
          <w:sz w:val="24"/>
          <w:szCs w:val="24"/>
        </w:rPr>
        <w:t>,</w:t>
      </w:r>
      <w:r>
        <w:rPr>
          <w:color w:val="212121"/>
          <w:spacing w:val="19"/>
          <w:sz w:val="24"/>
          <w:szCs w:val="24"/>
        </w:rPr>
        <w:t xml:space="preserve"> </w:t>
      </w:r>
      <w:r>
        <w:rPr>
          <w:color w:val="212121"/>
          <w:sz w:val="24"/>
          <w:szCs w:val="24"/>
        </w:rPr>
        <w:t>or</w:t>
      </w:r>
      <w:r>
        <w:rPr>
          <w:color w:val="212121"/>
          <w:spacing w:val="5"/>
          <w:sz w:val="24"/>
          <w:szCs w:val="24"/>
        </w:rPr>
        <w:t xml:space="preserve"> </w:t>
      </w:r>
      <w:r>
        <w:rPr>
          <w:color w:val="000000"/>
          <w:spacing w:val="1"/>
          <w:sz w:val="24"/>
          <w:szCs w:val="24"/>
        </w:rPr>
        <w:t>P</w:t>
      </w:r>
      <w:r>
        <w:rPr>
          <w:color w:val="000000"/>
          <w:spacing w:val="-9"/>
          <w:sz w:val="24"/>
          <w:szCs w:val="24"/>
        </w:rPr>
        <w:t>l</w:t>
      </w:r>
      <w:r>
        <w:rPr>
          <w:color w:val="000000"/>
          <w:spacing w:val="4"/>
          <w:sz w:val="24"/>
          <w:szCs w:val="24"/>
        </w:rPr>
        <w:t>a</w:t>
      </w:r>
      <w:r>
        <w:rPr>
          <w:color w:val="000000"/>
          <w:spacing w:val="-4"/>
          <w:sz w:val="24"/>
          <w:szCs w:val="24"/>
        </w:rPr>
        <w:t>i</w:t>
      </w:r>
      <w:r>
        <w:rPr>
          <w:color w:val="000000"/>
          <w:sz w:val="24"/>
          <w:szCs w:val="24"/>
        </w:rPr>
        <w:t xml:space="preserve">d </w:t>
      </w:r>
      <w:r>
        <w:rPr>
          <w:color w:val="000000"/>
          <w:spacing w:val="-2"/>
          <w:sz w:val="24"/>
          <w:szCs w:val="24"/>
        </w:rPr>
        <w:t>M</w:t>
      </w:r>
      <w:r>
        <w:rPr>
          <w:color w:val="000000"/>
          <w:spacing w:val="-3"/>
          <w:sz w:val="24"/>
          <w:szCs w:val="24"/>
        </w:rPr>
        <w:t>L</w:t>
      </w:r>
      <w:r>
        <w:rPr>
          <w:color w:val="212121"/>
          <w:sz w:val="24"/>
          <w:szCs w:val="24"/>
        </w:rPr>
        <w:t>. D</w:t>
      </w:r>
      <w:r>
        <w:rPr>
          <w:color w:val="212121"/>
          <w:spacing w:val="-1"/>
          <w:sz w:val="24"/>
          <w:szCs w:val="24"/>
        </w:rPr>
        <w:t>e</w:t>
      </w:r>
      <w:r>
        <w:rPr>
          <w:color w:val="212121"/>
          <w:spacing w:val="2"/>
          <w:sz w:val="24"/>
          <w:szCs w:val="24"/>
        </w:rPr>
        <w:t>s</w:t>
      </w:r>
      <w:r>
        <w:rPr>
          <w:color w:val="212121"/>
          <w:spacing w:val="-4"/>
          <w:sz w:val="24"/>
          <w:szCs w:val="24"/>
        </w:rPr>
        <w:t>i</w:t>
      </w:r>
      <w:r>
        <w:rPr>
          <w:color w:val="212121"/>
          <w:spacing w:val="5"/>
          <w:sz w:val="24"/>
          <w:szCs w:val="24"/>
        </w:rPr>
        <w:t>g</w:t>
      </w:r>
      <w:r>
        <w:rPr>
          <w:color w:val="212121"/>
          <w:spacing w:val="-5"/>
          <w:sz w:val="24"/>
          <w:szCs w:val="24"/>
        </w:rPr>
        <w:t>n</w:t>
      </w:r>
      <w:r>
        <w:rPr>
          <w:color w:val="212121"/>
          <w:spacing w:val="-1"/>
          <w:sz w:val="24"/>
          <w:szCs w:val="24"/>
        </w:rPr>
        <w:t>e</w:t>
      </w:r>
      <w:r>
        <w:rPr>
          <w:color w:val="212121"/>
          <w:sz w:val="24"/>
          <w:szCs w:val="24"/>
        </w:rPr>
        <w:t>d</w:t>
      </w:r>
      <w:r>
        <w:rPr>
          <w:color w:val="212121"/>
          <w:spacing w:val="12"/>
          <w:sz w:val="24"/>
          <w:szCs w:val="24"/>
        </w:rPr>
        <w:t xml:space="preserve"> </w:t>
      </w:r>
      <w:r>
        <w:rPr>
          <w:color w:val="212121"/>
          <w:sz w:val="24"/>
          <w:szCs w:val="24"/>
        </w:rPr>
        <w:t>to</w:t>
      </w:r>
      <w:r>
        <w:rPr>
          <w:color w:val="212121"/>
          <w:spacing w:val="12"/>
          <w:sz w:val="24"/>
          <w:szCs w:val="24"/>
        </w:rPr>
        <w:t xml:space="preserve"> </w:t>
      </w:r>
      <w:r>
        <w:rPr>
          <w:color w:val="212121"/>
          <w:spacing w:val="-1"/>
          <w:sz w:val="24"/>
          <w:szCs w:val="24"/>
        </w:rPr>
        <w:t>e</w:t>
      </w:r>
      <w:r>
        <w:rPr>
          <w:color w:val="212121"/>
          <w:spacing w:val="-5"/>
          <w:sz w:val="24"/>
          <w:szCs w:val="24"/>
        </w:rPr>
        <w:t>n</w:t>
      </w:r>
      <w:r>
        <w:rPr>
          <w:color w:val="212121"/>
          <w:spacing w:val="4"/>
          <w:sz w:val="24"/>
          <w:szCs w:val="24"/>
        </w:rPr>
        <w:t>a</w:t>
      </w:r>
      <w:r>
        <w:rPr>
          <w:color w:val="212121"/>
          <w:sz w:val="24"/>
          <w:szCs w:val="24"/>
        </w:rPr>
        <w:t>b</w:t>
      </w:r>
      <w:r>
        <w:rPr>
          <w:color w:val="212121"/>
          <w:spacing w:val="-4"/>
          <w:sz w:val="24"/>
          <w:szCs w:val="24"/>
        </w:rPr>
        <w:t>l</w:t>
      </w:r>
      <w:r>
        <w:rPr>
          <w:color w:val="212121"/>
          <w:sz w:val="24"/>
          <w:szCs w:val="24"/>
        </w:rPr>
        <w:t>e</w:t>
      </w:r>
      <w:r>
        <w:rPr>
          <w:color w:val="212121"/>
          <w:spacing w:val="15"/>
          <w:sz w:val="24"/>
          <w:szCs w:val="24"/>
        </w:rPr>
        <w:t xml:space="preserve"> </w:t>
      </w:r>
      <w:r>
        <w:rPr>
          <w:color w:val="212121"/>
          <w:spacing w:val="-8"/>
          <w:sz w:val="24"/>
          <w:szCs w:val="24"/>
        </w:rPr>
        <w:t>f</w:t>
      </w:r>
      <w:r>
        <w:rPr>
          <w:color w:val="212121"/>
          <w:spacing w:val="4"/>
          <w:sz w:val="24"/>
          <w:szCs w:val="24"/>
        </w:rPr>
        <w:t>a</w:t>
      </w:r>
      <w:r>
        <w:rPr>
          <w:color w:val="212121"/>
          <w:spacing w:val="-2"/>
          <w:sz w:val="24"/>
          <w:szCs w:val="24"/>
        </w:rPr>
        <w:t>s</w:t>
      </w:r>
      <w:r>
        <w:rPr>
          <w:color w:val="212121"/>
          <w:sz w:val="24"/>
          <w:szCs w:val="24"/>
        </w:rPr>
        <w:t>t</w:t>
      </w:r>
      <w:r>
        <w:rPr>
          <w:color w:val="212121"/>
          <w:spacing w:val="17"/>
          <w:sz w:val="24"/>
          <w:szCs w:val="24"/>
        </w:rPr>
        <w:t xml:space="preserve"> </w:t>
      </w:r>
      <w:r>
        <w:rPr>
          <w:color w:val="212121"/>
          <w:spacing w:val="-1"/>
          <w:sz w:val="24"/>
          <w:szCs w:val="24"/>
        </w:rPr>
        <w:t>e</w:t>
      </w:r>
      <w:r>
        <w:rPr>
          <w:color w:val="212121"/>
          <w:spacing w:val="-5"/>
          <w:sz w:val="24"/>
          <w:szCs w:val="24"/>
        </w:rPr>
        <w:t>x</w:t>
      </w:r>
      <w:r>
        <w:rPr>
          <w:color w:val="212121"/>
          <w:sz w:val="24"/>
          <w:szCs w:val="24"/>
        </w:rPr>
        <w:t>p</w:t>
      </w:r>
      <w:r>
        <w:rPr>
          <w:color w:val="212121"/>
          <w:spacing w:val="-1"/>
          <w:sz w:val="24"/>
          <w:szCs w:val="24"/>
        </w:rPr>
        <w:t>e</w:t>
      </w:r>
      <w:r>
        <w:rPr>
          <w:color w:val="212121"/>
          <w:spacing w:val="6"/>
          <w:sz w:val="24"/>
          <w:szCs w:val="24"/>
        </w:rPr>
        <w:t>r</w:t>
      </w:r>
      <w:r>
        <w:rPr>
          <w:color w:val="212121"/>
          <w:spacing w:val="-4"/>
          <w:sz w:val="24"/>
          <w:szCs w:val="24"/>
        </w:rPr>
        <w:t>im</w:t>
      </w:r>
      <w:r>
        <w:rPr>
          <w:color w:val="212121"/>
          <w:spacing w:val="4"/>
          <w:sz w:val="24"/>
          <w:szCs w:val="24"/>
        </w:rPr>
        <w:t>e</w:t>
      </w:r>
      <w:r>
        <w:rPr>
          <w:color w:val="212121"/>
          <w:spacing w:val="-5"/>
          <w:sz w:val="24"/>
          <w:szCs w:val="24"/>
        </w:rPr>
        <w:t>n</w:t>
      </w:r>
      <w:r>
        <w:rPr>
          <w:color w:val="212121"/>
          <w:spacing w:val="5"/>
          <w:sz w:val="24"/>
          <w:szCs w:val="24"/>
        </w:rPr>
        <w:t>t</w:t>
      </w:r>
      <w:r>
        <w:rPr>
          <w:color w:val="212121"/>
          <w:spacing w:val="-1"/>
          <w:sz w:val="24"/>
          <w:szCs w:val="24"/>
        </w:rPr>
        <w:t>a</w:t>
      </w:r>
      <w:r>
        <w:rPr>
          <w:color w:val="212121"/>
          <w:spacing w:val="5"/>
          <w:sz w:val="24"/>
          <w:szCs w:val="24"/>
        </w:rPr>
        <w:t>t</w:t>
      </w:r>
      <w:r>
        <w:rPr>
          <w:color w:val="212121"/>
          <w:spacing w:val="-9"/>
          <w:sz w:val="24"/>
          <w:szCs w:val="24"/>
        </w:rPr>
        <w:t>i</w:t>
      </w:r>
      <w:r>
        <w:rPr>
          <w:color w:val="212121"/>
          <w:spacing w:val="5"/>
          <w:sz w:val="24"/>
          <w:szCs w:val="24"/>
        </w:rPr>
        <w:t>o</w:t>
      </w:r>
      <w:r>
        <w:rPr>
          <w:color w:val="212121"/>
          <w:sz w:val="24"/>
          <w:szCs w:val="24"/>
        </w:rPr>
        <w:t>n</w:t>
      </w:r>
      <w:r>
        <w:rPr>
          <w:color w:val="212121"/>
          <w:spacing w:val="7"/>
          <w:sz w:val="24"/>
          <w:szCs w:val="24"/>
        </w:rPr>
        <w:t xml:space="preserve"> </w:t>
      </w:r>
      <w:r>
        <w:rPr>
          <w:color w:val="212121"/>
          <w:spacing w:val="4"/>
          <w:sz w:val="24"/>
          <w:szCs w:val="24"/>
        </w:rPr>
        <w:t>w</w:t>
      </w:r>
      <w:r>
        <w:rPr>
          <w:color w:val="212121"/>
          <w:spacing w:val="-9"/>
          <w:sz w:val="24"/>
          <w:szCs w:val="24"/>
        </w:rPr>
        <w:t>i</w:t>
      </w:r>
      <w:r>
        <w:rPr>
          <w:color w:val="212121"/>
          <w:spacing w:val="5"/>
          <w:sz w:val="24"/>
          <w:szCs w:val="24"/>
        </w:rPr>
        <w:t>t</w:t>
      </w:r>
      <w:r>
        <w:rPr>
          <w:color w:val="212121"/>
          <w:sz w:val="24"/>
          <w:szCs w:val="24"/>
        </w:rPr>
        <w:t>h</w:t>
      </w:r>
      <w:r>
        <w:rPr>
          <w:color w:val="212121"/>
          <w:spacing w:val="3"/>
          <w:sz w:val="24"/>
          <w:szCs w:val="24"/>
        </w:rPr>
        <w:t xml:space="preserve"> </w:t>
      </w:r>
      <w:r>
        <w:rPr>
          <w:color w:val="000000"/>
          <w:sz w:val="24"/>
          <w:szCs w:val="24"/>
        </w:rPr>
        <w:t>d</w:t>
      </w:r>
      <w:r>
        <w:rPr>
          <w:color w:val="000000"/>
          <w:spacing w:val="-1"/>
          <w:sz w:val="24"/>
          <w:szCs w:val="24"/>
        </w:rPr>
        <w:t>ee</w:t>
      </w:r>
      <w:r>
        <w:rPr>
          <w:color w:val="000000"/>
          <w:sz w:val="24"/>
          <w:szCs w:val="24"/>
        </w:rPr>
        <w:t>p</w:t>
      </w:r>
      <w:r>
        <w:rPr>
          <w:color w:val="000000"/>
          <w:spacing w:val="12"/>
          <w:sz w:val="24"/>
          <w:szCs w:val="24"/>
        </w:rPr>
        <w:t xml:space="preserve"> </w:t>
      </w:r>
      <w:r>
        <w:rPr>
          <w:color w:val="000000"/>
          <w:spacing w:val="-5"/>
          <w:sz w:val="24"/>
          <w:szCs w:val="24"/>
        </w:rPr>
        <w:t>n</w:t>
      </w:r>
      <w:r>
        <w:rPr>
          <w:color w:val="000000"/>
          <w:spacing w:val="-1"/>
          <w:sz w:val="24"/>
          <w:szCs w:val="24"/>
        </w:rPr>
        <w:t>e</w:t>
      </w:r>
      <w:r>
        <w:rPr>
          <w:color w:val="000000"/>
          <w:sz w:val="24"/>
          <w:szCs w:val="24"/>
        </w:rPr>
        <w:t>u</w:t>
      </w:r>
      <w:r>
        <w:rPr>
          <w:color w:val="000000"/>
          <w:spacing w:val="1"/>
          <w:sz w:val="24"/>
          <w:szCs w:val="24"/>
        </w:rPr>
        <w:t>r</w:t>
      </w:r>
      <w:r>
        <w:rPr>
          <w:color w:val="000000"/>
          <w:spacing w:val="4"/>
          <w:sz w:val="24"/>
          <w:szCs w:val="24"/>
        </w:rPr>
        <w:t>a</w:t>
      </w:r>
      <w:r>
        <w:rPr>
          <w:color w:val="000000"/>
          <w:sz w:val="24"/>
          <w:szCs w:val="24"/>
        </w:rPr>
        <w:t>l</w:t>
      </w:r>
      <w:r>
        <w:rPr>
          <w:color w:val="000000"/>
          <w:spacing w:val="7"/>
          <w:sz w:val="24"/>
          <w:szCs w:val="24"/>
        </w:rPr>
        <w:t xml:space="preserve"> </w:t>
      </w:r>
      <w:r>
        <w:rPr>
          <w:color w:val="000000"/>
          <w:spacing w:val="-5"/>
          <w:sz w:val="24"/>
          <w:szCs w:val="24"/>
        </w:rPr>
        <w:t>n</w:t>
      </w:r>
      <w:r>
        <w:rPr>
          <w:color w:val="000000"/>
          <w:spacing w:val="-1"/>
          <w:sz w:val="24"/>
          <w:szCs w:val="24"/>
        </w:rPr>
        <w:t>e</w:t>
      </w:r>
      <w:r>
        <w:rPr>
          <w:color w:val="000000"/>
          <w:spacing w:val="5"/>
          <w:sz w:val="24"/>
          <w:szCs w:val="24"/>
        </w:rPr>
        <w:t>t</w:t>
      </w:r>
      <w:r>
        <w:rPr>
          <w:color w:val="000000"/>
          <w:sz w:val="24"/>
          <w:szCs w:val="24"/>
        </w:rPr>
        <w:t>wo</w:t>
      </w:r>
      <w:r>
        <w:rPr>
          <w:color w:val="000000"/>
          <w:spacing w:val="1"/>
          <w:sz w:val="24"/>
          <w:szCs w:val="24"/>
        </w:rPr>
        <w:t>r</w:t>
      </w:r>
      <w:r>
        <w:rPr>
          <w:color w:val="000000"/>
          <w:sz w:val="24"/>
          <w:szCs w:val="24"/>
        </w:rPr>
        <w:t>ks</w:t>
      </w:r>
      <w:r>
        <w:rPr>
          <w:color w:val="212121"/>
          <w:sz w:val="24"/>
          <w:szCs w:val="24"/>
        </w:rPr>
        <w:t>,</w:t>
      </w:r>
      <w:r>
        <w:rPr>
          <w:color w:val="212121"/>
          <w:spacing w:val="14"/>
          <w:sz w:val="24"/>
          <w:szCs w:val="24"/>
        </w:rPr>
        <w:t xml:space="preserve"> </w:t>
      </w:r>
      <w:r>
        <w:rPr>
          <w:color w:val="212121"/>
          <w:spacing w:val="-9"/>
          <w:sz w:val="24"/>
          <w:szCs w:val="24"/>
        </w:rPr>
        <w:t>i</w:t>
      </w:r>
      <w:r>
        <w:rPr>
          <w:color w:val="212121"/>
          <w:sz w:val="24"/>
          <w:szCs w:val="24"/>
        </w:rPr>
        <w:t>t</w:t>
      </w:r>
      <w:r>
        <w:rPr>
          <w:color w:val="212121"/>
          <w:spacing w:val="17"/>
          <w:sz w:val="24"/>
          <w:szCs w:val="24"/>
        </w:rPr>
        <w:t xml:space="preserve"> </w:t>
      </w:r>
      <w:r>
        <w:rPr>
          <w:color w:val="212121"/>
          <w:spacing w:val="-8"/>
          <w:sz w:val="24"/>
          <w:szCs w:val="24"/>
        </w:rPr>
        <w:t>f</w:t>
      </w:r>
      <w:r>
        <w:rPr>
          <w:color w:val="212121"/>
          <w:spacing w:val="5"/>
          <w:sz w:val="24"/>
          <w:szCs w:val="24"/>
        </w:rPr>
        <w:t>o</w:t>
      </w:r>
      <w:r>
        <w:rPr>
          <w:color w:val="212121"/>
          <w:spacing w:val="-1"/>
          <w:sz w:val="24"/>
          <w:szCs w:val="24"/>
        </w:rPr>
        <w:t>c</w:t>
      </w:r>
      <w:r>
        <w:rPr>
          <w:color w:val="212121"/>
          <w:sz w:val="24"/>
          <w:szCs w:val="24"/>
        </w:rPr>
        <w:t>u</w:t>
      </w:r>
      <w:r>
        <w:rPr>
          <w:color w:val="212121"/>
          <w:spacing w:val="-2"/>
          <w:sz w:val="24"/>
          <w:szCs w:val="24"/>
        </w:rPr>
        <w:t>s</w:t>
      </w:r>
      <w:r>
        <w:rPr>
          <w:color w:val="212121"/>
          <w:spacing w:val="-1"/>
          <w:sz w:val="24"/>
          <w:szCs w:val="24"/>
        </w:rPr>
        <w:t>e</w:t>
      </w:r>
      <w:r>
        <w:rPr>
          <w:color w:val="212121"/>
          <w:sz w:val="24"/>
          <w:szCs w:val="24"/>
        </w:rPr>
        <w:t xml:space="preserve">s </w:t>
      </w:r>
      <w:r>
        <w:rPr>
          <w:color w:val="212121"/>
          <w:spacing w:val="5"/>
          <w:sz w:val="24"/>
          <w:szCs w:val="24"/>
        </w:rPr>
        <w:t>o</w:t>
      </w:r>
      <w:r>
        <w:rPr>
          <w:color w:val="212121"/>
          <w:sz w:val="24"/>
          <w:szCs w:val="24"/>
        </w:rPr>
        <w:t xml:space="preserve">n </w:t>
      </w:r>
      <w:r>
        <w:rPr>
          <w:color w:val="212121"/>
          <w:spacing w:val="-5"/>
          <w:sz w:val="24"/>
          <w:szCs w:val="24"/>
        </w:rPr>
        <w:t>b</w:t>
      </w:r>
      <w:r>
        <w:rPr>
          <w:color w:val="212121"/>
          <w:spacing w:val="4"/>
          <w:sz w:val="24"/>
          <w:szCs w:val="24"/>
        </w:rPr>
        <w:t>e</w:t>
      </w:r>
      <w:r>
        <w:rPr>
          <w:color w:val="212121"/>
          <w:spacing w:val="-4"/>
          <w:sz w:val="24"/>
          <w:szCs w:val="24"/>
        </w:rPr>
        <w:t>i</w:t>
      </w:r>
      <w:r>
        <w:rPr>
          <w:color w:val="212121"/>
          <w:sz w:val="24"/>
          <w:szCs w:val="24"/>
        </w:rPr>
        <w:t>ng</w:t>
      </w:r>
      <w:r>
        <w:rPr>
          <w:color w:val="212121"/>
          <w:spacing w:val="5"/>
          <w:sz w:val="24"/>
          <w:szCs w:val="24"/>
        </w:rPr>
        <w:t xml:space="preserve"> </w:t>
      </w:r>
      <w:r>
        <w:rPr>
          <w:color w:val="212121"/>
          <w:sz w:val="24"/>
          <w:szCs w:val="24"/>
        </w:rPr>
        <w:t>u</w:t>
      </w:r>
      <w:r>
        <w:rPr>
          <w:color w:val="212121"/>
          <w:spacing w:val="-2"/>
          <w:sz w:val="24"/>
          <w:szCs w:val="24"/>
        </w:rPr>
        <w:t>s</w:t>
      </w:r>
      <w:r>
        <w:rPr>
          <w:color w:val="212121"/>
          <w:spacing w:val="-1"/>
          <w:sz w:val="24"/>
          <w:szCs w:val="24"/>
        </w:rPr>
        <w:t>e</w:t>
      </w:r>
      <w:r>
        <w:rPr>
          <w:color w:val="212121"/>
          <w:spacing w:val="3"/>
          <w:sz w:val="24"/>
          <w:szCs w:val="24"/>
        </w:rPr>
        <w:t>r</w:t>
      </w:r>
      <w:r>
        <w:rPr>
          <w:color w:val="212121"/>
          <w:spacing w:val="6"/>
          <w:sz w:val="24"/>
          <w:szCs w:val="24"/>
        </w:rPr>
        <w:t>-</w:t>
      </w:r>
      <w:r>
        <w:rPr>
          <w:color w:val="212121"/>
          <w:spacing w:val="-8"/>
          <w:sz w:val="24"/>
          <w:szCs w:val="24"/>
        </w:rPr>
        <w:t>f</w:t>
      </w:r>
      <w:r>
        <w:rPr>
          <w:color w:val="212121"/>
          <w:spacing w:val="6"/>
          <w:sz w:val="24"/>
          <w:szCs w:val="24"/>
        </w:rPr>
        <w:t>r</w:t>
      </w:r>
      <w:r>
        <w:rPr>
          <w:color w:val="212121"/>
          <w:spacing w:val="-4"/>
          <w:sz w:val="24"/>
          <w:szCs w:val="24"/>
        </w:rPr>
        <w:t>i</w:t>
      </w:r>
      <w:r>
        <w:rPr>
          <w:color w:val="212121"/>
          <w:spacing w:val="4"/>
          <w:sz w:val="24"/>
          <w:szCs w:val="24"/>
        </w:rPr>
        <w:t>e</w:t>
      </w:r>
      <w:r>
        <w:rPr>
          <w:color w:val="212121"/>
          <w:spacing w:val="-5"/>
          <w:sz w:val="24"/>
          <w:szCs w:val="24"/>
        </w:rPr>
        <w:t>n</w:t>
      </w:r>
      <w:r>
        <w:rPr>
          <w:color w:val="212121"/>
          <w:spacing w:val="5"/>
          <w:sz w:val="24"/>
          <w:szCs w:val="24"/>
        </w:rPr>
        <w:t>d</w:t>
      </w:r>
      <w:r>
        <w:rPr>
          <w:color w:val="212121"/>
          <w:sz w:val="24"/>
          <w:szCs w:val="24"/>
        </w:rPr>
        <w:t>l</w:t>
      </w:r>
      <w:r>
        <w:rPr>
          <w:color w:val="212121"/>
          <w:spacing w:val="-9"/>
          <w:sz w:val="24"/>
          <w:szCs w:val="24"/>
        </w:rPr>
        <w:t>y</w:t>
      </w:r>
      <w:r>
        <w:rPr>
          <w:color w:val="212121"/>
          <w:sz w:val="24"/>
          <w:szCs w:val="24"/>
        </w:rPr>
        <w:t>,</w:t>
      </w:r>
      <w:r>
        <w:rPr>
          <w:color w:val="212121"/>
          <w:spacing w:val="12"/>
          <w:sz w:val="24"/>
          <w:szCs w:val="24"/>
        </w:rPr>
        <w:t xml:space="preserve"> </w:t>
      </w:r>
      <w:r>
        <w:rPr>
          <w:color w:val="212121"/>
          <w:spacing w:val="-9"/>
          <w:sz w:val="24"/>
          <w:szCs w:val="24"/>
        </w:rPr>
        <w:t>m</w:t>
      </w:r>
      <w:r>
        <w:rPr>
          <w:color w:val="212121"/>
          <w:spacing w:val="5"/>
          <w:sz w:val="24"/>
          <w:szCs w:val="24"/>
        </w:rPr>
        <w:t>o</w:t>
      </w:r>
      <w:r>
        <w:rPr>
          <w:color w:val="212121"/>
          <w:sz w:val="24"/>
          <w:szCs w:val="24"/>
        </w:rPr>
        <w:t>d</w:t>
      </w:r>
      <w:r>
        <w:rPr>
          <w:color w:val="212121"/>
          <w:spacing w:val="5"/>
          <w:sz w:val="24"/>
          <w:szCs w:val="24"/>
        </w:rPr>
        <w:t>u</w:t>
      </w:r>
      <w:r>
        <w:rPr>
          <w:color w:val="212121"/>
          <w:spacing w:val="-4"/>
          <w:sz w:val="24"/>
          <w:szCs w:val="24"/>
        </w:rPr>
        <w:t>l</w:t>
      </w:r>
      <w:r>
        <w:rPr>
          <w:color w:val="212121"/>
          <w:spacing w:val="-1"/>
          <w:sz w:val="24"/>
          <w:szCs w:val="24"/>
        </w:rPr>
        <w:t>a</w:t>
      </w:r>
      <w:r>
        <w:rPr>
          <w:color w:val="212121"/>
          <w:spacing w:val="1"/>
          <w:sz w:val="24"/>
          <w:szCs w:val="24"/>
        </w:rPr>
        <w:t>r</w:t>
      </w:r>
      <w:r>
        <w:rPr>
          <w:color w:val="212121"/>
          <w:sz w:val="24"/>
          <w:szCs w:val="24"/>
        </w:rPr>
        <w:t>,</w:t>
      </w:r>
      <w:r>
        <w:rPr>
          <w:color w:val="212121"/>
          <w:spacing w:val="7"/>
          <w:sz w:val="24"/>
          <w:szCs w:val="24"/>
        </w:rPr>
        <w:t xml:space="preserve"> </w:t>
      </w:r>
      <w:r>
        <w:rPr>
          <w:color w:val="212121"/>
          <w:spacing w:val="-1"/>
          <w:sz w:val="24"/>
          <w:szCs w:val="24"/>
        </w:rPr>
        <w:t>a</w:t>
      </w:r>
      <w:r>
        <w:rPr>
          <w:color w:val="212121"/>
          <w:spacing w:val="-5"/>
          <w:sz w:val="24"/>
          <w:szCs w:val="24"/>
        </w:rPr>
        <w:t>n</w:t>
      </w:r>
      <w:r>
        <w:rPr>
          <w:color w:val="212121"/>
          <w:sz w:val="24"/>
          <w:szCs w:val="24"/>
        </w:rPr>
        <w:t>d</w:t>
      </w:r>
      <w:r>
        <w:rPr>
          <w:color w:val="212121"/>
          <w:spacing w:val="5"/>
          <w:sz w:val="24"/>
          <w:szCs w:val="24"/>
        </w:rPr>
        <w:t xml:space="preserve"> </w:t>
      </w:r>
      <w:r>
        <w:rPr>
          <w:color w:val="212121"/>
          <w:spacing w:val="-1"/>
          <w:sz w:val="24"/>
          <w:szCs w:val="24"/>
        </w:rPr>
        <w:t>e</w:t>
      </w:r>
      <w:r>
        <w:rPr>
          <w:color w:val="212121"/>
          <w:spacing w:val="-5"/>
          <w:sz w:val="24"/>
          <w:szCs w:val="24"/>
        </w:rPr>
        <w:t>x</w:t>
      </w:r>
      <w:r>
        <w:rPr>
          <w:color w:val="212121"/>
          <w:spacing w:val="5"/>
          <w:sz w:val="24"/>
          <w:szCs w:val="24"/>
        </w:rPr>
        <w:t>t</w:t>
      </w:r>
      <w:r>
        <w:rPr>
          <w:color w:val="212121"/>
          <w:spacing w:val="-1"/>
          <w:sz w:val="24"/>
          <w:szCs w:val="24"/>
        </w:rPr>
        <w:t>e</w:t>
      </w:r>
      <w:r>
        <w:rPr>
          <w:color w:val="212121"/>
          <w:sz w:val="24"/>
          <w:szCs w:val="24"/>
        </w:rPr>
        <w:t>n</w:t>
      </w:r>
      <w:r>
        <w:rPr>
          <w:color w:val="212121"/>
          <w:spacing w:val="2"/>
          <w:sz w:val="24"/>
          <w:szCs w:val="24"/>
        </w:rPr>
        <w:t>s</w:t>
      </w:r>
      <w:r>
        <w:rPr>
          <w:color w:val="212121"/>
          <w:sz w:val="24"/>
          <w:szCs w:val="24"/>
        </w:rPr>
        <w:t>ib</w:t>
      </w:r>
      <w:r>
        <w:rPr>
          <w:color w:val="212121"/>
          <w:spacing w:val="-4"/>
          <w:sz w:val="24"/>
          <w:szCs w:val="24"/>
        </w:rPr>
        <w:t>l</w:t>
      </w:r>
      <w:r>
        <w:rPr>
          <w:color w:val="212121"/>
          <w:spacing w:val="-1"/>
          <w:sz w:val="24"/>
          <w:szCs w:val="24"/>
        </w:rPr>
        <w:t>e</w:t>
      </w:r>
      <w:r>
        <w:rPr>
          <w:color w:val="212121"/>
          <w:sz w:val="24"/>
          <w:szCs w:val="24"/>
        </w:rPr>
        <w:t>.</w:t>
      </w:r>
      <w:r>
        <w:rPr>
          <w:color w:val="212121"/>
          <w:spacing w:val="7"/>
          <w:sz w:val="24"/>
          <w:szCs w:val="24"/>
        </w:rPr>
        <w:t xml:space="preserve"> </w:t>
      </w:r>
      <w:r>
        <w:rPr>
          <w:color w:val="212121"/>
          <w:sz w:val="24"/>
          <w:szCs w:val="24"/>
        </w:rPr>
        <w:t>K</w:t>
      </w:r>
      <w:r>
        <w:rPr>
          <w:color w:val="212121"/>
          <w:spacing w:val="-1"/>
          <w:sz w:val="24"/>
          <w:szCs w:val="24"/>
        </w:rPr>
        <w:t>e</w:t>
      </w:r>
      <w:r>
        <w:rPr>
          <w:color w:val="212121"/>
          <w:spacing w:val="1"/>
          <w:sz w:val="24"/>
          <w:szCs w:val="24"/>
        </w:rPr>
        <w:t>r</w:t>
      </w:r>
      <w:r>
        <w:rPr>
          <w:color w:val="212121"/>
          <w:spacing w:val="-1"/>
          <w:sz w:val="24"/>
          <w:szCs w:val="24"/>
        </w:rPr>
        <w:t>a</w:t>
      </w:r>
      <w:r>
        <w:rPr>
          <w:color w:val="212121"/>
          <w:sz w:val="24"/>
          <w:szCs w:val="24"/>
        </w:rPr>
        <w:t>s</w:t>
      </w:r>
      <w:r>
        <w:rPr>
          <w:color w:val="212121"/>
          <w:spacing w:val="3"/>
          <w:sz w:val="24"/>
          <w:szCs w:val="24"/>
        </w:rPr>
        <w:t xml:space="preserve"> </w:t>
      </w:r>
      <w:r>
        <w:rPr>
          <w:color w:val="212121"/>
          <w:spacing w:val="-1"/>
          <w:sz w:val="24"/>
          <w:szCs w:val="24"/>
        </w:rPr>
        <w:t>c</w:t>
      </w:r>
      <w:r>
        <w:rPr>
          <w:color w:val="212121"/>
          <w:spacing w:val="5"/>
          <w:sz w:val="24"/>
          <w:szCs w:val="24"/>
        </w:rPr>
        <w:t>o</w:t>
      </w:r>
      <w:r>
        <w:rPr>
          <w:color w:val="212121"/>
          <w:spacing w:val="-5"/>
          <w:sz w:val="24"/>
          <w:szCs w:val="24"/>
        </w:rPr>
        <w:t>n</w:t>
      </w:r>
      <w:r>
        <w:rPr>
          <w:color w:val="212121"/>
          <w:spacing w:val="5"/>
          <w:sz w:val="24"/>
          <w:szCs w:val="24"/>
        </w:rPr>
        <w:t>t</w:t>
      </w:r>
      <w:r>
        <w:rPr>
          <w:color w:val="212121"/>
          <w:spacing w:val="4"/>
          <w:sz w:val="24"/>
          <w:szCs w:val="24"/>
        </w:rPr>
        <w:t>a</w:t>
      </w:r>
      <w:r>
        <w:rPr>
          <w:color w:val="212121"/>
          <w:spacing w:val="-4"/>
          <w:sz w:val="24"/>
          <w:szCs w:val="24"/>
        </w:rPr>
        <w:t>i</w:t>
      </w:r>
      <w:r>
        <w:rPr>
          <w:color w:val="212121"/>
          <w:spacing w:val="-5"/>
          <w:sz w:val="24"/>
          <w:szCs w:val="24"/>
        </w:rPr>
        <w:t>n</w:t>
      </w:r>
      <w:r>
        <w:rPr>
          <w:color w:val="212121"/>
          <w:sz w:val="24"/>
          <w:szCs w:val="24"/>
        </w:rPr>
        <w:t>s</w:t>
      </w:r>
      <w:r>
        <w:rPr>
          <w:color w:val="212121"/>
          <w:spacing w:val="8"/>
          <w:sz w:val="24"/>
          <w:szCs w:val="24"/>
        </w:rPr>
        <w:t xml:space="preserve"> </w:t>
      </w:r>
      <w:r>
        <w:rPr>
          <w:color w:val="212121"/>
          <w:spacing w:val="-5"/>
          <w:sz w:val="24"/>
          <w:szCs w:val="24"/>
        </w:rPr>
        <w:t>n</w:t>
      </w:r>
      <w:r>
        <w:rPr>
          <w:color w:val="212121"/>
          <w:spacing w:val="5"/>
          <w:sz w:val="24"/>
          <w:szCs w:val="24"/>
        </w:rPr>
        <w:t>u</w:t>
      </w:r>
      <w:r>
        <w:rPr>
          <w:color w:val="212121"/>
          <w:spacing w:val="-4"/>
          <w:sz w:val="24"/>
          <w:szCs w:val="24"/>
        </w:rPr>
        <w:t>m</w:t>
      </w:r>
      <w:r>
        <w:rPr>
          <w:color w:val="212121"/>
          <w:spacing w:val="-1"/>
          <w:sz w:val="24"/>
          <w:szCs w:val="24"/>
        </w:rPr>
        <w:t>e</w:t>
      </w:r>
      <w:r>
        <w:rPr>
          <w:color w:val="212121"/>
          <w:spacing w:val="1"/>
          <w:sz w:val="24"/>
          <w:szCs w:val="24"/>
        </w:rPr>
        <w:t>r</w:t>
      </w:r>
      <w:r>
        <w:rPr>
          <w:color w:val="212121"/>
          <w:spacing w:val="5"/>
          <w:sz w:val="24"/>
          <w:szCs w:val="24"/>
        </w:rPr>
        <w:t>o</w:t>
      </w:r>
      <w:r>
        <w:rPr>
          <w:color w:val="212121"/>
          <w:sz w:val="24"/>
          <w:szCs w:val="24"/>
        </w:rPr>
        <w:t>us i</w:t>
      </w:r>
      <w:r>
        <w:rPr>
          <w:color w:val="212121"/>
          <w:spacing w:val="-4"/>
          <w:sz w:val="24"/>
          <w:szCs w:val="24"/>
        </w:rPr>
        <w:t>m</w:t>
      </w:r>
      <w:r>
        <w:rPr>
          <w:color w:val="212121"/>
          <w:spacing w:val="5"/>
          <w:sz w:val="24"/>
          <w:szCs w:val="24"/>
        </w:rPr>
        <w:t>p</w:t>
      </w:r>
      <w:r>
        <w:rPr>
          <w:color w:val="212121"/>
          <w:spacing w:val="-4"/>
          <w:sz w:val="24"/>
          <w:szCs w:val="24"/>
        </w:rPr>
        <w:t>l</w:t>
      </w:r>
      <w:r>
        <w:rPr>
          <w:color w:val="212121"/>
          <w:spacing w:val="4"/>
          <w:sz w:val="24"/>
          <w:szCs w:val="24"/>
        </w:rPr>
        <w:t>e</w:t>
      </w:r>
      <w:r>
        <w:rPr>
          <w:color w:val="212121"/>
          <w:spacing w:val="-4"/>
          <w:sz w:val="24"/>
          <w:szCs w:val="24"/>
        </w:rPr>
        <w:t>m</w:t>
      </w:r>
      <w:r>
        <w:rPr>
          <w:color w:val="212121"/>
          <w:spacing w:val="4"/>
          <w:sz w:val="24"/>
          <w:szCs w:val="24"/>
        </w:rPr>
        <w:t>e</w:t>
      </w:r>
      <w:r>
        <w:rPr>
          <w:color w:val="212121"/>
          <w:spacing w:val="-5"/>
          <w:sz w:val="24"/>
          <w:szCs w:val="24"/>
        </w:rPr>
        <w:t>n</w:t>
      </w:r>
      <w:r>
        <w:rPr>
          <w:color w:val="212121"/>
          <w:spacing w:val="5"/>
          <w:sz w:val="24"/>
          <w:szCs w:val="24"/>
        </w:rPr>
        <w:t>t</w:t>
      </w:r>
      <w:r>
        <w:rPr>
          <w:color w:val="212121"/>
          <w:spacing w:val="-1"/>
          <w:sz w:val="24"/>
          <w:szCs w:val="24"/>
        </w:rPr>
        <w:t>a</w:t>
      </w:r>
      <w:r>
        <w:rPr>
          <w:color w:val="212121"/>
          <w:spacing w:val="5"/>
          <w:sz w:val="24"/>
          <w:szCs w:val="24"/>
        </w:rPr>
        <w:t>t</w:t>
      </w:r>
      <w:r>
        <w:rPr>
          <w:color w:val="212121"/>
          <w:spacing w:val="-9"/>
          <w:sz w:val="24"/>
          <w:szCs w:val="24"/>
        </w:rPr>
        <w:t>i</w:t>
      </w:r>
      <w:r>
        <w:rPr>
          <w:color w:val="212121"/>
          <w:spacing w:val="5"/>
          <w:sz w:val="24"/>
          <w:szCs w:val="24"/>
        </w:rPr>
        <w:t>o</w:t>
      </w:r>
      <w:r>
        <w:rPr>
          <w:color w:val="212121"/>
          <w:spacing w:val="-5"/>
          <w:sz w:val="24"/>
          <w:szCs w:val="24"/>
        </w:rPr>
        <w:t>n</w:t>
      </w:r>
      <w:r>
        <w:rPr>
          <w:color w:val="212121"/>
          <w:sz w:val="24"/>
          <w:szCs w:val="24"/>
        </w:rPr>
        <w:t xml:space="preserve">s </w:t>
      </w:r>
      <w:r>
        <w:rPr>
          <w:color w:val="212121"/>
          <w:spacing w:val="6"/>
          <w:sz w:val="24"/>
          <w:szCs w:val="24"/>
        </w:rPr>
        <w:t xml:space="preserve"> </w:t>
      </w:r>
      <w:r>
        <w:rPr>
          <w:color w:val="212121"/>
          <w:spacing w:val="9"/>
          <w:sz w:val="24"/>
          <w:szCs w:val="24"/>
        </w:rPr>
        <w:t>o</w:t>
      </w:r>
      <w:r>
        <w:rPr>
          <w:color w:val="212121"/>
          <w:sz w:val="24"/>
          <w:szCs w:val="24"/>
        </w:rPr>
        <w:t xml:space="preserve">f  </w:t>
      </w:r>
      <w:r>
        <w:rPr>
          <w:color w:val="212121"/>
          <w:spacing w:val="-1"/>
          <w:sz w:val="24"/>
          <w:szCs w:val="24"/>
        </w:rPr>
        <w:t>c</w:t>
      </w:r>
      <w:r>
        <w:rPr>
          <w:color w:val="212121"/>
          <w:spacing w:val="9"/>
          <w:sz w:val="24"/>
          <w:szCs w:val="24"/>
        </w:rPr>
        <w:t>o</w:t>
      </w:r>
      <w:r>
        <w:rPr>
          <w:color w:val="212121"/>
          <w:spacing w:val="-4"/>
          <w:sz w:val="24"/>
          <w:szCs w:val="24"/>
        </w:rPr>
        <w:t>m</w:t>
      </w:r>
      <w:r>
        <w:rPr>
          <w:color w:val="212121"/>
          <w:spacing w:val="-9"/>
          <w:sz w:val="24"/>
          <w:szCs w:val="24"/>
        </w:rPr>
        <w:t>m</w:t>
      </w:r>
      <w:r>
        <w:rPr>
          <w:color w:val="212121"/>
          <w:spacing w:val="9"/>
          <w:sz w:val="24"/>
          <w:szCs w:val="24"/>
        </w:rPr>
        <w:t>o</w:t>
      </w:r>
      <w:r>
        <w:rPr>
          <w:color w:val="212121"/>
          <w:sz w:val="24"/>
          <w:szCs w:val="24"/>
        </w:rPr>
        <w:t xml:space="preserve">nly </w:t>
      </w:r>
      <w:r>
        <w:rPr>
          <w:color w:val="212121"/>
          <w:spacing w:val="4"/>
          <w:sz w:val="24"/>
          <w:szCs w:val="24"/>
        </w:rPr>
        <w:t xml:space="preserve"> </w:t>
      </w:r>
      <w:r>
        <w:rPr>
          <w:color w:val="212121"/>
          <w:sz w:val="24"/>
          <w:szCs w:val="24"/>
        </w:rPr>
        <w:t>u</w:t>
      </w:r>
      <w:r>
        <w:rPr>
          <w:color w:val="212121"/>
          <w:spacing w:val="-2"/>
          <w:sz w:val="24"/>
          <w:szCs w:val="24"/>
        </w:rPr>
        <w:t>s</w:t>
      </w:r>
      <w:r>
        <w:rPr>
          <w:color w:val="212121"/>
          <w:spacing w:val="-1"/>
          <w:sz w:val="24"/>
          <w:szCs w:val="24"/>
        </w:rPr>
        <w:t>e</w:t>
      </w:r>
      <w:r>
        <w:rPr>
          <w:color w:val="212121"/>
          <w:sz w:val="24"/>
          <w:szCs w:val="24"/>
        </w:rPr>
        <w:t xml:space="preserve">d </w:t>
      </w:r>
      <w:r>
        <w:rPr>
          <w:color w:val="212121"/>
          <w:spacing w:val="13"/>
          <w:sz w:val="24"/>
          <w:szCs w:val="24"/>
        </w:rPr>
        <w:t xml:space="preserve"> </w:t>
      </w:r>
      <w:r>
        <w:rPr>
          <w:color w:val="212121"/>
          <w:spacing w:val="-5"/>
          <w:sz w:val="24"/>
          <w:szCs w:val="24"/>
        </w:rPr>
        <w:t>n</w:t>
      </w:r>
      <w:r>
        <w:rPr>
          <w:color w:val="212121"/>
          <w:spacing w:val="-1"/>
          <w:sz w:val="24"/>
          <w:szCs w:val="24"/>
        </w:rPr>
        <w:t>e</w:t>
      </w:r>
      <w:r>
        <w:rPr>
          <w:color w:val="212121"/>
          <w:sz w:val="24"/>
          <w:szCs w:val="24"/>
        </w:rPr>
        <w:t>u</w:t>
      </w:r>
      <w:r>
        <w:rPr>
          <w:color w:val="212121"/>
          <w:spacing w:val="1"/>
          <w:sz w:val="24"/>
          <w:szCs w:val="24"/>
        </w:rPr>
        <w:t>r</w:t>
      </w:r>
      <w:r>
        <w:rPr>
          <w:color w:val="212121"/>
          <w:spacing w:val="4"/>
          <w:sz w:val="24"/>
          <w:szCs w:val="24"/>
        </w:rPr>
        <w:t>a</w:t>
      </w:r>
      <w:r>
        <w:rPr>
          <w:color w:val="212121"/>
          <w:spacing w:val="1"/>
          <w:sz w:val="24"/>
          <w:szCs w:val="24"/>
        </w:rPr>
        <w:t>l</w:t>
      </w:r>
      <w:r>
        <w:rPr>
          <w:color w:val="212121"/>
          <w:spacing w:val="7"/>
          <w:sz w:val="24"/>
          <w:szCs w:val="24"/>
        </w:rPr>
        <w:t>-</w:t>
      </w:r>
      <w:r>
        <w:rPr>
          <w:color w:val="212121"/>
          <w:spacing w:val="-5"/>
          <w:sz w:val="24"/>
          <w:szCs w:val="24"/>
        </w:rPr>
        <w:t>n</w:t>
      </w:r>
      <w:r>
        <w:rPr>
          <w:color w:val="212121"/>
          <w:spacing w:val="-1"/>
          <w:sz w:val="24"/>
          <w:szCs w:val="24"/>
        </w:rPr>
        <w:t>e</w:t>
      </w:r>
      <w:r>
        <w:rPr>
          <w:color w:val="212121"/>
          <w:spacing w:val="5"/>
          <w:sz w:val="24"/>
          <w:szCs w:val="24"/>
        </w:rPr>
        <w:t>t</w:t>
      </w:r>
      <w:r>
        <w:rPr>
          <w:color w:val="212121"/>
          <w:sz w:val="24"/>
          <w:szCs w:val="24"/>
        </w:rPr>
        <w:t>w</w:t>
      </w:r>
      <w:r>
        <w:rPr>
          <w:color w:val="212121"/>
          <w:spacing w:val="4"/>
          <w:sz w:val="24"/>
          <w:szCs w:val="24"/>
        </w:rPr>
        <w:t>o</w:t>
      </w:r>
      <w:r>
        <w:rPr>
          <w:color w:val="212121"/>
          <w:spacing w:val="1"/>
          <w:sz w:val="24"/>
          <w:szCs w:val="24"/>
        </w:rPr>
        <w:t>r</w:t>
      </w:r>
      <w:r>
        <w:rPr>
          <w:color w:val="212121"/>
          <w:sz w:val="24"/>
          <w:szCs w:val="24"/>
        </w:rPr>
        <w:t xml:space="preserve">k </w:t>
      </w:r>
      <w:r>
        <w:rPr>
          <w:color w:val="212121"/>
          <w:spacing w:val="8"/>
          <w:sz w:val="24"/>
          <w:szCs w:val="24"/>
        </w:rPr>
        <w:t xml:space="preserve"> </w:t>
      </w:r>
      <w:r>
        <w:rPr>
          <w:color w:val="212121"/>
          <w:spacing w:val="-5"/>
          <w:sz w:val="24"/>
          <w:szCs w:val="24"/>
        </w:rPr>
        <w:t>b</w:t>
      </w:r>
      <w:r>
        <w:rPr>
          <w:color w:val="212121"/>
          <w:spacing w:val="5"/>
          <w:sz w:val="24"/>
          <w:szCs w:val="24"/>
        </w:rPr>
        <w:t>u</w:t>
      </w:r>
      <w:r>
        <w:rPr>
          <w:color w:val="212121"/>
          <w:spacing w:val="-4"/>
          <w:sz w:val="24"/>
          <w:szCs w:val="24"/>
        </w:rPr>
        <w:t>i</w:t>
      </w:r>
      <w:r>
        <w:rPr>
          <w:color w:val="212121"/>
          <w:spacing w:val="-9"/>
          <w:sz w:val="24"/>
          <w:szCs w:val="24"/>
        </w:rPr>
        <w:t>l</w:t>
      </w:r>
      <w:r>
        <w:rPr>
          <w:color w:val="212121"/>
          <w:spacing w:val="5"/>
          <w:sz w:val="24"/>
          <w:szCs w:val="24"/>
        </w:rPr>
        <w:t>d</w:t>
      </w:r>
      <w:r>
        <w:rPr>
          <w:color w:val="212121"/>
          <w:spacing w:val="-4"/>
          <w:sz w:val="24"/>
          <w:szCs w:val="24"/>
        </w:rPr>
        <w:t>i</w:t>
      </w:r>
      <w:r>
        <w:rPr>
          <w:color w:val="212121"/>
          <w:sz w:val="24"/>
          <w:szCs w:val="24"/>
        </w:rPr>
        <w:t xml:space="preserve">ng </w:t>
      </w:r>
      <w:r>
        <w:rPr>
          <w:color w:val="212121"/>
          <w:spacing w:val="15"/>
          <w:sz w:val="24"/>
          <w:szCs w:val="24"/>
        </w:rPr>
        <w:t xml:space="preserve"> </w:t>
      </w:r>
      <w:r>
        <w:rPr>
          <w:color w:val="212121"/>
          <w:sz w:val="24"/>
          <w:szCs w:val="24"/>
        </w:rPr>
        <w:t>b</w:t>
      </w:r>
      <w:r>
        <w:rPr>
          <w:color w:val="212121"/>
          <w:spacing w:val="-9"/>
          <w:sz w:val="24"/>
          <w:szCs w:val="24"/>
        </w:rPr>
        <w:t>l</w:t>
      </w:r>
      <w:r>
        <w:rPr>
          <w:color w:val="212121"/>
          <w:spacing w:val="5"/>
          <w:sz w:val="24"/>
          <w:szCs w:val="24"/>
        </w:rPr>
        <w:t>o</w:t>
      </w:r>
      <w:r>
        <w:rPr>
          <w:color w:val="212121"/>
          <w:spacing w:val="-1"/>
          <w:sz w:val="24"/>
          <w:szCs w:val="24"/>
        </w:rPr>
        <w:t>c</w:t>
      </w:r>
      <w:r>
        <w:rPr>
          <w:color w:val="212121"/>
          <w:spacing w:val="5"/>
          <w:sz w:val="24"/>
          <w:szCs w:val="24"/>
        </w:rPr>
        <w:t>k</w:t>
      </w:r>
      <w:r>
        <w:rPr>
          <w:color w:val="212121"/>
          <w:sz w:val="24"/>
          <w:szCs w:val="24"/>
        </w:rPr>
        <w:t xml:space="preserve">s </w:t>
      </w:r>
      <w:r>
        <w:rPr>
          <w:color w:val="212121"/>
          <w:spacing w:val="6"/>
          <w:sz w:val="24"/>
          <w:szCs w:val="24"/>
        </w:rPr>
        <w:t xml:space="preserve"> </w:t>
      </w:r>
      <w:r>
        <w:rPr>
          <w:color w:val="212121"/>
          <w:spacing w:val="-2"/>
          <w:sz w:val="24"/>
          <w:szCs w:val="24"/>
        </w:rPr>
        <w:t>s</w:t>
      </w:r>
      <w:r>
        <w:rPr>
          <w:color w:val="212121"/>
          <w:sz w:val="24"/>
          <w:szCs w:val="24"/>
        </w:rPr>
        <w:t>u</w:t>
      </w:r>
      <w:r>
        <w:rPr>
          <w:color w:val="212121"/>
          <w:spacing w:val="4"/>
          <w:sz w:val="24"/>
          <w:szCs w:val="24"/>
        </w:rPr>
        <w:t>c</w:t>
      </w:r>
      <w:r>
        <w:rPr>
          <w:color w:val="212121"/>
          <w:sz w:val="24"/>
          <w:szCs w:val="24"/>
        </w:rPr>
        <w:t xml:space="preserve">h </w:t>
      </w:r>
      <w:r>
        <w:rPr>
          <w:color w:val="212121"/>
          <w:spacing w:val="3"/>
          <w:sz w:val="24"/>
          <w:szCs w:val="24"/>
        </w:rPr>
        <w:t xml:space="preserve"> </w:t>
      </w:r>
      <w:r>
        <w:rPr>
          <w:color w:val="212121"/>
          <w:spacing w:val="4"/>
          <w:sz w:val="24"/>
          <w:szCs w:val="24"/>
        </w:rPr>
        <w:t>a</w:t>
      </w:r>
      <w:r>
        <w:rPr>
          <w:color w:val="212121"/>
          <w:sz w:val="24"/>
          <w:szCs w:val="24"/>
        </w:rPr>
        <w:t xml:space="preserve">s </w:t>
      </w:r>
      <w:r>
        <w:rPr>
          <w:color w:val="212121"/>
          <w:spacing w:val="-4"/>
          <w:sz w:val="24"/>
          <w:szCs w:val="24"/>
        </w:rPr>
        <w:t>l</w:t>
      </w:r>
      <w:r>
        <w:rPr>
          <w:color w:val="212121"/>
          <w:spacing w:val="4"/>
          <w:sz w:val="24"/>
          <w:szCs w:val="24"/>
        </w:rPr>
        <w:t>a</w:t>
      </w:r>
      <w:r>
        <w:rPr>
          <w:color w:val="212121"/>
          <w:spacing w:val="-5"/>
          <w:sz w:val="24"/>
          <w:szCs w:val="24"/>
        </w:rPr>
        <w:t>y</w:t>
      </w:r>
      <w:r>
        <w:rPr>
          <w:color w:val="212121"/>
          <w:spacing w:val="-1"/>
          <w:sz w:val="24"/>
          <w:szCs w:val="24"/>
        </w:rPr>
        <w:t>e</w:t>
      </w:r>
      <w:r>
        <w:rPr>
          <w:color w:val="212121"/>
          <w:spacing w:val="1"/>
          <w:sz w:val="24"/>
          <w:szCs w:val="24"/>
        </w:rPr>
        <w:t>r</w:t>
      </w:r>
      <w:r>
        <w:rPr>
          <w:color w:val="212121"/>
          <w:spacing w:val="-2"/>
          <w:sz w:val="24"/>
          <w:szCs w:val="24"/>
        </w:rPr>
        <w:t>s</w:t>
      </w:r>
      <w:r>
        <w:rPr>
          <w:color w:val="212121"/>
          <w:sz w:val="24"/>
          <w:szCs w:val="24"/>
        </w:rPr>
        <w:t xml:space="preserve">, </w:t>
      </w:r>
      <w:r>
        <w:rPr>
          <w:color w:val="000000"/>
          <w:spacing w:val="5"/>
          <w:sz w:val="24"/>
          <w:szCs w:val="24"/>
        </w:rPr>
        <w:t>o</w:t>
      </w:r>
      <w:r>
        <w:rPr>
          <w:color w:val="000000"/>
          <w:sz w:val="24"/>
          <w:szCs w:val="24"/>
        </w:rPr>
        <w:t>b</w:t>
      </w:r>
      <w:r>
        <w:rPr>
          <w:color w:val="000000"/>
          <w:spacing w:val="-9"/>
          <w:sz w:val="24"/>
          <w:szCs w:val="24"/>
        </w:rPr>
        <w:t>j</w:t>
      </w:r>
      <w:r>
        <w:rPr>
          <w:color w:val="000000"/>
          <w:spacing w:val="4"/>
          <w:sz w:val="24"/>
          <w:szCs w:val="24"/>
        </w:rPr>
        <w:t>e</w:t>
      </w:r>
      <w:r>
        <w:rPr>
          <w:color w:val="000000"/>
          <w:spacing w:val="-1"/>
          <w:sz w:val="24"/>
          <w:szCs w:val="24"/>
        </w:rPr>
        <w:t>c</w:t>
      </w:r>
      <w:r>
        <w:rPr>
          <w:color w:val="000000"/>
          <w:spacing w:val="5"/>
          <w:sz w:val="24"/>
          <w:szCs w:val="24"/>
        </w:rPr>
        <w:t>t</w:t>
      </w:r>
      <w:r>
        <w:rPr>
          <w:color w:val="000000"/>
          <w:spacing w:val="-4"/>
          <w:sz w:val="24"/>
          <w:szCs w:val="24"/>
        </w:rPr>
        <w:t>i</w:t>
      </w:r>
      <w:r>
        <w:rPr>
          <w:color w:val="000000"/>
          <w:sz w:val="24"/>
          <w:szCs w:val="24"/>
        </w:rPr>
        <w:t>v</w:t>
      </w:r>
      <w:r>
        <w:rPr>
          <w:color w:val="000000"/>
          <w:spacing w:val="-1"/>
          <w:sz w:val="24"/>
          <w:szCs w:val="24"/>
        </w:rPr>
        <w:t>es</w:t>
      </w:r>
      <w:r>
        <w:rPr>
          <w:color w:val="212121"/>
          <w:sz w:val="24"/>
          <w:szCs w:val="24"/>
        </w:rPr>
        <w:t xml:space="preserve">, </w:t>
      </w:r>
      <w:r>
        <w:rPr>
          <w:color w:val="000000"/>
          <w:spacing w:val="-1"/>
          <w:sz w:val="24"/>
          <w:szCs w:val="24"/>
        </w:rPr>
        <w:t>ac</w:t>
      </w:r>
      <w:r>
        <w:rPr>
          <w:color w:val="000000"/>
          <w:spacing w:val="5"/>
          <w:sz w:val="24"/>
          <w:szCs w:val="24"/>
        </w:rPr>
        <w:t>t</w:t>
      </w:r>
      <w:r>
        <w:rPr>
          <w:color w:val="000000"/>
          <w:spacing w:val="-4"/>
          <w:sz w:val="24"/>
          <w:szCs w:val="24"/>
        </w:rPr>
        <w:t>i</w:t>
      </w:r>
      <w:r>
        <w:rPr>
          <w:color w:val="000000"/>
          <w:spacing w:val="-5"/>
          <w:sz w:val="24"/>
          <w:szCs w:val="24"/>
        </w:rPr>
        <w:t>v</w:t>
      </w:r>
      <w:r>
        <w:rPr>
          <w:color w:val="000000"/>
          <w:spacing w:val="-1"/>
          <w:sz w:val="24"/>
          <w:szCs w:val="24"/>
        </w:rPr>
        <w:t>a</w:t>
      </w:r>
      <w:r>
        <w:rPr>
          <w:color w:val="000000"/>
          <w:spacing w:val="10"/>
          <w:sz w:val="24"/>
          <w:szCs w:val="24"/>
        </w:rPr>
        <w:t>t</w:t>
      </w:r>
      <w:r>
        <w:rPr>
          <w:color w:val="000000"/>
          <w:spacing w:val="-9"/>
          <w:sz w:val="24"/>
          <w:szCs w:val="24"/>
        </w:rPr>
        <w:t>i</w:t>
      </w:r>
      <w:r>
        <w:rPr>
          <w:color w:val="000000"/>
          <w:spacing w:val="5"/>
          <w:sz w:val="24"/>
          <w:szCs w:val="24"/>
        </w:rPr>
        <w:t>o</w:t>
      </w:r>
      <w:r>
        <w:rPr>
          <w:color w:val="000000"/>
          <w:sz w:val="24"/>
          <w:szCs w:val="24"/>
        </w:rPr>
        <w:t xml:space="preserve">n </w:t>
      </w:r>
      <w:r>
        <w:rPr>
          <w:color w:val="000000"/>
          <w:spacing w:val="9"/>
          <w:sz w:val="24"/>
          <w:szCs w:val="24"/>
        </w:rPr>
        <w:t xml:space="preserve"> </w:t>
      </w:r>
      <w:r>
        <w:rPr>
          <w:color w:val="000000"/>
          <w:spacing w:val="-8"/>
          <w:sz w:val="24"/>
          <w:szCs w:val="24"/>
        </w:rPr>
        <w:t>f</w:t>
      </w:r>
      <w:r>
        <w:rPr>
          <w:color w:val="000000"/>
          <w:spacing w:val="5"/>
          <w:sz w:val="24"/>
          <w:szCs w:val="24"/>
        </w:rPr>
        <w:t>u</w:t>
      </w:r>
      <w:r>
        <w:rPr>
          <w:color w:val="000000"/>
          <w:sz w:val="24"/>
          <w:szCs w:val="24"/>
        </w:rPr>
        <w:t>n</w:t>
      </w:r>
      <w:r>
        <w:rPr>
          <w:color w:val="000000"/>
          <w:spacing w:val="-1"/>
          <w:sz w:val="24"/>
          <w:szCs w:val="24"/>
        </w:rPr>
        <w:t>c</w:t>
      </w:r>
      <w:r>
        <w:rPr>
          <w:color w:val="000000"/>
          <w:spacing w:val="5"/>
          <w:sz w:val="24"/>
          <w:szCs w:val="24"/>
        </w:rPr>
        <w:t>t</w:t>
      </w:r>
      <w:r>
        <w:rPr>
          <w:color w:val="000000"/>
          <w:spacing w:val="-9"/>
          <w:sz w:val="24"/>
          <w:szCs w:val="24"/>
        </w:rPr>
        <w:t>i</w:t>
      </w:r>
      <w:r>
        <w:rPr>
          <w:color w:val="000000"/>
          <w:spacing w:val="5"/>
          <w:sz w:val="24"/>
          <w:szCs w:val="24"/>
        </w:rPr>
        <w:t>o</w:t>
      </w:r>
      <w:r>
        <w:rPr>
          <w:color w:val="000000"/>
          <w:sz w:val="24"/>
          <w:szCs w:val="24"/>
        </w:rPr>
        <w:t>n</w:t>
      </w:r>
      <w:r>
        <w:rPr>
          <w:color w:val="000000"/>
          <w:spacing w:val="1"/>
          <w:sz w:val="24"/>
          <w:szCs w:val="24"/>
        </w:rPr>
        <w:t>s</w:t>
      </w:r>
      <w:r>
        <w:rPr>
          <w:color w:val="212121"/>
          <w:sz w:val="24"/>
          <w:szCs w:val="24"/>
        </w:rPr>
        <w:t xml:space="preserve">, </w:t>
      </w:r>
      <w:r>
        <w:rPr>
          <w:color w:val="000000"/>
          <w:spacing w:val="5"/>
          <w:sz w:val="24"/>
          <w:szCs w:val="24"/>
        </w:rPr>
        <w:t>o</w:t>
      </w:r>
      <w:r>
        <w:rPr>
          <w:color w:val="000000"/>
          <w:spacing w:val="-5"/>
          <w:sz w:val="24"/>
          <w:szCs w:val="24"/>
        </w:rPr>
        <w:t>p</w:t>
      </w:r>
      <w:r>
        <w:rPr>
          <w:color w:val="000000"/>
          <w:spacing w:val="5"/>
          <w:sz w:val="24"/>
          <w:szCs w:val="24"/>
        </w:rPr>
        <w:t>t</w:t>
      </w:r>
      <w:r>
        <w:rPr>
          <w:color w:val="000000"/>
          <w:spacing w:val="-4"/>
          <w:sz w:val="24"/>
          <w:szCs w:val="24"/>
        </w:rPr>
        <w:t>imi</w:t>
      </w:r>
      <w:r>
        <w:rPr>
          <w:color w:val="000000"/>
          <w:spacing w:val="4"/>
          <w:sz w:val="24"/>
          <w:szCs w:val="24"/>
        </w:rPr>
        <w:t>z</w:t>
      </w:r>
      <w:r>
        <w:rPr>
          <w:color w:val="000000"/>
          <w:spacing w:val="-1"/>
          <w:sz w:val="24"/>
          <w:szCs w:val="24"/>
        </w:rPr>
        <w:t>e</w:t>
      </w:r>
      <w:r>
        <w:rPr>
          <w:color w:val="000000"/>
          <w:spacing w:val="1"/>
          <w:sz w:val="24"/>
          <w:szCs w:val="24"/>
        </w:rPr>
        <w:t>r</w:t>
      </w:r>
      <w:r>
        <w:rPr>
          <w:color w:val="000000"/>
          <w:spacing w:val="4"/>
          <w:sz w:val="24"/>
          <w:szCs w:val="24"/>
        </w:rPr>
        <w:t>s</w:t>
      </w:r>
      <w:r>
        <w:rPr>
          <w:color w:val="212121"/>
          <w:sz w:val="24"/>
          <w:szCs w:val="24"/>
        </w:rPr>
        <w:t xml:space="preserve">, </w:t>
      </w:r>
      <w:r>
        <w:rPr>
          <w:color w:val="212121"/>
          <w:spacing w:val="11"/>
          <w:sz w:val="24"/>
          <w:szCs w:val="24"/>
        </w:rPr>
        <w:t xml:space="preserve"> </w:t>
      </w:r>
      <w:r>
        <w:rPr>
          <w:color w:val="212121"/>
          <w:spacing w:val="-1"/>
          <w:sz w:val="24"/>
          <w:szCs w:val="24"/>
        </w:rPr>
        <w:t>a</w:t>
      </w:r>
      <w:r>
        <w:rPr>
          <w:color w:val="212121"/>
          <w:spacing w:val="-5"/>
          <w:sz w:val="24"/>
          <w:szCs w:val="24"/>
        </w:rPr>
        <w:t>n</w:t>
      </w:r>
      <w:r>
        <w:rPr>
          <w:color w:val="212121"/>
          <w:sz w:val="24"/>
          <w:szCs w:val="24"/>
        </w:rPr>
        <w:t xml:space="preserve">d </w:t>
      </w:r>
      <w:r>
        <w:rPr>
          <w:color w:val="212121"/>
          <w:spacing w:val="9"/>
          <w:sz w:val="24"/>
          <w:szCs w:val="24"/>
        </w:rPr>
        <w:t xml:space="preserve"> </w:t>
      </w:r>
      <w:r>
        <w:rPr>
          <w:color w:val="212121"/>
          <w:sz w:val="24"/>
          <w:szCs w:val="24"/>
        </w:rPr>
        <w:t xml:space="preserve">a </w:t>
      </w:r>
      <w:r>
        <w:rPr>
          <w:color w:val="212121"/>
          <w:spacing w:val="8"/>
          <w:sz w:val="24"/>
          <w:szCs w:val="24"/>
        </w:rPr>
        <w:t xml:space="preserve"> </w:t>
      </w:r>
      <w:r>
        <w:rPr>
          <w:color w:val="212121"/>
          <w:spacing w:val="-5"/>
          <w:sz w:val="24"/>
          <w:szCs w:val="24"/>
        </w:rPr>
        <w:t>h</w:t>
      </w:r>
      <w:r>
        <w:rPr>
          <w:color w:val="212121"/>
          <w:spacing w:val="5"/>
          <w:sz w:val="24"/>
          <w:szCs w:val="24"/>
        </w:rPr>
        <w:t>o</w:t>
      </w:r>
      <w:r>
        <w:rPr>
          <w:color w:val="212121"/>
          <w:spacing w:val="-2"/>
          <w:sz w:val="24"/>
          <w:szCs w:val="24"/>
        </w:rPr>
        <w:t>s</w:t>
      </w:r>
      <w:r>
        <w:rPr>
          <w:color w:val="212121"/>
          <w:sz w:val="24"/>
          <w:szCs w:val="24"/>
        </w:rPr>
        <w:t xml:space="preserve">t </w:t>
      </w:r>
      <w:r>
        <w:rPr>
          <w:color w:val="212121"/>
          <w:spacing w:val="5"/>
          <w:sz w:val="24"/>
          <w:szCs w:val="24"/>
        </w:rPr>
        <w:t xml:space="preserve"> o</w:t>
      </w:r>
      <w:r>
        <w:rPr>
          <w:color w:val="212121"/>
          <w:sz w:val="24"/>
          <w:szCs w:val="24"/>
        </w:rPr>
        <w:t xml:space="preserve">f </w:t>
      </w:r>
      <w:r>
        <w:rPr>
          <w:color w:val="212121"/>
          <w:spacing w:val="1"/>
          <w:sz w:val="24"/>
          <w:szCs w:val="24"/>
        </w:rPr>
        <w:t xml:space="preserve"> </w:t>
      </w:r>
      <w:r>
        <w:rPr>
          <w:color w:val="212121"/>
          <w:sz w:val="24"/>
          <w:szCs w:val="24"/>
        </w:rPr>
        <w:t>to</w:t>
      </w:r>
      <w:r>
        <w:rPr>
          <w:color w:val="212121"/>
          <w:spacing w:val="5"/>
          <w:sz w:val="24"/>
          <w:szCs w:val="24"/>
        </w:rPr>
        <w:t>o</w:t>
      </w:r>
      <w:r>
        <w:rPr>
          <w:color w:val="212121"/>
          <w:spacing w:val="-4"/>
          <w:sz w:val="24"/>
          <w:szCs w:val="24"/>
        </w:rPr>
        <w:t>l</w:t>
      </w:r>
      <w:r>
        <w:rPr>
          <w:color w:val="212121"/>
          <w:sz w:val="24"/>
          <w:szCs w:val="24"/>
        </w:rPr>
        <w:t xml:space="preserve">s </w:t>
      </w:r>
      <w:r>
        <w:rPr>
          <w:color w:val="212121"/>
          <w:spacing w:val="7"/>
          <w:sz w:val="24"/>
          <w:szCs w:val="24"/>
        </w:rPr>
        <w:t xml:space="preserve"> </w:t>
      </w:r>
      <w:r>
        <w:rPr>
          <w:color w:val="212121"/>
          <w:sz w:val="24"/>
          <w:szCs w:val="24"/>
        </w:rPr>
        <w:t xml:space="preserve">to </w:t>
      </w:r>
      <w:r>
        <w:rPr>
          <w:color w:val="212121"/>
          <w:spacing w:val="14"/>
          <w:sz w:val="24"/>
          <w:szCs w:val="24"/>
        </w:rPr>
        <w:t xml:space="preserve"> </w:t>
      </w:r>
      <w:r>
        <w:rPr>
          <w:color w:val="212121"/>
          <w:spacing w:val="-9"/>
          <w:sz w:val="24"/>
          <w:szCs w:val="24"/>
        </w:rPr>
        <w:t>m</w:t>
      </w:r>
      <w:r>
        <w:rPr>
          <w:color w:val="212121"/>
          <w:spacing w:val="-1"/>
          <w:sz w:val="24"/>
          <w:szCs w:val="24"/>
        </w:rPr>
        <w:t>a</w:t>
      </w:r>
      <w:r>
        <w:rPr>
          <w:color w:val="212121"/>
          <w:sz w:val="24"/>
          <w:szCs w:val="24"/>
        </w:rPr>
        <w:t>ke w</w:t>
      </w:r>
      <w:r>
        <w:rPr>
          <w:color w:val="212121"/>
          <w:spacing w:val="4"/>
          <w:sz w:val="24"/>
          <w:szCs w:val="24"/>
        </w:rPr>
        <w:t>o</w:t>
      </w:r>
      <w:r>
        <w:rPr>
          <w:color w:val="212121"/>
          <w:spacing w:val="1"/>
          <w:sz w:val="24"/>
          <w:szCs w:val="24"/>
        </w:rPr>
        <w:t>r</w:t>
      </w:r>
      <w:r>
        <w:rPr>
          <w:color w:val="212121"/>
          <w:sz w:val="24"/>
          <w:szCs w:val="24"/>
        </w:rPr>
        <w:t>k</w:t>
      </w:r>
      <w:r>
        <w:rPr>
          <w:color w:val="212121"/>
          <w:spacing w:val="-4"/>
          <w:sz w:val="24"/>
          <w:szCs w:val="24"/>
        </w:rPr>
        <w:t>i</w:t>
      </w:r>
      <w:r>
        <w:rPr>
          <w:color w:val="212121"/>
          <w:spacing w:val="-5"/>
          <w:sz w:val="24"/>
          <w:szCs w:val="24"/>
        </w:rPr>
        <w:t>n</w:t>
      </w:r>
      <w:r>
        <w:rPr>
          <w:color w:val="212121"/>
          <w:sz w:val="24"/>
          <w:szCs w:val="24"/>
        </w:rPr>
        <w:t>g</w:t>
      </w:r>
      <w:r>
        <w:rPr>
          <w:color w:val="212121"/>
          <w:spacing w:val="2"/>
          <w:sz w:val="24"/>
          <w:szCs w:val="24"/>
        </w:rPr>
        <w:t xml:space="preserve"> </w:t>
      </w:r>
      <w:r>
        <w:rPr>
          <w:color w:val="212121"/>
          <w:spacing w:val="4"/>
          <w:sz w:val="24"/>
          <w:szCs w:val="24"/>
        </w:rPr>
        <w:t>w</w:t>
      </w:r>
      <w:r>
        <w:rPr>
          <w:color w:val="212121"/>
          <w:spacing w:val="-9"/>
          <w:sz w:val="24"/>
          <w:szCs w:val="24"/>
        </w:rPr>
        <w:t>i</w:t>
      </w:r>
      <w:r>
        <w:rPr>
          <w:color w:val="212121"/>
          <w:spacing w:val="5"/>
          <w:sz w:val="24"/>
          <w:szCs w:val="24"/>
        </w:rPr>
        <w:t>t</w:t>
      </w:r>
      <w:r>
        <w:rPr>
          <w:color w:val="212121"/>
          <w:sz w:val="24"/>
          <w:szCs w:val="24"/>
        </w:rPr>
        <w:t>h</w:t>
      </w:r>
      <w:r>
        <w:rPr>
          <w:color w:val="212121"/>
          <w:spacing w:val="2"/>
          <w:sz w:val="24"/>
          <w:szCs w:val="24"/>
        </w:rPr>
        <w:t xml:space="preserve"> </w:t>
      </w:r>
      <w:r>
        <w:rPr>
          <w:color w:val="212121"/>
          <w:spacing w:val="-4"/>
          <w:sz w:val="24"/>
          <w:szCs w:val="24"/>
        </w:rPr>
        <w:t>im</w:t>
      </w:r>
      <w:r>
        <w:rPr>
          <w:color w:val="212121"/>
          <w:spacing w:val="4"/>
          <w:sz w:val="24"/>
          <w:szCs w:val="24"/>
        </w:rPr>
        <w:t>a</w:t>
      </w:r>
      <w:r>
        <w:rPr>
          <w:color w:val="212121"/>
          <w:sz w:val="24"/>
          <w:szCs w:val="24"/>
        </w:rPr>
        <w:t>ge</w:t>
      </w:r>
      <w:r>
        <w:rPr>
          <w:color w:val="212121"/>
          <w:spacing w:val="1"/>
          <w:sz w:val="24"/>
          <w:szCs w:val="24"/>
        </w:rPr>
        <w:t xml:space="preserve"> </w:t>
      </w:r>
      <w:r>
        <w:rPr>
          <w:color w:val="212121"/>
          <w:spacing w:val="4"/>
          <w:sz w:val="24"/>
          <w:szCs w:val="24"/>
        </w:rPr>
        <w:t>a</w:t>
      </w:r>
      <w:r>
        <w:rPr>
          <w:color w:val="212121"/>
          <w:spacing w:val="-5"/>
          <w:sz w:val="24"/>
          <w:szCs w:val="24"/>
        </w:rPr>
        <w:t>n</w:t>
      </w:r>
      <w:r>
        <w:rPr>
          <w:color w:val="212121"/>
          <w:sz w:val="24"/>
          <w:szCs w:val="24"/>
        </w:rPr>
        <w:t>d</w:t>
      </w:r>
      <w:r>
        <w:rPr>
          <w:color w:val="212121"/>
          <w:spacing w:val="2"/>
          <w:sz w:val="24"/>
          <w:szCs w:val="24"/>
        </w:rPr>
        <w:t xml:space="preserve"> </w:t>
      </w:r>
      <w:r>
        <w:rPr>
          <w:color w:val="212121"/>
          <w:spacing w:val="5"/>
          <w:sz w:val="24"/>
          <w:szCs w:val="24"/>
        </w:rPr>
        <w:t>t</w:t>
      </w:r>
      <w:r>
        <w:rPr>
          <w:color w:val="212121"/>
          <w:spacing w:val="-1"/>
          <w:sz w:val="24"/>
          <w:szCs w:val="24"/>
        </w:rPr>
        <w:t>e</w:t>
      </w:r>
      <w:r>
        <w:rPr>
          <w:color w:val="212121"/>
          <w:spacing w:val="-5"/>
          <w:sz w:val="24"/>
          <w:szCs w:val="24"/>
        </w:rPr>
        <w:t>x</w:t>
      </w:r>
      <w:r>
        <w:rPr>
          <w:color w:val="212121"/>
          <w:sz w:val="24"/>
          <w:szCs w:val="24"/>
        </w:rPr>
        <w:t>t</w:t>
      </w:r>
      <w:r>
        <w:rPr>
          <w:color w:val="212121"/>
          <w:spacing w:val="7"/>
          <w:sz w:val="24"/>
          <w:szCs w:val="24"/>
        </w:rPr>
        <w:t xml:space="preserve"> </w:t>
      </w:r>
      <w:r>
        <w:rPr>
          <w:color w:val="212121"/>
          <w:sz w:val="24"/>
          <w:szCs w:val="24"/>
        </w:rPr>
        <w:t>d</w:t>
      </w:r>
      <w:r>
        <w:rPr>
          <w:color w:val="212121"/>
          <w:spacing w:val="-6"/>
          <w:sz w:val="24"/>
          <w:szCs w:val="24"/>
        </w:rPr>
        <w:t>a</w:t>
      </w:r>
      <w:r>
        <w:rPr>
          <w:color w:val="212121"/>
          <w:spacing w:val="5"/>
          <w:sz w:val="24"/>
          <w:szCs w:val="24"/>
        </w:rPr>
        <w:t>t</w:t>
      </w:r>
      <w:r>
        <w:rPr>
          <w:color w:val="212121"/>
          <w:sz w:val="24"/>
          <w:szCs w:val="24"/>
        </w:rPr>
        <w:t>a</w:t>
      </w:r>
      <w:r>
        <w:rPr>
          <w:color w:val="212121"/>
          <w:spacing w:val="-4"/>
          <w:sz w:val="24"/>
          <w:szCs w:val="24"/>
        </w:rPr>
        <w:t xml:space="preserve"> </w:t>
      </w:r>
      <w:r>
        <w:rPr>
          <w:color w:val="212121"/>
          <w:spacing w:val="-1"/>
          <w:sz w:val="24"/>
          <w:szCs w:val="24"/>
        </w:rPr>
        <w:t>ea</w:t>
      </w:r>
      <w:r>
        <w:rPr>
          <w:color w:val="212121"/>
          <w:spacing w:val="2"/>
          <w:sz w:val="24"/>
          <w:szCs w:val="24"/>
        </w:rPr>
        <w:t>s</w:t>
      </w:r>
      <w:r>
        <w:rPr>
          <w:color w:val="212121"/>
          <w:spacing w:val="-9"/>
          <w:sz w:val="24"/>
          <w:szCs w:val="24"/>
        </w:rPr>
        <w:t>i</w:t>
      </w:r>
      <w:r>
        <w:rPr>
          <w:color w:val="212121"/>
          <w:spacing w:val="-1"/>
          <w:sz w:val="24"/>
          <w:szCs w:val="24"/>
        </w:rPr>
        <w:t>e</w:t>
      </w:r>
      <w:r>
        <w:rPr>
          <w:color w:val="212121"/>
          <w:sz w:val="24"/>
          <w:szCs w:val="24"/>
        </w:rPr>
        <w:t>r</w:t>
      </w:r>
      <w:r>
        <w:rPr>
          <w:color w:val="212121"/>
          <w:spacing w:val="4"/>
          <w:sz w:val="24"/>
          <w:szCs w:val="24"/>
        </w:rPr>
        <w:t xml:space="preserve"> </w:t>
      </w:r>
      <w:r>
        <w:rPr>
          <w:color w:val="212121"/>
          <w:sz w:val="24"/>
          <w:szCs w:val="24"/>
        </w:rPr>
        <w:t>to</w:t>
      </w:r>
      <w:r>
        <w:rPr>
          <w:color w:val="212121"/>
          <w:spacing w:val="7"/>
          <w:sz w:val="24"/>
          <w:szCs w:val="24"/>
        </w:rPr>
        <w:t xml:space="preserve"> </w:t>
      </w:r>
      <w:r>
        <w:rPr>
          <w:color w:val="212121"/>
          <w:spacing w:val="-2"/>
          <w:sz w:val="24"/>
          <w:szCs w:val="24"/>
        </w:rPr>
        <w:t>s</w:t>
      </w:r>
      <w:r>
        <w:rPr>
          <w:color w:val="212121"/>
          <w:spacing w:val="-4"/>
          <w:sz w:val="24"/>
          <w:szCs w:val="24"/>
        </w:rPr>
        <w:t>im</w:t>
      </w:r>
      <w:r>
        <w:rPr>
          <w:color w:val="212121"/>
          <w:spacing w:val="5"/>
          <w:sz w:val="24"/>
          <w:szCs w:val="24"/>
        </w:rPr>
        <w:t>p</w:t>
      </w:r>
      <w:r>
        <w:rPr>
          <w:color w:val="212121"/>
          <w:sz w:val="24"/>
          <w:szCs w:val="24"/>
        </w:rPr>
        <w:t>l</w:t>
      </w:r>
      <w:r>
        <w:rPr>
          <w:color w:val="212121"/>
          <w:spacing w:val="1"/>
          <w:sz w:val="24"/>
          <w:szCs w:val="24"/>
        </w:rPr>
        <w:t>if</w:t>
      </w:r>
      <w:r>
        <w:rPr>
          <w:color w:val="212121"/>
          <w:sz w:val="24"/>
          <w:szCs w:val="24"/>
        </w:rPr>
        <w:t>y</w:t>
      </w:r>
      <w:r>
        <w:rPr>
          <w:color w:val="212121"/>
          <w:spacing w:val="-3"/>
          <w:sz w:val="24"/>
          <w:szCs w:val="24"/>
        </w:rPr>
        <w:t xml:space="preserve"> </w:t>
      </w:r>
      <w:r>
        <w:rPr>
          <w:color w:val="212121"/>
          <w:spacing w:val="5"/>
          <w:sz w:val="24"/>
          <w:szCs w:val="24"/>
        </w:rPr>
        <w:t>t</w:t>
      </w:r>
      <w:r>
        <w:rPr>
          <w:color w:val="212121"/>
          <w:spacing w:val="-5"/>
          <w:sz w:val="24"/>
          <w:szCs w:val="24"/>
        </w:rPr>
        <w:t>h</w:t>
      </w:r>
      <w:r>
        <w:rPr>
          <w:color w:val="212121"/>
          <w:sz w:val="24"/>
          <w:szCs w:val="24"/>
        </w:rPr>
        <w:t>e</w:t>
      </w:r>
      <w:r>
        <w:rPr>
          <w:color w:val="212121"/>
          <w:spacing w:val="1"/>
          <w:sz w:val="24"/>
          <w:szCs w:val="24"/>
        </w:rPr>
        <w:t xml:space="preserve"> </w:t>
      </w:r>
      <w:r>
        <w:rPr>
          <w:color w:val="212121"/>
          <w:spacing w:val="-1"/>
          <w:sz w:val="24"/>
          <w:szCs w:val="24"/>
        </w:rPr>
        <w:t>c</w:t>
      </w:r>
      <w:r>
        <w:rPr>
          <w:color w:val="212121"/>
          <w:spacing w:val="5"/>
          <w:sz w:val="24"/>
          <w:szCs w:val="24"/>
        </w:rPr>
        <w:t>o</w:t>
      </w:r>
      <w:r>
        <w:rPr>
          <w:color w:val="212121"/>
          <w:sz w:val="24"/>
          <w:szCs w:val="24"/>
        </w:rPr>
        <w:t>d</w:t>
      </w:r>
      <w:r>
        <w:rPr>
          <w:color w:val="212121"/>
          <w:spacing w:val="-4"/>
          <w:sz w:val="24"/>
          <w:szCs w:val="24"/>
        </w:rPr>
        <w:t>i</w:t>
      </w:r>
      <w:r>
        <w:rPr>
          <w:color w:val="212121"/>
          <w:spacing w:val="-5"/>
          <w:sz w:val="24"/>
          <w:szCs w:val="24"/>
        </w:rPr>
        <w:t>n</w:t>
      </w:r>
      <w:r>
        <w:rPr>
          <w:color w:val="212121"/>
          <w:sz w:val="24"/>
          <w:szCs w:val="24"/>
        </w:rPr>
        <w:t>g</w:t>
      </w:r>
      <w:r>
        <w:rPr>
          <w:color w:val="212121"/>
          <w:spacing w:val="7"/>
          <w:sz w:val="24"/>
          <w:szCs w:val="24"/>
        </w:rPr>
        <w:t xml:space="preserve"> </w:t>
      </w:r>
      <w:r>
        <w:rPr>
          <w:color w:val="212121"/>
          <w:spacing w:val="-5"/>
          <w:sz w:val="24"/>
          <w:szCs w:val="24"/>
        </w:rPr>
        <w:t>n</w:t>
      </w:r>
      <w:r>
        <w:rPr>
          <w:color w:val="212121"/>
          <w:spacing w:val="-1"/>
          <w:sz w:val="24"/>
          <w:szCs w:val="24"/>
        </w:rPr>
        <w:t>ec</w:t>
      </w:r>
      <w:r>
        <w:rPr>
          <w:color w:val="212121"/>
          <w:spacing w:val="4"/>
          <w:sz w:val="24"/>
          <w:szCs w:val="24"/>
        </w:rPr>
        <w:t>e</w:t>
      </w:r>
      <w:r>
        <w:rPr>
          <w:color w:val="212121"/>
          <w:spacing w:val="-2"/>
          <w:sz w:val="24"/>
          <w:szCs w:val="24"/>
        </w:rPr>
        <w:t>ss</w:t>
      </w:r>
      <w:r>
        <w:rPr>
          <w:color w:val="212121"/>
          <w:spacing w:val="-1"/>
          <w:sz w:val="24"/>
          <w:szCs w:val="24"/>
        </w:rPr>
        <w:t>a</w:t>
      </w:r>
      <w:r>
        <w:rPr>
          <w:color w:val="212121"/>
          <w:spacing w:val="6"/>
          <w:sz w:val="24"/>
          <w:szCs w:val="24"/>
        </w:rPr>
        <w:t>r</w:t>
      </w:r>
      <w:r>
        <w:rPr>
          <w:color w:val="212121"/>
          <w:sz w:val="24"/>
          <w:szCs w:val="24"/>
        </w:rPr>
        <w:t>y</w:t>
      </w:r>
      <w:r>
        <w:rPr>
          <w:color w:val="212121"/>
          <w:spacing w:val="2"/>
          <w:sz w:val="24"/>
          <w:szCs w:val="24"/>
        </w:rPr>
        <w:t xml:space="preserve"> </w:t>
      </w:r>
      <w:r>
        <w:rPr>
          <w:color w:val="212121"/>
          <w:spacing w:val="-8"/>
          <w:sz w:val="24"/>
          <w:szCs w:val="24"/>
        </w:rPr>
        <w:t>f</w:t>
      </w:r>
      <w:r>
        <w:rPr>
          <w:color w:val="212121"/>
          <w:spacing w:val="5"/>
          <w:sz w:val="24"/>
          <w:szCs w:val="24"/>
        </w:rPr>
        <w:t>o</w:t>
      </w:r>
      <w:r>
        <w:rPr>
          <w:color w:val="212121"/>
          <w:sz w:val="24"/>
          <w:szCs w:val="24"/>
        </w:rPr>
        <w:t>r</w:t>
      </w:r>
      <w:r>
        <w:rPr>
          <w:color w:val="212121"/>
          <w:spacing w:val="4"/>
          <w:sz w:val="24"/>
          <w:szCs w:val="24"/>
        </w:rPr>
        <w:t xml:space="preserve"> </w:t>
      </w:r>
      <w:r>
        <w:rPr>
          <w:color w:val="212121"/>
          <w:sz w:val="24"/>
          <w:szCs w:val="24"/>
        </w:rPr>
        <w:t>w</w:t>
      </w:r>
      <w:r>
        <w:rPr>
          <w:color w:val="212121"/>
          <w:spacing w:val="1"/>
          <w:sz w:val="24"/>
          <w:szCs w:val="24"/>
        </w:rPr>
        <w:t>r</w:t>
      </w:r>
      <w:r>
        <w:rPr>
          <w:color w:val="212121"/>
          <w:spacing w:val="-9"/>
          <w:sz w:val="24"/>
          <w:szCs w:val="24"/>
        </w:rPr>
        <w:t>i</w:t>
      </w:r>
      <w:r>
        <w:rPr>
          <w:color w:val="212121"/>
          <w:spacing w:val="10"/>
          <w:sz w:val="24"/>
          <w:szCs w:val="24"/>
        </w:rPr>
        <w:t>t</w:t>
      </w:r>
      <w:r>
        <w:rPr>
          <w:color w:val="212121"/>
          <w:spacing w:val="-4"/>
          <w:sz w:val="24"/>
          <w:szCs w:val="24"/>
        </w:rPr>
        <w:t>i</w:t>
      </w:r>
      <w:r>
        <w:rPr>
          <w:color w:val="212121"/>
          <w:spacing w:val="-5"/>
          <w:sz w:val="24"/>
          <w:szCs w:val="24"/>
        </w:rPr>
        <w:t>n</w:t>
      </w:r>
      <w:r>
        <w:rPr>
          <w:color w:val="212121"/>
          <w:sz w:val="24"/>
          <w:szCs w:val="24"/>
        </w:rPr>
        <w:t>g d</w:t>
      </w:r>
      <w:r>
        <w:rPr>
          <w:color w:val="212121"/>
          <w:spacing w:val="-1"/>
          <w:sz w:val="24"/>
          <w:szCs w:val="24"/>
        </w:rPr>
        <w:t>ee</w:t>
      </w:r>
      <w:r>
        <w:rPr>
          <w:color w:val="212121"/>
          <w:sz w:val="24"/>
          <w:szCs w:val="24"/>
        </w:rPr>
        <w:t>p</w:t>
      </w:r>
      <w:r>
        <w:rPr>
          <w:color w:val="212121"/>
          <w:spacing w:val="2"/>
          <w:sz w:val="24"/>
          <w:szCs w:val="24"/>
        </w:rPr>
        <w:t xml:space="preserve"> </w:t>
      </w:r>
      <w:r>
        <w:rPr>
          <w:color w:val="212121"/>
          <w:spacing w:val="-5"/>
          <w:sz w:val="24"/>
          <w:szCs w:val="24"/>
        </w:rPr>
        <w:t>n</w:t>
      </w:r>
      <w:r>
        <w:rPr>
          <w:color w:val="212121"/>
          <w:spacing w:val="-1"/>
          <w:sz w:val="24"/>
          <w:szCs w:val="24"/>
        </w:rPr>
        <w:t>e</w:t>
      </w:r>
      <w:r>
        <w:rPr>
          <w:color w:val="212121"/>
          <w:sz w:val="24"/>
          <w:szCs w:val="24"/>
        </w:rPr>
        <w:t>u</w:t>
      </w:r>
      <w:r>
        <w:rPr>
          <w:color w:val="212121"/>
          <w:spacing w:val="1"/>
          <w:sz w:val="24"/>
          <w:szCs w:val="24"/>
        </w:rPr>
        <w:t>r</w:t>
      </w:r>
      <w:r>
        <w:rPr>
          <w:color w:val="212121"/>
          <w:spacing w:val="4"/>
          <w:sz w:val="24"/>
          <w:szCs w:val="24"/>
        </w:rPr>
        <w:t>a</w:t>
      </w:r>
      <w:r>
        <w:rPr>
          <w:color w:val="212121"/>
          <w:sz w:val="24"/>
          <w:szCs w:val="24"/>
        </w:rPr>
        <w:t>l</w:t>
      </w:r>
      <w:r>
        <w:rPr>
          <w:color w:val="212121"/>
          <w:spacing w:val="-2"/>
          <w:sz w:val="24"/>
          <w:szCs w:val="24"/>
        </w:rPr>
        <w:t xml:space="preserve"> </w:t>
      </w:r>
      <w:r>
        <w:rPr>
          <w:color w:val="212121"/>
          <w:spacing w:val="-5"/>
          <w:sz w:val="24"/>
          <w:szCs w:val="24"/>
        </w:rPr>
        <w:t>n</w:t>
      </w:r>
      <w:r>
        <w:rPr>
          <w:color w:val="212121"/>
          <w:spacing w:val="-1"/>
          <w:sz w:val="24"/>
          <w:szCs w:val="24"/>
        </w:rPr>
        <w:t>e</w:t>
      </w:r>
      <w:r>
        <w:rPr>
          <w:color w:val="212121"/>
          <w:spacing w:val="5"/>
          <w:sz w:val="24"/>
          <w:szCs w:val="24"/>
        </w:rPr>
        <w:t>t</w:t>
      </w:r>
      <w:r>
        <w:rPr>
          <w:color w:val="212121"/>
          <w:sz w:val="24"/>
          <w:szCs w:val="24"/>
        </w:rPr>
        <w:t>w</w:t>
      </w:r>
      <w:r>
        <w:rPr>
          <w:color w:val="212121"/>
          <w:spacing w:val="4"/>
          <w:sz w:val="24"/>
          <w:szCs w:val="24"/>
        </w:rPr>
        <w:t>o</w:t>
      </w:r>
      <w:r>
        <w:rPr>
          <w:color w:val="212121"/>
          <w:spacing w:val="1"/>
          <w:sz w:val="24"/>
          <w:szCs w:val="24"/>
        </w:rPr>
        <w:t>r</w:t>
      </w:r>
      <w:r>
        <w:rPr>
          <w:color w:val="212121"/>
          <w:sz w:val="24"/>
          <w:szCs w:val="24"/>
        </w:rPr>
        <w:t>k</w:t>
      </w:r>
      <w:r>
        <w:rPr>
          <w:color w:val="212121"/>
          <w:spacing w:val="2"/>
          <w:sz w:val="24"/>
          <w:szCs w:val="24"/>
        </w:rPr>
        <w:t xml:space="preserve"> </w:t>
      </w:r>
      <w:r>
        <w:rPr>
          <w:color w:val="212121"/>
          <w:spacing w:val="-6"/>
          <w:sz w:val="24"/>
          <w:szCs w:val="24"/>
        </w:rPr>
        <w:t>c</w:t>
      </w:r>
      <w:r>
        <w:rPr>
          <w:color w:val="212121"/>
          <w:spacing w:val="5"/>
          <w:sz w:val="24"/>
          <w:szCs w:val="24"/>
        </w:rPr>
        <w:t>o</w:t>
      </w:r>
      <w:r>
        <w:rPr>
          <w:color w:val="212121"/>
          <w:sz w:val="24"/>
          <w:szCs w:val="24"/>
        </w:rPr>
        <w:t>d</w:t>
      </w:r>
      <w:r>
        <w:rPr>
          <w:color w:val="212121"/>
          <w:spacing w:val="-6"/>
          <w:sz w:val="24"/>
          <w:szCs w:val="24"/>
        </w:rPr>
        <w:t>e</w:t>
      </w:r>
      <w:r>
        <w:rPr>
          <w:color w:val="212121"/>
          <w:sz w:val="24"/>
          <w:szCs w:val="24"/>
        </w:rPr>
        <w:t>.</w:t>
      </w:r>
    </w:p>
    <w:p w14:paraId="0C1EBB3E" w14:textId="77777777" w:rsidR="00433F0F" w:rsidRDefault="00433F0F">
      <w:pPr>
        <w:spacing w:before="9" w:line="240" w:lineRule="exact"/>
        <w:rPr>
          <w:sz w:val="24"/>
          <w:szCs w:val="24"/>
        </w:rPr>
      </w:pPr>
    </w:p>
    <w:p w14:paraId="1201FB17" w14:textId="77777777" w:rsidR="00433F0F" w:rsidRDefault="008B01BA">
      <w:pPr>
        <w:ind w:left="687"/>
        <w:rPr>
          <w:sz w:val="24"/>
          <w:szCs w:val="24"/>
        </w:rPr>
      </w:pPr>
      <w:r>
        <w:rPr>
          <w:b/>
          <w:color w:val="212121"/>
          <w:sz w:val="24"/>
          <w:szCs w:val="24"/>
        </w:rPr>
        <w:t>O</w:t>
      </w:r>
      <w:r>
        <w:rPr>
          <w:b/>
          <w:color w:val="212121"/>
          <w:spacing w:val="1"/>
          <w:sz w:val="24"/>
          <w:szCs w:val="24"/>
        </w:rPr>
        <w:t>p</w:t>
      </w:r>
      <w:r>
        <w:rPr>
          <w:b/>
          <w:color w:val="212121"/>
          <w:spacing w:val="-1"/>
          <w:sz w:val="24"/>
          <w:szCs w:val="24"/>
        </w:rPr>
        <w:t>e</w:t>
      </w:r>
      <w:r>
        <w:rPr>
          <w:b/>
          <w:color w:val="212121"/>
          <w:spacing w:val="1"/>
          <w:sz w:val="24"/>
          <w:szCs w:val="24"/>
        </w:rPr>
        <w:t>n</w:t>
      </w:r>
      <w:r>
        <w:rPr>
          <w:b/>
          <w:color w:val="212121"/>
          <w:sz w:val="24"/>
          <w:szCs w:val="24"/>
        </w:rPr>
        <w:t>C</w:t>
      </w:r>
      <w:r>
        <w:rPr>
          <w:b/>
          <w:color w:val="212121"/>
          <w:spacing w:val="-1"/>
          <w:sz w:val="24"/>
          <w:szCs w:val="24"/>
        </w:rPr>
        <w:t>V</w:t>
      </w:r>
      <w:r>
        <w:rPr>
          <w:b/>
          <w:color w:val="212121"/>
          <w:sz w:val="24"/>
          <w:szCs w:val="24"/>
        </w:rPr>
        <w:t>:</w:t>
      </w:r>
    </w:p>
    <w:p w14:paraId="710A525B" w14:textId="77777777" w:rsidR="00433F0F" w:rsidRDefault="00433F0F">
      <w:pPr>
        <w:spacing w:before="2" w:line="160" w:lineRule="exact"/>
        <w:rPr>
          <w:sz w:val="17"/>
          <w:szCs w:val="17"/>
        </w:rPr>
      </w:pPr>
    </w:p>
    <w:p w14:paraId="34066552" w14:textId="77777777" w:rsidR="00433F0F" w:rsidRDefault="00433F0F">
      <w:pPr>
        <w:spacing w:line="200" w:lineRule="exact"/>
      </w:pPr>
    </w:p>
    <w:p w14:paraId="7469C2CB" w14:textId="77777777" w:rsidR="00433F0F" w:rsidRDefault="008B01BA">
      <w:pPr>
        <w:spacing w:line="360" w:lineRule="auto"/>
        <w:ind w:left="687" w:right="69" w:firstLine="480"/>
        <w:jc w:val="both"/>
        <w:rPr>
          <w:sz w:val="24"/>
          <w:szCs w:val="24"/>
        </w:rPr>
      </w:pPr>
      <w:r>
        <w:rPr>
          <w:color w:val="212121"/>
          <w:sz w:val="24"/>
          <w:szCs w:val="24"/>
        </w:rPr>
        <w:t>Op</w:t>
      </w:r>
      <w:r>
        <w:rPr>
          <w:color w:val="212121"/>
          <w:spacing w:val="-1"/>
          <w:sz w:val="24"/>
          <w:szCs w:val="24"/>
        </w:rPr>
        <w:t>e</w:t>
      </w:r>
      <w:r>
        <w:rPr>
          <w:color w:val="212121"/>
          <w:sz w:val="24"/>
          <w:szCs w:val="24"/>
        </w:rPr>
        <w:t>n</w:t>
      </w:r>
      <w:r>
        <w:rPr>
          <w:color w:val="212121"/>
          <w:spacing w:val="-2"/>
          <w:sz w:val="24"/>
          <w:szCs w:val="24"/>
        </w:rPr>
        <w:t>C</w:t>
      </w:r>
      <w:r>
        <w:rPr>
          <w:color w:val="212121"/>
          <w:sz w:val="24"/>
          <w:szCs w:val="24"/>
        </w:rPr>
        <w:t>V</w:t>
      </w:r>
      <w:r>
        <w:rPr>
          <w:color w:val="212121"/>
          <w:spacing w:val="6"/>
          <w:sz w:val="24"/>
          <w:szCs w:val="24"/>
        </w:rPr>
        <w:t xml:space="preserve"> </w:t>
      </w:r>
      <w:r>
        <w:rPr>
          <w:color w:val="212121"/>
          <w:spacing w:val="1"/>
          <w:sz w:val="24"/>
          <w:szCs w:val="24"/>
        </w:rPr>
        <w:t>(</w:t>
      </w:r>
      <w:r>
        <w:rPr>
          <w:color w:val="212121"/>
          <w:sz w:val="24"/>
          <w:szCs w:val="24"/>
        </w:rPr>
        <w:t>Op</w:t>
      </w:r>
      <w:r>
        <w:rPr>
          <w:color w:val="212121"/>
          <w:spacing w:val="-1"/>
          <w:sz w:val="24"/>
          <w:szCs w:val="24"/>
        </w:rPr>
        <w:t>e</w:t>
      </w:r>
      <w:r>
        <w:rPr>
          <w:color w:val="212121"/>
          <w:sz w:val="24"/>
          <w:szCs w:val="24"/>
        </w:rPr>
        <w:t>n</w:t>
      </w:r>
      <w:r>
        <w:rPr>
          <w:color w:val="212121"/>
          <w:spacing w:val="7"/>
          <w:sz w:val="24"/>
          <w:szCs w:val="24"/>
        </w:rPr>
        <w:t xml:space="preserve"> </w:t>
      </w:r>
      <w:r>
        <w:rPr>
          <w:color w:val="212121"/>
          <w:spacing w:val="-2"/>
          <w:sz w:val="24"/>
          <w:szCs w:val="24"/>
        </w:rPr>
        <w:t>s</w:t>
      </w:r>
      <w:r>
        <w:rPr>
          <w:color w:val="212121"/>
          <w:spacing w:val="5"/>
          <w:sz w:val="24"/>
          <w:szCs w:val="24"/>
        </w:rPr>
        <w:t>o</w:t>
      </w:r>
      <w:r>
        <w:rPr>
          <w:color w:val="212121"/>
          <w:sz w:val="24"/>
          <w:szCs w:val="24"/>
        </w:rPr>
        <w:t>u</w:t>
      </w:r>
      <w:r>
        <w:rPr>
          <w:color w:val="212121"/>
          <w:spacing w:val="1"/>
          <w:sz w:val="24"/>
          <w:szCs w:val="24"/>
        </w:rPr>
        <w:t>r</w:t>
      </w:r>
      <w:r>
        <w:rPr>
          <w:color w:val="212121"/>
          <w:spacing w:val="-1"/>
          <w:sz w:val="24"/>
          <w:szCs w:val="24"/>
        </w:rPr>
        <w:t>c</w:t>
      </w:r>
      <w:r>
        <w:rPr>
          <w:color w:val="212121"/>
          <w:sz w:val="24"/>
          <w:szCs w:val="24"/>
        </w:rPr>
        <w:t>e</w:t>
      </w:r>
      <w:r>
        <w:rPr>
          <w:color w:val="212121"/>
          <w:spacing w:val="6"/>
          <w:sz w:val="24"/>
          <w:szCs w:val="24"/>
        </w:rPr>
        <w:t xml:space="preserve"> </w:t>
      </w:r>
      <w:r>
        <w:rPr>
          <w:color w:val="212121"/>
          <w:spacing w:val="-1"/>
          <w:sz w:val="24"/>
          <w:szCs w:val="24"/>
        </w:rPr>
        <w:t>c</w:t>
      </w:r>
      <w:r>
        <w:rPr>
          <w:color w:val="212121"/>
          <w:spacing w:val="5"/>
          <w:sz w:val="24"/>
          <w:szCs w:val="24"/>
        </w:rPr>
        <w:t>o</w:t>
      </w:r>
      <w:r>
        <w:rPr>
          <w:color w:val="212121"/>
          <w:spacing w:val="-9"/>
          <w:sz w:val="24"/>
          <w:szCs w:val="24"/>
        </w:rPr>
        <w:t>m</w:t>
      </w:r>
      <w:r>
        <w:rPr>
          <w:color w:val="212121"/>
          <w:sz w:val="24"/>
          <w:szCs w:val="24"/>
        </w:rPr>
        <w:t>pu</w:t>
      </w:r>
      <w:r>
        <w:rPr>
          <w:color w:val="212121"/>
          <w:spacing w:val="5"/>
          <w:sz w:val="24"/>
          <w:szCs w:val="24"/>
        </w:rPr>
        <w:t>t</w:t>
      </w:r>
      <w:r>
        <w:rPr>
          <w:color w:val="212121"/>
          <w:spacing w:val="-1"/>
          <w:sz w:val="24"/>
          <w:szCs w:val="24"/>
        </w:rPr>
        <w:t>e</w:t>
      </w:r>
      <w:r>
        <w:rPr>
          <w:color w:val="212121"/>
          <w:sz w:val="24"/>
          <w:szCs w:val="24"/>
        </w:rPr>
        <w:t>r</w:t>
      </w:r>
      <w:r>
        <w:rPr>
          <w:color w:val="212121"/>
          <w:spacing w:val="8"/>
          <w:sz w:val="24"/>
          <w:szCs w:val="24"/>
        </w:rPr>
        <w:t xml:space="preserve"> </w:t>
      </w:r>
      <w:r>
        <w:rPr>
          <w:color w:val="212121"/>
          <w:sz w:val="24"/>
          <w:szCs w:val="24"/>
        </w:rPr>
        <w:t>v</w:t>
      </w:r>
      <w:r>
        <w:rPr>
          <w:color w:val="212121"/>
          <w:spacing w:val="-9"/>
          <w:sz w:val="24"/>
          <w:szCs w:val="24"/>
        </w:rPr>
        <w:t>i</w:t>
      </w:r>
      <w:r>
        <w:rPr>
          <w:color w:val="212121"/>
          <w:spacing w:val="2"/>
          <w:sz w:val="24"/>
          <w:szCs w:val="24"/>
        </w:rPr>
        <w:t>s</w:t>
      </w:r>
      <w:r>
        <w:rPr>
          <w:color w:val="212121"/>
          <w:spacing w:val="-9"/>
          <w:sz w:val="24"/>
          <w:szCs w:val="24"/>
        </w:rPr>
        <w:t>i</w:t>
      </w:r>
      <w:r>
        <w:rPr>
          <w:color w:val="212121"/>
          <w:spacing w:val="9"/>
          <w:sz w:val="24"/>
          <w:szCs w:val="24"/>
        </w:rPr>
        <w:t>o</w:t>
      </w:r>
      <w:r>
        <w:rPr>
          <w:color w:val="212121"/>
          <w:spacing w:val="-5"/>
          <w:sz w:val="24"/>
          <w:szCs w:val="24"/>
        </w:rPr>
        <w:t>n</w:t>
      </w:r>
      <w:r>
        <w:rPr>
          <w:color w:val="212121"/>
          <w:sz w:val="24"/>
          <w:szCs w:val="24"/>
        </w:rPr>
        <w:t>)</w:t>
      </w:r>
      <w:r>
        <w:rPr>
          <w:color w:val="212121"/>
          <w:spacing w:val="13"/>
          <w:sz w:val="24"/>
          <w:szCs w:val="24"/>
        </w:rPr>
        <w:t xml:space="preserve"> </w:t>
      </w:r>
      <w:r>
        <w:rPr>
          <w:color w:val="212121"/>
          <w:spacing w:val="-4"/>
          <w:sz w:val="24"/>
          <w:szCs w:val="24"/>
        </w:rPr>
        <w:t>i</w:t>
      </w:r>
      <w:r>
        <w:rPr>
          <w:color w:val="212121"/>
          <w:sz w:val="24"/>
          <w:szCs w:val="24"/>
        </w:rPr>
        <w:t>s</w:t>
      </w:r>
      <w:r>
        <w:rPr>
          <w:color w:val="212121"/>
          <w:spacing w:val="10"/>
          <w:sz w:val="24"/>
          <w:szCs w:val="24"/>
        </w:rPr>
        <w:t xml:space="preserve"> </w:t>
      </w:r>
      <w:r>
        <w:rPr>
          <w:color w:val="212121"/>
          <w:sz w:val="24"/>
          <w:szCs w:val="24"/>
        </w:rPr>
        <w:t>a</w:t>
      </w:r>
      <w:r>
        <w:rPr>
          <w:color w:val="212121"/>
          <w:spacing w:val="11"/>
          <w:sz w:val="24"/>
          <w:szCs w:val="24"/>
        </w:rPr>
        <w:t xml:space="preserve"> </w:t>
      </w:r>
      <w:r>
        <w:rPr>
          <w:color w:val="212121"/>
          <w:sz w:val="24"/>
          <w:szCs w:val="24"/>
        </w:rPr>
        <w:t>l</w:t>
      </w:r>
      <w:r>
        <w:rPr>
          <w:color w:val="212121"/>
          <w:spacing w:val="-4"/>
          <w:sz w:val="24"/>
          <w:szCs w:val="24"/>
        </w:rPr>
        <w:t>i</w:t>
      </w:r>
      <w:r>
        <w:rPr>
          <w:color w:val="212121"/>
          <w:spacing w:val="-5"/>
          <w:sz w:val="24"/>
          <w:szCs w:val="24"/>
        </w:rPr>
        <w:t>b</w:t>
      </w:r>
      <w:r>
        <w:rPr>
          <w:color w:val="212121"/>
          <w:spacing w:val="1"/>
          <w:sz w:val="24"/>
          <w:szCs w:val="24"/>
        </w:rPr>
        <w:t>r</w:t>
      </w:r>
      <w:r>
        <w:rPr>
          <w:color w:val="212121"/>
          <w:spacing w:val="-1"/>
          <w:sz w:val="24"/>
          <w:szCs w:val="24"/>
        </w:rPr>
        <w:t>a</w:t>
      </w:r>
      <w:r>
        <w:rPr>
          <w:color w:val="212121"/>
          <w:spacing w:val="6"/>
          <w:sz w:val="24"/>
          <w:szCs w:val="24"/>
        </w:rPr>
        <w:t>r</w:t>
      </w:r>
      <w:r>
        <w:rPr>
          <w:color w:val="212121"/>
          <w:sz w:val="24"/>
          <w:szCs w:val="24"/>
        </w:rPr>
        <w:t>y</w:t>
      </w:r>
      <w:r>
        <w:rPr>
          <w:color w:val="212121"/>
          <w:spacing w:val="2"/>
          <w:sz w:val="24"/>
          <w:szCs w:val="24"/>
        </w:rPr>
        <w:t xml:space="preserve"> </w:t>
      </w:r>
      <w:r>
        <w:rPr>
          <w:color w:val="212121"/>
          <w:spacing w:val="5"/>
          <w:sz w:val="24"/>
          <w:szCs w:val="24"/>
        </w:rPr>
        <w:t>o</w:t>
      </w:r>
      <w:r>
        <w:rPr>
          <w:color w:val="212121"/>
          <w:sz w:val="24"/>
          <w:szCs w:val="24"/>
        </w:rPr>
        <w:t>f</w:t>
      </w:r>
      <w:r>
        <w:rPr>
          <w:color w:val="212121"/>
          <w:spacing w:val="-1"/>
          <w:sz w:val="24"/>
          <w:szCs w:val="24"/>
        </w:rPr>
        <w:t xml:space="preserve"> </w:t>
      </w:r>
      <w:r>
        <w:rPr>
          <w:color w:val="212121"/>
          <w:sz w:val="24"/>
          <w:szCs w:val="24"/>
        </w:rPr>
        <w:t>p</w:t>
      </w:r>
      <w:r>
        <w:rPr>
          <w:color w:val="212121"/>
          <w:spacing w:val="1"/>
          <w:sz w:val="24"/>
          <w:szCs w:val="24"/>
        </w:rPr>
        <w:t>r</w:t>
      </w:r>
      <w:r>
        <w:rPr>
          <w:color w:val="212121"/>
          <w:spacing w:val="5"/>
          <w:sz w:val="24"/>
          <w:szCs w:val="24"/>
        </w:rPr>
        <w:t>o</w:t>
      </w:r>
      <w:r>
        <w:rPr>
          <w:color w:val="212121"/>
          <w:sz w:val="24"/>
          <w:szCs w:val="24"/>
        </w:rPr>
        <w:t>g</w:t>
      </w:r>
      <w:r>
        <w:rPr>
          <w:color w:val="212121"/>
          <w:spacing w:val="1"/>
          <w:sz w:val="24"/>
          <w:szCs w:val="24"/>
        </w:rPr>
        <w:t>r</w:t>
      </w:r>
      <w:r>
        <w:rPr>
          <w:color w:val="212121"/>
          <w:spacing w:val="4"/>
          <w:sz w:val="24"/>
          <w:szCs w:val="24"/>
        </w:rPr>
        <w:t>a</w:t>
      </w:r>
      <w:r>
        <w:rPr>
          <w:color w:val="212121"/>
          <w:spacing w:val="-4"/>
          <w:sz w:val="24"/>
          <w:szCs w:val="24"/>
        </w:rPr>
        <w:t>mmi</w:t>
      </w:r>
      <w:r>
        <w:rPr>
          <w:color w:val="212121"/>
          <w:sz w:val="24"/>
          <w:szCs w:val="24"/>
        </w:rPr>
        <w:t>ng</w:t>
      </w:r>
      <w:r>
        <w:rPr>
          <w:color w:val="212121"/>
          <w:spacing w:val="12"/>
          <w:sz w:val="24"/>
          <w:szCs w:val="24"/>
        </w:rPr>
        <w:t xml:space="preserve"> </w:t>
      </w:r>
      <w:r>
        <w:rPr>
          <w:color w:val="212121"/>
          <w:spacing w:val="-3"/>
          <w:sz w:val="24"/>
          <w:szCs w:val="24"/>
        </w:rPr>
        <w:t>f</w:t>
      </w:r>
      <w:r>
        <w:rPr>
          <w:color w:val="212121"/>
          <w:spacing w:val="5"/>
          <w:sz w:val="24"/>
          <w:szCs w:val="24"/>
        </w:rPr>
        <w:t>u</w:t>
      </w:r>
      <w:r>
        <w:rPr>
          <w:color w:val="212121"/>
          <w:spacing w:val="-5"/>
          <w:sz w:val="24"/>
          <w:szCs w:val="24"/>
        </w:rPr>
        <w:t>n</w:t>
      </w:r>
      <w:r>
        <w:rPr>
          <w:color w:val="212121"/>
          <w:spacing w:val="-1"/>
          <w:sz w:val="24"/>
          <w:szCs w:val="24"/>
        </w:rPr>
        <w:t>c</w:t>
      </w:r>
      <w:r>
        <w:rPr>
          <w:color w:val="212121"/>
          <w:spacing w:val="10"/>
          <w:sz w:val="24"/>
          <w:szCs w:val="24"/>
        </w:rPr>
        <w:t>t</w:t>
      </w:r>
      <w:r>
        <w:rPr>
          <w:color w:val="212121"/>
          <w:spacing w:val="-9"/>
          <w:sz w:val="24"/>
          <w:szCs w:val="24"/>
        </w:rPr>
        <w:t>i</w:t>
      </w:r>
      <w:r>
        <w:rPr>
          <w:color w:val="212121"/>
          <w:spacing w:val="5"/>
          <w:sz w:val="24"/>
          <w:szCs w:val="24"/>
        </w:rPr>
        <w:t>o</w:t>
      </w:r>
      <w:r>
        <w:rPr>
          <w:color w:val="212121"/>
          <w:sz w:val="24"/>
          <w:szCs w:val="24"/>
        </w:rPr>
        <w:t xml:space="preserve">ns </w:t>
      </w:r>
      <w:r>
        <w:rPr>
          <w:color w:val="212121"/>
          <w:spacing w:val="-4"/>
          <w:sz w:val="24"/>
          <w:szCs w:val="24"/>
        </w:rPr>
        <w:t>m</w:t>
      </w:r>
      <w:r>
        <w:rPr>
          <w:color w:val="212121"/>
          <w:spacing w:val="4"/>
          <w:sz w:val="24"/>
          <w:szCs w:val="24"/>
        </w:rPr>
        <w:t>a</w:t>
      </w:r>
      <w:r>
        <w:rPr>
          <w:color w:val="212121"/>
          <w:spacing w:val="-4"/>
          <w:sz w:val="24"/>
          <w:szCs w:val="24"/>
        </w:rPr>
        <w:t>i</w:t>
      </w:r>
      <w:r>
        <w:rPr>
          <w:color w:val="212121"/>
          <w:spacing w:val="5"/>
          <w:sz w:val="24"/>
          <w:szCs w:val="24"/>
        </w:rPr>
        <w:t>n</w:t>
      </w:r>
      <w:r>
        <w:rPr>
          <w:color w:val="212121"/>
          <w:sz w:val="24"/>
          <w:szCs w:val="24"/>
        </w:rPr>
        <w:t>ly</w:t>
      </w:r>
      <w:r>
        <w:rPr>
          <w:color w:val="212121"/>
          <w:spacing w:val="-12"/>
          <w:sz w:val="24"/>
          <w:szCs w:val="24"/>
        </w:rPr>
        <w:t xml:space="preserve"> </w:t>
      </w:r>
      <w:r>
        <w:rPr>
          <w:color w:val="212121"/>
          <w:spacing w:val="4"/>
          <w:sz w:val="24"/>
          <w:szCs w:val="24"/>
        </w:rPr>
        <w:t>a</w:t>
      </w:r>
      <w:r>
        <w:rPr>
          <w:color w:val="212121"/>
          <w:spacing w:val="-4"/>
          <w:sz w:val="24"/>
          <w:szCs w:val="24"/>
        </w:rPr>
        <w:t>im</w:t>
      </w:r>
      <w:r>
        <w:rPr>
          <w:color w:val="212121"/>
          <w:spacing w:val="4"/>
          <w:sz w:val="24"/>
          <w:szCs w:val="24"/>
        </w:rPr>
        <w:t>e</w:t>
      </w:r>
      <w:r>
        <w:rPr>
          <w:color w:val="212121"/>
          <w:sz w:val="24"/>
          <w:szCs w:val="24"/>
        </w:rPr>
        <w:t>d</w:t>
      </w:r>
      <w:r>
        <w:rPr>
          <w:color w:val="212121"/>
          <w:spacing w:val="-7"/>
          <w:sz w:val="24"/>
          <w:szCs w:val="24"/>
        </w:rPr>
        <w:t xml:space="preserve"> </w:t>
      </w:r>
      <w:r>
        <w:rPr>
          <w:color w:val="212121"/>
          <w:spacing w:val="-1"/>
          <w:sz w:val="24"/>
          <w:szCs w:val="24"/>
        </w:rPr>
        <w:t>a</w:t>
      </w:r>
      <w:r>
        <w:rPr>
          <w:color w:val="212121"/>
          <w:sz w:val="24"/>
          <w:szCs w:val="24"/>
        </w:rPr>
        <w:t>t</w:t>
      </w:r>
      <w:r>
        <w:rPr>
          <w:color w:val="212121"/>
          <w:spacing w:val="-2"/>
          <w:sz w:val="24"/>
          <w:szCs w:val="24"/>
        </w:rPr>
        <w:t xml:space="preserve"> </w:t>
      </w:r>
      <w:r>
        <w:rPr>
          <w:color w:val="212121"/>
          <w:spacing w:val="1"/>
          <w:sz w:val="24"/>
          <w:szCs w:val="24"/>
        </w:rPr>
        <w:t>r</w:t>
      </w:r>
      <w:r>
        <w:rPr>
          <w:color w:val="212121"/>
          <w:spacing w:val="-1"/>
          <w:sz w:val="24"/>
          <w:szCs w:val="24"/>
        </w:rPr>
        <w:t>ea</w:t>
      </w:r>
      <w:r>
        <w:rPr>
          <w:color w:val="212121"/>
          <w:spacing w:val="-7"/>
          <w:sz w:val="24"/>
          <w:szCs w:val="24"/>
        </w:rPr>
        <w:t>l</w:t>
      </w:r>
      <w:r>
        <w:rPr>
          <w:color w:val="212121"/>
          <w:spacing w:val="2"/>
          <w:sz w:val="24"/>
          <w:szCs w:val="24"/>
        </w:rPr>
        <w:t>-</w:t>
      </w:r>
      <w:r>
        <w:rPr>
          <w:color w:val="212121"/>
          <w:spacing w:val="5"/>
          <w:sz w:val="24"/>
          <w:szCs w:val="24"/>
        </w:rPr>
        <w:t>t</w:t>
      </w:r>
      <w:r>
        <w:rPr>
          <w:color w:val="212121"/>
          <w:spacing w:val="-4"/>
          <w:sz w:val="24"/>
          <w:szCs w:val="24"/>
        </w:rPr>
        <w:t>im</w:t>
      </w:r>
      <w:r>
        <w:rPr>
          <w:color w:val="212121"/>
          <w:sz w:val="24"/>
          <w:szCs w:val="24"/>
        </w:rPr>
        <w:t>e</w:t>
      </w:r>
      <w:r>
        <w:rPr>
          <w:color w:val="212121"/>
          <w:spacing w:val="-8"/>
          <w:sz w:val="24"/>
          <w:szCs w:val="24"/>
        </w:rPr>
        <w:t xml:space="preserve"> </w:t>
      </w:r>
      <w:r>
        <w:rPr>
          <w:color w:val="212121"/>
          <w:spacing w:val="-1"/>
          <w:sz w:val="24"/>
          <w:szCs w:val="24"/>
        </w:rPr>
        <w:t>c</w:t>
      </w:r>
      <w:r>
        <w:rPr>
          <w:color w:val="212121"/>
          <w:spacing w:val="9"/>
          <w:sz w:val="24"/>
          <w:szCs w:val="24"/>
        </w:rPr>
        <w:t>o</w:t>
      </w:r>
      <w:r>
        <w:rPr>
          <w:color w:val="212121"/>
          <w:spacing w:val="-9"/>
          <w:sz w:val="24"/>
          <w:szCs w:val="24"/>
        </w:rPr>
        <w:t>m</w:t>
      </w:r>
      <w:r>
        <w:rPr>
          <w:color w:val="212121"/>
          <w:sz w:val="24"/>
          <w:szCs w:val="24"/>
        </w:rPr>
        <w:t>pu</w:t>
      </w:r>
      <w:r>
        <w:rPr>
          <w:color w:val="212121"/>
          <w:spacing w:val="5"/>
          <w:sz w:val="24"/>
          <w:szCs w:val="24"/>
        </w:rPr>
        <w:t>t</w:t>
      </w:r>
      <w:r>
        <w:rPr>
          <w:color w:val="212121"/>
          <w:spacing w:val="-1"/>
          <w:sz w:val="24"/>
          <w:szCs w:val="24"/>
        </w:rPr>
        <w:t>e</w:t>
      </w:r>
      <w:r>
        <w:rPr>
          <w:color w:val="212121"/>
          <w:sz w:val="24"/>
          <w:szCs w:val="24"/>
        </w:rPr>
        <w:t>r</w:t>
      </w:r>
      <w:r>
        <w:rPr>
          <w:color w:val="212121"/>
          <w:spacing w:val="-6"/>
          <w:sz w:val="24"/>
          <w:szCs w:val="24"/>
        </w:rPr>
        <w:t xml:space="preserve"> </w:t>
      </w:r>
      <w:r>
        <w:rPr>
          <w:color w:val="212121"/>
          <w:sz w:val="24"/>
          <w:szCs w:val="24"/>
        </w:rPr>
        <w:t>v</w:t>
      </w:r>
      <w:r>
        <w:rPr>
          <w:color w:val="212121"/>
          <w:spacing w:val="-4"/>
          <w:sz w:val="24"/>
          <w:szCs w:val="24"/>
        </w:rPr>
        <w:t>i</w:t>
      </w:r>
      <w:r>
        <w:rPr>
          <w:color w:val="212121"/>
          <w:spacing w:val="2"/>
          <w:sz w:val="24"/>
          <w:szCs w:val="24"/>
        </w:rPr>
        <w:t>s</w:t>
      </w:r>
      <w:r>
        <w:rPr>
          <w:color w:val="212121"/>
          <w:spacing w:val="-9"/>
          <w:sz w:val="24"/>
          <w:szCs w:val="24"/>
        </w:rPr>
        <w:t>i</w:t>
      </w:r>
      <w:r>
        <w:rPr>
          <w:color w:val="212121"/>
          <w:spacing w:val="9"/>
          <w:sz w:val="24"/>
          <w:szCs w:val="24"/>
        </w:rPr>
        <w:t>o</w:t>
      </w:r>
      <w:r>
        <w:rPr>
          <w:color w:val="212121"/>
          <w:spacing w:val="-5"/>
          <w:sz w:val="24"/>
          <w:szCs w:val="24"/>
        </w:rPr>
        <w:t>n</w:t>
      </w:r>
      <w:r>
        <w:rPr>
          <w:color w:val="212121"/>
          <w:sz w:val="24"/>
          <w:szCs w:val="24"/>
        </w:rPr>
        <w:t>.</w:t>
      </w:r>
      <w:r>
        <w:rPr>
          <w:color w:val="212121"/>
          <w:spacing w:val="-5"/>
          <w:sz w:val="24"/>
          <w:szCs w:val="24"/>
        </w:rPr>
        <w:t xml:space="preserve"> </w:t>
      </w:r>
      <w:r>
        <w:rPr>
          <w:color w:val="212121"/>
          <w:sz w:val="24"/>
          <w:szCs w:val="24"/>
        </w:rPr>
        <w:t>O</w:t>
      </w:r>
      <w:r>
        <w:rPr>
          <w:color w:val="212121"/>
          <w:spacing w:val="1"/>
          <w:sz w:val="24"/>
          <w:szCs w:val="24"/>
        </w:rPr>
        <w:t>r</w:t>
      </w:r>
      <w:r>
        <w:rPr>
          <w:color w:val="212121"/>
          <w:spacing w:val="-9"/>
          <w:sz w:val="24"/>
          <w:szCs w:val="24"/>
        </w:rPr>
        <w:t>i</w:t>
      </w:r>
      <w:r>
        <w:rPr>
          <w:color w:val="212121"/>
          <w:spacing w:val="5"/>
          <w:sz w:val="24"/>
          <w:szCs w:val="24"/>
        </w:rPr>
        <w:t>g</w:t>
      </w:r>
      <w:r>
        <w:rPr>
          <w:color w:val="212121"/>
          <w:spacing w:val="-4"/>
          <w:sz w:val="24"/>
          <w:szCs w:val="24"/>
        </w:rPr>
        <w:t>i</w:t>
      </w:r>
      <w:r>
        <w:rPr>
          <w:color w:val="212121"/>
          <w:sz w:val="24"/>
          <w:szCs w:val="24"/>
        </w:rPr>
        <w:t>n</w:t>
      </w:r>
      <w:r>
        <w:rPr>
          <w:color w:val="212121"/>
          <w:spacing w:val="4"/>
          <w:sz w:val="24"/>
          <w:szCs w:val="24"/>
        </w:rPr>
        <w:t>a</w:t>
      </w:r>
      <w:r>
        <w:rPr>
          <w:color w:val="212121"/>
          <w:sz w:val="24"/>
          <w:szCs w:val="24"/>
        </w:rPr>
        <w:t>l</w:t>
      </w:r>
      <w:r>
        <w:rPr>
          <w:color w:val="212121"/>
          <w:spacing w:val="1"/>
          <w:sz w:val="24"/>
          <w:szCs w:val="24"/>
        </w:rPr>
        <w:t>l</w:t>
      </w:r>
      <w:r>
        <w:rPr>
          <w:color w:val="212121"/>
          <w:sz w:val="24"/>
          <w:szCs w:val="24"/>
        </w:rPr>
        <w:t>y</w:t>
      </w:r>
      <w:r>
        <w:rPr>
          <w:color w:val="212121"/>
          <w:spacing w:val="-17"/>
          <w:sz w:val="24"/>
          <w:szCs w:val="24"/>
        </w:rPr>
        <w:t xml:space="preserve"> </w:t>
      </w:r>
      <w:r>
        <w:rPr>
          <w:color w:val="212121"/>
          <w:spacing w:val="5"/>
          <w:sz w:val="24"/>
          <w:szCs w:val="24"/>
        </w:rPr>
        <w:t>d</w:t>
      </w:r>
      <w:r>
        <w:rPr>
          <w:color w:val="212121"/>
          <w:spacing w:val="4"/>
          <w:sz w:val="24"/>
          <w:szCs w:val="24"/>
        </w:rPr>
        <w:t>e</w:t>
      </w:r>
      <w:r>
        <w:rPr>
          <w:color w:val="212121"/>
          <w:spacing w:val="-5"/>
          <w:sz w:val="24"/>
          <w:szCs w:val="24"/>
        </w:rPr>
        <w:t>v</w:t>
      </w:r>
      <w:r>
        <w:rPr>
          <w:color w:val="212121"/>
          <w:spacing w:val="4"/>
          <w:sz w:val="24"/>
          <w:szCs w:val="24"/>
        </w:rPr>
        <w:t>e</w:t>
      </w:r>
      <w:r>
        <w:rPr>
          <w:color w:val="212121"/>
          <w:spacing w:val="-9"/>
          <w:sz w:val="24"/>
          <w:szCs w:val="24"/>
        </w:rPr>
        <w:t>l</w:t>
      </w:r>
      <w:r>
        <w:rPr>
          <w:color w:val="212121"/>
          <w:spacing w:val="5"/>
          <w:sz w:val="24"/>
          <w:szCs w:val="24"/>
        </w:rPr>
        <w:t>o</w:t>
      </w:r>
      <w:r>
        <w:rPr>
          <w:color w:val="212121"/>
          <w:sz w:val="24"/>
          <w:szCs w:val="24"/>
        </w:rPr>
        <w:t>p</w:t>
      </w:r>
      <w:r>
        <w:rPr>
          <w:color w:val="212121"/>
          <w:spacing w:val="-1"/>
          <w:sz w:val="24"/>
          <w:szCs w:val="24"/>
        </w:rPr>
        <w:t>e</w:t>
      </w:r>
      <w:r>
        <w:rPr>
          <w:color w:val="212121"/>
          <w:sz w:val="24"/>
          <w:szCs w:val="24"/>
        </w:rPr>
        <w:t>d</w:t>
      </w:r>
      <w:r>
        <w:rPr>
          <w:color w:val="212121"/>
          <w:spacing w:val="-7"/>
          <w:sz w:val="24"/>
          <w:szCs w:val="24"/>
        </w:rPr>
        <w:t xml:space="preserve"> </w:t>
      </w:r>
      <w:r>
        <w:rPr>
          <w:color w:val="212121"/>
          <w:sz w:val="24"/>
          <w:szCs w:val="24"/>
        </w:rPr>
        <w:t>by</w:t>
      </w:r>
      <w:r>
        <w:rPr>
          <w:color w:val="212121"/>
          <w:spacing w:val="-12"/>
          <w:sz w:val="24"/>
          <w:szCs w:val="24"/>
        </w:rPr>
        <w:t xml:space="preserve"> </w:t>
      </w:r>
      <w:r>
        <w:rPr>
          <w:color w:val="212121"/>
          <w:spacing w:val="6"/>
          <w:sz w:val="24"/>
          <w:szCs w:val="24"/>
        </w:rPr>
        <w:t>I</w:t>
      </w:r>
      <w:r>
        <w:rPr>
          <w:color w:val="212121"/>
          <w:spacing w:val="-5"/>
          <w:sz w:val="24"/>
          <w:szCs w:val="24"/>
        </w:rPr>
        <w:t>n</w:t>
      </w:r>
      <w:r>
        <w:rPr>
          <w:color w:val="212121"/>
          <w:spacing w:val="5"/>
          <w:sz w:val="24"/>
          <w:szCs w:val="24"/>
        </w:rPr>
        <w:t>t</w:t>
      </w:r>
      <w:r>
        <w:rPr>
          <w:color w:val="212121"/>
          <w:spacing w:val="4"/>
          <w:sz w:val="24"/>
          <w:szCs w:val="24"/>
        </w:rPr>
        <w:t>e</w:t>
      </w:r>
      <w:r>
        <w:rPr>
          <w:color w:val="212121"/>
          <w:spacing w:val="-9"/>
          <w:sz w:val="24"/>
          <w:szCs w:val="24"/>
        </w:rPr>
        <w:t>l</w:t>
      </w:r>
      <w:r>
        <w:rPr>
          <w:color w:val="212121"/>
          <w:sz w:val="24"/>
          <w:szCs w:val="24"/>
        </w:rPr>
        <w:t xml:space="preserve">, </w:t>
      </w:r>
      <w:r>
        <w:rPr>
          <w:color w:val="212121"/>
          <w:spacing w:val="-9"/>
          <w:sz w:val="24"/>
          <w:szCs w:val="24"/>
        </w:rPr>
        <w:t>i</w:t>
      </w:r>
      <w:r>
        <w:rPr>
          <w:color w:val="212121"/>
          <w:sz w:val="24"/>
          <w:szCs w:val="24"/>
        </w:rPr>
        <w:t>t</w:t>
      </w:r>
      <w:r>
        <w:rPr>
          <w:color w:val="212121"/>
          <w:spacing w:val="-2"/>
          <w:sz w:val="24"/>
          <w:szCs w:val="24"/>
        </w:rPr>
        <w:t xml:space="preserve"> </w:t>
      </w:r>
      <w:r>
        <w:rPr>
          <w:color w:val="212121"/>
          <w:sz w:val="24"/>
          <w:szCs w:val="24"/>
        </w:rPr>
        <w:t>w</w:t>
      </w:r>
      <w:r>
        <w:rPr>
          <w:color w:val="212121"/>
          <w:spacing w:val="-1"/>
          <w:sz w:val="24"/>
          <w:szCs w:val="24"/>
        </w:rPr>
        <w:t>a</w:t>
      </w:r>
      <w:r>
        <w:rPr>
          <w:color w:val="212121"/>
          <w:sz w:val="24"/>
          <w:szCs w:val="24"/>
        </w:rPr>
        <w:t>s</w:t>
      </w:r>
      <w:r>
        <w:rPr>
          <w:color w:val="212121"/>
          <w:spacing w:val="-9"/>
          <w:sz w:val="24"/>
          <w:szCs w:val="24"/>
        </w:rPr>
        <w:t xml:space="preserve"> </w:t>
      </w:r>
      <w:r>
        <w:rPr>
          <w:color w:val="212121"/>
          <w:spacing w:val="-4"/>
          <w:sz w:val="24"/>
          <w:szCs w:val="24"/>
        </w:rPr>
        <w:t>l</w:t>
      </w:r>
      <w:r>
        <w:rPr>
          <w:color w:val="212121"/>
          <w:spacing w:val="-1"/>
          <w:sz w:val="24"/>
          <w:szCs w:val="24"/>
        </w:rPr>
        <w:t>a</w:t>
      </w:r>
      <w:r>
        <w:rPr>
          <w:color w:val="212121"/>
          <w:spacing w:val="5"/>
          <w:sz w:val="24"/>
          <w:szCs w:val="24"/>
        </w:rPr>
        <w:t>t</w:t>
      </w:r>
      <w:r>
        <w:rPr>
          <w:color w:val="212121"/>
          <w:spacing w:val="-1"/>
          <w:sz w:val="24"/>
          <w:szCs w:val="24"/>
        </w:rPr>
        <w:t>e</w:t>
      </w:r>
      <w:r>
        <w:rPr>
          <w:color w:val="212121"/>
          <w:sz w:val="24"/>
          <w:szCs w:val="24"/>
        </w:rPr>
        <w:t xml:space="preserve">r </w:t>
      </w:r>
      <w:r>
        <w:rPr>
          <w:color w:val="212121"/>
          <w:spacing w:val="-2"/>
          <w:sz w:val="24"/>
          <w:szCs w:val="24"/>
        </w:rPr>
        <w:t>s</w:t>
      </w:r>
      <w:r>
        <w:rPr>
          <w:color w:val="212121"/>
          <w:sz w:val="24"/>
          <w:szCs w:val="24"/>
        </w:rPr>
        <w:t>upp</w:t>
      </w:r>
      <w:r>
        <w:rPr>
          <w:color w:val="212121"/>
          <w:spacing w:val="5"/>
          <w:sz w:val="24"/>
          <w:szCs w:val="24"/>
        </w:rPr>
        <w:t>o</w:t>
      </w:r>
      <w:r>
        <w:rPr>
          <w:color w:val="212121"/>
          <w:spacing w:val="-3"/>
          <w:sz w:val="24"/>
          <w:szCs w:val="24"/>
        </w:rPr>
        <w:t>r</w:t>
      </w:r>
      <w:r>
        <w:rPr>
          <w:color w:val="212121"/>
          <w:spacing w:val="5"/>
          <w:sz w:val="24"/>
          <w:szCs w:val="24"/>
        </w:rPr>
        <w:t>t</w:t>
      </w:r>
      <w:r>
        <w:rPr>
          <w:color w:val="212121"/>
          <w:spacing w:val="-1"/>
          <w:sz w:val="24"/>
          <w:szCs w:val="24"/>
        </w:rPr>
        <w:t>e</w:t>
      </w:r>
      <w:r>
        <w:rPr>
          <w:color w:val="212121"/>
          <w:sz w:val="24"/>
          <w:szCs w:val="24"/>
        </w:rPr>
        <w:t>d</w:t>
      </w:r>
      <w:r>
        <w:rPr>
          <w:color w:val="212121"/>
          <w:spacing w:val="10"/>
          <w:sz w:val="24"/>
          <w:szCs w:val="24"/>
        </w:rPr>
        <w:t xml:space="preserve"> </w:t>
      </w:r>
      <w:r>
        <w:rPr>
          <w:color w:val="212121"/>
          <w:sz w:val="24"/>
          <w:szCs w:val="24"/>
        </w:rPr>
        <w:t xml:space="preserve">by </w:t>
      </w:r>
      <w:r>
        <w:rPr>
          <w:color w:val="212121"/>
          <w:spacing w:val="4"/>
          <w:sz w:val="24"/>
          <w:szCs w:val="24"/>
        </w:rPr>
        <w:t>w</w:t>
      </w:r>
      <w:r>
        <w:rPr>
          <w:color w:val="212121"/>
          <w:sz w:val="24"/>
          <w:szCs w:val="24"/>
        </w:rPr>
        <w:t>i</w:t>
      </w:r>
      <w:r>
        <w:rPr>
          <w:color w:val="212121"/>
          <w:spacing w:val="1"/>
          <w:sz w:val="24"/>
          <w:szCs w:val="24"/>
        </w:rPr>
        <w:t>l</w:t>
      </w:r>
      <w:r>
        <w:rPr>
          <w:color w:val="212121"/>
          <w:spacing w:val="-9"/>
          <w:sz w:val="24"/>
          <w:szCs w:val="24"/>
        </w:rPr>
        <w:t>l</w:t>
      </w:r>
      <w:r>
        <w:rPr>
          <w:color w:val="212121"/>
          <w:spacing w:val="5"/>
          <w:sz w:val="24"/>
          <w:szCs w:val="24"/>
        </w:rPr>
        <w:t>o</w:t>
      </w:r>
      <w:r>
        <w:rPr>
          <w:color w:val="212121"/>
          <w:sz w:val="24"/>
          <w:szCs w:val="24"/>
        </w:rPr>
        <w:t>w</w:t>
      </w:r>
      <w:r>
        <w:rPr>
          <w:color w:val="212121"/>
          <w:spacing w:val="9"/>
          <w:sz w:val="24"/>
          <w:szCs w:val="24"/>
        </w:rPr>
        <w:t xml:space="preserve"> </w:t>
      </w:r>
      <w:r>
        <w:rPr>
          <w:color w:val="212121"/>
          <w:sz w:val="24"/>
          <w:szCs w:val="24"/>
        </w:rPr>
        <w:t>g</w:t>
      </w:r>
      <w:r>
        <w:rPr>
          <w:color w:val="212121"/>
          <w:spacing w:val="-1"/>
          <w:sz w:val="24"/>
          <w:szCs w:val="24"/>
        </w:rPr>
        <w:t>a</w:t>
      </w:r>
      <w:r>
        <w:rPr>
          <w:color w:val="212121"/>
          <w:spacing w:val="1"/>
          <w:sz w:val="24"/>
          <w:szCs w:val="24"/>
        </w:rPr>
        <w:t>r</w:t>
      </w:r>
      <w:r>
        <w:rPr>
          <w:color w:val="212121"/>
          <w:spacing w:val="-1"/>
          <w:sz w:val="24"/>
          <w:szCs w:val="24"/>
        </w:rPr>
        <w:t>a</w:t>
      </w:r>
      <w:r>
        <w:rPr>
          <w:color w:val="212121"/>
          <w:sz w:val="24"/>
          <w:szCs w:val="24"/>
        </w:rPr>
        <w:t>ge</w:t>
      </w:r>
      <w:r>
        <w:rPr>
          <w:color w:val="212121"/>
          <w:spacing w:val="9"/>
          <w:sz w:val="24"/>
          <w:szCs w:val="24"/>
        </w:rPr>
        <w:t xml:space="preserve"> </w:t>
      </w:r>
      <w:r>
        <w:rPr>
          <w:color w:val="212121"/>
          <w:spacing w:val="5"/>
          <w:sz w:val="24"/>
          <w:szCs w:val="24"/>
        </w:rPr>
        <w:t>t</w:t>
      </w:r>
      <w:r>
        <w:rPr>
          <w:color w:val="212121"/>
          <w:spacing w:val="-5"/>
          <w:sz w:val="24"/>
          <w:szCs w:val="24"/>
        </w:rPr>
        <w:t>h</w:t>
      </w:r>
      <w:r>
        <w:rPr>
          <w:color w:val="212121"/>
          <w:spacing w:val="4"/>
          <w:sz w:val="24"/>
          <w:szCs w:val="24"/>
        </w:rPr>
        <w:t>e</w:t>
      </w:r>
      <w:r>
        <w:rPr>
          <w:color w:val="212121"/>
          <w:sz w:val="24"/>
          <w:szCs w:val="24"/>
        </w:rPr>
        <w:t>n</w:t>
      </w:r>
      <w:r>
        <w:rPr>
          <w:color w:val="212121"/>
          <w:spacing w:val="5"/>
          <w:sz w:val="24"/>
          <w:szCs w:val="24"/>
        </w:rPr>
        <w:t xml:space="preserve"> </w:t>
      </w:r>
      <w:r>
        <w:rPr>
          <w:color w:val="212121"/>
          <w:spacing w:val="1"/>
          <w:sz w:val="24"/>
          <w:szCs w:val="24"/>
        </w:rPr>
        <w:t>I</w:t>
      </w:r>
      <w:r>
        <w:rPr>
          <w:color w:val="212121"/>
          <w:spacing w:val="5"/>
          <w:sz w:val="24"/>
          <w:szCs w:val="24"/>
        </w:rPr>
        <w:t>t</w:t>
      </w:r>
      <w:r>
        <w:rPr>
          <w:color w:val="212121"/>
          <w:spacing w:val="-2"/>
          <w:sz w:val="24"/>
          <w:szCs w:val="24"/>
        </w:rPr>
        <w:t>s</w:t>
      </w:r>
      <w:r>
        <w:rPr>
          <w:color w:val="212121"/>
          <w:spacing w:val="-1"/>
          <w:sz w:val="24"/>
          <w:szCs w:val="24"/>
        </w:rPr>
        <w:t>ee</w:t>
      </w:r>
      <w:r>
        <w:rPr>
          <w:color w:val="212121"/>
          <w:sz w:val="24"/>
          <w:szCs w:val="24"/>
        </w:rPr>
        <w:t>z</w:t>
      </w:r>
      <w:r>
        <w:rPr>
          <w:color w:val="212121"/>
          <w:spacing w:val="9"/>
          <w:sz w:val="24"/>
          <w:szCs w:val="24"/>
        </w:rPr>
        <w:t xml:space="preserve"> </w:t>
      </w:r>
      <w:r>
        <w:rPr>
          <w:color w:val="212121"/>
          <w:spacing w:val="1"/>
          <w:sz w:val="24"/>
          <w:szCs w:val="24"/>
        </w:rPr>
        <w:t>(</w:t>
      </w:r>
      <w:r>
        <w:rPr>
          <w:color w:val="212121"/>
          <w:spacing w:val="4"/>
          <w:sz w:val="24"/>
          <w:szCs w:val="24"/>
        </w:rPr>
        <w:t>w</w:t>
      </w:r>
      <w:r>
        <w:rPr>
          <w:color w:val="212121"/>
          <w:sz w:val="24"/>
          <w:szCs w:val="24"/>
        </w:rPr>
        <w:t>h</w:t>
      </w:r>
      <w:r>
        <w:rPr>
          <w:color w:val="212121"/>
          <w:spacing w:val="-4"/>
          <w:sz w:val="24"/>
          <w:szCs w:val="24"/>
        </w:rPr>
        <w:t>i</w:t>
      </w:r>
      <w:r>
        <w:rPr>
          <w:color w:val="212121"/>
          <w:spacing w:val="4"/>
          <w:sz w:val="24"/>
          <w:szCs w:val="24"/>
        </w:rPr>
        <w:t>c</w:t>
      </w:r>
      <w:r>
        <w:rPr>
          <w:color w:val="212121"/>
          <w:sz w:val="24"/>
          <w:szCs w:val="24"/>
        </w:rPr>
        <w:t>h</w:t>
      </w:r>
      <w:r>
        <w:rPr>
          <w:color w:val="212121"/>
          <w:spacing w:val="10"/>
          <w:sz w:val="24"/>
          <w:szCs w:val="24"/>
        </w:rPr>
        <w:t xml:space="preserve"> </w:t>
      </w:r>
      <w:r>
        <w:rPr>
          <w:color w:val="212121"/>
          <w:sz w:val="24"/>
          <w:szCs w:val="24"/>
        </w:rPr>
        <w:t>w</w:t>
      </w:r>
      <w:r>
        <w:rPr>
          <w:color w:val="212121"/>
          <w:spacing w:val="-1"/>
          <w:sz w:val="24"/>
          <w:szCs w:val="24"/>
        </w:rPr>
        <w:t>a</w:t>
      </w:r>
      <w:r>
        <w:rPr>
          <w:color w:val="212121"/>
          <w:sz w:val="24"/>
          <w:szCs w:val="24"/>
        </w:rPr>
        <w:t>s</w:t>
      </w:r>
      <w:r>
        <w:rPr>
          <w:color w:val="212121"/>
          <w:spacing w:val="12"/>
          <w:sz w:val="24"/>
          <w:szCs w:val="24"/>
        </w:rPr>
        <w:t xml:space="preserve"> </w:t>
      </w:r>
      <w:r>
        <w:rPr>
          <w:color w:val="212121"/>
          <w:spacing w:val="-4"/>
          <w:sz w:val="24"/>
          <w:szCs w:val="24"/>
        </w:rPr>
        <w:t>l</w:t>
      </w:r>
      <w:r>
        <w:rPr>
          <w:color w:val="212121"/>
          <w:spacing w:val="-1"/>
          <w:sz w:val="24"/>
          <w:szCs w:val="24"/>
        </w:rPr>
        <w:t>a</w:t>
      </w:r>
      <w:r>
        <w:rPr>
          <w:color w:val="212121"/>
          <w:spacing w:val="5"/>
          <w:sz w:val="24"/>
          <w:szCs w:val="24"/>
        </w:rPr>
        <w:t>t</w:t>
      </w:r>
      <w:r>
        <w:rPr>
          <w:color w:val="212121"/>
          <w:spacing w:val="-1"/>
          <w:sz w:val="24"/>
          <w:szCs w:val="24"/>
        </w:rPr>
        <w:t>e</w:t>
      </w:r>
      <w:r>
        <w:rPr>
          <w:color w:val="212121"/>
          <w:sz w:val="24"/>
          <w:szCs w:val="24"/>
        </w:rPr>
        <w:t>r</w:t>
      </w:r>
      <w:r>
        <w:rPr>
          <w:color w:val="212121"/>
          <w:spacing w:val="11"/>
          <w:sz w:val="24"/>
          <w:szCs w:val="24"/>
        </w:rPr>
        <w:t xml:space="preserve"> </w:t>
      </w:r>
      <w:r>
        <w:rPr>
          <w:color w:val="212121"/>
          <w:spacing w:val="-1"/>
          <w:sz w:val="24"/>
          <w:szCs w:val="24"/>
        </w:rPr>
        <w:t>ac</w:t>
      </w:r>
      <w:r>
        <w:rPr>
          <w:color w:val="212121"/>
          <w:sz w:val="24"/>
          <w:szCs w:val="24"/>
        </w:rPr>
        <w:t>q</w:t>
      </w:r>
      <w:r>
        <w:rPr>
          <w:color w:val="212121"/>
          <w:spacing w:val="5"/>
          <w:sz w:val="24"/>
          <w:szCs w:val="24"/>
        </w:rPr>
        <w:t>u</w:t>
      </w:r>
      <w:r>
        <w:rPr>
          <w:color w:val="212121"/>
          <w:spacing w:val="-9"/>
          <w:sz w:val="24"/>
          <w:szCs w:val="24"/>
        </w:rPr>
        <w:t>i</w:t>
      </w:r>
      <w:r>
        <w:rPr>
          <w:color w:val="212121"/>
          <w:spacing w:val="1"/>
          <w:sz w:val="24"/>
          <w:szCs w:val="24"/>
        </w:rPr>
        <w:t>r</w:t>
      </w:r>
      <w:r>
        <w:rPr>
          <w:color w:val="212121"/>
          <w:spacing w:val="-1"/>
          <w:sz w:val="24"/>
          <w:szCs w:val="24"/>
        </w:rPr>
        <w:t>e</w:t>
      </w:r>
      <w:r>
        <w:rPr>
          <w:color w:val="212121"/>
          <w:sz w:val="24"/>
          <w:szCs w:val="24"/>
        </w:rPr>
        <w:t>d</w:t>
      </w:r>
      <w:r>
        <w:rPr>
          <w:color w:val="212121"/>
          <w:spacing w:val="15"/>
          <w:sz w:val="24"/>
          <w:szCs w:val="24"/>
        </w:rPr>
        <w:t xml:space="preserve"> </w:t>
      </w:r>
      <w:r>
        <w:rPr>
          <w:color w:val="212121"/>
          <w:sz w:val="24"/>
          <w:szCs w:val="24"/>
        </w:rPr>
        <w:t>by</w:t>
      </w:r>
      <w:r>
        <w:rPr>
          <w:color w:val="212121"/>
          <w:spacing w:val="5"/>
          <w:sz w:val="24"/>
          <w:szCs w:val="24"/>
        </w:rPr>
        <w:t xml:space="preserve"> </w:t>
      </w:r>
      <w:r>
        <w:rPr>
          <w:color w:val="212121"/>
          <w:spacing w:val="1"/>
          <w:sz w:val="24"/>
          <w:szCs w:val="24"/>
        </w:rPr>
        <w:t>I</w:t>
      </w:r>
      <w:r>
        <w:rPr>
          <w:color w:val="212121"/>
          <w:spacing w:val="-5"/>
          <w:sz w:val="24"/>
          <w:szCs w:val="24"/>
        </w:rPr>
        <w:t>n</w:t>
      </w:r>
      <w:r>
        <w:rPr>
          <w:color w:val="212121"/>
          <w:spacing w:val="5"/>
          <w:sz w:val="24"/>
          <w:szCs w:val="24"/>
        </w:rPr>
        <w:t>t</w:t>
      </w:r>
      <w:r>
        <w:rPr>
          <w:color w:val="212121"/>
          <w:spacing w:val="4"/>
          <w:sz w:val="24"/>
          <w:szCs w:val="24"/>
        </w:rPr>
        <w:t>e</w:t>
      </w:r>
      <w:r>
        <w:rPr>
          <w:color w:val="212121"/>
          <w:spacing w:val="-9"/>
          <w:sz w:val="24"/>
          <w:szCs w:val="24"/>
        </w:rPr>
        <w:t>l</w:t>
      </w:r>
      <w:r>
        <w:rPr>
          <w:color w:val="212121"/>
          <w:spacing w:val="1"/>
          <w:sz w:val="24"/>
          <w:szCs w:val="24"/>
        </w:rPr>
        <w:t>)</w:t>
      </w:r>
      <w:r>
        <w:rPr>
          <w:color w:val="212121"/>
          <w:sz w:val="24"/>
          <w:szCs w:val="24"/>
        </w:rPr>
        <w:t>.</w:t>
      </w:r>
      <w:r>
        <w:rPr>
          <w:color w:val="212121"/>
          <w:spacing w:val="12"/>
          <w:sz w:val="24"/>
          <w:szCs w:val="24"/>
        </w:rPr>
        <w:t xml:space="preserve"> </w:t>
      </w:r>
      <w:r>
        <w:rPr>
          <w:color w:val="212121"/>
          <w:spacing w:val="2"/>
          <w:sz w:val="24"/>
          <w:szCs w:val="24"/>
        </w:rPr>
        <w:t>T</w:t>
      </w:r>
      <w:r>
        <w:rPr>
          <w:color w:val="212121"/>
          <w:spacing w:val="-5"/>
          <w:sz w:val="24"/>
          <w:szCs w:val="24"/>
        </w:rPr>
        <w:t>h</w:t>
      </w:r>
      <w:r>
        <w:rPr>
          <w:color w:val="212121"/>
          <w:sz w:val="24"/>
          <w:szCs w:val="24"/>
        </w:rPr>
        <w:t>e l</w:t>
      </w:r>
      <w:r>
        <w:rPr>
          <w:color w:val="212121"/>
          <w:spacing w:val="-4"/>
          <w:sz w:val="24"/>
          <w:szCs w:val="24"/>
        </w:rPr>
        <w:t>i</w:t>
      </w:r>
      <w:r>
        <w:rPr>
          <w:color w:val="212121"/>
          <w:spacing w:val="-5"/>
          <w:sz w:val="24"/>
          <w:szCs w:val="24"/>
        </w:rPr>
        <w:t>b</w:t>
      </w:r>
      <w:r>
        <w:rPr>
          <w:color w:val="212121"/>
          <w:spacing w:val="6"/>
          <w:sz w:val="24"/>
          <w:szCs w:val="24"/>
        </w:rPr>
        <w:t>r</w:t>
      </w:r>
      <w:r>
        <w:rPr>
          <w:color w:val="212121"/>
          <w:spacing w:val="-1"/>
          <w:sz w:val="24"/>
          <w:szCs w:val="24"/>
        </w:rPr>
        <w:t>a</w:t>
      </w:r>
      <w:r>
        <w:rPr>
          <w:color w:val="212121"/>
          <w:spacing w:val="6"/>
          <w:sz w:val="24"/>
          <w:szCs w:val="24"/>
        </w:rPr>
        <w:t>r</w:t>
      </w:r>
      <w:r>
        <w:rPr>
          <w:color w:val="212121"/>
          <w:sz w:val="24"/>
          <w:szCs w:val="24"/>
        </w:rPr>
        <w:t>y</w:t>
      </w:r>
      <w:r>
        <w:rPr>
          <w:color w:val="212121"/>
          <w:spacing w:val="-12"/>
          <w:sz w:val="24"/>
          <w:szCs w:val="24"/>
        </w:rPr>
        <w:t xml:space="preserve"> </w:t>
      </w:r>
      <w:r>
        <w:rPr>
          <w:color w:val="212121"/>
          <w:spacing w:val="-4"/>
          <w:sz w:val="24"/>
          <w:szCs w:val="24"/>
        </w:rPr>
        <w:t>i</w:t>
      </w:r>
      <w:r>
        <w:rPr>
          <w:color w:val="212121"/>
          <w:sz w:val="24"/>
          <w:szCs w:val="24"/>
        </w:rPr>
        <w:t>s</w:t>
      </w:r>
      <w:r>
        <w:rPr>
          <w:color w:val="212121"/>
          <w:spacing w:val="-9"/>
          <w:sz w:val="24"/>
          <w:szCs w:val="24"/>
        </w:rPr>
        <w:t xml:space="preserve"> </w:t>
      </w:r>
      <w:r>
        <w:rPr>
          <w:color w:val="212121"/>
          <w:spacing w:val="-1"/>
          <w:sz w:val="24"/>
          <w:szCs w:val="24"/>
        </w:rPr>
        <w:t>c</w:t>
      </w:r>
      <w:r>
        <w:rPr>
          <w:color w:val="212121"/>
          <w:spacing w:val="1"/>
          <w:sz w:val="24"/>
          <w:szCs w:val="24"/>
        </w:rPr>
        <w:t>r</w:t>
      </w:r>
      <w:r>
        <w:rPr>
          <w:color w:val="212121"/>
          <w:spacing w:val="5"/>
          <w:sz w:val="24"/>
          <w:szCs w:val="24"/>
        </w:rPr>
        <w:t>o</w:t>
      </w:r>
      <w:r>
        <w:rPr>
          <w:color w:val="212121"/>
          <w:spacing w:val="-2"/>
          <w:sz w:val="24"/>
          <w:szCs w:val="24"/>
        </w:rPr>
        <w:t>s</w:t>
      </w:r>
      <w:r>
        <w:rPr>
          <w:color w:val="212121"/>
          <w:sz w:val="24"/>
          <w:szCs w:val="24"/>
        </w:rPr>
        <w:t>s</w:t>
      </w:r>
      <w:r>
        <w:rPr>
          <w:color w:val="212121"/>
          <w:spacing w:val="-9"/>
          <w:sz w:val="24"/>
          <w:szCs w:val="24"/>
        </w:rPr>
        <w:t xml:space="preserve"> </w:t>
      </w:r>
      <w:r>
        <w:rPr>
          <w:color w:val="212121"/>
          <w:sz w:val="24"/>
          <w:szCs w:val="24"/>
        </w:rPr>
        <w:t>p</w:t>
      </w:r>
      <w:r>
        <w:rPr>
          <w:color w:val="212121"/>
          <w:spacing w:val="-9"/>
          <w:sz w:val="24"/>
          <w:szCs w:val="24"/>
        </w:rPr>
        <w:t>l</w:t>
      </w:r>
      <w:r>
        <w:rPr>
          <w:color w:val="212121"/>
          <w:spacing w:val="-1"/>
          <w:sz w:val="24"/>
          <w:szCs w:val="24"/>
        </w:rPr>
        <w:t>a</w:t>
      </w:r>
      <w:r>
        <w:rPr>
          <w:color w:val="212121"/>
          <w:spacing w:val="10"/>
          <w:sz w:val="24"/>
          <w:szCs w:val="24"/>
        </w:rPr>
        <w:t>t</w:t>
      </w:r>
      <w:r>
        <w:rPr>
          <w:color w:val="212121"/>
          <w:spacing w:val="-8"/>
          <w:sz w:val="24"/>
          <w:szCs w:val="24"/>
        </w:rPr>
        <w:t>f</w:t>
      </w:r>
      <w:r>
        <w:rPr>
          <w:color w:val="212121"/>
          <w:spacing w:val="5"/>
          <w:sz w:val="24"/>
          <w:szCs w:val="24"/>
        </w:rPr>
        <w:t>o</w:t>
      </w:r>
      <w:r>
        <w:rPr>
          <w:color w:val="212121"/>
          <w:spacing w:val="1"/>
          <w:sz w:val="24"/>
          <w:szCs w:val="24"/>
        </w:rPr>
        <w:t>r</w:t>
      </w:r>
      <w:r>
        <w:rPr>
          <w:color w:val="212121"/>
          <w:sz w:val="24"/>
          <w:szCs w:val="24"/>
        </w:rPr>
        <w:t>m</w:t>
      </w:r>
      <w:r>
        <w:rPr>
          <w:color w:val="212121"/>
          <w:spacing w:val="-16"/>
          <w:sz w:val="24"/>
          <w:szCs w:val="24"/>
        </w:rPr>
        <w:t xml:space="preserve"> </w:t>
      </w:r>
      <w:r>
        <w:rPr>
          <w:color w:val="212121"/>
          <w:spacing w:val="-1"/>
          <w:sz w:val="24"/>
          <w:szCs w:val="24"/>
        </w:rPr>
        <w:t>a</w:t>
      </w:r>
      <w:r>
        <w:rPr>
          <w:color w:val="212121"/>
          <w:spacing w:val="-5"/>
          <w:sz w:val="24"/>
          <w:szCs w:val="24"/>
        </w:rPr>
        <w:t>n</w:t>
      </w:r>
      <w:r>
        <w:rPr>
          <w:color w:val="212121"/>
          <w:sz w:val="24"/>
          <w:szCs w:val="24"/>
        </w:rPr>
        <w:t>d</w:t>
      </w:r>
      <w:r>
        <w:rPr>
          <w:color w:val="212121"/>
          <w:spacing w:val="-2"/>
          <w:sz w:val="24"/>
          <w:szCs w:val="24"/>
        </w:rPr>
        <w:t xml:space="preserve"> </w:t>
      </w:r>
      <w:r>
        <w:rPr>
          <w:color w:val="212121"/>
          <w:spacing w:val="-8"/>
          <w:sz w:val="24"/>
          <w:szCs w:val="24"/>
        </w:rPr>
        <w:t>f</w:t>
      </w:r>
      <w:r>
        <w:rPr>
          <w:color w:val="212121"/>
          <w:spacing w:val="1"/>
          <w:sz w:val="24"/>
          <w:szCs w:val="24"/>
        </w:rPr>
        <w:t>r</w:t>
      </w:r>
      <w:r>
        <w:rPr>
          <w:color w:val="212121"/>
          <w:spacing w:val="-1"/>
          <w:sz w:val="24"/>
          <w:szCs w:val="24"/>
        </w:rPr>
        <w:t>e</w:t>
      </w:r>
      <w:r>
        <w:rPr>
          <w:color w:val="212121"/>
          <w:sz w:val="24"/>
          <w:szCs w:val="24"/>
        </w:rPr>
        <w:t>e</w:t>
      </w:r>
      <w:r>
        <w:rPr>
          <w:color w:val="212121"/>
          <w:spacing w:val="-3"/>
          <w:sz w:val="24"/>
          <w:szCs w:val="24"/>
        </w:rPr>
        <w:t xml:space="preserve"> </w:t>
      </w:r>
      <w:r>
        <w:rPr>
          <w:color w:val="212121"/>
          <w:spacing w:val="-8"/>
          <w:sz w:val="24"/>
          <w:szCs w:val="24"/>
        </w:rPr>
        <w:t>f</w:t>
      </w:r>
      <w:r>
        <w:rPr>
          <w:color w:val="212121"/>
          <w:spacing w:val="5"/>
          <w:sz w:val="24"/>
          <w:szCs w:val="24"/>
        </w:rPr>
        <w:t>o</w:t>
      </w:r>
      <w:r>
        <w:rPr>
          <w:color w:val="212121"/>
          <w:sz w:val="24"/>
          <w:szCs w:val="24"/>
        </w:rPr>
        <w:t>r</w:t>
      </w:r>
      <w:r>
        <w:rPr>
          <w:color w:val="212121"/>
          <w:spacing w:val="-6"/>
          <w:sz w:val="24"/>
          <w:szCs w:val="24"/>
        </w:rPr>
        <w:t xml:space="preserve"> </w:t>
      </w:r>
      <w:r>
        <w:rPr>
          <w:color w:val="212121"/>
          <w:sz w:val="24"/>
          <w:szCs w:val="24"/>
        </w:rPr>
        <w:t>u</w:t>
      </w:r>
      <w:r>
        <w:rPr>
          <w:color w:val="212121"/>
          <w:spacing w:val="-2"/>
          <w:sz w:val="24"/>
          <w:szCs w:val="24"/>
        </w:rPr>
        <w:t>s</w:t>
      </w:r>
      <w:r>
        <w:rPr>
          <w:color w:val="212121"/>
          <w:sz w:val="24"/>
          <w:szCs w:val="24"/>
        </w:rPr>
        <w:t>e</w:t>
      </w:r>
      <w:r>
        <w:rPr>
          <w:color w:val="212121"/>
          <w:spacing w:val="-8"/>
          <w:sz w:val="24"/>
          <w:szCs w:val="24"/>
        </w:rPr>
        <w:t xml:space="preserve"> </w:t>
      </w:r>
      <w:r>
        <w:rPr>
          <w:color w:val="212121"/>
          <w:sz w:val="24"/>
          <w:szCs w:val="24"/>
        </w:rPr>
        <w:t>u</w:t>
      </w:r>
      <w:r>
        <w:rPr>
          <w:color w:val="212121"/>
          <w:spacing w:val="-5"/>
          <w:sz w:val="24"/>
          <w:szCs w:val="24"/>
        </w:rPr>
        <w:t>n</w:t>
      </w:r>
      <w:r>
        <w:rPr>
          <w:color w:val="212121"/>
          <w:sz w:val="24"/>
          <w:szCs w:val="24"/>
        </w:rPr>
        <w:t>d</w:t>
      </w:r>
      <w:r>
        <w:rPr>
          <w:color w:val="212121"/>
          <w:spacing w:val="-1"/>
          <w:sz w:val="24"/>
          <w:szCs w:val="24"/>
        </w:rPr>
        <w:t>e</w:t>
      </w:r>
      <w:r>
        <w:rPr>
          <w:color w:val="212121"/>
          <w:sz w:val="24"/>
          <w:szCs w:val="24"/>
        </w:rPr>
        <w:t>r</w:t>
      </w:r>
      <w:r>
        <w:rPr>
          <w:color w:val="212121"/>
          <w:spacing w:val="-11"/>
          <w:sz w:val="24"/>
          <w:szCs w:val="24"/>
        </w:rPr>
        <w:t xml:space="preserve"> </w:t>
      </w:r>
      <w:r>
        <w:rPr>
          <w:color w:val="212121"/>
          <w:spacing w:val="5"/>
          <w:sz w:val="24"/>
          <w:szCs w:val="24"/>
        </w:rPr>
        <w:t>t</w:t>
      </w:r>
      <w:r>
        <w:rPr>
          <w:color w:val="212121"/>
          <w:spacing w:val="-5"/>
          <w:sz w:val="24"/>
          <w:szCs w:val="24"/>
        </w:rPr>
        <w:t>h</w:t>
      </w:r>
      <w:r>
        <w:rPr>
          <w:color w:val="212121"/>
          <w:sz w:val="24"/>
          <w:szCs w:val="24"/>
        </w:rPr>
        <w:t>e</w:t>
      </w:r>
      <w:r>
        <w:rPr>
          <w:color w:val="212121"/>
          <w:spacing w:val="-8"/>
          <w:sz w:val="24"/>
          <w:szCs w:val="24"/>
        </w:rPr>
        <w:t xml:space="preserve"> </w:t>
      </w:r>
      <w:r>
        <w:rPr>
          <w:color w:val="212121"/>
          <w:sz w:val="24"/>
          <w:szCs w:val="24"/>
        </w:rPr>
        <w:t>op</w:t>
      </w:r>
      <w:r>
        <w:rPr>
          <w:color w:val="212121"/>
          <w:spacing w:val="-1"/>
          <w:sz w:val="24"/>
          <w:szCs w:val="24"/>
        </w:rPr>
        <w:t>e</w:t>
      </w:r>
      <w:r>
        <w:rPr>
          <w:color w:val="212121"/>
          <w:sz w:val="24"/>
          <w:szCs w:val="24"/>
        </w:rPr>
        <w:t>n</w:t>
      </w:r>
      <w:r>
        <w:rPr>
          <w:color w:val="212121"/>
          <w:spacing w:val="-12"/>
          <w:sz w:val="24"/>
          <w:szCs w:val="24"/>
        </w:rPr>
        <w:t xml:space="preserve"> </w:t>
      </w:r>
      <w:r>
        <w:rPr>
          <w:color w:val="212121"/>
          <w:spacing w:val="-2"/>
          <w:sz w:val="24"/>
          <w:szCs w:val="24"/>
        </w:rPr>
        <w:t>s</w:t>
      </w:r>
      <w:r>
        <w:rPr>
          <w:color w:val="212121"/>
          <w:spacing w:val="5"/>
          <w:sz w:val="24"/>
          <w:szCs w:val="24"/>
        </w:rPr>
        <w:t>o</w:t>
      </w:r>
      <w:r>
        <w:rPr>
          <w:color w:val="212121"/>
          <w:sz w:val="24"/>
          <w:szCs w:val="24"/>
        </w:rPr>
        <w:t>u</w:t>
      </w:r>
      <w:r>
        <w:rPr>
          <w:color w:val="212121"/>
          <w:spacing w:val="1"/>
          <w:sz w:val="24"/>
          <w:szCs w:val="24"/>
        </w:rPr>
        <w:t>r</w:t>
      </w:r>
      <w:r>
        <w:rPr>
          <w:color w:val="212121"/>
          <w:spacing w:val="-1"/>
          <w:sz w:val="24"/>
          <w:szCs w:val="24"/>
        </w:rPr>
        <w:t>c</w:t>
      </w:r>
      <w:r>
        <w:rPr>
          <w:color w:val="212121"/>
          <w:sz w:val="24"/>
          <w:szCs w:val="24"/>
        </w:rPr>
        <w:t>e</w:t>
      </w:r>
      <w:r>
        <w:rPr>
          <w:color w:val="212121"/>
          <w:spacing w:val="-8"/>
          <w:sz w:val="24"/>
          <w:szCs w:val="24"/>
        </w:rPr>
        <w:t xml:space="preserve"> </w:t>
      </w:r>
      <w:r>
        <w:rPr>
          <w:color w:val="212121"/>
          <w:spacing w:val="-2"/>
          <w:sz w:val="24"/>
          <w:szCs w:val="24"/>
        </w:rPr>
        <w:t>B</w:t>
      </w:r>
      <w:r>
        <w:rPr>
          <w:color w:val="212121"/>
          <w:spacing w:val="1"/>
          <w:sz w:val="24"/>
          <w:szCs w:val="24"/>
        </w:rPr>
        <w:t>S</w:t>
      </w:r>
      <w:r>
        <w:rPr>
          <w:color w:val="212121"/>
          <w:sz w:val="24"/>
          <w:szCs w:val="24"/>
        </w:rPr>
        <w:t>D</w:t>
      </w:r>
      <w:r>
        <w:rPr>
          <w:color w:val="212121"/>
          <w:spacing w:val="-12"/>
          <w:sz w:val="24"/>
          <w:szCs w:val="24"/>
        </w:rPr>
        <w:t xml:space="preserve"> </w:t>
      </w:r>
      <w:r>
        <w:rPr>
          <w:color w:val="212121"/>
          <w:spacing w:val="-4"/>
          <w:sz w:val="24"/>
          <w:szCs w:val="24"/>
        </w:rPr>
        <w:t>li</w:t>
      </w:r>
      <w:r>
        <w:rPr>
          <w:color w:val="212121"/>
          <w:spacing w:val="4"/>
          <w:sz w:val="24"/>
          <w:szCs w:val="24"/>
        </w:rPr>
        <w:t>ce</w:t>
      </w:r>
      <w:r>
        <w:rPr>
          <w:color w:val="212121"/>
          <w:spacing w:val="-5"/>
          <w:sz w:val="24"/>
          <w:szCs w:val="24"/>
        </w:rPr>
        <w:t>n</w:t>
      </w:r>
      <w:r>
        <w:rPr>
          <w:color w:val="212121"/>
          <w:spacing w:val="-2"/>
          <w:sz w:val="24"/>
          <w:szCs w:val="24"/>
        </w:rPr>
        <w:t>s</w:t>
      </w:r>
      <w:r>
        <w:rPr>
          <w:color w:val="212121"/>
          <w:spacing w:val="-1"/>
          <w:sz w:val="24"/>
          <w:szCs w:val="24"/>
        </w:rPr>
        <w:t>e</w:t>
      </w:r>
      <w:r>
        <w:rPr>
          <w:color w:val="212121"/>
          <w:sz w:val="24"/>
          <w:szCs w:val="24"/>
        </w:rPr>
        <w:t>.</w:t>
      </w:r>
      <w:r>
        <w:rPr>
          <w:color w:val="212121"/>
          <w:spacing w:val="-5"/>
          <w:sz w:val="24"/>
          <w:szCs w:val="24"/>
        </w:rPr>
        <w:t xml:space="preserve"> </w:t>
      </w:r>
      <w:r>
        <w:rPr>
          <w:color w:val="212121"/>
          <w:sz w:val="24"/>
          <w:szCs w:val="24"/>
        </w:rPr>
        <w:t>Op</w:t>
      </w:r>
      <w:r>
        <w:rPr>
          <w:color w:val="212121"/>
          <w:spacing w:val="-1"/>
          <w:sz w:val="24"/>
          <w:szCs w:val="24"/>
        </w:rPr>
        <w:t>e</w:t>
      </w:r>
      <w:r>
        <w:rPr>
          <w:color w:val="212121"/>
          <w:sz w:val="24"/>
          <w:szCs w:val="24"/>
        </w:rPr>
        <w:t>n</w:t>
      </w:r>
      <w:r>
        <w:rPr>
          <w:color w:val="212121"/>
          <w:spacing w:val="-2"/>
          <w:sz w:val="24"/>
          <w:szCs w:val="24"/>
        </w:rPr>
        <w:t>C</w:t>
      </w:r>
      <w:r>
        <w:rPr>
          <w:color w:val="212121"/>
          <w:sz w:val="24"/>
          <w:szCs w:val="24"/>
        </w:rPr>
        <w:t xml:space="preserve">V </w:t>
      </w:r>
      <w:r>
        <w:rPr>
          <w:color w:val="212121"/>
          <w:spacing w:val="-2"/>
          <w:sz w:val="24"/>
          <w:szCs w:val="24"/>
        </w:rPr>
        <w:t>s</w:t>
      </w:r>
      <w:r>
        <w:rPr>
          <w:color w:val="212121"/>
          <w:sz w:val="24"/>
          <w:szCs w:val="24"/>
        </w:rPr>
        <w:t>upp</w:t>
      </w:r>
      <w:r>
        <w:rPr>
          <w:color w:val="212121"/>
          <w:spacing w:val="5"/>
          <w:sz w:val="24"/>
          <w:szCs w:val="24"/>
        </w:rPr>
        <w:t>o</w:t>
      </w:r>
      <w:r>
        <w:rPr>
          <w:color w:val="212121"/>
          <w:spacing w:val="-3"/>
          <w:sz w:val="24"/>
          <w:szCs w:val="24"/>
        </w:rPr>
        <w:t>r</w:t>
      </w:r>
      <w:r>
        <w:rPr>
          <w:color w:val="212121"/>
          <w:spacing w:val="5"/>
          <w:sz w:val="24"/>
          <w:szCs w:val="24"/>
        </w:rPr>
        <w:t>t</w:t>
      </w:r>
      <w:r>
        <w:rPr>
          <w:color w:val="212121"/>
          <w:sz w:val="24"/>
          <w:szCs w:val="24"/>
        </w:rPr>
        <w:t>s</w:t>
      </w:r>
      <w:r>
        <w:rPr>
          <w:color w:val="212121"/>
          <w:spacing w:val="53"/>
          <w:sz w:val="24"/>
          <w:szCs w:val="24"/>
        </w:rPr>
        <w:t xml:space="preserve"> </w:t>
      </w:r>
      <w:r>
        <w:rPr>
          <w:color w:val="212121"/>
          <w:spacing w:val="-2"/>
          <w:sz w:val="24"/>
          <w:szCs w:val="24"/>
        </w:rPr>
        <w:t>s</w:t>
      </w:r>
      <w:r>
        <w:rPr>
          <w:color w:val="212121"/>
          <w:spacing w:val="5"/>
          <w:sz w:val="24"/>
          <w:szCs w:val="24"/>
        </w:rPr>
        <w:t>o</w:t>
      </w:r>
      <w:r>
        <w:rPr>
          <w:color w:val="212121"/>
          <w:spacing w:val="-9"/>
          <w:sz w:val="24"/>
          <w:szCs w:val="24"/>
        </w:rPr>
        <w:t>m</w:t>
      </w:r>
      <w:r>
        <w:rPr>
          <w:color w:val="212121"/>
          <w:sz w:val="24"/>
          <w:szCs w:val="24"/>
        </w:rPr>
        <w:t>e</w:t>
      </w:r>
      <w:r>
        <w:rPr>
          <w:color w:val="212121"/>
          <w:spacing w:val="59"/>
          <w:sz w:val="24"/>
          <w:szCs w:val="24"/>
        </w:rPr>
        <w:t xml:space="preserve"> </w:t>
      </w:r>
      <w:r>
        <w:rPr>
          <w:color w:val="212121"/>
          <w:spacing w:val="-9"/>
          <w:sz w:val="24"/>
          <w:szCs w:val="24"/>
        </w:rPr>
        <w:t>m</w:t>
      </w:r>
      <w:r>
        <w:rPr>
          <w:color w:val="212121"/>
          <w:spacing w:val="5"/>
          <w:sz w:val="24"/>
          <w:szCs w:val="24"/>
        </w:rPr>
        <w:t>o</w:t>
      </w:r>
      <w:r>
        <w:rPr>
          <w:color w:val="212121"/>
          <w:sz w:val="24"/>
          <w:szCs w:val="24"/>
        </w:rPr>
        <w:t>d</w:t>
      </w:r>
      <w:r>
        <w:rPr>
          <w:color w:val="212121"/>
          <w:spacing w:val="4"/>
          <w:sz w:val="24"/>
          <w:szCs w:val="24"/>
        </w:rPr>
        <w:t>e</w:t>
      </w:r>
      <w:r>
        <w:rPr>
          <w:color w:val="212121"/>
          <w:spacing w:val="-4"/>
          <w:sz w:val="24"/>
          <w:szCs w:val="24"/>
        </w:rPr>
        <w:t>l</w:t>
      </w:r>
      <w:r>
        <w:rPr>
          <w:color w:val="212121"/>
          <w:sz w:val="24"/>
          <w:szCs w:val="24"/>
        </w:rPr>
        <w:t>s</w:t>
      </w:r>
      <w:r>
        <w:rPr>
          <w:color w:val="212121"/>
          <w:spacing w:val="58"/>
          <w:sz w:val="24"/>
          <w:szCs w:val="24"/>
        </w:rPr>
        <w:t xml:space="preserve"> </w:t>
      </w:r>
      <w:r>
        <w:rPr>
          <w:color w:val="212121"/>
          <w:spacing w:val="-8"/>
          <w:sz w:val="24"/>
          <w:szCs w:val="24"/>
        </w:rPr>
        <w:t>f</w:t>
      </w:r>
      <w:r>
        <w:rPr>
          <w:color w:val="212121"/>
          <w:spacing w:val="1"/>
          <w:sz w:val="24"/>
          <w:szCs w:val="24"/>
        </w:rPr>
        <w:t>r</w:t>
      </w:r>
      <w:r>
        <w:rPr>
          <w:color w:val="212121"/>
          <w:spacing w:val="9"/>
          <w:sz w:val="24"/>
          <w:szCs w:val="24"/>
        </w:rPr>
        <w:t>o</w:t>
      </w:r>
      <w:r>
        <w:rPr>
          <w:color w:val="212121"/>
          <w:sz w:val="24"/>
          <w:szCs w:val="24"/>
        </w:rPr>
        <w:t>m</w:t>
      </w:r>
      <w:r>
        <w:rPr>
          <w:color w:val="212121"/>
          <w:spacing w:val="46"/>
          <w:sz w:val="24"/>
          <w:szCs w:val="24"/>
        </w:rPr>
        <w:t xml:space="preserve"> </w:t>
      </w:r>
      <w:r>
        <w:rPr>
          <w:color w:val="212121"/>
          <w:sz w:val="24"/>
          <w:szCs w:val="24"/>
        </w:rPr>
        <w:t>d</w:t>
      </w:r>
      <w:r>
        <w:rPr>
          <w:color w:val="212121"/>
          <w:spacing w:val="-1"/>
          <w:sz w:val="24"/>
          <w:szCs w:val="24"/>
        </w:rPr>
        <w:t>ee</w:t>
      </w:r>
      <w:r>
        <w:rPr>
          <w:color w:val="212121"/>
          <w:sz w:val="24"/>
          <w:szCs w:val="24"/>
        </w:rPr>
        <w:t xml:space="preserve">p  </w:t>
      </w:r>
      <w:r>
        <w:rPr>
          <w:color w:val="212121"/>
          <w:spacing w:val="-9"/>
          <w:sz w:val="24"/>
          <w:szCs w:val="24"/>
        </w:rPr>
        <w:t>l</w:t>
      </w:r>
      <w:r>
        <w:rPr>
          <w:color w:val="212121"/>
          <w:spacing w:val="4"/>
          <w:sz w:val="24"/>
          <w:szCs w:val="24"/>
        </w:rPr>
        <w:t>e</w:t>
      </w:r>
      <w:r>
        <w:rPr>
          <w:color w:val="212121"/>
          <w:spacing w:val="-1"/>
          <w:sz w:val="24"/>
          <w:szCs w:val="24"/>
        </w:rPr>
        <w:t>a</w:t>
      </w:r>
      <w:r>
        <w:rPr>
          <w:color w:val="212121"/>
          <w:spacing w:val="1"/>
          <w:sz w:val="24"/>
          <w:szCs w:val="24"/>
        </w:rPr>
        <w:t>r</w:t>
      </w:r>
      <w:r>
        <w:rPr>
          <w:color w:val="212121"/>
          <w:sz w:val="24"/>
          <w:szCs w:val="24"/>
        </w:rPr>
        <w:t>n</w:t>
      </w:r>
      <w:r>
        <w:rPr>
          <w:color w:val="212121"/>
          <w:spacing w:val="-4"/>
          <w:sz w:val="24"/>
          <w:szCs w:val="24"/>
        </w:rPr>
        <w:t>i</w:t>
      </w:r>
      <w:r>
        <w:rPr>
          <w:color w:val="212121"/>
          <w:sz w:val="24"/>
          <w:szCs w:val="24"/>
        </w:rPr>
        <w:t xml:space="preserve">ng  </w:t>
      </w:r>
      <w:r>
        <w:rPr>
          <w:color w:val="212121"/>
          <w:spacing w:val="-8"/>
          <w:sz w:val="24"/>
          <w:szCs w:val="24"/>
        </w:rPr>
        <w:t>f</w:t>
      </w:r>
      <w:r>
        <w:rPr>
          <w:color w:val="212121"/>
          <w:spacing w:val="1"/>
          <w:sz w:val="24"/>
          <w:szCs w:val="24"/>
        </w:rPr>
        <w:t>r</w:t>
      </w:r>
      <w:r>
        <w:rPr>
          <w:color w:val="212121"/>
          <w:spacing w:val="4"/>
          <w:sz w:val="24"/>
          <w:szCs w:val="24"/>
        </w:rPr>
        <w:t>a</w:t>
      </w:r>
      <w:r>
        <w:rPr>
          <w:color w:val="212121"/>
          <w:sz w:val="24"/>
          <w:szCs w:val="24"/>
        </w:rPr>
        <w:t>me</w:t>
      </w:r>
      <w:r>
        <w:rPr>
          <w:color w:val="212121"/>
          <w:spacing w:val="-1"/>
          <w:sz w:val="24"/>
          <w:szCs w:val="24"/>
        </w:rPr>
        <w:t>w</w:t>
      </w:r>
      <w:r>
        <w:rPr>
          <w:color w:val="212121"/>
          <w:spacing w:val="5"/>
          <w:sz w:val="24"/>
          <w:szCs w:val="24"/>
        </w:rPr>
        <w:t>o</w:t>
      </w:r>
      <w:r>
        <w:rPr>
          <w:color w:val="212121"/>
          <w:spacing w:val="1"/>
          <w:sz w:val="24"/>
          <w:szCs w:val="24"/>
        </w:rPr>
        <w:t>r</w:t>
      </w:r>
      <w:r>
        <w:rPr>
          <w:color w:val="212121"/>
          <w:sz w:val="24"/>
          <w:szCs w:val="24"/>
        </w:rPr>
        <w:t>ks</w:t>
      </w:r>
      <w:r>
        <w:rPr>
          <w:color w:val="212121"/>
          <w:spacing w:val="53"/>
          <w:sz w:val="24"/>
          <w:szCs w:val="24"/>
        </w:rPr>
        <w:t xml:space="preserve"> </w:t>
      </w:r>
      <w:r>
        <w:rPr>
          <w:color w:val="212121"/>
          <w:spacing w:val="-4"/>
          <w:sz w:val="24"/>
          <w:szCs w:val="24"/>
        </w:rPr>
        <w:t>li</w:t>
      </w:r>
      <w:r>
        <w:rPr>
          <w:color w:val="212121"/>
          <w:sz w:val="24"/>
          <w:szCs w:val="24"/>
        </w:rPr>
        <w:t>ke</w:t>
      </w:r>
      <w:r>
        <w:rPr>
          <w:color w:val="212121"/>
          <w:spacing w:val="54"/>
          <w:sz w:val="24"/>
          <w:szCs w:val="24"/>
        </w:rPr>
        <w:t xml:space="preserve"> </w:t>
      </w:r>
      <w:r>
        <w:rPr>
          <w:color w:val="212121"/>
          <w:spacing w:val="2"/>
          <w:sz w:val="24"/>
          <w:szCs w:val="24"/>
        </w:rPr>
        <w:t>T</w:t>
      </w:r>
      <w:r>
        <w:rPr>
          <w:color w:val="212121"/>
          <w:spacing w:val="-1"/>
          <w:sz w:val="24"/>
          <w:szCs w:val="24"/>
        </w:rPr>
        <w:t>e</w:t>
      </w:r>
      <w:r>
        <w:rPr>
          <w:color w:val="212121"/>
          <w:sz w:val="24"/>
          <w:szCs w:val="24"/>
        </w:rPr>
        <w:t>n</w:t>
      </w:r>
      <w:r>
        <w:rPr>
          <w:color w:val="212121"/>
          <w:spacing w:val="-2"/>
          <w:sz w:val="24"/>
          <w:szCs w:val="24"/>
        </w:rPr>
        <w:t>s</w:t>
      </w:r>
      <w:r>
        <w:rPr>
          <w:color w:val="212121"/>
          <w:spacing w:val="5"/>
          <w:sz w:val="24"/>
          <w:szCs w:val="24"/>
        </w:rPr>
        <w:t>o</w:t>
      </w:r>
      <w:r>
        <w:rPr>
          <w:color w:val="212121"/>
          <w:spacing w:val="1"/>
          <w:sz w:val="24"/>
          <w:szCs w:val="24"/>
        </w:rPr>
        <w:t>rF</w:t>
      </w:r>
      <w:r>
        <w:rPr>
          <w:color w:val="212121"/>
          <w:spacing w:val="-9"/>
          <w:sz w:val="24"/>
          <w:szCs w:val="24"/>
        </w:rPr>
        <w:t>l</w:t>
      </w:r>
      <w:r>
        <w:rPr>
          <w:color w:val="212121"/>
          <w:spacing w:val="5"/>
          <w:sz w:val="24"/>
          <w:szCs w:val="24"/>
        </w:rPr>
        <w:t>o</w:t>
      </w:r>
      <w:r>
        <w:rPr>
          <w:color w:val="212121"/>
          <w:sz w:val="24"/>
          <w:szCs w:val="24"/>
        </w:rPr>
        <w:t>w,</w:t>
      </w:r>
      <w:r>
        <w:rPr>
          <w:color w:val="212121"/>
          <w:spacing w:val="57"/>
          <w:sz w:val="24"/>
          <w:szCs w:val="24"/>
        </w:rPr>
        <w:t xml:space="preserve"> </w:t>
      </w:r>
      <w:r>
        <w:rPr>
          <w:color w:val="212121"/>
          <w:spacing w:val="-3"/>
          <w:sz w:val="24"/>
          <w:szCs w:val="24"/>
        </w:rPr>
        <w:t>T</w:t>
      </w:r>
      <w:r>
        <w:rPr>
          <w:color w:val="212121"/>
          <w:spacing w:val="5"/>
          <w:sz w:val="24"/>
          <w:szCs w:val="24"/>
        </w:rPr>
        <w:t>o</w:t>
      </w:r>
      <w:r>
        <w:rPr>
          <w:color w:val="212121"/>
          <w:spacing w:val="1"/>
          <w:sz w:val="24"/>
          <w:szCs w:val="24"/>
        </w:rPr>
        <w:t>r</w:t>
      </w:r>
      <w:r>
        <w:rPr>
          <w:color w:val="212121"/>
          <w:spacing w:val="-1"/>
          <w:sz w:val="24"/>
          <w:szCs w:val="24"/>
        </w:rPr>
        <w:t>c</w:t>
      </w:r>
      <w:r>
        <w:rPr>
          <w:color w:val="212121"/>
          <w:spacing w:val="-5"/>
          <w:sz w:val="24"/>
          <w:szCs w:val="24"/>
        </w:rPr>
        <w:t>h</w:t>
      </w:r>
      <w:r>
        <w:rPr>
          <w:color w:val="212121"/>
          <w:sz w:val="24"/>
          <w:szCs w:val="24"/>
        </w:rPr>
        <w:t xml:space="preserve">, </w:t>
      </w:r>
      <w:r>
        <w:rPr>
          <w:color w:val="212121"/>
          <w:spacing w:val="6"/>
          <w:sz w:val="24"/>
          <w:szCs w:val="24"/>
        </w:rPr>
        <w:t>P</w:t>
      </w:r>
      <w:r>
        <w:rPr>
          <w:color w:val="212121"/>
          <w:spacing w:val="-10"/>
          <w:sz w:val="24"/>
          <w:szCs w:val="24"/>
        </w:rPr>
        <w:t>y</w:t>
      </w:r>
      <w:r>
        <w:rPr>
          <w:color w:val="212121"/>
          <w:spacing w:val="2"/>
          <w:sz w:val="24"/>
          <w:szCs w:val="24"/>
        </w:rPr>
        <w:t>T</w:t>
      </w:r>
      <w:r>
        <w:rPr>
          <w:color w:val="212121"/>
          <w:spacing w:val="5"/>
          <w:sz w:val="24"/>
          <w:szCs w:val="24"/>
        </w:rPr>
        <w:t>o</w:t>
      </w:r>
      <w:r>
        <w:rPr>
          <w:color w:val="212121"/>
          <w:spacing w:val="1"/>
          <w:sz w:val="24"/>
          <w:szCs w:val="24"/>
        </w:rPr>
        <w:t>r</w:t>
      </w:r>
      <w:r>
        <w:rPr>
          <w:color w:val="212121"/>
          <w:spacing w:val="-1"/>
          <w:sz w:val="24"/>
          <w:szCs w:val="24"/>
        </w:rPr>
        <w:t>c</w:t>
      </w:r>
      <w:r>
        <w:rPr>
          <w:color w:val="212121"/>
          <w:sz w:val="24"/>
          <w:szCs w:val="24"/>
        </w:rPr>
        <w:t>h</w:t>
      </w:r>
      <w:r>
        <w:rPr>
          <w:color w:val="212121"/>
          <w:spacing w:val="1"/>
          <w:sz w:val="24"/>
          <w:szCs w:val="24"/>
        </w:rPr>
        <w:t xml:space="preserve"> (</w:t>
      </w:r>
      <w:r>
        <w:rPr>
          <w:color w:val="212121"/>
          <w:spacing w:val="-1"/>
          <w:sz w:val="24"/>
          <w:szCs w:val="24"/>
        </w:rPr>
        <w:t>a</w:t>
      </w:r>
      <w:r>
        <w:rPr>
          <w:color w:val="212121"/>
          <w:spacing w:val="-8"/>
          <w:sz w:val="24"/>
          <w:szCs w:val="24"/>
        </w:rPr>
        <w:t>f</w:t>
      </w:r>
      <w:r>
        <w:rPr>
          <w:color w:val="212121"/>
          <w:spacing w:val="5"/>
          <w:sz w:val="24"/>
          <w:szCs w:val="24"/>
        </w:rPr>
        <w:t>t</w:t>
      </w:r>
      <w:r>
        <w:rPr>
          <w:color w:val="212121"/>
          <w:spacing w:val="-1"/>
          <w:sz w:val="24"/>
          <w:szCs w:val="24"/>
        </w:rPr>
        <w:t>e</w:t>
      </w:r>
      <w:r>
        <w:rPr>
          <w:color w:val="212121"/>
          <w:sz w:val="24"/>
          <w:szCs w:val="24"/>
        </w:rPr>
        <w:t>r</w:t>
      </w:r>
      <w:r>
        <w:rPr>
          <w:color w:val="212121"/>
          <w:spacing w:val="3"/>
          <w:sz w:val="24"/>
          <w:szCs w:val="24"/>
        </w:rPr>
        <w:t xml:space="preserve"> </w:t>
      </w:r>
      <w:r>
        <w:rPr>
          <w:color w:val="212121"/>
          <w:spacing w:val="-1"/>
          <w:sz w:val="24"/>
          <w:szCs w:val="24"/>
        </w:rPr>
        <w:t>c</w:t>
      </w:r>
      <w:r>
        <w:rPr>
          <w:color w:val="212121"/>
          <w:spacing w:val="5"/>
          <w:sz w:val="24"/>
          <w:szCs w:val="24"/>
        </w:rPr>
        <w:t>o</w:t>
      </w:r>
      <w:r>
        <w:rPr>
          <w:color w:val="212121"/>
          <w:spacing w:val="-5"/>
          <w:sz w:val="24"/>
          <w:szCs w:val="24"/>
        </w:rPr>
        <w:t>nv</w:t>
      </w:r>
      <w:r>
        <w:rPr>
          <w:color w:val="212121"/>
          <w:spacing w:val="-1"/>
          <w:sz w:val="24"/>
          <w:szCs w:val="24"/>
        </w:rPr>
        <w:t>e</w:t>
      </w:r>
      <w:r>
        <w:rPr>
          <w:color w:val="212121"/>
          <w:spacing w:val="1"/>
          <w:sz w:val="24"/>
          <w:szCs w:val="24"/>
        </w:rPr>
        <w:t>r</w:t>
      </w:r>
      <w:r>
        <w:rPr>
          <w:color w:val="212121"/>
          <w:spacing w:val="5"/>
          <w:sz w:val="24"/>
          <w:szCs w:val="24"/>
        </w:rPr>
        <w:t>t</w:t>
      </w:r>
      <w:r>
        <w:rPr>
          <w:color w:val="212121"/>
          <w:spacing w:val="-4"/>
          <w:sz w:val="24"/>
          <w:szCs w:val="24"/>
        </w:rPr>
        <w:t>i</w:t>
      </w:r>
      <w:r>
        <w:rPr>
          <w:color w:val="212121"/>
          <w:spacing w:val="-5"/>
          <w:sz w:val="24"/>
          <w:szCs w:val="24"/>
        </w:rPr>
        <w:t>n</w:t>
      </w:r>
      <w:r>
        <w:rPr>
          <w:color w:val="212121"/>
          <w:sz w:val="24"/>
          <w:szCs w:val="24"/>
        </w:rPr>
        <w:t>g</w:t>
      </w:r>
      <w:r>
        <w:rPr>
          <w:color w:val="212121"/>
          <w:spacing w:val="6"/>
          <w:sz w:val="24"/>
          <w:szCs w:val="24"/>
        </w:rPr>
        <w:t xml:space="preserve"> </w:t>
      </w:r>
      <w:r>
        <w:rPr>
          <w:color w:val="212121"/>
          <w:sz w:val="24"/>
          <w:szCs w:val="24"/>
        </w:rPr>
        <w:t>to</w:t>
      </w:r>
      <w:r>
        <w:rPr>
          <w:color w:val="212121"/>
          <w:spacing w:val="6"/>
          <w:sz w:val="24"/>
          <w:szCs w:val="24"/>
        </w:rPr>
        <w:t xml:space="preserve"> </w:t>
      </w:r>
      <w:r>
        <w:rPr>
          <w:color w:val="212121"/>
          <w:spacing w:val="-1"/>
          <w:sz w:val="24"/>
          <w:szCs w:val="24"/>
        </w:rPr>
        <w:t>a</w:t>
      </w:r>
      <w:r>
        <w:rPr>
          <w:color w:val="212121"/>
          <w:sz w:val="24"/>
          <w:szCs w:val="24"/>
        </w:rPr>
        <w:t>n</w:t>
      </w:r>
      <w:r>
        <w:rPr>
          <w:color w:val="212121"/>
          <w:spacing w:val="1"/>
          <w:sz w:val="24"/>
          <w:szCs w:val="24"/>
        </w:rPr>
        <w:t xml:space="preserve"> </w:t>
      </w:r>
      <w:r>
        <w:rPr>
          <w:color w:val="212121"/>
          <w:sz w:val="24"/>
          <w:szCs w:val="24"/>
        </w:rPr>
        <w:t>O</w:t>
      </w:r>
      <w:r>
        <w:rPr>
          <w:color w:val="212121"/>
          <w:spacing w:val="-1"/>
          <w:sz w:val="24"/>
          <w:szCs w:val="24"/>
        </w:rPr>
        <w:t>N</w:t>
      </w:r>
      <w:r>
        <w:rPr>
          <w:color w:val="212121"/>
          <w:sz w:val="24"/>
          <w:szCs w:val="24"/>
        </w:rPr>
        <w:t>NX</w:t>
      </w:r>
      <w:r>
        <w:rPr>
          <w:color w:val="212121"/>
          <w:spacing w:val="5"/>
          <w:sz w:val="24"/>
          <w:szCs w:val="24"/>
        </w:rPr>
        <w:t xml:space="preserve"> </w:t>
      </w:r>
      <w:r>
        <w:rPr>
          <w:color w:val="212121"/>
          <w:spacing w:val="-9"/>
          <w:sz w:val="24"/>
          <w:szCs w:val="24"/>
        </w:rPr>
        <w:t>m</w:t>
      </w:r>
      <w:r>
        <w:rPr>
          <w:color w:val="212121"/>
          <w:spacing w:val="5"/>
          <w:sz w:val="24"/>
          <w:szCs w:val="24"/>
        </w:rPr>
        <w:t>o</w:t>
      </w:r>
      <w:r>
        <w:rPr>
          <w:color w:val="212121"/>
          <w:sz w:val="24"/>
          <w:szCs w:val="24"/>
        </w:rPr>
        <w:t>d</w:t>
      </w:r>
      <w:r>
        <w:rPr>
          <w:color w:val="212121"/>
          <w:spacing w:val="4"/>
          <w:sz w:val="24"/>
          <w:szCs w:val="24"/>
        </w:rPr>
        <w:t>e</w:t>
      </w:r>
      <w:r>
        <w:rPr>
          <w:color w:val="212121"/>
          <w:spacing w:val="-9"/>
          <w:sz w:val="24"/>
          <w:szCs w:val="24"/>
        </w:rPr>
        <w:t>l</w:t>
      </w:r>
      <w:r>
        <w:rPr>
          <w:color w:val="212121"/>
          <w:sz w:val="24"/>
          <w:szCs w:val="24"/>
        </w:rPr>
        <w:t>)</w:t>
      </w:r>
      <w:r>
        <w:rPr>
          <w:color w:val="212121"/>
          <w:spacing w:val="7"/>
          <w:sz w:val="24"/>
          <w:szCs w:val="24"/>
        </w:rPr>
        <w:t xml:space="preserve"> </w:t>
      </w:r>
      <w:r>
        <w:rPr>
          <w:color w:val="212121"/>
          <w:spacing w:val="-1"/>
          <w:sz w:val="24"/>
          <w:szCs w:val="24"/>
        </w:rPr>
        <w:t>a</w:t>
      </w:r>
      <w:r>
        <w:rPr>
          <w:color w:val="212121"/>
          <w:spacing w:val="-5"/>
          <w:sz w:val="24"/>
          <w:szCs w:val="24"/>
        </w:rPr>
        <w:t>n</w:t>
      </w:r>
      <w:r>
        <w:rPr>
          <w:color w:val="212121"/>
          <w:sz w:val="24"/>
          <w:szCs w:val="24"/>
        </w:rPr>
        <w:t>d</w:t>
      </w:r>
      <w:r>
        <w:rPr>
          <w:color w:val="212121"/>
          <w:spacing w:val="6"/>
          <w:sz w:val="24"/>
          <w:szCs w:val="24"/>
        </w:rPr>
        <w:t xml:space="preserve"> </w:t>
      </w:r>
      <w:r>
        <w:rPr>
          <w:color w:val="212121"/>
          <w:spacing w:val="-2"/>
          <w:sz w:val="24"/>
          <w:szCs w:val="24"/>
        </w:rPr>
        <w:t>C</w:t>
      </w:r>
      <w:r>
        <w:rPr>
          <w:color w:val="212121"/>
          <w:spacing w:val="-1"/>
          <w:sz w:val="24"/>
          <w:szCs w:val="24"/>
        </w:rPr>
        <w:t>a</w:t>
      </w:r>
      <w:r>
        <w:rPr>
          <w:color w:val="212121"/>
          <w:spacing w:val="-3"/>
          <w:sz w:val="24"/>
          <w:szCs w:val="24"/>
        </w:rPr>
        <w:t>ff</w:t>
      </w:r>
      <w:r>
        <w:rPr>
          <w:color w:val="212121"/>
          <w:sz w:val="24"/>
          <w:szCs w:val="24"/>
        </w:rPr>
        <w:t>e</w:t>
      </w:r>
      <w:r>
        <w:rPr>
          <w:color w:val="212121"/>
          <w:spacing w:val="5"/>
          <w:sz w:val="24"/>
          <w:szCs w:val="24"/>
        </w:rPr>
        <w:t xml:space="preserve"> </w:t>
      </w:r>
      <w:r>
        <w:rPr>
          <w:color w:val="212121"/>
          <w:spacing w:val="-1"/>
          <w:sz w:val="24"/>
          <w:szCs w:val="24"/>
        </w:rPr>
        <w:t>acc</w:t>
      </w:r>
      <w:r>
        <w:rPr>
          <w:color w:val="212121"/>
          <w:spacing w:val="5"/>
          <w:sz w:val="24"/>
          <w:szCs w:val="24"/>
        </w:rPr>
        <w:t>o</w:t>
      </w:r>
      <w:r>
        <w:rPr>
          <w:color w:val="212121"/>
          <w:spacing w:val="1"/>
          <w:sz w:val="24"/>
          <w:szCs w:val="24"/>
        </w:rPr>
        <w:t>r</w:t>
      </w:r>
      <w:r>
        <w:rPr>
          <w:color w:val="212121"/>
          <w:sz w:val="24"/>
          <w:szCs w:val="24"/>
        </w:rPr>
        <w:t>d</w:t>
      </w:r>
      <w:r>
        <w:rPr>
          <w:color w:val="212121"/>
          <w:spacing w:val="-4"/>
          <w:sz w:val="24"/>
          <w:szCs w:val="24"/>
        </w:rPr>
        <w:t>i</w:t>
      </w:r>
      <w:r>
        <w:rPr>
          <w:color w:val="212121"/>
          <w:spacing w:val="-5"/>
          <w:sz w:val="24"/>
          <w:szCs w:val="24"/>
        </w:rPr>
        <w:t>n</w:t>
      </w:r>
      <w:r>
        <w:rPr>
          <w:color w:val="212121"/>
          <w:sz w:val="24"/>
          <w:szCs w:val="24"/>
        </w:rPr>
        <w:t>g</w:t>
      </w:r>
      <w:r>
        <w:rPr>
          <w:color w:val="212121"/>
          <w:spacing w:val="6"/>
          <w:sz w:val="24"/>
          <w:szCs w:val="24"/>
        </w:rPr>
        <w:t xml:space="preserve"> </w:t>
      </w:r>
      <w:r>
        <w:rPr>
          <w:color w:val="212121"/>
          <w:sz w:val="24"/>
          <w:szCs w:val="24"/>
        </w:rPr>
        <w:t>to</w:t>
      </w:r>
      <w:r>
        <w:rPr>
          <w:color w:val="212121"/>
          <w:spacing w:val="6"/>
          <w:sz w:val="24"/>
          <w:szCs w:val="24"/>
        </w:rPr>
        <w:t xml:space="preserve"> </w:t>
      </w:r>
      <w:r>
        <w:rPr>
          <w:color w:val="212121"/>
          <w:sz w:val="24"/>
          <w:szCs w:val="24"/>
        </w:rPr>
        <w:t>a d</w:t>
      </w:r>
      <w:r>
        <w:rPr>
          <w:color w:val="212121"/>
          <w:spacing w:val="-1"/>
          <w:sz w:val="24"/>
          <w:szCs w:val="24"/>
        </w:rPr>
        <w:t>e</w:t>
      </w:r>
      <w:r>
        <w:rPr>
          <w:color w:val="212121"/>
          <w:spacing w:val="-3"/>
          <w:sz w:val="24"/>
          <w:szCs w:val="24"/>
        </w:rPr>
        <w:t>f</w:t>
      </w:r>
      <w:r>
        <w:rPr>
          <w:color w:val="212121"/>
          <w:spacing w:val="-4"/>
          <w:sz w:val="24"/>
          <w:szCs w:val="24"/>
        </w:rPr>
        <w:t>i</w:t>
      </w:r>
      <w:r>
        <w:rPr>
          <w:color w:val="212121"/>
          <w:sz w:val="24"/>
          <w:szCs w:val="24"/>
        </w:rPr>
        <w:t>n</w:t>
      </w:r>
      <w:r>
        <w:rPr>
          <w:color w:val="212121"/>
          <w:spacing w:val="-1"/>
          <w:sz w:val="24"/>
          <w:szCs w:val="24"/>
        </w:rPr>
        <w:t>e</w:t>
      </w:r>
      <w:r>
        <w:rPr>
          <w:color w:val="212121"/>
          <w:sz w:val="24"/>
          <w:szCs w:val="24"/>
        </w:rPr>
        <w:t>d</w:t>
      </w:r>
      <w:r>
        <w:rPr>
          <w:color w:val="212121"/>
          <w:spacing w:val="11"/>
          <w:sz w:val="24"/>
          <w:szCs w:val="24"/>
        </w:rPr>
        <w:t xml:space="preserve"> </w:t>
      </w:r>
      <w:r>
        <w:rPr>
          <w:color w:val="212121"/>
          <w:spacing w:val="-4"/>
          <w:sz w:val="24"/>
          <w:szCs w:val="24"/>
        </w:rPr>
        <w:t>li</w:t>
      </w:r>
      <w:r>
        <w:rPr>
          <w:color w:val="212121"/>
          <w:spacing w:val="-2"/>
          <w:sz w:val="24"/>
          <w:szCs w:val="24"/>
        </w:rPr>
        <w:t>s</w:t>
      </w:r>
      <w:r>
        <w:rPr>
          <w:color w:val="212121"/>
          <w:sz w:val="24"/>
          <w:szCs w:val="24"/>
        </w:rPr>
        <w:t xml:space="preserve">t </w:t>
      </w:r>
      <w:r>
        <w:rPr>
          <w:color w:val="212121"/>
          <w:spacing w:val="5"/>
          <w:sz w:val="24"/>
          <w:szCs w:val="24"/>
        </w:rPr>
        <w:t>o</w:t>
      </w:r>
      <w:r>
        <w:rPr>
          <w:color w:val="212121"/>
          <w:sz w:val="24"/>
          <w:szCs w:val="24"/>
        </w:rPr>
        <w:t xml:space="preserve">f </w:t>
      </w:r>
      <w:r>
        <w:rPr>
          <w:color w:val="212121"/>
          <w:spacing w:val="-2"/>
          <w:sz w:val="24"/>
          <w:szCs w:val="24"/>
        </w:rPr>
        <w:t>s</w:t>
      </w:r>
      <w:r>
        <w:rPr>
          <w:color w:val="212121"/>
          <w:sz w:val="24"/>
          <w:szCs w:val="24"/>
        </w:rPr>
        <w:t>upp</w:t>
      </w:r>
      <w:r>
        <w:rPr>
          <w:color w:val="212121"/>
          <w:spacing w:val="5"/>
          <w:sz w:val="24"/>
          <w:szCs w:val="24"/>
        </w:rPr>
        <w:t>o</w:t>
      </w:r>
      <w:r>
        <w:rPr>
          <w:color w:val="212121"/>
          <w:spacing w:val="-3"/>
          <w:sz w:val="24"/>
          <w:szCs w:val="24"/>
        </w:rPr>
        <w:t>r</w:t>
      </w:r>
      <w:r>
        <w:rPr>
          <w:color w:val="212121"/>
          <w:spacing w:val="5"/>
          <w:sz w:val="24"/>
          <w:szCs w:val="24"/>
        </w:rPr>
        <w:t>t</w:t>
      </w:r>
      <w:r>
        <w:rPr>
          <w:color w:val="212121"/>
          <w:spacing w:val="-1"/>
          <w:sz w:val="24"/>
          <w:szCs w:val="24"/>
        </w:rPr>
        <w:t>e</w:t>
      </w:r>
      <w:r>
        <w:rPr>
          <w:color w:val="212121"/>
          <w:sz w:val="24"/>
          <w:szCs w:val="24"/>
        </w:rPr>
        <w:t>d</w:t>
      </w:r>
      <w:r>
        <w:rPr>
          <w:color w:val="212121"/>
          <w:spacing w:val="8"/>
          <w:sz w:val="24"/>
          <w:szCs w:val="24"/>
        </w:rPr>
        <w:t xml:space="preserve"> </w:t>
      </w:r>
      <w:r>
        <w:rPr>
          <w:color w:val="212121"/>
          <w:spacing w:val="-4"/>
          <w:sz w:val="24"/>
          <w:szCs w:val="24"/>
        </w:rPr>
        <w:t>l</w:t>
      </w:r>
      <w:r>
        <w:rPr>
          <w:color w:val="212121"/>
          <w:spacing w:val="4"/>
          <w:sz w:val="24"/>
          <w:szCs w:val="24"/>
        </w:rPr>
        <w:t>a</w:t>
      </w:r>
      <w:r>
        <w:rPr>
          <w:color w:val="212121"/>
          <w:spacing w:val="-5"/>
          <w:sz w:val="24"/>
          <w:szCs w:val="24"/>
        </w:rPr>
        <w:t>y</w:t>
      </w:r>
      <w:r>
        <w:rPr>
          <w:color w:val="212121"/>
          <w:spacing w:val="-1"/>
          <w:sz w:val="24"/>
          <w:szCs w:val="24"/>
        </w:rPr>
        <w:t>e</w:t>
      </w:r>
      <w:r>
        <w:rPr>
          <w:color w:val="212121"/>
          <w:spacing w:val="1"/>
          <w:sz w:val="24"/>
          <w:szCs w:val="24"/>
        </w:rPr>
        <w:t>r</w:t>
      </w:r>
      <w:r>
        <w:rPr>
          <w:color w:val="212121"/>
          <w:spacing w:val="-2"/>
          <w:sz w:val="24"/>
          <w:szCs w:val="24"/>
        </w:rPr>
        <w:t>s</w:t>
      </w:r>
      <w:r>
        <w:rPr>
          <w:color w:val="212121"/>
          <w:sz w:val="24"/>
          <w:szCs w:val="24"/>
        </w:rPr>
        <w:t>.</w:t>
      </w:r>
      <w:r>
        <w:rPr>
          <w:color w:val="212121"/>
          <w:spacing w:val="10"/>
          <w:sz w:val="24"/>
          <w:szCs w:val="24"/>
        </w:rPr>
        <w:t xml:space="preserve"> </w:t>
      </w:r>
      <w:r>
        <w:rPr>
          <w:color w:val="212121"/>
          <w:spacing w:val="1"/>
          <w:sz w:val="24"/>
          <w:szCs w:val="24"/>
        </w:rPr>
        <w:t>I</w:t>
      </w:r>
      <w:r>
        <w:rPr>
          <w:color w:val="212121"/>
          <w:sz w:val="24"/>
          <w:szCs w:val="24"/>
        </w:rPr>
        <w:t>t</w:t>
      </w:r>
      <w:r>
        <w:rPr>
          <w:color w:val="212121"/>
          <w:spacing w:val="13"/>
          <w:sz w:val="24"/>
          <w:szCs w:val="24"/>
        </w:rPr>
        <w:t xml:space="preserve"> </w:t>
      </w:r>
      <w:r>
        <w:rPr>
          <w:color w:val="212121"/>
          <w:spacing w:val="-5"/>
          <w:sz w:val="24"/>
          <w:szCs w:val="24"/>
        </w:rPr>
        <w:t>p</w:t>
      </w:r>
      <w:r>
        <w:rPr>
          <w:color w:val="212121"/>
          <w:spacing w:val="-3"/>
          <w:sz w:val="24"/>
          <w:szCs w:val="24"/>
        </w:rPr>
        <w:t>r</w:t>
      </w:r>
      <w:r>
        <w:rPr>
          <w:color w:val="212121"/>
          <w:spacing w:val="5"/>
          <w:sz w:val="24"/>
          <w:szCs w:val="24"/>
        </w:rPr>
        <w:t>o</w:t>
      </w:r>
      <w:r>
        <w:rPr>
          <w:color w:val="212121"/>
          <w:spacing w:val="-9"/>
          <w:sz w:val="24"/>
          <w:szCs w:val="24"/>
        </w:rPr>
        <w:t>m</w:t>
      </w:r>
      <w:r>
        <w:rPr>
          <w:color w:val="212121"/>
          <w:spacing w:val="5"/>
          <w:sz w:val="24"/>
          <w:szCs w:val="24"/>
        </w:rPr>
        <w:t>ot</w:t>
      </w:r>
      <w:r>
        <w:rPr>
          <w:color w:val="212121"/>
          <w:spacing w:val="-1"/>
          <w:sz w:val="24"/>
          <w:szCs w:val="24"/>
        </w:rPr>
        <w:t>e</w:t>
      </w:r>
      <w:r>
        <w:rPr>
          <w:color w:val="212121"/>
          <w:sz w:val="24"/>
          <w:szCs w:val="24"/>
        </w:rPr>
        <w:t>s</w:t>
      </w:r>
      <w:r>
        <w:rPr>
          <w:color w:val="212121"/>
          <w:spacing w:val="6"/>
          <w:sz w:val="24"/>
          <w:szCs w:val="24"/>
        </w:rPr>
        <w:t xml:space="preserve"> </w:t>
      </w:r>
      <w:r>
        <w:rPr>
          <w:color w:val="212121"/>
          <w:sz w:val="24"/>
          <w:szCs w:val="24"/>
        </w:rPr>
        <w:t>Op</w:t>
      </w:r>
      <w:r>
        <w:rPr>
          <w:color w:val="212121"/>
          <w:spacing w:val="-1"/>
          <w:sz w:val="24"/>
          <w:szCs w:val="24"/>
        </w:rPr>
        <w:t>e</w:t>
      </w:r>
      <w:r>
        <w:rPr>
          <w:color w:val="212121"/>
          <w:sz w:val="24"/>
          <w:szCs w:val="24"/>
        </w:rPr>
        <w:t>n</w:t>
      </w:r>
      <w:r>
        <w:rPr>
          <w:color w:val="212121"/>
          <w:spacing w:val="3"/>
          <w:sz w:val="24"/>
          <w:szCs w:val="24"/>
        </w:rPr>
        <w:t xml:space="preserve"> </w:t>
      </w:r>
      <w:r>
        <w:rPr>
          <w:color w:val="212121"/>
          <w:spacing w:val="4"/>
          <w:sz w:val="24"/>
          <w:szCs w:val="24"/>
        </w:rPr>
        <w:t>V</w:t>
      </w:r>
      <w:r>
        <w:rPr>
          <w:color w:val="212121"/>
          <w:spacing w:val="-4"/>
          <w:sz w:val="24"/>
          <w:szCs w:val="24"/>
        </w:rPr>
        <w:t>i</w:t>
      </w:r>
      <w:r>
        <w:rPr>
          <w:color w:val="212121"/>
          <w:spacing w:val="2"/>
          <w:sz w:val="24"/>
          <w:szCs w:val="24"/>
        </w:rPr>
        <w:t>s</w:t>
      </w:r>
      <w:r>
        <w:rPr>
          <w:color w:val="212121"/>
          <w:spacing w:val="-9"/>
          <w:sz w:val="24"/>
          <w:szCs w:val="24"/>
        </w:rPr>
        <w:t>i</w:t>
      </w:r>
      <w:r>
        <w:rPr>
          <w:color w:val="212121"/>
          <w:spacing w:val="9"/>
          <w:sz w:val="24"/>
          <w:szCs w:val="24"/>
        </w:rPr>
        <w:t>o</w:t>
      </w:r>
      <w:r>
        <w:rPr>
          <w:color w:val="212121"/>
          <w:sz w:val="24"/>
          <w:szCs w:val="24"/>
        </w:rPr>
        <w:t>n</w:t>
      </w:r>
      <w:r>
        <w:rPr>
          <w:color w:val="212121"/>
          <w:spacing w:val="3"/>
          <w:sz w:val="24"/>
          <w:szCs w:val="24"/>
        </w:rPr>
        <w:t xml:space="preserve"> C</w:t>
      </w:r>
      <w:r>
        <w:rPr>
          <w:color w:val="212121"/>
          <w:spacing w:val="-1"/>
          <w:sz w:val="24"/>
          <w:szCs w:val="24"/>
        </w:rPr>
        <w:t>a</w:t>
      </w:r>
      <w:r>
        <w:rPr>
          <w:color w:val="212121"/>
          <w:spacing w:val="5"/>
          <w:sz w:val="24"/>
          <w:szCs w:val="24"/>
        </w:rPr>
        <w:t>p</w:t>
      </w:r>
      <w:r>
        <w:rPr>
          <w:color w:val="212121"/>
          <w:spacing w:val="-2"/>
          <w:sz w:val="24"/>
          <w:szCs w:val="24"/>
        </w:rPr>
        <w:t>s</w:t>
      </w:r>
      <w:r>
        <w:rPr>
          <w:color w:val="212121"/>
          <w:spacing w:val="5"/>
          <w:sz w:val="24"/>
          <w:szCs w:val="24"/>
        </w:rPr>
        <w:t>u</w:t>
      </w:r>
      <w:r>
        <w:rPr>
          <w:color w:val="212121"/>
          <w:spacing w:val="-4"/>
          <w:sz w:val="24"/>
          <w:szCs w:val="24"/>
        </w:rPr>
        <w:t>l</w:t>
      </w:r>
      <w:r>
        <w:rPr>
          <w:color w:val="212121"/>
          <w:spacing w:val="-1"/>
          <w:sz w:val="24"/>
          <w:szCs w:val="24"/>
        </w:rPr>
        <w:t>e</w:t>
      </w:r>
      <w:r>
        <w:rPr>
          <w:color w:val="212121"/>
          <w:spacing w:val="-2"/>
          <w:sz w:val="24"/>
          <w:szCs w:val="24"/>
        </w:rPr>
        <w:t>s</w:t>
      </w:r>
      <w:r>
        <w:rPr>
          <w:color w:val="212121"/>
          <w:sz w:val="24"/>
          <w:szCs w:val="24"/>
        </w:rPr>
        <w:t>.</w:t>
      </w:r>
      <w:r>
        <w:rPr>
          <w:color w:val="212121"/>
          <w:spacing w:val="10"/>
          <w:sz w:val="24"/>
          <w:szCs w:val="24"/>
        </w:rPr>
        <w:t xml:space="preserve"> </w:t>
      </w:r>
      <w:r>
        <w:rPr>
          <w:color w:val="212121"/>
          <w:sz w:val="24"/>
          <w:szCs w:val="24"/>
        </w:rPr>
        <w:t>wh</w:t>
      </w:r>
      <w:r>
        <w:rPr>
          <w:color w:val="212121"/>
          <w:spacing w:val="-5"/>
          <w:sz w:val="24"/>
          <w:szCs w:val="24"/>
        </w:rPr>
        <w:t>i</w:t>
      </w:r>
      <w:r>
        <w:rPr>
          <w:color w:val="212121"/>
          <w:spacing w:val="4"/>
          <w:sz w:val="24"/>
          <w:szCs w:val="24"/>
        </w:rPr>
        <w:t>c</w:t>
      </w:r>
      <w:r>
        <w:rPr>
          <w:color w:val="212121"/>
          <w:sz w:val="24"/>
          <w:szCs w:val="24"/>
        </w:rPr>
        <w:t>h</w:t>
      </w:r>
      <w:r>
        <w:rPr>
          <w:color w:val="212121"/>
          <w:spacing w:val="8"/>
          <w:sz w:val="24"/>
          <w:szCs w:val="24"/>
        </w:rPr>
        <w:t xml:space="preserve"> </w:t>
      </w:r>
      <w:r>
        <w:rPr>
          <w:color w:val="212121"/>
          <w:spacing w:val="-4"/>
          <w:sz w:val="24"/>
          <w:szCs w:val="24"/>
        </w:rPr>
        <w:t>i</w:t>
      </w:r>
      <w:r>
        <w:rPr>
          <w:color w:val="212121"/>
          <w:sz w:val="24"/>
          <w:szCs w:val="24"/>
        </w:rPr>
        <w:t>s</w:t>
      </w:r>
      <w:r>
        <w:rPr>
          <w:color w:val="212121"/>
          <w:spacing w:val="10"/>
          <w:sz w:val="24"/>
          <w:szCs w:val="24"/>
        </w:rPr>
        <w:t xml:space="preserve"> </w:t>
      </w:r>
      <w:r>
        <w:rPr>
          <w:color w:val="212121"/>
          <w:sz w:val="24"/>
          <w:szCs w:val="24"/>
        </w:rPr>
        <w:t>a</w:t>
      </w:r>
      <w:r>
        <w:rPr>
          <w:color w:val="212121"/>
          <w:spacing w:val="7"/>
          <w:sz w:val="24"/>
          <w:szCs w:val="24"/>
        </w:rPr>
        <w:t xml:space="preserve"> </w:t>
      </w:r>
      <w:r>
        <w:rPr>
          <w:color w:val="212121"/>
          <w:spacing w:val="10"/>
          <w:sz w:val="24"/>
          <w:szCs w:val="24"/>
        </w:rPr>
        <w:t>p</w:t>
      </w:r>
      <w:r>
        <w:rPr>
          <w:color w:val="212121"/>
          <w:spacing w:val="5"/>
          <w:sz w:val="24"/>
          <w:szCs w:val="24"/>
        </w:rPr>
        <w:t>o</w:t>
      </w:r>
      <w:r>
        <w:rPr>
          <w:color w:val="212121"/>
          <w:spacing w:val="-3"/>
          <w:sz w:val="24"/>
          <w:szCs w:val="24"/>
        </w:rPr>
        <w:t>r</w:t>
      </w:r>
      <w:r>
        <w:rPr>
          <w:color w:val="212121"/>
          <w:spacing w:val="5"/>
          <w:sz w:val="24"/>
          <w:szCs w:val="24"/>
        </w:rPr>
        <w:t>t</w:t>
      </w:r>
      <w:r>
        <w:rPr>
          <w:color w:val="212121"/>
          <w:spacing w:val="-1"/>
          <w:sz w:val="24"/>
          <w:szCs w:val="24"/>
        </w:rPr>
        <w:t>a</w:t>
      </w:r>
      <w:r>
        <w:rPr>
          <w:color w:val="212121"/>
          <w:sz w:val="24"/>
          <w:szCs w:val="24"/>
        </w:rPr>
        <w:t>b</w:t>
      </w:r>
      <w:r>
        <w:rPr>
          <w:color w:val="212121"/>
          <w:spacing w:val="-9"/>
          <w:sz w:val="24"/>
          <w:szCs w:val="24"/>
        </w:rPr>
        <w:t>l</w:t>
      </w:r>
      <w:r>
        <w:rPr>
          <w:color w:val="212121"/>
          <w:sz w:val="24"/>
          <w:szCs w:val="24"/>
        </w:rPr>
        <w:t>e</w:t>
      </w:r>
      <w:r>
        <w:rPr>
          <w:color w:val="212121"/>
          <w:spacing w:val="12"/>
          <w:sz w:val="24"/>
          <w:szCs w:val="24"/>
        </w:rPr>
        <w:t xml:space="preserve"> </w:t>
      </w:r>
      <w:r>
        <w:rPr>
          <w:color w:val="212121"/>
          <w:spacing w:val="-8"/>
          <w:sz w:val="24"/>
          <w:szCs w:val="24"/>
        </w:rPr>
        <w:t>f</w:t>
      </w:r>
      <w:r>
        <w:rPr>
          <w:color w:val="212121"/>
          <w:spacing w:val="5"/>
          <w:sz w:val="24"/>
          <w:szCs w:val="24"/>
        </w:rPr>
        <w:t>o</w:t>
      </w:r>
      <w:r>
        <w:rPr>
          <w:color w:val="212121"/>
          <w:spacing w:val="6"/>
          <w:sz w:val="24"/>
          <w:szCs w:val="24"/>
        </w:rPr>
        <w:t>r</w:t>
      </w:r>
      <w:r>
        <w:rPr>
          <w:color w:val="212121"/>
          <w:spacing w:val="-4"/>
          <w:sz w:val="24"/>
          <w:szCs w:val="24"/>
        </w:rPr>
        <w:t>m</w:t>
      </w:r>
      <w:r>
        <w:rPr>
          <w:color w:val="212121"/>
          <w:spacing w:val="-1"/>
          <w:sz w:val="24"/>
          <w:szCs w:val="24"/>
        </w:rPr>
        <w:t>a</w:t>
      </w:r>
      <w:r>
        <w:rPr>
          <w:color w:val="212121"/>
          <w:spacing w:val="5"/>
          <w:sz w:val="24"/>
          <w:szCs w:val="24"/>
        </w:rPr>
        <w:t>t</w:t>
      </w:r>
      <w:r>
        <w:rPr>
          <w:color w:val="212121"/>
          <w:sz w:val="24"/>
          <w:szCs w:val="24"/>
        </w:rPr>
        <w:t xml:space="preserve">, </w:t>
      </w:r>
      <w:r>
        <w:rPr>
          <w:color w:val="212121"/>
          <w:spacing w:val="-1"/>
          <w:sz w:val="24"/>
          <w:szCs w:val="24"/>
        </w:rPr>
        <w:t>c</w:t>
      </w:r>
      <w:r>
        <w:rPr>
          <w:color w:val="212121"/>
          <w:spacing w:val="5"/>
          <w:sz w:val="24"/>
          <w:szCs w:val="24"/>
        </w:rPr>
        <w:t>o</w:t>
      </w:r>
      <w:r>
        <w:rPr>
          <w:color w:val="212121"/>
          <w:spacing w:val="-9"/>
          <w:sz w:val="24"/>
          <w:szCs w:val="24"/>
        </w:rPr>
        <w:t>m</w:t>
      </w:r>
      <w:r>
        <w:rPr>
          <w:color w:val="212121"/>
          <w:sz w:val="24"/>
          <w:szCs w:val="24"/>
        </w:rPr>
        <w:t>p</w:t>
      </w:r>
      <w:r>
        <w:rPr>
          <w:color w:val="212121"/>
          <w:spacing w:val="-1"/>
          <w:sz w:val="24"/>
          <w:szCs w:val="24"/>
        </w:rPr>
        <w:t>a</w:t>
      </w:r>
      <w:r>
        <w:rPr>
          <w:color w:val="212121"/>
          <w:spacing w:val="10"/>
          <w:sz w:val="24"/>
          <w:szCs w:val="24"/>
        </w:rPr>
        <w:t>t</w:t>
      </w:r>
      <w:r>
        <w:rPr>
          <w:color w:val="212121"/>
          <w:spacing w:val="-4"/>
          <w:sz w:val="24"/>
          <w:szCs w:val="24"/>
        </w:rPr>
        <w:t>i</w:t>
      </w:r>
      <w:r>
        <w:rPr>
          <w:color w:val="212121"/>
          <w:sz w:val="24"/>
          <w:szCs w:val="24"/>
        </w:rPr>
        <w:t>b</w:t>
      </w:r>
      <w:r>
        <w:rPr>
          <w:color w:val="212121"/>
          <w:spacing w:val="-4"/>
          <w:sz w:val="24"/>
          <w:szCs w:val="24"/>
        </w:rPr>
        <w:t>l</w:t>
      </w:r>
      <w:r>
        <w:rPr>
          <w:color w:val="212121"/>
          <w:sz w:val="24"/>
          <w:szCs w:val="24"/>
        </w:rPr>
        <w:t>e</w:t>
      </w:r>
      <w:r>
        <w:rPr>
          <w:color w:val="212121"/>
          <w:spacing w:val="1"/>
          <w:sz w:val="24"/>
          <w:szCs w:val="24"/>
        </w:rPr>
        <w:t xml:space="preserve"> </w:t>
      </w:r>
      <w:r>
        <w:rPr>
          <w:color w:val="212121"/>
          <w:spacing w:val="4"/>
          <w:sz w:val="24"/>
          <w:szCs w:val="24"/>
        </w:rPr>
        <w:t>w</w:t>
      </w:r>
      <w:r>
        <w:rPr>
          <w:color w:val="212121"/>
          <w:spacing w:val="-9"/>
          <w:sz w:val="24"/>
          <w:szCs w:val="24"/>
        </w:rPr>
        <w:t>i</w:t>
      </w:r>
      <w:r>
        <w:rPr>
          <w:color w:val="212121"/>
          <w:spacing w:val="5"/>
          <w:sz w:val="24"/>
          <w:szCs w:val="24"/>
        </w:rPr>
        <w:t>t</w:t>
      </w:r>
      <w:r>
        <w:rPr>
          <w:color w:val="212121"/>
          <w:sz w:val="24"/>
          <w:szCs w:val="24"/>
        </w:rPr>
        <w:t>h</w:t>
      </w:r>
      <w:r>
        <w:rPr>
          <w:color w:val="212121"/>
          <w:spacing w:val="-3"/>
          <w:sz w:val="24"/>
          <w:szCs w:val="24"/>
        </w:rPr>
        <w:t xml:space="preserve"> </w:t>
      </w:r>
      <w:r>
        <w:rPr>
          <w:color w:val="212121"/>
          <w:spacing w:val="4"/>
          <w:sz w:val="24"/>
          <w:szCs w:val="24"/>
        </w:rPr>
        <w:t>a</w:t>
      </w:r>
      <w:r>
        <w:rPr>
          <w:color w:val="212121"/>
          <w:sz w:val="24"/>
          <w:szCs w:val="24"/>
        </w:rPr>
        <w:t>ll</w:t>
      </w:r>
      <w:r>
        <w:rPr>
          <w:color w:val="212121"/>
          <w:spacing w:val="-6"/>
          <w:sz w:val="24"/>
          <w:szCs w:val="24"/>
        </w:rPr>
        <w:t xml:space="preserve"> </w:t>
      </w:r>
      <w:r>
        <w:rPr>
          <w:color w:val="212121"/>
          <w:spacing w:val="5"/>
          <w:sz w:val="24"/>
          <w:szCs w:val="24"/>
        </w:rPr>
        <w:t>ot</w:t>
      </w:r>
      <w:r>
        <w:rPr>
          <w:color w:val="212121"/>
          <w:spacing w:val="-5"/>
          <w:sz w:val="24"/>
          <w:szCs w:val="24"/>
        </w:rPr>
        <w:t>h</w:t>
      </w:r>
      <w:r>
        <w:rPr>
          <w:color w:val="212121"/>
          <w:spacing w:val="-1"/>
          <w:sz w:val="24"/>
          <w:szCs w:val="24"/>
        </w:rPr>
        <w:t>e</w:t>
      </w:r>
      <w:r>
        <w:rPr>
          <w:color w:val="212121"/>
          <w:sz w:val="24"/>
          <w:szCs w:val="24"/>
        </w:rPr>
        <w:t>r</w:t>
      </w:r>
      <w:r>
        <w:rPr>
          <w:color w:val="212121"/>
          <w:spacing w:val="4"/>
          <w:sz w:val="24"/>
          <w:szCs w:val="24"/>
        </w:rPr>
        <w:t xml:space="preserve"> </w:t>
      </w:r>
      <w:r>
        <w:rPr>
          <w:color w:val="212121"/>
          <w:spacing w:val="-8"/>
          <w:sz w:val="24"/>
          <w:szCs w:val="24"/>
        </w:rPr>
        <w:t>f</w:t>
      </w:r>
      <w:r>
        <w:rPr>
          <w:color w:val="212121"/>
          <w:spacing w:val="5"/>
          <w:sz w:val="24"/>
          <w:szCs w:val="24"/>
        </w:rPr>
        <w:t>o</w:t>
      </w:r>
      <w:r>
        <w:rPr>
          <w:color w:val="212121"/>
          <w:spacing w:val="6"/>
          <w:sz w:val="24"/>
          <w:szCs w:val="24"/>
        </w:rPr>
        <w:t>r</w:t>
      </w:r>
      <w:r>
        <w:rPr>
          <w:color w:val="212121"/>
          <w:spacing w:val="-9"/>
          <w:sz w:val="24"/>
          <w:szCs w:val="24"/>
        </w:rPr>
        <w:t>m</w:t>
      </w:r>
      <w:r>
        <w:rPr>
          <w:color w:val="212121"/>
          <w:spacing w:val="-1"/>
          <w:sz w:val="24"/>
          <w:szCs w:val="24"/>
        </w:rPr>
        <w:t>a</w:t>
      </w:r>
      <w:r>
        <w:rPr>
          <w:color w:val="212121"/>
          <w:spacing w:val="5"/>
          <w:sz w:val="24"/>
          <w:szCs w:val="24"/>
        </w:rPr>
        <w:t>t</w:t>
      </w:r>
      <w:r>
        <w:rPr>
          <w:color w:val="212121"/>
          <w:spacing w:val="-2"/>
          <w:sz w:val="24"/>
          <w:szCs w:val="24"/>
        </w:rPr>
        <w:t>s</w:t>
      </w:r>
      <w:r>
        <w:rPr>
          <w:color w:val="212121"/>
          <w:sz w:val="24"/>
          <w:szCs w:val="24"/>
        </w:rPr>
        <w:t>.</w:t>
      </w:r>
    </w:p>
    <w:p w14:paraId="1862D4F1" w14:textId="77777777" w:rsidR="00433F0F" w:rsidRDefault="00433F0F">
      <w:pPr>
        <w:spacing w:before="8" w:line="240" w:lineRule="exact"/>
        <w:rPr>
          <w:sz w:val="24"/>
          <w:szCs w:val="24"/>
        </w:rPr>
      </w:pPr>
    </w:p>
    <w:p w14:paraId="228FEA4F" w14:textId="77777777" w:rsidR="00433F0F" w:rsidRDefault="008B01BA">
      <w:pPr>
        <w:ind w:left="687"/>
        <w:rPr>
          <w:sz w:val="24"/>
          <w:szCs w:val="24"/>
        </w:rPr>
      </w:pPr>
      <w:r>
        <w:rPr>
          <w:b/>
          <w:sz w:val="24"/>
          <w:szCs w:val="24"/>
        </w:rPr>
        <w:t>5</w:t>
      </w:r>
      <w:r>
        <w:rPr>
          <w:b/>
          <w:spacing w:val="2"/>
          <w:sz w:val="24"/>
          <w:szCs w:val="24"/>
        </w:rPr>
        <w:t>.</w:t>
      </w:r>
      <w:r>
        <w:rPr>
          <w:b/>
          <w:sz w:val="24"/>
          <w:szCs w:val="24"/>
        </w:rPr>
        <w:t>1</w:t>
      </w:r>
      <w:r>
        <w:rPr>
          <w:b/>
          <w:spacing w:val="2"/>
          <w:sz w:val="24"/>
          <w:szCs w:val="24"/>
        </w:rPr>
        <w:t>.</w:t>
      </w:r>
      <w:r>
        <w:rPr>
          <w:b/>
          <w:sz w:val="24"/>
          <w:szCs w:val="24"/>
        </w:rPr>
        <w:t>2</w:t>
      </w:r>
      <w:r>
        <w:rPr>
          <w:b/>
          <w:spacing w:val="-2"/>
          <w:sz w:val="24"/>
          <w:szCs w:val="24"/>
        </w:rPr>
        <w:t xml:space="preserve"> </w:t>
      </w:r>
      <w:r>
        <w:rPr>
          <w:b/>
          <w:sz w:val="24"/>
          <w:szCs w:val="24"/>
        </w:rPr>
        <w:t>HAR</w:t>
      </w:r>
      <w:r>
        <w:rPr>
          <w:b/>
          <w:spacing w:val="-1"/>
          <w:sz w:val="24"/>
          <w:szCs w:val="24"/>
        </w:rPr>
        <w:t>D</w:t>
      </w:r>
      <w:r>
        <w:rPr>
          <w:b/>
          <w:sz w:val="24"/>
          <w:szCs w:val="24"/>
        </w:rPr>
        <w:t>WA</w:t>
      </w:r>
      <w:r>
        <w:rPr>
          <w:b/>
          <w:spacing w:val="-1"/>
          <w:sz w:val="24"/>
          <w:szCs w:val="24"/>
        </w:rPr>
        <w:t>R</w:t>
      </w:r>
      <w:r>
        <w:rPr>
          <w:b/>
          <w:sz w:val="24"/>
          <w:szCs w:val="24"/>
        </w:rPr>
        <w:t>E CON</w:t>
      </w:r>
      <w:r>
        <w:rPr>
          <w:b/>
          <w:spacing w:val="-3"/>
          <w:sz w:val="24"/>
          <w:szCs w:val="24"/>
        </w:rPr>
        <w:t>F</w:t>
      </w:r>
      <w:r>
        <w:rPr>
          <w:b/>
          <w:spacing w:val="-2"/>
          <w:sz w:val="24"/>
          <w:szCs w:val="24"/>
        </w:rPr>
        <w:t>I</w:t>
      </w:r>
      <w:r>
        <w:rPr>
          <w:b/>
          <w:sz w:val="24"/>
          <w:szCs w:val="24"/>
        </w:rPr>
        <w:t>GUR</w:t>
      </w:r>
      <w:r>
        <w:rPr>
          <w:b/>
          <w:spacing w:val="-1"/>
          <w:sz w:val="24"/>
          <w:szCs w:val="24"/>
        </w:rPr>
        <w:t>A</w:t>
      </w:r>
      <w:r>
        <w:rPr>
          <w:b/>
          <w:spacing w:val="3"/>
          <w:sz w:val="24"/>
          <w:szCs w:val="24"/>
        </w:rPr>
        <w:t>T</w:t>
      </w:r>
      <w:r>
        <w:rPr>
          <w:b/>
          <w:spacing w:val="-2"/>
          <w:sz w:val="24"/>
          <w:szCs w:val="24"/>
        </w:rPr>
        <w:t>I</w:t>
      </w:r>
      <w:r>
        <w:rPr>
          <w:b/>
          <w:sz w:val="24"/>
          <w:szCs w:val="24"/>
        </w:rPr>
        <w:t>ON</w:t>
      </w:r>
    </w:p>
    <w:p w14:paraId="061C9A7D" w14:textId="77777777" w:rsidR="00433F0F" w:rsidRDefault="00433F0F">
      <w:pPr>
        <w:spacing w:line="180" w:lineRule="exact"/>
        <w:rPr>
          <w:sz w:val="18"/>
          <w:szCs w:val="18"/>
        </w:rPr>
      </w:pPr>
    </w:p>
    <w:p w14:paraId="125F7352" w14:textId="77777777" w:rsidR="00433F0F" w:rsidRDefault="00433F0F">
      <w:pPr>
        <w:spacing w:line="200" w:lineRule="exact"/>
      </w:pPr>
    </w:p>
    <w:p w14:paraId="72D7D652" w14:textId="77777777" w:rsidR="00433F0F" w:rsidRDefault="008B01BA">
      <w:pPr>
        <w:ind w:left="807"/>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spacing w:val="1"/>
          <w:sz w:val="24"/>
          <w:szCs w:val="24"/>
        </w:rPr>
        <w:t>P</w:t>
      </w:r>
      <w:r>
        <w:rPr>
          <w:spacing w:val="-3"/>
          <w:sz w:val="24"/>
          <w:szCs w:val="24"/>
        </w:rPr>
        <w:t>r</w:t>
      </w:r>
      <w:r>
        <w:rPr>
          <w:spacing w:val="5"/>
          <w:sz w:val="24"/>
          <w:szCs w:val="24"/>
        </w:rPr>
        <w:t>o</w:t>
      </w:r>
      <w:r>
        <w:rPr>
          <w:spacing w:val="-1"/>
          <w:sz w:val="24"/>
          <w:szCs w:val="24"/>
        </w:rPr>
        <w:t>ce</w:t>
      </w:r>
      <w:r>
        <w:rPr>
          <w:spacing w:val="-2"/>
          <w:sz w:val="24"/>
          <w:szCs w:val="24"/>
        </w:rPr>
        <w:t>ss</w:t>
      </w:r>
      <w:r>
        <w:rPr>
          <w:spacing w:val="5"/>
          <w:sz w:val="24"/>
          <w:szCs w:val="24"/>
        </w:rPr>
        <w:t>o</w:t>
      </w:r>
      <w:r>
        <w:rPr>
          <w:spacing w:val="1"/>
          <w:sz w:val="24"/>
          <w:szCs w:val="24"/>
        </w:rPr>
        <w:t>r</w:t>
      </w:r>
      <w:r>
        <w:rPr>
          <w:sz w:val="24"/>
          <w:szCs w:val="24"/>
        </w:rPr>
        <w:t>:</w:t>
      </w:r>
      <w:r>
        <w:rPr>
          <w:spacing w:val="-2"/>
          <w:sz w:val="24"/>
          <w:szCs w:val="24"/>
        </w:rPr>
        <w:t xml:space="preserve"> </w:t>
      </w:r>
      <w:r>
        <w:rPr>
          <w:spacing w:val="1"/>
          <w:sz w:val="24"/>
          <w:szCs w:val="24"/>
        </w:rPr>
        <w:t>I</w:t>
      </w:r>
      <w:r>
        <w:rPr>
          <w:spacing w:val="-5"/>
          <w:sz w:val="24"/>
          <w:szCs w:val="24"/>
        </w:rPr>
        <w:t>n</w:t>
      </w:r>
      <w:r>
        <w:rPr>
          <w:spacing w:val="5"/>
          <w:sz w:val="24"/>
          <w:szCs w:val="24"/>
        </w:rPr>
        <w:t>t</w:t>
      </w:r>
      <w:r>
        <w:rPr>
          <w:spacing w:val="-1"/>
          <w:sz w:val="24"/>
          <w:szCs w:val="24"/>
        </w:rPr>
        <w:t>e</w:t>
      </w:r>
      <w:r>
        <w:rPr>
          <w:sz w:val="24"/>
          <w:szCs w:val="24"/>
        </w:rPr>
        <w:t>l</w:t>
      </w:r>
      <w:r>
        <w:rPr>
          <w:spacing w:val="-7"/>
          <w:sz w:val="24"/>
          <w:szCs w:val="24"/>
        </w:rPr>
        <w:t xml:space="preserve"> </w:t>
      </w:r>
      <w:r>
        <w:rPr>
          <w:spacing w:val="-1"/>
          <w:sz w:val="24"/>
          <w:szCs w:val="24"/>
        </w:rPr>
        <w:t>c</w:t>
      </w:r>
      <w:r>
        <w:rPr>
          <w:spacing w:val="5"/>
          <w:sz w:val="24"/>
          <w:szCs w:val="24"/>
        </w:rPr>
        <w:t>o</w:t>
      </w:r>
      <w:r>
        <w:rPr>
          <w:spacing w:val="1"/>
          <w:sz w:val="24"/>
          <w:szCs w:val="24"/>
        </w:rPr>
        <w:t>r</w:t>
      </w:r>
      <w:r>
        <w:rPr>
          <w:sz w:val="24"/>
          <w:szCs w:val="24"/>
        </w:rPr>
        <w:t>e</w:t>
      </w:r>
      <w:r>
        <w:rPr>
          <w:spacing w:val="1"/>
          <w:sz w:val="24"/>
          <w:szCs w:val="24"/>
        </w:rPr>
        <w:t xml:space="preserve"> </w:t>
      </w:r>
      <w:r>
        <w:rPr>
          <w:spacing w:val="-9"/>
          <w:sz w:val="24"/>
          <w:szCs w:val="24"/>
        </w:rPr>
        <w:t>i</w:t>
      </w:r>
      <w:r>
        <w:rPr>
          <w:sz w:val="24"/>
          <w:szCs w:val="24"/>
        </w:rPr>
        <w:t>5</w:t>
      </w:r>
      <w:r>
        <w:rPr>
          <w:spacing w:val="2"/>
          <w:sz w:val="24"/>
          <w:szCs w:val="24"/>
        </w:rPr>
        <w:t xml:space="preserve"> </w:t>
      </w:r>
      <w:r>
        <w:rPr>
          <w:spacing w:val="5"/>
          <w:sz w:val="24"/>
          <w:szCs w:val="24"/>
        </w:rPr>
        <w:t>o</w:t>
      </w:r>
      <w:r>
        <w:rPr>
          <w:sz w:val="24"/>
          <w:szCs w:val="24"/>
        </w:rPr>
        <w:t>r</w:t>
      </w:r>
      <w:r>
        <w:rPr>
          <w:spacing w:val="4"/>
          <w:sz w:val="24"/>
          <w:szCs w:val="24"/>
        </w:rPr>
        <w:t xml:space="preserve"> </w:t>
      </w:r>
      <w:r>
        <w:rPr>
          <w:spacing w:val="-1"/>
          <w:sz w:val="24"/>
          <w:szCs w:val="24"/>
        </w:rPr>
        <w:t>a</w:t>
      </w:r>
      <w:r>
        <w:rPr>
          <w:spacing w:val="-5"/>
          <w:sz w:val="24"/>
          <w:szCs w:val="24"/>
        </w:rPr>
        <w:t>b</w:t>
      </w:r>
      <w:r>
        <w:rPr>
          <w:spacing w:val="5"/>
          <w:sz w:val="24"/>
          <w:szCs w:val="24"/>
        </w:rPr>
        <w:t>o</w:t>
      </w:r>
      <w:r>
        <w:rPr>
          <w:spacing w:val="-5"/>
          <w:sz w:val="24"/>
          <w:szCs w:val="24"/>
        </w:rPr>
        <w:t>v</w:t>
      </w:r>
      <w:r>
        <w:rPr>
          <w:spacing w:val="-1"/>
          <w:sz w:val="24"/>
          <w:szCs w:val="24"/>
        </w:rPr>
        <w:t>e</w:t>
      </w:r>
      <w:r>
        <w:rPr>
          <w:sz w:val="24"/>
          <w:szCs w:val="24"/>
        </w:rPr>
        <w:t>.</w:t>
      </w:r>
    </w:p>
    <w:p w14:paraId="5D45F735" w14:textId="77777777" w:rsidR="00433F0F" w:rsidRDefault="00433F0F">
      <w:pPr>
        <w:spacing w:before="6" w:line="120" w:lineRule="exact"/>
        <w:rPr>
          <w:sz w:val="13"/>
          <w:szCs w:val="13"/>
        </w:rPr>
      </w:pPr>
    </w:p>
    <w:p w14:paraId="602989FD" w14:textId="77777777" w:rsidR="00433F0F" w:rsidRDefault="008B01BA">
      <w:pPr>
        <w:ind w:left="807"/>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sz w:val="24"/>
          <w:szCs w:val="24"/>
        </w:rPr>
        <w:t>64</w:t>
      </w:r>
      <w:r>
        <w:rPr>
          <w:spacing w:val="2"/>
          <w:sz w:val="24"/>
          <w:szCs w:val="24"/>
        </w:rPr>
        <w:t>-</w:t>
      </w:r>
      <w:r>
        <w:rPr>
          <w:sz w:val="24"/>
          <w:szCs w:val="24"/>
        </w:rPr>
        <w:t>b</w:t>
      </w:r>
      <w:r>
        <w:rPr>
          <w:spacing w:val="-9"/>
          <w:sz w:val="24"/>
          <w:szCs w:val="24"/>
        </w:rPr>
        <w:t>i</w:t>
      </w:r>
      <w:r>
        <w:rPr>
          <w:spacing w:val="5"/>
          <w:sz w:val="24"/>
          <w:szCs w:val="24"/>
        </w:rPr>
        <w:t>t</w:t>
      </w:r>
      <w:r>
        <w:rPr>
          <w:sz w:val="24"/>
          <w:szCs w:val="24"/>
        </w:rPr>
        <w:t>,</w:t>
      </w:r>
      <w:r>
        <w:rPr>
          <w:spacing w:val="4"/>
          <w:sz w:val="24"/>
          <w:szCs w:val="24"/>
        </w:rPr>
        <w:t xml:space="preserve"> </w:t>
      </w:r>
      <w:r>
        <w:rPr>
          <w:sz w:val="24"/>
          <w:szCs w:val="24"/>
        </w:rPr>
        <w:t>qu</w:t>
      </w:r>
      <w:r>
        <w:rPr>
          <w:spacing w:val="-1"/>
          <w:sz w:val="24"/>
          <w:szCs w:val="24"/>
        </w:rPr>
        <w:t>a</w:t>
      </w:r>
      <w:r>
        <w:rPr>
          <w:spacing w:val="1"/>
          <w:sz w:val="24"/>
          <w:szCs w:val="24"/>
        </w:rPr>
        <w:t>d</w:t>
      </w:r>
      <w:r>
        <w:rPr>
          <w:spacing w:val="2"/>
          <w:sz w:val="24"/>
          <w:szCs w:val="24"/>
        </w:rPr>
        <w:t>-</w:t>
      </w:r>
      <w:r>
        <w:rPr>
          <w:spacing w:val="-6"/>
          <w:sz w:val="24"/>
          <w:szCs w:val="24"/>
        </w:rPr>
        <w:t>c</w:t>
      </w:r>
      <w:r>
        <w:rPr>
          <w:spacing w:val="5"/>
          <w:sz w:val="24"/>
          <w:szCs w:val="24"/>
        </w:rPr>
        <w:t>o</w:t>
      </w:r>
      <w:r>
        <w:rPr>
          <w:spacing w:val="1"/>
          <w:sz w:val="24"/>
          <w:szCs w:val="24"/>
        </w:rPr>
        <w:t>r</w:t>
      </w:r>
      <w:r>
        <w:rPr>
          <w:spacing w:val="-1"/>
          <w:sz w:val="24"/>
          <w:szCs w:val="24"/>
        </w:rPr>
        <w:t>e</w:t>
      </w:r>
      <w:r>
        <w:rPr>
          <w:sz w:val="24"/>
          <w:szCs w:val="24"/>
        </w:rPr>
        <w:t>, 2</w:t>
      </w:r>
      <w:r>
        <w:rPr>
          <w:spacing w:val="2"/>
          <w:sz w:val="24"/>
          <w:szCs w:val="24"/>
        </w:rPr>
        <w:t>.</w:t>
      </w:r>
      <w:r>
        <w:rPr>
          <w:sz w:val="24"/>
          <w:szCs w:val="24"/>
        </w:rPr>
        <w:t>5</w:t>
      </w:r>
      <w:r>
        <w:rPr>
          <w:spacing w:val="-3"/>
          <w:sz w:val="24"/>
          <w:szCs w:val="24"/>
        </w:rPr>
        <w:t xml:space="preserve"> </w:t>
      </w:r>
      <w:r>
        <w:rPr>
          <w:sz w:val="24"/>
          <w:szCs w:val="24"/>
        </w:rPr>
        <w:t>G</w:t>
      </w:r>
      <w:r>
        <w:rPr>
          <w:spacing w:val="-1"/>
          <w:sz w:val="24"/>
          <w:szCs w:val="24"/>
        </w:rPr>
        <w:t>H</w:t>
      </w:r>
      <w:r>
        <w:rPr>
          <w:sz w:val="24"/>
          <w:szCs w:val="24"/>
        </w:rPr>
        <w:t>z</w:t>
      </w:r>
      <w:r>
        <w:rPr>
          <w:spacing w:val="1"/>
          <w:sz w:val="24"/>
          <w:szCs w:val="24"/>
        </w:rPr>
        <w:t xml:space="preserve"> </w:t>
      </w:r>
      <w:r>
        <w:rPr>
          <w:spacing w:val="-4"/>
          <w:sz w:val="24"/>
          <w:szCs w:val="24"/>
        </w:rPr>
        <w:t>mi</w:t>
      </w:r>
      <w:r>
        <w:rPr>
          <w:spacing w:val="5"/>
          <w:sz w:val="24"/>
          <w:szCs w:val="24"/>
        </w:rPr>
        <w:t>n</w:t>
      </w:r>
      <w:r>
        <w:rPr>
          <w:sz w:val="24"/>
          <w:szCs w:val="24"/>
        </w:rPr>
        <w:t>i</w:t>
      </w:r>
      <w:r>
        <w:rPr>
          <w:spacing w:val="-4"/>
          <w:sz w:val="24"/>
          <w:szCs w:val="24"/>
        </w:rPr>
        <w:t>m</w:t>
      </w:r>
      <w:r>
        <w:rPr>
          <w:spacing w:val="5"/>
          <w:sz w:val="24"/>
          <w:szCs w:val="24"/>
        </w:rPr>
        <w:t>u</w:t>
      </w:r>
      <w:r>
        <w:rPr>
          <w:sz w:val="24"/>
          <w:szCs w:val="24"/>
        </w:rPr>
        <w:t>m</w:t>
      </w:r>
      <w:r>
        <w:rPr>
          <w:spacing w:val="-7"/>
          <w:sz w:val="24"/>
          <w:szCs w:val="24"/>
        </w:rPr>
        <w:t xml:space="preserve"> </w:t>
      </w:r>
      <w:r>
        <w:rPr>
          <w:sz w:val="24"/>
          <w:szCs w:val="24"/>
        </w:rPr>
        <w:t>p</w:t>
      </w:r>
      <w:r>
        <w:rPr>
          <w:spacing w:val="-1"/>
          <w:sz w:val="24"/>
          <w:szCs w:val="24"/>
        </w:rPr>
        <w:t>e</w:t>
      </w:r>
      <w:r>
        <w:rPr>
          <w:sz w:val="24"/>
          <w:szCs w:val="24"/>
        </w:rPr>
        <w:t>r</w:t>
      </w:r>
      <w:r>
        <w:rPr>
          <w:spacing w:val="4"/>
          <w:sz w:val="24"/>
          <w:szCs w:val="24"/>
        </w:rPr>
        <w:t xml:space="preserve"> </w:t>
      </w:r>
      <w:r>
        <w:rPr>
          <w:spacing w:val="-1"/>
          <w:sz w:val="24"/>
          <w:szCs w:val="24"/>
        </w:rPr>
        <w:t>c</w:t>
      </w:r>
      <w:r>
        <w:rPr>
          <w:spacing w:val="5"/>
          <w:sz w:val="24"/>
          <w:szCs w:val="24"/>
        </w:rPr>
        <w:t>o</w:t>
      </w:r>
      <w:r>
        <w:rPr>
          <w:spacing w:val="1"/>
          <w:sz w:val="24"/>
          <w:szCs w:val="24"/>
        </w:rPr>
        <w:t>r</w:t>
      </w:r>
      <w:r>
        <w:rPr>
          <w:sz w:val="24"/>
          <w:szCs w:val="24"/>
        </w:rPr>
        <w:t>e</w:t>
      </w:r>
    </w:p>
    <w:p w14:paraId="349F91AB" w14:textId="77777777" w:rsidR="00433F0F" w:rsidRDefault="00433F0F">
      <w:pPr>
        <w:spacing w:line="140" w:lineRule="exact"/>
        <w:rPr>
          <w:sz w:val="14"/>
          <w:szCs w:val="14"/>
        </w:rPr>
      </w:pPr>
    </w:p>
    <w:p w14:paraId="68A41008" w14:textId="77777777" w:rsidR="00433F0F" w:rsidRDefault="008B01BA">
      <w:pPr>
        <w:ind w:left="807"/>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spacing w:val="-2"/>
          <w:sz w:val="24"/>
          <w:szCs w:val="24"/>
        </w:rPr>
        <w:t>R</w:t>
      </w:r>
      <w:r>
        <w:rPr>
          <w:spacing w:val="4"/>
          <w:sz w:val="24"/>
          <w:szCs w:val="24"/>
        </w:rPr>
        <w:t>a</w:t>
      </w:r>
      <w:r>
        <w:rPr>
          <w:spacing w:val="-9"/>
          <w:sz w:val="24"/>
          <w:szCs w:val="24"/>
        </w:rPr>
        <w:t>m</w:t>
      </w:r>
      <w:r>
        <w:rPr>
          <w:sz w:val="24"/>
          <w:szCs w:val="24"/>
        </w:rPr>
        <w:t>:</w:t>
      </w:r>
      <w:r>
        <w:rPr>
          <w:spacing w:val="3"/>
          <w:sz w:val="24"/>
          <w:szCs w:val="24"/>
        </w:rPr>
        <w:t xml:space="preserve"> </w:t>
      </w:r>
      <w:r>
        <w:rPr>
          <w:sz w:val="24"/>
          <w:szCs w:val="24"/>
        </w:rPr>
        <w:t>4</w:t>
      </w:r>
      <w:r>
        <w:rPr>
          <w:spacing w:val="2"/>
          <w:sz w:val="24"/>
          <w:szCs w:val="24"/>
        </w:rPr>
        <w:t xml:space="preserve"> </w:t>
      </w:r>
      <w:r>
        <w:rPr>
          <w:sz w:val="24"/>
          <w:szCs w:val="24"/>
        </w:rPr>
        <w:t xml:space="preserve">GB </w:t>
      </w:r>
      <w:r>
        <w:rPr>
          <w:spacing w:val="5"/>
          <w:sz w:val="24"/>
          <w:szCs w:val="24"/>
        </w:rPr>
        <w:t>o</w:t>
      </w:r>
      <w:r>
        <w:rPr>
          <w:sz w:val="24"/>
          <w:szCs w:val="24"/>
        </w:rPr>
        <w:t>r</w:t>
      </w:r>
      <w:r>
        <w:rPr>
          <w:spacing w:val="-1"/>
          <w:sz w:val="24"/>
          <w:szCs w:val="24"/>
        </w:rPr>
        <w:t xml:space="preserve"> </w:t>
      </w:r>
      <w:r>
        <w:rPr>
          <w:spacing w:val="-9"/>
          <w:sz w:val="24"/>
          <w:szCs w:val="24"/>
        </w:rPr>
        <w:t>m</w:t>
      </w:r>
      <w:r>
        <w:rPr>
          <w:spacing w:val="5"/>
          <w:sz w:val="24"/>
          <w:szCs w:val="24"/>
        </w:rPr>
        <w:t>o</w:t>
      </w:r>
      <w:r>
        <w:rPr>
          <w:spacing w:val="1"/>
          <w:sz w:val="24"/>
          <w:szCs w:val="24"/>
        </w:rPr>
        <w:t>r</w:t>
      </w:r>
      <w:r>
        <w:rPr>
          <w:sz w:val="24"/>
          <w:szCs w:val="24"/>
        </w:rPr>
        <w:t>e</w:t>
      </w:r>
    </w:p>
    <w:p w14:paraId="7907E49C" w14:textId="77777777" w:rsidR="00433F0F" w:rsidRDefault="00433F0F">
      <w:pPr>
        <w:spacing w:line="140" w:lineRule="exact"/>
        <w:rPr>
          <w:sz w:val="14"/>
          <w:szCs w:val="14"/>
        </w:rPr>
      </w:pPr>
    </w:p>
    <w:p w14:paraId="3EDA2F7B" w14:textId="77777777" w:rsidR="00433F0F" w:rsidRDefault="008B01BA">
      <w:pPr>
        <w:ind w:left="807"/>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sz w:val="24"/>
          <w:szCs w:val="24"/>
        </w:rPr>
        <w:t>H</w:t>
      </w:r>
      <w:r>
        <w:rPr>
          <w:spacing w:val="-1"/>
          <w:sz w:val="24"/>
          <w:szCs w:val="24"/>
        </w:rPr>
        <w:t>a</w:t>
      </w:r>
      <w:r>
        <w:rPr>
          <w:spacing w:val="1"/>
          <w:sz w:val="24"/>
          <w:szCs w:val="24"/>
        </w:rPr>
        <w:t>r</w:t>
      </w:r>
      <w:r>
        <w:rPr>
          <w:sz w:val="24"/>
          <w:szCs w:val="24"/>
        </w:rPr>
        <w:t>d</w:t>
      </w:r>
      <w:r>
        <w:rPr>
          <w:spacing w:val="2"/>
          <w:sz w:val="24"/>
          <w:szCs w:val="24"/>
        </w:rPr>
        <w:t xml:space="preserve"> </w:t>
      </w:r>
      <w:r>
        <w:rPr>
          <w:sz w:val="24"/>
          <w:szCs w:val="24"/>
        </w:rPr>
        <w:t>d</w:t>
      </w:r>
      <w:r>
        <w:rPr>
          <w:spacing w:val="-4"/>
          <w:sz w:val="24"/>
          <w:szCs w:val="24"/>
        </w:rPr>
        <w:t>i</w:t>
      </w:r>
      <w:r>
        <w:rPr>
          <w:spacing w:val="-2"/>
          <w:sz w:val="24"/>
          <w:szCs w:val="24"/>
        </w:rPr>
        <w:t>s</w:t>
      </w:r>
      <w:r>
        <w:rPr>
          <w:sz w:val="24"/>
          <w:szCs w:val="24"/>
        </w:rPr>
        <w:t>k:</w:t>
      </w:r>
      <w:r>
        <w:rPr>
          <w:spacing w:val="3"/>
          <w:sz w:val="24"/>
          <w:szCs w:val="24"/>
        </w:rPr>
        <w:t xml:space="preserve"> </w:t>
      </w:r>
      <w:r>
        <w:rPr>
          <w:sz w:val="24"/>
          <w:szCs w:val="24"/>
        </w:rPr>
        <w:t>10</w:t>
      </w:r>
      <w:r>
        <w:rPr>
          <w:spacing w:val="2"/>
          <w:sz w:val="24"/>
          <w:szCs w:val="24"/>
        </w:rPr>
        <w:t xml:space="preserve"> </w:t>
      </w:r>
      <w:r>
        <w:rPr>
          <w:sz w:val="24"/>
          <w:szCs w:val="24"/>
        </w:rPr>
        <w:t xml:space="preserve">GB </w:t>
      </w:r>
      <w:r>
        <w:rPr>
          <w:spacing w:val="5"/>
          <w:sz w:val="24"/>
          <w:szCs w:val="24"/>
        </w:rPr>
        <w:t>o</w:t>
      </w:r>
      <w:r>
        <w:rPr>
          <w:sz w:val="24"/>
          <w:szCs w:val="24"/>
        </w:rPr>
        <w:t>f</w:t>
      </w:r>
      <w:r>
        <w:rPr>
          <w:spacing w:val="-6"/>
          <w:sz w:val="24"/>
          <w:szCs w:val="24"/>
        </w:rPr>
        <w:t xml:space="preserve"> </w:t>
      </w:r>
      <w:r>
        <w:rPr>
          <w:spacing w:val="-1"/>
          <w:sz w:val="24"/>
          <w:szCs w:val="24"/>
        </w:rPr>
        <w:t>a</w:t>
      </w:r>
      <w:r>
        <w:rPr>
          <w:spacing w:val="-5"/>
          <w:sz w:val="24"/>
          <w:szCs w:val="24"/>
        </w:rPr>
        <w:t>v</w:t>
      </w:r>
      <w:r>
        <w:rPr>
          <w:spacing w:val="4"/>
          <w:sz w:val="24"/>
          <w:szCs w:val="24"/>
        </w:rPr>
        <w:t>a</w:t>
      </w:r>
      <w:r>
        <w:rPr>
          <w:sz w:val="24"/>
          <w:szCs w:val="24"/>
        </w:rPr>
        <w:t>i</w:t>
      </w:r>
      <w:r>
        <w:rPr>
          <w:spacing w:val="-4"/>
          <w:sz w:val="24"/>
          <w:szCs w:val="24"/>
        </w:rPr>
        <w:t>l</w:t>
      </w:r>
      <w:r>
        <w:rPr>
          <w:spacing w:val="4"/>
          <w:sz w:val="24"/>
          <w:szCs w:val="24"/>
        </w:rPr>
        <w:t>a</w:t>
      </w:r>
      <w:r>
        <w:rPr>
          <w:sz w:val="24"/>
          <w:szCs w:val="24"/>
        </w:rPr>
        <w:t>b</w:t>
      </w:r>
      <w:r>
        <w:rPr>
          <w:spacing w:val="-4"/>
          <w:sz w:val="24"/>
          <w:szCs w:val="24"/>
        </w:rPr>
        <w:t>l</w:t>
      </w:r>
      <w:r>
        <w:rPr>
          <w:sz w:val="24"/>
          <w:szCs w:val="24"/>
        </w:rPr>
        <w:t>e</w:t>
      </w:r>
      <w:r>
        <w:rPr>
          <w:spacing w:val="1"/>
          <w:sz w:val="24"/>
          <w:szCs w:val="24"/>
        </w:rPr>
        <w:t xml:space="preserve"> </w:t>
      </w:r>
      <w:r>
        <w:rPr>
          <w:spacing w:val="-2"/>
          <w:sz w:val="24"/>
          <w:szCs w:val="24"/>
        </w:rPr>
        <w:t>s</w:t>
      </w:r>
      <w:r>
        <w:rPr>
          <w:sz w:val="24"/>
          <w:szCs w:val="24"/>
        </w:rPr>
        <w:t>p</w:t>
      </w:r>
      <w:r>
        <w:rPr>
          <w:spacing w:val="-1"/>
          <w:sz w:val="24"/>
          <w:szCs w:val="24"/>
        </w:rPr>
        <w:t>a</w:t>
      </w:r>
      <w:r>
        <w:rPr>
          <w:spacing w:val="4"/>
          <w:sz w:val="24"/>
          <w:szCs w:val="24"/>
        </w:rPr>
        <w:t>c</w:t>
      </w:r>
      <w:r>
        <w:rPr>
          <w:sz w:val="24"/>
          <w:szCs w:val="24"/>
        </w:rPr>
        <w:t>e</w:t>
      </w:r>
      <w:r>
        <w:rPr>
          <w:spacing w:val="1"/>
          <w:sz w:val="24"/>
          <w:szCs w:val="24"/>
        </w:rPr>
        <w:t xml:space="preserve"> </w:t>
      </w:r>
      <w:r>
        <w:rPr>
          <w:spacing w:val="5"/>
          <w:sz w:val="24"/>
          <w:szCs w:val="24"/>
        </w:rPr>
        <w:t>o</w:t>
      </w:r>
      <w:r>
        <w:rPr>
          <w:sz w:val="24"/>
          <w:szCs w:val="24"/>
        </w:rPr>
        <w:t>r</w:t>
      </w:r>
      <w:r>
        <w:rPr>
          <w:spacing w:val="-1"/>
          <w:sz w:val="24"/>
          <w:szCs w:val="24"/>
        </w:rPr>
        <w:t xml:space="preserve"> </w:t>
      </w:r>
      <w:r>
        <w:rPr>
          <w:spacing w:val="-9"/>
          <w:sz w:val="24"/>
          <w:szCs w:val="24"/>
        </w:rPr>
        <w:t>m</w:t>
      </w:r>
      <w:r>
        <w:rPr>
          <w:spacing w:val="5"/>
          <w:sz w:val="24"/>
          <w:szCs w:val="24"/>
        </w:rPr>
        <w:t>o</w:t>
      </w:r>
      <w:r>
        <w:rPr>
          <w:spacing w:val="1"/>
          <w:sz w:val="24"/>
          <w:szCs w:val="24"/>
        </w:rPr>
        <w:t>r</w:t>
      </w:r>
      <w:r>
        <w:rPr>
          <w:spacing w:val="-1"/>
          <w:sz w:val="24"/>
          <w:szCs w:val="24"/>
        </w:rPr>
        <w:t>e</w:t>
      </w:r>
      <w:r>
        <w:rPr>
          <w:sz w:val="24"/>
          <w:szCs w:val="24"/>
        </w:rPr>
        <w:t>.</w:t>
      </w:r>
    </w:p>
    <w:p w14:paraId="535C506F" w14:textId="77777777" w:rsidR="00433F0F" w:rsidRDefault="00433F0F">
      <w:pPr>
        <w:spacing w:line="140" w:lineRule="exact"/>
        <w:rPr>
          <w:sz w:val="14"/>
          <w:szCs w:val="14"/>
        </w:rPr>
      </w:pPr>
    </w:p>
    <w:p w14:paraId="1786887F" w14:textId="77777777" w:rsidR="00433F0F" w:rsidRDefault="008B01BA">
      <w:pPr>
        <w:ind w:left="807"/>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spacing w:val="4"/>
          <w:sz w:val="24"/>
          <w:szCs w:val="24"/>
        </w:rPr>
        <w:t>D</w:t>
      </w:r>
      <w:r>
        <w:rPr>
          <w:spacing w:val="-9"/>
          <w:sz w:val="24"/>
          <w:szCs w:val="24"/>
        </w:rPr>
        <w:t>i</w:t>
      </w:r>
      <w:r>
        <w:rPr>
          <w:spacing w:val="-2"/>
          <w:sz w:val="24"/>
          <w:szCs w:val="24"/>
        </w:rPr>
        <w:t>s</w:t>
      </w:r>
      <w:r>
        <w:rPr>
          <w:spacing w:val="5"/>
          <w:sz w:val="24"/>
          <w:szCs w:val="24"/>
        </w:rPr>
        <w:t>p</w:t>
      </w:r>
      <w:r>
        <w:rPr>
          <w:spacing w:val="-4"/>
          <w:sz w:val="24"/>
          <w:szCs w:val="24"/>
        </w:rPr>
        <w:t>l</w:t>
      </w:r>
      <w:r>
        <w:rPr>
          <w:spacing w:val="8"/>
          <w:sz w:val="24"/>
          <w:szCs w:val="24"/>
        </w:rPr>
        <w:t>a</w:t>
      </w:r>
      <w:r>
        <w:rPr>
          <w:spacing w:val="-10"/>
          <w:sz w:val="24"/>
          <w:szCs w:val="24"/>
        </w:rPr>
        <w:t>y</w:t>
      </w:r>
      <w:r>
        <w:rPr>
          <w:sz w:val="24"/>
          <w:szCs w:val="24"/>
        </w:rPr>
        <w:t>:</w:t>
      </w:r>
      <w:r>
        <w:rPr>
          <w:spacing w:val="3"/>
          <w:sz w:val="24"/>
          <w:szCs w:val="24"/>
        </w:rPr>
        <w:t xml:space="preserve"> </w:t>
      </w:r>
      <w:r>
        <w:rPr>
          <w:sz w:val="24"/>
          <w:szCs w:val="24"/>
        </w:rPr>
        <w:t>Du</w:t>
      </w:r>
      <w:r>
        <w:rPr>
          <w:spacing w:val="3"/>
          <w:sz w:val="24"/>
          <w:szCs w:val="24"/>
        </w:rPr>
        <w:t>a</w:t>
      </w:r>
      <w:r>
        <w:rPr>
          <w:sz w:val="24"/>
          <w:szCs w:val="24"/>
        </w:rPr>
        <w:t>l</w:t>
      </w:r>
      <w:r>
        <w:rPr>
          <w:spacing w:val="-2"/>
          <w:sz w:val="24"/>
          <w:szCs w:val="24"/>
        </w:rPr>
        <w:t xml:space="preserve"> </w:t>
      </w:r>
      <w:r>
        <w:rPr>
          <w:sz w:val="24"/>
          <w:szCs w:val="24"/>
        </w:rPr>
        <w:t>X</w:t>
      </w:r>
      <w:r>
        <w:rPr>
          <w:spacing w:val="4"/>
          <w:sz w:val="24"/>
          <w:szCs w:val="24"/>
        </w:rPr>
        <w:t>G</w:t>
      </w:r>
      <w:r>
        <w:rPr>
          <w:sz w:val="24"/>
          <w:szCs w:val="24"/>
        </w:rPr>
        <w:t>A</w:t>
      </w:r>
      <w:r>
        <w:rPr>
          <w:spacing w:val="-3"/>
          <w:sz w:val="24"/>
          <w:szCs w:val="24"/>
        </w:rPr>
        <w:t xml:space="preserve"> </w:t>
      </w:r>
      <w:r>
        <w:rPr>
          <w:spacing w:val="1"/>
          <w:sz w:val="24"/>
          <w:szCs w:val="24"/>
        </w:rPr>
        <w:t>(</w:t>
      </w:r>
      <w:r>
        <w:rPr>
          <w:sz w:val="24"/>
          <w:szCs w:val="24"/>
        </w:rPr>
        <w:t>1024</w:t>
      </w:r>
      <w:r>
        <w:rPr>
          <w:spacing w:val="2"/>
          <w:sz w:val="24"/>
          <w:szCs w:val="24"/>
        </w:rPr>
        <w:t xml:space="preserve"> </w:t>
      </w:r>
      <w:r>
        <w:rPr>
          <w:sz w:val="24"/>
          <w:szCs w:val="24"/>
        </w:rPr>
        <w:t>x</w:t>
      </w:r>
      <w:r>
        <w:rPr>
          <w:spacing w:val="-3"/>
          <w:sz w:val="24"/>
          <w:szCs w:val="24"/>
        </w:rPr>
        <w:t xml:space="preserve"> </w:t>
      </w:r>
      <w:r>
        <w:rPr>
          <w:sz w:val="24"/>
          <w:szCs w:val="24"/>
        </w:rPr>
        <w:t>768)</w:t>
      </w:r>
      <w:r>
        <w:rPr>
          <w:spacing w:val="3"/>
          <w:sz w:val="24"/>
          <w:szCs w:val="24"/>
        </w:rPr>
        <w:t xml:space="preserve"> </w:t>
      </w:r>
      <w:r>
        <w:rPr>
          <w:spacing w:val="5"/>
          <w:sz w:val="24"/>
          <w:szCs w:val="24"/>
        </w:rPr>
        <w:t>o</w:t>
      </w:r>
      <w:r>
        <w:rPr>
          <w:sz w:val="24"/>
          <w:szCs w:val="24"/>
        </w:rPr>
        <w:t>r</w:t>
      </w:r>
      <w:r>
        <w:rPr>
          <w:spacing w:val="-1"/>
          <w:sz w:val="24"/>
          <w:szCs w:val="24"/>
        </w:rPr>
        <w:t xml:space="preserve"> </w:t>
      </w:r>
      <w:r>
        <w:rPr>
          <w:sz w:val="24"/>
          <w:szCs w:val="24"/>
        </w:rPr>
        <w:t>h</w:t>
      </w:r>
      <w:r>
        <w:rPr>
          <w:spacing w:val="-9"/>
          <w:sz w:val="24"/>
          <w:szCs w:val="24"/>
        </w:rPr>
        <w:t>i</w:t>
      </w:r>
      <w:r>
        <w:rPr>
          <w:spacing w:val="5"/>
          <w:sz w:val="24"/>
          <w:szCs w:val="24"/>
        </w:rPr>
        <w:t>g</w:t>
      </w:r>
      <w:r>
        <w:rPr>
          <w:spacing w:val="-5"/>
          <w:sz w:val="24"/>
          <w:szCs w:val="24"/>
        </w:rPr>
        <w:t>h</w:t>
      </w:r>
      <w:r>
        <w:rPr>
          <w:spacing w:val="-1"/>
          <w:sz w:val="24"/>
          <w:szCs w:val="24"/>
        </w:rPr>
        <w:t>e</w:t>
      </w:r>
      <w:r>
        <w:rPr>
          <w:sz w:val="24"/>
          <w:szCs w:val="24"/>
        </w:rPr>
        <w:t>r</w:t>
      </w:r>
      <w:r>
        <w:rPr>
          <w:spacing w:val="4"/>
          <w:sz w:val="24"/>
          <w:szCs w:val="24"/>
        </w:rPr>
        <w:t xml:space="preserve"> </w:t>
      </w:r>
      <w:r>
        <w:rPr>
          <w:spacing w:val="1"/>
          <w:sz w:val="24"/>
          <w:szCs w:val="24"/>
        </w:rPr>
        <w:t>r</w:t>
      </w:r>
      <w:r>
        <w:rPr>
          <w:spacing w:val="-1"/>
          <w:sz w:val="24"/>
          <w:szCs w:val="24"/>
        </w:rPr>
        <w:t>e</w:t>
      </w:r>
      <w:r>
        <w:rPr>
          <w:spacing w:val="-2"/>
          <w:sz w:val="24"/>
          <w:szCs w:val="24"/>
        </w:rPr>
        <w:t>s</w:t>
      </w:r>
      <w:r>
        <w:rPr>
          <w:spacing w:val="9"/>
          <w:sz w:val="24"/>
          <w:szCs w:val="24"/>
        </w:rPr>
        <w:t>o</w:t>
      </w:r>
      <w:r>
        <w:rPr>
          <w:spacing w:val="-9"/>
          <w:sz w:val="24"/>
          <w:szCs w:val="24"/>
        </w:rPr>
        <w:t>l</w:t>
      </w:r>
      <w:r>
        <w:rPr>
          <w:sz w:val="24"/>
          <w:szCs w:val="24"/>
        </w:rPr>
        <w:t>u</w:t>
      </w:r>
      <w:r>
        <w:rPr>
          <w:spacing w:val="5"/>
          <w:sz w:val="24"/>
          <w:szCs w:val="24"/>
        </w:rPr>
        <w:t>t</w:t>
      </w:r>
      <w:r>
        <w:rPr>
          <w:spacing w:val="-9"/>
          <w:sz w:val="24"/>
          <w:szCs w:val="24"/>
        </w:rPr>
        <w:t>i</w:t>
      </w:r>
      <w:r>
        <w:rPr>
          <w:spacing w:val="9"/>
          <w:sz w:val="24"/>
          <w:szCs w:val="24"/>
        </w:rPr>
        <w:t>o</w:t>
      </w:r>
      <w:r>
        <w:rPr>
          <w:sz w:val="24"/>
          <w:szCs w:val="24"/>
        </w:rPr>
        <w:t>n</w:t>
      </w:r>
      <w:r>
        <w:rPr>
          <w:spacing w:val="2"/>
          <w:sz w:val="24"/>
          <w:szCs w:val="24"/>
        </w:rPr>
        <w:t xml:space="preserve"> </w:t>
      </w:r>
      <w:r>
        <w:rPr>
          <w:spacing w:val="-9"/>
          <w:sz w:val="24"/>
          <w:szCs w:val="24"/>
        </w:rPr>
        <w:t>m</w:t>
      </w:r>
      <w:r>
        <w:rPr>
          <w:spacing w:val="5"/>
          <w:sz w:val="24"/>
          <w:szCs w:val="24"/>
        </w:rPr>
        <w:t>o</w:t>
      </w:r>
      <w:r>
        <w:rPr>
          <w:sz w:val="24"/>
          <w:szCs w:val="24"/>
        </w:rPr>
        <w:t>n</w:t>
      </w:r>
      <w:r>
        <w:rPr>
          <w:spacing w:val="-9"/>
          <w:sz w:val="24"/>
          <w:szCs w:val="24"/>
        </w:rPr>
        <w:t>i</w:t>
      </w:r>
      <w:r>
        <w:rPr>
          <w:spacing w:val="5"/>
          <w:sz w:val="24"/>
          <w:szCs w:val="24"/>
        </w:rPr>
        <w:t>to</w:t>
      </w:r>
      <w:r>
        <w:rPr>
          <w:spacing w:val="1"/>
          <w:sz w:val="24"/>
          <w:szCs w:val="24"/>
        </w:rPr>
        <w:t>r</w:t>
      </w:r>
      <w:r>
        <w:rPr>
          <w:sz w:val="24"/>
          <w:szCs w:val="24"/>
        </w:rPr>
        <w:t>s</w:t>
      </w:r>
    </w:p>
    <w:p w14:paraId="1F2F1F45" w14:textId="77777777" w:rsidR="00433F0F" w:rsidRDefault="00433F0F">
      <w:pPr>
        <w:spacing w:line="140" w:lineRule="exact"/>
        <w:rPr>
          <w:sz w:val="14"/>
          <w:szCs w:val="14"/>
        </w:rPr>
      </w:pPr>
    </w:p>
    <w:p w14:paraId="6DCF5735" w14:textId="77777777" w:rsidR="00433F0F" w:rsidRDefault="008B01BA">
      <w:pPr>
        <w:ind w:left="807"/>
        <w:rPr>
          <w:sz w:val="24"/>
          <w:szCs w:val="24"/>
        </w:rPr>
        <w:sectPr w:rsidR="00433F0F">
          <w:headerReference w:type="default" r:id="rId76"/>
          <w:pgSz w:w="11920" w:h="16840"/>
          <w:pgMar w:top="1700" w:right="1320" w:bottom="280" w:left="1680" w:header="1468" w:footer="947" w:gutter="0"/>
          <w:cols w:space="720"/>
        </w:sect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sz w:val="24"/>
          <w:szCs w:val="24"/>
        </w:rPr>
        <w:t>Op</w:t>
      </w:r>
      <w:r>
        <w:rPr>
          <w:spacing w:val="-1"/>
          <w:sz w:val="24"/>
          <w:szCs w:val="24"/>
        </w:rPr>
        <w:t>e</w:t>
      </w:r>
      <w:r>
        <w:rPr>
          <w:spacing w:val="1"/>
          <w:sz w:val="24"/>
          <w:szCs w:val="24"/>
        </w:rPr>
        <w:t>r</w:t>
      </w:r>
      <w:r>
        <w:rPr>
          <w:spacing w:val="-1"/>
          <w:sz w:val="24"/>
          <w:szCs w:val="24"/>
        </w:rPr>
        <w:t>a</w:t>
      </w:r>
      <w:r>
        <w:rPr>
          <w:spacing w:val="5"/>
          <w:sz w:val="24"/>
          <w:szCs w:val="24"/>
        </w:rPr>
        <w:t>t</w:t>
      </w:r>
      <w:r>
        <w:rPr>
          <w:spacing w:val="-4"/>
          <w:sz w:val="24"/>
          <w:szCs w:val="24"/>
        </w:rPr>
        <w:t>i</w:t>
      </w:r>
      <w:r>
        <w:rPr>
          <w:spacing w:val="-5"/>
          <w:sz w:val="24"/>
          <w:szCs w:val="24"/>
        </w:rPr>
        <w:t>n</w:t>
      </w:r>
      <w:r>
        <w:rPr>
          <w:sz w:val="24"/>
          <w:szCs w:val="24"/>
        </w:rPr>
        <w:t>g</w:t>
      </w:r>
      <w:r>
        <w:rPr>
          <w:spacing w:val="2"/>
          <w:sz w:val="24"/>
          <w:szCs w:val="24"/>
        </w:rPr>
        <w:t xml:space="preserve"> s</w:t>
      </w:r>
      <w:r>
        <w:rPr>
          <w:spacing w:val="-5"/>
          <w:sz w:val="24"/>
          <w:szCs w:val="24"/>
        </w:rPr>
        <w:t>y</w:t>
      </w:r>
      <w:r>
        <w:rPr>
          <w:spacing w:val="-2"/>
          <w:sz w:val="24"/>
          <w:szCs w:val="24"/>
        </w:rPr>
        <w:t>s</w:t>
      </w:r>
      <w:r>
        <w:rPr>
          <w:spacing w:val="5"/>
          <w:sz w:val="24"/>
          <w:szCs w:val="24"/>
        </w:rPr>
        <w:t>t</w:t>
      </w:r>
      <w:r>
        <w:rPr>
          <w:spacing w:val="4"/>
          <w:sz w:val="24"/>
          <w:szCs w:val="24"/>
        </w:rPr>
        <w:t>e</w:t>
      </w:r>
      <w:r>
        <w:rPr>
          <w:spacing w:val="-9"/>
          <w:sz w:val="24"/>
          <w:szCs w:val="24"/>
        </w:rPr>
        <w:t>m</w:t>
      </w:r>
      <w:r>
        <w:rPr>
          <w:sz w:val="24"/>
          <w:szCs w:val="24"/>
        </w:rPr>
        <w:t>:</w:t>
      </w:r>
      <w:r>
        <w:rPr>
          <w:spacing w:val="7"/>
          <w:sz w:val="24"/>
          <w:szCs w:val="24"/>
        </w:rPr>
        <w:t xml:space="preserve"> </w:t>
      </w:r>
      <w:r>
        <w:rPr>
          <w:spacing w:val="-1"/>
          <w:sz w:val="24"/>
          <w:szCs w:val="24"/>
        </w:rPr>
        <w:t>W</w:t>
      </w:r>
      <w:r>
        <w:rPr>
          <w:spacing w:val="-4"/>
          <w:sz w:val="24"/>
          <w:szCs w:val="24"/>
        </w:rPr>
        <w:t>i</w:t>
      </w:r>
      <w:r>
        <w:rPr>
          <w:sz w:val="24"/>
          <w:szCs w:val="24"/>
        </w:rPr>
        <w:t>nd</w:t>
      </w:r>
      <w:r>
        <w:rPr>
          <w:spacing w:val="5"/>
          <w:sz w:val="24"/>
          <w:szCs w:val="24"/>
        </w:rPr>
        <w:t>o</w:t>
      </w:r>
      <w:r>
        <w:rPr>
          <w:sz w:val="24"/>
          <w:szCs w:val="24"/>
        </w:rPr>
        <w:t>ws</w:t>
      </w:r>
    </w:p>
    <w:p w14:paraId="3D0869FB" w14:textId="7E36A358" w:rsidR="00433F0F" w:rsidRDefault="00020E62" w:rsidP="00020E62">
      <w:pPr>
        <w:spacing w:line="276" w:lineRule="auto"/>
        <w:ind w:firstLine="687"/>
        <w:rPr>
          <w:b/>
          <w:bCs/>
          <w:sz w:val="28"/>
          <w:szCs w:val="28"/>
        </w:rPr>
      </w:pPr>
      <w:r w:rsidRPr="00020E62">
        <w:rPr>
          <w:b/>
          <w:bCs/>
          <w:sz w:val="28"/>
          <w:szCs w:val="28"/>
        </w:rPr>
        <w:lastRenderedPageBreak/>
        <w:t xml:space="preserve">5.2 </w:t>
      </w:r>
      <w:r w:rsidRPr="00020E62">
        <w:rPr>
          <w:b/>
          <w:bCs/>
          <w:spacing w:val="1"/>
          <w:sz w:val="28"/>
          <w:szCs w:val="28"/>
        </w:rPr>
        <w:t>S</w:t>
      </w:r>
      <w:r w:rsidRPr="00020E62">
        <w:rPr>
          <w:b/>
          <w:bCs/>
          <w:spacing w:val="-1"/>
          <w:sz w:val="28"/>
          <w:szCs w:val="28"/>
        </w:rPr>
        <w:t>A</w:t>
      </w:r>
      <w:r w:rsidRPr="00020E62">
        <w:rPr>
          <w:b/>
          <w:bCs/>
          <w:sz w:val="28"/>
          <w:szCs w:val="28"/>
        </w:rPr>
        <w:t>MP</w:t>
      </w:r>
      <w:r w:rsidRPr="00020E62">
        <w:rPr>
          <w:b/>
          <w:bCs/>
          <w:spacing w:val="1"/>
          <w:sz w:val="28"/>
          <w:szCs w:val="28"/>
        </w:rPr>
        <w:t>L</w:t>
      </w:r>
      <w:r w:rsidRPr="00020E62">
        <w:rPr>
          <w:b/>
          <w:bCs/>
          <w:sz w:val="28"/>
          <w:szCs w:val="28"/>
        </w:rPr>
        <w:t>E</w:t>
      </w:r>
      <w:r w:rsidRPr="00020E62">
        <w:rPr>
          <w:b/>
          <w:bCs/>
          <w:spacing w:val="-1"/>
          <w:sz w:val="28"/>
          <w:szCs w:val="28"/>
        </w:rPr>
        <w:t xml:space="preserve"> </w:t>
      </w:r>
      <w:r w:rsidRPr="00020E62">
        <w:rPr>
          <w:b/>
          <w:bCs/>
          <w:sz w:val="28"/>
          <w:szCs w:val="28"/>
        </w:rPr>
        <w:t>CODE</w:t>
      </w:r>
      <w:r>
        <w:rPr>
          <w:b/>
          <w:bCs/>
          <w:sz w:val="28"/>
          <w:szCs w:val="28"/>
        </w:rPr>
        <w:t>:</w:t>
      </w:r>
    </w:p>
    <w:p w14:paraId="11256D78" w14:textId="77777777" w:rsidR="00020E62" w:rsidRPr="00020E62" w:rsidRDefault="00020E62" w:rsidP="00020E62">
      <w:pPr>
        <w:spacing w:line="276" w:lineRule="auto"/>
        <w:ind w:firstLine="687"/>
        <w:rPr>
          <w:b/>
          <w:bCs/>
          <w:sz w:val="22"/>
          <w:szCs w:val="22"/>
        </w:rPr>
      </w:pPr>
    </w:p>
    <w:p w14:paraId="06D6A159" w14:textId="60FE17F2" w:rsidR="00433F0F" w:rsidRDefault="008B01BA">
      <w:pPr>
        <w:spacing w:before="29"/>
        <w:ind w:left="687"/>
        <w:rPr>
          <w:sz w:val="24"/>
          <w:szCs w:val="24"/>
        </w:rPr>
      </w:pPr>
      <w:r>
        <w:rPr>
          <w:b/>
          <w:sz w:val="24"/>
          <w:szCs w:val="24"/>
        </w:rPr>
        <w:t>#</w:t>
      </w:r>
      <w:r w:rsidR="00020E62">
        <w:rPr>
          <w:b/>
          <w:spacing w:val="1"/>
          <w:sz w:val="24"/>
          <w:szCs w:val="24"/>
        </w:rPr>
        <w:t>MRI.py</w:t>
      </w:r>
    </w:p>
    <w:p w14:paraId="72F87AAB" w14:textId="77777777" w:rsidR="00433F0F" w:rsidRDefault="00433F0F">
      <w:pPr>
        <w:spacing w:line="180" w:lineRule="exact"/>
        <w:rPr>
          <w:sz w:val="19"/>
          <w:szCs w:val="19"/>
        </w:rPr>
      </w:pPr>
    </w:p>
    <w:p w14:paraId="743D4329" w14:textId="77777777" w:rsidR="00020E62" w:rsidRPr="00020E62" w:rsidRDefault="00020E62" w:rsidP="00020E62">
      <w:pPr>
        <w:ind w:left="687"/>
        <w:rPr>
          <w:sz w:val="24"/>
          <w:szCs w:val="24"/>
        </w:rPr>
      </w:pPr>
    </w:p>
    <w:p w14:paraId="6D4668FD" w14:textId="77777777" w:rsidR="00020E62" w:rsidRPr="00020E62" w:rsidRDefault="00020E62" w:rsidP="00020E62">
      <w:pPr>
        <w:ind w:left="687"/>
        <w:rPr>
          <w:sz w:val="24"/>
          <w:szCs w:val="24"/>
        </w:rPr>
      </w:pPr>
      <w:r w:rsidRPr="00020E62">
        <w:rPr>
          <w:sz w:val="24"/>
          <w:szCs w:val="24"/>
        </w:rPr>
        <w:t>from tkinter import messagebox</w:t>
      </w:r>
    </w:p>
    <w:p w14:paraId="41369DBB" w14:textId="77777777" w:rsidR="00020E62" w:rsidRPr="00020E62" w:rsidRDefault="00020E62" w:rsidP="00020E62">
      <w:pPr>
        <w:ind w:left="687"/>
        <w:rPr>
          <w:sz w:val="24"/>
          <w:szCs w:val="24"/>
        </w:rPr>
      </w:pPr>
      <w:r w:rsidRPr="00020E62">
        <w:rPr>
          <w:sz w:val="24"/>
          <w:szCs w:val="24"/>
        </w:rPr>
        <w:t>from tkinter import *</w:t>
      </w:r>
    </w:p>
    <w:p w14:paraId="674DF775" w14:textId="77777777" w:rsidR="00020E62" w:rsidRPr="00020E62" w:rsidRDefault="00020E62" w:rsidP="00020E62">
      <w:pPr>
        <w:ind w:left="687"/>
        <w:rPr>
          <w:sz w:val="24"/>
          <w:szCs w:val="24"/>
        </w:rPr>
      </w:pPr>
      <w:r w:rsidRPr="00020E62">
        <w:rPr>
          <w:sz w:val="24"/>
          <w:szCs w:val="24"/>
        </w:rPr>
        <w:t>from tkinter import simpledialog</w:t>
      </w:r>
    </w:p>
    <w:p w14:paraId="351B2C41" w14:textId="77777777" w:rsidR="00020E62" w:rsidRPr="00020E62" w:rsidRDefault="00020E62" w:rsidP="00020E62">
      <w:pPr>
        <w:ind w:left="687"/>
        <w:rPr>
          <w:sz w:val="24"/>
          <w:szCs w:val="24"/>
        </w:rPr>
      </w:pPr>
      <w:r w:rsidRPr="00020E62">
        <w:rPr>
          <w:sz w:val="24"/>
          <w:szCs w:val="24"/>
        </w:rPr>
        <w:t>import tkinter</w:t>
      </w:r>
    </w:p>
    <w:p w14:paraId="6E7D90E7" w14:textId="77777777" w:rsidR="00020E62" w:rsidRPr="00020E62" w:rsidRDefault="00020E62" w:rsidP="00020E62">
      <w:pPr>
        <w:ind w:left="687"/>
        <w:rPr>
          <w:sz w:val="24"/>
          <w:szCs w:val="24"/>
        </w:rPr>
      </w:pPr>
      <w:r w:rsidRPr="00020E62">
        <w:rPr>
          <w:sz w:val="24"/>
          <w:szCs w:val="24"/>
        </w:rPr>
        <w:t>from tkinter import filedialog</w:t>
      </w:r>
    </w:p>
    <w:p w14:paraId="622CDF35" w14:textId="77777777" w:rsidR="00020E62" w:rsidRPr="00020E62" w:rsidRDefault="00020E62" w:rsidP="00020E62">
      <w:pPr>
        <w:ind w:left="687"/>
        <w:rPr>
          <w:sz w:val="24"/>
          <w:szCs w:val="24"/>
        </w:rPr>
      </w:pPr>
      <w:r w:rsidRPr="00020E62">
        <w:rPr>
          <w:sz w:val="24"/>
          <w:szCs w:val="24"/>
        </w:rPr>
        <w:t>import matplotlib.pyplot as plt</w:t>
      </w:r>
    </w:p>
    <w:p w14:paraId="6E7BE6AB" w14:textId="77777777" w:rsidR="00020E62" w:rsidRPr="00020E62" w:rsidRDefault="00020E62" w:rsidP="00020E62">
      <w:pPr>
        <w:ind w:left="687"/>
        <w:rPr>
          <w:sz w:val="24"/>
          <w:szCs w:val="24"/>
        </w:rPr>
      </w:pPr>
      <w:r w:rsidRPr="00020E62">
        <w:rPr>
          <w:sz w:val="24"/>
          <w:szCs w:val="24"/>
        </w:rPr>
        <w:t>import numpy as np</w:t>
      </w:r>
    </w:p>
    <w:p w14:paraId="224D15F9" w14:textId="77777777" w:rsidR="00020E62" w:rsidRPr="00020E62" w:rsidRDefault="00020E62" w:rsidP="00020E62">
      <w:pPr>
        <w:ind w:left="687"/>
        <w:rPr>
          <w:sz w:val="24"/>
          <w:szCs w:val="24"/>
        </w:rPr>
      </w:pPr>
      <w:r w:rsidRPr="00020E62">
        <w:rPr>
          <w:sz w:val="24"/>
          <w:szCs w:val="24"/>
        </w:rPr>
        <w:t>from tkinter.filedialog import askopenfilename</w:t>
      </w:r>
    </w:p>
    <w:p w14:paraId="0250C202" w14:textId="77777777" w:rsidR="00020E62" w:rsidRPr="00020E62" w:rsidRDefault="00020E62" w:rsidP="00020E62">
      <w:pPr>
        <w:ind w:left="687"/>
        <w:rPr>
          <w:sz w:val="24"/>
          <w:szCs w:val="24"/>
        </w:rPr>
      </w:pPr>
      <w:r w:rsidRPr="00020E62">
        <w:rPr>
          <w:sz w:val="24"/>
          <w:szCs w:val="24"/>
        </w:rPr>
        <w:t>import os</w:t>
      </w:r>
    </w:p>
    <w:p w14:paraId="6F2F8451" w14:textId="77777777" w:rsidR="00020E62" w:rsidRPr="00020E62" w:rsidRDefault="00020E62" w:rsidP="00020E62">
      <w:pPr>
        <w:ind w:left="687"/>
        <w:rPr>
          <w:sz w:val="24"/>
          <w:szCs w:val="24"/>
        </w:rPr>
      </w:pPr>
      <w:r w:rsidRPr="00020E62">
        <w:rPr>
          <w:sz w:val="24"/>
          <w:szCs w:val="24"/>
        </w:rPr>
        <w:t>import cv2</w:t>
      </w:r>
    </w:p>
    <w:p w14:paraId="0CF3FD1C" w14:textId="77777777" w:rsidR="00020E62" w:rsidRPr="00020E62" w:rsidRDefault="00020E62" w:rsidP="00020E62">
      <w:pPr>
        <w:ind w:left="687"/>
        <w:rPr>
          <w:sz w:val="24"/>
          <w:szCs w:val="24"/>
        </w:rPr>
      </w:pPr>
      <w:r w:rsidRPr="00020E62">
        <w:rPr>
          <w:sz w:val="24"/>
          <w:szCs w:val="24"/>
        </w:rPr>
        <w:t>from sklearn.model_selection import train_test_split</w:t>
      </w:r>
    </w:p>
    <w:p w14:paraId="0741D1F3" w14:textId="77777777" w:rsidR="00020E62" w:rsidRPr="00020E62" w:rsidRDefault="00020E62" w:rsidP="00020E62">
      <w:pPr>
        <w:ind w:left="687"/>
        <w:rPr>
          <w:sz w:val="24"/>
          <w:szCs w:val="24"/>
        </w:rPr>
      </w:pPr>
      <w:r w:rsidRPr="00020E62">
        <w:rPr>
          <w:sz w:val="24"/>
          <w:szCs w:val="24"/>
        </w:rPr>
        <w:t xml:space="preserve">from sklearn.metrics import accuracy_score </w:t>
      </w:r>
    </w:p>
    <w:p w14:paraId="0320024A" w14:textId="77777777" w:rsidR="00020E62" w:rsidRPr="00020E62" w:rsidRDefault="00020E62" w:rsidP="00020E62">
      <w:pPr>
        <w:ind w:left="687"/>
        <w:rPr>
          <w:sz w:val="24"/>
          <w:szCs w:val="24"/>
        </w:rPr>
      </w:pPr>
      <w:r w:rsidRPr="00020E62">
        <w:rPr>
          <w:sz w:val="24"/>
          <w:szCs w:val="24"/>
        </w:rPr>
        <w:t>import imutils</w:t>
      </w:r>
    </w:p>
    <w:p w14:paraId="7E048E65" w14:textId="77777777" w:rsidR="00020E62" w:rsidRPr="00020E62" w:rsidRDefault="00020E62" w:rsidP="00020E62">
      <w:pPr>
        <w:ind w:left="687"/>
        <w:rPr>
          <w:sz w:val="24"/>
          <w:szCs w:val="24"/>
        </w:rPr>
      </w:pPr>
      <w:r w:rsidRPr="00020E62">
        <w:rPr>
          <w:sz w:val="24"/>
          <w:szCs w:val="24"/>
        </w:rPr>
        <w:t>from keras.utils.np_utils import to_categorical</w:t>
      </w:r>
    </w:p>
    <w:p w14:paraId="0FD7BDC5" w14:textId="77777777" w:rsidR="00020E62" w:rsidRPr="00020E62" w:rsidRDefault="00020E62" w:rsidP="00020E62">
      <w:pPr>
        <w:ind w:left="687"/>
        <w:rPr>
          <w:sz w:val="24"/>
          <w:szCs w:val="24"/>
        </w:rPr>
      </w:pPr>
      <w:r w:rsidRPr="00020E62">
        <w:rPr>
          <w:sz w:val="24"/>
          <w:szCs w:val="24"/>
        </w:rPr>
        <w:t>from keras.layers import  MaxPooling2D</w:t>
      </w:r>
    </w:p>
    <w:p w14:paraId="6297E988" w14:textId="77777777" w:rsidR="00020E62" w:rsidRPr="00020E62" w:rsidRDefault="00020E62" w:rsidP="00020E62">
      <w:pPr>
        <w:ind w:left="687"/>
        <w:rPr>
          <w:sz w:val="24"/>
          <w:szCs w:val="24"/>
        </w:rPr>
      </w:pPr>
      <w:r w:rsidRPr="00020E62">
        <w:rPr>
          <w:sz w:val="24"/>
          <w:szCs w:val="24"/>
        </w:rPr>
        <w:t>from keras.layers import Dense, Dropout, Activation, Flatten</w:t>
      </w:r>
    </w:p>
    <w:p w14:paraId="78E704BB" w14:textId="77777777" w:rsidR="00020E62" w:rsidRPr="00020E62" w:rsidRDefault="00020E62" w:rsidP="00020E62">
      <w:pPr>
        <w:ind w:left="687"/>
        <w:rPr>
          <w:sz w:val="24"/>
          <w:szCs w:val="24"/>
        </w:rPr>
      </w:pPr>
      <w:r w:rsidRPr="00020E62">
        <w:rPr>
          <w:sz w:val="24"/>
          <w:szCs w:val="24"/>
        </w:rPr>
        <w:t>from keras.layers import Convolution2D</w:t>
      </w:r>
    </w:p>
    <w:p w14:paraId="51AD8393" w14:textId="77777777" w:rsidR="00020E62" w:rsidRPr="00020E62" w:rsidRDefault="00020E62" w:rsidP="00020E62">
      <w:pPr>
        <w:ind w:left="687"/>
        <w:rPr>
          <w:sz w:val="24"/>
          <w:szCs w:val="24"/>
        </w:rPr>
      </w:pPr>
      <w:r w:rsidRPr="00020E62">
        <w:rPr>
          <w:sz w:val="24"/>
          <w:szCs w:val="24"/>
        </w:rPr>
        <w:t>from keras.models import Sequential</w:t>
      </w:r>
    </w:p>
    <w:p w14:paraId="089D922C" w14:textId="77777777" w:rsidR="00020E62" w:rsidRPr="00020E62" w:rsidRDefault="00020E62" w:rsidP="00020E62">
      <w:pPr>
        <w:ind w:left="687"/>
        <w:rPr>
          <w:sz w:val="24"/>
          <w:szCs w:val="24"/>
        </w:rPr>
      </w:pPr>
      <w:r w:rsidRPr="00020E62">
        <w:rPr>
          <w:sz w:val="24"/>
          <w:szCs w:val="24"/>
        </w:rPr>
        <w:t>from keras.models import model_from_json</w:t>
      </w:r>
    </w:p>
    <w:p w14:paraId="1FFD4773" w14:textId="77777777" w:rsidR="00020E62" w:rsidRPr="00020E62" w:rsidRDefault="00020E62" w:rsidP="00020E62">
      <w:pPr>
        <w:ind w:left="687"/>
        <w:rPr>
          <w:sz w:val="24"/>
          <w:szCs w:val="24"/>
        </w:rPr>
      </w:pPr>
      <w:r w:rsidRPr="00020E62">
        <w:rPr>
          <w:sz w:val="24"/>
          <w:szCs w:val="24"/>
        </w:rPr>
        <w:t>import pickle</w:t>
      </w:r>
    </w:p>
    <w:p w14:paraId="52AAD9B9" w14:textId="77777777" w:rsidR="00020E62" w:rsidRPr="00020E62" w:rsidRDefault="00020E62" w:rsidP="00020E62">
      <w:pPr>
        <w:ind w:left="687"/>
        <w:rPr>
          <w:sz w:val="24"/>
          <w:szCs w:val="24"/>
        </w:rPr>
      </w:pPr>
      <w:r w:rsidRPr="00020E62">
        <w:rPr>
          <w:sz w:val="24"/>
          <w:szCs w:val="24"/>
        </w:rPr>
        <w:t>from sklearn import metrics</w:t>
      </w:r>
    </w:p>
    <w:p w14:paraId="7F6F6AF7" w14:textId="77777777" w:rsidR="00020E62" w:rsidRPr="00020E62" w:rsidRDefault="00020E62" w:rsidP="00020E62">
      <w:pPr>
        <w:ind w:left="687"/>
        <w:rPr>
          <w:sz w:val="24"/>
          <w:szCs w:val="24"/>
        </w:rPr>
      </w:pPr>
      <w:r w:rsidRPr="00020E62">
        <w:rPr>
          <w:sz w:val="24"/>
          <w:szCs w:val="24"/>
        </w:rPr>
        <w:t>import ftplib</w:t>
      </w:r>
    </w:p>
    <w:p w14:paraId="706780FC" w14:textId="77777777" w:rsidR="00020E62" w:rsidRPr="00020E62" w:rsidRDefault="00020E62" w:rsidP="00020E62">
      <w:pPr>
        <w:ind w:left="687"/>
        <w:rPr>
          <w:sz w:val="24"/>
          <w:szCs w:val="24"/>
        </w:rPr>
      </w:pPr>
      <w:r w:rsidRPr="00020E62">
        <w:rPr>
          <w:sz w:val="24"/>
          <w:szCs w:val="24"/>
        </w:rPr>
        <w:t>from tkinter import ttk</w:t>
      </w:r>
    </w:p>
    <w:p w14:paraId="4DCC3C1B" w14:textId="77777777" w:rsidR="00020E62" w:rsidRPr="00020E62" w:rsidRDefault="00020E62" w:rsidP="00020E62">
      <w:pPr>
        <w:ind w:left="687"/>
        <w:rPr>
          <w:sz w:val="24"/>
          <w:szCs w:val="24"/>
        </w:rPr>
      </w:pPr>
    </w:p>
    <w:p w14:paraId="2F2ABBB0" w14:textId="77777777" w:rsidR="00020E62" w:rsidRPr="00020E62" w:rsidRDefault="00020E62" w:rsidP="00020E62">
      <w:pPr>
        <w:ind w:left="687"/>
        <w:rPr>
          <w:sz w:val="24"/>
          <w:szCs w:val="24"/>
        </w:rPr>
      </w:pPr>
      <w:r w:rsidRPr="00020E62">
        <w:rPr>
          <w:sz w:val="24"/>
          <w:szCs w:val="24"/>
        </w:rPr>
        <w:t>main = tkinter.Tk()</w:t>
      </w:r>
    </w:p>
    <w:p w14:paraId="156F2DA6" w14:textId="77777777" w:rsidR="00020E62" w:rsidRPr="00020E62" w:rsidRDefault="00020E62" w:rsidP="00020E62">
      <w:pPr>
        <w:ind w:left="687"/>
        <w:rPr>
          <w:sz w:val="24"/>
          <w:szCs w:val="24"/>
        </w:rPr>
      </w:pPr>
      <w:r w:rsidRPr="00020E62">
        <w:rPr>
          <w:sz w:val="24"/>
          <w:szCs w:val="24"/>
        </w:rPr>
        <w:t>main.title("A Generic Model to Analyze and Predict Brain Tumor from MRI And CT Medical Images Using Deep Learning") #designing main screen</w:t>
      </w:r>
    </w:p>
    <w:p w14:paraId="6537038F" w14:textId="77777777" w:rsidR="00020E62" w:rsidRPr="00020E62" w:rsidRDefault="00020E62" w:rsidP="00020E62">
      <w:pPr>
        <w:ind w:left="687"/>
        <w:rPr>
          <w:sz w:val="24"/>
          <w:szCs w:val="24"/>
        </w:rPr>
      </w:pPr>
      <w:r w:rsidRPr="00020E62">
        <w:rPr>
          <w:sz w:val="24"/>
          <w:szCs w:val="24"/>
        </w:rPr>
        <w:t>main.geometry("1300x1200")</w:t>
      </w:r>
    </w:p>
    <w:p w14:paraId="0A905F04" w14:textId="77777777" w:rsidR="00020E62" w:rsidRPr="00020E62" w:rsidRDefault="00020E62" w:rsidP="00020E62">
      <w:pPr>
        <w:ind w:left="687"/>
        <w:rPr>
          <w:sz w:val="24"/>
          <w:szCs w:val="24"/>
        </w:rPr>
      </w:pPr>
    </w:p>
    <w:p w14:paraId="5F99DCAA" w14:textId="77777777" w:rsidR="00020E62" w:rsidRPr="00020E62" w:rsidRDefault="00020E62" w:rsidP="00020E62">
      <w:pPr>
        <w:ind w:left="687"/>
        <w:rPr>
          <w:sz w:val="24"/>
          <w:szCs w:val="24"/>
        </w:rPr>
      </w:pPr>
      <w:r w:rsidRPr="00020E62">
        <w:rPr>
          <w:sz w:val="24"/>
          <w:szCs w:val="24"/>
        </w:rPr>
        <w:t>global filename</w:t>
      </w:r>
    </w:p>
    <w:p w14:paraId="2CB35926" w14:textId="77777777" w:rsidR="00020E62" w:rsidRPr="00020E62" w:rsidRDefault="00020E62" w:rsidP="00020E62">
      <w:pPr>
        <w:ind w:left="687"/>
        <w:rPr>
          <w:sz w:val="24"/>
          <w:szCs w:val="24"/>
        </w:rPr>
      </w:pPr>
      <w:r w:rsidRPr="00020E62">
        <w:rPr>
          <w:sz w:val="24"/>
          <w:szCs w:val="24"/>
        </w:rPr>
        <w:t>global accuracy</w:t>
      </w:r>
    </w:p>
    <w:p w14:paraId="776FD627" w14:textId="77777777" w:rsidR="00020E62" w:rsidRPr="00020E62" w:rsidRDefault="00020E62" w:rsidP="00020E62">
      <w:pPr>
        <w:ind w:left="687"/>
        <w:rPr>
          <w:sz w:val="24"/>
          <w:szCs w:val="24"/>
        </w:rPr>
      </w:pPr>
      <w:r w:rsidRPr="00020E62">
        <w:rPr>
          <w:sz w:val="24"/>
          <w:szCs w:val="24"/>
        </w:rPr>
        <w:t>X = []</w:t>
      </w:r>
    </w:p>
    <w:p w14:paraId="18777DB9" w14:textId="77777777" w:rsidR="00020E62" w:rsidRPr="00020E62" w:rsidRDefault="00020E62" w:rsidP="00020E62">
      <w:pPr>
        <w:ind w:left="687"/>
        <w:rPr>
          <w:sz w:val="24"/>
          <w:szCs w:val="24"/>
        </w:rPr>
      </w:pPr>
      <w:r w:rsidRPr="00020E62">
        <w:rPr>
          <w:sz w:val="24"/>
          <w:szCs w:val="24"/>
        </w:rPr>
        <w:t>Y = []</w:t>
      </w:r>
    </w:p>
    <w:p w14:paraId="3B1ED6E2" w14:textId="77777777" w:rsidR="00020E62" w:rsidRPr="00020E62" w:rsidRDefault="00020E62" w:rsidP="00020E62">
      <w:pPr>
        <w:ind w:left="687"/>
        <w:rPr>
          <w:sz w:val="24"/>
          <w:szCs w:val="24"/>
        </w:rPr>
      </w:pPr>
      <w:r w:rsidRPr="00020E62">
        <w:rPr>
          <w:sz w:val="24"/>
          <w:szCs w:val="24"/>
        </w:rPr>
        <w:t>global classifier</w:t>
      </w:r>
    </w:p>
    <w:p w14:paraId="29266A2E" w14:textId="77777777" w:rsidR="00020E62" w:rsidRPr="00020E62" w:rsidRDefault="00020E62" w:rsidP="00020E62">
      <w:pPr>
        <w:ind w:left="687"/>
        <w:rPr>
          <w:sz w:val="24"/>
          <w:szCs w:val="24"/>
        </w:rPr>
      </w:pPr>
      <w:r w:rsidRPr="00020E62">
        <w:rPr>
          <w:sz w:val="24"/>
          <w:szCs w:val="24"/>
        </w:rPr>
        <w:t>disease = ['No Tumor Detected','Tumor Detected']</w:t>
      </w:r>
    </w:p>
    <w:p w14:paraId="41C42487" w14:textId="77777777" w:rsidR="00020E62" w:rsidRPr="00020E62" w:rsidRDefault="00020E62" w:rsidP="00020E62">
      <w:pPr>
        <w:ind w:left="687"/>
        <w:rPr>
          <w:sz w:val="24"/>
          <w:szCs w:val="24"/>
        </w:rPr>
      </w:pPr>
    </w:p>
    <w:p w14:paraId="1CBA2344" w14:textId="77777777" w:rsidR="00020E62" w:rsidRPr="00020E62" w:rsidRDefault="00020E62" w:rsidP="00020E62">
      <w:pPr>
        <w:ind w:left="687"/>
        <w:rPr>
          <w:sz w:val="24"/>
          <w:szCs w:val="24"/>
        </w:rPr>
      </w:pPr>
      <w:r w:rsidRPr="00020E62">
        <w:rPr>
          <w:sz w:val="24"/>
          <w:szCs w:val="24"/>
        </w:rPr>
        <w:t>def upload(): #function to upload tweeter profile</w:t>
      </w:r>
    </w:p>
    <w:p w14:paraId="2BE7A179" w14:textId="77777777" w:rsidR="00020E62" w:rsidRPr="00020E62" w:rsidRDefault="00020E62" w:rsidP="00020E62">
      <w:pPr>
        <w:ind w:left="687"/>
        <w:rPr>
          <w:sz w:val="24"/>
          <w:szCs w:val="24"/>
        </w:rPr>
      </w:pPr>
      <w:r w:rsidRPr="00020E62">
        <w:rPr>
          <w:sz w:val="24"/>
          <w:szCs w:val="24"/>
        </w:rPr>
        <w:t xml:space="preserve">    global filename</w:t>
      </w:r>
    </w:p>
    <w:p w14:paraId="702A7A84" w14:textId="77777777" w:rsidR="00020E62" w:rsidRPr="00020E62" w:rsidRDefault="00020E62" w:rsidP="00020E62">
      <w:pPr>
        <w:ind w:left="687"/>
        <w:rPr>
          <w:sz w:val="24"/>
          <w:szCs w:val="24"/>
        </w:rPr>
      </w:pPr>
      <w:r w:rsidRPr="00020E62">
        <w:rPr>
          <w:sz w:val="24"/>
          <w:szCs w:val="24"/>
        </w:rPr>
        <w:t xml:space="preserve">    filename = filedialog.askdirectory(initialdir=".")</w:t>
      </w:r>
    </w:p>
    <w:p w14:paraId="28AB18CF" w14:textId="77777777" w:rsidR="00020E62" w:rsidRPr="00020E62" w:rsidRDefault="00020E62" w:rsidP="00020E62">
      <w:pPr>
        <w:ind w:left="687"/>
        <w:rPr>
          <w:sz w:val="24"/>
          <w:szCs w:val="24"/>
        </w:rPr>
      </w:pPr>
      <w:r w:rsidRPr="00020E62">
        <w:rPr>
          <w:sz w:val="24"/>
          <w:szCs w:val="24"/>
        </w:rPr>
        <w:t xml:space="preserve">    text.delete('1.0', END)</w:t>
      </w:r>
    </w:p>
    <w:p w14:paraId="46E3849B" w14:textId="77777777" w:rsidR="00020E62" w:rsidRPr="00020E62" w:rsidRDefault="00020E62" w:rsidP="00020E62">
      <w:pPr>
        <w:ind w:left="687"/>
        <w:rPr>
          <w:sz w:val="24"/>
          <w:szCs w:val="24"/>
        </w:rPr>
      </w:pPr>
      <w:r w:rsidRPr="00020E62">
        <w:rPr>
          <w:sz w:val="24"/>
          <w:szCs w:val="24"/>
        </w:rPr>
        <w:t xml:space="preserve">    text.insert(END,filename+" loaded\n");</w:t>
      </w:r>
    </w:p>
    <w:p w14:paraId="0998AF3E" w14:textId="77777777" w:rsidR="00020E62" w:rsidRPr="00020E62" w:rsidRDefault="00020E62" w:rsidP="00020E62">
      <w:pPr>
        <w:ind w:firstLine="687"/>
        <w:rPr>
          <w:sz w:val="24"/>
          <w:szCs w:val="24"/>
        </w:rPr>
      </w:pPr>
      <w:r w:rsidRPr="00020E62">
        <w:rPr>
          <w:sz w:val="24"/>
          <w:szCs w:val="24"/>
        </w:rPr>
        <w:t>def generateModel():</w:t>
      </w:r>
    </w:p>
    <w:p w14:paraId="41879605" w14:textId="77777777" w:rsidR="00020E62" w:rsidRPr="00020E62" w:rsidRDefault="00020E62" w:rsidP="00020E62">
      <w:pPr>
        <w:ind w:left="687"/>
        <w:rPr>
          <w:sz w:val="24"/>
          <w:szCs w:val="24"/>
        </w:rPr>
      </w:pPr>
      <w:r w:rsidRPr="00020E62">
        <w:rPr>
          <w:sz w:val="24"/>
          <w:szCs w:val="24"/>
        </w:rPr>
        <w:t xml:space="preserve">    global X</w:t>
      </w:r>
    </w:p>
    <w:p w14:paraId="09931603" w14:textId="77777777" w:rsidR="00020E62" w:rsidRPr="00020E62" w:rsidRDefault="00020E62" w:rsidP="00020E62">
      <w:pPr>
        <w:ind w:left="687"/>
        <w:rPr>
          <w:sz w:val="24"/>
          <w:szCs w:val="24"/>
        </w:rPr>
      </w:pPr>
      <w:r w:rsidRPr="00020E62">
        <w:rPr>
          <w:sz w:val="24"/>
          <w:szCs w:val="24"/>
        </w:rPr>
        <w:t xml:space="preserve">    global Y</w:t>
      </w:r>
    </w:p>
    <w:p w14:paraId="6AC01C8C" w14:textId="77777777" w:rsidR="00020E62" w:rsidRPr="00020E62" w:rsidRDefault="00020E62" w:rsidP="00020E62">
      <w:pPr>
        <w:ind w:left="687"/>
        <w:rPr>
          <w:sz w:val="24"/>
          <w:szCs w:val="24"/>
        </w:rPr>
      </w:pPr>
      <w:r w:rsidRPr="00020E62">
        <w:rPr>
          <w:sz w:val="24"/>
          <w:szCs w:val="24"/>
        </w:rPr>
        <w:t xml:space="preserve">    X.clear()</w:t>
      </w:r>
    </w:p>
    <w:p w14:paraId="67140E2F" w14:textId="77777777" w:rsidR="00020E62" w:rsidRPr="00020E62" w:rsidRDefault="00020E62" w:rsidP="00020E62">
      <w:pPr>
        <w:ind w:left="687"/>
        <w:rPr>
          <w:sz w:val="24"/>
          <w:szCs w:val="24"/>
        </w:rPr>
      </w:pPr>
      <w:r w:rsidRPr="00020E62">
        <w:rPr>
          <w:sz w:val="24"/>
          <w:szCs w:val="24"/>
        </w:rPr>
        <w:lastRenderedPageBreak/>
        <w:t xml:space="preserve">    Y.clear()</w:t>
      </w:r>
    </w:p>
    <w:p w14:paraId="07710D6D" w14:textId="77777777" w:rsidR="00020E62" w:rsidRPr="00020E62" w:rsidRDefault="00020E62" w:rsidP="00020E62">
      <w:pPr>
        <w:ind w:left="687"/>
        <w:rPr>
          <w:sz w:val="24"/>
          <w:szCs w:val="24"/>
        </w:rPr>
      </w:pPr>
      <w:r w:rsidRPr="00020E62">
        <w:rPr>
          <w:sz w:val="24"/>
          <w:szCs w:val="24"/>
        </w:rPr>
        <w:t xml:space="preserve">    if os.path.exists('Model/myimg_data.txt.npy'):</w:t>
      </w:r>
    </w:p>
    <w:p w14:paraId="171CB4BD" w14:textId="77777777" w:rsidR="00020E62" w:rsidRPr="00020E62" w:rsidRDefault="00020E62" w:rsidP="00020E62">
      <w:pPr>
        <w:ind w:left="687"/>
        <w:rPr>
          <w:sz w:val="24"/>
          <w:szCs w:val="24"/>
        </w:rPr>
      </w:pPr>
      <w:r w:rsidRPr="00020E62">
        <w:rPr>
          <w:sz w:val="24"/>
          <w:szCs w:val="24"/>
        </w:rPr>
        <w:t xml:space="preserve">        X = np.load('Model/myimg_data.txt.npy')</w:t>
      </w:r>
    </w:p>
    <w:p w14:paraId="434E7B98" w14:textId="77777777" w:rsidR="00020E62" w:rsidRPr="00020E62" w:rsidRDefault="00020E62" w:rsidP="00020E62">
      <w:pPr>
        <w:ind w:left="687"/>
        <w:rPr>
          <w:sz w:val="24"/>
          <w:szCs w:val="24"/>
        </w:rPr>
      </w:pPr>
      <w:r w:rsidRPr="00020E62">
        <w:rPr>
          <w:sz w:val="24"/>
          <w:szCs w:val="24"/>
        </w:rPr>
        <w:t xml:space="preserve">        Y = np.load('Model/myimg_label.txt.npy')</w:t>
      </w:r>
    </w:p>
    <w:p w14:paraId="34E85441" w14:textId="77777777" w:rsidR="00020E62" w:rsidRPr="00020E62" w:rsidRDefault="00020E62" w:rsidP="00020E62">
      <w:pPr>
        <w:ind w:left="687"/>
        <w:rPr>
          <w:sz w:val="24"/>
          <w:szCs w:val="24"/>
        </w:rPr>
      </w:pPr>
      <w:r w:rsidRPr="00020E62">
        <w:rPr>
          <w:sz w:val="24"/>
          <w:szCs w:val="24"/>
        </w:rPr>
        <w:t xml:space="preserve">    else:</w:t>
      </w:r>
    </w:p>
    <w:p w14:paraId="4FF519E1" w14:textId="77777777" w:rsidR="00020E62" w:rsidRPr="00020E62" w:rsidRDefault="00020E62" w:rsidP="00020E62">
      <w:pPr>
        <w:ind w:left="687"/>
        <w:rPr>
          <w:sz w:val="24"/>
          <w:szCs w:val="24"/>
        </w:rPr>
      </w:pPr>
      <w:r w:rsidRPr="00020E62">
        <w:rPr>
          <w:sz w:val="24"/>
          <w:szCs w:val="24"/>
        </w:rPr>
        <w:t xml:space="preserve">        for root, dirs, directory in os.walk(filename+"/no"):</w:t>
      </w:r>
    </w:p>
    <w:p w14:paraId="08EEA588" w14:textId="77777777" w:rsidR="00020E62" w:rsidRPr="00020E62" w:rsidRDefault="00020E62" w:rsidP="00020E62">
      <w:pPr>
        <w:ind w:left="687"/>
        <w:rPr>
          <w:sz w:val="24"/>
          <w:szCs w:val="24"/>
        </w:rPr>
      </w:pPr>
      <w:r w:rsidRPr="00020E62">
        <w:rPr>
          <w:sz w:val="24"/>
          <w:szCs w:val="24"/>
        </w:rPr>
        <w:t xml:space="preserve">            for i in range(len(directory)):</w:t>
      </w:r>
    </w:p>
    <w:p w14:paraId="46510F3F" w14:textId="77777777" w:rsidR="00020E62" w:rsidRPr="00020E62" w:rsidRDefault="00020E62" w:rsidP="00020E62">
      <w:pPr>
        <w:ind w:left="687"/>
        <w:rPr>
          <w:sz w:val="24"/>
          <w:szCs w:val="24"/>
        </w:rPr>
      </w:pPr>
      <w:r w:rsidRPr="00020E62">
        <w:rPr>
          <w:sz w:val="24"/>
          <w:szCs w:val="24"/>
        </w:rPr>
        <w:t xml:space="preserve">                name = directory[i]</w:t>
      </w:r>
    </w:p>
    <w:p w14:paraId="2EC2D09C" w14:textId="77777777" w:rsidR="00020E62" w:rsidRPr="00020E62" w:rsidRDefault="00020E62" w:rsidP="00020E62">
      <w:pPr>
        <w:ind w:left="687"/>
        <w:rPr>
          <w:sz w:val="24"/>
          <w:szCs w:val="24"/>
        </w:rPr>
      </w:pPr>
      <w:r w:rsidRPr="00020E62">
        <w:rPr>
          <w:sz w:val="24"/>
          <w:szCs w:val="24"/>
        </w:rPr>
        <w:t xml:space="preserve">                img = cv2.imread(filename+"/no/"+name,0)</w:t>
      </w:r>
    </w:p>
    <w:p w14:paraId="02C9B9A8" w14:textId="77777777" w:rsidR="00020E62" w:rsidRPr="00020E62" w:rsidRDefault="00020E62" w:rsidP="00020E62">
      <w:pPr>
        <w:ind w:left="687"/>
        <w:rPr>
          <w:sz w:val="24"/>
          <w:szCs w:val="24"/>
        </w:rPr>
      </w:pPr>
      <w:r w:rsidRPr="00020E62">
        <w:rPr>
          <w:sz w:val="24"/>
          <w:szCs w:val="24"/>
        </w:rPr>
        <w:t xml:space="preserve">                ret2,th2 = cv.threshold(img,0,255,cv.THRESH_BINARY+cv.THRESH_OTSU)</w:t>
      </w:r>
    </w:p>
    <w:p w14:paraId="0FE4125D" w14:textId="77777777" w:rsidR="00020E62" w:rsidRPr="00020E62" w:rsidRDefault="00020E62" w:rsidP="00020E62">
      <w:pPr>
        <w:ind w:left="687"/>
        <w:rPr>
          <w:sz w:val="24"/>
          <w:szCs w:val="24"/>
        </w:rPr>
      </w:pPr>
      <w:r w:rsidRPr="00020E62">
        <w:rPr>
          <w:sz w:val="24"/>
          <w:szCs w:val="24"/>
        </w:rPr>
        <w:t xml:space="preserve">                img = cv2.resize(img, (128,128))</w:t>
      </w:r>
    </w:p>
    <w:p w14:paraId="3BA13355" w14:textId="77777777" w:rsidR="00020E62" w:rsidRPr="00020E62" w:rsidRDefault="00020E62" w:rsidP="00020E62">
      <w:pPr>
        <w:ind w:left="687"/>
        <w:rPr>
          <w:sz w:val="24"/>
          <w:szCs w:val="24"/>
        </w:rPr>
      </w:pPr>
      <w:r w:rsidRPr="00020E62">
        <w:rPr>
          <w:sz w:val="24"/>
          <w:szCs w:val="24"/>
        </w:rPr>
        <w:t xml:space="preserve">                im2arr = np.array(img)</w:t>
      </w:r>
    </w:p>
    <w:p w14:paraId="323B218A" w14:textId="77777777" w:rsidR="00020E62" w:rsidRPr="00020E62" w:rsidRDefault="00020E62" w:rsidP="00020E62">
      <w:pPr>
        <w:ind w:left="687"/>
        <w:rPr>
          <w:sz w:val="24"/>
          <w:szCs w:val="24"/>
        </w:rPr>
      </w:pPr>
      <w:r w:rsidRPr="00020E62">
        <w:rPr>
          <w:sz w:val="24"/>
          <w:szCs w:val="24"/>
        </w:rPr>
        <w:t xml:space="preserve">                im2arr = im2arr.reshape(128,128,1)</w:t>
      </w:r>
    </w:p>
    <w:p w14:paraId="218286EC" w14:textId="77777777" w:rsidR="00020E62" w:rsidRPr="00020E62" w:rsidRDefault="00020E62" w:rsidP="00020E62">
      <w:pPr>
        <w:ind w:left="687"/>
        <w:rPr>
          <w:sz w:val="24"/>
          <w:szCs w:val="24"/>
        </w:rPr>
      </w:pPr>
      <w:r w:rsidRPr="00020E62">
        <w:rPr>
          <w:sz w:val="24"/>
          <w:szCs w:val="24"/>
        </w:rPr>
        <w:t xml:space="preserve">                X.append(im2arr)</w:t>
      </w:r>
    </w:p>
    <w:p w14:paraId="277ED2C5" w14:textId="77777777" w:rsidR="00020E62" w:rsidRPr="00020E62" w:rsidRDefault="00020E62" w:rsidP="00020E62">
      <w:pPr>
        <w:ind w:left="687"/>
        <w:rPr>
          <w:sz w:val="24"/>
          <w:szCs w:val="24"/>
        </w:rPr>
      </w:pPr>
      <w:r w:rsidRPr="00020E62">
        <w:rPr>
          <w:sz w:val="24"/>
          <w:szCs w:val="24"/>
        </w:rPr>
        <w:t xml:space="preserve">                Y.append(0)</w:t>
      </w:r>
    </w:p>
    <w:p w14:paraId="47688A89" w14:textId="77777777" w:rsidR="00020E62" w:rsidRPr="00020E62" w:rsidRDefault="00020E62" w:rsidP="00020E62">
      <w:pPr>
        <w:ind w:left="687"/>
        <w:rPr>
          <w:sz w:val="24"/>
          <w:szCs w:val="24"/>
        </w:rPr>
      </w:pPr>
      <w:r w:rsidRPr="00020E62">
        <w:rPr>
          <w:sz w:val="24"/>
          <w:szCs w:val="24"/>
        </w:rPr>
        <w:t xml:space="preserve">                print(filename+"/no/"+name)</w:t>
      </w:r>
    </w:p>
    <w:p w14:paraId="109781BD" w14:textId="77777777" w:rsidR="00020E62" w:rsidRPr="00020E62" w:rsidRDefault="00020E62" w:rsidP="00020E62">
      <w:pPr>
        <w:ind w:left="687"/>
        <w:rPr>
          <w:sz w:val="24"/>
          <w:szCs w:val="24"/>
        </w:rPr>
      </w:pPr>
    </w:p>
    <w:p w14:paraId="1F58EC94" w14:textId="77777777" w:rsidR="00020E62" w:rsidRPr="00020E62" w:rsidRDefault="00020E62" w:rsidP="00020E62">
      <w:pPr>
        <w:ind w:left="687"/>
        <w:rPr>
          <w:sz w:val="24"/>
          <w:szCs w:val="24"/>
        </w:rPr>
      </w:pPr>
      <w:r w:rsidRPr="00020E62">
        <w:rPr>
          <w:sz w:val="24"/>
          <w:szCs w:val="24"/>
        </w:rPr>
        <w:t xml:space="preserve">        for root, dirs, directory in os.walk(filename+"/yes"):</w:t>
      </w:r>
    </w:p>
    <w:p w14:paraId="3178B718" w14:textId="77777777" w:rsidR="00020E62" w:rsidRPr="00020E62" w:rsidRDefault="00020E62" w:rsidP="00020E62">
      <w:pPr>
        <w:ind w:left="687"/>
        <w:rPr>
          <w:sz w:val="24"/>
          <w:szCs w:val="24"/>
        </w:rPr>
      </w:pPr>
      <w:r w:rsidRPr="00020E62">
        <w:rPr>
          <w:sz w:val="24"/>
          <w:szCs w:val="24"/>
        </w:rPr>
        <w:t xml:space="preserve">            for i in range(len(directory)):</w:t>
      </w:r>
    </w:p>
    <w:p w14:paraId="7F14D893" w14:textId="77777777" w:rsidR="00020E62" w:rsidRPr="00020E62" w:rsidRDefault="00020E62" w:rsidP="00020E62">
      <w:pPr>
        <w:ind w:left="687"/>
        <w:rPr>
          <w:sz w:val="24"/>
          <w:szCs w:val="24"/>
        </w:rPr>
      </w:pPr>
      <w:r w:rsidRPr="00020E62">
        <w:rPr>
          <w:sz w:val="24"/>
          <w:szCs w:val="24"/>
        </w:rPr>
        <w:t xml:space="preserve">                name = directory[i]</w:t>
      </w:r>
    </w:p>
    <w:p w14:paraId="5DC57CD5" w14:textId="77777777" w:rsidR="00020E62" w:rsidRPr="00020E62" w:rsidRDefault="00020E62" w:rsidP="00020E62">
      <w:pPr>
        <w:ind w:left="687"/>
        <w:rPr>
          <w:sz w:val="24"/>
          <w:szCs w:val="24"/>
        </w:rPr>
      </w:pPr>
      <w:r w:rsidRPr="00020E62">
        <w:rPr>
          <w:sz w:val="24"/>
          <w:szCs w:val="24"/>
        </w:rPr>
        <w:t xml:space="preserve">                img = cv2.imread(filename+"/yes/"+name,0)</w:t>
      </w:r>
    </w:p>
    <w:p w14:paraId="7C52D3E9" w14:textId="77777777" w:rsidR="00020E62" w:rsidRPr="00020E62" w:rsidRDefault="00020E62" w:rsidP="00020E62">
      <w:pPr>
        <w:ind w:left="687"/>
        <w:rPr>
          <w:sz w:val="24"/>
          <w:szCs w:val="24"/>
        </w:rPr>
      </w:pPr>
      <w:r w:rsidRPr="00020E62">
        <w:rPr>
          <w:sz w:val="24"/>
          <w:szCs w:val="24"/>
        </w:rPr>
        <w:t xml:space="preserve">                ret2,th2 = cv.threshold(img,0,255,cv.THRESH_BINARY+cv.THRESH_OTSU)</w:t>
      </w:r>
    </w:p>
    <w:p w14:paraId="10989E5D" w14:textId="77777777" w:rsidR="00020E62" w:rsidRPr="00020E62" w:rsidRDefault="00020E62" w:rsidP="00020E62">
      <w:pPr>
        <w:ind w:left="687"/>
        <w:rPr>
          <w:sz w:val="24"/>
          <w:szCs w:val="24"/>
        </w:rPr>
      </w:pPr>
      <w:r w:rsidRPr="00020E62">
        <w:rPr>
          <w:sz w:val="24"/>
          <w:szCs w:val="24"/>
        </w:rPr>
        <w:t xml:space="preserve">                img = cv2.resize(img, (128,128))</w:t>
      </w:r>
    </w:p>
    <w:p w14:paraId="4A000E0E" w14:textId="77777777" w:rsidR="00020E62" w:rsidRPr="00020E62" w:rsidRDefault="00020E62" w:rsidP="00020E62">
      <w:pPr>
        <w:ind w:left="687"/>
        <w:rPr>
          <w:sz w:val="24"/>
          <w:szCs w:val="24"/>
        </w:rPr>
      </w:pPr>
      <w:r w:rsidRPr="00020E62">
        <w:rPr>
          <w:sz w:val="24"/>
          <w:szCs w:val="24"/>
        </w:rPr>
        <w:t xml:space="preserve">                im2arr = np.array(img)</w:t>
      </w:r>
    </w:p>
    <w:p w14:paraId="7F2818BB" w14:textId="77777777" w:rsidR="00020E62" w:rsidRPr="00020E62" w:rsidRDefault="00020E62" w:rsidP="00020E62">
      <w:pPr>
        <w:ind w:left="687"/>
        <w:rPr>
          <w:sz w:val="24"/>
          <w:szCs w:val="24"/>
        </w:rPr>
      </w:pPr>
      <w:r w:rsidRPr="00020E62">
        <w:rPr>
          <w:sz w:val="24"/>
          <w:szCs w:val="24"/>
        </w:rPr>
        <w:t xml:space="preserve">                im2arr = im2arr.reshape(128,128,1)</w:t>
      </w:r>
    </w:p>
    <w:p w14:paraId="4049C27B" w14:textId="77777777" w:rsidR="00020E62" w:rsidRPr="00020E62" w:rsidRDefault="00020E62" w:rsidP="00020E62">
      <w:pPr>
        <w:ind w:left="687"/>
        <w:rPr>
          <w:sz w:val="24"/>
          <w:szCs w:val="24"/>
        </w:rPr>
      </w:pPr>
      <w:r w:rsidRPr="00020E62">
        <w:rPr>
          <w:sz w:val="24"/>
          <w:szCs w:val="24"/>
        </w:rPr>
        <w:t xml:space="preserve">                X.append(im2arr)</w:t>
      </w:r>
    </w:p>
    <w:p w14:paraId="68B6CEF5" w14:textId="77777777" w:rsidR="00020E62" w:rsidRPr="00020E62" w:rsidRDefault="00020E62" w:rsidP="00020E62">
      <w:pPr>
        <w:ind w:left="687"/>
        <w:rPr>
          <w:sz w:val="24"/>
          <w:szCs w:val="24"/>
        </w:rPr>
      </w:pPr>
      <w:r w:rsidRPr="00020E62">
        <w:rPr>
          <w:sz w:val="24"/>
          <w:szCs w:val="24"/>
        </w:rPr>
        <w:t xml:space="preserve">                Y.append(1)</w:t>
      </w:r>
    </w:p>
    <w:p w14:paraId="482E8AE2" w14:textId="77777777" w:rsidR="00020E62" w:rsidRPr="00020E62" w:rsidRDefault="00020E62" w:rsidP="00020E62">
      <w:pPr>
        <w:ind w:left="687"/>
        <w:rPr>
          <w:sz w:val="24"/>
          <w:szCs w:val="24"/>
        </w:rPr>
      </w:pPr>
      <w:r w:rsidRPr="00020E62">
        <w:rPr>
          <w:sz w:val="24"/>
          <w:szCs w:val="24"/>
        </w:rPr>
        <w:t xml:space="preserve">                print(filename+"/yes/"+name)</w:t>
      </w:r>
    </w:p>
    <w:p w14:paraId="69A5B9E0" w14:textId="3DD3B795" w:rsidR="00020E62" w:rsidRPr="00020E62" w:rsidRDefault="00020E62" w:rsidP="00020E62">
      <w:pPr>
        <w:ind w:left="687"/>
        <w:rPr>
          <w:sz w:val="24"/>
          <w:szCs w:val="24"/>
        </w:rPr>
      </w:pPr>
      <w:r w:rsidRPr="00020E62">
        <w:rPr>
          <w:sz w:val="24"/>
          <w:szCs w:val="24"/>
        </w:rPr>
        <w:t xml:space="preserve">         X = np.asarray(X)</w:t>
      </w:r>
    </w:p>
    <w:p w14:paraId="15D8AF5A" w14:textId="77777777" w:rsidR="00020E62" w:rsidRPr="00020E62" w:rsidRDefault="00020E62" w:rsidP="00020E62">
      <w:pPr>
        <w:ind w:left="687"/>
        <w:rPr>
          <w:sz w:val="24"/>
          <w:szCs w:val="24"/>
        </w:rPr>
      </w:pPr>
      <w:r w:rsidRPr="00020E62">
        <w:rPr>
          <w:sz w:val="24"/>
          <w:szCs w:val="24"/>
        </w:rPr>
        <w:t xml:space="preserve">        Y = np.asarray(Y)            </w:t>
      </w:r>
    </w:p>
    <w:p w14:paraId="34CBD588" w14:textId="77777777" w:rsidR="00020E62" w:rsidRPr="00020E62" w:rsidRDefault="00020E62" w:rsidP="00020E62">
      <w:pPr>
        <w:ind w:left="687"/>
        <w:rPr>
          <w:sz w:val="24"/>
          <w:szCs w:val="24"/>
        </w:rPr>
      </w:pPr>
      <w:r w:rsidRPr="00020E62">
        <w:rPr>
          <w:sz w:val="24"/>
          <w:szCs w:val="24"/>
        </w:rPr>
        <w:t xml:space="preserve">        np.save("Model/myimg_data.txt",X)</w:t>
      </w:r>
    </w:p>
    <w:p w14:paraId="0ACB80FA" w14:textId="77777777" w:rsidR="00020E62" w:rsidRPr="00020E62" w:rsidRDefault="00020E62" w:rsidP="00020E62">
      <w:pPr>
        <w:ind w:left="687"/>
        <w:rPr>
          <w:sz w:val="24"/>
          <w:szCs w:val="24"/>
        </w:rPr>
      </w:pPr>
      <w:r w:rsidRPr="00020E62">
        <w:rPr>
          <w:sz w:val="24"/>
          <w:szCs w:val="24"/>
        </w:rPr>
        <w:t xml:space="preserve">        np.save("Model/myimg_label.txt",Y)</w:t>
      </w:r>
    </w:p>
    <w:p w14:paraId="3C1F9DA2" w14:textId="77777777" w:rsidR="00020E62" w:rsidRPr="00020E62" w:rsidRDefault="00020E62" w:rsidP="00020E62">
      <w:pPr>
        <w:ind w:left="687"/>
        <w:rPr>
          <w:sz w:val="24"/>
          <w:szCs w:val="24"/>
        </w:rPr>
      </w:pPr>
      <w:r w:rsidRPr="00020E62">
        <w:rPr>
          <w:sz w:val="24"/>
          <w:szCs w:val="24"/>
        </w:rPr>
        <w:t xml:space="preserve">    print(X.shape)</w:t>
      </w:r>
    </w:p>
    <w:p w14:paraId="23EF2D24" w14:textId="77777777" w:rsidR="00020E62" w:rsidRPr="00020E62" w:rsidRDefault="00020E62" w:rsidP="00020E62">
      <w:pPr>
        <w:ind w:left="687"/>
        <w:rPr>
          <w:sz w:val="24"/>
          <w:szCs w:val="24"/>
        </w:rPr>
      </w:pPr>
      <w:r w:rsidRPr="00020E62">
        <w:rPr>
          <w:sz w:val="24"/>
          <w:szCs w:val="24"/>
        </w:rPr>
        <w:t xml:space="preserve">    print(Y.shape)</w:t>
      </w:r>
    </w:p>
    <w:p w14:paraId="29A37706" w14:textId="77777777" w:rsidR="00020E62" w:rsidRPr="00020E62" w:rsidRDefault="00020E62" w:rsidP="00020E62">
      <w:pPr>
        <w:ind w:left="687"/>
        <w:rPr>
          <w:sz w:val="24"/>
          <w:szCs w:val="24"/>
        </w:rPr>
      </w:pPr>
      <w:r w:rsidRPr="00020E62">
        <w:rPr>
          <w:sz w:val="24"/>
          <w:szCs w:val="24"/>
        </w:rPr>
        <w:t xml:space="preserve">    print(Y)</w:t>
      </w:r>
    </w:p>
    <w:p w14:paraId="7F19FCD0" w14:textId="77777777" w:rsidR="00020E62" w:rsidRPr="00020E62" w:rsidRDefault="00020E62" w:rsidP="00020E62">
      <w:pPr>
        <w:ind w:left="687"/>
        <w:rPr>
          <w:sz w:val="24"/>
          <w:szCs w:val="24"/>
        </w:rPr>
      </w:pPr>
      <w:r w:rsidRPr="00020E62">
        <w:rPr>
          <w:sz w:val="24"/>
          <w:szCs w:val="24"/>
        </w:rPr>
        <w:t xml:space="preserve">    cv2.imshow('ss',X[20])</w:t>
      </w:r>
    </w:p>
    <w:p w14:paraId="2304BD63" w14:textId="77777777" w:rsidR="00020E62" w:rsidRPr="00020E62" w:rsidRDefault="00020E62" w:rsidP="00020E62">
      <w:pPr>
        <w:ind w:left="687"/>
        <w:rPr>
          <w:sz w:val="24"/>
          <w:szCs w:val="24"/>
        </w:rPr>
      </w:pPr>
      <w:r w:rsidRPr="00020E62">
        <w:rPr>
          <w:sz w:val="24"/>
          <w:szCs w:val="24"/>
        </w:rPr>
        <w:t xml:space="preserve">    cv2.waitKey(0)</w:t>
      </w:r>
    </w:p>
    <w:p w14:paraId="07E24254" w14:textId="77777777" w:rsidR="00020E62" w:rsidRPr="00020E62" w:rsidRDefault="00020E62" w:rsidP="00020E62">
      <w:pPr>
        <w:ind w:left="687"/>
        <w:rPr>
          <w:sz w:val="24"/>
          <w:szCs w:val="24"/>
        </w:rPr>
      </w:pPr>
      <w:r w:rsidRPr="00020E62">
        <w:rPr>
          <w:sz w:val="24"/>
          <w:szCs w:val="24"/>
        </w:rPr>
        <w:t xml:space="preserve">    text.insert(END,"Total number of images found in dataset : "+str(len(X))+"\n")</w:t>
      </w:r>
    </w:p>
    <w:p w14:paraId="0E174F4F" w14:textId="77777777" w:rsidR="00020E62" w:rsidRPr="00020E62" w:rsidRDefault="00020E62" w:rsidP="00020E62">
      <w:pPr>
        <w:ind w:left="687"/>
        <w:rPr>
          <w:sz w:val="24"/>
          <w:szCs w:val="24"/>
        </w:rPr>
      </w:pPr>
      <w:r w:rsidRPr="00020E62">
        <w:rPr>
          <w:sz w:val="24"/>
          <w:szCs w:val="24"/>
        </w:rPr>
        <w:t xml:space="preserve">    text.insert(END,"Total number of classes : "+str(len(set(Y)))+"\n\n")</w:t>
      </w:r>
    </w:p>
    <w:p w14:paraId="354D0BC9" w14:textId="035D8776" w:rsidR="00020E62" w:rsidRPr="00020E62" w:rsidRDefault="00020E62" w:rsidP="00020E62">
      <w:pPr>
        <w:ind w:left="687"/>
        <w:rPr>
          <w:sz w:val="24"/>
          <w:szCs w:val="24"/>
        </w:rPr>
      </w:pPr>
      <w:r w:rsidRPr="00020E62">
        <w:rPr>
          <w:sz w:val="24"/>
          <w:szCs w:val="24"/>
        </w:rPr>
        <w:t xml:space="preserve">         def CNN():</w:t>
      </w:r>
    </w:p>
    <w:p w14:paraId="67C9E606" w14:textId="77777777" w:rsidR="00020E62" w:rsidRPr="00020E62" w:rsidRDefault="00020E62" w:rsidP="00020E62">
      <w:pPr>
        <w:ind w:left="687"/>
        <w:rPr>
          <w:sz w:val="24"/>
          <w:szCs w:val="24"/>
        </w:rPr>
      </w:pPr>
      <w:r w:rsidRPr="00020E62">
        <w:rPr>
          <w:sz w:val="24"/>
          <w:szCs w:val="24"/>
        </w:rPr>
        <w:t xml:space="preserve">    global accuracy</w:t>
      </w:r>
    </w:p>
    <w:p w14:paraId="478A6360" w14:textId="77777777" w:rsidR="00020E62" w:rsidRPr="00020E62" w:rsidRDefault="00020E62" w:rsidP="00020E62">
      <w:pPr>
        <w:ind w:left="687"/>
        <w:rPr>
          <w:sz w:val="24"/>
          <w:szCs w:val="24"/>
        </w:rPr>
      </w:pPr>
      <w:r w:rsidRPr="00020E62">
        <w:rPr>
          <w:sz w:val="24"/>
          <w:szCs w:val="24"/>
        </w:rPr>
        <w:t xml:space="preserve">    global classifier</w:t>
      </w:r>
    </w:p>
    <w:p w14:paraId="231322A2" w14:textId="77777777" w:rsidR="00020E62" w:rsidRPr="00020E62" w:rsidRDefault="00020E62" w:rsidP="00020E62">
      <w:pPr>
        <w:ind w:left="687"/>
        <w:rPr>
          <w:sz w:val="24"/>
          <w:szCs w:val="24"/>
        </w:rPr>
      </w:pPr>
      <w:r w:rsidRPr="00020E62">
        <w:rPr>
          <w:sz w:val="24"/>
          <w:szCs w:val="24"/>
        </w:rPr>
        <w:t xml:space="preserve">    </w:t>
      </w:r>
    </w:p>
    <w:p w14:paraId="302462A4" w14:textId="77777777" w:rsidR="00020E62" w:rsidRPr="00020E62" w:rsidRDefault="00020E62" w:rsidP="00020E62">
      <w:pPr>
        <w:ind w:left="687"/>
        <w:rPr>
          <w:sz w:val="24"/>
          <w:szCs w:val="24"/>
        </w:rPr>
      </w:pPr>
      <w:r w:rsidRPr="00020E62">
        <w:rPr>
          <w:sz w:val="24"/>
          <w:szCs w:val="24"/>
        </w:rPr>
        <w:t xml:space="preserve">    YY = to_categorical(Y)</w:t>
      </w:r>
    </w:p>
    <w:p w14:paraId="7EE8F37C" w14:textId="77777777" w:rsidR="00020E62" w:rsidRPr="00020E62" w:rsidRDefault="00020E62" w:rsidP="00020E62">
      <w:pPr>
        <w:ind w:left="687"/>
        <w:rPr>
          <w:sz w:val="24"/>
          <w:szCs w:val="24"/>
        </w:rPr>
      </w:pPr>
    </w:p>
    <w:p w14:paraId="49D1C7F1" w14:textId="77777777" w:rsidR="00020E62" w:rsidRPr="00020E62" w:rsidRDefault="00020E62" w:rsidP="00020E62">
      <w:pPr>
        <w:ind w:left="687"/>
        <w:rPr>
          <w:sz w:val="24"/>
          <w:szCs w:val="24"/>
        </w:rPr>
      </w:pPr>
      <w:r w:rsidRPr="00020E62">
        <w:rPr>
          <w:sz w:val="24"/>
          <w:szCs w:val="24"/>
        </w:rPr>
        <w:t xml:space="preserve">    indices = np.arange(X.shape[0])</w:t>
      </w:r>
    </w:p>
    <w:p w14:paraId="0FF057F9" w14:textId="77777777" w:rsidR="00020E62" w:rsidRPr="00020E62" w:rsidRDefault="00020E62" w:rsidP="00020E62">
      <w:pPr>
        <w:ind w:left="687"/>
        <w:rPr>
          <w:sz w:val="24"/>
          <w:szCs w:val="24"/>
        </w:rPr>
      </w:pPr>
      <w:r w:rsidRPr="00020E62">
        <w:rPr>
          <w:sz w:val="24"/>
          <w:szCs w:val="24"/>
        </w:rPr>
        <w:t xml:space="preserve">    np.random.shuffle(indices)</w:t>
      </w:r>
    </w:p>
    <w:p w14:paraId="126BA2C2" w14:textId="77777777" w:rsidR="00020E62" w:rsidRPr="00020E62" w:rsidRDefault="00020E62" w:rsidP="00020E62">
      <w:pPr>
        <w:ind w:left="687"/>
        <w:rPr>
          <w:sz w:val="24"/>
          <w:szCs w:val="24"/>
        </w:rPr>
      </w:pPr>
    </w:p>
    <w:p w14:paraId="464FA1E6" w14:textId="77777777" w:rsidR="00020E62" w:rsidRPr="00020E62" w:rsidRDefault="00020E62" w:rsidP="00020E62">
      <w:pPr>
        <w:ind w:left="687"/>
        <w:rPr>
          <w:sz w:val="24"/>
          <w:szCs w:val="24"/>
        </w:rPr>
      </w:pPr>
      <w:r w:rsidRPr="00020E62">
        <w:rPr>
          <w:sz w:val="24"/>
          <w:szCs w:val="24"/>
        </w:rPr>
        <w:lastRenderedPageBreak/>
        <w:t xml:space="preserve">    x_train = X[indices]</w:t>
      </w:r>
    </w:p>
    <w:p w14:paraId="7802E1F2" w14:textId="77777777" w:rsidR="00020E62" w:rsidRPr="00020E62" w:rsidRDefault="00020E62" w:rsidP="00020E62">
      <w:pPr>
        <w:ind w:left="687"/>
        <w:rPr>
          <w:sz w:val="24"/>
          <w:szCs w:val="24"/>
        </w:rPr>
      </w:pPr>
      <w:r w:rsidRPr="00020E62">
        <w:rPr>
          <w:sz w:val="24"/>
          <w:szCs w:val="24"/>
        </w:rPr>
        <w:t xml:space="preserve">    y_train = YY[indices]</w:t>
      </w:r>
    </w:p>
    <w:p w14:paraId="21A3089D" w14:textId="77777777" w:rsidR="00020E62" w:rsidRPr="00020E62" w:rsidRDefault="00020E62" w:rsidP="00020E62">
      <w:pPr>
        <w:ind w:left="687"/>
        <w:rPr>
          <w:sz w:val="24"/>
          <w:szCs w:val="24"/>
        </w:rPr>
      </w:pPr>
    </w:p>
    <w:p w14:paraId="068E20B7" w14:textId="77777777" w:rsidR="00020E62" w:rsidRPr="00020E62" w:rsidRDefault="00020E62" w:rsidP="00020E62">
      <w:pPr>
        <w:ind w:left="687"/>
        <w:rPr>
          <w:sz w:val="24"/>
          <w:szCs w:val="24"/>
        </w:rPr>
      </w:pPr>
      <w:r w:rsidRPr="00020E62">
        <w:rPr>
          <w:sz w:val="24"/>
          <w:szCs w:val="24"/>
        </w:rPr>
        <w:t xml:space="preserve">    if os.path.exists('Model/model.json'):</w:t>
      </w:r>
    </w:p>
    <w:p w14:paraId="1589D05E" w14:textId="77777777" w:rsidR="00020E62" w:rsidRPr="00020E62" w:rsidRDefault="00020E62" w:rsidP="00020E62">
      <w:pPr>
        <w:ind w:left="687"/>
        <w:rPr>
          <w:sz w:val="24"/>
          <w:szCs w:val="24"/>
        </w:rPr>
      </w:pPr>
      <w:r w:rsidRPr="00020E62">
        <w:rPr>
          <w:sz w:val="24"/>
          <w:szCs w:val="24"/>
        </w:rPr>
        <w:t xml:space="preserve">        with open('Model/model.json', "r") as json_file:</w:t>
      </w:r>
    </w:p>
    <w:p w14:paraId="630B6F5A" w14:textId="77777777" w:rsidR="00020E62" w:rsidRPr="00020E62" w:rsidRDefault="00020E62" w:rsidP="00020E62">
      <w:pPr>
        <w:ind w:left="687"/>
        <w:rPr>
          <w:sz w:val="24"/>
          <w:szCs w:val="24"/>
        </w:rPr>
      </w:pPr>
      <w:r w:rsidRPr="00020E62">
        <w:rPr>
          <w:sz w:val="24"/>
          <w:szCs w:val="24"/>
        </w:rPr>
        <w:t xml:space="preserve">           loaded_model_json = json_file.read()</w:t>
      </w:r>
    </w:p>
    <w:p w14:paraId="48BBBB4B" w14:textId="77777777" w:rsidR="00020E62" w:rsidRPr="00020E62" w:rsidRDefault="00020E62" w:rsidP="00020E62">
      <w:pPr>
        <w:ind w:left="687"/>
        <w:rPr>
          <w:sz w:val="24"/>
          <w:szCs w:val="24"/>
        </w:rPr>
      </w:pPr>
      <w:r w:rsidRPr="00020E62">
        <w:rPr>
          <w:sz w:val="24"/>
          <w:szCs w:val="24"/>
        </w:rPr>
        <w:t xml:space="preserve">           classifier = model_from_json(loaded_model_json)</w:t>
      </w:r>
    </w:p>
    <w:p w14:paraId="650CFFCA" w14:textId="77777777" w:rsidR="00020E62" w:rsidRPr="00020E62" w:rsidRDefault="00020E62" w:rsidP="00020E62">
      <w:pPr>
        <w:ind w:left="687"/>
        <w:rPr>
          <w:sz w:val="24"/>
          <w:szCs w:val="24"/>
        </w:rPr>
      </w:pPr>
    </w:p>
    <w:p w14:paraId="3EBDD687" w14:textId="77777777" w:rsidR="00020E62" w:rsidRPr="00020E62" w:rsidRDefault="00020E62" w:rsidP="00020E62">
      <w:pPr>
        <w:ind w:left="687"/>
        <w:rPr>
          <w:sz w:val="24"/>
          <w:szCs w:val="24"/>
        </w:rPr>
      </w:pPr>
      <w:r w:rsidRPr="00020E62">
        <w:rPr>
          <w:sz w:val="24"/>
          <w:szCs w:val="24"/>
        </w:rPr>
        <w:t xml:space="preserve">        classifier.load_weights("Model/model_weights.h5")</w:t>
      </w:r>
    </w:p>
    <w:p w14:paraId="13DBD356" w14:textId="77777777" w:rsidR="00020E62" w:rsidRPr="00020E62" w:rsidRDefault="00020E62" w:rsidP="00020E62">
      <w:pPr>
        <w:ind w:left="687"/>
        <w:rPr>
          <w:sz w:val="24"/>
          <w:szCs w:val="24"/>
        </w:rPr>
      </w:pPr>
      <w:r w:rsidRPr="00020E62">
        <w:rPr>
          <w:sz w:val="24"/>
          <w:szCs w:val="24"/>
        </w:rPr>
        <w:t xml:space="preserve">        classifier.make_predict_function()   </w:t>
      </w:r>
    </w:p>
    <w:p w14:paraId="734738FF" w14:textId="77777777" w:rsidR="00020E62" w:rsidRPr="00020E62" w:rsidRDefault="00020E62" w:rsidP="00020E62">
      <w:pPr>
        <w:ind w:left="687"/>
        <w:rPr>
          <w:sz w:val="24"/>
          <w:szCs w:val="24"/>
        </w:rPr>
      </w:pPr>
      <w:r w:rsidRPr="00020E62">
        <w:rPr>
          <w:sz w:val="24"/>
          <w:szCs w:val="24"/>
        </w:rPr>
        <w:t xml:space="preserve">        print(classifier.summary())</w:t>
      </w:r>
    </w:p>
    <w:p w14:paraId="0E6275AB" w14:textId="77777777" w:rsidR="00020E62" w:rsidRPr="00020E62" w:rsidRDefault="00020E62" w:rsidP="00020E62">
      <w:pPr>
        <w:ind w:left="687"/>
        <w:rPr>
          <w:sz w:val="24"/>
          <w:szCs w:val="24"/>
        </w:rPr>
      </w:pPr>
      <w:r w:rsidRPr="00020E62">
        <w:rPr>
          <w:sz w:val="24"/>
          <w:szCs w:val="24"/>
        </w:rPr>
        <w:t xml:space="preserve">        f = open('Model/history.pckl', 'rb')</w:t>
      </w:r>
    </w:p>
    <w:p w14:paraId="7248CB4E" w14:textId="77777777" w:rsidR="00020E62" w:rsidRPr="00020E62" w:rsidRDefault="00020E62" w:rsidP="00020E62">
      <w:pPr>
        <w:ind w:left="687"/>
        <w:rPr>
          <w:sz w:val="24"/>
          <w:szCs w:val="24"/>
        </w:rPr>
      </w:pPr>
      <w:r w:rsidRPr="00020E62">
        <w:rPr>
          <w:sz w:val="24"/>
          <w:szCs w:val="24"/>
        </w:rPr>
        <w:t xml:space="preserve">        data = pickle.load(f)</w:t>
      </w:r>
    </w:p>
    <w:p w14:paraId="6DAC534A" w14:textId="77777777" w:rsidR="00020E62" w:rsidRPr="00020E62" w:rsidRDefault="00020E62" w:rsidP="00020E62">
      <w:pPr>
        <w:ind w:left="687"/>
        <w:rPr>
          <w:sz w:val="24"/>
          <w:szCs w:val="24"/>
        </w:rPr>
      </w:pPr>
      <w:r w:rsidRPr="00020E62">
        <w:rPr>
          <w:sz w:val="24"/>
          <w:szCs w:val="24"/>
        </w:rPr>
        <w:t xml:space="preserve">        f.close()</w:t>
      </w:r>
    </w:p>
    <w:p w14:paraId="070423B7" w14:textId="77777777" w:rsidR="00020E62" w:rsidRPr="00020E62" w:rsidRDefault="00020E62" w:rsidP="00020E62">
      <w:pPr>
        <w:ind w:left="687"/>
        <w:rPr>
          <w:sz w:val="24"/>
          <w:szCs w:val="24"/>
        </w:rPr>
      </w:pPr>
      <w:r w:rsidRPr="00020E62">
        <w:rPr>
          <w:sz w:val="24"/>
          <w:szCs w:val="24"/>
        </w:rPr>
        <w:t xml:space="preserve">        acc = data['accuracy']</w:t>
      </w:r>
    </w:p>
    <w:p w14:paraId="44DAD143" w14:textId="77777777" w:rsidR="00020E62" w:rsidRPr="00020E62" w:rsidRDefault="00020E62" w:rsidP="00020E62">
      <w:pPr>
        <w:ind w:left="687"/>
        <w:rPr>
          <w:sz w:val="24"/>
          <w:szCs w:val="24"/>
        </w:rPr>
      </w:pPr>
      <w:r w:rsidRPr="00020E62">
        <w:rPr>
          <w:sz w:val="24"/>
          <w:szCs w:val="24"/>
        </w:rPr>
        <w:t xml:space="preserve">        accuracy = acc[9] * 100</w:t>
      </w:r>
    </w:p>
    <w:p w14:paraId="199AD082" w14:textId="77777777" w:rsidR="00020E62" w:rsidRPr="00020E62" w:rsidRDefault="00020E62" w:rsidP="00020E62">
      <w:pPr>
        <w:ind w:left="687"/>
        <w:rPr>
          <w:sz w:val="24"/>
          <w:szCs w:val="24"/>
        </w:rPr>
      </w:pPr>
      <w:r w:rsidRPr="00020E62">
        <w:rPr>
          <w:sz w:val="24"/>
          <w:szCs w:val="24"/>
        </w:rPr>
        <w:t xml:space="preserve">        text.insert(END,'\n\nCNN Model Generated. See black console to view layers of CNN\n\n')</w:t>
      </w:r>
    </w:p>
    <w:p w14:paraId="633DC48B" w14:textId="77777777" w:rsidR="00020E62" w:rsidRPr="00020E62" w:rsidRDefault="00020E62" w:rsidP="00020E62">
      <w:pPr>
        <w:ind w:left="687"/>
        <w:rPr>
          <w:sz w:val="24"/>
          <w:szCs w:val="24"/>
        </w:rPr>
      </w:pPr>
      <w:r w:rsidRPr="00020E62">
        <w:rPr>
          <w:sz w:val="24"/>
          <w:szCs w:val="24"/>
        </w:rPr>
        <w:t xml:space="preserve">        text.insert(END,"CNN Prediction Accuracy on Test Images : "+str(accuracy)+"\n")</w:t>
      </w:r>
    </w:p>
    <w:p w14:paraId="53AA06F9" w14:textId="77777777" w:rsidR="00020E62" w:rsidRPr="00020E62" w:rsidRDefault="00020E62" w:rsidP="00020E62">
      <w:pPr>
        <w:ind w:left="687"/>
        <w:rPr>
          <w:sz w:val="24"/>
          <w:szCs w:val="24"/>
        </w:rPr>
      </w:pPr>
      <w:r w:rsidRPr="00020E62">
        <w:rPr>
          <w:sz w:val="24"/>
          <w:szCs w:val="24"/>
        </w:rPr>
        <w:t xml:space="preserve">    else:</w:t>
      </w:r>
    </w:p>
    <w:p w14:paraId="3CDA6FAD" w14:textId="77777777" w:rsidR="00020E62" w:rsidRPr="00020E62" w:rsidRDefault="00020E62" w:rsidP="00020E62">
      <w:pPr>
        <w:ind w:left="687"/>
        <w:rPr>
          <w:sz w:val="24"/>
          <w:szCs w:val="24"/>
        </w:rPr>
      </w:pPr>
      <w:r w:rsidRPr="00020E62">
        <w:rPr>
          <w:sz w:val="24"/>
          <w:szCs w:val="24"/>
        </w:rPr>
        <w:t xml:space="preserve">        X_trains, X_tests, y_trains, y_tests = train_test_split(x_train, y_train, test_size = 0.2, random_state = 0)</w:t>
      </w:r>
    </w:p>
    <w:p w14:paraId="22FB04EF" w14:textId="77777777" w:rsidR="00020E62" w:rsidRPr="00020E62" w:rsidRDefault="00020E62" w:rsidP="00020E62">
      <w:pPr>
        <w:ind w:left="687"/>
        <w:rPr>
          <w:sz w:val="24"/>
          <w:szCs w:val="24"/>
        </w:rPr>
      </w:pPr>
      <w:r w:rsidRPr="00020E62">
        <w:rPr>
          <w:sz w:val="24"/>
          <w:szCs w:val="24"/>
        </w:rPr>
        <w:t xml:space="preserve">        classifier = Sequential() #alexnet transfer learning code here</w:t>
      </w:r>
    </w:p>
    <w:p w14:paraId="12F90A70" w14:textId="77777777" w:rsidR="00020E62" w:rsidRPr="00020E62" w:rsidRDefault="00020E62" w:rsidP="00020E62">
      <w:pPr>
        <w:ind w:left="687"/>
        <w:rPr>
          <w:sz w:val="24"/>
          <w:szCs w:val="24"/>
        </w:rPr>
      </w:pPr>
      <w:r w:rsidRPr="00020E62">
        <w:rPr>
          <w:sz w:val="24"/>
          <w:szCs w:val="24"/>
        </w:rPr>
        <w:t xml:space="preserve">        classifier.add(Convolution2D(32, 3, 3, input_shape = (128, 128, 1), activation = 'relu'))</w:t>
      </w:r>
    </w:p>
    <w:p w14:paraId="77121458" w14:textId="77777777" w:rsidR="00020E62" w:rsidRPr="00020E62" w:rsidRDefault="00020E62" w:rsidP="00020E62">
      <w:pPr>
        <w:ind w:left="687"/>
        <w:rPr>
          <w:sz w:val="24"/>
          <w:szCs w:val="24"/>
        </w:rPr>
      </w:pPr>
      <w:r w:rsidRPr="00020E62">
        <w:rPr>
          <w:sz w:val="24"/>
          <w:szCs w:val="24"/>
        </w:rPr>
        <w:t xml:space="preserve">        classifier.add(MaxPooling2D(pool_size = (2, 2)))</w:t>
      </w:r>
    </w:p>
    <w:p w14:paraId="0BA373E0" w14:textId="77777777" w:rsidR="00020E62" w:rsidRPr="00020E62" w:rsidRDefault="00020E62" w:rsidP="00020E62">
      <w:pPr>
        <w:ind w:left="687"/>
        <w:rPr>
          <w:sz w:val="24"/>
          <w:szCs w:val="24"/>
        </w:rPr>
      </w:pPr>
      <w:r w:rsidRPr="00020E62">
        <w:rPr>
          <w:sz w:val="24"/>
          <w:szCs w:val="24"/>
        </w:rPr>
        <w:t xml:space="preserve">        classifier.add(Convolution2D(32, 3, 3, activation = 'relu'))</w:t>
      </w:r>
    </w:p>
    <w:p w14:paraId="18A10E40" w14:textId="77777777" w:rsidR="00020E62" w:rsidRPr="00020E62" w:rsidRDefault="00020E62" w:rsidP="00020E62">
      <w:pPr>
        <w:ind w:left="687"/>
        <w:rPr>
          <w:sz w:val="24"/>
          <w:szCs w:val="24"/>
        </w:rPr>
      </w:pPr>
      <w:r w:rsidRPr="00020E62">
        <w:rPr>
          <w:sz w:val="24"/>
          <w:szCs w:val="24"/>
        </w:rPr>
        <w:t xml:space="preserve">        classifier.add(MaxPooling2D(pool_size = (2, 2)))</w:t>
      </w:r>
    </w:p>
    <w:p w14:paraId="75AC77BA" w14:textId="77777777" w:rsidR="00020E62" w:rsidRPr="00020E62" w:rsidRDefault="00020E62" w:rsidP="00020E62">
      <w:pPr>
        <w:ind w:left="687"/>
        <w:rPr>
          <w:sz w:val="24"/>
          <w:szCs w:val="24"/>
        </w:rPr>
      </w:pPr>
      <w:r w:rsidRPr="00020E62">
        <w:rPr>
          <w:sz w:val="24"/>
          <w:szCs w:val="24"/>
        </w:rPr>
        <w:t xml:space="preserve">        classifier.add(Flatten())</w:t>
      </w:r>
    </w:p>
    <w:p w14:paraId="747A0989" w14:textId="77777777" w:rsidR="00020E62" w:rsidRPr="00020E62" w:rsidRDefault="00020E62" w:rsidP="00020E62">
      <w:pPr>
        <w:ind w:left="687"/>
        <w:rPr>
          <w:sz w:val="24"/>
          <w:szCs w:val="24"/>
        </w:rPr>
      </w:pPr>
      <w:r w:rsidRPr="00020E62">
        <w:rPr>
          <w:sz w:val="24"/>
          <w:szCs w:val="24"/>
        </w:rPr>
        <w:t xml:space="preserve">        classifier.add(Dense(output_dim = 128, activation = 'relu'))</w:t>
      </w:r>
    </w:p>
    <w:p w14:paraId="08CCCD6D" w14:textId="77777777" w:rsidR="00020E62" w:rsidRPr="00020E62" w:rsidRDefault="00020E62" w:rsidP="00020E62">
      <w:pPr>
        <w:ind w:left="687"/>
        <w:rPr>
          <w:sz w:val="24"/>
          <w:szCs w:val="24"/>
        </w:rPr>
      </w:pPr>
      <w:r w:rsidRPr="00020E62">
        <w:rPr>
          <w:sz w:val="24"/>
          <w:szCs w:val="24"/>
        </w:rPr>
        <w:t xml:space="preserve">        classifier.add(Dense(output_dim = 2, activation = 'softmax'))</w:t>
      </w:r>
    </w:p>
    <w:p w14:paraId="33F17D6E" w14:textId="77777777" w:rsidR="00020E62" w:rsidRPr="00020E62" w:rsidRDefault="00020E62" w:rsidP="00020E62">
      <w:pPr>
        <w:ind w:left="687"/>
        <w:rPr>
          <w:sz w:val="24"/>
          <w:szCs w:val="24"/>
        </w:rPr>
      </w:pPr>
      <w:r w:rsidRPr="00020E62">
        <w:rPr>
          <w:sz w:val="24"/>
          <w:szCs w:val="24"/>
        </w:rPr>
        <w:t xml:space="preserve">        print(classifier.summary())</w:t>
      </w:r>
    </w:p>
    <w:p w14:paraId="5265AC97" w14:textId="77777777" w:rsidR="00020E62" w:rsidRPr="00020E62" w:rsidRDefault="00020E62" w:rsidP="00020E62">
      <w:pPr>
        <w:ind w:left="687"/>
        <w:rPr>
          <w:sz w:val="24"/>
          <w:szCs w:val="24"/>
        </w:rPr>
      </w:pPr>
      <w:r w:rsidRPr="00020E62">
        <w:rPr>
          <w:sz w:val="24"/>
          <w:szCs w:val="24"/>
        </w:rPr>
        <w:t xml:space="preserve">        classifier.compile(optimizer = 'adam', loss = 'categorical_crossentropy', metrics = ['accuracy'])</w:t>
      </w:r>
    </w:p>
    <w:p w14:paraId="219B0F93" w14:textId="77777777" w:rsidR="00020E62" w:rsidRPr="00020E62" w:rsidRDefault="00020E62" w:rsidP="00020E62">
      <w:pPr>
        <w:ind w:left="687"/>
        <w:rPr>
          <w:sz w:val="24"/>
          <w:szCs w:val="24"/>
        </w:rPr>
      </w:pPr>
      <w:r w:rsidRPr="00020E62">
        <w:rPr>
          <w:sz w:val="24"/>
          <w:szCs w:val="24"/>
        </w:rPr>
        <w:t xml:space="preserve">        hist = classifier.fit(x_train, y_train, batch_size=16, epochs=10,validation_split=0.2, shuffle=True, verbose=2)</w:t>
      </w:r>
    </w:p>
    <w:p w14:paraId="54B13166" w14:textId="77777777" w:rsidR="00020E62" w:rsidRPr="00020E62" w:rsidRDefault="00020E62" w:rsidP="00020E62">
      <w:pPr>
        <w:ind w:left="687"/>
        <w:rPr>
          <w:sz w:val="24"/>
          <w:szCs w:val="24"/>
        </w:rPr>
      </w:pPr>
      <w:r w:rsidRPr="00020E62">
        <w:rPr>
          <w:sz w:val="24"/>
          <w:szCs w:val="24"/>
        </w:rPr>
        <w:t xml:space="preserve">        classifier.save_weights('Model/model_weights.h5')            </w:t>
      </w:r>
    </w:p>
    <w:p w14:paraId="2CC0FC55" w14:textId="77777777" w:rsidR="00020E62" w:rsidRPr="00020E62" w:rsidRDefault="00020E62" w:rsidP="00020E62">
      <w:pPr>
        <w:ind w:left="687"/>
        <w:rPr>
          <w:sz w:val="24"/>
          <w:szCs w:val="24"/>
        </w:rPr>
      </w:pPr>
      <w:r w:rsidRPr="00020E62">
        <w:rPr>
          <w:sz w:val="24"/>
          <w:szCs w:val="24"/>
        </w:rPr>
        <w:t xml:space="preserve">        model_json = classifier.to_json()</w:t>
      </w:r>
    </w:p>
    <w:p w14:paraId="029D2066" w14:textId="77777777" w:rsidR="00020E62" w:rsidRPr="00020E62" w:rsidRDefault="00020E62" w:rsidP="00020E62">
      <w:pPr>
        <w:ind w:left="687"/>
        <w:rPr>
          <w:sz w:val="24"/>
          <w:szCs w:val="24"/>
        </w:rPr>
      </w:pPr>
      <w:r w:rsidRPr="00020E62">
        <w:rPr>
          <w:sz w:val="24"/>
          <w:szCs w:val="24"/>
        </w:rPr>
        <w:t xml:space="preserve">        with open("Model/model.json", "w") as json_file:</w:t>
      </w:r>
    </w:p>
    <w:p w14:paraId="60F0A286" w14:textId="77777777" w:rsidR="00020E62" w:rsidRPr="00020E62" w:rsidRDefault="00020E62" w:rsidP="00020E62">
      <w:pPr>
        <w:ind w:left="687"/>
        <w:rPr>
          <w:sz w:val="24"/>
          <w:szCs w:val="24"/>
        </w:rPr>
      </w:pPr>
      <w:r w:rsidRPr="00020E62">
        <w:rPr>
          <w:sz w:val="24"/>
          <w:szCs w:val="24"/>
        </w:rPr>
        <w:t xml:space="preserve">            json_file.write(model_json)</w:t>
      </w:r>
    </w:p>
    <w:p w14:paraId="0A97D4BD" w14:textId="77777777" w:rsidR="00020E62" w:rsidRPr="00020E62" w:rsidRDefault="00020E62" w:rsidP="00020E62">
      <w:pPr>
        <w:ind w:left="687"/>
        <w:rPr>
          <w:sz w:val="24"/>
          <w:szCs w:val="24"/>
        </w:rPr>
      </w:pPr>
      <w:r w:rsidRPr="00020E62">
        <w:rPr>
          <w:sz w:val="24"/>
          <w:szCs w:val="24"/>
        </w:rPr>
        <w:t xml:space="preserve">        f = open('Model/history.pckl', 'wb')</w:t>
      </w:r>
    </w:p>
    <w:p w14:paraId="7DC909E8" w14:textId="77777777" w:rsidR="00020E62" w:rsidRPr="00020E62" w:rsidRDefault="00020E62" w:rsidP="00020E62">
      <w:pPr>
        <w:ind w:left="687"/>
        <w:rPr>
          <w:sz w:val="24"/>
          <w:szCs w:val="24"/>
        </w:rPr>
      </w:pPr>
      <w:r w:rsidRPr="00020E62">
        <w:rPr>
          <w:sz w:val="24"/>
          <w:szCs w:val="24"/>
        </w:rPr>
        <w:t xml:space="preserve">        pickle.dump(hist.history, f)</w:t>
      </w:r>
    </w:p>
    <w:p w14:paraId="248E12C7" w14:textId="77777777" w:rsidR="00020E62" w:rsidRPr="00020E62" w:rsidRDefault="00020E62" w:rsidP="00020E62">
      <w:pPr>
        <w:ind w:left="687"/>
        <w:rPr>
          <w:sz w:val="24"/>
          <w:szCs w:val="24"/>
        </w:rPr>
      </w:pPr>
      <w:r w:rsidRPr="00020E62">
        <w:rPr>
          <w:sz w:val="24"/>
          <w:szCs w:val="24"/>
        </w:rPr>
        <w:t xml:space="preserve">        f.close()</w:t>
      </w:r>
    </w:p>
    <w:p w14:paraId="79731BC1" w14:textId="77777777" w:rsidR="00020E62" w:rsidRPr="00020E62" w:rsidRDefault="00020E62" w:rsidP="00020E62">
      <w:pPr>
        <w:ind w:left="687"/>
        <w:rPr>
          <w:sz w:val="24"/>
          <w:szCs w:val="24"/>
        </w:rPr>
      </w:pPr>
      <w:r w:rsidRPr="00020E62">
        <w:rPr>
          <w:sz w:val="24"/>
          <w:szCs w:val="24"/>
        </w:rPr>
        <w:t xml:space="preserve">        f = open('Model/history.pckl', 'rb')</w:t>
      </w:r>
    </w:p>
    <w:p w14:paraId="4FFCB58C" w14:textId="77777777" w:rsidR="00020E62" w:rsidRPr="00020E62" w:rsidRDefault="00020E62" w:rsidP="00020E62">
      <w:pPr>
        <w:ind w:left="687"/>
        <w:rPr>
          <w:sz w:val="24"/>
          <w:szCs w:val="24"/>
        </w:rPr>
      </w:pPr>
      <w:r w:rsidRPr="00020E62">
        <w:rPr>
          <w:sz w:val="24"/>
          <w:szCs w:val="24"/>
        </w:rPr>
        <w:t xml:space="preserve">        data = pickle.load(f)</w:t>
      </w:r>
    </w:p>
    <w:p w14:paraId="2CCD8E35" w14:textId="77777777" w:rsidR="00020E62" w:rsidRPr="00020E62" w:rsidRDefault="00020E62" w:rsidP="00020E62">
      <w:pPr>
        <w:ind w:left="687"/>
        <w:rPr>
          <w:sz w:val="24"/>
          <w:szCs w:val="24"/>
        </w:rPr>
      </w:pPr>
      <w:r w:rsidRPr="00020E62">
        <w:rPr>
          <w:sz w:val="24"/>
          <w:szCs w:val="24"/>
        </w:rPr>
        <w:t xml:space="preserve">        f.close()</w:t>
      </w:r>
    </w:p>
    <w:p w14:paraId="64D552A1" w14:textId="77777777" w:rsidR="00020E62" w:rsidRPr="00020E62" w:rsidRDefault="00020E62" w:rsidP="00020E62">
      <w:pPr>
        <w:ind w:left="687"/>
        <w:rPr>
          <w:sz w:val="24"/>
          <w:szCs w:val="24"/>
        </w:rPr>
      </w:pPr>
      <w:r w:rsidRPr="00020E62">
        <w:rPr>
          <w:sz w:val="24"/>
          <w:szCs w:val="24"/>
        </w:rPr>
        <w:t xml:space="preserve">        acc = data['accuracy']</w:t>
      </w:r>
    </w:p>
    <w:p w14:paraId="66CFE059" w14:textId="77777777" w:rsidR="00020E62" w:rsidRPr="00020E62" w:rsidRDefault="00020E62" w:rsidP="00020E62">
      <w:pPr>
        <w:ind w:left="687"/>
        <w:rPr>
          <w:sz w:val="24"/>
          <w:szCs w:val="24"/>
        </w:rPr>
      </w:pPr>
      <w:r w:rsidRPr="00020E62">
        <w:rPr>
          <w:sz w:val="24"/>
          <w:szCs w:val="24"/>
        </w:rPr>
        <w:t xml:space="preserve">        accuracy = acc[9] * 100</w:t>
      </w:r>
    </w:p>
    <w:p w14:paraId="4FDEABD2" w14:textId="77777777" w:rsidR="00020E62" w:rsidRPr="00020E62" w:rsidRDefault="00020E62" w:rsidP="00020E62">
      <w:pPr>
        <w:ind w:left="687"/>
        <w:rPr>
          <w:sz w:val="24"/>
          <w:szCs w:val="24"/>
        </w:rPr>
      </w:pPr>
      <w:r w:rsidRPr="00020E62">
        <w:rPr>
          <w:sz w:val="24"/>
          <w:szCs w:val="24"/>
        </w:rPr>
        <w:lastRenderedPageBreak/>
        <w:t xml:space="preserve">        text.insert(END,'\n\nCNN Model Generated. See black console to view layers of CNN\n\n')</w:t>
      </w:r>
    </w:p>
    <w:p w14:paraId="2C7269F0" w14:textId="77777777" w:rsidR="00020E62" w:rsidRPr="00020E62" w:rsidRDefault="00020E62" w:rsidP="00020E62">
      <w:pPr>
        <w:ind w:left="687"/>
        <w:rPr>
          <w:sz w:val="24"/>
          <w:szCs w:val="24"/>
        </w:rPr>
      </w:pPr>
      <w:r w:rsidRPr="00020E62">
        <w:rPr>
          <w:sz w:val="24"/>
          <w:szCs w:val="24"/>
        </w:rPr>
        <w:t xml:space="preserve">        text.insert(END,"CNN Prediction Accuracy on Test Images : "+str(accuracy)+"\n")</w:t>
      </w:r>
    </w:p>
    <w:p w14:paraId="45962E37" w14:textId="77777777" w:rsidR="00020E62" w:rsidRPr="00020E62" w:rsidRDefault="00020E62" w:rsidP="00020E62">
      <w:pPr>
        <w:ind w:left="687"/>
        <w:rPr>
          <w:sz w:val="24"/>
          <w:szCs w:val="24"/>
        </w:rPr>
      </w:pPr>
      <w:r w:rsidRPr="00020E62">
        <w:rPr>
          <w:sz w:val="24"/>
          <w:szCs w:val="24"/>
        </w:rPr>
        <w:t>def predict():</w:t>
      </w:r>
    </w:p>
    <w:p w14:paraId="2D77D58A" w14:textId="77777777" w:rsidR="00020E62" w:rsidRPr="00020E62" w:rsidRDefault="00020E62" w:rsidP="00020E62">
      <w:pPr>
        <w:ind w:left="687"/>
        <w:rPr>
          <w:sz w:val="24"/>
          <w:szCs w:val="24"/>
        </w:rPr>
      </w:pPr>
      <w:r w:rsidRPr="00020E62">
        <w:rPr>
          <w:sz w:val="24"/>
          <w:szCs w:val="24"/>
        </w:rPr>
        <w:t xml:space="preserve">    ftp = ftplib.FTP_TLS("ftp.drivehq.com")</w:t>
      </w:r>
    </w:p>
    <w:p w14:paraId="6947D5A3" w14:textId="77777777" w:rsidR="00020E62" w:rsidRPr="00020E62" w:rsidRDefault="00020E62" w:rsidP="00020E62">
      <w:pPr>
        <w:ind w:left="687"/>
        <w:rPr>
          <w:sz w:val="24"/>
          <w:szCs w:val="24"/>
        </w:rPr>
      </w:pPr>
      <w:r w:rsidRPr="00020E62">
        <w:rPr>
          <w:sz w:val="24"/>
          <w:szCs w:val="24"/>
        </w:rPr>
        <w:t xml:space="preserve">    ftp.login("vitdrivehq2018", "vit2216487")</w:t>
      </w:r>
    </w:p>
    <w:p w14:paraId="03DBCB80" w14:textId="77777777" w:rsidR="00020E62" w:rsidRPr="00020E62" w:rsidRDefault="00020E62" w:rsidP="00020E62">
      <w:pPr>
        <w:ind w:left="687"/>
        <w:rPr>
          <w:sz w:val="24"/>
          <w:szCs w:val="24"/>
        </w:rPr>
      </w:pPr>
      <w:r w:rsidRPr="00020E62">
        <w:rPr>
          <w:sz w:val="24"/>
          <w:szCs w:val="24"/>
        </w:rPr>
        <w:t xml:space="preserve">    ftp.prot_p()</w:t>
      </w:r>
    </w:p>
    <w:p w14:paraId="221A9597" w14:textId="77777777" w:rsidR="00020E62" w:rsidRPr="00020E62" w:rsidRDefault="00020E62" w:rsidP="00020E62">
      <w:pPr>
        <w:ind w:left="687"/>
        <w:rPr>
          <w:sz w:val="24"/>
          <w:szCs w:val="24"/>
        </w:rPr>
      </w:pPr>
      <w:r w:rsidRPr="00020E62">
        <w:rPr>
          <w:sz w:val="24"/>
          <w:szCs w:val="24"/>
        </w:rPr>
        <w:t xml:space="preserve">    name = imagelist.get()</w:t>
      </w:r>
    </w:p>
    <w:p w14:paraId="70E97C26" w14:textId="77777777" w:rsidR="00020E62" w:rsidRPr="00020E62" w:rsidRDefault="00020E62" w:rsidP="00020E62">
      <w:pPr>
        <w:ind w:left="687"/>
        <w:rPr>
          <w:sz w:val="24"/>
          <w:szCs w:val="24"/>
        </w:rPr>
      </w:pPr>
      <w:r w:rsidRPr="00020E62">
        <w:rPr>
          <w:sz w:val="24"/>
          <w:szCs w:val="24"/>
        </w:rPr>
        <w:t xml:space="preserve">    with open('drivehq.jpg', 'wb' ) as file :</w:t>
      </w:r>
    </w:p>
    <w:p w14:paraId="484CA3C8" w14:textId="77777777" w:rsidR="00020E62" w:rsidRPr="00020E62" w:rsidRDefault="00020E62" w:rsidP="00020E62">
      <w:pPr>
        <w:ind w:left="687"/>
        <w:rPr>
          <w:sz w:val="24"/>
          <w:szCs w:val="24"/>
        </w:rPr>
      </w:pPr>
      <w:r w:rsidRPr="00020E62">
        <w:rPr>
          <w:sz w:val="24"/>
          <w:szCs w:val="24"/>
        </w:rPr>
        <w:t xml:space="preserve">        ftp.retrbinary('RETR %s' % name, file.write)</w:t>
      </w:r>
    </w:p>
    <w:p w14:paraId="3F3411BD" w14:textId="77777777" w:rsidR="00020E62" w:rsidRPr="00020E62" w:rsidRDefault="00020E62" w:rsidP="00020E62">
      <w:pPr>
        <w:ind w:left="687"/>
        <w:rPr>
          <w:sz w:val="24"/>
          <w:szCs w:val="24"/>
        </w:rPr>
      </w:pPr>
      <w:r w:rsidRPr="00020E62">
        <w:rPr>
          <w:sz w:val="24"/>
          <w:szCs w:val="24"/>
        </w:rPr>
        <w:t xml:space="preserve">    file.close()</w:t>
      </w:r>
    </w:p>
    <w:p w14:paraId="4B995095" w14:textId="77777777" w:rsidR="00020E62" w:rsidRPr="00020E62" w:rsidRDefault="00020E62" w:rsidP="00020E62">
      <w:pPr>
        <w:ind w:left="687"/>
        <w:rPr>
          <w:sz w:val="24"/>
          <w:szCs w:val="24"/>
        </w:rPr>
      </w:pPr>
    </w:p>
    <w:p w14:paraId="53B54490" w14:textId="77777777" w:rsidR="00020E62" w:rsidRPr="00020E62" w:rsidRDefault="00020E62" w:rsidP="00020E62">
      <w:pPr>
        <w:ind w:left="687"/>
        <w:rPr>
          <w:sz w:val="24"/>
          <w:szCs w:val="24"/>
        </w:rPr>
      </w:pPr>
      <w:r w:rsidRPr="00020E62">
        <w:rPr>
          <w:sz w:val="24"/>
          <w:szCs w:val="24"/>
        </w:rPr>
        <w:t xml:space="preserve">    </w:t>
      </w:r>
    </w:p>
    <w:p w14:paraId="6C141962" w14:textId="77777777" w:rsidR="00020E62" w:rsidRPr="00020E62" w:rsidRDefault="00020E62" w:rsidP="00020E62">
      <w:pPr>
        <w:ind w:left="687"/>
        <w:rPr>
          <w:sz w:val="24"/>
          <w:szCs w:val="24"/>
        </w:rPr>
      </w:pPr>
      <w:r w:rsidRPr="00020E62">
        <w:rPr>
          <w:sz w:val="24"/>
          <w:szCs w:val="24"/>
        </w:rPr>
        <w:t xml:space="preserve">    img = cv2.imread('drivehq.jpg',0)</w:t>
      </w:r>
    </w:p>
    <w:p w14:paraId="5A1EB2F8" w14:textId="77777777" w:rsidR="00020E62" w:rsidRPr="00020E62" w:rsidRDefault="00020E62" w:rsidP="00020E62">
      <w:pPr>
        <w:ind w:left="687"/>
        <w:rPr>
          <w:sz w:val="24"/>
          <w:szCs w:val="24"/>
        </w:rPr>
      </w:pPr>
      <w:r w:rsidRPr="00020E62">
        <w:rPr>
          <w:sz w:val="24"/>
          <w:szCs w:val="24"/>
        </w:rPr>
        <w:t xml:space="preserve">    img = cv2.resize(img, (128,128))</w:t>
      </w:r>
    </w:p>
    <w:p w14:paraId="66C4C35C" w14:textId="77777777" w:rsidR="00020E62" w:rsidRPr="00020E62" w:rsidRDefault="00020E62" w:rsidP="00020E62">
      <w:pPr>
        <w:ind w:left="687"/>
        <w:rPr>
          <w:sz w:val="24"/>
          <w:szCs w:val="24"/>
        </w:rPr>
      </w:pPr>
      <w:r w:rsidRPr="00020E62">
        <w:rPr>
          <w:sz w:val="24"/>
          <w:szCs w:val="24"/>
        </w:rPr>
        <w:t xml:space="preserve">    im2arr = np.array(img)</w:t>
      </w:r>
    </w:p>
    <w:p w14:paraId="25879683" w14:textId="77777777" w:rsidR="00020E62" w:rsidRPr="00020E62" w:rsidRDefault="00020E62" w:rsidP="00020E62">
      <w:pPr>
        <w:ind w:left="687"/>
        <w:rPr>
          <w:sz w:val="24"/>
          <w:szCs w:val="24"/>
        </w:rPr>
      </w:pPr>
      <w:r w:rsidRPr="00020E62">
        <w:rPr>
          <w:sz w:val="24"/>
          <w:szCs w:val="24"/>
        </w:rPr>
        <w:t xml:space="preserve">    im2arr = im2arr.reshape(1,128,128,1)</w:t>
      </w:r>
    </w:p>
    <w:p w14:paraId="5DA5DD41" w14:textId="77777777" w:rsidR="00020E62" w:rsidRPr="00020E62" w:rsidRDefault="00020E62" w:rsidP="00020E62">
      <w:pPr>
        <w:ind w:left="687"/>
        <w:rPr>
          <w:sz w:val="24"/>
          <w:szCs w:val="24"/>
        </w:rPr>
      </w:pPr>
      <w:r w:rsidRPr="00020E62">
        <w:rPr>
          <w:sz w:val="24"/>
          <w:szCs w:val="24"/>
        </w:rPr>
        <w:t xml:space="preserve">    XX = np.asarray(im2arr)</w:t>
      </w:r>
    </w:p>
    <w:p w14:paraId="3F25F342" w14:textId="77777777" w:rsidR="00020E62" w:rsidRPr="00020E62" w:rsidRDefault="00020E62" w:rsidP="00020E62">
      <w:pPr>
        <w:ind w:left="687"/>
        <w:rPr>
          <w:sz w:val="24"/>
          <w:szCs w:val="24"/>
        </w:rPr>
      </w:pPr>
      <w:r w:rsidRPr="00020E62">
        <w:rPr>
          <w:sz w:val="24"/>
          <w:szCs w:val="24"/>
        </w:rPr>
        <w:t xml:space="preserve">        </w:t>
      </w:r>
    </w:p>
    <w:p w14:paraId="2DF2135A" w14:textId="77777777" w:rsidR="00020E62" w:rsidRPr="00020E62" w:rsidRDefault="00020E62" w:rsidP="00020E62">
      <w:pPr>
        <w:ind w:left="687"/>
        <w:rPr>
          <w:sz w:val="24"/>
          <w:szCs w:val="24"/>
        </w:rPr>
      </w:pPr>
      <w:r w:rsidRPr="00020E62">
        <w:rPr>
          <w:sz w:val="24"/>
          <w:szCs w:val="24"/>
        </w:rPr>
        <w:t xml:space="preserve">    predicts = classifier.predict(XX)</w:t>
      </w:r>
    </w:p>
    <w:p w14:paraId="3ADD3E82" w14:textId="77777777" w:rsidR="00020E62" w:rsidRPr="00020E62" w:rsidRDefault="00020E62" w:rsidP="00020E62">
      <w:pPr>
        <w:ind w:left="687"/>
        <w:rPr>
          <w:sz w:val="24"/>
          <w:szCs w:val="24"/>
        </w:rPr>
      </w:pPr>
      <w:r w:rsidRPr="00020E62">
        <w:rPr>
          <w:sz w:val="24"/>
          <w:szCs w:val="24"/>
        </w:rPr>
        <w:t xml:space="preserve">    print(predicts)</w:t>
      </w:r>
    </w:p>
    <w:p w14:paraId="54B3E0C2" w14:textId="77777777" w:rsidR="00020E62" w:rsidRPr="00020E62" w:rsidRDefault="00020E62" w:rsidP="00020E62">
      <w:pPr>
        <w:ind w:left="687"/>
        <w:rPr>
          <w:sz w:val="24"/>
          <w:szCs w:val="24"/>
        </w:rPr>
      </w:pPr>
      <w:r w:rsidRPr="00020E62">
        <w:rPr>
          <w:sz w:val="24"/>
          <w:szCs w:val="24"/>
        </w:rPr>
        <w:t xml:space="preserve">    cls = np.argmax(predicts)</w:t>
      </w:r>
    </w:p>
    <w:p w14:paraId="13C26306" w14:textId="77777777" w:rsidR="00020E62" w:rsidRPr="00020E62" w:rsidRDefault="00020E62" w:rsidP="00020E62">
      <w:pPr>
        <w:ind w:left="687"/>
        <w:rPr>
          <w:sz w:val="24"/>
          <w:szCs w:val="24"/>
        </w:rPr>
      </w:pPr>
      <w:r w:rsidRPr="00020E62">
        <w:rPr>
          <w:sz w:val="24"/>
          <w:szCs w:val="24"/>
        </w:rPr>
        <w:t xml:space="preserve">    print(cls)</w:t>
      </w:r>
    </w:p>
    <w:p w14:paraId="235D89EA" w14:textId="77777777" w:rsidR="00020E62" w:rsidRPr="00020E62" w:rsidRDefault="00020E62" w:rsidP="00020E62">
      <w:pPr>
        <w:ind w:left="687"/>
        <w:rPr>
          <w:sz w:val="24"/>
          <w:szCs w:val="24"/>
        </w:rPr>
      </w:pPr>
      <w:r w:rsidRPr="00020E62">
        <w:rPr>
          <w:sz w:val="24"/>
          <w:szCs w:val="24"/>
        </w:rPr>
        <w:t xml:space="preserve">    img = cv2.imread('drivehq.jpg')</w:t>
      </w:r>
    </w:p>
    <w:p w14:paraId="56809A57" w14:textId="77777777" w:rsidR="00020E62" w:rsidRPr="00020E62" w:rsidRDefault="00020E62" w:rsidP="00020E62">
      <w:pPr>
        <w:ind w:left="687"/>
        <w:rPr>
          <w:sz w:val="24"/>
          <w:szCs w:val="24"/>
        </w:rPr>
      </w:pPr>
      <w:r w:rsidRPr="00020E62">
        <w:rPr>
          <w:sz w:val="24"/>
          <w:szCs w:val="24"/>
        </w:rPr>
        <w:t xml:space="preserve">    img = cv2.resize(img, (800,500))</w:t>
      </w:r>
    </w:p>
    <w:p w14:paraId="1EADEE9F" w14:textId="77777777" w:rsidR="00020E62" w:rsidRPr="00020E62" w:rsidRDefault="00020E62" w:rsidP="00020E62">
      <w:pPr>
        <w:ind w:left="687"/>
        <w:rPr>
          <w:sz w:val="24"/>
          <w:szCs w:val="24"/>
        </w:rPr>
      </w:pPr>
      <w:r w:rsidRPr="00020E62">
        <w:rPr>
          <w:sz w:val="24"/>
          <w:szCs w:val="24"/>
        </w:rPr>
        <w:t xml:space="preserve">    cv2.putText(img, 'Disease Identified as : '+disease[cls], (10, 25),  cv2.FONT_HERSHEY_SIMPLEX,0.7, (0, 255, 255), 2)</w:t>
      </w:r>
    </w:p>
    <w:p w14:paraId="11A81CA3" w14:textId="77777777" w:rsidR="00020E62" w:rsidRPr="00020E62" w:rsidRDefault="00020E62" w:rsidP="00020E62">
      <w:pPr>
        <w:ind w:left="687"/>
        <w:rPr>
          <w:sz w:val="24"/>
          <w:szCs w:val="24"/>
        </w:rPr>
      </w:pPr>
      <w:r w:rsidRPr="00020E62">
        <w:rPr>
          <w:sz w:val="24"/>
          <w:szCs w:val="24"/>
        </w:rPr>
        <w:t xml:space="preserve">    cv2.imshow('Disease Identified as : '+disease[cls], img)</w:t>
      </w:r>
    </w:p>
    <w:p w14:paraId="795F48A4" w14:textId="77777777" w:rsidR="00020E62" w:rsidRPr="00020E62" w:rsidRDefault="00020E62" w:rsidP="00020E62">
      <w:pPr>
        <w:ind w:left="687"/>
        <w:rPr>
          <w:sz w:val="24"/>
          <w:szCs w:val="24"/>
        </w:rPr>
      </w:pPr>
      <w:r w:rsidRPr="00020E62">
        <w:rPr>
          <w:sz w:val="24"/>
          <w:szCs w:val="24"/>
        </w:rPr>
        <w:t xml:space="preserve">    cv2.waitKey(0)</w:t>
      </w:r>
    </w:p>
    <w:p w14:paraId="5772BAF5" w14:textId="77777777" w:rsidR="00020E62" w:rsidRPr="00020E62" w:rsidRDefault="00020E62" w:rsidP="00020E62">
      <w:pPr>
        <w:ind w:left="687"/>
        <w:rPr>
          <w:sz w:val="24"/>
          <w:szCs w:val="24"/>
        </w:rPr>
      </w:pPr>
    </w:p>
    <w:p w14:paraId="677B1AC0" w14:textId="77777777" w:rsidR="00020E62" w:rsidRPr="00020E62" w:rsidRDefault="00020E62" w:rsidP="00020E62">
      <w:pPr>
        <w:ind w:left="687"/>
        <w:rPr>
          <w:sz w:val="24"/>
          <w:szCs w:val="24"/>
        </w:rPr>
      </w:pPr>
      <w:r w:rsidRPr="00020E62">
        <w:rPr>
          <w:sz w:val="24"/>
          <w:szCs w:val="24"/>
        </w:rPr>
        <w:t>def getImages():</w:t>
      </w:r>
    </w:p>
    <w:p w14:paraId="78BE181B" w14:textId="77777777" w:rsidR="00020E62" w:rsidRPr="00020E62" w:rsidRDefault="00020E62" w:rsidP="00020E62">
      <w:pPr>
        <w:ind w:left="687"/>
        <w:rPr>
          <w:sz w:val="24"/>
          <w:szCs w:val="24"/>
        </w:rPr>
      </w:pPr>
      <w:r w:rsidRPr="00020E62">
        <w:rPr>
          <w:sz w:val="24"/>
          <w:szCs w:val="24"/>
        </w:rPr>
        <w:t xml:space="preserve">    ftp = ftplib.FTP_TLS("ftp.drivehq.com")</w:t>
      </w:r>
    </w:p>
    <w:p w14:paraId="2FAFB447" w14:textId="77777777" w:rsidR="00020E62" w:rsidRPr="00020E62" w:rsidRDefault="00020E62" w:rsidP="00020E62">
      <w:pPr>
        <w:ind w:left="687"/>
        <w:rPr>
          <w:sz w:val="24"/>
          <w:szCs w:val="24"/>
        </w:rPr>
      </w:pPr>
      <w:r w:rsidRPr="00020E62">
        <w:rPr>
          <w:sz w:val="24"/>
          <w:szCs w:val="24"/>
        </w:rPr>
        <w:t xml:space="preserve">    ftp.login("vitdrivehq2018", "vit2216487")</w:t>
      </w:r>
    </w:p>
    <w:p w14:paraId="02A3D400" w14:textId="77777777" w:rsidR="00020E62" w:rsidRPr="00020E62" w:rsidRDefault="00020E62" w:rsidP="00020E62">
      <w:pPr>
        <w:ind w:left="687"/>
        <w:rPr>
          <w:sz w:val="24"/>
          <w:szCs w:val="24"/>
        </w:rPr>
      </w:pPr>
      <w:r w:rsidRPr="00020E62">
        <w:rPr>
          <w:sz w:val="24"/>
          <w:szCs w:val="24"/>
        </w:rPr>
        <w:t xml:space="preserve">    ftp.prot_p()</w:t>
      </w:r>
    </w:p>
    <w:p w14:paraId="6208AD0F" w14:textId="77777777" w:rsidR="00020E62" w:rsidRPr="00020E62" w:rsidRDefault="00020E62" w:rsidP="00020E62">
      <w:pPr>
        <w:ind w:left="687"/>
        <w:rPr>
          <w:sz w:val="24"/>
          <w:szCs w:val="24"/>
        </w:rPr>
      </w:pPr>
      <w:r w:rsidRPr="00020E62">
        <w:rPr>
          <w:sz w:val="24"/>
          <w:szCs w:val="24"/>
        </w:rPr>
        <w:t xml:space="preserve">    filenames = ftp.nlst()</w:t>
      </w:r>
    </w:p>
    <w:p w14:paraId="01E406FA" w14:textId="77777777" w:rsidR="00020E62" w:rsidRPr="00020E62" w:rsidRDefault="00020E62" w:rsidP="00020E62">
      <w:pPr>
        <w:ind w:left="687"/>
        <w:rPr>
          <w:sz w:val="24"/>
          <w:szCs w:val="24"/>
        </w:rPr>
      </w:pPr>
      <w:r w:rsidRPr="00020E62">
        <w:rPr>
          <w:sz w:val="24"/>
          <w:szCs w:val="24"/>
        </w:rPr>
        <w:t xml:space="preserve">    value.clear()</w:t>
      </w:r>
    </w:p>
    <w:p w14:paraId="23EC45DE" w14:textId="77777777" w:rsidR="00020E62" w:rsidRPr="00020E62" w:rsidRDefault="00020E62" w:rsidP="00020E62">
      <w:pPr>
        <w:ind w:left="687"/>
        <w:rPr>
          <w:sz w:val="24"/>
          <w:szCs w:val="24"/>
        </w:rPr>
      </w:pPr>
      <w:r w:rsidRPr="00020E62">
        <w:rPr>
          <w:sz w:val="24"/>
          <w:szCs w:val="24"/>
        </w:rPr>
        <w:t xml:space="preserve">    for filename in filenames:</w:t>
      </w:r>
    </w:p>
    <w:p w14:paraId="3A410D19" w14:textId="77777777" w:rsidR="00020E62" w:rsidRPr="00020E62" w:rsidRDefault="00020E62" w:rsidP="00020E62">
      <w:pPr>
        <w:ind w:left="687"/>
        <w:rPr>
          <w:sz w:val="24"/>
          <w:szCs w:val="24"/>
        </w:rPr>
      </w:pPr>
      <w:r w:rsidRPr="00020E62">
        <w:rPr>
          <w:sz w:val="24"/>
          <w:szCs w:val="24"/>
        </w:rPr>
        <w:t xml:space="preserve">        value.append(filename)</w:t>
      </w:r>
    </w:p>
    <w:p w14:paraId="6CA05271" w14:textId="77777777" w:rsidR="00020E62" w:rsidRPr="00020E62" w:rsidRDefault="00020E62" w:rsidP="00020E62">
      <w:pPr>
        <w:ind w:left="687"/>
        <w:rPr>
          <w:sz w:val="24"/>
          <w:szCs w:val="24"/>
        </w:rPr>
      </w:pPr>
    </w:p>
    <w:p w14:paraId="5D87BB80" w14:textId="77777777" w:rsidR="00020E62" w:rsidRPr="00020E62" w:rsidRDefault="00020E62" w:rsidP="00020E62">
      <w:pPr>
        <w:ind w:left="687"/>
        <w:rPr>
          <w:sz w:val="24"/>
          <w:szCs w:val="24"/>
        </w:rPr>
      </w:pPr>
      <w:r w:rsidRPr="00020E62">
        <w:rPr>
          <w:sz w:val="24"/>
          <w:szCs w:val="24"/>
        </w:rPr>
        <w:t>font = ('times', 16, 'bold')</w:t>
      </w:r>
    </w:p>
    <w:p w14:paraId="3B31007B" w14:textId="77777777" w:rsidR="00020E62" w:rsidRPr="00020E62" w:rsidRDefault="00020E62" w:rsidP="00020E62">
      <w:pPr>
        <w:ind w:left="687"/>
        <w:rPr>
          <w:sz w:val="24"/>
          <w:szCs w:val="24"/>
        </w:rPr>
      </w:pPr>
      <w:r w:rsidRPr="00020E62">
        <w:rPr>
          <w:sz w:val="24"/>
          <w:szCs w:val="24"/>
        </w:rPr>
        <w:t>title = Label(main, text='A Generic Model To Analyse And Predict Brain Tumor From MRI And CT Medical Images Using Deep Learning')</w:t>
      </w:r>
    </w:p>
    <w:p w14:paraId="61EC467F" w14:textId="77777777" w:rsidR="00020E62" w:rsidRPr="00020E62" w:rsidRDefault="00020E62" w:rsidP="00020E62">
      <w:pPr>
        <w:ind w:left="687"/>
        <w:rPr>
          <w:sz w:val="24"/>
          <w:szCs w:val="24"/>
        </w:rPr>
      </w:pPr>
      <w:r w:rsidRPr="00020E62">
        <w:rPr>
          <w:sz w:val="24"/>
          <w:szCs w:val="24"/>
        </w:rPr>
        <w:t xml:space="preserve">title.config(bg='darkviolet', fg='gold')  </w:t>
      </w:r>
    </w:p>
    <w:p w14:paraId="405971D8" w14:textId="77777777" w:rsidR="00020E62" w:rsidRPr="00020E62" w:rsidRDefault="00020E62" w:rsidP="00020E62">
      <w:pPr>
        <w:ind w:left="687"/>
        <w:rPr>
          <w:sz w:val="24"/>
          <w:szCs w:val="24"/>
        </w:rPr>
      </w:pPr>
      <w:r w:rsidRPr="00020E62">
        <w:rPr>
          <w:sz w:val="24"/>
          <w:szCs w:val="24"/>
        </w:rPr>
        <w:t xml:space="preserve">title.config(font=font)           </w:t>
      </w:r>
    </w:p>
    <w:p w14:paraId="42714109" w14:textId="77777777" w:rsidR="00020E62" w:rsidRPr="00020E62" w:rsidRDefault="00020E62" w:rsidP="00020E62">
      <w:pPr>
        <w:ind w:left="687"/>
        <w:rPr>
          <w:sz w:val="24"/>
          <w:szCs w:val="24"/>
        </w:rPr>
      </w:pPr>
      <w:r w:rsidRPr="00020E62">
        <w:rPr>
          <w:sz w:val="24"/>
          <w:szCs w:val="24"/>
        </w:rPr>
        <w:t xml:space="preserve">title.config(height=3, width=120)       </w:t>
      </w:r>
    </w:p>
    <w:p w14:paraId="0DD8E0BF" w14:textId="77777777" w:rsidR="00020E62" w:rsidRPr="00020E62" w:rsidRDefault="00020E62" w:rsidP="00020E62">
      <w:pPr>
        <w:ind w:left="687"/>
        <w:rPr>
          <w:sz w:val="24"/>
          <w:szCs w:val="24"/>
        </w:rPr>
      </w:pPr>
      <w:r w:rsidRPr="00020E62">
        <w:rPr>
          <w:sz w:val="24"/>
          <w:szCs w:val="24"/>
        </w:rPr>
        <w:t>title.place(x=0,y=5)</w:t>
      </w:r>
    </w:p>
    <w:p w14:paraId="5432B722" w14:textId="77777777" w:rsidR="00020E62" w:rsidRPr="00020E62" w:rsidRDefault="00020E62" w:rsidP="00020E62">
      <w:pPr>
        <w:ind w:left="687"/>
        <w:rPr>
          <w:sz w:val="24"/>
          <w:szCs w:val="24"/>
        </w:rPr>
      </w:pPr>
    </w:p>
    <w:p w14:paraId="38A87296" w14:textId="77777777" w:rsidR="00020E62" w:rsidRPr="00020E62" w:rsidRDefault="00020E62" w:rsidP="00020E62">
      <w:pPr>
        <w:ind w:left="687"/>
        <w:rPr>
          <w:sz w:val="24"/>
          <w:szCs w:val="24"/>
        </w:rPr>
      </w:pPr>
      <w:r w:rsidRPr="00020E62">
        <w:rPr>
          <w:sz w:val="24"/>
          <w:szCs w:val="24"/>
        </w:rPr>
        <w:t>font1 = ('times', 12, 'bold')</w:t>
      </w:r>
    </w:p>
    <w:p w14:paraId="3140B92A" w14:textId="77777777" w:rsidR="00020E62" w:rsidRPr="00020E62" w:rsidRDefault="00020E62" w:rsidP="00020E62">
      <w:pPr>
        <w:ind w:left="687"/>
        <w:rPr>
          <w:sz w:val="24"/>
          <w:szCs w:val="24"/>
        </w:rPr>
      </w:pPr>
      <w:r w:rsidRPr="00020E62">
        <w:rPr>
          <w:sz w:val="24"/>
          <w:szCs w:val="24"/>
        </w:rPr>
        <w:t>text=Text(main,height=20,width=150)</w:t>
      </w:r>
    </w:p>
    <w:p w14:paraId="1B0C3D7A" w14:textId="77777777" w:rsidR="00020E62" w:rsidRPr="00020E62" w:rsidRDefault="00020E62" w:rsidP="00020E62">
      <w:pPr>
        <w:ind w:left="687"/>
        <w:rPr>
          <w:sz w:val="24"/>
          <w:szCs w:val="24"/>
        </w:rPr>
      </w:pPr>
      <w:r w:rsidRPr="00020E62">
        <w:rPr>
          <w:sz w:val="24"/>
          <w:szCs w:val="24"/>
        </w:rPr>
        <w:lastRenderedPageBreak/>
        <w:t>scroll=Scrollbar(text)</w:t>
      </w:r>
    </w:p>
    <w:p w14:paraId="3F9F3428" w14:textId="77777777" w:rsidR="00020E62" w:rsidRPr="00020E62" w:rsidRDefault="00020E62" w:rsidP="00020E62">
      <w:pPr>
        <w:ind w:left="687"/>
        <w:rPr>
          <w:sz w:val="24"/>
          <w:szCs w:val="24"/>
        </w:rPr>
      </w:pPr>
      <w:r w:rsidRPr="00020E62">
        <w:rPr>
          <w:sz w:val="24"/>
          <w:szCs w:val="24"/>
        </w:rPr>
        <w:t>text.configure(yscrollcommand=scroll.set)</w:t>
      </w:r>
    </w:p>
    <w:p w14:paraId="59A0BD45" w14:textId="77777777" w:rsidR="00020E62" w:rsidRPr="00020E62" w:rsidRDefault="00020E62" w:rsidP="00020E62">
      <w:pPr>
        <w:ind w:left="687"/>
        <w:rPr>
          <w:sz w:val="24"/>
          <w:szCs w:val="24"/>
        </w:rPr>
      </w:pPr>
      <w:r w:rsidRPr="00020E62">
        <w:rPr>
          <w:sz w:val="24"/>
          <w:szCs w:val="24"/>
        </w:rPr>
        <w:t>text.place(x=50,y=120)</w:t>
      </w:r>
    </w:p>
    <w:p w14:paraId="0689D8A3" w14:textId="77777777" w:rsidR="00020E62" w:rsidRPr="00020E62" w:rsidRDefault="00020E62" w:rsidP="00020E62">
      <w:pPr>
        <w:ind w:left="687"/>
        <w:rPr>
          <w:sz w:val="24"/>
          <w:szCs w:val="24"/>
        </w:rPr>
      </w:pPr>
      <w:r w:rsidRPr="00020E62">
        <w:rPr>
          <w:sz w:val="24"/>
          <w:szCs w:val="24"/>
        </w:rPr>
        <w:t>text.config(font=font1)</w:t>
      </w:r>
    </w:p>
    <w:p w14:paraId="6B4269AF" w14:textId="77777777" w:rsidR="00020E62" w:rsidRPr="00020E62" w:rsidRDefault="00020E62" w:rsidP="00020E62">
      <w:pPr>
        <w:ind w:left="687"/>
        <w:rPr>
          <w:sz w:val="24"/>
          <w:szCs w:val="24"/>
        </w:rPr>
      </w:pPr>
      <w:r w:rsidRPr="00020E62">
        <w:rPr>
          <w:sz w:val="24"/>
          <w:szCs w:val="24"/>
        </w:rPr>
        <w:t>font1 = ('times', 12, 'bold')</w:t>
      </w:r>
    </w:p>
    <w:p w14:paraId="6DDD3FD4" w14:textId="77777777" w:rsidR="00020E62" w:rsidRPr="00020E62" w:rsidRDefault="00020E62" w:rsidP="00020E62">
      <w:pPr>
        <w:ind w:left="687"/>
        <w:rPr>
          <w:sz w:val="24"/>
          <w:szCs w:val="24"/>
        </w:rPr>
      </w:pPr>
      <w:r w:rsidRPr="00020E62">
        <w:rPr>
          <w:sz w:val="24"/>
          <w:szCs w:val="24"/>
        </w:rPr>
        <w:t>uploadButton = Button(main, text="Upload MRI Images Dataset", command=upload)</w:t>
      </w:r>
    </w:p>
    <w:p w14:paraId="5BE69F86" w14:textId="77777777" w:rsidR="00020E62" w:rsidRPr="00020E62" w:rsidRDefault="00020E62" w:rsidP="00020E62">
      <w:pPr>
        <w:ind w:left="687"/>
        <w:rPr>
          <w:sz w:val="24"/>
          <w:szCs w:val="24"/>
        </w:rPr>
      </w:pPr>
      <w:r w:rsidRPr="00020E62">
        <w:rPr>
          <w:sz w:val="24"/>
          <w:szCs w:val="24"/>
        </w:rPr>
        <w:t>uploadButton.place(x=50,y=550)</w:t>
      </w:r>
    </w:p>
    <w:p w14:paraId="3982CD18" w14:textId="77777777" w:rsidR="00020E62" w:rsidRPr="00020E62" w:rsidRDefault="00020E62" w:rsidP="00020E62">
      <w:pPr>
        <w:ind w:left="687"/>
        <w:rPr>
          <w:sz w:val="24"/>
          <w:szCs w:val="24"/>
        </w:rPr>
      </w:pPr>
      <w:r w:rsidRPr="00020E62">
        <w:rPr>
          <w:sz w:val="24"/>
          <w:szCs w:val="24"/>
        </w:rPr>
        <w:t xml:space="preserve">uploadButton.config(font=font1)  </w:t>
      </w:r>
    </w:p>
    <w:p w14:paraId="6A02DD65" w14:textId="77777777" w:rsidR="00020E62" w:rsidRPr="00020E62" w:rsidRDefault="00020E62" w:rsidP="00020E62">
      <w:pPr>
        <w:ind w:left="687"/>
        <w:rPr>
          <w:sz w:val="24"/>
          <w:szCs w:val="24"/>
        </w:rPr>
      </w:pPr>
    </w:p>
    <w:p w14:paraId="0AF45711" w14:textId="77777777" w:rsidR="00020E62" w:rsidRPr="00020E62" w:rsidRDefault="00020E62" w:rsidP="00020E62">
      <w:pPr>
        <w:ind w:left="687"/>
        <w:rPr>
          <w:sz w:val="24"/>
          <w:szCs w:val="24"/>
        </w:rPr>
      </w:pPr>
      <w:r w:rsidRPr="00020E62">
        <w:rPr>
          <w:sz w:val="24"/>
          <w:szCs w:val="24"/>
        </w:rPr>
        <w:t>modelButton = Button(main, text="Generate Images Train &amp; Test Model (OSTU Features)", command=generateModel)</w:t>
      </w:r>
    </w:p>
    <w:p w14:paraId="5ABCE5D1" w14:textId="77777777" w:rsidR="00020E62" w:rsidRPr="00020E62" w:rsidRDefault="00020E62" w:rsidP="00020E62">
      <w:pPr>
        <w:ind w:left="687"/>
        <w:rPr>
          <w:sz w:val="24"/>
          <w:szCs w:val="24"/>
        </w:rPr>
      </w:pPr>
      <w:r w:rsidRPr="00020E62">
        <w:rPr>
          <w:sz w:val="24"/>
          <w:szCs w:val="24"/>
        </w:rPr>
        <w:t>modelButton.place(x=290,y=550)</w:t>
      </w:r>
    </w:p>
    <w:p w14:paraId="1BC95713" w14:textId="77777777" w:rsidR="00020E62" w:rsidRPr="00020E62" w:rsidRDefault="00020E62" w:rsidP="00020E62">
      <w:pPr>
        <w:ind w:left="687"/>
        <w:rPr>
          <w:sz w:val="24"/>
          <w:szCs w:val="24"/>
        </w:rPr>
      </w:pPr>
      <w:r w:rsidRPr="00020E62">
        <w:rPr>
          <w:sz w:val="24"/>
          <w:szCs w:val="24"/>
        </w:rPr>
        <w:t xml:space="preserve">modelButton.config(font=font1) </w:t>
      </w:r>
    </w:p>
    <w:p w14:paraId="161E26B5" w14:textId="77777777" w:rsidR="00020E62" w:rsidRPr="00020E62" w:rsidRDefault="00020E62" w:rsidP="00020E62">
      <w:pPr>
        <w:ind w:left="687"/>
        <w:rPr>
          <w:sz w:val="24"/>
          <w:szCs w:val="24"/>
        </w:rPr>
      </w:pPr>
    </w:p>
    <w:p w14:paraId="1DBFA714" w14:textId="77777777" w:rsidR="00020E62" w:rsidRPr="00020E62" w:rsidRDefault="00020E62" w:rsidP="00020E62">
      <w:pPr>
        <w:ind w:left="687"/>
        <w:rPr>
          <w:sz w:val="24"/>
          <w:szCs w:val="24"/>
        </w:rPr>
      </w:pPr>
      <w:r w:rsidRPr="00020E62">
        <w:rPr>
          <w:sz w:val="24"/>
          <w:szCs w:val="24"/>
        </w:rPr>
        <w:t>cnnButton = Button(main, text="Generate Deep Learning CNN Model", command=CNN)</w:t>
      </w:r>
    </w:p>
    <w:p w14:paraId="5C795C04" w14:textId="77777777" w:rsidR="00020E62" w:rsidRPr="00020E62" w:rsidRDefault="00020E62" w:rsidP="00020E62">
      <w:pPr>
        <w:ind w:left="687"/>
        <w:rPr>
          <w:sz w:val="24"/>
          <w:szCs w:val="24"/>
        </w:rPr>
      </w:pPr>
      <w:r w:rsidRPr="00020E62">
        <w:rPr>
          <w:sz w:val="24"/>
          <w:szCs w:val="24"/>
        </w:rPr>
        <w:t>cnnButton.place(x=710,y=550)</w:t>
      </w:r>
    </w:p>
    <w:p w14:paraId="36CBF6AC" w14:textId="77777777" w:rsidR="00020E62" w:rsidRPr="00020E62" w:rsidRDefault="00020E62" w:rsidP="00020E62">
      <w:pPr>
        <w:ind w:left="687"/>
        <w:rPr>
          <w:sz w:val="24"/>
          <w:szCs w:val="24"/>
        </w:rPr>
      </w:pPr>
      <w:r w:rsidRPr="00020E62">
        <w:rPr>
          <w:sz w:val="24"/>
          <w:szCs w:val="24"/>
        </w:rPr>
        <w:t xml:space="preserve">cnnButton.config(font=font1) </w:t>
      </w:r>
    </w:p>
    <w:p w14:paraId="49C2E991" w14:textId="77777777" w:rsidR="00020E62" w:rsidRPr="00020E62" w:rsidRDefault="00020E62" w:rsidP="00020E62">
      <w:pPr>
        <w:ind w:left="687"/>
        <w:rPr>
          <w:sz w:val="24"/>
          <w:szCs w:val="24"/>
        </w:rPr>
      </w:pPr>
    </w:p>
    <w:p w14:paraId="55874BA5" w14:textId="77777777" w:rsidR="00020E62" w:rsidRPr="00020E62" w:rsidRDefault="00020E62" w:rsidP="00020E62">
      <w:pPr>
        <w:ind w:left="687"/>
        <w:rPr>
          <w:sz w:val="24"/>
          <w:szCs w:val="24"/>
        </w:rPr>
      </w:pPr>
      <w:r w:rsidRPr="00020E62">
        <w:rPr>
          <w:sz w:val="24"/>
          <w:szCs w:val="24"/>
        </w:rPr>
        <w:t>imageButton = Button(main, text="Get DriveHQ Images", command=getImages)</w:t>
      </w:r>
    </w:p>
    <w:p w14:paraId="426DEF54" w14:textId="77777777" w:rsidR="00020E62" w:rsidRPr="00020E62" w:rsidRDefault="00020E62" w:rsidP="00020E62">
      <w:pPr>
        <w:ind w:left="687"/>
        <w:rPr>
          <w:sz w:val="24"/>
          <w:szCs w:val="24"/>
        </w:rPr>
      </w:pPr>
      <w:r w:rsidRPr="00020E62">
        <w:rPr>
          <w:sz w:val="24"/>
          <w:szCs w:val="24"/>
        </w:rPr>
        <w:t>imageButton.place(x=50,y=600)</w:t>
      </w:r>
    </w:p>
    <w:p w14:paraId="0E83430F" w14:textId="77777777" w:rsidR="00020E62" w:rsidRPr="00020E62" w:rsidRDefault="00020E62" w:rsidP="00020E62">
      <w:pPr>
        <w:ind w:left="687"/>
        <w:rPr>
          <w:sz w:val="24"/>
          <w:szCs w:val="24"/>
        </w:rPr>
      </w:pPr>
      <w:r w:rsidRPr="00020E62">
        <w:rPr>
          <w:sz w:val="24"/>
          <w:szCs w:val="24"/>
        </w:rPr>
        <w:t>imageButton.config(font=font1)</w:t>
      </w:r>
    </w:p>
    <w:p w14:paraId="5CB04C3F" w14:textId="77777777" w:rsidR="00020E62" w:rsidRPr="00020E62" w:rsidRDefault="00020E62" w:rsidP="00020E62">
      <w:pPr>
        <w:ind w:left="687"/>
        <w:rPr>
          <w:sz w:val="24"/>
          <w:szCs w:val="24"/>
        </w:rPr>
      </w:pPr>
    </w:p>
    <w:p w14:paraId="7269F6C2" w14:textId="77777777" w:rsidR="00020E62" w:rsidRPr="00020E62" w:rsidRDefault="00020E62" w:rsidP="00020E62">
      <w:pPr>
        <w:ind w:left="687"/>
        <w:rPr>
          <w:sz w:val="24"/>
          <w:szCs w:val="24"/>
        </w:rPr>
      </w:pPr>
      <w:r w:rsidRPr="00020E62">
        <w:rPr>
          <w:sz w:val="24"/>
          <w:szCs w:val="24"/>
        </w:rPr>
        <w:t>value = ["DriveHQ Images"]</w:t>
      </w:r>
    </w:p>
    <w:p w14:paraId="662C6390" w14:textId="77777777" w:rsidR="00020E62" w:rsidRPr="00020E62" w:rsidRDefault="00020E62" w:rsidP="00020E62">
      <w:pPr>
        <w:ind w:left="687"/>
        <w:rPr>
          <w:sz w:val="24"/>
          <w:szCs w:val="24"/>
        </w:rPr>
      </w:pPr>
      <w:r w:rsidRPr="00020E62">
        <w:rPr>
          <w:sz w:val="24"/>
          <w:szCs w:val="24"/>
        </w:rPr>
        <w:t xml:space="preserve">imagelist = ttk.Combobox(main,values=value,postcommand=lambda: imagelist.configure(values=value)) </w:t>
      </w:r>
    </w:p>
    <w:p w14:paraId="4FF48B84" w14:textId="77777777" w:rsidR="00020E62" w:rsidRPr="00020E62" w:rsidRDefault="00020E62" w:rsidP="00020E62">
      <w:pPr>
        <w:ind w:left="687"/>
        <w:rPr>
          <w:sz w:val="24"/>
          <w:szCs w:val="24"/>
        </w:rPr>
      </w:pPr>
      <w:r w:rsidRPr="00020E62">
        <w:rPr>
          <w:sz w:val="24"/>
          <w:szCs w:val="24"/>
        </w:rPr>
        <w:t>imagelist.place(x=240,y=600)</w:t>
      </w:r>
    </w:p>
    <w:p w14:paraId="7399189F" w14:textId="77777777" w:rsidR="00020E62" w:rsidRPr="00020E62" w:rsidRDefault="00020E62" w:rsidP="00020E62">
      <w:pPr>
        <w:ind w:left="687"/>
        <w:rPr>
          <w:sz w:val="24"/>
          <w:szCs w:val="24"/>
        </w:rPr>
      </w:pPr>
      <w:r w:rsidRPr="00020E62">
        <w:rPr>
          <w:sz w:val="24"/>
          <w:szCs w:val="24"/>
        </w:rPr>
        <w:t>imagelist.current(0)</w:t>
      </w:r>
    </w:p>
    <w:p w14:paraId="53528B83" w14:textId="77777777" w:rsidR="00020E62" w:rsidRPr="00020E62" w:rsidRDefault="00020E62" w:rsidP="00020E62">
      <w:pPr>
        <w:ind w:left="687"/>
        <w:rPr>
          <w:sz w:val="24"/>
          <w:szCs w:val="24"/>
        </w:rPr>
      </w:pPr>
      <w:r w:rsidRPr="00020E62">
        <w:rPr>
          <w:sz w:val="24"/>
          <w:szCs w:val="24"/>
        </w:rPr>
        <w:t>imagelist.config(font=font1)</w:t>
      </w:r>
    </w:p>
    <w:p w14:paraId="20BF1541" w14:textId="77777777" w:rsidR="00020E62" w:rsidRPr="00020E62" w:rsidRDefault="00020E62" w:rsidP="00020E62">
      <w:pPr>
        <w:ind w:left="687"/>
        <w:rPr>
          <w:sz w:val="24"/>
          <w:szCs w:val="24"/>
        </w:rPr>
      </w:pPr>
    </w:p>
    <w:p w14:paraId="5D9F3155" w14:textId="77777777" w:rsidR="00020E62" w:rsidRPr="00020E62" w:rsidRDefault="00020E62" w:rsidP="00020E62">
      <w:pPr>
        <w:ind w:left="687"/>
        <w:rPr>
          <w:sz w:val="24"/>
          <w:szCs w:val="24"/>
        </w:rPr>
      </w:pPr>
      <w:r w:rsidRPr="00020E62">
        <w:rPr>
          <w:sz w:val="24"/>
          <w:szCs w:val="24"/>
        </w:rPr>
        <w:t>predictButton = Button(main, text="Predict Tumor", command=predict)</w:t>
      </w:r>
    </w:p>
    <w:p w14:paraId="3F347819" w14:textId="77777777" w:rsidR="00020E62" w:rsidRPr="00020E62" w:rsidRDefault="00020E62" w:rsidP="00020E62">
      <w:pPr>
        <w:ind w:left="687"/>
        <w:rPr>
          <w:sz w:val="24"/>
          <w:szCs w:val="24"/>
        </w:rPr>
      </w:pPr>
      <w:r w:rsidRPr="00020E62">
        <w:rPr>
          <w:sz w:val="24"/>
          <w:szCs w:val="24"/>
        </w:rPr>
        <w:t>predictButton.place(x=440,y=600)</w:t>
      </w:r>
    </w:p>
    <w:p w14:paraId="5AF03856" w14:textId="77777777" w:rsidR="00020E62" w:rsidRPr="00020E62" w:rsidRDefault="00020E62" w:rsidP="00020E62">
      <w:pPr>
        <w:ind w:left="687"/>
        <w:rPr>
          <w:sz w:val="24"/>
          <w:szCs w:val="24"/>
        </w:rPr>
      </w:pPr>
      <w:r w:rsidRPr="00020E62">
        <w:rPr>
          <w:sz w:val="24"/>
          <w:szCs w:val="24"/>
        </w:rPr>
        <w:t>predictButton.config(font=font1)</w:t>
      </w:r>
    </w:p>
    <w:p w14:paraId="45CE7CE6" w14:textId="77777777" w:rsidR="00020E62" w:rsidRPr="00020E62" w:rsidRDefault="00020E62" w:rsidP="00020E62">
      <w:pPr>
        <w:ind w:left="687"/>
        <w:rPr>
          <w:sz w:val="24"/>
          <w:szCs w:val="24"/>
        </w:rPr>
      </w:pPr>
      <w:r w:rsidRPr="00020E62">
        <w:rPr>
          <w:sz w:val="24"/>
          <w:szCs w:val="24"/>
        </w:rPr>
        <w:t>main.config(bg='turquoise')</w:t>
      </w:r>
    </w:p>
    <w:p w14:paraId="05D1B841" w14:textId="7650C6D2" w:rsidR="00433F0F" w:rsidRDefault="00020E62" w:rsidP="00020E62">
      <w:pPr>
        <w:ind w:left="687"/>
        <w:rPr>
          <w:sz w:val="24"/>
          <w:szCs w:val="24"/>
        </w:rPr>
        <w:sectPr w:rsidR="00433F0F" w:rsidSect="00020E62">
          <w:headerReference w:type="default" r:id="rId77"/>
          <w:pgSz w:w="11920" w:h="16840"/>
          <w:pgMar w:top="1276" w:right="1680" w:bottom="280" w:left="1680" w:header="1463" w:footer="947" w:gutter="0"/>
          <w:cols w:space="720"/>
        </w:sectPr>
      </w:pPr>
      <w:r w:rsidRPr="00020E62">
        <w:rPr>
          <w:sz w:val="24"/>
          <w:szCs w:val="24"/>
        </w:rPr>
        <w:t>main.mainloop(</w:t>
      </w:r>
    </w:p>
    <w:p w14:paraId="1D099CA3" w14:textId="77777777" w:rsidR="00752C9C" w:rsidRDefault="00752C9C" w:rsidP="00752C9C">
      <w:pPr>
        <w:spacing w:line="300" w:lineRule="exact"/>
        <w:ind w:left="20" w:right="-42"/>
        <w:rPr>
          <w:sz w:val="28"/>
          <w:szCs w:val="28"/>
        </w:rPr>
      </w:pPr>
      <w:r>
        <w:rPr>
          <w:b/>
          <w:sz w:val="28"/>
          <w:szCs w:val="28"/>
        </w:rPr>
        <w:lastRenderedPageBreak/>
        <w:t>5</w:t>
      </w:r>
      <w:r>
        <w:rPr>
          <w:b/>
          <w:spacing w:val="2"/>
          <w:sz w:val="28"/>
          <w:szCs w:val="28"/>
        </w:rPr>
        <w:t>.</w:t>
      </w:r>
      <w:r>
        <w:rPr>
          <w:b/>
          <w:sz w:val="28"/>
          <w:szCs w:val="28"/>
        </w:rPr>
        <w:t>3</w:t>
      </w:r>
      <w:r>
        <w:rPr>
          <w:b/>
          <w:spacing w:val="-2"/>
          <w:sz w:val="28"/>
          <w:szCs w:val="28"/>
        </w:rPr>
        <w:t xml:space="preserve"> </w:t>
      </w:r>
      <w:r>
        <w:rPr>
          <w:b/>
          <w:spacing w:val="1"/>
          <w:sz w:val="28"/>
          <w:szCs w:val="28"/>
        </w:rPr>
        <w:t>E</w:t>
      </w:r>
      <w:r>
        <w:rPr>
          <w:b/>
          <w:sz w:val="28"/>
          <w:szCs w:val="28"/>
        </w:rPr>
        <w:t>X</w:t>
      </w:r>
      <w:r>
        <w:rPr>
          <w:b/>
          <w:spacing w:val="3"/>
          <w:sz w:val="28"/>
          <w:szCs w:val="28"/>
        </w:rPr>
        <w:t>P</w:t>
      </w:r>
      <w:r>
        <w:rPr>
          <w:b/>
          <w:spacing w:val="1"/>
          <w:sz w:val="28"/>
          <w:szCs w:val="28"/>
        </w:rPr>
        <w:t>E</w:t>
      </w:r>
      <w:r>
        <w:rPr>
          <w:b/>
          <w:sz w:val="28"/>
          <w:szCs w:val="28"/>
        </w:rPr>
        <w:t>R</w:t>
      </w:r>
      <w:r>
        <w:rPr>
          <w:b/>
          <w:spacing w:val="-2"/>
          <w:sz w:val="28"/>
          <w:szCs w:val="28"/>
        </w:rPr>
        <w:t>I</w:t>
      </w:r>
      <w:r>
        <w:rPr>
          <w:b/>
          <w:spacing w:val="6"/>
          <w:sz w:val="28"/>
          <w:szCs w:val="28"/>
        </w:rPr>
        <w:t>M</w:t>
      </w:r>
      <w:r>
        <w:rPr>
          <w:b/>
          <w:spacing w:val="1"/>
          <w:sz w:val="28"/>
          <w:szCs w:val="28"/>
        </w:rPr>
        <w:t>E</w:t>
      </w:r>
      <w:r>
        <w:rPr>
          <w:b/>
          <w:sz w:val="28"/>
          <w:szCs w:val="28"/>
        </w:rPr>
        <w:t>N</w:t>
      </w:r>
      <w:r>
        <w:rPr>
          <w:b/>
          <w:spacing w:val="2"/>
          <w:sz w:val="28"/>
          <w:szCs w:val="28"/>
        </w:rPr>
        <w:t>T</w:t>
      </w:r>
      <w:r>
        <w:rPr>
          <w:b/>
          <w:sz w:val="28"/>
          <w:szCs w:val="28"/>
        </w:rPr>
        <w:t>AL</w:t>
      </w:r>
      <w:r>
        <w:rPr>
          <w:b/>
          <w:spacing w:val="-24"/>
          <w:sz w:val="28"/>
          <w:szCs w:val="28"/>
        </w:rPr>
        <w:t xml:space="preserve"> </w:t>
      </w:r>
      <w:r>
        <w:rPr>
          <w:b/>
          <w:sz w:val="28"/>
          <w:szCs w:val="28"/>
        </w:rPr>
        <w:t>R</w:t>
      </w:r>
      <w:r>
        <w:rPr>
          <w:b/>
          <w:spacing w:val="2"/>
          <w:sz w:val="28"/>
          <w:szCs w:val="28"/>
        </w:rPr>
        <w:t>E</w:t>
      </w:r>
      <w:r>
        <w:rPr>
          <w:b/>
          <w:spacing w:val="-1"/>
          <w:sz w:val="28"/>
          <w:szCs w:val="28"/>
        </w:rPr>
        <w:t>S</w:t>
      </w:r>
      <w:r>
        <w:rPr>
          <w:b/>
          <w:sz w:val="28"/>
          <w:szCs w:val="28"/>
        </w:rPr>
        <w:t>U</w:t>
      </w:r>
      <w:r>
        <w:rPr>
          <w:b/>
          <w:spacing w:val="2"/>
          <w:sz w:val="28"/>
          <w:szCs w:val="28"/>
        </w:rPr>
        <w:t>L</w:t>
      </w:r>
      <w:r>
        <w:rPr>
          <w:b/>
          <w:spacing w:val="1"/>
          <w:sz w:val="28"/>
          <w:szCs w:val="28"/>
        </w:rPr>
        <w:t>T</w:t>
      </w:r>
      <w:r>
        <w:rPr>
          <w:b/>
          <w:spacing w:val="-1"/>
          <w:sz w:val="28"/>
          <w:szCs w:val="28"/>
        </w:rPr>
        <w:t>S</w:t>
      </w:r>
      <w:r>
        <w:rPr>
          <w:b/>
          <w:sz w:val="28"/>
          <w:szCs w:val="28"/>
        </w:rPr>
        <w:t>:</w:t>
      </w:r>
    </w:p>
    <w:p w14:paraId="77E30D7A" w14:textId="03FD1B6A" w:rsidR="00433F0F" w:rsidRDefault="00433F0F">
      <w:pPr>
        <w:spacing w:line="200" w:lineRule="exact"/>
      </w:pPr>
    </w:p>
    <w:p w14:paraId="64C3DF39" w14:textId="77777777" w:rsidR="00B05516" w:rsidRPr="00B05516" w:rsidRDefault="00B05516" w:rsidP="00B05516">
      <w:pPr>
        <w:spacing w:after="200" w:line="276" w:lineRule="auto"/>
        <w:jc w:val="both"/>
        <w:rPr>
          <w:rFonts w:eastAsiaTheme="minorEastAsia"/>
          <w:bCs/>
          <w:sz w:val="24"/>
          <w:szCs w:val="24"/>
        </w:rPr>
      </w:pPr>
      <w:r w:rsidRPr="00B05516">
        <w:rPr>
          <w:rFonts w:eastAsiaTheme="minorEastAsia"/>
          <w:bCs/>
          <w:sz w:val="24"/>
          <w:szCs w:val="24"/>
        </w:rPr>
        <w:t>In this project we are using brain tumor MRI images to build deep learning auto stack CNN model. To implement this project we are using following modules.</w:t>
      </w:r>
    </w:p>
    <w:p w14:paraId="49578B10" w14:textId="77777777" w:rsidR="00B05516" w:rsidRPr="00B05516" w:rsidRDefault="00B05516" w:rsidP="00B05516">
      <w:pPr>
        <w:numPr>
          <w:ilvl w:val="0"/>
          <w:numId w:val="2"/>
        </w:numPr>
        <w:spacing w:after="160" w:line="256" w:lineRule="auto"/>
        <w:contextualSpacing/>
        <w:jc w:val="both"/>
        <w:rPr>
          <w:rFonts w:eastAsiaTheme="minorHAnsi"/>
          <w:sz w:val="24"/>
          <w:szCs w:val="24"/>
          <w:lang w:val="en-IN"/>
        </w:rPr>
      </w:pPr>
      <w:r w:rsidRPr="00B05516">
        <w:rPr>
          <w:rFonts w:eastAsiaTheme="minorHAnsi"/>
          <w:sz w:val="24"/>
          <w:szCs w:val="24"/>
          <w:lang w:val="en-IN"/>
        </w:rPr>
        <w:t>Upload MRI image: using this module we are uploading MRI train images and then application read all images and convert them grey format.</w:t>
      </w:r>
    </w:p>
    <w:p w14:paraId="3E7EBA3B" w14:textId="77777777" w:rsidR="00B05516" w:rsidRPr="00B05516" w:rsidRDefault="00B05516" w:rsidP="00B05516">
      <w:pPr>
        <w:numPr>
          <w:ilvl w:val="0"/>
          <w:numId w:val="2"/>
        </w:numPr>
        <w:spacing w:after="160" w:line="256" w:lineRule="auto"/>
        <w:contextualSpacing/>
        <w:jc w:val="both"/>
        <w:rPr>
          <w:rFonts w:eastAsiaTheme="minorHAnsi"/>
          <w:sz w:val="24"/>
          <w:szCs w:val="24"/>
          <w:lang w:val="en-IN"/>
        </w:rPr>
      </w:pPr>
      <w:r w:rsidRPr="00B05516">
        <w:rPr>
          <w:rFonts w:eastAsiaTheme="minorHAnsi"/>
          <w:sz w:val="24"/>
          <w:szCs w:val="24"/>
          <w:lang w:val="en-IN"/>
        </w:rPr>
        <w:t>Ostu Thresholding: Using this module we will apply OSTU thresholding technique on each image to extract features.</w:t>
      </w:r>
    </w:p>
    <w:p w14:paraId="1EBB45F9" w14:textId="77777777" w:rsidR="00B05516" w:rsidRPr="00B05516" w:rsidRDefault="00B05516" w:rsidP="00B05516">
      <w:pPr>
        <w:numPr>
          <w:ilvl w:val="0"/>
          <w:numId w:val="2"/>
        </w:numPr>
        <w:spacing w:after="160" w:line="256" w:lineRule="auto"/>
        <w:contextualSpacing/>
        <w:jc w:val="both"/>
        <w:rPr>
          <w:rFonts w:eastAsiaTheme="minorHAnsi"/>
          <w:sz w:val="24"/>
          <w:szCs w:val="24"/>
          <w:lang w:val="en-IN"/>
        </w:rPr>
      </w:pPr>
      <w:r w:rsidRPr="00B05516">
        <w:rPr>
          <w:rFonts w:eastAsiaTheme="minorHAnsi"/>
          <w:sz w:val="24"/>
          <w:szCs w:val="24"/>
          <w:lang w:val="en-IN"/>
        </w:rPr>
        <w:t>Generate Train &amp; Test Model: Using this module we will build array of pixels with all images features and then split dataset into train and test model to calculate accuracy using test images by applying train model on it.</w:t>
      </w:r>
    </w:p>
    <w:p w14:paraId="11782173" w14:textId="77777777" w:rsidR="00B05516" w:rsidRPr="00B05516" w:rsidRDefault="00B05516" w:rsidP="00B05516">
      <w:pPr>
        <w:numPr>
          <w:ilvl w:val="0"/>
          <w:numId w:val="2"/>
        </w:numPr>
        <w:spacing w:after="160" w:line="256" w:lineRule="auto"/>
        <w:contextualSpacing/>
        <w:jc w:val="both"/>
        <w:rPr>
          <w:rFonts w:eastAsiaTheme="minorHAnsi"/>
          <w:sz w:val="24"/>
          <w:szCs w:val="24"/>
          <w:lang w:val="en-IN"/>
        </w:rPr>
      </w:pPr>
      <w:r w:rsidRPr="00B05516">
        <w:rPr>
          <w:rFonts w:eastAsiaTheme="minorHAnsi"/>
          <w:sz w:val="24"/>
          <w:szCs w:val="24"/>
          <w:lang w:val="en-IN"/>
        </w:rPr>
        <w:t>Generate Deep Learning CNN Model: Using this module will input train and test data to auto stack CNN model to build training classifier.</w:t>
      </w:r>
    </w:p>
    <w:p w14:paraId="48A7F0E6" w14:textId="77777777" w:rsidR="00B05516" w:rsidRPr="00B05516" w:rsidRDefault="00B05516" w:rsidP="00B05516">
      <w:pPr>
        <w:numPr>
          <w:ilvl w:val="0"/>
          <w:numId w:val="2"/>
        </w:numPr>
        <w:spacing w:after="160" w:line="256" w:lineRule="auto"/>
        <w:contextualSpacing/>
        <w:jc w:val="both"/>
        <w:rPr>
          <w:rFonts w:eastAsiaTheme="minorHAnsi"/>
          <w:sz w:val="24"/>
          <w:szCs w:val="24"/>
          <w:lang w:val="en-IN"/>
        </w:rPr>
      </w:pPr>
      <w:r w:rsidRPr="00B05516">
        <w:rPr>
          <w:rFonts w:eastAsiaTheme="minorHAnsi"/>
          <w:sz w:val="24"/>
          <w:szCs w:val="24"/>
          <w:lang w:val="en-IN"/>
        </w:rPr>
        <w:t>Get DriveHQ Images: Using this module we will read test image from DriveHQ website and then application will apply CNN classifier model on that test image to predict whether image contains tumour disease or not.</w:t>
      </w:r>
    </w:p>
    <w:p w14:paraId="6DD18344"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Actually student wants to read all images from DriveHQ but it will take lots of time to read from DriveHQ using internet as train data contains nearly 260 images. So I put some test image on DriveHQ while testing CNN model you can read images from DriveHQ and predict tumour.</w:t>
      </w:r>
    </w:p>
    <w:p w14:paraId="19A5AE22"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Below screen showing some images saved at DriveHQ</w:t>
      </w:r>
    </w:p>
    <w:p w14:paraId="04160D85" w14:textId="77777777" w:rsidR="00B05516" w:rsidRPr="00B05516" w:rsidRDefault="00B05516" w:rsidP="00B05516">
      <w:pPr>
        <w:spacing w:after="200" w:line="276" w:lineRule="auto"/>
        <w:jc w:val="both"/>
        <w:rPr>
          <w:rFonts w:eastAsiaTheme="minorEastAsia"/>
          <w:sz w:val="24"/>
          <w:szCs w:val="24"/>
        </w:rPr>
      </w:pPr>
      <w:r w:rsidRPr="00B05516">
        <w:rPr>
          <w:rFonts w:asciiTheme="minorHAnsi" w:eastAsiaTheme="minorEastAsia" w:hAnsiTheme="minorHAnsi" w:cstheme="minorBidi"/>
          <w:noProof/>
        </w:rPr>
        <w:drawing>
          <wp:inline distT="0" distB="0" distL="0" distR="0" wp14:anchorId="506F26BE" wp14:editId="532E2CC6">
            <wp:extent cx="5742940" cy="322199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5742940" cy="3221990"/>
                    </a:xfrm>
                    <a:prstGeom prst="rect">
                      <a:avLst/>
                    </a:prstGeom>
                    <a:noFill/>
                    <a:ln w="9525">
                      <a:noFill/>
                      <a:miter lim="800000"/>
                      <a:headEnd/>
                      <a:tailEnd/>
                    </a:ln>
                  </pic:spPr>
                </pic:pic>
              </a:graphicData>
            </a:graphic>
          </wp:inline>
        </w:drawing>
      </w:r>
    </w:p>
    <w:p w14:paraId="5D115F83"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In above DriveHQ screen we can see some brain MRI images are stored and application will download from here. If you want you can also upload few images in above screen and then application will read new images also.</w:t>
      </w:r>
    </w:p>
    <w:p w14:paraId="7E8A0744"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To run project double click on ‘run.bat’ file to get below screen</w:t>
      </w:r>
    </w:p>
    <w:p w14:paraId="1045C460" w14:textId="77777777" w:rsidR="00B05516" w:rsidRPr="00B05516" w:rsidRDefault="00B05516" w:rsidP="00B05516">
      <w:pPr>
        <w:spacing w:after="200" w:line="276" w:lineRule="auto"/>
        <w:jc w:val="both"/>
        <w:rPr>
          <w:rFonts w:eastAsiaTheme="minorEastAsia"/>
          <w:sz w:val="24"/>
          <w:szCs w:val="24"/>
        </w:rPr>
      </w:pPr>
      <w:r w:rsidRPr="00B05516">
        <w:rPr>
          <w:rFonts w:asciiTheme="minorHAnsi" w:eastAsiaTheme="minorEastAsia" w:hAnsiTheme="minorHAnsi" w:cstheme="minorBidi"/>
          <w:noProof/>
        </w:rPr>
        <w:lastRenderedPageBreak/>
        <w:drawing>
          <wp:inline distT="0" distB="0" distL="0" distR="0" wp14:anchorId="2D789B65" wp14:editId="06EE4803">
            <wp:extent cx="5742940" cy="2658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9"/>
                    <a:srcRect t="9821"/>
                    <a:stretch/>
                  </pic:blipFill>
                  <pic:spPr bwMode="auto">
                    <a:xfrm>
                      <a:off x="0" y="0"/>
                      <a:ext cx="5742940" cy="2658745"/>
                    </a:xfrm>
                    <a:prstGeom prst="rect">
                      <a:avLst/>
                    </a:prstGeom>
                    <a:noFill/>
                    <a:ln>
                      <a:noFill/>
                    </a:ln>
                    <a:extLst>
                      <a:ext uri="{53640926-AAD7-44D8-BBD7-CCE9431645EC}">
                        <a14:shadowObscured xmlns:a14="http://schemas.microsoft.com/office/drawing/2010/main"/>
                      </a:ext>
                    </a:extLst>
                  </pic:spPr>
                </pic:pic>
              </a:graphicData>
            </a:graphic>
          </wp:inline>
        </w:drawing>
      </w:r>
    </w:p>
    <w:p w14:paraId="5F8B5656"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In above screen click on ‘Upload MRI Images Dataset’ button and upload images directory</w:t>
      </w:r>
    </w:p>
    <w:p w14:paraId="7F7C1BAC" w14:textId="77777777" w:rsidR="00B05516" w:rsidRPr="00B05516" w:rsidRDefault="00B05516" w:rsidP="00B05516">
      <w:pPr>
        <w:spacing w:after="200" w:line="276" w:lineRule="auto"/>
        <w:jc w:val="both"/>
        <w:rPr>
          <w:rFonts w:eastAsiaTheme="minorEastAsia"/>
          <w:sz w:val="24"/>
          <w:szCs w:val="24"/>
        </w:rPr>
      </w:pPr>
      <w:r w:rsidRPr="00B05516">
        <w:rPr>
          <w:rFonts w:asciiTheme="minorHAnsi" w:eastAsiaTheme="minorEastAsia" w:hAnsiTheme="minorHAnsi" w:cstheme="minorBidi"/>
          <w:noProof/>
        </w:rPr>
        <w:drawing>
          <wp:inline distT="0" distB="0" distL="0" distR="0" wp14:anchorId="7E4D5827" wp14:editId="783BD1CA">
            <wp:extent cx="5742940" cy="322199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srcRect/>
                    <a:stretch>
                      <a:fillRect/>
                    </a:stretch>
                  </pic:blipFill>
                  <pic:spPr bwMode="auto">
                    <a:xfrm>
                      <a:off x="0" y="0"/>
                      <a:ext cx="5742940" cy="3221990"/>
                    </a:xfrm>
                    <a:prstGeom prst="rect">
                      <a:avLst/>
                    </a:prstGeom>
                    <a:noFill/>
                    <a:ln w="9525">
                      <a:noFill/>
                      <a:miter lim="800000"/>
                      <a:headEnd/>
                      <a:tailEnd/>
                    </a:ln>
                  </pic:spPr>
                </pic:pic>
              </a:graphicData>
            </a:graphic>
          </wp:inline>
        </w:drawing>
      </w:r>
    </w:p>
    <w:p w14:paraId="573E8E0B"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In above screen I am uploading complete folder called ‘brain_tumor_dataset’ which contains images with and without tumour. Now click on ‘Select Folder’ button to get below screen.</w:t>
      </w:r>
    </w:p>
    <w:p w14:paraId="15DC1FE1" w14:textId="77777777" w:rsidR="00B05516" w:rsidRPr="00B05516" w:rsidRDefault="00B05516" w:rsidP="00B05516">
      <w:pPr>
        <w:spacing w:after="200" w:line="276" w:lineRule="auto"/>
        <w:jc w:val="both"/>
        <w:rPr>
          <w:rFonts w:eastAsiaTheme="minorEastAsia"/>
          <w:sz w:val="24"/>
          <w:szCs w:val="24"/>
        </w:rPr>
      </w:pPr>
      <w:r w:rsidRPr="00B05516">
        <w:rPr>
          <w:rFonts w:asciiTheme="minorHAnsi" w:eastAsiaTheme="minorEastAsia" w:hAnsiTheme="minorHAnsi" w:cstheme="minorBidi"/>
          <w:noProof/>
        </w:rPr>
        <w:lastRenderedPageBreak/>
        <w:drawing>
          <wp:inline distT="0" distB="0" distL="0" distR="0" wp14:anchorId="29EC3BE1" wp14:editId="66C1E633">
            <wp:extent cx="5742940" cy="286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1"/>
                    <a:srcRect t="11116"/>
                    <a:stretch/>
                  </pic:blipFill>
                  <pic:spPr bwMode="auto">
                    <a:xfrm>
                      <a:off x="0" y="0"/>
                      <a:ext cx="5742940" cy="2863850"/>
                    </a:xfrm>
                    <a:prstGeom prst="rect">
                      <a:avLst/>
                    </a:prstGeom>
                    <a:noFill/>
                    <a:ln>
                      <a:noFill/>
                    </a:ln>
                    <a:extLst>
                      <a:ext uri="{53640926-AAD7-44D8-BBD7-CCE9431645EC}">
                        <a14:shadowObscured xmlns:a14="http://schemas.microsoft.com/office/drawing/2010/main"/>
                      </a:ext>
                    </a:extLst>
                  </pic:spPr>
                </pic:pic>
              </a:graphicData>
            </a:graphic>
          </wp:inline>
        </w:drawing>
      </w:r>
    </w:p>
    <w:p w14:paraId="38BFB316"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In above screen click on ‘Generate Images Train &amp; Test Model (OSTU Features)’ button to read images and then extract features using OSTU and then build train and test model</w:t>
      </w:r>
    </w:p>
    <w:p w14:paraId="2D461D3F" w14:textId="77777777" w:rsidR="00B05516" w:rsidRPr="00B05516" w:rsidRDefault="00B05516" w:rsidP="00B05516">
      <w:pPr>
        <w:spacing w:after="200" w:line="276" w:lineRule="auto"/>
        <w:jc w:val="both"/>
        <w:rPr>
          <w:rFonts w:eastAsiaTheme="minorEastAsia"/>
          <w:sz w:val="24"/>
          <w:szCs w:val="24"/>
        </w:rPr>
      </w:pPr>
      <w:r w:rsidRPr="00B05516">
        <w:rPr>
          <w:rFonts w:asciiTheme="minorHAnsi" w:eastAsiaTheme="minorEastAsia" w:hAnsiTheme="minorHAnsi" w:cstheme="minorBidi"/>
          <w:noProof/>
        </w:rPr>
        <w:drawing>
          <wp:inline distT="0" distB="0" distL="0" distR="0" wp14:anchorId="37A92CF6" wp14:editId="702EAB90">
            <wp:extent cx="5742940" cy="2894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2"/>
                    <a:srcRect t="10169"/>
                    <a:stretch/>
                  </pic:blipFill>
                  <pic:spPr bwMode="auto">
                    <a:xfrm>
                      <a:off x="0" y="0"/>
                      <a:ext cx="5742940" cy="2894330"/>
                    </a:xfrm>
                    <a:prstGeom prst="rect">
                      <a:avLst/>
                    </a:prstGeom>
                    <a:noFill/>
                    <a:ln>
                      <a:noFill/>
                    </a:ln>
                    <a:extLst>
                      <a:ext uri="{53640926-AAD7-44D8-BBD7-CCE9431645EC}">
                        <a14:shadowObscured xmlns:a14="http://schemas.microsoft.com/office/drawing/2010/main"/>
                      </a:ext>
                    </a:extLst>
                  </pic:spPr>
                </pic:pic>
              </a:graphicData>
            </a:graphic>
          </wp:inline>
        </w:drawing>
      </w:r>
    </w:p>
    <w:p w14:paraId="75DCD3F3"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In above screen we can see dataset contains total 253 images and those images belongs to 2 classes called ‘yes’ or ‘no’. yes means tumour is there and no means no tumour. Now click on ‘Generate Deep Learning CNN Model’ button to generate CNN classifier.</w:t>
      </w:r>
    </w:p>
    <w:p w14:paraId="33BBF7DB" w14:textId="77777777" w:rsidR="00B05516" w:rsidRPr="00B05516" w:rsidRDefault="00B05516" w:rsidP="00B05516">
      <w:pPr>
        <w:spacing w:after="200" w:line="276" w:lineRule="auto"/>
        <w:jc w:val="both"/>
        <w:rPr>
          <w:rFonts w:eastAsiaTheme="minorEastAsia"/>
          <w:sz w:val="24"/>
          <w:szCs w:val="24"/>
        </w:rPr>
      </w:pPr>
    </w:p>
    <w:p w14:paraId="4D2059A9" w14:textId="77777777" w:rsidR="00B05516" w:rsidRPr="00B05516" w:rsidRDefault="00B05516" w:rsidP="00B05516">
      <w:pPr>
        <w:spacing w:after="200" w:line="276" w:lineRule="auto"/>
        <w:jc w:val="both"/>
        <w:rPr>
          <w:rFonts w:eastAsiaTheme="minorEastAsia"/>
          <w:sz w:val="24"/>
          <w:szCs w:val="24"/>
        </w:rPr>
      </w:pPr>
      <w:r w:rsidRPr="00B05516">
        <w:rPr>
          <w:rFonts w:asciiTheme="minorHAnsi" w:eastAsiaTheme="minorEastAsia" w:hAnsiTheme="minorHAnsi" w:cstheme="minorBidi"/>
          <w:noProof/>
        </w:rPr>
        <w:lastRenderedPageBreak/>
        <w:drawing>
          <wp:inline distT="0" distB="0" distL="0" distR="0" wp14:anchorId="4978971E" wp14:editId="324A31A4">
            <wp:extent cx="5742940" cy="2886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3"/>
                    <a:srcRect t="10406"/>
                    <a:stretch/>
                  </pic:blipFill>
                  <pic:spPr bwMode="auto">
                    <a:xfrm>
                      <a:off x="0" y="0"/>
                      <a:ext cx="5742940" cy="2886710"/>
                    </a:xfrm>
                    <a:prstGeom prst="rect">
                      <a:avLst/>
                    </a:prstGeom>
                    <a:noFill/>
                    <a:ln>
                      <a:noFill/>
                    </a:ln>
                    <a:extLst>
                      <a:ext uri="{53640926-AAD7-44D8-BBD7-CCE9431645EC}">
                        <a14:shadowObscured xmlns:a14="http://schemas.microsoft.com/office/drawing/2010/main"/>
                      </a:ext>
                    </a:extLst>
                  </pic:spPr>
                </pic:pic>
              </a:graphicData>
            </a:graphic>
          </wp:inline>
        </w:drawing>
      </w:r>
    </w:p>
    <w:p w14:paraId="6D1C7EB6"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In above screen we got CNN test images prediction accuracy as ’99.009%’ and we can see below black console to see CNN layer details</w:t>
      </w:r>
    </w:p>
    <w:p w14:paraId="7935EF8B" w14:textId="77777777" w:rsidR="00B05516" w:rsidRPr="00B05516" w:rsidRDefault="00B05516" w:rsidP="00B05516">
      <w:pPr>
        <w:spacing w:after="200" w:line="276" w:lineRule="auto"/>
        <w:jc w:val="both"/>
        <w:rPr>
          <w:rFonts w:eastAsiaTheme="minorEastAsia"/>
          <w:sz w:val="24"/>
          <w:szCs w:val="24"/>
        </w:rPr>
      </w:pPr>
      <w:r w:rsidRPr="00B05516">
        <w:rPr>
          <w:rFonts w:asciiTheme="minorHAnsi" w:eastAsiaTheme="minorEastAsia" w:hAnsiTheme="minorHAnsi" w:cstheme="minorBidi"/>
          <w:noProof/>
        </w:rPr>
        <w:drawing>
          <wp:inline distT="0" distB="0" distL="0" distR="0" wp14:anchorId="635F2EF4" wp14:editId="55992054">
            <wp:extent cx="5742940" cy="32219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srcRect/>
                    <a:stretch>
                      <a:fillRect/>
                    </a:stretch>
                  </pic:blipFill>
                  <pic:spPr bwMode="auto">
                    <a:xfrm>
                      <a:off x="0" y="0"/>
                      <a:ext cx="5742940" cy="3221990"/>
                    </a:xfrm>
                    <a:prstGeom prst="rect">
                      <a:avLst/>
                    </a:prstGeom>
                    <a:noFill/>
                    <a:ln w="9525">
                      <a:noFill/>
                      <a:miter lim="800000"/>
                      <a:headEnd/>
                      <a:tailEnd/>
                    </a:ln>
                  </pic:spPr>
                </pic:pic>
              </a:graphicData>
            </a:graphic>
          </wp:inline>
        </w:drawing>
      </w:r>
    </w:p>
    <w:p w14:paraId="2533A933"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In above screen auto stack CNN using 4 layers to build filter CNN classifier with 4 different images size. First layer built using 126 X 126 image size and second with 63 and goes on. With this layer we got 99% accuracy. In below screen we have DriveHQ drop down box with no image names</w:t>
      </w:r>
    </w:p>
    <w:p w14:paraId="49EECD30" w14:textId="77777777" w:rsidR="00B05516" w:rsidRPr="00B05516" w:rsidRDefault="00B05516" w:rsidP="00B05516">
      <w:pPr>
        <w:spacing w:after="200" w:line="276" w:lineRule="auto"/>
        <w:jc w:val="both"/>
        <w:rPr>
          <w:rFonts w:eastAsiaTheme="minorEastAsia"/>
          <w:sz w:val="24"/>
          <w:szCs w:val="24"/>
        </w:rPr>
      </w:pPr>
      <w:r w:rsidRPr="00B05516">
        <w:rPr>
          <w:rFonts w:asciiTheme="minorHAnsi" w:eastAsiaTheme="minorEastAsia" w:hAnsiTheme="minorHAnsi" w:cstheme="minorBidi"/>
          <w:noProof/>
        </w:rPr>
        <w:lastRenderedPageBreak/>
        <w:drawing>
          <wp:inline distT="0" distB="0" distL="0" distR="0" wp14:anchorId="6E7A209D" wp14:editId="5E4208AA">
            <wp:extent cx="5742940" cy="2894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5"/>
                    <a:srcRect t="10169"/>
                    <a:stretch/>
                  </pic:blipFill>
                  <pic:spPr bwMode="auto">
                    <a:xfrm>
                      <a:off x="0" y="0"/>
                      <a:ext cx="5742940" cy="2894330"/>
                    </a:xfrm>
                    <a:prstGeom prst="rect">
                      <a:avLst/>
                    </a:prstGeom>
                    <a:noFill/>
                    <a:ln>
                      <a:noFill/>
                    </a:ln>
                    <a:extLst>
                      <a:ext uri="{53640926-AAD7-44D8-BBD7-CCE9431645EC}">
                        <a14:shadowObscured xmlns:a14="http://schemas.microsoft.com/office/drawing/2010/main"/>
                      </a:ext>
                    </a:extLst>
                  </pic:spPr>
                </pic:pic>
              </a:graphicData>
            </a:graphic>
          </wp:inline>
        </w:drawing>
      </w:r>
    </w:p>
    <w:p w14:paraId="69428519"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In above screen in DriveHQ Images drop down box there are no images and to read available images from DriveHQ click on ‘Get DriveHQ Images’ button. After clicking that button we can see all images names from DriveHQ will display in drop down box and then we can select any image and click on ‘Predict Tumour’ button to predict disease.</w:t>
      </w:r>
    </w:p>
    <w:p w14:paraId="37F9080B" w14:textId="77777777" w:rsidR="00B05516" w:rsidRPr="00B05516" w:rsidRDefault="00B05516" w:rsidP="00B05516">
      <w:pPr>
        <w:spacing w:after="200" w:line="276" w:lineRule="auto"/>
        <w:jc w:val="both"/>
        <w:rPr>
          <w:rFonts w:eastAsiaTheme="minorEastAsia"/>
          <w:sz w:val="24"/>
          <w:szCs w:val="24"/>
        </w:rPr>
      </w:pPr>
      <w:r w:rsidRPr="00B05516">
        <w:rPr>
          <w:rFonts w:asciiTheme="minorHAnsi" w:eastAsiaTheme="minorEastAsia" w:hAnsiTheme="minorHAnsi" w:cstheme="minorBidi"/>
          <w:noProof/>
        </w:rPr>
        <w:drawing>
          <wp:inline distT="0" distB="0" distL="0" distR="0" wp14:anchorId="265355AC" wp14:editId="660A813F">
            <wp:extent cx="5742940" cy="2901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6"/>
                    <a:srcRect t="9933"/>
                    <a:stretch/>
                  </pic:blipFill>
                  <pic:spPr bwMode="auto">
                    <a:xfrm>
                      <a:off x="0" y="0"/>
                      <a:ext cx="5742940" cy="2901950"/>
                    </a:xfrm>
                    <a:prstGeom prst="rect">
                      <a:avLst/>
                    </a:prstGeom>
                    <a:noFill/>
                    <a:ln>
                      <a:noFill/>
                    </a:ln>
                    <a:extLst>
                      <a:ext uri="{53640926-AAD7-44D8-BBD7-CCE9431645EC}">
                        <a14:shadowObscured xmlns:a14="http://schemas.microsoft.com/office/drawing/2010/main"/>
                      </a:ext>
                    </a:extLst>
                  </pic:spPr>
                </pic:pic>
              </a:graphicData>
            </a:graphic>
          </wp:inline>
        </w:drawing>
      </w:r>
    </w:p>
    <w:p w14:paraId="67B6606A"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In above screen we can see all images list displaying in drop down box from DriveHQ and then select any image and click on ‘Predict Tumour’ button</w:t>
      </w:r>
    </w:p>
    <w:p w14:paraId="5A9DBB37" w14:textId="77777777" w:rsidR="00B05516" w:rsidRPr="00B05516" w:rsidRDefault="00B05516" w:rsidP="00B05516">
      <w:pPr>
        <w:spacing w:after="200" w:line="276" w:lineRule="auto"/>
        <w:jc w:val="both"/>
        <w:rPr>
          <w:rFonts w:eastAsiaTheme="minorEastAsia"/>
          <w:sz w:val="24"/>
          <w:szCs w:val="24"/>
        </w:rPr>
      </w:pPr>
      <w:r w:rsidRPr="00B05516">
        <w:rPr>
          <w:rFonts w:asciiTheme="minorHAnsi" w:eastAsiaTheme="minorEastAsia" w:hAnsiTheme="minorHAnsi" w:cstheme="minorBidi"/>
          <w:noProof/>
        </w:rPr>
        <w:lastRenderedPageBreak/>
        <w:drawing>
          <wp:inline distT="0" distB="0" distL="0" distR="0" wp14:anchorId="3C0D3EF4" wp14:editId="6334F426">
            <wp:extent cx="5742940" cy="322199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srcRect/>
                    <a:stretch>
                      <a:fillRect/>
                    </a:stretch>
                  </pic:blipFill>
                  <pic:spPr bwMode="auto">
                    <a:xfrm>
                      <a:off x="0" y="0"/>
                      <a:ext cx="5742940" cy="3221990"/>
                    </a:xfrm>
                    <a:prstGeom prst="rect">
                      <a:avLst/>
                    </a:prstGeom>
                    <a:noFill/>
                    <a:ln w="9525">
                      <a:noFill/>
                      <a:miter lim="800000"/>
                      <a:headEnd/>
                      <a:tailEnd/>
                    </a:ln>
                  </pic:spPr>
                </pic:pic>
              </a:graphicData>
            </a:graphic>
          </wp:inline>
        </w:drawing>
      </w:r>
    </w:p>
    <w:p w14:paraId="70241EB8"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In above screen from drop down box I selected images as ’38 no.jpg’ and then application download that image from DriveHQ and then apply CNN classifier to predict tumour. In above image we can see predicted result as ‘No Tumor Detected’. Now I will upload another image and test</w:t>
      </w:r>
    </w:p>
    <w:p w14:paraId="34BB6EB5" w14:textId="77777777" w:rsidR="00B05516" w:rsidRPr="00B05516" w:rsidRDefault="00B05516" w:rsidP="00B05516">
      <w:pPr>
        <w:spacing w:after="200" w:line="276" w:lineRule="auto"/>
        <w:jc w:val="both"/>
        <w:rPr>
          <w:rFonts w:eastAsiaTheme="minorEastAsia"/>
          <w:sz w:val="24"/>
          <w:szCs w:val="24"/>
        </w:rPr>
      </w:pPr>
      <w:r w:rsidRPr="00B05516">
        <w:rPr>
          <w:rFonts w:asciiTheme="minorHAnsi" w:eastAsiaTheme="minorEastAsia" w:hAnsiTheme="minorHAnsi" w:cstheme="minorBidi"/>
          <w:noProof/>
        </w:rPr>
        <w:drawing>
          <wp:inline distT="0" distB="0" distL="0" distR="0" wp14:anchorId="01874A06" wp14:editId="3E2F7117">
            <wp:extent cx="5742940" cy="322199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srcRect/>
                    <a:stretch>
                      <a:fillRect/>
                    </a:stretch>
                  </pic:blipFill>
                  <pic:spPr bwMode="auto">
                    <a:xfrm>
                      <a:off x="0" y="0"/>
                      <a:ext cx="5742940" cy="3221990"/>
                    </a:xfrm>
                    <a:prstGeom prst="rect">
                      <a:avLst/>
                    </a:prstGeom>
                    <a:noFill/>
                    <a:ln w="9525">
                      <a:noFill/>
                      <a:miter lim="800000"/>
                      <a:headEnd/>
                      <a:tailEnd/>
                    </a:ln>
                  </pic:spPr>
                </pic:pic>
              </a:graphicData>
            </a:graphic>
          </wp:inline>
        </w:drawing>
      </w:r>
    </w:p>
    <w:p w14:paraId="1592E4F5"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In above screen from drop down box I selected image as ‘Y52.jpg’ and its predicted disease as ‘Tumor Detected’. Similarly you can upload any MRI images on DriveHQ and perform prediction</w:t>
      </w:r>
    </w:p>
    <w:p w14:paraId="3F663E41" w14:textId="77777777" w:rsidR="00B05516" w:rsidRPr="00B05516" w:rsidRDefault="00B05516" w:rsidP="00B05516">
      <w:pPr>
        <w:spacing w:after="200" w:line="276" w:lineRule="auto"/>
        <w:rPr>
          <w:rFonts w:asciiTheme="minorHAnsi" w:eastAsiaTheme="minorEastAsia" w:hAnsiTheme="minorHAnsi" w:cstheme="minorBidi"/>
        </w:rPr>
      </w:pPr>
    </w:p>
    <w:p w14:paraId="31F7D8B1" w14:textId="7E498017" w:rsidR="00433F0F" w:rsidRDefault="00433F0F">
      <w:pPr>
        <w:ind w:left="446"/>
        <w:sectPr w:rsidR="00433F0F" w:rsidSect="00752C9C">
          <w:headerReference w:type="default" r:id="rId89"/>
          <w:pgSz w:w="11920" w:h="16840"/>
          <w:pgMar w:top="1418" w:right="1320" w:bottom="280" w:left="1680" w:header="1463" w:footer="947" w:gutter="0"/>
          <w:cols w:space="720"/>
        </w:sectPr>
      </w:pPr>
    </w:p>
    <w:p w14:paraId="0C40CAA8" w14:textId="77777777" w:rsidR="00433F0F" w:rsidRDefault="00433F0F">
      <w:pPr>
        <w:spacing w:before="4" w:line="160" w:lineRule="exact"/>
        <w:rPr>
          <w:sz w:val="17"/>
          <w:szCs w:val="17"/>
        </w:rPr>
      </w:pPr>
    </w:p>
    <w:p w14:paraId="2F830B51" w14:textId="77777777" w:rsidR="00752C9C" w:rsidRDefault="00752C9C" w:rsidP="00752C9C">
      <w:pPr>
        <w:spacing w:line="300" w:lineRule="exact"/>
        <w:ind w:left="20" w:right="-42"/>
        <w:rPr>
          <w:sz w:val="28"/>
          <w:szCs w:val="28"/>
        </w:rPr>
      </w:pPr>
      <w:r>
        <w:rPr>
          <w:b/>
          <w:sz w:val="28"/>
          <w:szCs w:val="28"/>
        </w:rPr>
        <w:t>5</w:t>
      </w:r>
      <w:r>
        <w:rPr>
          <w:b/>
          <w:spacing w:val="2"/>
          <w:sz w:val="28"/>
          <w:szCs w:val="28"/>
        </w:rPr>
        <w:t>.</w:t>
      </w:r>
      <w:r>
        <w:rPr>
          <w:b/>
          <w:sz w:val="28"/>
          <w:szCs w:val="28"/>
        </w:rPr>
        <w:t>4</w:t>
      </w:r>
      <w:r>
        <w:rPr>
          <w:b/>
          <w:spacing w:val="-2"/>
          <w:sz w:val="28"/>
          <w:szCs w:val="28"/>
        </w:rPr>
        <w:t xml:space="preserve"> </w:t>
      </w:r>
      <w:r>
        <w:rPr>
          <w:b/>
          <w:spacing w:val="3"/>
          <w:sz w:val="28"/>
          <w:szCs w:val="28"/>
        </w:rPr>
        <w:t>P</w:t>
      </w:r>
      <w:r>
        <w:rPr>
          <w:b/>
          <w:spacing w:val="1"/>
          <w:sz w:val="28"/>
          <w:szCs w:val="28"/>
        </w:rPr>
        <w:t>E</w:t>
      </w:r>
      <w:r>
        <w:rPr>
          <w:b/>
          <w:sz w:val="28"/>
          <w:szCs w:val="28"/>
        </w:rPr>
        <w:t>R</w:t>
      </w:r>
      <w:r>
        <w:rPr>
          <w:b/>
          <w:spacing w:val="3"/>
          <w:sz w:val="28"/>
          <w:szCs w:val="28"/>
        </w:rPr>
        <w:t>F</w:t>
      </w:r>
      <w:r>
        <w:rPr>
          <w:b/>
          <w:sz w:val="28"/>
          <w:szCs w:val="28"/>
        </w:rPr>
        <w:t>O</w:t>
      </w:r>
      <w:r>
        <w:rPr>
          <w:b/>
          <w:spacing w:val="-5"/>
          <w:sz w:val="28"/>
          <w:szCs w:val="28"/>
        </w:rPr>
        <w:t>R</w:t>
      </w:r>
      <w:r>
        <w:rPr>
          <w:b/>
          <w:spacing w:val="6"/>
          <w:sz w:val="28"/>
          <w:szCs w:val="28"/>
        </w:rPr>
        <w:t>M</w:t>
      </w:r>
      <w:r>
        <w:rPr>
          <w:b/>
          <w:sz w:val="28"/>
          <w:szCs w:val="28"/>
        </w:rPr>
        <w:t>A</w:t>
      </w:r>
      <w:r>
        <w:rPr>
          <w:b/>
          <w:spacing w:val="1"/>
          <w:sz w:val="28"/>
          <w:szCs w:val="28"/>
        </w:rPr>
        <w:t>N</w:t>
      </w:r>
      <w:r>
        <w:rPr>
          <w:b/>
          <w:sz w:val="28"/>
          <w:szCs w:val="28"/>
        </w:rPr>
        <w:t>CE</w:t>
      </w:r>
      <w:r>
        <w:rPr>
          <w:b/>
          <w:spacing w:val="-23"/>
          <w:sz w:val="28"/>
          <w:szCs w:val="28"/>
        </w:rPr>
        <w:t xml:space="preserve"> </w:t>
      </w:r>
      <w:r>
        <w:rPr>
          <w:b/>
          <w:spacing w:val="6"/>
          <w:sz w:val="28"/>
          <w:szCs w:val="28"/>
        </w:rPr>
        <w:t>M</w:t>
      </w:r>
      <w:r>
        <w:rPr>
          <w:b/>
          <w:spacing w:val="1"/>
          <w:sz w:val="28"/>
          <w:szCs w:val="28"/>
        </w:rPr>
        <w:t>E</w:t>
      </w:r>
      <w:r>
        <w:rPr>
          <w:b/>
          <w:sz w:val="28"/>
          <w:szCs w:val="28"/>
        </w:rPr>
        <w:t>ASUR</w:t>
      </w:r>
      <w:r>
        <w:rPr>
          <w:b/>
          <w:spacing w:val="2"/>
          <w:sz w:val="28"/>
          <w:szCs w:val="28"/>
        </w:rPr>
        <w:t>E</w:t>
      </w:r>
      <w:r>
        <w:rPr>
          <w:b/>
          <w:spacing w:val="-1"/>
          <w:sz w:val="28"/>
          <w:szCs w:val="28"/>
        </w:rPr>
        <w:t>S</w:t>
      </w:r>
      <w:r>
        <w:rPr>
          <w:b/>
          <w:sz w:val="28"/>
          <w:szCs w:val="28"/>
        </w:rPr>
        <w:t>:</w:t>
      </w:r>
    </w:p>
    <w:p w14:paraId="2CAB4608" w14:textId="77777777" w:rsidR="00433F0F" w:rsidRDefault="00433F0F">
      <w:pPr>
        <w:spacing w:line="200" w:lineRule="exact"/>
      </w:pPr>
    </w:p>
    <w:p w14:paraId="41AA60D2" w14:textId="77777777" w:rsidR="00433F0F" w:rsidRDefault="008B01BA">
      <w:pPr>
        <w:spacing w:before="29" w:line="360" w:lineRule="auto"/>
        <w:ind w:left="447" w:right="75" w:firstLine="720"/>
        <w:jc w:val="both"/>
        <w:rPr>
          <w:sz w:val="24"/>
          <w:szCs w:val="24"/>
        </w:rPr>
      </w:pPr>
      <w:r>
        <w:rPr>
          <w:spacing w:val="2"/>
          <w:sz w:val="24"/>
          <w:szCs w:val="24"/>
        </w:rPr>
        <w:t>T</w:t>
      </w:r>
      <w:r>
        <w:rPr>
          <w:spacing w:val="-5"/>
          <w:sz w:val="24"/>
          <w:szCs w:val="24"/>
        </w:rPr>
        <w:t>h</w:t>
      </w:r>
      <w:r>
        <w:rPr>
          <w:sz w:val="24"/>
          <w:szCs w:val="24"/>
        </w:rPr>
        <w:t>e</w:t>
      </w:r>
      <w:r>
        <w:rPr>
          <w:spacing w:val="4"/>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5"/>
          <w:sz w:val="24"/>
          <w:szCs w:val="24"/>
        </w:rPr>
        <w:t xml:space="preserve"> </w:t>
      </w:r>
      <w:r>
        <w:rPr>
          <w:spacing w:val="4"/>
          <w:sz w:val="24"/>
          <w:szCs w:val="24"/>
        </w:rPr>
        <w:t>a</w:t>
      </w:r>
      <w:r>
        <w:rPr>
          <w:spacing w:val="-9"/>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hm</w:t>
      </w:r>
      <w:r>
        <w:rPr>
          <w:spacing w:val="5"/>
          <w:sz w:val="24"/>
          <w:szCs w:val="24"/>
        </w:rPr>
        <w:t xml:space="preserve"> </w:t>
      </w:r>
      <w:r>
        <w:rPr>
          <w:spacing w:val="-5"/>
          <w:sz w:val="24"/>
          <w:szCs w:val="24"/>
        </w:rPr>
        <w:t>h</w:t>
      </w:r>
      <w:r>
        <w:rPr>
          <w:spacing w:val="-1"/>
          <w:sz w:val="24"/>
          <w:szCs w:val="24"/>
        </w:rPr>
        <w:t>a</w:t>
      </w:r>
      <w:r>
        <w:rPr>
          <w:sz w:val="24"/>
          <w:szCs w:val="24"/>
        </w:rPr>
        <w:t>s</w:t>
      </w:r>
      <w:r>
        <w:rPr>
          <w:spacing w:val="7"/>
          <w:sz w:val="24"/>
          <w:szCs w:val="24"/>
        </w:rPr>
        <w:t xml:space="preserve"> </w:t>
      </w:r>
      <w:r>
        <w:rPr>
          <w:spacing w:val="-5"/>
          <w:sz w:val="24"/>
          <w:szCs w:val="24"/>
        </w:rPr>
        <w:t>b</w:t>
      </w:r>
      <w:r>
        <w:rPr>
          <w:spacing w:val="4"/>
          <w:sz w:val="24"/>
          <w:szCs w:val="24"/>
        </w:rPr>
        <w:t>e</w:t>
      </w:r>
      <w:r>
        <w:rPr>
          <w:spacing w:val="-1"/>
          <w:sz w:val="24"/>
          <w:szCs w:val="24"/>
        </w:rPr>
        <w:t>e</w:t>
      </w:r>
      <w:r>
        <w:rPr>
          <w:sz w:val="24"/>
          <w:szCs w:val="24"/>
        </w:rPr>
        <w:t xml:space="preserve">n </w:t>
      </w:r>
      <w:r>
        <w:rPr>
          <w:spacing w:val="4"/>
          <w:sz w:val="24"/>
          <w:szCs w:val="24"/>
        </w:rPr>
        <w:t>a</w:t>
      </w:r>
      <w:r>
        <w:rPr>
          <w:spacing w:val="-2"/>
          <w:sz w:val="24"/>
          <w:szCs w:val="24"/>
        </w:rPr>
        <w:t>s</w:t>
      </w:r>
      <w:r>
        <w:rPr>
          <w:spacing w:val="2"/>
          <w:sz w:val="24"/>
          <w:szCs w:val="24"/>
        </w:rPr>
        <w:t>s</w:t>
      </w:r>
      <w:r>
        <w:rPr>
          <w:spacing w:val="-1"/>
          <w:sz w:val="24"/>
          <w:szCs w:val="24"/>
        </w:rPr>
        <w:t>e</w:t>
      </w:r>
      <w:r>
        <w:rPr>
          <w:spacing w:val="-2"/>
          <w:sz w:val="24"/>
          <w:szCs w:val="24"/>
        </w:rPr>
        <w:t>s</w:t>
      </w:r>
      <w:r>
        <w:rPr>
          <w:spacing w:val="2"/>
          <w:sz w:val="24"/>
          <w:szCs w:val="24"/>
        </w:rPr>
        <w:t>s</w:t>
      </w:r>
      <w:r>
        <w:rPr>
          <w:spacing w:val="-1"/>
          <w:sz w:val="24"/>
          <w:szCs w:val="24"/>
        </w:rPr>
        <w:t>e</w:t>
      </w:r>
      <w:r>
        <w:rPr>
          <w:sz w:val="24"/>
          <w:szCs w:val="24"/>
        </w:rPr>
        <w:t>d</w:t>
      </w:r>
      <w:r>
        <w:rPr>
          <w:spacing w:val="5"/>
          <w:sz w:val="24"/>
          <w:szCs w:val="24"/>
        </w:rPr>
        <w:t xml:space="preserve"> t</w:t>
      </w:r>
      <w:r>
        <w:rPr>
          <w:spacing w:val="-5"/>
          <w:sz w:val="24"/>
          <w:szCs w:val="24"/>
        </w:rPr>
        <w:t>h</w:t>
      </w:r>
      <w:r>
        <w:rPr>
          <w:spacing w:val="1"/>
          <w:sz w:val="24"/>
          <w:szCs w:val="24"/>
        </w:rPr>
        <w:t>r</w:t>
      </w:r>
      <w:r>
        <w:rPr>
          <w:spacing w:val="5"/>
          <w:sz w:val="24"/>
          <w:szCs w:val="24"/>
        </w:rPr>
        <w:t>o</w:t>
      </w:r>
      <w:r>
        <w:rPr>
          <w:sz w:val="24"/>
          <w:szCs w:val="24"/>
        </w:rPr>
        <w:t xml:space="preserve">ugh </w:t>
      </w:r>
      <w:r>
        <w:rPr>
          <w:spacing w:val="-5"/>
          <w:sz w:val="24"/>
          <w:szCs w:val="24"/>
        </w:rPr>
        <w:t>v</w:t>
      </w:r>
      <w:r>
        <w:rPr>
          <w:spacing w:val="-1"/>
          <w:sz w:val="24"/>
          <w:szCs w:val="24"/>
        </w:rPr>
        <w:t>a</w:t>
      </w:r>
      <w:r>
        <w:rPr>
          <w:spacing w:val="6"/>
          <w:sz w:val="24"/>
          <w:szCs w:val="24"/>
        </w:rPr>
        <w:t>r</w:t>
      </w:r>
      <w:r>
        <w:rPr>
          <w:spacing w:val="-9"/>
          <w:sz w:val="24"/>
          <w:szCs w:val="24"/>
        </w:rPr>
        <w:t>i</w:t>
      </w:r>
      <w:r>
        <w:rPr>
          <w:spacing w:val="5"/>
          <w:sz w:val="24"/>
          <w:szCs w:val="24"/>
        </w:rPr>
        <w:t>o</w:t>
      </w:r>
      <w:r>
        <w:rPr>
          <w:sz w:val="24"/>
          <w:szCs w:val="24"/>
        </w:rPr>
        <w:t>us</w:t>
      </w:r>
      <w:r>
        <w:rPr>
          <w:spacing w:val="2"/>
          <w:sz w:val="24"/>
          <w:szCs w:val="24"/>
        </w:rPr>
        <w:t xml:space="preserve"> </w:t>
      </w:r>
      <w:r>
        <w:rPr>
          <w:sz w:val="24"/>
          <w:szCs w:val="24"/>
        </w:rPr>
        <w:t>p</w:t>
      </w:r>
      <w:r>
        <w:rPr>
          <w:spacing w:val="-1"/>
          <w:sz w:val="24"/>
          <w:szCs w:val="24"/>
        </w:rPr>
        <w:t>e</w:t>
      </w:r>
      <w:r>
        <w:rPr>
          <w:spacing w:val="6"/>
          <w:sz w:val="24"/>
          <w:szCs w:val="24"/>
        </w:rPr>
        <w:t>r</w:t>
      </w:r>
      <w:r>
        <w:rPr>
          <w:spacing w:val="-8"/>
          <w:sz w:val="24"/>
          <w:szCs w:val="24"/>
        </w:rPr>
        <w:t>f</w:t>
      </w:r>
      <w:r>
        <w:rPr>
          <w:spacing w:val="5"/>
          <w:sz w:val="24"/>
          <w:szCs w:val="24"/>
        </w:rPr>
        <w:t>o</w:t>
      </w:r>
      <w:r>
        <w:rPr>
          <w:spacing w:val="1"/>
          <w:sz w:val="24"/>
          <w:szCs w:val="24"/>
        </w:rPr>
        <w:t>r</w:t>
      </w:r>
      <w:r>
        <w:rPr>
          <w:spacing w:val="-4"/>
          <w:sz w:val="24"/>
          <w:szCs w:val="24"/>
        </w:rPr>
        <w:t>m</w:t>
      </w:r>
      <w:r>
        <w:rPr>
          <w:spacing w:val="4"/>
          <w:sz w:val="24"/>
          <w:szCs w:val="24"/>
        </w:rPr>
        <w:t>a</w:t>
      </w:r>
      <w:r>
        <w:rPr>
          <w:spacing w:val="-5"/>
          <w:sz w:val="24"/>
          <w:szCs w:val="24"/>
        </w:rPr>
        <w:t>n</w:t>
      </w:r>
      <w:r>
        <w:rPr>
          <w:spacing w:val="4"/>
          <w:sz w:val="24"/>
          <w:szCs w:val="24"/>
        </w:rPr>
        <w:t>c</w:t>
      </w:r>
      <w:r>
        <w:rPr>
          <w:sz w:val="24"/>
          <w:szCs w:val="24"/>
        </w:rPr>
        <w:t xml:space="preserve">e </w:t>
      </w:r>
      <w:r>
        <w:rPr>
          <w:spacing w:val="-1"/>
          <w:sz w:val="24"/>
          <w:szCs w:val="24"/>
        </w:rPr>
        <w:t>e</w:t>
      </w:r>
      <w:r>
        <w:rPr>
          <w:spacing w:val="-5"/>
          <w:sz w:val="24"/>
          <w:szCs w:val="24"/>
        </w:rPr>
        <w:t>v</w:t>
      </w:r>
      <w:r>
        <w:rPr>
          <w:spacing w:val="4"/>
          <w:sz w:val="24"/>
          <w:szCs w:val="24"/>
        </w:rPr>
        <w:t>a</w:t>
      </w:r>
      <w:r>
        <w:rPr>
          <w:spacing w:val="-4"/>
          <w:sz w:val="24"/>
          <w:szCs w:val="24"/>
        </w:rPr>
        <w:t>l</w:t>
      </w:r>
      <w:r>
        <w:rPr>
          <w:sz w:val="24"/>
          <w:szCs w:val="24"/>
        </w:rPr>
        <w:t>u</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 xml:space="preserve">n  </w:t>
      </w:r>
      <w:r>
        <w:rPr>
          <w:spacing w:val="-4"/>
          <w:sz w:val="24"/>
          <w:szCs w:val="24"/>
        </w:rPr>
        <w:t>m</w:t>
      </w:r>
      <w:r>
        <w:rPr>
          <w:spacing w:val="-1"/>
          <w:sz w:val="24"/>
          <w:szCs w:val="24"/>
        </w:rPr>
        <w:t>e</w:t>
      </w:r>
      <w:r>
        <w:rPr>
          <w:spacing w:val="5"/>
          <w:sz w:val="24"/>
          <w:szCs w:val="24"/>
        </w:rPr>
        <w:t>t</w:t>
      </w:r>
      <w:r>
        <w:rPr>
          <w:spacing w:val="6"/>
          <w:sz w:val="24"/>
          <w:szCs w:val="24"/>
        </w:rPr>
        <w:t>r</w:t>
      </w:r>
      <w:r>
        <w:rPr>
          <w:spacing w:val="-9"/>
          <w:sz w:val="24"/>
          <w:szCs w:val="24"/>
        </w:rPr>
        <w:t>i</w:t>
      </w:r>
      <w:r>
        <w:rPr>
          <w:spacing w:val="-1"/>
          <w:sz w:val="24"/>
          <w:szCs w:val="24"/>
        </w:rPr>
        <w:t>c</w:t>
      </w:r>
      <w:r>
        <w:rPr>
          <w:sz w:val="24"/>
          <w:szCs w:val="24"/>
        </w:rPr>
        <w:t>s</w:t>
      </w:r>
      <w:r>
        <w:rPr>
          <w:spacing w:val="58"/>
          <w:sz w:val="24"/>
          <w:szCs w:val="24"/>
        </w:rPr>
        <w:t xml:space="preserve"> </w:t>
      </w:r>
      <w:r>
        <w:rPr>
          <w:spacing w:val="5"/>
          <w:sz w:val="24"/>
          <w:szCs w:val="24"/>
        </w:rPr>
        <w:t>t</w:t>
      </w:r>
      <w:r>
        <w:rPr>
          <w:spacing w:val="-5"/>
          <w:sz w:val="24"/>
          <w:szCs w:val="24"/>
        </w:rPr>
        <w:t>h</w:t>
      </w:r>
      <w:r>
        <w:rPr>
          <w:spacing w:val="-1"/>
          <w:sz w:val="24"/>
          <w:szCs w:val="24"/>
        </w:rPr>
        <w:t>a</w:t>
      </w:r>
      <w:r>
        <w:rPr>
          <w:sz w:val="24"/>
          <w:szCs w:val="24"/>
        </w:rPr>
        <w:t xml:space="preserve">t </w:t>
      </w:r>
      <w:r>
        <w:rPr>
          <w:spacing w:val="10"/>
          <w:sz w:val="24"/>
          <w:szCs w:val="24"/>
        </w:rPr>
        <w:t xml:space="preserve"> </w:t>
      </w:r>
      <w:r>
        <w:rPr>
          <w:spacing w:val="-4"/>
          <w:sz w:val="24"/>
          <w:szCs w:val="24"/>
        </w:rPr>
        <w:t>i</w:t>
      </w:r>
      <w:r>
        <w:rPr>
          <w:spacing w:val="-5"/>
          <w:sz w:val="24"/>
          <w:szCs w:val="24"/>
        </w:rPr>
        <w:t>n</w:t>
      </w:r>
      <w:r>
        <w:rPr>
          <w:spacing w:val="4"/>
          <w:sz w:val="24"/>
          <w:szCs w:val="24"/>
        </w:rPr>
        <w:t>c</w:t>
      </w:r>
      <w:r>
        <w:rPr>
          <w:spacing w:val="-4"/>
          <w:sz w:val="24"/>
          <w:szCs w:val="24"/>
        </w:rPr>
        <w:t>l</w:t>
      </w:r>
      <w:r>
        <w:rPr>
          <w:sz w:val="24"/>
          <w:szCs w:val="24"/>
        </w:rPr>
        <w:t>ude</w:t>
      </w:r>
      <w:r>
        <w:rPr>
          <w:spacing w:val="59"/>
          <w:sz w:val="24"/>
          <w:szCs w:val="24"/>
        </w:rPr>
        <w:t xml:space="preserve"> </w:t>
      </w:r>
      <w:r>
        <w:rPr>
          <w:spacing w:val="2"/>
          <w:sz w:val="24"/>
          <w:szCs w:val="24"/>
        </w:rPr>
        <w:t>T</w:t>
      </w:r>
      <w:r>
        <w:rPr>
          <w:spacing w:val="1"/>
          <w:sz w:val="24"/>
          <w:szCs w:val="24"/>
        </w:rPr>
        <w:t>r</w:t>
      </w:r>
      <w:r>
        <w:rPr>
          <w:sz w:val="24"/>
          <w:szCs w:val="24"/>
        </w:rPr>
        <w:t>ue</w:t>
      </w:r>
      <w:r>
        <w:rPr>
          <w:spacing w:val="59"/>
          <w:sz w:val="24"/>
          <w:szCs w:val="24"/>
        </w:rPr>
        <w:t xml:space="preserve"> </w:t>
      </w:r>
      <w:r>
        <w:rPr>
          <w:spacing w:val="1"/>
          <w:sz w:val="24"/>
          <w:szCs w:val="24"/>
        </w:rPr>
        <w:t>P</w:t>
      </w:r>
      <w:r>
        <w:rPr>
          <w:spacing w:val="5"/>
          <w:sz w:val="24"/>
          <w:szCs w:val="24"/>
        </w:rPr>
        <w:t>o</w:t>
      </w:r>
      <w:r>
        <w:rPr>
          <w:spacing w:val="-2"/>
          <w:sz w:val="24"/>
          <w:szCs w:val="24"/>
        </w:rPr>
        <w:t>s</w:t>
      </w:r>
      <w:r>
        <w:rPr>
          <w:spacing w:val="-9"/>
          <w:sz w:val="24"/>
          <w:szCs w:val="24"/>
        </w:rPr>
        <w:t>i</w:t>
      </w:r>
      <w:r>
        <w:rPr>
          <w:spacing w:val="10"/>
          <w:sz w:val="24"/>
          <w:szCs w:val="24"/>
        </w:rPr>
        <w:t>t</w:t>
      </w:r>
      <w:r>
        <w:rPr>
          <w:spacing w:val="-4"/>
          <w:sz w:val="24"/>
          <w:szCs w:val="24"/>
        </w:rPr>
        <w:t>i</w:t>
      </w:r>
      <w:r>
        <w:rPr>
          <w:spacing w:val="-5"/>
          <w:sz w:val="24"/>
          <w:szCs w:val="24"/>
        </w:rPr>
        <w:t>v</w:t>
      </w:r>
      <w:r>
        <w:rPr>
          <w:spacing w:val="-1"/>
          <w:sz w:val="24"/>
          <w:szCs w:val="24"/>
        </w:rPr>
        <w:t>e</w:t>
      </w:r>
      <w:r>
        <w:rPr>
          <w:sz w:val="24"/>
          <w:szCs w:val="24"/>
        </w:rPr>
        <w:t xml:space="preserve">, </w:t>
      </w:r>
      <w:r>
        <w:rPr>
          <w:spacing w:val="2"/>
          <w:sz w:val="24"/>
          <w:szCs w:val="24"/>
        </w:rPr>
        <w:t xml:space="preserve"> T</w:t>
      </w:r>
      <w:r>
        <w:rPr>
          <w:spacing w:val="1"/>
          <w:sz w:val="24"/>
          <w:szCs w:val="24"/>
        </w:rPr>
        <w:t>r</w:t>
      </w:r>
      <w:r>
        <w:rPr>
          <w:sz w:val="24"/>
          <w:szCs w:val="24"/>
        </w:rPr>
        <w:t>ue</w:t>
      </w:r>
      <w:r>
        <w:rPr>
          <w:spacing w:val="59"/>
          <w:sz w:val="24"/>
          <w:szCs w:val="24"/>
        </w:rPr>
        <w:t xml:space="preserve"> </w:t>
      </w:r>
      <w:r>
        <w:rPr>
          <w:sz w:val="24"/>
          <w:szCs w:val="24"/>
        </w:rPr>
        <w:t>N</w:t>
      </w:r>
      <w:r>
        <w:rPr>
          <w:spacing w:val="-1"/>
          <w:sz w:val="24"/>
          <w:szCs w:val="24"/>
        </w:rPr>
        <w:t>e</w:t>
      </w:r>
      <w:r>
        <w:rPr>
          <w:sz w:val="24"/>
          <w:szCs w:val="24"/>
        </w:rPr>
        <w:t>g</w:t>
      </w:r>
      <w:r>
        <w:rPr>
          <w:spacing w:val="-1"/>
          <w:sz w:val="24"/>
          <w:szCs w:val="24"/>
        </w:rPr>
        <w:t>a</w:t>
      </w:r>
      <w:r>
        <w:rPr>
          <w:spacing w:val="5"/>
          <w:sz w:val="24"/>
          <w:szCs w:val="24"/>
        </w:rPr>
        <w:t>t</w:t>
      </w:r>
      <w:r>
        <w:rPr>
          <w:spacing w:val="-9"/>
          <w:sz w:val="24"/>
          <w:szCs w:val="24"/>
        </w:rPr>
        <w:t>i</w:t>
      </w:r>
      <w:r>
        <w:rPr>
          <w:sz w:val="24"/>
          <w:szCs w:val="24"/>
        </w:rPr>
        <w:t>ve</w:t>
      </w:r>
      <w:r>
        <w:rPr>
          <w:spacing w:val="59"/>
          <w:sz w:val="24"/>
          <w:szCs w:val="24"/>
        </w:rPr>
        <w:t xml:space="preserve"> </w:t>
      </w:r>
      <w:r>
        <w:rPr>
          <w:spacing w:val="5"/>
          <w:sz w:val="24"/>
          <w:szCs w:val="24"/>
        </w:rPr>
        <w:t>t</w:t>
      </w:r>
      <w:r>
        <w:rPr>
          <w:spacing w:val="-5"/>
          <w:sz w:val="24"/>
          <w:szCs w:val="24"/>
        </w:rPr>
        <w:t>h</w:t>
      </w:r>
      <w:r>
        <w:rPr>
          <w:sz w:val="24"/>
          <w:szCs w:val="24"/>
        </w:rPr>
        <w:t xml:space="preserve">e </w:t>
      </w:r>
      <w:r>
        <w:rPr>
          <w:spacing w:val="4"/>
          <w:sz w:val="24"/>
          <w:szCs w:val="24"/>
        </w:rPr>
        <w:t xml:space="preserve"> </w:t>
      </w:r>
      <w:r>
        <w:rPr>
          <w:spacing w:val="-8"/>
          <w:sz w:val="24"/>
          <w:szCs w:val="24"/>
        </w:rPr>
        <w:t>f</w:t>
      </w:r>
      <w:r>
        <w:rPr>
          <w:spacing w:val="5"/>
          <w:sz w:val="24"/>
          <w:szCs w:val="24"/>
        </w:rPr>
        <w:t>o</w:t>
      </w:r>
      <w:r>
        <w:rPr>
          <w:spacing w:val="1"/>
          <w:sz w:val="24"/>
          <w:szCs w:val="24"/>
        </w:rPr>
        <w:t>r</w:t>
      </w:r>
      <w:r>
        <w:rPr>
          <w:spacing w:val="-4"/>
          <w:sz w:val="24"/>
          <w:szCs w:val="24"/>
        </w:rPr>
        <w:t>m</w:t>
      </w:r>
      <w:r>
        <w:rPr>
          <w:spacing w:val="-1"/>
          <w:sz w:val="24"/>
          <w:szCs w:val="24"/>
        </w:rPr>
        <w:t>e</w:t>
      </w:r>
      <w:r>
        <w:rPr>
          <w:sz w:val="24"/>
          <w:szCs w:val="24"/>
        </w:rPr>
        <w:t xml:space="preserve">r </w:t>
      </w:r>
      <w:r>
        <w:rPr>
          <w:spacing w:val="1"/>
          <w:sz w:val="24"/>
          <w:szCs w:val="24"/>
        </w:rPr>
        <w:t xml:space="preserve"> </w:t>
      </w:r>
      <w:r>
        <w:rPr>
          <w:spacing w:val="5"/>
          <w:sz w:val="24"/>
          <w:szCs w:val="24"/>
        </w:rPr>
        <w:t>o</w:t>
      </w:r>
      <w:r>
        <w:rPr>
          <w:spacing w:val="-5"/>
          <w:sz w:val="24"/>
          <w:szCs w:val="24"/>
        </w:rPr>
        <w:t>n</w:t>
      </w:r>
      <w:r>
        <w:rPr>
          <w:sz w:val="24"/>
          <w:szCs w:val="24"/>
        </w:rPr>
        <w:t>e</w:t>
      </w:r>
      <w:r>
        <w:rPr>
          <w:spacing w:val="59"/>
          <w:sz w:val="24"/>
          <w:szCs w:val="24"/>
        </w:rPr>
        <w:t xml:space="preserve"> </w:t>
      </w:r>
      <w:r>
        <w:rPr>
          <w:spacing w:val="5"/>
          <w:sz w:val="24"/>
          <w:szCs w:val="24"/>
        </w:rPr>
        <w:t>t</w:t>
      </w:r>
      <w:r>
        <w:rPr>
          <w:spacing w:val="-5"/>
          <w:sz w:val="24"/>
          <w:szCs w:val="24"/>
        </w:rPr>
        <w:t>h</w:t>
      </w:r>
      <w:r>
        <w:rPr>
          <w:spacing w:val="-1"/>
          <w:sz w:val="24"/>
          <w:szCs w:val="24"/>
        </w:rPr>
        <w:t>a</w:t>
      </w:r>
      <w:r>
        <w:rPr>
          <w:sz w:val="24"/>
          <w:szCs w:val="24"/>
        </w:rPr>
        <w:t>t d</w:t>
      </w:r>
      <w:r>
        <w:rPr>
          <w:spacing w:val="-1"/>
          <w:sz w:val="24"/>
          <w:szCs w:val="24"/>
        </w:rPr>
        <w:t>e</w:t>
      </w:r>
      <w:r>
        <w:rPr>
          <w:spacing w:val="2"/>
          <w:sz w:val="24"/>
          <w:szCs w:val="24"/>
        </w:rPr>
        <w:t>s</w:t>
      </w:r>
      <w:r>
        <w:rPr>
          <w:spacing w:val="-4"/>
          <w:sz w:val="24"/>
          <w:szCs w:val="24"/>
        </w:rPr>
        <w:t>i</w:t>
      </w:r>
      <w:r>
        <w:rPr>
          <w:spacing w:val="5"/>
          <w:sz w:val="24"/>
          <w:szCs w:val="24"/>
        </w:rPr>
        <w:t>g</w:t>
      </w:r>
      <w:r>
        <w:rPr>
          <w:spacing w:val="-5"/>
          <w:sz w:val="24"/>
          <w:szCs w:val="24"/>
        </w:rPr>
        <w:t>n</w:t>
      </w:r>
      <w:r>
        <w:rPr>
          <w:spacing w:val="-1"/>
          <w:sz w:val="24"/>
          <w:szCs w:val="24"/>
        </w:rPr>
        <w:t>a</w:t>
      </w:r>
      <w:r>
        <w:rPr>
          <w:spacing w:val="5"/>
          <w:sz w:val="24"/>
          <w:szCs w:val="24"/>
        </w:rPr>
        <w:t>t</w:t>
      </w:r>
      <w:r>
        <w:rPr>
          <w:spacing w:val="-1"/>
          <w:sz w:val="24"/>
          <w:szCs w:val="24"/>
        </w:rPr>
        <w:t>e</w:t>
      </w:r>
      <w:r>
        <w:rPr>
          <w:sz w:val="24"/>
          <w:szCs w:val="24"/>
        </w:rPr>
        <w:t>s</w:t>
      </w:r>
      <w:r>
        <w:rPr>
          <w:spacing w:val="5"/>
          <w:sz w:val="24"/>
          <w:szCs w:val="24"/>
        </w:rPr>
        <w:t xml:space="preserve"> </w:t>
      </w:r>
      <w:r>
        <w:rPr>
          <w:spacing w:val="-5"/>
          <w:sz w:val="24"/>
          <w:szCs w:val="24"/>
        </w:rPr>
        <w:t>h</w:t>
      </w:r>
      <w:r>
        <w:rPr>
          <w:spacing w:val="5"/>
          <w:sz w:val="24"/>
          <w:szCs w:val="24"/>
        </w:rPr>
        <w:t>o</w:t>
      </w:r>
      <w:r>
        <w:rPr>
          <w:sz w:val="24"/>
          <w:szCs w:val="24"/>
        </w:rPr>
        <w:t>w</w:t>
      </w:r>
      <w:r>
        <w:rPr>
          <w:spacing w:val="11"/>
          <w:sz w:val="24"/>
          <w:szCs w:val="24"/>
        </w:rPr>
        <w:t xml:space="preserve"> </w:t>
      </w:r>
      <w:r>
        <w:rPr>
          <w:spacing w:val="-9"/>
          <w:sz w:val="24"/>
          <w:szCs w:val="24"/>
        </w:rPr>
        <w:t>m</w:t>
      </w:r>
      <w:r>
        <w:rPr>
          <w:spacing w:val="4"/>
          <w:sz w:val="24"/>
          <w:szCs w:val="24"/>
        </w:rPr>
        <w:t>a</w:t>
      </w:r>
      <w:r>
        <w:rPr>
          <w:sz w:val="24"/>
          <w:szCs w:val="24"/>
        </w:rPr>
        <w:t>ny</w:t>
      </w:r>
      <w:r>
        <w:rPr>
          <w:spacing w:val="4"/>
          <w:sz w:val="24"/>
          <w:szCs w:val="24"/>
        </w:rPr>
        <w:t xml:space="preserve"> </w:t>
      </w:r>
      <w:r>
        <w:rPr>
          <w:spacing w:val="10"/>
          <w:sz w:val="24"/>
          <w:szCs w:val="24"/>
        </w:rPr>
        <w:t>t</w:t>
      </w:r>
      <w:r>
        <w:rPr>
          <w:spacing w:val="-4"/>
          <w:sz w:val="24"/>
          <w:szCs w:val="24"/>
        </w:rPr>
        <w:t>im</w:t>
      </w:r>
      <w:r>
        <w:rPr>
          <w:spacing w:val="-1"/>
          <w:sz w:val="24"/>
          <w:szCs w:val="24"/>
        </w:rPr>
        <w:t>e</w:t>
      </w:r>
      <w:r>
        <w:rPr>
          <w:sz w:val="24"/>
          <w:szCs w:val="24"/>
        </w:rPr>
        <w:t>s</w:t>
      </w:r>
      <w:r>
        <w:rPr>
          <w:spacing w:val="5"/>
          <w:sz w:val="24"/>
          <w:szCs w:val="24"/>
        </w:rPr>
        <w:t xml:space="preserve"> </w:t>
      </w:r>
      <w:r>
        <w:rPr>
          <w:sz w:val="24"/>
          <w:szCs w:val="24"/>
        </w:rPr>
        <w:t>d</w:t>
      </w:r>
      <w:r>
        <w:rPr>
          <w:spacing w:val="5"/>
          <w:sz w:val="24"/>
          <w:szCs w:val="24"/>
        </w:rPr>
        <w:t>o</w:t>
      </w:r>
      <w:r>
        <w:rPr>
          <w:spacing w:val="-1"/>
          <w:sz w:val="24"/>
          <w:szCs w:val="24"/>
        </w:rPr>
        <w:t>e</w:t>
      </w:r>
      <w:r>
        <w:rPr>
          <w:sz w:val="24"/>
          <w:szCs w:val="24"/>
        </w:rPr>
        <w:t>s</w:t>
      </w:r>
      <w:r>
        <w:rPr>
          <w:spacing w:val="5"/>
          <w:sz w:val="24"/>
          <w:szCs w:val="24"/>
        </w:rPr>
        <w:t xml:space="preserve"> t</w:t>
      </w:r>
      <w:r>
        <w:rPr>
          <w:spacing w:val="-5"/>
          <w:sz w:val="24"/>
          <w:szCs w:val="24"/>
        </w:rPr>
        <w:t>h</w:t>
      </w:r>
      <w:r>
        <w:rPr>
          <w:sz w:val="24"/>
          <w:szCs w:val="24"/>
        </w:rPr>
        <w:t>e</w:t>
      </w:r>
      <w:r>
        <w:rPr>
          <w:spacing w:val="6"/>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7"/>
          <w:sz w:val="24"/>
          <w:szCs w:val="24"/>
        </w:rPr>
        <w:t xml:space="preserve"> </w:t>
      </w:r>
      <w:r>
        <w:rPr>
          <w:spacing w:val="-1"/>
          <w:sz w:val="24"/>
          <w:szCs w:val="24"/>
        </w:rPr>
        <w:t>a</w:t>
      </w:r>
      <w:r>
        <w:rPr>
          <w:spacing w:val="-9"/>
          <w:sz w:val="24"/>
          <w:szCs w:val="24"/>
        </w:rPr>
        <w:t>l</w:t>
      </w:r>
      <w:r>
        <w:rPr>
          <w:spacing w:val="5"/>
          <w:sz w:val="24"/>
          <w:szCs w:val="24"/>
        </w:rPr>
        <w:t>go</w:t>
      </w:r>
      <w:r>
        <w:rPr>
          <w:spacing w:val="1"/>
          <w:sz w:val="24"/>
          <w:szCs w:val="24"/>
        </w:rPr>
        <w:t>r</w:t>
      </w:r>
      <w:r>
        <w:rPr>
          <w:spacing w:val="-9"/>
          <w:sz w:val="24"/>
          <w:szCs w:val="24"/>
        </w:rPr>
        <w:t>i</w:t>
      </w:r>
      <w:r>
        <w:rPr>
          <w:spacing w:val="5"/>
          <w:sz w:val="24"/>
          <w:szCs w:val="24"/>
        </w:rPr>
        <w:t>t</w:t>
      </w:r>
      <w:r>
        <w:rPr>
          <w:sz w:val="24"/>
          <w:szCs w:val="24"/>
        </w:rPr>
        <w:t>hm</w:t>
      </w:r>
      <w:r>
        <w:rPr>
          <w:spacing w:val="3"/>
          <w:sz w:val="24"/>
          <w:szCs w:val="24"/>
        </w:rPr>
        <w:t xml:space="preserve"> </w:t>
      </w:r>
      <w:r>
        <w:rPr>
          <w:spacing w:val="-4"/>
          <w:sz w:val="24"/>
          <w:szCs w:val="24"/>
        </w:rPr>
        <w:t>i</w:t>
      </w:r>
      <w:r>
        <w:rPr>
          <w:sz w:val="24"/>
          <w:szCs w:val="24"/>
        </w:rPr>
        <w:t>s</w:t>
      </w:r>
      <w:r>
        <w:rPr>
          <w:spacing w:val="5"/>
          <w:sz w:val="24"/>
          <w:szCs w:val="24"/>
        </w:rPr>
        <w:t xml:space="preserve"> </w:t>
      </w:r>
      <w:r>
        <w:rPr>
          <w:spacing w:val="4"/>
          <w:sz w:val="24"/>
          <w:szCs w:val="24"/>
        </w:rPr>
        <w:t>a</w:t>
      </w:r>
      <w:r>
        <w:rPr>
          <w:sz w:val="24"/>
          <w:szCs w:val="24"/>
        </w:rPr>
        <w:t>b</w:t>
      </w:r>
      <w:r>
        <w:rPr>
          <w:spacing w:val="-4"/>
          <w:sz w:val="24"/>
          <w:szCs w:val="24"/>
        </w:rPr>
        <w:t>l</w:t>
      </w:r>
      <w:r>
        <w:rPr>
          <w:sz w:val="24"/>
          <w:szCs w:val="24"/>
        </w:rPr>
        <w:t>e</w:t>
      </w:r>
      <w:r>
        <w:rPr>
          <w:spacing w:val="6"/>
          <w:sz w:val="24"/>
          <w:szCs w:val="24"/>
        </w:rPr>
        <w:t xml:space="preserve"> </w:t>
      </w:r>
      <w:r>
        <w:rPr>
          <w:spacing w:val="5"/>
          <w:sz w:val="24"/>
          <w:szCs w:val="24"/>
        </w:rPr>
        <w:t>t</w:t>
      </w:r>
      <w:r>
        <w:rPr>
          <w:sz w:val="24"/>
          <w:szCs w:val="24"/>
        </w:rPr>
        <w:t>o</w:t>
      </w:r>
      <w:r>
        <w:rPr>
          <w:spacing w:val="12"/>
          <w:sz w:val="24"/>
          <w:szCs w:val="24"/>
        </w:rPr>
        <w:t xml:space="preserve"> </w:t>
      </w:r>
      <w:r>
        <w:rPr>
          <w:spacing w:val="-6"/>
          <w:sz w:val="24"/>
          <w:szCs w:val="24"/>
        </w:rPr>
        <w:t>c</w:t>
      </w:r>
      <w:r>
        <w:rPr>
          <w:spacing w:val="5"/>
          <w:sz w:val="24"/>
          <w:szCs w:val="24"/>
        </w:rPr>
        <w:t>o</w:t>
      </w:r>
      <w:r>
        <w:rPr>
          <w:spacing w:val="1"/>
          <w:sz w:val="24"/>
          <w:szCs w:val="24"/>
        </w:rPr>
        <w:t>rr</w:t>
      </w:r>
      <w:r>
        <w:rPr>
          <w:spacing w:val="-1"/>
          <w:sz w:val="24"/>
          <w:szCs w:val="24"/>
        </w:rPr>
        <w:t>e</w:t>
      </w:r>
      <w:r>
        <w:rPr>
          <w:spacing w:val="-6"/>
          <w:sz w:val="24"/>
          <w:szCs w:val="24"/>
        </w:rPr>
        <w:t>c</w:t>
      </w:r>
      <w:r>
        <w:rPr>
          <w:spacing w:val="5"/>
          <w:sz w:val="24"/>
          <w:szCs w:val="24"/>
        </w:rPr>
        <w:t>t</w:t>
      </w:r>
      <w:r>
        <w:rPr>
          <w:spacing w:val="-4"/>
          <w:sz w:val="24"/>
          <w:szCs w:val="24"/>
        </w:rPr>
        <w:t>l</w:t>
      </w:r>
      <w:r>
        <w:rPr>
          <w:sz w:val="24"/>
          <w:szCs w:val="24"/>
        </w:rPr>
        <w:t>y</w:t>
      </w:r>
      <w:r>
        <w:rPr>
          <w:spacing w:val="-3"/>
          <w:sz w:val="24"/>
          <w:szCs w:val="24"/>
        </w:rPr>
        <w:t xml:space="preserve"> </w:t>
      </w:r>
      <w:r>
        <w:rPr>
          <w:spacing w:val="1"/>
          <w:sz w:val="24"/>
          <w:szCs w:val="24"/>
        </w:rPr>
        <w:t>r</w:t>
      </w:r>
      <w:r>
        <w:rPr>
          <w:spacing w:val="4"/>
          <w:sz w:val="24"/>
          <w:szCs w:val="24"/>
        </w:rPr>
        <w:t>e</w:t>
      </w:r>
      <w:r>
        <w:rPr>
          <w:spacing w:val="-1"/>
          <w:sz w:val="24"/>
          <w:szCs w:val="24"/>
        </w:rPr>
        <w:t>c</w:t>
      </w:r>
      <w:r>
        <w:rPr>
          <w:spacing w:val="5"/>
          <w:sz w:val="24"/>
          <w:szCs w:val="24"/>
        </w:rPr>
        <w:t>o</w:t>
      </w:r>
      <w:r>
        <w:rPr>
          <w:sz w:val="24"/>
          <w:szCs w:val="24"/>
        </w:rPr>
        <w:t>gn</w:t>
      </w:r>
      <w:r>
        <w:rPr>
          <w:spacing w:val="-4"/>
          <w:sz w:val="24"/>
          <w:szCs w:val="24"/>
        </w:rPr>
        <w:t>i</w:t>
      </w:r>
      <w:r>
        <w:rPr>
          <w:spacing w:val="4"/>
          <w:sz w:val="24"/>
          <w:szCs w:val="24"/>
        </w:rPr>
        <w:t>z</w:t>
      </w:r>
      <w:r>
        <w:rPr>
          <w:sz w:val="24"/>
          <w:szCs w:val="24"/>
        </w:rPr>
        <w:t xml:space="preserve">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d</w:t>
      </w:r>
      <w:r>
        <w:rPr>
          <w:spacing w:val="-1"/>
          <w:sz w:val="24"/>
          <w:szCs w:val="24"/>
        </w:rPr>
        <w:t>a</w:t>
      </w:r>
      <w:r>
        <w:rPr>
          <w:spacing w:val="-4"/>
          <w:sz w:val="24"/>
          <w:szCs w:val="24"/>
        </w:rPr>
        <w:t>m</w:t>
      </w:r>
      <w:r>
        <w:rPr>
          <w:spacing w:val="-1"/>
          <w:sz w:val="24"/>
          <w:szCs w:val="24"/>
        </w:rPr>
        <w:t>a</w:t>
      </w:r>
      <w:r>
        <w:rPr>
          <w:sz w:val="24"/>
          <w:szCs w:val="24"/>
        </w:rPr>
        <w:t>g</w:t>
      </w:r>
      <w:r>
        <w:rPr>
          <w:spacing w:val="-1"/>
          <w:sz w:val="24"/>
          <w:szCs w:val="24"/>
        </w:rPr>
        <w:t>e</w:t>
      </w:r>
      <w:r>
        <w:rPr>
          <w:sz w:val="24"/>
          <w:szCs w:val="24"/>
        </w:rPr>
        <w:t>d</w:t>
      </w:r>
      <w:r>
        <w:rPr>
          <w:spacing w:val="9"/>
          <w:sz w:val="24"/>
          <w:szCs w:val="24"/>
        </w:rPr>
        <w:t xml:space="preserve"> </w:t>
      </w:r>
      <w:r>
        <w:rPr>
          <w:spacing w:val="1"/>
          <w:sz w:val="24"/>
          <w:szCs w:val="24"/>
        </w:rPr>
        <w:t>r</w:t>
      </w:r>
      <w:r>
        <w:rPr>
          <w:spacing w:val="-1"/>
          <w:sz w:val="24"/>
          <w:szCs w:val="24"/>
        </w:rPr>
        <w:t>e</w:t>
      </w:r>
      <w:r>
        <w:rPr>
          <w:spacing w:val="5"/>
          <w:sz w:val="24"/>
          <w:szCs w:val="24"/>
        </w:rPr>
        <w:t>g</w:t>
      </w:r>
      <w:r>
        <w:rPr>
          <w:spacing w:val="-9"/>
          <w:sz w:val="24"/>
          <w:szCs w:val="24"/>
        </w:rPr>
        <w:t>i</w:t>
      </w:r>
      <w:r>
        <w:rPr>
          <w:spacing w:val="5"/>
          <w:sz w:val="24"/>
          <w:szCs w:val="24"/>
        </w:rPr>
        <w:t>o</w:t>
      </w:r>
      <w:r>
        <w:rPr>
          <w:sz w:val="24"/>
          <w:szCs w:val="24"/>
        </w:rPr>
        <w:t>n</w:t>
      </w:r>
      <w:r>
        <w:rPr>
          <w:spacing w:val="5"/>
          <w:sz w:val="24"/>
          <w:szCs w:val="24"/>
        </w:rPr>
        <w:t xml:space="preserve"> </w:t>
      </w:r>
      <w:r>
        <w:rPr>
          <w:spacing w:val="-1"/>
          <w:sz w:val="24"/>
          <w:szCs w:val="24"/>
        </w:rPr>
        <w:t>a</w:t>
      </w:r>
      <w:r>
        <w:rPr>
          <w:sz w:val="24"/>
          <w:szCs w:val="24"/>
        </w:rPr>
        <w:t>s</w:t>
      </w:r>
      <w:r>
        <w:rPr>
          <w:spacing w:val="7"/>
          <w:sz w:val="24"/>
          <w:szCs w:val="24"/>
        </w:rPr>
        <w:t xml:space="preserve"> </w:t>
      </w:r>
      <w:r>
        <w:rPr>
          <w:sz w:val="24"/>
          <w:szCs w:val="24"/>
        </w:rPr>
        <w:t>d</w:t>
      </w:r>
      <w:r>
        <w:rPr>
          <w:spacing w:val="4"/>
          <w:sz w:val="24"/>
          <w:szCs w:val="24"/>
        </w:rPr>
        <w:t>a</w:t>
      </w:r>
      <w:r>
        <w:rPr>
          <w:spacing w:val="-9"/>
          <w:sz w:val="24"/>
          <w:szCs w:val="24"/>
        </w:rPr>
        <w:t>m</w:t>
      </w:r>
      <w:r>
        <w:rPr>
          <w:spacing w:val="-1"/>
          <w:sz w:val="24"/>
          <w:szCs w:val="24"/>
        </w:rPr>
        <w:t>a</w:t>
      </w:r>
      <w:r>
        <w:rPr>
          <w:sz w:val="24"/>
          <w:szCs w:val="24"/>
        </w:rPr>
        <w:t>g</w:t>
      </w:r>
      <w:r>
        <w:rPr>
          <w:spacing w:val="-1"/>
          <w:sz w:val="24"/>
          <w:szCs w:val="24"/>
        </w:rPr>
        <w:t>e</w:t>
      </w:r>
      <w:r>
        <w:rPr>
          <w:sz w:val="24"/>
          <w:szCs w:val="24"/>
        </w:rPr>
        <w:t>d</w:t>
      </w:r>
      <w:r>
        <w:rPr>
          <w:spacing w:val="9"/>
          <w:sz w:val="24"/>
          <w:szCs w:val="24"/>
        </w:rPr>
        <w:t xml:space="preserve"> </w:t>
      </w:r>
      <w:r>
        <w:rPr>
          <w:spacing w:val="1"/>
          <w:sz w:val="24"/>
          <w:szCs w:val="24"/>
        </w:rPr>
        <w:t>r</w:t>
      </w:r>
      <w:r>
        <w:rPr>
          <w:spacing w:val="-1"/>
          <w:sz w:val="24"/>
          <w:szCs w:val="24"/>
        </w:rPr>
        <w:t>e</w:t>
      </w:r>
      <w:r>
        <w:rPr>
          <w:spacing w:val="5"/>
          <w:sz w:val="24"/>
          <w:szCs w:val="24"/>
        </w:rPr>
        <w:t>g</w:t>
      </w:r>
      <w:r>
        <w:rPr>
          <w:spacing w:val="-9"/>
          <w:sz w:val="24"/>
          <w:szCs w:val="24"/>
        </w:rPr>
        <w:t>i</w:t>
      </w:r>
      <w:r>
        <w:rPr>
          <w:spacing w:val="5"/>
          <w:sz w:val="24"/>
          <w:szCs w:val="24"/>
        </w:rPr>
        <w:t>o</w:t>
      </w:r>
      <w:r>
        <w:rPr>
          <w:sz w:val="24"/>
          <w:szCs w:val="24"/>
        </w:rPr>
        <w:t>n</w:t>
      </w:r>
      <w:r>
        <w:rPr>
          <w:spacing w:val="5"/>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9"/>
          <w:sz w:val="24"/>
          <w:szCs w:val="24"/>
        </w:rPr>
        <w:t>l</w:t>
      </w:r>
      <w:r>
        <w:rPr>
          <w:spacing w:val="4"/>
          <w:sz w:val="24"/>
          <w:szCs w:val="24"/>
        </w:rPr>
        <w:t>a</w:t>
      </w:r>
      <w:r>
        <w:rPr>
          <w:spacing w:val="5"/>
          <w:sz w:val="24"/>
          <w:szCs w:val="24"/>
        </w:rPr>
        <w:t>t</w:t>
      </w:r>
      <w:r>
        <w:rPr>
          <w:spacing w:val="-1"/>
          <w:sz w:val="24"/>
          <w:szCs w:val="24"/>
        </w:rPr>
        <w:t>e</w:t>
      </w:r>
      <w:r>
        <w:rPr>
          <w:sz w:val="24"/>
          <w:szCs w:val="24"/>
        </w:rPr>
        <w:t>r</w:t>
      </w:r>
      <w:r>
        <w:rPr>
          <w:spacing w:val="1"/>
          <w:sz w:val="24"/>
          <w:szCs w:val="24"/>
        </w:rPr>
        <w:t xml:space="preserve"> </w:t>
      </w:r>
      <w:r>
        <w:rPr>
          <w:spacing w:val="5"/>
          <w:sz w:val="24"/>
          <w:szCs w:val="24"/>
        </w:rPr>
        <w:t>o</w:t>
      </w:r>
      <w:r>
        <w:rPr>
          <w:spacing w:val="-5"/>
          <w:sz w:val="24"/>
          <w:szCs w:val="24"/>
        </w:rPr>
        <w:t>n</w:t>
      </w:r>
      <w:r>
        <w:rPr>
          <w:sz w:val="24"/>
          <w:szCs w:val="24"/>
        </w:rPr>
        <w:t>e</w:t>
      </w:r>
      <w:r>
        <w:rPr>
          <w:spacing w:val="8"/>
          <w:sz w:val="24"/>
          <w:szCs w:val="24"/>
        </w:rPr>
        <w:t xml:space="preserve"> </w:t>
      </w:r>
      <w:r>
        <w:rPr>
          <w:sz w:val="24"/>
          <w:szCs w:val="24"/>
        </w:rPr>
        <w:t>d</w:t>
      </w:r>
      <w:r>
        <w:rPr>
          <w:spacing w:val="-1"/>
          <w:sz w:val="24"/>
          <w:szCs w:val="24"/>
        </w:rPr>
        <w:t>e</w:t>
      </w:r>
      <w:r>
        <w:rPr>
          <w:spacing w:val="2"/>
          <w:sz w:val="24"/>
          <w:szCs w:val="24"/>
        </w:rPr>
        <w:t>s</w:t>
      </w:r>
      <w:r>
        <w:rPr>
          <w:spacing w:val="-9"/>
          <w:sz w:val="24"/>
          <w:szCs w:val="24"/>
        </w:rPr>
        <w:t>i</w:t>
      </w:r>
      <w:r>
        <w:rPr>
          <w:spacing w:val="5"/>
          <w:sz w:val="24"/>
          <w:szCs w:val="24"/>
        </w:rPr>
        <w:t>g</w:t>
      </w:r>
      <w:r>
        <w:rPr>
          <w:spacing w:val="-5"/>
          <w:sz w:val="24"/>
          <w:szCs w:val="24"/>
        </w:rPr>
        <w:t>n</w:t>
      </w:r>
      <w:r>
        <w:rPr>
          <w:spacing w:val="-1"/>
          <w:sz w:val="24"/>
          <w:szCs w:val="24"/>
        </w:rPr>
        <w:t>a</w:t>
      </w:r>
      <w:r>
        <w:rPr>
          <w:spacing w:val="5"/>
          <w:sz w:val="24"/>
          <w:szCs w:val="24"/>
        </w:rPr>
        <w:t>t</w:t>
      </w:r>
      <w:r>
        <w:rPr>
          <w:spacing w:val="-1"/>
          <w:sz w:val="24"/>
          <w:szCs w:val="24"/>
        </w:rPr>
        <w:t>e</w:t>
      </w:r>
      <w:r>
        <w:rPr>
          <w:sz w:val="24"/>
          <w:szCs w:val="24"/>
        </w:rPr>
        <w:t>s</w:t>
      </w:r>
      <w:r>
        <w:rPr>
          <w:spacing w:val="7"/>
          <w:sz w:val="24"/>
          <w:szCs w:val="24"/>
        </w:rPr>
        <w:t xml:space="preserve"> </w:t>
      </w:r>
      <w:r>
        <w:rPr>
          <w:spacing w:val="-5"/>
          <w:sz w:val="24"/>
          <w:szCs w:val="24"/>
        </w:rPr>
        <w:t>h</w:t>
      </w:r>
      <w:r>
        <w:rPr>
          <w:spacing w:val="5"/>
          <w:sz w:val="24"/>
          <w:szCs w:val="24"/>
        </w:rPr>
        <w:t>o</w:t>
      </w:r>
      <w:r>
        <w:rPr>
          <w:sz w:val="24"/>
          <w:szCs w:val="24"/>
        </w:rPr>
        <w:t>w</w:t>
      </w:r>
      <w:r>
        <w:rPr>
          <w:spacing w:val="9"/>
          <w:sz w:val="24"/>
          <w:szCs w:val="24"/>
        </w:rPr>
        <w:t xml:space="preserve"> </w:t>
      </w:r>
      <w:r>
        <w:rPr>
          <w:spacing w:val="-9"/>
          <w:sz w:val="24"/>
          <w:szCs w:val="24"/>
        </w:rPr>
        <w:t>m</w:t>
      </w:r>
      <w:r>
        <w:rPr>
          <w:spacing w:val="4"/>
          <w:sz w:val="24"/>
          <w:szCs w:val="24"/>
        </w:rPr>
        <w:t>a</w:t>
      </w:r>
      <w:r>
        <w:rPr>
          <w:sz w:val="24"/>
          <w:szCs w:val="24"/>
        </w:rPr>
        <w:t xml:space="preserve">ny </w:t>
      </w:r>
      <w:r>
        <w:rPr>
          <w:spacing w:val="10"/>
          <w:sz w:val="24"/>
          <w:szCs w:val="24"/>
        </w:rPr>
        <w:t>t</w:t>
      </w:r>
      <w:r>
        <w:rPr>
          <w:spacing w:val="-4"/>
          <w:sz w:val="24"/>
          <w:szCs w:val="24"/>
        </w:rPr>
        <w:t>im</w:t>
      </w:r>
      <w:r>
        <w:rPr>
          <w:spacing w:val="4"/>
          <w:sz w:val="24"/>
          <w:szCs w:val="24"/>
        </w:rPr>
        <w:t>e</w:t>
      </w:r>
      <w:r>
        <w:rPr>
          <w:sz w:val="24"/>
          <w:szCs w:val="24"/>
        </w:rPr>
        <w:t>s d</w:t>
      </w:r>
      <w:r>
        <w:rPr>
          <w:spacing w:val="5"/>
          <w:sz w:val="24"/>
          <w:szCs w:val="24"/>
        </w:rPr>
        <w:t>o</w:t>
      </w:r>
      <w:r>
        <w:rPr>
          <w:spacing w:val="-1"/>
          <w:sz w:val="24"/>
          <w:szCs w:val="24"/>
        </w:rPr>
        <w:t>e</w:t>
      </w:r>
      <w:r>
        <w:rPr>
          <w:sz w:val="24"/>
          <w:szCs w:val="24"/>
        </w:rPr>
        <w:t xml:space="preserve">s </w:t>
      </w:r>
      <w:r>
        <w:rPr>
          <w:spacing w:val="5"/>
          <w:sz w:val="24"/>
          <w:szCs w:val="24"/>
        </w:rPr>
        <w:t>t</w:t>
      </w:r>
      <w:r>
        <w:rPr>
          <w:spacing w:val="-5"/>
          <w:sz w:val="24"/>
          <w:szCs w:val="24"/>
        </w:rPr>
        <w:t>h</w:t>
      </w:r>
      <w:r>
        <w:rPr>
          <w:sz w:val="24"/>
          <w:szCs w:val="24"/>
        </w:rPr>
        <w:t>e</w:t>
      </w:r>
      <w:r>
        <w:rPr>
          <w:spacing w:val="6"/>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7"/>
          <w:sz w:val="24"/>
          <w:szCs w:val="24"/>
        </w:rPr>
        <w:t xml:space="preserve"> </w:t>
      </w:r>
      <w:r>
        <w:rPr>
          <w:spacing w:val="-1"/>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hm</w:t>
      </w:r>
      <w:r>
        <w:rPr>
          <w:spacing w:val="3"/>
          <w:sz w:val="24"/>
          <w:szCs w:val="24"/>
        </w:rPr>
        <w:t xml:space="preserve"> </w:t>
      </w:r>
      <w:r>
        <w:rPr>
          <w:spacing w:val="-1"/>
          <w:sz w:val="24"/>
          <w:szCs w:val="24"/>
        </w:rPr>
        <w:t>c</w:t>
      </w:r>
      <w:r>
        <w:rPr>
          <w:spacing w:val="5"/>
          <w:sz w:val="24"/>
          <w:szCs w:val="24"/>
        </w:rPr>
        <w:t>o</w:t>
      </w:r>
      <w:r>
        <w:rPr>
          <w:spacing w:val="1"/>
          <w:sz w:val="24"/>
          <w:szCs w:val="24"/>
        </w:rPr>
        <w:t>rr</w:t>
      </w:r>
      <w:r>
        <w:rPr>
          <w:spacing w:val="-1"/>
          <w:sz w:val="24"/>
          <w:szCs w:val="24"/>
        </w:rPr>
        <w:t>e</w:t>
      </w:r>
      <w:r>
        <w:rPr>
          <w:spacing w:val="-6"/>
          <w:sz w:val="24"/>
          <w:szCs w:val="24"/>
        </w:rPr>
        <w:t>c</w:t>
      </w:r>
      <w:r>
        <w:rPr>
          <w:spacing w:val="5"/>
          <w:sz w:val="24"/>
          <w:szCs w:val="24"/>
        </w:rPr>
        <w:t>t</w:t>
      </w:r>
      <w:r>
        <w:rPr>
          <w:spacing w:val="-4"/>
          <w:sz w:val="24"/>
          <w:szCs w:val="24"/>
        </w:rPr>
        <w:t>l</w:t>
      </w:r>
      <w:r>
        <w:rPr>
          <w:sz w:val="24"/>
          <w:szCs w:val="24"/>
        </w:rPr>
        <w:t>y</w:t>
      </w:r>
      <w:r>
        <w:rPr>
          <w:spacing w:val="7"/>
          <w:sz w:val="24"/>
          <w:szCs w:val="24"/>
        </w:rPr>
        <w:t xml:space="preserve"> </w:t>
      </w:r>
      <w:r>
        <w:rPr>
          <w:spacing w:val="-4"/>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pacing w:val="-4"/>
          <w:sz w:val="24"/>
          <w:szCs w:val="24"/>
        </w:rPr>
        <w:t>i</w:t>
      </w:r>
      <w:r>
        <w:rPr>
          <w:spacing w:val="4"/>
          <w:sz w:val="24"/>
          <w:szCs w:val="24"/>
        </w:rPr>
        <w:t>e</w:t>
      </w:r>
      <w:r>
        <w:rPr>
          <w:sz w:val="24"/>
          <w:szCs w:val="24"/>
        </w:rPr>
        <w:t>d</w:t>
      </w:r>
      <w:r>
        <w:rPr>
          <w:spacing w:val="7"/>
          <w:sz w:val="24"/>
          <w:szCs w:val="24"/>
        </w:rPr>
        <w:t xml:space="preserve"> </w:t>
      </w:r>
      <w:r>
        <w:rPr>
          <w:sz w:val="24"/>
          <w:szCs w:val="24"/>
        </w:rPr>
        <w:t>n</w:t>
      </w:r>
      <w:r>
        <w:rPr>
          <w:spacing w:val="5"/>
          <w:sz w:val="24"/>
          <w:szCs w:val="24"/>
        </w:rPr>
        <w:t>o</w:t>
      </w:r>
      <w:r>
        <w:rPr>
          <w:spacing w:val="2"/>
          <w:sz w:val="24"/>
          <w:szCs w:val="24"/>
        </w:rPr>
        <w:t>n-</w:t>
      </w:r>
      <w:r>
        <w:rPr>
          <w:sz w:val="24"/>
          <w:szCs w:val="24"/>
        </w:rPr>
        <w:t>d</w:t>
      </w:r>
      <w:r>
        <w:rPr>
          <w:spacing w:val="4"/>
          <w:sz w:val="24"/>
          <w:szCs w:val="24"/>
        </w:rPr>
        <w:t>a</w:t>
      </w:r>
      <w:r>
        <w:rPr>
          <w:spacing w:val="-9"/>
          <w:sz w:val="24"/>
          <w:szCs w:val="24"/>
        </w:rPr>
        <w:t>m</w:t>
      </w:r>
      <w:r>
        <w:rPr>
          <w:spacing w:val="-1"/>
          <w:sz w:val="24"/>
          <w:szCs w:val="24"/>
        </w:rPr>
        <w:t>a</w:t>
      </w:r>
      <w:r>
        <w:rPr>
          <w:sz w:val="24"/>
          <w:szCs w:val="24"/>
        </w:rPr>
        <w:t>g</w:t>
      </w:r>
      <w:r>
        <w:rPr>
          <w:spacing w:val="-1"/>
          <w:sz w:val="24"/>
          <w:szCs w:val="24"/>
        </w:rPr>
        <w:t>e</w:t>
      </w:r>
      <w:r>
        <w:rPr>
          <w:sz w:val="24"/>
          <w:szCs w:val="24"/>
        </w:rPr>
        <w:t>d</w:t>
      </w:r>
      <w:r>
        <w:rPr>
          <w:spacing w:val="7"/>
          <w:sz w:val="24"/>
          <w:szCs w:val="24"/>
        </w:rPr>
        <w:t xml:space="preserve"> </w:t>
      </w:r>
      <w:r>
        <w:rPr>
          <w:spacing w:val="1"/>
          <w:sz w:val="24"/>
          <w:szCs w:val="24"/>
        </w:rPr>
        <w:t>r</w:t>
      </w:r>
      <w:r>
        <w:rPr>
          <w:spacing w:val="-1"/>
          <w:sz w:val="24"/>
          <w:szCs w:val="24"/>
        </w:rPr>
        <w:t>e</w:t>
      </w:r>
      <w:r>
        <w:rPr>
          <w:spacing w:val="5"/>
          <w:sz w:val="24"/>
          <w:szCs w:val="24"/>
        </w:rPr>
        <w:t>g</w:t>
      </w:r>
      <w:r>
        <w:rPr>
          <w:spacing w:val="-9"/>
          <w:sz w:val="24"/>
          <w:szCs w:val="24"/>
        </w:rPr>
        <w:t>i</w:t>
      </w:r>
      <w:r>
        <w:rPr>
          <w:spacing w:val="9"/>
          <w:sz w:val="24"/>
          <w:szCs w:val="24"/>
        </w:rPr>
        <w:t>o</w:t>
      </w:r>
      <w:r>
        <w:rPr>
          <w:sz w:val="24"/>
          <w:szCs w:val="24"/>
        </w:rPr>
        <w:t>n</w:t>
      </w:r>
      <w:r>
        <w:rPr>
          <w:spacing w:val="2"/>
          <w:sz w:val="24"/>
          <w:szCs w:val="24"/>
        </w:rPr>
        <w:t xml:space="preserve"> </w:t>
      </w:r>
      <w:r>
        <w:rPr>
          <w:spacing w:val="-1"/>
          <w:sz w:val="24"/>
          <w:szCs w:val="24"/>
        </w:rPr>
        <w:t>a</w:t>
      </w:r>
      <w:r>
        <w:rPr>
          <w:sz w:val="24"/>
          <w:szCs w:val="24"/>
        </w:rPr>
        <w:t>s</w:t>
      </w:r>
      <w:r>
        <w:rPr>
          <w:spacing w:val="10"/>
          <w:sz w:val="24"/>
          <w:szCs w:val="24"/>
        </w:rPr>
        <w:t xml:space="preserve"> </w:t>
      </w:r>
      <w:r>
        <w:rPr>
          <w:spacing w:val="-5"/>
          <w:sz w:val="24"/>
          <w:szCs w:val="24"/>
        </w:rPr>
        <w:t>n</w:t>
      </w:r>
      <w:r>
        <w:rPr>
          <w:spacing w:val="5"/>
          <w:sz w:val="24"/>
          <w:szCs w:val="24"/>
        </w:rPr>
        <w:t>o</w:t>
      </w:r>
      <w:r>
        <w:rPr>
          <w:spacing w:val="-2"/>
          <w:sz w:val="24"/>
          <w:szCs w:val="24"/>
        </w:rPr>
        <w:t>n</w:t>
      </w:r>
      <w:r>
        <w:rPr>
          <w:spacing w:val="2"/>
          <w:sz w:val="24"/>
          <w:szCs w:val="24"/>
        </w:rPr>
        <w:t>-</w:t>
      </w:r>
      <w:r>
        <w:rPr>
          <w:sz w:val="24"/>
          <w:szCs w:val="24"/>
        </w:rPr>
        <w:t>d</w:t>
      </w:r>
      <w:r>
        <w:rPr>
          <w:spacing w:val="4"/>
          <w:sz w:val="24"/>
          <w:szCs w:val="24"/>
        </w:rPr>
        <w:t>a</w:t>
      </w:r>
      <w:r>
        <w:rPr>
          <w:spacing w:val="-4"/>
          <w:sz w:val="24"/>
          <w:szCs w:val="24"/>
        </w:rPr>
        <w:t>m</w:t>
      </w:r>
      <w:r>
        <w:rPr>
          <w:spacing w:val="-1"/>
          <w:sz w:val="24"/>
          <w:szCs w:val="24"/>
        </w:rPr>
        <w:t>a</w:t>
      </w:r>
      <w:r>
        <w:rPr>
          <w:sz w:val="24"/>
          <w:szCs w:val="24"/>
        </w:rPr>
        <w:t>g</w:t>
      </w:r>
      <w:r>
        <w:rPr>
          <w:spacing w:val="4"/>
          <w:sz w:val="24"/>
          <w:szCs w:val="24"/>
        </w:rPr>
        <w:t>e</w:t>
      </w:r>
      <w:r>
        <w:rPr>
          <w:sz w:val="24"/>
          <w:szCs w:val="24"/>
        </w:rPr>
        <w:t xml:space="preserve">d </w:t>
      </w:r>
      <w:r>
        <w:rPr>
          <w:spacing w:val="1"/>
          <w:sz w:val="24"/>
          <w:szCs w:val="24"/>
        </w:rPr>
        <w:t>r</w:t>
      </w:r>
      <w:r>
        <w:rPr>
          <w:spacing w:val="-1"/>
          <w:sz w:val="24"/>
          <w:szCs w:val="24"/>
        </w:rPr>
        <w:t>e</w:t>
      </w:r>
      <w:r>
        <w:rPr>
          <w:spacing w:val="5"/>
          <w:sz w:val="24"/>
          <w:szCs w:val="24"/>
        </w:rPr>
        <w:t>g</w:t>
      </w:r>
      <w:r>
        <w:rPr>
          <w:spacing w:val="-9"/>
          <w:sz w:val="24"/>
          <w:szCs w:val="24"/>
        </w:rPr>
        <w:t>i</w:t>
      </w:r>
      <w:r>
        <w:rPr>
          <w:spacing w:val="5"/>
          <w:sz w:val="24"/>
          <w:szCs w:val="24"/>
        </w:rPr>
        <w:t>o</w:t>
      </w:r>
      <w:r>
        <w:rPr>
          <w:spacing w:val="-5"/>
          <w:sz w:val="24"/>
          <w:szCs w:val="24"/>
        </w:rPr>
        <w:t>n</w:t>
      </w:r>
      <w:r>
        <w:rPr>
          <w:sz w:val="24"/>
          <w:szCs w:val="24"/>
        </w:rPr>
        <w:t>. A</w:t>
      </w:r>
      <w:r>
        <w:rPr>
          <w:spacing w:val="-5"/>
          <w:sz w:val="24"/>
          <w:szCs w:val="24"/>
        </w:rPr>
        <w:t>n</w:t>
      </w:r>
      <w:r>
        <w:rPr>
          <w:sz w:val="24"/>
          <w:szCs w:val="24"/>
        </w:rPr>
        <w:t>d</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F</w:t>
      </w:r>
      <w:r>
        <w:rPr>
          <w:spacing w:val="4"/>
          <w:sz w:val="24"/>
          <w:szCs w:val="24"/>
        </w:rPr>
        <w:t>a</w:t>
      </w:r>
      <w:r>
        <w:rPr>
          <w:spacing w:val="-4"/>
          <w:sz w:val="24"/>
          <w:szCs w:val="24"/>
        </w:rPr>
        <w:t>l</w:t>
      </w:r>
      <w:r>
        <w:rPr>
          <w:spacing w:val="-2"/>
          <w:sz w:val="24"/>
          <w:szCs w:val="24"/>
        </w:rPr>
        <w:t>s</w:t>
      </w:r>
      <w:r>
        <w:rPr>
          <w:sz w:val="24"/>
          <w:szCs w:val="24"/>
        </w:rPr>
        <w:t>e</w:t>
      </w:r>
      <w:r>
        <w:rPr>
          <w:spacing w:val="-3"/>
          <w:sz w:val="24"/>
          <w:szCs w:val="24"/>
        </w:rPr>
        <w:t xml:space="preserve"> </w:t>
      </w:r>
      <w:r>
        <w:rPr>
          <w:spacing w:val="1"/>
          <w:sz w:val="24"/>
          <w:szCs w:val="24"/>
        </w:rPr>
        <w:t>P</w:t>
      </w:r>
      <w:r>
        <w:rPr>
          <w:spacing w:val="5"/>
          <w:sz w:val="24"/>
          <w:szCs w:val="24"/>
        </w:rPr>
        <w:t>o</w:t>
      </w:r>
      <w:r>
        <w:rPr>
          <w:spacing w:val="2"/>
          <w:sz w:val="24"/>
          <w:szCs w:val="24"/>
        </w:rPr>
        <w:t>s</w:t>
      </w:r>
      <w:r>
        <w:rPr>
          <w:spacing w:val="-9"/>
          <w:sz w:val="24"/>
          <w:szCs w:val="24"/>
        </w:rPr>
        <w:t>i</w:t>
      </w:r>
      <w:r>
        <w:rPr>
          <w:spacing w:val="13"/>
          <w:sz w:val="24"/>
          <w:szCs w:val="24"/>
        </w:rPr>
        <w:t>t</w:t>
      </w:r>
      <w:r>
        <w:rPr>
          <w:spacing w:val="-4"/>
          <w:sz w:val="24"/>
          <w:szCs w:val="24"/>
        </w:rPr>
        <w:t>i</w:t>
      </w:r>
      <w:r>
        <w:rPr>
          <w:spacing w:val="-5"/>
          <w:sz w:val="24"/>
          <w:szCs w:val="24"/>
        </w:rPr>
        <w:t>v</w:t>
      </w:r>
      <w:r>
        <w:rPr>
          <w:sz w:val="24"/>
          <w:szCs w:val="24"/>
        </w:rPr>
        <w:t>e</w:t>
      </w:r>
      <w:r>
        <w:rPr>
          <w:spacing w:val="-3"/>
          <w:sz w:val="24"/>
          <w:szCs w:val="24"/>
        </w:rPr>
        <w:t xml:space="preserve"> </w:t>
      </w:r>
      <w:r>
        <w:rPr>
          <w:spacing w:val="1"/>
          <w:sz w:val="24"/>
          <w:szCs w:val="24"/>
        </w:rPr>
        <w:t>(</w:t>
      </w:r>
      <w:r>
        <w:rPr>
          <w:spacing w:val="-4"/>
          <w:sz w:val="24"/>
          <w:szCs w:val="24"/>
        </w:rPr>
        <w:t>F</w:t>
      </w:r>
      <w:r>
        <w:rPr>
          <w:sz w:val="24"/>
          <w:szCs w:val="24"/>
        </w:rPr>
        <w:t>N)</w:t>
      </w:r>
      <w:r>
        <w:rPr>
          <w:spacing w:val="-1"/>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4"/>
          <w:sz w:val="24"/>
          <w:szCs w:val="24"/>
        </w:rPr>
        <w:t>F</w:t>
      </w:r>
      <w:r>
        <w:rPr>
          <w:spacing w:val="4"/>
          <w:sz w:val="24"/>
          <w:szCs w:val="24"/>
        </w:rPr>
        <w:t>a</w:t>
      </w:r>
      <w:r>
        <w:rPr>
          <w:spacing w:val="-4"/>
          <w:sz w:val="24"/>
          <w:szCs w:val="24"/>
        </w:rPr>
        <w:t>l</w:t>
      </w:r>
      <w:r>
        <w:rPr>
          <w:spacing w:val="-2"/>
          <w:sz w:val="24"/>
          <w:szCs w:val="24"/>
        </w:rPr>
        <w:t>s</w:t>
      </w:r>
      <w:r>
        <w:rPr>
          <w:sz w:val="24"/>
          <w:szCs w:val="24"/>
        </w:rPr>
        <w:t>e</w:t>
      </w:r>
      <w:r>
        <w:rPr>
          <w:spacing w:val="-3"/>
          <w:sz w:val="24"/>
          <w:szCs w:val="24"/>
        </w:rPr>
        <w:t xml:space="preserve"> </w:t>
      </w:r>
      <w:r>
        <w:rPr>
          <w:sz w:val="24"/>
          <w:szCs w:val="24"/>
        </w:rPr>
        <w:t>N</w:t>
      </w:r>
      <w:r>
        <w:rPr>
          <w:spacing w:val="-1"/>
          <w:sz w:val="24"/>
          <w:szCs w:val="24"/>
        </w:rPr>
        <w:t>e</w:t>
      </w:r>
      <w:r>
        <w:rPr>
          <w:spacing w:val="5"/>
          <w:sz w:val="24"/>
          <w:szCs w:val="24"/>
        </w:rPr>
        <w:t>g</w:t>
      </w:r>
      <w:r>
        <w:rPr>
          <w:spacing w:val="-1"/>
          <w:sz w:val="24"/>
          <w:szCs w:val="24"/>
        </w:rPr>
        <w:t>a</w:t>
      </w:r>
      <w:r>
        <w:rPr>
          <w:spacing w:val="5"/>
          <w:sz w:val="24"/>
          <w:szCs w:val="24"/>
        </w:rPr>
        <w:t>t</w:t>
      </w:r>
      <w:r>
        <w:rPr>
          <w:spacing w:val="-4"/>
          <w:sz w:val="24"/>
          <w:szCs w:val="24"/>
        </w:rPr>
        <w:t>i</w:t>
      </w:r>
      <w:r>
        <w:rPr>
          <w:spacing w:val="-5"/>
          <w:sz w:val="24"/>
          <w:szCs w:val="24"/>
        </w:rPr>
        <w:t>v</w:t>
      </w:r>
      <w:r>
        <w:rPr>
          <w:sz w:val="24"/>
          <w:szCs w:val="24"/>
        </w:rPr>
        <w:t>e</w:t>
      </w:r>
      <w:r>
        <w:rPr>
          <w:spacing w:val="-3"/>
          <w:sz w:val="24"/>
          <w:szCs w:val="24"/>
        </w:rPr>
        <w:t xml:space="preserve"> </w:t>
      </w:r>
      <w:r>
        <w:rPr>
          <w:spacing w:val="1"/>
          <w:sz w:val="24"/>
          <w:szCs w:val="24"/>
        </w:rPr>
        <w:t>(</w:t>
      </w:r>
      <w:r>
        <w:rPr>
          <w:spacing w:val="-4"/>
          <w:sz w:val="24"/>
          <w:szCs w:val="24"/>
        </w:rPr>
        <w:t>F</w:t>
      </w:r>
      <w:r>
        <w:rPr>
          <w:sz w:val="24"/>
          <w:szCs w:val="24"/>
        </w:rPr>
        <w:t>N)</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e</w:t>
      </w:r>
      <w:r>
        <w:rPr>
          <w:sz w:val="24"/>
          <w:szCs w:val="24"/>
        </w:rPr>
        <w:t>r</w:t>
      </w:r>
      <w:r>
        <w:rPr>
          <w:spacing w:val="-1"/>
          <w:sz w:val="24"/>
          <w:szCs w:val="24"/>
        </w:rPr>
        <w:t xml:space="preserve"> </w:t>
      </w:r>
      <w:r>
        <w:rPr>
          <w:spacing w:val="5"/>
          <w:sz w:val="24"/>
          <w:szCs w:val="24"/>
        </w:rPr>
        <w:t>o</w:t>
      </w:r>
      <w:r>
        <w:rPr>
          <w:spacing w:val="-5"/>
          <w:sz w:val="24"/>
          <w:szCs w:val="24"/>
        </w:rPr>
        <w:t>n</w:t>
      </w:r>
      <w:r>
        <w:rPr>
          <w:sz w:val="24"/>
          <w:szCs w:val="24"/>
        </w:rPr>
        <w:t>e</w:t>
      </w:r>
      <w:r>
        <w:rPr>
          <w:spacing w:val="-3"/>
          <w:sz w:val="24"/>
          <w:szCs w:val="24"/>
        </w:rPr>
        <w:t xml:space="preserve"> </w:t>
      </w:r>
      <w:r>
        <w:rPr>
          <w:sz w:val="24"/>
          <w:szCs w:val="24"/>
        </w:rPr>
        <w:t>d</w:t>
      </w:r>
      <w:r>
        <w:rPr>
          <w:spacing w:val="-1"/>
          <w:sz w:val="24"/>
          <w:szCs w:val="24"/>
        </w:rPr>
        <w:t>e</w:t>
      </w:r>
      <w:r>
        <w:rPr>
          <w:spacing w:val="2"/>
          <w:sz w:val="24"/>
          <w:szCs w:val="24"/>
        </w:rPr>
        <w:t>s</w:t>
      </w:r>
      <w:r>
        <w:rPr>
          <w:spacing w:val="-4"/>
          <w:sz w:val="24"/>
          <w:szCs w:val="24"/>
        </w:rPr>
        <w:t>i</w:t>
      </w:r>
      <w:r>
        <w:rPr>
          <w:spacing w:val="5"/>
          <w:sz w:val="24"/>
          <w:szCs w:val="24"/>
        </w:rPr>
        <w:t>g</w:t>
      </w:r>
      <w:r>
        <w:rPr>
          <w:spacing w:val="-5"/>
          <w:sz w:val="24"/>
          <w:szCs w:val="24"/>
        </w:rPr>
        <w:t>n</w:t>
      </w:r>
      <w:r>
        <w:rPr>
          <w:spacing w:val="-1"/>
          <w:sz w:val="24"/>
          <w:szCs w:val="24"/>
        </w:rPr>
        <w:t>a</w:t>
      </w:r>
      <w:r>
        <w:rPr>
          <w:spacing w:val="5"/>
          <w:sz w:val="24"/>
          <w:szCs w:val="24"/>
        </w:rPr>
        <w:t>t</w:t>
      </w:r>
      <w:r>
        <w:rPr>
          <w:spacing w:val="4"/>
          <w:sz w:val="24"/>
          <w:szCs w:val="24"/>
        </w:rPr>
        <w:t>e</w:t>
      </w:r>
      <w:r>
        <w:rPr>
          <w:sz w:val="24"/>
          <w:szCs w:val="24"/>
        </w:rPr>
        <w:t xml:space="preserve">s </w:t>
      </w:r>
      <w:r>
        <w:rPr>
          <w:spacing w:val="-5"/>
          <w:sz w:val="24"/>
          <w:szCs w:val="24"/>
        </w:rPr>
        <w:t>h</w:t>
      </w:r>
      <w:r>
        <w:rPr>
          <w:spacing w:val="5"/>
          <w:sz w:val="24"/>
          <w:szCs w:val="24"/>
        </w:rPr>
        <w:t>o</w:t>
      </w:r>
      <w:r>
        <w:rPr>
          <w:sz w:val="24"/>
          <w:szCs w:val="24"/>
        </w:rPr>
        <w:t>w</w:t>
      </w:r>
      <w:r>
        <w:rPr>
          <w:spacing w:val="9"/>
          <w:sz w:val="24"/>
          <w:szCs w:val="24"/>
        </w:rPr>
        <w:t xml:space="preserve"> </w:t>
      </w:r>
      <w:r>
        <w:rPr>
          <w:spacing w:val="-9"/>
          <w:sz w:val="24"/>
          <w:szCs w:val="24"/>
        </w:rPr>
        <w:t>m</w:t>
      </w:r>
      <w:r>
        <w:rPr>
          <w:spacing w:val="4"/>
          <w:sz w:val="24"/>
          <w:szCs w:val="24"/>
        </w:rPr>
        <w:t>a</w:t>
      </w:r>
      <w:r>
        <w:rPr>
          <w:sz w:val="24"/>
          <w:szCs w:val="24"/>
        </w:rPr>
        <w:t xml:space="preserve">ny </w:t>
      </w:r>
      <w:r>
        <w:rPr>
          <w:spacing w:val="5"/>
          <w:sz w:val="24"/>
          <w:szCs w:val="24"/>
        </w:rPr>
        <w:t>t</w:t>
      </w:r>
      <w:r>
        <w:rPr>
          <w:spacing w:val="-4"/>
          <w:sz w:val="24"/>
          <w:szCs w:val="24"/>
        </w:rPr>
        <w:t>im</w:t>
      </w:r>
      <w:r>
        <w:rPr>
          <w:spacing w:val="4"/>
          <w:sz w:val="24"/>
          <w:szCs w:val="24"/>
        </w:rPr>
        <w:t>e</w:t>
      </w:r>
      <w:r>
        <w:rPr>
          <w:sz w:val="24"/>
          <w:szCs w:val="24"/>
        </w:rPr>
        <w:t>s</w:t>
      </w:r>
      <w:r>
        <w:rPr>
          <w:spacing w:val="3"/>
          <w:sz w:val="24"/>
          <w:szCs w:val="24"/>
        </w:rPr>
        <w:t xml:space="preserve"> </w:t>
      </w:r>
      <w:r>
        <w:rPr>
          <w:sz w:val="24"/>
          <w:szCs w:val="24"/>
        </w:rPr>
        <w:t>d</w:t>
      </w:r>
      <w:r>
        <w:rPr>
          <w:spacing w:val="5"/>
          <w:sz w:val="24"/>
          <w:szCs w:val="24"/>
        </w:rPr>
        <w:t>o</w:t>
      </w:r>
      <w:r>
        <w:rPr>
          <w:spacing w:val="-1"/>
          <w:sz w:val="24"/>
          <w:szCs w:val="24"/>
        </w:rPr>
        <w:t>e</w:t>
      </w:r>
      <w:r>
        <w:rPr>
          <w:sz w:val="24"/>
          <w:szCs w:val="24"/>
        </w:rPr>
        <w:t>s</w:t>
      </w:r>
      <w:r>
        <w:rPr>
          <w:spacing w:val="3"/>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5"/>
          <w:sz w:val="24"/>
          <w:szCs w:val="24"/>
        </w:rPr>
        <w:t xml:space="preserve"> </w:t>
      </w:r>
      <w:r>
        <w:rPr>
          <w:spacing w:val="-1"/>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hm</w:t>
      </w:r>
      <w:r>
        <w:rPr>
          <w:spacing w:val="1"/>
          <w:sz w:val="24"/>
          <w:szCs w:val="24"/>
        </w:rPr>
        <w:t xml:space="preserve"> </w:t>
      </w:r>
      <w:r>
        <w:rPr>
          <w:spacing w:val="-3"/>
          <w:sz w:val="24"/>
          <w:szCs w:val="24"/>
        </w:rPr>
        <w:t>f</w:t>
      </w:r>
      <w:r>
        <w:rPr>
          <w:spacing w:val="4"/>
          <w:sz w:val="24"/>
          <w:szCs w:val="24"/>
        </w:rPr>
        <w:t>a</w:t>
      </w:r>
      <w:r>
        <w:rPr>
          <w:sz w:val="24"/>
          <w:szCs w:val="24"/>
        </w:rPr>
        <w:t>i</w:t>
      </w:r>
      <w:r>
        <w:rPr>
          <w:spacing w:val="-4"/>
          <w:sz w:val="24"/>
          <w:szCs w:val="24"/>
        </w:rPr>
        <w:t>l</w:t>
      </w:r>
      <w:r>
        <w:rPr>
          <w:sz w:val="24"/>
          <w:szCs w:val="24"/>
        </w:rPr>
        <w:t>s</w:t>
      </w:r>
      <w:r>
        <w:rPr>
          <w:spacing w:val="3"/>
          <w:sz w:val="24"/>
          <w:szCs w:val="24"/>
        </w:rPr>
        <w:t xml:space="preserve"> </w:t>
      </w:r>
      <w:r>
        <w:rPr>
          <w:spacing w:val="5"/>
          <w:sz w:val="24"/>
          <w:szCs w:val="24"/>
        </w:rPr>
        <w:t>t</w:t>
      </w:r>
      <w:r>
        <w:rPr>
          <w:sz w:val="24"/>
          <w:szCs w:val="24"/>
        </w:rPr>
        <w:t>o</w:t>
      </w:r>
      <w:r>
        <w:rPr>
          <w:spacing w:val="5"/>
          <w:sz w:val="24"/>
          <w:szCs w:val="24"/>
        </w:rPr>
        <w:t xml:space="preserve"> </w:t>
      </w:r>
      <w:r>
        <w:rPr>
          <w:spacing w:val="1"/>
          <w:sz w:val="24"/>
          <w:szCs w:val="24"/>
        </w:rPr>
        <w:t>r</w:t>
      </w:r>
      <w:r>
        <w:rPr>
          <w:spacing w:val="-1"/>
          <w:sz w:val="24"/>
          <w:szCs w:val="24"/>
        </w:rPr>
        <w:t>ec</w:t>
      </w:r>
      <w:r>
        <w:rPr>
          <w:spacing w:val="5"/>
          <w:sz w:val="24"/>
          <w:szCs w:val="24"/>
        </w:rPr>
        <w:t>o</w:t>
      </w:r>
      <w:r>
        <w:rPr>
          <w:sz w:val="24"/>
          <w:szCs w:val="24"/>
        </w:rPr>
        <w:t>gn</w:t>
      </w:r>
      <w:r>
        <w:rPr>
          <w:spacing w:val="-9"/>
          <w:sz w:val="24"/>
          <w:szCs w:val="24"/>
        </w:rPr>
        <w:t>i</w:t>
      </w:r>
      <w:r>
        <w:rPr>
          <w:spacing w:val="-1"/>
          <w:sz w:val="24"/>
          <w:szCs w:val="24"/>
        </w:rPr>
        <w:t>z</w:t>
      </w:r>
      <w:r>
        <w:rPr>
          <w:sz w:val="24"/>
          <w:szCs w:val="24"/>
        </w:rPr>
        <w:t>e</w:t>
      </w:r>
      <w:r>
        <w:rPr>
          <w:spacing w:val="4"/>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z w:val="24"/>
          <w:szCs w:val="24"/>
        </w:rPr>
        <w:t>d</w:t>
      </w:r>
      <w:r>
        <w:rPr>
          <w:spacing w:val="4"/>
          <w:sz w:val="24"/>
          <w:szCs w:val="24"/>
        </w:rPr>
        <w:t>a</w:t>
      </w:r>
      <w:r>
        <w:rPr>
          <w:spacing w:val="-4"/>
          <w:sz w:val="24"/>
          <w:szCs w:val="24"/>
        </w:rPr>
        <w:t>m</w:t>
      </w:r>
      <w:r>
        <w:rPr>
          <w:spacing w:val="-1"/>
          <w:sz w:val="24"/>
          <w:szCs w:val="24"/>
        </w:rPr>
        <w:t>a</w:t>
      </w:r>
      <w:r>
        <w:rPr>
          <w:sz w:val="24"/>
          <w:szCs w:val="24"/>
        </w:rPr>
        <w:t>g</w:t>
      </w:r>
      <w:r>
        <w:rPr>
          <w:spacing w:val="-1"/>
          <w:sz w:val="24"/>
          <w:szCs w:val="24"/>
        </w:rPr>
        <w:t>e</w:t>
      </w:r>
      <w:r>
        <w:rPr>
          <w:sz w:val="24"/>
          <w:szCs w:val="24"/>
        </w:rPr>
        <w:t>d</w:t>
      </w:r>
      <w:r>
        <w:rPr>
          <w:spacing w:val="5"/>
          <w:sz w:val="24"/>
          <w:szCs w:val="24"/>
        </w:rPr>
        <w:t xml:space="preserve"> </w:t>
      </w:r>
      <w:r>
        <w:rPr>
          <w:spacing w:val="1"/>
          <w:sz w:val="24"/>
          <w:szCs w:val="24"/>
        </w:rPr>
        <w:t>r</w:t>
      </w:r>
      <w:r>
        <w:rPr>
          <w:spacing w:val="-1"/>
          <w:sz w:val="24"/>
          <w:szCs w:val="24"/>
        </w:rPr>
        <w:t>e</w:t>
      </w:r>
      <w:r>
        <w:rPr>
          <w:spacing w:val="5"/>
          <w:sz w:val="24"/>
          <w:szCs w:val="24"/>
        </w:rPr>
        <w:t>g</w:t>
      </w:r>
      <w:r>
        <w:rPr>
          <w:spacing w:val="-9"/>
          <w:sz w:val="24"/>
          <w:szCs w:val="24"/>
        </w:rPr>
        <w:t>i</w:t>
      </w:r>
      <w:r>
        <w:rPr>
          <w:spacing w:val="9"/>
          <w:sz w:val="24"/>
          <w:szCs w:val="24"/>
        </w:rPr>
        <w:t>o</w:t>
      </w:r>
      <w:r>
        <w:rPr>
          <w:sz w:val="24"/>
          <w:szCs w:val="24"/>
        </w:rPr>
        <w:t xml:space="preserve">n </w:t>
      </w:r>
      <w:r>
        <w:rPr>
          <w:spacing w:val="-1"/>
          <w:sz w:val="24"/>
          <w:szCs w:val="24"/>
        </w:rPr>
        <w:t>c</w:t>
      </w:r>
      <w:r>
        <w:rPr>
          <w:spacing w:val="5"/>
          <w:sz w:val="24"/>
          <w:szCs w:val="24"/>
        </w:rPr>
        <w:t>o</w:t>
      </w:r>
      <w:r>
        <w:rPr>
          <w:spacing w:val="-3"/>
          <w:sz w:val="24"/>
          <w:szCs w:val="24"/>
        </w:rPr>
        <w:t>r</w:t>
      </w:r>
      <w:r>
        <w:rPr>
          <w:spacing w:val="1"/>
          <w:sz w:val="24"/>
          <w:szCs w:val="24"/>
        </w:rPr>
        <w:t>r</w:t>
      </w:r>
      <w:r>
        <w:rPr>
          <w:spacing w:val="-1"/>
          <w:sz w:val="24"/>
          <w:szCs w:val="24"/>
        </w:rPr>
        <w:t>ec</w:t>
      </w:r>
      <w:r>
        <w:rPr>
          <w:spacing w:val="5"/>
          <w:sz w:val="24"/>
          <w:szCs w:val="24"/>
        </w:rPr>
        <w:t>t</w:t>
      </w:r>
      <w:r>
        <w:rPr>
          <w:spacing w:val="-4"/>
          <w:sz w:val="24"/>
          <w:szCs w:val="24"/>
        </w:rPr>
        <w:t>l</w:t>
      </w:r>
      <w:r>
        <w:rPr>
          <w:spacing w:val="-10"/>
          <w:sz w:val="24"/>
          <w:szCs w:val="24"/>
        </w:rPr>
        <w:t>y</w:t>
      </w:r>
      <w:r>
        <w:rPr>
          <w:sz w:val="24"/>
          <w:szCs w:val="24"/>
        </w:rPr>
        <w:t>,</w:t>
      </w:r>
      <w:r>
        <w:rPr>
          <w:spacing w:val="4"/>
          <w:sz w:val="24"/>
          <w:szCs w:val="24"/>
        </w:rPr>
        <w:t xml:space="preserve"> a</w:t>
      </w:r>
      <w:r>
        <w:rPr>
          <w:spacing w:val="-5"/>
          <w:sz w:val="24"/>
          <w:szCs w:val="24"/>
        </w:rPr>
        <w:t>n</w:t>
      </w:r>
      <w:r>
        <w:rPr>
          <w:sz w:val="24"/>
          <w:szCs w:val="24"/>
        </w:rPr>
        <w:t>d</w:t>
      </w:r>
      <w:r>
        <w:rPr>
          <w:spacing w:val="2"/>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9"/>
          <w:sz w:val="24"/>
          <w:szCs w:val="24"/>
        </w:rPr>
        <w:t>l</w:t>
      </w:r>
      <w:r>
        <w:rPr>
          <w:spacing w:val="-1"/>
          <w:sz w:val="24"/>
          <w:szCs w:val="24"/>
        </w:rPr>
        <w:t>a</w:t>
      </w:r>
      <w:r>
        <w:rPr>
          <w:spacing w:val="5"/>
          <w:sz w:val="24"/>
          <w:szCs w:val="24"/>
        </w:rPr>
        <w:t>t</w:t>
      </w:r>
      <w:r>
        <w:rPr>
          <w:spacing w:val="-1"/>
          <w:sz w:val="24"/>
          <w:szCs w:val="24"/>
        </w:rPr>
        <w:t>e</w:t>
      </w:r>
      <w:r>
        <w:rPr>
          <w:sz w:val="24"/>
          <w:szCs w:val="24"/>
        </w:rPr>
        <w:t>r</w:t>
      </w:r>
      <w:r>
        <w:rPr>
          <w:spacing w:val="4"/>
          <w:sz w:val="24"/>
          <w:szCs w:val="24"/>
        </w:rPr>
        <w:t xml:space="preserve"> </w:t>
      </w:r>
      <w:r>
        <w:rPr>
          <w:spacing w:val="1"/>
          <w:sz w:val="24"/>
          <w:szCs w:val="24"/>
        </w:rPr>
        <w:t>r</w:t>
      </w:r>
      <w:r>
        <w:rPr>
          <w:spacing w:val="-1"/>
          <w:sz w:val="24"/>
          <w:szCs w:val="24"/>
        </w:rPr>
        <w:t>e</w:t>
      </w:r>
      <w:r>
        <w:rPr>
          <w:spacing w:val="-5"/>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z w:val="24"/>
          <w:szCs w:val="24"/>
        </w:rPr>
        <w:t xml:space="preserve">s </w:t>
      </w:r>
      <w:r>
        <w:rPr>
          <w:spacing w:val="-5"/>
          <w:sz w:val="24"/>
          <w:szCs w:val="24"/>
        </w:rPr>
        <w:t>h</w:t>
      </w:r>
      <w:r>
        <w:rPr>
          <w:spacing w:val="5"/>
          <w:sz w:val="24"/>
          <w:szCs w:val="24"/>
        </w:rPr>
        <w:t>o</w:t>
      </w:r>
      <w:r>
        <w:rPr>
          <w:sz w:val="24"/>
          <w:szCs w:val="24"/>
        </w:rPr>
        <w:t>w</w:t>
      </w:r>
      <w:r>
        <w:rPr>
          <w:spacing w:val="2"/>
          <w:sz w:val="24"/>
          <w:szCs w:val="24"/>
        </w:rPr>
        <w:t xml:space="preserve"> </w:t>
      </w:r>
      <w:r>
        <w:rPr>
          <w:spacing w:val="-4"/>
          <w:sz w:val="24"/>
          <w:szCs w:val="24"/>
        </w:rPr>
        <w:t>m</w:t>
      </w:r>
      <w:r>
        <w:rPr>
          <w:spacing w:val="4"/>
          <w:sz w:val="24"/>
          <w:szCs w:val="24"/>
        </w:rPr>
        <w:t>a</w:t>
      </w:r>
      <w:r>
        <w:rPr>
          <w:sz w:val="24"/>
          <w:szCs w:val="24"/>
        </w:rPr>
        <w:t>ny</w:t>
      </w:r>
      <w:r>
        <w:rPr>
          <w:spacing w:val="-7"/>
          <w:sz w:val="24"/>
          <w:szCs w:val="24"/>
        </w:rPr>
        <w:t xml:space="preserve"> </w:t>
      </w:r>
      <w:r>
        <w:rPr>
          <w:spacing w:val="10"/>
          <w:sz w:val="24"/>
          <w:szCs w:val="24"/>
        </w:rPr>
        <w:t>t</w:t>
      </w:r>
      <w:r>
        <w:rPr>
          <w:spacing w:val="-4"/>
          <w:sz w:val="24"/>
          <w:szCs w:val="24"/>
        </w:rPr>
        <w:t>im</w:t>
      </w:r>
      <w:r>
        <w:rPr>
          <w:spacing w:val="-1"/>
          <w:sz w:val="24"/>
          <w:szCs w:val="24"/>
        </w:rPr>
        <w:t>e</w:t>
      </w:r>
      <w:r>
        <w:rPr>
          <w:sz w:val="24"/>
          <w:szCs w:val="24"/>
        </w:rPr>
        <w:t>s</w:t>
      </w:r>
      <w:r>
        <w:rPr>
          <w:spacing w:val="5"/>
          <w:sz w:val="24"/>
          <w:szCs w:val="24"/>
        </w:rPr>
        <w:t xml:space="preserve"> </w:t>
      </w:r>
      <w:r>
        <w:rPr>
          <w:sz w:val="24"/>
          <w:szCs w:val="24"/>
        </w:rPr>
        <w:t>d</w:t>
      </w:r>
      <w:r>
        <w:rPr>
          <w:spacing w:val="5"/>
          <w:sz w:val="24"/>
          <w:szCs w:val="24"/>
        </w:rPr>
        <w:t>o</w:t>
      </w:r>
      <w:r>
        <w:rPr>
          <w:spacing w:val="-1"/>
          <w:sz w:val="24"/>
          <w:szCs w:val="24"/>
        </w:rPr>
        <w:t>e</w:t>
      </w:r>
      <w:r>
        <w:rPr>
          <w:sz w:val="24"/>
          <w:szCs w:val="24"/>
        </w:rPr>
        <w:t>s</w:t>
      </w:r>
      <w:r>
        <w:rPr>
          <w:spacing w:val="-5"/>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p</w:t>
      </w:r>
      <w:r>
        <w:rPr>
          <w:spacing w:val="-3"/>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2"/>
          <w:sz w:val="24"/>
          <w:szCs w:val="24"/>
        </w:rPr>
        <w:t xml:space="preserve"> </w:t>
      </w:r>
      <w:r>
        <w:rPr>
          <w:spacing w:val="-1"/>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hm</w:t>
      </w:r>
      <w:r>
        <w:rPr>
          <w:spacing w:val="-2"/>
          <w:sz w:val="24"/>
          <w:szCs w:val="24"/>
        </w:rPr>
        <w:t xml:space="preserve"> </w:t>
      </w:r>
      <w:r>
        <w:rPr>
          <w:spacing w:val="-3"/>
          <w:sz w:val="24"/>
          <w:szCs w:val="24"/>
        </w:rPr>
        <w:t>f</w:t>
      </w:r>
      <w:r>
        <w:rPr>
          <w:spacing w:val="4"/>
          <w:sz w:val="24"/>
          <w:szCs w:val="24"/>
        </w:rPr>
        <w:t>a</w:t>
      </w:r>
      <w:r>
        <w:rPr>
          <w:sz w:val="24"/>
          <w:szCs w:val="24"/>
        </w:rPr>
        <w:t>i</w:t>
      </w:r>
      <w:r>
        <w:rPr>
          <w:spacing w:val="-4"/>
          <w:sz w:val="24"/>
          <w:szCs w:val="24"/>
        </w:rPr>
        <w:t>l</w:t>
      </w:r>
      <w:r>
        <w:rPr>
          <w:sz w:val="24"/>
          <w:szCs w:val="24"/>
        </w:rPr>
        <w:t xml:space="preserve">s to </w:t>
      </w:r>
      <w:r>
        <w:rPr>
          <w:spacing w:val="-4"/>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z w:val="24"/>
          <w:szCs w:val="24"/>
        </w:rPr>
        <w:t>y</w:t>
      </w:r>
      <w:r>
        <w:rPr>
          <w:spacing w:val="-7"/>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n</w:t>
      </w:r>
      <w:r>
        <w:rPr>
          <w:spacing w:val="5"/>
          <w:sz w:val="24"/>
          <w:szCs w:val="24"/>
        </w:rPr>
        <w:t>o</w:t>
      </w:r>
      <w:r>
        <w:rPr>
          <w:spacing w:val="-3"/>
          <w:sz w:val="24"/>
          <w:szCs w:val="24"/>
        </w:rPr>
        <w:t>n</w:t>
      </w:r>
      <w:r>
        <w:rPr>
          <w:spacing w:val="2"/>
          <w:sz w:val="24"/>
          <w:szCs w:val="24"/>
        </w:rPr>
        <w:t>-</w:t>
      </w:r>
      <w:r>
        <w:rPr>
          <w:spacing w:val="5"/>
          <w:sz w:val="24"/>
          <w:szCs w:val="24"/>
        </w:rPr>
        <w:t>tu</w:t>
      </w:r>
      <w:r>
        <w:rPr>
          <w:spacing w:val="-9"/>
          <w:sz w:val="24"/>
          <w:szCs w:val="24"/>
        </w:rPr>
        <w:t>m</w:t>
      </w:r>
      <w:r>
        <w:rPr>
          <w:spacing w:val="5"/>
          <w:sz w:val="24"/>
          <w:szCs w:val="24"/>
        </w:rPr>
        <w:t>o</w:t>
      </w:r>
      <w:r>
        <w:rPr>
          <w:spacing w:val="1"/>
          <w:sz w:val="24"/>
          <w:szCs w:val="24"/>
        </w:rPr>
        <w:t>r</w:t>
      </w:r>
      <w:r>
        <w:rPr>
          <w:sz w:val="24"/>
          <w:szCs w:val="24"/>
        </w:rPr>
        <w:t>s</w:t>
      </w:r>
      <w:r>
        <w:rPr>
          <w:spacing w:val="-5"/>
          <w:sz w:val="24"/>
          <w:szCs w:val="24"/>
        </w:rPr>
        <w:t xml:space="preserve"> </w:t>
      </w:r>
      <w:r>
        <w:rPr>
          <w:spacing w:val="1"/>
          <w:sz w:val="24"/>
          <w:szCs w:val="24"/>
        </w:rPr>
        <w:t>r</w:t>
      </w:r>
      <w:r>
        <w:rPr>
          <w:spacing w:val="-1"/>
          <w:sz w:val="24"/>
          <w:szCs w:val="24"/>
        </w:rPr>
        <w:t>e</w:t>
      </w:r>
      <w:r>
        <w:rPr>
          <w:sz w:val="24"/>
          <w:szCs w:val="24"/>
        </w:rPr>
        <w:t>g</w:t>
      </w:r>
      <w:r>
        <w:rPr>
          <w:spacing w:val="-7"/>
          <w:sz w:val="24"/>
          <w:szCs w:val="24"/>
        </w:rPr>
        <w:t>i</w:t>
      </w:r>
      <w:r>
        <w:rPr>
          <w:spacing w:val="5"/>
          <w:sz w:val="24"/>
          <w:szCs w:val="24"/>
        </w:rPr>
        <w:t>o</w:t>
      </w:r>
      <w:r>
        <w:rPr>
          <w:sz w:val="24"/>
          <w:szCs w:val="24"/>
        </w:rPr>
        <w:t>n</w:t>
      </w:r>
      <w:r>
        <w:rPr>
          <w:spacing w:val="-7"/>
          <w:sz w:val="24"/>
          <w:szCs w:val="24"/>
        </w:rPr>
        <w:t xml:space="preserve"> </w:t>
      </w:r>
      <w:r>
        <w:rPr>
          <w:spacing w:val="4"/>
          <w:sz w:val="24"/>
          <w:szCs w:val="24"/>
        </w:rPr>
        <w:t>a</w:t>
      </w:r>
      <w:r>
        <w:rPr>
          <w:sz w:val="24"/>
          <w:szCs w:val="24"/>
        </w:rPr>
        <w:t xml:space="preserve">s </w:t>
      </w:r>
      <w:r>
        <w:rPr>
          <w:spacing w:val="-5"/>
          <w:sz w:val="24"/>
          <w:szCs w:val="24"/>
        </w:rPr>
        <w:t>n</w:t>
      </w:r>
      <w:r>
        <w:rPr>
          <w:spacing w:val="5"/>
          <w:sz w:val="24"/>
          <w:szCs w:val="24"/>
        </w:rPr>
        <w:t>o</w:t>
      </w:r>
      <w:r>
        <w:rPr>
          <w:spacing w:val="-3"/>
          <w:sz w:val="24"/>
          <w:szCs w:val="24"/>
        </w:rPr>
        <w:t>n</w:t>
      </w:r>
      <w:r>
        <w:rPr>
          <w:spacing w:val="2"/>
          <w:sz w:val="24"/>
          <w:szCs w:val="24"/>
        </w:rPr>
        <w:t>-</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s</w:t>
      </w:r>
      <w:r>
        <w:rPr>
          <w:spacing w:val="-5"/>
          <w:sz w:val="24"/>
          <w:szCs w:val="24"/>
        </w:rPr>
        <w:t xml:space="preserve"> </w:t>
      </w:r>
      <w:r>
        <w:rPr>
          <w:spacing w:val="1"/>
          <w:sz w:val="24"/>
          <w:szCs w:val="24"/>
        </w:rPr>
        <w:t>r</w:t>
      </w:r>
      <w:r>
        <w:rPr>
          <w:spacing w:val="-1"/>
          <w:sz w:val="24"/>
          <w:szCs w:val="24"/>
        </w:rPr>
        <w:t>e</w:t>
      </w:r>
      <w:r>
        <w:rPr>
          <w:spacing w:val="5"/>
          <w:sz w:val="24"/>
          <w:szCs w:val="24"/>
        </w:rPr>
        <w:t>g</w:t>
      </w:r>
      <w:r>
        <w:rPr>
          <w:spacing w:val="-9"/>
          <w:sz w:val="24"/>
          <w:szCs w:val="24"/>
        </w:rPr>
        <w:t>i</w:t>
      </w:r>
      <w:r>
        <w:rPr>
          <w:spacing w:val="5"/>
          <w:sz w:val="24"/>
          <w:szCs w:val="24"/>
        </w:rPr>
        <w:t>o</w:t>
      </w:r>
      <w:r>
        <w:rPr>
          <w:spacing w:val="-5"/>
          <w:sz w:val="24"/>
          <w:szCs w:val="24"/>
        </w:rPr>
        <w:t>n</w:t>
      </w:r>
      <w:r>
        <w:rPr>
          <w:spacing w:val="-2"/>
          <w:sz w:val="24"/>
          <w:szCs w:val="24"/>
        </w:rPr>
        <w:t>s</w:t>
      </w:r>
      <w:r>
        <w:rPr>
          <w:sz w:val="24"/>
          <w:szCs w:val="24"/>
        </w:rPr>
        <w:t xml:space="preserve">. </w:t>
      </w:r>
      <w:r>
        <w:rPr>
          <w:spacing w:val="-2"/>
          <w:sz w:val="24"/>
          <w:szCs w:val="24"/>
        </w:rPr>
        <w:t>B</w:t>
      </w:r>
      <w:r>
        <w:rPr>
          <w:spacing w:val="4"/>
          <w:sz w:val="24"/>
          <w:szCs w:val="24"/>
        </w:rPr>
        <w:t>a</w:t>
      </w:r>
      <w:r>
        <w:rPr>
          <w:spacing w:val="2"/>
          <w:sz w:val="24"/>
          <w:szCs w:val="24"/>
        </w:rPr>
        <w:t>s</w:t>
      </w:r>
      <w:r>
        <w:rPr>
          <w:spacing w:val="-4"/>
          <w:sz w:val="24"/>
          <w:szCs w:val="24"/>
        </w:rPr>
        <w:t>i</w:t>
      </w:r>
      <w:r>
        <w:rPr>
          <w:sz w:val="24"/>
          <w:szCs w:val="24"/>
        </w:rPr>
        <w:t>ng</w:t>
      </w:r>
      <w:r>
        <w:rPr>
          <w:spacing w:val="-2"/>
          <w:sz w:val="24"/>
          <w:szCs w:val="24"/>
        </w:rPr>
        <w:t xml:space="preserve"> </w:t>
      </w:r>
      <w:r>
        <w:rPr>
          <w:spacing w:val="5"/>
          <w:sz w:val="24"/>
          <w:szCs w:val="24"/>
        </w:rPr>
        <w:t>o</w:t>
      </w:r>
      <w:r>
        <w:rPr>
          <w:sz w:val="24"/>
          <w:szCs w:val="24"/>
        </w:rPr>
        <w:t>n</w:t>
      </w:r>
      <w:r>
        <w:rPr>
          <w:spacing w:val="-7"/>
          <w:sz w:val="24"/>
          <w:szCs w:val="24"/>
        </w:rPr>
        <w:t xml:space="preserve"> </w:t>
      </w:r>
      <w:r>
        <w:rPr>
          <w:sz w:val="24"/>
          <w:szCs w:val="24"/>
        </w:rPr>
        <w:t>v</w:t>
      </w:r>
      <w:r>
        <w:rPr>
          <w:spacing w:val="4"/>
          <w:sz w:val="24"/>
          <w:szCs w:val="24"/>
        </w:rPr>
        <w:t>a</w:t>
      </w:r>
      <w:r>
        <w:rPr>
          <w:spacing w:val="-9"/>
          <w:sz w:val="24"/>
          <w:szCs w:val="24"/>
        </w:rPr>
        <w:t>l</w:t>
      </w:r>
      <w:r>
        <w:rPr>
          <w:spacing w:val="5"/>
          <w:sz w:val="24"/>
          <w:szCs w:val="24"/>
        </w:rPr>
        <w:t>u</w:t>
      </w:r>
      <w:r>
        <w:rPr>
          <w:spacing w:val="-1"/>
          <w:sz w:val="24"/>
          <w:szCs w:val="24"/>
        </w:rPr>
        <w:t>e</w:t>
      </w:r>
      <w:r>
        <w:rPr>
          <w:sz w:val="24"/>
          <w:szCs w:val="24"/>
        </w:rPr>
        <w:t>s</w:t>
      </w:r>
      <w:r>
        <w:rPr>
          <w:spacing w:val="-5"/>
          <w:sz w:val="24"/>
          <w:szCs w:val="24"/>
        </w:rPr>
        <w:t xml:space="preserve"> </w:t>
      </w:r>
      <w:r>
        <w:rPr>
          <w:spacing w:val="9"/>
          <w:sz w:val="24"/>
          <w:szCs w:val="24"/>
        </w:rPr>
        <w:t>o</w:t>
      </w:r>
      <w:r>
        <w:rPr>
          <w:sz w:val="24"/>
          <w:szCs w:val="24"/>
        </w:rPr>
        <w:t>f</w:t>
      </w:r>
      <w:r>
        <w:rPr>
          <w:spacing w:val="-10"/>
          <w:sz w:val="24"/>
          <w:szCs w:val="24"/>
        </w:rPr>
        <w:t xml:space="preserve"> </w:t>
      </w:r>
      <w:r>
        <w:rPr>
          <w:spacing w:val="2"/>
          <w:sz w:val="24"/>
          <w:szCs w:val="24"/>
        </w:rPr>
        <w:t>T</w:t>
      </w:r>
      <w:r>
        <w:rPr>
          <w:spacing w:val="1"/>
          <w:sz w:val="24"/>
          <w:szCs w:val="24"/>
        </w:rPr>
        <w:t>P</w:t>
      </w:r>
      <w:r>
        <w:rPr>
          <w:sz w:val="24"/>
          <w:szCs w:val="24"/>
        </w:rPr>
        <w:t xml:space="preserve">, </w:t>
      </w:r>
      <w:r>
        <w:rPr>
          <w:spacing w:val="2"/>
          <w:sz w:val="24"/>
          <w:szCs w:val="24"/>
        </w:rPr>
        <w:t>T</w:t>
      </w:r>
      <w:r>
        <w:rPr>
          <w:spacing w:val="-5"/>
          <w:sz w:val="24"/>
          <w:szCs w:val="24"/>
        </w:rPr>
        <w:t>N</w:t>
      </w:r>
      <w:r>
        <w:rPr>
          <w:sz w:val="24"/>
          <w:szCs w:val="24"/>
        </w:rPr>
        <w:t xml:space="preserve">, </w:t>
      </w:r>
      <w:r>
        <w:rPr>
          <w:spacing w:val="-4"/>
          <w:sz w:val="24"/>
          <w:szCs w:val="24"/>
        </w:rPr>
        <w:t>F</w:t>
      </w:r>
      <w:r>
        <w:rPr>
          <w:spacing w:val="1"/>
          <w:sz w:val="24"/>
          <w:szCs w:val="24"/>
        </w:rPr>
        <w:t>P</w:t>
      </w:r>
      <w:r>
        <w:rPr>
          <w:sz w:val="24"/>
          <w:szCs w:val="24"/>
        </w:rPr>
        <w:t xml:space="preserve">, </w:t>
      </w:r>
      <w:r>
        <w:rPr>
          <w:spacing w:val="-1"/>
          <w:sz w:val="24"/>
          <w:szCs w:val="24"/>
        </w:rPr>
        <w:t>a</w:t>
      </w:r>
      <w:r>
        <w:rPr>
          <w:spacing w:val="-5"/>
          <w:sz w:val="24"/>
          <w:szCs w:val="24"/>
        </w:rPr>
        <w:t>n</w:t>
      </w:r>
      <w:r>
        <w:rPr>
          <w:sz w:val="24"/>
          <w:szCs w:val="24"/>
        </w:rPr>
        <w:t xml:space="preserve">d  </w:t>
      </w:r>
      <w:r>
        <w:rPr>
          <w:spacing w:val="1"/>
          <w:sz w:val="24"/>
          <w:szCs w:val="24"/>
        </w:rPr>
        <w:t>F</w:t>
      </w:r>
      <w:r>
        <w:rPr>
          <w:sz w:val="24"/>
          <w:szCs w:val="24"/>
        </w:rPr>
        <w:t>N,</w:t>
      </w:r>
      <w:r>
        <w:rPr>
          <w:spacing w:val="57"/>
          <w:sz w:val="24"/>
          <w:szCs w:val="24"/>
        </w:rPr>
        <w:t xml:space="preserve"> </w:t>
      </w:r>
      <w:r>
        <w:rPr>
          <w:spacing w:val="5"/>
          <w:sz w:val="24"/>
          <w:szCs w:val="24"/>
        </w:rPr>
        <w:t>t</w:t>
      </w:r>
      <w:r>
        <w:rPr>
          <w:spacing w:val="-5"/>
          <w:sz w:val="24"/>
          <w:szCs w:val="24"/>
        </w:rPr>
        <w:t>h</w:t>
      </w:r>
      <w:r>
        <w:rPr>
          <w:sz w:val="24"/>
          <w:szCs w:val="24"/>
        </w:rPr>
        <w:t>e</w:t>
      </w:r>
      <w:r>
        <w:rPr>
          <w:spacing w:val="59"/>
          <w:sz w:val="24"/>
          <w:szCs w:val="24"/>
        </w:rPr>
        <w:t xml:space="preserve"> </w:t>
      </w:r>
      <w:r>
        <w:rPr>
          <w:spacing w:val="-5"/>
          <w:sz w:val="24"/>
          <w:szCs w:val="24"/>
        </w:rPr>
        <w:t>v</w:t>
      </w:r>
      <w:r>
        <w:rPr>
          <w:spacing w:val="4"/>
          <w:sz w:val="24"/>
          <w:szCs w:val="24"/>
        </w:rPr>
        <w:t>a</w:t>
      </w:r>
      <w:r>
        <w:rPr>
          <w:spacing w:val="-4"/>
          <w:sz w:val="24"/>
          <w:szCs w:val="24"/>
        </w:rPr>
        <w:t>l</w:t>
      </w:r>
      <w:r>
        <w:rPr>
          <w:sz w:val="24"/>
          <w:szCs w:val="24"/>
        </w:rPr>
        <w:t>u</w:t>
      </w:r>
      <w:r>
        <w:rPr>
          <w:spacing w:val="4"/>
          <w:sz w:val="24"/>
          <w:szCs w:val="24"/>
        </w:rPr>
        <w:t>e</w:t>
      </w:r>
      <w:r>
        <w:rPr>
          <w:sz w:val="24"/>
          <w:szCs w:val="24"/>
        </w:rPr>
        <w:t>s</w:t>
      </w:r>
      <w:r>
        <w:rPr>
          <w:spacing w:val="58"/>
          <w:sz w:val="24"/>
          <w:szCs w:val="24"/>
        </w:rPr>
        <w:t xml:space="preserve"> </w:t>
      </w:r>
      <w:r>
        <w:rPr>
          <w:spacing w:val="5"/>
          <w:sz w:val="24"/>
          <w:szCs w:val="24"/>
        </w:rPr>
        <w:t>o</w:t>
      </w:r>
      <w:r>
        <w:rPr>
          <w:sz w:val="24"/>
          <w:szCs w:val="24"/>
        </w:rPr>
        <w:t>f</w:t>
      </w:r>
      <w:r>
        <w:rPr>
          <w:spacing w:val="52"/>
          <w:sz w:val="24"/>
          <w:szCs w:val="24"/>
        </w:rPr>
        <w:t xml:space="preserve"> </w:t>
      </w:r>
      <w:r>
        <w:rPr>
          <w:sz w:val="24"/>
          <w:szCs w:val="24"/>
        </w:rPr>
        <w:t>A</w:t>
      </w:r>
      <w:r>
        <w:rPr>
          <w:spacing w:val="-1"/>
          <w:sz w:val="24"/>
          <w:szCs w:val="24"/>
        </w:rPr>
        <w:t>cc</w:t>
      </w:r>
      <w:r>
        <w:rPr>
          <w:sz w:val="24"/>
          <w:szCs w:val="24"/>
        </w:rPr>
        <w:t>u</w:t>
      </w:r>
      <w:r>
        <w:rPr>
          <w:spacing w:val="1"/>
          <w:sz w:val="24"/>
          <w:szCs w:val="24"/>
        </w:rPr>
        <w:t>r</w:t>
      </w:r>
      <w:r>
        <w:rPr>
          <w:spacing w:val="-1"/>
          <w:sz w:val="24"/>
          <w:szCs w:val="24"/>
        </w:rPr>
        <w:t>a</w:t>
      </w:r>
      <w:r>
        <w:rPr>
          <w:spacing w:val="4"/>
          <w:sz w:val="24"/>
          <w:szCs w:val="24"/>
        </w:rPr>
        <w:t>c</w:t>
      </w:r>
      <w:r>
        <w:rPr>
          <w:spacing w:val="-5"/>
          <w:sz w:val="24"/>
          <w:szCs w:val="24"/>
        </w:rPr>
        <w:t>y</w:t>
      </w:r>
      <w:r>
        <w:rPr>
          <w:sz w:val="24"/>
          <w:szCs w:val="24"/>
        </w:rPr>
        <w:t xml:space="preserve">, </w:t>
      </w:r>
      <w:r>
        <w:rPr>
          <w:spacing w:val="2"/>
          <w:sz w:val="24"/>
          <w:szCs w:val="24"/>
        </w:rPr>
        <w:t xml:space="preserve"> </w:t>
      </w:r>
      <w:r>
        <w:rPr>
          <w:spacing w:val="1"/>
          <w:sz w:val="24"/>
          <w:szCs w:val="24"/>
        </w:rPr>
        <w:t>S</w:t>
      </w:r>
      <w:r>
        <w:rPr>
          <w:sz w:val="24"/>
          <w:szCs w:val="24"/>
        </w:rPr>
        <w:t>p</w:t>
      </w:r>
      <w:r>
        <w:rPr>
          <w:spacing w:val="-1"/>
          <w:sz w:val="24"/>
          <w:szCs w:val="24"/>
        </w:rPr>
        <w:t>e</w:t>
      </w:r>
      <w:r>
        <w:rPr>
          <w:spacing w:val="4"/>
          <w:sz w:val="24"/>
          <w:szCs w:val="24"/>
        </w:rPr>
        <w:t>c</w:t>
      </w:r>
      <w:r>
        <w:rPr>
          <w:sz w:val="24"/>
          <w:szCs w:val="24"/>
        </w:rPr>
        <w:t>i</w:t>
      </w:r>
      <w:r>
        <w:rPr>
          <w:spacing w:val="-3"/>
          <w:sz w:val="24"/>
          <w:szCs w:val="24"/>
        </w:rPr>
        <w:t>f</w:t>
      </w:r>
      <w:r>
        <w:rPr>
          <w:spacing w:val="-4"/>
          <w:sz w:val="24"/>
          <w:szCs w:val="24"/>
        </w:rPr>
        <w:t>i</w:t>
      </w:r>
      <w:r>
        <w:rPr>
          <w:spacing w:val="4"/>
          <w:sz w:val="24"/>
          <w:szCs w:val="24"/>
        </w:rPr>
        <w:t>c</w:t>
      </w:r>
      <w:r>
        <w:rPr>
          <w:spacing w:val="-9"/>
          <w:sz w:val="24"/>
          <w:szCs w:val="24"/>
        </w:rPr>
        <w:t>i</w:t>
      </w:r>
      <w:r>
        <w:rPr>
          <w:spacing w:val="10"/>
          <w:sz w:val="24"/>
          <w:szCs w:val="24"/>
        </w:rPr>
        <w:t>t</w:t>
      </w:r>
      <w:r>
        <w:rPr>
          <w:sz w:val="24"/>
          <w:szCs w:val="24"/>
        </w:rPr>
        <w:t>y</w:t>
      </w:r>
      <w:r>
        <w:rPr>
          <w:spacing w:val="55"/>
          <w:sz w:val="24"/>
          <w:szCs w:val="24"/>
        </w:rPr>
        <w:t xml:space="preserve"> </w:t>
      </w:r>
      <w:r>
        <w:rPr>
          <w:spacing w:val="4"/>
          <w:sz w:val="24"/>
          <w:szCs w:val="24"/>
        </w:rPr>
        <w:t>a</w:t>
      </w:r>
      <w:r>
        <w:rPr>
          <w:sz w:val="24"/>
          <w:szCs w:val="24"/>
        </w:rPr>
        <w:t xml:space="preserve">nd  </w:t>
      </w:r>
      <w:r>
        <w:rPr>
          <w:spacing w:val="-2"/>
          <w:sz w:val="24"/>
          <w:szCs w:val="24"/>
        </w:rPr>
        <w:t>s</w:t>
      </w:r>
      <w:r>
        <w:rPr>
          <w:spacing w:val="-1"/>
          <w:sz w:val="24"/>
          <w:szCs w:val="24"/>
        </w:rPr>
        <w:t>e</w:t>
      </w:r>
      <w:r>
        <w:rPr>
          <w:sz w:val="24"/>
          <w:szCs w:val="24"/>
        </w:rPr>
        <w:t>n</w:t>
      </w:r>
      <w:r>
        <w:rPr>
          <w:spacing w:val="2"/>
          <w:sz w:val="24"/>
          <w:szCs w:val="24"/>
        </w:rPr>
        <w:t>s</w:t>
      </w:r>
      <w:r>
        <w:rPr>
          <w:spacing w:val="-9"/>
          <w:sz w:val="24"/>
          <w:szCs w:val="24"/>
        </w:rPr>
        <w:t>i</w:t>
      </w:r>
      <w:r>
        <w:rPr>
          <w:spacing w:val="10"/>
          <w:sz w:val="24"/>
          <w:szCs w:val="24"/>
        </w:rPr>
        <w:t>t</w:t>
      </w:r>
      <w:r>
        <w:rPr>
          <w:spacing w:val="-4"/>
          <w:sz w:val="24"/>
          <w:szCs w:val="24"/>
        </w:rPr>
        <w:t>i</w:t>
      </w:r>
      <w:r>
        <w:rPr>
          <w:sz w:val="24"/>
          <w:szCs w:val="24"/>
        </w:rPr>
        <w:t>v</w:t>
      </w:r>
      <w:r>
        <w:rPr>
          <w:spacing w:val="-9"/>
          <w:sz w:val="24"/>
          <w:szCs w:val="24"/>
        </w:rPr>
        <w:t>i</w:t>
      </w:r>
      <w:r>
        <w:rPr>
          <w:spacing w:val="10"/>
          <w:sz w:val="24"/>
          <w:szCs w:val="24"/>
        </w:rPr>
        <w:t>t</w:t>
      </w:r>
      <w:r>
        <w:rPr>
          <w:sz w:val="24"/>
          <w:szCs w:val="24"/>
        </w:rPr>
        <w:t xml:space="preserve">y  </w:t>
      </w:r>
      <w:r>
        <w:rPr>
          <w:spacing w:val="-1"/>
          <w:sz w:val="24"/>
          <w:szCs w:val="24"/>
        </w:rPr>
        <w:t>a</w:t>
      </w:r>
      <w:r>
        <w:rPr>
          <w:spacing w:val="1"/>
          <w:sz w:val="24"/>
          <w:szCs w:val="24"/>
        </w:rPr>
        <w:t>r</w:t>
      </w:r>
      <w:r>
        <w:rPr>
          <w:sz w:val="24"/>
          <w:szCs w:val="24"/>
        </w:rPr>
        <w:t>e</w:t>
      </w:r>
      <w:r>
        <w:rPr>
          <w:spacing w:val="59"/>
          <w:sz w:val="24"/>
          <w:szCs w:val="24"/>
        </w:rPr>
        <w:t xml:space="preserve"> </w:t>
      </w:r>
      <w:r>
        <w:rPr>
          <w:spacing w:val="-1"/>
          <w:sz w:val="24"/>
          <w:szCs w:val="24"/>
        </w:rPr>
        <w:t>c</w:t>
      </w:r>
      <w:r>
        <w:rPr>
          <w:spacing w:val="4"/>
          <w:sz w:val="24"/>
          <w:szCs w:val="24"/>
        </w:rPr>
        <w:t>a</w:t>
      </w:r>
      <w:r>
        <w:rPr>
          <w:spacing w:val="-9"/>
          <w:sz w:val="24"/>
          <w:szCs w:val="24"/>
        </w:rPr>
        <w:t>l</w:t>
      </w:r>
      <w:r>
        <w:rPr>
          <w:spacing w:val="-1"/>
          <w:sz w:val="24"/>
          <w:szCs w:val="24"/>
        </w:rPr>
        <w:t>c</w:t>
      </w:r>
      <w:r>
        <w:rPr>
          <w:spacing w:val="5"/>
          <w:sz w:val="24"/>
          <w:szCs w:val="24"/>
        </w:rPr>
        <w:t>u</w:t>
      </w:r>
      <w:r>
        <w:rPr>
          <w:spacing w:val="-4"/>
          <w:sz w:val="24"/>
          <w:szCs w:val="24"/>
        </w:rPr>
        <w:t>l</w:t>
      </w:r>
      <w:r>
        <w:rPr>
          <w:spacing w:val="-1"/>
          <w:sz w:val="24"/>
          <w:szCs w:val="24"/>
        </w:rPr>
        <w:t>a</w:t>
      </w:r>
      <w:r>
        <w:rPr>
          <w:spacing w:val="5"/>
          <w:sz w:val="24"/>
          <w:szCs w:val="24"/>
        </w:rPr>
        <w:t>t</w:t>
      </w:r>
      <w:r>
        <w:rPr>
          <w:spacing w:val="-1"/>
          <w:sz w:val="24"/>
          <w:szCs w:val="24"/>
        </w:rPr>
        <w:t>e</w:t>
      </w:r>
      <w:r>
        <w:rPr>
          <w:sz w:val="24"/>
          <w:szCs w:val="24"/>
        </w:rPr>
        <w:t xml:space="preserve">d  </w:t>
      </w:r>
      <w:r>
        <w:rPr>
          <w:spacing w:val="5"/>
          <w:sz w:val="24"/>
          <w:szCs w:val="24"/>
        </w:rPr>
        <w:t>o</w:t>
      </w:r>
      <w:r>
        <w:rPr>
          <w:sz w:val="24"/>
          <w:szCs w:val="24"/>
        </w:rPr>
        <w:t>f</w:t>
      </w:r>
      <w:r>
        <w:rPr>
          <w:spacing w:val="52"/>
          <w:sz w:val="24"/>
          <w:szCs w:val="24"/>
        </w:rPr>
        <w:t xml:space="preserve"> </w:t>
      </w:r>
      <w:r>
        <w:rPr>
          <w:spacing w:val="5"/>
          <w:sz w:val="24"/>
          <w:szCs w:val="24"/>
        </w:rPr>
        <w:t>t</w:t>
      </w:r>
      <w:r>
        <w:rPr>
          <w:spacing w:val="-5"/>
          <w:sz w:val="24"/>
          <w:szCs w:val="24"/>
        </w:rPr>
        <w:t>h</w:t>
      </w:r>
      <w:r>
        <w:rPr>
          <w:sz w:val="24"/>
          <w:szCs w:val="24"/>
        </w:rPr>
        <w:t>e</w:t>
      </w:r>
    </w:p>
    <w:p w14:paraId="4BA549D3" w14:textId="7072C898" w:rsidR="00752C9C" w:rsidRDefault="008B01BA" w:rsidP="00752C9C">
      <w:pPr>
        <w:spacing w:before="4" w:line="260" w:lineRule="exact"/>
        <w:ind w:left="447"/>
      </w:pPr>
      <w:r>
        <w:rPr>
          <w:position w:val="-1"/>
          <w:sz w:val="24"/>
          <w:szCs w:val="24"/>
        </w:rPr>
        <w:t>p</w:t>
      </w:r>
      <w:r>
        <w:rPr>
          <w:spacing w:val="1"/>
          <w:position w:val="-1"/>
          <w:sz w:val="24"/>
          <w:szCs w:val="24"/>
        </w:rPr>
        <w:t>r</w:t>
      </w:r>
      <w:r>
        <w:rPr>
          <w:spacing w:val="5"/>
          <w:position w:val="-1"/>
          <w:sz w:val="24"/>
          <w:szCs w:val="24"/>
        </w:rPr>
        <w:t>o</w:t>
      </w:r>
      <w:r>
        <w:rPr>
          <w:spacing w:val="-5"/>
          <w:position w:val="-1"/>
          <w:sz w:val="24"/>
          <w:szCs w:val="24"/>
        </w:rPr>
        <w:t>p</w:t>
      </w:r>
      <w:r>
        <w:rPr>
          <w:spacing w:val="5"/>
          <w:position w:val="-1"/>
          <w:sz w:val="24"/>
          <w:szCs w:val="24"/>
        </w:rPr>
        <w:t>o</w:t>
      </w:r>
      <w:r>
        <w:rPr>
          <w:spacing w:val="-2"/>
          <w:position w:val="-1"/>
          <w:sz w:val="24"/>
          <w:szCs w:val="24"/>
        </w:rPr>
        <w:t>s</w:t>
      </w:r>
      <w:r>
        <w:rPr>
          <w:spacing w:val="-1"/>
          <w:position w:val="-1"/>
          <w:sz w:val="24"/>
          <w:szCs w:val="24"/>
        </w:rPr>
        <w:t>e</w:t>
      </w:r>
      <w:r>
        <w:rPr>
          <w:position w:val="-1"/>
          <w:sz w:val="24"/>
          <w:szCs w:val="24"/>
        </w:rPr>
        <w:t>d</w:t>
      </w:r>
      <w:r>
        <w:rPr>
          <w:spacing w:val="2"/>
          <w:position w:val="-1"/>
          <w:sz w:val="24"/>
          <w:szCs w:val="24"/>
        </w:rPr>
        <w:t xml:space="preserve"> </w:t>
      </w:r>
      <w:r>
        <w:rPr>
          <w:spacing w:val="-1"/>
          <w:position w:val="-1"/>
          <w:sz w:val="24"/>
          <w:szCs w:val="24"/>
        </w:rPr>
        <w:t>a</w:t>
      </w:r>
      <w:r>
        <w:rPr>
          <w:spacing w:val="-9"/>
          <w:position w:val="-1"/>
          <w:sz w:val="24"/>
          <w:szCs w:val="24"/>
        </w:rPr>
        <w:t>l</w:t>
      </w:r>
      <w:r>
        <w:rPr>
          <w:position w:val="-1"/>
          <w:sz w:val="24"/>
          <w:szCs w:val="24"/>
        </w:rPr>
        <w:t>g</w:t>
      </w:r>
      <w:r>
        <w:rPr>
          <w:spacing w:val="5"/>
          <w:position w:val="-1"/>
          <w:sz w:val="24"/>
          <w:szCs w:val="24"/>
        </w:rPr>
        <w:t>o</w:t>
      </w:r>
      <w:r>
        <w:rPr>
          <w:spacing w:val="1"/>
          <w:position w:val="-1"/>
          <w:sz w:val="24"/>
          <w:szCs w:val="24"/>
        </w:rPr>
        <w:t>r</w:t>
      </w:r>
      <w:r>
        <w:rPr>
          <w:spacing w:val="-9"/>
          <w:position w:val="-1"/>
          <w:sz w:val="24"/>
          <w:szCs w:val="24"/>
        </w:rPr>
        <w:t>i</w:t>
      </w:r>
      <w:r>
        <w:rPr>
          <w:spacing w:val="5"/>
          <w:position w:val="-1"/>
          <w:sz w:val="24"/>
          <w:szCs w:val="24"/>
        </w:rPr>
        <w:t>t</w:t>
      </w:r>
      <w:r>
        <w:rPr>
          <w:position w:val="-1"/>
          <w:sz w:val="24"/>
          <w:szCs w:val="24"/>
        </w:rPr>
        <w:t>h</w:t>
      </w:r>
      <w:r>
        <w:rPr>
          <w:spacing w:val="-4"/>
          <w:position w:val="-1"/>
          <w:sz w:val="24"/>
          <w:szCs w:val="24"/>
        </w:rPr>
        <w:t>m</w:t>
      </w:r>
      <w:r>
        <w:rPr>
          <w:position w:val="-1"/>
          <w:sz w:val="24"/>
          <w:szCs w:val="24"/>
        </w:rPr>
        <w:t>.</w:t>
      </w:r>
    </w:p>
    <w:p w14:paraId="77B6F173" w14:textId="77777777" w:rsidR="00752C9C" w:rsidRDefault="00752C9C" w:rsidP="00752C9C">
      <w:pPr>
        <w:spacing w:line="200" w:lineRule="exact"/>
        <w:jc w:val="center"/>
      </w:pPr>
    </w:p>
    <w:p w14:paraId="4EAE4072" w14:textId="77777777" w:rsidR="00752C9C" w:rsidRDefault="00752C9C" w:rsidP="00752C9C">
      <w:pPr>
        <w:spacing w:line="200" w:lineRule="exact"/>
        <w:jc w:val="center"/>
      </w:pPr>
    </w:p>
    <w:p w14:paraId="139D357C" w14:textId="77777777" w:rsidR="00752C9C" w:rsidRDefault="00752C9C" w:rsidP="00752C9C">
      <w:pPr>
        <w:spacing w:line="200" w:lineRule="exact"/>
        <w:jc w:val="center"/>
      </w:pPr>
    </w:p>
    <w:p w14:paraId="1DC5F3F2" w14:textId="26F76494" w:rsidR="00752C9C" w:rsidRDefault="00752C9C" w:rsidP="00752C9C">
      <w:pPr>
        <w:spacing w:line="276" w:lineRule="auto"/>
        <w:jc w:val="center"/>
      </w:pPr>
      <w:r>
        <w:rPr>
          <w:noProof/>
        </w:rPr>
        <w:drawing>
          <wp:inline distT="0" distB="0" distL="0" distR="0" wp14:anchorId="7BDA5409" wp14:editId="42F2C15F">
            <wp:extent cx="2164080" cy="139427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0">
                      <a:extLst>
                        <a:ext uri="{28A0092B-C50C-407E-A947-70E740481C1C}">
                          <a14:useLocalDpi xmlns:a14="http://schemas.microsoft.com/office/drawing/2010/main" val="0"/>
                        </a:ext>
                      </a:extLst>
                    </a:blip>
                    <a:stretch>
                      <a:fillRect/>
                    </a:stretch>
                  </pic:blipFill>
                  <pic:spPr>
                    <a:xfrm>
                      <a:off x="0" y="0"/>
                      <a:ext cx="2185332" cy="1407963"/>
                    </a:xfrm>
                    <a:prstGeom prst="rect">
                      <a:avLst/>
                    </a:prstGeom>
                  </pic:spPr>
                </pic:pic>
              </a:graphicData>
            </a:graphic>
          </wp:inline>
        </w:drawing>
      </w:r>
    </w:p>
    <w:p w14:paraId="38665F67" w14:textId="11199716" w:rsidR="00752C9C" w:rsidRDefault="00752C9C" w:rsidP="00752C9C">
      <w:pPr>
        <w:spacing w:line="200" w:lineRule="exact"/>
        <w:jc w:val="center"/>
        <w:sectPr w:rsidR="00752C9C">
          <w:headerReference w:type="default" r:id="rId91"/>
          <w:pgSz w:w="11920" w:h="16840"/>
          <w:pgMar w:top="1740" w:right="1320" w:bottom="280" w:left="1680" w:header="1463" w:footer="947" w:gutter="0"/>
          <w:cols w:space="720"/>
        </w:sectPr>
      </w:pPr>
    </w:p>
    <w:p w14:paraId="4AFE8B17" w14:textId="77777777" w:rsidR="00433F0F" w:rsidRDefault="00433F0F">
      <w:pPr>
        <w:spacing w:before="4" w:line="160" w:lineRule="exact"/>
        <w:rPr>
          <w:sz w:val="17"/>
          <w:szCs w:val="17"/>
        </w:rPr>
      </w:pPr>
    </w:p>
    <w:p w14:paraId="4D7C8B77" w14:textId="77777777" w:rsidR="00752C9C" w:rsidRDefault="00752C9C" w:rsidP="00752C9C">
      <w:pPr>
        <w:spacing w:line="300" w:lineRule="exact"/>
        <w:ind w:left="20" w:right="-42"/>
        <w:rPr>
          <w:sz w:val="28"/>
          <w:szCs w:val="28"/>
        </w:rPr>
      </w:pPr>
      <w:r>
        <w:rPr>
          <w:b/>
          <w:sz w:val="28"/>
          <w:szCs w:val="28"/>
        </w:rPr>
        <w:t>5</w:t>
      </w:r>
      <w:r>
        <w:rPr>
          <w:b/>
          <w:spacing w:val="2"/>
          <w:sz w:val="28"/>
          <w:szCs w:val="28"/>
        </w:rPr>
        <w:t>.</w:t>
      </w:r>
      <w:r>
        <w:rPr>
          <w:b/>
          <w:sz w:val="28"/>
          <w:szCs w:val="28"/>
        </w:rPr>
        <w:t>5</w:t>
      </w:r>
      <w:r>
        <w:rPr>
          <w:b/>
          <w:spacing w:val="8"/>
          <w:sz w:val="28"/>
          <w:szCs w:val="28"/>
        </w:rPr>
        <w:t xml:space="preserve"> </w:t>
      </w:r>
      <w:r>
        <w:rPr>
          <w:b/>
          <w:spacing w:val="3"/>
          <w:sz w:val="28"/>
          <w:szCs w:val="28"/>
        </w:rPr>
        <w:t>P</w:t>
      </w:r>
      <w:r>
        <w:rPr>
          <w:b/>
          <w:spacing w:val="1"/>
          <w:sz w:val="28"/>
          <w:szCs w:val="28"/>
        </w:rPr>
        <w:t>E</w:t>
      </w:r>
      <w:r>
        <w:rPr>
          <w:b/>
          <w:sz w:val="28"/>
          <w:szCs w:val="28"/>
        </w:rPr>
        <w:t>R</w:t>
      </w:r>
      <w:r>
        <w:rPr>
          <w:b/>
          <w:spacing w:val="3"/>
          <w:sz w:val="28"/>
          <w:szCs w:val="28"/>
        </w:rPr>
        <w:t>F</w:t>
      </w:r>
      <w:r>
        <w:rPr>
          <w:b/>
          <w:sz w:val="28"/>
          <w:szCs w:val="28"/>
        </w:rPr>
        <w:t>O</w:t>
      </w:r>
      <w:r>
        <w:rPr>
          <w:b/>
          <w:spacing w:val="-5"/>
          <w:sz w:val="28"/>
          <w:szCs w:val="28"/>
        </w:rPr>
        <w:t>R</w:t>
      </w:r>
      <w:r>
        <w:rPr>
          <w:b/>
          <w:spacing w:val="6"/>
          <w:sz w:val="28"/>
          <w:szCs w:val="28"/>
        </w:rPr>
        <w:t>M</w:t>
      </w:r>
      <w:r>
        <w:rPr>
          <w:b/>
          <w:sz w:val="28"/>
          <w:szCs w:val="28"/>
        </w:rPr>
        <w:t>A</w:t>
      </w:r>
      <w:r>
        <w:rPr>
          <w:b/>
          <w:spacing w:val="1"/>
          <w:sz w:val="28"/>
          <w:szCs w:val="28"/>
        </w:rPr>
        <w:t>N</w:t>
      </w:r>
      <w:r>
        <w:rPr>
          <w:b/>
          <w:sz w:val="28"/>
          <w:szCs w:val="28"/>
        </w:rPr>
        <w:t>CE</w:t>
      </w:r>
      <w:r>
        <w:rPr>
          <w:b/>
          <w:spacing w:val="-18"/>
          <w:sz w:val="28"/>
          <w:szCs w:val="28"/>
        </w:rPr>
        <w:t xml:space="preserve"> </w:t>
      </w:r>
      <w:r>
        <w:rPr>
          <w:b/>
          <w:spacing w:val="1"/>
          <w:sz w:val="28"/>
          <w:szCs w:val="28"/>
        </w:rPr>
        <w:t>E</w:t>
      </w:r>
      <w:r>
        <w:rPr>
          <w:b/>
          <w:sz w:val="28"/>
          <w:szCs w:val="28"/>
        </w:rPr>
        <w:t>V</w:t>
      </w:r>
      <w:r>
        <w:rPr>
          <w:b/>
          <w:spacing w:val="1"/>
          <w:sz w:val="28"/>
          <w:szCs w:val="28"/>
        </w:rPr>
        <w:t>AL</w:t>
      </w:r>
      <w:r>
        <w:rPr>
          <w:b/>
          <w:sz w:val="28"/>
          <w:szCs w:val="28"/>
        </w:rPr>
        <w:t>U</w:t>
      </w:r>
      <w:r>
        <w:rPr>
          <w:b/>
          <w:spacing w:val="2"/>
          <w:sz w:val="28"/>
          <w:szCs w:val="28"/>
        </w:rPr>
        <w:t>TI</w:t>
      </w:r>
      <w:r>
        <w:rPr>
          <w:b/>
          <w:sz w:val="28"/>
          <w:szCs w:val="28"/>
        </w:rPr>
        <w:t>O</w:t>
      </w:r>
      <w:r>
        <w:rPr>
          <w:b/>
          <w:spacing w:val="4"/>
          <w:sz w:val="28"/>
          <w:szCs w:val="28"/>
        </w:rPr>
        <w:t>N</w:t>
      </w:r>
      <w:r>
        <w:rPr>
          <w:b/>
          <w:sz w:val="28"/>
          <w:szCs w:val="28"/>
        </w:rPr>
        <w:t>:</w:t>
      </w:r>
    </w:p>
    <w:p w14:paraId="222ABCC6" w14:textId="77777777" w:rsidR="00433F0F" w:rsidRDefault="00433F0F">
      <w:pPr>
        <w:spacing w:line="200" w:lineRule="exact"/>
      </w:pPr>
    </w:p>
    <w:p w14:paraId="5C98B7C4" w14:textId="77777777" w:rsidR="00433F0F" w:rsidRDefault="008B01BA">
      <w:pPr>
        <w:spacing w:before="29" w:line="360" w:lineRule="auto"/>
        <w:ind w:left="447" w:right="136" w:firstLine="720"/>
        <w:jc w:val="both"/>
        <w:rPr>
          <w:sz w:val="24"/>
          <w:szCs w:val="24"/>
        </w:rPr>
      </w:pPr>
      <w:r>
        <w:rPr>
          <w:sz w:val="24"/>
          <w:szCs w:val="24"/>
        </w:rPr>
        <w:t xml:space="preserve">On </w:t>
      </w:r>
      <w:r>
        <w:rPr>
          <w:spacing w:val="4"/>
          <w:sz w:val="24"/>
          <w:szCs w:val="24"/>
        </w:rPr>
        <w:t>e</w:t>
      </w:r>
      <w:r>
        <w:rPr>
          <w:spacing w:val="-5"/>
          <w:sz w:val="24"/>
          <w:szCs w:val="24"/>
        </w:rPr>
        <w:t>x</w:t>
      </w:r>
      <w:r>
        <w:rPr>
          <w:sz w:val="24"/>
          <w:szCs w:val="24"/>
        </w:rPr>
        <w:t>p</w:t>
      </w:r>
      <w:r>
        <w:rPr>
          <w:spacing w:val="-1"/>
          <w:sz w:val="24"/>
          <w:szCs w:val="24"/>
        </w:rPr>
        <w:t>e</w:t>
      </w:r>
      <w:r>
        <w:rPr>
          <w:spacing w:val="6"/>
          <w:sz w:val="24"/>
          <w:szCs w:val="24"/>
        </w:rPr>
        <w:t>r</w:t>
      </w:r>
      <w:r>
        <w:rPr>
          <w:sz w:val="24"/>
          <w:szCs w:val="24"/>
        </w:rPr>
        <w:t>i</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3"/>
          <w:sz w:val="24"/>
          <w:szCs w:val="24"/>
        </w:rPr>
        <w:t xml:space="preserve"> </w:t>
      </w:r>
      <w:r>
        <w:rPr>
          <w:spacing w:val="-9"/>
          <w:sz w:val="24"/>
          <w:szCs w:val="24"/>
        </w:rPr>
        <w:t>i</w:t>
      </w:r>
      <w:r>
        <w:rPr>
          <w:sz w:val="24"/>
          <w:szCs w:val="24"/>
        </w:rPr>
        <w:t>t</w:t>
      </w:r>
      <w:r>
        <w:rPr>
          <w:spacing w:val="11"/>
          <w:sz w:val="24"/>
          <w:szCs w:val="24"/>
        </w:rPr>
        <w:t xml:space="preserve"> </w:t>
      </w:r>
      <w:r>
        <w:rPr>
          <w:sz w:val="24"/>
          <w:szCs w:val="24"/>
        </w:rPr>
        <w:t>w</w:t>
      </w:r>
      <w:r>
        <w:rPr>
          <w:spacing w:val="-1"/>
          <w:sz w:val="24"/>
          <w:szCs w:val="24"/>
        </w:rPr>
        <w:t>a</w:t>
      </w:r>
      <w:r>
        <w:rPr>
          <w:sz w:val="24"/>
          <w:szCs w:val="24"/>
        </w:rPr>
        <w:t>s</w:t>
      </w:r>
      <w:r>
        <w:rPr>
          <w:spacing w:val="3"/>
          <w:sz w:val="24"/>
          <w:szCs w:val="24"/>
        </w:rPr>
        <w:t xml:space="preserve"> </w:t>
      </w:r>
      <w:r>
        <w:rPr>
          <w:spacing w:val="5"/>
          <w:sz w:val="24"/>
          <w:szCs w:val="24"/>
        </w:rPr>
        <w:t>o</w:t>
      </w:r>
      <w:r>
        <w:rPr>
          <w:spacing w:val="-5"/>
          <w:sz w:val="24"/>
          <w:szCs w:val="24"/>
        </w:rPr>
        <w:t>b</w:t>
      </w:r>
      <w:r>
        <w:rPr>
          <w:spacing w:val="-2"/>
          <w:sz w:val="24"/>
          <w:szCs w:val="24"/>
        </w:rPr>
        <w:t>s</w:t>
      </w:r>
      <w:r>
        <w:rPr>
          <w:spacing w:val="-1"/>
          <w:sz w:val="24"/>
          <w:szCs w:val="24"/>
        </w:rPr>
        <w:t>e</w:t>
      </w:r>
      <w:r>
        <w:rPr>
          <w:spacing w:val="6"/>
          <w:sz w:val="24"/>
          <w:szCs w:val="24"/>
        </w:rPr>
        <w:t>r</w:t>
      </w:r>
      <w:r>
        <w:rPr>
          <w:spacing w:val="-5"/>
          <w:sz w:val="24"/>
          <w:szCs w:val="24"/>
        </w:rPr>
        <w:t>v</w:t>
      </w:r>
      <w:r>
        <w:rPr>
          <w:spacing w:val="-1"/>
          <w:sz w:val="24"/>
          <w:szCs w:val="24"/>
        </w:rPr>
        <w:t>e</w:t>
      </w:r>
      <w:r>
        <w:rPr>
          <w:sz w:val="24"/>
          <w:szCs w:val="24"/>
        </w:rPr>
        <w:t>d</w:t>
      </w:r>
      <w:r>
        <w:rPr>
          <w:spacing w:val="6"/>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6"/>
          <w:sz w:val="24"/>
          <w:szCs w:val="24"/>
        </w:rPr>
        <w:t xml:space="preserve"> </w:t>
      </w:r>
      <w:r>
        <w:rPr>
          <w:spacing w:val="5"/>
          <w:sz w:val="24"/>
          <w:szCs w:val="24"/>
        </w:rPr>
        <w:t>t</w:t>
      </w:r>
      <w:r>
        <w:rPr>
          <w:spacing w:val="-5"/>
          <w:sz w:val="24"/>
          <w:szCs w:val="24"/>
        </w:rPr>
        <w:t>h</w:t>
      </w:r>
      <w:r>
        <w:rPr>
          <w:sz w:val="24"/>
          <w:szCs w:val="24"/>
        </w:rPr>
        <w:t>e</w:t>
      </w:r>
      <w:r>
        <w:rPr>
          <w:spacing w:val="5"/>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6"/>
          <w:sz w:val="24"/>
          <w:szCs w:val="24"/>
        </w:rPr>
        <w:t xml:space="preserve">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pacing w:val="-5"/>
          <w:sz w:val="24"/>
          <w:szCs w:val="24"/>
        </w:rPr>
        <w:t>d</w:t>
      </w:r>
      <w:r>
        <w:rPr>
          <w:spacing w:val="5"/>
          <w:sz w:val="24"/>
          <w:szCs w:val="24"/>
        </w:rPr>
        <w:t>o</w:t>
      </w:r>
      <w:r>
        <w:rPr>
          <w:spacing w:val="-9"/>
          <w:sz w:val="24"/>
          <w:szCs w:val="24"/>
        </w:rPr>
        <w:t>l</w:t>
      </w:r>
      <w:r>
        <w:rPr>
          <w:spacing w:val="5"/>
          <w:sz w:val="24"/>
          <w:szCs w:val="24"/>
        </w:rPr>
        <w:t>og</w:t>
      </w:r>
      <w:r>
        <w:rPr>
          <w:sz w:val="24"/>
          <w:szCs w:val="24"/>
        </w:rPr>
        <w:t>y</w:t>
      </w:r>
      <w:r>
        <w:rPr>
          <w:spacing w:val="1"/>
          <w:sz w:val="24"/>
          <w:szCs w:val="24"/>
        </w:rPr>
        <w:t xml:space="preserve"> </w:t>
      </w:r>
      <w:r>
        <w:rPr>
          <w:spacing w:val="-2"/>
          <w:sz w:val="24"/>
          <w:szCs w:val="24"/>
        </w:rPr>
        <w:t>s</w:t>
      </w:r>
      <w:r>
        <w:rPr>
          <w:spacing w:val="-1"/>
          <w:sz w:val="24"/>
          <w:szCs w:val="24"/>
        </w:rPr>
        <w:t>e</w:t>
      </w:r>
      <w:r>
        <w:rPr>
          <w:spacing w:val="4"/>
          <w:sz w:val="24"/>
          <w:szCs w:val="24"/>
        </w:rPr>
        <w:t>e</w:t>
      </w:r>
      <w:r>
        <w:rPr>
          <w:spacing w:val="-4"/>
          <w:sz w:val="24"/>
          <w:szCs w:val="24"/>
        </w:rPr>
        <w:t>m</w:t>
      </w:r>
      <w:r>
        <w:rPr>
          <w:sz w:val="24"/>
          <w:szCs w:val="24"/>
        </w:rPr>
        <w:t>s</w:t>
      </w:r>
      <w:r>
        <w:rPr>
          <w:spacing w:val="3"/>
          <w:sz w:val="24"/>
          <w:szCs w:val="24"/>
        </w:rPr>
        <w:t xml:space="preserve"> </w:t>
      </w:r>
      <w:r>
        <w:rPr>
          <w:spacing w:val="5"/>
          <w:sz w:val="24"/>
          <w:szCs w:val="24"/>
        </w:rPr>
        <w:t>t</w:t>
      </w:r>
      <w:r>
        <w:rPr>
          <w:sz w:val="24"/>
          <w:szCs w:val="24"/>
        </w:rPr>
        <w:t xml:space="preserve">o </w:t>
      </w:r>
      <w:r>
        <w:rPr>
          <w:spacing w:val="-5"/>
          <w:sz w:val="24"/>
          <w:szCs w:val="24"/>
        </w:rPr>
        <w:t>b</w:t>
      </w:r>
      <w:r>
        <w:rPr>
          <w:sz w:val="24"/>
          <w:szCs w:val="24"/>
        </w:rPr>
        <w:t>e</w:t>
      </w:r>
      <w:r>
        <w:rPr>
          <w:spacing w:val="8"/>
          <w:sz w:val="24"/>
          <w:szCs w:val="24"/>
        </w:rPr>
        <w:t xml:space="preserve"> </w:t>
      </w:r>
      <w:r>
        <w:rPr>
          <w:spacing w:val="5"/>
          <w:sz w:val="24"/>
          <w:szCs w:val="24"/>
        </w:rPr>
        <w:t>o</w:t>
      </w:r>
      <w:r>
        <w:rPr>
          <w:spacing w:val="-5"/>
          <w:sz w:val="24"/>
          <w:szCs w:val="24"/>
        </w:rPr>
        <w:t>u</w:t>
      </w:r>
      <w:r>
        <w:rPr>
          <w:spacing w:val="5"/>
          <w:sz w:val="24"/>
          <w:szCs w:val="24"/>
        </w:rPr>
        <w:t>t</w:t>
      </w:r>
      <w:r>
        <w:rPr>
          <w:sz w:val="24"/>
          <w:szCs w:val="24"/>
        </w:rPr>
        <w:t>p</w:t>
      </w:r>
      <w:r>
        <w:rPr>
          <w:spacing w:val="-1"/>
          <w:sz w:val="24"/>
          <w:szCs w:val="24"/>
        </w:rPr>
        <w:t>e</w:t>
      </w:r>
      <w:r>
        <w:rPr>
          <w:spacing w:val="1"/>
          <w:sz w:val="24"/>
          <w:szCs w:val="24"/>
        </w:rPr>
        <w:t>r</w:t>
      </w:r>
      <w:r>
        <w:rPr>
          <w:spacing w:val="-8"/>
          <w:sz w:val="24"/>
          <w:szCs w:val="24"/>
        </w:rPr>
        <w:t>f</w:t>
      </w:r>
      <w:r>
        <w:rPr>
          <w:spacing w:val="5"/>
          <w:sz w:val="24"/>
          <w:szCs w:val="24"/>
        </w:rPr>
        <w:t>o</w:t>
      </w:r>
      <w:r>
        <w:rPr>
          <w:spacing w:val="1"/>
          <w:sz w:val="24"/>
          <w:szCs w:val="24"/>
        </w:rPr>
        <w:t>r</w:t>
      </w:r>
      <w:r>
        <w:rPr>
          <w:spacing w:val="-4"/>
          <w:sz w:val="24"/>
          <w:szCs w:val="24"/>
        </w:rPr>
        <w:t>m</w:t>
      </w:r>
      <w:r>
        <w:rPr>
          <w:spacing w:val="-1"/>
          <w:sz w:val="24"/>
          <w:szCs w:val="24"/>
        </w:rPr>
        <w:t>e</w:t>
      </w:r>
      <w:r>
        <w:rPr>
          <w:sz w:val="24"/>
          <w:szCs w:val="24"/>
        </w:rPr>
        <w:t>d</w:t>
      </w:r>
      <w:r>
        <w:rPr>
          <w:spacing w:val="9"/>
          <w:sz w:val="24"/>
          <w:szCs w:val="24"/>
        </w:rPr>
        <w:t xml:space="preserve"> </w:t>
      </w:r>
      <w:r>
        <w:rPr>
          <w:sz w:val="24"/>
          <w:szCs w:val="24"/>
        </w:rPr>
        <w:t>w</w:t>
      </w:r>
      <w:r>
        <w:rPr>
          <w:spacing w:val="-5"/>
          <w:sz w:val="24"/>
          <w:szCs w:val="24"/>
        </w:rPr>
        <w:t>h</w:t>
      </w:r>
      <w:r>
        <w:rPr>
          <w:spacing w:val="4"/>
          <w:sz w:val="24"/>
          <w:szCs w:val="24"/>
        </w:rPr>
        <w:t>e</w:t>
      </w:r>
      <w:r>
        <w:rPr>
          <w:sz w:val="24"/>
          <w:szCs w:val="24"/>
        </w:rPr>
        <w:t>n</w:t>
      </w:r>
      <w:r>
        <w:rPr>
          <w:spacing w:val="4"/>
          <w:sz w:val="24"/>
          <w:szCs w:val="24"/>
        </w:rPr>
        <w:t xml:space="preserve"> </w:t>
      </w:r>
      <w:r>
        <w:rPr>
          <w:spacing w:val="-1"/>
          <w:sz w:val="24"/>
          <w:szCs w:val="24"/>
        </w:rPr>
        <w:t>c</w:t>
      </w:r>
      <w:r>
        <w:rPr>
          <w:spacing w:val="5"/>
          <w:sz w:val="24"/>
          <w:szCs w:val="24"/>
        </w:rPr>
        <w:t>o</w:t>
      </w:r>
      <w:r>
        <w:rPr>
          <w:spacing w:val="-9"/>
          <w:sz w:val="24"/>
          <w:szCs w:val="24"/>
        </w:rPr>
        <w:t>m</w:t>
      </w:r>
      <w:r>
        <w:rPr>
          <w:spacing w:val="5"/>
          <w:sz w:val="24"/>
          <w:szCs w:val="24"/>
        </w:rPr>
        <w:t>p</w:t>
      </w:r>
      <w:r>
        <w:rPr>
          <w:spacing w:val="-1"/>
          <w:sz w:val="24"/>
          <w:szCs w:val="24"/>
        </w:rPr>
        <w:t>a</w:t>
      </w:r>
      <w:r>
        <w:rPr>
          <w:spacing w:val="1"/>
          <w:sz w:val="24"/>
          <w:szCs w:val="24"/>
        </w:rPr>
        <w:t>r</w:t>
      </w:r>
      <w:r>
        <w:rPr>
          <w:spacing w:val="-1"/>
          <w:sz w:val="24"/>
          <w:szCs w:val="24"/>
        </w:rPr>
        <w:t>e</w:t>
      </w:r>
      <w:r>
        <w:rPr>
          <w:sz w:val="24"/>
          <w:szCs w:val="24"/>
        </w:rPr>
        <w:t>d</w:t>
      </w:r>
      <w:r>
        <w:rPr>
          <w:spacing w:val="9"/>
          <w:sz w:val="24"/>
          <w:szCs w:val="24"/>
        </w:rPr>
        <w:t xml:space="preserve"> </w:t>
      </w:r>
      <w:r>
        <w:rPr>
          <w:sz w:val="24"/>
          <w:szCs w:val="24"/>
        </w:rPr>
        <w:t>to</w:t>
      </w:r>
      <w:r>
        <w:rPr>
          <w:spacing w:val="9"/>
          <w:sz w:val="24"/>
          <w:szCs w:val="24"/>
        </w:rPr>
        <w:t xml:space="preserve"> </w:t>
      </w:r>
      <w:r>
        <w:rPr>
          <w:spacing w:val="-1"/>
          <w:sz w:val="24"/>
          <w:szCs w:val="24"/>
        </w:rPr>
        <w:t>a</w:t>
      </w:r>
      <w:r>
        <w:rPr>
          <w:spacing w:val="-4"/>
          <w:sz w:val="24"/>
          <w:szCs w:val="24"/>
        </w:rPr>
        <w:t>l</w:t>
      </w:r>
      <w:r>
        <w:rPr>
          <w:sz w:val="24"/>
          <w:szCs w:val="24"/>
        </w:rPr>
        <w:t xml:space="preserve">l </w:t>
      </w:r>
      <w:r>
        <w:rPr>
          <w:spacing w:val="5"/>
          <w:sz w:val="24"/>
          <w:szCs w:val="24"/>
        </w:rPr>
        <w:t>d</w:t>
      </w:r>
      <w:r>
        <w:rPr>
          <w:sz w:val="24"/>
          <w:szCs w:val="24"/>
        </w:rPr>
        <w:t>i</w:t>
      </w:r>
      <w:r>
        <w:rPr>
          <w:spacing w:val="-3"/>
          <w:sz w:val="24"/>
          <w:szCs w:val="24"/>
        </w:rPr>
        <w:t>ff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14"/>
          <w:sz w:val="24"/>
          <w:szCs w:val="24"/>
        </w:rPr>
        <w:t xml:space="preserve"> </w:t>
      </w:r>
      <w:r>
        <w:rPr>
          <w:spacing w:val="-2"/>
          <w:sz w:val="24"/>
          <w:szCs w:val="24"/>
        </w:rPr>
        <w:t>s</w:t>
      </w:r>
      <w:r>
        <w:rPr>
          <w:spacing w:val="-1"/>
          <w:sz w:val="24"/>
          <w:szCs w:val="24"/>
        </w:rPr>
        <w:t>e</w:t>
      </w:r>
      <w:r>
        <w:rPr>
          <w:sz w:val="24"/>
          <w:szCs w:val="24"/>
        </w:rPr>
        <w:t>t</w:t>
      </w:r>
      <w:r>
        <w:rPr>
          <w:spacing w:val="4"/>
          <w:sz w:val="24"/>
          <w:szCs w:val="24"/>
        </w:rPr>
        <w:t xml:space="preserve"> </w:t>
      </w:r>
      <w:r>
        <w:rPr>
          <w:spacing w:val="5"/>
          <w:sz w:val="24"/>
          <w:szCs w:val="24"/>
        </w:rPr>
        <w:t>o</w:t>
      </w:r>
      <w:r>
        <w:rPr>
          <w:sz w:val="24"/>
          <w:szCs w:val="24"/>
        </w:rPr>
        <w:t>f</w:t>
      </w:r>
      <w:r>
        <w:rPr>
          <w:spacing w:val="6"/>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r>
        <w:rPr>
          <w:spacing w:val="11"/>
          <w:sz w:val="24"/>
          <w:szCs w:val="24"/>
        </w:rPr>
        <w:t xml:space="preserve"> </w:t>
      </w:r>
      <w:r>
        <w:rPr>
          <w:sz w:val="24"/>
          <w:szCs w:val="24"/>
        </w:rPr>
        <w:t>A</w:t>
      </w:r>
      <w:r>
        <w:rPr>
          <w:spacing w:val="-10"/>
          <w:sz w:val="24"/>
          <w:szCs w:val="24"/>
        </w:rPr>
        <w:t>m</w:t>
      </w:r>
      <w:r>
        <w:rPr>
          <w:spacing w:val="9"/>
          <w:sz w:val="24"/>
          <w:szCs w:val="24"/>
        </w:rPr>
        <w:t>o</w:t>
      </w:r>
      <w:r>
        <w:rPr>
          <w:spacing w:val="-5"/>
          <w:sz w:val="24"/>
          <w:szCs w:val="24"/>
        </w:rPr>
        <w:t>n</w:t>
      </w:r>
      <w:r>
        <w:rPr>
          <w:sz w:val="24"/>
          <w:szCs w:val="24"/>
        </w:rPr>
        <w:t>g</w:t>
      </w:r>
      <w:r>
        <w:rPr>
          <w:spacing w:val="9"/>
          <w:sz w:val="24"/>
          <w:szCs w:val="24"/>
        </w:rPr>
        <w:t xml:space="preserve"> </w:t>
      </w:r>
      <w:r>
        <w:rPr>
          <w:spacing w:val="4"/>
          <w:sz w:val="24"/>
          <w:szCs w:val="24"/>
        </w:rPr>
        <w:t>a</w:t>
      </w:r>
      <w:r>
        <w:rPr>
          <w:spacing w:val="-4"/>
          <w:sz w:val="24"/>
          <w:szCs w:val="24"/>
        </w:rPr>
        <w:t>l</w:t>
      </w:r>
      <w:r>
        <w:rPr>
          <w:sz w:val="24"/>
          <w:szCs w:val="24"/>
        </w:rPr>
        <w:t xml:space="preserve">l </w:t>
      </w:r>
      <w:r>
        <w:rPr>
          <w:spacing w:val="5"/>
          <w:sz w:val="24"/>
          <w:szCs w:val="24"/>
        </w:rPr>
        <w:t>t</w:t>
      </w:r>
      <w:r>
        <w:rPr>
          <w:spacing w:val="-5"/>
          <w:sz w:val="24"/>
          <w:szCs w:val="24"/>
        </w:rPr>
        <w:t>h</w:t>
      </w:r>
      <w:r>
        <w:rPr>
          <w:sz w:val="24"/>
          <w:szCs w:val="24"/>
        </w:rPr>
        <w:t>e</w:t>
      </w:r>
      <w:r>
        <w:rPr>
          <w:spacing w:val="13"/>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pacing w:val="-2"/>
          <w:sz w:val="24"/>
          <w:szCs w:val="24"/>
        </w:rPr>
        <w:t>s</w:t>
      </w:r>
      <w:r>
        <w:rPr>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p</w:t>
      </w:r>
      <w:r>
        <w:rPr>
          <w:spacing w:val="-3"/>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9"/>
          <w:sz w:val="24"/>
          <w:szCs w:val="24"/>
        </w:rPr>
        <w:t xml:space="preserve"> </w:t>
      </w:r>
      <w:r>
        <w:rPr>
          <w:spacing w:val="-6"/>
          <w:sz w:val="24"/>
          <w:szCs w:val="24"/>
        </w:rPr>
        <w:t>C</w:t>
      </w:r>
      <w:r>
        <w:rPr>
          <w:spacing w:val="5"/>
          <w:sz w:val="24"/>
          <w:szCs w:val="24"/>
        </w:rPr>
        <w:t>o</w:t>
      </w:r>
      <w:r>
        <w:rPr>
          <w:spacing w:val="-5"/>
          <w:sz w:val="24"/>
          <w:szCs w:val="24"/>
        </w:rPr>
        <w:t>nv</w:t>
      </w:r>
      <w:r>
        <w:rPr>
          <w:spacing w:val="9"/>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4"/>
          <w:sz w:val="24"/>
          <w:szCs w:val="24"/>
        </w:rPr>
        <w:t xml:space="preserve"> N</w:t>
      </w:r>
      <w:r>
        <w:rPr>
          <w:spacing w:val="-1"/>
          <w:sz w:val="24"/>
          <w:szCs w:val="24"/>
        </w:rPr>
        <w:t>e</w:t>
      </w:r>
      <w:r>
        <w:rPr>
          <w:sz w:val="24"/>
          <w:szCs w:val="24"/>
        </w:rPr>
        <w:t>u</w:t>
      </w:r>
      <w:r>
        <w:rPr>
          <w:spacing w:val="1"/>
          <w:sz w:val="24"/>
          <w:szCs w:val="24"/>
        </w:rPr>
        <w:t>r</w:t>
      </w:r>
      <w:r>
        <w:rPr>
          <w:spacing w:val="4"/>
          <w:sz w:val="24"/>
          <w:szCs w:val="24"/>
        </w:rPr>
        <w:t>a</w:t>
      </w:r>
      <w:r>
        <w:rPr>
          <w:sz w:val="24"/>
          <w:szCs w:val="24"/>
        </w:rPr>
        <w:t>l 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 xml:space="preserve">k </w:t>
      </w:r>
      <w:r>
        <w:rPr>
          <w:spacing w:val="1"/>
          <w:sz w:val="24"/>
          <w:szCs w:val="24"/>
        </w:rPr>
        <w:t>(</w:t>
      </w:r>
      <w:r>
        <w:rPr>
          <w:spacing w:val="-2"/>
          <w:sz w:val="24"/>
          <w:szCs w:val="24"/>
        </w:rPr>
        <w:t>C</w:t>
      </w:r>
      <w:r>
        <w:rPr>
          <w:sz w:val="24"/>
          <w:szCs w:val="24"/>
        </w:rPr>
        <w:t>N</w:t>
      </w:r>
      <w:r>
        <w:rPr>
          <w:spacing w:val="-1"/>
          <w:sz w:val="24"/>
          <w:szCs w:val="24"/>
        </w:rPr>
        <w:t>N</w:t>
      </w:r>
      <w:r>
        <w:rPr>
          <w:sz w:val="24"/>
          <w:szCs w:val="24"/>
        </w:rPr>
        <w:t>)</w:t>
      </w:r>
      <w:r>
        <w:rPr>
          <w:spacing w:val="11"/>
          <w:sz w:val="24"/>
          <w:szCs w:val="24"/>
        </w:rPr>
        <w:t xml:space="preserve"> </w:t>
      </w:r>
      <w:r>
        <w:rPr>
          <w:spacing w:val="-5"/>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9"/>
          <w:sz w:val="24"/>
          <w:szCs w:val="24"/>
        </w:rPr>
        <w:t xml:space="preserve">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5"/>
          <w:sz w:val="24"/>
          <w:szCs w:val="24"/>
        </w:rPr>
        <w:t xml:space="preserve"> </w:t>
      </w:r>
      <w:r>
        <w:rPr>
          <w:spacing w:val="-2"/>
          <w:sz w:val="24"/>
          <w:szCs w:val="24"/>
        </w:rPr>
        <w:t>s</w:t>
      </w:r>
      <w:r>
        <w:rPr>
          <w:spacing w:val="-1"/>
          <w:sz w:val="24"/>
          <w:szCs w:val="24"/>
        </w:rPr>
        <w:t>e</w:t>
      </w:r>
      <w:r>
        <w:rPr>
          <w:spacing w:val="4"/>
          <w:sz w:val="24"/>
          <w:szCs w:val="24"/>
        </w:rPr>
        <w:t>e</w:t>
      </w:r>
      <w:r>
        <w:rPr>
          <w:spacing w:val="-4"/>
          <w:sz w:val="24"/>
          <w:szCs w:val="24"/>
        </w:rPr>
        <w:t>m</w:t>
      </w:r>
      <w:r>
        <w:rPr>
          <w:sz w:val="24"/>
          <w:szCs w:val="24"/>
        </w:rPr>
        <w:t>s</w:t>
      </w:r>
      <w:r>
        <w:rPr>
          <w:spacing w:val="7"/>
          <w:sz w:val="24"/>
          <w:szCs w:val="24"/>
        </w:rPr>
        <w:t xml:space="preserve"> </w:t>
      </w:r>
      <w:r>
        <w:rPr>
          <w:sz w:val="24"/>
          <w:szCs w:val="24"/>
        </w:rPr>
        <w:t>too</w:t>
      </w:r>
      <w:r>
        <w:rPr>
          <w:spacing w:val="10"/>
          <w:sz w:val="24"/>
          <w:szCs w:val="24"/>
        </w:rPr>
        <w:t xml:space="preserve"> </w:t>
      </w:r>
      <w:r>
        <w:rPr>
          <w:spacing w:val="-9"/>
          <w:sz w:val="24"/>
          <w:szCs w:val="24"/>
        </w:rPr>
        <w:t>m</w:t>
      </w:r>
      <w:r>
        <w:rPr>
          <w:sz w:val="24"/>
          <w:szCs w:val="24"/>
        </w:rPr>
        <w:t>u</w:t>
      </w:r>
      <w:r>
        <w:rPr>
          <w:spacing w:val="8"/>
          <w:sz w:val="24"/>
          <w:szCs w:val="24"/>
        </w:rPr>
        <w:t>c</w:t>
      </w:r>
      <w:r>
        <w:rPr>
          <w:sz w:val="24"/>
          <w:szCs w:val="24"/>
        </w:rPr>
        <w:t xml:space="preserve">h </w:t>
      </w:r>
      <w:r>
        <w:rPr>
          <w:spacing w:val="-5"/>
          <w:sz w:val="24"/>
          <w:szCs w:val="24"/>
        </w:rPr>
        <w:t>b</w:t>
      </w:r>
      <w:r>
        <w:rPr>
          <w:spacing w:val="-1"/>
          <w:sz w:val="24"/>
          <w:szCs w:val="24"/>
        </w:rPr>
        <w:t>e</w:t>
      </w:r>
      <w:r>
        <w:rPr>
          <w:spacing w:val="5"/>
          <w:sz w:val="24"/>
          <w:szCs w:val="24"/>
        </w:rPr>
        <w:t>tt</w:t>
      </w:r>
      <w:r>
        <w:rPr>
          <w:spacing w:val="-1"/>
          <w:sz w:val="24"/>
          <w:szCs w:val="24"/>
        </w:rPr>
        <w:t>e</w:t>
      </w:r>
      <w:r>
        <w:rPr>
          <w:sz w:val="24"/>
          <w:szCs w:val="24"/>
        </w:rPr>
        <w:t>r</w:t>
      </w:r>
      <w:r>
        <w:rPr>
          <w:spacing w:val="4"/>
          <w:sz w:val="24"/>
          <w:szCs w:val="24"/>
        </w:rPr>
        <w:t xml:space="preserve"> </w:t>
      </w:r>
      <w:r>
        <w:rPr>
          <w:spacing w:val="-4"/>
          <w:sz w:val="24"/>
          <w:szCs w:val="24"/>
        </w:rPr>
        <w:t>i</w:t>
      </w:r>
      <w:r>
        <w:rPr>
          <w:sz w:val="24"/>
          <w:szCs w:val="24"/>
        </w:rPr>
        <w:t>n</w:t>
      </w:r>
      <w:r>
        <w:rPr>
          <w:spacing w:val="2"/>
          <w:sz w:val="24"/>
          <w:szCs w:val="24"/>
        </w:rPr>
        <w:t xml:space="preserve"> </w:t>
      </w:r>
      <w:r>
        <w:rPr>
          <w:spacing w:val="5"/>
          <w:sz w:val="24"/>
          <w:szCs w:val="24"/>
        </w:rPr>
        <w:t>t</w:t>
      </w:r>
      <w:r>
        <w:rPr>
          <w:spacing w:val="-1"/>
          <w:sz w:val="24"/>
          <w:szCs w:val="24"/>
        </w:rPr>
        <w:t>e</w:t>
      </w:r>
      <w:r>
        <w:rPr>
          <w:spacing w:val="1"/>
          <w:sz w:val="24"/>
          <w:szCs w:val="24"/>
        </w:rPr>
        <w:t>r</w:t>
      </w:r>
      <w:r>
        <w:rPr>
          <w:spacing w:val="-9"/>
          <w:sz w:val="24"/>
          <w:szCs w:val="24"/>
        </w:rPr>
        <w:t>m</w:t>
      </w:r>
      <w:r>
        <w:rPr>
          <w:sz w:val="24"/>
          <w:szCs w:val="24"/>
        </w:rPr>
        <w:t>s</w:t>
      </w:r>
      <w:r>
        <w:rPr>
          <w:spacing w:val="5"/>
          <w:sz w:val="24"/>
          <w:szCs w:val="24"/>
        </w:rPr>
        <w:t xml:space="preserve"> o</w:t>
      </w:r>
      <w:r>
        <w:rPr>
          <w:sz w:val="24"/>
          <w:szCs w:val="24"/>
        </w:rPr>
        <w:t>f</w:t>
      </w:r>
      <w:r>
        <w:rPr>
          <w:spacing w:val="-1"/>
          <w:sz w:val="24"/>
          <w:szCs w:val="24"/>
        </w:rPr>
        <w:t xml:space="preserve"> </w:t>
      </w:r>
      <w:r>
        <w:rPr>
          <w:sz w:val="24"/>
          <w:szCs w:val="24"/>
        </w:rPr>
        <w:t>qu</w:t>
      </w:r>
      <w:r>
        <w:rPr>
          <w:spacing w:val="4"/>
          <w:sz w:val="24"/>
          <w:szCs w:val="24"/>
        </w:rPr>
        <w:t>a</w:t>
      </w:r>
      <w:r>
        <w:rPr>
          <w:sz w:val="24"/>
          <w:szCs w:val="24"/>
        </w:rPr>
        <w:t>l</w:t>
      </w:r>
      <w:r>
        <w:rPr>
          <w:spacing w:val="-9"/>
          <w:sz w:val="24"/>
          <w:szCs w:val="24"/>
        </w:rPr>
        <w:t>i</w:t>
      </w:r>
      <w:r>
        <w:rPr>
          <w:spacing w:val="10"/>
          <w:sz w:val="24"/>
          <w:szCs w:val="24"/>
        </w:rPr>
        <w:t>t</w:t>
      </w:r>
      <w:r>
        <w:rPr>
          <w:sz w:val="24"/>
          <w:szCs w:val="24"/>
        </w:rPr>
        <w:t>y</w:t>
      </w:r>
      <w:r>
        <w:rPr>
          <w:spacing w:val="-3"/>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5"/>
          <w:sz w:val="24"/>
          <w:szCs w:val="24"/>
        </w:rPr>
        <w:t>o</w:t>
      </w:r>
      <w:r>
        <w:rPr>
          <w:spacing w:val="-5"/>
          <w:sz w:val="24"/>
          <w:szCs w:val="24"/>
        </w:rPr>
        <w:t>u</w:t>
      </w:r>
      <w:r>
        <w:rPr>
          <w:spacing w:val="5"/>
          <w:sz w:val="24"/>
          <w:szCs w:val="24"/>
        </w:rPr>
        <w:t>t</w:t>
      </w:r>
      <w:r>
        <w:rPr>
          <w:sz w:val="24"/>
          <w:szCs w:val="24"/>
        </w:rPr>
        <w:t>p</w:t>
      </w:r>
      <w:r>
        <w:rPr>
          <w:spacing w:val="-5"/>
          <w:sz w:val="24"/>
          <w:szCs w:val="24"/>
        </w:rPr>
        <w:t>u</w:t>
      </w:r>
      <w:r>
        <w:rPr>
          <w:sz w:val="24"/>
          <w:szCs w:val="24"/>
        </w:rPr>
        <w:t>t</w:t>
      </w:r>
      <w:r>
        <w:rPr>
          <w:spacing w:val="7"/>
          <w:sz w:val="24"/>
          <w:szCs w:val="24"/>
        </w:rPr>
        <w:t xml:space="preserve"> </w:t>
      </w:r>
      <w:r>
        <w:rPr>
          <w:spacing w:val="-4"/>
          <w:sz w:val="24"/>
          <w:szCs w:val="24"/>
        </w:rPr>
        <w:t>i</w:t>
      </w:r>
      <w:r>
        <w:rPr>
          <w:sz w:val="24"/>
          <w:szCs w:val="24"/>
        </w:rPr>
        <w:t>n</w:t>
      </w:r>
      <w:r>
        <w:rPr>
          <w:spacing w:val="2"/>
          <w:sz w:val="24"/>
          <w:szCs w:val="24"/>
        </w:rPr>
        <w:t xml:space="preserve"> </w:t>
      </w:r>
      <w:r>
        <w:rPr>
          <w:sz w:val="24"/>
          <w:szCs w:val="24"/>
        </w:rPr>
        <w:t>128</w:t>
      </w:r>
      <w:r>
        <w:rPr>
          <w:spacing w:val="7"/>
          <w:sz w:val="24"/>
          <w:szCs w:val="24"/>
        </w:rPr>
        <w:t xml:space="preserve"> </w:t>
      </w:r>
      <w:r>
        <w:rPr>
          <w:sz w:val="24"/>
          <w:szCs w:val="24"/>
        </w:rPr>
        <w:t>*128</w:t>
      </w:r>
      <w:r>
        <w:rPr>
          <w:spacing w:val="7"/>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5"/>
          <w:sz w:val="24"/>
          <w:szCs w:val="24"/>
        </w:rPr>
        <w:t xml:space="preserve"> </w:t>
      </w:r>
      <w:r>
        <w:rPr>
          <w:sz w:val="24"/>
          <w:szCs w:val="24"/>
        </w:rPr>
        <w:t>w</w:t>
      </w:r>
      <w:r>
        <w:rPr>
          <w:spacing w:val="-5"/>
          <w:sz w:val="24"/>
          <w:szCs w:val="24"/>
        </w:rPr>
        <w:t>h</w:t>
      </w:r>
      <w:r>
        <w:rPr>
          <w:spacing w:val="4"/>
          <w:sz w:val="24"/>
          <w:szCs w:val="24"/>
        </w:rPr>
        <w:t>e</w:t>
      </w:r>
      <w:r>
        <w:rPr>
          <w:sz w:val="24"/>
          <w:szCs w:val="24"/>
        </w:rPr>
        <w:t>n</w:t>
      </w:r>
      <w:r>
        <w:rPr>
          <w:spacing w:val="2"/>
          <w:sz w:val="24"/>
          <w:szCs w:val="24"/>
        </w:rPr>
        <w:t xml:space="preserve"> </w:t>
      </w:r>
      <w:r>
        <w:rPr>
          <w:spacing w:val="-1"/>
          <w:sz w:val="24"/>
          <w:szCs w:val="24"/>
        </w:rPr>
        <w:t>c</w:t>
      </w:r>
      <w:r>
        <w:rPr>
          <w:spacing w:val="9"/>
          <w:sz w:val="24"/>
          <w:szCs w:val="24"/>
        </w:rPr>
        <w:t>o</w:t>
      </w:r>
      <w:r>
        <w:rPr>
          <w:spacing w:val="-9"/>
          <w:sz w:val="24"/>
          <w:szCs w:val="24"/>
        </w:rPr>
        <w:t>m</w:t>
      </w:r>
      <w:r>
        <w:rPr>
          <w:sz w:val="24"/>
          <w:szCs w:val="24"/>
        </w:rPr>
        <w:t>p</w:t>
      </w:r>
      <w:r>
        <w:rPr>
          <w:spacing w:val="-1"/>
          <w:sz w:val="24"/>
          <w:szCs w:val="24"/>
        </w:rPr>
        <w:t>a</w:t>
      </w:r>
      <w:r>
        <w:rPr>
          <w:spacing w:val="1"/>
          <w:sz w:val="24"/>
          <w:szCs w:val="24"/>
        </w:rPr>
        <w:t>r</w:t>
      </w:r>
      <w:r>
        <w:rPr>
          <w:spacing w:val="-1"/>
          <w:sz w:val="24"/>
          <w:szCs w:val="24"/>
        </w:rPr>
        <w:t>e</w:t>
      </w:r>
      <w:r>
        <w:rPr>
          <w:sz w:val="24"/>
          <w:szCs w:val="24"/>
        </w:rPr>
        <w:t>d</w:t>
      </w:r>
      <w:r>
        <w:rPr>
          <w:spacing w:val="7"/>
          <w:sz w:val="24"/>
          <w:szCs w:val="24"/>
        </w:rPr>
        <w:t xml:space="preserve"> </w:t>
      </w:r>
      <w:r>
        <w:rPr>
          <w:sz w:val="24"/>
          <w:szCs w:val="24"/>
        </w:rPr>
        <w:t>to</w:t>
      </w:r>
      <w:r>
        <w:rPr>
          <w:spacing w:val="7"/>
          <w:sz w:val="24"/>
          <w:szCs w:val="24"/>
        </w:rPr>
        <w:t xml:space="preserve"> </w:t>
      </w:r>
      <w:r>
        <w:rPr>
          <w:spacing w:val="-9"/>
          <w:sz w:val="24"/>
          <w:szCs w:val="24"/>
        </w:rPr>
        <w:t>i</w:t>
      </w:r>
      <w:r>
        <w:rPr>
          <w:spacing w:val="5"/>
          <w:sz w:val="24"/>
          <w:szCs w:val="24"/>
        </w:rPr>
        <w:t>t</w:t>
      </w:r>
      <w:r>
        <w:rPr>
          <w:sz w:val="24"/>
          <w:szCs w:val="24"/>
        </w:rPr>
        <w:t>s</w:t>
      </w:r>
      <w:r>
        <w:rPr>
          <w:spacing w:val="5"/>
          <w:sz w:val="24"/>
          <w:szCs w:val="24"/>
        </w:rPr>
        <w:t xml:space="preserve"> </w:t>
      </w:r>
      <w:r>
        <w:rPr>
          <w:sz w:val="24"/>
          <w:szCs w:val="24"/>
        </w:rPr>
        <w:t>o</w:t>
      </w:r>
      <w:r>
        <w:rPr>
          <w:spacing w:val="5"/>
          <w:sz w:val="24"/>
          <w:szCs w:val="24"/>
        </w:rPr>
        <w:t>t</w:t>
      </w:r>
      <w:r>
        <w:rPr>
          <w:spacing w:val="-5"/>
          <w:sz w:val="24"/>
          <w:szCs w:val="24"/>
        </w:rPr>
        <w:t>h</w:t>
      </w:r>
      <w:r>
        <w:rPr>
          <w:spacing w:val="-1"/>
          <w:sz w:val="24"/>
          <w:szCs w:val="24"/>
        </w:rPr>
        <w:t>e</w:t>
      </w:r>
      <w:r>
        <w:rPr>
          <w:sz w:val="24"/>
          <w:szCs w:val="24"/>
        </w:rPr>
        <w:t xml:space="preserve">r </w:t>
      </w:r>
      <w:r>
        <w:rPr>
          <w:spacing w:val="2"/>
          <w:sz w:val="24"/>
          <w:szCs w:val="24"/>
        </w:rPr>
        <w:t>s</w:t>
      </w:r>
      <w:r>
        <w:rPr>
          <w:spacing w:val="-4"/>
          <w:sz w:val="24"/>
          <w:szCs w:val="24"/>
        </w:rPr>
        <w:t>i</w:t>
      </w:r>
      <w:r>
        <w:rPr>
          <w:spacing w:val="-1"/>
          <w:sz w:val="24"/>
          <w:szCs w:val="24"/>
        </w:rPr>
        <w:t>ze</w:t>
      </w:r>
      <w:r>
        <w:rPr>
          <w:sz w:val="24"/>
          <w:szCs w:val="24"/>
        </w:rPr>
        <w:t>d</w:t>
      </w:r>
      <w:r>
        <w:rPr>
          <w:spacing w:val="7"/>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 wh</w:t>
      </w:r>
      <w:r>
        <w:rPr>
          <w:spacing w:val="-5"/>
          <w:sz w:val="24"/>
          <w:szCs w:val="24"/>
        </w:rPr>
        <w:t>i</w:t>
      </w:r>
      <w:r>
        <w:rPr>
          <w:spacing w:val="4"/>
          <w:sz w:val="24"/>
          <w:szCs w:val="24"/>
        </w:rPr>
        <w:t>c</w:t>
      </w:r>
      <w:r>
        <w:rPr>
          <w:sz w:val="24"/>
          <w:szCs w:val="24"/>
        </w:rPr>
        <w:t>h</w:t>
      </w:r>
      <w:r>
        <w:rPr>
          <w:spacing w:val="-3"/>
          <w:sz w:val="24"/>
          <w:szCs w:val="24"/>
        </w:rPr>
        <w:t xml:space="preserve"> </w:t>
      </w:r>
      <w:r>
        <w:rPr>
          <w:spacing w:val="-1"/>
          <w:sz w:val="24"/>
          <w:szCs w:val="24"/>
        </w:rPr>
        <w:t>a</w:t>
      </w:r>
      <w:r>
        <w:rPr>
          <w:spacing w:val="1"/>
          <w:sz w:val="24"/>
          <w:szCs w:val="24"/>
        </w:rPr>
        <w:t>r</w:t>
      </w:r>
      <w:r>
        <w:rPr>
          <w:sz w:val="24"/>
          <w:szCs w:val="24"/>
        </w:rPr>
        <w:t>e</w:t>
      </w:r>
      <w:r>
        <w:rPr>
          <w:spacing w:val="1"/>
          <w:sz w:val="24"/>
          <w:szCs w:val="24"/>
        </w:rPr>
        <w:t xml:space="preserve"> 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4"/>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2"/>
          <w:sz w:val="24"/>
          <w:szCs w:val="24"/>
        </w:rPr>
        <w:t xml:space="preserve"> </w:t>
      </w:r>
      <w:r>
        <w:rPr>
          <w:spacing w:val="-4"/>
          <w:sz w:val="24"/>
          <w:szCs w:val="24"/>
        </w:rPr>
        <w:t>i</w:t>
      </w:r>
      <w:r>
        <w:rPr>
          <w:sz w:val="24"/>
          <w:szCs w:val="24"/>
        </w:rPr>
        <w:t>n</w:t>
      </w:r>
      <w:r>
        <w:rPr>
          <w:spacing w:val="-3"/>
          <w:sz w:val="24"/>
          <w:szCs w:val="24"/>
        </w:rPr>
        <w:t xml:space="preserve"> </w:t>
      </w:r>
      <w:r>
        <w:rPr>
          <w:spacing w:val="5"/>
          <w:sz w:val="24"/>
          <w:szCs w:val="24"/>
        </w:rPr>
        <w:t>t</w:t>
      </w:r>
      <w:r>
        <w:rPr>
          <w:spacing w:val="-1"/>
          <w:sz w:val="24"/>
          <w:szCs w:val="24"/>
        </w:rPr>
        <w:t>a</w:t>
      </w:r>
      <w:r>
        <w:rPr>
          <w:sz w:val="24"/>
          <w:szCs w:val="24"/>
        </w:rPr>
        <w:t>b</w:t>
      </w:r>
      <w:r>
        <w:rPr>
          <w:spacing w:val="-4"/>
          <w:sz w:val="24"/>
          <w:szCs w:val="24"/>
        </w:rPr>
        <w:t>l</w:t>
      </w:r>
      <w:r>
        <w:rPr>
          <w:sz w:val="24"/>
          <w:szCs w:val="24"/>
        </w:rPr>
        <w:t>e</w:t>
      </w:r>
      <w:r>
        <w:rPr>
          <w:spacing w:val="1"/>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1"/>
          <w:sz w:val="24"/>
          <w:szCs w:val="24"/>
        </w:rPr>
        <w:t>c</w:t>
      </w:r>
      <w:r>
        <w:rPr>
          <w:sz w:val="24"/>
          <w:szCs w:val="24"/>
        </w:rPr>
        <w:t>h</w:t>
      </w:r>
      <w:r>
        <w:rPr>
          <w:spacing w:val="-1"/>
          <w:sz w:val="24"/>
          <w:szCs w:val="24"/>
        </w:rPr>
        <w:t>a</w:t>
      </w:r>
      <w:r>
        <w:rPr>
          <w:spacing w:val="1"/>
          <w:sz w:val="24"/>
          <w:szCs w:val="24"/>
        </w:rPr>
        <w:t>r</w:t>
      </w:r>
      <w:r>
        <w:rPr>
          <w:spacing w:val="5"/>
          <w:sz w:val="24"/>
          <w:szCs w:val="24"/>
        </w:rPr>
        <w:t>t</w:t>
      </w:r>
      <w:r>
        <w:rPr>
          <w:spacing w:val="-2"/>
          <w:sz w:val="24"/>
          <w:szCs w:val="24"/>
        </w:rPr>
        <w:t>s</w:t>
      </w:r>
      <w:r>
        <w:rPr>
          <w:sz w:val="24"/>
          <w:szCs w:val="24"/>
        </w:rPr>
        <w:t>.</w:t>
      </w:r>
    </w:p>
    <w:p w14:paraId="69CED11D" w14:textId="77777777" w:rsidR="00433F0F" w:rsidRDefault="00433F0F">
      <w:pPr>
        <w:spacing w:before="4" w:line="240" w:lineRule="exact"/>
        <w:rPr>
          <w:sz w:val="24"/>
          <w:szCs w:val="24"/>
        </w:rPr>
      </w:pPr>
    </w:p>
    <w:p w14:paraId="3E39297D" w14:textId="0C1A5AB9" w:rsidR="00433F0F" w:rsidRDefault="005455F9">
      <w:pPr>
        <w:ind w:left="447" w:right="136" w:firstLine="240"/>
        <w:rPr>
          <w:sz w:val="24"/>
          <w:szCs w:val="24"/>
        </w:rPr>
      </w:pPr>
      <w:r>
        <w:rPr>
          <w:noProof/>
        </w:rPr>
        <mc:AlternateContent>
          <mc:Choice Requires="wps">
            <w:drawing>
              <wp:anchor distT="0" distB="0" distL="114300" distR="114300" simplePos="0" relativeHeight="503311403" behindDoc="1" locked="0" layoutInCell="1" allowOverlap="1" wp14:anchorId="2E8E3D99" wp14:editId="0FDC28EA">
                <wp:simplePos x="0" y="0"/>
                <wp:positionH relativeFrom="page">
                  <wp:posOffset>2534920</wp:posOffset>
                </wp:positionH>
                <wp:positionV relativeFrom="paragraph">
                  <wp:posOffset>2824480</wp:posOffset>
                </wp:positionV>
                <wp:extent cx="3722370" cy="1534795"/>
                <wp:effectExtent l="1270" t="0" r="635" b="0"/>
                <wp:wrapNone/>
                <wp:docPr id="130"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2370" cy="153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695"/>
                              <w:gridCol w:w="422"/>
                              <w:gridCol w:w="99"/>
                              <w:gridCol w:w="156"/>
                              <w:gridCol w:w="691"/>
                              <w:gridCol w:w="696"/>
                              <w:gridCol w:w="691"/>
                              <w:gridCol w:w="696"/>
                              <w:gridCol w:w="691"/>
                              <w:gridCol w:w="691"/>
                              <w:gridCol w:w="159"/>
                              <w:gridCol w:w="113"/>
                              <w:gridCol w:w="53"/>
                            </w:tblGrid>
                            <w:tr w:rsidR="00433F0F" w14:paraId="18AC85B3" w14:textId="77777777">
                              <w:trPr>
                                <w:trHeight w:hRule="exact" w:val="125"/>
                              </w:trPr>
                              <w:tc>
                                <w:tcPr>
                                  <w:tcW w:w="1117" w:type="dxa"/>
                                  <w:gridSpan w:val="2"/>
                                  <w:tcBorders>
                                    <w:top w:val="nil"/>
                                    <w:left w:val="single" w:sz="6" w:space="0" w:color="D9D9D9"/>
                                    <w:bottom w:val="nil"/>
                                    <w:right w:val="nil"/>
                                  </w:tcBorders>
                                  <w:shd w:val="clear" w:color="auto" w:fill="FFC000"/>
                                </w:tcPr>
                                <w:p w14:paraId="42420C62" w14:textId="77777777" w:rsidR="00433F0F" w:rsidRDefault="00433F0F"/>
                              </w:tc>
                              <w:tc>
                                <w:tcPr>
                                  <w:tcW w:w="98" w:type="dxa"/>
                                  <w:tcBorders>
                                    <w:top w:val="single" w:sz="6" w:space="0" w:color="auto"/>
                                    <w:left w:val="single" w:sz="6" w:space="0" w:color="auto"/>
                                    <w:bottom w:val="single" w:sz="6" w:space="0" w:color="auto"/>
                                    <w:right w:val="single" w:sz="6" w:space="0" w:color="auto"/>
                                  </w:tcBorders>
                                </w:tcPr>
                                <w:p w14:paraId="7AE1DBC6" w14:textId="77777777" w:rsidR="00433F0F" w:rsidRDefault="00433F0F"/>
                              </w:tc>
                              <w:tc>
                                <w:tcPr>
                                  <w:tcW w:w="156" w:type="dxa"/>
                                  <w:tcBorders>
                                    <w:top w:val="single" w:sz="6" w:space="0" w:color="auto"/>
                                    <w:left w:val="single" w:sz="6" w:space="0" w:color="auto"/>
                                    <w:bottom w:val="single" w:sz="6" w:space="0" w:color="auto"/>
                                    <w:right w:val="single" w:sz="6" w:space="0" w:color="auto"/>
                                  </w:tcBorders>
                                </w:tcPr>
                                <w:p w14:paraId="45B92268"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A69C3C6"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76887485"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BEAFA3D"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308EF3F7"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773223AB"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598F4843"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68D416F7"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2B81FFC3"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353DA33F" w14:textId="77777777" w:rsidR="00433F0F" w:rsidRDefault="00433F0F"/>
                              </w:tc>
                            </w:tr>
                            <w:tr w:rsidR="00433F0F" w14:paraId="750C5407" w14:textId="77777777">
                              <w:trPr>
                                <w:trHeight w:hRule="exact" w:val="125"/>
                              </w:trPr>
                              <w:tc>
                                <w:tcPr>
                                  <w:tcW w:w="1117" w:type="dxa"/>
                                  <w:gridSpan w:val="2"/>
                                  <w:tcBorders>
                                    <w:top w:val="nil"/>
                                    <w:left w:val="single" w:sz="6" w:space="0" w:color="D9D9D9"/>
                                    <w:bottom w:val="nil"/>
                                    <w:right w:val="nil"/>
                                  </w:tcBorders>
                                  <w:shd w:val="clear" w:color="auto" w:fill="A4A4A4"/>
                                </w:tcPr>
                                <w:p w14:paraId="2D91E764" w14:textId="77777777" w:rsidR="00433F0F" w:rsidRDefault="00433F0F"/>
                              </w:tc>
                              <w:tc>
                                <w:tcPr>
                                  <w:tcW w:w="98" w:type="dxa"/>
                                  <w:tcBorders>
                                    <w:top w:val="single" w:sz="6" w:space="0" w:color="auto"/>
                                    <w:left w:val="single" w:sz="6" w:space="0" w:color="auto"/>
                                    <w:bottom w:val="single" w:sz="6" w:space="0" w:color="auto"/>
                                    <w:right w:val="single" w:sz="6" w:space="0" w:color="auto"/>
                                  </w:tcBorders>
                                </w:tcPr>
                                <w:p w14:paraId="5166A61E" w14:textId="77777777" w:rsidR="00433F0F" w:rsidRDefault="00433F0F"/>
                              </w:tc>
                              <w:tc>
                                <w:tcPr>
                                  <w:tcW w:w="156" w:type="dxa"/>
                                  <w:tcBorders>
                                    <w:top w:val="single" w:sz="6" w:space="0" w:color="auto"/>
                                    <w:left w:val="single" w:sz="6" w:space="0" w:color="auto"/>
                                    <w:bottom w:val="single" w:sz="6" w:space="0" w:color="auto"/>
                                    <w:right w:val="single" w:sz="6" w:space="0" w:color="auto"/>
                                  </w:tcBorders>
                                </w:tcPr>
                                <w:p w14:paraId="69FFAEFA"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10E8A41C"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47EC803E"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57009B98"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4D5E0496"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2AE2DDB0"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5C5F71B1"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54997B73"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1F21D70D"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7043D341" w14:textId="77777777" w:rsidR="00433F0F" w:rsidRDefault="00433F0F"/>
                              </w:tc>
                            </w:tr>
                            <w:tr w:rsidR="00433F0F" w14:paraId="379A5CD1" w14:textId="77777777">
                              <w:trPr>
                                <w:trHeight w:hRule="exact" w:val="130"/>
                              </w:trPr>
                              <w:tc>
                                <w:tcPr>
                                  <w:tcW w:w="1117" w:type="dxa"/>
                                  <w:gridSpan w:val="2"/>
                                  <w:tcBorders>
                                    <w:top w:val="nil"/>
                                    <w:left w:val="single" w:sz="6" w:space="0" w:color="D9D9D9"/>
                                    <w:bottom w:val="nil"/>
                                    <w:right w:val="nil"/>
                                  </w:tcBorders>
                                  <w:shd w:val="clear" w:color="auto" w:fill="EC7C30"/>
                                </w:tcPr>
                                <w:p w14:paraId="750094A3" w14:textId="77777777" w:rsidR="00433F0F" w:rsidRDefault="00433F0F"/>
                              </w:tc>
                              <w:tc>
                                <w:tcPr>
                                  <w:tcW w:w="98" w:type="dxa"/>
                                  <w:tcBorders>
                                    <w:top w:val="single" w:sz="6" w:space="0" w:color="auto"/>
                                    <w:left w:val="single" w:sz="6" w:space="0" w:color="auto"/>
                                    <w:bottom w:val="single" w:sz="6" w:space="0" w:color="auto"/>
                                    <w:right w:val="single" w:sz="6" w:space="0" w:color="auto"/>
                                  </w:tcBorders>
                                </w:tcPr>
                                <w:p w14:paraId="32533A69" w14:textId="77777777" w:rsidR="00433F0F" w:rsidRDefault="00433F0F"/>
                              </w:tc>
                              <w:tc>
                                <w:tcPr>
                                  <w:tcW w:w="156" w:type="dxa"/>
                                  <w:tcBorders>
                                    <w:top w:val="single" w:sz="6" w:space="0" w:color="auto"/>
                                    <w:left w:val="single" w:sz="6" w:space="0" w:color="auto"/>
                                    <w:bottom w:val="single" w:sz="6" w:space="0" w:color="auto"/>
                                    <w:right w:val="single" w:sz="6" w:space="0" w:color="auto"/>
                                  </w:tcBorders>
                                </w:tcPr>
                                <w:p w14:paraId="3DF49819"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B7BDBA2"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09A5CCEB"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38B2F89C"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44F85D13"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07178B08"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2D3D5F50"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267E5CC0"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58B8FFAD"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4C356617" w14:textId="77777777" w:rsidR="00433F0F" w:rsidRDefault="00433F0F"/>
                              </w:tc>
                            </w:tr>
                            <w:tr w:rsidR="00433F0F" w14:paraId="410F1028" w14:textId="77777777">
                              <w:trPr>
                                <w:trHeight w:hRule="exact" w:val="226"/>
                              </w:trPr>
                              <w:tc>
                                <w:tcPr>
                                  <w:tcW w:w="695" w:type="dxa"/>
                                  <w:tcBorders>
                                    <w:top w:val="nil"/>
                                    <w:left w:val="single" w:sz="6" w:space="0" w:color="D9D9D9"/>
                                    <w:bottom w:val="nil"/>
                                    <w:right w:val="single" w:sz="6" w:space="0" w:color="D9D9D9"/>
                                  </w:tcBorders>
                                </w:tcPr>
                                <w:p w14:paraId="37E79D4F" w14:textId="77777777" w:rsidR="00433F0F" w:rsidRDefault="00433F0F"/>
                              </w:tc>
                              <w:tc>
                                <w:tcPr>
                                  <w:tcW w:w="677" w:type="dxa"/>
                                  <w:gridSpan w:val="3"/>
                                  <w:tcBorders>
                                    <w:top w:val="nil"/>
                                    <w:left w:val="single" w:sz="6" w:space="0" w:color="D9D9D9"/>
                                    <w:bottom w:val="nil"/>
                                    <w:right w:val="single" w:sz="6" w:space="0" w:color="D9D9D9"/>
                                  </w:tcBorders>
                                </w:tcPr>
                                <w:p w14:paraId="4B8AC24E"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254D05AD"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16DF8170"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17755306"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0AFEBC8A"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993A5D0"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04D18CB"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08BD03BC"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5644EA8F"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2CE750AF" w14:textId="77777777" w:rsidR="00433F0F" w:rsidRDefault="00433F0F"/>
                              </w:tc>
                            </w:tr>
                            <w:tr w:rsidR="00433F0F" w14:paraId="644DED36" w14:textId="77777777">
                              <w:trPr>
                                <w:trHeight w:hRule="exact" w:val="125"/>
                              </w:trPr>
                              <w:tc>
                                <w:tcPr>
                                  <w:tcW w:w="1216" w:type="dxa"/>
                                  <w:gridSpan w:val="3"/>
                                  <w:tcBorders>
                                    <w:top w:val="nil"/>
                                    <w:left w:val="single" w:sz="6" w:space="0" w:color="D9D9D9"/>
                                    <w:bottom w:val="nil"/>
                                    <w:right w:val="nil"/>
                                  </w:tcBorders>
                                  <w:shd w:val="clear" w:color="auto" w:fill="FFC000"/>
                                </w:tcPr>
                                <w:p w14:paraId="79EBAC6A" w14:textId="77777777" w:rsidR="00433F0F" w:rsidRDefault="00433F0F"/>
                              </w:tc>
                              <w:tc>
                                <w:tcPr>
                                  <w:tcW w:w="156" w:type="dxa"/>
                                  <w:vMerge w:val="restart"/>
                                  <w:tcBorders>
                                    <w:top w:val="nil"/>
                                    <w:left w:val="nil"/>
                                    <w:right w:val="single" w:sz="6" w:space="0" w:color="D9D9D9"/>
                                  </w:tcBorders>
                                </w:tcPr>
                                <w:p w14:paraId="61424F33"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47E5388F"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3FB7A868"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03C46B30"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2150B5E7"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305F31DD"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4F08C80C"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1EEF4941"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5CDA14BC"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355A4D22" w14:textId="77777777" w:rsidR="00433F0F" w:rsidRDefault="00433F0F"/>
                              </w:tc>
                            </w:tr>
                            <w:tr w:rsidR="00433F0F" w14:paraId="2E5FCF26" w14:textId="77777777">
                              <w:trPr>
                                <w:trHeight w:hRule="exact" w:val="125"/>
                              </w:trPr>
                              <w:tc>
                                <w:tcPr>
                                  <w:tcW w:w="1216" w:type="dxa"/>
                                  <w:gridSpan w:val="3"/>
                                  <w:tcBorders>
                                    <w:top w:val="nil"/>
                                    <w:left w:val="single" w:sz="6" w:space="0" w:color="D9D9D9"/>
                                    <w:bottom w:val="nil"/>
                                    <w:right w:val="nil"/>
                                  </w:tcBorders>
                                  <w:shd w:val="clear" w:color="auto" w:fill="A4A4A4"/>
                                </w:tcPr>
                                <w:p w14:paraId="1C9224FC" w14:textId="77777777" w:rsidR="00433F0F" w:rsidRDefault="00433F0F"/>
                              </w:tc>
                              <w:tc>
                                <w:tcPr>
                                  <w:tcW w:w="156" w:type="dxa"/>
                                  <w:vMerge/>
                                  <w:tcBorders>
                                    <w:left w:val="nil"/>
                                    <w:bottom w:val="nil"/>
                                    <w:right w:val="single" w:sz="6" w:space="0" w:color="D9D9D9"/>
                                  </w:tcBorders>
                                </w:tcPr>
                                <w:p w14:paraId="2DA18E65"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29E09109"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2728BFAB"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14DBBD7"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7E2C1433"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7C0FD459"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065242DC"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1CDBB463"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33A3F1DD"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33827218" w14:textId="77777777" w:rsidR="00433F0F" w:rsidRDefault="00433F0F"/>
                              </w:tc>
                            </w:tr>
                            <w:tr w:rsidR="00433F0F" w14:paraId="0B1D9012" w14:textId="77777777">
                              <w:trPr>
                                <w:trHeight w:hRule="exact" w:val="125"/>
                              </w:trPr>
                              <w:tc>
                                <w:tcPr>
                                  <w:tcW w:w="1117" w:type="dxa"/>
                                  <w:gridSpan w:val="2"/>
                                  <w:tcBorders>
                                    <w:top w:val="nil"/>
                                    <w:left w:val="single" w:sz="6" w:space="0" w:color="D9D9D9"/>
                                    <w:bottom w:val="nil"/>
                                    <w:right w:val="nil"/>
                                  </w:tcBorders>
                                  <w:shd w:val="clear" w:color="auto" w:fill="EC7C30"/>
                                </w:tcPr>
                                <w:p w14:paraId="2C9AA2C6" w14:textId="77777777" w:rsidR="00433F0F" w:rsidRDefault="00433F0F"/>
                              </w:tc>
                              <w:tc>
                                <w:tcPr>
                                  <w:tcW w:w="254" w:type="dxa"/>
                                  <w:gridSpan w:val="2"/>
                                  <w:tcBorders>
                                    <w:top w:val="nil"/>
                                    <w:left w:val="nil"/>
                                    <w:bottom w:val="nil"/>
                                    <w:right w:val="single" w:sz="6" w:space="0" w:color="D9D9D9"/>
                                  </w:tcBorders>
                                </w:tcPr>
                                <w:p w14:paraId="436341B9"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51DD2E19"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2D3E5165"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4AC56123"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112C6691"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F677CE6"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702F748B"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6796F566"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25514277"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396FA519" w14:textId="77777777" w:rsidR="00433F0F" w:rsidRDefault="00433F0F"/>
                              </w:tc>
                            </w:tr>
                            <w:tr w:rsidR="00433F0F" w14:paraId="04D75424" w14:textId="77777777">
                              <w:trPr>
                                <w:trHeight w:hRule="exact" w:val="230"/>
                              </w:trPr>
                              <w:tc>
                                <w:tcPr>
                                  <w:tcW w:w="695" w:type="dxa"/>
                                  <w:tcBorders>
                                    <w:top w:val="nil"/>
                                    <w:left w:val="single" w:sz="6" w:space="0" w:color="D9D9D9"/>
                                    <w:bottom w:val="nil"/>
                                    <w:right w:val="single" w:sz="6" w:space="0" w:color="D9D9D9"/>
                                  </w:tcBorders>
                                </w:tcPr>
                                <w:p w14:paraId="082CA9CE" w14:textId="77777777" w:rsidR="00433F0F" w:rsidRDefault="00433F0F"/>
                              </w:tc>
                              <w:tc>
                                <w:tcPr>
                                  <w:tcW w:w="677" w:type="dxa"/>
                                  <w:gridSpan w:val="3"/>
                                  <w:tcBorders>
                                    <w:top w:val="nil"/>
                                    <w:left w:val="single" w:sz="6" w:space="0" w:color="D9D9D9"/>
                                    <w:bottom w:val="nil"/>
                                    <w:right w:val="single" w:sz="6" w:space="0" w:color="D9D9D9"/>
                                  </w:tcBorders>
                                </w:tcPr>
                                <w:p w14:paraId="347AFE35"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D76FDD5"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08F4D8A2"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342762E5"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6609ACD4"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1C381F5A"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30178D79"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129B2344"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64A4A60B"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1B82D2A2" w14:textId="77777777" w:rsidR="00433F0F" w:rsidRDefault="00433F0F"/>
                              </w:tc>
                            </w:tr>
                            <w:tr w:rsidR="00433F0F" w14:paraId="14E54C07" w14:textId="77777777">
                              <w:trPr>
                                <w:trHeight w:hRule="exact" w:val="125"/>
                              </w:trPr>
                              <w:tc>
                                <w:tcPr>
                                  <w:tcW w:w="5800" w:type="dxa"/>
                                  <w:gridSpan w:val="12"/>
                                  <w:tcBorders>
                                    <w:top w:val="nil"/>
                                    <w:left w:val="single" w:sz="6" w:space="0" w:color="D9D9D9"/>
                                    <w:bottom w:val="nil"/>
                                    <w:right w:val="nil"/>
                                  </w:tcBorders>
                                  <w:shd w:val="clear" w:color="auto" w:fill="FFC000"/>
                                </w:tcPr>
                                <w:p w14:paraId="53C3A0E6"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13007DC3" w14:textId="77777777" w:rsidR="00433F0F" w:rsidRDefault="00433F0F"/>
                              </w:tc>
                            </w:tr>
                            <w:tr w:rsidR="00433F0F" w14:paraId="6E1B5509" w14:textId="77777777">
                              <w:trPr>
                                <w:trHeight w:hRule="exact" w:val="125"/>
                              </w:trPr>
                              <w:tc>
                                <w:tcPr>
                                  <w:tcW w:w="5800" w:type="dxa"/>
                                  <w:gridSpan w:val="12"/>
                                  <w:tcBorders>
                                    <w:top w:val="nil"/>
                                    <w:left w:val="single" w:sz="6" w:space="0" w:color="D9D9D9"/>
                                    <w:bottom w:val="nil"/>
                                    <w:right w:val="nil"/>
                                  </w:tcBorders>
                                  <w:shd w:val="clear" w:color="auto" w:fill="A4A4A4"/>
                                </w:tcPr>
                                <w:p w14:paraId="3BA26622"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60350C07" w14:textId="77777777" w:rsidR="00433F0F" w:rsidRDefault="00433F0F"/>
                              </w:tc>
                            </w:tr>
                            <w:tr w:rsidR="00433F0F" w14:paraId="4C94F9E0" w14:textId="77777777">
                              <w:trPr>
                                <w:trHeight w:hRule="exact" w:val="125"/>
                              </w:trPr>
                              <w:tc>
                                <w:tcPr>
                                  <w:tcW w:w="5800" w:type="dxa"/>
                                  <w:gridSpan w:val="12"/>
                                  <w:tcBorders>
                                    <w:top w:val="nil"/>
                                    <w:left w:val="single" w:sz="6" w:space="0" w:color="D9D9D9"/>
                                    <w:bottom w:val="nil"/>
                                    <w:right w:val="nil"/>
                                  </w:tcBorders>
                                  <w:shd w:val="clear" w:color="auto" w:fill="EC7C30"/>
                                </w:tcPr>
                                <w:p w14:paraId="299A3B13"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1CD904AC" w14:textId="77777777" w:rsidR="00433F0F" w:rsidRDefault="00433F0F"/>
                              </w:tc>
                            </w:tr>
                            <w:tr w:rsidR="00433F0F" w14:paraId="272E8615" w14:textId="77777777">
                              <w:trPr>
                                <w:trHeight w:hRule="exact" w:val="230"/>
                              </w:trPr>
                              <w:tc>
                                <w:tcPr>
                                  <w:tcW w:w="695" w:type="dxa"/>
                                  <w:tcBorders>
                                    <w:top w:val="nil"/>
                                    <w:left w:val="single" w:sz="6" w:space="0" w:color="D9D9D9"/>
                                    <w:bottom w:val="nil"/>
                                    <w:right w:val="single" w:sz="6" w:space="0" w:color="D9D9D9"/>
                                  </w:tcBorders>
                                </w:tcPr>
                                <w:p w14:paraId="0A42D37B" w14:textId="77777777" w:rsidR="00433F0F" w:rsidRDefault="00433F0F"/>
                              </w:tc>
                              <w:tc>
                                <w:tcPr>
                                  <w:tcW w:w="677" w:type="dxa"/>
                                  <w:gridSpan w:val="3"/>
                                  <w:tcBorders>
                                    <w:top w:val="nil"/>
                                    <w:left w:val="single" w:sz="6" w:space="0" w:color="D9D9D9"/>
                                    <w:bottom w:val="nil"/>
                                    <w:right w:val="single" w:sz="6" w:space="0" w:color="D9D9D9"/>
                                  </w:tcBorders>
                                </w:tcPr>
                                <w:p w14:paraId="40B7C5A3" w14:textId="77777777" w:rsidR="00433F0F" w:rsidRDefault="00433F0F"/>
                              </w:tc>
                              <w:tc>
                                <w:tcPr>
                                  <w:tcW w:w="691" w:type="dxa"/>
                                  <w:tcBorders>
                                    <w:top w:val="nil"/>
                                    <w:left w:val="single" w:sz="6" w:space="0" w:color="D9D9D9"/>
                                    <w:bottom w:val="nil"/>
                                    <w:right w:val="single" w:sz="6" w:space="0" w:color="D9D9D9"/>
                                  </w:tcBorders>
                                </w:tcPr>
                                <w:p w14:paraId="6525E1A5" w14:textId="77777777" w:rsidR="00433F0F" w:rsidRDefault="00433F0F"/>
                              </w:tc>
                              <w:tc>
                                <w:tcPr>
                                  <w:tcW w:w="696" w:type="dxa"/>
                                  <w:tcBorders>
                                    <w:top w:val="nil"/>
                                    <w:left w:val="single" w:sz="6" w:space="0" w:color="D9D9D9"/>
                                    <w:bottom w:val="nil"/>
                                    <w:right w:val="single" w:sz="6" w:space="0" w:color="D9D9D9"/>
                                  </w:tcBorders>
                                </w:tcPr>
                                <w:p w14:paraId="794E5233" w14:textId="77777777" w:rsidR="00433F0F" w:rsidRDefault="00433F0F"/>
                              </w:tc>
                              <w:tc>
                                <w:tcPr>
                                  <w:tcW w:w="691" w:type="dxa"/>
                                  <w:tcBorders>
                                    <w:top w:val="nil"/>
                                    <w:left w:val="single" w:sz="6" w:space="0" w:color="D9D9D9"/>
                                    <w:bottom w:val="nil"/>
                                    <w:right w:val="single" w:sz="6" w:space="0" w:color="D9D9D9"/>
                                  </w:tcBorders>
                                </w:tcPr>
                                <w:p w14:paraId="4CB477DF" w14:textId="77777777" w:rsidR="00433F0F" w:rsidRDefault="00433F0F"/>
                              </w:tc>
                              <w:tc>
                                <w:tcPr>
                                  <w:tcW w:w="696" w:type="dxa"/>
                                  <w:tcBorders>
                                    <w:top w:val="nil"/>
                                    <w:left w:val="single" w:sz="6" w:space="0" w:color="D9D9D9"/>
                                    <w:bottom w:val="nil"/>
                                    <w:right w:val="single" w:sz="6" w:space="0" w:color="D9D9D9"/>
                                  </w:tcBorders>
                                </w:tcPr>
                                <w:p w14:paraId="42677DE7" w14:textId="77777777" w:rsidR="00433F0F" w:rsidRDefault="00433F0F"/>
                              </w:tc>
                              <w:tc>
                                <w:tcPr>
                                  <w:tcW w:w="691" w:type="dxa"/>
                                  <w:tcBorders>
                                    <w:top w:val="nil"/>
                                    <w:left w:val="single" w:sz="6" w:space="0" w:color="D9D9D9"/>
                                    <w:bottom w:val="nil"/>
                                    <w:right w:val="single" w:sz="6" w:space="0" w:color="D9D9D9"/>
                                  </w:tcBorders>
                                </w:tcPr>
                                <w:p w14:paraId="1755E33C" w14:textId="77777777" w:rsidR="00433F0F" w:rsidRDefault="00433F0F"/>
                              </w:tc>
                              <w:tc>
                                <w:tcPr>
                                  <w:tcW w:w="691" w:type="dxa"/>
                                  <w:tcBorders>
                                    <w:top w:val="nil"/>
                                    <w:left w:val="single" w:sz="6" w:space="0" w:color="D9D9D9"/>
                                    <w:bottom w:val="nil"/>
                                    <w:right w:val="single" w:sz="6" w:space="0" w:color="D9D9D9"/>
                                  </w:tcBorders>
                                </w:tcPr>
                                <w:p w14:paraId="54FB1FE1" w14:textId="77777777" w:rsidR="00433F0F" w:rsidRDefault="00433F0F"/>
                              </w:tc>
                              <w:tc>
                                <w:tcPr>
                                  <w:tcW w:w="324" w:type="dxa"/>
                                  <w:gridSpan w:val="3"/>
                                  <w:tcBorders>
                                    <w:top w:val="nil"/>
                                    <w:left w:val="single" w:sz="6" w:space="0" w:color="D9D9D9"/>
                                    <w:bottom w:val="nil"/>
                                    <w:right w:val="nil"/>
                                  </w:tcBorders>
                                </w:tcPr>
                                <w:p w14:paraId="4102E596" w14:textId="77777777" w:rsidR="00433F0F" w:rsidRDefault="00433F0F"/>
                              </w:tc>
                            </w:tr>
                            <w:tr w:rsidR="00433F0F" w14:paraId="744A6049" w14:textId="77777777">
                              <w:trPr>
                                <w:trHeight w:hRule="exact" w:val="125"/>
                              </w:trPr>
                              <w:tc>
                                <w:tcPr>
                                  <w:tcW w:w="5687" w:type="dxa"/>
                                  <w:gridSpan w:val="11"/>
                                  <w:tcBorders>
                                    <w:top w:val="nil"/>
                                    <w:left w:val="single" w:sz="6" w:space="0" w:color="D9D9D9"/>
                                    <w:bottom w:val="nil"/>
                                    <w:right w:val="nil"/>
                                  </w:tcBorders>
                                  <w:shd w:val="clear" w:color="auto" w:fill="FFC000"/>
                                </w:tcPr>
                                <w:p w14:paraId="3EDA9E42" w14:textId="77777777" w:rsidR="00433F0F" w:rsidRDefault="00433F0F"/>
                              </w:tc>
                              <w:tc>
                                <w:tcPr>
                                  <w:tcW w:w="166" w:type="dxa"/>
                                  <w:gridSpan w:val="2"/>
                                  <w:vMerge w:val="restart"/>
                                  <w:tcBorders>
                                    <w:top w:val="nil"/>
                                    <w:left w:val="nil"/>
                                    <w:right w:val="nil"/>
                                  </w:tcBorders>
                                </w:tcPr>
                                <w:p w14:paraId="63F62084" w14:textId="77777777" w:rsidR="00433F0F" w:rsidRDefault="00433F0F"/>
                              </w:tc>
                            </w:tr>
                            <w:tr w:rsidR="00433F0F" w14:paraId="1BAE7EF7" w14:textId="77777777">
                              <w:trPr>
                                <w:trHeight w:hRule="exact" w:val="125"/>
                              </w:trPr>
                              <w:tc>
                                <w:tcPr>
                                  <w:tcW w:w="5687" w:type="dxa"/>
                                  <w:gridSpan w:val="11"/>
                                  <w:tcBorders>
                                    <w:top w:val="nil"/>
                                    <w:left w:val="single" w:sz="6" w:space="0" w:color="D9D9D9"/>
                                    <w:bottom w:val="nil"/>
                                    <w:right w:val="nil"/>
                                  </w:tcBorders>
                                  <w:shd w:val="clear" w:color="auto" w:fill="A4A4A4"/>
                                </w:tcPr>
                                <w:p w14:paraId="645CC5C8" w14:textId="77777777" w:rsidR="00433F0F" w:rsidRDefault="00433F0F"/>
                              </w:tc>
                              <w:tc>
                                <w:tcPr>
                                  <w:tcW w:w="166" w:type="dxa"/>
                                  <w:gridSpan w:val="2"/>
                                  <w:vMerge/>
                                  <w:tcBorders>
                                    <w:left w:val="nil"/>
                                    <w:bottom w:val="nil"/>
                                    <w:right w:val="nil"/>
                                  </w:tcBorders>
                                </w:tcPr>
                                <w:p w14:paraId="561C6DD6" w14:textId="77777777" w:rsidR="00433F0F" w:rsidRDefault="00433F0F"/>
                              </w:tc>
                            </w:tr>
                            <w:tr w:rsidR="00433F0F" w14:paraId="039DBB4F" w14:textId="77777777">
                              <w:trPr>
                                <w:trHeight w:hRule="exact" w:val="125"/>
                              </w:trPr>
                              <w:tc>
                                <w:tcPr>
                                  <w:tcW w:w="5800" w:type="dxa"/>
                                  <w:gridSpan w:val="12"/>
                                  <w:tcBorders>
                                    <w:top w:val="nil"/>
                                    <w:left w:val="single" w:sz="6" w:space="0" w:color="D9D9D9"/>
                                    <w:bottom w:val="nil"/>
                                    <w:right w:val="nil"/>
                                  </w:tcBorders>
                                  <w:shd w:val="clear" w:color="auto" w:fill="EC7C30"/>
                                </w:tcPr>
                                <w:p w14:paraId="10498381" w14:textId="77777777" w:rsidR="00433F0F" w:rsidRDefault="00433F0F"/>
                              </w:tc>
                              <w:tc>
                                <w:tcPr>
                                  <w:tcW w:w="53" w:type="dxa"/>
                                  <w:vMerge w:val="restart"/>
                                  <w:tcBorders>
                                    <w:top w:val="nil"/>
                                    <w:left w:val="nil"/>
                                    <w:right w:val="nil"/>
                                  </w:tcBorders>
                                </w:tcPr>
                                <w:p w14:paraId="6F46A10F" w14:textId="77777777" w:rsidR="00433F0F" w:rsidRDefault="00433F0F"/>
                              </w:tc>
                            </w:tr>
                            <w:tr w:rsidR="00433F0F" w14:paraId="343A2DC9" w14:textId="77777777">
                              <w:trPr>
                                <w:trHeight w:hRule="exact" w:val="115"/>
                              </w:trPr>
                              <w:tc>
                                <w:tcPr>
                                  <w:tcW w:w="695" w:type="dxa"/>
                                  <w:tcBorders>
                                    <w:top w:val="nil"/>
                                    <w:left w:val="single" w:sz="6" w:space="0" w:color="D9D9D9"/>
                                    <w:bottom w:val="nil"/>
                                    <w:right w:val="single" w:sz="6" w:space="0" w:color="D9D9D9"/>
                                  </w:tcBorders>
                                </w:tcPr>
                                <w:p w14:paraId="552766BE" w14:textId="77777777" w:rsidR="00433F0F" w:rsidRDefault="00433F0F"/>
                              </w:tc>
                              <w:tc>
                                <w:tcPr>
                                  <w:tcW w:w="677" w:type="dxa"/>
                                  <w:gridSpan w:val="3"/>
                                  <w:tcBorders>
                                    <w:top w:val="nil"/>
                                    <w:left w:val="single" w:sz="6" w:space="0" w:color="D9D9D9"/>
                                    <w:bottom w:val="nil"/>
                                    <w:right w:val="single" w:sz="6" w:space="0" w:color="D9D9D9"/>
                                  </w:tcBorders>
                                </w:tcPr>
                                <w:p w14:paraId="639D64D5" w14:textId="77777777" w:rsidR="00433F0F" w:rsidRDefault="00433F0F"/>
                              </w:tc>
                              <w:tc>
                                <w:tcPr>
                                  <w:tcW w:w="691" w:type="dxa"/>
                                  <w:tcBorders>
                                    <w:top w:val="nil"/>
                                    <w:left w:val="single" w:sz="6" w:space="0" w:color="D9D9D9"/>
                                    <w:bottom w:val="nil"/>
                                    <w:right w:val="single" w:sz="6" w:space="0" w:color="D9D9D9"/>
                                  </w:tcBorders>
                                </w:tcPr>
                                <w:p w14:paraId="2832291B" w14:textId="77777777" w:rsidR="00433F0F" w:rsidRDefault="00433F0F"/>
                              </w:tc>
                              <w:tc>
                                <w:tcPr>
                                  <w:tcW w:w="696" w:type="dxa"/>
                                  <w:tcBorders>
                                    <w:top w:val="nil"/>
                                    <w:left w:val="single" w:sz="6" w:space="0" w:color="D9D9D9"/>
                                    <w:bottom w:val="nil"/>
                                    <w:right w:val="single" w:sz="6" w:space="0" w:color="D9D9D9"/>
                                  </w:tcBorders>
                                </w:tcPr>
                                <w:p w14:paraId="275FAF9A" w14:textId="77777777" w:rsidR="00433F0F" w:rsidRDefault="00433F0F"/>
                              </w:tc>
                              <w:tc>
                                <w:tcPr>
                                  <w:tcW w:w="691" w:type="dxa"/>
                                  <w:tcBorders>
                                    <w:top w:val="nil"/>
                                    <w:left w:val="single" w:sz="6" w:space="0" w:color="D9D9D9"/>
                                    <w:bottom w:val="nil"/>
                                    <w:right w:val="single" w:sz="6" w:space="0" w:color="D9D9D9"/>
                                  </w:tcBorders>
                                </w:tcPr>
                                <w:p w14:paraId="1CE062AA" w14:textId="77777777" w:rsidR="00433F0F" w:rsidRDefault="00433F0F"/>
                              </w:tc>
                              <w:tc>
                                <w:tcPr>
                                  <w:tcW w:w="696" w:type="dxa"/>
                                  <w:tcBorders>
                                    <w:top w:val="nil"/>
                                    <w:left w:val="single" w:sz="6" w:space="0" w:color="D9D9D9"/>
                                    <w:bottom w:val="nil"/>
                                    <w:right w:val="single" w:sz="6" w:space="0" w:color="D9D9D9"/>
                                  </w:tcBorders>
                                </w:tcPr>
                                <w:p w14:paraId="6735E4AE" w14:textId="77777777" w:rsidR="00433F0F" w:rsidRDefault="00433F0F"/>
                              </w:tc>
                              <w:tc>
                                <w:tcPr>
                                  <w:tcW w:w="691" w:type="dxa"/>
                                  <w:tcBorders>
                                    <w:top w:val="nil"/>
                                    <w:left w:val="single" w:sz="6" w:space="0" w:color="D9D9D9"/>
                                    <w:bottom w:val="nil"/>
                                    <w:right w:val="single" w:sz="6" w:space="0" w:color="D9D9D9"/>
                                  </w:tcBorders>
                                </w:tcPr>
                                <w:p w14:paraId="1992C7A5" w14:textId="77777777" w:rsidR="00433F0F" w:rsidRDefault="00433F0F"/>
                              </w:tc>
                              <w:tc>
                                <w:tcPr>
                                  <w:tcW w:w="691" w:type="dxa"/>
                                  <w:tcBorders>
                                    <w:top w:val="nil"/>
                                    <w:left w:val="single" w:sz="6" w:space="0" w:color="D9D9D9"/>
                                    <w:bottom w:val="nil"/>
                                    <w:right w:val="single" w:sz="6" w:space="0" w:color="D9D9D9"/>
                                  </w:tcBorders>
                                </w:tcPr>
                                <w:p w14:paraId="2F01D604" w14:textId="77777777" w:rsidR="00433F0F" w:rsidRDefault="00433F0F"/>
                              </w:tc>
                              <w:tc>
                                <w:tcPr>
                                  <w:tcW w:w="271" w:type="dxa"/>
                                  <w:gridSpan w:val="2"/>
                                  <w:tcBorders>
                                    <w:top w:val="nil"/>
                                    <w:left w:val="single" w:sz="6" w:space="0" w:color="D9D9D9"/>
                                    <w:bottom w:val="nil"/>
                                    <w:right w:val="nil"/>
                                  </w:tcBorders>
                                </w:tcPr>
                                <w:p w14:paraId="747C1F75" w14:textId="77777777" w:rsidR="00433F0F" w:rsidRDefault="00433F0F"/>
                              </w:tc>
                              <w:tc>
                                <w:tcPr>
                                  <w:tcW w:w="53" w:type="dxa"/>
                                  <w:vMerge/>
                                  <w:tcBorders>
                                    <w:left w:val="nil"/>
                                    <w:bottom w:val="nil"/>
                                    <w:right w:val="nil"/>
                                  </w:tcBorders>
                                </w:tcPr>
                                <w:p w14:paraId="58CFBAB2" w14:textId="77777777" w:rsidR="00433F0F" w:rsidRDefault="00433F0F"/>
                              </w:tc>
                            </w:tr>
                          </w:tbl>
                          <w:p w14:paraId="36FB39CF" w14:textId="77777777" w:rsidR="00433F0F" w:rsidRDefault="00433F0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8E3D99" id="_x0000_t202" coordsize="21600,21600" o:spt="202" path="m,l,21600r21600,l21600,xe">
                <v:stroke joinstyle="miter"/>
                <v:path gradientshapeok="t" o:connecttype="rect"/>
              </v:shapetype>
              <v:shape id="Text Box 357" o:spid="_x0000_s1026" type="#_x0000_t202" style="position:absolute;left:0;text-align:left;margin-left:199.6pt;margin-top:222.4pt;width:293.1pt;height:120.85pt;z-index:-507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695"/>
                        <w:gridCol w:w="422"/>
                        <w:gridCol w:w="99"/>
                        <w:gridCol w:w="156"/>
                        <w:gridCol w:w="691"/>
                        <w:gridCol w:w="696"/>
                        <w:gridCol w:w="691"/>
                        <w:gridCol w:w="696"/>
                        <w:gridCol w:w="691"/>
                        <w:gridCol w:w="691"/>
                        <w:gridCol w:w="159"/>
                        <w:gridCol w:w="113"/>
                        <w:gridCol w:w="53"/>
                      </w:tblGrid>
                      <w:tr w:rsidR="00433F0F" w14:paraId="18AC85B3" w14:textId="77777777">
                        <w:trPr>
                          <w:trHeight w:hRule="exact" w:val="125"/>
                        </w:trPr>
                        <w:tc>
                          <w:tcPr>
                            <w:tcW w:w="1117" w:type="dxa"/>
                            <w:gridSpan w:val="2"/>
                            <w:tcBorders>
                              <w:top w:val="nil"/>
                              <w:left w:val="single" w:sz="6" w:space="0" w:color="D9D9D9"/>
                              <w:bottom w:val="nil"/>
                              <w:right w:val="nil"/>
                            </w:tcBorders>
                            <w:shd w:val="clear" w:color="auto" w:fill="FFC000"/>
                          </w:tcPr>
                          <w:p w14:paraId="42420C62" w14:textId="77777777" w:rsidR="00433F0F" w:rsidRDefault="00433F0F"/>
                        </w:tc>
                        <w:tc>
                          <w:tcPr>
                            <w:tcW w:w="98" w:type="dxa"/>
                            <w:tcBorders>
                              <w:top w:val="single" w:sz="6" w:space="0" w:color="auto"/>
                              <w:left w:val="single" w:sz="6" w:space="0" w:color="auto"/>
                              <w:bottom w:val="single" w:sz="6" w:space="0" w:color="auto"/>
                              <w:right w:val="single" w:sz="6" w:space="0" w:color="auto"/>
                            </w:tcBorders>
                          </w:tcPr>
                          <w:p w14:paraId="7AE1DBC6" w14:textId="77777777" w:rsidR="00433F0F" w:rsidRDefault="00433F0F"/>
                        </w:tc>
                        <w:tc>
                          <w:tcPr>
                            <w:tcW w:w="156" w:type="dxa"/>
                            <w:tcBorders>
                              <w:top w:val="single" w:sz="6" w:space="0" w:color="auto"/>
                              <w:left w:val="single" w:sz="6" w:space="0" w:color="auto"/>
                              <w:bottom w:val="single" w:sz="6" w:space="0" w:color="auto"/>
                              <w:right w:val="single" w:sz="6" w:space="0" w:color="auto"/>
                            </w:tcBorders>
                          </w:tcPr>
                          <w:p w14:paraId="45B92268"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A69C3C6"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76887485"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BEAFA3D"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308EF3F7"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773223AB"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598F4843"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68D416F7"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2B81FFC3"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353DA33F" w14:textId="77777777" w:rsidR="00433F0F" w:rsidRDefault="00433F0F"/>
                        </w:tc>
                      </w:tr>
                      <w:tr w:rsidR="00433F0F" w14:paraId="750C5407" w14:textId="77777777">
                        <w:trPr>
                          <w:trHeight w:hRule="exact" w:val="125"/>
                        </w:trPr>
                        <w:tc>
                          <w:tcPr>
                            <w:tcW w:w="1117" w:type="dxa"/>
                            <w:gridSpan w:val="2"/>
                            <w:tcBorders>
                              <w:top w:val="nil"/>
                              <w:left w:val="single" w:sz="6" w:space="0" w:color="D9D9D9"/>
                              <w:bottom w:val="nil"/>
                              <w:right w:val="nil"/>
                            </w:tcBorders>
                            <w:shd w:val="clear" w:color="auto" w:fill="A4A4A4"/>
                          </w:tcPr>
                          <w:p w14:paraId="2D91E764" w14:textId="77777777" w:rsidR="00433F0F" w:rsidRDefault="00433F0F"/>
                        </w:tc>
                        <w:tc>
                          <w:tcPr>
                            <w:tcW w:w="98" w:type="dxa"/>
                            <w:tcBorders>
                              <w:top w:val="single" w:sz="6" w:space="0" w:color="auto"/>
                              <w:left w:val="single" w:sz="6" w:space="0" w:color="auto"/>
                              <w:bottom w:val="single" w:sz="6" w:space="0" w:color="auto"/>
                              <w:right w:val="single" w:sz="6" w:space="0" w:color="auto"/>
                            </w:tcBorders>
                          </w:tcPr>
                          <w:p w14:paraId="5166A61E" w14:textId="77777777" w:rsidR="00433F0F" w:rsidRDefault="00433F0F"/>
                        </w:tc>
                        <w:tc>
                          <w:tcPr>
                            <w:tcW w:w="156" w:type="dxa"/>
                            <w:tcBorders>
                              <w:top w:val="single" w:sz="6" w:space="0" w:color="auto"/>
                              <w:left w:val="single" w:sz="6" w:space="0" w:color="auto"/>
                              <w:bottom w:val="single" w:sz="6" w:space="0" w:color="auto"/>
                              <w:right w:val="single" w:sz="6" w:space="0" w:color="auto"/>
                            </w:tcBorders>
                          </w:tcPr>
                          <w:p w14:paraId="69FFAEFA"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10E8A41C"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47EC803E"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57009B98"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4D5E0496"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2AE2DDB0"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5C5F71B1"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54997B73"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1F21D70D"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7043D341" w14:textId="77777777" w:rsidR="00433F0F" w:rsidRDefault="00433F0F"/>
                        </w:tc>
                      </w:tr>
                      <w:tr w:rsidR="00433F0F" w14:paraId="379A5CD1" w14:textId="77777777">
                        <w:trPr>
                          <w:trHeight w:hRule="exact" w:val="130"/>
                        </w:trPr>
                        <w:tc>
                          <w:tcPr>
                            <w:tcW w:w="1117" w:type="dxa"/>
                            <w:gridSpan w:val="2"/>
                            <w:tcBorders>
                              <w:top w:val="nil"/>
                              <w:left w:val="single" w:sz="6" w:space="0" w:color="D9D9D9"/>
                              <w:bottom w:val="nil"/>
                              <w:right w:val="nil"/>
                            </w:tcBorders>
                            <w:shd w:val="clear" w:color="auto" w:fill="EC7C30"/>
                          </w:tcPr>
                          <w:p w14:paraId="750094A3" w14:textId="77777777" w:rsidR="00433F0F" w:rsidRDefault="00433F0F"/>
                        </w:tc>
                        <w:tc>
                          <w:tcPr>
                            <w:tcW w:w="98" w:type="dxa"/>
                            <w:tcBorders>
                              <w:top w:val="single" w:sz="6" w:space="0" w:color="auto"/>
                              <w:left w:val="single" w:sz="6" w:space="0" w:color="auto"/>
                              <w:bottom w:val="single" w:sz="6" w:space="0" w:color="auto"/>
                              <w:right w:val="single" w:sz="6" w:space="0" w:color="auto"/>
                            </w:tcBorders>
                          </w:tcPr>
                          <w:p w14:paraId="32533A69" w14:textId="77777777" w:rsidR="00433F0F" w:rsidRDefault="00433F0F"/>
                        </w:tc>
                        <w:tc>
                          <w:tcPr>
                            <w:tcW w:w="156" w:type="dxa"/>
                            <w:tcBorders>
                              <w:top w:val="single" w:sz="6" w:space="0" w:color="auto"/>
                              <w:left w:val="single" w:sz="6" w:space="0" w:color="auto"/>
                              <w:bottom w:val="single" w:sz="6" w:space="0" w:color="auto"/>
                              <w:right w:val="single" w:sz="6" w:space="0" w:color="auto"/>
                            </w:tcBorders>
                          </w:tcPr>
                          <w:p w14:paraId="3DF49819"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B7BDBA2"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09A5CCEB"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38B2F89C"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44F85D13"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07178B08"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2D3D5F50"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267E5CC0"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58B8FFAD"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4C356617" w14:textId="77777777" w:rsidR="00433F0F" w:rsidRDefault="00433F0F"/>
                        </w:tc>
                      </w:tr>
                      <w:tr w:rsidR="00433F0F" w14:paraId="410F1028" w14:textId="77777777">
                        <w:trPr>
                          <w:trHeight w:hRule="exact" w:val="226"/>
                        </w:trPr>
                        <w:tc>
                          <w:tcPr>
                            <w:tcW w:w="695" w:type="dxa"/>
                            <w:tcBorders>
                              <w:top w:val="nil"/>
                              <w:left w:val="single" w:sz="6" w:space="0" w:color="D9D9D9"/>
                              <w:bottom w:val="nil"/>
                              <w:right w:val="single" w:sz="6" w:space="0" w:color="D9D9D9"/>
                            </w:tcBorders>
                          </w:tcPr>
                          <w:p w14:paraId="37E79D4F" w14:textId="77777777" w:rsidR="00433F0F" w:rsidRDefault="00433F0F"/>
                        </w:tc>
                        <w:tc>
                          <w:tcPr>
                            <w:tcW w:w="677" w:type="dxa"/>
                            <w:gridSpan w:val="3"/>
                            <w:tcBorders>
                              <w:top w:val="nil"/>
                              <w:left w:val="single" w:sz="6" w:space="0" w:color="D9D9D9"/>
                              <w:bottom w:val="nil"/>
                              <w:right w:val="single" w:sz="6" w:space="0" w:color="D9D9D9"/>
                            </w:tcBorders>
                          </w:tcPr>
                          <w:p w14:paraId="4B8AC24E"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254D05AD"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16DF8170"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17755306"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0AFEBC8A"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993A5D0"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04D18CB"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08BD03BC"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5644EA8F"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2CE750AF" w14:textId="77777777" w:rsidR="00433F0F" w:rsidRDefault="00433F0F"/>
                        </w:tc>
                      </w:tr>
                      <w:tr w:rsidR="00433F0F" w14:paraId="644DED36" w14:textId="77777777">
                        <w:trPr>
                          <w:trHeight w:hRule="exact" w:val="125"/>
                        </w:trPr>
                        <w:tc>
                          <w:tcPr>
                            <w:tcW w:w="1216" w:type="dxa"/>
                            <w:gridSpan w:val="3"/>
                            <w:tcBorders>
                              <w:top w:val="nil"/>
                              <w:left w:val="single" w:sz="6" w:space="0" w:color="D9D9D9"/>
                              <w:bottom w:val="nil"/>
                              <w:right w:val="nil"/>
                            </w:tcBorders>
                            <w:shd w:val="clear" w:color="auto" w:fill="FFC000"/>
                          </w:tcPr>
                          <w:p w14:paraId="79EBAC6A" w14:textId="77777777" w:rsidR="00433F0F" w:rsidRDefault="00433F0F"/>
                        </w:tc>
                        <w:tc>
                          <w:tcPr>
                            <w:tcW w:w="156" w:type="dxa"/>
                            <w:vMerge w:val="restart"/>
                            <w:tcBorders>
                              <w:top w:val="nil"/>
                              <w:left w:val="nil"/>
                              <w:right w:val="single" w:sz="6" w:space="0" w:color="D9D9D9"/>
                            </w:tcBorders>
                          </w:tcPr>
                          <w:p w14:paraId="61424F33"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47E5388F"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3FB7A868"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03C46B30"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2150B5E7"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305F31DD"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4F08C80C"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1EEF4941"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5CDA14BC"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355A4D22" w14:textId="77777777" w:rsidR="00433F0F" w:rsidRDefault="00433F0F"/>
                        </w:tc>
                      </w:tr>
                      <w:tr w:rsidR="00433F0F" w14:paraId="2E5FCF26" w14:textId="77777777">
                        <w:trPr>
                          <w:trHeight w:hRule="exact" w:val="125"/>
                        </w:trPr>
                        <w:tc>
                          <w:tcPr>
                            <w:tcW w:w="1216" w:type="dxa"/>
                            <w:gridSpan w:val="3"/>
                            <w:tcBorders>
                              <w:top w:val="nil"/>
                              <w:left w:val="single" w:sz="6" w:space="0" w:color="D9D9D9"/>
                              <w:bottom w:val="nil"/>
                              <w:right w:val="nil"/>
                            </w:tcBorders>
                            <w:shd w:val="clear" w:color="auto" w:fill="A4A4A4"/>
                          </w:tcPr>
                          <w:p w14:paraId="1C9224FC" w14:textId="77777777" w:rsidR="00433F0F" w:rsidRDefault="00433F0F"/>
                        </w:tc>
                        <w:tc>
                          <w:tcPr>
                            <w:tcW w:w="156" w:type="dxa"/>
                            <w:vMerge/>
                            <w:tcBorders>
                              <w:left w:val="nil"/>
                              <w:bottom w:val="nil"/>
                              <w:right w:val="single" w:sz="6" w:space="0" w:color="D9D9D9"/>
                            </w:tcBorders>
                          </w:tcPr>
                          <w:p w14:paraId="2DA18E65"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29E09109"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2728BFAB"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14DBBD7"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7E2C1433"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7C0FD459"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065242DC"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1CDBB463"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33A3F1DD"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33827218" w14:textId="77777777" w:rsidR="00433F0F" w:rsidRDefault="00433F0F"/>
                        </w:tc>
                      </w:tr>
                      <w:tr w:rsidR="00433F0F" w14:paraId="0B1D9012" w14:textId="77777777">
                        <w:trPr>
                          <w:trHeight w:hRule="exact" w:val="125"/>
                        </w:trPr>
                        <w:tc>
                          <w:tcPr>
                            <w:tcW w:w="1117" w:type="dxa"/>
                            <w:gridSpan w:val="2"/>
                            <w:tcBorders>
                              <w:top w:val="nil"/>
                              <w:left w:val="single" w:sz="6" w:space="0" w:color="D9D9D9"/>
                              <w:bottom w:val="nil"/>
                              <w:right w:val="nil"/>
                            </w:tcBorders>
                            <w:shd w:val="clear" w:color="auto" w:fill="EC7C30"/>
                          </w:tcPr>
                          <w:p w14:paraId="2C9AA2C6" w14:textId="77777777" w:rsidR="00433F0F" w:rsidRDefault="00433F0F"/>
                        </w:tc>
                        <w:tc>
                          <w:tcPr>
                            <w:tcW w:w="254" w:type="dxa"/>
                            <w:gridSpan w:val="2"/>
                            <w:tcBorders>
                              <w:top w:val="nil"/>
                              <w:left w:val="nil"/>
                              <w:bottom w:val="nil"/>
                              <w:right w:val="single" w:sz="6" w:space="0" w:color="D9D9D9"/>
                            </w:tcBorders>
                          </w:tcPr>
                          <w:p w14:paraId="436341B9"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51DD2E19"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2D3E5165"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4AC56123"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112C6691"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F677CE6"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702F748B"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6796F566"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25514277"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396FA519" w14:textId="77777777" w:rsidR="00433F0F" w:rsidRDefault="00433F0F"/>
                        </w:tc>
                      </w:tr>
                      <w:tr w:rsidR="00433F0F" w14:paraId="04D75424" w14:textId="77777777">
                        <w:trPr>
                          <w:trHeight w:hRule="exact" w:val="230"/>
                        </w:trPr>
                        <w:tc>
                          <w:tcPr>
                            <w:tcW w:w="695" w:type="dxa"/>
                            <w:tcBorders>
                              <w:top w:val="nil"/>
                              <w:left w:val="single" w:sz="6" w:space="0" w:color="D9D9D9"/>
                              <w:bottom w:val="nil"/>
                              <w:right w:val="single" w:sz="6" w:space="0" w:color="D9D9D9"/>
                            </w:tcBorders>
                          </w:tcPr>
                          <w:p w14:paraId="082CA9CE" w14:textId="77777777" w:rsidR="00433F0F" w:rsidRDefault="00433F0F"/>
                        </w:tc>
                        <w:tc>
                          <w:tcPr>
                            <w:tcW w:w="677" w:type="dxa"/>
                            <w:gridSpan w:val="3"/>
                            <w:tcBorders>
                              <w:top w:val="nil"/>
                              <w:left w:val="single" w:sz="6" w:space="0" w:color="D9D9D9"/>
                              <w:bottom w:val="nil"/>
                              <w:right w:val="single" w:sz="6" w:space="0" w:color="D9D9D9"/>
                            </w:tcBorders>
                          </w:tcPr>
                          <w:p w14:paraId="347AFE35"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D76FDD5"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08F4D8A2"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342762E5"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6609ACD4"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1C381F5A"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30178D79"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129B2344"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64A4A60B"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1B82D2A2" w14:textId="77777777" w:rsidR="00433F0F" w:rsidRDefault="00433F0F"/>
                        </w:tc>
                      </w:tr>
                      <w:tr w:rsidR="00433F0F" w14:paraId="14E54C07" w14:textId="77777777">
                        <w:trPr>
                          <w:trHeight w:hRule="exact" w:val="125"/>
                        </w:trPr>
                        <w:tc>
                          <w:tcPr>
                            <w:tcW w:w="5800" w:type="dxa"/>
                            <w:gridSpan w:val="12"/>
                            <w:tcBorders>
                              <w:top w:val="nil"/>
                              <w:left w:val="single" w:sz="6" w:space="0" w:color="D9D9D9"/>
                              <w:bottom w:val="nil"/>
                              <w:right w:val="nil"/>
                            </w:tcBorders>
                            <w:shd w:val="clear" w:color="auto" w:fill="FFC000"/>
                          </w:tcPr>
                          <w:p w14:paraId="53C3A0E6"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13007DC3" w14:textId="77777777" w:rsidR="00433F0F" w:rsidRDefault="00433F0F"/>
                        </w:tc>
                      </w:tr>
                      <w:tr w:rsidR="00433F0F" w14:paraId="6E1B5509" w14:textId="77777777">
                        <w:trPr>
                          <w:trHeight w:hRule="exact" w:val="125"/>
                        </w:trPr>
                        <w:tc>
                          <w:tcPr>
                            <w:tcW w:w="5800" w:type="dxa"/>
                            <w:gridSpan w:val="12"/>
                            <w:tcBorders>
                              <w:top w:val="nil"/>
                              <w:left w:val="single" w:sz="6" w:space="0" w:color="D9D9D9"/>
                              <w:bottom w:val="nil"/>
                              <w:right w:val="nil"/>
                            </w:tcBorders>
                            <w:shd w:val="clear" w:color="auto" w:fill="A4A4A4"/>
                          </w:tcPr>
                          <w:p w14:paraId="3BA26622"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60350C07" w14:textId="77777777" w:rsidR="00433F0F" w:rsidRDefault="00433F0F"/>
                        </w:tc>
                      </w:tr>
                      <w:tr w:rsidR="00433F0F" w14:paraId="4C94F9E0" w14:textId="77777777">
                        <w:trPr>
                          <w:trHeight w:hRule="exact" w:val="125"/>
                        </w:trPr>
                        <w:tc>
                          <w:tcPr>
                            <w:tcW w:w="5800" w:type="dxa"/>
                            <w:gridSpan w:val="12"/>
                            <w:tcBorders>
                              <w:top w:val="nil"/>
                              <w:left w:val="single" w:sz="6" w:space="0" w:color="D9D9D9"/>
                              <w:bottom w:val="nil"/>
                              <w:right w:val="nil"/>
                            </w:tcBorders>
                            <w:shd w:val="clear" w:color="auto" w:fill="EC7C30"/>
                          </w:tcPr>
                          <w:p w14:paraId="299A3B13"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1CD904AC" w14:textId="77777777" w:rsidR="00433F0F" w:rsidRDefault="00433F0F"/>
                        </w:tc>
                      </w:tr>
                      <w:tr w:rsidR="00433F0F" w14:paraId="272E8615" w14:textId="77777777">
                        <w:trPr>
                          <w:trHeight w:hRule="exact" w:val="230"/>
                        </w:trPr>
                        <w:tc>
                          <w:tcPr>
                            <w:tcW w:w="695" w:type="dxa"/>
                            <w:tcBorders>
                              <w:top w:val="nil"/>
                              <w:left w:val="single" w:sz="6" w:space="0" w:color="D9D9D9"/>
                              <w:bottom w:val="nil"/>
                              <w:right w:val="single" w:sz="6" w:space="0" w:color="D9D9D9"/>
                            </w:tcBorders>
                          </w:tcPr>
                          <w:p w14:paraId="0A42D37B" w14:textId="77777777" w:rsidR="00433F0F" w:rsidRDefault="00433F0F"/>
                        </w:tc>
                        <w:tc>
                          <w:tcPr>
                            <w:tcW w:w="677" w:type="dxa"/>
                            <w:gridSpan w:val="3"/>
                            <w:tcBorders>
                              <w:top w:val="nil"/>
                              <w:left w:val="single" w:sz="6" w:space="0" w:color="D9D9D9"/>
                              <w:bottom w:val="nil"/>
                              <w:right w:val="single" w:sz="6" w:space="0" w:color="D9D9D9"/>
                            </w:tcBorders>
                          </w:tcPr>
                          <w:p w14:paraId="40B7C5A3" w14:textId="77777777" w:rsidR="00433F0F" w:rsidRDefault="00433F0F"/>
                        </w:tc>
                        <w:tc>
                          <w:tcPr>
                            <w:tcW w:w="691" w:type="dxa"/>
                            <w:tcBorders>
                              <w:top w:val="nil"/>
                              <w:left w:val="single" w:sz="6" w:space="0" w:color="D9D9D9"/>
                              <w:bottom w:val="nil"/>
                              <w:right w:val="single" w:sz="6" w:space="0" w:color="D9D9D9"/>
                            </w:tcBorders>
                          </w:tcPr>
                          <w:p w14:paraId="6525E1A5" w14:textId="77777777" w:rsidR="00433F0F" w:rsidRDefault="00433F0F"/>
                        </w:tc>
                        <w:tc>
                          <w:tcPr>
                            <w:tcW w:w="696" w:type="dxa"/>
                            <w:tcBorders>
                              <w:top w:val="nil"/>
                              <w:left w:val="single" w:sz="6" w:space="0" w:color="D9D9D9"/>
                              <w:bottom w:val="nil"/>
                              <w:right w:val="single" w:sz="6" w:space="0" w:color="D9D9D9"/>
                            </w:tcBorders>
                          </w:tcPr>
                          <w:p w14:paraId="794E5233" w14:textId="77777777" w:rsidR="00433F0F" w:rsidRDefault="00433F0F"/>
                        </w:tc>
                        <w:tc>
                          <w:tcPr>
                            <w:tcW w:w="691" w:type="dxa"/>
                            <w:tcBorders>
                              <w:top w:val="nil"/>
                              <w:left w:val="single" w:sz="6" w:space="0" w:color="D9D9D9"/>
                              <w:bottom w:val="nil"/>
                              <w:right w:val="single" w:sz="6" w:space="0" w:color="D9D9D9"/>
                            </w:tcBorders>
                          </w:tcPr>
                          <w:p w14:paraId="4CB477DF" w14:textId="77777777" w:rsidR="00433F0F" w:rsidRDefault="00433F0F"/>
                        </w:tc>
                        <w:tc>
                          <w:tcPr>
                            <w:tcW w:w="696" w:type="dxa"/>
                            <w:tcBorders>
                              <w:top w:val="nil"/>
                              <w:left w:val="single" w:sz="6" w:space="0" w:color="D9D9D9"/>
                              <w:bottom w:val="nil"/>
                              <w:right w:val="single" w:sz="6" w:space="0" w:color="D9D9D9"/>
                            </w:tcBorders>
                          </w:tcPr>
                          <w:p w14:paraId="42677DE7" w14:textId="77777777" w:rsidR="00433F0F" w:rsidRDefault="00433F0F"/>
                        </w:tc>
                        <w:tc>
                          <w:tcPr>
                            <w:tcW w:w="691" w:type="dxa"/>
                            <w:tcBorders>
                              <w:top w:val="nil"/>
                              <w:left w:val="single" w:sz="6" w:space="0" w:color="D9D9D9"/>
                              <w:bottom w:val="nil"/>
                              <w:right w:val="single" w:sz="6" w:space="0" w:color="D9D9D9"/>
                            </w:tcBorders>
                          </w:tcPr>
                          <w:p w14:paraId="1755E33C" w14:textId="77777777" w:rsidR="00433F0F" w:rsidRDefault="00433F0F"/>
                        </w:tc>
                        <w:tc>
                          <w:tcPr>
                            <w:tcW w:w="691" w:type="dxa"/>
                            <w:tcBorders>
                              <w:top w:val="nil"/>
                              <w:left w:val="single" w:sz="6" w:space="0" w:color="D9D9D9"/>
                              <w:bottom w:val="nil"/>
                              <w:right w:val="single" w:sz="6" w:space="0" w:color="D9D9D9"/>
                            </w:tcBorders>
                          </w:tcPr>
                          <w:p w14:paraId="54FB1FE1" w14:textId="77777777" w:rsidR="00433F0F" w:rsidRDefault="00433F0F"/>
                        </w:tc>
                        <w:tc>
                          <w:tcPr>
                            <w:tcW w:w="324" w:type="dxa"/>
                            <w:gridSpan w:val="3"/>
                            <w:tcBorders>
                              <w:top w:val="nil"/>
                              <w:left w:val="single" w:sz="6" w:space="0" w:color="D9D9D9"/>
                              <w:bottom w:val="nil"/>
                              <w:right w:val="nil"/>
                            </w:tcBorders>
                          </w:tcPr>
                          <w:p w14:paraId="4102E596" w14:textId="77777777" w:rsidR="00433F0F" w:rsidRDefault="00433F0F"/>
                        </w:tc>
                      </w:tr>
                      <w:tr w:rsidR="00433F0F" w14:paraId="744A6049" w14:textId="77777777">
                        <w:trPr>
                          <w:trHeight w:hRule="exact" w:val="125"/>
                        </w:trPr>
                        <w:tc>
                          <w:tcPr>
                            <w:tcW w:w="5687" w:type="dxa"/>
                            <w:gridSpan w:val="11"/>
                            <w:tcBorders>
                              <w:top w:val="nil"/>
                              <w:left w:val="single" w:sz="6" w:space="0" w:color="D9D9D9"/>
                              <w:bottom w:val="nil"/>
                              <w:right w:val="nil"/>
                            </w:tcBorders>
                            <w:shd w:val="clear" w:color="auto" w:fill="FFC000"/>
                          </w:tcPr>
                          <w:p w14:paraId="3EDA9E42" w14:textId="77777777" w:rsidR="00433F0F" w:rsidRDefault="00433F0F"/>
                        </w:tc>
                        <w:tc>
                          <w:tcPr>
                            <w:tcW w:w="166" w:type="dxa"/>
                            <w:gridSpan w:val="2"/>
                            <w:vMerge w:val="restart"/>
                            <w:tcBorders>
                              <w:top w:val="nil"/>
                              <w:left w:val="nil"/>
                              <w:right w:val="nil"/>
                            </w:tcBorders>
                          </w:tcPr>
                          <w:p w14:paraId="63F62084" w14:textId="77777777" w:rsidR="00433F0F" w:rsidRDefault="00433F0F"/>
                        </w:tc>
                      </w:tr>
                      <w:tr w:rsidR="00433F0F" w14:paraId="1BAE7EF7" w14:textId="77777777">
                        <w:trPr>
                          <w:trHeight w:hRule="exact" w:val="125"/>
                        </w:trPr>
                        <w:tc>
                          <w:tcPr>
                            <w:tcW w:w="5687" w:type="dxa"/>
                            <w:gridSpan w:val="11"/>
                            <w:tcBorders>
                              <w:top w:val="nil"/>
                              <w:left w:val="single" w:sz="6" w:space="0" w:color="D9D9D9"/>
                              <w:bottom w:val="nil"/>
                              <w:right w:val="nil"/>
                            </w:tcBorders>
                            <w:shd w:val="clear" w:color="auto" w:fill="A4A4A4"/>
                          </w:tcPr>
                          <w:p w14:paraId="645CC5C8" w14:textId="77777777" w:rsidR="00433F0F" w:rsidRDefault="00433F0F"/>
                        </w:tc>
                        <w:tc>
                          <w:tcPr>
                            <w:tcW w:w="166" w:type="dxa"/>
                            <w:gridSpan w:val="2"/>
                            <w:vMerge/>
                            <w:tcBorders>
                              <w:left w:val="nil"/>
                              <w:bottom w:val="nil"/>
                              <w:right w:val="nil"/>
                            </w:tcBorders>
                          </w:tcPr>
                          <w:p w14:paraId="561C6DD6" w14:textId="77777777" w:rsidR="00433F0F" w:rsidRDefault="00433F0F"/>
                        </w:tc>
                      </w:tr>
                      <w:tr w:rsidR="00433F0F" w14:paraId="039DBB4F" w14:textId="77777777">
                        <w:trPr>
                          <w:trHeight w:hRule="exact" w:val="125"/>
                        </w:trPr>
                        <w:tc>
                          <w:tcPr>
                            <w:tcW w:w="5800" w:type="dxa"/>
                            <w:gridSpan w:val="12"/>
                            <w:tcBorders>
                              <w:top w:val="nil"/>
                              <w:left w:val="single" w:sz="6" w:space="0" w:color="D9D9D9"/>
                              <w:bottom w:val="nil"/>
                              <w:right w:val="nil"/>
                            </w:tcBorders>
                            <w:shd w:val="clear" w:color="auto" w:fill="EC7C30"/>
                          </w:tcPr>
                          <w:p w14:paraId="10498381" w14:textId="77777777" w:rsidR="00433F0F" w:rsidRDefault="00433F0F"/>
                        </w:tc>
                        <w:tc>
                          <w:tcPr>
                            <w:tcW w:w="53" w:type="dxa"/>
                            <w:vMerge w:val="restart"/>
                            <w:tcBorders>
                              <w:top w:val="nil"/>
                              <w:left w:val="nil"/>
                              <w:right w:val="nil"/>
                            </w:tcBorders>
                          </w:tcPr>
                          <w:p w14:paraId="6F46A10F" w14:textId="77777777" w:rsidR="00433F0F" w:rsidRDefault="00433F0F"/>
                        </w:tc>
                      </w:tr>
                      <w:tr w:rsidR="00433F0F" w14:paraId="343A2DC9" w14:textId="77777777">
                        <w:trPr>
                          <w:trHeight w:hRule="exact" w:val="115"/>
                        </w:trPr>
                        <w:tc>
                          <w:tcPr>
                            <w:tcW w:w="695" w:type="dxa"/>
                            <w:tcBorders>
                              <w:top w:val="nil"/>
                              <w:left w:val="single" w:sz="6" w:space="0" w:color="D9D9D9"/>
                              <w:bottom w:val="nil"/>
                              <w:right w:val="single" w:sz="6" w:space="0" w:color="D9D9D9"/>
                            </w:tcBorders>
                          </w:tcPr>
                          <w:p w14:paraId="552766BE" w14:textId="77777777" w:rsidR="00433F0F" w:rsidRDefault="00433F0F"/>
                        </w:tc>
                        <w:tc>
                          <w:tcPr>
                            <w:tcW w:w="677" w:type="dxa"/>
                            <w:gridSpan w:val="3"/>
                            <w:tcBorders>
                              <w:top w:val="nil"/>
                              <w:left w:val="single" w:sz="6" w:space="0" w:color="D9D9D9"/>
                              <w:bottom w:val="nil"/>
                              <w:right w:val="single" w:sz="6" w:space="0" w:color="D9D9D9"/>
                            </w:tcBorders>
                          </w:tcPr>
                          <w:p w14:paraId="639D64D5" w14:textId="77777777" w:rsidR="00433F0F" w:rsidRDefault="00433F0F"/>
                        </w:tc>
                        <w:tc>
                          <w:tcPr>
                            <w:tcW w:w="691" w:type="dxa"/>
                            <w:tcBorders>
                              <w:top w:val="nil"/>
                              <w:left w:val="single" w:sz="6" w:space="0" w:color="D9D9D9"/>
                              <w:bottom w:val="nil"/>
                              <w:right w:val="single" w:sz="6" w:space="0" w:color="D9D9D9"/>
                            </w:tcBorders>
                          </w:tcPr>
                          <w:p w14:paraId="2832291B" w14:textId="77777777" w:rsidR="00433F0F" w:rsidRDefault="00433F0F"/>
                        </w:tc>
                        <w:tc>
                          <w:tcPr>
                            <w:tcW w:w="696" w:type="dxa"/>
                            <w:tcBorders>
                              <w:top w:val="nil"/>
                              <w:left w:val="single" w:sz="6" w:space="0" w:color="D9D9D9"/>
                              <w:bottom w:val="nil"/>
                              <w:right w:val="single" w:sz="6" w:space="0" w:color="D9D9D9"/>
                            </w:tcBorders>
                          </w:tcPr>
                          <w:p w14:paraId="275FAF9A" w14:textId="77777777" w:rsidR="00433F0F" w:rsidRDefault="00433F0F"/>
                        </w:tc>
                        <w:tc>
                          <w:tcPr>
                            <w:tcW w:w="691" w:type="dxa"/>
                            <w:tcBorders>
                              <w:top w:val="nil"/>
                              <w:left w:val="single" w:sz="6" w:space="0" w:color="D9D9D9"/>
                              <w:bottom w:val="nil"/>
                              <w:right w:val="single" w:sz="6" w:space="0" w:color="D9D9D9"/>
                            </w:tcBorders>
                          </w:tcPr>
                          <w:p w14:paraId="1CE062AA" w14:textId="77777777" w:rsidR="00433F0F" w:rsidRDefault="00433F0F"/>
                        </w:tc>
                        <w:tc>
                          <w:tcPr>
                            <w:tcW w:w="696" w:type="dxa"/>
                            <w:tcBorders>
                              <w:top w:val="nil"/>
                              <w:left w:val="single" w:sz="6" w:space="0" w:color="D9D9D9"/>
                              <w:bottom w:val="nil"/>
                              <w:right w:val="single" w:sz="6" w:space="0" w:color="D9D9D9"/>
                            </w:tcBorders>
                          </w:tcPr>
                          <w:p w14:paraId="6735E4AE" w14:textId="77777777" w:rsidR="00433F0F" w:rsidRDefault="00433F0F"/>
                        </w:tc>
                        <w:tc>
                          <w:tcPr>
                            <w:tcW w:w="691" w:type="dxa"/>
                            <w:tcBorders>
                              <w:top w:val="nil"/>
                              <w:left w:val="single" w:sz="6" w:space="0" w:color="D9D9D9"/>
                              <w:bottom w:val="nil"/>
                              <w:right w:val="single" w:sz="6" w:space="0" w:color="D9D9D9"/>
                            </w:tcBorders>
                          </w:tcPr>
                          <w:p w14:paraId="1992C7A5" w14:textId="77777777" w:rsidR="00433F0F" w:rsidRDefault="00433F0F"/>
                        </w:tc>
                        <w:tc>
                          <w:tcPr>
                            <w:tcW w:w="691" w:type="dxa"/>
                            <w:tcBorders>
                              <w:top w:val="nil"/>
                              <w:left w:val="single" w:sz="6" w:space="0" w:color="D9D9D9"/>
                              <w:bottom w:val="nil"/>
                              <w:right w:val="single" w:sz="6" w:space="0" w:color="D9D9D9"/>
                            </w:tcBorders>
                          </w:tcPr>
                          <w:p w14:paraId="2F01D604" w14:textId="77777777" w:rsidR="00433F0F" w:rsidRDefault="00433F0F"/>
                        </w:tc>
                        <w:tc>
                          <w:tcPr>
                            <w:tcW w:w="271" w:type="dxa"/>
                            <w:gridSpan w:val="2"/>
                            <w:tcBorders>
                              <w:top w:val="nil"/>
                              <w:left w:val="single" w:sz="6" w:space="0" w:color="D9D9D9"/>
                              <w:bottom w:val="nil"/>
                              <w:right w:val="nil"/>
                            </w:tcBorders>
                          </w:tcPr>
                          <w:p w14:paraId="747C1F75" w14:textId="77777777" w:rsidR="00433F0F" w:rsidRDefault="00433F0F"/>
                        </w:tc>
                        <w:tc>
                          <w:tcPr>
                            <w:tcW w:w="53" w:type="dxa"/>
                            <w:vMerge/>
                            <w:tcBorders>
                              <w:left w:val="nil"/>
                              <w:bottom w:val="nil"/>
                              <w:right w:val="nil"/>
                            </w:tcBorders>
                          </w:tcPr>
                          <w:p w14:paraId="58CFBAB2" w14:textId="77777777" w:rsidR="00433F0F" w:rsidRDefault="00433F0F"/>
                        </w:tc>
                      </w:tr>
                    </w:tbl>
                    <w:p w14:paraId="36FB39CF" w14:textId="77777777" w:rsidR="00433F0F" w:rsidRDefault="00433F0F"/>
                  </w:txbxContent>
                </v:textbox>
                <w10:wrap anchorx="page"/>
              </v:shape>
            </w:pict>
          </mc:Fallback>
        </mc:AlternateContent>
      </w:r>
      <w:r w:rsidR="008B01BA">
        <w:rPr>
          <w:b/>
          <w:spacing w:val="-2"/>
          <w:sz w:val="24"/>
          <w:szCs w:val="24"/>
        </w:rPr>
        <w:t>T</w:t>
      </w:r>
      <w:r w:rsidR="008B01BA">
        <w:rPr>
          <w:b/>
          <w:sz w:val="24"/>
          <w:szCs w:val="24"/>
        </w:rPr>
        <w:t>A</w:t>
      </w:r>
      <w:r w:rsidR="008B01BA">
        <w:rPr>
          <w:b/>
          <w:spacing w:val="2"/>
          <w:sz w:val="24"/>
          <w:szCs w:val="24"/>
        </w:rPr>
        <w:t>B</w:t>
      </w:r>
      <w:r w:rsidR="008B01BA">
        <w:rPr>
          <w:b/>
          <w:spacing w:val="-2"/>
          <w:sz w:val="24"/>
          <w:szCs w:val="24"/>
        </w:rPr>
        <w:t>L</w:t>
      </w:r>
      <w:r w:rsidR="008B01BA">
        <w:rPr>
          <w:b/>
          <w:sz w:val="24"/>
          <w:szCs w:val="24"/>
        </w:rPr>
        <w:t>E</w:t>
      </w:r>
      <w:r w:rsidR="008B01BA">
        <w:rPr>
          <w:b/>
          <w:spacing w:val="-14"/>
          <w:sz w:val="24"/>
          <w:szCs w:val="24"/>
        </w:rPr>
        <w:t xml:space="preserve"> </w:t>
      </w:r>
      <w:r w:rsidR="008B01BA">
        <w:rPr>
          <w:b/>
          <w:sz w:val="24"/>
          <w:szCs w:val="24"/>
        </w:rPr>
        <w:t>1</w:t>
      </w:r>
      <w:r w:rsidR="008B01BA">
        <w:rPr>
          <w:b/>
          <w:spacing w:val="-11"/>
          <w:sz w:val="24"/>
          <w:szCs w:val="24"/>
        </w:rPr>
        <w:t xml:space="preserve"> </w:t>
      </w:r>
      <w:r w:rsidR="008B01BA">
        <w:rPr>
          <w:spacing w:val="-2"/>
          <w:sz w:val="24"/>
          <w:szCs w:val="24"/>
        </w:rPr>
        <w:t>R</w:t>
      </w:r>
      <w:r w:rsidR="008B01BA">
        <w:rPr>
          <w:spacing w:val="-1"/>
          <w:sz w:val="24"/>
          <w:szCs w:val="24"/>
        </w:rPr>
        <w:t>e</w:t>
      </w:r>
      <w:r w:rsidR="008B01BA">
        <w:rPr>
          <w:sz w:val="24"/>
          <w:szCs w:val="24"/>
        </w:rPr>
        <w:t>p</w:t>
      </w:r>
      <w:r w:rsidR="008B01BA">
        <w:rPr>
          <w:spacing w:val="1"/>
          <w:sz w:val="24"/>
          <w:szCs w:val="24"/>
        </w:rPr>
        <w:t>r</w:t>
      </w:r>
      <w:r w:rsidR="008B01BA">
        <w:rPr>
          <w:spacing w:val="-1"/>
          <w:sz w:val="24"/>
          <w:szCs w:val="24"/>
        </w:rPr>
        <w:t>e</w:t>
      </w:r>
      <w:r w:rsidR="008B01BA">
        <w:rPr>
          <w:spacing w:val="-2"/>
          <w:sz w:val="24"/>
          <w:szCs w:val="24"/>
        </w:rPr>
        <w:t>s</w:t>
      </w:r>
      <w:r w:rsidR="008B01BA">
        <w:rPr>
          <w:spacing w:val="4"/>
          <w:sz w:val="24"/>
          <w:szCs w:val="24"/>
        </w:rPr>
        <w:t>e</w:t>
      </w:r>
      <w:r w:rsidR="008B01BA">
        <w:rPr>
          <w:spacing w:val="-5"/>
          <w:sz w:val="24"/>
          <w:szCs w:val="24"/>
        </w:rPr>
        <w:t>n</w:t>
      </w:r>
      <w:r w:rsidR="008B01BA">
        <w:rPr>
          <w:spacing w:val="5"/>
          <w:sz w:val="24"/>
          <w:szCs w:val="24"/>
        </w:rPr>
        <w:t>t</w:t>
      </w:r>
      <w:r w:rsidR="008B01BA">
        <w:rPr>
          <w:sz w:val="24"/>
          <w:szCs w:val="24"/>
        </w:rPr>
        <w:t>s</w:t>
      </w:r>
      <w:r w:rsidR="008B01BA">
        <w:rPr>
          <w:spacing w:val="-14"/>
          <w:sz w:val="24"/>
          <w:szCs w:val="24"/>
        </w:rPr>
        <w:t xml:space="preserve"> </w:t>
      </w:r>
      <w:r w:rsidR="008B01BA">
        <w:rPr>
          <w:spacing w:val="5"/>
          <w:sz w:val="24"/>
          <w:szCs w:val="24"/>
        </w:rPr>
        <w:t>t</w:t>
      </w:r>
      <w:r w:rsidR="008B01BA">
        <w:rPr>
          <w:spacing w:val="-5"/>
          <w:sz w:val="24"/>
          <w:szCs w:val="24"/>
        </w:rPr>
        <w:t>h</w:t>
      </w:r>
      <w:r w:rsidR="008B01BA">
        <w:rPr>
          <w:sz w:val="24"/>
          <w:szCs w:val="24"/>
        </w:rPr>
        <w:t>e</w:t>
      </w:r>
      <w:r w:rsidR="008B01BA">
        <w:rPr>
          <w:spacing w:val="-16"/>
          <w:sz w:val="24"/>
          <w:szCs w:val="24"/>
        </w:rPr>
        <w:t xml:space="preserve"> </w:t>
      </w:r>
      <w:r w:rsidR="008B01BA">
        <w:rPr>
          <w:spacing w:val="5"/>
          <w:sz w:val="24"/>
          <w:szCs w:val="24"/>
        </w:rPr>
        <w:t>t</w:t>
      </w:r>
      <w:r w:rsidR="008B01BA">
        <w:rPr>
          <w:spacing w:val="1"/>
          <w:sz w:val="24"/>
          <w:szCs w:val="24"/>
        </w:rPr>
        <w:t>r</w:t>
      </w:r>
      <w:r w:rsidR="008B01BA">
        <w:rPr>
          <w:sz w:val="24"/>
          <w:szCs w:val="24"/>
        </w:rPr>
        <w:t>ue</w:t>
      </w:r>
      <w:r w:rsidR="008B01BA">
        <w:rPr>
          <w:spacing w:val="-13"/>
          <w:sz w:val="24"/>
          <w:szCs w:val="24"/>
        </w:rPr>
        <w:t xml:space="preserve"> </w:t>
      </w:r>
      <w:r w:rsidR="008B01BA">
        <w:rPr>
          <w:spacing w:val="-5"/>
          <w:sz w:val="24"/>
          <w:szCs w:val="24"/>
        </w:rPr>
        <w:t>p</w:t>
      </w:r>
      <w:r w:rsidR="008B01BA">
        <w:rPr>
          <w:spacing w:val="5"/>
          <w:sz w:val="24"/>
          <w:szCs w:val="24"/>
        </w:rPr>
        <w:t>o</w:t>
      </w:r>
      <w:r w:rsidR="008B01BA">
        <w:rPr>
          <w:spacing w:val="-2"/>
          <w:sz w:val="24"/>
          <w:szCs w:val="24"/>
        </w:rPr>
        <w:t>s</w:t>
      </w:r>
      <w:r w:rsidR="008B01BA">
        <w:rPr>
          <w:spacing w:val="-9"/>
          <w:sz w:val="24"/>
          <w:szCs w:val="24"/>
        </w:rPr>
        <w:t>i</w:t>
      </w:r>
      <w:r w:rsidR="008B01BA">
        <w:rPr>
          <w:spacing w:val="10"/>
          <w:sz w:val="24"/>
          <w:szCs w:val="24"/>
        </w:rPr>
        <w:t>t</w:t>
      </w:r>
      <w:r w:rsidR="008B01BA">
        <w:rPr>
          <w:spacing w:val="-4"/>
          <w:sz w:val="24"/>
          <w:szCs w:val="24"/>
        </w:rPr>
        <w:t>i</w:t>
      </w:r>
      <w:r w:rsidR="008B01BA">
        <w:rPr>
          <w:spacing w:val="-5"/>
          <w:sz w:val="24"/>
          <w:szCs w:val="24"/>
        </w:rPr>
        <w:t>v</w:t>
      </w:r>
      <w:r w:rsidR="008B01BA">
        <w:rPr>
          <w:spacing w:val="-1"/>
          <w:sz w:val="24"/>
          <w:szCs w:val="24"/>
        </w:rPr>
        <w:t>e</w:t>
      </w:r>
      <w:r w:rsidR="008B01BA">
        <w:rPr>
          <w:sz w:val="24"/>
          <w:szCs w:val="24"/>
        </w:rPr>
        <w:t>,</w:t>
      </w:r>
      <w:r w:rsidR="008B01BA">
        <w:rPr>
          <w:spacing w:val="-10"/>
          <w:sz w:val="24"/>
          <w:szCs w:val="24"/>
        </w:rPr>
        <w:t xml:space="preserve"> </w:t>
      </w:r>
      <w:r w:rsidR="008B01BA">
        <w:rPr>
          <w:spacing w:val="5"/>
          <w:sz w:val="24"/>
          <w:szCs w:val="24"/>
        </w:rPr>
        <w:t>t</w:t>
      </w:r>
      <w:r w:rsidR="008B01BA">
        <w:rPr>
          <w:spacing w:val="1"/>
          <w:sz w:val="24"/>
          <w:szCs w:val="24"/>
        </w:rPr>
        <w:t>r</w:t>
      </w:r>
      <w:r w:rsidR="008B01BA">
        <w:rPr>
          <w:sz w:val="24"/>
          <w:szCs w:val="24"/>
        </w:rPr>
        <w:t>ue</w:t>
      </w:r>
      <w:r w:rsidR="008B01BA">
        <w:rPr>
          <w:spacing w:val="-13"/>
          <w:sz w:val="24"/>
          <w:szCs w:val="24"/>
        </w:rPr>
        <w:t xml:space="preserve"> </w:t>
      </w:r>
      <w:r w:rsidR="008B01BA">
        <w:rPr>
          <w:spacing w:val="-5"/>
          <w:sz w:val="24"/>
          <w:szCs w:val="24"/>
        </w:rPr>
        <w:t>n</w:t>
      </w:r>
      <w:r w:rsidR="008B01BA">
        <w:rPr>
          <w:spacing w:val="-1"/>
          <w:sz w:val="24"/>
          <w:szCs w:val="24"/>
        </w:rPr>
        <w:t>e</w:t>
      </w:r>
      <w:r w:rsidR="008B01BA">
        <w:rPr>
          <w:sz w:val="24"/>
          <w:szCs w:val="24"/>
        </w:rPr>
        <w:t>g</w:t>
      </w:r>
      <w:r w:rsidR="008B01BA">
        <w:rPr>
          <w:spacing w:val="-1"/>
          <w:sz w:val="24"/>
          <w:szCs w:val="24"/>
        </w:rPr>
        <w:t>a</w:t>
      </w:r>
      <w:r w:rsidR="008B01BA">
        <w:rPr>
          <w:spacing w:val="5"/>
          <w:sz w:val="24"/>
          <w:szCs w:val="24"/>
        </w:rPr>
        <w:t>t</w:t>
      </w:r>
      <w:r w:rsidR="008B01BA">
        <w:rPr>
          <w:spacing w:val="-4"/>
          <w:sz w:val="24"/>
          <w:szCs w:val="24"/>
        </w:rPr>
        <w:t>i</w:t>
      </w:r>
      <w:r w:rsidR="008B01BA">
        <w:rPr>
          <w:sz w:val="24"/>
          <w:szCs w:val="24"/>
        </w:rPr>
        <w:t>v</w:t>
      </w:r>
      <w:r w:rsidR="008B01BA">
        <w:rPr>
          <w:spacing w:val="-1"/>
          <w:sz w:val="24"/>
          <w:szCs w:val="24"/>
        </w:rPr>
        <w:t>e</w:t>
      </w:r>
      <w:r w:rsidR="008B01BA">
        <w:rPr>
          <w:sz w:val="24"/>
          <w:szCs w:val="24"/>
        </w:rPr>
        <w:t>,</w:t>
      </w:r>
      <w:r w:rsidR="008B01BA">
        <w:rPr>
          <w:spacing w:val="-10"/>
          <w:sz w:val="24"/>
          <w:szCs w:val="24"/>
        </w:rPr>
        <w:t xml:space="preserve"> </w:t>
      </w:r>
      <w:r w:rsidR="008B01BA">
        <w:rPr>
          <w:spacing w:val="-8"/>
          <w:sz w:val="24"/>
          <w:szCs w:val="24"/>
        </w:rPr>
        <w:t>f</w:t>
      </w:r>
      <w:r w:rsidR="008B01BA">
        <w:rPr>
          <w:spacing w:val="4"/>
          <w:sz w:val="24"/>
          <w:szCs w:val="24"/>
        </w:rPr>
        <w:t>a</w:t>
      </w:r>
      <w:r w:rsidR="008B01BA">
        <w:rPr>
          <w:spacing w:val="-4"/>
          <w:sz w:val="24"/>
          <w:szCs w:val="24"/>
        </w:rPr>
        <w:t>l</w:t>
      </w:r>
      <w:r w:rsidR="008B01BA">
        <w:rPr>
          <w:spacing w:val="2"/>
          <w:sz w:val="24"/>
          <w:szCs w:val="24"/>
        </w:rPr>
        <w:t>s</w:t>
      </w:r>
      <w:r w:rsidR="008B01BA">
        <w:rPr>
          <w:sz w:val="24"/>
          <w:szCs w:val="24"/>
        </w:rPr>
        <w:t>e</w:t>
      </w:r>
      <w:r w:rsidR="008B01BA">
        <w:rPr>
          <w:spacing w:val="-13"/>
          <w:sz w:val="24"/>
          <w:szCs w:val="24"/>
        </w:rPr>
        <w:t xml:space="preserve"> </w:t>
      </w:r>
      <w:r w:rsidR="008B01BA">
        <w:rPr>
          <w:sz w:val="24"/>
          <w:szCs w:val="24"/>
        </w:rPr>
        <w:t>p</w:t>
      </w:r>
      <w:r w:rsidR="008B01BA">
        <w:rPr>
          <w:spacing w:val="5"/>
          <w:sz w:val="24"/>
          <w:szCs w:val="24"/>
        </w:rPr>
        <w:t>o</w:t>
      </w:r>
      <w:r w:rsidR="008B01BA">
        <w:rPr>
          <w:spacing w:val="7"/>
          <w:sz w:val="24"/>
          <w:szCs w:val="24"/>
        </w:rPr>
        <w:t>s</w:t>
      </w:r>
      <w:r w:rsidR="008B01BA">
        <w:rPr>
          <w:spacing w:val="-9"/>
          <w:sz w:val="24"/>
          <w:szCs w:val="24"/>
        </w:rPr>
        <w:t>i</w:t>
      </w:r>
      <w:r w:rsidR="008B01BA">
        <w:rPr>
          <w:spacing w:val="10"/>
          <w:sz w:val="24"/>
          <w:szCs w:val="24"/>
        </w:rPr>
        <w:t>t</w:t>
      </w:r>
      <w:r w:rsidR="008B01BA">
        <w:rPr>
          <w:spacing w:val="-4"/>
          <w:sz w:val="24"/>
          <w:szCs w:val="24"/>
        </w:rPr>
        <w:t>i</w:t>
      </w:r>
      <w:r w:rsidR="008B01BA">
        <w:rPr>
          <w:spacing w:val="-5"/>
          <w:sz w:val="24"/>
          <w:szCs w:val="24"/>
        </w:rPr>
        <w:t>v</w:t>
      </w:r>
      <w:r w:rsidR="008B01BA">
        <w:rPr>
          <w:sz w:val="24"/>
          <w:szCs w:val="24"/>
        </w:rPr>
        <w:t>e</w:t>
      </w:r>
      <w:r w:rsidR="008B01BA">
        <w:rPr>
          <w:spacing w:val="-13"/>
          <w:sz w:val="24"/>
          <w:szCs w:val="24"/>
        </w:rPr>
        <w:t xml:space="preserve"> </w:t>
      </w:r>
      <w:r w:rsidR="008B01BA">
        <w:rPr>
          <w:spacing w:val="4"/>
          <w:sz w:val="24"/>
          <w:szCs w:val="24"/>
        </w:rPr>
        <w:t>a</w:t>
      </w:r>
      <w:r w:rsidR="008B01BA">
        <w:rPr>
          <w:spacing w:val="-5"/>
          <w:sz w:val="24"/>
          <w:szCs w:val="24"/>
        </w:rPr>
        <w:t>n</w:t>
      </w:r>
      <w:r w:rsidR="008B01BA">
        <w:rPr>
          <w:sz w:val="24"/>
          <w:szCs w:val="24"/>
        </w:rPr>
        <w:t>d</w:t>
      </w:r>
      <w:r w:rsidR="008B01BA">
        <w:rPr>
          <w:spacing w:val="-7"/>
          <w:sz w:val="24"/>
          <w:szCs w:val="24"/>
        </w:rPr>
        <w:t xml:space="preserve"> </w:t>
      </w:r>
      <w:r w:rsidR="008B01BA">
        <w:rPr>
          <w:spacing w:val="-8"/>
          <w:sz w:val="24"/>
          <w:szCs w:val="24"/>
        </w:rPr>
        <w:t>f</w:t>
      </w:r>
      <w:r w:rsidR="008B01BA">
        <w:rPr>
          <w:spacing w:val="4"/>
          <w:sz w:val="24"/>
          <w:szCs w:val="24"/>
        </w:rPr>
        <w:t>a</w:t>
      </w:r>
      <w:r w:rsidR="008B01BA">
        <w:rPr>
          <w:spacing w:val="-4"/>
          <w:sz w:val="24"/>
          <w:szCs w:val="24"/>
        </w:rPr>
        <w:t>l</w:t>
      </w:r>
      <w:r w:rsidR="008B01BA">
        <w:rPr>
          <w:spacing w:val="2"/>
          <w:sz w:val="24"/>
          <w:szCs w:val="24"/>
        </w:rPr>
        <w:t>s</w:t>
      </w:r>
      <w:r w:rsidR="008B01BA">
        <w:rPr>
          <w:sz w:val="24"/>
          <w:szCs w:val="24"/>
        </w:rPr>
        <w:t>e</w:t>
      </w:r>
      <w:r w:rsidR="008B01BA">
        <w:rPr>
          <w:spacing w:val="-13"/>
          <w:sz w:val="24"/>
          <w:szCs w:val="24"/>
        </w:rPr>
        <w:t xml:space="preserve"> </w:t>
      </w:r>
      <w:r w:rsidR="008B01BA">
        <w:rPr>
          <w:spacing w:val="-5"/>
          <w:sz w:val="24"/>
          <w:szCs w:val="24"/>
        </w:rPr>
        <w:t>n</w:t>
      </w:r>
      <w:r w:rsidR="008B01BA">
        <w:rPr>
          <w:spacing w:val="-1"/>
          <w:sz w:val="24"/>
          <w:szCs w:val="24"/>
        </w:rPr>
        <w:t>e</w:t>
      </w:r>
      <w:r w:rsidR="008B01BA">
        <w:rPr>
          <w:spacing w:val="5"/>
          <w:sz w:val="24"/>
          <w:szCs w:val="24"/>
        </w:rPr>
        <w:t>g</w:t>
      </w:r>
      <w:r w:rsidR="008B01BA">
        <w:rPr>
          <w:spacing w:val="-1"/>
          <w:sz w:val="24"/>
          <w:szCs w:val="24"/>
        </w:rPr>
        <w:t>a</w:t>
      </w:r>
      <w:r w:rsidR="008B01BA">
        <w:rPr>
          <w:spacing w:val="5"/>
          <w:sz w:val="24"/>
          <w:szCs w:val="24"/>
        </w:rPr>
        <w:t>t</w:t>
      </w:r>
      <w:r w:rsidR="008B01BA">
        <w:rPr>
          <w:spacing w:val="-4"/>
          <w:sz w:val="24"/>
          <w:szCs w:val="24"/>
        </w:rPr>
        <w:t>i</w:t>
      </w:r>
      <w:r w:rsidR="008B01BA">
        <w:rPr>
          <w:sz w:val="24"/>
          <w:szCs w:val="24"/>
        </w:rPr>
        <w:t xml:space="preserve">ve </w:t>
      </w:r>
      <w:r w:rsidR="008B01BA">
        <w:rPr>
          <w:spacing w:val="-5"/>
          <w:sz w:val="24"/>
          <w:szCs w:val="24"/>
        </w:rPr>
        <w:t>v</w:t>
      </w:r>
      <w:r w:rsidR="008B01BA">
        <w:rPr>
          <w:spacing w:val="4"/>
          <w:sz w:val="24"/>
          <w:szCs w:val="24"/>
        </w:rPr>
        <w:t>a</w:t>
      </w:r>
      <w:r w:rsidR="008B01BA">
        <w:rPr>
          <w:spacing w:val="-4"/>
          <w:sz w:val="24"/>
          <w:szCs w:val="24"/>
        </w:rPr>
        <w:t>l</w:t>
      </w:r>
      <w:r w:rsidR="008B01BA">
        <w:rPr>
          <w:sz w:val="24"/>
          <w:szCs w:val="24"/>
        </w:rPr>
        <w:t>u</w:t>
      </w:r>
      <w:r w:rsidR="008B01BA">
        <w:rPr>
          <w:spacing w:val="4"/>
          <w:sz w:val="24"/>
          <w:szCs w:val="24"/>
        </w:rPr>
        <w:t>e</w:t>
      </w:r>
      <w:r w:rsidR="008B01BA">
        <w:rPr>
          <w:sz w:val="24"/>
          <w:szCs w:val="24"/>
        </w:rPr>
        <w:t>s</w:t>
      </w:r>
      <w:r w:rsidR="008B01BA">
        <w:rPr>
          <w:spacing w:val="1"/>
          <w:sz w:val="24"/>
          <w:szCs w:val="24"/>
        </w:rPr>
        <w:t xml:space="preserve"> </w:t>
      </w:r>
      <w:r w:rsidR="008B01BA">
        <w:rPr>
          <w:spacing w:val="5"/>
          <w:sz w:val="24"/>
          <w:szCs w:val="24"/>
        </w:rPr>
        <w:t>o</w:t>
      </w:r>
      <w:r w:rsidR="008B01BA">
        <w:rPr>
          <w:sz w:val="24"/>
          <w:szCs w:val="24"/>
        </w:rPr>
        <w:t>f</w:t>
      </w:r>
      <w:r w:rsidR="008B01BA">
        <w:rPr>
          <w:spacing w:val="-6"/>
          <w:sz w:val="24"/>
          <w:szCs w:val="24"/>
        </w:rPr>
        <w:t xml:space="preserve"> </w:t>
      </w:r>
      <w:r w:rsidR="008B01BA">
        <w:rPr>
          <w:spacing w:val="5"/>
          <w:sz w:val="24"/>
          <w:szCs w:val="24"/>
        </w:rPr>
        <w:t>t</w:t>
      </w:r>
      <w:r w:rsidR="008B01BA">
        <w:rPr>
          <w:spacing w:val="-5"/>
          <w:sz w:val="24"/>
          <w:szCs w:val="24"/>
        </w:rPr>
        <w:t>h</w:t>
      </w:r>
      <w:r w:rsidR="008B01BA">
        <w:rPr>
          <w:sz w:val="24"/>
          <w:szCs w:val="24"/>
        </w:rPr>
        <w:t>e</w:t>
      </w:r>
      <w:r w:rsidR="008B01BA">
        <w:rPr>
          <w:spacing w:val="1"/>
          <w:sz w:val="24"/>
          <w:szCs w:val="24"/>
        </w:rPr>
        <w:t xml:space="preserve"> </w:t>
      </w:r>
      <w:r w:rsidR="008B01BA">
        <w:rPr>
          <w:sz w:val="24"/>
          <w:szCs w:val="24"/>
        </w:rPr>
        <w:t>p</w:t>
      </w:r>
      <w:r w:rsidR="008B01BA">
        <w:rPr>
          <w:spacing w:val="1"/>
          <w:sz w:val="24"/>
          <w:szCs w:val="24"/>
        </w:rPr>
        <w:t>r</w:t>
      </w:r>
      <w:r w:rsidR="008B01BA">
        <w:rPr>
          <w:spacing w:val="5"/>
          <w:sz w:val="24"/>
          <w:szCs w:val="24"/>
        </w:rPr>
        <w:t>o</w:t>
      </w:r>
      <w:r w:rsidR="008B01BA">
        <w:rPr>
          <w:spacing w:val="-5"/>
          <w:sz w:val="24"/>
          <w:szCs w:val="24"/>
        </w:rPr>
        <w:t>p</w:t>
      </w:r>
      <w:r w:rsidR="008B01BA">
        <w:rPr>
          <w:spacing w:val="5"/>
          <w:sz w:val="24"/>
          <w:szCs w:val="24"/>
        </w:rPr>
        <w:t>o</w:t>
      </w:r>
      <w:r w:rsidR="008B01BA">
        <w:rPr>
          <w:spacing w:val="-2"/>
          <w:sz w:val="24"/>
          <w:szCs w:val="24"/>
        </w:rPr>
        <w:t>s</w:t>
      </w:r>
      <w:r w:rsidR="008B01BA">
        <w:rPr>
          <w:spacing w:val="-1"/>
          <w:sz w:val="24"/>
          <w:szCs w:val="24"/>
        </w:rPr>
        <w:t>e</w:t>
      </w:r>
      <w:r w:rsidR="008B01BA">
        <w:rPr>
          <w:sz w:val="24"/>
          <w:szCs w:val="24"/>
        </w:rPr>
        <w:t>d</w:t>
      </w:r>
      <w:r w:rsidR="008B01BA">
        <w:rPr>
          <w:spacing w:val="2"/>
          <w:sz w:val="24"/>
          <w:szCs w:val="24"/>
        </w:rPr>
        <w:t xml:space="preserve"> </w:t>
      </w:r>
      <w:r w:rsidR="008B01BA">
        <w:rPr>
          <w:spacing w:val="-1"/>
          <w:sz w:val="24"/>
          <w:szCs w:val="24"/>
        </w:rPr>
        <w:t>a</w:t>
      </w:r>
      <w:r w:rsidR="008B01BA">
        <w:rPr>
          <w:sz w:val="24"/>
          <w:szCs w:val="24"/>
        </w:rPr>
        <w:t>pp</w:t>
      </w:r>
      <w:r w:rsidR="008B01BA">
        <w:rPr>
          <w:spacing w:val="-3"/>
          <w:sz w:val="24"/>
          <w:szCs w:val="24"/>
        </w:rPr>
        <w:t>r</w:t>
      </w:r>
      <w:r w:rsidR="008B01BA">
        <w:rPr>
          <w:spacing w:val="5"/>
          <w:sz w:val="24"/>
          <w:szCs w:val="24"/>
        </w:rPr>
        <w:t>o</w:t>
      </w:r>
      <w:r w:rsidR="008B01BA">
        <w:rPr>
          <w:spacing w:val="-1"/>
          <w:sz w:val="24"/>
          <w:szCs w:val="24"/>
        </w:rPr>
        <w:t>ac</w:t>
      </w:r>
      <w:r w:rsidR="008B01BA">
        <w:rPr>
          <w:sz w:val="24"/>
          <w:szCs w:val="24"/>
        </w:rPr>
        <w:t>h</w:t>
      </w:r>
      <w:r w:rsidR="008B01BA">
        <w:rPr>
          <w:spacing w:val="1"/>
          <w:sz w:val="24"/>
          <w:szCs w:val="24"/>
        </w:rPr>
        <w:t xml:space="preserve"> </w:t>
      </w:r>
      <w:r w:rsidR="008B01BA">
        <w:rPr>
          <w:spacing w:val="-8"/>
          <w:sz w:val="24"/>
          <w:szCs w:val="24"/>
        </w:rPr>
        <w:t>f</w:t>
      </w:r>
      <w:r w:rsidR="008B01BA">
        <w:rPr>
          <w:spacing w:val="5"/>
          <w:sz w:val="24"/>
          <w:szCs w:val="24"/>
        </w:rPr>
        <w:t>o</w:t>
      </w:r>
      <w:r w:rsidR="008B01BA">
        <w:rPr>
          <w:sz w:val="24"/>
          <w:szCs w:val="24"/>
        </w:rPr>
        <w:t>r</w:t>
      </w:r>
      <w:r w:rsidR="008B01BA">
        <w:rPr>
          <w:spacing w:val="4"/>
          <w:sz w:val="24"/>
          <w:szCs w:val="24"/>
        </w:rPr>
        <w:t xml:space="preserve"> </w:t>
      </w:r>
      <w:r w:rsidR="008B01BA">
        <w:rPr>
          <w:sz w:val="24"/>
          <w:szCs w:val="24"/>
        </w:rPr>
        <w:t>d</w:t>
      </w:r>
      <w:r w:rsidR="008B01BA">
        <w:rPr>
          <w:spacing w:val="-4"/>
          <w:sz w:val="24"/>
          <w:szCs w:val="24"/>
        </w:rPr>
        <w:t>i</w:t>
      </w:r>
      <w:r w:rsidR="008B01BA">
        <w:rPr>
          <w:spacing w:val="-3"/>
          <w:sz w:val="24"/>
          <w:szCs w:val="24"/>
        </w:rPr>
        <w:t>ff</w:t>
      </w:r>
      <w:r w:rsidR="008B01BA">
        <w:rPr>
          <w:spacing w:val="-1"/>
          <w:sz w:val="24"/>
          <w:szCs w:val="24"/>
        </w:rPr>
        <w:t>e</w:t>
      </w:r>
      <w:r w:rsidR="008B01BA">
        <w:rPr>
          <w:spacing w:val="1"/>
          <w:sz w:val="24"/>
          <w:szCs w:val="24"/>
        </w:rPr>
        <w:t>r</w:t>
      </w:r>
      <w:r w:rsidR="008B01BA">
        <w:rPr>
          <w:spacing w:val="4"/>
          <w:sz w:val="24"/>
          <w:szCs w:val="24"/>
        </w:rPr>
        <w:t>e</w:t>
      </w:r>
      <w:r w:rsidR="008B01BA">
        <w:rPr>
          <w:spacing w:val="-5"/>
          <w:sz w:val="24"/>
          <w:szCs w:val="24"/>
        </w:rPr>
        <w:t>n</w:t>
      </w:r>
      <w:r w:rsidR="008B01BA">
        <w:rPr>
          <w:sz w:val="24"/>
          <w:szCs w:val="24"/>
        </w:rPr>
        <w:t>t</w:t>
      </w:r>
      <w:r w:rsidR="008B01BA">
        <w:rPr>
          <w:spacing w:val="7"/>
          <w:sz w:val="24"/>
          <w:szCs w:val="24"/>
        </w:rPr>
        <w:t xml:space="preserve"> </w:t>
      </w:r>
      <w:r w:rsidR="008B01BA">
        <w:rPr>
          <w:spacing w:val="-2"/>
          <w:sz w:val="24"/>
          <w:szCs w:val="24"/>
        </w:rPr>
        <w:t>s</w:t>
      </w:r>
      <w:r w:rsidR="008B01BA">
        <w:rPr>
          <w:spacing w:val="-1"/>
          <w:sz w:val="24"/>
          <w:szCs w:val="24"/>
        </w:rPr>
        <w:t>e</w:t>
      </w:r>
      <w:r w:rsidR="008B01BA">
        <w:rPr>
          <w:sz w:val="24"/>
          <w:szCs w:val="24"/>
        </w:rPr>
        <w:t>t</w:t>
      </w:r>
      <w:r w:rsidR="008B01BA">
        <w:rPr>
          <w:spacing w:val="3"/>
          <w:sz w:val="24"/>
          <w:szCs w:val="24"/>
        </w:rPr>
        <w:t xml:space="preserve"> </w:t>
      </w:r>
      <w:r w:rsidR="008B01BA">
        <w:rPr>
          <w:sz w:val="24"/>
          <w:szCs w:val="24"/>
        </w:rPr>
        <w:t>of</w:t>
      </w:r>
      <w:r w:rsidR="008B01BA">
        <w:rPr>
          <w:spacing w:val="-1"/>
          <w:sz w:val="24"/>
          <w:szCs w:val="24"/>
        </w:rPr>
        <w:t xml:space="preserve"> </w:t>
      </w:r>
      <w:r w:rsidR="008B01BA">
        <w:rPr>
          <w:sz w:val="24"/>
          <w:szCs w:val="24"/>
        </w:rPr>
        <w:t>i</w:t>
      </w:r>
      <w:r w:rsidR="008B01BA">
        <w:rPr>
          <w:spacing w:val="-4"/>
          <w:sz w:val="24"/>
          <w:szCs w:val="24"/>
        </w:rPr>
        <w:t>m</w:t>
      </w:r>
      <w:r w:rsidR="008B01BA">
        <w:rPr>
          <w:spacing w:val="-1"/>
          <w:sz w:val="24"/>
          <w:szCs w:val="24"/>
        </w:rPr>
        <w:t>a</w:t>
      </w:r>
      <w:r w:rsidR="008B01BA">
        <w:rPr>
          <w:sz w:val="24"/>
          <w:szCs w:val="24"/>
        </w:rPr>
        <w:t>g</w:t>
      </w:r>
      <w:r w:rsidR="008B01BA">
        <w:rPr>
          <w:spacing w:val="4"/>
          <w:sz w:val="24"/>
          <w:szCs w:val="24"/>
        </w:rPr>
        <w:t>e</w:t>
      </w:r>
      <w:r w:rsidR="008B01BA">
        <w:rPr>
          <w:spacing w:val="1"/>
          <w:sz w:val="24"/>
          <w:szCs w:val="24"/>
        </w:rPr>
        <w:t>s</w:t>
      </w:r>
      <w:r w:rsidR="008B01BA">
        <w:rPr>
          <w:sz w:val="24"/>
          <w:szCs w:val="24"/>
        </w:rPr>
        <w:t>.</w:t>
      </w:r>
    </w:p>
    <w:p w14:paraId="31F98617" w14:textId="77777777" w:rsidR="00433F0F" w:rsidRDefault="00433F0F">
      <w:pPr>
        <w:spacing w:line="120" w:lineRule="exact"/>
        <w:rPr>
          <w:sz w:val="13"/>
          <w:szCs w:val="13"/>
        </w:rPr>
      </w:pPr>
    </w:p>
    <w:p w14:paraId="4C99E67D" w14:textId="77777777" w:rsidR="00433F0F" w:rsidRDefault="00433F0F">
      <w:pPr>
        <w:spacing w:line="200" w:lineRule="exact"/>
      </w:pPr>
    </w:p>
    <w:p w14:paraId="472C23D9" w14:textId="77777777" w:rsidR="00433F0F" w:rsidRDefault="00433F0F">
      <w:pPr>
        <w:spacing w:line="200" w:lineRule="exact"/>
      </w:pPr>
    </w:p>
    <w:tbl>
      <w:tblPr>
        <w:tblW w:w="0" w:type="auto"/>
        <w:tblInd w:w="446" w:type="dxa"/>
        <w:tblLayout w:type="fixed"/>
        <w:tblCellMar>
          <w:left w:w="0" w:type="dxa"/>
          <w:right w:w="0" w:type="dxa"/>
        </w:tblCellMar>
        <w:tblLook w:val="01E0" w:firstRow="1" w:lastRow="1" w:firstColumn="1" w:lastColumn="1" w:noHBand="0" w:noVBand="0"/>
      </w:tblPr>
      <w:tblGrid>
        <w:gridCol w:w="2319"/>
        <w:gridCol w:w="1632"/>
        <w:gridCol w:w="1652"/>
        <w:gridCol w:w="1397"/>
        <w:gridCol w:w="1402"/>
      </w:tblGrid>
      <w:tr w:rsidR="00433F0F" w14:paraId="3D745945" w14:textId="77777777">
        <w:trPr>
          <w:trHeight w:hRule="exact" w:val="970"/>
        </w:trPr>
        <w:tc>
          <w:tcPr>
            <w:tcW w:w="2319" w:type="dxa"/>
            <w:tcBorders>
              <w:top w:val="single" w:sz="5" w:space="0" w:color="000000"/>
              <w:left w:val="single" w:sz="5" w:space="0" w:color="000000"/>
              <w:bottom w:val="single" w:sz="5" w:space="0" w:color="000000"/>
              <w:right w:val="single" w:sz="5" w:space="0" w:color="000000"/>
            </w:tcBorders>
          </w:tcPr>
          <w:p w14:paraId="03681EE4" w14:textId="77777777" w:rsidR="00433F0F" w:rsidRDefault="00433F0F">
            <w:pPr>
              <w:spacing w:before="3" w:line="200" w:lineRule="exact"/>
            </w:pPr>
          </w:p>
          <w:p w14:paraId="4C75C940" w14:textId="77777777" w:rsidR="00433F0F" w:rsidRDefault="008B01BA">
            <w:pPr>
              <w:ind w:left="503"/>
              <w:rPr>
                <w:sz w:val="24"/>
                <w:szCs w:val="24"/>
              </w:rPr>
            </w:pPr>
            <w:r>
              <w:rPr>
                <w:b/>
                <w:sz w:val="24"/>
                <w:szCs w:val="24"/>
              </w:rPr>
              <w:t>Di</w:t>
            </w:r>
            <w:r>
              <w:rPr>
                <w:b/>
                <w:spacing w:val="-3"/>
                <w:sz w:val="24"/>
                <w:szCs w:val="24"/>
              </w:rPr>
              <w:t>ff</w:t>
            </w:r>
            <w:r>
              <w:rPr>
                <w:b/>
                <w:spacing w:val="4"/>
                <w:sz w:val="24"/>
                <w:szCs w:val="24"/>
              </w:rPr>
              <w:t>e</w:t>
            </w:r>
            <w:r>
              <w:rPr>
                <w:b/>
                <w:spacing w:val="-1"/>
                <w:sz w:val="24"/>
                <w:szCs w:val="24"/>
              </w:rPr>
              <w:t>re</w:t>
            </w:r>
            <w:r>
              <w:rPr>
                <w:b/>
                <w:spacing w:val="1"/>
                <w:sz w:val="24"/>
                <w:szCs w:val="24"/>
              </w:rPr>
              <w:t>n</w:t>
            </w:r>
            <w:r>
              <w:rPr>
                <w:b/>
                <w:sz w:val="24"/>
                <w:szCs w:val="24"/>
              </w:rPr>
              <w:t>t</w:t>
            </w:r>
            <w:r>
              <w:rPr>
                <w:b/>
                <w:spacing w:val="4"/>
                <w:sz w:val="24"/>
                <w:szCs w:val="24"/>
              </w:rPr>
              <w:t xml:space="preserve"> </w:t>
            </w:r>
            <w:r>
              <w:rPr>
                <w:b/>
                <w:spacing w:val="-2"/>
                <w:sz w:val="24"/>
                <w:szCs w:val="24"/>
              </w:rPr>
              <w:t>s</w:t>
            </w:r>
            <w:r>
              <w:rPr>
                <w:b/>
                <w:spacing w:val="-1"/>
                <w:sz w:val="24"/>
                <w:szCs w:val="24"/>
              </w:rPr>
              <w:t>e</w:t>
            </w:r>
            <w:r>
              <w:rPr>
                <w:b/>
                <w:sz w:val="24"/>
                <w:szCs w:val="24"/>
              </w:rPr>
              <w:t>t</w:t>
            </w:r>
            <w:r>
              <w:rPr>
                <w:b/>
                <w:spacing w:val="4"/>
                <w:sz w:val="24"/>
                <w:szCs w:val="24"/>
              </w:rPr>
              <w:t xml:space="preserve"> </w:t>
            </w:r>
            <w:r>
              <w:rPr>
                <w:b/>
                <w:sz w:val="24"/>
                <w:szCs w:val="24"/>
              </w:rPr>
              <w:t>of</w:t>
            </w:r>
          </w:p>
          <w:p w14:paraId="5DB66D79" w14:textId="77777777" w:rsidR="00433F0F" w:rsidRDefault="008B01BA">
            <w:pPr>
              <w:spacing w:line="260" w:lineRule="exact"/>
              <w:ind w:left="743" w:right="757"/>
              <w:jc w:val="center"/>
              <w:rPr>
                <w:sz w:val="24"/>
                <w:szCs w:val="24"/>
              </w:rPr>
            </w:pPr>
            <w:r>
              <w:rPr>
                <w:b/>
                <w:spacing w:val="-2"/>
                <w:sz w:val="24"/>
                <w:szCs w:val="24"/>
              </w:rPr>
              <w:t>I</w:t>
            </w:r>
            <w:r>
              <w:rPr>
                <w:b/>
                <w:spacing w:val="-3"/>
                <w:sz w:val="24"/>
                <w:szCs w:val="24"/>
              </w:rPr>
              <w:t>m</w:t>
            </w:r>
            <w:r>
              <w:rPr>
                <w:b/>
                <w:sz w:val="24"/>
                <w:szCs w:val="24"/>
              </w:rPr>
              <w:t>ag</w:t>
            </w:r>
            <w:r>
              <w:rPr>
                <w:b/>
                <w:spacing w:val="4"/>
                <w:sz w:val="24"/>
                <w:szCs w:val="24"/>
              </w:rPr>
              <w:t>e</w:t>
            </w:r>
            <w:r>
              <w:rPr>
                <w:b/>
                <w:sz w:val="24"/>
                <w:szCs w:val="24"/>
              </w:rPr>
              <w:t>s</w:t>
            </w:r>
          </w:p>
        </w:tc>
        <w:tc>
          <w:tcPr>
            <w:tcW w:w="1632" w:type="dxa"/>
            <w:tcBorders>
              <w:top w:val="single" w:sz="5" w:space="0" w:color="000000"/>
              <w:left w:val="single" w:sz="5" w:space="0" w:color="000000"/>
              <w:bottom w:val="single" w:sz="5" w:space="0" w:color="000000"/>
              <w:right w:val="single" w:sz="5" w:space="0" w:color="000000"/>
            </w:tcBorders>
          </w:tcPr>
          <w:p w14:paraId="3A9290E7" w14:textId="77777777" w:rsidR="00433F0F" w:rsidRDefault="00433F0F">
            <w:pPr>
              <w:spacing w:before="3" w:line="200" w:lineRule="exact"/>
            </w:pPr>
          </w:p>
          <w:p w14:paraId="23CDAE82" w14:textId="77777777" w:rsidR="00433F0F" w:rsidRDefault="008B01BA">
            <w:pPr>
              <w:ind w:left="681"/>
              <w:rPr>
                <w:sz w:val="24"/>
                <w:szCs w:val="24"/>
              </w:rPr>
            </w:pPr>
            <w:r>
              <w:rPr>
                <w:b/>
                <w:spacing w:val="3"/>
                <w:sz w:val="24"/>
                <w:szCs w:val="24"/>
              </w:rPr>
              <w:t>T</w:t>
            </w:r>
            <w:r>
              <w:rPr>
                <w:b/>
                <w:spacing w:val="-6"/>
                <w:sz w:val="24"/>
                <w:szCs w:val="24"/>
              </w:rPr>
              <w:t>r</w:t>
            </w:r>
            <w:r>
              <w:rPr>
                <w:b/>
                <w:spacing w:val="1"/>
                <w:sz w:val="24"/>
                <w:szCs w:val="24"/>
              </w:rPr>
              <w:t>u</w:t>
            </w:r>
            <w:r>
              <w:rPr>
                <w:b/>
                <w:sz w:val="24"/>
                <w:szCs w:val="24"/>
              </w:rPr>
              <w:t>e</w:t>
            </w:r>
          </w:p>
          <w:p w14:paraId="24AC7ABC" w14:textId="77777777" w:rsidR="00433F0F" w:rsidRDefault="008B01BA">
            <w:pPr>
              <w:spacing w:line="260" w:lineRule="exact"/>
              <w:ind w:left="181"/>
              <w:rPr>
                <w:sz w:val="24"/>
                <w:szCs w:val="24"/>
              </w:rPr>
            </w:pPr>
            <w:r>
              <w:rPr>
                <w:b/>
                <w:spacing w:val="-3"/>
                <w:sz w:val="24"/>
                <w:szCs w:val="24"/>
              </w:rPr>
              <w:t>P</w:t>
            </w:r>
            <w:r>
              <w:rPr>
                <w:b/>
                <w:sz w:val="24"/>
                <w:szCs w:val="24"/>
              </w:rPr>
              <w:t>o</w:t>
            </w:r>
            <w:r>
              <w:rPr>
                <w:b/>
                <w:spacing w:val="-2"/>
                <w:sz w:val="24"/>
                <w:szCs w:val="24"/>
              </w:rPr>
              <w:t>s</w:t>
            </w:r>
            <w:r>
              <w:rPr>
                <w:b/>
                <w:sz w:val="24"/>
                <w:szCs w:val="24"/>
              </w:rPr>
              <w:t>i</w:t>
            </w:r>
            <w:r>
              <w:rPr>
                <w:b/>
                <w:spacing w:val="2"/>
                <w:sz w:val="24"/>
                <w:szCs w:val="24"/>
              </w:rPr>
              <w:t>t</w:t>
            </w:r>
            <w:r>
              <w:rPr>
                <w:b/>
                <w:sz w:val="24"/>
                <w:szCs w:val="24"/>
              </w:rPr>
              <w:t>ive</w:t>
            </w:r>
            <w:r>
              <w:rPr>
                <w:b/>
                <w:spacing w:val="2"/>
                <w:sz w:val="24"/>
                <w:szCs w:val="24"/>
              </w:rPr>
              <w:t xml:space="preserve"> </w:t>
            </w:r>
            <w:r>
              <w:rPr>
                <w:b/>
                <w:spacing w:val="1"/>
                <w:sz w:val="24"/>
                <w:szCs w:val="24"/>
              </w:rPr>
              <w:t>(</w:t>
            </w:r>
            <w:r>
              <w:rPr>
                <w:b/>
                <w:spacing w:val="-5"/>
                <w:sz w:val="24"/>
                <w:szCs w:val="24"/>
              </w:rPr>
              <w:t>%</w:t>
            </w:r>
            <w:r>
              <w:rPr>
                <w:b/>
                <w:sz w:val="24"/>
                <w:szCs w:val="24"/>
              </w:rPr>
              <w:t>)</w:t>
            </w:r>
          </w:p>
        </w:tc>
        <w:tc>
          <w:tcPr>
            <w:tcW w:w="1652" w:type="dxa"/>
            <w:tcBorders>
              <w:top w:val="single" w:sz="5" w:space="0" w:color="000000"/>
              <w:left w:val="single" w:sz="5" w:space="0" w:color="000000"/>
              <w:bottom w:val="single" w:sz="5" w:space="0" w:color="000000"/>
              <w:right w:val="single" w:sz="5" w:space="0" w:color="000000"/>
            </w:tcBorders>
          </w:tcPr>
          <w:p w14:paraId="07ED390B" w14:textId="77777777" w:rsidR="00433F0F" w:rsidRDefault="00433F0F">
            <w:pPr>
              <w:spacing w:before="3" w:line="200" w:lineRule="exact"/>
            </w:pPr>
          </w:p>
          <w:p w14:paraId="32B21E0F" w14:textId="77777777" w:rsidR="00433F0F" w:rsidRDefault="008B01BA">
            <w:pPr>
              <w:ind w:left="685"/>
              <w:rPr>
                <w:sz w:val="24"/>
                <w:szCs w:val="24"/>
              </w:rPr>
            </w:pPr>
            <w:r>
              <w:rPr>
                <w:b/>
                <w:spacing w:val="3"/>
                <w:sz w:val="24"/>
                <w:szCs w:val="24"/>
              </w:rPr>
              <w:t>T</w:t>
            </w:r>
            <w:r>
              <w:rPr>
                <w:b/>
                <w:spacing w:val="-6"/>
                <w:sz w:val="24"/>
                <w:szCs w:val="24"/>
              </w:rPr>
              <w:t>r</w:t>
            </w:r>
            <w:r>
              <w:rPr>
                <w:b/>
                <w:spacing w:val="1"/>
                <w:sz w:val="24"/>
                <w:szCs w:val="24"/>
              </w:rPr>
              <w:t>u</w:t>
            </w:r>
            <w:r>
              <w:rPr>
                <w:b/>
                <w:sz w:val="24"/>
                <w:szCs w:val="24"/>
              </w:rPr>
              <w:t>e</w:t>
            </w:r>
          </w:p>
          <w:p w14:paraId="7637EEBA" w14:textId="77777777" w:rsidR="00433F0F" w:rsidRDefault="008B01BA">
            <w:pPr>
              <w:spacing w:line="260" w:lineRule="exact"/>
              <w:ind w:left="138"/>
              <w:rPr>
                <w:sz w:val="24"/>
                <w:szCs w:val="24"/>
              </w:rPr>
            </w:pPr>
            <w:r>
              <w:rPr>
                <w:b/>
                <w:sz w:val="24"/>
                <w:szCs w:val="24"/>
              </w:rPr>
              <w:t>N</w:t>
            </w:r>
            <w:r>
              <w:rPr>
                <w:b/>
                <w:spacing w:val="-1"/>
                <w:sz w:val="24"/>
                <w:szCs w:val="24"/>
              </w:rPr>
              <w:t>e</w:t>
            </w:r>
            <w:r>
              <w:rPr>
                <w:b/>
                <w:sz w:val="24"/>
                <w:szCs w:val="24"/>
              </w:rPr>
              <w:t>ga</w:t>
            </w:r>
            <w:r>
              <w:rPr>
                <w:b/>
                <w:spacing w:val="1"/>
                <w:sz w:val="24"/>
                <w:szCs w:val="24"/>
              </w:rPr>
              <w:t>t</w:t>
            </w:r>
            <w:r>
              <w:rPr>
                <w:b/>
                <w:sz w:val="24"/>
                <w:szCs w:val="24"/>
              </w:rPr>
              <w:t>ive</w:t>
            </w:r>
            <w:r>
              <w:rPr>
                <w:b/>
                <w:spacing w:val="2"/>
                <w:sz w:val="24"/>
                <w:szCs w:val="24"/>
              </w:rPr>
              <w:t xml:space="preserve"> </w:t>
            </w:r>
            <w:r>
              <w:rPr>
                <w:b/>
                <w:spacing w:val="1"/>
                <w:sz w:val="24"/>
                <w:szCs w:val="24"/>
              </w:rPr>
              <w:t>(</w:t>
            </w:r>
            <w:r>
              <w:rPr>
                <w:b/>
                <w:spacing w:val="-5"/>
                <w:sz w:val="24"/>
                <w:szCs w:val="24"/>
              </w:rPr>
              <w:t>%</w:t>
            </w:r>
            <w:r>
              <w:rPr>
                <w:b/>
                <w:sz w:val="24"/>
                <w:szCs w:val="24"/>
              </w:rPr>
              <w:t>)</w:t>
            </w:r>
          </w:p>
        </w:tc>
        <w:tc>
          <w:tcPr>
            <w:tcW w:w="1397" w:type="dxa"/>
            <w:tcBorders>
              <w:top w:val="single" w:sz="5" w:space="0" w:color="000000"/>
              <w:left w:val="single" w:sz="5" w:space="0" w:color="000000"/>
              <w:bottom w:val="single" w:sz="5" w:space="0" w:color="000000"/>
              <w:right w:val="single" w:sz="5" w:space="0" w:color="000000"/>
            </w:tcBorders>
          </w:tcPr>
          <w:p w14:paraId="5ACE4822" w14:textId="77777777" w:rsidR="00433F0F" w:rsidRDefault="008B01BA">
            <w:pPr>
              <w:spacing w:before="63"/>
              <w:ind w:left="547"/>
              <w:rPr>
                <w:sz w:val="24"/>
                <w:szCs w:val="24"/>
              </w:rPr>
            </w:pPr>
            <w:r>
              <w:rPr>
                <w:b/>
                <w:spacing w:val="-3"/>
                <w:sz w:val="24"/>
                <w:szCs w:val="24"/>
              </w:rPr>
              <w:t>F</w:t>
            </w:r>
            <w:r>
              <w:rPr>
                <w:b/>
                <w:sz w:val="24"/>
                <w:szCs w:val="24"/>
              </w:rPr>
              <w:t>al</w:t>
            </w:r>
            <w:r>
              <w:rPr>
                <w:b/>
                <w:spacing w:val="-2"/>
                <w:sz w:val="24"/>
                <w:szCs w:val="24"/>
              </w:rPr>
              <w:t>s</w:t>
            </w:r>
            <w:r>
              <w:rPr>
                <w:b/>
                <w:sz w:val="24"/>
                <w:szCs w:val="24"/>
              </w:rPr>
              <w:t>e</w:t>
            </w:r>
          </w:p>
          <w:p w14:paraId="36B23637" w14:textId="77777777" w:rsidR="00433F0F" w:rsidRDefault="008B01BA">
            <w:pPr>
              <w:spacing w:line="260" w:lineRule="exact"/>
              <w:ind w:left="254" w:right="259"/>
              <w:jc w:val="center"/>
              <w:rPr>
                <w:sz w:val="24"/>
                <w:szCs w:val="24"/>
              </w:rPr>
            </w:pPr>
            <w:r>
              <w:rPr>
                <w:b/>
                <w:spacing w:val="-3"/>
                <w:sz w:val="24"/>
                <w:szCs w:val="24"/>
              </w:rPr>
              <w:t>P</w:t>
            </w:r>
            <w:r>
              <w:rPr>
                <w:b/>
                <w:sz w:val="24"/>
                <w:szCs w:val="24"/>
              </w:rPr>
              <w:t>o</w:t>
            </w:r>
            <w:r>
              <w:rPr>
                <w:b/>
                <w:spacing w:val="-2"/>
                <w:sz w:val="24"/>
                <w:szCs w:val="24"/>
              </w:rPr>
              <w:t>s</w:t>
            </w:r>
            <w:r>
              <w:rPr>
                <w:b/>
                <w:sz w:val="24"/>
                <w:szCs w:val="24"/>
              </w:rPr>
              <w:t>i</w:t>
            </w:r>
            <w:r>
              <w:rPr>
                <w:b/>
                <w:spacing w:val="2"/>
                <w:sz w:val="24"/>
                <w:szCs w:val="24"/>
              </w:rPr>
              <w:t>t</w:t>
            </w:r>
            <w:r>
              <w:rPr>
                <w:b/>
                <w:sz w:val="24"/>
                <w:szCs w:val="24"/>
              </w:rPr>
              <w:t>ive</w:t>
            </w:r>
          </w:p>
          <w:p w14:paraId="6DD6AB1A" w14:textId="77777777" w:rsidR="00433F0F" w:rsidRDefault="008B01BA">
            <w:pPr>
              <w:spacing w:before="2"/>
              <w:ind w:left="456" w:right="457"/>
              <w:jc w:val="center"/>
              <w:rPr>
                <w:sz w:val="24"/>
                <w:szCs w:val="24"/>
              </w:rPr>
            </w:pPr>
            <w:r>
              <w:rPr>
                <w:b/>
                <w:spacing w:val="1"/>
                <w:sz w:val="24"/>
                <w:szCs w:val="24"/>
              </w:rPr>
              <w:t>(</w:t>
            </w:r>
            <w:r>
              <w:rPr>
                <w:b/>
                <w:spacing w:val="-5"/>
                <w:sz w:val="24"/>
                <w:szCs w:val="24"/>
              </w:rPr>
              <w:t>%</w:t>
            </w:r>
            <w:r>
              <w:rPr>
                <w:b/>
                <w:sz w:val="24"/>
                <w:szCs w:val="24"/>
              </w:rPr>
              <w:t>)</w:t>
            </w:r>
          </w:p>
        </w:tc>
        <w:tc>
          <w:tcPr>
            <w:tcW w:w="1402" w:type="dxa"/>
            <w:tcBorders>
              <w:top w:val="single" w:sz="5" w:space="0" w:color="000000"/>
              <w:left w:val="single" w:sz="5" w:space="0" w:color="000000"/>
              <w:bottom w:val="single" w:sz="5" w:space="0" w:color="000000"/>
              <w:right w:val="single" w:sz="5" w:space="0" w:color="000000"/>
            </w:tcBorders>
          </w:tcPr>
          <w:p w14:paraId="5F6EFD74" w14:textId="77777777" w:rsidR="00433F0F" w:rsidRDefault="008B01BA">
            <w:pPr>
              <w:spacing w:before="63"/>
              <w:ind w:left="551"/>
              <w:rPr>
                <w:sz w:val="24"/>
                <w:szCs w:val="24"/>
              </w:rPr>
            </w:pPr>
            <w:r>
              <w:rPr>
                <w:b/>
                <w:spacing w:val="-3"/>
                <w:sz w:val="24"/>
                <w:szCs w:val="24"/>
              </w:rPr>
              <w:t>F</w:t>
            </w:r>
            <w:r>
              <w:rPr>
                <w:b/>
                <w:sz w:val="24"/>
                <w:szCs w:val="24"/>
              </w:rPr>
              <w:t>al</w:t>
            </w:r>
            <w:r>
              <w:rPr>
                <w:b/>
                <w:spacing w:val="-2"/>
                <w:sz w:val="24"/>
                <w:szCs w:val="24"/>
              </w:rPr>
              <w:t>s</w:t>
            </w:r>
            <w:r>
              <w:rPr>
                <w:b/>
                <w:sz w:val="24"/>
                <w:szCs w:val="24"/>
              </w:rPr>
              <w:t>e</w:t>
            </w:r>
          </w:p>
          <w:p w14:paraId="3FFE3278" w14:textId="77777777" w:rsidR="00433F0F" w:rsidRDefault="008B01BA">
            <w:pPr>
              <w:spacing w:line="260" w:lineRule="exact"/>
              <w:ind w:left="211" w:right="211"/>
              <w:jc w:val="center"/>
              <w:rPr>
                <w:sz w:val="24"/>
                <w:szCs w:val="24"/>
              </w:rPr>
            </w:pPr>
            <w:r>
              <w:rPr>
                <w:b/>
                <w:sz w:val="24"/>
                <w:szCs w:val="24"/>
              </w:rPr>
              <w:t>N</w:t>
            </w:r>
            <w:r>
              <w:rPr>
                <w:b/>
                <w:spacing w:val="-1"/>
                <w:sz w:val="24"/>
                <w:szCs w:val="24"/>
              </w:rPr>
              <w:t>e</w:t>
            </w:r>
            <w:r>
              <w:rPr>
                <w:b/>
                <w:sz w:val="24"/>
                <w:szCs w:val="24"/>
              </w:rPr>
              <w:t>ga</w:t>
            </w:r>
            <w:r>
              <w:rPr>
                <w:b/>
                <w:spacing w:val="1"/>
                <w:sz w:val="24"/>
                <w:szCs w:val="24"/>
              </w:rPr>
              <w:t>t</w:t>
            </w:r>
            <w:r>
              <w:rPr>
                <w:b/>
                <w:sz w:val="24"/>
                <w:szCs w:val="24"/>
              </w:rPr>
              <w:t>ive</w:t>
            </w:r>
          </w:p>
          <w:p w14:paraId="15E2EB94" w14:textId="77777777" w:rsidR="00433F0F" w:rsidRDefault="008B01BA">
            <w:pPr>
              <w:spacing w:before="2"/>
              <w:ind w:left="461" w:right="457"/>
              <w:jc w:val="center"/>
              <w:rPr>
                <w:sz w:val="24"/>
                <w:szCs w:val="24"/>
              </w:rPr>
            </w:pPr>
            <w:r>
              <w:rPr>
                <w:b/>
                <w:spacing w:val="1"/>
                <w:sz w:val="24"/>
                <w:szCs w:val="24"/>
              </w:rPr>
              <w:t>(</w:t>
            </w:r>
            <w:r>
              <w:rPr>
                <w:b/>
                <w:spacing w:val="-5"/>
                <w:sz w:val="24"/>
                <w:szCs w:val="24"/>
              </w:rPr>
              <w:t>%</w:t>
            </w:r>
            <w:r>
              <w:rPr>
                <w:b/>
                <w:sz w:val="24"/>
                <w:szCs w:val="24"/>
              </w:rPr>
              <w:t>)</w:t>
            </w:r>
          </w:p>
        </w:tc>
      </w:tr>
      <w:tr w:rsidR="00433F0F" w14:paraId="5A3535AB" w14:textId="77777777">
        <w:trPr>
          <w:trHeight w:hRule="exact" w:val="307"/>
        </w:trPr>
        <w:tc>
          <w:tcPr>
            <w:tcW w:w="2319" w:type="dxa"/>
            <w:tcBorders>
              <w:top w:val="single" w:sz="5" w:space="0" w:color="000000"/>
              <w:left w:val="single" w:sz="5" w:space="0" w:color="000000"/>
              <w:bottom w:val="single" w:sz="5" w:space="0" w:color="000000"/>
              <w:right w:val="single" w:sz="5" w:space="0" w:color="000000"/>
            </w:tcBorders>
          </w:tcPr>
          <w:p w14:paraId="33917100" w14:textId="77777777" w:rsidR="00433F0F" w:rsidRDefault="008B01BA">
            <w:pPr>
              <w:spacing w:before="5"/>
              <w:ind w:left="393"/>
              <w:rPr>
                <w:sz w:val="24"/>
                <w:szCs w:val="24"/>
              </w:rPr>
            </w:pPr>
            <w:r>
              <w:rPr>
                <w:b/>
                <w:sz w:val="24"/>
                <w:szCs w:val="24"/>
              </w:rPr>
              <w:t>128</w:t>
            </w:r>
            <w:r>
              <w:rPr>
                <w:b/>
                <w:spacing w:val="2"/>
                <w:sz w:val="24"/>
                <w:szCs w:val="24"/>
              </w:rPr>
              <w:t xml:space="preserve"> </w:t>
            </w:r>
            <w:r>
              <w:rPr>
                <w:b/>
                <w:sz w:val="24"/>
                <w:szCs w:val="24"/>
              </w:rPr>
              <w:t>*</w:t>
            </w:r>
            <w:r>
              <w:rPr>
                <w:b/>
                <w:spacing w:val="2"/>
                <w:sz w:val="24"/>
                <w:szCs w:val="24"/>
              </w:rPr>
              <w:t xml:space="preserve"> </w:t>
            </w:r>
            <w:r>
              <w:rPr>
                <w:b/>
                <w:sz w:val="24"/>
                <w:szCs w:val="24"/>
              </w:rPr>
              <w:t>128</w:t>
            </w:r>
            <w:r>
              <w:rPr>
                <w:b/>
                <w:spacing w:val="-3"/>
                <w:sz w:val="24"/>
                <w:szCs w:val="24"/>
              </w:rPr>
              <w:t xml:space="preserve"> </w:t>
            </w:r>
            <w:r>
              <w:rPr>
                <w:b/>
                <w:spacing w:val="-2"/>
                <w:sz w:val="24"/>
                <w:szCs w:val="24"/>
              </w:rPr>
              <w:t>I</w:t>
            </w:r>
            <w:r>
              <w:rPr>
                <w:b/>
                <w:spacing w:val="-3"/>
                <w:sz w:val="24"/>
                <w:szCs w:val="24"/>
              </w:rPr>
              <w:t>m</w:t>
            </w:r>
            <w:r>
              <w:rPr>
                <w:b/>
                <w:sz w:val="24"/>
                <w:szCs w:val="24"/>
              </w:rPr>
              <w:t>ag</w:t>
            </w:r>
            <w:r>
              <w:rPr>
                <w:b/>
                <w:spacing w:val="-1"/>
                <w:sz w:val="24"/>
                <w:szCs w:val="24"/>
              </w:rPr>
              <w:t>e</w:t>
            </w:r>
            <w:r>
              <w:rPr>
                <w:b/>
                <w:sz w:val="24"/>
                <w:szCs w:val="24"/>
              </w:rPr>
              <w:t>s</w:t>
            </w:r>
          </w:p>
        </w:tc>
        <w:tc>
          <w:tcPr>
            <w:tcW w:w="1632" w:type="dxa"/>
            <w:tcBorders>
              <w:top w:val="single" w:sz="5" w:space="0" w:color="000000"/>
              <w:left w:val="single" w:sz="5" w:space="0" w:color="000000"/>
              <w:bottom w:val="single" w:sz="5" w:space="0" w:color="000000"/>
              <w:right w:val="single" w:sz="5" w:space="0" w:color="000000"/>
            </w:tcBorders>
          </w:tcPr>
          <w:p w14:paraId="6DA8EB08" w14:textId="77777777" w:rsidR="00433F0F" w:rsidRDefault="008B01BA">
            <w:pPr>
              <w:spacing w:before="5"/>
              <w:ind w:left="724"/>
              <w:rPr>
                <w:sz w:val="24"/>
                <w:szCs w:val="24"/>
              </w:rPr>
            </w:pPr>
            <w:r>
              <w:rPr>
                <w:b/>
                <w:sz w:val="24"/>
                <w:szCs w:val="24"/>
              </w:rPr>
              <w:t>83</w:t>
            </w:r>
            <w:r>
              <w:rPr>
                <w:b/>
                <w:spacing w:val="2"/>
                <w:sz w:val="24"/>
                <w:szCs w:val="24"/>
              </w:rPr>
              <w:t>.</w:t>
            </w:r>
            <w:r>
              <w:rPr>
                <w:b/>
                <w:sz w:val="24"/>
                <w:szCs w:val="24"/>
              </w:rPr>
              <w:t>7</w:t>
            </w:r>
          </w:p>
        </w:tc>
        <w:tc>
          <w:tcPr>
            <w:tcW w:w="1652" w:type="dxa"/>
            <w:tcBorders>
              <w:top w:val="single" w:sz="5" w:space="0" w:color="000000"/>
              <w:left w:val="single" w:sz="5" w:space="0" w:color="000000"/>
              <w:bottom w:val="single" w:sz="5" w:space="0" w:color="000000"/>
              <w:right w:val="single" w:sz="5" w:space="0" w:color="000000"/>
            </w:tcBorders>
          </w:tcPr>
          <w:p w14:paraId="044D908A" w14:textId="77777777" w:rsidR="00433F0F" w:rsidRDefault="008B01BA">
            <w:pPr>
              <w:spacing w:before="5"/>
              <w:ind w:left="729"/>
              <w:rPr>
                <w:sz w:val="24"/>
                <w:szCs w:val="24"/>
              </w:rPr>
            </w:pPr>
            <w:r>
              <w:rPr>
                <w:b/>
                <w:sz w:val="24"/>
                <w:szCs w:val="24"/>
              </w:rPr>
              <w:t>84</w:t>
            </w:r>
            <w:r>
              <w:rPr>
                <w:b/>
                <w:spacing w:val="2"/>
                <w:sz w:val="24"/>
                <w:szCs w:val="24"/>
              </w:rPr>
              <w:t>.</w:t>
            </w:r>
            <w:r>
              <w:rPr>
                <w:b/>
                <w:sz w:val="24"/>
                <w:szCs w:val="24"/>
              </w:rPr>
              <w:t>5</w:t>
            </w:r>
          </w:p>
        </w:tc>
        <w:tc>
          <w:tcPr>
            <w:tcW w:w="1397" w:type="dxa"/>
            <w:tcBorders>
              <w:top w:val="single" w:sz="5" w:space="0" w:color="000000"/>
              <w:left w:val="single" w:sz="5" w:space="0" w:color="000000"/>
              <w:bottom w:val="single" w:sz="5" w:space="0" w:color="000000"/>
              <w:right w:val="single" w:sz="5" w:space="0" w:color="000000"/>
            </w:tcBorders>
          </w:tcPr>
          <w:p w14:paraId="2EAEB0B6" w14:textId="77777777" w:rsidR="00433F0F" w:rsidRDefault="008B01BA">
            <w:pPr>
              <w:spacing w:before="5"/>
              <w:ind w:left="604"/>
              <w:rPr>
                <w:sz w:val="24"/>
                <w:szCs w:val="24"/>
              </w:rPr>
            </w:pPr>
            <w:r>
              <w:rPr>
                <w:b/>
                <w:sz w:val="24"/>
                <w:szCs w:val="24"/>
              </w:rPr>
              <w:t>16</w:t>
            </w:r>
            <w:r>
              <w:rPr>
                <w:b/>
                <w:spacing w:val="2"/>
                <w:sz w:val="24"/>
                <w:szCs w:val="24"/>
              </w:rPr>
              <w:t>.</w:t>
            </w:r>
            <w:r>
              <w:rPr>
                <w:b/>
                <w:sz w:val="24"/>
                <w:szCs w:val="24"/>
              </w:rPr>
              <w:t>3</w:t>
            </w:r>
          </w:p>
        </w:tc>
        <w:tc>
          <w:tcPr>
            <w:tcW w:w="1402" w:type="dxa"/>
            <w:tcBorders>
              <w:top w:val="single" w:sz="5" w:space="0" w:color="000000"/>
              <w:left w:val="single" w:sz="5" w:space="0" w:color="000000"/>
              <w:bottom w:val="single" w:sz="5" w:space="0" w:color="000000"/>
              <w:right w:val="single" w:sz="5" w:space="0" w:color="000000"/>
            </w:tcBorders>
          </w:tcPr>
          <w:p w14:paraId="7EBE00E4" w14:textId="77777777" w:rsidR="00433F0F" w:rsidRDefault="008B01BA">
            <w:pPr>
              <w:spacing w:before="5"/>
              <w:ind w:left="609"/>
              <w:rPr>
                <w:sz w:val="24"/>
                <w:szCs w:val="24"/>
              </w:rPr>
            </w:pPr>
            <w:r>
              <w:rPr>
                <w:b/>
                <w:sz w:val="24"/>
                <w:szCs w:val="24"/>
              </w:rPr>
              <w:t>15</w:t>
            </w:r>
            <w:r>
              <w:rPr>
                <w:b/>
                <w:spacing w:val="2"/>
                <w:sz w:val="24"/>
                <w:szCs w:val="24"/>
              </w:rPr>
              <w:t>.</w:t>
            </w:r>
            <w:r>
              <w:rPr>
                <w:b/>
                <w:sz w:val="24"/>
                <w:szCs w:val="24"/>
              </w:rPr>
              <w:t>5</w:t>
            </w:r>
          </w:p>
        </w:tc>
      </w:tr>
      <w:tr w:rsidR="00433F0F" w14:paraId="770B94F0" w14:textId="77777777">
        <w:trPr>
          <w:trHeight w:hRule="exact" w:val="307"/>
        </w:trPr>
        <w:tc>
          <w:tcPr>
            <w:tcW w:w="2319" w:type="dxa"/>
            <w:tcBorders>
              <w:top w:val="single" w:sz="5" w:space="0" w:color="000000"/>
              <w:left w:val="single" w:sz="5" w:space="0" w:color="000000"/>
              <w:bottom w:val="single" w:sz="5" w:space="0" w:color="000000"/>
              <w:right w:val="single" w:sz="5" w:space="0" w:color="000000"/>
            </w:tcBorders>
          </w:tcPr>
          <w:p w14:paraId="4658D14A" w14:textId="77777777" w:rsidR="00433F0F" w:rsidRDefault="008B01BA">
            <w:pPr>
              <w:spacing w:before="5"/>
              <w:ind w:left="393"/>
              <w:rPr>
                <w:sz w:val="24"/>
                <w:szCs w:val="24"/>
              </w:rPr>
            </w:pPr>
            <w:r>
              <w:rPr>
                <w:b/>
                <w:sz w:val="24"/>
                <w:szCs w:val="24"/>
              </w:rPr>
              <w:t>256</w:t>
            </w:r>
            <w:r>
              <w:rPr>
                <w:b/>
                <w:spacing w:val="2"/>
                <w:sz w:val="24"/>
                <w:szCs w:val="24"/>
              </w:rPr>
              <w:t xml:space="preserve"> </w:t>
            </w:r>
            <w:r>
              <w:rPr>
                <w:b/>
                <w:sz w:val="24"/>
                <w:szCs w:val="24"/>
              </w:rPr>
              <w:t>*</w:t>
            </w:r>
            <w:r>
              <w:rPr>
                <w:b/>
                <w:spacing w:val="2"/>
                <w:sz w:val="24"/>
                <w:szCs w:val="24"/>
              </w:rPr>
              <w:t xml:space="preserve"> </w:t>
            </w:r>
            <w:r>
              <w:rPr>
                <w:b/>
                <w:sz w:val="24"/>
                <w:szCs w:val="24"/>
              </w:rPr>
              <w:t>256</w:t>
            </w:r>
            <w:r>
              <w:rPr>
                <w:b/>
                <w:spacing w:val="-3"/>
                <w:sz w:val="24"/>
                <w:szCs w:val="24"/>
              </w:rPr>
              <w:t xml:space="preserve"> </w:t>
            </w:r>
            <w:r>
              <w:rPr>
                <w:b/>
                <w:spacing w:val="-2"/>
                <w:sz w:val="24"/>
                <w:szCs w:val="24"/>
              </w:rPr>
              <w:t>I</w:t>
            </w:r>
            <w:r>
              <w:rPr>
                <w:b/>
                <w:spacing w:val="-3"/>
                <w:sz w:val="24"/>
                <w:szCs w:val="24"/>
              </w:rPr>
              <w:t>m</w:t>
            </w:r>
            <w:r>
              <w:rPr>
                <w:b/>
                <w:sz w:val="24"/>
                <w:szCs w:val="24"/>
              </w:rPr>
              <w:t>ag</w:t>
            </w:r>
            <w:r>
              <w:rPr>
                <w:b/>
                <w:spacing w:val="-1"/>
                <w:sz w:val="24"/>
                <w:szCs w:val="24"/>
              </w:rPr>
              <w:t>e</w:t>
            </w:r>
            <w:r>
              <w:rPr>
                <w:b/>
                <w:sz w:val="24"/>
                <w:szCs w:val="24"/>
              </w:rPr>
              <w:t>s</w:t>
            </w:r>
          </w:p>
        </w:tc>
        <w:tc>
          <w:tcPr>
            <w:tcW w:w="1632" w:type="dxa"/>
            <w:tcBorders>
              <w:top w:val="single" w:sz="5" w:space="0" w:color="000000"/>
              <w:left w:val="single" w:sz="5" w:space="0" w:color="000000"/>
              <w:bottom w:val="single" w:sz="5" w:space="0" w:color="000000"/>
              <w:right w:val="single" w:sz="5" w:space="0" w:color="000000"/>
            </w:tcBorders>
          </w:tcPr>
          <w:p w14:paraId="5861DA80" w14:textId="77777777" w:rsidR="00433F0F" w:rsidRDefault="008B01BA">
            <w:pPr>
              <w:spacing w:before="5"/>
              <w:ind w:left="724"/>
              <w:rPr>
                <w:sz w:val="24"/>
                <w:szCs w:val="24"/>
              </w:rPr>
            </w:pPr>
            <w:r>
              <w:rPr>
                <w:b/>
                <w:sz w:val="24"/>
                <w:szCs w:val="24"/>
              </w:rPr>
              <w:t>82</w:t>
            </w:r>
            <w:r>
              <w:rPr>
                <w:b/>
                <w:spacing w:val="2"/>
                <w:sz w:val="24"/>
                <w:szCs w:val="24"/>
              </w:rPr>
              <w:t>.</w:t>
            </w:r>
            <w:r>
              <w:rPr>
                <w:b/>
                <w:sz w:val="24"/>
                <w:szCs w:val="24"/>
              </w:rPr>
              <w:t>4</w:t>
            </w:r>
          </w:p>
        </w:tc>
        <w:tc>
          <w:tcPr>
            <w:tcW w:w="1652" w:type="dxa"/>
            <w:tcBorders>
              <w:top w:val="single" w:sz="5" w:space="0" w:color="000000"/>
              <w:left w:val="single" w:sz="5" w:space="0" w:color="000000"/>
              <w:bottom w:val="single" w:sz="5" w:space="0" w:color="000000"/>
              <w:right w:val="single" w:sz="5" w:space="0" w:color="000000"/>
            </w:tcBorders>
          </w:tcPr>
          <w:p w14:paraId="3D083971" w14:textId="77777777" w:rsidR="00433F0F" w:rsidRDefault="008B01BA">
            <w:pPr>
              <w:spacing w:before="5"/>
              <w:ind w:left="729"/>
              <w:rPr>
                <w:sz w:val="24"/>
                <w:szCs w:val="24"/>
              </w:rPr>
            </w:pPr>
            <w:r>
              <w:rPr>
                <w:b/>
                <w:sz w:val="24"/>
                <w:szCs w:val="24"/>
              </w:rPr>
              <w:t>84</w:t>
            </w:r>
            <w:r>
              <w:rPr>
                <w:b/>
                <w:spacing w:val="2"/>
                <w:sz w:val="24"/>
                <w:szCs w:val="24"/>
              </w:rPr>
              <w:t>.</w:t>
            </w:r>
            <w:r>
              <w:rPr>
                <w:b/>
                <w:sz w:val="24"/>
                <w:szCs w:val="24"/>
              </w:rPr>
              <w:t>1</w:t>
            </w:r>
          </w:p>
        </w:tc>
        <w:tc>
          <w:tcPr>
            <w:tcW w:w="1397" w:type="dxa"/>
            <w:tcBorders>
              <w:top w:val="single" w:sz="5" w:space="0" w:color="000000"/>
              <w:left w:val="single" w:sz="5" w:space="0" w:color="000000"/>
              <w:bottom w:val="single" w:sz="5" w:space="0" w:color="000000"/>
              <w:right w:val="single" w:sz="5" w:space="0" w:color="000000"/>
            </w:tcBorders>
          </w:tcPr>
          <w:p w14:paraId="7F906ED3" w14:textId="77777777" w:rsidR="00433F0F" w:rsidRDefault="008B01BA">
            <w:pPr>
              <w:spacing w:before="5"/>
              <w:ind w:left="604"/>
              <w:rPr>
                <w:sz w:val="24"/>
                <w:szCs w:val="24"/>
              </w:rPr>
            </w:pPr>
            <w:r>
              <w:rPr>
                <w:b/>
                <w:sz w:val="24"/>
                <w:szCs w:val="24"/>
              </w:rPr>
              <w:t>17</w:t>
            </w:r>
            <w:r>
              <w:rPr>
                <w:b/>
                <w:spacing w:val="2"/>
                <w:sz w:val="24"/>
                <w:szCs w:val="24"/>
              </w:rPr>
              <w:t>.</w:t>
            </w:r>
            <w:r>
              <w:rPr>
                <w:b/>
                <w:sz w:val="24"/>
                <w:szCs w:val="24"/>
              </w:rPr>
              <w:t>6</w:t>
            </w:r>
          </w:p>
        </w:tc>
        <w:tc>
          <w:tcPr>
            <w:tcW w:w="1402" w:type="dxa"/>
            <w:tcBorders>
              <w:top w:val="single" w:sz="5" w:space="0" w:color="000000"/>
              <w:left w:val="single" w:sz="5" w:space="0" w:color="000000"/>
              <w:bottom w:val="single" w:sz="5" w:space="0" w:color="000000"/>
              <w:right w:val="single" w:sz="5" w:space="0" w:color="000000"/>
            </w:tcBorders>
          </w:tcPr>
          <w:p w14:paraId="62F89F7E" w14:textId="77777777" w:rsidR="00433F0F" w:rsidRDefault="008B01BA">
            <w:pPr>
              <w:spacing w:before="5"/>
              <w:ind w:left="609"/>
              <w:rPr>
                <w:sz w:val="24"/>
                <w:szCs w:val="24"/>
              </w:rPr>
            </w:pPr>
            <w:r>
              <w:rPr>
                <w:b/>
                <w:sz w:val="24"/>
                <w:szCs w:val="24"/>
              </w:rPr>
              <w:t>15</w:t>
            </w:r>
            <w:r>
              <w:rPr>
                <w:b/>
                <w:spacing w:val="2"/>
                <w:sz w:val="24"/>
                <w:szCs w:val="24"/>
              </w:rPr>
              <w:t>.</w:t>
            </w:r>
            <w:r>
              <w:rPr>
                <w:b/>
                <w:sz w:val="24"/>
                <w:szCs w:val="24"/>
              </w:rPr>
              <w:t>9</w:t>
            </w:r>
          </w:p>
        </w:tc>
      </w:tr>
      <w:tr w:rsidR="00433F0F" w14:paraId="4C8AA39C" w14:textId="77777777">
        <w:trPr>
          <w:trHeight w:hRule="exact" w:val="307"/>
        </w:trPr>
        <w:tc>
          <w:tcPr>
            <w:tcW w:w="2319" w:type="dxa"/>
            <w:tcBorders>
              <w:top w:val="single" w:sz="5" w:space="0" w:color="000000"/>
              <w:left w:val="single" w:sz="5" w:space="0" w:color="000000"/>
              <w:bottom w:val="single" w:sz="5" w:space="0" w:color="000000"/>
              <w:right w:val="single" w:sz="5" w:space="0" w:color="000000"/>
            </w:tcBorders>
          </w:tcPr>
          <w:p w14:paraId="125DB82C" w14:textId="77777777" w:rsidR="00433F0F" w:rsidRDefault="008B01BA">
            <w:pPr>
              <w:spacing w:before="5"/>
              <w:ind w:left="393"/>
              <w:rPr>
                <w:sz w:val="24"/>
                <w:szCs w:val="24"/>
              </w:rPr>
            </w:pPr>
            <w:r>
              <w:rPr>
                <w:b/>
                <w:sz w:val="24"/>
                <w:szCs w:val="24"/>
              </w:rPr>
              <w:t>512</w:t>
            </w:r>
            <w:r>
              <w:rPr>
                <w:b/>
                <w:spacing w:val="2"/>
                <w:sz w:val="24"/>
                <w:szCs w:val="24"/>
              </w:rPr>
              <w:t xml:space="preserve"> </w:t>
            </w:r>
            <w:r>
              <w:rPr>
                <w:b/>
                <w:sz w:val="24"/>
                <w:szCs w:val="24"/>
              </w:rPr>
              <w:t>*</w:t>
            </w:r>
            <w:r>
              <w:rPr>
                <w:b/>
                <w:spacing w:val="2"/>
                <w:sz w:val="24"/>
                <w:szCs w:val="24"/>
              </w:rPr>
              <w:t xml:space="preserve"> </w:t>
            </w:r>
            <w:r>
              <w:rPr>
                <w:b/>
                <w:sz w:val="24"/>
                <w:szCs w:val="24"/>
              </w:rPr>
              <w:t>512</w:t>
            </w:r>
            <w:r>
              <w:rPr>
                <w:b/>
                <w:spacing w:val="-3"/>
                <w:sz w:val="24"/>
                <w:szCs w:val="24"/>
              </w:rPr>
              <w:t xml:space="preserve"> </w:t>
            </w:r>
            <w:r>
              <w:rPr>
                <w:b/>
                <w:spacing w:val="-2"/>
                <w:sz w:val="24"/>
                <w:szCs w:val="24"/>
              </w:rPr>
              <w:t>I</w:t>
            </w:r>
            <w:r>
              <w:rPr>
                <w:b/>
                <w:spacing w:val="-3"/>
                <w:sz w:val="24"/>
                <w:szCs w:val="24"/>
              </w:rPr>
              <w:t>m</w:t>
            </w:r>
            <w:r>
              <w:rPr>
                <w:b/>
                <w:sz w:val="24"/>
                <w:szCs w:val="24"/>
              </w:rPr>
              <w:t>ag</w:t>
            </w:r>
            <w:r>
              <w:rPr>
                <w:b/>
                <w:spacing w:val="-1"/>
                <w:sz w:val="24"/>
                <w:szCs w:val="24"/>
              </w:rPr>
              <w:t>e</w:t>
            </w:r>
            <w:r>
              <w:rPr>
                <w:b/>
                <w:sz w:val="24"/>
                <w:szCs w:val="24"/>
              </w:rPr>
              <w:t>s</w:t>
            </w:r>
          </w:p>
        </w:tc>
        <w:tc>
          <w:tcPr>
            <w:tcW w:w="1632" w:type="dxa"/>
            <w:tcBorders>
              <w:top w:val="single" w:sz="5" w:space="0" w:color="000000"/>
              <w:left w:val="single" w:sz="5" w:space="0" w:color="000000"/>
              <w:bottom w:val="single" w:sz="5" w:space="0" w:color="000000"/>
              <w:right w:val="single" w:sz="5" w:space="0" w:color="000000"/>
            </w:tcBorders>
          </w:tcPr>
          <w:p w14:paraId="306F2290" w14:textId="77777777" w:rsidR="00433F0F" w:rsidRDefault="008B01BA">
            <w:pPr>
              <w:spacing w:before="5"/>
              <w:ind w:left="724"/>
              <w:rPr>
                <w:sz w:val="24"/>
                <w:szCs w:val="24"/>
              </w:rPr>
            </w:pPr>
            <w:r>
              <w:rPr>
                <w:b/>
                <w:sz w:val="24"/>
                <w:szCs w:val="24"/>
              </w:rPr>
              <w:t>82</w:t>
            </w:r>
            <w:r>
              <w:rPr>
                <w:b/>
                <w:spacing w:val="2"/>
                <w:sz w:val="24"/>
                <w:szCs w:val="24"/>
              </w:rPr>
              <w:t>.</w:t>
            </w:r>
            <w:r>
              <w:rPr>
                <w:b/>
                <w:sz w:val="24"/>
                <w:szCs w:val="24"/>
              </w:rPr>
              <w:t>1</w:t>
            </w:r>
          </w:p>
        </w:tc>
        <w:tc>
          <w:tcPr>
            <w:tcW w:w="1652" w:type="dxa"/>
            <w:tcBorders>
              <w:top w:val="single" w:sz="5" w:space="0" w:color="000000"/>
              <w:left w:val="single" w:sz="5" w:space="0" w:color="000000"/>
              <w:bottom w:val="single" w:sz="5" w:space="0" w:color="000000"/>
              <w:right w:val="single" w:sz="5" w:space="0" w:color="000000"/>
            </w:tcBorders>
          </w:tcPr>
          <w:p w14:paraId="328DB918" w14:textId="77777777" w:rsidR="00433F0F" w:rsidRDefault="008B01BA">
            <w:pPr>
              <w:spacing w:before="5"/>
              <w:ind w:left="729"/>
              <w:rPr>
                <w:sz w:val="24"/>
                <w:szCs w:val="24"/>
              </w:rPr>
            </w:pPr>
            <w:r>
              <w:rPr>
                <w:b/>
                <w:sz w:val="24"/>
                <w:szCs w:val="24"/>
              </w:rPr>
              <w:t>83</w:t>
            </w:r>
            <w:r>
              <w:rPr>
                <w:b/>
                <w:spacing w:val="2"/>
                <w:sz w:val="24"/>
                <w:szCs w:val="24"/>
              </w:rPr>
              <w:t>.</w:t>
            </w:r>
            <w:r>
              <w:rPr>
                <w:b/>
                <w:sz w:val="24"/>
                <w:szCs w:val="24"/>
              </w:rPr>
              <w:t>7</w:t>
            </w:r>
          </w:p>
        </w:tc>
        <w:tc>
          <w:tcPr>
            <w:tcW w:w="1397" w:type="dxa"/>
            <w:tcBorders>
              <w:top w:val="single" w:sz="5" w:space="0" w:color="000000"/>
              <w:left w:val="single" w:sz="5" w:space="0" w:color="000000"/>
              <w:bottom w:val="single" w:sz="5" w:space="0" w:color="000000"/>
              <w:right w:val="single" w:sz="5" w:space="0" w:color="000000"/>
            </w:tcBorders>
          </w:tcPr>
          <w:p w14:paraId="02028BD7" w14:textId="77777777" w:rsidR="00433F0F" w:rsidRDefault="008B01BA">
            <w:pPr>
              <w:spacing w:before="5"/>
              <w:ind w:left="604"/>
              <w:rPr>
                <w:sz w:val="24"/>
                <w:szCs w:val="24"/>
              </w:rPr>
            </w:pPr>
            <w:r>
              <w:rPr>
                <w:b/>
                <w:sz w:val="24"/>
                <w:szCs w:val="24"/>
              </w:rPr>
              <w:t>17</w:t>
            </w:r>
            <w:r>
              <w:rPr>
                <w:b/>
                <w:spacing w:val="2"/>
                <w:sz w:val="24"/>
                <w:szCs w:val="24"/>
              </w:rPr>
              <w:t>.</w:t>
            </w:r>
            <w:r>
              <w:rPr>
                <w:b/>
                <w:sz w:val="24"/>
                <w:szCs w:val="24"/>
              </w:rPr>
              <w:t>9</w:t>
            </w:r>
          </w:p>
        </w:tc>
        <w:tc>
          <w:tcPr>
            <w:tcW w:w="1402" w:type="dxa"/>
            <w:tcBorders>
              <w:top w:val="single" w:sz="5" w:space="0" w:color="000000"/>
              <w:left w:val="single" w:sz="5" w:space="0" w:color="000000"/>
              <w:bottom w:val="single" w:sz="5" w:space="0" w:color="000000"/>
              <w:right w:val="single" w:sz="5" w:space="0" w:color="000000"/>
            </w:tcBorders>
          </w:tcPr>
          <w:p w14:paraId="36BB5A79" w14:textId="77777777" w:rsidR="00433F0F" w:rsidRDefault="008B01BA">
            <w:pPr>
              <w:spacing w:before="5"/>
              <w:ind w:left="609"/>
              <w:rPr>
                <w:sz w:val="24"/>
                <w:szCs w:val="24"/>
              </w:rPr>
            </w:pPr>
            <w:r>
              <w:rPr>
                <w:b/>
                <w:sz w:val="24"/>
                <w:szCs w:val="24"/>
              </w:rPr>
              <w:t>16</w:t>
            </w:r>
            <w:r>
              <w:rPr>
                <w:b/>
                <w:spacing w:val="2"/>
                <w:sz w:val="24"/>
                <w:szCs w:val="24"/>
              </w:rPr>
              <w:t>.</w:t>
            </w:r>
            <w:r>
              <w:rPr>
                <w:b/>
                <w:sz w:val="24"/>
                <w:szCs w:val="24"/>
              </w:rPr>
              <w:t>3</w:t>
            </w:r>
          </w:p>
        </w:tc>
      </w:tr>
    </w:tbl>
    <w:p w14:paraId="7DB3655E" w14:textId="77777777" w:rsidR="00433F0F" w:rsidRDefault="00433F0F">
      <w:pPr>
        <w:spacing w:line="200" w:lineRule="exact"/>
      </w:pPr>
    </w:p>
    <w:p w14:paraId="6644D536" w14:textId="77777777" w:rsidR="00433F0F" w:rsidRDefault="00433F0F">
      <w:pPr>
        <w:spacing w:line="200" w:lineRule="exact"/>
      </w:pPr>
    </w:p>
    <w:p w14:paraId="79B46170" w14:textId="77777777" w:rsidR="00433F0F" w:rsidRDefault="00433F0F">
      <w:pPr>
        <w:spacing w:line="200" w:lineRule="exact"/>
      </w:pPr>
    </w:p>
    <w:p w14:paraId="180B0A50" w14:textId="77777777" w:rsidR="00433F0F" w:rsidRDefault="00433F0F">
      <w:pPr>
        <w:spacing w:before="19" w:line="240" w:lineRule="exact"/>
        <w:rPr>
          <w:sz w:val="24"/>
          <w:szCs w:val="24"/>
        </w:rPr>
      </w:pPr>
    </w:p>
    <w:p w14:paraId="7A976604" w14:textId="09EBC84E" w:rsidR="00433F0F" w:rsidRDefault="005455F9">
      <w:pPr>
        <w:spacing w:line="320" w:lineRule="exact"/>
        <w:ind w:left="3216"/>
        <w:rPr>
          <w:rFonts w:ascii="Calibri" w:eastAsia="Calibri" w:hAnsi="Calibri" w:cs="Calibri"/>
          <w:sz w:val="28"/>
          <w:szCs w:val="28"/>
        </w:rPr>
      </w:pPr>
      <w:r>
        <w:rPr>
          <w:noProof/>
        </w:rPr>
        <mc:AlternateContent>
          <mc:Choice Requires="wpg">
            <w:drawing>
              <wp:anchor distT="0" distB="0" distL="114300" distR="114300" simplePos="0" relativeHeight="503311402" behindDoc="1" locked="0" layoutInCell="1" allowOverlap="1" wp14:anchorId="21DDE0B0" wp14:editId="3C865EB3">
                <wp:simplePos x="0" y="0"/>
                <wp:positionH relativeFrom="page">
                  <wp:posOffset>1496695</wp:posOffset>
                </wp:positionH>
                <wp:positionV relativeFrom="paragraph">
                  <wp:posOffset>-101600</wp:posOffset>
                </wp:positionV>
                <wp:extent cx="5206365" cy="2600325"/>
                <wp:effectExtent l="1270" t="3810" r="2540" b="5715"/>
                <wp:wrapNone/>
                <wp:docPr id="117"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6365" cy="2600325"/>
                          <a:chOff x="2357" y="-160"/>
                          <a:chExt cx="8199" cy="4095"/>
                        </a:xfrm>
                      </wpg:grpSpPr>
                      <wps:wsp>
                        <wps:cNvPr id="118" name="Freeform 356"/>
                        <wps:cNvSpPr>
                          <a:spLocks/>
                        </wps:cNvSpPr>
                        <wps:spPr bwMode="auto">
                          <a:xfrm>
                            <a:off x="4694" y="589"/>
                            <a:ext cx="0" cy="113"/>
                          </a:xfrm>
                          <a:custGeom>
                            <a:avLst/>
                            <a:gdLst>
                              <a:gd name="T0" fmla="+- 0 589 589"/>
                              <a:gd name="T1" fmla="*/ 589 h 113"/>
                              <a:gd name="T2" fmla="+- 0 703 589"/>
                              <a:gd name="T3" fmla="*/ 703 h 113"/>
                            </a:gdLst>
                            <a:ahLst/>
                            <a:cxnLst>
                              <a:cxn ang="0">
                                <a:pos x="0" y="T1"/>
                              </a:cxn>
                              <a:cxn ang="0">
                                <a:pos x="0" y="T3"/>
                              </a:cxn>
                            </a:cxnLst>
                            <a:rect l="0" t="0" r="r" b="b"/>
                            <a:pathLst>
                              <a:path h="113">
                                <a:moveTo>
                                  <a:pt x="0" y="0"/>
                                </a:moveTo>
                                <a:lnTo>
                                  <a:pt x="0" y="114"/>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Freeform 355"/>
                        <wps:cNvSpPr>
                          <a:spLocks/>
                        </wps:cNvSpPr>
                        <wps:spPr bwMode="auto">
                          <a:xfrm>
                            <a:off x="6077" y="589"/>
                            <a:ext cx="0" cy="1323"/>
                          </a:xfrm>
                          <a:custGeom>
                            <a:avLst/>
                            <a:gdLst>
                              <a:gd name="T0" fmla="+- 0 589 589"/>
                              <a:gd name="T1" fmla="*/ 589 h 1323"/>
                              <a:gd name="T2" fmla="+- 0 1912 589"/>
                              <a:gd name="T3" fmla="*/ 1912 h 1323"/>
                            </a:gdLst>
                            <a:ahLst/>
                            <a:cxnLst>
                              <a:cxn ang="0">
                                <a:pos x="0" y="T1"/>
                              </a:cxn>
                              <a:cxn ang="0">
                                <a:pos x="0" y="T3"/>
                              </a:cxn>
                            </a:cxnLst>
                            <a:rect l="0" t="0" r="r" b="b"/>
                            <a:pathLst>
                              <a:path h="1323">
                                <a:moveTo>
                                  <a:pt x="0" y="0"/>
                                </a:moveTo>
                                <a:lnTo>
                                  <a:pt x="0" y="1323"/>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354"/>
                        <wps:cNvSpPr>
                          <a:spLocks/>
                        </wps:cNvSpPr>
                        <wps:spPr bwMode="auto">
                          <a:xfrm>
                            <a:off x="6773" y="589"/>
                            <a:ext cx="0" cy="1323"/>
                          </a:xfrm>
                          <a:custGeom>
                            <a:avLst/>
                            <a:gdLst>
                              <a:gd name="T0" fmla="+- 0 589 589"/>
                              <a:gd name="T1" fmla="*/ 589 h 1323"/>
                              <a:gd name="T2" fmla="+- 0 1912 589"/>
                              <a:gd name="T3" fmla="*/ 1912 h 1323"/>
                            </a:gdLst>
                            <a:ahLst/>
                            <a:cxnLst>
                              <a:cxn ang="0">
                                <a:pos x="0" y="T1"/>
                              </a:cxn>
                              <a:cxn ang="0">
                                <a:pos x="0" y="T3"/>
                              </a:cxn>
                            </a:cxnLst>
                            <a:rect l="0" t="0" r="r" b="b"/>
                            <a:pathLst>
                              <a:path h="1323">
                                <a:moveTo>
                                  <a:pt x="0" y="0"/>
                                </a:moveTo>
                                <a:lnTo>
                                  <a:pt x="0" y="1323"/>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353"/>
                        <wps:cNvSpPr>
                          <a:spLocks/>
                        </wps:cNvSpPr>
                        <wps:spPr bwMode="auto">
                          <a:xfrm>
                            <a:off x="7464" y="589"/>
                            <a:ext cx="0" cy="1323"/>
                          </a:xfrm>
                          <a:custGeom>
                            <a:avLst/>
                            <a:gdLst>
                              <a:gd name="T0" fmla="+- 0 589 589"/>
                              <a:gd name="T1" fmla="*/ 589 h 1323"/>
                              <a:gd name="T2" fmla="+- 0 1912 589"/>
                              <a:gd name="T3" fmla="*/ 1912 h 1323"/>
                            </a:gdLst>
                            <a:ahLst/>
                            <a:cxnLst>
                              <a:cxn ang="0">
                                <a:pos x="0" y="T1"/>
                              </a:cxn>
                              <a:cxn ang="0">
                                <a:pos x="0" y="T3"/>
                              </a:cxn>
                            </a:cxnLst>
                            <a:rect l="0" t="0" r="r" b="b"/>
                            <a:pathLst>
                              <a:path h="1323">
                                <a:moveTo>
                                  <a:pt x="0" y="0"/>
                                </a:moveTo>
                                <a:lnTo>
                                  <a:pt x="0" y="1323"/>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352"/>
                        <wps:cNvSpPr>
                          <a:spLocks/>
                        </wps:cNvSpPr>
                        <wps:spPr bwMode="auto">
                          <a:xfrm>
                            <a:off x="8160" y="589"/>
                            <a:ext cx="0" cy="1323"/>
                          </a:xfrm>
                          <a:custGeom>
                            <a:avLst/>
                            <a:gdLst>
                              <a:gd name="T0" fmla="+- 0 589 589"/>
                              <a:gd name="T1" fmla="*/ 589 h 1323"/>
                              <a:gd name="T2" fmla="+- 0 1912 589"/>
                              <a:gd name="T3" fmla="*/ 1912 h 1323"/>
                            </a:gdLst>
                            <a:ahLst/>
                            <a:cxnLst>
                              <a:cxn ang="0">
                                <a:pos x="0" y="T1"/>
                              </a:cxn>
                              <a:cxn ang="0">
                                <a:pos x="0" y="T3"/>
                              </a:cxn>
                            </a:cxnLst>
                            <a:rect l="0" t="0" r="r" b="b"/>
                            <a:pathLst>
                              <a:path h="1323">
                                <a:moveTo>
                                  <a:pt x="0" y="0"/>
                                </a:moveTo>
                                <a:lnTo>
                                  <a:pt x="0" y="1323"/>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351"/>
                        <wps:cNvSpPr>
                          <a:spLocks/>
                        </wps:cNvSpPr>
                        <wps:spPr bwMode="auto">
                          <a:xfrm>
                            <a:off x="8851" y="589"/>
                            <a:ext cx="0" cy="1323"/>
                          </a:xfrm>
                          <a:custGeom>
                            <a:avLst/>
                            <a:gdLst>
                              <a:gd name="T0" fmla="+- 0 589 589"/>
                              <a:gd name="T1" fmla="*/ 589 h 1323"/>
                              <a:gd name="T2" fmla="+- 0 1912 589"/>
                              <a:gd name="T3" fmla="*/ 1912 h 1323"/>
                            </a:gdLst>
                            <a:ahLst/>
                            <a:cxnLst>
                              <a:cxn ang="0">
                                <a:pos x="0" y="T1"/>
                              </a:cxn>
                              <a:cxn ang="0">
                                <a:pos x="0" y="T3"/>
                              </a:cxn>
                            </a:cxnLst>
                            <a:rect l="0" t="0" r="r" b="b"/>
                            <a:pathLst>
                              <a:path h="1323">
                                <a:moveTo>
                                  <a:pt x="0" y="0"/>
                                </a:moveTo>
                                <a:lnTo>
                                  <a:pt x="0" y="1323"/>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Freeform 350"/>
                        <wps:cNvSpPr>
                          <a:spLocks/>
                        </wps:cNvSpPr>
                        <wps:spPr bwMode="auto">
                          <a:xfrm>
                            <a:off x="9542" y="589"/>
                            <a:ext cx="0" cy="1323"/>
                          </a:xfrm>
                          <a:custGeom>
                            <a:avLst/>
                            <a:gdLst>
                              <a:gd name="T0" fmla="+- 0 589 589"/>
                              <a:gd name="T1" fmla="*/ 589 h 1323"/>
                              <a:gd name="T2" fmla="+- 0 1912 589"/>
                              <a:gd name="T3" fmla="*/ 1912 h 1323"/>
                            </a:gdLst>
                            <a:ahLst/>
                            <a:cxnLst>
                              <a:cxn ang="0">
                                <a:pos x="0" y="T1"/>
                              </a:cxn>
                              <a:cxn ang="0">
                                <a:pos x="0" y="T3"/>
                              </a:cxn>
                            </a:cxnLst>
                            <a:rect l="0" t="0" r="r" b="b"/>
                            <a:pathLst>
                              <a:path h="1323">
                                <a:moveTo>
                                  <a:pt x="0" y="0"/>
                                </a:moveTo>
                                <a:lnTo>
                                  <a:pt x="0" y="1323"/>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349"/>
                        <wps:cNvSpPr>
                          <a:spLocks/>
                        </wps:cNvSpPr>
                        <wps:spPr bwMode="auto">
                          <a:xfrm>
                            <a:off x="10237" y="589"/>
                            <a:ext cx="0" cy="2417"/>
                          </a:xfrm>
                          <a:custGeom>
                            <a:avLst/>
                            <a:gdLst>
                              <a:gd name="T0" fmla="+- 0 589 589"/>
                              <a:gd name="T1" fmla="*/ 589 h 2417"/>
                              <a:gd name="T2" fmla="+- 0 3006 589"/>
                              <a:gd name="T3" fmla="*/ 3006 h 2417"/>
                            </a:gdLst>
                            <a:ahLst/>
                            <a:cxnLst>
                              <a:cxn ang="0">
                                <a:pos x="0" y="T1"/>
                              </a:cxn>
                              <a:cxn ang="0">
                                <a:pos x="0" y="T3"/>
                              </a:cxn>
                            </a:cxnLst>
                            <a:rect l="0" t="0" r="r" b="b"/>
                            <a:pathLst>
                              <a:path h="2417">
                                <a:moveTo>
                                  <a:pt x="0" y="0"/>
                                </a:moveTo>
                                <a:lnTo>
                                  <a:pt x="0" y="2417"/>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Freeform 348"/>
                        <wps:cNvSpPr>
                          <a:spLocks/>
                        </wps:cNvSpPr>
                        <wps:spPr bwMode="auto">
                          <a:xfrm>
                            <a:off x="4084" y="3590"/>
                            <a:ext cx="99" cy="99"/>
                          </a:xfrm>
                          <a:custGeom>
                            <a:avLst/>
                            <a:gdLst>
                              <a:gd name="T0" fmla="+- 0 4084 4084"/>
                              <a:gd name="T1" fmla="*/ T0 w 99"/>
                              <a:gd name="T2" fmla="+- 0 3688 3590"/>
                              <a:gd name="T3" fmla="*/ 3688 h 99"/>
                              <a:gd name="T4" fmla="+- 0 4183 4084"/>
                              <a:gd name="T5" fmla="*/ T4 w 99"/>
                              <a:gd name="T6" fmla="+- 0 3688 3590"/>
                              <a:gd name="T7" fmla="*/ 3688 h 99"/>
                              <a:gd name="T8" fmla="+- 0 4183 4084"/>
                              <a:gd name="T9" fmla="*/ T8 w 99"/>
                              <a:gd name="T10" fmla="+- 0 3590 3590"/>
                              <a:gd name="T11" fmla="*/ 3590 h 99"/>
                              <a:gd name="T12" fmla="+- 0 4084 4084"/>
                              <a:gd name="T13" fmla="*/ T12 w 99"/>
                              <a:gd name="T14" fmla="+- 0 3590 3590"/>
                              <a:gd name="T15" fmla="*/ 3590 h 99"/>
                              <a:gd name="T16" fmla="+- 0 4084 4084"/>
                              <a:gd name="T17" fmla="*/ T16 w 99"/>
                              <a:gd name="T18" fmla="+- 0 3688 3590"/>
                              <a:gd name="T19" fmla="*/ 3688 h 99"/>
                            </a:gdLst>
                            <a:ahLst/>
                            <a:cxnLst>
                              <a:cxn ang="0">
                                <a:pos x="T1" y="T3"/>
                              </a:cxn>
                              <a:cxn ang="0">
                                <a:pos x="T5" y="T7"/>
                              </a:cxn>
                              <a:cxn ang="0">
                                <a:pos x="T9" y="T11"/>
                              </a:cxn>
                              <a:cxn ang="0">
                                <a:pos x="T13" y="T15"/>
                              </a:cxn>
                              <a:cxn ang="0">
                                <a:pos x="T17" y="T19"/>
                              </a:cxn>
                            </a:cxnLst>
                            <a:rect l="0" t="0" r="r" b="b"/>
                            <a:pathLst>
                              <a:path w="99" h="99">
                                <a:moveTo>
                                  <a:pt x="0" y="98"/>
                                </a:moveTo>
                                <a:lnTo>
                                  <a:pt x="99" y="98"/>
                                </a:lnTo>
                                <a:lnTo>
                                  <a:pt x="99" y="0"/>
                                </a:lnTo>
                                <a:lnTo>
                                  <a:pt x="0" y="0"/>
                                </a:lnTo>
                                <a:lnTo>
                                  <a:pt x="0" y="98"/>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347"/>
                        <wps:cNvSpPr>
                          <a:spLocks/>
                        </wps:cNvSpPr>
                        <wps:spPr bwMode="auto">
                          <a:xfrm>
                            <a:off x="5782" y="3590"/>
                            <a:ext cx="99" cy="99"/>
                          </a:xfrm>
                          <a:custGeom>
                            <a:avLst/>
                            <a:gdLst>
                              <a:gd name="T0" fmla="+- 0 5782 5782"/>
                              <a:gd name="T1" fmla="*/ T0 w 99"/>
                              <a:gd name="T2" fmla="+- 0 3688 3590"/>
                              <a:gd name="T3" fmla="*/ 3688 h 99"/>
                              <a:gd name="T4" fmla="+- 0 5881 5782"/>
                              <a:gd name="T5" fmla="*/ T4 w 99"/>
                              <a:gd name="T6" fmla="+- 0 3688 3590"/>
                              <a:gd name="T7" fmla="*/ 3688 h 99"/>
                              <a:gd name="T8" fmla="+- 0 5881 5782"/>
                              <a:gd name="T9" fmla="*/ T8 w 99"/>
                              <a:gd name="T10" fmla="+- 0 3590 3590"/>
                              <a:gd name="T11" fmla="*/ 3590 h 99"/>
                              <a:gd name="T12" fmla="+- 0 5782 5782"/>
                              <a:gd name="T13" fmla="*/ T12 w 99"/>
                              <a:gd name="T14" fmla="+- 0 3590 3590"/>
                              <a:gd name="T15" fmla="*/ 3590 h 99"/>
                              <a:gd name="T16" fmla="+- 0 5782 5782"/>
                              <a:gd name="T17" fmla="*/ T16 w 99"/>
                              <a:gd name="T18" fmla="+- 0 3688 3590"/>
                              <a:gd name="T19" fmla="*/ 3688 h 99"/>
                            </a:gdLst>
                            <a:ahLst/>
                            <a:cxnLst>
                              <a:cxn ang="0">
                                <a:pos x="T1" y="T3"/>
                              </a:cxn>
                              <a:cxn ang="0">
                                <a:pos x="T5" y="T7"/>
                              </a:cxn>
                              <a:cxn ang="0">
                                <a:pos x="T9" y="T11"/>
                              </a:cxn>
                              <a:cxn ang="0">
                                <a:pos x="T13" y="T15"/>
                              </a:cxn>
                              <a:cxn ang="0">
                                <a:pos x="T17" y="T19"/>
                              </a:cxn>
                            </a:cxnLst>
                            <a:rect l="0" t="0" r="r" b="b"/>
                            <a:pathLst>
                              <a:path w="99" h="99">
                                <a:moveTo>
                                  <a:pt x="0" y="98"/>
                                </a:moveTo>
                                <a:lnTo>
                                  <a:pt x="99" y="98"/>
                                </a:lnTo>
                                <a:lnTo>
                                  <a:pt x="99" y="0"/>
                                </a:lnTo>
                                <a:lnTo>
                                  <a:pt x="0" y="0"/>
                                </a:lnTo>
                                <a:lnTo>
                                  <a:pt x="0" y="98"/>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346"/>
                        <wps:cNvSpPr>
                          <a:spLocks/>
                        </wps:cNvSpPr>
                        <wps:spPr bwMode="auto">
                          <a:xfrm>
                            <a:off x="7480" y="3590"/>
                            <a:ext cx="99" cy="99"/>
                          </a:xfrm>
                          <a:custGeom>
                            <a:avLst/>
                            <a:gdLst>
                              <a:gd name="T0" fmla="+- 0 7480 7480"/>
                              <a:gd name="T1" fmla="*/ T0 w 99"/>
                              <a:gd name="T2" fmla="+- 0 3688 3590"/>
                              <a:gd name="T3" fmla="*/ 3688 h 99"/>
                              <a:gd name="T4" fmla="+- 0 7579 7480"/>
                              <a:gd name="T5" fmla="*/ T4 w 99"/>
                              <a:gd name="T6" fmla="+- 0 3688 3590"/>
                              <a:gd name="T7" fmla="*/ 3688 h 99"/>
                              <a:gd name="T8" fmla="+- 0 7579 7480"/>
                              <a:gd name="T9" fmla="*/ T8 w 99"/>
                              <a:gd name="T10" fmla="+- 0 3590 3590"/>
                              <a:gd name="T11" fmla="*/ 3590 h 99"/>
                              <a:gd name="T12" fmla="+- 0 7480 7480"/>
                              <a:gd name="T13" fmla="*/ T12 w 99"/>
                              <a:gd name="T14" fmla="+- 0 3590 3590"/>
                              <a:gd name="T15" fmla="*/ 3590 h 99"/>
                              <a:gd name="T16" fmla="+- 0 7480 7480"/>
                              <a:gd name="T17" fmla="*/ T16 w 99"/>
                              <a:gd name="T18" fmla="+- 0 3688 3590"/>
                              <a:gd name="T19" fmla="*/ 3688 h 99"/>
                            </a:gdLst>
                            <a:ahLst/>
                            <a:cxnLst>
                              <a:cxn ang="0">
                                <a:pos x="T1" y="T3"/>
                              </a:cxn>
                              <a:cxn ang="0">
                                <a:pos x="T5" y="T7"/>
                              </a:cxn>
                              <a:cxn ang="0">
                                <a:pos x="T9" y="T11"/>
                              </a:cxn>
                              <a:cxn ang="0">
                                <a:pos x="T13" y="T15"/>
                              </a:cxn>
                              <a:cxn ang="0">
                                <a:pos x="T17" y="T19"/>
                              </a:cxn>
                            </a:cxnLst>
                            <a:rect l="0" t="0" r="r" b="b"/>
                            <a:pathLst>
                              <a:path w="99" h="99">
                                <a:moveTo>
                                  <a:pt x="0" y="98"/>
                                </a:moveTo>
                                <a:lnTo>
                                  <a:pt x="99" y="98"/>
                                </a:lnTo>
                                <a:lnTo>
                                  <a:pt x="99" y="0"/>
                                </a:lnTo>
                                <a:lnTo>
                                  <a:pt x="0" y="0"/>
                                </a:lnTo>
                                <a:lnTo>
                                  <a:pt x="0" y="98"/>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345"/>
                        <wps:cNvSpPr>
                          <a:spLocks/>
                        </wps:cNvSpPr>
                        <wps:spPr bwMode="auto">
                          <a:xfrm>
                            <a:off x="2364" y="-152"/>
                            <a:ext cx="8184" cy="4080"/>
                          </a:xfrm>
                          <a:custGeom>
                            <a:avLst/>
                            <a:gdLst>
                              <a:gd name="T0" fmla="+- 0 2364 2364"/>
                              <a:gd name="T1" fmla="*/ T0 w 8184"/>
                              <a:gd name="T2" fmla="+- 0 3928 -152"/>
                              <a:gd name="T3" fmla="*/ 3928 h 4080"/>
                              <a:gd name="T4" fmla="+- 0 10548 2364"/>
                              <a:gd name="T5" fmla="*/ T4 w 8184"/>
                              <a:gd name="T6" fmla="+- 0 3928 -152"/>
                              <a:gd name="T7" fmla="*/ 3928 h 4080"/>
                              <a:gd name="T8" fmla="+- 0 10548 2364"/>
                              <a:gd name="T9" fmla="*/ T8 w 8184"/>
                              <a:gd name="T10" fmla="+- 0 -152 -152"/>
                              <a:gd name="T11" fmla="*/ -152 h 4080"/>
                              <a:gd name="T12" fmla="+- 0 2364 2364"/>
                              <a:gd name="T13" fmla="*/ T12 w 8184"/>
                              <a:gd name="T14" fmla="+- 0 -152 -152"/>
                              <a:gd name="T15" fmla="*/ -152 h 4080"/>
                              <a:gd name="T16" fmla="+- 0 2364 2364"/>
                              <a:gd name="T17" fmla="*/ T16 w 8184"/>
                              <a:gd name="T18" fmla="+- 0 3928 -152"/>
                              <a:gd name="T19" fmla="*/ 3928 h 4080"/>
                            </a:gdLst>
                            <a:ahLst/>
                            <a:cxnLst>
                              <a:cxn ang="0">
                                <a:pos x="T1" y="T3"/>
                              </a:cxn>
                              <a:cxn ang="0">
                                <a:pos x="T5" y="T7"/>
                              </a:cxn>
                              <a:cxn ang="0">
                                <a:pos x="T9" y="T11"/>
                              </a:cxn>
                              <a:cxn ang="0">
                                <a:pos x="T13" y="T15"/>
                              </a:cxn>
                              <a:cxn ang="0">
                                <a:pos x="T17" y="T19"/>
                              </a:cxn>
                            </a:cxnLst>
                            <a:rect l="0" t="0" r="r" b="b"/>
                            <a:pathLst>
                              <a:path w="8184" h="4080">
                                <a:moveTo>
                                  <a:pt x="0" y="4080"/>
                                </a:moveTo>
                                <a:lnTo>
                                  <a:pt x="8184" y="4080"/>
                                </a:lnTo>
                                <a:lnTo>
                                  <a:pt x="8184" y="0"/>
                                </a:lnTo>
                                <a:lnTo>
                                  <a:pt x="0" y="0"/>
                                </a:lnTo>
                                <a:lnTo>
                                  <a:pt x="0" y="4080"/>
                                </a:lnTo>
                                <a:close/>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9C82D4" id="Group 344" o:spid="_x0000_s1026" style="position:absolute;margin-left:117.85pt;margin-top:-8pt;width:409.95pt;height:204.75pt;z-index:-5078;mso-position-horizontal-relative:page" coordorigin="2357,-160" coordsize="8199,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">
                <v:shape id="Freeform 356" o:spid="_x0000_s1027" style="position:absolute;left:4694;top:589;width:0;height:113;visibility:visible;mso-wrap-style:square;v-text-anchor:top" coordsize="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" path="m,l,114e" filled="f" strokecolor="#d9d9d9">
                  <v:path arrowok="t" o:connecttype="custom" o:connectlocs="0,589;0,703" o:connectangles="0,0"/>
                </v:shape>
                <v:shape id="Freeform 355" o:spid="_x0000_s1028" style="position:absolute;left:6077;top:589;width:0;height:1323;visibility:visible;mso-wrap-style:square;v-text-anchor:top" coordsize="0,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" path="m,l,1323e" filled="f" strokecolor="#d9d9d9">
                  <v:path arrowok="t" o:connecttype="custom" o:connectlocs="0,589;0,1912" o:connectangles="0,0"/>
                </v:shape>
                <v:shape id="Freeform 354" o:spid="_x0000_s1029" style="position:absolute;left:6773;top:589;width:0;height:1323;visibility:visible;mso-wrap-style:square;v-text-anchor:top" coordsize="0,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" path="m,l,1323e" filled="f" strokecolor="#d9d9d9">
                  <v:path arrowok="t" o:connecttype="custom" o:connectlocs="0,589;0,1912" o:connectangles="0,0"/>
                </v:shape>
                <v:shape id="Freeform 353" o:spid="_x0000_s1030" style="position:absolute;left:7464;top:589;width:0;height:1323;visibility:visible;mso-wrap-style:square;v-text-anchor:top" coordsize="0,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" path="m,l,1323e" filled="f" strokecolor="#d9d9d9">
                  <v:path arrowok="t" o:connecttype="custom" o:connectlocs="0,589;0,1912" o:connectangles="0,0"/>
                </v:shape>
                <v:shape id="Freeform 352" o:spid="_x0000_s1031" style="position:absolute;left:8160;top:589;width:0;height:1323;visibility:visible;mso-wrap-style:square;v-text-anchor:top" coordsize="0,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" path="m,l,1323e" filled="f" strokecolor="#d9d9d9">
                  <v:path arrowok="t" o:connecttype="custom" o:connectlocs="0,589;0,1912" o:connectangles="0,0"/>
                </v:shape>
                <v:shape id="Freeform 351" o:spid="_x0000_s1032" style="position:absolute;left:8851;top:589;width:0;height:1323;visibility:visible;mso-wrap-style:square;v-text-anchor:top" coordsize="0,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" path="m,l,1323e" filled="f" strokecolor="#d9d9d9">
                  <v:path arrowok="t" o:connecttype="custom" o:connectlocs="0,589;0,1912" o:connectangles="0,0"/>
                </v:shape>
                <v:shape id="Freeform 350" o:spid="_x0000_s1033" style="position:absolute;left:9542;top:589;width:0;height:1323;visibility:visible;mso-wrap-style:square;v-text-anchor:top" coordsize="0,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" path="m,l,1323e" filled="f" strokecolor="#d9d9d9">
                  <v:path arrowok="t" o:connecttype="custom" o:connectlocs="0,589;0,1912" o:connectangles="0,0"/>
                </v:shape>
                <v:shape id="Freeform 349" o:spid="_x0000_s1034" style="position:absolute;left:10237;top:589;width:0;height:2417;visibility:visible;mso-wrap-style:square;v-text-anchor:top" coordsize="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" path="m,l,2417e" filled="f" strokecolor="#d9d9d9">
                  <v:path arrowok="t" o:connecttype="custom" o:connectlocs="0,589;0,3006" o:connectangles="0,0"/>
                </v:shape>
                <v:shape id="Freeform 348" o:spid="_x0000_s1035" style="position:absolute;left:4084;top:3590;width:99;height:99;visibility:visible;mso-wrap-style:square;v-text-anchor:top" coordsize="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" path="m,98r99,l99,,,,,98xe" fillcolor="#ffc000" stroked="f">
                  <v:path arrowok="t" o:connecttype="custom" o:connectlocs="0,3688;99,3688;99,3590;0,3590;0,3688" o:connectangles="0,0,0,0,0"/>
                </v:shape>
                <v:shape id="Freeform 347" o:spid="_x0000_s1036" style="position:absolute;left:5782;top:3590;width:99;height:99;visibility:visible;mso-wrap-style:square;v-text-anchor:top" coordsize="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" path="m,98r99,l99,,,,,98xe" fillcolor="#a4a4a4" stroked="f">
                  <v:path arrowok="t" o:connecttype="custom" o:connectlocs="0,3688;99,3688;99,3590;0,3590;0,3688" o:connectangles="0,0,0,0,0"/>
                </v:shape>
                <v:shape id="Freeform 346" o:spid="_x0000_s1037" style="position:absolute;left:7480;top:3590;width:99;height:99;visibility:visible;mso-wrap-style:square;v-text-anchor:top" coordsize="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" path="m,98r99,l99,,,,,98xe" fillcolor="#ec7c30" stroked="f">
                  <v:path arrowok="t" o:connecttype="custom" o:connectlocs="0,3688;99,3688;99,3590;0,3590;0,3688" o:connectangles="0,0,0,0,0"/>
                </v:shape>
                <v:shape id="Freeform 345" o:spid="_x0000_s1038" style="position:absolute;left:2364;top:-152;width:8184;height:4080;visibility:visible;mso-wrap-style:square;v-text-anchor:top" coordsize="8184,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" path="m,4080r8184,l8184,,,,,4080xe" filled="f" strokecolor="#d9d9d9">
                  <v:path arrowok="t" o:connecttype="custom" o:connectlocs="0,3928;8184,3928;8184,-152;0,-152;0,3928" o:connectangles="0,0,0,0,0"/>
                </v:shape>
                <w10:wrap anchorx="page"/>
              </v:group>
            </w:pict>
          </mc:Fallback>
        </mc:AlternateContent>
      </w:r>
      <w:r w:rsidR="008B01BA">
        <w:rPr>
          <w:rFonts w:ascii="Calibri" w:eastAsia="Calibri" w:hAnsi="Calibri" w:cs="Calibri"/>
          <w:color w:val="585858"/>
          <w:spacing w:val="-5"/>
          <w:sz w:val="28"/>
          <w:szCs w:val="28"/>
        </w:rPr>
        <w:t>P</w:t>
      </w:r>
      <w:r w:rsidR="008B01BA">
        <w:rPr>
          <w:rFonts w:ascii="Calibri" w:eastAsia="Calibri" w:hAnsi="Calibri" w:cs="Calibri"/>
          <w:color w:val="585858"/>
          <w:sz w:val="28"/>
          <w:szCs w:val="28"/>
        </w:rPr>
        <w:t>er</w:t>
      </w:r>
      <w:r w:rsidR="008B01BA">
        <w:rPr>
          <w:rFonts w:ascii="Calibri" w:eastAsia="Calibri" w:hAnsi="Calibri" w:cs="Calibri"/>
          <w:color w:val="585858"/>
          <w:spacing w:val="-4"/>
          <w:sz w:val="28"/>
          <w:szCs w:val="28"/>
        </w:rPr>
        <w:t>f</w:t>
      </w:r>
      <w:r w:rsidR="008B01BA">
        <w:rPr>
          <w:rFonts w:ascii="Calibri" w:eastAsia="Calibri" w:hAnsi="Calibri" w:cs="Calibri"/>
          <w:color w:val="585858"/>
          <w:spacing w:val="2"/>
          <w:sz w:val="28"/>
          <w:szCs w:val="28"/>
        </w:rPr>
        <w:t>o</w:t>
      </w:r>
      <w:r w:rsidR="008B01BA">
        <w:rPr>
          <w:rFonts w:ascii="Calibri" w:eastAsia="Calibri" w:hAnsi="Calibri" w:cs="Calibri"/>
          <w:color w:val="585858"/>
          <w:spacing w:val="-1"/>
          <w:sz w:val="28"/>
          <w:szCs w:val="28"/>
        </w:rPr>
        <w:t>r</w:t>
      </w:r>
      <w:r w:rsidR="008B01BA">
        <w:rPr>
          <w:rFonts w:ascii="Calibri" w:eastAsia="Calibri" w:hAnsi="Calibri" w:cs="Calibri"/>
          <w:color w:val="585858"/>
          <w:spacing w:val="-2"/>
          <w:sz w:val="28"/>
          <w:szCs w:val="28"/>
        </w:rPr>
        <w:t>m</w:t>
      </w:r>
      <w:r w:rsidR="008B01BA">
        <w:rPr>
          <w:rFonts w:ascii="Calibri" w:eastAsia="Calibri" w:hAnsi="Calibri" w:cs="Calibri"/>
          <w:color w:val="585858"/>
          <w:spacing w:val="1"/>
          <w:sz w:val="28"/>
          <w:szCs w:val="28"/>
        </w:rPr>
        <w:t>a</w:t>
      </w:r>
      <w:r w:rsidR="008B01BA">
        <w:rPr>
          <w:rFonts w:ascii="Calibri" w:eastAsia="Calibri" w:hAnsi="Calibri" w:cs="Calibri"/>
          <w:color w:val="585858"/>
          <w:spacing w:val="-2"/>
          <w:sz w:val="28"/>
          <w:szCs w:val="28"/>
        </w:rPr>
        <w:t>n</w:t>
      </w:r>
      <w:r w:rsidR="008B01BA">
        <w:rPr>
          <w:rFonts w:ascii="Calibri" w:eastAsia="Calibri" w:hAnsi="Calibri" w:cs="Calibri"/>
          <w:color w:val="585858"/>
          <w:spacing w:val="2"/>
          <w:sz w:val="28"/>
          <w:szCs w:val="28"/>
        </w:rPr>
        <w:t>c</w:t>
      </w:r>
      <w:r w:rsidR="008B01BA">
        <w:rPr>
          <w:rFonts w:ascii="Calibri" w:eastAsia="Calibri" w:hAnsi="Calibri" w:cs="Calibri"/>
          <w:color w:val="585858"/>
          <w:sz w:val="28"/>
          <w:szCs w:val="28"/>
        </w:rPr>
        <w:t>e</w:t>
      </w:r>
      <w:r w:rsidR="008B01BA">
        <w:rPr>
          <w:rFonts w:ascii="Calibri" w:eastAsia="Calibri" w:hAnsi="Calibri" w:cs="Calibri"/>
          <w:color w:val="585858"/>
          <w:spacing w:val="-11"/>
          <w:sz w:val="28"/>
          <w:szCs w:val="28"/>
        </w:rPr>
        <w:t xml:space="preserve"> </w:t>
      </w:r>
      <w:r w:rsidR="008B01BA">
        <w:rPr>
          <w:rFonts w:ascii="Calibri" w:eastAsia="Calibri" w:hAnsi="Calibri" w:cs="Calibri"/>
          <w:color w:val="585858"/>
          <w:spacing w:val="2"/>
          <w:sz w:val="28"/>
          <w:szCs w:val="28"/>
        </w:rPr>
        <w:t>A</w:t>
      </w:r>
      <w:r w:rsidR="008B01BA">
        <w:rPr>
          <w:rFonts w:ascii="Calibri" w:eastAsia="Calibri" w:hAnsi="Calibri" w:cs="Calibri"/>
          <w:color w:val="585858"/>
          <w:spacing w:val="-2"/>
          <w:sz w:val="28"/>
          <w:szCs w:val="28"/>
        </w:rPr>
        <w:t>n</w:t>
      </w:r>
      <w:r w:rsidR="008B01BA">
        <w:rPr>
          <w:rFonts w:ascii="Calibri" w:eastAsia="Calibri" w:hAnsi="Calibri" w:cs="Calibri"/>
          <w:color w:val="585858"/>
          <w:spacing w:val="1"/>
          <w:sz w:val="28"/>
          <w:szCs w:val="28"/>
        </w:rPr>
        <w:t>a</w:t>
      </w:r>
      <w:r w:rsidR="008B01BA">
        <w:rPr>
          <w:rFonts w:ascii="Calibri" w:eastAsia="Calibri" w:hAnsi="Calibri" w:cs="Calibri"/>
          <w:color w:val="585858"/>
          <w:spacing w:val="-2"/>
          <w:sz w:val="28"/>
          <w:szCs w:val="28"/>
        </w:rPr>
        <w:t>l</w:t>
      </w:r>
      <w:r w:rsidR="008B01BA">
        <w:rPr>
          <w:rFonts w:ascii="Calibri" w:eastAsia="Calibri" w:hAnsi="Calibri" w:cs="Calibri"/>
          <w:color w:val="585858"/>
          <w:spacing w:val="-6"/>
          <w:sz w:val="28"/>
          <w:szCs w:val="28"/>
        </w:rPr>
        <w:t>y</w:t>
      </w:r>
      <w:r w:rsidR="008B01BA">
        <w:rPr>
          <w:rFonts w:ascii="Calibri" w:eastAsia="Calibri" w:hAnsi="Calibri" w:cs="Calibri"/>
          <w:color w:val="585858"/>
          <w:spacing w:val="1"/>
          <w:sz w:val="28"/>
          <w:szCs w:val="28"/>
        </w:rPr>
        <w:t>s</w:t>
      </w:r>
      <w:r w:rsidR="008B01BA">
        <w:rPr>
          <w:rFonts w:ascii="Calibri" w:eastAsia="Calibri" w:hAnsi="Calibri" w:cs="Calibri"/>
          <w:color w:val="585858"/>
          <w:spacing w:val="-2"/>
          <w:sz w:val="28"/>
          <w:szCs w:val="28"/>
        </w:rPr>
        <w:t>i</w:t>
      </w:r>
      <w:r w:rsidR="008B01BA">
        <w:rPr>
          <w:rFonts w:ascii="Calibri" w:eastAsia="Calibri" w:hAnsi="Calibri" w:cs="Calibri"/>
          <w:color w:val="585858"/>
          <w:sz w:val="28"/>
          <w:szCs w:val="28"/>
        </w:rPr>
        <w:t>s</w:t>
      </w:r>
      <w:r w:rsidR="008B01BA">
        <w:rPr>
          <w:rFonts w:ascii="Calibri" w:eastAsia="Calibri" w:hAnsi="Calibri" w:cs="Calibri"/>
          <w:color w:val="585858"/>
          <w:spacing w:val="1"/>
          <w:sz w:val="28"/>
          <w:szCs w:val="28"/>
        </w:rPr>
        <w:t xml:space="preserve"> </w:t>
      </w:r>
      <w:r w:rsidR="008B01BA">
        <w:rPr>
          <w:rFonts w:ascii="Calibri" w:eastAsia="Calibri" w:hAnsi="Calibri" w:cs="Calibri"/>
          <w:color w:val="585858"/>
          <w:sz w:val="28"/>
          <w:szCs w:val="28"/>
        </w:rPr>
        <w:t>C</w:t>
      </w:r>
      <w:r w:rsidR="008B01BA">
        <w:rPr>
          <w:rFonts w:ascii="Calibri" w:eastAsia="Calibri" w:hAnsi="Calibri" w:cs="Calibri"/>
          <w:color w:val="585858"/>
          <w:spacing w:val="-2"/>
          <w:sz w:val="28"/>
          <w:szCs w:val="28"/>
        </w:rPr>
        <w:t>h</w:t>
      </w:r>
      <w:r w:rsidR="008B01BA">
        <w:rPr>
          <w:rFonts w:ascii="Calibri" w:eastAsia="Calibri" w:hAnsi="Calibri" w:cs="Calibri"/>
          <w:color w:val="585858"/>
          <w:spacing w:val="1"/>
          <w:sz w:val="28"/>
          <w:szCs w:val="28"/>
        </w:rPr>
        <w:t>a</w:t>
      </w:r>
      <w:r w:rsidR="008B01BA">
        <w:rPr>
          <w:rFonts w:ascii="Calibri" w:eastAsia="Calibri" w:hAnsi="Calibri" w:cs="Calibri"/>
          <w:color w:val="585858"/>
          <w:spacing w:val="-1"/>
          <w:sz w:val="28"/>
          <w:szCs w:val="28"/>
        </w:rPr>
        <w:t>r</w:t>
      </w:r>
      <w:r w:rsidR="008B01BA">
        <w:rPr>
          <w:rFonts w:ascii="Calibri" w:eastAsia="Calibri" w:hAnsi="Calibri" w:cs="Calibri"/>
          <w:color w:val="585858"/>
          <w:sz w:val="28"/>
          <w:szCs w:val="28"/>
        </w:rPr>
        <w:t>t</w:t>
      </w:r>
    </w:p>
    <w:p w14:paraId="1D31A82F" w14:textId="77777777" w:rsidR="00433F0F" w:rsidRDefault="00433F0F">
      <w:pPr>
        <w:spacing w:line="200" w:lineRule="exact"/>
      </w:pPr>
    </w:p>
    <w:p w14:paraId="150DC8F3" w14:textId="77777777" w:rsidR="00433F0F" w:rsidRDefault="00433F0F">
      <w:pPr>
        <w:spacing w:before="12" w:line="200" w:lineRule="exact"/>
      </w:pPr>
    </w:p>
    <w:p w14:paraId="4CE2DCC1" w14:textId="77777777" w:rsidR="00433F0F" w:rsidRDefault="008B01BA">
      <w:pPr>
        <w:spacing w:before="22"/>
        <w:ind w:left="815"/>
        <w:rPr>
          <w:rFonts w:ascii="Calibri" w:eastAsia="Calibri" w:hAnsi="Calibri" w:cs="Calibri"/>
          <w:sz w:val="18"/>
          <w:szCs w:val="18"/>
        </w:rPr>
      </w:pPr>
      <w:r>
        <w:rPr>
          <w:rFonts w:ascii="Calibri" w:eastAsia="Calibri" w:hAnsi="Calibri" w:cs="Calibri"/>
          <w:color w:val="585858"/>
          <w:spacing w:val="-2"/>
          <w:sz w:val="18"/>
          <w:szCs w:val="18"/>
        </w:rPr>
        <w:t>F</w:t>
      </w:r>
      <w:r>
        <w:rPr>
          <w:rFonts w:ascii="Calibri" w:eastAsia="Calibri" w:hAnsi="Calibri" w:cs="Calibri"/>
          <w:color w:val="585858"/>
          <w:spacing w:val="-1"/>
          <w:sz w:val="18"/>
          <w:szCs w:val="18"/>
        </w:rPr>
        <w:t>a</w:t>
      </w:r>
      <w:r>
        <w:rPr>
          <w:rFonts w:ascii="Calibri" w:eastAsia="Calibri" w:hAnsi="Calibri" w:cs="Calibri"/>
          <w:color w:val="585858"/>
          <w:spacing w:val="1"/>
          <w:sz w:val="18"/>
          <w:szCs w:val="18"/>
        </w:rPr>
        <w:t>l</w:t>
      </w:r>
      <w:r>
        <w:rPr>
          <w:rFonts w:ascii="Calibri" w:eastAsia="Calibri" w:hAnsi="Calibri" w:cs="Calibri"/>
          <w:color w:val="585858"/>
          <w:spacing w:val="-4"/>
          <w:sz w:val="18"/>
          <w:szCs w:val="18"/>
        </w:rPr>
        <w:t>s</w:t>
      </w:r>
      <w:r>
        <w:rPr>
          <w:rFonts w:ascii="Calibri" w:eastAsia="Calibri" w:hAnsi="Calibri" w:cs="Calibri"/>
          <w:color w:val="585858"/>
          <w:sz w:val="18"/>
          <w:szCs w:val="18"/>
        </w:rPr>
        <w:t>e</w:t>
      </w:r>
      <w:r>
        <w:rPr>
          <w:rFonts w:ascii="Calibri" w:eastAsia="Calibri" w:hAnsi="Calibri" w:cs="Calibri"/>
          <w:color w:val="585858"/>
          <w:spacing w:val="7"/>
          <w:sz w:val="18"/>
          <w:szCs w:val="18"/>
        </w:rPr>
        <w:t xml:space="preserve"> </w:t>
      </w:r>
      <w:r>
        <w:rPr>
          <w:rFonts w:ascii="Calibri" w:eastAsia="Calibri" w:hAnsi="Calibri" w:cs="Calibri"/>
          <w:color w:val="585858"/>
          <w:spacing w:val="-2"/>
          <w:sz w:val="18"/>
          <w:szCs w:val="18"/>
        </w:rPr>
        <w:t>N</w:t>
      </w:r>
      <w:r>
        <w:rPr>
          <w:rFonts w:ascii="Calibri" w:eastAsia="Calibri" w:hAnsi="Calibri" w:cs="Calibri"/>
          <w:color w:val="585858"/>
          <w:spacing w:val="-4"/>
          <w:sz w:val="18"/>
          <w:szCs w:val="18"/>
        </w:rPr>
        <w:t>e</w:t>
      </w:r>
      <w:r>
        <w:rPr>
          <w:rFonts w:ascii="Calibri" w:eastAsia="Calibri" w:hAnsi="Calibri" w:cs="Calibri"/>
          <w:color w:val="585858"/>
          <w:sz w:val="18"/>
          <w:szCs w:val="18"/>
        </w:rPr>
        <w:t>ga</w:t>
      </w:r>
      <w:r>
        <w:rPr>
          <w:rFonts w:ascii="Calibri" w:eastAsia="Calibri" w:hAnsi="Calibri" w:cs="Calibri"/>
          <w:color w:val="585858"/>
          <w:spacing w:val="1"/>
          <w:sz w:val="18"/>
          <w:szCs w:val="18"/>
        </w:rPr>
        <w:t>t</w:t>
      </w:r>
      <w:r>
        <w:rPr>
          <w:rFonts w:ascii="Calibri" w:eastAsia="Calibri" w:hAnsi="Calibri" w:cs="Calibri"/>
          <w:color w:val="585858"/>
          <w:spacing w:val="-3"/>
          <w:sz w:val="18"/>
          <w:szCs w:val="18"/>
        </w:rPr>
        <w:t>i</w:t>
      </w:r>
      <w:r>
        <w:rPr>
          <w:rFonts w:ascii="Calibri" w:eastAsia="Calibri" w:hAnsi="Calibri" w:cs="Calibri"/>
          <w:color w:val="585858"/>
          <w:spacing w:val="-1"/>
          <w:sz w:val="18"/>
          <w:szCs w:val="18"/>
        </w:rPr>
        <w:t>v</w:t>
      </w:r>
      <w:r>
        <w:rPr>
          <w:rFonts w:ascii="Calibri" w:eastAsia="Calibri" w:hAnsi="Calibri" w:cs="Calibri"/>
          <w:color w:val="585858"/>
          <w:sz w:val="18"/>
          <w:szCs w:val="18"/>
        </w:rPr>
        <w:t>e</w:t>
      </w:r>
      <w:r>
        <w:rPr>
          <w:rFonts w:ascii="Calibri" w:eastAsia="Calibri" w:hAnsi="Calibri" w:cs="Calibri"/>
          <w:color w:val="585858"/>
          <w:spacing w:val="4"/>
          <w:sz w:val="18"/>
          <w:szCs w:val="18"/>
        </w:rPr>
        <w:t xml:space="preserve"> </w:t>
      </w:r>
      <w:r>
        <w:rPr>
          <w:rFonts w:ascii="Calibri" w:eastAsia="Calibri" w:hAnsi="Calibri" w:cs="Calibri"/>
          <w:color w:val="585858"/>
          <w:spacing w:val="2"/>
          <w:w w:val="101"/>
          <w:sz w:val="18"/>
          <w:szCs w:val="18"/>
        </w:rPr>
        <w:t>(</w:t>
      </w:r>
      <w:r>
        <w:rPr>
          <w:rFonts w:ascii="Calibri" w:eastAsia="Calibri" w:hAnsi="Calibri" w:cs="Calibri"/>
          <w:color w:val="585858"/>
          <w:spacing w:val="-1"/>
          <w:w w:val="101"/>
          <w:sz w:val="18"/>
          <w:szCs w:val="18"/>
        </w:rPr>
        <w:t>%</w:t>
      </w:r>
      <w:r>
        <w:rPr>
          <w:rFonts w:ascii="Calibri" w:eastAsia="Calibri" w:hAnsi="Calibri" w:cs="Calibri"/>
          <w:color w:val="585858"/>
          <w:w w:val="101"/>
          <w:sz w:val="18"/>
          <w:szCs w:val="18"/>
        </w:rPr>
        <w:t>)</w:t>
      </w:r>
    </w:p>
    <w:p w14:paraId="363BC715" w14:textId="77777777" w:rsidR="00433F0F" w:rsidRDefault="00433F0F">
      <w:pPr>
        <w:spacing w:before="2" w:line="160" w:lineRule="exact"/>
        <w:rPr>
          <w:sz w:val="16"/>
          <w:szCs w:val="16"/>
        </w:rPr>
      </w:pPr>
    </w:p>
    <w:p w14:paraId="2E514AD8" w14:textId="77777777" w:rsidR="00433F0F" w:rsidRDefault="00433F0F">
      <w:pPr>
        <w:spacing w:line="200" w:lineRule="exact"/>
      </w:pPr>
    </w:p>
    <w:p w14:paraId="7FB10E9E" w14:textId="77777777" w:rsidR="00433F0F" w:rsidRDefault="008B01BA">
      <w:pPr>
        <w:spacing w:before="22"/>
        <w:ind w:left="892"/>
        <w:rPr>
          <w:rFonts w:ascii="Calibri" w:eastAsia="Calibri" w:hAnsi="Calibri" w:cs="Calibri"/>
          <w:sz w:val="18"/>
          <w:szCs w:val="18"/>
        </w:rPr>
      </w:pPr>
      <w:r>
        <w:rPr>
          <w:rFonts w:ascii="Calibri" w:eastAsia="Calibri" w:hAnsi="Calibri" w:cs="Calibri"/>
          <w:color w:val="585858"/>
          <w:spacing w:val="-2"/>
          <w:sz w:val="18"/>
          <w:szCs w:val="18"/>
        </w:rPr>
        <w:t>F</w:t>
      </w:r>
      <w:r>
        <w:rPr>
          <w:rFonts w:ascii="Calibri" w:eastAsia="Calibri" w:hAnsi="Calibri" w:cs="Calibri"/>
          <w:color w:val="585858"/>
          <w:spacing w:val="-1"/>
          <w:sz w:val="18"/>
          <w:szCs w:val="18"/>
        </w:rPr>
        <w:t>a</w:t>
      </w:r>
      <w:r>
        <w:rPr>
          <w:rFonts w:ascii="Calibri" w:eastAsia="Calibri" w:hAnsi="Calibri" w:cs="Calibri"/>
          <w:color w:val="585858"/>
          <w:spacing w:val="1"/>
          <w:sz w:val="18"/>
          <w:szCs w:val="18"/>
        </w:rPr>
        <w:t>l</w:t>
      </w:r>
      <w:r>
        <w:rPr>
          <w:rFonts w:ascii="Calibri" w:eastAsia="Calibri" w:hAnsi="Calibri" w:cs="Calibri"/>
          <w:color w:val="585858"/>
          <w:spacing w:val="-4"/>
          <w:sz w:val="18"/>
          <w:szCs w:val="18"/>
        </w:rPr>
        <w:t>s</w:t>
      </w:r>
      <w:r>
        <w:rPr>
          <w:rFonts w:ascii="Calibri" w:eastAsia="Calibri" w:hAnsi="Calibri" w:cs="Calibri"/>
          <w:color w:val="585858"/>
          <w:sz w:val="18"/>
          <w:szCs w:val="18"/>
        </w:rPr>
        <w:t>e</w:t>
      </w:r>
      <w:r>
        <w:rPr>
          <w:rFonts w:ascii="Calibri" w:eastAsia="Calibri" w:hAnsi="Calibri" w:cs="Calibri"/>
          <w:color w:val="585858"/>
          <w:spacing w:val="7"/>
          <w:sz w:val="18"/>
          <w:szCs w:val="18"/>
        </w:rPr>
        <w:t xml:space="preserve"> </w:t>
      </w:r>
      <w:r>
        <w:rPr>
          <w:rFonts w:ascii="Calibri" w:eastAsia="Calibri" w:hAnsi="Calibri" w:cs="Calibri"/>
          <w:color w:val="585858"/>
          <w:spacing w:val="-3"/>
          <w:sz w:val="18"/>
          <w:szCs w:val="18"/>
        </w:rPr>
        <w:t>P</w:t>
      </w:r>
      <w:r>
        <w:rPr>
          <w:rFonts w:ascii="Calibri" w:eastAsia="Calibri" w:hAnsi="Calibri" w:cs="Calibri"/>
          <w:color w:val="585858"/>
          <w:sz w:val="18"/>
          <w:szCs w:val="18"/>
        </w:rPr>
        <w:t>o</w:t>
      </w:r>
      <w:r>
        <w:rPr>
          <w:rFonts w:ascii="Calibri" w:eastAsia="Calibri" w:hAnsi="Calibri" w:cs="Calibri"/>
          <w:color w:val="585858"/>
          <w:spacing w:val="-5"/>
          <w:sz w:val="18"/>
          <w:szCs w:val="18"/>
        </w:rPr>
        <w:t>s</w:t>
      </w:r>
      <w:r>
        <w:rPr>
          <w:rFonts w:ascii="Calibri" w:eastAsia="Calibri" w:hAnsi="Calibri" w:cs="Calibri"/>
          <w:color w:val="585858"/>
          <w:spacing w:val="1"/>
          <w:sz w:val="18"/>
          <w:szCs w:val="18"/>
        </w:rPr>
        <w:t>it</w:t>
      </w:r>
      <w:r>
        <w:rPr>
          <w:rFonts w:ascii="Calibri" w:eastAsia="Calibri" w:hAnsi="Calibri" w:cs="Calibri"/>
          <w:color w:val="585858"/>
          <w:spacing w:val="-4"/>
          <w:sz w:val="18"/>
          <w:szCs w:val="18"/>
        </w:rPr>
        <w:t>i</w:t>
      </w:r>
      <w:r>
        <w:rPr>
          <w:rFonts w:ascii="Calibri" w:eastAsia="Calibri" w:hAnsi="Calibri" w:cs="Calibri"/>
          <w:color w:val="585858"/>
          <w:spacing w:val="-1"/>
          <w:sz w:val="18"/>
          <w:szCs w:val="18"/>
        </w:rPr>
        <w:t>v</w:t>
      </w:r>
      <w:r>
        <w:rPr>
          <w:rFonts w:ascii="Calibri" w:eastAsia="Calibri" w:hAnsi="Calibri" w:cs="Calibri"/>
          <w:color w:val="585858"/>
          <w:sz w:val="18"/>
          <w:szCs w:val="18"/>
        </w:rPr>
        <w:t>e</w:t>
      </w:r>
      <w:r>
        <w:rPr>
          <w:rFonts w:ascii="Calibri" w:eastAsia="Calibri" w:hAnsi="Calibri" w:cs="Calibri"/>
          <w:color w:val="585858"/>
          <w:spacing w:val="4"/>
          <w:sz w:val="18"/>
          <w:szCs w:val="18"/>
        </w:rPr>
        <w:t xml:space="preserve"> </w:t>
      </w:r>
      <w:r>
        <w:rPr>
          <w:rFonts w:ascii="Calibri" w:eastAsia="Calibri" w:hAnsi="Calibri" w:cs="Calibri"/>
          <w:color w:val="585858"/>
          <w:spacing w:val="2"/>
          <w:w w:val="101"/>
          <w:sz w:val="18"/>
          <w:szCs w:val="18"/>
        </w:rPr>
        <w:t>(</w:t>
      </w:r>
      <w:r>
        <w:rPr>
          <w:rFonts w:ascii="Calibri" w:eastAsia="Calibri" w:hAnsi="Calibri" w:cs="Calibri"/>
          <w:color w:val="585858"/>
          <w:spacing w:val="-6"/>
          <w:w w:val="101"/>
          <w:sz w:val="18"/>
          <w:szCs w:val="18"/>
        </w:rPr>
        <w:t>%</w:t>
      </w:r>
      <w:r>
        <w:rPr>
          <w:rFonts w:ascii="Calibri" w:eastAsia="Calibri" w:hAnsi="Calibri" w:cs="Calibri"/>
          <w:color w:val="585858"/>
          <w:w w:val="101"/>
          <w:sz w:val="18"/>
          <w:szCs w:val="18"/>
        </w:rPr>
        <w:t>)</w:t>
      </w:r>
    </w:p>
    <w:p w14:paraId="468AAE8C" w14:textId="77777777" w:rsidR="00433F0F" w:rsidRDefault="00433F0F">
      <w:pPr>
        <w:spacing w:before="2" w:line="160" w:lineRule="exact"/>
        <w:rPr>
          <w:sz w:val="16"/>
          <w:szCs w:val="16"/>
        </w:rPr>
      </w:pPr>
    </w:p>
    <w:p w14:paraId="5157011B" w14:textId="77777777" w:rsidR="00433F0F" w:rsidRDefault="00433F0F">
      <w:pPr>
        <w:spacing w:line="200" w:lineRule="exact"/>
      </w:pPr>
    </w:p>
    <w:p w14:paraId="11D25742" w14:textId="77777777" w:rsidR="00433F0F" w:rsidRDefault="008B01BA">
      <w:pPr>
        <w:spacing w:before="22"/>
        <w:ind w:left="851"/>
        <w:rPr>
          <w:rFonts w:ascii="Calibri" w:eastAsia="Calibri" w:hAnsi="Calibri" w:cs="Calibri"/>
          <w:sz w:val="18"/>
          <w:szCs w:val="18"/>
        </w:rPr>
      </w:pPr>
      <w:r>
        <w:rPr>
          <w:rFonts w:ascii="Calibri" w:eastAsia="Calibri" w:hAnsi="Calibri" w:cs="Calibri"/>
          <w:color w:val="585858"/>
          <w:spacing w:val="-3"/>
          <w:sz w:val="18"/>
          <w:szCs w:val="18"/>
        </w:rPr>
        <w:t>T</w:t>
      </w:r>
      <w:r>
        <w:rPr>
          <w:rFonts w:ascii="Calibri" w:eastAsia="Calibri" w:hAnsi="Calibri" w:cs="Calibri"/>
          <w:color w:val="585858"/>
          <w:spacing w:val="-1"/>
          <w:sz w:val="18"/>
          <w:szCs w:val="18"/>
        </w:rPr>
        <w:t>r</w:t>
      </w:r>
      <w:r>
        <w:rPr>
          <w:rFonts w:ascii="Calibri" w:eastAsia="Calibri" w:hAnsi="Calibri" w:cs="Calibri"/>
          <w:color w:val="585858"/>
          <w:sz w:val="18"/>
          <w:szCs w:val="18"/>
        </w:rPr>
        <w:t>ue</w:t>
      </w:r>
      <w:r>
        <w:rPr>
          <w:rFonts w:ascii="Calibri" w:eastAsia="Calibri" w:hAnsi="Calibri" w:cs="Calibri"/>
          <w:color w:val="585858"/>
          <w:spacing w:val="1"/>
          <w:sz w:val="18"/>
          <w:szCs w:val="18"/>
        </w:rPr>
        <w:t xml:space="preserve"> </w:t>
      </w:r>
      <w:r>
        <w:rPr>
          <w:rFonts w:ascii="Calibri" w:eastAsia="Calibri" w:hAnsi="Calibri" w:cs="Calibri"/>
          <w:color w:val="585858"/>
          <w:spacing w:val="-3"/>
          <w:sz w:val="18"/>
          <w:szCs w:val="18"/>
        </w:rPr>
        <w:t>N</w:t>
      </w:r>
      <w:r>
        <w:rPr>
          <w:rFonts w:ascii="Calibri" w:eastAsia="Calibri" w:hAnsi="Calibri" w:cs="Calibri"/>
          <w:color w:val="585858"/>
          <w:sz w:val="18"/>
          <w:szCs w:val="18"/>
        </w:rPr>
        <w:t>eg</w:t>
      </w:r>
      <w:r>
        <w:rPr>
          <w:rFonts w:ascii="Calibri" w:eastAsia="Calibri" w:hAnsi="Calibri" w:cs="Calibri"/>
          <w:color w:val="585858"/>
          <w:spacing w:val="-1"/>
          <w:sz w:val="18"/>
          <w:szCs w:val="18"/>
        </w:rPr>
        <w:t>a</w:t>
      </w:r>
      <w:r>
        <w:rPr>
          <w:rFonts w:ascii="Calibri" w:eastAsia="Calibri" w:hAnsi="Calibri" w:cs="Calibri"/>
          <w:color w:val="585858"/>
          <w:spacing w:val="-4"/>
          <w:sz w:val="18"/>
          <w:szCs w:val="18"/>
        </w:rPr>
        <w:t>t</w:t>
      </w:r>
      <w:r>
        <w:rPr>
          <w:rFonts w:ascii="Calibri" w:eastAsia="Calibri" w:hAnsi="Calibri" w:cs="Calibri"/>
          <w:color w:val="585858"/>
          <w:spacing w:val="1"/>
          <w:sz w:val="18"/>
          <w:szCs w:val="18"/>
        </w:rPr>
        <w:t>i</w:t>
      </w:r>
      <w:r>
        <w:rPr>
          <w:rFonts w:ascii="Calibri" w:eastAsia="Calibri" w:hAnsi="Calibri" w:cs="Calibri"/>
          <w:color w:val="585858"/>
          <w:spacing w:val="-1"/>
          <w:sz w:val="18"/>
          <w:szCs w:val="18"/>
        </w:rPr>
        <w:t>v</w:t>
      </w:r>
      <w:r>
        <w:rPr>
          <w:rFonts w:ascii="Calibri" w:eastAsia="Calibri" w:hAnsi="Calibri" w:cs="Calibri"/>
          <w:color w:val="585858"/>
          <w:sz w:val="18"/>
          <w:szCs w:val="18"/>
        </w:rPr>
        <w:t>e</w:t>
      </w:r>
      <w:r>
        <w:rPr>
          <w:rFonts w:ascii="Calibri" w:eastAsia="Calibri" w:hAnsi="Calibri" w:cs="Calibri"/>
          <w:color w:val="585858"/>
          <w:spacing w:val="4"/>
          <w:sz w:val="18"/>
          <w:szCs w:val="18"/>
        </w:rPr>
        <w:t xml:space="preserve"> </w:t>
      </w:r>
      <w:r>
        <w:rPr>
          <w:rFonts w:ascii="Calibri" w:eastAsia="Calibri" w:hAnsi="Calibri" w:cs="Calibri"/>
          <w:color w:val="585858"/>
          <w:spacing w:val="-3"/>
          <w:w w:val="101"/>
          <w:sz w:val="18"/>
          <w:szCs w:val="18"/>
        </w:rPr>
        <w:t>(</w:t>
      </w:r>
      <w:r>
        <w:rPr>
          <w:rFonts w:ascii="Calibri" w:eastAsia="Calibri" w:hAnsi="Calibri" w:cs="Calibri"/>
          <w:color w:val="585858"/>
          <w:spacing w:val="-1"/>
          <w:w w:val="101"/>
          <w:sz w:val="18"/>
          <w:szCs w:val="18"/>
        </w:rPr>
        <w:t>%</w:t>
      </w:r>
      <w:r>
        <w:rPr>
          <w:rFonts w:ascii="Calibri" w:eastAsia="Calibri" w:hAnsi="Calibri" w:cs="Calibri"/>
          <w:color w:val="585858"/>
          <w:w w:val="101"/>
          <w:sz w:val="18"/>
          <w:szCs w:val="18"/>
        </w:rPr>
        <w:t>)</w:t>
      </w:r>
    </w:p>
    <w:p w14:paraId="4D6A2869" w14:textId="77777777" w:rsidR="00433F0F" w:rsidRDefault="00433F0F">
      <w:pPr>
        <w:spacing w:before="3" w:line="160" w:lineRule="exact"/>
        <w:rPr>
          <w:sz w:val="16"/>
          <w:szCs w:val="16"/>
        </w:rPr>
      </w:pPr>
    </w:p>
    <w:p w14:paraId="7C9D2F24" w14:textId="77777777" w:rsidR="00433F0F" w:rsidRDefault="00433F0F">
      <w:pPr>
        <w:spacing w:line="200" w:lineRule="exact"/>
      </w:pPr>
    </w:p>
    <w:p w14:paraId="3526609B" w14:textId="77777777" w:rsidR="00433F0F" w:rsidRDefault="008B01BA">
      <w:pPr>
        <w:spacing w:before="22"/>
        <w:ind w:left="928"/>
        <w:rPr>
          <w:rFonts w:ascii="Calibri" w:eastAsia="Calibri" w:hAnsi="Calibri" w:cs="Calibri"/>
          <w:sz w:val="18"/>
          <w:szCs w:val="18"/>
        </w:rPr>
      </w:pPr>
      <w:r>
        <w:rPr>
          <w:rFonts w:ascii="Calibri" w:eastAsia="Calibri" w:hAnsi="Calibri" w:cs="Calibri"/>
          <w:color w:val="585858"/>
          <w:spacing w:val="-2"/>
          <w:sz w:val="18"/>
          <w:szCs w:val="18"/>
        </w:rPr>
        <w:t>T</w:t>
      </w:r>
      <w:r>
        <w:rPr>
          <w:rFonts w:ascii="Calibri" w:eastAsia="Calibri" w:hAnsi="Calibri" w:cs="Calibri"/>
          <w:color w:val="585858"/>
          <w:spacing w:val="-1"/>
          <w:sz w:val="18"/>
          <w:szCs w:val="18"/>
        </w:rPr>
        <w:t>r</w:t>
      </w:r>
      <w:r>
        <w:rPr>
          <w:rFonts w:ascii="Calibri" w:eastAsia="Calibri" w:hAnsi="Calibri" w:cs="Calibri"/>
          <w:color w:val="585858"/>
          <w:sz w:val="18"/>
          <w:szCs w:val="18"/>
        </w:rPr>
        <w:t>ue</w:t>
      </w:r>
      <w:r>
        <w:rPr>
          <w:rFonts w:ascii="Calibri" w:eastAsia="Calibri" w:hAnsi="Calibri" w:cs="Calibri"/>
          <w:color w:val="585858"/>
          <w:spacing w:val="1"/>
          <w:sz w:val="18"/>
          <w:szCs w:val="18"/>
        </w:rPr>
        <w:t xml:space="preserve"> </w:t>
      </w:r>
      <w:r>
        <w:rPr>
          <w:rFonts w:ascii="Calibri" w:eastAsia="Calibri" w:hAnsi="Calibri" w:cs="Calibri"/>
          <w:color w:val="585858"/>
          <w:spacing w:val="2"/>
          <w:sz w:val="18"/>
          <w:szCs w:val="18"/>
        </w:rPr>
        <w:t>P</w:t>
      </w:r>
      <w:r>
        <w:rPr>
          <w:rFonts w:ascii="Calibri" w:eastAsia="Calibri" w:hAnsi="Calibri" w:cs="Calibri"/>
          <w:color w:val="585858"/>
          <w:spacing w:val="-5"/>
          <w:sz w:val="18"/>
          <w:szCs w:val="18"/>
        </w:rPr>
        <w:t>o</w:t>
      </w:r>
      <w:r>
        <w:rPr>
          <w:rFonts w:ascii="Calibri" w:eastAsia="Calibri" w:hAnsi="Calibri" w:cs="Calibri"/>
          <w:color w:val="585858"/>
          <w:spacing w:val="1"/>
          <w:sz w:val="18"/>
          <w:szCs w:val="18"/>
        </w:rPr>
        <w:t>si</w:t>
      </w:r>
      <w:r>
        <w:rPr>
          <w:rFonts w:ascii="Calibri" w:eastAsia="Calibri" w:hAnsi="Calibri" w:cs="Calibri"/>
          <w:color w:val="585858"/>
          <w:spacing w:val="-3"/>
          <w:sz w:val="18"/>
          <w:szCs w:val="18"/>
        </w:rPr>
        <w:t>t</w:t>
      </w:r>
      <w:r>
        <w:rPr>
          <w:rFonts w:ascii="Calibri" w:eastAsia="Calibri" w:hAnsi="Calibri" w:cs="Calibri"/>
          <w:color w:val="585858"/>
          <w:spacing w:val="1"/>
          <w:sz w:val="18"/>
          <w:szCs w:val="18"/>
        </w:rPr>
        <w:t>i</w:t>
      </w:r>
      <w:r>
        <w:rPr>
          <w:rFonts w:ascii="Calibri" w:eastAsia="Calibri" w:hAnsi="Calibri" w:cs="Calibri"/>
          <w:color w:val="585858"/>
          <w:spacing w:val="-1"/>
          <w:sz w:val="18"/>
          <w:szCs w:val="18"/>
        </w:rPr>
        <w:t>v</w:t>
      </w:r>
      <w:r>
        <w:rPr>
          <w:rFonts w:ascii="Calibri" w:eastAsia="Calibri" w:hAnsi="Calibri" w:cs="Calibri"/>
          <w:color w:val="585858"/>
          <w:sz w:val="18"/>
          <w:szCs w:val="18"/>
        </w:rPr>
        <w:t>e</w:t>
      </w:r>
      <w:r>
        <w:rPr>
          <w:rFonts w:ascii="Calibri" w:eastAsia="Calibri" w:hAnsi="Calibri" w:cs="Calibri"/>
          <w:color w:val="585858"/>
          <w:spacing w:val="4"/>
          <w:sz w:val="18"/>
          <w:szCs w:val="18"/>
        </w:rPr>
        <w:t xml:space="preserve"> </w:t>
      </w:r>
      <w:r>
        <w:rPr>
          <w:rFonts w:ascii="Calibri" w:eastAsia="Calibri" w:hAnsi="Calibri" w:cs="Calibri"/>
          <w:color w:val="585858"/>
          <w:spacing w:val="-3"/>
          <w:w w:val="101"/>
          <w:sz w:val="18"/>
          <w:szCs w:val="18"/>
        </w:rPr>
        <w:t>(</w:t>
      </w:r>
      <w:r>
        <w:rPr>
          <w:rFonts w:ascii="Calibri" w:eastAsia="Calibri" w:hAnsi="Calibri" w:cs="Calibri"/>
          <w:color w:val="585858"/>
          <w:spacing w:val="-1"/>
          <w:w w:val="101"/>
          <w:sz w:val="18"/>
          <w:szCs w:val="18"/>
        </w:rPr>
        <w:t>%</w:t>
      </w:r>
      <w:r>
        <w:rPr>
          <w:rFonts w:ascii="Calibri" w:eastAsia="Calibri" w:hAnsi="Calibri" w:cs="Calibri"/>
          <w:color w:val="585858"/>
          <w:w w:val="101"/>
          <w:sz w:val="18"/>
          <w:szCs w:val="18"/>
        </w:rPr>
        <w:t>)</w:t>
      </w:r>
    </w:p>
    <w:p w14:paraId="1C54DCC6" w14:textId="77777777" w:rsidR="00433F0F" w:rsidRDefault="00433F0F">
      <w:pPr>
        <w:spacing w:before="14" w:line="280" w:lineRule="exact"/>
        <w:rPr>
          <w:sz w:val="28"/>
          <w:szCs w:val="28"/>
        </w:rPr>
      </w:pPr>
    </w:p>
    <w:p w14:paraId="7EA64FD3" w14:textId="77777777" w:rsidR="00433F0F" w:rsidRDefault="008B01BA">
      <w:pPr>
        <w:spacing w:before="22"/>
        <w:ind w:left="2276"/>
        <w:rPr>
          <w:rFonts w:ascii="Calibri" w:eastAsia="Calibri" w:hAnsi="Calibri" w:cs="Calibri"/>
          <w:sz w:val="18"/>
          <w:szCs w:val="18"/>
        </w:rPr>
      </w:pPr>
      <w:r>
        <w:rPr>
          <w:rFonts w:ascii="Calibri" w:eastAsia="Calibri" w:hAnsi="Calibri" w:cs="Calibri"/>
          <w:color w:val="585858"/>
          <w:sz w:val="18"/>
          <w:szCs w:val="18"/>
        </w:rPr>
        <w:t xml:space="preserve">0            </w:t>
      </w:r>
      <w:r>
        <w:rPr>
          <w:rFonts w:ascii="Calibri" w:eastAsia="Calibri" w:hAnsi="Calibri" w:cs="Calibri"/>
          <w:color w:val="585858"/>
          <w:spacing w:val="28"/>
          <w:sz w:val="18"/>
          <w:szCs w:val="18"/>
        </w:rPr>
        <w:t xml:space="preserve"> </w:t>
      </w:r>
      <w:r>
        <w:rPr>
          <w:rFonts w:ascii="Calibri" w:eastAsia="Calibri" w:hAnsi="Calibri" w:cs="Calibri"/>
          <w:color w:val="585858"/>
          <w:spacing w:val="-1"/>
          <w:sz w:val="18"/>
          <w:szCs w:val="18"/>
        </w:rPr>
        <w:t>1</w:t>
      </w:r>
      <w:r>
        <w:rPr>
          <w:rFonts w:ascii="Calibri" w:eastAsia="Calibri" w:hAnsi="Calibri" w:cs="Calibri"/>
          <w:color w:val="585858"/>
          <w:sz w:val="18"/>
          <w:szCs w:val="18"/>
        </w:rPr>
        <w:t xml:space="preserve">0           </w:t>
      </w:r>
      <w:r>
        <w:rPr>
          <w:rFonts w:ascii="Calibri" w:eastAsia="Calibri" w:hAnsi="Calibri" w:cs="Calibri"/>
          <w:color w:val="585858"/>
          <w:spacing w:val="24"/>
          <w:sz w:val="18"/>
          <w:szCs w:val="18"/>
        </w:rPr>
        <w:t xml:space="preserve"> </w:t>
      </w:r>
      <w:r>
        <w:rPr>
          <w:rFonts w:ascii="Calibri" w:eastAsia="Calibri" w:hAnsi="Calibri" w:cs="Calibri"/>
          <w:color w:val="585858"/>
          <w:spacing w:val="-1"/>
          <w:sz w:val="18"/>
          <w:szCs w:val="18"/>
        </w:rPr>
        <w:t>2</w:t>
      </w:r>
      <w:r>
        <w:rPr>
          <w:rFonts w:ascii="Calibri" w:eastAsia="Calibri" w:hAnsi="Calibri" w:cs="Calibri"/>
          <w:color w:val="585858"/>
          <w:sz w:val="18"/>
          <w:szCs w:val="18"/>
        </w:rPr>
        <w:t xml:space="preserve">0           </w:t>
      </w:r>
      <w:r>
        <w:rPr>
          <w:rFonts w:ascii="Calibri" w:eastAsia="Calibri" w:hAnsi="Calibri" w:cs="Calibri"/>
          <w:color w:val="585858"/>
          <w:spacing w:val="24"/>
          <w:sz w:val="18"/>
          <w:szCs w:val="18"/>
        </w:rPr>
        <w:t xml:space="preserve"> </w:t>
      </w:r>
      <w:r>
        <w:rPr>
          <w:rFonts w:ascii="Calibri" w:eastAsia="Calibri" w:hAnsi="Calibri" w:cs="Calibri"/>
          <w:color w:val="585858"/>
          <w:spacing w:val="-1"/>
          <w:sz w:val="18"/>
          <w:szCs w:val="18"/>
        </w:rPr>
        <w:t>3</w:t>
      </w:r>
      <w:r>
        <w:rPr>
          <w:rFonts w:ascii="Calibri" w:eastAsia="Calibri" w:hAnsi="Calibri" w:cs="Calibri"/>
          <w:color w:val="585858"/>
          <w:sz w:val="18"/>
          <w:szCs w:val="18"/>
        </w:rPr>
        <w:t xml:space="preserve">0           </w:t>
      </w:r>
      <w:r>
        <w:rPr>
          <w:rFonts w:ascii="Calibri" w:eastAsia="Calibri" w:hAnsi="Calibri" w:cs="Calibri"/>
          <w:color w:val="585858"/>
          <w:spacing w:val="24"/>
          <w:sz w:val="18"/>
          <w:szCs w:val="18"/>
        </w:rPr>
        <w:t xml:space="preserve"> </w:t>
      </w:r>
      <w:r>
        <w:rPr>
          <w:rFonts w:ascii="Calibri" w:eastAsia="Calibri" w:hAnsi="Calibri" w:cs="Calibri"/>
          <w:color w:val="585858"/>
          <w:spacing w:val="-1"/>
          <w:sz w:val="18"/>
          <w:szCs w:val="18"/>
        </w:rPr>
        <w:t>4</w:t>
      </w:r>
      <w:r>
        <w:rPr>
          <w:rFonts w:ascii="Calibri" w:eastAsia="Calibri" w:hAnsi="Calibri" w:cs="Calibri"/>
          <w:color w:val="585858"/>
          <w:sz w:val="18"/>
          <w:szCs w:val="18"/>
        </w:rPr>
        <w:t xml:space="preserve">0           </w:t>
      </w:r>
      <w:r>
        <w:rPr>
          <w:rFonts w:ascii="Calibri" w:eastAsia="Calibri" w:hAnsi="Calibri" w:cs="Calibri"/>
          <w:color w:val="585858"/>
          <w:spacing w:val="24"/>
          <w:sz w:val="18"/>
          <w:szCs w:val="18"/>
        </w:rPr>
        <w:t xml:space="preserve"> </w:t>
      </w:r>
      <w:r>
        <w:rPr>
          <w:rFonts w:ascii="Calibri" w:eastAsia="Calibri" w:hAnsi="Calibri" w:cs="Calibri"/>
          <w:color w:val="585858"/>
          <w:spacing w:val="-1"/>
          <w:sz w:val="18"/>
          <w:szCs w:val="18"/>
        </w:rPr>
        <w:t>5</w:t>
      </w:r>
      <w:r>
        <w:rPr>
          <w:rFonts w:ascii="Calibri" w:eastAsia="Calibri" w:hAnsi="Calibri" w:cs="Calibri"/>
          <w:color w:val="585858"/>
          <w:sz w:val="18"/>
          <w:szCs w:val="18"/>
        </w:rPr>
        <w:t xml:space="preserve">0           </w:t>
      </w:r>
      <w:r>
        <w:rPr>
          <w:rFonts w:ascii="Calibri" w:eastAsia="Calibri" w:hAnsi="Calibri" w:cs="Calibri"/>
          <w:color w:val="585858"/>
          <w:spacing w:val="24"/>
          <w:sz w:val="18"/>
          <w:szCs w:val="18"/>
        </w:rPr>
        <w:t xml:space="preserve"> </w:t>
      </w:r>
      <w:r>
        <w:rPr>
          <w:rFonts w:ascii="Calibri" w:eastAsia="Calibri" w:hAnsi="Calibri" w:cs="Calibri"/>
          <w:color w:val="585858"/>
          <w:spacing w:val="-1"/>
          <w:sz w:val="18"/>
          <w:szCs w:val="18"/>
        </w:rPr>
        <w:t>6</w:t>
      </w:r>
      <w:r>
        <w:rPr>
          <w:rFonts w:ascii="Calibri" w:eastAsia="Calibri" w:hAnsi="Calibri" w:cs="Calibri"/>
          <w:color w:val="585858"/>
          <w:sz w:val="18"/>
          <w:szCs w:val="18"/>
        </w:rPr>
        <w:t xml:space="preserve">0           </w:t>
      </w:r>
      <w:r>
        <w:rPr>
          <w:rFonts w:ascii="Calibri" w:eastAsia="Calibri" w:hAnsi="Calibri" w:cs="Calibri"/>
          <w:color w:val="585858"/>
          <w:spacing w:val="24"/>
          <w:sz w:val="18"/>
          <w:szCs w:val="18"/>
        </w:rPr>
        <w:t xml:space="preserve"> </w:t>
      </w:r>
      <w:r>
        <w:rPr>
          <w:rFonts w:ascii="Calibri" w:eastAsia="Calibri" w:hAnsi="Calibri" w:cs="Calibri"/>
          <w:color w:val="585858"/>
          <w:spacing w:val="-1"/>
          <w:sz w:val="18"/>
          <w:szCs w:val="18"/>
        </w:rPr>
        <w:t>7</w:t>
      </w:r>
      <w:r>
        <w:rPr>
          <w:rFonts w:ascii="Calibri" w:eastAsia="Calibri" w:hAnsi="Calibri" w:cs="Calibri"/>
          <w:color w:val="585858"/>
          <w:sz w:val="18"/>
          <w:szCs w:val="18"/>
        </w:rPr>
        <w:t xml:space="preserve">0           </w:t>
      </w:r>
      <w:r>
        <w:rPr>
          <w:rFonts w:ascii="Calibri" w:eastAsia="Calibri" w:hAnsi="Calibri" w:cs="Calibri"/>
          <w:color w:val="585858"/>
          <w:spacing w:val="24"/>
          <w:sz w:val="18"/>
          <w:szCs w:val="18"/>
        </w:rPr>
        <w:t xml:space="preserve"> </w:t>
      </w:r>
      <w:r>
        <w:rPr>
          <w:rFonts w:ascii="Calibri" w:eastAsia="Calibri" w:hAnsi="Calibri" w:cs="Calibri"/>
          <w:color w:val="585858"/>
          <w:spacing w:val="-1"/>
          <w:sz w:val="18"/>
          <w:szCs w:val="18"/>
        </w:rPr>
        <w:t>8</w:t>
      </w:r>
      <w:r>
        <w:rPr>
          <w:rFonts w:ascii="Calibri" w:eastAsia="Calibri" w:hAnsi="Calibri" w:cs="Calibri"/>
          <w:color w:val="585858"/>
          <w:sz w:val="18"/>
          <w:szCs w:val="18"/>
        </w:rPr>
        <w:t xml:space="preserve">0           </w:t>
      </w:r>
      <w:r>
        <w:rPr>
          <w:rFonts w:ascii="Calibri" w:eastAsia="Calibri" w:hAnsi="Calibri" w:cs="Calibri"/>
          <w:color w:val="585858"/>
          <w:spacing w:val="24"/>
          <w:sz w:val="18"/>
          <w:szCs w:val="18"/>
        </w:rPr>
        <w:t xml:space="preserve"> </w:t>
      </w:r>
      <w:r>
        <w:rPr>
          <w:rFonts w:ascii="Calibri" w:eastAsia="Calibri" w:hAnsi="Calibri" w:cs="Calibri"/>
          <w:color w:val="585858"/>
          <w:spacing w:val="-1"/>
          <w:w w:val="101"/>
          <w:sz w:val="18"/>
          <w:szCs w:val="18"/>
        </w:rPr>
        <w:t>90</w:t>
      </w:r>
    </w:p>
    <w:p w14:paraId="4D513ED3" w14:textId="77777777" w:rsidR="00433F0F" w:rsidRDefault="00433F0F">
      <w:pPr>
        <w:spacing w:before="7" w:line="140" w:lineRule="exact"/>
        <w:rPr>
          <w:sz w:val="15"/>
          <w:szCs w:val="15"/>
        </w:rPr>
      </w:pPr>
    </w:p>
    <w:p w14:paraId="40E3F128" w14:textId="77777777" w:rsidR="00433F0F" w:rsidRDefault="008B01BA">
      <w:pPr>
        <w:spacing w:before="22"/>
        <w:ind w:left="2546"/>
        <w:rPr>
          <w:rFonts w:ascii="Calibri" w:eastAsia="Calibri" w:hAnsi="Calibri" w:cs="Calibri"/>
          <w:sz w:val="18"/>
          <w:szCs w:val="18"/>
        </w:rPr>
      </w:pPr>
      <w:r>
        <w:rPr>
          <w:rFonts w:ascii="Calibri" w:eastAsia="Calibri" w:hAnsi="Calibri" w:cs="Calibri"/>
          <w:color w:val="585858"/>
          <w:spacing w:val="-1"/>
          <w:sz w:val="18"/>
          <w:szCs w:val="18"/>
        </w:rPr>
        <w:t>51</w:t>
      </w:r>
      <w:r>
        <w:rPr>
          <w:rFonts w:ascii="Calibri" w:eastAsia="Calibri" w:hAnsi="Calibri" w:cs="Calibri"/>
          <w:color w:val="585858"/>
          <w:sz w:val="18"/>
          <w:szCs w:val="18"/>
        </w:rPr>
        <w:t>2 *</w:t>
      </w:r>
      <w:r>
        <w:rPr>
          <w:rFonts w:ascii="Calibri" w:eastAsia="Calibri" w:hAnsi="Calibri" w:cs="Calibri"/>
          <w:color w:val="585858"/>
          <w:spacing w:val="4"/>
          <w:sz w:val="18"/>
          <w:szCs w:val="18"/>
        </w:rPr>
        <w:t xml:space="preserve"> </w:t>
      </w:r>
      <w:r>
        <w:rPr>
          <w:rFonts w:ascii="Calibri" w:eastAsia="Calibri" w:hAnsi="Calibri" w:cs="Calibri"/>
          <w:color w:val="585858"/>
          <w:spacing w:val="-1"/>
          <w:sz w:val="18"/>
          <w:szCs w:val="18"/>
        </w:rPr>
        <w:t>51</w:t>
      </w:r>
      <w:r>
        <w:rPr>
          <w:rFonts w:ascii="Calibri" w:eastAsia="Calibri" w:hAnsi="Calibri" w:cs="Calibri"/>
          <w:color w:val="585858"/>
          <w:sz w:val="18"/>
          <w:szCs w:val="18"/>
        </w:rPr>
        <w:t xml:space="preserve">2 </w:t>
      </w:r>
      <w:r>
        <w:rPr>
          <w:rFonts w:ascii="Calibri" w:eastAsia="Calibri" w:hAnsi="Calibri" w:cs="Calibri"/>
          <w:color w:val="585858"/>
          <w:spacing w:val="2"/>
          <w:sz w:val="18"/>
          <w:szCs w:val="18"/>
        </w:rPr>
        <w:t>I</w:t>
      </w:r>
      <w:r>
        <w:rPr>
          <w:rFonts w:ascii="Calibri" w:eastAsia="Calibri" w:hAnsi="Calibri" w:cs="Calibri"/>
          <w:color w:val="585858"/>
          <w:spacing w:val="-2"/>
          <w:sz w:val="18"/>
          <w:szCs w:val="18"/>
        </w:rPr>
        <w:t>m</w:t>
      </w:r>
      <w:r>
        <w:rPr>
          <w:rFonts w:ascii="Calibri" w:eastAsia="Calibri" w:hAnsi="Calibri" w:cs="Calibri"/>
          <w:color w:val="585858"/>
          <w:spacing w:val="-6"/>
          <w:sz w:val="18"/>
          <w:szCs w:val="18"/>
        </w:rPr>
        <w:t>a</w:t>
      </w:r>
      <w:r>
        <w:rPr>
          <w:rFonts w:ascii="Calibri" w:eastAsia="Calibri" w:hAnsi="Calibri" w:cs="Calibri"/>
          <w:color w:val="585858"/>
          <w:sz w:val="18"/>
          <w:szCs w:val="18"/>
        </w:rPr>
        <w:t>g</w:t>
      </w:r>
      <w:r>
        <w:rPr>
          <w:rFonts w:ascii="Calibri" w:eastAsia="Calibri" w:hAnsi="Calibri" w:cs="Calibri"/>
          <w:color w:val="585858"/>
          <w:spacing w:val="1"/>
          <w:sz w:val="18"/>
          <w:szCs w:val="18"/>
        </w:rPr>
        <w:t>e</w:t>
      </w:r>
      <w:r>
        <w:rPr>
          <w:rFonts w:ascii="Calibri" w:eastAsia="Calibri" w:hAnsi="Calibri" w:cs="Calibri"/>
          <w:color w:val="585858"/>
          <w:sz w:val="18"/>
          <w:szCs w:val="18"/>
        </w:rPr>
        <w:t xml:space="preserve">s         </w:t>
      </w:r>
      <w:r>
        <w:rPr>
          <w:rFonts w:ascii="Calibri" w:eastAsia="Calibri" w:hAnsi="Calibri" w:cs="Calibri"/>
          <w:color w:val="585858"/>
          <w:spacing w:val="17"/>
          <w:sz w:val="18"/>
          <w:szCs w:val="18"/>
        </w:rPr>
        <w:t xml:space="preserve"> </w:t>
      </w:r>
      <w:r>
        <w:rPr>
          <w:rFonts w:ascii="Calibri" w:eastAsia="Calibri" w:hAnsi="Calibri" w:cs="Calibri"/>
          <w:color w:val="585858"/>
          <w:spacing w:val="-1"/>
          <w:sz w:val="18"/>
          <w:szCs w:val="18"/>
        </w:rPr>
        <w:t>25</w:t>
      </w:r>
      <w:r>
        <w:rPr>
          <w:rFonts w:ascii="Calibri" w:eastAsia="Calibri" w:hAnsi="Calibri" w:cs="Calibri"/>
          <w:color w:val="585858"/>
          <w:sz w:val="18"/>
          <w:szCs w:val="18"/>
        </w:rPr>
        <w:t>6 *</w:t>
      </w:r>
      <w:r>
        <w:rPr>
          <w:rFonts w:ascii="Calibri" w:eastAsia="Calibri" w:hAnsi="Calibri" w:cs="Calibri"/>
          <w:color w:val="585858"/>
          <w:spacing w:val="4"/>
          <w:sz w:val="18"/>
          <w:szCs w:val="18"/>
        </w:rPr>
        <w:t xml:space="preserve"> </w:t>
      </w:r>
      <w:r>
        <w:rPr>
          <w:rFonts w:ascii="Calibri" w:eastAsia="Calibri" w:hAnsi="Calibri" w:cs="Calibri"/>
          <w:color w:val="585858"/>
          <w:spacing w:val="-1"/>
          <w:sz w:val="18"/>
          <w:szCs w:val="18"/>
        </w:rPr>
        <w:t>25</w:t>
      </w:r>
      <w:r>
        <w:rPr>
          <w:rFonts w:ascii="Calibri" w:eastAsia="Calibri" w:hAnsi="Calibri" w:cs="Calibri"/>
          <w:color w:val="585858"/>
          <w:sz w:val="18"/>
          <w:szCs w:val="18"/>
        </w:rPr>
        <w:t xml:space="preserve">6 </w:t>
      </w:r>
      <w:r>
        <w:rPr>
          <w:rFonts w:ascii="Calibri" w:eastAsia="Calibri" w:hAnsi="Calibri" w:cs="Calibri"/>
          <w:color w:val="585858"/>
          <w:spacing w:val="2"/>
          <w:sz w:val="18"/>
          <w:szCs w:val="18"/>
        </w:rPr>
        <w:t>I</w:t>
      </w:r>
      <w:r>
        <w:rPr>
          <w:rFonts w:ascii="Calibri" w:eastAsia="Calibri" w:hAnsi="Calibri" w:cs="Calibri"/>
          <w:color w:val="585858"/>
          <w:spacing w:val="-2"/>
          <w:sz w:val="18"/>
          <w:szCs w:val="18"/>
        </w:rPr>
        <w:t>m</w:t>
      </w:r>
      <w:r>
        <w:rPr>
          <w:rFonts w:ascii="Calibri" w:eastAsia="Calibri" w:hAnsi="Calibri" w:cs="Calibri"/>
          <w:color w:val="585858"/>
          <w:spacing w:val="-6"/>
          <w:sz w:val="18"/>
          <w:szCs w:val="18"/>
        </w:rPr>
        <w:t>a</w:t>
      </w:r>
      <w:r>
        <w:rPr>
          <w:rFonts w:ascii="Calibri" w:eastAsia="Calibri" w:hAnsi="Calibri" w:cs="Calibri"/>
          <w:color w:val="585858"/>
          <w:sz w:val="18"/>
          <w:szCs w:val="18"/>
        </w:rPr>
        <w:t>g</w:t>
      </w:r>
      <w:r>
        <w:rPr>
          <w:rFonts w:ascii="Calibri" w:eastAsia="Calibri" w:hAnsi="Calibri" w:cs="Calibri"/>
          <w:color w:val="585858"/>
          <w:spacing w:val="1"/>
          <w:sz w:val="18"/>
          <w:szCs w:val="18"/>
        </w:rPr>
        <w:t>e</w:t>
      </w:r>
      <w:r>
        <w:rPr>
          <w:rFonts w:ascii="Calibri" w:eastAsia="Calibri" w:hAnsi="Calibri" w:cs="Calibri"/>
          <w:color w:val="585858"/>
          <w:sz w:val="18"/>
          <w:szCs w:val="18"/>
        </w:rPr>
        <w:t xml:space="preserve">s         </w:t>
      </w:r>
      <w:r>
        <w:rPr>
          <w:rFonts w:ascii="Calibri" w:eastAsia="Calibri" w:hAnsi="Calibri" w:cs="Calibri"/>
          <w:color w:val="585858"/>
          <w:spacing w:val="16"/>
          <w:sz w:val="18"/>
          <w:szCs w:val="18"/>
        </w:rPr>
        <w:t xml:space="preserve"> </w:t>
      </w:r>
      <w:r>
        <w:rPr>
          <w:rFonts w:ascii="Calibri" w:eastAsia="Calibri" w:hAnsi="Calibri" w:cs="Calibri"/>
          <w:color w:val="585858"/>
          <w:spacing w:val="-1"/>
          <w:sz w:val="18"/>
          <w:szCs w:val="18"/>
        </w:rPr>
        <w:t>12</w:t>
      </w:r>
      <w:r>
        <w:rPr>
          <w:rFonts w:ascii="Calibri" w:eastAsia="Calibri" w:hAnsi="Calibri" w:cs="Calibri"/>
          <w:color w:val="585858"/>
          <w:sz w:val="18"/>
          <w:szCs w:val="18"/>
        </w:rPr>
        <w:t>8 *</w:t>
      </w:r>
      <w:r>
        <w:rPr>
          <w:rFonts w:ascii="Calibri" w:eastAsia="Calibri" w:hAnsi="Calibri" w:cs="Calibri"/>
          <w:color w:val="585858"/>
          <w:spacing w:val="4"/>
          <w:sz w:val="18"/>
          <w:szCs w:val="18"/>
        </w:rPr>
        <w:t xml:space="preserve"> </w:t>
      </w:r>
      <w:r>
        <w:rPr>
          <w:rFonts w:ascii="Calibri" w:eastAsia="Calibri" w:hAnsi="Calibri" w:cs="Calibri"/>
          <w:color w:val="585858"/>
          <w:spacing w:val="-1"/>
          <w:sz w:val="18"/>
          <w:szCs w:val="18"/>
        </w:rPr>
        <w:t>12</w:t>
      </w:r>
      <w:r>
        <w:rPr>
          <w:rFonts w:ascii="Calibri" w:eastAsia="Calibri" w:hAnsi="Calibri" w:cs="Calibri"/>
          <w:color w:val="585858"/>
          <w:sz w:val="18"/>
          <w:szCs w:val="18"/>
        </w:rPr>
        <w:t xml:space="preserve">8 </w:t>
      </w:r>
      <w:r>
        <w:rPr>
          <w:rFonts w:ascii="Calibri" w:eastAsia="Calibri" w:hAnsi="Calibri" w:cs="Calibri"/>
          <w:color w:val="585858"/>
          <w:spacing w:val="2"/>
          <w:w w:val="101"/>
          <w:sz w:val="18"/>
          <w:szCs w:val="18"/>
        </w:rPr>
        <w:t>I</w:t>
      </w:r>
      <w:r>
        <w:rPr>
          <w:rFonts w:ascii="Calibri" w:eastAsia="Calibri" w:hAnsi="Calibri" w:cs="Calibri"/>
          <w:color w:val="585858"/>
          <w:spacing w:val="-1"/>
          <w:w w:val="101"/>
          <w:sz w:val="18"/>
          <w:szCs w:val="18"/>
        </w:rPr>
        <w:t>m</w:t>
      </w:r>
      <w:r>
        <w:rPr>
          <w:rFonts w:ascii="Calibri" w:eastAsia="Calibri" w:hAnsi="Calibri" w:cs="Calibri"/>
          <w:color w:val="585858"/>
          <w:spacing w:val="-6"/>
          <w:w w:val="101"/>
          <w:sz w:val="18"/>
          <w:szCs w:val="18"/>
        </w:rPr>
        <w:t>a</w:t>
      </w:r>
      <w:r>
        <w:rPr>
          <w:rFonts w:ascii="Calibri" w:eastAsia="Calibri" w:hAnsi="Calibri" w:cs="Calibri"/>
          <w:color w:val="585858"/>
          <w:w w:val="101"/>
          <w:sz w:val="18"/>
          <w:szCs w:val="18"/>
        </w:rPr>
        <w:t>g</w:t>
      </w:r>
      <w:r>
        <w:rPr>
          <w:rFonts w:ascii="Calibri" w:eastAsia="Calibri" w:hAnsi="Calibri" w:cs="Calibri"/>
          <w:color w:val="585858"/>
          <w:spacing w:val="1"/>
          <w:w w:val="101"/>
          <w:sz w:val="18"/>
          <w:szCs w:val="18"/>
        </w:rPr>
        <w:t>e</w:t>
      </w:r>
      <w:r>
        <w:rPr>
          <w:rFonts w:ascii="Calibri" w:eastAsia="Calibri" w:hAnsi="Calibri" w:cs="Calibri"/>
          <w:color w:val="585858"/>
          <w:w w:val="101"/>
          <w:sz w:val="18"/>
          <w:szCs w:val="18"/>
        </w:rPr>
        <w:t>s</w:t>
      </w:r>
    </w:p>
    <w:p w14:paraId="03A75078" w14:textId="77777777" w:rsidR="00433F0F" w:rsidRDefault="00433F0F">
      <w:pPr>
        <w:spacing w:before="14" w:line="260" w:lineRule="exact"/>
        <w:rPr>
          <w:sz w:val="26"/>
          <w:szCs w:val="26"/>
        </w:rPr>
      </w:pPr>
    </w:p>
    <w:p w14:paraId="44C6C344" w14:textId="77777777" w:rsidR="00433F0F" w:rsidRDefault="008B01BA">
      <w:pPr>
        <w:spacing w:before="29"/>
        <w:ind w:left="1888"/>
        <w:rPr>
          <w:sz w:val="24"/>
          <w:szCs w:val="24"/>
        </w:rPr>
      </w:pPr>
      <w:r>
        <w:rPr>
          <w:b/>
          <w:spacing w:val="-3"/>
          <w:sz w:val="24"/>
          <w:szCs w:val="24"/>
        </w:rPr>
        <w:t>F</w:t>
      </w:r>
      <w:r>
        <w:rPr>
          <w:b/>
          <w:sz w:val="24"/>
          <w:szCs w:val="24"/>
        </w:rPr>
        <w:t>ig.</w:t>
      </w:r>
      <w:r>
        <w:rPr>
          <w:b/>
          <w:spacing w:val="5"/>
          <w:sz w:val="24"/>
          <w:szCs w:val="24"/>
        </w:rPr>
        <w:t xml:space="preserve"> </w:t>
      </w:r>
      <w:r>
        <w:rPr>
          <w:b/>
          <w:sz w:val="24"/>
          <w:szCs w:val="24"/>
        </w:rPr>
        <w:t>5</w:t>
      </w:r>
      <w:r>
        <w:rPr>
          <w:b/>
          <w:spacing w:val="3"/>
          <w:sz w:val="24"/>
          <w:szCs w:val="24"/>
        </w:rPr>
        <w:t>.</w:t>
      </w:r>
      <w:r>
        <w:rPr>
          <w:b/>
          <w:sz w:val="24"/>
          <w:szCs w:val="24"/>
        </w:rPr>
        <w:t>9</w:t>
      </w:r>
      <w:r>
        <w:rPr>
          <w:b/>
          <w:spacing w:val="-2"/>
          <w:sz w:val="24"/>
          <w:szCs w:val="24"/>
        </w:rPr>
        <w:t xml:space="preserve"> </w:t>
      </w:r>
      <w:r>
        <w:rPr>
          <w:spacing w:val="-2"/>
          <w:sz w:val="24"/>
          <w:szCs w:val="24"/>
        </w:rPr>
        <w:t>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z w:val="24"/>
          <w:szCs w:val="24"/>
        </w:rPr>
        <w:t xml:space="preserve">s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p</w:t>
      </w:r>
      <w:r>
        <w:rPr>
          <w:spacing w:val="-1"/>
          <w:sz w:val="24"/>
          <w:szCs w:val="24"/>
        </w:rPr>
        <w:t>e</w:t>
      </w:r>
      <w:r>
        <w:rPr>
          <w:spacing w:val="1"/>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4"/>
          <w:sz w:val="24"/>
          <w:szCs w:val="24"/>
        </w:rPr>
        <w:t>a</w:t>
      </w:r>
      <w:r>
        <w:rPr>
          <w:spacing w:val="-5"/>
          <w:sz w:val="24"/>
          <w:szCs w:val="24"/>
        </w:rPr>
        <w:t>n</w:t>
      </w:r>
      <w:r>
        <w:rPr>
          <w:spacing w:val="-1"/>
          <w:sz w:val="24"/>
          <w:szCs w:val="24"/>
        </w:rPr>
        <w:t>c</w:t>
      </w:r>
      <w:r>
        <w:rPr>
          <w:sz w:val="24"/>
          <w:szCs w:val="24"/>
        </w:rPr>
        <w:t>e</w:t>
      </w:r>
      <w:r>
        <w:rPr>
          <w:spacing w:val="4"/>
          <w:sz w:val="24"/>
          <w:szCs w:val="24"/>
        </w:rPr>
        <w:t xml:space="preserve"> a</w:t>
      </w:r>
      <w:r>
        <w:rPr>
          <w:spacing w:val="-5"/>
          <w:sz w:val="24"/>
          <w:szCs w:val="24"/>
        </w:rPr>
        <w:t>n</w:t>
      </w:r>
      <w:r>
        <w:rPr>
          <w:spacing w:val="4"/>
          <w:sz w:val="24"/>
          <w:szCs w:val="24"/>
        </w:rPr>
        <w:t>a</w:t>
      </w:r>
      <w:r>
        <w:rPr>
          <w:sz w:val="24"/>
          <w:szCs w:val="24"/>
        </w:rPr>
        <w:t>l</w:t>
      </w:r>
      <w:r>
        <w:rPr>
          <w:spacing w:val="-4"/>
          <w:sz w:val="24"/>
          <w:szCs w:val="24"/>
        </w:rPr>
        <w:t>y</w:t>
      </w:r>
      <w:r>
        <w:rPr>
          <w:spacing w:val="7"/>
          <w:sz w:val="24"/>
          <w:szCs w:val="24"/>
        </w:rPr>
        <w:t>s</w:t>
      </w:r>
      <w:r>
        <w:rPr>
          <w:spacing w:val="-4"/>
          <w:sz w:val="24"/>
          <w:szCs w:val="24"/>
        </w:rPr>
        <w:t>i</w:t>
      </w:r>
      <w:r>
        <w:rPr>
          <w:sz w:val="24"/>
          <w:szCs w:val="24"/>
        </w:rPr>
        <w:t xml:space="preserve">s </w:t>
      </w:r>
      <w:r>
        <w:rPr>
          <w:spacing w:val="5"/>
          <w:sz w:val="24"/>
          <w:szCs w:val="24"/>
        </w:rPr>
        <w:t>o</w:t>
      </w:r>
      <w:r>
        <w:rPr>
          <w:sz w:val="24"/>
          <w:szCs w:val="24"/>
        </w:rPr>
        <w:t>f</w:t>
      </w:r>
      <w:r>
        <w:rPr>
          <w:spacing w:val="-6"/>
          <w:sz w:val="24"/>
          <w:szCs w:val="24"/>
        </w:rPr>
        <w:t xml:space="preserve"> </w:t>
      </w:r>
      <w:r>
        <w:rPr>
          <w:spacing w:val="3"/>
          <w:sz w:val="24"/>
          <w:szCs w:val="24"/>
        </w:rPr>
        <w:t>C</w:t>
      </w:r>
      <w:r>
        <w:rPr>
          <w:sz w:val="24"/>
          <w:szCs w:val="24"/>
        </w:rPr>
        <w:t>NN</w:t>
      </w:r>
    </w:p>
    <w:p w14:paraId="183DDFF9" w14:textId="77777777" w:rsidR="00433F0F" w:rsidRDefault="00433F0F">
      <w:pPr>
        <w:spacing w:before="7" w:line="160" w:lineRule="exact"/>
        <w:rPr>
          <w:sz w:val="17"/>
          <w:szCs w:val="17"/>
        </w:rPr>
      </w:pPr>
    </w:p>
    <w:p w14:paraId="18C605E3" w14:textId="77777777" w:rsidR="00433F0F" w:rsidRDefault="00433F0F">
      <w:pPr>
        <w:spacing w:line="200" w:lineRule="exact"/>
      </w:pPr>
    </w:p>
    <w:p w14:paraId="7FDC924E" w14:textId="77777777" w:rsidR="00433F0F" w:rsidRDefault="008B01BA">
      <w:pPr>
        <w:spacing w:line="360" w:lineRule="auto"/>
        <w:ind w:left="447" w:right="136" w:firstLine="720"/>
        <w:jc w:val="both"/>
        <w:rPr>
          <w:sz w:val="24"/>
          <w:szCs w:val="24"/>
        </w:rPr>
        <w:sectPr w:rsidR="00433F0F">
          <w:headerReference w:type="default" r:id="rId92"/>
          <w:pgSz w:w="11920" w:h="16840"/>
          <w:pgMar w:top="1740" w:right="1260" w:bottom="280" w:left="1680" w:header="1476" w:footer="947" w:gutter="0"/>
          <w:cols w:space="720"/>
        </w:sectPr>
      </w:pPr>
      <w:r>
        <w:rPr>
          <w:spacing w:val="1"/>
          <w:sz w:val="24"/>
          <w:szCs w:val="24"/>
        </w:rPr>
        <w:t>I</w:t>
      </w:r>
      <w:r>
        <w:rPr>
          <w:sz w:val="24"/>
          <w:szCs w:val="24"/>
        </w:rPr>
        <w:t>t</w:t>
      </w:r>
      <w:r>
        <w:rPr>
          <w:spacing w:val="10"/>
          <w:sz w:val="24"/>
          <w:szCs w:val="24"/>
        </w:rPr>
        <w:t xml:space="preserve"> </w:t>
      </w:r>
      <w:r>
        <w:rPr>
          <w:spacing w:val="-9"/>
          <w:sz w:val="24"/>
          <w:szCs w:val="24"/>
        </w:rPr>
        <w:t>i</w:t>
      </w:r>
      <w:r>
        <w:rPr>
          <w:sz w:val="24"/>
          <w:szCs w:val="24"/>
        </w:rPr>
        <w:t>s</w:t>
      </w:r>
      <w:r>
        <w:rPr>
          <w:spacing w:val="7"/>
          <w:sz w:val="24"/>
          <w:szCs w:val="24"/>
        </w:rPr>
        <w:t xml:space="preserve"> </w:t>
      </w:r>
      <w:r>
        <w:rPr>
          <w:spacing w:val="5"/>
          <w:sz w:val="24"/>
          <w:szCs w:val="24"/>
        </w:rPr>
        <w:t>o</w:t>
      </w:r>
      <w:r>
        <w:rPr>
          <w:spacing w:val="-5"/>
          <w:sz w:val="24"/>
          <w:szCs w:val="24"/>
        </w:rPr>
        <w:t>b</w:t>
      </w:r>
      <w:r>
        <w:rPr>
          <w:spacing w:val="-2"/>
          <w:sz w:val="24"/>
          <w:szCs w:val="24"/>
        </w:rPr>
        <w:t>s</w:t>
      </w:r>
      <w:r>
        <w:rPr>
          <w:spacing w:val="-1"/>
          <w:sz w:val="24"/>
          <w:szCs w:val="24"/>
        </w:rPr>
        <w:t>e</w:t>
      </w:r>
      <w:r>
        <w:rPr>
          <w:spacing w:val="6"/>
          <w:sz w:val="24"/>
          <w:szCs w:val="24"/>
        </w:rPr>
        <w:t>r</w:t>
      </w:r>
      <w:r>
        <w:rPr>
          <w:spacing w:val="-5"/>
          <w:sz w:val="24"/>
          <w:szCs w:val="24"/>
        </w:rPr>
        <w:t>v</w:t>
      </w:r>
      <w:r>
        <w:rPr>
          <w:spacing w:val="-1"/>
          <w:sz w:val="24"/>
          <w:szCs w:val="24"/>
        </w:rPr>
        <w:t>e</w:t>
      </w:r>
      <w:r>
        <w:rPr>
          <w:sz w:val="24"/>
          <w:szCs w:val="24"/>
        </w:rPr>
        <w:t>d</w:t>
      </w:r>
      <w:r>
        <w:rPr>
          <w:spacing w:val="14"/>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5"/>
          <w:sz w:val="24"/>
          <w:szCs w:val="24"/>
        </w:rPr>
        <w:t>t</w:t>
      </w:r>
      <w:r>
        <w:rPr>
          <w:spacing w:val="-1"/>
          <w:sz w:val="24"/>
          <w:szCs w:val="24"/>
        </w:rPr>
        <w:t>a</w:t>
      </w:r>
      <w:r>
        <w:rPr>
          <w:sz w:val="24"/>
          <w:szCs w:val="24"/>
        </w:rPr>
        <w:t>b</w:t>
      </w:r>
      <w:r>
        <w:rPr>
          <w:spacing w:val="-9"/>
          <w:sz w:val="24"/>
          <w:szCs w:val="24"/>
        </w:rPr>
        <w:t>l</w:t>
      </w:r>
      <w:r>
        <w:rPr>
          <w:sz w:val="24"/>
          <w:szCs w:val="24"/>
        </w:rPr>
        <w:t>e</w:t>
      </w:r>
      <w:r>
        <w:rPr>
          <w:spacing w:val="12"/>
          <w:sz w:val="24"/>
          <w:szCs w:val="24"/>
        </w:rPr>
        <w:t xml:space="preserve"> </w:t>
      </w:r>
      <w:r>
        <w:rPr>
          <w:sz w:val="24"/>
          <w:szCs w:val="24"/>
        </w:rPr>
        <w:t>2</w:t>
      </w:r>
      <w:r>
        <w:rPr>
          <w:spacing w:val="10"/>
          <w:sz w:val="24"/>
          <w:szCs w:val="24"/>
        </w:rPr>
        <w:t xml:space="preserve"> </w:t>
      </w:r>
      <w:r>
        <w:rPr>
          <w:sz w:val="24"/>
          <w:szCs w:val="24"/>
        </w:rPr>
        <w:t>up</w:t>
      </w:r>
      <w:r>
        <w:rPr>
          <w:spacing w:val="5"/>
          <w:sz w:val="24"/>
          <w:szCs w:val="24"/>
        </w:rPr>
        <w:t>o</w:t>
      </w:r>
      <w:r>
        <w:rPr>
          <w:sz w:val="24"/>
          <w:szCs w:val="24"/>
        </w:rPr>
        <w:t>n</w:t>
      </w:r>
      <w:r>
        <w:rPr>
          <w:spacing w:val="5"/>
          <w:sz w:val="24"/>
          <w:szCs w:val="24"/>
        </w:rPr>
        <w:t xml:space="preserve"> </w:t>
      </w:r>
      <w:r>
        <w:rPr>
          <w:sz w:val="24"/>
          <w:szCs w:val="24"/>
        </w:rPr>
        <w:t>p</w:t>
      </w:r>
      <w:r>
        <w:rPr>
          <w:spacing w:val="-1"/>
          <w:sz w:val="24"/>
          <w:szCs w:val="24"/>
        </w:rPr>
        <w:t>e</w:t>
      </w:r>
      <w:r>
        <w:rPr>
          <w:spacing w:val="1"/>
          <w:sz w:val="24"/>
          <w:szCs w:val="24"/>
        </w:rPr>
        <w:t>r</w:t>
      </w:r>
      <w:r>
        <w:rPr>
          <w:spacing w:val="-8"/>
          <w:sz w:val="24"/>
          <w:szCs w:val="24"/>
        </w:rPr>
        <w:t>f</w:t>
      </w:r>
      <w:r>
        <w:rPr>
          <w:spacing w:val="5"/>
          <w:sz w:val="24"/>
          <w:szCs w:val="24"/>
        </w:rPr>
        <w:t>o</w:t>
      </w:r>
      <w:r>
        <w:rPr>
          <w:spacing w:val="6"/>
          <w:sz w:val="24"/>
          <w:szCs w:val="24"/>
        </w:rPr>
        <w:t>r</w:t>
      </w:r>
      <w:r>
        <w:rPr>
          <w:spacing w:val="-4"/>
          <w:sz w:val="24"/>
          <w:szCs w:val="24"/>
        </w:rPr>
        <w:t>mi</w:t>
      </w:r>
      <w:r>
        <w:rPr>
          <w:sz w:val="24"/>
          <w:szCs w:val="24"/>
        </w:rPr>
        <w:t>ng</w:t>
      </w:r>
      <w:r>
        <w:rPr>
          <w:spacing w:val="12"/>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11"/>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t</w:t>
      </w:r>
      <w:r>
        <w:rPr>
          <w:spacing w:val="-1"/>
          <w:sz w:val="24"/>
          <w:szCs w:val="24"/>
        </w:rPr>
        <w:t>ec</w:t>
      </w:r>
      <w:r>
        <w:rPr>
          <w:spacing w:val="-5"/>
          <w:sz w:val="24"/>
          <w:szCs w:val="24"/>
        </w:rPr>
        <w:t>h</w:t>
      </w:r>
      <w:r>
        <w:rPr>
          <w:sz w:val="24"/>
          <w:szCs w:val="24"/>
        </w:rPr>
        <w:t>n</w:t>
      </w:r>
      <w:r>
        <w:rPr>
          <w:spacing w:val="-4"/>
          <w:sz w:val="24"/>
          <w:szCs w:val="24"/>
        </w:rPr>
        <w:t>i</w:t>
      </w:r>
      <w:r>
        <w:rPr>
          <w:sz w:val="24"/>
          <w:szCs w:val="24"/>
        </w:rPr>
        <w:t>q</w:t>
      </w:r>
      <w:r>
        <w:rPr>
          <w:spacing w:val="5"/>
          <w:sz w:val="24"/>
          <w:szCs w:val="24"/>
        </w:rPr>
        <w:t>u</w:t>
      </w:r>
      <w:r>
        <w:rPr>
          <w:sz w:val="24"/>
          <w:szCs w:val="24"/>
        </w:rPr>
        <w:t xml:space="preserve">e </w:t>
      </w:r>
      <w:r>
        <w:rPr>
          <w:spacing w:val="-8"/>
          <w:sz w:val="24"/>
          <w:szCs w:val="24"/>
        </w:rPr>
        <w:t>f</w:t>
      </w:r>
      <w:r>
        <w:rPr>
          <w:spacing w:val="5"/>
          <w:sz w:val="24"/>
          <w:szCs w:val="24"/>
        </w:rPr>
        <w:t>o</w:t>
      </w:r>
      <w:r>
        <w:rPr>
          <w:sz w:val="24"/>
          <w:szCs w:val="24"/>
        </w:rPr>
        <w:t>r</w:t>
      </w:r>
      <w:r>
        <w:rPr>
          <w:spacing w:val="-1"/>
          <w:sz w:val="24"/>
          <w:szCs w:val="24"/>
        </w:rPr>
        <w:t xml:space="preserve"> </w:t>
      </w:r>
      <w:r>
        <w:rPr>
          <w:spacing w:val="5"/>
          <w:sz w:val="24"/>
          <w:szCs w:val="24"/>
        </w:rPr>
        <w:t>d</w:t>
      </w:r>
      <w:r>
        <w:rPr>
          <w:spacing w:val="-4"/>
          <w:sz w:val="24"/>
          <w:szCs w:val="24"/>
        </w:rPr>
        <w:t>i</w:t>
      </w:r>
      <w:r>
        <w:rPr>
          <w:spacing w:val="-3"/>
          <w:sz w:val="24"/>
          <w:szCs w:val="24"/>
        </w:rPr>
        <w:t>ff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3"/>
          <w:sz w:val="24"/>
          <w:szCs w:val="24"/>
        </w:rPr>
        <w:t xml:space="preserve"> </w:t>
      </w:r>
      <w:r>
        <w:rPr>
          <w:spacing w:val="-2"/>
          <w:sz w:val="24"/>
          <w:szCs w:val="24"/>
        </w:rPr>
        <w:t>s</w:t>
      </w:r>
      <w:r>
        <w:rPr>
          <w:spacing w:val="-1"/>
          <w:sz w:val="24"/>
          <w:szCs w:val="24"/>
        </w:rPr>
        <w:t>e</w:t>
      </w:r>
      <w:r>
        <w:rPr>
          <w:sz w:val="24"/>
          <w:szCs w:val="24"/>
        </w:rPr>
        <w:t>t</w:t>
      </w:r>
      <w:r>
        <w:rPr>
          <w:spacing w:val="-2"/>
          <w:sz w:val="24"/>
          <w:szCs w:val="24"/>
        </w:rPr>
        <w:t xml:space="preserve"> </w:t>
      </w:r>
      <w:r>
        <w:rPr>
          <w:spacing w:val="5"/>
          <w:sz w:val="24"/>
          <w:szCs w:val="24"/>
        </w:rPr>
        <w:t>o</w:t>
      </w:r>
      <w:r>
        <w:rPr>
          <w:sz w:val="24"/>
          <w:szCs w:val="24"/>
        </w:rPr>
        <w:t>f</w:t>
      </w:r>
      <w:r>
        <w:rPr>
          <w:spacing w:val="-6"/>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1"/>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3"/>
          <w:sz w:val="24"/>
          <w:szCs w:val="24"/>
        </w:rPr>
        <w:t xml:space="preserve"> </w:t>
      </w:r>
      <w:r>
        <w:rPr>
          <w:spacing w:val="-5"/>
          <w:sz w:val="24"/>
          <w:szCs w:val="24"/>
        </w:rPr>
        <w:t>h</w:t>
      </w:r>
      <w:r>
        <w:rPr>
          <w:spacing w:val="-1"/>
          <w:sz w:val="24"/>
          <w:szCs w:val="24"/>
        </w:rPr>
        <w:t>a</w:t>
      </w:r>
      <w:r>
        <w:rPr>
          <w:spacing w:val="-5"/>
          <w:sz w:val="24"/>
          <w:szCs w:val="24"/>
        </w:rPr>
        <w:t>v</w:t>
      </w:r>
      <w:r>
        <w:rPr>
          <w:sz w:val="24"/>
          <w:szCs w:val="24"/>
        </w:rPr>
        <w:t>e</w:t>
      </w:r>
      <w:r>
        <w:rPr>
          <w:spacing w:val="-3"/>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4"/>
          <w:sz w:val="24"/>
          <w:szCs w:val="24"/>
        </w:rPr>
        <w:t>a</w:t>
      </w:r>
      <w:r>
        <w:rPr>
          <w:sz w:val="24"/>
          <w:szCs w:val="24"/>
        </w:rPr>
        <w:t>b</w:t>
      </w:r>
      <w:r>
        <w:rPr>
          <w:spacing w:val="-4"/>
          <w:sz w:val="24"/>
          <w:szCs w:val="24"/>
        </w:rPr>
        <w:t>i</w:t>
      </w:r>
      <w:r>
        <w:rPr>
          <w:sz w:val="24"/>
          <w:szCs w:val="24"/>
        </w:rPr>
        <w:t>l</w:t>
      </w:r>
      <w:r>
        <w:rPr>
          <w:spacing w:val="-9"/>
          <w:sz w:val="24"/>
          <w:szCs w:val="24"/>
        </w:rPr>
        <w:t>i</w:t>
      </w:r>
      <w:r>
        <w:rPr>
          <w:spacing w:val="10"/>
          <w:sz w:val="24"/>
          <w:szCs w:val="24"/>
        </w:rPr>
        <w:t>t</w:t>
      </w:r>
      <w:r>
        <w:rPr>
          <w:sz w:val="24"/>
          <w:szCs w:val="24"/>
        </w:rPr>
        <w:t>y</w:t>
      </w:r>
      <w:r>
        <w:rPr>
          <w:spacing w:val="-7"/>
          <w:sz w:val="24"/>
          <w:szCs w:val="24"/>
        </w:rPr>
        <w:t xml:space="preserve"> </w:t>
      </w:r>
      <w:r>
        <w:rPr>
          <w:spacing w:val="5"/>
          <w:sz w:val="24"/>
          <w:szCs w:val="24"/>
        </w:rPr>
        <w:t>t</w:t>
      </w:r>
      <w:r>
        <w:rPr>
          <w:sz w:val="24"/>
          <w:szCs w:val="24"/>
        </w:rPr>
        <w:t>o</w:t>
      </w:r>
      <w:r>
        <w:rPr>
          <w:spacing w:val="-2"/>
          <w:sz w:val="24"/>
          <w:szCs w:val="24"/>
        </w:rPr>
        <w:t xml:space="preserve"> </w:t>
      </w:r>
      <w:r>
        <w:rPr>
          <w:spacing w:val="1"/>
          <w:sz w:val="24"/>
          <w:szCs w:val="24"/>
        </w:rPr>
        <w:t>r</w:t>
      </w:r>
      <w:r>
        <w:rPr>
          <w:spacing w:val="-6"/>
          <w:sz w:val="24"/>
          <w:szCs w:val="24"/>
        </w:rPr>
        <w:t>e</w:t>
      </w:r>
      <w:r>
        <w:rPr>
          <w:spacing w:val="-1"/>
          <w:sz w:val="24"/>
          <w:szCs w:val="24"/>
        </w:rPr>
        <w:t>c</w:t>
      </w:r>
      <w:r>
        <w:rPr>
          <w:spacing w:val="5"/>
          <w:sz w:val="24"/>
          <w:szCs w:val="24"/>
        </w:rPr>
        <w:t>o</w:t>
      </w:r>
      <w:r>
        <w:rPr>
          <w:sz w:val="24"/>
          <w:szCs w:val="24"/>
        </w:rPr>
        <w:t>gn</w:t>
      </w:r>
      <w:r>
        <w:rPr>
          <w:spacing w:val="-9"/>
          <w:sz w:val="24"/>
          <w:szCs w:val="24"/>
        </w:rPr>
        <w:t>i</w:t>
      </w:r>
      <w:r>
        <w:rPr>
          <w:spacing w:val="-1"/>
          <w:sz w:val="24"/>
          <w:szCs w:val="24"/>
        </w:rPr>
        <w:t>z</w:t>
      </w:r>
      <w:r>
        <w:rPr>
          <w:sz w:val="24"/>
          <w:szCs w:val="24"/>
        </w:rPr>
        <w:t>e</w:t>
      </w:r>
      <w:r>
        <w:rPr>
          <w:spacing w:val="-3"/>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i</w:t>
      </w:r>
      <w:r>
        <w:rPr>
          <w:spacing w:val="-2"/>
          <w:sz w:val="24"/>
          <w:szCs w:val="24"/>
        </w:rPr>
        <w:t>s</w:t>
      </w:r>
      <w:r>
        <w:rPr>
          <w:spacing w:val="9"/>
          <w:sz w:val="24"/>
          <w:szCs w:val="24"/>
        </w:rPr>
        <w:t>o</w:t>
      </w:r>
      <w:r>
        <w:rPr>
          <w:spacing w:val="-9"/>
          <w:sz w:val="24"/>
          <w:szCs w:val="24"/>
        </w:rPr>
        <w:t>l</w:t>
      </w:r>
      <w:r>
        <w:rPr>
          <w:spacing w:val="-1"/>
          <w:sz w:val="24"/>
          <w:szCs w:val="24"/>
        </w:rPr>
        <w:t>a</w:t>
      </w:r>
      <w:r>
        <w:rPr>
          <w:spacing w:val="5"/>
          <w:sz w:val="24"/>
          <w:szCs w:val="24"/>
        </w:rPr>
        <w:t>t</w:t>
      </w:r>
      <w:r>
        <w:rPr>
          <w:spacing w:val="-1"/>
          <w:sz w:val="24"/>
          <w:szCs w:val="24"/>
        </w:rPr>
        <w:t>e</w:t>
      </w:r>
      <w:r>
        <w:rPr>
          <w:sz w:val="24"/>
          <w:szCs w:val="24"/>
        </w:rPr>
        <w:t>d</w:t>
      </w:r>
      <w:r>
        <w:rPr>
          <w:spacing w:val="-2"/>
          <w:sz w:val="24"/>
          <w:szCs w:val="24"/>
        </w:rPr>
        <w:t xml:space="preserve"> </w:t>
      </w:r>
      <w:r>
        <w:rPr>
          <w:spacing w:val="1"/>
          <w:sz w:val="24"/>
          <w:szCs w:val="24"/>
        </w:rPr>
        <w:t>r</w:t>
      </w:r>
      <w:r>
        <w:rPr>
          <w:spacing w:val="-1"/>
          <w:sz w:val="24"/>
          <w:szCs w:val="24"/>
        </w:rPr>
        <w:t>e</w:t>
      </w:r>
      <w:r>
        <w:rPr>
          <w:spacing w:val="5"/>
          <w:sz w:val="24"/>
          <w:szCs w:val="24"/>
        </w:rPr>
        <w:t>g</w:t>
      </w:r>
      <w:r>
        <w:rPr>
          <w:spacing w:val="-9"/>
          <w:sz w:val="24"/>
          <w:szCs w:val="24"/>
        </w:rPr>
        <w:t>i</w:t>
      </w:r>
      <w:r>
        <w:rPr>
          <w:spacing w:val="5"/>
          <w:sz w:val="24"/>
          <w:szCs w:val="24"/>
        </w:rPr>
        <w:t>o</w:t>
      </w:r>
      <w:r>
        <w:rPr>
          <w:sz w:val="24"/>
          <w:szCs w:val="24"/>
        </w:rPr>
        <w:t>n</w:t>
      </w:r>
      <w:r>
        <w:rPr>
          <w:spacing w:val="-3"/>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12"/>
          <w:sz w:val="24"/>
          <w:szCs w:val="24"/>
        </w:rPr>
        <w:t xml:space="preserve"> </w:t>
      </w:r>
      <w:r>
        <w:rPr>
          <w:spacing w:val="5"/>
          <w:sz w:val="24"/>
          <w:szCs w:val="24"/>
        </w:rPr>
        <w:t>t</w:t>
      </w:r>
      <w:r>
        <w:rPr>
          <w:sz w:val="24"/>
          <w:szCs w:val="24"/>
        </w:rPr>
        <w:t xml:space="preserve">he </w:t>
      </w:r>
      <w:r>
        <w:rPr>
          <w:spacing w:val="-2"/>
          <w:sz w:val="24"/>
          <w:szCs w:val="24"/>
        </w:rPr>
        <w:t>M</w:t>
      </w:r>
      <w:r>
        <w:rPr>
          <w:sz w:val="24"/>
          <w:szCs w:val="24"/>
        </w:rPr>
        <w:t>R</w:t>
      </w:r>
      <w:r>
        <w:rPr>
          <w:spacing w:val="5"/>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 xml:space="preserve">s </w:t>
      </w:r>
      <w:r>
        <w:rPr>
          <w:spacing w:val="5"/>
          <w:sz w:val="24"/>
          <w:szCs w:val="24"/>
        </w:rPr>
        <w:t>t</w:t>
      </w:r>
      <w:r>
        <w:rPr>
          <w:spacing w:val="-5"/>
          <w:sz w:val="24"/>
          <w:szCs w:val="24"/>
        </w:rPr>
        <w:t>h</w:t>
      </w:r>
      <w:r>
        <w:rPr>
          <w:spacing w:val="-1"/>
          <w:sz w:val="24"/>
          <w:szCs w:val="24"/>
        </w:rPr>
        <w:t>a</w:t>
      </w:r>
      <w:r>
        <w:rPr>
          <w:sz w:val="24"/>
          <w:szCs w:val="24"/>
        </w:rPr>
        <w:t>t</w:t>
      </w:r>
      <w:r>
        <w:rPr>
          <w:spacing w:val="3"/>
          <w:sz w:val="24"/>
          <w:szCs w:val="24"/>
        </w:rPr>
        <w:t xml:space="preserve"> </w:t>
      </w:r>
      <w:r>
        <w:rPr>
          <w:spacing w:val="-1"/>
          <w:sz w:val="24"/>
          <w:szCs w:val="24"/>
        </w:rPr>
        <w:t>a</w:t>
      </w:r>
      <w:r>
        <w:rPr>
          <w:spacing w:val="1"/>
          <w:sz w:val="24"/>
          <w:szCs w:val="24"/>
        </w:rPr>
        <w:t>r</w:t>
      </w:r>
      <w:r>
        <w:rPr>
          <w:sz w:val="24"/>
          <w:szCs w:val="24"/>
        </w:rPr>
        <w:t>e</w:t>
      </w:r>
      <w:r>
        <w:rPr>
          <w:spacing w:val="-4"/>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2"/>
          <w:sz w:val="24"/>
          <w:szCs w:val="24"/>
        </w:rPr>
        <w:t xml:space="preserve"> </w:t>
      </w:r>
      <w:r>
        <w:rPr>
          <w:sz w:val="24"/>
          <w:szCs w:val="24"/>
        </w:rPr>
        <w:t>to</w:t>
      </w:r>
      <w:r>
        <w:rPr>
          <w:spacing w:val="3"/>
          <w:sz w:val="24"/>
          <w:szCs w:val="24"/>
        </w:rPr>
        <w:t xml:space="preserve"> </w:t>
      </w:r>
      <w:r>
        <w:rPr>
          <w:spacing w:val="-1"/>
          <w:sz w:val="24"/>
          <w:szCs w:val="24"/>
        </w:rPr>
        <w:t>a</w:t>
      </w:r>
      <w:r>
        <w:rPr>
          <w:spacing w:val="-5"/>
          <w:sz w:val="24"/>
          <w:szCs w:val="24"/>
        </w:rPr>
        <w:t>n</w:t>
      </w:r>
      <w:r>
        <w:rPr>
          <w:spacing w:val="4"/>
          <w:sz w:val="24"/>
          <w:szCs w:val="24"/>
        </w:rPr>
        <w:t>a</w:t>
      </w:r>
      <w:r>
        <w:rPr>
          <w:spacing w:val="-4"/>
          <w:sz w:val="24"/>
          <w:szCs w:val="24"/>
        </w:rPr>
        <w:t>l</w:t>
      </w:r>
      <w:r>
        <w:rPr>
          <w:spacing w:val="-5"/>
          <w:sz w:val="24"/>
          <w:szCs w:val="24"/>
        </w:rPr>
        <w:t>y</w:t>
      </w:r>
      <w:r>
        <w:rPr>
          <w:spacing w:val="4"/>
          <w:sz w:val="24"/>
          <w:szCs w:val="24"/>
        </w:rPr>
        <w:t>z</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2"/>
          <w:sz w:val="24"/>
          <w:szCs w:val="24"/>
        </w:rPr>
        <w:t>s</w:t>
      </w:r>
      <w:r>
        <w:rPr>
          <w:spacing w:val="-5"/>
          <w:sz w:val="24"/>
          <w:szCs w:val="24"/>
        </w:rPr>
        <w:t>h</w:t>
      </w:r>
      <w:r>
        <w:rPr>
          <w:spacing w:val="-1"/>
          <w:sz w:val="24"/>
          <w:szCs w:val="24"/>
        </w:rPr>
        <w:t>a</w:t>
      </w:r>
      <w:r>
        <w:rPr>
          <w:sz w:val="24"/>
          <w:szCs w:val="24"/>
        </w:rPr>
        <w:t>pe</w:t>
      </w:r>
      <w:r>
        <w:rPr>
          <w:spacing w:val="1"/>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2"/>
          <w:sz w:val="24"/>
          <w:szCs w:val="24"/>
        </w:rPr>
        <w:t>s</w:t>
      </w:r>
      <w:r>
        <w:rPr>
          <w:spacing w:val="-4"/>
          <w:sz w:val="24"/>
          <w:szCs w:val="24"/>
        </w:rPr>
        <w:t>i</w:t>
      </w:r>
      <w:r>
        <w:rPr>
          <w:spacing w:val="-1"/>
          <w:sz w:val="24"/>
          <w:szCs w:val="24"/>
        </w:rPr>
        <w:t>z</w:t>
      </w:r>
      <w:r>
        <w:rPr>
          <w:sz w:val="24"/>
          <w:szCs w:val="24"/>
        </w:rPr>
        <w:t>e</w:t>
      </w:r>
      <w:r>
        <w:rPr>
          <w:spacing w:val="1"/>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d</w:t>
      </w:r>
      <w:r>
        <w:rPr>
          <w:spacing w:val="-1"/>
          <w:sz w:val="24"/>
          <w:szCs w:val="24"/>
        </w:rPr>
        <w:t>e</w:t>
      </w:r>
      <w:r>
        <w:rPr>
          <w:spacing w:val="-5"/>
          <w:sz w:val="24"/>
          <w:szCs w:val="24"/>
        </w:rPr>
        <w:t>n</w:t>
      </w:r>
      <w:r>
        <w:rPr>
          <w:spacing w:val="5"/>
          <w:sz w:val="24"/>
          <w:szCs w:val="24"/>
        </w:rPr>
        <w:t>o</w:t>
      </w:r>
      <w:r>
        <w:rPr>
          <w:spacing w:val="-4"/>
          <w:sz w:val="24"/>
          <w:szCs w:val="24"/>
        </w:rPr>
        <w:t>i</w:t>
      </w:r>
      <w:r>
        <w:rPr>
          <w:spacing w:val="-2"/>
          <w:sz w:val="24"/>
          <w:szCs w:val="24"/>
        </w:rPr>
        <w:t>s</w:t>
      </w:r>
      <w:r>
        <w:rPr>
          <w:spacing w:val="-1"/>
          <w:sz w:val="24"/>
          <w:szCs w:val="24"/>
        </w:rPr>
        <w:t>e</w:t>
      </w:r>
      <w:r>
        <w:rPr>
          <w:sz w:val="24"/>
          <w:szCs w:val="24"/>
        </w:rPr>
        <w:t>d</w:t>
      </w:r>
      <w:r>
        <w:rPr>
          <w:spacing w:val="7"/>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w:t>
      </w:r>
      <w:r>
        <w:rPr>
          <w:spacing w:val="4"/>
          <w:sz w:val="24"/>
          <w:szCs w:val="24"/>
        </w:rPr>
        <w:t xml:space="preserve"> </w:t>
      </w:r>
      <w:r>
        <w:rPr>
          <w:spacing w:val="-6"/>
          <w:sz w:val="24"/>
          <w:szCs w:val="24"/>
        </w:rPr>
        <w:t>W</w:t>
      </w:r>
      <w:r>
        <w:rPr>
          <w:sz w:val="24"/>
          <w:szCs w:val="24"/>
        </w:rPr>
        <w:t>e</w:t>
      </w:r>
      <w:r>
        <w:rPr>
          <w:spacing w:val="1"/>
          <w:sz w:val="24"/>
          <w:szCs w:val="24"/>
        </w:rPr>
        <w:t xml:space="preserve"> </w:t>
      </w:r>
      <w:r>
        <w:rPr>
          <w:sz w:val="24"/>
          <w:szCs w:val="24"/>
        </w:rPr>
        <w:t>h</w:t>
      </w:r>
      <w:r>
        <w:rPr>
          <w:spacing w:val="-1"/>
          <w:sz w:val="24"/>
          <w:szCs w:val="24"/>
        </w:rPr>
        <w:t>a</w:t>
      </w:r>
      <w:r>
        <w:rPr>
          <w:sz w:val="24"/>
          <w:szCs w:val="24"/>
        </w:rPr>
        <w:t>ve u</w:t>
      </w:r>
      <w:r>
        <w:rPr>
          <w:spacing w:val="-2"/>
          <w:sz w:val="24"/>
          <w:szCs w:val="24"/>
        </w:rPr>
        <w:t>s</w:t>
      </w:r>
      <w:r>
        <w:rPr>
          <w:spacing w:val="-1"/>
          <w:sz w:val="24"/>
          <w:szCs w:val="24"/>
        </w:rPr>
        <w:t>e</w:t>
      </w:r>
      <w:r>
        <w:rPr>
          <w:sz w:val="24"/>
          <w:szCs w:val="24"/>
        </w:rPr>
        <w:t>d</w:t>
      </w:r>
      <w:r>
        <w:rPr>
          <w:spacing w:val="9"/>
          <w:sz w:val="24"/>
          <w:szCs w:val="24"/>
        </w:rPr>
        <w:t xml:space="preserve"> </w:t>
      </w:r>
      <w:r>
        <w:rPr>
          <w:spacing w:val="-2"/>
          <w:sz w:val="24"/>
          <w:szCs w:val="24"/>
        </w:rPr>
        <w:t>C</w:t>
      </w:r>
      <w:r>
        <w:rPr>
          <w:spacing w:val="5"/>
          <w:sz w:val="24"/>
          <w:szCs w:val="24"/>
        </w:rPr>
        <w:t>o</w:t>
      </w:r>
      <w:r>
        <w:rPr>
          <w:spacing w:val="-5"/>
          <w:sz w:val="24"/>
          <w:szCs w:val="24"/>
        </w:rPr>
        <w:t>nv</w:t>
      </w:r>
      <w:r>
        <w:rPr>
          <w:spacing w:val="9"/>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5"/>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 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w:t>
      </w:r>
      <w:r>
        <w:rPr>
          <w:spacing w:val="4"/>
          <w:sz w:val="24"/>
          <w:szCs w:val="24"/>
        </w:rPr>
        <w:t xml:space="preserve"> </w:t>
      </w:r>
      <w:r>
        <w:rPr>
          <w:spacing w:val="1"/>
          <w:sz w:val="24"/>
          <w:szCs w:val="24"/>
        </w:rPr>
        <w:t>(</w:t>
      </w:r>
      <w:r>
        <w:rPr>
          <w:spacing w:val="-2"/>
          <w:sz w:val="24"/>
          <w:szCs w:val="24"/>
        </w:rPr>
        <w:t>C</w:t>
      </w:r>
      <w:r>
        <w:rPr>
          <w:sz w:val="24"/>
          <w:szCs w:val="24"/>
        </w:rPr>
        <w:t>N</w:t>
      </w:r>
      <w:r>
        <w:rPr>
          <w:spacing w:val="-1"/>
          <w:sz w:val="24"/>
          <w:szCs w:val="24"/>
        </w:rPr>
        <w:t>N</w:t>
      </w:r>
      <w:r>
        <w:rPr>
          <w:sz w:val="24"/>
          <w:szCs w:val="24"/>
        </w:rPr>
        <w:t>)</w:t>
      </w:r>
      <w:r>
        <w:rPr>
          <w:spacing w:val="10"/>
          <w:sz w:val="24"/>
          <w:szCs w:val="24"/>
        </w:rPr>
        <w:t xml:space="preserve"> </w:t>
      </w:r>
      <w:r>
        <w:rPr>
          <w:spacing w:val="-8"/>
          <w:sz w:val="24"/>
          <w:szCs w:val="24"/>
        </w:rPr>
        <w:t>f</w:t>
      </w:r>
      <w:r>
        <w:rPr>
          <w:spacing w:val="5"/>
          <w:sz w:val="24"/>
          <w:szCs w:val="24"/>
        </w:rPr>
        <w:t>o</w:t>
      </w:r>
      <w:r>
        <w:rPr>
          <w:sz w:val="24"/>
          <w:szCs w:val="24"/>
        </w:rPr>
        <w:t>r</w:t>
      </w:r>
      <w:r>
        <w:rPr>
          <w:spacing w:val="10"/>
          <w:sz w:val="24"/>
          <w:szCs w:val="24"/>
        </w:rPr>
        <w:t xml:space="preserve"> </w:t>
      </w:r>
      <w:r>
        <w:rPr>
          <w:spacing w:val="-7"/>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1"/>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o</w:t>
      </w:r>
      <w:r>
        <w:rPr>
          <w:spacing w:val="-5"/>
          <w:sz w:val="24"/>
          <w:szCs w:val="24"/>
        </w:rPr>
        <w:t>u</w:t>
      </w:r>
      <w:r>
        <w:rPr>
          <w:spacing w:val="5"/>
          <w:sz w:val="24"/>
          <w:szCs w:val="24"/>
        </w:rPr>
        <w:t>t</w:t>
      </w:r>
      <w:r>
        <w:rPr>
          <w:sz w:val="24"/>
          <w:szCs w:val="24"/>
        </w:rPr>
        <w:t>p</w:t>
      </w:r>
      <w:r>
        <w:rPr>
          <w:spacing w:val="-5"/>
          <w:sz w:val="24"/>
          <w:szCs w:val="24"/>
        </w:rPr>
        <w:t>u</w:t>
      </w:r>
      <w:r>
        <w:rPr>
          <w:sz w:val="24"/>
          <w:szCs w:val="24"/>
        </w:rPr>
        <w:t>t</w:t>
      </w:r>
      <w:r>
        <w:rPr>
          <w:spacing w:val="5"/>
          <w:sz w:val="24"/>
          <w:szCs w:val="24"/>
        </w:rPr>
        <w:t xml:space="preserve"> o</w:t>
      </w:r>
      <w:r>
        <w:rPr>
          <w:sz w:val="24"/>
          <w:szCs w:val="24"/>
        </w:rPr>
        <w:t>f</w:t>
      </w:r>
      <w:r>
        <w:rPr>
          <w:spacing w:val="1"/>
          <w:sz w:val="24"/>
          <w:szCs w:val="24"/>
        </w:rPr>
        <w:t xml:space="preserve"> </w:t>
      </w:r>
      <w:r>
        <w:rPr>
          <w:spacing w:val="5"/>
          <w:sz w:val="24"/>
          <w:szCs w:val="24"/>
        </w:rPr>
        <w:t>o</w:t>
      </w:r>
      <w:r>
        <w:rPr>
          <w:sz w:val="24"/>
          <w:szCs w:val="24"/>
        </w:rPr>
        <w:t>ur 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w</w:t>
      </w:r>
      <w:r>
        <w:rPr>
          <w:spacing w:val="5"/>
          <w:sz w:val="24"/>
          <w:szCs w:val="24"/>
        </w:rPr>
        <w:t>o</w:t>
      </w:r>
      <w:r>
        <w:rPr>
          <w:spacing w:val="1"/>
          <w:sz w:val="24"/>
          <w:szCs w:val="24"/>
        </w:rPr>
        <w:t>r</w:t>
      </w:r>
      <w:r>
        <w:rPr>
          <w:sz w:val="24"/>
          <w:szCs w:val="24"/>
        </w:rPr>
        <w:t>k</w:t>
      </w:r>
      <w:r>
        <w:rPr>
          <w:spacing w:val="-3"/>
          <w:sz w:val="24"/>
          <w:szCs w:val="24"/>
        </w:rPr>
        <w:t xml:space="preserve"> </w:t>
      </w:r>
      <w:r>
        <w:rPr>
          <w:spacing w:val="-9"/>
          <w:sz w:val="24"/>
          <w:szCs w:val="24"/>
        </w:rPr>
        <w:t>i</w:t>
      </w:r>
      <w:r>
        <w:rPr>
          <w:sz w:val="24"/>
          <w:szCs w:val="24"/>
        </w:rPr>
        <w:t xml:space="preserve">s </w:t>
      </w:r>
      <w:r>
        <w:rPr>
          <w:spacing w:val="5"/>
          <w:sz w:val="24"/>
          <w:szCs w:val="24"/>
        </w:rPr>
        <w:t>p</w:t>
      </w:r>
      <w:r>
        <w:rPr>
          <w:spacing w:val="-4"/>
          <w:sz w:val="24"/>
          <w:szCs w:val="24"/>
        </w:rPr>
        <w:t>l</w:t>
      </w:r>
      <w:r>
        <w:rPr>
          <w:spacing w:val="-1"/>
          <w:sz w:val="24"/>
          <w:szCs w:val="24"/>
        </w:rPr>
        <w:t>e</w:t>
      </w:r>
      <w:r>
        <w:rPr>
          <w:spacing w:val="4"/>
          <w:sz w:val="24"/>
          <w:szCs w:val="24"/>
        </w:rPr>
        <w:t>a</w:t>
      </w:r>
      <w:r>
        <w:rPr>
          <w:spacing w:val="-2"/>
          <w:sz w:val="24"/>
          <w:szCs w:val="24"/>
        </w:rPr>
        <w:t>s</w:t>
      </w:r>
      <w:r>
        <w:rPr>
          <w:spacing w:val="-1"/>
          <w:sz w:val="24"/>
          <w:szCs w:val="24"/>
        </w:rPr>
        <w:t>e</w:t>
      </w:r>
      <w:r>
        <w:rPr>
          <w:sz w:val="24"/>
          <w:szCs w:val="24"/>
        </w:rPr>
        <w:t>d</w:t>
      </w:r>
      <w:r>
        <w:rPr>
          <w:spacing w:val="2"/>
          <w:sz w:val="24"/>
          <w:szCs w:val="24"/>
        </w:rPr>
        <w:t xml:space="preserve"> </w:t>
      </w:r>
      <w:r>
        <w:rPr>
          <w:spacing w:val="8"/>
          <w:sz w:val="24"/>
          <w:szCs w:val="24"/>
        </w:rPr>
        <w:t>w</w:t>
      </w:r>
      <w:r>
        <w:rPr>
          <w:spacing w:val="-9"/>
          <w:sz w:val="24"/>
          <w:szCs w:val="24"/>
        </w:rPr>
        <w:t>i</w:t>
      </w:r>
      <w:r>
        <w:rPr>
          <w:spacing w:val="5"/>
          <w:sz w:val="24"/>
          <w:szCs w:val="24"/>
        </w:rPr>
        <w:t>t</w:t>
      </w:r>
      <w:r>
        <w:rPr>
          <w:sz w:val="24"/>
          <w:szCs w:val="24"/>
        </w:rPr>
        <w:t>h</w:t>
      </w:r>
      <w:r>
        <w:rPr>
          <w:spacing w:val="2"/>
          <w:sz w:val="24"/>
          <w:szCs w:val="24"/>
        </w:rPr>
        <w:t xml:space="preserve"> </w:t>
      </w:r>
      <w:r>
        <w:rPr>
          <w:spacing w:val="-5"/>
          <w:sz w:val="24"/>
          <w:szCs w:val="24"/>
        </w:rPr>
        <w:t>b</w:t>
      </w:r>
      <w:r>
        <w:rPr>
          <w:spacing w:val="-1"/>
          <w:sz w:val="24"/>
          <w:szCs w:val="24"/>
        </w:rPr>
        <w:t>e</w:t>
      </w:r>
      <w:r>
        <w:rPr>
          <w:spacing w:val="5"/>
          <w:sz w:val="24"/>
          <w:szCs w:val="24"/>
        </w:rPr>
        <w:t>tt</w:t>
      </w:r>
      <w:r>
        <w:rPr>
          <w:spacing w:val="-6"/>
          <w:sz w:val="24"/>
          <w:szCs w:val="24"/>
        </w:rPr>
        <w:t>e</w:t>
      </w:r>
      <w:r>
        <w:rPr>
          <w:sz w:val="24"/>
          <w:szCs w:val="24"/>
        </w:rPr>
        <w:t>r</w:t>
      </w:r>
      <w:r>
        <w:rPr>
          <w:spacing w:val="4"/>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pacing w:val="-10"/>
          <w:sz w:val="24"/>
          <w:szCs w:val="24"/>
        </w:rPr>
        <w:t>y</w:t>
      </w:r>
      <w:r>
        <w:rPr>
          <w:sz w:val="24"/>
          <w:szCs w:val="24"/>
        </w:rPr>
        <w:t>,</w:t>
      </w:r>
      <w:r>
        <w:rPr>
          <w:spacing w:val="4"/>
          <w:sz w:val="24"/>
          <w:szCs w:val="24"/>
        </w:rPr>
        <w:t xml:space="preserve"> </w:t>
      </w:r>
      <w:r>
        <w:rPr>
          <w:spacing w:val="-2"/>
          <w:sz w:val="24"/>
          <w:szCs w:val="24"/>
        </w:rPr>
        <w:t>s</w:t>
      </w:r>
      <w:r>
        <w:rPr>
          <w:spacing w:val="-1"/>
          <w:sz w:val="24"/>
          <w:szCs w:val="24"/>
        </w:rPr>
        <w:t>e</w:t>
      </w:r>
      <w:r>
        <w:rPr>
          <w:sz w:val="24"/>
          <w:szCs w:val="24"/>
        </w:rPr>
        <w:t>n</w:t>
      </w:r>
      <w:r>
        <w:rPr>
          <w:spacing w:val="2"/>
          <w:sz w:val="24"/>
          <w:szCs w:val="24"/>
        </w:rPr>
        <w:t>s</w:t>
      </w:r>
      <w:r>
        <w:rPr>
          <w:spacing w:val="-9"/>
          <w:sz w:val="24"/>
          <w:szCs w:val="24"/>
        </w:rPr>
        <w:t>i</w:t>
      </w:r>
      <w:r>
        <w:rPr>
          <w:spacing w:val="10"/>
          <w:sz w:val="24"/>
          <w:szCs w:val="24"/>
        </w:rPr>
        <w:t>t</w:t>
      </w:r>
      <w:r>
        <w:rPr>
          <w:spacing w:val="-4"/>
          <w:sz w:val="24"/>
          <w:szCs w:val="24"/>
        </w:rPr>
        <w:t>i</w:t>
      </w:r>
      <w:r>
        <w:rPr>
          <w:sz w:val="24"/>
          <w:szCs w:val="24"/>
        </w:rPr>
        <w:t>v</w:t>
      </w:r>
      <w:r>
        <w:rPr>
          <w:spacing w:val="-9"/>
          <w:sz w:val="24"/>
          <w:szCs w:val="24"/>
        </w:rPr>
        <w:t>i</w:t>
      </w:r>
      <w:r>
        <w:rPr>
          <w:spacing w:val="10"/>
          <w:sz w:val="24"/>
          <w:szCs w:val="24"/>
        </w:rPr>
        <w:t>t</w:t>
      </w:r>
      <w:r>
        <w:rPr>
          <w:spacing w:val="-10"/>
          <w:sz w:val="24"/>
          <w:szCs w:val="24"/>
        </w:rPr>
        <w:t>y</w:t>
      </w:r>
      <w:r>
        <w:rPr>
          <w:sz w:val="24"/>
          <w:szCs w:val="24"/>
        </w:rPr>
        <w:t>,</w:t>
      </w:r>
      <w:r>
        <w:rPr>
          <w:spacing w:val="4"/>
          <w:sz w:val="24"/>
          <w:szCs w:val="24"/>
        </w:rPr>
        <w:t xml:space="preserve"> a</w:t>
      </w:r>
      <w:r>
        <w:rPr>
          <w:spacing w:val="-5"/>
          <w:sz w:val="24"/>
          <w:szCs w:val="24"/>
        </w:rPr>
        <w:t>n</w:t>
      </w:r>
      <w:r>
        <w:rPr>
          <w:sz w:val="24"/>
          <w:szCs w:val="24"/>
        </w:rPr>
        <w:t>d</w:t>
      </w:r>
      <w:r>
        <w:rPr>
          <w:spacing w:val="2"/>
          <w:sz w:val="24"/>
          <w:szCs w:val="24"/>
        </w:rPr>
        <w:t xml:space="preserve"> </w:t>
      </w:r>
      <w:r>
        <w:rPr>
          <w:spacing w:val="-1"/>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7"/>
          <w:sz w:val="24"/>
          <w:szCs w:val="24"/>
        </w:rPr>
        <w:t xml:space="preserve"> </w:t>
      </w:r>
      <w:r>
        <w:rPr>
          <w:spacing w:val="10"/>
          <w:sz w:val="24"/>
          <w:szCs w:val="24"/>
        </w:rPr>
        <w:t>t</w:t>
      </w:r>
      <w:r>
        <w:rPr>
          <w:spacing w:val="-4"/>
          <w:sz w:val="24"/>
          <w:szCs w:val="24"/>
        </w:rPr>
        <w:t>im</w:t>
      </w:r>
      <w:r>
        <w:rPr>
          <w:spacing w:val="-1"/>
          <w:sz w:val="24"/>
          <w:szCs w:val="24"/>
        </w:rPr>
        <w:t>e</w:t>
      </w:r>
      <w:r>
        <w:rPr>
          <w:sz w:val="24"/>
          <w:szCs w:val="24"/>
        </w:rPr>
        <w:t>.</w:t>
      </w:r>
    </w:p>
    <w:p w14:paraId="4BE5A70E" w14:textId="77777777" w:rsidR="00433F0F" w:rsidRDefault="008B01BA">
      <w:pPr>
        <w:spacing w:before="74"/>
        <w:ind w:left="447" w:right="520" w:firstLine="240"/>
        <w:rPr>
          <w:sz w:val="24"/>
          <w:szCs w:val="24"/>
        </w:rPr>
      </w:pPr>
      <w:r>
        <w:rPr>
          <w:b/>
          <w:spacing w:val="-2"/>
          <w:sz w:val="24"/>
          <w:szCs w:val="24"/>
        </w:rPr>
        <w:lastRenderedPageBreak/>
        <w:t>T</w:t>
      </w:r>
      <w:r>
        <w:rPr>
          <w:b/>
          <w:sz w:val="24"/>
          <w:szCs w:val="24"/>
        </w:rPr>
        <w:t>A</w:t>
      </w:r>
      <w:r>
        <w:rPr>
          <w:b/>
          <w:spacing w:val="2"/>
          <w:sz w:val="24"/>
          <w:szCs w:val="24"/>
        </w:rPr>
        <w:t>B</w:t>
      </w:r>
      <w:r>
        <w:rPr>
          <w:b/>
          <w:spacing w:val="-2"/>
          <w:sz w:val="24"/>
          <w:szCs w:val="24"/>
        </w:rPr>
        <w:t>L</w:t>
      </w:r>
      <w:r>
        <w:rPr>
          <w:b/>
          <w:sz w:val="24"/>
          <w:szCs w:val="24"/>
        </w:rPr>
        <w:t>E</w:t>
      </w:r>
      <w:r>
        <w:rPr>
          <w:b/>
          <w:spacing w:val="40"/>
          <w:sz w:val="24"/>
          <w:szCs w:val="24"/>
        </w:rPr>
        <w:t xml:space="preserve"> </w:t>
      </w:r>
      <w:r>
        <w:rPr>
          <w:b/>
          <w:sz w:val="24"/>
          <w:szCs w:val="24"/>
        </w:rPr>
        <w:t>2</w:t>
      </w:r>
      <w:r>
        <w:rPr>
          <w:b/>
          <w:spacing w:val="41"/>
          <w:sz w:val="24"/>
          <w:szCs w:val="24"/>
        </w:rPr>
        <w:t xml:space="preserve"> </w:t>
      </w:r>
      <w:r>
        <w:rPr>
          <w:spacing w:val="-2"/>
          <w:sz w:val="24"/>
          <w:szCs w:val="24"/>
        </w:rPr>
        <w:t>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4"/>
          <w:sz w:val="24"/>
          <w:szCs w:val="24"/>
        </w:rPr>
        <w:t>e</w:t>
      </w:r>
      <w:r>
        <w:rPr>
          <w:spacing w:val="-5"/>
          <w:sz w:val="24"/>
          <w:szCs w:val="24"/>
        </w:rPr>
        <w:t>n</w:t>
      </w:r>
      <w:r>
        <w:rPr>
          <w:spacing w:val="5"/>
          <w:sz w:val="24"/>
          <w:szCs w:val="24"/>
        </w:rPr>
        <w:t>t</w:t>
      </w:r>
      <w:r>
        <w:rPr>
          <w:sz w:val="24"/>
          <w:szCs w:val="24"/>
        </w:rPr>
        <w:t>s</w:t>
      </w:r>
      <w:r>
        <w:rPr>
          <w:spacing w:val="38"/>
          <w:sz w:val="24"/>
          <w:szCs w:val="24"/>
        </w:rPr>
        <w:t xml:space="preserve"> </w:t>
      </w:r>
      <w:r>
        <w:rPr>
          <w:spacing w:val="5"/>
          <w:sz w:val="24"/>
          <w:szCs w:val="24"/>
        </w:rPr>
        <w:t>t</w:t>
      </w:r>
      <w:r>
        <w:rPr>
          <w:spacing w:val="-5"/>
          <w:sz w:val="24"/>
          <w:szCs w:val="24"/>
        </w:rPr>
        <w:t>h</w:t>
      </w:r>
      <w:r>
        <w:rPr>
          <w:sz w:val="24"/>
          <w:szCs w:val="24"/>
        </w:rPr>
        <w:t>e</w:t>
      </w:r>
      <w:r>
        <w:rPr>
          <w:spacing w:val="40"/>
          <w:sz w:val="24"/>
          <w:szCs w:val="24"/>
        </w:rPr>
        <w:t xml:space="preserve"> </w:t>
      </w:r>
      <w:r>
        <w:rPr>
          <w:spacing w:val="-5"/>
          <w:sz w:val="24"/>
          <w:szCs w:val="24"/>
        </w:rPr>
        <w:t>A</w:t>
      </w:r>
      <w:r>
        <w:rPr>
          <w:spacing w:val="-1"/>
          <w:sz w:val="24"/>
          <w:szCs w:val="24"/>
        </w:rPr>
        <w:t>cc</w:t>
      </w:r>
      <w:r>
        <w:rPr>
          <w:sz w:val="24"/>
          <w:szCs w:val="24"/>
        </w:rPr>
        <w:t>u</w:t>
      </w:r>
      <w:r>
        <w:rPr>
          <w:spacing w:val="1"/>
          <w:sz w:val="24"/>
          <w:szCs w:val="24"/>
        </w:rPr>
        <w:t>r</w:t>
      </w:r>
      <w:r>
        <w:rPr>
          <w:spacing w:val="-1"/>
          <w:sz w:val="24"/>
          <w:szCs w:val="24"/>
        </w:rPr>
        <w:t>a</w:t>
      </w:r>
      <w:r>
        <w:rPr>
          <w:spacing w:val="4"/>
          <w:sz w:val="24"/>
          <w:szCs w:val="24"/>
        </w:rPr>
        <w:t>c</w:t>
      </w:r>
      <w:r>
        <w:rPr>
          <w:spacing w:val="-5"/>
          <w:sz w:val="24"/>
          <w:szCs w:val="24"/>
        </w:rPr>
        <w:t>y</w:t>
      </w:r>
      <w:r>
        <w:rPr>
          <w:sz w:val="24"/>
          <w:szCs w:val="24"/>
        </w:rPr>
        <w:t>,</w:t>
      </w:r>
      <w:r>
        <w:rPr>
          <w:spacing w:val="43"/>
          <w:sz w:val="24"/>
          <w:szCs w:val="24"/>
        </w:rPr>
        <w:t xml:space="preserve"> </w:t>
      </w:r>
      <w:r>
        <w:rPr>
          <w:spacing w:val="1"/>
          <w:sz w:val="24"/>
          <w:szCs w:val="24"/>
        </w:rPr>
        <w:t>S</w:t>
      </w:r>
      <w:r>
        <w:rPr>
          <w:spacing w:val="4"/>
          <w:sz w:val="24"/>
          <w:szCs w:val="24"/>
        </w:rPr>
        <w:t>e</w:t>
      </w:r>
      <w:r>
        <w:rPr>
          <w:spacing w:val="-5"/>
          <w:sz w:val="24"/>
          <w:szCs w:val="24"/>
        </w:rPr>
        <w:t>n</w:t>
      </w:r>
      <w:r>
        <w:rPr>
          <w:spacing w:val="2"/>
          <w:sz w:val="24"/>
          <w:szCs w:val="24"/>
        </w:rPr>
        <w:t>s</w:t>
      </w:r>
      <w:r>
        <w:rPr>
          <w:spacing w:val="-9"/>
          <w:sz w:val="24"/>
          <w:szCs w:val="24"/>
        </w:rPr>
        <w:t>i</w:t>
      </w:r>
      <w:r>
        <w:rPr>
          <w:spacing w:val="10"/>
          <w:sz w:val="24"/>
          <w:szCs w:val="24"/>
        </w:rPr>
        <w:t>t</w:t>
      </w:r>
      <w:r>
        <w:rPr>
          <w:spacing w:val="-4"/>
          <w:sz w:val="24"/>
          <w:szCs w:val="24"/>
        </w:rPr>
        <w:t>i</w:t>
      </w:r>
      <w:r>
        <w:rPr>
          <w:spacing w:val="5"/>
          <w:sz w:val="24"/>
          <w:szCs w:val="24"/>
        </w:rPr>
        <w:t>v</w:t>
      </w:r>
      <w:r>
        <w:rPr>
          <w:spacing w:val="-9"/>
          <w:sz w:val="24"/>
          <w:szCs w:val="24"/>
        </w:rPr>
        <w:t>i</w:t>
      </w:r>
      <w:r>
        <w:rPr>
          <w:spacing w:val="10"/>
          <w:sz w:val="24"/>
          <w:szCs w:val="24"/>
        </w:rPr>
        <w:t>t</w:t>
      </w:r>
      <w:r>
        <w:rPr>
          <w:spacing w:val="-10"/>
          <w:sz w:val="24"/>
          <w:szCs w:val="24"/>
        </w:rPr>
        <w:t>y</w:t>
      </w:r>
      <w:r>
        <w:rPr>
          <w:sz w:val="24"/>
          <w:szCs w:val="24"/>
        </w:rPr>
        <w:t>,</w:t>
      </w:r>
      <w:r>
        <w:rPr>
          <w:spacing w:val="48"/>
          <w:sz w:val="24"/>
          <w:szCs w:val="24"/>
        </w:rPr>
        <w:t xml:space="preserve"> </w:t>
      </w:r>
      <w:r>
        <w:rPr>
          <w:spacing w:val="-1"/>
          <w:sz w:val="24"/>
          <w:szCs w:val="24"/>
        </w:rPr>
        <w:t>a</w:t>
      </w:r>
      <w:r>
        <w:rPr>
          <w:spacing w:val="-5"/>
          <w:sz w:val="24"/>
          <w:szCs w:val="24"/>
        </w:rPr>
        <w:t>n</w:t>
      </w:r>
      <w:r>
        <w:rPr>
          <w:sz w:val="24"/>
          <w:szCs w:val="24"/>
        </w:rPr>
        <w:t>d</w:t>
      </w:r>
      <w:r>
        <w:rPr>
          <w:spacing w:val="41"/>
          <w:sz w:val="24"/>
          <w:szCs w:val="24"/>
        </w:rPr>
        <w:t xml:space="preserve"> </w:t>
      </w:r>
      <w:r>
        <w:rPr>
          <w:spacing w:val="1"/>
          <w:sz w:val="24"/>
          <w:szCs w:val="24"/>
        </w:rPr>
        <w:t>S</w:t>
      </w:r>
      <w:r>
        <w:rPr>
          <w:sz w:val="24"/>
          <w:szCs w:val="24"/>
        </w:rPr>
        <w:t>p</w:t>
      </w:r>
      <w:r>
        <w:rPr>
          <w:spacing w:val="-1"/>
          <w:sz w:val="24"/>
          <w:szCs w:val="24"/>
        </w:rPr>
        <w:t>e</w:t>
      </w:r>
      <w:r>
        <w:rPr>
          <w:spacing w:val="4"/>
          <w:sz w:val="24"/>
          <w:szCs w:val="24"/>
        </w:rPr>
        <w:t>c</w:t>
      </w:r>
      <w:r>
        <w:rPr>
          <w:spacing w:val="-4"/>
          <w:sz w:val="24"/>
          <w:szCs w:val="24"/>
        </w:rPr>
        <w:t>i</w:t>
      </w:r>
      <w:r>
        <w:rPr>
          <w:spacing w:val="1"/>
          <w:sz w:val="24"/>
          <w:szCs w:val="24"/>
        </w:rPr>
        <w:t>f</w:t>
      </w:r>
      <w:r>
        <w:rPr>
          <w:spacing w:val="-4"/>
          <w:sz w:val="24"/>
          <w:szCs w:val="24"/>
        </w:rPr>
        <w:t>i</w:t>
      </w:r>
      <w:r>
        <w:rPr>
          <w:spacing w:val="4"/>
          <w:sz w:val="24"/>
          <w:szCs w:val="24"/>
        </w:rPr>
        <w:t>c</w:t>
      </w:r>
      <w:r>
        <w:rPr>
          <w:spacing w:val="-9"/>
          <w:sz w:val="24"/>
          <w:szCs w:val="24"/>
        </w:rPr>
        <w:t>i</w:t>
      </w:r>
      <w:r>
        <w:rPr>
          <w:spacing w:val="10"/>
          <w:sz w:val="24"/>
          <w:szCs w:val="24"/>
        </w:rPr>
        <w:t>t</w:t>
      </w:r>
      <w:r>
        <w:rPr>
          <w:sz w:val="24"/>
          <w:szCs w:val="24"/>
        </w:rPr>
        <w:t>y</w:t>
      </w:r>
      <w:r>
        <w:rPr>
          <w:spacing w:val="36"/>
          <w:sz w:val="24"/>
          <w:szCs w:val="24"/>
        </w:rPr>
        <w:t xml:space="preserve"> </w:t>
      </w:r>
      <w:r>
        <w:rPr>
          <w:spacing w:val="9"/>
          <w:sz w:val="24"/>
          <w:szCs w:val="24"/>
        </w:rPr>
        <w:t>o</w:t>
      </w:r>
      <w:r>
        <w:rPr>
          <w:sz w:val="24"/>
          <w:szCs w:val="24"/>
        </w:rPr>
        <w:t>f</w:t>
      </w:r>
      <w:r>
        <w:rPr>
          <w:spacing w:val="33"/>
          <w:sz w:val="24"/>
          <w:szCs w:val="24"/>
        </w:rPr>
        <w:t xml:space="preserve"> </w:t>
      </w:r>
      <w:r>
        <w:rPr>
          <w:spacing w:val="5"/>
          <w:sz w:val="24"/>
          <w:szCs w:val="24"/>
        </w:rPr>
        <w:t>t</w:t>
      </w:r>
      <w:r>
        <w:rPr>
          <w:spacing w:val="-5"/>
          <w:sz w:val="24"/>
          <w:szCs w:val="24"/>
        </w:rPr>
        <w:t>h</w:t>
      </w:r>
      <w:r>
        <w:rPr>
          <w:sz w:val="24"/>
          <w:szCs w:val="24"/>
        </w:rPr>
        <w:t>e</w:t>
      </w:r>
      <w:r>
        <w:rPr>
          <w:spacing w:val="40"/>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 xml:space="preserve">d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2"/>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z w:val="24"/>
          <w:szCs w:val="24"/>
        </w:rPr>
        <w:t>d</w:t>
      </w:r>
      <w:r>
        <w:rPr>
          <w:spacing w:val="-4"/>
          <w:sz w:val="24"/>
          <w:szCs w:val="24"/>
        </w:rPr>
        <w:t>i</w:t>
      </w:r>
      <w:r>
        <w:rPr>
          <w:spacing w:val="1"/>
          <w:sz w:val="24"/>
          <w:szCs w:val="24"/>
        </w:rPr>
        <w:t>f</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7"/>
          <w:sz w:val="24"/>
          <w:szCs w:val="24"/>
        </w:rPr>
        <w:t xml:space="preserve"> </w:t>
      </w:r>
      <w:r>
        <w:rPr>
          <w:spacing w:val="-2"/>
          <w:sz w:val="24"/>
          <w:szCs w:val="24"/>
        </w:rPr>
        <w:t>s</w:t>
      </w:r>
      <w:r>
        <w:rPr>
          <w:spacing w:val="-1"/>
          <w:sz w:val="24"/>
          <w:szCs w:val="24"/>
        </w:rPr>
        <w:t>e</w:t>
      </w:r>
      <w:r>
        <w:rPr>
          <w:sz w:val="24"/>
          <w:szCs w:val="24"/>
        </w:rPr>
        <w:t>t</w:t>
      </w:r>
      <w:r>
        <w:rPr>
          <w:spacing w:val="-2"/>
          <w:sz w:val="24"/>
          <w:szCs w:val="24"/>
        </w:rPr>
        <w:t xml:space="preserve"> </w:t>
      </w:r>
      <w:r>
        <w:rPr>
          <w:spacing w:val="5"/>
          <w:sz w:val="24"/>
          <w:szCs w:val="24"/>
        </w:rPr>
        <w:t>o</w:t>
      </w:r>
      <w:r>
        <w:rPr>
          <w:sz w:val="24"/>
          <w:szCs w:val="24"/>
        </w:rPr>
        <w:t>f</w:t>
      </w:r>
      <w:r>
        <w:rPr>
          <w:spacing w:val="-1"/>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pacing w:val="1"/>
          <w:sz w:val="24"/>
          <w:szCs w:val="24"/>
        </w:rPr>
        <w:t>s</w:t>
      </w:r>
      <w:r>
        <w:rPr>
          <w:sz w:val="24"/>
          <w:szCs w:val="24"/>
        </w:rPr>
        <w:t>.</w:t>
      </w:r>
    </w:p>
    <w:p w14:paraId="4446B381" w14:textId="77777777" w:rsidR="00433F0F" w:rsidRDefault="00433F0F">
      <w:pPr>
        <w:spacing w:before="1" w:line="120" w:lineRule="exact"/>
        <w:rPr>
          <w:sz w:val="13"/>
          <w:szCs w:val="13"/>
        </w:rPr>
      </w:pPr>
    </w:p>
    <w:p w14:paraId="67613986" w14:textId="77777777" w:rsidR="00433F0F" w:rsidRDefault="00433F0F">
      <w:pPr>
        <w:spacing w:line="200" w:lineRule="exact"/>
      </w:pPr>
    </w:p>
    <w:p w14:paraId="17E8A578" w14:textId="77777777" w:rsidR="00433F0F" w:rsidRDefault="00433F0F">
      <w:pPr>
        <w:spacing w:line="200" w:lineRule="exact"/>
      </w:pPr>
    </w:p>
    <w:tbl>
      <w:tblPr>
        <w:tblW w:w="0" w:type="auto"/>
        <w:tblInd w:w="447" w:type="dxa"/>
        <w:tblLayout w:type="fixed"/>
        <w:tblCellMar>
          <w:left w:w="0" w:type="dxa"/>
          <w:right w:w="0" w:type="dxa"/>
        </w:tblCellMar>
        <w:tblLook w:val="01E0" w:firstRow="1" w:lastRow="1" w:firstColumn="1" w:lastColumn="1" w:noHBand="0" w:noVBand="0"/>
      </w:tblPr>
      <w:tblGrid>
        <w:gridCol w:w="2694"/>
        <w:gridCol w:w="1978"/>
        <w:gridCol w:w="2055"/>
        <w:gridCol w:w="2051"/>
      </w:tblGrid>
      <w:tr w:rsidR="00433F0F" w14:paraId="2615B574" w14:textId="77777777">
        <w:trPr>
          <w:trHeight w:hRule="exact" w:val="955"/>
        </w:trPr>
        <w:tc>
          <w:tcPr>
            <w:tcW w:w="2694" w:type="dxa"/>
            <w:tcBorders>
              <w:top w:val="single" w:sz="8" w:space="0" w:color="000000"/>
              <w:left w:val="single" w:sz="8" w:space="0" w:color="000000"/>
              <w:bottom w:val="single" w:sz="8" w:space="0" w:color="000000"/>
              <w:right w:val="single" w:sz="8" w:space="0" w:color="000000"/>
            </w:tcBorders>
          </w:tcPr>
          <w:p w14:paraId="5320B3A0" w14:textId="77777777" w:rsidR="00433F0F" w:rsidRDefault="00433F0F">
            <w:pPr>
              <w:spacing w:before="8" w:line="180" w:lineRule="exact"/>
              <w:rPr>
                <w:sz w:val="18"/>
                <w:szCs w:val="18"/>
              </w:rPr>
            </w:pPr>
          </w:p>
          <w:p w14:paraId="2897E275" w14:textId="77777777" w:rsidR="00433F0F" w:rsidRDefault="008B01BA">
            <w:pPr>
              <w:ind w:left="686"/>
              <w:rPr>
                <w:sz w:val="24"/>
                <w:szCs w:val="24"/>
              </w:rPr>
            </w:pPr>
            <w:r>
              <w:rPr>
                <w:b/>
                <w:sz w:val="24"/>
                <w:szCs w:val="24"/>
              </w:rPr>
              <w:t>Di</w:t>
            </w:r>
            <w:r>
              <w:rPr>
                <w:b/>
                <w:spacing w:val="-3"/>
                <w:sz w:val="24"/>
                <w:szCs w:val="24"/>
              </w:rPr>
              <w:t>ff</w:t>
            </w:r>
            <w:r>
              <w:rPr>
                <w:b/>
                <w:spacing w:val="4"/>
                <w:sz w:val="24"/>
                <w:szCs w:val="24"/>
              </w:rPr>
              <w:t>e</w:t>
            </w:r>
            <w:r>
              <w:rPr>
                <w:b/>
                <w:spacing w:val="-1"/>
                <w:sz w:val="24"/>
                <w:szCs w:val="24"/>
              </w:rPr>
              <w:t>re</w:t>
            </w:r>
            <w:r>
              <w:rPr>
                <w:b/>
                <w:spacing w:val="1"/>
                <w:sz w:val="24"/>
                <w:szCs w:val="24"/>
              </w:rPr>
              <w:t>n</w:t>
            </w:r>
            <w:r>
              <w:rPr>
                <w:b/>
                <w:sz w:val="24"/>
                <w:szCs w:val="24"/>
              </w:rPr>
              <w:t>t</w:t>
            </w:r>
            <w:r>
              <w:rPr>
                <w:b/>
                <w:spacing w:val="4"/>
                <w:sz w:val="24"/>
                <w:szCs w:val="24"/>
              </w:rPr>
              <w:t xml:space="preserve"> </w:t>
            </w:r>
            <w:r>
              <w:rPr>
                <w:b/>
                <w:spacing w:val="-2"/>
                <w:sz w:val="24"/>
                <w:szCs w:val="24"/>
              </w:rPr>
              <w:t>s</w:t>
            </w:r>
            <w:r>
              <w:rPr>
                <w:b/>
                <w:spacing w:val="-1"/>
                <w:sz w:val="24"/>
                <w:szCs w:val="24"/>
              </w:rPr>
              <w:t>e</w:t>
            </w:r>
            <w:r>
              <w:rPr>
                <w:b/>
                <w:sz w:val="24"/>
                <w:szCs w:val="24"/>
              </w:rPr>
              <w:t>t</w:t>
            </w:r>
            <w:r>
              <w:rPr>
                <w:b/>
                <w:spacing w:val="4"/>
                <w:sz w:val="24"/>
                <w:szCs w:val="24"/>
              </w:rPr>
              <w:t xml:space="preserve"> </w:t>
            </w:r>
            <w:r>
              <w:rPr>
                <w:b/>
                <w:sz w:val="24"/>
                <w:szCs w:val="24"/>
              </w:rPr>
              <w:t>of</w:t>
            </w:r>
          </w:p>
          <w:p w14:paraId="65D77A78" w14:textId="77777777" w:rsidR="00433F0F" w:rsidRDefault="008B01BA">
            <w:pPr>
              <w:spacing w:line="260" w:lineRule="exact"/>
              <w:ind w:left="927" w:right="940"/>
              <w:jc w:val="center"/>
              <w:rPr>
                <w:sz w:val="24"/>
                <w:szCs w:val="24"/>
              </w:rPr>
            </w:pPr>
            <w:r>
              <w:rPr>
                <w:b/>
                <w:spacing w:val="-2"/>
                <w:sz w:val="24"/>
                <w:szCs w:val="24"/>
              </w:rPr>
              <w:t>I</w:t>
            </w:r>
            <w:r>
              <w:rPr>
                <w:b/>
                <w:spacing w:val="-3"/>
                <w:sz w:val="24"/>
                <w:szCs w:val="24"/>
              </w:rPr>
              <w:t>m</w:t>
            </w:r>
            <w:r>
              <w:rPr>
                <w:b/>
                <w:sz w:val="24"/>
                <w:szCs w:val="24"/>
              </w:rPr>
              <w:t>ag</w:t>
            </w:r>
            <w:r>
              <w:rPr>
                <w:b/>
                <w:spacing w:val="4"/>
                <w:sz w:val="24"/>
                <w:szCs w:val="24"/>
              </w:rPr>
              <w:t>e</w:t>
            </w:r>
            <w:r>
              <w:rPr>
                <w:b/>
                <w:sz w:val="24"/>
                <w:szCs w:val="24"/>
              </w:rPr>
              <w:t>s</w:t>
            </w:r>
          </w:p>
        </w:tc>
        <w:tc>
          <w:tcPr>
            <w:tcW w:w="1978" w:type="dxa"/>
            <w:tcBorders>
              <w:top w:val="single" w:sz="8" w:space="0" w:color="000000"/>
              <w:left w:val="single" w:sz="8" w:space="0" w:color="000000"/>
              <w:bottom w:val="single" w:sz="8" w:space="0" w:color="000000"/>
              <w:right w:val="single" w:sz="8" w:space="0" w:color="000000"/>
            </w:tcBorders>
          </w:tcPr>
          <w:p w14:paraId="168230E0" w14:textId="77777777" w:rsidR="00433F0F" w:rsidRDefault="00433F0F">
            <w:pPr>
              <w:spacing w:before="7" w:line="120" w:lineRule="exact"/>
              <w:rPr>
                <w:sz w:val="12"/>
                <w:szCs w:val="12"/>
              </w:rPr>
            </w:pPr>
          </w:p>
          <w:p w14:paraId="1B99CEB4" w14:textId="77777777" w:rsidR="00433F0F" w:rsidRDefault="00433F0F">
            <w:pPr>
              <w:spacing w:line="200" w:lineRule="exact"/>
            </w:pPr>
          </w:p>
          <w:p w14:paraId="769B943F" w14:textId="77777777" w:rsidR="00433F0F" w:rsidRDefault="008B01BA">
            <w:pPr>
              <w:ind w:left="384"/>
              <w:rPr>
                <w:sz w:val="24"/>
                <w:szCs w:val="24"/>
              </w:rPr>
            </w:pPr>
            <w:r>
              <w:rPr>
                <w:b/>
                <w:sz w:val="24"/>
                <w:szCs w:val="24"/>
              </w:rPr>
              <w:t>A</w:t>
            </w:r>
            <w:r>
              <w:rPr>
                <w:b/>
                <w:spacing w:val="-1"/>
                <w:sz w:val="24"/>
                <w:szCs w:val="24"/>
              </w:rPr>
              <w:t>cc</w:t>
            </w:r>
            <w:r>
              <w:rPr>
                <w:b/>
                <w:spacing w:val="1"/>
                <w:sz w:val="24"/>
                <w:szCs w:val="24"/>
              </w:rPr>
              <w:t>u</w:t>
            </w:r>
            <w:r>
              <w:rPr>
                <w:b/>
                <w:spacing w:val="-6"/>
                <w:sz w:val="24"/>
                <w:szCs w:val="24"/>
              </w:rPr>
              <w:t>r</w:t>
            </w:r>
            <w:r>
              <w:rPr>
                <w:b/>
                <w:spacing w:val="5"/>
                <w:sz w:val="24"/>
                <w:szCs w:val="24"/>
              </w:rPr>
              <w:t>a</w:t>
            </w:r>
            <w:r>
              <w:rPr>
                <w:b/>
                <w:spacing w:val="-1"/>
                <w:sz w:val="24"/>
                <w:szCs w:val="24"/>
              </w:rPr>
              <w:t>c</w:t>
            </w:r>
            <w:r>
              <w:rPr>
                <w:b/>
                <w:sz w:val="24"/>
                <w:szCs w:val="24"/>
              </w:rPr>
              <w:t>y</w:t>
            </w:r>
            <w:r>
              <w:rPr>
                <w:b/>
                <w:spacing w:val="2"/>
                <w:sz w:val="24"/>
                <w:szCs w:val="24"/>
              </w:rPr>
              <w:t xml:space="preserve"> </w:t>
            </w:r>
            <w:r>
              <w:rPr>
                <w:b/>
                <w:spacing w:val="1"/>
                <w:sz w:val="24"/>
                <w:szCs w:val="24"/>
              </w:rPr>
              <w:t>(</w:t>
            </w:r>
            <w:r>
              <w:rPr>
                <w:b/>
                <w:spacing w:val="-5"/>
                <w:sz w:val="24"/>
                <w:szCs w:val="24"/>
              </w:rPr>
              <w:t>%</w:t>
            </w:r>
            <w:r>
              <w:rPr>
                <w:b/>
                <w:sz w:val="24"/>
                <w:szCs w:val="24"/>
              </w:rPr>
              <w:t>)</w:t>
            </w:r>
          </w:p>
        </w:tc>
        <w:tc>
          <w:tcPr>
            <w:tcW w:w="2055" w:type="dxa"/>
            <w:tcBorders>
              <w:top w:val="single" w:sz="8" w:space="0" w:color="000000"/>
              <w:left w:val="single" w:sz="8" w:space="0" w:color="000000"/>
              <w:bottom w:val="single" w:sz="8" w:space="0" w:color="000000"/>
              <w:right w:val="single" w:sz="8" w:space="0" w:color="000000"/>
            </w:tcBorders>
          </w:tcPr>
          <w:p w14:paraId="49933251" w14:textId="77777777" w:rsidR="00433F0F" w:rsidRDefault="00433F0F">
            <w:pPr>
              <w:spacing w:before="7" w:line="120" w:lineRule="exact"/>
              <w:rPr>
                <w:sz w:val="12"/>
                <w:szCs w:val="12"/>
              </w:rPr>
            </w:pPr>
          </w:p>
          <w:p w14:paraId="2EFE29F7" w14:textId="77777777" w:rsidR="00433F0F" w:rsidRDefault="00433F0F">
            <w:pPr>
              <w:spacing w:line="200" w:lineRule="exact"/>
            </w:pPr>
          </w:p>
          <w:p w14:paraId="679CA8B8" w14:textId="77777777" w:rsidR="00433F0F" w:rsidRDefault="008B01BA">
            <w:pPr>
              <w:ind w:left="369"/>
              <w:rPr>
                <w:sz w:val="24"/>
                <w:szCs w:val="24"/>
              </w:rPr>
            </w:pPr>
            <w:r>
              <w:rPr>
                <w:b/>
                <w:spacing w:val="1"/>
                <w:sz w:val="24"/>
                <w:szCs w:val="24"/>
              </w:rPr>
              <w:t>S</w:t>
            </w:r>
            <w:r>
              <w:rPr>
                <w:b/>
                <w:spacing w:val="-1"/>
                <w:sz w:val="24"/>
                <w:szCs w:val="24"/>
              </w:rPr>
              <w:t>e</w:t>
            </w:r>
            <w:r>
              <w:rPr>
                <w:b/>
                <w:spacing w:val="1"/>
                <w:sz w:val="24"/>
                <w:szCs w:val="24"/>
              </w:rPr>
              <w:t>n</w:t>
            </w:r>
            <w:r>
              <w:rPr>
                <w:b/>
                <w:spacing w:val="-2"/>
                <w:sz w:val="24"/>
                <w:szCs w:val="24"/>
              </w:rPr>
              <w:t>s</w:t>
            </w:r>
            <w:r>
              <w:rPr>
                <w:b/>
                <w:sz w:val="24"/>
                <w:szCs w:val="24"/>
              </w:rPr>
              <w:t>i</w:t>
            </w:r>
            <w:r>
              <w:rPr>
                <w:b/>
                <w:spacing w:val="2"/>
                <w:sz w:val="24"/>
                <w:szCs w:val="24"/>
              </w:rPr>
              <w:t>t</w:t>
            </w:r>
            <w:r>
              <w:rPr>
                <w:b/>
                <w:sz w:val="24"/>
                <w:szCs w:val="24"/>
              </w:rPr>
              <w:t>iv</w:t>
            </w:r>
            <w:r>
              <w:rPr>
                <w:b/>
                <w:spacing w:val="1"/>
                <w:sz w:val="24"/>
                <w:szCs w:val="24"/>
              </w:rPr>
              <w:t>it</w:t>
            </w:r>
            <w:r>
              <w:rPr>
                <w:b/>
                <w:sz w:val="24"/>
                <w:szCs w:val="24"/>
              </w:rPr>
              <w:t>y</w:t>
            </w:r>
            <w:r>
              <w:rPr>
                <w:b/>
                <w:spacing w:val="-2"/>
                <w:sz w:val="24"/>
                <w:szCs w:val="24"/>
              </w:rPr>
              <w:t xml:space="preserve"> </w:t>
            </w:r>
            <w:r>
              <w:rPr>
                <w:b/>
                <w:spacing w:val="1"/>
                <w:sz w:val="24"/>
                <w:szCs w:val="24"/>
              </w:rPr>
              <w:t>(</w:t>
            </w:r>
            <w:r>
              <w:rPr>
                <w:b/>
                <w:spacing w:val="-5"/>
                <w:sz w:val="24"/>
                <w:szCs w:val="24"/>
              </w:rPr>
              <w:t>%</w:t>
            </w:r>
            <w:r>
              <w:rPr>
                <w:b/>
                <w:sz w:val="24"/>
                <w:szCs w:val="24"/>
              </w:rPr>
              <w:t>)</w:t>
            </w:r>
          </w:p>
        </w:tc>
        <w:tc>
          <w:tcPr>
            <w:tcW w:w="2051" w:type="dxa"/>
            <w:tcBorders>
              <w:top w:val="single" w:sz="8" w:space="0" w:color="000000"/>
              <w:left w:val="single" w:sz="8" w:space="0" w:color="000000"/>
              <w:bottom w:val="single" w:sz="8" w:space="0" w:color="000000"/>
              <w:right w:val="single" w:sz="8" w:space="0" w:color="000000"/>
            </w:tcBorders>
          </w:tcPr>
          <w:p w14:paraId="00017955" w14:textId="77777777" w:rsidR="00433F0F" w:rsidRDefault="00433F0F">
            <w:pPr>
              <w:spacing w:before="7" w:line="120" w:lineRule="exact"/>
              <w:rPr>
                <w:sz w:val="12"/>
                <w:szCs w:val="12"/>
              </w:rPr>
            </w:pPr>
          </w:p>
          <w:p w14:paraId="5398673A" w14:textId="77777777" w:rsidR="00433F0F" w:rsidRDefault="00433F0F">
            <w:pPr>
              <w:spacing w:line="200" w:lineRule="exact"/>
            </w:pPr>
          </w:p>
          <w:p w14:paraId="18BD0280" w14:textId="77777777" w:rsidR="00433F0F" w:rsidRDefault="008B01BA">
            <w:pPr>
              <w:ind w:left="369"/>
              <w:rPr>
                <w:sz w:val="24"/>
                <w:szCs w:val="24"/>
              </w:rPr>
            </w:pPr>
            <w:r>
              <w:rPr>
                <w:b/>
                <w:spacing w:val="1"/>
                <w:sz w:val="24"/>
                <w:szCs w:val="24"/>
              </w:rPr>
              <w:t>Sp</w:t>
            </w:r>
            <w:r>
              <w:rPr>
                <w:b/>
                <w:spacing w:val="-1"/>
                <w:sz w:val="24"/>
                <w:szCs w:val="24"/>
              </w:rPr>
              <w:t>ec</w:t>
            </w:r>
            <w:r>
              <w:rPr>
                <w:b/>
                <w:sz w:val="24"/>
                <w:szCs w:val="24"/>
              </w:rPr>
              <w:t>i</w:t>
            </w:r>
            <w:r>
              <w:rPr>
                <w:b/>
                <w:spacing w:val="-3"/>
                <w:sz w:val="24"/>
                <w:szCs w:val="24"/>
              </w:rPr>
              <w:t>f</w:t>
            </w:r>
            <w:r>
              <w:rPr>
                <w:b/>
                <w:sz w:val="24"/>
                <w:szCs w:val="24"/>
              </w:rPr>
              <w:t>ici</w:t>
            </w:r>
            <w:r>
              <w:rPr>
                <w:b/>
                <w:spacing w:val="1"/>
                <w:sz w:val="24"/>
                <w:szCs w:val="24"/>
              </w:rPr>
              <w:t>t</w:t>
            </w:r>
            <w:r>
              <w:rPr>
                <w:b/>
                <w:sz w:val="24"/>
                <w:szCs w:val="24"/>
              </w:rPr>
              <w:t>y</w:t>
            </w:r>
            <w:r>
              <w:rPr>
                <w:b/>
                <w:spacing w:val="2"/>
                <w:sz w:val="24"/>
                <w:szCs w:val="24"/>
              </w:rPr>
              <w:t xml:space="preserve"> </w:t>
            </w:r>
            <w:r>
              <w:rPr>
                <w:b/>
                <w:spacing w:val="1"/>
                <w:sz w:val="24"/>
                <w:szCs w:val="24"/>
              </w:rPr>
              <w:t>(</w:t>
            </w:r>
            <w:r>
              <w:rPr>
                <w:b/>
                <w:spacing w:val="-5"/>
                <w:sz w:val="24"/>
                <w:szCs w:val="24"/>
              </w:rPr>
              <w:t>%</w:t>
            </w:r>
            <w:r>
              <w:rPr>
                <w:b/>
                <w:sz w:val="24"/>
                <w:szCs w:val="24"/>
              </w:rPr>
              <w:t>)</w:t>
            </w:r>
          </w:p>
        </w:tc>
      </w:tr>
      <w:tr w:rsidR="00433F0F" w14:paraId="23A5CFA4" w14:textId="77777777">
        <w:trPr>
          <w:trHeight w:hRule="exact" w:val="293"/>
        </w:trPr>
        <w:tc>
          <w:tcPr>
            <w:tcW w:w="2694" w:type="dxa"/>
            <w:tcBorders>
              <w:top w:val="single" w:sz="8" w:space="0" w:color="000000"/>
              <w:left w:val="single" w:sz="8" w:space="0" w:color="000000"/>
              <w:bottom w:val="single" w:sz="5" w:space="0" w:color="000000"/>
              <w:right w:val="single" w:sz="8" w:space="0" w:color="000000"/>
            </w:tcBorders>
          </w:tcPr>
          <w:p w14:paraId="29DEEB86" w14:textId="77777777" w:rsidR="00433F0F" w:rsidRDefault="008B01BA">
            <w:pPr>
              <w:spacing w:line="260" w:lineRule="exact"/>
              <w:ind w:left="576"/>
              <w:rPr>
                <w:sz w:val="24"/>
                <w:szCs w:val="24"/>
              </w:rPr>
            </w:pPr>
            <w:r>
              <w:rPr>
                <w:b/>
                <w:sz w:val="24"/>
                <w:szCs w:val="24"/>
              </w:rPr>
              <w:t>128</w:t>
            </w:r>
            <w:r>
              <w:rPr>
                <w:b/>
                <w:spacing w:val="2"/>
                <w:sz w:val="24"/>
                <w:szCs w:val="24"/>
              </w:rPr>
              <w:t xml:space="preserve"> </w:t>
            </w:r>
            <w:r>
              <w:rPr>
                <w:b/>
                <w:sz w:val="24"/>
                <w:szCs w:val="24"/>
              </w:rPr>
              <w:t>*</w:t>
            </w:r>
            <w:r>
              <w:rPr>
                <w:b/>
                <w:spacing w:val="3"/>
                <w:sz w:val="24"/>
                <w:szCs w:val="24"/>
              </w:rPr>
              <w:t xml:space="preserve"> </w:t>
            </w:r>
            <w:r>
              <w:rPr>
                <w:b/>
                <w:sz w:val="24"/>
                <w:szCs w:val="24"/>
              </w:rPr>
              <w:t>128</w:t>
            </w:r>
            <w:r>
              <w:rPr>
                <w:b/>
                <w:spacing w:val="-3"/>
                <w:sz w:val="24"/>
                <w:szCs w:val="24"/>
              </w:rPr>
              <w:t xml:space="preserve"> </w:t>
            </w:r>
            <w:r>
              <w:rPr>
                <w:b/>
                <w:spacing w:val="-2"/>
                <w:sz w:val="24"/>
                <w:szCs w:val="24"/>
              </w:rPr>
              <w:t>I</w:t>
            </w:r>
            <w:r>
              <w:rPr>
                <w:b/>
                <w:spacing w:val="-3"/>
                <w:sz w:val="24"/>
                <w:szCs w:val="24"/>
              </w:rPr>
              <w:t>m</w:t>
            </w:r>
            <w:r>
              <w:rPr>
                <w:b/>
                <w:sz w:val="24"/>
                <w:szCs w:val="24"/>
              </w:rPr>
              <w:t>ag</w:t>
            </w:r>
            <w:r>
              <w:rPr>
                <w:b/>
                <w:spacing w:val="-1"/>
                <w:sz w:val="24"/>
                <w:szCs w:val="24"/>
              </w:rPr>
              <w:t>e</w:t>
            </w:r>
            <w:r>
              <w:rPr>
                <w:b/>
                <w:sz w:val="24"/>
                <w:szCs w:val="24"/>
              </w:rPr>
              <w:t>s</w:t>
            </w:r>
          </w:p>
        </w:tc>
        <w:tc>
          <w:tcPr>
            <w:tcW w:w="1978" w:type="dxa"/>
            <w:tcBorders>
              <w:top w:val="single" w:sz="8" w:space="0" w:color="000000"/>
              <w:left w:val="single" w:sz="8" w:space="0" w:color="000000"/>
              <w:bottom w:val="single" w:sz="8" w:space="0" w:color="000000"/>
              <w:right w:val="single" w:sz="8" w:space="0" w:color="000000"/>
            </w:tcBorders>
          </w:tcPr>
          <w:p w14:paraId="67FE38FC" w14:textId="77777777" w:rsidR="00433F0F" w:rsidRDefault="008B01BA">
            <w:pPr>
              <w:spacing w:line="260" w:lineRule="exact"/>
              <w:ind w:left="888"/>
              <w:rPr>
                <w:sz w:val="24"/>
                <w:szCs w:val="24"/>
              </w:rPr>
            </w:pPr>
            <w:r>
              <w:rPr>
                <w:b/>
                <w:sz w:val="24"/>
                <w:szCs w:val="24"/>
              </w:rPr>
              <w:t>84</w:t>
            </w:r>
            <w:r>
              <w:rPr>
                <w:b/>
                <w:spacing w:val="2"/>
                <w:sz w:val="24"/>
                <w:szCs w:val="24"/>
              </w:rPr>
              <w:t>.</w:t>
            </w:r>
            <w:r>
              <w:rPr>
                <w:b/>
                <w:sz w:val="24"/>
                <w:szCs w:val="24"/>
              </w:rPr>
              <w:t>1</w:t>
            </w:r>
          </w:p>
        </w:tc>
        <w:tc>
          <w:tcPr>
            <w:tcW w:w="2055" w:type="dxa"/>
            <w:tcBorders>
              <w:top w:val="single" w:sz="8" w:space="0" w:color="000000"/>
              <w:left w:val="single" w:sz="8" w:space="0" w:color="000000"/>
              <w:bottom w:val="single" w:sz="8" w:space="0" w:color="000000"/>
              <w:right w:val="single" w:sz="8" w:space="0" w:color="000000"/>
            </w:tcBorders>
          </w:tcPr>
          <w:p w14:paraId="1EDD1C6D" w14:textId="77777777" w:rsidR="00433F0F" w:rsidRDefault="008B01BA">
            <w:pPr>
              <w:spacing w:line="260" w:lineRule="exact"/>
              <w:ind w:left="888" w:right="648"/>
              <w:jc w:val="center"/>
              <w:rPr>
                <w:sz w:val="24"/>
                <w:szCs w:val="24"/>
              </w:rPr>
            </w:pPr>
            <w:r>
              <w:rPr>
                <w:b/>
                <w:sz w:val="24"/>
                <w:szCs w:val="24"/>
              </w:rPr>
              <w:t>84</w:t>
            </w:r>
            <w:r>
              <w:rPr>
                <w:b/>
                <w:spacing w:val="2"/>
                <w:sz w:val="24"/>
                <w:szCs w:val="24"/>
              </w:rPr>
              <w:t>.</w:t>
            </w:r>
            <w:r>
              <w:rPr>
                <w:b/>
                <w:sz w:val="24"/>
                <w:szCs w:val="24"/>
              </w:rPr>
              <w:t>4</w:t>
            </w:r>
          </w:p>
        </w:tc>
        <w:tc>
          <w:tcPr>
            <w:tcW w:w="2051" w:type="dxa"/>
            <w:tcBorders>
              <w:top w:val="single" w:sz="8" w:space="0" w:color="000000"/>
              <w:left w:val="single" w:sz="8" w:space="0" w:color="000000"/>
              <w:bottom w:val="single" w:sz="8" w:space="0" w:color="000000"/>
              <w:right w:val="single" w:sz="8" w:space="0" w:color="000000"/>
            </w:tcBorders>
          </w:tcPr>
          <w:p w14:paraId="23984543" w14:textId="77777777" w:rsidR="00433F0F" w:rsidRDefault="008B01BA">
            <w:pPr>
              <w:spacing w:line="260" w:lineRule="exact"/>
              <w:ind w:left="888" w:right="643"/>
              <w:jc w:val="center"/>
              <w:rPr>
                <w:sz w:val="24"/>
                <w:szCs w:val="24"/>
              </w:rPr>
            </w:pPr>
            <w:r>
              <w:rPr>
                <w:b/>
                <w:sz w:val="24"/>
                <w:szCs w:val="24"/>
              </w:rPr>
              <w:t>83</w:t>
            </w:r>
            <w:r>
              <w:rPr>
                <w:b/>
                <w:spacing w:val="2"/>
                <w:sz w:val="24"/>
                <w:szCs w:val="24"/>
              </w:rPr>
              <w:t>.</w:t>
            </w:r>
            <w:r>
              <w:rPr>
                <w:b/>
                <w:sz w:val="24"/>
                <w:szCs w:val="24"/>
              </w:rPr>
              <w:t>8</w:t>
            </w:r>
          </w:p>
        </w:tc>
      </w:tr>
      <w:tr w:rsidR="00433F0F" w14:paraId="6130C89D" w14:textId="77777777">
        <w:trPr>
          <w:trHeight w:hRule="exact" w:val="298"/>
        </w:trPr>
        <w:tc>
          <w:tcPr>
            <w:tcW w:w="2694" w:type="dxa"/>
            <w:tcBorders>
              <w:top w:val="single" w:sz="5" w:space="0" w:color="000000"/>
              <w:left w:val="single" w:sz="8" w:space="0" w:color="000000"/>
              <w:bottom w:val="single" w:sz="5" w:space="0" w:color="000000"/>
              <w:right w:val="single" w:sz="8" w:space="0" w:color="000000"/>
            </w:tcBorders>
          </w:tcPr>
          <w:p w14:paraId="2B1B982D" w14:textId="77777777" w:rsidR="00433F0F" w:rsidRDefault="008B01BA">
            <w:pPr>
              <w:spacing w:before="5"/>
              <w:ind w:left="576"/>
              <w:rPr>
                <w:sz w:val="24"/>
                <w:szCs w:val="24"/>
              </w:rPr>
            </w:pPr>
            <w:r>
              <w:rPr>
                <w:b/>
                <w:sz w:val="24"/>
                <w:szCs w:val="24"/>
              </w:rPr>
              <w:t>256</w:t>
            </w:r>
            <w:r>
              <w:rPr>
                <w:b/>
                <w:spacing w:val="2"/>
                <w:sz w:val="24"/>
                <w:szCs w:val="24"/>
              </w:rPr>
              <w:t xml:space="preserve"> </w:t>
            </w:r>
            <w:r>
              <w:rPr>
                <w:b/>
                <w:sz w:val="24"/>
                <w:szCs w:val="24"/>
              </w:rPr>
              <w:t>*</w:t>
            </w:r>
            <w:r>
              <w:rPr>
                <w:b/>
                <w:spacing w:val="2"/>
                <w:sz w:val="24"/>
                <w:szCs w:val="24"/>
              </w:rPr>
              <w:t xml:space="preserve"> </w:t>
            </w:r>
            <w:r>
              <w:rPr>
                <w:b/>
                <w:sz w:val="24"/>
                <w:szCs w:val="24"/>
              </w:rPr>
              <w:t>256</w:t>
            </w:r>
            <w:r>
              <w:rPr>
                <w:b/>
                <w:spacing w:val="-3"/>
                <w:sz w:val="24"/>
                <w:szCs w:val="24"/>
              </w:rPr>
              <w:t xml:space="preserve"> </w:t>
            </w:r>
            <w:r>
              <w:rPr>
                <w:b/>
                <w:spacing w:val="-2"/>
                <w:sz w:val="24"/>
                <w:szCs w:val="24"/>
              </w:rPr>
              <w:t>I</w:t>
            </w:r>
            <w:r>
              <w:rPr>
                <w:b/>
                <w:spacing w:val="-3"/>
                <w:sz w:val="24"/>
                <w:szCs w:val="24"/>
              </w:rPr>
              <w:t>m</w:t>
            </w:r>
            <w:r>
              <w:rPr>
                <w:b/>
                <w:sz w:val="24"/>
                <w:szCs w:val="24"/>
              </w:rPr>
              <w:t>ag</w:t>
            </w:r>
            <w:r>
              <w:rPr>
                <w:b/>
                <w:spacing w:val="-1"/>
                <w:sz w:val="24"/>
                <w:szCs w:val="24"/>
              </w:rPr>
              <w:t>e</w:t>
            </w:r>
            <w:r>
              <w:rPr>
                <w:b/>
                <w:sz w:val="24"/>
                <w:szCs w:val="24"/>
              </w:rPr>
              <w:t>s</w:t>
            </w:r>
          </w:p>
        </w:tc>
        <w:tc>
          <w:tcPr>
            <w:tcW w:w="1978" w:type="dxa"/>
            <w:tcBorders>
              <w:top w:val="single" w:sz="8" w:space="0" w:color="000000"/>
              <w:left w:val="single" w:sz="8" w:space="0" w:color="000000"/>
              <w:bottom w:val="single" w:sz="8" w:space="0" w:color="000000"/>
              <w:right w:val="single" w:sz="8" w:space="0" w:color="000000"/>
            </w:tcBorders>
          </w:tcPr>
          <w:p w14:paraId="5CA9C8C4" w14:textId="77777777" w:rsidR="00433F0F" w:rsidRDefault="008B01BA">
            <w:pPr>
              <w:ind w:left="888"/>
              <w:rPr>
                <w:sz w:val="24"/>
                <w:szCs w:val="24"/>
              </w:rPr>
            </w:pPr>
            <w:r>
              <w:rPr>
                <w:b/>
                <w:sz w:val="24"/>
                <w:szCs w:val="24"/>
              </w:rPr>
              <w:t>83</w:t>
            </w:r>
            <w:r>
              <w:rPr>
                <w:b/>
                <w:spacing w:val="2"/>
                <w:sz w:val="24"/>
                <w:szCs w:val="24"/>
              </w:rPr>
              <w:t>.</w:t>
            </w:r>
            <w:r>
              <w:rPr>
                <w:b/>
                <w:sz w:val="24"/>
                <w:szCs w:val="24"/>
              </w:rPr>
              <w:t>3</w:t>
            </w:r>
          </w:p>
        </w:tc>
        <w:tc>
          <w:tcPr>
            <w:tcW w:w="2055" w:type="dxa"/>
            <w:tcBorders>
              <w:top w:val="single" w:sz="8" w:space="0" w:color="000000"/>
              <w:left w:val="single" w:sz="8" w:space="0" w:color="000000"/>
              <w:bottom w:val="single" w:sz="8" w:space="0" w:color="000000"/>
              <w:right w:val="single" w:sz="8" w:space="0" w:color="000000"/>
            </w:tcBorders>
          </w:tcPr>
          <w:p w14:paraId="7887FFE9" w14:textId="77777777" w:rsidR="00433F0F" w:rsidRDefault="008B01BA">
            <w:pPr>
              <w:ind w:left="888" w:right="648"/>
              <w:jc w:val="center"/>
              <w:rPr>
                <w:sz w:val="24"/>
                <w:szCs w:val="24"/>
              </w:rPr>
            </w:pPr>
            <w:r>
              <w:rPr>
                <w:b/>
                <w:sz w:val="24"/>
                <w:szCs w:val="24"/>
              </w:rPr>
              <w:t>83</w:t>
            </w:r>
            <w:r>
              <w:rPr>
                <w:b/>
                <w:spacing w:val="2"/>
                <w:sz w:val="24"/>
                <w:szCs w:val="24"/>
              </w:rPr>
              <w:t>.</w:t>
            </w:r>
            <w:r>
              <w:rPr>
                <w:b/>
                <w:sz w:val="24"/>
                <w:szCs w:val="24"/>
              </w:rPr>
              <w:t>4</w:t>
            </w:r>
          </w:p>
        </w:tc>
        <w:tc>
          <w:tcPr>
            <w:tcW w:w="2051" w:type="dxa"/>
            <w:tcBorders>
              <w:top w:val="single" w:sz="8" w:space="0" w:color="000000"/>
              <w:left w:val="single" w:sz="8" w:space="0" w:color="000000"/>
              <w:bottom w:val="single" w:sz="8" w:space="0" w:color="000000"/>
              <w:right w:val="single" w:sz="8" w:space="0" w:color="000000"/>
            </w:tcBorders>
          </w:tcPr>
          <w:p w14:paraId="14717F64" w14:textId="77777777" w:rsidR="00433F0F" w:rsidRDefault="008B01BA">
            <w:pPr>
              <w:ind w:left="888" w:right="643"/>
              <w:jc w:val="center"/>
              <w:rPr>
                <w:sz w:val="24"/>
                <w:szCs w:val="24"/>
              </w:rPr>
            </w:pPr>
            <w:r>
              <w:rPr>
                <w:b/>
                <w:sz w:val="24"/>
                <w:szCs w:val="24"/>
              </w:rPr>
              <w:t>82</w:t>
            </w:r>
            <w:r>
              <w:rPr>
                <w:b/>
                <w:spacing w:val="2"/>
                <w:sz w:val="24"/>
                <w:szCs w:val="24"/>
              </w:rPr>
              <w:t>.</w:t>
            </w:r>
            <w:r>
              <w:rPr>
                <w:b/>
                <w:sz w:val="24"/>
                <w:szCs w:val="24"/>
              </w:rPr>
              <w:t>7</w:t>
            </w:r>
          </w:p>
        </w:tc>
      </w:tr>
      <w:tr w:rsidR="00433F0F" w14:paraId="520EDA70" w14:textId="77777777">
        <w:trPr>
          <w:trHeight w:hRule="exact" w:val="298"/>
        </w:trPr>
        <w:tc>
          <w:tcPr>
            <w:tcW w:w="2694" w:type="dxa"/>
            <w:tcBorders>
              <w:top w:val="single" w:sz="5" w:space="0" w:color="000000"/>
              <w:left w:val="single" w:sz="8" w:space="0" w:color="000000"/>
              <w:bottom w:val="single" w:sz="5" w:space="0" w:color="000000"/>
              <w:right w:val="single" w:sz="8" w:space="0" w:color="000000"/>
            </w:tcBorders>
          </w:tcPr>
          <w:p w14:paraId="278D0C19" w14:textId="77777777" w:rsidR="00433F0F" w:rsidRDefault="008B01BA">
            <w:pPr>
              <w:spacing w:before="1"/>
              <w:ind w:left="576"/>
              <w:rPr>
                <w:sz w:val="24"/>
                <w:szCs w:val="24"/>
              </w:rPr>
            </w:pPr>
            <w:r>
              <w:rPr>
                <w:b/>
                <w:sz w:val="24"/>
                <w:szCs w:val="24"/>
              </w:rPr>
              <w:t>512</w:t>
            </w:r>
            <w:r>
              <w:rPr>
                <w:b/>
                <w:spacing w:val="2"/>
                <w:sz w:val="24"/>
                <w:szCs w:val="24"/>
              </w:rPr>
              <w:t xml:space="preserve"> </w:t>
            </w:r>
            <w:r>
              <w:rPr>
                <w:b/>
                <w:sz w:val="24"/>
                <w:szCs w:val="24"/>
              </w:rPr>
              <w:t>*</w:t>
            </w:r>
            <w:r>
              <w:rPr>
                <w:b/>
                <w:spacing w:val="2"/>
                <w:sz w:val="24"/>
                <w:szCs w:val="24"/>
              </w:rPr>
              <w:t xml:space="preserve"> </w:t>
            </w:r>
            <w:r>
              <w:rPr>
                <w:b/>
                <w:sz w:val="24"/>
                <w:szCs w:val="24"/>
              </w:rPr>
              <w:t>512</w:t>
            </w:r>
            <w:r>
              <w:rPr>
                <w:b/>
                <w:spacing w:val="-3"/>
                <w:sz w:val="24"/>
                <w:szCs w:val="24"/>
              </w:rPr>
              <w:t xml:space="preserve"> </w:t>
            </w:r>
            <w:r>
              <w:rPr>
                <w:b/>
                <w:spacing w:val="-2"/>
                <w:sz w:val="24"/>
                <w:szCs w:val="24"/>
              </w:rPr>
              <w:t>I</w:t>
            </w:r>
            <w:r>
              <w:rPr>
                <w:b/>
                <w:spacing w:val="-3"/>
                <w:sz w:val="24"/>
                <w:szCs w:val="24"/>
              </w:rPr>
              <w:t>m</w:t>
            </w:r>
            <w:r>
              <w:rPr>
                <w:b/>
                <w:sz w:val="24"/>
                <w:szCs w:val="24"/>
              </w:rPr>
              <w:t>ag</w:t>
            </w:r>
            <w:r>
              <w:rPr>
                <w:b/>
                <w:spacing w:val="-1"/>
                <w:sz w:val="24"/>
                <w:szCs w:val="24"/>
              </w:rPr>
              <w:t>e</w:t>
            </w:r>
            <w:r>
              <w:rPr>
                <w:b/>
                <w:sz w:val="24"/>
                <w:szCs w:val="24"/>
              </w:rPr>
              <w:t>s</w:t>
            </w:r>
          </w:p>
        </w:tc>
        <w:tc>
          <w:tcPr>
            <w:tcW w:w="1978" w:type="dxa"/>
            <w:tcBorders>
              <w:top w:val="single" w:sz="8" w:space="0" w:color="000000"/>
              <w:left w:val="single" w:sz="8" w:space="0" w:color="000000"/>
              <w:bottom w:val="single" w:sz="8" w:space="0" w:color="000000"/>
              <w:right w:val="single" w:sz="8" w:space="0" w:color="000000"/>
            </w:tcBorders>
          </w:tcPr>
          <w:p w14:paraId="6915E57C" w14:textId="77777777" w:rsidR="00433F0F" w:rsidRDefault="008B01BA">
            <w:pPr>
              <w:spacing w:line="260" w:lineRule="exact"/>
              <w:ind w:left="888"/>
              <w:rPr>
                <w:sz w:val="24"/>
                <w:szCs w:val="24"/>
              </w:rPr>
            </w:pPr>
            <w:r>
              <w:rPr>
                <w:b/>
                <w:sz w:val="24"/>
                <w:szCs w:val="24"/>
              </w:rPr>
              <w:t>82</w:t>
            </w:r>
            <w:r>
              <w:rPr>
                <w:b/>
                <w:spacing w:val="2"/>
                <w:sz w:val="24"/>
                <w:szCs w:val="24"/>
              </w:rPr>
              <w:t>.</w:t>
            </w:r>
            <w:r>
              <w:rPr>
                <w:b/>
                <w:sz w:val="24"/>
                <w:szCs w:val="24"/>
              </w:rPr>
              <w:t>9</w:t>
            </w:r>
          </w:p>
        </w:tc>
        <w:tc>
          <w:tcPr>
            <w:tcW w:w="2055" w:type="dxa"/>
            <w:tcBorders>
              <w:top w:val="single" w:sz="8" w:space="0" w:color="000000"/>
              <w:left w:val="single" w:sz="8" w:space="0" w:color="000000"/>
              <w:bottom w:val="single" w:sz="8" w:space="0" w:color="000000"/>
              <w:right w:val="single" w:sz="8" w:space="0" w:color="000000"/>
            </w:tcBorders>
          </w:tcPr>
          <w:p w14:paraId="0811AE0D" w14:textId="77777777" w:rsidR="00433F0F" w:rsidRDefault="008B01BA">
            <w:pPr>
              <w:spacing w:line="260" w:lineRule="exact"/>
              <w:ind w:left="888" w:right="648"/>
              <w:jc w:val="center"/>
              <w:rPr>
                <w:sz w:val="24"/>
                <w:szCs w:val="24"/>
              </w:rPr>
            </w:pPr>
            <w:r>
              <w:rPr>
                <w:b/>
                <w:sz w:val="24"/>
                <w:szCs w:val="24"/>
              </w:rPr>
              <w:t>83</w:t>
            </w:r>
            <w:r>
              <w:rPr>
                <w:b/>
                <w:spacing w:val="2"/>
                <w:sz w:val="24"/>
                <w:szCs w:val="24"/>
              </w:rPr>
              <w:t>.</w:t>
            </w:r>
            <w:r>
              <w:rPr>
                <w:b/>
                <w:sz w:val="24"/>
                <w:szCs w:val="24"/>
              </w:rPr>
              <w:t>3</w:t>
            </w:r>
          </w:p>
        </w:tc>
        <w:tc>
          <w:tcPr>
            <w:tcW w:w="2051" w:type="dxa"/>
            <w:tcBorders>
              <w:top w:val="single" w:sz="8" w:space="0" w:color="000000"/>
              <w:left w:val="single" w:sz="8" w:space="0" w:color="000000"/>
              <w:bottom w:val="single" w:sz="8" w:space="0" w:color="000000"/>
              <w:right w:val="single" w:sz="8" w:space="0" w:color="000000"/>
            </w:tcBorders>
          </w:tcPr>
          <w:p w14:paraId="294EE0B2" w14:textId="77777777" w:rsidR="00433F0F" w:rsidRDefault="008B01BA">
            <w:pPr>
              <w:spacing w:line="260" w:lineRule="exact"/>
              <w:ind w:left="888" w:right="643"/>
              <w:jc w:val="center"/>
              <w:rPr>
                <w:sz w:val="24"/>
                <w:szCs w:val="24"/>
              </w:rPr>
            </w:pPr>
            <w:r>
              <w:rPr>
                <w:b/>
                <w:sz w:val="24"/>
                <w:szCs w:val="24"/>
              </w:rPr>
              <w:t>82</w:t>
            </w:r>
            <w:r>
              <w:rPr>
                <w:b/>
                <w:spacing w:val="2"/>
                <w:sz w:val="24"/>
                <w:szCs w:val="24"/>
              </w:rPr>
              <w:t>.</w:t>
            </w:r>
            <w:r>
              <w:rPr>
                <w:b/>
                <w:sz w:val="24"/>
                <w:szCs w:val="24"/>
              </w:rPr>
              <w:t>4</w:t>
            </w:r>
          </w:p>
        </w:tc>
      </w:tr>
    </w:tbl>
    <w:p w14:paraId="1EDEE95C" w14:textId="77777777" w:rsidR="00433F0F" w:rsidRDefault="00433F0F">
      <w:pPr>
        <w:spacing w:before="3" w:line="180" w:lineRule="exact"/>
        <w:rPr>
          <w:sz w:val="19"/>
          <w:szCs w:val="19"/>
        </w:rPr>
      </w:pPr>
    </w:p>
    <w:p w14:paraId="68AB2CC3" w14:textId="77777777" w:rsidR="00433F0F" w:rsidRDefault="00433F0F">
      <w:pPr>
        <w:spacing w:line="200" w:lineRule="exact"/>
      </w:pPr>
    </w:p>
    <w:p w14:paraId="09E1137A" w14:textId="77777777" w:rsidR="00433F0F" w:rsidRDefault="00433F0F">
      <w:pPr>
        <w:spacing w:line="200" w:lineRule="exact"/>
      </w:pPr>
    </w:p>
    <w:p w14:paraId="1AB4F29C" w14:textId="77777777" w:rsidR="00433F0F" w:rsidRDefault="00433F0F">
      <w:pPr>
        <w:spacing w:line="200" w:lineRule="exact"/>
        <w:sectPr w:rsidR="00433F0F">
          <w:headerReference w:type="default" r:id="rId93"/>
          <w:pgSz w:w="11920" w:h="16840"/>
          <w:pgMar w:top="1340" w:right="880" w:bottom="280" w:left="1680" w:header="0" w:footer="947" w:gutter="0"/>
          <w:cols w:space="720"/>
        </w:sectPr>
      </w:pPr>
    </w:p>
    <w:p w14:paraId="2ACC027F" w14:textId="77777777" w:rsidR="00433F0F" w:rsidRDefault="00433F0F">
      <w:pPr>
        <w:spacing w:line="200" w:lineRule="exact"/>
      </w:pPr>
    </w:p>
    <w:p w14:paraId="6F8881F9" w14:textId="77777777" w:rsidR="00433F0F" w:rsidRDefault="00433F0F">
      <w:pPr>
        <w:spacing w:line="200" w:lineRule="exact"/>
      </w:pPr>
    </w:p>
    <w:p w14:paraId="62EF245E" w14:textId="77777777" w:rsidR="00433F0F" w:rsidRDefault="00433F0F">
      <w:pPr>
        <w:spacing w:line="200" w:lineRule="exact"/>
      </w:pPr>
    </w:p>
    <w:p w14:paraId="0B530E2E" w14:textId="77777777" w:rsidR="00433F0F" w:rsidRDefault="00433F0F">
      <w:pPr>
        <w:spacing w:before="12" w:line="200" w:lineRule="exact"/>
      </w:pPr>
    </w:p>
    <w:p w14:paraId="0C53C0FF" w14:textId="77777777" w:rsidR="00433F0F" w:rsidRDefault="008B01BA">
      <w:pPr>
        <w:jc w:val="right"/>
        <w:rPr>
          <w:rFonts w:ascii="Calibri" w:eastAsia="Calibri" w:hAnsi="Calibri" w:cs="Calibri"/>
          <w:sz w:val="18"/>
          <w:szCs w:val="18"/>
        </w:rPr>
      </w:pPr>
      <w:r>
        <w:rPr>
          <w:rFonts w:ascii="Calibri" w:eastAsia="Calibri" w:hAnsi="Calibri" w:cs="Calibri"/>
          <w:color w:val="585858"/>
          <w:spacing w:val="-1"/>
          <w:w w:val="101"/>
          <w:sz w:val="18"/>
          <w:szCs w:val="18"/>
        </w:rPr>
        <w:t>85</w:t>
      </w:r>
    </w:p>
    <w:p w14:paraId="041FB8A7" w14:textId="77777777" w:rsidR="00433F0F" w:rsidRDefault="008B01BA">
      <w:pPr>
        <w:spacing w:before="28"/>
        <w:ind w:right="1"/>
        <w:jc w:val="right"/>
        <w:rPr>
          <w:rFonts w:ascii="Calibri" w:eastAsia="Calibri" w:hAnsi="Calibri" w:cs="Calibri"/>
          <w:sz w:val="18"/>
          <w:szCs w:val="18"/>
        </w:rPr>
      </w:pPr>
      <w:r>
        <w:rPr>
          <w:rFonts w:ascii="Calibri" w:eastAsia="Calibri" w:hAnsi="Calibri" w:cs="Calibri"/>
          <w:color w:val="585858"/>
          <w:spacing w:val="-1"/>
          <w:w w:val="101"/>
          <w:sz w:val="18"/>
          <w:szCs w:val="18"/>
        </w:rPr>
        <w:t>84</w:t>
      </w:r>
      <w:r>
        <w:rPr>
          <w:rFonts w:ascii="Calibri" w:eastAsia="Calibri" w:hAnsi="Calibri" w:cs="Calibri"/>
          <w:color w:val="585858"/>
          <w:spacing w:val="-3"/>
          <w:w w:val="101"/>
          <w:sz w:val="18"/>
          <w:szCs w:val="18"/>
        </w:rPr>
        <w:t>.</w:t>
      </w:r>
      <w:r>
        <w:rPr>
          <w:rFonts w:ascii="Calibri" w:eastAsia="Calibri" w:hAnsi="Calibri" w:cs="Calibri"/>
          <w:color w:val="585858"/>
          <w:w w:val="101"/>
          <w:sz w:val="18"/>
          <w:szCs w:val="18"/>
        </w:rPr>
        <w:t>5</w:t>
      </w:r>
    </w:p>
    <w:p w14:paraId="4FFB931E" w14:textId="77777777" w:rsidR="00433F0F" w:rsidRDefault="008B01BA">
      <w:pPr>
        <w:spacing w:before="28"/>
        <w:jc w:val="right"/>
        <w:rPr>
          <w:rFonts w:ascii="Calibri" w:eastAsia="Calibri" w:hAnsi="Calibri" w:cs="Calibri"/>
          <w:sz w:val="18"/>
          <w:szCs w:val="18"/>
        </w:rPr>
      </w:pPr>
      <w:r>
        <w:rPr>
          <w:rFonts w:ascii="Calibri" w:eastAsia="Calibri" w:hAnsi="Calibri" w:cs="Calibri"/>
          <w:color w:val="585858"/>
          <w:spacing w:val="-1"/>
          <w:w w:val="101"/>
          <w:sz w:val="18"/>
          <w:szCs w:val="18"/>
        </w:rPr>
        <w:t>84</w:t>
      </w:r>
    </w:p>
    <w:p w14:paraId="0147C570" w14:textId="77777777" w:rsidR="00433F0F" w:rsidRDefault="008B01BA">
      <w:pPr>
        <w:spacing w:before="28"/>
        <w:ind w:right="1"/>
        <w:jc w:val="right"/>
        <w:rPr>
          <w:rFonts w:ascii="Calibri" w:eastAsia="Calibri" w:hAnsi="Calibri" w:cs="Calibri"/>
          <w:sz w:val="18"/>
          <w:szCs w:val="18"/>
        </w:rPr>
      </w:pPr>
      <w:r>
        <w:rPr>
          <w:rFonts w:ascii="Calibri" w:eastAsia="Calibri" w:hAnsi="Calibri" w:cs="Calibri"/>
          <w:color w:val="585858"/>
          <w:spacing w:val="-1"/>
          <w:w w:val="101"/>
          <w:sz w:val="18"/>
          <w:szCs w:val="18"/>
        </w:rPr>
        <w:t>83</w:t>
      </w:r>
      <w:r>
        <w:rPr>
          <w:rFonts w:ascii="Calibri" w:eastAsia="Calibri" w:hAnsi="Calibri" w:cs="Calibri"/>
          <w:color w:val="585858"/>
          <w:spacing w:val="-3"/>
          <w:w w:val="101"/>
          <w:sz w:val="18"/>
          <w:szCs w:val="18"/>
        </w:rPr>
        <w:t>.</w:t>
      </w:r>
      <w:r>
        <w:rPr>
          <w:rFonts w:ascii="Calibri" w:eastAsia="Calibri" w:hAnsi="Calibri" w:cs="Calibri"/>
          <w:color w:val="585858"/>
          <w:w w:val="101"/>
          <w:sz w:val="18"/>
          <w:szCs w:val="18"/>
        </w:rPr>
        <w:t>5</w:t>
      </w:r>
    </w:p>
    <w:p w14:paraId="396DFD81" w14:textId="77777777" w:rsidR="00433F0F" w:rsidRDefault="008B01BA">
      <w:pPr>
        <w:spacing w:before="28"/>
        <w:jc w:val="right"/>
        <w:rPr>
          <w:rFonts w:ascii="Calibri" w:eastAsia="Calibri" w:hAnsi="Calibri" w:cs="Calibri"/>
          <w:sz w:val="18"/>
          <w:szCs w:val="18"/>
        </w:rPr>
      </w:pPr>
      <w:r>
        <w:rPr>
          <w:rFonts w:ascii="Calibri" w:eastAsia="Calibri" w:hAnsi="Calibri" w:cs="Calibri"/>
          <w:color w:val="585858"/>
          <w:spacing w:val="-1"/>
          <w:w w:val="101"/>
          <w:sz w:val="18"/>
          <w:szCs w:val="18"/>
        </w:rPr>
        <w:t>83</w:t>
      </w:r>
    </w:p>
    <w:p w14:paraId="4BA310F6" w14:textId="77777777" w:rsidR="00433F0F" w:rsidRDefault="008B01BA">
      <w:pPr>
        <w:spacing w:before="28"/>
        <w:ind w:right="1"/>
        <w:jc w:val="right"/>
        <w:rPr>
          <w:rFonts w:ascii="Calibri" w:eastAsia="Calibri" w:hAnsi="Calibri" w:cs="Calibri"/>
          <w:sz w:val="18"/>
          <w:szCs w:val="18"/>
        </w:rPr>
      </w:pPr>
      <w:r>
        <w:rPr>
          <w:rFonts w:ascii="Calibri" w:eastAsia="Calibri" w:hAnsi="Calibri" w:cs="Calibri"/>
          <w:color w:val="585858"/>
          <w:spacing w:val="-1"/>
          <w:w w:val="101"/>
          <w:sz w:val="18"/>
          <w:szCs w:val="18"/>
        </w:rPr>
        <w:t>82</w:t>
      </w:r>
      <w:r>
        <w:rPr>
          <w:rFonts w:ascii="Calibri" w:eastAsia="Calibri" w:hAnsi="Calibri" w:cs="Calibri"/>
          <w:color w:val="585858"/>
          <w:spacing w:val="-3"/>
          <w:w w:val="101"/>
          <w:sz w:val="18"/>
          <w:szCs w:val="18"/>
        </w:rPr>
        <w:t>.</w:t>
      </w:r>
      <w:r>
        <w:rPr>
          <w:rFonts w:ascii="Calibri" w:eastAsia="Calibri" w:hAnsi="Calibri" w:cs="Calibri"/>
          <w:color w:val="585858"/>
          <w:w w:val="101"/>
          <w:sz w:val="18"/>
          <w:szCs w:val="18"/>
        </w:rPr>
        <w:t>5</w:t>
      </w:r>
    </w:p>
    <w:p w14:paraId="49CE7D2A" w14:textId="77777777" w:rsidR="00433F0F" w:rsidRDefault="008B01BA">
      <w:pPr>
        <w:spacing w:before="28"/>
        <w:jc w:val="right"/>
        <w:rPr>
          <w:rFonts w:ascii="Calibri" w:eastAsia="Calibri" w:hAnsi="Calibri" w:cs="Calibri"/>
          <w:sz w:val="18"/>
          <w:szCs w:val="18"/>
        </w:rPr>
      </w:pPr>
      <w:r>
        <w:rPr>
          <w:rFonts w:ascii="Calibri" w:eastAsia="Calibri" w:hAnsi="Calibri" w:cs="Calibri"/>
          <w:color w:val="585858"/>
          <w:spacing w:val="-2"/>
          <w:w w:val="101"/>
          <w:sz w:val="18"/>
          <w:szCs w:val="18"/>
        </w:rPr>
        <w:t>82</w:t>
      </w:r>
    </w:p>
    <w:p w14:paraId="11A49F42" w14:textId="77777777" w:rsidR="00433F0F" w:rsidRDefault="008B01BA">
      <w:pPr>
        <w:spacing w:before="28"/>
        <w:ind w:right="1"/>
        <w:jc w:val="right"/>
        <w:rPr>
          <w:rFonts w:ascii="Calibri" w:eastAsia="Calibri" w:hAnsi="Calibri" w:cs="Calibri"/>
          <w:sz w:val="18"/>
          <w:szCs w:val="18"/>
        </w:rPr>
      </w:pPr>
      <w:r>
        <w:rPr>
          <w:rFonts w:ascii="Calibri" w:eastAsia="Calibri" w:hAnsi="Calibri" w:cs="Calibri"/>
          <w:color w:val="585858"/>
          <w:spacing w:val="-1"/>
          <w:w w:val="101"/>
          <w:sz w:val="18"/>
          <w:szCs w:val="18"/>
        </w:rPr>
        <w:t>81</w:t>
      </w:r>
      <w:r>
        <w:rPr>
          <w:rFonts w:ascii="Calibri" w:eastAsia="Calibri" w:hAnsi="Calibri" w:cs="Calibri"/>
          <w:color w:val="585858"/>
          <w:spacing w:val="-3"/>
          <w:w w:val="101"/>
          <w:sz w:val="18"/>
          <w:szCs w:val="18"/>
        </w:rPr>
        <w:t>.</w:t>
      </w:r>
      <w:r>
        <w:rPr>
          <w:rFonts w:ascii="Calibri" w:eastAsia="Calibri" w:hAnsi="Calibri" w:cs="Calibri"/>
          <w:color w:val="585858"/>
          <w:w w:val="101"/>
          <w:sz w:val="18"/>
          <w:szCs w:val="18"/>
        </w:rPr>
        <w:t>5</w:t>
      </w:r>
    </w:p>
    <w:p w14:paraId="737E6923" w14:textId="77777777" w:rsidR="00433F0F" w:rsidRDefault="008B01BA">
      <w:pPr>
        <w:spacing w:before="28"/>
        <w:jc w:val="right"/>
        <w:rPr>
          <w:rFonts w:ascii="Calibri" w:eastAsia="Calibri" w:hAnsi="Calibri" w:cs="Calibri"/>
          <w:sz w:val="18"/>
          <w:szCs w:val="18"/>
        </w:rPr>
      </w:pPr>
      <w:r>
        <w:rPr>
          <w:rFonts w:ascii="Calibri" w:eastAsia="Calibri" w:hAnsi="Calibri" w:cs="Calibri"/>
          <w:color w:val="585858"/>
          <w:spacing w:val="-1"/>
          <w:w w:val="101"/>
          <w:sz w:val="18"/>
          <w:szCs w:val="18"/>
        </w:rPr>
        <w:t>81</w:t>
      </w:r>
    </w:p>
    <w:p w14:paraId="53944C77" w14:textId="77777777" w:rsidR="00433F0F" w:rsidRDefault="008B01BA">
      <w:pPr>
        <w:spacing w:line="320" w:lineRule="exact"/>
        <w:ind w:left="-41" w:right="1508"/>
        <w:jc w:val="center"/>
        <w:rPr>
          <w:rFonts w:ascii="Calibri" w:eastAsia="Calibri" w:hAnsi="Calibri" w:cs="Calibri"/>
          <w:sz w:val="28"/>
          <w:szCs w:val="28"/>
        </w:rPr>
      </w:pPr>
      <w:r>
        <w:br w:type="column"/>
      </w:r>
      <w:r>
        <w:rPr>
          <w:rFonts w:ascii="Calibri" w:eastAsia="Calibri" w:hAnsi="Calibri" w:cs="Calibri"/>
          <w:color w:val="585858"/>
          <w:spacing w:val="2"/>
          <w:sz w:val="28"/>
          <w:szCs w:val="28"/>
        </w:rPr>
        <w:t>A</w:t>
      </w:r>
      <w:r>
        <w:rPr>
          <w:rFonts w:ascii="Calibri" w:eastAsia="Calibri" w:hAnsi="Calibri" w:cs="Calibri"/>
          <w:color w:val="585858"/>
          <w:spacing w:val="3"/>
          <w:sz w:val="28"/>
          <w:szCs w:val="28"/>
        </w:rPr>
        <w:t>cc</w:t>
      </w:r>
      <w:r>
        <w:rPr>
          <w:rFonts w:ascii="Calibri" w:eastAsia="Calibri" w:hAnsi="Calibri" w:cs="Calibri"/>
          <w:color w:val="585858"/>
          <w:spacing w:val="-2"/>
          <w:sz w:val="28"/>
          <w:szCs w:val="28"/>
        </w:rPr>
        <w:t>u</w:t>
      </w:r>
      <w:r>
        <w:rPr>
          <w:rFonts w:ascii="Calibri" w:eastAsia="Calibri" w:hAnsi="Calibri" w:cs="Calibri"/>
          <w:color w:val="585858"/>
          <w:spacing w:val="-6"/>
          <w:sz w:val="28"/>
          <w:szCs w:val="28"/>
        </w:rPr>
        <w:t>r</w:t>
      </w:r>
      <w:r>
        <w:rPr>
          <w:rFonts w:ascii="Calibri" w:eastAsia="Calibri" w:hAnsi="Calibri" w:cs="Calibri"/>
          <w:color w:val="585858"/>
          <w:spacing w:val="1"/>
          <w:sz w:val="28"/>
          <w:szCs w:val="28"/>
        </w:rPr>
        <w:t>a</w:t>
      </w:r>
      <w:r>
        <w:rPr>
          <w:rFonts w:ascii="Calibri" w:eastAsia="Calibri" w:hAnsi="Calibri" w:cs="Calibri"/>
          <w:color w:val="585858"/>
          <w:spacing w:val="3"/>
          <w:sz w:val="28"/>
          <w:szCs w:val="28"/>
        </w:rPr>
        <w:t>c</w:t>
      </w:r>
      <w:r>
        <w:rPr>
          <w:rFonts w:ascii="Calibri" w:eastAsia="Calibri" w:hAnsi="Calibri" w:cs="Calibri"/>
          <w:color w:val="585858"/>
          <w:spacing w:val="-21"/>
          <w:sz w:val="28"/>
          <w:szCs w:val="28"/>
        </w:rPr>
        <w:t>y</w:t>
      </w:r>
      <w:r>
        <w:rPr>
          <w:rFonts w:ascii="Calibri" w:eastAsia="Calibri" w:hAnsi="Calibri" w:cs="Calibri"/>
          <w:color w:val="585858"/>
          <w:sz w:val="28"/>
          <w:szCs w:val="28"/>
        </w:rPr>
        <w:t>,</w:t>
      </w:r>
      <w:r>
        <w:rPr>
          <w:rFonts w:ascii="Calibri" w:eastAsia="Calibri" w:hAnsi="Calibri" w:cs="Calibri"/>
          <w:color w:val="585858"/>
          <w:spacing w:val="-14"/>
          <w:sz w:val="28"/>
          <w:szCs w:val="28"/>
        </w:rPr>
        <w:t xml:space="preserve"> </w:t>
      </w:r>
      <w:r>
        <w:rPr>
          <w:rFonts w:ascii="Calibri" w:eastAsia="Calibri" w:hAnsi="Calibri" w:cs="Calibri"/>
          <w:color w:val="585858"/>
          <w:spacing w:val="1"/>
          <w:sz w:val="28"/>
          <w:szCs w:val="28"/>
        </w:rPr>
        <w:t>Se</w:t>
      </w:r>
      <w:r>
        <w:rPr>
          <w:rFonts w:ascii="Calibri" w:eastAsia="Calibri" w:hAnsi="Calibri" w:cs="Calibri"/>
          <w:color w:val="585858"/>
          <w:spacing w:val="-2"/>
          <w:sz w:val="28"/>
          <w:szCs w:val="28"/>
        </w:rPr>
        <w:t>n</w:t>
      </w:r>
      <w:r>
        <w:rPr>
          <w:rFonts w:ascii="Calibri" w:eastAsia="Calibri" w:hAnsi="Calibri" w:cs="Calibri"/>
          <w:color w:val="585858"/>
          <w:spacing w:val="1"/>
          <w:sz w:val="28"/>
          <w:szCs w:val="28"/>
        </w:rPr>
        <w:t>s</w:t>
      </w:r>
      <w:r>
        <w:rPr>
          <w:rFonts w:ascii="Calibri" w:eastAsia="Calibri" w:hAnsi="Calibri" w:cs="Calibri"/>
          <w:color w:val="585858"/>
          <w:spacing w:val="-2"/>
          <w:sz w:val="28"/>
          <w:szCs w:val="28"/>
        </w:rPr>
        <w:t>iti</w:t>
      </w:r>
      <w:r>
        <w:rPr>
          <w:rFonts w:ascii="Calibri" w:eastAsia="Calibri" w:hAnsi="Calibri" w:cs="Calibri"/>
          <w:color w:val="585858"/>
          <w:sz w:val="28"/>
          <w:szCs w:val="28"/>
        </w:rPr>
        <w:t>v</w:t>
      </w:r>
      <w:r>
        <w:rPr>
          <w:rFonts w:ascii="Calibri" w:eastAsia="Calibri" w:hAnsi="Calibri" w:cs="Calibri"/>
          <w:color w:val="585858"/>
          <w:spacing w:val="-2"/>
          <w:sz w:val="28"/>
          <w:szCs w:val="28"/>
        </w:rPr>
        <w:t>it</w:t>
      </w:r>
      <w:r>
        <w:rPr>
          <w:rFonts w:ascii="Calibri" w:eastAsia="Calibri" w:hAnsi="Calibri" w:cs="Calibri"/>
          <w:color w:val="585858"/>
          <w:sz w:val="28"/>
          <w:szCs w:val="28"/>
        </w:rPr>
        <w:t>y</w:t>
      </w:r>
      <w:r>
        <w:rPr>
          <w:rFonts w:ascii="Calibri" w:eastAsia="Calibri" w:hAnsi="Calibri" w:cs="Calibri"/>
          <w:color w:val="585858"/>
          <w:spacing w:val="5"/>
          <w:sz w:val="28"/>
          <w:szCs w:val="28"/>
        </w:rPr>
        <w:t xml:space="preserve"> </w:t>
      </w:r>
      <w:r>
        <w:rPr>
          <w:rFonts w:ascii="Calibri" w:eastAsia="Calibri" w:hAnsi="Calibri" w:cs="Calibri"/>
          <w:color w:val="585858"/>
          <w:spacing w:val="1"/>
          <w:sz w:val="28"/>
          <w:szCs w:val="28"/>
        </w:rPr>
        <w:t>a</w:t>
      </w:r>
      <w:r>
        <w:rPr>
          <w:rFonts w:ascii="Calibri" w:eastAsia="Calibri" w:hAnsi="Calibri" w:cs="Calibri"/>
          <w:color w:val="585858"/>
          <w:spacing w:val="-2"/>
          <w:sz w:val="28"/>
          <w:szCs w:val="28"/>
        </w:rPr>
        <w:t>n</w:t>
      </w:r>
      <w:r>
        <w:rPr>
          <w:rFonts w:ascii="Calibri" w:eastAsia="Calibri" w:hAnsi="Calibri" w:cs="Calibri"/>
          <w:color w:val="585858"/>
          <w:sz w:val="28"/>
          <w:szCs w:val="28"/>
        </w:rPr>
        <w:t>d</w:t>
      </w:r>
      <w:r>
        <w:rPr>
          <w:rFonts w:ascii="Calibri" w:eastAsia="Calibri" w:hAnsi="Calibri" w:cs="Calibri"/>
          <w:color w:val="585858"/>
          <w:spacing w:val="-2"/>
          <w:sz w:val="28"/>
          <w:szCs w:val="28"/>
        </w:rPr>
        <w:t xml:space="preserve"> </w:t>
      </w:r>
      <w:r>
        <w:rPr>
          <w:rFonts w:ascii="Calibri" w:eastAsia="Calibri" w:hAnsi="Calibri" w:cs="Calibri"/>
          <w:color w:val="585858"/>
          <w:spacing w:val="2"/>
          <w:sz w:val="28"/>
          <w:szCs w:val="28"/>
        </w:rPr>
        <w:t>S</w:t>
      </w:r>
      <w:r>
        <w:rPr>
          <w:rFonts w:ascii="Calibri" w:eastAsia="Calibri" w:hAnsi="Calibri" w:cs="Calibri"/>
          <w:color w:val="585858"/>
          <w:spacing w:val="-2"/>
          <w:sz w:val="28"/>
          <w:szCs w:val="28"/>
        </w:rPr>
        <w:t>p</w:t>
      </w:r>
      <w:r>
        <w:rPr>
          <w:rFonts w:ascii="Calibri" w:eastAsia="Calibri" w:hAnsi="Calibri" w:cs="Calibri"/>
          <w:color w:val="585858"/>
          <w:spacing w:val="1"/>
          <w:sz w:val="28"/>
          <w:szCs w:val="28"/>
        </w:rPr>
        <w:t>e</w:t>
      </w:r>
      <w:r>
        <w:rPr>
          <w:rFonts w:ascii="Calibri" w:eastAsia="Calibri" w:hAnsi="Calibri" w:cs="Calibri"/>
          <w:color w:val="585858"/>
          <w:spacing w:val="3"/>
          <w:sz w:val="28"/>
          <w:szCs w:val="28"/>
        </w:rPr>
        <w:t>c</w:t>
      </w:r>
      <w:r>
        <w:rPr>
          <w:rFonts w:ascii="Calibri" w:eastAsia="Calibri" w:hAnsi="Calibri" w:cs="Calibri"/>
          <w:color w:val="585858"/>
          <w:spacing w:val="-2"/>
          <w:sz w:val="28"/>
          <w:szCs w:val="28"/>
        </w:rPr>
        <w:t>i</w:t>
      </w:r>
      <w:r>
        <w:rPr>
          <w:rFonts w:ascii="Calibri" w:eastAsia="Calibri" w:hAnsi="Calibri" w:cs="Calibri"/>
          <w:color w:val="585858"/>
          <w:spacing w:val="1"/>
          <w:sz w:val="28"/>
          <w:szCs w:val="28"/>
        </w:rPr>
        <w:t>f</w:t>
      </w:r>
      <w:r>
        <w:rPr>
          <w:rFonts w:ascii="Calibri" w:eastAsia="Calibri" w:hAnsi="Calibri" w:cs="Calibri"/>
          <w:color w:val="585858"/>
          <w:spacing w:val="-2"/>
          <w:sz w:val="28"/>
          <w:szCs w:val="28"/>
        </w:rPr>
        <w:t>i</w:t>
      </w:r>
      <w:r>
        <w:rPr>
          <w:rFonts w:ascii="Calibri" w:eastAsia="Calibri" w:hAnsi="Calibri" w:cs="Calibri"/>
          <w:color w:val="585858"/>
          <w:spacing w:val="3"/>
          <w:sz w:val="28"/>
          <w:szCs w:val="28"/>
        </w:rPr>
        <w:t>c</w:t>
      </w:r>
      <w:r>
        <w:rPr>
          <w:rFonts w:ascii="Calibri" w:eastAsia="Calibri" w:hAnsi="Calibri" w:cs="Calibri"/>
          <w:color w:val="585858"/>
          <w:spacing w:val="-2"/>
          <w:sz w:val="28"/>
          <w:szCs w:val="28"/>
        </w:rPr>
        <w:t>it</w:t>
      </w:r>
      <w:r>
        <w:rPr>
          <w:rFonts w:ascii="Calibri" w:eastAsia="Calibri" w:hAnsi="Calibri" w:cs="Calibri"/>
          <w:color w:val="585858"/>
          <w:sz w:val="28"/>
          <w:szCs w:val="28"/>
        </w:rPr>
        <w:t>y</w:t>
      </w:r>
      <w:r>
        <w:rPr>
          <w:rFonts w:ascii="Calibri" w:eastAsia="Calibri" w:hAnsi="Calibri" w:cs="Calibri"/>
          <w:color w:val="585858"/>
          <w:spacing w:val="-3"/>
          <w:sz w:val="28"/>
          <w:szCs w:val="28"/>
        </w:rPr>
        <w:t xml:space="preserve"> </w:t>
      </w:r>
      <w:r>
        <w:rPr>
          <w:rFonts w:ascii="Calibri" w:eastAsia="Calibri" w:hAnsi="Calibri" w:cs="Calibri"/>
          <w:color w:val="585858"/>
          <w:spacing w:val="2"/>
          <w:sz w:val="28"/>
          <w:szCs w:val="28"/>
        </w:rPr>
        <w:t>o</w:t>
      </w:r>
      <w:r>
        <w:rPr>
          <w:rFonts w:ascii="Calibri" w:eastAsia="Calibri" w:hAnsi="Calibri" w:cs="Calibri"/>
          <w:color w:val="585858"/>
          <w:sz w:val="28"/>
          <w:szCs w:val="28"/>
        </w:rPr>
        <w:t>f</w:t>
      </w:r>
      <w:r>
        <w:rPr>
          <w:rFonts w:ascii="Calibri" w:eastAsia="Calibri" w:hAnsi="Calibri" w:cs="Calibri"/>
          <w:color w:val="585858"/>
          <w:spacing w:val="-1"/>
          <w:sz w:val="28"/>
          <w:szCs w:val="28"/>
        </w:rPr>
        <w:t xml:space="preserve"> </w:t>
      </w:r>
      <w:r>
        <w:rPr>
          <w:rFonts w:ascii="Calibri" w:eastAsia="Calibri" w:hAnsi="Calibri" w:cs="Calibri"/>
          <w:color w:val="585858"/>
          <w:spacing w:val="-2"/>
          <w:sz w:val="28"/>
          <w:szCs w:val="28"/>
        </w:rPr>
        <w:t>th</w:t>
      </w:r>
      <w:r>
        <w:rPr>
          <w:rFonts w:ascii="Calibri" w:eastAsia="Calibri" w:hAnsi="Calibri" w:cs="Calibri"/>
          <w:color w:val="585858"/>
          <w:sz w:val="28"/>
          <w:szCs w:val="28"/>
        </w:rPr>
        <w:t xml:space="preserve">e </w:t>
      </w:r>
      <w:r>
        <w:rPr>
          <w:rFonts w:ascii="Calibri" w:eastAsia="Calibri" w:hAnsi="Calibri" w:cs="Calibri"/>
          <w:color w:val="585858"/>
          <w:w w:val="99"/>
          <w:sz w:val="28"/>
          <w:szCs w:val="28"/>
        </w:rPr>
        <w:t>P</w:t>
      </w:r>
      <w:r>
        <w:rPr>
          <w:rFonts w:ascii="Calibri" w:eastAsia="Calibri" w:hAnsi="Calibri" w:cs="Calibri"/>
          <w:color w:val="585858"/>
          <w:spacing w:val="-5"/>
          <w:w w:val="99"/>
          <w:sz w:val="28"/>
          <w:szCs w:val="28"/>
        </w:rPr>
        <w:t>r</w:t>
      </w:r>
      <w:r>
        <w:rPr>
          <w:rFonts w:ascii="Calibri" w:eastAsia="Calibri" w:hAnsi="Calibri" w:cs="Calibri"/>
          <w:color w:val="585858"/>
          <w:spacing w:val="2"/>
          <w:w w:val="99"/>
          <w:sz w:val="28"/>
          <w:szCs w:val="28"/>
        </w:rPr>
        <w:t>o</w:t>
      </w:r>
      <w:r>
        <w:rPr>
          <w:rFonts w:ascii="Calibri" w:eastAsia="Calibri" w:hAnsi="Calibri" w:cs="Calibri"/>
          <w:color w:val="585858"/>
          <w:spacing w:val="-2"/>
          <w:w w:val="99"/>
          <w:sz w:val="28"/>
          <w:szCs w:val="28"/>
        </w:rPr>
        <w:t>p</w:t>
      </w:r>
      <w:r>
        <w:rPr>
          <w:rFonts w:ascii="Calibri" w:eastAsia="Calibri" w:hAnsi="Calibri" w:cs="Calibri"/>
          <w:color w:val="585858"/>
          <w:spacing w:val="2"/>
          <w:w w:val="99"/>
          <w:sz w:val="28"/>
          <w:szCs w:val="28"/>
        </w:rPr>
        <w:t>o</w:t>
      </w:r>
      <w:r>
        <w:rPr>
          <w:rFonts w:ascii="Calibri" w:eastAsia="Calibri" w:hAnsi="Calibri" w:cs="Calibri"/>
          <w:color w:val="585858"/>
          <w:spacing w:val="1"/>
          <w:w w:val="99"/>
          <w:sz w:val="28"/>
          <w:szCs w:val="28"/>
        </w:rPr>
        <w:t>se</w:t>
      </w:r>
      <w:r>
        <w:rPr>
          <w:rFonts w:ascii="Calibri" w:eastAsia="Calibri" w:hAnsi="Calibri" w:cs="Calibri"/>
          <w:color w:val="585858"/>
          <w:w w:val="99"/>
          <w:sz w:val="28"/>
          <w:szCs w:val="28"/>
        </w:rPr>
        <w:t>d</w:t>
      </w:r>
    </w:p>
    <w:p w14:paraId="7B4648AB" w14:textId="12BB58FB" w:rsidR="00433F0F" w:rsidRDefault="005455F9">
      <w:pPr>
        <w:spacing w:line="340" w:lineRule="exact"/>
        <w:ind w:left="2327" w:right="3886"/>
        <w:jc w:val="center"/>
        <w:rPr>
          <w:rFonts w:ascii="Calibri" w:eastAsia="Calibri" w:hAnsi="Calibri" w:cs="Calibri"/>
          <w:sz w:val="28"/>
          <w:szCs w:val="28"/>
        </w:rPr>
      </w:pPr>
      <w:r>
        <w:rPr>
          <w:noProof/>
        </w:rPr>
        <mc:AlternateContent>
          <mc:Choice Requires="wpg">
            <w:drawing>
              <wp:anchor distT="0" distB="0" distL="114300" distR="114300" simplePos="0" relativeHeight="503311404" behindDoc="1" locked="0" layoutInCell="1" allowOverlap="1" wp14:anchorId="58018C10" wp14:editId="1A358851">
                <wp:simplePos x="0" y="0"/>
                <wp:positionH relativeFrom="page">
                  <wp:posOffset>1496695</wp:posOffset>
                </wp:positionH>
                <wp:positionV relativeFrom="paragraph">
                  <wp:posOffset>-316230</wp:posOffset>
                </wp:positionV>
                <wp:extent cx="5305425" cy="2541270"/>
                <wp:effectExtent l="1270" t="635" r="8255" b="1270"/>
                <wp:wrapNone/>
                <wp:docPr id="57"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5425" cy="2541270"/>
                          <a:chOff x="2357" y="-498"/>
                          <a:chExt cx="8355" cy="4002"/>
                        </a:xfrm>
                      </wpg:grpSpPr>
                      <wps:wsp>
                        <wps:cNvPr id="58" name="Freeform 343"/>
                        <wps:cNvSpPr>
                          <a:spLocks/>
                        </wps:cNvSpPr>
                        <wps:spPr bwMode="auto">
                          <a:xfrm>
                            <a:off x="10008" y="2326"/>
                            <a:ext cx="476" cy="0"/>
                          </a:xfrm>
                          <a:custGeom>
                            <a:avLst/>
                            <a:gdLst>
                              <a:gd name="T0" fmla="+- 0 10008 10008"/>
                              <a:gd name="T1" fmla="*/ T0 w 476"/>
                              <a:gd name="T2" fmla="+- 0 10484 10008"/>
                              <a:gd name="T3" fmla="*/ T2 w 476"/>
                            </a:gdLst>
                            <a:ahLst/>
                            <a:cxnLst>
                              <a:cxn ang="0">
                                <a:pos x="T1" y="0"/>
                              </a:cxn>
                              <a:cxn ang="0">
                                <a:pos x="T3" y="0"/>
                              </a:cxn>
                            </a:cxnLst>
                            <a:rect l="0" t="0" r="r" b="b"/>
                            <a:pathLst>
                              <a:path w="476">
                                <a:moveTo>
                                  <a:pt x="0" y="0"/>
                                </a:moveTo>
                                <a:lnTo>
                                  <a:pt x="476"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342"/>
                        <wps:cNvSpPr>
                          <a:spLocks/>
                        </wps:cNvSpPr>
                        <wps:spPr bwMode="auto">
                          <a:xfrm>
                            <a:off x="9451" y="2326"/>
                            <a:ext cx="120" cy="0"/>
                          </a:xfrm>
                          <a:custGeom>
                            <a:avLst/>
                            <a:gdLst>
                              <a:gd name="T0" fmla="+- 0 9451 9451"/>
                              <a:gd name="T1" fmla="*/ T0 w 120"/>
                              <a:gd name="T2" fmla="+- 0 9571 9451"/>
                              <a:gd name="T3" fmla="*/ T2 w 120"/>
                            </a:gdLst>
                            <a:ahLst/>
                            <a:cxnLst>
                              <a:cxn ang="0">
                                <a:pos x="T1" y="0"/>
                              </a:cxn>
                              <a:cxn ang="0">
                                <a:pos x="T3" y="0"/>
                              </a:cxn>
                            </a:cxnLst>
                            <a:rect l="0" t="0" r="r" b="b"/>
                            <a:pathLst>
                              <a:path w="120">
                                <a:moveTo>
                                  <a:pt x="0" y="0"/>
                                </a:moveTo>
                                <a:lnTo>
                                  <a:pt x="12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341"/>
                        <wps:cNvSpPr>
                          <a:spLocks/>
                        </wps:cNvSpPr>
                        <wps:spPr bwMode="auto">
                          <a:xfrm>
                            <a:off x="8899" y="2326"/>
                            <a:ext cx="115" cy="0"/>
                          </a:xfrm>
                          <a:custGeom>
                            <a:avLst/>
                            <a:gdLst>
                              <a:gd name="T0" fmla="+- 0 8899 8899"/>
                              <a:gd name="T1" fmla="*/ T0 w 115"/>
                              <a:gd name="T2" fmla="+- 0 9014 8899"/>
                              <a:gd name="T3" fmla="*/ T2 w 115"/>
                            </a:gdLst>
                            <a:ahLst/>
                            <a:cxnLst>
                              <a:cxn ang="0">
                                <a:pos x="T1" y="0"/>
                              </a:cxn>
                              <a:cxn ang="0">
                                <a:pos x="T3" y="0"/>
                              </a:cxn>
                            </a:cxnLst>
                            <a:rect l="0" t="0" r="r" b="b"/>
                            <a:pathLst>
                              <a:path w="115">
                                <a:moveTo>
                                  <a:pt x="0" y="0"/>
                                </a:moveTo>
                                <a:lnTo>
                                  <a:pt x="115"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340"/>
                        <wps:cNvSpPr>
                          <a:spLocks/>
                        </wps:cNvSpPr>
                        <wps:spPr bwMode="auto">
                          <a:xfrm>
                            <a:off x="7502" y="2326"/>
                            <a:ext cx="960" cy="0"/>
                          </a:xfrm>
                          <a:custGeom>
                            <a:avLst/>
                            <a:gdLst>
                              <a:gd name="T0" fmla="+- 0 7502 7502"/>
                              <a:gd name="T1" fmla="*/ T0 w 960"/>
                              <a:gd name="T2" fmla="+- 0 8462 7502"/>
                              <a:gd name="T3" fmla="*/ T2 w 960"/>
                            </a:gdLst>
                            <a:ahLst/>
                            <a:cxnLst>
                              <a:cxn ang="0">
                                <a:pos x="T1" y="0"/>
                              </a:cxn>
                              <a:cxn ang="0">
                                <a:pos x="T3" y="0"/>
                              </a:cxn>
                            </a:cxnLst>
                            <a:rect l="0" t="0" r="r" b="b"/>
                            <a:pathLst>
                              <a:path w="960">
                                <a:moveTo>
                                  <a:pt x="0" y="0"/>
                                </a:moveTo>
                                <a:lnTo>
                                  <a:pt x="96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339"/>
                        <wps:cNvSpPr>
                          <a:spLocks/>
                        </wps:cNvSpPr>
                        <wps:spPr bwMode="auto">
                          <a:xfrm>
                            <a:off x="6394" y="2326"/>
                            <a:ext cx="120" cy="0"/>
                          </a:xfrm>
                          <a:custGeom>
                            <a:avLst/>
                            <a:gdLst>
                              <a:gd name="T0" fmla="+- 0 6394 6394"/>
                              <a:gd name="T1" fmla="*/ T0 w 120"/>
                              <a:gd name="T2" fmla="+- 0 6514 6394"/>
                              <a:gd name="T3" fmla="*/ T2 w 120"/>
                            </a:gdLst>
                            <a:ahLst/>
                            <a:cxnLst>
                              <a:cxn ang="0">
                                <a:pos x="T1" y="0"/>
                              </a:cxn>
                              <a:cxn ang="0">
                                <a:pos x="T3" y="0"/>
                              </a:cxn>
                            </a:cxnLst>
                            <a:rect l="0" t="0" r="r" b="b"/>
                            <a:pathLst>
                              <a:path w="120">
                                <a:moveTo>
                                  <a:pt x="0" y="0"/>
                                </a:moveTo>
                                <a:lnTo>
                                  <a:pt x="12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338"/>
                        <wps:cNvSpPr>
                          <a:spLocks/>
                        </wps:cNvSpPr>
                        <wps:spPr bwMode="auto">
                          <a:xfrm>
                            <a:off x="5002" y="2326"/>
                            <a:ext cx="960" cy="0"/>
                          </a:xfrm>
                          <a:custGeom>
                            <a:avLst/>
                            <a:gdLst>
                              <a:gd name="T0" fmla="+- 0 5002 5002"/>
                              <a:gd name="T1" fmla="*/ T0 w 960"/>
                              <a:gd name="T2" fmla="+- 0 5962 5002"/>
                              <a:gd name="T3" fmla="*/ T2 w 960"/>
                            </a:gdLst>
                            <a:ahLst/>
                            <a:cxnLst>
                              <a:cxn ang="0">
                                <a:pos x="T1" y="0"/>
                              </a:cxn>
                              <a:cxn ang="0">
                                <a:pos x="T3" y="0"/>
                              </a:cxn>
                            </a:cxnLst>
                            <a:rect l="0" t="0" r="r" b="b"/>
                            <a:pathLst>
                              <a:path w="960">
                                <a:moveTo>
                                  <a:pt x="0" y="0"/>
                                </a:moveTo>
                                <a:lnTo>
                                  <a:pt x="96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337"/>
                        <wps:cNvSpPr>
                          <a:spLocks/>
                        </wps:cNvSpPr>
                        <wps:spPr bwMode="auto">
                          <a:xfrm>
                            <a:off x="3893" y="2326"/>
                            <a:ext cx="120" cy="0"/>
                          </a:xfrm>
                          <a:custGeom>
                            <a:avLst/>
                            <a:gdLst>
                              <a:gd name="T0" fmla="+- 0 3893 3893"/>
                              <a:gd name="T1" fmla="*/ T0 w 120"/>
                              <a:gd name="T2" fmla="+- 0 4013 3893"/>
                              <a:gd name="T3" fmla="*/ T2 w 120"/>
                            </a:gdLst>
                            <a:ahLst/>
                            <a:cxnLst>
                              <a:cxn ang="0">
                                <a:pos x="T1" y="0"/>
                              </a:cxn>
                              <a:cxn ang="0">
                                <a:pos x="T3" y="0"/>
                              </a:cxn>
                            </a:cxnLst>
                            <a:rect l="0" t="0" r="r" b="b"/>
                            <a:pathLst>
                              <a:path w="120">
                                <a:moveTo>
                                  <a:pt x="0" y="0"/>
                                </a:moveTo>
                                <a:lnTo>
                                  <a:pt x="12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336"/>
                        <wps:cNvSpPr>
                          <a:spLocks/>
                        </wps:cNvSpPr>
                        <wps:spPr bwMode="auto">
                          <a:xfrm>
                            <a:off x="2980" y="2326"/>
                            <a:ext cx="476" cy="0"/>
                          </a:xfrm>
                          <a:custGeom>
                            <a:avLst/>
                            <a:gdLst>
                              <a:gd name="T0" fmla="+- 0 2980 2980"/>
                              <a:gd name="T1" fmla="*/ T0 w 476"/>
                              <a:gd name="T2" fmla="+- 0 3456 2980"/>
                              <a:gd name="T3" fmla="*/ T2 w 476"/>
                            </a:gdLst>
                            <a:ahLst/>
                            <a:cxnLst>
                              <a:cxn ang="0">
                                <a:pos x="T1" y="0"/>
                              </a:cxn>
                              <a:cxn ang="0">
                                <a:pos x="T3" y="0"/>
                              </a:cxn>
                            </a:cxnLst>
                            <a:rect l="0" t="0" r="r" b="b"/>
                            <a:pathLst>
                              <a:path w="476">
                                <a:moveTo>
                                  <a:pt x="0" y="0"/>
                                </a:moveTo>
                                <a:lnTo>
                                  <a:pt x="476"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335"/>
                        <wps:cNvSpPr>
                          <a:spLocks/>
                        </wps:cNvSpPr>
                        <wps:spPr bwMode="auto">
                          <a:xfrm>
                            <a:off x="3893" y="2081"/>
                            <a:ext cx="120" cy="0"/>
                          </a:xfrm>
                          <a:custGeom>
                            <a:avLst/>
                            <a:gdLst>
                              <a:gd name="T0" fmla="+- 0 3893 3893"/>
                              <a:gd name="T1" fmla="*/ T0 w 120"/>
                              <a:gd name="T2" fmla="+- 0 4013 3893"/>
                              <a:gd name="T3" fmla="*/ T2 w 120"/>
                            </a:gdLst>
                            <a:ahLst/>
                            <a:cxnLst>
                              <a:cxn ang="0">
                                <a:pos x="T1" y="0"/>
                              </a:cxn>
                              <a:cxn ang="0">
                                <a:pos x="T3" y="0"/>
                              </a:cxn>
                            </a:cxnLst>
                            <a:rect l="0" t="0" r="r" b="b"/>
                            <a:pathLst>
                              <a:path w="120">
                                <a:moveTo>
                                  <a:pt x="0" y="0"/>
                                </a:moveTo>
                                <a:lnTo>
                                  <a:pt x="12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334"/>
                        <wps:cNvSpPr>
                          <a:spLocks/>
                        </wps:cNvSpPr>
                        <wps:spPr bwMode="auto">
                          <a:xfrm>
                            <a:off x="2980" y="2081"/>
                            <a:ext cx="476" cy="0"/>
                          </a:xfrm>
                          <a:custGeom>
                            <a:avLst/>
                            <a:gdLst>
                              <a:gd name="T0" fmla="+- 0 2980 2980"/>
                              <a:gd name="T1" fmla="*/ T0 w 476"/>
                              <a:gd name="T2" fmla="+- 0 3456 2980"/>
                              <a:gd name="T3" fmla="*/ T2 w 476"/>
                            </a:gdLst>
                            <a:ahLst/>
                            <a:cxnLst>
                              <a:cxn ang="0">
                                <a:pos x="T1" y="0"/>
                              </a:cxn>
                              <a:cxn ang="0">
                                <a:pos x="T3" y="0"/>
                              </a:cxn>
                            </a:cxnLst>
                            <a:rect l="0" t="0" r="r" b="b"/>
                            <a:pathLst>
                              <a:path w="476">
                                <a:moveTo>
                                  <a:pt x="0" y="0"/>
                                </a:moveTo>
                                <a:lnTo>
                                  <a:pt x="476"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333"/>
                        <wps:cNvSpPr>
                          <a:spLocks/>
                        </wps:cNvSpPr>
                        <wps:spPr bwMode="auto">
                          <a:xfrm>
                            <a:off x="3893" y="1832"/>
                            <a:ext cx="120" cy="0"/>
                          </a:xfrm>
                          <a:custGeom>
                            <a:avLst/>
                            <a:gdLst>
                              <a:gd name="T0" fmla="+- 0 3893 3893"/>
                              <a:gd name="T1" fmla="*/ T0 w 120"/>
                              <a:gd name="T2" fmla="+- 0 4013 3893"/>
                              <a:gd name="T3" fmla="*/ T2 w 120"/>
                            </a:gdLst>
                            <a:ahLst/>
                            <a:cxnLst>
                              <a:cxn ang="0">
                                <a:pos x="T1" y="0"/>
                              </a:cxn>
                              <a:cxn ang="0">
                                <a:pos x="T3" y="0"/>
                              </a:cxn>
                            </a:cxnLst>
                            <a:rect l="0" t="0" r="r" b="b"/>
                            <a:pathLst>
                              <a:path w="120">
                                <a:moveTo>
                                  <a:pt x="0" y="0"/>
                                </a:moveTo>
                                <a:lnTo>
                                  <a:pt x="12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332"/>
                        <wps:cNvSpPr>
                          <a:spLocks/>
                        </wps:cNvSpPr>
                        <wps:spPr bwMode="auto">
                          <a:xfrm>
                            <a:off x="2980" y="1832"/>
                            <a:ext cx="476" cy="0"/>
                          </a:xfrm>
                          <a:custGeom>
                            <a:avLst/>
                            <a:gdLst>
                              <a:gd name="T0" fmla="+- 0 2980 2980"/>
                              <a:gd name="T1" fmla="*/ T0 w 476"/>
                              <a:gd name="T2" fmla="+- 0 3456 2980"/>
                              <a:gd name="T3" fmla="*/ T2 w 476"/>
                            </a:gdLst>
                            <a:ahLst/>
                            <a:cxnLst>
                              <a:cxn ang="0">
                                <a:pos x="T1" y="0"/>
                              </a:cxn>
                              <a:cxn ang="0">
                                <a:pos x="T3" y="0"/>
                              </a:cxn>
                            </a:cxnLst>
                            <a:rect l="0" t="0" r="r" b="b"/>
                            <a:pathLst>
                              <a:path w="476">
                                <a:moveTo>
                                  <a:pt x="0" y="0"/>
                                </a:moveTo>
                                <a:lnTo>
                                  <a:pt x="476"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331"/>
                        <wps:cNvSpPr>
                          <a:spLocks/>
                        </wps:cNvSpPr>
                        <wps:spPr bwMode="auto">
                          <a:xfrm>
                            <a:off x="3893" y="1582"/>
                            <a:ext cx="120" cy="0"/>
                          </a:xfrm>
                          <a:custGeom>
                            <a:avLst/>
                            <a:gdLst>
                              <a:gd name="T0" fmla="+- 0 3893 3893"/>
                              <a:gd name="T1" fmla="*/ T0 w 120"/>
                              <a:gd name="T2" fmla="+- 0 4013 3893"/>
                              <a:gd name="T3" fmla="*/ T2 w 120"/>
                            </a:gdLst>
                            <a:ahLst/>
                            <a:cxnLst>
                              <a:cxn ang="0">
                                <a:pos x="T1" y="0"/>
                              </a:cxn>
                              <a:cxn ang="0">
                                <a:pos x="T3" y="0"/>
                              </a:cxn>
                            </a:cxnLst>
                            <a:rect l="0" t="0" r="r" b="b"/>
                            <a:pathLst>
                              <a:path w="120">
                                <a:moveTo>
                                  <a:pt x="0" y="0"/>
                                </a:moveTo>
                                <a:lnTo>
                                  <a:pt x="12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330"/>
                        <wps:cNvSpPr>
                          <a:spLocks/>
                        </wps:cNvSpPr>
                        <wps:spPr bwMode="auto">
                          <a:xfrm>
                            <a:off x="2980" y="1582"/>
                            <a:ext cx="476" cy="0"/>
                          </a:xfrm>
                          <a:custGeom>
                            <a:avLst/>
                            <a:gdLst>
                              <a:gd name="T0" fmla="+- 0 2980 2980"/>
                              <a:gd name="T1" fmla="*/ T0 w 476"/>
                              <a:gd name="T2" fmla="+- 0 3456 2980"/>
                              <a:gd name="T3" fmla="*/ T2 w 476"/>
                            </a:gdLst>
                            <a:ahLst/>
                            <a:cxnLst>
                              <a:cxn ang="0">
                                <a:pos x="T1" y="0"/>
                              </a:cxn>
                              <a:cxn ang="0">
                                <a:pos x="T3" y="0"/>
                              </a:cxn>
                            </a:cxnLst>
                            <a:rect l="0" t="0" r="r" b="b"/>
                            <a:pathLst>
                              <a:path w="476">
                                <a:moveTo>
                                  <a:pt x="0" y="0"/>
                                </a:moveTo>
                                <a:lnTo>
                                  <a:pt x="476"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329"/>
                        <wps:cNvSpPr>
                          <a:spLocks/>
                        </wps:cNvSpPr>
                        <wps:spPr bwMode="auto">
                          <a:xfrm>
                            <a:off x="3893" y="1337"/>
                            <a:ext cx="2069" cy="0"/>
                          </a:xfrm>
                          <a:custGeom>
                            <a:avLst/>
                            <a:gdLst>
                              <a:gd name="T0" fmla="+- 0 3893 3893"/>
                              <a:gd name="T1" fmla="*/ T0 w 2069"/>
                              <a:gd name="T2" fmla="+- 0 5962 3893"/>
                              <a:gd name="T3" fmla="*/ T2 w 2069"/>
                            </a:gdLst>
                            <a:ahLst/>
                            <a:cxnLst>
                              <a:cxn ang="0">
                                <a:pos x="T1" y="0"/>
                              </a:cxn>
                              <a:cxn ang="0">
                                <a:pos x="T3" y="0"/>
                              </a:cxn>
                            </a:cxnLst>
                            <a:rect l="0" t="0" r="r" b="b"/>
                            <a:pathLst>
                              <a:path w="2069">
                                <a:moveTo>
                                  <a:pt x="0" y="0"/>
                                </a:moveTo>
                                <a:lnTo>
                                  <a:pt x="2069"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328"/>
                        <wps:cNvSpPr>
                          <a:spLocks/>
                        </wps:cNvSpPr>
                        <wps:spPr bwMode="auto">
                          <a:xfrm>
                            <a:off x="2980" y="1337"/>
                            <a:ext cx="476" cy="0"/>
                          </a:xfrm>
                          <a:custGeom>
                            <a:avLst/>
                            <a:gdLst>
                              <a:gd name="T0" fmla="+- 0 2980 2980"/>
                              <a:gd name="T1" fmla="*/ T0 w 476"/>
                              <a:gd name="T2" fmla="+- 0 3456 2980"/>
                              <a:gd name="T3" fmla="*/ T2 w 476"/>
                            </a:gdLst>
                            <a:ahLst/>
                            <a:cxnLst>
                              <a:cxn ang="0">
                                <a:pos x="T1" y="0"/>
                              </a:cxn>
                              <a:cxn ang="0">
                                <a:pos x="T3" y="0"/>
                              </a:cxn>
                            </a:cxnLst>
                            <a:rect l="0" t="0" r="r" b="b"/>
                            <a:pathLst>
                              <a:path w="476">
                                <a:moveTo>
                                  <a:pt x="0" y="0"/>
                                </a:moveTo>
                                <a:lnTo>
                                  <a:pt x="476"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327"/>
                        <wps:cNvSpPr>
                          <a:spLocks/>
                        </wps:cNvSpPr>
                        <wps:spPr bwMode="auto">
                          <a:xfrm>
                            <a:off x="3893" y="1088"/>
                            <a:ext cx="2069" cy="0"/>
                          </a:xfrm>
                          <a:custGeom>
                            <a:avLst/>
                            <a:gdLst>
                              <a:gd name="T0" fmla="+- 0 3893 3893"/>
                              <a:gd name="T1" fmla="*/ T0 w 2069"/>
                              <a:gd name="T2" fmla="+- 0 5962 3893"/>
                              <a:gd name="T3" fmla="*/ T2 w 2069"/>
                            </a:gdLst>
                            <a:ahLst/>
                            <a:cxnLst>
                              <a:cxn ang="0">
                                <a:pos x="T1" y="0"/>
                              </a:cxn>
                              <a:cxn ang="0">
                                <a:pos x="T3" y="0"/>
                              </a:cxn>
                            </a:cxnLst>
                            <a:rect l="0" t="0" r="r" b="b"/>
                            <a:pathLst>
                              <a:path w="2069">
                                <a:moveTo>
                                  <a:pt x="0" y="0"/>
                                </a:moveTo>
                                <a:lnTo>
                                  <a:pt x="2069"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326"/>
                        <wps:cNvSpPr>
                          <a:spLocks/>
                        </wps:cNvSpPr>
                        <wps:spPr bwMode="auto">
                          <a:xfrm>
                            <a:off x="2980" y="1088"/>
                            <a:ext cx="476" cy="0"/>
                          </a:xfrm>
                          <a:custGeom>
                            <a:avLst/>
                            <a:gdLst>
                              <a:gd name="T0" fmla="+- 0 2980 2980"/>
                              <a:gd name="T1" fmla="*/ T0 w 476"/>
                              <a:gd name="T2" fmla="+- 0 3456 2980"/>
                              <a:gd name="T3" fmla="*/ T2 w 476"/>
                            </a:gdLst>
                            <a:ahLst/>
                            <a:cxnLst>
                              <a:cxn ang="0">
                                <a:pos x="T1" y="0"/>
                              </a:cxn>
                              <a:cxn ang="0">
                                <a:pos x="T3" y="0"/>
                              </a:cxn>
                            </a:cxnLst>
                            <a:rect l="0" t="0" r="r" b="b"/>
                            <a:pathLst>
                              <a:path w="476">
                                <a:moveTo>
                                  <a:pt x="0" y="0"/>
                                </a:moveTo>
                                <a:lnTo>
                                  <a:pt x="476"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325"/>
                        <wps:cNvSpPr>
                          <a:spLocks/>
                        </wps:cNvSpPr>
                        <wps:spPr bwMode="auto">
                          <a:xfrm>
                            <a:off x="3456" y="1040"/>
                            <a:ext cx="437" cy="1535"/>
                          </a:xfrm>
                          <a:custGeom>
                            <a:avLst/>
                            <a:gdLst>
                              <a:gd name="T0" fmla="+- 0 3456 3456"/>
                              <a:gd name="T1" fmla="*/ T0 w 437"/>
                              <a:gd name="T2" fmla="+- 0 1040 1040"/>
                              <a:gd name="T3" fmla="*/ 1040 h 1535"/>
                              <a:gd name="T4" fmla="+- 0 3456 3456"/>
                              <a:gd name="T5" fmla="*/ T4 w 437"/>
                              <a:gd name="T6" fmla="+- 0 2575 1040"/>
                              <a:gd name="T7" fmla="*/ 2575 h 1535"/>
                              <a:gd name="T8" fmla="+- 0 3893 3456"/>
                              <a:gd name="T9" fmla="*/ T8 w 437"/>
                              <a:gd name="T10" fmla="+- 0 2575 1040"/>
                              <a:gd name="T11" fmla="*/ 2575 h 1535"/>
                              <a:gd name="T12" fmla="+- 0 3893 3456"/>
                              <a:gd name="T13" fmla="*/ T12 w 437"/>
                              <a:gd name="T14" fmla="+- 0 1040 1040"/>
                              <a:gd name="T15" fmla="*/ 1040 h 1535"/>
                              <a:gd name="T16" fmla="+- 0 3456 3456"/>
                              <a:gd name="T17" fmla="*/ T16 w 437"/>
                              <a:gd name="T18" fmla="+- 0 1040 1040"/>
                              <a:gd name="T19" fmla="*/ 1040 h 1535"/>
                            </a:gdLst>
                            <a:ahLst/>
                            <a:cxnLst>
                              <a:cxn ang="0">
                                <a:pos x="T1" y="T3"/>
                              </a:cxn>
                              <a:cxn ang="0">
                                <a:pos x="T5" y="T7"/>
                              </a:cxn>
                              <a:cxn ang="0">
                                <a:pos x="T9" y="T11"/>
                              </a:cxn>
                              <a:cxn ang="0">
                                <a:pos x="T13" y="T15"/>
                              </a:cxn>
                              <a:cxn ang="0">
                                <a:pos x="T17" y="T19"/>
                              </a:cxn>
                            </a:cxnLst>
                            <a:rect l="0" t="0" r="r" b="b"/>
                            <a:pathLst>
                              <a:path w="437" h="1535">
                                <a:moveTo>
                                  <a:pt x="0" y="0"/>
                                </a:moveTo>
                                <a:lnTo>
                                  <a:pt x="0" y="1535"/>
                                </a:lnTo>
                                <a:lnTo>
                                  <a:pt x="437" y="1535"/>
                                </a:lnTo>
                                <a:lnTo>
                                  <a:pt x="437" y="0"/>
                                </a:lnTo>
                                <a:lnTo>
                                  <a:pt x="0"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324"/>
                        <wps:cNvSpPr>
                          <a:spLocks/>
                        </wps:cNvSpPr>
                        <wps:spPr bwMode="auto">
                          <a:xfrm>
                            <a:off x="6394" y="2081"/>
                            <a:ext cx="120" cy="0"/>
                          </a:xfrm>
                          <a:custGeom>
                            <a:avLst/>
                            <a:gdLst>
                              <a:gd name="T0" fmla="+- 0 6394 6394"/>
                              <a:gd name="T1" fmla="*/ T0 w 120"/>
                              <a:gd name="T2" fmla="+- 0 6514 6394"/>
                              <a:gd name="T3" fmla="*/ T2 w 120"/>
                            </a:gdLst>
                            <a:ahLst/>
                            <a:cxnLst>
                              <a:cxn ang="0">
                                <a:pos x="T1" y="0"/>
                              </a:cxn>
                              <a:cxn ang="0">
                                <a:pos x="T3" y="0"/>
                              </a:cxn>
                            </a:cxnLst>
                            <a:rect l="0" t="0" r="r" b="b"/>
                            <a:pathLst>
                              <a:path w="120">
                                <a:moveTo>
                                  <a:pt x="0" y="0"/>
                                </a:moveTo>
                                <a:lnTo>
                                  <a:pt x="12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323"/>
                        <wps:cNvSpPr>
                          <a:spLocks/>
                        </wps:cNvSpPr>
                        <wps:spPr bwMode="auto">
                          <a:xfrm>
                            <a:off x="5002" y="2081"/>
                            <a:ext cx="960" cy="0"/>
                          </a:xfrm>
                          <a:custGeom>
                            <a:avLst/>
                            <a:gdLst>
                              <a:gd name="T0" fmla="+- 0 5002 5002"/>
                              <a:gd name="T1" fmla="*/ T0 w 960"/>
                              <a:gd name="T2" fmla="+- 0 5962 5002"/>
                              <a:gd name="T3" fmla="*/ T2 w 960"/>
                            </a:gdLst>
                            <a:ahLst/>
                            <a:cxnLst>
                              <a:cxn ang="0">
                                <a:pos x="T1" y="0"/>
                              </a:cxn>
                              <a:cxn ang="0">
                                <a:pos x="T3" y="0"/>
                              </a:cxn>
                            </a:cxnLst>
                            <a:rect l="0" t="0" r="r" b="b"/>
                            <a:pathLst>
                              <a:path w="960">
                                <a:moveTo>
                                  <a:pt x="0" y="0"/>
                                </a:moveTo>
                                <a:lnTo>
                                  <a:pt x="96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322"/>
                        <wps:cNvSpPr>
                          <a:spLocks/>
                        </wps:cNvSpPr>
                        <wps:spPr bwMode="auto">
                          <a:xfrm>
                            <a:off x="6394" y="1832"/>
                            <a:ext cx="120" cy="0"/>
                          </a:xfrm>
                          <a:custGeom>
                            <a:avLst/>
                            <a:gdLst>
                              <a:gd name="T0" fmla="+- 0 6394 6394"/>
                              <a:gd name="T1" fmla="*/ T0 w 120"/>
                              <a:gd name="T2" fmla="+- 0 6514 6394"/>
                              <a:gd name="T3" fmla="*/ T2 w 120"/>
                            </a:gdLst>
                            <a:ahLst/>
                            <a:cxnLst>
                              <a:cxn ang="0">
                                <a:pos x="T1" y="0"/>
                              </a:cxn>
                              <a:cxn ang="0">
                                <a:pos x="T3" y="0"/>
                              </a:cxn>
                            </a:cxnLst>
                            <a:rect l="0" t="0" r="r" b="b"/>
                            <a:pathLst>
                              <a:path w="120">
                                <a:moveTo>
                                  <a:pt x="0" y="0"/>
                                </a:moveTo>
                                <a:lnTo>
                                  <a:pt x="12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321"/>
                        <wps:cNvSpPr>
                          <a:spLocks/>
                        </wps:cNvSpPr>
                        <wps:spPr bwMode="auto">
                          <a:xfrm>
                            <a:off x="5002" y="1832"/>
                            <a:ext cx="960" cy="0"/>
                          </a:xfrm>
                          <a:custGeom>
                            <a:avLst/>
                            <a:gdLst>
                              <a:gd name="T0" fmla="+- 0 5002 5002"/>
                              <a:gd name="T1" fmla="*/ T0 w 960"/>
                              <a:gd name="T2" fmla="+- 0 5962 5002"/>
                              <a:gd name="T3" fmla="*/ T2 w 960"/>
                            </a:gdLst>
                            <a:ahLst/>
                            <a:cxnLst>
                              <a:cxn ang="0">
                                <a:pos x="T1" y="0"/>
                              </a:cxn>
                              <a:cxn ang="0">
                                <a:pos x="T3" y="0"/>
                              </a:cxn>
                            </a:cxnLst>
                            <a:rect l="0" t="0" r="r" b="b"/>
                            <a:pathLst>
                              <a:path w="960">
                                <a:moveTo>
                                  <a:pt x="0" y="0"/>
                                </a:moveTo>
                                <a:lnTo>
                                  <a:pt x="96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320"/>
                        <wps:cNvSpPr>
                          <a:spLocks/>
                        </wps:cNvSpPr>
                        <wps:spPr bwMode="auto">
                          <a:xfrm>
                            <a:off x="6394" y="1582"/>
                            <a:ext cx="120" cy="0"/>
                          </a:xfrm>
                          <a:custGeom>
                            <a:avLst/>
                            <a:gdLst>
                              <a:gd name="T0" fmla="+- 0 6394 6394"/>
                              <a:gd name="T1" fmla="*/ T0 w 120"/>
                              <a:gd name="T2" fmla="+- 0 6514 6394"/>
                              <a:gd name="T3" fmla="*/ T2 w 120"/>
                            </a:gdLst>
                            <a:ahLst/>
                            <a:cxnLst>
                              <a:cxn ang="0">
                                <a:pos x="T1" y="0"/>
                              </a:cxn>
                              <a:cxn ang="0">
                                <a:pos x="T3" y="0"/>
                              </a:cxn>
                            </a:cxnLst>
                            <a:rect l="0" t="0" r="r" b="b"/>
                            <a:pathLst>
                              <a:path w="120">
                                <a:moveTo>
                                  <a:pt x="0" y="0"/>
                                </a:moveTo>
                                <a:lnTo>
                                  <a:pt x="12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319"/>
                        <wps:cNvSpPr>
                          <a:spLocks/>
                        </wps:cNvSpPr>
                        <wps:spPr bwMode="auto">
                          <a:xfrm>
                            <a:off x="4450" y="1582"/>
                            <a:ext cx="1512" cy="0"/>
                          </a:xfrm>
                          <a:custGeom>
                            <a:avLst/>
                            <a:gdLst>
                              <a:gd name="T0" fmla="+- 0 4450 4450"/>
                              <a:gd name="T1" fmla="*/ T0 w 1512"/>
                              <a:gd name="T2" fmla="+- 0 5962 4450"/>
                              <a:gd name="T3" fmla="*/ T2 w 1512"/>
                            </a:gdLst>
                            <a:ahLst/>
                            <a:cxnLst>
                              <a:cxn ang="0">
                                <a:pos x="T1" y="0"/>
                              </a:cxn>
                              <a:cxn ang="0">
                                <a:pos x="T3" y="0"/>
                              </a:cxn>
                            </a:cxnLst>
                            <a:rect l="0" t="0" r="r" b="b"/>
                            <a:pathLst>
                              <a:path w="1512">
                                <a:moveTo>
                                  <a:pt x="0" y="0"/>
                                </a:moveTo>
                                <a:lnTo>
                                  <a:pt x="1512"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318"/>
                        <wps:cNvSpPr>
                          <a:spLocks/>
                        </wps:cNvSpPr>
                        <wps:spPr bwMode="auto">
                          <a:xfrm>
                            <a:off x="6394" y="1337"/>
                            <a:ext cx="2069" cy="0"/>
                          </a:xfrm>
                          <a:custGeom>
                            <a:avLst/>
                            <a:gdLst>
                              <a:gd name="T0" fmla="+- 0 6394 6394"/>
                              <a:gd name="T1" fmla="*/ T0 w 2069"/>
                              <a:gd name="T2" fmla="+- 0 8462 6394"/>
                              <a:gd name="T3" fmla="*/ T2 w 2069"/>
                            </a:gdLst>
                            <a:ahLst/>
                            <a:cxnLst>
                              <a:cxn ang="0">
                                <a:pos x="T1" y="0"/>
                              </a:cxn>
                              <a:cxn ang="0">
                                <a:pos x="T3" y="0"/>
                              </a:cxn>
                            </a:cxnLst>
                            <a:rect l="0" t="0" r="r" b="b"/>
                            <a:pathLst>
                              <a:path w="2069">
                                <a:moveTo>
                                  <a:pt x="0" y="0"/>
                                </a:moveTo>
                                <a:lnTo>
                                  <a:pt x="2068"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317"/>
                        <wps:cNvSpPr>
                          <a:spLocks/>
                        </wps:cNvSpPr>
                        <wps:spPr bwMode="auto">
                          <a:xfrm>
                            <a:off x="6394" y="1088"/>
                            <a:ext cx="4090" cy="0"/>
                          </a:xfrm>
                          <a:custGeom>
                            <a:avLst/>
                            <a:gdLst>
                              <a:gd name="T0" fmla="+- 0 6394 6394"/>
                              <a:gd name="T1" fmla="*/ T0 w 4090"/>
                              <a:gd name="T2" fmla="+- 0 10484 6394"/>
                              <a:gd name="T3" fmla="*/ T2 w 4090"/>
                            </a:gdLst>
                            <a:ahLst/>
                            <a:cxnLst>
                              <a:cxn ang="0">
                                <a:pos x="T1" y="0"/>
                              </a:cxn>
                              <a:cxn ang="0">
                                <a:pos x="T3" y="0"/>
                              </a:cxn>
                            </a:cxnLst>
                            <a:rect l="0" t="0" r="r" b="b"/>
                            <a:pathLst>
                              <a:path w="4090">
                                <a:moveTo>
                                  <a:pt x="0" y="0"/>
                                </a:moveTo>
                                <a:lnTo>
                                  <a:pt x="409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316"/>
                        <wps:cNvSpPr>
                          <a:spLocks/>
                        </wps:cNvSpPr>
                        <wps:spPr bwMode="auto">
                          <a:xfrm>
                            <a:off x="2980" y="843"/>
                            <a:ext cx="7504" cy="0"/>
                          </a:xfrm>
                          <a:custGeom>
                            <a:avLst/>
                            <a:gdLst>
                              <a:gd name="T0" fmla="+- 0 2980 2980"/>
                              <a:gd name="T1" fmla="*/ T0 w 7504"/>
                              <a:gd name="T2" fmla="+- 0 10484 2980"/>
                              <a:gd name="T3" fmla="*/ T2 w 7504"/>
                            </a:gdLst>
                            <a:ahLst/>
                            <a:cxnLst>
                              <a:cxn ang="0">
                                <a:pos x="T1" y="0"/>
                              </a:cxn>
                              <a:cxn ang="0">
                                <a:pos x="T3" y="0"/>
                              </a:cxn>
                            </a:cxnLst>
                            <a:rect l="0" t="0" r="r" b="b"/>
                            <a:pathLst>
                              <a:path w="7504">
                                <a:moveTo>
                                  <a:pt x="0" y="0"/>
                                </a:moveTo>
                                <a:lnTo>
                                  <a:pt x="7504"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315"/>
                        <wps:cNvSpPr>
                          <a:spLocks/>
                        </wps:cNvSpPr>
                        <wps:spPr bwMode="auto">
                          <a:xfrm>
                            <a:off x="5962" y="891"/>
                            <a:ext cx="432" cy="1684"/>
                          </a:xfrm>
                          <a:custGeom>
                            <a:avLst/>
                            <a:gdLst>
                              <a:gd name="T0" fmla="+- 0 5962 5962"/>
                              <a:gd name="T1" fmla="*/ T0 w 432"/>
                              <a:gd name="T2" fmla="+- 0 891 891"/>
                              <a:gd name="T3" fmla="*/ 891 h 1684"/>
                              <a:gd name="T4" fmla="+- 0 5962 5962"/>
                              <a:gd name="T5" fmla="*/ T4 w 432"/>
                              <a:gd name="T6" fmla="+- 0 2575 891"/>
                              <a:gd name="T7" fmla="*/ 2575 h 1684"/>
                              <a:gd name="T8" fmla="+- 0 6394 5962"/>
                              <a:gd name="T9" fmla="*/ T8 w 432"/>
                              <a:gd name="T10" fmla="+- 0 2575 891"/>
                              <a:gd name="T11" fmla="*/ 2575 h 1684"/>
                              <a:gd name="T12" fmla="+- 0 6394 5962"/>
                              <a:gd name="T13" fmla="*/ T12 w 432"/>
                              <a:gd name="T14" fmla="+- 0 891 891"/>
                              <a:gd name="T15" fmla="*/ 891 h 1684"/>
                              <a:gd name="T16" fmla="+- 0 5962 5962"/>
                              <a:gd name="T17" fmla="*/ T16 w 432"/>
                              <a:gd name="T18" fmla="+- 0 891 891"/>
                              <a:gd name="T19" fmla="*/ 891 h 1684"/>
                            </a:gdLst>
                            <a:ahLst/>
                            <a:cxnLst>
                              <a:cxn ang="0">
                                <a:pos x="T1" y="T3"/>
                              </a:cxn>
                              <a:cxn ang="0">
                                <a:pos x="T5" y="T7"/>
                              </a:cxn>
                              <a:cxn ang="0">
                                <a:pos x="T9" y="T11"/>
                              </a:cxn>
                              <a:cxn ang="0">
                                <a:pos x="T13" y="T15"/>
                              </a:cxn>
                              <a:cxn ang="0">
                                <a:pos x="T17" y="T19"/>
                              </a:cxn>
                            </a:cxnLst>
                            <a:rect l="0" t="0" r="r" b="b"/>
                            <a:pathLst>
                              <a:path w="432" h="1684">
                                <a:moveTo>
                                  <a:pt x="0" y="0"/>
                                </a:moveTo>
                                <a:lnTo>
                                  <a:pt x="0" y="1684"/>
                                </a:lnTo>
                                <a:lnTo>
                                  <a:pt x="432" y="1684"/>
                                </a:lnTo>
                                <a:lnTo>
                                  <a:pt x="432" y="0"/>
                                </a:lnTo>
                                <a:lnTo>
                                  <a:pt x="0"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14"/>
                        <wps:cNvSpPr>
                          <a:spLocks/>
                        </wps:cNvSpPr>
                        <wps:spPr bwMode="auto">
                          <a:xfrm>
                            <a:off x="8899" y="2081"/>
                            <a:ext cx="115" cy="0"/>
                          </a:xfrm>
                          <a:custGeom>
                            <a:avLst/>
                            <a:gdLst>
                              <a:gd name="T0" fmla="+- 0 8899 8899"/>
                              <a:gd name="T1" fmla="*/ T0 w 115"/>
                              <a:gd name="T2" fmla="+- 0 9014 8899"/>
                              <a:gd name="T3" fmla="*/ T2 w 115"/>
                            </a:gdLst>
                            <a:ahLst/>
                            <a:cxnLst>
                              <a:cxn ang="0">
                                <a:pos x="T1" y="0"/>
                              </a:cxn>
                              <a:cxn ang="0">
                                <a:pos x="T3" y="0"/>
                              </a:cxn>
                            </a:cxnLst>
                            <a:rect l="0" t="0" r="r" b="b"/>
                            <a:pathLst>
                              <a:path w="115">
                                <a:moveTo>
                                  <a:pt x="0" y="0"/>
                                </a:moveTo>
                                <a:lnTo>
                                  <a:pt x="115"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313"/>
                        <wps:cNvSpPr>
                          <a:spLocks/>
                        </wps:cNvSpPr>
                        <wps:spPr bwMode="auto">
                          <a:xfrm>
                            <a:off x="7502" y="2081"/>
                            <a:ext cx="960" cy="0"/>
                          </a:xfrm>
                          <a:custGeom>
                            <a:avLst/>
                            <a:gdLst>
                              <a:gd name="T0" fmla="+- 0 7502 7502"/>
                              <a:gd name="T1" fmla="*/ T0 w 960"/>
                              <a:gd name="T2" fmla="+- 0 8462 7502"/>
                              <a:gd name="T3" fmla="*/ T2 w 960"/>
                            </a:gdLst>
                            <a:ahLst/>
                            <a:cxnLst>
                              <a:cxn ang="0">
                                <a:pos x="T1" y="0"/>
                              </a:cxn>
                              <a:cxn ang="0">
                                <a:pos x="T3" y="0"/>
                              </a:cxn>
                            </a:cxnLst>
                            <a:rect l="0" t="0" r="r" b="b"/>
                            <a:pathLst>
                              <a:path w="960">
                                <a:moveTo>
                                  <a:pt x="0" y="0"/>
                                </a:moveTo>
                                <a:lnTo>
                                  <a:pt x="96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312"/>
                        <wps:cNvSpPr>
                          <a:spLocks/>
                        </wps:cNvSpPr>
                        <wps:spPr bwMode="auto">
                          <a:xfrm>
                            <a:off x="8899" y="1832"/>
                            <a:ext cx="115" cy="0"/>
                          </a:xfrm>
                          <a:custGeom>
                            <a:avLst/>
                            <a:gdLst>
                              <a:gd name="T0" fmla="+- 0 8899 8899"/>
                              <a:gd name="T1" fmla="*/ T0 w 115"/>
                              <a:gd name="T2" fmla="+- 0 9014 8899"/>
                              <a:gd name="T3" fmla="*/ T2 w 115"/>
                            </a:gdLst>
                            <a:ahLst/>
                            <a:cxnLst>
                              <a:cxn ang="0">
                                <a:pos x="T1" y="0"/>
                              </a:cxn>
                              <a:cxn ang="0">
                                <a:pos x="T3" y="0"/>
                              </a:cxn>
                            </a:cxnLst>
                            <a:rect l="0" t="0" r="r" b="b"/>
                            <a:pathLst>
                              <a:path w="115">
                                <a:moveTo>
                                  <a:pt x="0" y="0"/>
                                </a:moveTo>
                                <a:lnTo>
                                  <a:pt x="115"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311"/>
                        <wps:cNvSpPr>
                          <a:spLocks/>
                        </wps:cNvSpPr>
                        <wps:spPr bwMode="auto">
                          <a:xfrm>
                            <a:off x="7502" y="1832"/>
                            <a:ext cx="960" cy="0"/>
                          </a:xfrm>
                          <a:custGeom>
                            <a:avLst/>
                            <a:gdLst>
                              <a:gd name="T0" fmla="+- 0 7502 7502"/>
                              <a:gd name="T1" fmla="*/ T0 w 960"/>
                              <a:gd name="T2" fmla="+- 0 8462 7502"/>
                              <a:gd name="T3" fmla="*/ T2 w 960"/>
                            </a:gdLst>
                            <a:ahLst/>
                            <a:cxnLst>
                              <a:cxn ang="0">
                                <a:pos x="T1" y="0"/>
                              </a:cxn>
                              <a:cxn ang="0">
                                <a:pos x="T3" y="0"/>
                              </a:cxn>
                            </a:cxnLst>
                            <a:rect l="0" t="0" r="r" b="b"/>
                            <a:pathLst>
                              <a:path w="960">
                                <a:moveTo>
                                  <a:pt x="0" y="0"/>
                                </a:moveTo>
                                <a:lnTo>
                                  <a:pt x="96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310"/>
                        <wps:cNvSpPr>
                          <a:spLocks/>
                        </wps:cNvSpPr>
                        <wps:spPr bwMode="auto">
                          <a:xfrm>
                            <a:off x="8899" y="1582"/>
                            <a:ext cx="1585" cy="0"/>
                          </a:xfrm>
                          <a:custGeom>
                            <a:avLst/>
                            <a:gdLst>
                              <a:gd name="T0" fmla="+- 0 8899 8899"/>
                              <a:gd name="T1" fmla="*/ T0 w 1585"/>
                              <a:gd name="T2" fmla="+- 0 10484 8899"/>
                              <a:gd name="T3" fmla="*/ T2 w 1585"/>
                            </a:gdLst>
                            <a:ahLst/>
                            <a:cxnLst>
                              <a:cxn ang="0">
                                <a:pos x="T1" y="0"/>
                              </a:cxn>
                              <a:cxn ang="0">
                                <a:pos x="T3" y="0"/>
                              </a:cxn>
                            </a:cxnLst>
                            <a:rect l="0" t="0" r="r" b="b"/>
                            <a:pathLst>
                              <a:path w="1585">
                                <a:moveTo>
                                  <a:pt x="0" y="0"/>
                                </a:moveTo>
                                <a:lnTo>
                                  <a:pt x="1585"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309"/>
                        <wps:cNvSpPr>
                          <a:spLocks/>
                        </wps:cNvSpPr>
                        <wps:spPr bwMode="auto">
                          <a:xfrm>
                            <a:off x="7502" y="1582"/>
                            <a:ext cx="960" cy="0"/>
                          </a:xfrm>
                          <a:custGeom>
                            <a:avLst/>
                            <a:gdLst>
                              <a:gd name="T0" fmla="+- 0 7502 7502"/>
                              <a:gd name="T1" fmla="*/ T0 w 960"/>
                              <a:gd name="T2" fmla="+- 0 8462 7502"/>
                              <a:gd name="T3" fmla="*/ T2 w 960"/>
                            </a:gdLst>
                            <a:ahLst/>
                            <a:cxnLst>
                              <a:cxn ang="0">
                                <a:pos x="T1" y="0"/>
                              </a:cxn>
                              <a:cxn ang="0">
                                <a:pos x="T3" y="0"/>
                              </a:cxn>
                            </a:cxnLst>
                            <a:rect l="0" t="0" r="r" b="b"/>
                            <a:pathLst>
                              <a:path w="960">
                                <a:moveTo>
                                  <a:pt x="0" y="0"/>
                                </a:moveTo>
                                <a:lnTo>
                                  <a:pt x="96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308"/>
                        <wps:cNvSpPr>
                          <a:spLocks/>
                        </wps:cNvSpPr>
                        <wps:spPr bwMode="auto">
                          <a:xfrm>
                            <a:off x="8899" y="1337"/>
                            <a:ext cx="1585" cy="0"/>
                          </a:xfrm>
                          <a:custGeom>
                            <a:avLst/>
                            <a:gdLst>
                              <a:gd name="T0" fmla="+- 0 8899 8899"/>
                              <a:gd name="T1" fmla="*/ T0 w 1585"/>
                              <a:gd name="T2" fmla="+- 0 10484 8899"/>
                              <a:gd name="T3" fmla="*/ T2 w 1585"/>
                            </a:gdLst>
                            <a:ahLst/>
                            <a:cxnLst>
                              <a:cxn ang="0">
                                <a:pos x="T1" y="0"/>
                              </a:cxn>
                              <a:cxn ang="0">
                                <a:pos x="T3" y="0"/>
                              </a:cxn>
                            </a:cxnLst>
                            <a:rect l="0" t="0" r="r" b="b"/>
                            <a:pathLst>
                              <a:path w="1585">
                                <a:moveTo>
                                  <a:pt x="0" y="0"/>
                                </a:moveTo>
                                <a:lnTo>
                                  <a:pt x="1585"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307"/>
                        <wps:cNvSpPr>
                          <a:spLocks/>
                        </wps:cNvSpPr>
                        <wps:spPr bwMode="auto">
                          <a:xfrm>
                            <a:off x="8462" y="1189"/>
                            <a:ext cx="437" cy="1387"/>
                          </a:xfrm>
                          <a:custGeom>
                            <a:avLst/>
                            <a:gdLst>
                              <a:gd name="T0" fmla="+- 0 8462 8462"/>
                              <a:gd name="T1" fmla="*/ T0 w 437"/>
                              <a:gd name="T2" fmla="+- 0 1189 1189"/>
                              <a:gd name="T3" fmla="*/ 1189 h 1387"/>
                              <a:gd name="T4" fmla="+- 0 8462 8462"/>
                              <a:gd name="T5" fmla="*/ T4 w 437"/>
                              <a:gd name="T6" fmla="+- 0 2575 1189"/>
                              <a:gd name="T7" fmla="*/ 2575 h 1387"/>
                              <a:gd name="T8" fmla="+- 0 8899 8462"/>
                              <a:gd name="T9" fmla="*/ T8 w 437"/>
                              <a:gd name="T10" fmla="+- 0 2575 1189"/>
                              <a:gd name="T11" fmla="*/ 2575 h 1387"/>
                              <a:gd name="T12" fmla="+- 0 8899 8462"/>
                              <a:gd name="T13" fmla="*/ T12 w 437"/>
                              <a:gd name="T14" fmla="+- 0 1189 1189"/>
                              <a:gd name="T15" fmla="*/ 1189 h 1387"/>
                              <a:gd name="T16" fmla="+- 0 8462 8462"/>
                              <a:gd name="T17" fmla="*/ T16 w 437"/>
                              <a:gd name="T18" fmla="+- 0 1189 1189"/>
                              <a:gd name="T19" fmla="*/ 1189 h 1387"/>
                            </a:gdLst>
                            <a:ahLst/>
                            <a:cxnLst>
                              <a:cxn ang="0">
                                <a:pos x="T1" y="T3"/>
                              </a:cxn>
                              <a:cxn ang="0">
                                <a:pos x="T5" y="T7"/>
                              </a:cxn>
                              <a:cxn ang="0">
                                <a:pos x="T9" y="T11"/>
                              </a:cxn>
                              <a:cxn ang="0">
                                <a:pos x="T13" y="T15"/>
                              </a:cxn>
                              <a:cxn ang="0">
                                <a:pos x="T17" y="T19"/>
                              </a:cxn>
                            </a:cxnLst>
                            <a:rect l="0" t="0" r="r" b="b"/>
                            <a:pathLst>
                              <a:path w="437" h="1387">
                                <a:moveTo>
                                  <a:pt x="0" y="0"/>
                                </a:moveTo>
                                <a:lnTo>
                                  <a:pt x="0" y="1386"/>
                                </a:lnTo>
                                <a:lnTo>
                                  <a:pt x="437" y="1386"/>
                                </a:lnTo>
                                <a:lnTo>
                                  <a:pt x="437" y="0"/>
                                </a:lnTo>
                                <a:lnTo>
                                  <a:pt x="0"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306"/>
                        <wps:cNvSpPr>
                          <a:spLocks/>
                        </wps:cNvSpPr>
                        <wps:spPr bwMode="auto">
                          <a:xfrm>
                            <a:off x="4450" y="2326"/>
                            <a:ext cx="115" cy="0"/>
                          </a:xfrm>
                          <a:custGeom>
                            <a:avLst/>
                            <a:gdLst>
                              <a:gd name="T0" fmla="+- 0 4450 4450"/>
                              <a:gd name="T1" fmla="*/ T0 w 115"/>
                              <a:gd name="T2" fmla="+- 0 4565 4450"/>
                              <a:gd name="T3" fmla="*/ T2 w 115"/>
                            </a:gdLst>
                            <a:ahLst/>
                            <a:cxnLst>
                              <a:cxn ang="0">
                                <a:pos x="T1" y="0"/>
                              </a:cxn>
                              <a:cxn ang="0">
                                <a:pos x="T3" y="0"/>
                              </a:cxn>
                            </a:cxnLst>
                            <a:rect l="0" t="0" r="r" b="b"/>
                            <a:pathLst>
                              <a:path w="115">
                                <a:moveTo>
                                  <a:pt x="0" y="0"/>
                                </a:moveTo>
                                <a:lnTo>
                                  <a:pt x="115"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305"/>
                        <wps:cNvSpPr>
                          <a:spLocks/>
                        </wps:cNvSpPr>
                        <wps:spPr bwMode="auto">
                          <a:xfrm>
                            <a:off x="4450" y="2081"/>
                            <a:ext cx="115" cy="0"/>
                          </a:xfrm>
                          <a:custGeom>
                            <a:avLst/>
                            <a:gdLst>
                              <a:gd name="T0" fmla="+- 0 4450 4450"/>
                              <a:gd name="T1" fmla="*/ T0 w 115"/>
                              <a:gd name="T2" fmla="+- 0 4565 4450"/>
                              <a:gd name="T3" fmla="*/ T2 w 115"/>
                            </a:gdLst>
                            <a:ahLst/>
                            <a:cxnLst>
                              <a:cxn ang="0">
                                <a:pos x="T1" y="0"/>
                              </a:cxn>
                              <a:cxn ang="0">
                                <a:pos x="T3" y="0"/>
                              </a:cxn>
                            </a:cxnLst>
                            <a:rect l="0" t="0" r="r" b="b"/>
                            <a:pathLst>
                              <a:path w="115">
                                <a:moveTo>
                                  <a:pt x="0" y="0"/>
                                </a:moveTo>
                                <a:lnTo>
                                  <a:pt x="115"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304"/>
                        <wps:cNvSpPr>
                          <a:spLocks/>
                        </wps:cNvSpPr>
                        <wps:spPr bwMode="auto">
                          <a:xfrm>
                            <a:off x="4450" y="1832"/>
                            <a:ext cx="115" cy="0"/>
                          </a:xfrm>
                          <a:custGeom>
                            <a:avLst/>
                            <a:gdLst>
                              <a:gd name="T0" fmla="+- 0 4450 4450"/>
                              <a:gd name="T1" fmla="*/ T0 w 115"/>
                              <a:gd name="T2" fmla="+- 0 4565 4450"/>
                              <a:gd name="T3" fmla="*/ T2 w 115"/>
                            </a:gdLst>
                            <a:ahLst/>
                            <a:cxnLst>
                              <a:cxn ang="0">
                                <a:pos x="T1" y="0"/>
                              </a:cxn>
                              <a:cxn ang="0">
                                <a:pos x="T3" y="0"/>
                              </a:cxn>
                            </a:cxnLst>
                            <a:rect l="0" t="0" r="r" b="b"/>
                            <a:pathLst>
                              <a:path w="115">
                                <a:moveTo>
                                  <a:pt x="0" y="0"/>
                                </a:moveTo>
                                <a:lnTo>
                                  <a:pt x="115"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303"/>
                        <wps:cNvSpPr>
                          <a:spLocks/>
                        </wps:cNvSpPr>
                        <wps:spPr bwMode="auto">
                          <a:xfrm>
                            <a:off x="4013" y="1433"/>
                            <a:ext cx="437" cy="1142"/>
                          </a:xfrm>
                          <a:custGeom>
                            <a:avLst/>
                            <a:gdLst>
                              <a:gd name="T0" fmla="+- 0 4013 4013"/>
                              <a:gd name="T1" fmla="*/ T0 w 437"/>
                              <a:gd name="T2" fmla="+- 0 1433 1433"/>
                              <a:gd name="T3" fmla="*/ 1433 h 1142"/>
                              <a:gd name="T4" fmla="+- 0 4013 4013"/>
                              <a:gd name="T5" fmla="*/ T4 w 437"/>
                              <a:gd name="T6" fmla="+- 0 2575 1433"/>
                              <a:gd name="T7" fmla="*/ 2575 h 1142"/>
                              <a:gd name="T8" fmla="+- 0 4450 4013"/>
                              <a:gd name="T9" fmla="*/ T8 w 437"/>
                              <a:gd name="T10" fmla="+- 0 2575 1433"/>
                              <a:gd name="T11" fmla="*/ 2575 h 1142"/>
                              <a:gd name="T12" fmla="+- 0 4450 4013"/>
                              <a:gd name="T13" fmla="*/ T12 w 437"/>
                              <a:gd name="T14" fmla="+- 0 1433 1433"/>
                              <a:gd name="T15" fmla="*/ 1433 h 1142"/>
                              <a:gd name="T16" fmla="+- 0 4013 4013"/>
                              <a:gd name="T17" fmla="*/ T16 w 437"/>
                              <a:gd name="T18" fmla="+- 0 1433 1433"/>
                              <a:gd name="T19" fmla="*/ 1433 h 1142"/>
                            </a:gdLst>
                            <a:ahLst/>
                            <a:cxnLst>
                              <a:cxn ang="0">
                                <a:pos x="T1" y="T3"/>
                              </a:cxn>
                              <a:cxn ang="0">
                                <a:pos x="T5" y="T7"/>
                              </a:cxn>
                              <a:cxn ang="0">
                                <a:pos x="T9" y="T11"/>
                              </a:cxn>
                              <a:cxn ang="0">
                                <a:pos x="T13" y="T15"/>
                              </a:cxn>
                              <a:cxn ang="0">
                                <a:pos x="T17" y="T19"/>
                              </a:cxn>
                            </a:cxnLst>
                            <a:rect l="0" t="0" r="r" b="b"/>
                            <a:pathLst>
                              <a:path w="437" h="1142">
                                <a:moveTo>
                                  <a:pt x="0" y="0"/>
                                </a:moveTo>
                                <a:lnTo>
                                  <a:pt x="0" y="1142"/>
                                </a:lnTo>
                                <a:lnTo>
                                  <a:pt x="437" y="1142"/>
                                </a:lnTo>
                                <a:lnTo>
                                  <a:pt x="437" y="0"/>
                                </a:lnTo>
                                <a:lnTo>
                                  <a:pt x="0"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302"/>
                        <wps:cNvSpPr>
                          <a:spLocks/>
                        </wps:cNvSpPr>
                        <wps:spPr bwMode="auto">
                          <a:xfrm>
                            <a:off x="6950" y="2326"/>
                            <a:ext cx="120" cy="0"/>
                          </a:xfrm>
                          <a:custGeom>
                            <a:avLst/>
                            <a:gdLst>
                              <a:gd name="T0" fmla="+- 0 6950 6950"/>
                              <a:gd name="T1" fmla="*/ T0 w 120"/>
                              <a:gd name="T2" fmla="+- 0 7070 6950"/>
                              <a:gd name="T3" fmla="*/ T2 w 120"/>
                            </a:gdLst>
                            <a:ahLst/>
                            <a:cxnLst>
                              <a:cxn ang="0">
                                <a:pos x="T1" y="0"/>
                              </a:cxn>
                              <a:cxn ang="0">
                                <a:pos x="T3" y="0"/>
                              </a:cxn>
                            </a:cxnLst>
                            <a:rect l="0" t="0" r="r" b="b"/>
                            <a:pathLst>
                              <a:path w="120">
                                <a:moveTo>
                                  <a:pt x="0" y="0"/>
                                </a:moveTo>
                                <a:lnTo>
                                  <a:pt x="12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301"/>
                        <wps:cNvSpPr>
                          <a:spLocks/>
                        </wps:cNvSpPr>
                        <wps:spPr bwMode="auto">
                          <a:xfrm>
                            <a:off x="6950" y="2081"/>
                            <a:ext cx="120" cy="0"/>
                          </a:xfrm>
                          <a:custGeom>
                            <a:avLst/>
                            <a:gdLst>
                              <a:gd name="T0" fmla="+- 0 6950 6950"/>
                              <a:gd name="T1" fmla="*/ T0 w 120"/>
                              <a:gd name="T2" fmla="+- 0 7070 6950"/>
                              <a:gd name="T3" fmla="*/ T2 w 120"/>
                            </a:gdLst>
                            <a:ahLst/>
                            <a:cxnLst>
                              <a:cxn ang="0">
                                <a:pos x="T1" y="0"/>
                              </a:cxn>
                              <a:cxn ang="0">
                                <a:pos x="T3" y="0"/>
                              </a:cxn>
                            </a:cxnLst>
                            <a:rect l="0" t="0" r="r" b="b"/>
                            <a:pathLst>
                              <a:path w="120">
                                <a:moveTo>
                                  <a:pt x="0" y="0"/>
                                </a:moveTo>
                                <a:lnTo>
                                  <a:pt x="12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300"/>
                        <wps:cNvSpPr>
                          <a:spLocks/>
                        </wps:cNvSpPr>
                        <wps:spPr bwMode="auto">
                          <a:xfrm>
                            <a:off x="6950" y="1832"/>
                            <a:ext cx="120" cy="0"/>
                          </a:xfrm>
                          <a:custGeom>
                            <a:avLst/>
                            <a:gdLst>
                              <a:gd name="T0" fmla="+- 0 6950 6950"/>
                              <a:gd name="T1" fmla="*/ T0 w 120"/>
                              <a:gd name="T2" fmla="+- 0 7070 6950"/>
                              <a:gd name="T3" fmla="*/ T2 w 120"/>
                            </a:gdLst>
                            <a:ahLst/>
                            <a:cxnLst>
                              <a:cxn ang="0">
                                <a:pos x="T1" y="0"/>
                              </a:cxn>
                              <a:cxn ang="0">
                                <a:pos x="T3" y="0"/>
                              </a:cxn>
                            </a:cxnLst>
                            <a:rect l="0" t="0" r="r" b="b"/>
                            <a:pathLst>
                              <a:path w="120">
                                <a:moveTo>
                                  <a:pt x="0" y="0"/>
                                </a:moveTo>
                                <a:lnTo>
                                  <a:pt x="12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299"/>
                        <wps:cNvSpPr>
                          <a:spLocks/>
                        </wps:cNvSpPr>
                        <wps:spPr bwMode="auto">
                          <a:xfrm>
                            <a:off x="6950" y="1582"/>
                            <a:ext cx="120" cy="0"/>
                          </a:xfrm>
                          <a:custGeom>
                            <a:avLst/>
                            <a:gdLst>
                              <a:gd name="T0" fmla="+- 0 6950 6950"/>
                              <a:gd name="T1" fmla="*/ T0 w 120"/>
                              <a:gd name="T2" fmla="+- 0 7070 6950"/>
                              <a:gd name="T3" fmla="*/ T2 w 120"/>
                            </a:gdLst>
                            <a:ahLst/>
                            <a:cxnLst>
                              <a:cxn ang="0">
                                <a:pos x="T1" y="0"/>
                              </a:cxn>
                              <a:cxn ang="0">
                                <a:pos x="T3" y="0"/>
                              </a:cxn>
                            </a:cxnLst>
                            <a:rect l="0" t="0" r="r" b="b"/>
                            <a:pathLst>
                              <a:path w="120">
                                <a:moveTo>
                                  <a:pt x="0" y="0"/>
                                </a:moveTo>
                                <a:lnTo>
                                  <a:pt x="12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298"/>
                        <wps:cNvSpPr>
                          <a:spLocks/>
                        </wps:cNvSpPr>
                        <wps:spPr bwMode="auto">
                          <a:xfrm>
                            <a:off x="6514" y="1385"/>
                            <a:ext cx="437" cy="1190"/>
                          </a:xfrm>
                          <a:custGeom>
                            <a:avLst/>
                            <a:gdLst>
                              <a:gd name="T0" fmla="+- 0 6514 6514"/>
                              <a:gd name="T1" fmla="*/ T0 w 437"/>
                              <a:gd name="T2" fmla="+- 0 1385 1385"/>
                              <a:gd name="T3" fmla="*/ 1385 h 1190"/>
                              <a:gd name="T4" fmla="+- 0 6514 6514"/>
                              <a:gd name="T5" fmla="*/ T4 w 437"/>
                              <a:gd name="T6" fmla="+- 0 2575 1385"/>
                              <a:gd name="T7" fmla="*/ 2575 h 1190"/>
                              <a:gd name="T8" fmla="+- 0 6950 6514"/>
                              <a:gd name="T9" fmla="*/ T8 w 437"/>
                              <a:gd name="T10" fmla="+- 0 2575 1385"/>
                              <a:gd name="T11" fmla="*/ 2575 h 1190"/>
                              <a:gd name="T12" fmla="+- 0 6950 6514"/>
                              <a:gd name="T13" fmla="*/ T12 w 437"/>
                              <a:gd name="T14" fmla="+- 0 1385 1385"/>
                              <a:gd name="T15" fmla="*/ 1385 h 1190"/>
                              <a:gd name="T16" fmla="+- 0 6514 6514"/>
                              <a:gd name="T17" fmla="*/ T16 w 437"/>
                              <a:gd name="T18" fmla="+- 0 1385 1385"/>
                              <a:gd name="T19" fmla="*/ 1385 h 1190"/>
                            </a:gdLst>
                            <a:ahLst/>
                            <a:cxnLst>
                              <a:cxn ang="0">
                                <a:pos x="T1" y="T3"/>
                              </a:cxn>
                              <a:cxn ang="0">
                                <a:pos x="T5" y="T7"/>
                              </a:cxn>
                              <a:cxn ang="0">
                                <a:pos x="T9" y="T11"/>
                              </a:cxn>
                              <a:cxn ang="0">
                                <a:pos x="T13" y="T15"/>
                              </a:cxn>
                              <a:cxn ang="0">
                                <a:pos x="T17" y="T19"/>
                              </a:cxn>
                            </a:cxnLst>
                            <a:rect l="0" t="0" r="r" b="b"/>
                            <a:pathLst>
                              <a:path w="437" h="1190">
                                <a:moveTo>
                                  <a:pt x="0" y="0"/>
                                </a:moveTo>
                                <a:lnTo>
                                  <a:pt x="0" y="1190"/>
                                </a:lnTo>
                                <a:lnTo>
                                  <a:pt x="436" y="1190"/>
                                </a:lnTo>
                                <a:lnTo>
                                  <a:pt x="436" y="0"/>
                                </a:lnTo>
                                <a:lnTo>
                                  <a:pt x="0"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297"/>
                        <wps:cNvSpPr>
                          <a:spLocks/>
                        </wps:cNvSpPr>
                        <wps:spPr bwMode="auto">
                          <a:xfrm>
                            <a:off x="9451" y="2081"/>
                            <a:ext cx="120" cy="0"/>
                          </a:xfrm>
                          <a:custGeom>
                            <a:avLst/>
                            <a:gdLst>
                              <a:gd name="T0" fmla="+- 0 9451 9451"/>
                              <a:gd name="T1" fmla="*/ T0 w 120"/>
                              <a:gd name="T2" fmla="+- 0 9571 9451"/>
                              <a:gd name="T3" fmla="*/ T2 w 120"/>
                            </a:gdLst>
                            <a:ahLst/>
                            <a:cxnLst>
                              <a:cxn ang="0">
                                <a:pos x="T1" y="0"/>
                              </a:cxn>
                              <a:cxn ang="0">
                                <a:pos x="T3" y="0"/>
                              </a:cxn>
                            </a:cxnLst>
                            <a:rect l="0" t="0" r="r" b="b"/>
                            <a:pathLst>
                              <a:path w="120">
                                <a:moveTo>
                                  <a:pt x="0" y="0"/>
                                </a:moveTo>
                                <a:lnTo>
                                  <a:pt x="12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296"/>
                        <wps:cNvSpPr>
                          <a:spLocks/>
                        </wps:cNvSpPr>
                        <wps:spPr bwMode="auto">
                          <a:xfrm>
                            <a:off x="9451" y="1832"/>
                            <a:ext cx="1033" cy="0"/>
                          </a:xfrm>
                          <a:custGeom>
                            <a:avLst/>
                            <a:gdLst>
                              <a:gd name="T0" fmla="+- 0 9451 9451"/>
                              <a:gd name="T1" fmla="*/ T0 w 1033"/>
                              <a:gd name="T2" fmla="+- 0 10484 9451"/>
                              <a:gd name="T3" fmla="*/ T2 w 1033"/>
                            </a:gdLst>
                            <a:ahLst/>
                            <a:cxnLst>
                              <a:cxn ang="0">
                                <a:pos x="T1" y="0"/>
                              </a:cxn>
                              <a:cxn ang="0">
                                <a:pos x="T3" y="0"/>
                              </a:cxn>
                            </a:cxnLst>
                            <a:rect l="0" t="0" r="r" b="b"/>
                            <a:pathLst>
                              <a:path w="1033">
                                <a:moveTo>
                                  <a:pt x="0" y="0"/>
                                </a:moveTo>
                                <a:lnTo>
                                  <a:pt x="1033"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295"/>
                        <wps:cNvSpPr>
                          <a:spLocks/>
                        </wps:cNvSpPr>
                        <wps:spPr bwMode="auto">
                          <a:xfrm>
                            <a:off x="9014" y="1731"/>
                            <a:ext cx="437" cy="844"/>
                          </a:xfrm>
                          <a:custGeom>
                            <a:avLst/>
                            <a:gdLst>
                              <a:gd name="T0" fmla="+- 0 9014 9014"/>
                              <a:gd name="T1" fmla="*/ T0 w 437"/>
                              <a:gd name="T2" fmla="+- 0 1731 1731"/>
                              <a:gd name="T3" fmla="*/ 1731 h 844"/>
                              <a:gd name="T4" fmla="+- 0 9014 9014"/>
                              <a:gd name="T5" fmla="*/ T4 w 437"/>
                              <a:gd name="T6" fmla="+- 0 2575 1731"/>
                              <a:gd name="T7" fmla="*/ 2575 h 844"/>
                              <a:gd name="T8" fmla="+- 0 9451 9014"/>
                              <a:gd name="T9" fmla="*/ T8 w 437"/>
                              <a:gd name="T10" fmla="+- 0 2575 1731"/>
                              <a:gd name="T11" fmla="*/ 2575 h 844"/>
                              <a:gd name="T12" fmla="+- 0 9451 9014"/>
                              <a:gd name="T13" fmla="*/ T12 w 437"/>
                              <a:gd name="T14" fmla="+- 0 1731 1731"/>
                              <a:gd name="T15" fmla="*/ 1731 h 844"/>
                              <a:gd name="T16" fmla="+- 0 9014 9014"/>
                              <a:gd name="T17" fmla="*/ T16 w 437"/>
                              <a:gd name="T18" fmla="+- 0 1731 1731"/>
                              <a:gd name="T19" fmla="*/ 1731 h 844"/>
                            </a:gdLst>
                            <a:ahLst/>
                            <a:cxnLst>
                              <a:cxn ang="0">
                                <a:pos x="T1" y="T3"/>
                              </a:cxn>
                              <a:cxn ang="0">
                                <a:pos x="T5" y="T7"/>
                              </a:cxn>
                              <a:cxn ang="0">
                                <a:pos x="T9" y="T11"/>
                              </a:cxn>
                              <a:cxn ang="0">
                                <a:pos x="T13" y="T15"/>
                              </a:cxn>
                              <a:cxn ang="0">
                                <a:pos x="T17" y="T19"/>
                              </a:cxn>
                            </a:cxnLst>
                            <a:rect l="0" t="0" r="r" b="b"/>
                            <a:pathLst>
                              <a:path w="437" h="844">
                                <a:moveTo>
                                  <a:pt x="0" y="0"/>
                                </a:moveTo>
                                <a:lnTo>
                                  <a:pt x="0" y="844"/>
                                </a:lnTo>
                                <a:lnTo>
                                  <a:pt x="437" y="844"/>
                                </a:lnTo>
                                <a:lnTo>
                                  <a:pt x="437" y="0"/>
                                </a:lnTo>
                                <a:lnTo>
                                  <a:pt x="0"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294"/>
                        <wps:cNvSpPr>
                          <a:spLocks/>
                        </wps:cNvSpPr>
                        <wps:spPr bwMode="auto">
                          <a:xfrm>
                            <a:off x="4565" y="1635"/>
                            <a:ext cx="437" cy="940"/>
                          </a:xfrm>
                          <a:custGeom>
                            <a:avLst/>
                            <a:gdLst>
                              <a:gd name="T0" fmla="+- 0 4565 4565"/>
                              <a:gd name="T1" fmla="*/ T0 w 437"/>
                              <a:gd name="T2" fmla="+- 0 1635 1635"/>
                              <a:gd name="T3" fmla="*/ 1635 h 940"/>
                              <a:gd name="T4" fmla="+- 0 4565 4565"/>
                              <a:gd name="T5" fmla="*/ T4 w 437"/>
                              <a:gd name="T6" fmla="+- 0 2575 1635"/>
                              <a:gd name="T7" fmla="*/ 2575 h 940"/>
                              <a:gd name="T8" fmla="+- 0 5002 4565"/>
                              <a:gd name="T9" fmla="*/ T8 w 437"/>
                              <a:gd name="T10" fmla="+- 0 2575 1635"/>
                              <a:gd name="T11" fmla="*/ 2575 h 940"/>
                              <a:gd name="T12" fmla="+- 0 5002 4565"/>
                              <a:gd name="T13" fmla="*/ T12 w 437"/>
                              <a:gd name="T14" fmla="+- 0 1635 1635"/>
                              <a:gd name="T15" fmla="*/ 1635 h 940"/>
                              <a:gd name="T16" fmla="+- 0 4565 4565"/>
                              <a:gd name="T17" fmla="*/ T16 w 437"/>
                              <a:gd name="T18" fmla="+- 0 1635 1635"/>
                              <a:gd name="T19" fmla="*/ 1635 h 940"/>
                            </a:gdLst>
                            <a:ahLst/>
                            <a:cxnLst>
                              <a:cxn ang="0">
                                <a:pos x="T1" y="T3"/>
                              </a:cxn>
                              <a:cxn ang="0">
                                <a:pos x="T5" y="T7"/>
                              </a:cxn>
                              <a:cxn ang="0">
                                <a:pos x="T9" y="T11"/>
                              </a:cxn>
                              <a:cxn ang="0">
                                <a:pos x="T13" y="T15"/>
                              </a:cxn>
                              <a:cxn ang="0">
                                <a:pos x="T17" y="T19"/>
                              </a:cxn>
                            </a:cxnLst>
                            <a:rect l="0" t="0" r="r" b="b"/>
                            <a:pathLst>
                              <a:path w="437" h="940">
                                <a:moveTo>
                                  <a:pt x="0" y="0"/>
                                </a:moveTo>
                                <a:lnTo>
                                  <a:pt x="0" y="940"/>
                                </a:lnTo>
                                <a:lnTo>
                                  <a:pt x="437" y="940"/>
                                </a:lnTo>
                                <a:lnTo>
                                  <a:pt x="437" y="0"/>
                                </a:lnTo>
                                <a:lnTo>
                                  <a:pt x="0"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293"/>
                        <wps:cNvSpPr>
                          <a:spLocks/>
                        </wps:cNvSpPr>
                        <wps:spPr bwMode="auto">
                          <a:xfrm>
                            <a:off x="7070" y="1433"/>
                            <a:ext cx="432" cy="1142"/>
                          </a:xfrm>
                          <a:custGeom>
                            <a:avLst/>
                            <a:gdLst>
                              <a:gd name="T0" fmla="+- 0 7070 7070"/>
                              <a:gd name="T1" fmla="*/ T0 w 432"/>
                              <a:gd name="T2" fmla="+- 0 1433 1433"/>
                              <a:gd name="T3" fmla="*/ 1433 h 1142"/>
                              <a:gd name="T4" fmla="+- 0 7070 7070"/>
                              <a:gd name="T5" fmla="*/ T4 w 432"/>
                              <a:gd name="T6" fmla="+- 0 2575 1433"/>
                              <a:gd name="T7" fmla="*/ 2575 h 1142"/>
                              <a:gd name="T8" fmla="+- 0 7502 7070"/>
                              <a:gd name="T9" fmla="*/ T8 w 432"/>
                              <a:gd name="T10" fmla="+- 0 2575 1433"/>
                              <a:gd name="T11" fmla="*/ 2575 h 1142"/>
                              <a:gd name="T12" fmla="+- 0 7502 7070"/>
                              <a:gd name="T13" fmla="*/ T12 w 432"/>
                              <a:gd name="T14" fmla="+- 0 1433 1433"/>
                              <a:gd name="T15" fmla="*/ 1433 h 1142"/>
                              <a:gd name="T16" fmla="+- 0 7070 7070"/>
                              <a:gd name="T17" fmla="*/ T16 w 432"/>
                              <a:gd name="T18" fmla="+- 0 1433 1433"/>
                              <a:gd name="T19" fmla="*/ 1433 h 1142"/>
                            </a:gdLst>
                            <a:ahLst/>
                            <a:cxnLst>
                              <a:cxn ang="0">
                                <a:pos x="T1" y="T3"/>
                              </a:cxn>
                              <a:cxn ang="0">
                                <a:pos x="T5" y="T7"/>
                              </a:cxn>
                              <a:cxn ang="0">
                                <a:pos x="T9" y="T11"/>
                              </a:cxn>
                              <a:cxn ang="0">
                                <a:pos x="T13" y="T15"/>
                              </a:cxn>
                              <a:cxn ang="0">
                                <a:pos x="T17" y="T19"/>
                              </a:cxn>
                            </a:cxnLst>
                            <a:rect l="0" t="0" r="r" b="b"/>
                            <a:pathLst>
                              <a:path w="432" h="1142">
                                <a:moveTo>
                                  <a:pt x="0" y="0"/>
                                </a:moveTo>
                                <a:lnTo>
                                  <a:pt x="0" y="1142"/>
                                </a:lnTo>
                                <a:lnTo>
                                  <a:pt x="432" y="1142"/>
                                </a:lnTo>
                                <a:lnTo>
                                  <a:pt x="432" y="0"/>
                                </a:lnTo>
                                <a:lnTo>
                                  <a:pt x="0"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292"/>
                        <wps:cNvSpPr>
                          <a:spLocks/>
                        </wps:cNvSpPr>
                        <wps:spPr bwMode="auto">
                          <a:xfrm>
                            <a:off x="10008" y="2081"/>
                            <a:ext cx="476" cy="0"/>
                          </a:xfrm>
                          <a:custGeom>
                            <a:avLst/>
                            <a:gdLst>
                              <a:gd name="T0" fmla="+- 0 10008 10008"/>
                              <a:gd name="T1" fmla="*/ T0 w 476"/>
                              <a:gd name="T2" fmla="+- 0 10484 10008"/>
                              <a:gd name="T3" fmla="*/ T2 w 476"/>
                            </a:gdLst>
                            <a:ahLst/>
                            <a:cxnLst>
                              <a:cxn ang="0">
                                <a:pos x="T1" y="0"/>
                              </a:cxn>
                              <a:cxn ang="0">
                                <a:pos x="T3" y="0"/>
                              </a:cxn>
                            </a:cxnLst>
                            <a:rect l="0" t="0" r="r" b="b"/>
                            <a:pathLst>
                              <a:path w="476">
                                <a:moveTo>
                                  <a:pt x="0" y="0"/>
                                </a:moveTo>
                                <a:lnTo>
                                  <a:pt x="476"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291"/>
                        <wps:cNvSpPr>
                          <a:spLocks/>
                        </wps:cNvSpPr>
                        <wps:spPr bwMode="auto">
                          <a:xfrm>
                            <a:off x="9571" y="1880"/>
                            <a:ext cx="437" cy="695"/>
                          </a:xfrm>
                          <a:custGeom>
                            <a:avLst/>
                            <a:gdLst>
                              <a:gd name="T0" fmla="+- 0 9571 9571"/>
                              <a:gd name="T1" fmla="*/ T0 w 437"/>
                              <a:gd name="T2" fmla="+- 0 1880 1880"/>
                              <a:gd name="T3" fmla="*/ 1880 h 695"/>
                              <a:gd name="T4" fmla="+- 0 9571 9571"/>
                              <a:gd name="T5" fmla="*/ T4 w 437"/>
                              <a:gd name="T6" fmla="+- 0 2575 1880"/>
                              <a:gd name="T7" fmla="*/ 2575 h 695"/>
                              <a:gd name="T8" fmla="+- 0 10008 9571"/>
                              <a:gd name="T9" fmla="*/ T8 w 437"/>
                              <a:gd name="T10" fmla="+- 0 2575 1880"/>
                              <a:gd name="T11" fmla="*/ 2575 h 695"/>
                              <a:gd name="T12" fmla="+- 0 10008 9571"/>
                              <a:gd name="T13" fmla="*/ T12 w 437"/>
                              <a:gd name="T14" fmla="+- 0 1880 1880"/>
                              <a:gd name="T15" fmla="*/ 1880 h 695"/>
                              <a:gd name="T16" fmla="+- 0 9571 9571"/>
                              <a:gd name="T17" fmla="*/ T16 w 437"/>
                              <a:gd name="T18" fmla="+- 0 1880 1880"/>
                              <a:gd name="T19" fmla="*/ 1880 h 695"/>
                            </a:gdLst>
                            <a:ahLst/>
                            <a:cxnLst>
                              <a:cxn ang="0">
                                <a:pos x="T1" y="T3"/>
                              </a:cxn>
                              <a:cxn ang="0">
                                <a:pos x="T5" y="T7"/>
                              </a:cxn>
                              <a:cxn ang="0">
                                <a:pos x="T9" y="T11"/>
                              </a:cxn>
                              <a:cxn ang="0">
                                <a:pos x="T13" y="T15"/>
                              </a:cxn>
                              <a:cxn ang="0">
                                <a:pos x="T17" y="T19"/>
                              </a:cxn>
                            </a:cxnLst>
                            <a:rect l="0" t="0" r="r" b="b"/>
                            <a:pathLst>
                              <a:path w="437" h="695">
                                <a:moveTo>
                                  <a:pt x="0" y="0"/>
                                </a:moveTo>
                                <a:lnTo>
                                  <a:pt x="0" y="695"/>
                                </a:lnTo>
                                <a:lnTo>
                                  <a:pt x="437" y="695"/>
                                </a:lnTo>
                                <a:lnTo>
                                  <a:pt x="437" y="0"/>
                                </a:lnTo>
                                <a:lnTo>
                                  <a:pt x="0"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290"/>
                        <wps:cNvSpPr>
                          <a:spLocks/>
                        </wps:cNvSpPr>
                        <wps:spPr bwMode="auto">
                          <a:xfrm>
                            <a:off x="2980" y="2575"/>
                            <a:ext cx="7504" cy="0"/>
                          </a:xfrm>
                          <a:custGeom>
                            <a:avLst/>
                            <a:gdLst>
                              <a:gd name="T0" fmla="+- 0 2980 2980"/>
                              <a:gd name="T1" fmla="*/ T0 w 7504"/>
                              <a:gd name="T2" fmla="+- 0 10484 2980"/>
                              <a:gd name="T3" fmla="*/ T2 w 7504"/>
                            </a:gdLst>
                            <a:ahLst/>
                            <a:cxnLst>
                              <a:cxn ang="0">
                                <a:pos x="T1" y="0"/>
                              </a:cxn>
                              <a:cxn ang="0">
                                <a:pos x="T3" y="0"/>
                              </a:cxn>
                            </a:cxnLst>
                            <a:rect l="0" t="0" r="r" b="b"/>
                            <a:pathLst>
                              <a:path w="7504">
                                <a:moveTo>
                                  <a:pt x="0" y="0"/>
                                </a:moveTo>
                                <a:lnTo>
                                  <a:pt x="7504"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289"/>
                        <wps:cNvSpPr>
                          <a:spLocks/>
                        </wps:cNvSpPr>
                        <wps:spPr bwMode="auto">
                          <a:xfrm>
                            <a:off x="2980" y="593"/>
                            <a:ext cx="7504" cy="0"/>
                          </a:xfrm>
                          <a:custGeom>
                            <a:avLst/>
                            <a:gdLst>
                              <a:gd name="T0" fmla="+- 0 2980 2980"/>
                              <a:gd name="T1" fmla="*/ T0 w 7504"/>
                              <a:gd name="T2" fmla="+- 0 10484 2980"/>
                              <a:gd name="T3" fmla="*/ T2 w 7504"/>
                            </a:gdLst>
                            <a:ahLst/>
                            <a:cxnLst>
                              <a:cxn ang="0">
                                <a:pos x="T1" y="0"/>
                              </a:cxn>
                              <a:cxn ang="0">
                                <a:pos x="T3" y="0"/>
                              </a:cxn>
                            </a:cxnLst>
                            <a:rect l="0" t="0" r="r" b="b"/>
                            <a:pathLst>
                              <a:path w="7504">
                                <a:moveTo>
                                  <a:pt x="0" y="0"/>
                                </a:moveTo>
                                <a:lnTo>
                                  <a:pt x="7504"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288"/>
                        <wps:cNvSpPr>
                          <a:spLocks/>
                        </wps:cNvSpPr>
                        <wps:spPr bwMode="auto">
                          <a:xfrm>
                            <a:off x="4162" y="3158"/>
                            <a:ext cx="99" cy="99"/>
                          </a:xfrm>
                          <a:custGeom>
                            <a:avLst/>
                            <a:gdLst>
                              <a:gd name="T0" fmla="+- 0 4162 4162"/>
                              <a:gd name="T1" fmla="*/ T0 w 99"/>
                              <a:gd name="T2" fmla="+- 0 3257 3158"/>
                              <a:gd name="T3" fmla="*/ 3257 h 99"/>
                              <a:gd name="T4" fmla="+- 0 4261 4162"/>
                              <a:gd name="T5" fmla="*/ T4 w 99"/>
                              <a:gd name="T6" fmla="+- 0 3257 3158"/>
                              <a:gd name="T7" fmla="*/ 3257 h 99"/>
                              <a:gd name="T8" fmla="+- 0 4261 4162"/>
                              <a:gd name="T9" fmla="*/ T8 w 99"/>
                              <a:gd name="T10" fmla="+- 0 3158 3158"/>
                              <a:gd name="T11" fmla="*/ 3158 h 99"/>
                              <a:gd name="T12" fmla="+- 0 4162 4162"/>
                              <a:gd name="T13" fmla="*/ T12 w 99"/>
                              <a:gd name="T14" fmla="+- 0 3158 3158"/>
                              <a:gd name="T15" fmla="*/ 3158 h 99"/>
                              <a:gd name="T16" fmla="+- 0 4162 4162"/>
                              <a:gd name="T17" fmla="*/ T16 w 99"/>
                              <a:gd name="T18" fmla="+- 0 3257 3158"/>
                              <a:gd name="T19" fmla="*/ 3257 h 99"/>
                            </a:gdLst>
                            <a:ahLst/>
                            <a:cxnLst>
                              <a:cxn ang="0">
                                <a:pos x="T1" y="T3"/>
                              </a:cxn>
                              <a:cxn ang="0">
                                <a:pos x="T5" y="T7"/>
                              </a:cxn>
                              <a:cxn ang="0">
                                <a:pos x="T9" y="T11"/>
                              </a:cxn>
                              <a:cxn ang="0">
                                <a:pos x="T13" y="T15"/>
                              </a:cxn>
                              <a:cxn ang="0">
                                <a:pos x="T17" y="T19"/>
                              </a:cxn>
                            </a:cxnLst>
                            <a:rect l="0" t="0" r="r" b="b"/>
                            <a:pathLst>
                              <a:path w="99" h="99">
                                <a:moveTo>
                                  <a:pt x="0" y="99"/>
                                </a:moveTo>
                                <a:lnTo>
                                  <a:pt x="99" y="99"/>
                                </a:lnTo>
                                <a:lnTo>
                                  <a:pt x="99" y="0"/>
                                </a:lnTo>
                                <a:lnTo>
                                  <a:pt x="0" y="0"/>
                                </a:lnTo>
                                <a:lnTo>
                                  <a:pt x="0" y="99"/>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287"/>
                        <wps:cNvSpPr>
                          <a:spLocks/>
                        </wps:cNvSpPr>
                        <wps:spPr bwMode="auto">
                          <a:xfrm>
                            <a:off x="5860" y="3158"/>
                            <a:ext cx="99" cy="99"/>
                          </a:xfrm>
                          <a:custGeom>
                            <a:avLst/>
                            <a:gdLst>
                              <a:gd name="T0" fmla="+- 0 5860 5860"/>
                              <a:gd name="T1" fmla="*/ T0 w 99"/>
                              <a:gd name="T2" fmla="+- 0 3257 3158"/>
                              <a:gd name="T3" fmla="*/ 3257 h 99"/>
                              <a:gd name="T4" fmla="+- 0 5959 5860"/>
                              <a:gd name="T5" fmla="*/ T4 w 99"/>
                              <a:gd name="T6" fmla="+- 0 3257 3158"/>
                              <a:gd name="T7" fmla="*/ 3257 h 99"/>
                              <a:gd name="T8" fmla="+- 0 5959 5860"/>
                              <a:gd name="T9" fmla="*/ T8 w 99"/>
                              <a:gd name="T10" fmla="+- 0 3158 3158"/>
                              <a:gd name="T11" fmla="*/ 3158 h 99"/>
                              <a:gd name="T12" fmla="+- 0 5860 5860"/>
                              <a:gd name="T13" fmla="*/ T12 w 99"/>
                              <a:gd name="T14" fmla="+- 0 3158 3158"/>
                              <a:gd name="T15" fmla="*/ 3158 h 99"/>
                              <a:gd name="T16" fmla="+- 0 5860 5860"/>
                              <a:gd name="T17" fmla="*/ T16 w 99"/>
                              <a:gd name="T18" fmla="+- 0 3257 3158"/>
                              <a:gd name="T19" fmla="*/ 3257 h 99"/>
                            </a:gdLst>
                            <a:ahLst/>
                            <a:cxnLst>
                              <a:cxn ang="0">
                                <a:pos x="T1" y="T3"/>
                              </a:cxn>
                              <a:cxn ang="0">
                                <a:pos x="T5" y="T7"/>
                              </a:cxn>
                              <a:cxn ang="0">
                                <a:pos x="T9" y="T11"/>
                              </a:cxn>
                              <a:cxn ang="0">
                                <a:pos x="T13" y="T15"/>
                              </a:cxn>
                              <a:cxn ang="0">
                                <a:pos x="T17" y="T19"/>
                              </a:cxn>
                            </a:cxnLst>
                            <a:rect l="0" t="0" r="r" b="b"/>
                            <a:pathLst>
                              <a:path w="99" h="99">
                                <a:moveTo>
                                  <a:pt x="0" y="99"/>
                                </a:moveTo>
                                <a:lnTo>
                                  <a:pt x="99" y="99"/>
                                </a:lnTo>
                                <a:lnTo>
                                  <a:pt x="99" y="0"/>
                                </a:lnTo>
                                <a:lnTo>
                                  <a:pt x="0" y="0"/>
                                </a:lnTo>
                                <a:lnTo>
                                  <a:pt x="0" y="99"/>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86"/>
                        <wps:cNvSpPr>
                          <a:spLocks/>
                        </wps:cNvSpPr>
                        <wps:spPr bwMode="auto">
                          <a:xfrm>
                            <a:off x="7558" y="3158"/>
                            <a:ext cx="99" cy="99"/>
                          </a:xfrm>
                          <a:custGeom>
                            <a:avLst/>
                            <a:gdLst>
                              <a:gd name="T0" fmla="+- 0 7558 7558"/>
                              <a:gd name="T1" fmla="*/ T0 w 99"/>
                              <a:gd name="T2" fmla="+- 0 3257 3158"/>
                              <a:gd name="T3" fmla="*/ 3257 h 99"/>
                              <a:gd name="T4" fmla="+- 0 7657 7558"/>
                              <a:gd name="T5" fmla="*/ T4 w 99"/>
                              <a:gd name="T6" fmla="+- 0 3257 3158"/>
                              <a:gd name="T7" fmla="*/ 3257 h 99"/>
                              <a:gd name="T8" fmla="+- 0 7657 7558"/>
                              <a:gd name="T9" fmla="*/ T8 w 99"/>
                              <a:gd name="T10" fmla="+- 0 3158 3158"/>
                              <a:gd name="T11" fmla="*/ 3158 h 99"/>
                              <a:gd name="T12" fmla="+- 0 7558 7558"/>
                              <a:gd name="T13" fmla="*/ T12 w 99"/>
                              <a:gd name="T14" fmla="+- 0 3158 3158"/>
                              <a:gd name="T15" fmla="*/ 3158 h 99"/>
                              <a:gd name="T16" fmla="+- 0 7558 7558"/>
                              <a:gd name="T17" fmla="*/ T16 w 99"/>
                              <a:gd name="T18" fmla="+- 0 3257 3158"/>
                              <a:gd name="T19" fmla="*/ 3257 h 99"/>
                            </a:gdLst>
                            <a:ahLst/>
                            <a:cxnLst>
                              <a:cxn ang="0">
                                <a:pos x="T1" y="T3"/>
                              </a:cxn>
                              <a:cxn ang="0">
                                <a:pos x="T5" y="T7"/>
                              </a:cxn>
                              <a:cxn ang="0">
                                <a:pos x="T9" y="T11"/>
                              </a:cxn>
                              <a:cxn ang="0">
                                <a:pos x="T13" y="T15"/>
                              </a:cxn>
                              <a:cxn ang="0">
                                <a:pos x="T17" y="T19"/>
                              </a:cxn>
                            </a:cxnLst>
                            <a:rect l="0" t="0" r="r" b="b"/>
                            <a:pathLst>
                              <a:path w="99" h="99">
                                <a:moveTo>
                                  <a:pt x="0" y="99"/>
                                </a:moveTo>
                                <a:lnTo>
                                  <a:pt x="99" y="99"/>
                                </a:lnTo>
                                <a:lnTo>
                                  <a:pt x="99" y="0"/>
                                </a:lnTo>
                                <a:lnTo>
                                  <a:pt x="0" y="0"/>
                                </a:lnTo>
                                <a:lnTo>
                                  <a:pt x="0" y="99"/>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85"/>
                        <wps:cNvSpPr>
                          <a:spLocks/>
                        </wps:cNvSpPr>
                        <wps:spPr bwMode="auto">
                          <a:xfrm>
                            <a:off x="2364" y="-490"/>
                            <a:ext cx="8340" cy="3987"/>
                          </a:xfrm>
                          <a:custGeom>
                            <a:avLst/>
                            <a:gdLst>
                              <a:gd name="T0" fmla="+- 0 2364 2364"/>
                              <a:gd name="T1" fmla="*/ T0 w 8340"/>
                              <a:gd name="T2" fmla="+- 0 3497 -490"/>
                              <a:gd name="T3" fmla="*/ 3497 h 3987"/>
                              <a:gd name="T4" fmla="+- 0 10704 2364"/>
                              <a:gd name="T5" fmla="*/ T4 w 8340"/>
                              <a:gd name="T6" fmla="+- 0 3497 -490"/>
                              <a:gd name="T7" fmla="*/ 3497 h 3987"/>
                              <a:gd name="T8" fmla="+- 0 10704 2364"/>
                              <a:gd name="T9" fmla="*/ T8 w 8340"/>
                              <a:gd name="T10" fmla="+- 0 -490 -490"/>
                              <a:gd name="T11" fmla="*/ -490 h 3987"/>
                              <a:gd name="T12" fmla="+- 0 2364 2364"/>
                              <a:gd name="T13" fmla="*/ T12 w 8340"/>
                              <a:gd name="T14" fmla="+- 0 -490 -490"/>
                              <a:gd name="T15" fmla="*/ -490 h 3987"/>
                              <a:gd name="T16" fmla="+- 0 2364 2364"/>
                              <a:gd name="T17" fmla="*/ T16 w 8340"/>
                              <a:gd name="T18" fmla="+- 0 3497 -490"/>
                              <a:gd name="T19" fmla="*/ 3497 h 3987"/>
                            </a:gdLst>
                            <a:ahLst/>
                            <a:cxnLst>
                              <a:cxn ang="0">
                                <a:pos x="T1" y="T3"/>
                              </a:cxn>
                              <a:cxn ang="0">
                                <a:pos x="T5" y="T7"/>
                              </a:cxn>
                              <a:cxn ang="0">
                                <a:pos x="T9" y="T11"/>
                              </a:cxn>
                              <a:cxn ang="0">
                                <a:pos x="T13" y="T15"/>
                              </a:cxn>
                              <a:cxn ang="0">
                                <a:pos x="T17" y="T19"/>
                              </a:cxn>
                            </a:cxnLst>
                            <a:rect l="0" t="0" r="r" b="b"/>
                            <a:pathLst>
                              <a:path w="8340" h="3987">
                                <a:moveTo>
                                  <a:pt x="0" y="3987"/>
                                </a:moveTo>
                                <a:lnTo>
                                  <a:pt x="8340" y="3987"/>
                                </a:lnTo>
                                <a:lnTo>
                                  <a:pt x="8340" y="0"/>
                                </a:lnTo>
                                <a:lnTo>
                                  <a:pt x="0" y="0"/>
                                </a:lnTo>
                                <a:lnTo>
                                  <a:pt x="0" y="3987"/>
                                </a:lnTo>
                                <a:close/>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CDD248" id="Group 284" o:spid="_x0000_s1026" style="position:absolute;margin-left:117.85pt;margin-top:-24.9pt;width:417.75pt;height:200.1pt;z-index:-5076;mso-position-horizontal-relative:page" coordorigin="2357,-498" coordsize="8355,4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">
                <v:shape id="Freeform 343" o:spid="_x0000_s1027" style="position:absolute;left:10008;top:2326;width:476;height:0;visibility:visible;mso-wrap-style:square;v-text-anchor:top" coordsize="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" path="m,l476,e" filled="f" strokecolor="#d9d9d9">
                  <v:path arrowok="t" o:connecttype="custom" o:connectlocs="0,0;476,0" o:connectangles="0,0"/>
                </v:shape>
                <v:shape id="Freeform 342" o:spid="_x0000_s1028" style="position:absolute;left:9451;top:2326;width:120;height:0;visibility:visible;mso-wrap-style:square;v-text-anchor:top" coordsize="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" path="m,l120,e" filled="f" strokecolor="#d9d9d9">
                  <v:path arrowok="t" o:connecttype="custom" o:connectlocs="0,0;120,0" o:connectangles="0,0"/>
                </v:shape>
                <v:shape id="Freeform 341" o:spid="_x0000_s1029" style="position:absolute;left:8899;top:2326;width:115;height:0;visibility:visible;mso-wrap-style:square;v-text-anchor:top" coordsize="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" path="m,l115,e" filled="f" strokecolor="#d9d9d9">
                  <v:path arrowok="t" o:connecttype="custom" o:connectlocs="0,0;115,0" o:connectangles="0,0"/>
                </v:shape>
                <v:shape id="Freeform 340" o:spid="_x0000_s1030" style="position:absolute;left:7502;top:2326;width:960;height:0;visibility:visible;mso-wrap-style:square;v-text-anchor:top" coordsize="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" path="m,l960,e" filled="f" strokecolor="#d9d9d9">
                  <v:path arrowok="t" o:connecttype="custom" o:connectlocs="0,0;960,0" o:connectangles="0,0"/>
                </v:shape>
                <v:shape id="Freeform 339" o:spid="_x0000_s1031" style="position:absolute;left:6394;top:2326;width:120;height:0;visibility:visible;mso-wrap-style:square;v-text-anchor:top" coordsize="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" path="m,l120,e" filled="f" strokecolor="#d9d9d9">
                  <v:path arrowok="t" o:connecttype="custom" o:connectlocs="0,0;120,0" o:connectangles="0,0"/>
                </v:shape>
                <v:shape id="Freeform 338" o:spid="_x0000_s1032" style="position:absolute;left:5002;top:2326;width:960;height:0;visibility:visible;mso-wrap-style:square;v-text-anchor:top" coordsize="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" path="m,l960,e" filled="f" strokecolor="#d9d9d9">
                  <v:path arrowok="t" o:connecttype="custom" o:connectlocs="0,0;960,0" o:connectangles="0,0"/>
                </v:shape>
                <v:shape id="Freeform 337" o:spid="_x0000_s1033" style="position:absolute;left:3893;top:2326;width:120;height:0;visibility:visible;mso-wrap-style:square;v-text-anchor:top" coordsize="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" path="m,l120,e" filled="f" strokecolor="#d9d9d9">
                  <v:path arrowok="t" o:connecttype="custom" o:connectlocs="0,0;120,0" o:connectangles="0,0"/>
                </v:shape>
                <v:shape id="Freeform 336" o:spid="_x0000_s1034" style="position:absolute;left:2980;top:2326;width:476;height:0;visibility:visible;mso-wrap-style:square;v-text-anchor:top" coordsize="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" path="m,l476,e" filled="f" strokecolor="#d9d9d9">
                  <v:path arrowok="t" o:connecttype="custom" o:connectlocs="0,0;476,0" o:connectangles="0,0"/>
                </v:shape>
                <v:shape id="Freeform 335" o:spid="_x0000_s1035" style="position:absolute;left:3893;top:2081;width:120;height:0;visibility:visible;mso-wrap-style:square;v-text-anchor:top" coordsize="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" path="m,l120,e" filled="f" strokecolor="#d9d9d9">
                  <v:path arrowok="t" o:connecttype="custom" o:connectlocs="0,0;120,0" o:connectangles="0,0"/>
                </v:shape>
                <v:shape id="Freeform 334" o:spid="_x0000_s1036" style="position:absolute;left:2980;top:2081;width:476;height:0;visibility:visible;mso-wrap-style:square;v-text-anchor:top" coordsize="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" path="m,l476,e" filled="f" strokecolor="#d9d9d9">
                  <v:path arrowok="t" o:connecttype="custom" o:connectlocs="0,0;476,0" o:connectangles="0,0"/>
                </v:shape>
                <v:shape id="Freeform 333" o:spid="_x0000_s1037" style="position:absolute;left:3893;top:1832;width:120;height:0;visibility:visible;mso-wrap-style:square;v-text-anchor:top" coordsize="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" path="m,l120,e" filled="f" strokecolor="#d9d9d9">
                  <v:path arrowok="t" o:connecttype="custom" o:connectlocs="0,0;120,0" o:connectangles="0,0"/>
                </v:shape>
                <v:shape id="Freeform 332" o:spid="_x0000_s1038" style="position:absolute;left:2980;top:1832;width:476;height:0;visibility:visible;mso-wrap-style:square;v-text-anchor:top" coordsize="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" path="m,l476,e" filled="f" strokecolor="#d9d9d9">
                  <v:path arrowok="t" o:connecttype="custom" o:connectlocs="0,0;476,0" o:connectangles="0,0"/>
                </v:shape>
                <v:shape id="Freeform 331" o:spid="_x0000_s1039" style="position:absolute;left:3893;top:1582;width:120;height:0;visibility:visible;mso-wrap-style:square;v-text-anchor:top" coordsize="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" path="m,l120,e" filled="f" strokecolor="#d9d9d9">
                  <v:path arrowok="t" o:connecttype="custom" o:connectlocs="0,0;120,0" o:connectangles="0,0"/>
                </v:shape>
                <v:shape id="Freeform 330" o:spid="_x0000_s1040" style="position:absolute;left:2980;top:1582;width:476;height:0;visibility:visible;mso-wrap-style:square;v-text-anchor:top" coordsize="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" path="m,l476,e" filled="f" strokecolor="#d9d9d9">
                  <v:path arrowok="t" o:connecttype="custom" o:connectlocs="0,0;476,0" o:connectangles="0,0"/>
                </v:shape>
                <v:shape id="Freeform 329" o:spid="_x0000_s1041" style="position:absolute;left:3893;top:1337;width:2069;height:0;visibility:visible;mso-wrap-style:square;v-text-anchor:top" coordsize="2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" path="m,l2069,e" filled="f" strokecolor="#d9d9d9">
                  <v:path arrowok="t" o:connecttype="custom" o:connectlocs="0,0;2069,0" o:connectangles="0,0"/>
                </v:shape>
                <v:shape id="Freeform 328" o:spid="_x0000_s1042" style="position:absolute;left:2980;top:1337;width:476;height:0;visibility:visible;mso-wrap-style:square;v-text-anchor:top" coordsize="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" path="m,l476,e" filled="f" strokecolor="#d9d9d9">
                  <v:path arrowok="t" o:connecttype="custom" o:connectlocs="0,0;476,0" o:connectangles="0,0"/>
                </v:shape>
                <v:shape id="Freeform 327" o:spid="_x0000_s1043" style="position:absolute;left:3893;top:1088;width:2069;height:0;visibility:visible;mso-wrap-style:square;v-text-anchor:top" coordsize="2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" path="m,l2069,e" filled="f" strokecolor="#d9d9d9">
                  <v:path arrowok="t" o:connecttype="custom" o:connectlocs="0,0;2069,0" o:connectangles="0,0"/>
                </v:shape>
                <v:shape id="Freeform 326" o:spid="_x0000_s1044" style="position:absolute;left:2980;top:1088;width:476;height:0;visibility:visible;mso-wrap-style:square;v-text-anchor:top" coordsize="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" path="m,l476,e" filled="f" strokecolor="#d9d9d9">
                  <v:path arrowok="t" o:connecttype="custom" o:connectlocs="0,0;476,0" o:connectangles="0,0"/>
                </v:shape>
                <v:shape id="Freeform 325" o:spid="_x0000_s1045" style="position:absolute;left:3456;top:1040;width:437;height:1535;visibility:visible;mso-wrap-style:square;v-text-anchor:top" coordsize="437,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" path="m,l,1535r437,l437,,,xe" fillcolor="#ec7c30" stroked="f">
                  <v:path arrowok="t" o:connecttype="custom" o:connectlocs="0,1040;0,2575;437,2575;437,1040;0,1040" o:connectangles="0,0,0,0,0"/>
                </v:shape>
                <v:shape id="Freeform 324" o:spid="_x0000_s1046" style="position:absolute;left:6394;top:2081;width:120;height:0;visibility:visible;mso-wrap-style:square;v-text-anchor:top" coordsize="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" path="m,l120,e" filled="f" strokecolor="#d9d9d9">
                  <v:path arrowok="t" o:connecttype="custom" o:connectlocs="0,0;120,0" o:connectangles="0,0"/>
                </v:shape>
                <v:shape id="Freeform 323" o:spid="_x0000_s1047" style="position:absolute;left:5002;top:2081;width:960;height:0;visibility:visible;mso-wrap-style:square;v-text-anchor:top" coordsize="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" path="m,l960,e" filled="f" strokecolor="#d9d9d9">
                  <v:path arrowok="t" o:connecttype="custom" o:connectlocs="0,0;960,0" o:connectangles="0,0"/>
                </v:shape>
                <v:shape id="Freeform 322" o:spid="_x0000_s1048" style="position:absolute;left:6394;top:1832;width:120;height:0;visibility:visible;mso-wrap-style:square;v-text-anchor:top" coordsize="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" path="m,l120,e" filled="f" strokecolor="#d9d9d9">
                  <v:path arrowok="t" o:connecttype="custom" o:connectlocs="0,0;120,0" o:connectangles="0,0"/>
                </v:shape>
                <v:shape id="Freeform 321" o:spid="_x0000_s1049" style="position:absolute;left:5002;top:1832;width:960;height:0;visibility:visible;mso-wrap-style:square;v-text-anchor:top" coordsize="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" path="m,l960,e" filled="f" strokecolor="#d9d9d9">
                  <v:path arrowok="t" o:connecttype="custom" o:connectlocs="0,0;960,0" o:connectangles="0,0"/>
                </v:shape>
                <v:shape id="Freeform 320" o:spid="_x0000_s1050" style="position:absolute;left:6394;top:1582;width:120;height:0;visibility:visible;mso-wrap-style:square;v-text-anchor:top" coordsize="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" path="m,l120,e" filled="f" strokecolor="#d9d9d9">
                  <v:path arrowok="t" o:connecttype="custom" o:connectlocs="0,0;120,0" o:connectangles="0,0"/>
                </v:shape>
                <v:shape id="Freeform 319" o:spid="_x0000_s1051" style="position:absolute;left:4450;top:1582;width:1512;height:0;visibility:visible;mso-wrap-style:square;v-text-anchor:top" coordsize="1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" path="m,l1512,e" filled="f" strokecolor="#d9d9d9">
                  <v:path arrowok="t" o:connecttype="custom" o:connectlocs="0,0;1512,0" o:connectangles="0,0"/>
                </v:shape>
                <v:shape id="Freeform 318" o:spid="_x0000_s1052" style="position:absolute;left:6394;top:1337;width:2069;height:0;visibility:visible;mso-wrap-style:square;v-text-anchor:top" coordsize="2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" path="m,l2068,e" filled="f" strokecolor="#d9d9d9">
                  <v:path arrowok="t" o:connecttype="custom" o:connectlocs="0,0;2068,0" o:connectangles="0,0"/>
                </v:shape>
                <v:shape id="Freeform 317" o:spid="_x0000_s1053" style="position:absolute;left:6394;top:1088;width:4090;height:0;visibility:visible;mso-wrap-style:square;v-text-anchor:top" coordsize="4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" path="m,l4090,e" filled="f" strokecolor="#d9d9d9">
                  <v:path arrowok="t" o:connecttype="custom" o:connectlocs="0,0;4090,0" o:connectangles="0,0"/>
                </v:shape>
                <v:shape id="Freeform 316" o:spid="_x0000_s1054" style="position:absolute;left:2980;top:843;width:7504;height:0;visibility:visible;mso-wrap-style:square;v-text-anchor:top" coordsize="7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" path="m,l7504,e" filled="f" strokecolor="#d9d9d9">
                  <v:path arrowok="t" o:connecttype="custom" o:connectlocs="0,0;7504,0" o:connectangles="0,0"/>
                </v:shape>
                <v:shape id="Freeform 315" o:spid="_x0000_s1055" style="position:absolute;left:5962;top:891;width:432;height:1684;visibility:visible;mso-wrap-style:square;v-text-anchor:top" coordsize="43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" path="m,l,1684r432,l432,,,xe" fillcolor="#ec7c30" stroked="f">
                  <v:path arrowok="t" o:connecttype="custom" o:connectlocs="0,891;0,2575;432,2575;432,891;0,891" o:connectangles="0,0,0,0,0"/>
                </v:shape>
                <v:shape id="Freeform 314" o:spid="_x0000_s1056" style="position:absolute;left:8899;top:2081;width:115;height:0;visibility:visible;mso-wrap-style:square;v-text-anchor:top" coordsize="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" path="m,l115,e" filled="f" strokecolor="#d9d9d9">
                  <v:path arrowok="t" o:connecttype="custom" o:connectlocs="0,0;115,0" o:connectangles="0,0"/>
                </v:shape>
                <v:shape id="Freeform 313" o:spid="_x0000_s1057" style="position:absolute;left:7502;top:2081;width:960;height:0;visibility:visible;mso-wrap-style:square;v-text-anchor:top" coordsize="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" path="m,l960,e" filled="f" strokecolor="#d9d9d9">
                  <v:path arrowok="t" o:connecttype="custom" o:connectlocs="0,0;960,0" o:connectangles="0,0"/>
                </v:shape>
                <v:shape id="Freeform 312" o:spid="_x0000_s1058" style="position:absolute;left:8899;top:1832;width:115;height:0;visibility:visible;mso-wrap-style:square;v-text-anchor:top" coordsize="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" path="m,l115,e" filled="f" strokecolor="#d9d9d9">
                  <v:path arrowok="t" o:connecttype="custom" o:connectlocs="0,0;115,0" o:connectangles="0,0"/>
                </v:shape>
                <v:shape id="Freeform 311" o:spid="_x0000_s1059" style="position:absolute;left:7502;top:1832;width:960;height:0;visibility:visible;mso-wrap-style:square;v-text-anchor:top" coordsize="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" path="m,l960,e" filled="f" strokecolor="#d9d9d9">
                  <v:path arrowok="t" o:connecttype="custom" o:connectlocs="0,0;960,0" o:connectangles="0,0"/>
                </v:shape>
                <v:shape id="Freeform 310" o:spid="_x0000_s1060" style="position:absolute;left:8899;top:1582;width:1585;height:0;visibility:visible;mso-wrap-style:square;v-text-anchor:top" coordsize="1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" path="m,l1585,e" filled="f" strokecolor="#d9d9d9">
                  <v:path arrowok="t" o:connecttype="custom" o:connectlocs="0,0;1585,0" o:connectangles="0,0"/>
                </v:shape>
                <v:shape id="Freeform 309" o:spid="_x0000_s1061" style="position:absolute;left:7502;top:1582;width:960;height:0;visibility:visible;mso-wrap-style:square;v-text-anchor:top" coordsize="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" path="m,l960,e" filled="f" strokecolor="#d9d9d9">
                  <v:path arrowok="t" o:connecttype="custom" o:connectlocs="0,0;960,0" o:connectangles="0,0"/>
                </v:shape>
                <v:shape id="Freeform 308" o:spid="_x0000_s1062" style="position:absolute;left:8899;top:1337;width:1585;height:0;visibility:visible;mso-wrap-style:square;v-text-anchor:top" coordsize="1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" path="m,l1585,e" filled="f" strokecolor="#d9d9d9">
                  <v:path arrowok="t" o:connecttype="custom" o:connectlocs="0,0;1585,0" o:connectangles="0,0"/>
                </v:shape>
                <v:shape id="Freeform 307" o:spid="_x0000_s1063" style="position:absolute;left:8462;top:1189;width:437;height:1387;visibility:visible;mso-wrap-style:square;v-text-anchor:top" coordsize="437,1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" path="m,l,1386r437,l437,,,xe" fillcolor="#ec7c30" stroked="f">
                  <v:path arrowok="t" o:connecttype="custom" o:connectlocs="0,1189;0,2575;437,2575;437,1189;0,1189" o:connectangles="0,0,0,0,0"/>
                </v:shape>
                <v:shape id="Freeform 306" o:spid="_x0000_s1064" style="position:absolute;left:4450;top:2326;width:115;height:0;visibility:visible;mso-wrap-style:square;v-text-anchor:top" coordsize="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" path="m,l115,e" filled="f" strokecolor="#d9d9d9">
                  <v:path arrowok="t" o:connecttype="custom" o:connectlocs="0,0;115,0" o:connectangles="0,0"/>
                </v:shape>
                <v:shape id="Freeform 305" o:spid="_x0000_s1065" style="position:absolute;left:4450;top:2081;width:115;height:0;visibility:visible;mso-wrap-style:square;v-text-anchor:top" coordsize="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" path="m,l115,e" filled="f" strokecolor="#d9d9d9">
                  <v:path arrowok="t" o:connecttype="custom" o:connectlocs="0,0;115,0" o:connectangles="0,0"/>
                </v:shape>
                <v:shape id="Freeform 304" o:spid="_x0000_s1066" style="position:absolute;left:4450;top:1832;width:115;height:0;visibility:visible;mso-wrap-style:square;v-text-anchor:top" coordsize="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" path="m,l115,e" filled="f" strokecolor="#d9d9d9">
                  <v:path arrowok="t" o:connecttype="custom" o:connectlocs="0,0;115,0" o:connectangles="0,0"/>
                </v:shape>
                <v:shape id="Freeform 303" o:spid="_x0000_s1067" style="position:absolute;left:4013;top:1433;width:437;height:1142;visibility:visible;mso-wrap-style:square;v-text-anchor:top" coordsize="437,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" path="m,l,1142r437,l437,,,xe" fillcolor="#a4a4a4" stroked="f">
                  <v:path arrowok="t" o:connecttype="custom" o:connectlocs="0,1433;0,2575;437,2575;437,1433;0,1433" o:connectangles="0,0,0,0,0"/>
                </v:shape>
                <v:shape id="Freeform 302" o:spid="_x0000_s1068" style="position:absolute;left:6950;top:2326;width:120;height:0;visibility:visible;mso-wrap-style:square;v-text-anchor:top" coordsize="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" path="m,l120,e" filled="f" strokecolor="#d9d9d9">
                  <v:path arrowok="t" o:connecttype="custom" o:connectlocs="0,0;120,0" o:connectangles="0,0"/>
                </v:shape>
                <v:shape id="Freeform 301" o:spid="_x0000_s1069" style="position:absolute;left:6950;top:2081;width:120;height:0;visibility:visible;mso-wrap-style:square;v-text-anchor:top" coordsize="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" path="m,l120,e" filled="f" strokecolor="#d9d9d9">
                  <v:path arrowok="t" o:connecttype="custom" o:connectlocs="0,0;120,0" o:connectangles="0,0"/>
                </v:shape>
                <v:shape id="Freeform 300" o:spid="_x0000_s1070" style="position:absolute;left:6950;top:1832;width:120;height:0;visibility:visible;mso-wrap-style:square;v-text-anchor:top" coordsize="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" path="m,l120,e" filled="f" strokecolor="#d9d9d9">
                  <v:path arrowok="t" o:connecttype="custom" o:connectlocs="0,0;120,0" o:connectangles="0,0"/>
                </v:shape>
                <v:shape id="Freeform 299" o:spid="_x0000_s1071" style="position:absolute;left:6950;top:1582;width:120;height:0;visibility:visible;mso-wrap-style:square;v-text-anchor:top" coordsize="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" path="m,l120,e" filled="f" strokecolor="#d9d9d9">
                  <v:path arrowok="t" o:connecttype="custom" o:connectlocs="0,0;120,0" o:connectangles="0,0"/>
                </v:shape>
                <v:shape id="Freeform 298" o:spid="_x0000_s1072" style="position:absolute;left:6514;top:1385;width:437;height:1190;visibility:visible;mso-wrap-style:square;v-text-anchor:top" coordsize="437,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" path="m,l,1190r436,l436,,,xe" fillcolor="#a4a4a4" stroked="f">
                  <v:path arrowok="t" o:connecttype="custom" o:connectlocs="0,1385;0,2575;436,2575;436,1385;0,1385" o:connectangles="0,0,0,0,0"/>
                </v:shape>
                <v:shape id="Freeform 297" o:spid="_x0000_s1073" style="position:absolute;left:9451;top:2081;width:120;height:0;visibility:visible;mso-wrap-style:square;v-text-anchor:top" coordsize="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" path="m,l120,e" filled="f" strokecolor="#d9d9d9">
                  <v:path arrowok="t" o:connecttype="custom" o:connectlocs="0,0;120,0" o:connectangles="0,0"/>
                </v:shape>
                <v:shape id="Freeform 296" o:spid="_x0000_s1074" style="position:absolute;left:9451;top:1832;width:1033;height:0;visibility:visible;mso-wrap-style:square;v-text-anchor:top" coordsize="1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" path="m,l1033,e" filled="f" strokecolor="#d9d9d9">
                  <v:path arrowok="t" o:connecttype="custom" o:connectlocs="0,0;1033,0" o:connectangles="0,0"/>
                </v:shape>
                <v:shape id="Freeform 295" o:spid="_x0000_s1075" style="position:absolute;left:9014;top:1731;width:437;height:844;visibility:visible;mso-wrap-style:square;v-text-anchor:top" coordsize="43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" path="m,l,844r437,l437,,,xe" fillcolor="#a4a4a4" stroked="f">
                  <v:path arrowok="t" o:connecttype="custom" o:connectlocs="0,1731;0,2575;437,2575;437,1731;0,1731" o:connectangles="0,0,0,0,0"/>
                </v:shape>
                <v:shape id="Freeform 294" o:spid="_x0000_s1076" style="position:absolute;left:4565;top:1635;width:437;height:940;visibility:visible;mso-wrap-style:square;v-text-anchor:top" coordsize="43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" path="m,l,940r437,l437,,,xe" fillcolor="#ffc000" stroked="f">
                  <v:path arrowok="t" o:connecttype="custom" o:connectlocs="0,1635;0,2575;437,2575;437,1635;0,1635" o:connectangles="0,0,0,0,0"/>
                </v:shape>
                <v:shape id="Freeform 293" o:spid="_x0000_s1077" style="position:absolute;left:7070;top:1433;width:432;height:1142;visibility:visible;mso-wrap-style:square;v-text-anchor:top" coordsize="432,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" path="m,l,1142r432,l432,,,xe" fillcolor="#ffc000" stroked="f">
                  <v:path arrowok="t" o:connecttype="custom" o:connectlocs="0,1433;0,2575;432,2575;432,1433;0,1433" o:connectangles="0,0,0,0,0"/>
                </v:shape>
                <v:shape id="Freeform 292" o:spid="_x0000_s1078" style="position:absolute;left:10008;top:2081;width:476;height:0;visibility:visible;mso-wrap-style:square;v-text-anchor:top" coordsize="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" path="m,l476,e" filled="f" strokecolor="#d9d9d9">
                  <v:path arrowok="t" o:connecttype="custom" o:connectlocs="0,0;476,0" o:connectangles="0,0"/>
                </v:shape>
                <v:shape id="Freeform 291" o:spid="_x0000_s1079" style="position:absolute;left:9571;top:1880;width:437;height:695;visibility:visible;mso-wrap-style:square;v-text-anchor:top" coordsize="4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" path="m,l,695r437,l437,,,xe" fillcolor="#ffc000" stroked="f">
                  <v:path arrowok="t" o:connecttype="custom" o:connectlocs="0,1880;0,2575;437,2575;437,1880;0,1880" o:connectangles="0,0,0,0,0"/>
                </v:shape>
                <v:shape id="Freeform 290" o:spid="_x0000_s1080" style="position:absolute;left:2980;top:2575;width:7504;height:0;visibility:visible;mso-wrap-style:square;v-text-anchor:top" coordsize="7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" path="m,l7504,e" filled="f" strokecolor="#d9d9d9">
                  <v:path arrowok="t" o:connecttype="custom" o:connectlocs="0,0;7504,0" o:connectangles="0,0"/>
                </v:shape>
                <v:shape id="Freeform 289" o:spid="_x0000_s1081" style="position:absolute;left:2980;top:593;width:7504;height:0;visibility:visible;mso-wrap-style:square;v-text-anchor:top" coordsize="7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" path="m,l7504,e" filled="f" strokecolor="#d9d9d9">
                  <v:path arrowok="t" o:connecttype="custom" o:connectlocs="0,0;7504,0" o:connectangles="0,0"/>
                </v:shape>
                <v:shape id="Freeform 288" o:spid="_x0000_s1082" style="position:absolute;left:4162;top:3158;width:99;height:99;visibility:visible;mso-wrap-style:square;v-text-anchor:top" coordsize="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" path="m,99r99,l99,,,,,99xe" fillcolor="#ec7c30" stroked="f">
                  <v:path arrowok="t" o:connecttype="custom" o:connectlocs="0,3257;99,3257;99,3158;0,3158;0,3257" o:connectangles="0,0,0,0,0"/>
                </v:shape>
                <v:shape id="Freeform 287" o:spid="_x0000_s1083" style="position:absolute;left:5860;top:3158;width:99;height:99;visibility:visible;mso-wrap-style:square;v-text-anchor:top" coordsize="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" path="m,99r99,l99,,,,,99xe" fillcolor="#a4a4a4" stroked="f">
                  <v:path arrowok="t" o:connecttype="custom" o:connectlocs="0,3257;99,3257;99,3158;0,3158;0,3257" o:connectangles="0,0,0,0,0"/>
                </v:shape>
                <v:shape id="Freeform 286" o:spid="_x0000_s1084" style="position:absolute;left:7558;top:3158;width:99;height:99;visibility:visible;mso-wrap-style:square;v-text-anchor:top" coordsize="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" path="m,99r99,l99,,,,,99xe" fillcolor="#ffc000" stroked="f">
                  <v:path arrowok="t" o:connecttype="custom" o:connectlocs="0,3257;99,3257;99,3158;0,3158;0,3257" o:connectangles="0,0,0,0,0"/>
                </v:shape>
                <v:shape id="Freeform 285" o:spid="_x0000_s1085" style="position:absolute;left:2364;top:-490;width:8340;height:3987;visibility:visible;mso-wrap-style:square;v-text-anchor:top" coordsize="8340,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" path="m,3987r8340,l8340,,,,,3987xe" filled="f" strokecolor="#d9d9d9">
                  <v:path arrowok="t" o:connecttype="custom" o:connectlocs="0,3497;8340,3497;8340,-490;0,-490;0,3497" o:connectangles="0,0,0,0,0"/>
                </v:shape>
                <w10:wrap anchorx="page"/>
              </v:group>
            </w:pict>
          </mc:Fallback>
        </mc:AlternateContent>
      </w:r>
      <w:r w:rsidR="008B01BA">
        <w:rPr>
          <w:rFonts w:ascii="Calibri" w:eastAsia="Calibri" w:hAnsi="Calibri" w:cs="Calibri"/>
          <w:color w:val="585858"/>
          <w:spacing w:val="1"/>
          <w:w w:val="99"/>
          <w:sz w:val="28"/>
          <w:szCs w:val="28"/>
        </w:rPr>
        <w:t>a</w:t>
      </w:r>
      <w:r w:rsidR="008B01BA">
        <w:rPr>
          <w:rFonts w:ascii="Calibri" w:eastAsia="Calibri" w:hAnsi="Calibri" w:cs="Calibri"/>
          <w:color w:val="585858"/>
          <w:spacing w:val="-2"/>
          <w:w w:val="99"/>
          <w:sz w:val="28"/>
          <w:szCs w:val="28"/>
        </w:rPr>
        <w:t>pp</w:t>
      </w:r>
      <w:r w:rsidR="008B01BA">
        <w:rPr>
          <w:rFonts w:ascii="Calibri" w:eastAsia="Calibri" w:hAnsi="Calibri" w:cs="Calibri"/>
          <w:color w:val="585858"/>
          <w:spacing w:val="-6"/>
          <w:w w:val="99"/>
          <w:sz w:val="28"/>
          <w:szCs w:val="28"/>
        </w:rPr>
        <w:t>r</w:t>
      </w:r>
      <w:r w:rsidR="008B01BA">
        <w:rPr>
          <w:rFonts w:ascii="Calibri" w:eastAsia="Calibri" w:hAnsi="Calibri" w:cs="Calibri"/>
          <w:color w:val="585858"/>
          <w:spacing w:val="2"/>
          <w:w w:val="99"/>
          <w:sz w:val="28"/>
          <w:szCs w:val="28"/>
        </w:rPr>
        <w:t>o</w:t>
      </w:r>
      <w:r w:rsidR="008B01BA">
        <w:rPr>
          <w:rFonts w:ascii="Calibri" w:eastAsia="Calibri" w:hAnsi="Calibri" w:cs="Calibri"/>
          <w:color w:val="585858"/>
          <w:spacing w:val="1"/>
          <w:w w:val="99"/>
          <w:sz w:val="28"/>
          <w:szCs w:val="28"/>
        </w:rPr>
        <w:t>a</w:t>
      </w:r>
      <w:r w:rsidR="008B01BA">
        <w:rPr>
          <w:rFonts w:ascii="Calibri" w:eastAsia="Calibri" w:hAnsi="Calibri" w:cs="Calibri"/>
          <w:color w:val="585858"/>
          <w:spacing w:val="2"/>
          <w:w w:val="99"/>
          <w:sz w:val="28"/>
          <w:szCs w:val="28"/>
        </w:rPr>
        <w:t>c</w:t>
      </w:r>
      <w:r w:rsidR="008B01BA">
        <w:rPr>
          <w:rFonts w:ascii="Calibri" w:eastAsia="Calibri" w:hAnsi="Calibri" w:cs="Calibri"/>
          <w:color w:val="585858"/>
          <w:spacing w:val="-2"/>
          <w:w w:val="99"/>
          <w:sz w:val="28"/>
          <w:szCs w:val="28"/>
        </w:rPr>
        <w:t>h</w:t>
      </w:r>
      <w:r w:rsidR="008B01BA">
        <w:rPr>
          <w:rFonts w:ascii="Calibri" w:eastAsia="Calibri" w:hAnsi="Calibri" w:cs="Calibri"/>
          <w:color w:val="585858"/>
          <w:w w:val="99"/>
          <w:sz w:val="28"/>
          <w:szCs w:val="28"/>
        </w:rPr>
        <w:t>.</w:t>
      </w:r>
    </w:p>
    <w:p w14:paraId="525EC759" w14:textId="77777777" w:rsidR="00433F0F" w:rsidRDefault="00433F0F">
      <w:pPr>
        <w:spacing w:before="9" w:line="140" w:lineRule="exact"/>
        <w:rPr>
          <w:sz w:val="14"/>
          <w:szCs w:val="14"/>
        </w:rPr>
      </w:pPr>
    </w:p>
    <w:p w14:paraId="19128BA8" w14:textId="77777777" w:rsidR="00433F0F" w:rsidRDefault="00433F0F">
      <w:pPr>
        <w:spacing w:line="200" w:lineRule="exact"/>
      </w:pPr>
    </w:p>
    <w:p w14:paraId="77847C34" w14:textId="77777777" w:rsidR="00433F0F" w:rsidRDefault="00433F0F">
      <w:pPr>
        <w:spacing w:line="200" w:lineRule="exact"/>
      </w:pPr>
    </w:p>
    <w:p w14:paraId="309DBE5E" w14:textId="77777777" w:rsidR="00433F0F" w:rsidRDefault="00433F0F">
      <w:pPr>
        <w:spacing w:line="200" w:lineRule="exact"/>
      </w:pPr>
    </w:p>
    <w:p w14:paraId="2E9CF025" w14:textId="77777777" w:rsidR="00433F0F" w:rsidRDefault="00433F0F">
      <w:pPr>
        <w:spacing w:line="200" w:lineRule="exact"/>
      </w:pPr>
    </w:p>
    <w:p w14:paraId="55B586AB" w14:textId="77777777" w:rsidR="00433F0F" w:rsidRDefault="00433F0F">
      <w:pPr>
        <w:spacing w:line="200" w:lineRule="exact"/>
      </w:pPr>
    </w:p>
    <w:p w14:paraId="2FFC360C" w14:textId="77777777" w:rsidR="00433F0F" w:rsidRDefault="00433F0F">
      <w:pPr>
        <w:spacing w:line="200" w:lineRule="exact"/>
      </w:pPr>
    </w:p>
    <w:p w14:paraId="79B241B9" w14:textId="77777777" w:rsidR="00433F0F" w:rsidRDefault="00433F0F">
      <w:pPr>
        <w:spacing w:line="200" w:lineRule="exact"/>
      </w:pPr>
    </w:p>
    <w:p w14:paraId="46904E78" w14:textId="77777777" w:rsidR="00433F0F" w:rsidRDefault="00433F0F">
      <w:pPr>
        <w:spacing w:line="200" w:lineRule="exact"/>
      </w:pPr>
    </w:p>
    <w:p w14:paraId="291F199A" w14:textId="77777777" w:rsidR="00433F0F" w:rsidRDefault="00433F0F">
      <w:pPr>
        <w:spacing w:line="200" w:lineRule="exact"/>
      </w:pPr>
    </w:p>
    <w:p w14:paraId="2925F1C7" w14:textId="77777777" w:rsidR="00433F0F" w:rsidRDefault="00433F0F">
      <w:pPr>
        <w:spacing w:line="200" w:lineRule="exact"/>
      </w:pPr>
    </w:p>
    <w:p w14:paraId="2FB9280D" w14:textId="77777777" w:rsidR="00433F0F" w:rsidRDefault="00433F0F">
      <w:pPr>
        <w:spacing w:line="200" w:lineRule="exact"/>
      </w:pPr>
    </w:p>
    <w:p w14:paraId="6D423C82" w14:textId="77777777" w:rsidR="00433F0F" w:rsidRDefault="008B01BA">
      <w:pPr>
        <w:ind w:left="164"/>
        <w:rPr>
          <w:rFonts w:ascii="Calibri" w:eastAsia="Calibri" w:hAnsi="Calibri" w:cs="Calibri"/>
          <w:sz w:val="18"/>
          <w:szCs w:val="18"/>
        </w:rPr>
        <w:sectPr w:rsidR="00433F0F">
          <w:type w:val="continuous"/>
          <w:pgSz w:w="11920" w:h="16840"/>
          <w:pgMar w:top="1380" w:right="880" w:bottom="280" w:left="1680" w:header="720" w:footer="720" w:gutter="0"/>
          <w:cols w:num="2" w:space="720" w:equalWidth="0">
            <w:col w:w="1135" w:space="785"/>
            <w:col w:w="7440"/>
          </w:cols>
        </w:sectPr>
      </w:pPr>
      <w:r>
        <w:rPr>
          <w:rFonts w:ascii="Calibri" w:eastAsia="Calibri" w:hAnsi="Calibri" w:cs="Calibri"/>
          <w:color w:val="585858"/>
          <w:sz w:val="18"/>
          <w:szCs w:val="18"/>
        </w:rPr>
        <w:t>Ac</w:t>
      </w:r>
      <w:r>
        <w:rPr>
          <w:rFonts w:ascii="Calibri" w:eastAsia="Calibri" w:hAnsi="Calibri" w:cs="Calibri"/>
          <w:color w:val="585858"/>
          <w:spacing w:val="-5"/>
          <w:sz w:val="18"/>
          <w:szCs w:val="18"/>
        </w:rPr>
        <w:t>c</w:t>
      </w:r>
      <w:r>
        <w:rPr>
          <w:rFonts w:ascii="Calibri" w:eastAsia="Calibri" w:hAnsi="Calibri" w:cs="Calibri"/>
          <w:color w:val="585858"/>
          <w:sz w:val="18"/>
          <w:szCs w:val="18"/>
        </w:rPr>
        <w:t>u</w:t>
      </w:r>
      <w:r>
        <w:rPr>
          <w:rFonts w:ascii="Calibri" w:eastAsia="Calibri" w:hAnsi="Calibri" w:cs="Calibri"/>
          <w:color w:val="585858"/>
          <w:spacing w:val="-1"/>
          <w:sz w:val="18"/>
          <w:szCs w:val="18"/>
        </w:rPr>
        <w:t>ra</w:t>
      </w:r>
      <w:r>
        <w:rPr>
          <w:rFonts w:ascii="Calibri" w:eastAsia="Calibri" w:hAnsi="Calibri" w:cs="Calibri"/>
          <w:color w:val="585858"/>
          <w:sz w:val="18"/>
          <w:szCs w:val="18"/>
        </w:rPr>
        <w:t>cy</w:t>
      </w:r>
      <w:r>
        <w:rPr>
          <w:rFonts w:ascii="Calibri" w:eastAsia="Calibri" w:hAnsi="Calibri" w:cs="Calibri"/>
          <w:color w:val="585858"/>
          <w:spacing w:val="3"/>
          <w:sz w:val="18"/>
          <w:szCs w:val="18"/>
        </w:rPr>
        <w:t xml:space="preserve"> </w:t>
      </w:r>
      <w:r>
        <w:rPr>
          <w:rFonts w:ascii="Calibri" w:eastAsia="Calibri" w:hAnsi="Calibri" w:cs="Calibri"/>
          <w:color w:val="585858"/>
          <w:spacing w:val="2"/>
          <w:sz w:val="18"/>
          <w:szCs w:val="18"/>
        </w:rPr>
        <w:t>(</w:t>
      </w:r>
      <w:r>
        <w:rPr>
          <w:rFonts w:ascii="Calibri" w:eastAsia="Calibri" w:hAnsi="Calibri" w:cs="Calibri"/>
          <w:color w:val="585858"/>
          <w:spacing w:val="-1"/>
          <w:sz w:val="18"/>
          <w:szCs w:val="18"/>
        </w:rPr>
        <w:t>%</w:t>
      </w:r>
      <w:r>
        <w:rPr>
          <w:rFonts w:ascii="Calibri" w:eastAsia="Calibri" w:hAnsi="Calibri" w:cs="Calibri"/>
          <w:color w:val="585858"/>
          <w:sz w:val="18"/>
          <w:szCs w:val="18"/>
        </w:rPr>
        <w:t xml:space="preserve">)                                    </w:t>
      </w:r>
      <w:r>
        <w:rPr>
          <w:rFonts w:ascii="Calibri" w:eastAsia="Calibri" w:hAnsi="Calibri" w:cs="Calibri"/>
          <w:color w:val="585858"/>
          <w:spacing w:val="17"/>
          <w:sz w:val="18"/>
          <w:szCs w:val="18"/>
        </w:rPr>
        <w:t xml:space="preserve"> </w:t>
      </w:r>
      <w:r>
        <w:rPr>
          <w:rFonts w:ascii="Calibri" w:eastAsia="Calibri" w:hAnsi="Calibri" w:cs="Calibri"/>
          <w:color w:val="585858"/>
          <w:spacing w:val="-2"/>
          <w:sz w:val="18"/>
          <w:szCs w:val="18"/>
        </w:rPr>
        <w:t>S</w:t>
      </w:r>
      <w:r>
        <w:rPr>
          <w:rFonts w:ascii="Calibri" w:eastAsia="Calibri" w:hAnsi="Calibri" w:cs="Calibri"/>
          <w:color w:val="585858"/>
          <w:sz w:val="18"/>
          <w:szCs w:val="18"/>
        </w:rPr>
        <w:t>en</w:t>
      </w:r>
      <w:r>
        <w:rPr>
          <w:rFonts w:ascii="Calibri" w:eastAsia="Calibri" w:hAnsi="Calibri" w:cs="Calibri"/>
          <w:color w:val="585858"/>
          <w:spacing w:val="-4"/>
          <w:sz w:val="18"/>
          <w:szCs w:val="18"/>
        </w:rPr>
        <w:t>s</w:t>
      </w:r>
      <w:r>
        <w:rPr>
          <w:rFonts w:ascii="Calibri" w:eastAsia="Calibri" w:hAnsi="Calibri" w:cs="Calibri"/>
          <w:color w:val="585858"/>
          <w:spacing w:val="1"/>
          <w:sz w:val="18"/>
          <w:szCs w:val="18"/>
        </w:rPr>
        <w:t>i</w:t>
      </w:r>
      <w:r>
        <w:rPr>
          <w:rFonts w:ascii="Calibri" w:eastAsia="Calibri" w:hAnsi="Calibri" w:cs="Calibri"/>
          <w:color w:val="585858"/>
          <w:spacing w:val="-3"/>
          <w:sz w:val="18"/>
          <w:szCs w:val="18"/>
        </w:rPr>
        <w:t>t</w:t>
      </w:r>
      <w:r>
        <w:rPr>
          <w:rFonts w:ascii="Calibri" w:eastAsia="Calibri" w:hAnsi="Calibri" w:cs="Calibri"/>
          <w:color w:val="585858"/>
          <w:spacing w:val="1"/>
          <w:sz w:val="18"/>
          <w:szCs w:val="18"/>
        </w:rPr>
        <w:t>i</w:t>
      </w:r>
      <w:r>
        <w:rPr>
          <w:rFonts w:ascii="Calibri" w:eastAsia="Calibri" w:hAnsi="Calibri" w:cs="Calibri"/>
          <w:color w:val="585858"/>
          <w:spacing w:val="-1"/>
          <w:sz w:val="18"/>
          <w:szCs w:val="18"/>
        </w:rPr>
        <w:t>v</w:t>
      </w:r>
      <w:r>
        <w:rPr>
          <w:rFonts w:ascii="Calibri" w:eastAsia="Calibri" w:hAnsi="Calibri" w:cs="Calibri"/>
          <w:color w:val="585858"/>
          <w:spacing w:val="1"/>
          <w:sz w:val="18"/>
          <w:szCs w:val="18"/>
        </w:rPr>
        <w:t>i</w:t>
      </w:r>
      <w:r>
        <w:rPr>
          <w:rFonts w:ascii="Calibri" w:eastAsia="Calibri" w:hAnsi="Calibri" w:cs="Calibri"/>
          <w:color w:val="585858"/>
          <w:spacing w:val="-3"/>
          <w:sz w:val="18"/>
          <w:szCs w:val="18"/>
        </w:rPr>
        <w:t>t</w:t>
      </w:r>
      <w:r>
        <w:rPr>
          <w:rFonts w:ascii="Calibri" w:eastAsia="Calibri" w:hAnsi="Calibri" w:cs="Calibri"/>
          <w:color w:val="585858"/>
          <w:sz w:val="18"/>
          <w:szCs w:val="18"/>
        </w:rPr>
        <w:t>y</w:t>
      </w:r>
      <w:r>
        <w:rPr>
          <w:rFonts w:ascii="Calibri" w:eastAsia="Calibri" w:hAnsi="Calibri" w:cs="Calibri"/>
          <w:color w:val="585858"/>
          <w:spacing w:val="8"/>
          <w:sz w:val="18"/>
          <w:szCs w:val="18"/>
        </w:rPr>
        <w:t xml:space="preserve"> </w:t>
      </w:r>
      <w:r>
        <w:rPr>
          <w:rFonts w:ascii="Calibri" w:eastAsia="Calibri" w:hAnsi="Calibri" w:cs="Calibri"/>
          <w:color w:val="585858"/>
          <w:spacing w:val="-3"/>
          <w:sz w:val="18"/>
          <w:szCs w:val="18"/>
        </w:rPr>
        <w:t>(</w:t>
      </w:r>
      <w:r>
        <w:rPr>
          <w:rFonts w:ascii="Calibri" w:eastAsia="Calibri" w:hAnsi="Calibri" w:cs="Calibri"/>
          <w:color w:val="585858"/>
          <w:spacing w:val="-1"/>
          <w:sz w:val="18"/>
          <w:szCs w:val="18"/>
        </w:rPr>
        <w:t>%</w:t>
      </w:r>
      <w:r>
        <w:rPr>
          <w:rFonts w:ascii="Calibri" w:eastAsia="Calibri" w:hAnsi="Calibri" w:cs="Calibri"/>
          <w:color w:val="585858"/>
          <w:sz w:val="18"/>
          <w:szCs w:val="18"/>
        </w:rPr>
        <w:t xml:space="preserve">)                                   </w:t>
      </w:r>
      <w:r>
        <w:rPr>
          <w:rFonts w:ascii="Calibri" w:eastAsia="Calibri" w:hAnsi="Calibri" w:cs="Calibri"/>
          <w:color w:val="585858"/>
          <w:spacing w:val="18"/>
          <w:sz w:val="18"/>
          <w:szCs w:val="18"/>
        </w:rPr>
        <w:t xml:space="preserve"> </w:t>
      </w:r>
      <w:r>
        <w:rPr>
          <w:rFonts w:ascii="Calibri" w:eastAsia="Calibri" w:hAnsi="Calibri" w:cs="Calibri"/>
          <w:color w:val="585858"/>
          <w:spacing w:val="-2"/>
          <w:sz w:val="18"/>
          <w:szCs w:val="18"/>
        </w:rPr>
        <w:t>S</w:t>
      </w:r>
      <w:r>
        <w:rPr>
          <w:rFonts w:ascii="Calibri" w:eastAsia="Calibri" w:hAnsi="Calibri" w:cs="Calibri"/>
          <w:color w:val="585858"/>
          <w:sz w:val="18"/>
          <w:szCs w:val="18"/>
        </w:rPr>
        <w:t>pe</w:t>
      </w:r>
      <w:r>
        <w:rPr>
          <w:rFonts w:ascii="Calibri" w:eastAsia="Calibri" w:hAnsi="Calibri" w:cs="Calibri"/>
          <w:color w:val="585858"/>
          <w:spacing w:val="-5"/>
          <w:sz w:val="18"/>
          <w:szCs w:val="18"/>
        </w:rPr>
        <w:t>c</w:t>
      </w:r>
      <w:r>
        <w:rPr>
          <w:rFonts w:ascii="Calibri" w:eastAsia="Calibri" w:hAnsi="Calibri" w:cs="Calibri"/>
          <w:color w:val="585858"/>
          <w:spacing w:val="1"/>
          <w:sz w:val="18"/>
          <w:szCs w:val="18"/>
        </w:rPr>
        <w:t>i</w:t>
      </w:r>
      <w:r>
        <w:rPr>
          <w:rFonts w:ascii="Calibri" w:eastAsia="Calibri" w:hAnsi="Calibri" w:cs="Calibri"/>
          <w:color w:val="585858"/>
          <w:spacing w:val="2"/>
          <w:sz w:val="18"/>
          <w:szCs w:val="18"/>
        </w:rPr>
        <w:t>f</w:t>
      </w:r>
      <w:r>
        <w:rPr>
          <w:rFonts w:ascii="Calibri" w:eastAsia="Calibri" w:hAnsi="Calibri" w:cs="Calibri"/>
          <w:color w:val="585858"/>
          <w:spacing w:val="-3"/>
          <w:sz w:val="18"/>
          <w:szCs w:val="18"/>
        </w:rPr>
        <w:t>i</w:t>
      </w:r>
      <w:r>
        <w:rPr>
          <w:rFonts w:ascii="Calibri" w:eastAsia="Calibri" w:hAnsi="Calibri" w:cs="Calibri"/>
          <w:color w:val="585858"/>
          <w:sz w:val="18"/>
          <w:szCs w:val="18"/>
        </w:rPr>
        <w:t>c</w:t>
      </w:r>
      <w:r>
        <w:rPr>
          <w:rFonts w:ascii="Calibri" w:eastAsia="Calibri" w:hAnsi="Calibri" w:cs="Calibri"/>
          <w:color w:val="585858"/>
          <w:spacing w:val="1"/>
          <w:sz w:val="18"/>
          <w:szCs w:val="18"/>
        </w:rPr>
        <w:t>i</w:t>
      </w:r>
      <w:r>
        <w:rPr>
          <w:rFonts w:ascii="Calibri" w:eastAsia="Calibri" w:hAnsi="Calibri" w:cs="Calibri"/>
          <w:color w:val="585858"/>
          <w:spacing w:val="-3"/>
          <w:sz w:val="18"/>
          <w:szCs w:val="18"/>
        </w:rPr>
        <w:t>t</w:t>
      </w:r>
      <w:r>
        <w:rPr>
          <w:rFonts w:ascii="Calibri" w:eastAsia="Calibri" w:hAnsi="Calibri" w:cs="Calibri"/>
          <w:color w:val="585858"/>
          <w:sz w:val="18"/>
          <w:szCs w:val="18"/>
        </w:rPr>
        <w:t>y</w:t>
      </w:r>
      <w:r>
        <w:rPr>
          <w:rFonts w:ascii="Calibri" w:eastAsia="Calibri" w:hAnsi="Calibri" w:cs="Calibri"/>
          <w:color w:val="585858"/>
          <w:spacing w:val="8"/>
          <w:sz w:val="18"/>
          <w:szCs w:val="18"/>
        </w:rPr>
        <w:t xml:space="preserve"> </w:t>
      </w:r>
      <w:r>
        <w:rPr>
          <w:rFonts w:ascii="Calibri" w:eastAsia="Calibri" w:hAnsi="Calibri" w:cs="Calibri"/>
          <w:color w:val="585858"/>
          <w:spacing w:val="-3"/>
          <w:w w:val="101"/>
          <w:sz w:val="18"/>
          <w:szCs w:val="18"/>
        </w:rPr>
        <w:t>(</w:t>
      </w:r>
      <w:r>
        <w:rPr>
          <w:rFonts w:ascii="Calibri" w:eastAsia="Calibri" w:hAnsi="Calibri" w:cs="Calibri"/>
          <w:color w:val="585858"/>
          <w:spacing w:val="-1"/>
          <w:w w:val="101"/>
          <w:sz w:val="18"/>
          <w:szCs w:val="18"/>
        </w:rPr>
        <w:t>%</w:t>
      </w:r>
      <w:r>
        <w:rPr>
          <w:rFonts w:ascii="Calibri" w:eastAsia="Calibri" w:hAnsi="Calibri" w:cs="Calibri"/>
          <w:color w:val="585858"/>
          <w:w w:val="101"/>
          <w:sz w:val="18"/>
          <w:szCs w:val="18"/>
        </w:rPr>
        <w:t>)</w:t>
      </w:r>
    </w:p>
    <w:p w14:paraId="21183380" w14:textId="77777777" w:rsidR="00433F0F" w:rsidRDefault="00433F0F">
      <w:pPr>
        <w:spacing w:before="7" w:line="140" w:lineRule="exact"/>
        <w:rPr>
          <w:sz w:val="15"/>
          <w:szCs w:val="15"/>
        </w:rPr>
      </w:pPr>
    </w:p>
    <w:p w14:paraId="387C7B1C" w14:textId="77777777" w:rsidR="00433F0F" w:rsidRDefault="008B01BA">
      <w:pPr>
        <w:spacing w:before="22"/>
        <w:ind w:left="2624"/>
        <w:rPr>
          <w:rFonts w:ascii="Calibri" w:eastAsia="Calibri" w:hAnsi="Calibri" w:cs="Calibri"/>
          <w:sz w:val="18"/>
          <w:szCs w:val="18"/>
        </w:rPr>
      </w:pPr>
      <w:r>
        <w:rPr>
          <w:rFonts w:ascii="Calibri" w:eastAsia="Calibri" w:hAnsi="Calibri" w:cs="Calibri"/>
          <w:color w:val="585858"/>
          <w:spacing w:val="-1"/>
          <w:sz w:val="18"/>
          <w:szCs w:val="18"/>
        </w:rPr>
        <w:t>12</w:t>
      </w:r>
      <w:r>
        <w:rPr>
          <w:rFonts w:ascii="Calibri" w:eastAsia="Calibri" w:hAnsi="Calibri" w:cs="Calibri"/>
          <w:color w:val="585858"/>
          <w:sz w:val="18"/>
          <w:szCs w:val="18"/>
        </w:rPr>
        <w:t>8 *</w:t>
      </w:r>
      <w:r>
        <w:rPr>
          <w:rFonts w:ascii="Calibri" w:eastAsia="Calibri" w:hAnsi="Calibri" w:cs="Calibri"/>
          <w:color w:val="585858"/>
          <w:spacing w:val="4"/>
          <w:sz w:val="18"/>
          <w:szCs w:val="18"/>
        </w:rPr>
        <w:t xml:space="preserve"> </w:t>
      </w:r>
      <w:r>
        <w:rPr>
          <w:rFonts w:ascii="Calibri" w:eastAsia="Calibri" w:hAnsi="Calibri" w:cs="Calibri"/>
          <w:color w:val="585858"/>
          <w:spacing w:val="-1"/>
          <w:sz w:val="18"/>
          <w:szCs w:val="18"/>
        </w:rPr>
        <w:t>12</w:t>
      </w:r>
      <w:r>
        <w:rPr>
          <w:rFonts w:ascii="Calibri" w:eastAsia="Calibri" w:hAnsi="Calibri" w:cs="Calibri"/>
          <w:color w:val="585858"/>
          <w:sz w:val="18"/>
          <w:szCs w:val="18"/>
        </w:rPr>
        <w:t xml:space="preserve">8 </w:t>
      </w:r>
      <w:r>
        <w:rPr>
          <w:rFonts w:ascii="Calibri" w:eastAsia="Calibri" w:hAnsi="Calibri" w:cs="Calibri"/>
          <w:color w:val="585858"/>
          <w:spacing w:val="2"/>
          <w:sz w:val="18"/>
          <w:szCs w:val="18"/>
        </w:rPr>
        <w:t>I</w:t>
      </w:r>
      <w:r>
        <w:rPr>
          <w:rFonts w:ascii="Calibri" w:eastAsia="Calibri" w:hAnsi="Calibri" w:cs="Calibri"/>
          <w:color w:val="585858"/>
          <w:spacing w:val="-2"/>
          <w:sz w:val="18"/>
          <w:szCs w:val="18"/>
        </w:rPr>
        <w:t>m</w:t>
      </w:r>
      <w:r>
        <w:rPr>
          <w:rFonts w:ascii="Calibri" w:eastAsia="Calibri" w:hAnsi="Calibri" w:cs="Calibri"/>
          <w:color w:val="585858"/>
          <w:spacing w:val="-6"/>
          <w:sz w:val="18"/>
          <w:szCs w:val="18"/>
        </w:rPr>
        <w:t>a</w:t>
      </w:r>
      <w:r>
        <w:rPr>
          <w:rFonts w:ascii="Calibri" w:eastAsia="Calibri" w:hAnsi="Calibri" w:cs="Calibri"/>
          <w:color w:val="585858"/>
          <w:sz w:val="18"/>
          <w:szCs w:val="18"/>
        </w:rPr>
        <w:t>g</w:t>
      </w:r>
      <w:r>
        <w:rPr>
          <w:rFonts w:ascii="Calibri" w:eastAsia="Calibri" w:hAnsi="Calibri" w:cs="Calibri"/>
          <w:color w:val="585858"/>
          <w:spacing w:val="1"/>
          <w:sz w:val="18"/>
          <w:szCs w:val="18"/>
        </w:rPr>
        <w:t>e</w:t>
      </w:r>
      <w:r>
        <w:rPr>
          <w:rFonts w:ascii="Calibri" w:eastAsia="Calibri" w:hAnsi="Calibri" w:cs="Calibri"/>
          <w:color w:val="585858"/>
          <w:sz w:val="18"/>
          <w:szCs w:val="18"/>
        </w:rPr>
        <w:t xml:space="preserve">s         </w:t>
      </w:r>
      <w:r>
        <w:rPr>
          <w:rFonts w:ascii="Calibri" w:eastAsia="Calibri" w:hAnsi="Calibri" w:cs="Calibri"/>
          <w:color w:val="585858"/>
          <w:spacing w:val="17"/>
          <w:sz w:val="18"/>
          <w:szCs w:val="18"/>
        </w:rPr>
        <w:t xml:space="preserve"> </w:t>
      </w:r>
      <w:r>
        <w:rPr>
          <w:rFonts w:ascii="Calibri" w:eastAsia="Calibri" w:hAnsi="Calibri" w:cs="Calibri"/>
          <w:color w:val="585858"/>
          <w:spacing w:val="-1"/>
          <w:sz w:val="18"/>
          <w:szCs w:val="18"/>
        </w:rPr>
        <w:t>25</w:t>
      </w:r>
      <w:r>
        <w:rPr>
          <w:rFonts w:ascii="Calibri" w:eastAsia="Calibri" w:hAnsi="Calibri" w:cs="Calibri"/>
          <w:color w:val="585858"/>
          <w:sz w:val="18"/>
          <w:szCs w:val="18"/>
        </w:rPr>
        <w:t>6 *</w:t>
      </w:r>
      <w:r>
        <w:rPr>
          <w:rFonts w:ascii="Calibri" w:eastAsia="Calibri" w:hAnsi="Calibri" w:cs="Calibri"/>
          <w:color w:val="585858"/>
          <w:spacing w:val="4"/>
          <w:sz w:val="18"/>
          <w:szCs w:val="18"/>
        </w:rPr>
        <w:t xml:space="preserve"> </w:t>
      </w:r>
      <w:r>
        <w:rPr>
          <w:rFonts w:ascii="Calibri" w:eastAsia="Calibri" w:hAnsi="Calibri" w:cs="Calibri"/>
          <w:color w:val="585858"/>
          <w:spacing w:val="-1"/>
          <w:sz w:val="18"/>
          <w:szCs w:val="18"/>
        </w:rPr>
        <w:t>25</w:t>
      </w:r>
      <w:r>
        <w:rPr>
          <w:rFonts w:ascii="Calibri" w:eastAsia="Calibri" w:hAnsi="Calibri" w:cs="Calibri"/>
          <w:color w:val="585858"/>
          <w:sz w:val="18"/>
          <w:szCs w:val="18"/>
        </w:rPr>
        <w:t xml:space="preserve">6 </w:t>
      </w:r>
      <w:r>
        <w:rPr>
          <w:rFonts w:ascii="Calibri" w:eastAsia="Calibri" w:hAnsi="Calibri" w:cs="Calibri"/>
          <w:color w:val="585858"/>
          <w:spacing w:val="2"/>
          <w:sz w:val="18"/>
          <w:szCs w:val="18"/>
        </w:rPr>
        <w:t>I</w:t>
      </w:r>
      <w:r>
        <w:rPr>
          <w:rFonts w:ascii="Calibri" w:eastAsia="Calibri" w:hAnsi="Calibri" w:cs="Calibri"/>
          <w:color w:val="585858"/>
          <w:spacing w:val="-2"/>
          <w:sz w:val="18"/>
          <w:szCs w:val="18"/>
        </w:rPr>
        <w:t>m</w:t>
      </w:r>
      <w:r>
        <w:rPr>
          <w:rFonts w:ascii="Calibri" w:eastAsia="Calibri" w:hAnsi="Calibri" w:cs="Calibri"/>
          <w:color w:val="585858"/>
          <w:spacing w:val="-6"/>
          <w:sz w:val="18"/>
          <w:szCs w:val="18"/>
        </w:rPr>
        <w:t>a</w:t>
      </w:r>
      <w:r>
        <w:rPr>
          <w:rFonts w:ascii="Calibri" w:eastAsia="Calibri" w:hAnsi="Calibri" w:cs="Calibri"/>
          <w:color w:val="585858"/>
          <w:sz w:val="18"/>
          <w:szCs w:val="18"/>
        </w:rPr>
        <w:t>g</w:t>
      </w:r>
      <w:r>
        <w:rPr>
          <w:rFonts w:ascii="Calibri" w:eastAsia="Calibri" w:hAnsi="Calibri" w:cs="Calibri"/>
          <w:color w:val="585858"/>
          <w:spacing w:val="1"/>
          <w:sz w:val="18"/>
          <w:szCs w:val="18"/>
        </w:rPr>
        <w:t>e</w:t>
      </w:r>
      <w:r>
        <w:rPr>
          <w:rFonts w:ascii="Calibri" w:eastAsia="Calibri" w:hAnsi="Calibri" w:cs="Calibri"/>
          <w:color w:val="585858"/>
          <w:sz w:val="18"/>
          <w:szCs w:val="18"/>
        </w:rPr>
        <w:t xml:space="preserve">s         </w:t>
      </w:r>
      <w:r>
        <w:rPr>
          <w:rFonts w:ascii="Calibri" w:eastAsia="Calibri" w:hAnsi="Calibri" w:cs="Calibri"/>
          <w:color w:val="585858"/>
          <w:spacing w:val="16"/>
          <w:sz w:val="18"/>
          <w:szCs w:val="18"/>
        </w:rPr>
        <w:t xml:space="preserve"> </w:t>
      </w:r>
      <w:r>
        <w:rPr>
          <w:rFonts w:ascii="Calibri" w:eastAsia="Calibri" w:hAnsi="Calibri" w:cs="Calibri"/>
          <w:color w:val="585858"/>
          <w:spacing w:val="-1"/>
          <w:sz w:val="18"/>
          <w:szCs w:val="18"/>
        </w:rPr>
        <w:t>51</w:t>
      </w:r>
      <w:r>
        <w:rPr>
          <w:rFonts w:ascii="Calibri" w:eastAsia="Calibri" w:hAnsi="Calibri" w:cs="Calibri"/>
          <w:color w:val="585858"/>
          <w:sz w:val="18"/>
          <w:szCs w:val="18"/>
        </w:rPr>
        <w:t>2 *</w:t>
      </w:r>
      <w:r>
        <w:rPr>
          <w:rFonts w:ascii="Calibri" w:eastAsia="Calibri" w:hAnsi="Calibri" w:cs="Calibri"/>
          <w:color w:val="585858"/>
          <w:spacing w:val="4"/>
          <w:sz w:val="18"/>
          <w:szCs w:val="18"/>
        </w:rPr>
        <w:t xml:space="preserve"> </w:t>
      </w:r>
      <w:r>
        <w:rPr>
          <w:rFonts w:ascii="Calibri" w:eastAsia="Calibri" w:hAnsi="Calibri" w:cs="Calibri"/>
          <w:color w:val="585858"/>
          <w:spacing w:val="-1"/>
          <w:sz w:val="18"/>
          <w:szCs w:val="18"/>
        </w:rPr>
        <w:t>51</w:t>
      </w:r>
      <w:r>
        <w:rPr>
          <w:rFonts w:ascii="Calibri" w:eastAsia="Calibri" w:hAnsi="Calibri" w:cs="Calibri"/>
          <w:color w:val="585858"/>
          <w:sz w:val="18"/>
          <w:szCs w:val="18"/>
        </w:rPr>
        <w:t xml:space="preserve">2 </w:t>
      </w:r>
      <w:r>
        <w:rPr>
          <w:rFonts w:ascii="Calibri" w:eastAsia="Calibri" w:hAnsi="Calibri" w:cs="Calibri"/>
          <w:color w:val="585858"/>
          <w:spacing w:val="2"/>
          <w:w w:val="101"/>
          <w:sz w:val="18"/>
          <w:szCs w:val="18"/>
        </w:rPr>
        <w:t>I</w:t>
      </w:r>
      <w:r>
        <w:rPr>
          <w:rFonts w:ascii="Calibri" w:eastAsia="Calibri" w:hAnsi="Calibri" w:cs="Calibri"/>
          <w:color w:val="585858"/>
          <w:spacing w:val="-2"/>
          <w:w w:val="101"/>
          <w:sz w:val="18"/>
          <w:szCs w:val="18"/>
        </w:rPr>
        <w:t>m</w:t>
      </w:r>
      <w:r>
        <w:rPr>
          <w:rFonts w:ascii="Calibri" w:eastAsia="Calibri" w:hAnsi="Calibri" w:cs="Calibri"/>
          <w:color w:val="585858"/>
          <w:spacing w:val="-6"/>
          <w:w w:val="101"/>
          <w:sz w:val="18"/>
          <w:szCs w:val="18"/>
        </w:rPr>
        <w:t>a</w:t>
      </w:r>
      <w:r>
        <w:rPr>
          <w:rFonts w:ascii="Calibri" w:eastAsia="Calibri" w:hAnsi="Calibri" w:cs="Calibri"/>
          <w:color w:val="585858"/>
          <w:w w:val="101"/>
          <w:sz w:val="18"/>
          <w:szCs w:val="18"/>
        </w:rPr>
        <w:t>g</w:t>
      </w:r>
      <w:r>
        <w:rPr>
          <w:rFonts w:ascii="Calibri" w:eastAsia="Calibri" w:hAnsi="Calibri" w:cs="Calibri"/>
          <w:color w:val="585858"/>
          <w:spacing w:val="1"/>
          <w:w w:val="101"/>
          <w:sz w:val="18"/>
          <w:szCs w:val="18"/>
        </w:rPr>
        <w:t>e</w:t>
      </w:r>
      <w:r>
        <w:rPr>
          <w:rFonts w:ascii="Calibri" w:eastAsia="Calibri" w:hAnsi="Calibri" w:cs="Calibri"/>
          <w:color w:val="585858"/>
          <w:w w:val="101"/>
          <w:sz w:val="18"/>
          <w:szCs w:val="18"/>
        </w:rPr>
        <w:t>s</w:t>
      </w:r>
    </w:p>
    <w:p w14:paraId="1A8BB133" w14:textId="77777777" w:rsidR="00433F0F" w:rsidRDefault="00433F0F">
      <w:pPr>
        <w:spacing w:before="4" w:line="120" w:lineRule="exact"/>
        <w:rPr>
          <w:sz w:val="13"/>
          <w:szCs w:val="13"/>
        </w:rPr>
      </w:pPr>
    </w:p>
    <w:p w14:paraId="7C19A4B3" w14:textId="77777777" w:rsidR="00433F0F" w:rsidRDefault="00433F0F">
      <w:pPr>
        <w:spacing w:line="200" w:lineRule="exact"/>
      </w:pPr>
    </w:p>
    <w:p w14:paraId="7ED0698D" w14:textId="77777777" w:rsidR="00433F0F" w:rsidRDefault="00433F0F">
      <w:pPr>
        <w:spacing w:line="200" w:lineRule="exact"/>
      </w:pPr>
    </w:p>
    <w:p w14:paraId="1C6E3040" w14:textId="77777777" w:rsidR="00433F0F" w:rsidRDefault="008B01BA">
      <w:pPr>
        <w:spacing w:before="29"/>
        <w:ind w:left="1888"/>
        <w:rPr>
          <w:sz w:val="24"/>
          <w:szCs w:val="24"/>
        </w:rPr>
        <w:sectPr w:rsidR="00433F0F">
          <w:type w:val="continuous"/>
          <w:pgSz w:w="11920" w:h="16840"/>
          <w:pgMar w:top="1380" w:right="880" w:bottom="280" w:left="1680" w:header="720" w:footer="720" w:gutter="0"/>
          <w:cols w:space="720"/>
        </w:sectPr>
      </w:pPr>
      <w:r>
        <w:rPr>
          <w:b/>
          <w:spacing w:val="-3"/>
          <w:sz w:val="24"/>
          <w:szCs w:val="24"/>
        </w:rPr>
        <w:t>F</w:t>
      </w:r>
      <w:r>
        <w:rPr>
          <w:b/>
          <w:sz w:val="24"/>
          <w:szCs w:val="24"/>
        </w:rPr>
        <w:t>ig.</w:t>
      </w:r>
      <w:r>
        <w:rPr>
          <w:b/>
          <w:spacing w:val="5"/>
          <w:sz w:val="24"/>
          <w:szCs w:val="24"/>
        </w:rPr>
        <w:t xml:space="preserve"> </w:t>
      </w:r>
      <w:r>
        <w:rPr>
          <w:b/>
          <w:sz w:val="24"/>
          <w:szCs w:val="24"/>
        </w:rPr>
        <w:t>5</w:t>
      </w:r>
      <w:r>
        <w:rPr>
          <w:b/>
          <w:spacing w:val="2"/>
          <w:sz w:val="24"/>
          <w:szCs w:val="24"/>
        </w:rPr>
        <w:t>.</w:t>
      </w:r>
      <w:r>
        <w:rPr>
          <w:b/>
          <w:spacing w:val="1"/>
          <w:sz w:val="24"/>
          <w:szCs w:val="24"/>
        </w:rPr>
        <w:t>1</w:t>
      </w:r>
      <w:r>
        <w:rPr>
          <w:b/>
          <w:sz w:val="24"/>
          <w:szCs w:val="24"/>
        </w:rPr>
        <w:t>0</w:t>
      </w:r>
      <w:r>
        <w:rPr>
          <w:b/>
          <w:spacing w:val="-2"/>
          <w:sz w:val="24"/>
          <w:szCs w:val="24"/>
        </w:rPr>
        <w:t xml:space="preserve"> </w:t>
      </w:r>
      <w:r>
        <w:rPr>
          <w:spacing w:val="-2"/>
          <w:sz w:val="24"/>
          <w:szCs w:val="24"/>
        </w:rPr>
        <w:t>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z w:val="24"/>
          <w:szCs w:val="24"/>
        </w:rPr>
        <w:t xml:space="preserve">s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p</w:t>
      </w:r>
      <w:r>
        <w:rPr>
          <w:spacing w:val="-1"/>
          <w:sz w:val="24"/>
          <w:szCs w:val="24"/>
        </w:rPr>
        <w:t>e</w:t>
      </w:r>
      <w:r>
        <w:rPr>
          <w:spacing w:val="1"/>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4"/>
          <w:sz w:val="24"/>
          <w:szCs w:val="24"/>
        </w:rPr>
        <w:t>a</w:t>
      </w:r>
      <w:r>
        <w:rPr>
          <w:spacing w:val="-5"/>
          <w:sz w:val="24"/>
          <w:szCs w:val="24"/>
        </w:rPr>
        <w:t>n</w:t>
      </w:r>
      <w:r>
        <w:rPr>
          <w:spacing w:val="-1"/>
          <w:sz w:val="24"/>
          <w:szCs w:val="24"/>
        </w:rPr>
        <w:t>c</w:t>
      </w:r>
      <w:r>
        <w:rPr>
          <w:sz w:val="24"/>
          <w:szCs w:val="24"/>
        </w:rPr>
        <w:t>e</w:t>
      </w:r>
      <w:r>
        <w:rPr>
          <w:spacing w:val="1"/>
          <w:sz w:val="24"/>
          <w:szCs w:val="24"/>
        </w:rPr>
        <w:t xml:space="preserve"> </w:t>
      </w:r>
      <w:r>
        <w:rPr>
          <w:spacing w:val="9"/>
          <w:sz w:val="24"/>
          <w:szCs w:val="24"/>
        </w:rPr>
        <w:t>o</w:t>
      </w:r>
      <w:r>
        <w:rPr>
          <w:sz w:val="24"/>
          <w:szCs w:val="24"/>
        </w:rPr>
        <w:t>f</w:t>
      </w:r>
      <w:r>
        <w:rPr>
          <w:spacing w:val="-6"/>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2"/>
          <w:sz w:val="24"/>
          <w:szCs w:val="24"/>
        </w:rPr>
        <w:t xml:space="preserve"> C</w:t>
      </w:r>
      <w:r>
        <w:rPr>
          <w:sz w:val="24"/>
          <w:szCs w:val="24"/>
        </w:rPr>
        <w:t>NN</w:t>
      </w:r>
    </w:p>
    <w:p w14:paraId="6E32791F" w14:textId="77777777" w:rsidR="00752C9C" w:rsidRDefault="00752C9C" w:rsidP="00752C9C">
      <w:pPr>
        <w:spacing w:line="340" w:lineRule="exact"/>
        <w:ind w:left="20" w:right="-48"/>
        <w:rPr>
          <w:sz w:val="32"/>
          <w:szCs w:val="32"/>
        </w:rPr>
      </w:pPr>
      <w:r>
        <w:rPr>
          <w:b/>
          <w:spacing w:val="2"/>
          <w:sz w:val="32"/>
          <w:szCs w:val="32"/>
        </w:rPr>
        <w:lastRenderedPageBreak/>
        <w:t>6</w:t>
      </w:r>
      <w:r>
        <w:rPr>
          <w:b/>
          <w:sz w:val="32"/>
          <w:szCs w:val="32"/>
        </w:rPr>
        <w:t>.</w:t>
      </w:r>
      <w:r>
        <w:rPr>
          <w:b/>
          <w:spacing w:val="3"/>
          <w:sz w:val="32"/>
          <w:szCs w:val="32"/>
        </w:rPr>
        <w:t xml:space="preserve"> </w:t>
      </w:r>
      <w:r>
        <w:rPr>
          <w:b/>
          <w:spacing w:val="-2"/>
          <w:sz w:val="32"/>
          <w:szCs w:val="32"/>
        </w:rPr>
        <w:t>C</w:t>
      </w:r>
      <w:r>
        <w:rPr>
          <w:b/>
          <w:sz w:val="32"/>
          <w:szCs w:val="32"/>
        </w:rPr>
        <w:t>O</w:t>
      </w:r>
      <w:r>
        <w:rPr>
          <w:b/>
          <w:spacing w:val="-2"/>
          <w:sz w:val="32"/>
          <w:szCs w:val="32"/>
        </w:rPr>
        <w:t>N</w:t>
      </w:r>
      <w:r>
        <w:rPr>
          <w:b/>
          <w:spacing w:val="-7"/>
          <w:sz w:val="32"/>
          <w:szCs w:val="32"/>
        </w:rPr>
        <w:t>C</w:t>
      </w:r>
      <w:r>
        <w:rPr>
          <w:b/>
          <w:spacing w:val="1"/>
          <w:sz w:val="32"/>
          <w:szCs w:val="32"/>
        </w:rPr>
        <w:t>L</w:t>
      </w:r>
      <w:r>
        <w:rPr>
          <w:b/>
          <w:spacing w:val="-2"/>
          <w:sz w:val="32"/>
          <w:szCs w:val="32"/>
        </w:rPr>
        <w:t>U</w:t>
      </w:r>
      <w:r>
        <w:rPr>
          <w:b/>
          <w:spacing w:val="-1"/>
          <w:sz w:val="32"/>
          <w:szCs w:val="32"/>
        </w:rPr>
        <w:t>S</w:t>
      </w:r>
      <w:r>
        <w:rPr>
          <w:b/>
          <w:sz w:val="32"/>
          <w:szCs w:val="32"/>
        </w:rPr>
        <w:t>ION</w:t>
      </w:r>
      <w:r>
        <w:rPr>
          <w:b/>
          <w:spacing w:val="-1"/>
          <w:sz w:val="32"/>
          <w:szCs w:val="32"/>
        </w:rPr>
        <w:t xml:space="preserve"> </w:t>
      </w:r>
      <w:r>
        <w:rPr>
          <w:b/>
          <w:spacing w:val="-2"/>
          <w:sz w:val="32"/>
          <w:szCs w:val="32"/>
        </w:rPr>
        <w:t>AN</w:t>
      </w:r>
      <w:r>
        <w:rPr>
          <w:b/>
          <w:sz w:val="32"/>
          <w:szCs w:val="32"/>
        </w:rPr>
        <w:t>D F</w:t>
      </w:r>
      <w:r>
        <w:rPr>
          <w:b/>
          <w:spacing w:val="-2"/>
          <w:sz w:val="32"/>
          <w:szCs w:val="32"/>
        </w:rPr>
        <w:t>U</w:t>
      </w:r>
      <w:r>
        <w:rPr>
          <w:b/>
          <w:spacing w:val="1"/>
          <w:sz w:val="32"/>
          <w:szCs w:val="32"/>
        </w:rPr>
        <w:t>T</w:t>
      </w:r>
      <w:r>
        <w:rPr>
          <w:b/>
          <w:spacing w:val="-2"/>
          <w:sz w:val="32"/>
          <w:szCs w:val="32"/>
        </w:rPr>
        <w:t>U</w:t>
      </w:r>
      <w:r>
        <w:rPr>
          <w:b/>
          <w:spacing w:val="-7"/>
          <w:sz w:val="32"/>
          <w:szCs w:val="32"/>
        </w:rPr>
        <w:t>R</w:t>
      </w:r>
      <w:r>
        <w:rPr>
          <w:b/>
          <w:sz w:val="32"/>
          <w:szCs w:val="32"/>
        </w:rPr>
        <w:t>E</w:t>
      </w:r>
      <w:r>
        <w:rPr>
          <w:b/>
          <w:spacing w:val="-2"/>
          <w:sz w:val="32"/>
          <w:szCs w:val="32"/>
        </w:rPr>
        <w:t xml:space="preserve"> </w:t>
      </w:r>
      <w:r>
        <w:rPr>
          <w:b/>
          <w:spacing w:val="-1"/>
          <w:sz w:val="32"/>
          <w:szCs w:val="32"/>
        </w:rPr>
        <w:t>S</w:t>
      </w:r>
      <w:r>
        <w:rPr>
          <w:b/>
          <w:spacing w:val="-2"/>
          <w:sz w:val="32"/>
          <w:szCs w:val="32"/>
        </w:rPr>
        <w:t>C</w:t>
      </w:r>
      <w:r>
        <w:rPr>
          <w:b/>
          <w:sz w:val="32"/>
          <w:szCs w:val="32"/>
        </w:rPr>
        <w:t>OPE</w:t>
      </w:r>
    </w:p>
    <w:p w14:paraId="3D53C1B1" w14:textId="77777777" w:rsidR="00433F0F" w:rsidRDefault="00433F0F">
      <w:pPr>
        <w:spacing w:before="7" w:line="200" w:lineRule="exact"/>
      </w:pPr>
    </w:p>
    <w:p w14:paraId="513A719A" w14:textId="77777777" w:rsidR="00433F0F" w:rsidRDefault="008B01BA">
      <w:pPr>
        <w:spacing w:before="22"/>
        <w:ind w:left="447"/>
        <w:rPr>
          <w:sz w:val="28"/>
          <w:szCs w:val="28"/>
        </w:rPr>
      </w:pPr>
      <w:r>
        <w:rPr>
          <w:b/>
          <w:sz w:val="28"/>
          <w:szCs w:val="28"/>
        </w:rPr>
        <w:t>6</w:t>
      </w:r>
      <w:r>
        <w:rPr>
          <w:b/>
          <w:spacing w:val="2"/>
          <w:sz w:val="28"/>
          <w:szCs w:val="28"/>
        </w:rPr>
        <w:t>.</w:t>
      </w:r>
      <w:r>
        <w:rPr>
          <w:b/>
          <w:sz w:val="28"/>
          <w:szCs w:val="28"/>
        </w:rPr>
        <w:t>1</w:t>
      </w:r>
      <w:r>
        <w:rPr>
          <w:b/>
          <w:spacing w:val="-2"/>
          <w:sz w:val="28"/>
          <w:szCs w:val="28"/>
        </w:rPr>
        <w:t xml:space="preserve"> </w:t>
      </w:r>
      <w:r>
        <w:rPr>
          <w:b/>
          <w:sz w:val="28"/>
          <w:szCs w:val="28"/>
        </w:rPr>
        <w:t>CON</w:t>
      </w:r>
      <w:r>
        <w:rPr>
          <w:b/>
          <w:spacing w:val="1"/>
          <w:sz w:val="28"/>
          <w:szCs w:val="28"/>
        </w:rPr>
        <w:t>CL</w:t>
      </w:r>
      <w:r>
        <w:rPr>
          <w:b/>
          <w:sz w:val="28"/>
          <w:szCs w:val="28"/>
        </w:rPr>
        <w:t>US</w:t>
      </w:r>
      <w:r>
        <w:rPr>
          <w:b/>
          <w:spacing w:val="1"/>
          <w:sz w:val="28"/>
          <w:szCs w:val="28"/>
        </w:rPr>
        <w:t>I</w:t>
      </w:r>
      <w:r>
        <w:rPr>
          <w:b/>
          <w:sz w:val="28"/>
          <w:szCs w:val="28"/>
        </w:rPr>
        <w:t>ON:</w:t>
      </w:r>
    </w:p>
    <w:p w14:paraId="4A24F3AA" w14:textId="77777777" w:rsidR="00433F0F" w:rsidRDefault="00433F0F">
      <w:pPr>
        <w:spacing w:before="7" w:line="180" w:lineRule="exact"/>
        <w:rPr>
          <w:sz w:val="19"/>
          <w:szCs w:val="19"/>
        </w:rPr>
      </w:pPr>
    </w:p>
    <w:p w14:paraId="06A4AEFB" w14:textId="77777777" w:rsidR="00433F0F" w:rsidRDefault="00433F0F">
      <w:pPr>
        <w:spacing w:line="200" w:lineRule="exact"/>
      </w:pPr>
    </w:p>
    <w:p w14:paraId="76D98E13" w14:textId="77777777" w:rsidR="00433F0F" w:rsidRDefault="008B01BA">
      <w:pPr>
        <w:spacing w:line="360" w:lineRule="auto"/>
        <w:ind w:left="447" w:right="71" w:firstLine="720"/>
        <w:jc w:val="both"/>
        <w:rPr>
          <w:sz w:val="24"/>
          <w:szCs w:val="24"/>
        </w:rPr>
      </w:pPr>
      <w:r>
        <w:rPr>
          <w:spacing w:val="-6"/>
          <w:sz w:val="24"/>
          <w:szCs w:val="24"/>
        </w:rPr>
        <w:t>W</w:t>
      </w:r>
      <w:r>
        <w:rPr>
          <w:sz w:val="24"/>
          <w:szCs w:val="24"/>
        </w:rPr>
        <w:t>e</w:t>
      </w:r>
      <w:r>
        <w:rPr>
          <w:spacing w:val="1"/>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2"/>
          <w:sz w:val="24"/>
          <w:szCs w:val="24"/>
        </w:rPr>
        <w:t xml:space="preserve"> </w:t>
      </w:r>
      <w:r>
        <w:rPr>
          <w:sz w:val="24"/>
          <w:szCs w:val="24"/>
        </w:rPr>
        <w:t>a</w:t>
      </w:r>
      <w:r>
        <w:rPr>
          <w:spacing w:val="1"/>
          <w:sz w:val="24"/>
          <w:szCs w:val="24"/>
        </w:rPr>
        <w:t xml:space="preserve"> </w:t>
      </w:r>
      <w:r>
        <w:rPr>
          <w:spacing w:val="-6"/>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pacing w:val="6"/>
          <w:sz w:val="24"/>
          <w:szCs w:val="24"/>
        </w:rPr>
        <w:t>r</w:t>
      </w:r>
      <w:r>
        <w:rPr>
          <w:spacing w:val="-9"/>
          <w:sz w:val="24"/>
          <w:szCs w:val="24"/>
        </w:rPr>
        <w:t>i</w:t>
      </w:r>
      <w:r>
        <w:rPr>
          <w:spacing w:val="-1"/>
          <w:sz w:val="24"/>
          <w:szCs w:val="24"/>
        </w:rPr>
        <w:t>ze</w:t>
      </w:r>
      <w:r>
        <w:rPr>
          <w:sz w:val="24"/>
          <w:szCs w:val="24"/>
        </w:rPr>
        <w:t>d</w:t>
      </w:r>
      <w:r>
        <w:rPr>
          <w:spacing w:val="7"/>
          <w:sz w:val="24"/>
          <w:szCs w:val="24"/>
        </w:rPr>
        <w:t xml:space="preserve">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2"/>
          <w:sz w:val="24"/>
          <w:szCs w:val="24"/>
        </w:rPr>
        <w:t xml:space="preserve"> </w:t>
      </w:r>
      <w:r>
        <w:rPr>
          <w:spacing w:val="-8"/>
          <w:sz w:val="24"/>
          <w:szCs w:val="24"/>
        </w:rPr>
        <w:t>f</w:t>
      </w:r>
      <w:r>
        <w:rPr>
          <w:spacing w:val="5"/>
          <w:sz w:val="24"/>
          <w:szCs w:val="24"/>
        </w:rPr>
        <w:t>o</w:t>
      </w:r>
      <w:r>
        <w:rPr>
          <w:sz w:val="24"/>
          <w:szCs w:val="24"/>
        </w:rPr>
        <w:t>r</w:t>
      </w:r>
      <w:r>
        <w:rPr>
          <w:spacing w:val="-1"/>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1"/>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9"/>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pacing w:val="-4"/>
          <w:sz w:val="24"/>
          <w:szCs w:val="24"/>
        </w:rPr>
        <w:t>i</w:t>
      </w:r>
      <w:r>
        <w:rPr>
          <w:spacing w:val="4"/>
          <w:sz w:val="24"/>
          <w:szCs w:val="24"/>
        </w:rPr>
        <w:t>c</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f a</w:t>
      </w:r>
      <w:r>
        <w:rPr>
          <w:spacing w:val="9"/>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tu</w:t>
      </w:r>
      <w:r>
        <w:rPr>
          <w:spacing w:val="-9"/>
          <w:sz w:val="24"/>
          <w:szCs w:val="24"/>
        </w:rPr>
        <w:t>m</w:t>
      </w:r>
      <w:r>
        <w:rPr>
          <w:spacing w:val="5"/>
          <w:sz w:val="24"/>
          <w:szCs w:val="24"/>
        </w:rPr>
        <w:t>o</w:t>
      </w:r>
      <w:r>
        <w:rPr>
          <w:sz w:val="24"/>
          <w:szCs w:val="24"/>
        </w:rPr>
        <w:t>r</w:t>
      </w:r>
      <w:r>
        <w:rPr>
          <w:spacing w:val="11"/>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10"/>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2"/>
          <w:sz w:val="24"/>
          <w:szCs w:val="24"/>
        </w:rPr>
        <w:t>C</w:t>
      </w:r>
      <w:r>
        <w:rPr>
          <w:spacing w:val="5"/>
          <w:sz w:val="24"/>
          <w:szCs w:val="24"/>
        </w:rPr>
        <w:t>o</w:t>
      </w:r>
      <w:r>
        <w:rPr>
          <w:spacing w:val="-5"/>
          <w:sz w:val="24"/>
          <w:szCs w:val="24"/>
        </w:rPr>
        <w:t>nv</w:t>
      </w:r>
      <w:r>
        <w:rPr>
          <w:spacing w:val="9"/>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 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pacing w:val="-5"/>
          <w:sz w:val="24"/>
          <w:szCs w:val="24"/>
        </w:rPr>
        <w:t>k</w:t>
      </w:r>
      <w:r>
        <w:rPr>
          <w:sz w:val="24"/>
          <w:szCs w:val="24"/>
        </w:rPr>
        <w:t>.</w:t>
      </w:r>
      <w:r>
        <w:rPr>
          <w:spacing w:val="7"/>
          <w:sz w:val="24"/>
          <w:szCs w:val="24"/>
        </w:rPr>
        <w:t xml:space="preserve"> </w:t>
      </w:r>
      <w:r>
        <w:rPr>
          <w:spacing w:val="2"/>
          <w:sz w:val="24"/>
          <w:szCs w:val="24"/>
        </w:rPr>
        <w:t>T</w:t>
      </w:r>
      <w:r>
        <w:rPr>
          <w:spacing w:val="-5"/>
          <w:sz w:val="24"/>
          <w:szCs w:val="24"/>
        </w:rPr>
        <w:t>h</w:t>
      </w:r>
      <w:r>
        <w:rPr>
          <w:sz w:val="24"/>
          <w:szCs w:val="24"/>
        </w:rPr>
        <w:t>e</w:t>
      </w:r>
      <w:r>
        <w:rPr>
          <w:spacing w:val="13"/>
          <w:sz w:val="24"/>
          <w:szCs w:val="24"/>
        </w:rPr>
        <w:t xml:space="preserve"> </w:t>
      </w:r>
      <w:r>
        <w:rPr>
          <w:spacing w:val="-4"/>
          <w:sz w:val="24"/>
          <w:szCs w:val="24"/>
        </w:rPr>
        <w:t>i</w:t>
      </w:r>
      <w:r>
        <w:rPr>
          <w:spacing w:val="-5"/>
          <w:sz w:val="24"/>
          <w:szCs w:val="24"/>
        </w:rPr>
        <w:t>n</w:t>
      </w:r>
      <w:r>
        <w:rPr>
          <w:sz w:val="24"/>
          <w:szCs w:val="24"/>
        </w:rPr>
        <w:t>put</w:t>
      </w:r>
      <w:r>
        <w:rPr>
          <w:spacing w:val="15"/>
          <w:sz w:val="24"/>
          <w:szCs w:val="24"/>
        </w:rPr>
        <w:t xml:space="preserve"> </w:t>
      </w:r>
      <w:r>
        <w:rPr>
          <w:spacing w:val="-2"/>
          <w:sz w:val="24"/>
          <w:szCs w:val="24"/>
        </w:rPr>
        <w:t>M</w:t>
      </w:r>
      <w:r>
        <w:rPr>
          <w:sz w:val="24"/>
          <w:szCs w:val="24"/>
        </w:rPr>
        <w:t>R</w:t>
      </w:r>
      <w:r>
        <w:rPr>
          <w:spacing w:val="13"/>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7"/>
          <w:sz w:val="24"/>
          <w:szCs w:val="24"/>
        </w:rPr>
        <w:t xml:space="preserve"> </w:t>
      </w:r>
      <w:r>
        <w:rPr>
          <w:spacing w:val="-1"/>
          <w:sz w:val="24"/>
          <w:szCs w:val="24"/>
        </w:rPr>
        <w:t>a</w:t>
      </w:r>
      <w:r>
        <w:rPr>
          <w:spacing w:val="1"/>
          <w:sz w:val="24"/>
          <w:szCs w:val="24"/>
        </w:rPr>
        <w:t>r</w:t>
      </w:r>
      <w:r>
        <w:rPr>
          <w:sz w:val="24"/>
          <w:szCs w:val="24"/>
        </w:rPr>
        <w:t>e</w:t>
      </w:r>
      <w:r>
        <w:rPr>
          <w:spacing w:val="9"/>
          <w:sz w:val="24"/>
          <w:szCs w:val="24"/>
        </w:rPr>
        <w:t xml:space="preserve"> </w:t>
      </w:r>
      <w:r>
        <w:rPr>
          <w:spacing w:val="1"/>
          <w:sz w:val="24"/>
          <w:szCs w:val="24"/>
        </w:rPr>
        <w:t>r</w:t>
      </w:r>
      <w:r>
        <w:rPr>
          <w:spacing w:val="-1"/>
          <w:sz w:val="24"/>
          <w:szCs w:val="24"/>
        </w:rPr>
        <w:t>ea</w:t>
      </w:r>
      <w:r>
        <w:rPr>
          <w:sz w:val="24"/>
          <w:szCs w:val="24"/>
        </w:rPr>
        <w:t xml:space="preserve">d </w:t>
      </w:r>
      <w:r>
        <w:rPr>
          <w:spacing w:val="-8"/>
          <w:sz w:val="24"/>
          <w:szCs w:val="24"/>
        </w:rPr>
        <w:t>f</w:t>
      </w:r>
      <w:r>
        <w:rPr>
          <w:spacing w:val="1"/>
          <w:sz w:val="24"/>
          <w:szCs w:val="24"/>
        </w:rPr>
        <w:t>r</w:t>
      </w:r>
      <w:r>
        <w:rPr>
          <w:spacing w:val="9"/>
          <w:sz w:val="24"/>
          <w:szCs w:val="24"/>
        </w:rPr>
        <w:t>o</w:t>
      </w:r>
      <w:r>
        <w:rPr>
          <w:sz w:val="24"/>
          <w:szCs w:val="24"/>
        </w:rPr>
        <w:t xml:space="preserve">m </w:t>
      </w:r>
      <w:r>
        <w:rPr>
          <w:spacing w:val="5"/>
          <w:sz w:val="24"/>
          <w:szCs w:val="24"/>
        </w:rPr>
        <w:t>t</w:t>
      </w:r>
      <w:r>
        <w:rPr>
          <w:spacing w:val="-5"/>
          <w:sz w:val="24"/>
          <w:szCs w:val="24"/>
        </w:rPr>
        <w:t>h</w:t>
      </w:r>
      <w:r>
        <w:rPr>
          <w:sz w:val="24"/>
          <w:szCs w:val="24"/>
        </w:rPr>
        <w:t>e</w:t>
      </w:r>
      <w:r>
        <w:rPr>
          <w:spacing w:val="13"/>
          <w:sz w:val="24"/>
          <w:szCs w:val="24"/>
        </w:rPr>
        <w:t xml:space="preserve"> </w:t>
      </w:r>
      <w:r>
        <w:rPr>
          <w:spacing w:val="-9"/>
          <w:sz w:val="24"/>
          <w:szCs w:val="24"/>
        </w:rPr>
        <w:t>l</w:t>
      </w:r>
      <w:r>
        <w:rPr>
          <w:spacing w:val="5"/>
          <w:sz w:val="24"/>
          <w:szCs w:val="24"/>
        </w:rPr>
        <w:t>o</w:t>
      </w:r>
      <w:r>
        <w:rPr>
          <w:spacing w:val="-1"/>
          <w:sz w:val="24"/>
          <w:szCs w:val="24"/>
        </w:rPr>
        <w:t>c</w:t>
      </w:r>
      <w:r>
        <w:rPr>
          <w:spacing w:val="4"/>
          <w:sz w:val="24"/>
          <w:szCs w:val="24"/>
        </w:rPr>
        <w:t>a</w:t>
      </w:r>
      <w:r>
        <w:rPr>
          <w:sz w:val="24"/>
          <w:szCs w:val="24"/>
        </w:rPr>
        <w:t>l</w:t>
      </w:r>
      <w:r>
        <w:rPr>
          <w:spacing w:val="5"/>
          <w:sz w:val="24"/>
          <w:szCs w:val="24"/>
        </w:rPr>
        <w:t xml:space="preserve"> </w:t>
      </w:r>
      <w:r>
        <w:rPr>
          <w:sz w:val="24"/>
          <w:szCs w:val="24"/>
        </w:rPr>
        <w:t>d</w:t>
      </w:r>
      <w:r>
        <w:rPr>
          <w:spacing w:val="4"/>
          <w:sz w:val="24"/>
          <w:szCs w:val="24"/>
        </w:rPr>
        <w:t>e</w:t>
      </w:r>
      <w:r>
        <w:rPr>
          <w:sz w:val="24"/>
          <w:szCs w:val="24"/>
        </w:rPr>
        <w:t>v</w:t>
      </w:r>
      <w:r>
        <w:rPr>
          <w:spacing w:val="-4"/>
          <w:sz w:val="24"/>
          <w:szCs w:val="24"/>
        </w:rPr>
        <w:t>i</w:t>
      </w:r>
      <w:r>
        <w:rPr>
          <w:spacing w:val="4"/>
          <w:sz w:val="24"/>
          <w:szCs w:val="24"/>
        </w:rPr>
        <w:t>c</w:t>
      </w:r>
      <w:r>
        <w:rPr>
          <w:sz w:val="24"/>
          <w:szCs w:val="24"/>
        </w:rPr>
        <w:t>e</w:t>
      </w:r>
      <w:r>
        <w:rPr>
          <w:spacing w:val="8"/>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9"/>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3"/>
          <w:sz w:val="24"/>
          <w:szCs w:val="24"/>
        </w:rPr>
        <w:t>f</w:t>
      </w:r>
      <w:r>
        <w:rPr>
          <w:sz w:val="24"/>
          <w:szCs w:val="24"/>
        </w:rPr>
        <w:t>i</w:t>
      </w:r>
      <w:r>
        <w:rPr>
          <w:spacing w:val="-4"/>
          <w:sz w:val="24"/>
          <w:szCs w:val="24"/>
        </w:rPr>
        <w:t>l</w:t>
      </w:r>
      <w:r>
        <w:rPr>
          <w:sz w:val="24"/>
          <w:szCs w:val="24"/>
        </w:rPr>
        <w:t>e</w:t>
      </w:r>
      <w:r>
        <w:rPr>
          <w:spacing w:val="8"/>
          <w:sz w:val="24"/>
          <w:szCs w:val="24"/>
        </w:rPr>
        <w:t xml:space="preserve"> </w:t>
      </w:r>
      <w:r>
        <w:rPr>
          <w:spacing w:val="5"/>
          <w:sz w:val="24"/>
          <w:szCs w:val="24"/>
        </w:rPr>
        <w:t>p</w:t>
      </w:r>
      <w:r>
        <w:rPr>
          <w:spacing w:val="-1"/>
          <w:sz w:val="24"/>
          <w:szCs w:val="24"/>
        </w:rPr>
        <w:t>a</w:t>
      </w:r>
      <w:r>
        <w:rPr>
          <w:spacing w:val="5"/>
          <w:sz w:val="24"/>
          <w:szCs w:val="24"/>
        </w:rPr>
        <w:t>t</w:t>
      </w:r>
      <w:r>
        <w:rPr>
          <w:sz w:val="24"/>
          <w:szCs w:val="24"/>
        </w:rPr>
        <w:t>h</w:t>
      </w:r>
      <w:r>
        <w:rPr>
          <w:spacing w:val="5"/>
          <w:sz w:val="24"/>
          <w:szCs w:val="24"/>
        </w:rPr>
        <w:t xml:space="preserve"> </w:t>
      </w:r>
      <w:r>
        <w:rPr>
          <w:spacing w:val="4"/>
          <w:sz w:val="24"/>
          <w:szCs w:val="24"/>
        </w:rPr>
        <w:t>a</w:t>
      </w:r>
      <w:r>
        <w:rPr>
          <w:spacing w:val="-5"/>
          <w:sz w:val="24"/>
          <w:szCs w:val="24"/>
        </w:rPr>
        <w:t>n</w:t>
      </w:r>
      <w:r>
        <w:rPr>
          <w:sz w:val="24"/>
          <w:szCs w:val="24"/>
        </w:rPr>
        <w:t>d</w:t>
      </w:r>
      <w:r>
        <w:rPr>
          <w:spacing w:val="9"/>
          <w:sz w:val="24"/>
          <w:szCs w:val="24"/>
        </w:rPr>
        <w:t xml:space="preserve"> </w:t>
      </w:r>
      <w:r>
        <w:rPr>
          <w:spacing w:val="-1"/>
          <w:sz w:val="24"/>
          <w:szCs w:val="24"/>
        </w:rPr>
        <w:t>c</w:t>
      </w:r>
      <w:r>
        <w:rPr>
          <w:spacing w:val="5"/>
          <w:sz w:val="24"/>
          <w:szCs w:val="24"/>
        </w:rPr>
        <w:t>o</w:t>
      </w:r>
      <w:r>
        <w:rPr>
          <w:sz w:val="24"/>
          <w:szCs w:val="24"/>
        </w:rPr>
        <w:t>n</w:t>
      </w:r>
      <w:r>
        <w:rPr>
          <w:spacing w:val="-5"/>
          <w:sz w:val="24"/>
          <w:szCs w:val="24"/>
        </w:rPr>
        <w:t>v</w:t>
      </w:r>
      <w:r>
        <w:rPr>
          <w:spacing w:val="-1"/>
          <w:sz w:val="24"/>
          <w:szCs w:val="24"/>
        </w:rPr>
        <w:t>e</w:t>
      </w:r>
      <w:r>
        <w:rPr>
          <w:spacing w:val="1"/>
          <w:sz w:val="24"/>
          <w:szCs w:val="24"/>
        </w:rPr>
        <w:t>r</w:t>
      </w:r>
      <w:r>
        <w:rPr>
          <w:spacing w:val="5"/>
          <w:sz w:val="24"/>
          <w:szCs w:val="24"/>
        </w:rPr>
        <w:t>t</w:t>
      </w:r>
      <w:r>
        <w:rPr>
          <w:spacing w:val="-1"/>
          <w:sz w:val="24"/>
          <w:szCs w:val="24"/>
        </w:rPr>
        <w:t>e</w:t>
      </w:r>
      <w:r>
        <w:rPr>
          <w:sz w:val="24"/>
          <w:szCs w:val="24"/>
        </w:rPr>
        <w:t>d</w:t>
      </w:r>
      <w:r>
        <w:rPr>
          <w:spacing w:val="14"/>
          <w:sz w:val="24"/>
          <w:szCs w:val="24"/>
        </w:rPr>
        <w:t xml:space="preserve"> </w:t>
      </w:r>
      <w:r>
        <w:rPr>
          <w:spacing w:val="-4"/>
          <w:sz w:val="24"/>
          <w:szCs w:val="24"/>
        </w:rPr>
        <w:t>i</w:t>
      </w:r>
      <w:r>
        <w:rPr>
          <w:spacing w:val="-5"/>
          <w:sz w:val="24"/>
          <w:szCs w:val="24"/>
        </w:rPr>
        <w:t>n</w:t>
      </w:r>
      <w:r>
        <w:rPr>
          <w:spacing w:val="5"/>
          <w:sz w:val="24"/>
          <w:szCs w:val="24"/>
        </w:rPr>
        <w:t>t</w:t>
      </w:r>
      <w:r>
        <w:rPr>
          <w:sz w:val="24"/>
          <w:szCs w:val="24"/>
        </w:rPr>
        <w:t>o</w:t>
      </w:r>
      <w:r>
        <w:rPr>
          <w:spacing w:val="14"/>
          <w:sz w:val="24"/>
          <w:szCs w:val="24"/>
        </w:rPr>
        <w:t xml:space="preserve"> </w:t>
      </w:r>
      <w:r>
        <w:rPr>
          <w:spacing w:val="-5"/>
          <w:sz w:val="24"/>
          <w:szCs w:val="24"/>
        </w:rPr>
        <w:t>g</w:t>
      </w:r>
      <w:r>
        <w:rPr>
          <w:spacing w:val="1"/>
          <w:sz w:val="24"/>
          <w:szCs w:val="24"/>
        </w:rPr>
        <w:t>r</w:t>
      </w:r>
      <w:r>
        <w:rPr>
          <w:spacing w:val="-1"/>
          <w:sz w:val="24"/>
          <w:szCs w:val="24"/>
        </w:rPr>
        <w:t>a</w:t>
      </w:r>
      <w:r>
        <w:rPr>
          <w:spacing w:val="-5"/>
          <w:sz w:val="24"/>
          <w:szCs w:val="24"/>
        </w:rPr>
        <w:t>y</w:t>
      </w:r>
      <w:r>
        <w:rPr>
          <w:spacing w:val="-2"/>
          <w:sz w:val="24"/>
          <w:szCs w:val="24"/>
        </w:rPr>
        <w:t>s</w:t>
      </w:r>
      <w:r>
        <w:rPr>
          <w:spacing w:val="-1"/>
          <w:sz w:val="24"/>
          <w:szCs w:val="24"/>
        </w:rPr>
        <w:t>c</w:t>
      </w:r>
      <w:r>
        <w:rPr>
          <w:spacing w:val="4"/>
          <w:sz w:val="24"/>
          <w:szCs w:val="24"/>
        </w:rPr>
        <w:t>a</w:t>
      </w:r>
      <w:r>
        <w:rPr>
          <w:spacing w:val="-4"/>
          <w:sz w:val="24"/>
          <w:szCs w:val="24"/>
        </w:rPr>
        <w:t>l</w:t>
      </w:r>
      <w:r>
        <w:rPr>
          <w:sz w:val="24"/>
          <w:szCs w:val="24"/>
        </w:rPr>
        <w:t>e</w:t>
      </w:r>
      <w:r>
        <w:rPr>
          <w:spacing w:val="13"/>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r>
        <w:rPr>
          <w:spacing w:val="12"/>
          <w:sz w:val="24"/>
          <w:szCs w:val="24"/>
        </w:rPr>
        <w:t xml:space="preserve"> </w:t>
      </w:r>
      <w:r>
        <w:rPr>
          <w:spacing w:val="2"/>
          <w:sz w:val="24"/>
          <w:szCs w:val="24"/>
        </w:rPr>
        <w:t>T</w:t>
      </w:r>
      <w:r>
        <w:rPr>
          <w:spacing w:val="-5"/>
          <w:sz w:val="24"/>
          <w:szCs w:val="24"/>
        </w:rPr>
        <w:t>h</w:t>
      </w:r>
      <w:r>
        <w:rPr>
          <w:spacing w:val="-1"/>
          <w:sz w:val="24"/>
          <w:szCs w:val="24"/>
        </w:rPr>
        <w:t>e</w:t>
      </w:r>
      <w:r>
        <w:rPr>
          <w:spacing w:val="2"/>
          <w:sz w:val="24"/>
          <w:szCs w:val="24"/>
        </w:rPr>
        <w:t>s</w:t>
      </w:r>
      <w:r>
        <w:rPr>
          <w:sz w:val="24"/>
          <w:szCs w:val="24"/>
        </w:rPr>
        <w:t>e i</w:t>
      </w:r>
      <w:r>
        <w:rPr>
          <w:spacing w:val="-4"/>
          <w:sz w:val="24"/>
          <w:szCs w:val="24"/>
        </w:rPr>
        <w:t>m</w:t>
      </w:r>
      <w:r>
        <w:rPr>
          <w:spacing w:val="-1"/>
          <w:sz w:val="24"/>
          <w:szCs w:val="24"/>
        </w:rPr>
        <w:t>a</w:t>
      </w:r>
      <w:r>
        <w:rPr>
          <w:sz w:val="24"/>
          <w:szCs w:val="24"/>
        </w:rPr>
        <w:t>g</w:t>
      </w:r>
      <w:r>
        <w:rPr>
          <w:spacing w:val="4"/>
          <w:sz w:val="24"/>
          <w:szCs w:val="24"/>
        </w:rPr>
        <w:t>e</w:t>
      </w:r>
      <w:r>
        <w:rPr>
          <w:sz w:val="24"/>
          <w:szCs w:val="24"/>
        </w:rPr>
        <w:t>s</w:t>
      </w:r>
      <w:r>
        <w:rPr>
          <w:spacing w:val="3"/>
          <w:sz w:val="24"/>
          <w:szCs w:val="24"/>
        </w:rPr>
        <w:t xml:space="preserve"> </w:t>
      </w:r>
      <w:r>
        <w:rPr>
          <w:spacing w:val="-1"/>
          <w:sz w:val="24"/>
          <w:szCs w:val="24"/>
        </w:rPr>
        <w:t>a</w:t>
      </w:r>
      <w:r>
        <w:rPr>
          <w:spacing w:val="1"/>
          <w:sz w:val="24"/>
          <w:szCs w:val="24"/>
        </w:rPr>
        <w:t>r</w:t>
      </w:r>
      <w:r>
        <w:rPr>
          <w:sz w:val="24"/>
          <w:szCs w:val="24"/>
        </w:rPr>
        <w:t>e</w:t>
      </w:r>
      <w:r>
        <w:rPr>
          <w:spacing w:val="4"/>
          <w:sz w:val="24"/>
          <w:szCs w:val="24"/>
        </w:rPr>
        <w:t xml:space="preserve"> </w:t>
      </w:r>
      <w:r>
        <w:rPr>
          <w:sz w:val="24"/>
          <w:szCs w:val="24"/>
        </w:rPr>
        <w:t>p</w:t>
      </w:r>
      <w:r>
        <w:rPr>
          <w:spacing w:val="1"/>
          <w:sz w:val="24"/>
          <w:szCs w:val="24"/>
        </w:rPr>
        <w:t>re</w:t>
      </w:r>
      <w:r>
        <w:rPr>
          <w:spacing w:val="2"/>
          <w:sz w:val="24"/>
          <w:szCs w:val="24"/>
        </w:rPr>
        <w:t>-</w:t>
      </w:r>
      <w:r>
        <w:rPr>
          <w:spacing w:val="-5"/>
          <w:sz w:val="24"/>
          <w:szCs w:val="24"/>
        </w:rPr>
        <w:t>p</w:t>
      </w:r>
      <w:r>
        <w:rPr>
          <w:spacing w:val="-3"/>
          <w:sz w:val="24"/>
          <w:szCs w:val="24"/>
        </w:rPr>
        <w:t>r</w:t>
      </w:r>
      <w:r>
        <w:rPr>
          <w:spacing w:val="5"/>
          <w:sz w:val="24"/>
          <w:szCs w:val="24"/>
        </w:rPr>
        <w:t>o</w:t>
      </w:r>
      <w:r>
        <w:rPr>
          <w:spacing w:val="-1"/>
          <w:sz w:val="24"/>
          <w:szCs w:val="24"/>
        </w:rPr>
        <w:t>ce</w:t>
      </w:r>
      <w:r>
        <w:rPr>
          <w:spacing w:val="-2"/>
          <w:sz w:val="24"/>
          <w:szCs w:val="24"/>
        </w:rPr>
        <w:t>ss</w:t>
      </w:r>
      <w:r>
        <w:rPr>
          <w:spacing w:val="-1"/>
          <w:sz w:val="24"/>
          <w:szCs w:val="24"/>
        </w:rPr>
        <w:t>e</w:t>
      </w:r>
      <w:r>
        <w:rPr>
          <w:sz w:val="24"/>
          <w:szCs w:val="24"/>
        </w:rPr>
        <w:t>d</w:t>
      </w:r>
      <w:r>
        <w:rPr>
          <w:spacing w:val="5"/>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5"/>
          <w:sz w:val="24"/>
          <w:szCs w:val="24"/>
        </w:rPr>
        <w:t xml:space="preserve"> </w:t>
      </w:r>
      <w:r>
        <w:rPr>
          <w:spacing w:val="-1"/>
          <w:sz w:val="24"/>
          <w:szCs w:val="24"/>
        </w:rPr>
        <w:t>a</w:t>
      </w:r>
      <w:r>
        <w:rPr>
          <w:sz w:val="24"/>
          <w:szCs w:val="24"/>
        </w:rPr>
        <w:t xml:space="preserve">n </w:t>
      </w:r>
      <w:r>
        <w:rPr>
          <w:spacing w:val="-1"/>
          <w:sz w:val="24"/>
          <w:szCs w:val="24"/>
        </w:rPr>
        <w:t>a</w:t>
      </w:r>
      <w:r>
        <w:rPr>
          <w:sz w:val="24"/>
          <w:szCs w:val="24"/>
        </w:rPr>
        <w:t>d</w:t>
      </w:r>
      <w:r>
        <w:rPr>
          <w:spacing w:val="-1"/>
          <w:sz w:val="24"/>
          <w:szCs w:val="24"/>
        </w:rPr>
        <w:t>a</w:t>
      </w:r>
      <w:r>
        <w:rPr>
          <w:sz w:val="24"/>
          <w:szCs w:val="24"/>
        </w:rPr>
        <w:t>p</w:t>
      </w:r>
      <w:r>
        <w:rPr>
          <w:spacing w:val="10"/>
          <w:sz w:val="24"/>
          <w:szCs w:val="24"/>
        </w:rPr>
        <w:t>t</w:t>
      </w:r>
      <w:r>
        <w:rPr>
          <w:spacing w:val="-4"/>
          <w:sz w:val="24"/>
          <w:szCs w:val="24"/>
        </w:rPr>
        <w:t>i</w:t>
      </w:r>
      <w:r>
        <w:rPr>
          <w:spacing w:val="-5"/>
          <w:sz w:val="24"/>
          <w:szCs w:val="24"/>
        </w:rPr>
        <w:t>v</w:t>
      </w:r>
      <w:r>
        <w:rPr>
          <w:sz w:val="24"/>
          <w:szCs w:val="24"/>
        </w:rPr>
        <w:t>e</w:t>
      </w:r>
      <w:r>
        <w:rPr>
          <w:spacing w:val="4"/>
          <w:sz w:val="24"/>
          <w:szCs w:val="24"/>
        </w:rPr>
        <w:t xml:space="preserve"> </w:t>
      </w:r>
      <w:r>
        <w:rPr>
          <w:sz w:val="24"/>
          <w:szCs w:val="24"/>
        </w:rPr>
        <w:t>bi</w:t>
      </w:r>
      <w:r>
        <w:rPr>
          <w:spacing w:val="-4"/>
          <w:sz w:val="24"/>
          <w:szCs w:val="24"/>
        </w:rPr>
        <w:t>l</w:t>
      </w:r>
      <w:r>
        <w:rPr>
          <w:spacing w:val="-1"/>
          <w:sz w:val="24"/>
          <w:szCs w:val="24"/>
        </w:rPr>
        <w:t>a</w:t>
      </w:r>
      <w:r>
        <w:rPr>
          <w:spacing w:val="5"/>
          <w:sz w:val="24"/>
          <w:szCs w:val="24"/>
        </w:rPr>
        <w:t>t</w:t>
      </w:r>
      <w:r>
        <w:rPr>
          <w:spacing w:val="-1"/>
          <w:sz w:val="24"/>
          <w:szCs w:val="24"/>
        </w:rPr>
        <w:t>e</w:t>
      </w:r>
      <w:r>
        <w:rPr>
          <w:spacing w:val="1"/>
          <w:sz w:val="24"/>
          <w:szCs w:val="24"/>
        </w:rPr>
        <w:t>r</w:t>
      </w:r>
      <w:r>
        <w:rPr>
          <w:spacing w:val="4"/>
          <w:sz w:val="24"/>
          <w:szCs w:val="24"/>
        </w:rPr>
        <w:t>a</w:t>
      </w:r>
      <w:r>
        <w:rPr>
          <w:sz w:val="24"/>
          <w:szCs w:val="24"/>
        </w:rPr>
        <w:t xml:space="preserve">l </w:t>
      </w:r>
      <w:r>
        <w:rPr>
          <w:spacing w:val="-3"/>
          <w:sz w:val="24"/>
          <w:szCs w:val="24"/>
        </w:rPr>
        <w:t>f</w:t>
      </w:r>
      <w:r>
        <w:rPr>
          <w:spacing w:val="5"/>
          <w:sz w:val="24"/>
          <w:szCs w:val="24"/>
        </w:rPr>
        <w:t>i</w:t>
      </w:r>
      <w:r>
        <w:rPr>
          <w:spacing w:val="-9"/>
          <w:sz w:val="24"/>
          <w:szCs w:val="24"/>
        </w:rPr>
        <w:t>l</w:t>
      </w:r>
      <w:r>
        <w:rPr>
          <w:spacing w:val="5"/>
          <w:sz w:val="24"/>
          <w:szCs w:val="24"/>
        </w:rPr>
        <w:t>t</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g</w:t>
      </w:r>
      <w:r>
        <w:rPr>
          <w:spacing w:val="5"/>
          <w:sz w:val="24"/>
          <w:szCs w:val="24"/>
        </w:rPr>
        <w:t xml:space="preserve"> t</w:t>
      </w:r>
      <w:r>
        <w:rPr>
          <w:spacing w:val="-1"/>
          <w:sz w:val="24"/>
          <w:szCs w:val="24"/>
        </w:rPr>
        <w:t>ec</w:t>
      </w:r>
      <w:r>
        <w:rPr>
          <w:sz w:val="24"/>
          <w:szCs w:val="24"/>
        </w:rPr>
        <w:t>hn</w:t>
      </w:r>
      <w:r>
        <w:rPr>
          <w:spacing w:val="-4"/>
          <w:sz w:val="24"/>
          <w:szCs w:val="24"/>
        </w:rPr>
        <w:t>i</w:t>
      </w:r>
      <w:r>
        <w:rPr>
          <w:sz w:val="24"/>
          <w:szCs w:val="24"/>
        </w:rPr>
        <w:t>que</w:t>
      </w:r>
      <w:r>
        <w:rPr>
          <w:spacing w:val="9"/>
          <w:sz w:val="24"/>
          <w:szCs w:val="24"/>
        </w:rPr>
        <w:t xml:space="preserve"> </w:t>
      </w:r>
      <w:r>
        <w:rPr>
          <w:spacing w:val="-8"/>
          <w:sz w:val="24"/>
          <w:szCs w:val="24"/>
        </w:rPr>
        <w:t>f</w:t>
      </w:r>
      <w:r>
        <w:rPr>
          <w:spacing w:val="5"/>
          <w:sz w:val="24"/>
          <w:szCs w:val="24"/>
        </w:rPr>
        <w:t>o</w:t>
      </w:r>
      <w:r>
        <w:rPr>
          <w:sz w:val="24"/>
          <w:szCs w:val="24"/>
        </w:rPr>
        <w:t>r</w:t>
      </w:r>
      <w:r>
        <w:rPr>
          <w:spacing w:val="1"/>
          <w:sz w:val="24"/>
          <w:szCs w:val="24"/>
        </w:rPr>
        <w:t xml:space="preserve"> </w:t>
      </w:r>
      <w:r>
        <w:rPr>
          <w:spacing w:val="5"/>
          <w:sz w:val="24"/>
          <w:szCs w:val="24"/>
        </w:rPr>
        <w:t>t</w:t>
      </w:r>
      <w:r>
        <w:rPr>
          <w:spacing w:val="-5"/>
          <w:sz w:val="24"/>
          <w:szCs w:val="24"/>
        </w:rPr>
        <w:t>h</w:t>
      </w:r>
      <w:r>
        <w:rPr>
          <w:sz w:val="24"/>
          <w:szCs w:val="24"/>
        </w:rPr>
        <w:t xml:space="preserve">e </w:t>
      </w:r>
      <w:r>
        <w:rPr>
          <w:spacing w:val="4"/>
          <w:sz w:val="24"/>
          <w:szCs w:val="24"/>
        </w:rPr>
        <w:t>e</w:t>
      </w:r>
      <w:r>
        <w:rPr>
          <w:spacing w:val="-4"/>
          <w:sz w:val="24"/>
          <w:szCs w:val="24"/>
        </w:rPr>
        <w:t>l</w:t>
      </w:r>
      <w:r>
        <w:rPr>
          <w:sz w:val="24"/>
          <w:szCs w:val="24"/>
        </w:rPr>
        <w:t>i</w:t>
      </w:r>
      <w:r>
        <w:rPr>
          <w:spacing w:val="1"/>
          <w:sz w:val="24"/>
          <w:szCs w:val="24"/>
        </w:rPr>
        <w:t>m</w:t>
      </w:r>
      <w:r>
        <w:rPr>
          <w:spacing w:val="-4"/>
          <w:sz w:val="24"/>
          <w:szCs w:val="24"/>
        </w:rPr>
        <w:t>i</w:t>
      </w:r>
      <w:r>
        <w:rPr>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n</w:t>
      </w:r>
      <w:r>
        <w:rPr>
          <w:spacing w:val="9"/>
          <w:sz w:val="24"/>
          <w:szCs w:val="24"/>
        </w:rPr>
        <w:t>o</w:t>
      </w:r>
      <w:r>
        <w:rPr>
          <w:spacing w:val="-9"/>
          <w:sz w:val="24"/>
          <w:szCs w:val="24"/>
        </w:rPr>
        <w:t>i</w:t>
      </w:r>
      <w:r>
        <w:rPr>
          <w:spacing w:val="2"/>
          <w:sz w:val="24"/>
          <w:szCs w:val="24"/>
        </w:rPr>
        <w:t>s</w:t>
      </w:r>
      <w:r>
        <w:rPr>
          <w:spacing w:val="-1"/>
          <w:sz w:val="24"/>
          <w:szCs w:val="24"/>
        </w:rPr>
        <w:t>e</w:t>
      </w:r>
      <w:r>
        <w:rPr>
          <w:sz w:val="24"/>
          <w:szCs w:val="24"/>
        </w:rPr>
        <w:t>s</w:t>
      </w:r>
      <w:r>
        <w:rPr>
          <w:spacing w:val="-5"/>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3"/>
          <w:sz w:val="24"/>
          <w:szCs w:val="24"/>
        </w:rPr>
        <w:t xml:space="preserve"> </w:t>
      </w:r>
      <w:r>
        <w:rPr>
          <w:spacing w:val="-1"/>
          <w:sz w:val="24"/>
          <w:szCs w:val="24"/>
        </w:rPr>
        <w:t>a</w:t>
      </w:r>
      <w:r>
        <w:rPr>
          <w:spacing w:val="1"/>
          <w:sz w:val="24"/>
          <w:szCs w:val="24"/>
        </w:rPr>
        <w:t>r</w:t>
      </w:r>
      <w:r>
        <w:rPr>
          <w:sz w:val="24"/>
          <w:szCs w:val="24"/>
        </w:rPr>
        <w:t>e</w:t>
      </w:r>
      <w:r>
        <w:rPr>
          <w:spacing w:val="-8"/>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z w:val="24"/>
          <w:szCs w:val="24"/>
        </w:rPr>
        <w:t>t</w:t>
      </w:r>
      <w:r>
        <w:rPr>
          <w:spacing w:val="3"/>
          <w:sz w:val="24"/>
          <w:szCs w:val="24"/>
        </w:rPr>
        <w:t xml:space="preserve"> </w:t>
      </w:r>
      <w:r>
        <w:rPr>
          <w:spacing w:val="-4"/>
          <w:sz w:val="24"/>
          <w:szCs w:val="24"/>
        </w:rPr>
        <w:t>i</w:t>
      </w:r>
      <w:r>
        <w:rPr>
          <w:spacing w:val="-5"/>
          <w:sz w:val="24"/>
          <w:szCs w:val="24"/>
        </w:rPr>
        <w:t>n</w:t>
      </w:r>
      <w:r>
        <w:rPr>
          <w:spacing w:val="2"/>
          <w:sz w:val="24"/>
          <w:szCs w:val="24"/>
        </w:rPr>
        <w:t>s</w:t>
      </w:r>
      <w:r>
        <w:rPr>
          <w:spacing w:val="-4"/>
          <w:sz w:val="24"/>
          <w:szCs w:val="24"/>
        </w:rPr>
        <w:t>i</w:t>
      </w:r>
      <w:r>
        <w:rPr>
          <w:sz w:val="24"/>
          <w:szCs w:val="24"/>
        </w:rPr>
        <w:t>de</w:t>
      </w:r>
      <w:r>
        <w:rPr>
          <w:spacing w:val="-3"/>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o</w:t>
      </w:r>
      <w:r>
        <w:rPr>
          <w:spacing w:val="1"/>
          <w:sz w:val="24"/>
          <w:szCs w:val="24"/>
        </w:rPr>
        <w:t>r</w:t>
      </w:r>
      <w:r>
        <w:rPr>
          <w:spacing w:val="-4"/>
          <w:sz w:val="24"/>
          <w:szCs w:val="24"/>
        </w:rPr>
        <w:t>i</w:t>
      </w:r>
      <w:r>
        <w:rPr>
          <w:spacing w:val="5"/>
          <w:sz w:val="24"/>
          <w:szCs w:val="24"/>
        </w:rPr>
        <w:t>g</w:t>
      </w:r>
      <w:r>
        <w:rPr>
          <w:spacing w:val="-4"/>
          <w:sz w:val="24"/>
          <w:szCs w:val="24"/>
        </w:rPr>
        <w:t>i</w:t>
      </w:r>
      <w:r>
        <w:rPr>
          <w:spacing w:val="-5"/>
          <w:sz w:val="24"/>
          <w:szCs w:val="24"/>
        </w:rPr>
        <w:t>n</w:t>
      </w:r>
      <w:r>
        <w:rPr>
          <w:spacing w:val="4"/>
          <w:sz w:val="24"/>
          <w:szCs w:val="24"/>
        </w:rPr>
        <w:t>a</w:t>
      </w:r>
      <w:r>
        <w:rPr>
          <w:sz w:val="24"/>
          <w:szCs w:val="24"/>
        </w:rPr>
        <w:t>l</w:t>
      </w:r>
      <w:r>
        <w:rPr>
          <w:spacing w:val="-7"/>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1"/>
          <w:sz w:val="24"/>
          <w:szCs w:val="24"/>
        </w:rPr>
        <w:t>e</w:t>
      </w:r>
      <w:r>
        <w:rPr>
          <w:sz w:val="24"/>
          <w:szCs w:val="24"/>
        </w:rPr>
        <w:t xml:space="preserve">. </w:t>
      </w:r>
      <w:r>
        <w:rPr>
          <w:spacing w:val="2"/>
          <w:sz w:val="24"/>
          <w:szCs w:val="24"/>
        </w:rPr>
        <w:t>T</w:t>
      </w:r>
      <w:r>
        <w:rPr>
          <w:spacing w:val="-5"/>
          <w:sz w:val="24"/>
          <w:szCs w:val="24"/>
        </w:rPr>
        <w:t>h</w:t>
      </w:r>
      <w:r>
        <w:rPr>
          <w:sz w:val="24"/>
          <w:szCs w:val="24"/>
        </w:rPr>
        <w:t>e</w:t>
      </w:r>
      <w:r>
        <w:rPr>
          <w:spacing w:val="-3"/>
          <w:sz w:val="24"/>
          <w:szCs w:val="24"/>
        </w:rPr>
        <w:t xml:space="preserve"> </w:t>
      </w:r>
      <w:r>
        <w:rPr>
          <w:sz w:val="24"/>
          <w:szCs w:val="24"/>
        </w:rPr>
        <w:t>b</w:t>
      </w:r>
      <w:r>
        <w:rPr>
          <w:spacing w:val="-4"/>
          <w:sz w:val="24"/>
          <w:szCs w:val="24"/>
        </w:rPr>
        <w:t>i</w:t>
      </w:r>
      <w:r>
        <w:rPr>
          <w:sz w:val="24"/>
          <w:szCs w:val="24"/>
        </w:rPr>
        <w:t>n</w:t>
      </w:r>
      <w:r>
        <w:rPr>
          <w:spacing w:val="-1"/>
          <w:sz w:val="24"/>
          <w:szCs w:val="24"/>
        </w:rPr>
        <w:t>a</w:t>
      </w:r>
      <w:r>
        <w:rPr>
          <w:spacing w:val="6"/>
          <w:sz w:val="24"/>
          <w:szCs w:val="24"/>
        </w:rPr>
        <w:t>r</w:t>
      </w:r>
      <w:r>
        <w:rPr>
          <w:sz w:val="24"/>
          <w:szCs w:val="24"/>
        </w:rPr>
        <w:t>y</w:t>
      </w:r>
      <w:r>
        <w:rPr>
          <w:spacing w:val="-7"/>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pacing w:val="5"/>
          <w:sz w:val="24"/>
          <w:szCs w:val="24"/>
        </w:rPr>
        <w:t>d</w:t>
      </w:r>
      <w:r>
        <w:rPr>
          <w:spacing w:val="-4"/>
          <w:sz w:val="24"/>
          <w:szCs w:val="24"/>
        </w:rPr>
        <w:t>i</w:t>
      </w:r>
      <w:r>
        <w:rPr>
          <w:sz w:val="24"/>
          <w:szCs w:val="24"/>
        </w:rPr>
        <w:t xml:space="preserve">ng </w:t>
      </w:r>
      <w:r>
        <w:rPr>
          <w:spacing w:val="-4"/>
          <w:sz w:val="24"/>
          <w:szCs w:val="24"/>
        </w:rPr>
        <w:t>i</w:t>
      </w:r>
      <w:r>
        <w:rPr>
          <w:sz w:val="24"/>
          <w:szCs w:val="24"/>
        </w:rPr>
        <w:t>s</w:t>
      </w:r>
      <w:r>
        <w:rPr>
          <w:spacing w:val="7"/>
          <w:sz w:val="24"/>
          <w:szCs w:val="24"/>
        </w:rPr>
        <w:t xml:space="preserve"> </w:t>
      </w:r>
      <w:r>
        <w:rPr>
          <w:spacing w:val="-1"/>
          <w:sz w:val="24"/>
          <w:szCs w:val="24"/>
        </w:rPr>
        <w:t>a</w:t>
      </w:r>
      <w:r>
        <w:rPr>
          <w:sz w:val="24"/>
          <w:szCs w:val="24"/>
        </w:rPr>
        <w:t>p</w:t>
      </w:r>
      <w:r>
        <w:rPr>
          <w:spacing w:val="5"/>
          <w:sz w:val="24"/>
          <w:szCs w:val="24"/>
        </w:rPr>
        <w:t>p</w:t>
      </w:r>
      <w:r>
        <w:rPr>
          <w:sz w:val="24"/>
          <w:szCs w:val="24"/>
        </w:rPr>
        <w:t>l</w:t>
      </w:r>
      <w:r>
        <w:rPr>
          <w:spacing w:val="-4"/>
          <w:sz w:val="24"/>
          <w:szCs w:val="24"/>
        </w:rPr>
        <w:t>i</w:t>
      </w:r>
      <w:r>
        <w:rPr>
          <w:spacing w:val="-1"/>
          <w:sz w:val="24"/>
          <w:szCs w:val="24"/>
        </w:rPr>
        <w:t>e</w:t>
      </w:r>
      <w:r>
        <w:rPr>
          <w:sz w:val="24"/>
          <w:szCs w:val="24"/>
        </w:rPr>
        <w:t>d</w:t>
      </w:r>
      <w:r>
        <w:rPr>
          <w:spacing w:val="9"/>
          <w:sz w:val="24"/>
          <w:szCs w:val="24"/>
        </w:rPr>
        <w:t xml:space="preserve"> </w:t>
      </w:r>
      <w:r>
        <w:rPr>
          <w:sz w:val="24"/>
          <w:szCs w:val="24"/>
        </w:rPr>
        <w:t>to</w:t>
      </w:r>
      <w:r>
        <w:rPr>
          <w:spacing w:val="4"/>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d</w:t>
      </w:r>
      <w:r>
        <w:rPr>
          <w:spacing w:val="-1"/>
          <w:sz w:val="24"/>
          <w:szCs w:val="24"/>
        </w:rPr>
        <w:t>e</w:t>
      </w:r>
      <w:r>
        <w:rPr>
          <w:spacing w:val="-5"/>
          <w:sz w:val="24"/>
          <w:szCs w:val="24"/>
        </w:rPr>
        <w:t>n</w:t>
      </w:r>
      <w:r>
        <w:rPr>
          <w:spacing w:val="5"/>
          <w:sz w:val="24"/>
          <w:szCs w:val="24"/>
        </w:rPr>
        <w:t>o</w:t>
      </w:r>
      <w:r>
        <w:rPr>
          <w:spacing w:val="-4"/>
          <w:sz w:val="24"/>
          <w:szCs w:val="24"/>
        </w:rPr>
        <w:t>i</w:t>
      </w:r>
      <w:r>
        <w:rPr>
          <w:spacing w:val="-2"/>
          <w:sz w:val="24"/>
          <w:szCs w:val="24"/>
        </w:rPr>
        <w:t>s</w:t>
      </w:r>
      <w:r>
        <w:rPr>
          <w:spacing w:val="-1"/>
          <w:sz w:val="24"/>
          <w:szCs w:val="24"/>
        </w:rPr>
        <w:t>e</w:t>
      </w:r>
      <w:r>
        <w:rPr>
          <w:sz w:val="24"/>
          <w:szCs w:val="24"/>
        </w:rPr>
        <w:t>d</w:t>
      </w:r>
      <w:r>
        <w:rPr>
          <w:spacing w:val="14"/>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w:t>
      </w:r>
      <w:r>
        <w:rPr>
          <w:spacing w:val="11"/>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2"/>
          <w:sz w:val="24"/>
          <w:szCs w:val="24"/>
        </w:rPr>
        <w:t>C</w:t>
      </w:r>
      <w:r>
        <w:rPr>
          <w:spacing w:val="5"/>
          <w:sz w:val="24"/>
          <w:szCs w:val="24"/>
        </w:rPr>
        <w:t>o</w:t>
      </w:r>
      <w:r>
        <w:rPr>
          <w:sz w:val="24"/>
          <w:szCs w:val="24"/>
        </w:rPr>
        <w:t>n</w:t>
      </w:r>
      <w:r>
        <w:rPr>
          <w:spacing w:val="-5"/>
          <w:sz w:val="24"/>
          <w:szCs w:val="24"/>
        </w:rPr>
        <w:t>v</w:t>
      </w:r>
      <w:r>
        <w:rPr>
          <w:spacing w:val="9"/>
          <w:sz w:val="24"/>
          <w:szCs w:val="24"/>
        </w:rPr>
        <w:t>o</w:t>
      </w:r>
      <w:r>
        <w:rPr>
          <w:spacing w:val="-9"/>
          <w:sz w:val="24"/>
          <w:szCs w:val="24"/>
        </w:rPr>
        <w:t>l</w:t>
      </w:r>
      <w:r>
        <w:rPr>
          <w:sz w:val="24"/>
          <w:szCs w:val="24"/>
        </w:rPr>
        <w:t>u</w:t>
      </w:r>
      <w:r>
        <w:rPr>
          <w:spacing w:val="10"/>
          <w:sz w:val="24"/>
          <w:szCs w:val="24"/>
        </w:rPr>
        <w:t>t</w:t>
      </w:r>
      <w:r>
        <w:rPr>
          <w:spacing w:val="-4"/>
          <w:sz w:val="24"/>
          <w:szCs w:val="24"/>
        </w:rPr>
        <w:t>i</w:t>
      </w:r>
      <w:r>
        <w:rPr>
          <w:spacing w:val="5"/>
          <w:sz w:val="24"/>
          <w:szCs w:val="24"/>
        </w:rPr>
        <w:t>o</w:t>
      </w:r>
      <w:r>
        <w:rPr>
          <w:sz w:val="24"/>
          <w:szCs w:val="24"/>
        </w:rPr>
        <w:t>n</w:t>
      </w:r>
      <w:r>
        <w:rPr>
          <w:spacing w:val="4"/>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1"/>
          <w:sz w:val="24"/>
          <w:szCs w:val="24"/>
        </w:rPr>
        <w:t>a</w:t>
      </w:r>
      <w:r>
        <w:rPr>
          <w:sz w:val="24"/>
          <w:szCs w:val="24"/>
        </w:rPr>
        <w:t>l 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r>
        <w:rPr>
          <w:spacing w:val="9"/>
          <w:sz w:val="24"/>
          <w:szCs w:val="24"/>
        </w:rPr>
        <w:t xml:space="preserve"> </w:t>
      </w:r>
      <w:r>
        <w:rPr>
          <w:spacing w:val="-2"/>
          <w:sz w:val="24"/>
          <w:szCs w:val="24"/>
        </w:rPr>
        <w:t>s</w:t>
      </w:r>
      <w:r>
        <w:rPr>
          <w:spacing w:val="-1"/>
          <w:sz w:val="24"/>
          <w:szCs w:val="24"/>
        </w:rPr>
        <w:t>e</w:t>
      </w:r>
      <w:r>
        <w:rPr>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9"/>
          <w:sz w:val="24"/>
          <w:szCs w:val="24"/>
        </w:rPr>
        <w:t xml:space="preserve"> </w:t>
      </w:r>
      <w:r>
        <w:rPr>
          <w:spacing w:val="-4"/>
          <w:sz w:val="24"/>
          <w:szCs w:val="24"/>
        </w:rPr>
        <w:t>i</w:t>
      </w:r>
      <w:r>
        <w:rPr>
          <w:sz w:val="24"/>
          <w:szCs w:val="24"/>
        </w:rPr>
        <w:t xml:space="preserve">s </w:t>
      </w:r>
      <w:r>
        <w:rPr>
          <w:spacing w:val="-1"/>
          <w:sz w:val="24"/>
          <w:szCs w:val="24"/>
        </w:rPr>
        <w:t>a</w:t>
      </w:r>
      <w:r>
        <w:rPr>
          <w:sz w:val="24"/>
          <w:szCs w:val="24"/>
        </w:rPr>
        <w:t>p</w:t>
      </w:r>
      <w:r>
        <w:rPr>
          <w:spacing w:val="5"/>
          <w:sz w:val="24"/>
          <w:szCs w:val="24"/>
        </w:rPr>
        <w:t>p</w:t>
      </w:r>
      <w:r>
        <w:rPr>
          <w:spacing w:val="-4"/>
          <w:sz w:val="24"/>
          <w:szCs w:val="24"/>
        </w:rPr>
        <w:t>li</w:t>
      </w:r>
      <w:r>
        <w:rPr>
          <w:spacing w:val="-1"/>
          <w:sz w:val="24"/>
          <w:szCs w:val="24"/>
        </w:rPr>
        <w:t>e</w:t>
      </w:r>
      <w:r>
        <w:rPr>
          <w:sz w:val="24"/>
          <w:szCs w:val="24"/>
        </w:rPr>
        <w:t>d,</w:t>
      </w:r>
      <w:r>
        <w:rPr>
          <w:spacing w:val="7"/>
          <w:sz w:val="24"/>
          <w:szCs w:val="24"/>
        </w:rPr>
        <w:t xml:space="preserve"> </w:t>
      </w:r>
      <w:r>
        <w:rPr>
          <w:sz w:val="24"/>
          <w:szCs w:val="24"/>
        </w:rPr>
        <w:t>wh</w:t>
      </w:r>
      <w:r>
        <w:rPr>
          <w:spacing w:val="-5"/>
          <w:sz w:val="24"/>
          <w:szCs w:val="24"/>
        </w:rPr>
        <w:t>i</w:t>
      </w:r>
      <w:r>
        <w:rPr>
          <w:spacing w:val="4"/>
          <w:sz w:val="24"/>
          <w:szCs w:val="24"/>
        </w:rPr>
        <w:t>c</w:t>
      </w:r>
      <w:r>
        <w:rPr>
          <w:sz w:val="24"/>
          <w:szCs w:val="24"/>
        </w:rPr>
        <w:t xml:space="preserve">h </w:t>
      </w:r>
      <w:r>
        <w:rPr>
          <w:spacing w:val="-5"/>
          <w:sz w:val="24"/>
          <w:szCs w:val="24"/>
        </w:rPr>
        <w:t>h</w:t>
      </w:r>
      <w:r>
        <w:rPr>
          <w:spacing w:val="4"/>
          <w:sz w:val="24"/>
          <w:szCs w:val="24"/>
        </w:rPr>
        <w:t>e</w:t>
      </w:r>
      <w:r>
        <w:rPr>
          <w:spacing w:val="-4"/>
          <w:sz w:val="24"/>
          <w:szCs w:val="24"/>
        </w:rPr>
        <w:t>l</w:t>
      </w:r>
      <w:r>
        <w:rPr>
          <w:spacing w:val="5"/>
          <w:sz w:val="24"/>
          <w:szCs w:val="24"/>
        </w:rPr>
        <w:t>p</w:t>
      </w:r>
      <w:r>
        <w:rPr>
          <w:sz w:val="24"/>
          <w:szCs w:val="24"/>
        </w:rPr>
        <w:t>s</w:t>
      </w:r>
      <w:r>
        <w:rPr>
          <w:spacing w:val="8"/>
          <w:sz w:val="24"/>
          <w:szCs w:val="24"/>
        </w:rPr>
        <w:t xml:space="preserve"> </w:t>
      </w:r>
      <w:r>
        <w:rPr>
          <w:spacing w:val="-4"/>
          <w:sz w:val="24"/>
          <w:szCs w:val="24"/>
        </w:rPr>
        <w:t>i</w:t>
      </w:r>
      <w:r>
        <w:rPr>
          <w:sz w:val="24"/>
          <w:szCs w:val="24"/>
        </w:rPr>
        <w:t>n</w:t>
      </w:r>
      <w:r>
        <w:rPr>
          <w:spacing w:val="5"/>
          <w:sz w:val="24"/>
          <w:szCs w:val="24"/>
        </w:rPr>
        <w:t xml:space="preserve"> </w:t>
      </w:r>
      <w:r>
        <w:rPr>
          <w:spacing w:val="-3"/>
          <w:sz w:val="24"/>
          <w:szCs w:val="24"/>
        </w:rPr>
        <w:t>f</w:t>
      </w:r>
      <w:r>
        <w:rPr>
          <w:spacing w:val="-4"/>
          <w:sz w:val="24"/>
          <w:szCs w:val="24"/>
        </w:rPr>
        <w:t>i</w:t>
      </w:r>
      <w:r>
        <w:rPr>
          <w:sz w:val="24"/>
          <w:szCs w:val="24"/>
        </w:rPr>
        <w:t>gu</w:t>
      </w:r>
      <w:r>
        <w:rPr>
          <w:spacing w:val="6"/>
          <w:sz w:val="24"/>
          <w:szCs w:val="24"/>
        </w:rPr>
        <w:t>r</w:t>
      </w:r>
      <w:r>
        <w:rPr>
          <w:spacing w:val="-4"/>
          <w:sz w:val="24"/>
          <w:szCs w:val="24"/>
        </w:rPr>
        <w:t>i</w:t>
      </w:r>
      <w:r>
        <w:rPr>
          <w:spacing w:val="-5"/>
          <w:sz w:val="24"/>
          <w:szCs w:val="24"/>
        </w:rPr>
        <w:t>n</w:t>
      </w:r>
      <w:r>
        <w:rPr>
          <w:sz w:val="24"/>
          <w:szCs w:val="24"/>
        </w:rPr>
        <w:t>g</w:t>
      </w:r>
      <w:r>
        <w:rPr>
          <w:spacing w:val="5"/>
          <w:sz w:val="24"/>
          <w:szCs w:val="24"/>
        </w:rPr>
        <w:t xml:space="preserve"> o</w:t>
      </w:r>
      <w:r>
        <w:rPr>
          <w:spacing w:val="-5"/>
          <w:sz w:val="24"/>
          <w:szCs w:val="24"/>
        </w:rPr>
        <w:t>u</w:t>
      </w:r>
      <w:r>
        <w:rPr>
          <w:sz w:val="24"/>
          <w:szCs w:val="24"/>
        </w:rPr>
        <w:t>t</w:t>
      </w:r>
      <w:r>
        <w:rPr>
          <w:spacing w:val="1"/>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2"/>
          <w:sz w:val="24"/>
          <w:szCs w:val="24"/>
        </w:rPr>
        <w:t xml:space="preserve"> </w:t>
      </w:r>
      <w:r>
        <w:rPr>
          <w:spacing w:val="1"/>
          <w:sz w:val="24"/>
          <w:szCs w:val="24"/>
        </w:rPr>
        <w:t>r</w:t>
      </w:r>
      <w:r>
        <w:rPr>
          <w:spacing w:val="-1"/>
          <w:sz w:val="24"/>
          <w:szCs w:val="24"/>
        </w:rPr>
        <w:t>e</w:t>
      </w:r>
      <w:r>
        <w:rPr>
          <w:sz w:val="24"/>
          <w:szCs w:val="24"/>
        </w:rPr>
        <w:t>g</w:t>
      </w:r>
      <w:r>
        <w:rPr>
          <w:spacing w:val="-4"/>
          <w:sz w:val="24"/>
          <w:szCs w:val="24"/>
        </w:rPr>
        <w:t>i</w:t>
      </w:r>
      <w:r>
        <w:rPr>
          <w:spacing w:val="5"/>
          <w:sz w:val="24"/>
          <w:szCs w:val="24"/>
        </w:rPr>
        <w:t>o</w:t>
      </w:r>
      <w:r>
        <w:rPr>
          <w:sz w:val="24"/>
          <w:szCs w:val="24"/>
        </w:rPr>
        <w:t xml:space="preserve">n </w:t>
      </w:r>
      <w:r>
        <w:rPr>
          <w:spacing w:val="-4"/>
          <w:sz w:val="24"/>
          <w:szCs w:val="24"/>
        </w:rPr>
        <w:t>i</w:t>
      </w:r>
      <w:r>
        <w:rPr>
          <w:sz w:val="24"/>
          <w:szCs w:val="24"/>
        </w:rPr>
        <w:t xml:space="preserve">n </w:t>
      </w:r>
      <w:r>
        <w:rPr>
          <w:spacing w:val="5"/>
          <w:sz w:val="24"/>
          <w:szCs w:val="24"/>
        </w:rPr>
        <w:t>t</w:t>
      </w:r>
      <w:r>
        <w:rPr>
          <w:spacing w:val="3"/>
          <w:sz w:val="24"/>
          <w:szCs w:val="24"/>
        </w:rPr>
        <w:t>h</w:t>
      </w:r>
      <w:r>
        <w:rPr>
          <w:sz w:val="24"/>
          <w:szCs w:val="24"/>
        </w:rPr>
        <w:t>e</w:t>
      </w:r>
      <w:r>
        <w:rPr>
          <w:spacing w:val="4"/>
          <w:sz w:val="24"/>
          <w:szCs w:val="24"/>
        </w:rPr>
        <w:t xml:space="preserve"> </w:t>
      </w:r>
      <w:r>
        <w:rPr>
          <w:spacing w:val="-2"/>
          <w:sz w:val="24"/>
          <w:szCs w:val="24"/>
        </w:rPr>
        <w:t>M</w:t>
      </w:r>
      <w:r>
        <w:rPr>
          <w:sz w:val="24"/>
          <w:szCs w:val="24"/>
        </w:rPr>
        <w:t>R</w:t>
      </w:r>
      <w:r>
        <w:rPr>
          <w:spacing w:val="3"/>
          <w:sz w:val="24"/>
          <w:szCs w:val="24"/>
        </w:rPr>
        <w:t xml:space="preserve"> </w:t>
      </w:r>
      <w:r>
        <w:rPr>
          <w:spacing w:val="-4"/>
          <w:sz w:val="24"/>
          <w:szCs w:val="24"/>
        </w:rPr>
        <w:t>im</w:t>
      </w:r>
      <w:r>
        <w:rPr>
          <w:spacing w:val="4"/>
          <w:sz w:val="24"/>
          <w:szCs w:val="24"/>
        </w:rPr>
        <w:t>a</w:t>
      </w:r>
      <w:r>
        <w:rPr>
          <w:sz w:val="24"/>
          <w:szCs w:val="24"/>
        </w:rPr>
        <w:t>g</w:t>
      </w:r>
      <w:r>
        <w:rPr>
          <w:spacing w:val="-1"/>
          <w:sz w:val="24"/>
          <w:szCs w:val="24"/>
        </w:rPr>
        <w:t>e</w:t>
      </w:r>
      <w:r>
        <w:rPr>
          <w:spacing w:val="-2"/>
          <w:sz w:val="24"/>
          <w:szCs w:val="24"/>
        </w:rPr>
        <w:t>s</w:t>
      </w:r>
      <w:r>
        <w:rPr>
          <w:sz w:val="24"/>
          <w:szCs w:val="24"/>
        </w:rPr>
        <w:t>.</w:t>
      </w:r>
      <w:r>
        <w:rPr>
          <w:spacing w:val="7"/>
          <w:sz w:val="24"/>
          <w:szCs w:val="24"/>
        </w:rPr>
        <w:t xml:space="preserve"> </w:t>
      </w:r>
      <w:r>
        <w:rPr>
          <w:spacing w:val="2"/>
          <w:sz w:val="24"/>
          <w:szCs w:val="24"/>
        </w:rPr>
        <w:t>T</w:t>
      </w:r>
      <w:r>
        <w:rPr>
          <w:spacing w:val="-5"/>
          <w:sz w:val="24"/>
          <w:szCs w:val="24"/>
        </w:rPr>
        <w:t>h</w:t>
      </w:r>
      <w:r>
        <w:rPr>
          <w:sz w:val="24"/>
          <w:szCs w:val="24"/>
        </w:rPr>
        <w:t>e</w:t>
      </w:r>
      <w:r>
        <w:rPr>
          <w:spacing w:val="4"/>
          <w:sz w:val="24"/>
          <w:szCs w:val="24"/>
        </w:rPr>
        <w:t xml:space="preserve"> </w:t>
      </w:r>
      <w:r>
        <w:rPr>
          <w:sz w:val="24"/>
          <w:szCs w:val="24"/>
        </w:rPr>
        <w:t>p</w:t>
      </w:r>
      <w:r>
        <w:rPr>
          <w:spacing w:val="1"/>
          <w:sz w:val="24"/>
          <w:szCs w:val="24"/>
        </w:rPr>
        <w:t>r</w:t>
      </w:r>
      <w:r>
        <w:rPr>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 xml:space="preserve">d </w:t>
      </w:r>
      <w:r>
        <w:rPr>
          <w:spacing w:val="-9"/>
          <w:sz w:val="24"/>
          <w:szCs w:val="24"/>
        </w:rPr>
        <w:t>m</w:t>
      </w:r>
      <w:r>
        <w:rPr>
          <w:spacing w:val="5"/>
          <w:sz w:val="24"/>
          <w:szCs w:val="24"/>
        </w:rPr>
        <w:t>o</w:t>
      </w:r>
      <w:r>
        <w:rPr>
          <w:sz w:val="24"/>
          <w:szCs w:val="24"/>
        </w:rPr>
        <w:t>d</w:t>
      </w:r>
      <w:r>
        <w:rPr>
          <w:spacing w:val="4"/>
          <w:sz w:val="24"/>
          <w:szCs w:val="24"/>
        </w:rPr>
        <w:t>e</w:t>
      </w:r>
      <w:r>
        <w:rPr>
          <w:sz w:val="24"/>
          <w:szCs w:val="24"/>
        </w:rPr>
        <w:t>l</w:t>
      </w:r>
      <w:r>
        <w:rPr>
          <w:spacing w:val="-7"/>
          <w:sz w:val="24"/>
          <w:szCs w:val="24"/>
        </w:rPr>
        <w:t xml:space="preserve"> </w:t>
      </w:r>
      <w:r>
        <w:rPr>
          <w:spacing w:val="-5"/>
          <w:sz w:val="24"/>
          <w:szCs w:val="24"/>
        </w:rPr>
        <w:t>h</w:t>
      </w:r>
      <w:r>
        <w:rPr>
          <w:spacing w:val="-1"/>
          <w:sz w:val="24"/>
          <w:szCs w:val="24"/>
        </w:rPr>
        <w:t>a</w:t>
      </w:r>
      <w:r>
        <w:rPr>
          <w:sz w:val="24"/>
          <w:szCs w:val="24"/>
        </w:rPr>
        <w:t>d</w:t>
      </w:r>
      <w:r>
        <w:rPr>
          <w:spacing w:val="-2"/>
          <w:sz w:val="24"/>
          <w:szCs w:val="24"/>
        </w:rPr>
        <w:t xml:space="preserve"> </w:t>
      </w:r>
      <w:r>
        <w:rPr>
          <w:spacing w:val="5"/>
          <w:sz w:val="24"/>
          <w:szCs w:val="24"/>
        </w:rPr>
        <w:t>o</w:t>
      </w:r>
      <w:r>
        <w:rPr>
          <w:spacing w:val="-5"/>
          <w:sz w:val="24"/>
          <w:szCs w:val="24"/>
        </w:rPr>
        <w:t>b</w:t>
      </w:r>
      <w:r>
        <w:rPr>
          <w:spacing w:val="5"/>
          <w:sz w:val="24"/>
          <w:szCs w:val="24"/>
        </w:rPr>
        <w:t>t</w:t>
      </w:r>
      <w:r>
        <w:rPr>
          <w:spacing w:val="-1"/>
          <w:sz w:val="24"/>
          <w:szCs w:val="24"/>
        </w:rPr>
        <w:t>a</w:t>
      </w:r>
      <w:r>
        <w:rPr>
          <w:spacing w:val="-4"/>
          <w:sz w:val="24"/>
          <w:szCs w:val="24"/>
        </w:rPr>
        <w:t>i</w:t>
      </w:r>
      <w:r>
        <w:rPr>
          <w:spacing w:val="-5"/>
          <w:sz w:val="24"/>
          <w:szCs w:val="24"/>
        </w:rPr>
        <w:t>n</w:t>
      </w:r>
      <w:r>
        <w:rPr>
          <w:spacing w:val="-1"/>
          <w:sz w:val="24"/>
          <w:szCs w:val="24"/>
        </w:rPr>
        <w:t>e</w:t>
      </w:r>
      <w:r>
        <w:rPr>
          <w:sz w:val="24"/>
          <w:szCs w:val="24"/>
        </w:rPr>
        <w:t>d</w:t>
      </w:r>
      <w:r>
        <w:rPr>
          <w:spacing w:val="-2"/>
          <w:sz w:val="24"/>
          <w:szCs w:val="24"/>
        </w:rPr>
        <w:t xml:space="preserve"> </w:t>
      </w:r>
      <w:r>
        <w:rPr>
          <w:spacing w:val="4"/>
          <w:sz w:val="24"/>
          <w:szCs w:val="24"/>
        </w:rPr>
        <w:t>a</w:t>
      </w:r>
      <w:r>
        <w:rPr>
          <w:sz w:val="24"/>
          <w:szCs w:val="24"/>
        </w:rPr>
        <w:t>n</w:t>
      </w:r>
      <w:r>
        <w:rPr>
          <w:spacing w:val="-7"/>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12"/>
          <w:sz w:val="24"/>
          <w:szCs w:val="24"/>
        </w:rPr>
        <w:t xml:space="preserve"> </w:t>
      </w:r>
      <w:r>
        <w:rPr>
          <w:spacing w:val="5"/>
          <w:sz w:val="24"/>
          <w:szCs w:val="24"/>
        </w:rPr>
        <w:t>o</w:t>
      </w:r>
      <w:r>
        <w:rPr>
          <w:sz w:val="24"/>
          <w:szCs w:val="24"/>
        </w:rPr>
        <w:t>f</w:t>
      </w:r>
      <w:r>
        <w:rPr>
          <w:spacing w:val="-10"/>
          <w:sz w:val="24"/>
          <w:szCs w:val="24"/>
        </w:rPr>
        <w:t xml:space="preserve"> </w:t>
      </w:r>
      <w:r>
        <w:rPr>
          <w:spacing w:val="3"/>
          <w:sz w:val="24"/>
          <w:szCs w:val="24"/>
        </w:rPr>
        <w:t>8</w:t>
      </w:r>
      <w:r>
        <w:rPr>
          <w:sz w:val="24"/>
          <w:szCs w:val="24"/>
        </w:rPr>
        <w:t>4%</w:t>
      </w:r>
      <w:r>
        <w:rPr>
          <w:spacing w:val="-1"/>
          <w:sz w:val="24"/>
          <w:szCs w:val="24"/>
        </w:rPr>
        <w:t xml:space="preserve"> a</w:t>
      </w:r>
      <w:r>
        <w:rPr>
          <w:spacing w:val="-5"/>
          <w:sz w:val="24"/>
          <w:szCs w:val="24"/>
        </w:rPr>
        <w:t>n</w:t>
      </w:r>
      <w:r>
        <w:rPr>
          <w:sz w:val="24"/>
          <w:szCs w:val="24"/>
        </w:rPr>
        <w:t>d</w:t>
      </w:r>
      <w:r>
        <w:rPr>
          <w:spacing w:val="-2"/>
          <w:sz w:val="24"/>
          <w:szCs w:val="24"/>
        </w:rPr>
        <w:t xml:space="preserve"> </w:t>
      </w:r>
      <w:r>
        <w:rPr>
          <w:spacing w:val="-5"/>
          <w:sz w:val="24"/>
          <w:szCs w:val="24"/>
        </w:rPr>
        <w:t>y</w:t>
      </w:r>
      <w:r>
        <w:rPr>
          <w:spacing w:val="-4"/>
          <w:sz w:val="24"/>
          <w:szCs w:val="24"/>
        </w:rPr>
        <w:t>i</w:t>
      </w:r>
      <w:r>
        <w:rPr>
          <w:spacing w:val="4"/>
          <w:sz w:val="24"/>
          <w:szCs w:val="24"/>
        </w:rPr>
        <w:t>e</w:t>
      </w:r>
      <w:r>
        <w:rPr>
          <w:spacing w:val="-4"/>
          <w:sz w:val="24"/>
          <w:szCs w:val="24"/>
        </w:rPr>
        <w:t>l</w:t>
      </w:r>
      <w:r>
        <w:rPr>
          <w:sz w:val="24"/>
          <w:szCs w:val="24"/>
        </w:rPr>
        <w:t>ds</w:t>
      </w:r>
      <w:r>
        <w:rPr>
          <w:spacing w:val="-5"/>
          <w:sz w:val="24"/>
          <w:szCs w:val="24"/>
        </w:rPr>
        <w:t xml:space="preserve"> </w:t>
      </w:r>
      <w:r>
        <w:rPr>
          <w:sz w:val="24"/>
          <w:szCs w:val="24"/>
        </w:rPr>
        <w:t>p</w:t>
      </w:r>
      <w:r>
        <w:rPr>
          <w:spacing w:val="1"/>
          <w:sz w:val="24"/>
          <w:szCs w:val="24"/>
        </w:rPr>
        <w:t>r</w:t>
      </w:r>
      <w:r>
        <w:rPr>
          <w:spacing w:val="5"/>
          <w:sz w:val="24"/>
          <w:szCs w:val="24"/>
        </w:rPr>
        <w:t>o</w:t>
      </w:r>
      <w:r>
        <w:rPr>
          <w:spacing w:val="-4"/>
          <w:sz w:val="24"/>
          <w:szCs w:val="24"/>
        </w:rPr>
        <w:t>mi</w:t>
      </w:r>
      <w:r>
        <w:rPr>
          <w:spacing w:val="2"/>
          <w:sz w:val="24"/>
          <w:szCs w:val="24"/>
        </w:rPr>
        <w:t>s</w:t>
      </w:r>
      <w:r>
        <w:rPr>
          <w:spacing w:val="-4"/>
          <w:sz w:val="24"/>
          <w:szCs w:val="24"/>
        </w:rPr>
        <w:t>i</w:t>
      </w:r>
      <w:r>
        <w:rPr>
          <w:sz w:val="24"/>
          <w:szCs w:val="24"/>
        </w:rPr>
        <w:t>ng</w:t>
      </w:r>
      <w:r>
        <w:rPr>
          <w:spacing w:val="-2"/>
          <w:sz w:val="24"/>
          <w:szCs w:val="24"/>
        </w:rPr>
        <w:t xml:space="preserve"> </w:t>
      </w:r>
      <w:r>
        <w:rPr>
          <w:spacing w:val="1"/>
          <w:sz w:val="24"/>
          <w:szCs w:val="24"/>
        </w:rPr>
        <w:t>r</w:t>
      </w:r>
      <w:r>
        <w:rPr>
          <w:spacing w:val="-1"/>
          <w:sz w:val="24"/>
          <w:szCs w:val="24"/>
        </w:rPr>
        <w:t>e</w:t>
      </w:r>
      <w:r>
        <w:rPr>
          <w:spacing w:val="-2"/>
          <w:sz w:val="24"/>
          <w:szCs w:val="24"/>
        </w:rPr>
        <w:t>s</w:t>
      </w:r>
      <w:r>
        <w:rPr>
          <w:spacing w:val="5"/>
          <w:sz w:val="24"/>
          <w:szCs w:val="24"/>
        </w:rPr>
        <w:t>u</w:t>
      </w:r>
      <w:r>
        <w:rPr>
          <w:spacing w:val="-9"/>
          <w:sz w:val="24"/>
          <w:szCs w:val="24"/>
        </w:rPr>
        <w:t>l</w:t>
      </w:r>
      <w:r>
        <w:rPr>
          <w:spacing w:val="5"/>
          <w:sz w:val="24"/>
          <w:szCs w:val="24"/>
        </w:rPr>
        <w:t>t</w:t>
      </w:r>
      <w:r>
        <w:rPr>
          <w:sz w:val="24"/>
          <w:szCs w:val="24"/>
        </w:rPr>
        <w:t>s</w:t>
      </w:r>
      <w:r>
        <w:rPr>
          <w:spacing w:val="-5"/>
          <w:sz w:val="24"/>
          <w:szCs w:val="24"/>
        </w:rPr>
        <w:t xml:space="preserve"> </w:t>
      </w:r>
      <w:r>
        <w:rPr>
          <w:sz w:val="24"/>
          <w:szCs w:val="24"/>
        </w:rPr>
        <w:t>w</w:t>
      </w:r>
      <w:r>
        <w:rPr>
          <w:spacing w:val="-10"/>
          <w:sz w:val="24"/>
          <w:szCs w:val="24"/>
        </w:rPr>
        <w:t>i</w:t>
      </w:r>
      <w:r>
        <w:rPr>
          <w:spacing w:val="5"/>
          <w:sz w:val="24"/>
          <w:szCs w:val="24"/>
        </w:rPr>
        <w:t>t</w:t>
      </w:r>
      <w:r>
        <w:rPr>
          <w:spacing w:val="-5"/>
          <w:sz w:val="24"/>
          <w:szCs w:val="24"/>
        </w:rPr>
        <w:t>h</w:t>
      </w:r>
      <w:r>
        <w:rPr>
          <w:spacing w:val="5"/>
          <w:sz w:val="24"/>
          <w:szCs w:val="24"/>
        </w:rPr>
        <w:t>o</w:t>
      </w:r>
      <w:r>
        <w:rPr>
          <w:sz w:val="24"/>
          <w:szCs w:val="24"/>
        </w:rPr>
        <w:t>ut</w:t>
      </w:r>
      <w:r>
        <w:rPr>
          <w:spacing w:val="-2"/>
          <w:sz w:val="24"/>
          <w:szCs w:val="24"/>
        </w:rPr>
        <w:t xml:space="preserve"> </w:t>
      </w:r>
      <w:r>
        <w:rPr>
          <w:spacing w:val="-1"/>
          <w:sz w:val="24"/>
          <w:szCs w:val="24"/>
        </w:rPr>
        <w:t>a</w:t>
      </w:r>
      <w:r>
        <w:rPr>
          <w:sz w:val="24"/>
          <w:szCs w:val="24"/>
        </w:rPr>
        <w:t>ny</w:t>
      </w:r>
      <w:r>
        <w:rPr>
          <w:spacing w:val="-12"/>
          <w:sz w:val="24"/>
          <w:szCs w:val="24"/>
        </w:rPr>
        <w:t xml:space="preserve"> </w:t>
      </w:r>
      <w:r>
        <w:rPr>
          <w:spacing w:val="-1"/>
          <w:sz w:val="24"/>
          <w:szCs w:val="24"/>
        </w:rPr>
        <w:t>e</w:t>
      </w:r>
      <w:r>
        <w:rPr>
          <w:spacing w:val="1"/>
          <w:sz w:val="24"/>
          <w:szCs w:val="24"/>
        </w:rPr>
        <w:t>rr</w:t>
      </w:r>
      <w:r>
        <w:rPr>
          <w:sz w:val="24"/>
          <w:szCs w:val="24"/>
        </w:rPr>
        <w:t>o</w:t>
      </w:r>
      <w:r>
        <w:rPr>
          <w:spacing w:val="1"/>
          <w:sz w:val="24"/>
          <w:szCs w:val="24"/>
        </w:rPr>
        <w:t>r</w:t>
      </w:r>
      <w:r>
        <w:rPr>
          <w:sz w:val="24"/>
          <w:szCs w:val="24"/>
        </w:rPr>
        <w:t xml:space="preserve">s </w:t>
      </w:r>
      <w:r>
        <w:rPr>
          <w:spacing w:val="-1"/>
          <w:sz w:val="24"/>
          <w:szCs w:val="24"/>
        </w:rPr>
        <w:t>a</w:t>
      </w:r>
      <w:r>
        <w:rPr>
          <w:spacing w:val="-5"/>
          <w:sz w:val="24"/>
          <w:szCs w:val="24"/>
        </w:rPr>
        <w:t>n</w:t>
      </w:r>
      <w:r>
        <w:rPr>
          <w:sz w:val="24"/>
          <w:szCs w:val="24"/>
        </w:rPr>
        <w:t>d</w:t>
      </w:r>
      <w:r>
        <w:rPr>
          <w:spacing w:val="7"/>
          <w:sz w:val="24"/>
          <w:szCs w:val="24"/>
        </w:rPr>
        <w:t xml:space="preserve"> </w:t>
      </w:r>
      <w:r>
        <w:rPr>
          <w:spacing w:val="-4"/>
          <w:sz w:val="24"/>
          <w:szCs w:val="24"/>
        </w:rPr>
        <w:t>m</w:t>
      </w:r>
      <w:r>
        <w:rPr>
          <w:sz w:val="24"/>
          <w:szCs w:val="24"/>
        </w:rPr>
        <w:t>u</w:t>
      </w:r>
      <w:r>
        <w:rPr>
          <w:spacing w:val="4"/>
          <w:sz w:val="24"/>
          <w:szCs w:val="24"/>
        </w:rPr>
        <w:t>c</w:t>
      </w:r>
      <w:r>
        <w:rPr>
          <w:sz w:val="24"/>
          <w:szCs w:val="24"/>
        </w:rPr>
        <w:t>h</w:t>
      </w:r>
      <w:r>
        <w:rPr>
          <w:spacing w:val="2"/>
          <w:sz w:val="24"/>
          <w:szCs w:val="24"/>
        </w:rPr>
        <w:t xml:space="preserve"> </w:t>
      </w:r>
      <w:r>
        <w:rPr>
          <w:spacing w:val="-9"/>
          <w:sz w:val="24"/>
          <w:szCs w:val="24"/>
        </w:rPr>
        <w:t>l</w:t>
      </w:r>
      <w:r>
        <w:rPr>
          <w:spacing w:val="4"/>
          <w:sz w:val="24"/>
          <w:szCs w:val="24"/>
        </w:rPr>
        <w:t>e</w:t>
      </w:r>
      <w:r>
        <w:rPr>
          <w:spacing w:val="-2"/>
          <w:sz w:val="24"/>
          <w:szCs w:val="24"/>
        </w:rPr>
        <w:t>s</w:t>
      </w:r>
      <w:r>
        <w:rPr>
          <w:sz w:val="24"/>
          <w:szCs w:val="24"/>
        </w:rPr>
        <w:t xml:space="preserve">s </w:t>
      </w:r>
      <w:r>
        <w:rPr>
          <w:spacing w:val="-1"/>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7"/>
          <w:sz w:val="24"/>
          <w:szCs w:val="24"/>
        </w:rPr>
        <w:t xml:space="preserve"> </w:t>
      </w:r>
      <w:r>
        <w:rPr>
          <w:spacing w:val="10"/>
          <w:sz w:val="24"/>
          <w:szCs w:val="24"/>
        </w:rPr>
        <w:t>t</w:t>
      </w:r>
      <w:r>
        <w:rPr>
          <w:spacing w:val="-4"/>
          <w:sz w:val="24"/>
          <w:szCs w:val="24"/>
        </w:rPr>
        <w:t>im</w:t>
      </w:r>
      <w:r>
        <w:rPr>
          <w:spacing w:val="-1"/>
          <w:sz w:val="24"/>
          <w:szCs w:val="24"/>
        </w:rPr>
        <w:t>e</w:t>
      </w:r>
      <w:r>
        <w:rPr>
          <w:sz w:val="24"/>
          <w:szCs w:val="24"/>
        </w:rPr>
        <w:t>.</w:t>
      </w:r>
    </w:p>
    <w:p w14:paraId="132C6644" w14:textId="77777777" w:rsidR="00433F0F" w:rsidRDefault="00433F0F">
      <w:pPr>
        <w:spacing w:before="10" w:line="240" w:lineRule="exact"/>
        <w:rPr>
          <w:sz w:val="24"/>
          <w:szCs w:val="24"/>
        </w:rPr>
      </w:pPr>
    </w:p>
    <w:p w14:paraId="295BFFD1" w14:textId="77777777" w:rsidR="00433F0F" w:rsidRDefault="008B01BA">
      <w:pPr>
        <w:ind w:left="447"/>
        <w:rPr>
          <w:sz w:val="28"/>
          <w:szCs w:val="28"/>
        </w:rPr>
      </w:pPr>
      <w:r>
        <w:rPr>
          <w:b/>
          <w:sz w:val="28"/>
          <w:szCs w:val="28"/>
        </w:rPr>
        <w:t>6</w:t>
      </w:r>
      <w:r>
        <w:rPr>
          <w:b/>
          <w:spacing w:val="2"/>
          <w:sz w:val="28"/>
          <w:szCs w:val="28"/>
        </w:rPr>
        <w:t>.</w:t>
      </w:r>
      <w:r>
        <w:rPr>
          <w:b/>
          <w:sz w:val="28"/>
          <w:szCs w:val="28"/>
        </w:rPr>
        <w:t>2</w:t>
      </w:r>
      <w:r>
        <w:rPr>
          <w:b/>
          <w:spacing w:val="-2"/>
          <w:sz w:val="28"/>
          <w:szCs w:val="28"/>
        </w:rPr>
        <w:t xml:space="preserve"> </w:t>
      </w:r>
      <w:r>
        <w:rPr>
          <w:b/>
          <w:spacing w:val="3"/>
          <w:sz w:val="28"/>
          <w:szCs w:val="28"/>
        </w:rPr>
        <w:t>F</w:t>
      </w:r>
      <w:r>
        <w:rPr>
          <w:b/>
          <w:sz w:val="28"/>
          <w:szCs w:val="28"/>
        </w:rPr>
        <w:t>U</w:t>
      </w:r>
      <w:r>
        <w:rPr>
          <w:b/>
          <w:spacing w:val="2"/>
          <w:sz w:val="28"/>
          <w:szCs w:val="28"/>
        </w:rPr>
        <w:t>T</w:t>
      </w:r>
      <w:r>
        <w:rPr>
          <w:b/>
          <w:sz w:val="28"/>
          <w:szCs w:val="28"/>
        </w:rPr>
        <w:t>U</w:t>
      </w:r>
      <w:r>
        <w:rPr>
          <w:b/>
          <w:spacing w:val="1"/>
          <w:sz w:val="28"/>
          <w:szCs w:val="28"/>
        </w:rPr>
        <w:t>R</w:t>
      </w:r>
      <w:r>
        <w:rPr>
          <w:b/>
          <w:sz w:val="28"/>
          <w:szCs w:val="28"/>
        </w:rPr>
        <w:t>E</w:t>
      </w:r>
      <w:r>
        <w:rPr>
          <w:b/>
          <w:spacing w:val="-8"/>
          <w:sz w:val="28"/>
          <w:szCs w:val="28"/>
        </w:rPr>
        <w:t xml:space="preserve"> </w:t>
      </w:r>
      <w:r>
        <w:rPr>
          <w:b/>
          <w:spacing w:val="-1"/>
          <w:sz w:val="28"/>
          <w:szCs w:val="28"/>
        </w:rPr>
        <w:t>S</w:t>
      </w:r>
      <w:r>
        <w:rPr>
          <w:b/>
          <w:sz w:val="28"/>
          <w:szCs w:val="28"/>
        </w:rPr>
        <w:t>CO</w:t>
      </w:r>
      <w:r>
        <w:rPr>
          <w:b/>
          <w:spacing w:val="3"/>
          <w:sz w:val="28"/>
          <w:szCs w:val="28"/>
        </w:rPr>
        <w:t>P</w:t>
      </w:r>
      <w:r>
        <w:rPr>
          <w:b/>
          <w:spacing w:val="1"/>
          <w:sz w:val="28"/>
          <w:szCs w:val="28"/>
        </w:rPr>
        <w:t>E</w:t>
      </w:r>
      <w:r>
        <w:rPr>
          <w:b/>
          <w:sz w:val="28"/>
          <w:szCs w:val="28"/>
        </w:rPr>
        <w:t>:</w:t>
      </w:r>
    </w:p>
    <w:p w14:paraId="4971C8D8" w14:textId="77777777" w:rsidR="00433F0F" w:rsidRDefault="00433F0F">
      <w:pPr>
        <w:spacing w:before="3" w:line="180" w:lineRule="exact"/>
        <w:rPr>
          <w:sz w:val="19"/>
          <w:szCs w:val="19"/>
        </w:rPr>
      </w:pPr>
    </w:p>
    <w:p w14:paraId="2D32F118" w14:textId="77777777" w:rsidR="00433F0F" w:rsidRDefault="00433F0F">
      <w:pPr>
        <w:spacing w:line="200" w:lineRule="exact"/>
      </w:pPr>
    </w:p>
    <w:p w14:paraId="1657EB68" w14:textId="77777777" w:rsidR="00433F0F" w:rsidRDefault="008B01BA">
      <w:pPr>
        <w:spacing w:line="360" w:lineRule="auto"/>
        <w:ind w:left="447" w:right="70" w:firstLine="782"/>
        <w:jc w:val="both"/>
        <w:rPr>
          <w:sz w:val="24"/>
          <w:szCs w:val="24"/>
        </w:rPr>
        <w:sectPr w:rsidR="00433F0F">
          <w:headerReference w:type="default" r:id="rId94"/>
          <w:pgSz w:w="11920" w:h="16840"/>
          <w:pgMar w:top="1800" w:right="1320" w:bottom="280" w:left="1680" w:header="1479" w:footer="947" w:gutter="0"/>
          <w:cols w:space="720"/>
        </w:sectPr>
      </w:pPr>
      <w:r>
        <w:rPr>
          <w:spacing w:val="-3"/>
          <w:sz w:val="24"/>
          <w:szCs w:val="24"/>
        </w:rPr>
        <w:t>I</w:t>
      </w:r>
      <w:r>
        <w:rPr>
          <w:sz w:val="24"/>
          <w:szCs w:val="24"/>
        </w:rPr>
        <w:t>t</w:t>
      </w:r>
      <w:r>
        <w:rPr>
          <w:spacing w:val="-2"/>
          <w:sz w:val="24"/>
          <w:szCs w:val="24"/>
        </w:rPr>
        <w:t xml:space="preserve"> </w:t>
      </w:r>
      <w:r>
        <w:rPr>
          <w:spacing w:val="-9"/>
          <w:sz w:val="24"/>
          <w:szCs w:val="24"/>
        </w:rPr>
        <w:t>i</w:t>
      </w:r>
      <w:r>
        <w:rPr>
          <w:sz w:val="24"/>
          <w:szCs w:val="24"/>
        </w:rPr>
        <w:t>s</w:t>
      </w:r>
      <w:r>
        <w:rPr>
          <w:spacing w:val="-9"/>
          <w:sz w:val="24"/>
          <w:szCs w:val="24"/>
        </w:rPr>
        <w:t xml:space="preserve"> </w:t>
      </w:r>
      <w:r>
        <w:rPr>
          <w:spacing w:val="5"/>
          <w:sz w:val="24"/>
          <w:szCs w:val="24"/>
        </w:rPr>
        <w:t>o</w:t>
      </w:r>
      <w:r>
        <w:rPr>
          <w:spacing w:val="-5"/>
          <w:sz w:val="24"/>
          <w:szCs w:val="24"/>
        </w:rPr>
        <w:t>b</w:t>
      </w:r>
      <w:r>
        <w:rPr>
          <w:spacing w:val="-2"/>
          <w:sz w:val="24"/>
          <w:szCs w:val="24"/>
        </w:rPr>
        <w:t>s</w:t>
      </w:r>
      <w:r>
        <w:rPr>
          <w:spacing w:val="-1"/>
          <w:sz w:val="24"/>
          <w:szCs w:val="24"/>
        </w:rPr>
        <w:t>e</w:t>
      </w:r>
      <w:r>
        <w:rPr>
          <w:spacing w:val="6"/>
          <w:sz w:val="24"/>
          <w:szCs w:val="24"/>
        </w:rPr>
        <w:t>r</w:t>
      </w:r>
      <w:r>
        <w:rPr>
          <w:spacing w:val="-5"/>
          <w:sz w:val="24"/>
          <w:szCs w:val="24"/>
        </w:rPr>
        <w:t>v</w:t>
      </w:r>
      <w:r>
        <w:rPr>
          <w:spacing w:val="-1"/>
          <w:sz w:val="24"/>
          <w:szCs w:val="24"/>
        </w:rPr>
        <w:t>e</w:t>
      </w:r>
      <w:r>
        <w:rPr>
          <w:sz w:val="24"/>
          <w:szCs w:val="24"/>
        </w:rPr>
        <w:t>d</w:t>
      </w:r>
      <w:r>
        <w:rPr>
          <w:spacing w:val="-7"/>
          <w:sz w:val="24"/>
          <w:szCs w:val="24"/>
        </w:rPr>
        <w:t xml:space="preserve"> </w:t>
      </w:r>
      <w:r>
        <w:rPr>
          <w:spacing w:val="5"/>
          <w:sz w:val="24"/>
          <w:szCs w:val="24"/>
        </w:rPr>
        <w:t>o</w:t>
      </w:r>
      <w:r>
        <w:rPr>
          <w:sz w:val="24"/>
          <w:szCs w:val="24"/>
        </w:rPr>
        <w:t>n</w:t>
      </w:r>
      <w:r>
        <w:rPr>
          <w:spacing w:val="-12"/>
          <w:sz w:val="24"/>
          <w:szCs w:val="24"/>
        </w:rPr>
        <w:t xml:space="preserve"> </w:t>
      </w:r>
      <w:r>
        <w:rPr>
          <w:spacing w:val="4"/>
          <w:sz w:val="24"/>
          <w:szCs w:val="24"/>
        </w:rPr>
        <w:t>e</w:t>
      </w:r>
      <w:r>
        <w:rPr>
          <w:spacing w:val="-5"/>
          <w:sz w:val="24"/>
          <w:szCs w:val="24"/>
        </w:rPr>
        <w:t>x</w:t>
      </w:r>
      <w:r>
        <w:rPr>
          <w:spacing w:val="5"/>
          <w:sz w:val="24"/>
          <w:szCs w:val="24"/>
        </w:rPr>
        <w:t>t</w:t>
      </w:r>
      <w:r>
        <w:rPr>
          <w:spacing w:val="-1"/>
          <w:sz w:val="24"/>
          <w:szCs w:val="24"/>
        </w:rPr>
        <w:t>e</w:t>
      </w:r>
      <w:r>
        <w:rPr>
          <w:spacing w:val="1"/>
          <w:sz w:val="24"/>
          <w:szCs w:val="24"/>
        </w:rPr>
        <w:t>r</w:t>
      </w:r>
      <w:r>
        <w:rPr>
          <w:spacing w:val="-4"/>
          <w:sz w:val="24"/>
          <w:szCs w:val="24"/>
        </w:rPr>
        <w:t>mi</w:t>
      </w:r>
      <w:r>
        <w:rPr>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7"/>
          <w:sz w:val="24"/>
          <w:szCs w:val="24"/>
        </w:rPr>
        <w:t xml:space="preserve"> </w:t>
      </w:r>
      <w:r>
        <w:rPr>
          <w:spacing w:val="-6"/>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12"/>
          <w:sz w:val="24"/>
          <w:szCs w:val="24"/>
        </w:rPr>
        <w:t xml:space="preserve"> </w:t>
      </w:r>
      <w:r>
        <w:rPr>
          <w:spacing w:val="-5"/>
          <w:sz w:val="24"/>
          <w:szCs w:val="24"/>
        </w:rPr>
        <w:t>n</w:t>
      </w:r>
      <w:r>
        <w:rPr>
          <w:spacing w:val="-1"/>
          <w:sz w:val="24"/>
          <w:szCs w:val="24"/>
        </w:rPr>
        <w:t>ee</w:t>
      </w:r>
      <w:r>
        <w:rPr>
          <w:spacing w:val="5"/>
          <w:sz w:val="24"/>
          <w:szCs w:val="24"/>
        </w:rPr>
        <w:t>d</w:t>
      </w:r>
      <w:r>
        <w:rPr>
          <w:sz w:val="24"/>
          <w:szCs w:val="24"/>
        </w:rPr>
        <w:t>s</w:t>
      </w:r>
      <w:r>
        <w:rPr>
          <w:spacing w:val="-9"/>
          <w:sz w:val="24"/>
          <w:szCs w:val="24"/>
        </w:rPr>
        <w:t xml:space="preserve"> </w:t>
      </w:r>
      <w:r>
        <w:rPr>
          <w:sz w:val="24"/>
          <w:szCs w:val="24"/>
        </w:rPr>
        <w:t>a</w:t>
      </w:r>
      <w:r>
        <w:rPr>
          <w:spacing w:val="-8"/>
          <w:sz w:val="24"/>
          <w:szCs w:val="24"/>
        </w:rPr>
        <w:t xml:space="preserve"> </w:t>
      </w:r>
      <w:r>
        <w:rPr>
          <w:spacing w:val="-5"/>
          <w:sz w:val="24"/>
          <w:szCs w:val="24"/>
        </w:rPr>
        <w:t>v</w:t>
      </w:r>
      <w:r>
        <w:rPr>
          <w:spacing w:val="4"/>
          <w:sz w:val="24"/>
          <w:szCs w:val="24"/>
        </w:rPr>
        <w:t>a</w:t>
      </w:r>
      <w:r>
        <w:rPr>
          <w:spacing w:val="-2"/>
          <w:sz w:val="24"/>
          <w:szCs w:val="24"/>
        </w:rPr>
        <w:t>s</w:t>
      </w:r>
      <w:r>
        <w:rPr>
          <w:sz w:val="24"/>
          <w:szCs w:val="24"/>
        </w:rPr>
        <w:t>t</w:t>
      </w:r>
      <w:r>
        <w:rPr>
          <w:spacing w:val="-7"/>
          <w:sz w:val="24"/>
          <w:szCs w:val="24"/>
        </w:rPr>
        <w:t xml:space="preserve"> </w:t>
      </w:r>
      <w:r>
        <w:rPr>
          <w:spacing w:val="5"/>
          <w:sz w:val="24"/>
          <w:szCs w:val="24"/>
        </w:rPr>
        <w:t>t</w:t>
      </w:r>
      <w:r>
        <w:rPr>
          <w:spacing w:val="1"/>
          <w:sz w:val="24"/>
          <w:szCs w:val="24"/>
        </w:rPr>
        <w:t>r</w:t>
      </w:r>
      <w:r>
        <w:rPr>
          <w:spacing w:val="-1"/>
          <w:sz w:val="24"/>
          <w:szCs w:val="24"/>
        </w:rPr>
        <w:t>a</w:t>
      </w:r>
      <w:r>
        <w:rPr>
          <w:spacing w:val="-4"/>
          <w:sz w:val="24"/>
          <w:szCs w:val="24"/>
        </w:rPr>
        <w:t>i</w:t>
      </w:r>
      <w:r>
        <w:rPr>
          <w:sz w:val="24"/>
          <w:szCs w:val="24"/>
        </w:rPr>
        <w:t>n</w:t>
      </w:r>
      <w:r>
        <w:rPr>
          <w:spacing w:val="-4"/>
          <w:sz w:val="24"/>
          <w:szCs w:val="24"/>
        </w:rPr>
        <w:t>i</w:t>
      </w:r>
      <w:r>
        <w:rPr>
          <w:spacing w:val="5"/>
          <w:sz w:val="24"/>
          <w:szCs w:val="24"/>
        </w:rPr>
        <w:t>n</w:t>
      </w:r>
      <w:r>
        <w:rPr>
          <w:sz w:val="24"/>
          <w:szCs w:val="24"/>
        </w:rPr>
        <w:t xml:space="preserve">g </w:t>
      </w:r>
      <w:r>
        <w:rPr>
          <w:spacing w:val="-2"/>
          <w:sz w:val="24"/>
          <w:szCs w:val="24"/>
        </w:rPr>
        <w:t>s</w:t>
      </w:r>
      <w:r>
        <w:rPr>
          <w:spacing w:val="-1"/>
          <w:sz w:val="24"/>
          <w:szCs w:val="24"/>
        </w:rPr>
        <w:t>e</w:t>
      </w:r>
      <w:r>
        <w:rPr>
          <w:sz w:val="24"/>
          <w:szCs w:val="24"/>
        </w:rPr>
        <w:t>t</w:t>
      </w:r>
      <w:r>
        <w:rPr>
          <w:spacing w:val="3"/>
          <w:sz w:val="24"/>
          <w:szCs w:val="24"/>
        </w:rPr>
        <w:t xml:space="preserve"> </w:t>
      </w:r>
      <w:r>
        <w:rPr>
          <w:spacing w:val="-8"/>
          <w:sz w:val="24"/>
          <w:szCs w:val="24"/>
        </w:rPr>
        <w:t>f</w:t>
      </w:r>
      <w:r>
        <w:rPr>
          <w:spacing w:val="5"/>
          <w:sz w:val="24"/>
          <w:szCs w:val="24"/>
        </w:rPr>
        <w:t>o</w:t>
      </w:r>
      <w:r>
        <w:rPr>
          <w:sz w:val="24"/>
          <w:szCs w:val="24"/>
        </w:rPr>
        <w:t>r</w:t>
      </w:r>
      <w:r>
        <w:rPr>
          <w:spacing w:val="-1"/>
          <w:sz w:val="24"/>
          <w:szCs w:val="24"/>
        </w:rPr>
        <w:t xml:space="preserve"> </w:t>
      </w:r>
      <w:r>
        <w:rPr>
          <w:spacing w:val="-4"/>
          <w:sz w:val="24"/>
          <w:szCs w:val="24"/>
        </w:rPr>
        <w:t>b</w:t>
      </w:r>
      <w:r>
        <w:rPr>
          <w:spacing w:val="-1"/>
          <w:sz w:val="24"/>
          <w:szCs w:val="24"/>
        </w:rPr>
        <w:t>e</w:t>
      </w:r>
      <w:r>
        <w:rPr>
          <w:spacing w:val="5"/>
          <w:sz w:val="24"/>
          <w:szCs w:val="24"/>
        </w:rPr>
        <w:t>tt</w:t>
      </w:r>
      <w:r>
        <w:rPr>
          <w:spacing w:val="-1"/>
          <w:sz w:val="24"/>
          <w:szCs w:val="24"/>
        </w:rPr>
        <w:t>e</w:t>
      </w:r>
      <w:r>
        <w:rPr>
          <w:sz w:val="24"/>
          <w:szCs w:val="24"/>
        </w:rPr>
        <w:t>r</w:t>
      </w:r>
      <w:r>
        <w:rPr>
          <w:spacing w:val="-6"/>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5"/>
          <w:sz w:val="24"/>
          <w:szCs w:val="24"/>
        </w:rPr>
        <w:t>t</w:t>
      </w:r>
      <w:r>
        <w:rPr>
          <w:sz w:val="24"/>
          <w:szCs w:val="24"/>
        </w:rPr>
        <w:t>e</w:t>
      </w:r>
      <w:r>
        <w:rPr>
          <w:spacing w:val="-3"/>
          <w:sz w:val="24"/>
          <w:szCs w:val="24"/>
        </w:rPr>
        <w:t xml:space="preserve"> </w:t>
      </w:r>
      <w:r>
        <w:rPr>
          <w:spacing w:val="1"/>
          <w:sz w:val="24"/>
          <w:szCs w:val="24"/>
        </w:rPr>
        <w:t>r</w:t>
      </w:r>
      <w:r>
        <w:rPr>
          <w:spacing w:val="-1"/>
          <w:sz w:val="24"/>
          <w:szCs w:val="24"/>
        </w:rPr>
        <w:t>e</w:t>
      </w:r>
      <w:r>
        <w:rPr>
          <w:spacing w:val="-2"/>
          <w:sz w:val="24"/>
          <w:szCs w:val="24"/>
        </w:rPr>
        <w:t>s</w:t>
      </w:r>
      <w:r>
        <w:rPr>
          <w:sz w:val="24"/>
          <w:szCs w:val="24"/>
        </w:rPr>
        <w:t>u</w:t>
      </w:r>
      <w:r>
        <w:rPr>
          <w:spacing w:val="-9"/>
          <w:sz w:val="24"/>
          <w:szCs w:val="24"/>
        </w:rPr>
        <w:t>l</w:t>
      </w:r>
      <w:r>
        <w:rPr>
          <w:spacing w:val="5"/>
          <w:sz w:val="24"/>
          <w:szCs w:val="24"/>
        </w:rPr>
        <w:t>t</w:t>
      </w:r>
      <w:r>
        <w:rPr>
          <w:spacing w:val="-2"/>
          <w:sz w:val="24"/>
          <w:szCs w:val="24"/>
        </w:rPr>
        <w:t>s</w:t>
      </w:r>
      <w:r>
        <w:rPr>
          <w:sz w:val="24"/>
          <w:szCs w:val="24"/>
        </w:rPr>
        <w:t>;</w:t>
      </w:r>
      <w:r>
        <w:rPr>
          <w:spacing w:val="-2"/>
          <w:sz w:val="24"/>
          <w:szCs w:val="24"/>
        </w:rPr>
        <w:t xml:space="preserve"> </w:t>
      </w:r>
      <w:r>
        <w:rPr>
          <w:spacing w:val="-4"/>
          <w:sz w:val="24"/>
          <w:szCs w:val="24"/>
        </w:rPr>
        <w:t>i</w:t>
      </w:r>
      <w:r>
        <w:rPr>
          <w:sz w:val="24"/>
          <w:szCs w:val="24"/>
        </w:rPr>
        <w:t>n</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f</w:t>
      </w:r>
      <w:r>
        <w:rPr>
          <w:spacing w:val="-4"/>
          <w:sz w:val="24"/>
          <w:szCs w:val="24"/>
        </w:rPr>
        <w:t>i</w:t>
      </w:r>
      <w:r>
        <w:rPr>
          <w:spacing w:val="4"/>
          <w:sz w:val="24"/>
          <w:szCs w:val="24"/>
        </w:rPr>
        <w:t>e</w:t>
      </w:r>
      <w:r>
        <w:rPr>
          <w:spacing w:val="-4"/>
          <w:sz w:val="24"/>
          <w:szCs w:val="24"/>
        </w:rPr>
        <w:t>l</w:t>
      </w:r>
      <w:r>
        <w:rPr>
          <w:sz w:val="24"/>
          <w:szCs w:val="24"/>
        </w:rPr>
        <w:t>d</w:t>
      </w:r>
      <w:r>
        <w:rPr>
          <w:spacing w:val="-2"/>
          <w:sz w:val="24"/>
          <w:szCs w:val="24"/>
        </w:rPr>
        <w:t xml:space="preserve"> </w:t>
      </w:r>
      <w:r>
        <w:rPr>
          <w:spacing w:val="5"/>
          <w:sz w:val="24"/>
          <w:szCs w:val="24"/>
        </w:rPr>
        <w:t>o</w:t>
      </w:r>
      <w:r>
        <w:rPr>
          <w:sz w:val="24"/>
          <w:szCs w:val="24"/>
        </w:rPr>
        <w:t>f</w:t>
      </w:r>
      <w:r>
        <w:rPr>
          <w:spacing w:val="-6"/>
          <w:sz w:val="24"/>
          <w:szCs w:val="24"/>
        </w:rPr>
        <w:t xml:space="preserve"> </w:t>
      </w:r>
      <w:r>
        <w:rPr>
          <w:spacing w:val="-4"/>
          <w:sz w:val="24"/>
          <w:szCs w:val="24"/>
        </w:rPr>
        <w:t>m</w:t>
      </w:r>
      <w:r>
        <w:rPr>
          <w:spacing w:val="-1"/>
          <w:sz w:val="24"/>
          <w:szCs w:val="24"/>
        </w:rPr>
        <w:t>e</w:t>
      </w:r>
      <w:r>
        <w:rPr>
          <w:spacing w:val="5"/>
          <w:sz w:val="24"/>
          <w:szCs w:val="24"/>
        </w:rPr>
        <w:t>d</w:t>
      </w:r>
      <w:r>
        <w:rPr>
          <w:spacing w:val="-4"/>
          <w:sz w:val="24"/>
          <w:szCs w:val="24"/>
        </w:rPr>
        <w:t>i</w:t>
      </w:r>
      <w:r>
        <w:rPr>
          <w:spacing w:val="4"/>
          <w:sz w:val="24"/>
          <w:szCs w:val="24"/>
        </w:rPr>
        <w:t>ca</w:t>
      </w:r>
      <w:r>
        <w:rPr>
          <w:sz w:val="24"/>
          <w:szCs w:val="24"/>
        </w:rPr>
        <w:t>l</w:t>
      </w:r>
      <w:r>
        <w:rPr>
          <w:spacing w:val="-7"/>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3"/>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z w:val="24"/>
          <w:szCs w:val="24"/>
        </w:rPr>
        <w:t xml:space="preserve">ng, </w:t>
      </w:r>
      <w:r>
        <w:rPr>
          <w:spacing w:val="5"/>
          <w:sz w:val="24"/>
          <w:szCs w:val="24"/>
        </w:rPr>
        <w:t>t</w:t>
      </w:r>
      <w:r>
        <w:rPr>
          <w:spacing w:val="-5"/>
          <w:sz w:val="24"/>
          <w:szCs w:val="24"/>
        </w:rPr>
        <w:t>h</w:t>
      </w:r>
      <w:r>
        <w:rPr>
          <w:sz w:val="24"/>
          <w:szCs w:val="24"/>
        </w:rPr>
        <w:t>e</w:t>
      </w:r>
      <w:r>
        <w:rPr>
          <w:spacing w:val="-3"/>
          <w:sz w:val="24"/>
          <w:szCs w:val="24"/>
        </w:rPr>
        <w:t xml:space="preserve"> </w:t>
      </w:r>
      <w:r>
        <w:rPr>
          <w:sz w:val="24"/>
          <w:szCs w:val="24"/>
        </w:rPr>
        <w:t>g</w:t>
      </w:r>
      <w:r>
        <w:rPr>
          <w:spacing w:val="-1"/>
          <w:sz w:val="24"/>
          <w:szCs w:val="24"/>
        </w:rPr>
        <w:t>a</w:t>
      </w:r>
      <w:r>
        <w:rPr>
          <w:spacing w:val="5"/>
          <w:sz w:val="24"/>
          <w:szCs w:val="24"/>
        </w:rPr>
        <w:t>t</w:t>
      </w:r>
      <w:r>
        <w:rPr>
          <w:spacing w:val="-5"/>
          <w:sz w:val="24"/>
          <w:szCs w:val="24"/>
        </w:rPr>
        <w:t>h</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g</w:t>
      </w:r>
      <w:r>
        <w:rPr>
          <w:spacing w:val="-2"/>
          <w:sz w:val="24"/>
          <w:szCs w:val="24"/>
        </w:rPr>
        <w:t xml:space="preserve"> </w:t>
      </w:r>
      <w:r>
        <w:rPr>
          <w:spacing w:val="14"/>
          <w:sz w:val="24"/>
          <w:szCs w:val="24"/>
        </w:rPr>
        <w:t>o</w:t>
      </w:r>
      <w:r>
        <w:rPr>
          <w:sz w:val="24"/>
          <w:szCs w:val="24"/>
        </w:rPr>
        <w:t xml:space="preserve">f </w:t>
      </w:r>
      <w:r>
        <w:rPr>
          <w:spacing w:val="-4"/>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 d</w:t>
      </w:r>
      <w:r>
        <w:rPr>
          <w:spacing w:val="-1"/>
          <w:sz w:val="24"/>
          <w:szCs w:val="24"/>
        </w:rPr>
        <w:t>a</w:t>
      </w:r>
      <w:r>
        <w:rPr>
          <w:spacing w:val="5"/>
          <w:sz w:val="24"/>
          <w:szCs w:val="24"/>
        </w:rPr>
        <w:t>t</w:t>
      </w:r>
      <w:r>
        <w:rPr>
          <w:sz w:val="24"/>
          <w:szCs w:val="24"/>
        </w:rPr>
        <w:t>a</w:t>
      </w:r>
      <w:r>
        <w:rPr>
          <w:spacing w:val="8"/>
          <w:sz w:val="24"/>
          <w:szCs w:val="24"/>
        </w:rPr>
        <w:t xml:space="preserve"> </w:t>
      </w:r>
      <w:r>
        <w:rPr>
          <w:spacing w:val="-4"/>
          <w:sz w:val="24"/>
          <w:szCs w:val="24"/>
        </w:rPr>
        <w:t>i</w:t>
      </w:r>
      <w:r>
        <w:rPr>
          <w:sz w:val="24"/>
          <w:szCs w:val="24"/>
        </w:rPr>
        <w:t>s</w:t>
      </w:r>
      <w:r>
        <w:rPr>
          <w:spacing w:val="2"/>
          <w:sz w:val="24"/>
          <w:szCs w:val="24"/>
        </w:rPr>
        <w:t xml:space="preserve"> </w:t>
      </w:r>
      <w:r>
        <w:rPr>
          <w:sz w:val="24"/>
          <w:szCs w:val="24"/>
        </w:rPr>
        <w:t>a</w:t>
      </w:r>
      <w:r>
        <w:rPr>
          <w:spacing w:val="3"/>
          <w:sz w:val="24"/>
          <w:szCs w:val="24"/>
        </w:rPr>
        <w:t xml:space="preserve"> </w:t>
      </w:r>
      <w:r>
        <w:rPr>
          <w:spacing w:val="5"/>
          <w:sz w:val="24"/>
          <w:szCs w:val="24"/>
        </w:rPr>
        <w:t>t</w:t>
      </w:r>
      <w:r>
        <w:rPr>
          <w:spacing w:val="-1"/>
          <w:sz w:val="24"/>
          <w:szCs w:val="24"/>
        </w:rPr>
        <w:t>e</w:t>
      </w:r>
      <w:r>
        <w:rPr>
          <w:sz w:val="24"/>
          <w:szCs w:val="24"/>
        </w:rPr>
        <w:t>d</w:t>
      </w:r>
      <w:r>
        <w:rPr>
          <w:spacing w:val="-9"/>
          <w:sz w:val="24"/>
          <w:szCs w:val="24"/>
        </w:rPr>
        <w:t>i</w:t>
      </w:r>
      <w:r>
        <w:rPr>
          <w:spacing w:val="5"/>
          <w:sz w:val="24"/>
          <w:szCs w:val="24"/>
        </w:rPr>
        <w:t>o</w:t>
      </w:r>
      <w:r>
        <w:rPr>
          <w:sz w:val="24"/>
          <w:szCs w:val="24"/>
        </w:rPr>
        <w:t>us</w:t>
      </w:r>
      <w:r>
        <w:rPr>
          <w:spacing w:val="7"/>
          <w:sz w:val="24"/>
          <w:szCs w:val="24"/>
        </w:rPr>
        <w:t xml:space="preserve"> </w:t>
      </w:r>
      <w:r>
        <w:rPr>
          <w:spacing w:val="-9"/>
          <w:sz w:val="24"/>
          <w:szCs w:val="24"/>
        </w:rPr>
        <w:t>j</w:t>
      </w:r>
      <w:r>
        <w:rPr>
          <w:spacing w:val="5"/>
          <w:sz w:val="24"/>
          <w:szCs w:val="24"/>
        </w:rPr>
        <w:t>o</w:t>
      </w:r>
      <w:r>
        <w:rPr>
          <w:spacing w:val="-5"/>
          <w:sz w:val="24"/>
          <w:szCs w:val="24"/>
        </w:rPr>
        <w:t>b</w:t>
      </w:r>
      <w:r>
        <w:rPr>
          <w:sz w:val="24"/>
          <w:szCs w:val="24"/>
        </w:rPr>
        <w:t>,</w:t>
      </w:r>
      <w:r>
        <w:rPr>
          <w:spacing w:val="6"/>
          <w:sz w:val="24"/>
          <w:szCs w:val="24"/>
        </w:rPr>
        <w:t xml:space="preserve"> </w:t>
      </w:r>
      <w:r>
        <w:rPr>
          <w:spacing w:val="4"/>
          <w:sz w:val="24"/>
          <w:szCs w:val="24"/>
        </w:rPr>
        <w:t>a</w:t>
      </w:r>
      <w:r>
        <w:rPr>
          <w:spacing w:val="-5"/>
          <w:sz w:val="24"/>
          <w:szCs w:val="24"/>
        </w:rPr>
        <w:t>n</w:t>
      </w:r>
      <w:r>
        <w:rPr>
          <w:sz w:val="24"/>
          <w:szCs w:val="24"/>
        </w:rPr>
        <w:t>d,</w:t>
      </w:r>
      <w:r>
        <w:rPr>
          <w:spacing w:val="11"/>
          <w:sz w:val="24"/>
          <w:szCs w:val="24"/>
        </w:rPr>
        <w:t xml:space="preserve"> </w:t>
      </w:r>
      <w:r>
        <w:rPr>
          <w:spacing w:val="-4"/>
          <w:sz w:val="24"/>
          <w:szCs w:val="24"/>
        </w:rPr>
        <w:t>i</w:t>
      </w:r>
      <w:r>
        <w:rPr>
          <w:sz w:val="24"/>
          <w:szCs w:val="24"/>
        </w:rPr>
        <w:t>n</w:t>
      </w:r>
      <w:r>
        <w:rPr>
          <w:spacing w:val="4"/>
          <w:sz w:val="24"/>
          <w:szCs w:val="24"/>
        </w:rPr>
        <w:t xml:space="preserve"> </w:t>
      </w:r>
      <w:r>
        <w:rPr>
          <w:spacing w:val="-3"/>
          <w:sz w:val="24"/>
          <w:szCs w:val="24"/>
        </w:rPr>
        <w:t>f</w:t>
      </w:r>
      <w:r>
        <w:rPr>
          <w:spacing w:val="-1"/>
          <w:sz w:val="24"/>
          <w:szCs w:val="24"/>
        </w:rPr>
        <w:t>e</w:t>
      </w:r>
      <w:r>
        <w:rPr>
          <w:sz w:val="24"/>
          <w:szCs w:val="24"/>
        </w:rPr>
        <w:t>w</w:t>
      </w:r>
      <w:r>
        <w:rPr>
          <w:spacing w:val="3"/>
          <w:sz w:val="24"/>
          <w:szCs w:val="24"/>
        </w:rPr>
        <w:t xml:space="preserve"> </w:t>
      </w:r>
      <w:r>
        <w:rPr>
          <w:spacing w:val="-1"/>
          <w:sz w:val="24"/>
          <w:szCs w:val="24"/>
        </w:rPr>
        <w:t>c</w:t>
      </w:r>
      <w:r>
        <w:rPr>
          <w:spacing w:val="4"/>
          <w:sz w:val="24"/>
          <w:szCs w:val="24"/>
        </w:rPr>
        <w:t>a</w:t>
      </w:r>
      <w:r>
        <w:rPr>
          <w:spacing w:val="-2"/>
          <w:sz w:val="24"/>
          <w:szCs w:val="24"/>
        </w:rPr>
        <w:t>s</w:t>
      </w:r>
      <w:r>
        <w:rPr>
          <w:spacing w:val="-1"/>
          <w:sz w:val="24"/>
          <w:szCs w:val="24"/>
        </w:rPr>
        <w:t>e</w:t>
      </w:r>
      <w:r>
        <w:rPr>
          <w:spacing w:val="-2"/>
          <w:sz w:val="24"/>
          <w:szCs w:val="24"/>
        </w:rPr>
        <w:t>s</w:t>
      </w:r>
      <w:r>
        <w:rPr>
          <w:sz w:val="24"/>
          <w:szCs w:val="24"/>
        </w:rPr>
        <w:t>,</w:t>
      </w:r>
      <w:r>
        <w:rPr>
          <w:spacing w:val="6"/>
          <w:sz w:val="24"/>
          <w:szCs w:val="24"/>
        </w:rPr>
        <w:t xml:space="preserve"> </w:t>
      </w:r>
      <w:r>
        <w:rPr>
          <w:spacing w:val="5"/>
          <w:sz w:val="24"/>
          <w:szCs w:val="24"/>
        </w:rPr>
        <w:t>t</w:t>
      </w:r>
      <w:r>
        <w:rPr>
          <w:sz w:val="24"/>
          <w:szCs w:val="24"/>
        </w:rPr>
        <w:t>he</w:t>
      </w:r>
      <w:r>
        <w:rPr>
          <w:spacing w:val="3"/>
          <w:sz w:val="24"/>
          <w:szCs w:val="24"/>
        </w:rPr>
        <w:t xml:space="preserve"> </w:t>
      </w:r>
      <w:r>
        <w:rPr>
          <w:sz w:val="24"/>
          <w:szCs w:val="24"/>
        </w:rPr>
        <w:t>d</w:t>
      </w:r>
      <w:r>
        <w:rPr>
          <w:spacing w:val="-1"/>
          <w:sz w:val="24"/>
          <w:szCs w:val="24"/>
        </w:rPr>
        <w:t>a</w:t>
      </w:r>
      <w:r>
        <w:rPr>
          <w:spacing w:val="5"/>
          <w:sz w:val="24"/>
          <w:szCs w:val="24"/>
        </w:rPr>
        <w:t>t</w:t>
      </w:r>
      <w:r>
        <w:rPr>
          <w:spacing w:val="-1"/>
          <w:sz w:val="24"/>
          <w:szCs w:val="24"/>
        </w:rPr>
        <w:t>a</w:t>
      </w:r>
      <w:r>
        <w:rPr>
          <w:spacing w:val="-2"/>
          <w:sz w:val="24"/>
          <w:szCs w:val="24"/>
        </w:rPr>
        <w:t>s</w:t>
      </w:r>
      <w:r>
        <w:rPr>
          <w:spacing w:val="-1"/>
          <w:sz w:val="24"/>
          <w:szCs w:val="24"/>
        </w:rPr>
        <w:t>e</w:t>
      </w:r>
      <w:r>
        <w:rPr>
          <w:spacing w:val="5"/>
          <w:sz w:val="24"/>
          <w:szCs w:val="24"/>
        </w:rPr>
        <w:t>t</w:t>
      </w:r>
      <w:r>
        <w:rPr>
          <w:sz w:val="24"/>
          <w:szCs w:val="24"/>
        </w:rPr>
        <w:t>s</w:t>
      </w:r>
      <w:r>
        <w:rPr>
          <w:spacing w:val="2"/>
          <w:sz w:val="24"/>
          <w:szCs w:val="24"/>
        </w:rPr>
        <w:t xml:space="preserve"> </w:t>
      </w:r>
      <w:r>
        <w:rPr>
          <w:spacing w:val="-4"/>
          <w:sz w:val="24"/>
          <w:szCs w:val="24"/>
        </w:rPr>
        <w:t>mi</w:t>
      </w:r>
      <w:r>
        <w:rPr>
          <w:spacing w:val="5"/>
          <w:sz w:val="24"/>
          <w:szCs w:val="24"/>
        </w:rPr>
        <w:t>g</w:t>
      </w:r>
      <w:r>
        <w:rPr>
          <w:spacing w:val="-5"/>
          <w:sz w:val="24"/>
          <w:szCs w:val="24"/>
        </w:rPr>
        <w:t>h</w:t>
      </w:r>
      <w:r>
        <w:rPr>
          <w:sz w:val="24"/>
          <w:szCs w:val="24"/>
        </w:rPr>
        <w:t>t</w:t>
      </w:r>
      <w:r>
        <w:rPr>
          <w:spacing w:val="9"/>
          <w:sz w:val="24"/>
          <w:szCs w:val="24"/>
        </w:rPr>
        <w:t xml:space="preserve"> </w:t>
      </w:r>
      <w:r>
        <w:rPr>
          <w:spacing w:val="-5"/>
          <w:sz w:val="24"/>
          <w:szCs w:val="24"/>
        </w:rPr>
        <w:t>n</w:t>
      </w:r>
      <w:r>
        <w:rPr>
          <w:sz w:val="24"/>
          <w:szCs w:val="24"/>
        </w:rPr>
        <w:t>ot</w:t>
      </w:r>
      <w:r>
        <w:rPr>
          <w:spacing w:val="9"/>
          <w:sz w:val="24"/>
          <w:szCs w:val="24"/>
        </w:rPr>
        <w:t xml:space="preserve"> </w:t>
      </w:r>
      <w:r>
        <w:rPr>
          <w:spacing w:val="-5"/>
          <w:sz w:val="24"/>
          <w:szCs w:val="24"/>
        </w:rPr>
        <w:t>b</w:t>
      </w:r>
      <w:r>
        <w:rPr>
          <w:sz w:val="24"/>
          <w:szCs w:val="24"/>
        </w:rPr>
        <w:t>e</w:t>
      </w:r>
      <w:r>
        <w:rPr>
          <w:spacing w:val="3"/>
          <w:sz w:val="24"/>
          <w:szCs w:val="24"/>
        </w:rPr>
        <w:t xml:space="preserve"> </w:t>
      </w:r>
      <w:r>
        <w:rPr>
          <w:spacing w:val="4"/>
          <w:sz w:val="24"/>
          <w:szCs w:val="24"/>
        </w:rPr>
        <w:t>a</w:t>
      </w:r>
      <w:r>
        <w:rPr>
          <w:spacing w:val="-5"/>
          <w:sz w:val="24"/>
          <w:szCs w:val="24"/>
        </w:rPr>
        <w:t>v</w:t>
      </w:r>
      <w:r>
        <w:rPr>
          <w:spacing w:val="4"/>
          <w:sz w:val="24"/>
          <w:szCs w:val="24"/>
        </w:rPr>
        <w:t>a</w:t>
      </w:r>
      <w:r>
        <w:rPr>
          <w:spacing w:val="-4"/>
          <w:sz w:val="24"/>
          <w:szCs w:val="24"/>
        </w:rPr>
        <w:t>il</w:t>
      </w:r>
      <w:r>
        <w:rPr>
          <w:spacing w:val="4"/>
          <w:sz w:val="24"/>
          <w:szCs w:val="24"/>
        </w:rPr>
        <w:t>a</w:t>
      </w:r>
      <w:r>
        <w:rPr>
          <w:spacing w:val="5"/>
          <w:sz w:val="24"/>
          <w:szCs w:val="24"/>
        </w:rPr>
        <w:t>b</w:t>
      </w:r>
      <w:r>
        <w:rPr>
          <w:spacing w:val="-4"/>
          <w:sz w:val="24"/>
          <w:szCs w:val="24"/>
        </w:rPr>
        <w:t>l</w:t>
      </w:r>
      <w:r>
        <w:rPr>
          <w:spacing w:val="-1"/>
          <w:sz w:val="24"/>
          <w:szCs w:val="24"/>
        </w:rPr>
        <w:t>e</w:t>
      </w:r>
      <w:r>
        <w:rPr>
          <w:sz w:val="24"/>
          <w:szCs w:val="24"/>
        </w:rPr>
        <w:t>.</w:t>
      </w:r>
      <w:r>
        <w:rPr>
          <w:spacing w:val="6"/>
          <w:sz w:val="24"/>
          <w:szCs w:val="24"/>
        </w:rPr>
        <w:t xml:space="preserve"> </w:t>
      </w:r>
      <w:r>
        <w:rPr>
          <w:spacing w:val="1"/>
          <w:sz w:val="24"/>
          <w:szCs w:val="24"/>
        </w:rPr>
        <w:t>I</w:t>
      </w:r>
      <w:r>
        <w:rPr>
          <w:sz w:val="24"/>
          <w:szCs w:val="24"/>
        </w:rPr>
        <w:t xml:space="preserve">n </w:t>
      </w:r>
      <w:r>
        <w:rPr>
          <w:spacing w:val="4"/>
          <w:sz w:val="24"/>
          <w:szCs w:val="24"/>
        </w:rPr>
        <w:t>a</w:t>
      </w:r>
      <w:r>
        <w:rPr>
          <w:spacing w:val="-4"/>
          <w:sz w:val="24"/>
          <w:szCs w:val="24"/>
        </w:rPr>
        <w:t>l</w:t>
      </w:r>
      <w:r>
        <w:rPr>
          <w:sz w:val="24"/>
          <w:szCs w:val="24"/>
        </w:rPr>
        <w:t>l</w:t>
      </w:r>
      <w:r>
        <w:rPr>
          <w:spacing w:val="1"/>
          <w:sz w:val="24"/>
          <w:szCs w:val="24"/>
        </w:rPr>
        <w:t xml:space="preserve"> </w:t>
      </w:r>
      <w:r>
        <w:rPr>
          <w:spacing w:val="-2"/>
          <w:sz w:val="24"/>
          <w:szCs w:val="24"/>
        </w:rPr>
        <w:t>s</w:t>
      </w:r>
      <w:r>
        <w:rPr>
          <w:sz w:val="24"/>
          <w:szCs w:val="24"/>
        </w:rPr>
        <w:t>u</w:t>
      </w:r>
      <w:r>
        <w:rPr>
          <w:spacing w:val="4"/>
          <w:sz w:val="24"/>
          <w:szCs w:val="24"/>
        </w:rPr>
        <w:t>c</w:t>
      </w:r>
      <w:r>
        <w:rPr>
          <w:sz w:val="24"/>
          <w:szCs w:val="24"/>
        </w:rPr>
        <w:t>h</w:t>
      </w:r>
      <w:r>
        <w:rPr>
          <w:spacing w:val="1"/>
          <w:sz w:val="24"/>
          <w:szCs w:val="24"/>
        </w:rPr>
        <w:t xml:space="preserve"> </w:t>
      </w:r>
      <w:r>
        <w:rPr>
          <w:spacing w:val="-1"/>
          <w:sz w:val="24"/>
          <w:szCs w:val="24"/>
        </w:rPr>
        <w:t>ca</w:t>
      </w:r>
      <w:r>
        <w:rPr>
          <w:spacing w:val="-2"/>
          <w:sz w:val="24"/>
          <w:szCs w:val="24"/>
        </w:rPr>
        <w:t>s</w:t>
      </w:r>
      <w:r>
        <w:rPr>
          <w:spacing w:val="-1"/>
          <w:sz w:val="24"/>
          <w:szCs w:val="24"/>
        </w:rPr>
        <w:t>e</w:t>
      </w:r>
      <w:r>
        <w:rPr>
          <w:spacing w:val="-2"/>
          <w:sz w:val="24"/>
          <w:szCs w:val="24"/>
        </w:rPr>
        <w:t>s</w:t>
      </w:r>
      <w:r>
        <w:rPr>
          <w:sz w:val="24"/>
          <w:szCs w:val="24"/>
        </w:rPr>
        <w:t>,</w:t>
      </w:r>
      <w:r>
        <w:rPr>
          <w:spacing w:val="8"/>
          <w:sz w:val="24"/>
          <w:szCs w:val="24"/>
        </w:rPr>
        <w:t xml:space="preserve"> </w:t>
      </w:r>
      <w:r>
        <w:rPr>
          <w:spacing w:val="5"/>
          <w:sz w:val="24"/>
          <w:szCs w:val="24"/>
        </w:rPr>
        <w:t>t</w:t>
      </w:r>
      <w:r>
        <w:rPr>
          <w:spacing w:val="-5"/>
          <w:sz w:val="24"/>
          <w:szCs w:val="24"/>
        </w:rPr>
        <w:t>h</w:t>
      </w:r>
      <w:r>
        <w:rPr>
          <w:sz w:val="24"/>
          <w:szCs w:val="24"/>
        </w:rPr>
        <w:t>e</w:t>
      </w:r>
      <w:r>
        <w:rPr>
          <w:spacing w:val="5"/>
          <w:sz w:val="24"/>
          <w:szCs w:val="24"/>
        </w:rPr>
        <w:t xml:space="preserve"> </w:t>
      </w:r>
      <w:r>
        <w:rPr>
          <w:sz w:val="24"/>
          <w:szCs w:val="24"/>
        </w:rPr>
        <w:t>p</w:t>
      </w:r>
      <w:r>
        <w:rPr>
          <w:spacing w:val="-3"/>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6"/>
          <w:sz w:val="24"/>
          <w:szCs w:val="24"/>
        </w:rPr>
        <w:t xml:space="preserve"> </w:t>
      </w:r>
      <w:r>
        <w:rPr>
          <w:spacing w:val="-1"/>
          <w:sz w:val="24"/>
          <w:szCs w:val="24"/>
        </w:rPr>
        <w:t>a</w:t>
      </w:r>
      <w:r>
        <w:rPr>
          <w:spacing w:val="-9"/>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hm</w:t>
      </w:r>
      <w:r>
        <w:rPr>
          <w:spacing w:val="1"/>
          <w:sz w:val="24"/>
          <w:szCs w:val="24"/>
        </w:rPr>
        <w:t xml:space="preserve"> </w:t>
      </w:r>
      <w:r>
        <w:rPr>
          <w:spacing w:val="-4"/>
          <w:sz w:val="24"/>
          <w:szCs w:val="24"/>
        </w:rPr>
        <w:t>m</w:t>
      </w:r>
      <w:r>
        <w:rPr>
          <w:spacing w:val="5"/>
          <w:sz w:val="24"/>
          <w:szCs w:val="24"/>
        </w:rPr>
        <w:t>u</w:t>
      </w:r>
      <w:r>
        <w:rPr>
          <w:spacing w:val="-2"/>
          <w:sz w:val="24"/>
          <w:szCs w:val="24"/>
        </w:rPr>
        <w:t>s</w:t>
      </w:r>
      <w:r>
        <w:rPr>
          <w:sz w:val="24"/>
          <w:szCs w:val="24"/>
        </w:rPr>
        <w:t>t</w:t>
      </w:r>
      <w:r>
        <w:rPr>
          <w:spacing w:val="11"/>
          <w:sz w:val="24"/>
          <w:szCs w:val="24"/>
        </w:rPr>
        <w:t xml:space="preserve"> </w:t>
      </w:r>
      <w:r>
        <w:rPr>
          <w:spacing w:val="-5"/>
          <w:sz w:val="24"/>
          <w:szCs w:val="24"/>
        </w:rPr>
        <w:t>b</w:t>
      </w:r>
      <w:r>
        <w:rPr>
          <w:sz w:val="24"/>
          <w:szCs w:val="24"/>
        </w:rPr>
        <w:t>e</w:t>
      </w:r>
      <w:r>
        <w:rPr>
          <w:spacing w:val="5"/>
          <w:sz w:val="24"/>
          <w:szCs w:val="24"/>
        </w:rPr>
        <w:t xml:space="preserve"> </w:t>
      </w:r>
      <w:r>
        <w:rPr>
          <w:spacing w:val="-3"/>
          <w:sz w:val="24"/>
          <w:szCs w:val="24"/>
        </w:rPr>
        <w:t>r</w:t>
      </w:r>
      <w:r>
        <w:rPr>
          <w:spacing w:val="5"/>
          <w:sz w:val="24"/>
          <w:szCs w:val="24"/>
        </w:rPr>
        <w:t>o</w:t>
      </w:r>
      <w:r>
        <w:rPr>
          <w:spacing w:val="-5"/>
          <w:sz w:val="24"/>
          <w:szCs w:val="24"/>
        </w:rPr>
        <w:t>b</w:t>
      </w:r>
      <w:r>
        <w:rPr>
          <w:sz w:val="24"/>
          <w:szCs w:val="24"/>
        </w:rPr>
        <w:t>u</w:t>
      </w:r>
      <w:r>
        <w:rPr>
          <w:spacing w:val="-2"/>
          <w:sz w:val="24"/>
          <w:szCs w:val="24"/>
        </w:rPr>
        <w:t>s</w:t>
      </w:r>
      <w:r>
        <w:rPr>
          <w:sz w:val="24"/>
          <w:szCs w:val="24"/>
        </w:rPr>
        <w:t>t</w:t>
      </w:r>
      <w:r>
        <w:rPr>
          <w:spacing w:val="11"/>
          <w:sz w:val="24"/>
          <w:szCs w:val="24"/>
        </w:rPr>
        <w:t xml:space="preserve"> </w:t>
      </w:r>
      <w:r>
        <w:rPr>
          <w:spacing w:val="-1"/>
          <w:sz w:val="24"/>
          <w:szCs w:val="24"/>
        </w:rPr>
        <w:t>e</w:t>
      </w:r>
      <w:r>
        <w:rPr>
          <w:spacing w:val="-5"/>
          <w:sz w:val="24"/>
          <w:szCs w:val="24"/>
        </w:rPr>
        <w:t>n</w:t>
      </w:r>
      <w:r>
        <w:rPr>
          <w:spacing w:val="5"/>
          <w:sz w:val="24"/>
          <w:szCs w:val="24"/>
        </w:rPr>
        <w:t>o</w:t>
      </w:r>
      <w:r>
        <w:rPr>
          <w:sz w:val="24"/>
          <w:szCs w:val="24"/>
        </w:rPr>
        <w:t>ugh</w:t>
      </w:r>
      <w:r>
        <w:rPr>
          <w:spacing w:val="1"/>
          <w:sz w:val="24"/>
          <w:szCs w:val="24"/>
        </w:rPr>
        <w:t xml:space="preserve"> </w:t>
      </w:r>
      <w:r>
        <w:rPr>
          <w:spacing w:val="-8"/>
          <w:sz w:val="24"/>
          <w:szCs w:val="24"/>
        </w:rPr>
        <w:t>f</w:t>
      </w:r>
      <w:r>
        <w:rPr>
          <w:spacing w:val="5"/>
          <w:sz w:val="24"/>
          <w:szCs w:val="24"/>
        </w:rPr>
        <w:t>o</w:t>
      </w:r>
      <w:r>
        <w:rPr>
          <w:sz w:val="24"/>
          <w:szCs w:val="24"/>
        </w:rPr>
        <w:t>r</w:t>
      </w:r>
      <w:r>
        <w:rPr>
          <w:spacing w:val="3"/>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5"/>
          <w:sz w:val="24"/>
          <w:szCs w:val="24"/>
        </w:rPr>
        <w:t>t</w:t>
      </w:r>
      <w:r>
        <w:rPr>
          <w:sz w:val="24"/>
          <w:szCs w:val="24"/>
        </w:rPr>
        <w:t xml:space="preserve">e </w:t>
      </w:r>
      <w:r>
        <w:rPr>
          <w:spacing w:val="1"/>
          <w:sz w:val="24"/>
          <w:szCs w:val="24"/>
        </w:rPr>
        <w:t>r</w:t>
      </w:r>
      <w:r>
        <w:rPr>
          <w:spacing w:val="-1"/>
          <w:sz w:val="24"/>
          <w:szCs w:val="24"/>
        </w:rPr>
        <w:t>e</w:t>
      </w:r>
      <w:r>
        <w:rPr>
          <w:spacing w:val="-6"/>
          <w:sz w:val="24"/>
          <w:szCs w:val="24"/>
        </w:rPr>
        <w:t>c</w:t>
      </w:r>
      <w:r>
        <w:rPr>
          <w:spacing w:val="5"/>
          <w:sz w:val="24"/>
          <w:szCs w:val="24"/>
        </w:rPr>
        <w:t>o</w:t>
      </w:r>
      <w:r>
        <w:rPr>
          <w:sz w:val="24"/>
          <w:szCs w:val="24"/>
        </w:rPr>
        <w:t>gn</w:t>
      </w:r>
      <w:r>
        <w:rPr>
          <w:spacing w:val="-9"/>
          <w:sz w:val="24"/>
          <w:szCs w:val="24"/>
        </w:rPr>
        <w:t>i</w:t>
      </w:r>
      <w:r>
        <w:rPr>
          <w:spacing w:val="10"/>
          <w:sz w:val="24"/>
          <w:szCs w:val="24"/>
        </w:rPr>
        <w:t>t</w:t>
      </w:r>
      <w:r>
        <w:rPr>
          <w:spacing w:val="1"/>
          <w:sz w:val="24"/>
          <w:szCs w:val="24"/>
        </w:rPr>
        <w:t>i</w:t>
      </w:r>
      <w:r>
        <w:rPr>
          <w:spacing w:val="5"/>
          <w:sz w:val="24"/>
          <w:szCs w:val="24"/>
        </w:rPr>
        <w:t>o</w:t>
      </w:r>
      <w:r>
        <w:rPr>
          <w:sz w:val="24"/>
          <w:szCs w:val="24"/>
        </w:rPr>
        <w:t xml:space="preserve">n </w:t>
      </w:r>
      <w:r>
        <w:rPr>
          <w:spacing w:val="5"/>
          <w:sz w:val="24"/>
          <w:szCs w:val="24"/>
        </w:rPr>
        <w:t>o</w:t>
      </w:r>
      <w:r>
        <w:rPr>
          <w:sz w:val="24"/>
          <w:szCs w:val="24"/>
        </w:rPr>
        <w:t>f</w:t>
      </w:r>
      <w:r>
        <w:rPr>
          <w:spacing w:val="1"/>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10"/>
          <w:sz w:val="24"/>
          <w:szCs w:val="24"/>
        </w:rPr>
        <w:t xml:space="preserve"> </w:t>
      </w:r>
      <w:r>
        <w:rPr>
          <w:spacing w:val="1"/>
          <w:sz w:val="24"/>
          <w:szCs w:val="24"/>
        </w:rPr>
        <w:t>r</w:t>
      </w:r>
      <w:r>
        <w:rPr>
          <w:spacing w:val="-1"/>
          <w:sz w:val="24"/>
          <w:szCs w:val="24"/>
        </w:rPr>
        <w:t>e</w:t>
      </w:r>
      <w:r>
        <w:rPr>
          <w:sz w:val="24"/>
          <w:szCs w:val="24"/>
        </w:rPr>
        <w:t>g</w:t>
      </w:r>
      <w:r>
        <w:rPr>
          <w:spacing w:val="-9"/>
          <w:sz w:val="24"/>
          <w:szCs w:val="24"/>
        </w:rPr>
        <w:t>i</w:t>
      </w:r>
      <w:r>
        <w:rPr>
          <w:spacing w:val="5"/>
          <w:sz w:val="24"/>
          <w:szCs w:val="24"/>
        </w:rPr>
        <w:t>o</w:t>
      </w:r>
      <w:r>
        <w:rPr>
          <w:spacing w:val="-5"/>
          <w:sz w:val="24"/>
          <w:szCs w:val="24"/>
        </w:rPr>
        <w:t>n</w:t>
      </w:r>
      <w:r>
        <w:rPr>
          <w:sz w:val="24"/>
          <w:szCs w:val="24"/>
        </w:rPr>
        <w:t>s</w:t>
      </w:r>
      <w:r>
        <w:rPr>
          <w:spacing w:val="11"/>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2"/>
          <w:sz w:val="24"/>
          <w:szCs w:val="24"/>
        </w:rPr>
        <w:t>M</w:t>
      </w:r>
      <w:r>
        <w:rPr>
          <w:sz w:val="24"/>
          <w:szCs w:val="24"/>
        </w:rPr>
        <w:t>R</w:t>
      </w:r>
      <w:r>
        <w:rPr>
          <w:spacing w:val="7"/>
          <w:sz w:val="24"/>
          <w:szCs w:val="24"/>
        </w:rPr>
        <w:t xml:space="preserve"> </w:t>
      </w:r>
      <w:r>
        <w:rPr>
          <w:spacing w:val="6"/>
          <w:sz w:val="24"/>
          <w:szCs w:val="24"/>
        </w:rPr>
        <w:t>I</w:t>
      </w:r>
      <w:r>
        <w:rPr>
          <w:spacing w:val="-9"/>
          <w:sz w:val="24"/>
          <w:szCs w:val="24"/>
        </w:rPr>
        <w:t>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r>
        <w:rPr>
          <w:spacing w:val="11"/>
          <w:sz w:val="24"/>
          <w:szCs w:val="24"/>
        </w:rPr>
        <w:t xml:space="preserve"> </w:t>
      </w:r>
      <w:r>
        <w:rPr>
          <w:spacing w:val="2"/>
          <w:sz w:val="24"/>
          <w:szCs w:val="24"/>
        </w:rPr>
        <w:t>T</w:t>
      </w:r>
      <w:r>
        <w:rPr>
          <w:spacing w:val="-5"/>
          <w:sz w:val="24"/>
          <w:szCs w:val="24"/>
        </w:rPr>
        <w:t>h</w:t>
      </w:r>
      <w:r>
        <w:rPr>
          <w:sz w:val="24"/>
          <w:szCs w:val="24"/>
        </w:rPr>
        <w:t>e</w:t>
      </w:r>
      <w:r>
        <w:rPr>
          <w:spacing w:val="8"/>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4"/>
          <w:sz w:val="24"/>
          <w:szCs w:val="24"/>
        </w:rPr>
        <w:t xml:space="preserve">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4"/>
          <w:sz w:val="24"/>
          <w:szCs w:val="24"/>
        </w:rPr>
        <w:t xml:space="preserve"> </w:t>
      </w:r>
      <w:r>
        <w:rPr>
          <w:spacing w:val="-1"/>
          <w:sz w:val="24"/>
          <w:szCs w:val="24"/>
        </w:rPr>
        <w:t>ca</w:t>
      </w:r>
      <w:r>
        <w:rPr>
          <w:sz w:val="24"/>
          <w:szCs w:val="24"/>
        </w:rPr>
        <w:t>n</w:t>
      </w:r>
      <w:r>
        <w:rPr>
          <w:spacing w:val="9"/>
          <w:sz w:val="24"/>
          <w:szCs w:val="24"/>
        </w:rPr>
        <w:t xml:space="preserve"> </w:t>
      </w:r>
      <w:r>
        <w:rPr>
          <w:spacing w:val="-5"/>
          <w:sz w:val="24"/>
          <w:szCs w:val="24"/>
        </w:rPr>
        <w:t>b</w:t>
      </w:r>
      <w:r>
        <w:rPr>
          <w:sz w:val="24"/>
          <w:szCs w:val="24"/>
        </w:rPr>
        <w:t>e</w:t>
      </w:r>
      <w:r>
        <w:rPr>
          <w:spacing w:val="13"/>
          <w:sz w:val="24"/>
          <w:szCs w:val="24"/>
        </w:rPr>
        <w:t xml:space="preserve"> </w:t>
      </w:r>
      <w:r>
        <w:rPr>
          <w:spacing w:val="-8"/>
          <w:sz w:val="24"/>
          <w:szCs w:val="24"/>
        </w:rPr>
        <w:t>f</w:t>
      </w:r>
      <w:r>
        <w:rPr>
          <w:sz w:val="24"/>
          <w:szCs w:val="24"/>
        </w:rPr>
        <w:t>u</w:t>
      </w:r>
      <w:r>
        <w:rPr>
          <w:spacing w:val="1"/>
          <w:sz w:val="24"/>
          <w:szCs w:val="24"/>
        </w:rPr>
        <w:t>r</w:t>
      </w:r>
      <w:r>
        <w:rPr>
          <w:spacing w:val="5"/>
          <w:sz w:val="24"/>
          <w:szCs w:val="24"/>
        </w:rPr>
        <w:t>t</w:t>
      </w:r>
      <w:r>
        <w:rPr>
          <w:spacing w:val="-5"/>
          <w:sz w:val="24"/>
          <w:szCs w:val="24"/>
        </w:rPr>
        <w:t>h</w:t>
      </w:r>
      <w:r>
        <w:rPr>
          <w:spacing w:val="-1"/>
          <w:sz w:val="24"/>
          <w:szCs w:val="24"/>
        </w:rPr>
        <w:t>e</w:t>
      </w:r>
      <w:r>
        <w:rPr>
          <w:sz w:val="24"/>
          <w:szCs w:val="24"/>
        </w:rPr>
        <w:t>r</w:t>
      </w:r>
      <w:r>
        <w:rPr>
          <w:spacing w:val="15"/>
          <w:sz w:val="24"/>
          <w:szCs w:val="24"/>
        </w:rPr>
        <w:t xml:space="preserve"> </w:t>
      </w:r>
      <w:r>
        <w:rPr>
          <w:spacing w:val="-4"/>
          <w:sz w:val="24"/>
          <w:szCs w:val="24"/>
        </w:rPr>
        <w:t>im</w:t>
      </w:r>
      <w:r>
        <w:rPr>
          <w:sz w:val="24"/>
          <w:szCs w:val="24"/>
        </w:rPr>
        <w:t>p</w:t>
      </w:r>
      <w:r>
        <w:rPr>
          <w:spacing w:val="1"/>
          <w:sz w:val="24"/>
          <w:szCs w:val="24"/>
        </w:rPr>
        <w:t>r</w:t>
      </w:r>
      <w:r>
        <w:rPr>
          <w:spacing w:val="5"/>
          <w:sz w:val="24"/>
          <w:szCs w:val="24"/>
        </w:rPr>
        <w:t>o</w:t>
      </w:r>
      <w:r>
        <w:rPr>
          <w:sz w:val="24"/>
          <w:szCs w:val="24"/>
        </w:rPr>
        <w:t>v</w:t>
      </w:r>
      <w:r>
        <w:rPr>
          <w:spacing w:val="-4"/>
          <w:sz w:val="24"/>
          <w:szCs w:val="24"/>
        </w:rPr>
        <w:t>i</w:t>
      </w:r>
      <w:r>
        <w:rPr>
          <w:spacing w:val="-2"/>
          <w:sz w:val="24"/>
          <w:szCs w:val="24"/>
        </w:rPr>
        <w:t>s</w:t>
      </w:r>
      <w:r>
        <w:rPr>
          <w:spacing w:val="4"/>
          <w:sz w:val="24"/>
          <w:szCs w:val="24"/>
        </w:rPr>
        <w:t>e</w:t>
      </w:r>
      <w:r>
        <w:rPr>
          <w:sz w:val="24"/>
          <w:szCs w:val="24"/>
        </w:rPr>
        <w:t xml:space="preserve">d </w:t>
      </w:r>
      <w:r>
        <w:rPr>
          <w:spacing w:val="5"/>
          <w:sz w:val="24"/>
          <w:szCs w:val="24"/>
        </w:rPr>
        <w:t>t</w:t>
      </w:r>
      <w:r>
        <w:rPr>
          <w:spacing w:val="-5"/>
          <w:sz w:val="24"/>
          <w:szCs w:val="24"/>
        </w:rPr>
        <w:t>h</w:t>
      </w:r>
      <w:r>
        <w:rPr>
          <w:spacing w:val="1"/>
          <w:sz w:val="24"/>
          <w:szCs w:val="24"/>
        </w:rPr>
        <w:t>r</w:t>
      </w:r>
      <w:r>
        <w:rPr>
          <w:spacing w:val="5"/>
          <w:sz w:val="24"/>
          <w:szCs w:val="24"/>
        </w:rPr>
        <w:t>o</w:t>
      </w:r>
      <w:r>
        <w:rPr>
          <w:sz w:val="24"/>
          <w:szCs w:val="24"/>
        </w:rPr>
        <w:t>ugh</w:t>
      </w:r>
      <w:r>
        <w:rPr>
          <w:spacing w:val="4"/>
          <w:sz w:val="24"/>
          <w:szCs w:val="24"/>
        </w:rPr>
        <w:t xml:space="preserve"> </w:t>
      </w:r>
      <w:r>
        <w:rPr>
          <w:spacing w:val="-4"/>
          <w:sz w:val="24"/>
          <w:szCs w:val="24"/>
        </w:rPr>
        <w:t>i</w:t>
      </w:r>
      <w:r>
        <w:rPr>
          <w:sz w:val="24"/>
          <w:szCs w:val="24"/>
        </w:rPr>
        <w:t>n</w:t>
      </w:r>
      <w:r>
        <w:rPr>
          <w:spacing w:val="4"/>
          <w:sz w:val="24"/>
          <w:szCs w:val="24"/>
        </w:rPr>
        <w:t xml:space="preserve"> </w:t>
      </w:r>
      <w:r>
        <w:rPr>
          <w:spacing w:val="-1"/>
          <w:sz w:val="24"/>
          <w:szCs w:val="24"/>
        </w:rPr>
        <w:t>c</w:t>
      </w:r>
      <w:r>
        <w:rPr>
          <w:spacing w:val="5"/>
          <w:sz w:val="24"/>
          <w:szCs w:val="24"/>
        </w:rPr>
        <w:t>oo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4"/>
          <w:sz w:val="24"/>
          <w:szCs w:val="24"/>
        </w:rPr>
        <w:t>i</w:t>
      </w:r>
      <w:r>
        <w:rPr>
          <w:spacing w:val="-5"/>
          <w:sz w:val="24"/>
          <w:szCs w:val="24"/>
        </w:rPr>
        <w:t>n</w:t>
      </w:r>
      <w:r>
        <w:rPr>
          <w:sz w:val="24"/>
          <w:szCs w:val="24"/>
        </w:rPr>
        <w:t>g</w:t>
      </w:r>
      <w:r>
        <w:rPr>
          <w:spacing w:val="9"/>
          <w:sz w:val="24"/>
          <w:szCs w:val="24"/>
        </w:rPr>
        <w:t xml:space="preserve"> </w:t>
      </w:r>
      <w:r>
        <w:rPr>
          <w:sz w:val="24"/>
          <w:szCs w:val="24"/>
        </w:rPr>
        <w:t>w</w:t>
      </w:r>
      <w:r>
        <w:rPr>
          <w:spacing w:val="-1"/>
          <w:sz w:val="24"/>
          <w:szCs w:val="24"/>
        </w:rPr>
        <w:t>ea</w:t>
      </w:r>
      <w:r>
        <w:rPr>
          <w:spacing w:val="5"/>
          <w:sz w:val="24"/>
          <w:szCs w:val="24"/>
        </w:rPr>
        <w:t>k</w:t>
      </w:r>
      <w:r>
        <w:rPr>
          <w:sz w:val="24"/>
          <w:szCs w:val="24"/>
        </w:rPr>
        <w:t xml:space="preserve">ly </w:t>
      </w:r>
      <w:r>
        <w:rPr>
          <w:spacing w:val="5"/>
          <w:sz w:val="24"/>
          <w:szCs w:val="24"/>
        </w:rPr>
        <w:t>t</w:t>
      </w:r>
      <w:r>
        <w:rPr>
          <w:spacing w:val="1"/>
          <w:sz w:val="24"/>
          <w:szCs w:val="24"/>
        </w:rPr>
        <w:t>r</w:t>
      </w:r>
      <w:r>
        <w:rPr>
          <w:spacing w:val="4"/>
          <w:sz w:val="24"/>
          <w:szCs w:val="24"/>
        </w:rPr>
        <w:t>a</w:t>
      </w:r>
      <w:r>
        <w:rPr>
          <w:spacing w:val="-4"/>
          <w:sz w:val="24"/>
          <w:szCs w:val="24"/>
        </w:rPr>
        <w:t>i</w:t>
      </w:r>
      <w:r>
        <w:rPr>
          <w:spacing w:val="-5"/>
          <w:sz w:val="24"/>
          <w:szCs w:val="24"/>
        </w:rPr>
        <w:t>n</w:t>
      </w:r>
      <w:r>
        <w:rPr>
          <w:spacing w:val="-1"/>
          <w:sz w:val="24"/>
          <w:szCs w:val="24"/>
        </w:rPr>
        <w:t>e</w:t>
      </w:r>
      <w:r>
        <w:rPr>
          <w:sz w:val="24"/>
          <w:szCs w:val="24"/>
        </w:rPr>
        <w:t>d</w:t>
      </w:r>
      <w:r>
        <w:rPr>
          <w:spacing w:val="9"/>
          <w:sz w:val="24"/>
          <w:szCs w:val="24"/>
        </w:rPr>
        <w:t xml:space="preserve"> </w:t>
      </w:r>
      <w:r>
        <w:rPr>
          <w:spacing w:val="4"/>
          <w:sz w:val="24"/>
          <w:szCs w:val="24"/>
        </w:rPr>
        <w:t>a</w:t>
      </w:r>
      <w:r>
        <w:rPr>
          <w:spacing w:val="-4"/>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w:t>
      </w:r>
      <w:r>
        <w:rPr>
          <w:spacing w:val="-4"/>
          <w:sz w:val="24"/>
          <w:szCs w:val="24"/>
        </w:rPr>
        <w:t>m</w:t>
      </w:r>
      <w:r>
        <w:rPr>
          <w:sz w:val="24"/>
          <w:szCs w:val="24"/>
        </w:rPr>
        <w:t>s</w:t>
      </w:r>
      <w:r>
        <w:rPr>
          <w:spacing w:val="12"/>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0"/>
          <w:sz w:val="24"/>
          <w:szCs w:val="24"/>
        </w:rPr>
        <w:t xml:space="preserve"> </w:t>
      </w:r>
      <w:r>
        <w:rPr>
          <w:spacing w:val="-1"/>
          <w:sz w:val="24"/>
          <w:szCs w:val="24"/>
        </w:rPr>
        <w:t>ca</w:t>
      </w:r>
      <w:r>
        <w:rPr>
          <w:sz w:val="24"/>
          <w:szCs w:val="24"/>
        </w:rPr>
        <w:t>n</w:t>
      </w:r>
      <w:r>
        <w:rPr>
          <w:spacing w:val="9"/>
          <w:sz w:val="24"/>
          <w:szCs w:val="24"/>
        </w:rPr>
        <w:t xml:space="preserve"> </w:t>
      </w:r>
      <w:r>
        <w:rPr>
          <w:spacing w:val="-9"/>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1"/>
          <w:sz w:val="24"/>
          <w:szCs w:val="24"/>
        </w:rPr>
        <w:t>f</w:t>
      </w:r>
      <w:r>
        <w:rPr>
          <w:sz w:val="24"/>
          <w:szCs w:val="24"/>
        </w:rPr>
        <w:t>y</w:t>
      </w:r>
      <w:r>
        <w:rPr>
          <w:spacing w:val="4"/>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4"/>
          <w:sz w:val="24"/>
          <w:szCs w:val="24"/>
        </w:rPr>
        <w:t>a</w:t>
      </w:r>
      <w:r>
        <w:rPr>
          <w:sz w:val="24"/>
          <w:szCs w:val="24"/>
        </w:rPr>
        <w:t>b</w:t>
      </w:r>
      <w:r>
        <w:rPr>
          <w:spacing w:val="-5"/>
          <w:sz w:val="24"/>
          <w:szCs w:val="24"/>
        </w:rPr>
        <w:t>n</w:t>
      </w:r>
      <w:r>
        <w:rPr>
          <w:spacing w:val="5"/>
          <w:sz w:val="24"/>
          <w:szCs w:val="24"/>
        </w:rPr>
        <w:t>o</w:t>
      </w:r>
      <w:r>
        <w:rPr>
          <w:spacing w:val="1"/>
          <w:sz w:val="24"/>
          <w:szCs w:val="24"/>
        </w:rPr>
        <w:t>r</w:t>
      </w:r>
      <w:r>
        <w:rPr>
          <w:spacing w:val="-9"/>
          <w:sz w:val="24"/>
          <w:szCs w:val="24"/>
        </w:rPr>
        <w:t>m</w:t>
      </w:r>
      <w:r>
        <w:rPr>
          <w:spacing w:val="4"/>
          <w:sz w:val="24"/>
          <w:szCs w:val="24"/>
        </w:rPr>
        <w:t>a</w:t>
      </w:r>
      <w:r>
        <w:rPr>
          <w:sz w:val="24"/>
          <w:szCs w:val="24"/>
        </w:rPr>
        <w:t>l</w:t>
      </w:r>
      <w:r>
        <w:rPr>
          <w:spacing w:val="-9"/>
          <w:sz w:val="24"/>
          <w:szCs w:val="24"/>
        </w:rPr>
        <w:t>i</w:t>
      </w:r>
      <w:r>
        <w:rPr>
          <w:spacing w:val="10"/>
          <w:sz w:val="24"/>
          <w:szCs w:val="24"/>
        </w:rPr>
        <w:t>t</w:t>
      </w:r>
      <w:r>
        <w:rPr>
          <w:spacing w:val="-4"/>
          <w:sz w:val="24"/>
          <w:szCs w:val="24"/>
        </w:rPr>
        <w:t>i</w:t>
      </w:r>
      <w:r>
        <w:rPr>
          <w:spacing w:val="4"/>
          <w:sz w:val="24"/>
          <w:szCs w:val="24"/>
        </w:rPr>
        <w:t>e</w:t>
      </w:r>
      <w:r>
        <w:rPr>
          <w:sz w:val="24"/>
          <w:szCs w:val="24"/>
        </w:rPr>
        <w:t xml:space="preserve">s </w:t>
      </w:r>
      <w:r>
        <w:rPr>
          <w:spacing w:val="4"/>
          <w:sz w:val="24"/>
          <w:szCs w:val="24"/>
        </w:rPr>
        <w:t>w</w:t>
      </w:r>
      <w:r>
        <w:rPr>
          <w:spacing w:val="-9"/>
          <w:sz w:val="24"/>
          <w:szCs w:val="24"/>
        </w:rPr>
        <w:t>i</w:t>
      </w:r>
      <w:r>
        <w:rPr>
          <w:spacing w:val="5"/>
          <w:sz w:val="24"/>
          <w:szCs w:val="24"/>
        </w:rPr>
        <w:t>t</w:t>
      </w:r>
      <w:r>
        <w:rPr>
          <w:sz w:val="24"/>
          <w:szCs w:val="24"/>
        </w:rPr>
        <w:t>h</w:t>
      </w:r>
      <w:r>
        <w:rPr>
          <w:spacing w:val="-7"/>
          <w:sz w:val="24"/>
          <w:szCs w:val="24"/>
        </w:rPr>
        <w:t xml:space="preserve"> </w:t>
      </w:r>
      <w:r>
        <w:rPr>
          <w:sz w:val="24"/>
          <w:szCs w:val="24"/>
        </w:rPr>
        <w:t>a</w:t>
      </w:r>
      <w:r>
        <w:rPr>
          <w:spacing w:val="1"/>
          <w:sz w:val="24"/>
          <w:szCs w:val="24"/>
        </w:rPr>
        <w:t xml:space="preserve"> </w:t>
      </w:r>
      <w:r>
        <w:rPr>
          <w:sz w:val="24"/>
          <w:szCs w:val="24"/>
        </w:rPr>
        <w:t>m</w:t>
      </w:r>
      <w:r>
        <w:rPr>
          <w:spacing w:val="-4"/>
          <w:sz w:val="24"/>
          <w:szCs w:val="24"/>
        </w:rPr>
        <w:t>i</w:t>
      </w:r>
      <w:r>
        <w:rPr>
          <w:spacing w:val="5"/>
          <w:sz w:val="24"/>
          <w:szCs w:val="24"/>
        </w:rPr>
        <w:t>n</w:t>
      </w:r>
      <w:r>
        <w:rPr>
          <w:sz w:val="24"/>
          <w:szCs w:val="24"/>
        </w:rPr>
        <w:t>i</w:t>
      </w:r>
      <w:r>
        <w:rPr>
          <w:spacing w:val="-4"/>
          <w:sz w:val="24"/>
          <w:szCs w:val="24"/>
        </w:rPr>
        <w:t>m</w:t>
      </w:r>
      <w:r>
        <w:rPr>
          <w:spacing w:val="5"/>
          <w:sz w:val="24"/>
          <w:szCs w:val="24"/>
        </w:rPr>
        <w:t>u</w:t>
      </w:r>
      <w:r>
        <w:rPr>
          <w:sz w:val="24"/>
          <w:szCs w:val="24"/>
        </w:rPr>
        <w:t>m</w:t>
      </w:r>
      <w:r>
        <w:rPr>
          <w:spacing w:val="-12"/>
          <w:sz w:val="24"/>
          <w:szCs w:val="24"/>
        </w:rPr>
        <w:t xml:space="preserve"> </w:t>
      </w:r>
      <w:r>
        <w:rPr>
          <w:spacing w:val="5"/>
          <w:sz w:val="24"/>
          <w:szCs w:val="24"/>
        </w:rPr>
        <w:t>t</w:t>
      </w:r>
      <w:r>
        <w:rPr>
          <w:spacing w:val="1"/>
          <w:sz w:val="24"/>
          <w:szCs w:val="24"/>
        </w:rPr>
        <w:t>r</w:t>
      </w:r>
      <w:r>
        <w:rPr>
          <w:spacing w:val="4"/>
          <w:sz w:val="24"/>
          <w:szCs w:val="24"/>
        </w:rPr>
        <w:t>a</w:t>
      </w:r>
      <w:r>
        <w:rPr>
          <w:spacing w:val="-4"/>
          <w:sz w:val="24"/>
          <w:szCs w:val="24"/>
        </w:rPr>
        <w:t>i</w:t>
      </w:r>
      <w:r>
        <w:rPr>
          <w:sz w:val="24"/>
          <w:szCs w:val="24"/>
        </w:rPr>
        <w:t>n</w:t>
      </w:r>
      <w:r>
        <w:rPr>
          <w:spacing w:val="-4"/>
          <w:sz w:val="24"/>
          <w:szCs w:val="24"/>
        </w:rPr>
        <w:t>i</w:t>
      </w:r>
      <w:r>
        <w:rPr>
          <w:sz w:val="24"/>
          <w:szCs w:val="24"/>
        </w:rPr>
        <w:t>ng</w:t>
      </w:r>
      <w:r>
        <w:rPr>
          <w:spacing w:val="-2"/>
          <w:sz w:val="24"/>
          <w:szCs w:val="24"/>
        </w:rPr>
        <w:t xml:space="preserve"> </w:t>
      </w:r>
      <w:r>
        <w:rPr>
          <w:sz w:val="24"/>
          <w:szCs w:val="24"/>
        </w:rPr>
        <w:t>d</w:t>
      </w:r>
      <w:r>
        <w:rPr>
          <w:spacing w:val="-1"/>
          <w:sz w:val="24"/>
          <w:szCs w:val="24"/>
        </w:rPr>
        <w:t>a</w:t>
      </w:r>
      <w:r>
        <w:rPr>
          <w:spacing w:val="5"/>
          <w:sz w:val="24"/>
          <w:szCs w:val="24"/>
        </w:rPr>
        <w:t>t</w:t>
      </w:r>
      <w:r>
        <w:rPr>
          <w:sz w:val="24"/>
          <w:szCs w:val="24"/>
        </w:rPr>
        <w:t>a</w:t>
      </w:r>
      <w:r>
        <w:rPr>
          <w:spacing w:val="-3"/>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4"/>
          <w:sz w:val="24"/>
          <w:szCs w:val="24"/>
        </w:rPr>
        <w:t>a</w:t>
      </w:r>
      <w:r>
        <w:rPr>
          <w:spacing w:val="-4"/>
          <w:sz w:val="24"/>
          <w:szCs w:val="24"/>
        </w:rPr>
        <w:t>l</w:t>
      </w:r>
      <w:r>
        <w:rPr>
          <w:spacing w:val="-2"/>
          <w:sz w:val="24"/>
          <w:szCs w:val="24"/>
        </w:rPr>
        <w:t>s</w:t>
      </w:r>
      <w:r>
        <w:rPr>
          <w:sz w:val="24"/>
          <w:szCs w:val="24"/>
        </w:rPr>
        <w:t>o</w:t>
      </w:r>
      <w:r>
        <w:rPr>
          <w:spacing w:val="2"/>
          <w:sz w:val="24"/>
          <w:szCs w:val="24"/>
        </w:rPr>
        <w:t xml:space="preserve"> </w:t>
      </w:r>
      <w:r>
        <w:rPr>
          <w:spacing w:val="-2"/>
          <w:sz w:val="24"/>
          <w:szCs w:val="24"/>
        </w:rPr>
        <w:t>s</w:t>
      </w:r>
      <w:r>
        <w:rPr>
          <w:spacing w:val="4"/>
          <w:sz w:val="24"/>
          <w:szCs w:val="24"/>
        </w:rPr>
        <w:t>e</w:t>
      </w:r>
      <w:r>
        <w:rPr>
          <w:sz w:val="24"/>
          <w:szCs w:val="24"/>
        </w:rPr>
        <w:t>l</w:t>
      </w:r>
      <w:r>
        <w:rPr>
          <w:spacing w:val="-3"/>
          <w:sz w:val="24"/>
          <w:szCs w:val="24"/>
        </w:rPr>
        <w:t>f</w:t>
      </w:r>
      <w:r>
        <w:rPr>
          <w:spacing w:val="6"/>
          <w:sz w:val="24"/>
          <w:szCs w:val="24"/>
        </w:rPr>
        <w:t>-</w:t>
      </w:r>
      <w:r>
        <w:rPr>
          <w:spacing w:val="-4"/>
          <w:sz w:val="24"/>
          <w:szCs w:val="24"/>
        </w:rPr>
        <w:t>l</w:t>
      </w:r>
      <w:r>
        <w:rPr>
          <w:spacing w:val="4"/>
          <w:sz w:val="24"/>
          <w:szCs w:val="24"/>
        </w:rPr>
        <w:t>e</w:t>
      </w:r>
      <w:r>
        <w:rPr>
          <w:spacing w:val="-1"/>
          <w:sz w:val="24"/>
          <w:szCs w:val="24"/>
        </w:rPr>
        <w:t>a</w:t>
      </w:r>
      <w:r>
        <w:rPr>
          <w:spacing w:val="1"/>
          <w:sz w:val="24"/>
          <w:szCs w:val="24"/>
        </w:rPr>
        <w:t>r</w:t>
      </w:r>
      <w:r>
        <w:rPr>
          <w:sz w:val="24"/>
          <w:szCs w:val="24"/>
        </w:rPr>
        <w:t>n</w:t>
      </w:r>
      <w:r>
        <w:rPr>
          <w:spacing w:val="-4"/>
          <w:sz w:val="24"/>
          <w:szCs w:val="24"/>
        </w:rPr>
        <w:t>i</w:t>
      </w:r>
      <w:r>
        <w:rPr>
          <w:spacing w:val="5"/>
          <w:sz w:val="24"/>
          <w:szCs w:val="24"/>
        </w:rPr>
        <w:t>n</w:t>
      </w:r>
      <w:r>
        <w:rPr>
          <w:sz w:val="24"/>
          <w:szCs w:val="24"/>
        </w:rPr>
        <w:t>g</w:t>
      </w:r>
      <w:r>
        <w:rPr>
          <w:spacing w:val="-2"/>
          <w:sz w:val="24"/>
          <w:szCs w:val="24"/>
        </w:rPr>
        <w:t xml:space="preserve"> </w:t>
      </w:r>
      <w:r>
        <w:rPr>
          <w:spacing w:val="4"/>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w:t>
      </w:r>
      <w:r>
        <w:rPr>
          <w:spacing w:val="-4"/>
          <w:sz w:val="24"/>
          <w:szCs w:val="24"/>
        </w:rPr>
        <w:t>m</w:t>
      </w:r>
      <w:r>
        <w:rPr>
          <w:sz w:val="24"/>
          <w:szCs w:val="24"/>
        </w:rPr>
        <w:t>s</w:t>
      </w:r>
      <w:r>
        <w:rPr>
          <w:spacing w:val="-5"/>
          <w:sz w:val="24"/>
          <w:szCs w:val="24"/>
        </w:rPr>
        <w:t xml:space="preserve"> </w:t>
      </w:r>
      <w:r>
        <w:rPr>
          <w:sz w:val="24"/>
          <w:szCs w:val="24"/>
        </w:rPr>
        <w:t>w</w:t>
      </w:r>
      <w:r>
        <w:rPr>
          <w:spacing w:val="4"/>
          <w:sz w:val="24"/>
          <w:szCs w:val="24"/>
        </w:rPr>
        <w:t>o</w:t>
      </w:r>
      <w:r>
        <w:rPr>
          <w:spacing w:val="5"/>
          <w:sz w:val="24"/>
          <w:szCs w:val="24"/>
        </w:rPr>
        <w:t>u</w:t>
      </w:r>
      <w:r>
        <w:rPr>
          <w:spacing w:val="-9"/>
          <w:sz w:val="24"/>
          <w:szCs w:val="24"/>
        </w:rPr>
        <w:t>l</w:t>
      </w:r>
      <w:r>
        <w:rPr>
          <w:sz w:val="24"/>
          <w:szCs w:val="24"/>
        </w:rPr>
        <w:t>d</w:t>
      </w:r>
      <w:r>
        <w:rPr>
          <w:spacing w:val="-2"/>
          <w:sz w:val="24"/>
          <w:szCs w:val="24"/>
        </w:rPr>
        <w:t xml:space="preserve"> </w:t>
      </w:r>
      <w:r>
        <w:rPr>
          <w:spacing w:val="4"/>
          <w:sz w:val="24"/>
          <w:szCs w:val="24"/>
        </w:rPr>
        <w:t>a</w:t>
      </w:r>
      <w:r>
        <w:rPr>
          <w:spacing w:val="-4"/>
          <w:sz w:val="24"/>
          <w:szCs w:val="24"/>
        </w:rPr>
        <w:t>i</w:t>
      </w:r>
      <w:r>
        <w:rPr>
          <w:sz w:val="24"/>
          <w:szCs w:val="24"/>
        </w:rPr>
        <w:t>d</w:t>
      </w:r>
      <w:r>
        <w:rPr>
          <w:spacing w:val="2"/>
          <w:sz w:val="24"/>
          <w:szCs w:val="24"/>
        </w:rPr>
        <w:t xml:space="preserve"> </w:t>
      </w:r>
      <w:r>
        <w:rPr>
          <w:spacing w:val="-4"/>
          <w:sz w:val="24"/>
          <w:szCs w:val="24"/>
        </w:rPr>
        <w:t>i</w:t>
      </w:r>
      <w:r>
        <w:rPr>
          <w:sz w:val="24"/>
          <w:szCs w:val="24"/>
        </w:rPr>
        <w:t>n</w:t>
      </w:r>
      <w:r>
        <w:rPr>
          <w:spacing w:val="-2"/>
          <w:sz w:val="24"/>
          <w:szCs w:val="24"/>
        </w:rPr>
        <w:t xml:space="preserve"> </w:t>
      </w:r>
      <w:r>
        <w:rPr>
          <w:spacing w:val="4"/>
          <w:sz w:val="24"/>
          <w:szCs w:val="24"/>
        </w:rPr>
        <w:t>e</w:t>
      </w:r>
      <w:r>
        <w:rPr>
          <w:sz w:val="24"/>
          <w:szCs w:val="24"/>
        </w:rPr>
        <w:t>n</w:t>
      </w:r>
      <w:r>
        <w:rPr>
          <w:spacing w:val="-5"/>
          <w:sz w:val="24"/>
          <w:szCs w:val="24"/>
        </w:rPr>
        <w:t>h</w:t>
      </w:r>
      <w:r>
        <w:rPr>
          <w:spacing w:val="4"/>
          <w:sz w:val="24"/>
          <w:szCs w:val="24"/>
        </w:rPr>
        <w:t>a</w:t>
      </w:r>
      <w:r>
        <w:rPr>
          <w:spacing w:val="-5"/>
          <w:sz w:val="24"/>
          <w:szCs w:val="24"/>
        </w:rPr>
        <w:t>n</w:t>
      </w:r>
      <w:r>
        <w:rPr>
          <w:spacing w:val="4"/>
          <w:sz w:val="24"/>
          <w:szCs w:val="24"/>
        </w:rPr>
        <w:t>c</w:t>
      </w:r>
      <w:r>
        <w:rPr>
          <w:spacing w:val="-4"/>
          <w:sz w:val="24"/>
          <w:szCs w:val="24"/>
        </w:rPr>
        <w:t>i</w:t>
      </w:r>
      <w:r>
        <w:rPr>
          <w:spacing w:val="5"/>
          <w:sz w:val="24"/>
          <w:szCs w:val="24"/>
        </w:rPr>
        <w:t>n</w:t>
      </w:r>
      <w:r>
        <w:rPr>
          <w:sz w:val="24"/>
          <w:szCs w:val="24"/>
        </w:rPr>
        <w:t xml:space="preserve">g </w:t>
      </w:r>
      <w:r>
        <w:rPr>
          <w:spacing w:val="5"/>
          <w:sz w:val="24"/>
          <w:szCs w:val="24"/>
        </w:rPr>
        <w:t>t</w:t>
      </w:r>
      <w:r>
        <w:rPr>
          <w:spacing w:val="-5"/>
          <w:sz w:val="24"/>
          <w:szCs w:val="24"/>
        </w:rPr>
        <w:t>h</w:t>
      </w:r>
      <w:r>
        <w:rPr>
          <w:sz w:val="24"/>
          <w:szCs w:val="24"/>
        </w:rPr>
        <w:t>e</w:t>
      </w:r>
      <w:r>
        <w:rPr>
          <w:spacing w:val="1"/>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7"/>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hm</w:t>
      </w:r>
      <w:r>
        <w:rPr>
          <w:spacing w:val="-7"/>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1"/>
          <w:sz w:val="24"/>
          <w:szCs w:val="24"/>
        </w:rPr>
        <w:t>r</w:t>
      </w:r>
      <w:r>
        <w:rPr>
          <w:spacing w:val="-1"/>
          <w:sz w:val="24"/>
          <w:szCs w:val="24"/>
        </w:rPr>
        <w:t>e</w:t>
      </w:r>
      <w:r>
        <w:rPr>
          <w:sz w:val="24"/>
          <w:szCs w:val="24"/>
        </w:rPr>
        <w:t>du</w:t>
      </w:r>
      <w:r>
        <w:rPr>
          <w:spacing w:val="-1"/>
          <w:sz w:val="24"/>
          <w:szCs w:val="24"/>
        </w:rPr>
        <w:t>c</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1"/>
          <w:sz w:val="24"/>
          <w:szCs w:val="24"/>
        </w:rPr>
        <w:t>c</w:t>
      </w:r>
      <w:r>
        <w:rPr>
          <w:spacing w:val="5"/>
          <w:sz w:val="24"/>
          <w:szCs w:val="24"/>
        </w:rPr>
        <w:t>o</w:t>
      </w:r>
      <w:r>
        <w:rPr>
          <w:spacing w:val="-9"/>
          <w:sz w:val="24"/>
          <w:szCs w:val="24"/>
        </w:rPr>
        <w:t>m</w:t>
      </w:r>
      <w:r>
        <w:rPr>
          <w:spacing w:val="5"/>
          <w:sz w:val="24"/>
          <w:szCs w:val="24"/>
        </w:rPr>
        <w:t>p</w:t>
      </w:r>
      <w:r>
        <w:rPr>
          <w:sz w:val="24"/>
          <w:szCs w:val="24"/>
        </w:rPr>
        <w:t>u</w:t>
      </w:r>
      <w:r>
        <w:rPr>
          <w:spacing w:val="5"/>
          <w:sz w:val="24"/>
          <w:szCs w:val="24"/>
        </w:rPr>
        <w:t>t</w:t>
      </w:r>
      <w:r>
        <w:rPr>
          <w:spacing w:val="-6"/>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7"/>
          <w:sz w:val="24"/>
          <w:szCs w:val="24"/>
        </w:rPr>
        <w:t xml:space="preserve"> </w:t>
      </w:r>
      <w:r>
        <w:rPr>
          <w:spacing w:val="10"/>
          <w:sz w:val="24"/>
          <w:szCs w:val="24"/>
        </w:rPr>
        <w:t>t</w:t>
      </w:r>
      <w:r>
        <w:rPr>
          <w:spacing w:val="-4"/>
          <w:sz w:val="24"/>
          <w:szCs w:val="24"/>
        </w:rPr>
        <w:t>im</w:t>
      </w:r>
      <w:r>
        <w:rPr>
          <w:spacing w:val="-1"/>
          <w:sz w:val="24"/>
          <w:szCs w:val="24"/>
        </w:rPr>
        <w:t>e</w:t>
      </w:r>
      <w:r>
        <w:rPr>
          <w:sz w:val="24"/>
          <w:szCs w:val="24"/>
        </w:rPr>
        <w:t>.</w:t>
      </w:r>
    </w:p>
    <w:p w14:paraId="45EEA569" w14:textId="77777777" w:rsidR="00433F0F" w:rsidRDefault="00433F0F">
      <w:pPr>
        <w:spacing w:before="4" w:line="180" w:lineRule="exact"/>
        <w:rPr>
          <w:sz w:val="19"/>
          <w:szCs w:val="19"/>
        </w:rPr>
      </w:pPr>
    </w:p>
    <w:p w14:paraId="4B60B9E0" w14:textId="611D4D53" w:rsidR="00752C9C" w:rsidRDefault="00752C9C" w:rsidP="00752C9C">
      <w:pPr>
        <w:spacing w:line="200" w:lineRule="exact"/>
      </w:pPr>
      <w:r>
        <w:rPr>
          <w:noProof/>
        </w:rPr>
        <mc:AlternateContent>
          <mc:Choice Requires="wps">
            <w:drawing>
              <wp:anchor distT="0" distB="0" distL="114300" distR="114300" simplePos="0" relativeHeight="503313473" behindDoc="1" locked="0" layoutInCell="1" allowOverlap="1" wp14:anchorId="73680CF7" wp14:editId="78D010B1">
                <wp:simplePos x="0" y="0"/>
                <wp:positionH relativeFrom="page">
                  <wp:posOffset>1337945</wp:posOffset>
                </wp:positionH>
                <wp:positionV relativeFrom="page">
                  <wp:posOffset>926465</wp:posOffset>
                </wp:positionV>
                <wp:extent cx="1393825" cy="229870"/>
                <wp:effectExtent l="4445" t="2540" r="1905"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382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C666C0" w14:textId="77777777" w:rsidR="00752C9C" w:rsidRDefault="00752C9C" w:rsidP="00752C9C">
                            <w:pPr>
                              <w:spacing w:line="340" w:lineRule="exact"/>
                              <w:ind w:left="20" w:right="-48"/>
                              <w:rPr>
                                <w:sz w:val="32"/>
                                <w:szCs w:val="32"/>
                              </w:rPr>
                            </w:pPr>
                            <w:r>
                              <w:rPr>
                                <w:b/>
                                <w:spacing w:val="-2"/>
                                <w:sz w:val="32"/>
                                <w:szCs w:val="32"/>
                              </w:rPr>
                              <w:t>R</w:t>
                            </w:r>
                            <w:r>
                              <w:rPr>
                                <w:b/>
                                <w:spacing w:val="1"/>
                                <w:sz w:val="32"/>
                                <w:szCs w:val="32"/>
                              </w:rPr>
                              <w:t>E</w:t>
                            </w:r>
                            <w:r>
                              <w:rPr>
                                <w:b/>
                                <w:sz w:val="32"/>
                                <w:szCs w:val="32"/>
                              </w:rPr>
                              <w:t>F</w:t>
                            </w:r>
                            <w:r>
                              <w:rPr>
                                <w:b/>
                                <w:spacing w:val="2"/>
                                <w:sz w:val="32"/>
                                <w:szCs w:val="32"/>
                              </w:rPr>
                              <w:t>E</w:t>
                            </w:r>
                            <w:r>
                              <w:rPr>
                                <w:b/>
                                <w:spacing w:val="-7"/>
                                <w:sz w:val="32"/>
                                <w:szCs w:val="32"/>
                              </w:rPr>
                              <w:t>R</w:t>
                            </w:r>
                            <w:r>
                              <w:rPr>
                                <w:b/>
                                <w:spacing w:val="1"/>
                                <w:sz w:val="32"/>
                                <w:szCs w:val="32"/>
                              </w:rPr>
                              <w:t>E</w:t>
                            </w:r>
                            <w:r>
                              <w:rPr>
                                <w:b/>
                                <w:spacing w:val="-2"/>
                                <w:sz w:val="32"/>
                                <w:szCs w:val="32"/>
                              </w:rPr>
                              <w:t>NC</w:t>
                            </w:r>
                            <w:r>
                              <w:rPr>
                                <w:b/>
                                <w:spacing w:val="1"/>
                                <w:sz w:val="32"/>
                                <w:szCs w:val="32"/>
                              </w:rPr>
                              <w:t>E</w:t>
                            </w:r>
                            <w:r>
                              <w:rPr>
                                <w:b/>
                                <w:sz w:val="32"/>
                                <w:szCs w:val="32"/>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80CF7" id="Text Box 13" o:spid="_x0000_s1027" type="#_x0000_t202" style="position:absolute;margin-left:105.35pt;margin-top:72.95pt;width:109.75pt;height:18.1pt;z-index:-300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" filled="f" stroked="f">
                <v:textbox inset="0,0,0,0">
                  <w:txbxContent>
                    <w:p w14:paraId="79C666C0" w14:textId="77777777" w:rsidR="00752C9C" w:rsidRDefault="00752C9C" w:rsidP="00752C9C">
                      <w:pPr>
                        <w:spacing w:line="340" w:lineRule="exact"/>
                        <w:ind w:left="20" w:right="-48"/>
                        <w:rPr>
                          <w:sz w:val="32"/>
                          <w:szCs w:val="32"/>
                        </w:rPr>
                      </w:pPr>
                      <w:r>
                        <w:rPr>
                          <w:b/>
                          <w:spacing w:val="-2"/>
                          <w:sz w:val="32"/>
                          <w:szCs w:val="32"/>
                        </w:rPr>
                        <w:t>R</w:t>
                      </w:r>
                      <w:r>
                        <w:rPr>
                          <w:b/>
                          <w:spacing w:val="1"/>
                          <w:sz w:val="32"/>
                          <w:szCs w:val="32"/>
                        </w:rPr>
                        <w:t>E</w:t>
                      </w:r>
                      <w:r>
                        <w:rPr>
                          <w:b/>
                          <w:sz w:val="32"/>
                          <w:szCs w:val="32"/>
                        </w:rPr>
                        <w:t>F</w:t>
                      </w:r>
                      <w:r>
                        <w:rPr>
                          <w:b/>
                          <w:spacing w:val="2"/>
                          <w:sz w:val="32"/>
                          <w:szCs w:val="32"/>
                        </w:rPr>
                        <w:t>E</w:t>
                      </w:r>
                      <w:r>
                        <w:rPr>
                          <w:b/>
                          <w:spacing w:val="-7"/>
                          <w:sz w:val="32"/>
                          <w:szCs w:val="32"/>
                        </w:rPr>
                        <w:t>R</w:t>
                      </w:r>
                      <w:r>
                        <w:rPr>
                          <w:b/>
                          <w:spacing w:val="1"/>
                          <w:sz w:val="32"/>
                          <w:szCs w:val="32"/>
                        </w:rPr>
                        <w:t>E</w:t>
                      </w:r>
                      <w:r>
                        <w:rPr>
                          <w:b/>
                          <w:spacing w:val="-2"/>
                          <w:sz w:val="32"/>
                          <w:szCs w:val="32"/>
                        </w:rPr>
                        <w:t>NC</w:t>
                      </w:r>
                      <w:r>
                        <w:rPr>
                          <w:b/>
                          <w:spacing w:val="1"/>
                          <w:sz w:val="32"/>
                          <w:szCs w:val="32"/>
                        </w:rPr>
                        <w:t>E</w:t>
                      </w:r>
                      <w:r>
                        <w:rPr>
                          <w:b/>
                          <w:sz w:val="32"/>
                          <w:szCs w:val="32"/>
                        </w:rPr>
                        <w:t>S</w:t>
                      </w:r>
                    </w:p>
                  </w:txbxContent>
                </v:textbox>
                <w10:wrap anchorx="page" anchory="page"/>
              </v:shape>
            </w:pict>
          </mc:Fallback>
        </mc:AlternateContent>
      </w:r>
    </w:p>
    <w:p w14:paraId="6539AAD9" w14:textId="77777777" w:rsidR="00433F0F" w:rsidRDefault="008B01BA">
      <w:pPr>
        <w:spacing w:before="29" w:line="360" w:lineRule="auto"/>
        <w:ind w:left="447" w:right="75" w:firstLine="240"/>
        <w:jc w:val="both"/>
        <w:rPr>
          <w:sz w:val="24"/>
          <w:szCs w:val="24"/>
        </w:rPr>
      </w:pPr>
      <w:r>
        <w:rPr>
          <w:spacing w:val="1"/>
          <w:sz w:val="24"/>
          <w:szCs w:val="24"/>
        </w:rPr>
        <w:t>[</w:t>
      </w:r>
      <w:r>
        <w:rPr>
          <w:sz w:val="24"/>
          <w:szCs w:val="24"/>
        </w:rPr>
        <w:t>1]</w:t>
      </w:r>
      <w:r>
        <w:rPr>
          <w:spacing w:val="7"/>
          <w:sz w:val="24"/>
          <w:szCs w:val="24"/>
        </w:rPr>
        <w:t xml:space="preserve"> </w:t>
      </w:r>
      <w:r>
        <w:rPr>
          <w:spacing w:val="-5"/>
          <w:sz w:val="24"/>
          <w:szCs w:val="24"/>
        </w:rPr>
        <w:t>A</w:t>
      </w:r>
      <w:r>
        <w:rPr>
          <w:sz w:val="24"/>
          <w:szCs w:val="24"/>
        </w:rPr>
        <w:t>.</w:t>
      </w:r>
      <w:r>
        <w:rPr>
          <w:spacing w:val="7"/>
          <w:sz w:val="24"/>
          <w:szCs w:val="24"/>
        </w:rPr>
        <w:t xml:space="preserve"> </w:t>
      </w:r>
      <w:r>
        <w:rPr>
          <w:spacing w:val="1"/>
          <w:sz w:val="24"/>
          <w:szCs w:val="24"/>
        </w:rPr>
        <w:t>S</w:t>
      </w:r>
      <w:r>
        <w:rPr>
          <w:spacing w:val="-4"/>
          <w:sz w:val="24"/>
          <w:szCs w:val="24"/>
        </w:rPr>
        <w:t>i</w:t>
      </w:r>
      <w:r>
        <w:rPr>
          <w:spacing w:val="-5"/>
          <w:sz w:val="24"/>
          <w:szCs w:val="24"/>
        </w:rPr>
        <w:t>v</w:t>
      </w:r>
      <w:r>
        <w:rPr>
          <w:spacing w:val="-1"/>
          <w:sz w:val="24"/>
          <w:szCs w:val="24"/>
        </w:rPr>
        <w:t>a</w:t>
      </w:r>
      <w:r>
        <w:rPr>
          <w:spacing w:val="1"/>
          <w:sz w:val="24"/>
          <w:szCs w:val="24"/>
        </w:rPr>
        <w:t>r</w:t>
      </w:r>
      <w:r>
        <w:rPr>
          <w:spacing w:val="4"/>
          <w:sz w:val="24"/>
          <w:szCs w:val="24"/>
        </w:rPr>
        <w:t>a</w:t>
      </w:r>
      <w:r>
        <w:rPr>
          <w:spacing w:val="-4"/>
          <w:sz w:val="24"/>
          <w:szCs w:val="24"/>
        </w:rPr>
        <w:t>m</w:t>
      </w:r>
      <w:r>
        <w:rPr>
          <w:spacing w:val="-1"/>
          <w:sz w:val="24"/>
          <w:szCs w:val="24"/>
        </w:rPr>
        <w:t>a</w:t>
      </w:r>
      <w:r>
        <w:rPr>
          <w:sz w:val="24"/>
          <w:szCs w:val="24"/>
        </w:rPr>
        <w:t>k</w:t>
      </w:r>
      <w:r>
        <w:rPr>
          <w:spacing w:val="6"/>
          <w:sz w:val="24"/>
          <w:szCs w:val="24"/>
        </w:rPr>
        <w:t>r</w:t>
      </w:r>
      <w:r>
        <w:rPr>
          <w:spacing w:val="-4"/>
          <w:sz w:val="24"/>
          <w:szCs w:val="24"/>
        </w:rPr>
        <w:t>i</w:t>
      </w:r>
      <w:r>
        <w:rPr>
          <w:spacing w:val="2"/>
          <w:sz w:val="24"/>
          <w:szCs w:val="24"/>
        </w:rPr>
        <w:t>s</w:t>
      </w:r>
      <w:r>
        <w:rPr>
          <w:sz w:val="24"/>
          <w:szCs w:val="24"/>
        </w:rPr>
        <w:t>h</w:t>
      </w:r>
      <w:r>
        <w:rPr>
          <w:spacing w:val="-5"/>
          <w:sz w:val="24"/>
          <w:szCs w:val="24"/>
        </w:rPr>
        <w:t>n</w:t>
      </w:r>
      <w:r>
        <w:rPr>
          <w:spacing w:val="4"/>
          <w:sz w:val="24"/>
          <w:szCs w:val="24"/>
        </w:rPr>
        <w:t>a</w:t>
      </w:r>
      <w:r>
        <w:rPr>
          <w:sz w:val="24"/>
          <w:szCs w:val="24"/>
        </w:rPr>
        <w:t>n</w:t>
      </w:r>
      <w:r>
        <w:rPr>
          <w:spacing w:val="5"/>
          <w:sz w:val="24"/>
          <w:szCs w:val="24"/>
        </w:rPr>
        <w:t xml:space="preserve"> </w:t>
      </w:r>
      <w:r>
        <w:rPr>
          <w:sz w:val="24"/>
          <w:szCs w:val="24"/>
        </w:rPr>
        <w:t>A</w:t>
      </w:r>
      <w:r>
        <w:rPr>
          <w:spacing w:val="-5"/>
          <w:sz w:val="24"/>
          <w:szCs w:val="24"/>
        </w:rPr>
        <w:t>n</w:t>
      </w:r>
      <w:r>
        <w:rPr>
          <w:sz w:val="24"/>
          <w:szCs w:val="24"/>
        </w:rPr>
        <w:t>d</w:t>
      </w:r>
      <w:r>
        <w:rPr>
          <w:spacing w:val="5"/>
          <w:sz w:val="24"/>
          <w:szCs w:val="24"/>
        </w:rPr>
        <w:t xml:space="preserve"> </w:t>
      </w:r>
      <w:r>
        <w:rPr>
          <w:sz w:val="24"/>
          <w:szCs w:val="24"/>
        </w:rPr>
        <w:t>D</w:t>
      </w:r>
      <w:r>
        <w:rPr>
          <w:spacing w:val="1"/>
          <w:sz w:val="24"/>
          <w:szCs w:val="24"/>
        </w:rPr>
        <w:t>r</w:t>
      </w:r>
      <w:r>
        <w:rPr>
          <w:spacing w:val="2"/>
          <w:sz w:val="24"/>
          <w:szCs w:val="24"/>
        </w:rPr>
        <w:t>.</w:t>
      </w:r>
      <w:r>
        <w:rPr>
          <w:spacing w:val="-2"/>
          <w:sz w:val="24"/>
          <w:szCs w:val="24"/>
        </w:rPr>
        <w:t>M</w:t>
      </w:r>
      <w:r>
        <w:rPr>
          <w:spacing w:val="2"/>
          <w:sz w:val="24"/>
          <w:szCs w:val="24"/>
        </w:rPr>
        <w:t>.</w:t>
      </w:r>
      <w:r>
        <w:rPr>
          <w:sz w:val="24"/>
          <w:szCs w:val="24"/>
        </w:rPr>
        <w:t>K</w:t>
      </w:r>
      <w:r>
        <w:rPr>
          <w:spacing w:val="-1"/>
          <w:sz w:val="24"/>
          <w:szCs w:val="24"/>
        </w:rPr>
        <w:t>a</w:t>
      </w:r>
      <w:r>
        <w:rPr>
          <w:spacing w:val="1"/>
          <w:sz w:val="24"/>
          <w:szCs w:val="24"/>
        </w:rPr>
        <w:t>r</w:t>
      </w:r>
      <w:r>
        <w:rPr>
          <w:spacing w:val="-5"/>
          <w:sz w:val="24"/>
          <w:szCs w:val="24"/>
        </w:rPr>
        <w:t>n</w:t>
      </w:r>
      <w:r>
        <w:rPr>
          <w:spacing w:val="4"/>
          <w:sz w:val="24"/>
          <w:szCs w:val="24"/>
        </w:rPr>
        <w:t>a</w:t>
      </w:r>
      <w:r>
        <w:rPr>
          <w:sz w:val="24"/>
          <w:szCs w:val="24"/>
        </w:rPr>
        <w:t>n</w:t>
      </w:r>
      <w:r>
        <w:rPr>
          <w:spacing w:val="12"/>
          <w:sz w:val="24"/>
          <w:szCs w:val="24"/>
        </w:rPr>
        <w:t xml:space="preserve"> </w:t>
      </w:r>
      <w:r>
        <w:rPr>
          <w:spacing w:val="-1"/>
          <w:sz w:val="24"/>
          <w:szCs w:val="24"/>
        </w:rPr>
        <w:t>“</w:t>
      </w:r>
      <w:r>
        <w:rPr>
          <w:sz w:val="24"/>
          <w:szCs w:val="24"/>
        </w:rPr>
        <w:t>A N</w:t>
      </w:r>
      <w:r>
        <w:rPr>
          <w:spacing w:val="4"/>
          <w:sz w:val="24"/>
          <w:szCs w:val="24"/>
        </w:rPr>
        <w:t>o</w:t>
      </w:r>
      <w:r>
        <w:rPr>
          <w:spacing w:val="-5"/>
          <w:sz w:val="24"/>
          <w:szCs w:val="24"/>
        </w:rPr>
        <w:t>v</w:t>
      </w:r>
      <w:r>
        <w:rPr>
          <w:spacing w:val="4"/>
          <w:sz w:val="24"/>
          <w:szCs w:val="24"/>
        </w:rPr>
        <w:t>e</w:t>
      </w:r>
      <w:r>
        <w:rPr>
          <w:sz w:val="24"/>
          <w:szCs w:val="24"/>
        </w:rPr>
        <w:t>l</w:t>
      </w:r>
      <w:r>
        <w:rPr>
          <w:spacing w:val="1"/>
          <w:sz w:val="24"/>
          <w:szCs w:val="24"/>
        </w:rPr>
        <w:t xml:space="preserve"> </w:t>
      </w:r>
      <w:r>
        <w:rPr>
          <w:spacing w:val="-2"/>
          <w:sz w:val="24"/>
          <w:szCs w:val="24"/>
        </w:rPr>
        <w:t>B</w:t>
      </w:r>
      <w:r>
        <w:rPr>
          <w:spacing w:val="4"/>
          <w:sz w:val="24"/>
          <w:szCs w:val="24"/>
        </w:rPr>
        <w:t>a</w:t>
      </w:r>
      <w:r>
        <w:rPr>
          <w:spacing w:val="-2"/>
          <w:sz w:val="24"/>
          <w:szCs w:val="24"/>
        </w:rPr>
        <w:t>s</w:t>
      </w:r>
      <w:r>
        <w:rPr>
          <w:spacing w:val="-1"/>
          <w:sz w:val="24"/>
          <w:szCs w:val="24"/>
        </w:rPr>
        <w:t>e</w:t>
      </w:r>
      <w:r>
        <w:rPr>
          <w:sz w:val="24"/>
          <w:szCs w:val="24"/>
        </w:rPr>
        <w:t>d</w:t>
      </w:r>
      <w:r>
        <w:rPr>
          <w:spacing w:val="10"/>
          <w:sz w:val="24"/>
          <w:szCs w:val="24"/>
        </w:rPr>
        <w:t xml:space="preserve"> </w:t>
      </w:r>
      <w:r>
        <w:rPr>
          <w:spacing w:val="-5"/>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5"/>
          <w:sz w:val="24"/>
          <w:szCs w:val="24"/>
        </w:rPr>
        <w:t xml:space="preserve"> </w:t>
      </w:r>
      <w:r>
        <w:rPr>
          <w:spacing w:val="-4"/>
          <w:sz w:val="24"/>
          <w:szCs w:val="24"/>
        </w:rPr>
        <w:t>F</w:t>
      </w:r>
      <w:r>
        <w:rPr>
          <w:spacing w:val="5"/>
          <w:sz w:val="24"/>
          <w:szCs w:val="24"/>
        </w:rPr>
        <w:t>o</w:t>
      </w:r>
      <w:r>
        <w:rPr>
          <w:sz w:val="24"/>
          <w:szCs w:val="24"/>
        </w:rPr>
        <w:t xml:space="preserve">r </w:t>
      </w:r>
      <w:r>
        <w:rPr>
          <w:spacing w:val="2"/>
          <w:sz w:val="24"/>
          <w:szCs w:val="24"/>
        </w:rPr>
        <w:t>E</w:t>
      </w:r>
      <w:r>
        <w:rPr>
          <w:spacing w:val="-5"/>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 xml:space="preserve">n  </w:t>
      </w:r>
      <w:r>
        <w:rPr>
          <w:spacing w:val="4"/>
          <w:sz w:val="24"/>
          <w:szCs w:val="24"/>
        </w:rPr>
        <w:t>O</w:t>
      </w:r>
      <w:r>
        <w:rPr>
          <w:sz w:val="24"/>
          <w:szCs w:val="24"/>
        </w:rPr>
        <w:t>f</w:t>
      </w:r>
      <w:r>
        <w:rPr>
          <w:spacing w:val="57"/>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5"/>
          <w:sz w:val="24"/>
          <w:szCs w:val="24"/>
        </w:rPr>
        <w:t xml:space="preserve"> </w:t>
      </w:r>
      <w:r>
        <w:rPr>
          <w:spacing w:val="2"/>
          <w:sz w:val="24"/>
          <w:szCs w:val="24"/>
        </w:rPr>
        <w:t>T</w:t>
      </w:r>
      <w:r>
        <w:rPr>
          <w:spacing w:val="5"/>
          <w:sz w:val="24"/>
          <w:szCs w:val="24"/>
        </w:rPr>
        <w:t>u</w:t>
      </w:r>
      <w:r>
        <w:rPr>
          <w:spacing w:val="-9"/>
          <w:sz w:val="24"/>
          <w:szCs w:val="24"/>
        </w:rPr>
        <w:t>m</w:t>
      </w:r>
      <w:r>
        <w:rPr>
          <w:spacing w:val="5"/>
          <w:sz w:val="24"/>
          <w:szCs w:val="24"/>
        </w:rPr>
        <w:t>o</w:t>
      </w:r>
      <w:r>
        <w:rPr>
          <w:sz w:val="24"/>
          <w:szCs w:val="24"/>
        </w:rPr>
        <w:t xml:space="preserve">r </w:t>
      </w:r>
      <w:r>
        <w:rPr>
          <w:spacing w:val="6"/>
          <w:sz w:val="24"/>
          <w:szCs w:val="24"/>
        </w:rPr>
        <w:t xml:space="preserve"> </w:t>
      </w:r>
      <w:r>
        <w:rPr>
          <w:spacing w:val="1"/>
          <w:sz w:val="24"/>
          <w:szCs w:val="24"/>
        </w:rPr>
        <w:t>I</w:t>
      </w:r>
      <w:r>
        <w:rPr>
          <w:sz w:val="24"/>
          <w:szCs w:val="24"/>
        </w:rPr>
        <w:t xml:space="preserve">n  </w:t>
      </w:r>
      <w:r>
        <w:rPr>
          <w:spacing w:val="-2"/>
          <w:sz w:val="24"/>
          <w:szCs w:val="24"/>
        </w:rPr>
        <w:t>MR</w:t>
      </w:r>
      <w:r>
        <w:rPr>
          <w:sz w:val="24"/>
          <w:szCs w:val="24"/>
        </w:rPr>
        <w:t xml:space="preserve">I </w:t>
      </w:r>
      <w:r>
        <w:rPr>
          <w:spacing w:val="6"/>
          <w:sz w:val="24"/>
          <w:szCs w:val="24"/>
        </w:rPr>
        <w:t xml:space="preserve"> </w:t>
      </w:r>
      <w:r>
        <w:rPr>
          <w:spacing w:val="1"/>
          <w:sz w:val="24"/>
          <w:szCs w:val="24"/>
        </w:rPr>
        <w:t>I</w:t>
      </w:r>
      <w:r>
        <w:rPr>
          <w:spacing w:val="-9"/>
          <w:sz w:val="24"/>
          <w:szCs w:val="24"/>
        </w:rPr>
        <w:t>m</w:t>
      </w:r>
      <w:r>
        <w:rPr>
          <w:spacing w:val="-1"/>
          <w:sz w:val="24"/>
          <w:szCs w:val="24"/>
        </w:rPr>
        <w:t>a</w:t>
      </w:r>
      <w:r>
        <w:rPr>
          <w:spacing w:val="5"/>
          <w:sz w:val="24"/>
          <w:szCs w:val="24"/>
        </w:rPr>
        <w:t>g</w:t>
      </w:r>
      <w:r>
        <w:rPr>
          <w:spacing w:val="-1"/>
          <w:sz w:val="24"/>
          <w:szCs w:val="24"/>
        </w:rPr>
        <w:t>e</w:t>
      </w:r>
      <w:r>
        <w:rPr>
          <w:sz w:val="24"/>
          <w:szCs w:val="24"/>
        </w:rPr>
        <w:t xml:space="preserve">s </w:t>
      </w:r>
      <w:r>
        <w:rPr>
          <w:spacing w:val="2"/>
          <w:sz w:val="24"/>
          <w:szCs w:val="24"/>
        </w:rPr>
        <w:t xml:space="preserve"> </w:t>
      </w:r>
      <w:r>
        <w:rPr>
          <w:sz w:val="24"/>
          <w:szCs w:val="24"/>
        </w:rPr>
        <w:t>U</w:t>
      </w:r>
      <w:r>
        <w:rPr>
          <w:spacing w:val="2"/>
          <w:sz w:val="24"/>
          <w:szCs w:val="24"/>
        </w:rPr>
        <w:t>s</w:t>
      </w:r>
      <w:r>
        <w:rPr>
          <w:spacing w:val="-4"/>
          <w:sz w:val="24"/>
          <w:szCs w:val="24"/>
        </w:rPr>
        <w:t>i</w:t>
      </w:r>
      <w:r>
        <w:rPr>
          <w:sz w:val="24"/>
          <w:szCs w:val="24"/>
        </w:rPr>
        <w:t xml:space="preserve">ng </w:t>
      </w:r>
      <w:r>
        <w:rPr>
          <w:spacing w:val="5"/>
          <w:sz w:val="24"/>
          <w:szCs w:val="24"/>
        </w:rPr>
        <w:t xml:space="preserve"> </w:t>
      </w:r>
      <w:r>
        <w:rPr>
          <w:spacing w:val="1"/>
          <w:sz w:val="24"/>
          <w:szCs w:val="24"/>
        </w:rPr>
        <w:t>S</w:t>
      </w:r>
      <w:r>
        <w:rPr>
          <w:spacing w:val="5"/>
          <w:sz w:val="24"/>
          <w:szCs w:val="24"/>
        </w:rPr>
        <w:t>o</w:t>
      </w:r>
      <w:r>
        <w:rPr>
          <w:spacing w:val="-8"/>
          <w:sz w:val="24"/>
          <w:szCs w:val="24"/>
        </w:rPr>
        <w:t>f</w:t>
      </w:r>
      <w:r>
        <w:rPr>
          <w:sz w:val="24"/>
          <w:szCs w:val="24"/>
        </w:rPr>
        <w:t xml:space="preserve">t </w:t>
      </w:r>
      <w:r>
        <w:rPr>
          <w:spacing w:val="10"/>
          <w:sz w:val="24"/>
          <w:szCs w:val="24"/>
        </w:rPr>
        <w:t xml:space="preserve"> </w:t>
      </w:r>
      <w:r>
        <w:rPr>
          <w:spacing w:val="-2"/>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4"/>
          <w:sz w:val="24"/>
          <w:szCs w:val="24"/>
        </w:rPr>
        <w:t>i</w:t>
      </w:r>
      <w:r>
        <w:rPr>
          <w:spacing w:val="-5"/>
          <w:sz w:val="24"/>
          <w:szCs w:val="24"/>
        </w:rPr>
        <w:t>n</w:t>
      </w:r>
      <w:r>
        <w:rPr>
          <w:sz w:val="24"/>
          <w:szCs w:val="24"/>
        </w:rPr>
        <w:t xml:space="preserve">g </w:t>
      </w:r>
      <w:r>
        <w:rPr>
          <w:spacing w:val="5"/>
          <w:sz w:val="24"/>
          <w:szCs w:val="24"/>
        </w:rPr>
        <w:t xml:space="preserve"> </w:t>
      </w:r>
      <w:r>
        <w:rPr>
          <w:spacing w:val="2"/>
          <w:sz w:val="24"/>
          <w:szCs w:val="24"/>
        </w:rPr>
        <w:t>T</w:t>
      </w:r>
      <w:r>
        <w:rPr>
          <w:spacing w:val="-1"/>
          <w:sz w:val="24"/>
          <w:szCs w:val="24"/>
        </w:rPr>
        <w:t>e</w:t>
      </w:r>
      <w:r>
        <w:rPr>
          <w:spacing w:val="4"/>
          <w:sz w:val="24"/>
          <w:szCs w:val="24"/>
        </w:rPr>
        <w:t>c</w:t>
      </w:r>
      <w:r>
        <w:rPr>
          <w:sz w:val="24"/>
          <w:szCs w:val="24"/>
        </w:rPr>
        <w:t>hn</w:t>
      </w:r>
      <w:r>
        <w:rPr>
          <w:spacing w:val="-4"/>
          <w:sz w:val="24"/>
          <w:szCs w:val="24"/>
        </w:rPr>
        <w:t>i</w:t>
      </w:r>
      <w:r>
        <w:rPr>
          <w:sz w:val="24"/>
          <w:szCs w:val="24"/>
        </w:rPr>
        <w:t>qu</w:t>
      </w:r>
      <w:r>
        <w:rPr>
          <w:spacing w:val="-1"/>
          <w:sz w:val="24"/>
          <w:szCs w:val="24"/>
        </w:rPr>
        <w:t>e</w:t>
      </w:r>
      <w:r>
        <w:rPr>
          <w:spacing w:val="-2"/>
          <w:sz w:val="24"/>
          <w:szCs w:val="24"/>
        </w:rPr>
        <w:t>s</w:t>
      </w:r>
      <w:r>
        <w:rPr>
          <w:spacing w:val="7"/>
          <w:sz w:val="24"/>
          <w:szCs w:val="24"/>
        </w:rPr>
        <w:t>,</w:t>
      </w:r>
      <w:r>
        <w:rPr>
          <w:sz w:val="24"/>
          <w:szCs w:val="24"/>
        </w:rPr>
        <w:t xml:space="preserve">” </w:t>
      </w: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a</w:t>
      </w:r>
      <w:r>
        <w:rPr>
          <w:sz w:val="24"/>
          <w:szCs w:val="24"/>
        </w:rPr>
        <w:t>l</w:t>
      </w:r>
      <w:r>
        <w:rPr>
          <w:spacing w:val="5"/>
          <w:sz w:val="24"/>
          <w:szCs w:val="24"/>
        </w:rPr>
        <w:t xml:space="preserve"> </w:t>
      </w:r>
      <w:r>
        <w:rPr>
          <w:spacing w:val="-2"/>
          <w:sz w:val="24"/>
          <w:szCs w:val="24"/>
        </w:rPr>
        <w:t>J</w:t>
      </w:r>
      <w:r>
        <w:rPr>
          <w:spacing w:val="5"/>
          <w:sz w:val="24"/>
          <w:szCs w:val="24"/>
        </w:rPr>
        <w:t>o</w:t>
      </w:r>
      <w:r>
        <w:rPr>
          <w:sz w:val="24"/>
          <w:szCs w:val="24"/>
        </w:rPr>
        <w:t>u</w:t>
      </w:r>
      <w:r>
        <w:rPr>
          <w:spacing w:val="1"/>
          <w:sz w:val="24"/>
          <w:szCs w:val="24"/>
        </w:rPr>
        <w:t>r</w:t>
      </w:r>
      <w:r>
        <w:rPr>
          <w:spacing w:val="-5"/>
          <w:sz w:val="24"/>
          <w:szCs w:val="24"/>
        </w:rPr>
        <w:t>n</w:t>
      </w:r>
      <w:r>
        <w:rPr>
          <w:spacing w:val="4"/>
          <w:sz w:val="24"/>
          <w:szCs w:val="24"/>
        </w:rPr>
        <w:t>a</w:t>
      </w:r>
      <w:r>
        <w:rPr>
          <w:sz w:val="24"/>
          <w:szCs w:val="24"/>
        </w:rPr>
        <w:t xml:space="preserve">l </w:t>
      </w:r>
      <w:r>
        <w:rPr>
          <w:spacing w:val="4"/>
          <w:sz w:val="24"/>
          <w:szCs w:val="24"/>
        </w:rPr>
        <w:t>O</w:t>
      </w:r>
      <w:r>
        <w:rPr>
          <w:sz w:val="24"/>
          <w:szCs w:val="24"/>
        </w:rPr>
        <w:t>f</w:t>
      </w:r>
      <w:r>
        <w:rPr>
          <w:spacing w:val="11"/>
          <w:sz w:val="24"/>
          <w:szCs w:val="24"/>
        </w:rPr>
        <w:t xml:space="preserve"> </w:t>
      </w:r>
      <w:r>
        <w:rPr>
          <w:spacing w:val="-5"/>
          <w:sz w:val="24"/>
          <w:szCs w:val="24"/>
        </w:rPr>
        <w:t>A</w:t>
      </w:r>
      <w:r>
        <w:rPr>
          <w:spacing w:val="5"/>
          <w:sz w:val="24"/>
          <w:szCs w:val="24"/>
        </w:rPr>
        <w:t>d</w:t>
      </w:r>
      <w:r>
        <w:rPr>
          <w:spacing w:val="-5"/>
          <w:sz w:val="24"/>
          <w:szCs w:val="24"/>
        </w:rPr>
        <w:t>v</w:t>
      </w:r>
      <w:r>
        <w:rPr>
          <w:spacing w:val="4"/>
          <w:sz w:val="24"/>
          <w:szCs w:val="24"/>
        </w:rPr>
        <w:t>a</w:t>
      </w:r>
      <w:r>
        <w:rPr>
          <w:spacing w:val="-5"/>
          <w:sz w:val="24"/>
          <w:szCs w:val="24"/>
        </w:rPr>
        <w:t>n</w:t>
      </w:r>
      <w:r>
        <w:rPr>
          <w:spacing w:val="-1"/>
          <w:sz w:val="24"/>
          <w:szCs w:val="24"/>
        </w:rPr>
        <w:t>ce</w:t>
      </w:r>
      <w:r>
        <w:rPr>
          <w:sz w:val="24"/>
          <w:szCs w:val="24"/>
        </w:rPr>
        <w:t>d</w:t>
      </w:r>
      <w:r>
        <w:rPr>
          <w:spacing w:val="10"/>
          <w:sz w:val="24"/>
          <w:szCs w:val="24"/>
        </w:rPr>
        <w:t xml:space="preserve"> </w:t>
      </w:r>
      <w:r>
        <w:rPr>
          <w:spacing w:val="3"/>
          <w:sz w:val="24"/>
          <w:szCs w:val="24"/>
        </w:rPr>
        <w:t>R</w:t>
      </w:r>
      <w:r>
        <w:rPr>
          <w:spacing w:val="-1"/>
          <w:sz w:val="24"/>
          <w:szCs w:val="24"/>
        </w:rPr>
        <w:t>e</w:t>
      </w:r>
      <w:r>
        <w:rPr>
          <w:spacing w:val="-2"/>
          <w:sz w:val="24"/>
          <w:szCs w:val="24"/>
        </w:rPr>
        <w:t>s</w:t>
      </w:r>
      <w:r>
        <w:rPr>
          <w:spacing w:val="-1"/>
          <w:sz w:val="24"/>
          <w:szCs w:val="24"/>
        </w:rPr>
        <w:t>ea</w:t>
      </w:r>
      <w:r>
        <w:rPr>
          <w:spacing w:val="1"/>
          <w:sz w:val="24"/>
          <w:szCs w:val="24"/>
        </w:rPr>
        <w:t>r</w:t>
      </w:r>
      <w:r>
        <w:rPr>
          <w:spacing w:val="4"/>
          <w:sz w:val="24"/>
          <w:szCs w:val="24"/>
        </w:rPr>
        <w:t>c</w:t>
      </w:r>
      <w:r>
        <w:rPr>
          <w:sz w:val="24"/>
          <w:szCs w:val="24"/>
        </w:rPr>
        <w:t>h</w:t>
      </w:r>
      <w:r>
        <w:rPr>
          <w:spacing w:val="5"/>
          <w:sz w:val="24"/>
          <w:szCs w:val="24"/>
        </w:rPr>
        <w:t xml:space="preserve"> </w:t>
      </w:r>
      <w:r>
        <w:rPr>
          <w:spacing w:val="6"/>
          <w:sz w:val="24"/>
          <w:szCs w:val="24"/>
        </w:rPr>
        <w:t>I</w:t>
      </w:r>
      <w:r>
        <w:rPr>
          <w:sz w:val="24"/>
          <w:szCs w:val="24"/>
        </w:rPr>
        <w:t>n</w:t>
      </w:r>
      <w:r>
        <w:rPr>
          <w:spacing w:val="5"/>
          <w:sz w:val="24"/>
          <w:szCs w:val="24"/>
        </w:rPr>
        <w:t xml:space="preserve"> </w:t>
      </w:r>
      <w:r>
        <w:rPr>
          <w:spacing w:val="-2"/>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r</w:t>
      </w:r>
      <w:r>
        <w:rPr>
          <w:spacing w:val="11"/>
          <w:sz w:val="24"/>
          <w:szCs w:val="24"/>
        </w:rPr>
        <w:t xml:space="preserve"> </w:t>
      </w:r>
      <w:r>
        <w:rPr>
          <w:sz w:val="24"/>
          <w:szCs w:val="24"/>
        </w:rPr>
        <w:t>A</w:t>
      </w:r>
      <w:r>
        <w:rPr>
          <w:spacing w:val="-5"/>
          <w:sz w:val="24"/>
          <w:szCs w:val="24"/>
        </w:rPr>
        <w:t>n</w:t>
      </w:r>
      <w:r>
        <w:rPr>
          <w:sz w:val="24"/>
          <w:szCs w:val="24"/>
        </w:rPr>
        <w:t>d</w:t>
      </w:r>
      <w:r>
        <w:rPr>
          <w:spacing w:val="10"/>
          <w:sz w:val="24"/>
          <w:szCs w:val="24"/>
        </w:rPr>
        <w:t xml:space="preserve"> </w:t>
      </w:r>
      <w:r>
        <w:rPr>
          <w:spacing w:val="-2"/>
          <w:sz w:val="24"/>
          <w:szCs w:val="24"/>
        </w:rPr>
        <w:t>C</w:t>
      </w:r>
      <w:r>
        <w:rPr>
          <w:spacing w:val="9"/>
          <w:sz w:val="24"/>
          <w:szCs w:val="24"/>
        </w:rPr>
        <w:t>o</w:t>
      </w:r>
      <w:r>
        <w:rPr>
          <w:spacing w:val="-4"/>
          <w:sz w:val="24"/>
          <w:szCs w:val="24"/>
        </w:rPr>
        <w:t>m</w:t>
      </w:r>
      <w:r>
        <w:rPr>
          <w:spacing w:val="-9"/>
          <w:sz w:val="24"/>
          <w:szCs w:val="24"/>
        </w:rPr>
        <w:t>m</w:t>
      </w:r>
      <w:r>
        <w:rPr>
          <w:spacing w:val="5"/>
          <w:sz w:val="24"/>
          <w:szCs w:val="24"/>
        </w:rPr>
        <w:t>u</w:t>
      </w:r>
      <w:r>
        <w:rPr>
          <w:sz w:val="24"/>
          <w:szCs w:val="24"/>
        </w:rPr>
        <w:t>n</w:t>
      </w:r>
      <w:r>
        <w:rPr>
          <w:spacing w:val="-4"/>
          <w:sz w:val="24"/>
          <w:szCs w:val="24"/>
        </w:rPr>
        <w:t>i</w:t>
      </w:r>
      <w:r>
        <w:rPr>
          <w:spacing w:val="4"/>
          <w:sz w:val="24"/>
          <w:szCs w:val="24"/>
        </w:rPr>
        <w:t>c</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 xml:space="preserve">n </w:t>
      </w:r>
      <w:r>
        <w:rPr>
          <w:spacing w:val="2"/>
          <w:sz w:val="24"/>
          <w:szCs w:val="24"/>
        </w:rPr>
        <w:t>E</w:t>
      </w:r>
      <w:r>
        <w:rPr>
          <w:spacing w:val="-5"/>
          <w:sz w:val="24"/>
          <w:szCs w:val="24"/>
        </w:rPr>
        <w:t>n</w:t>
      </w:r>
      <w:r>
        <w:rPr>
          <w:spacing w:val="5"/>
          <w:sz w:val="24"/>
          <w:szCs w:val="24"/>
        </w:rPr>
        <w:t>g</w:t>
      </w:r>
      <w:r>
        <w:rPr>
          <w:spacing w:val="-4"/>
          <w:sz w:val="24"/>
          <w:szCs w:val="24"/>
        </w:rPr>
        <w:t>i</w:t>
      </w:r>
      <w:r>
        <w:rPr>
          <w:sz w:val="24"/>
          <w:szCs w:val="24"/>
        </w:rPr>
        <w:t>n</w:t>
      </w:r>
      <w:r>
        <w:rPr>
          <w:spacing w:val="-1"/>
          <w:sz w:val="24"/>
          <w:szCs w:val="24"/>
        </w:rPr>
        <w:t>ee</w:t>
      </w:r>
      <w:r>
        <w:rPr>
          <w:spacing w:val="6"/>
          <w:sz w:val="24"/>
          <w:szCs w:val="24"/>
        </w:rPr>
        <w:t>r</w:t>
      </w:r>
      <w:r>
        <w:rPr>
          <w:spacing w:val="-4"/>
          <w:sz w:val="24"/>
          <w:szCs w:val="24"/>
        </w:rPr>
        <w:t>i</w:t>
      </w:r>
      <w:r>
        <w:rPr>
          <w:spacing w:val="-5"/>
          <w:sz w:val="24"/>
          <w:szCs w:val="24"/>
        </w:rPr>
        <w:t>n</w:t>
      </w:r>
      <w:r>
        <w:rPr>
          <w:sz w:val="24"/>
          <w:szCs w:val="24"/>
        </w:rPr>
        <w:t>g,</w:t>
      </w:r>
      <w:r>
        <w:rPr>
          <w:spacing w:val="4"/>
          <w:sz w:val="24"/>
          <w:szCs w:val="24"/>
        </w:rPr>
        <w:t xml:space="preserve"> </w:t>
      </w:r>
      <w:r>
        <w:rPr>
          <w:sz w:val="24"/>
          <w:szCs w:val="24"/>
        </w:rPr>
        <w:t>V</w:t>
      </w:r>
      <w:r>
        <w:rPr>
          <w:spacing w:val="4"/>
          <w:sz w:val="24"/>
          <w:szCs w:val="24"/>
        </w:rPr>
        <w:t>o</w:t>
      </w:r>
      <w:r>
        <w:rPr>
          <w:spacing w:val="-9"/>
          <w:sz w:val="24"/>
          <w:szCs w:val="24"/>
        </w:rPr>
        <w:t>l</w:t>
      </w:r>
      <w:r>
        <w:rPr>
          <w:sz w:val="24"/>
          <w:szCs w:val="24"/>
        </w:rPr>
        <w:t>.</w:t>
      </w:r>
      <w:r>
        <w:rPr>
          <w:spacing w:val="4"/>
          <w:sz w:val="24"/>
          <w:szCs w:val="24"/>
        </w:rPr>
        <w:t xml:space="preserve"> </w:t>
      </w:r>
      <w:r>
        <w:rPr>
          <w:sz w:val="24"/>
          <w:szCs w:val="24"/>
        </w:rPr>
        <w:t>2,</w:t>
      </w:r>
      <w:r>
        <w:rPr>
          <w:spacing w:val="4"/>
          <w:sz w:val="24"/>
          <w:szCs w:val="24"/>
        </w:rPr>
        <w:t xml:space="preserve"> </w:t>
      </w:r>
      <w:r>
        <w:rPr>
          <w:spacing w:val="1"/>
          <w:sz w:val="24"/>
          <w:szCs w:val="24"/>
        </w:rPr>
        <w:t>I</w:t>
      </w:r>
      <w:r>
        <w:rPr>
          <w:spacing w:val="-2"/>
          <w:sz w:val="24"/>
          <w:szCs w:val="24"/>
        </w:rPr>
        <w:t>ss</w:t>
      </w:r>
      <w:r>
        <w:rPr>
          <w:sz w:val="24"/>
          <w:szCs w:val="24"/>
        </w:rPr>
        <w:t>ue</w:t>
      </w:r>
      <w:r>
        <w:rPr>
          <w:spacing w:val="1"/>
          <w:sz w:val="24"/>
          <w:szCs w:val="24"/>
        </w:rPr>
        <w:t xml:space="preserve"> </w:t>
      </w:r>
      <w:r>
        <w:rPr>
          <w:sz w:val="24"/>
          <w:szCs w:val="24"/>
        </w:rPr>
        <w:t>4,</w:t>
      </w:r>
      <w:r>
        <w:rPr>
          <w:spacing w:val="4"/>
          <w:sz w:val="24"/>
          <w:szCs w:val="24"/>
        </w:rPr>
        <w:t xml:space="preserve"> </w:t>
      </w:r>
      <w:r>
        <w:rPr>
          <w:spacing w:val="-5"/>
          <w:sz w:val="24"/>
          <w:szCs w:val="24"/>
        </w:rPr>
        <w:t>A</w:t>
      </w:r>
      <w:r>
        <w:rPr>
          <w:sz w:val="24"/>
          <w:szCs w:val="24"/>
        </w:rPr>
        <w:t>p</w:t>
      </w:r>
      <w:r>
        <w:rPr>
          <w:spacing w:val="1"/>
          <w:sz w:val="24"/>
          <w:szCs w:val="24"/>
        </w:rPr>
        <w:t>r</w:t>
      </w:r>
      <w:r>
        <w:rPr>
          <w:spacing w:val="-4"/>
          <w:sz w:val="24"/>
          <w:szCs w:val="24"/>
        </w:rPr>
        <w:t>i</w:t>
      </w:r>
      <w:r>
        <w:rPr>
          <w:sz w:val="24"/>
          <w:szCs w:val="24"/>
        </w:rPr>
        <w:t>l</w:t>
      </w:r>
      <w:r>
        <w:rPr>
          <w:spacing w:val="-2"/>
          <w:sz w:val="24"/>
          <w:szCs w:val="24"/>
        </w:rPr>
        <w:t xml:space="preserve"> </w:t>
      </w:r>
      <w:r>
        <w:rPr>
          <w:sz w:val="24"/>
          <w:szCs w:val="24"/>
        </w:rPr>
        <w:t>2013.</w:t>
      </w:r>
    </w:p>
    <w:p w14:paraId="705C2D42" w14:textId="77777777" w:rsidR="00433F0F" w:rsidRDefault="00433F0F">
      <w:pPr>
        <w:spacing w:before="4" w:line="240" w:lineRule="exact"/>
        <w:rPr>
          <w:sz w:val="24"/>
          <w:szCs w:val="24"/>
        </w:rPr>
      </w:pPr>
    </w:p>
    <w:p w14:paraId="1B41226F" w14:textId="77777777" w:rsidR="00433F0F" w:rsidRDefault="008B01BA">
      <w:pPr>
        <w:ind w:left="687"/>
        <w:rPr>
          <w:sz w:val="24"/>
          <w:szCs w:val="24"/>
        </w:rPr>
      </w:pPr>
      <w:r>
        <w:rPr>
          <w:spacing w:val="1"/>
          <w:sz w:val="24"/>
          <w:szCs w:val="24"/>
        </w:rPr>
        <w:t>[</w:t>
      </w:r>
      <w:r>
        <w:rPr>
          <w:sz w:val="24"/>
          <w:szCs w:val="24"/>
        </w:rPr>
        <w:t xml:space="preserve">2] </w:t>
      </w:r>
      <w:r>
        <w:rPr>
          <w:spacing w:val="25"/>
          <w:sz w:val="24"/>
          <w:szCs w:val="24"/>
        </w:rPr>
        <w:t xml:space="preserve"> </w:t>
      </w:r>
      <w:r>
        <w:rPr>
          <w:spacing w:val="-5"/>
          <w:sz w:val="24"/>
          <w:szCs w:val="24"/>
        </w:rPr>
        <w:t>A</w:t>
      </w:r>
      <w:r>
        <w:rPr>
          <w:spacing w:val="-2"/>
          <w:sz w:val="24"/>
          <w:szCs w:val="24"/>
        </w:rPr>
        <w:t>s</w:t>
      </w:r>
      <w:r>
        <w:rPr>
          <w:spacing w:val="1"/>
          <w:sz w:val="24"/>
          <w:szCs w:val="24"/>
        </w:rPr>
        <w:t>r</w:t>
      </w:r>
      <w:r>
        <w:rPr>
          <w:sz w:val="24"/>
          <w:szCs w:val="24"/>
        </w:rPr>
        <w:t xml:space="preserve">a </w:t>
      </w:r>
      <w:r>
        <w:rPr>
          <w:spacing w:val="23"/>
          <w:sz w:val="24"/>
          <w:szCs w:val="24"/>
        </w:rPr>
        <w:t xml:space="preserve"> </w:t>
      </w:r>
      <w:r>
        <w:rPr>
          <w:sz w:val="24"/>
          <w:szCs w:val="24"/>
        </w:rPr>
        <w:t>A</w:t>
      </w:r>
      <w:r>
        <w:rPr>
          <w:spacing w:val="2"/>
          <w:sz w:val="24"/>
          <w:szCs w:val="24"/>
        </w:rPr>
        <w:t>s</w:t>
      </w:r>
      <w:r>
        <w:rPr>
          <w:spacing w:val="-4"/>
          <w:sz w:val="24"/>
          <w:szCs w:val="24"/>
        </w:rPr>
        <w:t>l</w:t>
      </w:r>
      <w:r>
        <w:rPr>
          <w:spacing w:val="4"/>
          <w:sz w:val="24"/>
          <w:szCs w:val="24"/>
        </w:rPr>
        <w:t>a</w:t>
      </w:r>
      <w:r>
        <w:rPr>
          <w:spacing w:val="-9"/>
          <w:sz w:val="24"/>
          <w:szCs w:val="24"/>
        </w:rPr>
        <w:t>m</w:t>
      </w:r>
      <w:r>
        <w:rPr>
          <w:sz w:val="24"/>
          <w:szCs w:val="24"/>
        </w:rPr>
        <w:t xml:space="preserve">, </w:t>
      </w:r>
      <w:r>
        <w:rPr>
          <w:spacing w:val="26"/>
          <w:sz w:val="24"/>
          <w:szCs w:val="24"/>
        </w:rPr>
        <w:t xml:space="preserve"> </w:t>
      </w:r>
      <w:r>
        <w:rPr>
          <w:spacing w:val="2"/>
          <w:sz w:val="24"/>
          <w:szCs w:val="24"/>
        </w:rPr>
        <w:t>E</w:t>
      </w:r>
      <w:r>
        <w:rPr>
          <w:sz w:val="24"/>
          <w:szCs w:val="24"/>
        </w:rPr>
        <w:t>k</w:t>
      </w:r>
      <w:r>
        <w:rPr>
          <w:spacing w:val="1"/>
          <w:sz w:val="24"/>
          <w:szCs w:val="24"/>
        </w:rPr>
        <w:t>r</w:t>
      </w:r>
      <w:r>
        <w:rPr>
          <w:spacing w:val="4"/>
          <w:sz w:val="24"/>
          <w:szCs w:val="24"/>
        </w:rPr>
        <w:t>a</w:t>
      </w:r>
      <w:r>
        <w:rPr>
          <w:sz w:val="24"/>
          <w:szCs w:val="24"/>
        </w:rPr>
        <w:t xml:space="preserve">m </w:t>
      </w:r>
      <w:r>
        <w:rPr>
          <w:spacing w:val="19"/>
          <w:sz w:val="24"/>
          <w:szCs w:val="24"/>
        </w:rPr>
        <w:t xml:space="preserve"> </w:t>
      </w:r>
      <w:r>
        <w:rPr>
          <w:sz w:val="24"/>
          <w:szCs w:val="24"/>
        </w:rPr>
        <w:t>K</w:t>
      </w:r>
      <w:r>
        <w:rPr>
          <w:spacing w:val="-5"/>
          <w:sz w:val="24"/>
          <w:szCs w:val="24"/>
        </w:rPr>
        <w:t>h</w:t>
      </w:r>
      <w:r>
        <w:rPr>
          <w:spacing w:val="4"/>
          <w:sz w:val="24"/>
          <w:szCs w:val="24"/>
        </w:rPr>
        <w:t>a</w:t>
      </w:r>
      <w:r>
        <w:rPr>
          <w:spacing w:val="-5"/>
          <w:sz w:val="24"/>
          <w:szCs w:val="24"/>
        </w:rPr>
        <w:t>n</w:t>
      </w:r>
      <w:r>
        <w:rPr>
          <w:sz w:val="24"/>
          <w:szCs w:val="24"/>
        </w:rPr>
        <w:t xml:space="preserve">, </w:t>
      </w:r>
      <w:r>
        <w:rPr>
          <w:spacing w:val="26"/>
          <w:sz w:val="24"/>
          <w:szCs w:val="24"/>
        </w:rPr>
        <w:t xml:space="preserve"> </w:t>
      </w:r>
      <w:r>
        <w:rPr>
          <w:spacing w:val="-2"/>
          <w:sz w:val="24"/>
          <w:szCs w:val="24"/>
        </w:rPr>
        <w:t>M</w:t>
      </w:r>
      <w:r>
        <w:rPr>
          <w:spacing w:val="2"/>
          <w:sz w:val="24"/>
          <w:szCs w:val="24"/>
        </w:rPr>
        <w:t>.</w:t>
      </w:r>
      <w:r>
        <w:rPr>
          <w:spacing w:val="-2"/>
          <w:sz w:val="24"/>
          <w:szCs w:val="24"/>
        </w:rPr>
        <w:t>M</w:t>
      </w:r>
      <w:r>
        <w:rPr>
          <w:sz w:val="24"/>
          <w:szCs w:val="24"/>
        </w:rPr>
        <w:t xml:space="preserve">. </w:t>
      </w:r>
      <w:r>
        <w:rPr>
          <w:spacing w:val="26"/>
          <w:sz w:val="24"/>
          <w:szCs w:val="24"/>
        </w:rPr>
        <w:t xml:space="preserve"> </w:t>
      </w:r>
      <w:r>
        <w:rPr>
          <w:spacing w:val="1"/>
          <w:sz w:val="24"/>
          <w:szCs w:val="24"/>
        </w:rPr>
        <w:t>S</w:t>
      </w:r>
      <w:r>
        <w:rPr>
          <w:spacing w:val="5"/>
          <w:sz w:val="24"/>
          <w:szCs w:val="24"/>
        </w:rPr>
        <w:t>u</w:t>
      </w:r>
      <w:r>
        <w:rPr>
          <w:spacing w:val="-3"/>
          <w:sz w:val="24"/>
          <w:szCs w:val="24"/>
        </w:rPr>
        <w:t>f</w:t>
      </w:r>
      <w:r>
        <w:rPr>
          <w:spacing w:val="2"/>
          <w:sz w:val="24"/>
          <w:szCs w:val="24"/>
        </w:rPr>
        <w:t>y</w:t>
      </w:r>
      <w:r>
        <w:rPr>
          <w:spacing w:val="4"/>
          <w:sz w:val="24"/>
          <w:szCs w:val="24"/>
        </w:rPr>
        <w:t>a</w:t>
      </w:r>
      <w:r>
        <w:rPr>
          <w:sz w:val="24"/>
          <w:szCs w:val="24"/>
        </w:rPr>
        <w:t xml:space="preserve">n </w:t>
      </w:r>
      <w:r>
        <w:rPr>
          <w:spacing w:val="24"/>
          <w:sz w:val="24"/>
          <w:szCs w:val="24"/>
        </w:rPr>
        <w:t xml:space="preserve"> </w:t>
      </w:r>
      <w:r>
        <w:rPr>
          <w:spacing w:val="-2"/>
          <w:sz w:val="24"/>
          <w:szCs w:val="24"/>
        </w:rPr>
        <w:t>B</w:t>
      </w:r>
      <w:r>
        <w:rPr>
          <w:spacing w:val="-1"/>
          <w:sz w:val="24"/>
          <w:szCs w:val="24"/>
        </w:rPr>
        <w:t>e</w:t>
      </w:r>
      <w:r>
        <w:rPr>
          <w:sz w:val="24"/>
          <w:szCs w:val="24"/>
        </w:rPr>
        <w:t xml:space="preserve">g, </w:t>
      </w:r>
      <w:r>
        <w:rPr>
          <w:spacing w:val="26"/>
          <w:sz w:val="24"/>
          <w:szCs w:val="24"/>
        </w:rPr>
        <w:t xml:space="preserve"> </w:t>
      </w:r>
      <w:r>
        <w:rPr>
          <w:spacing w:val="1"/>
          <w:sz w:val="24"/>
          <w:szCs w:val="24"/>
        </w:rPr>
        <w:t>I</w:t>
      </w:r>
      <w:r>
        <w:rPr>
          <w:spacing w:val="-9"/>
          <w:sz w:val="24"/>
          <w:szCs w:val="24"/>
        </w:rPr>
        <w:t>m</w:t>
      </w:r>
      <w:r>
        <w:rPr>
          <w:sz w:val="24"/>
          <w:szCs w:val="24"/>
        </w:rPr>
        <w:t>p</w:t>
      </w:r>
      <w:r>
        <w:rPr>
          <w:spacing w:val="1"/>
          <w:sz w:val="24"/>
          <w:szCs w:val="24"/>
        </w:rPr>
        <w:t>r</w:t>
      </w:r>
      <w:r>
        <w:rPr>
          <w:spacing w:val="5"/>
          <w:sz w:val="24"/>
          <w:szCs w:val="24"/>
        </w:rPr>
        <w:t>o</w:t>
      </w:r>
      <w:r>
        <w:rPr>
          <w:spacing w:val="-5"/>
          <w:sz w:val="24"/>
          <w:szCs w:val="24"/>
        </w:rPr>
        <w:t>v</w:t>
      </w:r>
      <w:r>
        <w:rPr>
          <w:spacing w:val="-1"/>
          <w:sz w:val="24"/>
          <w:szCs w:val="24"/>
        </w:rPr>
        <w:t>e</w:t>
      </w:r>
      <w:r>
        <w:rPr>
          <w:sz w:val="24"/>
          <w:szCs w:val="24"/>
        </w:rPr>
        <w:t xml:space="preserve">d </w:t>
      </w:r>
      <w:r>
        <w:rPr>
          <w:spacing w:val="24"/>
          <w:sz w:val="24"/>
          <w:szCs w:val="24"/>
        </w:rPr>
        <w:t xml:space="preserve"> </w:t>
      </w:r>
      <w:r>
        <w:rPr>
          <w:spacing w:val="2"/>
          <w:sz w:val="24"/>
          <w:szCs w:val="24"/>
        </w:rPr>
        <w:t>E</w:t>
      </w:r>
      <w:r>
        <w:rPr>
          <w:sz w:val="24"/>
          <w:szCs w:val="24"/>
        </w:rPr>
        <w:t xml:space="preserve">dge </w:t>
      </w:r>
      <w:r>
        <w:rPr>
          <w:spacing w:val="23"/>
          <w:sz w:val="24"/>
          <w:szCs w:val="24"/>
        </w:rPr>
        <w:t xml:space="preserve"> </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p>
    <w:p w14:paraId="2CD2ADB4" w14:textId="77777777" w:rsidR="00433F0F" w:rsidRDefault="00433F0F">
      <w:pPr>
        <w:spacing w:before="7" w:line="120" w:lineRule="exact"/>
        <w:rPr>
          <w:sz w:val="13"/>
          <w:szCs w:val="13"/>
        </w:rPr>
      </w:pPr>
    </w:p>
    <w:p w14:paraId="295EA0C4" w14:textId="77777777" w:rsidR="00433F0F" w:rsidRDefault="008B01BA">
      <w:pPr>
        <w:ind w:left="447"/>
        <w:rPr>
          <w:sz w:val="24"/>
          <w:szCs w:val="24"/>
        </w:rPr>
      </w:pPr>
      <w:r>
        <w:rPr>
          <w:sz w:val="24"/>
          <w:szCs w:val="24"/>
        </w:rPr>
        <w:t>A</w:t>
      </w:r>
      <w:r>
        <w:rPr>
          <w:spacing w:val="-5"/>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 xml:space="preserve">hm </w:t>
      </w:r>
      <w:r>
        <w:rPr>
          <w:spacing w:val="19"/>
          <w:sz w:val="24"/>
          <w:szCs w:val="24"/>
        </w:rPr>
        <w:t xml:space="preserve"> </w:t>
      </w:r>
      <w:r>
        <w:rPr>
          <w:spacing w:val="-8"/>
          <w:sz w:val="24"/>
          <w:szCs w:val="24"/>
        </w:rPr>
        <w:t>f</w:t>
      </w:r>
      <w:r>
        <w:rPr>
          <w:spacing w:val="5"/>
          <w:sz w:val="24"/>
          <w:szCs w:val="24"/>
        </w:rPr>
        <w:t>o</w:t>
      </w:r>
      <w:r>
        <w:rPr>
          <w:sz w:val="24"/>
          <w:szCs w:val="24"/>
        </w:rPr>
        <w:t xml:space="preserve">r </w:t>
      </w:r>
      <w:r>
        <w:rPr>
          <w:spacing w:val="25"/>
          <w:sz w:val="24"/>
          <w:szCs w:val="24"/>
        </w:rPr>
        <w:t xml:space="preserve"> </w:t>
      </w:r>
      <w:r>
        <w:rPr>
          <w:spacing w:val="-2"/>
          <w:sz w:val="24"/>
          <w:szCs w:val="24"/>
        </w:rPr>
        <w:t>B</w:t>
      </w:r>
      <w:r>
        <w:rPr>
          <w:spacing w:val="1"/>
          <w:sz w:val="24"/>
          <w:szCs w:val="24"/>
        </w:rPr>
        <w:t>r</w:t>
      </w:r>
      <w:r>
        <w:rPr>
          <w:spacing w:val="-1"/>
          <w:sz w:val="24"/>
          <w:szCs w:val="24"/>
        </w:rPr>
        <w:t>a</w:t>
      </w:r>
      <w:r>
        <w:rPr>
          <w:spacing w:val="-4"/>
          <w:sz w:val="24"/>
          <w:szCs w:val="24"/>
        </w:rPr>
        <w:t>i</w:t>
      </w:r>
      <w:r>
        <w:rPr>
          <w:sz w:val="24"/>
          <w:szCs w:val="24"/>
        </w:rPr>
        <w:t xml:space="preserve">n </w:t>
      </w:r>
      <w:r>
        <w:rPr>
          <w:spacing w:val="19"/>
          <w:sz w:val="24"/>
          <w:szCs w:val="24"/>
        </w:rPr>
        <w:t xml:space="preserve"> </w:t>
      </w:r>
      <w:r>
        <w:rPr>
          <w:spacing w:val="2"/>
          <w:sz w:val="24"/>
          <w:szCs w:val="24"/>
        </w:rPr>
        <w:t>T</w:t>
      </w:r>
      <w:r>
        <w:rPr>
          <w:sz w:val="24"/>
          <w:szCs w:val="24"/>
        </w:rPr>
        <w:t>u</w:t>
      </w:r>
      <w:r>
        <w:rPr>
          <w:spacing w:val="-9"/>
          <w:sz w:val="24"/>
          <w:szCs w:val="24"/>
        </w:rPr>
        <w:t>m</w:t>
      </w:r>
      <w:r>
        <w:rPr>
          <w:spacing w:val="5"/>
          <w:sz w:val="24"/>
          <w:szCs w:val="24"/>
        </w:rPr>
        <w:t>o</w:t>
      </w:r>
      <w:r>
        <w:rPr>
          <w:sz w:val="24"/>
          <w:szCs w:val="24"/>
        </w:rPr>
        <w:t xml:space="preserve">r </w:t>
      </w:r>
      <w:r>
        <w:rPr>
          <w:spacing w:val="25"/>
          <w:sz w:val="24"/>
          <w:szCs w:val="24"/>
        </w:rPr>
        <w:t xml:space="preserve"> </w:t>
      </w:r>
      <w:r>
        <w:rPr>
          <w:spacing w:val="1"/>
          <w:sz w:val="24"/>
          <w:szCs w:val="24"/>
        </w:rPr>
        <w:t>S</w:t>
      </w:r>
      <w:r>
        <w:rPr>
          <w:spacing w:val="-1"/>
          <w:sz w:val="24"/>
          <w:szCs w:val="24"/>
        </w:rPr>
        <w:t>e</w:t>
      </w:r>
      <w:r>
        <w:rPr>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 xml:space="preserve">, </w:t>
      </w:r>
      <w:r>
        <w:rPr>
          <w:spacing w:val="26"/>
          <w:sz w:val="24"/>
          <w:szCs w:val="24"/>
        </w:rPr>
        <w:t xml:space="preserve"> </w:t>
      </w:r>
      <w:r>
        <w:rPr>
          <w:spacing w:val="1"/>
          <w:sz w:val="24"/>
          <w:szCs w:val="24"/>
        </w:rPr>
        <w:t>P</w:t>
      </w:r>
      <w:r>
        <w:rPr>
          <w:spacing w:val="-3"/>
          <w:sz w:val="24"/>
          <w:szCs w:val="24"/>
        </w:rPr>
        <w:t>r</w:t>
      </w:r>
      <w:r>
        <w:rPr>
          <w:sz w:val="24"/>
          <w:szCs w:val="24"/>
        </w:rPr>
        <w:t>o</w:t>
      </w:r>
      <w:r>
        <w:rPr>
          <w:spacing w:val="-1"/>
          <w:sz w:val="24"/>
          <w:szCs w:val="24"/>
        </w:rPr>
        <w:t>ce</w:t>
      </w:r>
      <w:r>
        <w:rPr>
          <w:spacing w:val="5"/>
          <w:sz w:val="24"/>
          <w:szCs w:val="24"/>
        </w:rPr>
        <w:t>d</w:t>
      </w:r>
      <w:r>
        <w:rPr>
          <w:spacing w:val="-9"/>
          <w:sz w:val="24"/>
          <w:szCs w:val="24"/>
        </w:rPr>
        <w:t>i</w:t>
      </w:r>
      <w:r>
        <w:rPr>
          <w:sz w:val="24"/>
          <w:szCs w:val="24"/>
        </w:rPr>
        <w:t xml:space="preserve">a </w:t>
      </w:r>
      <w:r>
        <w:rPr>
          <w:spacing w:val="23"/>
          <w:sz w:val="24"/>
          <w:szCs w:val="24"/>
        </w:rPr>
        <w:t xml:space="preserve"> </w:t>
      </w:r>
      <w:r>
        <w:rPr>
          <w:spacing w:val="-2"/>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 xml:space="preserve">r </w:t>
      </w:r>
      <w:r>
        <w:rPr>
          <w:spacing w:val="21"/>
          <w:sz w:val="24"/>
          <w:szCs w:val="24"/>
        </w:rPr>
        <w:t xml:space="preserve"> </w:t>
      </w:r>
      <w:r>
        <w:rPr>
          <w:spacing w:val="1"/>
          <w:sz w:val="24"/>
          <w:szCs w:val="24"/>
        </w:rPr>
        <w:t>S</w:t>
      </w:r>
      <w:r>
        <w:rPr>
          <w:spacing w:val="-1"/>
          <w:sz w:val="24"/>
          <w:szCs w:val="24"/>
        </w:rPr>
        <w:t>c</w:t>
      </w:r>
      <w:r>
        <w:rPr>
          <w:spacing w:val="-4"/>
          <w:sz w:val="24"/>
          <w:szCs w:val="24"/>
        </w:rPr>
        <w:t>i</w:t>
      </w:r>
      <w:r>
        <w:rPr>
          <w:spacing w:val="4"/>
          <w:sz w:val="24"/>
          <w:szCs w:val="24"/>
        </w:rPr>
        <w:t>e</w:t>
      </w:r>
      <w:r>
        <w:rPr>
          <w:spacing w:val="-5"/>
          <w:sz w:val="24"/>
          <w:szCs w:val="24"/>
        </w:rPr>
        <w:t>n</w:t>
      </w:r>
      <w:r>
        <w:rPr>
          <w:spacing w:val="-1"/>
          <w:sz w:val="24"/>
          <w:szCs w:val="24"/>
        </w:rPr>
        <w:t>ce</w:t>
      </w:r>
      <w:r>
        <w:rPr>
          <w:sz w:val="24"/>
          <w:szCs w:val="24"/>
        </w:rPr>
        <w:t xml:space="preserve">, </w:t>
      </w:r>
      <w:r>
        <w:rPr>
          <w:spacing w:val="26"/>
          <w:sz w:val="24"/>
          <w:szCs w:val="24"/>
        </w:rPr>
        <w:t xml:space="preserve"> </w:t>
      </w:r>
      <w:r>
        <w:rPr>
          <w:sz w:val="24"/>
          <w:szCs w:val="24"/>
        </w:rPr>
        <w:t>V</w:t>
      </w:r>
      <w:r>
        <w:rPr>
          <w:spacing w:val="4"/>
          <w:sz w:val="24"/>
          <w:szCs w:val="24"/>
        </w:rPr>
        <w:t>o</w:t>
      </w:r>
      <w:r>
        <w:rPr>
          <w:spacing w:val="-9"/>
          <w:sz w:val="24"/>
          <w:szCs w:val="24"/>
        </w:rPr>
        <w:t>l</w:t>
      </w:r>
      <w:r>
        <w:rPr>
          <w:spacing w:val="5"/>
          <w:sz w:val="24"/>
          <w:szCs w:val="24"/>
        </w:rPr>
        <w:t>u</w:t>
      </w:r>
      <w:r>
        <w:rPr>
          <w:spacing w:val="-4"/>
          <w:sz w:val="24"/>
          <w:szCs w:val="24"/>
        </w:rPr>
        <w:t>m</w:t>
      </w:r>
      <w:r>
        <w:rPr>
          <w:sz w:val="24"/>
          <w:szCs w:val="24"/>
        </w:rPr>
        <w:t>e</w:t>
      </w:r>
    </w:p>
    <w:p w14:paraId="2E4A58E5" w14:textId="77777777" w:rsidR="00433F0F" w:rsidRDefault="00433F0F">
      <w:pPr>
        <w:spacing w:before="7" w:line="120" w:lineRule="exact"/>
        <w:rPr>
          <w:sz w:val="13"/>
          <w:szCs w:val="13"/>
        </w:rPr>
      </w:pPr>
    </w:p>
    <w:p w14:paraId="75410CEC" w14:textId="77777777" w:rsidR="00433F0F" w:rsidRDefault="008B01BA">
      <w:pPr>
        <w:ind w:left="447"/>
        <w:rPr>
          <w:sz w:val="24"/>
          <w:szCs w:val="24"/>
        </w:rPr>
      </w:pPr>
      <w:r>
        <w:rPr>
          <w:sz w:val="24"/>
          <w:szCs w:val="24"/>
        </w:rPr>
        <w:t>58</w:t>
      </w:r>
      <w:r>
        <w:rPr>
          <w:spacing w:val="2"/>
          <w:sz w:val="24"/>
          <w:szCs w:val="24"/>
        </w:rPr>
        <w:t>,</w:t>
      </w:r>
      <w:r>
        <w:rPr>
          <w:sz w:val="24"/>
          <w:szCs w:val="24"/>
        </w:rPr>
        <w:t xml:space="preserve">2015, </w:t>
      </w:r>
      <w:r>
        <w:rPr>
          <w:spacing w:val="1"/>
          <w:sz w:val="24"/>
          <w:szCs w:val="24"/>
        </w:rPr>
        <w:t>P</w:t>
      </w:r>
      <w:r>
        <w:rPr>
          <w:sz w:val="24"/>
          <w:szCs w:val="24"/>
        </w:rPr>
        <w:t>p</w:t>
      </w:r>
      <w:r>
        <w:rPr>
          <w:spacing w:val="2"/>
          <w:sz w:val="24"/>
          <w:szCs w:val="24"/>
        </w:rPr>
        <w:t xml:space="preserve"> </w:t>
      </w:r>
      <w:r>
        <w:rPr>
          <w:sz w:val="24"/>
          <w:szCs w:val="24"/>
        </w:rPr>
        <w:t>43</w:t>
      </w:r>
      <w:r>
        <w:rPr>
          <w:spacing w:val="-3"/>
          <w:sz w:val="24"/>
          <w:szCs w:val="24"/>
        </w:rPr>
        <w:t>0</w:t>
      </w:r>
      <w:r>
        <w:rPr>
          <w:spacing w:val="2"/>
          <w:sz w:val="24"/>
          <w:szCs w:val="24"/>
        </w:rPr>
        <w:t>-</w:t>
      </w:r>
      <w:r>
        <w:rPr>
          <w:sz w:val="24"/>
          <w:szCs w:val="24"/>
        </w:rPr>
        <w:t xml:space="preserve">437, </w:t>
      </w:r>
      <w:r>
        <w:rPr>
          <w:spacing w:val="1"/>
          <w:sz w:val="24"/>
          <w:szCs w:val="24"/>
        </w:rPr>
        <w:t>ISS</w:t>
      </w:r>
      <w:r>
        <w:rPr>
          <w:sz w:val="24"/>
          <w:szCs w:val="24"/>
        </w:rPr>
        <w:t>N</w:t>
      </w:r>
      <w:r>
        <w:rPr>
          <w:spacing w:val="-3"/>
          <w:sz w:val="24"/>
          <w:szCs w:val="24"/>
        </w:rPr>
        <w:t xml:space="preserve"> </w:t>
      </w:r>
      <w:r>
        <w:rPr>
          <w:sz w:val="24"/>
          <w:szCs w:val="24"/>
        </w:rPr>
        <w:t>187</w:t>
      </w:r>
      <w:r>
        <w:rPr>
          <w:spacing w:val="2"/>
          <w:sz w:val="24"/>
          <w:szCs w:val="24"/>
        </w:rPr>
        <w:t>7-</w:t>
      </w:r>
      <w:r>
        <w:rPr>
          <w:sz w:val="24"/>
          <w:szCs w:val="24"/>
        </w:rPr>
        <w:t>050</w:t>
      </w:r>
      <w:r>
        <w:rPr>
          <w:spacing w:val="-5"/>
          <w:sz w:val="24"/>
          <w:szCs w:val="24"/>
        </w:rPr>
        <w:t>9</w:t>
      </w:r>
      <w:r>
        <w:rPr>
          <w:sz w:val="24"/>
          <w:szCs w:val="24"/>
        </w:rPr>
        <w:t>.</w:t>
      </w:r>
    </w:p>
    <w:p w14:paraId="5B99C1BA" w14:textId="77777777" w:rsidR="00433F0F" w:rsidRDefault="00433F0F">
      <w:pPr>
        <w:spacing w:before="2" w:line="180" w:lineRule="exact"/>
        <w:rPr>
          <w:sz w:val="18"/>
          <w:szCs w:val="18"/>
        </w:rPr>
      </w:pPr>
    </w:p>
    <w:p w14:paraId="34A9F07C" w14:textId="77777777" w:rsidR="00433F0F" w:rsidRDefault="00433F0F">
      <w:pPr>
        <w:spacing w:line="200" w:lineRule="exact"/>
      </w:pPr>
    </w:p>
    <w:p w14:paraId="767B9ECF" w14:textId="77777777" w:rsidR="00433F0F" w:rsidRDefault="008B01BA">
      <w:pPr>
        <w:spacing w:line="359" w:lineRule="auto"/>
        <w:ind w:left="447" w:right="72" w:firstLine="240"/>
        <w:jc w:val="both"/>
        <w:rPr>
          <w:sz w:val="24"/>
          <w:szCs w:val="24"/>
        </w:rPr>
      </w:pPr>
      <w:r>
        <w:rPr>
          <w:spacing w:val="1"/>
          <w:sz w:val="24"/>
          <w:szCs w:val="24"/>
        </w:rPr>
        <w:t>[</w:t>
      </w:r>
      <w:r>
        <w:rPr>
          <w:sz w:val="24"/>
          <w:szCs w:val="24"/>
        </w:rPr>
        <w:t>3]</w:t>
      </w:r>
      <w:r>
        <w:rPr>
          <w:spacing w:val="6"/>
          <w:sz w:val="24"/>
          <w:szCs w:val="24"/>
        </w:rPr>
        <w:t xml:space="preserve"> </w:t>
      </w:r>
      <w:r>
        <w:rPr>
          <w:spacing w:val="-2"/>
          <w:sz w:val="24"/>
          <w:szCs w:val="24"/>
        </w:rPr>
        <w:t>B</w:t>
      </w:r>
      <w:r>
        <w:rPr>
          <w:spacing w:val="2"/>
          <w:sz w:val="24"/>
          <w:szCs w:val="24"/>
        </w:rPr>
        <w:t>.</w:t>
      </w:r>
      <w:r>
        <w:rPr>
          <w:spacing w:val="1"/>
          <w:sz w:val="24"/>
          <w:szCs w:val="24"/>
        </w:rPr>
        <w:t>S</w:t>
      </w:r>
      <w:r>
        <w:rPr>
          <w:spacing w:val="-6"/>
          <w:sz w:val="24"/>
          <w:szCs w:val="24"/>
        </w:rPr>
        <w:t>a</w:t>
      </w:r>
      <w:r>
        <w:rPr>
          <w:spacing w:val="5"/>
          <w:sz w:val="24"/>
          <w:szCs w:val="24"/>
        </w:rPr>
        <w:t>t</w:t>
      </w:r>
      <w:r>
        <w:rPr>
          <w:sz w:val="24"/>
          <w:szCs w:val="24"/>
        </w:rPr>
        <w:t>h</w:t>
      </w:r>
      <w:r>
        <w:rPr>
          <w:spacing w:val="-10"/>
          <w:sz w:val="24"/>
          <w:szCs w:val="24"/>
        </w:rPr>
        <w:t>y</w:t>
      </w:r>
      <w:r>
        <w:rPr>
          <w:sz w:val="24"/>
          <w:szCs w:val="24"/>
        </w:rPr>
        <w:t>a</w:t>
      </w:r>
      <w:r>
        <w:rPr>
          <w:spacing w:val="4"/>
          <w:sz w:val="24"/>
          <w:szCs w:val="24"/>
        </w:rPr>
        <w:t xml:space="preserve"> a</w:t>
      </w:r>
      <w:r>
        <w:rPr>
          <w:spacing w:val="-5"/>
          <w:sz w:val="24"/>
          <w:szCs w:val="24"/>
        </w:rPr>
        <w:t>n</w:t>
      </w:r>
      <w:r>
        <w:rPr>
          <w:sz w:val="24"/>
          <w:szCs w:val="24"/>
        </w:rPr>
        <w:t>d</w:t>
      </w:r>
      <w:r>
        <w:rPr>
          <w:spacing w:val="9"/>
          <w:sz w:val="24"/>
          <w:szCs w:val="24"/>
        </w:rPr>
        <w:t xml:space="preserve"> </w:t>
      </w:r>
      <w:r>
        <w:rPr>
          <w:spacing w:val="-2"/>
          <w:sz w:val="24"/>
          <w:szCs w:val="24"/>
        </w:rPr>
        <w:t>R</w:t>
      </w:r>
      <w:r>
        <w:rPr>
          <w:spacing w:val="2"/>
          <w:sz w:val="24"/>
          <w:szCs w:val="24"/>
        </w:rPr>
        <w:t>.</w:t>
      </w:r>
      <w:r>
        <w:rPr>
          <w:spacing w:val="-2"/>
          <w:sz w:val="24"/>
          <w:szCs w:val="24"/>
        </w:rPr>
        <w:t>M</w:t>
      </w:r>
      <w:r>
        <w:rPr>
          <w:spacing w:val="4"/>
          <w:sz w:val="24"/>
          <w:szCs w:val="24"/>
        </w:rPr>
        <w:t>a</w:t>
      </w:r>
      <w:r>
        <w:rPr>
          <w:spacing w:val="-5"/>
          <w:sz w:val="24"/>
          <w:szCs w:val="24"/>
        </w:rPr>
        <w:t>n</w:t>
      </w:r>
      <w:r>
        <w:rPr>
          <w:spacing w:val="4"/>
          <w:sz w:val="24"/>
          <w:szCs w:val="24"/>
        </w:rPr>
        <w:t>a</w:t>
      </w:r>
      <w:r>
        <w:rPr>
          <w:spacing w:val="-5"/>
          <w:sz w:val="24"/>
          <w:szCs w:val="24"/>
        </w:rPr>
        <w:t>v</w:t>
      </w:r>
      <w:r>
        <w:rPr>
          <w:spacing w:val="4"/>
          <w:sz w:val="24"/>
          <w:szCs w:val="24"/>
        </w:rPr>
        <w:t>a</w:t>
      </w:r>
      <w:r>
        <w:rPr>
          <w:spacing w:val="-4"/>
          <w:sz w:val="24"/>
          <w:szCs w:val="24"/>
        </w:rPr>
        <w:t>l</w:t>
      </w:r>
      <w:r>
        <w:rPr>
          <w:spacing w:val="4"/>
          <w:sz w:val="24"/>
          <w:szCs w:val="24"/>
        </w:rPr>
        <w:t>a</w:t>
      </w:r>
      <w:r>
        <w:rPr>
          <w:spacing w:val="-5"/>
          <w:sz w:val="24"/>
          <w:szCs w:val="24"/>
        </w:rPr>
        <w:t>n</w:t>
      </w:r>
      <w:r>
        <w:rPr>
          <w:sz w:val="24"/>
          <w:szCs w:val="24"/>
        </w:rPr>
        <w:t>,</w:t>
      </w:r>
      <w:r>
        <w:rPr>
          <w:spacing w:val="7"/>
          <w:sz w:val="24"/>
          <w:szCs w:val="24"/>
        </w:rPr>
        <w:t xml:space="preserve"> </w:t>
      </w:r>
      <w:r>
        <w:rPr>
          <w:spacing w:val="6"/>
          <w:sz w:val="24"/>
          <w:szCs w:val="24"/>
        </w:rPr>
        <w:t>I</w:t>
      </w:r>
      <w:r>
        <w:rPr>
          <w:spacing w:val="-9"/>
          <w:sz w:val="24"/>
          <w:szCs w:val="24"/>
        </w:rPr>
        <w:t>m</w:t>
      </w:r>
      <w:r>
        <w:rPr>
          <w:spacing w:val="-1"/>
          <w:sz w:val="24"/>
          <w:szCs w:val="24"/>
        </w:rPr>
        <w:t>a</w:t>
      </w:r>
      <w:r>
        <w:rPr>
          <w:spacing w:val="5"/>
          <w:sz w:val="24"/>
          <w:szCs w:val="24"/>
        </w:rPr>
        <w:t>g</w:t>
      </w:r>
      <w:r>
        <w:rPr>
          <w:sz w:val="24"/>
          <w:szCs w:val="24"/>
        </w:rPr>
        <w:t>e</w:t>
      </w:r>
      <w:r>
        <w:rPr>
          <w:spacing w:val="4"/>
          <w:sz w:val="24"/>
          <w:szCs w:val="24"/>
        </w:rPr>
        <w:t xml:space="preserve"> </w:t>
      </w:r>
      <w:r>
        <w:rPr>
          <w:spacing w:val="1"/>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z w:val="24"/>
          <w:szCs w:val="24"/>
        </w:rPr>
        <w:t xml:space="preserve">by </w:t>
      </w:r>
      <w:r>
        <w:rPr>
          <w:spacing w:val="3"/>
          <w:sz w:val="24"/>
          <w:szCs w:val="24"/>
        </w:rPr>
        <w:t>C</w:t>
      </w:r>
      <w:r>
        <w:rPr>
          <w:spacing w:val="-4"/>
          <w:sz w:val="24"/>
          <w:szCs w:val="24"/>
        </w:rPr>
        <w:t>l</w:t>
      </w:r>
      <w:r>
        <w:rPr>
          <w:sz w:val="24"/>
          <w:szCs w:val="24"/>
        </w:rPr>
        <w:t>u</w:t>
      </w:r>
      <w:r>
        <w:rPr>
          <w:spacing w:val="-2"/>
          <w:sz w:val="24"/>
          <w:szCs w:val="24"/>
        </w:rPr>
        <w:t>s</w:t>
      </w:r>
      <w:r>
        <w:rPr>
          <w:spacing w:val="5"/>
          <w:sz w:val="24"/>
          <w:szCs w:val="24"/>
        </w:rPr>
        <w:t>t</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g</w:t>
      </w:r>
      <w:r>
        <w:rPr>
          <w:spacing w:val="9"/>
          <w:sz w:val="24"/>
          <w:szCs w:val="24"/>
        </w:rPr>
        <w:t xml:space="preserve"> </w:t>
      </w:r>
      <w:r>
        <w:rPr>
          <w:spacing w:val="-2"/>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2"/>
          <w:sz w:val="24"/>
          <w:szCs w:val="24"/>
        </w:rPr>
        <w:t>s</w:t>
      </w:r>
      <w:r>
        <w:rPr>
          <w:sz w:val="24"/>
          <w:szCs w:val="24"/>
        </w:rPr>
        <w:t xml:space="preserve">: </w:t>
      </w:r>
      <w:r>
        <w:rPr>
          <w:spacing w:val="1"/>
          <w:sz w:val="24"/>
          <w:szCs w:val="24"/>
        </w:rPr>
        <w:t>P</w:t>
      </w:r>
      <w:r>
        <w:rPr>
          <w:spacing w:val="-1"/>
          <w:sz w:val="24"/>
          <w:szCs w:val="24"/>
        </w:rPr>
        <w:t>e</w:t>
      </w:r>
      <w:r>
        <w:rPr>
          <w:spacing w:val="1"/>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4"/>
          <w:sz w:val="24"/>
          <w:szCs w:val="24"/>
        </w:rPr>
        <w:t>a</w:t>
      </w:r>
      <w:r>
        <w:rPr>
          <w:spacing w:val="-5"/>
          <w:sz w:val="24"/>
          <w:szCs w:val="24"/>
        </w:rPr>
        <w:t>n</w:t>
      </w:r>
      <w:r>
        <w:rPr>
          <w:spacing w:val="-1"/>
          <w:sz w:val="24"/>
          <w:szCs w:val="24"/>
        </w:rPr>
        <w:t>c</w:t>
      </w:r>
      <w:r>
        <w:rPr>
          <w:sz w:val="24"/>
          <w:szCs w:val="24"/>
        </w:rPr>
        <w:t>e</w:t>
      </w:r>
      <w:r>
        <w:rPr>
          <w:spacing w:val="13"/>
          <w:sz w:val="24"/>
          <w:szCs w:val="24"/>
        </w:rPr>
        <w:t xml:space="preserve"> </w:t>
      </w:r>
      <w:r>
        <w:rPr>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2"/>
          <w:sz w:val="24"/>
          <w:szCs w:val="24"/>
        </w:rPr>
        <w:t>s</w:t>
      </w:r>
      <w:r>
        <w:rPr>
          <w:spacing w:val="-4"/>
          <w:sz w:val="24"/>
          <w:szCs w:val="24"/>
        </w:rPr>
        <w:t>i</w:t>
      </w:r>
      <w:r>
        <w:rPr>
          <w:spacing w:val="-2"/>
          <w:sz w:val="24"/>
          <w:szCs w:val="24"/>
        </w:rPr>
        <w:t>s</w:t>
      </w:r>
      <w:r>
        <w:rPr>
          <w:sz w:val="24"/>
          <w:szCs w:val="24"/>
        </w:rPr>
        <w:t>,</w:t>
      </w:r>
      <w:r>
        <w:rPr>
          <w:spacing w:val="12"/>
          <w:sz w:val="24"/>
          <w:szCs w:val="24"/>
        </w:rPr>
        <w:t xml:space="preserve"> </w:t>
      </w: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 xml:space="preserve">l </w:t>
      </w:r>
      <w:r>
        <w:rPr>
          <w:spacing w:val="-2"/>
          <w:sz w:val="24"/>
          <w:szCs w:val="24"/>
        </w:rPr>
        <w:t>J</w:t>
      </w:r>
      <w:r>
        <w:rPr>
          <w:spacing w:val="5"/>
          <w:sz w:val="24"/>
          <w:szCs w:val="24"/>
        </w:rPr>
        <w:t>o</w:t>
      </w:r>
      <w:r>
        <w:rPr>
          <w:sz w:val="24"/>
          <w:szCs w:val="24"/>
        </w:rPr>
        <w:t>u</w:t>
      </w:r>
      <w:r>
        <w:rPr>
          <w:spacing w:val="1"/>
          <w:sz w:val="24"/>
          <w:szCs w:val="24"/>
        </w:rPr>
        <w:t>rn</w:t>
      </w:r>
      <w:r>
        <w:rPr>
          <w:spacing w:val="4"/>
          <w:sz w:val="24"/>
          <w:szCs w:val="24"/>
        </w:rPr>
        <w:t>a</w:t>
      </w:r>
      <w:r>
        <w:rPr>
          <w:sz w:val="24"/>
          <w:szCs w:val="24"/>
        </w:rPr>
        <w:t xml:space="preserve">l </w:t>
      </w:r>
      <w:r>
        <w:rPr>
          <w:spacing w:val="9"/>
          <w:sz w:val="24"/>
          <w:szCs w:val="24"/>
        </w:rPr>
        <w:t>o</w:t>
      </w:r>
      <w:r>
        <w:rPr>
          <w:sz w:val="24"/>
          <w:szCs w:val="24"/>
        </w:rPr>
        <w:t>f</w:t>
      </w:r>
      <w:r>
        <w:rPr>
          <w:spacing w:val="2"/>
          <w:sz w:val="24"/>
          <w:szCs w:val="24"/>
        </w:rPr>
        <w:t xml:space="preserve"> </w:t>
      </w:r>
      <w:r>
        <w:rPr>
          <w:spacing w:val="-2"/>
          <w:sz w:val="24"/>
          <w:szCs w:val="24"/>
        </w:rPr>
        <w:t>C</w:t>
      </w:r>
      <w:r>
        <w:rPr>
          <w:sz w:val="24"/>
          <w:szCs w:val="24"/>
        </w:rPr>
        <w:t>o</w:t>
      </w:r>
      <w:r>
        <w:rPr>
          <w:spacing w:val="-4"/>
          <w:sz w:val="24"/>
          <w:szCs w:val="24"/>
        </w:rPr>
        <w:t>m</w:t>
      </w:r>
      <w:r>
        <w:rPr>
          <w:sz w:val="24"/>
          <w:szCs w:val="24"/>
        </w:rPr>
        <w:t>pu</w:t>
      </w:r>
      <w:r>
        <w:rPr>
          <w:spacing w:val="5"/>
          <w:sz w:val="24"/>
          <w:szCs w:val="24"/>
        </w:rPr>
        <w:t>t</w:t>
      </w:r>
      <w:r>
        <w:rPr>
          <w:spacing w:val="-1"/>
          <w:sz w:val="24"/>
          <w:szCs w:val="24"/>
        </w:rPr>
        <w:t>e</w:t>
      </w:r>
      <w:r>
        <w:rPr>
          <w:sz w:val="24"/>
          <w:szCs w:val="24"/>
        </w:rPr>
        <w:t>r</w:t>
      </w:r>
      <w:r>
        <w:rPr>
          <w:spacing w:val="11"/>
          <w:sz w:val="24"/>
          <w:szCs w:val="24"/>
        </w:rPr>
        <w:t xml:space="preserve"> </w:t>
      </w:r>
      <w:r>
        <w:rPr>
          <w:spacing w:val="-5"/>
          <w:sz w:val="24"/>
          <w:szCs w:val="24"/>
        </w:rPr>
        <w:t>A</w:t>
      </w:r>
      <w:r>
        <w:rPr>
          <w:sz w:val="24"/>
          <w:szCs w:val="24"/>
        </w:rPr>
        <w:t>p</w:t>
      </w:r>
      <w:r>
        <w:rPr>
          <w:spacing w:val="5"/>
          <w:sz w:val="24"/>
          <w:szCs w:val="24"/>
        </w:rPr>
        <w:t>p</w:t>
      </w:r>
      <w:r>
        <w:rPr>
          <w:spacing w:val="-4"/>
          <w:sz w:val="24"/>
          <w:szCs w:val="24"/>
        </w:rPr>
        <w:t>li</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7"/>
          <w:sz w:val="24"/>
          <w:szCs w:val="24"/>
        </w:rPr>
        <w:t xml:space="preserve"> </w:t>
      </w:r>
      <w:r>
        <w:rPr>
          <w:spacing w:val="1"/>
          <w:sz w:val="24"/>
          <w:szCs w:val="24"/>
        </w:rPr>
        <w:t>(</w:t>
      </w:r>
      <w:r>
        <w:rPr>
          <w:sz w:val="24"/>
          <w:szCs w:val="24"/>
        </w:rPr>
        <w:t>0975</w:t>
      </w:r>
      <w:r>
        <w:rPr>
          <w:spacing w:val="14"/>
          <w:sz w:val="24"/>
          <w:szCs w:val="24"/>
        </w:rPr>
        <w:t xml:space="preserve"> </w:t>
      </w:r>
      <w:r>
        <w:rPr>
          <w:sz w:val="24"/>
          <w:szCs w:val="24"/>
        </w:rPr>
        <w:t>–</w:t>
      </w:r>
      <w:r>
        <w:rPr>
          <w:spacing w:val="5"/>
          <w:sz w:val="24"/>
          <w:szCs w:val="24"/>
        </w:rPr>
        <w:t xml:space="preserve"> </w:t>
      </w:r>
      <w:r>
        <w:rPr>
          <w:sz w:val="24"/>
          <w:szCs w:val="24"/>
        </w:rPr>
        <w:t>8887) V</w:t>
      </w:r>
      <w:r>
        <w:rPr>
          <w:spacing w:val="4"/>
          <w:sz w:val="24"/>
          <w:szCs w:val="24"/>
        </w:rPr>
        <w:t>o</w:t>
      </w:r>
      <w:r>
        <w:rPr>
          <w:spacing w:val="-9"/>
          <w:sz w:val="24"/>
          <w:szCs w:val="24"/>
        </w:rPr>
        <w:t>l</w:t>
      </w:r>
      <w:r>
        <w:rPr>
          <w:spacing w:val="5"/>
          <w:sz w:val="24"/>
          <w:szCs w:val="24"/>
        </w:rPr>
        <w:t>u</w:t>
      </w:r>
      <w:r>
        <w:rPr>
          <w:spacing w:val="-4"/>
          <w:sz w:val="24"/>
          <w:szCs w:val="24"/>
        </w:rPr>
        <w:t>m</w:t>
      </w:r>
      <w:r>
        <w:rPr>
          <w:sz w:val="24"/>
          <w:szCs w:val="24"/>
        </w:rPr>
        <w:t>e</w:t>
      </w:r>
      <w:r>
        <w:rPr>
          <w:spacing w:val="1"/>
          <w:sz w:val="24"/>
          <w:szCs w:val="24"/>
        </w:rPr>
        <w:t xml:space="preserve"> </w:t>
      </w:r>
      <w:r>
        <w:rPr>
          <w:sz w:val="24"/>
          <w:szCs w:val="24"/>
        </w:rPr>
        <w:t>2</w:t>
      </w:r>
      <w:r>
        <w:rPr>
          <w:spacing w:val="1"/>
          <w:sz w:val="24"/>
          <w:szCs w:val="24"/>
        </w:rPr>
        <w:t>9</w:t>
      </w:r>
      <w:r>
        <w:rPr>
          <w:sz w:val="24"/>
          <w:szCs w:val="24"/>
        </w:rPr>
        <w:t>–</w:t>
      </w:r>
      <w:r>
        <w:rPr>
          <w:spacing w:val="2"/>
          <w:sz w:val="24"/>
          <w:szCs w:val="24"/>
        </w:rPr>
        <w:t xml:space="preserve"> </w:t>
      </w:r>
      <w:r>
        <w:rPr>
          <w:sz w:val="24"/>
          <w:szCs w:val="24"/>
        </w:rPr>
        <w:t>N</w:t>
      </w:r>
      <w:r>
        <w:rPr>
          <w:spacing w:val="4"/>
          <w:sz w:val="24"/>
          <w:szCs w:val="24"/>
        </w:rPr>
        <w:t>o</w:t>
      </w:r>
      <w:r>
        <w:rPr>
          <w:spacing w:val="2"/>
          <w:sz w:val="24"/>
          <w:szCs w:val="24"/>
        </w:rPr>
        <w:t>.</w:t>
      </w:r>
      <w:r>
        <w:rPr>
          <w:sz w:val="24"/>
          <w:szCs w:val="24"/>
        </w:rPr>
        <w:t>1</w:t>
      </w:r>
      <w:r>
        <w:rPr>
          <w:spacing w:val="-5"/>
          <w:sz w:val="24"/>
          <w:szCs w:val="24"/>
        </w:rPr>
        <w:t>1</w:t>
      </w:r>
      <w:r>
        <w:rPr>
          <w:sz w:val="24"/>
          <w:szCs w:val="24"/>
        </w:rPr>
        <w:t xml:space="preserve">, </w:t>
      </w:r>
      <w:r>
        <w:rPr>
          <w:spacing w:val="1"/>
          <w:sz w:val="24"/>
          <w:szCs w:val="24"/>
        </w:rPr>
        <w:t>S</w:t>
      </w:r>
      <w:r>
        <w:rPr>
          <w:spacing w:val="-1"/>
          <w:sz w:val="24"/>
          <w:szCs w:val="24"/>
        </w:rPr>
        <w:t>e</w:t>
      </w:r>
      <w:r>
        <w:rPr>
          <w:sz w:val="24"/>
          <w:szCs w:val="24"/>
        </w:rPr>
        <w:t>p</w:t>
      </w:r>
      <w:r>
        <w:rPr>
          <w:spacing w:val="5"/>
          <w:sz w:val="24"/>
          <w:szCs w:val="24"/>
        </w:rPr>
        <w:t>t</w:t>
      </w:r>
      <w:r>
        <w:rPr>
          <w:spacing w:val="-1"/>
          <w:sz w:val="24"/>
          <w:szCs w:val="24"/>
        </w:rPr>
        <w:t>e</w:t>
      </w:r>
      <w:r>
        <w:rPr>
          <w:spacing w:val="-4"/>
          <w:sz w:val="24"/>
          <w:szCs w:val="24"/>
        </w:rPr>
        <w:t>m</w:t>
      </w:r>
      <w:r>
        <w:rPr>
          <w:spacing w:val="-5"/>
          <w:sz w:val="24"/>
          <w:szCs w:val="24"/>
        </w:rPr>
        <w:t>b</w:t>
      </w:r>
      <w:r>
        <w:rPr>
          <w:spacing w:val="-1"/>
          <w:sz w:val="24"/>
          <w:szCs w:val="24"/>
        </w:rPr>
        <w:t>e</w:t>
      </w:r>
      <w:r>
        <w:rPr>
          <w:sz w:val="24"/>
          <w:szCs w:val="24"/>
        </w:rPr>
        <w:t>r</w:t>
      </w:r>
      <w:r>
        <w:rPr>
          <w:spacing w:val="4"/>
          <w:sz w:val="24"/>
          <w:szCs w:val="24"/>
        </w:rPr>
        <w:t xml:space="preserve"> </w:t>
      </w:r>
      <w:r>
        <w:rPr>
          <w:sz w:val="24"/>
          <w:szCs w:val="24"/>
        </w:rPr>
        <w:t>2011.</w:t>
      </w:r>
    </w:p>
    <w:p w14:paraId="7F885C43" w14:textId="77777777" w:rsidR="00433F0F" w:rsidRDefault="00433F0F">
      <w:pPr>
        <w:spacing w:before="5" w:line="240" w:lineRule="exact"/>
        <w:rPr>
          <w:sz w:val="24"/>
          <w:szCs w:val="24"/>
        </w:rPr>
      </w:pPr>
    </w:p>
    <w:p w14:paraId="2D487A4A" w14:textId="77777777" w:rsidR="00433F0F" w:rsidRDefault="008B01BA">
      <w:pPr>
        <w:spacing w:line="361" w:lineRule="auto"/>
        <w:ind w:left="447" w:right="67" w:firstLine="240"/>
        <w:jc w:val="both"/>
        <w:rPr>
          <w:sz w:val="24"/>
          <w:szCs w:val="24"/>
        </w:rPr>
      </w:pPr>
      <w:r>
        <w:rPr>
          <w:spacing w:val="1"/>
          <w:sz w:val="24"/>
          <w:szCs w:val="24"/>
        </w:rPr>
        <w:t>[</w:t>
      </w:r>
      <w:r>
        <w:rPr>
          <w:sz w:val="24"/>
          <w:szCs w:val="24"/>
        </w:rPr>
        <w:t>4]</w:t>
      </w:r>
      <w:r>
        <w:rPr>
          <w:spacing w:val="1"/>
          <w:sz w:val="24"/>
          <w:szCs w:val="24"/>
        </w:rPr>
        <w:t xml:space="preserve"> </w:t>
      </w:r>
      <w:r>
        <w:rPr>
          <w:sz w:val="24"/>
          <w:szCs w:val="24"/>
        </w:rPr>
        <w:t>D</w:t>
      </w:r>
      <w:r>
        <w:rPr>
          <w:spacing w:val="-1"/>
          <w:sz w:val="24"/>
          <w:szCs w:val="24"/>
        </w:rPr>
        <w:t>e</w:t>
      </w:r>
      <w:r>
        <w:rPr>
          <w:spacing w:val="-5"/>
          <w:sz w:val="24"/>
          <w:szCs w:val="24"/>
        </w:rPr>
        <w:t>v</w:t>
      </w:r>
      <w:r>
        <w:rPr>
          <w:sz w:val="24"/>
          <w:szCs w:val="24"/>
        </w:rPr>
        <w:t>ko</w:t>
      </w:r>
      <w:r>
        <w:rPr>
          <w:spacing w:val="5"/>
          <w:sz w:val="24"/>
          <w:szCs w:val="24"/>
        </w:rPr>
        <w:t>t</w:t>
      </w:r>
      <w:r>
        <w:rPr>
          <w:spacing w:val="-1"/>
          <w:sz w:val="24"/>
          <w:szCs w:val="24"/>
        </w:rPr>
        <w:t>a</w:t>
      </w:r>
      <w:r>
        <w:rPr>
          <w:sz w:val="24"/>
          <w:szCs w:val="24"/>
        </w:rPr>
        <w:t>,</w:t>
      </w:r>
      <w:r>
        <w:rPr>
          <w:spacing w:val="2"/>
          <w:sz w:val="24"/>
          <w:szCs w:val="24"/>
        </w:rPr>
        <w:t xml:space="preserve"> </w:t>
      </w:r>
      <w:r>
        <w:rPr>
          <w:spacing w:val="-2"/>
          <w:sz w:val="24"/>
          <w:szCs w:val="24"/>
        </w:rPr>
        <w:t>B</w:t>
      </w:r>
      <w:r>
        <w:rPr>
          <w:sz w:val="24"/>
          <w:szCs w:val="24"/>
        </w:rPr>
        <w:t>.</w:t>
      </w:r>
      <w:r>
        <w:rPr>
          <w:spacing w:val="2"/>
          <w:sz w:val="24"/>
          <w:szCs w:val="24"/>
        </w:rPr>
        <w:t xml:space="preserve"> </w:t>
      </w:r>
      <w:r>
        <w:rPr>
          <w:sz w:val="24"/>
          <w:szCs w:val="24"/>
        </w:rPr>
        <w:t>&amp; A</w:t>
      </w:r>
      <w:r>
        <w:rPr>
          <w:spacing w:val="-5"/>
          <w:sz w:val="24"/>
          <w:szCs w:val="24"/>
        </w:rPr>
        <w:t>l</w:t>
      </w:r>
      <w:r>
        <w:rPr>
          <w:spacing w:val="-2"/>
          <w:sz w:val="24"/>
          <w:szCs w:val="24"/>
        </w:rPr>
        <w:t>s</w:t>
      </w:r>
      <w:r>
        <w:rPr>
          <w:spacing w:val="-1"/>
          <w:sz w:val="24"/>
          <w:szCs w:val="24"/>
        </w:rPr>
        <w:t>a</w:t>
      </w:r>
      <w:r>
        <w:rPr>
          <w:sz w:val="24"/>
          <w:szCs w:val="24"/>
        </w:rPr>
        <w:t>d</w:t>
      </w:r>
      <w:r>
        <w:rPr>
          <w:spacing w:val="5"/>
          <w:sz w:val="24"/>
          <w:szCs w:val="24"/>
        </w:rPr>
        <w:t>oo</w:t>
      </w:r>
      <w:r>
        <w:rPr>
          <w:spacing w:val="-5"/>
          <w:sz w:val="24"/>
          <w:szCs w:val="24"/>
        </w:rPr>
        <w:t>n</w:t>
      </w:r>
      <w:r>
        <w:rPr>
          <w:sz w:val="24"/>
          <w:szCs w:val="24"/>
        </w:rPr>
        <w:t>,</w:t>
      </w:r>
      <w:r>
        <w:rPr>
          <w:spacing w:val="6"/>
          <w:sz w:val="24"/>
          <w:szCs w:val="24"/>
        </w:rPr>
        <w:t xml:space="preserve"> </w:t>
      </w:r>
      <w:r>
        <w:rPr>
          <w:spacing w:val="-5"/>
          <w:sz w:val="24"/>
          <w:szCs w:val="24"/>
        </w:rPr>
        <w:t>Ab</w:t>
      </w:r>
      <w:r>
        <w:rPr>
          <w:spacing w:val="-1"/>
          <w:sz w:val="24"/>
          <w:szCs w:val="24"/>
        </w:rPr>
        <w:t>ee</w:t>
      </w:r>
      <w:r>
        <w:rPr>
          <w:sz w:val="24"/>
          <w:szCs w:val="24"/>
        </w:rPr>
        <w:t>r</w:t>
      </w:r>
      <w:r>
        <w:rPr>
          <w:spacing w:val="5"/>
          <w:sz w:val="24"/>
          <w:szCs w:val="24"/>
        </w:rPr>
        <w:t xml:space="preserve"> </w:t>
      </w:r>
      <w:r>
        <w:rPr>
          <w:sz w:val="24"/>
          <w:szCs w:val="24"/>
        </w:rPr>
        <w:t xml:space="preserve">&amp; </w:t>
      </w:r>
      <w:r>
        <w:rPr>
          <w:spacing w:val="1"/>
          <w:sz w:val="24"/>
          <w:szCs w:val="24"/>
        </w:rPr>
        <w:t>Pr</w:t>
      </w:r>
      <w:r>
        <w:rPr>
          <w:spacing w:val="-1"/>
          <w:sz w:val="24"/>
          <w:szCs w:val="24"/>
        </w:rPr>
        <w:t>a</w:t>
      </w:r>
      <w:r>
        <w:rPr>
          <w:spacing w:val="-2"/>
          <w:sz w:val="24"/>
          <w:szCs w:val="24"/>
        </w:rPr>
        <w:t>s</w:t>
      </w:r>
      <w:r>
        <w:rPr>
          <w:spacing w:val="-1"/>
          <w:sz w:val="24"/>
          <w:szCs w:val="24"/>
        </w:rPr>
        <w:t>a</w:t>
      </w:r>
      <w:r>
        <w:rPr>
          <w:sz w:val="24"/>
          <w:szCs w:val="24"/>
        </w:rPr>
        <w:t>d,</w:t>
      </w:r>
      <w:r>
        <w:rPr>
          <w:spacing w:val="6"/>
          <w:sz w:val="24"/>
          <w:szCs w:val="24"/>
        </w:rPr>
        <w:t xml:space="preserve"> </w:t>
      </w:r>
      <w:r>
        <w:rPr>
          <w:spacing w:val="1"/>
          <w:sz w:val="24"/>
          <w:szCs w:val="24"/>
        </w:rPr>
        <w:t>P</w:t>
      </w:r>
      <w:r>
        <w:rPr>
          <w:spacing w:val="-2"/>
          <w:sz w:val="24"/>
          <w:szCs w:val="24"/>
        </w:rPr>
        <w:t>.</w:t>
      </w:r>
      <w:r>
        <w:rPr>
          <w:spacing w:val="-6"/>
          <w:sz w:val="24"/>
          <w:szCs w:val="24"/>
        </w:rPr>
        <w:t>W</w:t>
      </w:r>
      <w:r>
        <w:rPr>
          <w:spacing w:val="2"/>
          <w:sz w:val="24"/>
          <w:szCs w:val="24"/>
        </w:rPr>
        <w:t>.</w:t>
      </w:r>
      <w:r>
        <w:rPr>
          <w:spacing w:val="-2"/>
          <w:sz w:val="24"/>
          <w:szCs w:val="24"/>
        </w:rPr>
        <w:t>C</w:t>
      </w:r>
      <w:r>
        <w:rPr>
          <w:sz w:val="24"/>
          <w:szCs w:val="24"/>
        </w:rPr>
        <w:t>.</w:t>
      </w:r>
      <w:r>
        <w:rPr>
          <w:spacing w:val="6"/>
          <w:sz w:val="24"/>
          <w:szCs w:val="24"/>
        </w:rPr>
        <w:t xml:space="preserve"> </w:t>
      </w:r>
      <w:r>
        <w:rPr>
          <w:sz w:val="24"/>
          <w:szCs w:val="24"/>
        </w:rPr>
        <w:t xml:space="preserve">&amp; </w:t>
      </w:r>
      <w:r>
        <w:rPr>
          <w:spacing w:val="6"/>
          <w:sz w:val="24"/>
          <w:szCs w:val="24"/>
        </w:rPr>
        <w:t>S</w:t>
      </w:r>
      <w:r>
        <w:rPr>
          <w:spacing w:val="-4"/>
          <w:sz w:val="24"/>
          <w:szCs w:val="24"/>
        </w:rPr>
        <w:t>i</w:t>
      </w:r>
      <w:r>
        <w:rPr>
          <w:spacing w:val="-5"/>
          <w:sz w:val="24"/>
          <w:szCs w:val="24"/>
        </w:rPr>
        <w:t>n</w:t>
      </w:r>
      <w:r>
        <w:rPr>
          <w:spacing w:val="5"/>
          <w:sz w:val="24"/>
          <w:szCs w:val="24"/>
        </w:rPr>
        <w:t>g</w:t>
      </w:r>
      <w:r>
        <w:rPr>
          <w:spacing w:val="-5"/>
          <w:sz w:val="24"/>
          <w:szCs w:val="24"/>
        </w:rPr>
        <w:t>h</w:t>
      </w:r>
      <w:r>
        <w:rPr>
          <w:sz w:val="24"/>
          <w:szCs w:val="24"/>
        </w:rPr>
        <w:t>,</w:t>
      </w:r>
      <w:r>
        <w:rPr>
          <w:spacing w:val="6"/>
          <w:sz w:val="24"/>
          <w:szCs w:val="24"/>
        </w:rPr>
        <w:t xml:space="preserve"> </w:t>
      </w:r>
      <w:r>
        <w:rPr>
          <w:spacing w:val="-5"/>
          <w:sz w:val="24"/>
          <w:szCs w:val="24"/>
        </w:rPr>
        <w:t>A</w:t>
      </w:r>
      <w:r>
        <w:rPr>
          <w:spacing w:val="2"/>
          <w:sz w:val="24"/>
          <w:szCs w:val="24"/>
        </w:rPr>
        <w:t>.</w:t>
      </w:r>
      <w:r>
        <w:rPr>
          <w:spacing w:val="-5"/>
          <w:sz w:val="24"/>
          <w:szCs w:val="24"/>
        </w:rPr>
        <w:t>K</w:t>
      </w:r>
      <w:r>
        <w:rPr>
          <w:sz w:val="24"/>
          <w:szCs w:val="24"/>
        </w:rPr>
        <w:t>.</w:t>
      </w:r>
      <w:r>
        <w:rPr>
          <w:spacing w:val="6"/>
          <w:sz w:val="24"/>
          <w:szCs w:val="24"/>
        </w:rPr>
        <w:t xml:space="preserve"> </w:t>
      </w:r>
      <w:r>
        <w:rPr>
          <w:sz w:val="24"/>
          <w:szCs w:val="24"/>
        </w:rPr>
        <w:t xml:space="preserve">&amp; </w:t>
      </w:r>
      <w:r>
        <w:rPr>
          <w:spacing w:val="7"/>
          <w:sz w:val="24"/>
          <w:szCs w:val="24"/>
        </w:rPr>
        <w:t>E</w:t>
      </w:r>
      <w:r>
        <w:rPr>
          <w:spacing w:val="-9"/>
          <w:sz w:val="24"/>
          <w:szCs w:val="24"/>
        </w:rPr>
        <w:t>l</w:t>
      </w:r>
      <w:r>
        <w:rPr>
          <w:spacing w:val="4"/>
          <w:sz w:val="24"/>
          <w:szCs w:val="24"/>
        </w:rPr>
        <w:t>c</w:t>
      </w:r>
      <w:r>
        <w:rPr>
          <w:spacing w:val="-5"/>
          <w:sz w:val="24"/>
          <w:szCs w:val="24"/>
        </w:rPr>
        <w:t>h</w:t>
      </w:r>
      <w:r>
        <w:rPr>
          <w:spacing w:val="5"/>
          <w:sz w:val="24"/>
          <w:szCs w:val="24"/>
        </w:rPr>
        <w:t>o</w:t>
      </w:r>
      <w:r>
        <w:rPr>
          <w:sz w:val="24"/>
          <w:szCs w:val="24"/>
        </w:rPr>
        <w:t>u</w:t>
      </w:r>
      <w:r>
        <w:rPr>
          <w:spacing w:val="4"/>
          <w:sz w:val="24"/>
          <w:szCs w:val="24"/>
        </w:rPr>
        <w:t>e</w:t>
      </w:r>
      <w:r>
        <w:rPr>
          <w:spacing w:val="-4"/>
          <w:sz w:val="24"/>
          <w:szCs w:val="24"/>
        </w:rPr>
        <w:t>mi</w:t>
      </w:r>
      <w:r>
        <w:rPr>
          <w:sz w:val="24"/>
          <w:szCs w:val="24"/>
        </w:rPr>
        <w:t xml:space="preserve">, </w:t>
      </w:r>
      <w:r>
        <w:rPr>
          <w:spacing w:val="-5"/>
          <w:sz w:val="24"/>
          <w:szCs w:val="24"/>
        </w:rPr>
        <w:t>A</w:t>
      </w:r>
      <w:r>
        <w:rPr>
          <w:spacing w:val="2"/>
          <w:sz w:val="24"/>
          <w:szCs w:val="24"/>
        </w:rPr>
        <w:t>.</w:t>
      </w:r>
      <w:r>
        <w:rPr>
          <w:sz w:val="24"/>
          <w:szCs w:val="24"/>
        </w:rPr>
        <w:t>.</w:t>
      </w:r>
      <w:r>
        <w:rPr>
          <w:spacing w:val="12"/>
          <w:sz w:val="24"/>
          <w:szCs w:val="24"/>
        </w:rPr>
        <w:t xml:space="preserve"> </w:t>
      </w:r>
      <w:r>
        <w:rPr>
          <w:spacing w:val="1"/>
          <w:sz w:val="24"/>
          <w:szCs w:val="24"/>
        </w:rPr>
        <w:t>(</w:t>
      </w:r>
      <w:r>
        <w:rPr>
          <w:sz w:val="24"/>
          <w:szCs w:val="24"/>
        </w:rPr>
        <w:t>2018</w:t>
      </w:r>
      <w:r>
        <w:rPr>
          <w:spacing w:val="-3"/>
          <w:sz w:val="24"/>
          <w:szCs w:val="24"/>
        </w:rPr>
        <w:t>)</w:t>
      </w:r>
      <w:r>
        <w:rPr>
          <w:sz w:val="24"/>
          <w:szCs w:val="24"/>
        </w:rPr>
        <w:t>.</w:t>
      </w:r>
      <w:r>
        <w:rPr>
          <w:spacing w:val="7"/>
          <w:sz w:val="24"/>
          <w:szCs w:val="24"/>
        </w:rPr>
        <w:t xml:space="preserve"> </w:t>
      </w:r>
      <w:r>
        <w:rPr>
          <w:spacing w:val="1"/>
          <w:sz w:val="24"/>
          <w:szCs w:val="24"/>
        </w:rPr>
        <w:t>I</w:t>
      </w:r>
      <w:r>
        <w:rPr>
          <w:spacing w:val="-9"/>
          <w:sz w:val="24"/>
          <w:szCs w:val="24"/>
        </w:rPr>
        <w:t>m</w:t>
      </w:r>
      <w:r>
        <w:rPr>
          <w:spacing w:val="-1"/>
          <w:sz w:val="24"/>
          <w:szCs w:val="24"/>
        </w:rPr>
        <w:t>a</w:t>
      </w:r>
      <w:r>
        <w:rPr>
          <w:sz w:val="24"/>
          <w:szCs w:val="24"/>
        </w:rPr>
        <w:t>ge</w:t>
      </w:r>
      <w:r>
        <w:rPr>
          <w:spacing w:val="9"/>
          <w:sz w:val="24"/>
          <w:szCs w:val="24"/>
        </w:rPr>
        <w:t xml:space="preserve"> </w:t>
      </w:r>
      <w:r>
        <w:rPr>
          <w:spacing w:val="1"/>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0"/>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pacing w:val="2"/>
          <w:sz w:val="24"/>
          <w:szCs w:val="24"/>
        </w:rPr>
        <w:t>E</w:t>
      </w:r>
      <w:r>
        <w:rPr>
          <w:spacing w:val="-1"/>
          <w:sz w:val="24"/>
          <w:szCs w:val="24"/>
        </w:rPr>
        <w:t>a</w:t>
      </w:r>
      <w:r>
        <w:rPr>
          <w:spacing w:val="1"/>
          <w:sz w:val="24"/>
          <w:szCs w:val="24"/>
        </w:rPr>
        <w:t>r</w:t>
      </w:r>
      <w:r>
        <w:rPr>
          <w:spacing w:val="-4"/>
          <w:sz w:val="24"/>
          <w:szCs w:val="24"/>
        </w:rPr>
        <w:t>l</w:t>
      </w:r>
      <w:r>
        <w:rPr>
          <w:sz w:val="24"/>
          <w:szCs w:val="24"/>
        </w:rPr>
        <w:t xml:space="preserve">y </w:t>
      </w:r>
      <w:r>
        <w:rPr>
          <w:spacing w:val="1"/>
          <w:sz w:val="24"/>
          <w:szCs w:val="24"/>
        </w:rPr>
        <w:t>S</w:t>
      </w:r>
      <w:r>
        <w:rPr>
          <w:spacing w:val="5"/>
          <w:sz w:val="24"/>
          <w:szCs w:val="24"/>
        </w:rPr>
        <w:t>t</w:t>
      </w:r>
      <w:r>
        <w:rPr>
          <w:spacing w:val="-1"/>
          <w:sz w:val="24"/>
          <w:szCs w:val="24"/>
        </w:rPr>
        <w:t>a</w:t>
      </w:r>
      <w:r>
        <w:rPr>
          <w:sz w:val="24"/>
          <w:szCs w:val="24"/>
        </w:rPr>
        <w:t>ge</w:t>
      </w:r>
      <w:r>
        <w:rPr>
          <w:spacing w:val="9"/>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w:t>
      </w:r>
      <w:r>
        <w:rPr>
          <w:spacing w:val="2"/>
          <w:sz w:val="24"/>
          <w:szCs w:val="24"/>
        </w:rPr>
        <w:t>T</w:t>
      </w:r>
      <w:r>
        <w:rPr>
          <w:sz w:val="24"/>
          <w:szCs w:val="24"/>
        </w:rPr>
        <w:t>u</w:t>
      </w:r>
      <w:r>
        <w:rPr>
          <w:spacing w:val="-9"/>
          <w:sz w:val="24"/>
          <w:szCs w:val="24"/>
        </w:rPr>
        <w:t>m</w:t>
      </w:r>
      <w:r>
        <w:rPr>
          <w:spacing w:val="5"/>
          <w:sz w:val="24"/>
          <w:szCs w:val="24"/>
        </w:rPr>
        <w:t>o</w:t>
      </w:r>
      <w:r>
        <w:rPr>
          <w:sz w:val="24"/>
          <w:szCs w:val="24"/>
        </w:rPr>
        <w:t>r</w:t>
      </w:r>
      <w:r>
        <w:rPr>
          <w:spacing w:val="11"/>
          <w:sz w:val="24"/>
          <w:szCs w:val="24"/>
        </w:rPr>
        <w:t xml:space="preserve"> </w:t>
      </w:r>
      <w:r>
        <w:rPr>
          <w:sz w:val="24"/>
          <w:szCs w:val="24"/>
        </w:rPr>
        <w:t>D</w:t>
      </w:r>
      <w:r>
        <w:rPr>
          <w:spacing w:val="-6"/>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z w:val="24"/>
          <w:szCs w:val="24"/>
        </w:rPr>
        <w:t>u</w:t>
      </w:r>
      <w:r>
        <w:rPr>
          <w:spacing w:val="2"/>
          <w:sz w:val="24"/>
          <w:szCs w:val="24"/>
        </w:rPr>
        <w:t>s</w:t>
      </w:r>
      <w:r>
        <w:rPr>
          <w:spacing w:val="-4"/>
          <w:sz w:val="24"/>
          <w:szCs w:val="24"/>
        </w:rPr>
        <w:t>i</w:t>
      </w:r>
      <w:r>
        <w:rPr>
          <w:sz w:val="24"/>
          <w:szCs w:val="24"/>
        </w:rPr>
        <w:t xml:space="preserve">ng </w:t>
      </w:r>
      <w:r>
        <w:rPr>
          <w:spacing w:val="-2"/>
          <w:sz w:val="24"/>
          <w:szCs w:val="24"/>
        </w:rPr>
        <w:t>M</w:t>
      </w:r>
      <w:r>
        <w:rPr>
          <w:spacing w:val="-1"/>
          <w:sz w:val="24"/>
          <w:szCs w:val="24"/>
        </w:rPr>
        <w:t>a</w:t>
      </w:r>
      <w:r>
        <w:rPr>
          <w:spacing w:val="5"/>
          <w:sz w:val="24"/>
          <w:szCs w:val="24"/>
        </w:rPr>
        <w:t>t</w:t>
      </w:r>
      <w:r>
        <w:rPr>
          <w:spacing w:val="-5"/>
          <w:sz w:val="24"/>
          <w:szCs w:val="24"/>
        </w:rPr>
        <w:t>h</w:t>
      </w:r>
      <w:r>
        <w:rPr>
          <w:spacing w:val="4"/>
          <w:sz w:val="24"/>
          <w:szCs w:val="24"/>
        </w:rPr>
        <w:t>e</w:t>
      </w:r>
      <w:r>
        <w:rPr>
          <w:spacing w:val="-4"/>
          <w:sz w:val="24"/>
          <w:szCs w:val="24"/>
        </w:rPr>
        <w:t>m</w:t>
      </w:r>
      <w:r>
        <w:rPr>
          <w:spacing w:val="-1"/>
          <w:sz w:val="24"/>
          <w:szCs w:val="24"/>
        </w:rPr>
        <w:t>a</w:t>
      </w:r>
      <w:r>
        <w:rPr>
          <w:spacing w:val="10"/>
          <w:sz w:val="24"/>
          <w:szCs w:val="24"/>
        </w:rPr>
        <w:t>t</w:t>
      </w:r>
      <w:r>
        <w:rPr>
          <w:spacing w:val="-9"/>
          <w:sz w:val="24"/>
          <w:szCs w:val="24"/>
        </w:rPr>
        <w:t>i</w:t>
      </w:r>
      <w:r>
        <w:rPr>
          <w:spacing w:val="-1"/>
          <w:sz w:val="24"/>
          <w:szCs w:val="24"/>
        </w:rPr>
        <w:t>c</w:t>
      </w:r>
      <w:r>
        <w:rPr>
          <w:spacing w:val="4"/>
          <w:sz w:val="24"/>
          <w:szCs w:val="24"/>
        </w:rPr>
        <w:t>a</w:t>
      </w:r>
      <w:r>
        <w:rPr>
          <w:sz w:val="24"/>
          <w:szCs w:val="24"/>
        </w:rPr>
        <w:t>l</w:t>
      </w:r>
      <w:r>
        <w:rPr>
          <w:spacing w:val="27"/>
          <w:sz w:val="24"/>
          <w:szCs w:val="24"/>
        </w:rPr>
        <w:t xml:space="preserve"> </w:t>
      </w:r>
      <w:r>
        <w:rPr>
          <w:spacing w:val="-2"/>
          <w:sz w:val="24"/>
          <w:szCs w:val="24"/>
        </w:rPr>
        <w:t>M</w:t>
      </w:r>
      <w:r>
        <w:rPr>
          <w:spacing w:val="5"/>
          <w:sz w:val="24"/>
          <w:szCs w:val="24"/>
        </w:rPr>
        <w:t>o</w:t>
      </w:r>
      <w:r>
        <w:rPr>
          <w:spacing w:val="1"/>
          <w:sz w:val="24"/>
          <w:szCs w:val="24"/>
        </w:rPr>
        <w:t>r</w:t>
      </w:r>
      <w:r>
        <w:rPr>
          <w:sz w:val="24"/>
          <w:szCs w:val="24"/>
        </w:rPr>
        <w:t>p</w:t>
      </w:r>
      <w:r>
        <w:rPr>
          <w:spacing w:val="-5"/>
          <w:sz w:val="24"/>
          <w:szCs w:val="24"/>
        </w:rPr>
        <w:t>h</w:t>
      </w:r>
      <w:r>
        <w:rPr>
          <w:spacing w:val="5"/>
          <w:sz w:val="24"/>
          <w:szCs w:val="24"/>
        </w:rPr>
        <w:t>o</w:t>
      </w:r>
      <w:r>
        <w:rPr>
          <w:spacing w:val="-9"/>
          <w:sz w:val="24"/>
          <w:szCs w:val="24"/>
        </w:rPr>
        <w:t>l</w:t>
      </w:r>
      <w:r>
        <w:rPr>
          <w:spacing w:val="5"/>
          <w:sz w:val="24"/>
          <w:szCs w:val="24"/>
        </w:rPr>
        <w:t>og</w:t>
      </w:r>
      <w:r>
        <w:rPr>
          <w:spacing w:val="-9"/>
          <w:sz w:val="24"/>
          <w:szCs w:val="24"/>
        </w:rPr>
        <w:t>i</w:t>
      </w:r>
      <w:r>
        <w:rPr>
          <w:spacing w:val="-1"/>
          <w:sz w:val="24"/>
          <w:szCs w:val="24"/>
        </w:rPr>
        <w:t>c</w:t>
      </w:r>
      <w:r>
        <w:rPr>
          <w:spacing w:val="4"/>
          <w:sz w:val="24"/>
          <w:szCs w:val="24"/>
        </w:rPr>
        <w:t>a</w:t>
      </w:r>
      <w:r>
        <w:rPr>
          <w:sz w:val="24"/>
          <w:szCs w:val="24"/>
        </w:rPr>
        <w:t>l</w:t>
      </w:r>
      <w:r>
        <w:rPr>
          <w:spacing w:val="31"/>
          <w:sz w:val="24"/>
          <w:szCs w:val="24"/>
        </w:rPr>
        <w:t xml:space="preserve"> </w:t>
      </w:r>
      <w:r>
        <w:rPr>
          <w:spacing w:val="-2"/>
          <w:sz w:val="24"/>
          <w:szCs w:val="24"/>
        </w:rPr>
        <w:t>R</w:t>
      </w:r>
      <w:r>
        <w:rPr>
          <w:spacing w:val="-1"/>
          <w:sz w:val="24"/>
          <w:szCs w:val="24"/>
        </w:rPr>
        <w:t>ec</w:t>
      </w:r>
      <w:r>
        <w:rPr>
          <w:spacing w:val="5"/>
          <w:sz w:val="24"/>
          <w:szCs w:val="24"/>
        </w:rPr>
        <w:t>o</w:t>
      </w:r>
      <w:r>
        <w:rPr>
          <w:sz w:val="24"/>
          <w:szCs w:val="24"/>
        </w:rPr>
        <w:t>n</w:t>
      </w:r>
      <w:r>
        <w:rPr>
          <w:spacing w:val="-2"/>
          <w:sz w:val="24"/>
          <w:szCs w:val="24"/>
        </w:rPr>
        <w:t>s</w:t>
      </w:r>
      <w:r>
        <w:rPr>
          <w:spacing w:val="5"/>
          <w:sz w:val="24"/>
          <w:szCs w:val="24"/>
        </w:rPr>
        <w:t>t</w:t>
      </w:r>
      <w:r>
        <w:rPr>
          <w:spacing w:val="1"/>
          <w:sz w:val="24"/>
          <w:szCs w:val="24"/>
        </w:rPr>
        <w:t>r</w:t>
      </w:r>
      <w:r>
        <w:rPr>
          <w:sz w:val="24"/>
          <w:szCs w:val="24"/>
        </w:rPr>
        <w:t>u</w:t>
      </w:r>
      <w:r>
        <w:rPr>
          <w:spacing w:val="-6"/>
          <w:sz w:val="24"/>
          <w:szCs w:val="24"/>
        </w:rPr>
        <w:t>c</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33"/>
          <w:sz w:val="24"/>
          <w:szCs w:val="24"/>
        </w:rPr>
        <w:t xml:space="preserve"> </w:t>
      </w:r>
      <w:r>
        <w:rPr>
          <w:spacing w:val="1"/>
          <w:sz w:val="24"/>
          <w:szCs w:val="24"/>
        </w:rPr>
        <w:t>Pr</w:t>
      </w:r>
      <w:r>
        <w:rPr>
          <w:sz w:val="24"/>
          <w:szCs w:val="24"/>
        </w:rPr>
        <w:t>o</w:t>
      </w:r>
      <w:r>
        <w:rPr>
          <w:spacing w:val="-1"/>
          <w:sz w:val="24"/>
          <w:szCs w:val="24"/>
        </w:rPr>
        <w:t>ce</w:t>
      </w:r>
      <w:r>
        <w:rPr>
          <w:spacing w:val="5"/>
          <w:sz w:val="24"/>
          <w:szCs w:val="24"/>
        </w:rPr>
        <w:t>d</w:t>
      </w:r>
      <w:r>
        <w:rPr>
          <w:spacing w:val="-9"/>
          <w:sz w:val="24"/>
          <w:szCs w:val="24"/>
        </w:rPr>
        <w:t>i</w:t>
      </w:r>
      <w:r>
        <w:rPr>
          <w:sz w:val="24"/>
          <w:szCs w:val="24"/>
        </w:rPr>
        <w:t>a</w:t>
      </w:r>
      <w:r>
        <w:rPr>
          <w:spacing w:val="30"/>
          <w:sz w:val="24"/>
          <w:szCs w:val="24"/>
        </w:rPr>
        <w:t xml:space="preserve"> </w:t>
      </w:r>
      <w:r>
        <w:rPr>
          <w:spacing w:val="-2"/>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r</w:t>
      </w:r>
      <w:r>
        <w:rPr>
          <w:spacing w:val="32"/>
          <w:sz w:val="24"/>
          <w:szCs w:val="24"/>
        </w:rPr>
        <w:t xml:space="preserve"> </w:t>
      </w:r>
      <w:r>
        <w:rPr>
          <w:spacing w:val="1"/>
          <w:sz w:val="24"/>
          <w:szCs w:val="24"/>
        </w:rPr>
        <w:t>S</w:t>
      </w:r>
      <w:r>
        <w:rPr>
          <w:spacing w:val="-1"/>
          <w:sz w:val="24"/>
          <w:szCs w:val="24"/>
        </w:rPr>
        <w:t>c</w:t>
      </w:r>
      <w:r>
        <w:rPr>
          <w:spacing w:val="-9"/>
          <w:sz w:val="24"/>
          <w:szCs w:val="24"/>
        </w:rPr>
        <w:t>i</w:t>
      </w:r>
      <w:r>
        <w:rPr>
          <w:spacing w:val="4"/>
          <w:sz w:val="24"/>
          <w:szCs w:val="24"/>
        </w:rPr>
        <w:t>e</w:t>
      </w:r>
      <w:r>
        <w:rPr>
          <w:spacing w:val="-5"/>
          <w:sz w:val="24"/>
          <w:szCs w:val="24"/>
        </w:rPr>
        <w:t>n</w:t>
      </w:r>
      <w:r>
        <w:rPr>
          <w:spacing w:val="-1"/>
          <w:sz w:val="24"/>
          <w:szCs w:val="24"/>
        </w:rPr>
        <w:t>ce</w:t>
      </w:r>
      <w:r>
        <w:rPr>
          <w:sz w:val="24"/>
          <w:szCs w:val="24"/>
        </w:rPr>
        <w:t>.</w:t>
      </w:r>
      <w:r>
        <w:rPr>
          <w:spacing w:val="33"/>
          <w:sz w:val="24"/>
          <w:szCs w:val="24"/>
        </w:rPr>
        <w:t xml:space="preserve"> </w:t>
      </w:r>
      <w:r>
        <w:rPr>
          <w:sz w:val="24"/>
          <w:szCs w:val="24"/>
        </w:rPr>
        <w:t>125.</w:t>
      </w:r>
      <w:r>
        <w:rPr>
          <w:spacing w:val="33"/>
          <w:sz w:val="24"/>
          <w:szCs w:val="24"/>
        </w:rPr>
        <w:t xml:space="preserve"> </w:t>
      </w:r>
      <w:r>
        <w:rPr>
          <w:sz w:val="24"/>
          <w:szCs w:val="24"/>
        </w:rPr>
        <w:t>11</w:t>
      </w:r>
      <w:r>
        <w:rPr>
          <w:spacing w:val="7"/>
          <w:sz w:val="24"/>
          <w:szCs w:val="24"/>
        </w:rPr>
        <w:t>5</w:t>
      </w:r>
      <w:r>
        <w:rPr>
          <w:sz w:val="24"/>
          <w:szCs w:val="24"/>
        </w:rPr>
        <w:t>-</w:t>
      </w:r>
    </w:p>
    <w:p w14:paraId="50883DC7" w14:textId="77777777" w:rsidR="00433F0F" w:rsidRDefault="008B01BA">
      <w:pPr>
        <w:spacing w:before="2"/>
        <w:ind w:left="447"/>
        <w:rPr>
          <w:sz w:val="24"/>
          <w:szCs w:val="24"/>
        </w:rPr>
      </w:pPr>
      <w:r>
        <w:rPr>
          <w:sz w:val="24"/>
          <w:szCs w:val="24"/>
        </w:rPr>
        <w:t>123.</w:t>
      </w:r>
      <w:r>
        <w:rPr>
          <w:spacing w:val="4"/>
          <w:sz w:val="24"/>
          <w:szCs w:val="24"/>
        </w:rPr>
        <w:t xml:space="preserve"> </w:t>
      </w:r>
      <w:r>
        <w:rPr>
          <w:sz w:val="24"/>
          <w:szCs w:val="24"/>
        </w:rPr>
        <w:t>1</w:t>
      </w:r>
      <w:r>
        <w:rPr>
          <w:spacing w:val="-5"/>
          <w:sz w:val="24"/>
          <w:szCs w:val="24"/>
        </w:rPr>
        <w:t>0</w:t>
      </w:r>
      <w:r>
        <w:rPr>
          <w:spacing w:val="2"/>
          <w:sz w:val="24"/>
          <w:szCs w:val="24"/>
        </w:rPr>
        <w:t>.</w:t>
      </w:r>
      <w:r>
        <w:rPr>
          <w:sz w:val="24"/>
          <w:szCs w:val="24"/>
        </w:rPr>
        <w:t>1016/</w:t>
      </w:r>
      <w:r>
        <w:rPr>
          <w:spacing w:val="-9"/>
          <w:sz w:val="24"/>
          <w:szCs w:val="24"/>
        </w:rPr>
        <w:t>j</w:t>
      </w:r>
      <w:r>
        <w:rPr>
          <w:spacing w:val="2"/>
          <w:sz w:val="24"/>
          <w:szCs w:val="24"/>
        </w:rPr>
        <w:t>.</w:t>
      </w:r>
      <w:r>
        <w:rPr>
          <w:sz w:val="24"/>
          <w:szCs w:val="24"/>
        </w:rPr>
        <w:t>p</w:t>
      </w:r>
      <w:r>
        <w:rPr>
          <w:spacing w:val="1"/>
          <w:sz w:val="24"/>
          <w:szCs w:val="24"/>
        </w:rPr>
        <w:t>r</w:t>
      </w:r>
      <w:r>
        <w:rPr>
          <w:spacing w:val="5"/>
          <w:sz w:val="24"/>
          <w:szCs w:val="24"/>
        </w:rPr>
        <w:t>o</w:t>
      </w:r>
      <w:r>
        <w:rPr>
          <w:spacing w:val="-1"/>
          <w:sz w:val="24"/>
          <w:szCs w:val="24"/>
        </w:rPr>
        <w:t>c</w:t>
      </w:r>
      <w:r>
        <w:rPr>
          <w:spacing w:val="-2"/>
          <w:sz w:val="24"/>
          <w:szCs w:val="24"/>
        </w:rPr>
        <w:t>s</w:t>
      </w:r>
      <w:r>
        <w:rPr>
          <w:spacing w:val="2"/>
          <w:sz w:val="24"/>
          <w:szCs w:val="24"/>
        </w:rPr>
        <w:t>.</w:t>
      </w:r>
      <w:r>
        <w:rPr>
          <w:sz w:val="24"/>
          <w:szCs w:val="24"/>
        </w:rPr>
        <w:t>2017</w:t>
      </w:r>
      <w:r>
        <w:rPr>
          <w:spacing w:val="2"/>
          <w:sz w:val="24"/>
          <w:szCs w:val="24"/>
        </w:rPr>
        <w:t>.</w:t>
      </w:r>
      <w:r>
        <w:rPr>
          <w:sz w:val="24"/>
          <w:szCs w:val="24"/>
        </w:rPr>
        <w:t>1</w:t>
      </w:r>
      <w:r>
        <w:rPr>
          <w:spacing w:val="-5"/>
          <w:sz w:val="24"/>
          <w:szCs w:val="24"/>
        </w:rPr>
        <w:t>2</w:t>
      </w:r>
      <w:r>
        <w:rPr>
          <w:spacing w:val="2"/>
          <w:sz w:val="24"/>
          <w:szCs w:val="24"/>
        </w:rPr>
        <w:t>.</w:t>
      </w:r>
      <w:r>
        <w:rPr>
          <w:sz w:val="24"/>
          <w:szCs w:val="24"/>
        </w:rPr>
        <w:t>017.</w:t>
      </w:r>
    </w:p>
    <w:p w14:paraId="15B6CD6B" w14:textId="77777777" w:rsidR="00433F0F" w:rsidRDefault="00433F0F">
      <w:pPr>
        <w:spacing w:before="7" w:line="160" w:lineRule="exact"/>
        <w:rPr>
          <w:sz w:val="17"/>
          <w:szCs w:val="17"/>
        </w:rPr>
      </w:pPr>
    </w:p>
    <w:p w14:paraId="20F33859" w14:textId="77777777" w:rsidR="00433F0F" w:rsidRDefault="00433F0F">
      <w:pPr>
        <w:spacing w:line="200" w:lineRule="exact"/>
      </w:pPr>
    </w:p>
    <w:p w14:paraId="2DC563D5" w14:textId="77777777" w:rsidR="00433F0F" w:rsidRDefault="008B01BA">
      <w:pPr>
        <w:spacing w:line="363" w:lineRule="auto"/>
        <w:ind w:left="447" w:right="76" w:firstLine="240"/>
        <w:jc w:val="both"/>
        <w:rPr>
          <w:sz w:val="24"/>
          <w:szCs w:val="24"/>
        </w:rPr>
      </w:pPr>
      <w:r>
        <w:rPr>
          <w:spacing w:val="1"/>
          <w:sz w:val="24"/>
          <w:szCs w:val="24"/>
        </w:rPr>
        <w:t>[</w:t>
      </w:r>
      <w:r>
        <w:rPr>
          <w:sz w:val="24"/>
          <w:szCs w:val="24"/>
        </w:rPr>
        <w:t xml:space="preserve">5] </w:t>
      </w:r>
      <w:r>
        <w:rPr>
          <w:spacing w:val="-5"/>
          <w:sz w:val="24"/>
          <w:szCs w:val="24"/>
        </w:rPr>
        <w:t>K</w:t>
      </w:r>
      <w:r>
        <w:rPr>
          <w:sz w:val="24"/>
          <w:szCs w:val="24"/>
        </w:rPr>
        <w:t>.</w:t>
      </w:r>
      <w:r>
        <w:rPr>
          <w:spacing w:val="10"/>
          <w:sz w:val="24"/>
          <w:szCs w:val="24"/>
        </w:rPr>
        <w:t xml:space="preserve"> </w:t>
      </w:r>
      <w:r>
        <w:rPr>
          <w:spacing w:val="1"/>
          <w:sz w:val="24"/>
          <w:szCs w:val="24"/>
        </w:rPr>
        <w:t>S</w:t>
      </w:r>
      <w:r>
        <w:rPr>
          <w:sz w:val="24"/>
          <w:szCs w:val="24"/>
        </w:rPr>
        <w:t>ud</w:t>
      </w:r>
      <w:r>
        <w:rPr>
          <w:spacing w:val="-5"/>
          <w:sz w:val="24"/>
          <w:szCs w:val="24"/>
        </w:rPr>
        <w:t>h</w:t>
      </w:r>
      <w:r>
        <w:rPr>
          <w:spacing w:val="-1"/>
          <w:sz w:val="24"/>
          <w:szCs w:val="24"/>
        </w:rPr>
        <w:t>a</w:t>
      </w:r>
      <w:r>
        <w:rPr>
          <w:spacing w:val="1"/>
          <w:sz w:val="24"/>
          <w:szCs w:val="24"/>
        </w:rPr>
        <w:t>r</w:t>
      </w:r>
      <w:r>
        <w:rPr>
          <w:spacing w:val="-1"/>
          <w:sz w:val="24"/>
          <w:szCs w:val="24"/>
        </w:rPr>
        <w:t>a</w:t>
      </w:r>
      <w:r>
        <w:rPr>
          <w:sz w:val="24"/>
          <w:szCs w:val="24"/>
        </w:rPr>
        <w:t>n</w:t>
      </w:r>
      <w:r>
        <w:rPr>
          <w:spacing w:val="-9"/>
          <w:sz w:val="24"/>
          <w:szCs w:val="24"/>
        </w:rPr>
        <w:t>i</w:t>
      </w:r>
      <w:r>
        <w:rPr>
          <w:sz w:val="24"/>
          <w:szCs w:val="24"/>
        </w:rPr>
        <w:t>,</w:t>
      </w:r>
      <w:r>
        <w:rPr>
          <w:spacing w:val="10"/>
          <w:sz w:val="24"/>
          <w:szCs w:val="24"/>
        </w:rPr>
        <w:t xml:space="preserve"> </w:t>
      </w:r>
      <w:r>
        <w:rPr>
          <w:spacing w:val="2"/>
          <w:sz w:val="24"/>
          <w:szCs w:val="24"/>
        </w:rPr>
        <w:t>T</w:t>
      </w:r>
      <w:r>
        <w:rPr>
          <w:sz w:val="24"/>
          <w:szCs w:val="24"/>
        </w:rPr>
        <w:t>.</w:t>
      </w:r>
      <w:r>
        <w:rPr>
          <w:spacing w:val="10"/>
          <w:sz w:val="24"/>
          <w:szCs w:val="24"/>
        </w:rPr>
        <w:t xml:space="preserve"> </w:t>
      </w:r>
      <w:r>
        <w:rPr>
          <w:spacing w:val="-2"/>
          <w:sz w:val="24"/>
          <w:szCs w:val="24"/>
        </w:rPr>
        <w:t>C</w:t>
      </w:r>
      <w:r>
        <w:rPr>
          <w:sz w:val="24"/>
          <w:szCs w:val="24"/>
        </w:rPr>
        <w:t>.</w:t>
      </w:r>
      <w:r>
        <w:rPr>
          <w:spacing w:val="10"/>
          <w:sz w:val="24"/>
          <w:szCs w:val="24"/>
        </w:rPr>
        <w:t xml:space="preserve"> </w:t>
      </w:r>
      <w:r>
        <w:rPr>
          <w:spacing w:val="1"/>
          <w:sz w:val="24"/>
          <w:szCs w:val="24"/>
        </w:rPr>
        <w:t>S</w:t>
      </w:r>
      <w:r>
        <w:rPr>
          <w:spacing w:val="-1"/>
          <w:sz w:val="24"/>
          <w:szCs w:val="24"/>
        </w:rPr>
        <w:t>a</w:t>
      </w:r>
      <w:r>
        <w:rPr>
          <w:spacing w:val="1"/>
          <w:sz w:val="24"/>
          <w:szCs w:val="24"/>
        </w:rPr>
        <w:t>r</w:t>
      </w:r>
      <w:r>
        <w:rPr>
          <w:spacing w:val="-9"/>
          <w:sz w:val="24"/>
          <w:szCs w:val="24"/>
        </w:rPr>
        <w:t>m</w:t>
      </w:r>
      <w:r>
        <w:rPr>
          <w:sz w:val="24"/>
          <w:szCs w:val="24"/>
        </w:rPr>
        <w:t>a</w:t>
      </w:r>
      <w:r>
        <w:rPr>
          <w:spacing w:val="7"/>
          <w:sz w:val="24"/>
          <w:szCs w:val="24"/>
        </w:rPr>
        <w:t xml:space="preserve"> </w:t>
      </w:r>
      <w:r>
        <w:rPr>
          <w:spacing w:val="4"/>
          <w:sz w:val="24"/>
          <w:szCs w:val="24"/>
        </w:rPr>
        <w:t>a</w:t>
      </w:r>
      <w:r>
        <w:rPr>
          <w:spacing w:val="-5"/>
          <w:sz w:val="24"/>
          <w:szCs w:val="24"/>
        </w:rPr>
        <w:t>n</w:t>
      </w:r>
      <w:r>
        <w:rPr>
          <w:sz w:val="24"/>
          <w:szCs w:val="24"/>
        </w:rPr>
        <w:t>d</w:t>
      </w:r>
      <w:r>
        <w:rPr>
          <w:spacing w:val="13"/>
          <w:sz w:val="24"/>
          <w:szCs w:val="24"/>
        </w:rPr>
        <w:t xml:space="preserve"> </w:t>
      </w:r>
      <w:r>
        <w:rPr>
          <w:spacing w:val="-5"/>
          <w:sz w:val="24"/>
          <w:szCs w:val="24"/>
        </w:rPr>
        <w:t>K</w:t>
      </w:r>
      <w:r>
        <w:rPr>
          <w:sz w:val="24"/>
          <w:szCs w:val="24"/>
        </w:rPr>
        <w:t>.</w:t>
      </w:r>
      <w:r>
        <w:rPr>
          <w:spacing w:val="10"/>
          <w:sz w:val="24"/>
          <w:szCs w:val="24"/>
        </w:rPr>
        <w:t xml:space="preserve"> </w:t>
      </w:r>
      <w:r>
        <w:rPr>
          <w:spacing w:val="1"/>
          <w:sz w:val="24"/>
          <w:szCs w:val="24"/>
        </w:rPr>
        <w:t>S</w:t>
      </w:r>
      <w:r>
        <w:rPr>
          <w:spacing w:val="-1"/>
          <w:sz w:val="24"/>
          <w:szCs w:val="24"/>
        </w:rPr>
        <w:t>a</w:t>
      </w:r>
      <w:r>
        <w:rPr>
          <w:spacing w:val="5"/>
          <w:sz w:val="24"/>
          <w:szCs w:val="24"/>
        </w:rPr>
        <w:t>t</w:t>
      </w:r>
      <w:r>
        <w:rPr>
          <w:spacing w:val="-5"/>
          <w:sz w:val="24"/>
          <w:szCs w:val="24"/>
        </w:rPr>
        <w:t>y</w:t>
      </w:r>
      <w:r>
        <w:rPr>
          <w:sz w:val="24"/>
          <w:szCs w:val="24"/>
        </w:rPr>
        <w:t>a</w:t>
      </w:r>
      <w:r>
        <w:rPr>
          <w:spacing w:val="7"/>
          <w:sz w:val="24"/>
          <w:szCs w:val="24"/>
        </w:rPr>
        <w:t xml:space="preserve"> </w:t>
      </w:r>
      <w:r>
        <w:rPr>
          <w:spacing w:val="-2"/>
          <w:sz w:val="24"/>
          <w:szCs w:val="24"/>
        </w:rPr>
        <w:t>R</w:t>
      </w:r>
      <w:r>
        <w:rPr>
          <w:spacing w:val="-1"/>
          <w:sz w:val="24"/>
          <w:szCs w:val="24"/>
        </w:rPr>
        <w:t>a</w:t>
      </w:r>
      <w:r>
        <w:rPr>
          <w:spacing w:val="2"/>
          <w:sz w:val="24"/>
          <w:szCs w:val="24"/>
        </w:rPr>
        <w:t>s</w:t>
      </w:r>
      <w:r>
        <w:rPr>
          <w:spacing w:val="4"/>
          <w:sz w:val="24"/>
          <w:szCs w:val="24"/>
        </w:rPr>
        <w:t>a</w:t>
      </w:r>
      <w:r>
        <w:rPr>
          <w:sz w:val="24"/>
          <w:szCs w:val="24"/>
        </w:rPr>
        <w:t>d,</w:t>
      </w:r>
      <w:r>
        <w:rPr>
          <w:spacing w:val="10"/>
          <w:sz w:val="24"/>
          <w:szCs w:val="24"/>
        </w:rPr>
        <w:t xml:space="preserve"> </w:t>
      </w:r>
      <w:r>
        <w:rPr>
          <w:spacing w:val="-2"/>
          <w:sz w:val="24"/>
          <w:szCs w:val="24"/>
        </w:rPr>
        <w:t>"</w:t>
      </w:r>
      <w:r>
        <w:rPr>
          <w:spacing w:val="1"/>
          <w:sz w:val="24"/>
          <w:szCs w:val="24"/>
        </w:rPr>
        <w:t>I</w:t>
      </w:r>
      <w:r>
        <w:rPr>
          <w:spacing w:val="-5"/>
          <w:sz w:val="24"/>
          <w:szCs w:val="24"/>
        </w:rPr>
        <w:t>n</w:t>
      </w:r>
      <w:r>
        <w:rPr>
          <w:spacing w:val="5"/>
          <w:sz w:val="24"/>
          <w:szCs w:val="24"/>
        </w:rPr>
        <w:t>t</w:t>
      </w:r>
      <w:r>
        <w:rPr>
          <w:spacing w:val="-1"/>
          <w:sz w:val="24"/>
          <w:szCs w:val="24"/>
        </w:rPr>
        <w:t>e</w:t>
      </w:r>
      <w:r>
        <w:rPr>
          <w:spacing w:val="-4"/>
          <w:sz w:val="24"/>
          <w:szCs w:val="24"/>
        </w:rPr>
        <w:t>l</w:t>
      </w:r>
      <w:r>
        <w:rPr>
          <w:sz w:val="24"/>
          <w:szCs w:val="24"/>
        </w:rPr>
        <w:t>l</w:t>
      </w:r>
      <w:r>
        <w:rPr>
          <w:spacing w:val="-4"/>
          <w:sz w:val="24"/>
          <w:szCs w:val="24"/>
        </w:rPr>
        <w:t>i</w:t>
      </w:r>
      <w:r>
        <w:rPr>
          <w:sz w:val="24"/>
          <w:szCs w:val="24"/>
        </w:rPr>
        <w:t>g</w:t>
      </w:r>
      <w:r>
        <w:rPr>
          <w:spacing w:val="4"/>
          <w:sz w:val="24"/>
          <w:szCs w:val="24"/>
        </w:rPr>
        <w:t>e</w:t>
      </w:r>
      <w:r>
        <w:rPr>
          <w:spacing w:val="-5"/>
          <w:sz w:val="24"/>
          <w:szCs w:val="24"/>
        </w:rPr>
        <w:t>n</w:t>
      </w:r>
      <w:r>
        <w:rPr>
          <w:sz w:val="24"/>
          <w:szCs w:val="24"/>
        </w:rPr>
        <w:t>t</w:t>
      </w:r>
      <w:r>
        <w:rPr>
          <w:spacing w:val="13"/>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2"/>
          <w:sz w:val="24"/>
          <w:szCs w:val="24"/>
        </w:rPr>
        <w:t>T</w:t>
      </w:r>
      <w:r>
        <w:rPr>
          <w:spacing w:val="5"/>
          <w:sz w:val="24"/>
          <w:szCs w:val="24"/>
        </w:rPr>
        <w:t>u</w:t>
      </w:r>
      <w:r>
        <w:rPr>
          <w:spacing w:val="-9"/>
          <w:sz w:val="24"/>
          <w:szCs w:val="24"/>
        </w:rPr>
        <w:t>m</w:t>
      </w:r>
      <w:r>
        <w:rPr>
          <w:spacing w:val="5"/>
          <w:sz w:val="24"/>
          <w:szCs w:val="24"/>
        </w:rPr>
        <w:t>o</w:t>
      </w:r>
      <w:r>
        <w:rPr>
          <w:sz w:val="24"/>
          <w:szCs w:val="24"/>
        </w:rPr>
        <w:t>r</w:t>
      </w:r>
      <w:r>
        <w:rPr>
          <w:spacing w:val="14"/>
          <w:sz w:val="24"/>
          <w:szCs w:val="24"/>
        </w:rPr>
        <w:t xml:space="preserve"> </w:t>
      </w:r>
      <w:r>
        <w:rPr>
          <w:spacing w:val="-9"/>
          <w:sz w:val="24"/>
          <w:szCs w:val="24"/>
        </w:rPr>
        <w:t>l</w:t>
      </w:r>
      <w:r>
        <w:rPr>
          <w:spacing w:val="-1"/>
          <w:sz w:val="24"/>
          <w:szCs w:val="24"/>
        </w:rPr>
        <w:t>e</w:t>
      </w:r>
      <w:r>
        <w:rPr>
          <w:spacing w:val="2"/>
          <w:sz w:val="24"/>
          <w:szCs w:val="24"/>
        </w:rPr>
        <w:t>s</w:t>
      </w:r>
      <w:r>
        <w:rPr>
          <w:spacing w:val="-9"/>
          <w:sz w:val="24"/>
          <w:szCs w:val="24"/>
        </w:rPr>
        <w:t>i</w:t>
      </w:r>
      <w:r>
        <w:rPr>
          <w:spacing w:val="9"/>
          <w:sz w:val="24"/>
          <w:szCs w:val="24"/>
        </w:rPr>
        <w:t>o</w:t>
      </w:r>
      <w:r>
        <w:rPr>
          <w:sz w:val="24"/>
          <w:szCs w:val="24"/>
        </w:rPr>
        <w:t xml:space="preserve">n </w:t>
      </w:r>
      <w:r>
        <w:rPr>
          <w:spacing w:val="4"/>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 xml:space="preserve">n </w:t>
      </w:r>
      <w:r>
        <w:rPr>
          <w:spacing w:val="14"/>
          <w:sz w:val="24"/>
          <w:szCs w:val="24"/>
        </w:rPr>
        <w:t xml:space="preserve"> </w:t>
      </w:r>
      <w:r>
        <w:rPr>
          <w:spacing w:val="-1"/>
          <w:sz w:val="24"/>
          <w:szCs w:val="24"/>
        </w:rPr>
        <w:t>a</w:t>
      </w:r>
      <w:r>
        <w:rPr>
          <w:spacing w:val="-5"/>
          <w:sz w:val="24"/>
          <w:szCs w:val="24"/>
        </w:rPr>
        <w:t>n</w:t>
      </w:r>
      <w:r>
        <w:rPr>
          <w:sz w:val="24"/>
          <w:szCs w:val="24"/>
        </w:rPr>
        <w:t xml:space="preserve">d </w:t>
      </w:r>
      <w:r>
        <w:rPr>
          <w:spacing w:val="24"/>
          <w:sz w:val="24"/>
          <w:szCs w:val="24"/>
        </w:rPr>
        <w:t xml:space="preserve"> </w:t>
      </w:r>
      <w:r>
        <w:rPr>
          <w:spacing w:val="-9"/>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pacing w:val="-4"/>
          <w:sz w:val="24"/>
          <w:szCs w:val="24"/>
        </w:rPr>
        <w:t>i</w:t>
      </w:r>
      <w:r>
        <w:rPr>
          <w:spacing w:val="4"/>
          <w:sz w:val="24"/>
          <w:szCs w:val="24"/>
        </w:rPr>
        <w:t>c</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 xml:space="preserve">n </w:t>
      </w:r>
      <w:r>
        <w:rPr>
          <w:spacing w:val="14"/>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10"/>
          <w:sz w:val="24"/>
          <w:szCs w:val="24"/>
        </w:rPr>
        <w:t xml:space="preserve"> </w:t>
      </w:r>
      <w:r>
        <w:rPr>
          <w:spacing w:val="-2"/>
          <w:sz w:val="24"/>
          <w:szCs w:val="24"/>
        </w:rPr>
        <w:t>MR</w:t>
      </w:r>
      <w:r>
        <w:rPr>
          <w:sz w:val="24"/>
          <w:szCs w:val="24"/>
        </w:rPr>
        <w:t xml:space="preserve">I </w:t>
      </w:r>
      <w:r>
        <w:rPr>
          <w:spacing w:val="20"/>
          <w:sz w:val="24"/>
          <w:szCs w:val="24"/>
        </w:rPr>
        <w:t xml:space="preserve"> </w:t>
      </w:r>
      <w:r>
        <w:rPr>
          <w:spacing w:val="-4"/>
          <w:sz w:val="24"/>
          <w:szCs w:val="24"/>
        </w:rPr>
        <w:t>im</w:t>
      </w:r>
      <w:r>
        <w:rPr>
          <w:spacing w:val="4"/>
          <w:sz w:val="24"/>
          <w:szCs w:val="24"/>
        </w:rPr>
        <w:t>a</w:t>
      </w:r>
      <w:r>
        <w:rPr>
          <w:sz w:val="24"/>
          <w:szCs w:val="24"/>
        </w:rPr>
        <w:t>g</w:t>
      </w:r>
      <w:r>
        <w:rPr>
          <w:spacing w:val="-1"/>
          <w:sz w:val="24"/>
          <w:szCs w:val="24"/>
        </w:rPr>
        <w:t>e</w:t>
      </w:r>
      <w:r>
        <w:rPr>
          <w:sz w:val="24"/>
          <w:szCs w:val="24"/>
        </w:rPr>
        <w:t xml:space="preserve">s </w:t>
      </w:r>
      <w:r>
        <w:rPr>
          <w:spacing w:val="17"/>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 xml:space="preserve">g </w:t>
      </w:r>
      <w:r>
        <w:rPr>
          <w:spacing w:val="19"/>
          <w:sz w:val="24"/>
          <w:szCs w:val="24"/>
        </w:rPr>
        <w:t xml:space="preserve"> </w:t>
      </w:r>
      <w:r>
        <w:rPr>
          <w:spacing w:val="8"/>
          <w:sz w:val="24"/>
          <w:szCs w:val="24"/>
        </w:rPr>
        <w:t>k</w:t>
      </w:r>
      <w:r>
        <w:rPr>
          <w:spacing w:val="2"/>
          <w:sz w:val="24"/>
          <w:szCs w:val="24"/>
        </w:rPr>
        <w:t>-</w:t>
      </w:r>
      <w:r>
        <w:rPr>
          <w:sz w:val="24"/>
          <w:szCs w:val="24"/>
        </w:rPr>
        <w:t xml:space="preserve">NN </w:t>
      </w:r>
      <w:r>
        <w:rPr>
          <w:spacing w:val="13"/>
          <w:sz w:val="24"/>
          <w:szCs w:val="24"/>
        </w:rPr>
        <w:t xml:space="preserve">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w:t>
      </w:r>
      <w:r>
        <w:rPr>
          <w:spacing w:val="-1"/>
          <w:sz w:val="24"/>
          <w:szCs w:val="24"/>
        </w:rPr>
        <w:t>e</w:t>
      </w:r>
      <w:r>
        <w:rPr>
          <w:spacing w:val="2"/>
          <w:sz w:val="24"/>
          <w:szCs w:val="24"/>
        </w:rPr>
        <w:t>,</w:t>
      </w:r>
      <w:r>
        <w:rPr>
          <w:sz w:val="24"/>
          <w:szCs w:val="24"/>
        </w:rPr>
        <w:t xml:space="preserve">" </w:t>
      </w:r>
      <w:r>
        <w:rPr>
          <w:spacing w:val="17"/>
          <w:sz w:val="24"/>
          <w:szCs w:val="24"/>
        </w:rPr>
        <w:t xml:space="preserve"> </w:t>
      </w:r>
      <w:r>
        <w:rPr>
          <w:sz w:val="24"/>
          <w:szCs w:val="24"/>
        </w:rPr>
        <w:t>2015</w:t>
      </w:r>
    </w:p>
    <w:p w14:paraId="0893B062" w14:textId="77777777" w:rsidR="00433F0F" w:rsidRDefault="008B01BA">
      <w:pPr>
        <w:ind w:left="447"/>
        <w:rPr>
          <w:sz w:val="24"/>
          <w:szCs w:val="24"/>
        </w:rPr>
      </w:pP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5"/>
          <w:sz w:val="24"/>
          <w:szCs w:val="24"/>
        </w:rPr>
        <w:t>t</w:t>
      </w:r>
      <w:r>
        <w:rPr>
          <w:spacing w:val="-9"/>
          <w:sz w:val="24"/>
          <w:szCs w:val="24"/>
        </w:rPr>
        <w:t>i</w:t>
      </w:r>
      <w:r>
        <w:rPr>
          <w:spacing w:val="6"/>
          <w:sz w:val="24"/>
          <w:szCs w:val="24"/>
        </w:rPr>
        <w:t>o</w:t>
      </w:r>
      <w:r>
        <w:rPr>
          <w:sz w:val="24"/>
          <w:szCs w:val="24"/>
        </w:rPr>
        <w:t>n</w:t>
      </w:r>
      <w:r>
        <w:rPr>
          <w:spacing w:val="4"/>
          <w:sz w:val="24"/>
          <w:szCs w:val="24"/>
        </w:rPr>
        <w:t>a</w:t>
      </w:r>
      <w:r>
        <w:rPr>
          <w:sz w:val="24"/>
          <w:szCs w:val="24"/>
        </w:rPr>
        <w:t xml:space="preserve">l   </w:t>
      </w:r>
      <w:r>
        <w:rPr>
          <w:spacing w:val="5"/>
          <w:sz w:val="24"/>
          <w:szCs w:val="24"/>
        </w:rPr>
        <w:t xml:space="preserve"> </w:t>
      </w:r>
      <w:r>
        <w:rPr>
          <w:spacing w:val="-2"/>
          <w:sz w:val="24"/>
          <w:szCs w:val="24"/>
        </w:rPr>
        <w:t>C</w:t>
      </w:r>
      <w:r>
        <w:rPr>
          <w:spacing w:val="5"/>
          <w:sz w:val="24"/>
          <w:szCs w:val="24"/>
        </w:rPr>
        <w:t>o</w:t>
      </w:r>
      <w:r>
        <w:rPr>
          <w:sz w:val="24"/>
          <w:szCs w:val="24"/>
        </w:rPr>
        <w:t>n</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pacing w:val="-1"/>
          <w:sz w:val="24"/>
          <w:szCs w:val="24"/>
        </w:rPr>
        <w:t>c</w:t>
      </w:r>
      <w:r>
        <w:rPr>
          <w:sz w:val="24"/>
          <w:szCs w:val="24"/>
        </w:rPr>
        <w:t xml:space="preserve">e   </w:t>
      </w:r>
      <w:r>
        <w:rPr>
          <w:spacing w:val="13"/>
          <w:sz w:val="24"/>
          <w:szCs w:val="24"/>
        </w:rPr>
        <w:t xml:space="preserve"> </w:t>
      </w:r>
      <w:r>
        <w:rPr>
          <w:spacing w:val="5"/>
          <w:sz w:val="24"/>
          <w:szCs w:val="24"/>
        </w:rPr>
        <w:t>o</w:t>
      </w:r>
      <w:r>
        <w:rPr>
          <w:sz w:val="24"/>
          <w:szCs w:val="24"/>
        </w:rPr>
        <w:t xml:space="preserve">n   </w:t>
      </w:r>
      <w:r>
        <w:rPr>
          <w:spacing w:val="9"/>
          <w:sz w:val="24"/>
          <w:szCs w:val="24"/>
        </w:rPr>
        <w:t xml:space="preserve"> </w:t>
      </w:r>
      <w:r>
        <w:rPr>
          <w:spacing w:val="-2"/>
          <w:sz w:val="24"/>
          <w:szCs w:val="24"/>
        </w:rPr>
        <w:t>C</w:t>
      </w:r>
      <w:r>
        <w:rPr>
          <w:spacing w:val="5"/>
          <w:sz w:val="24"/>
          <w:szCs w:val="24"/>
        </w:rPr>
        <w:t>o</w:t>
      </w:r>
      <w:r>
        <w:rPr>
          <w:spacing w:val="-10"/>
          <w:sz w:val="24"/>
          <w:szCs w:val="24"/>
        </w:rPr>
        <w:t>n</w:t>
      </w:r>
      <w:r>
        <w:rPr>
          <w:spacing w:val="5"/>
          <w:sz w:val="24"/>
          <w:szCs w:val="24"/>
        </w:rPr>
        <w:t>t</w:t>
      </w:r>
      <w:r>
        <w:rPr>
          <w:spacing w:val="-3"/>
          <w:sz w:val="24"/>
          <w:szCs w:val="24"/>
        </w:rPr>
        <w:t>r</w:t>
      </w:r>
      <w:r>
        <w:rPr>
          <w:spacing w:val="5"/>
          <w:sz w:val="24"/>
          <w:szCs w:val="24"/>
        </w:rPr>
        <w:t>o</w:t>
      </w:r>
      <w:r>
        <w:rPr>
          <w:spacing w:val="-9"/>
          <w:sz w:val="24"/>
          <w:szCs w:val="24"/>
        </w:rPr>
        <w:t>l</w:t>
      </w:r>
      <w:r>
        <w:rPr>
          <w:sz w:val="24"/>
          <w:szCs w:val="24"/>
        </w:rPr>
        <w:t xml:space="preserve">,   </w:t>
      </w:r>
      <w:r>
        <w:rPr>
          <w:spacing w:val="16"/>
          <w:sz w:val="24"/>
          <w:szCs w:val="24"/>
        </w:rPr>
        <w:t xml:space="preserve"> </w:t>
      </w:r>
      <w:r>
        <w:rPr>
          <w:spacing w:val="1"/>
          <w:sz w:val="24"/>
          <w:szCs w:val="24"/>
        </w:rPr>
        <w:t>I</w:t>
      </w:r>
      <w:r>
        <w:rPr>
          <w:spacing w:val="-5"/>
          <w:sz w:val="24"/>
          <w:szCs w:val="24"/>
        </w:rPr>
        <w:t>n</w:t>
      </w:r>
      <w:r>
        <w:rPr>
          <w:spacing w:val="-2"/>
          <w:sz w:val="24"/>
          <w:szCs w:val="24"/>
        </w:rPr>
        <w:t>s</w:t>
      </w:r>
      <w:r>
        <w:rPr>
          <w:spacing w:val="5"/>
          <w:sz w:val="24"/>
          <w:szCs w:val="24"/>
        </w:rPr>
        <w:t>t</w:t>
      </w:r>
      <w:r>
        <w:rPr>
          <w:spacing w:val="-3"/>
          <w:sz w:val="24"/>
          <w:szCs w:val="24"/>
        </w:rPr>
        <w:t>r</w:t>
      </w:r>
      <w:r>
        <w:rPr>
          <w:spacing w:val="5"/>
          <w:sz w:val="24"/>
          <w:szCs w:val="24"/>
        </w:rPr>
        <w:t>u</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 xml:space="preserve">,   </w:t>
      </w:r>
      <w:r>
        <w:rPr>
          <w:spacing w:val="16"/>
          <w:sz w:val="24"/>
          <w:szCs w:val="24"/>
        </w:rPr>
        <w:t xml:space="preserve"> </w:t>
      </w:r>
      <w:r>
        <w:rPr>
          <w:spacing w:val="-2"/>
          <w:sz w:val="24"/>
          <w:szCs w:val="24"/>
        </w:rPr>
        <w:t>C</w:t>
      </w:r>
      <w:r>
        <w:rPr>
          <w:spacing w:val="5"/>
          <w:sz w:val="24"/>
          <w:szCs w:val="24"/>
        </w:rPr>
        <w:t>o</w:t>
      </w:r>
      <w:r>
        <w:rPr>
          <w:spacing w:val="-4"/>
          <w:sz w:val="24"/>
          <w:szCs w:val="24"/>
        </w:rPr>
        <w:t>mm</w:t>
      </w:r>
      <w:r>
        <w:rPr>
          <w:spacing w:val="5"/>
          <w:sz w:val="24"/>
          <w:szCs w:val="24"/>
        </w:rPr>
        <w:t>u</w:t>
      </w:r>
      <w:r>
        <w:rPr>
          <w:sz w:val="24"/>
          <w:szCs w:val="24"/>
        </w:rPr>
        <w:t>n</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 xml:space="preserve">n   </w:t>
      </w:r>
      <w:r>
        <w:rPr>
          <w:spacing w:val="9"/>
          <w:sz w:val="24"/>
          <w:szCs w:val="24"/>
        </w:rPr>
        <w:t xml:space="preserve"> </w:t>
      </w:r>
      <w:r>
        <w:rPr>
          <w:spacing w:val="-1"/>
          <w:sz w:val="24"/>
          <w:szCs w:val="24"/>
        </w:rPr>
        <w:t>a</w:t>
      </w:r>
      <w:r>
        <w:rPr>
          <w:sz w:val="24"/>
          <w:szCs w:val="24"/>
        </w:rPr>
        <w:t>nd</w:t>
      </w:r>
    </w:p>
    <w:p w14:paraId="24E25673" w14:textId="77777777" w:rsidR="00433F0F" w:rsidRDefault="00433F0F">
      <w:pPr>
        <w:spacing w:before="7" w:line="120" w:lineRule="exact"/>
        <w:rPr>
          <w:sz w:val="13"/>
          <w:szCs w:val="13"/>
        </w:rPr>
      </w:pPr>
    </w:p>
    <w:p w14:paraId="1A1B521F" w14:textId="77777777" w:rsidR="00433F0F" w:rsidRDefault="008B01BA">
      <w:pPr>
        <w:ind w:left="447"/>
        <w:rPr>
          <w:sz w:val="24"/>
          <w:szCs w:val="24"/>
        </w:rPr>
      </w:pPr>
      <w:r>
        <w:rPr>
          <w:spacing w:val="-2"/>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 xml:space="preserve">l </w:t>
      </w:r>
      <w:r>
        <w:rPr>
          <w:spacing w:val="29"/>
          <w:sz w:val="24"/>
          <w:szCs w:val="24"/>
        </w:rPr>
        <w:t xml:space="preserve"> </w:t>
      </w:r>
      <w:r>
        <w:rPr>
          <w:spacing w:val="2"/>
          <w:sz w:val="24"/>
          <w:szCs w:val="24"/>
        </w:rPr>
        <w:t>T</w:t>
      </w:r>
      <w:r>
        <w:rPr>
          <w:spacing w:val="-1"/>
          <w:sz w:val="24"/>
          <w:szCs w:val="24"/>
        </w:rPr>
        <w:t>e</w:t>
      </w:r>
      <w:r>
        <w:rPr>
          <w:spacing w:val="4"/>
          <w:sz w:val="24"/>
          <w:szCs w:val="24"/>
        </w:rPr>
        <w:t>c</w:t>
      </w:r>
      <w:r>
        <w:rPr>
          <w:sz w:val="24"/>
          <w:szCs w:val="24"/>
        </w:rPr>
        <w:t>h</w:t>
      </w:r>
      <w:r>
        <w:rPr>
          <w:spacing w:val="-5"/>
          <w:sz w:val="24"/>
          <w:szCs w:val="24"/>
        </w:rPr>
        <w:t>n</w:t>
      </w:r>
      <w:r>
        <w:rPr>
          <w:spacing w:val="9"/>
          <w:sz w:val="24"/>
          <w:szCs w:val="24"/>
        </w:rPr>
        <w:t>o</w:t>
      </w:r>
      <w:r>
        <w:rPr>
          <w:spacing w:val="-9"/>
          <w:sz w:val="24"/>
          <w:szCs w:val="24"/>
        </w:rPr>
        <w:t>l</w:t>
      </w:r>
      <w:r>
        <w:rPr>
          <w:spacing w:val="5"/>
          <w:sz w:val="24"/>
          <w:szCs w:val="24"/>
        </w:rPr>
        <w:t>og</w:t>
      </w:r>
      <w:r>
        <w:rPr>
          <w:spacing w:val="-9"/>
          <w:sz w:val="24"/>
          <w:szCs w:val="24"/>
        </w:rPr>
        <w:t>i</w:t>
      </w:r>
      <w:r>
        <w:rPr>
          <w:spacing w:val="-1"/>
          <w:sz w:val="24"/>
          <w:szCs w:val="24"/>
        </w:rPr>
        <w:t>e</w:t>
      </w:r>
      <w:r>
        <w:rPr>
          <w:sz w:val="24"/>
          <w:szCs w:val="24"/>
        </w:rPr>
        <w:t xml:space="preserve">s </w:t>
      </w:r>
      <w:r>
        <w:rPr>
          <w:spacing w:val="31"/>
          <w:sz w:val="24"/>
          <w:szCs w:val="24"/>
        </w:rPr>
        <w:t xml:space="preserve"> </w:t>
      </w:r>
      <w:r>
        <w:rPr>
          <w:spacing w:val="1"/>
          <w:sz w:val="24"/>
          <w:szCs w:val="24"/>
        </w:rPr>
        <w:t>(I</w:t>
      </w:r>
      <w:r>
        <w:rPr>
          <w:spacing w:val="-2"/>
          <w:sz w:val="24"/>
          <w:szCs w:val="24"/>
        </w:rPr>
        <w:t>CC</w:t>
      </w:r>
      <w:r>
        <w:rPr>
          <w:spacing w:val="1"/>
          <w:sz w:val="24"/>
          <w:szCs w:val="24"/>
        </w:rPr>
        <w:t>I</w:t>
      </w:r>
      <w:r>
        <w:rPr>
          <w:spacing w:val="-2"/>
          <w:sz w:val="24"/>
          <w:szCs w:val="24"/>
        </w:rPr>
        <w:t>CC</w:t>
      </w:r>
      <w:r>
        <w:rPr>
          <w:spacing w:val="2"/>
          <w:sz w:val="24"/>
          <w:szCs w:val="24"/>
        </w:rPr>
        <w:t>T</w:t>
      </w:r>
      <w:r>
        <w:rPr>
          <w:spacing w:val="1"/>
          <w:sz w:val="24"/>
          <w:szCs w:val="24"/>
        </w:rPr>
        <w:t>)</w:t>
      </w:r>
      <w:r>
        <w:rPr>
          <w:sz w:val="24"/>
          <w:szCs w:val="24"/>
        </w:rPr>
        <w:t xml:space="preserve">, </w:t>
      </w:r>
      <w:r>
        <w:rPr>
          <w:spacing w:val="36"/>
          <w:sz w:val="24"/>
          <w:szCs w:val="24"/>
        </w:rPr>
        <w:t xml:space="preserve"> </w:t>
      </w:r>
      <w:r>
        <w:rPr>
          <w:spacing w:val="-5"/>
          <w:sz w:val="24"/>
          <w:szCs w:val="24"/>
        </w:rPr>
        <w:t>K</w:t>
      </w:r>
      <w:r>
        <w:rPr>
          <w:spacing w:val="5"/>
          <w:sz w:val="24"/>
          <w:szCs w:val="24"/>
        </w:rPr>
        <w:t>u</w:t>
      </w:r>
      <w:r>
        <w:rPr>
          <w:sz w:val="24"/>
          <w:szCs w:val="24"/>
        </w:rPr>
        <w:t>ma</w:t>
      </w:r>
      <w:r>
        <w:rPr>
          <w:spacing w:val="1"/>
          <w:sz w:val="24"/>
          <w:szCs w:val="24"/>
        </w:rPr>
        <w:t>r</w:t>
      </w:r>
      <w:r>
        <w:rPr>
          <w:spacing w:val="-1"/>
          <w:sz w:val="24"/>
          <w:szCs w:val="24"/>
        </w:rPr>
        <w:t>ac</w:t>
      </w:r>
      <w:r>
        <w:rPr>
          <w:spacing w:val="5"/>
          <w:sz w:val="24"/>
          <w:szCs w:val="24"/>
        </w:rPr>
        <w:t>o</w:t>
      </w:r>
      <w:r>
        <w:rPr>
          <w:spacing w:val="-4"/>
          <w:sz w:val="24"/>
          <w:szCs w:val="24"/>
        </w:rPr>
        <w:t>i</w:t>
      </w:r>
      <w:r>
        <w:rPr>
          <w:spacing w:val="-9"/>
          <w:sz w:val="24"/>
          <w:szCs w:val="24"/>
        </w:rPr>
        <w:t>l</w:t>
      </w:r>
      <w:r>
        <w:rPr>
          <w:sz w:val="24"/>
          <w:szCs w:val="24"/>
        </w:rPr>
        <w:t xml:space="preserve">, </w:t>
      </w:r>
      <w:r>
        <w:rPr>
          <w:spacing w:val="36"/>
          <w:sz w:val="24"/>
          <w:szCs w:val="24"/>
        </w:rPr>
        <w:t xml:space="preserve"> </w:t>
      </w:r>
      <w:r>
        <w:rPr>
          <w:sz w:val="24"/>
          <w:szCs w:val="24"/>
        </w:rPr>
        <w:t xml:space="preserve">2015, </w:t>
      </w:r>
      <w:r>
        <w:rPr>
          <w:spacing w:val="36"/>
          <w:sz w:val="24"/>
          <w:szCs w:val="24"/>
        </w:rPr>
        <w:t xml:space="preserve"> </w:t>
      </w:r>
      <w:r>
        <w:rPr>
          <w:sz w:val="24"/>
          <w:szCs w:val="24"/>
        </w:rPr>
        <w:t xml:space="preserve">pp. </w:t>
      </w:r>
      <w:r>
        <w:rPr>
          <w:spacing w:val="36"/>
          <w:sz w:val="24"/>
          <w:szCs w:val="24"/>
        </w:rPr>
        <w:t xml:space="preserve"> </w:t>
      </w:r>
      <w:r>
        <w:rPr>
          <w:sz w:val="24"/>
          <w:szCs w:val="24"/>
        </w:rPr>
        <w:t>77</w:t>
      </w:r>
      <w:r>
        <w:rPr>
          <w:spacing w:val="9"/>
          <w:sz w:val="24"/>
          <w:szCs w:val="24"/>
        </w:rPr>
        <w:t>7</w:t>
      </w:r>
      <w:r>
        <w:rPr>
          <w:spacing w:val="2"/>
          <w:sz w:val="24"/>
          <w:szCs w:val="24"/>
        </w:rPr>
        <w:t>-</w:t>
      </w:r>
      <w:r>
        <w:rPr>
          <w:sz w:val="24"/>
          <w:szCs w:val="24"/>
        </w:rPr>
        <w:t xml:space="preserve">780. </w:t>
      </w:r>
      <w:r>
        <w:rPr>
          <w:spacing w:val="36"/>
          <w:sz w:val="24"/>
          <w:szCs w:val="24"/>
        </w:rPr>
        <w:t xml:space="preserve"> </w:t>
      </w:r>
      <w:r>
        <w:rPr>
          <w:sz w:val="24"/>
          <w:szCs w:val="24"/>
        </w:rPr>
        <w:t>D</w:t>
      </w:r>
      <w:r>
        <w:rPr>
          <w:spacing w:val="-1"/>
          <w:sz w:val="24"/>
          <w:szCs w:val="24"/>
        </w:rPr>
        <w:t>O</w:t>
      </w:r>
      <w:r>
        <w:rPr>
          <w:spacing w:val="-3"/>
          <w:sz w:val="24"/>
          <w:szCs w:val="24"/>
        </w:rPr>
        <w:t>I</w:t>
      </w:r>
      <w:r>
        <w:rPr>
          <w:sz w:val="24"/>
          <w:szCs w:val="24"/>
        </w:rPr>
        <w:t>:</w:t>
      </w:r>
    </w:p>
    <w:p w14:paraId="252A28A9" w14:textId="77777777" w:rsidR="00433F0F" w:rsidRDefault="00433F0F">
      <w:pPr>
        <w:spacing w:before="7" w:line="120" w:lineRule="exact"/>
        <w:rPr>
          <w:sz w:val="13"/>
          <w:szCs w:val="13"/>
        </w:rPr>
      </w:pPr>
    </w:p>
    <w:p w14:paraId="5D66941D" w14:textId="77777777" w:rsidR="00433F0F" w:rsidRDefault="008B01BA">
      <w:pPr>
        <w:ind w:left="447"/>
        <w:rPr>
          <w:sz w:val="24"/>
          <w:szCs w:val="24"/>
        </w:rPr>
      </w:pPr>
      <w:r>
        <w:rPr>
          <w:sz w:val="24"/>
          <w:szCs w:val="24"/>
        </w:rPr>
        <w:t>10</w:t>
      </w:r>
      <w:r>
        <w:rPr>
          <w:spacing w:val="2"/>
          <w:sz w:val="24"/>
          <w:szCs w:val="24"/>
        </w:rPr>
        <w:t>.</w:t>
      </w:r>
      <w:r>
        <w:rPr>
          <w:sz w:val="24"/>
          <w:szCs w:val="24"/>
        </w:rPr>
        <w:t>1109/</w:t>
      </w:r>
      <w:r>
        <w:rPr>
          <w:spacing w:val="2"/>
          <w:sz w:val="24"/>
          <w:szCs w:val="24"/>
        </w:rPr>
        <w:t>I</w:t>
      </w:r>
      <w:r>
        <w:rPr>
          <w:spacing w:val="-2"/>
          <w:sz w:val="24"/>
          <w:szCs w:val="24"/>
        </w:rPr>
        <w:t>CC</w:t>
      </w:r>
      <w:r>
        <w:rPr>
          <w:spacing w:val="1"/>
          <w:sz w:val="24"/>
          <w:szCs w:val="24"/>
        </w:rPr>
        <w:t>I</w:t>
      </w:r>
      <w:r>
        <w:rPr>
          <w:spacing w:val="-2"/>
          <w:sz w:val="24"/>
          <w:szCs w:val="24"/>
        </w:rPr>
        <w:t>CC</w:t>
      </w:r>
      <w:r>
        <w:rPr>
          <w:spacing w:val="2"/>
          <w:sz w:val="24"/>
          <w:szCs w:val="24"/>
        </w:rPr>
        <w:t>T.</w:t>
      </w:r>
      <w:r>
        <w:rPr>
          <w:sz w:val="24"/>
          <w:szCs w:val="24"/>
        </w:rPr>
        <w:t>2015</w:t>
      </w:r>
      <w:r>
        <w:rPr>
          <w:spacing w:val="2"/>
          <w:sz w:val="24"/>
          <w:szCs w:val="24"/>
        </w:rPr>
        <w:t>.</w:t>
      </w:r>
      <w:r>
        <w:rPr>
          <w:sz w:val="24"/>
          <w:szCs w:val="24"/>
        </w:rPr>
        <w:t>7475384</w:t>
      </w:r>
    </w:p>
    <w:p w14:paraId="434D09A2" w14:textId="77777777" w:rsidR="00433F0F" w:rsidRDefault="00433F0F">
      <w:pPr>
        <w:spacing w:before="2" w:line="180" w:lineRule="exact"/>
        <w:rPr>
          <w:sz w:val="18"/>
          <w:szCs w:val="18"/>
        </w:rPr>
      </w:pPr>
    </w:p>
    <w:p w14:paraId="7D77514F" w14:textId="77777777" w:rsidR="00433F0F" w:rsidRDefault="00433F0F">
      <w:pPr>
        <w:spacing w:line="200" w:lineRule="exact"/>
      </w:pPr>
    </w:p>
    <w:p w14:paraId="65772C26" w14:textId="77777777" w:rsidR="00433F0F" w:rsidRDefault="008B01BA">
      <w:pPr>
        <w:spacing w:line="359" w:lineRule="auto"/>
        <w:ind w:left="447" w:right="75" w:firstLine="240"/>
        <w:jc w:val="both"/>
        <w:rPr>
          <w:sz w:val="24"/>
          <w:szCs w:val="24"/>
        </w:rPr>
      </w:pPr>
      <w:r>
        <w:rPr>
          <w:spacing w:val="1"/>
          <w:sz w:val="24"/>
          <w:szCs w:val="24"/>
        </w:rPr>
        <w:t>[</w:t>
      </w:r>
      <w:r>
        <w:rPr>
          <w:sz w:val="24"/>
          <w:szCs w:val="24"/>
        </w:rPr>
        <w:t>6]</w:t>
      </w:r>
      <w:r>
        <w:rPr>
          <w:spacing w:val="7"/>
          <w:sz w:val="24"/>
          <w:szCs w:val="24"/>
        </w:rPr>
        <w:t xml:space="preserve"> </w:t>
      </w:r>
      <w:r>
        <w:rPr>
          <w:spacing w:val="-5"/>
          <w:sz w:val="24"/>
          <w:szCs w:val="24"/>
        </w:rPr>
        <w:t>K</w:t>
      </w:r>
      <w:r>
        <w:rPr>
          <w:spacing w:val="-1"/>
          <w:sz w:val="24"/>
          <w:szCs w:val="24"/>
        </w:rPr>
        <w:t>a</w:t>
      </w:r>
      <w:r>
        <w:rPr>
          <w:sz w:val="24"/>
          <w:szCs w:val="24"/>
        </w:rPr>
        <w:t>u</w:t>
      </w:r>
      <w:r>
        <w:rPr>
          <w:spacing w:val="1"/>
          <w:sz w:val="24"/>
          <w:szCs w:val="24"/>
        </w:rPr>
        <w:t>r</w:t>
      </w:r>
      <w:r>
        <w:rPr>
          <w:sz w:val="24"/>
          <w:szCs w:val="24"/>
        </w:rPr>
        <w:t>,</w:t>
      </w:r>
      <w:r>
        <w:rPr>
          <w:spacing w:val="8"/>
          <w:sz w:val="24"/>
          <w:szCs w:val="24"/>
        </w:rPr>
        <w:t xml:space="preserve"> </w:t>
      </w:r>
      <w:r>
        <w:rPr>
          <w:spacing w:val="-2"/>
          <w:sz w:val="24"/>
          <w:szCs w:val="24"/>
        </w:rPr>
        <w:t>J</w:t>
      </w:r>
      <w:r>
        <w:rPr>
          <w:spacing w:val="-1"/>
          <w:sz w:val="24"/>
          <w:szCs w:val="24"/>
        </w:rPr>
        <w:t>a</w:t>
      </w:r>
      <w:r>
        <w:rPr>
          <w:spacing w:val="-2"/>
          <w:sz w:val="24"/>
          <w:szCs w:val="24"/>
        </w:rPr>
        <w:t>s</w:t>
      </w:r>
      <w:r>
        <w:rPr>
          <w:spacing w:val="5"/>
          <w:sz w:val="24"/>
          <w:szCs w:val="24"/>
        </w:rPr>
        <w:t>k</w:t>
      </w:r>
      <w:r>
        <w:rPr>
          <w:spacing w:val="-9"/>
          <w:sz w:val="24"/>
          <w:szCs w:val="24"/>
        </w:rPr>
        <w:t>i</w:t>
      </w:r>
      <w:r>
        <w:rPr>
          <w:spacing w:val="1"/>
          <w:sz w:val="24"/>
          <w:szCs w:val="24"/>
        </w:rPr>
        <w:t>r</w:t>
      </w:r>
      <w:r>
        <w:rPr>
          <w:spacing w:val="-1"/>
          <w:sz w:val="24"/>
          <w:szCs w:val="24"/>
        </w:rPr>
        <w:t>a</w:t>
      </w:r>
      <w:r>
        <w:rPr>
          <w:sz w:val="24"/>
          <w:szCs w:val="24"/>
        </w:rPr>
        <w:t>t</w:t>
      </w:r>
      <w:r>
        <w:rPr>
          <w:spacing w:val="11"/>
          <w:sz w:val="24"/>
          <w:szCs w:val="24"/>
        </w:rPr>
        <w:t xml:space="preserve"> </w:t>
      </w:r>
      <w:r>
        <w:rPr>
          <w:sz w:val="24"/>
          <w:szCs w:val="24"/>
        </w:rPr>
        <w:t>&amp;</w:t>
      </w:r>
      <w:r>
        <w:rPr>
          <w:spacing w:val="1"/>
          <w:sz w:val="24"/>
          <w:szCs w:val="24"/>
        </w:rPr>
        <w:t xml:space="preserve"> </w:t>
      </w:r>
      <w:r>
        <w:rPr>
          <w:spacing w:val="-5"/>
          <w:sz w:val="24"/>
          <w:szCs w:val="24"/>
        </w:rPr>
        <w:t>A</w:t>
      </w:r>
      <w:r>
        <w:rPr>
          <w:sz w:val="24"/>
          <w:szCs w:val="24"/>
        </w:rPr>
        <w:t>g</w:t>
      </w:r>
      <w:r>
        <w:rPr>
          <w:spacing w:val="1"/>
          <w:sz w:val="24"/>
          <w:szCs w:val="24"/>
        </w:rPr>
        <w:t>r</w:t>
      </w:r>
      <w:r>
        <w:rPr>
          <w:spacing w:val="-1"/>
          <w:sz w:val="24"/>
          <w:szCs w:val="24"/>
        </w:rPr>
        <w:t>a</w:t>
      </w:r>
      <w:r>
        <w:rPr>
          <w:sz w:val="24"/>
          <w:szCs w:val="24"/>
        </w:rPr>
        <w:t>w</w:t>
      </w:r>
      <w:r>
        <w:rPr>
          <w:spacing w:val="3"/>
          <w:sz w:val="24"/>
          <w:szCs w:val="24"/>
        </w:rPr>
        <w:t>a</w:t>
      </w:r>
      <w:r>
        <w:rPr>
          <w:spacing w:val="-9"/>
          <w:sz w:val="24"/>
          <w:szCs w:val="24"/>
        </w:rPr>
        <w:t>l</w:t>
      </w:r>
      <w:r>
        <w:rPr>
          <w:sz w:val="24"/>
          <w:szCs w:val="24"/>
        </w:rPr>
        <w:t>,</w:t>
      </w:r>
      <w:r>
        <w:rPr>
          <w:spacing w:val="8"/>
          <w:sz w:val="24"/>
          <w:szCs w:val="24"/>
        </w:rPr>
        <w:t xml:space="preserve"> </w:t>
      </w:r>
      <w:r>
        <w:rPr>
          <w:spacing w:val="1"/>
          <w:sz w:val="24"/>
          <w:szCs w:val="24"/>
        </w:rPr>
        <w:t>S</w:t>
      </w:r>
      <w:r>
        <w:rPr>
          <w:spacing w:val="5"/>
          <w:sz w:val="24"/>
          <w:szCs w:val="24"/>
        </w:rPr>
        <w:t>u</w:t>
      </w:r>
      <w:r>
        <w:rPr>
          <w:sz w:val="24"/>
          <w:szCs w:val="24"/>
        </w:rPr>
        <w:t>nil</w:t>
      </w:r>
      <w:r>
        <w:rPr>
          <w:spacing w:val="2"/>
          <w:sz w:val="24"/>
          <w:szCs w:val="24"/>
        </w:rPr>
        <w:t xml:space="preserve"> </w:t>
      </w:r>
      <w:r>
        <w:rPr>
          <w:sz w:val="24"/>
          <w:szCs w:val="24"/>
        </w:rPr>
        <w:t>&amp;</w:t>
      </w:r>
      <w:r>
        <w:rPr>
          <w:spacing w:val="1"/>
          <w:sz w:val="24"/>
          <w:szCs w:val="24"/>
        </w:rPr>
        <w:t xml:space="preserve"> </w:t>
      </w:r>
      <w:r>
        <w:rPr>
          <w:spacing w:val="-2"/>
          <w:sz w:val="24"/>
          <w:szCs w:val="24"/>
        </w:rPr>
        <w:t>R</w:t>
      </w:r>
      <w:r>
        <w:rPr>
          <w:spacing w:val="4"/>
          <w:sz w:val="24"/>
          <w:szCs w:val="24"/>
        </w:rPr>
        <w:t>e</w:t>
      </w:r>
      <w:r>
        <w:rPr>
          <w:spacing w:val="-5"/>
          <w:sz w:val="24"/>
          <w:szCs w:val="24"/>
        </w:rPr>
        <w:t>n</w:t>
      </w:r>
      <w:r>
        <w:rPr>
          <w:sz w:val="24"/>
          <w:szCs w:val="24"/>
        </w:rPr>
        <w:t>u,</w:t>
      </w:r>
      <w:r>
        <w:rPr>
          <w:spacing w:val="8"/>
          <w:sz w:val="24"/>
          <w:szCs w:val="24"/>
        </w:rPr>
        <w:t xml:space="preserve"> </w:t>
      </w:r>
      <w:r>
        <w:rPr>
          <w:spacing w:val="4"/>
          <w:sz w:val="24"/>
          <w:szCs w:val="24"/>
        </w:rPr>
        <w:t>V</w:t>
      </w:r>
      <w:r>
        <w:rPr>
          <w:spacing w:val="-4"/>
          <w:sz w:val="24"/>
          <w:szCs w:val="24"/>
        </w:rPr>
        <w:t>i</w:t>
      </w:r>
      <w:r>
        <w:rPr>
          <w:sz w:val="24"/>
          <w:szCs w:val="24"/>
        </w:rPr>
        <w:t>g.</w:t>
      </w:r>
      <w:r>
        <w:rPr>
          <w:spacing w:val="8"/>
          <w:sz w:val="24"/>
          <w:szCs w:val="24"/>
        </w:rPr>
        <w:t xml:space="preserve"> </w:t>
      </w:r>
      <w:r>
        <w:rPr>
          <w:spacing w:val="1"/>
          <w:sz w:val="24"/>
          <w:szCs w:val="24"/>
        </w:rPr>
        <w:t>(</w:t>
      </w:r>
      <w:r>
        <w:rPr>
          <w:sz w:val="24"/>
          <w:szCs w:val="24"/>
        </w:rPr>
        <w:t>2012</w:t>
      </w:r>
      <w:r>
        <w:rPr>
          <w:spacing w:val="-3"/>
          <w:sz w:val="24"/>
          <w:szCs w:val="24"/>
        </w:rPr>
        <w:t>)</w:t>
      </w:r>
      <w:r>
        <w:rPr>
          <w:sz w:val="24"/>
          <w:szCs w:val="24"/>
        </w:rPr>
        <w:t>.</w:t>
      </w:r>
      <w:r>
        <w:rPr>
          <w:spacing w:val="8"/>
          <w:sz w:val="24"/>
          <w:szCs w:val="24"/>
        </w:rPr>
        <w:t xml:space="preserve"> </w:t>
      </w:r>
      <w:r>
        <w:rPr>
          <w:sz w:val="24"/>
          <w:szCs w:val="24"/>
        </w:rPr>
        <w:t xml:space="preserve">A </w:t>
      </w:r>
      <w:r>
        <w:rPr>
          <w:spacing w:val="-2"/>
          <w:sz w:val="24"/>
          <w:szCs w:val="24"/>
        </w:rPr>
        <w:t>C</w:t>
      </w:r>
      <w:r>
        <w:rPr>
          <w:spacing w:val="5"/>
          <w:sz w:val="24"/>
          <w:szCs w:val="24"/>
        </w:rPr>
        <w:t>o</w:t>
      </w:r>
      <w:r>
        <w:rPr>
          <w:spacing w:val="-9"/>
          <w:sz w:val="24"/>
          <w:szCs w:val="24"/>
        </w:rPr>
        <w:t>m</w:t>
      </w:r>
      <w:r>
        <w:rPr>
          <w:sz w:val="24"/>
          <w:szCs w:val="24"/>
        </w:rPr>
        <w:t>p</w:t>
      </w:r>
      <w:r>
        <w:rPr>
          <w:spacing w:val="-1"/>
          <w:sz w:val="24"/>
          <w:szCs w:val="24"/>
        </w:rPr>
        <w:t>a</w:t>
      </w:r>
      <w:r>
        <w:rPr>
          <w:spacing w:val="1"/>
          <w:sz w:val="24"/>
          <w:szCs w:val="24"/>
        </w:rPr>
        <w:t>r</w:t>
      </w:r>
      <w:r>
        <w:rPr>
          <w:spacing w:val="-1"/>
          <w:sz w:val="24"/>
          <w:szCs w:val="24"/>
        </w:rPr>
        <w:t>a</w:t>
      </w:r>
      <w:r>
        <w:rPr>
          <w:spacing w:val="10"/>
          <w:sz w:val="24"/>
          <w:szCs w:val="24"/>
        </w:rPr>
        <w:t>t</w:t>
      </w:r>
      <w:r>
        <w:rPr>
          <w:spacing w:val="-4"/>
          <w:sz w:val="24"/>
          <w:szCs w:val="24"/>
        </w:rPr>
        <w:t>i</w:t>
      </w:r>
      <w:r>
        <w:rPr>
          <w:spacing w:val="-5"/>
          <w:sz w:val="24"/>
          <w:szCs w:val="24"/>
        </w:rPr>
        <w:t>v</w:t>
      </w:r>
      <w:r>
        <w:rPr>
          <w:sz w:val="24"/>
          <w:szCs w:val="24"/>
        </w:rPr>
        <w:t>e</w:t>
      </w:r>
      <w:r>
        <w:rPr>
          <w:spacing w:val="10"/>
          <w:sz w:val="24"/>
          <w:szCs w:val="24"/>
        </w:rPr>
        <w:t xml:space="preserve"> </w:t>
      </w:r>
      <w:r>
        <w:rPr>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2"/>
          <w:sz w:val="24"/>
          <w:szCs w:val="24"/>
        </w:rPr>
        <w:t>s</w:t>
      </w:r>
      <w:r>
        <w:rPr>
          <w:sz w:val="24"/>
          <w:szCs w:val="24"/>
        </w:rPr>
        <w:t xml:space="preserve">is </w:t>
      </w:r>
      <w:r>
        <w:rPr>
          <w:spacing w:val="5"/>
          <w:sz w:val="24"/>
          <w:szCs w:val="24"/>
        </w:rPr>
        <w:t>o</w:t>
      </w:r>
      <w:r>
        <w:rPr>
          <w:sz w:val="24"/>
          <w:szCs w:val="24"/>
        </w:rPr>
        <w:t>f</w:t>
      </w:r>
      <w:r>
        <w:rPr>
          <w:spacing w:val="-15"/>
          <w:sz w:val="24"/>
          <w:szCs w:val="24"/>
        </w:rPr>
        <w:t xml:space="preserve"> </w:t>
      </w:r>
      <w:r>
        <w:rPr>
          <w:spacing w:val="2"/>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8"/>
          <w:sz w:val="24"/>
          <w:szCs w:val="24"/>
        </w:rPr>
        <w:t>l</w:t>
      </w:r>
      <w:r>
        <w:rPr>
          <w:spacing w:val="5"/>
          <w:sz w:val="24"/>
          <w:szCs w:val="24"/>
        </w:rPr>
        <w:t>d</w:t>
      </w:r>
      <w:r>
        <w:rPr>
          <w:spacing w:val="-4"/>
          <w:sz w:val="24"/>
          <w:szCs w:val="24"/>
        </w:rPr>
        <w:t>i</w:t>
      </w:r>
      <w:r>
        <w:rPr>
          <w:sz w:val="24"/>
          <w:szCs w:val="24"/>
        </w:rPr>
        <w:t>ng</w:t>
      </w:r>
      <w:r>
        <w:rPr>
          <w:spacing w:val="-7"/>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2"/>
          <w:sz w:val="24"/>
          <w:szCs w:val="24"/>
        </w:rPr>
        <w:t>E</w:t>
      </w:r>
      <w:r>
        <w:rPr>
          <w:sz w:val="24"/>
          <w:szCs w:val="24"/>
        </w:rPr>
        <w:t>dge</w:t>
      </w:r>
      <w:r>
        <w:rPr>
          <w:spacing w:val="-8"/>
          <w:sz w:val="24"/>
          <w:szCs w:val="24"/>
        </w:rPr>
        <w:t xml:space="preserve"> </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1"/>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2"/>
          <w:sz w:val="24"/>
          <w:szCs w:val="24"/>
        </w:rPr>
        <w:t>T</w:t>
      </w:r>
      <w:r>
        <w:rPr>
          <w:spacing w:val="-1"/>
          <w:sz w:val="24"/>
          <w:szCs w:val="24"/>
        </w:rPr>
        <w:t>ec</w:t>
      </w:r>
      <w:r>
        <w:rPr>
          <w:sz w:val="24"/>
          <w:szCs w:val="24"/>
        </w:rPr>
        <w:t>hn</w:t>
      </w:r>
      <w:r>
        <w:rPr>
          <w:spacing w:val="-4"/>
          <w:sz w:val="24"/>
          <w:szCs w:val="24"/>
        </w:rPr>
        <w:t>i</w:t>
      </w:r>
      <w:r>
        <w:rPr>
          <w:sz w:val="24"/>
          <w:szCs w:val="24"/>
        </w:rPr>
        <w:t>qu</w:t>
      </w:r>
      <w:r>
        <w:rPr>
          <w:spacing w:val="-1"/>
          <w:sz w:val="24"/>
          <w:szCs w:val="24"/>
        </w:rPr>
        <w:t>e</w:t>
      </w:r>
      <w:r>
        <w:rPr>
          <w:spacing w:val="-2"/>
          <w:sz w:val="24"/>
          <w:szCs w:val="24"/>
        </w:rPr>
        <w:t>s</w:t>
      </w:r>
      <w:r>
        <w:rPr>
          <w:sz w:val="24"/>
          <w:szCs w:val="24"/>
        </w:rPr>
        <w:t>.</w:t>
      </w:r>
      <w:r>
        <w:rPr>
          <w:spacing w:val="-5"/>
          <w:sz w:val="24"/>
          <w:szCs w:val="24"/>
        </w:rPr>
        <w:t xml:space="preserve"> </w:t>
      </w: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7"/>
          <w:sz w:val="24"/>
          <w:szCs w:val="24"/>
        </w:rPr>
        <w:t xml:space="preserve"> </w:t>
      </w:r>
      <w:r>
        <w:rPr>
          <w:spacing w:val="-2"/>
          <w:sz w:val="24"/>
          <w:szCs w:val="24"/>
        </w:rPr>
        <w:t>J</w:t>
      </w:r>
      <w:r>
        <w:rPr>
          <w:spacing w:val="5"/>
          <w:sz w:val="24"/>
          <w:szCs w:val="24"/>
        </w:rPr>
        <w:t>o</w:t>
      </w:r>
      <w:r>
        <w:rPr>
          <w:sz w:val="24"/>
          <w:szCs w:val="24"/>
        </w:rPr>
        <w:t>u</w:t>
      </w:r>
      <w:r>
        <w:rPr>
          <w:spacing w:val="1"/>
          <w:sz w:val="24"/>
          <w:szCs w:val="24"/>
        </w:rPr>
        <w:t>r</w:t>
      </w:r>
      <w:r>
        <w:rPr>
          <w:spacing w:val="-5"/>
          <w:sz w:val="24"/>
          <w:szCs w:val="24"/>
        </w:rPr>
        <w:t>n</w:t>
      </w:r>
      <w:r>
        <w:rPr>
          <w:spacing w:val="4"/>
          <w:sz w:val="24"/>
          <w:szCs w:val="24"/>
        </w:rPr>
        <w:t>a</w:t>
      </w:r>
      <w:r>
        <w:rPr>
          <w:sz w:val="24"/>
          <w:szCs w:val="24"/>
        </w:rPr>
        <w:t>l</w:t>
      </w:r>
      <w:r>
        <w:rPr>
          <w:spacing w:val="-16"/>
          <w:sz w:val="24"/>
          <w:szCs w:val="24"/>
        </w:rPr>
        <w:t xml:space="preserve"> </w:t>
      </w:r>
      <w:r>
        <w:rPr>
          <w:spacing w:val="9"/>
          <w:sz w:val="24"/>
          <w:szCs w:val="24"/>
        </w:rPr>
        <w:t>o</w:t>
      </w:r>
      <w:r>
        <w:rPr>
          <w:sz w:val="24"/>
          <w:szCs w:val="24"/>
        </w:rPr>
        <w:t xml:space="preserve">f </w:t>
      </w:r>
      <w:r>
        <w:rPr>
          <w:spacing w:val="-2"/>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r</w:t>
      </w:r>
      <w:r>
        <w:rPr>
          <w:spacing w:val="4"/>
          <w:sz w:val="24"/>
          <w:szCs w:val="24"/>
        </w:rPr>
        <w:t xml:space="preserve"> </w:t>
      </w:r>
      <w:r>
        <w:rPr>
          <w:spacing w:val="-5"/>
          <w:sz w:val="24"/>
          <w:szCs w:val="24"/>
        </w:rPr>
        <w:t>A</w:t>
      </w:r>
      <w:r>
        <w:rPr>
          <w:sz w:val="24"/>
          <w:szCs w:val="24"/>
        </w:rPr>
        <w:t>p</w:t>
      </w:r>
      <w:r>
        <w:rPr>
          <w:spacing w:val="5"/>
          <w:sz w:val="24"/>
          <w:szCs w:val="24"/>
        </w:rPr>
        <w:t>p</w:t>
      </w:r>
      <w:r>
        <w:rPr>
          <w:spacing w:val="-4"/>
          <w:sz w:val="24"/>
          <w:szCs w:val="24"/>
        </w:rPr>
        <w:t>li</w:t>
      </w:r>
      <w:r>
        <w:rPr>
          <w:spacing w:val="4"/>
          <w:sz w:val="24"/>
          <w:szCs w:val="24"/>
        </w:rPr>
        <w:t>c</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2"/>
          <w:sz w:val="24"/>
          <w:szCs w:val="24"/>
        </w:rPr>
        <w:t>s</w:t>
      </w:r>
      <w:r>
        <w:rPr>
          <w:spacing w:val="2"/>
          <w:sz w:val="24"/>
          <w:szCs w:val="24"/>
        </w:rPr>
        <w:t>.</w:t>
      </w:r>
      <w:r>
        <w:rPr>
          <w:spacing w:val="-5"/>
          <w:sz w:val="24"/>
          <w:szCs w:val="24"/>
        </w:rPr>
        <w:t>v</w:t>
      </w:r>
      <w:r>
        <w:rPr>
          <w:spacing w:val="9"/>
          <w:sz w:val="24"/>
          <w:szCs w:val="24"/>
        </w:rPr>
        <w:t>o</w:t>
      </w:r>
      <w:r>
        <w:rPr>
          <w:spacing w:val="-9"/>
          <w:sz w:val="24"/>
          <w:szCs w:val="24"/>
        </w:rPr>
        <w:t>l</w:t>
      </w:r>
      <w:r>
        <w:rPr>
          <w:sz w:val="24"/>
          <w:szCs w:val="24"/>
        </w:rPr>
        <w:t>.</w:t>
      </w:r>
      <w:r>
        <w:rPr>
          <w:spacing w:val="4"/>
          <w:sz w:val="24"/>
          <w:szCs w:val="24"/>
        </w:rPr>
        <w:t xml:space="preserve"> </w:t>
      </w:r>
      <w:r>
        <w:rPr>
          <w:sz w:val="24"/>
          <w:szCs w:val="24"/>
        </w:rPr>
        <w:t>39</w:t>
      </w:r>
      <w:r>
        <w:rPr>
          <w:spacing w:val="2"/>
          <w:sz w:val="24"/>
          <w:szCs w:val="24"/>
        </w:rPr>
        <w:t>.</w:t>
      </w:r>
      <w:r>
        <w:rPr>
          <w:sz w:val="24"/>
          <w:szCs w:val="24"/>
        </w:rPr>
        <w:t>pp.</w:t>
      </w:r>
      <w:r>
        <w:rPr>
          <w:spacing w:val="4"/>
          <w:sz w:val="24"/>
          <w:szCs w:val="24"/>
        </w:rPr>
        <w:t xml:space="preserve"> </w:t>
      </w:r>
      <w:r>
        <w:rPr>
          <w:sz w:val="24"/>
          <w:szCs w:val="24"/>
        </w:rPr>
        <w:t>29</w:t>
      </w:r>
      <w:r>
        <w:rPr>
          <w:spacing w:val="2"/>
          <w:sz w:val="24"/>
          <w:szCs w:val="24"/>
        </w:rPr>
        <w:t>-</w:t>
      </w:r>
      <w:r>
        <w:rPr>
          <w:sz w:val="24"/>
          <w:szCs w:val="24"/>
        </w:rPr>
        <w:t>34. 10</w:t>
      </w:r>
      <w:r>
        <w:rPr>
          <w:spacing w:val="2"/>
          <w:sz w:val="24"/>
          <w:szCs w:val="24"/>
        </w:rPr>
        <w:t>.</w:t>
      </w:r>
      <w:r>
        <w:rPr>
          <w:sz w:val="24"/>
          <w:szCs w:val="24"/>
        </w:rPr>
        <w:t>512</w:t>
      </w:r>
      <w:r>
        <w:rPr>
          <w:spacing w:val="-5"/>
          <w:sz w:val="24"/>
          <w:szCs w:val="24"/>
        </w:rPr>
        <w:t>0</w:t>
      </w:r>
      <w:r>
        <w:rPr>
          <w:sz w:val="24"/>
          <w:szCs w:val="24"/>
        </w:rPr>
        <w:t>/489</w:t>
      </w:r>
      <w:r>
        <w:rPr>
          <w:spacing w:val="1"/>
          <w:sz w:val="24"/>
          <w:szCs w:val="24"/>
        </w:rPr>
        <w:t>8</w:t>
      </w:r>
      <w:r>
        <w:rPr>
          <w:spacing w:val="2"/>
          <w:sz w:val="24"/>
          <w:szCs w:val="24"/>
        </w:rPr>
        <w:t>-</w:t>
      </w:r>
      <w:r>
        <w:rPr>
          <w:sz w:val="24"/>
          <w:szCs w:val="24"/>
        </w:rPr>
        <w:t>7432.</w:t>
      </w:r>
    </w:p>
    <w:p w14:paraId="27E58FBD" w14:textId="77777777" w:rsidR="00433F0F" w:rsidRDefault="00433F0F">
      <w:pPr>
        <w:spacing w:before="5" w:line="240" w:lineRule="exact"/>
        <w:rPr>
          <w:sz w:val="24"/>
          <w:szCs w:val="24"/>
        </w:rPr>
      </w:pPr>
    </w:p>
    <w:p w14:paraId="2CC808A6" w14:textId="77777777" w:rsidR="00433F0F" w:rsidRDefault="008B01BA">
      <w:pPr>
        <w:spacing w:line="360" w:lineRule="auto"/>
        <w:ind w:left="447" w:right="70" w:firstLine="240"/>
        <w:jc w:val="both"/>
        <w:rPr>
          <w:sz w:val="24"/>
          <w:szCs w:val="24"/>
        </w:rPr>
      </w:pPr>
      <w:r>
        <w:rPr>
          <w:spacing w:val="1"/>
          <w:sz w:val="24"/>
          <w:szCs w:val="24"/>
        </w:rPr>
        <w:t>[</w:t>
      </w:r>
      <w:r>
        <w:rPr>
          <w:sz w:val="24"/>
          <w:szCs w:val="24"/>
        </w:rPr>
        <w:t xml:space="preserve">7] </w:t>
      </w:r>
      <w:r>
        <w:rPr>
          <w:spacing w:val="-3"/>
          <w:sz w:val="24"/>
          <w:szCs w:val="24"/>
        </w:rPr>
        <w:t>L</w:t>
      </w:r>
      <w:r>
        <w:rPr>
          <w:spacing w:val="-9"/>
          <w:sz w:val="24"/>
          <w:szCs w:val="24"/>
        </w:rPr>
        <w:t>i</w:t>
      </w:r>
      <w:r>
        <w:rPr>
          <w:sz w:val="24"/>
          <w:szCs w:val="24"/>
        </w:rPr>
        <w:t>,</w:t>
      </w:r>
      <w:r>
        <w:rPr>
          <w:spacing w:val="10"/>
          <w:sz w:val="24"/>
          <w:szCs w:val="24"/>
        </w:rPr>
        <w:t xml:space="preserve"> </w:t>
      </w:r>
      <w:r>
        <w:rPr>
          <w:spacing w:val="1"/>
          <w:sz w:val="24"/>
          <w:szCs w:val="24"/>
        </w:rPr>
        <w:t>S</w:t>
      </w:r>
      <w:r>
        <w:rPr>
          <w:spacing w:val="-5"/>
          <w:sz w:val="24"/>
          <w:szCs w:val="24"/>
        </w:rPr>
        <w:t>h</w:t>
      </w:r>
      <w:r>
        <w:rPr>
          <w:sz w:val="24"/>
          <w:szCs w:val="24"/>
        </w:rPr>
        <w:t>u</w:t>
      </w:r>
      <w:r>
        <w:rPr>
          <w:spacing w:val="5"/>
          <w:sz w:val="24"/>
          <w:szCs w:val="24"/>
        </w:rPr>
        <w:t>t</w:t>
      </w:r>
      <w:r>
        <w:rPr>
          <w:spacing w:val="-1"/>
          <w:sz w:val="24"/>
          <w:szCs w:val="24"/>
        </w:rPr>
        <w:t>a</w:t>
      </w:r>
      <w:r>
        <w:rPr>
          <w:spacing w:val="5"/>
          <w:sz w:val="24"/>
          <w:szCs w:val="24"/>
        </w:rPr>
        <w:t>o</w:t>
      </w:r>
      <w:r>
        <w:rPr>
          <w:sz w:val="24"/>
          <w:szCs w:val="24"/>
        </w:rPr>
        <w:t>,</w:t>
      </w:r>
      <w:r>
        <w:rPr>
          <w:spacing w:val="5"/>
          <w:sz w:val="24"/>
          <w:szCs w:val="24"/>
        </w:rPr>
        <w:t xml:space="preserve"> </w:t>
      </w:r>
      <w:r>
        <w:rPr>
          <w:spacing w:val="-2"/>
          <w:sz w:val="24"/>
          <w:szCs w:val="24"/>
        </w:rPr>
        <w:t>J</w:t>
      </w:r>
      <w:r>
        <w:rPr>
          <w:spacing w:val="4"/>
          <w:sz w:val="24"/>
          <w:szCs w:val="24"/>
        </w:rPr>
        <w:t>T</w:t>
      </w:r>
      <w:r>
        <w:rPr>
          <w:spacing w:val="2"/>
          <w:sz w:val="24"/>
          <w:szCs w:val="24"/>
        </w:rPr>
        <w:t>-</w:t>
      </w:r>
      <w:r>
        <w:rPr>
          <w:sz w:val="24"/>
          <w:szCs w:val="24"/>
        </w:rPr>
        <w:t>Y.</w:t>
      </w:r>
      <w:r>
        <w:rPr>
          <w:spacing w:val="5"/>
          <w:sz w:val="24"/>
          <w:szCs w:val="24"/>
        </w:rPr>
        <w:t xml:space="preserve"> </w:t>
      </w:r>
      <w:r>
        <w:rPr>
          <w:spacing w:val="-5"/>
          <w:sz w:val="24"/>
          <w:szCs w:val="24"/>
        </w:rPr>
        <w:t>K</w:t>
      </w:r>
      <w:r>
        <w:rPr>
          <w:sz w:val="24"/>
          <w:szCs w:val="24"/>
        </w:rPr>
        <w:t>w</w:t>
      </w:r>
      <w:r>
        <w:rPr>
          <w:spacing w:val="4"/>
          <w:sz w:val="24"/>
          <w:szCs w:val="24"/>
        </w:rPr>
        <w:t>o</w:t>
      </w:r>
      <w:r>
        <w:rPr>
          <w:sz w:val="24"/>
          <w:szCs w:val="24"/>
        </w:rPr>
        <w:t>k,</w:t>
      </w:r>
      <w:r>
        <w:rPr>
          <w:spacing w:val="5"/>
          <w:sz w:val="24"/>
          <w:szCs w:val="24"/>
        </w:rPr>
        <w:t xml:space="preserve"> </w:t>
      </w:r>
      <w:r>
        <w:rPr>
          <w:spacing w:val="1"/>
          <w:sz w:val="24"/>
          <w:szCs w:val="24"/>
        </w:rPr>
        <w:t>I</w:t>
      </w:r>
      <w:r>
        <w:rPr>
          <w:spacing w:val="-4"/>
          <w:sz w:val="24"/>
          <w:szCs w:val="24"/>
        </w:rPr>
        <w:t>W</w:t>
      </w:r>
      <w:r>
        <w:rPr>
          <w:spacing w:val="2"/>
          <w:sz w:val="24"/>
          <w:szCs w:val="24"/>
        </w:rPr>
        <w:t>-</w:t>
      </w:r>
      <w:r>
        <w:rPr>
          <w:sz w:val="24"/>
          <w:szCs w:val="24"/>
        </w:rPr>
        <w:t>H.</w:t>
      </w:r>
      <w:r>
        <w:rPr>
          <w:spacing w:val="9"/>
          <w:sz w:val="24"/>
          <w:szCs w:val="24"/>
        </w:rPr>
        <w:t xml:space="preserve"> </w:t>
      </w:r>
      <w:r>
        <w:rPr>
          <w:spacing w:val="2"/>
          <w:sz w:val="24"/>
          <w:szCs w:val="24"/>
        </w:rPr>
        <w:t>T</w:t>
      </w:r>
      <w:r>
        <w:rPr>
          <w:spacing w:val="-2"/>
          <w:sz w:val="24"/>
          <w:szCs w:val="24"/>
        </w:rPr>
        <w:t>s</w:t>
      </w:r>
      <w:r>
        <w:rPr>
          <w:spacing w:val="-1"/>
          <w:sz w:val="24"/>
          <w:szCs w:val="24"/>
        </w:rPr>
        <w:t>a</w:t>
      </w:r>
      <w:r>
        <w:rPr>
          <w:spacing w:val="-5"/>
          <w:sz w:val="24"/>
          <w:szCs w:val="24"/>
        </w:rPr>
        <w:t>n</w:t>
      </w:r>
      <w:r>
        <w:rPr>
          <w:sz w:val="24"/>
          <w:szCs w:val="24"/>
        </w:rPr>
        <w:t>g</w:t>
      </w:r>
      <w:r>
        <w:rPr>
          <w:spacing w:val="8"/>
          <w:sz w:val="24"/>
          <w:szCs w:val="24"/>
        </w:rPr>
        <w:t xml:space="preserve"> </w:t>
      </w:r>
      <w:r>
        <w:rPr>
          <w:spacing w:val="-1"/>
          <w:sz w:val="24"/>
          <w:szCs w:val="24"/>
        </w:rPr>
        <w:t>a</w:t>
      </w:r>
      <w:r>
        <w:rPr>
          <w:spacing w:val="-5"/>
          <w:sz w:val="24"/>
          <w:szCs w:val="24"/>
        </w:rPr>
        <w:t>n</w:t>
      </w:r>
      <w:r>
        <w:rPr>
          <w:sz w:val="24"/>
          <w:szCs w:val="24"/>
        </w:rPr>
        <w:t>d</w:t>
      </w:r>
      <w:r>
        <w:rPr>
          <w:spacing w:val="8"/>
          <w:sz w:val="24"/>
          <w:szCs w:val="24"/>
        </w:rPr>
        <w:t xml:space="preserve"> </w:t>
      </w:r>
      <w:r>
        <w:rPr>
          <w:sz w:val="24"/>
          <w:szCs w:val="24"/>
        </w:rPr>
        <w:t>Y</w:t>
      </w:r>
      <w:r>
        <w:rPr>
          <w:spacing w:val="3"/>
          <w:sz w:val="24"/>
          <w:szCs w:val="24"/>
        </w:rPr>
        <w:t>a</w:t>
      </w:r>
      <w:r>
        <w:rPr>
          <w:spacing w:val="5"/>
          <w:sz w:val="24"/>
          <w:szCs w:val="24"/>
        </w:rPr>
        <w:t>o</w:t>
      </w:r>
      <w:r>
        <w:rPr>
          <w:spacing w:val="-5"/>
          <w:sz w:val="24"/>
          <w:szCs w:val="24"/>
        </w:rPr>
        <w:t>n</w:t>
      </w:r>
      <w:r>
        <w:rPr>
          <w:spacing w:val="-1"/>
          <w:sz w:val="24"/>
          <w:szCs w:val="24"/>
        </w:rPr>
        <w:t>a</w:t>
      </w:r>
      <w:r>
        <w:rPr>
          <w:sz w:val="24"/>
          <w:szCs w:val="24"/>
        </w:rPr>
        <w:t>n</w:t>
      </w:r>
      <w:r>
        <w:rPr>
          <w:spacing w:val="8"/>
          <w:sz w:val="24"/>
          <w:szCs w:val="24"/>
        </w:rPr>
        <w:t xml:space="preserve"> </w:t>
      </w:r>
      <w:r>
        <w:rPr>
          <w:spacing w:val="-6"/>
          <w:sz w:val="24"/>
          <w:szCs w:val="24"/>
        </w:rPr>
        <w:t>W</w:t>
      </w:r>
      <w:r>
        <w:rPr>
          <w:spacing w:val="4"/>
          <w:sz w:val="24"/>
          <w:szCs w:val="24"/>
        </w:rPr>
        <w:t>a</w:t>
      </w:r>
      <w:r>
        <w:rPr>
          <w:spacing w:val="-5"/>
          <w:sz w:val="24"/>
          <w:szCs w:val="24"/>
        </w:rPr>
        <w:t>n</w:t>
      </w:r>
      <w:r>
        <w:rPr>
          <w:sz w:val="24"/>
          <w:szCs w:val="24"/>
        </w:rPr>
        <w:t>g.</w:t>
      </w:r>
      <w:r>
        <w:rPr>
          <w:spacing w:val="10"/>
          <w:sz w:val="24"/>
          <w:szCs w:val="24"/>
        </w:rPr>
        <w:t xml:space="preserve"> </w:t>
      </w:r>
      <w:r>
        <w:rPr>
          <w:spacing w:val="-2"/>
          <w:sz w:val="24"/>
          <w:szCs w:val="24"/>
        </w:rPr>
        <w:t>"</w:t>
      </w:r>
      <w:r>
        <w:rPr>
          <w:spacing w:val="-4"/>
          <w:sz w:val="24"/>
          <w:szCs w:val="24"/>
        </w:rPr>
        <w:t>F</w:t>
      </w:r>
      <w:r>
        <w:rPr>
          <w:spacing w:val="5"/>
          <w:sz w:val="24"/>
          <w:szCs w:val="24"/>
        </w:rPr>
        <w:t>u</w:t>
      </w:r>
      <w:r>
        <w:rPr>
          <w:spacing w:val="2"/>
          <w:sz w:val="24"/>
          <w:szCs w:val="24"/>
        </w:rPr>
        <w:t>s</w:t>
      </w:r>
      <w:r>
        <w:rPr>
          <w:spacing w:val="-4"/>
          <w:sz w:val="24"/>
          <w:szCs w:val="24"/>
        </w:rPr>
        <w:t>i</w:t>
      </w:r>
      <w:r>
        <w:rPr>
          <w:sz w:val="24"/>
          <w:szCs w:val="24"/>
        </w:rPr>
        <w:t>ng</w:t>
      </w:r>
      <w:r>
        <w:rPr>
          <w:spacing w:val="13"/>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z w:val="24"/>
          <w:szCs w:val="24"/>
        </w:rPr>
        <w:t>s</w:t>
      </w:r>
      <w:r>
        <w:rPr>
          <w:spacing w:val="6"/>
          <w:sz w:val="24"/>
          <w:szCs w:val="24"/>
        </w:rPr>
        <w:t xml:space="preserve"> </w:t>
      </w:r>
      <w:r>
        <w:rPr>
          <w:spacing w:val="4"/>
          <w:sz w:val="24"/>
          <w:szCs w:val="24"/>
        </w:rPr>
        <w:t>w</w:t>
      </w:r>
      <w:r>
        <w:rPr>
          <w:spacing w:val="-9"/>
          <w:sz w:val="24"/>
          <w:szCs w:val="24"/>
        </w:rPr>
        <w:t>i</w:t>
      </w:r>
      <w:r>
        <w:rPr>
          <w:spacing w:val="10"/>
          <w:sz w:val="24"/>
          <w:szCs w:val="24"/>
        </w:rPr>
        <w:t>t</w:t>
      </w:r>
      <w:r>
        <w:rPr>
          <w:sz w:val="24"/>
          <w:szCs w:val="24"/>
        </w:rPr>
        <w:t xml:space="preserve">h </w:t>
      </w:r>
      <w:r>
        <w:rPr>
          <w:spacing w:val="5"/>
          <w:sz w:val="24"/>
          <w:szCs w:val="24"/>
        </w:rPr>
        <w:t>d</w:t>
      </w:r>
      <w:r>
        <w:rPr>
          <w:spacing w:val="-4"/>
          <w:sz w:val="24"/>
          <w:szCs w:val="24"/>
        </w:rPr>
        <w:t>i</w:t>
      </w:r>
      <w:r>
        <w:rPr>
          <w:spacing w:val="-3"/>
          <w:sz w:val="24"/>
          <w:szCs w:val="24"/>
        </w:rPr>
        <w:t>ff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10"/>
          <w:sz w:val="24"/>
          <w:szCs w:val="24"/>
        </w:rPr>
        <w:t xml:space="preserve"> </w:t>
      </w:r>
      <w:r>
        <w:rPr>
          <w:spacing w:val="-8"/>
          <w:sz w:val="24"/>
          <w:szCs w:val="24"/>
        </w:rPr>
        <w:t>f</w:t>
      </w:r>
      <w:r>
        <w:rPr>
          <w:spacing w:val="5"/>
          <w:sz w:val="24"/>
          <w:szCs w:val="24"/>
        </w:rPr>
        <w:t>o</w:t>
      </w:r>
      <w:r>
        <w:rPr>
          <w:spacing w:val="-1"/>
          <w:sz w:val="24"/>
          <w:szCs w:val="24"/>
        </w:rPr>
        <w:t>c</w:t>
      </w:r>
      <w:r>
        <w:rPr>
          <w:sz w:val="24"/>
          <w:szCs w:val="24"/>
        </w:rPr>
        <w:t>u</w:t>
      </w:r>
      <w:r>
        <w:rPr>
          <w:spacing w:val="-2"/>
          <w:sz w:val="24"/>
          <w:szCs w:val="24"/>
        </w:rPr>
        <w:t>s</w:t>
      </w:r>
      <w:r>
        <w:rPr>
          <w:spacing w:val="-1"/>
          <w:sz w:val="24"/>
          <w:szCs w:val="24"/>
        </w:rPr>
        <w:t>e</w:t>
      </w:r>
      <w:r>
        <w:rPr>
          <w:sz w:val="24"/>
          <w:szCs w:val="24"/>
        </w:rPr>
        <w:t>s</w:t>
      </w:r>
      <w:r>
        <w:rPr>
          <w:spacing w:val="2"/>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5"/>
          <w:sz w:val="24"/>
          <w:szCs w:val="24"/>
        </w:rPr>
        <w:t xml:space="preserve"> </w:t>
      </w:r>
      <w:r>
        <w:rPr>
          <w:spacing w:val="-2"/>
          <w:sz w:val="24"/>
          <w:szCs w:val="24"/>
        </w:rPr>
        <w:t>s</w:t>
      </w:r>
      <w:r>
        <w:rPr>
          <w:sz w:val="24"/>
          <w:szCs w:val="24"/>
        </w:rPr>
        <w:t>upp</w:t>
      </w:r>
      <w:r>
        <w:rPr>
          <w:spacing w:val="5"/>
          <w:sz w:val="24"/>
          <w:szCs w:val="24"/>
        </w:rPr>
        <w:t>o</w:t>
      </w:r>
      <w:r>
        <w:rPr>
          <w:spacing w:val="-3"/>
          <w:sz w:val="24"/>
          <w:szCs w:val="24"/>
        </w:rPr>
        <w:t>r</w:t>
      </w:r>
      <w:r>
        <w:rPr>
          <w:sz w:val="24"/>
          <w:szCs w:val="24"/>
        </w:rPr>
        <w:t>t</w:t>
      </w:r>
      <w:r>
        <w:rPr>
          <w:spacing w:val="5"/>
          <w:sz w:val="24"/>
          <w:szCs w:val="24"/>
        </w:rPr>
        <w:t xml:space="preserve"> </w:t>
      </w:r>
      <w:r>
        <w:rPr>
          <w:spacing w:val="-5"/>
          <w:sz w:val="24"/>
          <w:szCs w:val="24"/>
        </w:rPr>
        <w:t>v</w:t>
      </w:r>
      <w:r>
        <w:rPr>
          <w:spacing w:val="-1"/>
          <w:sz w:val="24"/>
          <w:szCs w:val="24"/>
        </w:rPr>
        <w:t>ec</w:t>
      </w:r>
      <w:r>
        <w:rPr>
          <w:sz w:val="24"/>
          <w:szCs w:val="24"/>
        </w:rPr>
        <w:t>t</w:t>
      </w:r>
      <w:r>
        <w:rPr>
          <w:spacing w:val="5"/>
          <w:sz w:val="24"/>
          <w:szCs w:val="24"/>
        </w:rPr>
        <w:t>o</w:t>
      </w:r>
      <w:r>
        <w:rPr>
          <w:sz w:val="24"/>
          <w:szCs w:val="24"/>
        </w:rPr>
        <w:t>r</w:t>
      </w:r>
      <w:r>
        <w:rPr>
          <w:spacing w:val="1"/>
          <w:sz w:val="24"/>
          <w:szCs w:val="24"/>
        </w:rPr>
        <w:t xml:space="preserve"> </w:t>
      </w:r>
      <w:r>
        <w:rPr>
          <w:spacing w:val="-9"/>
          <w:sz w:val="24"/>
          <w:szCs w:val="24"/>
        </w:rPr>
        <w:t>m</w:t>
      </w:r>
      <w:r>
        <w:rPr>
          <w:spacing w:val="-1"/>
          <w:sz w:val="24"/>
          <w:szCs w:val="24"/>
        </w:rPr>
        <w:t>a</w:t>
      </w:r>
      <w:r>
        <w:rPr>
          <w:spacing w:val="4"/>
          <w:sz w:val="24"/>
          <w:szCs w:val="24"/>
        </w:rPr>
        <w:t>c</w:t>
      </w:r>
      <w:r>
        <w:rPr>
          <w:sz w:val="24"/>
          <w:szCs w:val="24"/>
        </w:rPr>
        <w:t>h</w:t>
      </w:r>
      <w:r>
        <w:rPr>
          <w:spacing w:val="-4"/>
          <w:sz w:val="24"/>
          <w:szCs w:val="24"/>
        </w:rPr>
        <w:t>i</w:t>
      </w:r>
      <w:r>
        <w:rPr>
          <w:spacing w:val="10"/>
          <w:sz w:val="24"/>
          <w:szCs w:val="24"/>
        </w:rPr>
        <w:t>n</w:t>
      </w:r>
      <w:r>
        <w:rPr>
          <w:spacing w:val="-1"/>
          <w:sz w:val="24"/>
          <w:szCs w:val="24"/>
        </w:rPr>
        <w:t>e</w:t>
      </w:r>
      <w:r>
        <w:rPr>
          <w:spacing w:val="-2"/>
          <w:sz w:val="24"/>
          <w:szCs w:val="24"/>
        </w:rPr>
        <w:t>s</w:t>
      </w:r>
      <w:r>
        <w:rPr>
          <w:spacing w:val="2"/>
          <w:sz w:val="24"/>
          <w:szCs w:val="24"/>
        </w:rPr>
        <w:t>.</w:t>
      </w:r>
      <w:r>
        <w:rPr>
          <w:sz w:val="24"/>
          <w:szCs w:val="24"/>
        </w:rPr>
        <w:t>"</w:t>
      </w:r>
      <w:r>
        <w:rPr>
          <w:spacing w:val="3"/>
          <w:sz w:val="24"/>
          <w:szCs w:val="24"/>
        </w:rPr>
        <w:t xml:space="preserve"> </w:t>
      </w:r>
      <w:r>
        <w:rPr>
          <w:spacing w:val="1"/>
          <w:sz w:val="24"/>
          <w:szCs w:val="24"/>
        </w:rPr>
        <w:t>I</w:t>
      </w:r>
      <w:r>
        <w:rPr>
          <w:spacing w:val="-3"/>
          <w:sz w:val="24"/>
          <w:szCs w:val="24"/>
        </w:rPr>
        <w:t>E</w:t>
      </w:r>
      <w:r>
        <w:rPr>
          <w:spacing w:val="2"/>
          <w:sz w:val="24"/>
          <w:szCs w:val="24"/>
        </w:rPr>
        <w:t>E</w:t>
      </w:r>
      <w:r>
        <w:rPr>
          <w:sz w:val="24"/>
          <w:szCs w:val="24"/>
        </w:rPr>
        <w:t>E</w:t>
      </w:r>
      <w:r>
        <w:rPr>
          <w:spacing w:val="2"/>
          <w:sz w:val="24"/>
          <w:szCs w:val="24"/>
        </w:rPr>
        <w:t xml:space="preserve"> </w:t>
      </w:r>
      <w:r>
        <w:rPr>
          <w:spacing w:val="-3"/>
          <w:sz w:val="24"/>
          <w:szCs w:val="24"/>
        </w:rPr>
        <w:t>T</w:t>
      </w:r>
      <w:r>
        <w:rPr>
          <w:spacing w:val="1"/>
          <w:sz w:val="24"/>
          <w:szCs w:val="24"/>
        </w:rPr>
        <w:t>r</w:t>
      </w:r>
      <w:r>
        <w:rPr>
          <w:spacing w:val="-1"/>
          <w:sz w:val="24"/>
          <w:szCs w:val="24"/>
        </w:rPr>
        <w:t>a</w:t>
      </w:r>
      <w:r>
        <w:rPr>
          <w:spacing w:val="-5"/>
          <w:sz w:val="24"/>
          <w:szCs w:val="24"/>
        </w:rPr>
        <w:t>n</w:t>
      </w:r>
      <w:r>
        <w:rPr>
          <w:spacing w:val="-2"/>
          <w:sz w:val="24"/>
          <w:szCs w:val="24"/>
        </w:rPr>
        <w:t>s</w:t>
      </w:r>
      <w:r>
        <w:rPr>
          <w:spacing w:val="-1"/>
          <w:sz w:val="24"/>
          <w:szCs w:val="24"/>
        </w:rPr>
        <w:t>ac</w:t>
      </w:r>
      <w:r>
        <w:rPr>
          <w:spacing w:val="10"/>
          <w:sz w:val="24"/>
          <w:szCs w:val="24"/>
        </w:rPr>
        <w:t>t</w:t>
      </w:r>
      <w:r>
        <w:rPr>
          <w:spacing w:val="-9"/>
          <w:sz w:val="24"/>
          <w:szCs w:val="24"/>
        </w:rPr>
        <w:t>i</w:t>
      </w:r>
      <w:r>
        <w:rPr>
          <w:spacing w:val="5"/>
          <w:sz w:val="24"/>
          <w:szCs w:val="24"/>
        </w:rPr>
        <w:t>o</w:t>
      </w:r>
      <w:r>
        <w:rPr>
          <w:sz w:val="24"/>
          <w:szCs w:val="24"/>
        </w:rPr>
        <w:t>ns</w:t>
      </w:r>
      <w:r>
        <w:rPr>
          <w:spacing w:val="2"/>
          <w:sz w:val="24"/>
          <w:szCs w:val="24"/>
        </w:rPr>
        <w:t xml:space="preserve"> </w:t>
      </w:r>
      <w:r>
        <w:rPr>
          <w:spacing w:val="5"/>
          <w:sz w:val="24"/>
          <w:szCs w:val="24"/>
        </w:rPr>
        <w:t>o</w:t>
      </w:r>
      <w:r>
        <w:rPr>
          <w:sz w:val="24"/>
          <w:szCs w:val="24"/>
        </w:rPr>
        <w:t xml:space="preserve">n </w:t>
      </w:r>
      <w:r>
        <w:rPr>
          <w:spacing w:val="-5"/>
          <w:sz w:val="24"/>
          <w:szCs w:val="24"/>
        </w:rPr>
        <w:t>n</w:t>
      </w:r>
      <w:r>
        <w:rPr>
          <w:spacing w:val="-1"/>
          <w:sz w:val="24"/>
          <w:szCs w:val="24"/>
        </w:rPr>
        <w:t>e</w:t>
      </w:r>
      <w:r>
        <w:rPr>
          <w:sz w:val="24"/>
          <w:szCs w:val="24"/>
        </w:rPr>
        <w:t>u</w:t>
      </w:r>
      <w:r>
        <w:rPr>
          <w:spacing w:val="1"/>
          <w:sz w:val="24"/>
          <w:szCs w:val="24"/>
        </w:rPr>
        <w:t>r</w:t>
      </w:r>
      <w:r>
        <w:rPr>
          <w:spacing w:val="8"/>
          <w:sz w:val="24"/>
          <w:szCs w:val="24"/>
        </w:rPr>
        <w:t>a</w:t>
      </w:r>
      <w:r>
        <w:rPr>
          <w:sz w:val="24"/>
          <w:szCs w:val="24"/>
        </w:rPr>
        <w:t xml:space="preserve">l </w:t>
      </w:r>
      <w:r>
        <w:rPr>
          <w:spacing w:val="-5"/>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ks 1</w:t>
      </w:r>
      <w:r>
        <w:rPr>
          <w:spacing w:val="-5"/>
          <w:sz w:val="24"/>
          <w:szCs w:val="24"/>
        </w:rPr>
        <w:t>5</w:t>
      </w:r>
      <w:r>
        <w:rPr>
          <w:sz w:val="24"/>
          <w:szCs w:val="24"/>
        </w:rPr>
        <w:t>,</w:t>
      </w:r>
      <w:r>
        <w:rPr>
          <w:spacing w:val="4"/>
          <w:sz w:val="24"/>
          <w:szCs w:val="24"/>
        </w:rPr>
        <w:t xml:space="preserve"> </w:t>
      </w:r>
      <w:r>
        <w:rPr>
          <w:spacing w:val="-5"/>
          <w:sz w:val="24"/>
          <w:szCs w:val="24"/>
        </w:rPr>
        <w:t>n</w:t>
      </w:r>
      <w:r>
        <w:rPr>
          <w:sz w:val="24"/>
          <w:szCs w:val="24"/>
        </w:rPr>
        <w:t>o.</w:t>
      </w:r>
      <w:r>
        <w:rPr>
          <w:spacing w:val="4"/>
          <w:sz w:val="24"/>
          <w:szCs w:val="24"/>
        </w:rPr>
        <w:t xml:space="preserve"> </w:t>
      </w:r>
      <w:r>
        <w:rPr>
          <w:sz w:val="24"/>
          <w:szCs w:val="24"/>
        </w:rPr>
        <w:t>6</w:t>
      </w:r>
      <w:r>
        <w:rPr>
          <w:spacing w:val="-3"/>
          <w:sz w:val="24"/>
          <w:szCs w:val="24"/>
        </w:rPr>
        <w:t xml:space="preserve"> </w:t>
      </w:r>
      <w:r>
        <w:rPr>
          <w:spacing w:val="1"/>
          <w:sz w:val="24"/>
          <w:szCs w:val="24"/>
        </w:rPr>
        <w:t>(</w:t>
      </w:r>
      <w:r>
        <w:rPr>
          <w:sz w:val="24"/>
          <w:szCs w:val="24"/>
        </w:rPr>
        <w:t>2004</w:t>
      </w:r>
      <w:r>
        <w:rPr>
          <w:spacing w:val="-3"/>
          <w:sz w:val="24"/>
          <w:szCs w:val="24"/>
        </w:rPr>
        <w:t>)</w:t>
      </w:r>
      <w:r>
        <w:rPr>
          <w:sz w:val="24"/>
          <w:szCs w:val="24"/>
        </w:rPr>
        <w:t>:</w:t>
      </w:r>
      <w:r>
        <w:rPr>
          <w:spacing w:val="3"/>
          <w:sz w:val="24"/>
          <w:szCs w:val="24"/>
        </w:rPr>
        <w:t xml:space="preserve"> </w:t>
      </w:r>
      <w:r>
        <w:rPr>
          <w:sz w:val="24"/>
          <w:szCs w:val="24"/>
        </w:rPr>
        <w:t>155</w:t>
      </w:r>
      <w:r>
        <w:rPr>
          <w:spacing w:val="4"/>
          <w:sz w:val="24"/>
          <w:szCs w:val="24"/>
        </w:rPr>
        <w:t>5</w:t>
      </w:r>
      <w:r>
        <w:rPr>
          <w:spacing w:val="2"/>
          <w:sz w:val="24"/>
          <w:szCs w:val="24"/>
        </w:rPr>
        <w:t>-</w:t>
      </w:r>
      <w:r>
        <w:rPr>
          <w:sz w:val="24"/>
          <w:szCs w:val="24"/>
        </w:rPr>
        <w:t>156</w:t>
      </w:r>
      <w:r>
        <w:rPr>
          <w:spacing w:val="-5"/>
          <w:sz w:val="24"/>
          <w:szCs w:val="24"/>
        </w:rPr>
        <w:t>1</w:t>
      </w:r>
      <w:r>
        <w:rPr>
          <w:sz w:val="24"/>
          <w:szCs w:val="24"/>
        </w:rPr>
        <w:t>.</w:t>
      </w:r>
    </w:p>
    <w:p w14:paraId="11008A9F" w14:textId="77777777" w:rsidR="00433F0F" w:rsidRDefault="00433F0F">
      <w:pPr>
        <w:spacing w:before="3" w:line="240" w:lineRule="exact"/>
        <w:rPr>
          <w:sz w:val="24"/>
          <w:szCs w:val="24"/>
        </w:rPr>
      </w:pPr>
    </w:p>
    <w:p w14:paraId="5CD29FB8" w14:textId="77777777" w:rsidR="00433F0F" w:rsidRDefault="008B01BA">
      <w:pPr>
        <w:ind w:left="687"/>
        <w:rPr>
          <w:sz w:val="24"/>
          <w:szCs w:val="24"/>
        </w:rPr>
      </w:pPr>
      <w:r>
        <w:rPr>
          <w:spacing w:val="1"/>
          <w:sz w:val="24"/>
          <w:szCs w:val="24"/>
        </w:rPr>
        <w:t>[</w:t>
      </w:r>
      <w:r>
        <w:rPr>
          <w:sz w:val="24"/>
          <w:szCs w:val="24"/>
        </w:rPr>
        <w:t>8]</w:t>
      </w:r>
      <w:r>
        <w:rPr>
          <w:spacing w:val="4"/>
          <w:sz w:val="24"/>
          <w:szCs w:val="24"/>
        </w:rPr>
        <w:t xml:space="preserve"> </w:t>
      </w:r>
      <w:r>
        <w:rPr>
          <w:spacing w:val="-2"/>
          <w:sz w:val="24"/>
          <w:szCs w:val="24"/>
        </w:rPr>
        <w:t>M</w:t>
      </w:r>
      <w:r>
        <w:rPr>
          <w:sz w:val="24"/>
          <w:szCs w:val="24"/>
        </w:rPr>
        <w:t>.</w:t>
      </w:r>
      <w:r>
        <w:rPr>
          <w:spacing w:val="24"/>
          <w:sz w:val="24"/>
          <w:szCs w:val="24"/>
        </w:rPr>
        <w:t xml:space="preserve"> </w:t>
      </w:r>
      <w:r>
        <w:rPr>
          <w:spacing w:val="-5"/>
          <w:sz w:val="24"/>
          <w:szCs w:val="24"/>
        </w:rPr>
        <w:t>K</w:t>
      </w:r>
      <w:r>
        <w:rPr>
          <w:spacing w:val="5"/>
          <w:sz w:val="24"/>
          <w:szCs w:val="24"/>
        </w:rPr>
        <w:t>u</w:t>
      </w:r>
      <w:r>
        <w:rPr>
          <w:spacing w:val="-9"/>
          <w:sz w:val="24"/>
          <w:szCs w:val="24"/>
        </w:rPr>
        <w:t>m</w:t>
      </w:r>
      <w:r>
        <w:rPr>
          <w:spacing w:val="-1"/>
          <w:sz w:val="24"/>
          <w:szCs w:val="24"/>
        </w:rPr>
        <w:t>a</w:t>
      </w:r>
      <w:r>
        <w:rPr>
          <w:sz w:val="24"/>
          <w:szCs w:val="24"/>
        </w:rPr>
        <w:t>r</w:t>
      </w:r>
      <w:r>
        <w:rPr>
          <w:spacing w:val="23"/>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5"/>
          <w:sz w:val="24"/>
          <w:szCs w:val="24"/>
        </w:rPr>
        <w:t>K</w:t>
      </w:r>
      <w:r>
        <w:rPr>
          <w:sz w:val="24"/>
          <w:szCs w:val="24"/>
        </w:rPr>
        <w:t>.</w:t>
      </w:r>
      <w:r>
        <w:rPr>
          <w:spacing w:val="24"/>
          <w:sz w:val="24"/>
          <w:szCs w:val="24"/>
        </w:rPr>
        <w:t xml:space="preserve"> </w:t>
      </w:r>
      <w:r>
        <w:rPr>
          <w:spacing w:val="-5"/>
          <w:sz w:val="24"/>
          <w:szCs w:val="24"/>
        </w:rPr>
        <w:t>K</w:t>
      </w:r>
      <w:r>
        <w:rPr>
          <w:sz w:val="24"/>
          <w:szCs w:val="24"/>
        </w:rPr>
        <w:t>.</w:t>
      </w:r>
      <w:r>
        <w:rPr>
          <w:spacing w:val="24"/>
          <w:sz w:val="24"/>
          <w:szCs w:val="24"/>
        </w:rPr>
        <w:t xml:space="preserve"> </w:t>
      </w:r>
      <w:r>
        <w:rPr>
          <w:spacing w:val="-2"/>
          <w:sz w:val="24"/>
          <w:szCs w:val="24"/>
        </w:rPr>
        <w:t>M</w:t>
      </w:r>
      <w:r>
        <w:rPr>
          <w:spacing w:val="4"/>
          <w:sz w:val="24"/>
          <w:szCs w:val="24"/>
        </w:rPr>
        <w:t>e</w:t>
      </w:r>
      <w:r>
        <w:rPr>
          <w:spacing w:val="-5"/>
          <w:sz w:val="24"/>
          <w:szCs w:val="24"/>
        </w:rPr>
        <w:t>h</w:t>
      </w:r>
      <w:r>
        <w:rPr>
          <w:spacing w:val="5"/>
          <w:sz w:val="24"/>
          <w:szCs w:val="24"/>
        </w:rPr>
        <w:t>t</w:t>
      </w:r>
      <w:r>
        <w:rPr>
          <w:spacing w:val="-1"/>
          <w:sz w:val="24"/>
          <w:szCs w:val="24"/>
        </w:rPr>
        <w:t>a</w:t>
      </w:r>
      <w:r>
        <w:rPr>
          <w:sz w:val="24"/>
          <w:szCs w:val="24"/>
        </w:rPr>
        <w:t>,</w:t>
      </w:r>
      <w:r>
        <w:rPr>
          <w:spacing w:val="24"/>
          <w:sz w:val="24"/>
          <w:szCs w:val="24"/>
        </w:rPr>
        <w:t xml:space="preserve"> </w:t>
      </w:r>
      <w:r>
        <w:rPr>
          <w:spacing w:val="-2"/>
          <w:sz w:val="24"/>
          <w:szCs w:val="24"/>
        </w:rPr>
        <w:t>"</w:t>
      </w:r>
      <w:r>
        <w:rPr>
          <w:sz w:val="24"/>
          <w:szCs w:val="24"/>
        </w:rPr>
        <w:t>A</w:t>
      </w:r>
      <w:r>
        <w:rPr>
          <w:spacing w:val="16"/>
          <w:sz w:val="24"/>
          <w:szCs w:val="24"/>
        </w:rPr>
        <w:t xml:space="preserve"> </w:t>
      </w:r>
      <w:r>
        <w:rPr>
          <w:spacing w:val="2"/>
          <w:sz w:val="24"/>
          <w:szCs w:val="24"/>
        </w:rPr>
        <w:t>T</w:t>
      </w:r>
      <w:r>
        <w:rPr>
          <w:spacing w:val="4"/>
          <w:sz w:val="24"/>
          <w:szCs w:val="24"/>
        </w:rPr>
        <w:t>e</w:t>
      </w:r>
      <w:r>
        <w:rPr>
          <w:spacing w:val="-5"/>
          <w:sz w:val="24"/>
          <w:szCs w:val="24"/>
        </w:rPr>
        <w:t>x</w:t>
      </w:r>
      <w:r>
        <w:rPr>
          <w:spacing w:val="5"/>
          <w:sz w:val="24"/>
          <w:szCs w:val="24"/>
        </w:rPr>
        <w:t>t</w:t>
      </w:r>
      <w:r>
        <w:rPr>
          <w:sz w:val="24"/>
          <w:szCs w:val="24"/>
        </w:rPr>
        <w:t>u</w:t>
      </w:r>
      <w:r>
        <w:rPr>
          <w:spacing w:val="1"/>
          <w:sz w:val="24"/>
          <w:szCs w:val="24"/>
        </w:rPr>
        <w:t>r</w:t>
      </w:r>
      <w:r>
        <w:rPr>
          <w:sz w:val="24"/>
          <w:szCs w:val="24"/>
        </w:rPr>
        <w:t>e</w:t>
      </w:r>
      <w:r>
        <w:rPr>
          <w:spacing w:val="20"/>
          <w:sz w:val="24"/>
          <w:szCs w:val="24"/>
        </w:rPr>
        <w:t xml:space="preserve"> </w:t>
      </w:r>
      <w:r>
        <w:rPr>
          <w:spacing w:val="-5"/>
          <w:sz w:val="24"/>
          <w:szCs w:val="24"/>
        </w:rPr>
        <w:t>b</w:t>
      </w:r>
      <w:r>
        <w:rPr>
          <w:spacing w:val="-1"/>
          <w:sz w:val="24"/>
          <w:szCs w:val="24"/>
        </w:rPr>
        <w:t>a</w:t>
      </w:r>
      <w:r>
        <w:rPr>
          <w:spacing w:val="-2"/>
          <w:sz w:val="24"/>
          <w:szCs w:val="24"/>
        </w:rPr>
        <w:t>s</w:t>
      </w:r>
      <w:r>
        <w:rPr>
          <w:spacing w:val="4"/>
          <w:sz w:val="24"/>
          <w:szCs w:val="24"/>
        </w:rPr>
        <w:t>e</w:t>
      </w:r>
      <w:r>
        <w:rPr>
          <w:sz w:val="24"/>
          <w:szCs w:val="24"/>
        </w:rPr>
        <w:t>d</w:t>
      </w:r>
      <w:r>
        <w:rPr>
          <w:spacing w:val="21"/>
          <w:sz w:val="24"/>
          <w:szCs w:val="24"/>
        </w:rPr>
        <w:t xml:space="preserve"> </w:t>
      </w:r>
      <w:r>
        <w:rPr>
          <w:spacing w:val="2"/>
          <w:sz w:val="24"/>
          <w:szCs w:val="24"/>
        </w:rPr>
        <w:t>T</w:t>
      </w:r>
      <w:r>
        <w:rPr>
          <w:sz w:val="24"/>
          <w:szCs w:val="24"/>
        </w:rPr>
        <w:t>u</w:t>
      </w:r>
      <w:r>
        <w:rPr>
          <w:spacing w:val="-9"/>
          <w:sz w:val="24"/>
          <w:szCs w:val="24"/>
        </w:rPr>
        <w:t>m</w:t>
      </w:r>
      <w:r>
        <w:rPr>
          <w:spacing w:val="5"/>
          <w:sz w:val="24"/>
          <w:szCs w:val="24"/>
        </w:rPr>
        <w:t>o</w:t>
      </w:r>
      <w:r>
        <w:rPr>
          <w:sz w:val="24"/>
          <w:szCs w:val="24"/>
        </w:rPr>
        <w:t>r</w:t>
      </w:r>
      <w:r>
        <w:rPr>
          <w:spacing w:val="23"/>
          <w:sz w:val="24"/>
          <w:szCs w:val="24"/>
        </w:rPr>
        <w:t xml:space="preserve"> </w:t>
      </w:r>
      <w:r>
        <w:rPr>
          <w:sz w:val="24"/>
          <w:szCs w:val="24"/>
        </w:rPr>
        <w:t>d</w:t>
      </w:r>
      <w:r>
        <w:rPr>
          <w:spacing w:val="-1"/>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17"/>
          <w:sz w:val="24"/>
          <w:szCs w:val="24"/>
        </w:rPr>
        <w:t xml:space="preserve"> </w:t>
      </w:r>
      <w:r>
        <w:rPr>
          <w:spacing w:val="4"/>
          <w:sz w:val="24"/>
          <w:szCs w:val="24"/>
        </w:rPr>
        <w:t>a</w:t>
      </w:r>
      <w:r>
        <w:rPr>
          <w:spacing w:val="-5"/>
          <w:sz w:val="24"/>
          <w:szCs w:val="24"/>
        </w:rPr>
        <w:t>n</w:t>
      </w:r>
      <w:r>
        <w:rPr>
          <w:sz w:val="24"/>
          <w:szCs w:val="24"/>
        </w:rPr>
        <w:t>d</w:t>
      </w:r>
      <w:r>
        <w:rPr>
          <w:spacing w:val="21"/>
          <w:sz w:val="24"/>
          <w:szCs w:val="24"/>
        </w:rPr>
        <w:t xml:space="preserve"> </w:t>
      </w:r>
      <w:r>
        <w:rPr>
          <w:spacing w:val="-1"/>
          <w:sz w:val="24"/>
          <w:szCs w:val="24"/>
        </w:rPr>
        <w:t>a</w:t>
      </w:r>
      <w:r>
        <w:rPr>
          <w:sz w:val="24"/>
          <w:szCs w:val="24"/>
        </w:rPr>
        <w:t>u</w:t>
      </w:r>
      <w:r>
        <w:rPr>
          <w:spacing w:val="5"/>
          <w:sz w:val="24"/>
          <w:szCs w:val="24"/>
        </w:rPr>
        <w:t>to</w:t>
      </w:r>
      <w:r>
        <w:rPr>
          <w:spacing w:val="-9"/>
          <w:sz w:val="24"/>
          <w:szCs w:val="24"/>
        </w:rPr>
        <w:t>m</w:t>
      </w:r>
      <w:r>
        <w:rPr>
          <w:spacing w:val="-1"/>
          <w:sz w:val="24"/>
          <w:szCs w:val="24"/>
        </w:rPr>
        <w:t>a</w:t>
      </w:r>
      <w:r>
        <w:rPr>
          <w:spacing w:val="10"/>
          <w:sz w:val="24"/>
          <w:szCs w:val="24"/>
        </w:rPr>
        <w:t>t</w:t>
      </w:r>
      <w:r>
        <w:rPr>
          <w:spacing w:val="-9"/>
          <w:sz w:val="24"/>
          <w:szCs w:val="24"/>
        </w:rPr>
        <w:t>i</w:t>
      </w:r>
      <w:r>
        <w:rPr>
          <w:sz w:val="24"/>
          <w:szCs w:val="24"/>
        </w:rPr>
        <w:t>c</w:t>
      </w:r>
    </w:p>
    <w:p w14:paraId="17464B42" w14:textId="77777777" w:rsidR="00433F0F" w:rsidRDefault="00433F0F">
      <w:pPr>
        <w:spacing w:before="7" w:line="120" w:lineRule="exact"/>
        <w:rPr>
          <w:sz w:val="13"/>
          <w:szCs w:val="13"/>
        </w:rPr>
      </w:pPr>
    </w:p>
    <w:p w14:paraId="7EC1EEA7" w14:textId="77777777" w:rsidR="00433F0F" w:rsidRDefault="008B01BA">
      <w:pPr>
        <w:ind w:left="447"/>
        <w:rPr>
          <w:sz w:val="24"/>
          <w:szCs w:val="24"/>
        </w:rPr>
        <w:sectPr w:rsidR="00433F0F">
          <w:headerReference w:type="default" r:id="rId95"/>
          <w:pgSz w:w="11920" w:h="16840"/>
          <w:pgMar w:top="1800" w:right="1320" w:bottom="280" w:left="1680" w:header="1479" w:footer="947" w:gutter="0"/>
          <w:cols w:space="720"/>
        </w:sectPr>
      </w:pPr>
      <w:r>
        <w:rPr>
          <w:spacing w:val="1"/>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 xml:space="preserve">n </w:t>
      </w:r>
      <w:r>
        <w:rPr>
          <w:spacing w:val="29"/>
          <w:sz w:val="24"/>
          <w:szCs w:val="24"/>
        </w:rPr>
        <w:t xml:space="preserve"> </w:t>
      </w:r>
      <w:r>
        <w:rPr>
          <w:sz w:val="24"/>
          <w:szCs w:val="24"/>
        </w:rPr>
        <w:t>u</w:t>
      </w:r>
      <w:r>
        <w:rPr>
          <w:spacing w:val="2"/>
          <w:sz w:val="24"/>
          <w:szCs w:val="24"/>
        </w:rPr>
        <w:t>s</w:t>
      </w:r>
      <w:r>
        <w:rPr>
          <w:spacing w:val="-4"/>
          <w:sz w:val="24"/>
          <w:szCs w:val="24"/>
        </w:rPr>
        <w:t>i</w:t>
      </w:r>
      <w:r>
        <w:rPr>
          <w:sz w:val="24"/>
          <w:szCs w:val="24"/>
        </w:rPr>
        <w:t xml:space="preserve">ng </w:t>
      </w:r>
      <w:r>
        <w:rPr>
          <w:spacing w:val="33"/>
          <w:sz w:val="24"/>
          <w:szCs w:val="24"/>
        </w:rPr>
        <w:t xml:space="preserve"> </w:t>
      </w:r>
      <w:r>
        <w:rPr>
          <w:spacing w:val="1"/>
          <w:sz w:val="24"/>
          <w:szCs w:val="24"/>
        </w:rPr>
        <w:t>S</w:t>
      </w:r>
      <w:r>
        <w:rPr>
          <w:spacing w:val="-1"/>
          <w:sz w:val="24"/>
          <w:szCs w:val="24"/>
        </w:rPr>
        <w:t>ee</w:t>
      </w:r>
      <w:r>
        <w:rPr>
          <w:sz w:val="24"/>
          <w:szCs w:val="24"/>
        </w:rPr>
        <w:t>d</w:t>
      </w:r>
      <w:r>
        <w:rPr>
          <w:spacing w:val="-1"/>
          <w:sz w:val="24"/>
          <w:szCs w:val="24"/>
        </w:rPr>
        <w:t>e</w:t>
      </w:r>
      <w:r>
        <w:rPr>
          <w:sz w:val="24"/>
          <w:szCs w:val="24"/>
        </w:rPr>
        <w:t xml:space="preserve">d </w:t>
      </w:r>
      <w:r>
        <w:rPr>
          <w:spacing w:val="38"/>
          <w:sz w:val="24"/>
          <w:szCs w:val="24"/>
        </w:rPr>
        <w:t xml:space="preserve"> </w:t>
      </w:r>
      <w:r>
        <w:rPr>
          <w:spacing w:val="-2"/>
          <w:sz w:val="24"/>
          <w:szCs w:val="24"/>
        </w:rPr>
        <w:t>R</w:t>
      </w:r>
      <w:r>
        <w:rPr>
          <w:spacing w:val="-1"/>
          <w:sz w:val="24"/>
          <w:szCs w:val="24"/>
        </w:rPr>
        <w:t>e</w:t>
      </w:r>
      <w:r>
        <w:rPr>
          <w:spacing w:val="5"/>
          <w:sz w:val="24"/>
          <w:szCs w:val="24"/>
        </w:rPr>
        <w:t>g</w:t>
      </w:r>
      <w:r>
        <w:rPr>
          <w:spacing w:val="-9"/>
          <w:sz w:val="24"/>
          <w:szCs w:val="24"/>
        </w:rPr>
        <w:t>i</w:t>
      </w:r>
      <w:r>
        <w:rPr>
          <w:spacing w:val="9"/>
          <w:sz w:val="24"/>
          <w:szCs w:val="24"/>
        </w:rPr>
        <w:t>o</w:t>
      </w:r>
      <w:r>
        <w:rPr>
          <w:sz w:val="24"/>
          <w:szCs w:val="24"/>
        </w:rPr>
        <w:t xml:space="preserve">n </w:t>
      </w:r>
      <w:r>
        <w:rPr>
          <w:spacing w:val="29"/>
          <w:sz w:val="24"/>
          <w:szCs w:val="24"/>
        </w:rPr>
        <w:t xml:space="preserve"> </w:t>
      </w:r>
      <w:r>
        <w:rPr>
          <w:sz w:val="24"/>
          <w:szCs w:val="24"/>
        </w:rPr>
        <w:t>G</w:t>
      </w:r>
      <w:r>
        <w:rPr>
          <w:spacing w:val="1"/>
          <w:sz w:val="24"/>
          <w:szCs w:val="24"/>
        </w:rPr>
        <w:t>r</w:t>
      </w:r>
      <w:r>
        <w:rPr>
          <w:spacing w:val="5"/>
          <w:sz w:val="24"/>
          <w:szCs w:val="24"/>
        </w:rPr>
        <w:t>o</w:t>
      </w:r>
      <w:r>
        <w:rPr>
          <w:sz w:val="24"/>
          <w:szCs w:val="24"/>
        </w:rPr>
        <w:t>w</w:t>
      </w:r>
      <w:r>
        <w:rPr>
          <w:spacing w:val="-5"/>
          <w:sz w:val="24"/>
          <w:szCs w:val="24"/>
        </w:rPr>
        <w:t>in</w:t>
      </w:r>
      <w:r>
        <w:rPr>
          <w:sz w:val="24"/>
          <w:szCs w:val="24"/>
        </w:rPr>
        <w:t xml:space="preserve">g </w:t>
      </w:r>
      <w:r>
        <w:rPr>
          <w:spacing w:val="38"/>
          <w:sz w:val="24"/>
          <w:szCs w:val="24"/>
        </w:rPr>
        <w:t xml:space="preserve"> </w:t>
      </w:r>
      <w:r>
        <w:rPr>
          <w:spacing w:val="-2"/>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2"/>
          <w:sz w:val="24"/>
          <w:szCs w:val="24"/>
        </w:rPr>
        <w:t>,</w:t>
      </w:r>
      <w:r>
        <w:rPr>
          <w:sz w:val="24"/>
          <w:szCs w:val="24"/>
        </w:rPr>
        <w:t xml:space="preserve">" </w:t>
      </w:r>
      <w:r>
        <w:rPr>
          <w:spacing w:val="31"/>
          <w:sz w:val="24"/>
          <w:szCs w:val="24"/>
        </w:rPr>
        <w:t xml:space="preserve"> </w:t>
      </w: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 xml:space="preserve">l </w:t>
      </w:r>
      <w:r>
        <w:rPr>
          <w:spacing w:val="29"/>
          <w:sz w:val="24"/>
          <w:szCs w:val="24"/>
        </w:rPr>
        <w:t xml:space="preserve"> </w:t>
      </w:r>
      <w:r>
        <w:rPr>
          <w:spacing w:val="-2"/>
          <w:sz w:val="24"/>
          <w:szCs w:val="24"/>
        </w:rPr>
        <w:t>J</w:t>
      </w:r>
      <w:r>
        <w:rPr>
          <w:spacing w:val="5"/>
          <w:sz w:val="24"/>
          <w:szCs w:val="24"/>
        </w:rPr>
        <w:t>o</w:t>
      </w:r>
      <w:r>
        <w:rPr>
          <w:sz w:val="24"/>
          <w:szCs w:val="24"/>
        </w:rPr>
        <w:t>u</w:t>
      </w:r>
      <w:r>
        <w:rPr>
          <w:spacing w:val="1"/>
          <w:sz w:val="24"/>
          <w:szCs w:val="24"/>
        </w:rPr>
        <w:t>r</w:t>
      </w:r>
      <w:r>
        <w:rPr>
          <w:spacing w:val="-5"/>
          <w:sz w:val="24"/>
          <w:szCs w:val="24"/>
        </w:rPr>
        <w:t>n</w:t>
      </w:r>
      <w:r>
        <w:rPr>
          <w:spacing w:val="4"/>
          <w:sz w:val="24"/>
          <w:szCs w:val="24"/>
        </w:rPr>
        <w:t>a</w:t>
      </w:r>
      <w:r>
        <w:rPr>
          <w:sz w:val="24"/>
          <w:szCs w:val="24"/>
        </w:rPr>
        <w:t xml:space="preserve">l </w:t>
      </w:r>
      <w:r>
        <w:rPr>
          <w:spacing w:val="29"/>
          <w:sz w:val="24"/>
          <w:szCs w:val="24"/>
        </w:rPr>
        <w:t xml:space="preserve"> </w:t>
      </w:r>
      <w:r>
        <w:rPr>
          <w:spacing w:val="9"/>
          <w:sz w:val="24"/>
          <w:szCs w:val="24"/>
        </w:rPr>
        <w:t>o</w:t>
      </w:r>
      <w:r>
        <w:rPr>
          <w:sz w:val="24"/>
          <w:szCs w:val="24"/>
        </w:rPr>
        <w:t>f</w:t>
      </w:r>
    </w:p>
    <w:p w14:paraId="70ED680A" w14:textId="77777777" w:rsidR="00433F0F" w:rsidRDefault="008B01BA">
      <w:pPr>
        <w:spacing w:before="74"/>
        <w:ind w:left="447" w:right="77"/>
        <w:jc w:val="both"/>
        <w:rPr>
          <w:sz w:val="24"/>
          <w:szCs w:val="24"/>
        </w:rPr>
      </w:pPr>
      <w:r>
        <w:rPr>
          <w:spacing w:val="-2"/>
          <w:sz w:val="24"/>
          <w:szCs w:val="24"/>
        </w:rPr>
        <w:lastRenderedPageBreak/>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r</w:t>
      </w:r>
      <w:r>
        <w:rPr>
          <w:spacing w:val="23"/>
          <w:sz w:val="24"/>
          <w:szCs w:val="24"/>
        </w:rPr>
        <w:t xml:space="preserve"> </w:t>
      </w:r>
      <w:r>
        <w:rPr>
          <w:spacing w:val="2"/>
          <w:sz w:val="24"/>
          <w:szCs w:val="24"/>
        </w:rPr>
        <w:t>T</w:t>
      </w:r>
      <w:r>
        <w:rPr>
          <w:spacing w:val="-1"/>
          <w:sz w:val="24"/>
          <w:szCs w:val="24"/>
        </w:rPr>
        <w:t>ec</w:t>
      </w:r>
      <w:r>
        <w:rPr>
          <w:spacing w:val="-5"/>
          <w:sz w:val="24"/>
          <w:szCs w:val="24"/>
        </w:rPr>
        <w:t>hn</w:t>
      </w:r>
      <w:r>
        <w:rPr>
          <w:spacing w:val="9"/>
          <w:sz w:val="24"/>
          <w:szCs w:val="24"/>
        </w:rPr>
        <w:t>o</w:t>
      </w:r>
      <w:r>
        <w:rPr>
          <w:spacing w:val="-9"/>
          <w:sz w:val="24"/>
          <w:szCs w:val="24"/>
        </w:rPr>
        <w:t>l</w:t>
      </w:r>
      <w:r>
        <w:rPr>
          <w:spacing w:val="5"/>
          <w:sz w:val="24"/>
          <w:szCs w:val="24"/>
        </w:rPr>
        <w:t>og</w:t>
      </w:r>
      <w:r>
        <w:rPr>
          <w:sz w:val="24"/>
          <w:szCs w:val="24"/>
        </w:rPr>
        <w:t>y</w:t>
      </w:r>
      <w:r>
        <w:rPr>
          <w:spacing w:val="12"/>
          <w:sz w:val="24"/>
          <w:szCs w:val="24"/>
        </w:rPr>
        <w:t xml:space="preserve"> </w:t>
      </w:r>
      <w:r>
        <w:rPr>
          <w:spacing w:val="4"/>
          <w:sz w:val="24"/>
          <w:szCs w:val="24"/>
        </w:rPr>
        <w:t>a</w:t>
      </w:r>
      <w:r>
        <w:rPr>
          <w:spacing w:val="-5"/>
          <w:sz w:val="24"/>
          <w:szCs w:val="24"/>
        </w:rPr>
        <w:t>n</w:t>
      </w:r>
      <w:r>
        <w:rPr>
          <w:sz w:val="24"/>
          <w:szCs w:val="24"/>
        </w:rPr>
        <w:t>d</w:t>
      </w:r>
      <w:r>
        <w:rPr>
          <w:spacing w:val="26"/>
          <w:sz w:val="24"/>
          <w:szCs w:val="24"/>
        </w:rPr>
        <w:t xml:space="preserve"> </w:t>
      </w:r>
      <w:r>
        <w:rPr>
          <w:spacing w:val="-5"/>
          <w:sz w:val="24"/>
          <w:szCs w:val="24"/>
        </w:rPr>
        <w:t>A</w:t>
      </w:r>
      <w:r>
        <w:rPr>
          <w:sz w:val="24"/>
          <w:szCs w:val="24"/>
        </w:rPr>
        <w:t>p</w:t>
      </w:r>
      <w:r>
        <w:rPr>
          <w:spacing w:val="5"/>
          <w:sz w:val="24"/>
          <w:szCs w:val="24"/>
        </w:rPr>
        <w:t>p</w:t>
      </w:r>
      <w:r>
        <w:rPr>
          <w:spacing w:val="-4"/>
          <w:sz w:val="24"/>
          <w:szCs w:val="24"/>
        </w:rPr>
        <w:t>li</w:t>
      </w:r>
      <w:r>
        <w:rPr>
          <w:spacing w:val="4"/>
          <w:sz w:val="24"/>
          <w:szCs w:val="24"/>
        </w:rPr>
        <w:t>c</w:t>
      </w:r>
      <w:r>
        <w:rPr>
          <w:spacing w:val="-1"/>
          <w:sz w:val="24"/>
          <w:szCs w:val="24"/>
        </w:rPr>
        <w:t>a</w:t>
      </w:r>
      <w:r>
        <w:rPr>
          <w:spacing w:val="10"/>
          <w:sz w:val="24"/>
          <w:szCs w:val="24"/>
        </w:rPr>
        <w:t>t</w:t>
      </w:r>
      <w:r>
        <w:rPr>
          <w:spacing w:val="-4"/>
          <w:sz w:val="24"/>
          <w:szCs w:val="24"/>
        </w:rPr>
        <w:t>i</w:t>
      </w:r>
      <w:r>
        <w:rPr>
          <w:spacing w:val="5"/>
          <w:sz w:val="24"/>
          <w:szCs w:val="24"/>
        </w:rPr>
        <w:t>o</w:t>
      </w:r>
      <w:r>
        <w:rPr>
          <w:spacing w:val="-5"/>
          <w:sz w:val="24"/>
          <w:szCs w:val="24"/>
        </w:rPr>
        <w:t>n</w:t>
      </w:r>
      <w:r>
        <w:rPr>
          <w:spacing w:val="-2"/>
          <w:sz w:val="24"/>
          <w:szCs w:val="24"/>
        </w:rPr>
        <w:t>s</w:t>
      </w:r>
      <w:r>
        <w:rPr>
          <w:sz w:val="24"/>
          <w:szCs w:val="24"/>
        </w:rPr>
        <w:t>,</w:t>
      </w:r>
      <w:r>
        <w:rPr>
          <w:spacing w:val="24"/>
          <w:sz w:val="24"/>
          <w:szCs w:val="24"/>
        </w:rPr>
        <w:t xml:space="preserve"> </w:t>
      </w:r>
      <w:r>
        <w:rPr>
          <w:spacing w:val="1"/>
          <w:sz w:val="24"/>
          <w:szCs w:val="24"/>
        </w:rPr>
        <w:t>ISS</w:t>
      </w:r>
      <w:r>
        <w:rPr>
          <w:sz w:val="24"/>
          <w:szCs w:val="24"/>
        </w:rPr>
        <w:t>N:</w:t>
      </w:r>
      <w:r>
        <w:rPr>
          <w:spacing w:val="21"/>
          <w:sz w:val="24"/>
          <w:szCs w:val="24"/>
        </w:rPr>
        <w:t xml:space="preserve"> </w:t>
      </w:r>
      <w:r>
        <w:rPr>
          <w:spacing w:val="-5"/>
          <w:sz w:val="24"/>
          <w:szCs w:val="24"/>
        </w:rPr>
        <w:t>2</w:t>
      </w:r>
      <w:r>
        <w:rPr>
          <w:sz w:val="24"/>
          <w:szCs w:val="24"/>
        </w:rPr>
        <w:t>22</w:t>
      </w:r>
      <w:r>
        <w:rPr>
          <w:spacing w:val="2"/>
          <w:sz w:val="24"/>
          <w:szCs w:val="24"/>
        </w:rPr>
        <w:t>9-</w:t>
      </w:r>
      <w:r>
        <w:rPr>
          <w:sz w:val="24"/>
          <w:szCs w:val="24"/>
        </w:rPr>
        <w:t>6093,</w:t>
      </w:r>
      <w:r>
        <w:rPr>
          <w:spacing w:val="24"/>
          <w:sz w:val="24"/>
          <w:szCs w:val="24"/>
        </w:rPr>
        <w:t xml:space="preserve"> </w:t>
      </w:r>
      <w:r>
        <w:rPr>
          <w:spacing w:val="-5"/>
          <w:sz w:val="24"/>
          <w:szCs w:val="24"/>
        </w:rPr>
        <w:t>V</w:t>
      </w:r>
      <w:r>
        <w:rPr>
          <w:spacing w:val="5"/>
          <w:sz w:val="24"/>
          <w:szCs w:val="24"/>
        </w:rPr>
        <w:t>o</w:t>
      </w:r>
      <w:r>
        <w:rPr>
          <w:spacing w:val="-9"/>
          <w:sz w:val="24"/>
          <w:szCs w:val="24"/>
        </w:rPr>
        <w:t>l</w:t>
      </w:r>
      <w:r>
        <w:rPr>
          <w:sz w:val="24"/>
          <w:szCs w:val="24"/>
        </w:rPr>
        <w:t>.</w:t>
      </w:r>
      <w:r>
        <w:rPr>
          <w:spacing w:val="24"/>
          <w:sz w:val="24"/>
          <w:szCs w:val="24"/>
        </w:rPr>
        <w:t xml:space="preserve"> </w:t>
      </w:r>
      <w:r>
        <w:rPr>
          <w:sz w:val="24"/>
          <w:szCs w:val="24"/>
        </w:rPr>
        <w:t>2,</w:t>
      </w:r>
      <w:r>
        <w:rPr>
          <w:spacing w:val="19"/>
          <w:sz w:val="24"/>
          <w:szCs w:val="24"/>
        </w:rPr>
        <w:t xml:space="preserve"> </w:t>
      </w:r>
      <w:r>
        <w:rPr>
          <w:spacing w:val="1"/>
          <w:sz w:val="24"/>
          <w:szCs w:val="24"/>
        </w:rPr>
        <w:t>I</w:t>
      </w:r>
      <w:r>
        <w:rPr>
          <w:spacing w:val="-2"/>
          <w:sz w:val="24"/>
          <w:szCs w:val="24"/>
        </w:rPr>
        <w:t>ss</w:t>
      </w:r>
      <w:r>
        <w:rPr>
          <w:sz w:val="24"/>
          <w:szCs w:val="24"/>
        </w:rPr>
        <w:t>ue</w:t>
      </w:r>
      <w:r>
        <w:rPr>
          <w:spacing w:val="20"/>
          <w:sz w:val="24"/>
          <w:szCs w:val="24"/>
        </w:rPr>
        <w:t xml:space="preserve"> </w:t>
      </w:r>
      <w:r>
        <w:rPr>
          <w:sz w:val="24"/>
          <w:szCs w:val="24"/>
        </w:rPr>
        <w:t>4,</w:t>
      </w:r>
      <w:r>
        <w:rPr>
          <w:spacing w:val="24"/>
          <w:sz w:val="24"/>
          <w:szCs w:val="24"/>
        </w:rPr>
        <w:t xml:space="preserve"> </w:t>
      </w:r>
      <w:r>
        <w:rPr>
          <w:spacing w:val="1"/>
          <w:sz w:val="24"/>
          <w:szCs w:val="24"/>
        </w:rPr>
        <w:t>P</w:t>
      </w:r>
      <w:r>
        <w:rPr>
          <w:spacing w:val="-4"/>
          <w:sz w:val="24"/>
          <w:szCs w:val="24"/>
        </w:rPr>
        <w:t>P</w:t>
      </w:r>
      <w:r>
        <w:rPr>
          <w:sz w:val="24"/>
          <w:szCs w:val="24"/>
        </w:rPr>
        <w:t>.</w:t>
      </w:r>
      <w:r>
        <w:rPr>
          <w:spacing w:val="24"/>
          <w:sz w:val="24"/>
          <w:szCs w:val="24"/>
        </w:rPr>
        <w:t xml:space="preserve"> </w:t>
      </w:r>
      <w:r>
        <w:rPr>
          <w:sz w:val="24"/>
          <w:szCs w:val="24"/>
        </w:rPr>
        <w:t>855-</w:t>
      </w:r>
    </w:p>
    <w:p w14:paraId="5EBD2CB6" w14:textId="77777777" w:rsidR="00433F0F" w:rsidRDefault="00433F0F">
      <w:pPr>
        <w:spacing w:before="7" w:line="120" w:lineRule="exact"/>
        <w:rPr>
          <w:sz w:val="13"/>
          <w:szCs w:val="13"/>
        </w:rPr>
      </w:pPr>
    </w:p>
    <w:p w14:paraId="1A691D4F" w14:textId="77777777" w:rsidR="00433F0F" w:rsidRDefault="008B01BA">
      <w:pPr>
        <w:ind w:left="447" w:right="6705"/>
        <w:jc w:val="both"/>
        <w:rPr>
          <w:sz w:val="24"/>
          <w:szCs w:val="24"/>
        </w:rPr>
      </w:pPr>
      <w:r>
        <w:rPr>
          <w:sz w:val="24"/>
          <w:szCs w:val="24"/>
        </w:rPr>
        <w:t>859</w:t>
      </w:r>
      <w:r>
        <w:rPr>
          <w:spacing w:val="2"/>
          <w:sz w:val="24"/>
          <w:szCs w:val="24"/>
        </w:rPr>
        <w:t xml:space="preserve"> </w:t>
      </w:r>
      <w:r>
        <w:rPr>
          <w:spacing w:val="-5"/>
          <w:sz w:val="24"/>
          <w:szCs w:val="24"/>
        </w:rPr>
        <w:t>A</w:t>
      </w:r>
      <w:r>
        <w:rPr>
          <w:sz w:val="24"/>
          <w:szCs w:val="24"/>
        </w:rPr>
        <w:t>ugu</w:t>
      </w:r>
      <w:r>
        <w:rPr>
          <w:spacing w:val="-2"/>
          <w:sz w:val="24"/>
          <w:szCs w:val="24"/>
        </w:rPr>
        <w:t>s</w:t>
      </w:r>
      <w:r>
        <w:rPr>
          <w:sz w:val="24"/>
          <w:szCs w:val="24"/>
        </w:rPr>
        <w:t>t</w:t>
      </w:r>
      <w:r>
        <w:rPr>
          <w:spacing w:val="7"/>
          <w:sz w:val="24"/>
          <w:szCs w:val="24"/>
        </w:rPr>
        <w:t xml:space="preserve"> </w:t>
      </w:r>
      <w:r>
        <w:rPr>
          <w:sz w:val="24"/>
          <w:szCs w:val="24"/>
        </w:rPr>
        <w:t>2011.</w:t>
      </w:r>
    </w:p>
    <w:p w14:paraId="4D961559" w14:textId="77777777" w:rsidR="00433F0F" w:rsidRDefault="00433F0F">
      <w:pPr>
        <w:spacing w:before="7" w:line="160" w:lineRule="exact"/>
        <w:rPr>
          <w:sz w:val="17"/>
          <w:szCs w:val="17"/>
        </w:rPr>
      </w:pPr>
    </w:p>
    <w:p w14:paraId="11BDD346" w14:textId="77777777" w:rsidR="00433F0F" w:rsidRDefault="00433F0F">
      <w:pPr>
        <w:spacing w:line="200" w:lineRule="exact"/>
      </w:pPr>
    </w:p>
    <w:p w14:paraId="3A5ED309" w14:textId="77777777" w:rsidR="00433F0F" w:rsidRDefault="008B01BA">
      <w:pPr>
        <w:ind w:left="687"/>
        <w:rPr>
          <w:sz w:val="24"/>
          <w:szCs w:val="24"/>
        </w:rPr>
      </w:pPr>
      <w:r>
        <w:rPr>
          <w:spacing w:val="1"/>
          <w:sz w:val="24"/>
          <w:szCs w:val="24"/>
        </w:rPr>
        <w:t>[</w:t>
      </w:r>
      <w:r>
        <w:rPr>
          <w:sz w:val="24"/>
          <w:szCs w:val="24"/>
        </w:rPr>
        <w:t>9]</w:t>
      </w:r>
      <w:r>
        <w:rPr>
          <w:spacing w:val="32"/>
          <w:sz w:val="24"/>
          <w:szCs w:val="24"/>
        </w:rPr>
        <w:t xml:space="preserve"> </w:t>
      </w:r>
      <w:r>
        <w:rPr>
          <w:spacing w:val="-2"/>
          <w:sz w:val="24"/>
          <w:szCs w:val="24"/>
        </w:rPr>
        <w:t>M</w:t>
      </w:r>
      <w:r>
        <w:rPr>
          <w:spacing w:val="-1"/>
          <w:sz w:val="24"/>
          <w:szCs w:val="24"/>
        </w:rPr>
        <w:t>a</w:t>
      </w:r>
      <w:r>
        <w:rPr>
          <w:sz w:val="24"/>
          <w:szCs w:val="24"/>
        </w:rPr>
        <w:t>h</w:t>
      </w:r>
      <w:r>
        <w:rPr>
          <w:spacing w:val="-9"/>
          <w:sz w:val="24"/>
          <w:szCs w:val="24"/>
        </w:rPr>
        <w:t>m</w:t>
      </w:r>
      <w:r>
        <w:rPr>
          <w:spacing w:val="5"/>
          <w:sz w:val="24"/>
          <w:szCs w:val="24"/>
        </w:rPr>
        <w:t>o</w:t>
      </w:r>
      <w:r>
        <w:rPr>
          <w:sz w:val="24"/>
          <w:szCs w:val="24"/>
        </w:rPr>
        <w:t>ud,</w:t>
      </w:r>
      <w:r>
        <w:rPr>
          <w:spacing w:val="33"/>
          <w:sz w:val="24"/>
          <w:szCs w:val="24"/>
        </w:rPr>
        <w:t xml:space="preserve"> </w:t>
      </w:r>
      <w:r>
        <w:rPr>
          <w:sz w:val="24"/>
          <w:szCs w:val="24"/>
        </w:rPr>
        <w:t>D</w:t>
      </w:r>
      <w:r>
        <w:rPr>
          <w:spacing w:val="3"/>
          <w:sz w:val="24"/>
          <w:szCs w:val="24"/>
        </w:rPr>
        <w:t>a</w:t>
      </w:r>
      <w:r>
        <w:rPr>
          <w:spacing w:val="-4"/>
          <w:sz w:val="24"/>
          <w:szCs w:val="24"/>
        </w:rPr>
        <w:t>li</w:t>
      </w:r>
      <w:r>
        <w:rPr>
          <w:sz w:val="24"/>
          <w:szCs w:val="24"/>
        </w:rPr>
        <w:t>a</w:t>
      </w:r>
      <w:r>
        <w:rPr>
          <w:spacing w:val="30"/>
          <w:sz w:val="24"/>
          <w:szCs w:val="24"/>
        </w:rPr>
        <w:t xml:space="preserve"> </w:t>
      </w:r>
      <w:r>
        <w:rPr>
          <w:sz w:val="24"/>
          <w:szCs w:val="24"/>
        </w:rPr>
        <w:t>&amp;</w:t>
      </w:r>
      <w:r>
        <w:rPr>
          <w:spacing w:val="27"/>
          <w:sz w:val="24"/>
          <w:szCs w:val="24"/>
        </w:rPr>
        <w:t xml:space="preserve"> </w:t>
      </w:r>
      <w:r>
        <w:rPr>
          <w:spacing w:val="-2"/>
          <w:sz w:val="24"/>
          <w:szCs w:val="24"/>
        </w:rPr>
        <w:t>M</w:t>
      </w:r>
      <w:r>
        <w:rPr>
          <w:spacing w:val="5"/>
          <w:sz w:val="24"/>
          <w:szCs w:val="24"/>
        </w:rPr>
        <w:t>o</w:t>
      </w:r>
      <w:r>
        <w:rPr>
          <w:spacing w:val="-5"/>
          <w:sz w:val="24"/>
          <w:szCs w:val="24"/>
        </w:rPr>
        <w:t>h</w:t>
      </w:r>
      <w:r>
        <w:rPr>
          <w:spacing w:val="4"/>
          <w:sz w:val="24"/>
          <w:szCs w:val="24"/>
        </w:rPr>
        <w:t>a</w:t>
      </w:r>
      <w:r>
        <w:rPr>
          <w:spacing w:val="-4"/>
          <w:sz w:val="24"/>
          <w:szCs w:val="24"/>
        </w:rPr>
        <w:t>m</w:t>
      </w:r>
      <w:r>
        <w:rPr>
          <w:spacing w:val="-1"/>
          <w:sz w:val="24"/>
          <w:szCs w:val="24"/>
        </w:rPr>
        <w:t>e</w:t>
      </w:r>
      <w:r>
        <w:rPr>
          <w:sz w:val="24"/>
          <w:szCs w:val="24"/>
        </w:rPr>
        <w:t>d,</w:t>
      </w:r>
      <w:r>
        <w:rPr>
          <w:spacing w:val="33"/>
          <w:sz w:val="24"/>
          <w:szCs w:val="24"/>
        </w:rPr>
        <w:t xml:space="preserve"> </w:t>
      </w:r>
      <w:r>
        <w:rPr>
          <w:spacing w:val="7"/>
          <w:sz w:val="24"/>
          <w:szCs w:val="24"/>
        </w:rPr>
        <w:t>E</w:t>
      </w:r>
      <w:r>
        <w:rPr>
          <w:spacing w:val="-9"/>
          <w:sz w:val="24"/>
          <w:szCs w:val="24"/>
        </w:rPr>
        <w:t>l</w:t>
      </w:r>
      <w:r>
        <w:rPr>
          <w:spacing w:val="5"/>
          <w:sz w:val="24"/>
          <w:szCs w:val="24"/>
        </w:rPr>
        <w:t>t</w:t>
      </w:r>
      <w:r>
        <w:rPr>
          <w:spacing w:val="-1"/>
          <w:sz w:val="24"/>
          <w:szCs w:val="24"/>
        </w:rPr>
        <w:t>a</w:t>
      </w:r>
      <w:r>
        <w:rPr>
          <w:spacing w:val="-5"/>
          <w:sz w:val="24"/>
          <w:szCs w:val="24"/>
        </w:rPr>
        <w:t>h</w:t>
      </w:r>
      <w:r>
        <w:rPr>
          <w:spacing w:val="-1"/>
          <w:sz w:val="24"/>
          <w:szCs w:val="24"/>
        </w:rPr>
        <w:t>e</w:t>
      </w:r>
      <w:r>
        <w:rPr>
          <w:spacing w:val="1"/>
          <w:sz w:val="24"/>
          <w:szCs w:val="24"/>
        </w:rPr>
        <w:t>r</w:t>
      </w:r>
      <w:r>
        <w:rPr>
          <w:sz w:val="24"/>
          <w:szCs w:val="24"/>
        </w:rPr>
        <w:t>.</w:t>
      </w:r>
      <w:r>
        <w:rPr>
          <w:spacing w:val="33"/>
          <w:sz w:val="24"/>
          <w:szCs w:val="24"/>
        </w:rPr>
        <w:t xml:space="preserve"> </w:t>
      </w:r>
      <w:r>
        <w:rPr>
          <w:spacing w:val="1"/>
          <w:sz w:val="24"/>
          <w:szCs w:val="24"/>
        </w:rPr>
        <w:t>(</w:t>
      </w:r>
      <w:r>
        <w:rPr>
          <w:sz w:val="24"/>
          <w:szCs w:val="24"/>
        </w:rPr>
        <w:t>201</w:t>
      </w:r>
      <w:r>
        <w:rPr>
          <w:spacing w:val="-5"/>
          <w:sz w:val="24"/>
          <w:szCs w:val="24"/>
        </w:rPr>
        <w:t>2</w:t>
      </w:r>
      <w:r>
        <w:rPr>
          <w:spacing w:val="1"/>
          <w:sz w:val="24"/>
          <w:szCs w:val="24"/>
        </w:rPr>
        <w:t>)</w:t>
      </w:r>
      <w:r>
        <w:rPr>
          <w:sz w:val="24"/>
          <w:szCs w:val="24"/>
        </w:rPr>
        <w:t>.</w:t>
      </w:r>
      <w:r>
        <w:rPr>
          <w:spacing w:val="33"/>
          <w:sz w:val="24"/>
          <w:szCs w:val="24"/>
        </w:rPr>
        <w:t xml:space="preserve"> </w:t>
      </w:r>
      <w:r>
        <w:rPr>
          <w:spacing w:val="-2"/>
          <w:sz w:val="24"/>
          <w:szCs w:val="24"/>
        </w:rPr>
        <w:t>B</w:t>
      </w:r>
      <w:r>
        <w:rPr>
          <w:spacing w:val="1"/>
          <w:sz w:val="24"/>
          <w:szCs w:val="24"/>
        </w:rPr>
        <w:t>r</w:t>
      </w:r>
      <w:r>
        <w:rPr>
          <w:spacing w:val="-1"/>
          <w:sz w:val="24"/>
          <w:szCs w:val="24"/>
        </w:rPr>
        <w:t>a</w:t>
      </w:r>
      <w:r>
        <w:rPr>
          <w:spacing w:val="-4"/>
          <w:sz w:val="24"/>
          <w:szCs w:val="24"/>
        </w:rPr>
        <w:t>i</w:t>
      </w:r>
      <w:r>
        <w:rPr>
          <w:sz w:val="24"/>
          <w:szCs w:val="24"/>
        </w:rPr>
        <w:t>n</w:t>
      </w:r>
      <w:r>
        <w:rPr>
          <w:spacing w:val="26"/>
          <w:sz w:val="24"/>
          <w:szCs w:val="24"/>
        </w:rPr>
        <w:t xml:space="preserve"> </w:t>
      </w:r>
      <w:r>
        <w:rPr>
          <w:spacing w:val="2"/>
          <w:sz w:val="24"/>
          <w:szCs w:val="24"/>
        </w:rPr>
        <w:t>T</w:t>
      </w:r>
      <w:r>
        <w:rPr>
          <w:spacing w:val="5"/>
          <w:sz w:val="24"/>
          <w:szCs w:val="24"/>
        </w:rPr>
        <w:t>u</w:t>
      </w:r>
      <w:r>
        <w:rPr>
          <w:spacing w:val="-9"/>
          <w:sz w:val="24"/>
          <w:szCs w:val="24"/>
        </w:rPr>
        <w:t>m</w:t>
      </w:r>
      <w:r>
        <w:rPr>
          <w:spacing w:val="5"/>
          <w:sz w:val="24"/>
          <w:szCs w:val="24"/>
        </w:rPr>
        <w:t>o</w:t>
      </w:r>
      <w:r>
        <w:rPr>
          <w:sz w:val="24"/>
          <w:szCs w:val="24"/>
        </w:rPr>
        <w:t>r</w:t>
      </w:r>
      <w:r>
        <w:rPr>
          <w:spacing w:val="32"/>
          <w:sz w:val="24"/>
          <w:szCs w:val="24"/>
        </w:rPr>
        <w:t xml:space="preserve"> </w:t>
      </w:r>
      <w:r>
        <w:rPr>
          <w:sz w:val="24"/>
          <w:szCs w:val="24"/>
        </w:rPr>
        <w:t>D</w:t>
      </w:r>
      <w:r>
        <w:rPr>
          <w:spacing w:val="-6"/>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26"/>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p>
    <w:p w14:paraId="62D2D95C" w14:textId="77777777" w:rsidR="00433F0F" w:rsidRDefault="00433F0F">
      <w:pPr>
        <w:spacing w:before="2" w:line="140" w:lineRule="exact"/>
        <w:rPr>
          <w:sz w:val="14"/>
          <w:szCs w:val="14"/>
        </w:rPr>
      </w:pPr>
    </w:p>
    <w:p w14:paraId="4DE97723" w14:textId="77777777" w:rsidR="00433F0F" w:rsidRDefault="008B01BA">
      <w:pPr>
        <w:ind w:left="447" w:right="1225"/>
        <w:jc w:val="both"/>
        <w:rPr>
          <w:sz w:val="24"/>
          <w:szCs w:val="24"/>
        </w:rPr>
      </w:pPr>
      <w:r>
        <w:rPr>
          <w:spacing w:val="-5"/>
          <w:sz w:val="24"/>
          <w:szCs w:val="24"/>
        </w:rPr>
        <w:t>A</w:t>
      </w:r>
      <w:r>
        <w:rPr>
          <w:spacing w:val="1"/>
          <w:sz w:val="24"/>
          <w:szCs w:val="24"/>
        </w:rPr>
        <w:t>r</w:t>
      </w:r>
      <w:r>
        <w:rPr>
          <w:spacing w:val="10"/>
          <w:sz w:val="24"/>
          <w:szCs w:val="24"/>
        </w:rPr>
        <w:t>t</w:t>
      </w:r>
      <w:r>
        <w:rPr>
          <w:spacing w:val="-4"/>
          <w:sz w:val="24"/>
          <w:szCs w:val="24"/>
        </w:rPr>
        <w:t>i</w:t>
      </w:r>
      <w:r>
        <w:rPr>
          <w:spacing w:val="-3"/>
          <w:sz w:val="24"/>
          <w:szCs w:val="24"/>
        </w:rPr>
        <w:t>f</w:t>
      </w:r>
      <w:r>
        <w:rPr>
          <w:spacing w:val="-4"/>
          <w:sz w:val="24"/>
          <w:szCs w:val="24"/>
        </w:rPr>
        <w:t>i</w:t>
      </w:r>
      <w:r>
        <w:rPr>
          <w:spacing w:val="4"/>
          <w:sz w:val="24"/>
          <w:szCs w:val="24"/>
        </w:rPr>
        <w:t>c</w:t>
      </w:r>
      <w:r>
        <w:rPr>
          <w:spacing w:val="-4"/>
          <w:sz w:val="24"/>
          <w:szCs w:val="24"/>
        </w:rPr>
        <w:t>i</w:t>
      </w:r>
      <w:r>
        <w:rPr>
          <w:spacing w:val="4"/>
          <w:sz w:val="24"/>
          <w:szCs w:val="24"/>
        </w:rPr>
        <w:t>a</w:t>
      </w:r>
      <w:r>
        <w:rPr>
          <w:sz w:val="24"/>
          <w:szCs w:val="24"/>
        </w:rPr>
        <w:t>l</w:t>
      </w:r>
      <w:r>
        <w:rPr>
          <w:spacing w:val="-2"/>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7"/>
          <w:sz w:val="24"/>
          <w:szCs w:val="24"/>
        </w:rPr>
        <w:t xml:space="preserve"> </w:t>
      </w:r>
      <w:r>
        <w:rPr>
          <w:spacing w:val="4"/>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r>
        <w:rPr>
          <w:spacing w:val="-2"/>
          <w:sz w:val="24"/>
          <w:szCs w:val="24"/>
        </w:rPr>
        <w:t>s</w:t>
      </w:r>
      <w:r>
        <w:rPr>
          <w:sz w:val="24"/>
          <w:szCs w:val="24"/>
        </w:rPr>
        <w:t>.</w:t>
      </w:r>
      <w:r>
        <w:rPr>
          <w:spacing w:val="4"/>
          <w:sz w:val="24"/>
          <w:szCs w:val="24"/>
        </w:rPr>
        <w:t xml:space="preserve"> </w:t>
      </w:r>
      <w:r>
        <w:rPr>
          <w:spacing w:val="-7"/>
          <w:sz w:val="24"/>
          <w:szCs w:val="24"/>
        </w:rPr>
        <w:t>J</w:t>
      </w:r>
      <w:r>
        <w:rPr>
          <w:spacing w:val="5"/>
          <w:sz w:val="24"/>
          <w:szCs w:val="24"/>
        </w:rPr>
        <w:t>o</w:t>
      </w:r>
      <w:r>
        <w:rPr>
          <w:sz w:val="24"/>
          <w:szCs w:val="24"/>
        </w:rPr>
        <w:t>u</w:t>
      </w:r>
      <w:r>
        <w:rPr>
          <w:spacing w:val="1"/>
          <w:sz w:val="24"/>
          <w:szCs w:val="24"/>
        </w:rPr>
        <w:t>r</w:t>
      </w:r>
      <w:r>
        <w:rPr>
          <w:spacing w:val="-5"/>
          <w:sz w:val="24"/>
          <w:szCs w:val="24"/>
        </w:rPr>
        <w:t>n</w:t>
      </w:r>
      <w:r>
        <w:rPr>
          <w:spacing w:val="4"/>
          <w:sz w:val="24"/>
          <w:szCs w:val="24"/>
        </w:rPr>
        <w:t>a</w:t>
      </w:r>
      <w:r>
        <w:rPr>
          <w:sz w:val="24"/>
          <w:szCs w:val="24"/>
        </w:rPr>
        <w:t>l</w:t>
      </w:r>
      <w:r>
        <w:rPr>
          <w:spacing w:val="-7"/>
          <w:sz w:val="24"/>
          <w:szCs w:val="24"/>
        </w:rPr>
        <w:t xml:space="preserve"> </w:t>
      </w:r>
      <w:r>
        <w:rPr>
          <w:spacing w:val="5"/>
          <w:sz w:val="24"/>
          <w:szCs w:val="24"/>
        </w:rPr>
        <w:t>o</w:t>
      </w:r>
      <w:r>
        <w:rPr>
          <w:sz w:val="24"/>
          <w:szCs w:val="24"/>
        </w:rPr>
        <w:t>f</w:t>
      </w:r>
      <w:r>
        <w:rPr>
          <w:spacing w:val="-6"/>
          <w:sz w:val="24"/>
          <w:szCs w:val="24"/>
        </w:rPr>
        <w:t xml:space="preserve"> </w:t>
      </w:r>
      <w:r>
        <w:rPr>
          <w:spacing w:val="1"/>
          <w:sz w:val="24"/>
          <w:szCs w:val="24"/>
        </w:rPr>
        <w:t>S</w:t>
      </w:r>
      <w:r>
        <w:rPr>
          <w:spacing w:val="4"/>
          <w:sz w:val="24"/>
          <w:szCs w:val="24"/>
        </w:rPr>
        <w:t>c</w:t>
      </w:r>
      <w:r>
        <w:rPr>
          <w:spacing w:val="-9"/>
          <w:sz w:val="24"/>
          <w:szCs w:val="24"/>
        </w:rPr>
        <w:t>i</w:t>
      </w:r>
      <w:r>
        <w:rPr>
          <w:spacing w:val="4"/>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2"/>
          <w:sz w:val="24"/>
          <w:szCs w:val="24"/>
        </w:rPr>
        <w:t>T</w:t>
      </w:r>
      <w:r>
        <w:rPr>
          <w:spacing w:val="-1"/>
          <w:sz w:val="24"/>
          <w:szCs w:val="24"/>
        </w:rPr>
        <w:t>ec</w:t>
      </w:r>
      <w:r>
        <w:rPr>
          <w:spacing w:val="-5"/>
          <w:sz w:val="24"/>
          <w:szCs w:val="24"/>
        </w:rPr>
        <w:t>hn</w:t>
      </w:r>
      <w:r>
        <w:rPr>
          <w:spacing w:val="9"/>
          <w:sz w:val="24"/>
          <w:szCs w:val="24"/>
        </w:rPr>
        <w:t>o</w:t>
      </w:r>
      <w:r>
        <w:rPr>
          <w:spacing w:val="-9"/>
          <w:sz w:val="24"/>
          <w:szCs w:val="24"/>
        </w:rPr>
        <w:t>l</w:t>
      </w:r>
      <w:r>
        <w:rPr>
          <w:spacing w:val="5"/>
          <w:sz w:val="24"/>
          <w:szCs w:val="24"/>
        </w:rPr>
        <w:t>og</w:t>
      </w:r>
      <w:r>
        <w:rPr>
          <w:spacing w:val="-10"/>
          <w:sz w:val="24"/>
          <w:szCs w:val="24"/>
        </w:rPr>
        <w:t>y</w:t>
      </w:r>
      <w:r>
        <w:rPr>
          <w:sz w:val="24"/>
          <w:szCs w:val="24"/>
        </w:rPr>
        <w:t>.</w:t>
      </w:r>
      <w:r>
        <w:rPr>
          <w:spacing w:val="4"/>
          <w:sz w:val="24"/>
          <w:szCs w:val="24"/>
        </w:rPr>
        <w:t xml:space="preserve"> </w:t>
      </w:r>
      <w:r>
        <w:rPr>
          <w:sz w:val="24"/>
          <w:szCs w:val="24"/>
        </w:rPr>
        <w:t>13.</w:t>
      </w:r>
      <w:r>
        <w:rPr>
          <w:spacing w:val="4"/>
          <w:sz w:val="24"/>
          <w:szCs w:val="24"/>
        </w:rPr>
        <w:t xml:space="preserve"> </w:t>
      </w:r>
      <w:r>
        <w:rPr>
          <w:sz w:val="24"/>
          <w:szCs w:val="24"/>
        </w:rPr>
        <w:t>3</w:t>
      </w:r>
      <w:r>
        <w:rPr>
          <w:spacing w:val="11"/>
          <w:sz w:val="24"/>
          <w:szCs w:val="24"/>
        </w:rPr>
        <w:t>1</w:t>
      </w:r>
      <w:r>
        <w:rPr>
          <w:spacing w:val="2"/>
          <w:sz w:val="24"/>
          <w:szCs w:val="24"/>
        </w:rPr>
        <w:t>-</w:t>
      </w:r>
      <w:r>
        <w:rPr>
          <w:sz w:val="24"/>
          <w:szCs w:val="24"/>
        </w:rPr>
        <w:t>3</w:t>
      </w:r>
      <w:r>
        <w:rPr>
          <w:spacing w:val="-5"/>
          <w:sz w:val="24"/>
          <w:szCs w:val="24"/>
        </w:rPr>
        <w:t>9</w:t>
      </w:r>
      <w:r>
        <w:rPr>
          <w:sz w:val="24"/>
          <w:szCs w:val="24"/>
        </w:rPr>
        <w:t>.</w:t>
      </w:r>
    </w:p>
    <w:p w14:paraId="108C55F4" w14:textId="77777777" w:rsidR="00433F0F" w:rsidRDefault="00433F0F">
      <w:pPr>
        <w:spacing w:before="7" w:line="160" w:lineRule="exact"/>
        <w:rPr>
          <w:sz w:val="17"/>
          <w:szCs w:val="17"/>
        </w:rPr>
      </w:pPr>
    </w:p>
    <w:p w14:paraId="72CA3C1E" w14:textId="77777777" w:rsidR="00433F0F" w:rsidRDefault="00433F0F">
      <w:pPr>
        <w:spacing w:line="200" w:lineRule="exact"/>
      </w:pPr>
    </w:p>
    <w:p w14:paraId="537139DE" w14:textId="77777777" w:rsidR="00433F0F" w:rsidRDefault="008B01BA">
      <w:pPr>
        <w:spacing w:line="360" w:lineRule="auto"/>
        <w:ind w:left="447" w:right="69" w:firstLine="240"/>
        <w:jc w:val="both"/>
        <w:rPr>
          <w:sz w:val="24"/>
          <w:szCs w:val="24"/>
        </w:rPr>
      </w:pPr>
      <w:r>
        <w:rPr>
          <w:spacing w:val="1"/>
          <w:sz w:val="24"/>
          <w:szCs w:val="24"/>
        </w:rPr>
        <w:t>[</w:t>
      </w:r>
      <w:r>
        <w:rPr>
          <w:sz w:val="24"/>
          <w:szCs w:val="24"/>
        </w:rPr>
        <w:t>10]</w:t>
      </w:r>
      <w:r>
        <w:rPr>
          <w:spacing w:val="10"/>
          <w:sz w:val="24"/>
          <w:szCs w:val="24"/>
        </w:rPr>
        <w:t xml:space="preserve"> </w:t>
      </w:r>
      <w:r>
        <w:rPr>
          <w:spacing w:val="-2"/>
          <w:sz w:val="24"/>
          <w:szCs w:val="24"/>
        </w:rPr>
        <w:t>M</w:t>
      </w:r>
      <w:r>
        <w:rPr>
          <w:spacing w:val="-1"/>
          <w:sz w:val="24"/>
          <w:szCs w:val="24"/>
        </w:rPr>
        <w:t>a</w:t>
      </w:r>
      <w:r>
        <w:rPr>
          <w:spacing w:val="1"/>
          <w:sz w:val="24"/>
          <w:szCs w:val="24"/>
        </w:rPr>
        <w:t>r</w:t>
      </w:r>
      <w:r>
        <w:rPr>
          <w:spacing w:val="-3"/>
          <w:sz w:val="24"/>
          <w:szCs w:val="24"/>
        </w:rPr>
        <w:t>r</w:t>
      </w:r>
      <w:r>
        <w:rPr>
          <w:spacing w:val="5"/>
          <w:sz w:val="24"/>
          <w:szCs w:val="24"/>
        </w:rPr>
        <w:t>o</w:t>
      </w:r>
      <w:r>
        <w:rPr>
          <w:sz w:val="24"/>
          <w:szCs w:val="24"/>
        </w:rPr>
        <w:t>qu</w:t>
      </w:r>
      <w:r>
        <w:rPr>
          <w:spacing w:val="-4"/>
          <w:sz w:val="24"/>
          <w:szCs w:val="24"/>
        </w:rPr>
        <w:t>i</w:t>
      </w:r>
      <w:r>
        <w:rPr>
          <w:sz w:val="24"/>
          <w:szCs w:val="24"/>
        </w:rPr>
        <w:t>n</w:t>
      </w:r>
      <w:r>
        <w:rPr>
          <w:spacing w:val="4"/>
          <w:sz w:val="24"/>
          <w:szCs w:val="24"/>
        </w:rPr>
        <w:t xml:space="preserve"> </w:t>
      </w:r>
      <w:r>
        <w:rPr>
          <w:spacing w:val="-2"/>
          <w:sz w:val="24"/>
          <w:szCs w:val="24"/>
        </w:rPr>
        <w:t>J</w:t>
      </w:r>
      <w:r>
        <w:rPr>
          <w:spacing w:val="2"/>
          <w:sz w:val="24"/>
          <w:szCs w:val="24"/>
        </w:rPr>
        <w:t>.</w:t>
      </w:r>
      <w:r>
        <w:rPr>
          <w:spacing w:val="-3"/>
          <w:sz w:val="24"/>
          <w:szCs w:val="24"/>
        </w:rPr>
        <w:t>L</w:t>
      </w:r>
      <w:r>
        <w:rPr>
          <w:spacing w:val="2"/>
          <w:sz w:val="24"/>
          <w:szCs w:val="24"/>
        </w:rPr>
        <w:t>.</w:t>
      </w:r>
      <w:r>
        <w:rPr>
          <w:sz w:val="24"/>
          <w:szCs w:val="24"/>
        </w:rPr>
        <w:t>,</w:t>
      </w:r>
      <w:r>
        <w:rPr>
          <w:spacing w:val="11"/>
          <w:sz w:val="24"/>
          <w:szCs w:val="24"/>
        </w:rPr>
        <w:t xml:space="preserve"> </w:t>
      </w:r>
      <w:r>
        <w:rPr>
          <w:sz w:val="24"/>
          <w:szCs w:val="24"/>
        </w:rPr>
        <w:t>V</w:t>
      </w:r>
      <w:r>
        <w:rPr>
          <w:spacing w:val="3"/>
          <w:sz w:val="24"/>
          <w:szCs w:val="24"/>
        </w:rPr>
        <w:t>e</w:t>
      </w:r>
      <w:r>
        <w:rPr>
          <w:spacing w:val="-9"/>
          <w:sz w:val="24"/>
          <w:szCs w:val="24"/>
        </w:rPr>
        <w:t>m</w:t>
      </w:r>
      <w:r>
        <w:rPr>
          <w:sz w:val="24"/>
          <w:szCs w:val="24"/>
        </w:rPr>
        <w:t>u</w:t>
      </w:r>
      <w:r>
        <w:rPr>
          <w:spacing w:val="6"/>
          <w:sz w:val="24"/>
          <w:szCs w:val="24"/>
        </w:rPr>
        <w:t>r</w:t>
      </w:r>
      <w:r>
        <w:rPr>
          <w:sz w:val="24"/>
          <w:szCs w:val="24"/>
        </w:rPr>
        <w:t xml:space="preserve">i </w:t>
      </w:r>
      <w:r>
        <w:rPr>
          <w:spacing w:val="-2"/>
          <w:sz w:val="24"/>
          <w:szCs w:val="24"/>
        </w:rPr>
        <w:t>B</w:t>
      </w:r>
      <w:r>
        <w:rPr>
          <w:spacing w:val="2"/>
          <w:sz w:val="24"/>
          <w:szCs w:val="24"/>
        </w:rPr>
        <w:t>.</w:t>
      </w:r>
      <w:r>
        <w:rPr>
          <w:spacing w:val="-2"/>
          <w:sz w:val="24"/>
          <w:szCs w:val="24"/>
        </w:rPr>
        <w:t>C</w:t>
      </w:r>
      <w:r>
        <w:rPr>
          <w:spacing w:val="2"/>
          <w:sz w:val="24"/>
          <w:szCs w:val="24"/>
        </w:rPr>
        <w:t>.</w:t>
      </w:r>
      <w:r>
        <w:rPr>
          <w:sz w:val="24"/>
          <w:szCs w:val="24"/>
        </w:rPr>
        <w:t>,</w:t>
      </w:r>
      <w:r>
        <w:rPr>
          <w:spacing w:val="11"/>
          <w:sz w:val="24"/>
          <w:szCs w:val="24"/>
        </w:rPr>
        <w:t xml:space="preserve"> </w:t>
      </w:r>
      <w:r>
        <w:rPr>
          <w:spacing w:val="-2"/>
          <w:sz w:val="24"/>
          <w:szCs w:val="24"/>
        </w:rPr>
        <w:t>B</w:t>
      </w:r>
      <w:r>
        <w:rPr>
          <w:sz w:val="24"/>
          <w:szCs w:val="24"/>
        </w:rPr>
        <w:t>o</w:t>
      </w:r>
      <w:r>
        <w:rPr>
          <w:spacing w:val="5"/>
          <w:sz w:val="24"/>
          <w:szCs w:val="24"/>
        </w:rPr>
        <w:t>t</w:t>
      </w:r>
      <w:r>
        <w:rPr>
          <w:spacing w:val="-1"/>
          <w:sz w:val="24"/>
          <w:szCs w:val="24"/>
        </w:rPr>
        <w:t>e</w:t>
      </w:r>
      <w:r>
        <w:rPr>
          <w:spacing w:val="-4"/>
          <w:sz w:val="24"/>
          <w:szCs w:val="24"/>
        </w:rPr>
        <w:t>l</w:t>
      </w:r>
      <w:r>
        <w:rPr>
          <w:spacing w:val="-9"/>
          <w:sz w:val="24"/>
          <w:szCs w:val="24"/>
        </w:rPr>
        <w:t>l</w:t>
      </w:r>
      <w:r>
        <w:rPr>
          <w:sz w:val="24"/>
          <w:szCs w:val="24"/>
        </w:rPr>
        <w:t>o</w:t>
      </w:r>
      <w:r>
        <w:rPr>
          <w:spacing w:val="13"/>
          <w:sz w:val="24"/>
          <w:szCs w:val="24"/>
        </w:rPr>
        <w:t xml:space="preserve"> </w:t>
      </w:r>
      <w:r>
        <w:rPr>
          <w:spacing w:val="7"/>
          <w:sz w:val="24"/>
          <w:szCs w:val="24"/>
        </w:rPr>
        <w:t>S</w:t>
      </w:r>
      <w:r>
        <w:rPr>
          <w:spacing w:val="2"/>
          <w:sz w:val="24"/>
          <w:szCs w:val="24"/>
        </w:rPr>
        <w:t>.</w:t>
      </w:r>
      <w:r>
        <w:rPr>
          <w:sz w:val="24"/>
          <w:szCs w:val="24"/>
        </w:rPr>
        <w:t>,</w:t>
      </w:r>
      <w:r>
        <w:rPr>
          <w:spacing w:val="11"/>
          <w:sz w:val="24"/>
          <w:szCs w:val="24"/>
        </w:rPr>
        <w:t xml:space="preserve"> </w:t>
      </w:r>
      <w:r>
        <w:rPr>
          <w:spacing w:val="-2"/>
          <w:sz w:val="24"/>
          <w:szCs w:val="24"/>
        </w:rPr>
        <w:t>C</w:t>
      </w:r>
      <w:r>
        <w:rPr>
          <w:spacing w:val="-1"/>
          <w:sz w:val="24"/>
          <w:szCs w:val="24"/>
        </w:rPr>
        <w:t>a</w:t>
      </w:r>
      <w:r>
        <w:rPr>
          <w:spacing w:val="-4"/>
          <w:sz w:val="24"/>
          <w:szCs w:val="24"/>
        </w:rPr>
        <w:t>l</w:t>
      </w:r>
      <w:r>
        <w:rPr>
          <w:sz w:val="24"/>
          <w:szCs w:val="24"/>
        </w:rPr>
        <w:t>d</w:t>
      </w:r>
      <w:r>
        <w:rPr>
          <w:spacing w:val="-1"/>
          <w:sz w:val="24"/>
          <w:szCs w:val="24"/>
        </w:rPr>
        <w:t>e</w:t>
      </w:r>
      <w:r>
        <w:rPr>
          <w:spacing w:val="1"/>
          <w:sz w:val="24"/>
          <w:szCs w:val="24"/>
        </w:rPr>
        <w:t>r</w:t>
      </w:r>
      <w:r>
        <w:rPr>
          <w:spacing w:val="5"/>
          <w:sz w:val="24"/>
          <w:szCs w:val="24"/>
        </w:rPr>
        <w:t>o</w:t>
      </w:r>
      <w:r>
        <w:rPr>
          <w:sz w:val="24"/>
          <w:szCs w:val="24"/>
        </w:rPr>
        <w:t>n</w:t>
      </w:r>
      <w:r>
        <w:rPr>
          <w:spacing w:val="4"/>
          <w:sz w:val="24"/>
          <w:szCs w:val="24"/>
        </w:rPr>
        <w:t xml:space="preserve"> </w:t>
      </w:r>
      <w:r>
        <w:rPr>
          <w:spacing w:val="-4"/>
          <w:sz w:val="24"/>
          <w:szCs w:val="24"/>
        </w:rPr>
        <w:t>F</w:t>
      </w:r>
      <w:r>
        <w:rPr>
          <w:sz w:val="24"/>
          <w:szCs w:val="24"/>
        </w:rPr>
        <w:t>.</w:t>
      </w:r>
      <w:r>
        <w:rPr>
          <w:spacing w:val="11"/>
          <w:sz w:val="24"/>
          <w:szCs w:val="24"/>
        </w:rPr>
        <w:t xml:space="preserve"> </w:t>
      </w:r>
      <w:r>
        <w:rPr>
          <w:spacing w:val="1"/>
          <w:sz w:val="24"/>
          <w:szCs w:val="24"/>
        </w:rPr>
        <w:t>(</w:t>
      </w:r>
      <w:r>
        <w:rPr>
          <w:sz w:val="24"/>
          <w:szCs w:val="24"/>
        </w:rPr>
        <w:t>2002)</w:t>
      </w:r>
      <w:r>
        <w:rPr>
          <w:spacing w:val="6"/>
          <w:sz w:val="24"/>
          <w:szCs w:val="24"/>
        </w:rPr>
        <w:t xml:space="preserve"> </w:t>
      </w:r>
      <w:r>
        <w:rPr>
          <w:spacing w:val="-5"/>
          <w:sz w:val="24"/>
          <w:szCs w:val="24"/>
        </w:rPr>
        <w:t>A</w:t>
      </w:r>
      <w:r>
        <w:rPr>
          <w:sz w:val="24"/>
          <w:szCs w:val="24"/>
        </w:rPr>
        <w:t>n</w:t>
      </w:r>
      <w:r>
        <w:rPr>
          <w:spacing w:val="9"/>
          <w:sz w:val="24"/>
          <w:szCs w:val="24"/>
        </w:rPr>
        <w:t xml:space="preserve"> </w:t>
      </w:r>
      <w:r>
        <w:rPr>
          <w:spacing w:val="-5"/>
          <w:sz w:val="24"/>
          <w:szCs w:val="24"/>
        </w:rPr>
        <w:t>A</w:t>
      </w:r>
      <w:r>
        <w:rPr>
          <w:spacing w:val="4"/>
          <w:sz w:val="24"/>
          <w:szCs w:val="24"/>
        </w:rPr>
        <w:t>c</w:t>
      </w:r>
      <w:r>
        <w:rPr>
          <w:spacing w:val="-1"/>
          <w:sz w:val="24"/>
          <w:szCs w:val="24"/>
        </w:rPr>
        <w:t>c</w:t>
      </w:r>
      <w:r>
        <w:rPr>
          <w:sz w:val="24"/>
          <w:szCs w:val="24"/>
        </w:rPr>
        <w:t>u</w:t>
      </w:r>
      <w:r>
        <w:rPr>
          <w:spacing w:val="1"/>
          <w:sz w:val="24"/>
          <w:szCs w:val="24"/>
        </w:rPr>
        <w:t>r</w:t>
      </w:r>
      <w:r>
        <w:rPr>
          <w:spacing w:val="-1"/>
          <w:sz w:val="24"/>
          <w:szCs w:val="24"/>
        </w:rPr>
        <w:t>a</w:t>
      </w:r>
      <w:r>
        <w:rPr>
          <w:spacing w:val="5"/>
          <w:sz w:val="24"/>
          <w:szCs w:val="24"/>
        </w:rPr>
        <w:t>t</w:t>
      </w:r>
      <w:r>
        <w:rPr>
          <w:sz w:val="24"/>
          <w:szCs w:val="24"/>
        </w:rPr>
        <w:t>e</w:t>
      </w:r>
      <w:r>
        <w:rPr>
          <w:spacing w:val="8"/>
          <w:sz w:val="24"/>
          <w:szCs w:val="24"/>
        </w:rPr>
        <w:t xml:space="preserve"> </w:t>
      </w:r>
      <w:r>
        <w:rPr>
          <w:spacing w:val="-1"/>
          <w:sz w:val="24"/>
          <w:szCs w:val="24"/>
        </w:rPr>
        <w:t>a</w:t>
      </w:r>
      <w:r>
        <w:rPr>
          <w:spacing w:val="-5"/>
          <w:sz w:val="24"/>
          <w:szCs w:val="24"/>
        </w:rPr>
        <w:t>n</w:t>
      </w:r>
      <w:r>
        <w:rPr>
          <w:sz w:val="24"/>
          <w:szCs w:val="24"/>
        </w:rPr>
        <w:t xml:space="preserve">d </w:t>
      </w:r>
      <w:r>
        <w:rPr>
          <w:spacing w:val="2"/>
          <w:sz w:val="24"/>
          <w:szCs w:val="24"/>
        </w:rPr>
        <w:t>E</w:t>
      </w:r>
      <w:r>
        <w:rPr>
          <w:spacing w:val="-3"/>
          <w:sz w:val="24"/>
          <w:szCs w:val="24"/>
        </w:rPr>
        <w:t>f</w:t>
      </w:r>
      <w:r>
        <w:rPr>
          <w:spacing w:val="1"/>
          <w:sz w:val="24"/>
          <w:szCs w:val="24"/>
        </w:rPr>
        <w:t>f</w:t>
      </w:r>
      <w:r>
        <w:rPr>
          <w:spacing w:val="-4"/>
          <w:sz w:val="24"/>
          <w:szCs w:val="24"/>
        </w:rPr>
        <w:t>i</w:t>
      </w:r>
      <w:r>
        <w:rPr>
          <w:spacing w:val="4"/>
          <w:sz w:val="24"/>
          <w:szCs w:val="24"/>
        </w:rPr>
        <w:t>c</w:t>
      </w:r>
      <w:r>
        <w:rPr>
          <w:spacing w:val="-4"/>
          <w:sz w:val="24"/>
          <w:szCs w:val="24"/>
        </w:rPr>
        <w:t>i</w:t>
      </w:r>
      <w:r>
        <w:rPr>
          <w:spacing w:val="4"/>
          <w:sz w:val="24"/>
          <w:szCs w:val="24"/>
        </w:rPr>
        <w:t>e</w:t>
      </w:r>
      <w:r>
        <w:rPr>
          <w:spacing w:val="-5"/>
          <w:sz w:val="24"/>
          <w:szCs w:val="24"/>
        </w:rPr>
        <w:t>n</w:t>
      </w:r>
      <w:r>
        <w:rPr>
          <w:sz w:val="24"/>
          <w:szCs w:val="24"/>
        </w:rPr>
        <w:t>t</w:t>
      </w:r>
      <w:r>
        <w:rPr>
          <w:spacing w:val="12"/>
          <w:sz w:val="24"/>
          <w:szCs w:val="24"/>
        </w:rPr>
        <w:t xml:space="preserve"> </w:t>
      </w:r>
      <w:r>
        <w:rPr>
          <w:spacing w:val="-2"/>
          <w:sz w:val="24"/>
          <w:szCs w:val="24"/>
        </w:rPr>
        <w:t>B</w:t>
      </w:r>
      <w:r>
        <w:rPr>
          <w:spacing w:val="4"/>
          <w:sz w:val="24"/>
          <w:szCs w:val="24"/>
        </w:rPr>
        <w:t>a</w:t>
      </w:r>
      <w:r>
        <w:rPr>
          <w:spacing w:val="-10"/>
          <w:sz w:val="24"/>
          <w:szCs w:val="24"/>
        </w:rPr>
        <w:t>y</w:t>
      </w:r>
      <w:r>
        <w:rPr>
          <w:spacing w:val="-1"/>
          <w:sz w:val="24"/>
          <w:szCs w:val="24"/>
        </w:rPr>
        <w:t>e</w:t>
      </w:r>
      <w:r>
        <w:rPr>
          <w:spacing w:val="2"/>
          <w:sz w:val="24"/>
          <w:szCs w:val="24"/>
        </w:rPr>
        <w:t>s</w:t>
      </w:r>
      <w:r>
        <w:rPr>
          <w:spacing w:val="-4"/>
          <w:sz w:val="24"/>
          <w:szCs w:val="24"/>
        </w:rPr>
        <w:t>i</w:t>
      </w:r>
      <w:r>
        <w:rPr>
          <w:spacing w:val="4"/>
          <w:sz w:val="24"/>
          <w:szCs w:val="24"/>
        </w:rPr>
        <w:t>a</w:t>
      </w:r>
      <w:r>
        <w:rPr>
          <w:sz w:val="24"/>
          <w:szCs w:val="24"/>
        </w:rPr>
        <w:t>n</w:t>
      </w:r>
      <w:r>
        <w:rPr>
          <w:spacing w:val="2"/>
          <w:sz w:val="24"/>
          <w:szCs w:val="24"/>
        </w:rPr>
        <w:t xml:space="preserve"> 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7"/>
          <w:sz w:val="24"/>
          <w:szCs w:val="24"/>
        </w:rPr>
        <w:t xml:space="preserve"> </w:t>
      </w:r>
      <w:r>
        <w:rPr>
          <w:spacing w:val="-8"/>
          <w:sz w:val="24"/>
          <w:szCs w:val="24"/>
        </w:rPr>
        <w:t>f</w:t>
      </w:r>
      <w:r>
        <w:rPr>
          <w:spacing w:val="5"/>
          <w:sz w:val="24"/>
          <w:szCs w:val="24"/>
        </w:rPr>
        <w:t>o</w:t>
      </w:r>
      <w:r>
        <w:rPr>
          <w:sz w:val="24"/>
          <w:szCs w:val="24"/>
        </w:rPr>
        <w:t>r</w:t>
      </w:r>
      <w:r>
        <w:rPr>
          <w:spacing w:val="8"/>
          <w:sz w:val="24"/>
          <w:szCs w:val="24"/>
        </w:rPr>
        <w:t xml:space="preserve"> </w:t>
      </w:r>
      <w:r>
        <w:rPr>
          <w:spacing w:val="-5"/>
          <w:sz w:val="24"/>
          <w:szCs w:val="24"/>
        </w:rPr>
        <w:t>A</w:t>
      </w:r>
      <w:r>
        <w:rPr>
          <w:sz w:val="24"/>
          <w:szCs w:val="24"/>
        </w:rPr>
        <w:t>ut</w:t>
      </w:r>
      <w:r>
        <w:rPr>
          <w:spacing w:val="5"/>
          <w:sz w:val="24"/>
          <w:szCs w:val="24"/>
        </w:rPr>
        <w:t>o</w:t>
      </w:r>
      <w:r>
        <w:rPr>
          <w:spacing w:val="-9"/>
          <w:sz w:val="24"/>
          <w:szCs w:val="24"/>
        </w:rPr>
        <w:t>m</w:t>
      </w:r>
      <w:r>
        <w:rPr>
          <w:spacing w:val="-1"/>
          <w:sz w:val="24"/>
          <w:szCs w:val="24"/>
        </w:rPr>
        <w:t>a</w:t>
      </w:r>
      <w:r>
        <w:rPr>
          <w:spacing w:val="5"/>
          <w:sz w:val="24"/>
          <w:szCs w:val="24"/>
        </w:rPr>
        <w:t>t</w:t>
      </w:r>
      <w:r>
        <w:rPr>
          <w:spacing w:val="-4"/>
          <w:sz w:val="24"/>
          <w:szCs w:val="24"/>
        </w:rPr>
        <w:t>i</w:t>
      </w:r>
      <w:r>
        <w:rPr>
          <w:sz w:val="24"/>
          <w:szCs w:val="24"/>
        </w:rPr>
        <w:t>c</w:t>
      </w:r>
      <w:r>
        <w:rPr>
          <w:spacing w:val="6"/>
          <w:sz w:val="24"/>
          <w:szCs w:val="24"/>
        </w:rPr>
        <w:t xml:space="preserve"> </w:t>
      </w:r>
      <w:r>
        <w:rPr>
          <w:spacing w:val="1"/>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z w:val="24"/>
          <w:szCs w:val="24"/>
        </w:rPr>
        <w:t>n</w:t>
      </w:r>
      <w:r>
        <w:rPr>
          <w:spacing w:val="5"/>
          <w:sz w:val="24"/>
          <w:szCs w:val="24"/>
        </w:rPr>
        <w:t>t</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5"/>
          <w:sz w:val="24"/>
          <w:szCs w:val="24"/>
        </w:rPr>
        <w:t>o</w:t>
      </w:r>
      <w:r>
        <w:rPr>
          <w:sz w:val="24"/>
          <w:szCs w:val="24"/>
        </w:rPr>
        <w:t>f</w:t>
      </w:r>
      <w:r>
        <w:rPr>
          <w:spacing w:val="-1"/>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2"/>
          <w:sz w:val="24"/>
          <w:szCs w:val="24"/>
        </w:rPr>
        <w:t xml:space="preserve"> M</w:t>
      </w:r>
      <w:r>
        <w:rPr>
          <w:spacing w:val="-2"/>
          <w:sz w:val="24"/>
          <w:szCs w:val="24"/>
        </w:rPr>
        <w:t>R</w:t>
      </w:r>
      <w:r>
        <w:rPr>
          <w:spacing w:val="1"/>
          <w:sz w:val="24"/>
          <w:szCs w:val="24"/>
        </w:rPr>
        <w:t>I</w:t>
      </w:r>
      <w:r>
        <w:rPr>
          <w:sz w:val="24"/>
          <w:szCs w:val="24"/>
        </w:rPr>
        <w:t>.</w:t>
      </w:r>
      <w:r>
        <w:rPr>
          <w:spacing w:val="9"/>
          <w:sz w:val="24"/>
          <w:szCs w:val="24"/>
        </w:rPr>
        <w:t xml:space="preserve"> </w:t>
      </w:r>
      <w:r>
        <w:rPr>
          <w:spacing w:val="1"/>
          <w:sz w:val="24"/>
          <w:szCs w:val="24"/>
        </w:rPr>
        <w:t>I</w:t>
      </w:r>
      <w:r>
        <w:rPr>
          <w:spacing w:val="-5"/>
          <w:sz w:val="24"/>
          <w:szCs w:val="24"/>
        </w:rPr>
        <w:t>n</w:t>
      </w:r>
      <w:r>
        <w:rPr>
          <w:sz w:val="24"/>
          <w:szCs w:val="24"/>
        </w:rPr>
        <w:t>:</w:t>
      </w:r>
      <w:r>
        <w:rPr>
          <w:spacing w:val="7"/>
          <w:sz w:val="24"/>
          <w:szCs w:val="24"/>
        </w:rPr>
        <w:t xml:space="preserve"> </w:t>
      </w:r>
      <w:r>
        <w:rPr>
          <w:sz w:val="24"/>
          <w:szCs w:val="24"/>
        </w:rPr>
        <w:t>H</w:t>
      </w:r>
      <w:r>
        <w:rPr>
          <w:spacing w:val="-1"/>
          <w:sz w:val="24"/>
          <w:szCs w:val="24"/>
        </w:rPr>
        <w:t>e</w:t>
      </w:r>
      <w:r>
        <w:rPr>
          <w:spacing w:val="-10"/>
          <w:sz w:val="24"/>
          <w:szCs w:val="24"/>
        </w:rPr>
        <w:t>y</w:t>
      </w:r>
      <w:r>
        <w:rPr>
          <w:spacing w:val="5"/>
          <w:sz w:val="24"/>
          <w:szCs w:val="24"/>
        </w:rPr>
        <w:t>d</w:t>
      </w:r>
      <w:r>
        <w:rPr>
          <w:spacing w:val="4"/>
          <w:sz w:val="24"/>
          <w:szCs w:val="24"/>
        </w:rPr>
        <w:t>e</w:t>
      </w:r>
      <w:r>
        <w:rPr>
          <w:sz w:val="24"/>
          <w:szCs w:val="24"/>
        </w:rPr>
        <w:t>n</w:t>
      </w:r>
      <w:r>
        <w:rPr>
          <w:spacing w:val="2"/>
          <w:sz w:val="24"/>
          <w:szCs w:val="24"/>
        </w:rPr>
        <w:t xml:space="preserve"> </w:t>
      </w:r>
      <w:r>
        <w:rPr>
          <w:spacing w:val="-5"/>
          <w:sz w:val="24"/>
          <w:szCs w:val="24"/>
        </w:rPr>
        <w:t>A</w:t>
      </w:r>
      <w:r>
        <w:rPr>
          <w:spacing w:val="2"/>
          <w:sz w:val="24"/>
          <w:szCs w:val="24"/>
        </w:rPr>
        <w:t>.</w:t>
      </w:r>
      <w:r>
        <w:rPr>
          <w:sz w:val="24"/>
          <w:szCs w:val="24"/>
        </w:rPr>
        <w:t xml:space="preserve">, </w:t>
      </w:r>
      <w:r>
        <w:rPr>
          <w:spacing w:val="1"/>
          <w:sz w:val="24"/>
          <w:szCs w:val="24"/>
        </w:rPr>
        <w:t>S</w:t>
      </w:r>
      <w:r>
        <w:rPr>
          <w:sz w:val="24"/>
          <w:szCs w:val="24"/>
        </w:rPr>
        <w:t>p</w:t>
      </w:r>
      <w:r>
        <w:rPr>
          <w:spacing w:val="-1"/>
          <w:sz w:val="24"/>
          <w:szCs w:val="24"/>
        </w:rPr>
        <w:t>a</w:t>
      </w:r>
      <w:r>
        <w:rPr>
          <w:spacing w:val="1"/>
          <w:sz w:val="24"/>
          <w:szCs w:val="24"/>
        </w:rPr>
        <w:t>r</w:t>
      </w:r>
      <w:r>
        <w:rPr>
          <w:sz w:val="24"/>
          <w:szCs w:val="24"/>
        </w:rPr>
        <w:t>r</w:t>
      </w:r>
      <w:r>
        <w:rPr>
          <w:spacing w:val="-1"/>
          <w:sz w:val="24"/>
          <w:szCs w:val="24"/>
        </w:rPr>
        <w:t xml:space="preserve"> </w:t>
      </w:r>
      <w:r>
        <w:rPr>
          <w:spacing w:val="-5"/>
          <w:sz w:val="24"/>
          <w:szCs w:val="24"/>
        </w:rPr>
        <w:t>G</w:t>
      </w:r>
      <w:r>
        <w:rPr>
          <w:spacing w:val="2"/>
          <w:sz w:val="24"/>
          <w:szCs w:val="24"/>
        </w:rPr>
        <w:t>.</w:t>
      </w:r>
      <w:r>
        <w:rPr>
          <w:sz w:val="24"/>
          <w:szCs w:val="24"/>
        </w:rPr>
        <w:t>,</w:t>
      </w:r>
      <w:r>
        <w:rPr>
          <w:spacing w:val="-5"/>
          <w:sz w:val="24"/>
          <w:szCs w:val="24"/>
        </w:rPr>
        <w:t xml:space="preserve"> </w:t>
      </w:r>
      <w:r>
        <w:rPr>
          <w:sz w:val="24"/>
          <w:szCs w:val="24"/>
        </w:rPr>
        <w:t>N</w:t>
      </w:r>
      <w:r>
        <w:rPr>
          <w:spacing w:val="-10"/>
          <w:sz w:val="24"/>
          <w:szCs w:val="24"/>
        </w:rPr>
        <w:t>i</w:t>
      </w:r>
      <w:r>
        <w:rPr>
          <w:spacing w:val="4"/>
          <w:sz w:val="24"/>
          <w:szCs w:val="24"/>
        </w:rPr>
        <w:t>e</w:t>
      </w:r>
      <w:r>
        <w:rPr>
          <w:spacing w:val="-4"/>
          <w:sz w:val="24"/>
          <w:szCs w:val="24"/>
        </w:rPr>
        <w:t>l</w:t>
      </w:r>
      <w:r>
        <w:rPr>
          <w:spacing w:val="2"/>
          <w:sz w:val="24"/>
          <w:szCs w:val="24"/>
        </w:rPr>
        <w:t>s</w:t>
      </w:r>
      <w:r>
        <w:rPr>
          <w:spacing w:val="4"/>
          <w:sz w:val="24"/>
          <w:szCs w:val="24"/>
        </w:rPr>
        <w:t>e</w:t>
      </w:r>
      <w:r>
        <w:rPr>
          <w:sz w:val="24"/>
          <w:szCs w:val="24"/>
        </w:rPr>
        <w:t>n</w:t>
      </w:r>
      <w:r>
        <w:rPr>
          <w:spacing w:val="-7"/>
          <w:sz w:val="24"/>
          <w:szCs w:val="24"/>
        </w:rPr>
        <w:t xml:space="preserve"> </w:t>
      </w:r>
      <w:r>
        <w:rPr>
          <w:spacing w:val="-2"/>
          <w:sz w:val="24"/>
          <w:szCs w:val="24"/>
        </w:rPr>
        <w:t>M</w:t>
      </w:r>
      <w:r>
        <w:rPr>
          <w:spacing w:val="2"/>
          <w:sz w:val="24"/>
          <w:szCs w:val="24"/>
        </w:rPr>
        <w:t>.</w:t>
      </w:r>
      <w:r>
        <w:rPr>
          <w:sz w:val="24"/>
          <w:szCs w:val="24"/>
        </w:rPr>
        <w:t xml:space="preserve">, </w:t>
      </w:r>
      <w:r>
        <w:rPr>
          <w:spacing w:val="-7"/>
          <w:sz w:val="24"/>
          <w:szCs w:val="24"/>
        </w:rPr>
        <w:t>J</w:t>
      </w:r>
      <w:r>
        <w:rPr>
          <w:spacing w:val="5"/>
          <w:sz w:val="24"/>
          <w:szCs w:val="24"/>
        </w:rPr>
        <w:t>o</w:t>
      </w:r>
      <w:r>
        <w:rPr>
          <w:spacing w:val="-5"/>
          <w:sz w:val="24"/>
          <w:szCs w:val="24"/>
        </w:rPr>
        <w:t>h</w:t>
      </w:r>
      <w:r>
        <w:rPr>
          <w:spacing w:val="-1"/>
          <w:sz w:val="24"/>
          <w:szCs w:val="24"/>
        </w:rPr>
        <w:t>a</w:t>
      </w:r>
      <w:r>
        <w:rPr>
          <w:sz w:val="24"/>
          <w:szCs w:val="24"/>
        </w:rPr>
        <w:t>n</w:t>
      </w:r>
      <w:r>
        <w:rPr>
          <w:spacing w:val="-2"/>
          <w:sz w:val="24"/>
          <w:szCs w:val="24"/>
        </w:rPr>
        <w:t>s</w:t>
      </w:r>
      <w:r>
        <w:rPr>
          <w:spacing w:val="4"/>
          <w:sz w:val="24"/>
          <w:szCs w:val="24"/>
        </w:rPr>
        <w:t>e</w:t>
      </w:r>
      <w:r>
        <w:rPr>
          <w:sz w:val="24"/>
          <w:szCs w:val="24"/>
        </w:rPr>
        <w:t>n</w:t>
      </w:r>
      <w:r>
        <w:rPr>
          <w:spacing w:val="-7"/>
          <w:sz w:val="24"/>
          <w:szCs w:val="24"/>
        </w:rPr>
        <w:t xml:space="preserve"> </w:t>
      </w:r>
      <w:r>
        <w:rPr>
          <w:spacing w:val="1"/>
          <w:sz w:val="24"/>
          <w:szCs w:val="24"/>
        </w:rPr>
        <w:t>P</w:t>
      </w:r>
      <w:r>
        <w:rPr>
          <w:sz w:val="24"/>
          <w:szCs w:val="24"/>
        </w:rPr>
        <w:t xml:space="preserve">. </w:t>
      </w:r>
      <w:r>
        <w:rPr>
          <w:spacing w:val="1"/>
          <w:sz w:val="24"/>
          <w:szCs w:val="24"/>
        </w:rPr>
        <w:t>(</w:t>
      </w:r>
      <w:r>
        <w:rPr>
          <w:spacing w:val="-1"/>
          <w:sz w:val="24"/>
          <w:szCs w:val="24"/>
        </w:rPr>
        <w:t>e</w:t>
      </w:r>
      <w:r>
        <w:rPr>
          <w:sz w:val="24"/>
          <w:szCs w:val="24"/>
        </w:rPr>
        <w:t>d</w:t>
      </w:r>
      <w:r>
        <w:rPr>
          <w:spacing w:val="-2"/>
          <w:sz w:val="24"/>
          <w:szCs w:val="24"/>
        </w:rPr>
        <w:t>s</w:t>
      </w:r>
      <w:r>
        <w:rPr>
          <w:sz w:val="24"/>
          <w:szCs w:val="24"/>
        </w:rPr>
        <w:t>)</w:t>
      </w:r>
      <w:r>
        <w:rPr>
          <w:spacing w:val="-6"/>
          <w:sz w:val="24"/>
          <w:szCs w:val="24"/>
        </w:rPr>
        <w:t xml:space="preserve"> </w:t>
      </w:r>
      <w:r>
        <w:rPr>
          <w:spacing w:val="-2"/>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r</w:t>
      </w:r>
      <w:r>
        <w:rPr>
          <w:spacing w:val="-6"/>
          <w:sz w:val="24"/>
          <w:szCs w:val="24"/>
        </w:rPr>
        <w:t xml:space="preserve"> </w:t>
      </w:r>
      <w:r>
        <w:rPr>
          <w:spacing w:val="4"/>
          <w:sz w:val="24"/>
          <w:szCs w:val="24"/>
        </w:rPr>
        <w:t>V</w:t>
      </w:r>
      <w:r>
        <w:rPr>
          <w:spacing w:val="-9"/>
          <w:sz w:val="24"/>
          <w:szCs w:val="24"/>
        </w:rPr>
        <w:t>i</w:t>
      </w:r>
      <w:r>
        <w:rPr>
          <w:spacing w:val="2"/>
          <w:sz w:val="24"/>
          <w:szCs w:val="24"/>
        </w:rPr>
        <w:t>s</w:t>
      </w:r>
      <w:r>
        <w:rPr>
          <w:spacing w:val="-9"/>
          <w:sz w:val="24"/>
          <w:szCs w:val="24"/>
        </w:rPr>
        <w:t>i</w:t>
      </w:r>
      <w:r>
        <w:rPr>
          <w:spacing w:val="9"/>
          <w:sz w:val="24"/>
          <w:szCs w:val="24"/>
        </w:rPr>
        <w:t>o</w:t>
      </w:r>
      <w:r>
        <w:rPr>
          <w:sz w:val="24"/>
          <w:szCs w:val="24"/>
        </w:rPr>
        <w:t>n —</w:t>
      </w:r>
      <w:r>
        <w:rPr>
          <w:spacing w:val="-2"/>
          <w:sz w:val="24"/>
          <w:szCs w:val="24"/>
        </w:rPr>
        <w:t xml:space="preserve"> </w:t>
      </w:r>
      <w:r>
        <w:rPr>
          <w:spacing w:val="2"/>
          <w:sz w:val="24"/>
          <w:szCs w:val="24"/>
        </w:rPr>
        <w:t>E</w:t>
      </w:r>
      <w:r>
        <w:rPr>
          <w:spacing w:val="-2"/>
          <w:sz w:val="24"/>
          <w:szCs w:val="24"/>
        </w:rPr>
        <w:t>CC</w:t>
      </w:r>
      <w:r>
        <w:rPr>
          <w:sz w:val="24"/>
          <w:szCs w:val="24"/>
        </w:rPr>
        <w:t>V</w:t>
      </w:r>
      <w:r>
        <w:rPr>
          <w:spacing w:val="-3"/>
          <w:sz w:val="24"/>
          <w:szCs w:val="24"/>
        </w:rPr>
        <w:t xml:space="preserve"> </w:t>
      </w:r>
      <w:r>
        <w:rPr>
          <w:sz w:val="24"/>
          <w:szCs w:val="24"/>
        </w:rPr>
        <w:t>2002.</w:t>
      </w:r>
      <w:r>
        <w:rPr>
          <w:spacing w:val="-5"/>
          <w:sz w:val="24"/>
          <w:szCs w:val="24"/>
        </w:rPr>
        <w:t xml:space="preserve"> </w:t>
      </w:r>
      <w:r>
        <w:rPr>
          <w:spacing w:val="2"/>
          <w:sz w:val="24"/>
          <w:szCs w:val="24"/>
        </w:rPr>
        <w:t>E</w:t>
      </w:r>
      <w:r>
        <w:rPr>
          <w:spacing w:val="-2"/>
          <w:sz w:val="24"/>
          <w:szCs w:val="24"/>
        </w:rPr>
        <w:t>CC</w:t>
      </w:r>
      <w:r>
        <w:rPr>
          <w:sz w:val="24"/>
          <w:szCs w:val="24"/>
        </w:rPr>
        <w:t>V</w:t>
      </w:r>
      <w:r>
        <w:rPr>
          <w:spacing w:val="-3"/>
          <w:sz w:val="24"/>
          <w:szCs w:val="24"/>
        </w:rPr>
        <w:t xml:space="preserve"> </w:t>
      </w:r>
      <w:r>
        <w:rPr>
          <w:sz w:val="24"/>
          <w:szCs w:val="24"/>
        </w:rPr>
        <w:t xml:space="preserve">2002. </w:t>
      </w:r>
      <w:r>
        <w:rPr>
          <w:spacing w:val="-3"/>
          <w:sz w:val="24"/>
          <w:szCs w:val="24"/>
        </w:rPr>
        <w:t>L</w:t>
      </w:r>
      <w:r>
        <w:rPr>
          <w:spacing w:val="-1"/>
          <w:sz w:val="24"/>
          <w:szCs w:val="24"/>
        </w:rPr>
        <w:t>ec</w:t>
      </w:r>
      <w:r>
        <w:rPr>
          <w:spacing w:val="5"/>
          <w:sz w:val="24"/>
          <w:szCs w:val="24"/>
        </w:rPr>
        <w:t>t</w:t>
      </w:r>
      <w:r>
        <w:rPr>
          <w:sz w:val="24"/>
          <w:szCs w:val="24"/>
        </w:rPr>
        <w:t>u</w:t>
      </w:r>
      <w:r>
        <w:rPr>
          <w:spacing w:val="1"/>
          <w:sz w:val="24"/>
          <w:szCs w:val="24"/>
        </w:rPr>
        <w:t>r</w:t>
      </w:r>
      <w:r>
        <w:rPr>
          <w:sz w:val="24"/>
          <w:szCs w:val="24"/>
        </w:rPr>
        <w:t>e</w:t>
      </w:r>
      <w:r>
        <w:rPr>
          <w:spacing w:val="1"/>
          <w:sz w:val="24"/>
          <w:szCs w:val="24"/>
        </w:rPr>
        <w:t xml:space="preserve"> </w:t>
      </w:r>
      <w:r>
        <w:rPr>
          <w:spacing w:val="-5"/>
          <w:sz w:val="24"/>
          <w:szCs w:val="24"/>
        </w:rPr>
        <w:t>N</w:t>
      </w:r>
      <w:r>
        <w:rPr>
          <w:sz w:val="24"/>
          <w:szCs w:val="24"/>
        </w:rPr>
        <w:t>o</w:t>
      </w:r>
      <w:r>
        <w:rPr>
          <w:spacing w:val="5"/>
          <w:sz w:val="24"/>
          <w:szCs w:val="24"/>
        </w:rPr>
        <w:t>t</w:t>
      </w:r>
      <w:r>
        <w:rPr>
          <w:spacing w:val="-1"/>
          <w:sz w:val="24"/>
          <w:szCs w:val="24"/>
        </w:rPr>
        <w:t>e</w:t>
      </w:r>
      <w:r>
        <w:rPr>
          <w:sz w:val="24"/>
          <w:szCs w:val="24"/>
        </w:rPr>
        <w:t xml:space="preserve">s </w:t>
      </w:r>
      <w:r>
        <w:rPr>
          <w:spacing w:val="-4"/>
          <w:sz w:val="24"/>
          <w:szCs w:val="24"/>
        </w:rPr>
        <w:t>i</w:t>
      </w:r>
      <w:r>
        <w:rPr>
          <w:sz w:val="24"/>
          <w:szCs w:val="24"/>
        </w:rPr>
        <w:t>n</w:t>
      </w:r>
      <w:r>
        <w:rPr>
          <w:spacing w:val="-3"/>
          <w:sz w:val="24"/>
          <w:szCs w:val="24"/>
        </w:rPr>
        <w:t xml:space="preserve"> </w:t>
      </w:r>
      <w:r>
        <w:rPr>
          <w:spacing w:val="-2"/>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r</w:t>
      </w:r>
      <w:r>
        <w:rPr>
          <w:spacing w:val="4"/>
          <w:sz w:val="24"/>
          <w:szCs w:val="24"/>
        </w:rPr>
        <w:t xml:space="preserve"> </w:t>
      </w:r>
      <w:r>
        <w:rPr>
          <w:spacing w:val="1"/>
          <w:sz w:val="24"/>
          <w:szCs w:val="24"/>
        </w:rPr>
        <w:t>S</w:t>
      </w:r>
      <w:r>
        <w:rPr>
          <w:spacing w:val="-1"/>
          <w:sz w:val="24"/>
          <w:szCs w:val="24"/>
        </w:rPr>
        <w:t>c</w:t>
      </w:r>
      <w:r>
        <w:rPr>
          <w:spacing w:val="-9"/>
          <w:sz w:val="24"/>
          <w:szCs w:val="24"/>
        </w:rPr>
        <w:t>i</w:t>
      </w:r>
      <w:r>
        <w:rPr>
          <w:spacing w:val="4"/>
          <w:sz w:val="24"/>
          <w:szCs w:val="24"/>
        </w:rPr>
        <w:t>e</w:t>
      </w:r>
      <w:r>
        <w:rPr>
          <w:spacing w:val="-5"/>
          <w:sz w:val="24"/>
          <w:szCs w:val="24"/>
        </w:rPr>
        <w:t>n</w:t>
      </w:r>
      <w:r>
        <w:rPr>
          <w:spacing w:val="4"/>
          <w:sz w:val="24"/>
          <w:szCs w:val="24"/>
        </w:rPr>
        <w:t>c</w:t>
      </w:r>
      <w:r>
        <w:rPr>
          <w:spacing w:val="-1"/>
          <w:sz w:val="24"/>
          <w:szCs w:val="24"/>
        </w:rPr>
        <w:t>e</w:t>
      </w:r>
      <w:r>
        <w:rPr>
          <w:sz w:val="24"/>
          <w:szCs w:val="24"/>
        </w:rPr>
        <w:t>,</w:t>
      </w:r>
      <w:r>
        <w:rPr>
          <w:spacing w:val="4"/>
          <w:sz w:val="24"/>
          <w:szCs w:val="24"/>
        </w:rPr>
        <w:t xml:space="preserve"> </w:t>
      </w:r>
      <w:r>
        <w:rPr>
          <w:spacing w:val="-5"/>
          <w:sz w:val="24"/>
          <w:szCs w:val="24"/>
        </w:rPr>
        <w:t>v</w:t>
      </w:r>
      <w:r>
        <w:rPr>
          <w:spacing w:val="5"/>
          <w:sz w:val="24"/>
          <w:szCs w:val="24"/>
        </w:rPr>
        <w:t>o</w:t>
      </w:r>
      <w:r>
        <w:rPr>
          <w:sz w:val="24"/>
          <w:szCs w:val="24"/>
        </w:rPr>
        <w:t>l</w:t>
      </w:r>
      <w:r>
        <w:rPr>
          <w:spacing w:val="-7"/>
          <w:sz w:val="24"/>
          <w:szCs w:val="24"/>
        </w:rPr>
        <w:t xml:space="preserve"> </w:t>
      </w:r>
      <w:r>
        <w:rPr>
          <w:sz w:val="24"/>
          <w:szCs w:val="24"/>
        </w:rPr>
        <w:t>2353.</w:t>
      </w:r>
      <w:r>
        <w:rPr>
          <w:spacing w:val="4"/>
          <w:sz w:val="24"/>
          <w:szCs w:val="24"/>
        </w:rPr>
        <w:t xml:space="preserve"> </w:t>
      </w:r>
      <w:r>
        <w:rPr>
          <w:spacing w:val="1"/>
          <w:sz w:val="24"/>
          <w:szCs w:val="24"/>
        </w:rPr>
        <w:t>S</w:t>
      </w:r>
      <w:r>
        <w:rPr>
          <w:sz w:val="24"/>
          <w:szCs w:val="24"/>
        </w:rPr>
        <w:t>p</w:t>
      </w:r>
      <w:r>
        <w:rPr>
          <w:spacing w:val="1"/>
          <w:sz w:val="24"/>
          <w:szCs w:val="24"/>
        </w:rPr>
        <w:t>r</w:t>
      </w:r>
      <w:r>
        <w:rPr>
          <w:spacing w:val="-4"/>
          <w:sz w:val="24"/>
          <w:szCs w:val="24"/>
        </w:rPr>
        <w:t>i</w:t>
      </w:r>
      <w:r>
        <w:rPr>
          <w:spacing w:val="-5"/>
          <w:sz w:val="24"/>
          <w:szCs w:val="24"/>
        </w:rPr>
        <w:t>n</w:t>
      </w:r>
      <w:r>
        <w:rPr>
          <w:sz w:val="24"/>
          <w:szCs w:val="24"/>
        </w:rPr>
        <w:t>g</w:t>
      </w:r>
      <w:r>
        <w:rPr>
          <w:spacing w:val="-1"/>
          <w:sz w:val="24"/>
          <w:szCs w:val="24"/>
        </w:rPr>
        <w:t>e</w:t>
      </w:r>
      <w:r>
        <w:rPr>
          <w:spacing w:val="1"/>
          <w:sz w:val="24"/>
          <w:szCs w:val="24"/>
        </w:rPr>
        <w:t>r</w:t>
      </w:r>
      <w:r>
        <w:rPr>
          <w:sz w:val="24"/>
          <w:szCs w:val="24"/>
        </w:rPr>
        <w:t>,</w:t>
      </w:r>
      <w:r>
        <w:rPr>
          <w:spacing w:val="4"/>
          <w:sz w:val="24"/>
          <w:szCs w:val="24"/>
        </w:rPr>
        <w:t xml:space="preserve"> </w:t>
      </w:r>
      <w:r>
        <w:rPr>
          <w:spacing w:val="6"/>
          <w:sz w:val="24"/>
          <w:szCs w:val="24"/>
        </w:rPr>
        <w:t>B</w:t>
      </w:r>
      <w:r>
        <w:rPr>
          <w:spacing w:val="-1"/>
          <w:sz w:val="24"/>
          <w:szCs w:val="24"/>
        </w:rPr>
        <w:t>e</w:t>
      </w:r>
      <w:r>
        <w:rPr>
          <w:spacing w:val="6"/>
          <w:sz w:val="24"/>
          <w:szCs w:val="24"/>
        </w:rPr>
        <w:t>r</w:t>
      </w:r>
      <w:r>
        <w:rPr>
          <w:spacing w:val="-4"/>
          <w:sz w:val="24"/>
          <w:szCs w:val="24"/>
        </w:rPr>
        <w:t>li</w:t>
      </w:r>
      <w:r>
        <w:rPr>
          <w:spacing w:val="-5"/>
          <w:sz w:val="24"/>
          <w:szCs w:val="24"/>
        </w:rPr>
        <w:t>n</w:t>
      </w:r>
      <w:r>
        <w:rPr>
          <w:sz w:val="24"/>
          <w:szCs w:val="24"/>
        </w:rPr>
        <w:t>,</w:t>
      </w:r>
      <w:r>
        <w:rPr>
          <w:spacing w:val="4"/>
          <w:sz w:val="24"/>
          <w:szCs w:val="24"/>
        </w:rPr>
        <w:t xml:space="preserve"> </w:t>
      </w:r>
      <w:r>
        <w:rPr>
          <w:sz w:val="24"/>
          <w:szCs w:val="24"/>
        </w:rPr>
        <w:t>H</w:t>
      </w:r>
      <w:r>
        <w:rPr>
          <w:spacing w:val="3"/>
          <w:sz w:val="24"/>
          <w:szCs w:val="24"/>
        </w:rPr>
        <w:t>e</w:t>
      </w:r>
      <w:r>
        <w:rPr>
          <w:spacing w:val="-4"/>
          <w:sz w:val="24"/>
          <w:szCs w:val="24"/>
        </w:rPr>
        <w:t>i</w:t>
      </w:r>
      <w:r>
        <w:rPr>
          <w:sz w:val="24"/>
          <w:szCs w:val="24"/>
        </w:rPr>
        <w:t>d</w:t>
      </w:r>
      <w:r>
        <w:rPr>
          <w:spacing w:val="4"/>
          <w:sz w:val="24"/>
          <w:szCs w:val="24"/>
        </w:rPr>
        <w:t>e</w:t>
      </w:r>
      <w:r>
        <w:rPr>
          <w:spacing w:val="-4"/>
          <w:sz w:val="24"/>
          <w:szCs w:val="24"/>
        </w:rPr>
        <w:t>l</w:t>
      </w:r>
      <w:r>
        <w:rPr>
          <w:sz w:val="24"/>
          <w:szCs w:val="24"/>
        </w:rPr>
        <w:t>b</w:t>
      </w:r>
      <w:r>
        <w:rPr>
          <w:spacing w:val="-1"/>
          <w:sz w:val="24"/>
          <w:szCs w:val="24"/>
        </w:rPr>
        <w:t>e</w:t>
      </w:r>
      <w:r>
        <w:rPr>
          <w:spacing w:val="1"/>
          <w:sz w:val="24"/>
          <w:szCs w:val="24"/>
        </w:rPr>
        <w:t>r</w:t>
      </w:r>
      <w:r>
        <w:rPr>
          <w:sz w:val="24"/>
          <w:szCs w:val="24"/>
        </w:rPr>
        <w:t>g.</w:t>
      </w:r>
    </w:p>
    <w:p w14:paraId="39C5D3F0" w14:textId="77777777" w:rsidR="00433F0F" w:rsidRDefault="00433F0F">
      <w:pPr>
        <w:spacing w:before="3" w:line="240" w:lineRule="exact"/>
        <w:rPr>
          <w:sz w:val="24"/>
          <w:szCs w:val="24"/>
        </w:rPr>
      </w:pPr>
    </w:p>
    <w:p w14:paraId="7560734E" w14:textId="77777777" w:rsidR="00433F0F" w:rsidRDefault="008B01BA">
      <w:pPr>
        <w:spacing w:line="359" w:lineRule="auto"/>
        <w:ind w:left="447" w:right="84" w:firstLine="240"/>
        <w:jc w:val="both"/>
        <w:rPr>
          <w:sz w:val="24"/>
          <w:szCs w:val="24"/>
        </w:rPr>
      </w:pPr>
      <w:r>
        <w:rPr>
          <w:spacing w:val="1"/>
          <w:sz w:val="24"/>
          <w:szCs w:val="24"/>
        </w:rPr>
        <w:t>[</w:t>
      </w:r>
      <w:r>
        <w:rPr>
          <w:sz w:val="24"/>
          <w:szCs w:val="24"/>
        </w:rPr>
        <w:t>11]</w:t>
      </w:r>
      <w:r>
        <w:rPr>
          <w:spacing w:val="1"/>
          <w:sz w:val="24"/>
          <w:szCs w:val="24"/>
        </w:rPr>
        <w:t xml:space="preserve"> </w:t>
      </w:r>
      <w:r>
        <w:rPr>
          <w:spacing w:val="2"/>
          <w:sz w:val="24"/>
          <w:szCs w:val="24"/>
        </w:rPr>
        <w:t>M</w:t>
      </w:r>
      <w:r>
        <w:rPr>
          <w:spacing w:val="-4"/>
          <w:sz w:val="24"/>
          <w:szCs w:val="24"/>
        </w:rPr>
        <w:t>i</w:t>
      </w:r>
      <w:r>
        <w:rPr>
          <w:spacing w:val="-5"/>
          <w:sz w:val="24"/>
          <w:szCs w:val="24"/>
        </w:rPr>
        <w:t>n</w:t>
      </w:r>
      <w:r>
        <w:rPr>
          <w:spacing w:val="-1"/>
          <w:sz w:val="24"/>
          <w:szCs w:val="24"/>
        </w:rPr>
        <w:t>z</w:t>
      </w:r>
      <w:r>
        <w:rPr>
          <w:sz w:val="24"/>
          <w:szCs w:val="24"/>
        </w:rPr>
        <w:t>,</w:t>
      </w:r>
      <w:r>
        <w:rPr>
          <w:spacing w:val="7"/>
          <w:sz w:val="24"/>
          <w:szCs w:val="24"/>
        </w:rPr>
        <w:t xml:space="preserve"> </w:t>
      </w:r>
      <w:r>
        <w:rPr>
          <w:spacing w:val="-5"/>
          <w:sz w:val="24"/>
          <w:szCs w:val="24"/>
        </w:rPr>
        <w:t>A</w:t>
      </w:r>
      <w:r>
        <w:rPr>
          <w:spacing w:val="-2"/>
          <w:sz w:val="24"/>
          <w:szCs w:val="24"/>
        </w:rPr>
        <w:t>s</w:t>
      </w:r>
      <w:r>
        <w:rPr>
          <w:spacing w:val="10"/>
          <w:sz w:val="24"/>
          <w:szCs w:val="24"/>
        </w:rPr>
        <w:t>t</w:t>
      </w:r>
      <w:r>
        <w:rPr>
          <w:spacing w:val="-4"/>
          <w:sz w:val="24"/>
          <w:szCs w:val="24"/>
        </w:rPr>
        <w:t>i</w:t>
      </w:r>
      <w:r>
        <w:rPr>
          <w:spacing w:val="-5"/>
          <w:sz w:val="24"/>
          <w:szCs w:val="24"/>
        </w:rPr>
        <w:t>n</w:t>
      </w:r>
      <w:r>
        <w:rPr>
          <w:spacing w:val="-1"/>
          <w:sz w:val="24"/>
          <w:szCs w:val="24"/>
        </w:rPr>
        <w:t>a</w:t>
      </w:r>
      <w:r>
        <w:rPr>
          <w:sz w:val="24"/>
          <w:szCs w:val="24"/>
        </w:rPr>
        <w:t>,</w:t>
      </w:r>
      <w:r>
        <w:rPr>
          <w:spacing w:val="7"/>
          <w:sz w:val="24"/>
          <w:szCs w:val="24"/>
        </w:rPr>
        <w:t xml:space="preserve"> </w:t>
      </w:r>
      <w:r>
        <w:rPr>
          <w:spacing w:val="-1"/>
          <w:sz w:val="24"/>
          <w:szCs w:val="24"/>
        </w:rPr>
        <w:t>a</w:t>
      </w:r>
      <w:r>
        <w:rPr>
          <w:spacing w:val="-5"/>
          <w:sz w:val="24"/>
          <w:szCs w:val="24"/>
        </w:rPr>
        <w:t>n</w:t>
      </w:r>
      <w:r>
        <w:rPr>
          <w:sz w:val="24"/>
          <w:szCs w:val="24"/>
        </w:rPr>
        <w:t>d</w:t>
      </w:r>
      <w:r>
        <w:rPr>
          <w:spacing w:val="5"/>
          <w:sz w:val="24"/>
          <w:szCs w:val="24"/>
        </w:rPr>
        <w:t xml:space="preserve"> </w:t>
      </w:r>
      <w:r>
        <w:rPr>
          <w:spacing w:val="-2"/>
          <w:sz w:val="24"/>
          <w:szCs w:val="24"/>
        </w:rPr>
        <w:t>C</w:t>
      </w:r>
      <w:r>
        <w:rPr>
          <w:sz w:val="24"/>
          <w:szCs w:val="24"/>
        </w:rPr>
        <w:t>h</w:t>
      </w:r>
      <w:r>
        <w:rPr>
          <w:spacing w:val="4"/>
          <w:sz w:val="24"/>
          <w:szCs w:val="24"/>
        </w:rPr>
        <w:t>a</w:t>
      </w:r>
      <w:r>
        <w:rPr>
          <w:spacing w:val="-5"/>
          <w:sz w:val="24"/>
          <w:szCs w:val="24"/>
        </w:rPr>
        <w:t>n</w:t>
      </w:r>
      <w:r>
        <w:rPr>
          <w:sz w:val="24"/>
          <w:szCs w:val="24"/>
        </w:rPr>
        <w:t>d</w:t>
      </w:r>
      <w:r>
        <w:rPr>
          <w:spacing w:val="1"/>
          <w:sz w:val="24"/>
          <w:szCs w:val="24"/>
        </w:rPr>
        <w:t>r</w:t>
      </w:r>
      <w:r>
        <w:rPr>
          <w:spacing w:val="-1"/>
          <w:sz w:val="24"/>
          <w:szCs w:val="24"/>
        </w:rPr>
        <w:t>a</w:t>
      </w:r>
      <w:r>
        <w:rPr>
          <w:sz w:val="24"/>
          <w:szCs w:val="24"/>
        </w:rPr>
        <w:t>k</w:t>
      </w:r>
      <w:r>
        <w:rPr>
          <w:spacing w:val="4"/>
          <w:sz w:val="24"/>
          <w:szCs w:val="24"/>
        </w:rPr>
        <w:t>a</w:t>
      </w:r>
      <w:r>
        <w:rPr>
          <w:spacing w:val="-5"/>
          <w:sz w:val="24"/>
          <w:szCs w:val="24"/>
        </w:rPr>
        <w:t>n</w:t>
      </w:r>
      <w:r>
        <w:rPr>
          <w:sz w:val="24"/>
          <w:szCs w:val="24"/>
        </w:rPr>
        <w:t>t</w:t>
      </w:r>
      <w:r>
        <w:rPr>
          <w:spacing w:val="10"/>
          <w:sz w:val="24"/>
          <w:szCs w:val="24"/>
        </w:rPr>
        <w:t xml:space="preserve"> </w:t>
      </w:r>
      <w:r>
        <w:rPr>
          <w:spacing w:val="-2"/>
          <w:sz w:val="24"/>
          <w:szCs w:val="24"/>
        </w:rPr>
        <w:t>M</w:t>
      </w:r>
      <w:r>
        <w:rPr>
          <w:spacing w:val="-1"/>
          <w:sz w:val="24"/>
          <w:szCs w:val="24"/>
        </w:rPr>
        <w:t>a</w:t>
      </w:r>
      <w:r>
        <w:rPr>
          <w:spacing w:val="-5"/>
          <w:sz w:val="24"/>
          <w:szCs w:val="24"/>
        </w:rPr>
        <w:t>h</w:t>
      </w:r>
      <w:r>
        <w:rPr>
          <w:spacing w:val="5"/>
          <w:sz w:val="24"/>
          <w:szCs w:val="24"/>
        </w:rPr>
        <w:t>o</w:t>
      </w:r>
      <w:r>
        <w:rPr>
          <w:sz w:val="24"/>
          <w:szCs w:val="24"/>
        </w:rPr>
        <w:t>b</w:t>
      </w:r>
      <w:r>
        <w:rPr>
          <w:spacing w:val="-4"/>
          <w:sz w:val="24"/>
          <w:szCs w:val="24"/>
        </w:rPr>
        <w:t>i</w:t>
      </w:r>
      <w:r>
        <w:rPr>
          <w:spacing w:val="-5"/>
          <w:sz w:val="24"/>
          <w:szCs w:val="24"/>
        </w:rPr>
        <w:t>y</w:t>
      </w:r>
      <w:r>
        <w:rPr>
          <w:spacing w:val="-1"/>
          <w:sz w:val="24"/>
          <w:szCs w:val="24"/>
        </w:rPr>
        <w:t>a</w:t>
      </w:r>
      <w:r>
        <w:rPr>
          <w:sz w:val="24"/>
          <w:szCs w:val="24"/>
        </w:rPr>
        <w:t>.</w:t>
      </w:r>
      <w:r>
        <w:rPr>
          <w:spacing w:val="7"/>
          <w:sz w:val="24"/>
          <w:szCs w:val="24"/>
        </w:rPr>
        <w:t xml:space="preserve"> </w:t>
      </w:r>
      <w:r>
        <w:rPr>
          <w:spacing w:val="-1"/>
          <w:sz w:val="24"/>
          <w:szCs w:val="24"/>
        </w:rPr>
        <w:t>“</w:t>
      </w:r>
      <w:r>
        <w:rPr>
          <w:spacing w:val="-2"/>
          <w:sz w:val="24"/>
          <w:szCs w:val="24"/>
        </w:rPr>
        <w:t>M</w:t>
      </w:r>
      <w:r>
        <w:rPr>
          <w:sz w:val="24"/>
          <w:szCs w:val="24"/>
        </w:rPr>
        <w:t>R</w:t>
      </w:r>
      <w:r>
        <w:rPr>
          <w:spacing w:val="3"/>
          <w:sz w:val="24"/>
          <w:szCs w:val="24"/>
        </w:rPr>
        <w:t xml:space="preserve"> </w:t>
      </w:r>
      <w:r>
        <w:rPr>
          <w:spacing w:val="6"/>
          <w:sz w:val="24"/>
          <w:szCs w:val="24"/>
        </w:rPr>
        <w:t>I</w:t>
      </w:r>
      <w:r>
        <w:rPr>
          <w:spacing w:val="-9"/>
          <w:sz w:val="24"/>
          <w:szCs w:val="24"/>
        </w:rPr>
        <w:t>m</w:t>
      </w:r>
      <w:r>
        <w:rPr>
          <w:spacing w:val="-1"/>
          <w:sz w:val="24"/>
          <w:szCs w:val="24"/>
        </w:rPr>
        <w:t>a</w:t>
      </w:r>
      <w:r>
        <w:rPr>
          <w:sz w:val="24"/>
          <w:szCs w:val="24"/>
        </w:rPr>
        <w:t>ge</w:t>
      </w:r>
      <w:r>
        <w:rPr>
          <w:spacing w:val="4"/>
          <w:sz w:val="24"/>
          <w:szCs w:val="24"/>
        </w:rPr>
        <w:t xml:space="preserve"> </w:t>
      </w:r>
      <w:r>
        <w:rPr>
          <w:spacing w:val="3"/>
          <w:sz w:val="24"/>
          <w:szCs w:val="24"/>
        </w:rPr>
        <w:t>C</w:t>
      </w:r>
      <w:r>
        <w:rPr>
          <w:spacing w:val="-4"/>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 U</w:t>
      </w:r>
      <w:r>
        <w:rPr>
          <w:spacing w:val="2"/>
          <w:sz w:val="24"/>
          <w:szCs w:val="24"/>
        </w:rPr>
        <w:t>s</w:t>
      </w:r>
      <w:r>
        <w:rPr>
          <w:spacing w:val="-4"/>
          <w:sz w:val="24"/>
          <w:szCs w:val="24"/>
        </w:rPr>
        <w:t>i</w:t>
      </w:r>
      <w:r>
        <w:rPr>
          <w:sz w:val="24"/>
          <w:szCs w:val="24"/>
        </w:rPr>
        <w:t xml:space="preserve">ng </w:t>
      </w:r>
      <w:r>
        <w:rPr>
          <w:spacing w:val="-5"/>
          <w:sz w:val="24"/>
          <w:szCs w:val="24"/>
        </w:rPr>
        <w:t>A</w:t>
      </w:r>
      <w:r>
        <w:rPr>
          <w:sz w:val="24"/>
          <w:szCs w:val="24"/>
        </w:rPr>
        <w:t>d</w:t>
      </w:r>
      <w:r>
        <w:rPr>
          <w:spacing w:val="4"/>
          <w:sz w:val="24"/>
          <w:szCs w:val="24"/>
        </w:rPr>
        <w:t>a</w:t>
      </w:r>
      <w:r>
        <w:rPr>
          <w:spacing w:val="-5"/>
          <w:sz w:val="24"/>
          <w:szCs w:val="24"/>
        </w:rPr>
        <w:t>b</w:t>
      </w:r>
      <w:r>
        <w:rPr>
          <w:spacing w:val="5"/>
          <w:sz w:val="24"/>
          <w:szCs w:val="24"/>
        </w:rPr>
        <w:t>oo</w:t>
      </w:r>
      <w:r>
        <w:rPr>
          <w:spacing w:val="-2"/>
          <w:sz w:val="24"/>
          <w:szCs w:val="24"/>
        </w:rPr>
        <w:t>s</w:t>
      </w:r>
      <w:r>
        <w:rPr>
          <w:sz w:val="24"/>
          <w:szCs w:val="24"/>
        </w:rPr>
        <w:t>t</w:t>
      </w:r>
      <w:r>
        <w:rPr>
          <w:spacing w:val="6"/>
          <w:sz w:val="24"/>
          <w:szCs w:val="24"/>
        </w:rPr>
        <w:t xml:space="preserve"> </w:t>
      </w:r>
      <w:r>
        <w:rPr>
          <w:spacing w:val="-8"/>
          <w:sz w:val="24"/>
          <w:szCs w:val="24"/>
        </w:rPr>
        <w:t>f</w:t>
      </w:r>
      <w:r>
        <w:rPr>
          <w:spacing w:val="5"/>
          <w:sz w:val="24"/>
          <w:szCs w:val="24"/>
        </w:rPr>
        <w:t>o</w:t>
      </w:r>
      <w:r>
        <w:rPr>
          <w:sz w:val="24"/>
          <w:szCs w:val="24"/>
        </w:rPr>
        <w:t>r</w:t>
      </w:r>
      <w:r>
        <w:rPr>
          <w:spacing w:val="2"/>
          <w:sz w:val="24"/>
          <w:szCs w:val="24"/>
        </w:rPr>
        <w:t xml:space="preserve"> </w:t>
      </w:r>
      <w:r>
        <w:rPr>
          <w:spacing w:val="-2"/>
          <w:sz w:val="24"/>
          <w:szCs w:val="24"/>
        </w:rPr>
        <w:t>B</w:t>
      </w:r>
      <w:r>
        <w:rPr>
          <w:spacing w:val="1"/>
          <w:sz w:val="24"/>
          <w:szCs w:val="24"/>
        </w:rPr>
        <w:t>r</w:t>
      </w:r>
      <w:r>
        <w:rPr>
          <w:spacing w:val="4"/>
          <w:sz w:val="24"/>
          <w:szCs w:val="24"/>
        </w:rPr>
        <w:t>a</w:t>
      </w:r>
      <w:r>
        <w:rPr>
          <w:spacing w:val="-9"/>
          <w:sz w:val="24"/>
          <w:szCs w:val="24"/>
        </w:rPr>
        <w:t>i</w:t>
      </w:r>
      <w:r>
        <w:rPr>
          <w:sz w:val="24"/>
          <w:szCs w:val="24"/>
        </w:rPr>
        <w:t xml:space="preserve">n </w:t>
      </w:r>
      <w:r>
        <w:rPr>
          <w:spacing w:val="2"/>
          <w:sz w:val="24"/>
          <w:szCs w:val="24"/>
        </w:rPr>
        <w:t>T</w:t>
      </w:r>
      <w:r>
        <w:rPr>
          <w:spacing w:val="5"/>
          <w:sz w:val="24"/>
          <w:szCs w:val="24"/>
        </w:rPr>
        <w:t>u</w:t>
      </w:r>
      <w:r>
        <w:rPr>
          <w:spacing w:val="-9"/>
          <w:sz w:val="24"/>
          <w:szCs w:val="24"/>
        </w:rPr>
        <w:t>m</w:t>
      </w:r>
      <w:r>
        <w:rPr>
          <w:spacing w:val="5"/>
          <w:sz w:val="24"/>
          <w:szCs w:val="24"/>
        </w:rPr>
        <w:t>o</w:t>
      </w:r>
      <w:r>
        <w:rPr>
          <w:sz w:val="24"/>
          <w:szCs w:val="24"/>
        </w:rPr>
        <w:t>r</w:t>
      </w:r>
      <w:r>
        <w:rPr>
          <w:spacing w:val="7"/>
          <w:sz w:val="24"/>
          <w:szCs w:val="24"/>
        </w:rPr>
        <w:t xml:space="preserve"> </w:t>
      </w:r>
      <w:r>
        <w:rPr>
          <w:spacing w:val="2"/>
          <w:sz w:val="24"/>
          <w:szCs w:val="24"/>
        </w:rPr>
        <w:t>T</w:t>
      </w:r>
      <w:r>
        <w:rPr>
          <w:spacing w:val="-10"/>
          <w:sz w:val="24"/>
          <w:szCs w:val="24"/>
        </w:rPr>
        <w:t>y</w:t>
      </w:r>
      <w:r>
        <w:rPr>
          <w:sz w:val="24"/>
          <w:szCs w:val="24"/>
        </w:rPr>
        <w:t>p</w:t>
      </w:r>
      <w:r>
        <w:rPr>
          <w:spacing w:val="-1"/>
          <w:sz w:val="24"/>
          <w:szCs w:val="24"/>
        </w:rPr>
        <w:t>e</w:t>
      </w:r>
      <w:r>
        <w:rPr>
          <w:spacing w:val="2"/>
          <w:sz w:val="24"/>
          <w:szCs w:val="24"/>
        </w:rPr>
        <w:t>.</w:t>
      </w:r>
      <w:r>
        <w:rPr>
          <w:sz w:val="24"/>
          <w:szCs w:val="24"/>
        </w:rPr>
        <w:t>”</w:t>
      </w:r>
      <w:r>
        <w:rPr>
          <w:spacing w:val="4"/>
          <w:sz w:val="24"/>
          <w:szCs w:val="24"/>
        </w:rPr>
        <w:t xml:space="preserve"> </w:t>
      </w:r>
      <w:r>
        <w:rPr>
          <w:sz w:val="24"/>
          <w:szCs w:val="24"/>
        </w:rPr>
        <w:t>2017</w:t>
      </w:r>
      <w:r>
        <w:rPr>
          <w:spacing w:val="5"/>
          <w:sz w:val="24"/>
          <w:szCs w:val="24"/>
        </w:rPr>
        <w:t xml:space="preserve"> </w:t>
      </w:r>
      <w:r>
        <w:rPr>
          <w:spacing w:val="-3"/>
          <w:sz w:val="24"/>
          <w:szCs w:val="24"/>
        </w:rPr>
        <w:t>I</w:t>
      </w:r>
      <w:r>
        <w:rPr>
          <w:spacing w:val="2"/>
          <w:sz w:val="24"/>
          <w:szCs w:val="24"/>
        </w:rPr>
        <w:t>E</w:t>
      </w:r>
      <w:r>
        <w:rPr>
          <w:spacing w:val="-3"/>
          <w:sz w:val="24"/>
          <w:szCs w:val="24"/>
        </w:rPr>
        <w:t>E</w:t>
      </w:r>
      <w:r>
        <w:rPr>
          <w:sz w:val="24"/>
          <w:szCs w:val="24"/>
        </w:rPr>
        <w:t>E</w:t>
      </w:r>
      <w:r>
        <w:rPr>
          <w:spacing w:val="7"/>
          <w:sz w:val="24"/>
          <w:szCs w:val="24"/>
        </w:rPr>
        <w:t xml:space="preserve"> </w:t>
      </w:r>
      <w:r>
        <w:rPr>
          <w:spacing w:val="-5"/>
          <w:sz w:val="24"/>
          <w:szCs w:val="24"/>
        </w:rPr>
        <w:t>7</w:t>
      </w:r>
      <w:r>
        <w:rPr>
          <w:spacing w:val="-4"/>
          <w:sz w:val="24"/>
          <w:szCs w:val="24"/>
        </w:rPr>
        <w:t>t</w:t>
      </w:r>
      <w:r>
        <w:rPr>
          <w:sz w:val="24"/>
          <w:szCs w:val="24"/>
        </w:rPr>
        <w:t xml:space="preserve">h </w:t>
      </w: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1"/>
          <w:sz w:val="24"/>
          <w:szCs w:val="24"/>
        </w:rPr>
        <w:t xml:space="preserve"> </w:t>
      </w:r>
      <w:r>
        <w:rPr>
          <w:spacing w:val="-5"/>
          <w:sz w:val="24"/>
          <w:szCs w:val="24"/>
        </w:rPr>
        <w:t>A</w:t>
      </w:r>
      <w:r>
        <w:rPr>
          <w:spacing w:val="5"/>
          <w:sz w:val="24"/>
          <w:szCs w:val="24"/>
        </w:rPr>
        <w:t>d</w:t>
      </w:r>
      <w:r>
        <w:rPr>
          <w:spacing w:val="-5"/>
          <w:sz w:val="24"/>
          <w:szCs w:val="24"/>
        </w:rPr>
        <w:t>v</w:t>
      </w:r>
      <w:r>
        <w:rPr>
          <w:spacing w:val="4"/>
          <w:sz w:val="24"/>
          <w:szCs w:val="24"/>
        </w:rPr>
        <w:t>a</w:t>
      </w:r>
      <w:r>
        <w:rPr>
          <w:spacing w:val="-5"/>
          <w:sz w:val="24"/>
          <w:szCs w:val="24"/>
        </w:rPr>
        <w:t>n</w:t>
      </w:r>
      <w:r>
        <w:rPr>
          <w:spacing w:val="4"/>
          <w:sz w:val="24"/>
          <w:szCs w:val="24"/>
        </w:rPr>
        <w:t>c</w:t>
      </w:r>
      <w:r>
        <w:rPr>
          <w:sz w:val="24"/>
          <w:szCs w:val="24"/>
        </w:rPr>
        <w:t>e</w:t>
      </w:r>
      <w:r>
        <w:rPr>
          <w:spacing w:val="4"/>
          <w:sz w:val="24"/>
          <w:szCs w:val="24"/>
        </w:rPr>
        <w:t xml:space="preserve"> </w:t>
      </w:r>
      <w:r>
        <w:rPr>
          <w:spacing w:val="-2"/>
          <w:sz w:val="24"/>
          <w:szCs w:val="24"/>
        </w:rPr>
        <w:t>C</w:t>
      </w:r>
      <w:r>
        <w:rPr>
          <w:spacing w:val="5"/>
          <w:sz w:val="24"/>
          <w:szCs w:val="24"/>
        </w:rPr>
        <w:t>o</w:t>
      </w:r>
      <w:r>
        <w:rPr>
          <w:spacing w:val="-9"/>
          <w:sz w:val="24"/>
          <w:szCs w:val="24"/>
        </w:rPr>
        <w:t>m</w:t>
      </w:r>
      <w:r>
        <w:rPr>
          <w:sz w:val="24"/>
          <w:szCs w:val="24"/>
        </w:rPr>
        <w:t>pu</w:t>
      </w:r>
      <w:r>
        <w:rPr>
          <w:spacing w:val="10"/>
          <w:sz w:val="24"/>
          <w:szCs w:val="24"/>
        </w:rPr>
        <w:t>t</w:t>
      </w:r>
      <w:r>
        <w:rPr>
          <w:spacing w:val="-4"/>
          <w:sz w:val="24"/>
          <w:szCs w:val="24"/>
        </w:rPr>
        <w:t>i</w:t>
      </w:r>
      <w:r>
        <w:rPr>
          <w:sz w:val="24"/>
          <w:szCs w:val="24"/>
        </w:rPr>
        <w:t xml:space="preserve">ng </w:t>
      </w:r>
      <w:r>
        <w:rPr>
          <w:spacing w:val="-2"/>
          <w:sz w:val="24"/>
          <w:szCs w:val="24"/>
        </w:rPr>
        <w:t>C</w:t>
      </w:r>
      <w:r>
        <w:rPr>
          <w:spacing w:val="5"/>
          <w:sz w:val="24"/>
          <w:szCs w:val="24"/>
        </w:rPr>
        <w:t>o</w:t>
      </w:r>
      <w:r>
        <w:rPr>
          <w:sz w:val="24"/>
          <w:szCs w:val="24"/>
        </w:rPr>
        <w:t>n</w:t>
      </w:r>
      <w:r>
        <w:rPr>
          <w:spacing w:val="-8"/>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pacing w:val="-1"/>
          <w:sz w:val="24"/>
          <w:szCs w:val="24"/>
        </w:rPr>
        <w:t>c</w:t>
      </w:r>
      <w:r>
        <w:rPr>
          <w:sz w:val="24"/>
          <w:szCs w:val="24"/>
        </w:rPr>
        <w:t>e</w:t>
      </w:r>
      <w:r>
        <w:rPr>
          <w:spacing w:val="1"/>
          <w:sz w:val="24"/>
          <w:szCs w:val="24"/>
        </w:rPr>
        <w:t xml:space="preserve"> (I</w:t>
      </w:r>
      <w:r>
        <w:rPr>
          <w:sz w:val="24"/>
          <w:szCs w:val="24"/>
        </w:rPr>
        <w:t>A</w:t>
      </w:r>
      <w:r>
        <w:rPr>
          <w:spacing w:val="-2"/>
          <w:sz w:val="24"/>
          <w:szCs w:val="24"/>
        </w:rPr>
        <w:t>CC</w:t>
      </w:r>
      <w:r>
        <w:rPr>
          <w:sz w:val="24"/>
          <w:szCs w:val="24"/>
        </w:rPr>
        <w:t>)</w:t>
      </w:r>
      <w:r>
        <w:rPr>
          <w:spacing w:val="4"/>
          <w:sz w:val="24"/>
          <w:szCs w:val="24"/>
        </w:rPr>
        <w:t xml:space="preserve"> </w:t>
      </w:r>
      <w:r>
        <w:rPr>
          <w:spacing w:val="1"/>
          <w:sz w:val="24"/>
          <w:szCs w:val="24"/>
        </w:rPr>
        <w:t>(</w:t>
      </w:r>
      <w:r>
        <w:rPr>
          <w:sz w:val="24"/>
          <w:szCs w:val="24"/>
        </w:rPr>
        <w:t>2017</w:t>
      </w:r>
      <w:r>
        <w:rPr>
          <w:spacing w:val="1"/>
          <w:sz w:val="24"/>
          <w:szCs w:val="24"/>
        </w:rPr>
        <w:t>)</w:t>
      </w:r>
      <w:r>
        <w:rPr>
          <w:sz w:val="24"/>
          <w:szCs w:val="24"/>
        </w:rPr>
        <w:t>:</w:t>
      </w:r>
      <w:r>
        <w:rPr>
          <w:spacing w:val="3"/>
          <w:sz w:val="24"/>
          <w:szCs w:val="24"/>
        </w:rPr>
        <w:t xml:space="preserve"> </w:t>
      </w:r>
      <w:r>
        <w:rPr>
          <w:sz w:val="24"/>
          <w:szCs w:val="24"/>
        </w:rPr>
        <w:t>70</w:t>
      </w:r>
      <w:r>
        <w:rPr>
          <w:spacing w:val="-1"/>
          <w:sz w:val="24"/>
          <w:szCs w:val="24"/>
        </w:rPr>
        <w:t>1</w:t>
      </w:r>
      <w:r>
        <w:rPr>
          <w:spacing w:val="2"/>
          <w:sz w:val="24"/>
          <w:szCs w:val="24"/>
        </w:rPr>
        <w:t>-</w:t>
      </w:r>
      <w:r>
        <w:rPr>
          <w:sz w:val="24"/>
          <w:szCs w:val="24"/>
        </w:rPr>
        <w:t>705.</w:t>
      </w:r>
    </w:p>
    <w:p w14:paraId="10345E5E" w14:textId="77777777" w:rsidR="00433F0F" w:rsidRDefault="00433F0F">
      <w:pPr>
        <w:spacing w:before="10" w:line="240" w:lineRule="exact"/>
        <w:rPr>
          <w:sz w:val="24"/>
          <w:szCs w:val="24"/>
        </w:rPr>
      </w:pPr>
    </w:p>
    <w:p w14:paraId="4414E655" w14:textId="77777777" w:rsidR="00433F0F" w:rsidRDefault="008B01BA">
      <w:pPr>
        <w:spacing w:line="359" w:lineRule="auto"/>
        <w:ind w:left="447" w:right="78" w:firstLine="240"/>
        <w:jc w:val="both"/>
        <w:rPr>
          <w:sz w:val="24"/>
          <w:szCs w:val="24"/>
        </w:rPr>
      </w:pPr>
      <w:r>
        <w:rPr>
          <w:spacing w:val="1"/>
          <w:sz w:val="24"/>
          <w:szCs w:val="24"/>
        </w:rPr>
        <w:t>[</w:t>
      </w:r>
      <w:r>
        <w:rPr>
          <w:sz w:val="24"/>
          <w:szCs w:val="24"/>
        </w:rPr>
        <w:t>12]</w:t>
      </w:r>
      <w:r>
        <w:rPr>
          <w:spacing w:val="6"/>
          <w:sz w:val="24"/>
          <w:szCs w:val="24"/>
        </w:rPr>
        <w:t xml:space="preserve"> </w:t>
      </w:r>
      <w:r>
        <w:rPr>
          <w:spacing w:val="-7"/>
          <w:sz w:val="24"/>
          <w:szCs w:val="24"/>
        </w:rPr>
        <w:t>M</w:t>
      </w:r>
      <w:r>
        <w:rPr>
          <w:spacing w:val="5"/>
          <w:sz w:val="24"/>
          <w:szCs w:val="24"/>
        </w:rPr>
        <w:t>o</w:t>
      </w:r>
      <w:r>
        <w:rPr>
          <w:sz w:val="24"/>
          <w:szCs w:val="24"/>
        </w:rPr>
        <w:t>n</w:t>
      </w:r>
      <w:r>
        <w:rPr>
          <w:spacing w:val="-9"/>
          <w:sz w:val="24"/>
          <w:szCs w:val="24"/>
        </w:rPr>
        <w:t>i</w:t>
      </w:r>
      <w:r>
        <w:rPr>
          <w:spacing w:val="4"/>
          <w:sz w:val="24"/>
          <w:szCs w:val="24"/>
        </w:rPr>
        <w:t>c</w:t>
      </w:r>
      <w:r>
        <w:rPr>
          <w:sz w:val="24"/>
          <w:szCs w:val="24"/>
        </w:rPr>
        <w:t>a</w:t>
      </w:r>
      <w:r>
        <w:rPr>
          <w:spacing w:val="4"/>
          <w:sz w:val="24"/>
          <w:szCs w:val="24"/>
        </w:rPr>
        <w:t xml:space="preserve"> </w:t>
      </w:r>
      <w:r>
        <w:rPr>
          <w:spacing w:val="1"/>
          <w:sz w:val="24"/>
          <w:szCs w:val="24"/>
        </w:rPr>
        <w:t>S</w:t>
      </w:r>
      <w:r>
        <w:rPr>
          <w:sz w:val="24"/>
          <w:szCs w:val="24"/>
        </w:rPr>
        <w:t>u</w:t>
      </w:r>
      <w:r>
        <w:rPr>
          <w:spacing w:val="-5"/>
          <w:sz w:val="24"/>
          <w:szCs w:val="24"/>
        </w:rPr>
        <w:t>b</w:t>
      </w:r>
      <w:r>
        <w:rPr>
          <w:spacing w:val="4"/>
          <w:sz w:val="24"/>
          <w:szCs w:val="24"/>
        </w:rPr>
        <w:t>a</w:t>
      </w:r>
      <w:r>
        <w:rPr>
          <w:spacing w:val="2"/>
          <w:sz w:val="24"/>
          <w:szCs w:val="24"/>
        </w:rPr>
        <w:t>s</w:t>
      </w:r>
      <w:r>
        <w:rPr>
          <w:sz w:val="24"/>
          <w:szCs w:val="24"/>
        </w:rPr>
        <w:t>h</w:t>
      </w:r>
      <w:r>
        <w:rPr>
          <w:spacing w:val="-4"/>
          <w:sz w:val="24"/>
          <w:szCs w:val="24"/>
        </w:rPr>
        <w:t>i</w:t>
      </w:r>
      <w:r>
        <w:rPr>
          <w:spacing w:val="5"/>
          <w:sz w:val="24"/>
          <w:szCs w:val="24"/>
        </w:rPr>
        <w:t>n</w:t>
      </w:r>
      <w:r>
        <w:rPr>
          <w:spacing w:val="-9"/>
          <w:sz w:val="24"/>
          <w:szCs w:val="24"/>
        </w:rPr>
        <w:t>i</w:t>
      </w:r>
      <w:r>
        <w:rPr>
          <w:spacing w:val="7"/>
          <w:sz w:val="24"/>
          <w:szCs w:val="24"/>
        </w:rPr>
        <w:t>.</w:t>
      </w:r>
      <w:r>
        <w:rPr>
          <w:spacing w:val="-2"/>
          <w:sz w:val="24"/>
          <w:szCs w:val="24"/>
        </w:rPr>
        <w:t>M</w:t>
      </w:r>
      <w:r>
        <w:rPr>
          <w:sz w:val="24"/>
          <w:szCs w:val="24"/>
        </w:rPr>
        <w:t>,</w:t>
      </w:r>
      <w:r>
        <w:rPr>
          <w:spacing w:val="7"/>
          <w:sz w:val="24"/>
          <w:szCs w:val="24"/>
        </w:rPr>
        <w:t xml:space="preserve"> </w:t>
      </w:r>
      <w:r>
        <w:rPr>
          <w:spacing w:val="1"/>
          <w:sz w:val="24"/>
          <w:szCs w:val="24"/>
        </w:rPr>
        <w:t>S</w:t>
      </w:r>
      <w:r>
        <w:rPr>
          <w:spacing w:val="-1"/>
          <w:sz w:val="24"/>
          <w:szCs w:val="24"/>
        </w:rPr>
        <w:t>a</w:t>
      </w:r>
      <w:r>
        <w:rPr>
          <w:spacing w:val="1"/>
          <w:sz w:val="24"/>
          <w:szCs w:val="24"/>
        </w:rPr>
        <w:t>r</w:t>
      </w:r>
      <w:r>
        <w:rPr>
          <w:spacing w:val="-6"/>
          <w:sz w:val="24"/>
          <w:szCs w:val="24"/>
        </w:rPr>
        <w:t>a</w:t>
      </w:r>
      <w:r>
        <w:rPr>
          <w:sz w:val="24"/>
          <w:szCs w:val="24"/>
        </w:rPr>
        <w:t>t</w:t>
      </w:r>
      <w:r>
        <w:rPr>
          <w:spacing w:val="10"/>
          <w:sz w:val="24"/>
          <w:szCs w:val="24"/>
        </w:rPr>
        <w:t xml:space="preserve"> </w:t>
      </w:r>
      <w:r>
        <w:rPr>
          <w:spacing w:val="-5"/>
          <w:sz w:val="24"/>
          <w:szCs w:val="24"/>
        </w:rPr>
        <w:t>K</w:t>
      </w:r>
      <w:r>
        <w:rPr>
          <w:spacing w:val="5"/>
          <w:sz w:val="24"/>
          <w:szCs w:val="24"/>
        </w:rPr>
        <w:t>u</w:t>
      </w:r>
      <w:r>
        <w:rPr>
          <w:spacing w:val="-9"/>
          <w:sz w:val="24"/>
          <w:szCs w:val="24"/>
        </w:rPr>
        <w:t>m</w:t>
      </w:r>
      <w:r>
        <w:rPr>
          <w:spacing w:val="-1"/>
          <w:sz w:val="24"/>
          <w:szCs w:val="24"/>
        </w:rPr>
        <w:t>a</w:t>
      </w:r>
      <w:r>
        <w:rPr>
          <w:sz w:val="24"/>
          <w:szCs w:val="24"/>
        </w:rPr>
        <w:t>r</w:t>
      </w:r>
      <w:r>
        <w:rPr>
          <w:spacing w:val="6"/>
          <w:sz w:val="24"/>
          <w:szCs w:val="24"/>
        </w:rPr>
        <w:t xml:space="preserve"> </w:t>
      </w:r>
      <w:r>
        <w:rPr>
          <w:spacing w:val="1"/>
          <w:sz w:val="24"/>
          <w:szCs w:val="24"/>
        </w:rPr>
        <w:t>S</w:t>
      </w:r>
      <w:r>
        <w:rPr>
          <w:spacing w:val="4"/>
          <w:sz w:val="24"/>
          <w:szCs w:val="24"/>
        </w:rPr>
        <w:t>a</w:t>
      </w:r>
      <w:r>
        <w:rPr>
          <w:spacing w:val="-5"/>
          <w:sz w:val="24"/>
          <w:szCs w:val="24"/>
        </w:rPr>
        <w:t>h</w:t>
      </w:r>
      <w:r>
        <w:rPr>
          <w:spacing w:val="5"/>
          <w:sz w:val="24"/>
          <w:szCs w:val="24"/>
        </w:rPr>
        <w:t>o</w:t>
      </w:r>
      <w:r>
        <w:rPr>
          <w:sz w:val="24"/>
          <w:szCs w:val="24"/>
        </w:rPr>
        <w:t>o,</w:t>
      </w:r>
      <w:r>
        <w:rPr>
          <w:spacing w:val="7"/>
          <w:sz w:val="24"/>
          <w:szCs w:val="24"/>
        </w:rPr>
        <w:t xml:space="preserve"> </w:t>
      </w:r>
      <w:r>
        <w:rPr>
          <w:spacing w:val="-6"/>
          <w:sz w:val="24"/>
          <w:szCs w:val="24"/>
        </w:rPr>
        <w:t>“</w:t>
      </w:r>
      <w:r>
        <w:rPr>
          <w:spacing w:val="-2"/>
          <w:sz w:val="24"/>
          <w:szCs w:val="24"/>
        </w:rPr>
        <w:t>B</w:t>
      </w:r>
      <w:r>
        <w:rPr>
          <w:spacing w:val="1"/>
          <w:sz w:val="24"/>
          <w:szCs w:val="24"/>
        </w:rPr>
        <w:t>r</w:t>
      </w:r>
      <w:r>
        <w:rPr>
          <w:spacing w:val="12"/>
          <w:sz w:val="24"/>
          <w:szCs w:val="24"/>
        </w:rPr>
        <w:t>a</w:t>
      </w:r>
      <w:r>
        <w:rPr>
          <w:spacing w:val="-4"/>
          <w:sz w:val="24"/>
          <w:szCs w:val="24"/>
        </w:rPr>
        <w:t>i</w:t>
      </w:r>
      <w:r>
        <w:rPr>
          <w:sz w:val="24"/>
          <w:szCs w:val="24"/>
        </w:rPr>
        <w:t xml:space="preserve">n </w:t>
      </w:r>
      <w:r>
        <w:rPr>
          <w:spacing w:val="-2"/>
          <w:sz w:val="24"/>
          <w:szCs w:val="24"/>
        </w:rPr>
        <w:t>M</w:t>
      </w:r>
      <w:r>
        <w:rPr>
          <w:sz w:val="24"/>
          <w:szCs w:val="24"/>
        </w:rPr>
        <w:t>R</w:t>
      </w:r>
      <w:r>
        <w:rPr>
          <w:spacing w:val="3"/>
          <w:sz w:val="24"/>
          <w:szCs w:val="24"/>
        </w:rPr>
        <w:t xml:space="preserve"> </w:t>
      </w:r>
      <w:r>
        <w:rPr>
          <w:spacing w:val="6"/>
          <w:sz w:val="24"/>
          <w:szCs w:val="24"/>
        </w:rPr>
        <w:t>I</w:t>
      </w:r>
      <w:r>
        <w:rPr>
          <w:spacing w:val="-4"/>
          <w:sz w:val="24"/>
          <w:szCs w:val="24"/>
        </w:rPr>
        <w:t>m</w:t>
      </w:r>
      <w:r>
        <w:rPr>
          <w:spacing w:val="-1"/>
          <w:sz w:val="24"/>
          <w:szCs w:val="24"/>
        </w:rPr>
        <w:t>a</w:t>
      </w:r>
      <w:r>
        <w:rPr>
          <w:sz w:val="24"/>
          <w:szCs w:val="24"/>
        </w:rPr>
        <w:t>ge</w:t>
      </w:r>
      <w:r>
        <w:rPr>
          <w:spacing w:val="4"/>
          <w:sz w:val="24"/>
          <w:szCs w:val="24"/>
        </w:rPr>
        <w:t xml:space="preserve"> </w:t>
      </w:r>
      <w:r>
        <w:rPr>
          <w:spacing w:val="1"/>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pacing w:val="-8"/>
          <w:sz w:val="24"/>
          <w:szCs w:val="24"/>
        </w:rPr>
        <w:t>f</w:t>
      </w:r>
      <w:r>
        <w:rPr>
          <w:spacing w:val="5"/>
          <w:sz w:val="24"/>
          <w:szCs w:val="24"/>
        </w:rPr>
        <w:t>o</w:t>
      </w:r>
      <w:r>
        <w:rPr>
          <w:sz w:val="24"/>
          <w:szCs w:val="24"/>
        </w:rPr>
        <w:t xml:space="preserve">r </w:t>
      </w:r>
      <w:r>
        <w:rPr>
          <w:spacing w:val="2"/>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r>
        <w:rPr>
          <w:spacing w:val="1"/>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11"/>
          <w:sz w:val="24"/>
          <w:szCs w:val="24"/>
        </w:rPr>
        <w:t xml:space="preserve"> </w:t>
      </w:r>
      <w:r>
        <w:rPr>
          <w:spacing w:val="-5"/>
          <w:sz w:val="24"/>
          <w:szCs w:val="24"/>
        </w:rPr>
        <w:t>A</w:t>
      </w:r>
      <w:r>
        <w:rPr>
          <w:spacing w:val="1"/>
          <w:sz w:val="24"/>
          <w:szCs w:val="24"/>
        </w:rPr>
        <w:t>r</w:t>
      </w:r>
      <w:r>
        <w:rPr>
          <w:spacing w:val="10"/>
          <w:sz w:val="24"/>
          <w:szCs w:val="24"/>
        </w:rPr>
        <w:t>t</w:t>
      </w:r>
      <w:r>
        <w:rPr>
          <w:spacing w:val="-4"/>
          <w:sz w:val="24"/>
          <w:szCs w:val="24"/>
        </w:rPr>
        <w:t>i</w:t>
      </w:r>
      <w:r>
        <w:rPr>
          <w:spacing w:val="-3"/>
          <w:sz w:val="24"/>
          <w:szCs w:val="24"/>
        </w:rPr>
        <w:t>f</w:t>
      </w:r>
      <w:r>
        <w:rPr>
          <w:spacing w:val="-4"/>
          <w:sz w:val="24"/>
          <w:szCs w:val="24"/>
        </w:rPr>
        <w:t>i</w:t>
      </w:r>
      <w:r>
        <w:rPr>
          <w:spacing w:val="4"/>
          <w:sz w:val="24"/>
          <w:szCs w:val="24"/>
        </w:rPr>
        <w:t>c</w:t>
      </w:r>
      <w:r>
        <w:rPr>
          <w:spacing w:val="-4"/>
          <w:sz w:val="24"/>
          <w:szCs w:val="24"/>
        </w:rPr>
        <w:t>i</w:t>
      </w:r>
      <w:r>
        <w:rPr>
          <w:spacing w:val="4"/>
          <w:sz w:val="24"/>
          <w:szCs w:val="24"/>
        </w:rPr>
        <w:t>a</w:t>
      </w:r>
      <w:r>
        <w:rPr>
          <w:sz w:val="24"/>
          <w:szCs w:val="24"/>
        </w:rPr>
        <w:t>l</w:t>
      </w:r>
      <w:r>
        <w:rPr>
          <w:spacing w:val="2"/>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2"/>
          <w:sz w:val="24"/>
          <w:szCs w:val="24"/>
        </w:rPr>
        <w:t xml:space="preserve"> </w:t>
      </w:r>
      <w:r>
        <w:rPr>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w:t>
      </w:r>
      <w:r>
        <w:rPr>
          <w:spacing w:val="-2"/>
          <w:sz w:val="24"/>
          <w:szCs w:val="24"/>
        </w:rPr>
        <w:t>s</w:t>
      </w:r>
      <w:r>
        <w:rPr>
          <w:spacing w:val="2"/>
          <w:sz w:val="24"/>
          <w:szCs w:val="24"/>
        </w:rPr>
        <w:t>,</w:t>
      </w:r>
      <w:r>
        <w:rPr>
          <w:sz w:val="24"/>
          <w:szCs w:val="24"/>
        </w:rPr>
        <w:t xml:space="preserve">” </w:t>
      </w: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2"/>
          <w:sz w:val="24"/>
          <w:szCs w:val="24"/>
        </w:rPr>
        <w:t xml:space="preserve"> </w:t>
      </w:r>
      <w:r>
        <w:rPr>
          <w:spacing w:val="-2"/>
          <w:sz w:val="24"/>
          <w:szCs w:val="24"/>
        </w:rPr>
        <w:t>J</w:t>
      </w:r>
      <w:r>
        <w:rPr>
          <w:spacing w:val="5"/>
          <w:sz w:val="24"/>
          <w:szCs w:val="24"/>
        </w:rPr>
        <w:t>o</w:t>
      </w:r>
      <w:r>
        <w:rPr>
          <w:sz w:val="24"/>
          <w:szCs w:val="24"/>
        </w:rPr>
        <w:t>u</w:t>
      </w:r>
      <w:r>
        <w:rPr>
          <w:spacing w:val="1"/>
          <w:sz w:val="24"/>
          <w:szCs w:val="24"/>
        </w:rPr>
        <w:t>r</w:t>
      </w:r>
      <w:r>
        <w:rPr>
          <w:spacing w:val="-5"/>
          <w:sz w:val="24"/>
          <w:szCs w:val="24"/>
        </w:rPr>
        <w:t>n</w:t>
      </w:r>
      <w:r>
        <w:rPr>
          <w:spacing w:val="4"/>
          <w:sz w:val="24"/>
          <w:szCs w:val="24"/>
        </w:rPr>
        <w:t>a</w:t>
      </w:r>
      <w:r>
        <w:rPr>
          <w:sz w:val="24"/>
          <w:szCs w:val="24"/>
        </w:rPr>
        <w:t>l</w:t>
      </w:r>
      <w:r>
        <w:rPr>
          <w:spacing w:val="2"/>
          <w:sz w:val="24"/>
          <w:szCs w:val="24"/>
        </w:rPr>
        <w:t xml:space="preserve"> </w:t>
      </w:r>
      <w:r>
        <w:rPr>
          <w:spacing w:val="9"/>
          <w:sz w:val="24"/>
          <w:szCs w:val="24"/>
        </w:rPr>
        <w:t>o</w:t>
      </w:r>
      <w:r>
        <w:rPr>
          <w:sz w:val="24"/>
          <w:szCs w:val="24"/>
        </w:rPr>
        <w:t xml:space="preserve">f </w:t>
      </w:r>
      <w:r>
        <w:rPr>
          <w:spacing w:val="2"/>
          <w:sz w:val="24"/>
          <w:szCs w:val="24"/>
        </w:rPr>
        <w:t>E</w:t>
      </w:r>
      <w:r>
        <w:rPr>
          <w:spacing w:val="-5"/>
          <w:sz w:val="24"/>
          <w:szCs w:val="24"/>
        </w:rPr>
        <w:t>n</w:t>
      </w:r>
      <w:r>
        <w:rPr>
          <w:spacing w:val="5"/>
          <w:sz w:val="24"/>
          <w:szCs w:val="24"/>
        </w:rPr>
        <w:t>g</w:t>
      </w:r>
      <w:r>
        <w:rPr>
          <w:spacing w:val="-4"/>
          <w:sz w:val="24"/>
          <w:szCs w:val="24"/>
        </w:rPr>
        <w:t>i</w:t>
      </w:r>
      <w:r>
        <w:rPr>
          <w:sz w:val="24"/>
          <w:szCs w:val="24"/>
        </w:rPr>
        <w:t>n</w:t>
      </w:r>
      <w:r>
        <w:rPr>
          <w:spacing w:val="-1"/>
          <w:sz w:val="24"/>
          <w:szCs w:val="24"/>
        </w:rPr>
        <w:t>ee</w:t>
      </w:r>
      <w:r>
        <w:rPr>
          <w:spacing w:val="6"/>
          <w:sz w:val="24"/>
          <w:szCs w:val="24"/>
        </w:rPr>
        <w:t>r</w:t>
      </w:r>
      <w:r>
        <w:rPr>
          <w:spacing w:val="-4"/>
          <w:sz w:val="24"/>
          <w:szCs w:val="24"/>
        </w:rPr>
        <w:t>i</w:t>
      </w:r>
      <w:r>
        <w:rPr>
          <w:spacing w:val="-5"/>
          <w:sz w:val="24"/>
          <w:szCs w:val="24"/>
        </w:rPr>
        <w:t>n</w:t>
      </w:r>
      <w:r>
        <w:rPr>
          <w:sz w:val="24"/>
          <w:szCs w:val="24"/>
        </w:rPr>
        <w:t>g</w:t>
      </w:r>
      <w:r>
        <w:rPr>
          <w:spacing w:val="2"/>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T</w:t>
      </w:r>
      <w:r>
        <w:rPr>
          <w:spacing w:val="-1"/>
          <w:sz w:val="24"/>
          <w:szCs w:val="24"/>
        </w:rPr>
        <w:t>ec</w:t>
      </w:r>
      <w:r>
        <w:rPr>
          <w:sz w:val="24"/>
          <w:szCs w:val="24"/>
        </w:rPr>
        <w:t>h</w:t>
      </w:r>
      <w:r>
        <w:rPr>
          <w:spacing w:val="-5"/>
          <w:sz w:val="24"/>
          <w:szCs w:val="24"/>
        </w:rPr>
        <w:t>n</w:t>
      </w:r>
      <w:r>
        <w:rPr>
          <w:spacing w:val="9"/>
          <w:sz w:val="24"/>
          <w:szCs w:val="24"/>
        </w:rPr>
        <w:t>o</w:t>
      </w:r>
      <w:r>
        <w:rPr>
          <w:spacing w:val="-9"/>
          <w:sz w:val="24"/>
          <w:szCs w:val="24"/>
        </w:rPr>
        <w:t>l</w:t>
      </w:r>
      <w:r>
        <w:rPr>
          <w:spacing w:val="5"/>
          <w:sz w:val="24"/>
          <w:szCs w:val="24"/>
        </w:rPr>
        <w:t>og</w:t>
      </w:r>
      <w:r>
        <w:rPr>
          <w:sz w:val="24"/>
          <w:szCs w:val="24"/>
        </w:rPr>
        <w:t>y</w:t>
      </w:r>
      <w:r>
        <w:rPr>
          <w:spacing w:val="-7"/>
          <w:sz w:val="24"/>
          <w:szCs w:val="24"/>
        </w:rPr>
        <w:t xml:space="preserve"> </w:t>
      </w:r>
      <w:r>
        <w:rPr>
          <w:spacing w:val="1"/>
          <w:sz w:val="24"/>
          <w:szCs w:val="24"/>
        </w:rPr>
        <w:t>(I</w:t>
      </w:r>
      <w:r>
        <w:rPr>
          <w:spacing w:val="-2"/>
          <w:sz w:val="24"/>
          <w:szCs w:val="24"/>
        </w:rPr>
        <w:t>J</w:t>
      </w:r>
      <w:r>
        <w:rPr>
          <w:spacing w:val="2"/>
          <w:sz w:val="24"/>
          <w:szCs w:val="24"/>
        </w:rPr>
        <w:t>ET</w:t>
      </w:r>
      <w:r>
        <w:rPr>
          <w:spacing w:val="1"/>
          <w:sz w:val="24"/>
          <w:szCs w:val="24"/>
        </w:rPr>
        <w:t>)</w:t>
      </w:r>
      <w:r>
        <w:rPr>
          <w:sz w:val="24"/>
          <w:szCs w:val="24"/>
        </w:rPr>
        <w:t xml:space="preserve">, </w:t>
      </w:r>
      <w:r>
        <w:rPr>
          <w:spacing w:val="-5"/>
          <w:sz w:val="24"/>
          <w:szCs w:val="24"/>
        </w:rPr>
        <w:t>V</w:t>
      </w:r>
      <w:r>
        <w:rPr>
          <w:spacing w:val="5"/>
          <w:sz w:val="24"/>
          <w:szCs w:val="24"/>
        </w:rPr>
        <w:t>o</w:t>
      </w:r>
      <w:r>
        <w:rPr>
          <w:spacing w:val="-9"/>
          <w:sz w:val="24"/>
          <w:szCs w:val="24"/>
        </w:rPr>
        <w:t>l</w:t>
      </w:r>
      <w:r>
        <w:rPr>
          <w:spacing w:val="2"/>
          <w:sz w:val="24"/>
          <w:szCs w:val="24"/>
        </w:rPr>
        <w:t>.</w:t>
      </w:r>
      <w:r>
        <w:rPr>
          <w:sz w:val="24"/>
          <w:szCs w:val="24"/>
        </w:rPr>
        <w:t>5,</w:t>
      </w:r>
      <w:r>
        <w:rPr>
          <w:spacing w:val="4"/>
          <w:sz w:val="24"/>
          <w:szCs w:val="24"/>
        </w:rPr>
        <w:t xml:space="preserve"> </w:t>
      </w:r>
      <w:r>
        <w:rPr>
          <w:sz w:val="24"/>
          <w:szCs w:val="24"/>
        </w:rPr>
        <w:t>No</w:t>
      </w:r>
      <w:r>
        <w:rPr>
          <w:spacing w:val="2"/>
          <w:sz w:val="24"/>
          <w:szCs w:val="24"/>
        </w:rPr>
        <w:t xml:space="preserve"> </w:t>
      </w:r>
      <w:r>
        <w:rPr>
          <w:sz w:val="24"/>
          <w:szCs w:val="24"/>
        </w:rPr>
        <w:t>2,</w:t>
      </w:r>
      <w:r>
        <w:rPr>
          <w:spacing w:val="-5"/>
          <w:sz w:val="24"/>
          <w:szCs w:val="24"/>
        </w:rPr>
        <w:t xml:space="preserve"> A</w:t>
      </w:r>
      <w:r>
        <w:rPr>
          <w:sz w:val="24"/>
          <w:szCs w:val="24"/>
        </w:rPr>
        <w:t>p</w:t>
      </w:r>
      <w:r>
        <w:rPr>
          <w:spacing w:val="9"/>
          <w:sz w:val="24"/>
          <w:szCs w:val="24"/>
        </w:rPr>
        <w:t>r</w:t>
      </w:r>
      <w:r>
        <w:rPr>
          <w:spacing w:val="2"/>
          <w:sz w:val="24"/>
          <w:szCs w:val="24"/>
        </w:rPr>
        <w:t>-</w:t>
      </w:r>
      <w:r>
        <w:rPr>
          <w:spacing w:val="-2"/>
          <w:sz w:val="24"/>
          <w:szCs w:val="24"/>
        </w:rPr>
        <w:t>M</w:t>
      </w:r>
      <w:r>
        <w:rPr>
          <w:spacing w:val="4"/>
          <w:sz w:val="24"/>
          <w:szCs w:val="24"/>
        </w:rPr>
        <w:t>a</w:t>
      </w:r>
      <w:r>
        <w:rPr>
          <w:sz w:val="24"/>
          <w:szCs w:val="24"/>
        </w:rPr>
        <w:t>y</w:t>
      </w:r>
      <w:r>
        <w:rPr>
          <w:spacing w:val="-3"/>
          <w:sz w:val="24"/>
          <w:szCs w:val="24"/>
        </w:rPr>
        <w:t xml:space="preserve"> </w:t>
      </w:r>
      <w:r>
        <w:rPr>
          <w:sz w:val="24"/>
          <w:szCs w:val="24"/>
        </w:rPr>
        <w:t>2013.</w:t>
      </w:r>
    </w:p>
    <w:p w14:paraId="70D52ED5" w14:textId="77777777" w:rsidR="00433F0F" w:rsidRDefault="00433F0F">
      <w:pPr>
        <w:spacing w:before="5" w:line="240" w:lineRule="exact"/>
        <w:rPr>
          <w:sz w:val="24"/>
          <w:szCs w:val="24"/>
        </w:rPr>
      </w:pPr>
    </w:p>
    <w:p w14:paraId="3D72870F" w14:textId="77777777" w:rsidR="00433F0F" w:rsidRDefault="008B01BA">
      <w:pPr>
        <w:spacing w:line="361" w:lineRule="auto"/>
        <w:ind w:left="447" w:right="73"/>
        <w:jc w:val="both"/>
        <w:rPr>
          <w:sz w:val="24"/>
          <w:szCs w:val="24"/>
        </w:rPr>
      </w:pPr>
      <w:r>
        <w:rPr>
          <w:spacing w:val="1"/>
          <w:sz w:val="24"/>
          <w:szCs w:val="24"/>
        </w:rPr>
        <w:t>[</w:t>
      </w:r>
      <w:r>
        <w:rPr>
          <w:sz w:val="24"/>
          <w:szCs w:val="24"/>
        </w:rPr>
        <w:t>13]</w:t>
      </w:r>
      <w:r>
        <w:rPr>
          <w:spacing w:val="8"/>
          <w:sz w:val="24"/>
          <w:szCs w:val="24"/>
        </w:rPr>
        <w:t xml:space="preserve"> </w:t>
      </w:r>
      <w:r>
        <w:rPr>
          <w:spacing w:val="-4"/>
          <w:sz w:val="24"/>
          <w:szCs w:val="24"/>
        </w:rPr>
        <w:t>S</w:t>
      </w:r>
      <w:r>
        <w:rPr>
          <w:sz w:val="24"/>
          <w:szCs w:val="24"/>
        </w:rPr>
        <w:t>.</w:t>
      </w:r>
      <w:r>
        <w:rPr>
          <w:spacing w:val="8"/>
          <w:sz w:val="24"/>
          <w:szCs w:val="24"/>
        </w:rPr>
        <w:t xml:space="preserve"> </w:t>
      </w:r>
      <w:r>
        <w:rPr>
          <w:spacing w:val="-3"/>
          <w:sz w:val="24"/>
          <w:szCs w:val="24"/>
        </w:rPr>
        <w:t>L</w:t>
      </w:r>
      <w:r>
        <w:rPr>
          <w:spacing w:val="-9"/>
          <w:sz w:val="24"/>
          <w:szCs w:val="24"/>
        </w:rPr>
        <w:t>i</w:t>
      </w:r>
      <w:r>
        <w:rPr>
          <w:sz w:val="24"/>
          <w:szCs w:val="24"/>
        </w:rPr>
        <w:t>,</w:t>
      </w:r>
      <w:r>
        <w:rPr>
          <w:spacing w:val="8"/>
          <w:sz w:val="24"/>
          <w:szCs w:val="24"/>
        </w:rPr>
        <w:t xml:space="preserve"> </w:t>
      </w:r>
      <w:r>
        <w:rPr>
          <w:spacing w:val="-2"/>
          <w:sz w:val="24"/>
          <w:szCs w:val="24"/>
        </w:rPr>
        <w:t>J</w:t>
      </w:r>
      <w:r>
        <w:rPr>
          <w:spacing w:val="2"/>
          <w:sz w:val="24"/>
          <w:szCs w:val="24"/>
        </w:rPr>
        <w:t>.T</w:t>
      </w:r>
      <w:r>
        <w:rPr>
          <w:sz w:val="24"/>
          <w:szCs w:val="24"/>
        </w:rPr>
        <w:t>.</w:t>
      </w:r>
      <w:r>
        <w:rPr>
          <w:spacing w:val="8"/>
          <w:sz w:val="24"/>
          <w:szCs w:val="24"/>
        </w:rPr>
        <w:t xml:space="preserve"> </w:t>
      </w:r>
      <w:r>
        <w:rPr>
          <w:spacing w:val="-5"/>
          <w:sz w:val="24"/>
          <w:szCs w:val="24"/>
        </w:rPr>
        <w:t>K</w:t>
      </w:r>
      <w:r>
        <w:rPr>
          <w:sz w:val="24"/>
          <w:szCs w:val="24"/>
        </w:rPr>
        <w:t>w</w:t>
      </w:r>
      <w:r>
        <w:rPr>
          <w:spacing w:val="4"/>
          <w:sz w:val="24"/>
          <w:szCs w:val="24"/>
        </w:rPr>
        <w:t>o</w:t>
      </w:r>
      <w:r>
        <w:rPr>
          <w:sz w:val="24"/>
          <w:szCs w:val="24"/>
        </w:rPr>
        <w:t>k,</w:t>
      </w:r>
      <w:r>
        <w:rPr>
          <w:spacing w:val="3"/>
          <w:sz w:val="24"/>
          <w:szCs w:val="24"/>
        </w:rPr>
        <w:t xml:space="preserve"> </w:t>
      </w:r>
      <w:r>
        <w:rPr>
          <w:spacing w:val="-3"/>
          <w:sz w:val="24"/>
          <w:szCs w:val="24"/>
        </w:rPr>
        <w:t>I</w:t>
      </w:r>
      <w:r>
        <w:rPr>
          <w:spacing w:val="2"/>
          <w:sz w:val="24"/>
          <w:szCs w:val="24"/>
        </w:rPr>
        <w:t>.</w:t>
      </w:r>
      <w:r>
        <w:rPr>
          <w:sz w:val="24"/>
          <w:szCs w:val="24"/>
        </w:rPr>
        <w:t xml:space="preserve">W </w:t>
      </w:r>
      <w:r>
        <w:rPr>
          <w:spacing w:val="2"/>
          <w:sz w:val="24"/>
          <w:szCs w:val="24"/>
        </w:rPr>
        <w:t>T</w:t>
      </w:r>
      <w:r>
        <w:rPr>
          <w:spacing w:val="-2"/>
          <w:sz w:val="24"/>
          <w:szCs w:val="24"/>
        </w:rPr>
        <w:t>s</w:t>
      </w:r>
      <w:r>
        <w:rPr>
          <w:spacing w:val="-1"/>
          <w:sz w:val="24"/>
          <w:szCs w:val="24"/>
        </w:rPr>
        <w:t>a</w:t>
      </w:r>
      <w:r>
        <w:rPr>
          <w:spacing w:val="-5"/>
          <w:sz w:val="24"/>
          <w:szCs w:val="24"/>
        </w:rPr>
        <w:t>n</w:t>
      </w:r>
      <w:r>
        <w:rPr>
          <w:sz w:val="24"/>
          <w:szCs w:val="24"/>
        </w:rPr>
        <w:t>g,</w:t>
      </w:r>
      <w:r>
        <w:rPr>
          <w:spacing w:val="8"/>
          <w:sz w:val="24"/>
          <w:szCs w:val="24"/>
        </w:rPr>
        <w:t xml:space="preserve"> </w:t>
      </w:r>
      <w:r>
        <w:rPr>
          <w:spacing w:val="4"/>
          <w:sz w:val="24"/>
          <w:szCs w:val="24"/>
        </w:rPr>
        <w:t>a</w:t>
      </w:r>
      <w:r>
        <w:rPr>
          <w:spacing w:val="-5"/>
          <w:sz w:val="24"/>
          <w:szCs w:val="24"/>
        </w:rPr>
        <w:t>n</w:t>
      </w:r>
      <w:r>
        <w:rPr>
          <w:sz w:val="24"/>
          <w:szCs w:val="24"/>
        </w:rPr>
        <w:t>d</w:t>
      </w:r>
      <w:r>
        <w:rPr>
          <w:spacing w:val="5"/>
          <w:sz w:val="24"/>
          <w:szCs w:val="24"/>
        </w:rPr>
        <w:t xml:space="preserve"> </w:t>
      </w:r>
      <w:r>
        <w:rPr>
          <w:sz w:val="24"/>
          <w:szCs w:val="24"/>
        </w:rPr>
        <w:t>Y.</w:t>
      </w:r>
      <w:r>
        <w:rPr>
          <w:spacing w:val="7"/>
          <w:sz w:val="24"/>
          <w:szCs w:val="24"/>
        </w:rPr>
        <w:t xml:space="preserve"> </w:t>
      </w:r>
      <w:r>
        <w:rPr>
          <w:spacing w:val="-6"/>
          <w:sz w:val="24"/>
          <w:szCs w:val="24"/>
        </w:rPr>
        <w:t>W</w:t>
      </w:r>
      <w:r>
        <w:rPr>
          <w:spacing w:val="4"/>
          <w:sz w:val="24"/>
          <w:szCs w:val="24"/>
        </w:rPr>
        <w:t>a</w:t>
      </w:r>
      <w:r>
        <w:rPr>
          <w:sz w:val="24"/>
          <w:szCs w:val="24"/>
        </w:rPr>
        <w:t>ng,</w:t>
      </w:r>
      <w:r>
        <w:rPr>
          <w:spacing w:val="8"/>
          <w:sz w:val="24"/>
          <w:szCs w:val="24"/>
        </w:rPr>
        <w:t xml:space="preserve"> </w:t>
      </w:r>
      <w:r>
        <w:rPr>
          <w:sz w:val="24"/>
          <w:szCs w:val="24"/>
        </w:rPr>
        <w:t>―</w:t>
      </w:r>
      <w:r>
        <w:rPr>
          <w:spacing w:val="-4"/>
          <w:sz w:val="24"/>
          <w:szCs w:val="24"/>
        </w:rPr>
        <w:t>F</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5"/>
          <w:sz w:val="24"/>
          <w:szCs w:val="24"/>
        </w:rPr>
        <w:t xml:space="preserve"> </w:t>
      </w:r>
      <w:r>
        <w:rPr>
          <w:spacing w:val="6"/>
          <w:sz w:val="24"/>
          <w:szCs w:val="24"/>
        </w:rPr>
        <w:t>I</w:t>
      </w:r>
      <w:r>
        <w:rPr>
          <w:spacing w:val="-4"/>
          <w:sz w:val="24"/>
          <w:szCs w:val="24"/>
        </w:rPr>
        <w:t>m</w:t>
      </w:r>
      <w:r>
        <w:rPr>
          <w:spacing w:val="-1"/>
          <w:sz w:val="24"/>
          <w:szCs w:val="24"/>
        </w:rPr>
        <w:t>a</w:t>
      </w:r>
      <w:r>
        <w:rPr>
          <w:sz w:val="24"/>
          <w:szCs w:val="24"/>
        </w:rPr>
        <w:t>g</w:t>
      </w:r>
      <w:r>
        <w:rPr>
          <w:spacing w:val="-1"/>
          <w:sz w:val="24"/>
          <w:szCs w:val="24"/>
        </w:rPr>
        <w:t>e</w:t>
      </w:r>
      <w:r>
        <w:rPr>
          <w:sz w:val="24"/>
          <w:szCs w:val="24"/>
        </w:rPr>
        <w:t>s</w:t>
      </w:r>
      <w:r>
        <w:rPr>
          <w:spacing w:val="3"/>
          <w:sz w:val="24"/>
          <w:szCs w:val="24"/>
        </w:rPr>
        <w:t xml:space="preserve"> </w:t>
      </w:r>
      <w:r>
        <w:rPr>
          <w:spacing w:val="4"/>
          <w:sz w:val="24"/>
          <w:szCs w:val="24"/>
        </w:rPr>
        <w:t>w</w:t>
      </w:r>
      <w:r>
        <w:rPr>
          <w:spacing w:val="-9"/>
          <w:sz w:val="24"/>
          <w:szCs w:val="24"/>
        </w:rPr>
        <w:t>i</w:t>
      </w:r>
      <w:r>
        <w:rPr>
          <w:spacing w:val="10"/>
          <w:sz w:val="24"/>
          <w:szCs w:val="24"/>
        </w:rPr>
        <w:t>t</w:t>
      </w:r>
      <w:r>
        <w:rPr>
          <w:sz w:val="24"/>
          <w:szCs w:val="24"/>
        </w:rPr>
        <w:t>h</w:t>
      </w:r>
      <w:r>
        <w:rPr>
          <w:spacing w:val="1"/>
          <w:sz w:val="24"/>
          <w:szCs w:val="24"/>
        </w:rPr>
        <w:t xml:space="preserve"> </w:t>
      </w:r>
      <w:r>
        <w:rPr>
          <w:spacing w:val="4"/>
          <w:sz w:val="24"/>
          <w:szCs w:val="24"/>
        </w:rPr>
        <w:t>D</w:t>
      </w:r>
      <w:r>
        <w:rPr>
          <w:spacing w:val="-4"/>
          <w:sz w:val="24"/>
          <w:szCs w:val="24"/>
        </w:rPr>
        <w:t>i</w:t>
      </w:r>
      <w:r>
        <w:rPr>
          <w:spacing w:val="1"/>
          <w:sz w:val="24"/>
          <w:szCs w:val="24"/>
        </w:rPr>
        <w:t>f</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 xml:space="preserve">t </w:t>
      </w:r>
      <w:r>
        <w:rPr>
          <w:spacing w:val="-4"/>
          <w:sz w:val="24"/>
          <w:szCs w:val="24"/>
        </w:rPr>
        <w:t>F</w:t>
      </w:r>
      <w:r>
        <w:rPr>
          <w:spacing w:val="5"/>
          <w:sz w:val="24"/>
          <w:szCs w:val="24"/>
        </w:rPr>
        <w:t>o</w:t>
      </w:r>
      <w:r>
        <w:rPr>
          <w:spacing w:val="-1"/>
          <w:sz w:val="24"/>
          <w:szCs w:val="24"/>
        </w:rPr>
        <w:t>c</w:t>
      </w:r>
      <w:r>
        <w:rPr>
          <w:sz w:val="24"/>
          <w:szCs w:val="24"/>
        </w:rPr>
        <w:t>u</w:t>
      </w:r>
      <w:r>
        <w:rPr>
          <w:spacing w:val="-2"/>
          <w:sz w:val="24"/>
          <w:szCs w:val="24"/>
        </w:rPr>
        <w:t>s</w:t>
      </w:r>
      <w:r>
        <w:rPr>
          <w:spacing w:val="-1"/>
          <w:sz w:val="24"/>
          <w:szCs w:val="24"/>
        </w:rPr>
        <w:t>e</w:t>
      </w:r>
      <w:r>
        <w:rPr>
          <w:sz w:val="24"/>
          <w:szCs w:val="24"/>
        </w:rPr>
        <w:t>s</w:t>
      </w:r>
      <w:r>
        <w:rPr>
          <w:spacing w:val="-14"/>
          <w:sz w:val="24"/>
          <w:szCs w:val="24"/>
        </w:rPr>
        <w:t xml:space="preserve"> </w:t>
      </w:r>
      <w:r>
        <w:rPr>
          <w:sz w:val="24"/>
          <w:szCs w:val="24"/>
        </w:rPr>
        <w:t>u</w:t>
      </w:r>
      <w:r>
        <w:rPr>
          <w:spacing w:val="2"/>
          <w:sz w:val="24"/>
          <w:szCs w:val="24"/>
        </w:rPr>
        <w:t>s</w:t>
      </w:r>
      <w:r>
        <w:rPr>
          <w:spacing w:val="-4"/>
          <w:sz w:val="24"/>
          <w:szCs w:val="24"/>
        </w:rPr>
        <w:t>i</w:t>
      </w:r>
      <w:r>
        <w:rPr>
          <w:spacing w:val="1"/>
          <w:sz w:val="24"/>
          <w:szCs w:val="24"/>
        </w:rPr>
        <w:t>n</w:t>
      </w:r>
      <w:r>
        <w:rPr>
          <w:sz w:val="24"/>
          <w:szCs w:val="24"/>
        </w:rPr>
        <w:t>g</w:t>
      </w:r>
      <w:r>
        <w:rPr>
          <w:spacing w:val="-12"/>
          <w:sz w:val="24"/>
          <w:szCs w:val="24"/>
        </w:rPr>
        <w:t xml:space="preserve"> </w:t>
      </w:r>
      <w:r>
        <w:rPr>
          <w:spacing w:val="1"/>
          <w:sz w:val="24"/>
          <w:szCs w:val="24"/>
        </w:rPr>
        <w:t>S</w:t>
      </w:r>
      <w:r>
        <w:rPr>
          <w:sz w:val="24"/>
          <w:szCs w:val="24"/>
        </w:rPr>
        <w:t>upp</w:t>
      </w:r>
      <w:r>
        <w:rPr>
          <w:spacing w:val="5"/>
          <w:sz w:val="24"/>
          <w:szCs w:val="24"/>
        </w:rPr>
        <w:t>o</w:t>
      </w:r>
      <w:r>
        <w:rPr>
          <w:spacing w:val="-3"/>
          <w:sz w:val="24"/>
          <w:szCs w:val="24"/>
        </w:rPr>
        <w:t>r</w:t>
      </w:r>
      <w:r>
        <w:rPr>
          <w:sz w:val="24"/>
          <w:szCs w:val="24"/>
        </w:rPr>
        <w:t>t</w:t>
      </w:r>
      <w:r>
        <w:rPr>
          <w:spacing w:val="-7"/>
          <w:sz w:val="24"/>
          <w:szCs w:val="24"/>
        </w:rPr>
        <w:t xml:space="preserve"> </w:t>
      </w:r>
      <w:r>
        <w:rPr>
          <w:sz w:val="24"/>
          <w:szCs w:val="24"/>
        </w:rPr>
        <w:t>V</w:t>
      </w:r>
      <w:r>
        <w:rPr>
          <w:spacing w:val="-1"/>
          <w:sz w:val="24"/>
          <w:szCs w:val="24"/>
        </w:rPr>
        <w:t>e</w:t>
      </w:r>
      <w:r>
        <w:rPr>
          <w:spacing w:val="-6"/>
          <w:sz w:val="24"/>
          <w:szCs w:val="24"/>
        </w:rPr>
        <w:t>c</w:t>
      </w:r>
      <w:r>
        <w:rPr>
          <w:sz w:val="24"/>
          <w:szCs w:val="24"/>
        </w:rPr>
        <w:t>t</w:t>
      </w:r>
      <w:r>
        <w:rPr>
          <w:spacing w:val="5"/>
          <w:sz w:val="24"/>
          <w:szCs w:val="24"/>
        </w:rPr>
        <w:t>o</w:t>
      </w:r>
      <w:r>
        <w:rPr>
          <w:sz w:val="24"/>
          <w:szCs w:val="24"/>
        </w:rPr>
        <w:t>r</w:t>
      </w:r>
      <w:r>
        <w:rPr>
          <w:spacing w:val="-15"/>
          <w:sz w:val="24"/>
          <w:szCs w:val="24"/>
        </w:rPr>
        <w:t xml:space="preserve"> </w:t>
      </w:r>
      <w:r>
        <w:rPr>
          <w:spacing w:val="-2"/>
          <w:sz w:val="24"/>
          <w:szCs w:val="24"/>
        </w:rPr>
        <w:t>M</w:t>
      </w:r>
      <w:r>
        <w:rPr>
          <w:spacing w:val="-1"/>
          <w:sz w:val="24"/>
          <w:szCs w:val="24"/>
        </w:rPr>
        <w:t>ac</w:t>
      </w:r>
      <w:r>
        <w:rPr>
          <w:sz w:val="24"/>
          <w:szCs w:val="24"/>
        </w:rPr>
        <w:t>h</w:t>
      </w:r>
      <w:r>
        <w:rPr>
          <w:spacing w:val="-4"/>
          <w:sz w:val="24"/>
          <w:szCs w:val="24"/>
        </w:rPr>
        <w:t>i</w:t>
      </w:r>
      <w:r>
        <w:rPr>
          <w:sz w:val="24"/>
          <w:szCs w:val="24"/>
        </w:rPr>
        <w:t>n</w:t>
      </w:r>
      <w:r>
        <w:rPr>
          <w:spacing w:val="4"/>
          <w:sz w:val="24"/>
          <w:szCs w:val="24"/>
        </w:rPr>
        <w:t>e</w:t>
      </w:r>
      <w:r>
        <w:rPr>
          <w:spacing w:val="-2"/>
          <w:sz w:val="24"/>
          <w:szCs w:val="24"/>
        </w:rPr>
        <w:t>s</w:t>
      </w:r>
      <w:r>
        <w:rPr>
          <w:sz w:val="24"/>
          <w:szCs w:val="24"/>
        </w:rPr>
        <w:t>,</w:t>
      </w:r>
      <w:r>
        <w:rPr>
          <w:spacing w:val="-10"/>
          <w:sz w:val="24"/>
          <w:szCs w:val="24"/>
        </w:rPr>
        <w:t xml:space="preserve"> </w:t>
      </w:r>
      <w:r>
        <w:rPr>
          <w:spacing w:val="1"/>
          <w:sz w:val="24"/>
          <w:szCs w:val="24"/>
        </w:rPr>
        <w:t>P</w:t>
      </w:r>
      <w:r>
        <w:rPr>
          <w:spacing w:val="-3"/>
          <w:sz w:val="24"/>
          <w:szCs w:val="24"/>
        </w:rPr>
        <w:t>r</w:t>
      </w:r>
      <w:r>
        <w:rPr>
          <w:spacing w:val="5"/>
          <w:sz w:val="24"/>
          <w:szCs w:val="24"/>
        </w:rPr>
        <w:t>o</w:t>
      </w:r>
      <w:r>
        <w:rPr>
          <w:spacing w:val="-1"/>
          <w:sz w:val="24"/>
          <w:szCs w:val="24"/>
        </w:rPr>
        <w:t>cee</w:t>
      </w:r>
      <w:r>
        <w:rPr>
          <w:spacing w:val="5"/>
          <w:sz w:val="24"/>
          <w:szCs w:val="24"/>
        </w:rPr>
        <w:t>d</w:t>
      </w:r>
      <w:r>
        <w:rPr>
          <w:spacing w:val="-4"/>
          <w:sz w:val="24"/>
          <w:szCs w:val="24"/>
        </w:rPr>
        <w:t>i</w:t>
      </w:r>
      <w:r>
        <w:rPr>
          <w:sz w:val="24"/>
          <w:szCs w:val="24"/>
        </w:rPr>
        <w:t>ngs</w:t>
      </w:r>
      <w:r>
        <w:rPr>
          <w:spacing w:val="-14"/>
          <w:sz w:val="24"/>
          <w:szCs w:val="24"/>
        </w:rPr>
        <w:t xml:space="preserve"> </w:t>
      </w:r>
      <w:r>
        <w:rPr>
          <w:spacing w:val="5"/>
          <w:sz w:val="24"/>
          <w:szCs w:val="24"/>
        </w:rPr>
        <w:t>o</w:t>
      </w:r>
      <w:r>
        <w:rPr>
          <w:sz w:val="24"/>
          <w:szCs w:val="24"/>
        </w:rPr>
        <w:t>f</w:t>
      </w:r>
      <w:r>
        <w:rPr>
          <w:spacing w:val="-20"/>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1"/>
          <w:sz w:val="24"/>
          <w:szCs w:val="24"/>
        </w:rPr>
        <w:t>I</w:t>
      </w:r>
      <w:r>
        <w:rPr>
          <w:spacing w:val="2"/>
          <w:sz w:val="24"/>
          <w:szCs w:val="24"/>
        </w:rPr>
        <w:t>E</w:t>
      </w:r>
      <w:r>
        <w:rPr>
          <w:spacing w:val="-3"/>
          <w:sz w:val="24"/>
          <w:szCs w:val="24"/>
        </w:rPr>
        <w:t>E</w:t>
      </w:r>
      <w:r>
        <w:rPr>
          <w:sz w:val="24"/>
          <w:szCs w:val="24"/>
        </w:rPr>
        <w:t>E</w:t>
      </w:r>
      <w:r>
        <w:rPr>
          <w:spacing w:val="-15"/>
          <w:sz w:val="24"/>
          <w:szCs w:val="24"/>
        </w:rPr>
        <w:t xml:space="preserve"> </w:t>
      </w:r>
      <w:r>
        <w:rPr>
          <w:sz w:val="24"/>
          <w:szCs w:val="24"/>
        </w:rPr>
        <w:t>t</w:t>
      </w:r>
      <w:r>
        <w:rPr>
          <w:spacing w:val="2"/>
          <w:sz w:val="24"/>
          <w:szCs w:val="24"/>
        </w:rPr>
        <w:t>r</w:t>
      </w:r>
      <w:r>
        <w:rPr>
          <w:spacing w:val="-1"/>
          <w:sz w:val="24"/>
          <w:szCs w:val="24"/>
        </w:rPr>
        <w:t>a</w:t>
      </w:r>
      <w:r>
        <w:rPr>
          <w:spacing w:val="-5"/>
          <w:sz w:val="24"/>
          <w:szCs w:val="24"/>
        </w:rPr>
        <w:t>n</w:t>
      </w:r>
      <w:r>
        <w:rPr>
          <w:spacing w:val="-2"/>
          <w:sz w:val="24"/>
          <w:szCs w:val="24"/>
        </w:rPr>
        <w:t>s</w:t>
      </w:r>
      <w:r>
        <w:rPr>
          <w:spacing w:val="4"/>
          <w:sz w:val="24"/>
          <w:szCs w:val="24"/>
        </w:rPr>
        <w:t>a</w:t>
      </w:r>
      <w:r>
        <w:rPr>
          <w:spacing w:val="-1"/>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17"/>
          <w:sz w:val="24"/>
          <w:szCs w:val="24"/>
        </w:rPr>
        <w:t xml:space="preserve"> </w:t>
      </w:r>
      <w:r>
        <w:rPr>
          <w:spacing w:val="5"/>
          <w:sz w:val="24"/>
          <w:szCs w:val="24"/>
        </w:rPr>
        <w:t>o</w:t>
      </w:r>
      <w:r>
        <w:rPr>
          <w:sz w:val="24"/>
          <w:szCs w:val="24"/>
        </w:rPr>
        <w:t>n</w:t>
      </w:r>
      <w:r>
        <w:rPr>
          <w:spacing w:val="-17"/>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8"/>
          <w:sz w:val="24"/>
          <w:szCs w:val="24"/>
        </w:rPr>
        <w:t>a</w:t>
      </w:r>
      <w:r>
        <w:rPr>
          <w:sz w:val="24"/>
          <w:szCs w:val="24"/>
        </w:rPr>
        <w:t>l N</w:t>
      </w:r>
      <w:r>
        <w:rPr>
          <w:spacing w:val="-1"/>
          <w:sz w:val="24"/>
          <w:szCs w:val="24"/>
        </w:rPr>
        <w:t>e</w:t>
      </w:r>
      <w:r>
        <w:rPr>
          <w:spacing w:val="5"/>
          <w:sz w:val="24"/>
          <w:szCs w:val="24"/>
        </w:rPr>
        <w:t>t</w:t>
      </w:r>
      <w:r>
        <w:rPr>
          <w:spacing w:val="-5"/>
          <w:sz w:val="24"/>
          <w:szCs w:val="24"/>
        </w:rPr>
        <w:t>w</w:t>
      </w:r>
      <w:r>
        <w:rPr>
          <w:spacing w:val="5"/>
          <w:sz w:val="24"/>
          <w:szCs w:val="24"/>
        </w:rPr>
        <w:t>o</w:t>
      </w:r>
      <w:r>
        <w:rPr>
          <w:spacing w:val="1"/>
          <w:sz w:val="24"/>
          <w:szCs w:val="24"/>
        </w:rPr>
        <w:t>r</w:t>
      </w:r>
      <w:r>
        <w:rPr>
          <w:sz w:val="24"/>
          <w:szCs w:val="24"/>
        </w:rPr>
        <w:t>k</w:t>
      </w:r>
      <w:r>
        <w:rPr>
          <w:spacing w:val="-2"/>
          <w:sz w:val="24"/>
          <w:szCs w:val="24"/>
        </w:rPr>
        <w:t>s</w:t>
      </w:r>
      <w:r>
        <w:rPr>
          <w:sz w:val="24"/>
          <w:szCs w:val="24"/>
        </w:rPr>
        <w:t xml:space="preserve">, </w:t>
      </w:r>
      <w:r>
        <w:rPr>
          <w:spacing w:val="-2"/>
          <w:sz w:val="24"/>
          <w:szCs w:val="24"/>
        </w:rPr>
        <w:t>C</w:t>
      </w:r>
      <w:r>
        <w:rPr>
          <w:sz w:val="24"/>
          <w:szCs w:val="24"/>
        </w:rPr>
        <w:t>h</w:t>
      </w:r>
      <w:r>
        <w:rPr>
          <w:spacing w:val="-4"/>
          <w:sz w:val="24"/>
          <w:szCs w:val="24"/>
        </w:rPr>
        <w:t>i</w:t>
      </w:r>
      <w:r>
        <w:rPr>
          <w:sz w:val="24"/>
          <w:szCs w:val="24"/>
        </w:rPr>
        <w:t>n</w:t>
      </w:r>
      <w:r>
        <w:rPr>
          <w:spacing w:val="-1"/>
          <w:sz w:val="24"/>
          <w:szCs w:val="24"/>
        </w:rPr>
        <w:t>a</w:t>
      </w:r>
      <w:r>
        <w:rPr>
          <w:sz w:val="24"/>
          <w:szCs w:val="24"/>
        </w:rPr>
        <w:t>,</w:t>
      </w:r>
      <w:r>
        <w:rPr>
          <w:spacing w:val="4"/>
          <w:sz w:val="24"/>
          <w:szCs w:val="24"/>
        </w:rPr>
        <w:t xml:space="preserve"> </w:t>
      </w:r>
      <w:r>
        <w:rPr>
          <w:sz w:val="24"/>
          <w:szCs w:val="24"/>
        </w:rPr>
        <w:t>N</w:t>
      </w:r>
      <w:r>
        <w:rPr>
          <w:spacing w:val="4"/>
          <w:sz w:val="24"/>
          <w:szCs w:val="24"/>
        </w:rPr>
        <w:t>o</w:t>
      </w:r>
      <w:r>
        <w:rPr>
          <w:spacing w:val="-5"/>
          <w:sz w:val="24"/>
          <w:szCs w:val="24"/>
        </w:rPr>
        <w:t>v</w:t>
      </w:r>
      <w:r>
        <w:rPr>
          <w:spacing w:val="4"/>
          <w:sz w:val="24"/>
          <w:szCs w:val="24"/>
        </w:rPr>
        <w:t>e</w:t>
      </w:r>
      <w:r>
        <w:rPr>
          <w:spacing w:val="-4"/>
          <w:sz w:val="24"/>
          <w:szCs w:val="24"/>
        </w:rPr>
        <w:t>m</w:t>
      </w:r>
      <w:r>
        <w:rPr>
          <w:spacing w:val="-5"/>
          <w:sz w:val="24"/>
          <w:szCs w:val="24"/>
        </w:rPr>
        <w:t>b</w:t>
      </w:r>
      <w:r>
        <w:rPr>
          <w:spacing w:val="-1"/>
          <w:sz w:val="24"/>
          <w:szCs w:val="24"/>
        </w:rPr>
        <w:t>e</w:t>
      </w:r>
      <w:r>
        <w:rPr>
          <w:sz w:val="24"/>
          <w:szCs w:val="24"/>
        </w:rPr>
        <w:t>r</w:t>
      </w:r>
      <w:r>
        <w:rPr>
          <w:spacing w:val="4"/>
          <w:sz w:val="24"/>
          <w:szCs w:val="24"/>
        </w:rPr>
        <w:t xml:space="preserve"> </w:t>
      </w:r>
      <w:r>
        <w:rPr>
          <w:sz w:val="24"/>
          <w:szCs w:val="24"/>
        </w:rPr>
        <w:t>2007.</w:t>
      </w:r>
    </w:p>
    <w:p w14:paraId="6DB410A8" w14:textId="77777777" w:rsidR="00433F0F" w:rsidRDefault="00433F0F">
      <w:pPr>
        <w:spacing w:before="3" w:line="240" w:lineRule="exact"/>
        <w:rPr>
          <w:sz w:val="24"/>
          <w:szCs w:val="24"/>
        </w:rPr>
      </w:pPr>
    </w:p>
    <w:p w14:paraId="2FEFDE70" w14:textId="77777777" w:rsidR="00433F0F" w:rsidRDefault="008B01BA">
      <w:pPr>
        <w:spacing w:line="360" w:lineRule="auto"/>
        <w:ind w:left="447" w:right="70"/>
        <w:jc w:val="both"/>
        <w:rPr>
          <w:sz w:val="24"/>
          <w:szCs w:val="24"/>
        </w:rPr>
      </w:pPr>
      <w:r>
        <w:rPr>
          <w:spacing w:val="1"/>
          <w:sz w:val="24"/>
          <w:szCs w:val="24"/>
        </w:rPr>
        <w:t>[</w:t>
      </w:r>
      <w:r>
        <w:rPr>
          <w:sz w:val="24"/>
          <w:szCs w:val="24"/>
        </w:rPr>
        <w:t>14]</w:t>
      </w:r>
      <w:r>
        <w:rPr>
          <w:spacing w:val="-6"/>
          <w:sz w:val="24"/>
          <w:szCs w:val="24"/>
        </w:rPr>
        <w:t xml:space="preserve"> </w:t>
      </w:r>
      <w:r>
        <w:rPr>
          <w:spacing w:val="-5"/>
          <w:sz w:val="24"/>
          <w:szCs w:val="24"/>
        </w:rPr>
        <w:t>H</w:t>
      </w:r>
      <w:r>
        <w:rPr>
          <w:sz w:val="24"/>
          <w:szCs w:val="24"/>
        </w:rPr>
        <w:t>.</w:t>
      </w:r>
      <w:r>
        <w:rPr>
          <w:spacing w:val="-5"/>
          <w:sz w:val="24"/>
          <w:szCs w:val="24"/>
        </w:rPr>
        <w:t xml:space="preserve"> </w:t>
      </w:r>
      <w:r>
        <w:rPr>
          <w:sz w:val="24"/>
          <w:szCs w:val="24"/>
        </w:rPr>
        <w:t>Yu</w:t>
      </w:r>
      <w:r>
        <w:rPr>
          <w:spacing w:val="-8"/>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2"/>
          <w:sz w:val="24"/>
          <w:szCs w:val="24"/>
        </w:rPr>
        <w:t>J</w:t>
      </w:r>
      <w:r>
        <w:rPr>
          <w:spacing w:val="2"/>
          <w:sz w:val="24"/>
          <w:szCs w:val="24"/>
        </w:rPr>
        <w:t>.</w:t>
      </w:r>
      <w:r>
        <w:rPr>
          <w:spacing w:val="-3"/>
          <w:sz w:val="24"/>
          <w:szCs w:val="24"/>
        </w:rPr>
        <w:t>L</w:t>
      </w:r>
      <w:r>
        <w:rPr>
          <w:sz w:val="24"/>
          <w:szCs w:val="24"/>
        </w:rPr>
        <w:t>.</w:t>
      </w:r>
      <w:r>
        <w:rPr>
          <w:spacing w:val="-5"/>
          <w:sz w:val="24"/>
          <w:szCs w:val="24"/>
        </w:rPr>
        <w:t xml:space="preserve"> </w:t>
      </w:r>
      <w:r>
        <w:rPr>
          <w:spacing w:val="-4"/>
          <w:sz w:val="24"/>
          <w:szCs w:val="24"/>
        </w:rPr>
        <w:t>F</w:t>
      </w:r>
      <w:r>
        <w:rPr>
          <w:spacing w:val="-1"/>
          <w:sz w:val="24"/>
          <w:szCs w:val="24"/>
        </w:rPr>
        <w:t>a</w:t>
      </w:r>
      <w:r>
        <w:rPr>
          <w:spacing w:val="-5"/>
          <w:sz w:val="24"/>
          <w:szCs w:val="24"/>
        </w:rPr>
        <w:t>n</w:t>
      </w:r>
      <w:r>
        <w:rPr>
          <w:sz w:val="24"/>
          <w:szCs w:val="24"/>
        </w:rPr>
        <w:t>,</w:t>
      </w:r>
      <w:r>
        <w:rPr>
          <w:spacing w:val="-5"/>
          <w:sz w:val="24"/>
          <w:szCs w:val="24"/>
        </w:rPr>
        <w:t xml:space="preserve"> </w:t>
      </w:r>
      <w:r>
        <w:rPr>
          <w:sz w:val="24"/>
          <w:szCs w:val="24"/>
        </w:rPr>
        <w:t>―</w:t>
      </w:r>
      <w:r>
        <w:rPr>
          <w:spacing w:val="2"/>
          <w:sz w:val="24"/>
          <w:szCs w:val="24"/>
        </w:rPr>
        <w:t>T</w:t>
      </w:r>
      <w:r>
        <w:rPr>
          <w:spacing w:val="-5"/>
          <w:sz w:val="24"/>
          <w:szCs w:val="24"/>
        </w:rPr>
        <w:t>h</w:t>
      </w:r>
      <w:r>
        <w:rPr>
          <w:spacing w:val="1"/>
          <w:sz w:val="24"/>
          <w:szCs w:val="24"/>
        </w:rPr>
        <w:t>r</w:t>
      </w:r>
      <w:r>
        <w:rPr>
          <w:spacing w:val="-1"/>
          <w:sz w:val="24"/>
          <w:szCs w:val="24"/>
        </w:rPr>
        <w:t>e</w:t>
      </w:r>
      <w:r>
        <w:rPr>
          <w:spacing w:val="2"/>
          <w:sz w:val="24"/>
          <w:szCs w:val="24"/>
        </w:rPr>
        <w:t>e</w:t>
      </w:r>
      <w:r>
        <w:rPr>
          <w:spacing w:val="6"/>
          <w:sz w:val="24"/>
          <w:szCs w:val="24"/>
        </w:rPr>
        <w:t>-</w:t>
      </w:r>
      <w:r>
        <w:rPr>
          <w:spacing w:val="-9"/>
          <w:sz w:val="24"/>
          <w:szCs w:val="24"/>
        </w:rPr>
        <w:t>l</w:t>
      </w:r>
      <w:r>
        <w:rPr>
          <w:spacing w:val="4"/>
          <w:sz w:val="24"/>
          <w:szCs w:val="24"/>
        </w:rPr>
        <w:t>e</w:t>
      </w:r>
      <w:r>
        <w:rPr>
          <w:spacing w:val="-5"/>
          <w:sz w:val="24"/>
          <w:szCs w:val="24"/>
        </w:rPr>
        <w:t>v</w:t>
      </w:r>
      <w:r>
        <w:rPr>
          <w:spacing w:val="4"/>
          <w:sz w:val="24"/>
          <w:szCs w:val="24"/>
        </w:rPr>
        <w:t>e</w:t>
      </w:r>
      <w:r>
        <w:rPr>
          <w:sz w:val="24"/>
          <w:szCs w:val="24"/>
        </w:rPr>
        <w:t>l</w:t>
      </w:r>
      <w:r>
        <w:rPr>
          <w:spacing w:val="-12"/>
          <w:sz w:val="24"/>
          <w:szCs w:val="24"/>
        </w:rPr>
        <w:t xml:space="preserve"> </w:t>
      </w:r>
      <w:r>
        <w:rPr>
          <w:spacing w:val="6"/>
          <w:sz w:val="24"/>
          <w:szCs w:val="24"/>
        </w:rPr>
        <w:t>I</w:t>
      </w:r>
      <w:r>
        <w:rPr>
          <w:spacing w:val="-4"/>
          <w:sz w:val="24"/>
          <w:szCs w:val="24"/>
        </w:rPr>
        <w:t>m</w:t>
      </w:r>
      <w:r>
        <w:rPr>
          <w:spacing w:val="-1"/>
          <w:sz w:val="24"/>
          <w:szCs w:val="24"/>
        </w:rPr>
        <w:t>a</w:t>
      </w:r>
      <w:r>
        <w:rPr>
          <w:sz w:val="24"/>
          <w:szCs w:val="24"/>
        </w:rPr>
        <w:t>ge</w:t>
      </w:r>
      <w:r>
        <w:rPr>
          <w:spacing w:val="-8"/>
          <w:sz w:val="24"/>
          <w:szCs w:val="24"/>
        </w:rPr>
        <w:t xml:space="preserve"> </w:t>
      </w:r>
      <w:r>
        <w:rPr>
          <w:spacing w:val="1"/>
          <w:sz w:val="24"/>
          <w:szCs w:val="24"/>
        </w:rPr>
        <w:t>S</w:t>
      </w:r>
      <w:r>
        <w:rPr>
          <w:spacing w:val="-1"/>
          <w:sz w:val="24"/>
          <w:szCs w:val="24"/>
        </w:rPr>
        <w:t>e</w:t>
      </w:r>
      <w:r>
        <w:rPr>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2"/>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7"/>
          <w:sz w:val="24"/>
          <w:szCs w:val="24"/>
        </w:rPr>
        <w:t xml:space="preserve"> </w:t>
      </w:r>
      <w:r>
        <w:rPr>
          <w:spacing w:val="5"/>
          <w:sz w:val="24"/>
          <w:szCs w:val="24"/>
        </w:rPr>
        <w:t>o</w:t>
      </w:r>
      <w:r>
        <w:rPr>
          <w:sz w:val="24"/>
          <w:szCs w:val="24"/>
        </w:rPr>
        <w:t>n</w:t>
      </w:r>
      <w:r>
        <w:rPr>
          <w:spacing w:val="-12"/>
          <w:sz w:val="24"/>
          <w:szCs w:val="24"/>
        </w:rPr>
        <w:t xml:space="preserve"> </w:t>
      </w:r>
      <w:r>
        <w:rPr>
          <w:spacing w:val="-2"/>
          <w:sz w:val="24"/>
          <w:szCs w:val="24"/>
        </w:rPr>
        <w:t>M</w:t>
      </w:r>
      <w:r>
        <w:rPr>
          <w:spacing w:val="-1"/>
          <w:sz w:val="24"/>
          <w:szCs w:val="24"/>
        </w:rPr>
        <w:t>a</w:t>
      </w:r>
      <w:r>
        <w:rPr>
          <w:sz w:val="24"/>
          <w:szCs w:val="24"/>
        </w:rPr>
        <w:t>xi</w:t>
      </w:r>
      <w:r>
        <w:rPr>
          <w:spacing w:val="-4"/>
          <w:sz w:val="24"/>
          <w:szCs w:val="24"/>
        </w:rPr>
        <w:t>m</w:t>
      </w:r>
      <w:r>
        <w:rPr>
          <w:spacing w:val="5"/>
          <w:sz w:val="24"/>
          <w:szCs w:val="24"/>
        </w:rPr>
        <w:t>u</w:t>
      </w:r>
      <w:r>
        <w:rPr>
          <w:sz w:val="24"/>
          <w:szCs w:val="24"/>
        </w:rPr>
        <w:t>m</w:t>
      </w:r>
      <w:r>
        <w:rPr>
          <w:spacing w:val="-12"/>
          <w:sz w:val="24"/>
          <w:szCs w:val="24"/>
        </w:rPr>
        <w:t xml:space="preserve"> </w:t>
      </w:r>
      <w:r>
        <w:rPr>
          <w:spacing w:val="-4"/>
          <w:sz w:val="24"/>
          <w:szCs w:val="24"/>
        </w:rPr>
        <w:t>F</w:t>
      </w:r>
      <w:r>
        <w:rPr>
          <w:spacing w:val="5"/>
          <w:sz w:val="24"/>
          <w:szCs w:val="24"/>
        </w:rPr>
        <w:t>u</w:t>
      </w:r>
      <w:r>
        <w:rPr>
          <w:spacing w:val="4"/>
          <w:sz w:val="24"/>
          <w:szCs w:val="24"/>
        </w:rPr>
        <w:t>z</w:t>
      </w:r>
      <w:r>
        <w:rPr>
          <w:spacing w:val="8"/>
          <w:sz w:val="24"/>
          <w:szCs w:val="24"/>
        </w:rPr>
        <w:t>z</w:t>
      </w:r>
      <w:r>
        <w:rPr>
          <w:sz w:val="24"/>
          <w:szCs w:val="24"/>
        </w:rPr>
        <w:t xml:space="preserve">y </w:t>
      </w:r>
      <w:r>
        <w:rPr>
          <w:spacing w:val="1"/>
          <w:sz w:val="24"/>
          <w:szCs w:val="24"/>
        </w:rPr>
        <w:t>P</w:t>
      </w:r>
      <w:r>
        <w:rPr>
          <w:spacing w:val="-1"/>
          <w:sz w:val="24"/>
          <w:szCs w:val="24"/>
        </w:rPr>
        <w:t>a</w:t>
      </w:r>
      <w:r>
        <w:rPr>
          <w:spacing w:val="1"/>
          <w:sz w:val="24"/>
          <w:szCs w:val="24"/>
        </w:rPr>
        <w:t>r</w:t>
      </w:r>
      <w:r>
        <w:rPr>
          <w:spacing w:val="5"/>
          <w:sz w:val="24"/>
          <w:szCs w:val="24"/>
        </w:rPr>
        <w:t>t</w:t>
      </w:r>
      <w:r>
        <w:rPr>
          <w:spacing w:val="-9"/>
          <w:sz w:val="24"/>
          <w:szCs w:val="24"/>
        </w:rPr>
        <w:t>i</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pacing w:val="2"/>
          <w:sz w:val="24"/>
          <w:szCs w:val="24"/>
        </w:rPr>
        <w:t>E</w:t>
      </w:r>
      <w:r>
        <w:rPr>
          <w:spacing w:val="-5"/>
          <w:sz w:val="24"/>
          <w:szCs w:val="24"/>
        </w:rPr>
        <w:t>n</w:t>
      </w:r>
      <w:r>
        <w:rPr>
          <w:spacing w:val="5"/>
          <w:sz w:val="24"/>
          <w:szCs w:val="24"/>
        </w:rPr>
        <w:t>t</w:t>
      </w:r>
      <w:r>
        <w:rPr>
          <w:spacing w:val="1"/>
          <w:sz w:val="24"/>
          <w:szCs w:val="24"/>
        </w:rPr>
        <w:t>r</w:t>
      </w:r>
      <w:r>
        <w:rPr>
          <w:spacing w:val="5"/>
          <w:sz w:val="24"/>
          <w:szCs w:val="24"/>
        </w:rPr>
        <w:t>o</w:t>
      </w:r>
      <w:r>
        <w:rPr>
          <w:sz w:val="24"/>
          <w:szCs w:val="24"/>
        </w:rPr>
        <w:t xml:space="preserve">py </w:t>
      </w:r>
      <w:r>
        <w:rPr>
          <w:spacing w:val="5"/>
          <w:sz w:val="24"/>
          <w:szCs w:val="24"/>
        </w:rPr>
        <w:t>o</w:t>
      </w:r>
      <w:r>
        <w:rPr>
          <w:sz w:val="24"/>
          <w:szCs w:val="24"/>
        </w:rPr>
        <w:t>f</w:t>
      </w:r>
      <w:r>
        <w:rPr>
          <w:spacing w:val="1"/>
          <w:sz w:val="24"/>
          <w:szCs w:val="24"/>
        </w:rPr>
        <w:t xml:space="preserve"> </w:t>
      </w:r>
      <w:r>
        <w:rPr>
          <w:spacing w:val="4"/>
          <w:sz w:val="24"/>
          <w:szCs w:val="24"/>
        </w:rPr>
        <w:t>2</w:t>
      </w:r>
      <w:r>
        <w:rPr>
          <w:spacing w:val="2"/>
          <w:sz w:val="24"/>
          <w:szCs w:val="24"/>
        </w:rPr>
        <w:t>-</w:t>
      </w:r>
      <w:r>
        <w:rPr>
          <w:sz w:val="24"/>
          <w:szCs w:val="24"/>
        </w:rPr>
        <w:t>D</w:t>
      </w:r>
      <w:r>
        <w:rPr>
          <w:spacing w:val="9"/>
          <w:sz w:val="24"/>
          <w:szCs w:val="24"/>
        </w:rPr>
        <w:t xml:space="preserve"> </w:t>
      </w:r>
      <w:r>
        <w:rPr>
          <w:sz w:val="24"/>
          <w:szCs w:val="24"/>
        </w:rPr>
        <w:t>H</w:t>
      </w:r>
      <w:r>
        <w:rPr>
          <w:spacing w:val="-10"/>
          <w:sz w:val="24"/>
          <w:szCs w:val="24"/>
        </w:rPr>
        <w:t>i</w:t>
      </w:r>
      <w:r>
        <w:rPr>
          <w:spacing w:val="-2"/>
          <w:sz w:val="24"/>
          <w:szCs w:val="24"/>
        </w:rPr>
        <w:t>s</w:t>
      </w:r>
      <w:r>
        <w:rPr>
          <w:spacing w:val="5"/>
          <w:sz w:val="24"/>
          <w:szCs w:val="24"/>
        </w:rPr>
        <w:t>to</w:t>
      </w:r>
      <w:r>
        <w:rPr>
          <w:sz w:val="24"/>
          <w:szCs w:val="24"/>
        </w:rPr>
        <w:t>g</w:t>
      </w:r>
      <w:r>
        <w:rPr>
          <w:spacing w:val="1"/>
          <w:sz w:val="24"/>
          <w:szCs w:val="24"/>
        </w:rPr>
        <w:t>r</w:t>
      </w:r>
      <w:r>
        <w:rPr>
          <w:spacing w:val="-1"/>
          <w:sz w:val="24"/>
          <w:szCs w:val="24"/>
        </w:rPr>
        <w:t>a</w:t>
      </w:r>
      <w:r>
        <w:rPr>
          <w:sz w:val="24"/>
          <w:szCs w:val="24"/>
        </w:rPr>
        <w:t xml:space="preserve">m </w:t>
      </w:r>
      <w:r>
        <w:rPr>
          <w:spacing w:val="-1"/>
          <w:sz w:val="24"/>
          <w:szCs w:val="24"/>
        </w:rPr>
        <w:t>a</w:t>
      </w:r>
      <w:r>
        <w:rPr>
          <w:spacing w:val="-5"/>
          <w:sz w:val="24"/>
          <w:szCs w:val="24"/>
        </w:rPr>
        <w:t>n</w:t>
      </w:r>
      <w:r>
        <w:rPr>
          <w:sz w:val="24"/>
          <w:szCs w:val="24"/>
        </w:rPr>
        <w:t>d</w:t>
      </w:r>
      <w:r>
        <w:rPr>
          <w:spacing w:val="9"/>
          <w:sz w:val="24"/>
          <w:szCs w:val="24"/>
        </w:rPr>
        <w:t xml:space="preserve"> </w:t>
      </w:r>
      <w:r>
        <w:rPr>
          <w:sz w:val="24"/>
          <w:szCs w:val="24"/>
        </w:rPr>
        <w:t>Qu</w:t>
      </w:r>
      <w:r>
        <w:rPr>
          <w:spacing w:val="3"/>
          <w:sz w:val="24"/>
          <w:szCs w:val="24"/>
        </w:rPr>
        <w:t>a</w:t>
      </w:r>
      <w:r>
        <w:rPr>
          <w:spacing w:val="-5"/>
          <w:sz w:val="24"/>
          <w:szCs w:val="24"/>
        </w:rPr>
        <w:t>n</w:t>
      </w:r>
      <w:r>
        <w:rPr>
          <w:spacing w:val="5"/>
          <w:sz w:val="24"/>
          <w:szCs w:val="24"/>
        </w:rPr>
        <w:t>tu</w:t>
      </w:r>
      <w:r>
        <w:rPr>
          <w:sz w:val="24"/>
          <w:szCs w:val="24"/>
        </w:rPr>
        <w:t>m G</w:t>
      </w:r>
      <w:r>
        <w:rPr>
          <w:spacing w:val="-1"/>
          <w:sz w:val="24"/>
          <w:szCs w:val="24"/>
        </w:rPr>
        <w:t>e</w:t>
      </w:r>
      <w:r>
        <w:rPr>
          <w:sz w:val="24"/>
          <w:szCs w:val="24"/>
        </w:rPr>
        <w:t>n</w:t>
      </w:r>
      <w:r>
        <w:rPr>
          <w:spacing w:val="-1"/>
          <w:sz w:val="24"/>
          <w:szCs w:val="24"/>
        </w:rPr>
        <w:t>e</w:t>
      </w:r>
      <w:r>
        <w:rPr>
          <w:spacing w:val="5"/>
          <w:sz w:val="24"/>
          <w:szCs w:val="24"/>
        </w:rPr>
        <w:t>t</w:t>
      </w:r>
      <w:r>
        <w:rPr>
          <w:spacing w:val="-4"/>
          <w:sz w:val="24"/>
          <w:szCs w:val="24"/>
        </w:rPr>
        <w:t>i</w:t>
      </w:r>
      <w:r>
        <w:rPr>
          <w:sz w:val="24"/>
          <w:szCs w:val="24"/>
        </w:rPr>
        <w:t>c</w:t>
      </w:r>
      <w:r>
        <w:rPr>
          <w:spacing w:val="8"/>
          <w:sz w:val="24"/>
          <w:szCs w:val="24"/>
        </w:rPr>
        <w:t xml:space="preserve"> </w:t>
      </w:r>
      <w:r>
        <w:rPr>
          <w:sz w:val="24"/>
          <w:szCs w:val="24"/>
        </w:rPr>
        <w:t>A</w:t>
      </w:r>
      <w:r>
        <w:rPr>
          <w:spacing w:val="-5"/>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w:t>
      </w:r>
      <w:r>
        <w:rPr>
          <w:spacing w:val="-4"/>
          <w:sz w:val="24"/>
          <w:szCs w:val="24"/>
        </w:rPr>
        <w:t>m</w:t>
      </w:r>
      <w:r>
        <w:rPr>
          <w:sz w:val="24"/>
          <w:szCs w:val="24"/>
        </w:rPr>
        <w:t>,</w:t>
      </w:r>
      <w:r>
        <w:rPr>
          <w:spacing w:val="12"/>
          <w:sz w:val="24"/>
          <w:szCs w:val="24"/>
        </w:rPr>
        <w:t xml:space="preserve"> </w:t>
      </w:r>
      <w:r>
        <w:rPr>
          <w:spacing w:val="-5"/>
          <w:sz w:val="24"/>
          <w:szCs w:val="24"/>
        </w:rPr>
        <w:t>A</w:t>
      </w:r>
      <w:r>
        <w:rPr>
          <w:spacing w:val="5"/>
          <w:sz w:val="24"/>
          <w:szCs w:val="24"/>
        </w:rPr>
        <w:t>d</w:t>
      </w:r>
      <w:r>
        <w:rPr>
          <w:spacing w:val="-5"/>
          <w:sz w:val="24"/>
          <w:szCs w:val="24"/>
        </w:rPr>
        <w:t>v</w:t>
      </w:r>
      <w:r>
        <w:rPr>
          <w:spacing w:val="4"/>
          <w:sz w:val="24"/>
          <w:szCs w:val="24"/>
        </w:rPr>
        <w:t>a</w:t>
      </w:r>
      <w:r>
        <w:rPr>
          <w:spacing w:val="2"/>
          <w:sz w:val="24"/>
          <w:szCs w:val="24"/>
        </w:rPr>
        <w:t>n</w:t>
      </w:r>
      <w:r>
        <w:rPr>
          <w:spacing w:val="4"/>
          <w:sz w:val="24"/>
          <w:szCs w:val="24"/>
        </w:rPr>
        <w:t>c</w:t>
      </w:r>
      <w:r>
        <w:rPr>
          <w:spacing w:val="-1"/>
          <w:sz w:val="24"/>
          <w:szCs w:val="24"/>
        </w:rPr>
        <w:t>e</w:t>
      </w:r>
      <w:r>
        <w:rPr>
          <w:sz w:val="24"/>
          <w:szCs w:val="24"/>
        </w:rPr>
        <w:t xml:space="preserve">d </w:t>
      </w:r>
      <w:r>
        <w:rPr>
          <w:spacing w:val="1"/>
          <w:sz w:val="24"/>
          <w:szCs w:val="24"/>
        </w:rPr>
        <w:t>I</w:t>
      </w:r>
      <w:r>
        <w:rPr>
          <w:spacing w:val="-5"/>
          <w:sz w:val="24"/>
          <w:szCs w:val="24"/>
        </w:rPr>
        <w:t>n</w:t>
      </w:r>
      <w:r>
        <w:rPr>
          <w:spacing w:val="5"/>
          <w:sz w:val="24"/>
          <w:szCs w:val="24"/>
        </w:rPr>
        <w:t>t</w:t>
      </w:r>
      <w:r>
        <w:rPr>
          <w:spacing w:val="4"/>
          <w:sz w:val="24"/>
          <w:szCs w:val="24"/>
        </w:rPr>
        <w:t>e</w:t>
      </w:r>
      <w:r>
        <w:rPr>
          <w:spacing w:val="-4"/>
          <w:sz w:val="24"/>
          <w:szCs w:val="24"/>
        </w:rPr>
        <w:t>lli</w:t>
      </w:r>
      <w:r>
        <w:rPr>
          <w:spacing w:val="5"/>
          <w:sz w:val="24"/>
          <w:szCs w:val="24"/>
        </w:rPr>
        <w:t>g</w:t>
      </w:r>
      <w:r>
        <w:rPr>
          <w:spacing w:val="4"/>
          <w:sz w:val="24"/>
          <w:szCs w:val="24"/>
        </w:rPr>
        <w:t>e</w:t>
      </w:r>
      <w:r>
        <w:rPr>
          <w:spacing w:val="-5"/>
          <w:sz w:val="24"/>
          <w:szCs w:val="24"/>
        </w:rPr>
        <w:t>n</w:t>
      </w:r>
      <w:r>
        <w:rPr>
          <w:sz w:val="24"/>
          <w:szCs w:val="24"/>
        </w:rPr>
        <w:t>t</w:t>
      </w:r>
      <w:r>
        <w:rPr>
          <w:spacing w:val="9"/>
          <w:sz w:val="24"/>
          <w:szCs w:val="24"/>
        </w:rPr>
        <w:t xml:space="preserve"> </w:t>
      </w:r>
      <w:r>
        <w:rPr>
          <w:spacing w:val="-2"/>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4"/>
          <w:sz w:val="24"/>
          <w:szCs w:val="24"/>
        </w:rPr>
        <w:t>i</w:t>
      </w:r>
      <w:r>
        <w:rPr>
          <w:spacing w:val="-5"/>
          <w:sz w:val="24"/>
          <w:szCs w:val="24"/>
        </w:rPr>
        <w:t>n</w:t>
      </w:r>
      <w:r>
        <w:rPr>
          <w:sz w:val="24"/>
          <w:szCs w:val="24"/>
        </w:rPr>
        <w:t>g</w:t>
      </w:r>
      <w:r>
        <w:rPr>
          <w:spacing w:val="8"/>
          <w:sz w:val="24"/>
          <w:szCs w:val="24"/>
        </w:rPr>
        <w:t xml:space="preserve"> </w:t>
      </w:r>
      <w:r>
        <w:rPr>
          <w:spacing w:val="2"/>
          <w:sz w:val="24"/>
          <w:szCs w:val="24"/>
        </w:rPr>
        <w:t>T</w:t>
      </w:r>
      <w:r>
        <w:rPr>
          <w:spacing w:val="-5"/>
          <w:sz w:val="24"/>
          <w:szCs w:val="24"/>
        </w:rPr>
        <w:t>h</w:t>
      </w:r>
      <w:r>
        <w:rPr>
          <w:spacing w:val="-1"/>
          <w:sz w:val="24"/>
          <w:szCs w:val="24"/>
        </w:rPr>
        <w:t>e</w:t>
      </w:r>
      <w:r>
        <w:rPr>
          <w:spacing w:val="5"/>
          <w:sz w:val="24"/>
          <w:szCs w:val="24"/>
        </w:rPr>
        <w:t>o</w:t>
      </w:r>
      <w:r>
        <w:rPr>
          <w:spacing w:val="6"/>
          <w:sz w:val="24"/>
          <w:szCs w:val="24"/>
        </w:rPr>
        <w:t>r</w:t>
      </w:r>
      <w:r>
        <w:rPr>
          <w:spacing w:val="-9"/>
          <w:sz w:val="24"/>
          <w:szCs w:val="24"/>
        </w:rPr>
        <w:t>i</w:t>
      </w:r>
      <w:r>
        <w:rPr>
          <w:spacing w:val="-1"/>
          <w:sz w:val="24"/>
          <w:szCs w:val="24"/>
        </w:rPr>
        <w:t>e</w:t>
      </w:r>
      <w:r>
        <w:rPr>
          <w:spacing w:val="-2"/>
          <w:sz w:val="24"/>
          <w:szCs w:val="24"/>
        </w:rPr>
        <w:t>s</w:t>
      </w:r>
      <w:r>
        <w:rPr>
          <w:sz w:val="24"/>
          <w:szCs w:val="24"/>
        </w:rPr>
        <w:t>,</w:t>
      </w:r>
      <w:r>
        <w:rPr>
          <w:spacing w:val="10"/>
          <w:sz w:val="24"/>
          <w:szCs w:val="24"/>
        </w:rPr>
        <w:t xml:space="preserve"> </w:t>
      </w:r>
      <w:r>
        <w:rPr>
          <w:spacing w:val="-1"/>
          <w:sz w:val="24"/>
          <w:szCs w:val="24"/>
        </w:rPr>
        <w:t>a</w:t>
      </w:r>
      <w:r>
        <w:rPr>
          <w:spacing w:val="-5"/>
          <w:sz w:val="24"/>
          <w:szCs w:val="24"/>
        </w:rPr>
        <w:t>n</w:t>
      </w:r>
      <w:r>
        <w:rPr>
          <w:sz w:val="24"/>
          <w:szCs w:val="24"/>
        </w:rPr>
        <w:t>d</w:t>
      </w:r>
      <w:r>
        <w:rPr>
          <w:spacing w:val="8"/>
          <w:sz w:val="24"/>
          <w:szCs w:val="24"/>
        </w:rPr>
        <w:t xml:space="preserve"> </w:t>
      </w:r>
      <w:r>
        <w:rPr>
          <w:spacing w:val="-5"/>
          <w:sz w:val="24"/>
          <w:szCs w:val="24"/>
        </w:rPr>
        <w:t>A</w:t>
      </w:r>
      <w:r>
        <w:rPr>
          <w:sz w:val="24"/>
          <w:szCs w:val="24"/>
        </w:rPr>
        <w:t>p</w:t>
      </w:r>
      <w:r>
        <w:rPr>
          <w:spacing w:val="5"/>
          <w:sz w:val="24"/>
          <w:szCs w:val="24"/>
        </w:rPr>
        <w:t>p</w:t>
      </w:r>
      <w:r>
        <w:rPr>
          <w:sz w:val="24"/>
          <w:szCs w:val="24"/>
        </w:rPr>
        <w:t>l</w:t>
      </w:r>
      <w:r>
        <w:rPr>
          <w:spacing w:val="-4"/>
          <w:sz w:val="24"/>
          <w:szCs w:val="24"/>
        </w:rPr>
        <w:t>i</w:t>
      </w:r>
      <w:r>
        <w:rPr>
          <w:spacing w:val="-1"/>
          <w:sz w:val="24"/>
          <w:szCs w:val="24"/>
        </w:rPr>
        <w:t>ca</w:t>
      </w:r>
      <w:r>
        <w:rPr>
          <w:spacing w:val="5"/>
          <w:sz w:val="24"/>
          <w:szCs w:val="24"/>
        </w:rPr>
        <w:t>t</w:t>
      </w:r>
      <w:r>
        <w:rPr>
          <w:spacing w:val="-9"/>
          <w:sz w:val="24"/>
          <w:szCs w:val="24"/>
        </w:rPr>
        <w:t>i</w:t>
      </w:r>
      <w:r>
        <w:rPr>
          <w:spacing w:val="9"/>
          <w:sz w:val="24"/>
          <w:szCs w:val="24"/>
        </w:rPr>
        <w:t>o</w:t>
      </w:r>
      <w:r>
        <w:rPr>
          <w:spacing w:val="-5"/>
          <w:sz w:val="24"/>
          <w:szCs w:val="24"/>
        </w:rPr>
        <w:t>n</w:t>
      </w:r>
      <w:r>
        <w:rPr>
          <w:spacing w:val="-2"/>
          <w:sz w:val="24"/>
          <w:szCs w:val="24"/>
        </w:rPr>
        <w:t>s</w:t>
      </w:r>
      <w:r>
        <w:rPr>
          <w:sz w:val="24"/>
          <w:szCs w:val="24"/>
        </w:rPr>
        <w:t>.</w:t>
      </w:r>
      <w:r>
        <w:rPr>
          <w:spacing w:val="10"/>
          <w:sz w:val="24"/>
          <w:szCs w:val="24"/>
        </w:rPr>
        <w:t xml:space="preserve"> </w:t>
      </w:r>
      <w:r>
        <w:rPr>
          <w:spacing w:val="-1"/>
          <w:sz w:val="24"/>
          <w:szCs w:val="24"/>
        </w:rPr>
        <w:t>W</w:t>
      </w:r>
      <w:r>
        <w:rPr>
          <w:spacing w:val="-9"/>
          <w:sz w:val="24"/>
          <w:szCs w:val="24"/>
        </w:rPr>
        <w:t>i</w:t>
      </w:r>
      <w:r>
        <w:rPr>
          <w:spacing w:val="10"/>
          <w:sz w:val="24"/>
          <w:szCs w:val="24"/>
        </w:rPr>
        <w:t>t</w:t>
      </w:r>
      <w:r>
        <w:rPr>
          <w:sz w:val="24"/>
          <w:szCs w:val="24"/>
        </w:rPr>
        <w:t>h</w:t>
      </w:r>
      <w:r>
        <w:rPr>
          <w:spacing w:val="3"/>
          <w:sz w:val="24"/>
          <w:szCs w:val="24"/>
        </w:rPr>
        <w:t xml:space="preserve"> </w:t>
      </w:r>
      <w:r>
        <w:rPr>
          <w:spacing w:val="-5"/>
          <w:sz w:val="24"/>
          <w:szCs w:val="24"/>
        </w:rPr>
        <w:t>A</w:t>
      </w:r>
      <w:r>
        <w:rPr>
          <w:spacing w:val="-2"/>
          <w:sz w:val="24"/>
          <w:szCs w:val="24"/>
        </w:rPr>
        <w:t>s</w:t>
      </w:r>
      <w:r>
        <w:rPr>
          <w:spacing w:val="5"/>
          <w:sz w:val="24"/>
          <w:szCs w:val="24"/>
        </w:rPr>
        <w:t>p</w:t>
      </w:r>
      <w:r>
        <w:rPr>
          <w:spacing w:val="-1"/>
          <w:sz w:val="24"/>
          <w:szCs w:val="24"/>
        </w:rPr>
        <w:t>ec</w:t>
      </w:r>
      <w:r>
        <w:rPr>
          <w:spacing w:val="5"/>
          <w:sz w:val="24"/>
          <w:szCs w:val="24"/>
        </w:rPr>
        <w:t>t</w:t>
      </w:r>
      <w:r>
        <w:rPr>
          <w:sz w:val="24"/>
          <w:szCs w:val="24"/>
        </w:rPr>
        <w:t>s</w:t>
      </w:r>
      <w:r>
        <w:rPr>
          <w:spacing w:val="1"/>
          <w:sz w:val="24"/>
          <w:szCs w:val="24"/>
        </w:rPr>
        <w:t xml:space="preserve"> </w:t>
      </w:r>
      <w:r>
        <w:rPr>
          <w:spacing w:val="5"/>
          <w:sz w:val="24"/>
          <w:szCs w:val="24"/>
        </w:rPr>
        <w:t>o</w:t>
      </w:r>
      <w:r>
        <w:rPr>
          <w:sz w:val="24"/>
          <w:szCs w:val="24"/>
        </w:rPr>
        <w:t xml:space="preserve">f </w:t>
      </w:r>
      <w:r>
        <w:rPr>
          <w:spacing w:val="-5"/>
          <w:sz w:val="24"/>
          <w:szCs w:val="24"/>
        </w:rPr>
        <w:t>A</w:t>
      </w:r>
      <w:r>
        <w:rPr>
          <w:spacing w:val="1"/>
          <w:sz w:val="24"/>
          <w:szCs w:val="24"/>
        </w:rPr>
        <w:t>r</w:t>
      </w:r>
      <w:r>
        <w:rPr>
          <w:spacing w:val="5"/>
          <w:sz w:val="24"/>
          <w:szCs w:val="24"/>
        </w:rPr>
        <w:t>t</w:t>
      </w:r>
      <w:r>
        <w:rPr>
          <w:spacing w:val="-4"/>
          <w:sz w:val="24"/>
          <w:szCs w:val="24"/>
        </w:rPr>
        <w:t>i</w:t>
      </w:r>
      <w:r>
        <w:rPr>
          <w:spacing w:val="1"/>
          <w:sz w:val="24"/>
          <w:szCs w:val="24"/>
        </w:rPr>
        <w:t>f</w:t>
      </w:r>
      <w:r>
        <w:rPr>
          <w:spacing w:val="-4"/>
          <w:sz w:val="24"/>
          <w:szCs w:val="24"/>
        </w:rPr>
        <w:t>i</w:t>
      </w:r>
      <w:r>
        <w:rPr>
          <w:spacing w:val="4"/>
          <w:sz w:val="24"/>
          <w:szCs w:val="24"/>
        </w:rPr>
        <w:t>c</w:t>
      </w:r>
      <w:r>
        <w:rPr>
          <w:sz w:val="24"/>
          <w:szCs w:val="24"/>
        </w:rPr>
        <w:t>i</w:t>
      </w:r>
      <w:r>
        <w:rPr>
          <w:spacing w:val="9"/>
          <w:sz w:val="24"/>
          <w:szCs w:val="24"/>
        </w:rPr>
        <w:t>a</w:t>
      </w:r>
      <w:r>
        <w:rPr>
          <w:sz w:val="24"/>
          <w:szCs w:val="24"/>
        </w:rPr>
        <w:t xml:space="preserve">l </w:t>
      </w:r>
      <w:r>
        <w:rPr>
          <w:spacing w:val="1"/>
          <w:sz w:val="24"/>
          <w:szCs w:val="24"/>
        </w:rPr>
        <w:t>I</w:t>
      </w:r>
      <w:r>
        <w:rPr>
          <w:spacing w:val="-5"/>
          <w:sz w:val="24"/>
          <w:szCs w:val="24"/>
        </w:rPr>
        <w:t>n</w:t>
      </w:r>
      <w:r>
        <w:rPr>
          <w:spacing w:val="5"/>
          <w:sz w:val="24"/>
          <w:szCs w:val="24"/>
        </w:rPr>
        <w:t>t</w:t>
      </w:r>
      <w:r>
        <w:rPr>
          <w:spacing w:val="4"/>
          <w:sz w:val="24"/>
          <w:szCs w:val="24"/>
        </w:rPr>
        <w:t>e</w:t>
      </w:r>
      <w:r>
        <w:rPr>
          <w:spacing w:val="-4"/>
          <w:sz w:val="24"/>
          <w:szCs w:val="24"/>
        </w:rPr>
        <w:t>lli</w:t>
      </w:r>
      <w:r>
        <w:rPr>
          <w:spacing w:val="5"/>
          <w:sz w:val="24"/>
          <w:szCs w:val="24"/>
        </w:rPr>
        <w:t>g</w:t>
      </w:r>
      <w:r>
        <w:rPr>
          <w:spacing w:val="4"/>
          <w:sz w:val="24"/>
          <w:szCs w:val="24"/>
        </w:rPr>
        <w:t>e</w:t>
      </w:r>
      <w:r>
        <w:rPr>
          <w:spacing w:val="-5"/>
          <w:sz w:val="24"/>
          <w:szCs w:val="24"/>
        </w:rPr>
        <w:t>n</w:t>
      </w:r>
      <w:r>
        <w:rPr>
          <w:spacing w:val="-1"/>
          <w:sz w:val="24"/>
          <w:szCs w:val="24"/>
        </w:rPr>
        <w:t>ce</w:t>
      </w:r>
      <w:r>
        <w:rPr>
          <w:sz w:val="24"/>
          <w:szCs w:val="24"/>
        </w:rPr>
        <w:t>.</w:t>
      </w:r>
      <w:r>
        <w:rPr>
          <w:spacing w:val="4"/>
          <w:sz w:val="24"/>
          <w:szCs w:val="24"/>
        </w:rPr>
        <w:t xml:space="preserve"> </w:t>
      </w:r>
      <w:r>
        <w:rPr>
          <w:spacing w:val="-3"/>
          <w:sz w:val="24"/>
          <w:szCs w:val="24"/>
        </w:rPr>
        <w:t>L</w:t>
      </w:r>
      <w:r>
        <w:rPr>
          <w:spacing w:val="-1"/>
          <w:sz w:val="24"/>
          <w:szCs w:val="24"/>
        </w:rPr>
        <w:t>ec</w:t>
      </w:r>
      <w:r>
        <w:rPr>
          <w:spacing w:val="5"/>
          <w:sz w:val="24"/>
          <w:szCs w:val="24"/>
        </w:rPr>
        <w:t>t</w:t>
      </w:r>
      <w:r>
        <w:rPr>
          <w:sz w:val="24"/>
          <w:szCs w:val="24"/>
        </w:rPr>
        <w:t>u</w:t>
      </w:r>
      <w:r>
        <w:rPr>
          <w:spacing w:val="1"/>
          <w:sz w:val="24"/>
          <w:szCs w:val="24"/>
        </w:rPr>
        <w:t>r</w:t>
      </w:r>
      <w:r>
        <w:rPr>
          <w:sz w:val="24"/>
          <w:szCs w:val="24"/>
        </w:rPr>
        <w:t>e</w:t>
      </w:r>
      <w:r>
        <w:rPr>
          <w:spacing w:val="1"/>
          <w:sz w:val="24"/>
          <w:szCs w:val="24"/>
        </w:rPr>
        <w:t xml:space="preserve"> </w:t>
      </w:r>
      <w:r>
        <w:rPr>
          <w:spacing w:val="-5"/>
          <w:sz w:val="24"/>
          <w:szCs w:val="24"/>
        </w:rPr>
        <w:t>N</w:t>
      </w:r>
      <w:r>
        <w:rPr>
          <w:sz w:val="24"/>
          <w:szCs w:val="24"/>
        </w:rPr>
        <w:t>o</w:t>
      </w:r>
      <w:r>
        <w:rPr>
          <w:spacing w:val="5"/>
          <w:sz w:val="24"/>
          <w:szCs w:val="24"/>
        </w:rPr>
        <w:t>t</w:t>
      </w:r>
      <w:r>
        <w:rPr>
          <w:spacing w:val="-1"/>
          <w:sz w:val="24"/>
          <w:szCs w:val="24"/>
        </w:rPr>
        <w:t>e</w:t>
      </w:r>
      <w:r>
        <w:rPr>
          <w:sz w:val="24"/>
          <w:szCs w:val="24"/>
        </w:rPr>
        <w:t xml:space="preserve">s </w:t>
      </w:r>
      <w:r>
        <w:rPr>
          <w:spacing w:val="-4"/>
          <w:sz w:val="24"/>
          <w:szCs w:val="24"/>
        </w:rPr>
        <w:t>i</w:t>
      </w:r>
      <w:r>
        <w:rPr>
          <w:sz w:val="24"/>
          <w:szCs w:val="24"/>
        </w:rPr>
        <w:t>n</w:t>
      </w:r>
      <w:r>
        <w:rPr>
          <w:spacing w:val="-3"/>
          <w:sz w:val="24"/>
          <w:szCs w:val="24"/>
        </w:rPr>
        <w:t xml:space="preserve"> </w:t>
      </w:r>
      <w:r>
        <w:rPr>
          <w:spacing w:val="-2"/>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r</w:t>
      </w:r>
      <w:r>
        <w:rPr>
          <w:spacing w:val="4"/>
          <w:sz w:val="24"/>
          <w:szCs w:val="24"/>
        </w:rPr>
        <w:t xml:space="preserve"> </w:t>
      </w:r>
      <w:r>
        <w:rPr>
          <w:spacing w:val="1"/>
          <w:sz w:val="24"/>
          <w:szCs w:val="24"/>
        </w:rPr>
        <w:t>S</w:t>
      </w:r>
      <w:r>
        <w:rPr>
          <w:spacing w:val="-1"/>
          <w:sz w:val="24"/>
          <w:szCs w:val="24"/>
        </w:rPr>
        <w:t>c</w:t>
      </w:r>
      <w:r>
        <w:rPr>
          <w:spacing w:val="-9"/>
          <w:sz w:val="24"/>
          <w:szCs w:val="24"/>
        </w:rPr>
        <w:t>i</w:t>
      </w:r>
      <w:r>
        <w:rPr>
          <w:spacing w:val="4"/>
          <w:sz w:val="24"/>
          <w:szCs w:val="24"/>
        </w:rPr>
        <w:t>e</w:t>
      </w:r>
      <w:r>
        <w:rPr>
          <w:spacing w:val="-5"/>
          <w:sz w:val="24"/>
          <w:szCs w:val="24"/>
        </w:rPr>
        <w:t>n</w:t>
      </w:r>
      <w:r>
        <w:rPr>
          <w:spacing w:val="-1"/>
          <w:sz w:val="24"/>
          <w:szCs w:val="24"/>
        </w:rPr>
        <w:t>ce</w:t>
      </w:r>
      <w:r>
        <w:rPr>
          <w:sz w:val="24"/>
          <w:szCs w:val="24"/>
        </w:rPr>
        <w:t>,</w:t>
      </w:r>
      <w:r>
        <w:rPr>
          <w:spacing w:val="4"/>
          <w:sz w:val="24"/>
          <w:szCs w:val="24"/>
        </w:rPr>
        <w:t xml:space="preserve"> </w:t>
      </w:r>
      <w:r>
        <w:rPr>
          <w:spacing w:val="-2"/>
          <w:sz w:val="24"/>
          <w:szCs w:val="24"/>
        </w:rPr>
        <w:t>B</w:t>
      </w:r>
      <w:r>
        <w:rPr>
          <w:spacing w:val="-1"/>
          <w:sz w:val="24"/>
          <w:szCs w:val="24"/>
        </w:rPr>
        <w:t>e</w:t>
      </w:r>
      <w:r>
        <w:rPr>
          <w:spacing w:val="6"/>
          <w:sz w:val="24"/>
          <w:szCs w:val="24"/>
        </w:rPr>
        <w:t>r</w:t>
      </w:r>
      <w:r>
        <w:rPr>
          <w:spacing w:val="-4"/>
          <w:sz w:val="24"/>
          <w:szCs w:val="24"/>
        </w:rPr>
        <w:t>li</w:t>
      </w:r>
      <w:r>
        <w:rPr>
          <w:spacing w:val="-5"/>
          <w:sz w:val="24"/>
          <w:szCs w:val="24"/>
        </w:rPr>
        <w:t>n</w:t>
      </w:r>
      <w:r>
        <w:rPr>
          <w:sz w:val="24"/>
          <w:szCs w:val="24"/>
        </w:rPr>
        <w:t>,</w:t>
      </w:r>
      <w:r>
        <w:rPr>
          <w:spacing w:val="4"/>
          <w:sz w:val="24"/>
          <w:szCs w:val="24"/>
        </w:rPr>
        <w:t xml:space="preserve"> </w:t>
      </w:r>
      <w:r>
        <w:rPr>
          <w:sz w:val="24"/>
          <w:szCs w:val="24"/>
        </w:rPr>
        <w:t>H</w:t>
      </w:r>
      <w:r>
        <w:rPr>
          <w:spacing w:val="3"/>
          <w:sz w:val="24"/>
          <w:szCs w:val="24"/>
        </w:rPr>
        <w:t>e</w:t>
      </w:r>
      <w:r>
        <w:rPr>
          <w:spacing w:val="-4"/>
          <w:sz w:val="24"/>
          <w:szCs w:val="24"/>
        </w:rPr>
        <w:t>i</w:t>
      </w:r>
      <w:r>
        <w:rPr>
          <w:sz w:val="24"/>
          <w:szCs w:val="24"/>
        </w:rPr>
        <w:t>d</w:t>
      </w:r>
      <w:r>
        <w:rPr>
          <w:spacing w:val="4"/>
          <w:sz w:val="24"/>
          <w:szCs w:val="24"/>
        </w:rPr>
        <w:t>e</w:t>
      </w:r>
      <w:r>
        <w:rPr>
          <w:spacing w:val="-4"/>
          <w:sz w:val="24"/>
          <w:szCs w:val="24"/>
        </w:rPr>
        <w:t>l</w:t>
      </w:r>
      <w:r>
        <w:rPr>
          <w:sz w:val="24"/>
          <w:szCs w:val="24"/>
        </w:rPr>
        <w:t>b</w:t>
      </w:r>
      <w:r>
        <w:rPr>
          <w:spacing w:val="-1"/>
          <w:sz w:val="24"/>
          <w:szCs w:val="24"/>
        </w:rPr>
        <w:t>e</w:t>
      </w:r>
      <w:r>
        <w:rPr>
          <w:spacing w:val="1"/>
          <w:sz w:val="24"/>
          <w:szCs w:val="24"/>
        </w:rPr>
        <w:t>r</w:t>
      </w:r>
      <w:r>
        <w:rPr>
          <w:sz w:val="24"/>
          <w:szCs w:val="24"/>
        </w:rPr>
        <w:t>g</w:t>
      </w:r>
      <w:r>
        <w:rPr>
          <w:spacing w:val="2"/>
          <w:sz w:val="24"/>
          <w:szCs w:val="24"/>
        </w:rPr>
        <w:t xml:space="preserve"> </w:t>
      </w:r>
      <w:r>
        <w:rPr>
          <w:sz w:val="24"/>
          <w:szCs w:val="24"/>
        </w:rPr>
        <w:t>2008.</w:t>
      </w:r>
    </w:p>
    <w:p w14:paraId="20354DA0" w14:textId="77777777" w:rsidR="00433F0F" w:rsidRDefault="00433F0F">
      <w:pPr>
        <w:spacing w:before="3" w:line="240" w:lineRule="exact"/>
        <w:rPr>
          <w:sz w:val="24"/>
          <w:szCs w:val="24"/>
        </w:rPr>
      </w:pPr>
    </w:p>
    <w:p w14:paraId="37EFABEC" w14:textId="77777777" w:rsidR="00433F0F" w:rsidRDefault="008B01BA">
      <w:pPr>
        <w:spacing w:line="361" w:lineRule="auto"/>
        <w:ind w:left="447" w:right="81" w:firstLine="240"/>
        <w:jc w:val="both"/>
        <w:rPr>
          <w:sz w:val="24"/>
          <w:szCs w:val="24"/>
        </w:rPr>
      </w:pPr>
      <w:r>
        <w:rPr>
          <w:spacing w:val="1"/>
          <w:sz w:val="24"/>
          <w:szCs w:val="24"/>
        </w:rPr>
        <w:t>[</w:t>
      </w:r>
      <w:r>
        <w:rPr>
          <w:sz w:val="24"/>
          <w:szCs w:val="24"/>
        </w:rPr>
        <w:t>15]</w:t>
      </w:r>
      <w:r>
        <w:rPr>
          <w:spacing w:val="4"/>
          <w:sz w:val="24"/>
          <w:szCs w:val="24"/>
        </w:rPr>
        <w:t xml:space="preserve"> </w:t>
      </w:r>
      <w:r>
        <w:rPr>
          <w:spacing w:val="-4"/>
          <w:sz w:val="24"/>
          <w:szCs w:val="24"/>
        </w:rPr>
        <w:t>P</w:t>
      </w:r>
      <w:r>
        <w:rPr>
          <w:spacing w:val="2"/>
          <w:sz w:val="24"/>
          <w:szCs w:val="24"/>
        </w:rPr>
        <w:t>.</w:t>
      </w:r>
      <w:r>
        <w:rPr>
          <w:spacing w:val="-4"/>
          <w:sz w:val="24"/>
          <w:szCs w:val="24"/>
        </w:rPr>
        <w:t>S</w:t>
      </w:r>
      <w:r>
        <w:rPr>
          <w:sz w:val="24"/>
          <w:szCs w:val="24"/>
        </w:rPr>
        <w:t>.</w:t>
      </w:r>
      <w:r>
        <w:rPr>
          <w:spacing w:val="4"/>
          <w:sz w:val="24"/>
          <w:szCs w:val="24"/>
        </w:rPr>
        <w:t xml:space="preserve"> </w:t>
      </w:r>
      <w:r>
        <w:rPr>
          <w:spacing w:val="-2"/>
          <w:sz w:val="24"/>
          <w:szCs w:val="24"/>
        </w:rPr>
        <w:t>M</w:t>
      </w:r>
      <w:r>
        <w:rPr>
          <w:sz w:val="24"/>
          <w:szCs w:val="24"/>
        </w:rPr>
        <w:t>uk</w:t>
      </w:r>
      <w:r>
        <w:rPr>
          <w:spacing w:val="4"/>
          <w:sz w:val="24"/>
          <w:szCs w:val="24"/>
        </w:rPr>
        <w:t>a</w:t>
      </w:r>
      <w:r>
        <w:rPr>
          <w:spacing w:val="-4"/>
          <w:sz w:val="24"/>
          <w:szCs w:val="24"/>
        </w:rPr>
        <w:t>m</w:t>
      </w:r>
      <w:r>
        <w:rPr>
          <w:sz w:val="24"/>
          <w:szCs w:val="24"/>
        </w:rPr>
        <w:t>b</w:t>
      </w:r>
      <w:r>
        <w:rPr>
          <w:spacing w:val="-9"/>
          <w:sz w:val="24"/>
          <w:szCs w:val="24"/>
        </w:rPr>
        <w:t>i</w:t>
      </w:r>
      <w:r>
        <w:rPr>
          <w:spacing w:val="5"/>
          <w:sz w:val="24"/>
          <w:szCs w:val="24"/>
        </w:rPr>
        <w:t>k</w:t>
      </w:r>
      <w:r>
        <w:rPr>
          <w:spacing w:val="-1"/>
          <w:sz w:val="24"/>
          <w:szCs w:val="24"/>
        </w:rPr>
        <w:t>a</w:t>
      </w:r>
      <w:r>
        <w:rPr>
          <w:sz w:val="24"/>
          <w:szCs w:val="24"/>
        </w:rPr>
        <w:t>,</w:t>
      </w:r>
      <w:r>
        <w:rPr>
          <w:spacing w:val="4"/>
          <w:sz w:val="24"/>
          <w:szCs w:val="24"/>
        </w:rPr>
        <w:t xml:space="preserve"> </w:t>
      </w:r>
      <w:r>
        <w:rPr>
          <w:sz w:val="24"/>
          <w:szCs w:val="24"/>
        </w:rPr>
        <w:t>K</w:t>
      </w:r>
      <w:r>
        <w:rPr>
          <w:spacing w:val="-3"/>
          <w:sz w:val="24"/>
          <w:szCs w:val="24"/>
        </w:rPr>
        <w:t xml:space="preserve"> </w:t>
      </w:r>
      <w:r>
        <w:rPr>
          <w:spacing w:val="4"/>
          <w:sz w:val="24"/>
          <w:szCs w:val="24"/>
        </w:rPr>
        <w:t>U</w:t>
      </w:r>
      <w:r>
        <w:rPr>
          <w:spacing w:val="-9"/>
          <w:sz w:val="24"/>
          <w:szCs w:val="24"/>
        </w:rPr>
        <w:t>m</w:t>
      </w:r>
      <w:r>
        <w:rPr>
          <w:sz w:val="24"/>
          <w:szCs w:val="24"/>
        </w:rPr>
        <w:t>a</w:t>
      </w:r>
      <w:r>
        <w:rPr>
          <w:spacing w:val="1"/>
          <w:sz w:val="24"/>
          <w:szCs w:val="24"/>
        </w:rPr>
        <w:t xml:space="preserve"> </w:t>
      </w:r>
      <w:r>
        <w:rPr>
          <w:spacing w:val="3"/>
          <w:sz w:val="24"/>
          <w:szCs w:val="24"/>
        </w:rPr>
        <w:t>R</w:t>
      </w:r>
      <w:r>
        <w:rPr>
          <w:spacing w:val="4"/>
          <w:sz w:val="24"/>
          <w:szCs w:val="24"/>
        </w:rPr>
        <w:t>a</w:t>
      </w:r>
      <w:r>
        <w:rPr>
          <w:sz w:val="24"/>
          <w:szCs w:val="24"/>
        </w:rPr>
        <w:t>n</w:t>
      </w:r>
      <w:r>
        <w:rPr>
          <w:spacing w:val="-9"/>
          <w:sz w:val="24"/>
          <w:szCs w:val="24"/>
        </w:rPr>
        <w:t>i</w:t>
      </w:r>
      <w:r>
        <w:rPr>
          <w:sz w:val="24"/>
          <w:szCs w:val="24"/>
        </w:rPr>
        <w:t>,</w:t>
      </w:r>
      <w:r>
        <w:rPr>
          <w:spacing w:val="9"/>
          <w:sz w:val="24"/>
          <w:szCs w:val="24"/>
        </w:rPr>
        <w:t xml:space="preserve"> </w:t>
      </w:r>
      <w:r>
        <w:rPr>
          <w:spacing w:val="-6"/>
          <w:sz w:val="24"/>
          <w:szCs w:val="24"/>
        </w:rPr>
        <w:t>“</w:t>
      </w:r>
      <w:r>
        <w:rPr>
          <w:spacing w:val="1"/>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3"/>
          <w:sz w:val="24"/>
          <w:szCs w:val="24"/>
        </w:rPr>
        <w:t>C</w:t>
      </w:r>
      <w:r>
        <w:rPr>
          <w:spacing w:val="-4"/>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f</w:t>
      </w:r>
      <w:r>
        <w:rPr>
          <w:spacing w:val="-6"/>
          <w:sz w:val="24"/>
          <w:szCs w:val="24"/>
        </w:rPr>
        <w:t xml:space="preserve"> </w:t>
      </w:r>
      <w:r>
        <w:rPr>
          <w:spacing w:val="2"/>
          <w:sz w:val="24"/>
          <w:szCs w:val="24"/>
        </w:rPr>
        <w:t>M</w:t>
      </w:r>
      <w:r>
        <w:rPr>
          <w:spacing w:val="-2"/>
          <w:sz w:val="24"/>
          <w:szCs w:val="24"/>
        </w:rPr>
        <w:t>R</w:t>
      </w:r>
      <w:r>
        <w:rPr>
          <w:sz w:val="24"/>
          <w:szCs w:val="24"/>
        </w:rPr>
        <w:t>I</w:t>
      </w:r>
      <w:r>
        <w:rPr>
          <w:spacing w:val="4"/>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2"/>
          <w:sz w:val="24"/>
          <w:szCs w:val="24"/>
        </w:rPr>
        <w:t>T</w:t>
      </w:r>
      <w:r>
        <w:rPr>
          <w:sz w:val="24"/>
          <w:szCs w:val="24"/>
        </w:rPr>
        <w:t>u</w:t>
      </w:r>
      <w:r>
        <w:rPr>
          <w:spacing w:val="-9"/>
          <w:sz w:val="24"/>
          <w:szCs w:val="24"/>
        </w:rPr>
        <w:t>m</w:t>
      </w:r>
      <w:r>
        <w:rPr>
          <w:spacing w:val="5"/>
          <w:sz w:val="24"/>
          <w:szCs w:val="24"/>
        </w:rPr>
        <w:t>o</w:t>
      </w:r>
      <w:r>
        <w:rPr>
          <w:spacing w:val="1"/>
          <w:sz w:val="24"/>
          <w:szCs w:val="24"/>
        </w:rPr>
        <w:t>r</w:t>
      </w:r>
      <w:r>
        <w:rPr>
          <w:spacing w:val="2"/>
          <w:sz w:val="24"/>
          <w:szCs w:val="24"/>
        </w:rPr>
        <w:t>,</w:t>
      </w:r>
      <w:r>
        <w:rPr>
          <w:sz w:val="24"/>
          <w:szCs w:val="24"/>
        </w:rPr>
        <w:t xml:space="preserve">”  </w:t>
      </w: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 xml:space="preserve">l  </w:t>
      </w:r>
      <w:r>
        <w:rPr>
          <w:spacing w:val="3"/>
          <w:sz w:val="24"/>
          <w:szCs w:val="24"/>
        </w:rPr>
        <w:t>R</w:t>
      </w:r>
      <w:r>
        <w:rPr>
          <w:spacing w:val="-1"/>
          <w:sz w:val="24"/>
          <w:szCs w:val="24"/>
        </w:rPr>
        <w:t>e</w:t>
      </w:r>
      <w:r>
        <w:rPr>
          <w:spacing w:val="-2"/>
          <w:sz w:val="24"/>
          <w:szCs w:val="24"/>
        </w:rPr>
        <w:t>s</w:t>
      </w:r>
      <w:r>
        <w:rPr>
          <w:spacing w:val="-1"/>
          <w:sz w:val="24"/>
          <w:szCs w:val="24"/>
        </w:rPr>
        <w:t>ea</w:t>
      </w:r>
      <w:r>
        <w:rPr>
          <w:spacing w:val="1"/>
          <w:sz w:val="24"/>
          <w:szCs w:val="24"/>
        </w:rPr>
        <w:t>r</w:t>
      </w:r>
      <w:r>
        <w:rPr>
          <w:spacing w:val="4"/>
          <w:sz w:val="24"/>
          <w:szCs w:val="24"/>
        </w:rPr>
        <w:t>c</w:t>
      </w:r>
      <w:r>
        <w:rPr>
          <w:sz w:val="24"/>
          <w:szCs w:val="24"/>
        </w:rPr>
        <w:t xml:space="preserve">h </w:t>
      </w:r>
      <w:r>
        <w:rPr>
          <w:spacing w:val="1"/>
          <w:sz w:val="24"/>
          <w:szCs w:val="24"/>
        </w:rPr>
        <w:t xml:space="preserve"> </w:t>
      </w:r>
      <w:r>
        <w:rPr>
          <w:spacing w:val="-2"/>
          <w:sz w:val="24"/>
          <w:szCs w:val="24"/>
        </w:rPr>
        <w:t>J</w:t>
      </w:r>
      <w:r>
        <w:rPr>
          <w:spacing w:val="5"/>
          <w:sz w:val="24"/>
          <w:szCs w:val="24"/>
        </w:rPr>
        <w:t>o</w:t>
      </w:r>
      <w:r>
        <w:rPr>
          <w:sz w:val="24"/>
          <w:szCs w:val="24"/>
        </w:rPr>
        <w:t>u</w:t>
      </w:r>
      <w:r>
        <w:rPr>
          <w:spacing w:val="1"/>
          <w:sz w:val="24"/>
          <w:szCs w:val="24"/>
        </w:rPr>
        <w:t>r</w:t>
      </w:r>
      <w:r>
        <w:rPr>
          <w:spacing w:val="-5"/>
          <w:sz w:val="24"/>
          <w:szCs w:val="24"/>
        </w:rPr>
        <w:t>n</w:t>
      </w:r>
      <w:r>
        <w:rPr>
          <w:spacing w:val="4"/>
          <w:sz w:val="24"/>
          <w:szCs w:val="24"/>
        </w:rPr>
        <w:t>a</w:t>
      </w:r>
      <w:r>
        <w:rPr>
          <w:sz w:val="24"/>
          <w:szCs w:val="24"/>
        </w:rPr>
        <w:t>l</w:t>
      </w:r>
      <w:r>
        <w:rPr>
          <w:spacing w:val="51"/>
          <w:sz w:val="24"/>
          <w:szCs w:val="24"/>
        </w:rPr>
        <w:t xml:space="preserve"> </w:t>
      </w:r>
      <w:r>
        <w:rPr>
          <w:spacing w:val="9"/>
          <w:sz w:val="24"/>
          <w:szCs w:val="24"/>
        </w:rPr>
        <w:t>o</w:t>
      </w:r>
      <w:r>
        <w:rPr>
          <w:sz w:val="24"/>
          <w:szCs w:val="24"/>
        </w:rPr>
        <w:t>f</w:t>
      </w:r>
      <w:r>
        <w:rPr>
          <w:spacing w:val="53"/>
          <w:sz w:val="24"/>
          <w:szCs w:val="24"/>
        </w:rPr>
        <w:t xml:space="preserve"> </w:t>
      </w:r>
      <w:r>
        <w:rPr>
          <w:spacing w:val="2"/>
          <w:sz w:val="24"/>
          <w:szCs w:val="24"/>
        </w:rPr>
        <w:t>E</w:t>
      </w:r>
      <w:r>
        <w:rPr>
          <w:spacing w:val="-5"/>
          <w:sz w:val="24"/>
          <w:szCs w:val="24"/>
        </w:rPr>
        <w:t>n</w:t>
      </w:r>
      <w:r>
        <w:rPr>
          <w:spacing w:val="5"/>
          <w:sz w:val="24"/>
          <w:szCs w:val="24"/>
        </w:rPr>
        <w:t>g</w:t>
      </w:r>
      <w:r>
        <w:rPr>
          <w:sz w:val="24"/>
          <w:szCs w:val="24"/>
        </w:rPr>
        <w:t>i</w:t>
      </w:r>
      <w:r>
        <w:rPr>
          <w:spacing w:val="-4"/>
          <w:sz w:val="24"/>
          <w:szCs w:val="24"/>
        </w:rPr>
        <w:t>n</w:t>
      </w:r>
      <w:r>
        <w:rPr>
          <w:spacing w:val="-1"/>
          <w:sz w:val="24"/>
          <w:szCs w:val="24"/>
        </w:rPr>
        <w:t>ee</w:t>
      </w:r>
      <w:r>
        <w:rPr>
          <w:spacing w:val="6"/>
          <w:sz w:val="24"/>
          <w:szCs w:val="24"/>
        </w:rPr>
        <w:t>r</w:t>
      </w:r>
      <w:r>
        <w:rPr>
          <w:spacing w:val="-4"/>
          <w:sz w:val="24"/>
          <w:szCs w:val="24"/>
        </w:rPr>
        <w:t>i</w:t>
      </w:r>
      <w:r>
        <w:rPr>
          <w:sz w:val="24"/>
          <w:szCs w:val="24"/>
        </w:rPr>
        <w:t xml:space="preserve">ng </w:t>
      </w:r>
      <w:r>
        <w:rPr>
          <w:spacing w:val="1"/>
          <w:sz w:val="24"/>
          <w:szCs w:val="24"/>
        </w:rPr>
        <w:t xml:space="preserve"> </w:t>
      </w:r>
      <w:r>
        <w:rPr>
          <w:spacing w:val="4"/>
          <w:sz w:val="24"/>
          <w:szCs w:val="24"/>
        </w:rPr>
        <w:t>a</w:t>
      </w:r>
      <w:r>
        <w:rPr>
          <w:spacing w:val="-5"/>
          <w:sz w:val="24"/>
          <w:szCs w:val="24"/>
        </w:rPr>
        <w:t>n</w:t>
      </w:r>
      <w:r>
        <w:rPr>
          <w:sz w:val="24"/>
          <w:szCs w:val="24"/>
        </w:rPr>
        <w:t xml:space="preserve">d </w:t>
      </w:r>
      <w:r>
        <w:rPr>
          <w:spacing w:val="1"/>
          <w:sz w:val="24"/>
          <w:szCs w:val="24"/>
        </w:rPr>
        <w:t xml:space="preserve"> </w:t>
      </w:r>
      <w:r>
        <w:rPr>
          <w:spacing w:val="2"/>
          <w:sz w:val="24"/>
          <w:szCs w:val="24"/>
        </w:rPr>
        <w:t>T</w:t>
      </w:r>
      <w:r>
        <w:rPr>
          <w:spacing w:val="-1"/>
          <w:sz w:val="24"/>
          <w:szCs w:val="24"/>
        </w:rPr>
        <w:t>e</w:t>
      </w:r>
      <w:r>
        <w:rPr>
          <w:spacing w:val="4"/>
          <w:sz w:val="24"/>
          <w:szCs w:val="24"/>
        </w:rPr>
        <w:t>c</w:t>
      </w:r>
      <w:r>
        <w:rPr>
          <w:sz w:val="24"/>
          <w:szCs w:val="24"/>
        </w:rPr>
        <w:t>h</w:t>
      </w:r>
      <w:r>
        <w:rPr>
          <w:spacing w:val="-5"/>
          <w:sz w:val="24"/>
          <w:szCs w:val="24"/>
        </w:rPr>
        <w:t>n</w:t>
      </w:r>
      <w:r>
        <w:rPr>
          <w:spacing w:val="9"/>
          <w:sz w:val="24"/>
          <w:szCs w:val="24"/>
        </w:rPr>
        <w:t>o</w:t>
      </w:r>
      <w:r>
        <w:rPr>
          <w:spacing w:val="-9"/>
          <w:sz w:val="24"/>
          <w:szCs w:val="24"/>
        </w:rPr>
        <w:t>l</w:t>
      </w:r>
      <w:r>
        <w:rPr>
          <w:spacing w:val="5"/>
          <w:sz w:val="24"/>
          <w:szCs w:val="24"/>
        </w:rPr>
        <w:t>og</w:t>
      </w:r>
      <w:r>
        <w:rPr>
          <w:sz w:val="24"/>
          <w:szCs w:val="24"/>
        </w:rPr>
        <w:t>y</w:t>
      </w:r>
      <w:r>
        <w:rPr>
          <w:spacing w:val="51"/>
          <w:sz w:val="24"/>
          <w:szCs w:val="24"/>
        </w:rPr>
        <w:t xml:space="preserve"> </w:t>
      </w:r>
      <w:r>
        <w:rPr>
          <w:spacing w:val="1"/>
          <w:sz w:val="24"/>
          <w:szCs w:val="24"/>
        </w:rPr>
        <w:t>(I</w:t>
      </w:r>
      <w:r>
        <w:rPr>
          <w:spacing w:val="-2"/>
          <w:sz w:val="24"/>
          <w:szCs w:val="24"/>
        </w:rPr>
        <w:t>RJ</w:t>
      </w:r>
      <w:r>
        <w:rPr>
          <w:spacing w:val="2"/>
          <w:sz w:val="24"/>
          <w:szCs w:val="24"/>
        </w:rPr>
        <w:t>ET</w:t>
      </w:r>
      <w:r>
        <w:rPr>
          <w:spacing w:val="1"/>
          <w:sz w:val="24"/>
          <w:szCs w:val="24"/>
        </w:rPr>
        <w:t>)</w:t>
      </w:r>
      <w:r>
        <w:rPr>
          <w:sz w:val="24"/>
          <w:szCs w:val="24"/>
        </w:rPr>
        <w:t>, V</w:t>
      </w:r>
      <w:r>
        <w:rPr>
          <w:spacing w:val="4"/>
          <w:sz w:val="24"/>
          <w:szCs w:val="24"/>
        </w:rPr>
        <w:t>o</w:t>
      </w:r>
      <w:r>
        <w:rPr>
          <w:spacing w:val="-9"/>
          <w:sz w:val="24"/>
          <w:szCs w:val="24"/>
        </w:rPr>
        <w:t>l</w:t>
      </w:r>
      <w:r>
        <w:rPr>
          <w:spacing w:val="2"/>
          <w:sz w:val="24"/>
          <w:szCs w:val="24"/>
        </w:rPr>
        <w:t>.</w:t>
      </w:r>
      <w:r>
        <w:rPr>
          <w:sz w:val="24"/>
          <w:szCs w:val="24"/>
        </w:rPr>
        <w:t>4,</w:t>
      </w:r>
      <w:r>
        <w:rPr>
          <w:spacing w:val="4"/>
          <w:sz w:val="24"/>
          <w:szCs w:val="24"/>
        </w:rPr>
        <w:t xml:space="preserve"> </w:t>
      </w:r>
      <w:r>
        <w:rPr>
          <w:spacing w:val="1"/>
          <w:sz w:val="24"/>
          <w:szCs w:val="24"/>
        </w:rPr>
        <w:t>I</w:t>
      </w:r>
      <w:r>
        <w:rPr>
          <w:spacing w:val="-2"/>
          <w:sz w:val="24"/>
          <w:szCs w:val="24"/>
        </w:rPr>
        <w:t>ss</w:t>
      </w:r>
      <w:r>
        <w:rPr>
          <w:sz w:val="24"/>
          <w:szCs w:val="24"/>
        </w:rPr>
        <w:t>ue</w:t>
      </w:r>
      <w:r>
        <w:rPr>
          <w:spacing w:val="1"/>
          <w:sz w:val="24"/>
          <w:szCs w:val="24"/>
        </w:rPr>
        <w:t xml:space="preserve"> </w:t>
      </w:r>
      <w:r>
        <w:rPr>
          <w:sz w:val="24"/>
          <w:szCs w:val="24"/>
        </w:rPr>
        <w:t>7,</w:t>
      </w:r>
      <w:r>
        <w:rPr>
          <w:spacing w:val="4"/>
          <w:sz w:val="24"/>
          <w:szCs w:val="24"/>
        </w:rPr>
        <w:t xml:space="preserve"> </w:t>
      </w:r>
      <w:r>
        <w:rPr>
          <w:sz w:val="24"/>
          <w:szCs w:val="24"/>
        </w:rPr>
        <w:t>201</w:t>
      </w:r>
      <w:r>
        <w:rPr>
          <w:spacing w:val="-5"/>
          <w:sz w:val="24"/>
          <w:szCs w:val="24"/>
        </w:rPr>
        <w:t>7</w:t>
      </w:r>
      <w:r>
        <w:rPr>
          <w:sz w:val="24"/>
          <w:szCs w:val="24"/>
        </w:rPr>
        <w:t>,</w:t>
      </w:r>
      <w:r>
        <w:rPr>
          <w:spacing w:val="4"/>
          <w:sz w:val="24"/>
          <w:szCs w:val="24"/>
        </w:rPr>
        <w:t xml:space="preserve"> </w:t>
      </w:r>
      <w:r>
        <w:rPr>
          <w:sz w:val="24"/>
          <w:szCs w:val="24"/>
        </w:rPr>
        <w:t>p</w:t>
      </w:r>
      <w:r>
        <w:rPr>
          <w:spacing w:val="-5"/>
          <w:sz w:val="24"/>
          <w:szCs w:val="24"/>
        </w:rPr>
        <w:t>p</w:t>
      </w:r>
      <w:r>
        <w:rPr>
          <w:sz w:val="24"/>
          <w:szCs w:val="24"/>
        </w:rPr>
        <w:t>.</w:t>
      </w:r>
      <w:r>
        <w:rPr>
          <w:spacing w:val="4"/>
          <w:sz w:val="24"/>
          <w:szCs w:val="24"/>
        </w:rPr>
        <w:t xml:space="preserve"> </w:t>
      </w:r>
      <w:r>
        <w:rPr>
          <w:sz w:val="24"/>
          <w:szCs w:val="24"/>
        </w:rPr>
        <w:t>683</w:t>
      </w:r>
      <w:r>
        <w:rPr>
          <w:spacing w:val="1"/>
          <w:sz w:val="24"/>
          <w:szCs w:val="24"/>
        </w:rPr>
        <w:t xml:space="preserve"> </w:t>
      </w:r>
      <w:r>
        <w:rPr>
          <w:sz w:val="24"/>
          <w:szCs w:val="24"/>
        </w:rPr>
        <w:t>–</w:t>
      </w:r>
      <w:r>
        <w:rPr>
          <w:spacing w:val="2"/>
          <w:sz w:val="24"/>
          <w:szCs w:val="24"/>
        </w:rPr>
        <w:t xml:space="preserve"> </w:t>
      </w:r>
      <w:r>
        <w:rPr>
          <w:sz w:val="24"/>
          <w:szCs w:val="24"/>
        </w:rPr>
        <w:t>68</w:t>
      </w:r>
      <w:r>
        <w:rPr>
          <w:spacing w:val="-5"/>
          <w:sz w:val="24"/>
          <w:szCs w:val="24"/>
        </w:rPr>
        <w:t>8</w:t>
      </w:r>
      <w:r>
        <w:rPr>
          <w:sz w:val="24"/>
          <w:szCs w:val="24"/>
        </w:rPr>
        <w:t xml:space="preserve">, </w:t>
      </w:r>
      <w:r>
        <w:rPr>
          <w:spacing w:val="1"/>
          <w:sz w:val="24"/>
          <w:szCs w:val="24"/>
        </w:rPr>
        <w:t>ISS</w:t>
      </w:r>
      <w:r>
        <w:rPr>
          <w:sz w:val="24"/>
          <w:szCs w:val="24"/>
        </w:rPr>
        <w:t>N:</w:t>
      </w:r>
      <w:r>
        <w:rPr>
          <w:spacing w:val="-3"/>
          <w:sz w:val="24"/>
          <w:szCs w:val="24"/>
        </w:rPr>
        <w:t xml:space="preserve"> </w:t>
      </w:r>
      <w:r>
        <w:rPr>
          <w:sz w:val="24"/>
          <w:szCs w:val="24"/>
        </w:rPr>
        <w:t>239</w:t>
      </w:r>
      <w:r>
        <w:rPr>
          <w:spacing w:val="2"/>
          <w:sz w:val="24"/>
          <w:szCs w:val="24"/>
        </w:rPr>
        <w:t>5-</w:t>
      </w:r>
      <w:r>
        <w:rPr>
          <w:spacing w:val="-5"/>
          <w:sz w:val="24"/>
          <w:szCs w:val="24"/>
        </w:rPr>
        <w:t>0</w:t>
      </w:r>
      <w:r>
        <w:rPr>
          <w:sz w:val="24"/>
          <w:szCs w:val="24"/>
        </w:rPr>
        <w:t>056</w:t>
      </w:r>
    </w:p>
    <w:p w14:paraId="00A34A70" w14:textId="77777777" w:rsidR="00433F0F" w:rsidRDefault="00433F0F">
      <w:pPr>
        <w:spacing w:before="3" w:line="240" w:lineRule="exact"/>
        <w:rPr>
          <w:sz w:val="24"/>
          <w:szCs w:val="24"/>
        </w:rPr>
      </w:pPr>
    </w:p>
    <w:p w14:paraId="136B6C07" w14:textId="77777777" w:rsidR="00433F0F" w:rsidRDefault="008B01BA">
      <w:pPr>
        <w:spacing w:line="360" w:lineRule="auto"/>
        <w:ind w:left="447" w:right="66" w:firstLine="240"/>
        <w:jc w:val="both"/>
        <w:rPr>
          <w:sz w:val="24"/>
          <w:szCs w:val="24"/>
        </w:rPr>
        <w:sectPr w:rsidR="00433F0F">
          <w:headerReference w:type="default" r:id="rId96"/>
          <w:pgSz w:w="11920" w:h="16840"/>
          <w:pgMar w:top="1340" w:right="1320" w:bottom="280" w:left="1680" w:header="0" w:footer="947" w:gutter="0"/>
          <w:cols w:space="720"/>
        </w:sectPr>
      </w:pPr>
      <w:r>
        <w:rPr>
          <w:spacing w:val="1"/>
          <w:sz w:val="24"/>
          <w:szCs w:val="24"/>
        </w:rPr>
        <w:t>[</w:t>
      </w:r>
      <w:r>
        <w:rPr>
          <w:sz w:val="24"/>
          <w:szCs w:val="24"/>
        </w:rPr>
        <w:t>16]</w:t>
      </w:r>
      <w:r>
        <w:rPr>
          <w:spacing w:val="1"/>
          <w:sz w:val="24"/>
          <w:szCs w:val="24"/>
        </w:rPr>
        <w:t xml:space="preserve"> P</w:t>
      </w:r>
      <w:r>
        <w:rPr>
          <w:spacing w:val="-1"/>
          <w:sz w:val="24"/>
          <w:szCs w:val="24"/>
        </w:rPr>
        <w:t>a</w:t>
      </w:r>
      <w:r>
        <w:rPr>
          <w:spacing w:val="-5"/>
          <w:sz w:val="24"/>
          <w:szCs w:val="24"/>
        </w:rPr>
        <w:t>n</w:t>
      </w:r>
      <w:r>
        <w:rPr>
          <w:sz w:val="24"/>
          <w:szCs w:val="24"/>
        </w:rPr>
        <w:t>,</w:t>
      </w:r>
      <w:r>
        <w:rPr>
          <w:spacing w:val="6"/>
          <w:sz w:val="24"/>
          <w:szCs w:val="24"/>
        </w:rPr>
        <w:t xml:space="preserve"> </w:t>
      </w:r>
      <w:r>
        <w:rPr>
          <w:sz w:val="24"/>
          <w:szCs w:val="24"/>
        </w:rPr>
        <w:t>Yu</w:t>
      </w:r>
      <w:r>
        <w:rPr>
          <w:spacing w:val="-1"/>
          <w:sz w:val="24"/>
          <w:szCs w:val="24"/>
        </w:rPr>
        <w:t>e</w:t>
      </w:r>
      <w:r>
        <w:rPr>
          <w:spacing w:val="-5"/>
          <w:sz w:val="24"/>
          <w:szCs w:val="24"/>
        </w:rPr>
        <w:t>h</w:t>
      </w:r>
      <w:r>
        <w:rPr>
          <w:spacing w:val="-1"/>
          <w:sz w:val="24"/>
          <w:szCs w:val="24"/>
        </w:rPr>
        <w:t>a</w:t>
      </w:r>
      <w:r>
        <w:rPr>
          <w:sz w:val="24"/>
          <w:szCs w:val="24"/>
        </w:rPr>
        <w:t>o</w:t>
      </w:r>
      <w:r>
        <w:rPr>
          <w:spacing w:val="4"/>
          <w:sz w:val="24"/>
          <w:szCs w:val="24"/>
        </w:rPr>
        <w:t xml:space="preserve"> </w:t>
      </w:r>
      <w:r>
        <w:rPr>
          <w:sz w:val="24"/>
          <w:szCs w:val="24"/>
        </w:rPr>
        <w:t>&amp; Hu</w:t>
      </w:r>
      <w:r>
        <w:rPr>
          <w:spacing w:val="-1"/>
          <w:sz w:val="24"/>
          <w:szCs w:val="24"/>
        </w:rPr>
        <w:t>a</w:t>
      </w:r>
      <w:r>
        <w:rPr>
          <w:spacing w:val="-5"/>
          <w:sz w:val="24"/>
          <w:szCs w:val="24"/>
        </w:rPr>
        <w:t>n</w:t>
      </w:r>
      <w:r>
        <w:rPr>
          <w:sz w:val="24"/>
          <w:szCs w:val="24"/>
        </w:rPr>
        <w:t>g,</w:t>
      </w:r>
      <w:r>
        <w:rPr>
          <w:spacing w:val="6"/>
          <w:sz w:val="24"/>
          <w:szCs w:val="24"/>
        </w:rPr>
        <w:t xml:space="preserve"> </w:t>
      </w:r>
      <w:r>
        <w:rPr>
          <w:spacing w:val="-6"/>
          <w:sz w:val="24"/>
          <w:szCs w:val="24"/>
        </w:rPr>
        <w:t>W</w:t>
      </w:r>
      <w:r>
        <w:rPr>
          <w:spacing w:val="4"/>
          <w:sz w:val="24"/>
          <w:szCs w:val="24"/>
        </w:rPr>
        <w:t>e</w:t>
      </w:r>
      <w:r>
        <w:rPr>
          <w:spacing w:val="-4"/>
          <w:sz w:val="24"/>
          <w:szCs w:val="24"/>
        </w:rPr>
        <w:t>i</w:t>
      </w:r>
      <w:r>
        <w:rPr>
          <w:sz w:val="24"/>
          <w:szCs w:val="24"/>
        </w:rPr>
        <w:t>m</w:t>
      </w:r>
      <w:r>
        <w:rPr>
          <w:spacing w:val="-4"/>
          <w:sz w:val="24"/>
          <w:szCs w:val="24"/>
        </w:rPr>
        <w:t>i</w:t>
      </w:r>
      <w:r>
        <w:rPr>
          <w:sz w:val="24"/>
          <w:szCs w:val="24"/>
        </w:rPr>
        <w:t>n</w:t>
      </w:r>
      <w:r>
        <w:rPr>
          <w:spacing w:val="4"/>
          <w:sz w:val="24"/>
          <w:szCs w:val="24"/>
        </w:rPr>
        <w:t xml:space="preserve"> </w:t>
      </w:r>
      <w:r>
        <w:rPr>
          <w:sz w:val="24"/>
          <w:szCs w:val="24"/>
        </w:rPr>
        <w:t xml:space="preserve">&amp; </w:t>
      </w:r>
      <w:r>
        <w:rPr>
          <w:spacing w:val="2"/>
          <w:sz w:val="24"/>
          <w:szCs w:val="24"/>
        </w:rPr>
        <w:t>L</w:t>
      </w:r>
      <w:r>
        <w:rPr>
          <w:spacing w:val="-4"/>
          <w:sz w:val="24"/>
          <w:szCs w:val="24"/>
        </w:rPr>
        <w:t>i</w:t>
      </w:r>
      <w:r>
        <w:rPr>
          <w:spacing w:val="-5"/>
          <w:sz w:val="24"/>
          <w:szCs w:val="24"/>
        </w:rPr>
        <w:t>n</w:t>
      </w:r>
      <w:r>
        <w:rPr>
          <w:sz w:val="24"/>
          <w:szCs w:val="24"/>
        </w:rPr>
        <w:t>,</w:t>
      </w:r>
      <w:r>
        <w:rPr>
          <w:spacing w:val="6"/>
          <w:sz w:val="24"/>
          <w:szCs w:val="24"/>
        </w:rPr>
        <w:t xml:space="preserve"> </w:t>
      </w:r>
      <w:r>
        <w:rPr>
          <w:spacing w:val="-3"/>
          <w:sz w:val="24"/>
          <w:szCs w:val="24"/>
        </w:rPr>
        <w:t>Z</w:t>
      </w:r>
      <w:r>
        <w:rPr>
          <w:sz w:val="24"/>
          <w:szCs w:val="24"/>
        </w:rPr>
        <w:t>hi</w:t>
      </w:r>
      <w:r>
        <w:rPr>
          <w:spacing w:val="5"/>
          <w:sz w:val="24"/>
          <w:szCs w:val="24"/>
        </w:rPr>
        <w:t>p</w:t>
      </w:r>
      <w:r>
        <w:rPr>
          <w:spacing w:val="-4"/>
          <w:sz w:val="24"/>
          <w:szCs w:val="24"/>
        </w:rPr>
        <w:t>i</w:t>
      </w:r>
      <w:r>
        <w:rPr>
          <w:spacing w:val="-5"/>
          <w:sz w:val="24"/>
          <w:szCs w:val="24"/>
        </w:rPr>
        <w:t>n</w:t>
      </w:r>
      <w:r>
        <w:rPr>
          <w:sz w:val="24"/>
          <w:szCs w:val="24"/>
        </w:rPr>
        <w:t>g</w:t>
      </w:r>
      <w:r>
        <w:rPr>
          <w:spacing w:val="4"/>
          <w:sz w:val="24"/>
          <w:szCs w:val="24"/>
        </w:rPr>
        <w:t xml:space="preserve"> </w:t>
      </w:r>
      <w:r>
        <w:rPr>
          <w:sz w:val="24"/>
          <w:szCs w:val="24"/>
        </w:rPr>
        <w:t xml:space="preserve">&amp; </w:t>
      </w:r>
      <w:r>
        <w:rPr>
          <w:spacing w:val="-3"/>
          <w:sz w:val="24"/>
          <w:szCs w:val="24"/>
        </w:rPr>
        <w:t>Z</w:t>
      </w:r>
      <w:r>
        <w:rPr>
          <w:spacing w:val="-5"/>
          <w:sz w:val="24"/>
          <w:szCs w:val="24"/>
        </w:rPr>
        <w:t>h</w:t>
      </w:r>
      <w:r>
        <w:rPr>
          <w:sz w:val="24"/>
          <w:szCs w:val="24"/>
        </w:rPr>
        <w:t>u,</w:t>
      </w:r>
      <w:r>
        <w:rPr>
          <w:spacing w:val="6"/>
          <w:sz w:val="24"/>
          <w:szCs w:val="24"/>
        </w:rPr>
        <w:t xml:space="preserve"> </w:t>
      </w:r>
      <w:r>
        <w:rPr>
          <w:spacing w:val="-6"/>
          <w:sz w:val="24"/>
          <w:szCs w:val="24"/>
        </w:rPr>
        <w:t>W</w:t>
      </w:r>
      <w:r>
        <w:rPr>
          <w:spacing w:val="4"/>
          <w:sz w:val="24"/>
          <w:szCs w:val="24"/>
        </w:rPr>
        <w:t>a</w:t>
      </w:r>
      <w:r>
        <w:rPr>
          <w:spacing w:val="-5"/>
          <w:sz w:val="24"/>
          <w:szCs w:val="24"/>
        </w:rPr>
        <w:t>n</w:t>
      </w:r>
      <w:r>
        <w:rPr>
          <w:spacing w:val="4"/>
          <w:sz w:val="24"/>
          <w:szCs w:val="24"/>
        </w:rPr>
        <w:t>z</w:t>
      </w:r>
      <w:r>
        <w:rPr>
          <w:sz w:val="24"/>
          <w:szCs w:val="24"/>
        </w:rPr>
        <w:t>h</w:t>
      </w:r>
      <w:r>
        <w:rPr>
          <w:spacing w:val="4"/>
          <w:sz w:val="24"/>
          <w:szCs w:val="24"/>
        </w:rPr>
        <w:t>e</w:t>
      </w:r>
      <w:r>
        <w:rPr>
          <w:spacing w:val="-5"/>
          <w:sz w:val="24"/>
          <w:szCs w:val="24"/>
        </w:rPr>
        <w:t>n</w:t>
      </w:r>
      <w:r>
        <w:rPr>
          <w:sz w:val="24"/>
          <w:szCs w:val="24"/>
        </w:rPr>
        <w:t>g</w:t>
      </w:r>
      <w:r>
        <w:rPr>
          <w:spacing w:val="4"/>
          <w:sz w:val="24"/>
          <w:szCs w:val="24"/>
        </w:rPr>
        <w:t xml:space="preserve"> </w:t>
      </w:r>
      <w:r>
        <w:rPr>
          <w:sz w:val="24"/>
          <w:szCs w:val="24"/>
        </w:rPr>
        <w:t xml:space="preserve">&amp; </w:t>
      </w:r>
      <w:r>
        <w:rPr>
          <w:spacing w:val="-3"/>
          <w:sz w:val="24"/>
          <w:szCs w:val="24"/>
        </w:rPr>
        <w:t>Z</w:t>
      </w:r>
      <w:r>
        <w:rPr>
          <w:spacing w:val="-5"/>
          <w:sz w:val="24"/>
          <w:szCs w:val="24"/>
        </w:rPr>
        <w:t>h</w:t>
      </w:r>
      <w:r>
        <w:rPr>
          <w:spacing w:val="5"/>
          <w:sz w:val="24"/>
          <w:szCs w:val="24"/>
        </w:rPr>
        <w:t>o</w:t>
      </w:r>
      <w:r>
        <w:rPr>
          <w:sz w:val="24"/>
          <w:szCs w:val="24"/>
        </w:rPr>
        <w:t xml:space="preserve">u, </w:t>
      </w:r>
      <w:r>
        <w:rPr>
          <w:spacing w:val="2"/>
          <w:sz w:val="24"/>
          <w:szCs w:val="24"/>
        </w:rPr>
        <w:t>J</w:t>
      </w:r>
      <w:r>
        <w:rPr>
          <w:spacing w:val="-4"/>
          <w:sz w:val="24"/>
          <w:szCs w:val="24"/>
        </w:rPr>
        <w:t>i</w:t>
      </w:r>
      <w:r>
        <w:rPr>
          <w:spacing w:val="4"/>
          <w:sz w:val="24"/>
          <w:szCs w:val="24"/>
        </w:rPr>
        <w:t>a</w:t>
      </w:r>
      <w:r>
        <w:rPr>
          <w:spacing w:val="-5"/>
          <w:sz w:val="24"/>
          <w:szCs w:val="24"/>
        </w:rPr>
        <w:t>y</w:t>
      </w:r>
      <w:r>
        <w:rPr>
          <w:spacing w:val="-4"/>
          <w:sz w:val="24"/>
          <w:szCs w:val="24"/>
        </w:rPr>
        <w:t>i</w:t>
      </w:r>
      <w:r>
        <w:rPr>
          <w:sz w:val="24"/>
          <w:szCs w:val="24"/>
        </w:rPr>
        <w:t>n</w:t>
      </w:r>
      <w:r>
        <w:rPr>
          <w:spacing w:val="4"/>
          <w:sz w:val="24"/>
          <w:szCs w:val="24"/>
        </w:rPr>
        <w:t xml:space="preserve"> </w:t>
      </w:r>
      <w:r>
        <w:rPr>
          <w:sz w:val="24"/>
          <w:szCs w:val="24"/>
        </w:rPr>
        <w:t>&amp;</w:t>
      </w:r>
      <w:r>
        <w:rPr>
          <w:spacing w:val="5"/>
          <w:sz w:val="24"/>
          <w:szCs w:val="24"/>
        </w:rPr>
        <w:t xml:space="preserve"> </w:t>
      </w:r>
      <w:r>
        <w:rPr>
          <w:spacing w:val="-6"/>
          <w:sz w:val="24"/>
          <w:szCs w:val="24"/>
        </w:rPr>
        <w:t>W</w:t>
      </w:r>
      <w:r>
        <w:rPr>
          <w:spacing w:val="5"/>
          <w:sz w:val="24"/>
          <w:szCs w:val="24"/>
        </w:rPr>
        <w:t>o</w:t>
      </w:r>
      <w:r>
        <w:rPr>
          <w:spacing w:val="-5"/>
          <w:sz w:val="24"/>
          <w:szCs w:val="24"/>
        </w:rPr>
        <w:t>n</w:t>
      </w:r>
      <w:r>
        <w:rPr>
          <w:sz w:val="24"/>
          <w:szCs w:val="24"/>
        </w:rPr>
        <w:t>g,</w:t>
      </w:r>
      <w:r>
        <w:rPr>
          <w:spacing w:val="7"/>
          <w:sz w:val="24"/>
          <w:szCs w:val="24"/>
        </w:rPr>
        <w:t xml:space="preserve"> </w:t>
      </w:r>
      <w:r>
        <w:rPr>
          <w:spacing w:val="-2"/>
          <w:sz w:val="24"/>
          <w:szCs w:val="24"/>
        </w:rPr>
        <w:t>J</w:t>
      </w:r>
      <w:r>
        <w:rPr>
          <w:spacing w:val="5"/>
          <w:sz w:val="24"/>
          <w:szCs w:val="24"/>
        </w:rPr>
        <w:t>o</w:t>
      </w:r>
      <w:r>
        <w:rPr>
          <w:spacing w:val="-1"/>
          <w:sz w:val="24"/>
          <w:szCs w:val="24"/>
        </w:rPr>
        <w:t>ce</w:t>
      </w:r>
      <w:r>
        <w:rPr>
          <w:spacing w:val="-4"/>
          <w:sz w:val="24"/>
          <w:szCs w:val="24"/>
        </w:rPr>
        <w:t>l</w:t>
      </w:r>
      <w:r>
        <w:rPr>
          <w:spacing w:val="-5"/>
          <w:sz w:val="24"/>
          <w:szCs w:val="24"/>
        </w:rPr>
        <w:t>y</w:t>
      </w:r>
      <w:r>
        <w:rPr>
          <w:sz w:val="24"/>
          <w:szCs w:val="24"/>
        </w:rPr>
        <w:t>n</w:t>
      </w:r>
      <w:r>
        <w:rPr>
          <w:spacing w:val="4"/>
          <w:sz w:val="24"/>
          <w:szCs w:val="24"/>
        </w:rPr>
        <w:t xml:space="preserve"> </w:t>
      </w:r>
      <w:r>
        <w:rPr>
          <w:sz w:val="24"/>
          <w:szCs w:val="24"/>
        </w:rPr>
        <w:t xml:space="preserve">&amp; </w:t>
      </w:r>
      <w:r>
        <w:rPr>
          <w:spacing w:val="4"/>
          <w:sz w:val="24"/>
          <w:szCs w:val="24"/>
        </w:rPr>
        <w:t>D</w:t>
      </w:r>
      <w:r>
        <w:rPr>
          <w:spacing w:val="-4"/>
          <w:sz w:val="24"/>
          <w:szCs w:val="24"/>
        </w:rPr>
        <w:t>i</w:t>
      </w:r>
      <w:r>
        <w:rPr>
          <w:spacing w:val="-5"/>
          <w:sz w:val="24"/>
          <w:szCs w:val="24"/>
        </w:rPr>
        <w:t>n</w:t>
      </w:r>
      <w:r>
        <w:rPr>
          <w:sz w:val="24"/>
          <w:szCs w:val="24"/>
        </w:rPr>
        <w:t>g,</w:t>
      </w:r>
      <w:r>
        <w:rPr>
          <w:spacing w:val="7"/>
          <w:sz w:val="24"/>
          <w:szCs w:val="24"/>
        </w:rPr>
        <w:t xml:space="preserve"> </w:t>
      </w:r>
      <w:r>
        <w:rPr>
          <w:spacing w:val="-3"/>
          <w:sz w:val="24"/>
          <w:szCs w:val="24"/>
        </w:rPr>
        <w:t>Z</w:t>
      </w:r>
      <w:r>
        <w:rPr>
          <w:spacing w:val="-5"/>
          <w:sz w:val="24"/>
          <w:szCs w:val="24"/>
        </w:rPr>
        <w:t>h</w:t>
      </w:r>
      <w:r>
        <w:rPr>
          <w:spacing w:val="5"/>
          <w:sz w:val="24"/>
          <w:szCs w:val="24"/>
        </w:rPr>
        <w:t>o</w:t>
      </w:r>
      <w:r>
        <w:rPr>
          <w:spacing w:val="-5"/>
          <w:sz w:val="24"/>
          <w:szCs w:val="24"/>
        </w:rPr>
        <w:t>n</w:t>
      </w:r>
      <w:r>
        <w:rPr>
          <w:spacing w:val="5"/>
          <w:sz w:val="24"/>
          <w:szCs w:val="24"/>
        </w:rPr>
        <w:t>g</w:t>
      </w:r>
      <w:r>
        <w:rPr>
          <w:sz w:val="24"/>
          <w:szCs w:val="24"/>
        </w:rPr>
        <w:t>x</w:t>
      </w:r>
      <w:r>
        <w:rPr>
          <w:spacing w:val="-4"/>
          <w:sz w:val="24"/>
          <w:szCs w:val="24"/>
        </w:rPr>
        <w:t>i</w:t>
      </w:r>
      <w:r>
        <w:rPr>
          <w:spacing w:val="4"/>
          <w:sz w:val="24"/>
          <w:szCs w:val="24"/>
        </w:rPr>
        <w:t>a</w:t>
      </w:r>
      <w:r>
        <w:rPr>
          <w:spacing w:val="-5"/>
          <w:sz w:val="24"/>
          <w:szCs w:val="24"/>
        </w:rPr>
        <w:t>n</w:t>
      </w:r>
      <w:r>
        <w:rPr>
          <w:sz w:val="24"/>
          <w:szCs w:val="24"/>
        </w:rPr>
        <w:t>g.</w:t>
      </w:r>
      <w:r>
        <w:rPr>
          <w:spacing w:val="7"/>
          <w:sz w:val="24"/>
          <w:szCs w:val="24"/>
        </w:rPr>
        <w:t xml:space="preserve"> </w:t>
      </w:r>
      <w:r>
        <w:rPr>
          <w:spacing w:val="1"/>
          <w:sz w:val="24"/>
          <w:szCs w:val="24"/>
        </w:rPr>
        <w:t>(</w:t>
      </w:r>
      <w:r>
        <w:rPr>
          <w:sz w:val="24"/>
          <w:szCs w:val="24"/>
        </w:rPr>
        <w:t>2015</w:t>
      </w:r>
      <w:r>
        <w:rPr>
          <w:spacing w:val="1"/>
          <w:sz w:val="24"/>
          <w:szCs w:val="24"/>
        </w:rPr>
        <w:t>)</w:t>
      </w:r>
      <w:r>
        <w:rPr>
          <w:sz w:val="24"/>
          <w:szCs w:val="24"/>
        </w:rPr>
        <w:t>.</w:t>
      </w:r>
      <w:r>
        <w:rPr>
          <w:spacing w:val="2"/>
          <w:sz w:val="24"/>
          <w:szCs w:val="24"/>
        </w:rPr>
        <w:t xml:space="preserve"> </w:t>
      </w:r>
      <w:r>
        <w:rPr>
          <w:spacing w:val="-2"/>
          <w:sz w:val="24"/>
          <w:szCs w:val="24"/>
        </w:rPr>
        <w:t>B</w:t>
      </w:r>
      <w:r>
        <w:rPr>
          <w:spacing w:val="1"/>
          <w:sz w:val="24"/>
          <w:szCs w:val="24"/>
        </w:rPr>
        <w:t>r</w:t>
      </w:r>
      <w:r>
        <w:rPr>
          <w:spacing w:val="-1"/>
          <w:sz w:val="24"/>
          <w:szCs w:val="24"/>
        </w:rPr>
        <w:t>a</w:t>
      </w:r>
      <w:r>
        <w:rPr>
          <w:spacing w:val="-4"/>
          <w:sz w:val="24"/>
          <w:szCs w:val="24"/>
        </w:rPr>
        <w:t>i</w:t>
      </w:r>
      <w:r>
        <w:rPr>
          <w:sz w:val="24"/>
          <w:szCs w:val="24"/>
        </w:rPr>
        <w:t xml:space="preserve">n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6"/>
          <w:sz w:val="24"/>
          <w:szCs w:val="24"/>
        </w:rPr>
        <w:t xml:space="preserve"> </w:t>
      </w:r>
      <w:r>
        <w:rPr>
          <w:sz w:val="24"/>
          <w:szCs w:val="24"/>
        </w:rPr>
        <w:t>g</w:t>
      </w:r>
      <w:r>
        <w:rPr>
          <w:spacing w:val="1"/>
          <w:sz w:val="24"/>
          <w:szCs w:val="24"/>
        </w:rPr>
        <w:t>r</w:t>
      </w:r>
      <w:r>
        <w:rPr>
          <w:spacing w:val="-1"/>
          <w:sz w:val="24"/>
          <w:szCs w:val="24"/>
        </w:rPr>
        <w:t>a</w:t>
      </w:r>
      <w:r>
        <w:rPr>
          <w:sz w:val="24"/>
          <w:szCs w:val="24"/>
        </w:rPr>
        <w:t>d</w:t>
      </w:r>
      <w:r>
        <w:rPr>
          <w:spacing w:val="-4"/>
          <w:sz w:val="24"/>
          <w:szCs w:val="24"/>
        </w:rPr>
        <w:t>i</w:t>
      </w:r>
      <w:r>
        <w:rPr>
          <w:spacing w:val="-5"/>
          <w:sz w:val="24"/>
          <w:szCs w:val="24"/>
        </w:rPr>
        <w:t>n</w:t>
      </w:r>
      <w:r>
        <w:rPr>
          <w:sz w:val="24"/>
          <w:szCs w:val="24"/>
        </w:rPr>
        <w:t>g</w:t>
      </w:r>
      <w:r>
        <w:rPr>
          <w:spacing w:val="4"/>
          <w:sz w:val="24"/>
          <w:szCs w:val="24"/>
        </w:rPr>
        <w:t xml:space="preserve"> </w:t>
      </w:r>
      <w:r>
        <w:rPr>
          <w:spacing w:val="-5"/>
          <w:sz w:val="24"/>
          <w:szCs w:val="24"/>
        </w:rPr>
        <w:t>b</w:t>
      </w:r>
      <w:r>
        <w:rPr>
          <w:spacing w:val="-1"/>
          <w:sz w:val="24"/>
          <w:szCs w:val="24"/>
        </w:rPr>
        <w:t>a</w:t>
      </w:r>
      <w:r>
        <w:rPr>
          <w:spacing w:val="2"/>
          <w:sz w:val="24"/>
          <w:szCs w:val="24"/>
        </w:rPr>
        <w:t>s</w:t>
      </w:r>
      <w:r>
        <w:rPr>
          <w:spacing w:val="9"/>
          <w:sz w:val="24"/>
          <w:szCs w:val="24"/>
        </w:rPr>
        <w:t>e</w:t>
      </w:r>
      <w:r>
        <w:rPr>
          <w:sz w:val="24"/>
          <w:szCs w:val="24"/>
        </w:rPr>
        <w:t>d</w:t>
      </w:r>
      <w:r>
        <w:rPr>
          <w:spacing w:val="4"/>
          <w:sz w:val="24"/>
          <w:szCs w:val="24"/>
        </w:rPr>
        <w:t xml:space="preserve"> </w:t>
      </w:r>
      <w:r>
        <w:rPr>
          <w:spacing w:val="5"/>
          <w:sz w:val="24"/>
          <w:szCs w:val="24"/>
        </w:rPr>
        <w:t>o</w:t>
      </w:r>
      <w:r>
        <w:rPr>
          <w:sz w:val="24"/>
          <w:szCs w:val="24"/>
        </w:rPr>
        <w:t>n N</w:t>
      </w:r>
      <w:r>
        <w:rPr>
          <w:spacing w:val="-1"/>
          <w:sz w:val="24"/>
          <w:szCs w:val="24"/>
        </w:rPr>
        <w:t>e</w:t>
      </w:r>
      <w:r>
        <w:rPr>
          <w:sz w:val="24"/>
          <w:szCs w:val="24"/>
        </w:rPr>
        <w:t>u</w:t>
      </w:r>
      <w:r>
        <w:rPr>
          <w:spacing w:val="1"/>
          <w:sz w:val="24"/>
          <w:szCs w:val="24"/>
        </w:rPr>
        <w:t>r</w:t>
      </w:r>
      <w:r>
        <w:rPr>
          <w:spacing w:val="4"/>
          <w:sz w:val="24"/>
          <w:szCs w:val="24"/>
        </w:rPr>
        <w:t>a</w:t>
      </w:r>
      <w:r>
        <w:rPr>
          <w:sz w:val="24"/>
          <w:szCs w:val="24"/>
        </w:rPr>
        <w:t>l      N</w:t>
      </w:r>
      <w:r>
        <w:rPr>
          <w:spacing w:val="-1"/>
          <w:sz w:val="24"/>
          <w:szCs w:val="24"/>
        </w:rPr>
        <w:t>e</w:t>
      </w:r>
      <w:r>
        <w:rPr>
          <w:spacing w:val="5"/>
          <w:sz w:val="24"/>
          <w:szCs w:val="24"/>
        </w:rPr>
        <w:t>t</w:t>
      </w:r>
      <w:r>
        <w:rPr>
          <w:sz w:val="24"/>
          <w:szCs w:val="24"/>
        </w:rPr>
        <w:t>wo</w:t>
      </w:r>
      <w:r>
        <w:rPr>
          <w:spacing w:val="1"/>
          <w:sz w:val="24"/>
          <w:szCs w:val="24"/>
        </w:rPr>
        <w:t>r</w:t>
      </w:r>
      <w:r>
        <w:rPr>
          <w:sz w:val="24"/>
          <w:szCs w:val="24"/>
        </w:rPr>
        <w:t xml:space="preserve">ks     </w:t>
      </w:r>
      <w:r>
        <w:rPr>
          <w:spacing w:val="7"/>
          <w:sz w:val="24"/>
          <w:szCs w:val="24"/>
        </w:rPr>
        <w:t xml:space="preserve"> </w:t>
      </w:r>
      <w:r>
        <w:rPr>
          <w:spacing w:val="-1"/>
          <w:sz w:val="24"/>
          <w:szCs w:val="24"/>
        </w:rPr>
        <w:t>a</w:t>
      </w:r>
      <w:r>
        <w:rPr>
          <w:spacing w:val="-5"/>
          <w:sz w:val="24"/>
          <w:szCs w:val="24"/>
        </w:rPr>
        <w:t>n</w:t>
      </w:r>
      <w:r>
        <w:rPr>
          <w:sz w:val="24"/>
          <w:szCs w:val="24"/>
        </w:rPr>
        <w:t xml:space="preserve">d     </w:t>
      </w:r>
      <w:r>
        <w:rPr>
          <w:spacing w:val="9"/>
          <w:sz w:val="24"/>
          <w:szCs w:val="24"/>
        </w:rPr>
        <w:t xml:space="preserve"> </w:t>
      </w:r>
      <w:r>
        <w:rPr>
          <w:spacing w:val="-2"/>
          <w:sz w:val="24"/>
          <w:szCs w:val="24"/>
        </w:rPr>
        <w:t>C</w:t>
      </w:r>
      <w:r>
        <w:rPr>
          <w:spacing w:val="5"/>
          <w:sz w:val="24"/>
          <w:szCs w:val="24"/>
        </w:rPr>
        <w:t>o</w:t>
      </w:r>
      <w:r>
        <w:rPr>
          <w:spacing w:val="-5"/>
          <w:sz w:val="24"/>
          <w:szCs w:val="24"/>
        </w:rPr>
        <w:t>nv</w:t>
      </w:r>
      <w:r>
        <w:rPr>
          <w:spacing w:val="5"/>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 xml:space="preserve">l     </w:t>
      </w:r>
      <w:r>
        <w:rPr>
          <w:spacing w:val="9"/>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      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r>
        <w:rPr>
          <w:spacing w:val="-2"/>
          <w:sz w:val="24"/>
          <w:szCs w:val="24"/>
        </w:rPr>
        <w:t>s</w:t>
      </w:r>
      <w:r>
        <w:rPr>
          <w:sz w:val="24"/>
          <w:szCs w:val="24"/>
        </w:rPr>
        <w:t xml:space="preserve">.     </w:t>
      </w:r>
      <w:r>
        <w:rPr>
          <w:spacing w:val="6"/>
          <w:sz w:val="24"/>
          <w:szCs w:val="24"/>
        </w:rPr>
        <w:t xml:space="preserve"> </w:t>
      </w:r>
      <w:r>
        <w:rPr>
          <w:spacing w:val="-2"/>
          <w:sz w:val="24"/>
          <w:szCs w:val="24"/>
        </w:rPr>
        <w:t>C</w:t>
      </w:r>
      <w:r>
        <w:rPr>
          <w:spacing w:val="5"/>
          <w:sz w:val="24"/>
          <w:szCs w:val="24"/>
        </w:rPr>
        <w:t>o</w:t>
      </w:r>
      <w:r>
        <w:rPr>
          <w:spacing w:val="-5"/>
          <w:sz w:val="24"/>
          <w:szCs w:val="24"/>
        </w:rPr>
        <w:t>n</w:t>
      </w:r>
      <w:r>
        <w:rPr>
          <w:spacing w:val="-3"/>
          <w:sz w:val="24"/>
          <w:szCs w:val="24"/>
        </w:rPr>
        <w:t>f</w:t>
      </w:r>
      <w:r>
        <w:rPr>
          <w:spacing w:val="-1"/>
          <w:sz w:val="24"/>
          <w:szCs w:val="24"/>
        </w:rPr>
        <w:t>e</w:t>
      </w:r>
      <w:r>
        <w:rPr>
          <w:spacing w:val="1"/>
          <w:sz w:val="24"/>
          <w:szCs w:val="24"/>
        </w:rPr>
        <w:t>r</w:t>
      </w:r>
      <w:r>
        <w:rPr>
          <w:spacing w:val="-1"/>
          <w:sz w:val="24"/>
          <w:szCs w:val="24"/>
        </w:rPr>
        <w:t>e</w:t>
      </w:r>
      <w:r>
        <w:rPr>
          <w:sz w:val="24"/>
          <w:szCs w:val="24"/>
        </w:rPr>
        <w:t>n</w:t>
      </w:r>
      <w:r>
        <w:rPr>
          <w:spacing w:val="-1"/>
          <w:sz w:val="24"/>
          <w:szCs w:val="24"/>
        </w:rPr>
        <w:t>c</w:t>
      </w:r>
      <w:r>
        <w:rPr>
          <w:sz w:val="24"/>
          <w:szCs w:val="24"/>
        </w:rPr>
        <w:t>e p</w:t>
      </w:r>
      <w:r>
        <w:rPr>
          <w:spacing w:val="1"/>
          <w:sz w:val="24"/>
          <w:szCs w:val="24"/>
        </w:rPr>
        <w:t>r</w:t>
      </w:r>
      <w:r>
        <w:rPr>
          <w:spacing w:val="5"/>
          <w:sz w:val="24"/>
          <w:szCs w:val="24"/>
        </w:rPr>
        <w:t>o</w:t>
      </w:r>
      <w:r>
        <w:rPr>
          <w:spacing w:val="-1"/>
          <w:sz w:val="24"/>
          <w:szCs w:val="24"/>
        </w:rPr>
        <w:t>cee</w:t>
      </w:r>
      <w:r>
        <w:rPr>
          <w:sz w:val="24"/>
          <w:szCs w:val="24"/>
        </w:rPr>
        <w:t>d</w:t>
      </w:r>
      <w:r>
        <w:rPr>
          <w:spacing w:val="-4"/>
          <w:sz w:val="24"/>
          <w:szCs w:val="24"/>
        </w:rPr>
        <w:t>i</w:t>
      </w:r>
      <w:r>
        <w:rPr>
          <w:spacing w:val="-5"/>
          <w:sz w:val="24"/>
          <w:szCs w:val="24"/>
        </w:rPr>
        <w:t>n</w:t>
      </w:r>
      <w:r>
        <w:rPr>
          <w:spacing w:val="5"/>
          <w:sz w:val="24"/>
          <w:szCs w:val="24"/>
        </w:rPr>
        <w:t>g</w:t>
      </w:r>
      <w:r>
        <w:rPr>
          <w:spacing w:val="-2"/>
          <w:sz w:val="24"/>
          <w:szCs w:val="24"/>
        </w:rPr>
        <w:t>s</w:t>
      </w:r>
      <w:r>
        <w:rPr>
          <w:sz w:val="24"/>
          <w:szCs w:val="24"/>
        </w:rPr>
        <w:t xml:space="preserve">: </w:t>
      </w:r>
      <w:r>
        <w:rPr>
          <w:spacing w:val="30"/>
          <w:sz w:val="24"/>
          <w:szCs w:val="24"/>
        </w:rPr>
        <w:t xml:space="preserve"> </w:t>
      </w:r>
      <w:r>
        <w:rPr>
          <w:spacing w:val="-5"/>
          <w:sz w:val="24"/>
          <w:szCs w:val="24"/>
        </w:rPr>
        <w:t>A</w:t>
      </w:r>
      <w:r>
        <w:rPr>
          <w:sz w:val="24"/>
          <w:szCs w:val="24"/>
        </w:rPr>
        <w:t>n</w:t>
      </w:r>
      <w:r>
        <w:rPr>
          <w:spacing w:val="-5"/>
          <w:sz w:val="24"/>
          <w:szCs w:val="24"/>
        </w:rPr>
        <w:t>n</w:t>
      </w:r>
      <w:r>
        <w:rPr>
          <w:sz w:val="24"/>
          <w:szCs w:val="24"/>
        </w:rPr>
        <w:t>u</w:t>
      </w:r>
      <w:r>
        <w:rPr>
          <w:spacing w:val="4"/>
          <w:sz w:val="24"/>
          <w:szCs w:val="24"/>
        </w:rPr>
        <w:t>a</w:t>
      </w:r>
      <w:r>
        <w:rPr>
          <w:sz w:val="24"/>
          <w:szCs w:val="24"/>
        </w:rPr>
        <w:t>l</w:t>
      </w:r>
      <w:r>
        <w:rPr>
          <w:spacing w:val="17"/>
          <w:sz w:val="24"/>
          <w:szCs w:val="24"/>
        </w:rPr>
        <w:t xml:space="preserve"> </w:t>
      </w:r>
      <w:r>
        <w:rPr>
          <w:spacing w:val="6"/>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17"/>
          <w:sz w:val="24"/>
          <w:szCs w:val="24"/>
        </w:rPr>
        <w:t xml:space="preserve"> </w:t>
      </w:r>
      <w:r>
        <w:rPr>
          <w:spacing w:val="-2"/>
          <w:sz w:val="24"/>
          <w:szCs w:val="24"/>
        </w:rPr>
        <w:t>C</w:t>
      </w:r>
      <w:r>
        <w:rPr>
          <w:spacing w:val="5"/>
          <w:sz w:val="24"/>
          <w:szCs w:val="24"/>
        </w:rPr>
        <w:t>o</w:t>
      </w:r>
      <w:r>
        <w:rPr>
          <w:sz w:val="24"/>
          <w:szCs w:val="24"/>
        </w:rPr>
        <w:t>n</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pacing w:val="-1"/>
          <w:sz w:val="24"/>
          <w:szCs w:val="24"/>
        </w:rPr>
        <w:t>c</w:t>
      </w:r>
      <w:r>
        <w:rPr>
          <w:sz w:val="24"/>
          <w:szCs w:val="24"/>
        </w:rPr>
        <w:t>e</w:t>
      </w:r>
      <w:r>
        <w:rPr>
          <w:spacing w:val="25"/>
          <w:sz w:val="24"/>
          <w:szCs w:val="24"/>
        </w:rPr>
        <w:t xml:space="preserve"> </w:t>
      </w:r>
      <w:r>
        <w:rPr>
          <w:spacing w:val="5"/>
          <w:sz w:val="24"/>
          <w:szCs w:val="24"/>
        </w:rPr>
        <w:t>o</w:t>
      </w:r>
      <w:r>
        <w:rPr>
          <w:sz w:val="24"/>
          <w:szCs w:val="24"/>
        </w:rPr>
        <w:t>f</w:t>
      </w:r>
      <w:r>
        <w:rPr>
          <w:spacing w:val="18"/>
          <w:sz w:val="24"/>
          <w:szCs w:val="24"/>
        </w:rPr>
        <w:t xml:space="preserve"> </w:t>
      </w:r>
      <w:r>
        <w:rPr>
          <w:spacing w:val="5"/>
          <w:sz w:val="24"/>
          <w:szCs w:val="24"/>
        </w:rPr>
        <w:t>t</w:t>
      </w:r>
      <w:r>
        <w:rPr>
          <w:spacing w:val="-5"/>
          <w:sz w:val="24"/>
          <w:szCs w:val="24"/>
        </w:rPr>
        <w:t>h</w:t>
      </w:r>
      <w:r>
        <w:rPr>
          <w:sz w:val="24"/>
          <w:szCs w:val="24"/>
        </w:rPr>
        <w:t>e</w:t>
      </w:r>
      <w:r>
        <w:rPr>
          <w:spacing w:val="25"/>
          <w:sz w:val="24"/>
          <w:szCs w:val="24"/>
        </w:rPr>
        <w:t xml:space="preserve"> </w:t>
      </w:r>
      <w:r>
        <w:rPr>
          <w:spacing w:val="-3"/>
          <w:sz w:val="24"/>
          <w:szCs w:val="24"/>
        </w:rPr>
        <w:t>I</w:t>
      </w:r>
      <w:r>
        <w:rPr>
          <w:spacing w:val="2"/>
          <w:sz w:val="24"/>
          <w:szCs w:val="24"/>
        </w:rPr>
        <w:t>E</w:t>
      </w:r>
      <w:r>
        <w:rPr>
          <w:spacing w:val="-3"/>
          <w:sz w:val="24"/>
          <w:szCs w:val="24"/>
        </w:rPr>
        <w:t>E</w:t>
      </w:r>
      <w:r>
        <w:rPr>
          <w:sz w:val="24"/>
          <w:szCs w:val="24"/>
        </w:rPr>
        <w:t>E</w:t>
      </w:r>
      <w:r>
        <w:rPr>
          <w:spacing w:val="24"/>
          <w:sz w:val="24"/>
          <w:szCs w:val="24"/>
        </w:rPr>
        <w:t xml:space="preserve"> </w:t>
      </w:r>
      <w:r>
        <w:rPr>
          <w:spacing w:val="2"/>
          <w:sz w:val="24"/>
          <w:szCs w:val="24"/>
        </w:rPr>
        <w:t>E</w:t>
      </w:r>
      <w:r>
        <w:rPr>
          <w:spacing w:val="-5"/>
          <w:sz w:val="24"/>
          <w:szCs w:val="24"/>
        </w:rPr>
        <w:t>n</w:t>
      </w:r>
      <w:r>
        <w:rPr>
          <w:spacing w:val="5"/>
          <w:sz w:val="24"/>
          <w:szCs w:val="24"/>
        </w:rPr>
        <w:t>g</w:t>
      </w:r>
      <w:r>
        <w:rPr>
          <w:spacing w:val="-4"/>
          <w:sz w:val="24"/>
          <w:szCs w:val="24"/>
        </w:rPr>
        <w:t>i</w:t>
      </w:r>
      <w:r>
        <w:rPr>
          <w:spacing w:val="-5"/>
          <w:sz w:val="24"/>
          <w:szCs w:val="24"/>
        </w:rPr>
        <w:t>n</w:t>
      </w:r>
      <w:r>
        <w:rPr>
          <w:spacing w:val="-1"/>
          <w:sz w:val="24"/>
          <w:szCs w:val="24"/>
        </w:rPr>
        <w:t>ee</w:t>
      </w:r>
      <w:r>
        <w:rPr>
          <w:spacing w:val="6"/>
          <w:sz w:val="24"/>
          <w:szCs w:val="24"/>
        </w:rPr>
        <w:t>r</w:t>
      </w:r>
      <w:r>
        <w:rPr>
          <w:spacing w:val="-4"/>
          <w:sz w:val="24"/>
          <w:szCs w:val="24"/>
        </w:rPr>
        <w:t>i</w:t>
      </w:r>
      <w:r>
        <w:rPr>
          <w:sz w:val="24"/>
          <w:szCs w:val="24"/>
        </w:rPr>
        <w:t>ng</w:t>
      </w:r>
      <w:r>
        <w:rPr>
          <w:spacing w:val="31"/>
          <w:sz w:val="24"/>
          <w:szCs w:val="24"/>
        </w:rPr>
        <w:t xml:space="preserve"> </w:t>
      </w:r>
      <w:r>
        <w:rPr>
          <w:spacing w:val="-4"/>
          <w:sz w:val="24"/>
          <w:szCs w:val="24"/>
        </w:rPr>
        <w:t>i</w:t>
      </w:r>
      <w:r>
        <w:rPr>
          <w:sz w:val="24"/>
          <w:szCs w:val="24"/>
        </w:rPr>
        <w:t>n</w:t>
      </w:r>
      <w:r>
        <w:rPr>
          <w:spacing w:val="21"/>
          <w:sz w:val="24"/>
          <w:szCs w:val="24"/>
        </w:rPr>
        <w:t xml:space="preserve"> </w:t>
      </w:r>
      <w:r>
        <w:rPr>
          <w:spacing w:val="-2"/>
          <w:sz w:val="24"/>
          <w:szCs w:val="24"/>
        </w:rPr>
        <w:t>M</w:t>
      </w:r>
      <w:r>
        <w:rPr>
          <w:spacing w:val="-1"/>
          <w:sz w:val="24"/>
          <w:szCs w:val="24"/>
        </w:rPr>
        <w:t>e</w:t>
      </w:r>
      <w:r>
        <w:rPr>
          <w:spacing w:val="5"/>
          <w:sz w:val="24"/>
          <w:szCs w:val="24"/>
        </w:rPr>
        <w:t>d</w:t>
      </w:r>
      <w:r>
        <w:rPr>
          <w:spacing w:val="-9"/>
          <w:sz w:val="24"/>
          <w:szCs w:val="24"/>
        </w:rPr>
        <w:t>i</w:t>
      </w:r>
      <w:r>
        <w:rPr>
          <w:spacing w:val="4"/>
          <w:sz w:val="24"/>
          <w:szCs w:val="24"/>
        </w:rPr>
        <w:t>c</w:t>
      </w:r>
      <w:r>
        <w:rPr>
          <w:spacing w:val="-4"/>
          <w:sz w:val="24"/>
          <w:szCs w:val="24"/>
        </w:rPr>
        <w:t>i</w:t>
      </w:r>
      <w:r>
        <w:rPr>
          <w:spacing w:val="5"/>
          <w:sz w:val="24"/>
          <w:szCs w:val="24"/>
        </w:rPr>
        <w:t>n</w:t>
      </w:r>
      <w:r>
        <w:rPr>
          <w:sz w:val="24"/>
          <w:szCs w:val="24"/>
        </w:rPr>
        <w:t>e</w:t>
      </w:r>
    </w:p>
    <w:p w14:paraId="1B1C0B02" w14:textId="77777777" w:rsidR="00433F0F" w:rsidRDefault="008B01BA">
      <w:pPr>
        <w:spacing w:before="74"/>
        <w:ind w:left="447"/>
        <w:rPr>
          <w:sz w:val="24"/>
          <w:szCs w:val="24"/>
        </w:rPr>
      </w:pPr>
      <w:r>
        <w:rPr>
          <w:spacing w:val="-1"/>
          <w:sz w:val="24"/>
          <w:szCs w:val="24"/>
        </w:rPr>
        <w:lastRenderedPageBreak/>
        <w:t>a</w:t>
      </w:r>
      <w:r>
        <w:rPr>
          <w:spacing w:val="-5"/>
          <w:sz w:val="24"/>
          <w:szCs w:val="24"/>
        </w:rPr>
        <w:t>n</w:t>
      </w:r>
      <w:r>
        <w:rPr>
          <w:sz w:val="24"/>
          <w:szCs w:val="24"/>
        </w:rPr>
        <w:t>d</w:t>
      </w:r>
      <w:r>
        <w:rPr>
          <w:spacing w:val="2"/>
          <w:sz w:val="24"/>
          <w:szCs w:val="24"/>
        </w:rPr>
        <w:t xml:space="preserve"> </w:t>
      </w:r>
      <w:r>
        <w:rPr>
          <w:spacing w:val="3"/>
          <w:sz w:val="24"/>
          <w:szCs w:val="24"/>
        </w:rPr>
        <w:t>B</w:t>
      </w:r>
      <w:r>
        <w:rPr>
          <w:spacing w:val="-9"/>
          <w:sz w:val="24"/>
          <w:szCs w:val="24"/>
        </w:rPr>
        <w:t>i</w:t>
      </w:r>
      <w:r>
        <w:rPr>
          <w:spacing w:val="9"/>
          <w:sz w:val="24"/>
          <w:szCs w:val="24"/>
        </w:rPr>
        <w:t>o</w:t>
      </w:r>
      <w:r>
        <w:rPr>
          <w:spacing w:val="-9"/>
          <w:sz w:val="24"/>
          <w:szCs w:val="24"/>
        </w:rPr>
        <w:t>l</w:t>
      </w:r>
      <w:r>
        <w:rPr>
          <w:spacing w:val="5"/>
          <w:sz w:val="24"/>
          <w:szCs w:val="24"/>
        </w:rPr>
        <w:t>og</w:t>
      </w:r>
      <w:r>
        <w:rPr>
          <w:sz w:val="24"/>
          <w:szCs w:val="24"/>
        </w:rPr>
        <w:t>y</w:t>
      </w:r>
      <w:r>
        <w:rPr>
          <w:spacing w:val="-7"/>
          <w:sz w:val="24"/>
          <w:szCs w:val="24"/>
        </w:rPr>
        <w:t xml:space="preserve"> </w:t>
      </w:r>
      <w:r>
        <w:rPr>
          <w:spacing w:val="1"/>
          <w:sz w:val="24"/>
          <w:szCs w:val="24"/>
        </w:rPr>
        <w:t>S</w:t>
      </w:r>
      <w:r>
        <w:rPr>
          <w:spacing w:val="5"/>
          <w:sz w:val="24"/>
          <w:szCs w:val="24"/>
        </w:rPr>
        <w:t>o</w:t>
      </w:r>
      <w:r>
        <w:rPr>
          <w:spacing w:val="4"/>
          <w:sz w:val="24"/>
          <w:szCs w:val="24"/>
        </w:rPr>
        <w:t>c</w:t>
      </w:r>
      <w:r>
        <w:rPr>
          <w:spacing w:val="-9"/>
          <w:sz w:val="24"/>
          <w:szCs w:val="24"/>
        </w:rPr>
        <w:t>i</w:t>
      </w:r>
      <w:r>
        <w:rPr>
          <w:spacing w:val="-1"/>
          <w:sz w:val="24"/>
          <w:szCs w:val="24"/>
        </w:rPr>
        <w:t>e</w:t>
      </w:r>
      <w:r>
        <w:rPr>
          <w:spacing w:val="10"/>
          <w:sz w:val="24"/>
          <w:szCs w:val="24"/>
        </w:rPr>
        <w:t>t</w:t>
      </w:r>
      <w:r>
        <w:rPr>
          <w:spacing w:val="-10"/>
          <w:sz w:val="24"/>
          <w:szCs w:val="24"/>
        </w:rPr>
        <w:t>y</w:t>
      </w:r>
      <w:r>
        <w:rPr>
          <w:sz w:val="24"/>
          <w:szCs w:val="24"/>
        </w:rPr>
        <w:t>.</w:t>
      </w:r>
      <w:r>
        <w:rPr>
          <w:spacing w:val="4"/>
          <w:sz w:val="24"/>
          <w:szCs w:val="24"/>
        </w:rPr>
        <w:t xml:space="preserve"> </w:t>
      </w:r>
      <w:r>
        <w:rPr>
          <w:spacing w:val="1"/>
          <w:sz w:val="24"/>
          <w:szCs w:val="24"/>
        </w:rPr>
        <w:t>I</w:t>
      </w:r>
      <w:r>
        <w:rPr>
          <w:spacing w:val="-3"/>
          <w:sz w:val="24"/>
          <w:szCs w:val="24"/>
        </w:rPr>
        <w:t>E</w:t>
      </w:r>
      <w:r>
        <w:rPr>
          <w:spacing w:val="2"/>
          <w:sz w:val="24"/>
          <w:szCs w:val="24"/>
        </w:rPr>
        <w:t>E</w:t>
      </w:r>
      <w:r>
        <w:rPr>
          <w:sz w:val="24"/>
          <w:szCs w:val="24"/>
        </w:rPr>
        <w:t xml:space="preserve">E </w:t>
      </w:r>
      <w:r>
        <w:rPr>
          <w:spacing w:val="2"/>
          <w:sz w:val="24"/>
          <w:szCs w:val="24"/>
        </w:rPr>
        <w:t>E</w:t>
      </w:r>
      <w:r>
        <w:rPr>
          <w:spacing w:val="-5"/>
          <w:sz w:val="24"/>
          <w:szCs w:val="24"/>
        </w:rPr>
        <w:t>n</w:t>
      </w:r>
      <w:r>
        <w:rPr>
          <w:sz w:val="24"/>
          <w:szCs w:val="24"/>
        </w:rPr>
        <w:t>g</w:t>
      </w:r>
      <w:r>
        <w:rPr>
          <w:spacing w:val="-4"/>
          <w:sz w:val="24"/>
          <w:szCs w:val="24"/>
        </w:rPr>
        <w:t>i</w:t>
      </w:r>
      <w:r>
        <w:rPr>
          <w:sz w:val="24"/>
          <w:szCs w:val="24"/>
        </w:rPr>
        <w:t>n</w:t>
      </w:r>
      <w:r>
        <w:rPr>
          <w:spacing w:val="-1"/>
          <w:sz w:val="24"/>
          <w:szCs w:val="24"/>
        </w:rPr>
        <w:t>ee</w:t>
      </w:r>
      <w:r>
        <w:rPr>
          <w:spacing w:val="6"/>
          <w:sz w:val="24"/>
          <w:szCs w:val="24"/>
        </w:rPr>
        <w:t>r</w:t>
      </w:r>
      <w:r>
        <w:rPr>
          <w:spacing w:val="-4"/>
          <w:sz w:val="24"/>
          <w:szCs w:val="24"/>
        </w:rPr>
        <w:t>i</w:t>
      </w:r>
      <w:r>
        <w:rPr>
          <w:spacing w:val="-5"/>
          <w:sz w:val="24"/>
          <w:szCs w:val="24"/>
        </w:rPr>
        <w:t>n</w:t>
      </w:r>
      <w:r>
        <w:rPr>
          <w:sz w:val="24"/>
          <w:szCs w:val="24"/>
        </w:rPr>
        <w:t>g</w:t>
      </w:r>
      <w:r>
        <w:rPr>
          <w:spacing w:val="7"/>
          <w:sz w:val="24"/>
          <w:szCs w:val="24"/>
        </w:rPr>
        <w:t xml:space="preserve"> </w:t>
      </w:r>
      <w:r>
        <w:rPr>
          <w:spacing w:val="-4"/>
          <w:sz w:val="24"/>
          <w:szCs w:val="24"/>
        </w:rPr>
        <w:t>i</w:t>
      </w:r>
      <w:r>
        <w:rPr>
          <w:sz w:val="24"/>
          <w:szCs w:val="24"/>
        </w:rPr>
        <w:t>n</w:t>
      </w:r>
      <w:r>
        <w:rPr>
          <w:spacing w:val="-3"/>
          <w:sz w:val="24"/>
          <w:szCs w:val="24"/>
        </w:rPr>
        <w:t xml:space="preserve"> </w:t>
      </w:r>
      <w:r>
        <w:rPr>
          <w:spacing w:val="-2"/>
          <w:sz w:val="24"/>
          <w:szCs w:val="24"/>
        </w:rPr>
        <w:t>M</w:t>
      </w:r>
      <w:r>
        <w:rPr>
          <w:spacing w:val="-1"/>
          <w:sz w:val="24"/>
          <w:szCs w:val="24"/>
        </w:rPr>
        <w:t>e</w:t>
      </w:r>
      <w:r>
        <w:rPr>
          <w:spacing w:val="5"/>
          <w:sz w:val="24"/>
          <w:szCs w:val="24"/>
        </w:rPr>
        <w:t>d</w:t>
      </w:r>
      <w:r>
        <w:rPr>
          <w:spacing w:val="-4"/>
          <w:sz w:val="24"/>
          <w:szCs w:val="24"/>
        </w:rPr>
        <w:t>i</w:t>
      </w:r>
      <w:r>
        <w:rPr>
          <w:spacing w:val="4"/>
          <w:sz w:val="24"/>
          <w:szCs w:val="24"/>
        </w:rPr>
        <w:t>c</w:t>
      </w:r>
      <w:r>
        <w:rPr>
          <w:sz w:val="24"/>
          <w:szCs w:val="24"/>
        </w:rPr>
        <w:t>i</w:t>
      </w:r>
      <w:r>
        <w:rPr>
          <w:spacing w:val="-4"/>
          <w:sz w:val="24"/>
          <w:szCs w:val="24"/>
        </w:rPr>
        <w:t>n</w:t>
      </w:r>
      <w:r>
        <w:rPr>
          <w:sz w:val="24"/>
          <w:szCs w:val="24"/>
        </w:rPr>
        <w:t>e</w:t>
      </w:r>
      <w:r>
        <w:rPr>
          <w:spacing w:val="1"/>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3"/>
          <w:sz w:val="24"/>
          <w:szCs w:val="24"/>
        </w:rPr>
        <w:t>B</w:t>
      </w:r>
      <w:r>
        <w:rPr>
          <w:spacing w:val="-9"/>
          <w:sz w:val="24"/>
          <w:szCs w:val="24"/>
        </w:rPr>
        <w:t>i</w:t>
      </w:r>
      <w:r>
        <w:rPr>
          <w:spacing w:val="9"/>
          <w:sz w:val="24"/>
          <w:szCs w:val="24"/>
        </w:rPr>
        <w:t>o</w:t>
      </w:r>
      <w:r>
        <w:rPr>
          <w:spacing w:val="-9"/>
          <w:sz w:val="24"/>
          <w:szCs w:val="24"/>
        </w:rPr>
        <w:t>l</w:t>
      </w:r>
      <w:r>
        <w:rPr>
          <w:spacing w:val="5"/>
          <w:sz w:val="24"/>
          <w:szCs w:val="24"/>
        </w:rPr>
        <w:t>og</w:t>
      </w:r>
      <w:r>
        <w:rPr>
          <w:sz w:val="24"/>
          <w:szCs w:val="24"/>
        </w:rPr>
        <w:t>y</w:t>
      </w:r>
      <w:r>
        <w:rPr>
          <w:spacing w:val="-7"/>
          <w:sz w:val="24"/>
          <w:szCs w:val="24"/>
        </w:rPr>
        <w:t xml:space="preserve"> </w:t>
      </w:r>
      <w:r>
        <w:rPr>
          <w:spacing w:val="1"/>
          <w:sz w:val="24"/>
          <w:szCs w:val="24"/>
        </w:rPr>
        <w:t>S</w:t>
      </w:r>
      <w:r>
        <w:rPr>
          <w:spacing w:val="5"/>
          <w:sz w:val="24"/>
          <w:szCs w:val="24"/>
        </w:rPr>
        <w:t>o</w:t>
      </w:r>
      <w:r>
        <w:rPr>
          <w:spacing w:val="-1"/>
          <w:sz w:val="24"/>
          <w:szCs w:val="24"/>
        </w:rPr>
        <w:t>c</w:t>
      </w:r>
      <w:r>
        <w:rPr>
          <w:spacing w:val="-9"/>
          <w:sz w:val="24"/>
          <w:szCs w:val="24"/>
        </w:rPr>
        <w:t>i</w:t>
      </w:r>
      <w:r>
        <w:rPr>
          <w:spacing w:val="-1"/>
          <w:sz w:val="24"/>
          <w:szCs w:val="24"/>
        </w:rPr>
        <w:t>e</w:t>
      </w:r>
      <w:r>
        <w:rPr>
          <w:spacing w:val="10"/>
          <w:sz w:val="24"/>
          <w:szCs w:val="24"/>
        </w:rPr>
        <w:t>t</w:t>
      </w:r>
      <w:r>
        <w:rPr>
          <w:spacing w:val="-10"/>
          <w:sz w:val="24"/>
          <w:szCs w:val="24"/>
        </w:rPr>
        <w:t>y</w:t>
      </w:r>
      <w:r>
        <w:rPr>
          <w:sz w:val="24"/>
          <w:szCs w:val="24"/>
        </w:rPr>
        <w:t>.</w:t>
      </w:r>
      <w:r>
        <w:rPr>
          <w:spacing w:val="4"/>
          <w:sz w:val="24"/>
          <w:szCs w:val="24"/>
        </w:rPr>
        <w:t xml:space="preserve"> </w:t>
      </w:r>
      <w:r>
        <w:rPr>
          <w:spacing w:val="-2"/>
          <w:sz w:val="24"/>
          <w:szCs w:val="24"/>
        </w:rPr>
        <w:t>C</w:t>
      </w:r>
      <w:r>
        <w:rPr>
          <w:spacing w:val="5"/>
          <w:sz w:val="24"/>
          <w:szCs w:val="24"/>
        </w:rPr>
        <w:t>o</w:t>
      </w:r>
      <w:r>
        <w:rPr>
          <w:sz w:val="24"/>
          <w:szCs w:val="24"/>
        </w:rPr>
        <w:t>n</w:t>
      </w:r>
      <w:r>
        <w:rPr>
          <w:spacing w:val="-8"/>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pacing w:val="-1"/>
          <w:sz w:val="24"/>
          <w:szCs w:val="24"/>
        </w:rPr>
        <w:t>c</w:t>
      </w:r>
      <w:r>
        <w:rPr>
          <w:spacing w:val="4"/>
          <w:sz w:val="24"/>
          <w:szCs w:val="24"/>
        </w:rPr>
        <w:t>e</w:t>
      </w:r>
      <w:r>
        <w:rPr>
          <w:sz w:val="24"/>
          <w:szCs w:val="24"/>
        </w:rPr>
        <w:t>.</w:t>
      </w:r>
    </w:p>
    <w:p w14:paraId="1DDF0F21" w14:textId="77777777" w:rsidR="00433F0F" w:rsidRDefault="00433F0F">
      <w:pPr>
        <w:spacing w:before="7" w:line="120" w:lineRule="exact"/>
        <w:rPr>
          <w:sz w:val="13"/>
          <w:szCs w:val="13"/>
        </w:rPr>
      </w:pPr>
    </w:p>
    <w:p w14:paraId="11541415" w14:textId="77777777" w:rsidR="00433F0F" w:rsidRDefault="008B01BA">
      <w:pPr>
        <w:ind w:left="447"/>
        <w:rPr>
          <w:sz w:val="24"/>
          <w:szCs w:val="24"/>
        </w:rPr>
      </w:pPr>
      <w:r>
        <w:rPr>
          <w:sz w:val="24"/>
          <w:szCs w:val="24"/>
        </w:rPr>
        <w:t>2015.</w:t>
      </w:r>
      <w:r>
        <w:rPr>
          <w:spacing w:val="4"/>
          <w:sz w:val="24"/>
          <w:szCs w:val="24"/>
        </w:rPr>
        <w:t xml:space="preserve"> </w:t>
      </w:r>
      <w:r>
        <w:rPr>
          <w:sz w:val="24"/>
          <w:szCs w:val="24"/>
        </w:rPr>
        <w:t>699</w:t>
      </w:r>
      <w:r>
        <w:rPr>
          <w:spacing w:val="2"/>
          <w:sz w:val="24"/>
          <w:szCs w:val="24"/>
        </w:rPr>
        <w:t>-</w:t>
      </w:r>
      <w:r>
        <w:rPr>
          <w:sz w:val="24"/>
          <w:szCs w:val="24"/>
        </w:rPr>
        <w:t>70</w:t>
      </w:r>
      <w:r>
        <w:rPr>
          <w:spacing w:val="-5"/>
          <w:sz w:val="24"/>
          <w:szCs w:val="24"/>
        </w:rPr>
        <w:t>2</w:t>
      </w:r>
      <w:r>
        <w:rPr>
          <w:sz w:val="24"/>
          <w:szCs w:val="24"/>
        </w:rPr>
        <w:t>.</w:t>
      </w:r>
      <w:r>
        <w:rPr>
          <w:spacing w:val="4"/>
          <w:sz w:val="24"/>
          <w:szCs w:val="24"/>
        </w:rPr>
        <w:t xml:space="preserve"> </w:t>
      </w:r>
      <w:r>
        <w:rPr>
          <w:sz w:val="24"/>
          <w:szCs w:val="24"/>
        </w:rPr>
        <w:t>1</w:t>
      </w:r>
      <w:r>
        <w:rPr>
          <w:spacing w:val="-5"/>
          <w:sz w:val="24"/>
          <w:szCs w:val="24"/>
        </w:rPr>
        <w:t>0</w:t>
      </w:r>
      <w:r>
        <w:rPr>
          <w:spacing w:val="2"/>
          <w:sz w:val="24"/>
          <w:szCs w:val="24"/>
        </w:rPr>
        <w:t>.</w:t>
      </w:r>
      <w:r>
        <w:rPr>
          <w:sz w:val="24"/>
          <w:szCs w:val="24"/>
        </w:rPr>
        <w:t>1109/</w:t>
      </w:r>
      <w:r>
        <w:rPr>
          <w:spacing w:val="4"/>
          <w:sz w:val="24"/>
          <w:szCs w:val="24"/>
        </w:rPr>
        <w:t>E</w:t>
      </w:r>
      <w:r>
        <w:rPr>
          <w:spacing w:val="-2"/>
          <w:sz w:val="24"/>
          <w:szCs w:val="24"/>
        </w:rPr>
        <w:t>MBC</w:t>
      </w:r>
      <w:r>
        <w:rPr>
          <w:spacing w:val="2"/>
          <w:sz w:val="24"/>
          <w:szCs w:val="24"/>
        </w:rPr>
        <w:t>.</w:t>
      </w:r>
      <w:r>
        <w:rPr>
          <w:sz w:val="24"/>
          <w:szCs w:val="24"/>
        </w:rPr>
        <w:t>2015</w:t>
      </w:r>
      <w:r>
        <w:rPr>
          <w:spacing w:val="2"/>
          <w:sz w:val="24"/>
          <w:szCs w:val="24"/>
        </w:rPr>
        <w:t>.</w:t>
      </w:r>
      <w:r>
        <w:rPr>
          <w:sz w:val="24"/>
          <w:szCs w:val="24"/>
        </w:rPr>
        <w:t>731845</w:t>
      </w:r>
      <w:r>
        <w:rPr>
          <w:spacing w:val="-5"/>
          <w:sz w:val="24"/>
          <w:szCs w:val="24"/>
        </w:rPr>
        <w:t>8</w:t>
      </w:r>
      <w:r>
        <w:rPr>
          <w:sz w:val="24"/>
          <w:szCs w:val="24"/>
        </w:rPr>
        <w:t>.</w:t>
      </w:r>
    </w:p>
    <w:p w14:paraId="61933677" w14:textId="77777777" w:rsidR="00433F0F" w:rsidRDefault="00433F0F">
      <w:pPr>
        <w:spacing w:before="7" w:line="160" w:lineRule="exact"/>
        <w:rPr>
          <w:sz w:val="17"/>
          <w:szCs w:val="17"/>
        </w:rPr>
      </w:pPr>
    </w:p>
    <w:p w14:paraId="679D6AB4" w14:textId="77777777" w:rsidR="00433F0F" w:rsidRDefault="00433F0F">
      <w:pPr>
        <w:spacing w:line="200" w:lineRule="exact"/>
      </w:pPr>
    </w:p>
    <w:p w14:paraId="1D135A1A" w14:textId="77777777" w:rsidR="00433F0F" w:rsidRDefault="008B01BA">
      <w:pPr>
        <w:spacing w:line="360" w:lineRule="auto"/>
        <w:ind w:left="447" w:right="81" w:firstLine="240"/>
        <w:jc w:val="both"/>
        <w:rPr>
          <w:sz w:val="24"/>
          <w:szCs w:val="24"/>
        </w:rPr>
      </w:pPr>
      <w:r>
        <w:rPr>
          <w:spacing w:val="1"/>
          <w:sz w:val="24"/>
          <w:szCs w:val="24"/>
        </w:rPr>
        <w:t>[</w:t>
      </w:r>
      <w:r>
        <w:rPr>
          <w:sz w:val="24"/>
          <w:szCs w:val="24"/>
        </w:rPr>
        <w:t>17]</w:t>
      </w:r>
      <w:r>
        <w:rPr>
          <w:spacing w:val="6"/>
          <w:sz w:val="24"/>
          <w:szCs w:val="24"/>
        </w:rPr>
        <w:t xml:space="preserve"> </w:t>
      </w:r>
      <w:r>
        <w:rPr>
          <w:spacing w:val="-4"/>
          <w:sz w:val="24"/>
          <w:szCs w:val="24"/>
        </w:rPr>
        <w:t>S</w:t>
      </w:r>
      <w:r>
        <w:rPr>
          <w:sz w:val="24"/>
          <w:szCs w:val="24"/>
        </w:rPr>
        <w:t>.</w:t>
      </w:r>
      <w:r>
        <w:rPr>
          <w:spacing w:val="7"/>
          <w:sz w:val="24"/>
          <w:szCs w:val="24"/>
        </w:rPr>
        <w:t xml:space="preserve"> </w:t>
      </w:r>
      <w:r>
        <w:rPr>
          <w:spacing w:val="1"/>
          <w:sz w:val="24"/>
          <w:szCs w:val="24"/>
        </w:rPr>
        <w:t>P</w:t>
      </w:r>
      <w:r>
        <w:rPr>
          <w:spacing w:val="-6"/>
          <w:sz w:val="24"/>
          <w:szCs w:val="24"/>
        </w:rPr>
        <w:t>e</w:t>
      </w:r>
      <w:r>
        <w:rPr>
          <w:spacing w:val="1"/>
          <w:sz w:val="24"/>
          <w:szCs w:val="24"/>
        </w:rPr>
        <w:t>r</w:t>
      </w:r>
      <w:r>
        <w:rPr>
          <w:spacing w:val="-1"/>
          <w:sz w:val="24"/>
          <w:szCs w:val="24"/>
        </w:rPr>
        <w:t>e</w:t>
      </w:r>
      <w:r>
        <w:rPr>
          <w:spacing w:val="-9"/>
          <w:sz w:val="24"/>
          <w:szCs w:val="24"/>
        </w:rPr>
        <w:t>i</w:t>
      </w:r>
      <w:r>
        <w:rPr>
          <w:spacing w:val="1"/>
          <w:sz w:val="24"/>
          <w:szCs w:val="24"/>
        </w:rPr>
        <w:t>r</w:t>
      </w:r>
      <w:r>
        <w:rPr>
          <w:spacing w:val="-1"/>
          <w:sz w:val="24"/>
          <w:szCs w:val="24"/>
        </w:rPr>
        <w:t>a</w:t>
      </w:r>
      <w:r>
        <w:rPr>
          <w:sz w:val="24"/>
          <w:szCs w:val="24"/>
        </w:rPr>
        <w:t>,</w:t>
      </w:r>
      <w:r>
        <w:rPr>
          <w:spacing w:val="7"/>
          <w:sz w:val="24"/>
          <w:szCs w:val="24"/>
        </w:rPr>
        <w:t xml:space="preserve"> </w:t>
      </w:r>
      <w:r>
        <w:rPr>
          <w:spacing w:val="-5"/>
          <w:sz w:val="24"/>
          <w:szCs w:val="24"/>
        </w:rPr>
        <w:t>A</w:t>
      </w:r>
      <w:r>
        <w:rPr>
          <w:sz w:val="24"/>
          <w:szCs w:val="24"/>
        </w:rPr>
        <w:t>.</w:t>
      </w:r>
      <w:r>
        <w:rPr>
          <w:spacing w:val="7"/>
          <w:sz w:val="24"/>
          <w:szCs w:val="24"/>
        </w:rPr>
        <w:t xml:space="preserve"> </w:t>
      </w:r>
      <w:r>
        <w:rPr>
          <w:spacing w:val="6"/>
          <w:sz w:val="24"/>
          <w:szCs w:val="24"/>
        </w:rPr>
        <w:t>P</w:t>
      </w:r>
      <w:r>
        <w:rPr>
          <w:spacing w:val="-4"/>
          <w:sz w:val="24"/>
          <w:szCs w:val="24"/>
        </w:rPr>
        <w:t>i</w:t>
      </w:r>
      <w:r>
        <w:rPr>
          <w:spacing w:val="-5"/>
          <w:sz w:val="24"/>
          <w:szCs w:val="24"/>
        </w:rPr>
        <w:t>n</w:t>
      </w:r>
      <w:r>
        <w:rPr>
          <w:spacing w:val="5"/>
          <w:sz w:val="24"/>
          <w:szCs w:val="24"/>
        </w:rPr>
        <w:t>to</w:t>
      </w:r>
      <w:r>
        <w:rPr>
          <w:sz w:val="24"/>
          <w:szCs w:val="24"/>
        </w:rPr>
        <w:t>,</w:t>
      </w:r>
      <w:r>
        <w:rPr>
          <w:spacing w:val="3"/>
          <w:sz w:val="24"/>
          <w:szCs w:val="24"/>
        </w:rPr>
        <w:t xml:space="preserve"> </w:t>
      </w:r>
      <w:r>
        <w:rPr>
          <w:sz w:val="24"/>
          <w:szCs w:val="24"/>
        </w:rPr>
        <w:t>V.</w:t>
      </w:r>
      <w:r>
        <w:rPr>
          <w:spacing w:val="2"/>
          <w:sz w:val="24"/>
          <w:szCs w:val="24"/>
        </w:rPr>
        <w:t xml:space="preserve"> </w:t>
      </w:r>
      <w:r>
        <w:rPr>
          <w:sz w:val="24"/>
          <w:szCs w:val="24"/>
        </w:rPr>
        <w:t>A</w:t>
      </w:r>
      <w:r>
        <w:rPr>
          <w:spacing w:val="-5"/>
          <w:sz w:val="24"/>
          <w:szCs w:val="24"/>
        </w:rPr>
        <w:t>lv</w:t>
      </w:r>
      <w:r>
        <w:rPr>
          <w:spacing w:val="4"/>
          <w:sz w:val="24"/>
          <w:szCs w:val="24"/>
        </w:rPr>
        <w:t>e</w:t>
      </w:r>
      <w:r>
        <w:rPr>
          <w:spacing w:val="-2"/>
          <w:sz w:val="24"/>
          <w:szCs w:val="24"/>
        </w:rPr>
        <w:t>s</w:t>
      </w:r>
      <w:r>
        <w:rPr>
          <w:sz w:val="24"/>
          <w:szCs w:val="24"/>
        </w:rPr>
        <w:t>,</w:t>
      </w:r>
      <w:r>
        <w:rPr>
          <w:spacing w:val="7"/>
          <w:sz w:val="24"/>
          <w:szCs w:val="24"/>
        </w:rPr>
        <w:t xml:space="preserve"> </w:t>
      </w:r>
      <w:r>
        <w:rPr>
          <w:spacing w:val="-1"/>
          <w:sz w:val="24"/>
          <w:szCs w:val="24"/>
        </w:rPr>
        <w:t>a</w:t>
      </w:r>
      <w:r>
        <w:rPr>
          <w:spacing w:val="-5"/>
          <w:sz w:val="24"/>
          <w:szCs w:val="24"/>
        </w:rPr>
        <w:t>n</w:t>
      </w:r>
      <w:r>
        <w:rPr>
          <w:sz w:val="24"/>
          <w:szCs w:val="24"/>
        </w:rPr>
        <w:t>d</w:t>
      </w:r>
      <w:r>
        <w:rPr>
          <w:spacing w:val="5"/>
          <w:sz w:val="24"/>
          <w:szCs w:val="24"/>
        </w:rPr>
        <w:t xml:space="preserve"> </w:t>
      </w:r>
      <w:r>
        <w:rPr>
          <w:spacing w:val="-2"/>
          <w:sz w:val="24"/>
          <w:szCs w:val="24"/>
        </w:rPr>
        <w:t>C</w:t>
      </w:r>
      <w:r>
        <w:rPr>
          <w:sz w:val="24"/>
          <w:szCs w:val="24"/>
        </w:rPr>
        <w:t>.</w:t>
      </w:r>
      <w:r>
        <w:rPr>
          <w:spacing w:val="7"/>
          <w:sz w:val="24"/>
          <w:szCs w:val="24"/>
        </w:rPr>
        <w:t xml:space="preserve"> </w:t>
      </w:r>
      <w:r>
        <w:rPr>
          <w:spacing w:val="-5"/>
          <w:sz w:val="24"/>
          <w:szCs w:val="24"/>
        </w:rPr>
        <w:t>A</w:t>
      </w:r>
      <w:r>
        <w:rPr>
          <w:sz w:val="24"/>
          <w:szCs w:val="24"/>
        </w:rPr>
        <w:t>.</w:t>
      </w:r>
      <w:r>
        <w:rPr>
          <w:spacing w:val="7"/>
          <w:sz w:val="24"/>
          <w:szCs w:val="24"/>
        </w:rPr>
        <w:t xml:space="preserve"> </w:t>
      </w:r>
      <w:r>
        <w:rPr>
          <w:spacing w:val="6"/>
          <w:sz w:val="24"/>
          <w:szCs w:val="24"/>
        </w:rPr>
        <w:t>S</w:t>
      </w:r>
      <w:r>
        <w:rPr>
          <w:spacing w:val="-4"/>
          <w:sz w:val="24"/>
          <w:szCs w:val="24"/>
        </w:rPr>
        <w:t>il</w:t>
      </w:r>
      <w:r>
        <w:rPr>
          <w:sz w:val="24"/>
          <w:szCs w:val="24"/>
        </w:rPr>
        <w:t>v</w:t>
      </w:r>
      <w:r>
        <w:rPr>
          <w:spacing w:val="-1"/>
          <w:sz w:val="24"/>
          <w:szCs w:val="24"/>
        </w:rPr>
        <w:t>a</w:t>
      </w:r>
      <w:r>
        <w:rPr>
          <w:sz w:val="24"/>
          <w:szCs w:val="24"/>
        </w:rPr>
        <w:t>,</w:t>
      </w:r>
      <w:r>
        <w:rPr>
          <w:spacing w:val="7"/>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2"/>
          <w:sz w:val="24"/>
          <w:szCs w:val="24"/>
        </w:rPr>
        <w:t>T</w:t>
      </w:r>
      <w:r>
        <w:rPr>
          <w:spacing w:val="5"/>
          <w:sz w:val="24"/>
          <w:szCs w:val="24"/>
        </w:rPr>
        <w:t>u</w:t>
      </w:r>
      <w:r>
        <w:rPr>
          <w:spacing w:val="-9"/>
          <w:sz w:val="24"/>
          <w:szCs w:val="24"/>
        </w:rPr>
        <w:t>m</w:t>
      </w:r>
      <w:r>
        <w:rPr>
          <w:spacing w:val="5"/>
          <w:sz w:val="24"/>
          <w:szCs w:val="24"/>
        </w:rPr>
        <w:t>o</w:t>
      </w:r>
      <w:r>
        <w:rPr>
          <w:sz w:val="24"/>
          <w:szCs w:val="24"/>
        </w:rPr>
        <w:t>r</w:t>
      </w:r>
      <w:r>
        <w:rPr>
          <w:spacing w:val="6"/>
          <w:sz w:val="24"/>
          <w:szCs w:val="24"/>
        </w:rPr>
        <w:t xml:space="preserve"> </w:t>
      </w:r>
      <w:r>
        <w:rPr>
          <w:spacing w:val="1"/>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 U</w:t>
      </w:r>
      <w:r>
        <w:rPr>
          <w:spacing w:val="2"/>
          <w:sz w:val="24"/>
          <w:szCs w:val="24"/>
        </w:rPr>
        <w:t>s</w:t>
      </w:r>
      <w:r>
        <w:rPr>
          <w:spacing w:val="-4"/>
          <w:sz w:val="24"/>
          <w:szCs w:val="24"/>
        </w:rPr>
        <w:t>i</w:t>
      </w:r>
      <w:r>
        <w:rPr>
          <w:spacing w:val="-5"/>
          <w:sz w:val="24"/>
          <w:szCs w:val="24"/>
        </w:rPr>
        <w:t>n</w:t>
      </w:r>
      <w:r>
        <w:rPr>
          <w:sz w:val="24"/>
          <w:szCs w:val="24"/>
        </w:rPr>
        <w:t xml:space="preserve">g  </w:t>
      </w:r>
      <w:r>
        <w:rPr>
          <w:spacing w:val="-2"/>
          <w:sz w:val="24"/>
          <w:szCs w:val="24"/>
        </w:rPr>
        <w:t>C</w:t>
      </w:r>
      <w:r>
        <w:rPr>
          <w:spacing w:val="5"/>
          <w:sz w:val="24"/>
          <w:szCs w:val="24"/>
        </w:rPr>
        <w:t>o</w:t>
      </w:r>
      <w:r>
        <w:rPr>
          <w:sz w:val="24"/>
          <w:szCs w:val="24"/>
        </w:rPr>
        <w:t>n</w:t>
      </w:r>
      <w:r>
        <w:rPr>
          <w:spacing w:val="-5"/>
          <w:sz w:val="24"/>
          <w:szCs w:val="24"/>
        </w:rPr>
        <w:t>v</w:t>
      </w:r>
      <w:r>
        <w:rPr>
          <w:spacing w:val="5"/>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51"/>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51"/>
          <w:sz w:val="24"/>
          <w:szCs w:val="24"/>
        </w:rPr>
        <w:t xml:space="preserve"> </w:t>
      </w:r>
      <w:r>
        <w:rPr>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ks</w:t>
      </w:r>
      <w:r>
        <w:rPr>
          <w:spacing w:val="53"/>
          <w:sz w:val="24"/>
          <w:szCs w:val="24"/>
        </w:rPr>
        <w:t xml:space="preserve"> </w:t>
      </w:r>
      <w:r>
        <w:rPr>
          <w:spacing w:val="-4"/>
          <w:sz w:val="24"/>
          <w:szCs w:val="24"/>
        </w:rPr>
        <w:t>i</w:t>
      </w:r>
      <w:r>
        <w:rPr>
          <w:sz w:val="24"/>
          <w:szCs w:val="24"/>
        </w:rPr>
        <w:t>n</w:t>
      </w:r>
      <w:r>
        <w:rPr>
          <w:spacing w:val="50"/>
          <w:sz w:val="24"/>
          <w:szCs w:val="24"/>
        </w:rPr>
        <w:t xml:space="preserve"> </w:t>
      </w:r>
      <w:r>
        <w:rPr>
          <w:spacing w:val="2"/>
          <w:sz w:val="24"/>
          <w:szCs w:val="24"/>
        </w:rPr>
        <w:t>M</w:t>
      </w:r>
      <w:r>
        <w:rPr>
          <w:spacing w:val="-2"/>
          <w:sz w:val="24"/>
          <w:szCs w:val="24"/>
        </w:rPr>
        <w:t>R</w:t>
      </w:r>
      <w:r>
        <w:rPr>
          <w:sz w:val="24"/>
          <w:szCs w:val="24"/>
        </w:rPr>
        <w:t>I</w:t>
      </w:r>
      <w:r>
        <w:rPr>
          <w:spacing w:val="56"/>
          <w:sz w:val="24"/>
          <w:szCs w:val="24"/>
        </w:rPr>
        <w:t xml:space="preserve"> </w:t>
      </w:r>
      <w:r>
        <w:rPr>
          <w:spacing w:val="6"/>
          <w:sz w:val="24"/>
          <w:szCs w:val="24"/>
        </w:rPr>
        <w:t>I</w:t>
      </w:r>
      <w:r>
        <w:rPr>
          <w:spacing w:val="-9"/>
          <w:sz w:val="24"/>
          <w:szCs w:val="24"/>
        </w:rPr>
        <w:t>m</w:t>
      </w:r>
      <w:r>
        <w:rPr>
          <w:spacing w:val="-1"/>
          <w:sz w:val="24"/>
          <w:szCs w:val="24"/>
        </w:rPr>
        <w:t>a</w:t>
      </w:r>
      <w:r>
        <w:rPr>
          <w:sz w:val="24"/>
          <w:szCs w:val="24"/>
        </w:rPr>
        <w:t>g</w:t>
      </w:r>
      <w:r>
        <w:rPr>
          <w:spacing w:val="-1"/>
          <w:sz w:val="24"/>
          <w:szCs w:val="24"/>
        </w:rPr>
        <w:t>e</w:t>
      </w:r>
      <w:r>
        <w:rPr>
          <w:spacing w:val="-2"/>
          <w:sz w:val="24"/>
          <w:szCs w:val="24"/>
        </w:rPr>
        <w:t>s</w:t>
      </w:r>
      <w:r>
        <w:rPr>
          <w:spacing w:val="2"/>
          <w:sz w:val="24"/>
          <w:szCs w:val="24"/>
        </w:rPr>
        <w:t>,</w:t>
      </w:r>
      <w:r>
        <w:rPr>
          <w:sz w:val="24"/>
          <w:szCs w:val="24"/>
        </w:rPr>
        <w:t>"</w:t>
      </w:r>
      <w:r>
        <w:rPr>
          <w:spacing w:val="58"/>
          <w:sz w:val="24"/>
          <w:szCs w:val="24"/>
        </w:rPr>
        <w:t xml:space="preserve"> </w:t>
      </w:r>
      <w:r>
        <w:rPr>
          <w:spacing w:val="-4"/>
          <w:sz w:val="24"/>
          <w:szCs w:val="24"/>
        </w:rPr>
        <w:t>i</w:t>
      </w:r>
      <w:r>
        <w:rPr>
          <w:sz w:val="24"/>
          <w:szCs w:val="24"/>
        </w:rPr>
        <w:t>n</w:t>
      </w:r>
      <w:r>
        <w:rPr>
          <w:spacing w:val="55"/>
          <w:sz w:val="24"/>
          <w:szCs w:val="24"/>
        </w:rPr>
        <w:t xml:space="preserve"> </w:t>
      </w:r>
      <w:r>
        <w:rPr>
          <w:spacing w:val="1"/>
          <w:sz w:val="24"/>
          <w:szCs w:val="24"/>
        </w:rPr>
        <w:t>I</w:t>
      </w:r>
      <w:r>
        <w:rPr>
          <w:spacing w:val="2"/>
          <w:sz w:val="24"/>
          <w:szCs w:val="24"/>
        </w:rPr>
        <w:t>EE</w:t>
      </w:r>
      <w:r>
        <w:rPr>
          <w:sz w:val="24"/>
          <w:szCs w:val="24"/>
        </w:rPr>
        <w:t>E</w:t>
      </w:r>
      <w:r>
        <w:rPr>
          <w:spacing w:val="52"/>
          <w:sz w:val="24"/>
          <w:szCs w:val="24"/>
        </w:rPr>
        <w:t xml:space="preserve"> </w:t>
      </w:r>
      <w:r>
        <w:rPr>
          <w:spacing w:val="2"/>
          <w:sz w:val="24"/>
          <w:szCs w:val="24"/>
        </w:rPr>
        <w:t>T</w:t>
      </w:r>
      <w:r>
        <w:rPr>
          <w:spacing w:val="1"/>
          <w:sz w:val="24"/>
          <w:szCs w:val="24"/>
        </w:rPr>
        <w:t>r</w:t>
      </w:r>
      <w:r>
        <w:rPr>
          <w:spacing w:val="-1"/>
          <w:sz w:val="24"/>
          <w:szCs w:val="24"/>
        </w:rPr>
        <w:t>a</w:t>
      </w:r>
      <w:r>
        <w:rPr>
          <w:spacing w:val="-5"/>
          <w:sz w:val="24"/>
          <w:szCs w:val="24"/>
        </w:rPr>
        <w:t>n</w:t>
      </w:r>
      <w:r>
        <w:rPr>
          <w:spacing w:val="-2"/>
          <w:sz w:val="24"/>
          <w:szCs w:val="24"/>
        </w:rPr>
        <w:t>s</w:t>
      </w:r>
      <w:r>
        <w:rPr>
          <w:spacing w:val="-1"/>
          <w:sz w:val="24"/>
          <w:szCs w:val="24"/>
        </w:rPr>
        <w:t>ac</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53"/>
          <w:sz w:val="24"/>
          <w:szCs w:val="24"/>
        </w:rPr>
        <w:t xml:space="preserve"> </w:t>
      </w:r>
      <w:r>
        <w:rPr>
          <w:spacing w:val="9"/>
          <w:sz w:val="24"/>
          <w:szCs w:val="24"/>
        </w:rPr>
        <w:t>o</w:t>
      </w:r>
      <w:r>
        <w:rPr>
          <w:sz w:val="24"/>
          <w:szCs w:val="24"/>
        </w:rPr>
        <w:t xml:space="preserve">n </w:t>
      </w:r>
      <w:r>
        <w:rPr>
          <w:spacing w:val="-2"/>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7"/>
          <w:sz w:val="24"/>
          <w:szCs w:val="24"/>
        </w:rPr>
        <w:t xml:space="preserve"> </w:t>
      </w:r>
      <w:r>
        <w:rPr>
          <w:spacing w:val="6"/>
          <w:sz w:val="24"/>
          <w:szCs w:val="24"/>
        </w:rPr>
        <w:t>I</w:t>
      </w:r>
      <w:r>
        <w:rPr>
          <w:spacing w:val="-4"/>
          <w:sz w:val="24"/>
          <w:szCs w:val="24"/>
        </w:rPr>
        <w:t>m</w:t>
      </w:r>
      <w:r>
        <w:rPr>
          <w:spacing w:val="-1"/>
          <w:sz w:val="24"/>
          <w:szCs w:val="24"/>
        </w:rPr>
        <w:t>a</w:t>
      </w:r>
      <w:r>
        <w:rPr>
          <w:spacing w:val="5"/>
          <w:sz w:val="24"/>
          <w:szCs w:val="24"/>
        </w:rPr>
        <w:t>g</w:t>
      </w:r>
      <w:r>
        <w:rPr>
          <w:spacing w:val="-4"/>
          <w:sz w:val="24"/>
          <w:szCs w:val="24"/>
        </w:rPr>
        <w:t>i</w:t>
      </w:r>
      <w:r>
        <w:rPr>
          <w:sz w:val="24"/>
          <w:szCs w:val="24"/>
        </w:rPr>
        <w:t>ng,</w:t>
      </w:r>
      <w:r>
        <w:rPr>
          <w:spacing w:val="4"/>
          <w:sz w:val="24"/>
          <w:szCs w:val="24"/>
        </w:rPr>
        <w:t xml:space="preserve"> </w:t>
      </w:r>
      <w:r>
        <w:rPr>
          <w:spacing w:val="-5"/>
          <w:sz w:val="24"/>
          <w:szCs w:val="24"/>
        </w:rPr>
        <w:t>v</w:t>
      </w:r>
      <w:r>
        <w:rPr>
          <w:spacing w:val="9"/>
          <w:sz w:val="24"/>
          <w:szCs w:val="24"/>
        </w:rPr>
        <w:t>o</w:t>
      </w:r>
      <w:r>
        <w:rPr>
          <w:spacing w:val="-9"/>
          <w:sz w:val="24"/>
          <w:szCs w:val="24"/>
        </w:rPr>
        <w:t>l</w:t>
      </w:r>
      <w:r>
        <w:rPr>
          <w:sz w:val="24"/>
          <w:szCs w:val="24"/>
        </w:rPr>
        <w:t>.</w:t>
      </w:r>
      <w:r>
        <w:rPr>
          <w:spacing w:val="4"/>
          <w:sz w:val="24"/>
          <w:szCs w:val="24"/>
        </w:rPr>
        <w:t xml:space="preserve"> </w:t>
      </w:r>
      <w:r>
        <w:rPr>
          <w:sz w:val="24"/>
          <w:szCs w:val="24"/>
        </w:rPr>
        <w:t>35,</w:t>
      </w:r>
      <w:r>
        <w:rPr>
          <w:spacing w:val="4"/>
          <w:sz w:val="24"/>
          <w:szCs w:val="24"/>
        </w:rPr>
        <w:t xml:space="preserve"> </w:t>
      </w:r>
      <w:r>
        <w:rPr>
          <w:spacing w:val="-5"/>
          <w:sz w:val="24"/>
          <w:szCs w:val="24"/>
        </w:rPr>
        <w:t>n</w:t>
      </w:r>
      <w:r>
        <w:rPr>
          <w:sz w:val="24"/>
          <w:szCs w:val="24"/>
        </w:rPr>
        <w:t>o.</w:t>
      </w:r>
      <w:r>
        <w:rPr>
          <w:spacing w:val="4"/>
          <w:sz w:val="24"/>
          <w:szCs w:val="24"/>
        </w:rPr>
        <w:t xml:space="preserve"> </w:t>
      </w:r>
      <w:r>
        <w:rPr>
          <w:spacing w:val="-5"/>
          <w:sz w:val="24"/>
          <w:szCs w:val="24"/>
        </w:rPr>
        <w:t>5</w:t>
      </w:r>
      <w:r>
        <w:rPr>
          <w:sz w:val="24"/>
          <w:szCs w:val="24"/>
        </w:rPr>
        <w:t>,</w:t>
      </w:r>
      <w:r>
        <w:rPr>
          <w:spacing w:val="4"/>
          <w:sz w:val="24"/>
          <w:szCs w:val="24"/>
        </w:rPr>
        <w:t xml:space="preserve"> </w:t>
      </w:r>
      <w:r>
        <w:rPr>
          <w:sz w:val="24"/>
          <w:szCs w:val="24"/>
        </w:rPr>
        <w:t>p</w:t>
      </w:r>
      <w:r>
        <w:rPr>
          <w:spacing w:val="-5"/>
          <w:sz w:val="24"/>
          <w:szCs w:val="24"/>
        </w:rPr>
        <w:t>p</w:t>
      </w:r>
      <w:r>
        <w:rPr>
          <w:sz w:val="24"/>
          <w:szCs w:val="24"/>
        </w:rPr>
        <w:t>.</w:t>
      </w:r>
      <w:r>
        <w:rPr>
          <w:spacing w:val="4"/>
          <w:sz w:val="24"/>
          <w:szCs w:val="24"/>
        </w:rPr>
        <w:t xml:space="preserve"> </w:t>
      </w:r>
      <w:r>
        <w:rPr>
          <w:sz w:val="24"/>
          <w:szCs w:val="24"/>
        </w:rPr>
        <w:t>124</w:t>
      </w:r>
      <w:r>
        <w:rPr>
          <w:spacing w:val="1"/>
          <w:sz w:val="24"/>
          <w:szCs w:val="24"/>
        </w:rPr>
        <w:t>0</w:t>
      </w:r>
      <w:r>
        <w:rPr>
          <w:spacing w:val="2"/>
          <w:sz w:val="24"/>
          <w:szCs w:val="24"/>
        </w:rPr>
        <w:t>-</w:t>
      </w:r>
      <w:r>
        <w:rPr>
          <w:sz w:val="24"/>
          <w:szCs w:val="24"/>
        </w:rPr>
        <w:t xml:space="preserve">1251, </w:t>
      </w:r>
      <w:r>
        <w:rPr>
          <w:spacing w:val="-2"/>
          <w:sz w:val="24"/>
          <w:szCs w:val="24"/>
        </w:rPr>
        <w:t>M</w:t>
      </w:r>
      <w:r>
        <w:rPr>
          <w:spacing w:val="4"/>
          <w:sz w:val="24"/>
          <w:szCs w:val="24"/>
        </w:rPr>
        <w:t>a</w:t>
      </w:r>
      <w:r>
        <w:rPr>
          <w:sz w:val="24"/>
          <w:szCs w:val="24"/>
        </w:rPr>
        <w:t>y</w:t>
      </w:r>
      <w:r>
        <w:rPr>
          <w:spacing w:val="-7"/>
          <w:sz w:val="24"/>
          <w:szCs w:val="24"/>
        </w:rPr>
        <w:t xml:space="preserve"> </w:t>
      </w:r>
      <w:r>
        <w:rPr>
          <w:sz w:val="24"/>
          <w:szCs w:val="24"/>
        </w:rPr>
        <w:t>2016.</w:t>
      </w:r>
    </w:p>
    <w:p w14:paraId="0A7461B4" w14:textId="77777777" w:rsidR="00433F0F" w:rsidRDefault="00433F0F">
      <w:pPr>
        <w:spacing w:before="3" w:line="240" w:lineRule="exact"/>
        <w:rPr>
          <w:sz w:val="24"/>
          <w:szCs w:val="24"/>
        </w:rPr>
      </w:pPr>
    </w:p>
    <w:p w14:paraId="2DD4EA18" w14:textId="77777777" w:rsidR="00433F0F" w:rsidRDefault="008B01BA">
      <w:pPr>
        <w:spacing w:line="360" w:lineRule="auto"/>
        <w:ind w:left="447" w:right="78" w:firstLine="240"/>
        <w:jc w:val="both"/>
        <w:rPr>
          <w:sz w:val="24"/>
          <w:szCs w:val="24"/>
        </w:rPr>
      </w:pPr>
      <w:r>
        <w:rPr>
          <w:spacing w:val="1"/>
          <w:sz w:val="24"/>
          <w:szCs w:val="24"/>
        </w:rPr>
        <w:t>[</w:t>
      </w:r>
      <w:r>
        <w:rPr>
          <w:sz w:val="24"/>
          <w:szCs w:val="24"/>
        </w:rPr>
        <w:t>18]</w:t>
      </w:r>
      <w:r>
        <w:rPr>
          <w:spacing w:val="-10"/>
          <w:sz w:val="24"/>
          <w:szCs w:val="24"/>
        </w:rPr>
        <w:t xml:space="preserve"> </w:t>
      </w:r>
      <w:r>
        <w:rPr>
          <w:spacing w:val="1"/>
          <w:sz w:val="24"/>
          <w:szCs w:val="24"/>
        </w:rPr>
        <w:t>S</w:t>
      </w:r>
      <w:r>
        <w:rPr>
          <w:sz w:val="24"/>
          <w:szCs w:val="24"/>
        </w:rPr>
        <w:t>.</w:t>
      </w:r>
      <w:r>
        <w:rPr>
          <w:spacing w:val="-10"/>
          <w:sz w:val="24"/>
          <w:szCs w:val="24"/>
        </w:rPr>
        <w:t xml:space="preserve"> </w:t>
      </w:r>
      <w:r>
        <w:rPr>
          <w:spacing w:val="-6"/>
          <w:sz w:val="24"/>
          <w:szCs w:val="24"/>
        </w:rPr>
        <w:t>R</w:t>
      </w:r>
      <w:r>
        <w:rPr>
          <w:spacing w:val="5"/>
          <w:sz w:val="24"/>
          <w:szCs w:val="24"/>
        </w:rPr>
        <w:t>o</w:t>
      </w:r>
      <w:r>
        <w:rPr>
          <w:sz w:val="24"/>
          <w:szCs w:val="24"/>
        </w:rPr>
        <w:t>y</w:t>
      </w:r>
      <w:r>
        <w:rPr>
          <w:spacing w:val="-12"/>
          <w:sz w:val="24"/>
          <w:szCs w:val="24"/>
        </w:rPr>
        <w:t xml:space="preserve"> </w:t>
      </w:r>
      <w:r>
        <w:rPr>
          <w:sz w:val="24"/>
          <w:szCs w:val="24"/>
        </w:rPr>
        <w:t>A</w:t>
      </w:r>
      <w:r>
        <w:rPr>
          <w:spacing w:val="-5"/>
          <w:sz w:val="24"/>
          <w:szCs w:val="24"/>
        </w:rPr>
        <w:t>n</w:t>
      </w:r>
      <w:r>
        <w:rPr>
          <w:sz w:val="24"/>
          <w:szCs w:val="24"/>
        </w:rPr>
        <w:t>d</w:t>
      </w:r>
      <w:r>
        <w:rPr>
          <w:spacing w:val="-7"/>
          <w:sz w:val="24"/>
          <w:szCs w:val="24"/>
        </w:rPr>
        <w:t xml:space="preserve"> </w:t>
      </w:r>
      <w:r>
        <w:rPr>
          <w:spacing w:val="1"/>
          <w:sz w:val="24"/>
          <w:szCs w:val="24"/>
        </w:rPr>
        <w:t>S</w:t>
      </w:r>
      <w:r>
        <w:rPr>
          <w:spacing w:val="2"/>
          <w:sz w:val="24"/>
          <w:szCs w:val="24"/>
        </w:rPr>
        <w:t>.</w:t>
      </w:r>
      <w:r>
        <w:rPr>
          <w:spacing w:val="-5"/>
          <w:sz w:val="24"/>
          <w:szCs w:val="24"/>
        </w:rPr>
        <w:t>K</w:t>
      </w:r>
      <w:r>
        <w:rPr>
          <w:spacing w:val="2"/>
          <w:sz w:val="24"/>
          <w:szCs w:val="24"/>
        </w:rPr>
        <w:t>.</w:t>
      </w:r>
      <w:r>
        <w:rPr>
          <w:spacing w:val="-2"/>
          <w:sz w:val="24"/>
          <w:szCs w:val="24"/>
        </w:rPr>
        <w:t>B</w:t>
      </w:r>
      <w:r>
        <w:rPr>
          <w:spacing w:val="-1"/>
          <w:sz w:val="24"/>
          <w:szCs w:val="24"/>
        </w:rPr>
        <w:t>a</w:t>
      </w:r>
      <w:r>
        <w:rPr>
          <w:spacing w:val="-5"/>
          <w:sz w:val="24"/>
          <w:szCs w:val="24"/>
        </w:rPr>
        <w:t>n</w:t>
      </w:r>
      <w:r>
        <w:rPr>
          <w:spacing w:val="7"/>
          <w:sz w:val="24"/>
          <w:szCs w:val="24"/>
        </w:rPr>
        <w:t>d</w:t>
      </w:r>
      <w:r>
        <w:rPr>
          <w:spacing w:val="-10"/>
          <w:sz w:val="24"/>
          <w:szCs w:val="24"/>
        </w:rPr>
        <w:t>y</w:t>
      </w:r>
      <w:r>
        <w:rPr>
          <w:spacing w:val="5"/>
          <w:sz w:val="24"/>
          <w:szCs w:val="24"/>
        </w:rPr>
        <w:t>o</w:t>
      </w:r>
      <w:r>
        <w:rPr>
          <w:sz w:val="24"/>
          <w:szCs w:val="24"/>
        </w:rPr>
        <w:t>p</w:t>
      </w:r>
      <w:r>
        <w:rPr>
          <w:spacing w:val="-1"/>
          <w:sz w:val="24"/>
          <w:szCs w:val="24"/>
        </w:rPr>
        <w:t>a</w:t>
      </w:r>
      <w:r>
        <w:rPr>
          <w:spacing w:val="5"/>
          <w:sz w:val="24"/>
          <w:szCs w:val="24"/>
        </w:rPr>
        <w:t>d</w:t>
      </w:r>
      <w:r>
        <w:rPr>
          <w:sz w:val="24"/>
          <w:szCs w:val="24"/>
        </w:rPr>
        <w:t>h</w:t>
      </w:r>
      <w:r>
        <w:rPr>
          <w:spacing w:val="-5"/>
          <w:sz w:val="24"/>
          <w:szCs w:val="24"/>
        </w:rPr>
        <w:t>y</w:t>
      </w:r>
      <w:r>
        <w:rPr>
          <w:spacing w:val="8"/>
          <w:sz w:val="24"/>
          <w:szCs w:val="24"/>
        </w:rPr>
        <w:t>a</w:t>
      </w:r>
      <w:r>
        <w:rPr>
          <w:spacing w:val="-10"/>
          <w:sz w:val="24"/>
          <w:szCs w:val="24"/>
        </w:rPr>
        <w:t>y</w:t>
      </w:r>
      <w:r>
        <w:rPr>
          <w:sz w:val="24"/>
          <w:szCs w:val="24"/>
        </w:rPr>
        <w:t xml:space="preserve">, </w:t>
      </w:r>
      <w:r>
        <w:rPr>
          <w:spacing w:val="-6"/>
          <w:sz w:val="24"/>
          <w:szCs w:val="24"/>
        </w:rPr>
        <w:t>“</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z w:val="24"/>
          <w:szCs w:val="24"/>
        </w:rPr>
        <w:t>A</w:t>
      </w:r>
      <w:r>
        <w:rPr>
          <w:spacing w:val="-5"/>
          <w:sz w:val="24"/>
          <w:szCs w:val="24"/>
        </w:rPr>
        <w:t>n</w:t>
      </w:r>
      <w:r>
        <w:rPr>
          <w:sz w:val="24"/>
          <w:szCs w:val="24"/>
        </w:rPr>
        <w:t>d</w:t>
      </w:r>
      <w:r>
        <w:rPr>
          <w:spacing w:val="-7"/>
          <w:sz w:val="24"/>
          <w:szCs w:val="24"/>
        </w:rPr>
        <w:t xml:space="preserve"> </w:t>
      </w:r>
      <w:r>
        <w:rPr>
          <w:sz w:val="24"/>
          <w:szCs w:val="24"/>
        </w:rPr>
        <w:t>Qu</w:t>
      </w:r>
      <w:r>
        <w:rPr>
          <w:spacing w:val="3"/>
          <w:sz w:val="24"/>
          <w:szCs w:val="24"/>
        </w:rPr>
        <w:t>a</w:t>
      </w:r>
      <w:r>
        <w:rPr>
          <w:spacing w:val="-4"/>
          <w:sz w:val="24"/>
          <w:szCs w:val="24"/>
        </w:rPr>
        <w:t>l</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4"/>
          <w:sz w:val="24"/>
          <w:szCs w:val="24"/>
        </w:rPr>
        <w:t>O</w:t>
      </w:r>
      <w:r>
        <w:rPr>
          <w:sz w:val="24"/>
          <w:szCs w:val="24"/>
        </w:rPr>
        <w:t>f</w:t>
      </w:r>
      <w:r>
        <w:rPr>
          <w:spacing w:val="-15"/>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2"/>
          <w:sz w:val="24"/>
          <w:szCs w:val="24"/>
        </w:rPr>
        <w:t xml:space="preserve"> </w:t>
      </w:r>
      <w:r>
        <w:rPr>
          <w:spacing w:val="2"/>
          <w:sz w:val="24"/>
          <w:szCs w:val="24"/>
        </w:rPr>
        <w:t>T</w:t>
      </w:r>
      <w:r>
        <w:rPr>
          <w:spacing w:val="5"/>
          <w:sz w:val="24"/>
          <w:szCs w:val="24"/>
        </w:rPr>
        <w:t>u</w:t>
      </w:r>
      <w:r>
        <w:rPr>
          <w:spacing w:val="-9"/>
          <w:sz w:val="24"/>
          <w:szCs w:val="24"/>
        </w:rPr>
        <w:t>m</w:t>
      </w:r>
      <w:r>
        <w:rPr>
          <w:spacing w:val="5"/>
          <w:sz w:val="24"/>
          <w:szCs w:val="24"/>
        </w:rPr>
        <w:t>o</w:t>
      </w:r>
      <w:r>
        <w:rPr>
          <w:sz w:val="24"/>
          <w:szCs w:val="24"/>
        </w:rPr>
        <w:t xml:space="preserve">r </w:t>
      </w:r>
      <w:r>
        <w:rPr>
          <w:spacing w:val="-4"/>
          <w:sz w:val="24"/>
          <w:szCs w:val="24"/>
        </w:rPr>
        <w:t>F</w:t>
      </w:r>
      <w:r>
        <w:rPr>
          <w:spacing w:val="1"/>
          <w:sz w:val="24"/>
          <w:szCs w:val="24"/>
        </w:rPr>
        <w:t>r</w:t>
      </w:r>
      <w:r>
        <w:rPr>
          <w:spacing w:val="5"/>
          <w:sz w:val="24"/>
          <w:szCs w:val="24"/>
        </w:rPr>
        <w:t>o</w:t>
      </w:r>
      <w:r>
        <w:rPr>
          <w:sz w:val="24"/>
          <w:szCs w:val="24"/>
        </w:rPr>
        <w:t xml:space="preserve">m </w:t>
      </w:r>
      <w:r>
        <w:rPr>
          <w:spacing w:val="-2"/>
          <w:sz w:val="24"/>
          <w:szCs w:val="24"/>
        </w:rPr>
        <w:t>MR</w:t>
      </w:r>
      <w:r>
        <w:rPr>
          <w:sz w:val="24"/>
          <w:szCs w:val="24"/>
        </w:rPr>
        <w:t>I</w:t>
      </w:r>
      <w:r>
        <w:rPr>
          <w:spacing w:val="11"/>
          <w:sz w:val="24"/>
          <w:szCs w:val="24"/>
        </w:rPr>
        <w:t xml:space="preserve"> </w:t>
      </w:r>
      <w:r>
        <w:rPr>
          <w:spacing w:val="4"/>
          <w:sz w:val="24"/>
          <w:szCs w:val="24"/>
        </w:rPr>
        <w:t>O</w:t>
      </w:r>
      <w:r>
        <w:rPr>
          <w:sz w:val="24"/>
          <w:szCs w:val="24"/>
        </w:rPr>
        <w:t>f</w:t>
      </w:r>
      <w:r>
        <w:rPr>
          <w:spacing w:val="1"/>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w:t>
      </w:r>
      <w:r>
        <w:rPr>
          <w:sz w:val="24"/>
          <w:szCs w:val="24"/>
        </w:rPr>
        <w:t>A</w:t>
      </w:r>
      <w:r>
        <w:rPr>
          <w:spacing w:val="-5"/>
          <w:sz w:val="24"/>
          <w:szCs w:val="24"/>
        </w:rPr>
        <w:t>n</w:t>
      </w:r>
      <w:r>
        <w:rPr>
          <w:sz w:val="24"/>
          <w:szCs w:val="24"/>
        </w:rPr>
        <w:t>d</w:t>
      </w:r>
      <w:r>
        <w:rPr>
          <w:spacing w:val="9"/>
          <w:sz w:val="24"/>
          <w:szCs w:val="24"/>
        </w:rPr>
        <w:t xml:space="preserve"> </w:t>
      </w:r>
      <w:r>
        <w:rPr>
          <w:spacing w:val="6"/>
          <w:sz w:val="24"/>
          <w:szCs w:val="24"/>
        </w:rPr>
        <w:t>S</w:t>
      </w:r>
      <w:r>
        <w:rPr>
          <w:spacing w:val="-5"/>
          <w:sz w:val="24"/>
          <w:szCs w:val="24"/>
        </w:rPr>
        <w:t>y</w:t>
      </w:r>
      <w:r>
        <w:rPr>
          <w:sz w:val="24"/>
          <w:szCs w:val="24"/>
        </w:rPr>
        <w:t>m</w:t>
      </w:r>
      <w:r>
        <w:rPr>
          <w:spacing w:val="-4"/>
          <w:sz w:val="24"/>
          <w:szCs w:val="24"/>
        </w:rPr>
        <w:t>m</w:t>
      </w:r>
      <w:r>
        <w:rPr>
          <w:spacing w:val="-1"/>
          <w:sz w:val="24"/>
          <w:szCs w:val="24"/>
        </w:rPr>
        <w:t>e</w:t>
      </w:r>
      <w:r>
        <w:rPr>
          <w:spacing w:val="5"/>
          <w:sz w:val="24"/>
          <w:szCs w:val="24"/>
        </w:rPr>
        <w:t>t</w:t>
      </w:r>
      <w:r>
        <w:rPr>
          <w:spacing w:val="6"/>
          <w:sz w:val="24"/>
          <w:szCs w:val="24"/>
        </w:rPr>
        <w:t>r</w:t>
      </w:r>
      <w:r>
        <w:rPr>
          <w:spacing w:val="-9"/>
          <w:sz w:val="24"/>
          <w:szCs w:val="24"/>
        </w:rPr>
        <w:t>i</w:t>
      </w:r>
      <w:r>
        <w:rPr>
          <w:sz w:val="24"/>
          <w:szCs w:val="24"/>
        </w:rPr>
        <w:t>c</w:t>
      </w:r>
      <w:r>
        <w:rPr>
          <w:spacing w:val="8"/>
          <w:sz w:val="24"/>
          <w:szCs w:val="24"/>
        </w:rPr>
        <w:t xml:space="preserve"> </w:t>
      </w:r>
      <w:r>
        <w:rPr>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2"/>
          <w:sz w:val="24"/>
          <w:szCs w:val="24"/>
        </w:rPr>
        <w:t>s</w:t>
      </w:r>
      <w:r>
        <w:rPr>
          <w:spacing w:val="-4"/>
          <w:sz w:val="24"/>
          <w:szCs w:val="24"/>
        </w:rPr>
        <w:t>i</w:t>
      </w:r>
      <w:r>
        <w:rPr>
          <w:spacing w:val="-2"/>
          <w:sz w:val="24"/>
          <w:szCs w:val="24"/>
        </w:rPr>
        <w:t>s</w:t>
      </w:r>
      <w:r>
        <w:rPr>
          <w:spacing w:val="7"/>
          <w:sz w:val="24"/>
          <w:szCs w:val="24"/>
        </w:rPr>
        <w:t>,</w:t>
      </w:r>
      <w:r>
        <w:rPr>
          <w:sz w:val="24"/>
          <w:szCs w:val="24"/>
        </w:rPr>
        <w:t>”</w:t>
      </w:r>
      <w:r>
        <w:rPr>
          <w:spacing w:val="8"/>
          <w:sz w:val="24"/>
          <w:szCs w:val="24"/>
        </w:rPr>
        <w:t xml:space="preserve"> </w:t>
      </w:r>
      <w:r>
        <w:rPr>
          <w:spacing w:val="-3"/>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 xml:space="preserve">l </w:t>
      </w:r>
      <w:r>
        <w:rPr>
          <w:spacing w:val="-2"/>
          <w:sz w:val="24"/>
          <w:szCs w:val="24"/>
        </w:rPr>
        <w:t>J</w:t>
      </w:r>
      <w:r>
        <w:rPr>
          <w:spacing w:val="5"/>
          <w:sz w:val="24"/>
          <w:szCs w:val="24"/>
        </w:rPr>
        <w:t>o</w:t>
      </w:r>
      <w:r>
        <w:rPr>
          <w:sz w:val="24"/>
          <w:szCs w:val="24"/>
        </w:rPr>
        <w:t>u</w:t>
      </w:r>
      <w:r>
        <w:rPr>
          <w:spacing w:val="1"/>
          <w:sz w:val="24"/>
          <w:szCs w:val="24"/>
        </w:rPr>
        <w:t>r</w:t>
      </w:r>
      <w:r>
        <w:rPr>
          <w:spacing w:val="-5"/>
          <w:sz w:val="24"/>
          <w:szCs w:val="24"/>
        </w:rPr>
        <w:t>n</w:t>
      </w:r>
      <w:r>
        <w:rPr>
          <w:spacing w:val="4"/>
          <w:sz w:val="24"/>
          <w:szCs w:val="24"/>
        </w:rPr>
        <w:t>a</w:t>
      </w:r>
      <w:r>
        <w:rPr>
          <w:sz w:val="24"/>
          <w:szCs w:val="24"/>
        </w:rPr>
        <w:t xml:space="preserve">l </w:t>
      </w:r>
      <w:r>
        <w:rPr>
          <w:spacing w:val="4"/>
          <w:sz w:val="24"/>
          <w:szCs w:val="24"/>
        </w:rPr>
        <w:t>O</w:t>
      </w:r>
      <w:r>
        <w:rPr>
          <w:sz w:val="24"/>
          <w:szCs w:val="24"/>
        </w:rPr>
        <w:t>f</w:t>
      </w:r>
      <w:r>
        <w:rPr>
          <w:spacing w:val="1"/>
          <w:sz w:val="24"/>
          <w:szCs w:val="24"/>
        </w:rPr>
        <w:t xml:space="preserve"> </w:t>
      </w:r>
      <w:r>
        <w:rPr>
          <w:spacing w:val="6"/>
          <w:sz w:val="24"/>
          <w:szCs w:val="24"/>
        </w:rPr>
        <w:t>I</w:t>
      </w:r>
      <w:r>
        <w:rPr>
          <w:sz w:val="24"/>
          <w:szCs w:val="24"/>
        </w:rPr>
        <w:t>n</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a</w:t>
      </w:r>
      <w:r>
        <w:rPr>
          <w:spacing w:val="10"/>
          <w:sz w:val="24"/>
          <w:szCs w:val="24"/>
        </w:rPr>
        <w:t>t</w:t>
      </w:r>
      <w:r>
        <w:rPr>
          <w:spacing w:val="-9"/>
          <w:sz w:val="24"/>
          <w:szCs w:val="24"/>
        </w:rPr>
        <w:t>i</w:t>
      </w:r>
      <w:r>
        <w:rPr>
          <w:spacing w:val="9"/>
          <w:sz w:val="24"/>
          <w:szCs w:val="24"/>
        </w:rPr>
        <w:t>o</w:t>
      </w:r>
      <w:r>
        <w:rPr>
          <w:sz w:val="24"/>
          <w:szCs w:val="24"/>
        </w:rPr>
        <w:t>n A</w:t>
      </w:r>
      <w:r>
        <w:rPr>
          <w:spacing w:val="-5"/>
          <w:sz w:val="24"/>
          <w:szCs w:val="24"/>
        </w:rPr>
        <w:t>n</w:t>
      </w:r>
      <w:r>
        <w:rPr>
          <w:sz w:val="24"/>
          <w:szCs w:val="24"/>
        </w:rPr>
        <w:t>d</w:t>
      </w:r>
      <w:r>
        <w:rPr>
          <w:spacing w:val="2"/>
          <w:sz w:val="24"/>
          <w:szCs w:val="24"/>
        </w:rPr>
        <w:t xml:space="preserve"> </w:t>
      </w:r>
      <w:r>
        <w:rPr>
          <w:spacing w:val="-2"/>
          <w:sz w:val="24"/>
          <w:szCs w:val="24"/>
        </w:rPr>
        <w:t>C</w:t>
      </w:r>
      <w:r>
        <w:rPr>
          <w:spacing w:val="9"/>
          <w:sz w:val="24"/>
          <w:szCs w:val="24"/>
        </w:rPr>
        <w:t>o</w:t>
      </w:r>
      <w:r>
        <w:rPr>
          <w:spacing w:val="-4"/>
          <w:sz w:val="24"/>
          <w:szCs w:val="24"/>
        </w:rPr>
        <w:t>mm</w:t>
      </w:r>
      <w:r>
        <w:rPr>
          <w:spacing w:val="5"/>
          <w:sz w:val="24"/>
          <w:szCs w:val="24"/>
        </w:rPr>
        <w:t>u</w:t>
      </w:r>
      <w:r>
        <w:rPr>
          <w:sz w:val="24"/>
          <w:szCs w:val="24"/>
        </w:rPr>
        <w:t>n</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2"/>
          <w:sz w:val="24"/>
          <w:szCs w:val="24"/>
        </w:rPr>
        <w:t>T</w:t>
      </w:r>
      <w:r>
        <w:rPr>
          <w:spacing w:val="-1"/>
          <w:sz w:val="24"/>
          <w:szCs w:val="24"/>
        </w:rPr>
        <w:t>ec</w:t>
      </w:r>
      <w:r>
        <w:rPr>
          <w:sz w:val="24"/>
          <w:szCs w:val="24"/>
        </w:rPr>
        <w:t>h</w:t>
      </w:r>
      <w:r>
        <w:rPr>
          <w:spacing w:val="-5"/>
          <w:sz w:val="24"/>
          <w:szCs w:val="24"/>
        </w:rPr>
        <w:t>n</w:t>
      </w:r>
      <w:r>
        <w:rPr>
          <w:spacing w:val="9"/>
          <w:sz w:val="24"/>
          <w:szCs w:val="24"/>
        </w:rPr>
        <w:t>o</w:t>
      </w:r>
      <w:r>
        <w:rPr>
          <w:spacing w:val="-9"/>
          <w:sz w:val="24"/>
          <w:szCs w:val="24"/>
        </w:rPr>
        <w:t>l</w:t>
      </w:r>
      <w:r>
        <w:rPr>
          <w:spacing w:val="5"/>
          <w:sz w:val="24"/>
          <w:szCs w:val="24"/>
        </w:rPr>
        <w:t>og</w:t>
      </w:r>
      <w:r>
        <w:rPr>
          <w:sz w:val="24"/>
          <w:szCs w:val="24"/>
        </w:rPr>
        <w:t>y</w:t>
      </w:r>
      <w:r>
        <w:rPr>
          <w:spacing w:val="-7"/>
          <w:sz w:val="24"/>
          <w:szCs w:val="24"/>
        </w:rPr>
        <w:t xml:space="preserve"> </w:t>
      </w:r>
      <w:r>
        <w:rPr>
          <w:spacing w:val="-2"/>
          <w:sz w:val="24"/>
          <w:szCs w:val="24"/>
        </w:rPr>
        <w:t>R</w:t>
      </w:r>
      <w:r>
        <w:rPr>
          <w:spacing w:val="4"/>
          <w:sz w:val="24"/>
          <w:szCs w:val="24"/>
        </w:rPr>
        <w:t>e</w:t>
      </w:r>
      <w:r>
        <w:rPr>
          <w:spacing w:val="-2"/>
          <w:sz w:val="24"/>
          <w:szCs w:val="24"/>
        </w:rPr>
        <w:t>s</w:t>
      </w:r>
      <w:r>
        <w:rPr>
          <w:spacing w:val="-1"/>
          <w:sz w:val="24"/>
          <w:szCs w:val="24"/>
        </w:rPr>
        <w:t>ea</w:t>
      </w:r>
      <w:r>
        <w:rPr>
          <w:spacing w:val="1"/>
          <w:sz w:val="24"/>
          <w:szCs w:val="24"/>
        </w:rPr>
        <w:t>r</w:t>
      </w:r>
      <w:r>
        <w:rPr>
          <w:spacing w:val="4"/>
          <w:sz w:val="24"/>
          <w:szCs w:val="24"/>
        </w:rPr>
        <w:t>c</w:t>
      </w:r>
      <w:r>
        <w:rPr>
          <w:spacing w:val="-5"/>
          <w:sz w:val="24"/>
          <w:szCs w:val="24"/>
        </w:rPr>
        <w:t>h</w:t>
      </w:r>
      <w:r>
        <w:rPr>
          <w:sz w:val="24"/>
          <w:szCs w:val="24"/>
        </w:rPr>
        <w:t>,</w:t>
      </w:r>
      <w:r>
        <w:rPr>
          <w:spacing w:val="4"/>
          <w:sz w:val="24"/>
          <w:szCs w:val="24"/>
        </w:rPr>
        <w:t xml:space="preserve"> </w:t>
      </w:r>
      <w:r>
        <w:rPr>
          <w:sz w:val="24"/>
          <w:szCs w:val="24"/>
        </w:rPr>
        <w:t>V</w:t>
      </w:r>
      <w:r>
        <w:rPr>
          <w:spacing w:val="4"/>
          <w:sz w:val="24"/>
          <w:szCs w:val="24"/>
        </w:rPr>
        <w:t>o</w:t>
      </w:r>
      <w:r>
        <w:rPr>
          <w:spacing w:val="-9"/>
          <w:sz w:val="24"/>
          <w:szCs w:val="24"/>
        </w:rPr>
        <w:t>l</w:t>
      </w:r>
      <w:r>
        <w:rPr>
          <w:spacing w:val="5"/>
          <w:sz w:val="24"/>
          <w:szCs w:val="24"/>
        </w:rPr>
        <w:t>u</w:t>
      </w:r>
      <w:r>
        <w:rPr>
          <w:spacing w:val="-4"/>
          <w:sz w:val="24"/>
          <w:szCs w:val="24"/>
        </w:rPr>
        <w:t>m</w:t>
      </w:r>
      <w:r>
        <w:rPr>
          <w:sz w:val="24"/>
          <w:szCs w:val="24"/>
        </w:rPr>
        <w:t>e</w:t>
      </w:r>
      <w:r>
        <w:rPr>
          <w:spacing w:val="1"/>
          <w:sz w:val="24"/>
          <w:szCs w:val="24"/>
        </w:rPr>
        <w:t xml:space="preserve"> </w:t>
      </w:r>
      <w:r>
        <w:rPr>
          <w:sz w:val="24"/>
          <w:szCs w:val="24"/>
        </w:rPr>
        <w:t>2</w:t>
      </w:r>
      <w:r>
        <w:rPr>
          <w:spacing w:val="2"/>
          <w:sz w:val="24"/>
          <w:szCs w:val="24"/>
        </w:rPr>
        <w:t xml:space="preserve"> </w:t>
      </w:r>
      <w:r>
        <w:rPr>
          <w:sz w:val="24"/>
          <w:szCs w:val="24"/>
        </w:rPr>
        <w:t>N</w:t>
      </w:r>
      <w:r>
        <w:rPr>
          <w:spacing w:val="4"/>
          <w:sz w:val="24"/>
          <w:szCs w:val="24"/>
        </w:rPr>
        <w:t>o</w:t>
      </w:r>
      <w:r>
        <w:rPr>
          <w:spacing w:val="2"/>
          <w:sz w:val="24"/>
          <w:szCs w:val="24"/>
        </w:rPr>
        <w:t>.</w:t>
      </w:r>
      <w:r>
        <w:rPr>
          <w:spacing w:val="-5"/>
          <w:sz w:val="24"/>
          <w:szCs w:val="24"/>
        </w:rPr>
        <w:t>6</w:t>
      </w:r>
      <w:r>
        <w:rPr>
          <w:sz w:val="24"/>
          <w:szCs w:val="24"/>
        </w:rPr>
        <w:t>,</w:t>
      </w:r>
      <w:r>
        <w:rPr>
          <w:spacing w:val="4"/>
          <w:sz w:val="24"/>
          <w:szCs w:val="24"/>
        </w:rPr>
        <w:t xml:space="preserve"> </w:t>
      </w:r>
      <w:r>
        <w:rPr>
          <w:spacing w:val="-2"/>
          <w:sz w:val="24"/>
          <w:szCs w:val="24"/>
        </w:rPr>
        <w:t>J</w:t>
      </w:r>
      <w:r>
        <w:rPr>
          <w:sz w:val="24"/>
          <w:szCs w:val="24"/>
        </w:rPr>
        <w:t>u</w:t>
      </w:r>
      <w:r>
        <w:rPr>
          <w:spacing w:val="-5"/>
          <w:sz w:val="24"/>
          <w:szCs w:val="24"/>
        </w:rPr>
        <w:t>n</w:t>
      </w:r>
      <w:r>
        <w:rPr>
          <w:sz w:val="24"/>
          <w:szCs w:val="24"/>
        </w:rPr>
        <w:t>e</w:t>
      </w:r>
      <w:r>
        <w:rPr>
          <w:spacing w:val="1"/>
          <w:sz w:val="24"/>
          <w:szCs w:val="24"/>
        </w:rPr>
        <w:t xml:space="preserve"> </w:t>
      </w:r>
      <w:r>
        <w:rPr>
          <w:sz w:val="24"/>
          <w:szCs w:val="24"/>
        </w:rPr>
        <w:t>2012,</w:t>
      </w:r>
      <w:r>
        <w:rPr>
          <w:spacing w:val="4"/>
          <w:sz w:val="24"/>
          <w:szCs w:val="24"/>
        </w:rPr>
        <w:t xml:space="preserve"> </w:t>
      </w:r>
      <w:r>
        <w:rPr>
          <w:spacing w:val="1"/>
          <w:sz w:val="24"/>
          <w:szCs w:val="24"/>
        </w:rPr>
        <w:t>P</w:t>
      </w:r>
      <w:r>
        <w:rPr>
          <w:sz w:val="24"/>
          <w:szCs w:val="24"/>
        </w:rPr>
        <w:t>p58</w:t>
      </w:r>
      <w:r>
        <w:rPr>
          <w:spacing w:val="5"/>
          <w:sz w:val="24"/>
          <w:szCs w:val="24"/>
        </w:rPr>
        <w:t>4</w:t>
      </w:r>
      <w:r>
        <w:rPr>
          <w:spacing w:val="2"/>
          <w:sz w:val="24"/>
          <w:szCs w:val="24"/>
        </w:rPr>
        <w:t>-</w:t>
      </w:r>
      <w:r>
        <w:rPr>
          <w:sz w:val="24"/>
          <w:szCs w:val="24"/>
        </w:rPr>
        <w:t>588</w:t>
      </w:r>
    </w:p>
    <w:p w14:paraId="5C255AEE" w14:textId="77777777" w:rsidR="00433F0F" w:rsidRDefault="00433F0F">
      <w:pPr>
        <w:spacing w:before="3" w:line="240" w:lineRule="exact"/>
        <w:rPr>
          <w:sz w:val="24"/>
          <w:szCs w:val="24"/>
        </w:rPr>
      </w:pPr>
    </w:p>
    <w:p w14:paraId="201E4FDA" w14:textId="77777777" w:rsidR="00433F0F" w:rsidRDefault="008B01BA">
      <w:pPr>
        <w:spacing w:line="359" w:lineRule="auto"/>
        <w:ind w:left="447" w:right="79" w:firstLine="240"/>
        <w:jc w:val="both"/>
        <w:rPr>
          <w:sz w:val="24"/>
          <w:szCs w:val="24"/>
        </w:rPr>
      </w:pPr>
      <w:r>
        <w:rPr>
          <w:spacing w:val="1"/>
          <w:sz w:val="24"/>
          <w:szCs w:val="24"/>
        </w:rPr>
        <w:t>[</w:t>
      </w:r>
      <w:r>
        <w:rPr>
          <w:sz w:val="24"/>
          <w:szCs w:val="24"/>
        </w:rPr>
        <w:t>19]</w:t>
      </w:r>
      <w:r>
        <w:rPr>
          <w:spacing w:val="2"/>
          <w:sz w:val="24"/>
          <w:szCs w:val="24"/>
        </w:rPr>
        <w:t xml:space="preserve"> </w:t>
      </w:r>
      <w:r>
        <w:rPr>
          <w:spacing w:val="1"/>
          <w:sz w:val="24"/>
          <w:szCs w:val="24"/>
        </w:rPr>
        <w:t>S</w:t>
      </w:r>
      <w:r>
        <w:rPr>
          <w:spacing w:val="-1"/>
          <w:sz w:val="24"/>
          <w:szCs w:val="24"/>
        </w:rPr>
        <w:t>a</w:t>
      </w:r>
      <w:r>
        <w:rPr>
          <w:spacing w:val="-5"/>
          <w:sz w:val="24"/>
          <w:szCs w:val="24"/>
        </w:rPr>
        <w:t>n</w:t>
      </w:r>
      <w:r>
        <w:rPr>
          <w:sz w:val="24"/>
          <w:szCs w:val="24"/>
        </w:rPr>
        <w:t>k</w:t>
      </w:r>
      <w:r>
        <w:rPr>
          <w:spacing w:val="-1"/>
          <w:sz w:val="24"/>
          <w:szCs w:val="24"/>
        </w:rPr>
        <w:t>a</w:t>
      </w:r>
      <w:r>
        <w:rPr>
          <w:spacing w:val="6"/>
          <w:sz w:val="24"/>
          <w:szCs w:val="24"/>
        </w:rPr>
        <w:t>r</w:t>
      </w:r>
      <w:r>
        <w:rPr>
          <w:spacing w:val="-9"/>
          <w:sz w:val="24"/>
          <w:szCs w:val="24"/>
        </w:rPr>
        <w:t>i</w:t>
      </w:r>
      <w:r>
        <w:rPr>
          <w:sz w:val="24"/>
          <w:szCs w:val="24"/>
        </w:rPr>
        <w:t>,</w:t>
      </w:r>
      <w:r>
        <w:rPr>
          <w:spacing w:val="7"/>
          <w:sz w:val="24"/>
          <w:szCs w:val="24"/>
        </w:rPr>
        <w:t xml:space="preserve"> </w:t>
      </w:r>
      <w:r>
        <w:rPr>
          <w:sz w:val="24"/>
          <w:szCs w:val="24"/>
        </w:rPr>
        <w:t>Al</w:t>
      </w:r>
      <w:r>
        <w:rPr>
          <w:spacing w:val="-4"/>
          <w:sz w:val="24"/>
          <w:szCs w:val="24"/>
        </w:rPr>
        <w:t>i</w:t>
      </w:r>
      <w:r>
        <w:rPr>
          <w:sz w:val="24"/>
          <w:szCs w:val="24"/>
        </w:rPr>
        <w:t>,</w:t>
      </w:r>
      <w:r>
        <w:rPr>
          <w:spacing w:val="7"/>
          <w:sz w:val="24"/>
          <w:szCs w:val="24"/>
        </w:rPr>
        <w:t xml:space="preserve"> </w:t>
      </w:r>
      <w:r>
        <w:rPr>
          <w:spacing w:val="-1"/>
          <w:sz w:val="24"/>
          <w:szCs w:val="24"/>
        </w:rPr>
        <w:t>a</w:t>
      </w:r>
      <w:r>
        <w:rPr>
          <w:spacing w:val="-5"/>
          <w:sz w:val="24"/>
          <w:szCs w:val="24"/>
        </w:rPr>
        <w:t>n</w:t>
      </w:r>
      <w:r>
        <w:rPr>
          <w:sz w:val="24"/>
          <w:szCs w:val="24"/>
        </w:rPr>
        <w:t>d</w:t>
      </w:r>
      <w:r>
        <w:rPr>
          <w:spacing w:val="5"/>
          <w:sz w:val="24"/>
          <w:szCs w:val="24"/>
        </w:rPr>
        <w:t xml:space="preserve"> </w:t>
      </w:r>
      <w:r>
        <w:rPr>
          <w:spacing w:val="1"/>
          <w:sz w:val="24"/>
          <w:szCs w:val="24"/>
        </w:rPr>
        <w:t>S</w:t>
      </w:r>
      <w:r>
        <w:rPr>
          <w:sz w:val="24"/>
          <w:szCs w:val="24"/>
        </w:rPr>
        <w:t>.</w:t>
      </w:r>
      <w:r>
        <w:rPr>
          <w:spacing w:val="7"/>
          <w:sz w:val="24"/>
          <w:szCs w:val="24"/>
        </w:rPr>
        <w:t xml:space="preserve"> </w:t>
      </w:r>
      <w:r>
        <w:rPr>
          <w:sz w:val="24"/>
          <w:szCs w:val="24"/>
        </w:rPr>
        <w:t>V</w:t>
      </w:r>
      <w:r>
        <w:rPr>
          <w:spacing w:val="-10"/>
          <w:sz w:val="24"/>
          <w:szCs w:val="24"/>
        </w:rPr>
        <w:t>i</w:t>
      </w:r>
      <w:r>
        <w:rPr>
          <w:spacing w:val="5"/>
          <w:sz w:val="24"/>
          <w:szCs w:val="24"/>
        </w:rPr>
        <w:t>g</w:t>
      </w:r>
      <w:r>
        <w:rPr>
          <w:spacing w:val="-5"/>
          <w:sz w:val="24"/>
          <w:szCs w:val="24"/>
        </w:rPr>
        <w:t>n</w:t>
      </w:r>
      <w:r>
        <w:rPr>
          <w:spacing w:val="4"/>
          <w:sz w:val="24"/>
          <w:szCs w:val="24"/>
        </w:rPr>
        <w:t>e</w:t>
      </w:r>
      <w:r>
        <w:rPr>
          <w:spacing w:val="2"/>
          <w:sz w:val="24"/>
          <w:szCs w:val="24"/>
        </w:rPr>
        <w:t>s</w:t>
      </w:r>
      <w:r>
        <w:rPr>
          <w:spacing w:val="-5"/>
          <w:sz w:val="24"/>
          <w:szCs w:val="24"/>
        </w:rPr>
        <w:t>h</w:t>
      </w:r>
      <w:r>
        <w:rPr>
          <w:sz w:val="24"/>
          <w:szCs w:val="24"/>
        </w:rPr>
        <w:t>w</w:t>
      </w:r>
      <w:r>
        <w:rPr>
          <w:spacing w:val="-1"/>
          <w:sz w:val="24"/>
          <w:szCs w:val="24"/>
        </w:rPr>
        <w:t>a</w:t>
      </w:r>
      <w:r>
        <w:rPr>
          <w:spacing w:val="6"/>
          <w:sz w:val="24"/>
          <w:szCs w:val="24"/>
        </w:rPr>
        <w:t>r</w:t>
      </w:r>
      <w:r>
        <w:rPr>
          <w:spacing w:val="-9"/>
          <w:sz w:val="24"/>
          <w:szCs w:val="24"/>
        </w:rPr>
        <w:t>i</w:t>
      </w:r>
      <w:r>
        <w:rPr>
          <w:sz w:val="24"/>
          <w:szCs w:val="24"/>
        </w:rPr>
        <w:t>.</w:t>
      </w:r>
      <w:r>
        <w:rPr>
          <w:spacing w:val="7"/>
          <w:sz w:val="24"/>
          <w:szCs w:val="24"/>
        </w:rPr>
        <w:t xml:space="preserve"> </w:t>
      </w:r>
      <w:r>
        <w:rPr>
          <w:spacing w:val="-1"/>
          <w:sz w:val="24"/>
          <w:szCs w:val="24"/>
        </w:rPr>
        <w:t>“</w:t>
      </w:r>
      <w:r>
        <w:rPr>
          <w:spacing w:val="-5"/>
          <w:sz w:val="24"/>
          <w:szCs w:val="24"/>
        </w:rPr>
        <w:t>A</w:t>
      </w:r>
      <w:r>
        <w:rPr>
          <w:sz w:val="24"/>
          <w:szCs w:val="24"/>
        </w:rPr>
        <w:t>u</w:t>
      </w:r>
      <w:r>
        <w:rPr>
          <w:spacing w:val="5"/>
          <w:sz w:val="24"/>
          <w:szCs w:val="24"/>
        </w:rPr>
        <w:t>t</w:t>
      </w:r>
      <w:r>
        <w:rPr>
          <w:sz w:val="24"/>
          <w:szCs w:val="24"/>
        </w:rPr>
        <w:t>o</w:t>
      </w:r>
      <w:r>
        <w:rPr>
          <w:spacing w:val="2"/>
          <w:sz w:val="24"/>
          <w:szCs w:val="24"/>
        </w:rPr>
        <w:t>m</w:t>
      </w:r>
      <w:r>
        <w:rPr>
          <w:spacing w:val="-1"/>
          <w:sz w:val="24"/>
          <w:szCs w:val="24"/>
        </w:rPr>
        <w:t>a</w:t>
      </w:r>
      <w:r>
        <w:rPr>
          <w:spacing w:val="10"/>
          <w:sz w:val="24"/>
          <w:szCs w:val="24"/>
        </w:rPr>
        <w:t>t</w:t>
      </w:r>
      <w:r>
        <w:rPr>
          <w:spacing w:val="-9"/>
          <w:sz w:val="24"/>
          <w:szCs w:val="24"/>
        </w:rPr>
        <w:t>i</w:t>
      </w:r>
      <w:r>
        <w:rPr>
          <w:sz w:val="24"/>
          <w:szCs w:val="24"/>
        </w:rPr>
        <w:t>c</w:t>
      </w:r>
      <w:r>
        <w:rPr>
          <w:spacing w:val="4"/>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6"/>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 u</w:t>
      </w:r>
      <w:r>
        <w:rPr>
          <w:spacing w:val="2"/>
          <w:sz w:val="24"/>
          <w:szCs w:val="24"/>
        </w:rPr>
        <w:t>s</w:t>
      </w:r>
      <w:r>
        <w:rPr>
          <w:spacing w:val="-4"/>
          <w:sz w:val="24"/>
          <w:szCs w:val="24"/>
        </w:rPr>
        <w:t>i</w:t>
      </w:r>
      <w:r>
        <w:rPr>
          <w:sz w:val="24"/>
          <w:szCs w:val="24"/>
        </w:rPr>
        <w:t xml:space="preserve">ng </w:t>
      </w:r>
      <w:r>
        <w:rPr>
          <w:spacing w:val="-1"/>
          <w:sz w:val="24"/>
          <w:szCs w:val="24"/>
        </w:rPr>
        <w:t>c</w:t>
      </w:r>
      <w:r>
        <w:rPr>
          <w:spacing w:val="5"/>
          <w:sz w:val="24"/>
          <w:szCs w:val="24"/>
        </w:rPr>
        <w:t>o</w:t>
      </w:r>
      <w:r>
        <w:rPr>
          <w:spacing w:val="-5"/>
          <w:sz w:val="24"/>
          <w:szCs w:val="24"/>
        </w:rPr>
        <w:t>nv</w:t>
      </w:r>
      <w:r>
        <w:rPr>
          <w:spacing w:val="9"/>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5"/>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5"/>
          <w:sz w:val="24"/>
          <w:szCs w:val="24"/>
        </w:rPr>
        <w:t xml:space="preserve"> </w:t>
      </w:r>
      <w:r>
        <w:rPr>
          <w:spacing w:val="-5"/>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w:t>
      </w:r>
      <w:r>
        <w:rPr>
          <w:spacing w:val="-2"/>
          <w:sz w:val="24"/>
          <w:szCs w:val="24"/>
        </w:rPr>
        <w:t>s</w:t>
      </w:r>
      <w:r>
        <w:rPr>
          <w:spacing w:val="2"/>
          <w:sz w:val="24"/>
          <w:szCs w:val="24"/>
        </w:rPr>
        <w:t>.</w:t>
      </w:r>
      <w:r>
        <w:rPr>
          <w:sz w:val="24"/>
          <w:szCs w:val="24"/>
        </w:rPr>
        <w:t>”</w:t>
      </w:r>
      <w:r>
        <w:rPr>
          <w:spacing w:val="3"/>
          <w:sz w:val="24"/>
          <w:szCs w:val="24"/>
        </w:rPr>
        <w:t xml:space="preserve"> </w:t>
      </w:r>
      <w:r>
        <w:rPr>
          <w:sz w:val="24"/>
          <w:szCs w:val="24"/>
        </w:rPr>
        <w:t>2017</w:t>
      </w:r>
      <w:r>
        <w:rPr>
          <w:spacing w:val="4"/>
          <w:sz w:val="24"/>
          <w:szCs w:val="24"/>
        </w:rPr>
        <w:t xml:space="preserve"> </w:t>
      </w:r>
      <w:r>
        <w:rPr>
          <w:spacing w:val="2"/>
          <w:sz w:val="24"/>
          <w:szCs w:val="24"/>
        </w:rPr>
        <w:t>T</w:t>
      </w:r>
      <w:r>
        <w:rPr>
          <w:sz w:val="24"/>
          <w:szCs w:val="24"/>
        </w:rPr>
        <w:t>h</w:t>
      </w:r>
      <w:r>
        <w:rPr>
          <w:spacing w:val="-9"/>
          <w:sz w:val="24"/>
          <w:szCs w:val="24"/>
        </w:rPr>
        <w:t>i</w:t>
      </w:r>
      <w:r>
        <w:rPr>
          <w:spacing w:val="1"/>
          <w:sz w:val="24"/>
          <w:szCs w:val="24"/>
        </w:rPr>
        <w:t>r</w:t>
      </w:r>
      <w:r>
        <w:rPr>
          <w:sz w:val="24"/>
          <w:szCs w:val="24"/>
        </w:rPr>
        <w:t>d</w:t>
      </w:r>
      <w:r>
        <w:rPr>
          <w:spacing w:val="9"/>
          <w:sz w:val="24"/>
          <w:szCs w:val="24"/>
        </w:rPr>
        <w:t xml:space="preserve"> </w:t>
      </w:r>
      <w:r>
        <w:rPr>
          <w:spacing w:val="1"/>
          <w:sz w:val="24"/>
          <w:szCs w:val="24"/>
        </w:rPr>
        <w:t>I</w:t>
      </w:r>
      <w:r>
        <w:rPr>
          <w:spacing w:val="-5"/>
          <w:sz w:val="24"/>
          <w:szCs w:val="24"/>
        </w:rPr>
        <w:t>n</w:t>
      </w:r>
      <w:r>
        <w:rPr>
          <w:sz w:val="24"/>
          <w:szCs w:val="24"/>
        </w:rPr>
        <w:t>te</w:t>
      </w:r>
      <w:r>
        <w:rPr>
          <w:spacing w:val="1"/>
          <w:sz w:val="24"/>
          <w:szCs w:val="24"/>
        </w:rPr>
        <w:t>r</w:t>
      </w:r>
      <w:r>
        <w:rPr>
          <w:spacing w:val="-5"/>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 xml:space="preserve">l </w:t>
      </w:r>
      <w:r>
        <w:rPr>
          <w:spacing w:val="-2"/>
          <w:sz w:val="24"/>
          <w:szCs w:val="24"/>
        </w:rPr>
        <w:t>C</w:t>
      </w:r>
      <w:r>
        <w:rPr>
          <w:spacing w:val="5"/>
          <w:sz w:val="24"/>
          <w:szCs w:val="24"/>
        </w:rPr>
        <w:t>o</w:t>
      </w:r>
      <w:r>
        <w:rPr>
          <w:sz w:val="24"/>
          <w:szCs w:val="24"/>
        </w:rPr>
        <w:t>n</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pacing w:val="-1"/>
          <w:sz w:val="24"/>
          <w:szCs w:val="24"/>
        </w:rPr>
        <w:t>c</w:t>
      </w:r>
      <w:r>
        <w:rPr>
          <w:sz w:val="24"/>
          <w:szCs w:val="24"/>
        </w:rPr>
        <w:t>e</w:t>
      </w:r>
      <w:r>
        <w:rPr>
          <w:spacing w:val="8"/>
          <w:sz w:val="24"/>
          <w:szCs w:val="24"/>
        </w:rPr>
        <w:t xml:space="preserve"> </w:t>
      </w:r>
      <w:r>
        <w:rPr>
          <w:spacing w:val="5"/>
          <w:sz w:val="24"/>
          <w:szCs w:val="24"/>
        </w:rPr>
        <w:t>o</w:t>
      </w:r>
      <w:r>
        <w:rPr>
          <w:sz w:val="24"/>
          <w:szCs w:val="24"/>
        </w:rPr>
        <w:t>n</w:t>
      </w:r>
      <w:r>
        <w:rPr>
          <w:spacing w:val="4"/>
          <w:sz w:val="24"/>
          <w:szCs w:val="24"/>
        </w:rPr>
        <w:t xml:space="preserve"> </w:t>
      </w:r>
      <w:r>
        <w:rPr>
          <w:spacing w:val="1"/>
          <w:sz w:val="24"/>
          <w:szCs w:val="24"/>
        </w:rPr>
        <w:t>S</w:t>
      </w:r>
      <w:r>
        <w:rPr>
          <w:spacing w:val="4"/>
          <w:sz w:val="24"/>
          <w:szCs w:val="24"/>
        </w:rPr>
        <w:t>c</w:t>
      </w:r>
      <w:r>
        <w:rPr>
          <w:spacing w:val="-9"/>
          <w:sz w:val="24"/>
          <w:szCs w:val="24"/>
        </w:rPr>
        <w:t>i</w:t>
      </w:r>
      <w:r>
        <w:rPr>
          <w:spacing w:val="4"/>
          <w:sz w:val="24"/>
          <w:szCs w:val="24"/>
        </w:rPr>
        <w:t>e</w:t>
      </w:r>
      <w:r>
        <w:rPr>
          <w:spacing w:val="-5"/>
          <w:sz w:val="24"/>
          <w:szCs w:val="24"/>
        </w:rPr>
        <w:t>n</w:t>
      </w:r>
      <w:r>
        <w:rPr>
          <w:spacing w:val="4"/>
          <w:sz w:val="24"/>
          <w:szCs w:val="24"/>
        </w:rPr>
        <w:t>c</w:t>
      </w:r>
      <w:r>
        <w:rPr>
          <w:sz w:val="24"/>
          <w:szCs w:val="24"/>
        </w:rPr>
        <w:t xml:space="preserve">e </w:t>
      </w:r>
      <w:r>
        <w:rPr>
          <w:spacing w:val="2"/>
          <w:sz w:val="24"/>
          <w:szCs w:val="24"/>
        </w:rPr>
        <w:t>T</w:t>
      </w:r>
      <w:r>
        <w:rPr>
          <w:spacing w:val="-1"/>
          <w:sz w:val="24"/>
          <w:szCs w:val="24"/>
        </w:rPr>
        <w:t>ec</w:t>
      </w:r>
      <w:r>
        <w:rPr>
          <w:sz w:val="24"/>
          <w:szCs w:val="24"/>
        </w:rPr>
        <w:t>h</w:t>
      </w:r>
      <w:r>
        <w:rPr>
          <w:spacing w:val="-5"/>
          <w:sz w:val="24"/>
          <w:szCs w:val="24"/>
        </w:rPr>
        <w:t>n</w:t>
      </w:r>
      <w:r>
        <w:rPr>
          <w:spacing w:val="9"/>
          <w:sz w:val="24"/>
          <w:szCs w:val="24"/>
        </w:rPr>
        <w:t>o</w:t>
      </w:r>
      <w:r>
        <w:rPr>
          <w:spacing w:val="-9"/>
          <w:sz w:val="24"/>
          <w:szCs w:val="24"/>
        </w:rPr>
        <w:t>l</w:t>
      </w:r>
      <w:r>
        <w:rPr>
          <w:spacing w:val="5"/>
          <w:sz w:val="24"/>
          <w:szCs w:val="24"/>
        </w:rPr>
        <w:t>og</w:t>
      </w:r>
      <w:r>
        <w:rPr>
          <w:sz w:val="24"/>
          <w:szCs w:val="24"/>
        </w:rPr>
        <w:t>y</w:t>
      </w:r>
      <w:r>
        <w:rPr>
          <w:spacing w:val="-7"/>
          <w:sz w:val="24"/>
          <w:szCs w:val="24"/>
        </w:rPr>
        <w:t xml:space="preserve"> </w:t>
      </w:r>
      <w:r>
        <w:rPr>
          <w:spacing w:val="2"/>
          <w:sz w:val="24"/>
          <w:szCs w:val="24"/>
        </w:rPr>
        <w:t>E</w:t>
      </w:r>
      <w:r>
        <w:rPr>
          <w:spacing w:val="-5"/>
          <w:sz w:val="24"/>
          <w:szCs w:val="24"/>
        </w:rPr>
        <w:t>n</w:t>
      </w:r>
      <w:r>
        <w:rPr>
          <w:spacing w:val="5"/>
          <w:sz w:val="24"/>
          <w:szCs w:val="24"/>
        </w:rPr>
        <w:t>g</w:t>
      </w:r>
      <w:r>
        <w:rPr>
          <w:spacing w:val="-4"/>
          <w:sz w:val="24"/>
          <w:szCs w:val="24"/>
        </w:rPr>
        <w:t>i</w:t>
      </w:r>
      <w:r>
        <w:rPr>
          <w:sz w:val="24"/>
          <w:szCs w:val="24"/>
        </w:rPr>
        <w:t>n</w:t>
      </w:r>
      <w:r>
        <w:rPr>
          <w:spacing w:val="-1"/>
          <w:sz w:val="24"/>
          <w:szCs w:val="24"/>
        </w:rPr>
        <w:t>ee</w:t>
      </w:r>
      <w:r>
        <w:rPr>
          <w:spacing w:val="6"/>
          <w:sz w:val="24"/>
          <w:szCs w:val="24"/>
        </w:rPr>
        <w:t>r</w:t>
      </w:r>
      <w:r>
        <w:rPr>
          <w:spacing w:val="-4"/>
          <w:sz w:val="24"/>
          <w:szCs w:val="24"/>
        </w:rPr>
        <w:t>i</w:t>
      </w:r>
      <w:r>
        <w:rPr>
          <w:sz w:val="24"/>
          <w:szCs w:val="24"/>
        </w:rPr>
        <w:t>ng</w:t>
      </w:r>
      <w:r>
        <w:rPr>
          <w:spacing w:val="2"/>
          <w:sz w:val="24"/>
          <w:szCs w:val="24"/>
        </w:rPr>
        <w:t xml:space="preserve"> </w:t>
      </w:r>
      <w:r>
        <w:rPr>
          <w:sz w:val="24"/>
          <w:szCs w:val="24"/>
        </w:rPr>
        <w:t>&amp;</w:t>
      </w:r>
      <w:r>
        <w:rPr>
          <w:spacing w:val="-2"/>
          <w:sz w:val="24"/>
          <w:szCs w:val="24"/>
        </w:rPr>
        <w:t xml:space="preserve"> M</w:t>
      </w:r>
      <w:r>
        <w:rPr>
          <w:spacing w:val="4"/>
          <w:sz w:val="24"/>
          <w:szCs w:val="24"/>
        </w:rPr>
        <w:t>a</w:t>
      </w:r>
      <w:r>
        <w:rPr>
          <w:spacing w:val="-5"/>
          <w:sz w:val="24"/>
          <w:szCs w:val="24"/>
        </w:rPr>
        <w:t>n</w:t>
      </w:r>
      <w:r>
        <w:rPr>
          <w:spacing w:val="-1"/>
          <w:sz w:val="24"/>
          <w:szCs w:val="24"/>
        </w:rPr>
        <w:t>a</w:t>
      </w:r>
      <w:r>
        <w:rPr>
          <w:sz w:val="24"/>
          <w:szCs w:val="24"/>
        </w:rPr>
        <w:t>g</w:t>
      </w:r>
      <w:r>
        <w:rPr>
          <w:spacing w:val="4"/>
          <w:sz w:val="24"/>
          <w:szCs w:val="24"/>
        </w:rPr>
        <w:t>e</w:t>
      </w:r>
      <w:r>
        <w:rPr>
          <w:spacing w:val="-4"/>
          <w:sz w:val="24"/>
          <w:szCs w:val="24"/>
        </w:rPr>
        <w:t>m</w:t>
      </w:r>
      <w:r>
        <w:rPr>
          <w:spacing w:val="4"/>
          <w:sz w:val="24"/>
          <w:szCs w:val="24"/>
        </w:rPr>
        <w:t>e</w:t>
      </w:r>
      <w:r>
        <w:rPr>
          <w:spacing w:val="-5"/>
          <w:sz w:val="24"/>
          <w:szCs w:val="24"/>
        </w:rPr>
        <w:t>n</w:t>
      </w:r>
      <w:r>
        <w:rPr>
          <w:sz w:val="24"/>
          <w:szCs w:val="24"/>
        </w:rPr>
        <w:t>t</w:t>
      </w:r>
      <w:r>
        <w:rPr>
          <w:spacing w:val="7"/>
          <w:sz w:val="24"/>
          <w:szCs w:val="24"/>
        </w:rPr>
        <w:t xml:space="preserve"> </w:t>
      </w:r>
      <w:r>
        <w:rPr>
          <w:spacing w:val="1"/>
          <w:sz w:val="24"/>
          <w:szCs w:val="24"/>
        </w:rPr>
        <w:t>(I</w:t>
      </w:r>
      <w:r>
        <w:rPr>
          <w:spacing w:val="-2"/>
          <w:sz w:val="24"/>
          <w:szCs w:val="24"/>
        </w:rPr>
        <w:t>C</w:t>
      </w:r>
      <w:r>
        <w:rPr>
          <w:sz w:val="24"/>
          <w:szCs w:val="24"/>
        </w:rPr>
        <w:t>O</w:t>
      </w:r>
      <w:r>
        <w:rPr>
          <w:spacing w:val="-1"/>
          <w:sz w:val="24"/>
          <w:szCs w:val="24"/>
        </w:rPr>
        <w:t>N</w:t>
      </w:r>
      <w:r>
        <w:rPr>
          <w:spacing w:val="1"/>
          <w:sz w:val="24"/>
          <w:szCs w:val="24"/>
        </w:rPr>
        <w:t>S</w:t>
      </w:r>
      <w:r>
        <w:rPr>
          <w:spacing w:val="2"/>
          <w:sz w:val="24"/>
          <w:szCs w:val="24"/>
        </w:rPr>
        <w:t>TE</w:t>
      </w:r>
      <w:r>
        <w:rPr>
          <w:spacing w:val="-2"/>
          <w:sz w:val="24"/>
          <w:szCs w:val="24"/>
        </w:rPr>
        <w:t>M</w:t>
      </w:r>
      <w:r>
        <w:rPr>
          <w:sz w:val="24"/>
          <w:szCs w:val="24"/>
        </w:rPr>
        <w:t>)</w:t>
      </w:r>
      <w:r>
        <w:rPr>
          <w:spacing w:val="-1"/>
          <w:sz w:val="24"/>
          <w:szCs w:val="24"/>
        </w:rPr>
        <w:t xml:space="preserve"> </w:t>
      </w:r>
      <w:r>
        <w:rPr>
          <w:spacing w:val="1"/>
          <w:sz w:val="24"/>
          <w:szCs w:val="24"/>
        </w:rPr>
        <w:t>(</w:t>
      </w:r>
      <w:r>
        <w:rPr>
          <w:sz w:val="24"/>
          <w:szCs w:val="24"/>
        </w:rPr>
        <w:t>2017</w:t>
      </w:r>
      <w:r>
        <w:rPr>
          <w:spacing w:val="1"/>
          <w:sz w:val="24"/>
          <w:szCs w:val="24"/>
        </w:rPr>
        <w:t>)</w:t>
      </w:r>
      <w:r>
        <w:rPr>
          <w:sz w:val="24"/>
          <w:szCs w:val="24"/>
        </w:rPr>
        <w:t>:</w:t>
      </w:r>
      <w:r>
        <w:rPr>
          <w:spacing w:val="-2"/>
          <w:sz w:val="24"/>
          <w:szCs w:val="24"/>
        </w:rPr>
        <w:t xml:space="preserve"> </w:t>
      </w:r>
      <w:r>
        <w:rPr>
          <w:sz w:val="24"/>
          <w:szCs w:val="24"/>
        </w:rPr>
        <w:t>26</w:t>
      </w:r>
      <w:r>
        <w:rPr>
          <w:spacing w:val="8"/>
          <w:sz w:val="24"/>
          <w:szCs w:val="24"/>
        </w:rPr>
        <w:t>8</w:t>
      </w:r>
      <w:r>
        <w:rPr>
          <w:spacing w:val="2"/>
          <w:sz w:val="24"/>
          <w:szCs w:val="24"/>
        </w:rPr>
        <w:t>-</w:t>
      </w:r>
      <w:r>
        <w:rPr>
          <w:sz w:val="24"/>
          <w:szCs w:val="24"/>
        </w:rPr>
        <w:t>27</w:t>
      </w:r>
      <w:r>
        <w:rPr>
          <w:spacing w:val="-5"/>
          <w:sz w:val="24"/>
          <w:szCs w:val="24"/>
        </w:rPr>
        <w:t>2</w:t>
      </w:r>
      <w:r>
        <w:rPr>
          <w:sz w:val="24"/>
          <w:szCs w:val="24"/>
        </w:rPr>
        <w:t>.</w:t>
      </w:r>
    </w:p>
    <w:p w14:paraId="45EA2D8B" w14:textId="77777777" w:rsidR="00433F0F" w:rsidRDefault="00433F0F">
      <w:pPr>
        <w:spacing w:before="10" w:line="240" w:lineRule="exact"/>
        <w:rPr>
          <w:sz w:val="24"/>
          <w:szCs w:val="24"/>
        </w:rPr>
      </w:pPr>
    </w:p>
    <w:p w14:paraId="43E2150C" w14:textId="77777777" w:rsidR="00433F0F" w:rsidRDefault="008B01BA">
      <w:pPr>
        <w:spacing w:line="359" w:lineRule="auto"/>
        <w:ind w:left="447" w:right="75" w:firstLine="240"/>
        <w:jc w:val="both"/>
        <w:rPr>
          <w:sz w:val="24"/>
          <w:szCs w:val="24"/>
        </w:rPr>
      </w:pPr>
      <w:r>
        <w:rPr>
          <w:spacing w:val="1"/>
          <w:sz w:val="24"/>
          <w:szCs w:val="24"/>
        </w:rPr>
        <w:t>[</w:t>
      </w:r>
      <w:r>
        <w:rPr>
          <w:sz w:val="24"/>
          <w:szCs w:val="24"/>
        </w:rPr>
        <w:t>20]</w:t>
      </w:r>
      <w:r>
        <w:rPr>
          <w:spacing w:val="-11"/>
          <w:sz w:val="24"/>
          <w:szCs w:val="24"/>
        </w:rPr>
        <w:t xml:space="preserve"> </w:t>
      </w:r>
      <w:r>
        <w:rPr>
          <w:spacing w:val="2"/>
          <w:sz w:val="24"/>
          <w:szCs w:val="24"/>
        </w:rPr>
        <w:t>T.</w:t>
      </w:r>
      <w:r>
        <w:rPr>
          <w:sz w:val="24"/>
          <w:szCs w:val="24"/>
        </w:rPr>
        <w:t>U</w:t>
      </w:r>
      <w:r>
        <w:rPr>
          <w:spacing w:val="-12"/>
          <w:sz w:val="24"/>
          <w:szCs w:val="24"/>
        </w:rPr>
        <w:t xml:space="preserve"> </w:t>
      </w:r>
      <w:r>
        <w:rPr>
          <w:spacing w:val="1"/>
          <w:sz w:val="24"/>
          <w:szCs w:val="24"/>
        </w:rPr>
        <w:t>P</w:t>
      </w:r>
      <w:r>
        <w:rPr>
          <w:spacing w:val="-1"/>
          <w:sz w:val="24"/>
          <w:szCs w:val="24"/>
        </w:rPr>
        <w:t>a</w:t>
      </w:r>
      <w:r>
        <w:rPr>
          <w:sz w:val="24"/>
          <w:szCs w:val="24"/>
        </w:rPr>
        <w:t>ul</w:t>
      </w:r>
      <w:r>
        <w:rPr>
          <w:spacing w:val="-16"/>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1"/>
          <w:sz w:val="24"/>
          <w:szCs w:val="24"/>
        </w:rPr>
        <w:t>S</w:t>
      </w:r>
      <w:r>
        <w:rPr>
          <w:spacing w:val="2"/>
          <w:sz w:val="24"/>
          <w:szCs w:val="24"/>
        </w:rPr>
        <w:t>.</w:t>
      </w:r>
      <w:r>
        <w:rPr>
          <w:spacing w:val="-5"/>
          <w:sz w:val="24"/>
          <w:szCs w:val="24"/>
        </w:rPr>
        <w:t>K</w:t>
      </w:r>
      <w:r>
        <w:rPr>
          <w:sz w:val="24"/>
          <w:szCs w:val="24"/>
        </w:rPr>
        <w:t>.</w:t>
      </w:r>
      <w:r>
        <w:rPr>
          <w:spacing w:val="-5"/>
          <w:sz w:val="24"/>
          <w:szCs w:val="24"/>
        </w:rPr>
        <w:t xml:space="preserve"> </w:t>
      </w:r>
      <w:r>
        <w:rPr>
          <w:spacing w:val="-2"/>
          <w:sz w:val="24"/>
          <w:szCs w:val="24"/>
        </w:rPr>
        <w:t>B</w:t>
      </w:r>
      <w:r>
        <w:rPr>
          <w:spacing w:val="4"/>
          <w:sz w:val="24"/>
          <w:szCs w:val="24"/>
        </w:rPr>
        <w:t>a</w:t>
      </w:r>
      <w:r>
        <w:rPr>
          <w:spacing w:val="-5"/>
          <w:sz w:val="24"/>
          <w:szCs w:val="24"/>
        </w:rPr>
        <w:t>n</w:t>
      </w:r>
      <w:r>
        <w:rPr>
          <w:spacing w:val="5"/>
          <w:sz w:val="24"/>
          <w:szCs w:val="24"/>
        </w:rPr>
        <w:t>d</w:t>
      </w:r>
      <w:r>
        <w:rPr>
          <w:spacing w:val="-10"/>
          <w:sz w:val="24"/>
          <w:szCs w:val="24"/>
        </w:rPr>
        <w:t>y</w:t>
      </w:r>
      <w:r>
        <w:rPr>
          <w:spacing w:val="5"/>
          <w:sz w:val="24"/>
          <w:szCs w:val="24"/>
        </w:rPr>
        <w:t>o</w:t>
      </w:r>
      <w:r>
        <w:rPr>
          <w:sz w:val="24"/>
          <w:szCs w:val="24"/>
        </w:rPr>
        <w:t>p</w:t>
      </w:r>
      <w:r>
        <w:rPr>
          <w:spacing w:val="-1"/>
          <w:sz w:val="24"/>
          <w:szCs w:val="24"/>
        </w:rPr>
        <w:t>a</w:t>
      </w:r>
      <w:r>
        <w:rPr>
          <w:spacing w:val="5"/>
          <w:sz w:val="24"/>
          <w:szCs w:val="24"/>
        </w:rPr>
        <w:t>d</w:t>
      </w:r>
      <w:r>
        <w:rPr>
          <w:sz w:val="24"/>
          <w:szCs w:val="24"/>
        </w:rPr>
        <w:t>h</w:t>
      </w:r>
      <w:r>
        <w:rPr>
          <w:spacing w:val="-5"/>
          <w:sz w:val="24"/>
          <w:szCs w:val="24"/>
        </w:rPr>
        <w:t>y</w:t>
      </w:r>
      <w:r>
        <w:rPr>
          <w:spacing w:val="4"/>
          <w:sz w:val="24"/>
          <w:szCs w:val="24"/>
        </w:rPr>
        <w:t>a</w:t>
      </w:r>
      <w:r>
        <w:rPr>
          <w:spacing w:val="-10"/>
          <w:sz w:val="24"/>
          <w:szCs w:val="24"/>
        </w:rPr>
        <w:t>y</w:t>
      </w:r>
      <w:r>
        <w:rPr>
          <w:sz w:val="24"/>
          <w:szCs w:val="24"/>
        </w:rPr>
        <w:t>,</w:t>
      </w:r>
      <w:r>
        <w:rPr>
          <w:spacing w:val="-5"/>
          <w:sz w:val="24"/>
          <w:szCs w:val="24"/>
        </w:rPr>
        <w:t xml:space="preserve"> </w:t>
      </w:r>
      <w:r>
        <w:rPr>
          <w:sz w:val="24"/>
          <w:szCs w:val="24"/>
        </w:rPr>
        <w:t>―</w:t>
      </w:r>
      <w:r>
        <w:rPr>
          <w:spacing w:val="1"/>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5"/>
          <w:sz w:val="24"/>
          <w:szCs w:val="24"/>
        </w:rPr>
        <w:t>o</w:t>
      </w:r>
      <w:r>
        <w:rPr>
          <w:sz w:val="24"/>
          <w:szCs w:val="24"/>
        </w:rPr>
        <w:t>f</w:t>
      </w:r>
      <w:r>
        <w:rPr>
          <w:spacing w:val="-15"/>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2"/>
          <w:sz w:val="24"/>
          <w:szCs w:val="24"/>
        </w:rPr>
        <w:t xml:space="preserve"> </w:t>
      </w:r>
      <w:r>
        <w:rPr>
          <w:spacing w:val="2"/>
          <w:sz w:val="24"/>
          <w:szCs w:val="24"/>
        </w:rPr>
        <w:t>T</w:t>
      </w:r>
      <w:r>
        <w:rPr>
          <w:spacing w:val="5"/>
          <w:sz w:val="24"/>
          <w:szCs w:val="24"/>
        </w:rPr>
        <w:t>u</w:t>
      </w:r>
      <w:r>
        <w:rPr>
          <w:spacing w:val="-9"/>
          <w:sz w:val="24"/>
          <w:szCs w:val="24"/>
        </w:rPr>
        <w:t>m</w:t>
      </w:r>
      <w:r>
        <w:rPr>
          <w:spacing w:val="5"/>
          <w:sz w:val="24"/>
          <w:szCs w:val="24"/>
        </w:rPr>
        <w:t>o</w:t>
      </w:r>
      <w:r>
        <w:rPr>
          <w:sz w:val="24"/>
          <w:szCs w:val="24"/>
        </w:rPr>
        <w:t>r</w:t>
      </w:r>
      <w:r>
        <w:rPr>
          <w:spacing w:val="-6"/>
          <w:sz w:val="24"/>
          <w:szCs w:val="24"/>
        </w:rPr>
        <w:t xml:space="preserve"> </w:t>
      </w:r>
      <w:r>
        <w:rPr>
          <w:spacing w:val="-8"/>
          <w:sz w:val="24"/>
          <w:szCs w:val="24"/>
        </w:rPr>
        <w:t>f</w:t>
      </w:r>
      <w:r>
        <w:rPr>
          <w:spacing w:val="1"/>
          <w:sz w:val="24"/>
          <w:szCs w:val="24"/>
        </w:rPr>
        <w:t>r</w:t>
      </w:r>
      <w:r>
        <w:rPr>
          <w:spacing w:val="9"/>
          <w:sz w:val="24"/>
          <w:szCs w:val="24"/>
        </w:rPr>
        <w:t>o</w:t>
      </w:r>
      <w:r>
        <w:rPr>
          <w:sz w:val="24"/>
          <w:szCs w:val="24"/>
        </w:rPr>
        <w:t>m</w:t>
      </w:r>
      <w:r>
        <w:rPr>
          <w:spacing w:val="-16"/>
          <w:sz w:val="24"/>
          <w:szCs w:val="24"/>
        </w:rPr>
        <w:t xml:space="preserve"> </w:t>
      </w:r>
      <w:r>
        <w:rPr>
          <w:spacing w:val="-2"/>
          <w:sz w:val="24"/>
          <w:szCs w:val="24"/>
        </w:rPr>
        <w:t>B</w:t>
      </w:r>
      <w:r>
        <w:rPr>
          <w:spacing w:val="1"/>
          <w:sz w:val="24"/>
          <w:szCs w:val="24"/>
        </w:rPr>
        <w:t>r</w:t>
      </w:r>
      <w:r>
        <w:rPr>
          <w:spacing w:val="4"/>
          <w:sz w:val="24"/>
          <w:szCs w:val="24"/>
        </w:rPr>
        <w:t>a</w:t>
      </w:r>
      <w:r>
        <w:rPr>
          <w:sz w:val="24"/>
          <w:szCs w:val="24"/>
        </w:rPr>
        <w:t xml:space="preserve">in </w:t>
      </w:r>
      <w:r>
        <w:rPr>
          <w:spacing w:val="-2"/>
          <w:sz w:val="24"/>
          <w:szCs w:val="24"/>
        </w:rPr>
        <w:t>MR</w:t>
      </w:r>
      <w:r>
        <w:rPr>
          <w:sz w:val="24"/>
          <w:szCs w:val="24"/>
        </w:rPr>
        <w:t>I</w:t>
      </w:r>
      <w:r>
        <w:rPr>
          <w:spacing w:val="6"/>
          <w:sz w:val="24"/>
          <w:szCs w:val="24"/>
        </w:rPr>
        <w:t xml:space="preserve"> </w:t>
      </w:r>
      <w:r>
        <w:rPr>
          <w:spacing w:val="7"/>
          <w:sz w:val="24"/>
          <w:szCs w:val="24"/>
        </w:rPr>
        <w:t>I</w:t>
      </w:r>
      <w:r>
        <w:rPr>
          <w:spacing w:val="-9"/>
          <w:sz w:val="24"/>
          <w:szCs w:val="24"/>
        </w:rPr>
        <w:t>m</w:t>
      </w:r>
      <w:r>
        <w:rPr>
          <w:spacing w:val="-1"/>
          <w:sz w:val="24"/>
          <w:szCs w:val="24"/>
        </w:rPr>
        <w:t>a</w:t>
      </w:r>
      <w:r>
        <w:rPr>
          <w:sz w:val="24"/>
          <w:szCs w:val="24"/>
        </w:rPr>
        <w:t>g</w:t>
      </w:r>
      <w:r>
        <w:rPr>
          <w:spacing w:val="4"/>
          <w:sz w:val="24"/>
          <w:szCs w:val="24"/>
        </w:rPr>
        <w:t>e</w:t>
      </w:r>
      <w:r>
        <w:rPr>
          <w:sz w:val="24"/>
          <w:szCs w:val="24"/>
        </w:rPr>
        <w:t>s</w:t>
      </w:r>
      <w:r>
        <w:rPr>
          <w:spacing w:val="3"/>
          <w:sz w:val="24"/>
          <w:szCs w:val="24"/>
        </w:rPr>
        <w:t xml:space="preserve"> </w:t>
      </w:r>
      <w:r>
        <w:rPr>
          <w:spacing w:val="-2"/>
          <w:sz w:val="24"/>
          <w:szCs w:val="24"/>
        </w:rPr>
        <w:t>R</w:t>
      </w:r>
      <w:r>
        <w:rPr>
          <w:spacing w:val="4"/>
          <w:sz w:val="24"/>
          <w:szCs w:val="24"/>
        </w:rPr>
        <w:t>e</w:t>
      </w:r>
      <w:r>
        <w:rPr>
          <w:spacing w:val="-4"/>
          <w:sz w:val="24"/>
          <w:szCs w:val="24"/>
        </w:rPr>
        <w:t>i</w:t>
      </w:r>
      <w:r>
        <w:rPr>
          <w:spacing w:val="-5"/>
          <w:sz w:val="24"/>
          <w:szCs w:val="24"/>
        </w:rPr>
        <w:t>n</w:t>
      </w:r>
      <w:r>
        <w:rPr>
          <w:spacing w:val="5"/>
          <w:sz w:val="24"/>
          <w:szCs w:val="24"/>
        </w:rPr>
        <w:t>t</w:t>
      </w:r>
      <w:r>
        <w:rPr>
          <w:spacing w:val="1"/>
          <w:sz w:val="24"/>
          <w:szCs w:val="24"/>
        </w:rPr>
        <w:t>r</w:t>
      </w:r>
      <w:r>
        <w:rPr>
          <w:spacing w:val="5"/>
          <w:sz w:val="24"/>
          <w:szCs w:val="24"/>
        </w:rPr>
        <w:t>o</w:t>
      </w:r>
      <w:r>
        <w:rPr>
          <w:sz w:val="24"/>
          <w:szCs w:val="24"/>
        </w:rPr>
        <w:t>du</w:t>
      </w:r>
      <w:r>
        <w:rPr>
          <w:spacing w:val="-1"/>
          <w:sz w:val="24"/>
          <w:szCs w:val="24"/>
        </w:rPr>
        <w:t>c</w:t>
      </w:r>
      <w:r>
        <w:rPr>
          <w:spacing w:val="-4"/>
          <w:sz w:val="24"/>
          <w:szCs w:val="24"/>
        </w:rPr>
        <w:t>i</w:t>
      </w:r>
      <w:r>
        <w:rPr>
          <w:spacing w:val="-5"/>
          <w:sz w:val="24"/>
          <w:szCs w:val="24"/>
        </w:rPr>
        <w:t>n</w:t>
      </w:r>
      <w:r>
        <w:rPr>
          <w:sz w:val="24"/>
          <w:szCs w:val="24"/>
        </w:rPr>
        <w:t>g</w:t>
      </w:r>
      <w:r>
        <w:rPr>
          <w:spacing w:val="10"/>
          <w:sz w:val="24"/>
          <w:szCs w:val="24"/>
        </w:rPr>
        <w:t xml:space="preserve"> </w:t>
      </w:r>
      <w:r>
        <w:rPr>
          <w:sz w:val="24"/>
          <w:szCs w:val="24"/>
        </w:rPr>
        <w:t>K</w:t>
      </w:r>
      <w:r>
        <w:rPr>
          <w:spacing w:val="3"/>
          <w:sz w:val="24"/>
          <w:szCs w:val="24"/>
        </w:rPr>
        <w:t xml:space="preserve"> </w:t>
      </w:r>
      <w:r>
        <w:rPr>
          <w:sz w:val="24"/>
          <w:szCs w:val="24"/>
        </w:rPr>
        <w:t>–</w:t>
      </w:r>
      <w:r>
        <w:rPr>
          <w:spacing w:val="5"/>
          <w:sz w:val="24"/>
          <w:szCs w:val="24"/>
        </w:rPr>
        <w:t xml:space="preserve"> </w:t>
      </w:r>
      <w:r>
        <w:rPr>
          <w:spacing w:val="-2"/>
          <w:sz w:val="24"/>
          <w:szCs w:val="24"/>
        </w:rPr>
        <w:t>M</w:t>
      </w:r>
      <w:r>
        <w:rPr>
          <w:spacing w:val="-1"/>
          <w:sz w:val="24"/>
          <w:szCs w:val="24"/>
        </w:rPr>
        <w:t>e</w:t>
      </w:r>
      <w:r>
        <w:rPr>
          <w:spacing w:val="4"/>
          <w:sz w:val="24"/>
          <w:szCs w:val="24"/>
        </w:rPr>
        <w:t>a</w:t>
      </w:r>
      <w:r>
        <w:rPr>
          <w:sz w:val="24"/>
          <w:szCs w:val="24"/>
        </w:rPr>
        <w:t>ns</w:t>
      </w:r>
      <w:r>
        <w:rPr>
          <w:spacing w:val="3"/>
          <w:sz w:val="24"/>
          <w:szCs w:val="24"/>
        </w:rPr>
        <w:t xml:space="preserve"> </w:t>
      </w:r>
      <w:r>
        <w:rPr>
          <w:spacing w:val="4"/>
          <w:sz w:val="24"/>
          <w:szCs w:val="24"/>
        </w:rPr>
        <w:t>w</w:t>
      </w:r>
      <w:r>
        <w:rPr>
          <w:spacing w:val="-9"/>
          <w:sz w:val="24"/>
          <w:szCs w:val="24"/>
        </w:rPr>
        <w:t>i</w:t>
      </w:r>
      <w:r>
        <w:rPr>
          <w:spacing w:val="10"/>
          <w:sz w:val="24"/>
          <w:szCs w:val="24"/>
        </w:rPr>
        <w:t>t</w:t>
      </w:r>
      <w:r>
        <w:rPr>
          <w:sz w:val="24"/>
          <w:szCs w:val="24"/>
        </w:rPr>
        <w:t xml:space="preserve">h </w:t>
      </w:r>
      <w:r>
        <w:rPr>
          <w:spacing w:val="-1"/>
          <w:sz w:val="24"/>
          <w:szCs w:val="24"/>
        </w:rPr>
        <w:t>a</w:t>
      </w:r>
      <w:r>
        <w:rPr>
          <w:spacing w:val="5"/>
          <w:sz w:val="24"/>
          <w:szCs w:val="24"/>
        </w:rPr>
        <w:t>d</w:t>
      </w:r>
      <w:r>
        <w:rPr>
          <w:spacing w:val="-5"/>
          <w:sz w:val="24"/>
          <w:szCs w:val="24"/>
        </w:rPr>
        <w:t>v</w:t>
      </w:r>
      <w:r>
        <w:rPr>
          <w:spacing w:val="4"/>
          <w:sz w:val="24"/>
          <w:szCs w:val="24"/>
        </w:rPr>
        <w:t>a</w:t>
      </w:r>
      <w:r>
        <w:rPr>
          <w:spacing w:val="-5"/>
          <w:sz w:val="24"/>
          <w:szCs w:val="24"/>
        </w:rPr>
        <w:t>n</w:t>
      </w:r>
      <w:r>
        <w:rPr>
          <w:spacing w:val="-1"/>
          <w:sz w:val="24"/>
          <w:szCs w:val="24"/>
        </w:rPr>
        <w:t>ce</w:t>
      </w:r>
      <w:r>
        <w:rPr>
          <w:sz w:val="24"/>
          <w:szCs w:val="24"/>
        </w:rPr>
        <w:t>d</w:t>
      </w:r>
      <w:r>
        <w:rPr>
          <w:spacing w:val="5"/>
          <w:sz w:val="24"/>
          <w:szCs w:val="24"/>
        </w:rPr>
        <w:t xml:space="preserve"> </w:t>
      </w:r>
      <w:r>
        <w:rPr>
          <w:sz w:val="24"/>
          <w:szCs w:val="24"/>
        </w:rPr>
        <w:t>Du</w:t>
      </w:r>
      <w:r>
        <w:rPr>
          <w:spacing w:val="3"/>
          <w:sz w:val="24"/>
          <w:szCs w:val="24"/>
        </w:rPr>
        <w:t>a</w:t>
      </w:r>
      <w:r>
        <w:rPr>
          <w:sz w:val="24"/>
          <w:szCs w:val="24"/>
        </w:rPr>
        <w:t>l</w:t>
      </w:r>
      <w:r>
        <w:rPr>
          <w:spacing w:val="1"/>
          <w:sz w:val="24"/>
          <w:szCs w:val="24"/>
        </w:rPr>
        <w:t xml:space="preserve"> </w:t>
      </w:r>
      <w:r>
        <w:rPr>
          <w:spacing w:val="-3"/>
          <w:sz w:val="24"/>
          <w:szCs w:val="24"/>
        </w:rPr>
        <w:t>L</w:t>
      </w:r>
      <w:r>
        <w:rPr>
          <w:spacing w:val="5"/>
          <w:sz w:val="24"/>
          <w:szCs w:val="24"/>
        </w:rPr>
        <w:t>o</w:t>
      </w:r>
      <w:r>
        <w:rPr>
          <w:spacing w:val="-1"/>
          <w:sz w:val="24"/>
          <w:szCs w:val="24"/>
        </w:rPr>
        <w:t>c</w:t>
      </w:r>
      <w:r>
        <w:rPr>
          <w:spacing w:val="4"/>
          <w:sz w:val="24"/>
          <w:szCs w:val="24"/>
        </w:rPr>
        <w:t>a</w:t>
      </w:r>
      <w:r>
        <w:rPr>
          <w:sz w:val="24"/>
          <w:szCs w:val="24"/>
        </w:rPr>
        <w:t>l</w:t>
      </w:r>
      <w:r>
        <w:rPr>
          <w:spacing w:val="-4"/>
          <w:sz w:val="24"/>
          <w:szCs w:val="24"/>
        </w:rPr>
        <w:t>i</w:t>
      </w:r>
      <w:r>
        <w:rPr>
          <w:spacing w:val="-1"/>
          <w:sz w:val="24"/>
          <w:szCs w:val="24"/>
        </w:rPr>
        <w:t>za</w:t>
      </w:r>
      <w:r>
        <w:rPr>
          <w:spacing w:val="10"/>
          <w:sz w:val="24"/>
          <w:szCs w:val="24"/>
        </w:rPr>
        <w:t>t</w:t>
      </w:r>
      <w:r>
        <w:rPr>
          <w:spacing w:val="-9"/>
          <w:sz w:val="24"/>
          <w:szCs w:val="24"/>
        </w:rPr>
        <w:t>i</w:t>
      </w:r>
      <w:r>
        <w:rPr>
          <w:spacing w:val="5"/>
          <w:sz w:val="24"/>
          <w:szCs w:val="24"/>
        </w:rPr>
        <w:t>o</w:t>
      </w:r>
      <w:r>
        <w:rPr>
          <w:sz w:val="24"/>
          <w:szCs w:val="24"/>
        </w:rPr>
        <w:t xml:space="preserve">n </w:t>
      </w:r>
      <w:r>
        <w:rPr>
          <w:spacing w:val="-2"/>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2"/>
          <w:sz w:val="24"/>
          <w:szCs w:val="24"/>
        </w:rPr>
        <w:t>T</w:t>
      </w:r>
      <w:r>
        <w:rPr>
          <w:sz w:val="24"/>
          <w:szCs w:val="24"/>
        </w:rPr>
        <w:t>uh</w:t>
      </w:r>
      <w:r>
        <w:rPr>
          <w:spacing w:val="-4"/>
          <w:sz w:val="24"/>
          <w:szCs w:val="24"/>
        </w:rPr>
        <w:t>i</w:t>
      </w:r>
      <w:r>
        <w:rPr>
          <w:spacing w:val="-5"/>
          <w:sz w:val="24"/>
          <w:szCs w:val="24"/>
        </w:rPr>
        <w:t>n</w:t>
      </w:r>
      <w:r>
        <w:rPr>
          <w:spacing w:val="2"/>
          <w:sz w:val="24"/>
          <w:szCs w:val="24"/>
        </w:rPr>
        <w:t>,</w:t>
      </w:r>
      <w:r>
        <w:rPr>
          <w:sz w:val="24"/>
          <w:szCs w:val="24"/>
        </w:rPr>
        <w:t>‖</w:t>
      </w:r>
      <w:r>
        <w:rPr>
          <w:spacing w:val="8"/>
          <w:sz w:val="24"/>
          <w:szCs w:val="24"/>
        </w:rPr>
        <w:t xml:space="preserve"> </w:t>
      </w: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4"/>
          <w:sz w:val="24"/>
          <w:szCs w:val="24"/>
        </w:rPr>
        <w:t xml:space="preserve"> </w:t>
      </w:r>
      <w:r>
        <w:rPr>
          <w:spacing w:val="-2"/>
          <w:sz w:val="24"/>
          <w:szCs w:val="24"/>
        </w:rPr>
        <w:t>J</w:t>
      </w:r>
      <w:r>
        <w:rPr>
          <w:spacing w:val="5"/>
          <w:sz w:val="24"/>
          <w:szCs w:val="24"/>
        </w:rPr>
        <w:t>o</w:t>
      </w:r>
      <w:r>
        <w:rPr>
          <w:sz w:val="24"/>
          <w:szCs w:val="24"/>
        </w:rPr>
        <w:t>u</w:t>
      </w:r>
      <w:r>
        <w:rPr>
          <w:spacing w:val="1"/>
          <w:sz w:val="24"/>
          <w:szCs w:val="24"/>
        </w:rPr>
        <w:t>r</w:t>
      </w:r>
      <w:r>
        <w:rPr>
          <w:spacing w:val="-5"/>
          <w:sz w:val="24"/>
          <w:szCs w:val="24"/>
        </w:rPr>
        <w:t>n</w:t>
      </w:r>
      <w:r>
        <w:rPr>
          <w:spacing w:val="4"/>
          <w:sz w:val="24"/>
          <w:szCs w:val="24"/>
        </w:rPr>
        <w:t>a</w:t>
      </w:r>
      <w:r>
        <w:rPr>
          <w:sz w:val="24"/>
          <w:szCs w:val="24"/>
        </w:rPr>
        <w:t>l</w:t>
      </w:r>
      <w:r>
        <w:rPr>
          <w:spacing w:val="4"/>
          <w:sz w:val="24"/>
          <w:szCs w:val="24"/>
        </w:rPr>
        <w:t xml:space="preserve"> </w:t>
      </w:r>
      <w:r>
        <w:rPr>
          <w:spacing w:val="9"/>
          <w:sz w:val="24"/>
          <w:szCs w:val="24"/>
        </w:rPr>
        <w:t>o</w:t>
      </w:r>
      <w:r>
        <w:rPr>
          <w:sz w:val="24"/>
          <w:szCs w:val="24"/>
        </w:rPr>
        <w:t xml:space="preserve">f </w:t>
      </w:r>
      <w:r>
        <w:rPr>
          <w:spacing w:val="2"/>
          <w:sz w:val="24"/>
          <w:szCs w:val="24"/>
        </w:rPr>
        <w:t>E</w:t>
      </w:r>
      <w:r>
        <w:rPr>
          <w:spacing w:val="-5"/>
          <w:sz w:val="24"/>
          <w:szCs w:val="24"/>
        </w:rPr>
        <w:t>n</w:t>
      </w:r>
      <w:r>
        <w:rPr>
          <w:spacing w:val="5"/>
          <w:sz w:val="24"/>
          <w:szCs w:val="24"/>
        </w:rPr>
        <w:t>g</w:t>
      </w:r>
      <w:r>
        <w:rPr>
          <w:spacing w:val="-4"/>
          <w:sz w:val="24"/>
          <w:szCs w:val="24"/>
        </w:rPr>
        <w:t>i</w:t>
      </w:r>
      <w:r>
        <w:rPr>
          <w:sz w:val="24"/>
          <w:szCs w:val="24"/>
        </w:rPr>
        <w:t>n</w:t>
      </w:r>
      <w:r>
        <w:rPr>
          <w:spacing w:val="4"/>
          <w:sz w:val="24"/>
          <w:szCs w:val="24"/>
        </w:rPr>
        <w:t>e</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g</w:t>
      </w:r>
      <w:r>
        <w:rPr>
          <w:spacing w:val="8"/>
          <w:sz w:val="24"/>
          <w:szCs w:val="24"/>
        </w:rPr>
        <w:t xml:space="preserve"> </w:t>
      </w:r>
      <w:r>
        <w:rPr>
          <w:spacing w:val="-2"/>
          <w:sz w:val="24"/>
          <w:szCs w:val="24"/>
        </w:rPr>
        <w:t>R</w:t>
      </w:r>
      <w:r>
        <w:rPr>
          <w:spacing w:val="4"/>
          <w:sz w:val="24"/>
          <w:szCs w:val="24"/>
        </w:rPr>
        <w:t>e</w:t>
      </w:r>
      <w:r>
        <w:rPr>
          <w:spacing w:val="-2"/>
          <w:sz w:val="24"/>
          <w:szCs w:val="24"/>
        </w:rPr>
        <w:t>s</w:t>
      </w:r>
      <w:r>
        <w:rPr>
          <w:spacing w:val="-1"/>
          <w:sz w:val="24"/>
          <w:szCs w:val="24"/>
        </w:rPr>
        <w:t>ea</w:t>
      </w:r>
      <w:r>
        <w:rPr>
          <w:spacing w:val="1"/>
          <w:sz w:val="24"/>
          <w:szCs w:val="24"/>
        </w:rPr>
        <w:t>r</w:t>
      </w:r>
      <w:r>
        <w:rPr>
          <w:spacing w:val="4"/>
          <w:sz w:val="24"/>
          <w:szCs w:val="24"/>
        </w:rPr>
        <w:t>c</w:t>
      </w:r>
      <w:r>
        <w:rPr>
          <w:sz w:val="24"/>
          <w:szCs w:val="24"/>
        </w:rPr>
        <w:t>h</w:t>
      </w:r>
      <w:r>
        <w:rPr>
          <w:spacing w:val="4"/>
          <w:sz w:val="24"/>
          <w:szCs w:val="24"/>
        </w:rPr>
        <w:t xml:space="preserve"> a</w:t>
      </w:r>
      <w:r>
        <w:rPr>
          <w:spacing w:val="-5"/>
          <w:sz w:val="24"/>
          <w:szCs w:val="24"/>
        </w:rPr>
        <w:t>n</w:t>
      </w:r>
      <w:r>
        <w:rPr>
          <w:sz w:val="24"/>
          <w:szCs w:val="24"/>
        </w:rPr>
        <w:t>d</w:t>
      </w:r>
      <w:r>
        <w:rPr>
          <w:spacing w:val="13"/>
          <w:sz w:val="24"/>
          <w:szCs w:val="24"/>
        </w:rPr>
        <w:t xml:space="preserve"> </w:t>
      </w:r>
      <w:r>
        <w:rPr>
          <w:spacing w:val="-5"/>
          <w:sz w:val="24"/>
          <w:szCs w:val="24"/>
        </w:rPr>
        <w:t>A</w:t>
      </w:r>
      <w:r>
        <w:rPr>
          <w:sz w:val="24"/>
          <w:szCs w:val="24"/>
        </w:rPr>
        <w:t>p</w:t>
      </w:r>
      <w:r>
        <w:rPr>
          <w:spacing w:val="5"/>
          <w:sz w:val="24"/>
          <w:szCs w:val="24"/>
        </w:rPr>
        <w:t>p</w:t>
      </w:r>
      <w:r>
        <w:rPr>
          <w:sz w:val="24"/>
          <w:szCs w:val="24"/>
        </w:rPr>
        <w:t>l</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s</w:t>
      </w:r>
      <w:r>
        <w:rPr>
          <w:sz w:val="24"/>
          <w:szCs w:val="24"/>
        </w:rPr>
        <w:t>, V</w:t>
      </w:r>
      <w:r>
        <w:rPr>
          <w:spacing w:val="4"/>
          <w:sz w:val="24"/>
          <w:szCs w:val="24"/>
        </w:rPr>
        <w:t>o</w:t>
      </w:r>
      <w:r>
        <w:rPr>
          <w:spacing w:val="-9"/>
          <w:sz w:val="24"/>
          <w:szCs w:val="24"/>
        </w:rPr>
        <w:t>l</w:t>
      </w:r>
      <w:r>
        <w:rPr>
          <w:spacing w:val="5"/>
          <w:sz w:val="24"/>
          <w:szCs w:val="24"/>
        </w:rPr>
        <w:t>u</w:t>
      </w:r>
      <w:r>
        <w:rPr>
          <w:spacing w:val="-4"/>
          <w:sz w:val="24"/>
          <w:szCs w:val="24"/>
        </w:rPr>
        <w:t>m</w:t>
      </w:r>
      <w:r>
        <w:rPr>
          <w:sz w:val="24"/>
          <w:szCs w:val="24"/>
        </w:rPr>
        <w:t>e</w:t>
      </w:r>
      <w:r>
        <w:rPr>
          <w:spacing w:val="1"/>
          <w:sz w:val="24"/>
          <w:szCs w:val="24"/>
        </w:rPr>
        <w:t xml:space="preserve"> </w:t>
      </w:r>
      <w:r>
        <w:rPr>
          <w:sz w:val="24"/>
          <w:szCs w:val="24"/>
        </w:rPr>
        <w:t>3,</w:t>
      </w:r>
      <w:r>
        <w:rPr>
          <w:spacing w:val="4"/>
          <w:sz w:val="24"/>
          <w:szCs w:val="24"/>
        </w:rPr>
        <w:t xml:space="preserve"> </w:t>
      </w:r>
      <w:r>
        <w:rPr>
          <w:spacing w:val="1"/>
          <w:sz w:val="24"/>
          <w:szCs w:val="24"/>
        </w:rPr>
        <w:t>I</w:t>
      </w:r>
      <w:r>
        <w:rPr>
          <w:spacing w:val="-2"/>
          <w:sz w:val="24"/>
          <w:szCs w:val="24"/>
        </w:rPr>
        <w:t>ss</w:t>
      </w:r>
      <w:r>
        <w:rPr>
          <w:sz w:val="24"/>
          <w:szCs w:val="24"/>
        </w:rPr>
        <w:t>ue</w:t>
      </w:r>
      <w:r>
        <w:rPr>
          <w:spacing w:val="1"/>
          <w:sz w:val="24"/>
          <w:szCs w:val="24"/>
        </w:rPr>
        <w:t xml:space="preserve"> </w:t>
      </w:r>
      <w:r>
        <w:rPr>
          <w:sz w:val="24"/>
          <w:szCs w:val="24"/>
        </w:rPr>
        <w:t>1,</w:t>
      </w:r>
      <w:r>
        <w:rPr>
          <w:spacing w:val="4"/>
          <w:sz w:val="24"/>
          <w:szCs w:val="24"/>
        </w:rPr>
        <w:t xml:space="preserve"> </w:t>
      </w:r>
      <w:r>
        <w:rPr>
          <w:spacing w:val="-2"/>
          <w:sz w:val="24"/>
          <w:szCs w:val="24"/>
        </w:rPr>
        <w:t>J</w:t>
      </w:r>
      <w:r>
        <w:rPr>
          <w:sz w:val="24"/>
          <w:szCs w:val="24"/>
        </w:rPr>
        <w:t>u</w:t>
      </w:r>
      <w:r>
        <w:rPr>
          <w:spacing w:val="-5"/>
          <w:sz w:val="24"/>
          <w:szCs w:val="24"/>
        </w:rPr>
        <w:t>n</w:t>
      </w:r>
      <w:r>
        <w:rPr>
          <w:sz w:val="24"/>
          <w:szCs w:val="24"/>
        </w:rPr>
        <w:t>e</w:t>
      </w:r>
      <w:r>
        <w:rPr>
          <w:spacing w:val="1"/>
          <w:sz w:val="24"/>
          <w:szCs w:val="24"/>
        </w:rPr>
        <w:t xml:space="preserve"> </w:t>
      </w:r>
      <w:r>
        <w:rPr>
          <w:sz w:val="24"/>
          <w:szCs w:val="24"/>
        </w:rPr>
        <w:t>2012,</w:t>
      </w:r>
      <w:r>
        <w:rPr>
          <w:spacing w:val="4"/>
          <w:sz w:val="24"/>
          <w:szCs w:val="24"/>
        </w:rPr>
        <w:t xml:space="preserve"> </w:t>
      </w:r>
      <w:r>
        <w:rPr>
          <w:spacing w:val="-3"/>
          <w:sz w:val="24"/>
          <w:szCs w:val="24"/>
        </w:rPr>
        <w:t>I</w:t>
      </w:r>
      <w:r>
        <w:rPr>
          <w:spacing w:val="1"/>
          <w:sz w:val="24"/>
          <w:szCs w:val="24"/>
        </w:rPr>
        <w:t>SS</w:t>
      </w:r>
      <w:r>
        <w:rPr>
          <w:sz w:val="24"/>
          <w:szCs w:val="24"/>
        </w:rPr>
        <w:t>N</w:t>
      </w:r>
      <w:r>
        <w:rPr>
          <w:spacing w:val="2"/>
          <w:sz w:val="24"/>
          <w:szCs w:val="24"/>
        </w:rPr>
        <w:t xml:space="preserve"> </w:t>
      </w:r>
      <w:r>
        <w:rPr>
          <w:sz w:val="24"/>
          <w:szCs w:val="24"/>
        </w:rPr>
        <w:t>2278</w:t>
      </w:r>
      <w:r>
        <w:rPr>
          <w:spacing w:val="2"/>
          <w:sz w:val="24"/>
          <w:szCs w:val="24"/>
        </w:rPr>
        <w:t>-</w:t>
      </w:r>
      <w:r>
        <w:rPr>
          <w:sz w:val="24"/>
          <w:szCs w:val="24"/>
        </w:rPr>
        <w:t>0882.</w:t>
      </w:r>
    </w:p>
    <w:p w14:paraId="534E483F" w14:textId="77777777" w:rsidR="00433F0F" w:rsidRDefault="00433F0F">
      <w:pPr>
        <w:spacing w:before="10" w:line="240" w:lineRule="exact"/>
        <w:rPr>
          <w:sz w:val="24"/>
          <w:szCs w:val="24"/>
        </w:rPr>
      </w:pPr>
    </w:p>
    <w:p w14:paraId="7D367F63" w14:textId="77777777" w:rsidR="00433F0F" w:rsidRDefault="008B01BA">
      <w:pPr>
        <w:spacing w:line="359" w:lineRule="auto"/>
        <w:ind w:left="447" w:right="67" w:firstLine="240"/>
        <w:jc w:val="both"/>
        <w:rPr>
          <w:sz w:val="24"/>
          <w:szCs w:val="24"/>
        </w:rPr>
      </w:pPr>
      <w:r>
        <w:rPr>
          <w:spacing w:val="1"/>
          <w:sz w:val="24"/>
          <w:szCs w:val="24"/>
        </w:rPr>
        <w:t>[</w:t>
      </w:r>
      <w:r>
        <w:rPr>
          <w:sz w:val="24"/>
          <w:szCs w:val="24"/>
        </w:rPr>
        <w:t>21]</w:t>
      </w:r>
      <w:r>
        <w:rPr>
          <w:spacing w:val="5"/>
          <w:sz w:val="24"/>
          <w:szCs w:val="24"/>
        </w:rPr>
        <w:t xml:space="preserve"> </w:t>
      </w:r>
      <w:r>
        <w:rPr>
          <w:sz w:val="24"/>
          <w:szCs w:val="24"/>
        </w:rPr>
        <w:t>V</w:t>
      </w:r>
      <w:r>
        <w:rPr>
          <w:spacing w:val="-1"/>
          <w:sz w:val="24"/>
          <w:szCs w:val="24"/>
        </w:rPr>
        <w:t>a</w:t>
      </w:r>
      <w:r>
        <w:rPr>
          <w:spacing w:val="-9"/>
          <w:sz w:val="24"/>
          <w:szCs w:val="24"/>
        </w:rPr>
        <w:t>i</w:t>
      </w:r>
      <w:r>
        <w:rPr>
          <w:spacing w:val="2"/>
          <w:sz w:val="24"/>
          <w:szCs w:val="24"/>
        </w:rPr>
        <w:t>s</w:t>
      </w:r>
      <w:r>
        <w:rPr>
          <w:spacing w:val="-5"/>
          <w:sz w:val="24"/>
          <w:szCs w:val="24"/>
        </w:rPr>
        <w:t>h</w:t>
      </w:r>
      <w:r>
        <w:rPr>
          <w:spacing w:val="4"/>
          <w:sz w:val="24"/>
          <w:szCs w:val="24"/>
        </w:rPr>
        <w:t>a</w:t>
      </w:r>
      <w:r>
        <w:rPr>
          <w:sz w:val="24"/>
          <w:szCs w:val="24"/>
        </w:rPr>
        <w:t xml:space="preserve">li </w:t>
      </w:r>
      <w:r>
        <w:rPr>
          <w:spacing w:val="-1"/>
          <w:sz w:val="24"/>
          <w:szCs w:val="24"/>
        </w:rPr>
        <w:t>e</w:t>
      </w:r>
      <w:r>
        <w:rPr>
          <w:sz w:val="24"/>
          <w:szCs w:val="24"/>
        </w:rPr>
        <w:t>t</w:t>
      </w:r>
      <w:r>
        <w:rPr>
          <w:spacing w:val="9"/>
          <w:sz w:val="24"/>
          <w:szCs w:val="24"/>
        </w:rPr>
        <w:t xml:space="preserve"> </w:t>
      </w:r>
      <w:r>
        <w:rPr>
          <w:spacing w:val="-1"/>
          <w:sz w:val="24"/>
          <w:szCs w:val="24"/>
        </w:rPr>
        <w:t>a</w:t>
      </w:r>
      <w:r>
        <w:rPr>
          <w:spacing w:val="-9"/>
          <w:sz w:val="24"/>
          <w:szCs w:val="24"/>
        </w:rPr>
        <w:t>l</w:t>
      </w:r>
      <w:r>
        <w:rPr>
          <w:sz w:val="24"/>
          <w:szCs w:val="24"/>
        </w:rPr>
        <w:t>.</w:t>
      </w:r>
      <w:r>
        <w:rPr>
          <w:spacing w:val="6"/>
          <w:sz w:val="24"/>
          <w:szCs w:val="24"/>
        </w:rPr>
        <w:t xml:space="preserve"> </w:t>
      </w:r>
      <w:r>
        <w:rPr>
          <w:spacing w:val="1"/>
          <w:sz w:val="24"/>
          <w:szCs w:val="24"/>
        </w:rPr>
        <w:t>(</w:t>
      </w:r>
      <w:r>
        <w:rPr>
          <w:sz w:val="24"/>
          <w:szCs w:val="24"/>
        </w:rPr>
        <w:t>2015)</w:t>
      </w:r>
      <w:r>
        <w:rPr>
          <w:spacing w:val="5"/>
          <w:sz w:val="24"/>
          <w:szCs w:val="24"/>
        </w:rPr>
        <w:t xml:space="preserve"> </w:t>
      </w:r>
      <w:r>
        <w:rPr>
          <w:spacing w:val="-6"/>
          <w:sz w:val="24"/>
          <w:szCs w:val="24"/>
        </w:rPr>
        <w:t>W</w:t>
      </w:r>
      <w:r>
        <w:rPr>
          <w:spacing w:val="-1"/>
          <w:sz w:val="24"/>
          <w:szCs w:val="24"/>
        </w:rPr>
        <w:t>a</w:t>
      </w:r>
      <w:r>
        <w:rPr>
          <w:spacing w:val="-5"/>
          <w:sz w:val="24"/>
          <w:szCs w:val="24"/>
        </w:rPr>
        <w:t>v</w:t>
      </w:r>
      <w:r>
        <w:rPr>
          <w:spacing w:val="4"/>
          <w:sz w:val="24"/>
          <w:szCs w:val="24"/>
        </w:rPr>
        <w:t>e</w:t>
      </w:r>
      <w:r>
        <w:rPr>
          <w:spacing w:val="-4"/>
          <w:sz w:val="24"/>
          <w:szCs w:val="24"/>
        </w:rPr>
        <w:t>l</w:t>
      </w:r>
      <w:r>
        <w:rPr>
          <w:spacing w:val="-1"/>
          <w:sz w:val="24"/>
          <w:szCs w:val="24"/>
        </w:rPr>
        <w:t>e</w:t>
      </w:r>
      <w:r>
        <w:rPr>
          <w:spacing w:val="10"/>
          <w:sz w:val="24"/>
          <w:szCs w:val="24"/>
        </w:rPr>
        <w:t>t</w:t>
      </w:r>
      <w:r>
        <w:rPr>
          <w:spacing w:val="2"/>
          <w:sz w:val="24"/>
          <w:szCs w:val="24"/>
        </w:rPr>
        <w:t>-</w:t>
      </w:r>
      <w:r>
        <w:rPr>
          <w:spacing w:val="-5"/>
          <w:sz w:val="24"/>
          <w:szCs w:val="24"/>
        </w:rPr>
        <w:t>b</w:t>
      </w:r>
      <w:r>
        <w:rPr>
          <w:spacing w:val="4"/>
          <w:sz w:val="24"/>
          <w:szCs w:val="24"/>
        </w:rPr>
        <w:t>a</w:t>
      </w:r>
      <w:r>
        <w:rPr>
          <w:spacing w:val="-2"/>
          <w:sz w:val="24"/>
          <w:szCs w:val="24"/>
        </w:rPr>
        <w:t>s</w:t>
      </w:r>
      <w:r>
        <w:rPr>
          <w:spacing w:val="-1"/>
          <w:sz w:val="24"/>
          <w:szCs w:val="24"/>
        </w:rPr>
        <w:t>e</w:t>
      </w:r>
      <w:r>
        <w:rPr>
          <w:sz w:val="24"/>
          <w:szCs w:val="24"/>
        </w:rPr>
        <w:t>d</w:t>
      </w:r>
      <w:r>
        <w:rPr>
          <w:spacing w:val="8"/>
          <w:sz w:val="24"/>
          <w:szCs w:val="24"/>
        </w:rPr>
        <w:t xml:space="preserve">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3"/>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8"/>
          <w:sz w:val="24"/>
          <w:szCs w:val="24"/>
        </w:rPr>
        <w:t>f</w:t>
      </w:r>
      <w:r>
        <w:rPr>
          <w:spacing w:val="5"/>
          <w:sz w:val="24"/>
          <w:szCs w:val="24"/>
        </w:rPr>
        <w:t>o</w:t>
      </w:r>
      <w:r>
        <w:rPr>
          <w:sz w:val="24"/>
          <w:szCs w:val="24"/>
        </w:rPr>
        <w:t>r</w:t>
      </w:r>
      <w:r>
        <w:rPr>
          <w:spacing w:val="5"/>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4"/>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 xml:space="preserve">r </w:t>
      </w:r>
      <w:r>
        <w:rPr>
          <w:spacing w:val="5"/>
          <w:sz w:val="24"/>
          <w:szCs w:val="24"/>
        </w:rPr>
        <w:t>d</w:t>
      </w:r>
      <w:r>
        <w:rPr>
          <w:spacing w:val="-9"/>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4"/>
          <w:sz w:val="24"/>
          <w:szCs w:val="24"/>
        </w:rPr>
        <w:t>i</w:t>
      </w:r>
      <w:r>
        <w:rPr>
          <w:spacing w:val="-1"/>
          <w:sz w:val="24"/>
          <w:szCs w:val="24"/>
        </w:rPr>
        <w:t>s</w:t>
      </w:r>
      <w:r>
        <w:rPr>
          <w:sz w:val="24"/>
          <w:szCs w:val="24"/>
        </w:rPr>
        <w:t>—a</w:t>
      </w:r>
      <w:r>
        <w:rPr>
          <w:spacing w:val="20"/>
          <w:sz w:val="24"/>
          <w:szCs w:val="24"/>
        </w:rPr>
        <w:t xml:space="preserve"> </w:t>
      </w:r>
      <w:r>
        <w:rPr>
          <w:spacing w:val="-2"/>
          <w:sz w:val="24"/>
          <w:szCs w:val="24"/>
        </w:rPr>
        <w:t>s</w:t>
      </w:r>
      <w:r>
        <w:rPr>
          <w:sz w:val="24"/>
          <w:szCs w:val="24"/>
        </w:rPr>
        <w:t>u</w:t>
      </w:r>
      <w:r>
        <w:rPr>
          <w:spacing w:val="6"/>
          <w:sz w:val="24"/>
          <w:szCs w:val="24"/>
        </w:rPr>
        <w:t>r</w:t>
      </w:r>
      <w:r>
        <w:rPr>
          <w:spacing w:val="-5"/>
          <w:sz w:val="24"/>
          <w:szCs w:val="24"/>
        </w:rPr>
        <w:t>v</w:t>
      </w:r>
      <w:r>
        <w:rPr>
          <w:spacing w:val="4"/>
          <w:sz w:val="24"/>
          <w:szCs w:val="24"/>
        </w:rPr>
        <w:t>e</w:t>
      </w:r>
      <w:r>
        <w:rPr>
          <w:spacing w:val="-10"/>
          <w:sz w:val="24"/>
          <w:szCs w:val="24"/>
        </w:rPr>
        <w:t>y</w:t>
      </w:r>
      <w:r>
        <w:rPr>
          <w:sz w:val="24"/>
          <w:szCs w:val="24"/>
        </w:rPr>
        <w:t>.</w:t>
      </w:r>
      <w:r>
        <w:rPr>
          <w:spacing w:val="24"/>
          <w:sz w:val="24"/>
          <w:szCs w:val="24"/>
        </w:rPr>
        <w:t xml:space="preserve"> </w:t>
      </w:r>
      <w:r>
        <w:rPr>
          <w:spacing w:val="6"/>
          <w:sz w:val="24"/>
          <w:szCs w:val="24"/>
        </w:rPr>
        <w:t>I</w:t>
      </w:r>
      <w:r>
        <w:rPr>
          <w:spacing w:val="-5"/>
          <w:sz w:val="24"/>
          <w:szCs w:val="24"/>
        </w:rPr>
        <w:t>n</w:t>
      </w:r>
      <w:r>
        <w:rPr>
          <w:sz w:val="24"/>
          <w:szCs w:val="24"/>
        </w:rPr>
        <w:t>t</w:t>
      </w:r>
      <w:r>
        <w:rPr>
          <w:spacing w:val="26"/>
          <w:sz w:val="24"/>
          <w:szCs w:val="24"/>
        </w:rPr>
        <w:t xml:space="preserve"> </w:t>
      </w:r>
      <w:r>
        <w:rPr>
          <w:sz w:val="24"/>
          <w:szCs w:val="24"/>
        </w:rPr>
        <w:t>J</w:t>
      </w:r>
      <w:r>
        <w:rPr>
          <w:spacing w:val="19"/>
          <w:sz w:val="24"/>
          <w:szCs w:val="24"/>
        </w:rPr>
        <w:t xml:space="preserve"> </w:t>
      </w:r>
      <w:r>
        <w:rPr>
          <w:spacing w:val="-2"/>
          <w:sz w:val="24"/>
          <w:szCs w:val="24"/>
        </w:rPr>
        <w:t>R</w:t>
      </w:r>
      <w:r>
        <w:rPr>
          <w:spacing w:val="-1"/>
          <w:sz w:val="24"/>
          <w:szCs w:val="24"/>
        </w:rPr>
        <w:t>e</w:t>
      </w:r>
      <w:r>
        <w:rPr>
          <w:sz w:val="24"/>
          <w:szCs w:val="24"/>
        </w:rPr>
        <w:t>s</w:t>
      </w:r>
      <w:r>
        <w:rPr>
          <w:spacing w:val="19"/>
          <w:sz w:val="24"/>
          <w:szCs w:val="24"/>
        </w:rPr>
        <w:t xml:space="preserve"> </w:t>
      </w:r>
      <w:r>
        <w:rPr>
          <w:spacing w:val="-5"/>
          <w:sz w:val="24"/>
          <w:szCs w:val="24"/>
        </w:rPr>
        <w:t>A</w:t>
      </w:r>
      <w:r>
        <w:rPr>
          <w:sz w:val="24"/>
          <w:szCs w:val="24"/>
        </w:rPr>
        <w:t>p</w:t>
      </w:r>
      <w:r>
        <w:rPr>
          <w:spacing w:val="5"/>
          <w:sz w:val="24"/>
          <w:szCs w:val="24"/>
        </w:rPr>
        <w:t>p</w:t>
      </w:r>
      <w:r>
        <w:rPr>
          <w:sz w:val="24"/>
          <w:szCs w:val="24"/>
        </w:rPr>
        <w:t>l</w:t>
      </w:r>
      <w:r>
        <w:rPr>
          <w:spacing w:val="12"/>
          <w:sz w:val="24"/>
          <w:szCs w:val="24"/>
        </w:rPr>
        <w:t xml:space="preserve"> </w:t>
      </w:r>
      <w:r>
        <w:rPr>
          <w:spacing w:val="1"/>
          <w:sz w:val="24"/>
          <w:szCs w:val="24"/>
        </w:rPr>
        <w:t>S</w:t>
      </w:r>
      <w:r>
        <w:rPr>
          <w:spacing w:val="4"/>
          <w:sz w:val="24"/>
          <w:szCs w:val="24"/>
        </w:rPr>
        <w:t>c</w:t>
      </w:r>
      <w:r>
        <w:rPr>
          <w:sz w:val="24"/>
          <w:szCs w:val="24"/>
        </w:rPr>
        <w:t>i</w:t>
      </w:r>
      <w:r>
        <w:rPr>
          <w:spacing w:val="17"/>
          <w:sz w:val="24"/>
          <w:szCs w:val="24"/>
        </w:rPr>
        <w:t xml:space="preserve"> </w:t>
      </w:r>
      <w:r>
        <w:rPr>
          <w:spacing w:val="2"/>
          <w:sz w:val="24"/>
          <w:szCs w:val="24"/>
        </w:rPr>
        <w:t>E</w:t>
      </w:r>
      <w:r>
        <w:rPr>
          <w:spacing w:val="-5"/>
          <w:sz w:val="24"/>
          <w:szCs w:val="24"/>
        </w:rPr>
        <w:t>n</w:t>
      </w:r>
      <w:r>
        <w:rPr>
          <w:sz w:val="24"/>
          <w:szCs w:val="24"/>
        </w:rPr>
        <w:t>g</w:t>
      </w:r>
      <w:r>
        <w:rPr>
          <w:spacing w:val="21"/>
          <w:sz w:val="24"/>
          <w:szCs w:val="24"/>
        </w:rPr>
        <w:t xml:space="preserve"> </w:t>
      </w:r>
      <w:r>
        <w:rPr>
          <w:spacing w:val="2"/>
          <w:sz w:val="24"/>
          <w:szCs w:val="24"/>
        </w:rPr>
        <w:t>T</w:t>
      </w:r>
      <w:r>
        <w:rPr>
          <w:spacing w:val="-1"/>
          <w:sz w:val="24"/>
          <w:szCs w:val="24"/>
        </w:rPr>
        <w:t>e</w:t>
      </w:r>
      <w:r>
        <w:rPr>
          <w:spacing w:val="4"/>
          <w:sz w:val="24"/>
          <w:szCs w:val="24"/>
        </w:rPr>
        <w:t>c</w:t>
      </w:r>
      <w:r>
        <w:rPr>
          <w:sz w:val="24"/>
          <w:szCs w:val="24"/>
        </w:rPr>
        <w:t>h</w:t>
      </w:r>
      <w:r>
        <w:rPr>
          <w:spacing w:val="-5"/>
          <w:sz w:val="24"/>
          <w:szCs w:val="24"/>
        </w:rPr>
        <w:t>n</w:t>
      </w:r>
      <w:r>
        <w:rPr>
          <w:spacing w:val="9"/>
          <w:sz w:val="24"/>
          <w:szCs w:val="24"/>
        </w:rPr>
        <w:t>o</w:t>
      </w:r>
      <w:r>
        <w:rPr>
          <w:sz w:val="24"/>
          <w:szCs w:val="24"/>
        </w:rPr>
        <w:t>l</w:t>
      </w:r>
      <w:r>
        <w:rPr>
          <w:spacing w:val="12"/>
          <w:sz w:val="24"/>
          <w:szCs w:val="24"/>
        </w:rPr>
        <w:t xml:space="preserve"> </w:t>
      </w:r>
      <w:r>
        <w:rPr>
          <w:spacing w:val="1"/>
          <w:sz w:val="24"/>
          <w:szCs w:val="24"/>
        </w:rPr>
        <w:t>(I</w:t>
      </w:r>
      <w:r>
        <w:rPr>
          <w:spacing w:val="-2"/>
          <w:sz w:val="24"/>
          <w:szCs w:val="24"/>
        </w:rPr>
        <w:t>J</w:t>
      </w:r>
      <w:r>
        <w:rPr>
          <w:spacing w:val="3"/>
          <w:sz w:val="24"/>
          <w:szCs w:val="24"/>
        </w:rPr>
        <w:t>R</w:t>
      </w:r>
      <w:r>
        <w:rPr>
          <w:spacing w:val="-5"/>
          <w:sz w:val="24"/>
          <w:szCs w:val="24"/>
        </w:rPr>
        <w:t>A</w:t>
      </w:r>
      <w:r>
        <w:rPr>
          <w:spacing w:val="1"/>
          <w:sz w:val="24"/>
          <w:szCs w:val="24"/>
        </w:rPr>
        <w:t>S</w:t>
      </w:r>
      <w:r>
        <w:rPr>
          <w:spacing w:val="2"/>
          <w:sz w:val="24"/>
          <w:szCs w:val="24"/>
        </w:rPr>
        <w:t>ET</w:t>
      </w:r>
      <w:r>
        <w:rPr>
          <w:sz w:val="24"/>
          <w:szCs w:val="24"/>
        </w:rPr>
        <w:t>)</w:t>
      </w:r>
      <w:r>
        <w:rPr>
          <w:spacing w:val="23"/>
          <w:sz w:val="24"/>
          <w:szCs w:val="24"/>
        </w:rPr>
        <w:t xml:space="preserve"> </w:t>
      </w:r>
      <w:r>
        <w:rPr>
          <w:spacing w:val="-5"/>
          <w:sz w:val="24"/>
          <w:szCs w:val="24"/>
        </w:rPr>
        <w:t>3</w:t>
      </w:r>
      <w:r>
        <w:rPr>
          <w:spacing w:val="1"/>
          <w:sz w:val="24"/>
          <w:szCs w:val="24"/>
        </w:rPr>
        <w:t>(</w:t>
      </w:r>
      <w:r>
        <w:rPr>
          <w:sz w:val="24"/>
          <w:szCs w:val="24"/>
        </w:rPr>
        <w:t>V</w:t>
      </w:r>
      <w:r>
        <w:rPr>
          <w:spacing w:val="1"/>
          <w:sz w:val="24"/>
          <w:szCs w:val="24"/>
        </w:rPr>
        <w:t>)</w:t>
      </w:r>
      <w:r>
        <w:rPr>
          <w:sz w:val="24"/>
          <w:szCs w:val="24"/>
        </w:rPr>
        <w:t>,</w:t>
      </w:r>
      <w:r>
        <w:rPr>
          <w:spacing w:val="19"/>
          <w:sz w:val="24"/>
          <w:szCs w:val="24"/>
        </w:rPr>
        <w:t xml:space="preserve"> </w:t>
      </w:r>
      <w:r>
        <w:rPr>
          <w:spacing w:val="1"/>
          <w:sz w:val="24"/>
          <w:szCs w:val="24"/>
        </w:rPr>
        <w:t>I</w:t>
      </w:r>
      <w:r>
        <w:rPr>
          <w:spacing w:val="-4"/>
          <w:sz w:val="24"/>
          <w:szCs w:val="24"/>
        </w:rPr>
        <w:t>S</w:t>
      </w:r>
      <w:r>
        <w:rPr>
          <w:spacing w:val="1"/>
          <w:sz w:val="24"/>
          <w:szCs w:val="24"/>
        </w:rPr>
        <w:t>S</w:t>
      </w:r>
      <w:r>
        <w:rPr>
          <w:sz w:val="24"/>
          <w:szCs w:val="24"/>
        </w:rPr>
        <w:t>N:</w:t>
      </w:r>
      <w:r>
        <w:rPr>
          <w:spacing w:val="21"/>
          <w:sz w:val="24"/>
          <w:szCs w:val="24"/>
        </w:rPr>
        <w:t xml:space="preserve"> </w:t>
      </w:r>
      <w:r>
        <w:rPr>
          <w:sz w:val="24"/>
          <w:szCs w:val="24"/>
        </w:rPr>
        <w:t>232</w:t>
      </w:r>
      <w:r>
        <w:rPr>
          <w:spacing w:val="11"/>
          <w:sz w:val="24"/>
          <w:szCs w:val="24"/>
        </w:rPr>
        <w:t>1</w:t>
      </w:r>
      <w:r>
        <w:rPr>
          <w:sz w:val="24"/>
          <w:szCs w:val="24"/>
        </w:rPr>
        <w:t>-</w:t>
      </w:r>
    </w:p>
    <w:p w14:paraId="2EC1E563" w14:textId="77777777" w:rsidR="00433F0F" w:rsidRDefault="008B01BA">
      <w:pPr>
        <w:spacing w:before="4"/>
        <w:ind w:left="447"/>
        <w:rPr>
          <w:sz w:val="24"/>
          <w:szCs w:val="24"/>
        </w:rPr>
      </w:pPr>
      <w:r>
        <w:rPr>
          <w:sz w:val="24"/>
          <w:szCs w:val="24"/>
        </w:rPr>
        <w:t>9653</w:t>
      </w:r>
    </w:p>
    <w:p w14:paraId="5F89DA82" w14:textId="77777777" w:rsidR="00433F0F" w:rsidRDefault="00433F0F">
      <w:pPr>
        <w:spacing w:before="7" w:line="160" w:lineRule="exact"/>
        <w:rPr>
          <w:sz w:val="17"/>
          <w:szCs w:val="17"/>
        </w:rPr>
      </w:pPr>
    </w:p>
    <w:p w14:paraId="46909B5F" w14:textId="77777777" w:rsidR="00433F0F" w:rsidRDefault="00433F0F">
      <w:pPr>
        <w:spacing w:line="200" w:lineRule="exact"/>
      </w:pPr>
    </w:p>
    <w:p w14:paraId="34A565CD" w14:textId="77777777" w:rsidR="00433F0F" w:rsidRDefault="008B01BA">
      <w:pPr>
        <w:spacing w:line="361" w:lineRule="auto"/>
        <w:ind w:left="447" w:right="71" w:firstLine="240"/>
        <w:jc w:val="both"/>
        <w:rPr>
          <w:sz w:val="24"/>
          <w:szCs w:val="24"/>
        </w:rPr>
      </w:pPr>
      <w:r>
        <w:rPr>
          <w:spacing w:val="1"/>
          <w:sz w:val="24"/>
          <w:szCs w:val="24"/>
        </w:rPr>
        <w:t>[</w:t>
      </w:r>
      <w:r>
        <w:rPr>
          <w:sz w:val="24"/>
          <w:szCs w:val="24"/>
        </w:rPr>
        <w:t>22]</w:t>
      </w:r>
      <w:r>
        <w:rPr>
          <w:spacing w:val="-10"/>
          <w:sz w:val="24"/>
          <w:szCs w:val="24"/>
        </w:rPr>
        <w:t xml:space="preserve"> </w:t>
      </w:r>
      <w:r>
        <w:rPr>
          <w:sz w:val="24"/>
          <w:szCs w:val="24"/>
        </w:rPr>
        <w:t>V</w:t>
      </w:r>
      <w:r>
        <w:rPr>
          <w:spacing w:val="-1"/>
          <w:sz w:val="24"/>
          <w:szCs w:val="24"/>
        </w:rPr>
        <w:t>a</w:t>
      </w:r>
      <w:r>
        <w:rPr>
          <w:spacing w:val="1"/>
          <w:sz w:val="24"/>
          <w:szCs w:val="24"/>
        </w:rPr>
        <w:t>r</w:t>
      </w:r>
      <w:r>
        <w:rPr>
          <w:sz w:val="24"/>
          <w:szCs w:val="24"/>
        </w:rPr>
        <w:t>u</w:t>
      </w:r>
      <w:r>
        <w:rPr>
          <w:spacing w:val="-5"/>
          <w:sz w:val="24"/>
          <w:szCs w:val="24"/>
        </w:rPr>
        <w:t>n</w:t>
      </w:r>
      <w:r>
        <w:rPr>
          <w:sz w:val="24"/>
          <w:szCs w:val="24"/>
        </w:rPr>
        <w:t>a</w:t>
      </w:r>
      <w:r>
        <w:rPr>
          <w:spacing w:val="-8"/>
          <w:sz w:val="24"/>
          <w:szCs w:val="24"/>
        </w:rPr>
        <w:t xml:space="preserve"> </w:t>
      </w:r>
      <w:r>
        <w:rPr>
          <w:spacing w:val="1"/>
          <w:sz w:val="24"/>
          <w:szCs w:val="24"/>
        </w:rPr>
        <w:t>S</w:t>
      </w:r>
      <w:r>
        <w:rPr>
          <w:spacing w:val="-5"/>
          <w:sz w:val="24"/>
          <w:szCs w:val="24"/>
        </w:rPr>
        <w:t>h</w:t>
      </w:r>
      <w:r>
        <w:rPr>
          <w:spacing w:val="1"/>
          <w:sz w:val="24"/>
          <w:szCs w:val="24"/>
        </w:rPr>
        <w:t>r</w:t>
      </w:r>
      <w:r>
        <w:rPr>
          <w:spacing w:val="-1"/>
          <w:sz w:val="24"/>
          <w:szCs w:val="24"/>
        </w:rPr>
        <w:t>ee</w:t>
      </w:r>
      <w:r>
        <w:rPr>
          <w:sz w:val="24"/>
          <w:szCs w:val="24"/>
        </w:rPr>
        <w:t>,</w:t>
      </w:r>
      <w:r>
        <w:rPr>
          <w:spacing w:val="-5"/>
          <w:sz w:val="24"/>
          <w:szCs w:val="24"/>
        </w:rPr>
        <w:t xml:space="preserve"> </w:t>
      </w:r>
      <w:r>
        <w:rPr>
          <w:sz w:val="24"/>
          <w:szCs w:val="24"/>
        </w:rPr>
        <w:t>N</w:t>
      </w:r>
      <w:r>
        <w:rPr>
          <w:spacing w:val="-3"/>
          <w:sz w:val="24"/>
          <w:szCs w:val="24"/>
        </w:rPr>
        <w:t>.</w:t>
      </w:r>
      <w:r>
        <w:rPr>
          <w:sz w:val="24"/>
          <w:szCs w:val="24"/>
        </w:rPr>
        <w:t>,</w:t>
      </w:r>
      <w:r>
        <w:rPr>
          <w:spacing w:val="-5"/>
          <w:sz w:val="24"/>
          <w:szCs w:val="24"/>
        </w:rPr>
        <w:t xml:space="preserve"> K</w:t>
      </w:r>
      <w:r>
        <w:rPr>
          <w:spacing w:val="5"/>
          <w:sz w:val="24"/>
          <w:szCs w:val="24"/>
        </w:rPr>
        <w:t>u</w:t>
      </w:r>
      <w:r>
        <w:rPr>
          <w:spacing w:val="-9"/>
          <w:sz w:val="24"/>
          <w:szCs w:val="24"/>
        </w:rPr>
        <w:t>m</w:t>
      </w:r>
      <w:r>
        <w:rPr>
          <w:spacing w:val="-1"/>
          <w:sz w:val="24"/>
          <w:szCs w:val="24"/>
        </w:rPr>
        <w:t>a</w:t>
      </w:r>
      <w:r>
        <w:rPr>
          <w:spacing w:val="1"/>
          <w:sz w:val="24"/>
          <w:szCs w:val="24"/>
        </w:rPr>
        <w:t>r</w:t>
      </w:r>
      <w:r>
        <w:rPr>
          <w:sz w:val="24"/>
          <w:szCs w:val="24"/>
        </w:rPr>
        <w:t>,</w:t>
      </w:r>
      <w:r>
        <w:rPr>
          <w:spacing w:val="-5"/>
          <w:sz w:val="24"/>
          <w:szCs w:val="24"/>
        </w:rPr>
        <w:t xml:space="preserve"> </w:t>
      </w:r>
      <w:r>
        <w:rPr>
          <w:spacing w:val="-3"/>
          <w:sz w:val="24"/>
          <w:szCs w:val="24"/>
        </w:rPr>
        <w:t>T</w:t>
      </w:r>
      <w:r>
        <w:rPr>
          <w:spacing w:val="2"/>
          <w:sz w:val="24"/>
          <w:szCs w:val="24"/>
        </w:rPr>
        <w:t>.</w:t>
      </w:r>
      <w:r>
        <w:rPr>
          <w:sz w:val="24"/>
          <w:szCs w:val="24"/>
        </w:rPr>
        <w:t>N</w:t>
      </w:r>
      <w:r>
        <w:rPr>
          <w:spacing w:val="2"/>
          <w:sz w:val="24"/>
          <w:szCs w:val="24"/>
        </w:rPr>
        <w:t>.</w:t>
      </w:r>
      <w:r>
        <w:rPr>
          <w:spacing w:val="-2"/>
          <w:sz w:val="24"/>
          <w:szCs w:val="24"/>
        </w:rPr>
        <w:t>R</w:t>
      </w:r>
      <w:r>
        <w:rPr>
          <w:sz w:val="24"/>
          <w:szCs w:val="24"/>
        </w:rPr>
        <w:t>.</w:t>
      </w:r>
      <w:r>
        <w:rPr>
          <w:spacing w:val="-14"/>
          <w:sz w:val="24"/>
          <w:szCs w:val="24"/>
        </w:rPr>
        <w:t xml:space="preserve"> </w:t>
      </w:r>
      <w:r>
        <w:rPr>
          <w:spacing w:val="1"/>
          <w:sz w:val="24"/>
          <w:szCs w:val="24"/>
        </w:rPr>
        <w:t>I</w:t>
      </w:r>
      <w:r>
        <w:rPr>
          <w:sz w:val="24"/>
          <w:szCs w:val="24"/>
        </w:rPr>
        <w:t>d</w:t>
      </w:r>
      <w:r>
        <w:rPr>
          <w:spacing w:val="-1"/>
          <w:sz w:val="24"/>
          <w:szCs w:val="24"/>
        </w:rPr>
        <w:t>e</w:t>
      </w:r>
      <w:r>
        <w:rPr>
          <w:spacing w:val="-5"/>
          <w:sz w:val="24"/>
          <w:szCs w:val="24"/>
        </w:rPr>
        <w:t>n</w:t>
      </w:r>
      <w:r>
        <w:rPr>
          <w:spacing w:val="5"/>
          <w:sz w:val="24"/>
          <w:szCs w:val="24"/>
        </w:rPr>
        <w:t>t</w:t>
      </w:r>
      <w:r>
        <w:rPr>
          <w:spacing w:val="-4"/>
          <w:sz w:val="24"/>
          <w:szCs w:val="24"/>
        </w:rPr>
        <w:t>i</w:t>
      </w:r>
      <w:r>
        <w:rPr>
          <w:spacing w:val="1"/>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4"/>
          <w:sz w:val="24"/>
          <w:szCs w:val="24"/>
        </w:rPr>
        <w:t>c</w:t>
      </w:r>
      <w:r>
        <w:rPr>
          <w:spacing w:val="-4"/>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2"/>
          <w:sz w:val="24"/>
          <w:szCs w:val="24"/>
        </w:rPr>
        <w:t xml:space="preserve"> </w:t>
      </w:r>
      <w:r>
        <w:rPr>
          <w:spacing w:val="5"/>
          <w:sz w:val="24"/>
          <w:szCs w:val="24"/>
        </w:rPr>
        <w:t>tu</w:t>
      </w:r>
      <w:r>
        <w:rPr>
          <w:spacing w:val="-9"/>
          <w:sz w:val="24"/>
          <w:szCs w:val="24"/>
        </w:rPr>
        <w:t>m</w:t>
      </w:r>
      <w:r>
        <w:rPr>
          <w:spacing w:val="5"/>
          <w:sz w:val="24"/>
          <w:szCs w:val="24"/>
        </w:rPr>
        <w:t>o</w:t>
      </w:r>
      <w:r>
        <w:rPr>
          <w:sz w:val="24"/>
          <w:szCs w:val="24"/>
        </w:rPr>
        <w:t xml:space="preserve">r </w:t>
      </w:r>
      <w:r>
        <w:rPr>
          <w:spacing w:val="-2"/>
          <w:sz w:val="24"/>
          <w:szCs w:val="24"/>
        </w:rPr>
        <w:t>MR</w:t>
      </w:r>
      <w:r>
        <w:rPr>
          <w:sz w:val="24"/>
          <w:szCs w:val="24"/>
        </w:rPr>
        <w:t>I</w:t>
      </w:r>
      <w:r>
        <w:rPr>
          <w:spacing w:val="-1"/>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9"/>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7"/>
          <w:sz w:val="24"/>
          <w:szCs w:val="24"/>
        </w:rPr>
        <w:t xml:space="preserve"> </w:t>
      </w:r>
      <w:r>
        <w:rPr>
          <w:spacing w:val="-3"/>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8"/>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7"/>
          <w:sz w:val="24"/>
          <w:szCs w:val="24"/>
        </w:rPr>
        <w:t xml:space="preserve"> </w:t>
      </w:r>
      <w:r>
        <w:rPr>
          <w:spacing w:val="4"/>
          <w:sz w:val="24"/>
          <w:szCs w:val="24"/>
        </w:rPr>
        <w:t>D</w:t>
      </w:r>
      <w:r>
        <w:rPr>
          <w:spacing w:val="-6"/>
          <w:sz w:val="24"/>
          <w:szCs w:val="24"/>
        </w:rPr>
        <w:t>W</w:t>
      </w:r>
      <w:r>
        <w:rPr>
          <w:sz w:val="24"/>
          <w:szCs w:val="24"/>
        </w:rPr>
        <w:t>T</w:t>
      </w:r>
      <w:r>
        <w:rPr>
          <w:spacing w:val="-5"/>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p</w:t>
      </w:r>
      <w:r>
        <w:rPr>
          <w:spacing w:val="-3"/>
          <w:sz w:val="24"/>
          <w:szCs w:val="24"/>
        </w:rPr>
        <w:t>r</w:t>
      </w:r>
      <w:r>
        <w:rPr>
          <w:spacing w:val="5"/>
          <w:sz w:val="24"/>
          <w:szCs w:val="24"/>
        </w:rPr>
        <w:t>o</w:t>
      </w:r>
      <w:r>
        <w:rPr>
          <w:spacing w:val="-5"/>
          <w:sz w:val="24"/>
          <w:szCs w:val="24"/>
        </w:rPr>
        <w:t>b</w:t>
      </w:r>
      <w:r>
        <w:rPr>
          <w:spacing w:val="-1"/>
          <w:sz w:val="24"/>
          <w:szCs w:val="24"/>
        </w:rPr>
        <w:t>a</w:t>
      </w:r>
      <w:r>
        <w:rPr>
          <w:sz w:val="24"/>
          <w:szCs w:val="24"/>
        </w:rPr>
        <w:t>bi</w:t>
      </w:r>
      <w:r>
        <w:rPr>
          <w:spacing w:val="1"/>
          <w:sz w:val="24"/>
          <w:szCs w:val="24"/>
        </w:rPr>
        <w:t>l</w:t>
      </w:r>
      <w:r>
        <w:rPr>
          <w:spacing w:val="-4"/>
          <w:sz w:val="24"/>
          <w:szCs w:val="24"/>
        </w:rPr>
        <w:t>i</w:t>
      </w:r>
      <w:r>
        <w:rPr>
          <w:spacing w:val="-2"/>
          <w:sz w:val="24"/>
          <w:szCs w:val="24"/>
        </w:rPr>
        <w:t>s</w:t>
      </w:r>
      <w:r>
        <w:rPr>
          <w:spacing w:val="10"/>
          <w:sz w:val="24"/>
          <w:szCs w:val="24"/>
        </w:rPr>
        <w:t>t</w:t>
      </w:r>
      <w:r>
        <w:rPr>
          <w:spacing w:val="-4"/>
          <w:sz w:val="24"/>
          <w:szCs w:val="24"/>
        </w:rPr>
        <w:t>i</w:t>
      </w:r>
      <w:r>
        <w:rPr>
          <w:sz w:val="24"/>
          <w:szCs w:val="24"/>
        </w:rPr>
        <w:t>c</w:t>
      </w:r>
      <w:r>
        <w:rPr>
          <w:spacing w:val="-8"/>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7"/>
          <w:sz w:val="24"/>
          <w:szCs w:val="24"/>
        </w:rPr>
        <w:t xml:space="preserve"> </w:t>
      </w:r>
      <w:r>
        <w:rPr>
          <w:spacing w:val="-5"/>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pacing w:val="-5"/>
          <w:sz w:val="24"/>
          <w:szCs w:val="24"/>
        </w:rPr>
        <w:t>k</w:t>
      </w:r>
      <w:r>
        <w:rPr>
          <w:sz w:val="24"/>
          <w:szCs w:val="24"/>
        </w:rPr>
        <w:t>.</w:t>
      </w:r>
      <w:r>
        <w:rPr>
          <w:spacing w:val="-5"/>
          <w:sz w:val="24"/>
          <w:szCs w:val="24"/>
        </w:rPr>
        <w:t xml:space="preserve"> </w:t>
      </w:r>
      <w:r>
        <w:rPr>
          <w:spacing w:val="6"/>
          <w:sz w:val="24"/>
          <w:szCs w:val="24"/>
        </w:rPr>
        <w:t>B</w:t>
      </w:r>
      <w:r>
        <w:rPr>
          <w:spacing w:val="1"/>
          <w:sz w:val="24"/>
          <w:szCs w:val="24"/>
        </w:rPr>
        <w:t>r</w:t>
      </w:r>
      <w:r>
        <w:rPr>
          <w:spacing w:val="-1"/>
          <w:sz w:val="24"/>
          <w:szCs w:val="24"/>
        </w:rPr>
        <w:t>a</w:t>
      </w:r>
      <w:r>
        <w:rPr>
          <w:sz w:val="24"/>
          <w:szCs w:val="24"/>
        </w:rPr>
        <w:t xml:space="preserve">in </w:t>
      </w:r>
      <w:r>
        <w:rPr>
          <w:spacing w:val="1"/>
          <w:sz w:val="24"/>
          <w:szCs w:val="24"/>
        </w:rPr>
        <w:t>I</w:t>
      </w:r>
      <w:r>
        <w:rPr>
          <w:sz w:val="24"/>
          <w:szCs w:val="24"/>
        </w:rPr>
        <w:t>n</w:t>
      </w:r>
      <w:r>
        <w:rPr>
          <w:spacing w:val="-8"/>
          <w:sz w:val="24"/>
          <w:szCs w:val="24"/>
        </w:rPr>
        <w:t>f</w:t>
      </w:r>
      <w:r>
        <w:rPr>
          <w:sz w:val="24"/>
          <w:szCs w:val="24"/>
        </w:rPr>
        <w:t>.</w:t>
      </w:r>
      <w:r>
        <w:rPr>
          <w:spacing w:val="4"/>
          <w:sz w:val="24"/>
          <w:szCs w:val="24"/>
        </w:rPr>
        <w:t xml:space="preserve"> </w:t>
      </w:r>
      <w:r>
        <w:rPr>
          <w:sz w:val="24"/>
          <w:szCs w:val="24"/>
        </w:rPr>
        <w:t>5,</w:t>
      </w:r>
      <w:r>
        <w:rPr>
          <w:spacing w:val="4"/>
          <w:sz w:val="24"/>
          <w:szCs w:val="24"/>
        </w:rPr>
        <w:t xml:space="preserve"> </w:t>
      </w:r>
      <w:r>
        <w:rPr>
          <w:sz w:val="24"/>
          <w:szCs w:val="24"/>
        </w:rPr>
        <w:t>2</w:t>
      </w:r>
      <w:r>
        <w:rPr>
          <w:spacing w:val="1"/>
          <w:sz w:val="24"/>
          <w:szCs w:val="24"/>
        </w:rPr>
        <w:t>3</w:t>
      </w:r>
      <w:r>
        <w:rPr>
          <w:sz w:val="24"/>
          <w:szCs w:val="24"/>
        </w:rPr>
        <w:t>–30</w:t>
      </w:r>
      <w:r>
        <w:rPr>
          <w:spacing w:val="-2"/>
          <w:sz w:val="24"/>
          <w:szCs w:val="24"/>
        </w:rPr>
        <w:t xml:space="preserve"> </w:t>
      </w:r>
      <w:r>
        <w:rPr>
          <w:spacing w:val="1"/>
          <w:sz w:val="24"/>
          <w:szCs w:val="24"/>
        </w:rPr>
        <w:t>(</w:t>
      </w:r>
      <w:r>
        <w:rPr>
          <w:sz w:val="24"/>
          <w:szCs w:val="24"/>
        </w:rPr>
        <w:t>2018)</w:t>
      </w:r>
      <w:r>
        <w:rPr>
          <w:spacing w:val="4"/>
          <w:sz w:val="24"/>
          <w:szCs w:val="24"/>
        </w:rPr>
        <w:t xml:space="preserve"> </w:t>
      </w:r>
      <w:r>
        <w:rPr>
          <w:spacing w:val="-5"/>
          <w:sz w:val="24"/>
          <w:szCs w:val="24"/>
        </w:rPr>
        <w:t>d</w:t>
      </w:r>
      <w:r>
        <w:rPr>
          <w:spacing w:val="5"/>
          <w:sz w:val="24"/>
          <w:szCs w:val="24"/>
        </w:rPr>
        <w:t>o</w:t>
      </w:r>
      <w:r>
        <w:rPr>
          <w:spacing w:val="-9"/>
          <w:sz w:val="24"/>
          <w:szCs w:val="24"/>
        </w:rPr>
        <w:t>i</w:t>
      </w:r>
      <w:r>
        <w:rPr>
          <w:sz w:val="24"/>
          <w:szCs w:val="24"/>
        </w:rPr>
        <w:t>:10</w:t>
      </w:r>
      <w:r>
        <w:rPr>
          <w:spacing w:val="3"/>
          <w:sz w:val="24"/>
          <w:szCs w:val="24"/>
        </w:rPr>
        <w:t>.</w:t>
      </w:r>
      <w:r>
        <w:rPr>
          <w:sz w:val="24"/>
          <w:szCs w:val="24"/>
        </w:rPr>
        <w:t>1007/</w:t>
      </w:r>
      <w:r>
        <w:rPr>
          <w:spacing w:val="-2"/>
          <w:sz w:val="24"/>
          <w:szCs w:val="24"/>
        </w:rPr>
        <w:t>s</w:t>
      </w:r>
      <w:r>
        <w:rPr>
          <w:sz w:val="24"/>
          <w:szCs w:val="24"/>
        </w:rPr>
        <w:t>4070</w:t>
      </w:r>
      <w:r>
        <w:rPr>
          <w:spacing w:val="2"/>
          <w:sz w:val="24"/>
          <w:szCs w:val="24"/>
        </w:rPr>
        <w:t>8-</w:t>
      </w:r>
      <w:r>
        <w:rPr>
          <w:sz w:val="24"/>
          <w:szCs w:val="24"/>
        </w:rPr>
        <w:t>017</w:t>
      </w:r>
      <w:r>
        <w:rPr>
          <w:spacing w:val="2"/>
          <w:sz w:val="24"/>
          <w:szCs w:val="24"/>
        </w:rPr>
        <w:t>-</w:t>
      </w:r>
      <w:r>
        <w:rPr>
          <w:sz w:val="24"/>
          <w:szCs w:val="24"/>
        </w:rPr>
        <w:t>007</w:t>
      </w:r>
      <w:r>
        <w:rPr>
          <w:spacing w:val="-4"/>
          <w:sz w:val="24"/>
          <w:szCs w:val="24"/>
        </w:rPr>
        <w:t>5</w:t>
      </w:r>
      <w:r>
        <w:rPr>
          <w:spacing w:val="2"/>
          <w:sz w:val="24"/>
          <w:szCs w:val="24"/>
        </w:rPr>
        <w:t>-</w:t>
      </w:r>
      <w:r>
        <w:rPr>
          <w:sz w:val="24"/>
          <w:szCs w:val="24"/>
        </w:rPr>
        <w:t>5</w:t>
      </w:r>
    </w:p>
    <w:p w14:paraId="483F3E97" w14:textId="77777777" w:rsidR="00433F0F" w:rsidRDefault="00433F0F">
      <w:pPr>
        <w:spacing w:before="2" w:line="240" w:lineRule="exact"/>
        <w:rPr>
          <w:sz w:val="24"/>
          <w:szCs w:val="24"/>
        </w:rPr>
      </w:pPr>
    </w:p>
    <w:p w14:paraId="3D510DE2" w14:textId="77777777" w:rsidR="00433F0F" w:rsidRDefault="008B01BA">
      <w:pPr>
        <w:spacing w:line="361" w:lineRule="auto"/>
        <w:ind w:left="447" w:right="75" w:firstLine="240"/>
        <w:jc w:val="both"/>
        <w:rPr>
          <w:sz w:val="24"/>
          <w:szCs w:val="24"/>
        </w:rPr>
      </w:pPr>
      <w:r>
        <w:rPr>
          <w:spacing w:val="1"/>
          <w:sz w:val="24"/>
          <w:szCs w:val="24"/>
        </w:rPr>
        <w:t>[</w:t>
      </w:r>
      <w:r>
        <w:rPr>
          <w:sz w:val="24"/>
          <w:szCs w:val="24"/>
        </w:rPr>
        <w:t>23]</w:t>
      </w:r>
      <w:r>
        <w:rPr>
          <w:spacing w:val="4"/>
          <w:sz w:val="24"/>
          <w:szCs w:val="24"/>
        </w:rPr>
        <w:t xml:space="preserve"> </w:t>
      </w:r>
      <w:r>
        <w:rPr>
          <w:sz w:val="24"/>
          <w:szCs w:val="24"/>
        </w:rPr>
        <w:t>V</w:t>
      </w:r>
      <w:r>
        <w:rPr>
          <w:spacing w:val="-5"/>
          <w:sz w:val="24"/>
          <w:szCs w:val="24"/>
        </w:rPr>
        <w:t>in</w:t>
      </w:r>
      <w:r>
        <w:rPr>
          <w:spacing w:val="5"/>
          <w:sz w:val="24"/>
          <w:szCs w:val="24"/>
        </w:rPr>
        <w:t>ot</w:t>
      </w:r>
      <w:r>
        <w:rPr>
          <w:spacing w:val="-5"/>
          <w:sz w:val="24"/>
          <w:szCs w:val="24"/>
        </w:rPr>
        <w:t>h</w:t>
      </w:r>
      <w:r>
        <w:rPr>
          <w:spacing w:val="-1"/>
          <w:sz w:val="24"/>
          <w:szCs w:val="24"/>
        </w:rPr>
        <w:t>a</w:t>
      </w:r>
      <w:r>
        <w:rPr>
          <w:sz w:val="24"/>
          <w:szCs w:val="24"/>
        </w:rPr>
        <w:t xml:space="preserve">, </w:t>
      </w:r>
      <w:r>
        <w:rPr>
          <w:spacing w:val="-5"/>
          <w:sz w:val="24"/>
          <w:szCs w:val="24"/>
        </w:rPr>
        <w:t>K</w:t>
      </w:r>
      <w:r>
        <w:rPr>
          <w:spacing w:val="2"/>
          <w:sz w:val="24"/>
          <w:szCs w:val="24"/>
        </w:rPr>
        <w:t>.</w:t>
      </w:r>
      <w:r>
        <w:rPr>
          <w:sz w:val="24"/>
          <w:szCs w:val="24"/>
        </w:rPr>
        <w:t>,</w:t>
      </w:r>
      <w:r>
        <w:rPr>
          <w:spacing w:val="-5"/>
          <w:sz w:val="24"/>
          <w:szCs w:val="24"/>
        </w:rPr>
        <w:t xml:space="preserve"> </w:t>
      </w:r>
      <w:r>
        <w:rPr>
          <w:sz w:val="24"/>
          <w:szCs w:val="24"/>
        </w:rPr>
        <w:t>2014.</w:t>
      </w:r>
      <w:r>
        <w:rPr>
          <w:spacing w:val="-5"/>
          <w:sz w:val="24"/>
          <w:szCs w:val="24"/>
        </w:rPr>
        <w:t xml:space="preserve"> </w:t>
      </w:r>
      <w:r>
        <w:rPr>
          <w:spacing w:val="-6"/>
          <w:sz w:val="24"/>
          <w:szCs w:val="24"/>
        </w:rPr>
        <w:t>“</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pacing w:val="2"/>
          <w:sz w:val="24"/>
          <w:szCs w:val="24"/>
        </w:rPr>
        <w:t>T</w:t>
      </w:r>
      <w:r>
        <w:rPr>
          <w:spacing w:val="5"/>
          <w:sz w:val="24"/>
          <w:szCs w:val="24"/>
        </w:rPr>
        <w:t>u</w:t>
      </w:r>
      <w:r>
        <w:rPr>
          <w:spacing w:val="-9"/>
          <w:sz w:val="24"/>
          <w:szCs w:val="24"/>
        </w:rPr>
        <w:t>m</w:t>
      </w:r>
      <w:r>
        <w:rPr>
          <w:spacing w:val="5"/>
          <w:sz w:val="24"/>
          <w:szCs w:val="24"/>
        </w:rPr>
        <w:t>o</w:t>
      </w:r>
      <w:r>
        <w:rPr>
          <w:sz w:val="24"/>
          <w:szCs w:val="24"/>
        </w:rPr>
        <w:t>r</w:t>
      </w:r>
      <w:r>
        <w:rPr>
          <w:spacing w:val="-1"/>
          <w:sz w:val="24"/>
          <w:szCs w:val="24"/>
        </w:rPr>
        <w:t xml:space="preserve"> </w:t>
      </w:r>
      <w:r>
        <w:rPr>
          <w:sz w:val="24"/>
          <w:szCs w:val="24"/>
        </w:rPr>
        <w:t>D</w:t>
      </w:r>
      <w:r>
        <w:rPr>
          <w:spacing w:val="-1"/>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4"/>
          <w:sz w:val="24"/>
          <w:szCs w:val="24"/>
        </w:rPr>
        <w:t>a</w:t>
      </w:r>
      <w:r>
        <w:rPr>
          <w:sz w:val="24"/>
          <w:szCs w:val="24"/>
        </w:rPr>
        <w:t>nd</w:t>
      </w:r>
      <w:r>
        <w:rPr>
          <w:spacing w:val="-2"/>
          <w:sz w:val="24"/>
          <w:szCs w:val="24"/>
        </w:rPr>
        <w:t xml:space="preserve"> </w:t>
      </w:r>
      <w:r>
        <w:rPr>
          <w:spacing w:val="3"/>
          <w:sz w:val="24"/>
          <w:szCs w:val="24"/>
        </w:rPr>
        <w:t>C</w:t>
      </w:r>
      <w:r>
        <w:rPr>
          <w:spacing w:val="-9"/>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2"/>
          <w:sz w:val="24"/>
          <w:szCs w:val="24"/>
        </w:rPr>
        <w:t xml:space="preserve"> </w:t>
      </w:r>
      <w:r>
        <w:rPr>
          <w:spacing w:val="4"/>
          <w:sz w:val="24"/>
          <w:szCs w:val="24"/>
        </w:rPr>
        <w:t>H</w:t>
      </w:r>
      <w:r>
        <w:rPr>
          <w:spacing w:val="-4"/>
          <w:sz w:val="24"/>
          <w:szCs w:val="24"/>
        </w:rPr>
        <w:t>i</w:t>
      </w:r>
      <w:r>
        <w:rPr>
          <w:spacing w:val="-2"/>
          <w:sz w:val="24"/>
          <w:szCs w:val="24"/>
        </w:rPr>
        <w:t>s</w:t>
      </w:r>
      <w:r>
        <w:rPr>
          <w:spacing w:val="5"/>
          <w:sz w:val="24"/>
          <w:szCs w:val="24"/>
        </w:rPr>
        <w:t>to</w:t>
      </w:r>
      <w:r>
        <w:rPr>
          <w:sz w:val="24"/>
          <w:szCs w:val="24"/>
        </w:rPr>
        <w:t>g</w:t>
      </w:r>
      <w:r>
        <w:rPr>
          <w:spacing w:val="1"/>
          <w:sz w:val="24"/>
          <w:szCs w:val="24"/>
        </w:rPr>
        <w:t>r</w:t>
      </w:r>
      <w:r>
        <w:rPr>
          <w:spacing w:val="-1"/>
          <w:sz w:val="24"/>
          <w:szCs w:val="24"/>
        </w:rPr>
        <w:t>a</w:t>
      </w:r>
      <w:r>
        <w:rPr>
          <w:sz w:val="24"/>
          <w:szCs w:val="24"/>
        </w:rPr>
        <w:t xml:space="preserve">m </w:t>
      </w:r>
      <w:r>
        <w:rPr>
          <w:spacing w:val="2"/>
          <w:sz w:val="24"/>
          <w:szCs w:val="24"/>
        </w:rPr>
        <w:t>E</w:t>
      </w:r>
      <w:r>
        <w:rPr>
          <w:sz w:val="24"/>
          <w:szCs w:val="24"/>
        </w:rPr>
        <w:t>qu</w:t>
      </w:r>
      <w:r>
        <w:rPr>
          <w:spacing w:val="4"/>
          <w:sz w:val="24"/>
          <w:szCs w:val="24"/>
        </w:rPr>
        <w:t>a</w:t>
      </w:r>
      <w:r>
        <w:rPr>
          <w:spacing w:val="-4"/>
          <w:sz w:val="24"/>
          <w:szCs w:val="24"/>
        </w:rPr>
        <w:t>li</w:t>
      </w:r>
      <w:r>
        <w:rPr>
          <w:spacing w:val="-1"/>
          <w:sz w:val="24"/>
          <w:szCs w:val="24"/>
        </w:rPr>
        <w:t>za</w:t>
      </w:r>
      <w:r>
        <w:rPr>
          <w:spacing w:val="10"/>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4"/>
          <w:sz w:val="24"/>
          <w:szCs w:val="24"/>
        </w:rPr>
        <w:t>F</w:t>
      </w:r>
      <w:r>
        <w:rPr>
          <w:sz w:val="24"/>
          <w:szCs w:val="24"/>
        </w:rPr>
        <w:t>u</w:t>
      </w:r>
      <w:r>
        <w:rPr>
          <w:spacing w:val="-1"/>
          <w:sz w:val="24"/>
          <w:szCs w:val="24"/>
        </w:rPr>
        <w:t>z</w:t>
      </w:r>
      <w:r>
        <w:rPr>
          <w:spacing w:val="4"/>
          <w:sz w:val="24"/>
          <w:szCs w:val="24"/>
        </w:rPr>
        <w:t>z</w:t>
      </w:r>
      <w:r>
        <w:rPr>
          <w:sz w:val="24"/>
          <w:szCs w:val="24"/>
        </w:rPr>
        <w:t xml:space="preserve">y </w:t>
      </w:r>
      <w:r>
        <w:rPr>
          <w:spacing w:val="1"/>
          <w:sz w:val="24"/>
          <w:szCs w:val="24"/>
        </w:rPr>
        <w:t>S</w:t>
      </w:r>
      <w:r>
        <w:rPr>
          <w:sz w:val="24"/>
          <w:szCs w:val="24"/>
        </w:rPr>
        <w:t>upp</w:t>
      </w:r>
      <w:r>
        <w:rPr>
          <w:spacing w:val="5"/>
          <w:sz w:val="24"/>
          <w:szCs w:val="24"/>
        </w:rPr>
        <w:t>o</w:t>
      </w:r>
      <w:r>
        <w:rPr>
          <w:spacing w:val="1"/>
          <w:sz w:val="24"/>
          <w:szCs w:val="24"/>
        </w:rPr>
        <w:t>r</w:t>
      </w:r>
      <w:r>
        <w:rPr>
          <w:sz w:val="24"/>
          <w:szCs w:val="24"/>
        </w:rPr>
        <w:t>t</w:t>
      </w:r>
      <w:r>
        <w:rPr>
          <w:spacing w:val="10"/>
          <w:sz w:val="24"/>
          <w:szCs w:val="24"/>
        </w:rPr>
        <w:t xml:space="preserve"> </w:t>
      </w:r>
      <w:r>
        <w:rPr>
          <w:sz w:val="24"/>
          <w:szCs w:val="24"/>
        </w:rPr>
        <w:t>V</w:t>
      </w:r>
      <w:r>
        <w:rPr>
          <w:spacing w:val="-1"/>
          <w:sz w:val="24"/>
          <w:szCs w:val="24"/>
        </w:rPr>
        <w:t>e</w:t>
      </w:r>
      <w:r>
        <w:rPr>
          <w:spacing w:val="-6"/>
          <w:sz w:val="24"/>
          <w:szCs w:val="24"/>
        </w:rPr>
        <w:t>c</w:t>
      </w:r>
      <w:r>
        <w:rPr>
          <w:sz w:val="24"/>
          <w:szCs w:val="24"/>
        </w:rPr>
        <w:t>t</w:t>
      </w:r>
      <w:r>
        <w:rPr>
          <w:spacing w:val="5"/>
          <w:sz w:val="24"/>
          <w:szCs w:val="24"/>
        </w:rPr>
        <w:t>o</w:t>
      </w:r>
      <w:r>
        <w:rPr>
          <w:sz w:val="24"/>
          <w:szCs w:val="24"/>
        </w:rPr>
        <w:t>r</w:t>
      </w:r>
      <w:r>
        <w:rPr>
          <w:spacing w:val="6"/>
          <w:sz w:val="24"/>
          <w:szCs w:val="24"/>
        </w:rPr>
        <w:t xml:space="preserve"> </w:t>
      </w:r>
      <w:r>
        <w:rPr>
          <w:spacing w:val="-2"/>
          <w:sz w:val="24"/>
          <w:szCs w:val="24"/>
        </w:rPr>
        <w:t>M</w:t>
      </w:r>
      <w:r>
        <w:rPr>
          <w:spacing w:val="-1"/>
          <w:sz w:val="24"/>
          <w:szCs w:val="24"/>
        </w:rPr>
        <w:t>ac</w:t>
      </w:r>
      <w:r>
        <w:rPr>
          <w:sz w:val="24"/>
          <w:szCs w:val="24"/>
        </w:rPr>
        <w:t>h</w:t>
      </w:r>
      <w:r>
        <w:rPr>
          <w:spacing w:val="-4"/>
          <w:sz w:val="24"/>
          <w:szCs w:val="24"/>
        </w:rPr>
        <w:t>i</w:t>
      </w:r>
      <w:r>
        <w:rPr>
          <w:sz w:val="24"/>
          <w:szCs w:val="24"/>
        </w:rPr>
        <w:t>ne</w:t>
      </w:r>
      <w:r>
        <w:rPr>
          <w:spacing w:val="8"/>
          <w:sz w:val="24"/>
          <w:szCs w:val="24"/>
        </w:rPr>
        <w:t xml:space="preserve"> </w:t>
      </w:r>
      <w:r>
        <w:rPr>
          <w:spacing w:val="-5"/>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pacing w:val="-5"/>
          <w:sz w:val="24"/>
          <w:szCs w:val="24"/>
        </w:rPr>
        <w:t>h</w:t>
      </w:r>
      <w:r>
        <w:rPr>
          <w:spacing w:val="2"/>
          <w:sz w:val="24"/>
          <w:szCs w:val="24"/>
        </w:rPr>
        <w:t>,</w:t>
      </w:r>
      <w:r>
        <w:rPr>
          <w:sz w:val="24"/>
          <w:szCs w:val="24"/>
        </w:rPr>
        <w:t>”</w:t>
      </w:r>
      <w:r>
        <w:rPr>
          <w:spacing w:val="8"/>
          <w:sz w:val="24"/>
          <w:szCs w:val="24"/>
        </w:rPr>
        <w:t xml:space="preserve"> </w:t>
      </w: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5"/>
          <w:sz w:val="24"/>
          <w:szCs w:val="24"/>
        </w:rPr>
        <w:t xml:space="preserve"> </w:t>
      </w:r>
      <w:r>
        <w:rPr>
          <w:spacing w:val="-2"/>
          <w:sz w:val="24"/>
          <w:szCs w:val="24"/>
        </w:rPr>
        <w:t>J</w:t>
      </w:r>
      <w:r>
        <w:rPr>
          <w:spacing w:val="5"/>
          <w:sz w:val="24"/>
          <w:szCs w:val="24"/>
        </w:rPr>
        <w:t>o</w:t>
      </w:r>
      <w:r>
        <w:rPr>
          <w:sz w:val="24"/>
          <w:szCs w:val="24"/>
        </w:rPr>
        <w:t>u</w:t>
      </w:r>
      <w:r>
        <w:rPr>
          <w:spacing w:val="1"/>
          <w:sz w:val="24"/>
          <w:szCs w:val="24"/>
        </w:rPr>
        <w:t>r</w:t>
      </w:r>
      <w:r>
        <w:rPr>
          <w:spacing w:val="-5"/>
          <w:sz w:val="24"/>
          <w:szCs w:val="24"/>
        </w:rPr>
        <w:t>n</w:t>
      </w:r>
      <w:r>
        <w:rPr>
          <w:spacing w:val="4"/>
          <w:sz w:val="24"/>
          <w:szCs w:val="24"/>
        </w:rPr>
        <w:t>a</w:t>
      </w:r>
      <w:r>
        <w:rPr>
          <w:sz w:val="24"/>
          <w:szCs w:val="24"/>
        </w:rPr>
        <w:t xml:space="preserve">l </w:t>
      </w:r>
      <w:r>
        <w:rPr>
          <w:spacing w:val="9"/>
          <w:sz w:val="24"/>
          <w:szCs w:val="24"/>
        </w:rPr>
        <w:t>o</w:t>
      </w:r>
      <w:r>
        <w:rPr>
          <w:sz w:val="24"/>
          <w:szCs w:val="24"/>
        </w:rPr>
        <w:t xml:space="preserve">f </w:t>
      </w:r>
      <w:r>
        <w:rPr>
          <w:spacing w:val="2"/>
          <w:sz w:val="24"/>
          <w:szCs w:val="24"/>
        </w:rPr>
        <w:t>E</w:t>
      </w:r>
      <w:r>
        <w:rPr>
          <w:spacing w:val="-5"/>
          <w:sz w:val="24"/>
          <w:szCs w:val="24"/>
        </w:rPr>
        <w:t>n</w:t>
      </w:r>
      <w:r>
        <w:rPr>
          <w:spacing w:val="5"/>
          <w:sz w:val="24"/>
          <w:szCs w:val="24"/>
        </w:rPr>
        <w:t>g</w:t>
      </w:r>
      <w:r>
        <w:rPr>
          <w:spacing w:val="-4"/>
          <w:sz w:val="24"/>
          <w:szCs w:val="24"/>
        </w:rPr>
        <w:t>i</w:t>
      </w:r>
      <w:r>
        <w:rPr>
          <w:sz w:val="24"/>
          <w:szCs w:val="24"/>
        </w:rPr>
        <w:t>n</w:t>
      </w:r>
      <w:r>
        <w:rPr>
          <w:spacing w:val="-1"/>
          <w:sz w:val="24"/>
          <w:szCs w:val="24"/>
        </w:rPr>
        <w:t>ee</w:t>
      </w:r>
      <w:r>
        <w:rPr>
          <w:spacing w:val="6"/>
          <w:sz w:val="24"/>
          <w:szCs w:val="24"/>
        </w:rPr>
        <w:t>r</w:t>
      </w:r>
      <w:r>
        <w:rPr>
          <w:spacing w:val="-4"/>
          <w:sz w:val="24"/>
          <w:szCs w:val="24"/>
        </w:rPr>
        <w:t>i</w:t>
      </w:r>
      <w:r>
        <w:rPr>
          <w:spacing w:val="-5"/>
          <w:sz w:val="24"/>
          <w:szCs w:val="24"/>
        </w:rPr>
        <w:t>n</w:t>
      </w:r>
      <w:r>
        <w:rPr>
          <w:sz w:val="24"/>
          <w:szCs w:val="24"/>
        </w:rPr>
        <w:t>g</w:t>
      </w:r>
      <w:r>
        <w:rPr>
          <w:spacing w:val="2"/>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2"/>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r</w:t>
      </w:r>
      <w:r>
        <w:rPr>
          <w:spacing w:val="4"/>
          <w:sz w:val="24"/>
          <w:szCs w:val="24"/>
        </w:rPr>
        <w:t xml:space="preserve"> </w:t>
      </w:r>
      <w:r>
        <w:rPr>
          <w:spacing w:val="1"/>
          <w:sz w:val="24"/>
          <w:szCs w:val="24"/>
        </w:rPr>
        <w:t>S</w:t>
      </w:r>
      <w:r>
        <w:rPr>
          <w:spacing w:val="-1"/>
          <w:sz w:val="24"/>
          <w:szCs w:val="24"/>
        </w:rPr>
        <w:t>c</w:t>
      </w:r>
      <w:r>
        <w:rPr>
          <w:spacing w:val="-9"/>
          <w:sz w:val="24"/>
          <w:szCs w:val="24"/>
        </w:rPr>
        <w:t>i</w:t>
      </w:r>
      <w:r>
        <w:rPr>
          <w:spacing w:val="4"/>
          <w:sz w:val="24"/>
          <w:szCs w:val="24"/>
        </w:rPr>
        <w:t>e</w:t>
      </w:r>
      <w:r>
        <w:rPr>
          <w:spacing w:val="-5"/>
          <w:sz w:val="24"/>
          <w:szCs w:val="24"/>
        </w:rPr>
        <w:t>n</w:t>
      </w:r>
      <w:r>
        <w:rPr>
          <w:spacing w:val="-1"/>
          <w:sz w:val="24"/>
          <w:szCs w:val="24"/>
        </w:rPr>
        <w:t>c</w:t>
      </w:r>
      <w:r>
        <w:rPr>
          <w:sz w:val="24"/>
          <w:szCs w:val="24"/>
        </w:rPr>
        <w:t>e</w:t>
      </w:r>
      <w:r>
        <w:rPr>
          <w:spacing w:val="1"/>
          <w:sz w:val="24"/>
          <w:szCs w:val="24"/>
        </w:rPr>
        <w:t xml:space="preserve"> IS</w:t>
      </w:r>
      <w:r>
        <w:rPr>
          <w:spacing w:val="6"/>
          <w:sz w:val="24"/>
          <w:szCs w:val="24"/>
        </w:rPr>
        <w:t>S</w:t>
      </w:r>
      <w:r>
        <w:rPr>
          <w:sz w:val="24"/>
          <w:szCs w:val="24"/>
        </w:rPr>
        <w:t>N2319</w:t>
      </w:r>
      <w:r>
        <w:rPr>
          <w:spacing w:val="2"/>
          <w:sz w:val="24"/>
          <w:szCs w:val="24"/>
        </w:rPr>
        <w:t>-</w:t>
      </w:r>
      <w:r>
        <w:rPr>
          <w:sz w:val="24"/>
          <w:szCs w:val="24"/>
        </w:rPr>
        <w:t>7242</w:t>
      </w:r>
      <w:r>
        <w:rPr>
          <w:spacing w:val="2"/>
          <w:sz w:val="24"/>
          <w:szCs w:val="24"/>
        </w:rPr>
        <w:t xml:space="preserve"> </w:t>
      </w:r>
      <w:r>
        <w:rPr>
          <w:sz w:val="24"/>
          <w:szCs w:val="24"/>
        </w:rPr>
        <w:t>3</w:t>
      </w:r>
      <w:r>
        <w:rPr>
          <w:spacing w:val="1"/>
          <w:sz w:val="24"/>
          <w:szCs w:val="24"/>
        </w:rPr>
        <w:t>(</w:t>
      </w:r>
      <w:r>
        <w:rPr>
          <w:sz w:val="24"/>
          <w:szCs w:val="24"/>
        </w:rPr>
        <w:t>5</w:t>
      </w:r>
      <w:r>
        <w:rPr>
          <w:spacing w:val="1"/>
          <w:sz w:val="24"/>
          <w:szCs w:val="24"/>
        </w:rPr>
        <w:t>)</w:t>
      </w:r>
      <w:r>
        <w:rPr>
          <w:sz w:val="24"/>
          <w:szCs w:val="24"/>
        </w:rPr>
        <w:t>:</w:t>
      </w:r>
      <w:r>
        <w:rPr>
          <w:spacing w:val="-2"/>
          <w:sz w:val="24"/>
          <w:szCs w:val="24"/>
        </w:rPr>
        <w:t xml:space="preserve"> </w:t>
      </w:r>
      <w:r>
        <w:rPr>
          <w:sz w:val="24"/>
          <w:szCs w:val="24"/>
        </w:rPr>
        <w:t>582</w:t>
      </w:r>
      <w:r>
        <w:rPr>
          <w:spacing w:val="2"/>
          <w:sz w:val="24"/>
          <w:szCs w:val="24"/>
        </w:rPr>
        <w:t>3-</w:t>
      </w:r>
      <w:r>
        <w:rPr>
          <w:sz w:val="24"/>
          <w:szCs w:val="24"/>
        </w:rPr>
        <w:t>582</w:t>
      </w:r>
      <w:r>
        <w:rPr>
          <w:spacing w:val="-5"/>
          <w:sz w:val="24"/>
          <w:szCs w:val="24"/>
        </w:rPr>
        <w:t>7</w:t>
      </w:r>
      <w:r>
        <w:rPr>
          <w:sz w:val="24"/>
          <w:szCs w:val="24"/>
        </w:rPr>
        <w:t>.</w:t>
      </w:r>
    </w:p>
    <w:p w14:paraId="698E6793" w14:textId="77777777" w:rsidR="00433F0F" w:rsidRDefault="00433F0F">
      <w:pPr>
        <w:spacing w:before="3" w:line="240" w:lineRule="exact"/>
        <w:rPr>
          <w:sz w:val="24"/>
          <w:szCs w:val="24"/>
        </w:rPr>
      </w:pPr>
    </w:p>
    <w:p w14:paraId="17284F64" w14:textId="77777777" w:rsidR="00433F0F" w:rsidRDefault="008B01BA">
      <w:pPr>
        <w:spacing w:line="359" w:lineRule="auto"/>
        <w:ind w:left="447" w:right="78" w:firstLine="240"/>
        <w:jc w:val="both"/>
        <w:rPr>
          <w:sz w:val="24"/>
          <w:szCs w:val="24"/>
        </w:rPr>
      </w:pPr>
      <w:r>
        <w:rPr>
          <w:spacing w:val="1"/>
          <w:sz w:val="24"/>
          <w:szCs w:val="24"/>
        </w:rPr>
        <w:t>[</w:t>
      </w:r>
      <w:r>
        <w:rPr>
          <w:sz w:val="24"/>
          <w:szCs w:val="24"/>
        </w:rPr>
        <w:t>24]</w:t>
      </w:r>
      <w:r>
        <w:rPr>
          <w:spacing w:val="1"/>
          <w:sz w:val="24"/>
          <w:szCs w:val="24"/>
        </w:rPr>
        <w:t xml:space="preserve"> S</w:t>
      </w:r>
      <w:r>
        <w:rPr>
          <w:spacing w:val="-4"/>
          <w:sz w:val="24"/>
          <w:szCs w:val="24"/>
        </w:rPr>
        <w:t>i</w:t>
      </w:r>
      <w:r>
        <w:rPr>
          <w:spacing w:val="-5"/>
          <w:sz w:val="24"/>
          <w:szCs w:val="24"/>
        </w:rPr>
        <w:t>n</w:t>
      </w:r>
      <w:r>
        <w:rPr>
          <w:sz w:val="24"/>
          <w:szCs w:val="24"/>
        </w:rPr>
        <w:t>g,</w:t>
      </w:r>
      <w:r>
        <w:rPr>
          <w:spacing w:val="6"/>
          <w:sz w:val="24"/>
          <w:szCs w:val="24"/>
        </w:rPr>
        <w:t xml:space="preserve"> </w:t>
      </w:r>
      <w:r>
        <w:rPr>
          <w:spacing w:val="-2"/>
          <w:sz w:val="24"/>
          <w:szCs w:val="24"/>
        </w:rPr>
        <w:t>J</w:t>
      </w:r>
      <w:r>
        <w:rPr>
          <w:spacing w:val="2"/>
          <w:sz w:val="24"/>
          <w:szCs w:val="24"/>
        </w:rPr>
        <w:t>.</w:t>
      </w:r>
      <w:r>
        <w:rPr>
          <w:spacing w:val="-5"/>
          <w:sz w:val="24"/>
          <w:szCs w:val="24"/>
        </w:rPr>
        <w:t>K</w:t>
      </w:r>
      <w:r>
        <w:rPr>
          <w:sz w:val="24"/>
          <w:szCs w:val="24"/>
        </w:rPr>
        <w:t>.</w:t>
      </w:r>
      <w:r>
        <w:rPr>
          <w:spacing w:val="6"/>
          <w:sz w:val="24"/>
          <w:szCs w:val="24"/>
        </w:rPr>
        <w:t xml:space="preserve"> </w:t>
      </w:r>
      <w:r>
        <w:rPr>
          <w:sz w:val="24"/>
          <w:szCs w:val="24"/>
        </w:rPr>
        <w:t xml:space="preserve">&amp; </w:t>
      </w:r>
      <w:r>
        <w:rPr>
          <w:spacing w:val="-2"/>
          <w:sz w:val="24"/>
          <w:szCs w:val="24"/>
        </w:rPr>
        <w:t>B</w:t>
      </w:r>
      <w:r>
        <w:rPr>
          <w:spacing w:val="-1"/>
          <w:sz w:val="24"/>
          <w:szCs w:val="24"/>
        </w:rPr>
        <w:t>a</w:t>
      </w:r>
      <w:r>
        <w:rPr>
          <w:spacing w:val="-2"/>
          <w:sz w:val="24"/>
          <w:szCs w:val="24"/>
        </w:rPr>
        <w:t>s</w:t>
      </w:r>
      <w:r>
        <w:rPr>
          <w:sz w:val="24"/>
          <w:szCs w:val="24"/>
        </w:rPr>
        <w:t>u,</w:t>
      </w:r>
      <w:r>
        <w:rPr>
          <w:spacing w:val="6"/>
          <w:sz w:val="24"/>
          <w:szCs w:val="24"/>
        </w:rPr>
        <w:t xml:space="preserve"> </w:t>
      </w:r>
      <w:r>
        <w:rPr>
          <w:sz w:val="24"/>
          <w:szCs w:val="24"/>
        </w:rPr>
        <w:t>D</w:t>
      </w:r>
      <w:r>
        <w:rPr>
          <w:spacing w:val="2"/>
          <w:sz w:val="24"/>
          <w:szCs w:val="24"/>
        </w:rPr>
        <w:t>.</w:t>
      </w:r>
      <w:r>
        <w:rPr>
          <w:spacing w:val="-5"/>
          <w:sz w:val="24"/>
          <w:szCs w:val="24"/>
        </w:rPr>
        <w:t>K</w:t>
      </w:r>
      <w:r>
        <w:rPr>
          <w:sz w:val="24"/>
          <w:szCs w:val="24"/>
        </w:rPr>
        <w:t>.</w:t>
      </w:r>
      <w:r>
        <w:rPr>
          <w:spacing w:val="6"/>
          <w:sz w:val="24"/>
          <w:szCs w:val="24"/>
        </w:rPr>
        <w:t xml:space="preserve"> </w:t>
      </w:r>
      <w:r>
        <w:rPr>
          <w:sz w:val="24"/>
          <w:szCs w:val="24"/>
        </w:rPr>
        <w:t>&amp; N</w:t>
      </w:r>
      <w:r>
        <w:rPr>
          <w:spacing w:val="-1"/>
          <w:sz w:val="24"/>
          <w:szCs w:val="24"/>
        </w:rPr>
        <w:t>a</w:t>
      </w:r>
      <w:r>
        <w:rPr>
          <w:spacing w:val="2"/>
          <w:sz w:val="24"/>
          <w:szCs w:val="24"/>
        </w:rPr>
        <w:t>s</w:t>
      </w:r>
      <w:r>
        <w:rPr>
          <w:spacing w:val="-4"/>
          <w:sz w:val="24"/>
          <w:szCs w:val="24"/>
        </w:rPr>
        <w:t>i</w:t>
      </w:r>
      <w:r>
        <w:rPr>
          <w:sz w:val="24"/>
          <w:szCs w:val="24"/>
        </w:rPr>
        <w:t>pu</w:t>
      </w:r>
      <w:r>
        <w:rPr>
          <w:spacing w:val="6"/>
          <w:sz w:val="24"/>
          <w:szCs w:val="24"/>
        </w:rPr>
        <w:t>r</w:t>
      </w:r>
      <w:r>
        <w:rPr>
          <w:spacing w:val="-9"/>
          <w:sz w:val="24"/>
          <w:szCs w:val="24"/>
        </w:rPr>
        <w:t>i</w:t>
      </w:r>
      <w:r>
        <w:rPr>
          <w:sz w:val="24"/>
          <w:szCs w:val="24"/>
        </w:rPr>
        <w:t>,</w:t>
      </w:r>
      <w:r>
        <w:rPr>
          <w:spacing w:val="6"/>
          <w:sz w:val="24"/>
          <w:szCs w:val="24"/>
        </w:rPr>
        <w:t xml:space="preserve"> </w:t>
      </w:r>
      <w:r>
        <w:rPr>
          <w:spacing w:val="2"/>
          <w:sz w:val="24"/>
          <w:szCs w:val="24"/>
        </w:rPr>
        <w:t>M</w:t>
      </w:r>
      <w:r>
        <w:rPr>
          <w:spacing w:val="-9"/>
          <w:sz w:val="24"/>
          <w:szCs w:val="24"/>
        </w:rPr>
        <w:t>i</w:t>
      </w:r>
      <w:r>
        <w:rPr>
          <w:spacing w:val="5"/>
          <w:sz w:val="24"/>
          <w:szCs w:val="24"/>
        </w:rPr>
        <w:t>t</w:t>
      </w:r>
      <w:r>
        <w:rPr>
          <w:sz w:val="24"/>
          <w:szCs w:val="24"/>
        </w:rPr>
        <w:t>a</w:t>
      </w:r>
      <w:r>
        <w:rPr>
          <w:spacing w:val="3"/>
          <w:sz w:val="24"/>
          <w:szCs w:val="24"/>
        </w:rPr>
        <w:t xml:space="preserve"> </w:t>
      </w:r>
      <w:r>
        <w:rPr>
          <w:sz w:val="24"/>
          <w:szCs w:val="24"/>
        </w:rPr>
        <w:t xml:space="preserve">&amp; </w:t>
      </w:r>
      <w:r>
        <w:rPr>
          <w:spacing w:val="-5"/>
          <w:sz w:val="24"/>
          <w:szCs w:val="24"/>
        </w:rPr>
        <w:t>K</w:t>
      </w:r>
      <w:r>
        <w:rPr>
          <w:spacing w:val="5"/>
          <w:sz w:val="24"/>
          <w:szCs w:val="24"/>
        </w:rPr>
        <w:t>u</w:t>
      </w:r>
      <w:r>
        <w:rPr>
          <w:spacing w:val="-5"/>
          <w:sz w:val="24"/>
          <w:szCs w:val="24"/>
        </w:rPr>
        <w:t>n</w:t>
      </w:r>
      <w:r>
        <w:rPr>
          <w:sz w:val="24"/>
          <w:szCs w:val="24"/>
        </w:rPr>
        <w:t>du,</w:t>
      </w:r>
      <w:r>
        <w:rPr>
          <w:spacing w:val="6"/>
          <w:sz w:val="24"/>
          <w:szCs w:val="24"/>
        </w:rPr>
        <w:t xml:space="preserve"> </w:t>
      </w:r>
      <w:r>
        <w:rPr>
          <w:spacing w:val="-2"/>
          <w:sz w:val="24"/>
          <w:szCs w:val="24"/>
        </w:rPr>
        <w:t>M</w:t>
      </w:r>
      <w:r>
        <w:rPr>
          <w:spacing w:val="-1"/>
          <w:sz w:val="24"/>
          <w:szCs w:val="24"/>
        </w:rPr>
        <w:t>e</w:t>
      </w:r>
      <w:r>
        <w:rPr>
          <w:spacing w:val="5"/>
          <w:sz w:val="24"/>
          <w:szCs w:val="24"/>
        </w:rPr>
        <w:t>g</w:t>
      </w:r>
      <w:r>
        <w:rPr>
          <w:spacing w:val="-5"/>
          <w:sz w:val="24"/>
          <w:szCs w:val="24"/>
        </w:rPr>
        <w:t>h</w:t>
      </w:r>
      <w:r>
        <w:rPr>
          <w:spacing w:val="-1"/>
          <w:sz w:val="24"/>
          <w:szCs w:val="24"/>
        </w:rPr>
        <w:t>a</w:t>
      </w:r>
      <w:r>
        <w:rPr>
          <w:sz w:val="24"/>
          <w:szCs w:val="24"/>
        </w:rPr>
        <w:t>.</w:t>
      </w:r>
      <w:r>
        <w:rPr>
          <w:spacing w:val="6"/>
          <w:sz w:val="24"/>
          <w:szCs w:val="24"/>
        </w:rPr>
        <w:t xml:space="preserve"> </w:t>
      </w:r>
      <w:r>
        <w:rPr>
          <w:spacing w:val="1"/>
          <w:sz w:val="24"/>
          <w:szCs w:val="24"/>
        </w:rPr>
        <w:t>(</w:t>
      </w:r>
      <w:r>
        <w:rPr>
          <w:sz w:val="24"/>
          <w:szCs w:val="24"/>
        </w:rPr>
        <w:t>2003</w:t>
      </w:r>
      <w:r>
        <w:rPr>
          <w:spacing w:val="-3"/>
          <w:sz w:val="24"/>
          <w:szCs w:val="24"/>
        </w:rPr>
        <w:t>)</w:t>
      </w:r>
      <w:r>
        <w:rPr>
          <w:sz w:val="24"/>
          <w:szCs w:val="24"/>
        </w:rPr>
        <w:t>.</w:t>
      </w:r>
      <w:r>
        <w:rPr>
          <w:spacing w:val="6"/>
          <w:sz w:val="24"/>
          <w:szCs w:val="24"/>
        </w:rPr>
        <w:t xml:space="preserve"> </w:t>
      </w:r>
      <w:r>
        <w:rPr>
          <w:spacing w:val="1"/>
          <w:sz w:val="24"/>
          <w:szCs w:val="24"/>
        </w:rPr>
        <w:t>I</w:t>
      </w:r>
      <w:r>
        <w:rPr>
          <w:spacing w:val="-9"/>
          <w:sz w:val="24"/>
          <w:szCs w:val="24"/>
        </w:rPr>
        <w:t>m</w:t>
      </w:r>
      <w:r>
        <w:rPr>
          <w:sz w:val="24"/>
          <w:szCs w:val="24"/>
        </w:rPr>
        <w:t>p</w:t>
      </w:r>
      <w:r>
        <w:rPr>
          <w:spacing w:val="1"/>
          <w:sz w:val="24"/>
          <w:szCs w:val="24"/>
        </w:rPr>
        <w:t>r</w:t>
      </w:r>
      <w:r>
        <w:rPr>
          <w:spacing w:val="5"/>
          <w:sz w:val="24"/>
          <w:szCs w:val="24"/>
        </w:rPr>
        <w:t>o</w:t>
      </w:r>
      <w:r>
        <w:rPr>
          <w:spacing w:val="-5"/>
          <w:sz w:val="24"/>
          <w:szCs w:val="24"/>
        </w:rPr>
        <w:t>v</w:t>
      </w:r>
      <w:r>
        <w:rPr>
          <w:spacing w:val="-1"/>
          <w:sz w:val="24"/>
          <w:szCs w:val="24"/>
        </w:rPr>
        <w:t>e</w:t>
      </w:r>
      <w:r>
        <w:rPr>
          <w:sz w:val="24"/>
          <w:szCs w:val="24"/>
        </w:rPr>
        <w:t>d k</w:t>
      </w:r>
      <w:r>
        <w:rPr>
          <w:spacing w:val="6"/>
          <w:sz w:val="24"/>
          <w:szCs w:val="24"/>
        </w:rPr>
        <w:t>-</w:t>
      </w:r>
      <w:r>
        <w:rPr>
          <w:spacing w:val="-9"/>
          <w:sz w:val="24"/>
          <w:szCs w:val="24"/>
        </w:rPr>
        <w:t>m</w:t>
      </w:r>
      <w:r>
        <w:rPr>
          <w:spacing w:val="-1"/>
          <w:sz w:val="24"/>
          <w:szCs w:val="24"/>
        </w:rPr>
        <w:t>e</w:t>
      </w:r>
      <w:r>
        <w:rPr>
          <w:spacing w:val="4"/>
          <w:sz w:val="24"/>
          <w:szCs w:val="24"/>
        </w:rPr>
        <w:t>a</w:t>
      </w:r>
      <w:r>
        <w:rPr>
          <w:spacing w:val="-5"/>
          <w:sz w:val="24"/>
          <w:szCs w:val="24"/>
        </w:rPr>
        <w:t>n</w:t>
      </w:r>
      <w:r>
        <w:rPr>
          <w:sz w:val="24"/>
          <w:szCs w:val="24"/>
        </w:rPr>
        <w:t xml:space="preserve">s </w:t>
      </w:r>
      <w:r>
        <w:rPr>
          <w:spacing w:val="12"/>
          <w:sz w:val="24"/>
          <w:szCs w:val="24"/>
        </w:rPr>
        <w:t xml:space="preserve"> </w:t>
      </w:r>
      <w:r>
        <w:rPr>
          <w:spacing w:val="4"/>
          <w:sz w:val="24"/>
          <w:szCs w:val="24"/>
        </w:rPr>
        <w:t>a</w:t>
      </w:r>
      <w:r>
        <w:rPr>
          <w:spacing w:val="-4"/>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 xml:space="preserve">hm </w:t>
      </w:r>
      <w:r>
        <w:rPr>
          <w:spacing w:val="15"/>
          <w:sz w:val="24"/>
          <w:szCs w:val="24"/>
        </w:rPr>
        <w:t xml:space="preserve"> </w:t>
      </w:r>
      <w:r>
        <w:rPr>
          <w:spacing w:val="-4"/>
          <w:sz w:val="24"/>
          <w:szCs w:val="24"/>
        </w:rPr>
        <w:t>i</w:t>
      </w:r>
      <w:r>
        <w:rPr>
          <w:sz w:val="24"/>
          <w:szCs w:val="24"/>
        </w:rPr>
        <w:t xml:space="preserve">n </w:t>
      </w:r>
      <w:r>
        <w:rPr>
          <w:spacing w:val="9"/>
          <w:sz w:val="24"/>
          <w:szCs w:val="24"/>
        </w:rPr>
        <w:t xml:space="preserve"> </w:t>
      </w:r>
      <w:r>
        <w:rPr>
          <w:spacing w:val="5"/>
          <w:sz w:val="24"/>
          <w:szCs w:val="24"/>
        </w:rPr>
        <w:t>t</w:t>
      </w:r>
      <w:r>
        <w:rPr>
          <w:spacing w:val="-5"/>
          <w:sz w:val="24"/>
          <w:szCs w:val="24"/>
        </w:rPr>
        <w:t>h</w:t>
      </w:r>
      <w:r>
        <w:rPr>
          <w:sz w:val="24"/>
          <w:szCs w:val="24"/>
        </w:rPr>
        <w:t xml:space="preserve">e </w:t>
      </w:r>
      <w:r>
        <w:rPr>
          <w:spacing w:val="13"/>
          <w:sz w:val="24"/>
          <w:szCs w:val="24"/>
        </w:rPr>
        <w:t xml:space="preserve"> </w:t>
      </w:r>
      <w:r>
        <w:rPr>
          <w:sz w:val="24"/>
          <w:szCs w:val="24"/>
        </w:rPr>
        <w:t>d</w:t>
      </w:r>
      <w:r>
        <w:rPr>
          <w:spacing w:val="-1"/>
          <w:sz w:val="24"/>
          <w:szCs w:val="24"/>
        </w:rPr>
        <w:t>e</w:t>
      </w:r>
      <w:r>
        <w:rPr>
          <w:spacing w:val="2"/>
          <w:sz w:val="24"/>
          <w:szCs w:val="24"/>
        </w:rPr>
        <w:t>s</w:t>
      </w:r>
      <w:r>
        <w:rPr>
          <w:spacing w:val="-4"/>
          <w:sz w:val="24"/>
          <w:szCs w:val="24"/>
        </w:rPr>
        <w:t>i</w:t>
      </w:r>
      <w:r>
        <w:rPr>
          <w:spacing w:val="5"/>
          <w:sz w:val="24"/>
          <w:szCs w:val="24"/>
        </w:rPr>
        <w:t>g</w:t>
      </w:r>
      <w:r>
        <w:rPr>
          <w:sz w:val="24"/>
          <w:szCs w:val="24"/>
        </w:rPr>
        <w:t xml:space="preserve">n </w:t>
      </w:r>
      <w:r>
        <w:rPr>
          <w:spacing w:val="9"/>
          <w:sz w:val="24"/>
          <w:szCs w:val="24"/>
        </w:rPr>
        <w:t xml:space="preserve"> </w:t>
      </w:r>
      <w:r>
        <w:rPr>
          <w:spacing w:val="5"/>
          <w:sz w:val="24"/>
          <w:szCs w:val="24"/>
        </w:rPr>
        <w:t>o</w:t>
      </w:r>
      <w:r>
        <w:rPr>
          <w:sz w:val="24"/>
          <w:szCs w:val="24"/>
        </w:rPr>
        <w:t xml:space="preserve">f </w:t>
      </w:r>
      <w:r>
        <w:rPr>
          <w:spacing w:val="6"/>
          <w:sz w:val="24"/>
          <w:szCs w:val="24"/>
        </w:rPr>
        <w:t xml:space="preserve"> </w:t>
      </w:r>
      <w:r>
        <w:rPr>
          <w:spacing w:val="-2"/>
          <w:sz w:val="24"/>
          <w:szCs w:val="24"/>
        </w:rPr>
        <w:t>R</w:t>
      </w:r>
      <w:r>
        <w:rPr>
          <w:spacing w:val="3"/>
          <w:sz w:val="24"/>
          <w:szCs w:val="24"/>
        </w:rPr>
        <w:t>B</w:t>
      </w:r>
      <w:r>
        <w:rPr>
          <w:sz w:val="24"/>
          <w:szCs w:val="24"/>
        </w:rPr>
        <w:t xml:space="preserve">F </w:t>
      </w:r>
      <w:r>
        <w:rPr>
          <w:spacing w:val="15"/>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 xml:space="preserve">l </w:t>
      </w:r>
      <w:r>
        <w:rPr>
          <w:spacing w:val="10"/>
          <w:sz w:val="24"/>
          <w:szCs w:val="24"/>
        </w:rPr>
        <w:t xml:space="preserve"> </w:t>
      </w:r>
      <w:r>
        <w:rPr>
          <w:spacing w:val="-5"/>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r>
        <w:rPr>
          <w:spacing w:val="-2"/>
          <w:sz w:val="24"/>
          <w:szCs w:val="24"/>
        </w:rPr>
        <w:t>s</w:t>
      </w:r>
      <w:r>
        <w:rPr>
          <w:sz w:val="24"/>
          <w:szCs w:val="24"/>
        </w:rPr>
        <w:t xml:space="preserve">. </w:t>
      </w:r>
      <w:r>
        <w:rPr>
          <w:spacing w:val="16"/>
          <w:sz w:val="24"/>
          <w:szCs w:val="24"/>
        </w:rPr>
        <w:t xml:space="preserve"> </w:t>
      </w:r>
      <w:r>
        <w:rPr>
          <w:spacing w:val="-5"/>
          <w:sz w:val="24"/>
          <w:szCs w:val="24"/>
        </w:rPr>
        <w:t>2</w:t>
      </w:r>
      <w:r>
        <w:rPr>
          <w:sz w:val="24"/>
          <w:szCs w:val="24"/>
        </w:rPr>
        <w:t xml:space="preserve">. </w:t>
      </w:r>
      <w:r>
        <w:rPr>
          <w:spacing w:val="16"/>
          <w:sz w:val="24"/>
          <w:szCs w:val="24"/>
        </w:rPr>
        <w:t xml:space="preserve"> </w:t>
      </w:r>
      <w:r>
        <w:rPr>
          <w:sz w:val="24"/>
          <w:szCs w:val="24"/>
        </w:rPr>
        <w:t xml:space="preserve">841 </w:t>
      </w:r>
      <w:r>
        <w:rPr>
          <w:spacing w:val="18"/>
          <w:sz w:val="24"/>
          <w:szCs w:val="24"/>
        </w:rPr>
        <w:t xml:space="preserve"> </w:t>
      </w:r>
      <w:r>
        <w:rPr>
          <w:sz w:val="24"/>
          <w:szCs w:val="24"/>
        </w:rPr>
        <w:t xml:space="preserve">- </w:t>
      </w:r>
      <w:r>
        <w:rPr>
          <w:spacing w:val="11"/>
          <w:sz w:val="24"/>
          <w:szCs w:val="24"/>
        </w:rPr>
        <w:t xml:space="preserve"> </w:t>
      </w:r>
      <w:r>
        <w:rPr>
          <w:sz w:val="24"/>
          <w:szCs w:val="24"/>
        </w:rPr>
        <w:t xml:space="preserve">845 </w:t>
      </w:r>
      <w:r>
        <w:rPr>
          <w:spacing w:val="14"/>
          <w:sz w:val="24"/>
          <w:szCs w:val="24"/>
        </w:rPr>
        <w:t xml:space="preserve"> </w:t>
      </w:r>
      <w:r>
        <w:rPr>
          <w:spacing w:val="-5"/>
          <w:sz w:val="24"/>
          <w:szCs w:val="24"/>
        </w:rPr>
        <w:t>V</w:t>
      </w:r>
      <w:r>
        <w:rPr>
          <w:spacing w:val="5"/>
          <w:sz w:val="24"/>
          <w:szCs w:val="24"/>
        </w:rPr>
        <w:t>o</w:t>
      </w:r>
      <w:r>
        <w:rPr>
          <w:spacing w:val="-9"/>
          <w:sz w:val="24"/>
          <w:szCs w:val="24"/>
        </w:rPr>
        <w:t>l</w:t>
      </w:r>
      <w:r>
        <w:rPr>
          <w:spacing w:val="2"/>
          <w:sz w:val="24"/>
          <w:szCs w:val="24"/>
        </w:rPr>
        <w:t>.</w:t>
      </w:r>
      <w:r>
        <w:rPr>
          <w:sz w:val="24"/>
          <w:szCs w:val="24"/>
        </w:rPr>
        <w:t>2.</w:t>
      </w:r>
    </w:p>
    <w:p w14:paraId="007A72C5" w14:textId="77777777" w:rsidR="00433F0F" w:rsidRDefault="008B01BA">
      <w:pPr>
        <w:spacing w:before="5"/>
        <w:ind w:left="447"/>
        <w:rPr>
          <w:sz w:val="24"/>
          <w:szCs w:val="24"/>
        </w:rPr>
        <w:sectPr w:rsidR="00433F0F">
          <w:headerReference w:type="default" r:id="rId97"/>
          <w:footerReference w:type="default" r:id="rId98"/>
          <w:pgSz w:w="11920" w:h="16840"/>
          <w:pgMar w:top="1340" w:right="1320" w:bottom="280" w:left="1680" w:header="0" w:footer="947" w:gutter="0"/>
          <w:pgNumType w:start="50"/>
          <w:cols w:space="720"/>
        </w:sectPr>
      </w:pPr>
      <w:r>
        <w:rPr>
          <w:sz w:val="24"/>
          <w:szCs w:val="24"/>
        </w:rPr>
        <w:t>10</w:t>
      </w:r>
      <w:r>
        <w:rPr>
          <w:spacing w:val="2"/>
          <w:sz w:val="24"/>
          <w:szCs w:val="24"/>
        </w:rPr>
        <w:t>.</w:t>
      </w:r>
      <w:r>
        <w:rPr>
          <w:sz w:val="24"/>
          <w:szCs w:val="24"/>
        </w:rPr>
        <w:t>1109/</w:t>
      </w:r>
      <w:r>
        <w:rPr>
          <w:spacing w:val="-2"/>
          <w:sz w:val="24"/>
          <w:szCs w:val="24"/>
        </w:rPr>
        <w:t>T</w:t>
      </w:r>
      <w:r>
        <w:rPr>
          <w:spacing w:val="2"/>
          <w:sz w:val="24"/>
          <w:szCs w:val="24"/>
        </w:rPr>
        <w:t>E</w:t>
      </w:r>
      <w:r>
        <w:rPr>
          <w:sz w:val="24"/>
          <w:szCs w:val="24"/>
        </w:rPr>
        <w:t>N</w:t>
      </w:r>
      <w:r>
        <w:rPr>
          <w:spacing w:val="-2"/>
          <w:sz w:val="24"/>
          <w:szCs w:val="24"/>
        </w:rPr>
        <w:t>C</w:t>
      </w:r>
      <w:r>
        <w:rPr>
          <w:sz w:val="24"/>
          <w:szCs w:val="24"/>
        </w:rPr>
        <w:t>O</w:t>
      </w:r>
      <w:r>
        <w:rPr>
          <w:spacing w:val="-1"/>
          <w:sz w:val="24"/>
          <w:szCs w:val="24"/>
        </w:rPr>
        <w:t>N</w:t>
      </w:r>
      <w:r>
        <w:rPr>
          <w:spacing w:val="2"/>
          <w:sz w:val="24"/>
          <w:szCs w:val="24"/>
        </w:rPr>
        <w:t>.</w:t>
      </w:r>
      <w:r>
        <w:rPr>
          <w:sz w:val="24"/>
          <w:szCs w:val="24"/>
        </w:rPr>
        <w:t>2003</w:t>
      </w:r>
      <w:r>
        <w:rPr>
          <w:spacing w:val="2"/>
          <w:sz w:val="24"/>
          <w:szCs w:val="24"/>
        </w:rPr>
        <w:t>.</w:t>
      </w:r>
      <w:r>
        <w:rPr>
          <w:sz w:val="24"/>
          <w:szCs w:val="24"/>
        </w:rPr>
        <w:t>1273297.</w:t>
      </w:r>
    </w:p>
    <w:p w14:paraId="74918EF5" w14:textId="77777777" w:rsidR="00433F0F" w:rsidRDefault="008B01BA">
      <w:pPr>
        <w:spacing w:before="74" w:line="359" w:lineRule="auto"/>
        <w:ind w:left="447" w:right="72" w:firstLine="240"/>
        <w:jc w:val="both"/>
        <w:rPr>
          <w:sz w:val="24"/>
          <w:szCs w:val="24"/>
        </w:rPr>
      </w:pPr>
      <w:r>
        <w:rPr>
          <w:spacing w:val="1"/>
          <w:sz w:val="24"/>
          <w:szCs w:val="24"/>
        </w:rPr>
        <w:lastRenderedPageBreak/>
        <w:t>[</w:t>
      </w:r>
      <w:r>
        <w:rPr>
          <w:sz w:val="24"/>
          <w:szCs w:val="24"/>
        </w:rPr>
        <w:t>25]</w:t>
      </w:r>
      <w:r>
        <w:rPr>
          <w:spacing w:val="4"/>
          <w:sz w:val="24"/>
          <w:szCs w:val="24"/>
        </w:rPr>
        <w:t xml:space="preserve"> </w:t>
      </w:r>
      <w:r>
        <w:rPr>
          <w:spacing w:val="1"/>
          <w:sz w:val="24"/>
          <w:szCs w:val="24"/>
        </w:rPr>
        <w:t>S</w:t>
      </w:r>
      <w:r>
        <w:rPr>
          <w:sz w:val="24"/>
          <w:szCs w:val="24"/>
        </w:rPr>
        <w:t>h</w:t>
      </w:r>
      <w:r>
        <w:rPr>
          <w:spacing w:val="-9"/>
          <w:sz w:val="24"/>
          <w:szCs w:val="24"/>
        </w:rPr>
        <w:t>i</w:t>
      </w:r>
      <w:r>
        <w:rPr>
          <w:sz w:val="24"/>
          <w:szCs w:val="24"/>
        </w:rPr>
        <w:t>,</w:t>
      </w:r>
      <w:r>
        <w:rPr>
          <w:spacing w:val="9"/>
          <w:sz w:val="24"/>
          <w:szCs w:val="24"/>
        </w:rPr>
        <w:t xml:space="preserve"> </w:t>
      </w:r>
      <w:r>
        <w:rPr>
          <w:spacing w:val="-3"/>
          <w:sz w:val="24"/>
          <w:szCs w:val="24"/>
        </w:rPr>
        <w:t>Z</w:t>
      </w:r>
      <w:r>
        <w:rPr>
          <w:spacing w:val="2"/>
          <w:sz w:val="24"/>
          <w:szCs w:val="24"/>
        </w:rPr>
        <w:t>.</w:t>
      </w:r>
      <w:r>
        <w:rPr>
          <w:sz w:val="24"/>
          <w:szCs w:val="24"/>
        </w:rPr>
        <w:t>,</w:t>
      </w:r>
      <w:r>
        <w:rPr>
          <w:spacing w:val="9"/>
          <w:sz w:val="24"/>
          <w:szCs w:val="24"/>
        </w:rPr>
        <w:t xml:space="preserve"> </w:t>
      </w:r>
      <w:r>
        <w:rPr>
          <w:sz w:val="24"/>
          <w:szCs w:val="24"/>
        </w:rPr>
        <w:t>H</w:t>
      </w:r>
      <w:r>
        <w:rPr>
          <w:spacing w:val="-1"/>
          <w:sz w:val="24"/>
          <w:szCs w:val="24"/>
        </w:rPr>
        <w:t>e</w:t>
      </w:r>
      <w:r>
        <w:rPr>
          <w:sz w:val="24"/>
          <w:szCs w:val="24"/>
        </w:rPr>
        <w:t>,</w:t>
      </w:r>
      <w:r>
        <w:rPr>
          <w:spacing w:val="5"/>
          <w:sz w:val="24"/>
          <w:szCs w:val="24"/>
        </w:rPr>
        <w:t xml:space="preserve"> </w:t>
      </w:r>
      <w:r>
        <w:rPr>
          <w:spacing w:val="-3"/>
          <w:sz w:val="24"/>
          <w:szCs w:val="24"/>
        </w:rPr>
        <w:t>L</w:t>
      </w:r>
      <w:r>
        <w:rPr>
          <w:spacing w:val="2"/>
          <w:sz w:val="24"/>
          <w:szCs w:val="24"/>
        </w:rPr>
        <w:t>.</w:t>
      </w:r>
      <w:r>
        <w:rPr>
          <w:sz w:val="24"/>
          <w:szCs w:val="24"/>
        </w:rPr>
        <w:t>,</w:t>
      </w:r>
      <w:r>
        <w:rPr>
          <w:spacing w:val="5"/>
          <w:sz w:val="24"/>
          <w:szCs w:val="24"/>
        </w:rPr>
        <w:t xml:space="preserve"> </w:t>
      </w:r>
      <w:r>
        <w:rPr>
          <w:spacing w:val="1"/>
          <w:sz w:val="24"/>
          <w:szCs w:val="24"/>
        </w:rPr>
        <w:t>S</w:t>
      </w:r>
      <w:r>
        <w:rPr>
          <w:sz w:val="24"/>
          <w:szCs w:val="24"/>
        </w:rPr>
        <w:t>u</w:t>
      </w:r>
      <w:r>
        <w:rPr>
          <w:spacing w:val="-1"/>
          <w:sz w:val="24"/>
          <w:szCs w:val="24"/>
        </w:rPr>
        <w:t>z</w:t>
      </w:r>
      <w:r>
        <w:rPr>
          <w:sz w:val="24"/>
          <w:szCs w:val="24"/>
        </w:rPr>
        <w:t>uk</w:t>
      </w:r>
      <w:r>
        <w:rPr>
          <w:spacing w:val="-9"/>
          <w:sz w:val="24"/>
          <w:szCs w:val="24"/>
        </w:rPr>
        <w:t>i</w:t>
      </w:r>
      <w:r>
        <w:rPr>
          <w:sz w:val="24"/>
          <w:szCs w:val="24"/>
        </w:rPr>
        <w:t>,</w:t>
      </w:r>
      <w:r>
        <w:rPr>
          <w:spacing w:val="9"/>
          <w:sz w:val="24"/>
          <w:szCs w:val="24"/>
        </w:rPr>
        <w:t xml:space="preserve"> </w:t>
      </w:r>
      <w:r>
        <w:rPr>
          <w:spacing w:val="-5"/>
          <w:sz w:val="24"/>
          <w:szCs w:val="24"/>
        </w:rPr>
        <w:t>K</w:t>
      </w:r>
      <w:r>
        <w:rPr>
          <w:spacing w:val="2"/>
          <w:sz w:val="24"/>
          <w:szCs w:val="24"/>
        </w:rPr>
        <w:t>.</w:t>
      </w:r>
      <w:r>
        <w:rPr>
          <w:sz w:val="24"/>
          <w:szCs w:val="24"/>
        </w:rPr>
        <w:t>,</w:t>
      </w:r>
      <w:r>
        <w:rPr>
          <w:spacing w:val="9"/>
          <w:sz w:val="24"/>
          <w:szCs w:val="24"/>
        </w:rPr>
        <w:t xml:space="preserve"> </w:t>
      </w:r>
      <w:r>
        <w:rPr>
          <w:sz w:val="24"/>
          <w:szCs w:val="24"/>
        </w:rPr>
        <w:t>N</w:t>
      </w:r>
      <w:r>
        <w:rPr>
          <w:spacing w:val="-1"/>
          <w:sz w:val="24"/>
          <w:szCs w:val="24"/>
        </w:rPr>
        <w:t>a</w:t>
      </w:r>
      <w:r>
        <w:rPr>
          <w:sz w:val="24"/>
          <w:szCs w:val="24"/>
        </w:rPr>
        <w:t>k</w:t>
      </w:r>
      <w:r>
        <w:rPr>
          <w:spacing w:val="4"/>
          <w:sz w:val="24"/>
          <w:szCs w:val="24"/>
        </w:rPr>
        <w:t>a</w:t>
      </w:r>
      <w:r>
        <w:rPr>
          <w:spacing w:val="-9"/>
          <w:sz w:val="24"/>
          <w:szCs w:val="24"/>
        </w:rPr>
        <w:t>m</w:t>
      </w:r>
      <w:r>
        <w:rPr>
          <w:sz w:val="24"/>
          <w:szCs w:val="24"/>
        </w:rPr>
        <w:t>u</w:t>
      </w:r>
      <w:r>
        <w:rPr>
          <w:spacing w:val="1"/>
          <w:sz w:val="24"/>
          <w:szCs w:val="24"/>
        </w:rPr>
        <w:t>r</w:t>
      </w:r>
      <w:r>
        <w:rPr>
          <w:spacing w:val="-1"/>
          <w:sz w:val="24"/>
          <w:szCs w:val="24"/>
        </w:rPr>
        <w:t>a</w:t>
      </w:r>
      <w:r>
        <w:rPr>
          <w:sz w:val="24"/>
          <w:szCs w:val="24"/>
        </w:rPr>
        <w:t>,</w:t>
      </w:r>
      <w:r>
        <w:rPr>
          <w:spacing w:val="16"/>
          <w:sz w:val="24"/>
          <w:szCs w:val="24"/>
        </w:rPr>
        <w:t xml:space="preserve"> </w:t>
      </w:r>
      <w:r>
        <w:rPr>
          <w:spacing w:val="2"/>
          <w:sz w:val="24"/>
          <w:szCs w:val="24"/>
        </w:rPr>
        <w:t>T</w:t>
      </w:r>
      <w:r>
        <w:rPr>
          <w:spacing w:val="-2"/>
          <w:sz w:val="24"/>
          <w:szCs w:val="24"/>
        </w:rPr>
        <w:t>.</w:t>
      </w:r>
      <w:r>
        <w:rPr>
          <w:sz w:val="24"/>
          <w:szCs w:val="24"/>
        </w:rPr>
        <w:t>,</w:t>
      </w:r>
      <w:r>
        <w:rPr>
          <w:spacing w:val="5"/>
          <w:sz w:val="24"/>
          <w:szCs w:val="24"/>
        </w:rPr>
        <w:t xml:space="preserve"> </w:t>
      </w:r>
      <w:r>
        <w:rPr>
          <w:sz w:val="24"/>
          <w:szCs w:val="24"/>
        </w:rPr>
        <w:t>&amp;</w:t>
      </w:r>
      <w:r>
        <w:rPr>
          <w:spacing w:val="3"/>
          <w:sz w:val="24"/>
          <w:szCs w:val="24"/>
        </w:rPr>
        <w:t xml:space="preserve"> </w:t>
      </w:r>
      <w:r>
        <w:rPr>
          <w:spacing w:val="-3"/>
          <w:sz w:val="24"/>
          <w:szCs w:val="24"/>
        </w:rPr>
        <w:t>I</w:t>
      </w:r>
      <w:r>
        <w:rPr>
          <w:sz w:val="24"/>
          <w:szCs w:val="24"/>
        </w:rPr>
        <w:t>t</w:t>
      </w:r>
      <w:r>
        <w:rPr>
          <w:spacing w:val="5"/>
          <w:sz w:val="24"/>
          <w:szCs w:val="24"/>
        </w:rPr>
        <w:t>o</w:t>
      </w:r>
      <w:r>
        <w:rPr>
          <w:spacing w:val="-5"/>
          <w:sz w:val="24"/>
          <w:szCs w:val="24"/>
        </w:rPr>
        <w:t>h</w:t>
      </w:r>
      <w:r>
        <w:rPr>
          <w:sz w:val="24"/>
          <w:szCs w:val="24"/>
        </w:rPr>
        <w:t>,</w:t>
      </w:r>
      <w:r>
        <w:rPr>
          <w:spacing w:val="9"/>
          <w:sz w:val="24"/>
          <w:szCs w:val="24"/>
        </w:rPr>
        <w:t xml:space="preserve"> </w:t>
      </w:r>
      <w:r>
        <w:rPr>
          <w:spacing w:val="-5"/>
          <w:sz w:val="24"/>
          <w:szCs w:val="24"/>
        </w:rPr>
        <w:t>H</w:t>
      </w:r>
      <w:r>
        <w:rPr>
          <w:sz w:val="24"/>
          <w:szCs w:val="24"/>
        </w:rPr>
        <w:t>.</w:t>
      </w:r>
      <w:r>
        <w:rPr>
          <w:spacing w:val="4"/>
          <w:sz w:val="24"/>
          <w:szCs w:val="24"/>
        </w:rPr>
        <w:t xml:space="preserve"> </w:t>
      </w:r>
      <w:r>
        <w:rPr>
          <w:spacing w:val="1"/>
          <w:sz w:val="24"/>
          <w:szCs w:val="24"/>
        </w:rPr>
        <w:t>(</w:t>
      </w:r>
      <w:r>
        <w:rPr>
          <w:sz w:val="24"/>
          <w:szCs w:val="24"/>
        </w:rPr>
        <w:t>2009</w:t>
      </w:r>
      <w:r>
        <w:rPr>
          <w:spacing w:val="1"/>
          <w:sz w:val="24"/>
          <w:szCs w:val="24"/>
        </w:rPr>
        <w:t>)</w:t>
      </w:r>
      <w:r>
        <w:rPr>
          <w:sz w:val="24"/>
          <w:szCs w:val="24"/>
        </w:rPr>
        <w:t>.</w:t>
      </w:r>
      <w:r>
        <w:rPr>
          <w:spacing w:val="5"/>
          <w:sz w:val="24"/>
          <w:szCs w:val="24"/>
        </w:rPr>
        <w:t xml:space="preserve"> </w:t>
      </w:r>
      <w:r>
        <w:rPr>
          <w:spacing w:val="1"/>
          <w:sz w:val="24"/>
          <w:szCs w:val="24"/>
        </w:rPr>
        <w:t>S</w:t>
      </w:r>
      <w:r>
        <w:rPr>
          <w:spacing w:val="-5"/>
          <w:sz w:val="24"/>
          <w:szCs w:val="24"/>
        </w:rPr>
        <w:t>u</w:t>
      </w:r>
      <w:r>
        <w:rPr>
          <w:spacing w:val="1"/>
          <w:sz w:val="24"/>
          <w:szCs w:val="24"/>
        </w:rPr>
        <w:t>r</w:t>
      </w:r>
      <w:r>
        <w:rPr>
          <w:spacing w:val="-5"/>
          <w:sz w:val="24"/>
          <w:szCs w:val="24"/>
        </w:rPr>
        <w:t>v</w:t>
      </w:r>
      <w:r>
        <w:rPr>
          <w:spacing w:val="4"/>
          <w:sz w:val="24"/>
          <w:szCs w:val="24"/>
        </w:rPr>
        <w:t>e</w:t>
      </w:r>
      <w:r>
        <w:rPr>
          <w:sz w:val="24"/>
          <w:szCs w:val="24"/>
        </w:rPr>
        <w:t>y</w:t>
      </w:r>
      <w:r>
        <w:rPr>
          <w:spacing w:val="-3"/>
          <w:sz w:val="24"/>
          <w:szCs w:val="24"/>
        </w:rPr>
        <w:t xml:space="preserve"> </w:t>
      </w:r>
      <w:r>
        <w:rPr>
          <w:spacing w:val="5"/>
          <w:sz w:val="24"/>
          <w:szCs w:val="24"/>
        </w:rPr>
        <w:t>o</w:t>
      </w:r>
      <w:r>
        <w:rPr>
          <w:sz w:val="24"/>
          <w:szCs w:val="24"/>
        </w:rPr>
        <w:t>n</w:t>
      </w:r>
      <w:r>
        <w:rPr>
          <w:spacing w:val="2"/>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8"/>
          <w:sz w:val="24"/>
          <w:szCs w:val="24"/>
        </w:rPr>
        <w:t>a</w:t>
      </w:r>
      <w:r>
        <w:rPr>
          <w:sz w:val="24"/>
          <w:szCs w:val="24"/>
        </w:rPr>
        <w:t>l N</w:t>
      </w:r>
      <w:r>
        <w:rPr>
          <w:spacing w:val="-1"/>
          <w:sz w:val="24"/>
          <w:szCs w:val="24"/>
        </w:rPr>
        <w:t>e</w:t>
      </w:r>
      <w:r>
        <w:rPr>
          <w:spacing w:val="5"/>
          <w:sz w:val="24"/>
          <w:szCs w:val="24"/>
        </w:rPr>
        <w:t>t</w:t>
      </w:r>
      <w:r>
        <w:rPr>
          <w:spacing w:val="-5"/>
          <w:sz w:val="24"/>
          <w:szCs w:val="24"/>
        </w:rPr>
        <w:t>w</w:t>
      </w:r>
      <w:r>
        <w:rPr>
          <w:spacing w:val="5"/>
          <w:sz w:val="24"/>
          <w:szCs w:val="24"/>
        </w:rPr>
        <w:t>o</w:t>
      </w:r>
      <w:r>
        <w:rPr>
          <w:spacing w:val="1"/>
          <w:sz w:val="24"/>
          <w:szCs w:val="24"/>
        </w:rPr>
        <w:t>r</w:t>
      </w:r>
      <w:r>
        <w:rPr>
          <w:sz w:val="24"/>
          <w:szCs w:val="24"/>
        </w:rPr>
        <w:t>ks</w:t>
      </w:r>
      <w:r>
        <w:rPr>
          <w:spacing w:val="6"/>
          <w:sz w:val="24"/>
          <w:szCs w:val="24"/>
        </w:rPr>
        <w:t xml:space="preserve"> </w:t>
      </w:r>
      <w:r>
        <w:rPr>
          <w:sz w:val="24"/>
          <w:szCs w:val="24"/>
        </w:rPr>
        <w:t>U</w:t>
      </w:r>
      <w:r>
        <w:rPr>
          <w:spacing w:val="-3"/>
          <w:sz w:val="24"/>
          <w:szCs w:val="24"/>
        </w:rPr>
        <w:t>s</w:t>
      </w:r>
      <w:r>
        <w:rPr>
          <w:spacing w:val="-1"/>
          <w:sz w:val="24"/>
          <w:szCs w:val="24"/>
        </w:rPr>
        <w:t>e</w:t>
      </w:r>
      <w:r>
        <w:rPr>
          <w:sz w:val="24"/>
          <w:szCs w:val="24"/>
        </w:rPr>
        <w:t>d</w:t>
      </w:r>
      <w:r>
        <w:rPr>
          <w:spacing w:val="13"/>
          <w:sz w:val="24"/>
          <w:szCs w:val="24"/>
        </w:rPr>
        <w:t xml:space="preserve"> </w:t>
      </w:r>
      <w:r>
        <w:rPr>
          <w:spacing w:val="-8"/>
          <w:sz w:val="24"/>
          <w:szCs w:val="24"/>
        </w:rPr>
        <w:t>f</w:t>
      </w:r>
      <w:r>
        <w:rPr>
          <w:spacing w:val="5"/>
          <w:sz w:val="24"/>
          <w:szCs w:val="24"/>
        </w:rPr>
        <w:t>o</w:t>
      </w:r>
      <w:r>
        <w:rPr>
          <w:sz w:val="24"/>
          <w:szCs w:val="24"/>
        </w:rPr>
        <w:t>r</w:t>
      </w:r>
      <w:r>
        <w:rPr>
          <w:spacing w:val="9"/>
          <w:sz w:val="24"/>
          <w:szCs w:val="24"/>
        </w:rPr>
        <w:t xml:space="preserve"> </w:t>
      </w:r>
      <w:r>
        <w:rPr>
          <w:spacing w:val="-2"/>
          <w:sz w:val="24"/>
          <w:szCs w:val="24"/>
        </w:rPr>
        <w:t>M</w:t>
      </w:r>
      <w:r>
        <w:rPr>
          <w:spacing w:val="-1"/>
          <w:sz w:val="24"/>
          <w:szCs w:val="24"/>
        </w:rPr>
        <w:t>e</w:t>
      </w:r>
      <w:r>
        <w:rPr>
          <w:spacing w:val="5"/>
          <w:sz w:val="24"/>
          <w:szCs w:val="24"/>
        </w:rPr>
        <w:t>d</w:t>
      </w:r>
      <w:r>
        <w:rPr>
          <w:spacing w:val="-9"/>
          <w:sz w:val="24"/>
          <w:szCs w:val="24"/>
        </w:rPr>
        <w:t>i</w:t>
      </w:r>
      <w:r>
        <w:rPr>
          <w:spacing w:val="-1"/>
          <w:sz w:val="24"/>
          <w:szCs w:val="24"/>
        </w:rPr>
        <w:t>c</w:t>
      </w:r>
      <w:r>
        <w:rPr>
          <w:spacing w:val="4"/>
          <w:sz w:val="24"/>
          <w:szCs w:val="24"/>
        </w:rPr>
        <w:t>a</w:t>
      </w:r>
      <w:r>
        <w:rPr>
          <w:sz w:val="24"/>
          <w:szCs w:val="24"/>
        </w:rPr>
        <w:t>l</w:t>
      </w:r>
      <w:r>
        <w:rPr>
          <w:spacing w:val="3"/>
          <w:sz w:val="24"/>
          <w:szCs w:val="24"/>
        </w:rPr>
        <w:t xml:space="preserve"> </w:t>
      </w:r>
      <w:r>
        <w:rPr>
          <w:spacing w:val="6"/>
          <w:sz w:val="24"/>
          <w:szCs w:val="24"/>
        </w:rPr>
        <w:t>I</w:t>
      </w:r>
      <w:r>
        <w:rPr>
          <w:spacing w:val="-9"/>
          <w:sz w:val="24"/>
          <w:szCs w:val="24"/>
        </w:rPr>
        <w:t>m</w:t>
      </w:r>
      <w:r>
        <w:rPr>
          <w:spacing w:val="-1"/>
          <w:sz w:val="24"/>
          <w:szCs w:val="24"/>
        </w:rPr>
        <w:t>a</w:t>
      </w:r>
      <w:r>
        <w:rPr>
          <w:spacing w:val="5"/>
          <w:sz w:val="24"/>
          <w:szCs w:val="24"/>
        </w:rPr>
        <w:t>g</w:t>
      </w:r>
      <w:r>
        <w:rPr>
          <w:sz w:val="24"/>
          <w:szCs w:val="24"/>
        </w:rPr>
        <w:t>e</w:t>
      </w:r>
      <w:r>
        <w:rPr>
          <w:spacing w:val="7"/>
          <w:sz w:val="24"/>
          <w:szCs w:val="24"/>
        </w:rPr>
        <w:t xml:space="preserve"> </w:t>
      </w:r>
      <w:r>
        <w:rPr>
          <w:spacing w:val="1"/>
          <w:sz w:val="24"/>
          <w:szCs w:val="24"/>
        </w:rPr>
        <w:t>Pr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10"/>
          <w:sz w:val="24"/>
          <w:szCs w:val="24"/>
        </w:rPr>
        <w:t xml:space="preserve"> </w:t>
      </w: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3"/>
          <w:sz w:val="24"/>
          <w:szCs w:val="24"/>
        </w:rPr>
        <w:t xml:space="preserve"> </w:t>
      </w:r>
      <w:r>
        <w:rPr>
          <w:spacing w:val="-2"/>
          <w:sz w:val="24"/>
          <w:szCs w:val="24"/>
        </w:rPr>
        <w:t>J</w:t>
      </w:r>
      <w:r>
        <w:rPr>
          <w:spacing w:val="5"/>
          <w:sz w:val="24"/>
          <w:szCs w:val="24"/>
        </w:rPr>
        <w:t>o</w:t>
      </w:r>
      <w:r>
        <w:rPr>
          <w:sz w:val="24"/>
          <w:szCs w:val="24"/>
        </w:rPr>
        <w:t>u</w:t>
      </w:r>
      <w:r>
        <w:rPr>
          <w:spacing w:val="1"/>
          <w:sz w:val="24"/>
          <w:szCs w:val="24"/>
        </w:rPr>
        <w:t>r</w:t>
      </w:r>
      <w:r>
        <w:rPr>
          <w:spacing w:val="-5"/>
          <w:sz w:val="24"/>
          <w:szCs w:val="24"/>
        </w:rPr>
        <w:t>n</w:t>
      </w:r>
      <w:r>
        <w:rPr>
          <w:spacing w:val="4"/>
          <w:sz w:val="24"/>
          <w:szCs w:val="24"/>
        </w:rPr>
        <w:t>a</w:t>
      </w:r>
      <w:r>
        <w:rPr>
          <w:sz w:val="24"/>
          <w:szCs w:val="24"/>
        </w:rPr>
        <w:t>l</w:t>
      </w:r>
      <w:r>
        <w:rPr>
          <w:spacing w:val="3"/>
          <w:sz w:val="24"/>
          <w:szCs w:val="24"/>
        </w:rPr>
        <w:t xml:space="preserve"> </w:t>
      </w:r>
      <w:r>
        <w:rPr>
          <w:spacing w:val="5"/>
          <w:sz w:val="24"/>
          <w:szCs w:val="24"/>
        </w:rPr>
        <w:t>o</w:t>
      </w:r>
      <w:r>
        <w:rPr>
          <w:sz w:val="24"/>
          <w:szCs w:val="24"/>
        </w:rPr>
        <w:t xml:space="preserve">f </w:t>
      </w:r>
      <w:r>
        <w:rPr>
          <w:spacing w:val="-1"/>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8"/>
          <w:sz w:val="24"/>
          <w:szCs w:val="24"/>
        </w:rPr>
        <w:t>a</w:t>
      </w:r>
      <w:r>
        <w:rPr>
          <w:sz w:val="24"/>
          <w:szCs w:val="24"/>
        </w:rPr>
        <w:t xml:space="preserve">l </w:t>
      </w:r>
      <w:r>
        <w:rPr>
          <w:spacing w:val="-2"/>
          <w:sz w:val="24"/>
          <w:szCs w:val="24"/>
        </w:rPr>
        <w:t>s</w:t>
      </w:r>
      <w:r>
        <w:rPr>
          <w:spacing w:val="4"/>
          <w:sz w:val="24"/>
          <w:szCs w:val="24"/>
        </w:rPr>
        <w:t>c</w:t>
      </w:r>
      <w:r>
        <w:rPr>
          <w:spacing w:val="-4"/>
          <w:sz w:val="24"/>
          <w:szCs w:val="24"/>
        </w:rPr>
        <w:t>i</w:t>
      </w:r>
      <w:r>
        <w:rPr>
          <w:spacing w:val="4"/>
          <w:sz w:val="24"/>
          <w:szCs w:val="24"/>
        </w:rPr>
        <w:t>e</w:t>
      </w:r>
      <w:r>
        <w:rPr>
          <w:spacing w:val="-5"/>
          <w:sz w:val="24"/>
          <w:szCs w:val="24"/>
        </w:rPr>
        <w:t>n</w:t>
      </w:r>
      <w:r>
        <w:rPr>
          <w:spacing w:val="-1"/>
          <w:sz w:val="24"/>
          <w:szCs w:val="24"/>
        </w:rPr>
        <w:t>ce</w:t>
      </w:r>
      <w:r>
        <w:rPr>
          <w:sz w:val="24"/>
          <w:szCs w:val="24"/>
        </w:rPr>
        <w:t>,</w:t>
      </w:r>
      <w:r>
        <w:rPr>
          <w:spacing w:val="4"/>
          <w:sz w:val="24"/>
          <w:szCs w:val="24"/>
        </w:rPr>
        <w:t xml:space="preserve"> </w:t>
      </w:r>
      <w:r>
        <w:rPr>
          <w:sz w:val="24"/>
          <w:szCs w:val="24"/>
        </w:rPr>
        <w:t>3</w:t>
      </w:r>
      <w:r>
        <w:rPr>
          <w:spacing w:val="1"/>
          <w:sz w:val="24"/>
          <w:szCs w:val="24"/>
        </w:rPr>
        <w:t>(</w:t>
      </w:r>
      <w:r>
        <w:rPr>
          <w:sz w:val="24"/>
          <w:szCs w:val="24"/>
        </w:rPr>
        <w:t>1</w:t>
      </w:r>
      <w:r>
        <w:rPr>
          <w:spacing w:val="1"/>
          <w:sz w:val="24"/>
          <w:szCs w:val="24"/>
        </w:rPr>
        <w:t>)</w:t>
      </w:r>
      <w:r>
        <w:rPr>
          <w:sz w:val="24"/>
          <w:szCs w:val="24"/>
        </w:rPr>
        <w:t>, 8</w:t>
      </w:r>
      <w:r>
        <w:rPr>
          <w:spacing w:val="2"/>
          <w:sz w:val="24"/>
          <w:szCs w:val="24"/>
        </w:rPr>
        <w:t>6</w:t>
      </w:r>
      <w:r>
        <w:rPr>
          <w:sz w:val="24"/>
          <w:szCs w:val="24"/>
        </w:rPr>
        <w:t>–100.</w:t>
      </w:r>
    </w:p>
    <w:p w14:paraId="0F265155" w14:textId="77777777" w:rsidR="00433F0F" w:rsidRDefault="00433F0F">
      <w:pPr>
        <w:spacing w:before="10" w:line="240" w:lineRule="exact"/>
        <w:rPr>
          <w:sz w:val="24"/>
          <w:szCs w:val="24"/>
        </w:rPr>
      </w:pPr>
    </w:p>
    <w:p w14:paraId="4C0AE05A" w14:textId="77777777" w:rsidR="00433F0F" w:rsidRDefault="008B01BA">
      <w:pPr>
        <w:spacing w:line="359" w:lineRule="auto"/>
        <w:ind w:left="447" w:right="73" w:firstLine="240"/>
        <w:jc w:val="both"/>
        <w:rPr>
          <w:sz w:val="24"/>
          <w:szCs w:val="24"/>
        </w:rPr>
      </w:pPr>
      <w:r>
        <w:rPr>
          <w:spacing w:val="1"/>
          <w:sz w:val="24"/>
          <w:szCs w:val="24"/>
        </w:rPr>
        <w:t>[</w:t>
      </w:r>
      <w:r>
        <w:rPr>
          <w:sz w:val="24"/>
          <w:szCs w:val="24"/>
        </w:rPr>
        <w:t>26]</w:t>
      </w:r>
      <w:r>
        <w:rPr>
          <w:spacing w:val="7"/>
          <w:sz w:val="24"/>
          <w:szCs w:val="24"/>
        </w:rPr>
        <w:t xml:space="preserve"> </w:t>
      </w:r>
      <w:r>
        <w:rPr>
          <w:spacing w:val="-4"/>
          <w:sz w:val="24"/>
          <w:szCs w:val="24"/>
        </w:rPr>
        <w:t>P</w:t>
      </w:r>
      <w:r>
        <w:rPr>
          <w:sz w:val="24"/>
          <w:szCs w:val="24"/>
        </w:rPr>
        <w:t>.</w:t>
      </w:r>
      <w:r>
        <w:rPr>
          <w:spacing w:val="8"/>
          <w:sz w:val="24"/>
          <w:szCs w:val="24"/>
        </w:rPr>
        <w:t xml:space="preserve"> </w:t>
      </w:r>
      <w:r>
        <w:rPr>
          <w:sz w:val="24"/>
          <w:szCs w:val="24"/>
        </w:rPr>
        <w:t>N</w:t>
      </w:r>
      <w:r>
        <w:rPr>
          <w:spacing w:val="-1"/>
          <w:sz w:val="24"/>
          <w:szCs w:val="24"/>
        </w:rPr>
        <w:t>a</w:t>
      </w:r>
      <w:r>
        <w:rPr>
          <w:sz w:val="24"/>
          <w:szCs w:val="24"/>
        </w:rPr>
        <w:t>ga</w:t>
      </w:r>
      <w:r>
        <w:rPr>
          <w:spacing w:val="5"/>
          <w:sz w:val="24"/>
          <w:szCs w:val="24"/>
        </w:rPr>
        <w:t xml:space="preserve"> </w:t>
      </w:r>
      <w:r>
        <w:rPr>
          <w:spacing w:val="1"/>
          <w:sz w:val="24"/>
          <w:szCs w:val="24"/>
        </w:rPr>
        <w:t>Sr</w:t>
      </w:r>
      <w:r>
        <w:rPr>
          <w:spacing w:val="-9"/>
          <w:sz w:val="24"/>
          <w:szCs w:val="24"/>
        </w:rPr>
        <w:t>i</w:t>
      </w:r>
      <w:r>
        <w:rPr>
          <w:sz w:val="24"/>
          <w:szCs w:val="24"/>
        </w:rPr>
        <w:t>n</w:t>
      </w:r>
      <w:r>
        <w:rPr>
          <w:spacing w:val="-4"/>
          <w:sz w:val="24"/>
          <w:szCs w:val="24"/>
        </w:rPr>
        <w:t>i</w:t>
      </w:r>
      <w:r>
        <w:rPr>
          <w:sz w:val="24"/>
          <w:szCs w:val="24"/>
        </w:rPr>
        <w:t>v</w:t>
      </w:r>
      <w:r>
        <w:rPr>
          <w:spacing w:val="4"/>
          <w:sz w:val="24"/>
          <w:szCs w:val="24"/>
        </w:rPr>
        <w:t>a</w:t>
      </w:r>
      <w:r>
        <w:rPr>
          <w:spacing w:val="-2"/>
          <w:sz w:val="24"/>
          <w:szCs w:val="24"/>
        </w:rPr>
        <w:t>s</w:t>
      </w:r>
      <w:r>
        <w:rPr>
          <w:sz w:val="24"/>
          <w:szCs w:val="24"/>
        </w:rPr>
        <w:t>u,</w:t>
      </w:r>
      <w:r>
        <w:rPr>
          <w:spacing w:val="8"/>
          <w:sz w:val="24"/>
          <w:szCs w:val="24"/>
        </w:rPr>
        <w:t xml:space="preserve"> </w:t>
      </w:r>
      <w:r>
        <w:rPr>
          <w:sz w:val="24"/>
          <w:szCs w:val="24"/>
        </w:rPr>
        <w:t>G.</w:t>
      </w:r>
      <w:r>
        <w:rPr>
          <w:spacing w:val="7"/>
          <w:sz w:val="24"/>
          <w:szCs w:val="24"/>
        </w:rPr>
        <w:t xml:space="preserve"> </w:t>
      </w:r>
      <w:r>
        <w:rPr>
          <w:spacing w:val="1"/>
          <w:sz w:val="24"/>
          <w:szCs w:val="24"/>
        </w:rPr>
        <w:t>Sr</w:t>
      </w:r>
      <w:r>
        <w:rPr>
          <w:spacing w:val="-4"/>
          <w:sz w:val="24"/>
          <w:szCs w:val="24"/>
        </w:rPr>
        <w:t>i</w:t>
      </w:r>
      <w:r>
        <w:rPr>
          <w:sz w:val="24"/>
          <w:szCs w:val="24"/>
        </w:rPr>
        <w:t>n</w:t>
      </w:r>
      <w:r>
        <w:rPr>
          <w:spacing w:val="-4"/>
          <w:sz w:val="24"/>
          <w:szCs w:val="24"/>
        </w:rPr>
        <w:t>i</w:t>
      </w:r>
      <w:r>
        <w:rPr>
          <w:sz w:val="24"/>
          <w:szCs w:val="24"/>
        </w:rPr>
        <w:t>v</w:t>
      </w:r>
      <w:r>
        <w:rPr>
          <w:spacing w:val="-1"/>
          <w:sz w:val="24"/>
          <w:szCs w:val="24"/>
        </w:rPr>
        <w:t>a</w:t>
      </w:r>
      <w:r>
        <w:rPr>
          <w:spacing w:val="-2"/>
          <w:sz w:val="24"/>
          <w:szCs w:val="24"/>
        </w:rPr>
        <w:t>s</w:t>
      </w:r>
      <w:r>
        <w:rPr>
          <w:sz w:val="24"/>
          <w:szCs w:val="24"/>
        </w:rPr>
        <w:t>,</w:t>
      </w:r>
      <w:r>
        <w:rPr>
          <w:spacing w:val="8"/>
          <w:sz w:val="24"/>
          <w:szCs w:val="24"/>
        </w:rPr>
        <w:t xml:space="preserve"> </w:t>
      </w:r>
      <w:r>
        <w:rPr>
          <w:sz w:val="24"/>
          <w:szCs w:val="24"/>
        </w:rPr>
        <w:t>T</w:t>
      </w:r>
      <w:r>
        <w:rPr>
          <w:spacing w:val="7"/>
          <w:sz w:val="24"/>
          <w:szCs w:val="24"/>
        </w:rPr>
        <w:t xml:space="preserve"> </w:t>
      </w:r>
      <w:r>
        <w:rPr>
          <w:spacing w:val="1"/>
          <w:sz w:val="24"/>
          <w:szCs w:val="24"/>
        </w:rPr>
        <w:t>Sr</w:t>
      </w:r>
      <w:r>
        <w:rPr>
          <w:spacing w:val="-4"/>
          <w:sz w:val="24"/>
          <w:szCs w:val="24"/>
        </w:rPr>
        <w:t>i</w:t>
      </w:r>
      <w:r>
        <w:rPr>
          <w:sz w:val="24"/>
          <w:szCs w:val="24"/>
        </w:rPr>
        <w:t>n</w:t>
      </w:r>
      <w:r>
        <w:rPr>
          <w:spacing w:val="-4"/>
          <w:sz w:val="24"/>
          <w:szCs w:val="24"/>
        </w:rPr>
        <w:t>i</w:t>
      </w:r>
      <w:r>
        <w:rPr>
          <w:sz w:val="24"/>
          <w:szCs w:val="24"/>
        </w:rPr>
        <w:t>v</w:t>
      </w:r>
      <w:r>
        <w:rPr>
          <w:spacing w:val="4"/>
          <w:sz w:val="24"/>
          <w:szCs w:val="24"/>
        </w:rPr>
        <w:t>a</w:t>
      </w:r>
      <w:r>
        <w:rPr>
          <w:sz w:val="24"/>
          <w:szCs w:val="24"/>
        </w:rPr>
        <w:t>s</w:t>
      </w:r>
      <w:r>
        <w:rPr>
          <w:spacing w:val="3"/>
          <w:sz w:val="24"/>
          <w:szCs w:val="24"/>
        </w:rPr>
        <w:t xml:space="preserve"> R</w:t>
      </w:r>
      <w:r>
        <w:rPr>
          <w:spacing w:val="-1"/>
          <w:sz w:val="24"/>
          <w:szCs w:val="24"/>
        </w:rPr>
        <w:t>a</w:t>
      </w:r>
      <w:r>
        <w:rPr>
          <w:spacing w:val="5"/>
          <w:sz w:val="24"/>
          <w:szCs w:val="24"/>
        </w:rPr>
        <w:t>o</w:t>
      </w:r>
      <w:r>
        <w:rPr>
          <w:sz w:val="24"/>
          <w:szCs w:val="24"/>
        </w:rPr>
        <w:t>,</w:t>
      </w:r>
      <w:r>
        <w:rPr>
          <w:spacing w:val="3"/>
          <w:sz w:val="24"/>
          <w:szCs w:val="24"/>
        </w:rPr>
        <w:t xml:space="preserve"> </w:t>
      </w:r>
      <w:r>
        <w:rPr>
          <w:spacing w:val="1"/>
          <w:sz w:val="24"/>
          <w:szCs w:val="24"/>
        </w:rPr>
        <w:t>(</w:t>
      </w:r>
      <w:r>
        <w:rPr>
          <w:sz w:val="24"/>
          <w:szCs w:val="24"/>
        </w:rPr>
        <w:t>2016</w:t>
      </w:r>
      <w:r>
        <w:rPr>
          <w:spacing w:val="-3"/>
          <w:sz w:val="24"/>
          <w:szCs w:val="24"/>
        </w:rPr>
        <w:t>)</w:t>
      </w:r>
      <w:r>
        <w:rPr>
          <w:sz w:val="24"/>
          <w:szCs w:val="24"/>
        </w:rPr>
        <w:t>.</w:t>
      </w:r>
      <w:r>
        <w:rPr>
          <w:spacing w:val="8"/>
          <w:sz w:val="24"/>
          <w:szCs w:val="24"/>
        </w:rPr>
        <w:t xml:space="preserve"> </w:t>
      </w:r>
      <w:r>
        <w:rPr>
          <w:spacing w:val="-3"/>
          <w:sz w:val="24"/>
          <w:szCs w:val="24"/>
        </w:rPr>
        <w:t>‘</w:t>
      </w:r>
      <w:r>
        <w:rPr>
          <w:sz w:val="24"/>
          <w:szCs w:val="24"/>
        </w:rPr>
        <w:t xml:space="preserve">An </w:t>
      </w:r>
      <w:r>
        <w:rPr>
          <w:spacing w:val="-5"/>
          <w:sz w:val="24"/>
          <w:szCs w:val="24"/>
        </w:rPr>
        <w:t>A</w:t>
      </w:r>
      <w:r>
        <w:rPr>
          <w:sz w:val="24"/>
          <w:szCs w:val="24"/>
        </w:rPr>
        <w:t>u</w:t>
      </w:r>
      <w:r>
        <w:rPr>
          <w:spacing w:val="5"/>
          <w:sz w:val="24"/>
          <w:szCs w:val="24"/>
        </w:rPr>
        <w:t>to</w:t>
      </w:r>
      <w:r>
        <w:rPr>
          <w:spacing w:val="-9"/>
          <w:sz w:val="24"/>
          <w:szCs w:val="24"/>
        </w:rPr>
        <w:t>m</w:t>
      </w:r>
      <w:r>
        <w:rPr>
          <w:spacing w:val="-1"/>
          <w:sz w:val="24"/>
          <w:szCs w:val="24"/>
        </w:rPr>
        <w:t>a</w:t>
      </w:r>
      <w:r>
        <w:rPr>
          <w:spacing w:val="5"/>
          <w:sz w:val="24"/>
          <w:szCs w:val="24"/>
        </w:rPr>
        <w:t>t</w:t>
      </w:r>
      <w:r>
        <w:rPr>
          <w:spacing w:val="-1"/>
          <w:sz w:val="24"/>
          <w:szCs w:val="24"/>
        </w:rPr>
        <w:t>e</w:t>
      </w:r>
      <w:r>
        <w:rPr>
          <w:sz w:val="24"/>
          <w:szCs w:val="24"/>
        </w:rPr>
        <w:t>d</w:t>
      </w:r>
      <w:r>
        <w:rPr>
          <w:spacing w:val="6"/>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2"/>
          <w:sz w:val="24"/>
          <w:szCs w:val="24"/>
        </w:rPr>
        <w:t>MR</w:t>
      </w:r>
      <w:r>
        <w:rPr>
          <w:sz w:val="24"/>
          <w:szCs w:val="24"/>
        </w:rPr>
        <w:t>I</w:t>
      </w:r>
      <w:r>
        <w:rPr>
          <w:spacing w:val="8"/>
          <w:sz w:val="24"/>
          <w:szCs w:val="24"/>
        </w:rPr>
        <w:t xml:space="preserve"> </w:t>
      </w:r>
      <w:r>
        <w:rPr>
          <w:spacing w:val="-4"/>
          <w:sz w:val="24"/>
          <w:szCs w:val="24"/>
        </w:rPr>
        <w:t>im</w:t>
      </w:r>
      <w:r>
        <w:rPr>
          <w:spacing w:val="-1"/>
          <w:sz w:val="24"/>
          <w:szCs w:val="24"/>
        </w:rPr>
        <w:t>a</w:t>
      </w:r>
      <w:r>
        <w:rPr>
          <w:sz w:val="24"/>
          <w:szCs w:val="24"/>
        </w:rPr>
        <w:t>ge</w:t>
      </w:r>
      <w:r>
        <w:rPr>
          <w:spacing w:val="1"/>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6"/>
          <w:sz w:val="24"/>
          <w:szCs w:val="24"/>
        </w:rPr>
        <w:t xml:space="preserve"> </w:t>
      </w:r>
      <w:r>
        <w:rPr>
          <w:sz w:val="24"/>
          <w:szCs w:val="24"/>
        </w:rPr>
        <w:t>a</w:t>
      </w:r>
      <w:r>
        <w:rPr>
          <w:spacing w:val="1"/>
          <w:sz w:val="24"/>
          <w:szCs w:val="24"/>
        </w:rPr>
        <w:t xml:space="preserve"> </w:t>
      </w:r>
      <w:r>
        <w:rPr>
          <w:sz w:val="24"/>
          <w:szCs w:val="24"/>
        </w:rPr>
        <w:t>G</w:t>
      </w:r>
      <w:r>
        <w:rPr>
          <w:spacing w:val="-1"/>
          <w:sz w:val="24"/>
          <w:szCs w:val="24"/>
        </w:rPr>
        <w:t>e</w:t>
      </w:r>
      <w:r>
        <w:rPr>
          <w:spacing w:val="-5"/>
          <w:sz w:val="24"/>
          <w:szCs w:val="24"/>
        </w:rPr>
        <w:t>n</w:t>
      </w:r>
      <w:r>
        <w:rPr>
          <w:spacing w:val="-1"/>
          <w:sz w:val="24"/>
          <w:szCs w:val="24"/>
        </w:rPr>
        <w:t>e</w:t>
      </w:r>
      <w:r>
        <w:rPr>
          <w:spacing w:val="6"/>
          <w:sz w:val="24"/>
          <w:szCs w:val="24"/>
        </w:rPr>
        <w:t>r</w:t>
      </w:r>
      <w:r>
        <w:rPr>
          <w:spacing w:val="-4"/>
          <w:sz w:val="24"/>
          <w:szCs w:val="24"/>
        </w:rPr>
        <w:t>i</w:t>
      </w:r>
      <w:r>
        <w:rPr>
          <w:sz w:val="24"/>
          <w:szCs w:val="24"/>
        </w:rPr>
        <w:t>c</w:t>
      </w:r>
      <w:r>
        <w:rPr>
          <w:spacing w:val="6"/>
          <w:sz w:val="24"/>
          <w:szCs w:val="24"/>
        </w:rPr>
        <w:t xml:space="preserve"> </w:t>
      </w:r>
      <w:r>
        <w:rPr>
          <w:sz w:val="24"/>
          <w:szCs w:val="24"/>
        </w:rPr>
        <w:t>A</w:t>
      </w:r>
      <w:r>
        <w:rPr>
          <w:spacing w:val="-10"/>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hm</w:t>
      </w:r>
      <w:r>
        <w:rPr>
          <w:spacing w:val="-7"/>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T</w:t>
      </w:r>
      <w:r>
        <w:rPr>
          <w:spacing w:val="-3"/>
          <w:sz w:val="24"/>
          <w:szCs w:val="24"/>
        </w:rPr>
        <w:t>L</w:t>
      </w:r>
      <w:r>
        <w:rPr>
          <w:spacing w:val="-2"/>
          <w:sz w:val="24"/>
          <w:szCs w:val="24"/>
        </w:rPr>
        <w:t>B</w:t>
      </w:r>
      <w:r>
        <w:rPr>
          <w:sz w:val="24"/>
          <w:szCs w:val="24"/>
        </w:rPr>
        <w:t>O</w:t>
      </w:r>
      <w:r>
        <w:rPr>
          <w:spacing w:val="2"/>
          <w:sz w:val="24"/>
          <w:szCs w:val="24"/>
        </w:rPr>
        <w:t>.</w:t>
      </w:r>
      <w:r>
        <w:rPr>
          <w:sz w:val="24"/>
          <w:szCs w:val="24"/>
        </w:rPr>
        <w:t>’</w:t>
      </w:r>
      <w:r>
        <w:rPr>
          <w:spacing w:val="-1"/>
          <w:sz w:val="24"/>
          <w:szCs w:val="24"/>
        </w:rPr>
        <w:t xml:space="preserve"> </w:t>
      </w: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2"/>
          <w:sz w:val="24"/>
          <w:szCs w:val="24"/>
        </w:rPr>
        <w:t xml:space="preserve"> J</w:t>
      </w:r>
      <w:r>
        <w:rPr>
          <w:spacing w:val="5"/>
          <w:sz w:val="24"/>
          <w:szCs w:val="24"/>
        </w:rPr>
        <w:t>o</w:t>
      </w:r>
      <w:r>
        <w:rPr>
          <w:sz w:val="24"/>
          <w:szCs w:val="24"/>
        </w:rPr>
        <w:t>u</w:t>
      </w:r>
      <w:r>
        <w:rPr>
          <w:spacing w:val="1"/>
          <w:sz w:val="24"/>
          <w:szCs w:val="24"/>
        </w:rPr>
        <w:t>r</w:t>
      </w:r>
      <w:r>
        <w:rPr>
          <w:spacing w:val="-5"/>
          <w:sz w:val="24"/>
          <w:szCs w:val="24"/>
        </w:rPr>
        <w:t>n</w:t>
      </w:r>
      <w:r>
        <w:rPr>
          <w:spacing w:val="8"/>
          <w:sz w:val="24"/>
          <w:szCs w:val="24"/>
        </w:rPr>
        <w:t>a</w:t>
      </w:r>
      <w:r>
        <w:rPr>
          <w:sz w:val="24"/>
          <w:szCs w:val="24"/>
        </w:rPr>
        <w:t xml:space="preserve">l </w:t>
      </w:r>
      <w:r>
        <w:rPr>
          <w:spacing w:val="5"/>
          <w:sz w:val="24"/>
          <w:szCs w:val="24"/>
        </w:rPr>
        <w:t>o</w:t>
      </w:r>
      <w:r>
        <w:rPr>
          <w:sz w:val="24"/>
          <w:szCs w:val="24"/>
        </w:rPr>
        <w:t>f</w:t>
      </w:r>
      <w:r>
        <w:rPr>
          <w:spacing w:val="-6"/>
          <w:sz w:val="24"/>
          <w:szCs w:val="24"/>
        </w:rPr>
        <w:t xml:space="preserve"> </w:t>
      </w:r>
      <w:r>
        <w:rPr>
          <w:spacing w:val="-2"/>
          <w:sz w:val="24"/>
          <w:szCs w:val="24"/>
        </w:rPr>
        <w:t>C</w:t>
      </w:r>
      <w:r>
        <w:rPr>
          <w:spacing w:val="5"/>
          <w:sz w:val="24"/>
          <w:szCs w:val="24"/>
        </w:rPr>
        <w:t>o</w:t>
      </w:r>
      <w:r>
        <w:rPr>
          <w:spacing w:val="-5"/>
          <w:sz w:val="24"/>
          <w:szCs w:val="24"/>
        </w:rPr>
        <w:t>n</w:t>
      </w:r>
      <w:r>
        <w:rPr>
          <w:spacing w:val="5"/>
          <w:sz w:val="24"/>
          <w:szCs w:val="24"/>
        </w:rPr>
        <w:t>t</w:t>
      </w:r>
      <w:r>
        <w:rPr>
          <w:spacing w:val="-3"/>
          <w:sz w:val="24"/>
          <w:szCs w:val="24"/>
        </w:rPr>
        <w:t>r</w:t>
      </w:r>
      <w:r>
        <w:rPr>
          <w:spacing w:val="5"/>
          <w:sz w:val="24"/>
          <w:szCs w:val="24"/>
        </w:rPr>
        <w:t>o</w:t>
      </w:r>
      <w:r>
        <w:rPr>
          <w:sz w:val="24"/>
          <w:szCs w:val="24"/>
        </w:rPr>
        <w:t>l</w:t>
      </w:r>
      <w:r>
        <w:rPr>
          <w:spacing w:val="-7"/>
          <w:sz w:val="24"/>
          <w:szCs w:val="24"/>
        </w:rPr>
        <w:t xml:space="preserve"> </w:t>
      </w:r>
      <w:r>
        <w:rPr>
          <w:spacing w:val="2"/>
          <w:sz w:val="24"/>
          <w:szCs w:val="24"/>
        </w:rPr>
        <w:t>T</w:t>
      </w:r>
      <w:r>
        <w:rPr>
          <w:spacing w:val="-5"/>
          <w:sz w:val="24"/>
          <w:szCs w:val="24"/>
        </w:rPr>
        <w:t>h</w:t>
      </w:r>
      <w:r>
        <w:rPr>
          <w:spacing w:val="-1"/>
          <w:sz w:val="24"/>
          <w:szCs w:val="24"/>
        </w:rPr>
        <w:t>e</w:t>
      </w:r>
      <w:r>
        <w:rPr>
          <w:spacing w:val="5"/>
          <w:sz w:val="24"/>
          <w:szCs w:val="24"/>
        </w:rPr>
        <w:t>o</w:t>
      </w:r>
      <w:r>
        <w:rPr>
          <w:spacing w:val="6"/>
          <w:sz w:val="24"/>
          <w:szCs w:val="24"/>
        </w:rPr>
        <w:t>r</w:t>
      </w:r>
      <w:r>
        <w:rPr>
          <w:sz w:val="24"/>
          <w:szCs w:val="24"/>
        </w:rPr>
        <w:t>y</w:t>
      </w:r>
      <w:r>
        <w:rPr>
          <w:spacing w:val="-7"/>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5"/>
          <w:sz w:val="24"/>
          <w:szCs w:val="24"/>
        </w:rPr>
        <w:t>A</w:t>
      </w:r>
      <w:r>
        <w:rPr>
          <w:sz w:val="24"/>
          <w:szCs w:val="24"/>
        </w:rPr>
        <w:t>p</w:t>
      </w:r>
      <w:r>
        <w:rPr>
          <w:spacing w:val="5"/>
          <w:sz w:val="24"/>
          <w:szCs w:val="24"/>
        </w:rPr>
        <w:t>p</w:t>
      </w:r>
      <w:r>
        <w:rPr>
          <w:sz w:val="24"/>
          <w:szCs w:val="24"/>
        </w:rPr>
        <w:t>l</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pacing w:val="-2"/>
          <w:sz w:val="24"/>
          <w:szCs w:val="24"/>
        </w:rPr>
        <w:t>s</w:t>
      </w:r>
      <w:r>
        <w:rPr>
          <w:sz w:val="24"/>
          <w:szCs w:val="24"/>
        </w:rPr>
        <w:t>,</w:t>
      </w:r>
      <w:r>
        <w:rPr>
          <w:spacing w:val="4"/>
          <w:sz w:val="24"/>
          <w:szCs w:val="24"/>
        </w:rPr>
        <w:t xml:space="preserve"> </w:t>
      </w:r>
      <w:r>
        <w:rPr>
          <w:sz w:val="24"/>
          <w:szCs w:val="24"/>
        </w:rPr>
        <w:t>V</w:t>
      </w:r>
      <w:r>
        <w:rPr>
          <w:spacing w:val="4"/>
          <w:sz w:val="24"/>
          <w:szCs w:val="24"/>
        </w:rPr>
        <w:t>o</w:t>
      </w:r>
      <w:r>
        <w:rPr>
          <w:spacing w:val="-9"/>
          <w:sz w:val="24"/>
          <w:szCs w:val="24"/>
        </w:rPr>
        <w:t>l</w:t>
      </w:r>
      <w:r>
        <w:rPr>
          <w:sz w:val="24"/>
          <w:szCs w:val="24"/>
        </w:rPr>
        <w:t>:</w:t>
      </w:r>
      <w:r>
        <w:rPr>
          <w:spacing w:val="3"/>
          <w:sz w:val="24"/>
          <w:szCs w:val="24"/>
        </w:rPr>
        <w:t xml:space="preserve"> </w:t>
      </w:r>
      <w:r>
        <w:rPr>
          <w:sz w:val="24"/>
          <w:szCs w:val="24"/>
        </w:rPr>
        <w:t>9</w:t>
      </w:r>
      <w:r>
        <w:rPr>
          <w:spacing w:val="1"/>
          <w:sz w:val="24"/>
          <w:szCs w:val="24"/>
        </w:rPr>
        <w:t>(</w:t>
      </w:r>
      <w:r>
        <w:rPr>
          <w:sz w:val="24"/>
          <w:szCs w:val="24"/>
        </w:rPr>
        <w:t>32</w:t>
      </w:r>
      <w:r>
        <w:rPr>
          <w:spacing w:val="1"/>
          <w:sz w:val="24"/>
          <w:szCs w:val="24"/>
        </w:rPr>
        <w:t>)</w:t>
      </w:r>
      <w:r>
        <w:rPr>
          <w:sz w:val="24"/>
          <w:szCs w:val="24"/>
        </w:rPr>
        <w:t>.</w:t>
      </w:r>
    </w:p>
    <w:p w14:paraId="584DB88E" w14:textId="77777777" w:rsidR="00433F0F" w:rsidRDefault="00433F0F">
      <w:pPr>
        <w:spacing w:before="5" w:line="240" w:lineRule="exact"/>
        <w:rPr>
          <w:sz w:val="24"/>
          <w:szCs w:val="24"/>
        </w:rPr>
      </w:pPr>
    </w:p>
    <w:p w14:paraId="09402E7E" w14:textId="094C595D" w:rsidR="00433F0F" w:rsidRDefault="008B01BA" w:rsidP="00752C9C">
      <w:pPr>
        <w:spacing w:line="360" w:lineRule="auto"/>
        <w:ind w:left="447" w:right="70" w:firstLine="240"/>
        <w:jc w:val="both"/>
        <w:rPr>
          <w:sz w:val="12"/>
          <w:szCs w:val="12"/>
        </w:rPr>
      </w:pPr>
      <w:r>
        <w:rPr>
          <w:spacing w:val="1"/>
          <w:sz w:val="24"/>
          <w:szCs w:val="24"/>
        </w:rPr>
        <w:t>[</w:t>
      </w:r>
      <w:r>
        <w:rPr>
          <w:sz w:val="24"/>
          <w:szCs w:val="24"/>
        </w:rPr>
        <w:t>27]</w:t>
      </w:r>
      <w:r>
        <w:rPr>
          <w:spacing w:val="8"/>
          <w:sz w:val="24"/>
          <w:szCs w:val="24"/>
        </w:rPr>
        <w:t xml:space="preserve"> </w:t>
      </w:r>
      <w:r>
        <w:rPr>
          <w:spacing w:val="-4"/>
          <w:sz w:val="24"/>
          <w:szCs w:val="24"/>
        </w:rPr>
        <w:t>P</w:t>
      </w:r>
      <w:r>
        <w:rPr>
          <w:sz w:val="24"/>
          <w:szCs w:val="24"/>
        </w:rPr>
        <w:t>.</w:t>
      </w:r>
      <w:r>
        <w:rPr>
          <w:spacing w:val="8"/>
          <w:sz w:val="24"/>
          <w:szCs w:val="24"/>
        </w:rPr>
        <w:t xml:space="preserve"> </w:t>
      </w:r>
      <w:r>
        <w:rPr>
          <w:sz w:val="24"/>
          <w:szCs w:val="24"/>
        </w:rPr>
        <w:t>N</w:t>
      </w:r>
      <w:r>
        <w:rPr>
          <w:spacing w:val="-1"/>
          <w:sz w:val="24"/>
          <w:szCs w:val="24"/>
        </w:rPr>
        <w:t>a</w:t>
      </w:r>
      <w:r>
        <w:rPr>
          <w:sz w:val="24"/>
          <w:szCs w:val="24"/>
        </w:rPr>
        <w:t xml:space="preserve">ga </w:t>
      </w:r>
      <w:r>
        <w:rPr>
          <w:spacing w:val="1"/>
          <w:sz w:val="24"/>
          <w:szCs w:val="24"/>
        </w:rPr>
        <w:t>Sr</w:t>
      </w:r>
      <w:r>
        <w:rPr>
          <w:spacing w:val="-4"/>
          <w:sz w:val="24"/>
          <w:szCs w:val="24"/>
        </w:rPr>
        <w:t>i</w:t>
      </w:r>
      <w:r>
        <w:rPr>
          <w:sz w:val="24"/>
          <w:szCs w:val="24"/>
        </w:rPr>
        <w:t>n</w:t>
      </w:r>
      <w:r>
        <w:rPr>
          <w:spacing w:val="-4"/>
          <w:sz w:val="24"/>
          <w:szCs w:val="24"/>
        </w:rPr>
        <w:t>i</w:t>
      </w:r>
      <w:r>
        <w:rPr>
          <w:sz w:val="24"/>
          <w:szCs w:val="24"/>
        </w:rPr>
        <w:t>v</w:t>
      </w:r>
      <w:r>
        <w:rPr>
          <w:spacing w:val="-1"/>
          <w:sz w:val="24"/>
          <w:szCs w:val="24"/>
        </w:rPr>
        <w:t>a</w:t>
      </w:r>
      <w:r>
        <w:rPr>
          <w:spacing w:val="-2"/>
          <w:sz w:val="24"/>
          <w:szCs w:val="24"/>
        </w:rPr>
        <w:t>s</w:t>
      </w:r>
      <w:r>
        <w:rPr>
          <w:sz w:val="24"/>
          <w:szCs w:val="24"/>
        </w:rPr>
        <w:t>u,</w:t>
      </w:r>
      <w:r>
        <w:rPr>
          <w:spacing w:val="8"/>
          <w:sz w:val="24"/>
          <w:szCs w:val="24"/>
        </w:rPr>
        <w:t xml:space="preserve"> </w:t>
      </w:r>
      <w:r>
        <w:rPr>
          <w:spacing w:val="2"/>
          <w:sz w:val="24"/>
          <w:szCs w:val="24"/>
        </w:rPr>
        <w:t>T</w:t>
      </w:r>
      <w:r>
        <w:rPr>
          <w:sz w:val="24"/>
          <w:szCs w:val="24"/>
        </w:rPr>
        <w:t>.</w:t>
      </w:r>
      <w:r>
        <w:rPr>
          <w:spacing w:val="8"/>
          <w:sz w:val="24"/>
          <w:szCs w:val="24"/>
        </w:rPr>
        <w:t xml:space="preserve"> </w:t>
      </w:r>
      <w:r>
        <w:rPr>
          <w:spacing w:val="-4"/>
          <w:sz w:val="24"/>
          <w:szCs w:val="24"/>
        </w:rPr>
        <w:t>S</w:t>
      </w:r>
      <w:r>
        <w:rPr>
          <w:spacing w:val="1"/>
          <w:sz w:val="24"/>
          <w:szCs w:val="24"/>
        </w:rPr>
        <w:t>r</w:t>
      </w:r>
      <w:r>
        <w:rPr>
          <w:spacing w:val="-4"/>
          <w:sz w:val="24"/>
          <w:szCs w:val="24"/>
        </w:rPr>
        <w:t>i</w:t>
      </w:r>
      <w:r>
        <w:rPr>
          <w:sz w:val="24"/>
          <w:szCs w:val="24"/>
        </w:rPr>
        <w:t>n</w:t>
      </w:r>
      <w:r>
        <w:rPr>
          <w:spacing w:val="-4"/>
          <w:sz w:val="24"/>
          <w:szCs w:val="24"/>
        </w:rPr>
        <w:t>i</w:t>
      </w:r>
      <w:r>
        <w:rPr>
          <w:sz w:val="24"/>
          <w:szCs w:val="24"/>
        </w:rPr>
        <w:t>v</w:t>
      </w:r>
      <w:r>
        <w:rPr>
          <w:spacing w:val="4"/>
          <w:sz w:val="24"/>
          <w:szCs w:val="24"/>
        </w:rPr>
        <w:t>a</w:t>
      </w:r>
      <w:r>
        <w:rPr>
          <w:spacing w:val="-2"/>
          <w:sz w:val="24"/>
          <w:szCs w:val="24"/>
        </w:rPr>
        <w:t>s</w:t>
      </w:r>
      <w:r>
        <w:rPr>
          <w:sz w:val="24"/>
          <w:szCs w:val="24"/>
        </w:rPr>
        <w:t>a</w:t>
      </w:r>
      <w:r>
        <w:rPr>
          <w:spacing w:val="5"/>
          <w:sz w:val="24"/>
          <w:szCs w:val="24"/>
        </w:rPr>
        <w:t xml:space="preserve"> </w:t>
      </w:r>
      <w:r>
        <w:rPr>
          <w:spacing w:val="-2"/>
          <w:sz w:val="24"/>
          <w:szCs w:val="24"/>
        </w:rPr>
        <w:t>R</w:t>
      </w:r>
      <w:r>
        <w:rPr>
          <w:spacing w:val="-1"/>
          <w:sz w:val="24"/>
          <w:szCs w:val="24"/>
        </w:rPr>
        <w:t>a</w:t>
      </w:r>
      <w:r>
        <w:rPr>
          <w:spacing w:val="5"/>
          <w:sz w:val="24"/>
          <w:szCs w:val="24"/>
        </w:rPr>
        <w:t>o</w:t>
      </w:r>
      <w:r>
        <w:rPr>
          <w:sz w:val="24"/>
          <w:szCs w:val="24"/>
        </w:rPr>
        <w:t>,</w:t>
      </w:r>
      <w:r>
        <w:rPr>
          <w:spacing w:val="8"/>
          <w:sz w:val="24"/>
          <w:szCs w:val="24"/>
        </w:rPr>
        <w:t xml:space="preserve"> </w:t>
      </w:r>
      <w:r>
        <w:rPr>
          <w:sz w:val="24"/>
          <w:szCs w:val="24"/>
        </w:rPr>
        <w:t>V</w:t>
      </w:r>
      <w:r>
        <w:rPr>
          <w:spacing w:val="-1"/>
          <w:sz w:val="24"/>
          <w:szCs w:val="24"/>
        </w:rPr>
        <w:t>a</w:t>
      </w:r>
      <w:r>
        <w:rPr>
          <w:spacing w:val="-4"/>
          <w:sz w:val="24"/>
          <w:szCs w:val="24"/>
        </w:rPr>
        <w:t>l</w:t>
      </w:r>
      <w:r>
        <w:rPr>
          <w:spacing w:val="-1"/>
          <w:sz w:val="24"/>
          <w:szCs w:val="24"/>
        </w:rPr>
        <w:t>e</w:t>
      </w:r>
      <w:r>
        <w:rPr>
          <w:spacing w:val="-5"/>
          <w:sz w:val="24"/>
          <w:szCs w:val="24"/>
        </w:rPr>
        <w:t>n</w:t>
      </w:r>
      <w:r>
        <w:rPr>
          <w:spacing w:val="10"/>
          <w:sz w:val="24"/>
          <w:szCs w:val="24"/>
        </w:rPr>
        <w:t>t</w:t>
      </w:r>
      <w:r>
        <w:rPr>
          <w:spacing w:val="-4"/>
          <w:sz w:val="24"/>
          <w:szCs w:val="24"/>
        </w:rPr>
        <w:t>i</w:t>
      </w:r>
      <w:r>
        <w:rPr>
          <w:spacing w:val="-5"/>
          <w:sz w:val="24"/>
          <w:szCs w:val="24"/>
        </w:rPr>
        <w:t>n</w:t>
      </w:r>
      <w:r>
        <w:rPr>
          <w:sz w:val="24"/>
          <w:szCs w:val="24"/>
        </w:rPr>
        <w:t>a</w:t>
      </w:r>
      <w:r>
        <w:rPr>
          <w:spacing w:val="5"/>
          <w:sz w:val="24"/>
          <w:szCs w:val="24"/>
        </w:rPr>
        <w:t xml:space="preserve"> </w:t>
      </w:r>
      <w:r>
        <w:rPr>
          <w:spacing w:val="7"/>
          <w:sz w:val="24"/>
          <w:szCs w:val="24"/>
        </w:rPr>
        <w:t>E</w:t>
      </w:r>
      <w:r>
        <w:rPr>
          <w:spacing w:val="-4"/>
          <w:sz w:val="24"/>
          <w:szCs w:val="24"/>
        </w:rPr>
        <w:t>m</w:t>
      </w:r>
      <w:r>
        <w:rPr>
          <w:sz w:val="24"/>
          <w:szCs w:val="24"/>
        </w:rPr>
        <w:t>i</w:t>
      </w:r>
      <w:r>
        <w:rPr>
          <w:spacing w:val="1"/>
          <w:sz w:val="24"/>
          <w:szCs w:val="24"/>
        </w:rPr>
        <w:t>l</w:t>
      </w:r>
      <w:r>
        <w:rPr>
          <w:spacing w:val="-4"/>
          <w:sz w:val="24"/>
          <w:szCs w:val="24"/>
        </w:rPr>
        <w:t>i</w:t>
      </w:r>
      <w:r>
        <w:rPr>
          <w:sz w:val="24"/>
          <w:szCs w:val="24"/>
        </w:rPr>
        <w:t>a</w:t>
      </w:r>
      <w:r>
        <w:rPr>
          <w:spacing w:val="5"/>
          <w:sz w:val="24"/>
          <w:szCs w:val="24"/>
        </w:rPr>
        <w:t xml:space="preserve"> </w:t>
      </w:r>
      <w:r>
        <w:rPr>
          <w:spacing w:val="-2"/>
          <w:sz w:val="24"/>
          <w:szCs w:val="24"/>
        </w:rPr>
        <w:t>B</w:t>
      </w:r>
      <w:r>
        <w:rPr>
          <w:spacing w:val="4"/>
          <w:sz w:val="24"/>
          <w:szCs w:val="24"/>
        </w:rPr>
        <w:t>a</w:t>
      </w:r>
      <w:r>
        <w:rPr>
          <w:spacing w:val="-4"/>
          <w:sz w:val="24"/>
          <w:szCs w:val="24"/>
        </w:rPr>
        <w:t>l</w:t>
      </w:r>
      <w:r>
        <w:rPr>
          <w:spacing w:val="-1"/>
          <w:sz w:val="24"/>
          <w:szCs w:val="24"/>
        </w:rPr>
        <w:t>a</w:t>
      </w:r>
      <w:r>
        <w:rPr>
          <w:spacing w:val="-2"/>
          <w:sz w:val="24"/>
          <w:szCs w:val="24"/>
        </w:rPr>
        <w:t>s</w:t>
      </w:r>
      <w:r>
        <w:rPr>
          <w:sz w:val="24"/>
          <w:szCs w:val="24"/>
        </w:rPr>
        <w:t>.</w:t>
      </w:r>
      <w:r>
        <w:rPr>
          <w:spacing w:val="8"/>
          <w:sz w:val="24"/>
          <w:szCs w:val="24"/>
        </w:rPr>
        <w:t xml:space="preserve"> </w:t>
      </w:r>
      <w:r>
        <w:rPr>
          <w:spacing w:val="1"/>
          <w:sz w:val="24"/>
          <w:szCs w:val="24"/>
        </w:rPr>
        <w:t>(</w:t>
      </w:r>
      <w:r>
        <w:rPr>
          <w:sz w:val="24"/>
          <w:szCs w:val="24"/>
        </w:rPr>
        <w:t>2020</w:t>
      </w:r>
      <w:r>
        <w:rPr>
          <w:spacing w:val="1"/>
          <w:sz w:val="24"/>
          <w:szCs w:val="24"/>
        </w:rPr>
        <w:t>)</w:t>
      </w:r>
      <w:r>
        <w:rPr>
          <w:sz w:val="24"/>
          <w:szCs w:val="24"/>
        </w:rPr>
        <w:t>.</w:t>
      </w:r>
      <w:r>
        <w:rPr>
          <w:spacing w:val="8"/>
          <w:sz w:val="24"/>
          <w:szCs w:val="24"/>
        </w:rPr>
        <w:t xml:space="preserve"> </w:t>
      </w:r>
      <w:r>
        <w:rPr>
          <w:sz w:val="24"/>
          <w:szCs w:val="24"/>
        </w:rPr>
        <w:t xml:space="preserve">A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pacing w:val="-9"/>
          <w:sz w:val="24"/>
          <w:szCs w:val="24"/>
        </w:rPr>
        <w:t>m</w:t>
      </w:r>
      <w:r>
        <w:rPr>
          <w:spacing w:val="-1"/>
          <w:sz w:val="24"/>
          <w:szCs w:val="24"/>
        </w:rPr>
        <w:t>a</w:t>
      </w:r>
      <w:r>
        <w:rPr>
          <w:spacing w:val="10"/>
          <w:sz w:val="24"/>
          <w:szCs w:val="24"/>
        </w:rPr>
        <w:t>t</w:t>
      </w:r>
      <w:r>
        <w:rPr>
          <w:spacing w:val="-9"/>
          <w:sz w:val="24"/>
          <w:szCs w:val="24"/>
        </w:rPr>
        <w:t>i</w:t>
      </w:r>
      <w:r>
        <w:rPr>
          <w:sz w:val="24"/>
          <w:szCs w:val="24"/>
        </w:rPr>
        <w:t>c</w:t>
      </w:r>
      <w:r>
        <w:rPr>
          <w:spacing w:val="7"/>
          <w:sz w:val="24"/>
          <w:szCs w:val="24"/>
        </w:rPr>
        <w:t xml:space="preserve">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8"/>
          <w:sz w:val="24"/>
          <w:szCs w:val="24"/>
        </w:rPr>
        <w:t xml:space="preserve"> </w:t>
      </w:r>
      <w:r>
        <w:rPr>
          <w:spacing w:val="-8"/>
          <w:sz w:val="24"/>
          <w:szCs w:val="24"/>
        </w:rPr>
        <w:t>f</w:t>
      </w:r>
      <w:r>
        <w:rPr>
          <w:spacing w:val="5"/>
          <w:sz w:val="24"/>
          <w:szCs w:val="24"/>
        </w:rPr>
        <w:t>o</w:t>
      </w:r>
      <w:r>
        <w:rPr>
          <w:sz w:val="24"/>
          <w:szCs w:val="24"/>
        </w:rPr>
        <w:t>r</w:t>
      </w:r>
      <w:r>
        <w:rPr>
          <w:spacing w:val="9"/>
          <w:sz w:val="24"/>
          <w:szCs w:val="24"/>
        </w:rPr>
        <w:t xml:space="preserve"> </w:t>
      </w:r>
      <w:r>
        <w:rPr>
          <w:spacing w:val="-9"/>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1"/>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 xml:space="preserve">f </w:t>
      </w:r>
      <w:r>
        <w:rPr>
          <w:spacing w:val="5"/>
          <w:sz w:val="24"/>
          <w:szCs w:val="24"/>
        </w:rPr>
        <w:t>tu</w:t>
      </w:r>
      <w:r>
        <w:rPr>
          <w:spacing w:val="-9"/>
          <w:sz w:val="24"/>
          <w:szCs w:val="24"/>
        </w:rPr>
        <w:t>m</w:t>
      </w:r>
      <w:r>
        <w:rPr>
          <w:spacing w:val="5"/>
          <w:sz w:val="24"/>
          <w:szCs w:val="24"/>
        </w:rPr>
        <w:t>o</w:t>
      </w:r>
      <w:r>
        <w:rPr>
          <w:sz w:val="24"/>
          <w:szCs w:val="24"/>
        </w:rPr>
        <w:t>r</w:t>
      </w:r>
      <w:r>
        <w:rPr>
          <w:spacing w:val="4"/>
          <w:sz w:val="24"/>
          <w:szCs w:val="24"/>
        </w:rPr>
        <w:t xml:space="preserve"> </w:t>
      </w:r>
      <w:r>
        <w:rPr>
          <w:spacing w:val="-3"/>
          <w:sz w:val="24"/>
          <w:szCs w:val="24"/>
        </w:rPr>
        <w:t>r</w:t>
      </w:r>
      <w:r>
        <w:rPr>
          <w:spacing w:val="-1"/>
          <w:sz w:val="24"/>
          <w:szCs w:val="24"/>
        </w:rPr>
        <w:t>e</w:t>
      </w:r>
      <w:r>
        <w:rPr>
          <w:spacing w:val="5"/>
          <w:sz w:val="24"/>
          <w:szCs w:val="24"/>
        </w:rPr>
        <w:t>g</w:t>
      </w:r>
      <w:r>
        <w:rPr>
          <w:spacing w:val="-9"/>
          <w:sz w:val="24"/>
          <w:szCs w:val="24"/>
        </w:rPr>
        <w:t>i</w:t>
      </w:r>
      <w:r>
        <w:rPr>
          <w:spacing w:val="5"/>
          <w:sz w:val="24"/>
          <w:szCs w:val="24"/>
        </w:rPr>
        <w:t>o</w:t>
      </w:r>
      <w:r>
        <w:rPr>
          <w:sz w:val="24"/>
          <w:szCs w:val="24"/>
        </w:rPr>
        <w:t>ns</w:t>
      </w:r>
      <w:r>
        <w:rPr>
          <w:spacing w:val="10"/>
          <w:sz w:val="24"/>
          <w:szCs w:val="24"/>
        </w:rPr>
        <w:t xml:space="preserve"> </w:t>
      </w:r>
      <w:r>
        <w:rPr>
          <w:spacing w:val="-4"/>
          <w:sz w:val="24"/>
          <w:szCs w:val="24"/>
        </w:rPr>
        <w:t>i</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5"/>
          <w:sz w:val="24"/>
          <w:szCs w:val="24"/>
        </w:rPr>
        <w:t>h</w:t>
      </w:r>
      <w:r>
        <w:rPr>
          <w:spacing w:val="5"/>
          <w:sz w:val="24"/>
          <w:szCs w:val="24"/>
        </w:rPr>
        <w:t>u</w:t>
      </w:r>
      <w:r>
        <w:rPr>
          <w:spacing w:val="-4"/>
          <w:sz w:val="24"/>
          <w:szCs w:val="24"/>
        </w:rPr>
        <w:t>m</w:t>
      </w:r>
      <w:r>
        <w:rPr>
          <w:spacing w:val="4"/>
          <w:sz w:val="24"/>
          <w:szCs w:val="24"/>
        </w:rPr>
        <w:t>a</w:t>
      </w:r>
      <w:r>
        <w:rPr>
          <w:sz w:val="24"/>
          <w:szCs w:val="24"/>
        </w:rPr>
        <w:t>n</w:t>
      </w:r>
      <w:r>
        <w:rPr>
          <w:spacing w:val="8"/>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5"/>
          <w:sz w:val="24"/>
          <w:szCs w:val="24"/>
        </w:rPr>
        <w:t>t</w:t>
      </w:r>
      <w:r>
        <w:rPr>
          <w:spacing w:val="-5"/>
          <w:sz w:val="24"/>
          <w:szCs w:val="24"/>
        </w:rPr>
        <w:t>h</w:t>
      </w:r>
      <w:r>
        <w:rPr>
          <w:spacing w:val="13"/>
          <w:sz w:val="24"/>
          <w:szCs w:val="24"/>
        </w:rPr>
        <w:t>r</w:t>
      </w:r>
      <w:r>
        <w:rPr>
          <w:spacing w:val="5"/>
          <w:sz w:val="24"/>
          <w:szCs w:val="24"/>
        </w:rPr>
        <w:t>o</w:t>
      </w:r>
      <w:r>
        <w:rPr>
          <w:sz w:val="24"/>
          <w:szCs w:val="24"/>
        </w:rPr>
        <w:t>u</w:t>
      </w:r>
      <w:r>
        <w:rPr>
          <w:spacing w:val="5"/>
          <w:sz w:val="24"/>
          <w:szCs w:val="24"/>
        </w:rPr>
        <w:t>g</w:t>
      </w:r>
      <w:r>
        <w:rPr>
          <w:sz w:val="24"/>
          <w:szCs w:val="24"/>
        </w:rPr>
        <w:t>h H</w:t>
      </w:r>
      <w:r>
        <w:rPr>
          <w:spacing w:val="-1"/>
          <w:sz w:val="24"/>
          <w:szCs w:val="24"/>
        </w:rPr>
        <w:t>A</w:t>
      </w:r>
      <w:r>
        <w:rPr>
          <w:spacing w:val="-2"/>
          <w:sz w:val="24"/>
          <w:szCs w:val="24"/>
        </w:rPr>
        <w:t>R</w:t>
      </w:r>
      <w:r>
        <w:rPr>
          <w:spacing w:val="1"/>
          <w:sz w:val="24"/>
          <w:szCs w:val="24"/>
        </w:rPr>
        <w:t>I</w:t>
      </w:r>
      <w:r>
        <w:rPr>
          <w:sz w:val="24"/>
          <w:szCs w:val="24"/>
        </w:rPr>
        <w:t>S</w:t>
      </w:r>
      <w:r>
        <w:rPr>
          <w:spacing w:val="9"/>
          <w:sz w:val="24"/>
          <w:szCs w:val="24"/>
        </w:rPr>
        <w:t xml:space="preserve"> </w:t>
      </w:r>
      <w:r>
        <w:rPr>
          <w:spacing w:val="-1"/>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w:t>
      </w:r>
      <w:r>
        <w:rPr>
          <w:spacing w:val="-9"/>
          <w:sz w:val="24"/>
          <w:szCs w:val="24"/>
        </w:rPr>
        <w:t>m</w:t>
      </w:r>
      <w:r>
        <w:rPr>
          <w:sz w:val="24"/>
          <w:szCs w:val="24"/>
        </w:rPr>
        <w:t>,</w:t>
      </w:r>
      <w:r>
        <w:rPr>
          <w:spacing w:val="11"/>
          <w:sz w:val="24"/>
          <w:szCs w:val="24"/>
        </w:rPr>
        <w:t xml:space="preserve"> </w:t>
      </w:r>
      <w:r>
        <w:rPr>
          <w:sz w:val="24"/>
          <w:szCs w:val="24"/>
        </w:rPr>
        <w:t>D</w:t>
      </w:r>
      <w:r>
        <w:rPr>
          <w:spacing w:val="-1"/>
          <w:sz w:val="24"/>
          <w:szCs w:val="24"/>
        </w:rPr>
        <w:t>ee</w:t>
      </w:r>
      <w:r>
        <w:rPr>
          <w:sz w:val="24"/>
          <w:szCs w:val="24"/>
        </w:rPr>
        <w:t>p</w:t>
      </w:r>
      <w:r>
        <w:rPr>
          <w:spacing w:val="9"/>
          <w:sz w:val="24"/>
          <w:szCs w:val="24"/>
        </w:rPr>
        <w:t xml:space="preserve"> </w:t>
      </w:r>
      <w:r>
        <w:rPr>
          <w:spacing w:val="-3"/>
          <w:sz w:val="24"/>
          <w:szCs w:val="24"/>
        </w:rPr>
        <w:t>L</w:t>
      </w:r>
      <w:r>
        <w:rPr>
          <w:spacing w:val="-1"/>
          <w:sz w:val="24"/>
          <w:szCs w:val="24"/>
        </w:rPr>
        <w:t>ea</w:t>
      </w:r>
      <w:r>
        <w:rPr>
          <w:spacing w:val="1"/>
          <w:sz w:val="24"/>
          <w:szCs w:val="24"/>
        </w:rPr>
        <w:t>r</w:t>
      </w:r>
      <w:r>
        <w:rPr>
          <w:sz w:val="24"/>
          <w:szCs w:val="24"/>
        </w:rPr>
        <w:t>n</w:t>
      </w:r>
      <w:r>
        <w:rPr>
          <w:spacing w:val="-4"/>
          <w:sz w:val="24"/>
          <w:szCs w:val="24"/>
        </w:rPr>
        <w:t>i</w:t>
      </w:r>
      <w:r>
        <w:rPr>
          <w:sz w:val="24"/>
          <w:szCs w:val="24"/>
        </w:rPr>
        <w:t>ng</w:t>
      </w:r>
      <w:r>
        <w:rPr>
          <w:spacing w:val="9"/>
          <w:sz w:val="24"/>
          <w:szCs w:val="24"/>
        </w:rPr>
        <w:t xml:space="preserve"> </w:t>
      </w:r>
      <w:r>
        <w:rPr>
          <w:spacing w:val="2"/>
          <w:sz w:val="24"/>
          <w:szCs w:val="24"/>
        </w:rPr>
        <w:t>T</w:t>
      </w:r>
      <w:r>
        <w:rPr>
          <w:spacing w:val="-1"/>
          <w:sz w:val="24"/>
          <w:szCs w:val="24"/>
        </w:rPr>
        <w:t>ec</w:t>
      </w:r>
      <w:r>
        <w:rPr>
          <w:sz w:val="24"/>
          <w:szCs w:val="24"/>
        </w:rPr>
        <w:t>hn</w:t>
      </w:r>
      <w:r>
        <w:rPr>
          <w:spacing w:val="-4"/>
          <w:sz w:val="24"/>
          <w:szCs w:val="24"/>
        </w:rPr>
        <w:t>i</w:t>
      </w:r>
      <w:r>
        <w:rPr>
          <w:sz w:val="24"/>
          <w:szCs w:val="24"/>
        </w:rPr>
        <w:t>qu</w:t>
      </w:r>
      <w:r>
        <w:rPr>
          <w:spacing w:val="4"/>
          <w:sz w:val="24"/>
          <w:szCs w:val="24"/>
        </w:rPr>
        <w:t>e</w:t>
      </w:r>
      <w:r>
        <w:rPr>
          <w:sz w:val="24"/>
          <w:szCs w:val="24"/>
        </w:rPr>
        <w:t>s</w:t>
      </w:r>
      <w:r>
        <w:rPr>
          <w:spacing w:val="7"/>
          <w:sz w:val="24"/>
          <w:szCs w:val="24"/>
        </w:rPr>
        <w:t xml:space="preserve"> </w:t>
      </w:r>
      <w:r>
        <w:rPr>
          <w:spacing w:val="-8"/>
          <w:sz w:val="24"/>
          <w:szCs w:val="24"/>
        </w:rPr>
        <w:t>f</w:t>
      </w:r>
      <w:r>
        <w:rPr>
          <w:spacing w:val="5"/>
          <w:sz w:val="24"/>
          <w:szCs w:val="24"/>
        </w:rPr>
        <w:t>o</w:t>
      </w:r>
      <w:r>
        <w:rPr>
          <w:sz w:val="24"/>
          <w:szCs w:val="24"/>
        </w:rPr>
        <w:t>r</w:t>
      </w:r>
      <w:r>
        <w:rPr>
          <w:spacing w:val="5"/>
          <w:sz w:val="24"/>
          <w:szCs w:val="24"/>
        </w:rPr>
        <w:t xml:space="preserve"> </w:t>
      </w:r>
      <w:r>
        <w:rPr>
          <w:spacing w:val="3"/>
          <w:sz w:val="24"/>
          <w:szCs w:val="24"/>
        </w:rPr>
        <w:t>B</w:t>
      </w:r>
      <w:r>
        <w:rPr>
          <w:spacing w:val="-9"/>
          <w:sz w:val="24"/>
          <w:szCs w:val="24"/>
        </w:rPr>
        <w:t>i</w:t>
      </w:r>
      <w:r>
        <w:rPr>
          <w:spacing w:val="9"/>
          <w:sz w:val="24"/>
          <w:szCs w:val="24"/>
        </w:rPr>
        <w:t>o</w:t>
      </w:r>
      <w:r>
        <w:rPr>
          <w:spacing w:val="-9"/>
          <w:sz w:val="24"/>
          <w:szCs w:val="24"/>
        </w:rPr>
        <w:t>m</w:t>
      </w:r>
      <w:r>
        <w:rPr>
          <w:spacing w:val="-1"/>
          <w:sz w:val="24"/>
          <w:szCs w:val="24"/>
        </w:rPr>
        <w:t>e</w:t>
      </w:r>
      <w:r>
        <w:rPr>
          <w:spacing w:val="5"/>
          <w:sz w:val="24"/>
          <w:szCs w:val="24"/>
        </w:rPr>
        <w:t>d</w:t>
      </w:r>
      <w:r>
        <w:rPr>
          <w:spacing w:val="-4"/>
          <w:sz w:val="24"/>
          <w:szCs w:val="24"/>
        </w:rPr>
        <w:t>i</w:t>
      </w:r>
      <w:r>
        <w:rPr>
          <w:spacing w:val="4"/>
          <w:sz w:val="24"/>
          <w:szCs w:val="24"/>
        </w:rPr>
        <w:t>ca</w:t>
      </w:r>
      <w:r>
        <w:rPr>
          <w:sz w:val="24"/>
          <w:szCs w:val="24"/>
        </w:rPr>
        <w:t xml:space="preserve">l </w:t>
      </w:r>
      <w:r>
        <w:rPr>
          <w:spacing w:val="4"/>
          <w:sz w:val="24"/>
          <w:szCs w:val="24"/>
        </w:rPr>
        <w:t>a</w:t>
      </w:r>
      <w:r>
        <w:rPr>
          <w:spacing w:val="-5"/>
          <w:sz w:val="24"/>
          <w:szCs w:val="24"/>
        </w:rPr>
        <w:t>n</w:t>
      </w:r>
      <w:r>
        <w:rPr>
          <w:sz w:val="24"/>
          <w:szCs w:val="24"/>
        </w:rPr>
        <w:t>d</w:t>
      </w:r>
      <w:r>
        <w:rPr>
          <w:spacing w:val="9"/>
          <w:sz w:val="24"/>
          <w:szCs w:val="24"/>
        </w:rPr>
        <w:t xml:space="preserve"> </w:t>
      </w:r>
      <w:r>
        <w:rPr>
          <w:sz w:val="24"/>
          <w:szCs w:val="24"/>
        </w:rPr>
        <w:t>H</w:t>
      </w:r>
      <w:r>
        <w:rPr>
          <w:spacing w:val="-1"/>
          <w:sz w:val="24"/>
          <w:szCs w:val="24"/>
        </w:rPr>
        <w:t>e</w:t>
      </w:r>
      <w:r>
        <w:rPr>
          <w:spacing w:val="4"/>
          <w:sz w:val="24"/>
          <w:szCs w:val="24"/>
        </w:rPr>
        <w:t>a</w:t>
      </w:r>
      <w:r>
        <w:rPr>
          <w:spacing w:val="-9"/>
          <w:sz w:val="24"/>
          <w:szCs w:val="24"/>
        </w:rPr>
        <w:t>l</w:t>
      </w:r>
      <w:r>
        <w:rPr>
          <w:spacing w:val="5"/>
          <w:sz w:val="24"/>
          <w:szCs w:val="24"/>
        </w:rPr>
        <w:t>t</w:t>
      </w:r>
      <w:r>
        <w:rPr>
          <w:sz w:val="24"/>
          <w:szCs w:val="24"/>
        </w:rPr>
        <w:t>h</w:t>
      </w:r>
      <w:r>
        <w:rPr>
          <w:spacing w:val="4"/>
          <w:sz w:val="24"/>
          <w:szCs w:val="24"/>
        </w:rPr>
        <w:t xml:space="preserve"> </w:t>
      </w:r>
      <w:r>
        <w:rPr>
          <w:spacing w:val="1"/>
          <w:sz w:val="24"/>
          <w:szCs w:val="24"/>
        </w:rPr>
        <w:t>I</w:t>
      </w:r>
      <w:r>
        <w:rPr>
          <w:sz w:val="24"/>
          <w:szCs w:val="24"/>
        </w:rPr>
        <w:t>n</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a</w:t>
      </w:r>
      <w:r>
        <w:rPr>
          <w:spacing w:val="10"/>
          <w:sz w:val="24"/>
          <w:szCs w:val="24"/>
        </w:rPr>
        <w:t>t</w:t>
      </w:r>
      <w:r>
        <w:rPr>
          <w:spacing w:val="-9"/>
          <w:sz w:val="24"/>
          <w:szCs w:val="24"/>
        </w:rPr>
        <w:t>i</w:t>
      </w:r>
      <w:r>
        <w:rPr>
          <w:spacing w:val="4"/>
          <w:sz w:val="24"/>
          <w:szCs w:val="24"/>
        </w:rPr>
        <w:t>c</w:t>
      </w:r>
      <w:r>
        <w:rPr>
          <w:spacing w:val="-2"/>
          <w:sz w:val="24"/>
          <w:szCs w:val="24"/>
        </w:rPr>
        <w:t>s</w:t>
      </w:r>
      <w:r>
        <w:rPr>
          <w:sz w:val="24"/>
          <w:szCs w:val="24"/>
        </w:rPr>
        <w:t xml:space="preserve">, </w:t>
      </w:r>
      <w:r>
        <w:rPr>
          <w:spacing w:val="-5"/>
          <w:sz w:val="24"/>
          <w:szCs w:val="24"/>
        </w:rPr>
        <w:t>A</w:t>
      </w:r>
      <w:r>
        <w:rPr>
          <w:spacing w:val="-1"/>
          <w:sz w:val="24"/>
          <w:szCs w:val="24"/>
        </w:rPr>
        <w:t>ca</w:t>
      </w:r>
      <w:r>
        <w:rPr>
          <w:spacing w:val="5"/>
          <w:sz w:val="24"/>
          <w:szCs w:val="24"/>
        </w:rPr>
        <w:t>d</w:t>
      </w:r>
      <w:r>
        <w:rPr>
          <w:spacing w:val="4"/>
          <w:sz w:val="24"/>
          <w:szCs w:val="24"/>
        </w:rPr>
        <w:t>e</w:t>
      </w:r>
      <w:r>
        <w:rPr>
          <w:spacing w:val="-4"/>
          <w:sz w:val="24"/>
          <w:szCs w:val="24"/>
        </w:rPr>
        <w:t>mi</w:t>
      </w:r>
      <w:r>
        <w:rPr>
          <w:sz w:val="24"/>
          <w:szCs w:val="24"/>
        </w:rPr>
        <w:t>c</w:t>
      </w:r>
      <w:r>
        <w:rPr>
          <w:spacing w:val="1"/>
          <w:sz w:val="24"/>
          <w:szCs w:val="24"/>
        </w:rPr>
        <w:t xml:space="preserve"> Pr</w:t>
      </w:r>
      <w:r>
        <w:rPr>
          <w:spacing w:val="-1"/>
          <w:sz w:val="24"/>
          <w:szCs w:val="24"/>
        </w:rPr>
        <w:t>e</w:t>
      </w:r>
      <w:r>
        <w:rPr>
          <w:spacing w:val="2"/>
          <w:sz w:val="24"/>
          <w:szCs w:val="24"/>
        </w:rPr>
        <w:t>s</w:t>
      </w:r>
      <w:r>
        <w:rPr>
          <w:spacing w:val="-2"/>
          <w:sz w:val="24"/>
          <w:szCs w:val="24"/>
        </w:rPr>
        <w:t>s</w:t>
      </w:r>
      <w:r>
        <w:rPr>
          <w:sz w:val="24"/>
          <w:szCs w:val="24"/>
        </w:rPr>
        <w:t>.</w:t>
      </w:r>
      <w:r>
        <w:rPr>
          <w:spacing w:val="7"/>
          <w:sz w:val="24"/>
          <w:szCs w:val="24"/>
        </w:rPr>
        <w:t xml:space="preserve"> </w:t>
      </w:r>
      <w:r>
        <w:rPr>
          <w:spacing w:val="1"/>
          <w:sz w:val="24"/>
          <w:szCs w:val="24"/>
        </w:rPr>
        <w:t>P</w:t>
      </w:r>
      <w:r>
        <w:rPr>
          <w:spacing w:val="-1"/>
          <w:sz w:val="24"/>
          <w:szCs w:val="24"/>
        </w:rPr>
        <w:t>a</w:t>
      </w:r>
      <w:r>
        <w:rPr>
          <w:sz w:val="24"/>
          <w:szCs w:val="24"/>
        </w:rPr>
        <w:t>g</w:t>
      </w:r>
      <w:r>
        <w:rPr>
          <w:spacing w:val="-1"/>
          <w:sz w:val="24"/>
          <w:szCs w:val="24"/>
        </w:rPr>
        <w:t>e</w:t>
      </w:r>
      <w:r>
        <w:rPr>
          <w:sz w:val="24"/>
          <w:szCs w:val="24"/>
        </w:rPr>
        <w:t>s 9</w:t>
      </w:r>
      <w:r>
        <w:rPr>
          <w:spacing w:val="1"/>
          <w:sz w:val="24"/>
          <w:szCs w:val="24"/>
        </w:rPr>
        <w:t>7</w:t>
      </w:r>
      <w:r>
        <w:rPr>
          <w:spacing w:val="2"/>
          <w:sz w:val="24"/>
          <w:szCs w:val="24"/>
        </w:rPr>
        <w:t>-</w:t>
      </w:r>
      <w:r>
        <w:rPr>
          <w:sz w:val="24"/>
          <w:szCs w:val="24"/>
        </w:rPr>
        <w:t xml:space="preserve">118. </w:t>
      </w:r>
      <w:r>
        <w:rPr>
          <w:spacing w:val="-5"/>
          <w:sz w:val="24"/>
          <w:szCs w:val="24"/>
        </w:rPr>
        <w:t>h</w:t>
      </w:r>
      <w:r>
        <w:rPr>
          <w:sz w:val="24"/>
          <w:szCs w:val="24"/>
        </w:rPr>
        <w:t>t</w:t>
      </w:r>
      <w:r>
        <w:rPr>
          <w:spacing w:val="6"/>
          <w:sz w:val="24"/>
          <w:szCs w:val="24"/>
        </w:rPr>
        <w:t>t</w:t>
      </w:r>
      <w:r>
        <w:rPr>
          <w:sz w:val="24"/>
          <w:szCs w:val="24"/>
        </w:rPr>
        <w:t>p</w:t>
      </w:r>
      <w:r>
        <w:rPr>
          <w:spacing w:val="-2"/>
          <w:sz w:val="24"/>
          <w:szCs w:val="24"/>
        </w:rPr>
        <w:t>s</w:t>
      </w:r>
      <w:r>
        <w:rPr>
          <w:sz w:val="24"/>
          <w:szCs w:val="24"/>
        </w:rPr>
        <w:t>:</w:t>
      </w:r>
      <w:r>
        <w:rPr>
          <w:spacing w:val="1"/>
          <w:sz w:val="24"/>
          <w:szCs w:val="24"/>
        </w:rPr>
        <w:t>/</w:t>
      </w:r>
      <w:r>
        <w:rPr>
          <w:sz w:val="24"/>
          <w:szCs w:val="24"/>
        </w:rPr>
        <w:t>/</w:t>
      </w:r>
      <w:r>
        <w:rPr>
          <w:spacing w:val="-4"/>
          <w:sz w:val="24"/>
          <w:szCs w:val="24"/>
        </w:rPr>
        <w:t>d</w:t>
      </w:r>
      <w:r>
        <w:rPr>
          <w:spacing w:val="5"/>
          <w:sz w:val="24"/>
          <w:szCs w:val="24"/>
        </w:rPr>
        <w:t>o</w:t>
      </w:r>
      <w:r>
        <w:rPr>
          <w:spacing w:val="-9"/>
          <w:sz w:val="24"/>
          <w:szCs w:val="24"/>
        </w:rPr>
        <w:t>i</w:t>
      </w:r>
      <w:r>
        <w:rPr>
          <w:spacing w:val="2"/>
          <w:sz w:val="24"/>
          <w:szCs w:val="24"/>
        </w:rPr>
        <w:t>.</w:t>
      </w:r>
      <w:r>
        <w:rPr>
          <w:spacing w:val="5"/>
          <w:sz w:val="24"/>
          <w:szCs w:val="24"/>
        </w:rPr>
        <w:t>o</w:t>
      </w:r>
      <w:r>
        <w:rPr>
          <w:spacing w:val="1"/>
          <w:sz w:val="24"/>
          <w:szCs w:val="24"/>
        </w:rPr>
        <w:t>r</w:t>
      </w:r>
      <w:r>
        <w:rPr>
          <w:sz w:val="24"/>
          <w:szCs w:val="24"/>
        </w:rPr>
        <w:t>g/10</w:t>
      </w:r>
      <w:r>
        <w:rPr>
          <w:spacing w:val="-2"/>
          <w:sz w:val="24"/>
          <w:szCs w:val="24"/>
        </w:rPr>
        <w:t>.</w:t>
      </w:r>
      <w:r>
        <w:rPr>
          <w:sz w:val="24"/>
          <w:szCs w:val="24"/>
        </w:rPr>
        <w:t>1016/</w:t>
      </w:r>
      <w:r>
        <w:rPr>
          <w:spacing w:val="-1"/>
          <w:sz w:val="24"/>
          <w:szCs w:val="24"/>
        </w:rPr>
        <w:t>B</w:t>
      </w:r>
      <w:r>
        <w:rPr>
          <w:sz w:val="24"/>
          <w:szCs w:val="24"/>
        </w:rPr>
        <w:t>97</w:t>
      </w:r>
      <w:r>
        <w:rPr>
          <w:spacing w:val="2"/>
          <w:sz w:val="24"/>
          <w:szCs w:val="24"/>
        </w:rPr>
        <w:t>8-</w:t>
      </w:r>
      <w:r>
        <w:rPr>
          <w:spacing w:val="1"/>
          <w:sz w:val="24"/>
          <w:szCs w:val="24"/>
        </w:rPr>
        <w:t>0</w:t>
      </w:r>
      <w:r>
        <w:rPr>
          <w:spacing w:val="2"/>
          <w:sz w:val="24"/>
          <w:szCs w:val="24"/>
        </w:rPr>
        <w:t>-</w:t>
      </w:r>
      <w:r>
        <w:rPr>
          <w:sz w:val="24"/>
          <w:szCs w:val="24"/>
        </w:rPr>
        <w:t>12</w:t>
      </w:r>
      <w:r>
        <w:rPr>
          <w:spacing w:val="2"/>
          <w:sz w:val="24"/>
          <w:szCs w:val="24"/>
        </w:rPr>
        <w:t>-</w:t>
      </w:r>
      <w:r>
        <w:rPr>
          <w:sz w:val="24"/>
          <w:szCs w:val="24"/>
        </w:rPr>
        <w:t>819061</w:t>
      </w:r>
      <w:r>
        <w:rPr>
          <w:spacing w:val="2"/>
          <w:sz w:val="24"/>
          <w:szCs w:val="24"/>
        </w:rPr>
        <w:t>-</w:t>
      </w:r>
      <w:r>
        <w:rPr>
          <w:spacing w:val="-5"/>
          <w:sz w:val="24"/>
          <w:szCs w:val="24"/>
        </w:rPr>
        <w:t>6</w:t>
      </w:r>
      <w:r>
        <w:rPr>
          <w:spacing w:val="2"/>
          <w:sz w:val="24"/>
          <w:szCs w:val="24"/>
        </w:rPr>
        <w:t>.</w:t>
      </w:r>
      <w:r>
        <w:rPr>
          <w:sz w:val="24"/>
          <w:szCs w:val="24"/>
        </w:rPr>
        <w:t>0000</w:t>
      </w:r>
      <w:r>
        <w:rPr>
          <w:spacing w:val="1"/>
          <w:sz w:val="24"/>
          <w:szCs w:val="24"/>
        </w:rPr>
        <w:t>4</w:t>
      </w:r>
      <w:r>
        <w:rPr>
          <w:spacing w:val="2"/>
          <w:sz w:val="24"/>
          <w:szCs w:val="24"/>
        </w:rPr>
        <w:t>-</w:t>
      </w:r>
      <w:r>
        <w:rPr>
          <w:spacing w:val="-5"/>
          <w:sz w:val="24"/>
          <w:szCs w:val="24"/>
        </w:rPr>
        <w:t>5</w:t>
      </w:r>
    </w:p>
    <w:sectPr w:rsidR="00433F0F" w:rsidSect="00752C9C">
      <w:headerReference w:type="default" r:id="rId99"/>
      <w:footerReference w:type="default" r:id="rId100"/>
      <w:pgSz w:w="11920" w:h="16840"/>
      <w:pgMar w:top="740" w:right="1147" w:bottom="280" w:left="1560" w:header="407" w:footer="506" w:gutter="0"/>
      <w:pgNumType w:start="19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14726" w14:textId="77777777" w:rsidR="00CD0CAF" w:rsidRDefault="00CD0CAF">
      <w:r>
        <w:separator/>
      </w:r>
    </w:p>
  </w:endnote>
  <w:endnote w:type="continuationSeparator" w:id="0">
    <w:p w14:paraId="2BC81235" w14:textId="77777777" w:rsidR="00CD0CAF" w:rsidRDefault="00CD0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MDL2 Assets">
    <w:panose1 w:val="050A0102010101010101"/>
    <w:charset w:val="00"/>
    <w:family w:val="roman"/>
    <w:pitch w:val="variable"/>
    <w:sig w:usb0="00000003" w:usb1="1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37D69" w14:textId="019A1B17" w:rsidR="00433F0F" w:rsidRDefault="005455F9">
    <w:pPr>
      <w:spacing w:line="200" w:lineRule="exact"/>
    </w:pPr>
    <w:r>
      <w:rPr>
        <w:noProof/>
      </w:rPr>
      <mc:AlternateContent>
        <mc:Choice Requires="wps">
          <w:drawing>
            <wp:anchor distT="0" distB="0" distL="114300" distR="114300" simplePos="0" relativeHeight="503311398" behindDoc="1" locked="0" layoutInCell="1" allowOverlap="1" wp14:anchorId="69F58BDC" wp14:editId="57D0D577">
              <wp:simplePos x="0" y="0"/>
              <wp:positionH relativeFrom="page">
                <wp:posOffset>4086225</wp:posOffset>
              </wp:positionH>
              <wp:positionV relativeFrom="page">
                <wp:posOffset>9276080</wp:posOffset>
              </wp:positionV>
              <wp:extent cx="57785" cy="165735"/>
              <wp:effectExtent l="0" t="0" r="0" b="0"/>
              <wp:wrapNone/>
              <wp:docPr id="5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D23CF" w14:textId="77777777" w:rsidR="00433F0F" w:rsidRDefault="008B01BA">
                          <w:pPr>
                            <w:spacing w:line="240" w:lineRule="exact"/>
                            <w:ind w:left="20" w:right="-33"/>
                            <w:rPr>
                              <w:rFonts w:ascii="Calibri" w:eastAsia="Calibri" w:hAnsi="Calibri" w:cs="Calibri"/>
                              <w:sz w:val="22"/>
                              <w:szCs w:val="22"/>
                            </w:rPr>
                          </w:pPr>
                          <w:r>
                            <w:rPr>
                              <w:rFonts w:ascii="Calibri" w:eastAsia="Calibri" w:hAnsi="Calibri" w:cs="Calibri"/>
                              <w:position w:val="1"/>
                              <w:sz w:val="22"/>
                              <w:szCs w:val="22"/>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F58BDC" id="_x0000_t202" coordsize="21600,21600" o:spt="202" path="m,l,21600r21600,l21600,xe">
              <v:stroke joinstyle="miter"/>
              <v:path gradientshapeok="t" o:connecttype="rect"/>
            </v:shapetype>
            <v:shape id="Text Box 74" o:spid="_x0000_s1028" type="#_x0000_t202" style="position:absolute;margin-left:321.75pt;margin-top:730.4pt;width:4.55pt;height:13.05pt;z-index:-508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" filled="f" stroked="f">
              <v:textbox inset="0,0,0,0">
                <w:txbxContent>
                  <w:p w14:paraId="66AD23CF" w14:textId="77777777" w:rsidR="00433F0F" w:rsidRDefault="008B01BA">
                    <w:pPr>
                      <w:spacing w:line="240" w:lineRule="exact"/>
                      <w:ind w:left="20" w:right="-33"/>
                      <w:rPr>
                        <w:rFonts w:ascii="Calibri" w:eastAsia="Calibri" w:hAnsi="Calibri" w:cs="Calibri"/>
                        <w:sz w:val="22"/>
                        <w:szCs w:val="22"/>
                      </w:rPr>
                    </w:pPr>
                    <w:r>
                      <w:rPr>
                        <w:rFonts w:ascii="Calibri" w:eastAsia="Calibri" w:hAnsi="Calibri" w:cs="Calibri"/>
                        <w:position w:val="1"/>
                        <w:sz w:val="22"/>
                        <w:szCs w:val="22"/>
                      </w:rPr>
                      <w:t>i</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CD505" w14:textId="56A0F7F0" w:rsidR="00433F0F" w:rsidRDefault="005455F9">
    <w:pPr>
      <w:spacing w:line="200" w:lineRule="exact"/>
    </w:pPr>
    <w:r>
      <w:rPr>
        <w:noProof/>
      </w:rPr>
      <mc:AlternateContent>
        <mc:Choice Requires="wps">
          <w:drawing>
            <wp:anchor distT="0" distB="0" distL="114300" distR="114300" simplePos="0" relativeHeight="503311412" behindDoc="1" locked="0" layoutInCell="1" allowOverlap="1" wp14:anchorId="57E028F5" wp14:editId="50FB600F">
              <wp:simplePos x="0" y="0"/>
              <wp:positionH relativeFrom="page">
                <wp:posOffset>4017645</wp:posOffset>
              </wp:positionH>
              <wp:positionV relativeFrom="page">
                <wp:posOffset>9951720</wp:posOffset>
              </wp:positionV>
              <wp:extent cx="114935" cy="153670"/>
              <wp:effectExtent l="0" t="0" r="1270" b="635"/>
              <wp:wrapNone/>
              <wp:docPr id="38"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14FCE" w14:textId="77777777" w:rsidR="00433F0F" w:rsidRDefault="008B01BA">
                          <w:pPr>
                            <w:spacing w:line="220" w:lineRule="exact"/>
                            <w:ind w:left="40"/>
                          </w:pPr>
                          <w:r>
                            <w:fldChar w:fldCharType="begin"/>
                          </w:r>
                          <w: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E028F5" id="_x0000_t202" coordsize="21600,21600" o:spt="202" path="m,l,21600r21600,l21600,xe">
              <v:stroke joinstyle="miter"/>
              <v:path gradientshapeok="t" o:connecttype="rect"/>
            </v:shapetype>
            <v:shape id="Text Box 60" o:spid="_x0000_s1042" type="#_x0000_t202" style="position:absolute;margin-left:316.35pt;margin-top:783.6pt;width:9.05pt;height:12.1pt;z-index:-50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" filled="f" stroked="f">
              <v:textbox inset="0,0,0,0">
                <w:txbxContent>
                  <w:p w14:paraId="02414FCE" w14:textId="77777777" w:rsidR="00433F0F" w:rsidRDefault="008B01BA">
                    <w:pPr>
                      <w:spacing w:line="220" w:lineRule="exact"/>
                      <w:ind w:left="40"/>
                    </w:pPr>
                    <w:r>
                      <w:fldChar w:fldCharType="begin"/>
                    </w:r>
                    <w:r>
                      <w:instrText xml:space="preserve"> PAGE </w:instrText>
                    </w:r>
                    <w:r>
                      <w:fldChar w:fldCharType="separate"/>
                    </w:r>
                    <w:r>
                      <w:t>8</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FA1B1" w14:textId="04610398" w:rsidR="00433F0F" w:rsidRDefault="005455F9">
    <w:pPr>
      <w:spacing w:line="200" w:lineRule="exact"/>
    </w:pPr>
    <w:r>
      <w:rPr>
        <w:noProof/>
      </w:rPr>
      <mc:AlternateContent>
        <mc:Choice Requires="wps">
          <w:drawing>
            <wp:anchor distT="0" distB="0" distL="114300" distR="114300" simplePos="0" relativeHeight="503311413" behindDoc="1" locked="0" layoutInCell="1" allowOverlap="1" wp14:anchorId="4D902BF3" wp14:editId="54CE2B53">
              <wp:simplePos x="0" y="0"/>
              <wp:positionH relativeFrom="page">
                <wp:posOffset>4017645</wp:posOffset>
              </wp:positionH>
              <wp:positionV relativeFrom="page">
                <wp:posOffset>9951720</wp:posOffset>
              </wp:positionV>
              <wp:extent cx="114935" cy="153670"/>
              <wp:effectExtent l="0" t="0" r="1270" b="635"/>
              <wp:wrapNone/>
              <wp:docPr id="3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76AA8" w14:textId="77777777" w:rsidR="00433F0F" w:rsidRDefault="008B01BA">
                          <w:pPr>
                            <w:spacing w:line="220" w:lineRule="exact"/>
                            <w:ind w:left="40"/>
                          </w:pPr>
                          <w:r>
                            <w:fldChar w:fldCharType="begin"/>
                          </w:r>
                          <w:r>
                            <w:instrText xml:space="preserve"> PAGE </w:instrText>
                          </w:r>
                          <w:r>
                            <w:fldChar w:fldCharType="separate"/>
                          </w:r>
                          <w: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902BF3" id="_x0000_t202" coordsize="21600,21600" o:spt="202" path="m,l,21600r21600,l21600,xe">
              <v:stroke joinstyle="miter"/>
              <v:path gradientshapeok="t" o:connecttype="rect"/>
            </v:shapetype>
            <v:shape id="Text Box 59" o:spid="_x0000_s1043" type="#_x0000_t202" style="position:absolute;margin-left:316.35pt;margin-top:783.6pt;width:9.05pt;height:12.1pt;z-index:-50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" filled="f" stroked="f">
              <v:textbox inset="0,0,0,0">
                <w:txbxContent>
                  <w:p w14:paraId="61076AA8" w14:textId="77777777" w:rsidR="00433F0F" w:rsidRDefault="008B01BA">
                    <w:pPr>
                      <w:spacing w:line="220" w:lineRule="exact"/>
                      <w:ind w:left="40"/>
                    </w:pPr>
                    <w:r>
                      <w:fldChar w:fldCharType="begin"/>
                    </w:r>
                    <w:r>
                      <w:instrText xml:space="preserve"> PAGE </w:instrText>
                    </w:r>
                    <w:r>
                      <w:fldChar w:fldCharType="separate"/>
                    </w:r>
                    <w:r>
                      <w:t>9</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8AC8C" w14:textId="2F135A42" w:rsidR="00433F0F" w:rsidRDefault="005455F9">
    <w:pPr>
      <w:spacing w:line="200" w:lineRule="exact"/>
    </w:pPr>
    <w:r>
      <w:rPr>
        <w:noProof/>
      </w:rPr>
      <mc:AlternateContent>
        <mc:Choice Requires="wps">
          <w:drawing>
            <wp:anchor distT="0" distB="0" distL="114300" distR="114300" simplePos="0" relativeHeight="503311414" behindDoc="1" locked="0" layoutInCell="1" allowOverlap="1" wp14:anchorId="2EF2E72A" wp14:editId="4F41EC4E">
              <wp:simplePos x="0" y="0"/>
              <wp:positionH relativeFrom="page">
                <wp:posOffset>3987165</wp:posOffset>
              </wp:positionH>
              <wp:positionV relativeFrom="page">
                <wp:posOffset>9951720</wp:posOffset>
              </wp:positionV>
              <wp:extent cx="179070" cy="153670"/>
              <wp:effectExtent l="0" t="0" r="0" b="635"/>
              <wp:wrapNone/>
              <wp:docPr id="36"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99F82" w14:textId="77777777" w:rsidR="00433F0F" w:rsidRDefault="008B01BA">
                          <w:pPr>
                            <w:spacing w:line="220" w:lineRule="exact"/>
                            <w:ind w:left="4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F2E72A" id="_x0000_t202" coordsize="21600,21600" o:spt="202" path="m,l,21600r21600,l21600,xe">
              <v:stroke joinstyle="miter"/>
              <v:path gradientshapeok="t" o:connecttype="rect"/>
            </v:shapetype>
            <v:shape id="Text Box 58" o:spid="_x0000_s1044" type="#_x0000_t202" style="position:absolute;margin-left:313.95pt;margin-top:783.6pt;width:14.1pt;height:12.1pt;z-index:-506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" filled="f" stroked="f">
              <v:textbox inset="0,0,0,0">
                <w:txbxContent>
                  <w:p w14:paraId="5B699F82" w14:textId="77777777" w:rsidR="00433F0F" w:rsidRDefault="008B01BA">
                    <w:pPr>
                      <w:spacing w:line="220" w:lineRule="exact"/>
                      <w:ind w:left="4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6D072" w14:textId="1D8FA501" w:rsidR="00433F0F" w:rsidRDefault="005455F9">
    <w:pPr>
      <w:spacing w:line="200" w:lineRule="exact"/>
    </w:pPr>
    <w:r>
      <w:rPr>
        <w:noProof/>
      </w:rPr>
      <mc:AlternateContent>
        <mc:Choice Requires="wps">
          <w:drawing>
            <wp:anchor distT="0" distB="0" distL="114300" distR="114300" simplePos="0" relativeHeight="503311415" behindDoc="1" locked="0" layoutInCell="1" allowOverlap="1" wp14:anchorId="379B0096" wp14:editId="6ADC3950">
              <wp:simplePos x="0" y="0"/>
              <wp:positionH relativeFrom="page">
                <wp:posOffset>3987165</wp:posOffset>
              </wp:positionH>
              <wp:positionV relativeFrom="page">
                <wp:posOffset>9951720</wp:posOffset>
              </wp:positionV>
              <wp:extent cx="179070" cy="153670"/>
              <wp:effectExtent l="0" t="0" r="0" b="635"/>
              <wp:wrapNone/>
              <wp:docPr id="3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C67CF" w14:textId="77777777" w:rsidR="00433F0F" w:rsidRDefault="008B01BA">
                          <w:pPr>
                            <w:spacing w:line="220" w:lineRule="exact"/>
                            <w:ind w:left="40"/>
                          </w:pPr>
                          <w:r>
                            <w:fldChar w:fldCharType="begin"/>
                          </w:r>
                          <w: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9B0096" id="_x0000_t202" coordsize="21600,21600" o:spt="202" path="m,l,21600r21600,l21600,xe">
              <v:stroke joinstyle="miter"/>
              <v:path gradientshapeok="t" o:connecttype="rect"/>
            </v:shapetype>
            <v:shape id="Text Box 57" o:spid="_x0000_s1045" type="#_x0000_t202" style="position:absolute;margin-left:313.95pt;margin-top:783.6pt;width:14.1pt;height:12.1pt;z-index:-506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" filled="f" stroked="f">
              <v:textbox inset="0,0,0,0">
                <w:txbxContent>
                  <w:p w14:paraId="27BC67CF" w14:textId="77777777" w:rsidR="00433F0F" w:rsidRDefault="008B01BA">
                    <w:pPr>
                      <w:spacing w:line="220" w:lineRule="exact"/>
                      <w:ind w:left="40"/>
                    </w:pPr>
                    <w:r>
                      <w:fldChar w:fldCharType="begin"/>
                    </w:r>
                    <w:r>
                      <w:instrText xml:space="preserve"> PAGE </w:instrText>
                    </w:r>
                    <w:r>
                      <w:fldChar w:fldCharType="separate"/>
                    </w:r>
                    <w:r>
                      <w:t>11</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578A1" w14:textId="071DF384" w:rsidR="00433F0F" w:rsidRDefault="005455F9">
    <w:pPr>
      <w:spacing w:line="200" w:lineRule="exact"/>
    </w:pPr>
    <w:r>
      <w:rPr>
        <w:noProof/>
      </w:rPr>
      <mc:AlternateContent>
        <mc:Choice Requires="wps">
          <w:drawing>
            <wp:anchor distT="0" distB="0" distL="114300" distR="114300" simplePos="0" relativeHeight="503311416" behindDoc="1" locked="0" layoutInCell="1" allowOverlap="1" wp14:anchorId="50725B86" wp14:editId="080A1D98">
              <wp:simplePos x="0" y="0"/>
              <wp:positionH relativeFrom="page">
                <wp:posOffset>3987165</wp:posOffset>
              </wp:positionH>
              <wp:positionV relativeFrom="page">
                <wp:posOffset>9951720</wp:posOffset>
              </wp:positionV>
              <wp:extent cx="179070" cy="153670"/>
              <wp:effectExtent l="0" t="0" r="0" b="635"/>
              <wp:wrapNone/>
              <wp:docPr id="3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043DC" w14:textId="77777777" w:rsidR="00433F0F" w:rsidRDefault="008B01BA">
                          <w:pPr>
                            <w:spacing w:line="220" w:lineRule="exact"/>
                            <w:ind w:left="40"/>
                          </w:pPr>
                          <w:r>
                            <w:fldChar w:fldCharType="begin"/>
                          </w:r>
                          <w: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725B86" id="_x0000_t202" coordsize="21600,21600" o:spt="202" path="m,l,21600r21600,l21600,xe">
              <v:stroke joinstyle="miter"/>
              <v:path gradientshapeok="t" o:connecttype="rect"/>
            </v:shapetype>
            <v:shape id="Text Box 56" o:spid="_x0000_s1046" type="#_x0000_t202" style="position:absolute;margin-left:313.95pt;margin-top:783.6pt;width:14.1pt;height:12.1pt;z-index:-5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" filled="f" stroked="f">
              <v:textbox inset="0,0,0,0">
                <w:txbxContent>
                  <w:p w14:paraId="1FA043DC" w14:textId="77777777" w:rsidR="00433F0F" w:rsidRDefault="008B01BA">
                    <w:pPr>
                      <w:spacing w:line="220" w:lineRule="exact"/>
                      <w:ind w:left="40"/>
                    </w:pPr>
                    <w:r>
                      <w:fldChar w:fldCharType="begin"/>
                    </w:r>
                    <w:r>
                      <w:instrText xml:space="preserve"> PAGE </w:instrText>
                    </w:r>
                    <w:r>
                      <w:fldChar w:fldCharType="separate"/>
                    </w:r>
                    <w:r>
                      <w:t>12</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0399E" w14:textId="0D5F0A3A" w:rsidR="00433F0F" w:rsidRDefault="005455F9">
    <w:pPr>
      <w:spacing w:line="200" w:lineRule="exact"/>
    </w:pPr>
    <w:r>
      <w:rPr>
        <w:noProof/>
      </w:rPr>
      <mc:AlternateContent>
        <mc:Choice Requires="wps">
          <w:drawing>
            <wp:anchor distT="0" distB="0" distL="114300" distR="114300" simplePos="0" relativeHeight="503311417" behindDoc="1" locked="0" layoutInCell="1" allowOverlap="1" wp14:anchorId="4E2E0623" wp14:editId="2848D6A4">
              <wp:simplePos x="0" y="0"/>
              <wp:positionH relativeFrom="page">
                <wp:posOffset>3987165</wp:posOffset>
              </wp:positionH>
              <wp:positionV relativeFrom="page">
                <wp:posOffset>9951720</wp:posOffset>
              </wp:positionV>
              <wp:extent cx="179070" cy="153670"/>
              <wp:effectExtent l="0" t="0" r="0" b="635"/>
              <wp:wrapNone/>
              <wp:docPr id="33"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F7AD8" w14:textId="77777777" w:rsidR="00433F0F" w:rsidRDefault="008B01BA">
                          <w:pPr>
                            <w:spacing w:line="220" w:lineRule="exact"/>
                            <w:ind w:left="40"/>
                          </w:pPr>
                          <w:r>
                            <w:fldChar w:fldCharType="begin"/>
                          </w:r>
                          <w: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2E0623" id="_x0000_t202" coordsize="21600,21600" o:spt="202" path="m,l,21600r21600,l21600,xe">
              <v:stroke joinstyle="miter"/>
              <v:path gradientshapeok="t" o:connecttype="rect"/>
            </v:shapetype>
            <v:shape id="Text Box 55" o:spid="_x0000_s1047" type="#_x0000_t202" style="position:absolute;margin-left:313.95pt;margin-top:783.6pt;width:14.1pt;height:12.1pt;z-index:-506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" filled="f" stroked="f">
              <v:textbox inset="0,0,0,0">
                <w:txbxContent>
                  <w:p w14:paraId="699F7AD8" w14:textId="77777777" w:rsidR="00433F0F" w:rsidRDefault="008B01BA">
                    <w:pPr>
                      <w:spacing w:line="220" w:lineRule="exact"/>
                      <w:ind w:left="40"/>
                    </w:pPr>
                    <w:r>
                      <w:fldChar w:fldCharType="begin"/>
                    </w:r>
                    <w:r>
                      <w:instrText xml:space="preserve"> PAGE </w:instrText>
                    </w:r>
                    <w:r>
                      <w:fldChar w:fldCharType="separate"/>
                    </w:r>
                    <w:r>
                      <w:t>13</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21E9A" w14:textId="70F7A947" w:rsidR="00433F0F" w:rsidRDefault="005455F9">
    <w:pPr>
      <w:spacing w:line="200" w:lineRule="exact"/>
    </w:pPr>
    <w:r>
      <w:rPr>
        <w:noProof/>
      </w:rPr>
      <mc:AlternateContent>
        <mc:Choice Requires="wps">
          <w:drawing>
            <wp:anchor distT="0" distB="0" distL="114300" distR="114300" simplePos="0" relativeHeight="503311418" behindDoc="1" locked="0" layoutInCell="1" allowOverlap="1" wp14:anchorId="56AE3A1D" wp14:editId="1ACE21E9">
              <wp:simplePos x="0" y="0"/>
              <wp:positionH relativeFrom="page">
                <wp:posOffset>3987165</wp:posOffset>
              </wp:positionH>
              <wp:positionV relativeFrom="page">
                <wp:posOffset>9951720</wp:posOffset>
              </wp:positionV>
              <wp:extent cx="179070" cy="153670"/>
              <wp:effectExtent l="0" t="0" r="0" b="635"/>
              <wp:wrapNone/>
              <wp:docPr id="3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660AB" w14:textId="77777777" w:rsidR="00433F0F" w:rsidRDefault="008B01BA">
                          <w:pPr>
                            <w:spacing w:line="220" w:lineRule="exact"/>
                            <w:ind w:left="40"/>
                          </w:pP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AE3A1D" id="_x0000_t202" coordsize="21600,21600" o:spt="202" path="m,l,21600r21600,l21600,xe">
              <v:stroke joinstyle="miter"/>
              <v:path gradientshapeok="t" o:connecttype="rect"/>
            </v:shapetype>
            <v:shape id="Text Box 54" o:spid="_x0000_s1048" type="#_x0000_t202" style="position:absolute;margin-left:313.95pt;margin-top:783.6pt;width:14.1pt;height:12.1pt;z-index:-506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" filled="f" stroked="f">
              <v:textbox inset="0,0,0,0">
                <w:txbxContent>
                  <w:p w14:paraId="62F660AB" w14:textId="77777777" w:rsidR="00433F0F" w:rsidRDefault="008B01BA">
                    <w:pPr>
                      <w:spacing w:line="220" w:lineRule="exact"/>
                      <w:ind w:left="40"/>
                    </w:pPr>
                    <w:r>
                      <w:fldChar w:fldCharType="begin"/>
                    </w:r>
                    <w:r>
                      <w:instrText xml:space="preserve"> PAGE </w:instrText>
                    </w:r>
                    <w:r>
                      <w:fldChar w:fldCharType="separate"/>
                    </w:r>
                    <w:r>
                      <w:t>14</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73D1B" w14:textId="2F819E74" w:rsidR="00433F0F" w:rsidRDefault="005455F9">
    <w:pPr>
      <w:spacing w:line="200" w:lineRule="exact"/>
    </w:pPr>
    <w:r>
      <w:rPr>
        <w:noProof/>
      </w:rPr>
      <mc:AlternateContent>
        <mc:Choice Requires="wps">
          <w:drawing>
            <wp:anchor distT="0" distB="0" distL="114300" distR="114300" simplePos="0" relativeHeight="503311419" behindDoc="1" locked="0" layoutInCell="1" allowOverlap="1" wp14:anchorId="74F85CB9" wp14:editId="071AF04E">
              <wp:simplePos x="0" y="0"/>
              <wp:positionH relativeFrom="page">
                <wp:posOffset>3987165</wp:posOffset>
              </wp:positionH>
              <wp:positionV relativeFrom="page">
                <wp:posOffset>9951720</wp:posOffset>
              </wp:positionV>
              <wp:extent cx="179070" cy="153670"/>
              <wp:effectExtent l="0" t="0" r="0" b="635"/>
              <wp:wrapNone/>
              <wp:docPr id="3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E2659" w14:textId="77777777" w:rsidR="00433F0F" w:rsidRDefault="008B01BA">
                          <w:pPr>
                            <w:spacing w:line="220" w:lineRule="exact"/>
                            <w:ind w:left="40"/>
                          </w:pPr>
                          <w:r>
                            <w:fldChar w:fldCharType="begin"/>
                          </w:r>
                          <w: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F85CB9" id="_x0000_t202" coordsize="21600,21600" o:spt="202" path="m,l,21600r21600,l21600,xe">
              <v:stroke joinstyle="miter"/>
              <v:path gradientshapeok="t" o:connecttype="rect"/>
            </v:shapetype>
            <v:shape id="Text Box 53" o:spid="_x0000_s1049" type="#_x0000_t202" style="position:absolute;margin-left:313.95pt;margin-top:783.6pt;width:14.1pt;height:12.1pt;z-index:-506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" filled="f" stroked="f">
              <v:textbox inset="0,0,0,0">
                <w:txbxContent>
                  <w:p w14:paraId="6BCE2659" w14:textId="77777777" w:rsidR="00433F0F" w:rsidRDefault="008B01BA">
                    <w:pPr>
                      <w:spacing w:line="220" w:lineRule="exact"/>
                      <w:ind w:left="40"/>
                    </w:pPr>
                    <w:r>
                      <w:fldChar w:fldCharType="begin"/>
                    </w:r>
                    <w:r>
                      <w:instrText xml:space="preserve"> PAGE </w:instrText>
                    </w:r>
                    <w:r>
                      <w:fldChar w:fldCharType="separate"/>
                    </w:r>
                    <w:r>
                      <w:t>15</w:t>
                    </w:r>
                    <w: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A90AD" w14:textId="1C1A46D5" w:rsidR="00433F0F" w:rsidRDefault="005455F9">
    <w:pPr>
      <w:spacing w:line="200" w:lineRule="exact"/>
    </w:pPr>
    <w:r>
      <w:rPr>
        <w:noProof/>
      </w:rPr>
      <mc:AlternateContent>
        <mc:Choice Requires="wps">
          <w:drawing>
            <wp:anchor distT="0" distB="0" distL="114300" distR="114300" simplePos="0" relativeHeight="503311420" behindDoc="1" locked="0" layoutInCell="1" allowOverlap="1" wp14:anchorId="770A1E83" wp14:editId="51FAC311">
              <wp:simplePos x="0" y="0"/>
              <wp:positionH relativeFrom="page">
                <wp:posOffset>3987165</wp:posOffset>
              </wp:positionH>
              <wp:positionV relativeFrom="page">
                <wp:posOffset>9951720</wp:posOffset>
              </wp:positionV>
              <wp:extent cx="179070" cy="153670"/>
              <wp:effectExtent l="0" t="0" r="0" b="635"/>
              <wp:wrapNone/>
              <wp:docPr id="30"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D9E47" w14:textId="77777777" w:rsidR="00433F0F" w:rsidRDefault="008B01BA">
                          <w:pPr>
                            <w:spacing w:line="220" w:lineRule="exact"/>
                            <w:ind w:left="40"/>
                          </w:pPr>
                          <w:r>
                            <w:fldChar w:fldCharType="begin"/>
                          </w:r>
                          <w: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0A1E83" id="_x0000_t202" coordsize="21600,21600" o:spt="202" path="m,l,21600r21600,l21600,xe">
              <v:stroke joinstyle="miter"/>
              <v:path gradientshapeok="t" o:connecttype="rect"/>
            </v:shapetype>
            <v:shape id="Text Box 52" o:spid="_x0000_s1050" type="#_x0000_t202" style="position:absolute;margin-left:313.95pt;margin-top:783.6pt;width:14.1pt;height:12.1pt;z-index:-50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" filled="f" stroked="f">
              <v:textbox inset="0,0,0,0">
                <w:txbxContent>
                  <w:p w14:paraId="0BED9E47" w14:textId="77777777" w:rsidR="00433F0F" w:rsidRDefault="008B01BA">
                    <w:pPr>
                      <w:spacing w:line="220" w:lineRule="exact"/>
                      <w:ind w:left="40"/>
                    </w:pPr>
                    <w:r>
                      <w:fldChar w:fldCharType="begin"/>
                    </w:r>
                    <w:r>
                      <w:instrText xml:space="preserve"> PAGE </w:instrText>
                    </w:r>
                    <w:r>
                      <w:fldChar w:fldCharType="separate"/>
                    </w:r>
                    <w:r>
                      <w:t>16</w:t>
                    </w:r>
                    <w: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39444" w14:textId="4627A30A" w:rsidR="00433F0F" w:rsidRDefault="005455F9">
    <w:pPr>
      <w:spacing w:line="200" w:lineRule="exact"/>
    </w:pPr>
    <w:r>
      <w:rPr>
        <w:noProof/>
      </w:rPr>
      <mc:AlternateContent>
        <mc:Choice Requires="wps">
          <w:drawing>
            <wp:anchor distT="0" distB="0" distL="114300" distR="114300" simplePos="0" relativeHeight="503311425" behindDoc="1" locked="0" layoutInCell="1" allowOverlap="1" wp14:anchorId="20C4CF65" wp14:editId="0B152B37">
              <wp:simplePos x="0" y="0"/>
              <wp:positionH relativeFrom="page">
                <wp:posOffset>3987165</wp:posOffset>
              </wp:positionH>
              <wp:positionV relativeFrom="page">
                <wp:posOffset>9951720</wp:posOffset>
              </wp:positionV>
              <wp:extent cx="179070" cy="153670"/>
              <wp:effectExtent l="0" t="0" r="0" b="635"/>
              <wp:wrapNone/>
              <wp:docPr id="2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6DB08" w14:textId="77777777" w:rsidR="00433F0F" w:rsidRDefault="008B01BA">
                          <w:pPr>
                            <w:spacing w:line="220" w:lineRule="exact"/>
                            <w:ind w:left="40"/>
                          </w:pPr>
                          <w:r>
                            <w:fldChar w:fldCharType="begin"/>
                          </w:r>
                          <w:r>
                            <w:instrText xml:space="preserve"> PAGE </w:instrText>
                          </w:r>
                          <w:r>
                            <w:fldChar w:fldCharType="separate"/>
                          </w:r>
                          <w: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C4CF65" id="_x0000_t202" coordsize="21600,21600" o:spt="202" path="m,l,21600r21600,l21600,xe">
              <v:stroke joinstyle="miter"/>
              <v:path gradientshapeok="t" o:connecttype="rect"/>
            </v:shapetype>
            <v:shape id="Text Box 47" o:spid="_x0000_s1055" type="#_x0000_t202" style="position:absolute;margin-left:313.95pt;margin-top:783.6pt;width:14.1pt;height:12.1pt;z-index:-50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" filled="f" stroked="f">
              <v:textbox inset="0,0,0,0">
                <w:txbxContent>
                  <w:p w14:paraId="4A06DB08" w14:textId="77777777" w:rsidR="00433F0F" w:rsidRDefault="008B01BA">
                    <w:pPr>
                      <w:spacing w:line="220" w:lineRule="exact"/>
                      <w:ind w:left="40"/>
                    </w:pPr>
                    <w:r>
                      <w:fldChar w:fldCharType="begin"/>
                    </w:r>
                    <w:r>
                      <w:instrText xml:space="preserve"> PAGE </w:instrText>
                    </w:r>
                    <w:r>
                      <w:fldChar w:fldCharType="separate"/>
                    </w:r>
                    <w:r>
                      <w:t>23</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19A09" w14:textId="00EE6A80" w:rsidR="00433F0F" w:rsidRDefault="005455F9">
    <w:pPr>
      <w:spacing w:line="200" w:lineRule="exact"/>
    </w:pPr>
    <w:r>
      <w:rPr>
        <w:noProof/>
      </w:rPr>
      <mc:AlternateContent>
        <mc:Choice Requires="wps">
          <w:drawing>
            <wp:anchor distT="0" distB="0" distL="114300" distR="114300" simplePos="0" relativeHeight="503311399" behindDoc="1" locked="0" layoutInCell="1" allowOverlap="1" wp14:anchorId="0C035BDB" wp14:editId="77D9FDE6">
              <wp:simplePos x="0" y="0"/>
              <wp:positionH relativeFrom="page">
                <wp:posOffset>4070985</wp:posOffset>
              </wp:positionH>
              <wp:positionV relativeFrom="page">
                <wp:posOffset>9276080</wp:posOffset>
              </wp:positionV>
              <wp:extent cx="89535" cy="165735"/>
              <wp:effectExtent l="3810" t="0" r="1905" b="0"/>
              <wp:wrapNone/>
              <wp:docPr id="5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268B6" w14:textId="77777777" w:rsidR="00433F0F" w:rsidRDefault="008B01BA">
                          <w:pPr>
                            <w:spacing w:line="240" w:lineRule="exact"/>
                            <w:ind w:left="20" w:right="-33"/>
                            <w:rPr>
                              <w:rFonts w:ascii="Calibri" w:eastAsia="Calibri" w:hAnsi="Calibri" w:cs="Calibri"/>
                              <w:sz w:val="22"/>
                              <w:szCs w:val="22"/>
                            </w:rPr>
                          </w:pPr>
                          <w:r>
                            <w:rPr>
                              <w:rFonts w:ascii="Calibri" w:eastAsia="Calibri" w:hAnsi="Calibri" w:cs="Calibri"/>
                              <w:position w:val="1"/>
                              <w:sz w:val="22"/>
                              <w:szCs w:val="22"/>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035BDB" id="_x0000_t202" coordsize="21600,21600" o:spt="202" path="m,l,21600r21600,l21600,xe">
              <v:stroke joinstyle="miter"/>
              <v:path gradientshapeok="t" o:connecttype="rect"/>
            </v:shapetype>
            <v:shape id="Text Box 73" o:spid="_x0000_s1029" type="#_x0000_t202" style="position:absolute;margin-left:320.55pt;margin-top:730.4pt;width:7.05pt;height:13.05pt;z-index:-50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" filled="f" stroked="f">
              <v:textbox inset="0,0,0,0">
                <w:txbxContent>
                  <w:p w14:paraId="0B7268B6" w14:textId="77777777" w:rsidR="00433F0F" w:rsidRDefault="008B01BA">
                    <w:pPr>
                      <w:spacing w:line="240" w:lineRule="exact"/>
                      <w:ind w:left="20" w:right="-33"/>
                      <w:rPr>
                        <w:rFonts w:ascii="Calibri" w:eastAsia="Calibri" w:hAnsi="Calibri" w:cs="Calibri"/>
                        <w:sz w:val="22"/>
                        <w:szCs w:val="22"/>
                      </w:rPr>
                    </w:pPr>
                    <w:r>
                      <w:rPr>
                        <w:rFonts w:ascii="Calibri" w:eastAsia="Calibri" w:hAnsi="Calibri" w:cs="Calibri"/>
                        <w:position w:val="1"/>
                        <w:sz w:val="22"/>
                        <w:szCs w:val="22"/>
                      </w:rPr>
                      <w:t>ii</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798F0" w14:textId="1293F63E" w:rsidR="00433F0F" w:rsidRDefault="005455F9">
    <w:pPr>
      <w:spacing w:line="200" w:lineRule="exact"/>
    </w:pPr>
    <w:r>
      <w:rPr>
        <w:noProof/>
      </w:rPr>
      <mc:AlternateContent>
        <mc:Choice Requires="wps">
          <w:drawing>
            <wp:anchor distT="0" distB="0" distL="114300" distR="114300" simplePos="0" relativeHeight="503311426" behindDoc="1" locked="0" layoutInCell="1" allowOverlap="1" wp14:anchorId="39550B91" wp14:editId="4D640EAE">
              <wp:simplePos x="0" y="0"/>
              <wp:positionH relativeFrom="page">
                <wp:posOffset>3987165</wp:posOffset>
              </wp:positionH>
              <wp:positionV relativeFrom="page">
                <wp:posOffset>9951720</wp:posOffset>
              </wp:positionV>
              <wp:extent cx="179070" cy="153670"/>
              <wp:effectExtent l="0" t="0" r="0" b="635"/>
              <wp:wrapNone/>
              <wp:docPr id="2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53E91" w14:textId="77777777" w:rsidR="00433F0F" w:rsidRDefault="008B01BA">
                          <w:pPr>
                            <w:spacing w:line="220" w:lineRule="exact"/>
                            <w:ind w:left="40"/>
                          </w:pPr>
                          <w:r>
                            <w:fldChar w:fldCharType="begin"/>
                          </w:r>
                          <w:r>
                            <w:instrText xml:space="preserve"> PAGE </w:instrText>
                          </w:r>
                          <w:r>
                            <w:fldChar w:fldCharType="separate"/>
                          </w:r>
                          <w: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550B91" id="_x0000_t202" coordsize="21600,21600" o:spt="202" path="m,l,21600r21600,l21600,xe">
              <v:stroke joinstyle="miter"/>
              <v:path gradientshapeok="t" o:connecttype="rect"/>
            </v:shapetype>
            <v:shape id="Text Box 46" o:spid="_x0000_s1056" type="#_x0000_t202" style="position:absolute;margin-left:313.95pt;margin-top:783.6pt;width:14.1pt;height:12.1pt;z-index:-505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" filled="f" stroked="f">
              <v:textbox inset="0,0,0,0">
                <w:txbxContent>
                  <w:p w14:paraId="1C053E91" w14:textId="77777777" w:rsidR="00433F0F" w:rsidRDefault="008B01BA">
                    <w:pPr>
                      <w:spacing w:line="220" w:lineRule="exact"/>
                      <w:ind w:left="40"/>
                    </w:pPr>
                    <w:r>
                      <w:fldChar w:fldCharType="begin"/>
                    </w:r>
                    <w:r>
                      <w:instrText xml:space="preserve"> PAGE </w:instrText>
                    </w:r>
                    <w:r>
                      <w:fldChar w:fldCharType="separate"/>
                    </w:r>
                    <w:r>
                      <w:t>24</w:t>
                    </w:r>
                    <w: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D5E37" w14:textId="7F665F64" w:rsidR="00433F0F" w:rsidRDefault="005455F9">
    <w:pPr>
      <w:spacing w:line="200" w:lineRule="exact"/>
    </w:pPr>
    <w:r>
      <w:rPr>
        <w:noProof/>
      </w:rPr>
      <mc:AlternateContent>
        <mc:Choice Requires="wps">
          <w:drawing>
            <wp:anchor distT="0" distB="0" distL="114300" distR="114300" simplePos="0" relativeHeight="503311427" behindDoc="1" locked="0" layoutInCell="1" allowOverlap="1" wp14:anchorId="0EA98428" wp14:editId="29E2DDDE">
              <wp:simplePos x="0" y="0"/>
              <wp:positionH relativeFrom="page">
                <wp:posOffset>3987165</wp:posOffset>
              </wp:positionH>
              <wp:positionV relativeFrom="page">
                <wp:posOffset>9951720</wp:posOffset>
              </wp:positionV>
              <wp:extent cx="179070" cy="153670"/>
              <wp:effectExtent l="0" t="0" r="0" b="635"/>
              <wp:wrapNone/>
              <wp:docPr id="2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0A2D9" w14:textId="77777777" w:rsidR="00433F0F" w:rsidRDefault="008B01BA">
                          <w:pPr>
                            <w:spacing w:line="220" w:lineRule="exact"/>
                            <w:ind w:left="40"/>
                          </w:pPr>
                          <w:r>
                            <w:fldChar w:fldCharType="begin"/>
                          </w:r>
                          <w:r>
                            <w:instrText xml:space="preserve"> PAGE </w:instrText>
                          </w:r>
                          <w:r>
                            <w:fldChar w:fldCharType="separate"/>
                          </w:r>
                          <w: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A98428" id="_x0000_t202" coordsize="21600,21600" o:spt="202" path="m,l,21600r21600,l21600,xe">
              <v:stroke joinstyle="miter"/>
              <v:path gradientshapeok="t" o:connecttype="rect"/>
            </v:shapetype>
            <v:shape id="Text Box 45" o:spid="_x0000_s1057" type="#_x0000_t202" style="position:absolute;margin-left:313.95pt;margin-top:783.6pt;width:14.1pt;height:12.1pt;z-index:-505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" filled="f" stroked="f">
              <v:textbox inset="0,0,0,0">
                <w:txbxContent>
                  <w:p w14:paraId="34C0A2D9" w14:textId="77777777" w:rsidR="00433F0F" w:rsidRDefault="008B01BA">
                    <w:pPr>
                      <w:spacing w:line="220" w:lineRule="exact"/>
                      <w:ind w:left="40"/>
                    </w:pPr>
                    <w:r>
                      <w:fldChar w:fldCharType="begin"/>
                    </w:r>
                    <w:r>
                      <w:instrText xml:space="preserve"> PAGE </w:instrText>
                    </w:r>
                    <w:r>
                      <w:fldChar w:fldCharType="separate"/>
                    </w:r>
                    <w:r>
                      <w:t>25</w:t>
                    </w:r>
                    <w: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91434" w14:textId="6ABE01F0" w:rsidR="00433F0F" w:rsidRDefault="005455F9">
    <w:pPr>
      <w:spacing w:line="200" w:lineRule="exact"/>
    </w:pPr>
    <w:r>
      <w:rPr>
        <w:noProof/>
      </w:rPr>
      <mc:AlternateContent>
        <mc:Choice Requires="wps">
          <w:drawing>
            <wp:anchor distT="0" distB="0" distL="114300" distR="114300" simplePos="0" relativeHeight="503311428" behindDoc="1" locked="0" layoutInCell="1" allowOverlap="1" wp14:anchorId="183FBB24" wp14:editId="2D09C457">
              <wp:simplePos x="0" y="0"/>
              <wp:positionH relativeFrom="page">
                <wp:posOffset>3987165</wp:posOffset>
              </wp:positionH>
              <wp:positionV relativeFrom="page">
                <wp:posOffset>9951720</wp:posOffset>
              </wp:positionV>
              <wp:extent cx="179070" cy="153670"/>
              <wp:effectExtent l="0" t="0" r="0" b="635"/>
              <wp:wrapNone/>
              <wp:docPr id="2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D1999" w14:textId="77777777" w:rsidR="00433F0F" w:rsidRDefault="008B01BA">
                          <w:pPr>
                            <w:spacing w:line="220" w:lineRule="exact"/>
                            <w:ind w:left="40"/>
                          </w:pPr>
                          <w:r>
                            <w:fldChar w:fldCharType="begin"/>
                          </w:r>
                          <w:r>
                            <w:instrText xml:space="preserve"> PAGE </w:instrText>
                          </w:r>
                          <w:r>
                            <w:fldChar w:fldCharType="separate"/>
                          </w:r>
                          <w: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3FBB24" id="_x0000_t202" coordsize="21600,21600" o:spt="202" path="m,l,21600r21600,l21600,xe">
              <v:stroke joinstyle="miter"/>
              <v:path gradientshapeok="t" o:connecttype="rect"/>
            </v:shapetype>
            <v:shape id="Text Box 44" o:spid="_x0000_s1058" type="#_x0000_t202" style="position:absolute;margin-left:313.95pt;margin-top:783.6pt;width:14.1pt;height:12.1pt;z-index:-50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" filled="f" stroked="f">
              <v:textbox inset="0,0,0,0">
                <w:txbxContent>
                  <w:p w14:paraId="369D1999" w14:textId="77777777" w:rsidR="00433F0F" w:rsidRDefault="008B01BA">
                    <w:pPr>
                      <w:spacing w:line="220" w:lineRule="exact"/>
                      <w:ind w:left="40"/>
                    </w:pPr>
                    <w:r>
                      <w:fldChar w:fldCharType="begin"/>
                    </w:r>
                    <w:r>
                      <w:instrText xml:space="preserve"> PAGE </w:instrText>
                    </w:r>
                    <w:r>
                      <w:fldChar w:fldCharType="separate"/>
                    </w:r>
                    <w:r>
                      <w:t>26</w:t>
                    </w:r>
                    <w: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203C4" w14:textId="7F82CE47" w:rsidR="00433F0F" w:rsidRDefault="005455F9">
    <w:pPr>
      <w:spacing w:line="200" w:lineRule="exact"/>
    </w:pPr>
    <w:r>
      <w:rPr>
        <w:noProof/>
      </w:rPr>
      <mc:AlternateContent>
        <mc:Choice Requires="wps">
          <w:drawing>
            <wp:anchor distT="0" distB="0" distL="114300" distR="114300" simplePos="0" relativeHeight="503311429" behindDoc="1" locked="0" layoutInCell="1" allowOverlap="1" wp14:anchorId="5FFB07ED" wp14:editId="71AFC76E">
              <wp:simplePos x="0" y="0"/>
              <wp:positionH relativeFrom="page">
                <wp:posOffset>3987165</wp:posOffset>
              </wp:positionH>
              <wp:positionV relativeFrom="page">
                <wp:posOffset>9951720</wp:posOffset>
              </wp:positionV>
              <wp:extent cx="179070" cy="153670"/>
              <wp:effectExtent l="0" t="0" r="0" b="635"/>
              <wp:wrapNone/>
              <wp:docPr id="2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9D828" w14:textId="77777777" w:rsidR="00433F0F" w:rsidRDefault="008B01BA">
                          <w:pPr>
                            <w:spacing w:line="220" w:lineRule="exact"/>
                            <w:ind w:left="40"/>
                          </w:pPr>
                          <w:r>
                            <w:fldChar w:fldCharType="begin"/>
                          </w:r>
                          <w:r>
                            <w:instrText xml:space="preserve"> PAGE </w:instrText>
                          </w:r>
                          <w:r>
                            <w:fldChar w:fldCharType="separate"/>
                          </w:r>
                          <w: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FB07ED" id="_x0000_t202" coordsize="21600,21600" o:spt="202" path="m,l,21600r21600,l21600,xe">
              <v:stroke joinstyle="miter"/>
              <v:path gradientshapeok="t" o:connecttype="rect"/>
            </v:shapetype>
            <v:shape id="Text Box 43" o:spid="_x0000_s1059" type="#_x0000_t202" style="position:absolute;margin-left:313.95pt;margin-top:783.6pt;width:14.1pt;height:12.1pt;z-index:-505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" filled="f" stroked="f">
              <v:textbox inset="0,0,0,0">
                <w:txbxContent>
                  <w:p w14:paraId="4979D828" w14:textId="77777777" w:rsidR="00433F0F" w:rsidRDefault="008B01BA">
                    <w:pPr>
                      <w:spacing w:line="220" w:lineRule="exact"/>
                      <w:ind w:left="40"/>
                    </w:pPr>
                    <w:r>
                      <w:fldChar w:fldCharType="begin"/>
                    </w:r>
                    <w:r>
                      <w:instrText xml:space="preserve"> PAGE </w:instrText>
                    </w:r>
                    <w:r>
                      <w:fldChar w:fldCharType="separate"/>
                    </w:r>
                    <w:r>
                      <w:t>27</w:t>
                    </w:r>
                    <w: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45BF" w14:textId="56776862" w:rsidR="00433F0F" w:rsidRDefault="005455F9">
    <w:pPr>
      <w:spacing w:line="200" w:lineRule="exact"/>
    </w:pPr>
    <w:r>
      <w:rPr>
        <w:noProof/>
      </w:rPr>
      <mc:AlternateContent>
        <mc:Choice Requires="wps">
          <w:drawing>
            <wp:anchor distT="0" distB="0" distL="114300" distR="114300" simplePos="0" relativeHeight="503311430" behindDoc="1" locked="0" layoutInCell="1" allowOverlap="1" wp14:anchorId="3C6C039D" wp14:editId="3E0B66E6">
              <wp:simplePos x="0" y="0"/>
              <wp:positionH relativeFrom="page">
                <wp:posOffset>3987165</wp:posOffset>
              </wp:positionH>
              <wp:positionV relativeFrom="page">
                <wp:posOffset>9951720</wp:posOffset>
              </wp:positionV>
              <wp:extent cx="179070" cy="153670"/>
              <wp:effectExtent l="0" t="0" r="0" b="635"/>
              <wp:wrapNone/>
              <wp:docPr id="2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1A813" w14:textId="77777777" w:rsidR="00433F0F" w:rsidRDefault="008B01BA">
                          <w:pPr>
                            <w:spacing w:line="220" w:lineRule="exact"/>
                            <w:ind w:left="40"/>
                          </w:pPr>
                          <w:r>
                            <w:fldChar w:fldCharType="begin"/>
                          </w:r>
                          <w:r>
                            <w:instrText xml:space="preserve"> PAGE </w:instrText>
                          </w:r>
                          <w:r>
                            <w:fldChar w:fldCharType="separate"/>
                          </w:r>
                          <w: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6C039D" id="_x0000_t202" coordsize="21600,21600" o:spt="202" path="m,l,21600r21600,l21600,xe">
              <v:stroke joinstyle="miter"/>
              <v:path gradientshapeok="t" o:connecttype="rect"/>
            </v:shapetype>
            <v:shape id="Text Box 42" o:spid="_x0000_s1060" type="#_x0000_t202" style="position:absolute;margin-left:313.95pt;margin-top:783.6pt;width:14.1pt;height:12.1pt;z-index:-505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" filled="f" stroked="f">
              <v:textbox inset="0,0,0,0">
                <w:txbxContent>
                  <w:p w14:paraId="0C11A813" w14:textId="77777777" w:rsidR="00433F0F" w:rsidRDefault="008B01BA">
                    <w:pPr>
                      <w:spacing w:line="220" w:lineRule="exact"/>
                      <w:ind w:left="40"/>
                    </w:pPr>
                    <w:r>
                      <w:fldChar w:fldCharType="begin"/>
                    </w:r>
                    <w:r>
                      <w:instrText xml:space="preserve"> PAGE </w:instrText>
                    </w:r>
                    <w:r>
                      <w:fldChar w:fldCharType="separate"/>
                    </w:r>
                    <w:r>
                      <w:t>28</w:t>
                    </w:r>
                    <w: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E1625" w14:textId="5F673EA0" w:rsidR="00433F0F" w:rsidRDefault="005455F9">
    <w:pPr>
      <w:spacing w:line="200" w:lineRule="exact"/>
    </w:pPr>
    <w:r>
      <w:rPr>
        <w:noProof/>
      </w:rPr>
      <mc:AlternateContent>
        <mc:Choice Requires="wps">
          <w:drawing>
            <wp:anchor distT="0" distB="0" distL="114300" distR="114300" simplePos="0" relativeHeight="503311431" behindDoc="1" locked="0" layoutInCell="1" allowOverlap="1" wp14:anchorId="16D362D2" wp14:editId="300232E5">
              <wp:simplePos x="0" y="0"/>
              <wp:positionH relativeFrom="page">
                <wp:posOffset>3987165</wp:posOffset>
              </wp:positionH>
              <wp:positionV relativeFrom="page">
                <wp:posOffset>9951720</wp:posOffset>
              </wp:positionV>
              <wp:extent cx="179070" cy="153670"/>
              <wp:effectExtent l="0" t="0" r="0" b="635"/>
              <wp:wrapNone/>
              <wp:docPr id="1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D9822" w14:textId="77777777" w:rsidR="00433F0F" w:rsidRDefault="008B01BA">
                          <w:pPr>
                            <w:spacing w:line="220" w:lineRule="exact"/>
                            <w:ind w:left="40"/>
                          </w:pPr>
                          <w:r>
                            <w:fldChar w:fldCharType="begin"/>
                          </w:r>
                          <w:r>
                            <w:instrText xml:space="preserve"> PAGE </w:instrText>
                          </w:r>
                          <w:r>
                            <w:fldChar w:fldCharType="separate"/>
                          </w:r>
                          <w: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D362D2" id="_x0000_t202" coordsize="21600,21600" o:spt="202" path="m,l,21600r21600,l21600,xe">
              <v:stroke joinstyle="miter"/>
              <v:path gradientshapeok="t" o:connecttype="rect"/>
            </v:shapetype>
            <v:shape id="Text Box 41" o:spid="_x0000_s1061" type="#_x0000_t202" style="position:absolute;margin-left:313.95pt;margin-top:783.6pt;width:14.1pt;height:12.1pt;z-index:-504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" filled="f" stroked="f">
              <v:textbox inset="0,0,0,0">
                <w:txbxContent>
                  <w:p w14:paraId="173D9822" w14:textId="77777777" w:rsidR="00433F0F" w:rsidRDefault="008B01BA">
                    <w:pPr>
                      <w:spacing w:line="220" w:lineRule="exact"/>
                      <w:ind w:left="40"/>
                    </w:pPr>
                    <w:r>
                      <w:fldChar w:fldCharType="begin"/>
                    </w:r>
                    <w:r>
                      <w:instrText xml:space="preserve"> PAGE </w:instrText>
                    </w:r>
                    <w:r>
                      <w:fldChar w:fldCharType="separate"/>
                    </w:r>
                    <w:r>
                      <w:t>29</w:t>
                    </w:r>
                    <w:r>
                      <w:fldChar w:fldCharType="end"/>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38FE7" w14:textId="76659B83" w:rsidR="00433F0F" w:rsidRDefault="005455F9">
    <w:pPr>
      <w:spacing w:line="200" w:lineRule="exact"/>
    </w:pPr>
    <w:r>
      <w:rPr>
        <w:noProof/>
      </w:rPr>
      <mc:AlternateContent>
        <mc:Choice Requires="wps">
          <w:drawing>
            <wp:anchor distT="0" distB="0" distL="114300" distR="114300" simplePos="0" relativeHeight="503311449" behindDoc="1" locked="0" layoutInCell="1" allowOverlap="1" wp14:anchorId="2448ADD0" wp14:editId="75DB3AA4">
              <wp:simplePos x="0" y="0"/>
              <wp:positionH relativeFrom="page">
                <wp:posOffset>3987165</wp:posOffset>
              </wp:positionH>
              <wp:positionV relativeFrom="page">
                <wp:posOffset>9951720</wp:posOffset>
              </wp:positionV>
              <wp:extent cx="179070" cy="153670"/>
              <wp:effectExtent l="0" t="0" r="0" b="635"/>
              <wp:wrapNone/>
              <wp:docPr id="1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DCBD6" w14:textId="77777777" w:rsidR="00433F0F" w:rsidRDefault="008B01BA">
                          <w:pPr>
                            <w:spacing w:line="220" w:lineRule="exact"/>
                            <w:ind w:left="40"/>
                          </w:pPr>
                          <w:r>
                            <w:fldChar w:fldCharType="begin"/>
                          </w:r>
                          <w:r>
                            <w:instrText xml:space="preserve"> PAGE </w:instrText>
                          </w:r>
                          <w:r>
                            <w:fldChar w:fldCharType="separate"/>
                          </w:r>
                          <w:r>
                            <w:t>50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48ADD0" id="_x0000_t202" coordsize="21600,21600" o:spt="202" path="m,l,21600r21600,l21600,xe">
              <v:stroke joinstyle="miter"/>
              <v:path gradientshapeok="t" o:connecttype="rect"/>
            </v:shapetype>
            <v:shape id="Text Box 23" o:spid="_x0000_s1065" type="#_x0000_t202" style="position:absolute;margin-left:313.95pt;margin-top:783.6pt;width:14.1pt;height:12.1pt;z-index:-50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" filled="f" stroked="f">
              <v:textbox inset="0,0,0,0">
                <w:txbxContent>
                  <w:p w14:paraId="3E7DCBD6" w14:textId="77777777" w:rsidR="00433F0F" w:rsidRDefault="008B01BA">
                    <w:pPr>
                      <w:spacing w:line="220" w:lineRule="exact"/>
                      <w:ind w:left="40"/>
                    </w:pPr>
                    <w:r>
                      <w:fldChar w:fldCharType="begin"/>
                    </w:r>
                    <w:r>
                      <w:instrText xml:space="preserve"> PAGE </w:instrText>
                    </w:r>
                    <w:r>
                      <w:fldChar w:fldCharType="separate"/>
                    </w:r>
                    <w:r>
                      <w:t>50</w:t>
                    </w:r>
                    <w: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E0511" w14:textId="77777777" w:rsidR="00433F0F" w:rsidRDefault="00433F0F">
    <w:pPr>
      <w:spacing w:line="0" w:lineRule="atLeast"/>
      <w:rPr>
        <w:sz w:val="0"/>
        <w:szC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EFCCB" w14:textId="6652E4DC" w:rsidR="00433F0F" w:rsidRDefault="005455F9">
    <w:pPr>
      <w:spacing w:line="200" w:lineRule="exact"/>
    </w:pPr>
    <w:r>
      <w:rPr>
        <w:noProof/>
      </w:rPr>
      <mc:AlternateContent>
        <mc:Choice Requires="wps">
          <w:drawing>
            <wp:anchor distT="0" distB="0" distL="114300" distR="114300" simplePos="0" relativeHeight="503311400" behindDoc="1" locked="0" layoutInCell="1" allowOverlap="1" wp14:anchorId="77E7875E" wp14:editId="0D7F43A6">
              <wp:simplePos x="0" y="0"/>
              <wp:positionH relativeFrom="page">
                <wp:posOffset>4041775</wp:posOffset>
              </wp:positionH>
              <wp:positionV relativeFrom="page">
                <wp:posOffset>9276080</wp:posOffset>
              </wp:positionV>
              <wp:extent cx="149225" cy="165735"/>
              <wp:effectExtent l="3175" t="0" r="0" b="0"/>
              <wp:wrapNone/>
              <wp:docPr id="5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8F422" w14:textId="77777777" w:rsidR="00433F0F" w:rsidRDefault="008B01BA">
                          <w:pPr>
                            <w:spacing w:line="240" w:lineRule="exact"/>
                            <w:ind w:left="42"/>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E7875E" id="_x0000_t202" coordsize="21600,21600" o:spt="202" path="m,l,21600r21600,l21600,xe">
              <v:stroke joinstyle="miter"/>
              <v:path gradientshapeok="t" o:connecttype="rect"/>
            </v:shapetype>
            <v:shape id="Text Box 72" o:spid="_x0000_s1030" type="#_x0000_t202" style="position:absolute;margin-left:318.25pt;margin-top:730.4pt;width:11.75pt;height:13.05pt;z-index:-5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" filled="f" stroked="f">
              <v:textbox inset="0,0,0,0">
                <w:txbxContent>
                  <w:p w14:paraId="7628F422" w14:textId="77777777" w:rsidR="00433F0F" w:rsidRDefault="008B01BA">
                    <w:pPr>
                      <w:spacing w:line="240" w:lineRule="exact"/>
                      <w:ind w:left="42"/>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t>vi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D4C65" w14:textId="6AF0E6D4" w:rsidR="00433F0F" w:rsidRDefault="005455F9">
    <w:pPr>
      <w:spacing w:line="200" w:lineRule="exact"/>
    </w:pPr>
    <w:r>
      <w:rPr>
        <w:noProof/>
      </w:rPr>
      <mc:AlternateContent>
        <mc:Choice Requires="wps">
          <w:drawing>
            <wp:anchor distT="0" distB="0" distL="114300" distR="114300" simplePos="0" relativeHeight="503311403" behindDoc="1" locked="0" layoutInCell="1" allowOverlap="1" wp14:anchorId="5B671561" wp14:editId="25312F50">
              <wp:simplePos x="0" y="0"/>
              <wp:positionH relativeFrom="page">
                <wp:posOffset>4038600</wp:posOffset>
              </wp:positionH>
              <wp:positionV relativeFrom="page">
                <wp:posOffset>9276080</wp:posOffset>
              </wp:positionV>
              <wp:extent cx="153670" cy="165735"/>
              <wp:effectExtent l="0" t="0" r="0" b="0"/>
              <wp:wrapNone/>
              <wp:docPr id="4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DF28C" w14:textId="77777777" w:rsidR="00433F0F" w:rsidRDefault="008B01BA">
                          <w:pPr>
                            <w:spacing w:line="240" w:lineRule="exact"/>
                            <w:ind w:left="20" w:right="-33"/>
                            <w:rPr>
                              <w:rFonts w:ascii="Calibri" w:eastAsia="Calibri" w:hAnsi="Calibri" w:cs="Calibri"/>
                              <w:sz w:val="22"/>
                              <w:szCs w:val="22"/>
                            </w:rPr>
                          </w:pPr>
                          <w:r>
                            <w:rPr>
                              <w:rFonts w:ascii="Calibri" w:eastAsia="Calibri" w:hAnsi="Calibri" w:cs="Calibri"/>
                              <w:spacing w:val="1"/>
                              <w:position w:val="1"/>
                              <w:sz w:val="22"/>
                              <w:szCs w:val="22"/>
                            </w:rPr>
                            <w:t>v</w:t>
                          </w:r>
                          <w:r>
                            <w:rPr>
                              <w:rFonts w:ascii="Calibri" w:eastAsia="Calibri" w:hAnsi="Calibri" w:cs="Calibri"/>
                              <w:position w:val="1"/>
                              <w:sz w:val="22"/>
                              <w:szCs w:val="22"/>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671561" id="_x0000_t202" coordsize="21600,21600" o:spt="202" path="m,l,21600r21600,l21600,xe">
              <v:stroke joinstyle="miter"/>
              <v:path gradientshapeok="t" o:connecttype="rect"/>
            </v:shapetype>
            <v:shape id="Text Box 69" o:spid="_x0000_s1033" type="#_x0000_t202" style="position:absolute;margin-left:318pt;margin-top:730.4pt;width:12.1pt;height:13.05pt;z-index:-507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" filled="f" stroked="f">
              <v:textbox inset="0,0,0,0">
                <w:txbxContent>
                  <w:p w14:paraId="052DF28C" w14:textId="77777777" w:rsidR="00433F0F" w:rsidRDefault="008B01BA">
                    <w:pPr>
                      <w:spacing w:line="240" w:lineRule="exact"/>
                      <w:ind w:left="20" w:right="-33"/>
                      <w:rPr>
                        <w:rFonts w:ascii="Calibri" w:eastAsia="Calibri" w:hAnsi="Calibri" w:cs="Calibri"/>
                        <w:sz w:val="22"/>
                        <w:szCs w:val="22"/>
                      </w:rPr>
                    </w:pPr>
                    <w:r>
                      <w:rPr>
                        <w:rFonts w:ascii="Calibri" w:eastAsia="Calibri" w:hAnsi="Calibri" w:cs="Calibri"/>
                        <w:spacing w:val="1"/>
                        <w:position w:val="1"/>
                        <w:sz w:val="22"/>
                        <w:szCs w:val="22"/>
                      </w:rPr>
                      <w:t>v</w:t>
                    </w:r>
                    <w:r>
                      <w:rPr>
                        <w:rFonts w:ascii="Calibri" w:eastAsia="Calibri" w:hAnsi="Calibri" w:cs="Calibri"/>
                        <w:position w:val="1"/>
                        <w:sz w:val="22"/>
                        <w:szCs w:val="22"/>
                      </w:rPr>
                      <w:t>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69AD3" w14:textId="187899E3" w:rsidR="00433F0F" w:rsidRDefault="005455F9">
    <w:pPr>
      <w:spacing w:line="200" w:lineRule="exact"/>
    </w:pPr>
    <w:r>
      <w:rPr>
        <w:noProof/>
      </w:rPr>
      <mc:AlternateContent>
        <mc:Choice Requires="wps">
          <w:drawing>
            <wp:anchor distT="0" distB="0" distL="114300" distR="114300" simplePos="0" relativeHeight="503311404" behindDoc="1" locked="0" layoutInCell="1" allowOverlap="1" wp14:anchorId="1CAC0594" wp14:editId="591BBEEE">
              <wp:simplePos x="0" y="0"/>
              <wp:positionH relativeFrom="page">
                <wp:posOffset>4009390</wp:posOffset>
              </wp:positionH>
              <wp:positionV relativeFrom="page">
                <wp:posOffset>9276080</wp:posOffset>
              </wp:positionV>
              <wp:extent cx="210820" cy="165735"/>
              <wp:effectExtent l="0" t="0" r="0" b="0"/>
              <wp:wrapNone/>
              <wp:docPr id="46"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3144A" w14:textId="77777777" w:rsidR="00433F0F" w:rsidRDefault="008B01BA">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AC0594" id="_x0000_t202" coordsize="21600,21600" o:spt="202" path="m,l,21600r21600,l21600,xe">
              <v:stroke joinstyle="miter"/>
              <v:path gradientshapeok="t" o:connecttype="rect"/>
            </v:shapetype>
            <v:shape id="Text Box 68" o:spid="_x0000_s1034" type="#_x0000_t202" style="position:absolute;margin-left:315.7pt;margin-top:730.4pt;width:16.6pt;height:13.05pt;z-index:-50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" filled="f" stroked="f">
              <v:textbox inset="0,0,0,0">
                <w:txbxContent>
                  <w:p w14:paraId="0043144A" w14:textId="77777777" w:rsidR="00433F0F" w:rsidRDefault="008B01BA">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t>viii</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A9D9B" w14:textId="2B388F92" w:rsidR="00433F0F" w:rsidRDefault="005455F9">
    <w:pPr>
      <w:spacing w:line="200" w:lineRule="exact"/>
    </w:pPr>
    <w:r>
      <w:rPr>
        <w:noProof/>
      </w:rPr>
      <mc:AlternateContent>
        <mc:Choice Requires="wps">
          <w:drawing>
            <wp:anchor distT="0" distB="0" distL="114300" distR="114300" simplePos="0" relativeHeight="503311405" behindDoc="1" locked="0" layoutInCell="1" allowOverlap="1" wp14:anchorId="0E5EC25B" wp14:editId="2ABCE20B">
              <wp:simplePos x="0" y="0"/>
              <wp:positionH relativeFrom="page">
                <wp:posOffset>4043045</wp:posOffset>
              </wp:positionH>
              <wp:positionV relativeFrom="page">
                <wp:posOffset>9276080</wp:posOffset>
              </wp:positionV>
              <wp:extent cx="143510" cy="165735"/>
              <wp:effectExtent l="4445" t="0" r="4445" b="0"/>
              <wp:wrapNone/>
              <wp:docPr id="45"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D89BA" w14:textId="77777777" w:rsidR="00433F0F" w:rsidRDefault="008B01BA">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EC25B" id="_x0000_t202" coordsize="21600,21600" o:spt="202" path="m,l,21600r21600,l21600,xe">
              <v:stroke joinstyle="miter"/>
              <v:path gradientshapeok="t" o:connecttype="rect"/>
            </v:shapetype>
            <v:shape id="Text Box 67" o:spid="_x0000_s1035" type="#_x0000_t202" style="position:absolute;margin-left:318.35pt;margin-top:730.4pt;width:11.3pt;height:13.05pt;z-index:-50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" filled="f" stroked="f">
              <v:textbox inset="0,0,0,0">
                <w:txbxContent>
                  <w:p w14:paraId="21CD89BA" w14:textId="77777777" w:rsidR="00433F0F" w:rsidRDefault="008B01BA">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t>ix</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AB7F6" w14:textId="6871AD1B" w:rsidR="00433F0F" w:rsidRDefault="005455F9">
    <w:pPr>
      <w:spacing w:line="200" w:lineRule="exact"/>
    </w:pPr>
    <w:r>
      <w:rPr>
        <w:noProof/>
      </w:rPr>
      <mc:AlternateContent>
        <mc:Choice Requires="wps">
          <w:drawing>
            <wp:anchor distT="0" distB="0" distL="114300" distR="114300" simplePos="0" relativeHeight="503311406" behindDoc="1" locked="0" layoutInCell="1" allowOverlap="1" wp14:anchorId="6452CA63" wp14:editId="24EB0D80">
              <wp:simplePos x="0" y="0"/>
              <wp:positionH relativeFrom="page">
                <wp:posOffset>3987165</wp:posOffset>
              </wp:positionH>
              <wp:positionV relativeFrom="page">
                <wp:posOffset>9951720</wp:posOffset>
              </wp:positionV>
              <wp:extent cx="179070" cy="153670"/>
              <wp:effectExtent l="0" t="0" r="0" b="635"/>
              <wp:wrapNone/>
              <wp:docPr id="4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5261F" w14:textId="77777777" w:rsidR="00433F0F" w:rsidRDefault="008B01BA">
                          <w:pPr>
                            <w:spacing w:line="220" w:lineRule="exact"/>
                            <w:ind w:left="4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52CA63" id="_x0000_t202" coordsize="21600,21600" o:spt="202" path="m,l,21600r21600,l21600,xe">
              <v:stroke joinstyle="miter"/>
              <v:path gradientshapeok="t" o:connecttype="rect"/>
            </v:shapetype>
            <v:shape id="Text Box 66" o:spid="_x0000_s1036" type="#_x0000_t202" style="position:absolute;margin-left:313.95pt;margin-top:783.6pt;width:14.1pt;height:12.1pt;z-index:-507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" filled="f" stroked="f">
              <v:textbox inset="0,0,0,0">
                <w:txbxContent>
                  <w:p w14:paraId="7F85261F" w14:textId="77777777" w:rsidR="00433F0F" w:rsidRDefault="008B01BA">
                    <w:pPr>
                      <w:spacing w:line="220" w:lineRule="exact"/>
                      <w:ind w:left="4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53FFF" w14:textId="357AB8E4" w:rsidR="00433F0F" w:rsidRDefault="005455F9">
    <w:pPr>
      <w:spacing w:line="200" w:lineRule="exact"/>
    </w:pPr>
    <w:r>
      <w:rPr>
        <w:noProof/>
      </w:rPr>
      <mc:AlternateContent>
        <mc:Choice Requires="wps">
          <w:drawing>
            <wp:anchor distT="0" distB="0" distL="114300" distR="114300" simplePos="0" relativeHeight="503311410" behindDoc="1" locked="0" layoutInCell="1" allowOverlap="1" wp14:anchorId="67F2B149" wp14:editId="394C0C25">
              <wp:simplePos x="0" y="0"/>
              <wp:positionH relativeFrom="page">
                <wp:posOffset>4017645</wp:posOffset>
              </wp:positionH>
              <wp:positionV relativeFrom="page">
                <wp:posOffset>9951720</wp:posOffset>
              </wp:positionV>
              <wp:extent cx="114935" cy="153670"/>
              <wp:effectExtent l="0" t="0" r="1270" b="635"/>
              <wp:wrapNone/>
              <wp:docPr id="40"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4B129" w14:textId="77777777" w:rsidR="00433F0F" w:rsidRDefault="008B01BA">
                          <w:pPr>
                            <w:spacing w:line="220" w:lineRule="exact"/>
                            <w:ind w:left="40"/>
                          </w:pPr>
                          <w:r>
                            <w:fldChar w:fldCharType="begin"/>
                          </w:r>
                          <w: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F2B149" id="_x0000_t202" coordsize="21600,21600" o:spt="202" path="m,l,21600r21600,l21600,xe">
              <v:stroke joinstyle="miter"/>
              <v:path gradientshapeok="t" o:connecttype="rect"/>
            </v:shapetype>
            <v:shape id="Text Box 62" o:spid="_x0000_s1040" type="#_x0000_t202" style="position:absolute;margin-left:316.35pt;margin-top:783.6pt;width:9.05pt;height:12.1pt;z-index:-507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" filled="f" stroked="f">
              <v:textbox inset="0,0,0,0">
                <w:txbxContent>
                  <w:p w14:paraId="57B4B129" w14:textId="77777777" w:rsidR="00433F0F" w:rsidRDefault="008B01BA">
                    <w:pPr>
                      <w:spacing w:line="220" w:lineRule="exact"/>
                      <w:ind w:left="40"/>
                    </w:pPr>
                    <w:r>
                      <w:fldChar w:fldCharType="begin"/>
                    </w:r>
                    <w:r>
                      <w:instrText xml:space="preserve"> PAGE </w:instrText>
                    </w:r>
                    <w:r>
                      <w:fldChar w:fldCharType="separate"/>
                    </w:r>
                    <w:r>
                      <w:t>6</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651BC" w14:textId="58D6CC3C" w:rsidR="00433F0F" w:rsidRDefault="005455F9">
    <w:pPr>
      <w:spacing w:line="200" w:lineRule="exact"/>
    </w:pPr>
    <w:r>
      <w:rPr>
        <w:noProof/>
      </w:rPr>
      <mc:AlternateContent>
        <mc:Choice Requires="wps">
          <w:drawing>
            <wp:anchor distT="0" distB="0" distL="114300" distR="114300" simplePos="0" relativeHeight="503311411" behindDoc="1" locked="0" layoutInCell="1" allowOverlap="1" wp14:anchorId="64883182" wp14:editId="65005557">
              <wp:simplePos x="0" y="0"/>
              <wp:positionH relativeFrom="page">
                <wp:posOffset>4017645</wp:posOffset>
              </wp:positionH>
              <wp:positionV relativeFrom="page">
                <wp:posOffset>9951720</wp:posOffset>
              </wp:positionV>
              <wp:extent cx="114935" cy="153670"/>
              <wp:effectExtent l="0" t="0" r="1270" b="635"/>
              <wp:wrapNone/>
              <wp:docPr id="39"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656E5" w14:textId="77777777" w:rsidR="00433F0F" w:rsidRDefault="008B01BA">
                          <w:pPr>
                            <w:spacing w:line="220" w:lineRule="exact"/>
                            <w:ind w:left="40"/>
                          </w:pPr>
                          <w:r>
                            <w:fldChar w:fldCharType="begin"/>
                          </w:r>
                          <w: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883182" id="_x0000_t202" coordsize="21600,21600" o:spt="202" path="m,l,21600r21600,l21600,xe">
              <v:stroke joinstyle="miter"/>
              <v:path gradientshapeok="t" o:connecttype="rect"/>
            </v:shapetype>
            <v:shape id="Text Box 61" o:spid="_x0000_s1041" type="#_x0000_t202" style="position:absolute;margin-left:316.35pt;margin-top:783.6pt;width:9.05pt;height:12.1pt;z-index:-506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" filled="f" stroked="f">
              <v:textbox inset="0,0,0,0">
                <w:txbxContent>
                  <w:p w14:paraId="15D656E5" w14:textId="77777777" w:rsidR="00433F0F" w:rsidRDefault="008B01BA">
                    <w:pPr>
                      <w:spacing w:line="220" w:lineRule="exact"/>
                      <w:ind w:left="40"/>
                    </w:pPr>
                    <w:r>
                      <w:fldChar w:fldCharType="begin"/>
                    </w:r>
                    <w:r>
                      <w:instrText xml:space="preserve"> PAGE </w:instrText>
                    </w:r>
                    <w:r>
                      <w:fldChar w:fldCharType="separate"/>
                    </w:r>
                    <w:r>
                      <w:t>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A500D" w14:textId="77777777" w:rsidR="00CD0CAF" w:rsidRDefault="00CD0CAF">
      <w:r>
        <w:separator/>
      </w:r>
    </w:p>
  </w:footnote>
  <w:footnote w:type="continuationSeparator" w:id="0">
    <w:p w14:paraId="46723E45" w14:textId="77777777" w:rsidR="00CD0CAF" w:rsidRDefault="00CD0C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416E9" w14:textId="3AC52421" w:rsidR="00433F0F" w:rsidRDefault="005455F9">
    <w:pPr>
      <w:spacing w:line="200" w:lineRule="exact"/>
    </w:pPr>
    <w:r>
      <w:rPr>
        <w:noProof/>
      </w:rPr>
      <mc:AlternateContent>
        <mc:Choice Requires="wps">
          <w:drawing>
            <wp:anchor distT="0" distB="0" distL="114300" distR="114300" simplePos="0" relativeHeight="503311401" behindDoc="1" locked="0" layoutInCell="1" allowOverlap="1" wp14:anchorId="084124CD" wp14:editId="66AA9FE6">
              <wp:simplePos x="0" y="0"/>
              <wp:positionH relativeFrom="page">
                <wp:posOffset>1358900</wp:posOffset>
              </wp:positionH>
              <wp:positionV relativeFrom="page">
                <wp:posOffset>927735</wp:posOffset>
              </wp:positionV>
              <wp:extent cx="1198880" cy="227965"/>
              <wp:effectExtent l="0" t="3810" r="4445" b="0"/>
              <wp:wrapNone/>
              <wp:docPr id="49"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888A4" w14:textId="77777777" w:rsidR="00433F0F" w:rsidRDefault="008B01BA">
                          <w:pPr>
                            <w:spacing w:line="340" w:lineRule="exact"/>
                            <w:ind w:left="20" w:right="-48"/>
                            <w:rPr>
                              <w:sz w:val="32"/>
                              <w:szCs w:val="32"/>
                            </w:rPr>
                          </w:pPr>
                          <w:r>
                            <w:rPr>
                              <w:b/>
                              <w:sz w:val="32"/>
                              <w:szCs w:val="32"/>
                            </w:rPr>
                            <w:t>ABS</w:t>
                          </w:r>
                          <w:r>
                            <w:rPr>
                              <w:b/>
                              <w:spacing w:val="1"/>
                              <w:sz w:val="32"/>
                              <w:szCs w:val="32"/>
                            </w:rPr>
                            <w:t>T</w:t>
                          </w:r>
                          <w:r>
                            <w:rPr>
                              <w:b/>
                              <w:sz w:val="32"/>
                              <w:szCs w:val="32"/>
                            </w:rPr>
                            <w:t>RAC</w:t>
                          </w:r>
                          <w:r>
                            <w:rPr>
                              <w:b/>
                              <w:spacing w:val="3"/>
                              <w:sz w:val="32"/>
                              <w:szCs w:val="32"/>
                            </w:rPr>
                            <w:t>T</w:t>
                          </w:r>
                          <w:r>
                            <w:rPr>
                              <w:b/>
                              <w:sz w:val="32"/>
                              <w:szCs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4124CD" id="_x0000_t202" coordsize="21600,21600" o:spt="202" path="m,l,21600r21600,l21600,xe">
              <v:stroke joinstyle="miter"/>
              <v:path gradientshapeok="t" o:connecttype="rect"/>
            </v:shapetype>
            <v:shape id="Text Box 71" o:spid="_x0000_s1031" type="#_x0000_t202" style="position:absolute;margin-left:107pt;margin-top:73.05pt;width:94.4pt;height:17.95pt;z-index:-507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" filled="f" stroked="f">
              <v:textbox inset="0,0,0,0">
                <w:txbxContent>
                  <w:p w14:paraId="2E4888A4" w14:textId="77777777" w:rsidR="00433F0F" w:rsidRDefault="008B01BA">
                    <w:pPr>
                      <w:spacing w:line="340" w:lineRule="exact"/>
                      <w:ind w:left="20" w:right="-48"/>
                      <w:rPr>
                        <w:sz w:val="32"/>
                        <w:szCs w:val="32"/>
                      </w:rPr>
                    </w:pPr>
                    <w:r>
                      <w:rPr>
                        <w:b/>
                        <w:sz w:val="32"/>
                        <w:szCs w:val="32"/>
                      </w:rPr>
                      <w:t>ABS</w:t>
                    </w:r>
                    <w:r>
                      <w:rPr>
                        <w:b/>
                        <w:spacing w:val="1"/>
                        <w:sz w:val="32"/>
                        <w:szCs w:val="32"/>
                      </w:rPr>
                      <w:t>T</w:t>
                    </w:r>
                    <w:r>
                      <w:rPr>
                        <w:b/>
                        <w:sz w:val="32"/>
                        <w:szCs w:val="32"/>
                      </w:rPr>
                      <w:t>RAC</w:t>
                    </w:r>
                    <w:r>
                      <w:rPr>
                        <w:b/>
                        <w:spacing w:val="3"/>
                        <w:sz w:val="32"/>
                        <w:szCs w:val="32"/>
                      </w:rPr>
                      <w:t>T</w:t>
                    </w:r>
                    <w:r>
                      <w:rPr>
                        <w:b/>
                        <w:sz w:val="32"/>
                        <w:szCs w:val="32"/>
                      </w:rPr>
                      <w:t>:</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50407" w14:textId="77777777" w:rsidR="00433F0F" w:rsidRDefault="00433F0F">
    <w:pPr>
      <w:spacing w:line="0" w:lineRule="atLeast"/>
      <w:rPr>
        <w:sz w:val="0"/>
        <w:szCs w:val="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33A68" w14:textId="77777777" w:rsidR="00433F0F" w:rsidRDefault="00433F0F">
    <w:pPr>
      <w:spacing w:line="0" w:lineRule="atLeast"/>
      <w:rPr>
        <w:sz w:val="0"/>
        <w:szCs w:val="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FDB30" w14:textId="77777777" w:rsidR="00433F0F" w:rsidRDefault="00433F0F">
    <w:pPr>
      <w:spacing w:line="0" w:lineRule="atLeast"/>
      <w:rPr>
        <w:sz w:val="0"/>
        <w:szCs w:val="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9590E" w14:textId="77777777" w:rsidR="00433F0F" w:rsidRDefault="00433F0F">
    <w:pPr>
      <w:spacing w:line="0" w:lineRule="atLeast"/>
      <w:rPr>
        <w:sz w:val="0"/>
        <w:szCs w:val="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FF90D" w14:textId="77777777" w:rsidR="00433F0F" w:rsidRDefault="00433F0F">
    <w:pPr>
      <w:spacing w:line="0" w:lineRule="atLeast"/>
      <w:rPr>
        <w:sz w:val="0"/>
        <w:szCs w:val="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0419F" w14:textId="77777777" w:rsidR="00433F0F" w:rsidRDefault="00433F0F">
    <w:pPr>
      <w:spacing w:line="0" w:lineRule="atLeast"/>
      <w:rPr>
        <w:sz w:val="0"/>
        <w:szCs w:val="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C0489" w14:textId="77777777" w:rsidR="00433F0F" w:rsidRDefault="00433F0F">
    <w:pPr>
      <w:spacing w:line="0" w:lineRule="atLeast"/>
      <w:rPr>
        <w:sz w:val="0"/>
        <w:szCs w:val="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2CA05" w14:textId="77777777" w:rsidR="00433F0F" w:rsidRDefault="00433F0F">
    <w:pPr>
      <w:spacing w:line="0" w:lineRule="atLeast"/>
      <w:rPr>
        <w:sz w:val="0"/>
        <w:szCs w:val="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0AF49" w14:textId="77777777" w:rsidR="00433F0F" w:rsidRDefault="00433F0F">
    <w:pPr>
      <w:spacing w:line="0" w:lineRule="atLeast"/>
      <w:rPr>
        <w:sz w:val="0"/>
        <w:szCs w:val="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D4ED2" w14:textId="77777777" w:rsidR="00433F0F" w:rsidRDefault="00433F0F">
    <w:pPr>
      <w:spacing w:line="0" w:lineRule="atLeast"/>
      <w:rPr>
        <w:sz w:val="0"/>
        <w:szCs w:val="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474E5" w14:textId="5717BCE6" w:rsidR="00433F0F" w:rsidRDefault="005455F9">
    <w:pPr>
      <w:spacing w:line="200" w:lineRule="exact"/>
    </w:pPr>
    <w:r>
      <w:rPr>
        <w:noProof/>
      </w:rPr>
      <mc:AlternateContent>
        <mc:Choice Requires="wps">
          <w:drawing>
            <wp:anchor distT="0" distB="0" distL="114300" distR="114300" simplePos="0" relativeHeight="503311402" behindDoc="1" locked="0" layoutInCell="1" allowOverlap="1" wp14:anchorId="462D857E" wp14:editId="1403210D">
              <wp:simplePos x="0" y="0"/>
              <wp:positionH relativeFrom="page">
                <wp:posOffset>1358900</wp:posOffset>
              </wp:positionH>
              <wp:positionV relativeFrom="page">
                <wp:posOffset>927735</wp:posOffset>
              </wp:positionV>
              <wp:extent cx="1841500" cy="227965"/>
              <wp:effectExtent l="0" t="3810" r="0" b="0"/>
              <wp:wrapNone/>
              <wp:docPr id="4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4D916" w14:textId="77777777" w:rsidR="00433F0F" w:rsidRDefault="008B01BA">
                          <w:pPr>
                            <w:spacing w:line="340" w:lineRule="exact"/>
                            <w:ind w:left="20" w:right="-48"/>
                            <w:rPr>
                              <w:sz w:val="32"/>
                              <w:szCs w:val="32"/>
                            </w:rPr>
                          </w:pPr>
                          <w:r>
                            <w:rPr>
                              <w:b/>
                              <w:sz w:val="32"/>
                              <w:szCs w:val="32"/>
                            </w:rPr>
                            <w:t>L</w:t>
                          </w:r>
                          <w:r>
                            <w:rPr>
                              <w:b/>
                              <w:spacing w:val="1"/>
                              <w:sz w:val="32"/>
                              <w:szCs w:val="32"/>
                            </w:rPr>
                            <w:t>I</w:t>
                          </w:r>
                          <w:r>
                            <w:rPr>
                              <w:b/>
                              <w:sz w:val="32"/>
                              <w:szCs w:val="32"/>
                            </w:rPr>
                            <w:t>ST</w:t>
                          </w:r>
                          <w:r>
                            <w:rPr>
                              <w:b/>
                              <w:spacing w:val="-7"/>
                              <w:sz w:val="32"/>
                              <w:szCs w:val="32"/>
                            </w:rPr>
                            <w:t xml:space="preserve"> </w:t>
                          </w:r>
                          <w:r>
                            <w:rPr>
                              <w:b/>
                              <w:sz w:val="32"/>
                              <w:szCs w:val="32"/>
                            </w:rPr>
                            <w:t>OF</w:t>
                          </w:r>
                          <w:r>
                            <w:rPr>
                              <w:b/>
                              <w:spacing w:val="-4"/>
                              <w:sz w:val="32"/>
                              <w:szCs w:val="32"/>
                            </w:rPr>
                            <w:t xml:space="preserve"> </w:t>
                          </w:r>
                          <w:r>
                            <w:rPr>
                              <w:b/>
                              <w:sz w:val="32"/>
                              <w:szCs w:val="32"/>
                            </w:rPr>
                            <w:t>F</w:t>
                          </w:r>
                          <w:r>
                            <w:rPr>
                              <w:b/>
                              <w:spacing w:val="2"/>
                              <w:sz w:val="32"/>
                              <w:szCs w:val="32"/>
                            </w:rPr>
                            <w:t>I</w:t>
                          </w:r>
                          <w:r>
                            <w:rPr>
                              <w:b/>
                              <w:spacing w:val="-1"/>
                              <w:sz w:val="32"/>
                              <w:szCs w:val="32"/>
                            </w:rPr>
                            <w:t>G</w:t>
                          </w:r>
                          <w:r>
                            <w:rPr>
                              <w:b/>
                              <w:sz w:val="32"/>
                              <w:szCs w:val="32"/>
                            </w:rPr>
                            <w:t>U</w:t>
                          </w:r>
                          <w:r>
                            <w:rPr>
                              <w:b/>
                              <w:spacing w:val="2"/>
                              <w:sz w:val="32"/>
                              <w:szCs w:val="32"/>
                            </w:rPr>
                            <w:t>R</w:t>
                          </w:r>
                          <w:r>
                            <w:rPr>
                              <w:b/>
                              <w:sz w:val="32"/>
                              <w:szCs w:val="32"/>
                            </w:rPr>
                            <w:t>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2D857E" id="_x0000_t202" coordsize="21600,21600" o:spt="202" path="m,l,21600r21600,l21600,xe">
              <v:stroke joinstyle="miter"/>
              <v:path gradientshapeok="t" o:connecttype="rect"/>
            </v:shapetype>
            <v:shape id="Text Box 70" o:spid="_x0000_s1032" type="#_x0000_t202" style="position:absolute;margin-left:107pt;margin-top:73.05pt;width:145pt;height:17.95pt;z-index:-507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" filled="f" stroked="f">
              <v:textbox inset="0,0,0,0">
                <w:txbxContent>
                  <w:p w14:paraId="6174D916" w14:textId="77777777" w:rsidR="00433F0F" w:rsidRDefault="008B01BA">
                    <w:pPr>
                      <w:spacing w:line="340" w:lineRule="exact"/>
                      <w:ind w:left="20" w:right="-48"/>
                      <w:rPr>
                        <w:sz w:val="32"/>
                        <w:szCs w:val="32"/>
                      </w:rPr>
                    </w:pPr>
                    <w:r>
                      <w:rPr>
                        <w:b/>
                        <w:sz w:val="32"/>
                        <w:szCs w:val="32"/>
                      </w:rPr>
                      <w:t>L</w:t>
                    </w:r>
                    <w:r>
                      <w:rPr>
                        <w:b/>
                        <w:spacing w:val="1"/>
                        <w:sz w:val="32"/>
                        <w:szCs w:val="32"/>
                      </w:rPr>
                      <w:t>I</w:t>
                    </w:r>
                    <w:r>
                      <w:rPr>
                        <w:b/>
                        <w:sz w:val="32"/>
                        <w:szCs w:val="32"/>
                      </w:rPr>
                      <w:t>ST</w:t>
                    </w:r>
                    <w:r>
                      <w:rPr>
                        <w:b/>
                        <w:spacing w:val="-7"/>
                        <w:sz w:val="32"/>
                        <w:szCs w:val="32"/>
                      </w:rPr>
                      <w:t xml:space="preserve"> </w:t>
                    </w:r>
                    <w:r>
                      <w:rPr>
                        <w:b/>
                        <w:sz w:val="32"/>
                        <w:szCs w:val="32"/>
                      </w:rPr>
                      <w:t>OF</w:t>
                    </w:r>
                    <w:r>
                      <w:rPr>
                        <w:b/>
                        <w:spacing w:val="-4"/>
                        <w:sz w:val="32"/>
                        <w:szCs w:val="32"/>
                      </w:rPr>
                      <w:t xml:space="preserve"> </w:t>
                    </w:r>
                    <w:r>
                      <w:rPr>
                        <w:b/>
                        <w:sz w:val="32"/>
                        <w:szCs w:val="32"/>
                      </w:rPr>
                      <w:t>F</w:t>
                    </w:r>
                    <w:r>
                      <w:rPr>
                        <w:b/>
                        <w:spacing w:val="2"/>
                        <w:sz w:val="32"/>
                        <w:szCs w:val="32"/>
                      </w:rPr>
                      <w:t>I</w:t>
                    </w:r>
                    <w:r>
                      <w:rPr>
                        <w:b/>
                        <w:spacing w:val="-1"/>
                        <w:sz w:val="32"/>
                        <w:szCs w:val="32"/>
                      </w:rPr>
                      <w:t>G</w:t>
                    </w:r>
                    <w:r>
                      <w:rPr>
                        <w:b/>
                        <w:sz w:val="32"/>
                        <w:szCs w:val="32"/>
                      </w:rPr>
                      <w:t>U</w:t>
                    </w:r>
                    <w:r>
                      <w:rPr>
                        <w:b/>
                        <w:spacing w:val="2"/>
                        <w:sz w:val="32"/>
                        <w:szCs w:val="32"/>
                      </w:rPr>
                      <w:t>R</w:t>
                    </w:r>
                    <w:r>
                      <w:rPr>
                        <w:b/>
                        <w:sz w:val="32"/>
                        <w:szCs w:val="32"/>
                      </w:rPr>
                      <w:t>ES:</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1F0BA" w14:textId="77777777" w:rsidR="00433F0F" w:rsidRDefault="00433F0F">
    <w:pPr>
      <w:spacing w:line="0" w:lineRule="atLeast"/>
      <w:rPr>
        <w:sz w:val="0"/>
        <w:szCs w:val="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86059" w14:textId="77777777" w:rsidR="00433F0F" w:rsidRDefault="00433F0F">
    <w:pPr>
      <w:spacing w:line="0" w:lineRule="atLeast"/>
      <w:rPr>
        <w:sz w:val="0"/>
        <w:szCs w:val="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285F" w14:textId="5568101A" w:rsidR="00433F0F" w:rsidRDefault="005455F9">
    <w:pPr>
      <w:spacing w:line="200" w:lineRule="exact"/>
    </w:pPr>
    <w:r>
      <w:rPr>
        <w:noProof/>
      </w:rPr>
      <mc:AlternateContent>
        <mc:Choice Requires="wps">
          <w:drawing>
            <wp:anchor distT="0" distB="0" distL="114300" distR="114300" simplePos="0" relativeHeight="503311421" behindDoc="1" locked="0" layoutInCell="1" allowOverlap="1" wp14:anchorId="5A418ACA" wp14:editId="095678E1">
              <wp:simplePos x="0" y="0"/>
              <wp:positionH relativeFrom="page">
                <wp:posOffset>1337945</wp:posOffset>
              </wp:positionH>
              <wp:positionV relativeFrom="page">
                <wp:posOffset>926465</wp:posOffset>
              </wp:positionV>
              <wp:extent cx="4548505" cy="229870"/>
              <wp:effectExtent l="4445" t="2540" r="0" b="0"/>
              <wp:wrapNone/>
              <wp:docPr id="2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850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663E7" w14:textId="77777777" w:rsidR="00433F0F" w:rsidRDefault="008B01BA">
                          <w:pPr>
                            <w:spacing w:line="340" w:lineRule="exact"/>
                            <w:ind w:left="20" w:right="-48"/>
                            <w:rPr>
                              <w:sz w:val="32"/>
                              <w:szCs w:val="32"/>
                            </w:rPr>
                          </w:pPr>
                          <w:r>
                            <w:rPr>
                              <w:b/>
                              <w:spacing w:val="2"/>
                              <w:sz w:val="32"/>
                              <w:szCs w:val="32"/>
                            </w:rPr>
                            <w:t>3</w:t>
                          </w:r>
                          <w:r>
                            <w:rPr>
                              <w:b/>
                              <w:sz w:val="32"/>
                              <w:szCs w:val="32"/>
                            </w:rPr>
                            <w:t>.</w:t>
                          </w:r>
                          <w:r>
                            <w:rPr>
                              <w:b/>
                              <w:spacing w:val="3"/>
                              <w:sz w:val="32"/>
                              <w:szCs w:val="32"/>
                            </w:rPr>
                            <w:t xml:space="preserve"> </w:t>
                          </w:r>
                          <w:r>
                            <w:rPr>
                              <w:b/>
                              <w:spacing w:val="-2"/>
                              <w:sz w:val="32"/>
                              <w:szCs w:val="32"/>
                            </w:rPr>
                            <w:t>C</w:t>
                          </w:r>
                          <w:r>
                            <w:rPr>
                              <w:b/>
                              <w:sz w:val="32"/>
                              <w:szCs w:val="32"/>
                            </w:rPr>
                            <w:t>H</w:t>
                          </w:r>
                          <w:r>
                            <w:rPr>
                              <w:b/>
                              <w:spacing w:val="-7"/>
                              <w:sz w:val="32"/>
                              <w:szCs w:val="32"/>
                            </w:rPr>
                            <w:t>A</w:t>
                          </w:r>
                          <w:r>
                            <w:rPr>
                              <w:b/>
                              <w:spacing w:val="1"/>
                              <w:sz w:val="32"/>
                              <w:szCs w:val="32"/>
                            </w:rPr>
                            <w:t>L</w:t>
                          </w:r>
                          <w:r>
                            <w:rPr>
                              <w:b/>
                              <w:spacing w:val="-3"/>
                              <w:sz w:val="32"/>
                              <w:szCs w:val="32"/>
                            </w:rPr>
                            <w:t>L</w:t>
                          </w:r>
                          <w:r>
                            <w:rPr>
                              <w:b/>
                              <w:spacing w:val="1"/>
                              <w:sz w:val="32"/>
                              <w:szCs w:val="32"/>
                            </w:rPr>
                            <w:t>E</w:t>
                          </w:r>
                          <w:r>
                            <w:rPr>
                              <w:b/>
                              <w:spacing w:val="-2"/>
                              <w:sz w:val="32"/>
                              <w:szCs w:val="32"/>
                            </w:rPr>
                            <w:t>N</w:t>
                          </w:r>
                          <w:r>
                            <w:rPr>
                              <w:b/>
                              <w:sz w:val="32"/>
                              <w:szCs w:val="32"/>
                            </w:rPr>
                            <w:t>GES</w:t>
                          </w:r>
                          <w:r>
                            <w:rPr>
                              <w:b/>
                              <w:spacing w:val="-4"/>
                              <w:sz w:val="32"/>
                              <w:szCs w:val="32"/>
                            </w:rPr>
                            <w:t xml:space="preserve"> </w:t>
                          </w:r>
                          <w:r>
                            <w:rPr>
                              <w:b/>
                              <w:sz w:val="32"/>
                              <w:szCs w:val="32"/>
                            </w:rPr>
                            <w:t>IN</w:t>
                          </w:r>
                          <w:r>
                            <w:rPr>
                              <w:b/>
                              <w:spacing w:val="-1"/>
                              <w:sz w:val="32"/>
                              <w:szCs w:val="32"/>
                            </w:rPr>
                            <w:t xml:space="preserve"> </w:t>
                          </w:r>
                          <w:r>
                            <w:rPr>
                              <w:b/>
                              <w:spacing w:val="1"/>
                              <w:sz w:val="32"/>
                              <w:szCs w:val="32"/>
                            </w:rPr>
                            <w:t>T</w:t>
                          </w:r>
                          <w:r>
                            <w:rPr>
                              <w:b/>
                              <w:spacing w:val="-2"/>
                              <w:sz w:val="32"/>
                              <w:szCs w:val="32"/>
                            </w:rPr>
                            <w:t>U</w:t>
                          </w:r>
                          <w:r>
                            <w:rPr>
                              <w:b/>
                              <w:spacing w:val="-6"/>
                              <w:sz w:val="32"/>
                              <w:szCs w:val="32"/>
                            </w:rPr>
                            <w:t>M</w:t>
                          </w:r>
                          <w:r>
                            <w:rPr>
                              <w:b/>
                              <w:sz w:val="32"/>
                              <w:szCs w:val="32"/>
                            </w:rPr>
                            <w:t>OR</w:t>
                          </w:r>
                          <w:r>
                            <w:rPr>
                              <w:b/>
                              <w:spacing w:val="-1"/>
                              <w:sz w:val="32"/>
                              <w:szCs w:val="32"/>
                            </w:rPr>
                            <w:t xml:space="preserve"> </w:t>
                          </w:r>
                          <w:r>
                            <w:rPr>
                              <w:b/>
                              <w:spacing w:val="-2"/>
                              <w:sz w:val="32"/>
                              <w:szCs w:val="32"/>
                            </w:rPr>
                            <w:t>C</w:t>
                          </w:r>
                          <w:r>
                            <w:rPr>
                              <w:b/>
                              <w:spacing w:val="-3"/>
                              <w:sz w:val="32"/>
                              <w:szCs w:val="32"/>
                            </w:rPr>
                            <w:t>L</w:t>
                          </w:r>
                          <w:r>
                            <w:rPr>
                              <w:b/>
                              <w:spacing w:val="-2"/>
                              <w:sz w:val="32"/>
                              <w:szCs w:val="32"/>
                            </w:rPr>
                            <w:t>A</w:t>
                          </w:r>
                          <w:r>
                            <w:rPr>
                              <w:b/>
                              <w:spacing w:val="-1"/>
                              <w:sz w:val="32"/>
                              <w:szCs w:val="32"/>
                            </w:rPr>
                            <w:t>SS</w:t>
                          </w:r>
                          <w:r>
                            <w:rPr>
                              <w:b/>
                              <w:sz w:val="32"/>
                              <w:szCs w:val="32"/>
                            </w:rPr>
                            <w:t>IFI</w:t>
                          </w:r>
                          <w:r>
                            <w:rPr>
                              <w:b/>
                              <w:spacing w:val="-2"/>
                              <w:sz w:val="32"/>
                              <w:szCs w:val="32"/>
                            </w:rPr>
                            <w:t>CA</w:t>
                          </w:r>
                          <w:r>
                            <w:rPr>
                              <w:b/>
                              <w:spacing w:val="1"/>
                              <w:sz w:val="32"/>
                              <w:szCs w:val="32"/>
                            </w:rPr>
                            <w:t>T</w:t>
                          </w:r>
                          <w:r>
                            <w:rPr>
                              <w:b/>
                              <w:sz w:val="32"/>
                              <w:szCs w:val="32"/>
                            </w:rPr>
                            <w: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418ACA" id="_x0000_t202" coordsize="21600,21600" o:spt="202" path="m,l,21600r21600,l21600,xe">
              <v:stroke joinstyle="miter"/>
              <v:path gradientshapeok="t" o:connecttype="rect"/>
            </v:shapetype>
            <v:shape id="Text Box 51" o:spid="_x0000_s1051" type="#_x0000_t202" style="position:absolute;margin-left:105.35pt;margin-top:72.95pt;width:358.15pt;height:18.1pt;z-index:-505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" filled="f" stroked="f">
              <v:textbox inset="0,0,0,0">
                <w:txbxContent>
                  <w:p w14:paraId="17E663E7" w14:textId="77777777" w:rsidR="00433F0F" w:rsidRDefault="008B01BA">
                    <w:pPr>
                      <w:spacing w:line="340" w:lineRule="exact"/>
                      <w:ind w:left="20" w:right="-48"/>
                      <w:rPr>
                        <w:sz w:val="32"/>
                        <w:szCs w:val="32"/>
                      </w:rPr>
                    </w:pPr>
                    <w:r>
                      <w:rPr>
                        <w:b/>
                        <w:spacing w:val="2"/>
                        <w:sz w:val="32"/>
                        <w:szCs w:val="32"/>
                      </w:rPr>
                      <w:t>3</w:t>
                    </w:r>
                    <w:r>
                      <w:rPr>
                        <w:b/>
                        <w:sz w:val="32"/>
                        <w:szCs w:val="32"/>
                      </w:rPr>
                      <w:t>.</w:t>
                    </w:r>
                    <w:r>
                      <w:rPr>
                        <w:b/>
                        <w:spacing w:val="3"/>
                        <w:sz w:val="32"/>
                        <w:szCs w:val="32"/>
                      </w:rPr>
                      <w:t xml:space="preserve"> </w:t>
                    </w:r>
                    <w:r>
                      <w:rPr>
                        <w:b/>
                        <w:spacing w:val="-2"/>
                        <w:sz w:val="32"/>
                        <w:szCs w:val="32"/>
                      </w:rPr>
                      <w:t>C</w:t>
                    </w:r>
                    <w:r>
                      <w:rPr>
                        <w:b/>
                        <w:sz w:val="32"/>
                        <w:szCs w:val="32"/>
                      </w:rPr>
                      <w:t>H</w:t>
                    </w:r>
                    <w:r>
                      <w:rPr>
                        <w:b/>
                        <w:spacing w:val="-7"/>
                        <w:sz w:val="32"/>
                        <w:szCs w:val="32"/>
                      </w:rPr>
                      <w:t>A</w:t>
                    </w:r>
                    <w:r>
                      <w:rPr>
                        <w:b/>
                        <w:spacing w:val="1"/>
                        <w:sz w:val="32"/>
                        <w:szCs w:val="32"/>
                      </w:rPr>
                      <w:t>L</w:t>
                    </w:r>
                    <w:r>
                      <w:rPr>
                        <w:b/>
                        <w:spacing w:val="-3"/>
                        <w:sz w:val="32"/>
                        <w:szCs w:val="32"/>
                      </w:rPr>
                      <w:t>L</w:t>
                    </w:r>
                    <w:r>
                      <w:rPr>
                        <w:b/>
                        <w:spacing w:val="1"/>
                        <w:sz w:val="32"/>
                        <w:szCs w:val="32"/>
                      </w:rPr>
                      <w:t>E</w:t>
                    </w:r>
                    <w:r>
                      <w:rPr>
                        <w:b/>
                        <w:spacing w:val="-2"/>
                        <w:sz w:val="32"/>
                        <w:szCs w:val="32"/>
                      </w:rPr>
                      <w:t>N</w:t>
                    </w:r>
                    <w:r>
                      <w:rPr>
                        <w:b/>
                        <w:sz w:val="32"/>
                        <w:szCs w:val="32"/>
                      </w:rPr>
                      <w:t>GES</w:t>
                    </w:r>
                    <w:r>
                      <w:rPr>
                        <w:b/>
                        <w:spacing w:val="-4"/>
                        <w:sz w:val="32"/>
                        <w:szCs w:val="32"/>
                      </w:rPr>
                      <w:t xml:space="preserve"> </w:t>
                    </w:r>
                    <w:r>
                      <w:rPr>
                        <w:b/>
                        <w:sz w:val="32"/>
                        <w:szCs w:val="32"/>
                      </w:rPr>
                      <w:t>IN</w:t>
                    </w:r>
                    <w:r>
                      <w:rPr>
                        <w:b/>
                        <w:spacing w:val="-1"/>
                        <w:sz w:val="32"/>
                        <w:szCs w:val="32"/>
                      </w:rPr>
                      <w:t xml:space="preserve"> </w:t>
                    </w:r>
                    <w:r>
                      <w:rPr>
                        <w:b/>
                        <w:spacing w:val="1"/>
                        <w:sz w:val="32"/>
                        <w:szCs w:val="32"/>
                      </w:rPr>
                      <w:t>T</w:t>
                    </w:r>
                    <w:r>
                      <w:rPr>
                        <w:b/>
                        <w:spacing w:val="-2"/>
                        <w:sz w:val="32"/>
                        <w:szCs w:val="32"/>
                      </w:rPr>
                      <w:t>U</w:t>
                    </w:r>
                    <w:r>
                      <w:rPr>
                        <w:b/>
                        <w:spacing w:val="-6"/>
                        <w:sz w:val="32"/>
                        <w:szCs w:val="32"/>
                      </w:rPr>
                      <w:t>M</w:t>
                    </w:r>
                    <w:r>
                      <w:rPr>
                        <w:b/>
                        <w:sz w:val="32"/>
                        <w:szCs w:val="32"/>
                      </w:rPr>
                      <w:t>OR</w:t>
                    </w:r>
                    <w:r>
                      <w:rPr>
                        <w:b/>
                        <w:spacing w:val="-1"/>
                        <w:sz w:val="32"/>
                        <w:szCs w:val="32"/>
                      </w:rPr>
                      <w:t xml:space="preserve"> </w:t>
                    </w:r>
                    <w:r>
                      <w:rPr>
                        <w:b/>
                        <w:spacing w:val="-2"/>
                        <w:sz w:val="32"/>
                        <w:szCs w:val="32"/>
                      </w:rPr>
                      <w:t>C</w:t>
                    </w:r>
                    <w:r>
                      <w:rPr>
                        <w:b/>
                        <w:spacing w:val="-3"/>
                        <w:sz w:val="32"/>
                        <w:szCs w:val="32"/>
                      </w:rPr>
                      <w:t>L</w:t>
                    </w:r>
                    <w:r>
                      <w:rPr>
                        <w:b/>
                        <w:spacing w:val="-2"/>
                        <w:sz w:val="32"/>
                        <w:szCs w:val="32"/>
                      </w:rPr>
                      <w:t>A</w:t>
                    </w:r>
                    <w:r>
                      <w:rPr>
                        <w:b/>
                        <w:spacing w:val="-1"/>
                        <w:sz w:val="32"/>
                        <w:szCs w:val="32"/>
                      </w:rPr>
                      <w:t>SS</w:t>
                    </w:r>
                    <w:r>
                      <w:rPr>
                        <w:b/>
                        <w:sz w:val="32"/>
                        <w:szCs w:val="32"/>
                      </w:rPr>
                      <w:t>IFI</w:t>
                    </w:r>
                    <w:r>
                      <w:rPr>
                        <w:b/>
                        <w:spacing w:val="-2"/>
                        <w:sz w:val="32"/>
                        <w:szCs w:val="32"/>
                      </w:rPr>
                      <w:t>CA</w:t>
                    </w:r>
                    <w:r>
                      <w:rPr>
                        <w:b/>
                        <w:spacing w:val="1"/>
                        <w:sz w:val="32"/>
                        <w:szCs w:val="32"/>
                      </w:rPr>
                      <w:t>T</w:t>
                    </w:r>
                    <w:r>
                      <w:rPr>
                        <w:b/>
                        <w:sz w:val="32"/>
                        <w:szCs w:val="32"/>
                      </w:rPr>
                      <w:t>ION</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9B864" w14:textId="437E1FB9" w:rsidR="00433F0F" w:rsidRDefault="005455F9">
    <w:pPr>
      <w:spacing w:line="200" w:lineRule="exact"/>
    </w:pPr>
    <w:r>
      <w:rPr>
        <w:noProof/>
      </w:rPr>
      <mc:AlternateContent>
        <mc:Choice Requires="wps">
          <w:drawing>
            <wp:anchor distT="0" distB="0" distL="114300" distR="114300" simplePos="0" relativeHeight="503311422" behindDoc="1" locked="0" layoutInCell="1" allowOverlap="1" wp14:anchorId="1F764352" wp14:editId="063BE99F">
              <wp:simplePos x="0" y="0"/>
              <wp:positionH relativeFrom="page">
                <wp:posOffset>1337945</wp:posOffset>
              </wp:positionH>
              <wp:positionV relativeFrom="page">
                <wp:posOffset>926465</wp:posOffset>
              </wp:positionV>
              <wp:extent cx="2065020" cy="229870"/>
              <wp:effectExtent l="4445" t="2540" r="0" b="0"/>
              <wp:wrapNone/>
              <wp:docPr id="2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45BA5" w14:textId="77777777" w:rsidR="00433F0F" w:rsidRDefault="008B01BA">
                          <w:pPr>
                            <w:spacing w:line="340" w:lineRule="exact"/>
                            <w:ind w:left="20" w:right="-48"/>
                            <w:rPr>
                              <w:sz w:val="32"/>
                              <w:szCs w:val="32"/>
                            </w:rPr>
                          </w:pPr>
                          <w:r>
                            <w:rPr>
                              <w:b/>
                              <w:spacing w:val="2"/>
                              <w:sz w:val="32"/>
                              <w:szCs w:val="32"/>
                            </w:rPr>
                            <w:t>4</w:t>
                          </w:r>
                          <w:r>
                            <w:rPr>
                              <w:b/>
                              <w:sz w:val="32"/>
                              <w:szCs w:val="32"/>
                            </w:rPr>
                            <w:t>.</w:t>
                          </w:r>
                          <w:r>
                            <w:rPr>
                              <w:b/>
                              <w:spacing w:val="2"/>
                              <w:sz w:val="32"/>
                              <w:szCs w:val="32"/>
                            </w:rPr>
                            <w:t xml:space="preserve"> </w:t>
                          </w:r>
                          <w:r>
                            <w:rPr>
                              <w:b/>
                              <w:spacing w:val="-6"/>
                              <w:sz w:val="32"/>
                              <w:szCs w:val="32"/>
                            </w:rPr>
                            <w:t>M</w:t>
                          </w:r>
                          <w:r>
                            <w:rPr>
                              <w:b/>
                              <w:sz w:val="32"/>
                              <w:szCs w:val="32"/>
                            </w:rPr>
                            <w:t>O</w:t>
                          </w:r>
                          <w:r>
                            <w:rPr>
                              <w:b/>
                              <w:spacing w:val="-2"/>
                              <w:sz w:val="32"/>
                              <w:szCs w:val="32"/>
                            </w:rPr>
                            <w:t>DU</w:t>
                          </w:r>
                          <w:r>
                            <w:rPr>
                              <w:b/>
                              <w:spacing w:val="1"/>
                              <w:sz w:val="32"/>
                              <w:szCs w:val="32"/>
                            </w:rPr>
                            <w:t>L</w:t>
                          </w:r>
                          <w:r>
                            <w:rPr>
                              <w:b/>
                              <w:sz w:val="32"/>
                              <w:szCs w:val="32"/>
                            </w:rPr>
                            <w:t>E</w:t>
                          </w:r>
                          <w:r>
                            <w:rPr>
                              <w:b/>
                              <w:spacing w:val="-2"/>
                              <w:sz w:val="32"/>
                              <w:szCs w:val="32"/>
                            </w:rPr>
                            <w:t xml:space="preserve"> D</w:t>
                          </w:r>
                          <w:r>
                            <w:rPr>
                              <w:b/>
                              <w:sz w:val="32"/>
                              <w:szCs w:val="32"/>
                            </w:rPr>
                            <w:t>I</w:t>
                          </w:r>
                          <w:r>
                            <w:rPr>
                              <w:b/>
                              <w:spacing w:val="-2"/>
                              <w:sz w:val="32"/>
                              <w:szCs w:val="32"/>
                            </w:rPr>
                            <w:t>V</w:t>
                          </w:r>
                          <w:r>
                            <w:rPr>
                              <w:b/>
                              <w:sz w:val="32"/>
                              <w:szCs w:val="32"/>
                            </w:rPr>
                            <w:t>I</w:t>
                          </w:r>
                          <w:r>
                            <w:rPr>
                              <w:b/>
                              <w:spacing w:val="-2"/>
                              <w:sz w:val="32"/>
                              <w:szCs w:val="32"/>
                            </w:rPr>
                            <w:t>S</w:t>
                          </w:r>
                          <w:r>
                            <w:rPr>
                              <w:b/>
                              <w:sz w:val="32"/>
                              <w:szCs w:val="32"/>
                            </w:rPr>
                            <w: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764352" id="_x0000_t202" coordsize="21600,21600" o:spt="202" path="m,l,21600r21600,l21600,xe">
              <v:stroke joinstyle="miter"/>
              <v:path gradientshapeok="t" o:connecttype="rect"/>
            </v:shapetype>
            <v:shape id="Text Box 50" o:spid="_x0000_s1052" type="#_x0000_t202" style="position:absolute;margin-left:105.35pt;margin-top:72.95pt;width:162.6pt;height:18.1pt;z-index:-505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" filled="f" stroked="f">
              <v:textbox inset="0,0,0,0">
                <w:txbxContent>
                  <w:p w14:paraId="3C245BA5" w14:textId="77777777" w:rsidR="00433F0F" w:rsidRDefault="008B01BA">
                    <w:pPr>
                      <w:spacing w:line="340" w:lineRule="exact"/>
                      <w:ind w:left="20" w:right="-48"/>
                      <w:rPr>
                        <w:sz w:val="32"/>
                        <w:szCs w:val="32"/>
                      </w:rPr>
                    </w:pPr>
                    <w:r>
                      <w:rPr>
                        <w:b/>
                        <w:spacing w:val="2"/>
                        <w:sz w:val="32"/>
                        <w:szCs w:val="32"/>
                      </w:rPr>
                      <w:t>4</w:t>
                    </w:r>
                    <w:r>
                      <w:rPr>
                        <w:b/>
                        <w:sz w:val="32"/>
                        <w:szCs w:val="32"/>
                      </w:rPr>
                      <w:t>.</w:t>
                    </w:r>
                    <w:r>
                      <w:rPr>
                        <w:b/>
                        <w:spacing w:val="2"/>
                        <w:sz w:val="32"/>
                        <w:szCs w:val="32"/>
                      </w:rPr>
                      <w:t xml:space="preserve"> </w:t>
                    </w:r>
                    <w:r>
                      <w:rPr>
                        <w:b/>
                        <w:spacing w:val="-6"/>
                        <w:sz w:val="32"/>
                        <w:szCs w:val="32"/>
                      </w:rPr>
                      <w:t>M</w:t>
                    </w:r>
                    <w:r>
                      <w:rPr>
                        <w:b/>
                        <w:sz w:val="32"/>
                        <w:szCs w:val="32"/>
                      </w:rPr>
                      <w:t>O</w:t>
                    </w:r>
                    <w:r>
                      <w:rPr>
                        <w:b/>
                        <w:spacing w:val="-2"/>
                        <w:sz w:val="32"/>
                        <w:szCs w:val="32"/>
                      </w:rPr>
                      <w:t>DU</w:t>
                    </w:r>
                    <w:r>
                      <w:rPr>
                        <w:b/>
                        <w:spacing w:val="1"/>
                        <w:sz w:val="32"/>
                        <w:szCs w:val="32"/>
                      </w:rPr>
                      <w:t>L</w:t>
                    </w:r>
                    <w:r>
                      <w:rPr>
                        <w:b/>
                        <w:sz w:val="32"/>
                        <w:szCs w:val="32"/>
                      </w:rPr>
                      <w:t>E</w:t>
                    </w:r>
                    <w:r>
                      <w:rPr>
                        <w:b/>
                        <w:spacing w:val="-2"/>
                        <w:sz w:val="32"/>
                        <w:szCs w:val="32"/>
                      </w:rPr>
                      <w:t xml:space="preserve"> D</w:t>
                    </w:r>
                    <w:r>
                      <w:rPr>
                        <w:b/>
                        <w:sz w:val="32"/>
                        <w:szCs w:val="32"/>
                      </w:rPr>
                      <w:t>I</w:t>
                    </w:r>
                    <w:r>
                      <w:rPr>
                        <w:b/>
                        <w:spacing w:val="-2"/>
                        <w:sz w:val="32"/>
                        <w:szCs w:val="32"/>
                      </w:rPr>
                      <w:t>V</w:t>
                    </w:r>
                    <w:r>
                      <w:rPr>
                        <w:b/>
                        <w:sz w:val="32"/>
                        <w:szCs w:val="32"/>
                      </w:rPr>
                      <w:t>I</w:t>
                    </w:r>
                    <w:r>
                      <w:rPr>
                        <w:b/>
                        <w:spacing w:val="-2"/>
                        <w:sz w:val="32"/>
                        <w:szCs w:val="32"/>
                      </w:rPr>
                      <w:t>S</w:t>
                    </w:r>
                    <w:r>
                      <w:rPr>
                        <w:b/>
                        <w:sz w:val="32"/>
                        <w:szCs w:val="32"/>
                      </w:rPr>
                      <w:t>ON</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1D8C7" w14:textId="77777777" w:rsidR="00433F0F" w:rsidRDefault="00433F0F">
    <w:pPr>
      <w:spacing w:line="0" w:lineRule="atLeast"/>
      <w:rPr>
        <w:sz w:val="0"/>
        <w:szCs w:val="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7976E" w14:textId="64E357A3" w:rsidR="00433F0F" w:rsidRDefault="005455F9">
    <w:pPr>
      <w:spacing w:line="200" w:lineRule="exact"/>
    </w:pPr>
    <w:r>
      <w:rPr>
        <w:noProof/>
      </w:rPr>
      <mc:AlternateContent>
        <mc:Choice Requires="wps">
          <w:drawing>
            <wp:anchor distT="0" distB="0" distL="114300" distR="114300" simplePos="0" relativeHeight="503311423" behindDoc="1" locked="0" layoutInCell="1" allowOverlap="1" wp14:anchorId="170175C3" wp14:editId="424B7C10">
              <wp:simplePos x="0" y="0"/>
              <wp:positionH relativeFrom="page">
                <wp:posOffset>1337945</wp:posOffset>
              </wp:positionH>
              <wp:positionV relativeFrom="page">
                <wp:posOffset>919480</wp:posOffset>
              </wp:positionV>
              <wp:extent cx="3403600" cy="177800"/>
              <wp:effectExtent l="4445" t="0" r="1905" b="0"/>
              <wp:wrapNone/>
              <wp:docPr id="2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9B0BD" w14:textId="77777777" w:rsidR="00433F0F" w:rsidRDefault="008B01BA">
                          <w:pPr>
                            <w:spacing w:line="260" w:lineRule="exact"/>
                            <w:ind w:left="20" w:right="-36"/>
                            <w:rPr>
                              <w:sz w:val="24"/>
                              <w:szCs w:val="24"/>
                            </w:rPr>
                          </w:pPr>
                          <w:r>
                            <w:rPr>
                              <w:b/>
                              <w:sz w:val="24"/>
                              <w:szCs w:val="24"/>
                            </w:rPr>
                            <w:t>4</w:t>
                          </w:r>
                          <w:r>
                            <w:rPr>
                              <w:b/>
                              <w:spacing w:val="2"/>
                              <w:sz w:val="24"/>
                              <w:szCs w:val="24"/>
                            </w:rPr>
                            <w:t>.</w:t>
                          </w:r>
                          <w:r>
                            <w:rPr>
                              <w:b/>
                              <w:sz w:val="24"/>
                              <w:szCs w:val="24"/>
                            </w:rPr>
                            <w:t>1</w:t>
                          </w:r>
                          <w:r>
                            <w:rPr>
                              <w:b/>
                              <w:spacing w:val="2"/>
                              <w:sz w:val="24"/>
                              <w:szCs w:val="24"/>
                            </w:rPr>
                            <w:t>.</w:t>
                          </w:r>
                          <w:r>
                            <w:rPr>
                              <w:b/>
                              <w:spacing w:val="-4"/>
                              <w:sz w:val="24"/>
                              <w:szCs w:val="24"/>
                            </w:rPr>
                            <w:t>1</w:t>
                          </w:r>
                          <w:r>
                            <w:rPr>
                              <w:b/>
                              <w:spacing w:val="2"/>
                              <w:sz w:val="24"/>
                              <w:szCs w:val="24"/>
                            </w:rPr>
                            <w:t>.</w:t>
                          </w:r>
                          <w:r>
                            <w:rPr>
                              <w:b/>
                              <w:sz w:val="24"/>
                              <w:szCs w:val="24"/>
                            </w:rPr>
                            <w:t>1</w:t>
                          </w:r>
                          <w:r>
                            <w:rPr>
                              <w:b/>
                              <w:spacing w:val="-2"/>
                              <w:sz w:val="24"/>
                              <w:szCs w:val="24"/>
                            </w:rPr>
                            <w:t xml:space="preserve"> I</w:t>
                          </w:r>
                          <w:r>
                            <w:rPr>
                              <w:b/>
                              <w:spacing w:val="4"/>
                              <w:sz w:val="24"/>
                              <w:szCs w:val="24"/>
                            </w:rPr>
                            <w:t>M</w:t>
                          </w:r>
                          <w:r>
                            <w:rPr>
                              <w:b/>
                              <w:sz w:val="24"/>
                              <w:szCs w:val="24"/>
                            </w:rPr>
                            <w:t>AGE A</w:t>
                          </w:r>
                          <w:r>
                            <w:rPr>
                              <w:b/>
                              <w:spacing w:val="-1"/>
                              <w:sz w:val="24"/>
                              <w:szCs w:val="24"/>
                            </w:rPr>
                            <w:t>C</w:t>
                          </w:r>
                          <w:r>
                            <w:rPr>
                              <w:b/>
                              <w:sz w:val="24"/>
                              <w:szCs w:val="24"/>
                            </w:rPr>
                            <w:t>QU</w:t>
                          </w:r>
                          <w:r>
                            <w:rPr>
                              <w:b/>
                              <w:spacing w:val="-2"/>
                              <w:sz w:val="24"/>
                              <w:szCs w:val="24"/>
                            </w:rPr>
                            <w:t>I</w:t>
                          </w:r>
                          <w:r>
                            <w:rPr>
                              <w:b/>
                              <w:spacing w:val="1"/>
                              <w:sz w:val="24"/>
                              <w:szCs w:val="24"/>
                            </w:rPr>
                            <w:t>S</w:t>
                          </w:r>
                          <w:r>
                            <w:rPr>
                              <w:b/>
                              <w:spacing w:val="-2"/>
                              <w:sz w:val="24"/>
                              <w:szCs w:val="24"/>
                            </w:rPr>
                            <w:t>ITI</w:t>
                          </w:r>
                          <w:r>
                            <w:rPr>
                              <w:b/>
                              <w:sz w:val="24"/>
                              <w:szCs w:val="24"/>
                            </w:rPr>
                            <w:t>ON</w:t>
                          </w:r>
                          <w:r>
                            <w:rPr>
                              <w:b/>
                              <w:spacing w:val="2"/>
                              <w:sz w:val="24"/>
                              <w:szCs w:val="24"/>
                            </w:rPr>
                            <w:t xml:space="preserve"> </w:t>
                          </w:r>
                          <w:r>
                            <w:rPr>
                              <w:b/>
                              <w:spacing w:val="-3"/>
                              <w:sz w:val="24"/>
                              <w:szCs w:val="24"/>
                            </w:rPr>
                            <w:t>F</w:t>
                          </w:r>
                          <w:r>
                            <w:rPr>
                              <w:b/>
                              <w:sz w:val="24"/>
                              <w:szCs w:val="24"/>
                            </w:rPr>
                            <w:t>ROM</w:t>
                          </w:r>
                          <w:r>
                            <w:rPr>
                              <w:b/>
                              <w:spacing w:val="6"/>
                              <w:sz w:val="24"/>
                              <w:szCs w:val="24"/>
                            </w:rPr>
                            <w:t xml:space="preserve"> </w:t>
                          </w:r>
                          <w:r>
                            <w:rPr>
                              <w:b/>
                              <w:sz w:val="24"/>
                              <w:szCs w:val="24"/>
                            </w:rPr>
                            <w:t>D</w:t>
                          </w:r>
                          <w:r>
                            <w:rPr>
                              <w:b/>
                              <w:spacing w:val="-1"/>
                              <w:sz w:val="24"/>
                              <w:szCs w:val="24"/>
                            </w:rPr>
                            <w:t>A</w:t>
                          </w:r>
                          <w:r>
                            <w:rPr>
                              <w:b/>
                              <w:spacing w:val="-2"/>
                              <w:sz w:val="24"/>
                              <w:szCs w:val="24"/>
                            </w:rPr>
                            <w:t>T</w:t>
                          </w:r>
                          <w:r>
                            <w:rPr>
                              <w:b/>
                              <w:sz w:val="24"/>
                              <w:szCs w:val="24"/>
                            </w:rPr>
                            <w:t>AS</w:t>
                          </w:r>
                          <w:r>
                            <w:rPr>
                              <w:b/>
                              <w:spacing w:val="-1"/>
                              <w:sz w:val="24"/>
                              <w:szCs w:val="24"/>
                            </w:rPr>
                            <w:t>E</w:t>
                          </w:r>
                          <w:r>
                            <w:rPr>
                              <w:b/>
                              <w:spacing w:val="-2"/>
                              <w:sz w:val="24"/>
                              <w:szCs w:val="24"/>
                            </w:rPr>
                            <w:t>T</w:t>
                          </w:r>
                          <w:r>
                            <w:rPr>
                              <w:b/>
                              <w:sz w:val="24"/>
                              <w:szCs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0175C3" id="_x0000_t202" coordsize="21600,21600" o:spt="202" path="m,l,21600r21600,l21600,xe">
              <v:stroke joinstyle="miter"/>
              <v:path gradientshapeok="t" o:connecttype="rect"/>
            </v:shapetype>
            <v:shape id="Text Box 49" o:spid="_x0000_s1053" type="#_x0000_t202" style="position:absolute;margin-left:105.35pt;margin-top:72.4pt;width:268pt;height:14pt;z-index:-505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" filled="f" stroked="f">
              <v:textbox inset="0,0,0,0">
                <w:txbxContent>
                  <w:p w14:paraId="7F49B0BD" w14:textId="77777777" w:rsidR="00433F0F" w:rsidRDefault="008B01BA">
                    <w:pPr>
                      <w:spacing w:line="260" w:lineRule="exact"/>
                      <w:ind w:left="20" w:right="-36"/>
                      <w:rPr>
                        <w:sz w:val="24"/>
                        <w:szCs w:val="24"/>
                      </w:rPr>
                    </w:pPr>
                    <w:r>
                      <w:rPr>
                        <w:b/>
                        <w:sz w:val="24"/>
                        <w:szCs w:val="24"/>
                      </w:rPr>
                      <w:t>4</w:t>
                    </w:r>
                    <w:r>
                      <w:rPr>
                        <w:b/>
                        <w:spacing w:val="2"/>
                        <w:sz w:val="24"/>
                        <w:szCs w:val="24"/>
                      </w:rPr>
                      <w:t>.</w:t>
                    </w:r>
                    <w:r>
                      <w:rPr>
                        <w:b/>
                        <w:sz w:val="24"/>
                        <w:szCs w:val="24"/>
                      </w:rPr>
                      <w:t>1</w:t>
                    </w:r>
                    <w:r>
                      <w:rPr>
                        <w:b/>
                        <w:spacing w:val="2"/>
                        <w:sz w:val="24"/>
                        <w:szCs w:val="24"/>
                      </w:rPr>
                      <w:t>.</w:t>
                    </w:r>
                    <w:r>
                      <w:rPr>
                        <w:b/>
                        <w:spacing w:val="-4"/>
                        <w:sz w:val="24"/>
                        <w:szCs w:val="24"/>
                      </w:rPr>
                      <w:t>1</w:t>
                    </w:r>
                    <w:r>
                      <w:rPr>
                        <w:b/>
                        <w:spacing w:val="2"/>
                        <w:sz w:val="24"/>
                        <w:szCs w:val="24"/>
                      </w:rPr>
                      <w:t>.</w:t>
                    </w:r>
                    <w:r>
                      <w:rPr>
                        <w:b/>
                        <w:sz w:val="24"/>
                        <w:szCs w:val="24"/>
                      </w:rPr>
                      <w:t>1</w:t>
                    </w:r>
                    <w:r>
                      <w:rPr>
                        <w:b/>
                        <w:spacing w:val="-2"/>
                        <w:sz w:val="24"/>
                        <w:szCs w:val="24"/>
                      </w:rPr>
                      <w:t xml:space="preserve"> I</w:t>
                    </w:r>
                    <w:r>
                      <w:rPr>
                        <w:b/>
                        <w:spacing w:val="4"/>
                        <w:sz w:val="24"/>
                        <w:szCs w:val="24"/>
                      </w:rPr>
                      <w:t>M</w:t>
                    </w:r>
                    <w:r>
                      <w:rPr>
                        <w:b/>
                        <w:sz w:val="24"/>
                        <w:szCs w:val="24"/>
                      </w:rPr>
                      <w:t>AGE A</w:t>
                    </w:r>
                    <w:r>
                      <w:rPr>
                        <w:b/>
                        <w:spacing w:val="-1"/>
                        <w:sz w:val="24"/>
                        <w:szCs w:val="24"/>
                      </w:rPr>
                      <w:t>C</w:t>
                    </w:r>
                    <w:r>
                      <w:rPr>
                        <w:b/>
                        <w:sz w:val="24"/>
                        <w:szCs w:val="24"/>
                      </w:rPr>
                      <w:t>QU</w:t>
                    </w:r>
                    <w:r>
                      <w:rPr>
                        <w:b/>
                        <w:spacing w:val="-2"/>
                        <w:sz w:val="24"/>
                        <w:szCs w:val="24"/>
                      </w:rPr>
                      <w:t>I</w:t>
                    </w:r>
                    <w:r>
                      <w:rPr>
                        <w:b/>
                        <w:spacing w:val="1"/>
                        <w:sz w:val="24"/>
                        <w:szCs w:val="24"/>
                      </w:rPr>
                      <w:t>S</w:t>
                    </w:r>
                    <w:r>
                      <w:rPr>
                        <w:b/>
                        <w:spacing w:val="-2"/>
                        <w:sz w:val="24"/>
                        <w:szCs w:val="24"/>
                      </w:rPr>
                      <w:t>ITI</w:t>
                    </w:r>
                    <w:r>
                      <w:rPr>
                        <w:b/>
                        <w:sz w:val="24"/>
                        <w:szCs w:val="24"/>
                      </w:rPr>
                      <w:t>ON</w:t>
                    </w:r>
                    <w:r>
                      <w:rPr>
                        <w:b/>
                        <w:spacing w:val="2"/>
                        <w:sz w:val="24"/>
                        <w:szCs w:val="24"/>
                      </w:rPr>
                      <w:t xml:space="preserve"> </w:t>
                    </w:r>
                    <w:r>
                      <w:rPr>
                        <w:b/>
                        <w:spacing w:val="-3"/>
                        <w:sz w:val="24"/>
                        <w:szCs w:val="24"/>
                      </w:rPr>
                      <w:t>F</w:t>
                    </w:r>
                    <w:r>
                      <w:rPr>
                        <w:b/>
                        <w:sz w:val="24"/>
                        <w:szCs w:val="24"/>
                      </w:rPr>
                      <w:t>ROM</w:t>
                    </w:r>
                    <w:r>
                      <w:rPr>
                        <w:b/>
                        <w:spacing w:val="6"/>
                        <w:sz w:val="24"/>
                        <w:szCs w:val="24"/>
                      </w:rPr>
                      <w:t xml:space="preserve"> </w:t>
                    </w:r>
                    <w:r>
                      <w:rPr>
                        <w:b/>
                        <w:sz w:val="24"/>
                        <w:szCs w:val="24"/>
                      </w:rPr>
                      <w:t>D</w:t>
                    </w:r>
                    <w:r>
                      <w:rPr>
                        <w:b/>
                        <w:spacing w:val="-1"/>
                        <w:sz w:val="24"/>
                        <w:szCs w:val="24"/>
                      </w:rPr>
                      <w:t>A</w:t>
                    </w:r>
                    <w:r>
                      <w:rPr>
                        <w:b/>
                        <w:spacing w:val="-2"/>
                        <w:sz w:val="24"/>
                        <w:szCs w:val="24"/>
                      </w:rPr>
                      <w:t>T</w:t>
                    </w:r>
                    <w:r>
                      <w:rPr>
                        <w:b/>
                        <w:sz w:val="24"/>
                        <w:szCs w:val="24"/>
                      </w:rPr>
                      <w:t>AS</w:t>
                    </w:r>
                    <w:r>
                      <w:rPr>
                        <w:b/>
                        <w:spacing w:val="-1"/>
                        <w:sz w:val="24"/>
                        <w:szCs w:val="24"/>
                      </w:rPr>
                      <w:t>E</w:t>
                    </w:r>
                    <w:r>
                      <w:rPr>
                        <w:b/>
                        <w:spacing w:val="-2"/>
                        <w:sz w:val="24"/>
                        <w:szCs w:val="24"/>
                      </w:rPr>
                      <w:t>T</w:t>
                    </w:r>
                    <w:r>
                      <w:rPr>
                        <w:b/>
                        <w:sz w:val="24"/>
                        <w:szCs w:val="24"/>
                      </w:rPr>
                      <w:t>:</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07A9A" w14:textId="53EFD802" w:rsidR="00433F0F" w:rsidRDefault="005455F9">
    <w:pPr>
      <w:spacing w:line="200" w:lineRule="exact"/>
    </w:pPr>
    <w:r>
      <w:rPr>
        <w:noProof/>
      </w:rPr>
      <mc:AlternateContent>
        <mc:Choice Requires="wps">
          <w:drawing>
            <wp:anchor distT="0" distB="0" distL="114300" distR="114300" simplePos="0" relativeHeight="503311424" behindDoc="1" locked="0" layoutInCell="1" allowOverlap="1" wp14:anchorId="2E0F6C91" wp14:editId="7EB3D498">
              <wp:simplePos x="0" y="0"/>
              <wp:positionH relativeFrom="page">
                <wp:posOffset>1337945</wp:posOffset>
              </wp:positionH>
              <wp:positionV relativeFrom="page">
                <wp:posOffset>919480</wp:posOffset>
              </wp:positionV>
              <wp:extent cx="2323465" cy="177800"/>
              <wp:effectExtent l="4445" t="0" r="0" b="0"/>
              <wp:wrapNone/>
              <wp:docPr id="2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34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2961E" w14:textId="77777777" w:rsidR="00433F0F" w:rsidRDefault="008B01BA">
                          <w:pPr>
                            <w:spacing w:line="260" w:lineRule="exact"/>
                            <w:ind w:left="20" w:right="-36"/>
                            <w:rPr>
                              <w:sz w:val="24"/>
                              <w:szCs w:val="24"/>
                            </w:rPr>
                          </w:pPr>
                          <w:r>
                            <w:rPr>
                              <w:b/>
                              <w:sz w:val="24"/>
                              <w:szCs w:val="24"/>
                            </w:rPr>
                            <w:t>4</w:t>
                          </w:r>
                          <w:r>
                            <w:rPr>
                              <w:b/>
                              <w:spacing w:val="2"/>
                              <w:sz w:val="24"/>
                              <w:szCs w:val="24"/>
                            </w:rPr>
                            <w:t>.</w:t>
                          </w:r>
                          <w:r>
                            <w:rPr>
                              <w:b/>
                              <w:sz w:val="24"/>
                              <w:szCs w:val="24"/>
                            </w:rPr>
                            <w:t>1</w:t>
                          </w:r>
                          <w:r>
                            <w:rPr>
                              <w:b/>
                              <w:spacing w:val="2"/>
                              <w:sz w:val="24"/>
                              <w:szCs w:val="24"/>
                            </w:rPr>
                            <w:t>.</w:t>
                          </w:r>
                          <w:r>
                            <w:rPr>
                              <w:b/>
                              <w:sz w:val="24"/>
                              <w:szCs w:val="24"/>
                            </w:rPr>
                            <w:t xml:space="preserve">2  </w:t>
                          </w:r>
                          <w:r>
                            <w:rPr>
                              <w:b/>
                              <w:spacing w:val="56"/>
                              <w:sz w:val="24"/>
                              <w:szCs w:val="24"/>
                            </w:rPr>
                            <w:t xml:space="preserve"> </w:t>
                          </w:r>
                          <w:r>
                            <w:rPr>
                              <w:b/>
                              <w:spacing w:val="-2"/>
                              <w:sz w:val="24"/>
                              <w:szCs w:val="24"/>
                            </w:rPr>
                            <w:t>I</w:t>
                          </w:r>
                          <w:r>
                            <w:rPr>
                              <w:b/>
                              <w:spacing w:val="4"/>
                              <w:sz w:val="24"/>
                              <w:szCs w:val="24"/>
                            </w:rPr>
                            <w:t>M</w:t>
                          </w:r>
                          <w:r>
                            <w:rPr>
                              <w:b/>
                              <w:sz w:val="24"/>
                              <w:szCs w:val="24"/>
                            </w:rPr>
                            <w:t xml:space="preserve">AGE </w:t>
                          </w:r>
                          <w:r>
                            <w:rPr>
                              <w:b/>
                              <w:spacing w:val="-2"/>
                              <w:sz w:val="24"/>
                              <w:szCs w:val="24"/>
                            </w:rPr>
                            <w:t>E</w:t>
                          </w:r>
                          <w:r>
                            <w:rPr>
                              <w:b/>
                              <w:sz w:val="24"/>
                              <w:szCs w:val="24"/>
                            </w:rPr>
                            <w:t>NHA</w:t>
                          </w:r>
                          <w:r>
                            <w:rPr>
                              <w:b/>
                              <w:spacing w:val="-1"/>
                              <w:sz w:val="24"/>
                              <w:szCs w:val="24"/>
                            </w:rPr>
                            <w:t>N</w:t>
                          </w:r>
                          <w:r>
                            <w:rPr>
                              <w:b/>
                              <w:sz w:val="24"/>
                              <w:szCs w:val="24"/>
                            </w:rPr>
                            <w:t>C</w:t>
                          </w:r>
                          <w:r>
                            <w:rPr>
                              <w:b/>
                              <w:spacing w:val="-2"/>
                              <w:sz w:val="24"/>
                              <w:szCs w:val="24"/>
                            </w:rPr>
                            <w:t>E</w:t>
                          </w:r>
                          <w:r>
                            <w:rPr>
                              <w:b/>
                              <w:spacing w:val="4"/>
                              <w:sz w:val="24"/>
                              <w:szCs w:val="24"/>
                            </w:rPr>
                            <w:t>M</w:t>
                          </w:r>
                          <w:r>
                            <w:rPr>
                              <w:b/>
                              <w:spacing w:val="-2"/>
                              <w:sz w:val="24"/>
                              <w:szCs w:val="24"/>
                            </w:rPr>
                            <w:t>E</w:t>
                          </w:r>
                          <w:r>
                            <w:rPr>
                              <w:b/>
                              <w:sz w:val="24"/>
                              <w:szCs w:val="24"/>
                            </w:rPr>
                            <w:t>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0F6C91" id="_x0000_t202" coordsize="21600,21600" o:spt="202" path="m,l,21600r21600,l21600,xe">
              <v:stroke joinstyle="miter"/>
              <v:path gradientshapeok="t" o:connecttype="rect"/>
            </v:shapetype>
            <v:shape id="Text Box 48" o:spid="_x0000_s1054" type="#_x0000_t202" style="position:absolute;margin-left:105.35pt;margin-top:72.4pt;width:182.95pt;height:14pt;z-index:-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" filled="f" stroked="f">
              <v:textbox inset="0,0,0,0">
                <w:txbxContent>
                  <w:p w14:paraId="44E2961E" w14:textId="77777777" w:rsidR="00433F0F" w:rsidRDefault="008B01BA">
                    <w:pPr>
                      <w:spacing w:line="260" w:lineRule="exact"/>
                      <w:ind w:left="20" w:right="-36"/>
                      <w:rPr>
                        <w:sz w:val="24"/>
                        <w:szCs w:val="24"/>
                      </w:rPr>
                    </w:pPr>
                    <w:r>
                      <w:rPr>
                        <w:b/>
                        <w:sz w:val="24"/>
                        <w:szCs w:val="24"/>
                      </w:rPr>
                      <w:t>4</w:t>
                    </w:r>
                    <w:r>
                      <w:rPr>
                        <w:b/>
                        <w:spacing w:val="2"/>
                        <w:sz w:val="24"/>
                        <w:szCs w:val="24"/>
                      </w:rPr>
                      <w:t>.</w:t>
                    </w:r>
                    <w:r>
                      <w:rPr>
                        <w:b/>
                        <w:sz w:val="24"/>
                        <w:szCs w:val="24"/>
                      </w:rPr>
                      <w:t>1</w:t>
                    </w:r>
                    <w:r>
                      <w:rPr>
                        <w:b/>
                        <w:spacing w:val="2"/>
                        <w:sz w:val="24"/>
                        <w:szCs w:val="24"/>
                      </w:rPr>
                      <w:t>.</w:t>
                    </w:r>
                    <w:r>
                      <w:rPr>
                        <w:b/>
                        <w:sz w:val="24"/>
                        <w:szCs w:val="24"/>
                      </w:rPr>
                      <w:t xml:space="preserve">2  </w:t>
                    </w:r>
                    <w:r>
                      <w:rPr>
                        <w:b/>
                        <w:spacing w:val="56"/>
                        <w:sz w:val="24"/>
                        <w:szCs w:val="24"/>
                      </w:rPr>
                      <w:t xml:space="preserve"> </w:t>
                    </w:r>
                    <w:r>
                      <w:rPr>
                        <w:b/>
                        <w:spacing w:val="-2"/>
                        <w:sz w:val="24"/>
                        <w:szCs w:val="24"/>
                      </w:rPr>
                      <w:t>I</w:t>
                    </w:r>
                    <w:r>
                      <w:rPr>
                        <w:b/>
                        <w:spacing w:val="4"/>
                        <w:sz w:val="24"/>
                        <w:szCs w:val="24"/>
                      </w:rPr>
                      <w:t>M</w:t>
                    </w:r>
                    <w:r>
                      <w:rPr>
                        <w:b/>
                        <w:sz w:val="24"/>
                        <w:szCs w:val="24"/>
                      </w:rPr>
                      <w:t xml:space="preserve">AGE </w:t>
                    </w:r>
                    <w:r>
                      <w:rPr>
                        <w:b/>
                        <w:spacing w:val="-2"/>
                        <w:sz w:val="24"/>
                        <w:szCs w:val="24"/>
                      </w:rPr>
                      <w:t>E</w:t>
                    </w:r>
                    <w:r>
                      <w:rPr>
                        <w:b/>
                        <w:sz w:val="24"/>
                        <w:szCs w:val="24"/>
                      </w:rPr>
                      <w:t>NHA</w:t>
                    </w:r>
                    <w:r>
                      <w:rPr>
                        <w:b/>
                        <w:spacing w:val="-1"/>
                        <w:sz w:val="24"/>
                        <w:szCs w:val="24"/>
                      </w:rPr>
                      <w:t>N</w:t>
                    </w:r>
                    <w:r>
                      <w:rPr>
                        <w:b/>
                        <w:sz w:val="24"/>
                        <w:szCs w:val="24"/>
                      </w:rPr>
                      <w:t>C</w:t>
                    </w:r>
                    <w:r>
                      <w:rPr>
                        <w:b/>
                        <w:spacing w:val="-2"/>
                        <w:sz w:val="24"/>
                        <w:szCs w:val="24"/>
                      </w:rPr>
                      <w:t>E</w:t>
                    </w:r>
                    <w:r>
                      <w:rPr>
                        <w:b/>
                        <w:spacing w:val="4"/>
                        <w:sz w:val="24"/>
                        <w:szCs w:val="24"/>
                      </w:rPr>
                      <w:t>M</w:t>
                    </w:r>
                    <w:r>
                      <w:rPr>
                        <w:b/>
                        <w:spacing w:val="-2"/>
                        <w:sz w:val="24"/>
                        <w:szCs w:val="24"/>
                      </w:rPr>
                      <w:t>E</w:t>
                    </w:r>
                    <w:r>
                      <w:rPr>
                        <w:b/>
                        <w:sz w:val="24"/>
                        <w:szCs w:val="24"/>
                      </w:rPr>
                      <w:t>NT:</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FB4DC" w14:textId="77777777" w:rsidR="00433F0F" w:rsidRDefault="00433F0F">
    <w:pPr>
      <w:spacing w:line="0" w:lineRule="atLeast"/>
      <w:rPr>
        <w:sz w:val="0"/>
        <w:szCs w:val="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3E90E" w14:textId="77777777" w:rsidR="00433F0F" w:rsidRDefault="00433F0F">
    <w:pPr>
      <w:spacing w:line="0" w:lineRule="atLeast"/>
      <w:rPr>
        <w:sz w:val="0"/>
        <w:szCs w:val="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BE5C1" w14:textId="77777777" w:rsidR="00433F0F" w:rsidRDefault="00433F0F">
    <w:pPr>
      <w:spacing w:line="0" w:lineRule="atLeast"/>
      <w:rPr>
        <w:sz w:val="0"/>
        <w:szCs w:val="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00865" w14:textId="77777777" w:rsidR="00433F0F" w:rsidRDefault="00433F0F">
    <w:pPr>
      <w:spacing w:line="0" w:lineRule="atLeast"/>
      <w:rPr>
        <w:sz w:val="0"/>
        <w:szCs w:val="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78A13" w14:textId="77777777" w:rsidR="00433F0F" w:rsidRDefault="00433F0F">
    <w:pPr>
      <w:spacing w:line="0" w:lineRule="atLeast"/>
      <w:rPr>
        <w:sz w:val="0"/>
        <w:szCs w:val="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23AFA" w14:textId="77777777" w:rsidR="00433F0F" w:rsidRDefault="00433F0F">
    <w:pPr>
      <w:spacing w:line="0" w:lineRule="atLeast"/>
      <w:rPr>
        <w:sz w:val="0"/>
        <w:szCs w:val="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D9E1D" w14:textId="77777777" w:rsidR="00433F0F" w:rsidRDefault="00433F0F">
    <w:pPr>
      <w:spacing w:line="0" w:lineRule="atLeast"/>
      <w:rPr>
        <w:sz w:val="0"/>
        <w:szCs w:val="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C3B2E" w14:textId="77777777" w:rsidR="00433F0F" w:rsidRDefault="00433F0F">
    <w:pPr>
      <w:spacing w:line="0" w:lineRule="atLeast"/>
      <w:rPr>
        <w:sz w:val="0"/>
        <w:szCs w:val="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1930B" w14:textId="77777777" w:rsidR="00433F0F" w:rsidRDefault="00433F0F">
    <w:pPr>
      <w:spacing w:line="0" w:lineRule="atLeast"/>
      <w:rPr>
        <w:sz w:val="0"/>
        <w:szCs w:val="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BF432" w14:textId="6FAED18E" w:rsidR="00433F0F" w:rsidRDefault="005455F9">
    <w:pPr>
      <w:spacing w:line="200" w:lineRule="exact"/>
    </w:pPr>
    <w:r>
      <w:rPr>
        <w:noProof/>
      </w:rPr>
      <mc:AlternateContent>
        <mc:Choice Requires="wps">
          <w:drawing>
            <wp:anchor distT="0" distB="0" distL="114300" distR="114300" simplePos="0" relativeHeight="503311432" behindDoc="1" locked="0" layoutInCell="1" allowOverlap="1" wp14:anchorId="4682E263" wp14:editId="06EA904F">
              <wp:simplePos x="0" y="0"/>
              <wp:positionH relativeFrom="page">
                <wp:posOffset>1490345</wp:posOffset>
              </wp:positionH>
              <wp:positionV relativeFrom="page">
                <wp:posOffset>919480</wp:posOffset>
              </wp:positionV>
              <wp:extent cx="548005" cy="177800"/>
              <wp:effectExtent l="4445" t="0" r="0" b="0"/>
              <wp:wrapNone/>
              <wp:docPr id="1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AD1F5" w14:textId="5F08401F" w:rsidR="00433F0F" w:rsidRDefault="00433F0F">
                          <w:pPr>
                            <w:spacing w:line="260" w:lineRule="exact"/>
                            <w:ind w:left="20" w:right="-36"/>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82E263" id="_x0000_t202" coordsize="21600,21600" o:spt="202" path="m,l,21600r21600,l21600,xe">
              <v:stroke joinstyle="miter"/>
              <v:path gradientshapeok="t" o:connecttype="rect"/>
            </v:shapetype>
            <v:shape id="Text Box 40" o:spid="_x0000_s1062" type="#_x0000_t202" style="position:absolute;margin-left:117.35pt;margin-top:72.4pt;width:43.15pt;height:14pt;z-index:-5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" filled="f" stroked="f">
              <v:textbox inset="0,0,0,0">
                <w:txbxContent>
                  <w:p w14:paraId="34FAD1F5" w14:textId="5F08401F" w:rsidR="00433F0F" w:rsidRDefault="00433F0F">
                    <w:pPr>
                      <w:spacing w:line="260" w:lineRule="exact"/>
                      <w:ind w:left="20" w:right="-36"/>
                      <w:rPr>
                        <w:sz w:val="24"/>
                        <w:szCs w:val="24"/>
                      </w:rPr>
                    </w:pP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297B2" w14:textId="38790DC5" w:rsidR="00433F0F" w:rsidRDefault="005455F9">
    <w:pPr>
      <w:spacing w:line="200" w:lineRule="exact"/>
    </w:pPr>
    <w:r>
      <w:rPr>
        <w:noProof/>
      </w:rPr>
      <mc:AlternateContent>
        <mc:Choice Requires="wps">
          <w:drawing>
            <wp:anchor distT="0" distB="0" distL="114300" distR="114300" simplePos="0" relativeHeight="503311433" behindDoc="1" locked="0" layoutInCell="1" allowOverlap="1" wp14:anchorId="2633D079" wp14:editId="38553904">
              <wp:simplePos x="0" y="0"/>
              <wp:positionH relativeFrom="page">
                <wp:posOffset>1490345</wp:posOffset>
              </wp:positionH>
              <wp:positionV relativeFrom="page">
                <wp:posOffset>919480</wp:posOffset>
              </wp:positionV>
              <wp:extent cx="462915" cy="177800"/>
              <wp:effectExtent l="4445" t="0" r="0" b="0"/>
              <wp:wrapNone/>
              <wp:docPr id="1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A980E" w14:textId="5205E929" w:rsidR="00433F0F" w:rsidRDefault="00433F0F">
                          <w:pPr>
                            <w:spacing w:line="260" w:lineRule="exact"/>
                            <w:ind w:left="20" w:right="-36"/>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33D079" id="_x0000_t202" coordsize="21600,21600" o:spt="202" path="m,l,21600r21600,l21600,xe">
              <v:stroke joinstyle="miter"/>
              <v:path gradientshapeok="t" o:connecttype="rect"/>
            </v:shapetype>
            <v:shape id="Text Box 39" o:spid="_x0000_s1063" type="#_x0000_t202" style="position:absolute;margin-left:117.35pt;margin-top:72.4pt;width:36.45pt;height:14pt;z-index:-504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" filled="f" stroked="f">
              <v:textbox inset="0,0,0,0">
                <w:txbxContent>
                  <w:p w14:paraId="091A980E" w14:textId="5205E929" w:rsidR="00433F0F" w:rsidRDefault="00433F0F">
                    <w:pPr>
                      <w:spacing w:line="260" w:lineRule="exact"/>
                      <w:ind w:left="20" w:right="-36"/>
                      <w:rPr>
                        <w:sz w:val="24"/>
                        <w:szCs w:val="24"/>
                      </w:rPr>
                    </w:pP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A2FEF" w14:textId="66FF3FA9" w:rsidR="00433F0F" w:rsidRDefault="005455F9">
    <w:pPr>
      <w:spacing w:line="200" w:lineRule="exact"/>
    </w:pPr>
    <w:r>
      <w:rPr>
        <w:noProof/>
      </w:rPr>
      <mc:AlternateContent>
        <mc:Choice Requires="wps">
          <w:drawing>
            <wp:anchor distT="0" distB="0" distL="114300" distR="114300" simplePos="0" relativeHeight="503311442" behindDoc="1" locked="0" layoutInCell="1" allowOverlap="1" wp14:anchorId="3964878E" wp14:editId="74CFE7DF">
              <wp:simplePos x="0" y="0"/>
              <wp:positionH relativeFrom="page">
                <wp:posOffset>1490345</wp:posOffset>
              </wp:positionH>
              <wp:positionV relativeFrom="page">
                <wp:posOffset>916305</wp:posOffset>
              </wp:positionV>
              <wp:extent cx="2326640" cy="177800"/>
              <wp:effectExtent l="4445" t="1905" r="2540" b="1270"/>
              <wp:wrapNone/>
              <wp:docPr id="1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48347" w14:textId="566821E0" w:rsidR="00433F0F" w:rsidRDefault="00433F0F">
                          <w:pPr>
                            <w:spacing w:line="260" w:lineRule="exact"/>
                            <w:ind w:left="20" w:right="-36"/>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64878E" id="_x0000_t202" coordsize="21600,21600" o:spt="202" path="m,l,21600r21600,l21600,xe">
              <v:stroke joinstyle="miter"/>
              <v:path gradientshapeok="t" o:connecttype="rect"/>
            </v:shapetype>
            <v:shape id="Text Box 30" o:spid="_x0000_s1064" type="#_x0000_t202" style="position:absolute;margin-left:117.35pt;margin-top:72.15pt;width:183.2pt;height:14pt;z-index:-50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" filled="f" stroked="f">
              <v:textbox inset="0,0,0,0">
                <w:txbxContent>
                  <w:p w14:paraId="1C248347" w14:textId="566821E0" w:rsidR="00433F0F" w:rsidRDefault="00433F0F">
                    <w:pPr>
                      <w:spacing w:line="260" w:lineRule="exact"/>
                      <w:ind w:left="20" w:right="-36"/>
                      <w:rPr>
                        <w:sz w:val="24"/>
                        <w:szCs w:val="24"/>
                      </w:rPr>
                    </w:pP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CA156" w14:textId="6E29AD8A" w:rsidR="00433F0F" w:rsidRPr="00752C9C" w:rsidRDefault="00433F0F" w:rsidP="00752C9C">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2E7D" w14:textId="1E1BE73F" w:rsidR="00433F0F" w:rsidRDefault="00433F0F">
    <w:pPr>
      <w:spacing w:line="200" w:lineRule="exac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05A6" w14:textId="77777777" w:rsidR="00433F0F" w:rsidRDefault="00433F0F">
    <w:pPr>
      <w:spacing w:line="0" w:lineRule="atLeast"/>
      <w:rPr>
        <w:sz w:val="0"/>
        <w:szCs w:val="0"/>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04089" w14:textId="74D293C9" w:rsidR="00433F0F" w:rsidRDefault="00433F0F">
    <w:pPr>
      <w:spacing w:line="200" w:lineRule="exact"/>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84FEF" w14:textId="77777777" w:rsidR="00433F0F" w:rsidRDefault="00433F0F">
    <w:pPr>
      <w:spacing w:line="0" w:lineRule="atLeast"/>
      <w:rPr>
        <w:sz w:val="0"/>
        <w:szCs w:val="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5104A" w14:textId="258158A5" w:rsidR="00433F0F" w:rsidRDefault="00433F0F">
    <w:pPr>
      <w:spacing w:line="200" w:lineRule="exac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EE668" w14:textId="6630A648" w:rsidR="00433F0F" w:rsidRPr="00752C9C" w:rsidRDefault="00433F0F" w:rsidP="00752C9C">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2E066" w14:textId="77777777" w:rsidR="00433F0F" w:rsidRDefault="00433F0F">
    <w:pPr>
      <w:spacing w:line="0" w:lineRule="atLeast"/>
      <w:rPr>
        <w:sz w:val="0"/>
        <w:szCs w:val="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FEFE4" w14:textId="77777777" w:rsidR="00433F0F" w:rsidRDefault="00433F0F">
    <w:pPr>
      <w:spacing w:line="0" w:lineRule="atLeast"/>
      <w:rPr>
        <w:sz w:val="0"/>
        <w:szCs w:val="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1C81D" w14:textId="7A3F19FF" w:rsidR="00433F0F" w:rsidRDefault="005455F9">
    <w:pPr>
      <w:spacing w:line="200" w:lineRule="exact"/>
    </w:pPr>
    <w:r>
      <w:rPr>
        <w:noProof/>
      </w:rPr>
      <mc:AlternateContent>
        <mc:Choice Requires="wps">
          <w:drawing>
            <wp:anchor distT="0" distB="0" distL="114300" distR="114300" simplePos="0" relativeHeight="503311471" behindDoc="1" locked="0" layoutInCell="1" allowOverlap="1" wp14:anchorId="306F8B5C" wp14:editId="1C3D6457">
              <wp:simplePos x="0" y="0"/>
              <wp:positionH relativeFrom="page">
                <wp:posOffset>5737225</wp:posOffset>
              </wp:positionH>
              <wp:positionV relativeFrom="page">
                <wp:posOffset>1517650</wp:posOffset>
              </wp:positionV>
              <wp:extent cx="160655" cy="132080"/>
              <wp:effectExtent l="3175" t="3175"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 cy="13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F35ED" w14:textId="77777777" w:rsidR="00433F0F" w:rsidRDefault="008B01BA">
                          <w:pPr>
                            <w:spacing w:before="6"/>
                            <w:ind w:left="40"/>
                            <w:rPr>
                              <w:sz w:val="17"/>
                              <w:szCs w:val="17"/>
                            </w:rPr>
                          </w:pPr>
                          <w:r>
                            <w:fldChar w:fldCharType="begin"/>
                          </w:r>
                          <w:r>
                            <w:rPr>
                              <w:w w:val="104"/>
                              <w:sz w:val="17"/>
                              <w:szCs w:val="17"/>
                            </w:rP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6F8B5C" id="_x0000_t202" coordsize="21600,21600" o:spt="202" path="m,l,21600r21600,l21600,xe">
              <v:stroke joinstyle="miter"/>
              <v:path gradientshapeok="t" o:connecttype="rect"/>
            </v:shapetype>
            <v:shape id="Text Box 1" o:spid="_x0000_s1066" type="#_x0000_t202" style="position:absolute;margin-left:451.75pt;margin-top:119.5pt;width:12.65pt;height:10.4pt;z-index:-500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" filled="f" stroked="f">
              <v:textbox inset="0,0,0,0">
                <w:txbxContent>
                  <w:p w14:paraId="69CF35ED" w14:textId="77777777" w:rsidR="00433F0F" w:rsidRDefault="008B01BA">
                    <w:pPr>
                      <w:spacing w:before="6"/>
                      <w:ind w:left="40"/>
                      <w:rPr>
                        <w:sz w:val="17"/>
                        <w:szCs w:val="17"/>
                      </w:rPr>
                    </w:pPr>
                    <w:r>
                      <w:fldChar w:fldCharType="begin"/>
                    </w:r>
                    <w:r>
                      <w:rPr>
                        <w:w w:val="104"/>
                        <w:sz w:val="17"/>
                        <w:szCs w:val="17"/>
                      </w:rPr>
                      <w:instrText xml:space="preserve"> PAGE </w:instrText>
                    </w:r>
                    <w:r>
                      <w:fldChar w:fldCharType="separate"/>
                    </w:r>
                    <w:r>
                      <w:t>19</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A08DB" w14:textId="77777777" w:rsidR="00433F0F" w:rsidRDefault="00433F0F">
    <w:pPr>
      <w:spacing w:line="0" w:lineRule="atLeast"/>
      <w:rPr>
        <w:sz w:val="0"/>
        <w:szCs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19E95" w14:textId="77777777" w:rsidR="00433F0F" w:rsidRDefault="00433F0F">
    <w:pPr>
      <w:spacing w:line="0" w:lineRule="atLeast"/>
      <w:rPr>
        <w:sz w:val="0"/>
        <w:szCs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31E97" w14:textId="15F55543" w:rsidR="00433F0F" w:rsidRDefault="005455F9">
    <w:pPr>
      <w:spacing w:line="200" w:lineRule="exact"/>
    </w:pPr>
    <w:r>
      <w:rPr>
        <w:noProof/>
      </w:rPr>
      <mc:AlternateContent>
        <mc:Choice Requires="wps">
          <w:drawing>
            <wp:anchor distT="0" distB="0" distL="114300" distR="114300" simplePos="0" relativeHeight="503311407" behindDoc="1" locked="0" layoutInCell="1" allowOverlap="1" wp14:anchorId="572B340C" wp14:editId="2CB77AF8">
              <wp:simplePos x="0" y="0"/>
              <wp:positionH relativeFrom="page">
                <wp:posOffset>1337945</wp:posOffset>
              </wp:positionH>
              <wp:positionV relativeFrom="page">
                <wp:posOffset>924560</wp:posOffset>
              </wp:positionV>
              <wp:extent cx="1868805" cy="201930"/>
              <wp:effectExtent l="4445" t="635" r="3175" b="0"/>
              <wp:wrapNone/>
              <wp:docPr id="4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80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3DCC6" w14:textId="77777777" w:rsidR="00433F0F" w:rsidRDefault="008B01BA">
                          <w:pPr>
                            <w:spacing w:line="300" w:lineRule="exact"/>
                            <w:ind w:left="20" w:right="-42"/>
                            <w:rPr>
                              <w:sz w:val="28"/>
                              <w:szCs w:val="28"/>
                            </w:rPr>
                          </w:pPr>
                          <w:r>
                            <w:rPr>
                              <w:b/>
                              <w:sz w:val="28"/>
                              <w:szCs w:val="28"/>
                            </w:rPr>
                            <w:t>1</w:t>
                          </w:r>
                          <w:r>
                            <w:rPr>
                              <w:b/>
                              <w:spacing w:val="2"/>
                              <w:sz w:val="28"/>
                              <w:szCs w:val="28"/>
                            </w:rPr>
                            <w:t>.</w:t>
                          </w:r>
                          <w:r>
                            <w:rPr>
                              <w:b/>
                              <w:spacing w:val="10"/>
                              <w:sz w:val="28"/>
                              <w:szCs w:val="28"/>
                            </w:rPr>
                            <w:t>1</w:t>
                          </w:r>
                          <w:r>
                            <w:rPr>
                              <w:b/>
                              <w:spacing w:val="1"/>
                              <w:sz w:val="28"/>
                              <w:szCs w:val="28"/>
                            </w:rPr>
                            <w:t>B</w:t>
                          </w:r>
                          <w:r>
                            <w:rPr>
                              <w:b/>
                              <w:sz w:val="28"/>
                              <w:szCs w:val="28"/>
                            </w:rPr>
                            <w:t>R</w:t>
                          </w:r>
                          <w:r>
                            <w:rPr>
                              <w:b/>
                              <w:spacing w:val="1"/>
                              <w:sz w:val="28"/>
                              <w:szCs w:val="28"/>
                            </w:rPr>
                            <w:t>A</w:t>
                          </w:r>
                          <w:r>
                            <w:rPr>
                              <w:b/>
                              <w:spacing w:val="2"/>
                              <w:sz w:val="28"/>
                              <w:szCs w:val="28"/>
                            </w:rPr>
                            <w:t>I</w:t>
                          </w:r>
                          <w:r>
                            <w:rPr>
                              <w:b/>
                              <w:sz w:val="28"/>
                              <w:szCs w:val="28"/>
                            </w:rPr>
                            <w:t>N</w:t>
                          </w:r>
                          <w:r>
                            <w:rPr>
                              <w:b/>
                              <w:spacing w:val="-11"/>
                              <w:sz w:val="28"/>
                              <w:szCs w:val="28"/>
                            </w:rPr>
                            <w:t xml:space="preserve"> </w:t>
                          </w:r>
                          <w:r>
                            <w:rPr>
                              <w:b/>
                              <w:sz w:val="28"/>
                              <w:szCs w:val="28"/>
                            </w:rPr>
                            <w:t>A</w:t>
                          </w:r>
                          <w:r>
                            <w:rPr>
                              <w:b/>
                              <w:spacing w:val="1"/>
                              <w:sz w:val="28"/>
                              <w:szCs w:val="28"/>
                            </w:rPr>
                            <w:t>N</w:t>
                          </w:r>
                          <w:r>
                            <w:rPr>
                              <w:b/>
                              <w:sz w:val="28"/>
                              <w:szCs w:val="28"/>
                            </w:rPr>
                            <w:t>A</w:t>
                          </w:r>
                          <w:r>
                            <w:rPr>
                              <w:b/>
                              <w:spacing w:val="2"/>
                              <w:sz w:val="28"/>
                              <w:szCs w:val="28"/>
                            </w:rPr>
                            <w:t>T</w:t>
                          </w:r>
                          <w:r>
                            <w:rPr>
                              <w:b/>
                              <w:sz w:val="28"/>
                              <w:szCs w:val="28"/>
                            </w:rPr>
                            <w:t>O</w:t>
                          </w:r>
                          <w:r>
                            <w:rPr>
                              <w:b/>
                              <w:spacing w:val="5"/>
                              <w:sz w:val="28"/>
                              <w:szCs w:val="28"/>
                            </w:rPr>
                            <w:t>M</w:t>
                          </w:r>
                          <w:r>
                            <w:rPr>
                              <w:b/>
                              <w:sz w:val="28"/>
                              <w:szCs w:val="28"/>
                            </w:rPr>
                            <w: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2B340C" id="_x0000_t202" coordsize="21600,21600" o:spt="202" path="m,l,21600r21600,l21600,xe">
              <v:stroke joinstyle="miter"/>
              <v:path gradientshapeok="t" o:connecttype="rect"/>
            </v:shapetype>
            <v:shape id="Text Box 65" o:spid="_x0000_s1037" type="#_x0000_t202" style="position:absolute;margin-left:105.35pt;margin-top:72.8pt;width:147.15pt;height:15.9pt;z-index:-507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" filled="f" stroked="f">
              <v:textbox inset="0,0,0,0">
                <w:txbxContent>
                  <w:p w14:paraId="5453DCC6" w14:textId="77777777" w:rsidR="00433F0F" w:rsidRDefault="008B01BA">
                    <w:pPr>
                      <w:spacing w:line="300" w:lineRule="exact"/>
                      <w:ind w:left="20" w:right="-42"/>
                      <w:rPr>
                        <w:sz w:val="28"/>
                        <w:szCs w:val="28"/>
                      </w:rPr>
                    </w:pPr>
                    <w:r>
                      <w:rPr>
                        <w:b/>
                        <w:sz w:val="28"/>
                        <w:szCs w:val="28"/>
                      </w:rPr>
                      <w:t>1</w:t>
                    </w:r>
                    <w:r>
                      <w:rPr>
                        <w:b/>
                        <w:spacing w:val="2"/>
                        <w:sz w:val="28"/>
                        <w:szCs w:val="28"/>
                      </w:rPr>
                      <w:t>.</w:t>
                    </w:r>
                    <w:r>
                      <w:rPr>
                        <w:b/>
                        <w:spacing w:val="10"/>
                        <w:sz w:val="28"/>
                        <w:szCs w:val="28"/>
                      </w:rPr>
                      <w:t>1</w:t>
                    </w:r>
                    <w:r>
                      <w:rPr>
                        <w:b/>
                        <w:spacing w:val="1"/>
                        <w:sz w:val="28"/>
                        <w:szCs w:val="28"/>
                      </w:rPr>
                      <w:t>B</w:t>
                    </w:r>
                    <w:r>
                      <w:rPr>
                        <w:b/>
                        <w:sz w:val="28"/>
                        <w:szCs w:val="28"/>
                      </w:rPr>
                      <w:t>R</w:t>
                    </w:r>
                    <w:r>
                      <w:rPr>
                        <w:b/>
                        <w:spacing w:val="1"/>
                        <w:sz w:val="28"/>
                        <w:szCs w:val="28"/>
                      </w:rPr>
                      <w:t>A</w:t>
                    </w:r>
                    <w:r>
                      <w:rPr>
                        <w:b/>
                        <w:spacing w:val="2"/>
                        <w:sz w:val="28"/>
                        <w:szCs w:val="28"/>
                      </w:rPr>
                      <w:t>I</w:t>
                    </w:r>
                    <w:r>
                      <w:rPr>
                        <w:b/>
                        <w:sz w:val="28"/>
                        <w:szCs w:val="28"/>
                      </w:rPr>
                      <w:t>N</w:t>
                    </w:r>
                    <w:r>
                      <w:rPr>
                        <w:b/>
                        <w:spacing w:val="-11"/>
                        <w:sz w:val="28"/>
                        <w:szCs w:val="28"/>
                      </w:rPr>
                      <w:t xml:space="preserve"> </w:t>
                    </w:r>
                    <w:r>
                      <w:rPr>
                        <w:b/>
                        <w:sz w:val="28"/>
                        <w:szCs w:val="28"/>
                      </w:rPr>
                      <w:t>A</w:t>
                    </w:r>
                    <w:r>
                      <w:rPr>
                        <w:b/>
                        <w:spacing w:val="1"/>
                        <w:sz w:val="28"/>
                        <w:szCs w:val="28"/>
                      </w:rPr>
                      <w:t>N</w:t>
                    </w:r>
                    <w:r>
                      <w:rPr>
                        <w:b/>
                        <w:sz w:val="28"/>
                        <w:szCs w:val="28"/>
                      </w:rPr>
                      <w:t>A</w:t>
                    </w:r>
                    <w:r>
                      <w:rPr>
                        <w:b/>
                        <w:spacing w:val="2"/>
                        <w:sz w:val="28"/>
                        <w:szCs w:val="28"/>
                      </w:rPr>
                      <w:t>T</w:t>
                    </w:r>
                    <w:r>
                      <w:rPr>
                        <w:b/>
                        <w:sz w:val="28"/>
                        <w:szCs w:val="28"/>
                      </w:rPr>
                      <w:t>O</w:t>
                    </w:r>
                    <w:r>
                      <w:rPr>
                        <w:b/>
                        <w:spacing w:val="5"/>
                        <w:sz w:val="28"/>
                        <w:szCs w:val="28"/>
                      </w:rPr>
                      <w:t>M</w:t>
                    </w:r>
                    <w:r>
                      <w:rPr>
                        <w:b/>
                        <w:sz w:val="28"/>
                        <w:szCs w:val="28"/>
                      </w:rPr>
                      <w:t>Y:</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E50C7" w14:textId="7EFB812E" w:rsidR="00433F0F" w:rsidRDefault="005455F9">
    <w:pPr>
      <w:spacing w:line="200" w:lineRule="exact"/>
    </w:pPr>
    <w:r>
      <w:rPr>
        <w:noProof/>
      </w:rPr>
      <mc:AlternateContent>
        <mc:Choice Requires="wps">
          <w:drawing>
            <wp:anchor distT="0" distB="0" distL="114300" distR="114300" simplePos="0" relativeHeight="503311408" behindDoc="1" locked="0" layoutInCell="1" allowOverlap="1" wp14:anchorId="2F788268" wp14:editId="4BE72ECE">
              <wp:simplePos x="0" y="0"/>
              <wp:positionH relativeFrom="page">
                <wp:posOffset>1337945</wp:posOffset>
              </wp:positionH>
              <wp:positionV relativeFrom="page">
                <wp:posOffset>924560</wp:posOffset>
              </wp:positionV>
              <wp:extent cx="3020695" cy="201930"/>
              <wp:effectExtent l="4445" t="635" r="3810" b="0"/>
              <wp:wrapNone/>
              <wp:docPr id="42"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69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56D9C" w14:textId="77777777" w:rsidR="00433F0F" w:rsidRDefault="008B01BA">
                          <w:pPr>
                            <w:spacing w:line="300" w:lineRule="exact"/>
                            <w:ind w:left="20" w:right="-42"/>
                            <w:rPr>
                              <w:sz w:val="28"/>
                              <w:szCs w:val="28"/>
                            </w:rPr>
                          </w:pPr>
                          <w:r>
                            <w:rPr>
                              <w:b/>
                              <w:sz w:val="28"/>
                              <w:szCs w:val="28"/>
                            </w:rPr>
                            <w:t>1</w:t>
                          </w:r>
                          <w:r>
                            <w:rPr>
                              <w:b/>
                              <w:spacing w:val="2"/>
                              <w:sz w:val="28"/>
                              <w:szCs w:val="28"/>
                            </w:rPr>
                            <w:t>.</w:t>
                          </w:r>
                          <w:r>
                            <w:rPr>
                              <w:b/>
                              <w:sz w:val="28"/>
                              <w:szCs w:val="28"/>
                            </w:rPr>
                            <w:t>2</w:t>
                          </w:r>
                          <w:r>
                            <w:rPr>
                              <w:b/>
                              <w:spacing w:val="-2"/>
                              <w:sz w:val="28"/>
                              <w:szCs w:val="28"/>
                            </w:rPr>
                            <w:t xml:space="preserve"> </w:t>
                          </w:r>
                          <w:r>
                            <w:rPr>
                              <w:b/>
                              <w:spacing w:val="6"/>
                              <w:sz w:val="28"/>
                              <w:szCs w:val="28"/>
                            </w:rPr>
                            <w:t>M</w:t>
                          </w:r>
                          <w:r>
                            <w:rPr>
                              <w:b/>
                              <w:sz w:val="28"/>
                              <w:szCs w:val="28"/>
                            </w:rPr>
                            <w:t>O</w:t>
                          </w:r>
                          <w:r>
                            <w:rPr>
                              <w:b/>
                              <w:spacing w:val="1"/>
                              <w:sz w:val="28"/>
                              <w:szCs w:val="28"/>
                            </w:rPr>
                            <w:t>T</w:t>
                          </w:r>
                          <w:r>
                            <w:rPr>
                              <w:b/>
                              <w:spacing w:val="2"/>
                              <w:sz w:val="28"/>
                              <w:szCs w:val="28"/>
                            </w:rPr>
                            <w:t>I</w:t>
                          </w:r>
                          <w:r>
                            <w:rPr>
                              <w:b/>
                              <w:sz w:val="28"/>
                              <w:szCs w:val="28"/>
                            </w:rPr>
                            <w:t>V</w:t>
                          </w:r>
                          <w:r>
                            <w:rPr>
                              <w:b/>
                              <w:spacing w:val="1"/>
                              <w:sz w:val="28"/>
                              <w:szCs w:val="28"/>
                            </w:rPr>
                            <w:t>A</w:t>
                          </w:r>
                          <w:r>
                            <w:rPr>
                              <w:b/>
                              <w:spacing w:val="-3"/>
                              <w:sz w:val="28"/>
                              <w:szCs w:val="28"/>
                            </w:rPr>
                            <w:t>T</w:t>
                          </w:r>
                          <w:r>
                            <w:rPr>
                              <w:b/>
                              <w:spacing w:val="2"/>
                              <w:sz w:val="28"/>
                              <w:szCs w:val="28"/>
                            </w:rPr>
                            <w:t>I</w:t>
                          </w:r>
                          <w:r>
                            <w:rPr>
                              <w:b/>
                              <w:sz w:val="28"/>
                              <w:szCs w:val="28"/>
                            </w:rPr>
                            <w:t>ON</w:t>
                          </w:r>
                          <w:r>
                            <w:rPr>
                              <w:b/>
                              <w:spacing w:val="-17"/>
                              <w:sz w:val="28"/>
                              <w:szCs w:val="28"/>
                            </w:rPr>
                            <w:t xml:space="preserve"> </w:t>
                          </w:r>
                          <w:r>
                            <w:rPr>
                              <w:b/>
                              <w:spacing w:val="3"/>
                              <w:sz w:val="28"/>
                              <w:szCs w:val="28"/>
                            </w:rPr>
                            <w:t>F</w:t>
                          </w:r>
                          <w:r>
                            <w:rPr>
                              <w:b/>
                              <w:sz w:val="28"/>
                              <w:szCs w:val="28"/>
                            </w:rPr>
                            <w:t>OR</w:t>
                          </w:r>
                          <w:r>
                            <w:rPr>
                              <w:b/>
                              <w:spacing w:val="-4"/>
                              <w:sz w:val="28"/>
                              <w:szCs w:val="28"/>
                            </w:rPr>
                            <w:t xml:space="preserve"> </w:t>
                          </w:r>
                          <w:r>
                            <w:rPr>
                              <w:b/>
                              <w:spacing w:val="1"/>
                              <w:sz w:val="28"/>
                              <w:szCs w:val="28"/>
                            </w:rPr>
                            <w:t>T</w:t>
                          </w:r>
                          <w:r>
                            <w:rPr>
                              <w:b/>
                              <w:sz w:val="28"/>
                              <w:szCs w:val="28"/>
                            </w:rPr>
                            <w:t>HE</w:t>
                          </w:r>
                          <w:r>
                            <w:rPr>
                              <w:b/>
                              <w:spacing w:val="-4"/>
                              <w:sz w:val="28"/>
                              <w:szCs w:val="28"/>
                            </w:rPr>
                            <w:t xml:space="preserve"> </w:t>
                          </w:r>
                          <w:r>
                            <w:rPr>
                              <w:b/>
                              <w:sz w:val="28"/>
                              <w:szCs w:val="28"/>
                            </w:rPr>
                            <w:t>WORK: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788268" id="_x0000_t202" coordsize="21600,21600" o:spt="202" path="m,l,21600r21600,l21600,xe">
              <v:stroke joinstyle="miter"/>
              <v:path gradientshapeok="t" o:connecttype="rect"/>
            </v:shapetype>
            <v:shape id="Text Box 64" o:spid="_x0000_s1038" type="#_x0000_t202" style="position:absolute;margin-left:105.35pt;margin-top:72.8pt;width:237.85pt;height:15.9pt;z-index:-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" filled="f" stroked="f">
              <v:textbox inset="0,0,0,0">
                <w:txbxContent>
                  <w:p w14:paraId="0E956D9C" w14:textId="77777777" w:rsidR="00433F0F" w:rsidRDefault="008B01BA">
                    <w:pPr>
                      <w:spacing w:line="300" w:lineRule="exact"/>
                      <w:ind w:left="20" w:right="-42"/>
                      <w:rPr>
                        <w:sz w:val="28"/>
                        <w:szCs w:val="28"/>
                      </w:rPr>
                    </w:pPr>
                    <w:r>
                      <w:rPr>
                        <w:b/>
                        <w:sz w:val="28"/>
                        <w:szCs w:val="28"/>
                      </w:rPr>
                      <w:t>1</w:t>
                    </w:r>
                    <w:r>
                      <w:rPr>
                        <w:b/>
                        <w:spacing w:val="2"/>
                        <w:sz w:val="28"/>
                        <w:szCs w:val="28"/>
                      </w:rPr>
                      <w:t>.</w:t>
                    </w:r>
                    <w:r>
                      <w:rPr>
                        <w:b/>
                        <w:sz w:val="28"/>
                        <w:szCs w:val="28"/>
                      </w:rPr>
                      <w:t>2</w:t>
                    </w:r>
                    <w:r>
                      <w:rPr>
                        <w:b/>
                        <w:spacing w:val="-2"/>
                        <w:sz w:val="28"/>
                        <w:szCs w:val="28"/>
                      </w:rPr>
                      <w:t xml:space="preserve"> </w:t>
                    </w:r>
                    <w:r>
                      <w:rPr>
                        <w:b/>
                        <w:spacing w:val="6"/>
                        <w:sz w:val="28"/>
                        <w:szCs w:val="28"/>
                      </w:rPr>
                      <w:t>M</w:t>
                    </w:r>
                    <w:r>
                      <w:rPr>
                        <w:b/>
                        <w:sz w:val="28"/>
                        <w:szCs w:val="28"/>
                      </w:rPr>
                      <w:t>O</w:t>
                    </w:r>
                    <w:r>
                      <w:rPr>
                        <w:b/>
                        <w:spacing w:val="1"/>
                        <w:sz w:val="28"/>
                        <w:szCs w:val="28"/>
                      </w:rPr>
                      <w:t>T</w:t>
                    </w:r>
                    <w:r>
                      <w:rPr>
                        <w:b/>
                        <w:spacing w:val="2"/>
                        <w:sz w:val="28"/>
                        <w:szCs w:val="28"/>
                      </w:rPr>
                      <w:t>I</w:t>
                    </w:r>
                    <w:r>
                      <w:rPr>
                        <w:b/>
                        <w:sz w:val="28"/>
                        <w:szCs w:val="28"/>
                      </w:rPr>
                      <w:t>V</w:t>
                    </w:r>
                    <w:r>
                      <w:rPr>
                        <w:b/>
                        <w:spacing w:val="1"/>
                        <w:sz w:val="28"/>
                        <w:szCs w:val="28"/>
                      </w:rPr>
                      <w:t>A</w:t>
                    </w:r>
                    <w:r>
                      <w:rPr>
                        <w:b/>
                        <w:spacing w:val="-3"/>
                        <w:sz w:val="28"/>
                        <w:szCs w:val="28"/>
                      </w:rPr>
                      <w:t>T</w:t>
                    </w:r>
                    <w:r>
                      <w:rPr>
                        <w:b/>
                        <w:spacing w:val="2"/>
                        <w:sz w:val="28"/>
                        <w:szCs w:val="28"/>
                      </w:rPr>
                      <w:t>I</w:t>
                    </w:r>
                    <w:r>
                      <w:rPr>
                        <w:b/>
                        <w:sz w:val="28"/>
                        <w:szCs w:val="28"/>
                      </w:rPr>
                      <w:t>ON</w:t>
                    </w:r>
                    <w:r>
                      <w:rPr>
                        <w:b/>
                        <w:spacing w:val="-17"/>
                        <w:sz w:val="28"/>
                        <w:szCs w:val="28"/>
                      </w:rPr>
                      <w:t xml:space="preserve"> </w:t>
                    </w:r>
                    <w:r>
                      <w:rPr>
                        <w:b/>
                        <w:spacing w:val="3"/>
                        <w:sz w:val="28"/>
                        <w:szCs w:val="28"/>
                      </w:rPr>
                      <w:t>F</w:t>
                    </w:r>
                    <w:r>
                      <w:rPr>
                        <w:b/>
                        <w:sz w:val="28"/>
                        <w:szCs w:val="28"/>
                      </w:rPr>
                      <w:t>OR</w:t>
                    </w:r>
                    <w:r>
                      <w:rPr>
                        <w:b/>
                        <w:spacing w:val="-4"/>
                        <w:sz w:val="28"/>
                        <w:szCs w:val="28"/>
                      </w:rPr>
                      <w:t xml:space="preserve"> </w:t>
                    </w:r>
                    <w:r>
                      <w:rPr>
                        <w:b/>
                        <w:spacing w:val="1"/>
                        <w:sz w:val="28"/>
                        <w:szCs w:val="28"/>
                      </w:rPr>
                      <w:t>T</w:t>
                    </w:r>
                    <w:r>
                      <w:rPr>
                        <w:b/>
                        <w:sz w:val="28"/>
                        <w:szCs w:val="28"/>
                      </w:rPr>
                      <w:t>HE</w:t>
                    </w:r>
                    <w:r>
                      <w:rPr>
                        <w:b/>
                        <w:spacing w:val="-4"/>
                        <w:sz w:val="28"/>
                        <w:szCs w:val="28"/>
                      </w:rPr>
                      <w:t xml:space="preserve"> </w:t>
                    </w:r>
                    <w:r>
                      <w:rPr>
                        <w:b/>
                        <w:sz w:val="28"/>
                        <w:szCs w:val="28"/>
                      </w:rPr>
                      <w:t>WORK:</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B0000" w14:textId="00247F25" w:rsidR="00433F0F" w:rsidRDefault="005455F9">
    <w:pPr>
      <w:spacing w:line="200" w:lineRule="exact"/>
    </w:pPr>
    <w:r>
      <w:rPr>
        <w:noProof/>
      </w:rPr>
      <mc:AlternateContent>
        <mc:Choice Requires="wps">
          <w:drawing>
            <wp:anchor distT="0" distB="0" distL="114300" distR="114300" simplePos="0" relativeHeight="503311409" behindDoc="1" locked="0" layoutInCell="1" allowOverlap="1" wp14:anchorId="3D2FA5A6" wp14:editId="53F1D927">
              <wp:simplePos x="0" y="0"/>
              <wp:positionH relativeFrom="page">
                <wp:posOffset>1337945</wp:posOffset>
              </wp:positionH>
              <wp:positionV relativeFrom="page">
                <wp:posOffset>924560</wp:posOffset>
              </wp:positionV>
              <wp:extent cx="2409190" cy="201930"/>
              <wp:effectExtent l="4445" t="635" r="0" b="0"/>
              <wp:wrapNone/>
              <wp:docPr id="41"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19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82FEE" w14:textId="77777777" w:rsidR="00433F0F" w:rsidRDefault="008B01BA">
                          <w:pPr>
                            <w:spacing w:line="300" w:lineRule="exact"/>
                            <w:ind w:left="20" w:right="-42"/>
                            <w:rPr>
                              <w:sz w:val="28"/>
                              <w:szCs w:val="28"/>
                            </w:rPr>
                          </w:pPr>
                          <w:r>
                            <w:rPr>
                              <w:b/>
                              <w:sz w:val="28"/>
                              <w:szCs w:val="28"/>
                            </w:rPr>
                            <w:t>1</w:t>
                          </w:r>
                          <w:r>
                            <w:rPr>
                              <w:b/>
                              <w:spacing w:val="2"/>
                              <w:sz w:val="28"/>
                              <w:szCs w:val="28"/>
                            </w:rPr>
                            <w:t>.</w:t>
                          </w:r>
                          <w:r>
                            <w:rPr>
                              <w:b/>
                              <w:sz w:val="28"/>
                              <w:szCs w:val="28"/>
                            </w:rPr>
                            <w:t>3</w:t>
                          </w:r>
                          <w:r>
                            <w:rPr>
                              <w:b/>
                              <w:spacing w:val="-2"/>
                              <w:sz w:val="28"/>
                              <w:szCs w:val="28"/>
                            </w:rPr>
                            <w:t xml:space="preserve"> </w:t>
                          </w:r>
                          <w:r>
                            <w:rPr>
                              <w:b/>
                              <w:spacing w:val="3"/>
                              <w:sz w:val="28"/>
                              <w:szCs w:val="28"/>
                            </w:rPr>
                            <w:t>P</w:t>
                          </w:r>
                          <w:r>
                            <w:rPr>
                              <w:b/>
                              <w:sz w:val="28"/>
                              <w:szCs w:val="28"/>
                            </w:rPr>
                            <w:t>RO</w:t>
                          </w:r>
                          <w:r>
                            <w:rPr>
                              <w:b/>
                              <w:spacing w:val="1"/>
                              <w:sz w:val="28"/>
                              <w:szCs w:val="28"/>
                            </w:rPr>
                            <w:t>BL</w:t>
                          </w:r>
                          <w:r>
                            <w:rPr>
                              <w:b/>
                              <w:spacing w:val="-3"/>
                              <w:sz w:val="28"/>
                              <w:szCs w:val="28"/>
                            </w:rPr>
                            <w:t>E</w:t>
                          </w:r>
                          <w:r>
                            <w:rPr>
                              <w:b/>
                              <w:sz w:val="28"/>
                              <w:szCs w:val="28"/>
                            </w:rPr>
                            <w:t>M</w:t>
                          </w:r>
                          <w:r>
                            <w:rPr>
                              <w:b/>
                              <w:spacing w:val="-9"/>
                              <w:sz w:val="28"/>
                              <w:szCs w:val="28"/>
                            </w:rPr>
                            <w:t xml:space="preserve"> </w:t>
                          </w:r>
                          <w:r>
                            <w:rPr>
                              <w:b/>
                              <w:spacing w:val="-1"/>
                              <w:sz w:val="28"/>
                              <w:szCs w:val="28"/>
                            </w:rPr>
                            <w:t>S</w:t>
                          </w:r>
                          <w:r>
                            <w:rPr>
                              <w:b/>
                              <w:spacing w:val="1"/>
                              <w:sz w:val="28"/>
                              <w:szCs w:val="28"/>
                            </w:rPr>
                            <w:t>T</w:t>
                          </w:r>
                          <w:r>
                            <w:rPr>
                              <w:b/>
                              <w:sz w:val="28"/>
                              <w:szCs w:val="28"/>
                            </w:rPr>
                            <w:t>A</w:t>
                          </w:r>
                          <w:r>
                            <w:rPr>
                              <w:b/>
                              <w:spacing w:val="2"/>
                              <w:sz w:val="28"/>
                              <w:szCs w:val="28"/>
                            </w:rPr>
                            <w:t>T</w:t>
                          </w:r>
                          <w:r>
                            <w:rPr>
                              <w:b/>
                              <w:spacing w:val="-3"/>
                              <w:sz w:val="28"/>
                              <w:szCs w:val="28"/>
                            </w:rPr>
                            <w:t>E</w:t>
                          </w:r>
                          <w:r>
                            <w:rPr>
                              <w:b/>
                              <w:spacing w:val="6"/>
                              <w:sz w:val="28"/>
                              <w:szCs w:val="28"/>
                            </w:rPr>
                            <w:t>M</w:t>
                          </w:r>
                          <w:r>
                            <w:rPr>
                              <w:b/>
                              <w:spacing w:val="1"/>
                              <w:sz w:val="28"/>
                              <w:szCs w:val="28"/>
                            </w:rPr>
                            <w:t>E</w:t>
                          </w:r>
                          <w:r>
                            <w:rPr>
                              <w:b/>
                              <w:sz w:val="28"/>
                              <w:szCs w:val="28"/>
                            </w:rPr>
                            <w:t>N</w:t>
                          </w:r>
                          <w:r>
                            <w:rPr>
                              <w:b/>
                              <w:spacing w:val="2"/>
                              <w:sz w:val="28"/>
                              <w:szCs w:val="28"/>
                            </w:rPr>
                            <w:t>T</w:t>
                          </w:r>
                          <w:r>
                            <w:rPr>
                              <w:b/>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2FA5A6" id="_x0000_t202" coordsize="21600,21600" o:spt="202" path="m,l,21600r21600,l21600,xe">
              <v:stroke joinstyle="miter"/>
              <v:path gradientshapeok="t" o:connecttype="rect"/>
            </v:shapetype>
            <v:shape id="Text Box 63" o:spid="_x0000_s1039" type="#_x0000_t202" style="position:absolute;margin-left:105.35pt;margin-top:72.8pt;width:189.7pt;height:15.9pt;z-index:-507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" filled="f" stroked="f">
              <v:textbox inset="0,0,0,0">
                <w:txbxContent>
                  <w:p w14:paraId="6B082FEE" w14:textId="77777777" w:rsidR="00433F0F" w:rsidRDefault="008B01BA">
                    <w:pPr>
                      <w:spacing w:line="300" w:lineRule="exact"/>
                      <w:ind w:left="20" w:right="-42"/>
                      <w:rPr>
                        <w:sz w:val="28"/>
                        <w:szCs w:val="28"/>
                      </w:rPr>
                    </w:pPr>
                    <w:r>
                      <w:rPr>
                        <w:b/>
                        <w:sz w:val="28"/>
                        <w:szCs w:val="28"/>
                      </w:rPr>
                      <w:t>1</w:t>
                    </w:r>
                    <w:r>
                      <w:rPr>
                        <w:b/>
                        <w:spacing w:val="2"/>
                        <w:sz w:val="28"/>
                        <w:szCs w:val="28"/>
                      </w:rPr>
                      <w:t>.</w:t>
                    </w:r>
                    <w:r>
                      <w:rPr>
                        <w:b/>
                        <w:sz w:val="28"/>
                        <w:szCs w:val="28"/>
                      </w:rPr>
                      <w:t>3</w:t>
                    </w:r>
                    <w:r>
                      <w:rPr>
                        <w:b/>
                        <w:spacing w:val="-2"/>
                        <w:sz w:val="28"/>
                        <w:szCs w:val="28"/>
                      </w:rPr>
                      <w:t xml:space="preserve"> </w:t>
                    </w:r>
                    <w:r>
                      <w:rPr>
                        <w:b/>
                        <w:spacing w:val="3"/>
                        <w:sz w:val="28"/>
                        <w:szCs w:val="28"/>
                      </w:rPr>
                      <w:t>P</w:t>
                    </w:r>
                    <w:r>
                      <w:rPr>
                        <w:b/>
                        <w:sz w:val="28"/>
                        <w:szCs w:val="28"/>
                      </w:rPr>
                      <w:t>RO</w:t>
                    </w:r>
                    <w:r>
                      <w:rPr>
                        <w:b/>
                        <w:spacing w:val="1"/>
                        <w:sz w:val="28"/>
                        <w:szCs w:val="28"/>
                      </w:rPr>
                      <w:t>BL</w:t>
                    </w:r>
                    <w:r>
                      <w:rPr>
                        <w:b/>
                        <w:spacing w:val="-3"/>
                        <w:sz w:val="28"/>
                        <w:szCs w:val="28"/>
                      </w:rPr>
                      <w:t>E</w:t>
                    </w:r>
                    <w:r>
                      <w:rPr>
                        <w:b/>
                        <w:sz w:val="28"/>
                        <w:szCs w:val="28"/>
                      </w:rPr>
                      <w:t>M</w:t>
                    </w:r>
                    <w:r>
                      <w:rPr>
                        <w:b/>
                        <w:spacing w:val="-9"/>
                        <w:sz w:val="28"/>
                        <w:szCs w:val="28"/>
                      </w:rPr>
                      <w:t xml:space="preserve"> </w:t>
                    </w:r>
                    <w:r>
                      <w:rPr>
                        <w:b/>
                        <w:spacing w:val="-1"/>
                        <w:sz w:val="28"/>
                        <w:szCs w:val="28"/>
                      </w:rPr>
                      <w:t>S</w:t>
                    </w:r>
                    <w:r>
                      <w:rPr>
                        <w:b/>
                        <w:spacing w:val="1"/>
                        <w:sz w:val="28"/>
                        <w:szCs w:val="28"/>
                      </w:rPr>
                      <w:t>T</w:t>
                    </w:r>
                    <w:r>
                      <w:rPr>
                        <w:b/>
                        <w:sz w:val="28"/>
                        <w:szCs w:val="28"/>
                      </w:rPr>
                      <w:t>A</w:t>
                    </w:r>
                    <w:r>
                      <w:rPr>
                        <w:b/>
                        <w:spacing w:val="2"/>
                        <w:sz w:val="28"/>
                        <w:szCs w:val="28"/>
                      </w:rPr>
                      <w:t>T</w:t>
                    </w:r>
                    <w:r>
                      <w:rPr>
                        <w:b/>
                        <w:spacing w:val="-3"/>
                        <w:sz w:val="28"/>
                        <w:szCs w:val="28"/>
                      </w:rPr>
                      <w:t>E</w:t>
                    </w:r>
                    <w:r>
                      <w:rPr>
                        <w:b/>
                        <w:spacing w:val="6"/>
                        <w:sz w:val="28"/>
                        <w:szCs w:val="28"/>
                      </w:rPr>
                      <w:t>M</w:t>
                    </w:r>
                    <w:r>
                      <w:rPr>
                        <w:b/>
                        <w:spacing w:val="1"/>
                        <w:sz w:val="28"/>
                        <w:szCs w:val="28"/>
                      </w:rPr>
                      <w:t>E</w:t>
                    </w:r>
                    <w:r>
                      <w:rPr>
                        <w:b/>
                        <w:sz w:val="28"/>
                        <w:szCs w:val="28"/>
                      </w:rPr>
                      <w:t>N</w:t>
                    </w:r>
                    <w:r>
                      <w:rPr>
                        <w:b/>
                        <w:spacing w:val="2"/>
                        <w:sz w:val="28"/>
                        <w:szCs w:val="28"/>
                      </w:rPr>
                      <w:t>T</w:t>
                    </w:r>
                    <w:r>
                      <w:rPr>
                        <w:b/>
                        <w:sz w:val="28"/>
                        <w:szCs w:val="28"/>
                      </w:rPr>
                      <w: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D66C9"/>
    <w:multiLevelType w:val="multilevel"/>
    <w:tmpl w:val="0B7CF09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748157F6"/>
    <w:multiLevelType w:val="hybridMultilevel"/>
    <w:tmpl w:val="7F3495B8"/>
    <w:lvl w:ilvl="0" w:tplc="40090011">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num w:numId="1" w16cid:durableId="371267412">
    <w:abstractNumId w:val="0"/>
  </w:num>
  <w:num w:numId="2" w16cid:durableId="6246535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F0F"/>
    <w:rsid w:val="00020E62"/>
    <w:rsid w:val="001777AF"/>
    <w:rsid w:val="00433F0F"/>
    <w:rsid w:val="005455F9"/>
    <w:rsid w:val="006B55F8"/>
    <w:rsid w:val="00752C9C"/>
    <w:rsid w:val="008B01BA"/>
    <w:rsid w:val="00B05516"/>
    <w:rsid w:val="00CD0CAF"/>
    <w:rsid w:val="00D8370B"/>
    <w:rsid w:val="00E70A7D"/>
    <w:rsid w:val="00EA4995"/>
    <w:rsid w:val="00EA5823"/>
    <w:rsid w:val="00F244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2ED00"/>
  <w15:docId w15:val="{C4C9BCAF-80EC-40AA-B493-AEFE43F6D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020E62"/>
    <w:pPr>
      <w:tabs>
        <w:tab w:val="center" w:pos="4513"/>
        <w:tab w:val="right" w:pos="9026"/>
      </w:tabs>
    </w:pPr>
  </w:style>
  <w:style w:type="character" w:customStyle="1" w:styleId="HeaderChar">
    <w:name w:val="Header Char"/>
    <w:basedOn w:val="DefaultParagraphFont"/>
    <w:link w:val="Header"/>
    <w:uiPriority w:val="99"/>
    <w:rsid w:val="00020E62"/>
  </w:style>
  <w:style w:type="paragraph" w:styleId="Footer">
    <w:name w:val="footer"/>
    <w:basedOn w:val="Normal"/>
    <w:link w:val="FooterChar"/>
    <w:uiPriority w:val="99"/>
    <w:unhideWhenUsed/>
    <w:rsid w:val="00020E62"/>
    <w:pPr>
      <w:tabs>
        <w:tab w:val="center" w:pos="4513"/>
        <w:tab w:val="right" w:pos="9026"/>
      </w:tabs>
    </w:pPr>
  </w:style>
  <w:style w:type="character" w:customStyle="1" w:styleId="FooterChar">
    <w:name w:val="Footer Char"/>
    <w:basedOn w:val="DefaultParagraphFont"/>
    <w:link w:val="Footer"/>
    <w:uiPriority w:val="99"/>
    <w:rsid w:val="00020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yperlink" Target="https://en.wikipedia.org/wiki/Disease" TargetMode="External"/><Relationship Id="rId42" Type="http://schemas.openxmlformats.org/officeDocument/2006/relationships/header" Target="header17.xml"/><Relationship Id="rId47" Type="http://schemas.openxmlformats.org/officeDocument/2006/relationships/footer" Target="footer16.xml"/><Relationship Id="rId63" Type="http://schemas.openxmlformats.org/officeDocument/2006/relationships/header" Target="header29.xml"/><Relationship Id="rId68" Type="http://schemas.openxmlformats.org/officeDocument/2006/relationships/footer" Target="footer22.xml"/><Relationship Id="rId84" Type="http://schemas.openxmlformats.org/officeDocument/2006/relationships/image" Target="media/image13.png"/><Relationship Id="rId89" Type="http://schemas.openxmlformats.org/officeDocument/2006/relationships/header" Target="header38.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footer" Target="footer11.xml"/><Relationship Id="rId53" Type="http://schemas.openxmlformats.org/officeDocument/2006/relationships/header" Target="header22.xml"/><Relationship Id="rId58" Type="http://schemas.openxmlformats.org/officeDocument/2006/relationships/header" Target="header25.xml"/><Relationship Id="rId74" Type="http://schemas.openxmlformats.org/officeDocument/2006/relationships/footer" Target="footer25.xml"/><Relationship Id="rId79" Type="http://schemas.openxmlformats.org/officeDocument/2006/relationships/image" Target="media/image8.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18.png"/><Relationship Id="rId95" Type="http://schemas.openxmlformats.org/officeDocument/2006/relationships/header" Target="header43.xml"/><Relationship Id="rId22" Type="http://schemas.openxmlformats.org/officeDocument/2006/relationships/hyperlink" Target="https://en.wikipedia.org/wiki/Anatomy" TargetMode="External"/><Relationship Id="rId27" Type="http://schemas.openxmlformats.org/officeDocument/2006/relationships/header" Target="header8.xml"/><Relationship Id="rId43" Type="http://schemas.openxmlformats.org/officeDocument/2006/relationships/footer" Target="footer14.xml"/><Relationship Id="rId48" Type="http://schemas.openxmlformats.org/officeDocument/2006/relationships/header" Target="header20.xml"/><Relationship Id="rId64" Type="http://schemas.openxmlformats.org/officeDocument/2006/relationships/footer" Target="footer20.xml"/><Relationship Id="rId69" Type="http://schemas.openxmlformats.org/officeDocument/2006/relationships/header" Target="header32.xml"/><Relationship Id="rId80" Type="http://schemas.openxmlformats.org/officeDocument/2006/relationships/image" Target="media/image9.png"/><Relationship Id="rId85" Type="http://schemas.openxmlformats.org/officeDocument/2006/relationships/image" Target="media/image14.png"/><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footer" Target="footer9.xml"/><Relationship Id="rId38" Type="http://schemas.openxmlformats.org/officeDocument/2006/relationships/header" Target="header15.xml"/><Relationship Id="rId46" Type="http://schemas.openxmlformats.org/officeDocument/2006/relationships/header" Target="header19.xml"/><Relationship Id="rId59" Type="http://schemas.openxmlformats.org/officeDocument/2006/relationships/header" Target="header26.xml"/><Relationship Id="rId67" Type="http://schemas.openxmlformats.org/officeDocument/2006/relationships/header" Target="header31.xml"/><Relationship Id="rId20" Type="http://schemas.openxmlformats.org/officeDocument/2006/relationships/footer" Target="footer6.xml"/><Relationship Id="rId41" Type="http://schemas.openxmlformats.org/officeDocument/2006/relationships/footer" Target="footer13.xml"/><Relationship Id="rId54" Type="http://schemas.openxmlformats.org/officeDocument/2006/relationships/header" Target="header23.xml"/><Relationship Id="rId62" Type="http://schemas.openxmlformats.org/officeDocument/2006/relationships/footer" Target="footer19.xml"/><Relationship Id="rId70" Type="http://schemas.openxmlformats.org/officeDocument/2006/relationships/footer" Target="footer23.xml"/><Relationship Id="rId75" Type="http://schemas.openxmlformats.org/officeDocument/2006/relationships/header" Target="header35.xml"/><Relationship Id="rId83" Type="http://schemas.openxmlformats.org/officeDocument/2006/relationships/image" Target="media/image12.png"/><Relationship Id="rId88" Type="http://schemas.openxmlformats.org/officeDocument/2006/relationships/image" Target="media/image17.png"/><Relationship Id="rId91" Type="http://schemas.openxmlformats.org/officeDocument/2006/relationships/header" Target="header39.xml"/><Relationship Id="rId96" Type="http://schemas.openxmlformats.org/officeDocument/2006/relationships/header" Target="header4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yperlink" Target="https://en.wikipedia.org/wiki/Physiology" TargetMode="External"/><Relationship Id="rId28" Type="http://schemas.openxmlformats.org/officeDocument/2006/relationships/header" Target="header9.xml"/><Relationship Id="rId36" Type="http://schemas.openxmlformats.org/officeDocument/2006/relationships/header" Target="header14.xml"/><Relationship Id="rId49" Type="http://schemas.openxmlformats.org/officeDocument/2006/relationships/footer" Target="footer17.xml"/><Relationship Id="rId57" Type="http://schemas.openxmlformats.org/officeDocument/2006/relationships/header" Target="header24.xml"/><Relationship Id="rId10" Type="http://schemas.openxmlformats.org/officeDocument/2006/relationships/image" Target="media/image3.jpeg"/><Relationship Id="rId31" Type="http://schemas.openxmlformats.org/officeDocument/2006/relationships/footer" Target="footer8.xml"/><Relationship Id="rId44" Type="http://schemas.openxmlformats.org/officeDocument/2006/relationships/header" Target="header18.xml"/><Relationship Id="rId52" Type="http://schemas.openxmlformats.org/officeDocument/2006/relationships/image" Target="media/image4.jpeg"/><Relationship Id="rId60" Type="http://schemas.openxmlformats.org/officeDocument/2006/relationships/header" Target="header27.xml"/><Relationship Id="rId65" Type="http://schemas.openxmlformats.org/officeDocument/2006/relationships/header" Target="header30.xml"/><Relationship Id="rId73" Type="http://schemas.openxmlformats.org/officeDocument/2006/relationships/header" Target="header34.xml"/><Relationship Id="rId78" Type="http://schemas.openxmlformats.org/officeDocument/2006/relationships/image" Target="media/image7.png"/><Relationship Id="rId81" Type="http://schemas.openxmlformats.org/officeDocument/2006/relationships/image" Target="media/image10.png"/><Relationship Id="rId86" Type="http://schemas.openxmlformats.org/officeDocument/2006/relationships/image" Target="media/image15.png"/><Relationship Id="rId94" Type="http://schemas.openxmlformats.org/officeDocument/2006/relationships/header" Target="header42.xml"/><Relationship Id="rId99" Type="http://schemas.openxmlformats.org/officeDocument/2006/relationships/header" Target="header46.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5.xml"/><Relationship Id="rId39" Type="http://schemas.openxmlformats.org/officeDocument/2006/relationships/footer" Target="footer12.xml"/><Relationship Id="rId34" Type="http://schemas.openxmlformats.org/officeDocument/2006/relationships/header" Target="header13.xml"/><Relationship Id="rId50" Type="http://schemas.openxmlformats.org/officeDocument/2006/relationships/header" Target="header21.xml"/><Relationship Id="rId55" Type="http://schemas.openxmlformats.org/officeDocument/2006/relationships/image" Target="media/image5.jpeg"/><Relationship Id="rId76" Type="http://schemas.openxmlformats.org/officeDocument/2006/relationships/header" Target="header36.xml"/><Relationship Id="rId97" Type="http://schemas.openxmlformats.org/officeDocument/2006/relationships/header" Target="header45.xml"/><Relationship Id="rId7" Type="http://schemas.openxmlformats.org/officeDocument/2006/relationships/image" Target="media/image1.jpeg"/><Relationship Id="rId71" Type="http://schemas.openxmlformats.org/officeDocument/2006/relationships/header" Target="header33.xml"/><Relationship Id="rId92" Type="http://schemas.openxmlformats.org/officeDocument/2006/relationships/header" Target="header40.xml"/><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header" Target="header6.xml"/><Relationship Id="rId40" Type="http://schemas.openxmlformats.org/officeDocument/2006/relationships/header" Target="header16.xml"/><Relationship Id="rId45" Type="http://schemas.openxmlformats.org/officeDocument/2006/relationships/footer" Target="footer15.xml"/><Relationship Id="rId66" Type="http://schemas.openxmlformats.org/officeDocument/2006/relationships/footer" Target="footer21.xml"/><Relationship Id="rId87" Type="http://schemas.openxmlformats.org/officeDocument/2006/relationships/image" Target="media/image16.png"/><Relationship Id="rId61" Type="http://schemas.openxmlformats.org/officeDocument/2006/relationships/header" Target="header28.xml"/><Relationship Id="rId82" Type="http://schemas.openxmlformats.org/officeDocument/2006/relationships/image" Target="media/image11.png"/><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header" Target="header11.xml"/><Relationship Id="rId35" Type="http://schemas.openxmlformats.org/officeDocument/2006/relationships/footer" Target="footer10.xml"/><Relationship Id="rId56" Type="http://schemas.openxmlformats.org/officeDocument/2006/relationships/image" Target="media/image6.jpeg"/><Relationship Id="rId77" Type="http://schemas.openxmlformats.org/officeDocument/2006/relationships/header" Target="header37.xml"/><Relationship Id="rId100" Type="http://schemas.openxmlformats.org/officeDocument/2006/relationships/footer" Target="footer27.xml"/><Relationship Id="rId8" Type="http://schemas.openxmlformats.org/officeDocument/2006/relationships/footer" Target="footer1.xml"/><Relationship Id="rId51" Type="http://schemas.openxmlformats.org/officeDocument/2006/relationships/footer" Target="footer18.xml"/><Relationship Id="rId72" Type="http://schemas.openxmlformats.org/officeDocument/2006/relationships/footer" Target="footer24.xml"/><Relationship Id="rId93" Type="http://schemas.openxmlformats.org/officeDocument/2006/relationships/header" Target="header41.xml"/><Relationship Id="rId98" Type="http://schemas.openxmlformats.org/officeDocument/2006/relationships/footer" Target="footer26.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1</Pages>
  <Words>12826</Words>
  <Characters>73114</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Nagendra</dc:creator>
  <cp:keywords/>
  <dc:description/>
  <cp:lastModifiedBy>Nagendra</cp:lastModifiedBy>
  <cp:revision>2</cp:revision>
  <dcterms:created xsi:type="dcterms:W3CDTF">2022-08-03T08:06:00Z</dcterms:created>
  <dcterms:modified xsi:type="dcterms:W3CDTF">2023-04-11T10:26:00Z</dcterms:modified>
</cp:coreProperties>
</file>